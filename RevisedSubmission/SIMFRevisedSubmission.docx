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C8321B" w:rsidRPr="00C8321B" w:rsidRDefault="00C8321B">
      <w:pPr>
        <w:pStyle w:val="BodyText"/>
        <w:rPr>
          <w:rStyle w:val="IntenseEmphasis"/>
        </w:rPr>
      </w:pPr>
      <w:r w:rsidRPr="00C8321B">
        <w:rPr>
          <w:rStyle w:val="IntenseEmphasis"/>
        </w:rPr>
        <w:t>OMG Document Numbers</w:t>
      </w:r>
    </w:p>
    <w:p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4272C1"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529815" w:history="1">
        <w:r w:rsidR="004272C1" w:rsidRPr="00361B30">
          <w:rPr>
            <w:rStyle w:val="Hyperlink"/>
            <w:noProof/>
          </w:rPr>
          <w:t>0</w:t>
        </w:r>
        <w:r w:rsidR="004272C1">
          <w:rPr>
            <w:rFonts w:asciiTheme="minorHAnsi" w:eastAsiaTheme="minorEastAsia" w:hAnsiTheme="minorHAnsi" w:cstheme="minorBidi"/>
            <w:noProof/>
            <w:sz w:val="22"/>
            <w:szCs w:val="22"/>
          </w:rPr>
          <w:tab/>
        </w:r>
        <w:r w:rsidR="004272C1" w:rsidRPr="00361B30">
          <w:rPr>
            <w:rStyle w:val="Hyperlink"/>
            <w:noProof/>
          </w:rPr>
          <w:t>Submission-related material</w:t>
        </w:r>
        <w:r w:rsidR="004272C1">
          <w:rPr>
            <w:noProof/>
            <w:webHidden/>
          </w:rPr>
          <w:tab/>
        </w:r>
        <w:r w:rsidR="004272C1">
          <w:rPr>
            <w:noProof/>
            <w:webHidden/>
          </w:rPr>
          <w:fldChar w:fldCharType="begin"/>
        </w:r>
        <w:r w:rsidR="004272C1">
          <w:rPr>
            <w:noProof/>
            <w:webHidden/>
          </w:rPr>
          <w:instrText xml:space="preserve"> PAGEREF _Toc451529815 \h </w:instrText>
        </w:r>
        <w:r w:rsidR="004272C1">
          <w:rPr>
            <w:noProof/>
            <w:webHidden/>
          </w:rPr>
        </w:r>
        <w:r w:rsidR="004272C1">
          <w:rPr>
            <w:noProof/>
            <w:webHidden/>
          </w:rPr>
          <w:fldChar w:fldCharType="separate"/>
        </w:r>
        <w:r w:rsidR="004272C1">
          <w:rPr>
            <w:noProof/>
            <w:webHidden/>
          </w:rPr>
          <w:t>xv</w:t>
        </w:r>
        <w:r w:rsidR="004272C1">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16" w:history="1">
        <w:r w:rsidRPr="00361B30">
          <w:rPr>
            <w:rStyle w:val="Hyperlink"/>
            <w:noProof/>
          </w:rPr>
          <w:t>0.1</w:t>
        </w:r>
        <w:r>
          <w:rPr>
            <w:rFonts w:asciiTheme="minorHAnsi" w:eastAsiaTheme="minorEastAsia" w:hAnsiTheme="minorHAnsi" w:cstheme="minorBidi"/>
            <w:noProof/>
            <w:sz w:val="22"/>
            <w:szCs w:val="22"/>
          </w:rPr>
          <w:tab/>
        </w:r>
        <w:r w:rsidRPr="00361B30">
          <w:rPr>
            <w:rStyle w:val="Hyperlink"/>
            <w:noProof/>
          </w:rPr>
          <w:t>Submission Introduction</w:t>
        </w:r>
        <w:r>
          <w:rPr>
            <w:noProof/>
            <w:webHidden/>
          </w:rPr>
          <w:tab/>
        </w:r>
        <w:r>
          <w:rPr>
            <w:noProof/>
            <w:webHidden/>
          </w:rPr>
          <w:fldChar w:fldCharType="begin"/>
        </w:r>
        <w:r>
          <w:rPr>
            <w:noProof/>
            <w:webHidden/>
          </w:rPr>
          <w:instrText xml:space="preserve"> PAGEREF _Toc451529816 \h </w:instrText>
        </w:r>
        <w:r>
          <w:rPr>
            <w:noProof/>
            <w:webHidden/>
          </w:rPr>
        </w:r>
        <w:r>
          <w:rPr>
            <w:noProof/>
            <w:webHidden/>
          </w:rPr>
          <w:fldChar w:fldCharType="separate"/>
        </w:r>
        <w:r>
          <w:rPr>
            <w:noProof/>
            <w:webHidden/>
          </w:rPr>
          <w:t>xv</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17" w:history="1">
        <w:r w:rsidRPr="00361B30">
          <w:rPr>
            <w:rStyle w:val="Hyperlink"/>
            <w:noProof/>
          </w:rPr>
          <w:t>0.2</w:t>
        </w:r>
        <w:r>
          <w:rPr>
            <w:rFonts w:asciiTheme="minorHAnsi" w:eastAsiaTheme="minorEastAsia" w:hAnsiTheme="minorHAnsi" w:cstheme="minorBidi"/>
            <w:noProof/>
            <w:sz w:val="22"/>
            <w:szCs w:val="22"/>
          </w:rPr>
          <w:tab/>
        </w:r>
        <w:r w:rsidRPr="00361B30">
          <w:rPr>
            <w:rStyle w:val="Hyperlink"/>
            <w:noProof/>
          </w:rPr>
          <w:t>Submission Team</w:t>
        </w:r>
        <w:r>
          <w:rPr>
            <w:noProof/>
            <w:webHidden/>
          </w:rPr>
          <w:tab/>
        </w:r>
        <w:r>
          <w:rPr>
            <w:noProof/>
            <w:webHidden/>
          </w:rPr>
          <w:fldChar w:fldCharType="begin"/>
        </w:r>
        <w:r>
          <w:rPr>
            <w:noProof/>
            <w:webHidden/>
          </w:rPr>
          <w:instrText xml:space="preserve"> PAGEREF _Toc451529817 \h </w:instrText>
        </w:r>
        <w:r>
          <w:rPr>
            <w:noProof/>
            <w:webHidden/>
          </w:rPr>
        </w:r>
        <w:r>
          <w:rPr>
            <w:noProof/>
            <w:webHidden/>
          </w:rPr>
          <w:fldChar w:fldCharType="separate"/>
        </w:r>
        <w:r>
          <w:rPr>
            <w:noProof/>
            <w:webHidden/>
          </w:rPr>
          <w:t>xv</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18" w:history="1">
        <w:r w:rsidRPr="00361B30">
          <w:rPr>
            <w:rStyle w:val="Hyperlink"/>
            <w:noProof/>
          </w:rPr>
          <w:t>0.2.1</w:t>
        </w:r>
        <w:r>
          <w:rPr>
            <w:rFonts w:asciiTheme="minorHAnsi" w:eastAsiaTheme="minorEastAsia" w:hAnsiTheme="minorHAnsi" w:cstheme="minorBidi"/>
            <w:noProof/>
            <w:sz w:val="22"/>
            <w:szCs w:val="22"/>
          </w:rPr>
          <w:tab/>
        </w:r>
        <w:r w:rsidRPr="00361B30">
          <w:rPr>
            <w:rStyle w:val="Hyperlink"/>
            <w:noProof/>
          </w:rPr>
          <w:t>Submitters</w:t>
        </w:r>
        <w:r>
          <w:rPr>
            <w:noProof/>
            <w:webHidden/>
          </w:rPr>
          <w:tab/>
        </w:r>
        <w:r>
          <w:rPr>
            <w:noProof/>
            <w:webHidden/>
          </w:rPr>
          <w:fldChar w:fldCharType="begin"/>
        </w:r>
        <w:r>
          <w:rPr>
            <w:noProof/>
            <w:webHidden/>
          </w:rPr>
          <w:instrText xml:space="preserve"> PAGEREF _Toc451529818 \h </w:instrText>
        </w:r>
        <w:r>
          <w:rPr>
            <w:noProof/>
            <w:webHidden/>
          </w:rPr>
        </w:r>
        <w:r>
          <w:rPr>
            <w:noProof/>
            <w:webHidden/>
          </w:rPr>
          <w:fldChar w:fldCharType="separate"/>
        </w:r>
        <w:r>
          <w:rPr>
            <w:noProof/>
            <w:webHidden/>
          </w:rPr>
          <w:t>xv</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19" w:history="1">
        <w:r w:rsidRPr="00361B30">
          <w:rPr>
            <w:rStyle w:val="Hyperlink"/>
            <w:noProof/>
          </w:rPr>
          <w:t>0.2.2</w:t>
        </w:r>
        <w:r>
          <w:rPr>
            <w:rFonts w:asciiTheme="minorHAnsi" w:eastAsiaTheme="minorEastAsia" w:hAnsiTheme="minorHAnsi" w:cstheme="minorBidi"/>
            <w:noProof/>
            <w:sz w:val="22"/>
            <w:szCs w:val="22"/>
          </w:rPr>
          <w:tab/>
        </w:r>
        <w:r w:rsidRPr="00361B30">
          <w:rPr>
            <w:rStyle w:val="Hyperlink"/>
            <w:noProof/>
          </w:rPr>
          <w:t>Contributors &amp; Supporters</w:t>
        </w:r>
        <w:r>
          <w:rPr>
            <w:noProof/>
            <w:webHidden/>
          </w:rPr>
          <w:tab/>
        </w:r>
        <w:r>
          <w:rPr>
            <w:noProof/>
            <w:webHidden/>
          </w:rPr>
          <w:fldChar w:fldCharType="begin"/>
        </w:r>
        <w:r>
          <w:rPr>
            <w:noProof/>
            <w:webHidden/>
          </w:rPr>
          <w:instrText xml:space="preserve"> PAGEREF _Toc451529819 \h </w:instrText>
        </w:r>
        <w:r>
          <w:rPr>
            <w:noProof/>
            <w:webHidden/>
          </w:rPr>
        </w:r>
        <w:r>
          <w:rPr>
            <w:noProof/>
            <w:webHidden/>
          </w:rPr>
          <w:fldChar w:fldCharType="separate"/>
        </w:r>
        <w:r>
          <w:rPr>
            <w:noProof/>
            <w:webHidden/>
          </w:rPr>
          <w:t>xv</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20" w:history="1">
        <w:r w:rsidRPr="00361B30">
          <w:rPr>
            <w:rStyle w:val="Hyperlink"/>
            <w:noProof/>
          </w:rPr>
          <w:t>0.3</w:t>
        </w:r>
        <w:r>
          <w:rPr>
            <w:rFonts w:asciiTheme="minorHAnsi" w:eastAsiaTheme="minorEastAsia" w:hAnsiTheme="minorHAnsi" w:cstheme="minorBidi"/>
            <w:noProof/>
            <w:sz w:val="22"/>
            <w:szCs w:val="22"/>
          </w:rPr>
          <w:tab/>
        </w:r>
        <w:r w:rsidRPr="00361B30">
          <w:rPr>
            <w:rStyle w:val="Hyperlink"/>
            <w:noProof/>
          </w:rPr>
          <w:t>Proof of concept</w:t>
        </w:r>
        <w:r>
          <w:rPr>
            <w:noProof/>
            <w:webHidden/>
          </w:rPr>
          <w:tab/>
        </w:r>
        <w:r>
          <w:rPr>
            <w:noProof/>
            <w:webHidden/>
          </w:rPr>
          <w:fldChar w:fldCharType="begin"/>
        </w:r>
        <w:r>
          <w:rPr>
            <w:noProof/>
            <w:webHidden/>
          </w:rPr>
          <w:instrText xml:space="preserve"> PAGEREF _Toc451529820 \h </w:instrText>
        </w:r>
        <w:r>
          <w:rPr>
            <w:noProof/>
            <w:webHidden/>
          </w:rPr>
        </w:r>
        <w:r>
          <w:rPr>
            <w:noProof/>
            <w:webHidden/>
          </w:rPr>
          <w:fldChar w:fldCharType="separate"/>
        </w:r>
        <w:r>
          <w:rPr>
            <w:noProof/>
            <w:webHidden/>
          </w:rPr>
          <w:t>xv</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21" w:history="1">
        <w:r w:rsidRPr="00361B30">
          <w:rPr>
            <w:rStyle w:val="Hyperlink"/>
            <w:noProof/>
          </w:rPr>
          <w:t>0.4</w:t>
        </w:r>
        <w:r>
          <w:rPr>
            <w:rFonts w:asciiTheme="minorHAnsi" w:eastAsiaTheme="minorEastAsia" w:hAnsiTheme="minorHAnsi" w:cstheme="minorBidi"/>
            <w:noProof/>
            <w:sz w:val="22"/>
            <w:szCs w:val="22"/>
          </w:rPr>
          <w:tab/>
        </w:r>
        <w:r w:rsidRPr="00361B30">
          <w:rPr>
            <w:rStyle w:val="Hyperlink"/>
            <w:noProof/>
          </w:rPr>
          <w:t>Resolution of Requirements</w:t>
        </w:r>
        <w:r>
          <w:rPr>
            <w:noProof/>
            <w:webHidden/>
          </w:rPr>
          <w:tab/>
        </w:r>
        <w:r>
          <w:rPr>
            <w:noProof/>
            <w:webHidden/>
          </w:rPr>
          <w:fldChar w:fldCharType="begin"/>
        </w:r>
        <w:r>
          <w:rPr>
            <w:noProof/>
            <w:webHidden/>
          </w:rPr>
          <w:instrText xml:space="preserve"> PAGEREF _Toc451529821 \h </w:instrText>
        </w:r>
        <w:r>
          <w:rPr>
            <w:noProof/>
            <w:webHidden/>
          </w:rPr>
        </w:r>
        <w:r>
          <w:rPr>
            <w:noProof/>
            <w:webHidden/>
          </w:rPr>
          <w:fldChar w:fldCharType="separate"/>
        </w:r>
        <w:r>
          <w:rPr>
            <w:noProof/>
            <w:webHidden/>
          </w:rPr>
          <w:t>xv</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22" w:history="1">
        <w:r w:rsidRPr="00361B30">
          <w:rPr>
            <w:rStyle w:val="Hyperlink"/>
            <w:noProof/>
          </w:rPr>
          <w:t>0.4.1</w:t>
        </w:r>
        <w:r>
          <w:rPr>
            <w:rFonts w:asciiTheme="minorHAnsi" w:eastAsiaTheme="minorEastAsia" w:hAnsiTheme="minorHAnsi" w:cstheme="minorBidi"/>
            <w:noProof/>
            <w:sz w:val="22"/>
            <w:szCs w:val="22"/>
          </w:rPr>
          <w:tab/>
        </w:r>
        <w:r w:rsidRPr="00361B30">
          <w:rPr>
            <w:rStyle w:val="Hyperlink"/>
            <w:noProof/>
          </w:rPr>
          <w:t>Mandatory requirements</w:t>
        </w:r>
        <w:r>
          <w:rPr>
            <w:noProof/>
            <w:webHidden/>
          </w:rPr>
          <w:tab/>
        </w:r>
        <w:r>
          <w:rPr>
            <w:noProof/>
            <w:webHidden/>
          </w:rPr>
          <w:fldChar w:fldCharType="begin"/>
        </w:r>
        <w:r>
          <w:rPr>
            <w:noProof/>
            <w:webHidden/>
          </w:rPr>
          <w:instrText xml:space="preserve"> PAGEREF _Toc451529822 \h </w:instrText>
        </w:r>
        <w:r>
          <w:rPr>
            <w:noProof/>
            <w:webHidden/>
          </w:rPr>
        </w:r>
        <w:r>
          <w:rPr>
            <w:noProof/>
            <w:webHidden/>
          </w:rPr>
          <w:fldChar w:fldCharType="separate"/>
        </w:r>
        <w:r>
          <w:rPr>
            <w:noProof/>
            <w:webHidden/>
          </w:rPr>
          <w:t>xv</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23" w:history="1">
        <w:r w:rsidRPr="00361B30">
          <w:rPr>
            <w:rStyle w:val="Hyperlink"/>
            <w:noProof/>
          </w:rPr>
          <w:t>0.4.2</w:t>
        </w:r>
        <w:r>
          <w:rPr>
            <w:rFonts w:asciiTheme="minorHAnsi" w:eastAsiaTheme="minorEastAsia" w:hAnsiTheme="minorHAnsi" w:cstheme="minorBidi"/>
            <w:noProof/>
            <w:sz w:val="22"/>
            <w:szCs w:val="22"/>
          </w:rPr>
          <w:tab/>
        </w:r>
        <w:r w:rsidRPr="00361B30">
          <w:rPr>
            <w:rStyle w:val="Hyperlink"/>
            <w:noProof/>
          </w:rPr>
          <w:t>Non-mandatory features</w:t>
        </w:r>
        <w:r>
          <w:rPr>
            <w:noProof/>
            <w:webHidden/>
          </w:rPr>
          <w:tab/>
        </w:r>
        <w:r>
          <w:rPr>
            <w:noProof/>
            <w:webHidden/>
          </w:rPr>
          <w:fldChar w:fldCharType="begin"/>
        </w:r>
        <w:r>
          <w:rPr>
            <w:noProof/>
            <w:webHidden/>
          </w:rPr>
          <w:instrText xml:space="preserve"> PAGEREF _Toc451529823 \h </w:instrText>
        </w:r>
        <w:r>
          <w:rPr>
            <w:noProof/>
            <w:webHidden/>
          </w:rPr>
        </w:r>
        <w:r>
          <w:rPr>
            <w:noProof/>
            <w:webHidden/>
          </w:rPr>
          <w:fldChar w:fldCharType="separate"/>
        </w:r>
        <w:r>
          <w:rPr>
            <w:noProof/>
            <w:webHidden/>
          </w:rPr>
          <w:t>xix</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24" w:history="1">
        <w:r w:rsidRPr="00361B30">
          <w:rPr>
            <w:rStyle w:val="Hyperlink"/>
            <w:noProof/>
          </w:rPr>
          <w:t>0.5</w:t>
        </w:r>
        <w:r>
          <w:rPr>
            <w:rFonts w:asciiTheme="minorHAnsi" w:eastAsiaTheme="minorEastAsia" w:hAnsiTheme="minorHAnsi" w:cstheme="minorBidi"/>
            <w:noProof/>
            <w:sz w:val="22"/>
            <w:szCs w:val="22"/>
          </w:rPr>
          <w:tab/>
        </w:r>
        <w:r w:rsidRPr="00361B30">
          <w:rPr>
            <w:rStyle w:val="Hyperlink"/>
            <w:noProof/>
          </w:rPr>
          <w:t>Resolution of Discussion Issues</w:t>
        </w:r>
        <w:r>
          <w:rPr>
            <w:noProof/>
            <w:webHidden/>
          </w:rPr>
          <w:tab/>
        </w:r>
        <w:r>
          <w:rPr>
            <w:noProof/>
            <w:webHidden/>
          </w:rPr>
          <w:fldChar w:fldCharType="begin"/>
        </w:r>
        <w:r>
          <w:rPr>
            <w:noProof/>
            <w:webHidden/>
          </w:rPr>
          <w:instrText xml:space="preserve"> PAGEREF _Toc451529824 \h </w:instrText>
        </w:r>
        <w:r>
          <w:rPr>
            <w:noProof/>
            <w:webHidden/>
          </w:rPr>
        </w:r>
        <w:r>
          <w:rPr>
            <w:noProof/>
            <w:webHidden/>
          </w:rPr>
          <w:fldChar w:fldCharType="separate"/>
        </w:r>
        <w:r>
          <w:rPr>
            <w:noProof/>
            <w:webHidden/>
          </w:rPr>
          <w:t>xix</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29825" w:history="1">
        <w:r w:rsidRPr="00361B30">
          <w:rPr>
            <w:rStyle w:val="Hyperlink"/>
            <w:noProof/>
          </w:rPr>
          <w:t>1</w:t>
        </w:r>
        <w:r>
          <w:rPr>
            <w:rFonts w:asciiTheme="minorHAnsi" w:eastAsiaTheme="minorEastAsia" w:hAnsiTheme="minorHAnsi" w:cstheme="minorBidi"/>
            <w:noProof/>
            <w:sz w:val="22"/>
            <w:szCs w:val="22"/>
          </w:rPr>
          <w:tab/>
        </w:r>
        <w:r w:rsidRPr="00361B30">
          <w:rPr>
            <w:rStyle w:val="Hyperlink"/>
            <w:noProof/>
          </w:rPr>
          <w:t>Scope</w:t>
        </w:r>
        <w:r>
          <w:rPr>
            <w:noProof/>
            <w:webHidden/>
          </w:rPr>
          <w:tab/>
        </w:r>
        <w:r>
          <w:rPr>
            <w:noProof/>
            <w:webHidden/>
          </w:rPr>
          <w:fldChar w:fldCharType="begin"/>
        </w:r>
        <w:r>
          <w:rPr>
            <w:noProof/>
            <w:webHidden/>
          </w:rPr>
          <w:instrText xml:space="preserve"> PAGEREF _Toc451529825 \h </w:instrText>
        </w:r>
        <w:r>
          <w:rPr>
            <w:noProof/>
            <w:webHidden/>
          </w:rPr>
        </w:r>
        <w:r>
          <w:rPr>
            <w:noProof/>
            <w:webHidden/>
          </w:rPr>
          <w:fldChar w:fldCharType="separate"/>
        </w:r>
        <w:r>
          <w:rPr>
            <w:noProof/>
            <w:webHidden/>
          </w:rPr>
          <w:t>21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26" w:history="1">
        <w:r w:rsidRPr="00361B30">
          <w:rPr>
            <w:rStyle w:val="Hyperlink"/>
            <w:noProof/>
          </w:rPr>
          <w:t>1.1</w:t>
        </w:r>
        <w:r>
          <w:rPr>
            <w:rFonts w:asciiTheme="minorHAnsi" w:eastAsiaTheme="minorEastAsia" w:hAnsiTheme="minorHAnsi" w:cstheme="minorBidi"/>
            <w:noProof/>
            <w:sz w:val="22"/>
            <w:szCs w:val="22"/>
          </w:rPr>
          <w:tab/>
        </w:r>
        <w:r w:rsidRPr="00361B30">
          <w:rPr>
            <w:rStyle w:val="Hyperlink"/>
            <w:noProof/>
          </w:rPr>
          <w:t>Business Need</w:t>
        </w:r>
        <w:r>
          <w:rPr>
            <w:noProof/>
            <w:webHidden/>
          </w:rPr>
          <w:tab/>
        </w:r>
        <w:r>
          <w:rPr>
            <w:noProof/>
            <w:webHidden/>
          </w:rPr>
          <w:fldChar w:fldCharType="begin"/>
        </w:r>
        <w:r>
          <w:rPr>
            <w:noProof/>
            <w:webHidden/>
          </w:rPr>
          <w:instrText xml:space="preserve"> PAGEREF _Toc451529826 \h </w:instrText>
        </w:r>
        <w:r>
          <w:rPr>
            <w:noProof/>
            <w:webHidden/>
          </w:rPr>
        </w:r>
        <w:r>
          <w:rPr>
            <w:noProof/>
            <w:webHidden/>
          </w:rPr>
          <w:fldChar w:fldCharType="separate"/>
        </w:r>
        <w:r>
          <w:rPr>
            <w:noProof/>
            <w:webHidden/>
          </w:rPr>
          <w:t>21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27" w:history="1">
        <w:r w:rsidRPr="00361B30">
          <w:rPr>
            <w:rStyle w:val="Hyperlink"/>
            <w:noProof/>
          </w:rPr>
          <w:t>1.2</w:t>
        </w:r>
        <w:r>
          <w:rPr>
            <w:rFonts w:asciiTheme="minorHAnsi" w:eastAsiaTheme="minorEastAsia" w:hAnsiTheme="minorHAnsi" w:cstheme="minorBidi"/>
            <w:noProof/>
            <w:sz w:val="22"/>
            <w:szCs w:val="22"/>
          </w:rPr>
          <w:tab/>
        </w:r>
        <w:r w:rsidRPr="00361B30">
          <w:rPr>
            <w:rStyle w:val="Hyperlink"/>
            <w:noProof/>
          </w:rPr>
          <w:t>Approach</w:t>
        </w:r>
        <w:r>
          <w:rPr>
            <w:noProof/>
            <w:webHidden/>
          </w:rPr>
          <w:tab/>
        </w:r>
        <w:r>
          <w:rPr>
            <w:noProof/>
            <w:webHidden/>
          </w:rPr>
          <w:fldChar w:fldCharType="begin"/>
        </w:r>
        <w:r>
          <w:rPr>
            <w:noProof/>
            <w:webHidden/>
          </w:rPr>
          <w:instrText xml:space="preserve"> PAGEREF _Toc451529827 \h </w:instrText>
        </w:r>
        <w:r>
          <w:rPr>
            <w:noProof/>
            <w:webHidden/>
          </w:rPr>
        </w:r>
        <w:r>
          <w:rPr>
            <w:noProof/>
            <w:webHidden/>
          </w:rPr>
          <w:fldChar w:fldCharType="separate"/>
        </w:r>
        <w:r>
          <w:rPr>
            <w:noProof/>
            <w:webHidden/>
          </w:rPr>
          <w:t>23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28" w:history="1">
        <w:r w:rsidRPr="00361B30">
          <w:rPr>
            <w:rStyle w:val="Hyperlink"/>
            <w:noProof/>
          </w:rPr>
          <w:t>1.3</w:t>
        </w:r>
        <w:r>
          <w:rPr>
            <w:rFonts w:asciiTheme="minorHAnsi" w:eastAsiaTheme="minorEastAsia" w:hAnsiTheme="minorHAnsi" w:cstheme="minorBidi"/>
            <w:noProof/>
            <w:sz w:val="22"/>
            <w:szCs w:val="22"/>
          </w:rPr>
          <w:tab/>
        </w:r>
        <w:r w:rsidRPr="00361B30">
          <w:rPr>
            <w:rStyle w:val="Hyperlink"/>
            <w:noProof/>
          </w:rPr>
          <w:t>Unified Meta Model &amp; Notation</w:t>
        </w:r>
        <w:r>
          <w:rPr>
            <w:noProof/>
            <w:webHidden/>
          </w:rPr>
          <w:tab/>
        </w:r>
        <w:r>
          <w:rPr>
            <w:noProof/>
            <w:webHidden/>
          </w:rPr>
          <w:fldChar w:fldCharType="begin"/>
        </w:r>
        <w:r>
          <w:rPr>
            <w:noProof/>
            <w:webHidden/>
          </w:rPr>
          <w:instrText xml:space="preserve"> PAGEREF _Toc451529828 \h </w:instrText>
        </w:r>
        <w:r>
          <w:rPr>
            <w:noProof/>
            <w:webHidden/>
          </w:rPr>
        </w:r>
        <w:r>
          <w:rPr>
            <w:noProof/>
            <w:webHidden/>
          </w:rPr>
          <w:fldChar w:fldCharType="separate"/>
        </w:r>
        <w:r>
          <w:rPr>
            <w:noProof/>
            <w:webHidden/>
          </w:rPr>
          <w:t>25</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29829" w:history="1">
        <w:r w:rsidRPr="00361B30">
          <w:rPr>
            <w:rStyle w:val="Hyperlink"/>
            <w:noProof/>
          </w:rPr>
          <w:t>2</w:t>
        </w:r>
        <w:r>
          <w:rPr>
            <w:rFonts w:asciiTheme="minorHAnsi" w:eastAsiaTheme="minorEastAsia" w:hAnsiTheme="minorHAnsi" w:cstheme="minorBidi"/>
            <w:noProof/>
            <w:sz w:val="22"/>
            <w:szCs w:val="22"/>
          </w:rPr>
          <w:tab/>
        </w:r>
        <w:r w:rsidRPr="00361B30">
          <w:rPr>
            <w:rStyle w:val="Hyperlink"/>
            <w:noProof/>
          </w:rPr>
          <w:t>Conformance</w:t>
        </w:r>
        <w:r>
          <w:rPr>
            <w:noProof/>
            <w:webHidden/>
          </w:rPr>
          <w:tab/>
        </w:r>
        <w:r>
          <w:rPr>
            <w:noProof/>
            <w:webHidden/>
          </w:rPr>
          <w:fldChar w:fldCharType="begin"/>
        </w:r>
        <w:r>
          <w:rPr>
            <w:noProof/>
            <w:webHidden/>
          </w:rPr>
          <w:instrText xml:space="preserve"> PAGEREF _Toc451529829 \h </w:instrText>
        </w:r>
        <w:r>
          <w:rPr>
            <w:noProof/>
            <w:webHidden/>
          </w:rPr>
        </w:r>
        <w:r>
          <w:rPr>
            <w:noProof/>
            <w:webHidden/>
          </w:rPr>
          <w:fldChar w:fldCharType="separate"/>
        </w:r>
        <w:r>
          <w:rPr>
            <w:noProof/>
            <w:webHidden/>
          </w:rPr>
          <w:t>25</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29830" w:history="1">
        <w:r w:rsidRPr="00361B30">
          <w:rPr>
            <w:rStyle w:val="Hyperlink"/>
            <w:noProof/>
          </w:rPr>
          <w:t>3</w:t>
        </w:r>
        <w:r>
          <w:rPr>
            <w:rFonts w:asciiTheme="minorHAnsi" w:eastAsiaTheme="minorEastAsia" w:hAnsiTheme="minorHAnsi" w:cstheme="minorBidi"/>
            <w:noProof/>
            <w:sz w:val="22"/>
            <w:szCs w:val="22"/>
          </w:rPr>
          <w:tab/>
        </w:r>
        <w:r w:rsidRPr="00361B30">
          <w:rPr>
            <w:rStyle w:val="Hyperlink"/>
            <w:noProof/>
          </w:rPr>
          <w:t>Normative References</w:t>
        </w:r>
        <w:r>
          <w:rPr>
            <w:noProof/>
            <w:webHidden/>
          </w:rPr>
          <w:tab/>
        </w:r>
        <w:r>
          <w:rPr>
            <w:noProof/>
            <w:webHidden/>
          </w:rPr>
          <w:fldChar w:fldCharType="begin"/>
        </w:r>
        <w:r>
          <w:rPr>
            <w:noProof/>
            <w:webHidden/>
          </w:rPr>
          <w:instrText xml:space="preserve"> PAGEREF _Toc451529830 \h </w:instrText>
        </w:r>
        <w:r>
          <w:rPr>
            <w:noProof/>
            <w:webHidden/>
          </w:rPr>
        </w:r>
        <w:r>
          <w:rPr>
            <w:noProof/>
            <w:webHidden/>
          </w:rPr>
          <w:fldChar w:fldCharType="separate"/>
        </w:r>
        <w:r>
          <w:rPr>
            <w:noProof/>
            <w:webHidden/>
          </w:rPr>
          <w:t>26</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29831" w:history="1">
        <w:r w:rsidRPr="00361B30">
          <w:rPr>
            <w:rStyle w:val="Hyperlink"/>
            <w:noProof/>
          </w:rPr>
          <w:t>4</w:t>
        </w:r>
        <w:r>
          <w:rPr>
            <w:rFonts w:asciiTheme="minorHAnsi" w:eastAsiaTheme="minorEastAsia" w:hAnsiTheme="minorHAnsi" w:cstheme="minorBidi"/>
            <w:noProof/>
            <w:sz w:val="22"/>
            <w:szCs w:val="22"/>
          </w:rPr>
          <w:tab/>
        </w:r>
        <w:r w:rsidRPr="00361B30">
          <w:rPr>
            <w:rStyle w:val="Hyperlink"/>
            <w:noProof/>
          </w:rPr>
          <w:t>Terms and Definitions</w:t>
        </w:r>
        <w:r>
          <w:rPr>
            <w:noProof/>
            <w:webHidden/>
          </w:rPr>
          <w:tab/>
        </w:r>
        <w:r>
          <w:rPr>
            <w:noProof/>
            <w:webHidden/>
          </w:rPr>
          <w:fldChar w:fldCharType="begin"/>
        </w:r>
        <w:r>
          <w:rPr>
            <w:noProof/>
            <w:webHidden/>
          </w:rPr>
          <w:instrText xml:space="preserve"> PAGEREF _Toc451529831 \h </w:instrText>
        </w:r>
        <w:r>
          <w:rPr>
            <w:noProof/>
            <w:webHidden/>
          </w:rPr>
        </w:r>
        <w:r>
          <w:rPr>
            <w:noProof/>
            <w:webHidden/>
          </w:rPr>
          <w:fldChar w:fldCharType="separate"/>
        </w:r>
        <w:r>
          <w:rPr>
            <w:noProof/>
            <w:webHidden/>
          </w:rPr>
          <w:t>26</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29832" w:history="1">
        <w:r w:rsidRPr="00361B30">
          <w:rPr>
            <w:rStyle w:val="Hyperlink"/>
            <w:noProof/>
          </w:rPr>
          <w:t>5</w:t>
        </w:r>
        <w:r>
          <w:rPr>
            <w:rFonts w:asciiTheme="minorHAnsi" w:eastAsiaTheme="minorEastAsia" w:hAnsiTheme="minorHAnsi" w:cstheme="minorBidi"/>
            <w:noProof/>
            <w:sz w:val="22"/>
            <w:szCs w:val="22"/>
          </w:rPr>
          <w:tab/>
        </w:r>
        <w:r w:rsidRPr="00361B30">
          <w:rPr>
            <w:rStyle w:val="Hyperlink"/>
            <w:noProof/>
          </w:rPr>
          <w:t>Introduction to SIMF Concepts</w:t>
        </w:r>
        <w:r>
          <w:rPr>
            <w:noProof/>
            <w:webHidden/>
          </w:rPr>
          <w:tab/>
        </w:r>
        <w:r>
          <w:rPr>
            <w:noProof/>
            <w:webHidden/>
          </w:rPr>
          <w:fldChar w:fldCharType="begin"/>
        </w:r>
        <w:r>
          <w:rPr>
            <w:noProof/>
            <w:webHidden/>
          </w:rPr>
          <w:instrText xml:space="preserve"> PAGEREF _Toc451529832 \h </w:instrText>
        </w:r>
        <w:r>
          <w:rPr>
            <w:noProof/>
            <w:webHidden/>
          </w:rPr>
        </w:r>
        <w:r>
          <w:rPr>
            <w:noProof/>
            <w:webHidden/>
          </w:rPr>
          <w:fldChar w:fldCharType="separate"/>
        </w:r>
        <w:r>
          <w:rPr>
            <w:noProof/>
            <w:webHidden/>
          </w:rPr>
          <w:t>27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33" w:history="1">
        <w:r w:rsidRPr="00361B30">
          <w:rPr>
            <w:rStyle w:val="Hyperlink"/>
            <w:i/>
            <w:noProof/>
          </w:rPr>
          <w:t>5.1</w:t>
        </w:r>
        <w:r>
          <w:rPr>
            <w:rFonts w:asciiTheme="minorHAnsi" w:eastAsiaTheme="minorEastAsia" w:hAnsiTheme="minorHAnsi" w:cstheme="minorBidi"/>
            <w:noProof/>
            <w:sz w:val="22"/>
            <w:szCs w:val="22"/>
          </w:rPr>
          <w:tab/>
        </w:r>
        <w:r w:rsidRPr="00361B30">
          <w:rPr>
            <w:rStyle w:val="Hyperlink"/>
            <w:i/>
            <w:noProof/>
          </w:rPr>
          <w:t>SIMF Concept of concept (Non normative)</w:t>
        </w:r>
        <w:r>
          <w:rPr>
            <w:noProof/>
            <w:webHidden/>
          </w:rPr>
          <w:tab/>
        </w:r>
        <w:r>
          <w:rPr>
            <w:noProof/>
            <w:webHidden/>
          </w:rPr>
          <w:fldChar w:fldCharType="begin"/>
        </w:r>
        <w:r>
          <w:rPr>
            <w:noProof/>
            <w:webHidden/>
          </w:rPr>
          <w:instrText xml:space="preserve"> PAGEREF _Toc451529833 \h </w:instrText>
        </w:r>
        <w:r>
          <w:rPr>
            <w:noProof/>
            <w:webHidden/>
          </w:rPr>
        </w:r>
        <w:r>
          <w:rPr>
            <w:noProof/>
            <w:webHidden/>
          </w:rPr>
          <w:fldChar w:fldCharType="separate"/>
        </w:r>
        <w:r>
          <w:rPr>
            <w:noProof/>
            <w:webHidden/>
          </w:rPr>
          <w:t>27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34" w:history="1">
        <w:r w:rsidRPr="00361B30">
          <w:rPr>
            <w:rStyle w:val="Hyperlink"/>
            <w:i/>
            <w:noProof/>
          </w:rPr>
          <w:t>5.2</w:t>
        </w:r>
        <w:r>
          <w:rPr>
            <w:rFonts w:asciiTheme="minorHAnsi" w:eastAsiaTheme="minorEastAsia" w:hAnsiTheme="minorHAnsi" w:cstheme="minorBidi"/>
            <w:noProof/>
            <w:sz w:val="22"/>
            <w:szCs w:val="22"/>
          </w:rPr>
          <w:tab/>
        </w:r>
        <w:r w:rsidRPr="00361B30">
          <w:rPr>
            <w:rStyle w:val="Hyperlink"/>
            <w:i/>
            <w:noProof/>
          </w:rPr>
          <w:t>Pragmatic world view</w:t>
        </w:r>
        <w:r>
          <w:rPr>
            <w:noProof/>
            <w:webHidden/>
          </w:rPr>
          <w:tab/>
        </w:r>
        <w:r>
          <w:rPr>
            <w:noProof/>
            <w:webHidden/>
          </w:rPr>
          <w:fldChar w:fldCharType="begin"/>
        </w:r>
        <w:r>
          <w:rPr>
            <w:noProof/>
            <w:webHidden/>
          </w:rPr>
          <w:instrText xml:space="preserve"> PAGEREF _Toc451529834 \h </w:instrText>
        </w:r>
        <w:r>
          <w:rPr>
            <w:noProof/>
            <w:webHidden/>
          </w:rPr>
        </w:r>
        <w:r>
          <w:rPr>
            <w:noProof/>
            <w:webHidden/>
          </w:rPr>
          <w:fldChar w:fldCharType="separate"/>
        </w:r>
        <w:r>
          <w:rPr>
            <w:noProof/>
            <w:webHidden/>
          </w:rPr>
          <w:t>28</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35" w:history="1">
        <w:r w:rsidRPr="00361B30">
          <w:rPr>
            <w:rStyle w:val="Hyperlink"/>
            <w:i/>
            <w:noProof/>
          </w:rPr>
          <w:t>5.3</w:t>
        </w:r>
        <w:r>
          <w:rPr>
            <w:rFonts w:asciiTheme="minorHAnsi" w:eastAsiaTheme="minorEastAsia" w:hAnsiTheme="minorHAnsi" w:cstheme="minorBidi"/>
            <w:noProof/>
            <w:sz w:val="22"/>
            <w:szCs w:val="22"/>
          </w:rPr>
          <w:tab/>
        </w:r>
        <w:r w:rsidRPr="00361B30">
          <w:rPr>
            <w:rStyle w:val="Hyperlink"/>
            <w:i/>
            <w:noProof/>
          </w:rPr>
          <w:t>Models</w:t>
        </w:r>
        <w:r>
          <w:rPr>
            <w:noProof/>
            <w:webHidden/>
          </w:rPr>
          <w:tab/>
        </w:r>
        <w:r>
          <w:rPr>
            <w:noProof/>
            <w:webHidden/>
          </w:rPr>
          <w:fldChar w:fldCharType="begin"/>
        </w:r>
        <w:r>
          <w:rPr>
            <w:noProof/>
            <w:webHidden/>
          </w:rPr>
          <w:instrText xml:space="preserve"> PAGEREF _Toc451529835 \h </w:instrText>
        </w:r>
        <w:r>
          <w:rPr>
            <w:noProof/>
            <w:webHidden/>
          </w:rPr>
        </w:r>
        <w:r>
          <w:rPr>
            <w:noProof/>
            <w:webHidden/>
          </w:rPr>
          <w:fldChar w:fldCharType="separate"/>
        </w:r>
        <w:r>
          <w:rPr>
            <w:noProof/>
            <w:webHidden/>
          </w:rPr>
          <w:t>29</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36" w:history="1">
        <w:r w:rsidRPr="00361B30">
          <w:rPr>
            <w:rStyle w:val="Hyperlink"/>
            <w:i/>
            <w:noProof/>
          </w:rPr>
          <w:t>5.4</w:t>
        </w:r>
        <w:r>
          <w:rPr>
            <w:rFonts w:asciiTheme="minorHAnsi" w:eastAsiaTheme="minorEastAsia" w:hAnsiTheme="minorHAnsi" w:cstheme="minorBidi"/>
            <w:noProof/>
            <w:sz w:val="22"/>
            <w:szCs w:val="22"/>
          </w:rPr>
          <w:tab/>
        </w:r>
        <w:r w:rsidRPr="00361B30">
          <w:rPr>
            <w:rStyle w:val="Hyperlink"/>
            <w:i/>
            <w:noProof/>
          </w:rPr>
          <w:t>Concepts</w:t>
        </w:r>
        <w:r>
          <w:rPr>
            <w:noProof/>
            <w:webHidden/>
          </w:rPr>
          <w:tab/>
        </w:r>
        <w:r>
          <w:rPr>
            <w:noProof/>
            <w:webHidden/>
          </w:rPr>
          <w:fldChar w:fldCharType="begin"/>
        </w:r>
        <w:r>
          <w:rPr>
            <w:noProof/>
            <w:webHidden/>
          </w:rPr>
          <w:instrText xml:space="preserve"> PAGEREF _Toc451529836 \h </w:instrText>
        </w:r>
        <w:r>
          <w:rPr>
            <w:noProof/>
            <w:webHidden/>
          </w:rPr>
        </w:r>
        <w:r>
          <w:rPr>
            <w:noProof/>
            <w:webHidden/>
          </w:rPr>
          <w:fldChar w:fldCharType="separate"/>
        </w:r>
        <w:r>
          <w:rPr>
            <w:noProof/>
            <w:webHidden/>
          </w:rPr>
          <w:t>29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37" w:history="1">
        <w:r w:rsidRPr="00361B30">
          <w:rPr>
            <w:rStyle w:val="Hyperlink"/>
            <w:noProof/>
          </w:rPr>
          <w:t>5.4.1</w:t>
        </w:r>
        <w:r>
          <w:rPr>
            <w:rFonts w:asciiTheme="minorHAnsi" w:eastAsiaTheme="minorEastAsia" w:hAnsiTheme="minorHAnsi" w:cstheme="minorBidi"/>
            <w:noProof/>
            <w:sz w:val="22"/>
            <w:szCs w:val="22"/>
          </w:rPr>
          <w:tab/>
        </w:r>
        <w:r w:rsidRPr="00361B30">
          <w:rPr>
            <w:rStyle w:val="Hyperlink"/>
            <w:noProof/>
          </w:rPr>
          <w:t>Dictionary Concepts</w:t>
        </w:r>
        <w:r>
          <w:rPr>
            <w:noProof/>
            <w:webHidden/>
          </w:rPr>
          <w:tab/>
        </w:r>
        <w:r>
          <w:rPr>
            <w:noProof/>
            <w:webHidden/>
          </w:rPr>
          <w:fldChar w:fldCharType="begin"/>
        </w:r>
        <w:r>
          <w:rPr>
            <w:noProof/>
            <w:webHidden/>
          </w:rPr>
          <w:instrText xml:space="preserve"> PAGEREF _Toc451529837 \h </w:instrText>
        </w:r>
        <w:r>
          <w:rPr>
            <w:noProof/>
            <w:webHidden/>
          </w:rPr>
        </w:r>
        <w:r>
          <w:rPr>
            <w:noProof/>
            <w:webHidden/>
          </w:rPr>
          <w:fldChar w:fldCharType="separate"/>
        </w:r>
        <w:r>
          <w:rPr>
            <w:noProof/>
            <w:webHidden/>
          </w:rPr>
          <w:t>31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38" w:history="1">
        <w:r w:rsidRPr="00361B30">
          <w:rPr>
            <w:rStyle w:val="Hyperlink"/>
            <w:i/>
            <w:noProof/>
          </w:rPr>
          <w:t>5.5</w:t>
        </w:r>
        <w:r>
          <w:rPr>
            <w:rFonts w:asciiTheme="minorHAnsi" w:eastAsiaTheme="minorEastAsia" w:hAnsiTheme="minorHAnsi" w:cstheme="minorBidi"/>
            <w:noProof/>
            <w:sz w:val="22"/>
            <w:szCs w:val="22"/>
          </w:rPr>
          <w:tab/>
        </w:r>
        <w:r w:rsidRPr="00361B30">
          <w:rPr>
            <w:rStyle w:val="Hyperlink"/>
            <w:i/>
            <w:noProof/>
          </w:rPr>
          <w:t>Facts</w:t>
        </w:r>
        <w:r>
          <w:rPr>
            <w:noProof/>
            <w:webHidden/>
          </w:rPr>
          <w:tab/>
        </w:r>
        <w:r>
          <w:rPr>
            <w:noProof/>
            <w:webHidden/>
          </w:rPr>
          <w:fldChar w:fldCharType="begin"/>
        </w:r>
        <w:r>
          <w:rPr>
            <w:noProof/>
            <w:webHidden/>
          </w:rPr>
          <w:instrText xml:space="preserve"> PAGEREF _Toc451529838 \h </w:instrText>
        </w:r>
        <w:r>
          <w:rPr>
            <w:noProof/>
            <w:webHidden/>
          </w:rPr>
        </w:r>
        <w:r>
          <w:rPr>
            <w:noProof/>
            <w:webHidden/>
          </w:rPr>
          <w:fldChar w:fldCharType="separate"/>
        </w:r>
        <w:r>
          <w:rPr>
            <w:noProof/>
            <w:webHidden/>
          </w:rPr>
          <w:t>32</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39" w:history="1">
        <w:r w:rsidRPr="00361B30">
          <w:rPr>
            <w:rStyle w:val="Hyperlink"/>
            <w:i/>
            <w:noProof/>
          </w:rPr>
          <w:t>5.6</w:t>
        </w:r>
        <w:r>
          <w:rPr>
            <w:rFonts w:asciiTheme="minorHAnsi" w:eastAsiaTheme="minorEastAsia" w:hAnsiTheme="minorHAnsi" w:cstheme="minorBidi"/>
            <w:noProof/>
            <w:sz w:val="22"/>
            <w:szCs w:val="22"/>
          </w:rPr>
          <w:tab/>
        </w:r>
        <w:r w:rsidRPr="00361B30">
          <w:rPr>
            <w:rStyle w:val="Hyperlink"/>
            <w:i/>
            <w:noProof/>
          </w:rPr>
          <w:t>Context</w:t>
        </w:r>
        <w:r>
          <w:rPr>
            <w:noProof/>
            <w:webHidden/>
          </w:rPr>
          <w:tab/>
        </w:r>
        <w:r>
          <w:rPr>
            <w:noProof/>
            <w:webHidden/>
          </w:rPr>
          <w:fldChar w:fldCharType="begin"/>
        </w:r>
        <w:r>
          <w:rPr>
            <w:noProof/>
            <w:webHidden/>
          </w:rPr>
          <w:instrText xml:space="preserve"> PAGEREF _Toc451529839 \h </w:instrText>
        </w:r>
        <w:r>
          <w:rPr>
            <w:noProof/>
            <w:webHidden/>
          </w:rPr>
        </w:r>
        <w:r>
          <w:rPr>
            <w:noProof/>
            <w:webHidden/>
          </w:rPr>
          <w:fldChar w:fldCharType="separate"/>
        </w:r>
        <w:r>
          <w:rPr>
            <w:noProof/>
            <w:webHidden/>
          </w:rPr>
          <w:t>32</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40" w:history="1">
        <w:r w:rsidRPr="00361B30">
          <w:rPr>
            <w:rStyle w:val="Hyperlink"/>
            <w:i/>
            <w:noProof/>
          </w:rPr>
          <w:t>5.7</w:t>
        </w:r>
        <w:r>
          <w:rPr>
            <w:rFonts w:asciiTheme="minorHAnsi" w:eastAsiaTheme="minorEastAsia" w:hAnsiTheme="minorHAnsi" w:cstheme="minorBidi"/>
            <w:noProof/>
            <w:sz w:val="22"/>
            <w:szCs w:val="22"/>
          </w:rPr>
          <w:tab/>
        </w:r>
        <w:r w:rsidRPr="00361B30">
          <w:rPr>
            <w:rStyle w:val="Hyperlink"/>
            <w:i/>
            <w:noProof/>
          </w:rPr>
          <w:t>Entities</w:t>
        </w:r>
        <w:r>
          <w:rPr>
            <w:noProof/>
            <w:webHidden/>
          </w:rPr>
          <w:tab/>
        </w:r>
        <w:r>
          <w:rPr>
            <w:noProof/>
            <w:webHidden/>
          </w:rPr>
          <w:fldChar w:fldCharType="begin"/>
        </w:r>
        <w:r>
          <w:rPr>
            <w:noProof/>
            <w:webHidden/>
          </w:rPr>
          <w:instrText xml:space="preserve"> PAGEREF _Toc451529840 \h </w:instrText>
        </w:r>
        <w:r>
          <w:rPr>
            <w:noProof/>
            <w:webHidden/>
          </w:rPr>
        </w:r>
        <w:r>
          <w:rPr>
            <w:noProof/>
            <w:webHidden/>
          </w:rPr>
          <w:fldChar w:fldCharType="separate"/>
        </w:r>
        <w:r>
          <w:rPr>
            <w:noProof/>
            <w:webHidden/>
          </w:rPr>
          <w:t>33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41" w:history="1">
        <w:r w:rsidRPr="00361B30">
          <w:rPr>
            <w:rStyle w:val="Hyperlink"/>
            <w:i/>
            <w:noProof/>
          </w:rPr>
          <w:t>5.8</w:t>
        </w:r>
        <w:r>
          <w:rPr>
            <w:rFonts w:asciiTheme="minorHAnsi" w:eastAsiaTheme="minorEastAsia" w:hAnsiTheme="minorHAnsi" w:cstheme="minorBidi"/>
            <w:noProof/>
            <w:sz w:val="22"/>
            <w:szCs w:val="22"/>
          </w:rPr>
          <w:tab/>
        </w:r>
        <w:r w:rsidRPr="00361B30">
          <w:rPr>
            <w:rStyle w:val="Hyperlink"/>
            <w:i/>
            <w:noProof/>
          </w:rPr>
          <w:t>Values and Anything</w:t>
        </w:r>
        <w:r>
          <w:rPr>
            <w:noProof/>
            <w:webHidden/>
          </w:rPr>
          <w:tab/>
        </w:r>
        <w:r>
          <w:rPr>
            <w:noProof/>
            <w:webHidden/>
          </w:rPr>
          <w:fldChar w:fldCharType="begin"/>
        </w:r>
        <w:r>
          <w:rPr>
            <w:noProof/>
            <w:webHidden/>
          </w:rPr>
          <w:instrText xml:space="preserve"> PAGEREF _Toc451529841 \h </w:instrText>
        </w:r>
        <w:r>
          <w:rPr>
            <w:noProof/>
            <w:webHidden/>
          </w:rPr>
        </w:r>
        <w:r>
          <w:rPr>
            <w:noProof/>
            <w:webHidden/>
          </w:rPr>
          <w:fldChar w:fldCharType="separate"/>
        </w:r>
        <w:r>
          <w:rPr>
            <w:noProof/>
            <w:webHidden/>
          </w:rPr>
          <w:t>33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42" w:history="1">
        <w:r w:rsidRPr="00361B30">
          <w:rPr>
            <w:rStyle w:val="Hyperlink"/>
            <w:i/>
            <w:noProof/>
          </w:rPr>
          <w:t>5.9</w:t>
        </w:r>
        <w:r>
          <w:rPr>
            <w:rFonts w:asciiTheme="minorHAnsi" w:eastAsiaTheme="minorEastAsia" w:hAnsiTheme="minorHAnsi" w:cstheme="minorBidi"/>
            <w:noProof/>
            <w:sz w:val="22"/>
            <w:szCs w:val="22"/>
          </w:rPr>
          <w:tab/>
        </w:r>
        <w:r w:rsidRPr="00361B30">
          <w:rPr>
            <w:rStyle w:val="Hyperlink"/>
            <w:i/>
            <w:noProof/>
          </w:rPr>
          <w:t>Situations</w:t>
        </w:r>
        <w:r>
          <w:rPr>
            <w:noProof/>
            <w:webHidden/>
          </w:rPr>
          <w:tab/>
        </w:r>
        <w:r>
          <w:rPr>
            <w:noProof/>
            <w:webHidden/>
          </w:rPr>
          <w:fldChar w:fldCharType="begin"/>
        </w:r>
        <w:r>
          <w:rPr>
            <w:noProof/>
            <w:webHidden/>
          </w:rPr>
          <w:instrText xml:space="preserve"> PAGEREF _Toc451529842 \h </w:instrText>
        </w:r>
        <w:r>
          <w:rPr>
            <w:noProof/>
            <w:webHidden/>
          </w:rPr>
        </w:r>
        <w:r>
          <w:rPr>
            <w:noProof/>
            <w:webHidden/>
          </w:rPr>
          <w:fldChar w:fldCharType="separate"/>
        </w:r>
        <w:r>
          <w:rPr>
            <w:noProof/>
            <w:webHidden/>
          </w:rPr>
          <w:t>33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43" w:history="1">
        <w:r w:rsidRPr="00361B30">
          <w:rPr>
            <w:rStyle w:val="Hyperlink"/>
            <w:noProof/>
          </w:rPr>
          <w:t>5.10</w:t>
        </w:r>
        <w:r>
          <w:rPr>
            <w:rFonts w:asciiTheme="minorHAnsi" w:eastAsiaTheme="minorEastAsia" w:hAnsiTheme="minorHAnsi" w:cstheme="minorBidi"/>
            <w:noProof/>
            <w:sz w:val="22"/>
            <w:szCs w:val="22"/>
          </w:rPr>
          <w:tab/>
        </w:r>
        <w:r w:rsidRPr="00361B30">
          <w:rPr>
            <w:rStyle w:val="Hyperlink"/>
            <w:noProof/>
          </w:rPr>
          <w:t>Relationships</w:t>
        </w:r>
        <w:r>
          <w:rPr>
            <w:noProof/>
            <w:webHidden/>
          </w:rPr>
          <w:tab/>
        </w:r>
        <w:r>
          <w:rPr>
            <w:noProof/>
            <w:webHidden/>
          </w:rPr>
          <w:fldChar w:fldCharType="begin"/>
        </w:r>
        <w:r>
          <w:rPr>
            <w:noProof/>
            <w:webHidden/>
          </w:rPr>
          <w:instrText xml:space="preserve"> PAGEREF _Toc451529843 \h </w:instrText>
        </w:r>
        <w:r>
          <w:rPr>
            <w:noProof/>
            <w:webHidden/>
          </w:rPr>
        </w:r>
        <w:r>
          <w:rPr>
            <w:noProof/>
            <w:webHidden/>
          </w:rPr>
          <w:fldChar w:fldCharType="separate"/>
        </w:r>
        <w:r>
          <w:rPr>
            <w:noProof/>
            <w:webHidden/>
          </w:rPr>
          <w:t>33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44" w:history="1">
        <w:r w:rsidRPr="00361B30">
          <w:rPr>
            <w:rStyle w:val="Hyperlink"/>
            <w:i/>
            <w:noProof/>
          </w:rPr>
          <w:t>5.11</w:t>
        </w:r>
        <w:r>
          <w:rPr>
            <w:rFonts w:asciiTheme="minorHAnsi" w:eastAsiaTheme="minorEastAsia" w:hAnsiTheme="minorHAnsi" w:cstheme="minorBidi"/>
            <w:noProof/>
            <w:sz w:val="22"/>
            <w:szCs w:val="22"/>
          </w:rPr>
          <w:tab/>
        </w:r>
        <w:r w:rsidRPr="00361B30">
          <w:rPr>
            <w:rStyle w:val="Hyperlink"/>
            <w:i/>
            <w:noProof/>
          </w:rPr>
          <w:t>Types</w:t>
        </w:r>
        <w:r>
          <w:rPr>
            <w:noProof/>
            <w:webHidden/>
          </w:rPr>
          <w:tab/>
        </w:r>
        <w:r>
          <w:rPr>
            <w:noProof/>
            <w:webHidden/>
          </w:rPr>
          <w:fldChar w:fldCharType="begin"/>
        </w:r>
        <w:r>
          <w:rPr>
            <w:noProof/>
            <w:webHidden/>
          </w:rPr>
          <w:instrText xml:space="preserve"> PAGEREF _Toc451529844 \h </w:instrText>
        </w:r>
        <w:r>
          <w:rPr>
            <w:noProof/>
            <w:webHidden/>
          </w:rPr>
        </w:r>
        <w:r>
          <w:rPr>
            <w:noProof/>
            <w:webHidden/>
          </w:rPr>
          <w:fldChar w:fldCharType="separate"/>
        </w:r>
        <w:r>
          <w:rPr>
            <w:noProof/>
            <w:webHidden/>
          </w:rPr>
          <w:t>34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45" w:history="1">
        <w:r w:rsidRPr="00361B30">
          <w:rPr>
            <w:rStyle w:val="Hyperlink"/>
            <w:noProof/>
          </w:rPr>
          <w:t>5.11.1</w:t>
        </w:r>
        <w:r>
          <w:rPr>
            <w:rFonts w:asciiTheme="minorHAnsi" w:eastAsiaTheme="minorEastAsia" w:hAnsiTheme="minorHAnsi" w:cstheme="minorBidi"/>
            <w:noProof/>
            <w:sz w:val="22"/>
            <w:szCs w:val="22"/>
          </w:rPr>
          <w:tab/>
        </w:r>
        <w:r w:rsidRPr="00361B30">
          <w:rPr>
            <w:rStyle w:val="Hyperlink"/>
            <w:noProof/>
          </w:rPr>
          <w:t>Types and Instances</w:t>
        </w:r>
        <w:r>
          <w:rPr>
            <w:noProof/>
            <w:webHidden/>
          </w:rPr>
          <w:tab/>
        </w:r>
        <w:r>
          <w:rPr>
            <w:noProof/>
            <w:webHidden/>
          </w:rPr>
          <w:fldChar w:fldCharType="begin"/>
        </w:r>
        <w:r>
          <w:rPr>
            <w:noProof/>
            <w:webHidden/>
          </w:rPr>
          <w:instrText xml:space="preserve"> PAGEREF _Toc451529845 \h </w:instrText>
        </w:r>
        <w:r>
          <w:rPr>
            <w:noProof/>
            <w:webHidden/>
          </w:rPr>
        </w:r>
        <w:r>
          <w:rPr>
            <w:noProof/>
            <w:webHidden/>
          </w:rPr>
          <w:fldChar w:fldCharType="separate"/>
        </w:r>
        <w:r>
          <w:rPr>
            <w:noProof/>
            <w:webHidden/>
          </w:rPr>
          <w:t>34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46" w:history="1">
        <w:r w:rsidRPr="00361B30">
          <w:rPr>
            <w:rStyle w:val="Hyperlink"/>
            <w:noProof/>
          </w:rPr>
          <w:t>5.11.2</w:t>
        </w:r>
        <w:r>
          <w:rPr>
            <w:rFonts w:asciiTheme="minorHAnsi" w:eastAsiaTheme="minorEastAsia" w:hAnsiTheme="minorHAnsi" w:cstheme="minorBidi"/>
            <w:noProof/>
            <w:sz w:val="22"/>
            <w:szCs w:val="22"/>
          </w:rPr>
          <w:tab/>
        </w:r>
        <w:r w:rsidRPr="00361B30">
          <w:rPr>
            <w:rStyle w:val="Hyperlink"/>
            <w:noProof/>
          </w:rPr>
          <w:t>Multiple inheritance and multiple classification</w:t>
        </w:r>
        <w:r>
          <w:rPr>
            <w:noProof/>
            <w:webHidden/>
          </w:rPr>
          <w:tab/>
        </w:r>
        <w:r>
          <w:rPr>
            <w:noProof/>
            <w:webHidden/>
          </w:rPr>
          <w:fldChar w:fldCharType="begin"/>
        </w:r>
        <w:r>
          <w:rPr>
            <w:noProof/>
            <w:webHidden/>
          </w:rPr>
          <w:instrText xml:space="preserve"> PAGEREF _Toc451529846 \h </w:instrText>
        </w:r>
        <w:r>
          <w:rPr>
            <w:noProof/>
            <w:webHidden/>
          </w:rPr>
        </w:r>
        <w:r>
          <w:rPr>
            <w:noProof/>
            <w:webHidden/>
          </w:rPr>
          <w:fldChar w:fldCharType="separate"/>
        </w:r>
        <w:r>
          <w:rPr>
            <w:noProof/>
            <w:webHidden/>
          </w:rPr>
          <w:t>34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47" w:history="1">
        <w:r w:rsidRPr="00361B30">
          <w:rPr>
            <w:rStyle w:val="Hyperlink"/>
            <w:noProof/>
          </w:rPr>
          <w:t>5.11.3</w:t>
        </w:r>
        <w:r>
          <w:rPr>
            <w:rFonts w:asciiTheme="minorHAnsi" w:eastAsiaTheme="minorEastAsia" w:hAnsiTheme="minorHAnsi" w:cstheme="minorBidi"/>
            <w:noProof/>
            <w:sz w:val="22"/>
            <w:szCs w:val="22"/>
          </w:rPr>
          <w:tab/>
        </w:r>
        <w:r w:rsidRPr="00361B30">
          <w:rPr>
            <w:rStyle w:val="Hyperlink"/>
            <w:noProof/>
          </w:rPr>
          <w:t>Situation Types &amp; Properties</w:t>
        </w:r>
        <w:r>
          <w:rPr>
            <w:noProof/>
            <w:webHidden/>
          </w:rPr>
          <w:tab/>
        </w:r>
        <w:r>
          <w:rPr>
            <w:noProof/>
            <w:webHidden/>
          </w:rPr>
          <w:fldChar w:fldCharType="begin"/>
        </w:r>
        <w:r>
          <w:rPr>
            <w:noProof/>
            <w:webHidden/>
          </w:rPr>
          <w:instrText xml:space="preserve"> PAGEREF _Toc451529847 \h </w:instrText>
        </w:r>
        <w:r>
          <w:rPr>
            <w:noProof/>
            <w:webHidden/>
          </w:rPr>
        </w:r>
        <w:r>
          <w:rPr>
            <w:noProof/>
            <w:webHidden/>
          </w:rPr>
          <w:fldChar w:fldCharType="separate"/>
        </w:r>
        <w:r>
          <w:rPr>
            <w:noProof/>
            <w:webHidden/>
          </w:rPr>
          <w:t>34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48" w:history="1">
        <w:r w:rsidRPr="00361B30">
          <w:rPr>
            <w:rStyle w:val="Hyperlink"/>
            <w:noProof/>
          </w:rPr>
          <w:t>5.11.4</w:t>
        </w:r>
        <w:r>
          <w:rPr>
            <w:rFonts w:asciiTheme="minorHAnsi" w:eastAsiaTheme="minorEastAsia" w:hAnsiTheme="minorHAnsi" w:cstheme="minorBidi"/>
            <w:noProof/>
            <w:sz w:val="22"/>
            <w:szCs w:val="22"/>
          </w:rPr>
          <w:tab/>
        </w:r>
        <w:r w:rsidRPr="00361B30">
          <w:rPr>
            <w:rStyle w:val="Hyperlink"/>
            <w:noProof/>
          </w:rPr>
          <w:t>Facets</w:t>
        </w:r>
        <w:r>
          <w:rPr>
            <w:noProof/>
            <w:webHidden/>
          </w:rPr>
          <w:tab/>
        </w:r>
        <w:r>
          <w:rPr>
            <w:noProof/>
            <w:webHidden/>
          </w:rPr>
          <w:fldChar w:fldCharType="begin"/>
        </w:r>
        <w:r>
          <w:rPr>
            <w:noProof/>
            <w:webHidden/>
          </w:rPr>
          <w:instrText xml:space="preserve"> PAGEREF _Toc451529848 \h </w:instrText>
        </w:r>
        <w:r>
          <w:rPr>
            <w:noProof/>
            <w:webHidden/>
          </w:rPr>
        </w:r>
        <w:r>
          <w:rPr>
            <w:noProof/>
            <w:webHidden/>
          </w:rPr>
          <w:fldChar w:fldCharType="separate"/>
        </w:r>
        <w:r>
          <w:rPr>
            <w:noProof/>
            <w:webHidden/>
          </w:rPr>
          <w:t>35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49" w:history="1">
        <w:r w:rsidRPr="00361B30">
          <w:rPr>
            <w:rStyle w:val="Hyperlink"/>
            <w:noProof/>
          </w:rPr>
          <w:t>5.11.5</w:t>
        </w:r>
        <w:r>
          <w:rPr>
            <w:rFonts w:asciiTheme="minorHAnsi" w:eastAsiaTheme="minorEastAsia" w:hAnsiTheme="minorHAnsi" w:cstheme="minorBidi"/>
            <w:noProof/>
            <w:sz w:val="22"/>
            <w:szCs w:val="22"/>
          </w:rPr>
          <w:tab/>
        </w:r>
        <w:r w:rsidRPr="00361B30">
          <w:rPr>
            <w:rStyle w:val="Hyperlink"/>
            <w:noProof/>
          </w:rPr>
          <w:t>Roles</w:t>
        </w:r>
        <w:r>
          <w:rPr>
            <w:noProof/>
            <w:webHidden/>
          </w:rPr>
          <w:tab/>
        </w:r>
        <w:r>
          <w:rPr>
            <w:noProof/>
            <w:webHidden/>
          </w:rPr>
          <w:fldChar w:fldCharType="begin"/>
        </w:r>
        <w:r>
          <w:rPr>
            <w:noProof/>
            <w:webHidden/>
          </w:rPr>
          <w:instrText xml:space="preserve"> PAGEREF _Toc451529849 \h </w:instrText>
        </w:r>
        <w:r>
          <w:rPr>
            <w:noProof/>
            <w:webHidden/>
          </w:rPr>
        </w:r>
        <w:r>
          <w:rPr>
            <w:noProof/>
            <w:webHidden/>
          </w:rPr>
          <w:fldChar w:fldCharType="separate"/>
        </w:r>
        <w:r>
          <w:rPr>
            <w:noProof/>
            <w:webHidden/>
          </w:rPr>
          <w:t>35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50" w:history="1">
        <w:r w:rsidRPr="00361B30">
          <w:rPr>
            <w:rStyle w:val="Hyperlink"/>
            <w:noProof/>
          </w:rPr>
          <w:t>5.11.6</w:t>
        </w:r>
        <w:r>
          <w:rPr>
            <w:rFonts w:asciiTheme="minorHAnsi" w:eastAsiaTheme="minorEastAsia" w:hAnsiTheme="minorHAnsi" w:cstheme="minorBidi"/>
            <w:noProof/>
            <w:sz w:val="22"/>
            <w:szCs w:val="22"/>
          </w:rPr>
          <w:tab/>
        </w:r>
        <w:r w:rsidRPr="00361B30">
          <w:rPr>
            <w:rStyle w:val="Hyperlink"/>
            <w:noProof/>
          </w:rPr>
          <w:t>Phases</w:t>
        </w:r>
        <w:r>
          <w:rPr>
            <w:noProof/>
            <w:webHidden/>
          </w:rPr>
          <w:tab/>
        </w:r>
        <w:r>
          <w:rPr>
            <w:noProof/>
            <w:webHidden/>
          </w:rPr>
          <w:fldChar w:fldCharType="begin"/>
        </w:r>
        <w:r>
          <w:rPr>
            <w:noProof/>
            <w:webHidden/>
          </w:rPr>
          <w:instrText xml:space="preserve"> PAGEREF _Toc451529850 \h </w:instrText>
        </w:r>
        <w:r>
          <w:rPr>
            <w:noProof/>
            <w:webHidden/>
          </w:rPr>
        </w:r>
        <w:r>
          <w:rPr>
            <w:noProof/>
            <w:webHidden/>
          </w:rPr>
          <w:fldChar w:fldCharType="separate"/>
        </w:r>
        <w:r>
          <w:rPr>
            <w:noProof/>
            <w:webHidden/>
          </w:rPr>
          <w:t>35</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51" w:history="1">
        <w:r w:rsidRPr="00361B30">
          <w:rPr>
            <w:rStyle w:val="Hyperlink"/>
            <w:noProof/>
          </w:rPr>
          <w:t>5.12</w:t>
        </w:r>
        <w:r>
          <w:rPr>
            <w:rFonts w:asciiTheme="minorHAnsi" w:eastAsiaTheme="minorEastAsia" w:hAnsiTheme="minorHAnsi" w:cstheme="minorBidi"/>
            <w:noProof/>
            <w:sz w:val="22"/>
            <w:szCs w:val="22"/>
          </w:rPr>
          <w:tab/>
        </w:r>
        <w:r w:rsidRPr="00361B30">
          <w:rPr>
            <w:rStyle w:val="Hyperlink"/>
            <w:noProof/>
          </w:rPr>
          <w:t>Rules</w:t>
        </w:r>
        <w:r>
          <w:rPr>
            <w:noProof/>
            <w:webHidden/>
          </w:rPr>
          <w:tab/>
        </w:r>
        <w:r>
          <w:rPr>
            <w:noProof/>
            <w:webHidden/>
          </w:rPr>
          <w:fldChar w:fldCharType="begin"/>
        </w:r>
        <w:r>
          <w:rPr>
            <w:noProof/>
            <w:webHidden/>
          </w:rPr>
          <w:instrText xml:space="preserve"> PAGEREF _Toc451529851 \h </w:instrText>
        </w:r>
        <w:r>
          <w:rPr>
            <w:noProof/>
            <w:webHidden/>
          </w:rPr>
        </w:r>
        <w:r>
          <w:rPr>
            <w:noProof/>
            <w:webHidden/>
          </w:rPr>
          <w:fldChar w:fldCharType="separate"/>
        </w:r>
        <w:r>
          <w:rPr>
            <w:noProof/>
            <w:webHidden/>
          </w:rPr>
          <w:t>36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52" w:history="1">
        <w:r w:rsidRPr="00361B30">
          <w:rPr>
            <w:rStyle w:val="Hyperlink"/>
            <w:noProof/>
          </w:rPr>
          <w:t>5.12.1</w:t>
        </w:r>
        <w:r>
          <w:rPr>
            <w:rFonts w:asciiTheme="minorHAnsi" w:eastAsiaTheme="minorEastAsia" w:hAnsiTheme="minorHAnsi" w:cstheme="minorBidi"/>
            <w:noProof/>
            <w:sz w:val="22"/>
            <w:szCs w:val="22"/>
          </w:rPr>
          <w:tab/>
        </w:r>
        <w:r w:rsidRPr="00361B30">
          <w:rPr>
            <w:rStyle w:val="Hyperlink"/>
            <w:noProof/>
          </w:rPr>
          <w:t>Constraints</w:t>
        </w:r>
        <w:r>
          <w:rPr>
            <w:noProof/>
            <w:webHidden/>
          </w:rPr>
          <w:tab/>
        </w:r>
        <w:r>
          <w:rPr>
            <w:noProof/>
            <w:webHidden/>
          </w:rPr>
          <w:fldChar w:fldCharType="begin"/>
        </w:r>
        <w:r>
          <w:rPr>
            <w:noProof/>
            <w:webHidden/>
          </w:rPr>
          <w:instrText xml:space="preserve"> PAGEREF _Toc451529852 \h </w:instrText>
        </w:r>
        <w:r>
          <w:rPr>
            <w:noProof/>
            <w:webHidden/>
          </w:rPr>
        </w:r>
        <w:r>
          <w:rPr>
            <w:noProof/>
            <w:webHidden/>
          </w:rPr>
          <w:fldChar w:fldCharType="separate"/>
        </w:r>
        <w:r>
          <w:rPr>
            <w:noProof/>
            <w:webHidden/>
          </w:rPr>
          <w:t>36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53" w:history="1">
        <w:r w:rsidRPr="00361B30">
          <w:rPr>
            <w:rStyle w:val="Hyperlink"/>
            <w:noProof/>
          </w:rPr>
          <w:t>5.12.2</w:t>
        </w:r>
        <w:r>
          <w:rPr>
            <w:rFonts w:asciiTheme="minorHAnsi" w:eastAsiaTheme="minorEastAsia" w:hAnsiTheme="minorHAnsi" w:cstheme="minorBidi"/>
            <w:noProof/>
            <w:sz w:val="22"/>
            <w:szCs w:val="22"/>
          </w:rPr>
          <w:tab/>
        </w:r>
        <w:r w:rsidRPr="00361B30">
          <w:rPr>
            <w:rStyle w:val="Hyperlink"/>
            <w:noProof/>
          </w:rPr>
          <w:t>Mapping rules</w:t>
        </w:r>
        <w:r>
          <w:rPr>
            <w:noProof/>
            <w:webHidden/>
          </w:rPr>
          <w:tab/>
        </w:r>
        <w:r>
          <w:rPr>
            <w:noProof/>
            <w:webHidden/>
          </w:rPr>
          <w:fldChar w:fldCharType="begin"/>
        </w:r>
        <w:r>
          <w:rPr>
            <w:noProof/>
            <w:webHidden/>
          </w:rPr>
          <w:instrText xml:space="preserve"> PAGEREF _Toc451529853 \h </w:instrText>
        </w:r>
        <w:r>
          <w:rPr>
            <w:noProof/>
            <w:webHidden/>
          </w:rPr>
        </w:r>
        <w:r>
          <w:rPr>
            <w:noProof/>
            <w:webHidden/>
          </w:rPr>
          <w:fldChar w:fldCharType="separate"/>
        </w:r>
        <w:r>
          <w:rPr>
            <w:noProof/>
            <w:webHidden/>
          </w:rPr>
          <w:t>36</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54" w:history="1">
        <w:r w:rsidRPr="00361B30">
          <w:rPr>
            <w:rStyle w:val="Hyperlink"/>
            <w:noProof/>
          </w:rPr>
          <w:t>5.13</w:t>
        </w:r>
        <w:r>
          <w:rPr>
            <w:rFonts w:asciiTheme="minorHAnsi" w:eastAsiaTheme="minorEastAsia" w:hAnsiTheme="minorHAnsi" w:cstheme="minorBidi"/>
            <w:noProof/>
            <w:sz w:val="22"/>
            <w:szCs w:val="22"/>
          </w:rPr>
          <w:tab/>
        </w:r>
        <w:r w:rsidRPr="00361B30">
          <w:rPr>
            <w:rStyle w:val="Hyperlink"/>
            <w:noProof/>
          </w:rPr>
          <w:t>Expressions</w:t>
        </w:r>
        <w:r>
          <w:rPr>
            <w:noProof/>
            <w:webHidden/>
          </w:rPr>
          <w:tab/>
        </w:r>
        <w:r>
          <w:rPr>
            <w:noProof/>
            <w:webHidden/>
          </w:rPr>
          <w:fldChar w:fldCharType="begin"/>
        </w:r>
        <w:r>
          <w:rPr>
            <w:noProof/>
            <w:webHidden/>
          </w:rPr>
          <w:instrText xml:space="preserve"> PAGEREF _Toc451529854 \h </w:instrText>
        </w:r>
        <w:r>
          <w:rPr>
            <w:noProof/>
            <w:webHidden/>
          </w:rPr>
        </w:r>
        <w:r>
          <w:rPr>
            <w:noProof/>
            <w:webHidden/>
          </w:rPr>
          <w:fldChar w:fldCharType="separate"/>
        </w:r>
        <w:r>
          <w:rPr>
            <w:noProof/>
            <w:webHidden/>
          </w:rPr>
          <w:t>36</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55" w:history="1">
        <w:r w:rsidRPr="00361B30">
          <w:rPr>
            <w:rStyle w:val="Hyperlink"/>
            <w:noProof/>
          </w:rPr>
          <w:t>5.14</w:t>
        </w:r>
        <w:r>
          <w:rPr>
            <w:rFonts w:asciiTheme="minorHAnsi" w:eastAsiaTheme="minorEastAsia" w:hAnsiTheme="minorHAnsi" w:cstheme="minorBidi"/>
            <w:noProof/>
            <w:sz w:val="22"/>
            <w:szCs w:val="22"/>
          </w:rPr>
          <w:tab/>
        </w:r>
        <w:r w:rsidRPr="00361B30">
          <w:rPr>
            <w:rStyle w:val="Hyperlink"/>
            <w:noProof/>
          </w:rPr>
          <w:t>Characteristics, Quantity Kinds &amp; Unit Types</w:t>
        </w:r>
        <w:r>
          <w:rPr>
            <w:noProof/>
            <w:webHidden/>
          </w:rPr>
          <w:tab/>
        </w:r>
        <w:r>
          <w:rPr>
            <w:noProof/>
            <w:webHidden/>
          </w:rPr>
          <w:fldChar w:fldCharType="begin"/>
        </w:r>
        <w:r>
          <w:rPr>
            <w:noProof/>
            <w:webHidden/>
          </w:rPr>
          <w:instrText xml:space="preserve"> PAGEREF _Toc451529855 \h </w:instrText>
        </w:r>
        <w:r>
          <w:rPr>
            <w:noProof/>
            <w:webHidden/>
          </w:rPr>
        </w:r>
        <w:r>
          <w:rPr>
            <w:noProof/>
            <w:webHidden/>
          </w:rPr>
          <w:fldChar w:fldCharType="separate"/>
        </w:r>
        <w:r>
          <w:rPr>
            <w:noProof/>
            <w:webHidden/>
          </w:rPr>
          <w:t>36</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56" w:history="1">
        <w:r w:rsidRPr="00361B30">
          <w:rPr>
            <w:rStyle w:val="Hyperlink"/>
            <w:noProof/>
          </w:rPr>
          <w:t>5.15</w:t>
        </w:r>
        <w:r>
          <w:rPr>
            <w:rFonts w:asciiTheme="minorHAnsi" w:eastAsiaTheme="minorEastAsia" w:hAnsiTheme="minorHAnsi" w:cstheme="minorBidi"/>
            <w:noProof/>
            <w:sz w:val="22"/>
            <w:szCs w:val="22"/>
          </w:rPr>
          <w:tab/>
        </w:r>
        <w:r w:rsidRPr="00361B30">
          <w:rPr>
            <w:rStyle w:val="Hyperlink"/>
            <w:noProof/>
          </w:rPr>
          <w:t>Terms and Naming</w:t>
        </w:r>
        <w:r>
          <w:rPr>
            <w:noProof/>
            <w:webHidden/>
          </w:rPr>
          <w:tab/>
        </w:r>
        <w:r>
          <w:rPr>
            <w:noProof/>
            <w:webHidden/>
          </w:rPr>
          <w:fldChar w:fldCharType="begin"/>
        </w:r>
        <w:r>
          <w:rPr>
            <w:noProof/>
            <w:webHidden/>
          </w:rPr>
          <w:instrText xml:space="preserve"> PAGEREF _Toc451529856 \h </w:instrText>
        </w:r>
        <w:r>
          <w:rPr>
            <w:noProof/>
            <w:webHidden/>
          </w:rPr>
        </w:r>
        <w:r>
          <w:rPr>
            <w:noProof/>
            <w:webHidden/>
          </w:rPr>
          <w:fldChar w:fldCharType="separate"/>
        </w:r>
        <w:r>
          <w:rPr>
            <w:noProof/>
            <w:webHidden/>
          </w:rPr>
          <w:t>37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57" w:history="1">
        <w:r w:rsidRPr="00361B30">
          <w:rPr>
            <w:rStyle w:val="Hyperlink"/>
            <w:noProof/>
          </w:rPr>
          <w:t>5.16</w:t>
        </w:r>
        <w:r>
          <w:rPr>
            <w:rFonts w:asciiTheme="minorHAnsi" w:eastAsiaTheme="minorEastAsia" w:hAnsiTheme="minorHAnsi" w:cstheme="minorBidi"/>
            <w:noProof/>
            <w:sz w:val="22"/>
            <w:szCs w:val="22"/>
          </w:rPr>
          <w:tab/>
        </w:r>
        <w:r w:rsidRPr="00361B30">
          <w:rPr>
            <w:rStyle w:val="Hyperlink"/>
            <w:noProof/>
          </w:rPr>
          <w:t>SIMF Lexical Scope &amp; Physical Representations</w:t>
        </w:r>
        <w:r>
          <w:rPr>
            <w:noProof/>
            <w:webHidden/>
          </w:rPr>
          <w:tab/>
        </w:r>
        <w:r>
          <w:rPr>
            <w:noProof/>
            <w:webHidden/>
          </w:rPr>
          <w:fldChar w:fldCharType="begin"/>
        </w:r>
        <w:r>
          <w:rPr>
            <w:noProof/>
            <w:webHidden/>
          </w:rPr>
          <w:instrText xml:space="preserve"> PAGEREF _Toc451529857 \h </w:instrText>
        </w:r>
        <w:r>
          <w:rPr>
            <w:noProof/>
            <w:webHidden/>
          </w:rPr>
        </w:r>
        <w:r>
          <w:rPr>
            <w:noProof/>
            <w:webHidden/>
          </w:rPr>
          <w:fldChar w:fldCharType="separate"/>
        </w:r>
        <w:r>
          <w:rPr>
            <w:noProof/>
            <w:webHidden/>
          </w:rPr>
          <w:t>37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58" w:history="1">
        <w:r w:rsidRPr="00361B30">
          <w:rPr>
            <w:rStyle w:val="Hyperlink"/>
            <w:noProof/>
          </w:rPr>
          <w:t>5.17</w:t>
        </w:r>
        <w:r>
          <w:rPr>
            <w:rFonts w:asciiTheme="minorHAnsi" w:eastAsiaTheme="minorEastAsia" w:hAnsiTheme="minorHAnsi" w:cstheme="minorBidi"/>
            <w:noProof/>
            <w:sz w:val="22"/>
            <w:szCs w:val="22"/>
          </w:rPr>
          <w:tab/>
        </w:r>
        <w:r w:rsidRPr="00361B30">
          <w:rPr>
            <w:rStyle w:val="Hyperlink"/>
            <w:noProof/>
          </w:rPr>
          <w:t>Patterns</w:t>
        </w:r>
        <w:r>
          <w:rPr>
            <w:noProof/>
            <w:webHidden/>
          </w:rPr>
          <w:tab/>
        </w:r>
        <w:r>
          <w:rPr>
            <w:noProof/>
            <w:webHidden/>
          </w:rPr>
          <w:fldChar w:fldCharType="begin"/>
        </w:r>
        <w:r>
          <w:rPr>
            <w:noProof/>
            <w:webHidden/>
          </w:rPr>
          <w:instrText xml:space="preserve"> PAGEREF _Toc451529858 \h </w:instrText>
        </w:r>
        <w:r>
          <w:rPr>
            <w:noProof/>
            <w:webHidden/>
          </w:rPr>
        </w:r>
        <w:r>
          <w:rPr>
            <w:noProof/>
            <w:webHidden/>
          </w:rPr>
          <w:fldChar w:fldCharType="separate"/>
        </w:r>
        <w:r>
          <w:rPr>
            <w:noProof/>
            <w:webHidden/>
          </w:rPr>
          <w:t>37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59" w:history="1">
        <w:r w:rsidRPr="00361B30">
          <w:rPr>
            <w:rStyle w:val="Hyperlink"/>
            <w:noProof/>
          </w:rPr>
          <w:t>5.18</w:t>
        </w:r>
        <w:r>
          <w:rPr>
            <w:rFonts w:asciiTheme="minorHAnsi" w:eastAsiaTheme="minorEastAsia" w:hAnsiTheme="minorHAnsi" w:cstheme="minorBidi"/>
            <w:noProof/>
            <w:sz w:val="22"/>
            <w:szCs w:val="22"/>
          </w:rPr>
          <w:tab/>
        </w:r>
        <w:r w:rsidRPr="00361B30">
          <w:rPr>
            <w:rStyle w:val="Hyperlink"/>
            <w:noProof/>
          </w:rPr>
          <w:t>Situation and pattern instances</w:t>
        </w:r>
        <w:r>
          <w:rPr>
            <w:noProof/>
            <w:webHidden/>
          </w:rPr>
          <w:tab/>
        </w:r>
        <w:r>
          <w:rPr>
            <w:noProof/>
            <w:webHidden/>
          </w:rPr>
          <w:fldChar w:fldCharType="begin"/>
        </w:r>
        <w:r>
          <w:rPr>
            <w:noProof/>
            <w:webHidden/>
          </w:rPr>
          <w:instrText xml:space="preserve"> PAGEREF _Toc451529859 \h </w:instrText>
        </w:r>
        <w:r>
          <w:rPr>
            <w:noProof/>
            <w:webHidden/>
          </w:rPr>
        </w:r>
        <w:r>
          <w:rPr>
            <w:noProof/>
            <w:webHidden/>
          </w:rPr>
          <w:fldChar w:fldCharType="separate"/>
        </w:r>
        <w:r>
          <w:rPr>
            <w:noProof/>
            <w:webHidden/>
          </w:rPr>
          <w:t>37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60" w:history="1">
        <w:r w:rsidRPr="00361B30">
          <w:rPr>
            <w:rStyle w:val="Hyperlink"/>
            <w:noProof/>
          </w:rPr>
          <w:t>5.19</w:t>
        </w:r>
        <w:r>
          <w:rPr>
            <w:rFonts w:asciiTheme="minorHAnsi" w:eastAsiaTheme="minorEastAsia" w:hAnsiTheme="minorHAnsi" w:cstheme="minorBidi"/>
            <w:noProof/>
            <w:sz w:val="22"/>
            <w:szCs w:val="22"/>
          </w:rPr>
          <w:tab/>
        </w:r>
        <w:r w:rsidRPr="00361B30">
          <w:rPr>
            <w:rStyle w:val="Hyperlink"/>
            <w:noProof/>
          </w:rPr>
          <w:t>Record Structures and Structured Types</w:t>
        </w:r>
        <w:r>
          <w:rPr>
            <w:noProof/>
            <w:webHidden/>
          </w:rPr>
          <w:tab/>
        </w:r>
        <w:r>
          <w:rPr>
            <w:noProof/>
            <w:webHidden/>
          </w:rPr>
          <w:fldChar w:fldCharType="begin"/>
        </w:r>
        <w:r>
          <w:rPr>
            <w:noProof/>
            <w:webHidden/>
          </w:rPr>
          <w:instrText xml:space="preserve"> PAGEREF _Toc451529860 \h </w:instrText>
        </w:r>
        <w:r>
          <w:rPr>
            <w:noProof/>
            <w:webHidden/>
          </w:rPr>
        </w:r>
        <w:r>
          <w:rPr>
            <w:noProof/>
            <w:webHidden/>
          </w:rPr>
          <w:fldChar w:fldCharType="separate"/>
        </w:r>
        <w:r>
          <w:rPr>
            <w:noProof/>
            <w:webHidden/>
          </w:rPr>
          <w:t>38</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61" w:history="1">
        <w:r w:rsidRPr="00361B30">
          <w:rPr>
            <w:rStyle w:val="Hyperlink"/>
            <w:noProof/>
          </w:rPr>
          <w:t>5.20</w:t>
        </w:r>
        <w:r>
          <w:rPr>
            <w:rFonts w:asciiTheme="minorHAnsi" w:eastAsiaTheme="minorEastAsia" w:hAnsiTheme="minorHAnsi" w:cstheme="minorBidi"/>
            <w:noProof/>
            <w:sz w:val="22"/>
            <w:szCs w:val="22"/>
          </w:rPr>
          <w:tab/>
        </w:r>
        <w:r w:rsidRPr="00361B30">
          <w:rPr>
            <w:rStyle w:val="Hyperlink"/>
            <w:noProof/>
          </w:rPr>
          <w:t>Views and Viewpoints</w:t>
        </w:r>
        <w:r>
          <w:rPr>
            <w:noProof/>
            <w:webHidden/>
          </w:rPr>
          <w:tab/>
        </w:r>
        <w:r>
          <w:rPr>
            <w:noProof/>
            <w:webHidden/>
          </w:rPr>
          <w:fldChar w:fldCharType="begin"/>
        </w:r>
        <w:r>
          <w:rPr>
            <w:noProof/>
            <w:webHidden/>
          </w:rPr>
          <w:instrText xml:space="preserve"> PAGEREF _Toc451529861 \h </w:instrText>
        </w:r>
        <w:r>
          <w:rPr>
            <w:noProof/>
            <w:webHidden/>
          </w:rPr>
        </w:r>
        <w:r>
          <w:rPr>
            <w:noProof/>
            <w:webHidden/>
          </w:rPr>
          <w:fldChar w:fldCharType="separate"/>
        </w:r>
        <w:r>
          <w:rPr>
            <w:noProof/>
            <w:webHidden/>
          </w:rPr>
          <w:t>38</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29862" w:history="1">
        <w:r w:rsidRPr="00361B30">
          <w:rPr>
            <w:rStyle w:val="Hyperlink"/>
            <w:noProof/>
          </w:rPr>
          <w:t>6</w:t>
        </w:r>
        <w:r>
          <w:rPr>
            <w:rFonts w:asciiTheme="minorHAnsi" w:eastAsiaTheme="minorEastAsia" w:hAnsiTheme="minorHAnsi" w:cstheme="minorBidi"/>
            <w:noProof/>
            <w:sz w:val="22"/>
            <w:szCs w:val="22"/>
          </w:rPr>
          <w:tab/>
        </w:r>
        <w:r w:rsidRPr="00361B30">
          <w:rPr>
            <w:rStyle w:val="Hyperlink"/>
            <w:noProof/>
          </w:rPr>
          <w:t>SIMF Conceptual Model &amp; Abstract Syntax [Normative]</w:t>
        </w:r>
        <w:r>
          <w:rPr>
            <w:noProof/>
            <w:webHidden/>
          </w:rPr>
          <w:tab/>
        </w:r>
        <w:r>
          <w:rPr>
            <w:noProof/>
            <w:webHidden/>
          </w:rPr>
          <w:fldChar w:fldCharType="begin"/>
        </w:r>
        <w:r>
          <w:rPr>
            <w:noProof/>
            <w:webHidden/>
          </w:rPr>
          <w:instrText xml:space="preserve"> PAGEREF _Toc451529862 \h </w:instrText>
        </w:r>
        <w:r>
          <w:rPr>
            <w:noProof/>
            <w:webHidden/>
          </w:rPr>
        </w:r>
        <w:r>
          <w:rPr>
            <w:noProof/>
            <w:webHidden/>
          </w:rPr>
          <w:fldChar w:fldCharType="separate"/>
        </w:r>
        <w:r>
          <w:rPr>
            <w:noProof/>
            <w:webHidden/>
          </w:rPr>
          <w:t>39</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63" w:history="1">
        <w:r w:rsidRPr="00361B30">
          <w:rPr>
            <w:rStyle w:val="Hyperlink"/>
            <w:noProof/>
          </w:rPr>
          <w:t>6.1</w:t>
        </w:r>
        <w:r>
          <w:rPr>
            <w:rFonts w:asciiTheme="minorHAnsi" w:eastAsiaTheme="minorEastAsia" w:hAnsiTheme="minorHAnsi" w:cstheme="minorBidi"/>
            <w:noProof/>
            <w:sz w:val="22"/>
            <w:szCs w:val="22"/>
          </w:rPr>
          <w:tab/>
        </w:r>
        <w:r w:rsidRPr="00361B30">
          <w:rPr>
            <w:rStyle w:val="Hyperlink"/>
            <w:noProof/>
          </w:rPr>
          <w:t>SIMF Conceptual Model</w:t>
        </w:r>
        <w:r>
          <w:rPr>
            <w:noProof/>
            <w:webHidden/>
          </w:rPr>
          <w:tab/>
        </w:r>
        <w:r>
          <w:rPr>
            <w:noProof/>
            <w:webHidden/>
          </w:rPr>
          <w:fldChar w:fldCharType="begin"/>
        </w:r>
        <w:r>
          <w:rPr>
            <w:noProof/>
            <w:webHidden/>
          </w:rPr>
          <w:instrText xml:space="preserve"> PAGEREF _Toc451529863 \h </w:instrText>
        </w:r>
        <w:r>
          <w:rPr>
            <w:noProof/>
            <w:webHidden/>
          </w:rPr>
        </w:r>
        <w:r>
          <w:rPr>
            <w:noProof/>
            <w:webHidden/>
          </w:rPr>
          <w:fldChar w:fldCharType="separate"/>
        </w:r>
        <w:r>
          <w:rPr>
            <w:noProof/>
            <w:webHidden/>
          </w:rPr>
          <w:t>40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64" w:history="1">
        <w:r w:rsidRPr="00361B30">
          <w:rPr>
            <w:rStyle w:val="Hyperlink"/>
            <w:noProof/>
          </w:rPr>
          <w:t>6.1.1</w:t>
        </w:r>
        <w:r>
          <w:rPr>
            <w:rFonts w:asciiTheme="minorHAnsi" w:eastAsiaTheme="minorEastAsia" w:hAnsiTheme="minorHAnsi" w:cstheme="minorBidi"/>
            <w:noProof/>
            <w:sz w:val="22"/>
            <w:szCs w:val="22"/>
          </w:rPr>
          <w:tab/>
        </w:r>
        <w:r w:rsidRPr="00361B30">
          <w:rPr>
            <w:rStyle w:val="Hyperlink"/>
            <w:noProof/>
          </w:rPr>
          <w:t>Diagram: SIMF Packages</w:t>
        </w:r>
        <w:r>
          <w:rPr>
            <w:noProof/>
            <w:webHidden/>
          </w:rPr>
          <w:tab/>
        </w:r>
        <w:r>
          <w:rPr>
            <w:noProof/>
            <w:webHidden/>
          </w:rPr>
          <w:fldChar w:fldCharType="begin"/>
        </w:r>
        <w:r>
          <w:rPr>
            <w:noProof/>
            <w:webHidden/>
          </w:rPr>
          <w:instrText xml:space="preserve"> PAGEREF _Toc451529864 \h </w:instrText>
        </w:r>
        <w:r>
          <w:rPr>
            <w:noProof/>
            <w:webHidden/>
          </w:rPr>
        </w:r>
        <w:r>
          <w:rPr>
            <w:noProof/>
            <w:webHidden/>
          </w:rPr>
          <w:fldChar w:fldCharType="separate"/>
        </w:r>
        <w:r>
          <w:rPr>
            <w:noProof/>
            <w:webHidden/>
          </w:rPr>
          <w:t>40</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65" w:history="1">
        <w:r w:rsidRPr="00361B30">
          <w:rPr>
            <w:rStyle w:val="Hyperlink"/>
            <w:noProof/>
          </w:rPr>
          <w:t>6.2</w:t>
        </w:r>
        <w:r>
          <w:rPr>
            <w:rFonts w:asciiTheme="minorHAnsi" w:eastAsiaTheme="minorEastAsia" w:hAnsiTheme="minorHAnsi" w:cstheme="minorBidi"/>
            <w:noProof/>
            <w:sz w:val="22"/>
            <w:szCs w:val="22"/>
          </w:rPr>
          <w:tab/>
        </w:r>
        <w:r w:rsidRPr="00361B30">
          <w:rPr>
            <w:rStyle w:val="Hyperlink"/>
            <w:noProof/>
          </w:rPr>
          <w:t>SIMF Conceptual Model::Expressions</w:t>
        </w:r>
        <w:r>
          <w:rPr>
            <w:noProof/>
            <w:webHidden/>
          </w:rPr>
          <w:tab/>
        </w:r>
        <w:r>
          <w:rPr>
            <w:noProof/>
            <w:webHidden/>
          </w:rPr>
          <w:fldChar w:fldCharType="begin"/>
        </w:r>
        <w:r>
          <w:rPr>
            <w:noProof/>
            <w:webHidden/>
          </w:rPr>
          <w:instrText xml:space="preserve"> PAGEREF _Toc451529865 \h </w:instrText>
        </w:r>
        <w:r>
          <w:rPr>
            <w:noProof/>
            <w:webHidden/>
          </w:rPr>
        </w:r>
        <w:r>
          <w:rPr>
            <w:noProof/>
            <w:webHidden/>
          </w:rPr>
          <w:fldChar w:fldCharType="separate"/>
        </w:r>
        <w:r>
          <w:rPr>
            <w:noProof/>
            <w:webHidden/>
          </w:rPr>
          <w:t>41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66" w:history="1">
        <w:r w:rsidRPr="00361B30">
          <w:rPr>
            <w:rStyle w:val="Hyperlink"/>
            <w:noProof/>
          </w:rPr>
          <w:t>6.2.1</w:t>
        </w:r>
        <w:r>
          <w:rPr>
            <w:rFonts w:asciiTheme="minorHAnsi" w:eastAsiaTheme="minorEastAsia" w:hAnsiTheme="minorHAnsi" w:cstheme="minorBidi"/>
            <w:noProof/>
            <w:sz w:val="22"/>
            <w:szCs w:val="22"/>
          </w:rPr>
          <w:tab/>
        </w:r>
        <w:r w:rsidRPr="00361B30">
          <w:rPr>
            <w:rStyle w:val="Hyperlink"/>
            <w:noProof/>
          </w:rPr>
          <w:t>Diagram: Expressions</w:t>
        </w:r>
        <w:r>
          <w:rPr>
            <w:noProof/>
            <w:webHidden/>
          </w:rPr>
          <w:tab/>
        </w:r>
        <w:r>
          <w:rPr>
            <w:noProof/>
            <w:webHidden/>
          </w:rPr>
          <w:fldChar w:fldCharType="begin"/>
        </w:r>
        <w:r>
          <w:rPr>
            <w:noProof/>
            <w:webHidden/>
          </w:rPr>
          <w:instrText xml:space="preserve"> PAGEREF _Toc451529866 \h </w:instrText>
        </w:r>
        <w:r>
          <w:rPr>
            <w:noProof/>
            <w:webHidden/>
          </w:rPr>
        </w:r>
        <w:r>
          <w:rPr>
            <w:noProof/>
            <w:webHidden/>
          </w:rPr>
          <w:fldChar w:fldCharType="separate"/>
        </w:r>
        <w:r>
          <w:rPr>
            <w:noProof/>
            <w:webHidden/>
          </w:rPr>
          <w:t>41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67" w:history="1">
        <w:r w:rsidRPr="00361B30">
          <w:rPr>
            <w:rStyle w:val="Hyperlink"/>
            <w:noProof/>
          </w:rPr>
          <w:t>6.2.2</w:t>
        </w:r>
        <w:r>
          <w:rPr>
            <w:rFonts w:asciiTheme="minorHAnsi" w:eastAsiaTheme="minorEastAsia" w:hAnsiTheme="minorHAnsi" w:cstheme="minorBidi"/>
            <w:noProof/>
            <w:sz w:val="22"/>
            <w:szCs w:val="22"/>
          </w:rPr>
          <w:tab/>
        </w:r>
        <w:r w:rsidRPr="00361B30">
          <w:rPr>
            <w:rStyle w:val="Hyperlink"/>
            <w:noProof/>
          </w:rPr>
          <w:t>Class Computed Fact</w:t>
        </w:r>
        <w:r>
          <w:rPr>
            <w:noProof/>
            <w:webHidden/>
          </w:rPr>
          <w:tab/>
        </w:r>
        <w:r>
          <w:rPr>
            <w:noProof/>
            <w:webHidden/>
          </w:rPr>
          <w:fldChar w:fldCharType="begin"/>
        </w:r>
        <w:r>
          <w:rPr>
            <w:noProof/>
            <w:webHidden/>
          </w:rPr>
          <w:instrText xml:space="preserve"> PAGEREF _Toc451529867 \h </w:instrText>
        </w:r>
        <w:r>
          <w:rPr>
            <w:noProof/>
            <w:webHidden/>
          </w:rPr>
        </w:r>
        <w:r>
          <w:rPr>
            <w:noProof/>
            <w:webHidden/>
          </w:rPr>
          <w:fldChar w:fldCharType="separate"/>
        </w:r>
        <w:r>
          <w:rPr>
            <w:noProof/>
            <w:webHidden/>
          </w:rPr>
          <w:t>41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68" w:history="1">
        <w:r w:rsidRPr="00361B30">
          <w:rPr>
            <w:rStyle w:val="Hyperlink"/>
            <w:noProof/>
          </w:rPr>
          <w:t>6.2.3</w:t>
        </w:r>
        <w:r>
          <w:rPr>
            <w:rFonts w:asciiTheme="minorHAnsi" w:eastAsiaTheme="minorEastAsia" w:hAnsiTheme="minorHAnsi" w:cstheme="minorBidi"/>
            <w:noProof/>
            <w:sz w:val="22"/>
            <w:szCs w:val="22"/>
          </w:rPr>
          <w:tab/>
        </w:r>
        <w:r w:rsidRPr="00361B30">
          <w:rPr>
            <w:rStyle w:val="Hyperlink"/>
            <w:noProof/>
          </w:rPr>
          <w:t>Class Constant Reference</w:t>
        </w:r>
        <w:r>
          <w:rPr>
            <w:noProof/>
            <w:webHidden/>
          </w:rPr>
          <w:tab/>
        </w:r>
        <w:r>
          <w:rPr>
            <w:noProof/>
            <w:webHidden/>
          </w:rPr>
          <w:fldChar w:fldCharType="begin"/>
        </w:r>
        <w:r>
          <w:rPr>
            <w:noProof/>
            <w:webHidden/>
          </w:rPr>
          <w:instrText xml:space="preserve"> PAGEREF _Toc451529868 \h </w:instrText>
        </w:r>
        <w:r>
          <w:rPr>
            <w:noProof/>
            <w:webHidden/>
          </w:rPr>
        </w:r>
        <w:r>
          <w:rPr>
            <w:noProof/>
            <w:webHidden/>
          </w:rPr>
          <w:fldChar w:fldCharType="separate"/>
        </w:r>
        <w:r>
          <w:rPr>
            <w:noProof/>
            <w:webHidden/>
          </w:rPr>
          <w:t>41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69" w:history="1">
        <w:r w:rsidRPr="00361B30">
          <w:rPr>
            <w:rStyle w:val="Hyperlink"/>
            <w:noProof/>
          </w:rPr>
          <w:t>6.2.4</w:t>
        </w:r>
        <w:r>
          <w:rPr>
            <w:rFonts w:asciiTheme="minorHAnsi" w:eastAsiaTheme="minorEastAsia" w:hAnsiTheme="minorHAnsi" w:cstheme="minorBidi"/>
            <w:noProof/>
            <w:sz w:val="22"/>
            <w:szCs w:val="22"/>
          </w:rPr>
          <w:tab/>
        </w:r>
        <w:r w:rsidRPr="00361B30">
          <w:rPr>
            <w:rStyle w:val="Hyperlink"/>
            <w:noProof/>
          </w:rPr>
          <w:t>Association Constant Value</w:t>
        </w:r>
        <w:r>
          <w:rPr>
            <w:noProof/>
            <w:webHidden/>
          </w:rPr>
          <w:tab/>
        </w:r>
        <w:r>
          <w:rPr>
            <w:noProof/>
            <w:webHidden/>
          </w:rPr>
          <w:fldChar w:fldCharType="begin"/>
        </w:r>
        <w:r>
          <w:rPr>
            <w:noProof/>
            <w:webHidden/>
          </w:rPr>
          <w:instrText xml:space="preserve"> PAGEREF _Toc451529869 \h </w:instrText>
        </w:r>
        <w:r>
          <w:rPr>
            <w:noProof/>
            <w:webHidden/>
          </w:rPr>
        </w:r>
        <w:r>
          <w:rPr>
            <w:noProof/>
            <w:webHidden/>
          </w:rPr>
          <w:fldChar w:fldCharType="separate"/>
        </w:r>
        <w:r>
          <w:rPr>
            <w:noProof/>
            <w:webHidden/>
          </w:rPr>
          <w:t>42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0" w:history="1">
        <w:r w:rsidRPr="00361B30">
          <w:rPr>
            <w:rStyle w:val="Hyperlink"/>
            <w:noProof/>
          </w:rPr>
          <w:t>6.2.5</w:t>
        </w:r>
        <w:r>
          <w:rPr>
            <w:rFonts w:asciiTheme="minorHAnsi" w:eastAsiaTheme="minorEastAsia" w:hAnsiTheme="minorHAnsi" w:cstheme="minorBidi"/>
            <w:noProof/>
            <w:sz w:val="22"/>
            <w:szCs w:val="22"/>
          </w:rPr>
          <w:tab/>
        </w:r>
        <w:r w:rsidRPr="00361B30">
          <w:rPr>
            <w:rStyle w:val="Hyperlink"/>
            <w:noProof/>
          </w:rPr>
          <w:t>Class Equality</w:t>
        </w:r>
        <w:r>
          <w:rPr>
            <w:noProof/>
            <w:webHidden/>
          </w:rPr>
          <w:tab/>
        </w:r>
        <w:r>
          <w:rPr>
            <w:noProof/>
            <w:webHidden/>
          </w:rPr>
          <w:fldChar w:fldCharType="begin"/>
        </w:r>
        <w:r>
          <w:rPr>
            <w:noProof/>
            <w:webHidden/>
          </w:rPr>
          <w:instrText xml:space="preserve"> PAGEREF _Toc451529870 \h </w:instrText>
        </w:r>
        <w:r>
          <w:rPr>
            <w:noProof/>
            <w:webHidden/>
          </w:rPr>
        </w:r>
        <w:r>
          <w:rPr>
            <w:noProof/>
            <w:webHidden/>
          </w:rPr>
          <w:fldChar w:fldCharType="separate"/>
        </w:r>
        <w:r>
          <w:rPr>
            <w:noProof/>
            <w:webHidden/>
          </w:rPr>
          <w:t>42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1" w:history="1">
        <w:r w:rsidRPr="00361B30">
          <w:rPr>
            <w:rStyle w:val="Hyperlink"/>
            <w:noProof/>
          </w:rPr>
          <w:t>6.2.6</w:t>
        </w:r>
        <w:r>
          <w:rPr>
            <w:rFonts w:asciiTheme="minorHAnsi" w:eastAsiaTheme="minorEastAsia" w:hAnsiTheme="minorHAnsi" w:cstheme="minorBidi"/>
            <w:noProof/>
            <w:sz w:val="22"/>
            <w:szCs w:val="22"/>
          </w:rPr>
          <w:tab/>
        </w:r>
        <w:r w:rsidRPr="00361B30">
          <w:rPr>
            <w:rStyle w:val="Hyperlink"/>
            <w:noProof/>
          </w:rPr>
          <w:t>Class Evaluation</w:t>
        </w:r>
        <w:r>
          <w:rPr>
            <w:noProof/>
            <w:webHidden/>
          </w:rPr>
          <w:tab/>
        </w:r>
        <w:r>
          <w:rPr>
            <w:noProof/>
            <w:webHidden/>
          </w:rPr>
          <w:fldChar w:fldCharType="begin"/>
        </w:r>
        <w:r>
          <w:rPr>
            <w:noProof/>
            <w:webHidden/>
          </w:rPr>
          <w:instrText xml:space="preserve"> PAGEREF _Toc451529871 \h </w:instrText>
        </w:r>
        <w:r>
          <w:rPr>
            <w:noProof/>
            <w:webHidden/>
          </w:rPr>
        </w:r>
        <w:r>
          <w:rPr>
            <w:noProof/>
            <w:webHidden/>
          </w:rPr>
          <w:fldChar w:fldCharType="separate"/>
        </w:r>
        <w:r>
          <w:rPr>
            <w:noProof/>
            <w:webHidden/>
          </w:rPr>
          <w:t>42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2" w:history="1">
        <w:r w:rsidRPr="00361B30">
          <w:rPr>
            <w:rStyle w:val="Hyperlink"/>
            <w:noProof/>
          </w:rPr>
          <w:t>6.2.7</w:t>
        </w:r>
        <w:r>
          <w:rPr>
            <w:rFonts w:asciiTheme="minorHAnsi" w:eastAsiaTheme="minorEastAsia" w:hAnsiTheme="minorHAnsi" w:cstheme="minorBidi"/>
            <w:noProof/>
            <w:sz w:val="22"/>
            <w:szCs w:val="22"/>
          </w:rPr>
          <w:tab/>
        </w:r>
        <w:r w:rsidRPr="00361B30">
          <w:rPr>
            <w:rStyle w:val="Hyperlink"/>
            <w:noProof/>
          </w:rPr>
          <w:t>Association Expression Context</w:t>
        </w:r>
        <w:r>
          <w:rPr>
            <w:noProof/>
            <w:webHidden/>
          </w:rPr>
          <w:tab/>
        </w:r>
        <w:r>
          <w:rPr>
            <w:noProof/>
            <w:webHidden/>
          </w:rPr>
          <w:fldChar w:fldCharType="begin"/>
        </w:r>
        <w:r>
          <w:rPr>
            <w:noProof/>
            <w:webHidden/>
          </w:rPr>
          <w:instrText xml:space="preserve"> PAGEREF _Toc451529872 \h </w:instrText>
        </w:r>
        <w:r>
          <w:rPr>
            <w:noProof/>
            <w:webHidden/>
          </w:rPr>
        </w:r>
        <w:r>
          <w:rPr>
            <w:noProof/>
            <w:webHidden/>
          </w:rPr>
          <w:fldChar w:fldCharType="separate"/>
        </w:r>
        <w:r>
          <w:rPr>
            <w:noProof/>
            <w:webHidden/>
          </w:rPr>
          <w:t>42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3" w:history="1">
        <w:r w:rsidRPr="00361B30">
          <w:rPr>
            <w:rStyle w:val="Hyperlink"/>
            <w:noProof/>
          </w:rPr>
          <w:t>6.2.8</w:t>
        </w:r>
        <w:r>
          <w:rPr>
            <w:rFonts w:asciiTheme="minorHAnsi" w:eastAsiaTheme="minorEastAsia" w:hAnsiTheme="minorHAnsi" w:cstheme="minorBidi"/>
            <w:noProof/>
            <w:sz w:val="22"/>
            <w:szCs w:val="22"/>
          </w:rPr>
          <w:tab/>
        </w:r>
        <w:r w:rsidRPr="00361B30">
          <w:rPr>
            <w:rStyle w:val="Hyperlink"/>
            <w:noProof/>
          </w:rPr>
          <w:t>Class Expression Context</w:t>
        </w:r>
        <w:r>
          <w:rPr>
            <w:noProof/>
            <w:webHidden/>
          </w:rPr>
          <w:tab/>
        </w:r>
        <w:r>
          <w:rPr>
            <w:noProof/>
            <w:webHidden/>
          </w:rPr>
          <w:fldChar w:fldCharType="begin"/>
        </w:r>
        <w:r>
          <w:rPr>
            <w:noProof/>
            <w:webHidden/>
          </w:rPr>
          <w:instrText xml:space="preserve"> PAGEREF _Toc451529873 \h </w:instrText>
        </w:r>
        <w:r>
          <w:rPr>
            <w:noProof/>
            <w:webHidden/>
          </w:rPr>
        </w:r>
        <w:r>
          <w:rPr>
            <w:noProof/>
            <w:webHidden/>
          </w:rPr>
          <w:fldChar w:fldCharType="separate"/>
        </w:r>
        <w:r>
          <w:rPr>
            <w:noProof/>
            <w:webHidden/>
          </w:rPr>
          <w:t>42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4" w:history="1">
        <w:r w:rsidRPr="00361B30">
          <w:rPr>
            <w:rStyle w:val="Hyperlink"/>
            <w:noProof/>
          </w:rPr>
          <w:t>6.2.9</w:t>
        </w:r>
        <w:r>
          <w:rPr>
            <w:rFonts w:asciiTheme="minorHAnsi" w:eastAsiaTheme="minorEastAsia" w:hAnsiTheme="minorHAnsi" w:cstheme="minorBidi"/>
            <w:noProof/>
            <w:sz w:val="22"/>
            <w:szCs w:val="22"/>
          </w:rPr>
          <w:tab/>
        </w:r>
        <w:r w:rsidRPr="00361B30">
          <w:rPr>
            <w:rStyle w:val="Hyperlink"/>
            <w:noProof/>
          </w:rPr>
          <w:t>Class Expression Node</w:t>
        </w:r>
        <w:r>
          <w:rPr>
            <w:noProof/>
            <w:webHidden/>
          </w:rPr>
          <w:tab/>
        </w:r>
        <w:r>
          <w:rPr>
            <w:noProof/>
            <w:webHidden/>
          </w:rPr>
          <w:fldChar w:fldCharType="begin"/>
        </w:r>
        <w:r>
          <w:rPr>
            <w:noProof/>
            <w:webHidden/>
          </w:rPr>
          <w:instrText xml:space="preserve"> PAGEREF _Toc451529874 \h </w:instrText>
        </w:r>
        <w:r>
          <w:rPr>
            <w:noProof/>
            <w:webHidden/>
          </w:rPr>
        </w:r>
        <w:r>
          <w:rPr>
            <w:noProof/>
            <w:webHidden/>
          </w:rPr>
          <w:fldChar w:fldCharType="separate"/>
        </w:r>
        <w:r>
          <w:rPr>
            <w:noProof/>
            <w:webHidden/>
          </w:rPr>
          <w:t>43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5" w:history="1">
        <w:r w:rsidRPr="00361B30">
          <w:rPr>
            <w:rStyle w:val="Hyperlink"/>
            <w:noProof/>
          </w:rPr>
          <w:t>6.2.10</w:t>
        </w:r>
        <w:r>
          <w:rPr>
            <w:rFonts w:asciiTheme="minorHAnsi" w:eastAsiaTheme="minorEastAsia" w:hAnsiTheme="minorHAnsi" w:cstheme="minorBidi"/>
            <w:noProof/>
            <w:sz w:val="22"/>
            <w:szCs w:val="22"/>
          </w:rPr>
          <w:tab/>
        </w:r>
        <w:r w:rsidRPr="00361B30">
          <w:rPr>
            <w:rStyle w:val="Hyperlink"/>
            <w:noProof/>
          </w:rPr>
          <w:t>Class Function Call</w:t>
        </w:r>
        <w:r>
          <w:rPr>
            <w:noProof/>
            <w:webHidden/>
          </w:rPr>
          <w:tab/>
        </w:r>
        <w:r>
          <w:rPr>
            <w:noProof/>
            <w:webHidden/>
          </w:rPr>
          <w:fldChar w:fldCharType="begin"/>
        </w:r>
        <w:r>
          <w:rPr>
            <w:noProof/>
            <w:webHidden/>
          </w:rPr>
          <w:instrText xml:space="preserve"> PAGEREF _Toc451529875 \h </w:instrText>
        </w:r>
        <w:r>
          <w:rPr>
            <w:noProof/>
            <w:webHidden/>
          </w:rPr>
        </w:r>
        <w:r>
          <w:rPr>
            <w:noProof/>
            <w:webHidden/>
          </w:rPr>
          <w:fldChar w:fldCharType="separate"/>
        </w:r>
        <w:r>
          <w:rPr>
            <w:noProof/>
            <w:webHidden/>
          </w:rPr>
          <w:t>43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6" w:history="1">
        <w:r w:rsidRPr="00361B30">
          <w:rPr>
            <w:rStyle w:val="Hyperlink"/>
            <w:noProof/>
          </w:rPr>
          <w:t>6.2.11</w:t>
        </w:r>
        <w:r>
          <w:rPr>
            <w:rFonts w:asciiTheme="minorHAnsi" w:eastAsiaTheme="minorEastAsia" w:hAnsiTheme="minorHAnsi" w:cstheme="minorBidi"/>
            <w:noProof/>
            <w:sz w:val="22"/>
            <w:szCs w:val="22"/>
          </w:rPr>
          <w:tab/>
        </w:r>
        <w:r w:rsidRPr="00361B30">
          <w:rPr>
            <w:rStyle w:val="Hyperlink"/>
            <w:noProof/>
          </w:rPr>
          <w:t>Association Function Implementation</w:t>
        </w:r>
        <w:r>
          <w:rPr>
            <w:noProof/>
            <w:webHidden/>
          </w:rPr>
          <w:tab/>
        </w:r>
        <w:r>
          <w:rPr>
            <w:noProof/>
            <w:webHidden/>
          </w:rPr>
          <w:fldChar w:fldCharType="begin"/>
        </w:r>
        <w:r>
          <w:rPr>
            <w:noProof/>
            <w:webHidden/>
          </w:rPr>
          <w:instrText xml:space="preserve"> PAGEREF _Toc451529876 \h </w:instrText>
        </w:r>
        <w:r>
          <w:rPr>
            <w:noProof/>
            <w:webHidden/>
          </w:rPr>
        </w:r>
        <w:r>
          <w:rPr>
            <w:noProof/>
            <w:webHidden/>
          </w:rPr>
          <w:fldChar w:fldCharType="separate"/>
        </w:r>
        <w:r>
          <w:rPr>
            <w:noProof/>
            <w:webHidden/>
          </w:rPr>
          <w:t>43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7" w:history="1">
        <w:r w:rsidRPr="00361B30">
          <w:rPr>
            <w:rStyle w:val="Hyperlink"/>
            <w:noProof/>
          </w:rPr>
          <w:t>6.2.12</w:t>
        </w:r>
        <w:r>
          <w:rPr>
            <w:rFonts w:asciiTheme="minorHAnsi" w:eastAsiaTheme="minorEastAsia" w:hAnsiTheme="minorHAnsi" w:cstheme="minorBidi"/>
            <w:noProof/>
            <w:sz w:val="22"/>
            <w:szCs w:val="22"/>
          </w:rPr>
          <w:tab/>
        </w:r>
        <w:r w:rsidRPr="00361B30">
          <w:rPr>
            <w:rStyle w:val="Hyperlink"/>
            <w:noProof/>
          </w:rPr>
          <w:t>Class Function Type</w:t>
        </w:r>
        <w:r>
          <w:rPr>
            <w:noProof/>
            <w:webHidden/>
          </w:rPr>
          <w:tab/>
        </w:r>
        <w:r>
          <w:rPr>
            <w:noProof/>
            <w:webHidden/>
          </w:rPr>
          <w:fldChar w:fldCharType="begin"/>
        </w:r>
        <w:r>
          <w:rPr>
            <w:noProof/>
            <w:webHidden/>
          </w:rPr>
          <w:instrText xml:space="preserve"> PAGEREF _Toc451529877 \h </w:instrText>
        </w:r>
        <w:r>
          <w:rPr>
            <w:noProof/>
            <w:webHidden/>
          </w:rPr>
        </w:r>
        <w:r>
          <w:rPr>
            <w:noProof/>
            <w:webHidden/>
          </w:rPr>
          <w:fldChar w:fldCharType="separate"/>
        </w:r>
        <w:r>
          <w:rPr>
            <w:noProof/>
            <w:webHidden/>
          </w:rPr>
          <w:t>44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8" w:history="1">
        <w:r w:rsidRPr="00361B30">
          <w:rPr>
            <w:rStyle w:val="Hyperlink"/>
            <w:noProof/>
          </w:rPr>
          <w:t>6.2.13</w:t>
        </w:r>
        <w:r>
          <w:rPr>
            <w:rFonts w:asciiTheme="minorHAnsi" w:eastAsiaTheme="minorEastAsia" w:hAnsiTheme="minorHAnsi" w:cstheme="minorBidi"/>
            <w:noProof/>
            <w:sz w:val="22"/>
            <w:szCs w:val="22"/>
          </w:rPr>
          <w:tab/>
        </w:r>
        <w:r w:rsidRPr="00361B30">
          <w:rPr>
            <w:rStyle w:val="Hyperlink"/>
            <w:noProof/>
          </w:rPr>
          <w:t>Association Function Type</w:t>
        </w:r>
        <w:r>
          <w:rPr>
            <w:noProof/>
            <w:webHidden/>
          </w:rPr>
          <w:tab/>
        </w:r>
        <w:r>
          <w:rPr>
            <w:noProof/>
            <w:webHidden/>
          </w:rPr>
          <w:fldChar w:fldCharType="begin"/>
        </w:r>
        <w:r>
          <w:rPr>
            <w:noProof/>
            <w:webHidden/>
          </w:rPr>
          <w:instrText xml:space="preserve"> PAGEREF _Toc451529878 \h </w:instrText>
        </w:r>
        <w:r>
          <w:rPr>
            <w:noProof/>
            <w:webHidden/>
          </w:rPr>
        </w:r>
        <w:r>
          <w:rPr>
            <w:noProof/>
            <w:webHidden/>
          </w:rPr>
          <w:fldChar w:fldCharType="separate"/>
        </w:r>
        <w:r>
          <w:rPr>
            <w:noProof/>
            <w:webHidden/>
          </w:rPr>
          <w:t>44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79" w:history="1">
        <w:r w:rsidRPr="00361B30">
          <w:rPr>
            <w:rStyle w:val="Hyperlink"/>
            <w:noProof/>
          </w:rPr>
          <w:t>6.2.14</w:t>
        </w:r>
        <w:r>
          <w:rPr>
            <w:rFonts w:asciiTheme="minorHAnsi" w:eastAsiaTheme="minorEastAsia" w:hAnsiTheme="minorHAnsi" w:cstheme="minorBidi"/>
            <w:noProof/>
            <w:sz w:val="22"/>
            <w:szCs w:val="22"/>
          </w:rPr>
          <w:tab/>
        </w:r>
        <w:r w:rsidRPr="00361B30">
          <w:rPr>
            <w:rStyle w:val="Hyperlink"/>
            <w:noProof/>
          </w:rPr>
          <w:t>Class Object Operation Type</w:t>
        </w:r>
        <w:r>
          <w:rPr>
            <w:noProof/>
            <w:webHidden/>
          </w:rPr>
          <w:tab/>
        </w:r>
        <w:r>
          <w:rPr>
            <w:noProof/>
            <w:webHidden/>
          </w:rPr>
          <w:fldChar w:fldCharType="begin"/>
        </w:r>
        <w:r>
          <w:rPr>
            <w:noProof/>
            <w:webHidden/>
          </w:rPr>
          <w:instrText xml:space="preserve"> PAGEREF _Toc451529879 \h </w:instrText>
        </w:r>
        <w:r>
          <w:rPr>
            <w:noProof/>
            <w:webHidden/>
          </w:rPr>
        </w:r>
        <w:r>
          <w:rPr>
            <w:noProof/>
            <w:webHidden/>
          </w:rPr>
          <w:fldChar w:fldCharType="separate"/>
        </w:r>
        <w:r>
          <w:rPr>
            <w:noProof/>
            <w:webHidden/>
          </w:rPr>
          <w:t>44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80" w:history="1">
        <w:r w:rsidRPr="00361B30">
          <w:rPr>
            <w:rStyle w:val="Hyperlink"/>
            <w:noProof/>
          </w:rPr>
          <w:t>6.2.15</w:t>
        </w:r>
        <w:r>
          <w:rPr>
            <w:rFonts w:asciiTheme="minorHAnsi" w:eastAsiaTheme="minorEastAsia" w:hAnsiTheme="minorHAnsi" w:cstheme="minorBidi"/>
            <w:noProof/>
            <w:sz w:val="22"/>
            <w:szCs w:val="22"/>
          </w:rPr>
          <w:tab/>
        </w:r>
        <w:r w:rsidRPr="00361B30">
          <w:rPr>
            <w:rStyle w:val="Hyperlink"/>
            <w:noProof/>
          </w:rPr>
          <w:t>Association OO Target</w:t>
        </w:r>
        <w:r>
          <w:rPr>
            <w:noProof/>
            <w:webHidden/>
          </w:rPr>
          <w:tab/>
        </w:r>
        <w:r>
          <w:rPr>
            <w:noProof/>
            <w:webHidden/>
          </w:rPr>
          <w:fldChar w:fldCharType="begin"/>
        </w:r>
        <w:r>
          <w:rPr>
            <w:noProof/>
            <w:webHidden/>
          </w:rPr>
          <w:instrText xml:space="preserve"> PAGEREF _Toc451529880 \h </w:instrText>
        </w:r>
        <w:r>
          <w:rPr>
            <w:noProof/>
            <w:webHidden/>
          </w:rPr>
        </w:r>
        <w:r>
          <w:rPr>
            <w:noProof/>
            <w:webHidden/>
          </w:rPr>
          <w:fldChar w:fldCharType="separate"/>
        </w:r>
        <w:r>
          <w:rPr>
            <w:noProof/>
            <w:webHidden/>
          </w:rPr>
          <w:t>44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81" w:history="1">
        <w:r w:rsidRPr="00361B30">
          <w:rPr>
            <w:rStyle w:val="Hyperlink"/>
            <w:noProof/>
          </w:rPr>
          <w:t>6.2.16</w:t>
        </w:r>
        <w:r>
          <w:rPr>
            <w:rFonts w:asciiTheme="minorHAnsi" w:eastAsiaTheme="minorEastAsia" w:hAnsiTheme="minorHAnsi" w:cstheme="minorBidi"/>
            <w:noProof/>
            <w:sz w:val="22"/>
            <w:szCs w:val="22"/>
          </w:rPr>
          <w:tab/>
        </w:r>
        <w:r w:rsidRPr="00361B30">
          <w:rPr>
            <w:rStyle w:val="Hyperlink"/>
            <w:noProof/>
          </w:rPr>
          <w:t>Association Return type</w:t>
        </w:r>
        <w:r>
          <w:rPr>
            <w:noProof/>
            <w:webHidden/>
          </w:rPr>
          <w:tab/>
        </w:r>
        <w:r>
          <w:rPr>
            <w:noProof/>
            <w:webHidden/>
          </w:rPr>
          <w:fldChar w:fldCharType="begin"/>
        </w:r>
        <w:r>
          <w:rPr>
            <w:noProof/>
            <w:webHidden/>
          </w:rPr>
          <w:instrText xml:space="preserve"> PAGEREF _Toc451529881 \h </w:instrText>
        </w:r>
        <w:r>
          <w:rPr>
            <w:noProof/>
            <w:webHidden/>
          </w:rPr>
        </w:r>
        <w:r>
          <w:rPr>
            <w:noProof/>
            <w:webHidden/>
          </w:rPr>
          <w:fldChar w:fldCharType="separate"/>
        </w:r>
        <w:r>
          <w:rPr>
            <w:noProof/>
            <w:webHidden/>
          </w:rPr>
          <w:t>45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82" w:history="1">
        <w:r w:rsidRPr="00361B30">
          <w:rPr>
            <w:rStyle w:val="Hyperlink"/>
            <w:noProof/>
          </w:rPr>
          <w:t>6.2.17</w:t>
        </w:r>
        <w:r>
          <w:rPr>
            <w:rFonts w:asciiTheme="minorHAnsi" w:eastAsiaTheme="minorEastAsia" w:hAnsiTheme="minorHAnsi" w:cstheme="minorBidi"/>
            <w:noProof/>
            <w:sz w:val="22"/>
            <w:szCs w:val="22"/>
          </w:rPr>
          <w:tab/>
        </w:r>
        <w:r w:rsidRPr="00361B30">
          <w:rPr>
            <w:rStyle w:val="Hyperlink"/>
            <w:noProof/>
          </w:rPr>
          <w:t>Class Traversal</w:t>
        </w:r>
        <w:r>
          <w:rPr>
            <w:noProof/>
            <w:webHidden/>
          </w:rPr>
          <w:tab/>
        </w:r>
        <w:r>
          <w:rPr>
            <w:noProof/>
            <w:webHidden/>
          </w:rPr>
          <w:fldChar w:fldCharType="begin"/>
        </w:r>
        <w:r>
          <w:rPr>
            <w:noProof/>
            <w:webHidden/>
          </w:rPr>
          <w:instrText xml:space="preserve"> PAGEREF _Toc451529882 \h </w:instrText>
        </w:r>
        <w:r>
          <w:rPr>
            <w:noProof/>
            <w:webHidden/>
          </w:rPr>
        </w:r>
        <w:r>
          <w:rPr>
            <w:noProof/>
            <w:webHidden/>
          </w:rPr>
          <w:fldChar w:fldCharType="separate"/>
        </w:r>
        <w:r>
          <w:rPr>
            <w:noProof/>
            <w:webHidden/>
          </w:rPr>
          <w:t>45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83" w:history="1">
        <w:r w:rsidRPr="00361B30">
          <w:rPr>
            <w:rStyle w:val="Hyperlink"/>
            <w:noProof/>
          </w:rPr>
          <w:t>6.2.18</w:t>
        </w:r>
        <w:r>
          <w:rPr>
            <w:rFonts w:asciiTheme="minorHAnsi" w:eastAsiaTheme="minorEastAsia" w:hAnsiTheme="minorHAnsi" w:cstheme="minorBidi"/>
            <w:noProof/>
            <w:sz w:val="22"/>
            <w:szCs w:val="22"/>
          </w:rPr>
          <w:tab/>
        </w:r>
        <w:r w:rsidRPr="00361B30">
          <w:rPr>
            <w:rStyle w:val="Hyperlink"/>
            <w:noProof/>
          </w:rPr>
          <w:t>Association traverse through</w:t>
        </w:r>
        <w:r>
          <w:rPr>
            <w:noProof/>
            <w:webHidden/>
          </w:rPr>
          <w:tab/>
        </w:r>
        <w:r>
          <w:rPr>
            <w:noProof/>
            <w:webHidden/>
          </w:rPr>
          <w:fldChar w:fldCharType="begin"/>
        </w:r>
        <w:r>
          <w:rPr>
            <w:noProof/>
            <w:webHidden/>
          </w:rPr>
          <w:instrText xml:space="preserve"> PAGEREF _Toc451529883 \h </w:instrText>
        </w:r>
        <w:r>
          <w:rPr>
            <w:noProof/>
            <w:webHidden/>
          </w:rPr>
        </w:r>
        <w:r>
          <w:rPr>
            <w:noProof/>
            <w:webHidden/>
          </w:rPr>
          <w:fldChar w:fldCharType="separate"/>
        </w:r>
        <w:r>
          <w:rPr>
            <w:noProof/>
            <w:webHidden/>
          </w:rPr>
          <w:t>45</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84" w:history="1">
        <w:r w:rsidRPr="00361B30">
          <w:rPr>
            <w:rStyle w:val="Hyperlink"/>
            <w:noProof/>
          </w:rPr>
          <w:t>6.3</w:t>
        </w:r>
        <w:r>
          <w:rPr>
            <w:rFonts w:asciiTheme="minorHAnsi" w:eastAsiaTheme="minorEastAsia" w:hAnsiTheme="minorHAnsi" w:cstheme="minorBidi"/>
            <w:noProof/>
            <w:sz w:val="22"/>
            <w:szCs w:val="22"/>
          </w:rPr>
          <w:tab/>
        </w:r>
        <w:r w:rsidRPr="00361B30">
          <w:rPr>
            <w:rStyle w:val="Hyperlink"/>
            <w:noProof/>
          </w:rPr>
          <w:t>SIMF Conceptual Model::Identifiers</w:t>
        </w:r>
        <w:r>
          <w:rPr>
            <w:noProof/>
            <w:webHidden/>
          </w:rPr>
          <w:tab/>
        </w:r>
        <w:r>
          <w:rPr>
            <w:noProof/>
            <w:webHidden/>
          </w:rPr>
          <w:fldChar w:fldCharType="begin"/>
        </w:r>
        <w:r>
          <w:rPr>
            <w:noProof/>
            <w:webHidden/>
          </w:rPr>
          <w:instrText xml:space="preserve"> PAGEREF _Toc451529884 \h </w:instrText>
        </w:r>
        <w:r>
          <w:rPr>
            <w:noProof/>
            <w:webHidden/>
          </w:rPr>
        </w:r>
        <w:r>
          <w:rPr>
            <w:noProof/>
            <w:webHidden/>
          </w:rPr>
          <w:fldChar w:fldCharType="separate"/>
        </w:r>
        <w:r>
          <w:rPr>
            <w:noProof/>
            <w:webHidden/>
          </w:rPr>
          <w:t>47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85" w:history="1">
        <w:r w:rsidRPr="00361B30">
          <w:rPr>
            <w:rStyle w:val="Hyperlink"/>
            <w:noProof/>
          </w:rPr>
          <w:t>6.3.1</w:t>
        </w:r>
        <w:r>
          <w:rPr>
            <w:rFonts w:asciiTheme="minorHAnsi" w:eastAsiaTheme="minorEastAsia" w:hAnsiTheme="minorHAnsi" w:cstheme="minorBidi"/>
            <w:noProof/>
            <w:sz w:val="22"/>
            <w:szCs w:val="22"/>
          </w:rPr>
          <w:tab/>
        </w:r>
        <w:r w:rsidRPr="00361B30">
          <w:rPr>
            <w:rStyle w:val="Hyperlink"/>
            <w:noProof/>
          </w:rPr>
          <w:t>Diagram: Identifiers</w:t>
        </w:r>
        <w:r>
          <w:rPr>
            <w:noProof/>
            <w:webHidden/>
          </w:rPr>
          <w:tab/>
        </w:r>
        <w:r>
          <w:rPr>
            <w:noProof/>
            <w:webHidden/>
          </w:rPr>
          <w:fldChar w:fldCharType="begin"/>
        </w:r>
        <w:r>
          <w:rPr>
            <w:noProof/>
            <w:webHidden/>
          </w:rPr>
          <w:instrText xml:space="preserve"> PAGEREF _Toc451529885 \h </w:instrText>
        </w:r>
        <w:r>
          <w:rPr>
            <w:noProof/>
            <w:webHidden/>
          </w:rPr>
        </w:r>
        <w:r>
          <w:rPr>
            <w:noProof/>
            <w:webHidden/>
          </w:rPr>
          <w:fldChar w:fldCharType="separate"/>
        </w:r>
        <w:r>
          <w:rPr>
            <w:noProof/>
            <w:webHidden/>
          </w:rPr>
          <w:t>47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86" w:history="1">
        <w:r w:rsidRPr="00361B30">
          <w:rPr>
            <w:rStyle w:val="Hyperlink"/>
            <w:noProof/>
          </w:rPr>
          <w:t>6.3.2</w:t>
        </w:r>
        <w:r>
          <w:rPr>
            <w:rFonts w:asciiTheme="minorHAnsi" w:eastAsiaTheme="minorEastAsia" w:hAnsiTheme="minorHAnsi" w:cstheme="minorBidi"/>
            <w:noProof/>
            <w:sz w:val="22"/>
            <w:szCs w:val="22"/>
          </w:rPr>
          <w:tab/>
        </w:r>
        <w:r w:rsidRPr="00361B30">
          <w:rPr>
            <w:rStyle w:val="Hyperlink"/>
            <w:noProof/>
          </w:rPr>
          <w:t>Association Identification</w:t>
        </w:r>
        <w:r>
          <w:rPr>
            <w:noProof/>
            <w:webHidden/>
          </w:rPr>
          <w:tab/>
        </w:r>
        <w:r>
          <w:rPr>
            <w:noProof/>
            <w:webHidden/>
          </w:rPr>
          <w:fldChar w:fldCharType="begin"/>
        </w:r>
        <w:r>
          <w:rPr>
            <w:noProof/>
            <w:webHidden/>
          </w:rPr>
          <w:instrText xml:space="preserve"> PAGEREF _Toc451529886 \h </w:instrText>
        </w:r>
        <w:r>
          <w:rPr>
            <w:noProof/>
            <w:webHidden/>
          </w:rPr>
        </w:r>
        <w:r>
          <w:rPr>
            <w:noProof/>
            <w:webHidden/>
          </w:rPr>
          <w:fldChar w:fldCharType="separate"/>
        </w:r>
        <w:r>
          <w:rPr>
            <w:noProof/>
            <w:webHidden/>
          </w:rPr>
          <w:t>47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87" w:history="1">
        <w:r w:rsidRPr="00361B30">
          <w:rPr>
            <w:rStyle w:val="Hyperlink"/>
            <w:noProof/>
          </w:rPr>
          <w:t>6.3.3</w:t>
        </w:r>
        <w:r>
          <w:rPr>
            <w:rFonts w:asciiTheme="minorHAnsi" w:eastAsiaTheme="minorEastAsia" w:hAnsiTheme="minorHAnsi" w:cstheme="minorBidi"/>
            <w:noProof/>
            <w:sz w:val="22"/>
            <w:szCs w:val="22"/>
          </w:rPr>
          <w:tab/>
        </w:r>
        <w:r w:rsidRPr="00361B30">
          <w:rPr>
            <w:rStyle w:val="Hyperlink"/>
            <w:noProof/>
          </w:rPr>
          <w:t>Class Identifier</w:t>
        </w:r>
        <w:r>
          <w:rPr>
            <w:noProof/>
            <w:webHidden/>
          </w:rPr>
          <w:tab/>
        </w:r>
        <w:r>
          <w:rPr>
            <w:noProof/>
            <w:webHidden/>
          </w:rPr>
          <w:fldChar w:fldCharType="begin"/>
        </w:r>
        <w:r>
          <w:rPr>
            <w:noProof/>
            <w:webHidden/>
          </w:rPr>
          <w:instrText xml:space="preserve"> PAGEREF _Toc451529887 \h </w:instrText>
        </w:r>
        <w:r>
          <w:rPr>
            <w:noProof/>
            <w:webHidden/>
          </w:rPr>
        </w:r>
        <w:r>
          <w:rPr>
            <w:noProof/>
            <w:webHidden/>
          </w:rPr>
          <w:fldChar w:fldCharType="separate"/>
        </w:r>
        <w:r>
          <w:rPr>
            <w:noProof/>
            <w:webHidden/>
          </w:rPr>
          <w:t>47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88" w:history="1">
        <w:r w:rsidRPr="00361B30">
          <w:rPr>
            <w:rStyle w:val="Hyperlink"/>
            <w:noProof/>
          </w:rPr>
          <w:t>6.3.4</w:t>
        </w:r>
        <w:r>
          <w:rPr>
            <w:rFonts w:asciiTheme="minorHAnsi" w:eastAsiaTheme="minorEastAsia" w:hAnsiTheme="minorHAnsi" w:cstheme="minorBidi"/>
            <w:noProof/>
            <w:sz w:val="22"/>
            <w:szCs w:val="22"/>
          </w:rPr>
          <w:tab/>
        </w:r>
        <w:r w:rsidRPr="00361B30">
          <w:rPr>
            <w:rStyle w:val="Hyperlink"/>
            <w:noProof/>
          </w:rPr>
          <w:t>Class IRI Identifier</w:t>
        </w:r>
        <w:r>
          <w:rPr>
            <w:noProof/>
            <w:webHidden/>
          </w:rPr>
          <w:tab/>
        </w:r>
        <w:r>
          <w:rPr>
            <w:noProof/>
            <w:webHidden/>
          </w:rPr>
          <w:fldChar w:fldCharType="begin"/>
        </w:r>
        <w:r>
          <w:rPr>
            <w:noProof/>
            <w:webHidden/>
          </w:rPr>
          <w:instrText xml:space="preserve"> PAGEREF _Toc451529888 \h </w:instrText>
        </w:r>
        <w:r>
          <w:rPr>
            <w:noProof/>
            <w:webHidden/>
          </w:rPr>
        </w:r>
        <w:r>
          <w:rPr>
            <w:noProof/>
            <w:webHidden/>
          </w:rPr>
          <w:fldChar w:fldCharType="separate"/>
        </w:r>
        <w:r>
          <w:rPr>
            <w:noProof/>
            <w:webHidden/>
          </w:rPr>
          <w:t>48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89" w:history="1">
        <w:r w:rsidRPr="00361B30">
          <w:rPr>
            <w:rStyle w:val="Hyperlink"/>
            <w:noProof/>
          </w:rPr>
          <w:t>6.3.5</w:t>
        </w:r>
        <w:r>
          <w:rPr>
            <w:rFonts w:asciiTheme="minorHAnsi" w:eastAsiaTheme="minorEastAsia" w:hAnsiTheme="minorHAnsi" w:cstheme="minorBidi"/>
            <w:noProof/>
            <w:sz w:val="22"/>
            <w:szCs w:val="22"/>
          </w:rPr>
          <w:tab/>
        </w:r>
        <w:r w:rsidRPr="00361B30">
          <w:rPr>
            <w:rStyle w:val="Hyperlink"/>
            <w:noProof/>
          </w:rPr>
          <w:t>Association Namespace</w:t>
        </w:r>
        <w:r>
          <w:rPr>
            <w:noProof/>
            <w:webHidden/>
          </w:rPr>
          <w:tab/>
        </w:r>
        <w:r>
          <w:rPr>
            <w:noProof/>
            <w:webHidden/>
          </w:rPr>
          <w:fldChar w:fldCharType="begin"/>
        </w:r>
        <w:r>
          <w:rPr>
            <w:noProof/>
            <w:webHidden/>
          </w:rPr>
          <w:instrText xml:space="preserve"> PAGEREF _Toc451529889 \h </w:instrText>
        </w:r>
        <w:r>
          <w:rPr>
            <w:noProof/>
            <w:webHidden/>
          </w:rPr>
        </w:r>
        <w:r>
          <w:rPr>
            <w:noProof/>
            <w:webHidden/>
          </w:rPr>
          <w:fldChar w:fldCharType="separate"/>
        </w:r>
        <w:r>
          <w:rPr>
            <w:noProof/>
            <w:webHidden/>
          </w:rPr>
          <w:t>48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90" w:history="1">
        <w:r w:rsidRPr="00361B30">
          <w:rPr>
            <w:rStyle w:val="Hyperlink"/>
            <w:noProof/>
          </w:rPr>
          <w:t>6.3.6</w:t>
        </w:r>
        <w:r>
          <w:rPr>
            <w:rFonts w:asciiTheme="minorHAnsi" w:eastAsiaTheme="minorEastAsia" w:hAnsiTheme="minorHAnsi" w:cstheme="minorBidi"/>
            <w:noProof/>
            <w:sz w:val="22"/>
            <w:szCs w:val="22"/>
          </w:rPr>
          <w:tab/>
        </w:r>
        <w:r w:rsidRPr="00361B30">
          <w:rPr>
            <w:rStyle w:val="Hyperlink"/>
            <w:noProof/>
          </w:rPr>
          <w:t>Class Term</w:t>
        </w:r>
        <w:r>
          <w:rPr>
            <w:noProof/>
            <w:webHidden/>
          </w:rPr>
          <w:tab/>
        </w:r>
        <w:r>
          <w:rPr>
            <w:noProof/>
            <w:webHidden/>
          </w:rPr>
          <w:fldChar w:fldCharType="begin"/>
        </w:r>
        <w:r>
          <w:rPr>
            <w:noProof/>
            <w:webHidden/>
          </w:rPr>
          <w:instrText xml:space="preserve"> PAGEREF _Toc451529890 \h </w:instrText>
        </w:r>
        <w:r>
          <w:rPr>
            <w:noProof/>
            <w:webHidden/>
          </w:rPr>
        </w:r>
        <w:r>
          <w:rPr>
            <w:noProof/>
            <w:webHidden/>
          </w:rPr>
          <w:fldChar w:fldCharType="separate"/>
        </w:r>
        <w:r>
          <w:rPr>
            <w:noProof/>
            <w:webHidden/>
          </w:rPr>
          <w:t>48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91" w:history="1">
        <w:r w:rsidRPr="00361B30">
          <w:rPr>
            <w:rStyle w:val="Hyperlink"/>
            <w:noProof/>
          </w:rPr>
          <w:t>6.3.7</w:t>
        </w:r>
        <w:r>
          <w:rPr>
            <w:rFonts w:asciiTheme="minorHAnsi" w:eastAsiaTheme="minorEastAsia" w:hAnsiTheme="minorHAnsi" w:cstheme="minorBidi"/>
            <w:noProof/>
            <w:sz w:val="22"/>
            <w:szCs w:val="22"/>
          </w:rPr>
          <w:tab/>
        </w:r>
        <w:r w:rsidRPr="00361B30">
          <w:rPr>
            <w:rStyle w:val="Hyperlink"/>
            <w:noProof/>
          </w:rPr>
          <w:t>Class Text Identifier</w:t>
        </w:r>
        <w:r>
          <w:rPr>
            <w:noProof/>
            <w:webHidden/>
          </w:rPr>
          <w:tab/>
        </w:r>
        <w:r>
          <w:rPr>
            <w:noProof/>
            <w:webHidden/>
          </w:rPr>
          <w:fldChar w:fldCharType="begin"/>
        </w:r>
        <w:r>
          <w:rPr>
            <w:noProof/>
            <w:webHidden/>
          </w:rPr>
          <w:instrText xml:space="preserve"> PAGEREF _Toc451529891 \h </w:instrText>
        </w:r>
        <w:r>
          <w:rPr>
            <w:noProof/>
            <w:webHidden/>
          </w:rPr>
        </w:r>
        <w:r>
          <w:rPr>
            <w:noProof/>
            <w:webHidden/>
          </w:rPr>
          <w:fldChar w:fldCharType="separate"/>
        </w:r>
        <w:r>
          <w:rPr>
            <w:noProof/>
            <w:webHidden/>
          </w:rPr>
          <w:t>48</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92" w:history="1">
        <w:r w:rsidRPr="00361B30">
          <w:rPr>
            <w:rStyle w:val="Hyperlink"/>
            <w:noProof/>
          </w:rPr>
          <w:t>6.4</w:t>
        </w:r>
        <w:r>
          <w:rPr>
            <w:rFonts w:asciiTheme="minorHAnsi" w:eastAsiaTheme="minorEastAsia" w:hAnsiTheme="minorHAnsi" w:cstheme="minorBidi"/>
            <w:noProof/>
            <w:sz w:val="22"/>
            <w:szCs w:val="22"/>
          </w:rPr>
          <w:tab/>
        </w:r>
        <w:r w:rsidRPr="00361B30">
          <w:rPr>
            <w:rStyle w:val="Hyperlink"/>
            <w:noProof/>
          </w:rPr>
          <w:t>SIMF Conceptual Model::Kernel</w:t>
        </w:r>
        <w:r>
          <w:rPr>
            <w:noProof/>
            <w:webHidden/>
          </w:rPr>
          <w:tab/>
        </w:r>
        <w:r>
          <w:rPr>
            <w:noProof/>
            <w:webHidden/>
          </w:rPr>
          <w:fldChar w:fldCharType="begin"/>
        </w:r>
        <w:r>
          <w:rPr>
            <w:noProof/>
            <w:webHidden/>
          </w:rPr>
          <w:instrText xml:space="preserve"> PAGEREF _Toc451529892 \h </w:instrText>
        </w:r>
        <w:r>
          <w:rPr>
            <w:noProof/>
            <w:webHidden/>
          </w:rPr>
        </w:r>
        <w:r>
          <w:rPr>
            <w:noProof/>
            <w:webHidden/>
          </w:rPr>
          <w:fldChar w:fldCharType="separate"/>
        </w:r>
        <w:r>
          <w:rPr>
            <w:noProof/>
            <w:webHidden/>
          </w:rPr>
          <w:t>49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93" w:history="1">
        <w:r w:rsidRPr="00361B30">
          <w:rPr>
            <w:rStyle w:val="Hyperlink"/>
            <w:noProof/>
          </w:rPr>
          <w:t>6.4.1</w:t>
        </w:r>
        <w:r>
          <w:rPr>
            <w:rFonts w:asciiTheme="minorHAnsi" w:eastAsiaTheme="minorEastAsia" w:hAnsiTheme="minorHAnsi" w:cstheme="minorBidi"/>
            <w:noProof/>
            <w:sz w:val="22"/>
            <w:szCs w:val="22"/>
          </w:rPr>
          <w:tab/>
        </w:r>
        <w:r w:rsidRPr="00361B30">
          <w:rPr>
            <w:rStyle w:val="Hyperlink"/>
            <w:noProof/>
          </w:rPr>
          <w:t>Diagram: SIMF Kernel Base</w:t>
        </w:r>
        <w:r>
          <w:rPr>
            <w:noProof/>
            <w:webHidden/>
          </w:rPr>
          <w:tab/>
        </w:r>
        <w:r>
          <w:rPr>
            <w:noProof/>
            <w:webHidden/>
          </w:rPr>
          <w:fldChar w:fldCharType="begin"/>
        </w:r>
        <w:r>
          <w:rPr>
            <w:noProof/>
            <w:webHidden/>
          </w:rPr>
          <w:instrText xml:space="preserve"> PAGEREF _Toc451529893 \h </w:instrText>
        </w:r>
        <w:r>
          <w:rPr>
            <w:noProof/>
            <w:webHidden/>
          </w:rPr>
        </w:r>
        <w:r>
          <w:rPr>
            <w:noProof/>
            <w:webHidden/>
          </w:rPr>
          <w:fldChar w:fldCharType="separate"/>
        </w:r>
        <w:r>
          <w:rPr>
            <w:noProof/>
            <w:webHidden/>
          </w:rPr>
          <w:t>49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94" w:history="1">
        <w:r w:rsidRPr="00361B30">
          <w:rPr>
            <w:rStyle w:val="Hyperlink"/>
            <w:noProof/>
          </w:rPr>
          <w:t>6.4.2</w:t>
        </w:r>
        <w:r>
          <w:rPr>
            <w:rFonts w:asciiTheme="minorHAnsi" w:eastAsiaTheme="minorEastAsia" w:hAnsiTheme="minorHAnsi" w:cstheme="minorBidi"/>
            <w:noProof/>
            <w:sz w:val="22"/>
            <w:szCs w:val="22"/>
          </w:rPr>
          <w:tab/>
        </w:r>
        <w:r w:rsidRPr="00361B30">
          <w:rPr>
            <w:rStyle w:val="Hyperlink"/>
            <w:noProof/>
          </w:rPr>
          <w:t>Diagram: SIMF Kernel Rules</w:t>
        </w:r>
        <w:r>
          <w:rPr>
            <w:noProof/>
            <w:webHidden/>
          </w:rPr>
          <w:tab/>
        </w:r>
        <w:r>
          <w:rPr>
            <w:noProof/>
            <w:webHidden/>
          </w:rPr>
          <w:fldChar w:fldCharType="begin"/>
        </w:r>
        <w:r>
          <w:rPr>
            <w:noProof/>
            <w:webHidden/>
          </w:rPr>
          <w:instrText xml:space="preserve"> PAGEREF _Toc451529894 \h </w:instrText>
        </w:r>
        <w:r>
          <w:rPr>
            <w:noProof/>
            <w:webHidden/>
          </w:rPr>
        </w:r>
        <w:r>
          <w:rPr>
            <w:noProof/>
            <w:webHidden/>
          </w:rPr>
          <w:fldChar w:fldCharType="separate"/>
        </w:r>
        <w:r>
          <w:rPr>
            <w:noProof/>
            <w:webHidden/>
          </w:rPr>
          <w:t>50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95" w:history="1">
        <w:r w:rsidRPr="00361B30">
          <w:rPr>
            <w:rStyle w:val="Hyperlink"/>
            <w:noProof/>
          </w:rPr>
          <w:t>6.4.3</w:t>
        </w:r>
        <w:r>
          <w:rPr>
            <w:rFonts w:asciiTheme="minorHAnsi" w:eastAsiaTheme="minorEastAsia" w:hAnsiTheme="minorHAnsi" w:cstheme="minorBidi"/>
            <w:noProof/>
            <w:sz w:val="22"/>
            <w:szCs w:val="22"/>
          </w:rPr>
          <w:tab/>
        </w:r>
        <w:r w:rsidRPr="00361B30">
          <w:rPr>
            <w:rStyle w:val="Hyperlink"/>
            <w:noProof/>
          </w:rPr>
          <w:t>Diagram: SIMF Kernel Values</w:t>
        </w:r>
        <w:r>
          <w:rPr>
            <w:noProof/>
            <w:webHidden/>
          </w:rPr>
          <w:tab/>
        </w:r>
        <w:r>
          <w:rPr>
            <w:noProof/>
            <w:webHidden/>
          </w:rPr>
          <w:fldChar w:fldCharType="begin"/>
        </w:r>
        <w:r>
          <w:rPr>
            <w:noProof/>
            <w:webHidden/>
          </w:rPr>
          <w:instrText xml:space="preserve"> PAGEREF _Toc451529895 \h </w:instrText>
        </w:r>
        <w:r>
          <w:rPr>
            <w:noProof/>
            <w:webHidden/>
          </w:rPr>
        </w:r>
        <w:r>
          <w:rPr>
            <w:noProof/>
            <w:webHidden/>
          </w:rPr>
          <w:fldChar w:fldCharType="separate"/>
        </w:r>
        <w:r>
          <w:rPr>
            <w:noProof/>
            <w:webHidden/>
          </w:rPr>
          <w:t>51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896" w:history="1">
        <w:r w:rsidRPr="00361B30">
          <w:rPr>
            <w:rStyle w:val="Hyperlink"/>
            <w:noProof/>
          </w:rPr>
          <w:t>6.5</w:t>
        </w:r>
        <w:r>
          <w:rPr>
            <w:rFonts w:asciiTheme="minorHAnsi" w:eastAsiaTheme="minorEastAsia" w:hAnsiTheme="minorHAnsi" w:cstheme="minorBidi"/>
            <w:noProof/>
            <w:sz w:val="22"/>
            <w:szCs w:val="22"/>
          </w:rPr>
          <w:tab/>
        </w:r>
        <w:r w:rsidRPr="00361B30">
          <w:rPr>
            <w:rStyle w:val="Hyperlink"/>
            <w:noProof/>
          </w:rPr>
          <w:t>SIMF Conceptual Model::Lexical Scope</w:t>
        </w:r>
        <w:r>
          <w:rPr>
            <w:noProof/>
            <w:webHidden/>
          </w:rPr>
          <w:tab/>
        </w:r>
        <w:r>
          <w:rPr>
            <w:noProof/>
            <w:webHidden/>
          </w:rPr>
          <w:fldChar w:fldCharType="begin"/>
        </w:r>
        <w:r>
          <w:rPr>
            <w:noProof/>
            <w:webHidden/>
          </w:rPr>
          <w:instrText xml:space="preserve"> PAGEREF _Toc451529896 \h </w:instrText>
        </w:r>
        <w:r>
          <w:rPr>
            <w:noProof/>
            <w:webHidden/>
          </w:rPr>
        </w:r>
        <w:r>
          <w:rPr>
            <w:noProof/>
            <w:webHidden/>
          </w:rPr>
          <w:fldChar w:fldCharType="separate"/>
        </w:r>
        <w:r>
          <w:rPr>
            <w:noProof/>
            <w:webHidden/>
          </w:rPr>
          <w:t>52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97" w:history="1">
        <w:r w:rsidRPr="00361B30">
          <w:rPr>
            <w:rStyle w:val="Hyperlink"/>
            <w:noProof/>
          </w:rPr>
          <w:t>6.5.1</w:t>
        </w:r>
        <w:r>
          <w:rPr>
            <w:rFonts w:asciiTheme="minorHAnsi" w:eastAsiaTheme="minorEastAsia" w:hAnsiTheme="minorHAnsi" w:cstheme="minorBidi"/>
            <w:noProof/>
            <w:sz w:val="22"/>
            <w:szCs w:val="22"/>
          </w:rPr>
          <w:tab/>
        </w:r>
        <w:r w:rsidRPr="00361B30">
          <w:rPr>
            <w:rStyle w:val="Hyperlink"/>
            <w:noProof/>
          </w:rPr>
          <w:t>Diagram: Lexical Scope</w:t>
        </w:r>
        <w:r>
          <w:rPr>
            <w:noProof/>
            <w:webHidden/>
          </w:rPr>
          <w:tab/>
        </w:r>
        <w:r>
          <w:rPr>
            <w:noProof/>
            <w:webHidden/>
          </w:rPr>
          <w:fldChar w:fldCharType="begin"/>
        </w:r>
        <w:r>
          <w:rPr>
            <w:noProof/>
            <w:webHidden/>
          </w:rPr>
          <w:instrText xml:space="preserve"> PAGEREF _Toc451529897 \h </w:instrText>
        </w:r>
        <w:r>
          <w:rPr>
            <w:noProof/>
            <w:webHidden/>
          </w:rPr>
        </w:r>
        <w:r>
          <w:rPr>
            <w:noProof/>
            <w:webHidden/>
          </w:rPr>
          <w:fldChar w:fldCharType="separate"/>
        </w:r>
        <w:r>
          <w:rPr>
            <w:noProof/>
            <w:webHidden/>
          </w:rPr>
          <w:t>52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98" w:history="1">
        <w:r w:rsidRPr="00361B30">
          <w:rPr>
            <w:rStyle w:val="Hyperlink"/>
            <w:noProof/>
          </w:rPr>
          <w:t>6.5.2</w:t>
        </w:r>
        <w:r>
          <w:rPr>
            <w:rFonts w:asciiTheme="minorHAnsi" w:eastAsiaTheme="minorEastAsia" w:hAnsiTheme="minorHAnsi" w:cstheme="minorBidi"/>
            <w:noProof/>
            <w:sz w:val="22"/>
            <w:szCs w:val="22"/>
          </w:rPr>
          <w:tab/>
        </w:r>
        <w:r w:rsidRPr="00361B30">
          <w:rPr>
            <w:rStyle w:val="Hyperlink"/>
            <w:noProof/>
          </w:rPr>
          <w:t>Class Conceptual Package</w:t>
        </w:r>
        <w:r>
          <w:rPr>
            <w:noProof/>
            <w:webHidden/>
          </w:rPr>
          <w:tab/>
        </w:r>
        <w:r>
          <w:rPr>
            <w:noProof/>
            <w:webHidden/>
          </w:rPr>
          <w:fldChar w:fldCharType="begin"/>
        </w:r>
        <w:r>
          <w:rPr>
            <w:noProof/>
            <w:webHidden/>
          </w:rPr>
          <w:instrText xml:space="preserve"> PAGEREF _Toc451529898 \h </w:instrText>
        </w:r>
        <w:r>
          <w:rPr>
            <w:noProof/>
            <w:webHidden/>
          </w:rPr>
        </w:r>
        <w:r>
          <w:rPr>
            <w:noProof/>
            <w:webHidden/>
          </w:rPr>
          <w:fldChar w:fldCharType="separate"/>
        </w:r>
        <w:r>
          <w:rPr>
            <w:noProof/>
            <w:webHidden/>
          </w:rPr>
          <w:t>52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899" w:history="1">
        <w:r w:rsidRPr="00361B30">
          <w:rPr>
            <w:rStyle w:val="Hyperlink"/>
            <w:noProof/>
          </w:rPr>
          <w:t>6.5.3</w:t>
        </w:r>
        <w:r>
          <w:rPr>
            <w:rFonts w:asciiTheme="minorHAnsi" w:eastAsiaTheme="minorEastAsia" w:hAnsiTheme="minorHAnsi" w:cstheme="minorBidi"/>
            <w:noProof/>
            <w:sz w:val="22"/>
            <w:szCs w:val="22"/>
          </w:rPr>
          <w:tab/>
        </w:r>
        <w:r w:rsidRPr="00361B30">
          <w:rPr>
            <w:rStyle w:val="Hyperlink"/>
            <w:noProof/>
          </w:rPr>
          <w:t>Association Definition</w:t>
        </w:r>
        <w:r>
          <w:rPr>
            <w:noProof/>
            <w:webHidden/>
          </w:rPr>
          <w:tab/>
        </w:r>
        <w:r>
          <w:rPr>
            <w:noProof/>
            <w:webHidden/>
          </w:rPr>
          <w:fldChar w:fldCharType="begin"/>
        </w:r>
        <w:r>
          <w:rPr>
            <w:noProof/>
            <w:webHidden/>
          </w:rPr>
          <w:instrText xml:space="preserve"> PAGEREF _Toc451529899 \h </w:instrText>
        </w:r>
        <w:r>
          <w:rPr>
            <w:noProof/>
            <w:webHidden/>
          </w:rPr>
        </w:r>
        <w:r>
          <w:rPr>
            <w:noProof/>
            <w:webHidden/>
          </w:rPr>
          <w:fldChar w:fldCharType="separate"/>
        </w:r>
        <w:r>
          <w:rPr>
            <w:noProof/>
            <w:webHidden/>
          </w:rPr>
          <w:t>52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0" w:history="1">
        <w:r w:rsidRPr="00361B30">
          <w:rPr>
            <w:rStyle w:val="Hyperlink"/>
            <w:noProof/>
          </w:rPr>
          <w:t>6.5.4</w:t>
        </w:r>
        <w:r>
          <w:rPr>
            <w:rFonts w:asciiTheme="minorHAnsi" w:eastAsiaTheme="minorEastAsia" w:hAnsiTheme="minorHAnsi" w:cstheme="minorBidi"/>
            <w:noProof/>
            <w:sz w:val="22"/>
            <w:szCs w:val="22"/>
          </w:rPr>
          <w:tab/>
        </w:r>
        <w:r w:rsidRPr="00361B30">
          <w:rPr>
            <w:rStyle w:val="Hyperlink"/>
            <w:noProof/>
          </w:rPr>
          <w:t>Class Definition</w:t>
        </w:r>
        <w:r>
          <w:rPr>
            <w:noProof/>
            <w:webHidden/>
          </w:rPr>
          <w:tab/>
        </w:r>
        <w:r>
          <w:rPr>
            <w:noProof/>
            <w:webHidden/>
          </w:rPr>
          <w:fldChar w:fldCharType="begin"/>
        </w:r>
        <w:r>
          <w:rPr>
            <w:noProof/>
            <w:webHidden/>
          </w:rPr>
          <w:instrText xml:space="preserve"> PAGEREF _Toc451529900 \h </w:instrText>
        </w:r>
        <w:r>
          <w:rPr>
            <w:noProof/>
            <w:webHidden/>
          </w:rPr>
        </w:r>
        <w:r>
          <w:rPr>
            <w:noProof/>
            <w:webHidden/>
          </w:rPr>
          <w:fldChar w:fldCharType="separate"/>
        </w:r>
        <w:r>
          <w:rPr>
            <w:noProof/>
            <w:webHidden/>
          </w:rPr>
          <w:t>53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1" w:history="1">
        <w:r w:rsidRPr="00361B30">
          <w:rPr>
            <w:rStyle w:val="Hyperlink"/>
            <w:noProof/>
          </w:rPr>
          <w:t>6.5.5</w:t>
        </w:r>
        <w:r>
          <w:rPr>
            <w:rFonts w:asciiTheme="minorHAnsi" w:eastAsiaTheme="minorEastAsia" w:hAnsiTheme="minorHAnsi" w:cstheme="minorBidi"/>
            <w:noProof/>
            <w:sz w:val="22"/>
            <w:szCs w:val="22"/>
          </w:rPr>
          <w:tab/>
        </w:r>
        <w:r w:rsidRPr="00361B30">
          <w:rPr>
            <w:rStyle w:val="Hyperlink"/>
            <w:noProof/>
          </w:rPr>
          <w:t>Association Documentation</w:t>
        </w:r>
        <w:r>
          <w:rPr>
            <w:noProof/>
            <w:webHidden/>
          </w:rPr>
          <w:tab/>
        </w:r>
        <w:r>
          <w:rPr>
            <w:noProof/>
            <w:webHidden/>
          </w:rPr>
          <w:fldChar w:fldCharType="begin"/>
        </w:r>
        <w:r>
          <w:rPr>
            <w:noProof/>
            <w:webHidden/>
          </w:rPr>
          <w:instrText xml:space="preserve"> PAGEREF _Toc451529901 \h </w:instrText>
        </w:r>
        <w:r>
          <w:rPr>
            <w:noProof/>
            <w:webHidden/>
          </w:rPr>
        </w:r>
        <w:r>
          <w:rPr>
            <w:noProof/>
            <w:webHidden/>
          </w:rPr>
          <w:fldChar w:fldCharType="separate"/>
        </w:r>
        <w:r>
          <w:rPr>
            <w:noProof/>
            <w:webHidden/>
          </w:rPr>
          <w:t>53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2" w:history="1">
        <w:r w:rsidRPr="00361B30">
          <w:rPr>
            <w:rStyle w:val="Hyperlink"/>
            <w:noProof/>
          </w:rPr>
          <w:t>6.5.6</w:t>
        </w:r>
        <w:r>
          <w:rPr>
            <w:rFonts w:asciiTheme="minorHAnsi" w:eastAsiaTheme="minorEastAsia" w:hAnsiTheme="minorHAnsi" w:cstheme="minorBidi"/>
            <w:noProof/>
            <w:sz w:val="22"/>
            <w:szCs w:val="22"/>
          </w:rPr>
          <w:tab/>
        </w:r>
        <w:r w:rsidRPr="00361B30">
          <w:rPr>
            <w:rStyle w:val="Hyperlink"/>
            <w:noProof/>
          </w:rPr>
          <w:t>Class Include</w:t>
        </w:r>
        <w:r>
          <w:rPr>
            <w:noProof/>
            <w:webHidden/>
          </w:rPr>
          <w:tab/>
        </w:r>
        <w:r>
          <w:rPr>
            <w:noProof/>
            <w:webHidden/>
          </w:rPr>
          <w:fldChar w:fldCharType="begin"/>
        </w:r>
        <w:r>
          <w:rPr>
            <w:noProof/>
            <w:webHidden/>
          </w:rPr>
          <w:instrText xml:space="preserve"> PAGEREF _Toc451529902 \h </w:instrText>
        </w:r>
        <w:r>
          <w:rPr>
            <w:noProof/>
            <w:webHidden/>
          </w:rPr>
        </w:r>
        <w:r>
          <w:rPr>
            <w:noProof/>
            <w:webHidden/>
          </w:rPr>
          <w:fldChar w:fldCharType="separate"/>
        </w:r>
        <w:r>
          <w:rPr>
            <w:noProof/>
            <w:webHidden/>
          </w:rPr>
          <w:t>53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3" w:history="1">
        <w:r w:rsidRPr="00361B30">
          <w:rPr>
            <w:rStyle w:val="Hyperlink"/>
            <w:noProof/>
          </w:rPr>
          <w:t>6.5.7</w:t>
        </w:r>
        <w:r>
          <w:rPr>
            <w:rFonts w:asciiTheme="minorHAnsi" w:eastAsiaTheme="minorEastAsia" w:hAnsiTheme="minorHAnsi" w:cstheme="minorBidi"/>
            <w:noProof/>
            <w:sz w:val="22"/>
            <w:szCs w:val="22"/>
          </w:rPr>
          <w:tab/>
        </w:r>
        <w:r w:rsidRPr="00361B30">
          <w:rPr>
            <w:rStyle w:val="Hyperlink"/>
            <w:noProof/>
          </w:rPr>
          <w:t>Class Lexical Reference</w:t>
        </w:r>
        <w:r>
          <w:rPr>
            <w:noProof/>
            <w:webHidden/>
          </w:rPr>
          <w:tab/>
        </w:r>
        <w:r>
          <w:rPr>
            <w:noProof/>
            <w:webHidden/>
          </w:rPr>
          <w:fldChar w:fldCharType="begin"/>
        </w:r>
        <w:r>
          <w:rPr>
            <w:noProof/>
            <w:webHidden/>
          </w:rPr>
          <w:instrText xml:space="preserve"> PAGEREF _Toc451529903 \h </w:instrText>
        </w:r>
        <w:r>
          <w:rPr>
            <w:noProof/>
            <w:webHidden/>
          </w:rPr>
        </w:r>
        <w:r>
          <w:rPr>
            <w:noProof/>
            <w:webHidden/>
          </w:rPr>
          <w:fldChar w:fldCharType="separate"/>
        </w:r>
        <w:r>
          <w:rPr>
            <w:noProof/>
            <w:webHidden/>
          </w:rPr>
          <w:t>53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4" w:history="1">
        <w:r w:rsidRPr="00361B30">
          <w:rPr>
            <w:rStyle w:val="Hyperlink"/>
            <w:noProof/>
          </w:rPr>
          <w:t>6.5.8</w:t>
        </w:r>
        <w:r>
          <w:rPr>
            <w:rFonts w:asciiTheme="minorHAnsi" w:eastAsiaTheme="minorEastAsia" w:hAnsiTheme="minorHAnsi" w:cstheme="minorBidi"/>
            <w:noProof/>
            <w:sz w:val="22"/>
            <w:szCs w:val="22"/>
          </w:rPr>
          <w:tab/>
        </w:r>
        <w:r w:rsidRPr="00361B30">
          <w:rPr>
            <w:rStyle w:val="Hyperlink"/>
            <w:noProof/>
          </w:rPr>
          <w:t>Class Lexical Scope</w:t>
        </w:r>
        <w:r>
          <w:rPr>
            <w:noProof/>
            <w:webHidden/>
          </w:rPr>
          <w:tab/>
        </w:r>
        <w:r>
          <w:rPr>
            <w:noProof/>
            <w:webHidden/>
          </w:rPr>
          <w:fldChar w:fldCharType="begin"/>
        </w:r>
        <w:r>
          <w:rPr>
            <w:noProof/>
            <w:webHidden/>
          </w:rPr>
          <w:instrText xml:space="preserve"> PAGEREF _Toc451529904 \h </w:instrText>
        </w:r>
        <w:r>
          <w:rPr>
            <w:noProof/>
            <w:webHidden/>
          </w:rPr>
        </w:r>
        <w:r>
          <w:rPr>
            <w:noProof/>
            <w:webHidden/>
          </w:rPr>
          <w:fldChar w:fldCharType="separate"/>
        </w:r>
        <w:r>
          <w:rPr>
            <w:noProof/>
            <w:webHidden/>
          </w:rPr>
          <w:t>54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5" w:history="1">
        <w:r w:rsidRPr="00361B30">
          <w:rPr>
            <w:rStyle w:val="Hyperlink"/>
            <w:noProof/>
          </w:rPr>
          <w:t>6.5.9</w:t>
        </w:r>
        <w:r>
          <w:rPr>
            <w:rFonts w:asciiTheme="minorHAnsi" w:eastAsiaTheme="minorEastAsia" w:hAnsiTheme="minorHAnsi" w:cstheme="minorBidi"/>
            <w:noProof/>
            <w:sz w:val="22"/>
            <w:szCs w:val="22"/>
          </w:rPr>
          <w:tab/>
        </w:r>
        <w:r w:rsidRPr="00361B30">
          <w:rPr>
            <w:rStyle w:val="Hyperlink"/>
            <w:noProof/>
          </w:rPr>
          <w:t>Class Logical Package</w:t>
        </w:r>
        <w:r>
          <w:rPr>
            <w:noProof/>
            <w:webHidden/>
          </w:rPr>
          <w:tab/>
        </w:r>
        <w:r>
          <w:rPr>
            <w:noProof/>
            <w:webHidden/>
          </w:rPr>
          <w:fldChar w:fldCharType="begin"/>
        </w:r>
        <w:r>
          <w:rPr>
            <w:noProof/>
            <w:webHidden/>
          </w:rPr>
          <w:instrText xml:space="preserve"> PAGEREF _Toc451529905 \h </w:instrText>
        </w:r>
        <w:r>
          <w:rPr>
            <w:noProof/>
            <w:webHidden/>
          </w:rPr>
        </w:r>
        <w:r>
          <w:rPr>
            <w:noProof/>
            <w:webHidden/>
          </w:rPr>
          <w:fldChar w:fldCharType="separate"/>
        </w:r>
        <w:r>
          <w:rPr>
            <w:noProof/>
            <w:webHidden/>
          </w:rPr>
          <w:t>54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6" w:history="1">
        <w:r w:rsidRPr="00361B30">
          <w:rPr>
            <w:rStyle w:val="Hyperlink"/>
            <w:noProof/>
          </w:rPr>
          <w:t>6.5.10</w:t>
        </w:r>
        <w:r>
          <w:rPr>
            <w:rFonts w:asciiTheme="minorHAnsi" w:eastAsiaTheme="minorEastAsia" w:hAnsiTheme="minorHAnsi" w:cstheme="minorBidi"/>
            <w:noProof/>
            <w:sz w:val="22"/>
            <w:szCs w:val="22"/>
          </w:rPr>
          <w:tab/>
        </w:r>
        <w:r w:rsidRPr="00361B30">
          <w:rPr>
            <w:rStyle w:val="Hyperlink"/>
            <w:noProof/>
          </w:rPr>
          <w:t>Class Mapping Package</w:t>
        </w:r>
        <w:r>
          <w:rPr>
            <w:noProof/>
            <w:webHidden/>
          </w:rPr>
          <w:tab/>
        </w:r>
        <w:r>
          <w:rPr>
            <w:noProof/>
            <w:webHidden/>
          </w:rPr>
          <w:fldChar w:fldCharType="begin"/>
        </w:r>
        <w:r>
          <w:rPr>
            <w:noProof/>
            <w:webHidden/>
          </w:rPr>
          <w:instrText xml:space="preserve"> PAGEREF _Toc451529906 \h </w:instrText>
        </w:r>
        <w:r>
          <w:rPr>
            <w:noProof/>
            <w:webHidden/>
          </w:rPr>
        </w:r>
        <w:r>
          <w:rPr>
            <w:noProof/>
            <w:webHidden/>
          </w:rPr>
          <w:fldChar w:fldCharType="separate"/>
        </w:r>
        <w:r>
          <w:rPr>
            <w:noProof/>
            <w:webHidden/>
          </w:rPr>
          <w:t>54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7" w:history="1">
        <w:r w:rsidRPr="00361B30">
          <w:rPr>
            <w:rStyle w:val="Hyperlink"/>
            <w:noProof/>
          </w:rPr>
          <w:t>6.5.11</w:t>
        </w:r>
        <w:r>
          <w:rPr>
            <w:rFonts w:asciiTheme="minorHAnsi" w:eastAsiaTheme="minorEastAsia" w:hAnsiTheme="minorHAnsi" w:cstheme="minorBidi"/>
            <w:noProof/>
            <w:sz w:val="22"/>
            <w:szCs w:val="22"/>
          </w:rPr>
          <w:tab/>
        </w:r>
        <w:r w:rsidRPr="00361B30">
          <w:rPr>
            <w:rStyle w:val="Hyperlink"/>
            <w:noProof/>
          </w:rPr>
          <w:t>Class Model</w:t>
        </w:r>
        <w:r>
          <w:rPr>
            <w:noProof/>
            <w:webHidden/>
          </w:rPr>
          <w:tab/>
        </w:r>
        <w:r>
          <w:rPr>
            <w:noProof/>
            <w:webHidden/>
          </w:rPr>
          <w:fldChar w:fldCharType="begin"/>
        </w:r>
        <w:r>
          <w:rPr>
            <w:noProof/>
            <w:webHidden/>
          </w:rPr>
          <w:instrText xml:space="preserve"> PAGEREF _Toc451529907 \h </w:instrText>
        </w:r>
        <w:r>
          <w:rPr>
            <w:noProof/>
            <w:webHidden/>
          </w:rPr>
        </w:r>
        <w:r>
          <w:rPr>
            <w:noProof/>
            <w:webHidden/>
          </w:rPr>
          <w:fldChar w:fldCharType="separate"/>
        </w:r>
        <w:r>
          <w:rPr>
            <w:noProof/>
            <w:webHidden/>
          </w:rPr>
          <w:t>55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8" w:history="1">
        <w:r w:rsidRPr="00361B30">
          <w:rPr>
            <w:rStyle w:val="Hyperlink"/>
            <w:noProof/>
          </w:rPr>
          <w:t>6.5.12</w:t>
        </w:r>
        <w:r>
          <w:rPr>
            <w:rFonts w:asciiTheme="minorHAnsi" w:eastAsiaTheme="minorEastAsia" w:hAnsiTheme="minorHAnsi" w:cstheme="minorBidi"/>
            <w:noProof/>
            <w:sz w:val="22"/>
            <w:szCs w:val="22"/>
          </w:rPr>
          <w:tab/>
        </w:r>
        <w:r w:rsidRPr="00361B30">
          <w:rPr>
            <w:rStyle w:val="Hyperlink"/>
            <w:noProof/>
          </w:rPr>
          <w:t>Class Package</w:t>
        </w:r>
        <w:r>
          <w:rPr>
            <w:noProof/>
            <w:webHidden/>
          </w:rPr>
          <w:tab/>
        </w:r>
        <w:r>
          <w:rPr>
            <w:noProof/>
            <w:webHidden/>
          </w:rPr>
          <w:fldChar w:fldCharType="begin"/>
        </w:r>
        <w:r>
          <w:rPr>
            <w:noProof/>
            <w:webHidden/>
          </w:rPr>
          <w:instrText xml:space="preserve"> PAGEREF _Toc451529908 \h </w:instrText>
        </w:r>
        <w:r>
          <w:rPr>
            <w:noProof/>
            <w:webHidden/>
          </w:rPr>
        </w:r>
        <w:r>
          <w:rPr>
            <w:noProof/>
            <w:webHidden/>
          </w:rPr>
          <w:fldChar w:fldCharType="separate"/>
        </w:r>
        <w:r>
          <w:rPr>
            <w:noProof/>
            <w:webHidden/>
          </w:rPr>
          <w:t>55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09" w:history="1">
        <w:r w:rsidRPr="00361B30">
          <w:rPr>
            <w:rStyle w:val="Hyperlink"/>
            <w:noProof/>
          </w:rPr>
          <w:t>6.5.13</w:t>
        </w:r>
        <w:r>
          <w:rPr>
            <w:rFonts w:asciiTheme="minorHAnsi" w:eastAsiaTheme="minorEastAsia" w:hAnsiTheme="minorHAnsi" w:cstheme="minorBidi"/>
            <w:noProof/>
            <w:sz w:val="22"/>
            <w:szCs w:val="22"/>
          </w:rPr>
          <w:tab/>
        </w:r>
        <w:r w:rsidRPr="00361B30">
          <w:rPr>
            <w:rStyle w:val="Hyperlink"/>
            <w:noProof/>
          </w:rPr>
          <w:t>Class Physical Package</w:t>
        </w:r>
        <w:r>
          <w:rPr>
            <w:noProof/>
            <w:webHidden/>
          </w:rPr>
          <w:tab/>
        </w:r>
        <w:r>
          <w:rPr>
            <w:noProof/>
            <w:webHidden/>
          </w:rPr>
          <w:fldChar w:fldCharType="begin"/>
        </w:r>
        <w:r>
          <w:rPr>
            <w:noProof/>
            <w:webHidden/>
          </w:rPr>
          <w:instrText xml:space="preserve"> PAGEREF _Toc451529909 \h </w:instrText>
        </w:r>
        <w:r>
          <w:rPr>
            <w:noProof/>
            <w:webHidden/>
          </w:rPr>
        </w:r>
        <w:r>
          <w:rPr>
            <w:noProof/>
            <w:webHidden/>
          </w:rPr>
          <w:fldChar w:fldCharType="separate"/>
        </w:r>
        <w:r>
          <w:rPr>
            <w:noProof/>
            <w:webHidden/>
          </w:rPr>
          <w:t>55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10" w:history="1">
        <w:r w:rsidRPr="00361B30">
          <w:rPr>
            <w:rStyle w:val="Hyperlink"/>
            <w:noProof/>
          </w:rPr>
          <w:t>6.5.14</w:t>
        </w:r>
        <w:r>
          <w:rPr>
            <w:rFonts w:asciiTheme="minorHAnsi" w:eastAsiaTheme="minorEastAsia" w:hAnsiTheme="minorHAnsi" w:cstheme="minorBidi"/>
            <w:noProof/>
            <w:sz w:val="22"/>
            <w:szCs w:val="22"/>
          </w:rPr>
          <w:tab/>
        </w:r>
        <w:r w:rsidRPr="00361B30">
          <w:rPr>
            <w:rStyle w:val="Hyperlink"/>
            <w:noProof/>
          </w:rPr>
          <w:t>Association Prefix</w:t>
        </w:r>
        <w:r>
          <w:rPr>
            <w:noProof/>
            <w:webHidden/>
          </w:rPr>
          <w:tab/>
        </w:r>
        <w:r>
          <w:rPr>
            <w:noProof/>
            <w:webHidden/>
          </w:rPr>
          <w:fldChar w:fldCharType="begin"/>
        </w:r>
        <w:r>
          <w:rPr>
            <w:noProof/>
            <w:webHidden/>
          </w:rPr>
          <w:instrText xml:space="preserve"> PAGEREF _Toc451529910 \h </w:instrText>
        </w:r>
        <w:r>
          <w:rPr>
            <w:noProof/>
            <w:webHidden/>
          </w:rPr>
        </w:r>
        <w:r>
          <w:rPr>
            <w:noProof/>
            <w:webHidden/>
          </w:rPr>
          <w:fldChar w:fldCharType="separate"/>
        </w:r>
        <w:r>
          <w:rPr>
            <w:noProof/>
            <w:webHidden/>
          </w:rPr>
          <w:t>55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11" w:history="1">
        <w:r w:rsidRPr="00361B30">
          <w:rPr>
            <w:rStyle w:val="Hyperlink"/>
            <w:noProof/>
          </w:rPr>
          <w:t>6.5.15</w:t>
        </w:r>
        <w:r>
          <w:rPr>
            <w:rFonts w:asciiTheme="minorHAnsi" w:eastAsiaTheme="minorEastAsia" w:hAnsiTheme="minorHAnsi" w:cstheme="minorBidi"/>
            <w:noProof/>
            <w:sz w:val="22"/>
            <w:szCs w:val="22"/>
          </w:rPr>
          <w:tab/>
        </w:r>
        <w:r w:rsidRPr="00361B30">
          <w:rPr>
            <w:rStyle w:val="Hyperlink"/>
            <w:noProof/>
          </w:rPr>
          <w:t>Class Prefix</w:t>
        </w:r>
        <w:r>
          <w:rPr>
            <w:noProof/>
            <w:webHidden/>
          </w:rPr>
          <w:tab/>
        </w:r>
        <w:r>
          <w:rPr>
            <w:noProof/>
            <w:webHidden/>
          </w:rPr>
          <w:fldChar w:fldCharType="begin"/>
        </w:r>
        <w:r>
          <w:rPr>
            <w:noProof/>
            <w:webHidden/>
          </w:rPr>
          <w:instrText xml:space="preserve"> PAGEREF _Toc451529911 \h </w:instrText>
        </w:r>
        <w:r>
          <w:rPr>
            <w:noProof/>
            <w:webHidden/>
          </w:rPr>
        </w:r>
        <w:r>
          <w:rPr>
            <w:noProof/>
            <w:webHidden/>
          </w:rPr>
          <w:fldChar w:fldCharType="separate"/>
        </w:r>
        <w:r>
          <w:rPr>
            <w:noProof/>
            <w:webHidden/>
          </w:rPr>
          <w:t>55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12" w:history="1">
        <w:r w:rsidRPr="00361B30">
          <w:rPr>
            <w:rStyle w:val="Hyperlink"/>
            <w:noProof/>
          </w:rPr>
          <w:t>6.5.16</w:t>
        </w:r>
        <w:r>
          <w:rPr>
            <w:rFonts w:asciiTheme="minorHAnsi" w:eastAsiaTheme="minorEastAsia" w:hAnsiTheme="minorHAnsi" w:cstheme="minorBidi"/>
            <w:noProof/>
            <w:sz w:val="22"/>
            <w:szCs w:val="22"/>
          </w:rPr>
          <w:tab/>
        </w:r>
        <w:r w:rsidRPr="00361B30">
          <w:rPr>
            <w:rStyle w:val="Hyperlink"/>
            <w:noProof/>
          </w:rPr>
          <w:t>Association Scope</w:t>
        </w:r>
        <w:r>
          <w:rPr>
            <w:noProof/>
            <w:webHidden/>
          </w:rPr>
          <w:tab/>
        </w:r>
        <w:r>
          <w:rPr>
            <w:noProof/>
            <w:webHidden/>
          </w:rPr>
          <w:fldChar w:fldCharType="begin"/>
        </w:r>
        <w:r>
          <w:rPr>
            <w:noProof/>
            <w:webHidden/>
          </w:rPr>
          <w:instrText xml:space="preserve"> PAGEREF _Toc451529912 \h </w:instrText>
        </w:r>
        <w:r>
          <w:rPr>
            <w:noProof/>
            <w:webHidden/>
          </w:rPr>
        </w:r>
        <w:r>
          <w:rPr>
            <w:noProof/>
            <w:webHidden/>
          </w:rPr>
          <w:fldChar w:fldCharType="separate"/>
        </w:r>
        <w:r>
          <w:rPr>
            <w:noProof/>
            <w:webHidden/>
          </w:rPr>
          <w:t>56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13" w:history="1">
        <w:r w:rsidRPr="00361B30">
          <w:rPr>
            <w:rStyle w:val="Hyperlink"/>
            <w:noProof/>
          </w:rPr>
          <w:t>6.5.17</w:t>
        </w:r>
        <w:r>
          <w:rPr>
            <w:rFonts w:asciiTheme="minorHAnsi" w:eastAsiaTheme="minorEastAsia" w:hAnsiTheme="minorHAnsi" w:cstheme="minorBidi"/>
            <w:noProof/>
            <w:sz w:val="22"/>
            <w:szCs w:val="22"/>
          </w:rPr>
          <w:tab/>
        </w:r>
        <w:r w:rsidRPr="00361B30">
          <w:rPr>
            <w:rStyle w:val="Hyperlink"/>
            <w:noProof/>
          </w:rPr>
          <w:t>Association Scope Reference</w:t>
        </w:r>
        <w:r>
          <w:rPr>
            <w:noProof/>
            <w:webHidden/>
          </w:rPr>
          <w:tab/>
        </w:r>
        <w:r>
          <w:rPr>
            <w:noProof/>
            <w:webHidden/>
          </w:rPr>
          <w:fldChar w:fldCharType="begin"/>
        </w:r>
        <w:r>
          <w:rPr>
            <w:noProof/>
            <w:webHidden/>
          </w:rPr>
          <w:instrText xml:space="preserve"> PAGEREF _Toc451529913 \h </w:instrText>
        </w:r>
        <w:r>
          <w:rPr>
            <w:noProof/>
            <w:webHidden/>
          </w:rPr>
        </w:r>
        <w:r>
          <w:rPr>
            <w:noProof/>
            <w:webHidden/>
          </w:rPr>
          <w:fldChar w:fldCharType="separate"/>
        </w:r>
        <w:r>
          <w:rPr>
            <w:noProof/>
            <w:webHidden/>
          </w:rPr>
          <w:t>56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14" w:history="1">
        <w:r w:rsidRPr="00361B30">
          <w:rPr>
            <w:rStyle w:val="Hyperlink"/>
            <w:noProof/>
          </w:rPr>
          <w:t>6.5.18</w:t>
        </w:r>
        <w:r>
          <w:rPr>
            <w:rFonts w:asciiTheme="minorHAnsi" w:eastAsiaTheme="minorEastAsia" w:hAnsiTheme="minorHAnsi" w:cstheme="minorBidi"/>
            <w:noProof/>
            <w:sz w:val="22"/>
            <w:szCs w:val="22"/>
          </w:rPr>
          <w:tab/>
        </w:r>
        <w:r w:rsidRPr="00361B30">
          <w:rPr>
            <w:rStyle w:val="Hyperlink"/>
            <w:noProof/>
          </w:rPr>
          <w:t>Association Statement</w:t>
        </w:r>
        <w:r>
          <w:rPr>
            <w:noProof/>
            <w:webHidden/>
          </w:rPr>
          <w:tab/>
        </w:r>
        <w:r>
          <w:rPr>
            <w:noProof/>
            <w:webHidden/>
          </w:rPr>
          <w:fldChar w:fldCharType="begin"/>
        </w:r>
        <w:r>
          <w:rPr>
            <w:noProof/>
            <w:webHidden/>
          </w:rPr>
          <w:instrText xml:space="preserve"> PAGEREF _Toc451529914 \h </w:instrText>
        </w:r>
        <w:r>
          <w:rPr>
            <w:noProof/>
            <w:webHidden/>
          </w:rPr>
        </w:r>
        <w:r>
          <w:rPr>
            <w:noProof/>
            <w:webHidden/>
          </w:rPr>
          <w:fldChar w:fldCharType="separate"/>
        </w:r>
        <w:r>
          <w:rPr>
            <w:noProof/>
            <w:webHidden/>
          </w:rPr>
          <w:t>56</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915" w:history="1">
        <w:r w:rsidRPr="00361B30">
          <w:rPr>
            <w:rStyle w:val="Hyperlink"/>
            <w:noProof/>
          </w:rPr>
          <w:t>6.6</w:t>
        </w:r>
        <w:r>
          <w:rPr>
            <w:rFonts w:asciiTheme="minorHAnsi" w:eastAsiaTheme="minorEastAsia" w:hAnsiTheme="minorHAnsi" w:cstheme="minorBidi"/>
            <w:noProof/>
            <w:sz w:val="22"/>
            <w:szCs w:val="22"/>
          </w:rPr>
          <w:tab/>
        </w:r>
        <w:r w:rsidRPr="00361B30">
          <w:rPr>
            <w:rStyle w:val="Hyperlink"/>
            <w:noProof/>
          </w:rPr>
          <w:t>SIMF Conceptual Model::Mapping</w:t>
        </w:r>
        <w:r>
          <w:rPr>
            <w:noProof/>
            <w:webHidden/>
          </w:rPr>
          <w:tab/>
        </w:r>
        <w:r>
          <w:rPr>
            <w:noProof/>
            <w:webHidden/>
          </w:rPr>
          <w:fldChar w:fldCharType="begin"/>
        </w:r>
        <w:r>
          <w:rPr>
            <w:noProof/>
            <w:webHidden/>
          </w:rPr>
          <w:instrText xml:space="preserve"> PAGEREF _Toc451529915 \h </w:instrText>
        </w:r>
        <w:r>
          <w:rPr>
            <w:noProof/>
            <w:webHidden/>
          </w:rPr>
        </w:r>
        <w:r>
          <w:rPr>
            <w:noProof/>
            <w:webHidden/>
          </w:rPr>
          <w:fldChar w:fldCharType="separate"/>
        </w:r>
        <w:r>
          <w:rPr>
            <w:noProof/>
            <w:webHidden/>
          </w:rPr>
          <w:t>57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16" w:history="1">
        <w:r w:rsidRPr="00361B30">
          <w:rPr>
            <w:rStyle w:val="Hyperlink"/>
            <w:noProof/>
          </w:rPr>
          <w:t>6.6.1</w:t>
        </w:r>
        <w:r>
          <w:rPr>
            <w:rFonts w:asciiTheme="minorHAnsi" w:eastAsiaTheme="minorEastAsia" w:hAnsiTheme="minorHAnsi" w:cstheme="minorBidi"/>
            <w:noProof/>
            <w:sz w:val="22"/>
            <w:szCs w:val="22"/>
          </w:rPr>
          <w:tab/>
        </w:r>
        <w:r w:rsidRPr="00361B30">
          <w:rPr>
            <w:rStyle w:val="Hyperlink"/>
            <w:noProof/>
          </w:rPr>
          <w:t>Diagram: Facades</w:t>
        </w:r>
        <w:r>
          <w:rPr>
            <w:noProof/>
            <w:webHidden/>
          </w:rPr>
          <w:tab/>
        </w:r>
        <w:r>
          <w:rPr>
            <w:noProof/>
            <w:webHidden/>
          </w:rPr>
          <w:fldChar w:fldCharType="begin"/>
        </w:r>
        <w:r>
          <w:rPr>
            <w:noProof/>
            <w:webHidden/>
          </w:rPr>
          <w:instrText xml:space="preserve"> PAGEREF _Toc451529916 \h </w:instrText>
        </w:r>
        <w:r>
          <w:rPr>
            <w:noProof/>
            <w:webHidden/>
          </w:rPr>
        </w:r>
        <w:r>
          <w:rPr>
            <w:noProof/>
            <w:webHidden/>
          </w:rPr>
          <w:fldChar w:fldCharType="separate"/>
        </w:r>
        <w:r>
          <w:rPr>
            <w:noProof/>
            <w:webHidden/>
          </w:rPr>
          <w:t>57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17" w:history="1">
        <w:r w:rsidRPr="00361B30">
          <w:rPr>
            <w:rStyle w:val="Hyperlink"/>
            <w:noProof/>
          </w:rPr>
          <w:t>6.6.2</w:t>
        </w:r>
        <w:r>
          <w:rPr>
            <w:rFonts w:asciiTheme="minorHAnsi" w:eastAsiaTheme="minorEastAsia" w:hAnsiTheme="minorHAnsi" w:cstheme="minorBidi"/>
            <w:noProof/>
            <w:sz w:val="22"/>
            <w:szCs w:val="22"/>
          </w:rPr>
          <w:tab/>
        </w:r>
        <w:r w:rsidRPr="00361B30">
          <w:rPr>
            <w:rStyle w:val="Hyperlink"/>
            <w:noProof/>
          </w:rPr>
          <w:t>Diagram: Mapping Rules</w:t>
        </w:r>
        <w:r>
          <w:rPr>
            <w:noProof/>
            <w:webHidden/>
          </w:rPr>
          <w:tab/>
        </w:r>
        <w:r>
          <w:rPr>
            <w:noProof/>
            <w:webHidden/>
          </w:rPr>
          <w:fldChar w:fldCharType="begin"/>
        </w:r>
        <w:r>
          <w:rPr>
            <w:noProof/>
            <w:webHidden/>
          </w:rPr>
          <w:instrText xml:space="preserve"> PAGEREF _Toc451529917 \h </w:instrText>
        </w:r>
        <w:r>
          <w:rPr>
            <w:noProof/>
            <w:webHidden/>
          </w:rPr>
        </w:r>
        <w:r>
          <w:rPr>
            <w:noProof/>
            <w:webHidden/>
          </w:rPr>
          <w:fldChar w:fldCharType="separate"/>
        </w:r>
        <w:r>
          <w:rPr>
            <w:noProof/>
            <w:webHidden/>
          </w:rPr>
          <w:t>58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18" w:history="1">
        <w:r w:rsidRPr="00361B30">
          <w:rPr>
            <w:rStyle w:val="Hyperlink"/>
            <w:noProof/>
          </w:rPr>
          <w:t>6.6.3</w:t>
        </w:r>
        <w:r>
          <w:rPr>
            <w:rFonts w:asciiTheme="minorHAnsi" w:eastAsiaTheme="minorEastAsia" w:hAnsiTheme="minorHAnsi" w:cstheme="minorBidi"/>
            <w:noProof/>
            <w:sz w:val="22"/>
            <w:szCs w:val="22"/>
          </w:rPr>
          <w:tab/>
        </w:r>
        <w:r w:rsidRPr="00361B30">
          <w:rPr>
            <w:rStyle w:val="Hyperlink"/>
            <w:noProof/>
          </w:rPr>
          <w:t>Class Computed Facade</w:t>
        </w:r>
        <w:r>
          <w:rPr>
            <w:noProof/>
            <w:webHidden/>
          </w:rPr>
          <w:tab/>
        </w:r>
        <w:r>
          <w:rPr>
            <w:noProof/>
            <w:webHidden/>
          </w:rPr>
          <w:fldChar w:fldCharType="begin"/>
        </w:r>
        <w:r>
          <w:rPr>
            <w:noProof/>
            <w:webHidden/>
          </w:rPr>
          <w:instrText xml:space="preserve"> PAGEREF _Toc451529918 \h </w:instrText>
        </w:r>
        <w:r>
          <w:rPr>
            <w:noProof/>
            <w:webHidden/>
          </w:rPr>
        </w:r>
        <w:r>
          <w:rPr>
            <w:noProof/>
            <w:webHidden/>
          </w:rPr>
          <w:fldChar w:fldCharType="separate"/>
        </w:r>
        <w:r>
          <w:rPr>
            <w:noProof/>
            <w:webHidden/>
          </w:rPr>
          <w:t>58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19" w:history="1">
        <w:r w:rsidRPr="00361B30">
          <w:rPr>
            <w:rStyle w:val="Hyperlink"/>
            <w:noProof/>
          </w:rPr>
          <w:t>6.6.4</w:t>
        </w:r>
        <w:r>
          <w:rPr>
            <w:rFonts w:asciiTheme="minorHAnsi" w:eastAsiaTheme="minorEastAsia" w:hAnsiTheme="minorHAnsi" w:cstheme="minorBidi"/>
            <w:noProof/>
            <w:sz w:val="22"/>
            <w:szCs w:val="22"/>
          </w:rPr>
          <w:tab/>
        </w:r>
        <w:r w:rsidRPr="00361B30">
          <w:rPr>
            <w:rStyle w:val="Hyperlink"/>
            <w:noProof/>
          </w:rPr>
          <w:t>Class Facade</w:t>
        </w:r>
        <w:r>
          <w:rPr>
            <w:noProof/>
            <w:webHidden/>
          </w:rPr>
          <w:tab/>
        </w:r>
        <w:r>
          <w:rPr>
            <w:noProof/>
            <w:webHidden/>
          </w:rPr>
          <w:fldChar w:fldCharType="begin"/>
        </w:r>
        <w:r>
          <w:rPr>
            <w:noProof/>
            <w:webHidden/>
          </w:rPr>
          <w:instrText xml:space="preserve"> PAGEREF _Toc451529919 \h </w:instrText>
        </w:r>
        <w:r>
          <w:rPr>
            <w:noProof/>
            <w:webHidden/>
          </w:rPr>
        </w:r>
        <w:r>
          <w:rPr>
            <w:noProof/>
            <w:webHidden/>
          </w:rPr>
          <w:fldChar w:fldCharType="separate"/>
        </w:r>
        <w:r>
          <w:rPr>
            <w:noProof/>
            <w:webHidden/>
          </w:rPr>
          <w:t>59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0" w:history="1">
        <w:r w:rsidRPr="00361B30">
          <w:rPr>
            <w:rStyle w:val="Hyperlink"/>
            <w:noProof/>
          </w:rPr>
          <w:t>6.6.5</w:t>
        </w:r>
        <w:r>
          <w:rPr>
            <w:rFonts w:asciiTheme="minorHAnsi" w:eastAsiaTheme="minorEastAsia" w:hAnsiTheme="minorHAnsi" w:cstheme="minorBidi"/>
            <w:noProof/>
            <w:sz w:val="22"/>
            <w:szCs w:val="22"/>
          </w:rPr>
          <w:tab/>
        </w:r>
        <w:r w:rsidRPr="00361B30">
          <w:rPr>
            <w:rStyle w:val="Hyperlink"/>
            <w:noProof/>
          </w:rPr>
          <w:t>Association from rue</w:t>
        </w:r>
        <w:r>
          <w:rPr>
            <w:noProof/>
            <w:webHidden/>
          </w:rPr>
          <w:tab/>
        </w:r>
        <w:r>
          <w:rPr>
            <w:noProof/>
            <w:webHidden/>
          </w:rPr>
          <w:fldChar w:fldCharType="begin"/>
        </w:r>
        <w:r>
          <w:rPr>
            <w:noProof/>
            <w:webHidden/>
          </w:rPr>
          <w:instrText xml:space="preserve"> PAGEREF _Toc451529920 \h </w:instrText>
        </w:r>
        <w:r>
          <w:rPr>
            <w:noProof/>
            <w:webHidden/>
          </w:rPr>
        </w:r>
        <w:r>
          <w:rPr>
            <w:noProof/>
            <w:webHidden/>
          </w:rPr>
          <w:fldChar w:fldCharType="separate"/>
        </w:r>
        <w:r>
          <w:rPr>
            <w:noProof/>
            <w:webHidden/>
          </w:rPr>
          <w:t>59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1" w:history="1">
        <w:r w:rsidRPr="00361B30">
          <w:rPr>
            <w:rStyle w:val="Hyperlink"/>
            <w:noProof/>
          </w:rPr>
          <w:t>6.6.6</w:t>
        </w:r>
        <w:r>
          <w:rPr>
            <w:rFonts w:asciiTheme="minorHAnsi" w:eastAsiaTheme="minorEastAsia" w:hAnsiTheme="minorHAnsi" w:cstheme="minorBidi"/>
            <w:noProof/>
            <w:sz w:val="22"/>
            <w:szCs w:val="22"/>
          </w:rPr>
          <w:tab/>
        </w:r>
        <w:r w:rsidRPr="00361B30">
          <w:rPr>
            <w:rStyle w:val="Hyperlink"/>
            <w:noProof/>
          </w:rPr>
          <w:t>Class Map Rule</w:t>
        </w:r>
        <w:r>
          <w:rPr>
            <w:noProof/>
            <w:webHidden/>
          </w:rPr>
          <w:tab/>
        </w:r>
        <w:r>
          <w:rPr>
            <w:noProof/>
            <w:webHidden/>
          </w:rPr>
          <w:fldChar w:fldCharType="begin"/>
        </w:r>
        <w:r>
          <w:rPr>
            <w:noProof/>
            <w:webHidden/>
          </w:rPr>
          <w:instrText xml:space="preserve"> PAGEREF _Toc451529921 \h </w:instrText>
        </w:r>
        <w:r>
          <w:rPr>
            <w:noProof/>
            <w:webHidden/>
          </w:rPr>
        </w:r>
        <w:r>
          <w:rPr>
            <w:noProof/>
            <w:webHidden/>
          </w:rPr>
          <w:fldChar w:fldCharType="separate"/>
        </w:r>
        <w:r>
          <w:rPr>
            <w:noProof/>
            <w:webHidden/>
          </w:rPr>
          <w:t>59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2" w:history="1">
        <w:r w:rsidRPr="00361B30">
          <w:rPr>
            <w:rStyle w:val="Hyperlink"/>
            <w:noProof/>
          </w:rPr>
          <w:t>6.6.7</w:t>
        </w:r>
        <w:r>
          <w:rPr>
            <w:rFonts w:asciiTheme="minorHAnsi" w:eastAsiaTheme="minorEastAsia" w:hAnsiTheme="minorHAnsi" w:cstheme="minorBidi"/>
            <w:noProof/>
            <w:sz w:val="22"/>
            <w:szCs w:val="22"/>
          </w:rPr>
          <w:tab/>
        </w:r>
        <w:r w:rsidRPr="00361B30">
          <w:rPr>
            <w:rStyle w:val="Hyperlink"/>
            <w:noProof/>
          </w:rPr>
          <w:t>Class Map Rule End</w:t>
        </w:r>
        <w:r>
          <w:rPr>
            <w:noProof/>
            <w:webHidden/>
          </w:rPr>
          <w:tab/>
        </w:r>
        <w:r>
          <w:rPr>
            <w:noProof/>
            <w:webHidden/>
          </w:rPr>
          <w:fldChar w:fldCharType="begin"/>
        </w:r>
        <w:r>
          <w:rPr>
            <w:noProof/>
            <w:webHidden/>
          </w:rPr>
          <w:instrText xml:space="preserve"> PAGEREF _Toc451529922 \h </w:instrText>
        </w:r>
        <w:r>
          <w:rPr>
            <w:noProof/>
            <w:webHidden/>
          </w:rPr>
        </w:r>
        <w:r>
          <w:rPr>
            <w:noProof/>
            <w:webHidden/>
          </w:rPr>
          <w:fldChar w:fldCharType="separate"/>
        </w:r>
        <w:r>
          <w:rPr>
            <w:noProof/>
            <w:webHidden/>
          </w:rPr>
          <w:t>59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3" w:history="1">
        <w:r w:rsidRPr="00361B30">
          <w:rPr>
            <w:rStyle w:val="Hyperlink"/>
            <w:noProof/>
          </w:rPr>
          <w:t>6.6.8</w:t>
        </w:r>
        <w:r>
          <w:rPr>
            <w:rFonts w:asciiTheme="minorHAnsi" w:eastAsiaTheme="minorEastAsia" w:hAnsiTheme="minorHAnsi" w:cstheme="minorBidi"/>
            <w:noProof/>
            <w:sz w:val="22"/>
            <w:szCs w:val="22"/>
          </w:rPr>
          <w:tab/>
        </w:r>
        <w:r w:rsidRPr="00361B30">
          <w:rPr>
            <w:rStyle w:val="Hyperlink"/>
            <w:noProof/>
          </w:rPr>
          <w:t>Association Map Rule Type Assertion</w:t>
        </w:r>
        <w:r>
          <w:rPr>
            <w:noProof/>
            <w:webHidden/>
          </w:rPr>
          <w:tab/>
        </w:r>
        <w:r>
          <w:rPr>
            <w:noProof/>
            <w:webHidden/>
          </w:rPr>
          <w:fldChar w:fldCharType="begin"/>
        </w:r>
        <w:r>
          <w:rPr>
            <w:noProof/>
            <w:webHidden/>
          </w:rPr>
          <w:instrText xml:space="preserve"> PAGEREF _Toc451529923 \h </w:instrText>
        </w:r>
        <w:r>
          <w:rPr>
            <w:noProof/>
            <w:webHidden/>
          </w:rPr>
        </w:r>
        <w:r>
          <w:rPr>
            <w:noProof/>
            <w:webHidden/>
          </w:rPr>
          <w:fldChar w:fldCharType="separate"/>
        </w:r>
        <w:r>
          <w:rPr>
            <w:noProof/>
            <w:webHidden/>
          </w:rPr>
          <w:t>60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4" w:history="1">
        <w:r w:rsidRPr="00361B30">
          <w:rPr>
            <w:rStyle w:val="Hyperlink"/>
            <w:noProof/>
          </w:rPr>
          <w:t>6.6.9</w:t>
        </w:r>
        <w:r>
          <w:rPr>
            <w:rFonts w:asciiTheme="minorHAnsi" w:eastAsiaTheme="minorEastAsia" w:hAnsiTheme="minorHAnsi" w:cstheme="minorBidi"/>
            <w:noProof/>
            <w:sz w:val="22"/>
            <w:szCs w:val="22"/>
          </w:rPr>
          <w:tab/>
        </w:r>
        <w:r w:rsidRPr="00361B30">
          <w:rPr>
            <w:rStyle w:val="Hyperlink"/>
            <w:noProof/>
          </w:rPr>
          <w:t>Association Mapped Property</w:t>
        </w:r>
        <w:r>
          <w:rPr>
            <w:noProof/>
            <w:webHidden/>
          </w:rPr>
          <w:tab/>
        </w:r>
        <w:r>
          <w:rPr>
            <w:noProof/>
            <w:webHidden/>
          </w:rPr>
          <w:fldChar w:fldCharType="begin"/>
        </w:r>
        <w:r>
          <w:rPr>
            <w:noProof/>
            <w:webHidden/>
          </w:rPr>
          <w:instrText xml:space="preserve"> PAGEREF _Toc451529924 \h </w:instrText>
        </w:r>
        <w:r>
          <w:rPr>
            <w:noProof/>
            <w:webHidden/>
          </w:rPr>
        </w:r>
        <w:r>
          <w:rPr>
            <w:noProof/>
            <w:webHidden/>
          </w:rPr>
          <w:fldChar w:fldCharType="separate"/>
        </w:r>
        <w:r>
          <w:rPr>
            <w:noProof/>
            <w:webHidden/>
          </w:rPr>
          <w:t>60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5" w:history="1">
        <w:r w:rsidRPr="00361B30">
          <w:rPr>
            <w:rStyle w:val="Hyperlink"/>
            <w:noProof/>
          </w:rPr>
          <w:t>6.6.10</w:t>
        </w:r>
        <w:r>
          <w:rPr>
            <w:rFonts w:asciiTheme="minorHAnsi" w:eastAsiaTheme="minorEastAsia" w:hAnsiTheme="minorHAnsi" w:cstheme="minorBidi"/>
            <w:noProof/>
            <w:sz w:val="22"/>
            <w:szCs w:val="22"/>
          </w:rPr>
          <w:tab/>
        </w:r>
        <w:r w:rsidRPr="00361B30">
          <w:rPr>
            <w:rStyle w:val="Hyperlink"/>
            <w:noProof/>
          </w:rPr>
          <w:t>Association Mapped Relationship</w:t>
        </w:r>
        <w:r>
          <w:rPr>
            <w:noProof/>
            <w:webHidden/>
          </w:rPr>
          <w:tab/>
        </w:r>
        <w:r>
          <w:rPr>
            <w:noProof/>
            <w:webHidden/>
          </w:rPr>
          <w:fldChar w:fldCharType="begin"/>
        </w:r>
        <w:r>
          <w:rPr>
            <w:noProof/>
            <w:webHidden/>
          </w:rPr>
          <w:instrText xml:space="preserve"> PAGEREF _Toc451529925 \h </w:instrText>
        </w:r>
        <w:r>
          <w:rPr>
            <w:noProof/>
            <w:webHidden/>
          </w:rPr>
        </w:r>
        <w:r>
          <w:rPr>
            <w:noProof/>
            <w:webHidden/>
          </w:rPr>
          <w:fldChar w:fldCharType="separate"/>
        </w:r>
        <w:r>
          <w:rPr>
            <w:noProof/>
            <w:webHidden/>
          </w:rPr>
          <w:t>60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6" w:history="1">
        <w:r w:rsidRPr="00361B30">
          <w:rPr>
            <w:rStyle w:val="Hyperlink"/>
            <w:noProof/>
          </w:rPr>
          <w:t>6.6.11</w:t>
        </w:r>
        <w:r>
          <w:rPr>
            <w:rFonts w:asciiTheme="minorHAnsi" w:eastAsiaTheme="minorEastAsia" w:hAnsiTheme="minorHAnsi" w:cstheme="minorBidi"/>
            <w:noProof/>
            <w:sz w:val="22"/>
            <w:szCs w:val="22"/>
          </w:rPr>
          <w:tab/>
        </w:r>
        <w:r w:rsidRPr="00361B30">
          <w:rPr>
            <w:rStyle w:val="Hyperlink"/>
            <w:noProof/>
          </w:rPr>
          <w:t>Class Mapping</w:t>
        </w:r>
        <w:r>
          <w:rPr>
            <w:noProof/>
            <w:webHidden/>
          </w:rPr>
          <w:tab/>
        </w:r>
        <w:r>
          <w:rPr>
            <w:noProof/>
            <w:webHidden/>
          </w:rPr>
          <w:fldChar w:fldCharType="begin"/>
        </w:r>
        <w:r>
          <w:rPr>
            <w:noProof/>
            <w:webHidden/>
          </w:rPr>
          <w:instrText xml:space="preserve"> PAGEREF _Toc451529926 \h </w:instrText>
        </w:r>
        <w:r>
          <w:rPr>
            <w:noProof/>
            <w:webHidden/>
          </w:rPr>
        </w:r>
        <w:r>
          <w:rPr>
            <w:noProof/>
            <w:webHidden/>
          </w:rPr>
          <w:fldChar w:fldCharType="separate"/>
        </w:r>
        <w:r>
          <w:rPr>
            <w:noProof/>
            <w:webHidden/>
          </w:rPr>
          <w:t>61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7" w:history="1">
        <w:r w:rsidRPr="00361B30">
          <w:rPr>
            <w:rStyle w:val="Hyperlink"/>
            <w:noProof/>
          </w:rPr>
          <w:t>6.6.12</w:t>
        </w:r>
        <w:r>
          <w:rPr>
            <w:rFonts w:asciiTheme="minorHAnsi" w:eastAsiaTheme="minorEastAsia" w:hAnsiTheme="minorHAnsi" w:cstheme="minorBidi"/>
            <w:noProof/>
            <w:sz w:val="22"/>
            <w:szCs w:val="22"/>
          </w:rPr>
          <w:tab/>
        </w:r>
        <w:r w:rsidRPr="00361B30">
          <w:rPr>
            <w:rStyle w:val="Hyperlink"/>
            <w:noProof/>
          </w:rPr>
          <w:t>Class Property End</w:t>
        </w:r>
        <w:r>
          <w:rPr>
            <w:noProof/>
            <w:webHidden/>
          </w:rPr>
          <w:tab/>
        </w:r>
        <w:r>
          <w:rPr>
            <w:noProof/>
            <w:webHidden/>
          </w:rPr>
          <w:fldChar w:fldCharType="begin"/>
        </w:r>
        <w:r>
          <w:rPr>
            <w:noProof/>
            <w:webHidden/>
          </w:rPr>
          <w:instrText xml:space="preserve"> PAGEREF _Toc451529927 \h </w:instrText>
        </w:r>
        <w:r>
          <w:rPr>
            <w:noProof/>
            <w:webHidden/>
          </w:rPr>
        </w:r>
        <w:r>
          <w:rPr>
            <w:noProof/>
            <w:webHidden/>
          </w:rPr>
          <w:fldChar w:fldCharType="separate"/>
        </w:r>
        <w:r>
          <w:rPr>
            <w:noProof/>
            <w:webHidden/>
          </w:rPr>
          <w:t>61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8" w:history="1">
        <w:r w:rsidRPr="00361B30">
          <w:rPr>
            <w:rStyle w:val="Hyperlink"/>
            <w:noProof/>
          </w:rPr>
          <w:t>6.6.13</w:t>
        </w:r>
        <w:r>
          <w:rPr>
            <w:rFonts w:asciiTheme="minorHAnsi" w:eastAsiaTheme="minorEastAsia" w:hAnsiTheme="minorHAnsi" w:cstheme="minorBidi"/>
            <w:noProof/>
            <w:sz w:val="22"/>
            <w:szCs w:val="22"/>
          </w:rPr>
          <w:tab/>
        </w:r>
        <w:r w:rsidRPr="00361B30">
          <w:rPr>
            <w:rStyle w:val="Hyperlink"/>
            <w:noProof/>
          </w:rPr>
          <w:t>Association Representation</w:t>
        </w:r>
        <w:r>
          <w:rPr>
            <w:noProof/>
            <w:webHidden/>
          </w:rPr>
          <w:tab/>
        </w:r>
        <w:r>
          <w:rPr>
            <w:noProof/>
            <w:webHidden/>
          </w:rPr>
          <w:fldChar w:fldCharType="begin"/>
        </w:r>
        <w:r>
          <w:rPr>
            <w:noProof/>
            <w:webHidden/>
          </w:rPr>
          <w:instrText xml:space="preserve"> PAGEREF _Toc451529928 \h </w:instrText>
        </w:r>
        <w:r>
          <w:rPr>
            <w:noProof/>
            <w:webHidden/>
          </w:rPr>
        </w:r>
        <w:r>
          <w:rPr>
            <w:noProof/>
            <w:webHidden/>
          </w:rPr>
          <w:fldChar w:fldCharType="separate"/>
        </w:r>
        <w:r>
          <w:rPr>
            <w:noProof/>
            <w:webHidden/>
          </w:rPr>
          <w:t>61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29" w:history="1">
        <w:r w:rsidRPr="00361B30">
          <w:rPr>
            <w:rStyle w:val="Hyperlink"/>
            <w:noProof/>
          </w:rPr>
          <w:t>6.6.14</w:t>
        </w:r>
        <w:r>
          <w:rPr>
            <w:rFonts w:asciiTheme="minorHAnsi" w:eastAsiaTheme="minorEastAsia" w:hAnsiTheme="minorHAnsi" w:cstheme="minorBidi"/>
            <w:noProof/>
            <w:sz w:val="22"/>
            <w:szCs w:val="22"/>
          </w:rPr>
          <w:tab/>
        </w:r>
        <w:r w:rsidRPr="00361B30">
          <w:rPr>
            <w:rStyle w:val="Hyperlink"/>
            <w:noProof/>
          </w:rPr>
          <w:t>Class Representation Rule</w:t>
        </w:r>
        <w:r>
          <w:rPr>
            <w:noProof/>
            <w:webHidden/>
          </w:rPr>
          <w:tab/>
        </w:r>
        <w:r>
          <w:rPr>
            <w:noProof/>
            <w:webHidden/>
          </w:rPr>
          <w:fldChar w:fldCharType="begin"/>
        </w:r>
        <w:r>
          <w:rPr>
            <w:noProof/>
            <w:webHidden/>
          </w:rPr>
          <w:instrText xml:space="preserve"> PAGEREF _Toc451529929 \h </w:instrText>
        </w:r>
        <w:r>
          <w:rPr>
            <w:noProof/>
            <w:webHidden/>
          </w:rPr>
        </w:r>
        <w:r>
          <w:rPr>
            <w:noProof/>
            <w:webHidden/>
          </w:rPr>
          <w:fldChar w:fldCharType="separate"/>
        </w:r>
        <w:r>
          <w:rPr>
            <w:noProof/>
            <w:webHidden/>
          </w:rPr>
          <w:t>61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30" w:history="1">
        <w:r w:rsidRPr="00361B30">
          <w:rPr>
            <w:rStyle w:val="Hyperlink"/>
            <w:noProof/>
          </w:rPr>
          <w:t>6.6.15</w:t>
        </w:r>
        <w:r>
          <w:rPr>
            <w:rFonts w:asciiTheme="minorHAnsi" w:eastAsiaTheme="minorEastAsia" w:hAnsiTheme="minorHAnsi" w:cstheme="minorBidi"/>
            <w:noProof/>
            <w:sz w:val="22"/>
            <w:szCs w:val="22"/>
          </w:rPr>
          <w:tab/>
        </w:r>
        <w:r w:rsidRPr="00361B30">
          <w:rPr>
            <w:rStyle w:val="Hyperlink"/>
            <w:noProof/>
          </w:rPr>
          <w:t>Association Represented Concept</w:t>
        </w:r>
        <w:r>
          <w:rPr>
            <w:noProof/>
            <w:webHidden/>
          </w:rPr>
          <w:tab/>
        </w:r>
        <w:r>
          <w:rPr>
            <w:noProof/>
            <w:webHidden/>
          </w:rPr>
          <w:fldChar w:fldCharType="begin"/>
        </w:r>
        <w:r>
          <w:rPr>
            <w:noProof/>
            <w:webHidden/>
          </w:rPr>
          <w:instrText xml:space="preserve"> PAGEREF _Toc451529930 \h </w:instrText>
        </w:r>
        <w:r>
          <w:rPr>
            <w:noProof/>
            <w:webHidden/>
          </w:rPr>
        </w:r>
        <w:r>
          <w:rPr>
            <w:noProof/>
            <w:webHidden/>
          </w:rPr>
          <w:fldChar w:fldCharType="separate"/>
        </w:r>
        <w:r>
          <w:rPr>
            <w:noProof/>
            <w:webHidden/>
          </w:rPr>
          <w:t>62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31" w:history="1">
        <w:r w:rsidRPr="00361B30">
          <w:rPr>
            <w:rStyle w:val="Hyperlink"/>
            <w:noProof/>
          </w:rPr>
          <w:t>6.6.16</w:t>
        </w:r>
        <w:r>
          <w:rPr>
            <w:rFonts w:asciiTheme="minorHAnsi" w:eastAsiaTheme="minorEastAsia" w:hAnsiTheme="minorHAnsi" w:cstheme="minorBidi"/>
            <w:noProof/>
            <w:sz w:val="22"/>
            <w:szCs w:val="22"/>
          </w:rPr>
          <w:tab/>
        </w:r>
        <w:r w:rsidRPr="00361B30">
          <w:rPr>
            <w:rStyle w:val="Hyperlink"/>
            <w:noProof/>
          </w:rPr>
          <w:t>Association to rule</w:t>
        </w:r>
        <w:r>
          <w:rPr>
            <w:noProof/>
            <w:webHidden/>
          </w:rPr>
          <w:tab/>
        </w:r>
        <w:r>
          <w:rPr>
            <w:noProof/>
            <w:webHidden/>
          </w:rPr>
          <w:fldChar w:fldCharType="begin"/>
        </w:r>
        <w:r>
          <w:rPr>
            <w:noProof/>
            <w:webHidden/>
          </w:rPr>
          <w:instrText xml:space="preserve"> PAGEREF _Toc451529931 \h </w:instrText>
        </w:r>
        <w:r>
          <w:rPr>
            <w:noProof/>
            <w:webHidden/>
          </w:rPr>
        </w:r>
        <w:r>
          <w:rPr>
            <w:noProof/>
            <w:webHidden/>
          </w:rPr>
          <w:fldChar w:fldCharType="separate"/>
        </w:r>
        <w:r>
          <w:rPr>
            <w:noProof/>
            <w:webHidden/>
          </w:rPr>
          <w:t>62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32" w:history="1">
        <w:r w:rsidRPr="00361B30">
          <w:rPr>
            <w:rStyle w:val="Hyperlink"/>
            <w:noProof/>
          </w:rPr>
          <w:t>6.6.17</w:t>
        </w:r>
        <w:r>
          <w:rPr>
            <w:rFonts w:asciiTheme="minorHAnsi" w:eastAsiaTheme="minorEastAsia" w:hAnsiTheme="minorHAnsi" w:cstheme="minorBidi"/>
            <w:noProof/>
            <w:sz w:val="22"/>
            <w:szCs w:val="22"/>
          </w:rPr>
          <w:tab/>
        </w:r>
        <w:r w:rsidRPr="00361B30">
          <w:rPr>
            <w:rStyle w:val="Hyperlink"/>
            <w:noProof/>
          </w:rPr>
          <w:t>Class Type End</w:t>
        </w:r>
        <w:r>
          <w:rPr>
            <w:noProof/>
            <w:webHidden/>
          </w:rPr>
          <w:tab/>
        </w:r>
        <w:r>
          <w:rPr>
            <w:noProof/>
            <w:webHidden/>
          </w:rPr>
          <w:fldChar w:fldCharType="begin"/>
        </w:r>
        <w:r>
          <w:rPr>
            <w:noProof/>
            <w:webHidden/>
          </w:rPr>
          <w:instrText xml:space="preserve"> PAGEREF _Toc451529932 \h </w:instrText>
        </w:r>
        <w:r>
          <w:rPr>
            <w:noProof/>
            <w:webHidden/>
          </w:rPr>
        </w:r>
        <w:r>
          <w:rPr>
            <w:noProof/>
            <w:webHidden/>
          </w:rPr>
          <w:fldChar w:fldCharType="separate"/>
        </w:r>
        <w:r>
          <w:rPr>
            <w:noProof/>
            <w:webHidden/>
          </w:rPr>
          <w:t>62</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933" w:history="1">
        <w:r w:rsidRPr="00361B30">
          <w:rPr>
            <w:rStyle w:val="Hyperlink"/>
            <w:noProof/>
          </w:rPr>
          <w:t>6.7</w:t>
        </w:r>
        <w:r>
          <w:rPr>
            <w:rFonts w:asciiTheme="minorHAnsi" w:eastAsiaTheme="minorEastAsia" w:hAnsiTheme="minorHAnsi" w:cstheme="minorBidi"/>
            <w:noProof/>
            <w:sz w:val="22"/>
            <w:szCs w:val="22"/>
          </w:rPr>
          <w:tab/>
        </w:r>
        <w:r w:rsidRPr="00361B30">
          <w:rPr>
            <w:rStyle w:val="Hyperlink"/>
            <w:noProof/>
          </w:rPr>
          <w:t>SIMF Conceptual Model::Patterns</w:t>
        </w:r>
        <w:r>
          <w:rPr>
            <w:noProof/>
            <w:webHidden/>
          </w:rPr>
          <w:tab/>
        </w:r>
        <w:r>
          <w:rPr>
            <w:noProof/>
            <w:webHidden/>
          </w:rPr>
          <w:fldChar w:fldCharType="begin"/>
        </w:r>
        <w:r>
          <w:rPr>
            <w:noProof/>
            <w:webHidden/>
          </w:rPr>
          <w:instrText xml:space="preserve"> PAGEREF _Toc451529933 \h </w:instrText>
        </w:r>
        <w:r>
          <w:rPr>
            <w:noProof/>
            <w:webHidden/>
          </w:rPr>
        </w:r>
        <w:r>
          <w:rPr>
            <w:noProof/>
            <w:webHidden/>
          </w:rPr>
          <w:fldChar w:fldCharType="separate"/>
        </w:r>
        <w:r>
          <w:rPr>
            <w:noProof/>
            <w:webHidden/>
          </w:rPr>
          <w:t>64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34" w:history="1">
        <w:r w:rsidRPr="00361B30">
          <w:rPr>
            <w:rStyle w:val="Hyperlink"/>
            <w:noProof/>
          </w:rPr>
          <w:t>6.7.1</w:t>
        </w:r>
        <w:r>
          <w:rPr>
            <w:rFonts w:asciiTheme="minorHAnsi" w:eastAsiaTheme="minorEastAsia" w:hAnsiTheme="minorHAnsi" w:cstheme="minorBidi"/>
            <w:noProof/>
            <w:sz w:val="22"/>
            <w:szCs w:val="22"/>
          </w:rPr>
          <w:tab/>
        </w:r>
        <w:r w:rsidRPr="00361B30">
          <w:rPr>
            <w:rStyle w:val="Hyperlink"/>
            <w:noProof/>
          </w:rPr>
          <w:t>Diagram: Patterns</w:t>
        </w:r>
        <w:r>
          <w:rPr>
            <w:noProof/>
            <w:webHidden/>
          </w:rPr>
          <w:tab/>
        </w:r>
        <w:r>
          <w:rPr>
            <w:noProof/>
            <w:webHidden/>
          </w:rPr>
          <w:fldChar w:fldCharType="begin"/>
        </w:r>
        <w:r>
          <w:rPr>
            <w:noProof/>
            <w:webHidden/>
          </w:rPr>
          <w:instrText xml:space="preserve"> PAGEREF _Toc451529934 \h </w:instrText>
        </w:r>
        <w:r>
          <w:rPr>
            <w:noProof/>
            <w:webHidden/>
          </w:rPr>
        </w:r>
        <w:r>
          <w:rPr>
            <w:noProof/>
            <w:webHidden/>
          </w:rPr>
          <w:fldChar w:fldCharType="separate"/>
        </w:r>
        <w:r>
          <w:rPr>
            <w:noProof/>
            <w:webHidden/>
          </w:rPr>
          <w:t>64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35" w:history="1">
        <w:r w:rsidRPr="00361B30">
          <w:rPr>
            <w:rStyle w:val="Hyperlink"/>
            <w:noProof/>
          </w:rPr>
          <w:t>6.7.2</w:t>
        </w:r>
        <w:r>
          <w:rPr>
            <w:rFonts w:asciiTheme="minorHAnsi" w:eastAsiaTheme="minorEastAsia" w:hAnsiTheme="minorHAnsi" w:cstheme="minorBidi"/>
            <w:noProof/>
            <w:sz w:val="22"/>
            <w:szCs w:val="22"/>
          </w:rPr>
          <w:tab/>
        </w:r>
        <w:r w:rsidRPr="00361B30">
          <w:rPr>
            <w:rStyle w:val="Hyperlink"/>
            <w:noProof/>
          </w:rPr>
          <w:t>Association Map rules</w:t>
        </w:r>
        <w:r>
          <w:rPr>
            <w:noProof/>
            <w:webHidden/>
          </w:rPr>
          <w:tab/>
        </w:r>
        <w:r>
          <w:rPr>
            <w:noProof/>
            <w:webHidden/>
          </w:rPr>
          <w:fldChar w:fldCharType="begin"/>
        </w:r>
        <w:r>
          <w:rPr>
            <w:noProof/>
            <w:webHidden/>
          </w:rPr>
          <w:instrText xml:space="preserve"> PAGEREF _Toc451529935 \h </w:instrText>
        </w:r>
        <w:r>
          <w:rPr>
            <w:noProof/>
            <w:webHidden/>
          </w:rPr>
        </w:r>
        <w:r>
          <w:rPr>
            <w:noProof/>
            <w:webHidden/>
          </w:rPr>
          <w:fldChar w:fldCharType="separate"/>
        </w:r>
        <w:r>
          <w:rPr>
            <w:noProof/>
            <w:webHidden/>
          </w:rPr>
          <w:t>64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36" w:history="1">
        <w:r w:rsidRPr="00361B30">
          <w:rPr>
            <w:rStyle w:val="Hyperlink"/>
            <w:noProof/>
          </w:rPr>
          <w:t>6.7.3</w:t>
        </w:r>
        <w:r>
          <w:rPr>
            <w:rFonts w:asciiTheme="minorHAnsi" w:eastAsiaTheme="minorEastAsia" w:hAnsiTheme="minorHAnsi" w:cstheme="minorBidi"/>
            <w:noProof/>
            <w:sz w:val="22"/>
            <w:szCs w:val="22"/>
          </w:rPr>
          <w:tab/>
        </w:r>
        <w:r w:rsidRPr="00361B30">
          <w:rPr>
            <w:rStyle w:val="Hyperlink"/>
            <w:noProof/>
          </w:rPr>
          <w:t>Class Pattern</w:t>
        </w:r>
        <w:r>
          <w:rPr>
            <w:noProof/>
            <w:webHidden/>
          </w:rPr>
          <w:tab/>
        </w:r>
        <w:r>
          <w:rPr>
            <w:noProof/>
            <w:webHidden/>
          </w:rPr>
          <w:fldChar w:fldCharType="begin"/>
        </w:r>
        <w:r>
          <w:rPr>
            <w:noProof/>
            <w:webHidden/>
          </w:rPr>
          <w:instrText xml:space="preserve"> PAGEREF _Toc451529936 \h </w:instrText>
        </w:r>
        <w:r>
          <w:rPr>
            <w:noProof/>
            <w:webHidden/>
          </w:rPr>
        </w:r>
        <w:r>
          <w:rPr>
            <w:noProof/>
            <w:webHidden/>
          </w:rPr>
          <w:fldChar w:fldCharType="separate"/>
        </w:r>
        <w:r>
          <w:rPr>
            <w:noProof/>
            <w:webHidden/>
          </w:rPr>
          <w:t>64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37" w:history="1">
        <w:r w:rsidRPr="00361B30">
          <w:rPr>
            <w:rStyle w:val="Hyperlink"/>
            <w:noProof/>
          </w:rPr>
          <w:t>6.7.4</w:t>
        </w:r>
        <w:r>
          <w:rPr>
            <w:rFonts w:asciiTheme="minorHAnsi" w:eastAsiaTheme="minorEastAsia" w:hAnsiTheme="minorHAnsi" w:cstheme="minorBidi"/>
            <w:noProof/>
            <w:sz w:val="22"/>
            <w:szCs w:val="22"/>
          </w:rPr>
          <w:tab/>
        </w:r>
        <w:r w:rsidRPr="00361B30">
          <w:rPr>
            <w:rStyle w:val="Hyperlink"/>
            <w:noProof/>
          </w:rPr>
          <w:t>Association Pattern Properties</w:t>
        </w:r>
        <w:r>
          <w:rPr>
            <w:noProof/>
            <w:webHidden/>
          </w:rPr>
          <w:tab/>
        </w:r>
        <w:r>
          <w:rPr>
            <w:noProof/>
            <w:webHidden/>
          </w:rPr>
          <w:fldChar w:fldCharType="begin"/>
        </w:r>
        <w:r>
          <w:rPr>
            <w:noProof/>
            <w:webHidden/>
          </w:rPr>
          <w:instrText xml:space="preserve"> PAGEREF _Toc451529937 \h </w:instrText>
        </w:r>
        <w:r>
          <w:rPr>
            <w:noProof/>
            <w:webHidden/>
          </w:rPr>
        </w:r>
        <w:r>
          <w:rPr>
            <w:noProof/>
            <w:webHidden/>
          </w:rPr>
          <w:fldChar w:fldCharType="separate"/>
        </w:r>
        <w:r>
          <w:rPr>
            <w:noProof/>
            <w:webHidden/>
          </w:rPr>
          <w:t>65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38" w:history="1">
        <w:r w:rsidRPr="00361B30">
          <w:rPr>
            <w:rStyle w:val="Hyperlink"/>
            <w:noProof/>
          </w:rPr>
          <w:t>6.7.5</w:t>
        </w:r>
        <w:r>
          <w:rPr>
            <w:rFonts w:asciiTheme="minorHAnsi" w:eastAsiaTheme="minorEastAsia" w:hAnsiTheme="minorHAnsi" w:cstheme="minorBidi"/>
            <w:noProof/>
            <w:sz w:val="22"/>
            <w:szCs w:val="22"/>
          </w:rPr>
          <w:tab/>
        </w:r>
        <w:r w:rsidRPr="00361B30">
          <w:rPr>
            <w:rStyle w:val="Hyperlink"/>
            <w:noProof/>
          </w:rPr>
          <w:t>Class Pattern property</w:t>
        </w:r>
        <w:r>
          <w:rPr>
            <w:noProof/>
            <w:webHidden/>
          </w:rPr>
          <w:tab/>
        </w:r>
        <w:r>
          <w:rPr>
            <w:noProof/>
            <w:webHidden/>
          </w:rPr>
          <w:fldChar w:fldCharType="begin"/>
        </w:r>
        <w:r>
          <w:rPr>
            <w:noProof/>
            <w:webHidden/>
          </w:rPr>
          <w:instrText xml:space="preserve"> PAGEREF _Toc451529938 \h </w:instrText>
        </w:r>
        <w:r>
          <w:rPr>
            <w:noProof/>
            <w:webHidden/>
          </w:rPr>
        </w:r>
        <w:r>
          <w:rPr>
            <w:noProof/>
            <w:webHidden/>
          </w:rPr>
          <w:fldChar w:fldCharType="separate"/>
        </w:r>
        <w:r>
          <w:rPr>
            <w:noProof/>
            <w:webHidden/>
          </w:rPr>
          <w:t>65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39" w:history="1">
        <w:r w:rsidRPr="00361B30">
          <w:rPr>
            <w:rStyle w:val="Hyperlink"/>
            <w:noProof/>
          </w:rPr>
          <w:t>6.7.6</w:t>
        </w:r>
        <w:r>
          <w:rPr>
            <w:rFonts w:asciiTheme="minorHAnsi" w:eastAsiaTheme="minorEastAsia" w:hAnsiTheme="minorHAnsi" w:cstheme="minorBidi"/>
            <w:noProof/>
            <w:sz w:val="22"/>
            <w:szCs w:val="22"/>
          </w:rPr>
          <w:tab/>
        </w:r>
        <w:r w:rsidRPr="00361B30">
          <w:rPr>
            <w:rStyle w:val="Hyperlink"/>
            <w:noProof/>
          </w:rPr>
          <w:t>Class Pattern Property Subset</w:t>
        </w:r>
        <w:r>
          <w:rPr>
            <w:noProof/>
            <w:webHidden/>
          </w:rPr>
          <w:tab/>
        </w:r>
        <w:r>
          <w:rPr>
            <w:noProof/>
            <w:webHidden/>
          </w:rPr>
          <w:fldChar w:fldCharType="begin"/>
        </w:r>
        <w:r>
          <w:rPr>
            <w:noProof/>
            <w:webHidden/>
          </w:rPr>
          <w:instrText xml:space="preserve"> PAGEREF _Toc451529939 \h </w:instrText>
        </w:r>
        <w:r>
          <w:rPr>
            <w:noProof/>
            <w:webHidden/>
          </w:rPr>
        </w:r>
        <w:r>
          <w:rPr>
            <w:noProof/>
            <w:webHidden/>
          </w:rPr>
          <w:fldChar w:fldCharType="separate"/>
        </w:r>
        <w:r>
          <w:rPr>
            <w:noProof/>
            <w:webHidden/>
          </w:rPr>
          <w:t>66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40" w:history="1">
        <w:r w:rsidRPr="00361B30">
          <w:rPr>
            <w:rStyle w:val="Hyperlink"/>
            <w:noProof/>
          </w:rPr>
          <w:t>6.7.7</w:t>
        </w:r>
        <w:r>
          <w:rPr>
            <w:rFonts w:asciiTheme="minorHAnsi" w:eastAsiaTheme="minorEastAsia" w:hAnsiTheme="minorHAnsi" w:cstheme="minorBidi"/>
            <w:noProof/>
            <w:sz w:val="22"/>
            <w:szCs w:val="22"/>
          </w:rPr>
          <w:tab/>
        </w:r>
        <w:r w:rsidRPr="00361B30">
          <w:rPr>
            <w:rStyle w:val="Hyperlink"/>
            <w:noProof/>
          </w:rPr>
          <w:t>Class Pattern Relationship</w:t>
        </w:r>
        <w:r>
          <w:rPr>
            <w:noProof/>
            <w:webHidden/>
          </w:rPr>
          <w:tab/>
        </w:r>
        <w:r>
          <w:rPr>
            <w:noProof/>
            <w:webHidden/>
          </w:rPr>
          <w:fldChar w:fldCharType="begin"/>
        </w:r>
        <w:r>
          <w:rPr>
            <w:noProof/>
            <w:webHidden/>
          </w:rPr>
          <w:instrText xml:space="preserve"> PAGEREF _Toc451529940 \h </w:instrText>
        </w:r>
        <w:r>
          <w:rPr>
            <w:noProof/>
            <w:webHidden/>
          </w:rPr>
        </w:r>
        <w:r>
          <w:rPr>
            <w:noProof/>
            <w:webHidden/>
          </w:rPr>
          <w:fldChar w:fldCharType="separate"/>
        </w:r>
        <w:r>
          <w:rPr>
            <w:noProof/>
            <w:webHidden/>
          </w:rPr>
          <w:t>66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41" w:history="1">
        <w:r w:rsidRPr="00361B30">
          <w:rPr>
            <w:rStyle w:val="Hyperlink"/>
            <w:noProof/>
          </w:rPr>
          <w:t>6.7.8</w:t>
        </w:r>
        <w:r>
          <w:rPr>
            <w:rFonts w:asciiTheme="minorHAnsi" w:eastAsiaTheme="minorEastAsia" w:hAnsiTheme="minorHAnsi" w:cstheme="minorBidi"/>
            <w:noProof/>
            <w:sz w:val="22"/>
            <w:szCs w:val="22"/>
          </w:rPr>
          <w:tab/>
        </w:r>
        <w:r w:rsidRPr="00361B30">
          <w:rPr>
            <w:rStyle w:val="Hyperlink"/>
            <w:noProof/>
          </w:rPr>
          <w:t>Association Pattern Relationships</w:t>
        </w:r>
        <w:r>
          <w:rPr>
            <w:noProof/>
            <w:webHidden/>
          </w:rPr>
          <w:tab/>
        </w:r>
        <w:r>
          <w:rPr>
            <w:noProof/>
            <w:webHidden/>
          </w:rPr>
          <w:fldChar w:fldCharType="begin"/>
        </w:r>
        <w:r>
          <w:rPr>
            <w:noProof/>
            <w:webHidden/>
          </w:rPr>
          <w:instrText xml:space="preserve"> PAGEREF _Toc451529941 \h </w:instrText>
        </w:r>
        <w:r>
          <w:rPr>
            <w:noProof/>
            <w:webHidden/>
          </w:rPr>
        </w:r>
        <w:r>
          <w:rPr>
            <w:noProof/>
            <w:webHidden/>
          </w:rPr>
          <w:fldChar w:fldCharType="separate"/>
        </w:r>
        <w:r>
          <w:rPr>
            <w:noProof/>
            <w:webHidden/>
          </w:rPr>
          <w:t>67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942" w:history="1">
        <w:r w:rsidRPr="00361B30">
          <w:rPr>
            <w:rStyle w:val="Hyperlink"/>
            <w:noProof/>
          </w:rPr>
          <w:t>6.8</w:t>
        </w:r>
        <w:r>
          <w:rPr>
            <w:rFonts w:asciiTheme="minorHAnsi" w:eastAsiaTheme="minorEastAsia" w:hAnsiTheme="minorHAnsi" w:cstheme="minorBidi"/>
            <w:noProof/>
            <w:sz w:val="22"/>
            <w:szCs w:val="22"/>
          </w:rPr>
          <w:tab/>
        </w:r>
        <w:r w:rsidRPr="00361B30">
          <w:rPr>
            <w:rStyle w:val="Hyperlink"/>
            <w:noProof/>
          </w:rPr>
          <w:t>SIMF Conceptual Model::Records</w:t>
        </w:r>
        <w:r>
          <w:rPr>
            <w:noProof/>
            <w:webHidden/>
          </w:rPr>
          <w:tab/>
        </w:r>
        <w:r>
          <w:rPr>
            <w:noProof/>
            <w:webHidden/>
          </w:rPr>
          <w:fldChar w:fldCharType="begin"/>
        </w:r>
        <w:r>
          <w:rPr>
            <w:noProof/>
            <w:webHidden/>
          </w:rPr>
          <w:instrText xml:space="preserve"> PAGEREF _Toc451529942 \h </w:instrText>
        </w:r>
        <w:r>
          <w:rPr>
            <w:noProof/>
            <w:webHidden/>
          </w:rPr>
        </w:r>
        <w:r>
          <w:rPr>
            <w:noProof/>
            <w:webHidden/>
          </w:rPr>
          <w:fldChar w:fldCharType="separate"/>
        </w:r>
        <w:r>
          <w:rPr>
            <w:noProof/>
            <w:webHidden/>
          </w:rPr>
          <w:t>69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43" w:history="1">
        <w:r w:rsidRPr="00361B30">
          <w:rPr>
            <w:rStyle w:val="Hyperlink"/>
            <w:noProof/>
          </w:rPr>
          <w:t>6.8.1</w:t>
        </w:r>
        <w:r>
          <w:rPr>
            <w:rFonts w:asciiTheme="minorHAnsi" w:eastAsiaTheme="minorEastAsia" w:hAnsiTheme="minorHAnsi" w:cstheme="minorBidi"/>
            <w:noProof/>
            <w:sz w:val="22"/>
            <w:szCs w:val="22"/>
          </w:rPr>
          <w:tab/>
        </w:r>
        <w:r w:rsidRPr="00361B30">
          <w:rPr>
            <w:rStyle w:val="Hyperlink"/>
            <w:noProof/>
          </w:rPr>
          <w:t>Diagram: Records</w:t>
        </w:r>
        <w:r>
          <w:rPr>
            <w:noProof/>
            <w:webHidden/>
          </w:rPr>
          <w:tab/>
        </w:r>
        <w:r>
          <w:rPr>
            <w:noProof/>
            <w:webHidden/>
          </w:rPr>
          <w:fldChar w:fldCharType="begin"/>
        </w:r>
        <w:r>
          <w:rPr>
            <w:noProof/>
            <w:webHidden/>
          </w:rPr>
          <w:instrText xml:space="preserve"> PAGEREF _Toc451529943 \h </w:instrText>
        </w:r>
        <w:r>
          <w:rPr>
            <w:noProof/>
            <w:webHidden/>
          </w:rPr>
        </w:r>
        <w:r>
          <w:rPr>
            <w:noProof/>
            <w:webHidden/>
          </w:rPr>
          <w:fldChar w:fldCharType="separate"/>
        </w:r>
        <w:r>
          <w:rPr>
            <w:noProof/>
            <w:webHidden/>
          </w:rPr>
          <w:t>69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44" w:history="1">
        <w:r w:rsidRPr="00361B30">
          <w:rPr>
            <w:rStyle w:val="Hyperlink"/>
            <w:noProof/>
          </w:rPr>
          <w:t>6.8.2</w:t>
        </w:r>
        <w:r>
          <w:rPr>
            <w:rFonts w:asciiTheme="minorHAnsi" w:eastAsiaTheme="minorEastAsia" w:hAnsiTheme="minorHAnsi" w:cstheme="minorBidi"/>
            <w:noProof/>
            <w:sz w:val="22"/>
            <w:szCs w:val="22"/>
          </w:rPr>
          <w:tab/>
        </w:r>
        <w:r w:rsidRPr="00361B30">
          <w:rPr>
            <w:rStyle w:val="Hyperlink"/>
            <w:noProof/>
          </w:rPr>
          <w:t>Class Record</w:t>
        </w:r>
        <w:r>
          <w:rPr>
            <w:noProof/>
            <w:webHidden/>
          </w:rPr>
          <w:tab/>
        </w:r>
        <w:r>
          <w:rPr>
            <w:noProof/>
            <w:webHidden/>
          </w:rPr>
          <w:fldChar w:fldCharType="begin"/>
        </w:r>
        <w:r>
          <w:rPr>
            <w:noProof/>
            <w:webHidden/>
          </w:rPr>
          <w:instrText xml:space="preserve"> PAGEREF _Toc451529944 \h </w:instrText>
        </w:r>
        <w:r>
          <w:rPr>
            <w:noProof/>
            <w:webHidden/>
          </w:rPr>
        </w:r>
        <w:r>
          <w:rPr>
            <w:noProof/>
            <w:webHidden/>
          </w:rPr>
          <w:fldChar w:fldCharType="separate"/>
        </w:r>
        <w:r>
          <w:rPr>
            <w:noProof/>
            <w:webHidden/>
          </w:rPr>
          <w:t>69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45" w:history="1">
        <w:r w:rsidRPr="00361B30">
          <w:rPr>
            <w:rStyle w:val="Hyperlink"/>
            <w:noProof/>
          </w:rPr>
          <w:t>6.8.3</w:t>
        </w:r>
        <w:r>
          <w:rPr>
            <w:rFonts w:asciiTheme="minorHAnsi" w:eastAsiaTheme="minorEastAsia" w:hAnsiTheme="minorHAnsi" w:cstheme="minorBidi"/>
            <w:noProof/>
            <w:sz w:val="22"/>
            <w:szCs w:val="22"/>
          </w:rPr>
          <w:tab/>
        </w:r>
        <w:r w:rsidRPr="00361B30">
          <w:rPr>
            <w:rStyle w:val="Hyperlink"/>
            <w:noProof/>
          </w:rPr>
          <w:t>Class Record Type</w:t>
        </w:r>
        <w:r>
          <w:rPr>
            <w:noProof/>
            <w:webHidden/>
          </w:rPr>
          <w:tab/>
        </w:r>
        <w:r>
          <w:rPr>
            <w:noProof/>
            <w:webHidden/>
          </w:rPr>
          <w:fldChar w:fldCharType="begin"/>
        </w:r>
        <w:r>
          <w:rPr>
            <w:noProof/>
            <w:webHidden/>
          </w:rPr>
          <w:instrText xml:space="preserve"> PAGEREF _Toc451529945 \h </w:instrText>
        </w:r>
        <w:r>
          <w:rPr>
            <w:noProof/>
            <w:webHidden/>
          </w:rPr>
        </w:r>
        <w:r>
          <w:rPr>
            <w:noProof/>
            <w:webHidden/>
          </w:rPr>
          <w:fldChar w:fldCharType="separate"/>
        </w:r>
        <w:r>
          <w:rPr>
            <w:noProof/>
            <w:webHidden/>
          </w:rPr>
          <w:t>69</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946" w:history="1">
        <w:r w:rsidRPr="00361B30">
          <w:rPr>
            <w:rStyle w:val="Hyperlink"/>
            <w:noProof/>
          </w:rPr>
          <w:t>6.9</w:t>
        </w:r>
        <w:r>
          <w:rPr>
            <w:rFonts w:asciiTheme="minorHAnsi" w:eastAsiaTheme="minorEastAsia" w:hAnsiTheme="minorHAnsi" w:cstheme="minorBidi"/>
            <w:noProof/>
            <w:sz w:val="22"/>
            <w:szCs w:val="22"/>
          </w:rPr>
          <w:tab/>
        </w:r>
        <w:r w:rsidRPr="00361B30">
          <w:rPr>
            <w:rStyle w:val="Hyperlink"/>
            <w:noProof/>
          </w:rPr>
          <w:t>SIMF Conceptual Model::Relationships</w:t>
        </w:r>
        <w:r>
          <w:rPr>
            <w:noProof/>
            <w:webHidden/>
          </w:rPr>
          <w:tab/>
        </w:r>
        <w:r>
          <w:rPr>
            <w:noProof/>
            <w:webHidden/>
          </w:rPr>
          <w:fldChar w:fldCharType="begin"/>
        </w:r>
        <w:r>
          <w:rPr>
            <w:noProof/>
            <w:webHidden/>
          </w:rPr>
          <w:instrText xml:space="preserve"> PAGEREF _Toc451529946 \h </w:instrText>
        </w:r>
        <w:r>
          <w:rPr>
            <w:noProof/>
            <w:webHidden/>
          </w:rPr>
        </w:r>
        <w:r>
          <w:rPr>
            <w:noProof/>
            <w:webHidden/>
          </w:rPr>
          <w:fldChar w:fldCharType="separate"/>
        </w:r>
        <w:r>
          <w:rPr>
            <w:noProof/>
            <w:webHidden/>
          </w:rPr>
          <w:t>71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47" w:history="1">
        <w:r w:rsidRPr="00361B30">
          <w:rPr>
            <w:rStyle w:val="Hyperlink"/>
            <w:noProof/>
          </w:rPr>
          <w:t>6.9.1</w:t>
        </w:r>
        <w:r>
          <w:rPr>
            <w:rFonts w:asciiTheme="minorHAnsi" w:eastAsiaTheme="minorEastAsia" w:hAnsiTheme="minorHAnsi" w:cstheme="minorBidi"/>
            <w:noProof/>
            <w:sz w:val="22"/>
            <w:szCs w:val="22"/>
          </w:rPr>
          <w:tab/>
        </w:r>
        <w:r w:rsidRPr="00361B30">
          <w:rPr>
            <w:rStyle w:val="Hyperlink"/>
            <w:noProof/>
          </w:rPr>
          <w:t>Diagram: Annotations</w:t>
        </w:r>
        <w:r>
          <w:rPr>
            <w:noProof/>
            <w:webHidden/>
          </w:rPr>
          <w:tab/>
        </w:r>
        <w:r>
          <w:rPr>
            <w:noProof/>
            <w:webHidden/>
          </w:rPr>
          <w:fldChar w:fldCharType="begin"/>
        </w:r>
        <w:r>
          <w:rPr>
            <w:noProof/>
            <w:webHidden/>
          </w:rPr>
          <w:instrText xml:space="preserve"> PAGEREF _Toc451529947 \h </w:instrText>
        </w:r>
        <w:r>
          <w:rPr>
            <w:noProof/>
            <w:webHidden/>
          </w:rPr>
        </w:r>
        <w:r>
          <w:rPr>
            <w:noProof/>
            <w:webHidden/>
          </w:rPr>
          <w:fldChar w:fldCharType="separate"/>
        </w:r>
        <w:r>
          <w:rPr>
            <w:noProof/>
            <w:webHidden/>
          </w:rPr>
          <w:t>71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48" w:history="1">
        <w:r w:rsidRPr="00361B30">
          <w:rPr>
            <w:rStyle w:val="Hyperlink"/>
            <w:noProof/>
          </w:rPr>
          <w:t>6.9.2</w:t>
        </w:r>
        <w:r>
          <w:rPr>
            <w:rFonts w:asciiTheme="minorHAnsi" w:eastAsiaTheme="minorEastAsia" w:hAnsiTheme="minorHAnsi" w:cstheme="minorBidi"/>
            <w:noProof/>
            <w:sz w:val="22"/>
            <w:szCs w:val="22"/>
          </w:rPr>
          <w:tab/>
        </w:r>
        <w:r w:rsidRPr="00361B30">
          <w:rPr>
            <w:rStyle w:val="Hyperlink"/>
            <w:noProof/>
          </w:rPr>
          <w:t>Diagram: Relationships</w:t>
        </w:r>
        <w:r>
          <w:rPr>
            <w:noProof/>
            <w:webHidden/>
          </w:rPr>
          <w:tab/>
        </w:r>
        <w:r>
          <w:rPr>
            <w:noProof/>
            <w:webHidden/>
          </w:rPr>
          <w:fldChar w:fldCharType="begin"/>
        </w:r>
        <w:r>
          <w:rPr>
            <w:noProof/>
            <w:webHidden/>
          </w:rPr>
          <w:instrText xml:space="preserve"> PAGEREF _Toc451529948 \h </w:instrText>
        </w:r>
        <w:r>
          <w:rPr>
            <w:noProof/>
            <w:webHidden/>
          </w:rPr>
        </w:r>
        <w:r>
          <w:rPr>
            <w:noProof/>
            <w:webHidden/>
          </w:rPr>
          <w:fldChar w:fldCharType="separate"/>
        </w:r>
        <w:r>
          <w:rPr>
            <w:noProof/>
            <w:webHidden/>
          </w:rPr>
          <w:t>72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49" w:history="1">
        <w:r w:rsidRPr="00361B30">
          <w:rPr>
            <w:rStyle w:val="Hyperlink"/>
            <w:noProof/>
          </w:rPr>
          <w:t>6.9.3</w:t>
        </w:r>
        <w:r>
          <w:rPr>
            <w:rFonts w:asciiTheme="minorHAnsi" w:eastAsiaTheme="minorEastAsia" w:hAnsiTheme="minorHAnsi" w:cstheme="minorBidi"/>
            <w:noProof/>
            <w:sz w:val="22"/>
            <w:szCs w:val="22"/>
          </w:rPr>
          <w:tab/>
        </w:r>
        <w:r w:rsidRPr="00361B30">
          <w:rPr>
            <w:rStyle w:val="Hyperlink"/>
            <w:noProof/>
          </w:rPr>
          <w:t>Class Annotation Property</w:t>
        </w:r>
        <w:r>
          <w:rPr>
            <w:noProof/>
            <w:webHidden/>
          </w:rPr>
          <w:tab/>
        </w:r>
        <w:r>
          <w:rPr>
            <w:noProof/>
            <w:webHidden/>
          </w:rPr>
          <w:fldChar w:fldCharType="begin"/>
        </w:r>
        <w:r>
          <w:rPr>
            <w:noProof/>
            <w:webHidden/>
          </w:rPr>
          <w:instrText xml:space="preserve"> PAGEREF _Toc451529949 \h </w:instrText>
        </w:r>
        <w:r>
          <w:rPr>
            <w:noProof/>
            <w:webHidden/>
          </w:rPr>
        </w:r>
        <w:r>
          <w:rPr>
            <w:noProof/>
            <w:webHidden/>
          </w:rPr>
          <w:fldChar w:fldCharType="separate"/>
        </w:r>
        <w:r>
          <w:rPr>
            <w:noProof/>
            <w:webHidden/>
          </w:rPr>
          <w:t>72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50" w:history="1">
        <w:r w:rsidRPr="00361B30">
          <w:rPr>
            <w:rStyle w:val="Hyperlink"/>
            <w:noProof/>
          </w:rPr>
          <w:t>6.9.4</w:t>
        </w:r>
        <w:r>
          <w:rPr>
            <w:rFonts w:asciiTheme="minorHAnsi" w:eastAsiaTheme="minorEastAsia" w:hAnsiTheme="minorHAnsi" w:cstheme="minorBidi"/>
            <w:noProof/>
            <w:sz w:val="22"/>
            <w:szCs w:val="22"/>
          </w:rPr>
          <w:tab/>
        </w:r>
        <w:r w:rsidRPr="00361B30">
          <w:rPr>
            <w:rStyle w:val="Hyperlink"/>
            <w:noProof/>
          </w:rPr>
          <w:t>Class Annotation Relationship Type</w:t>
        </w:r>
        <w:r>
          <w:rPr>
            <w:noProof/>
            <w:webHidden/>
          </w:rPr>
          <w:tab/>
        </w:r>
        <w:r>
          <w:rPr>
            <w:noProof/>
            <w:webHidden/>
          </w:rPr>
          <w:fldChar w:fldCharType="begin"/>
        </w:r>
        <w:r>
          <w:rPr>
            <w:noProof/>
            <w:webHidden/>
          </w:rPr>
          <w:instrText xml:space="preserve"> PAGEREF _Toc451529950 \h </w:instrText>
        </w:r>
        <w:r>
          <w:rPr>
            <w:noProof/>
            <w:webHidden/>
          </w:rPr>
        </w:r>
        <w:r>
          <w:rPr>
            <w:noProof/>
            <w:webHidden/>
          </w:rPr>
          <w:fldChar w:fldCharType="separate"/>
        </w:r>
        <w:r>
          <w:rPr>
            <w:noProof/>
            <w:webHidden/>
          </w:rPr>
          <w:t>73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51" w:history="1">
        <w:r w:rsidRPr="00361B30">
          <w:rPr>
            <w:rStyle w:val="Hyperlink"/>
            <w:noProof/>
          </w:rPr>
          <w:t>6.9.5</w:t>
        </w:r>
        <w:r>
          <w:rPr>
            <w:rFonts w:asciiTheme="minorHAnsi" w:eastAsiaTheme="minorEastAsia" w:hAnsiTheme="minorHAnsi" w:cstheme="minorBidi"/>
            <w:noProof/>
            <w:sz w:val="22"/>
            <w:szCs w:val="22"/>
          </w:rPr>
          <w:tab/>
        </w:r>
        <w:r w:rsidRPr="00361B30">
          <w:rPr>
            <w:rStyle w:val="Hyperlink"/>
            <w:noProof/>
          </w:rPr>
          <w:t>Class Relationship</w:t>
        </w:r>
        <w:r>
          <w:rPr>
            <w:noProof/>
            <w:webHidden/>
          </w:rPr>
          <w:tab/>
        </w:r>
        <w:r>
          <w:rPr>
            <w:noProof/>
            <w:webHidden/>
          </w:rPr>
          <w:fldChar w:fldCharType="begin"/>
        </w:r>
        <w:r>
          <w:rPr>
            <w:noProof/>
            <w:webHidden/>
          </w:rPr>
          <w:instrText xml:space="preserve"> PAGEREF _Toc451529951 \h </w:instrText>
        </w:r>
        <w:r>
          <w:rPr>
            <w:noProof/>
            <w:webHidden/>
          </w:rPr>
        </w:r>
        <w:r>
          <w:rPr>
            <w:noProof/>
            <w:webHidden/>
          </w:rPr>
          <w:fldChar w:fldCharType="separate"/>
        </w:r>
        <w:r>
          <w:rPr>
            <w:noProof/>
            <w:webHidden/>
          </w:rPr>
          <w:t>73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52" w:history="1">
        <w:r w:rsidRPr="00361B30">
          <w:rPr>
            <w:rStyle w:val="Hyperlink"/>
            <w:noProof/>
          </w:rPr>
          <w:t>6.9.6</w:t>
        </w:r>
        <w:r>
          <w:rPr>
            <w:rFonts w:asciiTheme="minorHAnsi" w:eastAsiaTheme="minorEastAsia" w:hAnsiTheme="minorHAnsi" w:cstheme="minorBidi"/>
            <w:noProof/>
            <w:sz w:val="22"/>
            <w:szCs w:val="22"/>
          </w:rPr>
          <w:tab/>
        </w:r>
        <w:r w:rsidRPr="00361B30">
          <w:rPr>
            <w:rStyle w:val="Hyperlink"/>
            <w:noProof/>
          </w:rPr>
          <w:t>Class Relationship Type</w:t>
        </w:r>
        <w:r>
          <w:rPr>
            <w:noProof/>
            <w:webHidden/>
          </w:rPr>
          <w:tab/>
        </w:r>
        <w:r>
          <w:rPr>
            <w:noProof/>
            <w:webHidden/>
          </w:rPr>
          <w:fldChar w:fldCharType="begin"/>
        </w:r>
        <w:r>
          <w:rPr>
            <w:noProof/>
            <w:webHidden/>
          </w:rPr>
          <w:instrText xml:space="preserve"> PAGEREF _Toc451529952 \h </w:instrText>
        </w:r>
        <w:r>
          <w:rPr>
            <w:noProof/>
            <w:webHidden/>
          </w:rPr>
        </w:r>
        <w:r>
          <w:rPr>
            <w:noProof/>
            <w:webHidden/>
          </w:rPr>
          <w:fldChar w:fldCharType="separate"/>
        </w:r>
        <w:r>
          <w:rPr>
            <w:noProof/>
            <w:webHidden/>
          </w:rPr>
          <w:t>73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953" w:history="1">
        <w:r w:rsidRPr="00361B30">
          <w:rPr>
            <w:rStyle w:val="Hyperlink"/>
            <w:noProof/>
          </w:rPr>
          <w:t>6.10</w:t>
        </w:r>
        <w:r>
          <w:rPr>
            <w:rFonts w:asciiTheme="minorHAnsi" w:eastAsiaTheme="minorEastAsia" w:hAnsiTheme="minorHAnsi" w:cstheme="minorBidi"/>
            <w:noProof/>
            <w:sz w:val="22"/>
            <w:szCs w:val="22"/>
          </w:rPr>
          <w:tab/>
        </w:r>
        <w:r w:rsidRPr="00361B30">
          <w:rPr>
            <w:rStyle w:val="Hyperlink"/>
            <w:noProof/>
          </w:rPr>
          <w:t>SIMF Conceptual Model::Rules</w:t>
        </w:r>
        <w:r>
          <w:rPr>
            <w:noProof/>
            <w:webHidden/>
          </w:rPr>
          <w:tab/>
        </w:r>
        <w:r>
          <w:rPr>
            <w:noProof/>
            <w:webHidden/>
          </w:rPr>
          <w:fldChar w:fldCharType="begin"/>
        </w:r>
        <w:r>
          <w:rPr>
            <w:noProof/>
            <w:webHidden/>
          </w:rPr>
          <w:instrText xml:space="preserve"> PAGEREF _Toc451529953 \h </w:instrText>
        </w:r>
        <w:r>
          <w:rPr>
            <w:noProof/>
            <w:webHidden/>
          </w:rPr>
        </w:r>
        <w:r>
          <w:rPr>
            <w:noProof/>
            <w:webHidden/>
          </w:rPr>
          <w:fldChar w:fldCharType="separate"/>
        </w:r>
        <w:r>
          <w:rPr>
            <w:noProof/>
            <w:webHidden/>
          </w:rPr>
          <w:t>74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54" w:history="1">
        <w:r w:rsidRPr="00361B30">
          <w:rPr>
            <w:rStyle w:val="Hyperlink"/>
            <w:noProof/>
          </w:rPr>
          <w:t>6.10.1</w:t>
        </w:r>
        <w:r>
          <w:rPr>
            <w:rFonts w:asciiTheme="minorHAnsi" w:eastAsiaTheme="minorEastAsia" w:hAnsiTheme="minorHAnsi" w:cstheme="minorBidi"/>
            <w:noProof/>
            <w:sz w:val="22"/>
            <w:szCs w:val="22"/>
          </w:rPr>
          <w:tab/>
        </w:r>
        <w:r w:rsidRPr="00361B30">
          <w:rPr>
            <w:rStyle w:val="Hyperlink"/>
            <w:noProof/>
          </w:rPr>
          <w:t>Diagram: Rules</w:t>
        </w:r>
        <w:r>
          <w:rPr>
            <w:noProof/>
            <w:webHidden/>
          </w:rPr>
          <w:tab/>
        </w:r>
        <w:r>
          <w:rPr>
            <w:noProof/>
            <w:webHidden/>
          </w:rPr>
          <w:fldChar w:fldCharType="begin"/>
        </w:r>
        <w:r>
          <w:rPr>
            <w:noProof/>
            <w:webHidden/>
          </w:rPr>
          <w:instrText xml:space="preserve"> PAGEREF _Toc451529954 \h </w:instrText>
        </w:r>
        <w:r>
          <w:rPr>
            <w:noProof/>
            <w:webHidden/>
          </w:rPr>
        </w:r>
        <w:r>
          <w:rPr>
            <w:noProof/>
            <w:webHidden/>
          </w:rPr>
          <w:fldChar w:fldCharType="separate"/>
        </w:r>
        <w:r>
          <w:rPr>
            <w:noProof/>
            <w:webHidden/>
          </w:rPr>
          <w:t>74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55" w:history="1">
        <w:r w:rsidRPr="00361B30">
          <w:rPr>
            <w:rStyle w:val="Hyperlink"/>
            <w:noProof/>
          </w:rPr>
          <w:t>6.10.2</w:t>
        </w:r>
        <w:r>
          <w:rPr>
            <w:rFonts w:asciiTheme="minorHAnsi" w:eastAsiaTheme="minorEastAsia" w:hAnsiTheme="minorHAnsi" w:cstheme="minorBidi"/>
            <w:noProof/>
            <w:sz w:val="22"/>
            <w:szCs w:val="22"/>
          </w:rPr>
          <w:tab/>
        </w:r>
        <w:r w:rsidRPr="00361B30">
          <w:rPr>
            <w:rStyle w:val="Hyperlink"/>
            <w:noProof/>
          </w:rPr>
          <w:t>Class Conditional Constraint</w:t>
        </w:r>
        <w:r>
          <w:rPr>
            <w:noProof/>
            <w:webHidden/>
          </w:rPr>
          <w:tab/>
        </w:r>
        <w:r>
          <w:rPr>
            <w:noProof/>
            <w:webHidden/>
          </w:rPr>
          <w:fldChar w:fldCharType="begin"/>
        </w:r>
        <w:r>
          <w:rPr>
            <w:noProof/>
            <w:webHidden/>
          </w:rPr>
          <w:instrText xml:space="preserve"> PAGEREF _Toc451529955 \h </w:instrText>
        </w:r>
        <w:r>
          <w:rPr>
            <w:noProof/>
            <w:webHidden/>
          </w:rPr>
        </w:r>
        <w:r>
          <w:rPr>
            <w:noProof/>
            <w:webHidden/>
          </w:rPr>
          <w:fldChar w:fldCharType="separate"/>
        </w:r>
        <w:r>
          <w:rPr>
            <w:noProof/>
            <w:webHidden/>
          </w:rPr>
          <w:t>74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56" w:history="1">
        <w:r w:rsidRPr="00361B30">
          <w:rPr>
            <w:rStyle w:val="Hyperlink"/>
            <w:noProof/>
          </w:rPr>
          <w:t>6.10.3</w:t>
        </w:r>
        <w:r>
          <w:rPr>
            <w:rFonts w:asciiTheme="minorHAnsi" w:eastAsiaTheme="minorEastAsia" w:hAnsiTheme="minorHAnsi" w:cstheme="minorBidi"/>
            <w:noProof/>
            <w:sz w:val="22"/>
            <w:szCs w:val="22"/>
          </w:rPr>
          <w:tab/>
        </w:r>
        <w:r w:rsidRPr="00361B30">
          <w:rPr>
            <w:rStyle w:val="Hyperlink"/>
            <w:noProof/>
          </w:rPr>
          <w:t>Class Covering Constraint</w:t>
        </w:r>
        <w:r>
          <w:rPr>
            <w:noProof/>
            <w:webHidden/>
          </w:rPr>
          <w:tab/>
        </w:r>
        <w:r>
          <w:rPr>
            <w:noProof/>
            <w:webHidden/>
          </w:rPr>
          <w:fldChar w:fldCharType="begin"/>
        </w:r>
        <w:r>
          <w:rPr>
            <w:noProof/>
            <w:webHidden/>
          </w:rPr>
          <w:instrText xml:space="preserve"> PAGEREF _Toc451529956 \h </w:instrText>
        </w:r>
        <w:r>
          <w:rPr>
            <w:noProof/>
            <w:webHidden/>
          </w:rPr>
        </w:r>
        <w:r>
          <w:rPr>
            <w:noProof/>
            <w:webHidden/>
          </w:rPr>
          <w:fldChar w:fldCharType="separate"/>
        </w:r>
        <w:r>
          <w:rPr>
            <w:noProof/>
            <w:webHidden/>
          </w:rPr>
          <w:t>75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57" w:history="1">
        <w:r w:rsidRPr="00361B30">
          <w:rPr>
            <w:rStyle w:val="Hyperlink"/>
            <w:noProof/>
          </w:rPr>
          <w:t>6.10.4</w:t>
        </w:r>
        <w:r>
          <w:rPr>
            <w:rFonts w:asciiTheme="minorHAnsi" w:eastAsiaTheme="minorEastAsia" w:hAnsiTheme="minorHAnsi" w:cstheme="minorBidi"/>
            <w:noProof/>
            <w:sz w:val="22"/>
            <w:szCs w:val="22"/>
          </w:rPr>
          <w:tab/>
        </w:r>
        <w:r w:rsidRPr="00361B30">
          <w:rPr>
            <w:rStyle w:val="Hyperlink"/>
            <w:noProof/>
          </w:rPr>
          <w:t>Class Disjoint</w:t>
        </w:r>
        <w:r>
          <w:rPr>
            <w:noProof/>
            <w:webHidden/>
          </w:rPr>
          <w:tab/>
        </w:r>
        <w:r>
          <w:rPr>
            <w:noProof/>
            <w:webHidden/>
          </w:rPr>
          <w:fldChar w:fldCharType="begin"/>
        </w:r>
        <w:r>
          <w:rPr>
            <w:noProof/>
            <w:webHidden/>
          </w:rPr>
          <w:instrText xml:space="preserve"> PAGEREF _Toc451529957 \h </w:instrText>
        </w:r>
        <w:r>
          <w:rPr>
            <w:noProof/>
            <w:webHidden/>
          </w:rPr>
        </w:r>
        <w:r>
          <w:rPr>
            <w:noProof/>
            <w:webHidden/>
          </w:rPr>
          <w:fldChar w:fldCharType="separate"/>
        </w:r>
        <w:r>
          <w:rPr>
            <w:noProof/>
            <w:webHidden/>
          </w:rPr>
          <w:t>75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58" w:history="1">
        <w:r w:rsidRPr="00361B30">
          <w:rPr>
            <w:rStyle w:val="Hyperlink"/>
            <w:noProof/>
          </w:rPr>
          <w:t>6.10.5</w:t>
        </w:r>
        <w:r>
          <w:rPr>
            <w:rFonts w:asciiTheme="minorHAnsi" w:eastAsiaTheme="minorEastAsia" w:hAnsiTheme="minorHAnsi" w:cstheme="minorBidi"/>
            <w:noProof/>
            <w:sz w:val="22"/>
            <w:szCs w:val="22"/>
          </w:rPr>
          <w:tab/>
        </w:r>
        <w:r w:rsidRPr="00361B30">
          <w:rPr>
            <w:rStyle w:val="Hyperlink"/>
            <w:noProof/>
          </w:rPr>
          <w:t>Class Enumerated</w:t>
        </w:r>
        <w:r>
          <w:rPr>
            <w:noProof/>
            <w:webHidden/>
          </w:rPr>
          <w:tab/>
        </w:r>
        <w:r>
          <w:rPr>
            <w:noProof/>
            <w:webHidden/>
          </w:rPr>
          <w:fldChar w:fldCharType="begin"/>
        </w:r>
        <w:r>
          <w:rPr>
            <w:noProof/>
            <w:webHidden/>
          </w:rPr>
          <w:instrText xml:space="preserve"> PAGEREF _Toc451529958 \h </w:instrText>
        </w:r>
        <w:r>
          <w:rPr>
            <w:noProof/>
            <w:webHidden/>
          </w:rPr>
        </w:r>
        <w:r>
          <w:rPr>
            <w:noProof/>
            <w:webHidden/>
          </w:rPr>
          <w:fldChar w:fldCharType="separate"/>
        </w:r>
        <w:r>
          <w:rPr>
            <w:noProof/>
            <w:webHidden/>
          </w:rPr>
          <w:t>75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59" w:history="1">
        <w:r w:rsidRPr="00361B30">
          <w:rPr>
            <w:rStyle w:val="Hyperlink"/>
            <w:noProof/>
          </w:rPr>
          <w:t>6.10.6</w:t>
        </w:r>
        <w:r>
          <w:rPr>
            <w:rFonts w:asciiTheme="minorHAnsi" w:eastAsiaTheme="minorEastAsia" w:hAnsiTheme="minorHAnsi" w:cstheme="minorBidi"/>
            <w:noProof/>
            <w:sz w:val="22"/>
            <w:szCs w:val="22"/>
          </w:rPr>
          <w:tab/>
        </w:r>
        <w:r w:rsidRPr="00361B30">
          <w:rPr>
            <w:rStyle w:val="Hyperlink"/>
            <w:noProof/>
          </w:rPr>
          <w:t>Class Equivalent</w:t>
        </w:r>
        <w:r>
          <w:rPr>
            <w:noProof/>
            <w:webHidden/>
          </w:rPr>
          <w:tab/>
        </w:r>
        <w:r>
          <w:rPr>
            <w:noProof/>
            <w:webHidden/>
          </w:rPr>
          <w:fldChar w:fldCharType="begin"/>
        </w:r>
        <w:r>
          <w:rPr>
            <w:noProof/>
            <w:webHidden/>
          </w:rPr>
          <w:instrText xml:space="preserve"> PAGEREF _Toc451529959 \h </w:instrText>
        </w:r>
        <w:r>
          <w:rPr>
            <w:noProof/>
            <w:webHidden/>
          </w:rPr>
        </w:r>
        <w:r>
          <w:rPr>
            <w:noProof/>
            <w:webHidden/>
          </w:rPr>
          <w:fldChar w:fldCharType="separate"/>
        </w:r>
        <w:r>
          <w:rPr>
            <w:noProof/>
            <w:webHidden/>
          </w:rPr>
          <w:t>75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0" w:history="1">
        <w:r w:rsidRPr="00361B30">
          <w:rPr>
            <w:rStyle w:val="Hyperlink"/>
            <w:noProof/>
          </w:rPr>
          <w:t>6.10.7</w:t>
        </w:r>
        <w:r>
          <w:rPr>
            <w:rFonts w:asciiTheme="minorHAnsi" w:eastAsiaTheme="minorEastAsia" w:hAnsiTheme="minorHAnsi" w:cstheme="minorBidi"/>
            <w:noProof/>
            <w:sz w:val="22"/>
            <w:szCs w:val="22"/>
          </w:rPr>
          <w:tab/>
        </w:r>
        <w:r w:rsidRPr="00361B30">
          <w:rPr>
            <w:rStyle w:val="Hyperlink"/>
            <w:noProof/>
          </w:rPr>
          <w:t>Association Generalizations</w:t>
        </w:r>
        <w:r>
          <w:rPr>
            <w:noProof/>
            <w:webHidden/>
          </w:rPr>
          <w:tab/>
        </w:r>
        <w:r>
          <w:rPr>
            <w:noProof/>
            <w:webHidden/>
          </w:rPr>
          <w:fldChar w:fldCharType="begin"/>
        </w:r>
        <w:r>
          <w:rPr>
            <w:noProof/>
            <w:webHidden/>
          </w:rPr>
          <w:instrText xml:space="preserve"> PAGEREF _Toc451529960 \h </w:instrText>
        </w:r>
        <w:r>
          <w:rPr>
            <w:noProof/>
            <w:webHidden/>
          </w:rPr>
        </w:r>
        <w:r>
          <w:rPr>
            <w:noProof/>
            <w:webHidden/>
          </w:rPr>
          <w:fldChar w:fldCharType="separate"/>
        </w:r>
        <w:r>
          <w:rPr>
            <w:noProof/>
            <w:webHidden/>
          </w:rPr>
          <w:t>75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1" w:history="1">
        <w:r w:rsidRPr="00361B30">
          <w:rPr>
            <w:rStyle w:val="Hyperlink"/>
            <w:noProof/>
          </w:rPr>
          <w:t>6.10.8</w:t>
        </w:r>
        <w:r>
          <w:rPr>
            <w:rFonts w:asciiTheme="minorHAnsi" w:eastAsiaTheme="minorEastAsia" w:hAnsiTheme="minorHAnsi" w:cstheme="minorBidi"/>
            <w:noProof/>
            <w:sz w:val="22"/>
            <w:szCs w:val="22"/>
          </w:rPr>
          <w:tab/>
        </w:r>
        <w:r w:rsidRPr="00361B30">
          <w:rPr>
            <w:rStyle w:val="Hyperlink"/>
            <w:noProof/>
          </w:rPr>
          <w:t>Class Multiplicity Constraint</w:t>
        </w:r>
        <w:r>
          <w:rPr>
            <w:noProof/>
            <w:webHidden/>
          </w:rPr>
          <w:tab/>
        </w:r>
        <w:r>
          <w:rPr>
            <w:noProof/>
            <w:webHidden/>
          </w:rPr>
          <w:fldChar w:fldCharType="begin"/>
        </w:r>
        <w:r>
          <w:rPr>
            <w:noProof/>
            <w:webHidden/>
          </w:rPr>
          <w:instrText xml:space="preserve"> PAGEREF _Toc451529961 \h </w:instrText>
        </w:r>
        <w:r>
          <w:rPr>
            <w:noProof/>
            <w:webHidden/>
          </w:rPr>
        </w:r>
        <w:r>
          <w:rPr>
            <w:noProof/>
            <w:webHidden/>
          </w:rPr>
          <w:fldChar w:fldCharType="separate"/>
        </w:r>
        <w:r>
          <w:rPr>
            <w:noProof/>
            <w:webHidden/>
          </w:rPr>
          <w:t>76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2" w:history="1">
        <w:r w:rsidRPr="00361B30">
          <w:rPr>
            <w:rStyle w:val="Hyperlink"/>
            <w:noProof/>
          </w:rPr>
          <w:t>6.10.9</w:t>
        </w:r>
        <w:r>
          <w:rPr>
            <w:rFonts w:asciiTheme="minorHAnsi" w:eastAsiaTheme="minorEastAsia" w:hAnsiTheme="minorHAnsi" w:cstheme="minorBidi"/>
            <w:noProof/>
            <w:sz w:val="22"/>
            <w:szCs w:val="22"/>
          </w:rPr>
          <w:tab/>
        </w:r>
        <w:r w:rsidRPr="00361B30">
          <w:rPr>
            <w:rStyle w:val="Hyperlink"/>
            <w:noProof/>
          </w:rPr>
          <w:t>Association Multiplicity Perspective</w:t>
        </w:r>
        <w:r>
          <w:rPr>
            <w:noProof/>
            <w:webHidden/>
          </w:rPr>
          <w:tab/>
        </w:r>
        <w:r>
          <w:rPr>
            <w:noProof/>
            <w:webHidden/>
          </w:rPr>
          <w:fldChar w:fldCharType="begin"/>
        </w:r>
        <w:r>
          <w:rPr>
            <w:noProof/>
            <w:webHidden/>
          </w:rPr>
          <w:instrText xml:space="preserve"> PAGEREF _Toc451529962 \h </w:instrText>
        </w:r>
        <w:r>
          <w:rPr>
            <w:noProof/>
            <w:webHidden/>
          </w:rPr>
        </w:r>
        <w:r>
          <w:rPr>
            <w:noProof/>
            <w:webHidden/>
          </w:rPr>
          <w:fldChar w:fldCharType="separate"/>
        </w:r>
        <w:r>
          <w:rPr>
            <w:noProof/>
            <w:webHidden/>
          </w:rPr>
          <w:t>76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3" w:history="1">
        <w:r w:rsidRPr="00361B30">
          <w:rPr>
            <w:rStyle w:val="Hyperlink"/>
            <w:noProof/>
          </w:rPr>
          <w:t>6.10.10</w:t>
        </w:r>
        <w:r>
          <w:rPr>
            <w:rFonts w:asciiTheme="minorHAnsi" w:eastAsiaTheme="minorEastAsia" w:hAnsiTheme="minorHAnsi" w:cstheme="minorBidi"/>
            <w:noProof/>
            <w:sz w:val="22"/>
            <w:szCs w:val="22"/>
          </w:rPr>
          <w:tab/>
        </w:r>
        <w:r w:rsidRPr="00361B30">
          <w:rPr>
            <w:rStyle w:val="Hyperlink"/>
            <w:noProof/>
          </w:rPr>
          <w:t>Association Multiplicity Target</w:t>
        </w:r>
        <w:r>
          <w:rPr>
            <w:noProof/>
            <w:webHidden/>
          </w:rPr>
          <w:tab/>
        </w:r>
        <w:r>
          <w:rPr>
            <w:noProof/>
            <w:webHidden/>
          </w:rPr>
          <w:fldChar w:fldCharType="begin"/>
        </w:r>
        <w:r>
          <w:rPr>
            <w:noProof/>
            <w:webHidden/>
          </w:rPr>
          <w:instrText xml:space="preserve"> PAGEREF _Toc451529963 \h </w:instrText>
        </w:r>
        <w:r>
          <w:rPr>
            <w:noProof/>
            <w:webHidden/>
          </w:rPr>
        </w:r>
        <w:r>
          <w:rPr>
            <w:noProof/>
            <w:webHidden/>
          </w:rPr>
          <w:fldChar w:fldCharType="separate"/>
        </w:r>
        <w:r>
          <w:rPr>
            <w:noProof/>
            <w:webHidden/>
          </w:rPr>
          <w:t>77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4" w:history="1">
        <w:r w:rsidRPr="00361B30">
          <w:rPr>
            <w:rStyle w:val="Hyperlink"/>
            <w:noProof/>
          </w:rPr>
          <w:t>6.10.11</w:t>
        </w:r>
        <w:r>
          <w:rPr>
            <w:rFonts w:asciiTheme="minorHAnsi" w:eastAsiaTheme="minorEastAsia" w:hAnsiTheme="minorHAnsi" w:cstheme="minorBidi"/>
            <w:noProof/>
            <w:sz w:val="22"/>
            <w:szCs w:val="22"/>
          </w:rPr>
          <w:tab/>
        </w:r>
        <w:r w:rsidRPr="00361B30">
          <w:rPr>
            <w:rStyle w:val="Hyperlink"/>
            <w:noProof/>
          </w:rPr>
          <w:t>Class Pattern Constraint</w:t>
        </w:r>
        <w:r>
          <w:rPr>
            <w:noProof/>
            <w:webHidden/>
          </w:rPr>
          <w:tab/>
        </w:r>
        <w:r>
          <w:rPr>
            <w:noProof/>
            <w:webHidden/>
          </w:rPr>
          <w:fldChar w:fldCharType="begin"/>
        </w:r>
        <w:r>
          <w:rPr>
            <w:noProof/>
            <w:webHidden/>
          </w:rPr>
          <w:instrText xml:space="preserve"> PAGEREF _Toc451529964 \h </w:instrText>
        </w:r>
        <w:r>
          <w:rPr>
            <w:noProof/>
            <w:webHidden/>
          </w:rPr>
        </w:r>
        <w:r>
          <w:rPr>
            <w:noProof/>
            <w:webHidden/>
          </w:rPr>
          <w:fldChar w:fldCharType="separate"/>
        </w:r>
        <w:r>
          <w:rPr>
            <w:noProof/>
            <w:webHidden/>
          </w:rPr>
          <w:t>77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5" w:history="1">
        <w:r w:rsidRPr="00361B30">
          <w:rPr>
            <w:rStyle w:val="Hyperlink"/>
            <w:noProof/>
          </w:rPr>
          <w:t>6.10.12</w:t>
        </w:r>
        <w:r>
          <w:rPr>
            <w:rFonts w:asciiTheme="minorHAnsi" w:eastAsiaTheme="minorEastAsia" w:hAnsiTheme="minorHAnsi" w:cstheme="minorBidi"/>
            <w:noProof/>
            <w:sz w:val="22"/>
            <w:szCs w:val="22"/>
          </w:rPr>
          <w:tab/>
        </w:r>
        <w:r w:rsidRPr="00361B30">
          <w:rPr>
            <w:rStyle w:val="Hyperlink"/>
            <w:noProof/>
          </w:rPr>
          <w:t>Class Property Constraint</w:t>
        </w:r>
        <w:r>
          <w:rPr>
            <w:noProof/>
            <w:webHidden/>
          </w:rPr>
          <w:tab/>
        </w:r>
        <w:r>
          <w:rPr>
            <w:noProof/>
            <w:webHidden/>
          </w:rPr>
          <w:fldChar w:fldCharType="begin"/>
        </w:r>
        <w:r>
          <w:rPr>
            <w:noProof/>
            <w:webHidden/>
          </w:rPr>
          <w:instrText xml:space="preserve"> PAGEREF _Toc451529965 \h </w:instrText>
        </w:r>
        <w:r>
          <w:rPr>
            <w:noProof/>
            <w:webHidden/>
          </w:rPr>
        </w:r>
        <w:r>
          <w:rPr>
            <w:noProof/>
            <w:webHidden/>
          </w:rPr>
          <w:fldChar w:fldCharType="separate"/>
        </w:r>
        <w:r>
          <w:rPr>
            <w:noProof/>
            <w:webHidden/>
          </w:rPr>
          <w:t>77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6" w:history="1">
        <w:r w:rsidRPr="00361B30">
          <w:rPr>
            <w:rStyle w:val="Hyperlink"/>
            <w:noProof/>
          </w:rPr>
          <w:t>6.10.13</w:t>
        </w:r>
        <w:r>
          <w:rPr>
            <w:rFonts w:asciiTheme="minorHAnsi" w:eastAsiaTheme="minorEastAsia" w:hAnsiTheme="minorHAnsi" w:cstheme="minorBidi"/>
            <w:noProof/>
            <w:sz w:val="22"/>
            <w:szCs w:val="22"/>
          </w:rPr>
          <w:tab/>
        </w:r>
        <w:r w:rsidRPr="00361B30">
          <w:rPr>
            <w:rStyle w:val="Hyperlink"/>
            <w:noProof/>
          </w:rPr>
          <w:t>Class Property Generalization Constraint</w:t>
        </w:r>
        <w:r>
          <w:rPr>
            <w:noProof/>
            <w:webHidden/>
          </w:rPr>
          <w:tab/>
        </w:r>
        <w:r>
          <w:rPr>
            <w:noProof/>
            <w:webHidden/>
          </w:rPr>
          <w:fldChar w:fldCharType="begin"/>
        </w:r>
        <w:r>
          <w:rPr>
            <w:noProof/>
            <w:webHidden/>
          </w:rPr>
          <w:instrText xml:space="preserve"> PAGEREF _Toc451529966 \h </w:instrText>
        </w:r>
        <w:r>
          <w:rPr>
            <w:noProof/>
            <w:webHidden/>
          </w:rPr>
        </w:r>
        <w:r>
          <w:rPr>
            <w:noProof/>
            <w:webHidden/>
          </w:rPr>
          <w:fldChar w:fldCharType="separate"/>
        </w:r>
        <w:r>
          <w:rPr>
            <w:noProof/>
            <w:webHidden/>
          </w:rPr>
          <w:t>77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7" w:history="1">
        <w:r w:rsidRPr="00361B30">
          <w:rPr>
            <w:rStyle w:val="Hyperlink"/>
            <w:noProof/>
          </w:rPr>
          <w:t>6.10.14</w:t>
        </w:r>
        <w:r>
          <w:rPr>
            <w:rFonts w:asciiTheme="minorHAnsi" w:eastAsiaTheme="minorEastAsia" w:hAnsiTheme="minorHAnsi" w:cstheme="minorBidi"/>
            <w:noProof/>
            <w:sz w:val="22"/>
            <w:szCs w:val="22"/>
          </w:rPr>
          <w:tab/>
        </w:r>
        <w:r w:rsidRPr="00361B30">
          <w:rPr>
            <w:rStyle w:val="Hyperlink"/>
            <w:noProof/>
          </w:rPr>
          <w:t>Association Property Generalizations</w:t>
        </w:r>
        <w:r>
          <w:rPr>
            <w:noProof/>
            <w:webHidden/>
          </w:rPr>
          <w:tab/>
        </w:r>
        <w:r>
          <w:rPr>
            <w:noProof/>
            <w:webHidden/>
          </w:rPr>
          <w:fldChar w:fldCharType="begin"/>
        </w:r>
        <w:r>
          <w:rPr>
            <w:noProof/>
            <w:webHidden/>
          </w:rPr>
          <w:instrText xml:space="preserve"> PAGEREF _Toc451529967 \h </w:instrText>
        </w:r>
        <w:r>
          <w:rPr>
            <w:noProof/>
            <w:webHidden/>
          </w:rPr>
        </w:r>
        <w:r>
          <w:rPr>
            <w:noProof/>
            <w:webHidden/>
          </w:rPr>
          <w:fldChar w:fldCharType="separate"/>
        </w:r>
        <w:r>
          <w:rPr>
            <w:noProof/>
            <w:webHidden/>
          </w:rPr>
          <w:t>78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8" w:history="1">
        <w:r w:rsidRPr="00361B30">
          <w:rPr>
            <w:rStyle w:val="Hyperlink"/>
            <w:noProof/>
          </w:rPr>
          <w:t>6.10.15</w:t>
        </w:r>
        <w:r>
          <w:rPr>
            <w:rFonts w:asciiTheme="minorHAnsi" w:eastAsiaTheme="minorEastAsia" w:hAnsiTheme="minorHAnsi" w:cstheme="minorBidi"/>
            <w:noProof/>
            <w:sz w:val="22"/>
            <w:szCs w:val="22"/>
          </w:rPr>
          <w:tab/>
        </w:r>
        <w:r w:rsidRPr="00361B30">
          <w:rPr>
            <w:rStyle w:val="Hyperlink"/>
            <w:noProof/>
          </w:rPr>
          <w:t>Association Property Specializations</w:t>
        </w:r>
        <w:r>
          <w:rPr>
            <w:noProof/>
            <w:webHidden/>
          </w:rPr>
          <w:tab/>
        </w:r>
        <w:r>
          <w:rPr>
            <w:noProof/>
            <w:webHidden/>
          </w:rPr>
          <w:fldChar w:fldCharType="begin"/>
        </w:r>
        <w:r>
          <w:rPr>
            <w:noProof/>
            <w:webHidden/>
          </w:rPr>
          <w:instrText xml:space="preserve"> PAGEREF _Toc451529968 \h </w:instrText>
        </w:r>
        <w:r>
          <w:rPr>
            <w:noProof/>
            <w:webHidden/>
          </w:rPr>
        </w:r>
        <w:r>
          <w:rPr>
            <w:noProof/>
            <w:webHidden/>
          </w:rPr>
          <w:fldChar w:fldCharType="separate"/>
        </w:r>
        <w:r>
          <w:rPr>
            <w:noProof/>
            <w:webHidden/>
          </w:rPr>
          <w:t>78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69" w:history="1">
        <w:r w:rsidRPr="00361B30">
          <w:rPr>
            <w:rStyle w:val="Hyperlink"/>
            <w:noProof/>
          </w:rPr>
          <w:t>6.10.16</w:t>
        </w:r>
        <w:r>
          <w:rPr>
            <w:rFonts w:asciiTheme="minorHAnsi" w:eastAsiaTheme="minorEastAsia" w:hAnsiTheme="minorHAnsi" w:cstheme="minorBidi"/>
            <w:noProof/>
            <w:sz w:val="22"/>
            <w:szCs w:val="22"/>
          </w:rPr>
          <w:tab/>
        </w:r>
        <w:r w:rsidRPr="00361B30">
          <w:rPr>
            <w:rStyle w:val="Hyperlink"/>
            <w:noProof/>
          </w:rPr>
          <w:t>Class Property Transitivity Constraint</w:t>
        </w:r>
        <w:r>
          <w:rPr>
            <w:noProof/>
            <w:webHidden/>
          </w:rPr>
          <w:tab/>
        </w:r>
        <w:r>
          <w:rPr>
            <w:noProof/>
            <w:webHidden/>
          </w:rPr>
          <w:fldChar w:fldCharType="begin"/>
        </w:r>
        <w:r>
          <w:rPr>
            <w:noProof/>
            <w:webHidden/>
          </w:rPr>
          <w:instrText xml:space="preserve"> PAGEREF _Toc451529969 \h </w:instrText>
        </w:r>
        <w:r>
          <w:rPr>
            <w:noProof/>
            <w:webHidden/>
          </w:rPr>
        </w:r>
        <w:r>
          <w:rPr>
            <w:noProof/>
            <w:webHidden/>
          </w:rPr>
          <w:fldChar w:fldCharType="separate"/>
        </w:r>
        <w:r>
          <w:rPr>
            <w:noProof/>
            <w:webHidden/>
          </w:rPr>
          <w:t>78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0" w:history="1">
        <w:r w:rsidRPr="00361B30">
          <w:rPr>
            <w:rStyle w:val="Hyperlink"/>
            <w:noProof/>
          </w:rPr>
          <w:t>6.10.17</w:t>
        </w:r>
        <w:r>
          <w:rPr>
            <w:rFonts w:asciiTheme="minorHAnsi" w:eastAsiaTheme="minorEastAsia" w:hAnsiTheme="minorHAnsi" w:cstheme="minorBidi"/>
            <w:noProof/>
            <w:sz w:val="22"/>
            <w:szCs w:val="22"/>
          </w:rPr>
          <w:tab/>
        </w:r>
        <w:r w:rsidRPr="00361B30">
          <w:rPr>
            <w:rStyle w:val="Hyperlink"/>
            <w:noProof/>
          </w:rPr>
          <w:t>Association Property Type</w:t>
        </w:r>
        <w:r>
          <w:rPr>
            <w:noProof/>
            <w:webHidden/>
          </w:rPr>
          <w:tab/>
        </w:r>
        <w:r>
          <w:rPr>
            <w:noProof/>
            <w:webHidden/>
          </w:rPr>
          <w:fldChar w:fldCharType="begin"/>
        </w:r>
        <w:r>
          <w:rPr>
            <w:noProof/>
            <w:webHidden/>
          </w:rPr>
          <w:instrText xml:space="preserve"> PAGEREF _Toc451529970 \h </w:instrText>
        </w:r>
        <w:r>
          <w:rPr>
            <w:noProof/>
            <w:webHidden/>
          </w:rPr>
        </w:r>
        <w:r>
          <w:rPr>
            <w:noProof/>
            <w:webHidden/>
          </w:rPr>
          <w:fldChar w:fldCharType="separate"/>
        </w:r>
        <w:r>
          <w:rPr>
            <w:noProof/>
            <w:webHidden/>
          </w:rPr>
          <w:t>79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1" w:history="1">
        <w:r w:rsidRPr="00361B30">
          <w:rPr>
            <w:rStyle w:val="Hyperlink"/>
            <w:noProof/>
          </w:rPr>
          <w:t>6.10.18</w:t>
        </w:r>
        <w:r>
          <w:rPr>
            <w:rFonts w:asciiTheme="minorHAnsi" w:eastAsiaTheme="minorEastAsia" w:hAnsiTheme="minorHAnsi" w:cstheme="minorBidi"/>
            <w:noProof/>
            <w:sz w:val="22"/>
            <w:szCs w:val="22"/>
          </w:rPr>
          <w:tab/>
        </w:r>
        <w:r w:rsidRPr="00361B30">
          <w:rPr>
            <w:rStyle w:val="Hyperlink"/>
            <w:noProof/>
          </w:rPr>
          <w:t>Class Property Type Constraint</w:t>
        </w:r>
        <w:r>
          <w:rPr>
            <w:noProof/>
            <w:webHidden/>
          </w:rPr>
          <w:tab/>
        </w:r>
        <w:r>
          <w:rPr>
            <w:noProof/>
            <w:webHidden/>
          </w:rPr>
          <w:fldChar w:fldCharType="begin"/>
        </w:r>
        <w:r>
          <w:rPr>
            <w:noProof/>
            <w:webHidden/>
          </w:rPr>
          <w:instrText xml:space="preserve"> PAGEREF _Toc451529971 \h </w:instrText>
        </w:r>
        <w:r>
          <w:rPr>
            <w:noProof/>
            <w:webHidden/>
          </w:rPr>
        </w:r>
        <w:r>
          <w:rPr>
            <w:noProof/>
            <w:webHidden/>
          </w:rPr>
          <w:fldChar w:fldCharType="separate"/>
        </w:r>
        <w:r>
          <w:rPr>
            <w:noProof/>
            <w:webHidden/>
          </w:rPr>
          <w:t>79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2" w:history="1">
        <w:r w:rsidRPr="00361B30">
          <w:rPr>
            <w:rStyle w:val="Hyperlink"/>
            <w:noProof/>
          </w:rPr>
          <w:t>6.10.19</w:t>
        </w:r>
        <w:r>
          <w:rPr>
            <w:rFonts w:asciiTheme="minorHAnsi" w:eastAsiaTheme="minorEastAsia" w:hAnsiTheme="minorHAnsi" w:cstheme="minorBidi"/>
            <w:noProof/>
            <w:sz w:val="22"/>
            <w:szCs w:val="22"/>
          </w:rPr>
          <w:tab/>
        </w:r>
        <w:r w:rsidRPr="00361B30">
          <w:rPr>
            <w:rStyle w:val="Hyperlink"/>
            <w:noProof/>
          </w:rPr>
          <w:t>Class Rule</w:t>
        </w:r>
        <w:r>
          <w:rPr>
            <w:noProof/>
            <w:webHidden/>
          </w:rPr>
          <w:tab/>
        </w:r>
        <w:r>
          <w:rPr>
            <w:noProof/>
            <w:webHidden/>
          </w:rPr>
          <w:fldChar w:fldCharType="begin"/>
        </w:r>
        <w:r>
          <w:rPr>
            <w:noProof/>
            <w:webHidden/>
          </w:rPr>
          <w:instrText xml:space="preserve"> PAGEREF _Toc451529972 \h </w:instrText>
        </w:r>
        <w:r>
          <w:rPr>
            <w:noProof/>
            <w:webHidden/>
          </w:rPr>
        </w:r>
        <w:r>
          <w:rPr>
            <w:noProof/>
            <w:webHidden/>
          </w:rPr>
          <w:fldChar w:fldCharType="separate"/>
        </w:r>
        <w:r>
          <w:rPr>
            <w:noProof/>
            <w:webHidden/>
          </w:rPr>
          <w:t>79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3" w:history="1">
        <w:r w:rsidRPr="00361B30">
          <w:rPr>
            <w:rStyle w:val="Hyperlink"/>
            <w:noProof/>
          </w:rPr>
          <w:t>6.10.20</w:t>
        </w:r>
        <w:r>
          <w:rPr>
            <w:rFonts w:asciiTheme="minorHAnsi" w:eastAsiaTheme="minorEastAsia" w:hAnsiTheme="minorHAnsi" w:cstheme="minorBidi"/>
            <w:noProof/>
            <w:sz w:val="22"/>
            <w:szCs w:val="22"/>
          </w:rPr>
          <w:tab/>
        </w:r>
        <w:r w:rsidRPr="00361B30">
          <w:rPr>
            <w:rStyle w:val="Hyperlink"/>
            <w:noProof/>
          </w:rPr>
          <w:t>Association Rule constrains</w:t>
        </w:r>
        <w:r>
          <w:rPr>
            <w:noProof/>
            <w:webHidden/>
          </w:rPr>
          <w:tab/>
        </w:r>
        <w:r>
          <w:rPr>
            <w:noProof/>
            <w:webHidden/>
          </w:rPr>
          <w:fldChar w:fldCharType="begin"/>
        </w:r>
        <w:r>
          <w:rPr>
            <w:noProof/>
            <w:webHidden/>
          </w:rPr>
          <w:instrText xml:space="preserve"> PAGEREF _Toc451529973 \h </w:instrText>
        </w:r>
        <w:r>
          <w:rPr>
            <w:noProof/>
            <w:webHidden/>
          </w:rPr>
        </w:r>
        <w:r>
          <w:rPr>
            <w:noProof/>
            <w:webHidden/>
          </w:rPr>
          <w:fldChar w:fldCharType="separate"/>
        </w:r>
        <w:r>
          <w:rPr>
            <w:noProof/>
            <w:webHidden/>
          </w:rPr>
          <w:t>80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4" w:history="1">
        <w:r w:rsidRPr="00361B30">
          <w:rPr>
            <w:rStyle w:val="Hyperlink"/>
            <w:noProof/>
          </w:rPr>
          <w:t>6.10.21</w:t>
        </w:r>
        <w:r>
          <w:rPr>
            <w:rFonts w:asciiTheme="minorHAnsi" w:eastAsiaTheme="minorEastAsia" w:hAnsiTheme="minorHAnsi" w:cstheme="minorBidi"/>
            <w:noProof/>
            <w:sz w:val="22"/>
            <w:szCs w:val="22"/>
          </w:rPr>
          <w:tab/>
        </w:r>
        <w:r w:rsidRPr="00361B30">
          <w:rPr>
            <w:rStyle w:val="Hyperlink"/>
            <w:noProof/>
          </w:rPr>
          <w:t>Association Specializations</w:t>
        </w:r>
        <w:r>
          <w:rPr>
            <w:noProof/>
            <w:webHidden/>
          </w:rPr>
          <w:tab/>
        </w:r>
        <w:r>
          <w:rPr>
            <w:noProof/>
            <w:webHidden/>
          </w:rPr>
          <w:fldChar w:fldCharType="begin"/>
        </w:r>
        <w:r>
          <w:rPr>
            <w:noProof/>
            <w:webHidden/>
          </w:rPr>
          <w:instrText xml:space="preserve"> PAGEREF _Toc451529974 \h </w:instrText>
        </w:r>
        <w:r>
          <w:rPr>
            <w:noProof/>
            <w:webHidden/>
          </w:rPr>
        </w:r>
        <w:r>
          <w:rPr>
            <w:noProof/>
            <w:webHidden/>
          </w:rPr>
          <w:fldChar w:fldCharType="separate"/>
        </w:r>
        <w:r>
          <w:rPr>
            <w:noProof/>
            <w:webHidden/>
          </w:rPr>
          <w:t>80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5" w:history="1">
        <w:r w:rsidRPr="00361B30">
          <w:rPr>
            <w:rStyle w:val="Hyperlink"/>
            <w:noProof/>
          </w:rPr>
          <w:t>6.10.22</w:t>
        </w:r>
        <w:r>
          <w:rPr>
            <w:rFonts w:asciiTheme="minorHAnsi" w:eastAsiaTheme="minorEastAsia" w:hAnsiTheme="minorHAnsi" w:cstheme="minorBidi"/>
            <w:noProof/>
            <w:sz w:val="22"/>
            <w:szCs w:val="22"/>
          </w:rPr>
          <w:tab/>
        </w:r>
        <w:r w:rsidRPr="00361B30">
          <w:rPr>
            <w:rStyle w:val="Hyperlink"/>
            <w:noProof/>
          </w:rPr>
          <w:t>Class Type Constraint</w:t>
        </w:r>
        <w:r>
          <w:rPr>
            <w:noProof/>
            <w:webHidden/>
          </w:rPr>
          <w:tab/>
        </w:r>
        <w:r>
          <w:rPr>
            <w:noProof/>
            <w:webHidden/>
          </w:rPr>
          <w:fldChar w:fldCharType="begin"/>
        </w:r>
        <w:r>
          <w:rPr>
            <w:noProof/>
            <w:webHidden/>
          </w:rPr>
          <w:instrText xml:space="preserve"> PAGEREF _Toc451529975 \h </w:instrText>
        </w:r>
        <w:r>
          <w:rPr>
            <w:noProof/>
            <w:webHidden/>
          </w:rPr>
        </w:r>
        <w:r>
          <w:rPr>
            <w:noProof/>
            <w:webHidden/>
          </w:rPr>
          <w:fldChar w:fldCharType="separate"/>
        </w:r>
        <w:r>
          <w:rPr>
            <w:noProof/>
            <w:webHidden/>
          </w:rPr>
          <w:t>80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6" w:history="1">
        <w:r w:rsidRPr="00361B30">
          <w:rPr>
            <w:rStyle w:val="Hyperlink"/>
            <w:noProof/>
          </w:rPr>
          <w:t>6.10.23</w:t>
        </w:r>
        <w:r>
          <w:rPr>
            <w:rFonts w:asciiTheme="minorHAnsi" w:eastAsiaTheme="minorEastAsia" w:hAnsiTheme="minorHAnsi" w:cstheme="minorBidi"/>
            <w:noProof/>
            <w:sz w:val="22"/>
            <w:szCs w:val="22"/>
          </w:rPr>
          <w:tab/>
        </w:r>
        <w:r w:rsidRPr="00361B30">
          <w:rPr>
            <w:rStyle w:val="Hyperlink"/>
            <w:noProof/>
          </w:rPr>
          <w:t>Class Type Generalization Constraint</w:t>
        </w:r>
        <w:r>
          <w:rPr>
            <w:noProof/>
            <w:webHidden/>
          </w:rPr>
          <w:tab/>
        </w:r>
        <w:r>
          <w:rPr>
            <w:noProof/>
            <w:webHidden/>
          </w:rPr>
          <w:fldChar w:fldCharType="begin"/>
        </w:r>
        <w:r>
          <w:rPr>
            <w:noProof/>
            <w:webHidden/>
          </w:rPr>
          <w:instrText xml:space="preserve"> PAGEREF _Toc451529976 \h </w:instrText>
        </w:r>
        <w:r>
          <w:rPr>
            <w:noProof/>
            <w:webHidden/>
          </w:rPr>
        </w:r>
        <w:r>
          <w:rPr>
            <w:noProof/>
            <w:webHidden/>
          </w:rPr>
          <w:fldChar w:fldCharType="separate"/>
        </w:r>
        <w:r>
          <w:rPr>
            <w:noProof/>
            <w:webHidden/>
          </w:rPr>
          <w:t>80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7" w:history="1">
        <w:r w:rsidRPr="00361B30">
          <w:rPr>
            <w:rStyle w:val="Hyperlink"/>
            <w:noProof/>
          </w:rPr>
          <w:t>6.10.24</w:t>
        </w:r>
        <w:r>
          <w:rPr>
            <w:rFonts w:asciiTheme="minorHAnsi" w:eastAsiaTheme="minorEastAsia" w:hAnsiTheme="minorHAnsi" w:cstheme="minorBidi"/>
            <w:noProof/>
            <w:sz w:val="22"/>
            <w:szCs w:val="22"/>
          </w:rPr>
          <w:tab/>
        </w:r>
        <w:r w:rsidRPr="00361B30">
          <w:rPr>
            <w:rStyle w:val="Hyperlink"/>
            <w:noProof/>
          </w:rPr>
          <w:t>Class Type or Property</w:t>
        </w:r>
        <w:r>
          <w:rPr>
            <w:noProof/>
            <w:webHidden/>
          </w:rPr>
          <w:tab/>
        </w:r>
        <w:r>
          <w:rPr>
            <w:noProof/>
            <w:webHidden/>
          </w:rPr>
          <w:fldChar w:fldCharType="begin"/>
        </w:r>
        <w:r>
          <w:rPr>
            <w:noProof/>
            <w:webHidden/>
          </w:rPr>
          <w:instrText xml:space="preserve"> PAGEREF _Toc451529977 \h </w:instrText>
        </w:r>
        <w:r>
          <w:rPr>
            <w:noProof/>
            <w:webHidden/>
          </w:rPr>
        </w:r>
        <w:r>
          <w:rPr>
            <w:noProof/>
            <w:webHidden/>
          </w:rPr>
          <w:fldChar w:fldCharType="separate"/>
        </w:r>
        <w:r>
          <w:rPr>
            <w:noProof/>
            <w:webHidden/>
          </w:rPr>
          <w:t>81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8" w:history="1">
        <w:r w:rsidRPr="00361B30">
          <w:rPr>
            <w:rStyle w:val="Hyperlink"/>
            <w:noProof/>
          </w:rPr>
          <w:t>6.10.25</w:t>
        </w:r>
        <w:r>
          <w:rPr>
            <w:rFonts w:asciiTheme="minorHAnsi" w:eastAsiaTheme="minorEastAsia" w:hAnsiTheme="minorHAnsi" w:cstheme="minorBidi"/>
            <w:noProof/>
            <w:sz w:val="22"/>
            <w:szCs w:val="22"/>
          </w:rPr>
          <w:tab/>
        </w:r>
        <w:r w:rsidRPr="00361B30">
          <w:rPr>
            <w:rStyle w:val="Hyperlink"/>
            <w:noProof/>
          </w:rPr>
          <w:t>Association Unique Set</w:t>
        </w:r>
        <w:r>
          <w:rPr>
            <w:noProof/>
            <w:webHidden/>
          </w:rPr>
          <w:tab/>
        </w:r>
        <w:r>
          <w:rPr>
            <w:noProof/>
            <w:webHidden/>
          </w:rPr>
          <w:fldChar w:fldCharType="begin"/>
        </w:r>
        <w:r>
          <w:rPr>
            <w:noProof/>
            <w:webHidden/>
          </w:rPr>
          <w:instrText xml:space="preserve"> PAGEREF _Toc451529978 \h </w:instrText>
        </w:r>
        <w:r>
          <w:rPr>
            <w:noProof/>
            <w:webHidden/>
          </w:rPr>
        </w:r>
        <w:r>
          <w:rPr>
            <w:noProof/>
            <w:webHidden/>
          </w:rPr>
          <w:fldChar w:fldCharType="separate"/>
        </w:r>
        <w:r>
          <w:rPr>
            <w:noProof/>
            <w:webHidden/>
          </w:rPr>
          <w:t>81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79" w:history="1">
        <w:r w:rsidRPr="00361B30">
          <w:rPr>
            <w:rStyle w:val="Hyperlink"/>
            <w:noProof/>
          </w:rPr>
          <w:t>6.10.26</w:t>
        </w:r>
        <w:r>
          <w:rPr>
            <w:rFonts w:asciiTheme="minorHAnsi" w:eastAsiaTheme="minorEastAsia" w:hAnsiTheme="minorHAnsi" w:cstheme="minorBidi"/>
            <w:noProof/>
            <w:sz w:val="22"/>
            <w:szCs w:val="22"/>
          </w:rPr>
          <w:tab/>
        </w:r>
        <w:r w:rsidRPr="00361B30">
          <w:rPr>
            <w:rStyle w:val="Hyperlink"/>
            <w:noProof/>
          </w:rPr>
          <w:t>Class Uniqueness Constraint</w:t>
        </w:r>
        <w:r>
          <w:rPr>
            <w:noProof/>
            <w:webHidden/>
          </w:rPr>
          <w:tab/>
        </w:r>
        <w:r>
          <w:rPr>
            <w:noProof/>
            <w:webHidden/>
          </w:rPr>
          <w:fldChar w:fldCharType="begin"/>
        </w:r>
        <w:r>
          <w:rPr>
            <w:noProof/>
            <w:webHidden/>
          </w:rPr>
          <w:instrText xml:space="preserve"> PAGEREF _Toc451529979 \h </w:instrText>
        </w:r>
        <w:r>
          <w:rPr>
            <w:noProof/>
            <w:webHidden/>
          </w:rPr>
        </w:r>
        <w:r>
          <w:rPr>
            <w:noProof/>
            <w:webHidden/>
          </w:rPr>
          <w:fldChar w:fldCharType="separate"/>
        </w:r>
        <w:r>
          <w:rPr>
            <w:noProof/>
            <w:webHidden/>
          </w:rPr>
          <w:t>81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980" w:history="1">
        <w:r w:rsidRPr="00361B30">
          <w:rPr>
            <w:rStyle w:val="Hyperlink"/>
            <w:noProof/>
          </w:rPr>
          <w:t>6.11</w:t>
        </w:r>
        <w:r>
          <w:rPr>
            <w:rFonts w:asciiTheme="minorHAnsi" w:eastAsiaTheme="minorEastAsia" w:hAnsiTheme="minorHAnsi" w:cstheme="minorBidi"/>
            <w:noProof/>
            <w:sz w:val="22"/>
            <w:szCs w:val="22"/>
          </w:rPr>
          <w:tab/>
        </w:r>
        <w:r w:rsidRPr="00361B30">
          <w:rPr>
            <w:rStyle w:val="Hyperlink"/>
            <w:noProof/>
          </w:rPr>
          <w:t>SIMF Conceptual Model::Structures</w:t>
        </w:r>
        <w:r>
          <w:rPr>
            <w:noProof/>
            <w:webHidden/>
          </w:rPr>
          <w:tab/>
        </w:r>
        <w:r>
          <w:rPr>
            <w:noProof/>
            <w:webHidden/>
          </w:rPr>
          <w:fldChar w:fldCharType="begin"/>
        </w:r>
        <w:r>
          <w:rPr>
            <w:noProof/>
            <w:webHidden/>
          </w:rPr>
          <w:instrText xml:space="preserve"> PAGEREF _Toc451529980 \h </w:instrText>
        </w:r>
        <w:r>
          <w:rPr>
            <w:noProof/>
            <w:webHidden/>
          </w:rPr>
        </w:r>
        <w:r>
          <w:rPr>
            <w:noProof/>
            <w:webHidden/>
          </w:rPr>
          <w:fldChar w:fldCharType="separate"/>
        </w:r>
        <w:r>
          <w:rPr>
            <w:noProof/>
            <w:webHidden/>
          </w:rPr>
          <w:t>83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81" w:history="1">
        <w:r w:rsidRPr="00361B30">
          <w:rPr>
            <w:rStyle w:val="Hyperlink"/>
            <w:noProof/>
          </w:rPr>
          <w:t>6.11.1</w:t>
        </w:r>
        <w:r>
          <w:rPr>
            <w:rFonts w:asciiTheme="minorHAnsi" w:eastAsiaTheme="minorEastAsia" w:hAnsiTheme="minorHAnsi" w:cstheme="minorBidi"/>
            <w:noProof/>
            <w:sz w:val="22"/>
            <w:szCs w:val="22"/>
          </w:rPr>
          <w:tab/>
        </w:r>
        <w:r w:rsidRPr="00361B30">
          <w:rPr>
            <w:rStyle w:val="Hyperlink"/>
            <w:noProof/>
          </w:rPr>
          <w:t>Diagram: Structures</w:t>
        </w:r>
        <w:r>
          <w:rPr>
            <w:noProof/>
            <w:webHidden/>
          </w:rPr>
          <w:tab/>
        </w:r>
        <w:r>
          <w:rPr>
            <w:noProof/>
            <w:webHidden/>
          </w:rPr>
          <w:fldChar w:fldCharType="begin"/>
        </w:r>
        <w:r>
          <w:rPr>
            <w:noProof/>
            <w:webHidden/>
          </w:rPr>
          <w:instrText xml:space="preserve"> PAGEREF _Toc451529981 \h </w:instrText>
        </w:r>
        <w:r>
          <w:rPr>
            <w:noProof/>
            <w:webHidden/>
          </w:rPr>
        </w:r>
        <w:r>
          <w:rPr>
            <w:noProof/>
            <w:webHidden/>
          </w:rPr>
          <w:fldChar w:fldCharType="separate"/>
        </w:r>
        <w:r>
          <w:rPr>
            <w:noProof/>
            <w:webHidden/>
          </w:rPr>
          <w:t>83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82" w:history="1">
        <w:r w:rsidRPr="00361B30">
          <w:rPr>
            <w:rStyle w:val="Hyperlink"/>
            <w:noProof/>
          </w:rPr>
          <w:t>6.11.2</w:t>
        </w:r>
        <w:r>
          <w:rPr>
            <w:rFonts w:asciiTheme="minorHAnsi" w:eastAsiaTheme="minorEastAsia" w:hAnsiTheme="minorHAnsi" w:cstheme="minorBidi"/>
            <w:noProof/>
            <w:sz w:val="22"/>
            <w:szCs w:val="22"/>
          </w:rPr>
          <w:tab/>
        </w:r>
        <w:r w:rsidRPr="00361B30">
          <w:rPr>
            <w:rStyle w:val="Hyperlink"/>
            <w:noProof/>
          </w:rPr>
          <w:t>Class Binding</w:t>
        </w:r>
        <w:r>
          <w:rPr>
            <w:noProof/>
            <w:webHidden/>
          </w:rPr>
          <w:tab/>
        </w:r>
        <w:r>
          <w:rPr>
            <w:noProof/>
            <w:webHidden/>
          </w:rPr>
          <w:fldChar w:fldCharType="begin"/>
        </w:r>
        <w:r>
          <w:rPr>
            <w:noProof/>
            <w:webHidden/>
          </w:rPr>
          <w:instrText xml:space="preserve"> PAGEREF _Toc451529982 \h </w:instrText>
        </w:r>
        <w:r>
          <w:rPr>
            <w:noProof/>
            <w:webHidden/>
          </w:rPr>
        </w:r>
        <w:r>
          <w:rPr>
            <w:noProof/>
            <w:webHidden/>
          </w:rPr>
          <w:fldChar w:fldCharType="separate"/>
        </w:r>
        <w:r>
          <w:rPr>
            <w:noProof/>
            <w:webHidden/>
          </w:rPr>
          <w:t>83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83" w:history="1">
        <w:r w:rsidRPr="00361B30">
          <w:rPr>
            <w:rStyle w:val="Hyperlink"/>
            <w:noProof/>
          </w:rPr>
          <w:t>6.11.3</w:t>
        </w:r>
        <w:r>
          <w:rPr>
            <w:rFonts w:asciiTheme="minorHAnsi" w:eastAsiaTheme="minorEastAsia" w:hAnsiTheme="minorHAnsi" w:cstheme="minorBidi"/>
            <w:noProof/>
            <w:sz w:val="22"/>
            <w:szCs w:val="22"/>
          </w:rPr>
          <w:tab/>
        </w:r>
        <w:r w:rsidRPr="00361B30">
          <w:rPr>
            <w:rStyle w:val="Hyperlink"/>
            <w:noProof/>
          </w:rPr>
          <w:t>Association Bound in situation</w:t>
        </w:r>
        <w:r>
          <w:rPr>
            <w:noProof/>
            <w:webHidden/>
          </w:rPr>
          <w:tab/>
        </w:r>
        <w:r>
          <w:rPr>
            <w:noProof/>
            <w:webHidden/>
          </w:rPr>
          <w:fldChar w:fldCharType="begin"/>
        </w:r>
        <w:r>
          <w:rPr>
            <w:noProof/>
            <w:webHidden/>
          </w:rPr>
          <w:instrText xml:space="preserve"> PAGEREF _Toc451529983 \h </w:instrText>
        </w:r>
        <w:r>
          <w:rPr>
            <w:noProof/>
            <w:webHidden/>
          </w:rPr>
        </w:r>
        <w:r>
          <w:rPr>
            <w:noProof/>
            <w:webHidden/>
          </w:rPr>
          <w:fldChar w:fldCharType="separate"/>
        </w:r>
        <w:r>
          <w:rPr>
            <w:noProof/>
            <w:webHidden/>
          </w:rPr>
          <w:t>84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84" w:history="1">
        <w:r w:rsidRPr="00361B30">
          <w:rPr>
            <w:rStyle w:val="Hyperlink"/>
            <w:noProof/>
          </w:rPr>
          <w:t>6.11.4</w:t>
        </w:r>
        <w:r>
          <w:rPr>
            <w:rFonts w:asciiTheme="minorHAnsi" w:eastAsiaTheme="minorEastAsia" w:hAnsiTheme="minorHAnsi" w:cstheme="minorBidi"/>
            <w:noProof/>
            <w:sz w:val="22"/>
            <w:szCs w:val="22"/>
          </w:rPr>
          <w:tab/>
        </w:r>
        <w:r w:rsidRPr="00361B30">
          <w:rPr>
            <w:rStyle w:val="Hyperlink"/>
            <w:noProof/>
          </w:rPr>
          <w:t>Association Bound individual</w:t>
        </w:r>
        <w:r>
          <w:rPr>
            <w:noProof/>
            <w:webHidden/>
          </w:rPr>
          <w:tab/>
        </w:r>
        <w:r>
          <w:rPr>
            <w:noProof/>
            <w:webHidden/>
          </w:rPr>
          <w:fldChar w:fldCharType="begin"/>
        </w:r>
        <w:r>
          <w:rPr>
            <w:noProof/>
            <w:webHidden/>
          </w:rPr>
          <w:instrText xml:space="preserve"> PAGEREF _Toc451529984 \h </w:instrText>
        </w:r>
        <w:r>
          <w:rPr>
            <w:noProof/>
            <w:webHidden/>
          </w:rPr>
        </w:r>
        <w:r>
          <w:rPr>
            <w:noProof/>
            <w:webHidden/>
          </w:rPr>
          <w:fldChar w:fldCharType="separate"/>
        </w:r>
        <w:r>
          <w:rPr>
            <w:noProof/>
            <w:webHidden/>
          </w:rPr>
          <w:t>84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85" w:history="1">
        <w:r w:rsidRPr="00361B30">
          <w:rPr>
            <w:rStyle w:val="Hyperlink"/>
            <w:noProof/>
          </w:rPr>
          <w:t>6.11.5</w:t>
        </w:r>
        <w:r>
          <w:rPr>
            <w:rFonts w:asciiTheme="minorHAnsi" w:eastAsiaTheme="minorEastAsia" w:hAnsiTheme="minorHAnsi" w:cstheme="minorBidi"/>
            <w:noProof/>
            <w:sz w:val="22"/>
            <w:szCs w:val="22"/>
          </w:rPr>
          <w:tab/>
        </w:r>
        <w:r w:rsidRPr="00361B30">
          <w:rPr>
            <w:rStyle w:val="Hyperlink"/>
            <w:noProof/>
          </w:rPr>
          <w:t>Association Bound property</w:t>
        </w:r>
        <w:r>
          <w:rPr>
            <w:noProof/>
            <w:webHidden/>
          </w:rPr>
          <w:tab/>
        </w:r>
        <w:r>
          <w:rPr>
            <w:noProof/>
            <w:webHidden/>
          </w:rPr>
          <w:fldChar w:fldCharType="begin"/>
        </w:r>
        <w:r>
          <w:rPr>
            <w:noProof/>
            <w:webHidden/>
          </w:rPr>
          <w:instrText xml:space="preserve"> PAGEREF _Toc451529985 \h </w:instrText>
        </w:r>
        <w:r>
          <w:rPr>
            <w:noProof/>
            <w:webHidden/>
          </w:rPr>
        </w:r>
        <w:r>
          <w:rPr>
            <w:noProof/>
            <w:webHidden/>
          </w:rPr>
          <w:fldChar w:fldCharType="separate"/>
        </w:r>
        <w:r>
          <w:rPr>
            <w:noProof/>
            <w:webHidden/>
          </w:rPr>
          <w:t>84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86" w:history="1">
        <w:r w:rsidRPr="00361B30">
          <w:rPr>
            <w:rStyle w:val="Hyperlink"/>
            <w:noProof/>
          </w:rPr>
          <w:t>6.11.6</w:t>
        </w:r>
        <w:r>
          <w:rPr>
            <w:rFonts w:asciiTheme="minorHAnsi" w:eastAsiaTheme="minorEastAsia" w:hAnsiTheme="minorHAnsi" w:cstheme="minorBidi"/>
            <w:noProof/>
            <w:sz w:val="22"/>
            <w:szCs w:val="22"/>
          </w:rPr>
          <w:tab/>
        </w:r>
        <w:r w:rsidRPr="00361B30">
          <w:rPr>
            <w:rStyle w:val="Hyperlink"/>
            <w:noProof/>
          </w:rPr>
          <w:t>Association Properties</w:t>
        </w:r>
        <w:r>
          <w:rPr>
            <w:noProof/>
            <w:webHidden/>
          </w:rPr>
          <w:tab/>
        </w:r>
        <w:r>
          <w:rPr>
            <w:noProof/>
            <w:webHidden/>
          </w:rPr>
          <w:fldChar w:fldCharType="begin"/>
        </w:r>
        <w:r>
          <w:rPr>
            <w:noProof/>
            <w:webHidden/>
          </w:rPr>
          <w:instrText xml:space="preserve"> PAGEREF _Toc451529986 \h </w:instrText>
        </w:r>
        <w:r>
          <w:rPr>
            <w:noProof/>
            <w:webHidden/>
          </w:rPr>
        </w:r>
        <w:r>
          <w:rPr>
            <w:noProof/>
            <w:webHidden/>
          </w:rPr>
          <w:fldChar w:fldCharType="separate"/>
        </w:r>
        <w:r>
          <w:rPr>
            <w:noProof/>
            <w:webHidden/>
          </w:rPr>
          <w:t>84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87" w:history="1">
        <w:r w:rsidRPr="00361B30">
          <w:rPr>
            <w:rStyle w:val="Hyperlink"/>
            <w:noProof/>
          </w:rPr>
          <w:t>6.11.7</w:t>
        </w:r>
        <w:r>
          <w:rPr>
            <w:rFonts w:asciiTheme="minorHAnsi" w:eastAsiaTheme="minorEastAsia" w:hAnsiTheme="minorHAnsi" w:cstheme="minorBidi"/>
            <w:noProof/>
            <w:sz w:val="22"/>
            <w:szCs w:val="22"/>
          </w:rPr>
          <w:tab/>
        </w:r>
        <w:r w:rsidRPr="00361B30">
          <w:rPr>
            <w:rStyle w:val="Hyperlink"/>
            <w:noProof/>
          </w:rPr>
          <w:t>Class Property</w:t>
        </w:r>
        <w:r>
          <w:rPr>
            <w:noProof/>
            <w:webHidden/>
          </w:rPr>
          <w:tab/>
        </w:r>
        <w:r>
          <w:rPr>
            <w:noProof/>
            <w:webHidden/>
          </w:rPr>
          <w:fldChar w:fldCharType="begin"/>
        </w:r>
        <w:r>
          <w:rPr>
            <w:noProof/>
            <w:webHidden/>
          </w:rPr>
          <w:instrText xml:space="preserve"> PAGEREF _Toc451529987 \h </w:instrText>
        </w:r>
        <w:r>
          <w:rPr>
            <w:noProof/>
            <w:webHidden/>
          </w:rPr>
        </w:r>
        <w:r>
          <w:rPr>
            <w:noProof/>
            <w:webHidden/>
          </w:rPr>
          <w:fldChar w:fldCharType="separate"/>
        </w:r>
        <w:r>
          <w:rPr>
            <w:noProof/>
            <w:webHidden/>
          </w:rPr>
          <w:t>85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88" w:history="1">
        <w:r w:rsidRPr="00361B30">
          <w:rPr>
            <w:rStyle w:val="Hyperlink"/>
            <w:noProof/>
          </w:rPr>
          <w:t>6.11.8</w:t>
        </w:r>
        <w:r>
          <w:rPr>
            <w:rFonts w:asciiTheme="minorHAnsi" w:eastAsiaTheme="minorEastAsia" w:hAnsiTheme="minorHAnsi" w:cstheme="minorBidi"/>
            <w:noProof/>
            <w:sz w:val="22"/>
            <w:szCs w:val="22"/>
          </w:rPr>
          <w:tab/>
        </w:r>
        <w:r w:rsidRPr="00361B30">
          <w:rPr>
            <w:rStyle w:val="Hyperlink"/>
            <w:noProof/>
          </w:rPr>
          <w:t>Class Situation</w:t>
        </w:r>
        <w:r>
          <w:rPr>
            <w:noProof/>
            <w:webHidden/>
          </w:rPr>
          <w:tab/>
        </w:r>
        <w:r>
          <w:rPr>
            <w:noProof/>
            <w:webHidden/>
          </w:rPr>
          <w:fldChar w:fldCharType="begin"/>
        </w:r>
        <w:r>
          <w:rPr>
            <w:noProof/>
            <w:webHidden/>
          </w:rPr>
          <w:instrText xml:space="preserve"> PAGEREF _Toc451529988 \h </w:instrText>
        </w:r>
        <w:r>
          <w:rPr>
            <w:noProof/>
            <w:webHidden/>
          </w:rPr>
        </w:r>
        <w:r>
          <w:rPr>
            <w:noProof/>
            <w:webHidden/>
          </w:rPr>
          <w:fldChar w:fldCharType="separate"/>
        </w:r>
        <w:r>
          <w:rPr>
            <w:noProof/>
            <w:webHidden/>
          </w:rPr>
          <w:t>85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89" w:history="1">
        <w:r w:rsidRPr="00361B30">
          <w:rPr>
            <w:rStyle w:val="Hyperlink"/>
            <w:noProof/>
          </w:rPr>
          <w:t>6.11.9</w:t>
        </w:r>
        <w:r>
          <w:rPr>
            <w:rFonts w:asciiTheme="minorHAnsi" w:eastAsiaTheme="minorEastAsia" w:hAnsiTheme="minorHAnsi" w:cstheme="minorBidi"/>
            <w:noProof/>
            <w:sz w:val="22"/>
            <w:szCs w:val="22"/>
          </w:rPr>
          <w:tab/>
        </w:r>
        <w:r w:rsidRPr="00361B30">
          <w:rPr>
            <w:rStyle w:val="Hyperlink"/>
            <w:noProof/>
          </w:rPr>
          <w:t>Class Situation Type</w:t>
        </w:r>
        <w:r>
          <w:rPr>
            <w:noProof/>
            <w:webHidden/>
          </w:rPr>
          <w:tab/>
        </w:r>
        <w:r>
          <w:rPr>
            <w:noProof/>
            <w:webHidden/>
          </w:rPr>
          <w:fldChar w:fldCharType="begin"/>
        </w:r>
        <w:r>
          <w:rPr>
            <w:noProof/>
            <w:webHidden/>
          </w:rPr>
          <w:instrText xml:space="preserve"> PAGEREF _Toc451529989 \h </w:instrText>
        </w:r>
        <w:r>
          <w:rPr>
            <w:noProof/>
            <w:webHidden/>
          </w:rPr>
        </w:r>
        <w:r>
          <w:rPr>
            <w:noProof/>
            <w:webHidden/>
          </w:rPr>
          <w:fldChar w:fldCharType="separate"/>
        </w:r>
        <w:r>
          <w:rPr>
            <w:noProof/>
            <w:webHidden/>
          </w:rPr>
          <w:t>86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90" w:history="1">
        <w:r w:rsidRPr="00361B30">
          <w:rPr>
            <w:rStyle w:val="Hyperlink"/>
            <w:noProof/>
          </w:rPr>
          <w:t>6.11.10</w:t>
        </w:r>
        <w:r>
          <w:rPr>
            <w:rFonts w:asciiTheme="minorHAnsi" w:eastAsiaTheme="minorEastAsia" w:hAnsiTheme="minorHAnsi" w:cstheme="minorBidi"/>
            <w:noProof/>
            <w:sz w:val="22"/>
            <w:szCs w:val="22"/>
          </w:rPr>
          <w:tab/>
        </w:r>
        <w:r w:rsidRPr="00361B30">
          <w:rPr>
            <w:rStyle w:val="Hyperlink"/>
            <w:noProof/>
          </w:rPr>
          <w:t>Class Structure</w:t>
        </w:r>
        <w:r>
          <w:rPr>
            <w:noProof/>
            <w:webHidden/>
          </w:rPr>
          <w:tab/>
        </w:r>
        <w:r>
          <w:rPr>
            <w:noProof/>
            <w:webHidden/>
          </w:rPr>
          <w:fldChar w:fldCharType="begin"/>
        </w:r>
        <w:r>
          <w:rPr>
            <w:noProof/>
            <w:webHidden/>
          </w:rPr>
          <w:instrText xml:space="preserve"> PAGEREF _Toc451529990 \h </w:instrText>
        </w:r>
        <w:r>
          <w:rPr>
            <w:noProof/>
            <w:webHidden/>
          </w:rPr>
        </w:r>
        <w:r>
          <w:rPr>
            <w:noProof/>
            <w:webHidden/>
          </w:rPr>
          <w:fldChar w:fldCharType="separate"/>
        </w:r>
        <w:r>
          <w:rPr>
            <w:noProof/>
            <w:webHidden/>
          </w:rPr>
          <w:t>86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91" w:history="1">
        <w:r w:rsidRPr="00361B30">
          <w:rPr>
            <w:rStyle w:val="Hyperlink"/>
            <w:noProof/>
          </w:rPr>
          <w:t>6.11.11</w:t>
        </w:r>
        <w:r>
          <w:rPr>
            <w:rFonts w:asciiTheme="minorHAnsi" w:eastAsiaTheme="minorEastAsia" w:hAnsiTheme="minorHAnsi" w:cstheme="minorBidi"/>
            <w:noProof/>
            <w:sz w:val="22"/>
            <w:szCs w:val="22"/>
          </w:rPr>
          <w:tab/>
        </w:r>
        <w:r w:rsidRPr="00361B30">
          <w:rPr>
            <w:rStyle w:val="Hyperlink"/>
            <w:noProof/>
          </w:rPr>
          <w:t>Class Structured Type</w:t>
        </w:r>
        <w:r>
          <w:rPr>
            <w:noProof/>
            <w:webHidden/>
          </w:rPr>
          <w:tab/>
        </w:r>
        <w:r>
          <w:rPr>
            <w:noProof/>
            <w:webHidden/>
          </w:rPr>
          <w:fldChar w:fldCharType="begin"/>
        </w:r>
        <w:r>
          <w:rPr>
            <w:noProof/>
            <w:webHidden/>
          </w:rPr>
          <w:instrText xml:space="preserve"> PAGEREF _Toc451529991 \h </w:instrText>
        </w:r>
        <w:r>
          <w:rPr>
            <w:noProof/>
            <w:webHidden/>
          </w:rPr>
        </w:r>
        <w:r>
          <w:rPr>
            <w:noProof/>
            <w:webHidden/>
          </w:rPr>
          <w:fldChar w:fldCharType="separate"/>
        </w:r>
        <w:r>
          <w:rPr>
            <w:noProof/>
            <w:webHidden/>
          </w:rPr>
          <w:t>86</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29992" w:history="1">
        <w:r w:rsidRPr="00361B30">
          <w:rPr>
            <w:rStyle w:val="Hyperlink"/>
            <w:noProof/>
          </w:rPr>
          <w:t>6.12</w:t>
        </w:r>
        <w:r>
          <w:rPr>
            <w:rFonts w:asciiTheme="minorHAnsi" w:eastAsiaTheme="minorEastAsia" w:hAnsiTheme="minorHAnsi" w:cstheme="minorBidi"/>
            <w:noProof/>
            <w:sz w:val="22"/>
            <w:szCs w:val="22"/>
          </w:rPr>
          <w:tab/>
        </w:r>
        <w:r w:rsidRPr="00361B30">
          <w:rPr>
            <w:rStyle w:val="Hyperlink"/>
            <w:noProof/>
          </w:rPr>
          <w:t>SIMF Conceptual Model::Top level</w:t>
        </w:r>
        <w:r>
          <w:rPr>
            <w:noProof/>
            <w:webHidden/>
          </w:rPr>
          <w:tab/>
        </w:r>
        <w:r>
          <w:rPr>
            <w:noProof/>
            <w:webHidden/>
          </w:rPr>
          <w:fldChar w:fldCharType="begin"/>
        </w:r>
        <w:r>
          <w:rPr>
            <w:noProof/>
            <w:webHidden/>
          </w:rPr>
          <w:instrText xml:space="preserve"> PAGEREF _Toc451529992 \h </w:instrText>
        </w:r>
        <w:r>
          <w:rPr>
            <w:noProof/>
            <w:webHidden/>
          </w:rPr>
        </w:r>
        <w:r>
          <w:rPr>
            <w:noProof/>
            <w:webHidden/>
          </w:rPr>
          <w:fldChar w:fldCharType="separate"/>
        </w:r>
        <w:r>
          <w:rPr>
            <w:noProof/>
            <w:webHidden/>
          </w:rPr>
          <w:t>88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93" w:history="1">
        <w:r w:rsidRPr="00361B30">
          <w:rPr>
            <w:rStyle w:val="Hyperlink"/>
            <w:noProof/>
          </w:rPr>
          <w:t>6.12.1</w:t>
        </w:r>
        <w:r>
          <w:rPr>
            <w:rFonts w:asciiTheme="minorHAnsi" w:eastAsiaTheme="minorEastAsia" w:hAnsiTheme="minorHAnsi" w:cstheme="minorBidi"/>
            <w:noProof/>
            <w:sz w:val="22"/>
            <w:szCs w:val="22"/>
          </w:rPr>
          <w:tab/>
        </w:r>
        <w:r w:rsidRPr="00361B30">
          <w:rPr>
            <w:rStyle w:val="Hyperlink"/>
            <w:noProof/>
          </w:rPr>
          <w:t>Diagram: Context</w:t>
        </w:r>
        <w:r>
          <w:rPr>
            <w:noProof/>
            <w:webHidden/>
          </w:rPr>
          <w:tab/>
        </w:r>
        <w:r>
          <w:rPr>
            <w:noProof/>
            <w:webHidden/>
          </w:rPr>
          <w:fldChar w:fldCharType="begin"/>
        </w:r>
        <w:r>
          <w:rPr>
            <w:noProof/>
            <w:webHidden/>
          </w:rPr>
          <w:instrText xml:space="preserve"> PAGEREF _Toc451529993 \h </w:instrText>
        </w:r>
        <w:r>
          <w:rPr>
            <w:noProof/>
            <w:webHidden/>
          </w:rPr>
        </w:r>
        <w:r>
          <w:rPr>
            <w:noProof/>
            <w:webHidden/>
          </w:rPr>
          <w:fldChar w:fldCharType="separate"/>
        </w:r>
        <w:r>
          <w:rPr>
            <w:noProof/>
            <w:webHidden/>
          </w:rPr>
          <w:t>88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94" w:history="1">
        <w:r w:rsidRPr="00361B30">
          <w:rPr>
            <w:rStyle w:val="Hyperlink"/>
            <w:noProof/>
          </w:rPr>
          <w:t>6.12.2</w:t>
        </w:r>
        <w:r>
          <w:rPr>
            <w:rFonts w:asciiTheme="minorHAnsi" w:eastAsiaTheme="minorEastAsia" w:hAnsiTheme="minorHAnsi" w:cstheme="minorBidi"/>
            <w:noProof/>
            <w:sz w:val="22"/>
            <w:szCs w:val="22"/>
          </w:rPr>
          <w:tab/>
        </w:r>
        <w:r w:rsidRPr="00361B30">
          <w:rPr>
            <w:rStyle w:val="Hyperlink"/>
            <w:noProof/>
          </w:rPr>
          <w:t>Diagram: TopLevel</w:t>
        </w:r>
        <w:r>
          <w:rPr>
            <w:noProof/>
            <w:webHidden/>
          </w:rPr>
          <w:tab/>
        </w:r>
        <w:r>
          <w:rPr>
            <w:noProof/>
            <w:webHidden/>
          </w:rPr>
          <w:fldChar w:fldCharType="begin"/>
        </w:r>
        <w:r>
          <w:rPr>
            <w:noProof/>
            <w:webHidden/>
          </w:rPr>
          <w:instrText xml:space="preserve"> PAGEREF _Toc451529994 \h </w:instrText>
        </w:r>
        <w:r>
          <w:rPr>
            <w:noProof/>
            <w:webHidden/>
          </w:rPr>
        </w:r>
        <w:r>
          <w:rPr>
            <w:noProof/>
            <w:webHidden/>
          </w:rPr>
          <w:fldChar w:fldCharType="separate"/>
        </w:r>
        <w:r>
          <w:rPr>
            <w:noProof/>
            <w:webHidden/>
          </w:rPr>
          <w:t>88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95" w:history="1">
        <w:r w:rsidRPr="00361B30">
          <w:rPr>
            <w:rStyle w:val="Hyperlink"/>
            <w:noProof/>
          </w:rPr>
          <w:t>6.12.3</w:t>
        </w:r>
        <w:r>
          <w:rPr>
            <w:rFonts w:asciiTheme="minorHAnsi" w:eastAsiaTheme="minorEastAsia" w:hAnsiTheme="minorHAnsi" w:cstheme="minorBidi"/>
            <w:noProof/>
            <w:sz w:val="22"/>
            <w:szCs w:val="22"/>
          </w:rPr>
          <w:tab/>
        </w:r>
        <w:r w:rsidRPr="00361B30">
          <w:rPr>
            <w:rStyle w:val="Hyperlink"/>
            <w:noProof/>
          </w:rPr>
          <w:t>Class Anything</w:t>
        </w:r>
        <w:r>
          <w:rPr>
            <w:noProof/>
            <w:webHidden/>
          </w:rPr>
          <w:tab/>
        </w:r>
        <w:r>
          <w:rPr>
            <w:noProof/>
            <w:webHidden/>
          </w:rPr>
          <w:fldChar w:fldCharType="begin"/>
        </w:r>
        <w:r>
          <w:rPr>
            <w:noProof/>
            <w:webHidden/>
          </w:rPr>
          <w:instrText xml:space="preserve"> PAGEREF _Toc451529995 \h </w:instrText>
        </w:r>
        <w:r>
          <w:rPr>
            <w:noProof/>
            <w:webHidden/>
          </w:rPr>
        </w:r>
        <w:r>
          <w:rPr>
            <w:noProof/>
            <w:webHidden/>
          </w:rPr>
          <w:fldChar w:fldCharType="separate"/>
        </w:r>
        <w:r>
          <w:rPr>
            <w:noProof/>
            <w:webHidden/>
          </w:rPr>
          <w:t>88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96" w:history="1">
        <w:r w:rsidRPr="00361B30">
          <w:rPr>
            <w:rStyle w:val="Hyperlink"/>
            <w:noProof/>
          </w:rPr>
          <w:t>6.12.4</w:t>
        </w:r>
        <w:r>
          <w:rPr>
            <w:rFonts w:asciiTheme="minorHAnsi" w:eastAsiaTheme="minorEastAsia" w:hAnsiTheme="minorHAnsi" w:cstheme="minorBidi"/>
            <w:noProof/>
            <w:sz w:val="22"/>
            <w:szCs w:val="22"/>
          </w:rPr>
          <w:tab/>
        </w:r>
        <w:r w:rsidRPr="00361B30">
          <w:rPr>
            <w:rStyle w:val="Hyperlink"/>
            <w:noProof/>
          </w:rPr>
          <w:t>Association Assertion</w:t>
        </w:r>
        <w:r>
          <w:rPr>
            <w:noProof/>
            <w:webHidden/>
          </w:rPr>
          <w:tab/>
        </w:r>
        <w:r>
          <w:rPr>
            <w:noProof/>
            <w:webHidden/>
          </w:rPr>
          <w:fldChar w:fldCharType="begin"/>
        </w:r>
        <w:r>
          <w:rPr>
            <w:noProof/>
            <w:webHidden/>
          </w:rPr>
          <w:instrText xml:space="preserve"> PAGEREF _Toc451529996 \h </w:instrText>
        </w:r>
        <w:r>
          <w:rPr>
            <w:noProof/>
            <w:webHidden/>
          </w:rPr>
        </w:r>
        <w:r>
          <w:rPr>
            <w:noProof/>
            <w:webHidden/>
          </w:rPr>
          <w:fldChar w:fldCharType="separate"/>
        </w:r>
        <w:r>
          <w:rPr>
            <w:noProof/>
            <w:webHidden/>
          </w:rPr>
          <w:t>89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97" w:history="1">
        <w:r w:rsidRPr="00361B30">
          <w:rPr>
            <w:rStyle w:val="Hyperlink"/>
            <w:noProof/>
          </w:rPr>
          <w:t>6.12.5</w:t>
        </w:r>
        <w:r>
          <w:rPr>
            <w:rFonts w:asciiTheme="minorHAnsi" w:eastAsiaTheme="minorEastAsia" w:hAnsiTheme="minorHAnsi" w:cstheme="minorBidi"/>
            <w:noProof/>
            <w:sz w:val="22"/>
            <w:szCs w:val="22"/>
          </w:rPr>
          <w:tab/>
        </w:r>
        <w:r w:rsidRPr="00361B30">
          <w:rPr>
            <w:rStyle w:val="Hyperlink"/>
            <w:noProof/>
          </w:rPr>
          <w:t>Class Context</w:t>
        </w:r>
        <w:r>
          <w:rPr>
            <w:noProof/>
            <w:webHidden/>
          </w:rPr>
          <w:tab/>
        </w:r>
        <w:r>
          <w:rPr>
            <w:noProof/>
            <w:webHidden/>
          </w:rPr>
          <w:fldChar w:fldCharType="begin"/>
        </w:r>
        <w:r>
          <w:rPr>
            <w:noProof/>
            <w:webHidden/>
          </w:rPr>
          <w:instrText xml:space="preserve"> PAGEREF _Toc451529997 \h </w:instrText>
        </w:r>
        <w:r>
          <w:rPr>
            <w:noProof/>
            <w:webHidden/>
          </w:rPr>
        </w:r>
        <w:r>
          <w:rPr>
            <w:noProof/>
            <w:webHidden/>
          </w:rPr>
          <w:fldChar w:fldCharType="separate"/>
        </w:r>
        <w:r>
          <w:rPr>
            <w:noProof/>
            <w:webHidden/>
          </w:rPr>
          <w:t>89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98" w:history="1">
        <w:r w:rsidRPr="00361B30">
          <w:rPr>
            <w:rStyle w:val="Hyperlink"/>
            <w:noProof/>
          </w:rPr>
          <w:t>6.12.6</w:t>
        </w:r>
        <w:r>
          <w:rPr>
            <w:rFonts w:asciiTheme="minorHAnsi" w:eastAsiaTheme="minorEastAsia" w:hAnsiTheme="minorHAnsi" w:cstheme="minorBidi"/>
            <w:noProof/>
            <w:sz w:val="22"/>
            <w:szCs w:val="22"/>
          </w:rPr>
          <w:tab/>
        </w:r>
        <w:r w:rsidRPr="00361B30">
          <w:rPr>
            <w:rStyle w:val="Hyperlink"/>
            <w:noProof/>
          </w:rPr>
          <w:t>Class Entity</w:t>
        </w:r>
        <w:r>
          <w:rPr>
            <w:noProof/>
            <w:webHidden/>
          </w:rPr>
          <w:tab/>
        </w:r>
        <w:r>
          <w:rPr>
            <w:noProof/>
            <w:webHidden/>
          </w:rPr>
          <w:fldChar w:fldCharType="begin"/>
        </w:r>
        <w:r>
          <w:rPr>
            <w:noProof/>
            <w:webHidden/>
          </w:rPr>
          <w:instrText xml:space="preserve"> PAGEREF _Toc451529998 \h </w:instrText>
        </w:r>
        <w:r>
          <w:rPr>
            <w:noProof/>
            <w:webHidden/>
          </w:rPr>
        </w:r>
        <w:r>
          <w:rPr>
            <w:noProof/>
            <w:webHidden/>
          </w:rPr>
          <w:fldChar w:fldCharType="separate"/>
        </w:r>
        <w:r>
          <w:rPr>
            <w:noProof/>
            <w:webHidden/>
          </w:rPr>
          <w:t>89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29999" w:history="1">
        <w:r w:rsidRPr="00361B30">
          <w:rPr>
            <w:rStyle w:val="Hyperlink"/>
            <w:noProof/>
          </w:rPr>
          <w:t>6.12.7</w:t>
        </w:r>
        <w:r>
          <w:rPr>
            <w:rFonts w:asciiTheme="minorHAnsi" w:eastAsiaTheme="minorEastAsia" w:hAnsiTheme="minorHAnsi" w:cstheme="minorBidi"/>
            <w:noProof/>
            <w:sz w:val="22"/>
            <w:szCs w:val="22"/>
          </w:rPr>
          <w:tab/>
        </w:r>
        <w:r w:rsidRPr="00361B30">
          <w:rPr>
            <w:rStyle w:val="Hyperlink"/>
            <w:noProof/>
          </w:rPr>
          <w:t>Association In Context</w:t>
        </w:r>
        <w:r>
          <w:rPr>
            <w:noProof/>
            <w:webHidden/>
          </w:rPr>
          <w:tab/>
        </w:r>
        <w:r>
          <w:rPr>
            <w:noProof/>
            <w:webHidden/>
          </w:rPr>
          <w:fldChar w:fldCharType="begin"/>
        </w:r>
        <w:r>
          <w:rPr>
            <w:noProof/>
            <w:webHidden/>
          </w:rPr>
          <w:instrText xml:space="preserve"> PAGEREF _Toc451529999 \h </w:instrText>
        </w:r>
        <w:r>
          <w:rPr>
            <w:noProof/>
            <w:webHidden/>
          </w:rPr>
        </w:r>
        <w:r>
          <w:rPr>
            <w:noProof/>
            <w:webHidden/>
          </w:rPr>
          <w:fldChar w:fldCharType="separate"/>
        </w:r>
        <w:r>
          <w:rPr>
            <w:noProof/>
            <w:webHidden/>
          </w:rPr>
          <w:t>90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00" w:history="1">
        <w:r w:rsidRPr="00361B30">
          <w:rPr>
            <w:rStyle w:val="Hyperlink"/>
            <w:noProof/>
          </w:rPr>
          <w:t>6.12.8</w:t>
        </w:r>
        <w:r>
          <w:rPr>
            <w:rFonts w:asciiTheme="minorHAnsi" w:eastAsiaTheme="minorEastAsia" w:hAnsiTheme="minorHAnsi" w:cstheme="minorBidi"/>
            <w:noProof/>
            <w:sz w:val="22"/>
            <w:szCs w:val="22"/>
          </w:rPr>
          <w:tab/>
        </w:r>
        <w:r w:rsidRPr="00361B30">
          <w:rPr>
            <w:rStyle w:val="Hyperlink"/>
            <w:noProof/>
          </w:rPr>
          <w:t>Class Proposition</w:t>
        </w:r>
        <w:r>
          <w:rPr>
            <w:noProof/>
            <w:webHidden/>
          </w:rPr>
          <w:tab/>
        </w:r>
        <w:r>
          <w:rPr>
            <w:noProof/>
            <w:webHidden/>
          </w:rPr>
          <w:fldChar w:fldCharType="begin"/>
        </w:r>
        <w:r>
          <w:rPr>
            <w:noProof/>
            <w:webHidden/>
          </w:rPr>
          <w:instrText xml:space="preserve"> PAGEREF _Toc451530000 \h </w:instrText>
        </w:r>
        <w:r>
          <w:rPr>
            <w:noProof/>
            <w:webHidden/>
          </w:rPr>
        </w:r>
        <w:r>
          <w:rPr>
            <w:noProof/>
            <w:webHidden/>
          </w:rPr>
          <w:fldChar w:fldCharType="separate"/>
        </w:r>
        <w:r>
          <w:rPr>
            <w:noProof/>
            <w:webHidden/>
          </w:rPr>
          <w:t>90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01" w:history="1">
        <w:r w:rsidRPr="00361B30">
          <w:rPr>
            <w:rStyle w:val="Hyperlink"/>
            <w:noProof/>
          </w:rPr>
          <w:t>6.12.9</w:t>
        </w:r>
        <w:r>
          <w:rPr>
            <w:rFonts w:asciiTheme="minorHAnsi" w:eastAsiaTheme="minorEastAsia" w:hAnsiTheme="minorHAnsi" w:cstheme="minorBidi"/>
            <w:noProof/>
            <w:sz w:val="22"/>
            <w:szCs w:val="22"/>
          </w:rPr>
          <w:tab/>
        </w:r>
        <w:r w:rsidRPr="00361B30">
          <w:rPr>
            <w:rStyle w:val="Hyperlink"/>
            <w:noProof/>
          </w:rPr>
          <w:t>Association Term Preference</w:t>
        </w:r>
        <w:r>
          <w:rPr>
            <w:noProof/>
            <w:webHidden/>
          </w:rPr>
          <w:tab/>
        </w:r>
        <w:r>
          <w:rPr>
            <w:noProof/>
            <w:webHidden/>
          </w:rPr>
          <w:fldChar w:fldCharType="begin"/>
        </w:r>
        <w:r>
          <w:rPr>
            <w:noProof/>
            <w:webHidden/>
          </w:rPr>
          <w:instrText xml:space="preserve"> PAGEREF _Toc451530001 \h </w:instrText>
        </w:r>
        <w:r>
          <w:rPr>
            <w:noProof/>
            <w:webHidden/>
          </w:rPr>
        </w:r>
        <w:r>
          <w:rPr>
            <w:noProof/>
            <w:webHidden/>
          </w:rPr>
          <w:fldChar w:fldCharType="separate"/>
        </w:r>
        <w:r>
          <w:rPr>
            <w:noProof/>
            <w:webHidden/>
          </w:rPr>
          <w:t>90</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02" w:history="1">
        <w:r w:rsidRPr="00361B30">
          <w:rPr>
            <w:rStyle w:val="Hyperlink"/>
            <w:noProof/>
          </w:rPr>
          <w:t>6.13</w:t>
        </w:r>
        <w:r>
          <w:rPr>
            <w:rFonts w:asciiTheme="minorHAnsi" w:eastAsiaTheme="minorEastAsia" w:hAnsiTheme="minorHAnsi" w:cstheme="minorBidi"/>
            <w:noProof/>
            <w:sz w:val="22"/>
            <w:szCs w:val="22"/>
          </w:rPr>
          <w:tab/>
        </w:r>
        <w:r w:rsidRPr="00361B30">
          <w:rPr>
            <w:rStyle w:val="Hyperlink"/>
            <w:noProof/>
          </w:rPr>
          <w:t>SIMF Conceptual Model::Types</w:t>
        </w:r>
        <w:r>
          <w:rPr>
            <w:noProof/>
            <w:webHidden/>
          </w:rPr>
          <w:tab/>
        </w:r>
        <w:r>
          <w:rPr>
            <w:noProof/>
            <w:webHidden/>
          </w:rPr>
          <w:fldChar w:fldCharType="begin"/>
        </w:r>
        <w:r>
          <w:rPr>
            <w:noProof/>
            <w:webHidden/>
          </w:rPr>
          <w:instrText xml:space="preserve"> PAGEREF _Toc451530002 \h </w:instrText>
        </w:r>
        <w:r>
          <w:rPr>
            <w:noProof/>
            <w:webHidden/>
          </w:rPr>
        </w:r>
        <w:r>
          <w:rPr>
            <w:noProof/>
            <w:webHidden/>
          </w:rPr>
          <w:fldChar w:fldCharType="separate"/>
        </w:r>
        <w:r>
          <w:rPr>
            <w:noProof/>
            <w:webHidden/>
          </w:rPr>
          <w:t>92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03" w:history="1">
        <w:r w:rsidRPr="00361B30">
          <w:rPr>
            <w:rStyle w:val="Hyperlink"/>
            <w:noProof/>
          </w:rPr>
          <w:t>6.13.1</w:t>
        </w:r>
        <w:r>
          <w:rPr>
            <w:rFonts w:asciiTheme="minorHAnsi" w:eastAsiaTheme="minorEastAsia" w:hAnsiTheme="minorHAnsi" w:cstheme="minorBidi"/>
            <w:noProof/>
            <w:sz w:val="22"/>
            <w:szCs w:val="22"/>
          </w:rPr>
          <w:tab/>
        </w:r>
        <w:r w:rsidRPr="00361B30">
          <w:rPr>
            <w:rStyle w:val="Hyperlink"/>
            <w:noProof/>
          </w:rPr>
          <w:t>Diagram: Type-instance</w:t>
        </w:r>
        <w:r>
          <w:rPr>
            <w:noProof/>
            <w:webHidden/>
          </w:rPr>
          <w:tab/>
        </w:r>
        <w:r>
          <w:rPr>
            <w:noProof/>
            <w:webHidden/>
          </w:rPr>
          <w:fldChar w:fldCharType="begin"/>
        </w:r>
        <w:r>
          <w:rPr>
            <w:noProof/>
            <w:webHidden/>
          </w:rPr>
          <w:instrText xml:space="preserve"> PAGEREF _Toc451530003 \h </w:instrText>
        </w:r>
        <w:r>
          <w:rPr>
            <w:noProof/>
            <w:webHidden/>
          </w:rPr>
        </w:r>
        <w:r>
          <w:rPr>
            <w:noProof/>
            <w:webHidden/>
          </w:rPr>
          <w:fldChar w:fldCharType="separate"/>
        </w:r>
        <w:r>
          <w:rPr>
            <w:noProof/>
            <w:webHidden/>
          </w:rPr>
          <w:t>92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04" w:history="1">
        <w:r w:rsidRPr="00361B30">
          <w:rPr>
            <w:rStyle w:val="Hyperlink"/>
            <w:noProof/>
          </w:rPr>
          <w:t>6.13.2</w:t>
        </w:r>
        <w:r>
          <w:rPr>
            <w:rFonts w:asciiTheme="minorHAnsi" w:eastAsiaTheme="minorEastAsia" w:hAnsiTheme="minorHAnsi" w:cstheme="minorBidi"/>
            <w:noProof/>
            <w:sz w:val="22"/>
            <w:szCs w:val="22"/>
          </w:rPr>
          <w:tab/>
        </w:r>
        <w:r w:rsidRPr="00361B30">
          <w:rPr>
            <w:rStyle w:val="Hyperlink"/>
            <w:noProof/>
          </w:rPr>
          <w:t>Diagram: Types</w:t>
        </w:r>
        <w:r>
          <w:rPr>
            <w:noProof/>
            <w:webHidden/>
          </w:rPr>
          <w:tab/>
        </w:r>
        <w:r>
          <w:rPr>
            <w:noProof/>
            <w:webHidden/>
          </w:rPr>
          <w:fldChar w:fldCharType="begin"/>
        </w:r>
        <w:r>
          <w:rPr>
            <w:noProof/>
            <w:webHidden/>
          </w:rPr>
          <w:instrText xml:space="preserve"> PAGEREF _Toc451530004 \h </w:instrText>
        </w:r>
        <w:r>
          <w:rPr>
            <w:noProof/>
            <w:webHidden/>
          </w:rPr>
        </w:r>
        <w:r>
          <w:rPr>
            <w:noProof/>
            <w:webHidden/>
          </w:rPr>
          <w:fldChar w:fldCharType="separate"/>
        </w:r>
        <w:r>
          <w:rPr>
            <w:noProof/>
            <w:webHidden/>
          </w:rPr>
          <w:t>93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05" w:history="1">
        <w:r w:rsidRPr="00361B30">
          <w:rPr>
            <w:rStyle w:val="Hyperlink"/>
            <w:noProof/>
          </w:rPr>
          <w:t>6.13.3</w:t>
        </w:r>
        <w:r>
          <w:rPr>
            <w:rFonts w:asciiTheme="minorHAnsi" w:eastAsiaTheme="minorEastAsia" w:hAnsiTheme="minorHAnsi" w:cstheme="minorBidi"/>
            <w:noProof/>
            <w:sz w:val="22"/>
            <w:szCs w:val="22"/>
          </w:rPr>
          <w:tab/>
        </w:r>
        <w:r w:rsidRPr="00361B30">
          <w:rPr>
            <w:rStyle w:val="Hyperlink"/>
            <w:noProof/>
          </w:rPr>
          <w:t>Class Facet</w:t>
        </w:r>
        <w:r>
          <w:rPr>
            <w:noProof/>
            <w:webHidden/>
          </w:rPr>
          <w:tab/>
        </w:r>
        <w:r>
          <w:rPr>
            <w:noProof/>
            <w:webHidden/>
          </w:rPr>
          <w:fldChar w:fldCharType="begin"/>
        </w:r>
        <w:r>
          <w:rPr>
            <w:noProof/>
            <w:webHidden/>
          </w:rPr>
          <w:instrText xml:space="preserve"> PAGEREF _Toc451530005 \h </w:instrText>
        </w:r>
        <w:r>
          <w:rPr>
            <w:noProof/>
            <w:webHidden/>
          </w:rPr>
        </w:r>
        <w:r>
          <w:rPr>
            <w:noProof/>
            <w:webHidden/>
          </w:rPr>
          <w:fldChar w:fldCharType="separate"/>
        </w:r>
        <w:r>
          <w:rPr>
            <w:noProof/>
            <w:webHidden/>
          </w:rPr>
          <w:t>93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06" w:history="1">
        <w:r w:rsidRPr="00361B30">
          <w:rPr>
            <w:rStyle w:val="Hyperlink"/>
            <w:noProof/>
          </w:rPr>
          <w:t>6.13.4</w:t>
        </w:r>
        <w:r>
          <w:rPr>
            <w:rFonts w:asciiTheme="minorHAnsi" w:eastAsiaTheme="minorEastAsia" w:hAnsiTheme="minorHAnsi" w:cstheme="minorBidi"/>
            <w:noProof/>
            <w:sz w:val="22"/>
            <w:szCs w:val="22"/>
          </w:rPr>
          <w:tab/>
        </w:r>
        <w:r w:rsidRPr="00361B30">
          <w:rPr>
            <w:rStyle w:val="Hyperlink"/>
            <w:noProof/>
          </w:rPr>
          <w:t>Class Intersection Type</w:t>
        </w:r>
        <w:r>
          <w:rPr>
            <w:noProof/>
            <w:webHidden/>
          </w:rPr>
          <w:tab/>
        </w:r>
        <w:r>
          <w:rPr>
            <w:noProof/>
            <w:webHidden/>
          </w:rPr>
          <w:fldChar w:fldCharType="begin"/>
        </w:r>
        <w:r>
          <w:rPr>
            <w:noProof/>
            <w:webHidden/>
          </w:rPr>
          <w:instrText xml:space="preserve"> PAGEREF _Toc451530006 \h </w:instrText>
        </w:r>
        <w:r>
          <w:rPr>
            <w:noProof/>
            <w:webHidden/>
          </w:rPr>
        </w:r>
        <w:r>
          <w:rPr>
            <w:noProof/>
            <w:webHidden/>
          </w:rPr>
          <w:fldChar w:fldCharType="separate"/>
        </w:r>
        <w:r>
          <w:rPr>
            <w:noProof/>
            <w:webHidden/>
          </w:rPr>
          <w:t>94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07" w:history="1">
        <w:r w:rsidRPr="00361B30">
          <w:rPr>
            <w:rStyle w:val="Hyperlink"/>
            <w:noProof/>
          </w:rPr>
          <w:t>6.13.5</w:t>
        </w:r>
        <w:r>
          <w:rPr>
            <w:rFonts w:asciiTheme="minorHAnsi" w:eastAsiaTheme="minorEastAsia" w:hAnsiTheme="minorHAnsi" w:cstheme="minorBidi"/>
            <w:noProof/>
            <w:sz w:val="22"/>
            <w:szCs w:val="22"/>
          </w:rPr>
          <w:tab/>
        </w:r>
        <w:r w:rsidRPr="00361B30">
          <w:rPr>
            <w:rStyle w:val="Hyperlink"/>
            <w:noProof/>
          </w:rPr>
          <w:t>Class Phase</w:t>
        </w:r>
        <w:r>
          <w:rPr>
            <w:noProof/>
            <w:webHidden/>
          </w:rPr>
          <w:tab/>
        </w:r>
        <w:r>
          <w:rPr>
            <w:noProof/>
            <w:webHidden/>
          </w:rPr>
          <w:fldChar w:fldCharType="begin"/>
        </w:r>
        <w:r>
          <w:rPr>
            <w:noProof/>
            <w:webHidden/>
          </w:rPr>
          <w:instrText xml:space="preserve"> PAGEREF _Toc451530007 \h </w:instrText>
        </w:r>
        <w:r>
          <w:rPr>
            <w:noProof/>
            <w:webHidden/>
          </w:rPr>
        </w:r>
        <w:r>
          <w:rPr>
            <w:noProof/>
            <w:webHidden/>
          </w:rPr>
          <w:fldChar w:fldCharType="separate"/>
        </w:r>
        <w:r>
          <w:rPr>
            <w:noProof/>
            <w:webHidden/>
          </w:rPr>
          <w:t>94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08" w:history="1">
        <w:r w:rsidRPr="00361B30">
          <w:rPr>
            <w:rStyle w:val="Hyperlink"/>
            <w:noProof/>
          </w:rPr>
          <w:t>6.13.6</w:t>
        </w:r>
        <w:r>
          <w:rPr>
            <w:rFonts w:asciiTheme="minorHAnsi" w:eastAsiaTheme="minorEastAsia" w:hAnsiTheme="minorHAnsi" w:cstheme="minorBidi"/>
            <w:noProof/>
            <w:sz w:val="22"/>
            <w:szCs w:val="22"/>
          </w:rPr>
          <w:tab/>
        </w:r>
        <w:r w:rsidRPr="00361B30">
          <w:rPr>
            <w:rStyle w:val="Hyperlink"/>
            <w:noProof/>
          </w:rPr>
          <w:t>Class Role</w:t>
        </w:r>
        <w:r>
          <w:rPr>
            <w:noProof/>
            <w:webHidden/>
          </w:rPr>
          <w:tab/>
        </w:r>
        <w:r>
          <w:rPr>
            <w:noProof/>
            <w:webHidden/>
          </w:rPr>
          <w:fldChar w:fldCharType="begin"/>
        </w:r>
        <w:r>
          <w:rPr>
            <w:noProof/>
            <w:webHidden/>
          </w:rPr>
          <w:instrText xml:space="preserve"> PAGEREF _Toc451530008 \h </w:instrText>
        </w:r>
        <w:r>
          <w:rPr>
            <w:noProof/>
            <w:webHidden/>
          </w:rPr>
        </w:r>
        <w:r>
          <w:rPr>
            <w:noProof/>
            <w:webHidden/>
          </w:rPr>
          <w:fldChar w:fldCharType="separate"/>
        </w:r>
        <w:r>
          <w:rPr>
            <w:noProof/>
            <w:webHidden/>
          </w:rPr>
          <w:t>94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09" w:history="1">
        <w:r w:rsidRPr="00361B30">
          <w:rPr>
            <w:rStyle w:val="Hyperlink"/>
            <w:noProof/>
          </w:rPr>
          <w:t>6.13.7</w:t>
        </w:r>
        <w:r>
          <w:rPr>
            <w:rFonts w:asciiTheme="minorHAnsi" w:eastAsiaTheme="minorEastAsia" w:hAnsiTheme="minorHAnsi" w:cstheme="minorBidi"/>
            <w:noProof/>
            <w:sz w:val="22"/>
            <w:szCs w:val="22"/>
          </w:rPr>
          <w:tab/>
        </w:r>
        <w:r w:rsidRPr="00361B30">
          <w:rPr>
            <w:rStyle w:val="Hyperlink"/>
            <w:noProof/>
          </w:rPr>
          <w:t>Class Type</w:t>
        </w:r>
        <w:r>
          <w:rPr>
            <w:noProof/>
            <w:webHidden/>
          </w:rPr>
          <w:tab/>
        </w:r>
        <w:r>
          <w:rPr>
            <w:noProof/>
            <w:webHidden/>
          </w:rPr>
          <w:fldChar w:fldCharType="begin"/>
        </w:r>
        <w:r>
          <w:rPr>
            <w:noProof/>
            <w:webHidden/>
          </w:rPr>
          <w:instrText xml:space="preserve"> PAGEREF _Toc451530009 \h </w:instrText>
        </w:r>
        <w:r>
          <w:rPr>
            <w:noProof/>
            <w:webHidden/>
          </w:rPr>
        </w:r>
        <w:r>
          <w:rPr>
            <w:noProof/>
            <w:webHidden/>
          </w:rPr>
          <w:fldChar w:fldCharType="separate"/>
        </w:r>
        <w:r>
          <w:rPr>
            <w:noProof/>
            <w:webHidden/>
          </w:rPr>
          <w:t>94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10" w:history="1">
        <w:r w:rsidRPr="00361B30">
          <w:rPr>
            <w:rStyle w:val="Hyperlink"/>
            <w:noProof/>
          </w:rPr>
          <w:t>6.13.8</w:t>
        </w:r>
        <w:r>
          <w:rPr>
            <w:rFonts w:asciiTheme="minorHAnsi" w:eastAsiaTheme="minorEastAsia" w:hAnsiTheme="minorHAnsi" w:cstheme="minorBidi"/>
            <w:noProof/>
            <w:sz w:val="22"/>
            <w:szCs w:val="22"/>
          </w:rPr>
          <w:tab/>
        </w:r>
        <w:r w:rsidRPr="00361B30">
          <w:rPr>
            <w:rStyle w:val="Hyperlink"/>
            <w:noProof/>
          </w:rPr>
          <w:t>Association Type Instance Relation</w:t>
        </w:r>
        <w:r>
          <w:rPr>
            <w:noProof/>
            <w:webHidden/>
          </w:rPr>
          <w:tab/>
        </w:r>
        <w:r>
          <w:rPr>
            <w:noProof/>
            <w:webHidden/>
          </w:rPr>
          <w:fldChar w:fldCharType="begin"/>
        </w:r>
        <w:r>
          <w:rPr>
            <w:noProof/>
            <w:webHidden/>
          </w:rPr>
          <w:instrText xml:space="preserve"> PAGEREF _Toc451530010 \h </w:instrText>
        </w:r>
        <w:r>
          <w:rPr>
            <w:noProof/>
            <w:webHidden/>
          </w:rPr>
        </w:r>
        <w:r>
          <w:rPr>
            <w:noProof/>
            <w:webHidden/>
          </w:rPr>
          <w:fldChar w:fldCharType="separate"/>
        </w:r>
        <w:r>
          <w:rPr>
            <w:noProof/>
            <w:webHidden/>
          </w:rPr>
          <w:t>95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11" w:history="1">
        <w:r w:rsidRPr="00361B30">
          <w:rPr>
            <w:rStyle w:val="Hyperlink"/>
            <w:noProof/>
          </w:rPr>
          <w:t>6.13.9</w:t>
        </w:r>
        <w:r>
          <w:rPr>
            <w:rFonts w:asciiTheme="minorHAnsi" w:eastAsiaTheme="minorEastAsia" w:hAnsiTheme="minorHAnsi" w:cstheme="minorBidi"/>
            <w:noProof/>
            <w:sz w:val="22"/>
            <w:szCs w:val="22"/>
          </w:rPr>
          <w:tab/>
        </w:r>
        <w:r w:rsidRPr="00361B30">
          <w:rPr>
            <w:rStyle w:val="Hyperlink"/>
            <w:noProof/>
          </w:rPr>
          <w:t>Direct Supertypes</w:t>
        </w:r>
        <w:r>
          <w:rPr>
            <w:noProof/>
            <w:webHidden/>
          </w:rPr>
          <w:tab/>
        </w:r>
        <w:r>
          <w:rPr>
            <w:noProof/>
            <w:webHidden/>
          </w:rPr>
          <w:fldChar w:fldCharType="begin"/>
        </w:r>
        <w:r>
          <w:rPr>
            <w:noProof/>
            <w:webHidden/>
          </w:rPr>
          <w:instrText xml:space="preserve"> PAGEREF _Toc451530011 \h </w:instrText>
        </w:r>
        <w:r>
          <w:rPr>
            <w:noProof/>
            <w:webHidden/>
          </w:rPr>
        </w:r>
        <w:r>
          <w:rPr>
            <w:noProof/>
            <w:webHidden/>
          </w:rPr>
          <w:fldChar w:fldCharType="separate"/>
        </w:r>
        <w:r>
          <w:rPr>
            <w:noProof/>
            <w:webHidden/>
          </w:rPr>
          <w:t>95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12" w:history="1">
        <w:r w:rsidRPr="00361B30">
          <w:rPr>
            <w:rStyle w:val="Hyperlink"/>
            <w:noProof/>
          </w:rPr>
          <w:t>6.13.10</w:t>
        </w:r>
        <w:r>
          <w:rPr>
            <w:rFonts w:asciiTheme="minorHAnsi" w:eastAsiaTheme="minorEastAsia" w:hAnsiTheme="minorHAnsi" w:cstheme="minorBidi"/>
            <w:noProof/>
            <w:sz w:val="22"/>
            <w:szCs w:val="22"/>
          </w:rPr>
          <w:tab/>
        </w:r>
        <w:r w:rsidRPr="00361B30">
          <w:rPr>
            <w:rStyle w:val="Hyperlink"/>
            <w:noProof/>
          </w:rPr>
          <w:t>Class Union Type</w:t>
        </w:r>
        <w:r>
          <w:rPr>
            <w:noProof/>
            <w:webHidden/>
          </w:rPr>
          <w:tab/>
        </w:r>
        <w:r>
          <w:rPr>
            <w:noProof/>
            <w:webHidden/>
          </w:rPr>
          <w:fldChar w:fldCharType="begin"/>
        </w:r>
        <w:r>
          <w:rPr>
            <w:noProof/>
            <w:webHidden/>
          </w:rPr>
          <w:instrText xml:space="preserve"> PAGEREF _Toc451530012 \h </w:instrText>
        </w:r>
        <w:r>
          <w:rPr>
            <w:noProof/>
            <w:webHidden/>
          </w:rPr>
        </w:r>
        <w:r>
          <w:rPr>
            <w:noProof/>
            <w:webHidden/>
          </w:rPr>
          <w:fldChar w:fldCharType="separate"/>
        </w:r>
        <w:r>
          <w:rPr>
            <w:noProof/>
            <w:webHidden/>
          </w:rPr>
          <w:t>95</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13" w:history="1">
        <w:r w:rsidRPr="00361B30">
          <w:rPr>
            <w:rStyle w:val="Hyperlink"/>
            <w:noProof/>
          </w:rPr>
          <w:t>6.14</w:t>
        </w:r>
        <w:r>
          <w:rPr>
            <w:rFonts w:asciiTheme="minorHAnsi" w:eastAsiaTheme="minorEastAsia" w:hAnsiTheme="minorHAnsi" w:cstheme="minorBidi"/>
            <w:noProof/>
            <w:sz w:val="22"/>
            <w:szCs w:val="22"/>
          </w:rPr>
          <w:tab/>
        </w:r>
        <w:r w:rsidRPr="00361B30">
          <w:rPr>
            <w:rStyle w:val="Hyperlink"/>
            <w:noProof/>
          </w:rPr>
          <w:t>SIMF Conceptual Model::Values</w:t>
        </w:r>
        <w:r>
          <w:rPr>
            <w:noProof/>
            <w:webHidden/>
          </w:rPr>
          <w:tab/>
        </w:r>
        <w:r>
          <w:rPr>
            <w:noProof/>
            <w:webHidden/>
          </w:rPr>
          <w:fldChar w:fldCharType="begin"/>
        </w:r>
        <w:r>
          <w:rPr>
            <w:noProof/>
            <w:webHidden/>
          </w:rPr>
          <w:instrText xml:space="preserve"> PAGEREF _Toc451530013 \h </w:instrText>
        </w:r>
        <w:r>
          <w:rPr>
            <w:noProof/>
            <w:webHidden/>
          </w:rPr>
        </w:r>
        <w:r>
          <w:rPr>
            <w:noProof/>
            <w:webHidden/>
          </w:rPr>
          <w:fldChar w:fldCharType="separate"/>
        </w:r>
        <w:r>
          <w:rPr>
            <w:noProof/>
            <w:webHidden/>
          </w:rPr>
          <w:t>96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14" w:history="1">
        <w:r w:rsidRPr="00361B30">
          <w:rPr>
            <w:rStyle w:val="Hyperlink"/>
            <w:noProof/>
          </w:rPr>
          <w:t>6.14.1</w:t>
        </w:r>
        <w:r>
          <w:rPr>
            <w:rFonts w:asciiTheme="minorHAnsi" w:eastAsiaTheme="minorEastAsia" w:hAnsiTheme="minorHAnsi" w:cstheme="minorBidi"/>
            <w:noProof/>
            <w:sz w:val="22"/>
            <w:szCs w:val="22"/>
          </w:rPr>
          <w:tab/>
        </w:r>
        <w:r w:rsidRPr="00361B30">
          <w:rPr>
            <w:rStyle w:val="Hyperlink"/>
            <w:noProof/>
          </w:rPr>
          <w:t>Diagram: Values</w:t>
        </w:r>
        <w:r>
          <w:rPr>
            <w:noProof/>
            <w:webHidden/>
          </w:rPr>
          <w:tab/>
        </w:r>
        <w:r>
          <w:rPr>
            <w:noProof/>
            <w:webHidden/>
          </w:rPr>
          <w:fldChar w:fldCharType="begin"/>
        </w:r>
        <w:r>
          <w:rPr>
            <w:noProof/>
            <w:webHidden/>
          </w:rPr>
          <w:instrText xml:space="preserve"> PAGEREF _Toc451530014 \h </w:instrText>
        </w:r>
        <w:r>
          <w:rPr>
            <w:noProof/>
            <w:webHidden/>
          </w:rPr>
        </w:r>
        <w:r>
          <w:rPr>
            <w:noProof/>
            <w:webHidden/>
          </w:rPr>
          <w:fldChar w:fldCharType="separate"/>
        </w:r>
        <w:r>
          <w:rPr>
            <w:noProof/>
            <w:webHidden/>
          </w:rPr>
          <w:t>97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15" w:history="1">
        <w:r w:rsidRPr="00361B30">
          <w:rPr>
            <w:rStyle w:val="Hyperlink"/>
            <w:noProof/>
          </w:rPr>
          <w:t>6.14.2</w:t>
        </w:r>
        <w:r>
          <w:rPr>
            <w:rFonts w:asciiTheme="minorHAnsi" w:eastAsiaTheme="minorEastAsia" w:hAnsiTheme="minorHAnsi" w:cstheme="minorBidi"/>
            <w:noProof/>
            <w:sz w:val="22"/>
            <w:szCs w:val="22"/>
          </w:rPr>
          <w:tab/>
        </w:r>
        <w:r w:rsidRPr="00361B30">
          <w:rPr>
            <w:rStyle w:val="Hyperlink"/>
            <w:noProof/>
          </w:rPr>
          <w:t>Class Base Unit Type</w:t>
        </w:r>
        <w:r>
          <w:rPr>
            <w:noProof/>
            <w:webHidden/>
          </w:rPr>
          <w:tab/>
        </w:r>
        <w:r>
          <w:rPr>
            <w:noProof/>
            <w:webHidden/>
          </w:rPr>
          <w:fldChar w:fldCharType="begin"/>
        </w:r>
        <w:r>
          <w:rPr>
            <w:noProof/>
            <w:webHidden/>
          </w:rPr>
          <w:instrText xml:space="preserve"> PAGEREF _Toc451530015 \h </w:instrText>
        </w:r>
        <w:r>
          <w:rPr>
            <w:noProof/>
            <w:webHidden/>
          </w:rPr>
        </w:r>
        <w:r>
          <w:rPr>
            <w:noProof/>
            <w:webHidden/>
          </w:rPr>
          <w:fldChar w:fldCharType="separate"/>
        </w:r>
        <w:r>
          <w:rPr>
            <w:noProof/>
            <w:webHidden/>
          </w:rPr>
          <w:t>97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16" w:history="1">
        <w:r w:rsidRPr="00361B30">
          <w:rPr>
            <w:rStyle w:val="Hyperlink"/>
            <w:noProof/>
          </w:rPr>
          <w:t>6.14.3</w:t>
        </w:r>
        <w:r>
          <w:rPr>
            <w:rFonts w:asciiTheme="minorHAnsi" w:eastAsiaTheme="minorEastAsia" w:hAnsiTheme="minorHAnsi" w:cstheme="minorBidi"/>
            <w:noProof/>
            <w:sz w:val="22"/>
            <w:szCs w:val="22"/>
          </w:rPr>
          <w:tab/>
        </w:r>
        <w:r w:rsidRPr="00361B30">
          <w:rPr>
            <w:rStyle w:val="Hyperlink"/>
            <w:noProof/>
          </w:rPr>
          <w:t>Class Boolean</w:t>
        </w:r>
        <w:r>
          <w:rPr>
            <w:noProof/>
            <w:webHidden/>
          </w:rPr>
          <w:tab/>
        </w:r>
        <w:r>
          <w:rPr>
            <w:noProof/>
            <w:webHidden/>
          </w:rPr>
          <w:fldChar w:fldCharType="begin"/>
        </w:r>
        <w:r>
          <w:rPr>
            <w:noProof/>
            <w:webHidden/>
          </w:rPr>
          <w:instrText xml:space="preserve"> PAGEREF _Toc451530016 \h </w:instrText>
        </w:r>
        <w:r>
          <w:rPr>
            <w:noProof/>
            <w:webHidden/>
          </w:rPr>
        </w:r>
        <w:r>
          <w:rPr>
            <w:noProof/>
            <w:webHidden/>
          </w:rPr>
          <w:fldChar w:fldCharType="separate"/>
        </w:r>
        <w:r>
          <w:rPr>
            <w:noProof/>
            <w:webHidden/>
          </w:rPr>
          <w:t>98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17" w:history="1">
        <w:r w:rsidRPr="00361B30">
          <w:rPr>
            <w:rStyle w:val="Hyperlink"/>
            <w:noProof/>
          </w:rPr>
          <w:t>6.14.4</w:t>
        </w:r>
        <w:r>
          <w:rPr>
            <w:rFonts w:asciiTheme="minorHAnsi" w:eastAsiaTheme="minorEastAsia" w:hAnsiTheme="minorHAnsi" w:cstheme="minorBidi"/>
            <w:noProof/>
            <w:sz w:val="22"/>
            <w:szCs w:val="22"/>
          </w:rPr>
          <w:tab/>
        </w:r>
        <w:r w:rsidRPr="00361B30">
          <w:rPr>
            <w:rStyle w:val="Hyperlink"/>
            <w:noProof/>
          </w:rPr>
          <w:t>Class Number</w:t>
        </w:r>
        <w:r>
          <w:rPr>
            <w:noProof/>
            <w:webHidden/>
          </w:rPr>
          <w:tab/>
        </w:r>
        <w:r>
          <w:rPr>
            <w:noProof/>
            <w:webHidden/>
          </w:rPr>
          <w:fldChar w:fldCharType="begin"/>
        </w:r>
        <w:r>
          <w:rPr>
            <w:noProof/>
            <w:webHidden/>
          </w:rPr>
          <w:instrText xml:space="preserve"> PAGEREF _Toc451530017 \h </w:instrText>
        </w:r>
        <w:r>
          <w:rPr>
            <w:noProof/>
            <w:webHidden/>
          </w:rPr>
        </w:r>
        <w:r>
          <w:rPr>
            <w:noProof/>
            <w:webHidden/>
          </w:rPr>
          <w:fldChar w:fldCharType="separate"/>
        </w:r>
        <w:r>
          <w:rPr>
            <w:noProof/>
            <w:webHidden/>
          </w:rPr>
          <w:t>98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18" w:history="1">
        <w:r w:rsidRPr="00361B30">
          <w:rPr>
            <w:rStyle w:val="Hyperlink"/>
            <w:noProof/>
          </w:rPr>
          <w:t>6.14.5</w:t>
        </w:r>
        <w:r>
          <w:rPr>
            <w:rFonts w:asciiTheme="minorHAnsi" w:eastAsiaTheme="minorEastAsia" w:hAnsiTheme="minorHAnsi" w:cstheme="minorBidi"/>
            <w:noProof/>
            <w:sz w:val="22"/>
            <w:szCs w:val="22"/>
          </w:rPr>
          <w:tab/>
        </w:r>
        <w:r w:rsidRPr="00361B30">
          <w:rPr>
            <w:rStyle w:val="Hyperlink"/>
            <w:noProof/>
          </w:rPr>
          <w:t>Class Primitive Value</w:t>
        </w:r>
        <w:r>
          <w:rPr>
            <w:noProof/>
            <w:webHidden/>
          </w:rPr>
          <w:tab/>
        </w:r>
        <w:r>
          <w:rPr>
            <w:noProof/>
            <w:webHidden/>
          </w:rPr>
          <w:fldChar w:fldCharType="begin"/>
        </w:r>
        <w:r>
          <w:rPr>
            <w:noProof/>
            <w:webHidden/>
          </w:rPr>
          <w:instrText xml:space="preserve"> PAGEREF _Toc451530018 \h </w:instrText>
        </w:r>
        <w:r>
          <w:rPr>
            <w:noProof/>
            <w:webHidden/>
          </w:rPr>
        </w:r>
        <w:r>
          <w:rPr>
            <w:noProof/>
            <w:webHidden/>
          </w:rPr>
          <w:fldChar w:fldCharType="separate"/>
        </w:r>
        <w:r>
          <w:rPr>
            <w:noProof/>
            <w:webHidden/>
          </w:rPr>
          <w:t>98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19" w:history="1">
        <w:r w:rsidRPr="00361B30">
          <w:rPr>
            <w:rStyle w:val="Hyperlink"/>
            <w:noProof/>
          </w:rPr>
          <w:t>6.14.6</w:t>
        </w:r>
        <w:r>
          <w:rPr>
            <w:rFonts w:asciiTheme="minorHAnsi" w:eastAsiaTheme="minorEastAsia" w:hAnsiTheme="minorHAnsi" w:cstheme="minorBidi"/>
            <w:noProof/>
            <w:sz w:val="22"/>
            <w:szCs w:val="22"/>
          </w:rPr>
          <w:tab/>
        </w:r>
        <w:r w:rsidRPr="00361B30">
          <w:rPr>
            <w:rStyle w:val="Hyperlink"/>
            <w:noProof/>
          </w:rPr>
          <w:t>Class Quantity kind</w:t>
        </w:r>
        <w:r>
          <w:rPr>
            <w:noProof/>
            <w:webHidden/>
          </w:rPr>
          <w:tab/>
        </w:r>
        <w:r>
          <w:rPr>
            <w:noProof/>
            <w:webHidden/>
          </w:rPr>
          <w:fldChar w:fldCharType="begin"/>
        </w:r>
        <w:r>
          <w:rPr>
            <w:noProof/>
            <w:webHidden/>
          </w:rPr>
          <w:instrText xml:space="preserve"> PAGEREF _Toc451530019 \h </w:instrText>
        </w:r>
        <w:r>
          <w:rPr>
            <w:noProof/>
            <w:webHidden/>
          </w:rPr>
        </w:r>
        <w:r>
          <w:rPr>
            <w:noProof/>
            <w:webHidden/>
          </w:rPr>
          <w:fldChar w:fldCharType="separate"/>
        </w:r>
        <w:r>
          <w:rPr>
            <w:noProof/>
            <w:webHidden/>
          </w:rPr>
          <w:t>98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20" w:history="1">
        <w:r w:rsidRPr="00361B30">
          <w:rPr>
            <w:rStyle w:val="Hyperlink"/>
            <w:noProof/>
          </w:rPr>
          <w:t>6.14.7</w:t>
        </w:r>
        <w:r>
          <w:rPr>
            <w:rFonts w:asciiTheme="minorHAnsi" w:eastAsiaTheme="minorEastAsia" w:hAnsiTheme="minorHAnsi" w:cstheme="minorBidi"/>
            <w:noProof/>
            <w:sz w:val="22"/>
            <w:szCs w:val="22"/>
          </w:rPr>
          <w:tab/>
        </w:r>
        <w:r w:rsidRPr="00361B30">
          <w:rPr>
            <w:rStyle w:val="Hyperlink"/>
            <w:noProof/>
          </w:rPr>
          <w:t>Class Quantity Value</w:t>
        </w:r>
        <w:r>
          <w:rPr>
            <w:noProof/>
            <w:webHidden/>
          </w:rPr>
          <w:tab/>
        </w:r>
        <w:r>
          <w:rPr>
            <w:noProof/>
            <w:webHidden/>
          </w:rPr>
          <w:fldChar w:fldCharType="begin"/>
        </w:r>
        <w:r>
          <w:rPr>
            <w:noProof/>
            <w:webHidden/>
          </w:rPr>
          <w:instrText xml:space="preserve"> PAGEREF _Toc451530020 \h </w:instrText>
        </w:r>
        <w:r>
          <w:rPr>
            <w:noProof/>
            <w:webHidden/>
          </w:rPr>
        </w:r>
        <w:r>
          <w:rPr>
            <w:noProof/>
            <w:webHidden/>
          </w:rPr>
          <w:fldChar w:fldCharType="separate"/>
        </w:r>
        <w:r>
          <w:rPr>
            <w:noProof/>
            <w:webHidden/>
          </w:rPr>
          <w:t>99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21" w:history="1">
        <w:r w:rsidRPr="00361B30">
          <w:rPr>
            <w:rStyle w:val="Hyperlink"/>
            <w:noProof/>
          </w:rPr>
          <w:t>6.14.8</w:t>
        </w:r>
        <w:r>
          <w:rPr>
            <w:rFonts w:asciiTheme="minorHAnsi" w:eastAsiaTheme="minorEastAsia" w:hAnsiTheme="minorHAnsi" w:cstheme="minorBidi"/>
            <w:noProof/>
            <w:sz w:val="22"/>
            <w:szCs w:val="22"/>
          </w:rPr>
          <w:tab/>
        </w:r>
        <w:r w:rsidRPr="00361B30">
          <w:rPr>
            <w:rStyle w:val="Hyperlink"/>
            <w:noProof/>
          </w:rPr>
          <w:t>Class System of Units</w:t>
        </w:r>
        <w:r>
          <w:rPr>
            <w:noProof/>
            <w:webHidden/>
          </w:rPr>
          <w:tab/>
        </w:r>
        <w:r>
          <w:rPr>
            <w:noProof/>
            <w:webHidden/>
          </w:rPr>
          <w:fldChar w:fldCharType="begin"/>
        </w:r>
        <w:r>
          <w:rPr>
            <w:noProof/>
            <w:webHidden/>
          </w:rPr>
          <w:instrText xml:space="preserve"> PAGEREF _Toc451530021 \h </w:instrText>
        </w:r>
        <w:r>
          <w:rPr>
            <w:noProof/>
            <w:webHidden/>
          </w:rPr>
        </w:r>
        <w:r>
          <w:rPr>
            <w:noProof/>
            <w:webHidden/>
          </w:rPr>
          <w:fldChar w:fldCharType="separate"/>
        </w:r>
        <w:r>
          <w:rPr>
            <w:noProof/>
            <w:webHidden/>
          </w:rPr>
          <w:t>99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22" w:history="1">
        <w:r w:rsidRPr="00361B30">
          <w:rPr>
            <w:rStyle w:val="Hyperlink"/>
            <w:noProof/>
          </w:rPr>
          <w:t>6.14.9</w:t>
        </w:r>
        <w:r>
          <w:rPr>
            <w:rFonts w:asciiTheme="minorHAnsi" w:eastAsiaTheme="minorEastAsia" w:hAnsiTheme="minorHAnsi" w:cstheme="minorBidi"/>
            <w:noProof/>
            <w:sz w:val="22"/>
            <w:szCs w:val="22"/>
          </w:rPr>
          <w:tab/>
        </w:r>
        <w:r w:rsidRPr="00361B30">
          <w:rPr>
            <w:rStyle w:val="Hyperlink"/>
            <w:noProof/>
          </w:rPr>
          <w:t>Class Text</w:t>
        </w:r>
        <w:r>
          <w:rPr>
            <w:noProof/>
            <w:webHidden/>
          </w:rPr>
          <w:tab/>
        </w:r>
        <w:r>
          <w:rPr>
            <w:noProof/>
            <w:webHidden/>
          </w:rPr>
          <w:fldChar w:fldCharType="begin"/>
        </w:r>
        <w:r>
          <w:rPr>
            <w:noProof/>
            <w:webHidden/>
          </w:rPr>
          <w:instrText xml:space="preserve"> PAGEREF _Toc451530022 \h </w:instrText>
        </w:r>
        <w:r>
          <w:rPr>
            <w:noProof/>
            <w:webHidden/>
          </w:rPr>
        </w:r>
        <w:r>
          <w:rPr>
            <w:noProof/>
            <w:webHidden/>
          </w:rPr>
          <w:fldChar w:fldCharType="separate"/>
        </w:r>
        <w:r>
          <w:rPr>
            <w:noProof/>
            <w:webHidden/>
          </w:rPr>
          <w:t>99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23" w:history="1">
        <w:r w:rsidRPr="00361B30">
          <w:rPr>
            <w:rStyle w:val="Hyperlink"/>
            <w:noProof/>
          </w:rPr>
          <w:t>6.14.10</w:t>
        </w:r>
        <w:r>
          <w:rPr>
            <w:rFonts w:asciiTheme="minorHAnsi" w:eastAsiaTheme="minorEastAsia" w:hAnsiTheme="minorHAnsi" w:cstheme="minorBidi"/>
            <w:noProof/>
            <w:sz w:val="22"/>
            <w:szCs w:val="22"/>
          </w:rPr>
          <w:tab/>
        </w:r>
        <w:r w:rsidRPr="00361B30">
          <w:rPr>
            <w:rStyle w:val="Hyperlink"/>
            <w:noProof/>
          </w:rPr>
          <w:t>Class Unit Type</w:t>
        </w:r>
        <w:r>
          <w:rPr>
            <w:noProof/>
            <w:webHidden/>
          </w:rPr>
          <w:tab/>
        </w:r>
        <w:r>
          <w:rPr>
            <w:noProof/>
            <w:webHidden/>
          </w:rPr>
          <w:fldChar w:fldCharType="begin"/>
        </w:r>
        <w:r>
          <w:rPr>
            <w:noProof/>
            <w:webHidden/>
          </w:rPr>
          <w:instrText xml:space="preserve"> PAGEREF _Toc451530023 \h </w:instrText>
        </w:r>
        <w:r>
          <w:rPr>
            <w:noProof/>
            <w:webHidden/>
          </w:rPr>
        </w:r>
        <w:r>
          <w:rPr>
            <w:noProof/>
            <w:webHidden/>
          </w:rPr>
          <w:fldChar w:fldCharType="separate"/>
        </w:r>
        <w:r>
          <w:rPr>
            <w:noProof/>
            <w:webHidden/>
          </w:rPr>
          <w:t>99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24" w:history="1">
        <w:r w:rsidRPr="00361B30">
          <w:rPr>
            <w:rStyle w:val="Hyperlink"/>
            <w:noProof/>
          </w:rPr>
          <w:t>6.14.11</w:t>
        </w:r>
        <w:r>
          <w:rPr>
            <w:rFonts w:asciiTheme="minorHAnsi" w:eastAsiaTheme="minorEastAsia" w:hAnsiTheme="minorHAnsi" w:cstheme="minorBidi"/>
            <w:noProof/>
            <w:sz w:val="22"/>
            <w:szCs w:val="22"/>
          </w:rPr>
          <w:tab/>
        </w:r>
        <w:r w:rsidRPr="00361B30">
          <w:rPr>
            <w:rStyle w:val="Hyperlink"/>
            <w:noProof/>
          </w:rPr>
          <w:t>Class Value</w:t>
        </w:r>
        <w:r>
          <w:rPr>
            <w:noProof/>
            <w:webHidden/>
          </w:rPr>
          <w:tab/>
        </w:r>
        <w:r>
          <w:rPr>
            <w:noProof/>
            <w:webHidden/>
          </w:rPr>
          <w:fldChar w:fldCharType="begin"/>
        </w:r>
        <w:r>
          <w:rPr>
            <w:noProof/>
            <w:webHidden/>
          </w:rPr>
          <w:instrText xml:space="preserve"> PAGEREF _Toc451530024 \h </w:instrText>
        </w:r>
        <w:r>
          <w:rPr>
            <w:noProof/>
            <w:webHidden/>
          </w:rPr>
        </w:r>
        <w:r>
          <w:rPr>
            <w:noProof/>
            <w:webHidden/>
          </w:rPr>
          <w:fldChar w:fldCharType="separate"/>
        </w:r>
        <w:r>
          <w:rPr>
            <w:noProof/>
            <w:webHidden/>
          </w:rPr>
          <w:t>100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25" w:history="1">
        <w:r w:rsidRPr="00361B30">
          <w:rPr>
            <w:rStyle w:val="Hyperlink"/>
            <w:noProof/>
          </w:rPr>
          <w:t>6.14.12</w:t>
        </w:r>
        <w:r>
          <w:rPr>
            <w:rFonts w:asciiTheme="minorHAnsi" w:eastAsiaTheme="minorEastAsia" w:hAnsiTheme="minorHAnsi" w:cstheme="minorBidi"/>
            <w:noProof/>
            <w:sz w:val="22"/>
            <w:szCs w:val="22"/>
          </w:rPr>
          <w:tab/>
        </w:r>
        <w:r w:rsidRPr="00361B30">
          <w:rPr>
            <w:rStyle w:val="Hyperlink"/>
            <w:noProof/>
          </w:rPr>
          <w:t>Class Value Type</w:t>
        </w:r>
        <w:r>
          <w:rPr>
            <w:noProof/>
            <w:webHidden/>
          </w:rPr>
          <w:tab/>
        </w:r>
        <w:r>
          <w:rPr>
            <w:noProof/>
            <w:webHidden/>
          </w:rPr>
          <w:fldChar w:fldCharType="begin"/>
        </w:r>
        <w:r>
          <w:rPr>
            <w:noProof/>
            <w:webHidden/>
          </w:rPr>
          <w:instrText xml:space="preserve"> PAGEREF _Toc451530025 \h </w:instrText>
        </w:r>
        <w:r>
          <w:rPr>
            <w:noProof/>
            <w:webHidden/>
          </w:rPr>
        </w:r>
        <w:r>
          <w:rPr>
            <w:noProof/>
            <w:webHidden/>
          </w:rPr>
          <w:fldChar w:fldCharType="separate"/>
        </w:r>
        <w:r>
          <w:rPr>
            <w:noProof/>
            <w:webHidden/>
          </w:rPr>
          <w:t>101</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30026" w:history="1">
        <w:r w:rsidRPr="00361B30">
          <w:rPr>
            <w:rStyle w:val="Hyperlink"/>
            <w:noProof/>
          </w:rPr>
          <w:t>7</w:t>
        </w:r>
        <w:r>
          <w:rPr>
            <w:rFonts w:asciiTheme="minorHAnsi" w:eastAsiaTheme="minorEastAsia" w:hAnsiTheme="minorHAnsi" w:cstheme="minorBidi"/>
            <w:noProof/>
            <w:sz w:val="22"/>
            <w:szCs w:val="22"/>
          </w:rPr>
          <w:tab/>
        </w:r>
        <w:r w:rsidRPr="00361B30">
          <w:rPr>
            <w:rStyle w:val="Hyperlink"/>
            <w:noProof/>
          </w:rPr>
          <w:t>Foundational Assumptions (Normative)</w:t>
        </w:r>
        <w:r>
          <w:rPr>
            <w:noProof/>
            <w:webHidden/>
          </w:rPr>
          <w:tab/>
        </w:r>
        <w:r>
          <w:rPr>
            <w:noProof/>
            <w:webHidden/>
          </w:rPr>
          <w:fldChar w:fldCharType="begin"/>
        </w:r>
        <w:r>
          <w:rPr>
            <w:noProof/>
            <w:webHidden/>
          </w:rPr>
          <w:instrText xml:space="preserve"> PAGEREF _Toc451530026 \h </w:instrText>
        </w:r>
        <w:r>
          <w:rPr>
            <w:noProof/>
            <w:webHidden/>
          </w:rPr>
        </w:r>
        <w:r>
          <w:rPr>
            <w:noProof/>
            <w:webHidden/>
          </w:rPr>
          <w:fldChar w:fldCharType="separate"/>
        </w:r>
        <w:r>
          <w:rPr>
            <w:noProof/>
            <w:webHidden/>
          </w:rPr>
          <w:t>101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27" w:history="1">
        <w:r w:rsidRPr="00361B30">
          <w:rPr>
            <w:rStyle w:val="Hyperlink"/>
            <w:noProof/>
          </w:rPr>
          <w:t>7.1</w:t>
        </w:r>
        <w:r>
          <w:rPr>
            <w:rFonts w:asciiTheme="minorHAnsi" w:eastAsiaTheme="minorEastAsia" w:hAnsiTheme="minorHAnsi" w:cstheme="minorBidi"/>
            <w:noProof/>
            <w:sz w:val="22"/>
            <w:szCs w:val="22"/>
          </w:rPr>
          <w:tab/>
        </w:r>
        <w:r w:rsidRPr="00361B30">
          <w:rPr>
            <w:rStyle w:val="Hyperlink"/>
            <w:noProof/>
          </w:rPr>
          <w:t>Multiple representations of overlapping concepts</w:t>
        </w:r>
        <w:r>
          <w:rPr>
            <w:noProof/>
            <w:webHidden/>
          </w:rPr>
          <w:tab/>
        </w:r>
        <w:r>
          <w:rPr>
            <w:noProof/>
            <w:webHidden/>
          </w:rPr>
          <w:fldChar w:fldCharType="begin"/>
        </w:r>
        <w:r>
          <w:rPr>
            <w:noProof/>
            <w:webHidden/>
          </w:rPr>
          <w:instrText xml:space="preserve"> PAGEREF _Toc451530027 \h </w:instrText>
        </w:r>
        <w:r>
          <w:rPr>
            <w:noProof/>
            <w:webHidden/>
          </w:rPr>
        </w:r>
        <w:r>
          <w:rPr>
            <w:noProof/>
            <w:webHidden/>
          </w:rPr>
          <w:fldChar w:fldCharType="separate"/>
        </w:r>
        <w:r>
          <w:rPr>
            <w:noProof/>
            <w:webHidden/>
          </w:rPr>
          <w:t>101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28" w:history="1">
        <w:r w:rsidRPr="00361B30">
          <w:rPr>
            <w:rStyle w:val="Hyperlink"/>
            <w:noProof/>
          </w:rPr>
          <w:t>7.2</w:t>
        </w:r>
        <w:r>
          <w:rPr>
            <w:rFonts w:asciiTheme="minorHAnsi" w:eastAsiaTheme="minorEastAsia" w:hAnsiTheme="minorHAnsi" w:cstheme="minorBidi"/>
            <w:noProof/>
            <w:sz w:val="22"/>
            <w:szCs w:val="22"/>
          </w:rPr>
          <w:tab/>
        </w:r>
        <w:r w:rsidRPr="00361B30">
          <w:rPr>
            <w:rStyle w:val="Hyperlink"/>
            <w:noProof/>
          </w:rPr>
          <w:t>Models may include “ground facts”</w:t>
        </w:r>
        <w:r>
          <w:rPr>
            <w:noProof/>
            <w:webHidden/>
          </w:rPr>
          <w:tab/>
        </w:r>
        <w:r>
          <w:rPr>
            <w:noProof/>
            <w:webHidden/>
          </w:rPr>
          <w:fldChar w:fldCharType="begin"/>
        </w:r>
        <w:r>
          <w:rPr>
            <w:noProof/>
            <w:webHidden/>
          </w:rPr>
          <w:instrText xml:space="preserve"> PAGEREF _Toc451530028 \h </w:instrText>
        </w:r>
        <w:r>
          <w:rPr>
            <w:noProof/>
            <w:webHidden/>
          </w:rPr>
        </w:r>
        <w:r>
          <w:rPr>
            <w:noProof/>
            <w:webHidden/>
          </w:rPr>
          <w:fldChar w:fldCharType="separate"/>
        </w:r>
        <w:r>
          <w:rPr>
            <w:noProof/>
            <w:webHidden/>
          </w:rPr>
          <w:t>101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29" w:history="1">
        <w:r w:rsidRPr="00361B30">
          <w:rPr>
            <w:rStyle w:val="Hyperlink"/>
            <w:noProof/>
          </w:rPr>
          <w:t>7.3</w:t>
        </w:r>
        <w:r>
          <w:rPr>
            <w:rFonts w:asciiTheme="minorHAnsi" w:eastAsiaTheme="minorEastAsia" w:hAnsiTheme="minorHAnsi" w:cstheme="minorBidi"/>
            <w:noProof/>
            <w:sz w:val="22"/>
            <w:szCs w:val="22"/>
          </w:rPr>
          <w:tab/>
        </w:r>
        <w:r w:rsidRPr="00361B30">
          <w:rPr>
            <w:rStyle w:val="Hyperlink"/>
            <w:noProof/>
          </w:rPr>
          <w:t>Conceptual Models</w:t>
        </w:r>
        <w:r>
          <w:rPr>
            <w:noProof/>
            <w:webHidden/>
          </w:rPr>
          <w:tab/>
        </w:r>
        <w:r>
          <w:rPr>
            <w:noProof/>
            <w:webHidden/>
          </w:rPr>
          <w:fldChar w:fldCharType="begin"/>
        </w:r>
        <w:r>
          <w:rPr>
            <w:noProof/>
            <w:webHidden/>
          </w:rPr>
          <w:instrText xml:space="preserve"> PAGEREF _Toc451530029 \h </w:instrText>
        </w:r>
        <w:r>
          <w:rPr>
            <w:noProof/>
            <w:webHidden/>
          </w:rPr>
        </w:r>
        <w:r>
          <w:rPr>
            <w:noProof/>
            <w:webHidden/>
          </w:rPr>
          <w:fldChar w:fldCharType="separate"/>
        </w:r>
        <w:r>
          <w:rPr>
            <w:noProof/>
            <w:webHidden/>
          </w:rPr>
          <w:t>101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30" w:history="1">
        <w:r w:rsidRPr="00361B30">
          <w:rPr>
            <w:rStyle w:val="Hyperlink"/>
            <w:noProof/>
          </w:rPr>
          <w:t>7.4</w:t>
        </w:r>
        <w:r>
          <w:rPr>
            <w:rFonts w:asciiTheme="minorHAnsi" w:eastAsiaTheme="minorEastAsia" w:hAnsiTheme="minorHAnsi" w:cstheme="minorBidi"/>
            <w:noProof/>
            <w:sz w:val="22"/>
            <w:szCs w:val="22"/>
          </w:rPr>
          <w:tab/>
        </w:r>
        <w:r w:rsidRPr="00361B30">
          <w:rPr>
            <w:rStyle w:val="Hyperlink"/>
            <w:noProof/>
          </w:rPr>
          <w:t>Identity and identifiers</w:t>
        </w:r>
        <w:r>
          <w:rPr>
            <w:noProof/>
            <w:webHidden/>
          </w:rPr>
          <w:tab/>
        </w:r>
        <w:r>
          <w:rPr>
            <w:noProof/>
            <w:webHidden/>
          </w:rPr>
          <w:fldChar w:fldCharType="begin"/>
        </w:r>
        <w:r>
          <w:rPr>
            <w:noProof/>
            <w:webHidden/>
          </w:rPr>
          <w:instrText xml:space="preserve"> PAGEREF _Toc451530030 \h </w:instrText>
        </w:r>
        <w:r>
          <w:rPr>
            <w:noProof/>
            <w:webHidden/>
          </w:rPr>
        </w:r>
        <w:r>
          <w:rPr>
            <w:noProof/>
            <w:webHidden/>
          </w:rPr>
          <w:fldChar w:fldCharType="separate"/>
        </w:r>
        <w:r>
          <w:rPr>
            <w:noProof/>
            <w:webHidden/>
          </w:rPr>
          <w:t>101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31" w:history="1">
        <w:r w:rsidRPr="00361B30">
          <w:rPr>
            <w:rStyle w:val="Hyperlink"/>
            <w:noProof/>
          </w:rPr>
          <w:t>7.5</w:t>
        </w:r>
        <w:r>
          <w:rPr>
            <w:rFonts w:asciiTheme="minorHAnsi" w:eastAsiaTheme="minorEastAsia" w:hAnsiTheme="minorHAnsi" w:cstheme="minorBidi"/>
            <w:noProof/>
            <w:sz w:val="22"/>
            <w:szCs w:val="22"/>
          </w:rPr>
          <w:tab/>
        </w:r>
        <w:r w:rsidRPr="00361B30">
          <w:rPr>
            <w:rStyle w:val="Hyperlink"/>
            <w:noProof/>
          </w:rPr>
          <w:t>Facts &amp; propositions</w:t>
        </w:r>
        <w:r>
          <w:rPr>
            <w:noProof/>
            <w:webHidden/>
          </w:rPr>
          <w:tab/>
        </w:r>
        <w:r>
          <w:rPr>
            <w:noProof/>
            <w:webHidden/>
          </w:rPr>
          <w:fldChar w:fldCharType="begin"/>
        </w:r>
        <w:r>
          <w:rPr>
            <w:noProof/>
            <w:webHidden/>
          </w:rPr>
          <w:instrText xml:space="preserve"> PAGEREF _Toc451530031 \h </w:instrText>
        </w:r>
        <w:r>
          <w:rPr>
            <w:noProof/>
            <w:webHidden/>
          </w:rPr>
        </w:r>
        <w:r>
          <w:rPr>
            <w:noProof/>
            <w:webHidden/>
          </w:rPr>
          <w:fldChar w:fldCharType="separate"/>
        </w:r>
        <w:r>
          <w:rPr>
            <w:noProof/>
            <w:webHidden/>
          </w:rPr>
          <w:t>102</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32" w:history="1">
        <w:r w:rsidRPr="00361B30">
          <w:rPr>
            <w:rStyle w:val="Hyperlink"/>
            <w:noProof/>
          </w:rPr>
          <w:t>7.6</w:t>
        </w:r>
        <w:r>
          <w:rPr>
            <w:rFonts w:asciiTheme="minorHAnsi" w:eastAsiaTheme="minorEastAsia" w:hAnsiTheme="minorHAnsi" w:cstheme="minorBidi"/>
            <w:noProof/>
            <w:sz w:val="22"/>
            <w:szCs w:val="22"/>
          </w:rPr>
          <w:tab/>
        </w:r>
        <w:r w:rsidRPr="00361B30">
          <w:rPr>
            <w:rStyle w:val="Hyperlink"/>
            <w:noProof/>
          </w:rPr>
          <w:t>Representations of a concept</w:t>
        </w:r>
        <w:r>
          <w:rPr>
            <w:noProof/>
            <w:webHidden/>
          </w:rPr>
          <w:tab/>
        </w:r>
        <w:r>
          <w:rPr>
            <w:noProof/>
            <w:webHidden/>
          </w:rPr>
          <w:fldChar w:fldCharType="begin"/>
        </w:r>
        <w:r>
          <w:rPr>
            <w:noProof/>
            <w:webHidden/>
          </w:rPr>
          <w:instrText xml:space="preserve"> PAGEREF _Toc451530032 \h </w:instrText>
        </w:r>
        <w:r>
          <w:rPr>
            <w:noProof/>
            <w:webHidden/>
          </w:rPr>
        </w:r>
        <w:r>
          <w:rPr>
            <w:noProof/>
            <w:webHidden/>
          </w:rPr>
          <w:fldChar w:fldCharType="separate"/>
        </w:r>
        <w:r>
          <w:rPr>
            <w:noProof/>
            <w:webHidden/>
          </w:rPr>
          <w:t>102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33" w:history="1">
        <w:r w:rsidRPr="00361B30">
          <w:rPr>
            <w:rStyle w:val="Hyperlink"/>
            <w:noProof/>
          </w:rPr>
          <w:t>7.6.1</w:t>
        </w:r>
        <w:r>
          <w:rPr>
            <w:rFonts w:asciiTheme="minorHAnsi" w:eastAsiaTheme="minorEastAsia" w:hAnsiTheme="minorHAnsi" w:cstheme="minorBidi"/>
            <w:noProof/>
            <w:sz w:val="22"/>
            <w:szCs w:val="22"/>
          </w:rPr>
          <w:tab/>
        </w:r>
        <w:r w:rsidRPr="00361B30">
          <w:rPr>
            <w:rStyle w:val="Hyperlink"/>
            <w:noProof/>
          </w:rPr>
          <w:t>Represents Relation</w:t>
        </w:r>
        <w:r>
          <w:rPr>
            <w:noProof/>
            <w:webHidden/>
          </w:rPr>
          <w:tab/>
        </w:r>
        <w:r>
          <w:rPr>
            <w:noProof/>
            <w:webHidden/>
          </w:rPr>
          <w:fldChar w:fldCharType="begin"/>
        </w:r>
        <w:r>
          <w:rPr>
            <w:noProof/>
            <w:webHidden/>
          </w:rPr>
          <w:instrText xml:space="preserve"> PAGEREF _Toc451530033 \h </w:instrText>
        </w:r>
        <w:r>
          <w:rPr>
            <w:noProof/>
            <w:webHidden/>
          </w:rPr>
        </w:r>
        <w:r>
          <w:rPr>
            <w:noProof/>
            <w:webHidden/>
          </w:rPr>
          <w:fldChar w:fldCharType="separate"/>
        </w:r>
        <w:r>
          <w:rPr>
            <w:noProof/>
            <w:webHidden/>
          </w:rPr>
          <w:t>102</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34" w:history="1">
        <w:r w:rsidRPr="00361B30">
          <w:rPr>
            <w:rStyle w:val="Hyperlink"/>
            <w:noProof/>
          </w:rPr>
          <w:t>7.7</w:t>
        </w:r>
        <w:r>
          <w:rPr>
            <w:rFonts w:asciiTheme="minorHAnsi" w:eastAsiaTheme="minorEastAsia" w:hAnsiTheme="minorHAnsi" w:cstheme="minorBidi"/>
            <w:noProof/>
            <w:sz w:val="22"/>
            <w:szCs w:val="22"/>
          </w:rPr>
          <w:tab/>
        </w:r>
        <w:r w:rsidRPr="00361B30">
          <w:rPr>
            <w:rStyle w:val="Hyperlink"/>
            <w:noProof/>
          </w:rPr>
          <w:t>Representation identifiers</w:t>
        </w:r>
        <w:r>
          <w:rPr>
            <w:noProof/>
            <w:webHidden/>
          </w:rPr>
          <w:tab/>
        </w:r>
        <w:r>
          <w:rPr>
            <w:noProof/>
            <w:webHidden/>
          </w:rPr>
          <w:fldChar w:fldCharType="begin"/>
        </w:r>
        <w:r>
          <w:rPr>
            <w:noProof/>
            <w:webHidden/>
          </w:rPr>
          <w:instrText xml:space="preserve"> PAGEREF _Toc451530034 \h </w:instrText>
        </w:r>
        <w:r>
          <w:rPr>
            <w:noProof/>
            <w:webHidden/>
          </w:rPr>
        </w:r>
        <w:r>
          <w:rPr>
            <w:noProof/>
            <w:webHidden/>
          </w:rPr>
          <w:fldChar w:fldCharType="separate"/>
        </w:r>
        <w:r>
          <w:rPr>
            <w:noProof/>
            <w:webHidden/>
          </w:rPr>
          <w:t>102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35" w:history="1">
        <w:r w:rsidRPr="00361B30">
          <w:rPr>
            <w:rStyle w:val="Hyperlink"/>
            <w:noProof/>
          </w:rPr>
          <w:t>7.7.1</w:t>
        </w:r>
        <w:r>
          <w:rPr>
            <w:rFonts w:asciiTheme="minorHAnsi" w:eastAsiaTheme="minorEastAsia" w:hAnsiTheme="minorHAnsi" w:cstheme="minorBidi"/>
            <w:noProof/>
            <w:sz w:val="22"/>
            <w:szCs w:val="22"/>
          </w:rPr>
          <w:tab/>
        </w:r>
        <w:r w:rsidRPr="00361B30">
          <w:rPr>
            <w:rStyle w:val="Hyperlink"/>
            <w:noProof/>
          </w:rPr>
          <w:t>Example physical identifiers</w:t>
        </w:r>
        <w:r>
          <w:rPr>
            <w:noProof/>
            <w:webHidden/>
          </w:rPr>
          <w:tab/>
        </w:r>
        <w:r>
          <w:rPr>
            <w:noProof/>
            <w:webHidden/>
          </w:rPr>
          <w:fldChar w:fldCharType="begin"/>
        </w:r>
        <w:r>
          <w:rPr>
            <w:noProof/>
            <w:webHidden/>
          </w:rPr>
          <w:instrText xml:space="preserve"> PAGEREF _Toc451530035 \h </w:instrText>
        </w:r>
        <w:r>
          <w:rPr>
            <w:noProof/>
            <w:webHidden/>
          </w:rPr>
        </w:r>
        <w:r>
          <w:rPr>
            <w:noProof/>
            <w:webHidden/>
          </w:rPr>
          <w:fldChar w:fldCharType="separate"/>
        </w:r>
        <w:r>
          <w:rPr>
            <w:noProof/>
            <w:webHidden/>
          </w:rPr>
          <w:t>102</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36" w:history="1">
        <w:r w:rsidRPr="00361B30">
          <w:rPr>
            <w:rStyle w:val="Hyperlink"/>
            <w:noProof/>
          </w:rPr>
          <w:t>7.8</w:t>
        </w:r>
        <w:r>
          <w:rPr>
            <w:rFonts w:asciiTheme="minorHAnsi" w:eastAsiaTheme="minorEastAsia" w:hAnsiTheme="minorHAnsi" w:cstheme="minorBidi"/>
            <w:noProof/>
            <w:sz w:val="22"/>
            <w:szCs w:val="22"/>
          </w:rPr>
          <w:tab/>
        </w:r>
        <w:r w:rsidRPr="00361B30">
          <w:rPr>
            <w:rStyle w:val="Hyperlink"/>
            <w:noProof/>
          </w:rPr>
          <w:t>Sources</w:t>
        </w:r>
        <w:r>
          <w:rPr>
            <w:noProof/>
            <w:webHidden/>
          </w:rPr>
          <w:tab/>
        </w:r>
        <w:r>
          <w:rPr>
            <w:noProof/>
            <w:webHidden/>
          </w:rPr>
          <w:fldChar w:fldCharType="begin"/>
        </w:r>
        <w:r>
          <w:rPr>
            <w:noProof/>
            <w:webHidden/>
          </w:rPr>
          <w:instrText xml:space="preserve"> PAGEREF _Toc451530036 \h </w:instrText>
        </w:r>
        <w:r>
          <w:rPr>
            <w:noProof/>
            <w:webHidden/>
          </w:rPr>
        </w:r>
        <w:r>
          <w:rPr>
            <w:noProof/>
            <w:webHidden/>
          </w:rPr>
          <w:fldChar w:fldCharType="separate"/>
        </w:r>
        <w:r>
          <w:rPr>
            <w:noProof/>
            <w:webHidden/>
          </w:rPr>
          <w:t>103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37" w:history="1">
        <w:r w:rsidRPr="00361B30">
          <w:rPr>
            <w:rStyle w:val="Hyperlink"/>
            <w:noProof/>
          </w:rPr>
          <w:t>7.9</w:t>
        </w:r>
        <w:r>
          <w:rPr>
            <w:rFonts w:asciiTheme="minorHAnsi" w:eastAsiaTheme="minorEastAsia" w:hAnsiTheme="minorHAnsi" w:cstheme="minorBidi"/>
            <w:noProof/>
            <w:sz w:val="22"/>
            <w:szCs w:val="22"/>
          </w:rPr>
          <w:tab/>
        </w:r>
        <w:r w:rsidRPr="00361B30">
          <w:rPr>
            <w:rStyle w:val="Hyperlink"/>
            <w:noProof/>
          </w:rPr>
          <w:t>Ownership</w:t>
        </w:r>
        <w:r>
          <w:rPr>
            <w:noProof/>
            <w:webHidden/>
          </w:rPr>
          <w:tab/>
        </w:r>
        <w:r>
          <w:rPr>
            <w:noProof/>
            <w:webHidden/>
          </w:rPr>
          <w:fldChar w:fldCharType="begin"/>
        </w:r>
        <w:r>
          <w:rPr>
            <w:noProof/>
            <w:webHidden/>
          </w:rPr>
          <w:instrText xml:space="preserve"> PAGEREF _Toc451530037 \h </w:instrText>
        </w:r>
        <w:r>
          <w:rPr>
            <w:noProof/>
            <w:webHidden/>
          </w:rPr>
        </w:r>
        <w:r>
          <w:rPr>
            <w:noProof/>
            <w:webHidden/>
          </w:rPr>
          <w:fldChar w:fldCharType="separate"/>
        </w:r>
        <w:r>
          <w:rPr>
            <w:noProof/>
            <w:webHidden/>
          </w:rPr>
          <w:t>103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38" w:history="1">
        <w:r w:rsidRPr="00361B30">
          <w:rPr>
            <w:rStyle w:val="Hyperlink"/>
            <w:noProof/>
          </w:rPr>
          <w:t>7.10</w:t>
        </w:r>
        <w:r>
          <w:rPr>
            <w:rFonts w:asciiTheme="minorHAnsi" w:eastAsiaTheme="minorEastAsia" w:hAnsiTheme="minorHAnsi" w:cstheme="minorBidi"/>
            <w:noProof/>
            <w:sz w:val="22"/>
            <w:szCs w:val="22"/>
          </w:rPr>
          <w:tab/>
        </w:r>
        <w:r w:rsidRPr="00361B30">
          <w:rPr>
            <w:rStyle w:val="Hyperlink"/>
            <w:noProof/>
          </w:rPr>
          <w:t>Lifetime and context of facts</w:t>
        </w:r>
        <w:r>
          <w:rPr>
            <w:noProof/>
            <w:webHidden/>
          </w:rPr>
          <w:tab/>
        </w:r>
        <w:r>
          <w:rPr>
            <w:noProof/>
            <w:webHidden/>
          </w:rPr>
          <w:fldChar w:fldCharType="begin"/>
        </w:r>
        <w:r>
          <w:rPr>
            <w:noProof/>
            <w:webHidden/>
          </w:rPr>
          <w:instrText xml:space="preserve"> PAGEREF _Toc451530038 \h </w:instrText>
        </w:r>
        <w:r>
          <w:rPr>
            <w:noProof/>
            <w:webHidden/>
          </w:rPr>
        </w:r>
        <w:r>
          <w:rPr>
            <w:noProof/>
            <w:webHidden/>
          </w:rPr>
          <w:fldChar w:fldCharType="separate"/>
        </w:r>
        <w:r>
          <w:rPr>
            <w:noProof/>
            <w:webHidden/>
          </w:rPr>
          <w:t>103</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30039" w:history="1">
        <w:r w:rsidRPr="00361B30">
          <w:rPr>
            <w:rStyle w:val="Hyperlink"/>
            <w:noProof/>
          </w:rPr>
          <w:t>8</w:t>
        </w:r>
        <w:r>
          <w:rPr>
            <w:rFonts w:asciiTheme="minorHAnsi" w:eastAsiaTheme="minorEastAsia" w:hAnsiTheme="minorHAnsi" w:cstheme="minorBidi"/>
            <w:noProof/>
            <w:sz w:val="22"/>
            <w:szCs w:val="22"/>
          </w:rPr>
          <w:tab/>
        </w:r>
        <w:r w:rsidRPr="00361B30">
          <w:rPr>
            <w:rStyle w:val="Hyperlink"/>
            <w:noProof/>
          </w:rPr>
          <w:t>Mapping to OWL 2 (normative)</w:t>
        </w:r>
        <w:r>
          <w:rPr>
            <w:noProof/>
            <w:webHidden/>
          </w:rPr>
          <w:tab/>
        </w:r>
        <w:r>
          <w:rPr>
            <w:noProof/>
            <w:webHidden/>
          </w:rPr>
          <w:fldChar w:fldCharType="begin"/>
        </w:r>
        <w:r>
          <w:rPr>
            <w:noProof/>
            <w:webHidden/>
          </w:rPr>
          <w:instrText xml:space="preserve"> PAGEREF _Toc451530039 \h </w:instrText>
        </w:r>
        <w:r>
          <w:rPr>
            <w:noProof/>
            <w:webHidden/>
          </w:rPr>
        </w:r>
        <w:r>
          <w:rPr>
            <w:noProof/>
            <w:webHidden/>
          </w:rPr>
          <w:fldChar w:fldCharType="separate"/>
        </w:r>
        <w:r>
          <w:rPr>
            <w:noProof/>
            <w:webHidden/>
          </w:rPr>
          <w:t>104</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0" w:history="1">
        <w:r w:rsidRPr="00361B30">
          <w:rPr>
            <w:rStyle w:val="Hyperlink"/>
            <w:noProof/>
          </w:rPr>
          <w:t>8.1</w:t>
        </w:r>
        <w:r>
          <w:rPr>
            <w:rFonts w:asciiTheme="minorHAnsi" w:eastAsiaTheme="minorEastAsia" w:hAnsiTheme="minorHAnsi" w:cstheme="minorBidi"/>
            <w:noProof/>
            <w:sz w:val="22"/>
            <w:szCs w:val="22"/>
          </w:rPr>
          <w:tab/>
        </w:r>
        <w:r w:rsidRPr="00361B30">
          <w:rPr>
            <w:rStyle w:val="Hyperlink"/>
            <w:noProof/>
          </w:rPr>
          <w:t>Class</w:t>
        </w:r>
        <w:r>
          <w:rPr>
            <w:noProof/>
            <w:webHidden/>
          </w:rPr>
          <w:tab/>
        </w:r>
        <w:r>
          <w:rPr>
            <w:noProof/>
            <w:webHidden/>
          </w:rPr>
          <w:fldChar w:fldCharType="begin"/>
        </w:r>
        <w:r>
          <w:rPr>
            <w:noProof/>
            <w:webHidden/>
          </w:rPr>
          <w:instrText xml:space="preserve"> PAGEREF _Toc451530040 \h </w:instrText>
        </w:r>
        <w:r>
          <w:rPr>
            <w:noProof/>
            <w:webHidden/>
          </w:rPr>
        </w:r>
        <w:r>
          <w:rPr>
            <w:noProof/>
            <w:webHidden/>
          </w:rPr>
          <w:fldChar w:fldCharType="separate"/>
        </w:r>
        <w:r>
          <w:rPr>
            <w:noProof/>
            <w:webHidden/>
          </w:rPr>
          <w:t>104</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1" w:history="1">
        <w:r w:rsidRPr="00361B30">
          <w:rPr>
            <w:rStyle w:val="Hyperlink"/>
            <w:noProof/>
          </w:rPr>
          <w:t>8.2</w:t>
        </w:r>
        <w:r>
          <w:rPr>
            <w:rFonts w:asciiTheme="minorHAnsi" w:eastAsiaTheme="minorEastAsia" w:hAnsiTheme="minorHAnsi" w:cstheme="minorBidi"/>
            <w:noProof/>
            <w:sz w:val="22"/>
            <w:szCs w:val="22"/>
          </w:rPr>
          <w:tab/>
        </w:r>
        <w:r w:rsidRPr="00361B30">
          <w:rPr>
            <w:rStyle w:val="Hyperlink"/>
            <w:noProof/>
          </w:rPr>
          <w:t>Class Generalization</w:t>
        </w:r>
        <w:r>
          <w:rPr>
            <w:noProof/>
            <w:webHidden/>
          </w:rPr>
          <w:tab/>
        </w:r>
        <w:r>
          <w:rPr>
            <w:noProof/>
            <w:webHidden/>
          </w:rPr>
          <w:fldChar w:fldCharType="begin"/>
        </w:r>
        <w:r>
          <w:rPr>
            <w:noProof/>
            <w:webHidden/>
          </w:rPr>
          <w:instrText xml:space="preserve"> PAGEREF _Toc451530041 \h </w:instrText>
        </w:r>
        <w:r>
          <w:rPr>
            <w:noProof/>
            <w:webHidden/>
          </w:rPr>
        </w:r>
        <w:r>
          <w:rPr>
            <w:noProof/>
            <w:webHidden/>
          </w:rPr>
          <w:fldChar w:fldCharType="separate"/>
        </w:r>
        <w:r>
          <w:rPr>
            <w:noProof/>
            <w:webHidden/>
          </w:rPr>
          <w:t>104</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2" w:history="1">
        <w:r w:rsidRPr="00361B30">
          <w:rPr>
            <w:rStyle w:val="Hyperlink"/>
            <w:noProof/>
          </w:rPr>
          <w:t>8.3</w:t>
        </w:r>
        <w:r>
          <w:rPr>
            <w:rFonts w:asciiTheme="minorHAnsi" w:eastAsiaTheme="minorEastAsia" w:hAnsiTheme="minorHAnsi" w:cstheme="minorBidi"/>
            <w:noProof/>
            <w:sz w:val="22"/>
            <w:szCs w:val="22"/>
          </w:rPr>
          <w:tab/>
        </w:r>
        <w:r w:rsidRPr="00361B30">
          <w:rPr>
            <w:rStyle w:val="Hyperlink"/>
            <w:noProof/>
          </w:rPr>
          <w:t>Class with Datatype Property</w:t>
        </w:r>
        <w:r>
          <w:rPr>
            <w:noProof/>
            <w:webHidden/>
          </w:rPr>
          <w:tab/>
        </w:r>
        <w:r>
          <w:rPr>
            <w:noProof/>
            <w:webHidden/>
          </w:rPr>
          <w:fldChar w:fldCharType="begin"/>
        </w:r>
        <w:r>
          <w:rPr>
            <w:noProof/>
            <w:webHidden/>
          </w:rPr>
          <w:instrText xml:space="preserve"> PAGEREF _Toc451530042 \h </w:instrText>
        </w:r>
        <w:r>
          <w:rPr>
            <w:noProof/>
            <w:webHidden/>
          </w:rPr>
        </w:r>
        <w:r>
          <w:rPr>
            <w:noProof/>
            <w:webHidden/>
          </w:rPr>
          <w:fldChar w:fldCharType="separate"/>
        </w:r>
        <w:r>
          <w:rPr>
            <w:noProof/>
            <w:webHidden/>
          </w:rPr>
          <w:t>104</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3" w:history="1">
        <w:r w:rsidRPr="00361B30">
          <w:rPr>
            <w:rStyle w:val="Hyperlink"/>
            <w:noProof/>
          </w:rPr>
          <w:t>8.4</w:t>
        </w:r>
        <w:r>
          <w:rPr>
            <w:rFonts w:asciiTheme="minorHAnsi" w:eastAsiaTheme="minorEastAsia" w:hAnsiTheme="minorHAnsi" w:cstheme="minorBidi"/>
            <w:noProof/>
            <w:sz w:val="22"/>
            <w:szCs w:val="22"/>
          </w:rPr>
          <w:tab/>
        </w:r>
        <w:r w:rsidRPr="00361B30">
          <w:rPr>
            <w:rStyle w:val="Hyperlink"/>
            <w:noProof/>
          </w:rPr>
          <w:t>Class with Self-Referential Object Property</w:t>
        </w:r>
        <w:r>
          <w:rPr>
            <w:noProof/>
            <w:webHidden/>
          </w:rPr>
          <w:tab/>
        </w:r>
        <w:r>
          <w:rPr>
            <w:noProof/>
            <w:webHidden/>
          </w:rPr>
          <w:fldChar w:fldCharType="begin"/>
        </w:r>
        <w:r>
          <w:rPr>
            <w:noProof/>
            <w:webHidden/>
          </w:rPr>
          <w:instrText xml:space="preserve"> PAGEREF _Toc451530043 \h </w:instrText>
        </w:r>
        <w:r>
          <w:rPr>
            <w:noProof/>
            <w:webHidden/>
          </w:rPr>
        </w:r>
        <w:r>
          <w:rPr>
            <w:noProof/>
            <w:webHidden/>
          </w:rPr>
          <w:fldChar w:fldCharType="separate"/>
        </w:r>
        <w:r>
          <w:rPr>
            <w:noProof/>
            <w:webHidden/>
          </w:rPr>
          <w:t>105</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4" w:history="1">
        <w:r w:rsidRPr="00361B30">
          <w:rPr>
            <w:rStyle w:val="Hyperlink"/>
            <w:noProof/>
          </w:rPr>
          <w:t>8.5</w:t>
        </w:r>
        <w:r>
          <w:rPr>
            <w:rFonts w:asciiTheme="minorHAnsi" w:eastAsiaTheme="minorEastAsia" w:hAnsiTheme="minorHAnsi" w:cstheme="minorBidi"/>
            <w:noProof/>
            <w:sz w:val="22"/>
            <w:szCs w:val="22"/>
          </w:rPr>
          <w:tab/>
        </w:r>
        <w:r w:rsidRPr="00361B30">
          <w:rPr>
            <w:rStyle w:val="Hyperlink"/>
            <w:noProof/>
          </w:rPr>
          <w:t>Class with Object Property</w:t>
        </w:r>
        <w:r>
          <w:rPr>
            <w:noProof/>
            <w:webHidden/>
          </w:rPr>
          <w:tab/>
        </w:r>
        <w:r>
          <w:rPr>
            <w:noProof/>
            <w:webHidden/>
          </w:rPr>
          <w:fldChar w:fldCharType="begin"/>
        </w:r>
        <w:r>
          <w:rPr>
            <w:noProof/>
            <w:webHidden/>
          </w:rPr>
          <w:instrText xml:space="preserve"> PAGEREF _Toc451530044 \h </w:instrText>
        </w:r>
        <w:r>
          <w:rPr>
            <w:noProof/>
            <w:webHidden/>
          </w:rPr>
        </w:r>
        <w:r>
          <w:rPr>
            <w:noProof/>
            <w:webHidden/>
          </w:rPr>
          <w:fldChar w:fldCharType="separate"/>
        </w:r>
        <w:r>
          <w:rPr>
            <w:noProof/>
            <w:webHidden/>
          </w:rPr>
          <w:t>106</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5" w:history="1">
        <w:r w:rsidRPr="00361B30">
          <w:rPr>
            <w:rStyle w:val="Hyperlink"/>
            <w:noProof/>
          </w:rPr>
          <w:t>8.6</w:t>
        </w:r>
        <w:r>
          <w:rPr>
            <w:rFonts w:asciiTheme="minorHAnsi" w:eastAsiaTheme="minorEastAsia" w:hAnsiTheme="minorHAnsi" w:cstheme="minorBidi"/>
            <w:noProof/>
            <w:sz w:val="22"/>
            <w:szCs w:val="22"/>
          </w:rPr>
          <w:tab/>
        </w:r>
        <w:r w:rsidRPr="00361B30">
          <w:rPr>
            <w:rStyle w:val="Hyperlink"/>
            <w:noProof/>
          </w:rPr>
          <w:t>Property Holder with Datatype Property</w:t>
        </w:r>
        <w:r>
          <w:rPr>
            <w:noProof/>
            <w:webHidden/>
          </w:rPr>
          <w:tab/>
        </w:r>
        <w:r>
          <w:rPr>
            <w:noProof/>
            <w:webHidden/>
          </w:rPr>
          <w:fldChar w:fldCharType="begin"/>
        </w:r>
        <w:r>
          <w:rPr>
            <w:noProof/>
            <w:webHidden/>
          </w:rPr>
          <w:instrText xml:space="preserve"> PAGEREF _Toc451530045 \h </w:instrText>
        </w:r>
        <w:r>
          <w:rPr>
            <w:noProof/>
            <w:webHidden/>
          </w:rPr>
        </w:r>
        <w:r>
          <w:rPr>
            <w:noProof/>
            <w:webHidden/>
          </w:rPr>
          <w:fldChar w:fldCharType="separate"/>
        </w:r>
        <w:r>
          <w:rPr>
            <w:noProof/>
            <w:webHidden/>
          </w:rPr>
          <w:t>106</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6" w:history="1">
        <w:r w:rsidRPr="00361B30">
          <w:rPr>
            <w:rStyle w:val="Hyperlink"/>
            <w:noProof/>
          </w:rPr>
          <w:t>8.7</w:t>
        </w:r>
        <w:r>
          <w:rPr>
            <w:rFonts w:asciiTheme="minorHAnsi" w:eastAsiaTheme="minorEastAsia" w:hAnsiTheme="minorHAnsi" w:cstheme="minorBidi"/>
            <w:noProof/>
            <w:sz w:val="22"/>
            <w:szCs w:val="22"/>
          </w:rPr>
          <w:tab/>
        </w:r>
        <w:r w:rsidRPr="00361B30">
          <w:rPr>
            <w:rStyle w:val="Hyperlink"/>
            <w:noProof/>
          </w:rPr>
          <w:t>Property Holder with Self-Referential Object Property</w:t>
        </w:r>
        <w:r>
          <w:rPr>
            <w:noProof/>
            <w:webHidden/>
          </w:rPr>
          <w:tab/>
        </w:r>
        <w:r>
          <w:rPr>
            <w:noProof/>
            <w:webHidden/>
          </w:rPr>
          <w:fldChar w:fldCharType="begin"/>
        </w:r>
        <w:r>
          <w:rPr>
            <w:noProof/>
            <w:webHidden/>
          </w:rPr>
          <w:instrText xml:space="preserve"> PAGEREF _Toc451530046 \h </w:instrText>
        </w:r>
        <w:r>
          <w:rPr>
            <w:noProof/>
            <w:webHidden/>
          </w:rPr>
        </w:r>
        <w:r>
          <w:rPr>
            <w:noProof/>
            <w:webHidden/>
          </w:rPr>
          <w:fldChar w:fldCharType="separate"/>
        </w:r>
        <w:r>
          <w:rPr>
            <w:noProof/>
            <w:webHidden/>
          </w:rPr>
          <w:t>107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7" w:history="1">
        <w:r w:rsidRPr="00361B30">
          <w:rPr>
            <w:rStyle w:val="Hyperlink"/>
            <w:noProof/>
          </w:rPr>
          <w:t>8.8</w:t>
        </w:r>
        <w:r>
          <w:rPr>
            <w:rFonts w:asciiTheme="minorHAnsi" w:eastAsiaTheme="minorEastAsia" w:hAnsiTheme="minorHAnsi" w:cstheme="minorBidi"/>
            <w:noProof/>
            <w:sz w:val="22"/>
            <w:szCs w:val="22"/>
          </w:rPr>
          <w:tab/>
        </w:r>
        <w:r w:rsidRPr="00361B30">
          <w:rPr>
            <w:rStyle w:val="Hyperlink"/>
            <w:noProof/>
          </w:rPr>
          <w:t>Property Holder with Object Property</w:t>
        </w:r>
        <w:r>
          <w:rPr>
            <w:noProof/>
            <w:webHidden/>
          </w:rPr>
          <w:tab/>
        </w:r>
        <w:r>
          <w:rPr>
            <w:noProof/>
            <w:webHidden/>
          </w:rPr>
          <w:fldChar w:fldCharType="begin"/>
        </w:r>
        <w:r>
          <w:rPr>
            <w:noProof/>
            <w:webHidden/>
          </w:rPr>
          <w:instrText xml:space="preserve"> PAGEREF _Toc451530047 \h </w:instrText>
        </w:r>
        <w:r>
          <w:rPr>
            <w:noProof/>
            <w:webHidden/>
          </w:rPr>
        </w:r>
        <w:r>
          <w:rPr>
            <w:noProof/>
            <w:webHidden/>
          </w:rPr>
          <w:fldChar w:fldCharType="separate"/>
        </w:r>
        <w:r>
          <w:rPr>
            <w:noProof/>
            <w:webHidden/>
          </w:rPr>
          <w:t>107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8" w:history="1">
        <w:r w:rsidRPr="00361B30">
          <w:rPr>
            <w:rStyle w:val="Hyperlink"/>
            <w:noProof/>
          </w:rPr>
          <w:t>8.9</w:t>
        </w:r>
        <w:r>
          <w:rPr>
            <w:rFonts w:asciiTheme="minorHAnsi" w:eastAsiaTheme="minorEastAsia" w:hAnsiTheme="minorHAnsi" w:cstheme="minorBidi"/>
            <w:noProof/>
            <w:sz w:val="22"/>
            <w:szCs w:val="22"/>
          </w:rPr>
          <w:tab/>
        </w:r>
        <w:r w:rsidRPr="00361B30">
          <w:rPr>
            <w:rStyle w:val="Hyperlink"/>
            <w:noProof/>
          </w:rPr>
          <w:t>Class with Object Property without Range</w:t>
        </w:r>
        <w:r>
          <w:rPr>
            <w:noProof/>
            <w:webHidden/>
          </w:rPr>
          <w:tab/>
        </w:r>
        <w:r>
          <w:rPr>
            <w:noProof/>
            <w:webHidden/>
          </w:rPr>
          <w:fldChar w:fldCharType="begin"/>
        </w:r>
        <w:r>
          <w:rPr>
            <w:noProof/>
            <w:webHidden/>
          </w:rPr>
          <w:instrText xml:space="preserve"> PAGEREF _Toc451530048 \h </w:instrText>
        </w:r>
        <w:r>
          <w:rPr>
            <w:noProof/>
            <w:webHidden/>
          </w:rPr>
        </w:r>
        <w:r>
          <w:rPr>
            <w:noProof/>
            <w:webHidden/>
          </w:rPr>
          <w:fldChar w:fldCharType="separate"/>
        </w:r>
        <w:r>
          <w:rPr>
            <w:noProof/>
            <w:webHidden/>
          </w:rPr>
          <w:t>107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49" w:history="1">
        <w:r w:rsidRPr="00361B30">
          <w:rPr>
            <w:rStyle w:val="Hyperlink"/>
            <w:noProof/>
          </w:rPr>
          <w:t>8.10</w:t>
        </w:r>
        <w:r>
          <w:rPr>
            <w:rFonts w:asciiTheme="minorHAnsi" w:eastAsiaTheme="minorEastAsia" w:hAnsiTheme="minorHAnsi" w:cstheme="minorBidi"/>
            <w:noProof/>
            <w:sz w:val="22"/>
            <w:szCs w:val="22"/>
          </w:rPr>
          <w:tab/>
        </w:r>
        <w:r w:rsidRPr="00361B30">
          <w:rPr>
            <w:rStyle w:val="Hyperlink"/>
            <w:noProof/>
          </w:rPr>
          <w:t>Class with Subproperty</w:t>
        </w:r>
        <w:r>
          <w:rPr>
            <w:noProof/>
            <w:webHidden/>
          </w:rPr>
          <w:tab/>
        </w:r>
        <w:r>
          <w:rPr>
            <w:noProof/>
            <w:webHidden/>
          </w:rPr>
          <w:fldChar w:fldCharType="begin"/>
        </w:r>
        <w:r>
          <w:rPr>
            <w:noProof/>
            <w:webHidden/>
          </w:rPr>
          <w:instrText xml:space="preserve"> PAGEREF _Toc451530049 \h </w:instrText>
        </w:r>
        <w:r>
          <w:rPr>
            <w:noProof/>
            <w:webHidden/>
          </w:rPr>
        </w:r>
        <w:r>
          <w:rPr>
            <w:noProof/>
            <w:webHidden/>
          </w:rPr>
          <w:fldChar w:fldCharType="separate"/>
        </w:r>
        <w:r>
          <w:rPr>
            <w:noProof/>
            <w:webHidden/>
          </w:rPr>
          <w:t>108</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50" w:history="1">
        <w:r w:rsidRPr="00361B30">
          <w:rPr>
            <w:rStyle w:val="Hyperlink"/>
            <w:noProof/>
          </w:rPr>
          <w:t>8.11</w:t>
        </w:r>
        <w:r>
          <w:rPr>
            <w:rFonts w:asciiTheme="minorHAnsi" w:eastAsiaTheme="minorEastAsia" w:hAnsiTheme="minorHAnsi" w:cstheme="minorBidi"/>
            <w:noProof/>
            <w:sz w:val="22"/>
            <w:szCs w:val="22"/>
          </w:rPr>
          <w:tab/>
        </w:r>
        <w:r w:rsidRPr="00361B30">
          <w:rPr>
            <w:rStyle w:val="Hyperlink"/>
            <w:noProof/>
          </w:rPr>
          <w:t>Class with Universal Quantification Constraint on Property I</w:t>
        </w:r>
        <w:r>
          <w:rPr>
            <w:noProof/>
            <w:webHidden/>
          </w:rPr>
          <w:tab/>
        </w:r>
        <w:r>
          <w:rPr>
            <w:noProof/>
            <w:webHidden/>
          </w:rPr>
          <w:fldChar w:fldCharType="begin"/>
        </w:r>
        <w:r>
          <w:rPr>
            <w:noProof/>
            <w:webHidden/>
          </w:rPr>
          <w:instrText xml:space="preserve"> PAGEREF _Toc451530050 \h </w:instrText>
        </w:r>
        <w:r>
          <w:rPr>
            <w:noProof/>
            <w:webHidden/>
          </w:rPr>
        </w:r>
        <w:r>
          <w:rPr>
            <w:noProof/>
            <w:webHidden/>
          </w:rPr>
          <w:fldChar w:fldCharType="separate"/>
        </w:r>
        <w:r>
          <w:rPr>
            <w:noProof/>
            <w:webHidden/>
          </w:rPr>
          <w:t>109</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51" w:history="1">
        <w:r w:rsidRPr="00361B30">
          <w:rPr>
            <w:rStyle w:val="Hyperlink"/>
            <w:noProof/>
          </w:rPr>
          <w:t>8.12</w:t>
        </w:r>
        <w:r>
          <w:rPr>
            <w:rFonts w:asciiTheme="minorHAnsi" w:eastAsiaTheme="minorEastAsia" w:hAnsiTheme="minorHAnsi" w:cstheme="minorBidi"/>
            <w:noProof/>
            <w:sz w:val="22"/>
            <w:szCs w:val="22"/>
          </w:rPr>
          <w:tab/>
        </w:r>
        <w:r w:rsidRPr="00361B30">
          <w:rPr>
            <w:rStyle w:val="Hyperlink"/>
            <w:noProof/>
          </w:rPr>
          <w:t>Class with Universal Quantification Constraint on Property II</w:t>
        </w:r>
        <w:r>
          <w:rPr>
            <w:noProof/>
            <w:webHidden/>
          </w:rPr>
          <w:tab/>
        </w:r>
        <w:r>
          <w:rPr>
            <w:noProof/>
            <w:webHidden/>
          </w:rPr>
          <w:fldChar w:fldCharType="begin"/>
        </w:r>
        <w:r>
          <w:rPr>
            <w:noProof/>
            <w:webHidden/>
          </w:rPr>
          <w:instrText xml:space="preserve"> PAGEREF _Toc451530051 \h </w:instrText>
        </w:r>
        <w:r>
          <w:rPr>
            <w:noProof/>
            <w:webHidden/>
          </w:rPr>
        </w:r>
        <w:r>
          <w:rPr>
            <w:noProof/>
            <w:webHidden/>
          </w:rPr>
          <w:fldChar w:fldCharType="separate"/>
        </w:r>
        <w:r>
          <w:rPr>
            <w:noProof/>
            <w:webHidden/>
          </w:rPr>
          <w:t>109</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52" w:history="1">
        <w:r w:rsidRPr="00361B30">
          <w:rPr>
            <w:rStyle w:val="Hyperlink"/>
            <w:noProof/>
          </w:rPr>
          <w:t>8.13</w:t>
        </w:r>
        <w:r>
          <w:rPr>
            <w:rFonts w:asciiTheme="minorHAnsi" w:eastAsiaTheme="minorEastAsia" w:hAnsiTheme="minorHAnsi" w:cstheme="minorBidi"/>
            <w:noProof/>
            <w:sz w:val="22"/>
            <w:szCs w:val="22"/>
          </w:rPr>
          <w:tab/>
        </w:r>
        <w:r w:rsidRPr="00361B30">
          <w:rPr>
            <w:rStyle w:val="Hyperlink"/>
            <w:noProof/>
          </w:rPr>
          <w:t>Class with Existential Quantification Constraint on Property</w:t>
        </w:r>
        <w:r>
          <w:rPr>
            <w:noProof/>
            <w:webHidden/>
          </w:rPr>
          <w:tab/>
        </w:r>
        <w:r>
          <w:rPr>
            <w:noProof/>
            <w:webHidden/>
          </w:rPr>
          <w:fldChar w:fldCharType="begin"/>
        </w:r>
        <w:r>
          <w:rPr>
            <w:noProof/>
            <w:webHidden/>
          </w:rPr>
          <w:instrText xml:space="preserve"> PAGEREF _Toc451530052 \h </w:instrText>
        </w:r>
        <w:r>
          <w:rPr>
            <w:noProof/>
            <w:webHidden/>
          </w:rPr>
        </w:r>
        <w:r>
          <w:rPr>
            <w:noProof/>
            <w:webHidden/>
          </w:rPr>
          <w:fldChar w:fldCharType="separate"/>
        </w:r>
        <w:r>
          <w:rPr>
            <w:noProof/>
            <w:webHidden/>
          </w:rPr>
          <w:t>110</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53" w:history="1">
        <w:r w:rsidRPr="00361B30">
          <w:rPr>
            <w:rStyle w:val="Hyperlink"/>
            <w:noProof/>
          </w:rPr>
          <w:t>8.14</w:t>
        </w:r>
        <w:r>
          <w:rPr>
            <w:rFonts w:asciiTheme="minorHAnsi" w:eastAsiaTheme="minorEastAsia" w:hAnsiTheme="minorHAnsi" w:cstheme="minorBidi"/>
            <w:noProof/>
            <w:sz w:val="22"/>
            <w:szCs w:val="22"/>
          </w:rPr>
          <w:tab/>
        </w:r>
        <w:r w:rsidRPr="00361B30">
          <w:rPr>
            <w:rStyle w:val="Hyperlink"/>
            <w:noProof/>
          </w:rPr>
          <w:t>Property Holder with Self-Referential Subproperty</w:t>
        </w:r>
        <w:r>
          <w:rPr>
            <w:noProof/>
            <w:webHidden/>
          </w:rPr>
          <w:tab/>
        </w:r>
        <w:r>
          <w:rPr>
            <w:noProof/>
            <w:webHidden/>
          </w:rPr>
          <w:fldChar w:fldCharType="begin"/>
        </w:r>
        <w:r>
          <w:rPr>
            <w:noProof/>
            <w:webHidden/>
          </w:rPr>
          <w:instrText xml:space="preserve"> PAGEREF _Toc451530053 \h </w:instrText>
        </w:r>
        <w:r>
          <w:rPr>
            <w:noProof/>
            <w:webHidden/>
          </w:rPr>
        </w:r>
        <w:r>
          <w:rPr>
            <w:noProof/>
            <w:webHidden/>
          </w:rPr>
          <w:fldChar w:fldCharType="separate"/>
        </w:r>
        <w:r>
          <w:rPr>
            <w:noProof/>
            <w:webHidden/>
          </w:rPr>
          <w:t>111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54" w:history="1">
        <w:r w:rsidRPr="00361B30">
          <w:rPr>
            <w:rStyle w:val="Hyperlink"/>
            <w:noProof/>
          </w:rPr>
          <w:t>8.15</w:t>
        </w:r>
        <w:r>
          <w:rPr>
            <w:rFonts w:asciiTheme="minorHAnsi" w:eastAsiaTheme="minorEastAsia" w:hAnsiTheme="minorHAnsi" w:cstheme="minorBidi"/>
            <w:noProof/>
            <w:sz w:val="22"/>
            <w:szCs w:val="22"/>
          </w:rPr>
          <w:tab/>
        </w:r>
        <w:r w:rsidRPr="00361B30">
          <w:rPr>
            <w:rStyle w:val="Hyperlink"/>
            <w:noProof/>
          </w:rPr>
          <w:t>Property Holder with Subproperty</w:t>
        </w:r>
        <w:r>
          <w:rPr>
            <w:noProof/>
            <w:webHidden/>
          </w:rPr>
          <w:tab/>
        </w:r>
        <w:r>
          <w:rPr>
            <w:noProof/>
            <w:webHidden/>
          </w:rPr>
          <w:fldChar w:fldCharType="begin"/>
        </w:r>
        <w:r>
          <w:rPr>
            <w:noProof/>
            <w:webHidden/>
          </w:rPr>
          <w:instrText xml:space="preserve"> PAGEREF _Toc451530054 \h </w:instrText>
        </w:r>
        <w:r>
          <w:rPr>
            <w:noProof/>
            <w:webHidden/>
          </w:rPr>
        </w:r>
        <w:r>
          <w:rPr>
            <w:noProof/>
            <w:webHidden/>
          </w:rPr>
          <w:fldChar w:fldCharType="separate"/>
        </w:r>
        <w:r>
          <w:rPr>
            <w:noProof/>
            <w:webHidden/>
          </w:rPr>
          <w:t>111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55" w:history="1">
        <w:r w:rsidRPr="00361B30">
          <w:rPr>
            <w:rStyle w:val="Hyperlink"/>
            <w:noProof/>
          </w:rPr>
          <w:t>8.16</w:t>
        </w:r>
        <w:r>
          <w:rPr>
            <w:rFonts w:asciiTheme="minorHAnsi" w:eastAsiaTheme="minorEastAsia" w:hAnsiTheme="minorHAnsi" w:cstheme="minorBidi"/>
            <w:noProof/>
            <w:sz w:val="22"/>
            <w:szCs w:val="22"/>
          </w:rPr>
          <w:tab/>
        </w:r>
        <w:r w:rsidRPr="00361B30">
          <w:rPr>
            <w:rStyle w:val="Hyperlink"/>
            <w:noProof/>
          </w:rPr>
          <w:t>Class with Subproperty without a Range</w:t>
        </w:r>
        <w:r>
          <w:rPr>
            <w:noProof/>
            <w:webHidden/>
          </w:rPr>
          <w:tab/>
        </w:r>
        <w:r>
          <w:rPr>
            <w:noProof/>
            <w:webHidden/>
          </w:rPr>
          <w:fldChar w:fldCharType="begin"/>
        </w:r>
        <w:r>
          <w:rPr>
            <w:noProof/>
            <w:webHidden/>
          </w:rPr>
          <w:instrText xml:space="preserve"> PAGEREF _Toc451530055 \h </w:instrText>
        </w:r>
        <w:r>
          <w:rPr>
            <w:noProof/>
            <w:webHidden/>
          </w:rPr>
        </w:r>
        <w:r>
          <w:rPr>
            <w:noProof/>
            <w:webHidden/>
          </w:rPr>
          <w:fldChar w:fldCharType="separate"/>
        </w:r>
        <w:r>
          <w:rPr>
            <w:noProof/>
            <w:webHidden/>
          </w:rPr>
          <w:t>112</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56" w:history="1">
        <w:r w:rsidRPr="00361B30">
          <w:rPr>
            <w:rStyle w:val="Hyperlink"/>
            <w:noProof/>
          </w:rPr>
          <w:t>8.17</w:t>
        </w:r>
        <w:r>
          <w:rPr>
            <w:rFonts w:asciiTheme="minorHAnsi" w:eastAsiaTheme="minorEastAsia" w:hAnsiTheme="minorHAnsi" w:cstheme="minorBidi"/>
            <w:noProof/>
            <w:sz w:val="22"/>
            <w:szCs w:val="22"/>
          </w:rPr>
          <w:tab/>
        </w:r>
        <w:r w:rsidRPr="00361B30">
          <w:rPr>
            <w:rStyle w:val="Hyperlink"/>
            <w:noProof/>
          </w:rPr>
          <w:t>Class with Necessary and Sufficient Property</w:t>
        </w:r>
        <w:r>
          <w:rPr>
            <w:noProof/>
            <w:webHidden/>
          </w:rPr>
          <w:tab/>
        </w:r>
        <w:r>
          <w:rPr>
            <w:noProof/>
            <w:webHidden/>
          </w:rPr>
          <w:fldChar w:fldCharType="begin"/>
        </w:r>
        <w:r>
          <w:rPr>
            <w:noProof/>
            <w:webHidden/>
          </w:rPr>
          <w:instrText xml:space="preserve"> PAGEREF _Toc451530056 \h </w:instrText>
        </w:r>
        <w:r>
          <w:rPr>
            <w:noProof/>
            <w:webHidden/>
          </w:rPr>
        </w:r>
        <w:r>
          <w:rPr>
            <w:noProof/>
            <w:webHidden/>
          </w:rPr>
          <w:fldChar w:fldCharType="separate"/>
        </w:r>
        <w:r>
          <w:rPr>
            <w:noProof/>
            <w:webHidden/>
          </w:rPr>
          <w:t>113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57" w:history="1">
        <w:r w:rsidRPr="00361B30">
          <w:rPr>
            <w:rStyle w:val="Hyperlink"/>
            <w:noProof/>
          </w:rPr>
          <w:t>8.18</w:t>
        </w:r>
        <w:r>
          <w:rPr>
            <w:rFonts w:asciiTheme="minorHAnsi" w:eastAsiaTheme="minorEastAsia" w:hAnsiTheme="minorHAnsi" w:cstheme="minorBidi"/>
            <w:noProof/>
            <w:sz w:val="22"/>
            <w:szCs w:val="22"/>
          </w:rPr>
          <w:tab/>
        </w:r>
        <w:r w:rsidRPr="00361B30">
          <w:rPr>
            <w:rStyle w:val="Hyperlink"/>
            <w:noProof/>
          </w:rPr>
          <w:t>Class With Property Having Unspecified Multiplicity</w:t>
        </w:r>
        <w:r>
          <w:rPr>
            <w:noProof/>
            <w:webHidden/>
          </w:rPr>
          <w:tab/>
        </w:r>
        <w:r>
          <w:rPr>
            <w:noProof/>
            <w:webHidden/>
          </w:rPr>
          <w:fldChar w:fldCharType="begin"/>
        </w:r>
        <w:r>
          <w:rPr>
            <w:noProof/>
            <w:webHidden/>
          </w:rPr>
          <w:instrText xml:space="preserve"> PAGEREF _Toc451530057 \h </w:instrText>
        </w:r>
        <w:r>
          <w:rPr>
            <w:noProof/>
            <w:webHidden/>
          </w:rPr>
        </w:r>
        <w:r>
          <w:rPr>
            <w:noProof/>
            <w:webHidden/>
          </w:rPr>
          <w:fldChar w:fldCharType="separate"/>
        </w:r>
        <w:r>
          <w:rPr>
            <w:noProof/>
            <w:webHidden/>
          </w:rPr>
          <w:t>114</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30058" w:history="1">
        <w:r w:rsidRPr="00361B30">
          <w:rPr>
            <w:rStyle w:val="Hyperlink"/>
            <w:noProof/>
          </w:rPr>
          <w:t>9</w:t>
        </w:r>
        <w:r>
          <w:rPr>
            <w:rFonts w:asciiTheme="minorHAnsi" w:eastAsiaTheme="minorEastAsia" w:hAnsiTheme="minorHAnsi" w:cstheme="minorBidi"/>
            <w:noProof/>
            <w:sz w:val="22"/>
            <w:szCs w:val="22"/>
          </w:rPr>
          <w:tab/>
        </w:r>
        <w:r w:rsidRPr="00361B30">
          <w:rPr>
            <w:rStyle w:val="Hyperlink"/>
            <w:noProof/>
          </w:rPr>
          <w:t>Annex A: UML Conceptual Modeling Profile (normative)</w:t>
        </w:r>
        <w:r>
          <w:rPr>
            <w:noProof/>
            <w:webHidden/>
          </w:rPr>
          <w:tab/>
        </w:r>
        <w:r>
          <w:rPr>
            <w:noProof/>
            <w:webHidden/>
          </w:rPr>
          <w:fldChar w:fldCharType="begin"/>
        </w:r>
        <w:r>
          <w:rPr>
            <w:noProof/>
            <w:webHidden/>
          </w:rPr>
          <w:instrText xml:space="preserve"> PAGEREF _Toc451530058 \h </w:instrText>
        </w:r>
        <w:r>
          <w:rPr>
            <w:noProof/>
            <w:webHidden/>
          </w:rPr>
        </w:r>
        <w:r>
          <w:rPr>
            <w:noProof/>
            <w:webHidden/>
          </w:rPr>
          <w:fldChar w:fldCharType="separate"/>
        </w:r>
        <w:r>
          <w:rPr>
            <w:noProof/>
            <w:webHidden/>
          </w:rPr>
          <w:t>115</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59" w:history="1">
        <w:r w:rsidRPr="00361B30">
          <w:rPr>
            <w:rStyle w:val="Hyperlink"/>
            <w:noProof/>
          </w:rPr>
          <w:t>9.1</w:t>
        </w:r>
        <w:r>
          <w:rPr>
            <w:rFonts w:asciiTheme="minorHAnsi" w:eastAsiaTheme="minorEastAsia" w:hAnsiTheme="minorHAnsi" w:cstheme="minorBidi"/>
            <w:noProof/>
            <w:sz w:val="22"/>
            <w:szCs w:val="22"/>
          </w:rPr>
          <w:tab/>
        </w:r>
        <w:r w:rsidRPr="00361B30">
          <w:rPr>
            <w:rStyle w:val="Hyperlink"/>
            <w:noProof/>
          </w:rPr>
          <w:t>UML Conceptual Model Primer</w:t>
        </w:r>
        <w:r>
          <w:rPr>
            <w:noProof/>
            <w:webHidden/>
          </w:rPr>
          <w:tab/>
        </w:r>
        <w:r>
          <w:rPr>
            <w:noProof/>
            <w:webHidden/>
          </w:rPr>
          <w:fldChar w:fldCharType="begin"/>
        </w:r>
        <w:r>
          <w:rPr>
            <w:noProof/>
            <w:webHidden/>
          </w:rPr>
          <w:instrText xml:space="preserve"> PAGEREF _Toc451530059 \h </w:instrText>
        </w:r>
        <w:r>
          <w:rPr>
            <w:noProof/>
            <w:webHidden/>
          </w:rPr>
        </w:r>
        <w:r>
          <w:rPr>
            <w:noProof/>
            <w:webHidden/>
          </w:rPr>
          <w:fldChar w:fldCharType="separate"/>
        </w:r>
        <w:r>
          <w:rPr>
            <w:noProof/>
            <w:webHidden/>
          </w:rPr>
          <w:t>115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60" w:history="1">
        <w:r w:rsidRPr="00361B30">
          <w:rPr>
            <w:rStyle w:val="Hyperlink"/>
            <w:noProof/>
          </w:rPr>
          <w:t>9.1.2</w:t>
        </w:r>
        <w:r>
          <w:rPr>
            <w:rFonts w:asciiTheme="minorHAnsi" w:eastAsiaTheme="minorEastAsia" w:hAnsiTheme="minorHAnsi" w:cstheme="minorBidi"/>
            <w:noProof/>
            <w:sz w:val="22"/>
            <w:szCs w:val="22"/>
          </w:rPr>
          <w:tab/>
        </w:r>
        <w:r w:rsidRPr="00361B30">
          <w:rPr>
            <w:rStyle w:val="Hyperlink"/>
            <w:noProof/>
          </w:rPr>
          <w:t>Specific kinds of classes</w:t>
        </w:r>
        <w:r>
          <w:rPr>
            <w:noProof/>
            <w:webHidden/>
          </w:rPr>
          <w:tab/>
        </w:r>
        <w:r>
          <w:rPr>
            <w:noProof/>
            <w:webHidden/>
          </w:rPr>
          <w:fldChar w:fldCharType="begin"/>
        </w:r>
        <w:r>
          <w:rPr>
            <w:noProof/>
            <w:webHidden/>
          </w:rPr>
          <w:instrText xml:space="preserve"> PAGEREF _Toc451530060 \h </w:instrText>
        </w:r>
        <w:r>
          <w:rPr>
            <w:noProof/>
            <w:webHidden/>
          </w:rPr>
        </w:r>
        <w:r>
          <w:rPr>
            <w:noProof/>
            <w:webHidden/>
          </w:rPr>
          <w:fldChar w:fldCharType="separate"/>
        </w:r>
        <w:r>
          <w:rPr>
            <w:noProof/>
            <w:webHidden/>
          </w:rPr>
          <w:t>119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61" w:history="1">
        <w:r w:rsidRPr="00361B30">
          <w:rPr>
            <w:rStyle w:val="Hyperlink"/>
            <w:noProof/>
          </w:rPr>
          <w:t>9.1.3</w:t>
        </w:r>
        <w:r>
          <w:rPr>
            <w:rFonts w:asciiTheme="minorHAnsi" w:eastAsiaTheme="minorEastAsia" w:hAnsiTheme="minorHAnsi" w:cstheme="minorBidi"/>
            <w:noProof/>
            <w:sz w:val="22"/>
            <w:szCs w:val="22"/>
          </w:rPr>
          <w:tab/>
        </w:r>
        <w:r w:rsidRPr="00361B30">
          <w:rPr>
            <w:rStyle w:val="Hyperlink"/>
            <w:noProof/>
          </w:rPr>
          <w:t>Assertions about concepts</w:t>
        </w:r>
        <w:r>
          <w:rPr>
            <w:noProof/>
            <w:webHidden/>
          </w:rPr>
          <w:tab/>
        </w:r>
        <w:r>
          <w:rPr>
            <w:noProof/>
            <w:webHidden/>
          </w:rPr>
          <w:fldChar w:fldCharType="begin"/>
        </w:r>
        <w:r>
          <w:rPr>
            <w:noProof/>
            <w:webHidden/>
          </w:rPr>
          <w:instrText xml:space="preserve"> PAGEREF _Toc451530061 \h </w:instrText>
        </w:r>
        <w:r>
          <w:rPr>
            <w:noProof/>
            <w:webHidden/>
          </w:rPr>
        </w:r>
        <w:r>
          <w:rPr>
            <w:noProof/>
            <w:webHidden/>
          </w:rPr>
          <w:fldChar w:fldCharType="separate"/>
        </w:r>
        <w:r>
          <w:rPr>
            <w:noProof/>
            <w:webHidden/>
          </w:rPr>
          <w:t>121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62" w:history="1">
        <w:r w:rsidRPr="00361B30">
          <w:rPr>
            <w:rStyle w:val="Hyperlink"/>
            <w:noProof/>
          </w:rPr>
          <w:t>9.1.4</w:t>
        </w:r>
        <w:r>
          <w:rPr>
            <w:rFonts w:asciiTheme="minorHAnsi" w:eastAsiaTheme="minorEastAsia" w:hAnsiTheme="minorHAnsi" w:cstheme="minorBidi"/>
            <w:noProof/>
            <w:sz w:val="22"/>
            <w:szCs w:val="22"/>
          </w:rPr>
          <w:tab/>
        </w:r>
        <w:r w:rsidRPr="00361B30">
          <w:rPr>
            <w:rStyle w:val="Hyperlink"/>
            <w:noProof/>
          </w:rPr>
          <w:t>Constraining properties and associations</w:t>
        </w:r>
        <w:r>
          <w:rPr>
            <w:noProof/>
            <w:webHidden/>
          </w:rPr>
          <w:tab/>
        </w:r>
        <w:r>
          <w:rPr>
            <w:noProof/>
            <w:webHidden/>
          </w:rPr>
          <w:fldChar w:fldCharType="begin"/>
        </w:r>
        <w:r>
          <w:rPr>
            <w:noProof/>
            <w:webHidden/>
          </w:rPr>
          <w:instrText xml:space="preserve"> PAGEREF _Toc451530062 \h </w:instrText>
        </w:r>
        <w:r>
          <w:rPr>
            <w:noProof/>
            <w:webHidden/>
          </w:rPr>
        </w:r>
        <w:r>
          <w:rPr>
            <w:noProof/>
            <w:webHidden/>
          </w:rPr>
          <w:fldChar w:fldCharType="separate"/>
        </w:r>
        <w:r>
          <w:rPr>
            <w:noProof/>
            <w:webHidden/>
          </w:rPr>
          <w:t>122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63" w:history="1">
        <w:r w:rsidRPr="00361B30">
          <w:rPr>
            <w:rStyle w:val="Hyperlink"/>
            <w:noProof/>
          </w:rPr>
          <w:t>9.1.5</w:t>
        </w:r>
        <w:r>
          <w:rPr>
            <w:rFonts w:asciiTheme="minorHAnsi" w:eastAsiaTheme="minorEastAsia" w:hAnsiTheme="minorHAnsi" w:cstheme="minorBidi"/>
            <w:noProof/>
            <w:sz w:val="22"/>
            <w:szCs w:val="22"/>
          </w:rPr>
          <w:tab/>
        </w:r>
        <w:r w:rsidRPr="00361B30">
          <w:rPr>
            <w:rStyle w:val="Hyperlink"/>
            <w:noProof/>
          </w:rPr>
          <w:t>Tightening a property’s type</w:t>
        </w:r>
        <w:r>
          <w:rPr>
            <w:noProof/>
            <w:webHidden/>
          </w:rPr>
          <w:tab/>
        </w:r>
        <w:r>
          <w:rPr>
            <w:noProof/>
            <w:webHidden/>
          </w:rPr>
          <w:fldChar w:fldCharType="begin"/>
        </w:r>
        <w:r>
          <w:rPr>
            <w:noProof/>
            <w:webHidden/>
          </w:rPr>
          <w:instrText xml:space="preserve"> PAGEREF _Toc451530063 \h </w:instrText>
        </w:r>
        <w:r>
          <w:rPr>
            <w:noProof/>
            <w:webHidden/>
          </w:rPr>
        </w:r>
        <w:r>
          <w:rPr>
            <w:noProof/>
            <w:webHidden/>
          </w:rPr>
          <w:fldChar w:fldCharType="separate"/>
        </w:r>
        <w:r>
          <w:rPr>
            <w:noProof/>
            <w:webHidden/>
          </w:rPr>
          <w:t>123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64" w:history="1">
        <w:r w:rsidRPr="00361B30">
          <w:rPr>
            <w:rStyle w:val="Hyperlink"/>
            <w:noProof/>
          </w:rPr>
          <w:t>9.1.6</w:t>
        </w:r>
        <w:r>
          <w:rPr>
            <w:rFonts w:asciiTheme="minorHAnsi" w:eastAsiaTheme="minorEastAsia" w:hAnsiTheme="minorHAnsi" w:cstheme="minorBidi"/>
            <w:noProof/>
            <w:sz w:val="22"/>
            <w:szCs w:val="22"/>
          </w:rPr>
          <w:tab/>
        </w:r>
        <w:r w:rsidRPr="00361B30">
          <w:rPr>
            <w:rStyle w:val="Hyperlink"/>
            <w:noProof/>
          </w:rPr>
          <w:t>Inferring a type from its properties</w:t>
        </w:r>
        <w:r>
          <w:rPr>
            <w:noProof/>
            <w:webHidden/>
          </w:rPr>
          <w:tab/>
        </w:r>
        <w:r>
          <w:rPr>
            <w:noProof/>
            <w:webHidden/>
          </w:rPr>
          <w:fldChar w:fldCharType="begin"/>
        </w:r>
        <w:r>
          <w:rPr>
            <w:noProof/>
            <w:webHidden/>
          </w:rPr>
          <w:instrText xml:space="preserve"> PAGEREF _Toc451530064 \h </w:instrText>
        </w:r>
        <w:r>
          <w:rPr>
            <w:noProof/>
            <w:webHidden/>
          </w:rPr>
        </w:r>
        <w:r>
          <w:rPr>
            <w:noProof/>
            <w:webHidden/>
          </w:rPr>
          <w:fldChar w:fldCharType="separate"/>
        </w:r>
        <w:r>
          <w:rPr>
            <w:noProof/>
            <w:webHidden/>
          </w:rPr>
          <w:t>124</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65" w:history="1">
        <w:r w:rsidRPr="00361B30">
          <w:rPr>
            <w:rStyle w:val="Hyperlink"/>
            <w:noProof/>
          </w:rPr>
          <w:t>9.2</w:t>
        </w:r>
        <w:r>
          <w:rPr>
            <w:rFonts w:asciiTheme="minorHAnsi" w:eastAsiaTheme="minorEastAsia" w:hAnsiTheme="minorHAnsi" w:cstheme="minorBidi"/>
            <w:noProof/>
            <w:sz w:val="22"/>
            <w:szCs w:val="22"/>
          </w:rPr>
          <w:tab/>
        </w:r>
        <w:r w:rsidRPr="00361B30">
          <w:rPr>
            <w:rStyle w:val="Hyperlink"/>
            <w:noProof/>
          </w:rPr>
          <w:t>Conceptual Modeling UML Profile Reference</w:t>
        </w:r>
        <w:r>
          <w:rPr>
            <w:noProof/>
            <w:webHidden/>
          </w:rPr>
          <w:tab/>
        </w:r>
        <w:r>
          <w:rPr>
            <w:noProof/>
            <w:webHidden/>
          </w:rPr>
          <w:fldChar w:fldCharType="begin"/>
        </w:r>
        <w:r>
          <w:rPr>
            <w:noProof/>
            <w:webHidden/>
          </w:rPr>
          <w:instrText xml:space="preserve"> PAGEREF _Toc451530065 \h </w:instrText>
        </w:r>
        <w:r>
          <w:rPr>
            <w:noProof/>
            <w:webHidden/>
          </w:rPr>
        </w:r>
        <w:r>
          <w:rPr>
            <w:noProof/>
            <w:webHidden/>
          </w:rPr>
          <w:fldChar w:fldCharType="separate"/>
        </w:r>
        <w:r>
          <w:rPr>
            <w:noProof/>
            <w:webHidden/>
          </w:rPr>
          <w:t>126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66" w:history="1">
        <w:r w:rsidRPr="00361B30">
          <w:rPr>
            <w:rStyle w:val="Hyperlink"/>
            <w:noProof/>
          </w:rPr>
          <w:t>1.1.1</w:t>
        </w:r>
        <w:r>
          <w:rPr>
            <w:rFonts w:asciiTheme="minorHAnsi" w:eastAsiaTheme="minorEastAsia" w:hAnsiTheme="minorHAnsi" w:cstheme="minorBidi"/>
            <w:noProof/>
            <w:sz w:val="22"/>
            <w:szCs w:val="22"/>
          </w:rPr>
          <w:tab/>
        </w:r>
        <w:r w:rsidRPr="00361B30">
          <w:rPr>
            <w:rStyle w:val="Hyperlink"/>
            <w:noProof/>
          </w:rPr>
          <w:t>Diagram SIMF Conceptual Modeling Profile</w:t>
        </w:r>
        <w:r>
          <w:rPr>
            <w:noProof/>
            <w:webHidden/>
          </w:rPr>
          <w:tab/>
        </w:r>
        <w:r>
          <w:rPr>
            <w:noProof/>
            <w:webHidden/>
          </w:rPr>
          <w:fldChar w:fldCharType="begin"/>
        </w:r>
        <w:r>
          <w:rPr>
            <w:noProof/>
            <w:webHidden/>
          </w:rPr>
          <w:instrText xml:space="preserve"> PAGEREF _Toc451530066 \h </w:instrText>
        </w:r>
        <w:r>
          <w:rPr>
            <w:noProof/>
            <w:webHidden/>
          </w:rPr>
        </w:r>
        <w:r>
          <w:rPr>
            <w:noProof/>
            <w:webHidden/>
          </w:rPr>
          <w:fldChar w:fldCharType="separate"/>
        </w:r>
        <w:r>
          <w:rPr>
            <w:noProof/>
            <w:webHidden/>
          </w:rPr>
          <w:t>126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67" w:history="1">
        <w:r w:rsidRPr="00361B30">
          <w:rPr>
            <w:rStyle w:val="Hyperlink"/>
            <w:noProof/>
          </w:rPr>
          <w:t>1.1.2</w:t>
        </w:r>
        <w:r>
          <w:rPr>
            <w:rFonts w:asciiTheme="minorHAnsi" w:eastAsiaTheme="minorEastAsia" w:hAnsiTheme="minorHAnsi" w:cstheme="minorBidi"/>
            <w:noProof/>
            <w:sz w:val="22"/>
            <w:szCs w:val="22"/>
          </w:rPr>
          <w:tab/>
        </w:r>
        <w:r w:rsidRPr="00361B30">
          <w:rPr>
            <w:rStyle w:val="Hyperlink"/>
            <w:noProof/>
          </w:rPr>
          <w:t>Stereotype Annotation</w:t>
        </w:r>
        <w:r>
          <w:rPr>
            <w:noProof/>
            <w:webHidden/>
          </w:rPr>
          <w:tab/>
        </w:r>
        <w:r>
          <w:rPr>
            <w:noProof/>
            <w:webHidden/>
          </w:rPr>
          <w:fldChar w:fldCharType="begin"/>
        </w:r>
        <w:r>
          <w:rPr>
            <w:noProof/>
            <w:webHidden/>
          </w:rPr>
          <w:instrText xml:space="preserve"> PAGEREF _Toc451530067 \h </w:instrText>
        </w:r>
        <w:r>
          <w:rPr>
            <w:noProof/>
            <w:webHidden/>
          </w:rPr>
        </w:r>
        <w:r>
          <w:rPr>
            <w:noProof/>
            <w:webHidden/>
          </w:rPr>
          <w:fldChar w:fldCharType="separate"/>
        </w:r>
        <w:r>
          <w:rPr>
            <w:noProof/>
            <w:webHidden/>
          </w:rPr>
          <w:t>126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68" w:history="1">
        <w:r w:rsidRPr="00361B30">
          <w:rPr>
            <w:rStyle w:val="Hyperlink"/>
            <w:noProof/>
          </w:rPr>
          <w:t>1.1.3</w:t>
        </w:r>
        <w:r>
          <w:rPr>
            <w:rFonts w:asciiTheme="minorHAnsi" w:eastAsiaTheme="minorEastAsia" w:hAnsiTheme="minorHAnsi" w:cstheme="minorBidi"/>
            <w:noProof/>
            <w:sz w:val="22"/>
            <w:szCs w:val="22"/>
          </w:rPr>
          <w:tab/>
        </w:r>
        <w:r w:rsidRPr="00361B30">
          <w:rPr>
            <w:rStyle w:val="Hyperlink"/>
            <w:noProof/>
          </w:rPr>
          <w:t>Stereotype Annotation Property</w:t>
        </w:r>
        <w:r>
          <w:rPr>
            <w:noProof/>
            <w:webHidden/>
          </w:rPr>
          <w:tab/>
        </w:r>
        <w:r>
          <w:rPr>
            <w:noProof/>
            <w:webHidden/>
          </w:rPr>
          <w:fldChar w:fldCharType="begin"/>
        </w:r>
        <w:r>
          <w:rPr>
            <w:noProof/>
            <w:webHidden/>
          </w:rPr>
          <w:instrText xml:space="preserve"> PAGEREF _Toc451530068 \h </w:instrText>
        </w:r>
        <w:r>
          <w:rPr>
            <w:noProof/>
            <w:webHidden/>
          </w:rPr>
        </w:r>
        <w:r>
          <w:rPr>
            <w:noProof/>
            <w:webHidden/>
          </w:rPr>
          <w:fldChar w:fldCharType="separate"/>
        </w:r>
        <w:r>
          <w:rPr>
            <w:noProof/>
            <w:webHidden/>
          </w:rPr>
          <w:t>127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69" w:history="1">
        <w:r w:rsidRPr="00361B30">
          <w:rPr>
            <w:rStyle w:val="Hyperlink"/>
            <w:noProof/>
          </w:rPr>
          <w:t>1.1.4</w:t>
        </w:r>
        <w:r>
          <w:rPr>
            <w:rFonts w:asciiTheme="minorHAnsi" w:eastAsiaTheme="minorEastAsia" w:hAnsiTheme="minorHAnsi" w:cstheme="minorBidi"/>
            <w:noProof/>
            <w:sz w:val="22"/>
            <w:szCs w:val="22"/>
          </w:rPr>
          <w:tab/>
        </w:r>
        <w:r w:rsidRPr="00361B30">
          <w:rPr>
            <w:rStyle w:val="Hyperlink"/>
            <w:noProof/>
          </w:rPr>
          <w:t>Stereotype Anything</w:t>
        </w:r>
        <w:r>
          <w:rPr>
            <w:noProof/>
            <w:webHidden/>
          </w:rPr>
          <w:tab/>
        </w:r>
        <w:r>
          <w:rPr>
            <w:noProof/>
            <w:webHidden/>
          </w:rPr>
          <w:fldChar w:fldCharType="begin"/>
        </w:r>
        <w:r>
          <w:rPr>
            <w:noProof/>
            <w:webHidden/>
          </w:rPr>
          <w:instrText xml:space="preserve"> PAGEREF _Toc451530069 \h </w:instrText>
        </w:r>
        <w:r>
          <w:rPr>
            <w:noProof/>
            <w:webHidden/>
          </w:rPr>
        </w:r>
        <w:r>
          <w:rPr>
            <w:noProof/>
            <w:webHidden/>
          </w:rPr>
          <w:fldChar w:fldCharType="separate"/>
        </w:r>
        <w:r>
          <w:rPr>
            <w:noProof/>
            <w:webHidden/>
          </w:rPr>
          <w:t>127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0" w:history="1">
        <w:r w:rsidRPr="00361B30">
          <w:rPr>
            <w:rStyle w:val="Hyperlink"/>
            <w:noProof/>
          </w:rPr>
          <w:t>1.1.5</w:t>
        </w:r>
        <w:r>
          <w:rPr>
            <w:rFonts w:asciiTheme="minorHAnsi" w:eastAsiaTheme="minorEastAsia" w:hAnsiTheme="minorHAnsi" w:cstheme="minorBidi"/>
            <w:noProof/>
            <w:sz w:val="22"/>
            <w:szCs w:val="22"/>
          </w:rPr>
          <w:tab/>
        </w:r>
        <w:r w:rsidRPr="00361B30">
          <w:rPr>
            <w:rStyle w:val="Hyperlink"/>
            <w:noProof/>
          </w:rPr>
          <w:t>Stereotype Base Unit Type</w:t>
        </w:r>
        <w:r>
          <w:rPr>
            <w:noProof/>
            <w:webHidden/>
          </w:rPr>
          <w:tab/>
        </w:r>
        <w:r>
          <w:rPr>
            <w:noProof/>
            <w:webHidden/>
          </w:rPr>
          <w:fldChar w:fldCharType="begin"/>
        </w:r>
        <w:r>
          <w:rPr>
            <w:noProof/>
            <w:webHidden/>
          </w:rPr>
          <w:instrText xml:space="preserve"> PAGEREF _Toc451530070 \h </w:instrText>
        </w:r>
        <w:r>
          <w:rPr>
            <w:noProof/>
            <w:webHidden/>
          </w:rPr>
        </w:r>
        <w:r>
          <w:rPr>
            <w:noProof/>
            <w:webHidden/>
          </w:rPr>
          <w:fldChar w:fldCharType="separate"/>
        </w:r>
        <w:r>
          <w:rPr>
            <w:noProof/>
            <w:webHidden/>
          </w:rPr>
          <w:t>127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1" w:history="1">
        <w:r w:rsidRPr="00361B30">
          <w:rPr>
            <w:rStyle w:val="Hyperlink"/>
            <w:noProof/>
          </w:rPr>
          <w:t>1.1.6</w:t>
        </w:r>
        <w:r>
          <w:rPr>
            <w:rFonts w:asciiTheme="minorHAnsi" w:eastAsiaTheme="minorEastAsia" w:hAnsiTheme="minorHAnsi" w:cstheme="minorBidi"/>
            <w:noProof/>
            <w:sz w:val="22"/>
            <w:szCs w:val="22"/>
          </w:rPr>
          <w:tab/>
        </w:r>
        <w:r w:rsidRPr="00361B30">
          <w:rPr>
            <w:rStyle w:val="Hyperlink"/>
            <w:noProof/>
          </w:rPr>
          <w:t>Stereotype Classifies</w:t>
        </w:r>
        <w:r>
          <w:rPr>
            <w:noProof/>
            <w:webHidden/>
          </w:rPr>
          <w:tab/>
        </w:r>
        <w:r>
          <w:rPr>
            <w:noProof/>
            <w:webHidden/>
          </w:rPr>
          <w:fldChar w:fldCharType="begin"/>
        </w:r>
        <w:r>
          <w:rPr>
            <w:noProof/>
            <w:webHidden/>
          </w:rPr>
          <w:instrText xml:space="preserve"> PAGEREF _Toc451530071 \h </w:instrText>
        </w:r>
        <w:r>
          <w:rPr>
            <w:noProof/>
            <w:webHidden/>
          </w:rPr>
        </w:r>
        <w:r>
          <w:rPr>
            <w:noProof/>
            <w:webHidden/>
          </w:rPr>
          <w:fldChar w:fldCharType="separate"/>
        </w:r>
        <w:r>
          <w:rPr>
            <w:noProof/>
            <w:webHidden/>
          </w:rPr>
          <w:t>127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2" w:history="1">
        <w:r w:rsidRPr="00361B30">
          <w:rPr>
            <w:rStyle w:val="Hyperlink"/>
            <w:noProof/>
          </w:rPr>
          <w:t>1.1.7</w:t>
        </w:r>
        <w:r>
          <w:rPr>
            <w:rFonts w:asciiTheme="minorHAnsi" w:eastAsiaTheme="minorEastAsia" w:hAnsiTheme="minorHAnsi" w:cstheme="minorBidi"/>
            <w:noProof/>
            <w:sz w:val="22"/>
            <w:szCs w:val="22"/>
          </w:rPr>
          <w:tab/>
        </w:r>
        <w:r w:rsidRPr="00361B30">
          <w:rPr>
            <w:rStyle w:val="Hyperlink"/>
            <w:noProof/>
          </w:rPr>
          <w:t>Stereotype Concept Package</w:t>
        </w:r>
        <w:r>
          <w:rPr>
            <w:noProof/>
            <w:webHidden/>
          </w:rPr>
          <w:tab/>
        </w:r>
        <w:r>
          <w:rPr>
            <w:noProof/>
            <w:webHidden/>
          </w:rPr>
          <w:fldChar w:fldCharType="begin"/>
        </w:r>
        <w:r>
          <w:rPr>
            <w:noProof/>
            <w:webHidden/>
          </w:rPr>
          <w:instrText xml:space="preserve"> PAGEREF _Toc451530072 \h </w:instrText>
        </w:r>
        <w:r>
          <w:rPr>
            <w:noProof/>
            <w:webHidden/>
          </w:rPr>
        </w:r>
        <w:r>
          <w:rPr>
            <w:noProof/>
            <w:webHidden/>
          </w:rPr>
          <w:fldChar w:fldCharType="separate"/>
        </w:r>
        <w:r>
          <w:rPr>
            <w:noProof/>
            <w:webHidden/>
          </w:rPr>
          <w:t>127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3" w:history="1">
        <w:r w:rsidRPr="00361B30">
          <w:rPr>
            <w:rStyle w:val="Hyperlink"/>
            <w:noProof/>
          </w:rPr>
          <w:t>1.1.8</w:t>
        </w:r>
        <w:r>
          <w:rPr>
            <w:rFonts w:asciiTheme="minorHAnsi" w:eastAsiaTheme="minorEastAsia" w:hAnsiTheme="minorHAnsi" w:cstheme="minorBidi"/>
            <w:noProof/>
            <w:sz w:val="22"/>
            <w:szCs w:val="22"/>
          </w:rPr>
          <w:tab/>
        </w:r>
        <w:r w:rsidRPr="00361B30">
          <w:rPr>
            <w:rStyle w:val="Hyperlink"/>
            <w:noProof/>
          </w:rPr>
          <w:t>Stereotype Disjoint With</w:t>
        </w:r>
        <w:r>
          <w:rPr>
            <w:noProof/>
            <w:webHidden/>
          </w:rPr>
          <w:tab/>
        </w:r>
        <w:r>
          <w:rPr>
            <w:noProof/>
            <w:webHidden/>
          </w:rPr>
          <w:fldChar w:fldCharType="begin"/>
        </w:r>
        <w:r>
          <w:rPr>
            <w:noProof/>
            <w:webHidden/>
          </w:rPr>
          <w:instrText xml:space="preserve"> PAGEREF _Toc451530073 \h </w:instrText>
        </w:r>
        <w:r>
          <w:rPr>
            <w:noProof/>
            <w:webHidden/>
          </w:rPr>
        </w:r>
        <w:r>
          <w:rPr>
            <w:noProof/>
            <w:webHidden/>
          </w:rPr>
          <w:fldChar w:fldCharType="separate"/>
        </w:r>
        <w:r>
          <w:rPr>
            <w:noProof/>
            <w:webHidden/>
          </w:rPr>
          <w:t>128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4" w:history="1">
        <w:r w:rsidRPr="00361B30">
          <w:rPr>
            <w:rStyle w:val="Hyperlink"/>
            <w:noProof/>
          </w:rPr>
          <w:t>1.1.9</w:t>
        </w:r>
        <w:r>
          <w:rPr>
            <w:rFonts w:asciiTheme="minorHAnsi" w:eastAsiaTheme="minorEastAsia" w:hAnsiTheme="minorHAnsi" w:cstheme="minorBidi"/>
            <w:noProof/>
            <w:sz w:val="22"/>
            <w:szCs w:val="22"/>
          </w:rPr>
          <w:tab/>
        </w:r>
        <w:r w:rsidRPr="00361B30">
          <w:rPr>
            <w:rStyle w:val="Hyperlink"/>
            <w:noProof/>
          </w:rPr>
          <w:t>Stereotype Enumerates</w:t>
        </w:r>
        <w:r>
          <w:rPr>
            <w:noProof/>
            <w:webHidden/>
          </w:rPr>
          <w:tab/>
        </w:r>
        <w:r>
          <w:rPr>
            <w:noProof/>
            <w:webHidden/>
          </w:rPr>
          <w:fldChar w:fldCharType="begin"/>
        </w:r>
        <w:r>
          <w:rPr>
            <w:noProof/>
            <w:webHidden/>
          </w:rPr>
          <w:instrText xml:space="preserve"> PAGEREF _Toc451530074 \h </w:instrText>
        </w:r>
        <w:r>
          <w:rPr>
            <w:noProof/>
            <w:webHidden/>
          </w:rPr>
        </w:r>
        <w:r>
          <w:rPr>
            <w:noProof/>
            <w:webHidden/>
          </w:rPr>
          <w:fldChar w:fldCharType="separate"/>
        </w:r>
        <w:r>
          <w:rPr>
            <w:noProof/>
            <w:webHidden/>
          </w:rPr>
          <w:t>128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5" w:history="1">
        <w:r w:rsidRPr="00361B30">
          <w:rPr>
            <w:rStyle w:val="Hyperlink"/>
            <w:noProof/>
          </w:rPr>
          <w:t>1.1.10</w:t>
        </w:r>
        <w:r>
          <w:rPr>
            <w:rFonts w:asciiTheme="minorHAnsi" w:eastAsiaTheme="minorEastAsia" w:hAnsiTheme="minorHAnsi" w:cstheme="minorBidi"/>
            <w:noProof/>
            <w:sz w:val="22"/>
            <w:szCs w:val="22"/>
          </w:rPr>
          <w:tab/>
        </w:r>
        <w:r w:rsidRPr="00361B30">
          <w:rPr>
            <w:rStyle w:val="Hyperlink"/>
            <w:noProof/>
          </w:rPr>
          <w:t>Stereotype Equivalent Class</w:t>
        </w:r>
        <w:r>
          <w:rPr>
            <w:noProof/>
            <w:webHidden/>
          </w:rPr>
          <w:tab/>
        </w:r>
        <w:r>
          <w:rPr>
            <w:noProof/>
            <w:webHidden/>
          </w:rPr>
          <w:fldChar w:fldCharType="begin"/>
        </w:r>
        <w:r>
          <w:rPr>
            <w:noProof/>
            <w:webHidden/>
          </w:rPr>
          <w:instrText xml:space="preserve"> PAGEREF _Toc451530075 \h </w:instrText>
        </w:r>
        <w:r>
          <w:rPr>
            <w:noProof/>
            <w:webHidden/>
          </w:rPr>
        </w:r>
        <w:r>
          <w:rPr>
            <w:noProof/>
            <w:webHidden/>
          </w:rPr>
          <w:fldChar w:fldCharType="separate"/>
        </w:r>
        <w:r>
          <w:rPr>
            <w:noProof/>
            <w:webHidden/>
          </w:rPr>
          <w:t>128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6" w:history="1">
        <w:r w:rsidRPr="00361B30">
          <w:rPr>
            <w:rStyle w:val="Hyperlink"/>
            <w:noProof/>
          </w:rPr>
          <w:t>1.1.11</w:t>
        </w:r>
        <w:r>
          <w:rPr>
            <w:rFonts w:asciiTheme="minorHAnsi" w:eastAsiaTheme="minorEastAsia" w:hAnsiTheme="minorHAnsi" w:cstheme="minorBidi"/>
            <w:noProof/>
            <w:sz w:val="22"/>
            <w:szCs w:val="22"/>
          </w:rPr>
          <w:tab/>
        </w:r>
        <w:r w:rsidRPr="00361B30">
          <w:rPr>
            <w:rStyle w:val="Hyperlink"/>
            <w:noProof/>
          </w:rPr>
          <w:t>Stereotype Equivalent Property</w:t>
        </w:r>
        <w:r>
          <w:rPr>
            <w:noProof/>
            <w:webHidden/>
          </w:rPr>
          <w:tab/>
        </w:r>
        <w:r>
          <w:rPr>
            <w:noProof/>
            <w:webHidden/>
          </w:rPr>
          <w:fldChar w:fldCharType="begin"/>
        </w:r>
        <w:r>
          <w:rPr>
            <w:noProof/>
            <w:webHidden/>
          </w:rPr>
          <w:instrText xml:space="preserve"> PAGEREF _Toc451530076 \h </w:instrText>
        </w:r>
        <w:r>
          <w:rPr>
            <w:noProof/>
            <w:webHidden/>
          </w:rPr>
        </w:r>
        <w:r>
          <w:rPr>
            <w:noProof/>
            <w:webHidden/>
          </w:rPr>
          <w:fldChar w:fldCharType="separate"/>
        </w:r>
        <w:r>
          <w:rPr>
            <w:noProof/>
            <w:webHidden/>
          </w:rPr>
          <w:t>128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7" w:history="1">
        <w:r w:rsidRPr="00361B30">
          <w:rPr>
            <w:rStyle w:val="Hyperlink"/>
            <w:noProof/>
          </w:rPr>
          <w:t>1.1.12</w:t>
        </w:r>
        <w:r>
          <w:rPr>
            <w:rFonts w:asciiTheme="minorHAnsi" w:eastAsiaTheme="minorEastAsia" w:hAnsiTheme="minorHAnsi" w:cstheme="minorBidi"/>
            <w:noProof/>
            <w:sz w:val="22"/>
            <w:szCs w:val="22"/>
          </w:rPr>
          <w:tab/>
        </w:r>
        <w:r w:rsidRPr="00361B30">
          <w:rPr>
            <w:rStyle w:val="Hyperlink"/>
            <w:noProof/>
          </w:rPr>
          <w:t>Stereotype Equivalent With</w:t>
        </w:r>
        <w:r>
          <w:rPr>
            <w:noProof/>
            <w:webHidden/>
          </w:rPr>
          <w:tab/>
        </w:r>
        <w:r>
          <w:rPr>
            <w:noProof/>
            <w:webHidden/>
          </w:rPr>
          <w:fldChar w:fldCharType="begin"/>
        </w:r>
        <w:r>
          <w:rPr>
            <w:noProof/>
            <w:webHidden/>
          </w:rPr>
          <w:instrText xml:space="preserve"> PAGEREF _Toc451530077 \h </w:instrText>
        </w:r>
        <w:r>
          <w:rPr>
            <w:noProof/>
            <w:webHidden/>
          </w:rPr>
        </w:r>
        <w:r>
          <w:rPr>
            <w:noProof/>
            <w:webHidden/>
          </w:rPr>
          <w:fldChar w:fldCharType="separate"/>
        </w:r>
        <w:r>
          <w:rPr>
            <w:noProof/>
            <w:webHidden/>
          </w:rPr>
          <w:t>129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8" w:history="1">
        <w:r w:rsidRPr="00361B30">
          <w:rPr>
            <w:rStyle w:val="Hyperlink"/>
            <w:noProof/>
          </w:rPr>
          <w:t>1.1.13</w:t>
        </w:r>
        <w:r>
          <w:rPr>
            <w:rFonts w:asciiTheme="minorHAnsi" w:eastAsiaTheme="minorEastAsia" w:hAnsiTheme="minorHAnsi" w:cstheme="minorBidi"/>
            <w:noProof/>
            <w:sz w:val="22"/>
            <w:szCs w:val="22"/>
          </w:rPr>
          <w:tab/>
        </w:r>
        <w:r w:rsidRPr="00361B30">
          <w:rPr>
            <w:rStyle w:val="Hyperlink"/>
            <w:noProof/>
          </w:rPr>
          <w:t>Stereotype External Reference</w:t>
        </w:r>
        <w:r>
          <w:rPr>
            <w:noProof/>
            <w:webHidden/>
          </w:rPr>
          <w:tab/>
        </w:r>
        <w:r>
          <w:rPr>
            <w:noProof/>
            <w:webHidden/>
          </w:rPr>
          <w:fldChar w:fldCharType="begin"/>
        </w:r>
        <w:r>
          <w:rPr>
            <w:noProof/>
            <w:webHidden/>
          </w:rPr>
          <w:instrText xml:space="preserve"> PAGEREF _Toc451530078 \h </w:instrText>
        </w:r>
        <w:r>
          <w:rPr>
            <w:noProof/>
            <w:webHidden/>
          </w:rPr>
        </w:r>
        <w:r>
          <w:rPr>
            <w:noProof/>
            <w:webHidden/>
          </w:rPr>
          <w:fldChar w:fldCharType="separate"/>
        </w:r>
        <w:r>
          <w:rPr>
            <w:noProof/>
            <w:webHidden/>
          </w:rPr>
          <w:t>129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79" w:history="1">
        <w:r w:rsidRPr="00361B30">
          <w:rPr>
            <w:rStyle w:val="Hyperlink"/>
            <w:noProof/>
          </w:rPr>
          <w:t>1.1.14</w:t>
        </w:r>
        <w:r>
          <w:rPr>
            <w:rFonts w:asciiTheme="minorHAnsi" w:eastAsiaTheme="minorEastAsia" w:hAnsiTheme="minorHAnsi" w:cstheme="minorBidi"/>
            <w:noProof/>
            <w:sz w:val="22"/>
            <w:szCs w:val="22"/>
          </w:rPr>
          <w:tab/>
        </w:r>
        <w:r w:rsidRPr="00361B30">
          <w:rPr>
            <w:rStyle w:val="Hyperlink"/>
            <w:noProof/>
          </w:rPr>
          <w:t>Stereotype Has Value</w:t>
        </w:r>
        <w:r>
          <w:rPr>
            <w:noProof/>
            <w:webHidden/>
          </w:rPr>
          <w:tab/>
        </w:r>
        <w:r>
          <w:rPr>
            <w:noProof/>
            <w:webHidden/>
          </w:rPr>
          <w:fldChar w:fldCharType="begin"/>
        </w:r>
        <w:r>
          <w:rPr>
            <w:noProof/>
            <w:webHidden/>
          </w:rPr>
          <w:instrText xml:space="preserve"> PAGEREF _Toc451530079 \h </w:instrText>
        </w:r>
        <w:r>
          <w:rPr>
            <w:noProof/>
            <w:webHidden/>
          </w:rPr>
        </w:r>
        <w:r>
          <w:rPr>
            <w:noProof/>
            <w:webHidden/>
          </w:rPr>
          <w:fldChar w:fldCharType="separate"/>
        </w:r>
        <w:r>
          <w:rPr>
            <w:noProof/>
            <w:webHidden/>
          </w:rPr>
          <w:t>129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0" w:history="1">
        <w:r w:rsidRPr="00361B30">
          <w:rPr>
            <w:rStyle w:val="Hyperlink"/>
            <w:noProof/>
          </w:rPr>
          <w:t>1.1.15</w:t>
        </w:r>
        <w:r>
          <w:rPr>
            <w:rFonts w:asciiTheme="minorHAnsi" w:eastAsiaTheme="minorEastAsia" w:hAnsiTheme="minorHAnsi" w:cstheme="minorBidi"/>
            <w:noProof/>
            <w:sz w:val="22"/>
            <w:szCs w:val="22"/>
          </w:rPr>
          <w:tab/>
        </w:r>
        <w:r w:rsidRPr="00361B30">
          <w:rPr>
            <w:rStyle w:val="Hyperlink"/>
            <w:noProof/>
          </w:rPr>
          <w:t>Stereotype Intersection</w:t>
        </w:r>
        <w:r>
          <w:rPr>
            <w:noProof/>
            <w:webHidden/>
          </w:rPr>
          <w:tab/>
        </w:r>
        <w:r>
          <w:rPr>
            <w:noProof/>
            <w:webHidden/>
          </w:rPr>
          <w:fldChar w:fldCharType="begin"/>
        </w:r>
        <w:r>
          <w:rPr>
            <w:noProof/>
            <w:webHidden/>
          </w:rPr>
          <w:instrText xml:space="preserve"> PAGEREF _Toc451530080 \h </w:instrText>
        </w:r>
        <w:r>
          <w:rPr>
            <w:noProof/>
            <w:webHidden/>
          </w:rPr>
        </w:r>
        <w:r>
          <w:rPr>
            <w:noProof/>
            <w:webHidden/>
          </w:rPr>
          <w:fldChar w:fldCharType="separate"/>
        </w:r>
        <w:r>
          <w:rPr>
            <w:noProof/>
            <w:webHidden/>
          </w:rPr>
          <w:t>129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1" w:history="1">
        <w:r w:rsidRPr="00361B30">
          <w:rPr>
            <w:rStyle w:val="Hyperlink"/>
            <w:noProof/>
          </w:rPr>
          <w:t>1.1.16</w:t>
        </w:r>
        <w:r>
          <w:rPr>
            <w:rFonts w:asciiTheme="minorHAnsi" w:eastAsiaTheme="minorEastAsia" w:hAnsiTheme="minorHAnsi" w:cstheme="minorBidi"/>
            <w:noProof/>
            <w:sz w:val="22"/>
            <w:szCs w:val="22"/>
          </w:rPr>
          <w:tab/>
        </w:r>
        <w:r w:rsidRPr="00361B30">
          <w:rPr>
            <w:rStyle w:val="Hyperlink"/>
            <w:noProof/>
          </w:rPr>
          <w:t>Stereotype Is In Context</w:t>
        </w:r>
        <w:r>
          <w:rPr>
            <w:noProof/>
            <w:webHidden/>
          </w:rPr>
          <w:tab/>
        </w:r>
        <w:r>
          <w:rPr>
            <w:noProof/>
            <w:webHidden/>
          </w:rPr>
          <w:fldChar w:fldCharType="begin"/>
        </w:r>
        <w:r>
          <w:rPr>
            <w:noProof/>
            <w:webHidden/>
          </w:rPr>
          <w:instrText xml:space="preserve"> PAGEREF _Toc451530081 \h </w:instrText>
        </w:r>
        <w:r>
          <w:rPr>
            <w:noProof/>
            <w:webHidden/>
          </w:rPr>
        </w:r>
        <w:r>
          <w:rPr>
            <w:noProof/>
            <w:webHidden/>
          </w:rPr>
          <w:fldChar w:fldCharType="separate"/>
        </w:r>
        <w:r>
          <w:rPr>
            <w:noProof/>
            <w:webHidden/>
          </w:rPr>
          <w:t>130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2" w:history="1">
        <w:r w:rsidRPr="00361B30">
          <w:rPr>
            <w:rStyle w:val="Hyperlink"/>
            <w:noProof/>
          </w:rPr>
          <w:t>1.1.17</w:t>
        </w:r>
        <w:r>
          <w:rPr>
            <w:rFonts w:asciiTheme="minorHAnsi" w:eastAsiaTheme="minorEastAsia" w:hAnsiTheme="minorHAnsi" w:cstheme="minorBidi"/>
            <w:noProof/>
            <w:sz w:val="22"/>
            <w:szCs w:val="22"/>
          </w:rPr>
          <w:tab/>
        </w:r>
        <w:r w:rsidRPr="00361B30">
          <w:rPr>
            <w:rStyle w:val="Hyperlink"/>
            <w:noProof/>
          </w:rPr>
          <w:t>Stereotype Logical Package</w:t>
        </w:r>
        <w:r>
          <w:rPr>
            <w:noProof/>
            <w:webHidden/>
          </w:rPr>
          <w:tab/>
        </w:r>
        <w:r>
          <w:rPr>
            <w:noProof/>
            <w:webHidden/>
          </w:rPr>
          <w:fldChar w:fldCharType="begin"/>
        </w:r>
        <w:r>
          <w:rPr>
            <w:noProof/>
            <w:webHidden/>
          </w:rPr>
          <w:instrText xml:space="preserve"> PAGEREF _Toc451530082 \h </w:instrText>
        </w:r>
        <w:r>
          <w:rPr>
            <w:noProof/>
            <w:webHidden/>
          </w:rPr>
        </w:r>
        <w:r>
          <w:rPr>
            <w:noProof/>
            <w:webHidden/>
          </w:rPr>
          <w:fldChar w:fldCharType="separate"/>
        </w:r>
        <w:r>
          <w:rPr>
            <w:noProof/>
            <w:webHidden/>
          </w:rPr>
          <w:t>130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3" w:history="1">
        <w:r w:rsidRPr="00361B30">
          <w:rPr>
            <w:rStyle w:val="Hyperlink"/>
            <w:noProof/>
          </w:rPr>
          <w:t>1.1.18</w:t>
        </w:r>
        <w:r>
          <w:rPr>
            <w:rFonts w:asciiTheme="minorHAnsi" w:eastAsiaTheme="minorEastAsia" w:hAnsiTheme="minorHAnsi" w:cstheme="minorBidi"/>
            <w:noProof/>
            <w:sz w:val="22"/>
            <w:szCs w:val="22"/>
          </w:rPr>
          <w:tab/>
        </w:r>
        <w:r w:rsidRPr="00361B30">
          <w:rPr>
            <w:rStyle w:val="Hyperlink"/>
            <w:noProof/>
          </w:rPr>
          <w:t>Stereotype Package</w:t>
        </w:r>
        <w:r>
          <w:rPr>
            <w:noProof/>
            <w:webHidden/>
          </w:rPr>
          <w:tab/>
        </w:r>
        <w:r>
          <w:rPr>
            <w:noProof/>
            <w:webHidden/>
          </w:rPr>
          <w:fldChar w:fldCharType="begin"/>
        </w:r>
        <w:r>
          <w:rPr>
            <w:noProof/>
            <w:webHidden/>
          </w:rPr>
          <w:instrText xml:space="preserve"> PAGEREF _Toc451530083 \h </w:instrText>
        </w:r>
        <w:r>
          <w:rPr>
            <w:noProof/>
            <w:webHidden/>
          </w:rPr>
        </w:r>
        <w:r>
          <w:rPr>
            <w:noProof/>
            <w:webHidden/>
          </w:rPr>
          <w:fldChar w:fldCharType="separate"/>
        </w:r>
        <w:r>
          <w:rPr>
            <w:noProof/>
            <w:webHidden/>
          </w:rPr>
          <w:t>130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4" w:history="1">
        <w:r w:rsidRPr="00361B30">
          <w:rPr>
            <w:rStyle w:val="Hyperlink"/>
            <w:noProof/>
          </w:rPr>
          <w:t>1.1.19</w:t>
        </w:r>
        <w:r>
          <w:rPr>
            <w:rFonts w:asciiTheme="minorHAnsi" w:eastAsiaTheme="minorEastAsia" w:hAnsiTheme="minorHAnsi" w:cstheme="minorBidi"/>
            <w:noProof/>
            <w:sz w:val="22"/>
            <w:szCs w:val="22"/>
          </w:rPr>
          <w:tab/>
        </w:r>
        <w:r w:rsidRPr="00361B30">
          <w:rPr>
            <w:rStyle w:val="Hyperlink"/>
            <w:noProof/>
          </w:rPr>
          <w:t>Stereotype Phase</w:t>
        </w:r>
        <w:r>
          <w:rPr>
            <w:noProof/>
            <w:webHidden/>
          </w:rPr>
          <w:tab/>
        </w:r>
        <w:r>
          <w:rPr>
            <w:noProof/>
            <w:webHidden/>
          </w:rPr>
          <w:fldChar w:fldCharType="begin"/>
        </w:r>
        <w:r>
          <w:rPr>
            <w:noProof/>
            <w:webHidden/>
          </w:rPr>
          <w:instrText xml:space="preserve"> PAGEREF _Toc451530084 \h </w:instrText>
        </w:r>
        <w:r>
          <w:rPr>
            <w:noProof/>
            <w:webHidden/>
          </w:rPr>
        </w:r>
        <w:r>
          <w:rPr>
            <w:noProof/>
            <w:webHidden/>
          </w:rPr>
          <w:fldChar w:fldCharType="separate"/>
        </w:r>
        <w:r>
          <w:rPr>
            <w:noProof/>
            <w:webHidden/>
          </w:rPr>
          <w:t>130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5" w:history="1">
        <w:r w:rsidRPr="00361B30">
          <w:rPr>
            <w:rStyle w:val="Hyperlink"/>
            <w:noProof/>
          </w:rPr>
          <w:t>1.1.20</w:t>
        </w:r>
        <w:r>
          <w:rPr>
            <w:rFonts w:asciiTheme="minorHAnsi" w:eastAsiaTheme="minorEastAsia" w:hAnsiTheme="minorHAnsi" w:cstheme="minorBidi"/>
            <w:noProof/>
            <w:sz w:val="22"/>
            <w:szCs w:val="22"/>
          </w:rPr>
          <w:tab/>
        </w:r>
        <w:r w:rsidRPr="00361B30">
          <w:rPr>
            <w:rStyle w:val="Hyperlink"/>
            <w:noProof/>
          </w:rPr>
          <w:t>Stereotype Quantity Kind</w:t>
        </w:r>
        <w:r>
          <w:rPr>
            <w:noProof/>
            <w:webHidden/>
          </w:rPr>
          <w:tab/>
        </w:r>
        <w:r>
          <w:rPr>
            <w:noProof/>
            <w:webHidden/>
          </w:rPr>
          <w:fldChar w:fldCharType="begin"/>
        </w:r>
        <w:r>
          <w:rPr>
            <w:noProof/>
            <w:webHidden/>
          </w:rPr>
          <w:instrText xml:space="preserve"> PAGEREF _Toc451530085 \h </w:instrText>
        </w:r>
        <w:r>
          <w:rPr>
            <w:noProof/>
            <w:webHidden/>
          </w:rPr>
        </w:r>
        <w:r>
          <w:rPr>
            <w:noProof/>
            <w:webHidden/>
          </w:rPr>
          <w:fldChar w:fldCharType="separate"/>
        </w:r>
        <w:r>
          <w:rPr>
            <w:noProof/>
            <w:webHidden/>
          </w:rPr>
          <w:t>131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6" w:history="1">
        <w:r w:rsidRPr="00361B30">
          <w:rPr>
            <w:rStyle w:val="Hyperlink"/>
            <w:noProof/>
          </w:rPr>
          <w:t>1.1.21</w:t>
        </w:r>
        <w:r>
          <w:rPr>
            <w:rFonts w:asciiTheme="minorHAnsi" w:eastAsiaTheme="minorEastAsia" w:hAnsiTheme="minorHAnsi" w:cstheme="minorBidi"/>
            <w:noProof/>
            <w:sz w:val="22"/>
            <w:szCs w:val="22"/>
          </w:rPr>
          <w:tab/>
        </w:r>
        <w:r w:rsidRPr="00361B30">
          <w:rPr>
            <w:rStyle w:val="Hyperlink"/>
            <w:noProof/>
          </w:rPr>
          <w:t>Stereotype Resource</w:t>
        </w:r>
        <w:r>
          <w:rPr>
            <w:noProof/>
            <w:webHidden/>
          </w:rPr>
          <w:tab/>
        </w:r>
        <w:r>
          <w:rPr>
            <w:noProof/>
            <w:webHidden/>
          </w:rPr>
          <w:fldChar w:fldCharType="begin"/>
        </w:r>
        <w:r>
          <w:rPr>
            <w:noProof/>
            <w:webHidden/>
          </w:rPr>
          <w:instrText xml:space="preserve"> PAGEREF _Toc451530086 \h </w:instrText>
        </w:r>
        <w:r>
          <w:rPr>
            <w:noProof/>
            <w:webHidden/>
          </w:rPr>
        </w:r>
        <w:r>
          <w:rPr>
            <w:noProof/>
            <w:webHidden/>
          </w:rPr>
          <w:fldChar w:fldCharType="separate"/>
        </w:r>
        <w:r>
          <w:rPr>
            <w:noProof/>
            <w:webHidden/>
          </w:rPr>
          <w:t>131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7" w:history="1">
        <w:r w:rsidRPr="00361B30">
          <w:rPr>
            <w:rStyle w:val="Hyperlink"/>
            <w:noProof/>
          </w:rPr>
          <w:t>1.1.22</w:t>
        </w:r>
        <w:r>
          <w:rPr>
            <w:rFonts w:asciiTheme="minorHAnsi" w:eastAsiaTheme="minorEastAsia" w:hAnsiTheme="minorHAnsi" w:cstheme="minorBidi"/>
            <w:noProof/>
            <w:sz w:val="22"/>
            <w:szCs w:val="22"/>
          </w:rPr>
          <w:tab/>
        </w:r>
        <w:r w:rsidRPr="00361B30">
          <w:rPr>
            <w:rStyle w:val="Hyperlink"/>
            <w:noProof/>
          </w:rPr>
          <w:t>Stereotype Role</w:t>
        </w:r>
        <w:r>
          <w:rPr>
            <w:noProof/>
            <w:webHidden/>
          </w:rPr>
          <w:tab/>
        </w:r>
        <w:r>
          <w:rPr>
            <w:noProof/>
            <w:webHidden/>
          </w:rPr>
          <w:fldChar w:fldCharType="begin"/>
        </w:r>
        <w:r>
          <w:rPr>
            <w:noProof/>
            <w:webHidden/>
          </w:rPr>
          <w:instrText xml:space="preserve"> PAGEREF _Toc451530087 \h </w:instrText>
        </w:r>
        <w:r>
          <w:rPr>
            <w:noProof/>
            <w:webHidden/>
          </w:rPr>
        </w:r>
        <w:r>
          <w:rPr>
            <w:noProof/>
            <w:webHidden/>
          </w:rPr>
          <w:fldChar w:fldCharType="separate"/>
        </w:r>
        <w:r>
          <w:rPr>
            <w:noProof/>
            <w:webHidden/>
          </w:rPr>
          <w:t>131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8" w:history="1">
        <w:r w:rsidRPr="00361B30">
          <w:rPr>
            <w:rStyle w:val="Hyperlink"/>
            <w:noProof/>
          </w:rPr>
          <w:t>1.1.23</w:t>
        </w:r>
        <w:r>
          <w:rPr>
            <w:rFonts w:asciiTheme="minorHAnsi" w:eastAsiaTheme="minorEastAsia" w:hAnsiTheme="minorHAnsi" w:cstheme="minorBidi"/>
            <w:noProof/>
            <w:sz w:val="22"/>
            <w:szCs w:val="22"/>
          </w:rPr>
          <w:tab/>
        </w:r>
        <w:r w:rsidRPr="00361B30">
          <w:rPr>
            <w:rStyle w:val="Hyperlink"/>
            <w:noProof/>
          </w:rPr>
          <w:t>Stereotype Sufficient</w:t>
        </w:r>
        <w:r>
          <w:rPr>
            <w:noProof/>
            <w:webHidden/>
          </w:rPr>
          <w:tab/>
        </w:r>
        <w:r>
          <w:rPr>
            <w:noProof/>
            <w:webHidden/>
          </w:rPr>
          <w:fldChar w:fldCharType="begin"/>
        </w:r>
        <w:r>
          <w:rPr>
            <w:noProof/>
            <w:webHidden/>
          </w:rPr>
          <w:instrText xml:space="preserve"> PAGEREF _Toc451530088 \h </w:instrText>
        </w:r>
        <w:r>
          <w:rPr>
            <w:noProof/>
            <w:webHidden/>
          </w:rPr>
        </w:r>
        <w:r>
          <w:rPr>
            <w:noProof/>
            <w:webHidden/>
          </w:rPr>
          <w:fldChar w:fldCharType="separate"/>
        </w:r>
        <w:r>
          <w:rPr>
            <w:noProof/>
            <w:webHidden/>
          </w:rPr>
          <w:t>131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89" w:history="1">
        <w:r w:rsidRPr="00361B30">
          <w:rPr>
            <w:rStyle w:val="Hyperlink"/>
            <w:noProof/>
          </w:rPr>
          <w:t>1.1.24</w:t>
        </w:r>
        <w:r>
          <w:rPr>
            <w:rFonts w:asciiTheme="minorHAnsi" w:eastAsiaTheme="minorEastAsia" w:hAnsiTheme="minorHAnsi" w:cstheme="minorBidi"/>
            <w:noProof/>
            <w:sz w:val="22"/>
            <w:szCs w:val="22"/>
          </w:rPr>
          <w:tab/>
        </w:r>
        <w:r w:rsidRPr="00361B30">
          <w:rPr>
            <w:rStyle w:val="Hyperlink"/>
            <w:noProof/>
          </w:rPr>
          <w:t>Stereotype Synonym</w:t>
        </w:r>
        <w:r>
          <w:rPr>
            <w:noProof/>
            <w:webHidden/>
          </w:rPr>
          <w:tab/>
        </w:r>
        <w:r>
          <w:rPr>
            <w:noProof/>
            <w:webHidden/>
          </w:rPr>
          <w:fldChar w:fldCharType="begin"/>
        </w:r>
        <w:r>
          <w:rPr>
            <w:noProof/>
            <w:webHidden/>
          </w:rPr>
          <w:instrText xml:space="preserve"> PAGEREF _Toc451530089 \h </w:instrText>
        </w:r>
        <w:r>
          <w:rPr>
            <w:noProof/>
            <w:webHidden/>
          </w:rPr>
        </w:r>
        <w:r>
          <w:rPr>
            <w:noProof/>
            <w:webHidden/>
          </w:rPr>
          <w:fldChar w:fldCharType="separate"/>
        </w:r>
        <w:r>
          <w:rPr>
            <w:noProof/>
            <w:webHidden/>
          </w:rPr>
          <w:t>131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90" w:history="1">
        <w:r w:rsidRPr="00361B30">
          <w:rPr>
            <w:rStyle w:val="Hyperlink"/>
            <w:noProof/>
          </w:rPr>
          <w:t>1.1.25</w:t>
        </w:r>
        <w:r>
          <w:rPr>
            <w:rFonts w:asciiTheme="minorHAnsi" w:eastAsiaTheme="minorEastAsia" w:hAnsiTheme="minorHAnsi" w:cstheme="minorBidi"/>
            <w:noProof/>
            <w:sz w:val="22"/>
            <w:szCs w:val="22"/>
          </w:rPr>
          <w:tab/>
        </w:r>
        <w:r w:rsidRPr="00361B30">
          <w:rPr>
            <w:rStyle w:val="Hyperlink"/>
            <w:noProof/>
          </w:rPr>
          <w:t>Stereotype Union</w:t>
        </w:r>
        <w:r>
          <w:rPr>
            <w:noProof/>
            <w:webHidden/>
          </w:rPr>
          <w:tab/>
        </w:r>
        <w:r>
          <w:rPr>
            <w:noProof/>
            <w:webHidden/>
          </w:rPr>
          <w:fldChar w:fldCharType="begin"/>
        </w:r>
        <w:r>
          <w:rPr>
            <w:noProof/>
            <w:webHidden/>
          </w:rPr>
          <w:instrText xml:space="preserve"> PAGEREF _Toc451530090 \h </w:instrText>
        </w:r>
        <w:r>
          <w:rPr>
            <w:noProof/>
            <w:webHidden/>
          </w:rPr>
        </w:r>
        <w:r>
          <w:rPr>
            <w:noProof/>
            <w:webHidden/>
          </w:rPr>
          <w:fldChar w:fldCharType="separate"/>
        </w:r>
        <w:r>
          <w:rPr>
            <w:noProof/>
            <w:webHidden/>
          </w:rPr>
          <w:t>132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91" w:history="1">
        <w:r w:rsidRPr="00361B30">
          <w:rPr>
            <w:rStyle w:val="Hyperlink"/>
            <w:noProof/>
          </w:rPr>
          <w:t>1.1.26</w:t>
        </w:r>
        <w:r>
          <w:rPr>
            <w:rFonts w:asciiTheme="minorHAnsi" w:eastAsiaTheme="minorEastAsia" w:hAnsiTheme="minorHAnsi" w:cstheme="minorBidi"/>
            <w:noProof/>
            <w:sz w:val="22"/>
            <w:szCs w:val="22"/>
          </w:rPr>
          <w:tab/>
        </w:r>
        <w:r w:rsidRPr="00361B30">
          <w:rPr>
            <w:rStyle w:val="Hyperlink"/>
            <w:noProof/>
          </w:rPr>
          <w:t>Stereotype Unit Type</w:t>
        </w:r>
        <w:r>
          <w:rPr>
            <w:noProof/>
            <w:webHidden/>
          </w:rPr>
          <w:tab/>
        </w:r>
        <w:r>
          <w:rPr>
            <w:noProof/>
            <w:webHidden/>
          </w:rPr>
          <w:fldChar w:fldCharType="begin"/>
        </w:r>
        <w:r>
          <w:rPr>
            <w:noProof/>
            <w:webHidden/>
          </w:rPr>
          <w:instrText xml:space="preserve"> PAGEREF _Toc451530091 \h </w:instrText>
        </w:r>
        <w:r>
          <w:rPr>
            <w:noProof/>
            <w:webHidden/>
          </w:rPr>
        </w:r>
        <w:r>
          <w:rPr>
            <w:noProof/>
            <w:webHidden/>
          </w:rPr>
          <w:fldChar w:fldCharType="separate"/>
        </w:r>
        <w:r>
          <w:rPr>
            <w:noProof/>
            <w:webHidden/>
          </w:rPr>
          <w:t>132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92" w:history="1">
        <w:r w:rsidRPr="00361B30">
          <w:rPr>
            <w:rStyle w:val="Hyperlink"/>
            <w:noProof/>
          </w:rPr>
          <w:t>1.1.27</w:t>
        </w:r>
        <w:r>
          <w:rPr>
            <w:rFonts w:asciiTheme="minorHAnsi" w:eastAsiaTheme="minorEastAsia" w:hAnsiTheme="minorHAnsi" w:cstheme="minorBidi"/>
            <w:noProof/>
            <w:sz w:val="22"/>
            <w:szCs w:val="22"/>
          </w:rPr>
          <w:tab/>
        </w:r>
        <w:r w:rsidRPr="00361B30">
          <w:rPr>
            <w:rStyle w:val="Hyperlink"/>
            <w:noProof/>
          </w:rPr>
          <w:t>Stereotype Value Type</w:t>
        </w:r>
        <w:r>
          <w:rPr>
            <w:noProof/>
            <w:webHidden/>
          </w:rPr>
          <w:tab/>
        </w:r>
        <w:r>
          <w:rPr>
            <w:noProof/>
            <w:webHidden/>
          </w:rPr>
          <w:fldChar w:fldCharType="begin"/>
        </w:r>
        <w:r>
          <w:rPr>
            <w:noProof/>
            <w:webHidden/>
          </w:rPr>
          <w:instrText xml:space="preserve"> PAGEREF _Toc451530092 \h </w:instrText>
        </w:r>
        <w:r>
          <w:rPr>
            <w:noProof/>
            <w:webHidden/>
          </w:rPr>
        </w:r>
        <w:r>
          <w:rPr>
            <w:noProof/>
            <w:webHidden/>
          </w:rPr>
          <w:fldChar w:fldCharType="separate"/>
        </w:r>
        <w:r>
          <w:rPr>
            <w:noProof/>
            <w:webHidden/>
          </w:rPr>
          <w:t>133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093" w:history="1">
        <w:r w:rsidRPr="00361B30">
          <w:rPr>
            <w:rStyle w:val="Hyperlink"/>
            <w:noProof/>
          </w:rPr>
          <w:t>9.3</w:t>
        </w:r>
        <w:r>
          <w:rPr>
            <w:rFonts w:asciiTheme="minorHAnsi" w:eastAsiaTheme="minorEastAsia" w:hAnsiTheme="minorHAnsi" w:cstheme="minorBidi"/>
            <w:noProof/>
            <w:sz w:val="22"/>
            <w:szCs w:val="22"/>
          </w:rPr>
          <w:tab/>
        </w:r>
        <w:r w:rsidRPr="00361B30">
          <w:rPr>
            <w:rStyle w:val="Hyperlink"/>
            <w:noProof/>
          </w:rPr>
          <w:t>Conceptual Modeling UML Profile Reference</w:t>
        </w:r>
        <w:r>
          <w:rPr>
            <w:noProof/>
            <w:webHidden/>
          </w:rPr>
          <w:tab/>
        </w:r>
        <w:r>
          <w:rPr>
            <w:noProof/>
            <w:webHidden/>
          </w:rPr>
          <w:fldChar w:fldCharType="begin"/>
        </w:r>
        <w:r>
          <w:rPr>
            <w:noProof/>
            <w:webHidden/>
          </w:rPr>
          <w:instrText xml:space="preserve"> PAGEREF _Toc451530093 \h </w:instrText>
        </w:r>
        <w:r>
          <w:rPr>
            <w:noProof/>
            <w:webHidden/>
          </w:rPr>
        </w:r>
        <w:r>
          <w:rPr>
            <w:noProof/>
            <w:webHidden/>
          </w:rPr>
          <w:fldChar w:fldCharType="separate"/>
        </w:r>
        <w:r>
          <w:rPr>
            <w:noProof/>
            <w:webHidden/>
          </w:rPr>
          <w:t>13</w:t>
        </w:r>
        <w:r>
          <w:rPr>
            <w:noProof/>
            <w:webHidden/>
          </w:rPr>
          <w:t>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94" w:history="1">
        <w:r w:rsidRPr="00361B30">
          <w:rPr>
            <w:rStyle w:val="Hyperlink"/>
            <w:noProof/>
          </w:rPr>
          <w:t>9.3.1</w:t>
        </w:r>
        <w:r>
          <w:rPr>
            <w:rFonts w:asciiTheme="minorHAnsi" w:eastAsiaTheme="minorEastAsia" w:hAnsiTheme="minorHAnsi" w:cstheme="minorBidi"/>
            <w:noProof/>
            <w:sz w:val="22"/>
            <w:szCs w:val="22"/>
          </w:rPr>
          <w:tab/>
        </w:r>
        <w:r w:rsidRPr="00361B30">
          <w:rPr>
            <w:rStyle w:val="Hyperlink"/>
            <w:noProof/>
          </w:rPr>
          <w:t>UML Subset</w:t>
        </w:r>
        <w:r>
          <w:rPr>
            <w:noProof/>
            <w:webHidden/>
          </w:rPr>
          <w:tab/>
        </w:r>
        <w:r>
          <w:rPr>
            <w:noProof/>
            <w:webHidden/>
          </w:rPr>
          <w:fldChar w:fldCharType="begin"/>
        </w:r>
        <w:r>
          <w:rPr>
            <w:noProof/>
            <w:webHidden/>
          </w:rPr>
          <w:instrText xml:space="preserve"> PAGEREF _Toc451530094 \h </w:instrText>
        </w:r>
        <w:r>
          <w:rPr>
            <w:noProof/>
            <w:webHidden/>
          </w:rPr>
        </w:r>
        <w:r>
          <w:rPr>
            <w:noProof/>
            <w:webHidden/>
          </w:rPr>
          <w:fldChar w:fldCharType="separate"/>
        </w:r>
        <w:r>
          <w:rPr>
            <w:noProof/>
            <w:webHidden/>
          </w:rPr>
          <w:t>134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95" w:history="1">
        <w:r w:rsidRPr="00361B30">
          <w:rPr>
            <w:rStyle w:val="Hyperlink"/>
            <w:noProof/>
          </w:rPr>
          <w:t>1.1.28</w:t>
        </w:r>
        <w:r>
          <w:rPr>
            <w:rFonts w:asciiTheme="minorHAnsi" w:eastAsiaTheme="minorEastAsia" w:hAnsiTheme="minorHAnsi" w:cstheme="minorBidi"/>
            <w:noProof/>
            <w:sz w:val="22"/>
            <w:szCs w:val="22"/>
          </w:rPr>
          <w:tab/>
        </w:r>
        <w:r w:rsidRPr="00361B30">
          <w:rPr>
            <w:rStyle w:val="Hyperlink"/>
            <w:noProof/>
          </w:rPr>
          <w:t>Stereotype Annotation</w:t>
        </w:r>
        <w:r>
          <w:rPr>
            <w:noProof/>
            <w:webHidden/>
          </w:rPr>
          <w:tab/>
        </w:r>
        <w:r>
          <w:rPr>
            <w:noProof/>
            <w:webHidden/>
          </w:rPr>
          <w:fldChar w:fldCharType="begin"/>
        </w:r>
        <w:r>
          <w:rPr>
            <w:noProof/>
            <w:webHidden/>
          </w:rPr>
          <w:instrText xml:space="preserve"> PAGEREF _Toc451530095 \h </w:instrText>
        </w:r>
        <w:r>
          <w:rPr>
            <w:noProof/>
            <w:webHidden/>
          </w:rPr>
        </w:r>
        <w:r>
          <w:rPr>
            <w:noProof/>
            <w:webHidden/>
          </w:rPr>
          <w:fldChar w:fldCharType="separate"/>
        </w:r>
        <w:r>
          <w:rPr>
            <w:noProof/>
            <w:webHidden/>
          </w:rPr>
          <w:t>135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96" w:history="1">
        <w:r w:rsidRPr="00361B30">
          <w:rPr>
            <w:rStyle w:val="Hyperlink"/>
            <w:noProof/>
          </w:rPr>
          <w:t>1.1.29</w:t>
        </w:r>
        <w:r>
          <w:rPr>
            <w:rFonts w:asciiTheme="minorHAnsi" w:eastAsiaTheme="minorEastAsia" w:hAnsiTheme="minorHAnsi" w:cstheme="minorBidi"/>
            <w:noProof/>
            <w:sz w:val="22"/>
            <w:szCs w:val="22"/>
          </w:rPr>
          <w:tab/>
        </w:r>
        <w:r w:rsidRPr="00361B30">
          <w:rPr>
            <w:rStyle w:val="Hyperlink"/>
            <w:noProof/>
          </w:rPr>
          <w:t>Stereotype Annotation Property</w:t>
        </w:r>
        <w:r>
          <w:rPr>
            <w:noProof/>
            <w:webHidden/>
          </w:rPr>
          <w:tab/>
        </w:r>
        <w:r>
          <w:rPr>
            <w:noProof/>
            <w:webHidden/>
          </w:rPr>
          <w:fldChar w:fldCharType="begin"/>
        </w:r>
        <w:r>
          <w:rPr>
            <w:noProof/>
            <w:webHidden/>
          </w:rPr>
          <w:instrText xml:space="preserve"> PAGEREF _Toc451530096 \h </w:instrText>
        </w:r>
        <w:r>
          <w:rPr>
            <w:noProof/>
            <w:webHidden/>
          </w:rPr>
        </w:r>
        <w:r>
          <w:rPr>
            <w:noProof/>
            <w:webHidden/>
          </w:rPr>
          <w:fldChar w:fldCharType="separate"/>
        </w:r>
        <w:r>
          <w:rPr>
            <w:noProof/>
            <w:webHidden/>
          </w:rPr>
          <w:t>135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97" w:history="1">
        <w:r w:rsidRPr="00361B30">
          <w:rPr>
            <w:rStyle w:val="Hyperlink"/>
            <w:noProof/>
          </w:rPr>
          <w:t>1.1.30</w:t>
        </w:r>
        <w:r>
          <w:rPr>
            <w:rFonts w:asciiTheme="minorHAnsi" w:eastAsiaTheme="minorEastAsia" w:hAnsiTheme="minorHAnsi" w:cstheme="minorBidi"/>
            <w:noProof/>
            <w:sz w:val="22"/>
            <w:szCs w:val="22"/>
          </w:rPr>
          <w:tab/>
        </w:r>
        <w:r w:rsidRPr="00361B30">
          <w:rPr>
            <w:rStyle w:val="Hyperlink"/>
            <w:noProof/>
          </w:rPr>
          <w:t>Stereotype Anything</w:t>
        </w:r>
        <w:r>
          <w:rPr>
            <w:noProof/>
            <w:webHidden/>
          </w:rPr>
          <w:tab/>
        </w:r>
        <w:r>
          <w:rPr>
            <w:noProof/>
            <w:webHidden/>
          </w:rPr>
          <w:fldChar w:fldCharType="begin"/>
        </w:r>
        <w:r>
          <w:rPr>
            <w:noProof/>
            <w:webHidden/>
          </w:rPr>
          <w:instrText xml:space="preserve"> PAGEREF _Toc451530097 \h </w:instrText>
        </w:r>
        <w:r>
          <w:rPr>
            <w:noProof/>
            <w:webHidden/>
          </w:rPr>
        </w:r>
        <w:r>
          <w:rPr>
            <w:noProof/>
            <w:webHidden/>
          </w:rPr>
          <w:fldChar w:fldCharType="separate"/>
        </w:r>
        <w:r>
          <w:rPr>
            <w:noProof/>
            <w:webHidden/>
          </w:rPr>
          <w:t>135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98" w:history="1">
        <w:r w:rsidRPr="00361B30">
          <w:rPr>
            <w:rStyle w:val="Hyperlink"/>
            <w:noProof/>
          </w:rPr>
          <w:t>1.1.31</w:t>
        </w:r>
        <w:r>
          <w:rPr>
            <w:rFonts w:asciiTheme="minorHAnsi" w:eastAsiaTheme="minorEastAsia" w:hAnsiTheme="minorHAnsi" w:cstheme="minorBidi"/>
            <w:noProof/>
            <w:sz w:val="22"/>
            <w:szCs w:val="22"/>
          </w:rPr>
          <w:tab/>
        </w:r>
        <w:r w:rsidRPr="00361B30">
          <w:rPr>
            <w:rStyle w:val="Hyperlink"/>
            <w:noProof/>
          </w:rPr>
          <w:t>Stereotype Base Unit Type</w:t>
        </w:r>
        <w:r>
          <w:rPr>
            <w:noProof/>
            <w:webHidden/>
          </w:rPr>
          <w:tab/>
        </w:r>
        <w:r>
          <w:rPr>
            <w:noProof/>
            <w:webHidden/>
          </w:rPr>
          <w:fldChar w:fldCharType="begin"/>
        </w:r>
        <w:r>
          <w:rPr>
            <w:noProof/>
            <w:webHidden/>
          </w:rPr>
          <w:instrText xml:space="preserve"> PAGEREF _Toc451530098 \h </w:instrText>
        </w:r>
        <w:r>
          <w:rPr>
            <w:noProof/>
            <w:webHidden/>
          </w:rPr>
        </w:r>
        <w:r>
          <w:rPr>
            <w:noProof/>
            <w:webHidden/>
          </w:rPr>
          <w:fldChar w:fldCharType="separate"/>
        </w:r>
        <w:r>
          <w:rPr>
            <w:noProof/>
            <w:webHidden/>
          </w:rPr>
          <w:t>136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099" w:history="1">
        <w:r w:rsidRPr="00361B30">
          <w:rPr>
            <w:rStyle w:val="Hyperlink"/>
            <w:noProof/>
          </w:rPr>
          <w:t>1.1.32</w:t>
        </w:r>
        <w:r>
          <w:rPr>
            <w:rFonts w:asciiTheme="minorHAnsi" w:eastAsiaTheme="minorEastAsia" w:hAnsiTheme="minorHAnsi" w:cstheme="minorBidi"/>
            <w:noProof/>
            <w:sz w:val="22"/>
            <w:szCs w:val="22"/>
          </w:rPr>
          <w:tab/>
        </w:r>
        <w:r w:rsidRPr="00361B30">
          <w:rPr>
            <w:rStyle w:val="Hyperlink"/>
            <w:noProof/>
          </w:rPr>
          <w:t>Stereotype Classifies</w:t>
        </w:r>
        <w:r>
          <w:rPr>
            <w:noProof/>
            <w:webHidden/>
          </w:rPr>
          <w:tab/>
        </w:r>
        <w:r>
          <w:rPr>
            <w:noProof/>
            <w:webHidden/>
          </w:rPr>
          <w:fldChar w:fldCharType="begin"/>
        </w:r>
        <w:r>
          <w:rPr>
            <w:noProof/>
            <w:webHidden/>
          </w:rPr>
          <w:instrText xml:space="preserve"> PAGEREF _Toc451530099 \h </w:instrText>
        </w:r>
        <w:r>
          <w:rPr>
            <w:noProof/>
            <w:webHidden/>
          </w:rPr>
        </w:r>
        <w:r>
          <w:rPr>
            <w:noProof/>
            <w:webHidden/>
          </w:rPr>
          <w:fldChar w:fldCharType="separate"/>
        </w:r>
        <w:r>
          <w:rPr>
            <w:noProof/>
            <w:webHidden/>
          </w:rPr>
          <w:t>136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0" w:history="1">
        <w:r w:rsidRPr="00361B30">
          <w:rPr>
            <w:rStyle w:val="Hyperlink"/>
            <w:noProof/>
          </w:rPr>
          <w:t>1.1.33</w:t>
        </w:r>
        <w:r>
          <w:rPr>
            <w:rFonts w:asciiTheme="minorHAnsi" w:eastAsiaTheme="minorEastAsia" w:hAnsiTheme="minorHAnsi" w:cstheme="minorBidi"/>
            <w:noProof/>
            <w:sz w:val="22"/>
            <w:szCs w:val="22"/>
          </w:rPr>
          <w:tab/>
        </w:r>
        <w:r w:rsidRPr="00361B30">
          <w:rPr>
            <w:rStyle w:val="Hyperlink"/>
            <w:noProof/>
          </w:rPr>
          <w:t>Stereotype Concept Package</w:t>
        </w:r>
        <w:r>
          <w:rPr>
            <w:noProof/>
            <w:webHidden/>
          </w:rPr>
          <w:tab/>
        </w:r>
        <w:r>
          <w:rPr>
            <w:noProof/>
            <w:webHidden/>
          </w:rPr>
          <w:fldChar w:fldCharType="begin"/>
        </w:r>
        <w:r>
          <w:rPr>
            <w:noProof/>
            <w:webHidden/>
          </w:rPr>
          <w:instrText xml:space="preserve"> PAGEREF _Toc451530100 \h </w:instrText>
        </w:r>
        <w:r>
          <w:rPr>
            <w:noProof/>
            <w:webHidden/>
          </w:rPr>
        </w:r>
        <w:r>
          <w:rPr>
            <w:noProof/>
            <w:webHidden/>
          </w:rPr>
          <w:fldChar w:fldCharType="separate"/>
        </w:r>
        <w:r>
          <w:rPr>
            <w:noProof/>
            <w:webHidden/>
          </w:rPr>
          <w:t>136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1" w:history="1">
        <w:r w:rsidRPr="00361B30">
          <w:rPr>
            <w:rStyle w:val="Hyperlink"/>
            <w:noProof/>
          </w:rPr>
          <w:t>1.1.34</w:t>
        </w:r>
        <w:r>
          <w:rPr>
            <w:rFonts w:asciiTheme="minorHAnsi" w:eastAsiaTheme="minorEastAsia" w:hAnsiTheme="minorHAnsi" w:cstheme="minorBidi"/>
            <w:noProof/>
            <w:sz w:val="22"/>
            <w:szCs w:val="22"/>
          </w:rPr>
          <w:tab/>
        </w:r>
        <w:r w:rsidRPr="00361B30">
          <w:rPr>
            <w:rStyle w:val="Hyperlink"/>
            <w:noProof/>
          </w:rPr>
          <w:t>Stereotype Disjoint With</w:t>
        </w:r>
        <w:r>
          <w:rPr>
            <w:noProof/>
            <w:webHidden/>
          </w:rPr>
          <w:tab/>
        </w:r>
        <w:r>
          <w:rPr>
            <w:noProof/>
            <w:webHidden/>
          </w:rPr>
          <w:fldChar w:fldCharType="begin"/>
        </w:r>
        <w:r>
          <w:rPr>
            <w:noProof/>
            <w:webHidden/>
          </w:rPr>
          <w:instrText xml:space="preserve"> PAGEREF _Toc451530101 \h </w:instrText>
        </w:r>
        <w:r>
          <w:rPr>
            <w:noProof/>
            <w:webHidden/>
          </w:rPr>
        </w:r>
        <w:r>
          <w:rPr>
            <w:noProof/>
            <w:webHidden/>
          </w:rPr>
          <w:fldChar w:fldCharType="separate"/>
        </w:r>
        <w:r>
          <w:rPr>
            <w:noProof/>
            <w:webHidden/>
          </w:rPr>
          <w:t>136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2" w:history="1">
        <w:r w:rsidRPr="00361B30">
          <w:rPr>
            <w:rStyle w:val="Hyperlink"/>
            <w:noProof/>
          </w:rPr>
          <w:t>1.1.35</w:t>
        </w:r>
        <w:r>
          <w:rPr>
            <w:rFonts w:asciiTheme="minorHAnsi" w:eastAsiaTheme="minorEastAsia" w:hAnsiTheme="minorHAnsi" w:cstheme="minorBidi"/>
            <w:noProof/>
            <w:sz w:val="22"/>
            <w:szCs w:val="22"/>
          </w:rPr>
          <w:tab/>
        </w:r>
        <w:r w:rsidRPr="00361B30">
          <w:rPr>
            <w:rStyle w:val="Hyperlink"/>
            <w:noProof/>
          </w:rPr>
          <w:t>Stereotype Enumerates</w:t>
        </w:r>
        <w:r>
          <w:rPr>
            <w:noProof/>
            <w:webHidden/>
          </w:rPr>
          <w:tab/>
        </w:r>
        <w:r>
          <w:rPr>
            <w:noProof/>
            <w:webHidden/>
          </w:rPr>
          <w:fldChar w:fldCharType="begin"/>
        </w:r>
        <w:r>
          <w:rPr>
            <w:noProof/>
            <w:webHidden/>
          </w:rPr>
          <w:instrText xml:space="preserve"> PAGEREF _Toc451530102 \h </w:instrText>
        </w:r>
        <w:r>
          <w:rPr>
            <w:noProof/>
            <w:webHidden/>
          </w:rPr>
        </w:r>
        <w:r>
          <w:rPr>
            <w:noProof/>
            <w:webHidden/>
          </w:rPr>
          <w:fldChar w:fldCharType="separate"/>
        </w:r>
        <w:r>
          <w:rPr>
            <w:noProof/>
            <w:webHidden/>
          </w:rPr>
          <w:t>136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3" w:history="1">
        <w:r w:rsidRPr="00361B30">
          <w:rPr>
            <w:rStyle w:val="Hyperlink"/>
            <w:noProof/>
          </w:rPr>
          <w:t>1.1.36</w:t>
        </w:r>
        <w:r>
          <w:rPr>
            <w:rFonts w:asciiTheme="minorHAnsi" w:eastAsiaTheme="minorEastAsia" w:hAnsiTheme="minorHAnsi" w:cstheme="minorBidi"/>
            <w:noProof/>
            <w:sz w:val="22"/>
            <w:szCs w:val="22"/>
          </w:rPr>
          <w:tab/>
        </w:r>
        <w:r w:rsidRPr="00361B30">
          <w:rPr>
            <w:rStyle w:val="Hyperlink"/>
            <w:noProof/>
          </w:rPr>
          <w:t>Stereotype Equivalent Class</w:t>
        </w:r>
        <w:r>
          <w:rPr>
            <w:noProof/>
            <w:webHidden/>
          </w:rPr>
          <w:tab/>
        </w:r>
        <w:r>
          <w:rPr>
            <w:noProof/>
            <w:webHidden/>
          </w:rPr>
          <w:fldChar w:fldCharType="begin"/>
        </w:r>
        <w:r>
          <w:rPr>
            <w:noProof/>
            <w:webHidden/>
          </w:rPr>
          <w:instrText xml:space="preserve"> PAGEREF _Toc451530103 \h </w:instrText>
        </w:r>
        <w:r>
          <w:rPr>
            <w:noProof/>
            <w:webHidden/>
          </w:rPr>
        </w:r>
        <w:r>
          <w:rPr>
            <w:noProof/>
            <w:webHidden/>
          </w:rPr>
          <w:fldChar w:fldCharType="separate"/>
        </w:r>
        <w:r>
          <w:rPr>
            <w:noProof/>
            <w:webHidden/>
          </w:rPr>
          <w:t>137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4" w:history="1">
        <w:r w:rsidRPr="00361B30">
          <w:rPr>
            <w:rStyle w:val="Hyperlink"/>
            <w:noProof/>
          </w:rPr>
          <w:t>1.1.37</w:t>
        </w:r>
        <w:r>
          <w:rPr>
            <w:rFonts w:asciiTheme="minorHAnsi" w:eastAsiaTheme="minorEastAsia" w:hAnsiTheme="minorHAnsi" w:cstheme="minorBidi"/>
            <w:noProof/>
            <w:sz w:val="22"/>
            <w:szCs w:val="22"/>
          </w:rPr>
          <w:tab/>
        </w:r>
        <w:r w:rsidRPr="00361B30">
          <w:rPr>
            <w:rStyle w:val="Hyperlink"/>
            <w:noProof/>
          </w:rPr>
          <w:t>Stereotype Equivalent Property</w:t>
        </w:r>
        <w:r>
          <w:rPr>
            <w:noProof/>
            <w:webHidden/>
          </w:rPr>
          <w:tab/>
        </w:r>
        <w:r>
          <w:rPr>
            <w:noProof/>
            <w:webHidden/>
          </w:rPr>
          <w:fldChar w:fldCharType="begin"/>
        </w:r>
        <w:r>
          <w:rPr>
            <w:noProof/>
            <w:webHidden/>
          </w:rPr>
          <w:instrText xml:space="preserve"> PAGEREF _Toc451530104 \h </w:instrText>
        </w:r>
        <w:r>
          <w:rPr>
            <w:noProof/>
            <w:webHidden/>
          </w:rPr>
        </w:r>
        <w:r>
          <w:rPr>
            <w:noProof/>
            <w:webHidden/>
          </w:rPr>
          <w:fldChar w:fldCharType="separate"/>
        </w:r>
        <w:r>
          <w:rPr>
            <w:noProof/>
            <w:webHidden/>
          </w:rPr>
          <w:t>137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5" w:history="1">
        <w:r w:rsidRPr="00361B30">
          <w:rPr>
            <w:rStyle w:val="Hyperlink"/>
            <w:noProof/>
          </w:rPr>
          <w:t>1.1.38</w:t>
        </w:r>
        <w:r>
          <w:rPr>
            <w:rFonts w:asciiTheme="minorHAnsi" w:eastAsiaTheme="minorEastAsia" w:hAnsiTheme="minorHAnsi" w:cstheme="minorBidi"/>
            <w:noProof/>
            <w:sz w:val="22"/>
            <w:szCs w:val="22"/>
          </w:rPr>
          <w:tab/>
        </w:r>
        <w:r w:rsidRPr="00361B30">
          <w:rPr>
            <w:rStyle w:val="Hyperlink"/>
            <w:noProof/>
          </w:rPr>
          <w:t>Stereotype Equivalent With</w:t>
        </w:r>
        <w:r>
          <w:rPr>
            <w:noProof/>
            <w:webHidden/>
          </w:rPr>
          <w:tab/>
        </w:r>
        <w:r>
          <w:rPr>
            <w:noProof/>
            <w:webHidden/>
          </w:rPr>
          <w:fldChar w:fldCharType="begin"/>
        </w:r>
        <w:r>
          <w:rPr>
            <w:noProof/>
            <w:webHidden/>
          </w:rPr>
          <w:instrText xml:space="preserve"> PAGEREF _Toc451530105 \h </w:instrText>
        </w:r>
        <w:r>
          <w:rPr>
            <w:noProof/>
            <w:webHidden/>
          </w:rPr>
        </w:r>
        <w:r>
          <w:rPr>
            <w:noProof/>
            <w:webHidden/>
          </w:rPr>
          <w:fldChar w:fldCharType="separate"/>
        </w:r>
        <w:r>
          <w:rPr>
            <w:noProof/>
            <w:webHidden/>
          </w:rPr>
          <w:t>137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6" w:history="1">
        <w:r w:rsidRPr="00361B30">
          <w:rPr>
            <w:rStyle w:val="Hyperlink"/>
            <w:noProof/>
          </w:rPr>
          <w:t>1.1.39</w:t>
        </w:r>
        <w:r>
          <w:rPr>
            <w:rFonts w:asciiTheme="minorHAnsi" w:eastAsiaTheme="minorEastAsia" w:hAnsiTheme="minorHAnsi" w:cstheme="minorBidi"/>
            <w:noProof/>
            <w:sz w:val="22"/>
            <w:szCs w:val="22"/>
          </w:rPr>
          <w:tab/>
        </w:r>
        <w:r w:rsidRPr="00361B30">
          <w:rPr>
            <w:rStyle w:val="Hyperlink"/>
            <w:noProof/>
          </w:rPr>
          <w:t>Stereotype External Reference</w:t>
        </w:r>
        <w:r>
          <w:rPr>
            <w:noProof/>
            <w:webHidden/>
          </w:rPr>
          <w:tab/>
        </w:r>
        <w:r>
          <w:rPr>
            <w:noProof/>
            <w:webHidden/>
          </w:rPr>
          <w:fldChar w:fldCharType="begin"/>
        </w:r>
        <w:r>
          <w:rPr>
            <w:noProof/>
            <w:webHidden/>
          </w:rPr>
          <w:instrText xml:space="preserve"> PAGEREF _Toc451530106 \h </w:instrText>
        </w:r>
        <w:r>
          <w:rPr>
            <w:noProof/>
            <w:webHidden/>
          </w:rPr>
        </w:r>
        <w:r>
          <w:rPr>
            <w:noProof/>
            <w:webHidden/>
          </w:rPr>
          <w:fldChar w:fldCharType="separate"/>
        </w:r>
        <w:r>
          <w:rPr>
            <w:noProof/>
            <w:webHidden/>
          </w:rPr>
          <w:t>137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7" w:history="1">
        <w:r w:rsidRPr="00361B30">
          <w:rPr>
            <w:rStyle w:val="Hyperlink"/>
            <w:noProof/>
          </w:rPr>
          <w:t>1.1.40</w:t>
        </w:r>
        <w:r>
          <w:rPr>
            <w:rFonts w:asciiTheme="minorHAnsi" w:eastAsiaTheme="minorEastAsia" w:hAnsiTheme="minorHAnsi" w:cstheme="minorBidi"/>
            <w:noProof/>
            <w:sz w:val="22"/>
            <w:szCs w:val="22"/>
          </w:rPr>
          <w:tab/>
        </w:r>
        <w:r w:rsidRPr="00361B30">
          <w:rPr>
            <w:rStyle w:val="Hyperlink"/>
            <w:noProof/>
          </w:rPr>
          <w:t>Stereotype Has Value</w:t>
        </w:r>
        <w:r>
          <w:rPr>
            <w:noProof/>
            <w:webHidden/>
          </w:rPr>
          <w:tab/>
        </w:r>
        <w:r>
          <w:rPr>
            <w:noProof/>
            <w:webHidden/>
          </w:rPr>
          <w:fldChar w:fldCharType="begin"/>
        </w:r>
        <w:r>
          <w:rPr>
            <w:noProof/>
            <w:webHidden/>
          </w:rPr>
          <w:instrText xml:space="preserve"> PAGEREF _Toc451530107 \h </w:instrText>
        </w:r>
        <w:r>
          <w:rPr>
            <w:noProof/>
            <w:webHidden/>
          </w:rPr>
        </w:r>
        <w:r>
          <w:rPr>
            <w:noProof/>
            <w:webHidden/>
          </w:rPr>
          <w:fldChar w:fldCharType="separate"/>
        </w:r>
        <w:r>
          <w:rPr>
            <w:noProof/>
            <w:webHidden/>
          </w:rPr>
          <w:t>138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8" w:history="1">
        <w:r w:rsidRPr="00361B30">
          <w:rPr>
            <w:rStyle w:val="Hyperlink"/>
            <w:noProof/>
          </w:rPr>
          <w:t>1.1.41</w:t>
        </w:r>
        <w:r>
          <w:rPr>
            <w:rFonts w:asciiTheme="minorHAnsi" w:eastAsiaTheme="minorEastAsia" w:hAnsiTheme="minorHAnsi" w:cstheme="minorBidi"/>
            <w:noProof/>
            <w:sz w:val="22"/>
            <w:szCs w:val="22"/>
          </w:rPr>
          <w:tab/>
        </w:r>
        <w:r w:rsidRPr="00361B30">
          <w:rPr>
            <w:rStyle w:val="Hyperlink"/>
            <w:noProof/>
          </w:rPr>
          <w:t>Stereotype Intersection</w:t>
        </w:r>
        <w:r>
          <w:rPr>
            <w:noProof/>
            <w:webHidden/>
          </w:rPr>
          <w:tab/>
        </w:r>
        <w:r>
          <w:rPr>
            <w:noProof/>
            <w:webHidden/>
          </w:rPr>
          <w:fldChar w:fldCharType="begin"/>
        </w:r>
        <w:r>
          <w:rPr>
            <w:noProof/>
            <w:webHidden/>
          </w:rPr>
          <w:instrText xml:space="preserve"> PAGEREF _Toc451530108 \h </w:instrText>
        </w:r>
        <w:r>
          <w:rPr>
            <w:noProof/>
            <w:webHidden/>
          </w:rPr>
        </w:r>
        <w:r>
          <w:rPr>
            <w:noProof/>
            <w:webHidden/>
          </w:rPr>
          <w:fldChar w:fldCharType="separate"/>
        </w:r>
        <w:r>
          <w:rPr>
            <w:noProof/>
            <w:webHidden/>
          </w:rPr>
          <w:t>138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09" w:history="1">
        <w:r w:rsidRPr="00361B30">
          <w:rPr>
            <w:rStyle w:val="Hyperlink"/>
            <w:noProof/>
          </w:rPr>
          <w:t>1.1.42</w:t>
        </w:r>
        <w:r>
          <w:rPr>
            <w:rFonts w:asciiTheme="minorHAnsi" w:eastAsiaTheme="minorEastAsia" w:hAnsiTheme="minorHAnsi" w:cstheme="minorBidi"/>
            <w:noProof/>
            <w:sz w:val="22"/>
            <w:szCs w:val="22"/>
          </w:rPr>
          <w:tab/>
        </w:r>
        <w:r w:rsidRPr="00361B30">
          <w:rPr>
            <w:rStyle w:val="Hyperlink"/>
            <w:noProof/>
          </w:rPr>
          <w:t>Stereotype Is In Context</w:t>
        </w:r>
        <w:r>
          <w:rPr>
            <w:noProof/>
            <w:webHidden/>
          </w:rPr>
          <w:tab/>
        </w:r>
        <w:r>
          <w:rPr>
            <w:noProof/>
            <w:webHidden/>
          </w:rPr>
          <w:fldChar w:fldCharType="begin"/>
        </w:r>
        <w:r>
          <w:rPr>
            <w:noProof/>
            <w:webHidden/>
          </w:rPr>
          <w:instrText xml:space="preserve"> PAGEREF _Toc451530109 \h </w:instrText>
        </w:r>
        <w:r>
          <w:rPr>
            <w:noProof/>
            <w:webHidden/>
          </w:rPr>
        </w:r>
        <w:r>
          <w:rPr>
            <w:noProof/>
            <w:webHidden/>
          </w:rPr>
          <w:fldChar w:fldCharType="separate"/>
        </w:r>
        <w:r>
          <w:rPr>
            <w:noProof/>
            <w:webHidden/>
          </w:rPr>
          <w:t>138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0" w:history="1">
        <w:r w:rsidRPr="00361B30">
          <w:rPr>
            <w:rStyle w:val="Hyperlink"/>
            <w:noProof/>
          </w:rPr>
          <w:t>1.1.43</w:t>
        </w:r>
        <w:r>
          <w:rPr>
            <w:rFonts w:asciiTheme="minorHAnsi" w:eastAsiaTheme="minorEastAsia" w:hAnsiTheme="minorHAnsi" w:cstheme="minorBidi"/>
            <w:noProof/>
            <w:sz w:val="22"/>
            <w:szCs w:val="22"/>
          </w:rPr>
          <w:tab/>
        </w:r>
        <w:r w:rsidRPr="00361B30">
          <w:rPr>
            <w:rStyle w:val="Hyperlink"/>
            <w:noProof/>
          </w:rPr>
          <w:t>Stereotype Logical Package</w:t>
        </w:r>
        <w:r>
          <w:rPr>
            <w:noProof/>
            <w:webHidden/>
          </w:rPr>
          <w:tab/>
        </w:r>
        <w:r>
          <w:rPr>
            <w:noProof/>
            <w:webHidden/>
          </w:rPr>
          <w:fldChar w:fldCharType="begin"/>
        </w:r>
        <w:r>
          <w:rPr>
            <w:noProof/>
            <w:webHidden/>
          </w:rPr>
          <w:instrText xml:space="preserve"> PAGEREF _Toc451530110 \h </w:instrText>
        </w:r>
        <w:r>
          <w:rPr>
            <w:noProof/>
            <w:webHidden/>
          </w:rPr>
        </w:r>
        <w:r>
          <w:rPr>
            <w:noProof/>
            <w:webHidden/>
          </w:rPr>
          <w:fldChar w:fldCharType="separate"/>
        </w:r>
        <w:r>
          <w:rPr>
            <w:noProof/>
            <w:webHidden/>
          </w:rPr>
          <w:t>139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1" w:history="1">
        <w:r w:rsidRPr="00361B30">
          <w:rPr>
            <w:rStyle w:val="Hyperlink"/>
            <w:noProof/>
          </w:rPr>
          <w:t>1.1.44</w:t>
        </w:r>
        <w:r>
          <w:rPr>
            <w:rFonts w:asciiTheme="minorHAnsi" w:eastAsiaTheme="minorEastAsia" w:hAnsiTheme="minorHAnsi" w:cstheme="minorBidi"/>
            <w:noProof/>
            <w:sz w:val="22"/>
            <w:szCs w:val="22"/>
          </w:rPr>
          <w:tab/>
        </w:r>
        <w:r w:rsidRPr="00361B30">
          <w:rPr>
            <w:rStyle w:val="Hyperlink"/>
            <w:noProof/>
          </w:rPr>
          <w:t>Stereotype Package</w:t>
        </w:r>
        <w:r>
          <w:rPr>
            <w:noProof/>
            <w:webHidden/>
          </w:rPr>
          <w:tab/>
        </w:r>
        <w:r>
          <w:rPr>
            <w:noProof/>
            <w:webHidden/>
          </w:rPr>
          <w:fldChar w:fldCharType="begin"/>
        </w:r>
        <w:r>
          <w:rPr>
            <w:noProof/>
            <w:webHidden/>
          </w:rPr>
          <w:instrText xml:space="preserve"> PAGEREF _Toc451530111 \h </w:instrText>
        </w:r>
        <w:r>
          <w:rPr>
            <w:noProof/>
            <w:webHidden/>
          </w:rPr>
        </w:r>
        <w:r>
          <w:rPr>
            <w:noProof/>
            <w:webHidden/>
          </w:rPr>
          <w:fldChar w:fldCharType="separate"/>
        </w:r>
        <w:r>
          <w:rPr>
            <w:noProof/>
            <w:webHidden/>
          </w:rPr>
          <w:t>139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2" w:history="1">
        <w:r w:rsidRPr="00361B30">
          <w:rPr>
            <w:rStyle w:val="Hyperlink"/>
            <w:noProof/>
          </w:rPr>
          <w:t>1.1.45</w:t>
        </w:r>
        <w:r>
          <w:rPr>
            <w:rFonts w:asciiTheme="minorHAnsi" w:eastAsiaTheme="minorEastAsia" w:hAnsiTheme="minorHAnsi" w:cstheme="minorBidi"/>
            <w:noProof/>
            <w:sz w:val="22"/>
            <w:szCs w:val="22"/>
          </w:rPr>
          <w:tab/>
        </w:r>
        <w:r w:rsidRPr="00361B30">
          <w:rPr>
            <w:rStyle w:val="Hyperlink"/>
            <w:noProof/>
          </w:rPr>
          <w:t>Stereotype Phase</w:t>
        </w:r>
        <w:r>
          <w:rPr>
            <w:noProof/>
            <w:webHidden/>
          </w:rPr>
          <w:tab/>
        </w:r>
        <w:r>
          <w:rPr>
            <w:noProof/>
            <w:webHidden/>
          </w:rPr>
          <w:fldChar w:fldCharType="begin"/>
        </w:r>
        <w:r>
          <w:rPr>
            <w:noProof/>
            <w:webHidden/>
          </w:rPr>
          <w:instrText xml:space="preserve"> PAGEREF _Toc451530112 \h </w:instrText>
        </w:r>
        <w:r>
          <w:rPr>
            <w:noProof/>
            <w:webHidden/>
          </w:rPr>
        </w:r>
        <w:r>
          <w:rPr>
            <w:noProof/>
            <w:webHidden/>
          </w:rPr>
          <w:fldChar w:fldCharType="separate"/>
        </w:r>
        <w:r>
          <w:rPr>
            <w:noProof/>
            <w:webHidden/>
          </w:rPr>
          <w:t>139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3" w:history="1">
        <w:r w:rsidRPr="00361B30">
          <w:rPr>
            <w:rStyle w:val="Hyperlink"/>
            <w:noProof/>
          </w:rPr>
          <w:t>1.1.46</w:t>
        </w:r>
        <w:r>
          <w:rPr>
            <w:rFonts w:asciiTheme="minorHAnsi" w:eastAsiaTheme="minorEastAsia" w:hAnsiTheme="minorHAnsi" w:cstheme="minorBidi"/>
            <w:noProof/>
            <w:sz w:val="22"/>
            <w:szCs w:val="22"/>
          </w:rPr>
          <w:tab/>
        </w:r>
        <w:r w:rsidRPr="00361B30">
          <w:rPr>
            <w:rStyle w:val="Hyperlink"/>
            <w:noProof/>
          </w:rPr>
          <w:t>Stereotype Quantity Kind</w:t>
        </w:r>
        <w:r>
          <w:rPr>
            <w:noProof/>
            <w:webHidden/>
          </w:rPr>
          <w:tab/>
        </w:r>
        <w:r>
          <w:rPr>
            <w:noProof/>
            <w:webHidden/>
          </w:rPr>
          <w:fldChar w:fldCharType="begin"/>
        </w:r>
        <w:r>
          <w:rPr>
            <w:noProof/>
            <w:webHidden/>
          </w:rPr>
          <w:instrText xml:space="preserve"> PAGEREF _Toc451530113 \h </w:instrText>
        </w:r>
        <w:r>
          <w:rPr>
            <w:noProof/>
            <w:webHidden/>
          </w:rPr>
        </w:r>
        <w:r>
          <w:rPr>
            <w:noProof/>
            <w:webHidden/>
          </w:rPr>
          <w:fldChar w:fldCharType="separate"/>
        </w:r>
        <w:r>
          <w:rPr>
            <w:noProof/>
            <w:webHidden/>
          </w:rPr>
          <w:t>139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4" w:history="1">
        <w:r w:rsidRPr="00361B30">
          <w:rPr>
            <w:rStyle w:val="Hyperlink"/>
            <w:noProof/>
          </w:rPr>
          <w:t>1.1.47</w:t>
        </w:r>
        <w:r>
          <w:rPr>
            <w:rFonts w:asciiTheme="minorHAnsi" w:eastAsiaTheme="minorEastAsia" w:hAnsiTheme="minorHAnsi" w:cstheme="minorBidi"/>
            <w:noProof/>
            <w:sz w:val="22"/>
            <w:szCs w:val="22"/>
          </w:rPr>
          <w:tab/>
        </w:r>
        <w:r w:rsidRPr="00361B30">
          <w:rPr>
            <w:rStyle w:val="Hyperlink"/>
            <w:noProof/>
          </w:rPr>
          <w:t>Stereotype Resource</w:t>
        </w:r>
        <w:r>
          <w:rPr>
            <w:noProof/>
            <w:webHidden/>
          </w:rPr>
          <w:tab/>
        </w:r>
        <w:r>
          <w:rPr>
            <w:noProof/>
            <w:webHidden/>
          </w:rPr>
          <w:fldChar w:fldCharType="begin"/>
        </w:r>
        <w:r>
          <w:rPr>
            <w:noProof/>
            <w:webHidden/>
          </w:rPr>
          <w:instrText xml:space="preserve"> PAGEREF _Toc451530114 \h </w:instrText>
        </w:r>
        <w:r>
          <w:rPr>
            <w:noProof/>
            <w:webHidden/>
          </w:rPr>
        </w:r>
        <w:r>
          <w:rPr>
            <w:noProof/>
            <w:webHidden/>
          </w:rPr>
          <w:fldChar w:fldCharType="separate"/>
        </w:r>
        <w:r>
          <w:rPr>
            <w:noProof/>
            <w:webHidden/>
          </w:rPr>
          <w:t>139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5" w:history="1">
        <w:r w:rsidRPr="00361B30">
          <w:rPr>
            <w:rStyle w:val="Hyperlink"/>
            <w:noProof/>
          </w:rPr>
          <w:t>1.1.48</w:t>
        </w:r>
        <w:r>
          <w:rPr>
            <w:rFonts w:asciiTheme="minorHAnsi" w:eastAsiaTheme="minorEastAsia" w:hAnsiTheme="minorHAnsi" w:cstheme="minorBidi"/>
            <w:noProof/>
            <w:sz w:val="22"/>
            <w:szCs w:val="22"/>
          </w:rPr>
          <w:tab/>
        </w:r>
        <w:r w:rsidRPr="00361B30">
          <w:rPr>
            <w:rStyle w:val="Hyperlink"/>
            <w:noProof/>
          </w:rPr>
          <w:t>Stereotype Role</w:t>
        </w:r>
        <w:r>
          <w:rPr>
            <w:noProof/>
            <w:webHidden/>
          </w:rPr>
          <w:tab/>
        </w:r>
        <w:r>
          <w:rPr>
            <w:noProof/>
            <w:webHidden/>
          </w:rPr>
          <w:fldChar w:fldCharType="begin"/>
        </w:r>
        <w:r>
          <w:rPr>
            <w:noProof/>
            <w:webHidden/>
          </w:rPr>
          <w:instrText xml:space="preserve"> PAGEREF _Toc451530115 \h </w:instrText>
        </w:r>
        <w:r>
          <w:rPr>
            <w:noProof/>
            <w:webHidden/>
          </w:rPr>
        </w:r>
        <w:r>
          <w:rPr>
            <w:noProof/>
            <w:webHidden/>
          </w:rPr>
          <w:fldChar w:fldCharType="separate"/>
        </w:r>
        <w:r>
          <w:rPr>
            <w:noProof/>
            <w:webHidden/>
          </w:rPr>
          <w:t>140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6" w:history="1">
        <w:r w:rsidRPr="00361B30">
          <w:rPr>
            <w:rStyle w:val="Hyperlink"/>
            <w:noProof/>
          </w:rPr>
          <w:t>1.1.49</w:t>
        </w:r>
        <w:r>
          <w:rPr>
            <w:rFonts w:asciiTheme="minorHAnsi" w:eastAsiaTheme="minorEastAsia" w:hAnsiTheme="minorHAnsi" w:cstheme="minorBidi"/>
            <w:noProof/>
            <w:sz w:val="22"/>
            <w:szCs w:val="22"/>
          </w:rPr>
          <w:tab/>
        </w:r>
        <w:r w:rsidRPr="00361B30">
          <w:rPr>
            <w:rStyle w:val="Hyperlink"/>
            <w:noProof/>
          </w:rPr>
          <w:t>Stereotype Sufficient</w:t>
        </w:r>
        <w:r>
          <w:rPr>
            <w:noProof/>
            <w:webHidden/>
          </w:rPr>
          <w:tab/>
        </w:r>
        <w:r>
          <w:rPr>
            <w:noProof/>
            <w:webHidden/>
          </w:rPr>
          <w:fldChar w:fldCharType="begin"/>
        </w:r>
        <w:r>
          <w:rPr>
            <w:noProof/>
            <w:webHidden/>
          </w:rPr>
          <w:instrText xml:space="preserve"> PAGEREF _Toc451530116 \h </w:instrText>
        </w:r>
        <w:r>
          <w:rPr>
            <w:noProof/>
            <w:webHidden/>
          </w:rPr>
        </w:r>
        <w:r>
          <w:rPr>
            <w:noProof/>
            <w:webHidden/>
          </w:rPr>
          <w:fldChar w:fldCharType="separate"/>
        </w:r>
        <w:r>
          <w:rPr>
            <w:noProof/>
            <w:webHidden/>
          </w:rPr>
          <w:t>140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7" w:history="1">
        <w:r w:rsidRPr="00361B30">
          <w:rPr>
            <w:rStyle w:val="Hyperlink"/>
            <w:noProof/>
          </w:rPr>
          <w:t>1.1.50</w:t>
        </w:r>
        <w:r>
          <w:rPr>
            <w:rFonts w:asciiTheme="minorHAnsi" w:eastAsiaTheme="minorEastAsia" w:hAnsiTheme="minorHAnsi" w:cstheme="minorBidi"/>
            <w:noProof/>
            <w:sz w:val="22"/>
            <w:szCs w:val="22"/>
          </w:rPr>
          <w:tab/>
        </w:r>
        <w:r w:rsidRPr="00361B30">
          <w:rPr>
            <w:rStyle w:val="Hyperlink"/>
            <w:noProof/>
          </w:rPr>
          <w:t>Stereotype Synonym</w:t>
        </w:r>
        <w:r>
          <w:rPr>
            <w:noProof/>
            <w:webHidden/>
          </w:rPr>
          <w:tab/>
        </w:r>
        <w:r>
          <w:rPr>
            <w:noProof/>
            <w:webHidden/>
          </w:rPr>
          <w:fldChar w:fldCharType="begin"/>
        </w:r>
        <w:r>
          <w:rPr>
            <w:noProof/>
            <w:webHidden/>
          </w:rPr>
          <w:instrText xml:space="preserve"> PAGEREF _Toc451530117 \h </w:instrText>
        </w:r>
        <w:r>
          <w:rPr>
            <w:noProof/>
            <w:webHidden/>
          </w:rPr>
        </w:r>
        <w:r>
          <w:rPr>
            <w:noProof/>
            <w:webHidden/>
          </w:rPr>
          <w:fldChar w:fldCharType="separate"/>
        </w:r>
        <w:r>
          <w:rPr>
            <w:noProof/>
            <w:webHidden/>
          </w:rPr>
          <w:t>140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8" w:history="1">
        <w:r w:rsidRPr="00361B30">
          <w:rPr>
            <w:rStyle w:val="Hyperlink"/>
            <w:noProof/>
          </w:rPr>
          <w:t>1.1.51</w:t>
        </w:r>
        <w:r>
          <w:rPr>
            <w:rFonts w:asciiTheme="minorHAnsi" w:eastAsiaTheme="minorEastAsia" w:hAnsiTheme="minorHAnsi" w:cstheme="minorBidi"/>
            <w:noProof/>
            <w:sz w:val="22"/>
            <w:szCs w:val="22"/>
          </w:rPr>
          <w:tab/>
        </w:r>
        <w:r w:rsidRPr="00361B30">
          <w:rPr>
            <w:rStyle w:val="Hyperlink"/>
            <w:noProof/>
          </w:rPr>
          <w:t>Stereotype Union</w:t>
        </w:r>
        <w:r>
          <w:rPr>
            <w:noProof/>
            <w:webHidden/>
          </w:rPr>
          <w:tab/>
        </w:r>
        <w:r>
          <w:rPr>
            <w:noProof/>
            <w:webHidden/>
          </w:rPr>
          <w:fldChar w:fldCharType="begin"/>
        </w:r>
        <w:r>
          <w:rPr>
            <w:noProof/>
            <w:webHidden/>
          </w:rPr>
          <w:instrText xml:space="preserve"> PAGEREF _Toc451530118 \h </w:instrText>
        </w:r>
        <w:r>
          <w:rPr>
            <w:noProof/>
            <w:webHidden/>
          </w:rPr>
        </w:r>
        <w:r>
          <w:rPr>
            <w:noProof/>
            <w:webHidden/>
          </w:rPr>
          <w:fldChar w:fldCharType="separate"/>
        </w:r>
        <w:r>
          <w:rPr>
            <w:noProof/>
            <w:webHidden/>
          </w:rPr>
          <w:t>140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19" w:history="1">
        <w:r w:rsidRPr="00361B30">
          <w:rPr>
            <w:rStyle w:val="Hyperlink"/>
            <w:noProof/>
          </w:rPr>
          <w:t>1.1.52</w:t>
        </w:r>
        <w:r>
          <w:rPr>
            <w:rFonts w:asciiTheme="minorHAnsi" w:eastAsiaTheme="minorEastAsia" w:hAnsiTheme="minorHAnsi" w:cstheme="minorBidi"/>
            <w:noProof/>
            <w:sz w:val="22"/>
            <w:szCs w:val="22"/>
          </w:rPr>
          <w:tab/>
        </w:r>
        <w:r w:rsidRPr="00361B30">
          <w:rPr>
            <w:rStyle w:val="Hyperlink"/>
            <w:noProof/>
          </w:rPr>
          <w:t>Stereotype Unit Type</w:t>
        </w:r>
        <w:r>
          <w:rPr>
            <w:noProof/>
            <w:webHidden/>
          </w:rPr>
          <w:tab/>
        </w:r>
        <w:r>
          <w:rPr>
            <w:noProof/>
            <w:webHidden/>
          </w:rPr>
          <w:fldChar w:fldCharType="begin"/>
        </w:r>
        <w:r>
          <w:rPr>
            <w:noProof/>
            <w:webHidden/>
          </w:rPr>
          <w:instrText xml:space="preserve"> PAGEREF _Toc451530119 \h </w:instrText>
        </w:r>
        <w:r>
          <w:rPr>
            <w:noProof/>
            <w:webHidden/>
          </w:rPr>
        </w:r>
        <w:r>
          <w:rPr>
            <w:noProof/>
            <w:webHidden/>
          </w:rPr>
          <w:fldChar w:fldCharType="separate"/>
        </w:r>
        <w:r>
          <w:rPr>
            <w:noProof/>
            <w:webHidden/>
          </w:rPr>
          <w:t>140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20" w:history="1">
        <w:r w:rsidRPr="00361B30">
          <w:rPr>
            <w:rStyle w:val="Hyperlink"/>
            <w:noProof/>
          </w:rPr>
          <w:t>1.1.53</w:t>
        </w:r>
        <w:r>
          <w:rPr>
            <w:rFonts w:asciiTheme="minorHAnsi" w:eastAsiaTheme="minorEastAsia" w:hAnsiTheme="minorHAnsi" w:cstheme="minorBidi"/>
            <w:noProof/>
            <w:sz w:val="22"/>
            <w:szCs w:val="22"/>
          </w:rPr>
          <w:tab/>
        </w:r>
        <w:r w:rsidRPr="00361B30">
          <w:rPr>
            <w:rStyle w:val="Hyperlink"/>
            <w:noProof/>
          </w:rPr>
          <w:t>Stereotype Value Type</w:t>
        </w:r>
        <w:r>
          <w:rPr>
            <w:noProof/>
            <w:webHidden/>
          </w:rPr>
          <w:tab/>
        </w:r>
        <w:r>
          <w:rPr>
            <w:noProof/>
            <w:webHidden/>
          </w:rPr>
          <w:fldChar w:fldCharType="begin"/>
        </w:r>
        <w:r>
          <w:rPr>
            <w:noProof/>
            <w:webHidden/>
          </w:rPr>
          <w:instrText xml:space="preserve"> PAGEREF _Toc451530120 \h </w:instrText>
        </w:r>
        <w:r>
          <w:rPr>
            <w:noProof/>
            <w:webHidden/>
          </w:rPr>
        </w:r>
        <w:r>
          <w:rPr>
            <w:noProof/>
            <w:webHidden/>
          </w:rPr>
          <w:fldChar w:fldCharType="separate"/>
        </w:r>
        <w:r>
          <w:rPr>
            <w:noProof/>
            <w:webHidden/>
          </w:rPr>
          <w:t>141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21" w:history="1">
        <w:r w:rsidRPr="00361B30">
          <w:rPr>
            <w:rStyle w:val="Hyperlink"/>
            <w:noProof/>
          </w:rPr>
          <w:t>9.4</w:t>
        </w:r>
        <w:r>
          <w:rPr>
            <w:rFonts w:asciiTheme="minorHAnsi" w:eastAsiaTheme="minorEastAsia" w:hAnsiTheme="minorHAnsi" w:cstheme="minorBidi"/>
            <w:noProof/>
            <w:sz w:val="22"/>
            <w:szCs w:val="22"/>
          </w:rPr>
          <w:tab/>
        </w:r>
        <w:r w:rsidRPr="00361B30">
          <w:rPr>
            <w:rStyle w:val="Hyperlink"/>
            <w:noProof/>
          </w:rPr>
          <w:t>UML Profile – SIMF Rules &amp; Model Mapping Primer</w:t>
        </w:r>
        <w:r>
          <w:rPr>
            <w:noProof/>
            <w:webHidden/>
          </w:rPr>
          <w:tab/>
        </w:r>
        <w:r>
          <w:rPr>
            <w:noProof/>
            <w:webHidden/>
          </w:rPr>
          <w:fldChar w:fldCharType="begin"/>
        </w:r>
        <w:r>
          <w:rPr>
            <w:noProof/>
            <w:webHidden/>
          </w:rPr>
          <w:instrText xml:space="preserve"> PAGEREF _Toc451530121 \h </w:instrText>
        </w:r>
        <w:r>
          <w:rPr>
            <w:noProof/>
            <w:webHidden/>
          </w:rPr>
        </w:r>
        <w:r>
          <w:rPr>
            <w:noProof/>
            <w:webHidden/>
          </w:rPr>
          <w:fldChar w:fldCharType="separate"/>
        </w:r>
        <w:r>
          <w:rPr>
            <w:noProof/>
            <w:webHidden/>
          </w:rPr>
          <w:t>142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22" w:history="1">
        <w:r w:rsidRPr="00361B30">
          <w:rPr>
            <w:rStyle w:val="Hyperlink"/>
            <w:noProof/>
          </w:rPr>
          <w:t>9.4.1</w:t>
        </w:r>
        <w:r>
          <w:rPr>
            <w:rFonts w:asciiTheme="minorHAnsi" w:eastAsiaTheme="minorEastAsia" w:hAnsiTheme="minorHAnsi" w:cstheme="minorBidi"/>
            <w:noProof/>
            <w:sz w:val="22"/>
            <w:szCs w:val="22"/>
          </w:rPr>
          <w:tab/>
        </w:r>
        <w:r w:rsidRPr="00361B30">
          <w:rPr>
            <w:rStyle w:val="Hyperlink"/>
            <w:noProof/>
          </w:rPr>
          <w:t>Rule Model</w:t>
        </w:r>
        <w:r>
          <w:rPr>
            <w:noProof/>
            <w:webHidden/>
          </w:rPr>
          <w:tab/>
        </w:r>
        <w:r>
          <w:rPr>
            <w:noProof/>
            <w:webHidden/>
          </w:rPr>
          <w:fldChar w:fldCharType="begin"/>
        </w:r>
        <w:r>
          <w:rPr>
            <w:noProof/>
            <w:webHidden/>
          </w:rPr>
          <w:instrText xml:space="preserve"> PAGEREF _Toc451530122 \h </w:instrText>
        </w:r>
        <w:r>
          <w:rPr>
            <w:noProof/>
            <w:webHidden/>
          </w:rPr>
        </w:r>
        <w:r>
          <w:rPr>
            <w:noProof/>
            <w:webHidden/>
          </w:rPr>
          <w:fldChar w:fldCharType="separate"/>
        </w:r>
        <w:r>
          <w:rPr>
            <w:noProof/>
            <w:webHidden/>
          </w:rPr>
          <w:t>142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23" w:history="1">
        <w:r w:rsidRPr="00361B30">
          <w:rPr>
            <w:rStyle w:val="Hyperlink"/>
            <w:noProof/>
          </w:rPr>
          <w:t>9.4.2</w:t>
        </w:r>
        <w:r>
          <w:rPr>
            <w:rFonts w:asciiTheme="minorHAnsi" w:eastAsiaTheme="minorEastAsia" w:hAnsiTheme="minorHAnsi" w:cstheme="minorBidi"/>
            <w:noProof/>
            <w:sz w:val="22"/>
            <w:szCs w:val="22"/>
          </w:rPr>
          <w:tab/>
        </w:r>
        <w:r w:rsidRPr="00361B30">
          <w:rPr>
            <w:rStyle w:val="Hyperlink"/>
            <w:noProof/>
          </w:rPr>
          <w:t>Representations</w:t>
        </w:r>
        <w:r>
          <w:rPr>
            <w:noProof/>
            <w:webHidden/>
          </w:rPr>
          <w:tab/>
        </w:r>
        <w:r>
          <w:rPr>
            <w:noProof/>
            <w:webHidden/>
          </w:rPr>
          <w:fldChar w:fldCharType="begin"/>
        </w:r>
        <w:r>
          <w:rPr>
            <w:noProof/>
            <w:webHidden/>
          </w:rPr>
          <w:instrText xml:space="preserve"> PAGEREF _Toc451530123 \h </w:instrText>
        </w:r>
        <w:r>
          <w:rPr>
            <w:noProof/>
            <w:webHidden/>
          </w:rPr>
        </w:r>
        <w:r>
          <w:rPr>
            <w:noProof/>
            <w:webHidden/>
          </w:rPr>
          <w:fldChar w:fldCharType="separate"/>
        </w:r>
        <w:r>
          <w:rPr>
            <w:noProof/>
            <w:webHidden/>
          </w:rPr>
          <w:t>142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24" w:history="1">
        <w:r w:rsidRPr="00361B30">
          <w:rPr>
            <w:rStyle w:val="Hyperlink"/>
            <w:noProof/>
          </w:rPr>
          <w:t>9.4.3</w:t>
        </w:r>
        <w:r>
          <w:rPr>
            <w:rFonts w:asciiTheme="minorHAnsi" w:eastAsiaTheme="minorEastAsia" w:hAnsiTheme="minorHAnsi" w:cstheme="minorBidi"/>
            <w:noProof/>
            <w:sz w:val="22"/>
            <w:szCs w:val="22"/>
          </w:rPr>
          <w:tab/>
        </w:r>
        <w:r w:rsidRPr="00361B30">
          <w:rPr>
            <w:rStyle w:val="Hyperlink"/>
            <w:noProof/>
          </w:rPr>
          <w:t>Mapping Rules</w:t>
        </w:r>
        <w:r>
          <w:rPr>
            <w:noProof/>
            <w:webHidden/>
          </w:rPr>
          <w:tab/>
        </w:r>
        <w:r>
          <w:rPr>
            <w:noProof/>
            <w:webHidden/>
          </w:rPr>
          <w:fldChar w:fldCharType="begin"/>
        </w:r>
        <w:r>
          <w:rPr>
            <w:noProof/>
            <w:webHidden/>
          </w:rPr>
          <w:instrText xml:space="preserve"> PAGEREF _Toc451530124 \h </w:instrText>
        </w:r>
        <w:r>
          <w:rPr>
            <w:noProof/>
            <w:webHidden/>
          </w:rPr>
        </w:r>
        <w:r>
          <w:rPr>
            <w:noProof/>
            <w:webHidden/>
          </w:rPr>
          <w:fldChar w:fldCharType="separate"/>
        </w:r>
        <w:r>
          <w:rPr>
            <w:noProof/>
            <w:webHidden/>
          </w:rPr>
          <w:t>143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25" w:history="1">
        <w:r w:rsidRPr="00361B30">
          <w:rPr>
            <w:rStyle w:val="Hyperlink"/>
            <w:noProof/>
          </w:rPr>
          <w:t>9.4.4</w:t>
        </w:r>
        <w:r>
          <w:rPr>
            <w:rFonts w:asciiTheme="minorHAnsi" w:eastAsiaTheme="minorEastAsia" w:hAnsiTheme="minorHAnsi" w:cstheme="minorBidi"/>
            <w:noProof/>
            <w:sz w:val="22"/>
            <w:szCs w:val="22"/>
          </w:rPr>
          <w:tab/>
        </w:r>
        <w:r w:rsidRPr="00361B30">
          <w:rPr>
            <w:rStyle w:val="Hyperlink"/>
            <w:noProof/>
          </w:rPr>
          <w:t>Representation traversals and patterns</w:t>
        </w:r>
        <w:r>
          <w:rPr>
            <w:noProof/>
            <w:webHidden/>
          </w:rPr>
          <w:tab/>
        </w:r>
        <w:r>
          <w:rPr>
            <w:noProof/>
            <w:webHidden/>
          </w:rPr>
          <w:fldChar w:fldCharType="begin"/>
        </w:r>
        <w:r>
          <w:rPr>
            <w:noProof/>
            <w:webHidden/>
          </w:rPr>
          <w:instrText xml:space="preserve"> PAGEREF _Toc451530125 \h </w:instrText>
        </w:r>
        <w:r>
          <w:rPr>
            <w:noProof/>
            <w:webHidden/>
          </w:rPr>
        </w:r>
        <w:r>
          <w:rPr>
            <w:noProof/>
            <w:webHidden/>
          </w:rPr>
          <w:fldChar w:fldCharType="separate"/>
        </w:r>
        <w:r>
          <w:rPr>
            <w:noProof/>
            <w:webHidden/>
          </w:rPr>
          <w:t>144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26" w:history="1">
        <w:r w:rsidRPr="00361B30">
          <w:rPr>
            <w:rStyle w:val="Hyperlink"/>
            <w:noProof/>
          </w:rPr>
          <w:t>9.4.5</w:t>
        </w:r>
        <w:r>
          <w:rPr>
            <w:rFonts w:asciiTheme="minorHAnsi" w:eastAsiaTheme="minorEastAsia" w:hAnsiTheme="minorHAnsi" w:cstheme="minorBidi"/>
            <w:noProof/>
            <w:sz w:val="22"/>
            <w:szCs w:val="22"/>
          </w:rPr>
          <w:tab/>
        </w:r>
        <w:r w:rsidRPr="00361B30">
          <w:rPr>
            <w:rStyle w:val="Hyperlink"/>
            <w:noProof/>
          </w:rPr>
          <w:t>Representation Subsets</w:t>
        </w:r>
        <w:r>
          <w:rPr>
            <w:noProof/>
            <w:webHidden/>
          </w:rPr>
          <w:tab/>
        </w:r>
        <w:r>
          <w:rPr>
            <w:noProof/>
            <w:webHidden/>
          </w:rPr>
          <w:fldChar w:fldCharType="begin"/>
        </w:r>
        <w:r>
          <w:rPr>
            <w:noProof/>
            <w:webHidden/>
          </w:rPr>
          <w:instrText xml:space="preserve"> PAGEREF _Toc451530126 \h </w:instrText>
        </w:r>
        <w:r>
          <w:rPr>
            <w:noProof/>
            <w:webHidden/>
          </w:rPr>
        </w:r>
        <w:r>
          <w:rPr>
            <w:noProof/>
            <w:webHidden/>
          </w:rPr>
          <w:fldChar w:fldCharType="separate"/>
        </w:r>
        <w:r>
          <w:rPr>
            <w:noProof/>
            <w:webHidden/>
          </w:rPr>
          <w:t>145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27" w:history="1">
        <w:r w:rsidRPr="00361B30">
          <w:rPr>
            <w:rStyle w:val="Hyperlink"/>
            <w:noProof/>
          </w:rPr>
          <w:t>9.4.6</w:t>
        </w:r>
        <w:r>
          <w:rPr>
            <w:rFonts w:asciiTheme="minorHAnsi" w:eastAsiaTheme="minorEastAsia" w:hAnsiTheme="minorHAnsi" w:cstheme="minorBidi"/>
            <w:noProof/>
            <w:sz w:val="22"/>
            <w:szCs w:val="22"/>
          </w:rPr>
          <w:tab/>
        </w:r>
        <w:r w:rsidRPr="00361B30">
          <w:rPr>
            <w:rStyle w:val="Hyperlink"/>
            <w:noProof/>
          </w:rPr>
          <w:t>&lt;&lt;Pattern Element&gt;&gt; computations and constraints</w:t>
        </w:r>
        <w:r>
          <w:rPr>
            <w:noProof/>
            <w:webHidden/>
          </w:rPr>
          <w:tab/>
        </w:r>
        <w:r>
          <w:rPr>
            <w:noProof/>
            <w:webHidden/>
          </w:rPr>
          <w:fldChar w:fldCharType="begin"/>
        </w:r>
        <w:r>
          <w:rPr>
            <w:noProof/>
            <w:webHidden/>
          </w:rPr>
          <w:instrText xml:space="preserve"> PAGEREF _Toc451530127 \h </w:instrText>
        </w:r>
        <w:r>
          <w:rPr>
            <w:noProof/>
            <w:webHidden/>
          </w:rPr>
        </w:r>
        <w:r>
          <w:rPr>
            <w:noProof/>
            <w:webHidden/>
          </w:rPr>
          <w:fldChar w:fldCharType="separate"/>
        </w:r>
        <w:r>
          <w:rPr>
            <w:noProof/>
            <w:webHidden/>
          </w:rPr>
          <w:t>147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28" w:history="1">
        <w:r w:rsidRPr="00361B30">
          <w:rPr>
            <w:rStyle w:val="Hyperlink"/>
            <w:noProof/>
          </w:rPr>
          <w:t>9.4.7</w:t>
        </w:r>
        <w:r>
          <w:rPr>
            <w:rFonts w:asciiTheme="minorHAnsi" w:eastAsiaTheme="minorEastAsia" w:hAnsiTheme="minorHAnsi" w:cstheme="minorBidi"/>
            <w:noProof/>
            <w:sz w:val="22"/>
            <w:szCs w:val="22"/>
          </w:rPr>
          <w:tab/>
        </w:r>
        <w:r w:rsidRPr="00361B30">
          <w:rPr>
            <w:rStyle w:val="Hyperlink"/>
            <w:noProof/>
          </w:rPr>
          <w:t>&lt;&lt;Pattern Element&gt;&gt; strength</w:t>
        </w:r>
        <w:r>
          <w:rPr>
            <w:noProof/>
            <w:webHidden/>
          </w:rPr>
          <w:tab/>
        </w:r>
        <w:r>
          <w:rPr>
            <w:noProof/>
            <w:webHidden/>
          </w:rPr>
          <w:fldChar w:fldCharType="begin"/>
        </w:r>
        <w:r>
          <w:rPr>
            <w:noProof/>
            <w:webHidden/>
          </w:rPr>
          <w:instrText xml:space="preserve"> PAGEREF _Toc451530128 \h </w:instrText>
        </w:r>
        <w:r>
          <w:rPr>
            <w:noProof/>
            <w:webHidden/>
          </w:rPr>
        </w:r>
        <w:r>
          <w:rPr>
            <w:noProof/>
            <w:webHidden/>
          </w:rPr>
          <w:fldChar w:fldCharType="separate"/>
        </w:r>
        <w:r>
          <w:rPr>
            <w:noProof/>
            <w:webHidden/>
          </w:rPr>
          <w:t>148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29" w:history="1">
        <w:r w:rsidRPr="00361B30">
          <w:rPr>
            <w:rStyle w:val="Hyperlink"/>
            <w:noProof/>
          </w:rPr>
          <w:t>9.4.8</w:t>
        </w:r>
        <w:r>
          <w:rPr>
            <w:rFonts w:asciiTheme="minorHAnsi" w:eastAsiaTheme="minorEastAsia" w:hAnsiTheme="minorHAnsi" w:cstheme="minorBidi"/>
            <w:noProof/>
            <w:sz w:val="22"/>
            <w:szCs w:val="22"/>
          </w:rPr>
          <w:tab/>
        </w:r>
        <w:r w:rsidRPr="00361B30">
          <w:rPr>
            <w:rStyle w:val="Hyperlink"/>
            <w:noProof/>
          </w:rPr>
          <w:t>&lt;&lt;Pattern Element&gt;&gt; quantifier</w:t>
        </w:r>
        <w:r>
          <w:rPr>
            <w:noProof/>
            <w:webHidden/>
          </w:rPr>
          <w:tab/>
        </w:r>
        <w:r>
          <w:rPr>
            <w:noProof/>
            <w:webHidden/>
          </w:rPr>
          <w:fldChar w:fldCharType="begin"/>
        </w:r>
        <w:r>
          <w:rPr>
            <w:noProof/>
            <w:webHidden/>
          </w:rPr>
          <w:instrText xml:space="preserve"> PAGEREF _Toc451530129 \h </w:instrText>
        </w:r>
        <w:r>
          <w:rPr>
            <w:noProof/>
            <w:webHidden/>
          </w:rPr>
        </w:r>
        <w:r>
          <w:rPr>
            <w:noProof/>
            <w:webHidden/>
          </w:rPr>
          <w:fldChar w:fldCharType="separate"/>
        </w:r>
        <w:r>
          <w:rPr>
            <w:noProof/>
            <w:webHidden/>
          </w:rPr>
          <w:t>149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30" w:history="1">
        <w:r w:rsidRPr="00361B30">
          <w:rPr>
            <w:rStyle w:val="Hyperlink"/>
            <w:noProof/>
          </w:rPr>
          <w:t>9.4.9</w:t>
        </w:r>
        <w:r>
          <w:rPr>
            <w:rFonts w:asciiTheme="minorHAnsi" w:eastAsiaTheme="minorEastAsia" w:hAnsiTheme="minorHAnsi" w:cstheme="minorBidi"/>
            <w:noProof/>
            <w:sz w:val="22"/>
            <w:szCs w:val="22"/>
          </w:rPr>
          <w:tab/>
        </w:r>
        <w:r w:rsidRPr="00361B30">
          <w:rPr>
            <w:rStyle w:val="Hyperlink"/>
            <w:noProof/>
          </w:rPr>
          <w:t>&lt;&lt;Pattern Element&gt;&gt; explicit</w:t>
        </w:r>
        <w:r>
          <w:rPr>
            <w:noProof/>
            <w:webHidden/>
          </w:rPr>
          <w:tab/>
        </w:r>
        <w:r>
          <w:rPr>
            <w:noProof/>
            <w:webHidden/>
          </w:rPr>
          <w:fldChar w:fldCharType="begin"/>
        </w:r>
        <w:r>
          <w:rPr>
            <w:noProof/>
            <w:webHidden/>
          </w:rPr>
          <w:instrText xml:space="preserve"> PAGEREF _Toc451530130 \h </w:instrText>
        </w:r>
        <w:r>
          <w:rPr>
            <w:noProof/>
            <w:webHidden/>
          </w:rPr>
        </w:r>
        <w:r>
          <w:rPr>
            <w:noProof/>
            <w:webHidden/>
          </w:rPr>
          <w:fldChar w:fldCharType="separate"/>
        </w:r>
        <w:r>
          <w:rPr>
            <w:noProof/>
            <w:webHidden/>
          </w:rPr>
          <w:t>150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31" w:history="1">
        <w:r w:rsidRPr="00361B30">
          <w:rPr>
            <w:rStyle w:val="Hyperlink"/>
            <w:noProof/>
          </w:rPr>
          <w:t>9.4.10</w:t>
        </w:r>
        <w:r>
          <w:rPr>
            <w:rFonts w:asciiTheme="minorHAnsi" w:eastAsiaTheme="minorEastAsia" w:hAnsiTheme="minorHAnsi" w:cstheme="minorBidi"/>
            <w:noProof/>
            <w:sz w:val="22"/>
            <w:szCs w:val="22"/>
          </w:rPr>
          <w:tab/>
        </w:r>
        <w:r w:rsidRPr="00361B30">
          <w:rPr>
            <w:rStyle w:val="Hyperlink"/>
            <w:noProof/>
          </w:rPr>
          <w:t>Facades and Representation Computations</w:t>
        </w:r>
        <w:r>
          <w:rPr>
            <w:noProof/>
            <w:webHidden/>
          </w:rPr>
          <w:tab/>
        </w:r>
        <w:r>
          <w:rPr>
            <w:noProof/>
            <w:webHidden/>
          </w:rPr>
          <w:fldChar w:fldCharType="begin"/>
        </w:r>
        <w:r>
          <w:rPr>
            <w:noProof/>
            <w:webHidden/>
          </w:rPr>
          <w:instrText xml:space="preserve"> PAGEREF _Toc451530131 \h </w:instrText>
        </w:r>
        <w:r>
          <w:rPr>
            <w:noProof/>
            <w:webHidden/>
          </w:rPr>
        </w:r>
        <w:r>
          <w:rPr>
            <w:noProof/>
            <w:webHidden/>
          </w:rPr>
          <w:fldChar w:fldCharType="separate"/>
        </w:r>
        <w:r>
          <w:rPr>
            <w:noProof/>
            <w:webHidden/>
          </w:rPr>
          <w:t>151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32" w:history="1">
        <w:r w:rsidRPr="00361B30">
          <w:rPr>
            <w:rStyle w:val="Hyperlink"/>
            <w:noProof/>
          </w:rPr>
          <w:t>9.4.11</w:t>
        </w:r>
        <w:r>
          <w:rPr>
            <w:rFonts w:asciiTheme="minorHAnsi" w:eastAsiaTheme="minorEastAsia" w:hAnsiTheme="minorHAnsi" w:cstheme="minorBidi"/>
            <w:noProof/>
            <w:sz w:val="22"/>
            <w:szCs w:val="22"/>
          </w:rPr>
          <w:tab/>
        </w:r>
        <w:r w:rsidRPr="00361B30">
          <w:rPr>
            <w:rStyle w:val="Hyperlink"/>
            <w:noProof/>
          </w:rPr>
          <w:t>Property Chains</w:t>
        </w:r>
        <w:r>
          <w:rPr>
            <w:noProof/>
            <w:webHidden/>
          </w:rPr>
          <w:tab/>
        </w:r>
        <w:r>
          <w:rPr>
            <w:noProof/>
            <w:webHidden/>
          </w:rPr>
          <w:fldChar w:fldCharType="begin"/>
        </w:r>
        <w:r>
          <w:rPr>
            <w:noProof/>
            <w:webHidden/>
          </w:rPr>
          <w:instrText xml:space="preserve"> PAGEREF _Toc451530132 \h </w:instrText>
        </w:r>
        <w:r>
          <w:rPr>
            <w:noProof/>
            <w:webHidden/>
          </w:rPr>
        </w:r>
        <w:r>
          <w:rPr>
            <w:noProof/>
            <w:webHidden/>
          </w:rPr>
          <w:fldChar w:fldCharType="separate"/>
        </w:r>
        <w:r>
          <w:rPr>
            <w:noProof/>
            <w:webHidden/>
          </w:rPr>
          <w:t>153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33" w:history="1">
        <w:r w:rsidRPr="00361B30">
          <w:rPr>
            <w:rStyle w:val="Hyperlink"/>
            <w:noProof/>
          </w:rPr>
          <w:t>1.2</w:t>
        </w:r>
        <w:r>
          <w:rPr>
            <w:rFonts w:asciiTheme="minorHAnsi" w:eastAsiaTheme="minorEastAsia" w:hAnsiTheme="minorHAnsi" w:cstheme="minorBidi"/>
            <w:noProof/>
            <w:sz w:val="22"/>
            <w:szCs w:val="22"/>
          </w:rPr>
          <w:tab/>
        </w:r>
        <w:r w:rsidRPr="00361B30">
          <w:rPr>
            <w:rStyle w:val="Hyperlink"/>
            <w:noProof/>
          </w:rPr>
          <w:t>SIMFProfile::SIMF Rules Profile Reference</w:t>
        </w:r>
        <w:r>
          <w:rPr>
            <w:noProof/>
            <w:webHidden/>
          </w:rPr>
          <w:tab/>
        </w:r>
        <w:r>
          <w:rPr>
            <w:noProof/>
            <w:webHidden/>
          </w:rPr>
          <w:fldChar w:fldCharType="begin"/>
        </w:r>
        <w:r>
          <w:rPr>
            <w:noProof/>
            <w:webHidden/>
          </w:rPr>
          <w:instrText xml:space="preserve"> PAGEREF _Toc451530133 \h </w:instrText>
        </w:r>
        <w:r>
          <w:rPr>
            <w:noProof/>
            <w:webHidden/>
          </w:rPr>
        </w:r>
        <w:r>
          <w:rPr>
            <w:noProof/>
            <w:webHidden/>
          </w:rPr>
          <w:fldChar w:fldCharType="separate"/>
        </w:r>
        <w:r>
          <w:rPr>
            <w:noProof/>
            <w:webHidden/>
          </w:rPr>
          <w:t>155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34" w:history="1">
        <w:r w:rsidRPr="00361B30">
          <w:rPr>
            <w:rStyle w:val="Hyperlink"/>
            <w:noProof/>
          </w:rPr>
          <w:t>1.2.1</w:t>
        </w:r>
        <w:r>
          <w:rPr>
            <w:rFonts w:asciiTheme="minorHAnsi" w:eastAsiaTheme="minorEastAsia" w:hAnsiTheme="minorHAnsi" w:cstheme="minorBidi"/>
            <w:noProof/>
            <w:sz w:val="22"/>
            <w:szCs w:val="22"/>
          </w:rPr>
          <w:tab/>
        </w:r>
        <w:r w:rsidRPr="00361B30">
          <w:rPr>
            <w:rStyle w:val="Hyperlink"/>
            <w:noProof/>
          </w:rPr>
          <w:t>Diagram SIMF Rules Profile</w:t>
        </w:r>
        <w:r>
          <w:rPr>
            <w:noProof/>
            <w:webHidden/>
          </w:rPr>
          <w:tab/>
        </w:r>
        <w:r>
          <w:rPr>
            <w:noProof/>
            <w:webHidden/>
          </w:rPr>
          <w:fldChar w:fldCharType="begin"/>
        </w:r>
        <w:r>
          <w:rPr>
            <w:noProof/>
            <w:webHidden/>
          </w:rPr>
          <w:instrText xml:space="preserve"> PAGEREF _Toc451530134 \h </w:instrText>
        </w:r>
        <w:r>
          <w:rPr>
            <w:noProof/>
            <w:webHidden/>
          </w:rPr>
        </w:r>
        <w:r>
          <w:rPr>
            <w:noProof/>
            <w:webHidden/>
          </w:rPr>
          <w:fldChar w:fldCharType="separate"/>
        </w:r>
        <w:r>
          <w:rPr>
            <w:noProof/>
            <w:webHidden/>
          </w:rPr>
          <w:t>155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35" w:history="1">
        <w:r w:rsidRPr="00361B30">
          <w:rPr>
            <w:rStyle w:val="Hyperlink"/>
            <w:noProof/>
          </w:rPr>
          <w:t>1.2.2</w:t>
        </w:r>
        <w:r>
          <w:rPr>
            <w:rFonts w:asciiTheme="minorHAnsi" w:eastAsiaTheme="minorEastAsia" w:hAnsiTheme="minorHAnsi" w:cstheme="minorBidi"/>
            <w:noProof/>
            <w:sz w:val="22"/>
            <w:szCs w:val="22"/>
          </w:rPr>
          <w:tab/>
        </w:r>
        <w:r w:rsidRPr="00361B30">
          <w:rPr>
            <w:rStyle w:val="Hyperlink"/>
            <w:noProof/>
          </w:rPr>
          <w:t>Stereotype Facade</w:t>
        </w:r>
        <w:r>
          <w:rPr>
            <w:noProof/>
            <w:webHidden/>
          </w:rPr>
          <w:tab/>
        </w:r>
        <w:r>
          <w:rPr>
            <w:noProof/>
            <w:webHidden/>
          </w:rPr>
          <w:fldChar w:fldCharType="begin"/>
        </w:r>
        <w:r>
          <w:rPr>
            <w:noProof/>
            <w:webHidden/>
          </w:rPr>
          <w:instrText xml:space="preserve"> PAGEREF _Toc451530135 \h </w:instrText>
        </w:r>
        <w:r>
          <w:rPr>
            <w:noProof/>
            <w:webHidden/>
          </w:rPr>
        </w:r>
        <w:r>
          <w:rPr>
            <w:noProof/>
            <w:webHidden/>
          </w:rPr>
          <w:fldChar w:fldCharType="separate"/>
        </w:r>
        <w:r>
          <w:rPr>
            <w:noProof/>
            <w:webHidden/>
          </w:rPr>
          <w:t>155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36" w:history="1">
        <w:r w:rsidRPr="00361B30">
          <w:rPr>
            <w:rStyle w:val="Hyperlink"/>
            <w:noProof/>
          </w:rPr>
          <w:t>1.2.3</w:t>
        </w:r>
        <w:r>
          <w:rPr>
            <w:rFonts w:asciiTheme="minorHAnsi" w:eastAsiaTheme="minorEastAsia" w:hAnsiTheme="minorHAnsi" w:cstheme="minorBidi"/>
            <w:noProof/>
            <w:sz w:val="22"/>
            <w:szCs w:val="22"/>
          </w:rPr>
          <w:tab/>
        </w:r>
        <w:r w:rsidRPr="00361B30">
          <w:rPr>
            <w:rStyle w:val="Hyperlink"/>
            <w:noProof/>
          </w:rPr>
          <w:t>Stereotype Map</w:t>
        </w:r>
        <w:r>
          <w:rPr>
            <w:noProof/>
            <w:webHidden/>
          </w:rPr>
          <w:tab/>
        </w:r>
        <w:r>
          <w:rPr>
            <w:noProof/>
            <w:webHidden/>
          </w:rPr>
          <w:fldChar w:fldCharType="begin"/>
        </w:r>
        <w:r>
          <w:rPr>
            <w:noProof/>
            <w:webHidden/>
          </w:rPr>
          <w:instrText xml:space="preserve"> PAGEREF _Toc451530136 \h </w:instrText>
        </w:r>
        <w:r>
          <w:rPr>
            <w:noProof/>
            <w:webHidden/>
          </w:rPr>
        </w:r>
        <w:r>
          <w:rPr>
            <w:noProof/>
            <w:webHidden/>
          </w:rPr>
          <w:fldChar w:fldCharType="separate"/>
        </w:r>
        <w:r>
          <w:rPr>
            <w:noProof/>
            <w:webHidden/>
          </w:rPr>
          <w:t>156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37" w:history="1">
        <w:r w:rsidRPr="00361B30">
          <w:rPr>
            <w:rStyle w:val="Hyperlink"/>
            <w:noProof/>
          </w:rPr>
          <w:t>1.2.4</w:t>
        </w:r>
        <w:r>
          <w:rPr>
            <w:rFonts w:asciiTheme="minorHAnsi" w:eastAsiaTheme="minorEastAsia" w:hAnsiTheme="minorHAnsi" w:cstheme="minorBidi"/>
            <w:noProof/>
            <w:sz w:val="22"/>
            <w:szCs w:val="22"/>
          </w:rPr>
          <w:tab/>
        </w:r>
        <w:r w:rsidRPr="00361B30">
          <w:rPr>
            <w:rStyle w:val="Hyperlink"/>
            <w:noProof/>
          </w:rPr>
          <w:t>Stereotype Mapping Rule</w:t>
        </w:r>
        <w:r>
          <w:rPr>
            <w:noProof/>
            <w:webHidden/>
          </w:rPr>
          <w:tab/>
        </w:r>
        <w:r>
          <w:rPr>
            <w:noProof/>
            <w:webHidden/>
          </w:rPr>
          <w:fldChar w:fldCharType="begin"/>
        </w:r>
        <w:r>
          <w:rPr>
            <w:noProof/>
            <w:webHidden/>
          </w:rPr>
          <w:instrText xml:space="preserve"> PAGEREF _Toc451530137 \h </w:instrText>
        </w:r>
        <w:r>
          <w:rPr>
            <w:noProof/>
            <w:webHidden/>
          </w:rPr>
        </w:r>
        <w:r>
          <w:rPr>
            <w:noProof/>
            <w:webHidden/>
          </w:rPr>
          <w:fldChar w:fldCharType="separate"/>
        </w:r>
        <w:r>
          <w:rPr>
            <w:noProof/>
            <w:webHidden/>
          </w:rPr>
          <w:t>156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38" w:history="1">
        <w:r w:rsidRPr="00361B30">
          <w:rPr>
            <w:rStyle w:val="Hyperlink"/>
            <w:noProof/>
          </w:rPr>
          <w:t>1.2.5</w:t>
        </w:r>
        <w:r>
          <w:rPr>
            <w:rFonts w:asciiTheme="minorHAnsi" w:eastAsiaTheme="minorEastAsia" w:hAnsiTheme="minorHAnsi" w:cstheme="minorBidi"/>
            <w:noProof/>
            <w:sz w:val="22"/>
            <w:szCs w:val="22"/>
          </w:rPr>
          <w:tab/>
        </w:r>
        <w:r w:rsidRPr="00361B30">
          <w:rPr>
            <w:rStyle w:val="Hyperlink"/>
            <w:noProof/>
          </w:rPr>
          <w:t>Stereotype Match</w:t>
        </w:r>
        <w:r>
          <w:rPr>
            <w:noProof/>
            <w:webHidden/>
          </w:rPr>
          <w:tab/>
        </w:r>
        <w:r>
          <w:rPr>
            <w:noProof/>
            <w:webHidden/>
          </w:rPr>
          <w:fldChar w:fldCharType="begin"/>
        </w:r>
        <w:r>
          <w:rPr>
            <w:noProof/>
            <w:webHidden/>
          </w:rPr>
          <w:instrText xml:space="preserve"> PAGEREF _Toc451530138 \h </w:instrText>
        </w:r>
        <w:r>
          <w:rPr>
            <w:noProof/>
            <w:webHidden/>
          </w:rPr>
        </w:r>
        <w:r>
          <w:rPr>
            <w:noProof/>
            <w:webHidden/>
          </w:rPr>
          <w:fldChar w:fldCharType="separate"/>
        </w:r>
        <w:r>
          <w:rPr>
            <w:noProof/>
            <w:webHidden/>
          </w:rPr>
          <w:t>157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39" w:history="1">
        <w:r w:rsidRPr="00361B30">
          <w:rPr>
            <w:rStyle w:val="Hyperlink"/>
            <w:noProof/>
          </w:rPr>
          <w:t>1.2.6</w:t>
        </w:r>
        <w:r>
          <w:rPr>
            <w:rFonts w:asciiTheme="minorHAnsi" w:eastAsiaTheme="minorEastAsia" w:hAnsiTheme="minorHAnsi" w:cstheme="minorBidi"/>
            <w:noProof/>
            <w:sz w:val="22"/>
            <w:szCs w:val="22"/>
          </w:rPr>
          <w:tab/>
        </w:r>
        <w:r w:rsidRPr="00361B30">
          <w:rPr>
            <w:rStyle w:val="Hyperlink"/>
            <w:noProof/>
          </w:rPr>
          <w:t>Stereotype Pattern Element</w:t>
        </w:r>
        <w:r>
          <w:rPr>
            <w:noProof/>
            <w:webHidden/>
          </w:rPr>
          <w:tab/>
        </w:r>
        <w:r>
          <w:rPr>
            <w:noProof/>
            <w:webHidden/>
          </w:rPr>
          <w:fldChar w:fldCharType="begin"/>
        </w:r>
        <w:r>
          <w:rPr>
            <w:noProof/>
            <w:webHidden/>
          </w:rPr>
          <w:instrText xml:space="preserve"> PAGEREF _Toc451530139 \h </w:instrText>
        </w:r>
        <w:r>
          <w:rPr>
            <w:noProof/>
            <w:webHidden/>
          </w:rPr>
        </w:r>
        <w:r>
          <w:rPr>
            <w:noProof/>
            <w:webHidden/>
          </w:rPr>
          <w:fldChar w:fldCharType="separate"/>
        </w:r>
        <w:r>
          <w:rPr>
            <w:noProof/>
            <w:webHidden/>
          </w:rPr>
          <w:t>157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40" w:history="1">
        <w:r w:rsidRPr="00361B30">
          <w:rPr>
            <w:rStyle w:val="Hyperlink"/>
            <w:noProof/>
          </w:rPr>
          <w:t>1.2.7</w:t>
        </w:r>
        <w:r>
          <w:rPr>
            <w:rFonts w:asciiTheme="minorHAnsi" w:eastAsiaTheme="minorEastAsia" w:hAnsiTheme="minorHAnsi" w:cstheme="minorBidi"/>
            <w:noProof/>
            <w:sz w:val="22"/>
            <w:szCs w:val="22"/>
          </w:rPr>
          <w:tab/>
        </w:r>
        <w:r w:rsidRPr="00361B30">
          <w:rPr>
            <w:rStyle w:val="Hyperlink"/>
            <w:noProof/>
          </w:rPr>
          <w:t>Enumeration Pattern Element Strength</w:t>
        </w:r>
        <w:r>
          <w:rPr>
            <w:noProof/>
            <w:webHidden/>
          </w:rPr>
          <w:tab/>
        </w:r>
        <w:r>
          <w:rPr>
            <w:noProof/>
            <w:webHidden/>
          </w:rPr>
          <w:fldChar w:fldCharType="begin"/>
        </w:r>
        <w:r>
          <w:rPr>
            <w:noProof/>
            <w:webHidden/>
          </w:rPr>
          <w:instrText xml:space="preserve"> PAGEREF _Toc451530140 \h </w:instrText>
        </w:r>
        <w:r>
          <w:rPr>
            <w:noProof/>
            <w:webHidden/>
          </w:rPr>
        </w:r>
        <w:r>
          <w:rPr>
            <w:noProof/>
            <w:webHidden/>
          </w:rPr>
          <w:fldChar w:fldCharType="separate"/>
        </w:r>
        <w:r>
          <w:rPr>
            <w:noProof/>
            <w:webHidden/>
          </w:rPr>
          <w:t>158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41" w:history="1">
        <w:r w:rsidRPr="00361B30">
          <w:rPr>
            <w:rStyle w:val="Hyperlink"/>
            <w:noProof/>
          </w:rPr>
          <w:t>1.2.8</w:t>
        </w:r>
        <w:r>
          <w:rPr>
            <w:rFonts w:asciiTheme="minorHAnsi" w:eastAsiaTheme="minorEastAsia" w:hAnsiTheme="minorHAnsi" w:cstheme="minorBidi"/>
            <w:noProof/>
            <w:sz w:val="22"/>
            <w:szCs w:val="22"/>
          </w:rPr>
          <w:tab/>
        </w:r>
        <w:r w:rsidRPr="00361B30">
          <w:rPr>
            <w:rStyle w:val="Hyperlink"/>
            <w:noProof/>
          </w:rPr>
          <w:t>Enumeration Quantifier</w:t>
        </w:r>
        <w:r>
          <w:rPr>
            <w:noProof/>
            <w:webHidden/>
          </w:rPr>
          <w:tab/>
        </w:r>
        <w:r>
          <w:rPr>
            <w:noProof/>
            <w:webHidden/>
          </w:rPr>
          <w:fldChar w:fldCharType="begin"/>
        </w:r>
        <w:r>
          <w:rPr>
            <w:noProof/>
            <w:webHidden/>
          </w:rPr>
          <w:instrText xml:space="preserve"> PAGEREF _Toc451530141 \h </w:instrText>
        </w:r>
        <w:r>
          <w:rPr>
            <w:noProof/>
            <w:webHidden/>
          </w:rPr>
        </w:r>
        <w:r>
          <w:rPr>
            <w:noProof/>
            <w:webHidden/>
          </w:rPr>
          <w:fldChar w:fldCharType="separate"/>
        </w:r>
        <w:r>
          <w:rPr>
            <w:noProof/>
            <w:webHidden/>
          </w:rPr>
          <w:t>158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42" w:history="1">
        <w:r w:rsidRPr="00361B30">
          <w:rPr>
            <w:rStyle w:val="Hyperlink"/>
            <w:noProof/>
          </w:rPr>
          <w:t>1.2.9</w:t>
        </w:r>
        <w:r>
          <w:rPr>
            <w:rFonts w:asciiTheme="minorHAnsi" w:eastAsiaTheme="minorEastAsia" w:hAnsiTheme="minorHAnsi" w:cstheme="minorBidi"/>
            <w:noProof/>
            <w:sz w:val="22"/>
            <w:szCs w:val="22"/>
          </w:rPr>
          <w:tab/>
        </w:r>
        <w:r w:rsidRPr="00361B30">
          <w:rPr>
            <w:rStyle w:val="Hyperlink"/>
            <w:noProof/>
          </w:rPr>
          <w:t>Stereotype Represents</w:t>
        </w:r>
        <w:r>
          <w:rPr>
            <w:noProof/>
            <w:webHidden/>
          </w:rPr>
          <w:tab/>
        </w:r>
        <w:r>
          <w:rPr>
            <w:noProof/>
            <w:webHidden/>
          </w:rPr>
          <w:fldChar w:fldCharType="begin"/>
        </w:r>
        <w:r>
          <w:rPr>
            <w:noProof/>
            <w:webHidden/>
          </w:rPr>
          <w:instrText xml:space="preserve"> PAGEREF _Toc451530142 \h </w:instrText>
        </w:r>
        <w:r>
          <w:rPr>
            <w:noProof/>
            <w:webHidden/>
          </w:rPr>
        </w:r>
        <w:r>
          <w:rPr>
            <w:noProof/>
            <w:webHidden/>
          </w:rPr>
          <w:fldChar w:fldCharType="separate"/>
        </w:r>
        <w:r>
          <w:rPr>
            <w:noProof/>
            <w:webHidden/>
          </w:rPr>
          <w:t>159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43" w:history="1">
        <w:r w:rsidRPr="00361B30">
          <w:rPr>
            <w:rStyle w:val="Hyperlink"/>
            <w:noProof/>
          </w:rPr>
          <w:t>1.2.10</w:t>
        </w:r>
        <w:r>
          <w:rPr>
            <w:rFonts w:asciiTheme="minorHAnsi" w:eastAsiaTheme="minorEastAsia" w:hAnsiTheme="minorHAnsi" w:cstheme="minorBidi"/>
            <w:noProof/>
            <w:sz w:val="22"/>
            <w:szCs w:val="22"/>
          </w:rPr>
          <w:tab/>
        </w:r>
        <w:r w:rsidRPr="00361B30">
          <w:rPr>
            <w:rStyle w:val="Hyperlink"/>
            <w:noProof/>
          </w:rPr>
          <w:t>Stereotype Rule</w:t>
        </w:r>
        <w:r>
          <w:rPr>
            <w:noProof/>
            <w:webHidden/>
          </w:rPr>
          <w:tab/>
        </w:r>
        <w:r>
          <w:rPr>
            <w:noProof/>
            <w:webHidden/>
          </w:rPr>
          <w:fldChar w:fldCharType="begin"/>
        </w:r>
        <w:r>
          <w:rPr>
            <w:noProof/>
            <w:webHidden/>
          </w:rPr>
          <w:instrText xml:space="preserve"> PAGEREF _Toc451530143 \h </w:instrText>
        </w:r>
        <w:r>
          <w:rPr>
            <w:noProof/>
            <w:webHidden/>
          </w:rPr>
        </w:r>
        <w:r>
          <w:rPr>
            <w:noProof/>
            <w:webHidden/>
          </w:rPr>
          <w:fldChar w:fldCharType="separate"/>
        </w:r>
        <w:r>
          <w:rPr>
            <w:noProof/>
            <w:webHidden/>
          </w:rPr>
          <w:t>159</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44" w:history="1">
        <w:r w:rsidRPr="00361B30">
          <w:rPr>
            <w:rStyle w:val="Hyperlink"/>
            <w:noProof/>
          </w:rPr>
          <w:t>1.2.11</w:t>
        </w:r>
        <w:r>
          <w:rPr>
            <w:rFonts w:asciiTheme="minorHAnsi" w:eastAsiaTheme="minorEastAsia" w:hAnsiTheme="minorHAnsi" w:cstheme="minorBidi"/>
            <w:noProof/>
            <w:sz w:val="22"/>
            <w:szCs w:val="22"/>
          </w:rPr>
          <w:tab/>
        </w:r>
        <w:r w:rsidRPr="00361B30">
          <w:rPr>
            <w:rStyle w:val="Hyperlink"/>
            <w:noProof/>
          </w:rPr>
          <w:t>Stereotype Rule Model</w:t>
        </w:r>
        <w:r>
          <w:rPr>
            <w:noProof/>
            <w:webHidden/>
          </w:rPr>
          <w:tab/>
        </w:r>
        <w:r>
          <w:rPr>
            <w:noProof/>
            <w:webHidden/>
          </w:rPr>
          <w:fldChar w:fldCharType="begin"/>
        </w:r>
        <w:r>
          <w:rPr>
            <w:noProof/>
            <w:webHidden/>
          </w:rPr>
          <w:instrText xml:space="preserve"> PAGEREF _Toc451530144 \h </w:instrText>
        </w:r>
        <w:r>
          <w:rPr>
            <w:noProof/>
            <w:webHidden/>
          </w:rPr>
        </w:r>
        <w:r>
          <w:rPr>
            <w:noProof/>
            <w:webHidden/>
          </w:rPr>
          <w:fldChar w:fldCharType="separate"/>
        </w:r>
        <w:r>
          <w:rPr>
            <w:noProof/>
            <w:webHidden/>
          </w:rPr>
          <w:t>160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45" w:history="1">
        <w:r w:rsidRPr="00361B30">
          <w:rPr>
            <w:rStyle w:val="Hyperlink"/>
            <w:noProof/>
          </w:rPr>
          <w:t>1.2.12</w:t>
        </w:r>
        <w:r>
          <w:rPr>
            <w:rFonts w:asciiTheme="minorHAnsi" w:eastAsiaTheme="minorEastAsia" w:hAnsiTheme="minorHAnsi" w:cstheme="minorBidi"/>
            <w:noProof/>
            <w:sz w:val="22"/>
            <w:szCs w:val="22"/>
          </w:rPr>
          <w:tab/>
        </w:r>
        <w:r w:rsidRPr="00361B30">
          <w:rPr>
            <w:rStyle w:val="Hyperlink"/>
            <w:noProof/>
          </w:rPr>
          <w:t>Stereotype Subset of</w:t>
        </w:r>
        <w:r>
          <w:rPr>
            <w:noProof/>
            <w:webHidden/>
          </w:rPr>
          <w:tab/>
        </w:r>
        <w:r>
          <w:rPr>
            <w:noProof/>
            <w:webHidden/>
          </w:rPr>
          <w:fldChar w:fldCharType="begin"/>
        </w:r>
        <w:r>
          <w:rPr>
            <w:noProof/>
            <w:webHidden/>
          </w:rPr>
          <w:instrText xml:space="preserve"> PAGEREF _Toc451530145 \h </w:instrText>
        </w:r>
        <w:r>
          <w:rPr>
            <w:noProof/>
            <w:webHidden/>
          </w:rPr>
        </w:r>
        <w:r>
          <w:rPr>
            <w:noProof/>
            <w:webHidden/>
          </w:rPr>
          <w:fldChar w:fldCharType="separate"/>
        </w:r>
        <w:r>
          <w:rPr>
            <w:noProof/>
            <w:webHidden/>
          </w:rPr>
          <w:t>160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46" w:history="1">
        <w:r w:rsidRPr="00361B30">
          <w:rPr>
            <w:rStyle w:val="Hyperlink"/>
            <w:noProof/>
          </w:rPr>
          <w:t>1.2.13</w:t>
        </w:r>
        <w:r>
          <w:rPr>
            <w:rFonts w:asciiTheme="minorHAnsi" w:eastAsiaTheme="minorEastAsia" w:hAnsiTheme="minorHAnsi" w:cstheme="minorBidi"/>
            <w:noProof/>
            <w:sz w:val="22"/>
            <w:szCs w:val="22"/>
          </w:rPr>
          <w:tab/>
        </w:r>
        <w:r w:rsidRPr="00361B30">
          <w:rPr>
            <w:rStyle w:val="Hyperlink"/>
            <w:noProof/>
          </w:rPr>
          <w:t>Stereotype Subsumes</w:t>
        </w:r>
        <w:r>
          <w:rPr>
            <w:noProof/>
            <w:webHidden/>
          </w:rPr>
          <w:tab/>
        </w:r>
        <w:r>
          <w:rPr>
            <w:noProof/>
            <w:webHidden/>
          </w:rPr>
          <w:fldChar w:fldCharType="begin"/>
        </w:r>
        <w:r>
          <w:rPr>
            <w:noProof/>
            <w:webHidden/>
          </w:rPr>
          <w:instrText xml:space="preserve"> PAGEREF _Toc451530146 \h </w:instrText>
        </w:r>
        <w:r>
          <w:rPr>
            <w:noProof/>
            <w:webHidden/>
          </w:rPr>
        </w:r>
        <w:r>
          <w:rPr>
            <w:noProof/>
            <w:webHidden/>
          </w:rPr>
          <w:fldChar w:fldCharType="separate"/>
        </w:r>
        <w:r>
          <w:rPr>
            <w:noProof/>
            <w:webHidden/>
          </w:rPr>
          <w:t>160</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47" w:history="1">
        <w:r w:rsidRPr="00361B30">
          <w:rPr>
            <w:rStyle w:val="Hyperlink"/>
            <w:noProof/>
          </w:rPr>
          <w:t>1.3</w:t>
        </w:r>
        <w:r>
          <w:rPr>
            <w:rFonts w:asciiTheme="minorHAnsi" w:eastAsiaTheme="minorEastAsia" w:hAnsiTheme="minorHAnsi" w:cstheme="minorBidi"/>
            <w:noProof/>
            <w:sz w:val="22"/>
            <w:szCs w:val="22"/>
          </w:rPr>
          <w:tab/>
        </w:r>
        <w:r w:rsidRPr="00361B30">
          <w:rPr>
            <w:rStyle w:val="Hyperlink"/>
            <w:noProof/>
          </w:rPr>
          <w:t>SIMFProfile::SIMF Computation Rules</w:t>
        </w:r>
        <w:r>
          <w:rPr>
            <w:noProof/>
            <w:webHidden/>
          </w:rPr>
          <w:tab/>
        </w:r>
        <w:r>
          <w:rPr>
            <w:noProof/>
            <w:webHidden/>
          </w:rPr>
          <w:fldChar w:fldCharType="begin"/>
        </w:r>
        <w:r>
          <w:rPr>
            <w:noProof/>
            <w:webHidden/>
          </w:rPr>
          <w:instrText xml:space="preserve"> PAGEREF _Toc451530147 \h </w:instrText>
        </w:r>
        <w:r>
          <w:rPr>
            <w:noProof/>
            <w:webHidden/>
          </w:rPr>
        </w:r>
        <w:r>
          <w:rPr>
            <w:noProof/>
            <w:webHidden/>
          </w:rPr>
          <w:fldChar w:fldCharType="separate"/>
        </w:r>
        <w:r>
          <w:rPr>
            <w:noProof/>
            <w:webHidden/>
          </w:rPr>
          <w:t>160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48" w:history="1">
        <w:r w:rsidRPr="00361B30">
          <w:rPr>
            <w:rStyle w:val="Hyperlink"/>
            <w:noProof/>
          </w:rPr>
          <w:t>1.3.1</w:t>
        </w:r>
        <w:r>
          <w:rPr>
            <w:rFonts w:asciiTheme="minorHAnsi" w:eastAsiaTheme="minorEastAsia" w:hAnsiTheme="minorHAnsi" w:cstheme="minorBidi"/>
            <w:noProof/>
            <w:sz w:val="22"/>
            <w:szCs w:val="22"/>
          </w:rPr>
          <w:tab/>
        </w:r>
        <w:r w:rsidRPr="00361B30">
          <w:rPr>
            <w:rStyle w:val="Hyperlink"/>
            <w:noProof/>
          </w:rPr>
          <w:t>Diagram SIMF Computation Rules</w:t>
        </w:r>
        <w:r>
          <w:rPr>
            <w:noProof/>
            <w:webHidden/>
          </w:rPr>
          <w:tab/>
        </w:r>
        <w:r>
          <w:rPr>
            <w:noProof/>
            <w:webHidden/>
          </w:rPr>
          <w:fldChar w:fldCharType="begin"/>
        </w:r>
        <w:r>
          <w:rPr>
            <w:noProof/>
            <w:webHidden/>
          </w:rPr>
          <w:instrText xml:space="preserve"> PAGEREF _Toc451530148 \h </w:instrText>
        </w:r>
        <w:r>
          <w:rPr>
            <w:noProof/>
            <w:webHidden/>
          </w:rPr>
        </w:r>
        <w:r>
          <w:rPr>
            <w:noProof/>
            <w:webHidden/>
          </w:rPr>
          <w:fldChar w:fldCharType="separate"/>
        </w:r>
        <w:r>
          <w:rPr>
            <w:noProof/>
            <w:webHidden/>
          </w:rPr>
          <w:t>161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49" w:history="1">
        <w:r w:rsidRPr="00361B30">
          <w:rPr>
            <w:rStyle w:val="Hyperlink"/>
            <w:noProof/>
          </w:rPr>
          <w:t>1.3.2</w:t>
        </w:r>
        <w:r>
          <w:rPr>
            <w:rFonts w:asciiTheme="minorHAnsi" w:eastAsiaTheme="minorEastAsia" w:hAnsiTheme="minorHAnsi" w:cstheme="minorBidi"/>
            <w:noProof/>
            <w:sz w:val="22"/>
            <w:szCs w:val="22"/>
          </w:rPr>
          <w:tab/>
        </w:r>
        <w:r w:rsidRPr="00361B30">
          <w:rPr>
            <w:rStyle w:val="Hyperlink"/>
            <w:noProof/>
          </w:rPr>
          <w:t>Class ExistsRule</w:t>
        </w:r>
        <w:r>
          <w:rPr>
            <w:noProof/>
            <w:webHidden/>
          </w:rPr>
          <w:tab/>
        </w:r>
        <w:r>
          <w:rPr>
            <w:noProof/>
            <w:webHidden/>
          </w:rPr>
          <w:fldChar w:fldCharType="begin"/>
        </w:r>
        <w:r>
          <w:rPr>
            <w:noProof/>
            <w:webHidden/>
          </w:rPr>
          <w:instrText xml:space="preserve"> PAGEREF _Toc451530149 \h </w:instrText>
        </w:r>
        <w:r>
          <w:rPr>
            <w:noProof/>
            <w:webHidden/>
          </w:rPr>
        </w:r>
        <w:r>
          <w:rPr>
            <w:noProof/>
            <w:webHidden/>
          </w:rPr>
          <w:fldChar w:fldCharType="separate"/>
        </w:r>
        <w:r>
          <w:rPr>
            <w:noProof/>
            <w:webHidden/>
          </w:rPr>
          <w:t>161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50" w:history="1">
        <w:r w:rsidRPr="00361B30">
          <w:rPr>
            <w:rStyle w:val="Hyperlink"/>
            <w:noProof/>
          </w:rPr>
          <w:t>1.3.3</w:t>
        </w:r>
        <w:r>
          <w:rPr>
            <w:rFonts w:asciiTheme="minorHAnsi" w:eastAsiaTheme="minorEastAsia" w:hAnsiTheme="minorHAnsi" w:cstheme="minorBidi"/>
            <w:noProof/>
            <w:sz w:val="22"/>
            <w:szCs w:val="22"/>
          </w:rPr>
          <w:tab/>
        </w:r>
        <w:r w:rsidRPr="00361B30">
          <w:rPr>
            <w:rStyle w:val="Hyperlink"/>
            <w:noProof/>
          </w:rPr>
          <w:t>Class List First</w:t>
        </w:r>
        <w:r>
          <w:rPr>
            <w:noProof/>
            <w:webHidden/>
          </w:rPr>
          <w:tab/>
        </w:r>
        <w:r>
          <w:rPr>
            <w:noProof/>
            <w:webHidden/>
          </w:rPr>
          <w:fldChar w:fldCharType="begin"/>
        </w:r>
        <w:r>
          <w:rPr>
            <w:noProof/>
            <w:webHidden/>
          </w:rPr>
          <w:instrText xml:space="preserve"> PAGEREF _Toc451530150 \h </w:instrText>
        </w:r>
        <w:r>
          <w:rPr>
            <w:noProof/>
            <w:webHidden/>
          </w:rPr>
        </w:r>
        <w:r>
          <w:rPr>
            <w:noProof/>
            <w:webHidden/>
          </w:rPr>
          <w:fldChar w:fldCharType="separate"/>
        </w:r>
        <w:r>
          <w:rPr>
            <w:noProof/>
            <w:webHidden/>
          </w:rPr>
          <w:t>161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51" w:history="1">
        <w:r w:rsidRPr="00361B30">
          <w:rPr>
            <w:rStyle w:val="Hyperlink"/>
            <w:noProof/>
          </w:rPr>
          <w:t>1.3.4</w:t>
        </w:r>
        <w:r>
          <w:rPr>
            <w:rFonts w:asciiTheme="minorHAnsi" w:eastAsiaTheme="minorEastAsia" w:hAnsiTheme="minorHAnsi" w:cstheme="minorBidi"/>
            <w:noProof/>
            <w:sz w:val="22"/>
            <w:szCs w:val="22"/>
          </w:rPr>
          <w:tab/>
        </w:r>
        <w:r w:rsidRPr="00361B30">
          <w:rPr>
            <w:rStyle w:val="Hyperlink"/>
            <w:noProof/>
          </w:rPr>
          <w:t>Class MapID</w:t>
        </w:r>
        <w:r>
          <w:rPr>
            <w:noProof/>
            <w:webHidden/>
          </w:rPr>
          <w:tab/>
        </w:r>
        <w:r>
          <w:rPr>
            <w:noProof/>
            <w:webHidden/>
          </w:rPr>
          <w:fldChar w:fldCharType="begin"/>
        </w:r>
        <w:r>
          <w:rPr>
            <w:noProof/>
            <w:webHidden/>
          </w:rPr>
          <w:instrText xml:space="preserve"> PAGEREF _Toc451530151 \h </w:instrText>
        </w:r>
        <w:r>
          <w:rPr>
            <w:noProof/>
            <w:webHidden/>
          </w:rPr>
        </w:r>
        <w:r>
          <w:rPr>
            <w:noProof/>
            <w:webHidden/>
          </w:rPr>
          <w:fldChar w:fldCharType="separate"/>
        </w:r>
        <w:r>
          <w:rPr>
            <w:noProof/>
            <w:webHidden/>
          </w:rPr>
          <w:t>162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52" w:history="1">
        <w:r w:rsidRPr="00361B30">
          <w:rPr>
            <w:rStyle w:val="Hyperlink"/>
            <w:noProof/>
          </w:rPr>
          <w:t>1.3.5</w:t>
        </w:r>
        <w:r>
          <w:rPr>
            <w:rFonts w:asciiTheme="minorHAnsi" w:eastAsiaTheme="minorEastAsia" w:hAnsiTheme="minorHAnsi" w:cstheme="minorBidi"/>
            <w:noProof/>
            <w:sz w:val="22"/>
            <w:szCs w:val="22"/>
          </w:rPr>
          <w:tab/>
        </w:r>
        <w:r w:rsidRPr="00361B30">
          <w:rPr>
            <w:rStyle w:val="Hyperlink"/>
            <w:noProof/>
          </w:rPr>
          <w:t>Class Rule Computation</w:t>
        </w:r>
        <w:r>
          <w:rPr>
            <w:noProof/>
            <w:webHidden/>
          </w:rPr>
          <w:tab/>
        </w:r>
        <w:r>
          <w:rPr>
            <w:noProof/>
            <w:webHidden/>
          </w:rPr>
          <w:fldChar w:fldCharType="begin"/>
        </w:r>
        <w:r>
          <w:rPr>
            <w:noProof/>
            <w:webHidden/>
          </w:rPr>
          <w:instrText xml:space="preserve"> PAGEREF _Toc451530152 \h </w:instrText>
        </w:r>
        <w:r>
          <w:rPr>
            <w:noProof/>
            <w:webHidden/>
          </w:rPr>
        </w:r>
        <w:r>
          <w:rPr>
            <w:noProof/>
            <w:webHidden/>
          </w:rPr>
          <w:fldChar w:fldCharType="separate"/>
        </w:r>
        <w:r>
          <w:rPr>
            <w:noProof/>
            <w:webHidden/>
          </w:rPr>
          <w:t>162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53" w:history="1">
        <w:r w:rsidRPr="00361B30">
          <w:rPr>
            <w:rStyle w:val="Hyperlink"/>
            <w:noProof/>
          </w:rPr>
          <w:t>1.3.6</w:t>
        </w:r>
        <w:r>
          <w:rPr>
            <w:rFonts w:asciiTheme="minorHAnsi" w:eastAsiaTheme="minorEastAsia" w:hAnsiTheme="minorHAnsi" w:cstheme="minorBidi"/>
            <w:noProof/>
            <w:sz w:val="22"/>
            <w:szCs w:val="22"/>
          </w:rPr>
          <w:tab/>
        </w:r>
        <w:r w:rsidRPr="00361B30">
          <w:rPr>
            <w:rStyle w:val="Hyperlink"/>
            <w:noProof/>
          </w:rPr>
          <w:t>Class Summarize</w:t>
        </w:r>
        <w:r>
          <w:rPr>
            <w:noProof/>
            <w:webHidden/>
          </w:rPr>
          <w:tab/>
        </w:r>
        <w:r>
          <w:rPr>
            <w:noProof/>
            <w:webHidden/>
          </w:rPr>
          <w:fldChar w:fldCharType="begin"/>
        </w:r>
        <w:r>
          <w:rPr>
            <w:noProof/>
            <w:webHidden/>
          </w:rPr>
          <w:instrText xml:space="preserve"> PAGEREF _Toc451530153 \h </w:instrText>
        </w:r>
        <w:r>
          <w:rPr>
            <w:noProof/>
            <w:webHidden/>
          </w:rPr>
        </w:r>
        <w:r>
          <w:rPr>
            <w:noProof/>
            <w:webHidden/>
          </w:rPr>
          <w:fldChar w:fldCharType="separate"/>
        </w:r>
        <w:r>
          <w:rPr>
            <w:noProof/>
            <w:webHidden/>
          </w:rPr>
          <w:t>162</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30154" w:history="1">
        <w:r w:rsidRPr="00361B30">
          <w:rPr>
            <w:rStyle w:val="Hyperlink"/>
            <w:noProof/>
          </w:rPr>
          <w:t>10</w:t>
        </w:r>
        <w:r>
          <w:rPr>
            <w:rFonts w:asciiTheme="minorHAnsi" w:eastAsiaTheme="minorEastAsia" w:hAnsiTheme="minorHAnsi" w:cstheme="minorBidi"/>
            <w:noProof/>
            <w:sz w:val="22"/>
            <w:szCs w:val="22"/>
          </w:rPr>
          <w:tab/>
        </w:r>
        <w:r w:rsidRPr="00361B30">
          <w:rPr>
            <w:rStyle w:val="Hyperlink"/>
            <w:noProof/>
          </w:rPr>
          <w:t>Profile mapping to SIMF Model (Normative)</w:t>
        </w:r>
        <w:r>
          <w:rPr>
            <w:noProof/>
            <w:webHidden/>
          </w:rPr>
          <w:tab/>
        </w:r>
        <w:r>
          <w:rPr>
            <w:noProof/>
            <w:webHidden/>
          </w:rPr>
          <w:fldChar w:fldCharType="begin"/>
        </w:r>
        <w:r>
          <w:rPr>
            <w:noProof/>
            <w:webHidden/>
          </w:rPr>
          <w:instrText xml:space="preserve"> PAGEREF _Toc451530154 \h </w:instrText>
        </w:r>
        <w:r>
          <w:rPr>
            <w:noProof/>
            <w:webHidden/>
          </w:rPr>
        </w:r>
        <w:r>
          <w:rPr>
            <w:noProof/>
            <w:webHidden/>
          </w:rPr>
          <w:fldChar w:fldCharType="separate"/>
        </w:r>
        <w:r>
          <w:rPr>
            <w:noProof/>
            <w:webHidden/>
          </w:rPr>
          <w:t>163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55" w:history="1">
        <w:r w:rsidRPr="00361B30">
          <w:rPr>
            <w:rStyle w:val="Hyperlink"/>
            <w:noProof/>
          </w:rPr>
          <w:t>10.1</w:t>
        </w:r>
        <w:r>
          <w:rPr>
            <w:rFonts w:asciiTheme="minorHAnsi" w:eastAsiaTheme="minorEastAsia" w:hAnsiTheme="minorHAnsi" w:cstheme="minorBidi"/>
            <w:noProof/>
            <w:sz w:val="22"/>
            <w:szCs w:val="22"/>
          </w:rPr>
          <w:tab/>
        </w:r>
        <w:r w:rsidRPr="00361B30">
          <w:rPr>
            <w:rStyle w:val="Hyperlink"/>
            <w:noProof/>
          </w:rPr>
          <w:t>SIMFProfileToModelMapping::High level representation</w:t>
        </w:r>
        <w:r>
          <w:rPr>
            <w:noProof/>
            <w:webHidden/>
          </w:rPr>
          <w:tab/>
        </w:r>
        <w:r>
          <w:rPr>
            <w:noProof/>
            <w:webHidden/>
          </w:rPr>
          <w:fldChar w:fldCharType="begin"/>
        </w:r>
        <w:r>
          <w:rPr>
            <w:noProof/>
            <w:webHidden/>
          </w:rPr>
          <w:instrText xml:space="preserve"> PAGEREF _Toc451530155 \h </w:instrText>
        </w:r>
        <w:r>
          <w:rPr>
            <w:noProof/>
            <w:webHidden/>
          </w:rPr>
        </w:r>
        <w:r>
          <w:rPr>
            <w:noProof/>
            <w:webHidden/>
          </w:rPr>
          <w:fldChar w:fldCharType="separate"/>
        </w:r>
        <w:r>
          <w:rPr>
            <w:noProof/>
            <w:webHidden/>
          </w:rPr>
          <w:t>163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56" w:history="1">
        <w:r w:rsidRPr="00361B30">
          <w:rPr>
            <w:rStyle w:val="Hyperlink"/>
            <w:noProof/>
          </w:rPr>
          <w:t>10.1.1</w:t>
        </w:r>
        <w:r>
          <w:rPr>
            <w:rFonts w:asciiTheme="minorHAnsi" w:eastAsiaTheme="minorEastAsia" w:hAnsiTheme="minorHAnsi" w:cstheme="minorBidi"/>
            <w:noProof/>
            <w:sz w:val="22"/>
            <w:szCs w:val="22"/>
          </w:rPr>
          <w:tab/>
        </w:r>
        <w:r w:rsidRPr="00361B30">
          <w:rPr>
            <w:rStyle w:val="Hyperlink"/>
            <w:noProof/>
          </w:rPr>
          <w:t>Diagram: Anything</w:t>
        </w:r>
        <w:r>
          <w:rPr>
            <w:noProof/>
            <w:webHidden/>
          </w:rPr>
          <w:tab/>
        </w:r>
        <w:r>
          <w:rPr>
            <w:noProof/>
            <w:webHidden/>
          </w:rPr>
          <w:fldChar w:fldCharType="begin"/>
        </w:r>
        <w:r>
          <w:rPr>
            <w:noProof/>
            <w:webHidden/>
          </w:rPr>
          <w:instrText xml:space="preserve"> PAGEREF _Toc451530156 \h </w:instrText>
        </w:r>
        <w:r>
          <w:rPr>
            <w:noProof/>
            <w:webHidden/>
          </w:rPr>
        </w:r>
        <w:r>
          <w:rPr>
            <w:noProof/>
            <w:webHidden/>
          </w:rPr>
          <w:fldChar w:fldCharType="separate"/>
        </w:r>
        <w:r>
          <w:rPr>
            <w:noProof/>
            <w:webHidden/>
          </w:rPr>
          <w:t>163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57" w:history="1">
        <w:r w:rsidRPr="00361B30">
          <w:rPr>
            <w:rStyle w:val="Hyperlink"/>
            <w:noProof/>
          </w:rPr>
          <w:t>10.1.2</w:t>
        </w:r>
        <w:r>
          <w:rPr>
            <w:rFonts w:asciiTheme="minorHAnsi" w:eastAsiaTheme="minorEastAsia" w:hAnsiTheme="minorHAnsi" w:cstheme="minorBidi"/>
            <w:noProof/>
            <w:sz w:val="22"/>
            <w:szCs w:val="22"/>
          </w:rPr>
          <w:tab/>
        </w:r>
        <w:r w:rsidRPr="00361B30">
          <w:rPr>
            <w:rStyle w:val="Hyperlink"/>
            <w:noProof/>
          </w:rPr>
          <w:t>Diagram: Classes</w:t>
        </w:r>
        <w:r>
          <w:rPr>
            <w:noProof/>
            <w:webHidden/>
          </w:rPr>
          <w:tab/>
        </w:r>
        <w:r>
          <w:rPr>
            <w:noProof/>
            <w:webHidden/>
          </w:rPr>
          <w:fldChar w:fldCharType="begin"/>
        </w:r>
        <w:r>
          <w:rPr>
            <w:noProof/>
            <w:webHidden/>
          </w:rPr>
          <w:instrText xml:space="preserve"> PAGEREF _Toc451530157 \h </w:instrText>
        </w:r>
        <w:r>
          <w:rPr>
            <w:noProof/>
            <w:webHidden/>
          </w:rPr>
        </w:r>
        <w:r>
          <w:rPr>
            <w:noProof/>
            <w:webHidden/>
          </w:rPr>
          <w:fldChar w:fldCharType="separate"/>
        </w:r>
        <w:r>
          <w:rPr>
            <w:noProof/>
            <w:webHidden/>
          </w:rPr>
          <w:t>163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58" w:history="1">
        <w:r w:rsidRPr="00361B30">
          <w:rPr>
            <w:rStyle w:val="Hyperlink"/>
            <w:noProof/>
          </w:rPr>
          <w:t>10.1.3</w:t>
        </w:r>
        <w:r>
          <w:rPr>
            <w:rFonts w:asciiTheme="minorHAnsi" w:eastAsiaTheme="minorEastAsia" w:hAnsiTheme="minorHAnsi" w:cstheme="minorBidi"/>
            <w:noProof/>
            <w:sz w:val="22"/>
            <w:szCs w:val="22"/>
          </w:rPr>
          <w:tab/>
        </w:r>
        <w:r w:rsidRPr="00361B30">
          <w:rPr>
            <w:rStyle w:val="Hyperlink"/>
            <w:noProof/>
          </w:rPr>
          <w:t>Diagram: Lexical Structure</w:t>
        </w:r>
        <w:r>
          <w:rPr>
            <w:noProof/>
            <w:webHidden/>
          </w:rPr>
          <w:tab/>
        </w:r>
        <w:r>
          <w:rPr>
            <w:noProof/>
            <w:webHidden/>
          </w:rPr>
          <w:fldChar w:fldCharType="begin"/>
        </w:r>
        <w:r>
          <w:rPr>
            <w:noProof/>
            <w:webHidden/>
          </w:rPr>
          <w:instrText xml:space="preserve"> PAGEREF _Toc451530158 \h </w:instrText>
        </w:r>
        <w:r>
          <w:rPr>
            <w:noProof/>
            <w:webHidden/>
          </w:rPr>
        </w:r>
        <w:r>
          <w:rPr>
            <w:noProof/>
            <w:webHidden/>
          </w:rPr>
          <w:fldChar w:fldCharType="separate"/>
        </w:r>
        <w:r>
          <w:rPr>
            <w:noProof/>
            <w:webHidden/>
          </w:rPr>
          <w:t>164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59" w:history="1">
        <w:r w:rsidRPr="00361B30">
          <w:rPr>
            <w:rStyle w:val="Hyperlink"/>
            <w:noProof/>
          </w:rPr>
          <w:t>10.1.4</w:t>
        </w:r>
        <w:r>
          <w:rPr>
            <w:rFonts w:asciiTheme="minorHAnsi" w:eastAsiaTheme="minorEastAsia" w:hAnsiTheme="minorHAnsi" w:cstheme="minorBidi"/>
            <w:noProof/>
            <w:sz w:val="22"/>
            <w:szCs w:val="22"/>
          </w:rPr>
          <w:tab/>
        </w:r>
        <w:r w:rsidRPr="00361B30">
          <w:rPr>
            <w:rStyle w:val="Hyperlink"/>
            <w:noProof/>
          </w:rPr>
          <w:t>Diagram: Patterns</w:t>
        </w:r>
        <w:r>
          <w:rPr>
            <w:noProof/>
            <w:webHidden/>
          </w:rPr>
          <w:tab/>
        </w:r>
        <w:r>
          <w:rPr>
            <w:noProof/>
            <w:webHidden/>
          </w:rPr>
          <w:fldChar w:fldCharType="begin"/>
        </w:r>
        <w:r>
          <w:rPr>
            <w:noProof/>
            <w:webHidden/>
          </w:rPr>
          <w:instrText xml:space="preserve"> PAGEREF _Toc451530159 \h </w:instrText>
        </w:r>
        <w:r>
          <w:rPr>
            <w:noProof/>
            <w:webHidden/>
          </w:rPr>
        </w:r>
        <w:r>
          <w:rPr>
            <w:noProof/>
            <w:webHidden/>
          </w:rPr>
          <w:fldChar w:fldCharType="separate"/>
        </w:r>
        <w:r>
          <w:rPr>
            <w:noProof/>
            <w:webHidden/>
          </w:rPr>
          <w:t>165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60" w:history="1">
        <w:r w:rsidRPr="00361B30">
          <w:rPr>
            <w:rStyle w:val="Hyperlink"/>
            <w:noProof/>
          </w:rPr>
          <w:t>10.1.5</w:t>
        </w:r>
        <w:r>
          <w:rPr>
            <w:rFonts w:asciiTheme="minorHAnsi" w:eastAsiaTheme="minorEastAsia" w:hAnsiTheme="minorHAnsi" w:cstheme="minorBidi"/>
            <w:noProof/>
            <w:sz w:val="22"/>
            <w:szCs w:val="22"/>
          </w:rPr>
          <w:tab/>
        </w:r>
        <w:r w:rsidRPr="00361B30">
          <w:rPr>
            <w:rStyle w:val="Hyperlink"/>
            <w:noProof/>
          </w:rPr>
          <w:t>Diagram: Relationships</w:t>
        </w:r>
        <w:r>
          <w:rPr>
            <w:noProof/>
            <w:webHidden/>
          </w:rPr>
          <w:tab/>
        </w:r>
        <w:r>
          <w:rPr>
            <w:noProof/>
            <w:webHidden/>
          </w:rPr>
          <w:fldChar w:fldCharType="begin"/>
        </w:r>
        <w:r>
          <w:rPr>
            <w:noProof/>
            <w:webHidden/>
          </w:rPr>
          <w:instrText xml:space="preserve"> PAGEREF _Toc451530160 \h </w:instrText>
        </w:r>
        <w:r>
          <w:rPr>
            <w:noProof/>
            <w:webHidden/>
          </w:rPr>
        </w:r>
        <w:r>
          <w:rPr>
            <w:noProof/>
            <w:webHidden/>
          </w:rPr>
          <w:fldChar w:fldCharType="separate"/>
        </w:r>
        <w:r>
          <w:rPr>
            <w:noProof/>
            <w:webHidden/>
          </w:rPr>
          <w:t>166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61" w:history="1">
        <w:r w:rsidRPr="00361B30">
          <w:rPr>
            <w:rStyle w:val="Hyperlink"/>
            <w:noProof/>
          </w:rPr>
          <w:t>10.1.6</w:t>
        </w:r>
        <w:r>
          <w:rPr>
            <w:rFonts w:asciiTheme="minorHAnsi" w:eastAsiaTheme="minorEastAsia" w:hAnsiTheme="minorHAnsi" w:cstheme="minorBidi"/>
            <w:noProof/>
            <w:sz w:val="22"/>
            <w:szCs w:val="22"/>
          </w:rPr>
          <w:tab/>
        </w:r>
        <w:r w:rsidRPr="00361B30">
          <w:rPr>
            <w:rStyle w:val="Hyperlink"/>
            <w:noProof/>
          </w:rPr>
          <w:t>Diagram: Rules</w:t>
        </w:r>
        <w:r>
          <w:rPr>
            <w:noProof/>
            <w:webHidden/>
          </w:rPr>
          <w:tab/>
        </w:r>
        <w:r>
          <w:rPr>
            <w:noProof/>
            <w:webHidden/>
          </w:rPr>
          <w:fldChar w:fldCharType="begin"/>
        </w:r>
        <w:r>
          <w:rPr>
            <w:noProof/>
            <w:webHidden/>
          </w:rPr>
          <w:instrText xml:space="preserve"> PAGEREF _Toc451530161 \h </w:instrText>
        </w:r>
        <w:r>
          <w:rPr>
            <w:noProof/>
            <w:webHidden/>
          </w:rPr>
        </w:r>
        <w:r>
          <w:rPr>
            <w:noProof/>
            <w:webHidden/>
          </w:rPr>
          <w:fldChar w:fldCharType="separate"/>
        </w:r>
        <w:r>
          <w:rPr>
            <w:noProof/>
            <w:webHidden/>
          </w:rPr>
          <w:t>167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62" w:history="1">
        <w:r w:rsidRPr="00361B30">
          <w:rPr>
            <w:rStyle w:val="Hyperlink"/>
            <w:noProof/>
          </w:rPr>
          <w:t>10.1.7</w:t>
        </w:r>
        <w:r>
          <w:rPr>
            <w:rFonts w:asciiTheme="minorHAnsi" w:eastAsiaTheme="minorEastAsia" w:hAnsiTheme="minorHAnsi" w:cstheme="minorBidi"/>
            <w:noProof/>
            <w:sz w:val="22"/>
            <w:szCs w:val="22"/>
          </w:rPr>
          <w:tab/>
        </w:r>
        <w:r w:rsidRPr="00361B30">
          <w:rPr>
            <w:rStyle w:val="Hyperlink"/>
            <w:noProof/>
          </w:rPr>
          <w:t>Diagram: Types</w:t>
        </w:r>
        <w:r>
          <w:rPr>
            <w:noProof/>
            <w:webHidden/>
          </w:rPr>
          <w:tab/>
        </w:r>
        <w:r>
          <w:rPr>
            <w:noProof/>
            <w:webHidden/>
          </w:rPr>
          <w:fldChar w:fldCharType="begin"/>
        </w:r>
        <w:r>
          <w:rPr>
            <w:noProof/>
            <w:webHidden/>
          </w:rPr>
          <w:instrText xml:space="preserve"> PAGEREF _Toc451530162 \h </w:instrText>
        </w:r>
        <w:r>
          <w:rPr>
            <w:noProof/>
            <w:webHidden/>
          </w:rPr>
        </w:r>
        <w:r>
          <w:rPr>
            <w:noProof/>
            <w:webHidden/>
          </w:rPr>
          <w:fldChar w:fldCharType="separate"/>
        </w:r>
        <w:r>
          <w:rPr>
            <w:noProof/>
            <w:webHidden/>
          </w:rPr>
          <w:t>168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63" w:history="1">
        <w:r w:rsidRPr="00361B30">
          <w:rPr>
            <w:rStyle w:val="Hyperlink"/>
            <w:noProof/>
          </w:rPr>
          <w:t>10.1.8</w:t>
        </w:r>
        <w:r>
          <w:rPr>
            <w:rFonts w:asciiTheme="minorHAnsi" w:eastAsiaTheme="minorEastAsia" w:hAnsiTheme="minorHAnsi" w:cstheme="minorBidi"/>
            <w:noProof/>
            <w:sz w:val="22"/>
            <w:szCs w:val="22"/>
          </w:rPr>
          <w:tab/>
        </w:r>
        <w:r w:rsidRPr="00361B30">
          <w:rPr>
            <w:rStyle w:val="Hyperlink"/>
            <w:noProof/>
          </w:rPr>
          <w:t>Diagram: Values</w:t>
        </w:r>
        <w:r>
          <w:rPr>
            <w:noProof/>
            <w:webHidden/>
          </w:rPr>
          <w:tab/>
        </w:r>
        <w:r>
          <w:rPr>
            <w:noProof/>
            <w:webHidden/>
          </w:rPr>
          <w:fldChar w:fldCharType="begin"/>
        </w:r>
        <w:r>
          <w:rPr>
            <w:noProof/>
            <w:webHidden/>
          </w:rPr>
          <w:instrText xml:space="preserve"> PAGEREF _Toc451530163 \h </w:instrText>
        </w:r>
        <w:r>
          <w:rPr>
            <w:noProof/>
            <w:webHidden/>
          </w:rPr>
        </w:r>
        <w:r>
          <w:rPr>
            <w:noProof/>
            <w:webHidden/>
          </w:rPr>
          <w:fldChar w:fldCharType="separate"/>
        </w:r>
        <w:r>
          <w:rPr>
            <w:noProof/>
            <w:webHidden/>
          </w:rPr>
          <w:t>169</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64" w:history="1">
        <w:r w:rsidRPr="00361B30">
          <w:rPr>
            <w:rStyle w:val="Hyperlink"/>
            <w:noProof/>
          </w:rPr>
          <w:t>10.2</w:t>
        </w:r>
        <w:r>
          <w:rPr>
            <w:rFonts w:asciiTheme="minorHAnsi" w:eastAsiaTheme="minorEastAsia" w:hAnsiTheme="minorHAnsi" w:cstheme="minorBidi"/>
            <w:noProof/>
            <w:sz w:val="22"/>
            <w:szCs w:val="22"/>
          </w:rPr>
          <w:tab/>
        </w:r>
        <w:r w:rsidRPr="00361B30">
          <w:rPr>
            <w:rStyle w:val="Hyperlink"/>
            <w:noProof/>
          </w:rPr>
          <w:t>SIMFProfileToModelMapping::Mapping rules</w:t>
        </w:r>
        <w:r>
          <w:rPr>
            <w:noProof/>
            <w:webHidden/>
          </w:rPr>
          <w:tab/>
        </w:r>
        <w:r>
          <w:rPr>
            <w:noProof/>
            <w:webHidden/>
          </w:rPr>
          <w:fldChar w:fldCharType="begin"/>
        </w:r>
        <w:r>
          <w:rPr>
            <w:noProof/>
            <w:webHidden/>
          </w:rPr>
          <w:instrText xml:space="preserve"> PAGEREF _Toc451530164 \h </w:instrText>
        </w:r>
        <w:r>
          <w:rPr>
            <w:noProof/>
            <w:webHidden/>
          </w:rPr>
        </w:r>
        <w:r>
          <w:rPr>
            <w:noProof/>
            <w:webHidden/>
          </w:rPr>
          <w:fldChar w:fldCharType="separate"/>
        </w:r>
        <w:r>
          <w:rPr>
            <w:noProof/>
            <w:webHidden/>
          </w:rPr>
          <w:t>170</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65" w:history="1">
        <w:r w:rsidRPr="00361B30">
          <w:rPr>
            <w:rStyle w:val="Hyperlink"/>
            <w:noProof/>
          </w:rPr>
          <w:t>10.3</w:t>
        </w:r>
        <w:r>
          <w:rPr>
            <w:rFonts w:asciiTheme="minorHAnsi" w:eastAsiaTheme="minorEastAsia" w:hAnsiTheme="minorHAnsi" w:cstheme="minorBidi"/>
            <w:noProof/>
            <w:sz w:val="22"/>
            <w:szCs w:val="22"/>
          </w:rPr>
          <w:tab/>
        </w:r>
        <w:r w:rsidRPr="00361B30">
          <w:rPr>
            <w:rStyle w:val="Hyperlink"/>
            <w:noProof/>
          </w:rPr>
          <w:t>Class Annotation value mapping</w:t>
        </w:r>
        <w:r>
          <w:rPr>
            <w:noProof/>
            <w:webHidden/>
          </w:rPr>
          <w:tab/>
        </w:r>
        <w:r>
          <w:rPr>
            <w:noProof/>
            <w:webHidden/>
          </w:rPr>
          <w:fldChar w:fldCharType="begin"/>
        </w:r>
        <w:r>
          <w:rPr>
            <w:noProof/>
            <w:webHidden/>
          </w:rPr>
          <w:instrText xml:space="preserve"> PAGEREF _Toc451530165 \h </w:instrText>
        </w:r>
        <w:r>
          <w:rPr>
            <w:noProof/>
            <w:webHidden/>
          </w:rPr>
        </w:r>
        <w:r>
          <w:rPr>
            <w:noProof/>
            <w:webHidden/>
          </w:rPr>
          <w:fldChar w:fldCharType="separate"/>
        </w:r>
        <w:r>
          <w:rPr>
            <w:noProof/>
            <w:webHidden/>
          </w:rPr>
          <w:t>170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66" w:history="1">
        <w:r w:rsidRPr="00361B30">
          <w:rPr>
            <w:rStyle w:val="Hyperlink"/>
            <w:noProof/>
          </w:rPr>
          <w:t>10.3.1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_Toc451530166 \h </w:instrText>
        </w:r>
        <w:r>
          <w:rPr>
            <w:noProof/>
            <w:webHidden/>
          </w:rPr>
        </w:r>
        <w:r>
          <w:rPr>
            <w:noProof/>
            <w:webHidden/>
          </w:rPr>
          <w:fldChar w:fldCharType="separate"/>
        </w:r>
        <w:r>
          <w:rPr>
            <w:noProof/>
            <w:webHidden/>
          </w:rPr>
          <w:t>170</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67" w:history="1">
        <w:r w:rsidRPr="00361B30">
          <w:rPr>
            <w:rStyle w:val="Hyperlink"/>
            <w:noProof/>
          </w:rPr>
          <w:t>10.4</w:t>
        </w:r>
        <w:r>
          <w:rPr>
            <w:rFonts w:asciiTheme="minorHAnsi" w:eastAsiaTheme="minorEastAsia" w:hAnsiTheme="minorHAnsi" w:cstheme="minorBidi"/>
            <w:noProof/>
            <w:sz w:val="22"/>
            <w:szCs w:val="22"/>
          </w:rPr>
          <w:tab/>
        </w:r>
        <w:r w:rsidRPr="00361B30">
          <w:rPr>
            <w:rStyle w:val="Hyperlink"/>
            <w:noProof/>
          </w:rPr>
          <w:t>Class Association mapping</w:t>
        </w:r>
        <w:r>
          <w:rPr>
            <w:noProof/>
            <w:webHidden/>
          </w:rPr>
          <w:tab/>
        </w:r>
        <w:r>
          <w:rPr>
            <w:noProof/>
            <w:webHidden/>
          </w:rPr>
          <w:fldChar w:fldCharType="begin"/>
        </w:r>
        <w:r>
          <w:rPr>
            <w:noProof/>
            <w:webHidden/>
          </w:rPr>
          <w:instrText xml:space="preserve"> PAGEREF _Toc451530167 \h </w:instrText>
        </w:r>
        <w:r>
          <w:rPr>
            <w:noProof/>
            <w:webHidden/>
          </w:rPr>
        </w:r>
        <w:r>
          <w:rPr>
            <w:noProof/>
            <w:webHidden/>
          </w:rPr>
          <w:fldChar w:fldCharType="separate"/>
        </w:r>
        <w:r>
          <w:rPr>
            <w:noProof/>
            <w:webHidden/>
          </w:rPr>
          <w:t>171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68" w:history="1">
        <w:r w:rsidRPr="00361B30">
          <w:rPr>
            <w:rStyle w:val="Hyperlink"/>
            <w:noProof/>
          </w:rPr>
          <w:t>10.4.1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_Toc451530168 \h </w:instrText>
        </w:r>
        <w:r>
          <w:rPr>
            <w:noProof/>
            <w:webHidden/>
          </w:rPr>
        </w:r>
        <w:r>
          <w:rPr>
            <w:noProof/>
            <w:webHidden/>
          </w:rPr>
          <w:fldChar w:fldCharType="separate"/>
        </w:r>
        <w:r>
          <w:rPr>
            <w:noProof/>
            <w:webHidden/>
          </w:rPr>
          <w:t>171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69" w:history="1">
        <w:r w:rsidRPr="00361B30">
          <w:rPr>
            <w:rStyle w:val="Hyperlink"/>
            <w:noProof/>
          </w:rPr>
          <w:t>10.5</w:t>
        </w:r>
        <w:r>
          <w:rPr>
            <w:rFonts w:asciiTheme="minorHAnsi" w:eastAsiaTheme="minorEastAsia" w:hAnsiTheme="minorHAnsi" w:cstheme="minorBidi"/>
            <w:noProof/>
            <w:sz w:val="22"/>
            <w:szCs w:val="22"/>
          </w:rPr>
          <w:tab/>
        </w:r>
        <w:r w:rsidRPr="00361B30">
          <w:rPr>
            <w:rStyle w:val="Hyperlink"/>
            <w:noProof/>
          </w:rPr>
          <w:t>Class Class mapping</w:t>
        </w:r>
        <w:r>
          <w:rPr>
            <w:noProof/>
            <w:webHidden/>
          </w:rPr>
          <w:tab/>
        </w:r>
        <w:r>
          <w:rPr>
            <w:noProof/>
            <w:webHidden/>
          </w:rPr>
          <w:fldChar w:fldCharType="begin"/>
        </w:r>
        <w:r>
          <w:rPr>
            <w:noProof/>
            <w:webHidden/>
          </w:rPr>
          <w:instrText xml:space="preserve"> PAGEREF _Toc451530169 \h </w:instrText>
        </w:r>
        <w:r>
          <w:rPr>
            <w:noProof/>
            <w:webHidden/>
          </w:rPr>
        </w:r>
        <w:r>
          <w:rPr>
            <w:noProof/>
            <w:webHidden/>
          </w:rPr>
          <w:fldChar w:fldCharType="separate"/>
        </w:r>
        <w:r>
          <w:rPr>
            <w:noProof/>
            <w:webHidden/>
          </w:rPr>
          <w:t>172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70" w:history="1">
        <w:r w:rsidRPr="00361B30">
          <w:rPr>
            <w:rStyle w:val="Hyperlink"/>
            <w:noProof/>
          </w:rPr>
          <w:t>10.5.1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_Toc451530170 \h </w:instrText>
        </w:r>
        <w:r>
          <w:rPr>
            <w:noProof/>
            <w:webHidden/>
          </w:rPr>
        </w:r>
        <w:r>
          <w:rPr>
            <w:noProof/>
            <w:webHidden/>
          </w:rPr>
          <w:fldChar w:fldCharType="separate"/>
        </w:r>
        <w:r>
          <w:rPr>
            <w:noProof/>
            <w:webHidden/>
          </w:rPr>
          <w:t>172</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71" w:history="1">
        <w:r w:rsidRPr="00361B30">
          <w:rPr>
            <w:rStyle w:val="Hyperlink"/>
            <w:noProof/>
          </w:rPr>
          <w:t>10.6</w:t>
        </w:r>
        <w:r>
          <w:rPr>
            <w:rFonts w:asciiTheme="minorHAnsi" w:eastAsiaTheme="minorEastAsia" w:hAnsiTheme="minorHAnsi" w:cstheme="minorBidi"/>
            <w:noProof/>
            <w:sz w:val="22"/>
            <w:szCs w:val="22"/>
          </w:rPr>
          <w:tab/>
        </w:r>
        <w:r w:rsidRPr="00361B30">
          <w:rPr>
            <w:rStyle w:val="Hyperlink"/>
            <w:noProof/>
          </w:rPr>
          <w:t>Class Class property mapping</w:t>
        </w:r>
        <w:r>
          <w:rPr>
            <w:noProof/>
            <w:webHidden/>
          </w:rPr>
          <w:tab/>
        </w:r>
        <w:r>
          <w:rPr>
            <w:noProof/>
            <w:webHidden/>
          </w:rPr>
          <w:fldChar w:fldCharType="begin"/>
        </w:r>
        <w:r>
          <w:rPr>
            <w:noProof/>
            <w:webHidden/>
          </w:rPr>
          <w:instrText xml:space="preserve"> PAGEREF _Toc451530171 \h </w:instrText>
        </w:r>
        <w:r>
          <w:rPr>
            <w:noProof/>
            <w:webHidden/>
          </w:rPr>
        </w:r>
        <w:r>
          <w:rPr>
            <w:noProof/>
            <w:webHidden/>
          </w:rPr>
          <w:fldChar w:fldCharType="separate"/>
        </w:r>
        <w:r>
          <w:rPr>
            <w:noProof/>
            <w:webHidden/>
          </w:rPr>
          <w:t>173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72" w:history="1">
        <w:r w:rsidRPr="00361B30">
          <w:rPr>
            <w:rStyle w:val="Hyperlink"/>
            <w:noProof/>
          </w:rPr>
          <w:t>10.6.1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_Toc451530172 \h </w:instrText>
        </w:r>
        <w:r>
          <w:rPr>
            <w:noProof/>
            <w:webHidden/>
          </w:rPr>
        </w:r>
        <w:r>
          <w:rPr>
            <w:noProof/>
            <w:webHidden/>
          </w:rPr>
          <w:fldChar w:fldCharType="separate"/>
        </w:r>
        <w:r>
          <w:rPr>
            <w:noProof/>
            <w:webHidden/>
          </w:rPr>
          <w:t>173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73" w:history="1">
        <w:r w:rsidRPr="00361B30">
          <w:rPr>
            <w:rStyle w:val="Hyperlink"/>
            <w:noProof/>
          </w:rPr>
          <w:t>10.7</w:t>
        </w:r>
        <w:r>
          <w:rPr>
            <w:rFonts w:asciiTheme="minorHAnsi" w:eastAsiaTheme="minorEastAsia" w:hAnsiTheme="minorHAnsi" w:cstheme="minorBidi"/>
            <w:noProof/>
            <w:sz w:val="22"/>
            <w:szCs w:val="22"/>
          </w:rPr>
          <w:tab/>
        </w:r>
        <w:r w:rsidRPr="00361B30">
          <w:rPr>
            <w:rStyle w:val="Hyperlink"/>
            <w:noProof/>
          </w:rPr>
          <w:t>Class Containment mapping</w:t>
        </w:r>
        <w:r>
          <w:rPr>
            <w:noProof/>
            <w:webHidden/>
          </w:rPr>
          <w:tab/>
        </w:r>
        <w:r>
          <w:rPr>
            <w:noProof/>
            <w:webHidden/>
          </w:rPr>
          <w:fldChar w:fldCharType="begin"/>
        </w:r>
        <w:r>
          <w:rPr>
            <w:noProof/>
            <w:webHidden/>
          </w:rPr>
          <w:instrText xml:space="preserve"> PAGEREF _Toc451530173 \h </w:instrText>
        </w:r>
        <w:r>
          <w:rPr>
            <w:noProof/>
            <w:webHidden/>
          </w:rPr>
        </w:r>
        <w:r>
          <w:rPr>
            <w:noProof/>
            <w:webHidden/>
          </w:rPr>
          <w:fldChar w:fldCharType="separate"/>
        </w:r>
        <w:r>
          <w:rPr>
            <w:noProof/>
            <w:webHidden/>
          </w:rPr>
          <w:t>174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74" w:history="1">
        <w:r w:rsidRPr="00361B30">
          <w:rPr>
            <w:rStyle w:val="Hyperlink"/>
            <w:noProof/>
          </w:rPr>
          <w:t>10.7.1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_Toc451530174 \h </w:instrText>
        </w:r>
        <w:r>
          <w:rPr>
            <w:noProof/>
            <w:webHidden/>
          </w:rPr>
        </w:r>
        <w:r>
          <w:rPr>
            <w:noProof/>
            <w:webHidden/>
          </w:rPr>
          <w:fldChar w:fldCharType="separate"/>
        </w:r>
        <w:r>
          <w:rPr>
            <w:noProof/>
            <w:webHidden/>
          </w:rPr>
          <w:t>174</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75" w:history="1">
        <w:r w:rsidRPr="00361B30">
          <w:rPr>
            <w:rStyle w:val="Hyperlink"/>
            <w:noProof/>
          </w:rPr>
          <w:t>10.8</w:t>
        </w:r>
        <w:r>
          <w:rPr>
            <w:rFonts w:asciiTheme="minorHAnsi" w:eastAsiaTheme="minorEastAsia" w:hAnsiTheme="minorHAnsi" w:cstheme="minorBidi"/>
            <w:noProof/>
            <w:sz w:val="22"/>
            <w:szCs w:val="22"/>
          </w:rPr>
          <w:tab/>
        </w:r>
        <w:r w:rsidRPr="00361B30">
          <w:rPr>
            <w:rStyle w:val="Hyperlink"/>
            <w:noProof/>
          </w:rPr>
          <w:t>Class Enumeration mapping</w:t>
        </w:r>
        <w:r>
          <w:rPr>
            <w:noProof/>
            <w:webHidden/>
          </w:rPr>
          <w:tab/>
        </w:r>
        <w:r>
          <w:rPr>
            <w:noProof/>
            <w:webHidden/>
          </w:rPr>
          <w:fldChar w:fldCharType="begin"/>
        </w:r>
        <w:r>
          <w:rPr>
            <w:noProof/>
            <w:webHidden/>
          </w:rPr>
          <w:instrText xml:space="preserve"> PAGEREF _Toc451530175 \h </w:instrText>
        </w:r>
        <w:r>
          <w:rPr>
            <w:noProof/>
            <w:webHidden/>
          </w:rPr>
        </w:r>
        <w:r>
          <w:rPr>
            <w:noProof/>
            <w:webHidden/>
          </w:rPr>
          <w:fldChar w:fldCharType="separate"/>
        </w:r>
        <w:r>
          <w:rPr>
            <w:noProof/>
            <w:webHidden/>
          </w:rPr>
          <w:t>175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76" w:history="1">
        <w:r w:rsidRPr="00361B30">
          <w:rPr>
            <w:rStyle w:val="Hyperlink"/>
            <w:noProof/>
          </w:rPr>
          <w:t>10.8.1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_Toc451530176 \h </w:instrText>
        </w:r>
        <w:r>
          <w:rPr>
            <w:noProof/>
            <w:webHidden/>
          </w:rPr>
        </w:r>
        <w:r>
          <w:rPr>
            <w:noProof/>
            <w:webHidden/>
          </w:rPr>
          <w:fldChar w:fldCharType="separate"/>
        </w:r>
        <w:r>
          <w:rPr>
            <w:noProof/>
            <w:webHidden/>
          </w:rPr>
          <w:t>175</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77" w:history="1">
        <w:r w:rsidRPr="00361B30">
          <w:rPr>
            <w:rStyle w:val="Hyperlink"/>
            <w:noProof/>
          </w:rPr>
          <w:t>10.9</w:t>
        </w:r>
        <w:r>
          <w:rPr>
            <w:rFonts w:asciiTheme="minorHAnsi" w:eastAsiaTheme="minorEastAsia" w:hAnsiTheme="minorHAnsi" w:cstheme="minorBidi"/>
            <w:noProof/>
            <w:sz w:val="22"/>
            <w:szCs w:val="22"/>
          </w:rPr>
          <w:tab/>
        </w:r>
        <w:r w:rsidRPr="00361B30">
          <w:rPr>
            <w:rStyle w:val="Hyperlink"/>
            <w:noProof/>
          </w:rPr>
          <w:t>Class Equivalent property chain mapping</w:t>
        </w:r>
        <w:r>
          <w:rPr>
            <w:noProof/>
            <w:webHidden/>
          </w:rPr>
          <w:tab/>
        </w:r>
        <w:r>
          <w:rPr>
            <w:noProof/>
            <w:webHidden/>
          </w:rPr>
          <w:fldChar w:fldCharType="begin"/>
        </w:r>
        <w:r>
          <w:rPr>
            <w:noProof/>
            <w:webHidden/>
          </w:rPr>
          <w:instrText xml:space="preserve"> PAGEREF _Toc451530177 \h </w:instrText>
        </w:r>
        <w:r>
          <w:rPr>
            <w:noProof/>
            <w:webHidden/>
          </w:rPr>
        </w:r>
        <w:r>
          <w:rPr>
            <w:noProof/>
            <w:webHidden/>
          </w:rPr>
          <w:fldChar w:fldCharType="separate"/>
        </w:r>
        <w:r>
          <w:rPr>
            <w:noProof/>
            <w:webHidden/>
          </w:rPr>
          <w:t>176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78" w:history="1">
        <w:r w:rsidRPr="00361B30">
          <w:rPr>
            <w:rStyle w:val="Hyperlink"/>
            <w:noProof/>
          </w:rPr>
          <w:t>10.9.1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_Toc451530178 \h </w:instrText>
        </w:r>
        <w:r>
          <w:rPr>
            <w:noProof/>
            <w:webHidden/>
          </w:rPr>
        </w:r>
        <w:r>
          <w:rPr>
            <w:noProof/>
            <w:webHidden/>
          </w:rPr>
          <w:fldChar w:fldCharType="separate"/>
        </w:r>
        <w:r>
          <w:rPr>
            <w:noProof/>
            <w:webHidden/>
          </w:rPr>
          <w:t>176</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79" w:history="1">
        <w:r w:rsidRPr="00361B30">
          <w:rPr>
            <w:rStyle w:val="Hyperlink"/>
            <w:noProof/>
          </w:rPr>
          <w:t>10.10</w:t>
        </w:r>
        <w:r>
          <w:rPr>
            <w:rFonts w:asciiTheme="minorHAnsi" w:eastAsiaTheme="minorEastAsia" w:hAnsiTheme="minorHAnsi" w:cstheme="minorBidi"/>
            <w:noProof/>
            <w:sz w:val="22"/>
            <w:szCs w:val="22"/>
          </w:rPr>
          <w:tab/>
        </w:r>
        <w:r w:rsidRPr="00361B30">
          <w:rPr>
            <w:rStyle w:val="Hyperlink"/>
            <w:noProof/>
          </w:rPr>
          <w:t>Class Equivalent property mapping</w:t>
        </w:r>
        <w:r>
          <w:rPr>
            <w:noProof/>
            <w:webHidden/>
          </w:rPr>
          <w:tab/>
        </w:r>
        <w:r>
          <w:rPr>
            <w:noProof/>
            <w:webHidden/>
          </w:rPr>
          <w:fldChar w:fldCharType="begin"/>
        </w:r>
        <w:r>
          <w:rPr>
            <w:noProof/>
            <w:webHidden/>
          </w:rPr>
          <w:instrText xml:space="preserve"> PAGEREF _Toc451530179 \h </w:instrText>
        </w:r>
        <w:r>
          <w:rPr>
            <w:noProof/>
            <w:webHidden/>
          </w:rPr>
        </w:r>
        <w:r>
          <w:rPr>
            <w:noProof/>
            <w:webHidden/>
          </w:rPr>
          <w:fldChar w:fldCharType="separate"/>
        </w:r>
        <w:r>
          <w:rPr>
            <w:noProof/>
            <w:webHidden/>
          </w:rPr>
          <w:t>177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80" w:history="1">
        <w:r w:rsidRPr="00361B30">
          <w:rPr>
            <w:rStyle w:val="Hyperlink"/>
            <w:noProof/>
          </w:rPr>
          <w:t>10.10.1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_Toc451530180 \h </w:instrText>
        </w:r>
        <w:r>
          <w:rPr>
            <w:noProof/>
            <w:webHidden/>
          </w:rPr>
        </w:r>
        <w:r>
          <w:rPr>
            <w:noProof/>
            <w:webHidden/>
          </w:rPr>
          <w:fldChar w:fldCharType="separate"/>
        </w:r>
        <w:r>
          <w:rPr>
            <w:noProof/>
            <w:webHidden/>
          </w:rPr>
          <w:t>177</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81" w:history="1">
        <w:r w:rsidRPr="00361B30">
          <w:rPr>
            <w:rStyle w:val="Hyperlink"/>
            <w:noProof/>
          </w:rPr>
          <w:t>10.11</w:t>
        </w:r>
        <w:r>
          <w:rPr>
            <w:rFonts w:asciiTheme="minorHAnsi" w:eastAsiaTheme="minorEastAsia" w:hAnsiTheme="minorHAnsi" w:cstheme="minorBidi"/>
            <w:noProof/>
            <w:sz w:val="22"/>
            <w:szCs w:val="22"/>
          </w:rPr>
          <w:tab/>
        </w:r>
        <w:r w:rsidRPr="00361B30">
          <w:rPr>
            <w:rStyle w:val="Hyperlink"/>
            <w:noProof/>
          </w:rPr>
          <w:t>Class Equivalent with mapping</w:t>
        </w:r>
        <w:r>
          <w:rPr>
            <w:noProof/>
            <w:webHidden/>
          </w:rPr>
          <w:tab/>
        </w:r>
        <w:r>
          <w:rPr>
            <w:noProof/>
            <w:webHidden/>
          </w:rPr>
          <w:fldChar w:fldCharType="begin"/>
        </w:r>
        <w:r>
          <w:rPr>
            <w:noProof/>
            <w:webHidden/>
          </w:rPr>
          <w:instrText xml:space="preserve"> PAGEREF _Toc451530181 \h </w:instrText>
        </w:r>
        <w:r>
          <w:rPr>
            <w:noProof/>
            <w:webHidden/>
          </w:rPr>
        </w:r>
        <w:r>
          <w:rPr>
            <w:noProof/>
            <w:webHidden/>
          </w:rPr>
          <w:fldChar w:fldCharType="separate"/>
        </w:r>
        <w:r>
          <w:rPr>
            <w:noProof/>
            <w:webHidden/>
          </w:rPr>
          <w:t>178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82" w:history="1">
        <w:r w:rsidRPr="00361B30">
          <w:rPr>
            <w:rStyle w:val="Hyperlink"/>
            <w:noProof/>
          </w:rPr>
          <w:t>10.11.1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_Toc451530182 \h </w:instrText>
        </w:r>
        <w:r>
          <w:rPr>
            <w:noProof/>
            <w:webHidden/>
          </w:rPr>
        </w:r>
        <w:r>
          <w:rPr>
            <w:noProof/>
            <w:webHidden/>
          </w:rPr>
          <w:fldChar w:fldCharType="separate"/>
        </w:r>
        <w:r>
          <w:rPr>
            <w:noProof/>
            <w:webHidden/>
          </w:rPr>
          <w:t>178</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83" w:history="1">
        <w:r w:rsidRPr="00361B30">
          <w:rPr>
            <w:rStyle w:val="Hyperlink"/>
            <w:noProof/>
          </w:rPr>
          <w:t>10.12</w:t>
        </w:r>
        <w:r>
          <w:rPr>
            <w:rFonts w:asciiTheme="minorHAnsi" w:eastAsiaTheme="minorEastAsia" w:hAnsiTheme="minorHAnsi" w:cstheme="minorBidi"/>
            <w:noProof/>
            <w:sz w:val="22"/>
            <w:szCs w:val="22"/>
          </w:rPr>
          <w:tab/>
        </w:r>
        <w:r w:rsidRPr="00361B30">
          <w:rPr>
            <w:rStyle w:val="Hyperlink"/>
            <w:noProof/>
          </w:rPr>
          <w:t>Class Generalization mapping</w:t>
        </w:r>
        <w:r>
          <w:rPr>
            <w:noProof/>
            <w:webHidden/>
          </w:rPr>
          <w:tab/>
        </w:r>
        <w:r>
          <w:rPr>
            <w:noProof/>
            <w:webHidden/>
          </w:rPr>
          <w:fldChar w:fldCharType="begin"/>
        </w:r>
        <w:r>
          <w:rPr>
            <w:noProof/>
            <w:webHidden/>
          </w:rPr>
          <w:instrText xml:space="preserve"> PAGEREF _Toc451530183 \h </w:instrText>
        </w:r>
        <w:r>
          <w:rPr>
            <w:noProof/>
            <w:webHidden/>
          </w:rPr>
        </w:r>
        <w:r>
          <w:rPr>
            <w:noProof/>
            <w:webHidden/>
          </w:rPr>
          <w:fldChar w:fldCharType="separate"/>
        </w:r>
        <w:r>
          <w:rPr>
            <w:noProof/>
            <w:webHidden/>
          </w:rPr>
          <w:t>178</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84" w:history="1">
        <w:r w:rsidRPr="00361B30">
          <w:rPr>
            <w:rStyle w:val="Hyperlink"/>
            <w:noProof/>
          </w:rPr>
          <w:t>10.12.1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_Toc451530184 \h </w:instrText>
        </w:r>
        <w:r>
          <w:rPr>
            <w:noProof/>
            <w:webHidden/>
          </w:rPr>
        </w:r>
        <w:r>
          <w:rPr>
            <w:noProof/>
            <w:webHidden/>
          </w:rPr>
          <w:fldChar w:fldCharType="separate"/>
        </w:r>
        <w:r>
          <w:rPr>
            <w:noProof/>
            <w:webHidden/>
          </w:rPr>
          <w:t>179</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85" w:history="1">
        <w:r w:rsidRPr="00361B30">
          <w:rPr>
            <w:rStyle w:val="Hyperlink"/>
            <w:noProof/>
          </w:rPr>
          <w:t>10.13</w:t>
        </w:r>
        <w:r>
          <w:rPr>
            <w:rFonts w:asciiTheme="minorHAnsi" w:eastAsiaTheme="minorEastAsia" w:hAnsiTheme="minorHAnsi" w:cstheme="minorBidi"/>
            <w:noProof/>
            <w:sz w:val="22"/>
            <w:szCs w:val="22"/>
          </w:rPr>
          <w:tab/>
        </w:r>
        <w:r w:rsidRPr="00361B30">
          <w:rPr>
            <w:rStyle w:val="Hyperlink"/>
            <w:noProof/>
          </w:rPr>
          <w:t>Class Generalization set covering mapping</w:t>
        </w:r>
        <w:r>
          <w:rPr>
            <w:noProof/>
            <w:webHidden/>
          </w:rPr>
          <w:tab/>
        </w:r>
        <w:r>
          <w:rPr>
            <w:noProof/>
            <w:webHidden/>
          </w:rPr>
          <w:fldChar w:fldCharType="begin"/>
        </w:r>
        <w:r>
          <w:rPr>
            <w:noProof/>
            <w:webHidden/>
          </w:rPr>
          <w:instrText xml:space="preserve"> PAGEREF _Toc451530185 \h </w:instrText>
        </w:r>
        <w:r>
          <w:rPr>
            <w:noProof/>
            <w:webHidden/>
          </w:rPr>
        </w:r>
        <w:r>
          <w:rPr>
            <w:noProof/>
            <w:webHidden/>
          </w:rPr>
          <w:fldChar w:fldCharType="separate"/>
        </w:r>
        <w:r>
          <w:rPr>
            <w:noProof/>
            <w:webHidden/>
          </w:rPr>
          <w:t>180</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86" w:history="1">
        <w:r w:rsidRPr="00361B30">
          <w:rPr>
            <w:rStyle w:val="Hyperlink"/>
            <w:noProof/>
          </w:rPr>
          <w:t>10.13.1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_Toc451530186 \h </w:instrText>
        </w:r>
        <w:r>
          <w:rPr>
            <w:noProof/>
            <w:webHidden/>
          </w:rPr>
        </w:r>
        <w:r>
          <w:rPr>
            <w:noProof/>
            <w:webHidden/>
          </w:rPr>
          <w:fldChar w:fldCharType="separate"/>
        </w:r>
        <w:r>
          <w:rPr>
            <w:noProof/>
            <w:webHidden/>
          </w:rPr>
          <w:t>180</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87" w:history="1">
        <w:r w:rsidRPr="00361B30">
          <w:rPr>
            <w:rStyle w:val="Hyperlink"/>
            <w:noProof/>
          </w:rPr>
          <w:t>10.14</w:t>
        </w:r>
        <w:r>
          <w:rPr>
            <w:rFonts w:asciiTheme="minorHAnsi" w:eastAsiaTheme="minorEastAsia" w:hAnsiTheme="minorHAnsi" w:cstheme="minorBidi"/>
            <w:noProof/>
            <w:sz w:val="22"/>
            <w:szCs w:val="22"/>
          </w:rPr>
          <w:tab/>
        </w:r>
        <w:r w:rsidRPr="00361B30">
          <w:rPr>
            <w:rStyle w:val="Hyperlink"/>
            <w:noProof/>
          </w:rPr>
          <w:t>Class Generalization set disjoint mapping</w:t>
        </w:r>
        <w:r>
          <w:rPr>
            <w:noProof/>
            <w:webHidden/>
          </w:rPr>
          <w:tab/>
        </w:r>
        <w:r>
          <w:rPr>
            <w:noProof/>
            <w:webHidden/>
          </w:rPr>
          <w:fldChar w:fldCharType="begin"/>
        </w:r>
        <w:r>
          <w:rPr>
            <w:noProof/>
            <w:webHidden/>
          </w:rPr>
          <w:instrText xml:space="preserve"> PAGEREF _Toc451530187 \h </w:instrText>
        </w:r>
        <w:r>
          <w:rPr>
            <w:noProof/>
            <w:webHidden/>
          </w:rPr>
        </w:r>
        <w:r>
          <w:rPr>
            <w:noProof/>
            <w:webHidden/>
          </w:rPr>
          <w:fldChar w:fldCharType="separate"/>
        </w:r>
        <w:r>
          <w:rPr>
            <w:noProof/>
            <w:webHidden/>
          </w:rPr>
          <w:t>181</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88" w:history="1">
        <w:r w:rsidRPr="00361B30">
          <w:rPr>
            <w:rStyle w:val="Hyperlink"/>
            <w:noProof/>
          </w:rPr>
          <w:t>10.14.1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_Toc451530188 \h </w:instrText>
        </w:r>
        <w:r>
          <w:rPr>
            <w:noProof/>
            <w:webHidden/>
          </w:rPr>
        </w:r>
        <w:r>
          <w:rPr>
            <w:noProof/>
            <w:webHidden/>
          </w:rPr>
          <w:fldChar w:fldCharType="separate"/>
        </w:r>
        <w:r>
          <w:rPr>
            <w:noProof/>
            <w:webHidden/>
          </w:rPr>
          <w:t>181</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89" w:history="1">
        <w:r w:rsidRPr="00361B30">
          <w:rPr>
            <w:rStyle w:val="Hyperlink"/>
            <w:noProof/>
          </w:rPr>
          <w:t>10.15</w:t>
        </w:r>
        <w:r>
          <w:rPr>
            <w:rFonts w:asciiTheme="minorHAnsi" w:eastAsiaTheme="minorEastAsia" w:hAnsiTheme="minorHAnsi" w:cstheme="minorBidi"/>
            <w:noProof/>
            <w:sz w:val="22"/>
            <w:szCs w:val="22"/>
          </w:rPr>
          <w:tab/>
        </w:r>
        <w:r w:rsidRPr="00361B30">
          <w:rPr>
            <w:rStyle w:val="Hyperlink"/>
            <w:noProof/>
          </w:rPr>
          <w:t>Class Is in context mapping</w:t>
        </w:r>
        <w:r>
          <w:rPr>
            <w:noProof/>
            <w:webHidden/>
          </w:rPr>
          <w:tab/>
        </w:r>
        <w:r>
          <w:rPr>
            <w:noProof/>
            <w:webHidden/>
          </w:rPr>
          <w:fldChar w:fldCharType="begin"/>
        </w:r>
        <w:r>
          <w:rPr>
            <w:noProof/>
            <w:webHidden/>
          </w:rPr>
          <w:instrText xml:space="preserve"> PAGEREF _Toc451530189 \h </w:instrText>
        </w:r>
        <w:r>
          <w:rPr>
            <w:noProof/>
            <w:webHidden/>
          </w:rPr>
        </w:r>
        <w:r>
          <w:rPr>
            <w:noProof/>
            <w:webHidden/>
          </w:rPr>
          <w:fldChar w:fldCharType="separate"/>
        </w:r>
        <w:r>
          <w:rPr>
            <w:noProof/>
            <w:webHidden/>
          </w:rPr>
          <w:t>182</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90" w:history="1">
        <w:r w:rsidRPr="00361B30">
          <w:rPr>
            <w:rStyle w:val="Hyperlink"/>
            <w:noProof/>
          </w:rPr>
          <w:t>10.15.1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_Toc451530190 \h </w:instrText>
        </w:r>
        <w:r>
          <w:rPr>
            <w:noProof/>
            <w:webHidden/>
          </w:rPr>
        </w:r>
        <w:r>
          <w:rPr>
            <w:noProof/>
            <w:webHidden/>
          </w:rPr>
          <w:fldChar w:fldCharType="separate"/>
        </w:r>
        <w:r>
          <w:rPr>
            <w:noProof/>
            <w:webHidden/>
          </w:rPr>
          <w:t>182</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91" w:history="1">
        <w:r w:rsidRPr="00361B30">
          <w:rPr>
            <w:rStyle w:val="Hyperlink"/>
            <w:noProof/>
          </w:rPr>
          <w:t>10.16</w:t>
        </w:r>
        <w:r>
          <w:rPr>
            <w:rFonts w:asciiTheme="minorHAnsi" w:eastAsiaTheme="minorEastAsia" w:hAnsiTheme="minorHAnsi" w:cstheme="minorBidi"/>
            <w:noProof/>
            <w:sz w:val="22"/>
            <w:szCs w:val="22"/>
          </w:rPr>
          <w:tab/>
        </w:r>
        <w:r w:rsidRPr="00361B30">
          <w:rPr>
            <w:rStyle w:val="Hyperlink"/>
            <w:noProof/>
          </w:rPr>
          <w:t>Class Mapping rule mapping</w:t>
        </w:r>
        <w:r>
          <w:rPr>
            <w:noProof/>
            <w:webHidden/>
          </w:rPr>
          <w:tab/>
        </w:r>
        <w:r>
          <w:rPr>
            <w:noProof/>
            <w:webHidden/>
          </w:rPr>
          <w:fldChar w:fldCharType="begin"/>
        </w:r>
        <w:r>
          <w:rPr>
            <w:noProof/>
            <w:webHidden/>
          </w:rPr>
          <w:instrText xml:space="preserve"> PAGEREF _Toc451530191 \h </w:instrText>
        </w:r>
        <w:r>
          <w:rPr>
            <w:noProof/>
            <w:webHidden/>
          </w:rPr>
        </w:r>
        <w:r>
          <w:rPr>
            <w:noProof/>
            <w:webHidden/>
          </w:rPr>
          <w:fldChar w:fldCharType="separate"/>
        </w:r>
        <w:r>
          <w:rPr>
            <w:noProof/>
            <w:webHidden/>
          </w:rPr>
          <w:t>183</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92" w:history="1">
        <w:r w:rsidRPr="00361B30">
          <w:rPr>
            <w:rStyle w:val="Hyperlink"/>
            <w:noProof/>
          </w:rPr>
          <w:t>10.16.1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_Toc451530192 \h </w:instrText>
        </w:r>
        <w:r>
          <w:rPr>
            <w:noProof/>
            <w:webHidden/>
          </w:rPr>
        </w:r>
        <w:r>
          <w:rPr>
            <w:noProof/>
            <w:webHidden/>
          </w:rPr>
          <w:fldChar w:fldCharType="separate"/>
        </w:r>
        <w:r>
          <w:rPr>
            <w:noProof/>
            <w:webHidden/>
          </w:rPr>
          <w:t>183</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93" w:history="1">
        <w:r w:rsidRPr="00361B30">
          <w:rPr>
            <w:rStyle w:val="Hyperlink"/>
            <w:noProof/>
          </w:rPr>
          <w:t>10.17</w:t>
        </w:r>
        <w:r>
          <w:rPr>
            <w:rFonts w:asciiTheme="minorHAnsi" w:eastAsiaTheme="minorEastAsia" w:hAnsiTheme="minorHAnsi" w:cstheme="minorBidi"/>
            <w:noProof/>
            <w:sz w:val="22"/>
            <w:szCs w:val="22"/>
          </w:rPr>
          <w:tab/>
        </w:r>
        <w:r w:rsidRPr="00361B30">
          <w:rPr>
            <w:rStyle w:val="Hyperlink"/>
            <w:noProof/>
          </w:rPr>
          <w:t>Class Named element Mapping</w:t>
        </w:r>
        <w:r>
          <w:rPr>
            <w:noProof/>
            <w:webHidden/>
          </w:rPr>
          <w:tab/>
        </w:r>
        <w:r>
          <w:rPr>
            <w:noProof/>
            <w:webHidden/>
          </w:rPr>
          <w:fldChar w:fldCharType="begin"/>
        </w:r>
        <w:r>
          <w:rPr>
            <w:noProof/>
            <w:webHidden/>
          </w:rPr>
          <w:instrText xml:space="preserve"> PAGEREF _Toc451530193 \h </w:instrText>
        </w:r>
        <w:r>
          <w:rPr>
            <w:noProof/>
            <w:webHidden/>
          </w:rPr>
        </w:r>
        <w:r>
          <w:rPr>
            <w:noProof/>
            <w:webHidden/>
          </w:rPr>
          <w:fldChar w:fldCharType="separate"/>
        </w:r>
        <w:r>
          <w:rPr>
            <w:noProof/>
            <w:webHidden/>
          </w:rPr>
          <w:t>184</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94" w:history="1">
        <w:r w:rsidRPr="00361B30">
          <w:rPr>
            <w:rStyle w:val="Hyperlink"/>
            <w:noProof/>
          </w:rPr>
          <w:t>10.17.1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_Toc451530194 \h </w:instrText>
        </w:r>
        <w:r>
          <w:rPr>
            <w:noProof/>
            <w:webHidden/>
          </w:rPr>
        </w:r>
        <w:r>
          <w:rPr>
            <w:noProof/>
            <w:webHidden/>
          </w:rPr>
          <w:fldChar w:fldCharType="separate"/>
        </w:r>
        <w:r>
          <w:rPr>
            <w:noProof/>
            <w:webHidden/>
          </w:rPr>
          <w:t>184</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95" w:history="1">
        <w:r w:rsidRPr="00361B30">
          <w:rPr>
            <w:rStyle w:val="Hyperlink"/>
            <w:noProof/>
          </w:rPr>
          <w:t>10.18</w:t>
        </w:r>
        <w:r>
          <w:rPr>
            <w:rFonts w:asciiTheme="minorHAnsi" w:eastAsiaTheme="minorEastAsia" w:hAnsiTheme="minorHAnsi" w:cstheme="minorBidi"/>
            <w:noProof/>
            <w:sz w:val="22"/>
            <w:szCs w:val="22"/>
          </w:rPr>
          <w:tab/>
        </w:r>
        <w:r w:rsidRPr="00361B30">
          <w:rPr>
            <w:rStyle w:val="Hyperlink"/>
            <w:noProof/>
          </w:rPr>
          <w:t>Class Pattern property mapping</w:t>
        </w:r>
        <w:r>
          <w:rPr>
            <w:noProof/>
            <w:webHidden/>
          </w:rPr>
          <w:tab/>
        </w:r>
        <w:r>
          <w:rPr>
            <w:noProof/>
            <w:webHidden/>
          </w:rPr>
          <w:fldChar w:fldCharType="begin"/>
        </w:r>
        <w:r>
          <w:rPr>
            <w:noProof/>
            <w:webHidden/>
          </w:rPr>
          <w:instrText xml:space="preserve"> PAGEREF _Toc451530195 \h </w:instrText>
        </w:r>
        <w:r>
          <w:rPr>
            <w:noProof/>
            <w:webHidden/>
          </w:rPr>
        </w:r>
        <w:r>
          <w:rPr>
            <w:noProof/>
            <w:webHidden/>
          </w:rPr>
          <w:fldChar w:fldCharType="separate"/>
        </w:r>
        <w:r>
          <w:rPr>
            <w:noProof/>
            <w:webHidden/>
          </w:rPr>
          <w:t>185</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96" w:history="1">
        <w:r w:rsidRPr="00361B30">
          <w:rPr>
            <w:rStyle w:val="Hyperlink"/>
            <w:noProof/>
          </w:rPr>
          <w:t>10.18.1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_Toc451530196 \h </w:instrText>
        </w:r>
        <w:r>
          <w:rPr>
            <w:noProof/>
            <w:webHidden/>
          </w:rPr>
        </w:r>
        <w:r>
          <w:rPr>
            <w:noProof/>
            <w:webHidden/>
          </w:rPr>
          <w:fldChar w:fldCharType="separate"/>
        </w:r>
        <w:r>
          <w:rPr>
            <w:noProof/>
            <w:webHidden/>
          </w:rPr>
          <w:t>185</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97" w:history="1">
        <w:r w:rsidRPr="00361B30">
          <w:rPr>
            <w:rStyle w:val="Hyperlink"/>
            <w:noProof/>
          </w:rPr>
          <w:t>10.19</w:t>
        </w:r>
        <w:r>
          <w:rPr>
            <w:rFonts w:asciiTheme="minorHAnsi" w:eastAsiaTheme="minorEastAsia" w:hAnsiTheme="minorHAnsi" w:cstheme="minorBidi"/>
            <w:noProof/>
            <w:sz w:val="22"/>
            <w:szCs w:val="22"/>
          </w:rPr>
          <w:tab/>
        </w:r>
        <w:r w:rsidRPr="00361B30">
          <w:rPr>
            <w:rStyle w:val="Hyperlink"/>
            <w:noProof/>
          </w:rPr>
          <w:t>Class Property hierarchy mapping</w:t>
        </w:r>
        <w:r>
          <w:rPr>
            <w:noProof/>
            <w:webHidden/>
          </w:rPr>
          <w:tab/>
        </w:r>
        <w:r>
          <w:rPr>
            <w:noProof/>
            <w:webHidden/>
          </w:rPr>
          <w:fldChar w:fldCharType="begin"/>
        </w:r>
        <w:r>
          <w:rPr>
            <w:noProof/>
            <w:webHidden/>
          </w:rPr>
          <w:instrText xml:space="preserve"> PAGEREF _Toc451530197 \h </w:instrText>
        </w:r>
        <w:r>
          <w:rPr>
            <w:noProof/>
            <w:webHidden/>
          </w:rPr>
        </w:r>
        <w:r>
          <w:rPr>
            <w:noProof/>
            <w:webHidden/>
          </w:rPr>
          <w:fldChar w:fldCharType="separate"/>
        </w:r>
        <w:r>
          <w:rPr>
            <w:noProof/>
            <w:webHidden/>
          </w:rPr>
          <w:t>186</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198" w:history="1">
        <w:r w:rsidRPr="00361B30">
          <w:rPr>
            <w:rStyle w:val="Hyperlink"/>
            <w:noProof/>
          </w:rPr>
          <w:t>10.19.1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_Toc451530198 \h </w:instrText>
        </w:r>
        <w:r>
          <w:rPr>
            <w:noProof/>
            <w:webHidden/>
          </w:rPr>
        </w:r>
        <w:r>
          <w:rPr>
            <w:noProof/>
            <w:webHidden/>
          </w:rPr>
          <w:fldChar w:fldCharType="separate"/>
        </w:r>
        <w:r>
          <w:rPr>
            <w:noProof/>
            <w:webHidden/>
          </w:rPr>
          <w:t>186</w:t>
        </w:r>
        <w:r>
          <w:rPr>
            <w:noProof/>
            <w:webHidden/>
          </w:rPr>
          <w:fldChar w:fldCharType="end"/>
        </w:r>
      </w:hyperlink>
    </w:p>
    <w:p w:rsidR="004272C1" w:rsidRDefault="004272C1">
      <w:pPr>
        <w:pStyle w:val="TOC2"/>
        <w:rPr>
          <w:rFonts w:asciiTheme="minorHAnsi" w:eastAsiaTheme="minorEastAsia" w:hAnsiTheme="minorHAnsi" w:cstheme="minorBidi"/>
          <w:noProof/>
          <w:sz w:val="22"/>
          <w:szCs w:val="22"/>
        </w:rPr>
      </w:pPr>
      <w:hyperlink w:anchor="_Toc451530199" w:history="1">
        <w:r w:rsidRPr="00361B30">
          <w:rPr>
            <w:rStyle w:val="Hyperlink"/>
            <w:noProof/>
          </w:rPr>
          <w:t>10.20</w:t>
        </w:r>
        <w:r>
          <w:rPr>
            <w:rFonts w:asciiTheme="minorHAnsi" w:eastAsiaTheme="minorEastAsia" w:hAnsiTheme="minorHAnsi" w:cstheme="minorBidi"/>
            <w:noProof/>
            <w:sz w:val="22"/>
            <w:szCs w:val="22"/>
          </w:rPr>
          <w:tab/>
        </w:r>
        <w:r w:rsidRPr="00361B30">
          <w:rPr>
            <w:rStyle w:val="Hyperlink"/>
            <w:noProof/>
          </w:rPr>
          <w:t>Class Synonym mapping</w:t>
        </w:r>
        <w:r>
          <w:rPr>
            <w:noProof/>
            <w:webHidden/>
          </w:rPr>
          <w:tab/>
        </w:r>
        <w:r>
          <w:rPr>
            <w:noProof/>
            <w:webHidden/>
          </w:rPr>
          <w:fldChar w:fldCharType="begin"/>
        </w:r>
        <w:r>
          <w:rPr>
            <w:noProof/>
            <w:webHidden/>
          </w:rPr>
          <w:instrText xml:space="preserve"> PAGEREF _Toc451530199 \h </w:instrText>
        </w:r>
        <w:r>
          <w:rPr>
            <w:noProof/>
            <w:webHidden/>
          </w:rPr>
        </w:r>
        <w:r>
          <w:rPr>
            <w:noProof/>
            <w:webHidden/>
          </w:rPr>
          <w:fldChar w:fldCharType="separate"/>
        </w:r>
        <w:r>
          <w:rPr>
            <w:noProof/>
            <w:webHidden/>
          </w:rPr>
          <w:t>187</w:t>
        </w:r>
        <w:r>
          <w:rPr>
            <w:noProof/>
            <w:webHidden/>
          </w:rPr>
          <w:fldChar w:fldCharType="end"/>
        </w:r>
      </w:hyperlink>
    </w:p>
    <w:p w:rsidR="004272C1" w:rsidRDefault="004272C1">
      <w:pPr>
        <w:pStyle w:val="TOC3"/>
        <w:rPr>
          <w:rFonts w:asciiTheme="minorHAnsi" w:eastAsiaTheme="minorEastAsia" w:hAnsiTheme="minorHAnsi" w:cstheme="minorBidi"/>
          <w:noProof/>
          <w:sz w:val="22"/>
          <w:szCs w:val="22"/>
        </w:rPr>
      </w:pPr>
      <w:hyperlink w:anchor="_Toc451530200" w:history="1">
        <w:r w:rsidRPr="00361B30">
          <w:rPr>
            <w:rStyle w:val="Hyperlink"/>
            <w:noProof/>
          </w:rPr>
          <w:t>10.20.1</w:t>
        </w:r>
        <w:r>
          <w:rPr>
            <w:rFonts w:asciiTheme="minorHAnsi" w:eastAsiaTheme="minorEastAsia" w:hAnsiTheme="minorHAnsi" w:cstheme="minorBidi"/>
            <w:noProof/>
            <w:sz w:val="22"/>
            <w:szCs w:val="22"/>
          </w:rPr>
          <w:tab/>
        </w:r>
        <w:r w:rsidRPr="00361B30">
          <w:rPr>
            <w:rStyle w:val="Hyperlink"/>
            <w:noProof/>
          </w:rPr>
          <w:t>Attributes</w:t>
        </w:r>
        <w:r>
          <w:rPr>
            <w:noProof/>
            <w:webHidden/>
          </w:rPr>
          <w:tab/>
        </w:r>
        <w:r>
          <w:rPr>
            <w:noProof/>
            <w:webHidden/>
          </w:rPr>
          <w:fldChar w:fldCharType="begin"/>
        </w:r>
        <w:r>
          <w:rPr>
            <w:noProof/>
            <w:webHidden/>
          </w:rPr>
          <w:instrText xml:space="preserve"> PAGEREF _Toc451530200 \h </w:instrText>
        </w:r>
        <w:r>
          <w:rPr>
            <w:noProof/>
            <w:webHidden/>
          </w:rPr>
        </w:r>
        <w:r>
          <w:rPr>
            <w:noProof/>
            <w:webHidden/>
          </w:rPr>
          <w:fldChar w:fldCharType="separate"/>
        </w:r>
        <w:r>
          <w:rPr>
            <w:noProof/>
            <w:webHidden/>
          </w:rPr>
          <w:t>187</w:t>
        </w:r>
        <w:r>
          <w:rPr>
            <w:noProof/>
            <w:webHidden/>
          </w:rPr>
          <w:fldChar w:fldCharType="end"/>
        </w:r>
      </w:hyperlink>
    </w:p>
    <w:p w:rsidR="004272C1" w:rsidRDefault="004272C1">
      <w:pPr>
        <w:pStyle w:val="TOC1"/>
        <w:tabs>
          <w:tab w:val="left" w:pos="1512"/>
        </w:tabs>
        <w:rPr>
          <w:rFonts w:asciiTheme="minorHAnsi" w:eastAsiaTheme="minorEastAsia" w:hAnsiTheme="minorHAnsi" w:cstheme="minorBidi"/>
          <w:noProof/>
          <w:sz w:val="22"/>
          <w:szCs w:val="22"/>
        </w:rPr>
      </w:pPr>
      <w:hyperlink w:anchor="_Toc451530201" w:history="1">
        <w:r w:rsidRPr="00361B30">
          <w:rPr>
            <w:rStyle w:val="Hyperlink"/>
            <w:noProof/>
          </w:rPr>
          <w:t>11</w:t>
        </w:r>
        <w:r>
          <w:rPr>
            <w:rFonts w:asciiTheme="minorHAnsi" w:eastAsiaTheme="minorEastAsia" w:hAnsiTheme="minorHAnsi" w:cstheme="minorBidi"/>
            <w:noProof/>
            <w:sz w:val="22"/>
            <w:szCs w:val="22"/>
          </w:rPr>
          <w:tab/>
        </w:r>
        <w:r w:rsidRPr="00361B30">
          <w:rPr>
            <w:rStyle w:val="Hyperlink"/>
            <w:noProof/>
          </w:rPr>
          <w:t>Concept Index</w:t>
        </w:r>
        <w:r>
          <w:rPr>
            <w:noProof/>
            <w:webHidden/>
          </w:rPr>
          <w:tab/>
        </w:r>
        <w:r>
          <w:rPr>
            <w:noProof/>
            <w:webHidden/>
          </w:rPr>
          <w:fldChar w:fldCharType="begin"/>
        </w:r>
        <w:r>
          <w:rPr>
            <w:noProof/>
            <w:webHidden/>
          </w:rPr>
          <w:instrText xml:space="preserve"> PAGEREF _Toc451530201 \h </w:instrText>
        </w:r>
        <w:r>
          <w:rPr>
            <w:noProof/>
            <w:webHidden/>
          </w:rPr>
        </w:r>
        <w:r>
          <w:rPr>
            <w:noProof/>
            <w:webHidden/>
          </w:rPr>
          <w:fldChar w:fldCharType="separate"/>
        </w:r>
        <w:r>
          <w:rPr>
            <w:noProof/>
            <w:webHidden/>
          </w:rPr>
          <w:t>188</w:t>
        </w:r>
        <w:r>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451529815"/>
      <w:r w:rsidRPr="00C16511">
        <w:lastRenderedPageBreak/>
        <w:t>Submission</w:t>
      </w:r>
      <w:r w:rsidRPr="001D307D">
        <w:t>-related material</w:t>
      </w:r>
      <w:bookmarkEnd w:id="0"/>
      <w:bookmarkEnd w:id="1"/>
      <w:bookmarkEnd w:id="2"/>
      <w:bookmarkEnd w:id="3"/>
      <w:bookmarkEnd w:id="4"/>
      <w:bookmarkEnd w:id="5"/>
      <w:bookmarkEnd w:id="6"/>
      <w:bookmarkEnd w:id="7"/>
    </w:p>
    <w:p w:rsidR="00BF1650" w:rsidRDefault="00BF1650" w:rsidP="00F35979">
      <w:pPr>
        <w:pStyle w:val="Heading2"/>
        <w:numPr>
          <w:ilvl w:val="1"/>
          <w:numId w:val="30"/>
        </w:numPr>
      </w:pPr>
      <w:bookmarkStart w:id="8" w:name="_Toc309153104"/>
      <w:bookmarkStart w:id="9" w:name="_Toc390856412"/>
      <w:bookmarkStart w:id="10" w:name="_Toc403051739"/>
      <w:bookmarkStart w:id="11" w:name="_Toc411794369"/>
      <w:bookmarkStart w:id="12" w:name="_Toc450313277"/>
      <w:bookmarkStart w:id="13" w:name="_Toc451529816"/>
      <w:r>
        <w:t xml:space="preserve">Submission </w:t>
      </w:r>
      <w:bookmarkEnd w:id="8"/>
      <w:r>
        <w:t>Introduction</w:t>
      </w:r>
      <w:bookmarkEnd w:id="9"/>
      <w:bookmarkEnd w:id="10"/>
      <w:bookmarkEnd w:id="11"/>
      <w:bookmarkEnd w:id="12"/>
      <w:bookmarkEnd w:id="13"/>
    </w:p>
    <w:p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rsidR="00BF1650" w:rsidRDefault="00BF1650" w:rsidP="00BF1650">
      <w:pPr>
        <w:pStyle w:val="omg-body"/>
      </w:pPr>
      <w:r>
        <w:t xml:space="preserve">The IPR mode for this submission is </w:t>
      </w:r>
      <w:r w:rsidRPr="00312EE9">
        <w:rPr>
          <w:b/>
          <w:u w:val="single"/>
        </w:rPr>
        <w:t>Non-Assert</w:t>
      </w:r>
      <w:r>
        <w:t>.</w:t>
      </w:r>
    </w:p>
    <w:p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rsidR="00BF1650" w:rsidRDefault="00BF1650" w:rsidP="00F35979">
      <w:pPr>
        <w:pStyle w:val="Heading2"/>
        <w:numPr>
          <w:ilvl w:val="1"/>
          <w:numId w:val="30"/>
        </w:numPr>
      </w:pPr>
      <w:bookmarkStart w:id="14" w:name="_Toc309153106"/>
      <w:bookmarkStart w:id="15" w:name="_Toc390856413"/>
      <w:bookmarkStart w:id="16" w:name="_Toc403051740"/>
      <w:bookmarkStart w:id="17" w:name="_Toc411794370"/>
      <w:bookmarkStart w:id="18" w:name="_Toc450313278"/>
      <w:bookmarkStart w:id="19" w:name="_Toc451529817"/>
      <w:r>
        <w:t>Submission Team</w:t>
      </w:r>
      <w:bookmarkEnd w:id="14"/>
      <w:bookmarkEnd w:id="15"/>
      <w:bookmarkEnd w:id="16"/>
      <w:bookmarkEnd w:id="17"/>
      <w:bookmarkEnd w:id="18"/>
      <w:bookmarkEnd w:id="19"/>
    </w:p>
    <w:p w:rsidR="00BF1650" w:rsidRDefault="00BF1650" w:rsidP="00F35979">
      <w:pPr>
        <w:pStyle w:val="Heading3"/>
        <w:numPr>
          <w:ilvl w:val="2"/>
          <w:numId w:val="30"/>
        </w:numPr>
        <w:spacing w:after="120"/>
      </w:pPr>
      <w:bookmarkStart w:id="20" w:name="_Toc390856414"/>
      <w:bookmarkStart w:id="21" w:name="_Toc403051741"/>
      <w:bookmarkStart w:id="22" w:name="_Toc411794371"/>
      <w:bookmarkStart w:id="23" w:name="_Toc450313279"/>
      <w:bookmarkStart w:id="24" w:name="_Toc451529818"/>
      <w:r>
        <w:t>Submitters</w:t>
      </w:r>
      <w:bookmarkEnd w:id="20"/>
      <w:bookmarkEnd w:id="21"/>
      <w:bookmarkEnd w:id="22"/>
      <w:bookmarkEnd w:id="23"/>
      <w:bookmarkEnd w:id="24"/>
    </w:p>
    <w:p w:rsidR="00BF1650" w:rsidRDefault="00BF1650" w:rsidP="00BF1650">
      <w:pPr>
        <w:pStyle w:val="Body"/>
      </w:pPr>
      <w:r>
        <w:t>The following companies submitted this specification:</w:t>
      </w:r>
      <w:r>
        <w:br/>
      </w:r>
    </w:p>
    <w:p w:rsidR="00BF1650" w:rsidRDefault="00BF1650" w:rsidP="00BF1650">
      <w:pPr>
        <w:pStyle w:val="Bullet1"/>
        <w:numPr>
          <w:ilvl w:val="0"/>
          <w:numId w:val="3"/>
        </w:numPr>
        <w:tabs>
          <w:tab w:val="left" w:pos="504"/>
        </w:tabs>
      </w:pPr>
      <w:r>
        <w:t>Data Access Technologies, Inc. (Model Driven Solutions Division)</w:t>
      </w:r>
    </w:p>
    <w:p w:rsidR="00BF1650" w:rsidRDefault="00BF1650" w:rsidP="00BF1650">
      <w:pPr>
        <w:pStyle w:val="Bullet1"/>
        <w:numPr>
          <w:ilvl w:val="0"/>
          <w:numId w:val="3"/>
        </w:numPr>
        <w:tabs>
          <w:tab w:val="left" w:pos="504"/>
        </w:tabs>
        <w:ind w:left="864"/>
      </w:pPr>
      <w:r>
        <w:t>Cory Casanave</w:t>
      </w:r>
    </w:p>
    <w:p w:rsidR="00BF1650" w:rsidRDefault="00BF1650" w:rsidP="00BF1650">
      <w:pPr>
        <w:pStyle w:val="Bullet1"/>
        <w:numPr>
          <w:ilvl w:val="0"/>
          <w:numId w:val="4"/>
        </w:numPr>
        <w:tabs>
          <w:tab w:val="left" w:pos="504"/>
        </w:tabs>
      </w:pPr>
      <w:r>
        <w:t>Nomagic, Inc.</w:t>
      </w:r>
    </w:p>
    <w:p w:rsidR="00BF1650" w:rsidRDefault="00BF1650" w:rsidP="00BF1650">
      <w:pPr>
        <w:pStyle w:val="Bullet1"/>
        <w:numPr>
          <w:ilvl w:val="0"/>
          <w:numId w:val="4"/>
        </w:numPr>
        <w:tabs>
          <w:tab w:val="left" w:pos="504"/>
        </w:tabs>
        <w:ind w:left="864"/>
      </w:pPr>
      <w:r>
        <w:t>Jim Logan</w:t>
      </w:r>
    </w:p>
    <w:p w:rsidR="00BF1650" w:rsidRDefault="00BF1650" w:rsidP="00BF1650">
      <w:pPr>
        <w:pStyle w:val="Bullet1"/>
        <w:numPr>
          <w:ilvl w:val="0"/>
          <w:numId w:val="4"/>
        </w:numPr>
        <w:tabs>
          <w:tab w:val="left" w:pos="504"/>
        </w:tabs>
      </w:pPr>
      <w:r>
        <w:t>PNA-Group, Ltd.</w:t>
      </w:r>
    </w:p>
    <w:p w:rsidR="00BF1650" w:rsidRDefault="00BF1650" w:rsidP="00BF1650">
      <w:pPr>
        <w:pStyle w:val="Bullet1"/>
        <w:numPr>
          <w:ilvl w:val="0"/>
          <w:numId w:val="4"/>
        </w:numPr>
        <w:tabs>
          <w:tab w:val="left" w:pos="504"/>
        </w:tabs>
        <w:ind w:left="864"/>
      </w:pPr>
      <w:r>
        <w:t>Sjir Nijssen</w:t>
      </w:r>
    </w:p>
    <w:p w:rsidR="00BF1650" w:rsidRDefault="00BF1650" w:rsidP="00BF1650">
      <w:pPr>
        <w:pStyle w:val="Bullet1"/>
        <w:numPr>
          <w:ilvl w:val="0"/>
          <w:numId w:val="4"/>
        </w:numPr>
        <w:tabs>
          <w:tab w:val="left" w:pos="504"/>
        </w:tabs>
      </w:pPr>
      <w:r>
        <w:t>88 Solutions</w:t>
      </w:r>
    </w:p>
    <w:p w:rsidR="00BF1650" w:rsidRDefault="00BF1650" w:rsidP="00BF1650">
      <w:pPr>
        <w:pStyle w:val="Bullet1"/>
        <w:numPr>
          <w:ilvl w:val="0"/>
          <w:numId w:val="4"/>
        </w:numPr>
        <w:tabs>
          <w:tab w:val="left" w:pos="504"/>
        </w:tabs>
        <w:ind w:left="864"/>
      </w:pPr>
      <w:r>
        <w:t>Manfred Koethe</w:t>
      </w:r>
    </w:p>
    <w:p w:rsidR="00BF1650" w:rsidRPr="006C0738" w:rsidRDefault="00BF1650" w:rsidP="00BF1650">
      <w:pPr>
        <w:pStyle w:val="Bullet1"/>
        <w:numPr>
          <w:ilvl w:val="0"/>
          <w:numId w:val="4"/>
        </w:numPr>
        <w:tabs>
          <w:tab w:val="left" w:pos="504"/>
        </w:tabs>
      </w:pPr>
      <w:r w:rsidRPr="002C0E78">
        <w:rPr>
          <w:bCs/>
          <w:iCs/>
        </w:rPr>
        <w:t>Thematix Partners LLC</w:t>
      </w:r>
    </w:p>
    <w:p w:rsidR="00BF1650" w:rsidRPr="00CA6A71" w:rsidRDefault="00BF1650" w:rsidP="00BF1650">
      <w:pPr>
        <w:pStyle w:val="Bullet1"/>
        <w:numPr>
          <w:ilvl w:val="0"/>
          <w:numId w:val="4"/>
        </w:numPr>
        <w:tabs>
          <w:tab w:val="left" w:pos="504"/>
        </w:tabs>
        <w:ind w:left="864"/>
      </w:pPr>
      <w:r>
        <w:rPr>
          <w:bCs/>
          <w:iCs/>
        </w:rPr>
        <w:t>Elisa Kendall</w:t>
      </w:r>
    </w:p>
    <w:p w:rsidR="00BF1650" w:rsidRDefault="00BF1650" w:rsidP="00BF1650">
      <w:pPr>
        <w:pStyle w:val="Bullet1"/>
        <w:tabs>
          <w:tab w:val="left" w:pos="504"/>
        </w:tabs>
        <w:rPr>
          <w:bCs/>
          <w:iCs/>
        </w:rPr>
      </w:pPr>
    </w:p>
    <w:p w:rsidR="00BF1650" w:rsidRDefault="00BF1650" w:rsidP="00BF1650">
      <w:pPr>
        <w:ind w:left="1440"/>
      </w:pPr>
    </w:p>
    <w:p w:rsidR="00BF1650" w:rsidRDefault="00BF1650" w:rsidP="00F35979">
      <w:pPr>
        <w:pStyle w:val="Heading3"/>
        <w:numPr>
          <w:ilvl w:val="2"/>
          <w:numId w:val="30"/>
        </w:numPr>
        <w:spacing w:after="120"/>
      </w:pPr>
      <w:bookmarkStart w:id="25" w:name="_Toc390856416"/>
      <w:bookmarkStart w:id="26" w:name="_Toc403051742"/>
      <w:bookmarkStart w:id="27" w:name="_Toc411794372"/>
      <w:bookmarkStart w:id="28" w:name="_Toc450313280"/>
      <w:bookmarkStart w:id="29" w:name="_Toc451529819"/>
      <w:r>
        <w:t>Contributors</w:t>
      </w:r>
      <w:bookmarkEnd w:id="25"/>
      <w:bookmarkEnd w:id="26"/>
      <w:bookmarkEnd w:id="27"/>
      <w:r>
        <w:t xml:space="preserve"> &amp; Supporters</w:t>
      </w:r>
      <w:bookmarkEnd w:id="28"/>
      <w:bookmarkEnd w:id="29"/>
    </w:p>
    <w:p w:rsidR="00BF1650" w:rsidRDefault="00BF1650" w:rsidP="00BF1650">
      <w:pPr>
        <w:pStyle w:val="Bullet1"/>
        <w:tabs>
          <w:tab w:val="left" w:pos="504"/>
        </w:tabs>
        <w:rPr>
          <w:bCs/>
          <w:iCs/>
        </w:rPr>
      </w:pPr>
      <w:r>
        <w:rPr>
          <w:bCs/>
          <w:iCs/>
        </w:rPr>
        <w:t>Contributors</w:t>
      </w:r>
    </w:p>
    <w:p w:rsidR="00BF1650" w:rsidRDefault="00BF1650" w:rsidP="00F35979">
      <w:pPr>
        <w:numPr>
          <w:ilvl w:val="0"/>
          <w:numId w:val="21"/>
        </w:numPr>
        <w:spacing w:after="120"/>
      </w:pPr>
      <w:r>
        <w:t>Tibco Software Inc.</w:t>
      </w:r>
    </w:p>
    <w:p w:rsidR="00BF1650" w:rsidRDefault="00BF1650" w:rsidP="00F35979">
      <w:pPr>
        <w:numPr>
          <w:ilvl w:val="1"/>
          <w:numId w:val="21"/>
        </w:numPr>
        <w:spacing w:after="120"/>
      </w:pPr>
      <w:r>
        <w:t>Paul Brown</w:t>
      </w:r>
    </w:p>
    <w:p w:rsidR="00BF1650" w:rsidRDefault="00BF1650" w:rsidP="00F35979">
      <w:pPr>
        <w:pStyle w:val="Heading2"/>
        <w:numPr>
          <w:ilvl w:val="1"/>
          <w:numId w:val="30"/>
        </w:numPr>
      </w:pPr>
      <w:bookmarkStart w:id="30" w:name="_Toc411794373"/>
      <w:bookmarkStart w:id="31" w:name="_Toc450313281"/>
      <w:bookmarkStart w:id="32" w:name="_Toc309153107"/>
      <w:bookmarkStart w:id="33" w:name="_Toc390856417"/>
      <w:bookmarkStart w:id="34" w:name="_Toc403051743"/>
      <w:bookmarkStart w:id="35" w:name="_Toc451529820"/>
      <w:r>
        <w:t>Proof of concept</w:t>
      </w:r>
      <w:bookmarkEnd w:id="30"/>
      <w:bookmarkEnd w:id="31"/>
      <w:bookmarkEnd w:id="35"/>
    </w:p>
    <w:p w:rsidR="00BF1650" w:rsidRPr="00AA5428" w:rsidRDefault="006858F8" w:rsidP="00BF1650">
      <w:pPr>
        <w:pStyle w:val="BodyText"/>
      </w:pPr>
      <w:r>
        <w:t xml:space="preserve">Nomagic has a released product implementing most of the SIMF profile and OWL mapping. </w:t>
      </w:r>
      <w:r w:rsidR="00BF1650">
        <w:t xml:space="preserve">Prototype efforts </w:t>
      </w:r>
      <w:r>
        <w:t xml:space="preserve">for mapping </w:t>
      </w:r>
      <w:r w:rsidR="00BF1650">
        <w:t>are expected but have not yet fully validated the model and mappings.</w:t>
      </w:r>
    </w:p>
    <w:p w:rsidR="00BF1650" w:rsidRDefault="00BF1650" w:rsidP="00F35979">
      <w:pPr>
        <w:pStyle w:val="Heading2"/>
        <w:numPr>
          <w:ilvl w:val="1"/>
          <w:numId w:val="30"/>
        </w:numPr>
      </w:pPr>
      <w:bookmarkStart w:id="36" w:name="_Toc411794374"/>
      <w:bookmarkStart w:id="37" w:name="_Toc450313282"/>
      <w:bookmarkStart w:id="38" w:name="_Toc451529821"/>
      <w:r>
        <w:t>Resolution of Requirements</w:t>
      </w:r>
      <w:bookmarkEnd w:id="32"/>
      <w:bookmarkEnd w:id="33"/>
      <w:bookmarkEnd w:id="34"/>
      <w:bookmarkEnd w:id="36"/>
      <w:bookmarkEnd w:id="37"/>
      <w:bookmarkEnd w:id="38"/>
    </w:p>
    <w:p w:rsidR="00BF1650" w:rsidRDefault="00BF1650" w:rsidP="00F35979">
      <w:pPr>
        <w:pStyle w:val="Heading3"/>
        <w:numPr>
          <w:ilvl w:val="2"/>
          <w:numId w:val="30"/>
        </w:numPr>
        <w:spacing w:after="120"/>
      </w:pPr>
      <w:bookmarkStart w:id="39" w:name="_Toc390856418"/>
      <w:bookmarkStart w:id="40" w:name="_Toc403051744"/>
      <w:bookmarkStart w:id="41" w:name="_Toc411794375"/>
      <w:bookmarkStart w:id="42" w:name="_Toc450313283"/>
      <w:bookmarkStart w:id="43" w:name="_Toc451529822"/>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rsidR="00BF1650" w:rsidRDefault="00BF1650" w:rsidP="00BF1650">
            <w:pPr>
              <w:pStyle w:val="omg-table-body"/>
            </w:pP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1"/>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rsidR="004B47AC" w:rsidRDefault="004B47AC" w:rsidP="00BF1650">
            <w:pPr>
              <w:pStyle w:val="omg-table-body"/>
            </w:pPr>
            <w:r>
              <w:t>All the following are included:</w:t>
            </w:r>
          </w:p>
          <w:p w:rsidR="004B47AC" w:rsidRDefault="004B47AC" w:rsidP="00F35979">
            <w:pPr>
              <w:pStyle w:val="omg-table-body"/>
              <w:numPr>
                <w:ilvl w:val="0"/>
                <w:numId w:val="35"/>
              </w:numPr>
            </w:pPr>
            <w:r>
              <w:t>Individuals</w:t>
            </w:r>
          </w:p>
          <w:p w:rsidR="004B47AC" w:rsidRDefault="004B47AC" w:rsidP="00F35979">
            <w:pPr>
              <w:pStyle w:val="omg-table-body"/>
              <w:numPr>
                <w:ilvl w:val="0"/>
                <w:numId w:val="35"/>
              </w:numPr>
            </w:pPr>
            <w:r>
              <w:t>Relationships</w:t>
            </w:r>
          </w:p>
          <w:p w:rsidR="004B47AC" w:rsidRDefault="004B47AC" w:rsidP="00F35979">
            <w:pPr>
              <w:pStyle w:val="omg-table-body"/>
              <w:numPr>
                <w:ilvl w:val="0"/>
                <w:numId w:val="35"/>
              </w:numPr>
            </w:pPr>
            <w:r>
              <w:t>Classification (of anything)</w:t>
            </w:r>
          </w:p>
          <w:p w:rsidR="004B47AC" w:rsidRDefault="004B47AC" w:rsidP="00F35979">
            <w:pPr>
              <w:pStyle w:val="omg-table-body"/>
              <w:numPr>
                <w:ilvl w:val="0"/>
                <w:numId w:val="35"/>
              </w:numPr>
            </w:pPr>
            <w:r>
              <w:t>Multiple classification</w:t>
            </w:r>
          </w:p>
          <w:p w:rsidR="004B47AC" w:rsidRDefault="004B47AC" w:rsidP="00F35979">
            <w:pPr>
              <w:pStyle w:val="omg-table-body"/>
              <w:numPr>
                <w:ilvl w:val="0"/>
                <w:numId w:val="35"/>
              </w:numPr>
            </w:pPr>
            <w:r>
              <w:t>Sub-classification (Generalization), including multiple inheritance.</w:t>
            </w:r>
          </w:p>
          <w:p w:rsidR="004B47AC" w:rsidRDefault="004B47AC" w:rsidP="00F35979">
            <w:pPr>
              <w:pStyle w:val="omg-table-body"/>
              <w:numPr>
                <w:ilvl w:val="0"/>
                <w:numId w:val="35"/>
              </w:numPr>
            </w:pPr>
            <w:r>
              <w:t>Roles</w:t>
            </w:r>
          </w:p>
          <w:p w:rsidR="004B47AC" w:rsidRDefault="004B47AC" w:rsidP="00F35979">
            <w:pPr>
              <w:pStyle w:val="omg-table-body"/>
              <w:numPr>
                <w:ilvl w:val="0"/>
                <w:numId w:val="35"/>
              </w:numPr>
            </w:pPr>
            <w:r>
              <w:t>Constraints</w:t>
            </w:r>
          </w:p>
          <w:p w:rsidR="004B47AC" w:rsidRDefault="004B47AC" w:rsidP="004B47AC">
            <w:pPr>
              <w:pStyle w:val="omg-table-body"/>
            </w:pPr>
            <w:r>
              <w:t>Specific models of compositions are intended to be included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1"/>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Concepts may have any number of names and identifiers. Names and identifiers may be scoped by a context.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1"/>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822900">
            <w:pPr>
              <w:pStyle w:val="omg-table-body"/>
            </w:pPr>
            <w:r>
              <w:t xml:space="preserve">Context is a first-class SIMF concept that relates a set of things to applicate assertions </w:t>
            </w:r>
            <w:r w:rsidR="00822900">
              <w:t>that hold for</w:t>
            </w:r>
            <w:r>
              <w:t xml:space="preserve"> them. Something may be in any number of context across multiple contextual dimensions.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1"/>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Patterns are a first-class concept.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1"/>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Units are represented using unity types bound to quantity kinds.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1"/>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SIMF uses an open world assumption that may be closed in a specific context. As such definitions may be federated and extended.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2"/>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A CDM concept may be represented by any number of LIM concepts.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2"/>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2"/>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See response to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2"/>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3A4AAF" w:rsidRPr="004B47AC" w:rsidRDefault="003A4AAF" w:rsidP="00F35979">
            <w:pPr>
              <w:pStyle w:val="Requirement"/>
              <w:numPr>
                <w:ilvl w:val="0"/>
                <w:numId w:val="32"/>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3"/>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Identical and similar concepts are mapped using representation and mapping rules. The mapped models may or may not be independently conceived.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3"/>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3"/>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05B6F" w:rsidP="00BF1650">
            <w:pPr>
              <w:pStyle w:val="omg-table-body"/>
            </w:pPr>
            <w:r>
              <w:t>See the response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F35979">
            <w:pPr>
              <w:pStyle w:val="Requirement"/>
              <w:numPr>
                <w:ilvl w:val="0"/>
                <w:numId w:val="33"/>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925D0D" w:rsidRDefault="00925D0D" w:rsidP="00BF1650">
            <w:pPr>
              <w:pStyle w:val="omg-table-body"/>
            </w:pPr>
            <w:r>
              <w:t>The kernel is defined as a subset of the SIMF model expressed in the diagrams under the package “Kernel”.</w:t>
            </w:r>
          </w:p>
          <w:p w:rsidR="00107A22" w:rsidRDefault="00925D0D" w:rsidP="00822900">
            <w:pPr>
              <w:pStyle w:val="omg-table-body"/>
            </w:pPr>
            <w:r>
              <w:t>The kernel is defined as a mapping to the fUML subset of UML, which has a logical formulation.</w:t>
            </w:r>
            <w:r w:rsidR="00822900">
              <w:t xml:space="preserve"> As the kernel is also specified in UML, no specific mapping is required.</w:t>
            </w:r>
          </w:p>
          <w:p w:rsidR="00822900" w:rsidRDefault="00822900" w:rsidP="00822900">
            <w:pPr>
              <w:pStyle w:val="omg-table-body"/>
            </w:pPr>
            <w:r>
              <w:t>Like MOF, fUML does not comprehend SIMF subsets and redefines restrictions, as such these restrictions are not enforced by the fUML kernel.</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2E3C7A" w:rsidRDefault="002E3C7A" w:rsidP="00BF1650">
            <w:pPr>
              <w:pStyle w:val="omg-table-body"/>
            </w:pPr>
            <w:r>
              <w:t xml:space="preserve">The SIMF graphical notation included leverages UML and the SIMF profile for UML. </w:t>
            </w:r>
          </w:p>
          <w:p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rsidR="002E3C7A" w:rsidRDefault="002E3C7A" w:rsidP="00BF1650">
            <w:pPr>
              <w:pStyle w:val="omg-table-body"/>
            </w:pPr>
            <w:r>
              <w:t>It is anticipated that other notations will be defined against the SIMF model in later efforts.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As a MOF meta model SIMF models are web addressable. The OWL/RDF mapping of SIMF also produces web addressable artifacts.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4"/>
          </w:p>
          <w:p w:rsidR="00107A22" w:rsidRPr="004B47AC" w:rsidRDefault="00107A22" w:rsidP="00F35979">
            <w:pPr>
              <w:pStyle w:val="Body"/>
              <w:widowControl/>
              <w:numPr>
                <w:ilvl w:val="0"/>
                <w:numId w:val="34"/>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rsidR="00107A22" w:rsidRPr="004B47AC" w:rsidRDefault="00107A22" w:rsidP="00F35979">
            <w:pPr>
              <w:pStyle w:val="Body"/>
              <w:widowControl/>
              <w:numPr>
                <w:ilvl w:val="0"/>
                <w:numId w:val="34"/>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rsidR="00107A22" w:rsidRPr="004B47AC" w:rsidRDefault="00107A22" w:rsidP="00F35979">
            <w:pPr>
              <w:pStyle w:val="Body"/>
              <w:widowControl/>
              <w:numPr>
                <w:ilvl w:val="0"/>
                <w:numId w:val="34"/>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rsidR="00107A22" w:rsidRPr="004B47AC" w:rsidRDefault="00107A22" w:rsidP="00F35979">
            <w:pPr>
              <w:pStyle w:val="Body"/>
              <w:widowControl/>
              <w:numPr>
                <w:ilvl w:val="0"/>
                <w:numId w:val="34"/>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rsidR="00107A22" w:rsidRPr="004B47AC" w:rsidRDefault="00107A22" w:rsidP="00F35979">
            <w:pPr>
              <w:pStyle w:val="Body"/>
              <w:widowControl/>
              <w:numPr>
                <w:ilvl w:val="0"/>
                <w:numId w:val="34"/>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rsidR="00107A22" w:rsidRPr="004B47AC" w:rsidRDefault="00107A22" w:rsidP="00F35979">
            <w:pPr>
              <w:pStyle w:val="Body"/>
              <w:widowControl/>
              <w:numPr>
                <w:ilvl w:val="0"/>
                <w:numId w:val="34"/>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rsidR="00107A22" w:rsidRPr="004B47AC" w:rsidRDefault="00107A22" w:rsidP="00F35979">
            <w:pPr>
              <w:pStyle w:val="Body"/>
              <w:widowControl/>
              <w:numPr>
                <w:ilvl w:val="0"/>
                <w:numId w:val="34"/>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rsidR="005C52A7" w:rsidRDefault="005C52A7" w:rsidP="00BF1650">
            <w:pPr>
              <w:pStyle w:val="omg-table-body"/>
            </w:pPr>
            <w:r>
              <w:t>Numerous examples are provided in this specification.</w:t>
            </w:r>
          </w:p>
        </w:tc>
      </w:tr>
    </w:tbl>
    <w:p w:rsidR="00BF1650" w:rsidRDefault="00BF1650" w:rsidP="00F35979">
      <w:pPr>
        <w:pStyle w:val="Heading3"/>
        <w:numPr>
          <w:ilvl w:val="2"/>
          <w:numId w:val="30"/>
        </w:numPr>
        <w:spacing w:after="120"/>
      </w:pPr>
      <w:bookmarkStart w:id="45" w:name="_Toc390856419"/>
      <w:bookmarkStart w:id="46" w:name="_Toc403051745"/>
      <w:bookmarkStart w:id="47" w:name="_Toc411794376"/>
      <w:bookmarkStart w:id="48" w:name="_Toc450313284"/>
      <w:bookmarkStart w:id="49" w:name="_Toc451529823"/>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BF1650" w:rsidRPr="00EB04A1" w:rsidRDefault="00925D0D" w:rsidP="00BF1650">
            <w:pPr>
              <w:pStyle w:val="omg-table-body"/>
              <w:rPr>
                <w:highlight w:val="yellow"/>
              </w:rPr>
            </w:pPr>
            <w:r w:rsidRPr="00925D0D">
              <w:t>A mapping to OWL-2 is included.</w:t>
            </w:r>
          </w:p>
        </w:tc>
      </w:tr>
      <w:tr w:rsidR="004B47AC"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4B47AC" w:rsidRDefault="004B47AC" w:rsidP="004B47AC">
            <w:pPr>
              <w:pStyle w:val="omg-table-body"/>
            </w:pPr>
            <w:r>
              <w:t>6.6.2</w:t>
            </w:r>
            <w:r>
              <w:tab/>
              <w:t>UML Profile for SIMF</w:t>
            </w:r>
          </w:p>
          <w:p w:rsidR="004B47AC" w:rsidRDefault="004B47AC" w:rsidP="004B47AC">
            <w:pPr>
              <w:pStyle w:val="omg-table-body"/>
            </w:pPr>
            <w:r>
              <w:t>6.6.2.1</w:t>
            </w:r>
            <w:r>
              <w:tab/>
              <w:t xml:space="preserve">Proposals may define a profile of UML that represents all or part of SIMF using UML stereotypes, tagged values and OCL constraints. </w:t>
            </w:r>
          </w:p>
          <w:p w:rsidR="004B47AC" w:rsidRDefault="004B47AC" w:rsidP="004B47AC">
            <w:pPr>
              <w:pStyle w:val="omg-table-body"/>
            </w:pPr>
            <w:r>
              <w:t>6.6.2.2</w:t>
            </w:r>
            <w:r>
              <w:tab/>
              <w:t xml:space="preserve">If a UML Profile is included, an MBR shall be defined between the profile and the SIMF Metamodel. </w:t>
            </w:r>
          </w:p>
          <w:p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rsidR="00BF1650" w:rsidRDefault="00BF1650" w:rsidP="00F35979">
      <w:pPr>
        <w:pStyle w:val="Heading2"/>
        <w:numPr>
          <w:ilvl w:val="1"/>
          <w:numId w:val="30"/>
        </w:numPr>
      </w:pPr>
      <w:bookmarkStart w:id="50" w:name="_Toc309153108"/>
      <w:bookmarkStart w:id="51" w:name="_Toc390856420"/>
      <w:bookmarkStart w:id="52" w:name="_Toc403051746"/>
      <w:bookmarkStart w:id="53" w:name="_Toc411794377"/>
      <w:bookmarkStart w:id="54" w:name="_Toc450313285"/>
      <w:bookmarkStart w:id="55" w:name="_Toc451529824"/>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rsidR="00BF1650" w:rsidRPr="002A6045" w:rsidRDefault="004B47AC" w:rsidP="00BF1650">
            <w:pPr>
              <w:pStyle w:val="omg-body"/>
            </w:pPr>
            <w:r w:rsidRPr="009B3C76">
              <w:t>References to and naming of individuals.</w:t>
            </w:r>
          </w:p>
        </w:tc>
      </w:tr>
    </w:tbl>
    <w:p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rsidR="001A1D9F" w:rsidRPr="00854FE0" w:rsidRDefault="001A1D9F" w:rsidP="00854FE0">
      <w:pPr>
        <w:pStyle w:val="Heading1"/>
      </w:pPr>
      <w:bookmarkStart w:id="56" w:name="_toc262"/>
      <w:bookmarkStart w:id="57" w:name="_Toc377132287"/>
      <w:bookmarkStart w:id="58" w:name="_Toc451529825"/>
      <w:bookmarkEnd w:id="56"/>
      <w:r w:rsidRPr="00854FE0">
        <w:lastRenderedPageBreak/>
        <w:t>Scope</w:t>
      </w:r>
      <w:bookmarkEnd w:id="57"/>
      <w:bookmarkEnd w:id="58"/>
    </w:p>
    <w:p w:rsidR="00C44A10" w:rsidRPr="00AC5CAE" w:rsidRDefault="00C44A10" w:rsidP="00AC5CAE">
      <w:pPr>
        <w:pStyle w:val="Heading2"/>
      </w:pPr>
      <w:bookmarkStart w:id="59" w:name="_Toc377132288"/>
      <w:bookmarkStart w:id="60" w:name="_Toc451529826"/>
      <w:r w:rsidRPr="00AC5CAE">
        <w:t>Business Need</w:t>
      </w:r>
      <w:bookmarkEnd w:id="59"/>
      <w:bookmarkEnd w:id="60"/>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63" w:name="_Toc377132289"/>
      <w:bookmarkStart w:id="64" w:name="_Ref419628258"/>
      <w:bookmarkStart w:id="65" w:name="_Toc451529827"/>
      <w:r w:rsidRPr="00AC5CAE">
        <w:t>Approach</w:t>
      </w:r>
      <w:bookmarkEnd w:id="63"/>
      <w:bookmarkEnd w:id="64"/>
      <w:bookmarkEnd w:id="65"/>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5408E006" wp14:editId="738715FA">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66" w:name="_Ref306965577"/>
      <w:r>
        <w:t xml:space="preserve">Figure </w:t>
      </w:r>
      <w:r w:rsidR="000E2872">
        <w:fldChar w:fldCharType="begin"/>
      </w:r>
      <w:r w:rsidR="000E2872">
        <w:instrText xml:space="preserve"> SEQ Figure \* ARABIC </w:instrText>
      </w:r>
      <w:r w:rsidR="000E2872">
        <w:fldChar w:fldCharType="separate"/>
      </w:r>
      <w:r w:rsidR="00A018A7">
        <w:rPr>
          <w:noProof/>
        </w:rPr>
        <w:t>1</w:t>
      </w:r>
      <w:r w:rsidR="000E2872">
        <w:rPr>
          <w:noProof/>
        </w:rPr>
        <w:fldChar w:fldCharType="end"/>
      </w:r>
      <w:bookmarkEnd w:id="66"/>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rsidR="00C44A10" w:rsidRPr="00AC5CAE" w:rsidRDefault="00C44A10" w:rsidP="00AC5CAE">
      <w:pPr>
        <w:pStyle w:val="Heading2"/>
      </w:pPr>
      <w:bookmarkStart w:id="67" w:name="_Toc377132290"/>
      <w:bookmarkStart w:id="68" w:name="_Toc451529828"/>
      <w:r w:rsidRPr="00AC5CAE">
        <w:t>Unified Meta Model &amp; Notation</w:t>
      </w:r>
      <w:bookmarkEnd w:id="67"/>
      <w:bookmarkEnd w:id="68"/>
    </w:p>
    <w:p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rsidR="001A1D9F" w:rsidRDefault="001A1D9F">
      <w:pPr>
        <w:pStyle w:val="Body"/>
      </w:pPr>
    </w:p>
    <w:p w:rsidR="001A1D9F" w:rsidRPr="00854FE0" w:rsidRDefault="001A1D9F" w:rsidP="00854FE0">
      <w:pPr>
        <w:pStyle w:val="Heading1"/>
      </w:pPr>
      <w:bookmarkStart w:id="69" w:name="_toc267"/>
      <w:bookmarkStart w:id="70" w:name="_Toc377132291"/>
      <w:bookmarkStart w:id="71" w:name="_Toc451529829"/>
      <w:bookmarkEnd w:id="69"/>
      <w:r w:rsidRPr="00854FE0">
        <w:t>Conformance</w:t>
      </w:r>
      <w:bookmarkEnd w:id="70"/>
      <w:bookmarkEnd w:id="71"/>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F35979">
      <w:pPr>
        <w:pStyle w:val="Default"/>
        <w:numPr>
          <w:ilvl w:val="0"/>
          <w:numId w:val="36"/>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rsidR="002F4B22" w:rsidRDefault="002F4B22" w:rsidP="00F35979">
      <w:pPr>
        <w:pStyle w:val="Default"/>
        <w:numPr>
          <w:ilvl w:val="1"/>
          <w:numId w:val="36"/>
        </w:numPr>
        <w:spacing w:after="179"/>
        <w:rPr>
          <w:sz w:val="20"/>
          <w:szCs w:val="20"/>
        </w:rPr>
      </w:pPr>
      <w:r>
        <w:rPr>
          <w:sz w:val="20"/>
          <w:szCs w:val="20"/>
        </w:rPr>
        <w:t>Conceptual model conformance – corresponding to all elements not included in the packages “Rules” &amp; “Mapping rules”.</w:t>
      </w:r>
    </w:p>
    <w:p w:rsidR="002F4B22" w:rsidRDefault="002F4B22" w:rsidP="00F35979">
      <w:pPr>
        <w:pStyle w:val="Default"/>
        <w:numPr>
          <w:ilvl w:val="1"/>
          <w:numId w:val="36"/>
        </w:numPr>
        <w:spacing w:after="179"/>
        <w:rPr>
          <w:sz w:val="20"/>
          <w:szCs w:val="20"/>
        </w:rPr>
      </w:pPr>
      <w:r>
        <w:rPr>
          <w:sz w:val="20"/>
          <w:szCs w:val="20"/>
        </w:rPr>
        <w:t>Rule syntax conformance – corresponding all conceptual model packages.</w:t>
      </w:r>
    </w:p>
    <w:p w:rsidR="006E6E5B" w:rsidRDefault="006C0738" w:rsidP="00F35979">
      <w:pPr>
        <w:pStyle w:val="Default"/>
        <w:numPr>
          <w:ilvl w:val="0"/>
          <w:numId w:val="36"/>
        </w:numPr>
        <w:rPr>
          <w:sz w:val="20"/>
          <w:szCs w:val="20"/>
        </w:rPr>
      </w:pPr>
      <w:bookmarkStart w:id="72"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2"/>
    </w:p>
    <w:p w:rsidR="002F4B22" w:rsidRDefault="002F4B22" w:rsidP="00F35979">
      <w:pPr>
        <w:pStyle w:val="Default"/>
        <w:numPr>
          <w:ilvl w:val="1"/>
          <w:numId w:val="36"/>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rsidR="002F4B22" w:rsidRPr="002F4B22" w:rsidRDefault="002F4B22" w:rsidP="00F35979">
      <w:pPr>
        <w:pStyle w:val="Default"/>
        <w:numPr>
          <w:ilvl w:val="1"/>
          <w:numId w:val="36"/>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73" w:name="_toc271"/>
      <w:bookmarkStart w:id="74" w:name="_Toc377132292"/>
      <w:bookmarkStart w:id="75" w:name="_Toc451529830"/>
      <w:bookmarkEnd w:id="73"/>
      <w:r w:rsidRPr="00854FE0">
        <w:t>Normative References</w:t>
      </w:r>
      <w:bookmarkEnd w:id="74"/>
      <w:bookmarkEnd w:id="75"/>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rsidTr="001E6B33">
        <w:tc>
          <w:tcPr>
            <w:tcW w:w="2096" w:type="dxa"/>
            <w:shd w:val="clear" w:color="auto" w:fill="FFFFFF"/>
          </w:tcPr>
          <w:p w:rsidR="00944F99" w:rsidRDefault="00944F99" w:rsidP="001E6B33">
            <w:pPr>
              <w:pStyle w:val="Body"/>
            </w:pPr>
            <w:r>
              <w:t>[UML]</w:t>
            </w:r>
          </w:p>
        </w:tc>
        <w:tc>
          <w:tcPr>
            <w:tcW w:w="7865" w:type="dxa"/>
            <w:shd w:val="clear" w:color="auto" w:fill="FFFFFF"/>
          </w:tcPr>
          <w:p w:rsidR="00944F99" w:rsidRDefault="00944F99" w:rsidP="001E6B33">
            <w:pPr>
              <w:pStyle w:val="Body"/>
            </w:pPr>
            <w:r>
              <w:t>OMG Unified Modeling Language (UML) Superstructure v2.5</w:t>
            </w:r>
          </w:p>
          <w:p w:rsidR="00944F99" w:rsidRDefault="000E2872" w:rsidP="001E6B33">
            <w:pPr>
              <w:pStyle w:val="Body"/>
            </w:pPr>
            <w:hyperlink r:id="rId12" w:history="1">
              <w:r w:rsidR="00944F99" w:rsidRPr="008D4D8E">
                <w:rPr>
                  <w:rStyle w:val="Hyperlink"/>
                </w:rPr>
                <w:t>http://www.omg.org/spec/UML/2.5/</w:t>
              </w:r>
            </w:hyperlink>
          </w:p>
        </w:tc>
      </w:tr>
      <w:tr w:rsidR="00AB4E38" w:rsidTr="001E6B33">
        <w:tc>
          <w:tcPr>
            <w:tcW w:w="2096" w:type="dxa"/>
            <w:shd w:val="clear" w:color="auto" w:fill="FFFFFF"/>
          </w:tcPr>
          <w:p w:rsidR="00AB4E38" w:rsidRDefault="00AB4E38" w:rsidP="001E6B33">
            <w:pPr>
              <w:pStyle w:val="Body"/>
            </w:pPr>
            <w:r>
              <w:t>[MOF]</w:t>
            </w:r>
          </w:p>
        </w:tc>
        <w:tc>
          <w:tcPr>
            <w:tcW w:w="7865" w:type="dxa"/>
            <w:shd w:val="clear" w:color="auto" w:fill="FFFFFF"/>
          </w:tcPr>
          <w:p w:rsidR="00AB4E38" w:rsidRDefault="00AB4E38" w:rsidP="001E6B33">
            <w:pPr>
              <w:pStyle w:val="Body"/>
            </w:pPr>
            <w:r w:rsidRPr="00AB4E38">
              <w:t>OMG Specification ptc/2013-08-20, Meta Object Facility (MOF) Core, v2.5</w:t>
            </w:r>
          </w:p>
        </w:tc>
      </w:tr>
      <w:tr w:rsidR="00AB4E38" w:rsidTr="001E6B33">
        <w:tc>
          <w:tcPr>
            <w:tcW w:w="2096" w:type="dxa"/>
            <w:shd w:val="clear" w:color="auto" w:fill="FFFFFF"/>
          </w:tcPr>
          <w:p w:rsidR="00AB4E38" w:rsidRDefault="00AB4E38" w:rsidP="001E6B33">
            <w:pPr>
              <w:pStyle w:val="Body"/>
            </w:pPr>
            <w:r>
              <w:t>[ODM]</w:t>
            </w:r>
          </w:p>
        </w:tc>
        <w:tc>
          <w:tcPr>
            <w:tcW w:w="7865" w:type="dxa"/>
            <w:shd w:val="clear" w:color="auto" w:fill="FFFFFF"/>
          </w:tcPr>
          <w:p w:rsidR="00AB4E38" w:rsidRDefault="00AB4E38" w:rsidP="00AB4E38">
            <w:pPr>
              <w:pStyle w:val="Body"/>
            </w:pPr>
            <w:r w:rsidRPr="00AB4E38">
              <w:t xml:space="preserve">ODM Ontology Denition Metamodel, 2 September 2014. </w:t>
            </w:r>
            <w:hyperlink r:id="rId13" w:history="1">
              <w:r w:rsidRPr="00DF1DC0">
                <w:rPr>
                  <w:rStyle w:val="Hyperlink"/>
                </w:rPr>
                <w:t>http://www.omg.org/spec/ODM/1.1/</w:t>
              </w:r>
            </w:hyperlink>
          </w:p>
        </w:tc>
      </w:tr>
      <w:tr w:rsidR="00AB4E38" w:rsidTr="001E6B33">
        <w:tc>
          <w:tcPr>
            <w:tcW w:w="2096" w:type="dxa"/>
            <w:shd w:val="clear" w:color="auto" w:fill="FFFFFF"/>
          </w:tcPr>
          <w:p w:rsidR="00AB4E38" w:rsidRDefault="00AB4E38" w:rsidP="001E6B33">
            <w:pPr>
              <w:pStyle w:val="Body"/>
            </w:pPr>
            <w:r>
              <w:t>[OWL-2]</w:t>
            </w:r>
          </w:p>
        </w:tc>
        <w:tc>
          <w:tcPr>
            <w:tcW w:w="7865" w:type="dxa"/>
            <w:shd w:val="clear" w:color="auto" w:fill="FFFFFF"/>
          </w:tcPr>
          <w:p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rsidTr="001E6B33">
        <w:tc>
          <w:tcPr>
            <w:tcW w:w="2096" w:type="dxa"/>
            <w:shd w:val="clear" w:color="auto" w:fill="FFFFFF"/>
          </w:tcPr>
          <w:p w:rsidR="00944F99" w:rsidRDefault="00944F99" w:rsidP="001E6B33">
            <w:pPr>
              <w:pStyle w:val="Body"/>
            </w:pPr>
            <w:r>
              <w:t>[NIEM]</w:t>
            </w:r>
          </w:p>
        </w:tc>
        <w:tc>
          <w:tcPr>
            <w:tcW w:w="7865" w:type="dxa"/>
            <w:shd w:val="clear" w:color="auto" w:fill="FFFFFF"/>
          </w:tcPr>
          <w:p w:rsidR="00944F99" w:rsidRDefault="000E2872" w:rsidP="001E6B33">
            <w:pPr>
              <w:pStyle w:val="Body"/>
            </w:pPr>
            <w:hyperlink r:id="rId14" w:history="1">
              <w:r w:rsidR="00944F99" w:rsidRPr="004227F3">
                <w:rPr>
                  <w:rStyle w:val="Hyperlink"/>
                </w:rPr>
                <w:t>http://reference.niem.gov/</w:t>
              </w:r>
            </w:hyperlink>
          </w:p>
        </w:tc>
      </w:tr>
      <w:tr w:rsidR="00944F99" w:rsidTr="001E6B33">
        <w:tc>
          <w:tcPr>
            <w:tcW w:w="2096" w:type="dxa"/>
            <w:shd w:val="clear" w:color="auto" w:fill="FFFFFF"/>
          </w:tcPr>
          <w:p w:rsidR="00944F99" w:rsidRDefault="00944F99" w:rsidP="001E6B33">
            <w:pPr>
              <w:pStyle w:val="Body"/>
            </w:pPr>
            <w:r w:rsidRPr="0083318E">
              <w:t>[</w:t>
            </w:r>
            <w:r>
              <w:t>WGS-84</w:t>
            </w:r>
            <w:r w:rsidRPr="0083318E">
              <w:t>]</w:t>
            </w:r>
          </w:p>
        </w:tc>
        <w:tc>
          <w:tcPr>
            <w:tcW w:w="7865" w:type="dxa"/>
            <w:shd w:val="clear" w:color="auto" w:fill="FFFFFF"/>
          </w:tcPr>
          <w:p w:rsidR="00944F99" w:rsidRDefault="000E2872" w:rsidP="001E6B33">
            <w:pPr>
              <w:pStyle w:val="Body"/>
            </w:pPr>
            <w:hyperlink r:id="rId15" w:history="1">
              <w:r w:rsidR="00944F99" w:rsidRPr="008D4D8E">
                <w:rPr>
                  <w:rStyle w:val="Hyperlink"/>
                </w:rPr>
                <w:t>http://earth-info.nga.mil/GandG/wgs84/</w:t>
              </w:r>
            </w:hyperlink>
          </w:p>
        </w:tc>
      </w:tr>
      <w:tr w:rsidR="00AB4E38" w:rsidTr="001E6B33">
        <w:tc>
          <w:tcPr>
            <w:tcW w:w="2096" w:type="dxa"/>
            <w:shd w:val="clear" w:color="auto" w:fill="FFFFFF"/>
          </w:tcPr>
          <w:p w:rsidR="00AB4E38" w:rsidRPr="0083318E" w:rsidRDefault="00AB4E38" w:rsidP="001E6B33">
            <w:pPr>
              <w:pStyle w:val="Body"/>
            </w:pPr>
            <w:r>
              <w:t>[</w:t>
            </w:r>
            <w:r w:rsidRPr="00AB4E38">
              <w:t>JCGM 200:2008</w:t>
            </w:r>
            <w:r>
              <w:t>]</w:t>
            </w:r>
          </w:p>
        </w:tc>
        <w:tc>
          <w:tcPr>
            <w:tcW w:w="7865" w:type="dxa"/>
            <w:shd w:val="clear" w:color="auto" w:fill="FFFFFF"/>
          </w:tcPr>
          <w:p w:rsidR="00AB4E38" w:rsidRDefault="000E2872" w:rsidP="00AB4E38">
            <w:pPr>
              <w:pStyle w:val="Body"/>
            </w:pPr>
            <w:hyperlink r:id="rId16" w:history="1">
              <w:r w:rsidR="00AB4E38" w:rsidRPr="00DF1DC0">
                <w:rPr>
                  <w:rStyle w:val="Hyperlink"/>
                </w:rPr>
                <w:t>http://www.iso.org/sites/JCGM/VIM/JCGM_200e_FILES/MAIN_JCGM_200e/01_e.html</w:t>
              </w:r>
            </w:hyperlink>
          </w:p>
        </w:tc>
      </w:tr>
      <w:tr w:rsidR="00944F99" w:rsidTr="001E6B33">
        <w:tc>
          <w:tcPr>
            <w:tcW w:w="2096" w:type="dxa"/>
            <w:shd w:val="clear" w:color="auto" w:fill="FFFFFF"/>
          </w:tcPr>
          <w:p w:rsidR="00944F99" w:rsidRDefault="00944F99" w:rsidP="001E6B33">
            <w:pPr>
              <w:pStyle w:val="Body"/>
            </w:pPr>
            <w:r w:rsidRPr="0083318E">
              <w:t>[NIST-SI]</w:t>
            </w:r>
          </w:p>
        </w:tc>
        <w:tc>
          <w:tcPr>
            <w:tcW w:w="7865" w:type="dxa"/>
            <w:shd w:val="clear" w:color="auto" w:fill="FFFFFF"/>
          </w:tcPr>
          <w:p w:rsidR="00944F99" w:rsidRDefault="000E2872" w:rsidP="001E6B33">
            <w:pPr>
              <w:pStyle w:val="Body"/>
            </w:pPr>
            <w:hyperlink r:id="rId17" w:history="1">
              <w:r w:rsidR="00944F99" w:rsidRPr="004227F3">
                <w:rPr>
                  <w:rStyle w:val="Hyperlink"/>
                </w:rPr>
                <w:t>http://physics.nist.gov/cuu/pdf/sp811.pdf</w:t>
              </w:r>
            </w:hyperlink>
          </w:p>
        </w:tc>
      </w:tr>
      <w:tr w:rsidR="00944F99" w:rsidTr="001E6B33">
        <w:tc>
          <w:tcPr>
            <w:tcW w:w="2096" w:type="dxa"/>
            <w:shd w:val="clear" w:color="auto" w:fill="FFFFFF"/>
          </w:tcPr>
          <w:p w:rsidR="00944F99" w:rsidRDefault="00944F99" w:rsidP="001E6B33">
            <w:pPr>
              <w:pStyle w:val="Body"/>
            </w:pPr>
            <w:r w:rsidRPr="0083318E">
              <w:t>[NIST-800]</w:t>
            </w:r>
          </w:p>
        </w:tc>
        <w:tc>
          <w:tcPr>
            <w:tcW w:w="7865" w:type="dxa"/>
            <w:shd w:val="clear" w:color="auto" w:fill="FFFFFF"/>
          </w:tcPr>
          <w:p w:rsidR="00944F99" w:rsidRDefault="000E2872" w:rsidP="008E6711">
            <w:pPr>
              <w:pStyle w:val="Body"/>
            </w:pPr>
            <w:hyperlink r:id="rId18" w:history="1">
              <w:r w:rsidR="00944F99" w:rsidRPr="004227F3">
                <w:rPr>
                  <w:rStyle w:val="Hyperlink"/>
                </w:rPr>
                <w:t>http://csrc.nist.gov/publications/PubsSPs.html</w:t>
              </w:r>
            </w:hyperlink>
          </w:p>
        </w:tc>
      </w:tr>
      <w:tr w:rsidR="008E6711" w:rsidTr="001E6B33">
        <w:tc>
          <w:tcPr>
            <w:tcW w:w="2096" w:type="dxa"/>
            <w:shd w:val="clear" w:color="auto" w:fill="FFFFFF"/>
          </w:tcPr>
          <w:p w:rsidR="008E6711" w:rsidRPr="0083318E" w:rsidRDefault="008E6711" w:rsidP="001E6B33">
            <w:pPr>
              <w:pStyle w:val="Body"/>
            </w:pPr>
            <w:r>
              <w:t>[BFO]</w:t>
            </w:r>
          </w:p>
        </w:tc>
        <w:tc>
          <w:tcPr>
            <w:tcW w:w="7865" w:type="dxa"/>
            <w:shd w:val="clear" w:color="auto" w:fill="FFFFFF"/>
          </w:tcPr>
          <w:p w:rsidR="00315D29" w:rsidRDefault="000E2872" w:rsidP="008E6711">
            <w:pPr>
              <w:pStyle w:val="Body"/>
            </w:pPr>
            <w:hyperlink r:id="rId19" w:history="1">
              <w:r w:rsidR="008E6711" w:rsidRPr="00DF1DC0">
                <w:rPr>
                  <w:rStyle w:val="Hyperlink"/>
                </w:rPr>
                <w:t>http://ifomis.uni-saarland.de/bfo/</w:t>
              </w:r>
            </w:hyperlink>
          </w:p>
        </w:tc>
      </w:tr>
      <w:tr w:rsidR="00AB4E38" w:rsidTr="001E6B33">
        <w:tc>
          <w:tcPr>
            <w:tcW w:w="2096" w:type="dxa"/>
            <w:shd w:val="clear" w:color="auto" w:fill="FFFFFF"/>
          </w:tcPr>
          <w:p w:rsidR="00AB4E38" w:rsidRPr="0083318E" w:rsidRDefault="00AF5608" w:rsidP="001E6B33">
            <w:pPr>
              <w:pStyle w:val="Body"/>
            </w:pPr>
            <w:r>
              <w:t>[MathWorld]</w:t>
            </w:r>
          </w:p>
        </w:tc>
        <w:tc>
          <w:tcPr>
            <w:tcW w:w="7865" w:type="dxa"/>
            <w:shd w:val="clear" w:color="auto" w:fill="FFFFFF"/>
          </w:tcPr>
          <w:p w:rsidR="00AF5608" w:rsidRDefault="00AF5608" w:rsidP="00AF5608">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hyperlink r:id="rId20" w:history="1">
              <w:r w:rsidRPr="00386D3B">
                <w:rPr>
                  <w:rStyle w:val="Hyperlink"/>
                  <w:rFonts w:ascii="Courier New" w:hAnsi="Courier New" w:cs="Courier New"/>
                </w:rPr>
                <w:t>http://mathworld.wolfram.com/FibonacciNumber.html</w:t>
              </w:r>
            </w:hyperlink>
          </w:p>
        </w:tc>
      </w:tr>
    </w:tbl>
    <w:p w:rsidR="00315D29" w:rsidRDefault="00315D29" w:rsidP="00315D29">
      <w:pPr>
        <w:pStyle w:val="omg-body"/>
      </w:pPr>
      <w:bookmarkStart w:id="76" w:name="_toc275"/>
      <w:bookmarkStart w:id="77" w:name="_Toc377132293"/>
      <w:bookmarkEnd w:id="76"/>
      <w:r>
        <w:t>To provide for informal definitions of common concepts various non-normative sources have been used. This included Wikipedia.com accessed under their creative commons license.</w:t>
      </w:r>
    </w:p>
    <w:p w:rsidR="001A1D9F" w:rsidRPr="00854FE0" w:rsidRDefault="001A1D9F" w:rsidP="00854FE0">
      <w:pPr>
        <w:pStyle w:val="Heading1"/>
      </w:pPr>
      <w:bookmarkStart w:id="78" w:name="_Toc451529831"/>
      <w:r w:rsidRPr="00854FE0">
        <w:t>Terms and Definitions</w:t>
      </w:r>
      <w:bookmarkEnd w:id="77"/>
      <w:bookmarkEnd w:id="78"/>
    </w:p>
    <w:p w:rsidR="001A1D9F" w:rsidRDefault="001A1D9F">
      <w:pPr>
        <w:pStyle w:val="Body"/>
      </w:pPr>
      <w:r>
        <w:t xml:space="preserve">For the purposes of this specification, the following terms and definitions apply. </w:t>
      </w:r>
    </w:p>
    <w:p w:rsidR="007146A3" w:rsidRDefault="007146A3">
      <w:pPr>
        <w:pStyle w:val="Body"/>
      </w:pPr>
      <w:r>
        <w:lastRenderedPageBreak/>
        <w:t>Terms defined in other sections</w:t>
      </w:r>
    </w:p>
    <w:p w:rsidR="001A1D9F" w:rsidRDefault="009F5CDC" w:rsidP="00F35979">
      <w:pPr>
        <w:pStyle w:val="Body"/>
        <w:numPr>
          <w:ilvl w:val="0"/>
          <w:numId w:val="39"/>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rsidR="005D11A3" w:rsidRDefault="005D11A3" w:rsidP="00F35979">
      <w:pPr>
        <w:pStyle w:val="Body"/>
        <w:numPr>
          <w:ilvl w:val="1"/>
          <w:numId w:val="39"/>
        </w:numPr>
      </w:pPr>
      <w:r>
        <w:rPr>
          <w:i/>
          <w:lang w:eastAsia="ar-SA"/>
        </w:rPr>
        <w:t>Conceptual Domain Model (CDM).</w:t>
      </w:r>
      <w:r>
        <w:rPr>
          <w:lang w:eastAsia="ar-SA"/>
        </w:rPr>
        <w:t xml:space="preserve"> </w:t>
      </w:r>
    </w:p>
    <w:p w:rsidR="005D11A3" w:rsidRPr="005D11A3" w:rsidRDefault="005D11A3" w:rsidP="00F35979">
      <w:pPr>
        <w:pStyle w:val="Body"/>
        <w:numPr>
          <w:ilvl w:val="1"/>
          <w:numId w:val="39"/>
        </w:numPr>
      </w:pPr>
      <w:r w:rsidRPr="009811F0">
        <w:rPr>
          <w:i/>
          <w:lang w:eastAsia="ar-SA"/>
        </w:rPr>
        <w:t>Logical Information Model (LIM).</w:t>
      </w:r>
    </w:p>
    <w:p w:rsidR="005D11A3" w:rsidRPr="005D11A3" w:rsidRDefault="005D11A3" w:rsidP="00F35979">
      <w:pPr>
        <w:pStyle w:val="Body"/>
        <w:numPr>
          <w:ilvl w:val="1"/>
          <w:numId w:val="39"/>
        </w:numPr>
      </w:pPr>
      <w:r w:rsidRPr="009811F0">
        <w:rPr>
          <w:i/>
          <w:lang w:eastAsia="ar-SA"/>
        </w:rPr>
        <w:t>Physical Data Schema (PDS).</w:t>
      </w:r>
    </w:p>
    <w:p w:rsidR="005D11A3" w:rsidRDefault="005D11A3" w:rsidP="00F35979">
      <w:pPr>
        <w:pStyle w:val="Body"/>
        <w:numPr>
          <w:ilvl w:val="1"/>
          <w:numId w:val="39"/>
        </w:numPr>
      </w:pPr>
      <w:r w:rsidRPr="009811F0">
        <w:rPr>
          <w:i/>
          <w:lang w:eastAsia="ar-SA"/>
        </w:rPr>
        <w:t>Model Bridging Relation (MBR).</w:t>
      </w:r>
    </w:p>
    <w:p w:rsidR="007146A3" w:rsidRDefault="007146A3" w:rsidP="00F35979">
      <w:pPr>
        <w:pStyle w:val="Body"/>
        <w:numPr>
          <w:ilvl w:val="0"/>
          <w:numId w:val="39"/>
        </w:numPr>
      </w:pPr>
      <w:r>
        <w:t xml:space="preserve">All terms defined in the model, clause </w:t>
      </w:r>
      <w:r>
        <w:fldChar w:fldCharType="begin"/>
      </w:r>
      <w:r>
        <w:instrText xml:space="preserve"> REF _Ref451332605 \r \h </w:instrText>
      </w:r>
      <w:r>
        <w:fldChar w:fldCharType="separate"/>
      </w:r>
      <w:r>
        <w:t>6</w:t>
      </w:r>
      <w:r>
        <w:fldChar w:fldCharType="end"/>
      </w:r>
      <w:r>
        <w:t>, are defined in SIMF.</w:t>
      </w:r>
    </w:p>
    <w:p w:rsidR="007146A3" w:rsidRDefault="007146A3">
      <w:pPr>
        <w:pStyle w:val="Body"/>
      </w:pPr>
      <w:r>
        <w:t>Other Terms</w:t>
      </w:r>
    </w:p>
    <w:p w:rsidR="007146A3" w:rsidRDefault="007146A3" w:rsidP="00F35979">
      <w:pPr>
        <w:pStyle w:val="Body"/>
        <w:numPr>
          <w:ilvl w:val="0"/>
          <w:numId w:val="38"/>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rsidR="00734FF4" w:rsidRDefault="00734FF4" w:rsidP="00F35979">
      <w:pPr>
        <w:pStyle w:val="Body"/>
        <w:numPr>
          <w:ilvl w:val="0"/>
          <w:numId w:val="38"/>
        </w:numPr>
      </w:pPr>
      <w:r w:rsidRPr="005E05E0">
        <w:rPr>
          <w:b/>
        </w:rPr>
        <w:t>Fac</w:t>
      </w:r>
      <w:r>
        <w:t>t: Facts are something that someone or something asserts to be true. The class of things that can be asserted are called “propositions” as they can be true or false. Once asserted these propositions are facts. Of course the relevance, trust or belief in facts is open to interpretation.</w:t>
      </w:r>
    </w:p>
    <w:p w:rsidR="005E05E0" w:rsidRDefault="005E05E0" w:rsidP="00F35979">
      <w:pPr>
        <w:pStyle w:val="Body"/>
        <w:numPr>
          <w:ilvl w:val="0"/>
          <w:numId w:val="38"/>
        </w:numPr>
      </w:pPr>
      <w:r w:rsidRPr="005E05E0">
        <w:rPr>
          <w:b/>
        </w:rPr>
        <w:t>Concept</w:t>
      </w:r>
      <w:r>
        <w:t xml:space="preserve">: Everything we describe in a SIMF model is considered a </w:t>
      </w:r>
      <w:r w:rsidRPr="0064205F">
        <w:rPr>
          <w:i/>
        </w:rPr>
        <w:t>concept</w:t>
      </w:r>
      <w:r>
        <w:t>. A concept is anything conceived. For something to be in a model there must be a conception of it. Concepts are inclusive of types, categories, values and individuals.</w:t>
      </w:r>
    </w:p>
    <w:p w:rsidR="001A1D9F" w:rsidRDefault="001A1D9F">
      <w:pPr>
        <w:pStyle w:val="Body"/>
      </w:pPr>
    </w:p>
    <w:p w:rsidR="00B0670A" w:rsidRPr="00854FE0" w:rsidRDefault="00B0670A" w:rsidP="00854FE0">
      <w:pPr>
        <w:pStyle w:val="Heading1"/>
      </w:pPr>
      <w:bookmarkStart w:id="79" w:name="_toc284"/>
      <w:bookmarkStart w:id="80" w:name="_toc321"/>
      <w:bookmarkStart w:id="81" w:name="_Toc377132321"/>
      <w:bookmarkStart w:id="82" w:name="_Toc451529832"/>
      <w:bookmarkEnd w:id="79"/>
      <w:bookmarkEnd w:id="80"/>
      <w:r w:rsidRPr="00854FE0">
        <w:t>Introduction to SIMF Concepts</w:t>
      </w:r>
      <w:bookmarkEnd w:id="82"/>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rsidR="0015330E" w:rsidRDefault="0015330E" w:rsidP="00B0670A">
      <w:pPr>
        <w:pStyle w:val="Heading2"/>
        <w:rPr>
          <w:i/>
        </w:rPr>
      </w:pPr>
      <w:bookmarkStart w:id="83" w:name="_Toc377132299"/>
      <w:bookmarkStart w:id="84" w:name="_Toc451529833"/>
      <w:r>
        <w:rPr>
          <w:i/>
        </w:rPr>
        <w:t>SIMF Concept of concept</w:t>
      </w:r>
      <w:r w:rsidR="00141D7D">
        <w:rPr>
          <w:i/>
        </w:rPr>
        <w:t xml:space="preserve"> (Non normative)</w:t>
      </w:r>
      <w:bookmarkEnd w:id="84"/>
    </w:p>
    <w:p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rsidR="005667B5" w:rsidRDefault="005667B5" w:rsidP="0015330E">
      <w:pPr>
        <w:pStyle w:val="BodyText"/>
      </w:pPr>
      <w:r>
        <w:t>The conceptual domain model (CDM) is a model where we express our conception of a real or possible world</w:t>
      </w:r>
    </w:p>
    <w:p w:rsidR="005667B5" w:rsidRPr="0015330E" w:rsidRDefault="005667B5" w:rsidP="0015330E">
      <w:pPr>
        <w:pStyle w:val="BodyText"/>
      </w:pPr>
      <w:r>
        <w:lastRenderedPageBreak/>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rsidR="001C3780" w:rsidRDefault="001C3780" w:rsidP="00B0670A">
      <w:pPr>
        <w:pStyle w:val="Heading2"/>
        <w:rPr>
          <w:i/>
        </w:rPr>
      </w:pPr>
      <w:bookmarkStart w:id="85" w:name="_Toc451529834"/>
      <w:r>
        <w:rPr>
          <w:i/>
        </w:rPr>
        <w:t>Pragmatic world view</w:t>
      </w:r>
      <w:bookmarkEnd w:id="85"/>
    </w:p>
    <w:p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F35979">
      <w:pPr>
        <w:pStyle w:val="BodyText"/>
        <w:numPr>
          <w:ilvl w:val="0"/>
          <w:numId w:val="19"/>
        </w:numPr>
      </w:pPr>
      <w:r>
        <w:t>Terms mean what they do in a dictionary definition, refined to a word sense</w:t>
      </w:r>
      <w:r w:rsidR="00E13B96">
        <w:t xml:space="preserve"> </w:t>
      </w:r>
    </w:p>
    <w:p w:rsidR="000B5335" w:rsidRDefault="000B5335" w:rsidP="00F35979">
      <w:pPr>
        <w:pStyle w:val="BodyText"/>
        <w:numPr>
          <w:ilvl w:val="0"/>
          <w:numId w:val="19"/>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1"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F35979">
      <w:pPr>
        <w:pStyle w:val="BodyText"/>
        <w:numPr>
          <w:ilvl w:val="0"/>
          <w:numId w:val="19"/>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rsidR="000B5335" w:rsidRDefault="001C3780" w:rsidP="00F35979">
      <w:pPr>
        <w:pStyle w:val="BodyText"/>
        <w:numPr>
          <w:ilvl w:val="0"/>
          <w:numId w:val="19"/>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rsidR="00FD71F4" w:rsidRDefault="00FD71F4" w:rsidP="00F35979">
      <w:pPr>
        <w:pStyle w:val="BodyText"/>
        <w:numPr>
          <w:ilvl w:val="0"/>
          <w:numId w:val="19"/>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F35979">
      <w:pPr>
        <w:pStyle w:val="BodyText"/>
        <w:numPr>
          <w:ilvl w:val="0"/>
          <w:numId w:val="19"/>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FB33C9" w:rsidRDefault="00D67597" w:rsidP="00D13A0F">
      <w:pPr>
        <w:pStyle w:val="BodyText"/>
      </w:pPr>
      <w:r>
        <w:lastRenderedPageBreak/>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rsidR="00B0670A" w:rsidRDefault="00B0670A" w:rsidP="00B0670A">
      <w:pPr>
        <w:pStyle w:val="Heading2"/>
        <w:rPr>
          <w:i/>
        </w:rPr>
      </w:pPr>
      <w:bookmarkStart w:id="86" w:name="_Toc451529835"/>
      <w:r>
        <w:rPr>
          <w:i/>
        </w:rPr>
        <w:t>Models</w:t>
      </w:r>
      <w:bookmarkEnd w:id="83"/>
      <w:bookmarkEnd w:id="86"/>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9C7FE8" w:rsidRDefault="00B0670A" w:rsidP="00B0670A">
      <w:pPr>
        <w:pStyle w:val="BodyText"/>
        <w:rPr>
          <w:rStyle w:val="Strong"/>
        </w:rPr>
      </w:pPr>
      <w:r w:rsidRPr="009C7FE8">
        <w:rPr>
          <w:rStyle w:val="Strong"/>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9C7FE8" w:rsidRDefault="00B0670A" w:rsidP="00B0670A">
      <w:pPr>
        <w:pStyle w:val="BodyText"/>
        <w:rPr>
          <w:rStyle w:val="Strong"/>
        </w:rPr>
      </w:pPr>
      <w:r w:rsidRPr="009C7FE8">
        <w:rPr>
          <w:rStyle w:val="Strong"/>
        </w:rPr>
        <w:t>Bridging technologies</w:t>
      </w:r>
    </w:p>
    <w:p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rsidR="009C7FE8" w:rsidRPr="009C7FE8" w:rsidRDefault="009C7FE8" w:rsidP="00B0670A">
      <w:pPr>
        <w:pStyle w:val="BodyText"/>
        <w:rPr>
          <w:rStyle w:val="Strong"/>
        </w:rPr>
      </w:pPr>
      <w:r w:rsidRPr="009C7FE8">
        <w:rPr>
          <w:rStyle w:val="Strong"/>
        </w:rPr>
        <w:t>Model representation and exchange using MOF</w:t>
      </w:r>
    </w:p>
    <w:p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rsidR="00B0670A" w:rsidRDefault="00B0670A" w:rsidP="00B0670A">
      <w:pPr>
        <w:pStyle w:val="Heading2"/>
        <w:rPr>
          <w:i/>
        </w:rPr>
      </w:pPr>
      <w:bookmarkStart w:id="87" w:name="_Toc377132300"/>
      <w:bookmarkStart w:id="88" w:name="_Toc451529836"/>
      <w:r>
        <w:rPr>
          <w:i/>
        </w:rPr>
        <w:t>Concepts</w:t>
      </w:r>
      <w:bookmarkEnd w:id="87"/>
      <w:bookmarkEnd w:id="88"/>
    </w:p>
    <w:p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rsidR="001E6B33" w:rsidRDefault="001E6B33" w:rsidP="001E6B33">
      <w:pPr>
        <w:pStyle w:val="BodyText"/>
      </w:pPr>
      <w:r>
        <w:lastRenderedPageBreak/>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rsidR="001E6B33" w:rsidRDefault="001E6B33" w:rsidP="001E6B33">
      <w:pPr>
        <w:pStyle w:val="BodyText"/>
      </w:pPr>
      <w:r>
        <w:t>The conceptual domain model (CDM) is a model where we express our conception of a real or possible world</w:t>
      </w:r>
    </w:p>
    <w:p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drawing>
          <wp:inline distT="0" distB="0" distL="0" distR="0" wp14:anchorId="46BC77E1" wp14:editId="474FBE91">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89" w:name="_Ref378583471"/>
      <w:r>
        <w:t xml:space="preserve">Figure </w:t>
      </w:r>
      <w:r w:rsidR="000E2872">
        <w:fldChar w:fldCharType="begin"/>
      </w:r>
      <w:r w:rsidR="000E2872">
        <w:instrText xml:space="preserve"> SEQ Figure \* ARABIC </w:instrText>
      </w:r>
      <w:r w:rsidR="000E2872">
        <w:fldChar w:fldCharType="separate"/>
      </w:r>
      <w:r w:rsidR="00A018A7">
        <w:rPr>
          <w:noProof/>
        </w:rPr>
        <w:t>2</w:t>
      </w:r>
      <w:r w:rsidR="000E2872">
        <w:rPr>
          <w:noProof/>
        </w:rPr>
        <w:fldChar w:fldCharType="end"/>
      </w:r>
      <w:bookmarkEnd w:id="89"/>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w:t>
      </w:r>
      <w:r>
        <w:lastRenderedPageBreak/>
        <w:t xml:space="preserve">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drawing>
          <wp:inline distT="0" distB="0" distL="0" distR="0" wp14:anchorId="594E939F" wp14:editId="36821786">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90" w:name="_Ref378584020"/>
      <w:r>
        <w:t xml:space="preserve">Figure </w:t>
      </w:r>
      <w:r w:rsidR="000E2872">
        <w:fldChar w:fldCharType="begin"/>
      </w:r>
      <w:r w:rsidR="000E2872">
        <w:instrText xml:space="preserve"> SEQ Figure \* ARABIC </w:instrText>
      </w:r>
      <w:r w:rsidR="000E2872">
        <w:fldChar w:fldCharType="separate"/>
      </w:r>
      <w:r w:rsidR="00A018A7">
        <w:rPr>
          <w:noProof/>
        </w:rPr>
        <w:t>3</w:t>
      </w:r>
      <w:r w:rsidR="000E2872">
        <w:rPr>
          <w:noProof/>
        </w:rPr>
        <w:fldChar w:fldCharType="end"/>
      </w:r>
      <w:bookmarkEnd w:id="90"/>
    </w:p>
    <w:p w:rsidR="00C57058" w:rsidRPr="00C57058" w:rsidRDefault="00C57058" w:rsidP="00C57058">
      <w:pPr>
        <w:pStyle w:val="Caption"/>
        <w:rPr>
          <w:b w:val="0"/>
        </w:rPr>
      </w:pPr>
    </w:p>
    <w:p w:rsidR="00B0670A" w:rsidRDefault="00B0670A" w:rsidP="00B0670A">
      <w:pPr>
        <w:pStyle w:val="Heading3"/>
      </w:pPr>
      <w:bookmarkStart w:id="91" w:name="_Toc377132301"/>
      <w:bookmarkStart w:id="92" w:name="_Toc451529837"/>
      <w:r>
        <w:t>Dictionary Concepts</w:t>
      </w:r>
      <w:bookmarkEnd w:id="91"/>
      <w:bookmarkEnd w:id="92"/>
    </w:p>
    <w:p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rsidR="001E6B33" w:rsidRDefault="001E6B33" w:rsidP="00B0670A">
      <w:pPr>
        <w:pStyle w:val="Heading2"/>
        <w:rPr>
          <w:i/>
        </w:rPr>
      </w:pPr>
      <w:bookmarkStart w:id="93" w:name="_Toc377132302"/>
      <w:bookmarkStart w:id="94" w:name="_Toc451529838"/>
      <w:r>
        <w:rPr>
          <w:i/>
        </w:rPr>
        <w:lastRenderedPageBreak/>
        <w:t>Facts</w:t>
      </w:r>
      <w:bookmarkEnd w:id="94"/>
    </w:p>
    <w:p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rsidR="00B0670A" w:rsidRDefault="00B0670A" w:rsidP="00B0670A">
      <w:pPr>
        <w:pStyle w:val="Heading2"/>
        <w:rPr>
          <w:i/>
        </w:rPr>
      </w:pPr>
      <w:bookmarkStart w:id="95" w:name="_Toc451529839"/>
      <w:r>
        <w:rPr>
          <w:i/>
        </w:rPr>
        <w:t>Context</w:t>
      </w:r>
      <w:bookmarkEnd w:id="93"/>
      <w:bookmarkEnd w:id="95"/>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drawing>
          <wp:inline distT="0" distB="0" distL="0" distR="0" wp14:anchorId="37CD4493" wp14:editId="58CC8D8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6" w:name="_Ref378590124"/>
      <w:r>
        <w:t xml:space="preserve">Figure </w:t>
      </w:r>
      <w:r w:rsidR="000E2872">
        <w:fldChar w:fldCharType="begin"/>
      </w:r>
      <w:r w:rsidR="000E2872">
        <w:instrText xml:space="preserve"> SEQ Figure \* ARABIC </w:instrText>
      </w:r>
      <w:r w:rsidR="000E2872">
        <w:fldChar w:fldCharType="separate"/>
      </w:r>
      <w:r w:rsidR="00A018A7">
        <w:rPr>
          <w:noProof/>
        </w:rPr>
        <w:t>4</w:t>
      </w:r>
      <w:r w:rsidR="000E2872">
        <w:rPr>
          <w:noProof/>
        </w:rPr>
        <w:fldChar w:fldCharType="end"/>
      </w:r>
      <w:bookmarkEnd w:id="96"/>
    </w:p>
    <w:p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w:t>
      </w:r>
      <w:r>
        <w:lastRenderedPageBreak/>
        <w:t xml:space="preserve">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97" w:name="_Toc377132303"/>
      <w:bookmarkStart w:id="98" w:name="_Toc451529840"/>
      <w:r>
        <w:rPr>
          <w:i/>
        </w:rPr>
        <w:t>Entities</w:t>
      </w:r>
      <w:bookmarkEnd w:id="97"/>
      <w:bookmarkEnd w:id="98"/>
      <w:r>
        <w:rPr>
          <w:i/>
        </w:rPr>
        <w:t xml:space="preserve"> </w:t>
      </w:r>
      <w:r>
        <w:t xml:space="preserve"> </w:t>
      </w:r>
    </w:p>
    <w:p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rsidR="00482A36" w:rsidRDefault="00482A36" w:rsidP="00B0670A">
      <w:pPr>
        <w:pStyle w:val="BodyText"/>
      </w:pPr>
      <w:r>
        <w:t>Entities also include types and classification. Thus the concept of frogs is also considered an entity. A specific frog would be an “individual entity”.</w:t>
      </w:r>
    </w:p>
    <w:p w:rsidR="007B03BA" w:rsidRPr="00677182" w:rsidRDefault="007B03BA" w:rsidP="00B0670A">
      <w:pPr>
        <w:pStyle w:val="BodyText"/>
      </w:pPr>
      <w:r>
        <w:t xml:space="preserve">Entities may be differentiated from “Values”, </w:t>
      </w:r>
      <w:r w:rsidR="00482A36">
        <w:t>below</w:t>
      </w:r>
      <w:r>
        <w:t>.</w:t>
      </w:r>
    </w:p>
    <w:p w:rsidR="00482A36" w:rsidRDefault="00482A36" w:rsidP="00482A36">
      <w:pPr>
        <w:pStyle w:val="Heading2"/>
        <w:rPr>
          <w:i/>
        </w:rPr>
      </w:pPr>
      <w:bookmarkStart w:id="99" w:name="_Toc377132304"/>
      <w:bookmarkStart w:id="100" w:name="_Toc451529841"/>
      <w:r>
        <w:rPr>
          <w:i/>
        </w:rPr>
        <w:t>Values and Anything</w:t>
      </w:r>
      <w:bookmarkEnd w:id="100"/>
    </w:p>
    <w:p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2"/>
        <w:rPr>
          <w:i/>
        </w:rPr>
      </w:pPr>
      <w:bookmarkStart w:id="101" w:name="_Toc451529842"/>
      <w:r>
        <w:rPr>
          <w:i/>
        </w:rPr>
        <w:t>Situations</w:t>
      </w:r>
      <w:bookmarkEnd w:id="99"/>
      <w:bookmarkEnd w:id="101"/>
    </w:p>
    <w:p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rsidR="00B0670A" w:rsidRDefault="00B0670A" w:rsidP="00B0670A">
      <w:pPr>
        <w:pStyle w:val="Heading2"/>
      </w:pPr>
      <w:bookmarkStart w:id="102" w:name="_Toc377132305"/>
      <w:bookmarkStart w:id="103" w:name="_Toc451529843"/>
      <w:r>
        <w:t>Relations</w:t>
      </w:r>
      <w:bookmarkEnd w:id="102"/>
      <w:r w:rsidR="007B03BA">
        <w:t>hips</w:t>
      </w:r>
      <w:bookmarkEnd w:id="103"/>
    </w:p>
    <w:p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rsidR="00B0670A" w:rsidRDefault="00B0670A" w:rsidP="00B0670A">
      <w:pPr>
        <w:pStyle w:val="BodyText"/>
      </w:pPr>
      <w:r>
        <w:lastRenderedPageBreak/>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rsidR="00B0670A" w:rsidRDefault="00B0670A" w:rsidP="00B0670A">
      <w:pPr>
        <w:pStyle w:val="Heading2"/>
        <w:rPr>
          <w:i/>
        </w:rPr>
      </w:pPr>
      <w:bookmarkStart w:id="104" w:name="_Toc377132307"/>
      <w:bookmarkStart w:id="105" w:name="_Toc451529844"/>
      <w:r>
        <w:rPr>
          <w:i/>
        </w:rPr>
        <w:t>Types</w:t>
      </w:r>
      <w:bookmarkEnd w:id="104"/>
      <w:bookmarkEnd w:id="105"/>
    </w:p>
    <w:p w:rsidR="00B0670A" w:rsidRPr="00290760" w:rsidRDefault="00B0670A" w:rsidP="00B0670A">
      <w:pPr>
        <w:pStyle w:val="BodyText"/>
      </w:pPr>
      <w:r>
        <w:t xml:space="preserve">Types categorize and describe </w:t>
      </w:r>
      <w:r w:rsidR="00823367">
        <w:t>sets</w:t>
      </w:r>
      <w:r>
        <w:t xml:space="preserve"> of things. Everything in SIMF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rsidR="00CD7100" w:rsidRDefault="00CD7100" w:rsidP="00B0670A">
      <w:pPr>
        <w:pStyle w:val="Heading3"/>
      </w:pPr>
      <w:bookmarkStart w:id="106" w:name="_Toc377132310"/>
      <w:bookmarkStart w:id="107" w:name="_Toc451529845"/>
      <w:r>
        <w:t>Types and Instances</w:t>
      </w:r>
      <w:bookmarkEnd w:id="107"/>
    </w:p>
    <w:p w:rsidR="00CD7100" w:rsidRDefault="00CD7100" w:rsidP="00CD7100">
      <w:pPr>
        <w:pStyle w:val="BodyText"/>
      </w:pPr>
      <w:r>
        <w:rPr>
          <w:noProof/>
        </w:rPr>
        <w:drawing>
          <wp:anchor distT="0" distB="0" distL="114300" distR="114300" simplePos="0" relativeHeight="251657728" behindDoc="1" locked="0" layoutInCell="1" allowOverlap="1" wp14:anchorId="3A5E2A84" wp14:editId="4991E5D1">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SIMF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rsidR="00315555" w:rsidRDefault="00315555" w:rsidP="00B0670A">
      <w:pPr>
        <w:pStyle w:val="Heading3"/>
      </w:pPr>
      <w:bookmarkStart w:id="108" w:name="_Toc451529846"/>
      <w:r>
        <w:t>Multiple inheritance and multiple classification</w:t>
      </w:r>
      <w:bookmarkEnd w:id="108"/>
    </w:p>
    <w:p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rsidR="00315555" w:rsidRPr="00315555" w:rsidRDefault="00315555" w:rsidP="00315555">
      <w:pPr>
        <w:pStyle w:val="BodyText"/>
      </w:pPr>
      <w:r>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rsidR="00B0670A" w:rsidRDefault="00B0670A" w:rsidP="00B0670A">
      <w:pPr>
        <w:pStyle w:val="Heading3"/>
      </w:pPr>
      <w:bookmarkStart w:id="109" w:name="_Toc451529847"/>
      <w:r>
        <w:t xml:space="preserve">Situation Types &amp; </w:t>
      </w:r>
      <w:bookmarkEnd w:id="106"/>
      <w:r w:rsidR="00CC3DD1">
        <w:t>Properties</w:t>
      </w:r>
      <w:bookmarkEnd w:id="109"/>
    </w:p>
    <w:p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 xml:space="preserve">For example, </w:t>
      </w:r>
      <w:r w:rsidR="00CC3DD1">
        <w:lastRenderedPageBreak/>
        <w:t>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rsidR="00B0670A" w:rsidRDefault="00B0670A" w:rsidP="00B0670A">
      <w:pPr>
        <w:pStyle w:val="BodyText"/>
      </w:pPr>
      <w:r>
        <w:t xml:space="preserve">Examples: </w:t>
      </w:r>
    </w:p>
    <w:p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rsidR="005E2BB7" w:rsidRDefault="005E2BB7" w:rsidP="005E2BB7">
      <w:pPr>
        <w:pStyle w:val="Heading3"/>
      </w:pPr>
      <w:bookmarkStart w:id="110" w:name="_Ref451257947"/>
      <w:bookmarkStart w:id="111" w:name="_Toc451529848"/>
      <w:r>
        <w:t>Facets</w:t>
      </w:r>
      <w:bookmarkEnd w:id="110"/>
      <w:bookmarkEnd w:id="111"/>
    </w:p>
    <w:p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rsidR="00383C67" w:rsidRDefault="00383C67" w:rsidP="00B0670A">
      <w:pPr>
        <w:pStyle w:val="BodyText"/>
      </w:pPr>
      <w:r>
        <w:t>There are specific kinds of Facets, “Roles” and “Phases” as defined below.</w:t>
      </w:r>
    </w:p>
    <w:p w:rsidR="000779A7" w:rsidRDefault="000779A7" w:rsidP="000779A7">
      <w:pPr>
        <w:pStyle w:val="Heading3"/>
      </w:pPr>
      <w:bookmarkStart w:id="112" w:name="_Toc451529849"/>
      <w:r>
        <w:t>Roles</w:t>
      </w:r>
      <w:bookmarkEnd w:id="112"/>
    </w:p>
    <w:p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rsidR="000779A7" w:rsidRDefault="000779A7" w:rsidP="000779A7">
      <w:pPr>
        <w:pStyle w:val="Heading3"/>
      </w:pPr>
      <w:bookmarkStart w:id="113" w:name="_Toc451529850"/>
      <w:r>
        <w:t>Phases</w:t>
      </w:r>
      <w:bookmarkEnd w:id="113"/>
    </w:p>
    <w:p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rsidR="00B0670A" w:rsidRDefault="00B0670A" w:rsidP="00B0670A">
      <w:pPr>
        <w:pStyle w:val="Heading2"/>
      </w:pPr>
      <w:bookmarkStart w:id="114" w:name="_Toc377132313"/>
      <w:bookmarkStart w:id="115" w:name="_Toc451529851"/>
      <w:r>
        <w:lastRenderedPageBreak/>
        <w:t>Rules</w:t>
      </w:r>
      <w:bookmarkEnd w:id="114"/>
      <w:bookmarkEnd w:id="115"/>
    </w:p>
    <w:p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rsidR="00B0670A" w:rsidRDefault="00B0670A" w:rsidP="00B0670A">
      <w:pPr>
        <w:pStyle w:val="Heading3"/>
      </w:pPr>
      <w:bookmarkStart w:id="116" w:name="_Toc451529852"/>
      <w:r>
        <w:t>Constraints</w:t>
      </w:r>
      <w:bookmarkEnd w:id="116"/>
    </w:p>
    <w:p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rsidR="00A94A27" w:rsidRDefault="00A94A27" w:rsidP="00B0670A">
      <w:pPr>
        <w:pStyle w:val="BodyText"/>
      </w:pPr>
      <w:r>
        <w:t>Examples of constraints include:</w:t>
      </w:r>
    </w:p>
    <w:p w:rsidR="00A94A27" w:rsidRDefault="00A94A27" w:rsidP="00F35979">
      <w:pPr>
        <w:pStyle w:val="BodyText"/>
        <w:numPr>
          <w:ilvl w:val="0"/>
          <w:numId w:val="37"/>
        </w:numPr>
      </w:pPr>
      <w:r>
        <w:t>Equivalence</w:t>
      </w:r>
    </w:p>
    <w:p w:rsidR="00A94A27" w:rsidRDefault="00A94A27" w:rsidP="00F35979">
      <w:pPr>
        <w:pStyle w:val="BodyText"/>
        <w:numPr>
          <w:ilvl w:val="0"/>
          <w:numId w:val="37"/>
        </w:numPr>
      </w:pPr>
      <w:r>
        <w:t>Disjointness</w:t>
      </w:r>
    </w:p>
    <w:p w:rsidR="00A94A27" w:rsidRDefault="00A94A27" w:rsidP="00F35979">
      <w:pPr>
        <w:pStyle w:val="BodyText"/>
        <w:numPr>
          <w:ilvl w:val="0"/>
          <w:numId w:val="37"/>
        </w:numPr>
      </w:pPr>
      <w:r>
        <w:t>Types of properties</w:t>
      </w:r>
    </w:p>
    <w:p w:rsidR="00A94A27" w:rsidRDefault="00A94A27" w:rsidP="00F35979">
      <w:pPr>
        <w:pStyle w:val="BodyText"/>
        <w:numPr>
          <w:ilvl w:val="0"/>
          <w:numId w:val="37"/>
        </w:numPr>
      </w:pPr>
      <w:r>
        <w:t>Multiplicity of properties</w:t>
      </w:r>
    </w:p>
    <w:p w:rsidR="00A94A27" w:rsidRDefault="00A94A27" w:rsidP="00F35979">
      <w:pPr>
        <w:pStyle w:val="BodyText"/>
        <w:numPr>
          <w:ilvl w:val="0"/>
          <w:numId w:val="37"/>
        </w:numPr>
      </w:pPr>
      <w:r>
        <w:t>Generalization (subclassing of properties and types)</w:t>
      </w:r>
    </w:p>
    <w:p w:rsidR="00A94A27" w:rsidRDefault="00A94A27" w:rsidP="00A94A27">
      <w:pPr>
        <w:pStyle w:val="BodyText"/>
      </w:pPr>
      <w:r>
        <w:t>SIMF can also express general constraints as patterns, such that all fish live in water.</w:t>
      </w:r>
    </w:p>
    <w:p w:rsidR="00041563" w:rsidRDefault="00041563" w:rsidP="00041563">
      <w:pPr>
        <w:pStyle w:val="Heading3"/>
      </w:pPr>
      <w:bookmarkStart w:id="117" w:name="_Toc451529853"/>
      <w:r>
        <w:t>Mapping rules</w:t>
      </w:r>
      <w:bookmarkEnd w:id="117"/>
    </w:p>
    <w:p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rsidR="00041563" w:rsidRDefault="00041563" w:rsidP="00A94A27">
      <w:pPr>
        <w:pStyle w:val="BodyText"/>
      </w:pPr>
      <w:r>
        <w:t>The combination of representation rules and mapping patterns provide the basis for information federation.</w:t>
      </w:r>
    </w:p>
    <w:p w:rsidR="00B0670A" w:rsidRDefault="00B0670A" w:rsidP="00B0670A">
      <w:pPr>
        <w:pStyle w:val="Heading2"/>
      </w:pPr>
      <w:bookmarkStart w:id="118" w:name="_Toc377132315"/>
      <w:bookmarkStart w:id="119" w:name="_Toc451529854"/>
      <w:r>
        <w:t>Expressions</w:t>
      </w:r>
      <w:bookmarkEnd w:id="118"/>
      <w:bookmarkEnd w:id="119"/>
    </w:p>
    <w:p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rsidR="00B0670A" w:rsidRDefault="00B0670A" w:rsidP="00F35979">
      <w:pPr>
        <w:pStyle w:val="BodyText"/>
        <w:numPr>
          <w:ilvl w:val="0"/>
          <w:numId w:val="10"/>
        </w:numPr>
      </w:pPr>
      <w:r>
        <w:t>Constant reference</w:t>
      </w:r>
    </w:p>
    <w:p w:rsidR="00B0670A" w:rsidRDefault="00491CF0" w:rsidP="00F35979">
      <w:pPr>
        <w:pStyle w:val="BodyText"/>
        <w:numPr>
          <w:ilvl w:val="0"/>
          <w:numId w:val="10"/>
        </w:numPr>
      </w:pPr>
      <w:r>
        <w:t>Traversing relationships</w:t>
      </w:r>
    </w:p>
    <w:p w:rsidR="00B0670A" w:rsidRDefault="00491CF0" w:rsidP="00F35979">
      <w:pPr>
        <w:pStyle w:val="BodyText"/>
        <w:numPr>
          <w:ilvl w:val="0"/>
          <w:numId w:val="10"/>
        </w:numPr>
      </w:pPr>
      <w:r>
        <w:t>Testing equality</w:t>
      </w:r>
    </w:p>
    <w:p w:rsidR="00B0670A" w:rsidRDefault="00491CF0" w:rsidP="00F35979">
      <w:pPr>
        <w:pStyle w:val="BodyText"/>
        <w:numPr>
          <w:ilvl w:val="0"/>
          <w:numId w:val="10"/>
        </w:numPr>
      </w:pPr>
      <w:r>
        <w:t>Calling functions</w:t>
      </w:r>
    </w:p>
    <w:p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rsidR="00B0670A" w:rsidRDefault="00491CF0" w:rsidP="00B0670A">
      <w:pPr>
        <w:pStyle w:val="Heading2"/>
      </w:pPr>
      <w:bookmarkStart w:id="120" w:name="_Toc451529855"/>
      <w:r>
        <w:t>Characteristics, Quantity Kinds</w:t>
      </w:r>
      <w:r w:rsidR="00B0670A">
        <w:t xml:space="preserve"> &amp; Unit</w:t>
      </w:r>
      <w:r w:rsidR="00276CFD">
        <w:t xml:space="preserve"> Types</w:t>
      </w:r>
      <w:bookmarkEnd w:id="120"/>
    </w:p>
    <w:p w:rsidR="00491CF0" w:rsidRDefault="00491CF0" w:rsidP="00B0670A">
      <w:pPr>
        <w:pStyle w:val="BodyText"/>
      </w:pPr>
      <w:r>
        <w:t>While some relationships are between entities, others relate a characteristic of an entity to some value.</w:t>
      </w:r>
    </w:p>
    <w:p w:rsidR="00B0670A" w:rsidRDefault="00B0670A" w:rsidP="00B0670A">
      <w:pPr>
        <w:pStyle w:val="BodyText"/>
      </w:pPr>
      <w:r>
        <w:lastRenderedPageBreak/>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rsidR="00B0670A" w:rsidRPr="005C09D1" w:rsidRDefault="00FA4C4E" w:rsidP="00B0670A">
      <w:pPr>
        <w:pStyle w:val="Heading2"/>
      </w:pPr>
      <w:bookmarkStart w:id="121" w:name="_Toc377132317"/>
      <w:bookmarkStart w:id="122" w:name="_Toc451529856"/>
      <w:r w:rsidRPr="005C09D1">
        <w:t xml:space="preserve">Terms </w:t>
      </w:r>
      <w:r w:rsidR="001916F0" w:rsidRPr="005C09D1">
        <w:t xml:space="preserve">and </w:t>
      </w:r>
      <w:r w:rsidR="00B0670A" w:rsidRPr="005C09D1">
        <w:t>Naming</w:t>
      </w:r>
      <w:bookmarkEnd w:id="122"/>
    </w:p>
    <w:p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rsidR="00B0670A" w:rsidRDefault="00B0670A" w:rsidP="00B0670A">
      <w:pPr>
        <w:pStyle w:val="Heading2"/>
      </w:pPr>
      <w:bookmarkStart w:id="123" w:name="_Toc451529857"/>
      <w:bookmarkEnd w:id="121"/>
      <w:r>
        <w:t>SIMF Lexical Scope &amp; Physical Representations</w:t>
      </w:r>
      <w:bookmarkEnd w:id="123"/>
      <w:r>
        <w:t xml:space="preserve"> </w:t>
      </w:r>
    </w:p>
    <w:p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rsidR="009D31D9" w:rsidRDefault="009D31D9" w:rsidP="009D31D9">
      <w:pPr>
        <w:pStyle w:val="Heading2"/>
      </w:pPr>
      <w:bookmarkStart w:id="124" w:name="_Toc451529858"/>
      <w:r>
        <w:t>Patterns</w:t>
      </w:r>
      <w:bookmarkEnd w:id="124"/>
    </w:p>
    <w:p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rsidR="009D31D9" w:rsidRDefault="009D31D9" w:rsidP="009D31D9">
      <w:pPr>
        <w:pStyle w:val="Heading2"/>
      </w:pPr>
      <w:bookmarkStart w:id="125" w:name="_Toc451529859"/>
      <w:r>
        <w:t>Situation and pattern instances</w:t>
      </w:r>
      <w:bookmarkEnd w:id="125"/>
    </w:p>
    <w:p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rsidR="009D31D9" w:rsidRDefault="009D31D9" w:rsidP="009D31D9">
      <w:pPr>
        <w:pStyle w:val="BodyText"/>
      </w:pPr>
      <w:r>
        <w:lastRenderedPageBreak/>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rsidR="001060E4" w:rsidRDefault="001060E4" w:rsidP="001060E4">
      <w:pPr>
        <w:pStyle w:val="Heading2"/>
      </w:pPr>
      <w:bookmarkStart w:id="126" w:name="_Toc451529860"/>
      <w:r>
        <w:t>Record Structures</w:t>
      </w:r>
      <w:r w:rsidR="007D4B73">
        <w:t xml:space="preserve"> and Structured Types</w:t>
      </w:r>
      <w:bookmarkEnd w:id="126"/>
    </w:p>
    <w:p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rsidR="007D4B73" w:rsidRDefault="007D4B73" w:rsidP="009D31D9">
      <w:pPr>
        <w:pStyle w:val="BodyText"/>
      </w:pPr>
      <w:r>
        <w:t>Bindings are used to bind a particular thing to a property within a situation.</w:t>
      </w:r>
    </w:p>
    <w:p w:rsidR="00F36E0D" w:rsidRDefault="00F36E0D" w:rsidP="00F36E0D">
      <w:pPr>
        <w:pStyle w:val="Heading2"/>
      </w:pPr>
      <w:bookmarkStart w:id="127" w:name="_Ref451257260"/>
      <w:bookmarkStart w:id="128" w:name="_Toc451529861"/>
      <w:r>
        <w:t>Views and Viewpoints</w:t>
      </w:r>
      <w:bookmarkEnd w:id="127"/>
      <w:bookmarkEnd w:id="128"/>
    </w:p>
    <w:p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rsidR="00F36E0D" w:rsidRPr="00F36E0D" w:rsidRDefault="00F36E0D" w:rsidP="00F36E0D">
      <w:pPr>
        <w:pStyle w:val="BodyText"/>
      </w:pPr>
    </w:p>
    <w:p w:rsidR="00F36E0D" w:rsidRPr="009D31D9" w:rsidRDefault="00F36E0D" w:rsidP="009D31D9">
      <w:pPr>
        <w:pStyle w:val="BodyText"/>
      </w:pPr>
    </w:p>
    <w:p w:rsidR="00B0670A" w:rsidRPr="00E42DC3" w:rsidRDefault="00B0670A" w:rsidP="00412EB2">
      <w:pPr>
        <w:pStyle w:val="BodyText"/>
      </w:pPr>
    </w:p>
    <w:p w:rsidR="00B0670A" w:rsidRDefault="00B0670A" w:rsidP="00412EB2">
      <w:r>
        <w:br w:type="page"/>
      </w:r>
    </w:p>
    <w:p w:rsidR="001A1D9F" w:rsidRPr="00854FE0" w:rsidRDefault="00D11A77" w:rsidP="00854FE0">
      <w:pPr>
        <w:pStyle w:val="Heading1"/>
      </w:pPr>
      <w:bookmarkStart w:id="129" w:name="_Toc377132328"/>
      <w:bookmarkStart w:id="130" w:name="_Ref450580929"/>
      <w:bookmarkStart w:id="131" w:name="_Ref451332605"/>
      <w:bookmarkStart w:id="132" w:name="_Toc451529862"/>
      <w:bookmarkEnd w:id="81"/>
      <w:r>
        <w:lastRenderedPageBreak/>
        <w:t xml:space="preserve">SIMF Conceptual Model &amp; </w:t>
      </w:r>
      <w:r w:rsidR="007765C5" w:rsidRPr="00854FE0">
        <w:t>Abstract Syntax</w:t>
      </w:r>
      <w:r w:rsidR="00C45A4B" w:rsidRPr="00854FE0">
        <w:t xml:space="preserve"> [Normative]</w:t>
      </w:r>
      <w:bookmarkEnd w:id="129"/>
      <w:bookmarkEnd w:id="130"/>
      <w:bookmarkEnd w:id="131"/>
      <w:bookmarkEnd w:id="132"/>
    </w:p>
    <w:p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rsidR="001A1D9F" w:rsidRDefault="001A1D9F"/>
    <w:p w:rsidR="001134DA" w:rsidRDefault="001134DA" w:rsidP="001134DA">
      <w:pPr>
        <w:pStyle w:val="Heading2"/>
      </w:pPr>
      <w:bookmarkStart w:id="133" w:name="_toc324"/>
      <w:bookmarkStart w:id="134" w:name="_Toc409726552"/>
      <w:bookmarkStart w:id="135" w:name="_Toc377132554"/>
      <w:bookmarkStart w:id="136" w:name="_Toc451529863"/>
      <w:bookmarkEnd w:id="133"/>
      <w:r>
        <w:lastRenderedPageBreak/>
        <w:t>SIMF Conceptual Model</w:t>
      </w:r>
      <w:bookmarkEnd w:id="136"/>
    </w:p>
    <w:p w:rsidR="001134DA" w:rsidRDefault="001134DA" w:rsidP="001134DA">
      <w:pPr>
        <w:pStyle w:val="Heading3"/>
      </w:pPr>
      <w:bookmarkStart w:id="137" w:name="_Toc451529864"/>
      <w:r>
        <w:t>Diagram: SIMF Packages</w:t>
      </w:r>
      <w:bookmarkEnd w:id="137"/>
    </w:p>
    <w:p w:rsidR="001134DA" w:rsidRDefault="001134DA" w:rsidP="001134DA">
      <w:pPr>
        <w:jc w:val="center"/>
        <w:rPr>
          <w:rFonts w:cs="Arial"/>
        </w:rPr>
      </w:pPr>
      <w:r>
        <w:rPr>
          <w:noProof/>
        </w:rPr>
        <w:drawing>
          <wp:inline distT="0" distB="0" distL="0" distR="0" wp14:anchorId="60B3DF7B" wp14:editId="6F915F4D">
            <wp:extent cx="5732145" cy="6386603"/>
            <wp:effectExtent l="0" t="0" r="0" b="0"/>
            <wp:docPr id="498"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26" cstate="print"/>
                    <a:stretch>
                      <a:fillRect/>
                    </a:stretch>
                  </pic:blipFill>
                  <pic:spPr>
                    <a:xfrm>
                      <a:off x="0" y="0"/>
                      <a:ext cx="5732145" cy="6386603"/>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rsidR="001134DA" w:rsidRDefault="001134DA" w:rsidP="001134DA">
      <w:r>
        <w:t xml:space="preserve"> </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138" w:name="_Toc451529865"/>
      <w:r>
        <w:lastRenderedPageBreak/>
        <w:t>SIMF Conceptual Model::Expressions</w:t>
      </w:r>
      <w:bookmarkEnd w:id="138"/>
    </w:p>
    <w:p w:rsidR="001134DA" w:rsidRDefault="001134DA" w:rsidP="001134DA">
      <w:r>
        <w:t>Expressions define computations across SIMF models.</w:t>
      </w:r>
    </w:p>
    <w:p w:rsidR="001134DA" w:rsidRDefault="001134DA" w:rsidP="001134DA">
      <w:pPr>
        <w:pStyle w:val="Heading3"/>
      </w:pPr>
      <w:bookmarkStart w:id="139" w:name="_Toc451529866"/>
      <w:r>
        <w:t>Diagram: Expressions</w:t>
      </w:r>
      <w:bookmarkEnd w:id="139"/>
    </w:p>
    <w:p w:rsidR="001134DA" w:rsidRDefault="001134DA" w:rsidP="001134DA">
      <w:pPr>
        <w:jc w:val="center"/>
        <w:rPr>
          <w:rFonts w:cs="Arial"/>
        </w:rPr>
      </w:pPr>
      <w:r>
        <w:rPr>
          <w:noProof/>
        </w:rPr>
        <w:drawing>
          <wp:inline distT="0" distB="0" distL="0" distR="0" wp14:anchorId="37020336" wp14:editId="6341FA5E">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27" cstate="print"/>
                    <a:stretch>
                      <a:fillRect/>
                    </a:stretch>
                  </pic:blipFill>
                  <pic:spPr>
                    <a:xfrm>
                      <a:off x="0" y="0"/>
                      <a:ext cx="5732145" cy="3596399"/>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rsidR="001134DA" w:rsidRDefault="001134DA" w:rsidP="001134DA">
      <w:r>
        <w:t>Expressions define computations</w:t>
      </w:r>
    </w:p>
    <w:p w:rsidR="001134DA" w:rsidRDefault="001134DA" w:rsidP="001134DA">
      <w:r>
        <w:t xml:space="preserve"> </w:t>
      </w:r>
    </w:p>
    <w:p w:rsidR="001134DA" w:rsidRDefault="001134DA" w:rsidP="001134DA"/>
    <w:p w:rsidR="001134DA" w:rsidRDefault="001134DA" w:rsidP="001134DA">
      <w:pPr>
        <w:pStyle w:val="Heading3"/>
      </w:pPr>
      <w:bookmarkStart w:id="140" w:name="_5e195e9bc66d6d57eaac4c742b7056e6"/>
      <w:bookmarkStart w:id="141" w:name="_Toc451529867"/>
      <w:r>
        <w:t>Class Computed Fact</w:t>
      </w:r>
      <w:bookmarkEnd w:id="140"/>
      <w:bookmarkEnd w:id="141"/>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1134DA" w:rsidRDefault="001134DA" w:rsidP="001134DA">
      <w:r>
        <w:t>The actual evaluation of an expression which may cause the creation of more assertions (i.e. representing the result of a calculation).</w:t>
      </w:r>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 w:rsidR="001134DA" w:rsidRDefault="001134DA" w:rsidP="001134DA">
      <w:pPr>
        <w:pStyle w:val="Heading3"/>
      </w:pPr>
      <w:bookmarkStart w:id="142" w:name="_f3f61859903284f1b00fc6feee0b33f8"/>
      <w:bookmarkStart w:id="143" w:name="_Toc451529868"/>
      <w:r>
        <w:t>Class Constant Reference</w:t>
      </w:r>
      <w:bookmarkEnd w:id="142"/>
      <w:bookmarkEnd w:id="143"/>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1134DA" w:rsidRDefault="001134DA" w:rsidP="001134DA">
      <w:r>
        <w:t>A calculation that returns a thing.  The thing &lt;has value&gt;.</w:t>
      </w:r>
    </w:p>
    <w:p w:rsidR="001134DA" w:rsidRDefault="001134DA" w:rsidP="001134DA">
      <w:pPr>
        <w:pStyle w:val="Heading4"/>
      </w:pPr>
      <w:r>
        <w:t>Direct Supertypes</w:t>
      </w:r>
    </w:p>
    <w:p w:rsidR="001134DA" w:rsidRDefault="000E2872" w:rsidP="001134DA">
      <w:pPr>
        <w:ind w:left="360"/>
      </w:pPr>
      <w:hyperlink w:anchor="_f9bba899ada544a47c36bb071e9024f5" w:history="1">
        <w:r w:rsidR="001134DA">
          <w:rPr>
            <w:rStyle w:val="Hyperlink"/>
          </w:rPr>
          <w:t>Expression Node</w:t>
        </w:r>
      </w:hyperlink>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52EDA7C" wp14:editId="2180CE4B">
            <wp:extent cx="152400" cy="152400"/>
            <wp:effectExtent l="0" t="0" r="0" b="0"/>
            <wp:docPr id="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1134DA" w:rsidRDefault="001134DA" w:rsidP="001134DA">
      <w:pPr>
        <w:ind w:left="720" w:firstLine="360"/>
      </w:pPr>
      <w:r>
        <w:t>A constant value referenced in an expression.</w:t>
      </w:r>
    </w:p>
    <w:p w:rsidR="001134DA" w:rsidRDefault="001134DA" w:rsidP="001134DA"/>
    <w:p w:rsidR="001134DA" w:rsidRDefault="001134DA" w:rsidP="001134DA">
      <w:pPr>
        <w:pStyle w:val="Heading3"/>
      </w:pPr>
      <w:bookmarkStart w:id="144" w:name="_10631c8db19dba9249f0ea7d4db61607"/>
      <w:bookmarkStart w:id="145" w:name="_Toc451529869"/>
      <w:r>
        <w:lastRenderedPageBreak/>
        <w:t>Association Constant Value</w:t>
      </w:r>
      <w:bookmarkEnd w:id="144"/>
      <w:bookmarkEnd w:id="145"/>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6576E7D7" wp14:editId="1DA8FFB8">
            <wp:extent cx="152400" cy="152400"/>
            <wp:effectExtent l="0" t="0" r="0" b="0"/>
            <wp:docPr id="6"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1134DA" w:rsidRDefault="001134DA" w:rsidP="001134DA">
      <w:pPr>
        <w:ind w:left="677" w:firstLine="360"/>
      </w:pPr>
      <w:r>
        <w:t>A constant value referenced in an expression.</w:t>
      </w:r>
    </w:p>
    <w:p w:rsidR="001134DA" w:rsidRDefault="001134DA" w:rsidP="001134DA">
      <w:pPr>
        <w:ind w:firstLine="720"/>
      </w:pPr>
      <w:r>
        <w:rPr>
          <w:noProof/>
        </w:rPr>
        <w:drawing>
          <wp:inline distT="0" distB="0" distL="0" distR="0" wp14:anchorId="7766FCCC" wp14:editId="44FD1ED6">
            <wp:extent cx="152400" cy="152400"/>
            <wp:effectExtent l="0" t="0" r="0" b="0"/>
            <wp:docPr id="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rsidR="001134DA" w:rsidRDefault="001134DA" w:rsidP="001134DA">
      <w:pPr>
        <w:ind w:left="677" w:firstLine="360"/>
      </w:pPr>
      <w:r>
        <w:t>Referencing constant.</w:t>
      </w:r>
    </w:p>
    <w:p w:rsidR="001134DA" w:rsidRDefault="001134DA" w:rsidP="001134DA"/>
    <w:p w:rsidR="001134DA" w:rsidRDefault="001134DA" w:rsidP="001134DA">
      <w:pPr>
        <w:pStyle w:val="Heading3"/>
      </w:pPr>
      <w:bookmarkStart w:id="146" w:name="_99ee84fc373e5bb5ae6febaa538452e1"/>
      <w:bookmarkStart w:id="147" w:name="_Toc451529870"/>
      <w:r>
        <w:t>Class Equality</w:t>
      </w:r>
      <w:bookmarkEnd w:id="146"/>
      <w:bookmarkEnd w:id="147"/>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rsidR="001134DA" w:rsidRDefault="001134DA" w:rsidP="001134DA">
      <w:r>
        <w:t>Returns TRUE if all &lt;has equal&gt; things have the same value or represent the same thing or set of things regardless of how they are represented.</w:t>
      </w:r>
      <w:r>
        <w:br/>
        <w:t>Equality will return TRUE or FALSE.</w:t>
      </w:r>
    </w:p>
    <w:p w:rsidR="001134DA" w:rsidRDefault="001134DA" w:rsidP="001134DA">
      <w:pPr>
        <w:pStyle w:val="Heading4"/>
      </w:pPr>
      <w:r>
        <w:t>Direct Supertypes</w:t>
      </w:r>
    </w:p>
    <w:p w:rsidR="001134DA" w:rsidRDefault="000E2872" w:rsidP="001134DA">
      <w:pPr>
        <w:ind w:left="360"/>
      </w:pPr>
      <w:hyperlink w:anchor="_f9bba899ada544a47c36bb071e9024f5" w:history="1">
        <w:r w:rsidR="001134DA">
          <w:rPr>
            <w:rStyle w:val="Hyperlink"/>
          </w:rPr>
          <w:t>Expression Node</w:t>
        </w:r>
      </w:hyperlink>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3D94D3FB" wp14:editId="11950EAA">
            <wp:extent cx="152400" cy="152400"/>
            <wp:effectExtent l="0" t="0" r="0" b="0"/>
            <wp:docPr id="1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1134DA" w:rsidRDefault="001134DA" w:rsidP="001134DA">
      <w:pPr>
        <w:ind w:left="720" w:firstLine="360"/>
      </w:pPr>
      <w:r>
        <w:t>Set of things that must have the same value or represent the same thing or set of things for Equality to return true.</w:t>
      </w:r>
    </w:p>
    <w:p w:rsidR="001134DA" w:rsidRDefault="001134DA" w:rsidP="001134DA"/>
    <w:p w:rsidR="001134DA" w:rsidRDefault="001134DA" w:rsidP="001134DA">
      <w:pPr>
        <w:pStyle w:val="Heading3"/>
      </w:pPr>
      <w:bookmarkStart w:id="148" w:name="_764178c56513beb91e5b5964ec31da8e"/>
      <w:bookmarkStart w:id="149" w:name="_Toc451529871"/>
      <w:r>
        <w:t>Class Evaluation</w:t>
      </w:r>
      <w:bookmarkEnd w:id="148"/>
      <w:bookmarkEnd w:id="149"/>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rsidR="001134DA" w:rsidRDefault="001134DA" w:rsidP="001134DA">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1134DA" w:rsidRDefault="001134DA" w:rsidP="001134DA">
      <w:pPr>
        <w:pStyle w:val="Heading4"/>
      </w:pPr>
      <w:r>
        <w:t>Direct Supertypes</w:t>
      </w:r>
    </w:p>
    <w:p w:rsidR="001134DA" w:rsidRDefault="000E2872" w:rsidP="001134DA">
      <w:pPr>
        <w:ind w:left="360"/>
      </w:pPr>
      <w:hyperlink w:anchor="_d847ee03faa23264a18dd452d21972fc" w:history="1">
        <w:r w:rsidR="001134DA">
          <w:rPr>
            <w:rStyle w:val="Hyperlink"/>
          </w:rPr>
          <w:t>Expression Context</w:t>
        </w:r>
      </w:hyperlink>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1E60585E" wp14:editId="712AC1FF">
            <wp:extent cx="152400" cy="152400"/>
            <wp:effectExtent l="0" t="0" r="0" b="0"/>
            <wp:docPr id="1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rsidR="001134DA" w:rsidRDefault="001134DA" w:rsidP="001134DA">
      <w:pPr>
        <w:ind w:left="720" w:firstLine="360"/>
      </w:pPr>
      <w:r>
        <w:t>The expression node "head" an evaluation evaluates.</w:t>
      </w:r>
    </w:p>
    <w:p w:rsidR="001134DA" w:rsidRDefault="001134DA" w:rsidP="001134DA"/>
    <w:p w:rsidR="001134DA" w:rsidRDefault="001134DA" w:rsidP="001134DA">
      <w:pPr>
        <w:pStyle w:val="Heading3"/>
      </w:pPr>
      <w:bookmarkStart w:id="150" w:name="_6c832196fd78ec5da9e6b1ddd1779adf"/>
      <w:bookmarkStart w:id="151" w:name="_Toc451529872"/>
      <w:r>
        <w:t>Association Expression Context</w:t>
      </w:r>
      <w:bookmarkEnd w:id="150"/>
      <w:bookmarkEnd w:id="15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10614827" wp14:editId="7F19C506">
            <wp:extent cx="152400" cy="152400"/>
            <wp:effectExtent l="0" t="0" r="0" b="0"/>
            <wp:docPr id="1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1134DA" w:rsidRDefault="001134DA" w:rsidP="001134DA">
      <w:pPr>
        <w:ind w:left="677" w:firstLine="360"/>
      </w:pPr>
      <w:r>
        <w:t>Context of evaluation and namespace resolution for an expression.</w:t>
      </w:r>
    </w:p>
    <w:p w:rsidR="001134DA" w:rsidRDefault="001134DA" w:rsidP="001134DA">
      <w:pPr>
        <w:ind w:firstLine="720"/>
      </w:pPr>
      <w:r>
        <w:rPr>
          <w:noProof/>
        </w:rPr>
        <w:drawing>
          <wp:inline distT="0" distB="0" distL="0" distR="0" wp14:anchorId="1AA8749D" wp14:editId="4B8E6135">
            <wp:extent cx="152400" cy="152400"/>
            <wp:effectExtent l="0" t="0" r="0" b="0"/>
            <wp:docPr id="16"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1134DA" w:rsidRDefault="001134DA" w:rsidP="001134DA"/>
    <w:p w:rsidR="001134DA" w:rsidRDefault="001134DA" w:rsidP="001134DA">
      <w:pPr>
        <w:pStyle w:val="Heading3"/>
      </w:pPr>
      <w:bookmarkStart w:id="152" w:name="_d847ee03faa23264a18dd452d21972fc"/>
      <w:bookmarkStart w:id="153" w:name="_Toc451529873"/>
      <w:r>
        <w:t>Class Expression Context</w:t>
      </w:r>
      <w:bookmarkEnd w:id="152"/>
      <w:bookmarkEnd w:id="15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1134DA" w:rsidRDefault="001134DA" w:rsidP="001134DA">
      <w:r>
        <w:t>An abstract element defining the static or dynamic evaluation context and resulting type of an expression.</w:t>
      </w:r>
      <w:r>
        <w:br/>
        <w:t>An expression context that is referenced by another expression context inherits the referencing context by default.</w:t>
      </w:r>
    </w:p>
    <w:p w:rsidR="001134DA" w:rsidRDefault="001134DA" w:rsidP="001134DA">
      <w:pPr>
        <w:pStyle w:val="Heading4"/>
      </w:pPr>
      <w:r>
        <w:lastRenderedPageBreak/>
        <w:t>Direct Supertypes</w:t>
      </w:r>
    </w:p>
    <w:p w:rsidR="001134DA" w:rsidRDefault="000E2872" w:rsidP="001134DA">
      <w:pPr>
        <w:ind w:left="360"/>
      </w:pPr>
      <w:hyperlink w:anchor="_eb8398b5a178c638b98597120ec51c4d" w:history="1">
        <w:r w:rsidR="001134DA">
          <w:rPr>
            <w:rStyle w:val="Hyperlink"/>
          </w:rPr>
          <w:t>Entity</w:t>
        </w:r>
      </w:hyperlink>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3034149B" wp14:editId="59075CCB">
            <wp:extent cx="152400" cy="152400"/>
            <wp:effectExtent l="0" t="0" r="0" b="0"/>
            <wp:docPr id="1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1134DA" w:rsidRDefault="001134DA" w:rsidP="001134DA">
      <w:pPr>
        <w:ind w:left="720" w:firstLine="360"/>
      </w:pPr>
      <w:r>
        <w:t>Context of evaluation and namespace resolution for an expression.</w:t>
      </w:r>
    </w:p>
    <w:p w:rsidR="001134DA" w:rsidRDefault="001134DA" w:rsidP="001134DA">
      <w:pPr>
        <w:ind w:left="605" w:hanging="245"/>
      </w:pPr>
      <w:r>
        <w:rPr>
          <w:noProof/>
        </w:rPr>
        <w:drawing>
          <wp:inline distT="0" distB="0" distL="0" distR="0" wp14:anchorId="0A7FB376" wp14:editId="601475EE">
            <wp:extent cx="152400" cy="152400"/>
            <wp:effectExtent l="0" t="0" r="0" b="0"/>
            <wp:docPr id="2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720" w:firstLine="360"/>
      </w:pPr>
      <w:r>
        <w:t>Type of the result of a function</w:t>
      </w:r>
    </w:p>
    <w:p w:rsidR="001134DA" w:rsidRDefault="001134DA" w:rsidP="001134DA"/>
    <w:p w:rsidR="001134DA" w:rsidRDefault="001134DA" w:rsidP="001134DA">
      <w:pPr>
        <w:pStyle w:val="Heading3"/>
      </w:pPr>
      <w:bookmarkStart w:id="154" w:name="_f9bba899ada544a47c36bb071e9024f5"/>
      <w:bookmarkStart w:id="155" w:name="_Toc451529874"/>
      <w:r>
        <w:t>Class Expression Node</w:t>
      </w:r>
      <w:bookmarkEnd w:id="154"/>
      <w:bookmarkEnd w:id="155"/>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rsidR="001134DA" w:rsidRDefault="001134DA" w:rsidP="001134DA">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rsidR="001134DA" w:rsidRDefault="001134DA" w:rsidP="001134DA">
      <w:pPr>
        <w:pStyle w:val="Heading4"/>
      </w:pPr>
      <w:r>
        <w:t>Direct Supertypes</w:t>
      </w:r>
    </w:p>
    <w:p w:rsidR="001134DA" w:rsidRDefault="000E2872" w:rsidP="001134DA">
      <w:pPr>
        <w:ind w:left="360"/>
      </w:pPr>
      <w:hyperlink w:anchor="_d847ee03faa23264a18dd452d21972fc" w:history="1">
        <w:r w:rsidR="001134DA">
          <w:rPr>
            <w:rStyle w:val="Hyperlink"/>
          </w:rPr>
          <w:t>Expression Context</w:t>
        </w:r>
      </w:hyperlink>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0BFD10EB" wp14:editId="067EB89A">
            <wp:extent cx="152400" cy="152400"/>
            <wp:effectExtent l="0" t="0" r="0" b="0"/>
            <wp:docPr id="2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1134DA" w:rsidRDefault="001134DA" w:rsidP="001134DA">
      <w:pPr>
        <w:ind w:left="677" w:firstLine="360"/>
      </w:pPr>
      <w:r>
        <w:t>Textual expression of the expression which is further refined by subtypes of expression.</w:t>
      </w:r>
    </w:p>
    <w:p w:rsidR="001134DA" w:rsidRDefault="001134DA" w:rsidP="001134DA">
      <w:pPr>
        <w:pStyle w:val="BodyText2"/>
      </w:pPr>
      <w:r>
        <w:rPr>
          <w:noProof/>
          <w:lang w:bidi="ar-SA"/>
        </w:rPr>
        <w:drawing>
          <wp:inline distT="0" distB="0" distL="0" distR="0" wp14:anchorId="467CAC62" wp14:editId="37EE0D89">
            <wp:extent cx="152400" cy="152400"/>
            <wp:effectExtent l="0" t="0" r="0" b="0"/>
            <wp:docPr id="2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1134DA" w:rsidRDefault="001134DA" w:rsidP="001134DA">
      <w:pPr>
        <w:ind w:left="677" w:firstLine="360"/>
      </w:pPr>
      <w:r>
        <w:t>expression language used for the expression text</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428A03C1" wp14:editId="43BEEBCA">
            <wp:extent cx="152400" cy="152400"/>
            <wp:effectExtent l="0" t="0" r="0" b="0"/>
            <wp:docPr id="2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rsidR="001134DA" w:rsidRDefault="001134DA" w:rsidP="001134DA">
      <w:pPr>
        <w:ind w:left="720" w:firstLine="360"/>
      </w:pPr>
      <w:r>
        <w:t>Function implemented by an expression</w:t>
      </w:r>
    </w:p>
    <w:p w:rsidR="001134DA" w:rsidRDefault="001134DA" w:rsidP="001134DA">
      <w:pPr>
        <w:ind w:left="605" w:hanging="245"/>
      </w:pPr>
      <w:r>
        <w:rPr>
          <w:noProof/>
        </w:rPr>
        <w:drawing>
          <wp:inline distT="0" distB="0" distL="0" distR="0" wp14:anchorId="0E6874B6" wp14:editId="585212CD">
            <wp:extent cx="152400" cy="152400"/>
            <wp:effectExtent l="0" t="0" r="0" b="0"/>
            <wp:docPr id="2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rsidR="001134DA" w:rsidRDefault="001134DA" w:rsidP="001134DA">
      <w:pPr>
        <w:ind w:left="720" w:firstLine="360"/>
      </w:pPr>
      <w:r>
        <w:t>Evaluations of an expression node.</w:t>
      </w:r>
    </w:p>
    <w:p w:rsidR="001134DA" w:rsidRDefault="001134DA" w:rsidP="001134DA"/>
    <w:p w:rsidR="001134DA" w:rsidRDefault="001134DA" w:rsidP="001134DA">
      <w:pPr>
        <w:pStyle w:val="Heading3"/>
      </w:pPr>
      <w:bookmarkStart w:id="156" w:name="_db3e44e523a232e5b77a133d74842e81"/>
      <w:bookmarkStart w:id="157" w:name="_Toc451529875"/>
      <w:r>
        <w:t>Class Function Call</w:t>
      </w:r>
      <w:bookmarkEnd w:id="156"/>
      <w:bookmarkEnd w:id="15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1134DA" w:rsidRDefault="001134DA" w:rsidP="001134DA">
      <w:r>
        <w:t>An element of an expression that performs some operation based on a function type and produces a result.  I.e. plus(a,1).</w:t>
      </w:r>
      <w:r>
        <w:br/>
        <w:t>Arguments are bound to the function call via bindings.</w:t>
      </w:r>
    </w:p>
    <w:p w:rsidR="001134DA" w:rsidRDefault="001134DA" w:rsidP="001134DA">
      <w:pPr>
        <w:pStyle w:val="Heading4"/>
      </w:pPr>
      <w:r>
        <w:t>Direct Supertypes</w:t>
      </w:r>
    </w:p>
    <w:p w:rsidR="001134DA" w:rsidRDefault="000E2872" w:rsidP="001134DA">
      <w:pPr>
        <w:ind w:left="360"/>
      </w:pPr>
      <w:hyperlink w:anchor="_f9bba899ada544a47c36bb071e9024f5" w:history="1">
        <w:r w:rsidR="001134DA">
          <w:rPr>
            <w:rStyle w:val="Hyperlink"/>
          </w:rPr>
          <w:t>Expression Node</w:t>
        </w:r>
      </w:hyperlink>
      <w:r w:rsidR="001134DA">
        <w:t xml:space="preserve">, </w:t>
      </w:r>
      <w:hyperlink w:anchor="_8c517cf1950741c0f89edebf828214cc" w:history="1">
        <w:r w:rsidR="001134DA">
          <w:rPr>
            <w:rStyle w:val="Hyperlink"/>
          </w:rPr>
          <w:t>Structure</w:t>
        </w:r>
      </w:hyperlink>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5FA83483" wp14:editId="52F370F6">
            <wp:extent cx="152400" cy="152400"/>
            <wp:effectExtent l="0" t="0" r="0" b="0"/>
            <wp:docPr id="3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rsidR="001134DA" w:rsidRDefault="001134DA" w:rsidP="001134DA">
      <w:pPr>
        <w:ind w:left="720" w:firstLine="360"/>
      </w:pPr>
      <w:r>
        <w:t>Function called</w:t>
      </w:r>
    </w:p>
    <w:p w:rsidR="001134DA" w:rsidRDefault="001134DA" w:rsidP="001134DA"/>
    <w:p w:rsidR="001134DA" w:rsidRDefault="001134DA" w:rsidP="001134DA">
      <w:pPr>
        <w:pStyle w:val="Heading3"/>
      </w:pPr>
      <w:bookmarkStart w:id="158" w:name="_84ce1e5601466fe3e5b0f817878a5249"/>
      <w:bookmarkStart w:id="159" w:name="_Toc451529876"/>
      <w:r>
        <w:t>Association Function Implementation</w:t>
      </w:r>
      <w:bookmarkEnd w:id="158"/>
      <w:bookmarkEnd w:id="159"/>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lastRenderedPageBreak/>
        <w:t>Association Ends</w:t>
      </w:r>
    </w:p>
    <w:p w:rsidR="001134DA" w:rsidRDefault="001134DA" w:rsidP="001134DA">
      <w:pPr>
        <w:ind w:firstLine="720"/>
      </w:pPr>
      <w:r>
        <w:rPr>
          <w:noProof/>
        </w:rPr>
        <w:drawing>
          <wp:inline distT="0" distB="0" distL="0" distR="0" wp14:anchorId="6041725E" wp14:editId="49CD7AA8">
            <wp:extent cx="152400" cy="152400"/>
            <wp:effectExtent l="0" t="0" r="0" b="0"/>
            <wp:docPr id="3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1134DA" w:rsidRDefault="001134DA" w:rsidP="001134DA">
      <w:pPr>
        <w:ind w:left="677" w:firstLine="360"/>
      </w:pPr>
      <w:r>
        <w:t>Expression which defines the implementation of a function.</w:t>
      </w:r>
    </w:p>
    <w:p w:rsidR="001134DA" w:rsidRDefault="001134DA" w:rsidP="001134DA">
      <w:pPr>
        <w:ind w:firstLine="720"/>
      </w:pPr>
      <w:r>
        <w:rPr>
          <w:noProof/>
        </w:rPr>
        <w:drawing>
          <wp:inline distT="0" distB="0" distL="0" distR="0" wp14:anchorId="6AE75832" wp14:editId="482F55D9">
            <wp:extent cx="152400" cy="152400"/>
            <wp:effectExtent l="0" t="0" r="0" b="0"/>
            <wp:docPr id="3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1134DA" w:rsidRDefault="001134DA" w:rsidP="001134DA">
      <w:pPr>
        <w:ind w:left="677" w:firstLine="360"/>
      </w:pPr>
      <w:r>
        <w:t>Function implemented by an expression</w:t>
      </w:r>
    </w:p>
    <w:p w:rsidR="001134DA" w:rsidRDefault="001134DA" w:rsidP="001134DA"/>
    <w:p w:rsidR="001134DA" w:rsidRDefault="001134DA" w:rsidP="001134DA">
      <w:pPr>
        <w:pStyle w:val="Heading3"/>
      </w:pPr>
      <w:bookmarkStart w:id="160" w:name="_cff99d2f22ee84a9e95ea582786a897b"/>
      <w:bookmarkStart w:id="161" w:name="_Toc451529877"/>
      <w:r>
        <w:t>Class Function Type</w:t>
      </w:r>
      <w:bookmarkEnd w:id="160"/>
      <w:bookmarkEnd w:id="161"/>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1134DA" w:rsidRDefault="001134DA" w:rsidP="001134DA">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rsidR="001134DA" w:rsidRDefault="001134DA" w:rsidP="001134DA">
      <w:pPr>
        <w:pStyle w:val="Heading4"/>
      </w:pPr>
      <w:r>
        <w:t>Direct Supertypes</w:t>
      </w:r>
    </w:p>
    <w:p w:rsidR="001134DA" w:rsidRDefault="000E2872" w:rsidP="001134DA">
      <w:pPr>
        <w:ind w:left="360"/>
      </w:pPr>
      <w:hyperlink w:anchor="_d847ee03faa23264a18dd452d21972fc" w:history="1">
        <w:r w:rsidR="001134DA">
          <w:rPr>
            <w:rStyle w:val="Hyperlink"/>
          </w:rPr>
          <w:t>Expression Context</w:t>
        </w:r>
      </w:hyperlink>
      <w:r w:rsidR="001134DA">
        <w:t xml:space="preserve">, </w:t>
      </w:r>
      <w:hyperlink w:anchor="_50241f5936e61055293ca95f860768d8" w:history="1">
        <w:r w:rsidR="001134DA">
          <w:rPr>
            <w:rStyle w:val="Hyperlink"/>
          </w:rPr>
          <w:t>Structured Type</w:t>
        </w:r>
      </w:hyperlink>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5AFD3E05" wp14:editId="40413E00">
            <wp:extent cx="152400" cy="152400"/>
            <wp:effectExtent l="0" t="0" r="0" b="0"/>
            <wp:docPr id="3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720" w:firstLine="360"/>
      </w:pPr>
      <w:r>
        <w:t>Function calls using a function declaration.</w:t>
      </w:r>
    </w:p>
    <w:p w:rsidR="001134DA" w:rsidRDefault="001134DA" w:rsidP="001134DA">
      <w:pPr>
        <w:ind w:left="605" w:hanging="245"/>
      </w:pPr>
      <w:r>
        <w:rPr>
          <w:noProof/>
        </w:rPr>
        <w:drawing>
          <wp:inline distT="0" distB="0" distL="0" distR="0" wp14:anchorId="21F46D54" wp14:editId="3912F580">
            <wp:extent cx="152400" cy="152400"/>
            <wp:effectExtent l="0" t="0" r="0" b="0"/>
            <wp:docPr id="3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720" w:firstLine="360"/>
      </w:pPr>
      <w:r>
        <w:t>Expression which defines the implementation of a function.</w:t>
      </w:r>
    </w:p>
    <w:p w:rsidR="001134DA" w:rsidRDefault="001134DA" w:rsidP="001134DA"/>
    <w:p w:rsidR="001134DA" w:rsidRDefault="001134DA" w:rsidP="001134DA">
      <w:pPr>
        <w:pStyle w:val="Heading3"/>
      </w:pPr>
      <w:bookmarkStart w:id="162" w:name="_eb092a76b87a3aab56fe77b0528535c0"/>
      <w:bookmarkStart w:id="163" w:name="_Toc451529878"/>
      <w:r>
        <w:t>Association Function Type</w:t>
      </w:r>
      <w:bookmarkEnd w:id="162"/>
      <w:bookmarkEnd w:id="16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2760FC01" wp14:editId="4EB0774C">
            <wp:extent cx="152400" cy="152400"/>
            <wp:effectExtent l="0" t="0" r="0" b="0"/>
            <wp:docPr id="4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677" w:firstLine="360"/>
      </w:pPr>
      <w:r>
        <w:t>Function called</w:t>
      </w:r>
    </w:p>
    <w:p w:rsidR="001134DA" w:rsidRDefault="001134DA" w:rsidP="001134DA">
      <w:pPr>
        <w:ind w:firstLine="720"/>
      </w:pPr>
      <w:r>
        <w:rPr>
          <w:noProof/>
        </w:rPr>
        <w:drawing>
          <wp:inline distT="0" distB="0" distL="0" distR="0" wp14:anchorId="62DD7CA5" wp14:editId="66039E34">
            <wp:extent cx="152400" cy="152400"/>
            <wp:effectExtent l="0" t="0" r="0" b="0"/>
            <wp:docPr id="4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677" w:firstLine="360"/>
      </w:pPr>
      <w:r>
        <w:t>Function calls using a function declaration.</w:t>
      </w:r>
    </w:p>
    <w:p w:rsidR="001134DA" w:rsidRDefault="001134DA" w:rsidP="001134DA"/>
    <w:p w:rsidR="001134DA" w:rsidRDefault="001134DA" w:rsidP="001134DA">
      <w:pPr>
        <w:pStyle w:val="Heading3"/>
      </w:pPr>
      <w:bookmarkStart w:id="164" w:name="_e6c2e5d52e1652a6c3d27d411345c754"/>
      <w:bookmarkStart w:id="165" w:name="_Toc451529879"/>
      <w:r>
        <w:t>Class Object Operation Type</w:t>
      </w:r>
      <w:bookmarkEnd w:id="164"/>
      <w:bookmarkEnd w:id="165"/>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1134DA" w:rsidRDefault="001134DA" w:rsidP="001134DA">
      <w:r>
        <w:t>An operation bound to a spcific "reciever" in the OO sense.</w:t>
      </w:r>
    </w:p>
    <w:p w:rsidR="001134DA" w:rsidRDefault="001134DA" w:rsidP="001134DA">
      <w:pPr>
        <w:pStyle w:val="Heading4"/>
      </w:pPr>
      <w:r>
        <w:t>Direct Supertypes</w:t>
      </w:r>
    </w:p>
    <w:p w:rsidR="001134DA" w:rsidRDefault="000E2872" w:rsidP="001134DA">
      <w:pPr>
        <w:ind w:left="360"/>
      </w:pPr>
      <w:hyperlink w:anchor="_cff99d2f22ee84a9e95ea582786a897b" w:history="1">
        <w:r w:rsidR="001134DA">
          <w:rPr>
            <w:rStyle w:val="Hyperlink"/>
          </w:rPr>
          <w:t>Function Type</w:t>
        </w:r>
      </w:hyperlink>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33D9300C" wp14:editId="2E14F934">
            <wp:extent cx="152400" cy="152400"/>
            <wp:effectExtent l="0" t="0" r="0" b="0"/>
            <wp:docPr id="4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1134DA" w:rsidRDefault="001134DA" w:rsidP="001134DA">
      <w:pPr>
        <w:ind w:left="720" w:firstLine="360"/>
      </w:pPr>
      <w:r>
        <w:t>The property that is the receiver of an object operation. The receiver must be a property of the function type.</w:t>
      </w:r>
    </w:p>
    <w:p w:rsidR="001134DA" w:rsidRDefault="001134DA" w:rsidP="001134DA"/>
    <w:p w:rsidR="001134DA" w:rsidRDefault="001134DA" w:rsidP="001134DA">
      <w:pPr>
        <w:pStyle w:val="Heading3"/>
      </w:pPr>
      <w:bookmarkStart w:id="166" w:name="_a02f44bf25ed335a69f70e6854eb4be4"/>
      <w:bookmarkStart w:id="167" w:name="_Toc451529880"/>
      <w:r>
        <w:t>Association OO Target</w:t>
      </w:r>
      <w:bookmarkEnd w:id="166"/>
      <w:bookmarkEnd w:id="167"/>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lastRenderedPageBreak/>
        <w:t>Association Ends</w:t>
      </w:r>
    </w:p>
    <w:p w:rsidR="001134DA" w:rsidRDefault="001134DA" w:rsidP="001134DA">
      <w:pPr>
        <w:ind w:firstLine="720"/>
      </w:pPr>
      <w:r>
        <w:rPr>
          <w:noProof/>
        </w:rPr>
        <w:drawing>
          <wp:inline distT="0" distB="0" distL="0" distR="0" wp14:anchorId="75A9063F" wp14:editId="70618E3A">
            <wp:extent cx="152400" cy="152400"/>
            <wp:effectExtent l="0" t="0" r="0" b="0"/>
            <wp:docPr id="46"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1134DA" w:rsidRDefault="001134DA" w:rsidP="001134DA">
      <w:pPr>
        <w:ind w:left="677" w:firstLine="360"/>
      </w:pPr>
      <w:r>
        <w:t>The property that is the receiver of an object operation. The receiver must be a property of the function type.</w:t>
      </w:r>
    </w:p>
    <w:p w:rsidR="001134DA" w:rsidRDefault="001134DA" w:rsidP="001134DA">
      <w:pPr>
        <w:ind w:firstLine="720"/>
      </w:pPr>
      <w:r>
        <w:rPr>
          <w:noProof/>
        </w:rPr>
        <w:drawing>
          <wp:inline distT="0" distB="0" distL="0" distR="0" wp14:anchorId="699A4446" wp14:editId="5E3A1F59">
            <wp:extent cx="152400" cy="152400"/>
            <wp:effectExtent l="0" t="0" r="0" b="0"/>
            <wp:docPr id="4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rsidR="001134DA" w:rsidRDefault="001134DA" w:rsidP="001134DA"/>
    <w:p w:rsidR="001134DA" w:rsidRDefault="001134DA" w:rsidP="001134DA">
      <w:pPr>
        <w:pStyle w:val="Heading3"/>
      </w:pPr>
      <w:bookmarkStart w:id="168" w:name="_e835a88d901471c2732c9d670d083de8"/>
      <w:bookmarkStart w:id="169" w:name="_Toc451529881"/>
      <w:r>
        <w:t>Association Return type</w:t>
      </w:r>
      <w:bookmarkEnd w:id="168"/>
      <w:bookmarkEnd w:id="169"/>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76D18513" wp14:editId="5EEB31BF">
            <wp:extent cx="152400" cy="152400"/>
            <wp:effectExtent l="0" t="0" r="0" b="0"/>
            <wp:docPr id="5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677" w:firstLine="360"/>
      </w:pPr>
      <w:r>
        <w:t>Type of the result of a function</w:t>
      </w:r>
    </w:p>
    <w:p w:rsidR="001134DA" w:rsidRDefault="001134DA" w:rsidP="001134DA">
      <w:pPr>
        <w:ind w:firstLine="720"/>
      </w:pPr>
      <w:r>
        <w:rPr>
          <w:noProof/>
        </w:rPr>
        <w:drawing>
          <wp:inline distT="0" distB="0" distL="0" distR="0" wp14:anchorId="7FE0525C" wp14:editId="5BC49BCA">
            <wp:extent cx="152400" cy="152400"/>
            <wp:effectExtent l="0" t="0" r="0" b="0"/>
            <wp:docPr id="5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1134DA" w:rsidRDefault="001134DA" w:rsidP="001134DA">
      <w:pPr>
        <w:ind w:left="677" w:firstLine="360"/>
      </w:pPr>
      <w:r>
        <w:t>Ty</w:t>
      </w:r>
    </w:p>
    <w:p w:rsidR="001134DA" w:rsidRDefault="001134DA" w:rsidP="001134DA"/>
    <w:p w:rsidR="001134DA" w:rsidRDefault="001134DA" w:rsidP="001134DA">
      <w:pPr>
        <w:pStyle w:val="Heading3"/>
      </w:pPr>
      <w:bookmarkStart w:id="170" w:name="_0492440b12b90a76377a15324efa2182"/>
      <w:bookmarkStart w:id="171" w:name="_Toc451529882"/>
      <w:r>
        <w:t>Class Traversal</w:t>
      </w:r>
      <w:bookmarkEnd w:id="170"/>
      <w:bookmarkEnd w:id="171"/>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1134DA" w:rsidRDefault="001134DA" w:rsidP="001134DA">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rsidR="001134DA" w:rsidRDefault="001134DA" w:rsidP="001134DA">
      <w:pPr>
        <w:pStyle w:val="Heading4"/>
      </w:pPr>
      <w:r>
        <w:t>Direct Supertypes</w:t>
      </w:r>
    </w:p>
    <w:p w:rsidR="001134DA" w:rsidRDefault="000E2872" w:rsidP="001134DA">
      <w:pPr>
        <w:ind w:left="360"/>
      </w:pPr>
      <w:hyperlink w:anchor="_f9bba899ada544a47c36bb071e9024f5" w:history="1">
        <w:r w:rsidR="001134DA">
          <w:rPr>
            <w:rStyle w:val="Hyperlink"/>
          </w:rPr>
          <w:t>Expression Node</w:t>
        </w:r>
      </w:hyperlink>
      <w:r w:rsidR="001134DA">
        <w:t xml:space="preserve">, </w:t>
      </w:r>
      <w:hyperlink w:anchor="_8c517cf1950741c0f89edebf828214cc" w:history="1">
        <w:r w:rsidR="001134DA">
          <w:rPr>
            <w:rStyle w:val="Hyperlink"/>
          </w:rPr>
          <w:t>Structure</w:t>
        </w:r>
      </w:hyperlink>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209984B4" wp14:editId="3C84AB95">
            <wp:extent cx="152400" cy="152400"/>
            <wp:effectExtent l="0" t="0" r="0" b="0"/>
            <wp:docPr id="5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1134DA" w:rsidRDefault="001134DA" w:rsidP="001134DA">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1134DA" w:rsidRDefault="001134DA" w:rsidP="001134DA">
      <w:pPr>
        <w:pStyle w:val="BodyText2"/>
      </w:pPr>
      <w:r>
        <w:rPr>
          <w:noProof/>
          <w:lang w:bidi="ar-SA"/>
        </w:rPr>
        <w:drawing>
          <wp:inline distT="0" distB="0" distL="0" distR="0" wp14:anchorId="48B743D4" wp14:editId="39B1E78B">
            <wp:extent cx="152400" cy="152400"/>
            <wp:effectExtent l="0" t="0" r="0" b="0"/>
            <wp:docPr id="5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1134DA" w:rsidRDefault="001134DA" w:rsidP="001134DA">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90C9CEE" wp14:editId="73ED43B4">
            <wp:extent cx="152400" cy="152400"/>
            <wp:effectExtent l="0" t="0" r="0" b="0"/>
            <wp:docPr id="5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1134DA" w:rsidRDefault="001134DA" w:rsidP="001134DA">
      <w:pPr>
        <w:ind w:left="720" w:firstLine="360"/>
      </w:pPr>
      <w:r>
        <w:t>Property or properties through which a traversal traverses as the dependent variable(s).</w:t>
      </w:r>
    </w:p>
    <w:p w:rsidR="001134DA" w:rsidRDefault="001134DA" w:rsidP="001134DA"/>
    <w:p w:rsidR="001134DA" w:rsidRDefault="001134DA" w:rsidP="001134DA">
      <w:pPr>
        <w:pStyle w:val="Heading3"/>
      </w:pPr>
      <w:bookmarkStart w:id="172" w:name="_3a4ba02e26abaf7674f57fd630f4dc8e"/>
      <w:bookmarkStart w:id="173" w:name="_Toc451529883"/>
      <w:r>
        <w:t>Association traverse through</w:t>
      </w:r>
      <w:bookmarkEnd w:id="172"/>
      <w:bookmarkEnd w:id="173"/>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rsidR="001134DA" w:rsidRDefault="001134DA" w:rsidP="001134DA">
      <w:r>
        <w:t>Property of current context which will be traversed.</w:t>
      </w:r>
    </w:p>
    <w:p w:rsidR="001134DA" w:rsidRDefault="001134DA" w:rsidP="001134DA">
      <w:pPr>
        <w:pStyle w:val="Code0"/>
      </w:pPr>
      <w:r w:rsidRPr="00043180">
        <w:rPr>
          <w:b/>
          <w:sz w:val="24"/>
          <w:szCs w:val="24"/>
        </w:rPr>
        <w:t>package</w:t>
      </w:r>
      <w:r>
        <w:t xml:space="preserve"> SIMF Conceptual Model::Expressions</w:t>
      </w:r>
    </w:p>
    <w:p w:rsidR="001134DA" w:rsidRDefault="001134DA" w:rsidP="001134DA">
      <w:pPr>
        <w:pStyle w:val="Heading4"/>
      </w:pPr>
      <w:r>
        <w:lastRenderedPageBreak/>
        <w:t>Association Ends</w:t>
      </w:r>
    </w:p>
    <w:p w:rsidR="001134DA" w:rsidRDefault="001134DA" w:rsidP="001134DA">
      <w:pPr>
        <w:ind w:firstLine="720"/>
      </w:pPr>
      <w:r>
        <w:rPr>
          <w:noProof/>
        </w:rPr>
        <w:drawing>
          <wp:inline distT="0" distB="0" distL="0" distR="0" wp14:anchorId="704B4A4C" wp14:editId="136E33D5">
            <wp:extent cx="152400" cy="152400"/>
            <wp:effectExtent l="0" t="0" r="0" b="0"/>
            <wp:docPr id="6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1134DA" w:rsidRDefault="001134DA" w:rsidP="001134DA">
      <w:pPr>
        <w:ind w:left="677" w:firstLine="360"/>
      </w:pPr>
      <w:r>
        <w:t>Property or properties through which a traversal traverses as the dependent variable(s).</w:t>
      </w:r>
    </w:p>
    <w:p w:rsidR="001134DA" w:rsidRDefault="001134DA" w:rsidP="001134DA">
      <w:pPr>
        <w:ind w:firstLine="720"/>
      </w:pPr>
      <w:r>
        <w:rPr>
          <w:noProof/>
        </w:rPr>
        <w:drawing>
          <wp:inline distT="0" distB="0" distL="0" distR="0" wp14:anchorId="05C72D5A" wp14:editId="4523874C">
            <wp:extent cx="152400" cy="152400"/>
            <wp:effectExtent l="0" t="0" r="0" b="0"/>
            <wp:docPr id="6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rsidR="001134DA" w:rsidRDefault="001134DA" w:rsidP="001134DA">
      <w:pPr>
        <w:ind w:left="677" w:firstLine="360"/>
      </w:pPr>
      <w:r>
        <w:t>Traversals through a property.</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174" w:name="_Toc451529884"/>
      <w:r>
        <w:lastRenderedPageBreak/>
        <w:t>SIMF Conceptual Model::Identifiers</w:t>
      </w:r>
      <w:bookmarkEnd w:id="174"/>
    </w:p>
    <w:p w:rsidR="001134DA" w:rsidRDefault="001134DA" w:rsidP="001134DA">
      <w:r>
        <w:t>Terms and identifiers provide for signs for (ways to identify) anything.</w:t>
      </w:r>
    </w:p>
    <w:p w:rsidR="001134DA" w:rsidRDefault="001134DA" w:rsidP="001134DA">
      <w:pPr>
        <w:pStyle w:val="Heading3"/>
      </w:pPr>
      <w:bookmarkStart w:id="175" w:name="_Toc451529885"/>
      <w:r>
        <w:t>Diagram: Identifiers</w:t>
      </w:r>
      <w:bookmarkEnd w:id="175"/>
    </w:p>
    <w:p w:rsidR="001134DA" w:rsidRDefault="001134DA" w:rsidP="001134DA">
      <w:pPr>
        <w:jc w:val="center"/>
        <w:rPr>
          <w:rFonts w:cs="Arial"/>
        </w:rPr>
      </w:pPr>
      <w:r>
        <w:rPr>
          <w:noProof/>
        </w:rPr>
        <w:drawing>
          <wp:inline distT="0" distB="0" distL="0" distR="0" wp14:anchorId="7F0A51E3" wp14:editId="49F46527">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31" cstate="print"/>
                    <a:stretch>
                      <a:fillRect/>
                    </a:stretch>
                  </pic:blipFill>
                  <pic:spPr>
                    <a:xfrm>
                      <a:off x="0" y="0"/>
                      <a:ext cx="5732144" cy="3674225"/>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rsidR="001134DA" w:rsidRDefault="001134DA" w:rsidP="001134DA">
      <w:r>
        <w:t xml:space="preserve"> </w:t>
      </w:r>
    </w:p>
    <w:p w:rsidR="001134DA" w:rsidRDefault="001134DA" w:rsidP="001134DA"/>
    <w:p w:rsidR="001134DA" w:rsidRDefault="001134DA" w:rsidP="001134DA">
      <w:pPr>
        <w:pStyle w:val="Heading3"/>
      </w:pPr>
      <w:bookmarkStart w:id="176" w:name="_5a0c9611d1c64dcbc0f89b5299e112ed"/>
      <w:bookmarkStart w:id="177" w:name="_Toc451529886"/>
      <w:r>
        <w:t>Association Identification</w:t>
      </w:r>
      <w:bookmarkEnd w:id="176"/>
      <w:bookmarkEnd w:id="177"/>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Model::Identifiers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3FD97464" wp14:editId="1452F766">
            <wp:extent cx="152400" cy="152400"/>
            <wp:effectExtent l="0" t="0" r="0" b="0"/>
            <wp:docPr id="6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1134DA" w:rsidRDefault="001134DA" w:rsidP="001134DA">
      <w:pPr>
        <w:ind w:left="677" w:firstLine="360"/>
      </w:pPr>
      <w:r>
        <w:t>The entity an identifier identifies.</w:t>
      </w:r>
    </w:p>
    <w:p w:rsidR="001134DA" w:rsidRDefault="001134DA" w:rsidP="001134DA">
      <w:pPr>
        <w:ind w:firstLine="720"/>
      </w:pPr>
      <w:r>
        <w:rPr>
          <w:noProof/>
        </w:rPr>
        <w:drawing>
          <wp:inline distT="0" distB="0" distL="0" distR="0" wp14:anchorId="4DE9BA14" wp14:editId="1A9469AF">
            <wp:extent cx="152400" cy="152400"/>
            <wp:effectExtent l="0" t="0" r="0" b="0"/>
            <wp:docPr id="6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1134DA" w:rsidRDefault="001134DA" w:rsidP="001134DA">
      <w:pPr>
        <w:ind w:left="677" w:firstLine="360"/>
      </w:pPr>
      <w:r>
        <w:t>An identifier for an &lt;Entity&gt;.</w:t>
      </w:r>
    </w:p>
    <w:p w:rsidR="001134DA" w:rsidRDefault="001134DA" w:rsidP="001134DA"/>
    <w:p w:rsidR="001134DA" w:rsidRDefault="001134DA" w:rsidP="001134DA">
      <w:pPr>
        <w:pStyle w:val="Heading3"/>
      </w:pPr>
      <w:bookmarkStart w:id="178" w:name="_18f8ef1b23e6cdf9278bd94f24f73c26"/>
      <w:bookmarkStart w:id="179" w:name="_Toc451529887"/>
      <w:r>
        <w:t>Class Identifier</w:t>
      </w:r>
      <w:bookmarkEnd w:id="178"/>
      <w:bookmarkEnd w:id="179"/>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1134DA" w:rsidRDefault="001134DA" w:rsidP="001134DA">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1134DA" w:rsidRDefault="001134DA" w:rsidP="001134DA">
      <w:pPr>
        <w:pStyle w:val="Heading4"/>
      </w:pPr>
      <w:r>
        <w:lastRenderedPageBreak/>
        <w:t>Direct Supertypes</w:t>
      </w:r>
    </w:p>
    <w:p w:rsidR="001134DA" w:rsidRDefault="000E2872" w:rsidP="001134DA">
      <w:pPr>
        <w:ind w:left="360"/>
      </w:pPr>
      <w:hyperlink w:anchor="_a739673c8d53da123e392b7e5059ceec" w:history="1">
        <w:r w:rsidR="001134DA">
          <w:rPr>
            <w:rStyle w:val="Hyperlink"/>
          </w:rPr>
          <w:t>Value</w:t>
        </w:r>
      </w:hyperlink>
    </w:p>
    <w:p w:rsidR="001134DA" w:rsidRDefault="001134DA" w:rsidP="001134DA">
      <w:pPr>
        <w:pStyle w:val="Code0"/>
      </w:pPr>
      <w:r w:rsidRPr="00043180">
        <w:rPr>
          <w:b/>
          <w:sz w:val="24"/>
          <w:szCs w:val="24"/>
        </w:rPr>
        <w:t>package</w:t>
      </w:r>
      <w:r>
        <w:t xml:space="preserve"> SIMF Conceptual Model::Identifiers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4AA71EF0" wp14:editId="085AB827">
            <wp:extent cx="152400" cy="152400"/>
            <wp:effectExtent l="0" t="0" r="0" b="0"/>
            <wp:docPr id="7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1134DA" w:rsidRDefault="001134DA" w:rsidP="001134DA">
      <w:pPr>
        <w:ind w:left="720" w:firstLine="360"/>
      </w:pPr>
      <w:r>
        <w:t>The entity an identifier identifies.</w:t>
      </w:r>
    </w:p>
    <w:p w:rsidR="001134DA" w:rsidRDefault="001134DA" w:rsidP="001134DA">
      <w:pPr>
        <w:ind w:left="605" w:hanging="245"/>
      </w:pPr>
      <w:r>
        <w:rPr>
          <w:noProof/>
        </w:rPr>
        <w:drawing>
          <wp:inline distT="0" distB="0" distL="0" distR="0" wp14:anchorId="1B577747" wp14:editId="0587A0BC">
            <wp:extent cx="152400" cy="152400"/>
            <wp:effectExtent l="0" t="0" r="0" b="0"/>
            <wp:docPr id="72"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Pr>
        <w:ind w:left="720" w:firstLine="360"/>
      </w:pPr>
      <w:r>
        <w:t>The namespace in which an identifier is defined and has a unique value.</w:t>
      </w:r>
    </w:p>
    <w:p w:rsidR="001134DA" w:rsidRDefault="001134DA" w:rsidP="001134DA"/>
    <w:p w:rsidR="001134DA" w:rsidRDefault="001134DA" w:rsidP="001134DA">
      <w:pPr>
        <w:pStyle w:val="Heading3"/>
      </w:pPr>
      <w:bookmarkStart w:id="180" w:name="_f904ff1da5bfc3387d892b7e0fe9ecb1"/>
      <w:bookmarkStart w:id="181" w:name="_Toc451529888"/>
      <w:r>
        <w:t>Class IRI Identifier</w:t>
      </w:r>
      <w:bookmarkEnd w:id="180"/>
      <w:bookmarkEnd w:id="181"/>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rsidR="001134DA" w:rsidRDefault="001134DA" w:rsidP="001134DA">
      <w:r>
        <w:t xml:space="preserve">A IRI/URI Identifier for a an entity, </w:t>
      </w:r>
      <w:r>
        <w:br/>
        <w:t>as defined in [RFC3987].</w:t>
      </w:r>
      <w:r>
        <w:br/>
      </w:r>
    </w:p>
    <w:p w:rsidR="001134DA" w:rsidRDefault="001134DA" w:rsidP="001134DA">
      <w:pPr>
        <w:pStyle w:val="Heading4"/>
      </w:pPr>
      <w:r>
        <w:t>Direct Supertypes</w:t>
      </w:r>
    </w:p>
    <w:p w:rsidR="001134DA" w:rsidRDefault="000E2872" w:rsidP="001134DA">
      <w:pPr>
        <w:ind w:left="360"/>
      </w:pPr>
      <w:hyperlink w:anchor="_c9d4914a019b89a37f1f18103ebaf817" w:history="1">
        <w:r w:rsidR="001134DA">
          <w:rPr>
            <w:rStyle w:val="Hyperlink"/>
          </w:rPr>
          <w:t>Text Identifier</w:t>
        </w:r>
      </w:hyperlink>
    </w:p>
    <w:p w:rsidR="001134DA" w:rsidRDefault="001134DA" w:rsidP="001134DA">
      <w:pPr>
        <w:pStyle w:val="Code0"/>
      </w:pPr>
      <w:r w:rsidRPr="00043180">
        <w:rPr>
          <w:b/>
          <w:sz w:val="24"/>
          <w:szCs w:val="24"/>
        </w:rPr>
        <w:t>package</w:t>
      </w:r>
      <w:r>
        <w:t xml:space="preserve"> SIMF Conceptual Model::Identifiers</w:t>
      </w:r>
    </w:p>
    <w:p w:rsidR="001134DA" w:rsidRDefault="001134DA" w:rsidP="001134DA"/>
    <w:p w:rsidR="001134DA" w:rsidRDefault="001134DA" w:rsidP="001134DA">
      <w:pPr>
        <w:pStyle w:val="Heading3"/>
      </w:pPr>
      <w:bookmarkStart w:id="182" w:name="_f299435eb9ee45736534c27bbafd17f2"/>
      <w:bookmarkStart w:id="183" w:name="_Toc451529889"/>
      <w:r>
        <w:t>Association Namespace</w:t>
      </w:r>
      <w:bookmarkEnd w:id="182"/>
      <w:bookmarkEnd w:id="183"/>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Model::Identifiers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3F2DF9C7" wp14:editId="61D42AF2">
            <wp:extent cx="152400" cy="152400"/>
            <wp:effectExtent l="0" t="0" r="0" b="0"/>
            <wp:docPr id="74"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Pr>
        <w:ind w:left="677" w:firstLine="360"/>
      </w:pPr>
      <w:r>
        <w:t>The namespace in which an identifier is defined and has a unique value.</w:t>
      </w:r>
    </w:p>
    <w:p w:rsidR="001134DA" w:rsidRDefault="001134DA" w:rsidP="001134DA">
      <w:pPr>
        <w:ind w:firstLine="720"/>
      </w:pPr>
      <w:r>
        <w:rPr>
          <w:noProof/>
        </w:rPr>
        <w:drawing>
          <wp:inline distT="0" distB="0" distL="0" distR="0" wp14:anchorId="23807615" wp14:editId="123EDA40">
            <wp:extent cx="152400" cy="152400"/>
            <wp:effectExtent l="0" t="0" r="0" b="0"/>
            <wp:docPr id="76"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Pr>
        <w:ind w:left="677" w:firstLine="360"/>
      </w:pPr>
      <w:r>
        <w:t>An &lt;Identifier&gt; defined within a scope.</w:t>
      </w:r>
    </w:p>
    <w:p w:rsidR="001134DA" w:rsidRDefault="001134DA" w:rsidP="001134DA"/>
    <w:p w:rsidR="001134DA" w:rsidRDefault="001134DA" w:rsidP="001134DA">
      <w:pPr>
        <w:pStyle w:val="Heading3"/>
      </w:pPr>
      <w:bookmarkStart w:id="184" w:name="_1945edd0888993a52c5dc6467a7b3ef8"/>
      <w:bookmarkStart w:id="185" w:name="_Toc451529890"/>
      <w:r>
        <w:t>Class Term</w:t>
      </w:r>
      <w:bookmarkEnd w:id="184"/>
      <w:bookmarkEnd w:id="185"/>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1134DA" w:rsidRDefault="001134DA" w:rsidP="001134DA">
      <w:r>
        <w:t xml:space="preserve">A word, phrase or name used by stakeholders to identify entities. </w:t>
      </w:r>
    </w:p>
    <w:p w:rsidR="001134DA" w:rsidRDefault="001134DA" w:rsidP="001134DA">
      <w:pPr>
        <w:pStyle w:val="Heading4"/>
      </w:pPr>
      <w:r>
        <w:t>Direct Supertypes</w:t>
      </w:r>
    </w:p>
    <w:p w:rsidR="001134DA" w:rsidRDefault="000E2872" w:rsidP="001134DA">
      <w:pPr>
        <w:ind w:left="360"/>
      </w:pPr>
      <w:hyperlink w:anchor="_c9d4914a019b89a37f1f18103ebaf817" w:history="1">
        <w:r w:rsidR="001134DA">
          <w:rPr>
            <w:rStyle w:val="Hyperlink"/>
          </w:rPr>
          <w:t>Text Identifier</w:t>
        </w:r>
      </w:hyperlink>
    </w:p>
    <w:p w:rsidR="001134DA" w:rsidRDefault="001134DA" w:rsidP="001134DA">
      <w:pPr>
        <w:pStyle w:val="Code0"/>
      </w:pPr>
      <w:r w:rsidRPr="00043180">
        <w:rPr>
          <w:b/>
          <w:sz w:val="24"/>
          <w:szCs w:val="24"/>
        </w:rPr>
        <w:t>package</w:t>
      </w:r>
      <w:r>
        <w:t xml:space="preserve"> SIMF Conceptual Model::Identifiers</w:t>
      </w:r>
    </w:p>
    <w:p w:rsidR="001134DA" w:rsidRDefault="001134DA" w:rsidP="001134DA"/>
    <w:p w:rsidR="001134DA" w:rsidRDefault="001134DA" w:rsidP="001134DA">
      <w:pPr>
        <w:pStyle w:val="Heading3"/>
      </w:pPr>
      <w:bookmarkStart w:id="186" w:name="_c9d4914a019b89a37f1f18103ebaf817"/>
      <w:bookmarkStart w:id="187" w:name="_Toc451529891"/>
      <w:r>
        <w:t>Class Text Identifier</w:t>
      </w:r>
      <w:bookmarkEnd w:id="186"/>
      <w:bookmarkEnd w:id="187"/>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rsidR="001134DA" w:rsidRDefault="001134DA" w:rsidP="001134DA">
      <w:r>
        <w:t>An &lt;Identifier&gt; that is represented using text. e.g. a "word", "phrase" or "name".</w:t>
      </w:r>
    </w:p>
    <w:p w:rsidR="001134DA" w:rsidRDefault="001134DA" w:rsidP="001134DA">
      <w:pPr>
        <w:pStyle w:val="Heading4"/>
      </w:pPr>
      <w:r>
        <w:t>Direct Supertypes</w:t>
      </w:r>
    </w:p>
    <w:p w:rsidR="001134DA" w:rsidRDefault="000E2872" w:rsidP="001134DA">
      <w:pPr>
        <w:ind w:left="360"/>
      </w:pPr>
      <w:hyperlink w:anchor="_18f8ef1b23e6cdf9278bd94f24f73c26" w:history="1">
        <w:r w:rsidR="001134DA">
          <w:rPr>
            <w:rStyle w:val="Hyperlink"/>
          </w:rPr>
          <w:t>Identifier</w:t>
        </w:r>
      </w:hyperlink>
      <w:r w:rsidR="001134DA">
        <w:t xml:space="preserve">, </w:t>
      </w:r>
      <w:hyperlink w:anchor="_0e6e6fe0a29fb43221940aa4118b04a2" w:history="1">
        <w:r w:rsidR="001134DA">
          <w:rPr>
            <w:rStyle w:val="Hyperlink"/>
          </w:rPr>
          <w:t>Text</w:t>
        </w:r>
      </w:hyperlink>
    </w:p>
    <w:p w:rsidR="001134DA" w:rsidRDefault="001134DA" w:rsidP="001134DA">
      <w:pPr>
        <w:pStyle w:val="Code0"/>
      </w:pPr>
      <w:r w:rsidRPr="00043180">
        <w:rPr>
          <w:b/>
          <w:sz w:val="24"/>
          <w:szCs w:val="24"/>
        </w:rPr>
        <w:t>package</w:t>
      </w:r>
      <w:r>
        <w:t xml:space="preserve"> SIMF Conceptual Model::Identifiers</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188" w:name="_Toc451529892"/>
      <w:r>
        <w:lastRenderedPageBreak/>
        <w:t>SIMF Conceptual Model::Kernel</w:t>
      </w:r>
      <w:bookmarkEnd w:id="188"/>
    </w:p>
    <w:p w:rsidR="001134DA" w:rsidRDefault="001134DA" w:rsidP="001134DA">
      <w:r>
        <w:t>The kernel defines concrete classes that are used to define the SIMF language</w:t>
      </w:r>
    </w:p>
    <w:p w:rsidR="001134DA" w:rsidRDefault="001134DA" w:rsidP="001134DA">
      <w:pPr>
        <w:pStyle w:val="Heading3"/>
      </w:pPr>
      <w:bookmarkStart w:id="189" w:name="_Toc451529893"/>
      <w:r>
        <w:t>Diagram: SIMF Kernel Base</w:t>
      </w:r>
      <w:bookmarkEnd w:id="189"/>
    </w:p>
    <w:p w:rsidR="001134DA" w:rsidRDefault="001134DA" w:rsidP="001134DA">
      <w:pPr>
        <w:jc w:val="center"/>
        <w:rPr>
          <w:rFonts w:cs="Arial"/>
        </w:rPr>
      </w:pPr>
      <w:r>
        <w:rPr>
          <w:noProof/>
        </w:rPr>
        <w:drawing>
          <wp:inline distT="0" distB="0" distL="0" distR="0" wp14:anchorId="10477BD4" wp14:editId="21663ECC">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33" cstate="print"/>
                    <a:stretch>
                      <a:fillRect/>
                    </a:stretch>
                  </pic:blipFill>
                  <pic:spPr>
                    <a:xfrm>
                      <a:off x="0" y="0"/>
                      <a:ext cx="5732145" cy="4902062"/>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rsidR="001134DA" w:rsidRDefault="001134DA" w:rsidP="001134DA">
      <w:pPr>
        <w:pStyle w:val="Heading3"/>
      </w:pPr>
      <w:bookmarkStart w:id="190" w:name="_Toc451529894"/>
      <w:r>
        <w:lastRenderedPageBreak/>
        <w:t>Diagram: SIMF Kernel Rules</w:t>
      </w:r>
      <w:bookmarkEnd w:id="190"/>
    </w:p>
    <w:p w:rsidR="001134DA" w:rsidRDefault="001134DA" w:rsidP="001134DA">
      <w:pPr>
        <w:jc w:val="center"/>
        <w:rPr>
          <w:rFonts w:cs="Arial"/>
        </w:rPr>
      </w:pPr>
      <w:r>
        <w:rPr>
          <w:noProof/>
        </w:rPr>
        <w:drawing>
          <wp:inline distT="0" distB="0" distL="0" distR="0" wp14:anchorId="6A83D639" wp14:editId="5EBE38CC">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34" cstate="print"/>
                    <a:stretch>
                      <a:fillRect/>
                    </a:stretch>
                  </pic:blipFill>
                  <pic:spPr>
                    <a:xfrm>
                      <a:off x="0" y="0"/>
                      <a:ext cx="5732145" cy="6394318"/>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rsidR="001134DA" w:rsidRDefault="001134DA" w:rsidP="001134DA">
      <w:pPr>
        <w:pStyle w:val="Heading3"/>
      </w:pPr>
      <w:bookmarkStart w:id="191" w:name="_Toc451529895"/>
      <w:r>
        <w:lastRenderedPageBreak/>
        <w:t>Diagram: SIMF Kernel Values</w:t>
      </w:r>
      <w:bookmarkEnd w:id="191"/>
    </w:p>
    <w:p w:rsidR="001134DA" w:rsidRDefault="001134DA" w:rsidP="001134DA">
      <w:pPr>
        <w:jc w:val="center"/>
        <w:rPr>
          <w:rFonts w:cs="Arial"/>
        </w:rPr>
      </w:pPr>
      <w:r>
        <w:rPr>
          <w:noProof/>
        </w:rPr>
        <w:drawing>
          <wp:inline distT="0" distB="0" distL="0" distR="0" wp14:anchorId="4295E01F" wp14:editId="0AC3E254">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35" cstate="print"/>
                    <a:stretch>
                      <a:fillRect/>
                    </a:stretch>
                  </pic:blipFill>
                  <pic:spPr>
                    <a:xfrm>
                      <a:off x="0" y="0"/>
                      <a:ext cx="5732145" cy="4840663"/>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rsidR="001134DA" w:rsidRDefault="001134DA" w:rsidP="001134DA">
      <w:r>
        <w:t xml:space="preserve"> </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192" w:name="_Toc451529896"/>
      <w:r>
        <w:lastRenderedPageBreak/>
        <w:t>SIMF Conceptual Model::Lexical Scope</w:t>
      </w:r>
      <w:bookmarkEnd w:id="192"/>
    </w:p>
    <w:p w:rsidR="001134DA" w:rsidRDefault="001134DA" w:rsidP="001134DA">
      <w:r>
        <w:t>Lexical scope defines the structure of models</w:t>
      </w:r>
    </w:p>
    <w:p w:rsidR="001134DA" w:rsidRDefault="001134DA" w:rsidP="001134DA">
      <w:pPr>
        <w:pStyle w:val="Heading3"/>
      </w:pPr>
      <w:bookmarkStart w:id="193" w:name="_Toc451529897"/>
      <w:r>
        <w:t>Diagram: Lexical Scope</w:t>
      </w:r>
      <w:bookmarkEnd w:id="193"/>
    </w:p>
    <w:p w:rsidR="001134DA" w:rsidRDefault="001134DA" w:rsidP="001134DA">
      <w:pPr>
        <w:jc w:val="center"/>
        <w:rPr>
          <w:rFonts w:cs="Arial"/>
        </w:rPr>
      </w:pPr>
      <w:r>
        <w:rPr>
          <w:noProof/>
        </w:rPr>
        <w:drawing>
          <wp:inline distT="0" distB="0" distL="0" distR="0" wp14:anchorId="17CE548F" wp14:editId="618EB396">
            <wp:extent cx="5732145" cy="4567362"/>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36" cstate="print"/>
                    <a:stretch>
                      <a:fillRect/>
                    </a:stretch>
                  </pic:blipFill>
                  <pic:spPr>
                    <a:xfrm>
                      <a:off x="0" y="0"/>
                      <a:ext cx="5732145" cy="4567362"/>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rsidR="001134DA" w:rsidRDefault="001134DA" w:rsidP="001134DA">
      <w:r>
        <w:t>An indicator that the referenced context is asserted by (included by reference) the referencing context.</w:t>
      </w:r>
    </w:p>
    <w:p w:rsidR="001134DA" w:rsidRDefault="001134DA" w:rsidP="001134DA">
      <w:r>
        <w:t xml:space="preserve"> </w:t>
      </w:r>
    </w:p>
    <w:p w:rsidR="001134DA" w:rsidRDefault="001134DA" w:rsidP="001134DA"/>
    <w:p w:rsidR="001134DA" w:rsidRDefault="001134DA" w:rsidP="001134DA">
      <w:pPr>
        <w:pStyle w:val="Heading3"/>
      </w:pPr>
      <w:bookmarkStart w:id="194" w:name="_d495fd45ae4417cb926eed8d908b4729"/>
      <w:bookmarkStart w:id="195" w:name="_Toc451529898"/>
      <w:r>
        <w:t>Class Conceptual Package</w:t>
      </w:r>
      <w:bookmarkEnd w:id="194"/>
      <w:bookmarkEnd w:id="195"/>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rsidR="001134DA" w:rsidRDefault="001134DA" w:rsidP="001134DA">
      <w:r>
        <w:t>A model if a real or possible world as conceived by the model authors.</w:t>
      </w:r>
    </w:p>
    <w:p w:rsidR="001134DA" w:rsidRDefault="001134DA" w:rsidP="001134DA">
      <w:pPr>
        <w:pStyle w:val="Heading4"/>
      </w:pPr>
      <w:r>
        <w:t>Direct Supertypes</w:t>
      </w:r>
    </w:p>
    <w:p w:rsidR="001134DA" w:rsidRDefault="000E2872" w:rsidP="001134DA">
      <w:pPr>
        <w:ind w:left="360"/>
      </w:pPr>
      <w:hyperlink w:anchor="_0506f167988dfda7ae188b66aefe4f05" w:history="1">
        <w:r w:rsidR="001134DA">
          <w:rPr>
            <w:rStyle w:val="Hyperlink"/>
          </w:rPr>
          <w:t>Package</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 w:rsidR="001134DA" w:rsidRDefault="001134DA" w:rsidP="001134DA">
      <w:pPr>
        <w:pStyle w:val="Heading3"/>
      </w:pPr>
      <w:bookmarkStart w:id="196" w:name="_3f8ee3c0c2369667c3f31d50e0ff6f83"/>
      <w:bookmarkStart w:id="197" w:name="_Toc451529899"/>
      <w:r>
        <w:t>Association Definition</w:t>
      </w:r>
      <w:bookmarkEnd w:id="196"/>
      <w:bookmarkEnd w:id="19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lastRenderedPageBreak/>
        <w:t>Association Ends</w:t>
      </w:r>
    </w:p>
    <w:p w:rsidR="001134DA" w:rsidRDefault="001134DA" w:rsidP="001134DA">
      <w:pPr>
        <w:ind w:firstLine="720"/>
      </w:pPr>
      <w:r>
        <w:rPr>
          <w:noProof/>
        </w:rPr>
        <w:drawing>
          <wp:inline distT="0" distB="0" distL="0" distR="0" wp14:anchorId="3A8C5FD4" wp14:editId="364515CB">
            <wp:extent cx="152400" cy="152400"/>
            <wp:effectExtent l="0" t="0" r="0" b="0"/>
            <wp:docPr id="86"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Pr>
        <w:ind w:left="677" w:firstLine="360"/>
      </w:pPr>
      <w:r>
        <w:t>A model element defined within a lexical scope.</w:t>
      </w:r>
      <w:r>
        <w:br/>
        <w:t>Definition within a scope does not  assert everything within a scope but the lexical scope may be independently asserted, thus asserting what it defines.</w:t>
      </w:r>
    </w:p>
    <w:p w:rsidR="001134DA" w:rsidRDefault="001134DA" w:rsidP="001134DA">
      <w:pPr>
        <w:ind w:firstLine="720"/>
      </w:pPr>
      <w:r>
        <w:rPr>
          <w:noProof/>
        </w:rPr>
        <w:drawing>
          <wp:inline distT="0" distB="0" distL="0" distR="0" wp14:anchorId="1361D50E" wp14:editId="2B37386E">
            <wp:extent cx="152400" cy="152400"/>
            <wp:effectExtent l="0" t="0" r="0" b="0"/>
            <wp:docPr id="88"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Pr>
        <w:ind w:left="677" w:firstLine="360"/>
      </w:pPr>
      <w:r>
        <w:t>Lexical scope defining model elements.</w:t>
      </w:r>
    </w:p>
    <w:p w:rsidR="001134DA" w:rsidRDefault="001134DA" w:rsidP="001134DA"/>
    <w:p w:rsidR="001134DA" w:rsidRDefault="001134DA" w:rsidP="001134DA">
      <w:pPr>
        <w:pStyle w:val="Heading3"/>
      </w:pPr>
      <w:bookmarkStart w:id="198" w:name="_1a6d88e097d757268d09f68af82fbd34"/>
      <w:bookmarkStart w:id="199" w:name="_Toc451529900"/>
      <w:r>
        <w:t>Class Definition</w:t>
      </w:r>
      <w:bookmarkEnd w:id="198"/>
      <w:bookmarkEnd w:id="199"/>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1134DA" w:rsidRDefault="001134DA" w:rsidP="001134DA">
      <w:r>
        <w:t>An informal or natural language definition of a something and potentially a reference to external definitions.</w:t>
      </w:r>
      <w:r>
        <w:br/>
        <w:t>A &lt;Definition&gt; May be in the context of a natural language to scope the language it is expressed in.</w:t>
      </w:r>
    </w:p>
    <w:p w:rsidR="001134DA" w:rsidRDefault="001134DA" w:rsidP="001134DA">
      <w:pPr>
        <w:pStyle w:val="Heading4"/>
      </w:pPr>
      <w:r>
        <w:t>Direct Supertypes</w:t>
      </w:r>
    </w:p>
    <w:p w:rsidR="001134DA" w:rsidRDefault="000E2872" w:rsidP="001134DA">
      <w:pPr>
        <w:ind w:left="360"/>
      </w:pPr>
      <w:hyperlink w:anchor="_a739673c8d53da123e392b7e5059ceec" w:history="1">
        <w:r w:rsidR="001134DA">
          <w:rPr>
            <w:rStyle w:val="Hyperlink"/>
          </w:rPr>
          <w:t>Value</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007C8C3C" wp14:editId="451C9D15">
            <wp:extent cx="152400" cy="152400"/>
            <wp:effectExtent l="0" t="0" r="0" b="0"/>
            <wp:docPr id="9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rsidR="001134DA" w:rsidRDefault="001134DA" w:rsidP="001134DA">
      <w:pPr>
        <w:ind w:left="677" w:firstLine="360"/>
      </w:pPr>
      <w:r>
        <w:t>Text describing a something in natural language. The language may be indicated by a context of the definition.</w:t>
      </w:r>
    </w:p>
    <w:p w:rsidR="001134DA" w:rsidRDefault="001134DA" w:rsidP="001134DA">
      <w:pPr>
        <w:pStyle w:val="BodyText2"/>
      </w:pPr>
      <w:r>
        <w:rPr>
          <w:noProof/>
          <w:lang w:bidi="ar-SA"/>
        </w:rPr>
        <w:drawing>
          <wp:inline distT="0" distB="0" distL="0" distR="0" wp14:anchorId="75C30CD0" wp14:editId="56CF793A">
            <wp:extent cx="152400" cy="152400"/>
            <wp:effectExtent l="0" t="0" r="0" b="0"/>
            <wp:docPr id="9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rsidR="001134DA" w:rsidRDefault="001134DA" w:rsidP="001134DA">
      <w:pPr>
        <w:ind w:left="677" w:firstLine="360"/>
      </w:pPr>
      <w:r>
        <w:t>A reference to an external information resource that further defines the something.</w:t>
      </w:r>
    </w:p>
    <w:p w:rsidR="001134DA" w:rsidRDefault="001134DA" w:rsidP="001134DA">
      <w:pPr>
        <w:pStyle w:val="BodyText2"/>
      </w:pPr>
      <w:r>
        <w:rPr>
          <w:noProof/>
          <w:lang w:bidi="ar-SA"/>
        </w:rPr>
        <w:drawing>
          <wp:inline distT="0" distB="0" distL="0" distR="0" wp14:anchorId="706A9509" wp14:editId="43E47AD9">
            <wp:extent cx="152400" cy="152400"/>
            <wp:effectExtent l="0" t="0" r="0" b="0"/>
            <wp:docPr id="9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rsidR="001134DA" w:rsidRDefault="001134DA" w:rsidP="001134DA">
      <w:pPr>
        <w:ind w:left="677" w:firstLine="360"/>
      </w:pPr>
      <w:r>
        <w:t>Specific term in an external resource that further defined something.</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2F49A4FC" wp14:editId="374B1C55">
            <wp:extent cx="152400" cy="152400"/>
            <wp:effectExtent l="0" t="0" r="0" b="0"/>
            <wp:docPr id="9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1134DA" w:rsidRDefault="001134DA" w:rsidP="001134DA">
      <w:pPr>
        <w:ind w:left="720" w:firstLine="360"/>
      </w:pPr>
      <w:r>
        <w:t>Some thing described by a definition.</w:t>
      </w:r>
    </w:p>
    <w:p w:rsidR="001134DA" w:rsidRDefault="001134DA" w:rsidP="001134DA"/>
    <w:p w:rsidR="001134DA" w:rsidRDefault="001134DA" w:rsidP="001134DA">
      <w:pPr>
        <w:pStyle w:val="Heading3"/>
      </w:pPr>
      <w:bookmarkStart w:id="200" w:name="_7c14183741a6bbb21d2fd7dc5685175f"/>
      <w:bookmarkStart w:id="201" w:name="_Toc451529901"/>
      <w:r>
        <w:t>Association Documentation</w:t>
      </w:r>
      <w:bookmarkEnd w:id="200"/>
      <w:bookmarkEnd w:id="201"/>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578AB8FA" wp14:editId="7FE72F53">
            <wp:extent cx="152400" cy="152400"/>
            <wp:effectExtent l="0" t="0" r="0" b="0"/>
            <wp:docPr id="9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1134DA" w:rsidRDefault="001134DA" w:rsidP="001134DA">
      <w:pPr>
        <w:ind w:left="677" w:firstLine="360"/>
      </w:pPr>
      <w:r>
        <w:t>Some thing described by a definition.</w:t>
      </w:r>
    </w:p>
    <w:p w:rsidR="001134DA" w:rsidRDefault="001134DA" w:rsidP="001134DA">
      <w:pPr>
        <w:ind w:firstLine="720"/>
      </w:pPr>
      <w:r>
        <w:rPr>
          <w:noProof/>
        </w:rPr>
        <w:drawing>
          <wp:inline distT="0" distB="0" distL="0" distR="0" wp14:anchorId="630F818E" wp14:editId="64EA0EE8">
            <wp:extent cx="152400" cy="152400"/>
            <wp:effectExtent l="0" t="0" r="0" b="0"/>
            <wp:docPr id="10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1134DA" w:rsidRDefault="001134DA" w:rsidP="001134DA">
      <w:pPr>
        <w:ind w:left="677" w:firstLine="360"/>
      </w:pPr>
      <w:r>
        <w:t>An informal description of something.</w:t>
      </w:r>
    </w:p>
    <w:p w:rsidR="001134DA" w:rsidRDefault="001134DA" w:rsidP="001134DA"/>
    <w:p w:rsidR="001134DA" w:rsidRDefault="001134DA" w:rsidP="001134DA">
      <w:pPr>
        <w:pStyle w:val="Heading3"/>
      </w:pPr>
      <w:bookmarkStart w:id="202" w:name="_63373b0346ad3a4e524d65160b8f5793"/>
      <w:bookmarkStart w:id="203" w:name="_Toc451529902"/>
      <w:r>
        <w:t>Class Include</w:t>
      </w:r>
      <w:bookmarkEnd w:id="202"/>
      <w:bookmarkEnd w:id="203"/>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1134DA" w:rsidRDefault="001134DA" w:rsidP="001134DA">
      <w:r>
        <w:t xml:space="preserve">An "Include" is an external scope that is visible and asserted by the owning lexical scope. </w:t>
      </w:r>
    </w:p>
    <w:p w:rsidR="001134DA" w:rsidRDefault="001134DA" w:rsidP="001134DA">
      <w:pPr>
        <w:pStyle w:val="Heading4"/>
      </w:pPr>
      <w:r>
        <w:t>Direct Supertypes</w:t>
      </w:r>
    </w:p>
    <w:p w:rsidR="001134DA" w:rsidRDefault="000E2872" w:rsidP="001134DA">
      <w:pPr>
        <w:ind w:left="360"/>
      </w:pPr>
      <w:hyperlink w:anchor="_0315319befc74caa0a2a7d36cff333c0" w:history="1">
        <w:r w:rsidR="001134DA">
          <w:rPr>
            <w:rStyle w:val="Hyperlink"/>
          </w:rPr>
          <w:t>Lexical Reference</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 w:rsidR="001134DA" w:rsidRDefault="001134DA" w:rsidP="001134DA">
      <w:pPr>
        <w:pStyle w:val="Heading3"/>
      </w:pPr>
      <w:bookmarkStart w:id="204" w:name="_0315319befc74caa0a2a7d36cff333c0"/>
      <w:bookmarkStart w:id="205" w:name="_Toc451529903"/>
      <w:r>
        <w:t>Class Lexical Reference</w:t>
      </w:r>
      <w:bookmarkEnd w:id="204"/>
      <w:bookmarkEnd w:id="205"/>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1134DA" w:rsidRDefault="001134DA" w:rsidP="001134DA">
      <w:r>
        <w:t xml:space="preserve">A Lexical Reference is an external scope that is visible to but not necessarily asserted by the owning lexical scope. </w:t>
      </w:r>
    </w:p>
    <w:p w:rsidR="001134DA" w:rsidRDefault="001134DA" w:rsidP="001134DA">
      <w:pPr>
        <w:pStyle w:val="Heading4"/>
      </w:pPr>
      <w:r>
        <w:lastRenderedPageBreak/>
        <w:t>Direct Supertypes</w:t>
      </w:r>
    </w:p>
    <w:p w:rsidR="001134DA" w:rsidRDefault="000E2872" w:rsidP="001134DA">
      <w:pPr>
        <w:ind w:left="360"/>
      </w:pPr>
      <w:hyperlink w:anchor="_66d62b068053cee3464e1e03e6035eed" w:history="1">
        <w:r w:rsidR="001134DA">
          <w:rPr>
            <w:rStyle w:val="Hyperlink"/>
          </w:rPr>
          <w:t>Context</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024AD0D2" wp14:editId="0B39C968">
            <wp:extent cx="152400" cy="152400"/>
            <wp:effectExtent l="0" t="0" r="0" b="0"/>
            <wp:docPr id="10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1134DA" w:rsidRDefault="001134DA" w:rsidP="001134DA">
      <w:pPr>
        <w:ind w:left="720" w:firstLine="360"/>
      </w:pPr>
      <w:r>
        <w:t>A referenced context, potentially in another model, that provides visibility to the elements in that context.</w:t>
      </w:r>
    </w:p>
    <w:p w:rsidR="001134DA" w:rsidRDefault="001134DA" w:rsidP="001134DA">
      <w:pPr>
        <w:ind w:left="605" w:hanging="245"/>
      </w:pPr>
      <w:r>
        <w:rPr>
          <w:noProof/>
        </w:rPr>
        <w:drawing>
          <wp:inline distT="0" distB="0" distL="0" distR="0" wp14:anchorId="42F04857" wp14:editId="17140CDD">
            <wp:extent cx="152400" cy="152400"/>
            <wp:effectExtent l="0" t="0" r="0" b="0"/>
            <wp:docPr id="104"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1134DA" w:rsidRDefault="001134DA" w:rsidP="001134DA">
      <w:pPr>
        <w:ind w:left="720" w:firstLine="360"/>
      </w:pPr>
      <w:r>
        <w:t>A lexical scope that is extended by a lexical reference.</w:t>
      </w:r>
    </w:p>
    <w:p w:rsidR="001134DA" w:rsidRDefault="001134DA" w:rsidP="001134DA"/>
    <w:p w:rsidR="001134DA" w:rsidRDefault="001134DA" w:rsidP="001134DA">
      <w:pPr>
        <w:pStyle w:val="Heading3"/>
      </w:pPr>
      <w:bookmarkStart w:id="206" w:name="_693daf0a0de3f4b82a04aee474c3f151"/>
      <w:bookmarkStart w:id="207" w:name="_Toc451529904"/>
      <w:r>
        <w:t>Class Lexical Scope</w:t>
      </w:r>
      <w:bookmarkEnd w:id="206"/>
      <w:bookmarkEnd w:id="207"/>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1134DA" w:rsidRDefault="001134DA" w:rsidP="001134DA">
      <w:r>
        <w:t>Lexical scope represents model content (the lexical structure of the model) that then models an area of concern. A lexical scope may define model elements representing anything.</w:t>
      </w:r>
    </w:p>
    <w:p w:rsidR="001134DA" w:rsidRDefault="001134DA" w:rsidP="001134DA">
      <w:pPr>
        <w:pStyle w:val="Heading4"/>
      </w:pPr>
      <w:r>
        <w:t>Direct Supertypes</w:t>
      </w:r>
    </w:p>
    <w:p w:rsidR="001134DA" w:rsidRDefault="000E2872" w:rsidP="001134DA">
      <w:pPr>
        <w:ind w:left="360"/>
      </w:pPr>
      <w:hyperlink w:anchor="_66d62b068053cee3464e1e03e6035eed" w:history="1">
        <w:r w:rsidR="001134DA">
          <w:rPr>
            <w:rStyle w:val="Hyperlink"/>
          </w:rPr>
          <w:t>Context</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73E279D" wp14:editId="2682AE1E">
            <wp:extent cx="152400" cy="152400"/>
            <wp:effectExtent l="0" t="0" r="0" b="0"/>
            <wp:docPr id="106"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720" w:firstLine="360"/>
      </w:pPr>
      <w:r>
        <w:t>A model element defined within a lexical scope.</w:t>
      </w:r>
      <w:r>
        <w:br/>
        <w:t>Definition within a scope does not  assert everything within a scope but the lexical scope may be independently asserted, thus asserting what it defines.</w:t>
      </w:r>
    </w:p>
    <w:p w:rsidR="001134DA" w:rsidRDefault="001134DA" w:rsidP="001134DA">
      <w:pPr>
        <w:ind w:left="605" w:hanging="245"/>
      </w:pPr>
      <w:r>
        <w:rPr>
          <w:noProof/>
        </w:rPr>
        <w:drawing>
          <wp:inline distT="0" distB="0" distL="0" distR="0" wp14:anchorId="7E5E86F1" wp14:editId="0B6BC7C9">
            <wp:extent cx="152400" cy="152400"/>
            <wp:effectExtent l="0" t="0" r="0" b="0"/>
            <wp:docPr id="108"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1134DA" w:rsidRDefault="001134DA" w:rsidP="001134DA">
      <w:pPr>
        <w:ind w:left="720" w:firstLine="360"/>
      </w:pPr>
      <w:r>
        <w:t>A reference providing visibility of a lexical scope to an internal or external context.</w:t>
      </w:r>
    </w:p>
    <w:p w:rsidR="001134DA" w:rsidRDefault="001134DA" w:rsidP="001134DA">
      <w:pPr>
        <w:ind w:left="605" w:hanging="245"/>
      </w:pPr>
      <w:r>
        <w:rPr>
          <w:noProof/>
        </w:rPr>
        <w:drawing>
          <wp:inline distT="0" distB="0" distL="0" distR="0" wp14:anchorId="40DC23CA" wp14:editId="5855D7F2">
            <wp:extent cx="152400" cy="152400"/>
            <wp:effectExtent l="0" t="0" r="0" b="0"/>
            <wp:docPr id="110"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720" w:firstLine="360"/>
      </w:pPr>
      <w:r>
        <w:t>An &lt;Identifier&gt; defined within a scope.</w:t>
      </w:r>
    </w:p>
    <w:p w:rsidR="001134DA" w:rsidRDefault="001134DA" w:rsidP="001134DA">
      <w:pPr>
        <w:ind w:left="605" w:hanging="245"/>
      </w:pPr>
      <w:r>
        <w:rPr>
          <w:noProof/>
        </w:rPr>
        <w:drawing>
          <wp:inline distT="0" distB="0" distL="0" distR="0" wp14:anchorId="704A3767" wp14:editId="6A3C581C">
            <wp:extent cx="152400" cy="152400"/>
            <wp:effectExtent l="0" t="0" r="0" b="0"/>
            <wp:docPr id="112"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1134DA" w:rsidRDefault="001134DA" w:rsidP="001134DA">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1134DA" w:rsidRDefault="001134DA" w:rsidP="001134DA"/>
    <w:p w:rsidR="001134DA" w:rsidRDefault="001134DA" w:rsidP="001134DA">
      <w:pPr>
        <w:pStyle w:val="Heading3"/>
      </w:pPr>
      <w:bookmarkStart w:id="208" w:name="_889ee49b354f339e48a0f7197f84aa16"/>
      <w:bookmarkStart w:id="209" w:name="_Toc451529905"/>
      <w:r>
        <w:t>Class Logical Package</w:t>
      </w:r>
      <w:bookmarkEnd w:id="208"/>
      <w:bookmarkEnd w:id="209"/>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rsidR="001134DA" w:rsidRDefault="001134DA" w:rsidP="001134DA">
      <w:r>
        <w:t>A model of information about a real or possible world independent of technical representation.</w:t>
      </w:r>
    </w:p>
    <w:p w:rsidR="001134DA" w:rsidRDefault="001134DA" w:rsidP="001134DA">
      <w:pPr>
        <w:pStyle w:val="Heading4"/>
      </w:pPr>
      <w:r>
        <w:t>Direct Supertypes</w:t>
      </w:r>
    </w:p>
    <w:p w:rsidR="001134DA" w:rsidRDefault="000E2872" w:rsidP="001134DA">
      <w:pPr>
        <w:ind w:left="360"/>
      </w:pPr>
      <w:hyperlink w:anchor="_0506f167988dfda7ae188b66aefe4f05" w:history="1">
        <w:r w:rsidR="001134DA">
          <w:rPr>
            <w:rStyle w:val="Hyperlink"/>
          </w:rPr>
          <w:t>Package</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 w:rsidR="001134DA" w:rsidRDefault="001134DA" w:rsidP="001134DA">
      <w:pPr>
        <w:pStyle w:val="Heading3"/>
      </w:pPr>
      <w:bookmarkStart w:id="210" w:name="_4ba82665673b893f1166686a19220944"/>
      <w:bookmarkStart w:id="211" w:name="_Toc451529906"/>
      <w:r>
        <w:t>Class Mapping Package</w:t>
      </w:r>
      <w:bookmarkEnd w:id="210"/>
      <w:bookmarkEnd w:id="211"/>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rsidR="001134DA" w:rsidRDefault="001134DA" w:rsidP="001134DA">
      <w:r>
        <w:t>A model defining relationships between other models.</w:t>
      </w:r>
    </w:p>
    <w:p w:rsidR="001134DA" w:rsidRDefault="001134DA" w:rsidP="001134DA">
      <w:pPr>
        <w:pStyle w:val="Heading4"/>
      </w:pPr>
      <w:r>
        <w:t>Direct Supertypes</w:t>
      </w:r>
    </w:p>
    <w:p w:rsidR="001134DA" w:rsidRDefault="000E2872" w:rsidP="001134DA">
      <w:pPr>
        <w:ind w:left="360"/>
      </w:pPr>
      <w:hyperlink w:anchor="_0506f167988dfda7ae188b66aefe4f05" w:history="1">
        <w:r w:rsidR="001134DA">
          <w:rPr>
            <w:rStyle w:val="Hyperlink"/>
          </w:rPr>
          <w:t>Package</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 w:rsidR="001134DA" w:rsidRDefault="001134DA" w:rsidP="001134DA">
      <w:pPr>
        <w:pStyle w:val="Heading3"/>
      </w:pPr>
      <w:bookmarkStart w:id="212" w:name="_dd8aaeec86b7d8c1bfe7420e9594a71b"/>
      <w:bookmarkStart w:id="213" w:name="_Toc451529907"/>
      <w:r>
        <w:lastRenderedPageBreak/>
        <w:t>Class Model</w:t>
      </w:r>
      <w:bookmarkEnd w:id="212"/>
      <w:bookmarkEnd w:id="213"/>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1134DA" w:rsidRDefault="001134DA" w:rsidP="001134DA">
      <w:r>
        <w:t>A root package. A model has no owner and may be directly referenced as an independent information resource. A model is defined in it's self.</w:t>
      </w:r>
    </w:p>
    <w:p w:rsidR="001134DA" w:rsidRDefault="001134DA" w:rsidP="001134DA">
      <w:pPr>
        <w:pStyle w:val="Heading4"/>
      </w:pPr>
      <w:r>
        <w:t>Direct Supertypes</w:t>
      </w:r>
    </w:p>
    <w:p w:rsidR="001134DA" w:rsidRDefault="000E2872" w:rsidP="001134DA">
      <w:pPr>
        <w:ind w:left="360"/>
      </w:pPr>
      <w:hyperlink w:anchor="_0506f167988dfda7ae188b66aefe4f05" w:history="1">
        <w:r w:rsidR="001134DA">
          <w:rPr>
            <w:rStyle w:val="Hyperlink"/>
          </w:rPr>
          <w:t>Package</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280D2761" wp14:editId="1BAC7BB9">
            <wp:extent cx="152400" cy="152400"/>
            <wp:effectExtent l="0" t="0" r="0" b="0"/>
            <wp:docPr id="114"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4313269F" wp14:editId="50BD875D">
            <wp:extent cx="152400" cy="152400"/>
            <wp:effectExtent l="0" t="0" r="0" b="0"/>
            <wp:docPr id="116"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1134DA" w:rsidRDefault="001134DA" w:rsidP="001134DA"/>
    <w:p w:rsidR="001134DA" w:rsidRDefault="001134DA" w:rsidP="001134DA">
      <w:pPr>
        <w:pStyle w:val="Heading3"/>
      </w:pPr>
      <w:bookmarkStart w:id="214" w:name="_0506f167988dfda7ae188b66aefe4f05"/>
      <w:bookmarkStart w:id="215" w:name="_Toc451529908"/>
      <w:r>
        <w:t>Class Package</w:t>
      </w:r>
      <w:bookmarkEnd w:id="214"/>
      <w:bookmarkEnd w:id="215"/>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1134DA" w:rsidRDefault="001134DA" w:rsidP="001134DA">
      <w:r>
        <w:t>A group of model elements that provides a definitional scope for those elements.</w:t>
      </w:r>
      <w:r>
        <w:br/>
      </w:r>
    </w:p>
    <w:p w:rsidR="001134DA" w:rsidRDefault="001134DA" w:rsidP="001134DA">
      <w:pPr>
        <w:pStyle w:val="Heading4"/>
      </w:pPr>
      <w:r>
        <w:t>Direct Supertypes</w:t>
      </w:r>
    </w:p>
    <w:p w:rsidR="001134DA" w:rsidRDefault="000E2872" w:rsidP="001134DA">
      <w:pPr>
        <w:ind w:left="360"/>
      </w:pPr>
      <w:hyperlink w:anchor="_693daf0a0de3f4b82a04aee474c3f151" w:history="1">
        <w:r w:rsidR="001134DA">
          <w:rPr>
            <w:rStyle w:val="Hyperlink"/>
          </w:rPr>
          <w:t>Lexical Scope</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11FEE051" wp14:editId="79F03B9E">
            <wp:extent cx="152400" cy="152400"/>
            <wp:effectExtent l="0" t="0" r="0" b="0"/>
            <wp:docPr id="11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1134DA" w:rsidRDefault="001134DA" w:rsidP="001134DA">
      <w:pPr>
        <w:ind w:left="720" w:firstLine="360"/>
      </w:pPr>
      <w:r>
        <w:t>An abbreviation that can be used to identify a package.</w:t>
      </w:r>
    </w:p>
    <w:p w:rsidR="001134DA" w:rsidRDefault="001134DA" w:rsidP="001134DA"/>
    <w:p w:rsidR="001134DA" w:rsidRDefault="001134DA" w:rsidP="001134DA">
      <w:pPr>
        <w:pStyle w:val="Heading3"/>
      </w:pPr>
      <w:bookmarkStart w:id="216" w:name="_9d4f434e427f44a68fc2f43c37308fcc"/>
      <w:bookmarkStart w:id="217" w:name="_Toc451529909"/>
      <w:r>
        <w:t>Class Physical Package</w:t>
      </w:r>
      <w:bookmarkEnd w:id="216"/>
      <w:bookmarkEnd w:id="217"/>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rsidR="001134DA" w:rsidRDefault="001134DA" w:rsidP="001134DA">
      <w:r>
        <w:t>A physical, technology specific, data schema representing information about a real or possible world.</w:t>
      </w:r>
    </w:p>
    <w:p w:rsidR="001134DA" w:rsidRDefault="001134DA" w:rsidP="001134DA">
      <w:pPr>
        <w:pStyle w:val="Heading4"/>
      </w:pPr>
      <w:r>
        <w:t>Direct Supertypes</w:t>
      </w:r>
    </w:p>
    <w:p w:rsidR="001134DA" w:rsidRDefault="000E2872" w:rsidP="001134DA">
      <w:pPr>
        <w:ind w:left="360"/>
      </w:pPr>
      <w:hyperlink w:anchor="_0506f167988dfda7ae188b66aefe4f05" w:history="1">
        <w:r w:rsidR="001134DA">
          <w:rPr>
            <w:rStyle w:val="Hyperlink"/>
          </w:rPr>
          <w:t>Package</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 w:rsidR="001134DA" w:rsidRDefault="001134DA" w:rsidP="001134DA">
      <w:pPr>
        <w:pStyle w:val="Heading3"/>
      </w:pPr>
      <w:bookmarkStart w:id="218" w:name="_f65e1fea73d421619a0591236adee128"/>
      <w:bookmarkStart w:id="219" w:name="_Toc451529910"/>
      <w:r>
        <w:t>Association Prefix</w:t>
      </w:r>
      <w:bookmarkEnd w:id="218"/>
      <w:bookmarkEnd w:id="219"/>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102C2572" wp14:editId="08A5426F">
            <wp:extent cx="152400" cy="152400"/>
            <wp:effectExtent l="0" t="0" r="0" b="0"/>
            <wp:docPr id="499"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1134DA" w:rsidRDefault="001134DA" w:rsidP="001134DA">
      <w:pPr>
        <w:ind w:left="677" w:firstLine="360"/>
      </w:pPr>
      <w:r>
        <w:t>An abbreviation that can be used to identify a package.</w:t>
      </w:r>
    </w:p>
    <w:p w:rsidR="001134DA" w:rsidRDefault="001134DA" w:rsidP="001134DA">
      <w:pPr>
        <w:ind w:firstLine="720"/>
      </w:pPr>
      <w:r>
        <w:rPr>
          <w:noProof/>
        </w:rPr>
        <w:drawing>
          <wp:inline distT="0" distB="0" distL="0" distR="0" wp14:anchorId="46F262C2" wp14:editId="5BC37C6C">
            <wp:extent cx="152400" cy="152400"/>
            <wp:effectExtent l="0" t="0" r="0" b="0"/>
            <wp:docPr id="50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1134DA" w:rsidRDefault="001134DA" w:rsidP="001134DA">
      <w:pPr>
        <w:ind w:left="677" w:firstLine="360"/>
      </w:pPr>
      <w:r>
        <w:t>An abbreviation for...</w:t>
      </w:r>
    </w:p>
    <w:p w:rsidR="001134DA" w:rsidRDefault="001134DA" w:rsidP="001134DA"/>
    <w:p w:rsidR="001134DA" w:rsidRDefault="001134DA" w:rsidP="001134DA">
      <w:pPr>
        <w:pStyle w:val="Heading3"/>
      </w:pPr>
      <w:bookmarkStart w:id="220" w:name="_f02d6606b404e367c8d0a72afd7f68e5"/>
      <w:bookmarkStart w:id="221" w:name="_Toc451529911"/>
      <w:r>
        <w:t>Class Prefix</w:t>
      </w:r>
      <w:bookmarkEnd w:id="220"/>
      <w:bookmarkEnd w:id="221"/>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rsidR="001134DA" w:rsidRDefault="001134DA" w:rsidP="001134DA">
      <w:r>
        <w:t>A technical abbreviation for a package.</w:t>
      </w:r>
    </w:p>
    <w:p w:rsidR="001134DA" w:rsidRDefault="001134DA" w:rsidP="001134DA">
      <w:pPr>
        <w:pStyle w:val="Heading4"/>
      </w:pPr>
      <w:r>
        <w:t>Direct Supertypes</w:t>
      </w:r>
    </w:p>
    <w:p w:rsidR="001134DA" w:rsidRDefault="000E2872" w:rsidP="001134DA">
      <w:pPr>
        <w:ind w:left="360"/>
      </w:pPr>
      <w:hyperlink w:anchor="_c9d4914a019b89a37f1f18103ebaf817" w:history="1">
        <w:r w:rsidR="001134DA">
          <w:rPr>
            <w:rStyle w:val="Hyperlink"/>
          </w:rPr>
          <w:t>Text Identifier</w:t>
        </w:r>
      </w:hyperlink>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lastRenderedPageBreak/>
        <w:t>Associations</w:t>
      </w:r>
    </w:p>
    <w:p w:rsidR="001134DA" w:rsidRDefault="001134DA" w:rsidP="001134DA">
      <w:pPr>
        <w:ind w:left="605" w:hanging="245"/>
      </w:pPr>
      <w:r>
        <w:rPr>
          <w:noProof/>
        </w:rPr>
        <w:drawing>
          <wp:inline distT="0" distB="0" distL="0" distR="0" wp14:anchorId="7589342A" wp14:editId="2BA335E8">
            <wp:extent cx="152400" cy="152400"/>
            <wp:effectExtent l="0" t="0" r="0" b="0"/>
            <wp:docPr id="12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720" w:firstLine="360"/>
      </w:pPr>
      <w:r>
        <w:t>An abbreviation for...</w:t>
      </w:r>
    </w:p>
    <w:p w:rsidR="001134DA" w:rsidRDefault="001134DA" w:rsidP="001134DA"/>
    <w:p w:rsidR="001134DA" w:rsidRDefault="001134DA" w:rsidP="001134DA">
      <w:pPr>
        <w:pStyle w:val="Heading3"/>
      </w:pPr>
      <w:bookmarkStart w:id="222" w:name="_ed317a7ba5c1c957dc9712f5c71e1dab"/>
      <w:bookmarkStart w:id="223" w:name="_Toc451529912"/>
      <w:r>
        <w:t>Association Scope</w:t>
      </w:r>
      <w:bookmarkEnd w:id="222"/>
      <w:bookmarkEnd w:id="223"/>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2F57C87E" wp14:editId="55B360FD">
            <wp:extent cx="152400" cy="152400"/>
            <wp:effectExtent l="0" t="0" r="0" b="0"/>
            <wp:docPr id="126"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A referenced context, potentially in another model, that provides visibility to the elements in that context.</w:t>
      </w:r>
    </w:p>
    <w:p w:rsidR="001134DA" w:rsidRDefault="001134DA" w:rsidP="001134DA">
      <w:pPr>
        <w:ind w:firstLine="720"/>
      </w:pPr>
      <w:r>
        <w:rPr>
          <w:noProof/>
        </w:rPr>
        <w:drawing>
          <wp:inline distT="0" distB="0" distL="0" distR="0" wp14:anchorId="5D9CB43B" wp14:editId="5FBB31F8">
            <wp:extent cx="152400" cy="152400"/>
            <wp:effectExtent l="0" t="0" r="0" b="0"/>
            <wp:docPr id="12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References to a context.</w:t>
      </w:r>
    </w:p>
    <w:p w:rsidR="001134DA" w:rsidRDefault="001134DA" w:rsidP="001134DA"/>
    <w:p w:rsidR="001134DA" w:rsidRDefault="001134DA" w:rsidP="001134DA">
      <w:pPr>
        <w:pStyle w:val="Heading3"/>
      </w:pPr>
      <w:bookmarkStart w:id="224" w:name="_94cc9f0718de5f9ba339cefb72b8874b"/>
      <w:bookmarkStart w:id="225" w:name="_Toc451529913"/>
      <w:r>
        <w:t>Association Scope Reference</w:t>
      </w:r>
      <w:bookmarkEnd w:id="224"/>
      <w:bookmarkEnd w:id="225"/>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2B78DE92" wp14:editId="56FF5AF5">
            <wp:extent cx="152400" cy="152400"/>
            <wp:effectExtent l="0" t="0" r="0" b="0"/>
            <wp:docPr id="130"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A reference providing visibility of a lexical scope to an internal or external context.</w:t>
      </w:r>
    </w:p>
    <w:p w:rsidR="001134DA" w:rsidRDefault="001134DA" w:rsidP="001134DA">
      <w:pPr>
        <w:ind w:firstLine="720"/>
      </w:pPr>
      <w:r>
        <w:rPr>
          <w:noProof/>
        </w:rPr>
        <w:drawing>
          <wp:inline distT="0" distB="0" distL="0" distR="0" wp14:anchorId="1D5153A1" wp14:editId="54020D2C">
            <wp:extent cx="152400" cy="152400"/>
            <wp:effectExtent l="0" t="0" r="0" b="0"/>
            <wp:docPr id="132"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A lexical scope that is extended by a lexical reference.</w:t>
      </w:r>
    </w:p>
    <w:p w:rsidR="001134DA" w:rsidRDefault="001134DA" w:rsidP="001134DA"/>
    <w:p w:rsidR="001134DA" w:rsidRDefault="001134DA" w:rsidP="001134DA">
      <w:pPr>
        <w:pStyle w:val="Heading3"/>
      </w:pPr>
      <w:bookmarkStart w:id="226" w:name="_ae63cfff50cedcc072b5771554ea61a3"/>
      <w:bookmarkStart w:id="227" w:name="_Toc451529914"/>
      <w:r>
        <w:t>Association Statement</w:t>
      </w:r>
      <w:bookmarkEnd w:id="226"/>
      <w:bookmarkEnd w:id="227"/>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Model::Lexical Scope</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6DC027F9" wp14:editId="7FCA773C">
            <wp:extent cx="152400" cy="152400"/>
            <wp:effectExtent l="0" t="0" r="0" b="0"/>
            <wp:docPr id="134"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1134DA" w:rsidRDefault="001134DA" w:rsidP="001134DA">
      <w:pPr>
        <w:ind w:firstLine="720"/>
      </w:pPr>
      <w:r>
        <w:rPr>
          <w:noProof/>
        </w:rPr>
        <w:drawing>
          <wp:inline distT="0" distB="0" distL="0" distR="0" wp14:anchorId="154D3BB3" wp14:editId="4EF80217">
            <wp:extent cx="152400" cy="152400"/>
            <wp:effectExtent l="0" t="0" r="0" b="0"/>
            <wp:docPr id="136"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&lt;stated by&gt; is a lexical scope that both defines and asserts a model element.</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228" w:name="_Toc451529915"/>
      <w:r>
        <w:lastRenderedPageBreak/>
        <w:t>SIMF Conceptual Model::Mapping</w:t>
      </w:r>
      <w:bookmarkEnd w:id="228"/>
    </w:p>
    <w:p w:rsidR="001134DA" w:rsidRDefault="001134DA" w:rsidP="001134DA">
      <w:r>
        <w:t>Mapping rules define how data represents concepts or haw different data representations are related.</w:t>
      </w:r>
    </w:p>
    <w:p w:rsidR="001134DA" w:rsidRDefault="001134DA" w:rsidP="001134DA">
      <w:pPr>
        <w:pStyle w:val="Heading3"/>
      </w:pPr>
      <w:bookmarkStart w:id="229" w:name="_Toc451529916"/>
      <w:r>
        <w:t>Diagram: Facades</w:t>
      </w:r>
      <w:bookmarkEnd w:id="229"/>
    </w:p>
    <w:p w:rsidR="001134DA" w:rsidRDefault="001134DA" w:rsidP="001134DA">
      <w:pPr>
        <w:jc w:val="center"/>
        <w:rPr>
          <w:rFonts w:cs="Arial"/>
        </w:rPr>
      </w:pPr>
      <w:r>
        <w:rPr>
          <w:noProof/>
        </w:rPr>
        <w:drawing>
          <wp:inline distT="0" distB="0" distL="0" distR="0" wp14:anchorId="1B7511D0" wp14:editId="753909CA">
            <wp:extent cx="3133725" cy="2486025"/>
            <wp:effectExtent l="0" t="0" r="0" b="0"/>
            <wp:docPr id="138"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075336209.jpg"/>
                    <pic:cNvPicPr/>
                  </pic:nvPicPr>
                  <pic:blipFill>
                    <a:blip r:embed="rId37" cstate="print"/>
                    <a:stretch>
                      <a:fillRect/>
                    </a:stretch>
                  </pic:blipFill>
                  <pic:spPr>
                    <a:xfrm>
                      <a:off x="0" y="0"/>
                      <a:ext cx="3133725" cy="2486025"/>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rsidR="001134DA" w:rsidRDefault="001134DA" w:rsidP="001134DA">
      <w:pPr>
        <w:pStyle w:val="Heading3"/>
      </w:pPr>
      <w:bookmarkStart w:id="230" w:name="_Toc451529917"/>
      <w:r>
        <w:lastRenderedPageBreak/>
        <w:t>Diagram: Mapping Rules</w:t>
      </w:r>
      <w:bookmarkEnd w:id="230"/>
    </w:p>
    <w:p w:rsidR="001134DA" w:rsidRDefault="001134DA" w:rsidP="001134DA">
      <w:pPr>
        <w:jc w:val="center"/>
        <w:rPr>
          <w:rFonts w:cs="Arial"/>
        </w:rPr>
      </w:pPr>
      <w:r>
        <w:rPr>
          <w:noProof/>
        </w:rPr>
        <w:drawing>
          <wp:inline distT="0" distB="0" distL="0" distR="0" wp14:anchorId="28397130" wp14:editId="3EB7FA02">
            <wp:extent cx="5732145" cy="5211901"/>
            <wp:effectExtent l="0" t="0" r="0" b="0"/>
            <wp:docPr id="140"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524478482.jpg"/>
                    <pic:cNvPicPr/>
                  </pic:nvPicPr>
                  <pic:blipFill>
                    <a:blip r:embed="rId38" cstate="print"/>
                    <a:stretch>
                      <a:fillRect/>
                    </a:stretch>
                  </pic:blipFill>
                  <pic:spPr>
                    <a:xfrm>
                      <a:off x="0" y="0"/>
                      <a:ext cx="5732145" cy="5211901"/>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rsidR="001134DA" w:rsidRDefault="001134DA" w:rsidP="001134DA">
      <w:r>
        <w:t xml:space="preserve"> </w:t>
      </w:r>
    </w:p>
    <w:p w:rsidR="001134DA" w:rsidRDefault="001134DA" w:rsidP="001134DA"/>
    <w:p w:rsidR="001134DA" w:rsidRDefault="001134DA" w:rsidP="001134DA">
      <w:pPr>
        <w:pStyle w:val="Heading3"/>
      </w:pPr>
      <w:bookmarkStart w:id="231" w:name="_b974779d477683a374f9ba2baafd6876"/>
      <w:bookmarkStart w:id="232" w:name="_Toc451529918"/>
      <w:r>
        <w:t>Class Computed Facade</w:t>
      </w:r>
      <w:bookmarkEnd w:id="231"/>
      <w:bookmarkEnd w:id="232"/>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rsidR="001134DA" w:rsidRDefault="001134DA" w:rsidP="001134DA">
      <w:r>
        <w:t>A facade that is computed by calling external methods.</w:t>
      </w:r>
    </w:p>
    <w:p w:rsidR="001134DA" w:rsidRDefault="001134DA" w:rsidP="001134DA">
      <w:pPr>
        <w:pStyle w:val="Heading4"/>
      </w:pPr>
      <w:r>
        <w:t>Direct Supertypes</w:t>
      </w:r>
    </w:p>
    <w:p w:rsidR="001134DA" w:rsidRDefault="000E2872" w:rsidP="001134DA">
      <w:pPr>
        <w:ind w:left="360"/>
      </w:pPr>
      <w:hyperlink w:anchor="_90ac762f4f29c31e6c33236231df6a9a" w:history="1">
        <w:r w:rsidR="001134DA">
          <w:rPr>
            <w:rStyle w:val="Hyperlink"/>
          </w:rPr>
          <w:t>Facade</w:t>
        </w:r>
      </w:hyperlink>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Operations</w:t>
      </w:r>
    </w:p>
    <w:p w:rsidR="001134DA" w:rsidRPr="00EC7479" w:rsidRDefault="001134DA" w:rsidP="001134DA">
      <w:pPr>
        <w:ind w:left="605" w:hanging="245"/>
      </w:pPr>
      <w:r>
        <w:rPr>
          <w:noProof/>
        </w:rPr>
        <w:drawing>
          <wp:inline distT="0" distB="0" distL="0" distR="0" wp14:anchorId="32FEE1B7" wp14:editId="7725EBCA">
            <wp:extent cx="152400" cy="152400"/>
            <wp:effectExtent l="0" t="0" r="0" b="0"/>
            <wp:docPr id="142" name="Picture -2016296986.jpg" descr="-2016296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016296986.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push ()</w:t>
      </w:r>
    </w:p>
    <w:p w:rsidR="001134DA" w:rsidRDefault="001134DA" w:rsidP="001134DA">
      <w:pPr>
        <w:ind w:left="677" w:firstLine="360"/>
      </w:pPr>
      <w:r>
        <w:t>An operation called to evoke the behavior associated with a new facade element being created or modified.</w:t>
      </w:r>
    </w:p>
    <w:p w:rsidR="001134DA" w:rsidRPr="00EC7479" w:rsidRDefault="001134DA" w:rsidP="001134DA">
      <w:pPr>
        <w:ind w:left="605" w:hanging="245"/>
      </w:pPr>
      <w:r>
        <w:rPr>
          <w:noProof/>
        </w:rPr>
        <w:drawing>
          <wp:inline distT="0" distB="0" distL="0" distR="0" wp14:anchorId="04D39B13" wp14:editId="44F0D097">
            <wp:extent cx="152400" cy="152400"/>
            <wp:effectExtent l="0" t="0" r="0" b="0"/>
            <wp:docPr id="144" name="Picture -2016296986.jpg" descr="-2016296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16296986.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pull ()</w:t>
      </w:r>
    </w:p>
    <w:p w:rsidR="001134DA" w:rsidRDefault="001134DA" w:rsidP="001134DA">
      <w:pPr>
        <w:ind w:left="677" w:firstLine="360"/>
      </w:pPr>
      <w:r>
        <w:t>An operation called to evoke the behavior associated with a facade representing existing elements.</w:t>
      </w:r>
    </w:p>
    <w:p w:rsidR="001134DA" w:rsidRDefault="001134DA" w:rsidP="001134DA"/>
    <w:p w:rsidR="001134DA" w:rsidRDefault="001134DA" w:rsidP="001134DA">
      <w:pPr>
        <w:pStyle w:val="Heading3"/>
      </w:pPr>
      <w:bookmarkStart w:id="233" w:name="_90ac762f4f29c31e6c33236231df6a9a"/>
      <w:bookmarkStart w:id="234" w:name="_Toc451529919"/>
      <w:r>
        <w:lastRenderedPageBreak/>
        <w:t>Class Facade</w:t>
      </w:r>
      <w:bookmarkEnd w:id="233"/>
      <w:bookmarkEnd w:id="234"/>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rsidR="001134DA" w:rsidRDefault="001134DA" w:rsidP="001134DA">
      <w:r>
        <w:t>An intermediary data type used to hold common mappings. Facades may be computed and/or have mapping rules.</w:t>
      </w:r>
    </w:p>
    <w:p w:rsidR="001134DA" w:rsidRDefault="001134DA" w:rsidP="001134DA">
      <w:pPr>
        <w:pStyle w:val="Heading4"/>
      </w:pPr>
      <w:r>
        <w:t>Direct Supertypes</w:t>
      </w:r>
    </w:p>
    <w:p w:rsidR="001134DA" w:rsidRDefault="000E2872" w:rsidP="001134DA">
      <w:pPr>
        <w:ind w:left="360"/>
      </w:pPr>
      <w:hyperlink w:anchor="_d2ebf1b96697234b6aef9b3bfac15784" w:history="1">
        <w:r w:rsidR="001134DA">
          <w:rPr>
            <w:rStyle w:val="Hyperlink"/>
          </w:rPr>
          <w:t>Record Type</w:t>
        </w:r>
      </w:hyperlink>
    </w:p>
    <w:p w:rsidR="001134DA" w:rsidRDefault="001134DA" w:rsidP="001134DA">
      <w:pPr>
        <w:pStyle w:val="Code0"/>
      </w:pPr>
      <w:r w:rsidRPr="00043180">
        <w:rPr>
          <w:b/>
          <w:sz w:val="24"/>
          <w:szCs w:val="24"/>
        </w:rPr>
        <w:t>package</w:t>
      </w:r>
      <w:r>
        <w:t xml:space="preserve"> SIMF Conceptual Model::Mapping</w:t>
      </w:r>
    </w:p>
    <w:p w:rsidR="001134DA" w:rsidRDefault="001134DA" w:rsidP="001134DA"/>
    <w:p w:rsidR="001134DA" w:rsidRDefault="001134DA" w:rsidP="001134DA">
      <w:pPr>
        <w:pStyle w:val="Heading3"/>
      </w:pPr>
      <w:bookmarkStart w:id="235" w:name="_7baa13dc928dc3743d803b95f44bc462"/>
      <w:bookmarkStart w:id="236" w:name="_Toc451529920"/>
      <w:r>
        <w:t>Association from rue</w:t>
      </w:r>
      <w:bookmarkEnd w:id="235"/>
      <w:bookmarkEnd w:id="236"/>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657EFC88" wp14:editId="53AAD8C7">
            <wp:extent cx="152400" cy="152400"/>
            <wp:effectExtent l="0" t="0" r="0" b="0"/>
            <wp:docPr id="146" name="Picture -575849932.jpg" descr="-575849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75849932.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One end of a mapping, to be used for more concrete end.</w:t>
      </w:r>
    </w:p>
    <w:p w:rsidR="001134DA" w:rsidRDefault="001134DA" w:rsidP="001134DA">
      <w:pPr>
        <w:ind w:firstLine="720"/>
      </w:pPr>
      <w:r>
        <w:rPr>
          <w:noProof/>
        </w:rPr>
        <w:drawing>
          <wp:inline distT="0" distB="0" distL="0" distR="0" wp14:anchorId="5C4B2F4B" wp14:editId="4B624AC1">
            <wp:extent cx="152400" cy="152400"/>
            <wp:effectExtent l="0" t="0" r="0" b="0"/>
            <wp:docPr id="501" name="Picture -575849932.jpg" descr="-575849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75849932.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Mapping rule owning a "from" end.</w:t>
      </w:r>
    </w:p>
    <w:p w:rsidR="001134DA" w:rsidRDefault="001134DA" w:rsidP="001134DA"/>
    <w:p w:rsidR="001134DA" w:rsidRDefault="001134DA" w:rsidP="001134DA">
      <w:pPr>
        <w:pStyle w:val="Heading3"/>
      </w:pPr>
      <w:bookmarkStart w:id="237" w:name="_63d69e49de8214503f0947e7f9dbc652"/>
      <w:bookmarkStart w:id="238" w:name="_Toc451529921"/>
      <w:r>
        <w:t>Class Map Rule</w:t>
      </w:r>
      <w:bookmarkEnd w:id="237"/>
      <w:bookmarkEnd w:id="238"/>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1134DA" w:rsidRDefault="001134DA" w:rsidP="001134DA">
      <w:r>
        <w:t>A rule that the 2 ends represent the same things or information about a thing.</w:t>
      </w:r>
      <w:r>
        <w:br/>
        <w:t>Redundant mappings are ignored and identity is preserved across all mappings.</w:t>
      </w:r>
      <w:r>
        <w:br/>
      </w:r>
    </w:p>
    <w:p w:rsidR="001134DA" w:rsidRDefault="001134DA" w:rsidP="001134DA">
      <w:pPr>
        <w:pStyle w:val="Heading4"/>
      </w:pPr>
      <w:r>
        <w:t>Direct Supertypes</w:t>
      </w:r>
    </w:p>
    <w:p w:rsidR="001134DA" w:rsidRDefault="000E2872" w:rsidP="001134DA">
      <w:pPr>
        <w:ind w:left="360"/>
      </w:pPr>
      <w:hyperlink w:anchor="_82919e40af9ad2e13647e9d37bbf0956" w:history="1">
        <w:r w:rsidR="001134DA">
          <w:rPr>
            <w:rStyle w:val="Hyperlink"/>
          </w:rPr>
          <w:t>Rule</w:t>
        </w:r>
      </w:hyperlink>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14DAA748" wp14:editId="23502E7A">
            <wp:extent cx="152400" cy="152400"/>
            <wp:effectExtent l="0" t="0" r="0" b="0"/>
            <wp:docPr id="15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Where &lt;coerce&gt; has a value of TRUE  a map rule will be evaluated even if the &lt;from&gt; is not type compatible with the &lt;to&gt; type.</w:t>
      </w:r>
      <w:r>
        <w:br/>
        <w:t>Where &lt;coerce&gt; is FALSE or unstated a map rule will be evaluated only if the &lt;from&gt; is type compatible with the &lt;to&gt; type.</w:t>
      </w:r>
      <w:r>
        <w:br/>
        <w:t>Type compatible shall be defined as one of: Being the same type, &lt;from&gt; being a subtype of &lt;to&gt; (as defined by a type generalization rule), &lt;from&gt; being a representation of &lt;to&gt; (as defined by a representation rule).</w:t>
      </w:r>
      <w:r>
        <w:br/>
        <w:t>Representation rules applied to a supertype apply to a subtype.</w:t>
      </w:r>
    </w:p>
    <w:p w:rsidR="001134DA" w:rsidRDefault="001134DA" w:rsidP="001134DA">
      <w:pPr>
        <w:pStyle w:val="BodyText2"/>
      </w:pPr>
      <w:r>
        <w:rPr>
          <w:noProof/>
          <w:lang w:bidi="ar-SA"/>
        </w:rPr>
        <w:drawing>
          <wp:inline distT="0" distB="0" distL="0" distR="0" wp14:anchorId="5613D66F" wp14:editId="5216518A">
            <wp:extent cx="152400" cy="152400"/>
            <wp:effectExtent l="0" t="0" r="0" b="0"/>
            <wp:docPr id="50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defult</w:t>
      </w:r>
      <w:r>
        <w:rPr>
          <w:rFonts w:cs="Arial"/>
        </w:rPr>
        <w:fldChar w:fldCharType="begin"/>
      </w:r>
      <w:r>
        <w:instrText>XE"</w:instrText>
      </w:r>
      <w:r w:rsidRPr="00413D75">
        <w:rPr>
          <w:rFonts w:cs="Arial"/>
        </w:rPr>
        <w:instrText>defult</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True if the map should be enforced only if no other maps or prior values apply.</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3D430695" wp14:editId="4F6047BD">
            <wp:extent cx="152400" cy="152400"/>
            <wp:effectExtent l="0" t="0" r="0" b="0"/>
            <wp:docPr id="154" name="Picture -575849932.jpg" descr="-575849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575849932.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1134DA" w:rsidRDefault="001134DA" w:rsidP="001134DA">
      <w:pPr>
        <w:ind w:left="720" w:firstLine="360"/>
      </w:pPr>
      <w:r>
        <w:t>One end of a mapping, to be used for more concrete end.</w:t>
      </w:r>
    </w:p>
    <w:p w:rsidR="001134DA" w:rsidRDefault="001134DA" w:rsidP="001134DA">
      <w:pPr>
        <w:ind w:left="605" w:hanging="245"/>
      </w:pPr>
      <w:r>
        <w:rPr>
          <w:noProof/>
        </w:rPr>
        <w:drawing>
          <wp:inline distT="0" distB="0" distL="0" distR="0" wp14:anchorId="3BACEDAF" wp14:editId="74272C1C">
            <wp:extent cx="152400" cy="152400"/>
            <wp:effectExtent l="0" t="0" r="0" b="0"/>
            <wp:docPr id="156" name="Picture -575849932.jpg" descr="-575849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575849932.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1134DA" w:rsidRDefault="001134DA" w:rsidP="001134DA">
      <w:pPr>
        <w:ind w:left="720" w:firstLine="360"/>
      </w:pPr>
      <w:r>
        <w:t>One end of a mapping, to be used for more abstract end.</w:t>
      </w:r>
    </w:p>
    <w:p w:rsidR="001134DA" w:rsidRDefault="001134DA" w:rsidP="001134DA">
      <w:pPr>
        <w:ind w:left="605" w:hanging="245"/>
      </w:pPr>
      <w:r>
        <w:rPr>
          <w:noProof/>
        </w:rPr>
        <w:drawing>
          <wp:inline distT="0" distB="0" distL="0" distR="0" wp14:anchorId="1DD430B3" wp14:editId="705D06AF">
            <wp:extent cx="152400" cy="152400"/>
            <wp:effectExtent l="0" t="0" r="0" b="0"/>
            <wp:docPr id="158"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Pr>
        <w:ind w:left="720" w:firstLine="360"/>
      </w:pPr>
      <w:r>
        <w:t>Mapping containing a map rule.</w:t>
      </w:r>
    </w:p>
    <w:p w:rsidR="001134DA" w:rsidRDefault="001134DA" w:rsidP="001134DA"/>
    <w:p w:rsidR="001134DA" w:rsidRDefault="001134DA" w:rsidP="001134DA">
      <w:pPr>
        <w:pStyle w:val="Heading3"/>
      </w:pPr>
      <w:bookmarkStart w:id="239" w:name="_0d8a19bfafdae6e590a12e54ebcff122"/>
      <w:bookmarkStart w:id="240" w:name="_Toc451529922"/>
      <w:r>
        <w:t>Class Map Rule End</w:t>
      </w:r>
      <w:bookmarkEnd w:id="239"/>
      <w:bookmarkEnd w:id="240"/>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1134DA" w:rsidRDefault="001134DA" w:rsidP="001134DA">
      <w:r>
        <w:t>One end of a mapping from one thing to another that may be qualified with a condition.</w:t>
      </w:r>
      <w:r>
        <w:br/>
        <w:t>The set of elements to be mapped is the union of the sets of all mapped types and mapped variables that conform to the condition.</w:t>
      </w:r>
      <w:r>
        <w:br/>
      </w:r>
      <w:r>
        <w:lastRenderedPageBreak/>
        <w:t xml:space="preserve">Mapping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3BD6689A" wp14:editId="2B77ADB2">
            <wp:extent cx="152400" cy="152400"/>
            <wp:effectExtent l="0" t="0" r="0" b="0"/>
            <wp:docPr id="16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1134DA" w:rsidRDefault="001134DA" w:rsidP="001134DA">
      <w:pPr>
        <w:ind w:left="677" w:firstLine="360"/>
      </w:pPr>
      <w:r>
        <w:t>Condition that must be TRUE for the mapping rule to apply.</w:t>
      </w:r>
    </w:p>
    <w:p w:rsidR="001134DA" w:rsidRDefault="001134DA" w:rsidP="001134DA">
      <w:pPr>
        <w:pStyle w:val="BodyText2"/>
      </w:pPr>
      <w:r>
        <w:rPr>
          <w:noProof/>
          <w:lang w:bidi="ar-SA"/>
        </w:rPr>
        <w:drawing>
          <wp:inline distT="0" distB="0" distL="0" distR="0" wp14:anchorId="294F3FA9" wp14:editId="604A007F">
            <wp:extent cx="152400" cy="152400"/>
            <wp:effectExtent l="0" t="0" r="0" b="0"/>
            <wp:docPr id="16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rsidR="001134DA" w:rsidRDefault="001134DA" w:rsidP="001134DA">
      <w:pPr>
        <w:ind w:left="677" w:firstLine="360"/>
      </w:pPr>
      <w:r>
        <w:t xml:space="preserve">Computation computes a value for the mapping end based on the expression applied to the mapped property or relationship. </w:t>
      </w:r>
      <w:r>
        <w:br/>
        <w:t>Where computation is used inverse mapping is not specified - any inverse mapping is implementation specific.</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1201FAA1" wp14:editId="70F8BAF1">
            <wp:extent cx="152400" cy="152400"/>
            <wp:effectExtent l="0" t="0" r="0" b="0"/>
            <wp:docPr id="16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1134DA" w:rsidRDefault="001134DA" w:rsidP="001134DA">
      <w:pPr>
        <w:ind w:left="720" w:firstLine="360"/>
      </w:pPr>
      <w:r>
        <w:t>Type that will be asserted for the end that is more specific than the type of a property or relationship. e.g. a unit type.</w:t>
      </w:r>
    </w:p>
    <w:p w:rsidR="001134DA" w:rsidRDefault="001134DA" w:rsidP="001134DA"/>
    <w:p w:rsidR="001134DA" w:rsidRDefault="001134DA" w:rsidP="001134DA">
      <w:pPr>
        <w:pStyle w:val="Heading3"/>
      </w:pPr>
      <w:bookmarkStart w:id="241" w:name="_f73560bcb69b98854b78c16f10b9e480"/>
      <w:bookmarkStart w:id="242" w:name="_Toc451529923"/>
      <w:r>
        <w:t>Association Map Rule Type Assertion</w:t>
      </w:r>
      <w:bookmarkEnd w:id="241"/>
      <w:bookmarkEnd w:id="242"/>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1128A232" wp14:editId="5EE30857">
            <wp:extent cx="152400" cy="152400"/>
            <wp:effectExtent l="0" t="0" r="0" b="0"/>
            <wp:docPr id="166"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1134DA" w:rsidRDefault="001134DA" w:rsidP="001134DA">
      <w:pPr>
        <w:ind w:left="677" w:firstLine="360"/>
      </w:pPr>
      <w:r>
        <w:t>Type that will be asserted for the end that is more specific than the type of a property or relationship. e.g. a unit type.</w:t>
      </w:r>
    </w:p>
    <w:p w:rsidR="001134DA" w:rsidRDefault="001134DA" w:rsidP="001134DA">
      <w:pPr>
        <w:ind w:firstLine="720"/>
      </w:pPr>
      <w:r>
        <w:rPr>
          <w:noProof/>
        </w:rPr>
        <w:drawing>
          <wp:inline distT="0" distB="0" distL="0" distR="0" wp14:anchorId="46C3E9F1" wp14:editId="64F29173">
            <wp:extent cx="152400" cy="152400"/>
            <wp:effectExtent l="0" t="0" r="0" b="0"/>
            <wp:docPr id="16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rsidR="001134DA" w:rsidRDefault="001134DA" w:rsidP="001134DA">
      <w:pPr>
        <w:ind w:left="677" w:firstLine="360"/>
      </w:pPr>
      <w:r>
        <w:t>Map rule and that asserts a type</w:t>
      </w:r>
    </w:p>
    <w:p w:rsidR="001134DA" w:rsidRDefault="001134DA" w:rsidP="001134DA"/>
    <w:p w:rsidR="001134DA" w:rsidRDefault="001134DA" w:rsidP="001134DA">
      <w:pPr>
        <w:pStyle w:val="Heading3"/>
      </w:pPr>
      <w:bookmarkStart w:id="243" w:name="_91103665260372b118a216a1491f090f"/>
      <w:bookmarkStart w:id="244" w:name="_Toc451529924"/>
      <w:r>
        <w:t>Association Mapped Property</w:t>
      </w:r>
      <w:bookmarkEnd w:id="243"/>
      <w:bookmarkEnd w:id="244"/>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rsidR="001134DA" w:rsidRDefault="001134DA" w:rsidP="001134DA">
      <w:r>
        <w:t>Type that is the source or target of the mapping</w:t>
      </w:r>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48C2CCE2" wp14:editId="743AC75A">
            <wp:extent cx="152400" cy="152400"/>
            <wp:effectExtent l="0" t="0" r="0" b="0"/>
            <wp:docPr id="17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rsidR="001134DA" w:rsidRDefault="001134DA" w:rsidP="001134DA">
      <w:pPr>
        <w:ind w:left="677" w:firstLine="360"/>
      </w:pPr>
      <w:r>
        <w:t>Property that defines a set of elements to map to the other side of the mapping rule based on a pattern property. The set of elements shall be those bound to the property on evaluation of the mapping.</w:t>
      </w:r>
    </w:p>
    <w:p w:rsidR="001134DA" w:rsidRDefault="001134DA" w:rsidP="001134DA">
      <w:pPr>
        <w:ind w:firstLine="720"/>
      </w:pPr>
      <w:r>
        <w:rPr>
          <w:noProof/>
        </w:rPr>
        <w:drawing>
          <wp:inline distT="0" distB="0" distL="0" distR="0" wp14:anchorId="0DFEABF4" wp14:editId="7E17649D">
            <wp:extent cx="152400" cy="152400"/>
            <wp:effectExtent l="0" t="0" r="0" b="0"/>
            <wp:docPr id="17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rsidR="001134DA" w:rsidRDefault="001134DA" w:rsidP="001134DA">
      <w:pPr>
        <w:ind w:left="677" w:firstLine="360"/>
      </w:pPr>
      <w:r>
        <w:t>Map rule end for a property</w:t>
      </w:r>
    </w:p>
    <w:p w:rsidR="001134DA" w:rsidRDefault="001134DA" w:rsidP="001134DA"/>
    <w:p w:rsidR="001134DA" w:rsidRDefault="001134DA" w:rsidP="001134DA">
      <w:pPr>
        <w:pStyle w:val="Heading3"/>
      </w:pPr>
      <w:bookmarkStart w:id="245" w:name="_eef174571e8d59a0645d03d931fc78bf"/>
      <w:bookmarkStart w:id="246" w:name="_Toc451529925"/>
      <w:r>
        <w:t>Association Mapped Relationship</w:t>
      </w:r>
      <w:bookmarkEnd w:id="245"/>
      <w:bookmarkEnd w:id="246"/>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627BC4FB" wp14:editId="4140CB64">
            <wp:extent cx="152400" cy="152400"/>
            <wp:effectExtent l="0" t="0" r="0" b="0"/>
            <wp:docPr id="17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1134DA" w:rsidRDefault="001134DA" w:rsidP="001134DA">
      <w:pPr>
        <w:ind w:left="677" w:firstLine="360"/>
      </w:pPr>
      <w:r>
        <w:t>Defines a set of relationships to map to the other side of the mapping rule based on a relationship contained in the pattern.</w:t>
      </w:r>
    </w:p>
    <w:p w:rsidR="001134DA" w:rsidRDefault="001134DA" w:rsidP="001134DA">
      <w:pPr>
        <w:ind w:firstLine="720"/>
      </w:pPr>
      <w:r>
        <w:rPr>
          <w:noProof/>
        </w:rPr>
        <w:lastRenderedPageBreak/>
        <w:drawing>
          <wp:inline distT="0" distB="0" distL="0" distR="0" wp14:anchorId="6DC79EFB" wp14:editId="1E2AF35B">
            <wp:extent cx="152400" cy="152400"/>
            <wp:effectExtent l="0" t="0" r="0" b="0"/>
            <wp:docPr id="176"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rsidR="001134DA" w:rsidRDefault="001134DA" w:rsidP="001134DA">
      <w:pPr>
        <w:ind w:left="677" w:firstLine="360"/>
      </w:pPr>
      <w:r>
        <w:t>Relationship mapping end for a type</w:t>
      </w:r>
    </w:p>
    <w:p w:rsidR="001134DA" w:rsidRDefault="001134DA" w:rsidP="001134DA"/>
    <w:p w:rsidR="001134DA" w:rsidRDefault="001134DA" w:rsidP="001134DA">
      <w:pPr>
        <w:pStyle w:val="Heading3"/>
      </w:pPr>
      <w:bookmarkStart w:id="247" w:name="_551417ad3c6e740d8b880bee8085a718"/>
      <w:bookmarkStart w:id="248" w:name="_Toc451529926"/>
      <w:r>
        <w:t>Class Mapping</w:t>
      </w:r>
      <w:bookmarkEnd w:id="247"/>
      <w:bookmarkEnd w:id="248"/>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rsidR="001134DA" w:rsidRDefault="001134DA" w:rsidP="001134DA">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r>
        <w:br/>
        <w:t>A maps utilizing more specific types subsumes maps for more general types.</w:t>
      </w:r>
      <w:r>
        <w:br/>
        <w:t>Within a Mapping a Property Generalization Rule specifies that one pattern property is the subset of another.</w:t>
      </w:r>
    </w:p>
    <w:p w:rsidR="001134DA" w:rsidRDefault="001134DA" w:rsidP="001134DA">
      <w:pPr>
        <w:pStyle w:val="Heading4"/>
      </w:pPr>
      <w:r>
        <w:t>Direct Supertypes</w:t>
      </w:r>
    </w:p>
    <w:p w:rsidR="001134DA" w:rsidRDefault="000E2872" w:rsidP="001134DA">
      <w:pPr>
        <w:ind w:left="360"/>
      </w:pPr>
      <w:hyperlink w:anchor="_8d9c945b6f864c34fdd7a91d4d62755f" w:history="1">
        <w:r w:rsidR="001134DA">
          <w:rPr>
            <w:rStyle w:val="Hyperlink"/>
          </w:rPr>
          <w:t>Pattern</w:t>
        </w:r>
      </w:hyperlink>
      <w:r w:rsidR="001134DA">
        <w:t xml:space="preserve">, </w:t>
      </w:r>
      <w:hyperlink w:anchor="_82919e40af9ad2e13647e9d37bbf0956" w:history="1">
        <w:r w:rsidR="001134DA">
          <w:rPr>
            <w:rStyle w:val="Hyperlink"/>
          </w:rPr>
          <w:t>Rule</w:t>
        </w:r>
      </w:hyperlink>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0C69A62" wp14:editId="0E1DA7E0">
            <wp:extent cx="152400" cy="152400"/>
            <wp:effectExtent l="0" t="0" r="0" b="0"/>
            <wp:docPr id="178"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720" w:firstLine="360"/>
      </w:pPr>
      <w:r>
        <w:t>Map rule that is asserted by a mapping.</w:t>
      </w:r>
    </w:p>
    <w:p w:rsidR="001134DA" w:rsidRDefault="001134DA" w:rsidP="001134DA"/>
    <w:p w:rsidR="001134DA" w:rsidRDefault="001134DA" w:rsidP="001134DA">
      <w:pPr>
        <w:pStyle w:val="Heading3"/>
      </w:pPr>
      <w:bookmarkStart w:id="249" w:name="_7decbae485fa9be88d63fca6f68547ec"/>
      <w:bookmarkStart w:id="250" w:name="_Toc451529927"/>
      <w:r>
        <w:t>Class Property End</w:t>
      </w:r>
      <w:bookmarkEnd w:id="249"/>
      <w:bookmarkEnd w:id="250"/>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rsidR="001134DA" w:rsidRDefault="001134DA" w:rsidP="001134DA">
      <w:r>
        <w:t>An end of a map rule where the end maps a property of the mapping pattern, the elements bound to that property for each match of the pattern will be mapped.</w:t>
      </w:r>
      <w:r>
        <w:br/>
      </w:r>
    </w:p>
    <w:p w:rsidR="001134DA" w:rsidRDefault="001134DA" w:rsidP="001134DA">
      <w:pPr>
        <w:pStyle w:val="Heading4"/>
      </w:pPr>
      <w:r>
        <w:t>Direct Supertypes</w:t>
      </w:r>
    </w:p>
    <w:p w:rsidR="001134DA" w:rsidRDefault="000E2872" w:rsidP="001134DA">
      <w:pPr>
        <w:ind w:left="360"/>
      </w:pPr>
      <w:hyperlink w:anchor="_0d8a19bfafdae6e590a12e54ebcff122" w:history="1">
        <w:r w:rsidR="001134DA">
          <w:rPr>
            <w:rStyle w:val="Hyperlink"/>
          </w:rPr>
          <w:t>Map Rule End</w:t>
        </w:r>
      </w:hyperlink>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22BE0309" wp14:editId="6E872EC2">
            <wp:extent cx="152400" cy="152400"/>
            <wp:effectExtent l="0" t="0" r="0" b="0"/>
            <wp:docPr id="18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rsidR="001134DA" w:rsidRDefault="001134DA" w:rsidP="001134DA">
      <w:pPr>
        <w:ind w:left="720" w:firstLine="360"/>
      </w:pPr>
      <w:r>
        <w:t>Property that defines a set of elements to map to the other side of the mapping rule based on a pattern property. The set of elements shall be those bound to the property on evaluation of the mapping.</w:t>
      </w:r>
    </w:p>
    <w:p w:rsidR="001134DA" w:rsidRDefault="001134DA" w:rsidP="001134DA"/>
    <w:p w:rsidR="001134DA" w:rsidRDefault="001134DA" w:rsidP="001134DA">
      <w:pPr>
        <w:pStyle w:val="Heading3"/>
      </w:pPr>
      <w:bookmarkStart w:id="251" w:name="_0b7a05e824fb351b47bcd9fe489fad6c"/>
      <w:bookmarkStart w:id="252" w:name="_Toc451529928"/>
      <w:r>
        <w:t>Association Representation</w:t>
      </w:r>
      <w:bookmarkEnd w:id="251"/>
      <w:bookmarkEnd w:id="252"/>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5319B50C" wp14:editId="1C436ED8">
            <wp:extent cx="152400" cy="152400"/>
            <wp:effectExtent l="0" t="0" r="0" b="0"/>
            <wp:docPr id="18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677" w:firstLine="360"/>
      </w:pPr>
      <w:r>
        <w:t>The representation of a concept in a more specific form</w:t>
      </w:r>
    </w:p>
    <w:p w:rsidR="001134DA" w:rsidRDefault="001134DA" w:rsidP="001134DA">
      <w:pPr>
        <w:ind w:firstLine="720"/>
      </w:pPr>
      <w:r>
        <w:rPr>
          <w:noProof/>
        </w:rPr>
        <w:drawing>
          <wp:inline distT="0" distB="0" distL="0" distR="0" wp14:anchorId="62001402" wp14:editId="380C6BC4">
            <wp:extent cx="152400" cy="152400"/>
            <wp:effectExtent l="0" t="0" r="0" b="0"/>
            <wp:docPr id="18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rsidR="001134DA" w:rsidRDefault="001134DA" w:rsidP="001134DA"/>
    <w:p w:rsidR="001134DA" w:rsidRDefault="001134DA" w:rsidP="001134DA">
      <w:pPr>
        <w:pStyle w:val="Heading3"/>
      </w:pPr>
      <w:bookmarkStart w:id="253" w:name="_e2101d86d43ebb1c6717af7a9f48ebc1"/>
      <w:bookmarkStart w:id="254" w:name="_Toc451529929"/>
      <w:r>
        <w:t>Class Representation Rule</w:t>
      </w:r>
      <w:bookmarkEnd w:id="253"/>
      <w:bookmarkEnd w:id="254"/>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rsidR="001134DA" w:rsidRDefault="001134DA" w:rsidP="001134DA">
      <w:r>
        <w:t>A representation rule states that the &lt;represented concept&gt;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rsidR="001134DA" w:rsidRDefault="001134DA" w:rsidP="001134DA">
      <w:pPr>
        <w:pStyle w:val="Heading4"/>
      </w:pPr>
      <w:r>
        <w:t>Direct Supertypes</w:t>
      </w:r>
    </w:p>
    <w:p w:rsidR="001134DA" w:rsidRDefault="000E2872" w:rsidP="001134DA">
      <w:pPr>
        <w:ind w:left="360"/>
      </w:pPr>
      <w:hyperlink w:anchor="_82919e40af9ad2e13647e9d37bbf0956" w:history="1">
        <w:r w:rsidR="001134DA">
          <w:rPr>
            <w:rStyle w:val="Hyperlink"/>
          </w:rPr>
          <w:t>Rule</w:t>
        </w:r>
      </w:hyperlink>
    </w:p>
    <w:p w:rsidR="001134DA" w:rsidRDefault="001134DA" w:rsidP="001134DA">
      <w:pPr>
        <w:pStyle w:val="Code0"/>
      </w:pPr>
      <w:r w:rsidRPr="00043180">
        <w:rPr>
          <w:b/>
          <w:sz w:val="24"/>
          <w:szCs w:val="24"/>
        </w:rPr>
        <w:lastRenderedPageBreak/>
        <w:t>package</w:t>
      </w:r>
      <w:r>
        <w:t xml:space="preserve"> SIMF Conceptual Model::Mapping</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4F8F0C47" wp14:editId="3DD6E3F9">
            <wp:extent cx="152400" cy="152400"/>
            <wp:effectExtent l="0" t="0" r="0" b="0"/>
            <wp:docPr id="18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1134DA" w:rsidRDefault="001134DA" w:rsidP="001134DA">
      <w:pPr>
        <w:ind w:left="677" w:firstLine="360"/>
      </w:pPr>
      <w:r>
        <w:t>Condition that must be TRUE for the mapping rule to apply.</w:t>
      </w:r>
    </w:p>
    <w:p w:rsidR="001134DA" w:rsidRDefault="001134DA" w:rsidP="001134DA">
      <w:pPr>
        <w:pStyle w:val="BodyText2"/>
      </w:pPr>
      <w:r>
        <w:rPr>
          <w:noProof/>
          <w:lang w:bidi="ar-SA"/>
        </w:rPr>
        <w:drawing>
          <wp:inline distT="0" distB="0" distL="0" distR="0" wp14:anchorId="77F49BAC" wp14:editId="7E051BFA">
            <wp:extent cx="152400" cy="152400"/>
            <wp:effectExtent l="0" t="0" r="0" b="0"/>
            <wp:docPr id="18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Implies a direct mapping between instances of the types in both directions.</w:t>
      </w:r>
      <w:r>
        <w:br/>
        <w:t>&lt;map all&gt; is equivalent to a mapping with a rule mapping properties of each type but is lower precedence than other mappings - if types have a more specific map it will apply first.</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250F47D3" wp14:editId="564322D2">
            <wp:extent cx="152400" cy="152400"/>
            <wp:effectExtent l="0" t="0" r="0" b="0"/>
            <wp:docPr id="19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720" w:firstLine="360"/>
      </w:pPr>
      <w:r>
        <w:t>A more general or abstract concept that is being represented.</w:t>
      </w:r>
    </w:p>
    <w:p w:rsidR="001134DA" w:rsidRDefault="001134DA" w:rsidP="001134DA">
      <w:pPr>
        <w:ind w:left="605" w:hanging="245"/>
      </w:pPr>
      <w:r>
        <w:rPr>
          <w:noProof/>
        </w:rPr>
        <w:drawing>
          <wp:inline distT="0" distB="0" distL="0" distR="0" wp14:anchorId="689BC2D4" wp14:editId="3A8E387A">
            <wp:extent cx="152400" cy="152400"/>
            <wp:effectExtent l="0" t="0" r="0" b="0"/>
            <wp:docPr id="19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720" w:firstLine="360"/>
      </w:pPr>
      <w:r>
        <w:t>The representation of a concept in a more specific form</w:t>
      </w:r>
    </w:p>
    <w:p w:rsidR="001134DA" w:rsidRDefault="001134DA" w:rsidP="001134DA"/>
    <w:p w:rsidR="001134DA" w:rsidRDefault="001134DA" w:rsidP="001134DA">
      <w:pPr>
        <w:pStyle w:val="Heading3"/>
      </w:pPr>
      <w:bookmarkStart w:id="255" w:name="_2deca1eb9ba5dadfc13b0bb2700bb02e"/>
      <w:bookmarkStart w:id="256" w:name="_Toc451529930"/>
      <w:r>
        <w:t>Association Represented Concept</w:t>
      </w:r>
      <w:bookmarkEnd w:id="255"/>
      <w:bookmarkEnd w:id="256"/>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7D1964A7" wp14:editId="52374DAF">
            <wp:extent cx="152400" cy="152400"/>
            <wp:effectExtent l="0" t="0" r="0" b="0"/>
            <wp:docPr id="19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677" w:firstLine="360"/>
      </w:pPr>
      <w:r>
        <w:t>A more general or abstract concept that is being represented.</w:t>
      </w:r>
    </w:p>
    <w:p w:rsidR="001134DA" w:rsidRDefault="001134DA" w:rsidP="001134DA">
      <w:pPr>
        <w:ind w:firstLine="720"/>
      </w:pPr>
      <w:r>
        <w:rPr>
          <w:noProof/>
        </w:rPr>
        <w:drawing>
          <wp:inline distT="0" distB="0" distL="0" distR="0" wp14:anchorId="2EAC0585" wp14:editId="185C9C15">
            <wp:extent cx="152400" cy="152400"/>
            <wp:effectExtent l="0" t="0" r="0" b="0"/>
            <wp:docPr id="196"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rsidR="001134DA" w:rsidRDefault="001134DA" w:rsidP="001134DA"/>
    <w:p w:rsidR="001134DA" w:rsidRDefault="001134DA" w:rsidP="001134DA">
      <w:pPr>
        <w:pStyle w:val="Heading3"/>
      </w:pPr>
      <w:bookmarkStart w:id="257" w:name="_f7d454ad9e5925135bec3fd5cdc0a2de"/>
      <w:bookmarkStart w:id="258" w:name="_Toc451529931"/>
      <w:r>
        <w:t>Association to rule</w:t>
      </w:r>
      <w:bookmarkEnd w:id="257"/>
      <w:bookmarkEnd w:id="258"/>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33DC8029" wp14:editId="2D2D7704">
            <wp:extent cx="152400" cy="152400"/>
            <wp:effectExtent l="0" t="0" r="0" b="0"/>
            <wp:docPr id="198" name="Picture -575849932.jpg" descr="-575849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75849932.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1134DA" w:rsidRDefault="001134DA" w:rsidP="001134DA">
      <w:pPr>
        <w:ind w:left="677" w:firstLine="360"/>
      </w:pPr>
      <w:r>
        <w:t>One end of a mapping, to be used for more abstract end.</w:t>
      </w:r>
    </w:p>
    <w:p w:rsidR="001134DA" w:rsidRDefault="001134DA" w:rsidP="001134DA">
      <w:pPr>
        <w:ind w:firstLine="720"/>
      </w:pPr>
      <w:r>
        <w:rPr>
          <w:noProof/>
        </w:rPr>
        <w:drawing>
          <wp:inline distT="0" distB="0" distL="0" distR="0" wp14:anchorId="443BB14A" wp14:editId="410D3FBF">
            <wp:extent cx="152400" cy="152400"/>
            <wp:effectExtent l="0" t="0" r="0" b="0"/>
            <wp:docPr id="200" name="Picture -575849932.jpg" descr="-575849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75849932.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rsidR="001134DA" w:rsidRDefault="001134DA" w:rsidP="001134DA">
      <w:pPr>
        <w:ind w:left="677" w:firstLine="360"/>
      </w:pPr>
      <w:r>
        <w:t>Mapping rule owning a "to" end.</w:t>
      </w:r>
    </w:p>
    <w:p w:rsidR="001134DA" w:rsidRDefault="001134DA" w:rsidP="001134DA"/>
    <w:p w:rsidR="001134DA" w:rsidRDefault="001134DA" w:rsidP="001134DA">
      <w:pPr>
        <w:pStyle w:val="Heading3"/>
      </w:pPr>
      <w:bookmarkStart w:id="259" w:name="_2d6f605b4614a2c3324d5d7f1fe4743a"/>
      <w:bookmarkStart w:id="260" w:name="_Toc451529932"/>
      <w:r>
        <w:t>Class Type End</w:t>
      </w:r>
      <w:bookmarkEnd w:id="259"/>
      <w:bookmarkEnd w:id="260"/>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rsidR="001134DA" w:rsidRDefault="001134DA" w:rsidP="001134DA">
      <w:r>
        <w:t>An end of a map rule where the end maps to a relationship, the instances of the relationship between the properties will be mapped.</w:t>
      </w:r>
      <w:r>
        <w:br/>
        <w:t>The relationship must be defined in one of the &lt;mapped pattern&gt;s of the mapping.</w:t>
      </w:r>
    </w:p>
    <w:p w:rsidR="001134DA" w:rsidRDefault="001134DA" w:rsidP="001134DA">
      <w:pPr>
        <w:pStyle w:val="Heading4"/>
      </w:pPr>
      <w:r>
        <w:t>Direct Supertypes</w:t>
      </w:r>
    </w:p>
    <w:p w:rsidR="001134DA" w:rsidRDefault="000E2872" w:rsidP="001134DA">
      <w:pPr>
        <w:ind w:left="360"/>
      </w:pPr>
      <w:hyperlink w:anchor="_0d8a19bfafdae6e590a12e54ebcff122" w:history="1">
        <w:r w:rsidR="001134DA">
          <w:rPr>
            <w:rStyle w:val="Hyperlink"/>
          </w:rPr>
          <w:t>Map Rule End</w:t>
        </w:r>
      </w:hyperlink>
    </w:p>
    <w:p w:rsidR="001134DA" w:rsidRDefault="001134DA" w:rsidP="001134DA">
      <w:pPr>
        <w:pStyle w:val="Code0"/>
      </w:pPr>
      <w:r w:rsidRPr="00043180">
        <w:rPr>
          <w:b/>
          <w:sz w:val="24"/>
          <w:szCs w:val="24"/>
        </w:rPr>
        <w:t>package</w:t>
      </w:r>
      <w:r>
        <w:t xml:space="preserve"> SIMF Conceptual Model::Mapping</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34535063" wp14:editId="7B3FC32C">
            <wp:extent cx="152400" cy="152400"/>
            <wp:effectExtent l="0" t="0" r="0" b="0"/>
            <wp:docPr id="20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1134DA" w:rsidRDefault="001134DA" w:rsidP="001134DA">
      <w:pPr>
        <w:ind w:left="720" w:firstLine="360"/>
      </w:pPr>
      <w:r>
        <w:t>Defines a set of relationships to map to the other side of the mapping rule based on a relationship contained in the pattern.</w:t>
      </w:r>
    </w:p>
    <w:p w:rsidR="001134DA" w:rsidRDefault="001134DA" w:rsidP="001134DA"/>
    <w:p w:rsidR="001134DA" w:rsidRDefault="001134DA" w:rsidP="001134DA">
      <w:pPr>
        <w:spacing w:after="200" w:line="276" w:lineRule="auto"/>
        <w:rPr>
          <w:b/>
          <w:bCs/>
          <w:color w:val="365F91"/>
          <w:sz w:val="40"/>
          <w:szCs w:val="40"/>
        </w:rPr>
      </w:pPr>
      <w:r>
        <w:lastRenderedPageBreak/>
        <w:br w:type="page"/>
      </w:r>
    </w:p>
    <w:p w:rsidR="001134DA" w:rsidRDefault="001134DA" w:rsidP="001134DA">
      <w:pPr>
        <w:pStyle w:val="Heading2"/>
      </w:pPr>
      <w:bookmarkStart w:id="261" w:name="_Toc451529933"/>
      <w:r>
        <w:lastRenderedPageBreak/>
        <w:t>SIMF Conceptual Model::Patterns</w:t>
      </w:r>
      <w:bookmarkEnd w:id="261"/>
    </w:p>
    <w:p w:rsidR="001134DA" w:rsidRDefault="001134DA" w:rsidP="001134DA">
      <w:r>
        <w:t>Templates are patterns that may then be expressed as instances of the pattern.</w:t>
      </w:r>
    </w:p>
    <w:p w:rsidR="001134DA" w:rsidRDefault="001134DA" w:rsidP="001134DA">
      <w:pPr>
        <w:pStyle w:val="Heading3"/>
      </w:pPr>
      <w:bookmarkStart w:id="262" w:name="_Toc451529934"/>
      <w:r>
        <w:t>Diagram: Patterns</w:t>
      </w:r>
      <w:bookmarkEnd w:id="262"/>
    </w:p>
    <w:p w:rsidR="001134DA" w:rsidRDefault="001134DA" w:rsidP="001134DA">
      <w:pPr>
        <w:jc w:val="center"/>
        <w:rPr>
          <w:rFonts w:cs="Arial"/>
        </w:rPr>
      </w:pPr>
      <w:r>
        <w:rPr>
          <w:noProof/>
        </w:rPr>
        <w:drawing>
          <wp:inline distT="0" distB="0" distL="0" distR="0" wp14:anchorId="582F6DB0" wp14:editId="2E8FD8C6">
            <wp:extent cx="5732145" cy="4390302"/>
            <wp:effectExtent l="0" t="0" r="0" b="0"/>
            <wp:docPr id="20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441964904.jpg"/>
                    <pic:cNvPicPr/>
                  </pic:nvPicPr>
                  <pic:blipFill>
                    <a:blip r:embed="rId41" cstate="print"/>
                    <a:stretch>
                      <a:fillRect/>
                    </a:stretch>
                  </pic:blipFill>
                  <pic:spPr>
                    <a:xfrm>
                      <a:off x="0" y="0"/>
                      <a:ext cx="5732145" cy="4390302"/>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rsidR="001134DA" w:rsidRDefault="001134DA" w:rsidP="001134DA">
      <w:r>
        <w:t xml:space="preserve"> </w:t>
      </w:r>
    </w:p>
    <w:p w:rsidR="001134DA" w:rsidRDefault="001134DA" w:rsidP="001134DA"/>
    <w:p w:rsidR="001134DA" w:rsidRDefault="001134DA" w:rsidP="001134DA">
      <w:pPr>
        <w:pStyle w:val="Heading3"/>
      </w:pPr>
      <w:bookmarkStart w:id="263" w:name="_1e33feddacadc61f30aaafa02fe01139"/>
      <w:bookmarkStart w:id="264" w:name="_Toc451529935"/>
      <w:r>
        <w:t>Association Map rules</w:t>
      </w:r>
      <w:bookmarkEnd w:id="263"/>
      <w:bookmarkEnd w:id="264"/>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Model::Patterns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5F7BE39E" wp14:editId="2ED80D60">
            <wp:extent cx="152400" cy="152400"/>
            <wp:effectExtent l="0" t="0" r="0" b="0"/>
            <wp:docPr id="206"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rsidR="001134DA" w:rsidRDefault="001134DA" w:rsidP="001134DA">
      <w:pPr>
        <w:ind w:left="677" w:firstLine="360"/>
      </w:pPr>
      <w:r>
        <w:t>Map rule that is asserted by a mapping.</w:t>
      </w:r>
    </w:p>
    <w:p w:rsidR="001134DA" w:rsidRDefault="001134DA" w:rsidP="001134DA">
      <w:pPr>
        <w:ind w:firstLine="720"/>
      </w:pPr>
      <w:r>
        <w:rPr>
          <w:noProof/>
        </w:rPr>
        <w:drawing>
          <wp:inline distT="0" distB="0" distL="0" distR="0" wp14:anchorId="3185E1B6" wp14:editId="7830C1AE">
            <wp:extent cx="152400" cy="152400"/>
            <wp:effectExtent l="0" t="0" r="0" b="0"/>
            <wp:docPr id="208"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rsidR="001134DA" w:rsidRDefault="001134DA" w:rsidP="001134DA">
      <w:pPr>
        <w:ind w:left="677" w:firstLine="360"/>
      </w:pPr>
      <w:r>
        <w:t>Mapping containing a map rule.</w:t>
      </w:r>
    </w:p>
    <w:p w:rsidR="001134DA" w:rsidRDefault="001134DA" w:rsidP="001134DA"/>
    <w:p w:rsidR="001134DA" w:rsidRDefault="001134DA" w:rsidP="001134DA">
      <w:pPr>
        <w:pStyle w:val="Heading3"/>
      </w:pPr>
      <w:bookmarkStart w:id="265" w:name="_8d9c945b6f864c34fdd7a91d4d62755f"/>
      <w:bookmarkStart w:id="266" w:name="_Toc451529936"/>
      <w:r>
        <w:t>Class Pattern</w:t>
      </w:r>
      <w:bookmarkEnd w:id="265"/>
      <w:bookmarkEnd w:id="266"/>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rsidR="001134DA" w:rsidRDefault="001134DA" w:rsidP="001134DA">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lastRenderedPageBreak/>
        <w:br/>
        <w:t>In many cases the relationships and rules defined for a pattern will reference pattern properties. These relationships will hold for instances of the pattern where things are bound to the pattern properties.</w:t>
      </w:r>
    </w:p>
    <w:p w:rsidR="001134DA" w:rsidRDefault="001134DA" w:rsidP="001134DA">
      <w:pPr>
        <w:pStyle w:val="Heading4"/>
      </w:pPr>
      <w:r>
        <w:t>Direct Supertypes</w:t>
      </w:r>
    </w:p>
    <w:p w:rsidR="001134DA" w:rsidRDefault="000E2872" w:rsidP="001134DA">
      <w:pPr>
        <w:ind w:left="360"/>
      </w:pPr>
      <w:hyperlink w:anchor="_bed9725f6bf8a4fff6fd1087850b7259" w:history="1">
        <w:r w:rsidR="001134DA">
          <w:rPr>
            <w:rStyle w:val="Hyperlink"/>
          </w:rPr>
          <w:t>Situation</w:t>
        </w:r>
      </w:hyperlink>
      <w:r w:rsidR="001134DA">
        <w:t xml:space="preserve">, </w:t>
      </w:r>
      <w:hyperlink w:anchor="_c568596a9f8653e157460ae519e96906" w:history="1">
        <w:r w:rsidR="001134DA">
          <w:rPr>
            <w:rStyle w:val="Hyperlink"/>
          </w:rPr>
          <w:t>Situation Type</w:t>
        </w:r>
      </w:hyperlink>
    </w:p>
    <w:p w:rsidR="001134DA" w:rsidRDefault="001134DA" w:rsidP="001134DA">
      <w:pPr>
        <w:pStyle w:val="Code0"/>
      </w:pPr>
      <w:r w:rsidRPr="00043180">
        <w:rPr>
          <w:b/>
          <w:sz w:val="24"/>
          <w:szCs w:val="24"/>
        </w:rPr>
        <w:t>package</w:t>
      </w:r>
      <w:r>
        <w:t xml:space="preserve"> SIMF Conceptual Model::Patterns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018323C1" wp14:editId="1EFF5A30">
            <wp:extent cx="152400" cy="152400"/>
            <wp:effectExtent l="0" t="0" r="0" b="0"/>
            <wp:docPr id="210"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4533AA52" wp14:editId="6A19EAAF">
            <wp:extent cx="152400" cy="152400"/>
            <wp:effectExtent l="0" t="0" r="0" b="0"/>
            <wp:docPr id="212"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Subsets</w:t>
      </w:r>
      <w:r>
        <w:t>: has assertion:</w:t>
      </w:r>
      <w:hyperlink w:anchor="_3bd7c7d249201ad6f2447c6d182ba7f1" w:history="1">
        <w:r>
          <w:rPr>
            <w:rStyle w:val="Hyperlink"/>
          </w:rPr>
          <w:t>Proposition</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7F4D2A77" wp14:editId="4E6310D7">
            <wp:extent cx="152400" cy="152400"/>
            <wp:effectExtent l="0" t="0" r="0" b="0"/>
            <wp:docPr id="214"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f81964c3ea1d96486073fdffcbb6fe29" w:history="1">
        <w:r>
          <w:rPr>
            <w:rStyle w:val="Hyperlink"/>
          </w:rPr>
          <w:t>Pattern Property Subset</w:t>
        </w:r>
      </w:hyperlink>
      <w:r>
        <w:t xml:space="preserve">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 w:rsidR="001134DA" w:rsidRDefault="001134DA" w:rsidP="001134DA">
      <w:pPr>
        <w:pStyle w:val="Heading3"/>
      </w:pPr>
      <w:bookmarkStart w:id="267" w:name="_1ca0eead3b0232123ed6f8fbaf154524"/>
      <w:bookmarkStart w:id="268" w:name="_Toc451529937"/>
      <w:r>
        <w:t>Association Pattern Properties</w:t>
      </w:r>
      <w:bookmarkEnd w:id="267"/>
      <w:bookmarkEnd w:id="268"/>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Model::Patterns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4989DA74" wp14:editId="488E5F85">
            <wp:extent cx="152400" cy="152400"/>
            <wp:effectExtent l="0" t="0" r="0" b="0"/>
            <wp:docPr id="216"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firstLine="720"/>
      </w:pPr>
      <w:r>
        <w:rPr>
          <w:noProof/>
        </w:rPr>
        <w:drawing>
          <wp:inline distT="0" distB="0" distL="0" distR="0" wp14:anchorId="18F340D1" wp14:editId="470A610D">
            <wp:extent cx="152400" cy="152400"/>
            <wp:effectExtent l="0" t="0" r="0" b="0"/>
            <wp:docPr id="218"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 w:rsidR="001134DA" w:rsidRDefault="001134DA" w:rsidP="001134DA">
      <w:pPr>
        <w:pStyle w:val="Heading3"/>
      </w:pPr>
      <w:bookmarkStart w:id="269" w:name="_4d83e476040c7444758dda440d3096fc"/>
      <w:bookmarkStart w:id="270" w:name="_Toc451529938"/>
      <w:r>
        <w:t>Class Pattern property</w:t>
      </w:r>
      <w:bookmarkEnd w:id="269"/>
      <w:bookmarkEnd w:id="270"/>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rsidR="001134DA" w:rsidRDefault="001134DA" w:rsidP="001134DA">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rsidR="001134DA" w:rsidRDefault="001134DA" w:rsidP="001134DA">
      <w:pPr>
        <w:pStyle w:val="Heading4"/>
      </w:pPr>
      <w:r>
        <w:t>Direct Supertypes</w:t>
      </w:r>
    </w:p>
    <w:p w:rsidR="001134DA" w:rsidRDefault="000E2872" w:rsidP="001134DA">
      <w:pPr>
        <w:ind w:left="360"/>
      </w:pPr>
      <w:hyperlink w:anchor="_aec2b4f875c8e48059ff0f3cf4fdb05d" w:history="1">
        <w:r w:rsidR="001134DA">
          <w:rPr>
            <w:rStyle w:val="Hyperlink"/>
          </w:rPr>
          <w:t>Property</w:t>
        </w:r>
      </w:hyperlink>
    </w:p>
    <w:p w:rsidR="001134DA" w:rsidRDefault="001134DA" w:rsidP="001134DA">
      <w:pPr>
        <w:pStyle w:val="Code0"/>
      </w:pPr>
      <w:r w:rsidRPr="00043180">
        <w:rPr>
          <w:b/>
          <w:sz w:val="24"/>
          <w:szCs w:val="24"/>
        </w:rPr>
        <w:t>package</w:t>
      </w:r>
      <w:r>
        <w:t xml:space="preserve"> SIMF Conceptual Model::Patterns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743A025E" wp14:editId="7079B766">
            <wp:extent cx="152400" cy="152400"/>
            <wp:effectExtent l="0" t="0" r="0" b="0"/>
            <wp:docPr id="22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1134DA" w:rsidRDefault="001134DA" w:rsidP="001134DA">
      <w:pPr>
        <w:ind w:left="677" w:firstLine="360"/>
      </w:pPr>
      <w:r>
        <w:t>A property may define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r>
        <w:br/>
        <w:t>Quantifier should not be stated at the same time as strength.</w:t>
      </w:r>
      <w:r>
        <w:br/>
      </w:r>
    </w:p>
    <w:p w:rsidR="001134DA" w:rsidRDefault="001134DA" w:rsidP="001134DA">
      <w:pPr>
        <w:pStyle w:val="BodyText2"/>
      </w:pPr>
      <w:r>
        <w:rPr>
          <w:noProof/>
          <w:lang w:bidi="ar-SA"/>
        </w:rPr>
        <w:drawing>
          <wp:inline distT="0" distB="0" distL="0" distR="0" wp14:anchorId="087DA996" wp14:editId="57DF97C3">
            <wp:extent cx="152400" cy="152400"/>
            <wp:effectExtent l="0" t="0" r="0" b="0"/>
            <wp:docPr id="22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1134DA" w:rsidRDefault="001134DA" w:rsidP="001134DA">
      <w:pPr>
        <w:ind w:left="677" w:firstLine="360"/>
      </w:pPr>
      <w:r>
        <w:t>True if the property represents an internal part of the pattern. False if the property is external to the pattern and must be provided by connection to another pattern.</w:t>
      </w:r>
    </w:p>
    <w:p w:rsidR="001134DA" w:rsidRDefault="001134DA" w:rsidP="001134DA">
      <w:pPr>
        <w:pStyle w:val="BodyText2"/>
      </w:pPr>
      <w:r>
        <w:rPr>
          <w:noProof/>
          <w:lang w:bidi="ar-SA"/>
        </w:rPr>
        <w:drawing>
          <wp:inline distT="0" distB="0" distL="0" distR="0" wp14:anchorId="37CDFD7D" wp14:editId="74828298">
            <wp:extent cx="152400" cy="152400"/>
            <wp:effectExtent l="0" t="0" r="0" b="0"/>
            <wp:docPr id="22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1134DA" w:rsidRDefault="001134DA" w:rsidP="001134DA">
      <w:pPr>
        <w:ind w:left="677" w:firstLine="360"/>
      </w:pPr>
      <w:r>
        <w:t>True if the property is on the boundary of the pattern and connectible (may have relationships) external to the pattern. e.g. "Port"</w:t>
      </w:r>
    </w:p>
    <w:p w:rsidR="001134DA" w:rsidRDefault="001134DA" w:rsidP="001134DA">
      <w:pPr>
        <w:pStyle w:val="BodyText2"/>
      </w:pPr>
      <w:r>
        <w:rPr>
          <w:noProof/>
          <w:lang w:bidi="ar-SA"/>
        </w:rPr>
        <w:lastRenderedPageBreak/>
        <w:drawing>
          <wp:inline distT="0" distB="0" distL="0" distR="0" wp14:anchorId="4DD8E76C" wp14:editId="1532EAC9">
            <wp:extent cx="152400" cy="152400"/>
            <wp:effectExtent l="0" t="0" r="0" b="0"/>
            <wp:docPr id="22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rsidR="001134DA" w:rsidRDefault="001134DA" w:rsidP="001134DA">
      <w:pPr>
        <w:ind w:left="677" w:firstLine="360"/>
      </w:pPr>
      <w:r>
        <w:t>&lt;strength&gt; defines the behavior of an element with respect to a pattern - how it impacts the selection, evaluation or assertion of the pattern.</w:t>
      </w:r>
    </w:p>
    <w:p w:rsidR="001134DA" w:rsidRDefault="001134DA" w:rsidP="001134DA">
      <w:pPr>
        <w:pStyle w:val="BodyText2"/>
      </w:pPr>
      <w:r>
        <w:rPr>
          <w:noProof/>
          <w:lang w:bidi="ar-SA"/>
        </w:rPr>
        <w:drawing>
          <wp:inline distT="0" distB="0" distL="0" distR="0" wp14:anchorId="5D65DE9C" wp14:editId="2819EC5A">
            <wp:extent cx="152400" cy="152400"/>
            <wp:effectExtent l="0" t="0" r="0" b="0"/>
            <wp:docPr id="22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If true, Element must be explicitly asserted as the indicted type, not derived or inferred from a supertype or super property.</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058CFED5" wp14:editId="0D18E575">
            <wp:extent cx="152400" cy="152400"/>
            <wp:effectExtent l="0" t="0" r="0" b="0"/>
            <wp:docPr id="23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rsidR="001134DA" w:rsidRDefault="001134DA" w:rsidP="001134DA">
      <w:pPr>
        <w:ind w:left="720" w:firstLine="360"/>
      </w:pPr>
      <w:r>
        <w:t>Condition that must be true for all things bound to a pattern property.</w:t>
      </w:r>
    </w:p>
    <w:p w:rsidR="001134DA" w:rsidRDefault="001134DA" w:rsidP="001134DA">
      <w:pPr>
        <w:ind w:left="605" w:hanging="245"/>
      </w:pPr>
      <w:r>
        <w:rPr>
          <w:noProof/>
        </w:rPr>
        <w:drawing>
          <wp:inline distT="0" distB="0" distL="0" distR="0" wp14:anchorId="0F277633" wp14:editId="77EE3AF2">
            <wp:extent cx="152400" cy="152400"/>
            <wp:effectExtent l="0" t="0" r="0" b="0"/>
            <wp:docPr id="232"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09584D81" wp14:editId="1BA1FD72">
            <wp:extent cx="152400" cy="152400"/>
            <wp:effectExtent l="0" t="0" r="0" b="0"/>
            <wp:docPr id="23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rsidR="001134DA" w:rsidRDefault="001134DA" w:rsidP="001134DA">
      <w:pPr>
        <w:ind w:left="720" w:firstLine="360"/>
      </w:pPr>
      <w:r>
        <w:t xml:space="preserve">Computation computes a value for the pattern element based on the expression applied to the related property or relationship. </w:t>
      </w:r>
      <w:r>
        <w:br/>
        <w:t>Where computation is used inverse mapping is not specified - any inverse mapping is implementation specific.</w:t>
      </w:r>
    </w:p>
    <w:p w:rsidR="001134DA" w:rsidRDefault="001134DA" w:rsidP="001134DA"/>
    <w:p w:rsidR="001134DA" w:rsidRDefault="001134DA" w:rsidP="001134DA">
      <w:pPr>
        <w:pStyle w:val="Heading3"/>
      </w:pPr>
      <w:bookmarkStart w:id="271" w:name="_f81964c3ea1d96486073fdffcbb6fe29"/>
      <w:bookmarkStart w:id="272" w:name="_Toc451529939"/>
      <w:r>
        <w:t>Class Pattern Property Subset</w:t>
      </w:r>
      <w:bookmarkEnd w:id="271"/>
      <w:bookmarkEnd w:id="272"/>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rsidR="001134DA" w:rsidRDefault="001134DA" w:rsidP="001134DA">
      <w:r>
        <w:t>In a pattern or mapping rule, defines a property that represents a subset of another property. The subset may be constrained by a more specific type, expressions or required cardinalities.</w:t>
      </w:r>
      <w:r>
        <w:br/>
      </w:r>
    </w:p>
    <w:p w:rsidR="001134DA" w:rsidRDefault="001134DA" w:rsidP="001134DA">
      <w:pPr>
        <w:pStyle w:val="Heading4"/>
      </w:pPr>
      <w:r>
        <w:t>Direct Supertypes</w:t>
      </w:r>
    </w:p>
    <w:p w:rsidR="001134DA" w:rsidRDefault="000E2872" w:rsidP="001134DA">
      <w:pPr>
        <w:ind w:left="360"/>
      </w:pPr>
      <w:hyperlink w:anchor="_8453c07e3c7aaeab8e715f3569b782ab" w:history="1">
        <w:r w:rsidR="001134DA">
          <w:rPr>
            <w:rStyle w:val="Hyperlink"/>
          </w:rPr>
          <w:t>Property Generalization Constraint</w:t>
        </w:r>
      </w:hyperlink>
    </w:p>
    <w:p w:rsidR="001134DA" w:rsidRDefault="001134DA" w:rsidP="001134DA">
      <w:pPr>
        <w:pStyle w:val="Code0"/>
      </w:pPr>
      <w:r w:rsidRPr="00043180">
        <w:rPr>
          <w:b/>
          <w:sz w:val="24"/>
          <w:szCs w:val="24"/>
        </w:rPr>
        <w:t>package</w:t>
      </w:r>
      <w:r>
        <w:t xml:space="preserve"> SIMF Conceptual Model::Patterns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3084BF01" wp14:editId="6FA052DE">
            <wp:extent cx="152400" cy="152400"/>
            <wp:effectExtent l="0" t="0" r="0" b="0"/>
            <wp:docPr id="23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True if the subset should be populated only if no other subsets have been populated.</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497EFC1" wp14:editId="03D5A88B">
            <wp:extent cx="152400" cy="152400"/>
            <wp:effectExtent l="0" t="0" r="0" b="0"/>
            <wp:docPr id="238"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stated by:</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 w:rsidR="001134DA" w:rsidRDefault="001134DA" w:rsidP="001134DA">
      <w:pPr>
        <w:pStyle w:val="Heading3"/>
      </w:pPr>
      <w:bookmarkStart w:id="273" w:name="_ef18e024624b062995d1bb5acd223c15"/>
      <w:bookmarkStart w:id="274" w:name="_Toc451529940"/>
      <w:r>
        <w:t>Class Pattern Relationship</w:t>
      </w:r>
      <w:bookmarkEnd w:id="273"/>
      <w:bookmarkEnd w:id="274"/>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rsidR="001134DA" w:rsidRDefault="001134DA" w:rsidP="001134DA">
      <w:r>
        <w:t>A pattern relationship is part of the definition of a pattern, it extends a basic relationship in that it adds properties to determine the effect the relationship has on pattern instances.</w:t>
      </w:r>
    </w:p>
    <w:p w:rsidR="001134DA" w:rsidRDefault="001134DA" w:rsidP="001134DA">
      <w:pPr>
        <w:pStyle w:val="Heading4"/>
      </w:pPr>
      <w:r>
        <w:t>Direct Supertypes</w:t>
      </w:r>
    </w:p>
    <w:p w:rsidR="001134DA" w:rsidRDefault="000E2872" w:rsidP="001134DA">
      <w:pPr>
        <w:ind w:left="360"/>
      </w:pPr>
      <w:hyperlink w:anchor="_f7a7f80baaeb7cc3f36c45e96eacd166" w:history="1">
        <w:r w:rsidR="001134DA">
          <w:rPr>
            <w:rStyle w:val="Hyperlink"/>
          </w:rPr>
          <w:t>Relationship</w:t>
        </w:r>
      </w:hyperlink>
    </w:p>
    <w:p w:rsidR="001134DA" w:rsidRDefault="001134DA" w:rsidP="001134DA">
      <w:pPr>
        <w:pStyle w:val="Code0"/>
      </w:pPr>
      <w:r w:rsidRPr="00043180">
        <w:rPr>
          <w:b/>
          <w:sz w:val="24"/>
          <w:szCs w:val="24"/>
        </w:rPr>
        <w:t>package</w:t>
      </w:r>
      <w:r>
        <w:t xml:space="preserve"> SIMF Conceptual Model::Patterns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36AF7F7D" wp14:editId="05BAB196">
            <wp:extent cx="152400" cy="152400"/>
            <wp:effectExtent l="0" t="0" r="0" b="0"/>
            <wp:docPr id="24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rsidR="001134DA" w:rsidRDefault="001134DA" w:rsidP="001134DA">
      <w:pPr>
        <w:ind w:left="677" w:firstLine="360"/>
      </w:pPr>
      <w:r>
        <w:t>&lt;strength&gt; defines the behavior of an element with respect to a pattern - how it impacts the selection, evaluation or assertion of the pattern.</w:t>
      </w:r>
    </w:p>
    <w:p w:rsidR="001134DA" w:rsidRDefault="001134DA" w:rsidP="001134DA">
      <w:pPr>
        <w:pStyle w:val="BodyText2"/>
      </w:pPr>
      <w:r>
        <w:rPr>
          <w:noProof/>
          <w:lang w:bidi="ar-SA"/>
        </w:rPr>
        <w:drawing>
          <wp:inline distT="0" distB="0" distL="0" distR="0" wp14:anchorId="663B6C6E" wp14:editId="10BBA6DC">
            <wp:extent cx="152400" cy="152400"/>
            <wp:effectExtent l="0" t="0" r="0" b="0"/>
            <wp:docPr id="24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If true, Element must be explicitly asserted as the indicted type, not derived or inferred from a supertype or super property.</w:t>
      </w:r>
    </w:p>
    <w:p w:rsidR="001134DA" w:rsidRDefault="001134DA" w:rsidP="001134DA">
      <w:pPr>
        <w:pStyle w:val="Heading4"/>
      </w:pPr>
      <w:r>
        <w:lastRenderedPageBreak/>
        <w:t>Associations</w:t>
      </w:r>
    </w:p>
    <w:p w:rsidR="001134DA" w:rsidRDefault="001134DA" w:rsidP="001134DA">
      <w:pPr>
        <w:ind w:left="605" w:hanging="245"/>
      </w:pPr>
      <w:r>
        <w:rPr>
          <w:noProof/>
        </w:rPr>
        <w:drawing>
          <wp:inline distT="0" distB="0" distL="0" distR="0" wp14:anchorId="09FCF2CF" wp14:editId="47FB9B1B">
            <wp:extent cx="152400" cy="152400"/>
            <wp:effectExtent l="0" t="0" r="0" b="0"/>
            <wp:docPr id="244"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holds within:</w:t>
      </w:r>
      <w:hyperlink w:anchor="_66d62b068053cee3464e1e03e6035eed" w:history="1">
        <w:r>
          <w:rPr>
            <w:rStyle w:val="Hyperlink"/>
          </w:rPr>
          <w:t>Context</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 w:rsidR="001134DA" w:rsidRDefault="001134DA" w:rsidP="001134DA">
      <w:pPr>
        <w:pStyle w:val="Heading3"/>
      </w:pPr>
      <w:bookmarkStart w:id="275" w:name="_11cb02063fcab262a907849b8f9adbe7"/>
      <w:bookmarkStart w:id="276" w:name="_Toc451529941"/>
      <w:r>
        <w:t>Association Pattern Relationships</w:t>
      </w:r>
      <w:bookmarkEnd w:id="275"/>
      <w:bookmarkEnd w:id="276"/>
      <w:r w:rsidRPr="003A31EC">
        <w:rPr>
          <w:rFonts w:cs="Arial"/>
        </w:rPr>
        <w:t xml:space="preserve"> </w:t>
      </w:r>
      <w:r>
        <w:rPr>
          <w:rFonts w:cs="Arial"/>
        </w:rPr>
        <w:fldChar w:fldCharType="begin"/>
      </w:r>
      <w:r>
        <w:instrText>XE"</w:instrText>
      </w:r>
      <w:r w:rsidRPr="00413D75">
        <w:rPr>
          <w:rFonts w:cs="Arial"/>
        </w:rPr>
        <w:instrText>Pattern Relationships</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Model::Patterns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1A7A4596" wp14:editId="5FCC38BF">
            <wp:extent cx="152400" cy="152400"/>
            <wp:effectExtent l="0" t="0" r="0" b="0"/>
            <wp:docPr id="246"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Pr>
        <w:ind w:firstLine="720"/>
      </w:pPr>
      <w:r>
        <w:rPr>
          <w:noProof/>
        </w:rPr>
        <w:drawing>
          <wp:inline distT="0" distB="0" distL="0" distR="0" wp14:anchorId="38A9EC80" wp14:editId="69E2C0AA">
            <wp:extent cx="152400" cy="152400"/>
            <wp:effectExtent l="0" t="0" r="0" b="0"/>
            <wp:docPr id="248"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rsidR="001134DA" w:rsidRDefault="001134DA" w:rsidP="001134DA"/>
    <w:p w:rsidR="001134DA" w:rsidRDefault="001134DA" w:rsidP="001134DA">
      <w:pPr>
        <w:pStyle w:val="Heading4"/>
      </w:pPr>
      <w:bookmarkStart w:id="277" w:name="_8e8a996acf04b8f7f4fbad8fd901f2c2"/>
      <w:r>
        <w:t>Enumeration Pattern Element Strength</w:t>
      </w:r>
      <w:bookmarkEnd w:id="277"/>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rsidR="001134DA" w:rsidRDefault="001134DA" w:rsidP="001134DA">
      <w:r>
        <w:t>Pattern Element Strength values define the behavior of an element with respect to a pattern - how it impacts the selection, evaluation or assertion of the pattern.</w:t>
      </w:r>
    </w:p>
    <w:p w:rsidR="001134DA" w:rsidRDefault="001134DA" w:rsidP="001134DA">
      <w:pPr>
        <w:pStyle w:val="Code0"/>
      </w:pPr>
      <w:r>
        <w:t>package SIMF Conceptual Model::Patterns</w:t>
      </w:r>
    </w:p>
    <w:p w:rsidR="001134DA" w:rsidRDefault="001134DA" w:rsidP="001134DA">
      <w:pPr>
        <w:pStyle w:val="Code0"/>
      </w:pPr>
      <w:r>
        <w:t>public enum Pattern Element Strength</w:t>
      </w:r>
    </w:p>
    <w:p w:rsidR="001134DA" w:rsidRDefault="001134DA" w:rsidP="001134DA">
      <w:pPr>
        <w:pStyle w:val="Code0"/>
      </w:pPr>
      <w:r>
        <w:t>{Match, Assert, Default, Exists}</w:t>
      </w:r>
    </w:p>
    <w:p w:rsidR="001134DA" w:rsidRDefault="001134DA" w:rsidP="001134DA">
      <w:pPr>
        <w:pStyle w:val="Code0"/>
      </w:pPr>
    </w:p>
    <w:p w:rsidR="001134DA" w:rsidRDefault="001134DA" w:rsidP="001134DA">
      <w:pPr>
        <w:pStyle w:val="Heading5"/>
      </w:pPr>
      <w:r>
        <w:t>Literals</w:t>
      </w:r>
    </w:p>
    <w:p w:rsidR="001134DA" w:rsidRDefault="001134DA" w:rsidP="001134DA">
      <w:pPr>
        <w:ind w:left="605" w:hanging="245"/>
      </w:pPr>
      <w:r>
        <w:rPr>
          <w:noProof/>
        </w:rPr>
        <w:drawing>
          <wp:inline distT="0" distB="0" distL="0" distR="0" wp14:anchorId="3B06359D" wp14:editId="7843AB89">
            <wp:extent cx="152400" cy="152400"/>
            <wp:effectExtent l="0" t="0" r="0" b="0"/>
            <wp:docPr id="250" name="Picture -1758359570.jpg" descr="-175835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758359570.jpg"/>
                    <pic:cNvPicPr/>
                  </pic:nvPicPr>
                  <pic:blipFill>
                    <a:blip r:embed="rId42"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rsidR="001134DA" w:rsidRDefault="001134DA" w:rsidP="001134DA">
      <w:pPr>
        <w:ind w:left="720" w:firstLine="360"/>
      </w:pPr>
      <w:r>
        <w:t>Match is used in query and mapping patterns, all elements of the classified type that match the pattern are selected as instances of the pattern.</w:t>
      </w:r>
      <w:r>
        <w:br/>
        <w:t>Match may be considered a qualified "All". Match does not assert the existence of something, it determines the existence of a pattern match such that other assertions may be made.</w:t>
      </w:r>
      <w:r>
        <w:br/>
        <w:t>Relationships between properties with &lt;quantifier&gt;=Match must hold between the matched properties for the pattern to match.</w:t>
      </w:r>
      <w:r>
        <w:br/>
      </w:r>
    </w:p>
    <w:p w:rsidR="001134DA" w:rsidRDefault="001134DA" w:rsidP="001134DA">
      <w:pPr>
        <w:ind w:left="605" w:hanging="245"/>
      </w:pPr>
      <w:r>
        <w:rPr>
          <w:noProof/>
        </w:rPr>
        <w:drawing>
          <wp:inline distT="0" distB="0" distL="0" distR="0" wp14:anchorId="5718AF5D" wp14:editId="690C61B8">
            <wp:extent cx="152400" cy="152400"/>
            <wp:effectExtent l="0" t="0" r="0" b="0"/>
            <wp:docPr id="252" name="Picture -1758359570.jpg" descr="-175835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758359570.jpg"/>
                    <pic:cNvPicPr/>
                  </pic:nvPicPr>
                  <pic:blipFill>
                    <a:blip r:embed="rId42" cstate="print"/>
                    <a:stretch>
                      <a:fillRect/>
                    </a:stretch>
                  </pic:blipFill>
                  <pic:spPr>
                    <a:xfrm>
                      <a:off x="0" y="0"/>
                      <a:ext cx="152400" cy="152400"/>
                    </a:xfrm>
                    <a:prstGeom prst="rect">
                      <a:avLst/>
                    </a:prstGeom>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rsidR="001134DA" w:rsidRDefault="001134DA" w:rsidP="001134DA">
      <w:pPr>
        <w:ind w:left="720" w:firstLine="360"/>
      </w:pPr>
      <w:r>
        <w:t>The element will be asserted as required for a valid pattern. Assert is the default.</w:t>
      </w:r>
    </w:p>
    <w:p w:rsidR="001134DA" w:rsidRDefault="001134DA" w:rsidP="001134DA">
      <w:pPr>
        <w:ind w:left="605" w:hanging="245"/>
      </w:pPr>
      <w:r>
        <w:rPr>
          <w:noProof/>
        </w:rPr>
        <w:drawing>
          <wp:inline distT="0" distB="0" distL="0" distR="0" wp14:anchorId="1B0DAF01" wp14:editId="76FF8710">
            <wp:extent cx="152400" cy="152400"/>
            <wp:effectExtent l="0" t="0" r="0" b="0"/>
            <wp:docPr id="254" name="Picture -1758359570.jpg" descr="-175835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758359570.jpg"/>
                    <pic:cNvPicPr/>
                  </pic:nvPicPr>
                  <pic:blipFill>
                    <a:blip r:embed="rId42" cstate="print"/>
                    <a:stretch>
                      <a:fillRect/>
                    </a:stretch>
                  </pic:blipFill>
                  <pic:spPr>
                    <a:xfrm>
                      <a:off x="0" y="0"/>
                      <a:ext cx="152400" cy="152400"/>
                    </a:xfrm>
                    <a:prstGeom prst="rect">
                      <a:avLst/>
                    </a:prstGeom>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rsidR="001134DA" w:rsidRDefault="001134DA" w:rsidP="001134DA">
      <w:pPr>
        <w:ind w:left="720" w:firstLine="360"/>
      </w:pPr>
      <w:r>
        <w:t>The element will be asserted only if no other values are asserted within the pattern or as pre-existing assertions.</w:t>
      </w:r>
    </w:p>
    <w:p w:rsidR="001134DA" w:rsidRDefault="001134DA" w:rsidP="001134DA">
      <w:pPr>
        <w:ind w:left="605" w:hanging="245"/>
      </w:pPr>
      <w:r>
        <w:rPr>
          <w:noProof/>
        </w:rPr>
        <w:drawing>
          <wp:inline distT="0" distB="0" distL="0" distR="0" wp14:anchorId="43ED5883" wp14:editId="0369826B">
            <wp:extent cx="152400" cy="152400"/>
            <wp:effectExtent l="0" t="0" r="0" b="0"/>
            <wp:docPr id="256" name="Picture -1758359570.jpg" descr="-175835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758359570.jp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rsidR="001134DA" w:rsidRDefault="001134DA" w:rsidP="001134DA">
      <w:pPr>
        <w:ind w:left="720" w:firstLine="360"/>
      </w:pPr>
      <w:r>
        <w:t>Existing element that will be used to compute other values but does not otherwise impact the pattern.</w:t>
      </w:r>
    </w:p>
    <w:p w:rsidR="001134DA" w:rsidRDefault="001134DA" w:rsidP="001134DA"/>
    <w:p w:rsidR="001134DA" w:rsidRDefault="001134DA" w:rsidP="001134DA">
      <w:pPr>
        <w:pStyle w:val="Heading4"/>
      </w:pPr>
      <w:bookmarkStart w:id="278" w:name="_b82d09af5a9584abc6560d3bfb03e524"/>
      <w:r>
        <w:t>Enumeration Quantifier</w:t>
      </w:r>
      <w:bookmarkEnd w:id="278"/>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1134DA" w:rsidRDefault="001134DA" w:rsidP="001134DA">
      <w:r>
        <w:t>The set of quantifiers for pattern variables</w:t>
      </w:r>
    </w:p>
    <w:p w:rsidR="001134DA" w:rsidRDefault="001134DA" w:rsidP="001134DA">
      <w:pPr>
        <w:pStyle w:val="Code0"/>
      </w:pPr>
      <w:r>
        <w:t>package SIMF Conceptual Model::Patterns</w:t>
      </w:r>
    </w:p>
    <w:p w:rsidR="001134DA" w:rsidRDefault="001134DA" w:rsidP="001134DA">
      <w:pPr>
        <w:pStyle w:val="Code0"/>
      </w:pPr>
      <w:r>
        <w:t>public enum Quantifier</w:t>
      </w:r>
    </w:p>
    <w:p w:rsidR="001134DA" w:rsidRDefault="001134DA" w:rsidP="001134DA">
      <w:pPr>
        <w:pStyle w:val="Code0"/>
      </w:pPr>
      <w:r>
        <w:t>{None, There Exists, Exactly One, Most, All}</w:t>
      </w:r>
    </w:p>
    <w:p w:rsidR="001134DA" w:rsidRDefault="001134DA" w:rsidP="001134DA">
      <w:pPr>
        <w:pStyle w:val="Code0"/>
      </w:pPr>
    </w:p>
    <w:p w:rsidR="001134DA" w:rsidRDefault="001134DA" w:rsidP="001134DA">
      <w:pPr>
        <w:pStyle w:val="Heading5"/>
      </w:pPr>
      <w:r>
        <w:t>Literals</w:t>
      </w:r>
    </w:p>
    <w:p w:rsidR="001134DA" w:rsidRDefault="001134DA" w:rsidP="001134DA">
      <w:pPr>
        <w:ind w:left="605" w:hanging="245"/>
      </w:pPr>
      <w:r>
        <w:rPr>
          <w:noProof/>
        </w:rPr>
        <w:drawing>
          <wp:inline distT="0" distB="0" distL="0" distR="0" wp14:anchorId="01BCFAC6" wp14:editId="49ED1E60">
            <wp:extent cx="152400" cy="152400"/>
            <wp:effectExtent l="0" t="0" r="0" b="0"/>
            <wp:docPr id="258" name="Picture -1758359570.jpg" descr="-175835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758359570.jpg"/>
                    <pic:cNvPicPr/>
                  </pic:nvPicPr>
                  <pic:blipFill>
                    <a:blip r:embed="rId42"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1134DA" w:rsidRDefault="001134DA" w:rsidP="001134DA">
      <w:pPr>
        <w:ind w:left="720" w:firstLine="360"/>
      </w:pPr>
      <w:r>
        <w:t>A quantifier where no instance of the type may fill the role. E.g. "there may not exist".</w:t>
      </w:r>
    </w:p>
    <w:p w:rsidR="001134DA" w:rsidRDefault="001134DA" w:rsidP="001134DA">
      <w:pPr>
        <w:ind w:left="605" w:hanging="245"/>
      </w:pPr>
      <w:r>
        <w:rPr>
          <w:noProof/>
        </w:rPr>
        <w:drawing>
          <wp:inline distT="0" distB="0" distL="0" distR="0" wp14:anchorId="28B3154E" wp14:editId="7945264D">
            <wp:extent cx="152400" cy="152400"/>
            <wp:effectExtent l="0" t="0" r="0" b="0"/>
            <wp:docPr id="260" name="Picture -1758359570.jpg" descr="-175835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758359570.jpg"/>
                    <pic:cNvPicPr/>
                  </pic:nvPicPr>
                  <pic:blipFill>
                    <a:blip r:embed="rId42"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1134DA" w:rsidRDefault="001134DA" w:rsidP="001134DA">
      <w:pPr>
        <w:ind w:left="720" w:firstLine="360"/>
      </w:pPr>
      <w:r>
        <w:t>The existential quantifier - at least one.  A logical "supertype" of "One of" and "Most"</w:t>
      </w:r>
    </w:p>
    <w:p w:rsidR="001134DA" w:rsidRDefault="001134DA" w:rsidP="001134DA">
      <w:pPr>
        <w:ind w:left="605" w:hanging="245"/>
      </w:pPr>
      <w:r>
        <w:rPr>
          <w:noProof/>
        </w:rPr>
        <w:drawing>
          <wp:inline distT="0" distB="0" distL="0" distR="0" wp14:anchorId="6CDB576C" wp14:editId="35B5C963">
            <wp:extent cx="152400" cy="152400"/>
            <wp:effectExtent l="0" t="0" r="0" b="0"/>
            <wp:docPr id="262" name="Picture -1758359570.jpg" descr="-175835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758359570.jp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1134DA" w:rsidRDefault="001134DA" w:rsidP="001134DA">
      <w:pPr>
        <w:ind w:left="720" w:firstLine="360"/>
      </w:pPr>
      <w:r>
        <w:t>The existential quantifier limited to exactly one of a potentially larger set</w:t>
      </w:r>
    </w:p>
    <w:p w:rsidR="001134DA" w:rsidRDefault="001134DA" w:rsidP="001134DA">
      <w:pPr>
        <w:ind w:left="605" w:hanging="245"/>
      </w:pPr>
      <w:r>
        <w:rPr>
          <w:noProof/>
        </w:rPr>
        <w:drawing>
          <wp:inline distT="0" distB="0" distL="0" distR="0" wp14:anchorId="19FBBE3F" wp14:editId="69BE4436">
            <wp:extent cx="152400" cy="152400"/>
            <wp:effectExtent l="0" t="0" r="0" b="0"/>
            <wp:docPr id="264" name="Picture -1758359570.jpg" descr="-175835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758359570.jpg"/>
                    <pic:cNvPicPr/>
                  </pic:nvPicPr>
                  <pic:blipFill>
                    <a:blip r:embed="rId42"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1134DA" w:rsidRDefault="001134DA" w:rsidP="001134DA">
      <w:pPr>
        <w:ind w:left="720" w:firstLine="360"/>
      </w:pPr>
      <w:r>
        <w:lastRenderedPageBreak/>
        <w:t>A stratified existential quantifier with a default for a "typical" value - example: &lt;Most&gt; people have 2 arms.</w:t>
      </w:r>
      <w:r>
        <w:br/>
        <w:t>For logics that do not support "most", most may be interpreted as "There exists".</w:t>
      </w:r>
    </w:p>
    <w:p w:rsidR="001134DA" w:rsidRDefault="001134DA" w:rsidP="001134DA">
      <w:pPr>
        <w:ind w:left="605" w:hanging="245"/>
      </w:pPr>
      <w:r>
        <w:rPr>
          <w:noProof/>
        </w:rPr>
        <w:drawing>
          <wp:inline distT="0" distB="0" distL="0" distR="0" wp14:anchorId="434BB6D7" wp14:editId="4AB22D2C">
            <wp:extent cx="152400" cy="152400"/>
            <wp:effectExtent l="0" t="0" r="0" b="0"/>
            <wp:docPr id="266" name="Picture -1758359570.jpg" descr="-175835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758359570.jpg"/>
                    <pic:cNvPicPr/>
                  </pic:nvPicPr>
                  <pic:blipFill>
                    <a:blip r:embed="rId42"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1134DA" w:rsidRDefault="001134DA" w:rsidP="001134DA">
      <w:pPr>
        <w:ind w:left="720" w:firstLine="360"/>
      </w:pPr>
      <w:r>
        <w:t>The universal quantifier - the quantified property is a stand-in for all elements of  the existent of the quantified type</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279" w:name="_Toc451529942"/>
      <w:r>
        <w:lastRenderedPageBreak/>
        <w:t>SIMF Conceptual Model::Records</w:t>
      </w:r>
      <w:bookmarkEnd w:id="279"/>
    </w:p>
    <w:p w:rsidR="001134DA" w:rsidRDefault="001134DA" w:rsidP="001134DA">
      <w:r>
        <w:t>Records represent structured data, usually used for logical or physical data models, not conceptual models.</w:t>
      </w:r>
    </w:p>
    <w:p w:rsidR="001134DA" w:rsidRDefault="001134DA" w:rsidP="001134DA">
      <w:pPr>
        <w:pStyle w:val="Heading3"/>
      </w:pPr>
      <w:bookmarkStart w:id="280" w:name="_Toc451529943"/>
      <w:r>
        <w:t>Diagram: Records</w:t>
      </w:r>
      <w:bookmarkEnd w:id="280"/>
    </w:p>
    <w:p w:rsidR="001134DA" w:rsidRDefault="001134DA" w:rsidP="001134DA">
      <w:pPr>
        <w:jc w:val="center"/>
        <w:rPr>
          <w:rFonts w:cs="Arial"/>
        </w:rPr>
      </w:pPr>
      <w:r>
        <w:rPr>
          <w:noProof/>
        </w:rPr>
        <w:drawing>
          <wp:inline distT="0" distB="0" distL="0" distR="0" wp14:anchorId="307BCD5F" wp14:editId="18828DEE">
            <wp:extent cx="2762250" cy="3429000"/>
            <wp:effectExtent l="0" t="0" r="0" b="0"/>
            <wp:docPr id="268"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44407808.jpg"/>
                    <pic:cNvPicPr/>
                  </pic:nvPicPr>
                  <pic:blipFill>
                    <a:blip r:embed="rId43" cstate="print"/>
                    <a:stretch>
                      <a:fillRect/>
                    </a:stretch>
                  </pic:blipFill>
                  <pic:spPr>
                    <a:xfrm>
                      <a:off x="0" y="0"/>
                      <a:ext cx="2762250" cy="3429000"/>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rsidR="001134DA" w:rsidRDefault="001134DA" w:rsidP="001134DA">
      <w:r>
        <w:t xml:space="preserve"> </w:t>
      </w:r>
    </w:p>
    <w:p w:rsidR="001134DA" w:rsidRDefault="001134DA" w:rsidP="001134DA"/>
    <w:p w:rsidR="001134DA" w:rsidRDefault="001134DA" w:rsidP="001134DA">
      <w:pPr>
        <w:pStyle w:val="Heading3"/>
      </w:pPr>
      <w:bookmarkStart w:id="281" w:name="_8b38efa9c56da3bc8ecb501e56419e41"/>
      <w:bookmarkStart w:id="282" w:name="_Toc451529944"/>
      <w:r>
        <w:t>Class Record</w:t>
      </w:r>
      <w:bookmarkEnd w:id="281"/>
      <w:bookmarkEnd w:id="282"/>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rsidR="001134DA" w:rsidRDefault="001134DA" w:rsidP="001134DA">
      <w:r>
        <w:t xml:space="preserve">A record of the condition of an entity at a point in time - this includes facts, speech acts and DBMS records. </w:t>
      </w:r>
      <w:r>
        <w:br/>
        <w:t>Records are typically used in data representations, not conceptual models.</w:t>
      </w:r>
      <w:r>
        <w:br/>
      </w:r>
    </w:p>
    <w:p w:rsidR="001134DA" w:rsidRDefault="001134DA" w:rsidP="001134DA">
      <w:pPr>
        <w:pStyle w:val="Heading4"/>
      </w:pPr>
      <w:r>
        <w:t>Direct Supertypes</w:t>
      </w:r>
    </w:p>
    <w:p w:rsidR="001134DA" w:rsidRDefault="000E2872" w:rsidP="001134DA">
      <w:pPr>
        <w:ind w:left="360"/>
      </w:pPr>
      <w:hyperlink w:anchor="_bed9725f6bf8a4fff6fd1087850b7259" w:history="1">
        <w:r w:rsidR="001134DA">
          <w:rPr>
            <w:rStyle w:val="Hyperlink"/>
          </w:rPr>
          <w:t>Situation</w:t>
        </w:r>
      </w:hyperlink>
    </w:p>
    <w:p w:rsidR="001134DA" w:rsidRDefault="001134DA" w:rsidP="001134DA">
      <w:pPr>
        <w:pStyle w:val="Code0"/>
      </w:pPr>
      <w:r w:rsidRPr="00043180">
        <w:rPr>
          <w:b/>
          <w:sz w:val="24"/>
          <w:szCs w:val="24"/>
        </w:rPr>
        <w:t>package</w:t>
      </w:r>
      <w:r>
        <w:t xml:space="preserve"> SIMF Conceptual Model::Records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638BA3D3" wp14:editId="7F18B09D">
            <wp:extent cx="152400" cy="152400"/>
            <wp:effectExtent l="0" t="0" r="0" b="0"/>
            <wp:docPr id="27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1134DA" w:rsidRDefault="001134DA" w:rsidP="001134DA"/>
    <w:p w:rsidR="001134DA" w:rsidRDefault="001134DA" w:rsidP="001134DA">
      <w:pPr>
        <w:pStyle w:val="Heading3"/>
      </w:pPr>
      <w:bookmarkStart w:id="283" w:name="_d2ebf1b96697234b6aef9b3bfac15784"/>
      <w:bookmarkStart w:id="284" w:name="_Toc451529945"/>
      <w:r>
        <w:t>Class Record Type</w:t>
      </w:r>
      <w:bookmarkEnd w:id="283"/>
      <w:bookmarkEnd w:id="284"/>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rsidR="001134DA" w:rsidRDefault="001134DA" w:rsidP="001134DA">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1134DA" w:rsidRDefault="001134DA" w:rsidP="001134DA">
      <w:pPr>
        <w:pStyle w:val="Heading4"/>
      </w:pPr>
      <w:r>
        <w:lastRenderedPageBreak/>
        <w:t>Direct Supertypes</w:t>
      </w:r>
    </w:p>
    <w:p w:rsidR="001134DA" w:rsidRDefault="000E2872" w:rsidP="001134DA">
      <w:pPr>
        <w:ind w:left="360"/>
      </w:pPr>
      <w:hyperlink w:anchor="_c568596a9f8653e157460ae519e96906" w:history="1">
        <w:r w:rsidR="001134DA">
          <w:rPr>
            <w:rStyle w:val="Hyperlink"/>
          </w:rPr>
          <w:t>Situation Type</w:t>
        </w:r>
      </w:hyperlink>
    </w:p>
    <w:p w:rsidR="001134DA" w:rsidRDefault="001134DA" w:rsidP="001134DA">
      <w:pPr>
        <w:pStyle w:val="Code0"/>
      </w:pPr>
      <w:r w:rsidRPr="00043180">
        <w:rPr>
          <w:b/>
          <w:sz w:val="24"/>
          <w:szCs w:val="24"/>
        </w:rPr>
        <w:t>package</w:t>
      </w:r>
      <w:r>
        <w:t xml:space="preserve"> SIMF Conceptual Model::Records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13C6481" wp14:editId="34E8913D">
            <wp:extent cx="152400" cy="152400"/>
            <wp:effectExtent l="0" t="0" r="0" b="0"/>
            <wp:docPr id="27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285" w:name="_Toc451529946"/>
      <w:r>
        <w:lastRenderedPageBreak/>
        <w:t>SIMF Conceptual Model::Relationships</w:t>
      </w:r>
      <w:bookmarkEnd w:id="285"/>
    </w:p>
    <w:p w:rsidR="001134DA" w:rsidRDefault="001134DA" w:rsidP="001134DA">
      <w:r>
        <w:t>Relations are primitive facts about anything, relating at least 2 individuals through the roles they play.</w:t>
      </w:r>
    </w:p>
    <w:p w:rsidR="001134DA" w:rsidRDefault="001134DA" w:rsidP="001134DA">
      <w:pPr>
        <w:pStyle w:val="Heading3"/>
      </w:pPr>
      <w:bookmarkStart w:id="286" w:name="_Toc451529947"/>
      <w:r>
        <w:t>Diagram: Annotations</w:t>
      </w:r>
      <w:bookmarkEnd w:id="286"/>
    </w:p>
    <w:p w:rsidR="001134DA" w:rsidRDefault="001134DA" w:rsidP="001134DA">
      <w:pPr>
        <w:jc w:val="center"/>
        <w:rPr>
          <w:rFonts w:cs="Arial"/>
        </w:rPr>
      </w:pPr>
      <w:r>
        <w:rPr>
          <w:noProof/>
        </w:rPr>
        <w:drawing>
          <wp:inline distT="0" distB="0" distL="0" distR="0" wp14:anchorId="5918AC0C" wp14:editId="228D2EDD">
            <wp:extent cx="4476750" cy="4600575"/>
            <wp:effectExtent l="0" t="0" r="0" b="0"/>
            <wp:docPr id="274"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27590800.jpg"/>
                    <pic:cNvPicPr/>
                  </pic:nvPicPr>
                  <pic:blipFill>
                    <a:blip r:embed="rId44" cstate="print"/>
                    <a:stretch>
                      <a:fillRect/>
                    </a:stretch>
                  </pic:blipFill>
                  <pic:spPr>
                    <a:xfrm>
                      <a:off x="0" y="0"/>
                      <a:ext cx="4476750" cy="4600575"/>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rsidR="001134DA" w:rsidRDefault="001134DA" w:rsidP="001134DA">
      <w:pPr>
        <w:pStyle w:val="Heading3"/>
      </w:pPr>
      <w:bookmarkStart w:id="287" w:name="_Toc451529948"/>
      <w:r>
        <w:lastRenderedPageBreak/>
        <w:t>Diagram: Relationships</w:t>
      </w:r>
      <w:bookmarkEnd w:id="287"/>
    </w:p>
    <w:p w:rsidR="001134DA" w:rsidRDefault="001134DA" w:rsidP="001134DA">
      <w:pPr>
        <w:jc w:val="center"/>
        <w:rPr>
          <w:rFonts w:cs="Arial"/>
        </w:rPr>
      </w:pPr>
      <w:r>
        <w:rPr>
          <w:noProof/>
        </w:rPr>
        <w:drawing>
          <wp:inline distT="0" distB="0" distL="0" distR="0" wp14:anchorId="1D4B9A58" wp14:editId="786CF570">
            <wp:extent cx="5732145" cy="4858529"/>
            <wp:effectExtent l="0" t="0" r="0" b="0"/>
            <wp:docPr id="276"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840254907.jpg"/>
                    <pic:cNvPicPr/>
                  </pic:nvPicPr>
                  <pic:blipFill>
                    <a:blip r:embed="rId45" cstate="print"/>
                    <a:stretch>
                      <a:fillRect/>
                    </a:stretch>
                  </pic:blipFill>
                  <pic:spPr>
                    <a:xfrm>
                      <a:off x="0" y="0"/>
                      <a:ext cx="5732145" cy="4858529"/>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rsidR="001134DA" w:rsidRDefault="001134DA" w:rsidP="001134DA">
      <w:r>
        <w:t>Relations are atomic situations that bind 2 or more properties as a fact.</w:t>
      </w:r>
    </w:p>
    <w:p w:rsidR="001134DA" w:rsidRDefault="001134DA" w:rsidP="001134DA">
      <w:r>
        <w:t xml:space="preserve"> </w:t>
      </w:r>
    </w:p>
    <w:p w:rsidR="001134DA" w:rsidRDefault="001134DA" w:rsidP="001134DA"/>
    <w:p w:rsidR="001134DA" w:rsidRDefault="001134DA" w:rsidP="001134DA">
      <w:pPr>
        <w:pStyle w:val="Heading3"/>
      </w:pPr>
      <w:bookmarkStart w:id="288" w:name="_630a40beaf4bbbac635cfcacaaf353d1"/>
      <w:bookmarkStart w:id="289" w:name="_Toc451529949"/>
      <w:r>
        <w:t>Class Annotation Property</w:t>
      </w:r>
      <w:bookmarkEnd w:id="288"/>
      <w:bookmarkEnd w:id="289"/>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rsidR="001134DA" w:rsidRDefault="001134DA" w:rsidP="001134DA">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rsidR="001134DA" w:rsidRDefault="001134DA" w:rsidP="001134DA">
      <w:pPr>
        <w:pStyle w:val="Heading4"/>
      </w:pPr>
      <w:r>
        <w:t>Direct Supertypes</w:t>
      </w:r>
    </w:p>
    <w:p w:rsidR="001134DA" w:rsidRDefault="000E2872" w:rsidP="001134DA">
      <w:pPr>
        <w:ind w:left="360"/>
      </w:pPr>
      <w:hyperlink w:anchor="_aec2b4f875c8e48059ff0f3cf4fdb05d" w:history="1">
        <w:r w:rsidR="001134DA">
          <w:rPr>
            <w:rStyle w:val="Hyperlink"/>
          </w:rPr>
          <w:t>Property</w:t>
        </w:r>
      </w:hyperlink>
    </w:p>
    <w:p w:rsidR="001134DA" w:rsidRDefault="001134DA" w:rsidP="001134DA">
      <w:pPr>
        <w:pStyle w:val="Code0"/>
      </w:pPr>
      <w:r w:rsidRPr="00043180">
        <w:rPr>
          <w:b/>
          <w:sz w:val="24"/>
          <w:szCs w:val="24"/>
        </w:rPr>
        <w:t>package</w:t>
      </w:r>
      <w:r>
        <w:t xml:space="preserve"> SIMF Conceptual Model::Relationships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0710B0DE" wp14:editId="265DECC6">
            <wp:extent cx="152400" cy="152400"/>
            <wp:effectExtent l="0" t="0" r="0" b="0"/>
            <wp:docPr id="27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1134DA" w:rsidRDefault="001134DA" w:rsidP="001134DA"/>
    <w:p w:rsidR="001134DA" w:rsidRDefault="001134DA" w:rsidP="001134DA">
      <w:pPr>
        <w:pStyle w:val="Heading3"/>
      </w:pPr>
      <w:bookmarkStart w:id="290" w:name="_7a2b4b15c2377efe429d3d9e5b30b859"/>
      <w:bookmarkStart w:id="291" w:name="_Toc451529950"/>
      <w:r>
        <w:lastRenderedPageBreak/>
        <w:t>Class Annotation Relationship Type</w:t>
      </w:r>
      <w:bookmarkEnd w:id="290"/>
      <w:bookmarkEnd w:id="291"/>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rsidR="001134DA" w:rsidRDefault="001134DA" w:rsidP="001134DA">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rsidR="001134DA" w:rsidRDefault="001134DA" w:rsidP="001134DA">
      <w:pPr>
        <w:pStyle w:val="Heading4"/>
      </w:pPr>
      <w:r>
        <w:t>Direct Supertypes</w:t>
      </w:r>
    </w:p>
    <w:p w:rsidR="001134DA" w:rsidRDefault="000E2872" w:rsidP="001134DA">
      <w:pPr>
        <w:ind w:left="360"/>
      </w:pPr>
      <w:hyperlink w:anchor="_adbc34bb07fb06a9fcdba6f84fc4c37a" w:history="1">
        <w:r w:rsidR="001134DA">
          <w:rPr>
            <w:rStyle w:val="Hyperlink"/>
          </w:rPr>
          <w:t>Relationship Type</w:t>
        </w:r>
      </w:hyperlink>
    </w:p>
    <w:p w:rsidR="001134DA" w:rsidRDefault="001134DA" w:rsidP="001134DA">
      <w:pPr>
        <w:pStyle w:val="Code0"/>
      </w:pPr>
      <w:r w:rsidRPr="00043180">
        <w:rPr>
          <w:b/>
          <w:sz w:val="24"/>
          <w:szCs w:val="24"/>
        </w:rPr>
        <w:t>package</w:t>
      </w:r>
      <w:r>
        <w:t xml:space="preserve"> SIMF Conceptual Model::Relationships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C511D46" wp14:editId="4EDD1338">
            <wp:extent cx="152400" cy="152400"/>
            <wp:effectExtent l="0" t="0" r="0" b="0"/>
            <wp:docPr id="28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123730E0" wp14:editId="6A5AB992">
            <wp:extent cx="152400" cy="152400"/>
            <wp:effectExtent l="0" t="0" r="0" b="0"/>
            <wp:docPr id="28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[2]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1134DA" w:rsidRDefault="001134DA" w:rsidP="001134DA"/>
    <w:p w:rsidR="001134DA" w:rsidRDefault="001134DA" w:rsidP="001134DA">
      <w:pPr>
        <w:pStyle w:val="Heading3"/>
      </w:pPr>
      <w:bookmarkStart w:id="292" w:name="_f7a7f80baaeb7cc3f36c45e96eacd166"/>
      <w:bookmarkStart w:id="293" w:name="_Toc451529951"/>
      <w:r>
        <w:t>Class Relationship</w:t>
      </w:r>
      <w:bookmarkEnd w:id="292"/>
      <w:bookmarkEnd w:id="293"/>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rsidR="001134DA" w:rsidRDefault="001134DA" w:rsidP="001134DA">
      <w:r>
        <w:t>Any proposition stated within a context. Each proposition &lt;has Binding&gt;s to the variables of the relationship type that uniquely identify the relationship instance and do not change in the life of the relationship.</w:t>
      </w:r>
      <w:r>
        <w:br/>
      </w:r>
    </w:p>
    <w:p w:rsidR="001134DA" w:rsidRDefault="001134DA" w:rsidP="001134DA">
      <w:pPr>
        <w:pStyle w:val="Heading4"/>
      </w:pPr>
      <w:r>
        <w:t>Direct Supertypes</w:t>
      </w:r>
    </w:p>
    <w:p w:rsidR="001134DA" w:rsidRDefault="000E2872" w:rsidP="001134DA">
      <w:pPr>
        <w:ind w:left="360"/>
      </w:pPr>
      <w:hyperlink w:anchor="_bed9725f6bf8a4fff6fd1087850b7259" w:history="1">
        <w:r w:rsidR="001134DA">
          <w:rPr>
            <w:rStyle w:val="Hyperlink"/>
          </w:rPr>
          <w:t>Situation</w:t>
        </w:r>
      </w:hyperlink>
    </w:p>
    <w:p w:rsidR="001134DA" w:rsidRDefault="001134DA" w:rsidP="001134DA">
      <w:pPr>
        <w:pStyle w:val="Code0"/>
      </w:pPr>
      <w:r w:rsidRPr="00043180">
        <w:rPr>
          <w:b/>
          <w:sz w:val="24"/>
          <w:szCs w:val="24"/>
        </w:rPr>
        <w:t>package</w:t>
      </w:r>
      <w:r>
        <w:t xml:space="preserve"> SIMF Conceptual Model::Relationships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358DF8B8" wp14:editId="228B8D27">
            <wp:extent cx="152400" cy="152400"/>
            <wp:effectExtent l="0" t="0" r="0" b="0"/>
            <wp:docPr id="28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1134DA" w:rsidRDefault="001134DA" w:rsidP="001134DA"/>
    <w:p w:rsidR="001134DA" w:rsidRDefault="001134DA" w:rsidP="001134DA">
      <w:pPr>
        <w:pStyle w:val="Heading3"/>
      </w:pPr>
      <w:bookmarkStart w:id="294" w:name="_adbc34bb07fb06a9fcdba6f84fc4c37a"/>
      <w:bookmarkStart w:id="295" w:name="_Toc451529952"/>
      <w:r>
        <w:t>Class Relationship Type</w:t>
      </w:r>
      <w:bookmarkEnd w:id="294"/>
      <w:bookmarkEnd w:id="295"/>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rsidR="001134DA" w:rsidRDefault="001134DA" w:rsidP="001134DA">
      <w:r>
        <w:t xml:space="preserve">Any type of proposition or fact that may be asserted within a context that is true or false within that context. Each relationship type has a number of properties bindiungs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rsidR="001134DA" w:rsidRDefault="001134DA" w:rsidP="001134DA">
      <w:pPr>
        <w:pStyle w:val="Heading4"/>
      </w:pPr>
      <w:r>
        <w:t>Direct Supertypes</w:t>
      </w:r>
    </w:p>
    <w:p w:rsidR="001134DA" w:rsidRDefault="000E2872" w:rsidP="001134DA">
      <w:pPr>
        <w:ind w:left="360"/>
      </w:pPr>
      <w:hyperlink w:anchor="_c568596a9f8653e157460ae519e96906" w:history="1">
        <w:r w:rsidR="001134DA">
          <w:rPr>
            <w:rStyle w:val="Hyperlink"/>
          </w:rPr>
          <w:t>Situation Type</w:t>
        </w:r>
      </w:hyperlink>
    </w:p>
    <w:p w:rsidR="001134DA" w:rsidRDefault="001134DA" w:rsidP="001134DA">
      <w:pPr>
        <w:pStyle w:val="Code0"/>
      </w:pPr>
      <w:r w:rsidRPr="00043180">
        <w:rPr>
          <w:b/>
          <w:sz w:val="24"/>
          <w:szCs w:val="24"/>
        </w:rPr>
        <w:t>package</w:t>
      </w:r>
      <w:r>
        <w:t xml:space="preserve"> SIMF Conceptual Model::Relationships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5EB2D0A1" wp14:editId="0CFAAAED">
            <wp:extent cx="152400" cy="152400"/>
            <wp:effectExtent l="0" t="0" r="0" b="0"/>
            <wp:docPr id="28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077BF1EF" wp14:editId="38FD1B44">
            <wp:extent cx="152400" cy="152400"/>
            <wp:effectExtent l="0" t="0" r="0" b="0"/>
            <wp:docPr id="28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296" w:name="_Toc451529953"/>
      <w:r>
        <w:lastRenderedPageBreak/>
        <w:t>SIMF Conceptual Model::Rules</w:t>
      </w:r>
      <w:bookmarkEnd w:id="296"/>
    </w:p>
    <w:p w:rsidR="001134DA" w:rsidRDefault="001134DA" w:rsidP="001134DA">
      <w:r>
        <w:t>Rule define constraints or behaviors that must be applied in specified context.</w:t>
      </w:r>
    </w:p>
    <w:p w:rsidR="001134DA" w:rsidRDefault="001134DA" w:rsidP="001134DA">
      <w:pPr>
        <w:pStyle w:val="Heading3"/>
      </w:pPr>
      <w:bookmarkStart w:id="297" w:name="_Toc451529954"/>
      <w:r>
        <w:t>Diagram: Rules</w:t>
      </w:r>
      <w:bookmarkEnd w:id="297"/>
    </w:p>
    <w:p w:rsidR="001134DA" w:rsidRDefault="001134DA" w:rsidP="001134DA">
      <w:pPr>
        <w:jc w:val="center"/>
        <w:rPr>
          <w:rFonts w:cs="Arial"/>
        </w:rPr>
      </w:pPr>
      <w:r>
        <w:rPr>
          <w:noProof/>
        </w:rPr>
        <w:drawing>
          <wp:inline distT="0" distB="0" distL="0" distR="0" wp14:anchorId="610BD771" wp14:editId="1E54FECB">
            <wp:extent cx="5732145" cy="5308017"/>
            <wp:effectExtent l="0" t="0" r="0" b="0"/>
            <wp:docPr id="290"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195746072.jpg"/>
                    <pic:cNvPicPr/>
                  </pic:nvPicPr>
                  <pic:blipFill>
                    <a:blip r:embed="rId46" cstate="print"/>
                    <a:stretch>
                      <a:fillRect/>
                    </a:stretch>
                  </pic:blipFill>
                  <pic:spPr>
                    <a:xfrm>
                      <a:off x="0" y="0"/>
                      <a:ext cx="5732145" cy="5308017"/>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rsidR="001134DA" w:rsidRDefault="001134DA" w:rsidP="001134DA">
      <w:r>
        <w:t xml:space="preserve"> </w:t>
      </w:r>
    </w:p>
    <w:p w:rsidR="001134DA" w:rsidRDefault="001134DA" w:rsidP="001134DA"/>
    <w:p w:rsidR="001134DA" w:rsidRDefault="001134DA" w:rsidP="001134DA">
      <w:pPr>
        <w:pStyle w:val="Heading3"/>
      </w:pPr>
      <w:bookmarkStart w:id="298" w:name="_3d425949001fb1cb0502a6157c8cf51e"/>
      <w:bookmarkStart w:id="299" w:name="_Toc451529955"/>
      <w:r>
        <w:t>Class Conditional Constraint</w:t>
      </w:r>
      <w:bookmarkEnd w:id="298"/>
      <w:bookmarkEnd w:id="299"/>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rsidR="001134DA" w:rsidRDefault="001134DA" w:rsidP="001134DA">
      <w:r>
        <w:t>A rule with a general expression as a condition</w:t>
      </w:r>
    </w:p>
    <w:p w:rsidR="001134DA" w:rsidRDefault="001134DA" w:rsidP="001134DA">
      <w:pPr>
        <w:pStyle w:val="Heading4"/>
      </w:pPr>
      <w:r>
        <w:t>Direct Supertypes</w:t>
      </w:r>
    </w:p>
    <w:p w:rsidR="001134DA" w:rsidRDefault="000E2872" w:rsidP="001134DA">
      <w:pPr>
        <w:ind w:left="360"/>
      </w:pPr>
      <w:hyperlink w:anchor="_82919e40af9ad2e13647e9d37bbf0956" w:history="1">
        <w:r w:rsidR="001134DA">
          <w:rPr>
            <w:rStyle w:val="Hyperlink"/>
          </w:rPr>
          <w:t>Rule</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3DBF6513" wp14:editId="72954DA2">
            <wp:extent cx="152400" cy="152400"/>
            <wp:effectExtent l="0" t="0" r="0" b="0"/>
            <wp:docPr id="29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rsidR="001134DA" w:rsidRDefault="001134DA" w:rsidP="001134DA">
      <w:pPr>
        <w:ind w:left="677" w:firstLine="360"/>
      </w:pPr>
      <w:r>
        <w:lastRenderedPageBreak/>
        <w:t>Condition that must be TRUE for the rule to "fire". All other values are FALSE.</w:t>
      </w:r>
    </w:p>
    <w:p w:rsidR="001134DA" w:rsidRDefault="001134DA" w:rsidP="001134DA"/>
    <w:p w:rsidR="001134DA" w:rsidRDefault="001134DA" w:rsidP="001134DA">
      <w:pPr>
        <w:pStyle w:val="Heading3"/>
      </w:pPr>
      <w:bookmarkStart w:id="300" w:name="_507049575ebfa9f535e8f25db14a0760"/>
      <w:bookmarkStart w:id="301" w:name="_Toc451529956"/>
      <w:r>
        <w:t>Class Covering Constraint</w:t>
      </w:r>
      <w:bookmarkEnd w:id="300"/>
      <w:bookmarkEnd w:id="301"/>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1134DA" w:rsidRDefault="001134DA" w:rsidP="001134DA">
      <w:r>
        <w:t>A constraint that the extent (&lt;categorizes&gt; things) of the &lt;constrains&gt; type is equivalent to the union of the extents of the &lt;is covered by&gt; types.</w:t>
      </w:r>
    </w:p>
    <w:p w:rsidR="001134DA" w:rsidRDefault="001134DA" w:rsidP="001134DA">
      <w:pPr>
        <w:pStyle w:val="Heading4"/>
      </w:pPr>
      <w:r>
        <w:t>Direct Supertypes</w:t>
      </w:r>
    </w:p>
    <w:p w:rsidR="001134DA" w:rsidRDefault="000E2872" w:rsidP="001134DA">
      <w:pPr>
        <w:ind w:left="360"/>
      </w:pPr>
      <w:hyperlink w:anchor="_ded47679f07683882f8f128d6911711a" w:history="1">
        <w:r w:rsidR="001134DA">
          <w:rPr>
            <w:rStyle w:val="Hyperlink"/>
          </w:rPr>
          <w:t>Type Constraint</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64D047D8" wp14:editId="25611D62">
            <wp:extent cx="152400" cy="152400"/>
            <wp:effectExtent l="0" t="0" r="0" b="0"/>
            <wp:docPr id="29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1134DA" w:rsidRDefault="001134DA" w:rsidP="001134DA">
      <w:pPr>
        <w:ind w:left="720" w:firstLine="360"/>
      </w:pPr>
      <w:r>
        <w:t>A type covered by a covering constraint.</w:t>
      </w:r>
      <w:r>
        <w:br/>
      </w:r>
      <w:r>
        <w:br/>
        <w:t>The &lt;constrains&gt; type must be a direct supertype of all &lt;is covered by&gt; types.</w:t>
      </w:r>
      <w:r>
        <w:br/>
      </w:r>
    </w:p>
    <w:p w:rsidR="001134DA" w:rsidRDefault="001134DA" w:rsidP="001134DA"/>
    <w:p w:rsidR="001134DA" w:rsidRDefault="001134DA" w:rsidP="001134DA">
      <w:pPr>
        <w:pStyle w:val="Heading3"/>
      </w:pPr>
      <w:bookmarkStart w:id="302" w:name="_141639bfc7d23be7f533db476cadd0ff"/>
      <w:bookmarkStart w:id="303" w:name="_Toc451529957"/>
      <w:r>
        <w:t>Class Disjoint</w:t>
      </w:r>
      <w:bookmarkEnd w:id="302"/>
      <w:bookmarkEnd w:id="303"/>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rsidR="001134DA" w:rsidRDefault="001134DA" w:rsidP="001134DA">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rsidR="001134DA" w:rsidRDefault="001134DA" w:rsidP="001134DA">
      <w:pPr>
        <w:pStyle w:val="Heading4"/>
      </w:pPr>
      <w:r>
        <w:t>Direct Supertypes</w:t>
      </w:r>
    </w:p>
    <w:p w:rsidR="001134DA" w:rsidRDefault="000E2872" w:rsidP="001134DA">
      <w:pPr>
        <w:ind w:left="360"/>
      </w:pPr>
      <w:hyperlink w:anchor="_82919e40af9ad2e13647e9d37bbf0956" w:history="1">
        <w:r w:rsidR="001134DA">
          <w:rPr>
            <w:rStyle w:val="Hyperlink"/>
          </w:rPr>
          <w:t>Rule</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 w:rsidR="001134DA" w:rsidRDefault="001134DA" w:rsidP="001134DA">
      <w:pPr>
        <w:pStyle w:val="Heading3"/>
      </w:pPr>
      <w:bookmarkStart w:id="304" w:name="_2ec7764a8ba3b29c599c56dc46fe72f6"/>
      <w:bookmarkStart w:id="305" w:name="_Toc451529958"/>
      <w:r>
        <w:t>Class Enumerated</w:t>
      </w:r>
      <w:bookmarkEnd w:id="304"/>
      <w:bookmarkEnd w:id="305"/>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rsidR="001134DA" w:rsidRDefault="001134DA" w:rsidP="001134DA">
      <w:r>
        <w:t>The contextualized elements of the &lt;constrains&gt; context is a closed (enumerated) set, it can not be extended. A.K.A. "Closed World Assumption". Elements may not be asserted by any context other than the one specified.</w:t>
      </w:r>
    </w:p>
    <w:p w:rsidR="001134DA" w:rsidRDefault="001134DA" w:rsidP="001134DA">
      <w:pPr>
        <w:pStyle w:val="Heading4"/>
      </w:pPr>
      <w:r>
        <w:t>Direct Supertypes</w:t>
      </w:r>
    </w:p>
    <w:p w:rsidR="001134DA" w:rsidRDefault="000E2872" w:rsidP="001134DA">
      <w:pPr>
        <w:ind w:left="360"/>
      </w:pPr>
      <w:hyperlink w:anchor="_82919e40af9ad2e13647e9d37bbf0956" w:history="1">
        <w:r w:rsidR="001134DA">
          <w:rPr>
            <w:rStyle w:val="Hyperlink"/>
          </w:rPr>
          <w:t>Rule</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 w:rsidR="001134DA" w:rsidRDefault="001134DA" w:rsidP="001134DA">
      <w:pPr>
        <w:pStyle w:val="Heading3"/>
      </w:pPr>
      <w:bookmarkStart w:id="306" w:name="_10a243d8b2330fdc0ff939b6c6625e89"/>
      <w:bookmarkStart w:id="307" w:name="_Toc451529959"/>
      <w:r>
        <w:t>Class Equivalent</w:t>
      </w:r>
      <w:bookmarkEnd w:id="306"/>
      <w:bookmarkEnd w:id="307"/>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rsidR="001134DA" w:rsidRDefault="001134DA" w:rsidP="001134DA">
      <w:r>
        <w:t>Rule that different elements defined in models denote the same set of real or possible world entities. Each context the rule &lt;constrains&gt; is equivalent - has the same extent.</w:t>
      </w:r>
      <w:r>
        <w:br/>
      </w:r>
    </w:p>
    <w:p w:rsidR="001134DA" w:rsidRDefault="001134DA" w:rsidP="001134DA">
      <w:pPr>
        <w:pStyle w:val="Heading4"/>
      </w:pPr>
      <w:r>
        <w:t>Direct Supertypes</w:t>
      </w:r>
    </w:p>
    <w:p w:rsidR="001134DA" w:rsidRDefault="000E2872" w:rsidP="001134DA">
      <w:pPr>
        <w:ind w:left="360"/>
      </w:pPr>
      <w:hyperlink w:anchor="_82919e40af9ad2e13647e9d37bbf0956" w:history="1">
        <w:r w:rsidR="001134DA">
          <w:rPr>
            <w:rStyle w:val="Hyperlink"/>
          </w:rPr>
          <w:t>Rule</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 w:rsidR="001134DA" w:rsidRDefault="001134DA" w:rsidP="001134DA">
      <w:pPr>
        <w:pStyle w:val="Heading3"/>
      </w:pPr>
      <w:bookmarkStart w:id="308" w:name="_d7269c662fe37a3e417f52a430bbe220"/>
      <w:bookmarkStart w:id="309" w:name="_Toc451529960"/>
      <w:r>
        <w:t>Association Generalizations</w:t>
      </w:r>
      <w:bookmarkEnd w:id="308"/>
      <w:bookmarkEnd w:id="309"/>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lastRenderedPageBreak/>
        <w:t>Association Ends</w:t>
      </w:r>
    </w:p>
    <w:p w:rsidR="001134DA" w:rsidRDefault="001134DA" w:rsidP="001134DA">
      <w:pPr>
        <w:ind w:firstLine="720"/>
      </w:pPr>
      <w:r>
        <w:rPr>
          <w:noProof/>
        </w:rPr>
        <w:drawing>
          <wp:inline distT="0" distB="0" distL="0" distR="0" wp14:anchorId="19B1125E" wp14:editId="391A6ADA">
            <wp:extent cx="152400" cy="152400"/>
            <wp:effectExtent l="0" t="0" r="0" b="0"/>
            <wp:docPr id="29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677" w:firstLine="360"/>
      </w:pPr>
      <w:r>
        <w:t>The general type in the Generalization rule.</w:t>
      </w:r>
    </w:p>
    <w:p w:rsidR="001134DA" w:rsidRDefault="001134DA" w:rsidP="001134DA">
      <w:pPr>
        <w:ind w:firstLine="720"/>
      </w:pPr>
      <w:r>
        <w:rPr>
          <w:noProof/>
        </w:rPr>
        <w:drawing>
          <wp:inline distT="0" distB="0" distL="0" distR="0" wp14:anchorId="45820AB5" wp14:editId="28E18F9B">
            <wp:extent cx="152400" cy="152400"/>
            <wp:effectExtent l="0" t="0" r="0" b="0"/>
            <wp:docPr id="29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1134DA" w:rsidRDefault="001134DA" w:rsidP="001134DA">
      <w:pPr>
        <w:ind w:left="677" w:firstLine="360"/>
      </w:pPr>
      <w:r>
        <w:t>Specialization rules for a type.</w:t>
      </w:r>
    </w:p>
    <w:p w:rsidR="001134DA" w:rsidRDefault="001134DA" w:rsidP="001134DA"/>
    <w:p w:rsidR="001134DA" w:rsidRDefault="001134DA" w:rsidP="001134DA">
      <w:pPr>
        <w:pStyle w:val="Heading3"/>
      </w:pPr>
      <w:bookmarkStart w:id="310" w:name="_4ff1432ad36ac8beb6cbb7e9323d9f24"/>
      <w:bookmarkStart w:id="311" w:name="_Toc451529961"/>
      <w:r>
        <w:t>Class Multiplicity Constraint</w:t>
      </w:r>
      <w:bookmarkEnd w:id="310"/>
      <w:bookmarkEnd w:id="311"/>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1134DA" w:rsidRDefault="001134DA" w:rsidP="001134DA">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rsidR="001134DA" w:rsidRDefault="001134DA" w:rsidP="001134DA">
      <w:pPr>
        <w:pStyle w:val="Heading4"/>
      </w:pPr>
      <w:r>
        <w:t>Direct Supertypes</w:t>
      </w:r>
    </w:p>
    <w:p w:rsidR="001134DA" w:rsidRDefault="000E2872" w:rsidP="001134DA">
      <w:pPr>
        <w:ind w:left="360"/>
      </w:pPr>
      <w:hyperlink w:anchor="_ded47679f07683882f8f128d6911711a" w:history="1">
        <w:r w:rsidR="001134DA">
          <w:rPr>
            <w:rStyle w:val="Hyperlink"/>
          </w:rPr>
          <w:t>Type Constraint</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704EFC95" wp14:editId="213CC0B7">
            <wp:extent cx="152400" cy="152400"/>
            <wp:effectExtent l="0" t="0" r="0" b="0"/>
            <wp:docPr id="30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1134DA" w:rsidRDefault="001134DA" w:rsidP="001134DA">
      <w:pPr>
        <w:ind w:left="677" w:firstLine="360"/>
      </w:pPr>
      <w:r>
        <w:t>Minimum number in a set as constrained by a multiplicity.</w:t>
      </w:r>
    </w:p>
    <w:p w:rsidR="001134DA" w:rsidRDefault="001134DA" w:rsidP="001134DA">
      <w:pPr>
        <w:pStyle w:val="BodyText2"/>
      </w:pPr>
      <w:r>
        <w:rPr>
          <w:noProof/>
          <w:lang w:bidi="ar-SA"/>
        </w:rPr>
        <w:drawing>
          <wp:inline distT="0" distB="0" distL="0" distR="0" wp14:anchorId="32B9E534" wp14:editId="209AC2A0">
            <wp:extent cx="152400" cy="152400"/>
            <wp:effectExtent l="0" t="0" r="0" b="0"/>
            <wp:docPr id="30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1134DA" w:rsidRDefault="001134DA" w:rsidP="001134DA">
      <w:pPr>
        <w:ind w:left="677" w:firstLine="360"/>
      </w:pPr>
      <w:r>
        <w:t>Maximum number in a set as constrained by a multiplicity.</w:t>
      </w:r>
    </w:p>
    <w:p w:rsidR="001134DA" w:rsidRDefault="001134DA" w:rsidP="001134DA">
      <w:pPr>
        <w:pStyle w:val="BodyText2"/>
      </w:pPr>
      <w:r>
        <w:rPr>
          <w:noProof/>
          <w:lang w:bidi="ar-SA"/>
        </w:rPr>
        <w:drawing>
          <wp:inline distT="0" distB="0" distL="0" distR="0" wp14:anchorId="6C293995" wp14:editId="0492F195">
            <wp:extent cx="152400" cy="152400"/>
            <wp:effectExtent l="0" t="0" r="0" b="0"/>
            <wp:docPr id="30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rsidR="001134DA" w:rsidRDefault="001134DA" w:rsidP="001134DA">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1134DA" w:rsidRDefault="001134DA" w:rsidP="001134DA">
      <w:pPr>
        <w:pStyle w:val="BodyText2"/>
      </w:pPr>
      <w:r>
        <w:rPr>
          <w:noProof/>
          <w:lang w:bidi="ar-SA"/>
        </w:rPr>
        <w:drawing>
          <wp:inline distT="0" distB="0" distL="0" distR="0" wp14:anchorId="144A9CB3" wp14:editId="0D6A4204">
            <wp:extent cx="152400" cy="152400"/>
            <wp:effectExtent l="0" t="0" r="0" b="0"/>
            <wp:docPr id="30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One of the set of sufficient conditions that will infer the type designated in &lt;constrains&gt;.</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407355C4" wp14:editId="23AE1087">
            <wp:extent cx="152400" cy="152400"/>
            <wp:effectExtent l="0" t="0" r="0" b="0"/>
            <wp:docPr id="30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720" w:firstLine="360"/>
      </w:pPr>
      <w:r>
        <w:t>The type or property that is the subject of a multiplicity constraint.</w:t>
      </w:r>
    </w:p>
    <w:p w:rsidR="001134DA" w:rsidRDefault="001134DA" w:rsidP="001134DA">
      <w:pPr>
        <w:ind w:left="605" w:hanging="245"/>
      </w:pPr>
      <w:r>
        <w:rPr>
          <w:noProof/>
        </w:rPr>
        <w:drawing>
          <wp:inline distT="0" distB="0" distL="0" distR="0" wp14:anchorId="67BCDA17" wp14:editId="53079665">
            <wp:extent cx="152400" cy="152400"/>
            <wp:effectExtent l="0" t="0" r="0" b="0"/>
            <wp:docPr id="31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1134DA" w:rsidRDefault="001134DA" w:rsidP="001134DA">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1134DA" w:rsidRDefault="001134DA" w:rsidP="001134DA"/>
    <w:p w:rsidR="001134DA" w:rsidRDefault="001134DA" w:rsidP="001134DA">
      <w:pPr>
        <w:pStyle w:val="Heading3"/>
      </w:pPr>
      <w:bookmarkStart w:id="312" w:name="_ed0e236e287ed6e0d387f83ba2c70900"/>
      <w:bookmarkStart w:id="313" w:name="_Toc451529962"/>
      <w:r>
        <w:t>Association Multiplicity Perspective</w:t>
      </w:r>
      <w:bookmarkEnd w:id="312"/>
      <w:bookmarkEnd w:id="313"/>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65218C10" wp14:editId="530726D1">
            <wp:extent cx="152400" cy="152400"/>
            <wp:effectExtent l="0" t="0" r="0" b="0"/>
            <wp:docPr id="31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1134DA" w:rsidRDefault="001134DA" w:rsidP="001134DA">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1134DA" w:rsidRDefault="001134DA" w:rsidP="001134DA">
      <w:pPr>
        <w:ind w:firstLine="720"/>
      </w:pPr>
      <w:r>
        <w:rPr>
          <w:noProof/>
        </w:rPr>
        <w:drawing>
          <wp:inline distT="0" distB="0" distL="0" distR="0" wp14:anchorId="5468F412" wp14:editId="59682FB4">
            <wp:extent cx="152400" cy="152400"/>
            <wp:effectExtent l="0" t="0" r="0" b="0"/>
            <wp:docPr id="31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1134DA" w:rsidRDefault="001134DA" w:rsidP="001134DA">
      <w:pPr>
        <w:ind w:left="677" w:firstLine="360"/>
      </w:pPr>
      <w:r>
        <w:t>Multiplicity constraints using a property or type as a &lt;with respect to&gt; reference.</w:t>
      </w:r>
    </w:p>
    <w:p w:rsidR="001134DA" w:rsidRDefault="001134DA" w:rsidP="001134DA"/>
    <w:p w:rsidR="001134DA" w:rsidRDefault="001134DA" w:rsidP="001134DA">
      <w:pPr>
        <w:pStyle w:val="Heading3"/>
      </w:pPr>
      <w:bookmarkStart w:id="314" w:name="_21d6541333265d82edbd9c7ea84ff00f"/>
      <w:bookmarkStart w:id="315" w:name="_Toc451529963"/>
      <w:r>
        <w:t>Association Multiplicity Target</w:t>
      </w:r>
      <w:bookmarkEnd w:id="314"/>
      <w:bookmarkEnd w:id="315"/>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rsidR="001134DA" w:rsidRDefault="001134DA" w:rsidP="001134DA">
      <w:r>
        <w:t>Type with references to the "to type", normally a role or a situation type - but can be any type.</w:t>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0CFAEC14" wp14:editId="113F6D05">
            <wp:extent cx="152400" cy="152400"/>
            <wp:effectExtent l="0" t="0" r="0" b="0"/>
            <wp:docPr id="31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rsidR="001134DA" w:rsidRDefault="001134DA" w:rsidP="001134DA">
      <w:pPr>
        <w:ind w:left="677" w:firstLine="360"/>
      </w:pPr>
      <w:r>
        <w:t>The type or property that is the subject of a multiplicity constraint.</w:t>
      </w:r>
    </w:p>
    <w:p w:rsidR="001134DA" w:rsidRDefault="001134DA" w:rsidP="001134DA">
      <w:pPr>
        <w:ind w:firstLine="720"/>
      </w:pPr>
      <w:r>
        <w:rPr>
          <w:noProof/>
        </w:rPr>
        <w:drawing>
          <wp:inline distT="0" distB="0" distL="0" distR="0" wp14:anchorId="494623AB" wp14:editId="22D34292">
            <wp:extent cx="152400" cy="152400"/>
            <wp:effectExtent l="0" t="0" r="0" b="0"/>
            <wp:docPr id="31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1134DA" w:rsidRDefault="001134DA" w:rsidP="001134DA">
      <w:pPr>
        <w:ind w:left="677" w:firstLine="360"/>
      </w:pPr>
      <w:r>
        <w:t>Multiplicity constraint of a type or property.</w:t>
      </w:r>
    </w:p>
    <w:p w:rsidR="001134DA" w:rsidRDefault="001134DA" w:rsidP="001134DA"/>
    <w:p w:rsidR="001134DA" w:rsidRDefault="001134DA" w:rsidP="001134DA">
      <w:pPr>
        <w:pStyle w:val="Heading3"/>
      </w:pPr>
      <w:bookmarkStart w:id="316" w:name="_66a67f9e74d421745b1938d18308a07a"/>
      <w:bookmarkStart w:id="317" w:name="_Toc451529964"/>
      <w:r>
        <w:t>Class Pattern Constraint</w:t>
      </w:r>
      <w:bookmarkEnd w:id="316"/>
      <w:bookmarkEnd w:id="317"/>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rsidR="001134DA" w:rsidRDefault="001134DA" w:rsidP="001134DA">
      <w:r>
        <w:t>A pattern rule asserts that the pattern is true for the pattern variables identified.</w:t>
      </w:r>
    </w:p>
    <w:p w:rsidR="001134DA" w:rsidRDefault="001134DA" w:rsidP="001134DA">
      <w:pPr>
        <w:pStyle w:val="Heading4"/>
      </w:pPr>
      <w:r>
        <w:t>Direct Supertypes</w:t>
      </w:r>
    </w:p>
    <w:p w:rsidR="001134DA" w:rsidRDefault="000E2872" w:rsidP="001134DA">
      <w:pPr>
        <w:ind w:left="360"/>
      </w:pPr>
      <w:hyperlink w:anchor="_3d425949001fb1cb0502a6157c8cf51e" w:history="1">
        <w:r w:rsidR="001134DA">
          <w:rPr>
            <w:rStyle w:val="Hyperlink"/>
          </w:rPr>
          <w:t>Conditional Constraint</w:t>
        </w:r>
      </w:hyperlink>
      <w:r w:rsidR="001134DA">
        <w:t xml:space="preserve">, </w:t>
      </w:r>
      <w:hyperlink w:anchor="_8d9c945b6f864c34fdd7a91d4d62755f" w:history="1">
        <w:r w:rsidR="001134DA">
          <w:rPr>
            <w:rStyle w:val="Hyperlink"/>
          </w:rPr>
          <w:t>Pattern</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 w:rsidR="001134DA" w:rsidRDefault="001134DA" w:rsidP="001134DA">
      <w:pPr>
        <w:pStyle w:val="Heading3"/>
      </w:pPr>
      <w:bookmarkStart w:id="318" w:name="_91be190e8014514a597300b286148d3e"/>
      <w:bookmarkStart w:id="319" w:name="_Toc451529965"/>
      <w:r>
        <w:t>Class Property Constraint</w:t>
      </w:r>
      <w:bookmarkEnd w:id="318"/>
      <w:bookmarkEnd w:id="319"/>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rsidR="001134DA" w:rsidRDefault="001134DA" w:rsidP="001134DA">
      <w:r>
        <w:t>Constraints that constrain properties.</w:t>
      </w:r>
      <w:r>
        <w:br/>
      </w:r>
    </w:p>
    <w:p w:rsidR="001134DA" w:rsidRDefault="001134DA" w:rsidP="001134DA">
      <w:pPr>
        <w:pStyle w:val="Heading4"/>
      </w:pPr>
      <w:r>
        <w:t>Direct Supertypes</w:t>
      </w:r>
    </w:p>
    <w:p w:rsidR="001134DA" w:rsidRDefault="000E2872" w:rsidP="001134DA">
      <w:pPr>
        <w:ind w:left="360"/>
      </w:pPr>
      <w:hyperlink w:anchor="_82919e40af9ad2e13647e9d37bbf0956" w:history="1">
        <w:r w:rsidR="001134DA">
          <w:rPr>
            <w:rStyle w:val="Hyperlink"/>
          </w:rPr>
          <w:t>Rule</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1DADA0A6" wp14:editId="28F8D054">
            <wp:extent cx="152400" cy="152400"/>
            <wp:effectExtent l="0" t="0" r="0" b="0"/>
            <wp:docPr id="32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1134DA" w:rsidRDefault="001134DA" w:rsidP="001134DA"/>
    <w:p w:rsidR="001134DA" w:rsidRDefault="001134DA" w:rsidP="001134DA">
      <w:pPr>
        <w:pStyle w:val="Heading3"/>
      </w:pPr>
      <w:bookmarkStart w:id="320" w:name="_8453c07e3c7aaeab8e715f3569b782ab"/>
      <w:bookmarkStart w:id="321" w:name="_Toc451529966"/>
      <w:r>
        <w:t>Class Property Generalization Constraint</w:t>
      </w:r>
      <w:bookmarkEnd w:id="320"/>
      <w:bookmarkEnd w:id="321"/>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rsidR="001134DA" w:rsidRDefault="001134DA" w:rsidP="001134DA">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rsidR="001134DA" w:rsidRDefault="001134DA" w:rsidP="001134DA">
      <w:pPr>
        <w:pStyle w:val="Heading4"/>
      </w:pPr>
      <w:r>
        <w:t>Direct Supertypes</w:t>
      </w:r>
    </w:p>
    <w:p w:rsidR="001134DA" w:rsidRDefault="000E2872" w:rsidP="001134DA">
      <w:pPr>
        <w:ind w:left="360"/>
      </w:pPr>
      <w:hyperlink w:anchor="_91be190e8014514a597300b286148d3e" w:history="1">
        <w:r w:rsidR="001134DA">
          <w:rPr>
            <w:rStyle w:val="Hyperlink"/>
          </w:rPr>
          <w:t>Property Constraint</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lastRenderedPageBreak/>
        <w:t>Attributes</w:t>
      </w:r>
    </w:p>
    <w:p w:rsidR="001134DA" w:rsidRDefault="001134DA" w:rsidP="001134DA">
      <w:pPr>
        <w:pStyle w:val="BodyText2"/>
      </w:pPr>
      <w:r>
        <w:rPr>
          <w:noProof/>
          <w:lang w:bidi="ar-SA"/>
        </w:rPr>
        <w:drawing>
          <wp:inline distT="0" distB="0" distL="0" distR="0" wp14:anchorId="6C5D000D" wp14:editId="46D7F53F">
            <wp:extent cx="152400" cy="152400"/>
            <wp:effectExtent l="0" t="0" r="0" b="0"/>
            <wp:docPr id="32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65E85BE9" wp14:editId="1E1AD44F">
            <wp:extent cx="152400" cy="152400"/>
            <wp:effectExtent l="0" t="0" r="0" b="0"/>
            <wp:docPr id="32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1134DA" w:rsidRDefault="001134DA" w:rsidP="001134DA">
      <w:pPr>
        <w:ind w:left="720" w:firstLine="360"/>
      </w:pPr>
      <w:r>
        <w:t>The more general property as part of a property generalization</w:t>
      </w:r>
    </w:p>
    <w:p w:rsidR="001134DA" w:rsidRDefault="001134DA" w:rsidP="001134DA">
      <w:pPr>
        <w:ind w:left="605" w:hanging="245"/>
      </w:pPr>
      <w:r>
        <w:rPr>
          <w:noProof/>
        </w:rPr>
        <w:drawing>
          <wp:inline distT="0" distB="0" distL="0" distR="0" wp14:anchorId="064FAC4D" wp14:editId="3991B208">
            <wp:extent cx="152400" cy="152400"/>
            <wp:effectExtent l="0" t="0" r="0" b="0"/>
            <wp:docPr id="32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720" w:firstLine="360"/>
      </w:pPr>
      <w:r>
        <w:t>The more specific property as part of a property generalization</w:t>
      </w:r>
    </w:p>
    <w:p w:rsidR="001134DA" w:rsidRDefault="001134DA" w:rsidP="001134DA"/>
    <w:p w:rsidR="001134DA" w:rsidRDefault="001134DA" w:rsidP="001134DA">
      <w:pPr>
        <w:pStyle w:val="Heading3"/>
      </w:pPr>
      <w:bookmarkStart w:id="322" w:name="_13f5413396c6772881129cb74104e6ec"/>
      <w:bookmarkStart w:id="323" w:name="_Toc451529967"/>
      <w:r>
        <w:t>Association Property Generalizations</w:t>
      </w:r>
      <w:bookmarkEnd w:id="322"/>
      <w:bookmarkEnd w:id="323"/>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2567AF41" wp14:editId="15BB1BFE">
            <wp:extent cx="152400" cy="152400"/>
            <wp:effectExtent l="0" t="0" r="0" b="0"/>
            <wp:docPr id="32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The more specific property as part of a property generalization</w:t>
      </w:r>
    </w:p>
    <w:p w:rsidR="001134DA" w:rsidRDefault="001134DA" w:rsidP="001134DA">
      <w:pPr>
        <w:ind w:firstLine="720"/>
      </w:pPr>
      <w:r>
        <w:rPr>
          <w:noProof/>
        </w:rPr>
        <w:drawing>
          <wp:inline distT="0" distB="0" distL="0" distR="0" wp14:anchorId="462DAEC6" wp14:editId="6196B10D">
            <wp:extent cx="152400" cy="152400"/>
            <wp:effectExtent l="0" t="0" r="0" b="0"/>
            <wp:docPr id="33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Specialization rules for a property.</w:t>
      </w:r>
    </w:p>
    <w:p w:rsidR="001134DA" w:rsidRDefault="001134DA" w:rsidP="001134DA"/>
    <w:p w:rsidR="001134DA" w:rsidRDefault="001134DA" w:rsidP="001134DA">
      <w:pPr>
        <w:pStyle w:val="Heading3"/>
      </w:pPr>
      <w:bookmarkStart w:id="324" w:name="_e6ea6535aa6935b2a2ffe46466af49f2"/>
      <w:bookmarkStart w:id="325" w:name="_Toc451529968"/>
      <w:r>
        <w:t>Association Property Specializations</w:t>
      </w:r>
      <w:bookmarkEnd w:id="324"/>
      <w:bookmarkEnd w:id="325"/>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6D1338BB" wp14:editId="15744530">
            <wp:extent cx="152400" cy="152400"/>
            <wp:effectExtent l="0" t="0" r="0" b="0"/>
            <wp:docPr id="33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The more general property as part of a property generalization</w:t>
      </w:r>
    </w:p>
    <w:p w:rsidR="001134DA" w:rsidRDefault="001134DA" w:rsidP="001134DA">
      <w:pPr>
        <w:ind w:firstLine="720"/>
      </w:pPr>
      <w:r>
        <w:rPr>
          <w:noProof/>
        </w:rPr>
        <w:drawing>
          <wp:inline distT="0" distB="0" distL="0" distR="0" wp14:anchorId="288F019B" wp14:editId="113D4F82">
            <wp:extent cx="152400" cy="152400"/>
            <wp:effectExtent l="0" t="0" r="0" b="0"/>
            <wp:docPr id="33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Generalization rules of a property</w:t>
      </w:r>
    </w:p>
    <w:p w:rsidR="001134DA" w:rsidRDefault="001134DA" w:rsidP="001134DA"/>
    <w:p w:rsidR="001134DA" w:rsidRDefault="001134DA" w:rsidP="001134DA">
      <w:pPr>
        <w:pStyle w:val="Heading3"/>
      </w:pPr>
      <w:bookmarkStart w:id="326" w:name="_46f4ceb21a63f9cbfb722eec3ff6daf3"/>
      <w:bookmarkStart w:id="327" w:name="_Toc451529969"/>
      <w:r>
        <w:t>Class Property Transitivity Constraint</w:t>
      </w:r>
      <w:bookmarkEnd w:id="326"/>
      <w:bookmarkEnd w:id="327"/>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rsidR="001134DA" w:rsidRDefault="001134DA" w:rsidP="001134DA">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rsidR="001134DA" w:rsidRDefault="001134DA" w:rsidP="001134DA">
      <w:pPr>
        <w:pStyle w:val="Heading4"/>
      </w:pPr>
      <w:r>
        <w:t>Direct Supertypes</w:t>
      </w:r>
    </w:p>
    <w:p w:rsidR="001134DA" w:rsidRDefault="000E2872" w:rsidP="001134DA">
      <w:pPr>
        <w:ind w:left="360"/>
      </w:pPr>
      <w:hyperlink w:anchor="_91be190e8014514a597300b286148d3e" w:history="1">
        <w:r w:rsidR="001134DA">
          <w:rPr>
            <w:rStyle w:val="Hyperlink"/>
          </w:rPr>
          <w:t>Property Constraint</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 w:rsidR="001134DA" w:rsidRDefault="001134DA" w:rsidP="001134DA">
      <w:pPr>
        <w:pStyle w:val="Heading3"/>
      </w:pPr>
      <w:bookmarkStart w:id="328" w:name="_21a81395f43285b5cc64ed921bc787b7"/>
      <w:bookmarkStart w:id="329" w:name="_Toc451529970"/>
      <w:r>
        <w:lastRenderedPageBreak/>
        <w:t>Association Property Type</w:t>
      </w:r>
      <w:bookmarkEnd w:id="328"/>
      <w:bookmarkEnd w:id="329"/>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781FEA8A" wp14:editId="7B75B8CC">
            <wp:extent cx="152400" cy="152400"/>
            <wp:effectExtent l="0" t="0" r="0" b="0"/>
            <wp:docPr id="33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A required type of a thing bound to a property.</w:t>
      </w:r>
      <w:r>
        <w:br/>
        <w:t>Note that the type may be inferred based on the value of &lt;prerequisite type&gt;.</w:t>
      </w:r>
    </w:p>
    <w:p w:rsidR="001134DA" w:rsidRDefault="001134DA" w:rsidP="001134DA">
      <w:pPr>
        <w:ind w:firstLine="720"/>
      </w:pPr>
      <w:r>
        <w:rPr>
          <w:noProof/>
        </w:rPr>
        <w:drawing>
          <wp:inline distT="0" distB="0" distL="0" distR="0" wp14:anchorId="6E3F764C" wp14:editId="13AA3C1F">
            <wp:extent cx="152400" cy="152400"/>
            <wp:effectExtent l="0" t="0" r="0" b="0"/>
            <wp:docPr id="33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677" w:firstLine="360"/>
      </w:pPr>
      <w:r>
        <w:t>Properties typed by a type</w:t>
      </w:r>
    </w:p>
    <w:p w:rsidR="001134DA" w:rsidRDefault="001134DA" w:rsidP="001134DA"/>
    <w:p w:rsidR="001134DA" w:rsidRDefault="001134DA" w:rsidP="001134DA">
      <w:pPr>
        <w:pStyle w:val="Heading3"/>
      </w:pPr>
      <w:bookmarkStart w:id="330" w:name="_3e4d7d36a3b2cb4c9b85c1b88930178a"/>
      <w:bookmarkStart w:id="331" w:name="_Toc451529971"/>
      <w:r>
        <w:t>Class Property Type Constraint</w:t>
      </w:r>
      <w:bookmarkEnd w:id="330"/>
      <w:bookmarkEnd w:id="331"/>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rsidR="001134DA" w:rsidRDefault="001134DA" w:rsidP="001134DA">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rsidR="001134DA" w:rsidRDefault="001134DA" w:rsidP="001134DA">
      <w:pPr>
        <w:pStyle w:val="Heading4"/>
      </w:pPr>
      <w:r>
        <w:t>Direct Supertypes</w:t>
      </w:r>
    </w:p>
    <w:p w:rsidR="001134DA" w:rsidRDefault="000E2872" w:rsidP="001134DA">
      <w:pPr>
        <w:ind w:left="360"/>
      </w:pPr>
      <w:hyperlink w:anchor="_91be190e8014514a597300b286148d3e" w:history="1">
        <w:r w:rsidR="001134DA">
          <w:rPr>
            <w:rStyle w:val="Hyperlink"/>
          </w:rPr>
          <w:t>Property Constraint</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04D12424" wp14:editId="6664395D">
            <wp:extent cx="152400" cy="152400"/>
            <wp:effectExtent l="0" t="0" r="0" b="0"/>
            <wp:docPr id="34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2DF99F25" wp14:editId="5C5B19AB">
            <wp:extent cx="152400" cy="152400"/>
            <wp:effectExtent l="0" t="0" r="0" b="0"/>
            <wp:docPr id="34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720" w:firstLine="360"/>
      </w:pPr>
      <w:r>
        <w:t>A required type of a thing bound to a property.</w:t>
      </w:r>
      <w:r>
        <w:br/>
        <w:t>Note that the type may be inferred based on the value of &lt;prerequisite type&gt;.</w:t>
      </w:r>
    </w:p>
    <w:p w:rsidR="001134DA" w:rsidRDefault="001134DA" w:rsidP="001134DA"/>
    <w:p w:rsidR="001134DA" w:rsidRDefault="001134DA" w:rsidP="001134DA">
      <w:pPr>
        <w:pStyle w:val="Heading3"/>
      </w:pPr>
      <w:bookmarkStart w:id="332" w:name="_82919e40af9ad2e13647e9d37bbf0956"/>
      <w:bookmarkStart w:id="333" w:name="_Toc451529972"/>
      <w:r>
        <w:t>Class Rule</w:t>
      </w:r>
      <w:bookmarkEnd w:id="332"/>
      <w:bookmarkEnd w:id="333"/>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1134DA" w:rsidRDefault="001134DA" w:rsidP="001134DA">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rsidR="001134DA" w:rsidRDefault="001134DA" w:rsidP="001134DA">
      <w:pPr>
        <w:pStyle w:val="Heading4"/>
      </w:pPr>
      <w:r>
        <w:t>Direct Supertypes</w:t>
      </w:r>
    </w:p>
    <w:p w:rsidR="001134DA" w:rsidRDefault="000E2872" w:rsidP="001134DA">
      <w:pPr>
        <w:ind w:left="360"/>
      </w:pPr>
      <w:hyperlink w:anchor="_3bd7c7d249201ad6f2447c6d182ba7f1" w:history="1">
        <w:r w:rsidR="001134DA">
          <w:rPr>
            <w:rStyle w:val="Hyperlink"/>
          </w:rPr>
          <w:t>Proposition</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2DF49D0C" wp14:editId="1C39ACBA">
            <wp:extent cx="152400" cy="152400"/>
            <wp:effectExtent l="0" t="0" r="0" b="0"/>
            <wp:docPr id="34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1134DA" w:rsidRDefault="001134DA" w:rsidP="001134DA">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1134DA" w:rsidRDefault="001134DA" w:rsidP="001134DA">
      <w:pPr>
        <w:ind w:left="605" w:hanging="245"/>
      </w:pPr>
      <w:r>
        <w:rPr>
          <w:noProof/>
        </w:rPr>
        <w:drawing>
          <wp:inline distT="0" distB="0" distL="0" distR="0" wp14:anchorId="6BA42D77" wp14:editId="14711C87">
            <wp:extent cx="152400" cy="152400"/>
            <wp:effectExtent l="0" t="0" r="0" b="0"/>
            <wp:docPr id="503"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1134DA" w:rsidRDefault="001134DA" w:rsidP="001134DA">
      <w:pPr>
        <w:ind w:left="720" w:firstLine="360"/>
      </w:pPr>
      <w:r>
        <w:t>When rule subsumes another the subsumed rule will not apply (fire) if the &lt;subsumed by&gt; rules applies (fires).</w:t>
      </w:r>
      <w:r>
        <w:br/>
      </w:r>
      <w:r>
        <w:lastRenderedPageBreak/>
        <w:t>Where rules are also patterns, a rule may specialize another which will subsume the specialized rule as well as include the generalized rule parts as parts of the specialized rule.</w:t>
      </w:r>
    </w:p>
    <w:p w:rsidR="001134DA" w:rsidRDefault="001134DA" w:rsidP="001134DA">
      <w:pPr>
        <w:ind w:left="605" w:hanging="245"/>
      </w:pPr>
      <w:r>
        <w:rPr>
          <w:noProof/>
        </w:rPr>
        <w:drawing>
          <wp:inline distT="0" distB="0" distL="0" distR="0" wp14:anchorId="526028E7" wp14:editId="4E0E1928">
            <wp:extent cx="152400" cy="152400"/>
            <wp:effectExtent l="0" t="0" r="0" b="0"/>
            <wp:docPr id="50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1134DA" w:rsidRDefault="001134DA" w:rsidP="001134DA">
      <w:pPr>
        <w:ind w:left="720" w:firstLine="360"/>
      </w:pPr>
      <w:r>
        <w:t>When rule is &lt;subsumed by&gt; another the subsumed rule will not apply (fire) if the &lt;subsumed by&gt; rules applies (fires).</w:t>
      </w:r>
    </w:p>
    <w:p w:rsidR="001134DA" w:rsidRDefault="001134DA" w:rsidP="001134DA"/>
    <w:p w:rsidR="001134DA" w:rsidRDefault="001134DA" w:rsidP="001134DA">
      <w:pPr>
        <w:pStyle w:val="Heading3"/>
      </w:pPr>
      <w:bookmarkStart w:id="334" w:name="_9562d6c08cbe5eb32022ec9309bb6160"/>
      <w:bookmarkStart w:id="335" w:name="_Toc451529973"/>
      <w:r>
        <w:t>Association Rule constrains</w:t>
      </w:r>
      <w:bookmarkEnd w:id="334"/>
      <w:bookmarkEnd w:id="335"/>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0DE7FB4F" wp14:editId="17A0CF22">
            <wp:extent cx="152400" cy="152400"/>
            <wp:effectExtent l="0" t="0" r="0" b="0"/>
            <wp:docPr id="505"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1134DA" w:rsidRDefault="001134DA" w:rsidP="001134DA">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1134DA" w:rsidRDefault="001134DA" w:rsidP="001134DA">
      <w:pPr>
        <w:ind w:firstLine="720"/>
      </w:pPr>
      <w:r>
        <w:rPr>
          <w:noProof/>
        </w:rPr>
        <w:drawing>
          <wp:inline distT="0" distB="0" distL="0" distR="0" wp14:anchorId="0F36FF21" wp14:editId="4BE65C2B">
            <wp:extent cx="152400" cy="152400"/>
            <wp:effectExtent l="0" t="0" r="0" b="0"/>
            <wp:docPr id="35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1134DA" w:rsidRDefault="001134DA" w:rsidP="001134DA">
      <w:pPr>
        <w:ind w:left="677" w:firstLine="360"/>
      </w:pPr>
      <w:r>
        <w:t>Rules applying to an entity.</w:t>
      </w:r>
    </w:p>
    <w:p w:rsidR="001134DA" w:rsidRDefault="001134DA" w:rsidP="001134DA"/>
    <w:p w:rsidR="001134DA" w:rsidRDefault="001134DA" w:rsidP="001134DA">
      <w:pPr>
        <w:pStyle w:val="Heading3"/>
      </w:pPr>
      <w:bookmarkStart w:id="336" w:name="_41c2b6fb1f0e7f7bc2f2e429d762af6f"/>
      <w:bookmarkStart w:id="337" w:name="_Toc451529974"/>
      <w:r>
        <w:t>Association Specializations</w:t>
      </w:r>
      <w:bookmarkEnd w:id="336"/>
      <w:bookmarkEnd w:id="337"/>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5F6ACCE3" wp14:editId="1F43168E">
            <wp:extent cx="152400" cy="152400"/>
            <wp:effectExtent l="0" t="0" r="0" b="0"/>
            <wp:docPr id="35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677" w:firstLine="360"/>
      </w:pPr>
      <w:r>
        <w:t>The specific type in a generalization rule.</w:t>
      </w:r>
    </w:p>
    <w:p w:rsidR="001134DA" w:rsidRDefault="001134DA" w:rsidP="001134DA">
      <w:pPr>
        <w:ind w:firstLine="720"/>
      </w:pPr>
      <w:r>
        <w:rPr>
          <w:noProof/>
        </w:rPr>
        <w:drawing>
          <wp:inline distT="0" distB="0" distL="0" distR="0" wp14:anchorId="6BC50340" wp14:editId="001A9AE6">
            <wp:extent cx="152400" cy="152400"/>
            <wp:effectExtent l="0" t="0" r="0" b="0"/>
            <wp:docPr id="35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1134DA" w:rsidRDefault="001134DA" w:rsidP="001134DA">
      <w:pPr>
        <w:ind w:left="677" w:firstLine="360"/>
      </w:pPr>
      <w:r>
        <w:t>Generalization rules for a type</w:t>
      </w:r>
    </w:p>
    <w:p w:rsidR="001134DA" w:rsidRDefault="001134DA" w:rsidP="001134DA"/>
    <w:p w:rsidR="001134DA" w:rsidRDefault="001134DA" w:rsidP="001134DA">
      <w:pPr>
        <w:pStyle w:val="Heading3"/>
      </w:pPr>
      <w:bookmarkStart w:id="338" w:name="_ded47679f07683882f8f128d6911711a"/>
      <w:bookmarkStart w:id="339" w:name="_Toc451529975"/>
      <w:r>
        <w:t>Class Type Constraint</w:t>
      </w:r>
      <w:bookmarkEnd w:id="338"/>
      <w:bookmarkEnd w:id="339"/>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rsidR="001134DA" w:rsidRDefault="001134DA" w:rsidP="001134DA">
      <w:r>
        <w:t>A constraint of a type, including Relationships types.</w:t>
      </w:r>
      <w:r>
        <w:br/>
      </w:r>
    </w:p>
    <w:p w:rsidR="001134DA" w:rsidRDefault="001134DA" w:rsidP="001134DA">
      <w:pPr>
        <w:pStyle w:val="Heading4"/>
      </w:pPr>
      <w:r>
        <w:t>Direct Supertypes</w:t>
      </w:r>
    </w:p>
    <w:p w:rsidR="001134DA" w:rsidRDefault="000E2872" w:rsidP="001134DA">
      <w:pPr>
        <w:ind w:left="360"/>
      </w:pPr>
      <w:hyperlink w:anchor="_82919e40af9ad2e13647e9d37bbf0956" w:history="1">
        <w:r w:rsidR="001134DA">
          <w:rPr>
            <w:rStyle w:val="Hyperlink"/>
          </w:rPr>
          <w:t>Rule</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17B52BB8" wp14:editId="1C5AF43C">
            <wp:extent cx="152400" cy="152400"/>
            <wp:effectExtent l="0" t="0" r="0" b="0"/>
            <wp:docPr id="35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1134DA" w:rsidRDefault="001134DA" w:rsidP="001134DA"/>
    <w:p w:rsidR="001134DA" w:rsidRDefault="001134DA" w:rsidP="001134DA">
      <w:pPr>
        <w:pStyle w:val="Heading3"/>
      </w:pPr>
      <w:bookmarkStart w:id="340" w:name="_5f3998cf1a072f724861db93cee66cbf"/>
      <w:bookmarkStart w:id="341" w:name="_Toc451529976"/>
      <w:r>
        <w:t>Class Type Generalization Constraint</w:t>
      </w:r>
      <w:bookmarkEnd w:id="340"/>
      <w:bookmarkEnd w:id="341"/>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rsidR="001134DA" w:rsidRDefault="001134DA" w:rsidP="001134DA">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rsidR="001134DA" w:rsidRDefault="001134DA" w:rsidP="001134DA">
      <w:pPr>
        <w:pStyle w:val="Heading4"/>
      </w:pPr>
      <w:r>
        <w:t>Direct Supertypes</w:t>
      </w:r>
    </w:p>
    <w:p w:rsidR="001134DA" w:rsidRDefault="000E2872" w:rsidP="001134DA">
      <w:pPr>
        <w:ind w:left="360"/>
      </w:pPr>
      <w:hyperlink w:anchor="_ded47679f07683882f8f128d6911711a" w:history="1">
        <w:r w:rsidR="001134DA">
          <w:rPr>
            <w:rStyle w:val="Hyperlink"/>
          </w:rPr>
          <w:t>Type Constraint</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lastRenderedPageBreak/>
        <w:t>Attributes</w:t>
      </w:r>
    </w:p>
    <w:p w:rsidR="001134DA" w:rsidRDefault="001134DA" w:rsidP="001134DA">
      <w:pPr>
        <w:pStyle w:val="BodyText2"/>
      </w:pPr>
      <w:r>
        <w:rPr>
          <w:noProof/>
          <w:lang w:bidi="ar-SA"/>
        </w:rPr>
        <w:drawing>
          <wp:inline distT="0" distB="0" distL="0" distR="0" wp14:anchorId="68586117" wp14:editId="2191A3B9">
            <wp:extent cx="152400" cy="152400"/>
            <wp:effectExtent l="0" t="0" r="0" b="0"/>
            <wp:docPr id="36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rsidR="001134DA" w:rsidRDefault="001134DA" w:rsidP="001134DA">
      <w:pPr>
        <w:ind w:left="677" w:firstLine="360"/>
      </w:pPr>
      <w:r>
        <w:t xml:space="preserve">If &lt;as facet&gt; is true the specialized type is "non rigid" with respect to the general (rigid)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r>
        <w:br/>
      </w:r>
      <w:r>
        <w:br/>
        <w:t>[BFO] Non rigid sortal</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6B42A70D" wp14:editId="770F9C6C">
            <wp:extent cx="152400" cy="152400"/>
            <wp:effectExtent l="0" t="0" r="0" b="0"/>
            <wp:docPr id="36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1134DA" w:rsidRDefault="001134DA" w:rsidP="001134DA">
      <w:pPr>
        <w:ind w:left="720" w:firstLine="360"/>
      </w:pPr>
      <w:r>
        <w:t>The specific type in a generalization rule.</w:t>
      </w:r>
    </w:p>
    <w:p w:rsidR="001134DA" w:rsidRDefault="001134DA" w:rsidP="001134DA">
      <w:pPr>
        <w:ind w:left="605" w:hanging="245"/>
      </w:pPr>
      <w:r>
        <w:rPr>
          <w:noProof/>
        </w:rPr>
        <w:drawing>
          <wp:inline distT="0" distB="0" distL="0" distR="0" wp14:anchorId="2CF0E16F" wp14:editId="30051F17">
            <wp:extent cx="152400" cy="152400"/>
            <wp:effectExtent l="0" t="0" r="0" b="0"/>
            <wp:docPr id="36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720" w:firstLine="360"/>
      </w:pPr>
      <w:r>
        <w:t>The general type in the Generalization rule.</w:t>
      </w:r>
    </w:p>
    <w:p w:rsidR="001134DA" w:rsidRDefault="001134DA" w:rsidP="001134DA"/>
    <w:p w:rsidR="001134DA" w:rsidRDefault="001134DA" w:rsidP="001134DA">
      <w:pPr>
        <w:pStyle w:val="Heading3"/>
      </w:pPr>
      <w:bookmarkStart w:id="342" w:name="_0ae2de066cc60f0d0ea185e32c2ee88c"/>
      <w:bookmarkStart w:id="343" w:name="_Toc451529977"/>
      <w:r>
        <w:t>Class Type or Property</w:t>
      </w:r>
      <w:bookmarkEnd w:id="342"/>
      <w:bookmarkEnd w:id="343"/>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rsidR="001134DA" w:rsidRDefault="001134DA" w:rsidP="001134DA">
      <w:r>
        <w:t>The union of types and variables such that they can both be generalized and used in constraints.</w:t>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4F867EEF" wp14:editId="75C07EE6">
            <wp:extent cx="152400" cy="152400"/>
            <wp:effectExtent l="0" t="0" r="0" b="0"/>
            <wp:docPr id="36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1134DA" w:rsidRDefault="001134DA" w:rsidP="001134DA">
      <w:pPr>
        <w:ind w:left="720" w:firstLine="360"/>
      </w:pPr>
      <w:r>
        <w:t>Multiplicity constraint of a type or property.</w:t>
      </w:r>
    </w:p>
    <w:p w:rsidR="001134DA" w:rsidRDefault="001134DA" w:rsidP="001134DA"/>
    <w:p w:rsidR="001134DA" w:rsidRDefault="001134DA" w:rsidP="001134DA">
      <w:pPr>
        <w:pStyle w:val="Heading3"/>
      </w:pPr>
      <w:bookmarkStart w:id="344" w:name="_59324bc0a187b5b1a45abfbd51f5a493"/>
      <w:bookmarkStart w:id="345" w:name="_Toc451529978"/>
      <w:r>
        <w:t>Association Unique Set</w:t>
      </w:r>
      <w:bookmarkEnd w:id="344"/>
      <w:bookmarkEnd w:id="345"/>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74D122DB" wp14:editId="16331B94">
            <wp:extent cx="152400" cy="152400"/>
            <wp:effectExtent l="0" t="0" r="0" b="0"/>
            <wp:docPr id="36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1134DA" w:rsidRDefault="001134DA" w:rsidP="001134DA">
      <w:pPr>
        <w:ind w:left="677" w:firstLine="360"/>
      </w:pPr>
      <w:r>
        <w:t>The set of involved properties within a type that uniquely identify an individual.</w:t>
      </w:r>
    </w:p>
    <w:p w:rsidR="001134DA" w:rsidRDefault="001134DA" w:rsidP="001134DA">
      <w:pPr>
        <w:ind w:firstLine="720"/>
      </w:pPr>
      <w:r>
        <w:rPr>
          <w:noProof/>
        </w:rPr>
        <w:drawing>
          <wp:inline distT="0" distB="0" distL="0" distR="0" wp14:anchorId="41B5C585" wp14:editId="75676777">
            <wp:extent cx="152400" cy="152400"/>
            <wp:effectExtent l="0" t="0" r="0" b="0"/>
            <wp:docPr id="37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1134DA" w:rsidRDefault="001134DA" w:rsidP="001134DA">
      <w:pPr>
        <w:ind w:left="677" w:firstLine="360"/>
      </w:pPr>
      <w:r>
        <w:t>Uniqueness constraints for a property.</w:t>
      </w:r>
    </w:p>
    <w:p w:rsidR="001134DA" w:rsidRDefault="001134DA" w:rsidP="001134DA"/>
    <w:p w:rsidR="001134DA" w:rsidRDefault="001134DA" w:rsidP="001134DA">
      <w:pPr>
        <w:pStyle w:val="Heading3"/>
      </w:pPr>
      <w:bookmarkStart w:id="346" w:name="_982e84b7afc784b4d0aa763204953a3d"/>
      <w:bookmarkStart w:id="347" w:name="_Toc451529979"/>
      <w:r>
        <w:t>Class Uniqueness Constraint</w:t>
      </w:r>
      <w:bookmarkEnd w:id="346"/>
      <w:bookmarkEnd w:id="347"/>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rsidR="001134DA" w:rsidRDefault="001134DA" w:rsidP="001134DA">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rsidR="001134DA" w:rsidRDefault="001134DA" w:rsidP="001134DA">
      <w:pPr>
        <w:pStyle w:val="Heading4"/>
      </w:pPr>
      <w:r>
        <w:t>Direct Supertypes</w:t>
      </w:r>
    </w:p>
    <w:p w:rsidR="001134DA" w:rsidRDefault="000E2872" w:rsidP="001134DA">
      <w:pPr>
        <w:ind w:left="360"/>
      </w:pPr>
      <w:hyperlink w:anchor="_ded47679f07683882f8f128d6911711a" w:history="1">
        <w:r w:rsidR="001134DA">
          <w:rPr>
            <w:rStyle w:val="Hyperlink"/>
          </w:rPr>
          <w:t>Type Constraint</w:t>
        </w:r>
      </w:hyperlink>
    </w:p>
    <w:p w:rsidR="001134DA" w:rsidRDefault="001134DA" w:rsidP="001134DA">
      <w:pPr>
        <w:pStyle w:val="Code0"/>
      </w:pPr>
      <w:r w:rsidRPr="00043180">
        <w:rPr>
          <w:b/>
          <w:sz w:val="24"/>
          <w:szCs w:val="24"/>
        </w:rPr>
        <w:t>package</w:t>
      </w:r>
      <w:r>
        <w:t xml:space="preserve"> SIMF Conceptual Model::Rules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1AF92C81" wp14:editId="642D1678">
            <wp:extent cx="152400" cy="152400"/>
            <wp:effectExtent l="0" t="0" r="0" b="0"/>
            <wp:docPr id="37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rsidR="001134DA" w:rsidRDefault="001134DA" w:rsidP="001134DA">
      <w:pPr>
        <w:ind w:left="677" w:firstLine="360"/>
      </w:pPr>
      <w:r>
        <w:t>A uniqueness constraint that can be interpreted as a "primary key", the identity of an entity.</w:t>
      </w:r>
    </w:p>
    <w:p w:rsidR="001134DA" w:rsidRDefault="001134DA" w:rsidP="001134DA">
      <w:pPr>
        <w:pStyle w:val="Heading4"/>
      </w:pPr>
      <w:r>
        <w:lastRenderedPageBreak/>
        <w:t>Associations</w:t>
      </w:r>
    </w:p>
    <w:p w:rsidR="001134DA" w:rsidRDefault="001134DA" w:rsidP="001134DA">
      <w:pPr>
        <w:ind w:left="605" w:hanging="245"/>
      </w:pPr>
      <w:r>
        <w:rPr>
          <w:noProof/>
        </w:rPr>
        <w:drawing>
          <wp:inline distT="0" distB="0" distL="0" distR="0" wp14:anchorId="30C3EFFB" wp14:editId="67DA49B9">
            <wp:extent cx="152400" cy="152400"/>
            <wp:effectExtent l="0" t="0" r="0" b="0"/>
            <wp:docPr id="37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1134DA" w:rsidRDefault="001134DA" w:rsidP="001134DA">
      <w:pPr>
        <w:ind w:left="720" w:firstLine="360"/>
      </w:pPr>
      <w:r>
        <w:t>The set of involved properties within a type that uniquely identify an individual.</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348" w:name="_Toc451529980"/>
      <w:r>
        <w:lastRenderedPageBreak/>
        <w:t>SIMF Conceptual Model::Structures</w:t>
      </w:r>
      <w:bookmarkEnd w:id="348"/>
    </w:p>
    <w:p w:rsidR="001134DA" w:rsidRDefault="001134DA" w:rsidP="001134DA">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rsidR="001134DA" w:rsidRDefault="001134DA" w:rsidP="001134DA">
      <w:pPr>
        <w:pStyle w:val="Heading3"/>
      </w:pPr>
      <w:bookmarkStart w:id="349" w:name="_Toc451529981"/>
      <w:r>
        <w:t>Diagram: Structures</w:t>
      </w:r>
      <w:bookmarkEnd w:id="349"/>
    </w:p>
    <w:p w:rsidR="001134DA" w:rsidRDefault="001134DA" w:rsidP="001134DA">
      <w:pPr>
        <w:jc w:val="center"/>
        <w:rPr>
          <w:rFonts w:cs="Arial"/>
        </w:rPr>
      </w:pPr>
      <w:r>
        <w:rPr>
          <w:noProof/>
        </w:rPr>
        <w:drawing>
          <wp:inline distT="0" distB="0" distL="0" distR="0" wp14:anchorId="3C4B1A5F" wp14:editId="283F7206">
            <wp:extent cx="5732145" cy="4596909"/>
            <wp:effectExtent l="0" t="0" r="0" b="0"/>
            <wp:docPr id="37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039290111.jpg"/>
                    <pic:cNvPicPr/>
                  </pic:nvPicPr>
                  <pic:blipFill>
                    <a:blip r:embed="rId47" cstate="print"/>
                    <a:stretch>
                      <a:fillRect/>
                    </a:stretch>
                  </pic:blipFill>
                  <pic:spPr>
                    <a:xfrm>
                      <a:off x="0" y="0"/>
                      <a:ext cx="5732145" cy="4596909"/>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rsidR="001134DA" w:rsidRDefault="001134DA" w:rsidP="001134DA">
      <w:r>
        <w:t>A set of role bindings about a specific subject</w:t>
      </w:r>
    </w:p>
    <w:p w:rsidR="001134DA" w:rsidRDefault="001134DA" w:rsidP="001134DA">
      <w:r>
        <w:t xml:space="preserve"> </w:t>
      </w:r>
    </w:p>
    <w:p w:rsidR="001134DA" w:rsidRDefault="001134DA" w:rsidP="001134DA"/>
    <w:p w:rsidR="001134DA" w:rsidRDefault="001134DA" w:rsidP="001134DA">
      <w:pPr>
        <w:pStyle w:val="Heading3"/>
      </w:pPr>
      <w:bookmarkStart w:id="350" w:name="_e829344c78ea1a9e5e18c7bc51ff8f64"/>
      <w:bookmarkStart w:id="351" w:name="_Toc451529982"/>
      <w:r>
        <w:t>Class Binding</w:t>
      </w:r>
      <w:bookmarkEnd w:id="350"/>
      <w:bookmarkEnd w:id="351"/>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1134DA" w:rsidRDefault="001134DA" w:rsidP="001134DA">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rsidR="001134DA" w:rsidRDefault="001134DA" w:rsidP="001134DA">
      <w:pPr>
        <w:pStyle w:val="Heading4"/>
      </w:pPr>
      <w:r>
        <w:t>Direct Supertypes</w:t>
      </w:r>
    </w:p>
    <w:p w:rsidR="001134DA" w:rsidRDefault="000E2872" w:rsidP="001134DA">
      <w:pPr>
        <w:ind w:left="360"/>
      </w:pPr>
      <w:hyperlink w:anchor="_a52cb0ff6e414b3170b58afe10b6afcb" w:history="1">
        <w:r w:rsidR="001134DA">
          <w:rPr>
            <w:rStyle w:val="Hyperlink"/>
          </w:rPr>
          <w:t>Anything</w:t>
        </w:r>
      </w:hyperlink>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25061CE9" wp14:editId="768FCA1E">
            <wp:extent cx="152400" cy="152400"/>
            <wp:effectExtent l="0" t="0" r="0" b="0"/>
            <wp:docPr id="37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1134DA" w:rsidRDefault="001134DA" w:rsidP="001134DA">
      <w:pPr>
        <w:ind w:left="720" w:firstLine="360"/>
      </w:pPr>
      <w:r>
        <w:t>The property a binding binds a thing to.</w:t>
      </w:r>
    </w:p>
    <w:p w:rsidR="001134DA" w:rsidRDefault="001134DA" w:rsidP="001134DA">
      <w:pPr>
        <w:ind w:left="605" w:hanging="245"/>
      </w:pPr>
      <w:r>
        <w:rPr>
          <w:noProof/>
        </w:rPr>
        <w:drawing>
          <wp:inline distT="0" distB="0" distL="0" distR="0" wp14:anchorId="0549D8F0" wp14:editId="7D14225C">
            <wp:extent cx="152400" cy="152400"/>
            <wp:effectExtent l="0" t="0" r="0" b="0"/>
            <wp:docPr id="38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1134DA" w:rsidRDefault="001134DA" w:rsidP="001134DA">
      <w:pPr>
        <w:ind w:left="720" w:firstLine="360"/>
      </w:pPr>
      <w:r>
        <w:t>The thing(s) bound to a property in a specific situation.</w:t>
      </w:r>
    </w:p>
    <w:p w:rsidR="001134DA" w:rsidRDefault="001134DA" w:rsidP="001134DA">
      <w:pPr>
        <w:ind w:left="605" w:hanging="245"/>
      </w:pPr>
      <w:r>
        <w:rPr>
          <w:noProof/>
        </w:rPr>
        <w:drawing>
          <wp:inline distT="0" distB="0" distL="0" distR="0" wp14:anchorId="087725F3" wp14:editId="5DF79EF0">
            <wp:extent cx="152400" cy="152400"/>
            <wp:effectExtent l="0" t="0" r="0" b="0"/>
            <wp:docPr id="38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1134DA" w:rsidRDefault="001134DA" w:rsidP="001134DA">
      <w:pPr>
        <w:ind w:left="720" w:firstLine="360"/>
      </w:pPr>
      <w:r>
        <w:t>The structure asserting the binding.</w:t>
      </w:r>
    </w:p>
    <w:p w:rsidR="001134DA" w:rsidRDefault="001134DA" w:rsidP="001134DA"/>
    <w:p w:rsidR="001134DA" w:rsidRDefault="001134DA" w:rsidP="001134DA">
      <w:pPr>
        <w:pStyle w:val="Heading3"/>
      </w:pPr>
      <w:bookmarkStart w:id="352" w:name="_cecbcb963a1ccbfd64958a6886273e2c"/>
      <w:bookmarkStart w:id="353" w:name="_Toc451529983"/>
      <w:r>
        <w:t>Association Bound in situation</w:t>
      </w:r>
      <w:bookmarkEnd w:id="352"/>
      <w:bookmarkEnd w:id="353"/>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7F9937D9" wp14:editId="340077CB">
            <wp:extent cx="152400" cy="152400"/>
            <wp:effectExtent l="0" t="0" r="0" b="0"/>
            <wp:docPr id="38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1134DA" w:rsidRDefault="001134DA" w:rsidP="001134DA">
      <w:pPr>
        <w:ind w:left="677" w:firstLine="360"/>
      </w:pPr>
      <w:r>
        <w:t>Bindings asserted in a structure.</w:t>
      </w:r>
    </w:p>
    <w:p w:rsidR="001134DA" w:rsidRDefault="001134DA" w:rsidP="001134DA">
      <w:pPr>
        <w:ind w:firstLine="720"/>
      </w:pPr>
      <w:r>
        <w:rPr>
          <w:noProof/>
        </w:rPr>
        <w:drawing>
          <wp:inline distT="0" distB="0" distL="0" distR="0" wp14:anchorId="1100793F" wp14:editId="5A3818D6">
            <wp:extent cx="152400" cy="152400"/>
            <wp:effectExtent l="0" t="0" r="0" b="0"/>
            <wp:docPr id="38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1134DA" w:rsidRDefault="001134DA" w:rsidP="001134DA">
      <w:pPr>
        <w:ind w:left="677" w:firstLine="360"/>
      </w:pPr>
      <w:r>
        <w:t>The structure asserting the binding.</w:t>
      </w:r>
    </w:p>
    <w:p w:rsidR="001134DA" w:rsidRDefault="001134DA" w:rsidP="001134DA"/>
    <w:p w:rsidR="001134DA" w:rsidRDefault="001134DA" w:rsidP="001134DA">
      <w:pPr>
        <w:pStyle w:val="Heading3"/>
      </w:pPr>
      <w:bookmarkStart w:id="354" w:name="_444acb79998335389f7e87d5befeeb68"/>
      <w:bookmarkStart w:id="355" w:name="_Toc451529984"/>
      <w:r>
        <w:t>Association Bound individual</w:t>
      </w:r>
      <w:bookmarkEnd w:id="354"/>
      <w:bookmarkEnd w:id="355"/>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351DB75D" wp14:editId="50103AA8">
            <wp:extent cx="152400" cy="152400"/>
            <wp:effectExtent l="0" t="0" r="0" b="0"/>
            <wp:docPr id="38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1134DA" w:rsidRDefault="001134DA" w:rsidP="001134DA">
      <w:pPr>
        <w:ind w:left="677" w:firstLine="360"/>
      </w:pPr>
      <w:r>
        <w:t>The thing(s) bound to a property in a specific situation.</w:t>
      </w:r>
    </w:p>
    <w:p w:rsidR="001134DA" w:rsidRDefault="001134DA" w:rsidP="001134DA">
      <w:pPr>
        <w:ind w:firstLine="720"/>
      </w:pPr>
      <w:r>
        <w:rPr>
          <w:noProof/>
        </w:rPr>
        <w:drawing>
          <wp:inline distT="0" distB="0" distL="0" distR="0" wp14:anchorId="19A73100" wp14:editId="3E0F8B0B">
            <wp:extent cx="152400" cy="152400"/>
            <wp:effectExtent l="0" t="0" r="0" b="0"/>
            <wp:docPr id="39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1134DA" w:rsidRDefault="001134DA" w:rsidP="001134DA">
      <w:pPr>
        <w:ind w:left="677" w:firstLine="360"/>
      </w:pPr>
      <w:r>
        <w:t>Bindings a thing is bound to.</w:t>
      </w:r>
    </w:p>
    <w:p w:rsidR="001134DA" w:rsidRDefault="001134DA" w:rsidP="001134DA"/>
    <w:p w:rsidR="001134DA" w:rsidRDefault="001134DA" w:rsidP="001134DA">
      <w:pPr>
        <w:pStyle w:val="Heading3"/>
      </w:pPr>
      <w:bookmarkStart w:id="356" w:name="_05fe47ba9f82b41047c153424cdf5894"/>
      <w:bookmarkStart w:id="357" w:name="_Toc451529985"/>
      <w:r>
        <w:t>Association Bound property</w:t>
      </w:r>
      <w:bookmarkEnd w:id="356"/>
      <w:bookmarkEnd w:id="357"/>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7555E7C1" wp14:editId="7BA8D13E">
            <wp:extent cx="152400" cy="152400"/>
            <wp:effectExtent l="0" t="0" r="0" b="0"/>
            <wp:docPr id="39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1134DA" w:rsidRDefault="001134DA" w:rsidP="001134DA">
      <w:pPr>
        <w:ind w:left="677" w:firstLine="360"/>
      </w:pPr>
      <w:r>
        <w:t>Bindings referencing a property.</w:t>
      </w:r>
    </w:p>
    <w:p w:rsidR="001134DA" w:rsidRDefault="001134DA" w:rsidP="001134DA">
      <w:pPr>
        <w:ind w:firstLine="720"/>
      </w:pPr>
      <w:r>
        <w:rPr>
          <w:noProof/>
        </w:rPr>
        <w:drawing>
          <wp:inline distT="0" distB="0" distL="0" distR="0" wp14:anchorId="16703ABA" wp14:editId="6A89A724">
            <wp:extent cx="152400" cy="152400"/>
            <wp:effectExtent l="0" t="0" r="0" b="0"/>
            <wp:docPr id="394"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1134DA" w:rsidRDefault="001134DA" w:rsidP="001134DA">
      <w:pPr>
        <w:ind w:left="677" w:firstLine="360"/>
      </w:pPr>
      <w:r>
        <w:t>The property a binding binds a thing to.</w:t>
      </w:r>
    </w:p>
    <w:p w:rsidR="001134DA" w:rsidRDefault="001134DA" w:rsidP="001134DA"/>
    <w:p w:rsidR="001134DA" w:rsidRDefault="001134DA" w:rsidP="001134DA">
      <w:pPr>
        <w:pStyle w:val="Heading3"/>
      </w:pPr>
      <w:bookmarkStart w:id="358" w:name="_fb9773c1339db51431ac49244bf66cf0"/>
      <w:bookmarkStart w:id="359" w:name="_Toc451529986"/>
      <w:r>
        <w:t>Association Properties</w:t>
      </w:r>
      <w:bookmarkEnd w:id="358"/>
      <w:bookmarkEnd w:id="359"/>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3DDE0B69" wp14:editId="0A68943D">
            <wp:extent cx="152400" cy="152400"/>
            <wp:effectExtent l="0" t="0" r="0" b="0"/>
            <wp:docPr id="39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1134DA" w:rsidRDefault="001134DA" w:rsidP="001134DA">
      <w:pPr>
        <w:ind w:left="677" w:firstLine="360"/>
      </w:pPr>
      <w:r>
        <w:lastRenderedPageBreak/>
        <w:t>A property of a structured type such that there may be bindings of a thing to instances of the structured type with reference to the property which defines the semantics of the bound thing withing the context of the structure.</w:t>
      </w:r>
    </w:p>
    <w:p w:rsidR="001134DA" w:rsidRDefault="001134DA" w:rsidP="001134DA">
      <w:pPr>
        <w:ind w:firstLine="720"/>
      </w:pPr>
      <w:r>
        <w:rPr>
          <w:noProof/>
        </w:rPr>
        <w:drawing>
          <wp:inline distT="0" distB="0" distL="0" distR="0" wp14:anchorId="690B9A83" wp14:editId="7D336FD3">
            <wp:extent cx="152400" cy="152400"/>
            <wp:effectExtent l="0" t="0" r="0" b="0"/>
            <wp:docPr id="39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1134DA" w:rsidRDefault="001134DA" w:rsidP="001134DA">
      <w:pPr>
        <w:ind w:left="677" w:firstLine="360"/>
      </w:pPr>
      <w:r>
        <w:t>Structured type for which a property is relevant.</w:t>
      </w:r>
    </w:p>
    <w:p w:rsidR="001134DA" w:rsidRDefault="001134DA" w:rsidP="001134DA"/>
    <w:p w:rsidR="001134DA" w:rsidRDefault="001134DA" w:rsidP="001134DA">
      <w:pPr>
        <w:pStyle w:val="Heading3"/>
      </w:pPr>
      <w:bookmarkStart w:id="360" w:name="_aec2b4f875c8e48059ff0f3cf4fdb05d"/>
      <w:bookmarkStart w:id="361" w:name="_Toc451529987"/>
      <w:r>
        <w:t>Class Property</w:t>
      </w:r>
      <w:bookmarkEnd w:id="360"/>
      <w:bookmarkEnd w:id="361"/>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rsidR="001134DA" w:rsidRDefault="001134DA" w:rsidP="001134DA">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rsidR="001134DA" w:rsidRDefault="001134DA" w:rsidP="001134DA">
      <w:pPr>
        <w:pStyle w:val="Heading4"/>
      </w:pPr>
      <w:r>
        <w:t>Direct Supertypes</w:t>
      </w:r>
    </w:p>
    <w:p w:rsidR="001134DA" w:rsidRDefault="000E2872" w:rsidP="001134DA">
      <w:pPr>
        <w:ind w:left="360"/>
      </w:pPr>
      <w:hyperlink w:anchor="_eb8398b5a178c638b98597120ec51c4d" w:history="1">
        <w:r w:rsidR="001134DA">
          <w:rPr>
            <w:rStyle w:val="Hyperlink"/>
          </w:rPr>
          <w:t>Entity</w:t>
        </w:r>
      </w:hyperlink>
      <w:r w:rsidR="001134DA">
        <w:t xml:space="preserve">, </w:t>
      </w:r>
      <w:hyperlink w:anchor="_0ae2de066cc60f0d0ea185e32c2ee88c" w:history="1">
        <w:r w:rsidR="001134DA">
          <w:rPr>
            <w:rStyle w:val="Hyperlink"/>
          </w:rPr>
          <w:t>Type or Property</w:t>
        </w:r>
      </w:hyperlink>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3955E27F" wp14:editId="2EDEEAE5">
            <wp:extent cx="152400" cy="152400"/>
            <wp:effectExtent l="0" t="0" r="0" b="0"/>
            <wp:docPr id="40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1134DA" w:rsidRDefault="001134DA" w:rsidP="001134DA">
      <w:pPr>
        <w:ind w:left="720" w:firstLine="360"/>
      </w:pPr>
      <w:r>
        <w:t>Structured type for which a property is relevant.</w:t>
      </w:r>
    </w:p>
    <w:p w:rsidR="001134DA" w:rsidRDefault="001134DA" w:rsidP="001134DA">
      <w:pPr>
        <w:ind w:left="605" w:hanging="245"/>
      </w:pPr>
      <w:r>
        <w:rPr>
          <w:noProof/>
        </w:rPr>
        <w:drawing>
          <wp:inline distT="0" distB="0" distL="0" distR="0" wp14:anchorId="38E614FB" wp14:editId="6DBFA717">
            <wp:extent cx="152400" cy="152400"/>
            <wp:effectExtent l="0" t="0" r="0" b="0"/>
            <wp:docPr id="40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6C7A0940" wp14:editId="20C1CBAC">
            <wp:extent cx="152400" cy="152400"/>
            <wp:effectExtent l="0" t="0" r="0" b="0"/>
            <wp:docPr id="40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rsidR="001134DA" w:rsidRDefault="001134DA" w:rsidP="001134DA">
      <w:pPr>
        <w:ind w:left="720" w:firstLine="360"/>
      </w:pPr>
      <w:r>
        <w:t>Generalization rules of a property</w:t>
      </w:r>
    </w:p>
    <w:p w:rsidR="001134DA" w:rsidRDefault="001134DA" w:rsidP="001134DA">
      <w:pPr>
        <w:ind w:left="605" w:hanging="245"/>
      </w:pPr>
      <w:r>
        <w:rPr>
          <w:noProof/>
        </w:rPr>
        <w:drawing>
          <wp:inline distT="0" distB="0" distL="0" distR="0" wp14:anchorId="45AF3CDB" wp14:editId="6EBE8050">
            <wp:extent cx="152400" cy="152400"/>
            <wp:effectExtent l="0" t="0" r="0" b="0"/>
            <wp:docPr id="40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1134DA" w:rsidRDefault="001134DA" w:rsidP="001134DA">
      <w:pPr>
        <w:ind w:left="720" w:firstLine="360"/>
      </w:pPr>
      <w:r>
        <w:t>Specialization rules for a property.</w:t>
      </w:r>
    </w:p>
    <w:p w:rsidR="001134DA" w:rsidRDefault="001134DA" w:rsidP="001134DA">
      <w:pPr>
        <w:ind w:left="605" w:hanging="245"/>
      </w:pPr>
      <w:r>
        <w:rPr>
          <w:noProof/>
        </w:rPr>
        <w:drawing>
          <wp:inline distT="0" distB="0" distL="0" distR="0" wp14:anchorId="1D4D6657" wp14:editId="3D5BD306">
            <wp:extent cx="152400" cy="152400"/>
            <wp:effectExtent l="0" t="0" r="0" b="0"/>
            <wp:docPr id="40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1134DA" w:rsidRDefault="001134DA" w:rsidP="001134DA">
      <w:pPr>
        <w:ind w:left="720" w:firstLine="360"/>
      </w:pPr>
      <w:r>
        <w:t>A type of instances bound to a property. Also known as the "range" of a property.</w:t>
      </w:r>
      <w:r>
        <w:br/>
        <w:t>If asserted the property rule shall be owned and asserted by the properties &lt;property of&gt; type.</w:t>
      </w:r>
    </w:p>
    <w:p w:rsidR="001134DA" w:rsidRDefault="001134DA" w:rsidP="001134DA">
      <w:pPr>
        <w:ind w:left="605" w:hanging="245"/>
      </w:pPr>
      <w:r>
        <w:rPr>
          <w:noProof/>
        </w:rPr>
        <w:drawing>
          <wp:inline distT="0" distB="0" distL="0" distR="0" wp14:anchorId="06BB6899" wp14:editId="5EA859C5">
            <wp:extent cx="152400" cy="152400"/>
            <wp:effectExtent l="0" t="0" r="0" b="0"/>
            <wp:docPr id="41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property of:</w:t>
      </w:r>
      <w:hyperlink w:anchor="_50241f5936e61055293ca95f860768d8" w:history="1">
        <w:r>
          <w:rPr>
            <w:rStyle w:val="Hyperlink"/>
          </w:rPr>
          <w:t>Structured Type</w:t>
        </w:r>
      </w:hyperlink>
      <w:r>
        <w:rPr>
          <w:rStyle w:val="Hyperlink"/>
        </w:rPr>
        <w:t xml:space="preserve"> </w:t>
      </w:r>
      <w:r>
        <w:t xml:space="preserve">   </w:t>
      </w:r>
    </w:p>
    <w:p w:rsidR="001134DA" w:rsidRDefault="001134DA" w:rsidP="001134DA"/>
    <w:p w:rsidR="001134DA" w:rsidRDefault="001134DA" w:rsidP="001134DA">
      <w:pPr>
        <w:pStyle w:val="Heading3"/>
      </w:pPr>
      <w:bookmarkStart w:id="362" w:name="_bed9725f6bf8a4fff6fd1087850b7259"/>
      <w:bookmarkStart w:id="363" w:name="_Toc451529988"/>
      <w:r>
        <w:t>Class Situation</w:t>
      </w:r>
      <w:bookmarkEnd w:id="362"/>
      <w:bookmarkEnd w:id="363"/>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1134DA" w:rsidRDefault="001134DA" w:rsidP="001134DA">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rsidR="001134DA" w:rsidRDefault="001134DA" w:rsidP="001134DA">
      <w:pPr>
        <w:pStyle w:val="Heading4"/>
      </w:pPr>
      <w:r>
        <w:t>Direct Supertypes</w:t>
      </w:r>
    </w:p>
    <w:p w:rsidR="001134DA" w:rsidRDefault="000E2872" w:rsidP="001134DA">
      <w:pPr>
        <w:ind w:left="360"/>
      </w:pPr>
      <w:hyperlink w:anchor="_693daf0a0de3f4b82a04aee474c3f151" w:history="1">
        <w:r w:rsidR="001134DA">
          <w:rPr>
            <w:rStyle w:val="Hyperlink"/>
          </w:rPr>
          <w:t>Lexical Scope</w:t>
        </w:r>
      </w:hyperlink>
      <w:r w:rsidR="001134DA">
        <w:t xml:space="preserve">, </w:t>
      </w:r>
      <w:hyperlink w:anchor="_3bd7c7d249201ad6f2447c6d182ba7f1" w:history="1">
        <w:r w:rsidR="001134DA">
          <w:rPr>
            <w:rStyle w:val="Hyperlink"/>
          </w:rPr>
          <w:t>Proposition</w:t>
        </w:r>
      </w:hyperlink>
      <w:r w:rsidR="001134DA">
        <w:t xml:space="preserve">, </w:t>
      </w:r>
      <w:hyperlink w:anchor="_8c517cf1950741c0f89edebf828214cc" w:history="1">
        <w:r w:rsidR="001134DA">
          <w:rPr>
            <w:rStyle w:val="Hyperlink"/>
          </w:rPr>
          <w:t>Structure</w:t>
        </w:r>
      </w:hyperlink>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lastRenderedPageBreak/>
        <w:t>Associations</w:t>
      </w:r>
    </w:p>
    <w:p w:rsidR="001134DA" w:rsidRDefault="001134DA" w:rsidP="001134DA">
      <w:pPr>
        <w:ind w:left="605" w:hanging="245"/>
      </w:pPr>
      <w:r>
        <w:rPr>
          <w:noProof/>
        </w:rPr>
        <w:drawing>
          <wp:inline distT="0" distB="0" distL="0" distR="0" wp14:anchorId="7B88D080" wp14:editId="4AB3BAF5">
            <wp:extent cx="152400" cy="152400"/>
            <wp:effectExtent l="0" t="0" r="0" b="0"/>
            <wp:docPr id="41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1134DA" w:rsidRDefault="001134DA" w:rsidP="001134DA"/>
    <w:p w:rsidR="001134DA" w:rsidRDefault="001134DA" w:rsidP="001134DA">
      <w:pPr>
        <w:pStyle w:val="Heading3"/>
      </w:pPr>
      <w:bookmarkStart w:id="364" w:name="_c568596a9f8653e157460ae519e96906"/>
      <w:bookmarkStart w:id="365" w:name="_Toc451529989"/>
      <w:r>
        <w:t>Class Situation Type</w:t>
      </w:r>
      <w:bookmarkEnd w:id="364"/>
      <w:bookmarkEnd w:id="365"/>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1134DA" w:rsidRDefault="001134DA" w:rsidP="001134DA">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[BFO] Endurant</w:t>
      </w:r>
    </w:p>
    <w:p w:rsidR="001134DA" w:rsidRDefault="001134DA" w:rsidP="001134DA">
      <w:pPr>
        <w:pStyle w:val="Heading4"/>
      </w:pPr>
      <w:r>
        <w:t>Direct Supertypes</w:t>
      </w:r>
    </w:p>
    <w:p w:rsidR="001134DA" w:rsidRDefault="000E2872" w:rsidP="001134DA">
      <w:pPr>
        <w:ind w:left="360"/>
      </w:pPr>
      <w:hyperlink w:anchor="_50241f5936e61055293ca95f860768d8" w:history="1">
        <w:r w:rsidR="001134DA">
          <w:rPr>
            <w:rStyle w:val="Hyperlink"/>
          </w:rPr>
          <w:t>Structured Type</w:t>
        </w:r>
      </w:hyperlink>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6C18179A" wp14:editId="734E5D89">
            <wp:extent cx="152400" cy="152400"/>
            <wp:effectExtent l="0" t="0" r="0" b="0"/>
            <wp:docPr id="41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 w:rsidR="001134DA" w:rsidRDefault="001134DA" w:rsidP="001134DA">
      <w:pPr>
        <w:pStyle w:val="Heading3"/>
      </w:pPr>
      <w:bookmarkStart w:id="366" w:name="_8c517cf1950741c0f89edebf828214cc"/>
      <w:bookmarkStart w:id="367" w:name="_Toc451529990"/>
      <w:r>
        <w:t>Class Structure</w:t>
      </w:r>
      <w:bookmarkEnd w:id="366"/>
      <w:bookmarkEnd w:id="367"/>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rsidR="001134DA" w:rsidRDefault="001134DA" w:rsidP="001134DA">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rsidR="001134DA" w:rsidRDefault="001134DA" w:rsidP="001134DA">
      <w:pPr>
        <w:pStyle w:val="Heading4"/>
      </w:pPr>
      <w:r>
        <w:t>Direct Supertypes</w:t>
      </w:r>
    </w:p>
    <w:p w:rsidR="001134DA" w:rsidRDefault="000E2872" w:rsidP="001134DA">
      <w:pPr>
        <w:ind w:left="360"/>
      </w:pPr>
      <w:hyperlink w:anchor="_eb8398b5a178c638b98597120ec51c4d" w:history="1">
        <w:r w:rsidR="001134DA">
          <w:rPr>
            <w:rStyle w:val="Hyperlink"/>
          </w:rPr>
          <w:t>Entity</w:t>
        </w:r>
      </w:hyperlink>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206754DF" wp14:editId="372FAB7B">
            <wp:extent cx="152400" cy="152400"/>
            <wp:effectExtent l="0" t="0" r="0" b="0"/>
            <wp:docPr id="41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3AD25790" wp14:editId="32760CE6">
            <wp:extent cx="152400" cy="152400"/>
            <wp:effectExtent l="0" t="0" r="0" b="0"/>
            <wp:docPr id="41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1134DA" w:rsidRDefault="001134DA" w:rsidP="001134DA">
      <w:pPr>
        <w:ind w:left="720" w:firstLine="360"/>
      </w:pPr>
      <w:r>
        <w:t>Bindings asserted in a structure.</w:t>
      </w:r>
    </w:p>
    <w:p w:rsidR="001134DA" w:rsidRDefault="001134DA" w:rsidP="001134DA"/>
    <w:p w:rsidR="001134DA" w:rsidRDefault="001134DA" w:rsidP="001134DA">
      <w:pPr>
        <w:pStyle w:val="Heading3"/>
      </w:pPr>
      <w:bookmarkStart w:id="368" w:name="_50241f5936e61055293ca95f860768d8"/>
      <w:bookmarkStart w:id="369" w:name="_Toc451529991"/>
      <w:r>
        <w:t>Class Structured Type</w:t>
      </w:r>
      <w:bookmarkEnd w:id="368"/>
      <w:bookmarkEnd w:id="369"/>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rsidR="001134DA" w:rsidRDefault="001134DA" w:rsidP="001134DA">
      <w:r>
        <w:t>A type that has properties such that instances (structures), may bind things to structures based on properties.</w:t>
      </w:r>
      <w:r>
        <w:br/>
      </w:r>
      <w:r>
        <w:br/>
      </w:r>
    </w:p>
    <w:p w:rsidR="001134DA" w:rsidRDefault="001134DA" w:rsidP="001134DA">
      <w:pPr>
        <w:pStyle w:val="Heading4"/>
      </w:pPr>
      <w:r>
        <w:t>Direct Supertypes</w:t>
      </w:r>
    </w:p>
    <w:p w:rsidR="001134DA" w:rsidRDefault="000E2872" w:rsidP="001134DA">
      <w:pPr>
        <w:ind w:left="360"/>
      </w:pPr>
      <w:hyperlink w:anchor="_dfe1514224ca21cedba7b2b29802db50" w:history="1">
        <w:r w:rsidR="001134DA">
          <w:rPr>
            <w:rStyle w:val="Hyperlink"/>
          </w:rPr>
          <w:t>Type</w:t>
        </w:r>
      </w:hyperlink>
    </w:p>
    <w:p w:rsidR="001134DA" w:rsidRDefault="001134DA" w:rsidP="001134DA">
      <w:pPr>
        <w:pStyle w:val="Code0"/>
      </w:pPr>
      <w:r w:rsidRPr="00043180">
        <w:rPr>
          <w:b/>
          <w:sz w:val="24"/>
          <w:szCs w:val="24"/>
        </w:rPr>
        <w:t>package</w:t>
      </w:r>
      <w:r>
        <w:t xml:space="preserve"> SIMF Conceptual Model::Structures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5D9A85F" wp14:editId="3A1D3607">
            <wp:extent cx="152400" cy="152400"/>
            <wp:effectExtent l="0" t="0" r="0" b="0"/>
            <wp:docPr id="42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0DAE8B94" wp14:editId="7C2D68DB">
            <wp:extent cx="152400" cy="152400"/>
            <wp:effectExtent l="0" t="0" r="0" b="0"/>
            <wp:docPr id="42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1134DA" w:rsidRDefault="001134DA" w:rsidP="001134DA">
      <w:pPr>
        <w:ind w:left="720" w:firstLine="360"/>
      </w:pPr>
      <w:r>
        <w:t>A property of a structured type such that there may be bindings of a thing to instances of the structured type with reference to the property which defines the semantics of the bound thing withing the context of the structure.</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370" w:name="_Toc451529992"/>
      <w:r>
        <w:lastRenderedPageBreak/>
        <w:t>SIMF Conceptual Model::Top level</w:t>
      </w:r>
      <w:bookmarkEnd w:id="370"/>
    </w:p>
    <w:p w:rsidR="001134DA" w:rsidRDefault="001134DA" w:rsidP="001134DA">
      <w:r>
        <w:t>The top level objects provide the foundation for all objects in the model</w:t>
      </w:r>
    </w:p>
    <w:p w:rsidR="001134DA" w:rsidRDefault="001134DA" w:rsidP="001134DA">
      <w:pPr>
        <w:pStyle w:val="Heading3"/>
      </w:pPr>
      <w:bookmarkStart w:id="371" w:name="_Toc451529993"/>
      <w:r>
        <w:t>Diagram: Context</w:t>
      </w:r>
      <w:bookmarkEnd w:id="371"/>
    </w:p>
    <w:p w:rsidR="001134DA" w:rsidRDefault="001134DA" w:rsidP="001134DA">
      <w:pPr>
        <w:jc w:val="center"/>
        <w:rPr>
          <w:rFonts w:cs="Arial"/>
        </w:rPr>
      </w:pPr>
      <w:r>
        <w:rPr>
          <w:noProof/>
        </w:rPr>
        <w:drawing>
          <wp:inline distT="0" distB="0" distL="0" distR="0" wp14:anchorId="751C8D52" wp14:editId="6366750E">
            <wp:extent cx="5732145" cy="2304926"/>
            <wp:effectExtent l="0" t="0" r="0" b="0"/>
            <wp:docPr id="424"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402939201.jpg"/>
                    <pic:cNvPicPr/>
                  </pic:nvPicPr>
                  <pic:blipFill>
                    <a:blip r:embed="rId48" cstate="print"/>
                    <a:stretch>
                      <a:fillRect/>
                    </a:stretch>
                  </pic:blipFill>
                  <pic:spPr>
                    <a:xfrm>
                      <a:off x="0" y="0"/>
                      <a:ext cx="5732145" cy="2304926"/>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rsidR="001134DA" w:rsidRDefault="001134DA" w:rsidP="001134DA">
      <w:pPr>
        <w:pStyle w:val="Heading3"/>
      </w:pPr>
      <w:bookmarkStart w:id="372" w:name="_Toc451529994"/>
      <w:r>
        <w:t>Diagram: TopLevel</w:t>
      </w:r>
      <w:bookmarkEnd w:id="372"/>
    </w:p>
    <w:p w:rsidR="001134DA" w:rsidRDefault="001134DA" w:rsidP="001134DA">
      <w:pPr>
        <w:jc w:val="center"/>
        <w:rPr>
          <w:rFonts w:cs="Arial"/>
        </w:rPr>
      </w:pPr>
      <w:r>
        <w:rPr>
          <w:noProof/>
        </w:rPr>
        <w:drawing>
          <wp:inline distT="0" distB="0" distL="0" distR="0" wp14:anchorId="6CA57413" wp14:editId="2262DC83">
            <wp:extent cx="5732145" cy="3047946"/>
            <wp:effectExtent l="0" t="0" r="0" b="0"/>
            <wp:docPr id="426"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03019813.jpg"/>
                    <pic:cNvPicPr/>
                  </pic:nvPicPr>
                  <pic:blipFill>
                    <a:blip r:embed="rId49" cstate="print"/>
                    <a:stretch>
                      <a:fillRect/>
                    </a:stretch>
                  </pic:blipFill>
                  <pic:spPr>
                    <a:xfrm>
                      <a:off x="0" y="0"/>
                      <a:ext cx="5732145" cy="3047946"/>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TopLevel</w:t>
      </w:r>
    </w:p>
    <w:p w:rsidR="001134DA" w:rsidRDefault="001134DA" w:rsidP="001134DA">
      <w:r>
        <w:t xml:space="preserve"> </w:t>
      </w:r>
    </w:p>
    <w:p w:rsidR="001134DA" w:rsidRDefault="001134DA" w:rsidP="001134DA"/>
    <w:p w:rsidR="001134DA" w:rsidRDefault="001134DA" w:rsidP="001134DA">
      <w:pPr>
        <w:pStyle w:val="Heading3"/>
      </w:pPr>
      <w:bookmarkStart w:id="373" w:name="_a52cb0ff6e414b3170b58afe10b6afcb"/>
      <w:bookmarkStart w:id="374" w:name="_Toc451529995"/>
      <w:r>
        <w:t>Class Anything</w:t>
      </w:r>
      <w:bookmarkEnd w:id="373"/>
      <w:bookmarkEnd w:id="374"/>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1134DA" w:rsidRDefault="001134DA" w:rsidP="001134DA">
      <w:r>
        <w:t>Any thing or value that does or may exist in any possible world. Anything is the supertype of all types and may therefore participate in unbounded relations.</w:t>
      </w:r>
      <w:r>
        <w:br/>
        <w:t>Instances of anything are refered to as a "thing" in this model.</w:t>
      </w:r>
    </w:p>
    <w:p w:rsidR="001134DA" w:rsidRDefault="001134DA" w:rsidP="001134DA">
      <w:pPr>
        <w:pStyle w:val="Code0"/>
      </w:pPr>
      <w:r w:rsidRPr="00043180">
        <w:rPr>
          <w:b/>
          <w:sz w:val="24"/>
          <w:szCs w:val="24"/>
        </w:rPr>
        <w:t>package</w:t>
      </w:r>
      <w:r>
        <w:t xml:space="preserve"> SIMF Conceptual Model::Top level</w:t>
      </w:r>
    </w:p>
    <w:p w:rsidR="001134DA" w:rsidRDefault="001134DA" w:rsidP="001134DA">
      <w:pPr>
        <w:pStyle w:val="Heading4"/>
      </w:pPr>
      <w:r>
        <w:lastRenderedPageBreak/>
        <w:t>Associations</w:t>
      </w:r>
    </w:p>
    <w:p w:rsidR="001134DA" w:rsidRDefault="001134DA" w:rsidP="001134DA">
      <w:pPr>
        <w:ind w:left="605" w:hanging="245"/>
      </w:pPr>
      <w:r>
        <w:rPr>
          <w:noProof/>
        </w:rPr>
        <w:drawing>
          <wp:inline distT="0" distB="0" distL="0" distR="0" wp14:anchorId="45B25EBD" wp14:editId="66E947A2">
            <wp:extent cx="152400" cy="152400"/>
            <wp:effectExtent l="0" t="0" r="0" b="0"/>
            <wp:docPr id="42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1134DA" w:rsidRDefault="001134DA" w:rsidP="001134DA">
      <w:pPr>
        <w:ind w:left="720" w:firstLine="360"/>
      </w:pPr>
      <w:r>
        <w:t>An informal description of something.</w:t>
      </w:r>
    </w:p>
    <w:p w:rsidR="001134DA" w:rsidRDefault="001134DA" w:rsidP="001134DA">
      <w:pPr>
        <w:ind w:left="605" w:hanging="245"/>
      </w:pPr>
      <w:r>
        <w:rPr>
          <w:noProof/>
        </w:rPr>
        <w:drawing>
          <wp:inline distT="0" distB="0" distL="0" distR="0" wp14:anchorId="1E6DFCED" wp14:editId="7C8CD939">
            <wp:extent cx="152400" cy="152400"/>
            <wp:effectExtent l="0" t="0" r="0" b="0"/>
            <wp:docPr id="43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1134DA" w:rsidRDefault="001134DA" w:rsidP="001134DA">
      <w:pPr>
        <w:ind w:left="720" w:firstLine="360"/>
      </w:pPr>
      <w:r>
        <w:t>A type that holds for something.</w:t>
      </w:r>
      <w:r>
        <w:br/>
        <w:t xml:space="preserve">Things may have multiple types and these types may change over time. </w:t>
      </w:r>
    </w:p>
    <w:p w:rsidR="001134DA" w:rsidRDefault="001134DA" w:rsidP="001134DA">
      <w:pPr>
        <w:ind w:left="605" w:hanging="245"/>
      </w:pPr>
      <w:r>
        <w:rPr>
          <w:noProof/>
        </w:rPr>
        <w:drawing>
          <wp:inline distT="0" distB="0" distL="0" distR="0" wp14:anchorId="42766AB3" wp14:editId="53E82CC4">
            <wp:extent cx="152400" cy="152400"/>
            <wp:effectExtent l="0" t="0" r="0" b="0"/>
            <wp:docPr id="43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1134DA" w:rsidRDefault="001134DA" w:rsidP="001134DA">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1134DA" w:rsidRDefault="001134DA" w:rsidP="001134DA">
      <w:pPr>
        <w:ind w:left="605" w:hanging="245"/>
      </w:pPr>
      <w:r>
        <w:rPr>
          <w:noProof/>
        </w:rPr>
        <w:drawing>
          <wp:inline distT="0" distB="0" distL="0" distR="0" wp14:anchorId="0D0A4FF2" wp14:editId="5FA9AA3D">
            <wp:extent cx="152400" cy="152400"/>
            <wp:effectExtent l="0" t="0" r="0" b="0"/>
            <wp:docPr id="434"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1134DA" w:rsidRDefault="001134DA" w:rsidP="001134DA">
      <w:pPr>
        <w:ind w:left="720" w:firstLine="360"/>
      </w:pPr>
      <w:r>
        <w:t>Lexical scope defining model elements.</w:t>
      </w:r>
    </w:p>
    <w:p w:rsidR="001134DA" w:rsidRDefault="001134DA" w:rsidP="001134DA">
      <w:pPr>
        <w:ind w:left="605" w:hanging="245"/>
      </w:pPr>
      <w:r>
        <w:rPr>
          <w:noProof/>
        </w:rPr>
        <w:drawing>
          <wp:inline distT="0" distB="0" distL="0" distR="0" wp14:anchorId="0AF4D043" wp14:editId="6CE6559B">
            <wp:extent cx="152400" cy="152400"/>
            <wp:effectExtent l="0" t="0" r="0" b="0"/>
            <wp:docPr id="436" name="Picture 195961665.jpg" descr="19596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9596166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1134DA" w:rsidRDefault="001134DA" w:rsidP="001134DA">
      <w:pPr>
        <w:ind w:left="720" w:firstLine="360"/>
      </w:pPr>
      <w:r>
        <w:t>&lt;stated by&gt; is a lexical scope that both defines and asserts a model element.</w:t>
      </w:r>
    </w:p>
    <w:p w:rsidR="001134DA" w:rsidRDefault="001134DA" w:rsidP="001134DA"/>
    <w:p w:rsidR="001134DA" w:rsidRDefault="001134DA" w:rsidP="001134DA">
      <w:pPr>
        <w:pStyle w:val="Heading3"/>
      </w:pPr>
      <w:bookmarkStart w:id="375" w:name="_98ff7066ce9f28f3ab4a80f88bc3fddc"/>
      <w:bookmarkStart w:id="376" w:name="_Toc451529996"/>
      <w:r>
        <w:t>Association Assertion</w:t>
      </w:r>
      <w:bookmarkEnd w:id="375"/>
      <w:bookmarkEnd w:id="376"/>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rsidR="001134DA" w:rsidRDefault="001134DA" w:rsidP="001134DA">
      <w:r>
        <w:t>The relationship between a context and the propositions asserted within that context.</w:t>
      </w:r>
    </w:p>
    <w:p w:rsidR="001134DA" w:rsidRDefault="001134DA" w:rsidP="001134DA">
      <w:pPr>
        <w:pStyle w:val="Code0"/>
      </w:pPr>
      <w:r w:rsidRPr="00043180">
        <w:rPr>
          <w:b/>
          <w:sz w:val="24"/>
          <w:szCs w:val="24"/>
        </w:rPr>
        <w:t>package</w:t>
      </w:r>
      <w:r>
        <w:t xml:space="preserve"> SIMF Conceptual Model::Top level</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5B6F0F25" wp14:editId="4EA4F7C0">
            <wp:extent cx="152400" cy="152400"/>
            <wp:effectExtent l="0" t="0" r="0" b="0"/>
            <wp:docPr id="43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1134DA" w:rsidRDefault="001134DA" w:rsidP="001134DA">
      <w:pPr>
        <w:ind w:left="677" w:firstLine="360"/>
      </w:pPr>
      <w:r>
        <w:t>Proposition that is asserted (must be true) for anything contextualized by a context.</w:t>
      </w:r>
      <w:r>
        <w:br/>
      </w:r>
    </w:p>
    <w:p w:rsidR="001134DA" w:rsidRDefault="001134DA" w:rsidP="001134DA">
      <w:pPr>
        <w:ind w:firstLine="720"/>
      </w:pPr>
      <w:r>
        <w:rPr>
          <w:noProof/>
        </w:rPr>
        <w:drawing>
          <wp:inline distT="0" distB="0" distL="0" distR="0" wp14:anchorId="29C15D83" wp14:editId="7A2D3F7B">
            <wp:extent cx="152400" cy="152400"/>
            <wp:effectExtent l="0" t="0" r="0" b="0"/>
            <wp:docPr id="44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1134DA" w:rsidRDefault="001134DA" w:rsidP="001134DA">
      <w:pPr>
        <w:ind w:left="677" w:firstLine="360"/>
      </w:pPr>
      <w:r>
        <w:t>Context in which a proposition is asserted (required to be true). Anything contextualized by the context is subject to the proposition.</w:t>
      </w:r>
    </w:p>
    <w:p w:rsidR="001134DA" w:rsidRDefault="001134DA" w:rsidP="001134DA"/>
    <w:p w:rsidR="001134DA" w:rsidRDefault="001134DA" w:rsidP="001134DA">
      <w:pPr>
        <w:pStyle w:val="Heading3"/>
      </w:pPr>
      <w:bookmarkStart w:id="377" w:name="_66d62b068053cee3464e1e03e6035eed"/>
      <w:bookmarkStart w:id="378" w:name="_Toc451529997"/>
      <w:r>
        <w:t>Class Context</w:t>
      </w:r>
      <w:bookmarkEnd w:id="377"/>
      <w:bookmarkEnd w:id="378"/>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1134DA" w:rsidRDefault="001134DA" w:rsidP="001134DA">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rsidR="001134DA" w:rsidRDefault="001134DA" w:rsidP="001134DA">
      <w:pPr>
        <w:pStyle w:val="Heading4"/>
      </w:pPr>
      <w:r>
        <w:t>Direct Supertypes</w:t>
      </w:r>
    </w:p>
    <w:p w:rsidR="001134DA" w:rsidRDefault="000E2872" w:rsidP="001134DA">
      <w:pPr>
        <w:ind w:left="360"/>
      </w:pPr>
      <w:hyperlink w:anchor="_eb8398b5a178c638b98597120ec51c4d" w:history="1">
        <w:r w:rsidR="001134DA">
          <w:rPr>
            <w:rStyle w:val="Hyperlink"/>
          </w:rPr>
          <w:t>Entity</w:t>
        </w:r>
      </w:hyperlink>
    </w:p>
    <w:p w:rsidR="001134DA" w:rsidRDefault="001134DA" w:rsidP="001134DA">
      <w:pPr>
        <w:pStyle w:val="Code0"/>
      </w:pPr>
      <w:r w:rsidRPr="00043180">
        <w:rPr>
          <w:b/>
          <w:sz w:val="24"/>
          <w:szCs w:val="24"/>
        </w:rPr>
        <w:t>package</w:t>
      </w:r>
      <w:r>
        <w:t xml:space="preserve"> SIMF Conceptual Model::Top level</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34E94A2B" wp14:editId="74CF3074">
            <wp:extent cx="152400" cy="152400"/>
            <wp:effectExtent l="0" t="0" r="0" b="0"/>
            <wp:docPr id="442"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1134DA" w:rsidRDefault="001134DA" w:rsidP="001134DA">
      <w:pPr>
        <w:ind w:left="720" w:firstLine="360"/>
      </w:pPr>
      <w:r>
        <w:t>The set of things contextualized by a &lt;Context&gt;, or "in" the &lt;Context&gt; and therefor subject to the &lt;has assertion&gt; propositions of the &lt;Context&gt;.</w:t>
      </w:r>
    </w:p>
    <w:p w:rsidR="001134DA" w:rsidRDefault="001134DA" w:rsidP="001134DA">
      <w:pPr>
        <w:ind w:left="605" w:hanging="245"/>
      </w:pPr>
      <w:r>
        <w:rPr>
          <w:noProof/>
        </w:rPr>
        <w:drawing>
          <wp:inline distT="0" distB="0" distL="0" distR="0" wp14:anchorId="4B82D45E" wp14:editId="7519E84C">
            <wp:extent cx="152400" cy="152400"/>
            <wp:effectExtent l="0" t="0" r="0" b="0"/>
            <wp:docPr id="44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rsidR="001134DA" w:rsidRDefault="001134DA" w:rsidP="001134DA">
      <w:pPr>
        <w:ind w:left="720" w:firstLine="360"/>
      </w:pPr>
      <w:r>
        <w:t>Proposition that is asserted (must be true) for anything contextualized by a context.</w:t>
      </w:r>
      <w:r>
        <w:br/>
      </w:r>
    </w:p>
    <w:p w:rsidR="001134DA" w:rsidRDefault="001134DA" w:rsidP="001134DA"/>
    <w:p w:rsidR="001134DA" w:rsidRDefault="001134DA" w:rsidP="001134DA">
      <w:pPr>
        <w:pStyle w:val="Heading3"/>
      </w:pPr>
      <w:bookmarkStart w:id="379" w:name="_eb8398b5a178c638b98597120ec51c4d"/>
      <w:bookmarkStart w:id="380" w:name="_Toc451529998"/>
      <w:r>
        <w:t>Class Entity</w:t>
      </w:r>
      <w:bookmarkEnd w:id="379"/>
      <w:bookmarkEnd w:id="380"/>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rsidR="001134DA" w:rsidRDefault="001134DA" w:rsidP="001134DA">
      <w:r>
        <w:t>An entity is any identifiable thing other than values, this includes individuals, types, axioms, situations, speech acts, information structures, etc.</w:t>
      </w:r>
      <w:r>
        <w:br/>
      </w:r>
      <w:r>
        <w:lastRenderedPageBreak/>
        <w:t>Entities have some kind of identity and may have identifiers.</w:t>
      </w:r>
      <w:r>
        <w:br/>
      </w:r>
    </w:p>
    <w:p w:rsidR="001134DA" w:rsidRDefault="001134DA" w:rsidP="001134DA">
      <w:pPr>
        <w:pStyle w:val="Heading4"/>
      </w:pPr>
      <w:r>
        <w:t>Direct Supertypes</w:t>
      </w:r>
    </w:p>
    <w:p w:rsidR="001134DA" w:rsidRDefault="000E2872" w:rsidP="001134DA">
      <w:pPr>
        <w:ind w:left="360"/>
      </w:pPr>
      <w:hyperlink w:anchor="_a52cb0ff6e414b3170b58afe10b6afcb" w:history="1">
        <w:r w:rsidR="001134DA">
          <w:rPr>
            <w:rStyle w:val="Hyperlink"/>
          </w:rPr>
          <w:t>Anything</w:t>
        </w:r>
      </w:hyperlink>
    </w:p>
    <w:p w:rsidR="001134DA" w:rsidRDefault="001134DA" w:rsidP="001134DA">
      <w:pPr>
        <w:pStyle w:val="Code0"/>
      </w:pPr>
      <w:r w:rsidRPr="00043180">
        <w:rPr>
          <w:b/>
          <w:sz w:val="24"/>
          <w:szCs w:val="24"/>
        </w:rPr>
        <w:t>package</w:t>
      </w:r>
      <w:r>
        <w:t xml:space="preserve"> SIMF Conceptual Model::Top level</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DF196C1" wp14:editId="383160BA">
            <wp:extent cx="152400" cy="152400"/>
            <wp:effectExtent l="0" t="0" r="0" b="0"/>
            <wp:docPr id="44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1134DA" w:rsidRDefault="001134DA" w:rsidP="001134DA">
      <w:pPr>
        <w:ind w:left="720" w:firstLine="360"/>
      </w:pPr>
      <w:r>
        <w:t>An identifier for an &lt;Entity&gt;.</w:t>
      </w:r>
    </w:p>
    <w:p w:rsidR="001134DA" w:rsidRDefault="001134DA" w:rsidP="001134DA">
      <w:pPr>
        <w:ind w:left="605" w:hanging="245"/>
      </w:pPr>
      <w:r>
        <w:rPr>
          <w:noProof/>
        </w:rPr>
        <w:drawing>
          <wp:inline distT="0" distB="0" distL="0" distR="0" wp14:anchorId="595887BA" wp14:editId="345BC157">
            <wp:extent cx="152400" cy="152400"/>
            <wp:effectExtent l="0" t="0" r="0" b="0"/>
            <wp:docPr id="448"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1134DA" w:rsidRDefault="001134DA" w:rsidP="001134DA">
      <w:pPr>
        <w:ind w:left="720" w:firstLine="360"/>
      </w:pPr>
      <w:r>
        <w:t>Default term to use for an entity.</w:t>
      </w:r>
      <w:r>
        <w:br/>
        <w:t>Where multiple terms are preferred in differing context any method for selecting the most preferred term is implementation specific and not specified by this standard.</w:t>
      </w:r>
    </w:p>
    <w:p w:rsidR="001134DA" w:rsidRDefault="001134DA" w:rsidP="001134DA">
      <w:pPr>
        <w:ind w:left="605" w:hanging="245"/>
      </w:pPr>
      <w:r>
        <w:rPr>
          <w:noProof/>
        </w:rPr>
        <w:drawing>
          <wp:inline distT="0" distB="0" distL="0" distR="0" wp14:anchorId="3F14E71E" wp14:editId="1FF352CD">
            <wp:extent cx="152400" cy="152400"/>
            <wp:effectExtent l="0" t="0" r="0" b="0"/>
            <wp:docPr id="45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1134DA" w:rsidRDefault="001134DA" w:rsidP="001134DA">
      <w:pPr>
        <w:ind w:left="720" w:firstLine="360"/>
      </w:pPr>
      <w:r>
        <w:t>Rules applying to an entity.</w:t>
      </w:r>
    </w:p>
    <w:p w:rsidR="001134DA" w:rsidRDefault="001134DA" w:rsidP="001134DA"/>
    <w:p w:rsidR="001134DA" w:rsidRDefault="001134DA" w:rsidP="001134DA">
      <w:pPr>
        <w:pStyle w:val="Heading3"/>
      </w:pPr>
      <w:bookmarkStart w:id="381" w:name="_52c887644007b8e51a1f6e976113707a"/>
      <w:bookmarkStart w:id="382" w:name="_Toc451529999"/>
      <w:r>
        <w:t>Association In Context</w:t>
      </w:r>
      <w:bookmarkEnd w:id="381"/>
      <w:bookmarkEnd w:id="382"/>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rsidR="001134DA" w:rsidRDefault="001134DA" w:rsidP="001134DA">
      <w:r>
        <w:t>The association between a context and the set of concepts contextualized by that context.</w:t>
      </w:r>
    </w:p>
    <w:p w:rsidR="001134DA" w:rsidRDefault="001134DA" w:rsidP="001134DA">
      <w:pPr>
        <w:pStyle w:val="Code0"/>
      </w:pPr>
      <w:r w:rsidRPr="00043180">
        <w:rPr>
          <w:b/>
          <w:sz w:val="24"/>
          <w:szCs w:val="24"/>
        </w:rPr>
        <w:t>package</w:t>
      </w:r>
      <w:r>
        <w:t xml:space="preserve"> SIMF Conceptual Model::Top level</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54BC4156" wp14:editId="5523694A">
            <wp:extent cx="152400" cy="152400"/>
            <wp:effectExtent l="0" t="0" r="0" b="0"/>
            <wp:docPr id="50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1134DA" w:rsidRDefault="001134DA" w:rsidP="001134DA">
      <w:pPr>
        <w:ind w:left="677" w:firstLine="360"/>
      </w:pPr>
      <w:r>
        <w:t>The set of things contextualized by a &lt;Context&gt;, or "in" the &lt;Context&gt; and therefor subject to the &lt;has assertion&gt; propositions of the &lt;Context&gt;.</w:t>
      </w:r>
    </w:p>
    <w:p w:rsidR="001134DA" w:rsidRDefault="001134DA" w:rsidP="001134DA">
      <w:pPr>
        <w:ind w:firstLine="720"/>
      </w:pPr>
      <w:r>
        <w:rPr>
          <w:noProof/>
        </w:rPr>
        <w:drawing>
          <wp:inline distT="0" distB="0" distL="0" distR="0" wp14:anchorId="4A8B2F0C" wp14:editId="5898C02A">
            <wp:extent cx="152400" cy="152400"/>
            <wp:effectExtent l="0" t="0" r="0" b="0"/>
            <wp:docPr id="507"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1134DA" w:rsidRDefault="001134DA" w:rsidP="001134DA">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1134DA" w:rsidRDefault="001134DA" w:rsidP="001134DA"/>
    <w:p w:rsidR="001134DA" w:rsidRDefault="001134DA" w:rsidP="001134DA">
      <w:pPr>
        <w:pStyle w:val="Heading3"/>
      </w:pPr>
      <w:bookmarkStart w:id="383" w:name="_3bd7c7d249201ad6f2447c6d182ba7f1"/>
      <w:bookmarkStart w:id="384" w:name="_Toc451530000"/>
      <w:r>
        <w:t>Class Proposition</w:t>
      </w:r>
      <w:bookmarkEnd w:id="383"/>
      <w:bookmarkEnd w:id="384"/>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rsidR="001134DA" w:rsidRDefault="001134DA" w:rsidP="001134DA">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rsidR="001134DA" w:rsidRDefault="001134DA" w:rsidP="001134DA">
      <w:pPr>
        <w:pStyle w:val="Heading4"/>
      </w:pPr>
      <w:r>
        <w:t>Direct Supertypes</w:t>
      </w:r>
    </w:p>
    <w:p w:rsidR="001134DA" w:rsidRDefault="000E2872" w:rsidP="001134DA">
      <w:pPr>
        <w:ind w:left="360"/>
      </w:pPr>
      <w:hyperlink w:anchor="_eb8398b5a178c638b98597120ec51c4d" w:history="1">
        <w:r w:rsidR="001134DA">
          <w:rPr>
            <w:rStyle w:val="Hyperlink"/>
          </w:rPr>
          <w:t>Entity</w:t>
        </w:r>
      </w:hyperlink>
    </w:p>
    <w:p w:rsidR="001134DA" w:rsidRDefault="001134DA" w:rsidP="001134DA">
      <w:pPr>
        <w:pStyle w:val="Code0"/>
      </w:pPr>
      <w:r w:rsidRPr="00043180">
        <w:rPr>
          <w:b/>
          <w:sz w:val="24"/>
          <w:szCs w:val="24"/>
        </w:rPr>
        <w:t>package</w:t>
      </w:r>
      <w:r>
        <w:t xml:space="preserve"> SIMF Conceptual Model::Top level</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710FF2B" wp14:editId="621A14BF">
            <wp:extent cx="152400" cy="152400"/>
            <wp:effectExtent l="0" t="0" r="0" b="0"/>
            <wp:docPr id="50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1134DA" w:rsidRDefault="001134DA" w:rsidP="001134DA">
      <w:pPr>
        <w:ind w:left="720" w:firstLine="360"/>
      </w:pPr>
      <w:r>
        <w:t>Context in which a proposition is asserted (required to be true). Anything contextualized by the context is subject to the proposition.</w:t>
      </w:r>
    </w:p>
    <w:p w:rsidR="001134DA" w:rsidRDefault="001134DA" w:rsidP="001134DA"/>
    <w:p w:rsidR="001134DA" w:rsidRDefault="001134DA" w:rsidP="001134DA">
      <w:pPr>
        <w:pStyle w:val="Heading3"/>
      </w:pPr>
      <w:bookmarkStart w:id="385" w:name="_1a5de8051ffc9f353a7d5b53ee7cf413"/>
      <w:bookmarkStart w:id="386" w:name="_Toc451530001"/>
      <w:r>
        <w:t>Association Term Preference</w:t>
      </w:r>
      <w:bookmarkEnd w:id="385"/>
      <w:bookmarkEnd w:id="386"/>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rsidR="001134DA" w:rsidRDefault="001134DA" w:rsidP="001134DA">
      <w:pPr>
        <w:pStyle w:val="Code0"/>
      </w:pPr>
      <w:r w:rsidRPr="00043180">
        <w:rPr>
          <w:b/>
          <w:sz w:val="24"/>
          <w:szCs w:val="24"/>
        </w:rPr>
        <w:t>package</w:t>
      </w:r>
      <w:r>
        <w:t xml:space="preserve"> SIMF Conceptual Model::Top level</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1D9AD49B" wp14:editId="57DB0364">
            <wp:extent cx="152400" cy="152400"/>
            <wp:effectExtent l="0" t="0" r="0" b="0"/>
            <wp:docPr id="509"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rsidR="001134DA" w:rsidRDefault="001134DA" w:rsidP="001134DA">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rsidR="001134DA" w:rsidRDefault="001134DA" w:rsidP="001134DA">
      <w:pPr>
        <w:ind w:firstLine="720"/>
      </w:pPr>
      <w:r>
        <w:rPr>
          <w:noProof/>
        </w:rPr>
        <w:drawing>
          <wp:inline distT="0" distB="0" distL="0" distR="0" wp14:anchorId="081DFF4E" wp14:editId="01D7FD00">
            <wp:extent cx="152400" cy="152400"/>
            <wp:effectExtent l="0" t="0" r="0" b="0"/>
            <wp:docPr id="51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1134DA" w:rsidRDefault="001134DA" w:rsidP="001134DA">
      <w:pPr>
        <w:ind w:left="677" w:firstLine="360"/>
      </w:pPr>
      <w:r>
        <w:t>The entity a term is preferred for.</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387" w:name="_Toc451530002"/>
      <w:r>
        <w:lastRenderedPageBreak/>
        <w:t>SIMF Conceptual Model::Types</w:t>
      </w:r>
      <w:bookmarkEnd w:id="387"/>
    </w:p>
    <w:p w:rsidR="001134DA" w:rsidRDefault="001134DA" w:rsidP="001134DA">
      <w:r>
        <w:t>Type provide for ways to categorize anything based on what it is, the roles it plays or the phases it may be in.</w:t>
      </w:r>
      <w:r>
        <w:br/>
        <w:t>Something may be categorized by any number of types (multiple classification assumption).</w:t>
      </w:r>
    </w:p>
    <w:p w:rsidR="001134DA" w:rsidRDefault="001134DA" w:rsidP="001134DA">
      <w:pPr>
        <w:pStyle w:val="Heading3"/>
      </w:pPr>
      <w:bookmarkStart w:id="388" w:name="_Toc451530003"/>
      <w:r>
        <w:t>Diagram: Type-instance</w:t>
      </w:r>
      <w:bookmarkEnd w:id="388"/>
    </w:p>
    <w:p w:rsidR="001134DA" w:rsidRDefault="001134DA" w:rsidP="001134DA">
      <w:pPr>
        <w:jc w:val="center"/>
        <w:rPr>
          <w:rFonts w:cs="Arial"/>
        </w:rPr>
      </w:pPr>
      <w:r>
        <w:rPr>
          <w:noProof/>
        </w:rPr>
        <w:drawing>
          <wp:inline distT="0" distB="0" distL="0" distR="0" wp14:anchorId="56119C2D" wp14:editId="7CA14682">
            <wp:extent cx="3914775" cy="3400425"/>
            <wp:effectExtent l="0" t="0" r="0" b="0"/>
            <wp:docPr id="511"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117517236.jpg"/>
                    <pic:cNvPicPr/>
                  </pic:nvPicPr>
                  <pic:blipFill>
                    <a:blip r:embed="rId50" cstate="print"/>
                    <a:stretch>
                      <a:fillRect/>
                    </a:stretch>
                  </pic:blipFill>
                  <pic:spPr>
                    <a:xfrm>
                      <a:off x="0" y="0"/>
                      <a:ext cx="3914775" cy="3400425"/>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rsidR="001134DA" w:rsidRDefault="001134DA" w:rsidP="001134DA">
      <w:pPr>
        <w:pStyle w:val="Heading3"/>
      </w:pPr>
      <w:bookmarkStart w:id="389" w:name="_Toc451530004"/>
      <w:r>
        <w:lastRenderedPageBreak/>
        <w:t>Diagram: Types</w:t>
      </w:r>
      <w:bookmarkEnd w:id="389"/>
    </w:p>
    <w:p w:rsidR="001134DA" w:rsidRDefault="001134DA" w:rsidP="001134DA">
      <w:pPr>
        <w:jc w:val="center"/>
        <w:rPr>
          <w:rFonts w:cs="Arial"/>
        </w:rPr>
      </w:pPr>
      <w:r>
        <w:rPr>
          <w:noProof/>
        </w:rPr>
        <w:drawing>
          <wp:inline distT="0" distB="0" distL="0" distR="0" wp14:anchorId="521AEA1A" wp14:editId="6D93D177">
            <wp:extent cx="5732145" cy="4881727"/>
            <wp:effectExtent l="0" t="0" r="0" b="0"/>
            <wp:docPr id="5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768137945.jpg"/>
                    <pic:cNvPicPr/>
                  </pic:nvPicPr>
                  <pic:blipFill>
                    <a:blip r:embed="rId51" cstate="print"/>
                    <a:stretch>
                      <a:fillRect/>
                    </a:stretch>
                  </pic:blipFill>
                  <pic:spPr>
                    <a:xfrm>
                      <a:off x="0" y="0"/>
                      <a:ext cx="5732145" cy="4881727"/>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rsidR="001134DA" w:rsidRDefault="001134DA" w:rsidP="001134DA">
      <w:r>
        <w:t xml:space="preserve"> </w:t>
      </w:r>
    </w:p>
    <w:p w:rsidR="001134DA" w:rsidRDefault="001134DA" w:rsidP="001134DA"/>
    <w:p w:rsidR="001134DA" w:rsidRDefault="001134DA" w:rsidP="001134DA">
      <w:pPr>
        <w:pStyle w:val="Heading3"/>
      </w:pPr>
      <w:bookmarkStart w:id="390" w:name="_3b2e69eb6121d1e3a1180bbe8ee64013"/>
      <w:bookmarkStart w:id="391" w:name="_Toc451530005"/>
      <w:r>
        <w:t>Class Facet</w:t>
      </w:r>
      <w:bookmarkEnd w:id="390"/>
      <w:bookmarkEnd w:id="391"/>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rsidR="001134DA" w:rsidRDefault="001134DA" w:rsidP="001134DA">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rsidR="001134DA" w:rsidRDefault="001134DA" w:rsidP="001134DA">
      <w:pPr>
        <w:pStyle w:val="Heading4"/>
      </w:pPr>
      <w:r>
        <w:t>Direct Supertypes</w:t>
      </w:r>
    </w:p>
    <w:p w:rsidR="001134DA" w:rsidRDefault="000E2872" w:rsidP="001134DA">
      <w:pPr>
        <w:ind w:left="360"/>
      </w:pPr>
      <w:hyperlink w:anchor="_dfe1514224ca21cedba7b2b29802db50" w:history="1">
        <w:r w:rsidR="001134DA">
          <w:rPr>
            <w:rStyle w:val="Hyperlink"/>
          </w:rPr>
          <w:t>Type</w:t>
        </w:r>
      </w:hyperlink>
    </w:p>
    <w:p w:rsidR="001134DA" w:rsidRDefault="001134DA" w:rsidP="001134DA">
      <w:pPr>
        <w:pStyle w:val="Code0"/>
      </w:pPr>
      <w:r w:rsidRPr="00043180">
        <w:rPr>
          <w:b/>
          <w:sz w:val="24"/>
          <w:szCs w:val="24"/>
        </w:rPr>
        <w:t>package</w:t>
      </w:r>
      <w:r>
        <w:t xml:space="preserve"> SIMF Conceptual Model::Types</w:t>
      </w:r>
    </w:p>
    <w:p w:rsidR="001134DA" w:rsidRDefault="001134DA" w:rsidP="001134DA"/>
    <w:p w:rsidR="001134DA" w:rsidRDefault="001134DA" w:rsidP="001134DA">
      <w:pPr>
        <w:pStyle w:val="Heading3"/>
      </w:pPr>
      <w:bookmarkStart w:id="392" w:name="_c91255b734db13a057f78e11bb46f1f7"/>
      <w:bookmarkStart w:id="393" w:name="_Toc451530006"/>
      <w:r>
        <w:t>Class Intersection Type</w:t>
      </w:r>
      <w:bookmarkEnd w:id="392"/>
      <w:bookmarkEnd w:id="393"/>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1134DA" w:rsidRDefault="001134DA" w:rsidP="001134DA">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rsidR="001134DA" w:rsidRDefault="001134DA" w:rsidP="001134DA">
      <w:pPr>
        <w:pStyle w:val="Heading4"/>
      </w:pPr>
      <w:r>
        <w:t>Direct Supertypes</w:t>
      </w:r>
    </w:p>
    <w:p w:rsidR="001134DA" w:rsidRDefault="000E2872" w:rsidP="001134DA">
      <w:pPr>
        <w:ind w:left="360"/>
      </w:pPr>
      <w:hyperlink w:anchor="_dfe1514224ca21cedba7b2b29802db50" w:history="1">
        <w:r w:rsidR="001134DA">
          <w:rPr>
            <w:rStyle w:val="Hyperlink"/>
          </w:rPr>
          <w:t>Type</w:t>
        </w:r>
      </w:hyperlink>
    </w:p>
    <w:p w:rsidR="001134DA" w:rsidRDefault="001134DA" w:rsidP="001134DA">
      <w:pPr>
        <w:pStyle w:val="Code0"/>
      </w:pPr>
      <w:r w:rsidRPr="00043180">
        <w:rPr>
          <w:b/>
          <w:sz w:val="24"/>
          <w:szCs w:val="24"/>
        </w:rPr>
        <w:t>package</w:t>
      </w:r>
      <w:r>
        <w:t xml:space="preserve"> SIMF Conceptual Model::Types</w:t>
      </w:r>
    </w:p>
    <w:p w:rsidR="001134DA" w:rsidRDefault="001134DA" w:rsidP="001134DA"/>
    <w:p w:rsidR="001134DA" w:rsidRDefault="001134DA" w:rsidP="001134DA">
      <w:pPr>
        <w:pStyle w:val="Heading3"/>
      </w:pPr>
      <w:bookmarkStart w:id="394" w:name="_f0bb8218a03b175d2d14803904d73f1c"/>
      <w:bookmarkStart w:id="395" w:name="_Toc451530007"/>
      <w:r>
        <w:t>Class Phase</w:t>
      </w:r>
      <w:bookmarkEnd w:id="394"/>
      <w:bookmarkEnd w:id="395"/>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1134DA" w:rsidRDefault="001134DA" w:rsidP="001134DA">
      <w:r>
        <w:t>A phase (or state) is a characteristic of something that exists for limited time(s).  Something takes on or looses a phase as a result of some event. E,g, Teenager, living, closed invoice.</w:t>
      </w:r>
    </w:p>
    <w:p w:rsidR="001134DA" w:rsidRDefault="001134DA" w:rsidP="001134DA">
      <w:pPr>
        <w:pStyle w:val="Heading4"/>
      </w:pPr>
      <w:r>
        <w:t>Direct Supertypes</w:t>
      </w:r>
    </w:p>
    <w:p w:rsidR="001134DA" w:rsidRDefault="000E2872" w:rsidP="001134DA">
      <w:pPr>
        <w:ind w:left="360"/>
      </w:pPr>
      <w:hyperlink w:anchor="_3b2e69eb6121d1e3a1180bbe8ee64013" w:history="1">
        <w:r w:rsidR="001134DA">
          <w:rPr>
            <w:rStyle w:val="Hyperlink"/>
          </w:rPr>
          <w:t>Facet</w:t>
        </w:r>
      </w:hyperlink>
    </w:p>
    <w:p w:rsidR="001134DA" w:rsidRDefault="001134DA" w:rsidP="001134DA">
      <w:pPr>
        <w:pStyle w:val="Code0"/>
      </w:pPr>
      <w:r w:rsidRPr="00043180">
        <w:rPr>
          <w:b/>
          <w:sz w:val="24"/>
          <w:szCs w:val="24"/>
        </w:rPr>
        <w:t>package</w:t>
      </w:r>
      <w:r>
        <w:t xml:space="preserve"> SIMF Conceptual Model::Types</w:t>
      </w:r>
    </w:p>
    <w:p w:rsidR="001134DA" w:rsidRDefault="001134DA" w:rsidP="001134DA"/>
    <w:p w:rsidR="001134DA" w:rsidRDefault="001134DA" w:rsidP="001134DA">
      <w:pPr>
        <w:pStyle w:val="Heading3"/>
      </w:pPr>
      <w:bookmarkStart w:id="396" w:name="_a8049a836c9b9b5d6df4b578a5836756"/>
      <w:bookmarkStart w:id="397" w:name="_Toc451530008"/>
      <w:r>
        <w:t>Class Role</w:t>
      </w:r>
      <w:bookmarkEnd w:id="396"/>
      <w:bookmarkEnd w:id="397"/>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1134DA" w:rsidRDefault="001134DA" w:rsidP="001134DA">
      <w:r>
        <w:t>A role is a type facet type that defines a specific purpose or behavior of a class of things.  E.g. teacher, policeman, employer.</w:t>
      </w:r>
    </w:p>
    <w:p w:rsidR="001134DA" w:rsidRDefault="001134DA" w:rsidP="001134DA">
      <w:pPr>
        <w:pStyle w:val="Heading4"/>
      </w:pPr>
      <w:r>
        <w:t>Direct Supertypes</w:t>
      </w:r>
    </w:p>
    <w:p w:rsidR="001134DA" w:rsidRDefault="000E2872" w:rsidP="001134DA">
      <w:pPr>
        <w:ind w:left="360"/>
      </w:pPr>
      <w:hyperlink w:anchor="_3b2e69eb6121d1e3a1180bbe8ee64013" w:history="1">
        <w:r w:rsidR="001134DA">
          <w:rPr>
            <w:rStyle w:val="Hyperlink"/>
          </w:rPr>
          <w:t>Facet</w:t>
        </w:r>
      </w:hyperlink>
    </w:p>
    <w:p w:rsidR="001134DA" w:rsidRDefault="001134DA" w:rsidP="001134DA">
      <w:pPr>
        <w:pStyle w:val="Code0"/>
      </w:pPr>
      <w:r w:rsidRPr="00043180">
        <w:rPr>
          <w:b/>
          <w:sz w:val="24"/>
          <w:szCs w:val="24"/>
        </w:rPr>
        <w:t>package</w:t>
      </w:r>
      <w:r>
        <w:t xml:space="preserve"> SIMF Conceptual Model::Types</w:t>
      </w:r>
    </w:p>
    <w:p w:rsidR="001134DA" w:rsidRDefault="001134DA" w:rsidP="001134DA"/>
    <w:p w:rsidR="001134DA" w:rsidRDefault="001134DA" w:rsidP="001134DA">
      <w:pPr>
        <w:pStyle w:val="Heading3"/>
      </w:pPr>
      <w:bookmarkStart w:id="398" w:name="_dfe1514224ca21cedba7b2b29802db50"/>
      <w:bookmarkStart w:id="399" w:name="_Toc451530009"/>
      <w:r>
        <w:t>Class Type</w:t>
      </w:r>
      <w:bookmarkEnd w:id="398"/>
      <w:bookmarkEnd w:id="399"/>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1134DA" w:rsidRDefault="001134DA" w:rsidP="001134DA">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rsidR="001134DA" w:rsidRDefault="001134DA" w:rsidP="001134DA">
      <w:pPr>
        <w:pStyle w:val="Heading4"/>
      </w:pPr>
      <w:r>
        <w:t>Direct Supertypes</w:t>
      </w:r>
    </w:p>
    <w:p w:rsidR="001134DA" w:rsidRDefault="000E2872" w:rsidP="001134DA">
      <w:pPr>
        <w:ind w:left="360"/>
      </w:pPr>
      <w:hyperlink w:anchor="_66d62b068053cee3464e1e03e6035eed" w:history="1">
        <w:r w:rsidR="001134DA">
          <w:rPr>
            <w:rStyle w:val="Hyperlink"/>
          </w:rPr>
          <w:t>Context</w:t>
        </w:r>
      </w:hyperlink>
      <w:r w:rsidR="001134DA">
        <w:t xml:space="preserve">, </w:t>
      </w:r>
      <w:hyperlink w:anchor="_693daf0a0de3f4b82a04aee474c3f151" w:history="1">
        <w:r w:rsidR="001134DA">
          <w:rPr>
            <w:rStyle w:val="Hyperlink"/>
          </w:rPr>
          <w:t>Lexical Scope</w:t>
        </w:r>
      </w:hyperlink>
      <w:r w:rsidR="001134DA">
        <w:t xml:space="preserve">, </w:t>
      </w:r>
      <w:hyperlink w:anchor="_0ae2de066cc60f0d0ea185e32c2ee88c" w:history="1">
        <w:r w:rsidR="001134DA">
          <w:rPr>
            <w:rStyle w:val="Hyperlink"/>
          </w:rPr>
          <w:t>Type or Property</w:t>
        </w:r>
      </w:hyperlink>
    </w:p>
    <w:p w:rsidR="001134DA" w:rsidRDefault="001134DA" w:rsidP="001134DA">
      <w:pPr>
        <w:pStyle w:val="Code0"/>
      </w:pPr>
      <w:r w:rsidRPr="00043180">
        <w:rPr>
          <w:b/>
          <w:sz w:val="24"/>
          <w:szCs w:val="24"/>
        </w:rPr>
        <w:t>package</w:t>
      </w:r>
      <w:r>
        <w:t xml:space="preserve"> SIMF Conceptual Model::Types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5AD7C341" wp14:editId="226A8CBA">
            <wp:extent cx="152400" cy="152400"/>
            <wp:effectExtent l="0" t="0" r="0" b="0"/>
            <wp:docPr id="513"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720" w:firstLine="360"/>
      </w:pPr>
      <w:r>
        <w:t>The set of things described by a type, the "extent" of the type.</w:t>
      </w:r>
      <w:r>
        <w:br/>
        <w:t>The thing a type &lt;categorizes&gt;  is subject to the &lt;has assertion&gt; propositions of the type.</w:t>
      </w:r>
    </w:p>
    <w:p w:rsidR="001134DA" w:rsidRDefault="001134DA" w:rsidP="001134DA">
      <w:pPr>
        <w:ind w:left="605" w:hanging="245"/>
      </w:pPr>
      <w:r>
        <w:rPr>
          <w:noProof/>
        </w:rPr>
        <w:drawing>
          <wp:inline distT="0" distB="0" distL="0" distR="0" wp14:anchorId="6CA57590" wp14:editId="229C05C8">
            <wp:extent cx="152400" cy="152400"/>
            <wp:effectExtent l="0" t="0" r="0" b="0"/>
            <wp:docPr id="51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1134DA" w:rsidRDefault="001134DA" w:rsidP="001134DA">
      <w:pPr>
        <w:ind w:left="720" w:firstLine="360"/>
      </w:pPr>
      <w:r>
        <w:t>Generalization rules for a type</w:t>
      </w:r>
    </w:p>
    <w:p w:rsidR="001134DA" w:rsidRDefault="001134DA" w:rsidP="001134DA">
      <w:pPr>
        <w:ind w:left="605" w:hanging="245"/>
      </w:pPr>
      <w:r>
        <w:rPr>
          <w:noProof/>
        </w:rPr>
        <w:drawing>
          <wp:inline distT="0" distB="0" distL="0" distR="0" wp14:anchorId="569695DB" wp14:editId="69FFE858">
            <wp:extent cx="152400" cy="152400"/>
            <wp:effectExtent l="0" t="0" r="0" b="0"/>
            <wp:docPr id="515"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1134DA" w:rsidRDefault="001134DA" w:rsidP="001134DA">
      <w:pPr>
        <w:ind w:left="720" w:firstLine="360"/>
      </w:pPr>
      <w:r>
        <w:t>Specialization rules for a type.</w:t>
      </w:r>
    </w:p>
    <w:p w:rsidR="001134DA" w:rsidRDefault="001134DA" w:rsidP="001134DA">
      <w:pPr>
        <w:ind w:left="605" w:hanging="245"/>
      </w:pPr>
      <w:r>
        <w:rPr>
          <w:noProof/>
        </w:rPr>
        <w:drawing>
          <wp:inline distT="0" distB="0" distL="0" distR="0" wp14:anchorId="1981667E" wp14:editId="1445A02E">
            <wp:extent cx="152400" cy="152400"/>
            <wp:effectExtent l="0" t="0" r="0" b="0"/>
            <wp:docPr id="516"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1134DA" w:rsidRDefault="001134DA" w:rsidP="001134DA">
      <w:pPr>
        <w:ind w:left="720" w:firstLine="360"/>
      </w:pPr>
      <w:r>
        <w:lastRenderedPageBreak/>
        <w:t>Properties typed by a type</w:t>
      </w:r>
    </w:p>
    <w:p w:rsidR="001134DA" w:rsidRDefault="001134DA" w:rsidP="001134DA">
      <w:pPr>
        <w:ind w:left="605" w:hanging="245"/>
      </w:pPr>
      <w:r>
        <w:rPr>
          <w:noProof/>
        </w:rPr>
        <w:drawing>
          <wp:inline distT="0" distB="0" distL="0" distR="0" wp14:anchorId="4E1EC539" wp14:editId="0D81049C">
            <wp:extent cx="152400" cy="152400"/>
            <wp:effectExtent l="0" t="0" r="0" b="0"/>
            <wp:docPr id="517"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1134DA" w:rsidRDefault="001134DA" w:rsidP="001134DA">
      <w:pPr>
        <w:ind w:left="720" w:firstLine="360"/>
      </w:pPr>
      <w:r>
        <w:t>Supertypes(s) of a type as defined by generalization rules.</w:t>
      </w:r>
      <w:r>
        <w:br/>
      </w:r>
      <w:r>
        <w:br/>
        <w:t>If asserted the generalization rule shall be owned and asserted by the subtype.</w:t>
      </w:r>
    </w:p>
    <w:p w:rsidR="001134DA" w:rsidRDefault="001134DA" w:rsidP="001134DA">
      <w:pPr>
        <w:ind w:left="605" w:hanging="245"/>
      </w:pPr>
      <w:r>
        <w:rPr>
          <w:noProof/>
        </w:rPr>
        <w:drawing>
          <wp:inline distT="0" distB="0" distL="0" distR="0" wp14:anchorId="299A938A" wp14:editId="2A1AD7D2">
            <wp:extent cx="152400" cy="152400"/>
            <wp:effectExtent l="0" t="0" r="0" b="0"/>
            <wp:docPr id="518"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rsidR="001134DA" w:rsidRDefault="001134DA" w:rsidP="001134DA">
      <w:pPr>
        <w:ind w:left="720" w:firstLine="360"/>
      </w:pPr>
      <w:r>
        <w:t>Covering constraints of a type.</w:t>
      </w:r>
    </w:p>
    <w:p w:rsidR="001134DA" w:rsidRDefault="001134DA" w:rsidP="001134DA"/>
    <w:p w:rsidR="001134DA" w:rsidRDefault="001134DA" w:rsidP="001134DA">
      <w:pPr>
        <w:pStyle w:val="Heading3"/>
      </w:pPr>
      <w:bookmarkStart w:id="400" w:name="_7930d7b301f56f0155603422a27ad833"/>
      <w:bookmarkStart w:id="401" w:name="_Toc451530010"/>
      <w:r>
        <w:t>Association Type Instance Relation</w:t>
      </w:r>
      <w:bookmarkEnd w:id="400"/>
      <w:bookmarkEnd w:id="401"/>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rsidR="001134DA" w:rsidRDefault="001134DA" w:rsidP="001134DA">
      <w:r>
        <w:t>The relation between a type and the concepts that type categorizes, the instances</w:t>
      </w:r>
    </w:p>
    <w:p w:rsidR="001134DA" w:rsidRDefault="001134DA" w:rsidP="001134DA">
      <w:pPr>
        <w:pStyle w:val="Heading3"/>
      </w:pPr>
      <w:bookmarkStart w:id="402" w:name="_Toc451530011"/>
      <w:r>
        <w:t>Direct Supertypes</w:t>
      </w:r>
      <w:bookmarkEnd w:id="402"/>
    </w:p>
    <w:p w:rsidR="001134DA" w:rsidRDefault="000E2872" w:rsidP="001134DA">
      <w:pPr>
        <w:ind w:left="360"/>
      </w:pPr>
      <w:hyperlink w:anchor="_52c887644007b8e51a1f6e976113707a" w:history="1">
        <w:r w:rsidR="001134DA">
          <w:rPr>
            <w:rStyle w:val="Hyperlink"/>
          </w:rPr>
          <w:t>In Context</w:t>
        </w:r>
      </w:hyperlink>
    </w:p>
    <w:p w:rsidR="001134DA" w:rsidRDefault="001134DA" w:rsidP="001134DA">
      <w:pPr>
        <w:pStyle w:val="Code0"/>
      </w:pPr>
      <w:r w:rsidRPr="00043180">
        <w:rPr>
          <w:b/>
          <w:sz w:val="24"/>
          <w:szCs w:val="24"/>
        </w:rPr>
        <w:t>package</w:t>
      </w:r>
      <w:r>
        <w:t xml:space="preserve"> SIMF Conceptual Model::Types</w:t>
      </w:r>
    </w:p>
    <w:p w:rsidR="001134DA" w:rsidRDefault="001134DA" w:rsidP="001134DA">
      <w:pPr>
        <w:pStyle w:val="Heading4"/>
      </w:pPr>
      <w:r>
        <w:t>Association Ends</w:t>
      </w:r>
    </w:p>
    <w:p w:rsidR="001134DA" w:rsidRDefault="001134DA" w:rsidP="001134DA">
      <w:pPr>
        <w:ind w:firstLine="720"/>
      </w:pPr>
      <w:r>
        <w:rPr>
          <w:noProof/>
        </w:rPr>
        <w:drawing>
          <wp:inline distT="0" distB="0" distL="0" distR="0" wp14:anchorId="62D66017" wp14:editId="55313329">
            <wp:extent cx="152400" cy="152400"/>
            <wp:effectExtent l="0" t="0" r="0" b="0"/>
            <wp:docPr id="519"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1134DA" w:rsidRDefault="001134DA" w:rsidP="001134DA">
      <w:pPr>
        <w:ind w:left="677" w:firstLine="360"/>
      </w:pPr>
      <w:r>
        <w:t>The set of things described by a type, the "extent" of the type.</w:t>
      </w:r>
      <w:r>
        <w:br/>
        <w:t>The thing a type &lt;categorizes&gt;  is subject to the &lt;has assertion&gt; propositions of the type.</w:t>
      </w:r>
    </w:p>
    <w:p w:rsidR="001134DA" w:rsidRDefault="001134DA" w:rsidP="001134DA">
      <w:pPr>
        <w:ind w:firstLine="720"/>
      </w:pPr>
      <w:r>
        <w:rPr>
          <w:noProof/>
        </w:rPr>
        <w:drawing>
          <wp:inline distT="0" distB="0" distL="0" distR="0" wp14:anchorId="5B849FCF" wp14:editId="09F3A1F8">
            <wp:extent cx="152400" cy="152400"/>
            <wp:effectExtent l="0" t="0" r="0" b="0"/>
            <wp:docPr id="520"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1134DA" w:rsidRDefault="001134DA" w:rsidP="001134DA">
      <w:pPr>
        <w:ind w:left="677" w:firstLine="360"/>
      </w:pPr>
      <w:r>
        <w:t>A type that holds for something.</w:t>
      </w:r>
      <w:r>
        <w:br/>
        <w:t xml:space="preserve">Things may have multiple types and these types may change over time. </w:t>
      </w:r>
    </w:p>
    <w:p w:rsidR="001134DA" w:rsidRDefault="001134DA" w:rsidP="001134DA"/>
    <w:p w:rsidR="001134DA" w:rsidRDefault="001134DA" w:rsidP="001134DA">
      <w:pPr>
        <w:pStyle w:val="Heading3"/>
      </w:pPr>
      <w:bookmarkStart w:id="403" w:name="_d66d6908f5a54be40f6d84fd99625872"/>
      <w:bookmarkStart w:id="404" w:name="_Toc451530012"/>
      <w:r>
        <w:t>Class Union Type</w:t>
      </w:r>
      <w:bookmarkEnd w:id="403"/>
      <w:bookmarkEnd w:id="404"/>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1134DA" w:rsidRDefault="001134DA" w:rsidP="001134DA">
      <w:r>
        <w:t xml:space="preserve">A Union is a type that has an extent which is the complete union of the extents of all types that specialize the Union. </w:t>
      </w:r>
      <w:r>
        <w:br/>
      </w:r>
      <w:r>
        <w:br/>
        <w:t xml:space="preserve">[MathWorld] Given two sets A and B, the union is the set that contains elements or objects that belong to either A or to B or to both.  We write A È B </w:t>
      </w:r>
    </w:p>
    <w:p w:rsidR="001134DA" w:rsidRDefault="001134DA" w:rsidP="001134DA">
      <w:pPr>
        <w:pStyle w:val="Heading4"/>
      </w:pPr>
      <w:r>
        <w:t>Direct Supertypes</w:t>
      </w:r>
    </w:p>
    <w:p w:rsidR="001134DA" w:rsidRDefault="000E2872" w:rsidP="001134DA">
      <w:pPr>
        <w:ind w:left="360"/>
      </w:pPr>
      <w:hyperlink w:anchor="_dfe1514224ca21cedba7b2b29802db50" w:history="1">
        <w:r w:rsidR="001134DA">
          <w:rPr>
            <w:rStyle w:val="Hyperlink"/>
          </w:rPr>
          <w:t>Type</w:t>
        </w:r>
      </w:hyperlink>
    </w:p>
    <w:p w:rsidR="001134DA" w:rsidRDefault="001134DA" w:rsidP="001134DA">
      <w:pPr>
        <w:pStyle w:val="Code0"/>
      </w:pPr>
      <w:r w:rsidRPr="00043180">
        <w:rPr>
          <w:b/>
          <w:sz w:val="24"/>
          <w:szCs w:val="24"/>
        </w:rPr>
        <w:t>package</w:t>
      </w:r>
      <w:r>
        <w:t xml:space="preserve"> SIMF Conceptual Model::Types</w:t>
      </w:r>
    </w:p>
    <w:p w:rsidR="001134DA" w:rsidRDefault="001134DA" w:rsidP="001134DA"/>
    <w:p w:rsidR="001134DA" w:rsidRDefault="001134DA" w:rsidP="001134DA">
      <w:pPr>
        <w:spacing w:after="200" w:line="276" w:lineRule="auto"/>
        <w:rPr>
          <w:b/>
          <w:bCs/>
          <w:color w:val="365F91"/>
          <w:sz w:val="40"/>
          <w:szCs w:val="40"/>
        </w:rPr>
      </w:pPr>
      <w:r>
        <w:br w:type="page"/>
      </w:r>
    </w:p>
    <w:p w:rsidR="001134DA" w:rsidRDefault="001134DA" w:rsidP="001134DA">
      <w:pPr>
        <w:pStyle w:val="Heading2"/>
      </w:pPr>
      <w:bookmarkStart w:id="405" w:name="_Toc451530013"/>
      <w:r>
        <w:lastRenderedPageBreak/>
        <w:t>SIMF Conceptual Model::Values</w:t>
      </w:r>
      <w:bookmarkEnd w:id="405"/>
    </w:p>
    <w:p w:rsidR="001134DA" w:rsidRDefault="001134DA" w:rsidP="001134DA">
      <w:r>
        <w:t>The values package defines the concepts of values and quantities expressed in units.</w:t>
      </w:r>
    </w:p>
    <w:p w:rsidR="001134DA" w:rsidRDefault="001134DA" w:rsidP="001134DA">
      <w:r>
        <w:t xml:space="preserve"> </w:t>
      </w:r>
    </w:p>
    <w:p w:rsidR="001134DA" w:rsidRDefault="001134DA" w:rsidP="001134DA">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rsidR="001134DA" w:rsidRDefault="001134DA" w:rsidP="001134DA">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rsidR="001134DA" w:rsidRDefault="001134DA" w:rsidP="001134DA">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rsidR="001134DA" w:rsidRDefault="001134DA" w:rsidP="001134DA">
      <w:r>
        <w:rPr>
          <w:b/>
          <w:bCs/>
          <w:u w:val="single"/>
        </w:rPr>
        <w:t>VIM [JCGM 200-2008] concepts of quantities and units</w:t>
      </w:r>
    </w:p>
    <w:p w:rsidR="001134DA" w:rsidRDefault="001134DA" w:rsidP="001134DA">
      <w:r>
        <w:t>VIM defines</w:t>
      </w:r>
    </w:p>
    <w:p w:rsidR="001134DA" w:rsidRDefault="001134DA" w:rsidP="00F35979">
      <w:pPr>
        <w:pStyle w:val="ListParagraph"/>
        <w:numPr>
          <w:ilvl w:val="0"/>
          <w:numId w:val="28"/>
        </w:numPr>
        <w:spacing w:after="200" w:line="276" w:lineRule="auto"/>
        <w:contextualSpacing/>
      </w:pPr>
      <w:r>
        <w:t>quantity: property of a phenomenon, body, or substance, where the property has a magnitude that can be expressed as a number and a reference [ed. to a unit]</w:t>
      </w:r>
    </w:p>
    <w:p w:rsidR="001134DA" w:rsidRDefault="001134DA" w:rsidP="00F35979">
      <w:pPr>
        <w:pStyle w:val="ListParagraph"/>
        <w:numPr>
          <w:ilvl w:val="0"/>
          <w:numId w:val="28"/>
        </w:numPr>
        <w:spacing w:after="200" w:line="276" w:lineRule="auto"/>
        <w:contextualSpacing/>
      </w:pPr>
      <w:r>
        <w:t>kind of quantity (kind): aspect common to mutually comparable quantities</w:t>
      </w:r>
    </w:p>
    <w:p w:rsidR="001134DA" w:rsidRDefault="001134DA" w:rsidP="00F35979">
      <w:pPr>
        <w:pStyle w:val="ListParagraph"/>
        <w:numPr>
          <w:ilvl w:val="0"/>
          <w:numId w:val="28"/>
        </w:numPr>
        <w:spacing w:after="200" w:line="276" w:lineRule="auto"/>
        <w:contextualSpacing/>
      </w:pPr>
      <w:r>
        <w:t>measurement unit (unit): real scalar quantity, defined and adopted by convention, with which any other quantity of the same kind can be compared to express the ratio of the two quantities as a number</w:t>
      </w:r>
    </w:p>
    <w:p w:rsidR="001134DA" w:rsidRDefault="001134DA" w:rsidP="001134DA">
      <w:r>
        <w:rPr>
          <w:b/>
          <w:bCs/>
          <w:u w:val="single"/>
        </w:rPr>
        <w:t>SIMF concepts of quantities and units</w:t>
      </w:r>
    </w:p>
    <w:p w:rsidR="001134DA" w:rsidRDefault="001134DA" w:rsidP="001134DA">
      <w:r>
        <w:t>SIMF uses the VIM concepts to define "quantity values" and types to capture the quantity kind and unit. Types are defined for each Unit. The goals for this type based approach are:</w:t>
      </w:r>
    </w:p>
    <w:p w:rsidR="001134DA" w:rsidRDefault="001134DA" w:rsidP="00F35979">
      <w:pPr>
        <w:pStyle w:val="ListParagraph"/>
        <w:numPr>
          <w:ilvl w:val="0"/>
          <w:numId w:val="29"/>
        </w:numPr>
        <w:spacing w:after="200" w:line="276" w:lineRule="auto"/>
        <w:contextualSpacing/>
      </w:pPr>
      <w:r>
        <w:t>That it is clearly grounded in semantics as defined in VIM</w:t>
      </w:r>
    </w:p>
    <w:p w:rsidR="001134DA" w:rsidRDefault="001134DA" w:rsidP="00F35979">
      <w:pPr>
        <w:pStyle w:val="ListParagraph"/>
        <w:numPr>
          <w:ilvl w:val="0"/>
          <w:numId w:val="29"/>
        </w:numPr>
        <w:spacing w:after="200" w:line="276" w:lineRule="auto"/>
        <w:contextualSpacing/>
      </w:pPr>
      <w:r>
        <w:t>That a type may be used to specify the range of a property or relation involving unit based values.</w:t>
      </w:r>
    </w:p>
    <w:p w:rsidR="001134DA" w:rsidRDefault="001134DA" w:rsidP="00F35979">
      <w:pPr>
        <w:pStyle w:val="ListParagraph"/>
        <w:numPr>
          <w:ilvl w:val="0"/>
          <w:numId w:val="29"/>
        </w:numPr>
        <w:spacing w:after="200" w:line="276" w:lineRule="auto"/>
        <w:contextualSpacing/>
      </w:pPr>
      <w:r>
        <w:t>That a quantity value (e.g. 5 grams) be representable as a simple number with a type.</w:t>
      </w:r>
    </w:p>
    <w:p w:rsidR="001134DA" w:rsidRDefault="001134DA" w:rsidP="00F35979">
      <w:pPr>
        <w:pStyle w:val="ListParagraph"/>
        <w:numPr>
          <w:ilvl w:val="0"/>
          <w:numId w:val="29"/>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rsidR="001134DA" w:rsidRDefault="001134DA" w:rsidP="00F35979">
      <w:pPr>
        <w:pStyle w:val="ListParagraph"/>
        <w:numPr>
          <w:ilvl w:val="0"/>
          <w:numId w:val="29"/>
        </w:numPr>
        <w:spacing w:after="200" w:line="276" w:lineRule="auto"/>
        <w:contextualSpacing/>
      </w:pPr>
      <w:r>
        <w:t>That external models and schema may have unit specifications asserted without changing the schema.</w:t>
      </w:r>
    </w:p>
    <w:p w:rsidR="001134DA" w:rsidRDefault="001134DA" w:rsidP="00F35979">
      <w:pPr>
        <w:pStyle w:val="ListParagraph"/>
        <w:numPr>
          <w:ilvl w:val="0"/>
          <w:numId w:val="29"/>
        </w:numPr>
        <w:spacing w:after="200" w:line="276" w:lineRule="auto"/>
        <w:contextualSpacing/>
      </w:pPr>
      <w:r>
        <w:t>That a quantity of an entity be able to be referenced without a specific quantity value being known (e.g. John’s weight).</w:t>
      </w:r>
    </w:p>
    <w:p w:rsidR="001134DA" w:rsidRDefault="001134DA" w:rsidP="00F35979">
      <w:pPr>
        <w:pStyle w:val="ListParagraph"/>
        <w:numPr>
          <w:ilvl w:val="0"/>
          <w:numId w:val="29"/>
        </w:numPr>
        <w:spacing w:after="200" w:line="276" w:lineRule="auto"/>
        <w:contextualSpacing/>
      </w:pPr>
      <w:r>
        <w:t>That systems of units such as [ISO-80000] or [OMG QUDV] (A part of SysML) be able to be directly referenced as the definition of a unit.</w:t>
      </w:r>
    </w:p>
    <w:p w:rsidR="001134DA" w:rsidRDefault="001134DA" w:rsidP="001134DA">
      <w:r>
        <w:t>SIMF defines three types to realize the above goals: Quantity Kind, Unit Type, Base Unit Type. SIMF also defines Quantity Values, which are instances of unit types.</w:t>
      </w:r>
    </w:p>
    <w:p w:rsidR="001134DA" w:rsidRDefault="001134DA" w:rsidP="001134DA">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rsidR="001134DA" w:rsidRDefault="001134DA" w:rsidP="001134DA">
      <w:r>
        <w:lastRenderedPageBreak/>
        <w:t>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compatible types regardless of representation. Please see the specification of the value types, attributes and relationships for more detail.</w:t>
      </w:r>
    </w:p>
    <w:p w:rsidR="001134DA" w:rsidRDefault="001134DA" w:rsidP="001134DA">
      <w:r>
        <w:t xml:space="preserve"> </w:t>
      </w:r>
    </w:p>
    <w:p w:rsidR="001134DA" w:rsidRDefault="001134DA" w:rsidP="001134DA">
      <w:r>
        <w:rPr>
          <w:b/>
          <w:bCs/>
          <w:u w:val="single"/>
        </w:rPr>
        <w:t>Example:</w:t>
      </w:r>
    </w:p>
    <w:p w:rsidR="001134DA" w:rsidRDefault="001134DA" w:rsidP="00F35979">
      <w:pPr>
        <w:pStyle w:val="ListParagraph"/>
        <w:numPr>
          <w:ilvl w:val="0"/>
          <w:numId w:val="40"/>
        </w:numPr>
        <w:spacing w:after="200" w:line="276" w:lineRule="auto"/>
        <w:contextualSpacing/>
      </w:pPr>
      <w:r>
        <w:t>A specification for a road segment has a property “Speed limit”.</w:t>
      </w:r>
    </w:p>
    <w:p w:rsidR="001134DA" w:rsidRDefault="001134DA" w:rsidP="00F35979">
      <w:pPr>
        <w:pStyle w:val="ListParagraph"/>
        <w:numPr>
          <w:ilvl w:val="0"/>
          <w:numId w:val="40"/>
        </w:numPr>
        <w:spacing w:after="200" w:line="276" w:lineRule="auto"/>
        <w:contextualSpacing/>
      </w:pPr>
      <w:r>
        <w:t>The type of this property in a reference conceptual model is “Speed:Quantity Kind”.</w:t>
      </w:r>
    </w:p>
    <w:p w:rsidR="001134DA" w:rsidRDefault="001134DA" w:rsidP="00F35979">
      <w:pPr>
        <w:pStyle w:val="ListParagraph"/>
        <w:numPr>
          <w:ilvl w:val="0"/>
          <w:numId w:val="40"/>
        </w:numPr>
        <w:spacing w:after="200" w:line="276" w:lineRule="auto"/>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rsidR="001134DA" w:rsidRDefault="001134DA" w:rsidP="00F35979">
      <w:pPr>
        <w:pStyle w:val="ListParagraph"/>
        <w:numPr>
          <w:ilvl w:val="0"/>
          <w:numId w:val="40"/>
        </w:numPr>
        <w:spacing w:after="200" w:line="276" w:lineRule="auto"/>
        <w:contextualSpacing/>
      </w:pPr>
      <w:r>
        <w:t>Miles per hour is also defined as a subtype of Speed.</w:t>
      </w:r>
    </w:p>
    <w:p w:rsidR="001134DA" w:rsidRDefault="001134DA" w:rsidP="00F35979">
      <w:pPr>
        <w:pStyle w:val="ListParagraph"/>
        <w:numPr>
          <w:ilvl w:val="0"/>
          <w:numId w:val="40"/>
        </w:numPr>
        <w:spacing w:after="200" w:line="276" w:lineRule="auto"/>
        <w:contextualSpacing/>
      </w:pPr>
      <w:r>
        <w:t>A physical schema defines “Speed-KPH: Integer”.</w:t>
      </w:r>
    </w:p>
    <w:p w:rsidR="001134DA" w:rsidRDefault="001134DA" w:rsidP="00F35979">
      <w:pPr>
        <w:pStyle w:val="ListParagraph"/>
        <w:numPr>
          <w:ilvl w:val="0"/>
          <w:numId w:val="40"/>
        </w:numPr>
        <w:spacing w:after="200" w:line="276" w:lineRule="auto"/>
        <w:contextualSpacing/>
      </w:pPr>
      <w:r>
        <w:t>A SIMF mapping rule maps “Speed limit” to “Speed-KPH” and asserts a type of “Kilometer per Hour” on the “Speed-KPH” end.</w:t>
      </w:r>
    </w:p>
    <w:p w:rsidR="001134DA" w:rsidRDefault="001134DA" w:rsidP="00F35979">
      <w:pPr>
        <w:pStyle w:val="ListParagraph"/>
        <w:numPr>
          <w:ilvl w:val="0"/>
          <w:numId w:val="40"/>
        </w:numPr>
        <w:spacing w:after="200" w:line="276" w:lineRule="auto"/>
        <w:contextualSpacing/>
      </w:pPr>
      <w:r>
        <w:t>A data file defines a road “Route One” with a speed limit of 100:KPH-Int.</w:t>
      </w:r>
    </w:p>
    <w:p w:rsidR="001134DA" w:rsidRDefault="001134DA" w:rsidP="00F35979">
      <w:pPr>
        <w:pStyle w:val="ListParagraph"/>
        <w:numPr>
          <w:ilvl w:val="0"/>
          <w:numId w:val="40"/>
        </w:numPr>
        <w:spacing w:after="200" w:line="276" w:lineRule="auto"/>
        <w:contextualSpacing/>
      </w:pPr>
      <w:r>
        <w:t>When converted to a U.S. application this speed limit of route one can be viewed as 62:MPH-Int.</w:t>
      </w:r>
    </w:p>
    <w:p w:rsidR="001134DA" w:rsidRDefault="001134DA" w:rsidP="001134DA">
      <w:pPr>
        <w:pStyle w:val="Heading3"/>
      </w:pPr>
      <w:bookmarkStart w:id="406" w:name="_Toc451530014"/>
      <w:r>
        <w:t>Diagram: Values</w:t>
      </w:r>
      <w:bookmarkEnd w:id="406"/>
    </w:p>
    <w:p w:rsidR="001134DA" w:rsidRDefault="001134DA" w:rsidP="001134DA">
      <w:pPr>
        <w:jc w:val="center"/>
        <w:rPr>
          <w:rFonts w:cs="Arial"/>
        </w:rPr>
      </w:pPr>
      <w:r>
        <w:rPr>
          <w:noProof/>
        </w:rPr>
        <w:drawing>
          <wp:inline distT="0" distB="0" distL="0" distR="0" wp14:anchorId="62994B6F" wp14:editId="2DEFBED6">
            <wp:extent cx="5732145" cy="3667340"/>
            <wp:effectExtent l="0" t="0" r="0" b="0"/>
            <wp:docPr id="521"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2016488076.jpg"/>
                    <pic:cNvPicPr/>
                  </pic:nvPicPr>
                  <pic:blipFill>
                    <a:blip r:embed="rId52" cstate="print"/>
                    <a:stretch>
                      <a:fillRect/>
                    </a:stretch>
                  </pic:blipFill>
                  <pic:spPr>
                    <a:xfrm>
                      <a:off x="0" y="0"/>
                      <a:ext cx="5732145" cy="3667340"/>
                    </a:xfrm>
                    <a:prstGeom prst="rect">
                      <a:avLst/>
                    </a:prstGeom>
                  </pic:spPr>
                </pic:pic>
              </a:graphicData>
            </a:graphic>
          </wp:inline>
        </w:drawing>
      </w:r>
    </w:p>
    <w:p w:rsidR="001134DA" w:rsidRDefault="001134DA" w:rsidP="001134DA">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rsidR="001134DA" w:rsidRDefault="001134DA" w:rsidP="001134DA">
      <w:r>
        <w:t xml:space="preserve"> </w:t>
      </w:r>
    </w:p>
    <w:p w:rsidR="001134DA" w:rsidRDefault="001134DA" w:rsidP="001134DA"/>
    <w:p w:rsidR="001134DA" w:rsidRDefault="001134DA" w:rsidP="001134DA">
      <w:pPr>
        <w:pStyle w:val="Heading3"/>
      </w:pPr>
      <w:bookmarkStart w:id="407" w:name="_52ed2117f7361b1761fcf927a3c83dfc"/>
      <w:bookmarkStart w:id="408" w:name="_Toc451530015"/>
      <w:r>
        <w:t>Class Base Unit Type</w:t>
      </w:r>
      <w:bookmarkEnd w:id="407"/>
      <w:bookmarkEnd w:id="408"/>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rsidR="001134DA" w:rsidRDefault="001134DA" w:rsidP="001134DA">
      <w:r>
        <w:t>One unit type of a quantity kind may be marked as the base unit within a system of units. The base unit provides the basis for conversions between units of the same quantity kind. The base unit always has a ratio of one and an offset of zero.</w:t>
      </w:r>
      <w:r>
        <w:br/>
      </w:r>
      <w:r>
        <w:lastRenderedPageBreak/>
        <w:br/>
        <w:t xml:space="preserve">Type of a [JCGM 200:2008] measurement unit that is adopted by convention for a base quantity </w:t>
      </w:r>
      <w:r>
        <w:br/>
      </w:r>
      <w:r>
        <w:br/>
        <w:t>There ma be at most one base unit for a quantity kind within a system of units.</w:t>
      </w:r>
    </w:p>
    <w:p w:rsidR="001134DA" w:rsidRDefault="001134DA" w:rsidP="001134DA">
      <w:pPr>
        <w:pStyle w:val="Heading4"/>
      </w:pPr>
      <w:r>
        <w:t>Direct Supertypes</w:t>
      </w:r>
    </w:p>
    <w:p w:rsidR="001134DA" w:rsidRDefault="000E2872" w:rsidP="001134DA">
      <w:pPr>
        <w:ind w:left="360"/>
      </w:pPr>
      <w:hyperlink w:anchor="_9a97d5f73bf658c81147f5fab194bf88" w:history="1">
        <w:r w:rsidR="001134DA">
          <w:rPr>
            <w:rStyle w:val="Hyperlink"/>
          </w:rPr>
          <w:t>Unit Type</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 w:rsidR="001134DA" w:rsidRDefault="001134DA" w:rsidP="001134DA">
      <w:pPr>
        <w:pStyle w:val="Heading3"/>
      </w:pPr>
      <w:bookmarkStart w:id="409" w:name="_df091dcd4a477818614bbff45ebae1b4"/>
      <w:bookmarkStart w:id="410" w:name="_Toc451530016"/>
      <w:r>
        <w:t>Class Boolean</w:t>
      </w:r>
      <w:bookmarkEnd w:id="409"/>
      <w:bookmarkEnd w:id="410"/>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rsidR="001134DA" w:rsidRDefault="001134DA" w:rsidP="001134DA">
      <w:r>
        <w:t>A value that may be true or false.</w:t>
      </w:r>
    </w:p>
    <w:p w:rsidR="001134DA" w:rsidRDefault="001134DA" w:rsidP="001134DA">
      <w:pPr>
        <w:pStyle w:val="Heading4"/>
      </w:pPr>
      <w:r>
        <w:t>Direct Supertypes</w:t>
      </w:r>
    </w:p>
    <w:p w:rsidR="001134DA" w:rsidRDefault="000E2872" w:rsidP="001134DA">
      <w:pPr>
        <w:ind w:left="360"/>
      </w:pPr>
      <w:hyperlink w:anchor="_035e014ea6fe30370c344201d32a790f" w:history="1">
        <w:r w:rsidR="001134DA">
          <w:rPr>
            <w:rStyle w:val="Hyperlink"/>
          </w:rPr>
          <w:t>Primitive Value</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 w:rsidR="001134DA" w:rsidRDefault="001134DA" w:rsidP="001134DA">
      <w:pPr>
        <w:pStyle w:val="Heading3"/>
      </w:pPr>
      <w:bookmarkStart w:id="411" w:name="_f5a86db7bd9636f0fa472c3859bc9c3c"/>
      <w:bookmarkStart w:id="412" w:name="_Toc451530017"/>
      <w:r>
        <w:t>Class Number</w:t>
      </w:r>
      <w:bookmarkEnd w:id="411"/>
      <w:bookmarkEnd w:id="412"/>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1134DA" w:rsidRDefault="001134DA" w:rsidP="001134DA">
      <w:r>
        <w:t>The concept of a number that may be expressed in any way.</w:t>
      </w:r>
    </w:p>
    <w:p w:rsidR="001134DA" w:rsidRDefault="001134DA" w:rsidP="001134DA">
      <w:pPr>
        <w:pStyle w:val="Heading4"/>
      </w:pPr>
      <w:r>
        <w:t>Direct Supertypes</w:t>
      </w:r>
    </w:p>
    <w:p w:rsidR="001134DA" w:rsidRDefault="000E2872" w:rsidP="001134DA">
      <w:pPr>
        <w:ind w:left="360"/>
      </w:pPr>
      <w:hyperlink w:anchor="_035e014ea6fe30370c344201d32a790f" w:history="1">
        <w:r w:rsidR="001134DA">
          <w:rPr>
            <w:rStyle w:val="Hyperlink"/>
          </w:rPr>
          <w:t>Primitive Value</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 w:rsidR="001134DA" w:rsidRDefault="001134DA" w:rsidP="001134DA">
      <w:pPr>
        <w:pStyle w:val="Heading3"/>
      </w:pPr>
      <w:bookmarkStart w:id="413" w:name="_035e014ea6fe30370c344201d32a790f"/>
      <w:bookmarkStart w:id="414" w:name="_Toc451530018"/>
      <w:r>
        <w:t>Class Primitive Value</w:t>
      </w:r>
      <w:bookmarkEnd w:id="413"/>
      <w:bookmarkEnd w:id="414"/>
      <w:r w:rsidRPr="003A31EC">
        <w:rPr>
          <w:rFonts w:cs="Arial"/>
        </w:rPr>
        <w:t xml:space="preserve"> </w:t>
      </w:r>
      <w:r>
        <w:rPr>
          <w:rFonts w:cs="Arial"/>
        </w:rPr>
        <w:fldChar w:fldCharType="begin"/>
      </w:r>
      <w:r>
        <w:instrText>XE"</w:instrText>
      </w:r>
      <w:r w:rsidRPr="00413D75">
        <w:rPr>
          <w:rFonts w:cs="Arial"/>
        </w:rPr>
        <w:instrText>Primitive Value</w:instrText>
      </w:r>
      <w:r>
        <w:instrText>"</w:instrText>
      </w:r>
      <w:r>
        <w:rPr>
          <w:rFonts w:cs="Arial"/>
        </w:rPr>
        <w:fldChar w:fldCharType="end"/>
      </w:r>
    </w:p>
    <w:p w:rsidR="001134DA" w:rsidRDefault="001134DA" w:rsidP="001134DA">
      <w:pPr>
        <w:pStyle w:val="Heading4"/>
      </w:pPr>
      <w:r>
        <w:t>Direct Supertypes</w:t>
      </w:r>
    </w:p>
    <w:p w:rsidR="001134DA" w:rsidRDefault="000E2872" w:rsidP="001134DA">
      <w:pPr>
        <w:ind w:left="360"/>
      </w:pPr>
      <w:hyperlink w:anchor="_a739673c8d53da123e392b7e5059ceec" w:history="1">
        <w:r w:rsidR="001134DA">
          <w:rPr>
            <w:rStyle w:val="Hyperlink"/>
          </w:rPr>
          <w:t>Value</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6178E597" wp14:editId="760CC77D">
            <wp:extent cx="152400" cy="152400"/>
            <wp:effectExtent l="0" t="0" r="0" b="0"/>
            <wp:docPr id="52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value</w:t>
      </w:r>
      <w:r>
        <w:rPr>
          <w:rFonts w:cs="Arial"/>
        </w:rPr>
        <w:fldChar w:fldCharType="begin"/>
      </w:r>
      <w:r>
        <w:instrText>XE"</w:instrText>
      </w:r>
      <w:r w:rsidRPr="00413D75">
        <w:rPr>
          <w:rFonts w:cs="Arial"/>
        </w:rPr>
        <w:instrText>text value</w:instrText>
      </w:r>
      <w:r>
        <w:instrText>"</w:instrText>
      </w:r>
      <w:r>
        <w:rPr>
          <w:rFonts w:cs="Arial"/>
        </w:rPr>
        <w:fldChar w:fldCharType="end"/>
      </w:r>
      <w:r>
        <w:t xml:space="preserve"> : </w:t>
      </w:r>
      <w:hyperlink w:anchor="_e8a6ce315d976318da3ab784a645ea44" w:history="1">
        <w:r>
          <w:rPr>
            <w:rStyle w:val="Hyperlink"/>
          </w:rPr>
          <w:t>String</w:t>
        </w:r>
      </w:hyperlink>
      <w:r>
        <w:t xml:space="preserve"> [0..1]</w:t>
      </w:r>
    </w:p>
    <w:p w:rsidR="001134DA" w:rsidRDefault="001134DA" w:rsidP="001134DA">
      <w:pPr>
        <w:ind w:left="677" w:firstLine="360"/>
      </w:pPr>
      <w:r>
        <w:t>Textual form of the value, if any. All primitive types, including numbers, should have a text value - the textual representation of the value. Numbers assume base 10 for a textual value.</w:t>
      </w:r>
      <w:r>
        <w:br/>
        <w:t>Mapping engines are responsible for mapping all primitive value types.</w:t>
      </w:r>
    </w:p>
    <w:p w:rsidR="001134DA" w:rsidRDefault="001134DA" w:rsidP="001134DA"/>
    <w:p w:rsidR="001134DA" w:rsidRDefault="001134DA" w:rsidP="001134DA">
      <w:pPr>
        <w:pStyle w:val="Heading3"/>
      </w:pPr>
      <w:bookmarkStart w:id="415" w:name="_ca1c56b440439615024c837658185d15"/>
      <w:bookmarkStart w:id="416" w:name="_Toc451530019"/>
      <w:r>
        <w:t>Class Quantity kind</w:t>
      </w:r>
      <w:bookmarkEnd w:id="415"/>
      <w:bookmarkEnd w:id="416"/>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1134DA" w:rsidRDefault="001134DA" w:rsidP="001134DA">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rsidR="001134DA" w:rsidRDefault="001134DA" w:rsidP="001134DA">
      <w:pPr>
        <w:pStyle w:val="Heading4"/>
      </w:pPr>
      <w:r>
        <w:t>Direct Supertypes</w:t>
      </w:r>
    </w:p>
    <w:p w:rsidR="001134DA" w:rsidRDefault="000E2872" w:rsidP="001134DA">
      <w:pPr>
        <w:ind w:left="360"/>
      </w:pPr>
      <w:hyperlink w:anchor="_b08132d9b30f1d47632a28aa6e4894bf" w:history="1">
        <w:r w:rsidR="001134DA">
          <w:rPr>
            <w:rStyle w:val="Hyperlink"/>
          </w:rPr>
          <w:t>Value Type</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 w:rsidR="001134DA" w:rsidRDefault="001134DA" w:rsidP="001134DA">
      <w:pPr>
        <w:pStyle w:val="Heading3"/>
      </w:pPr>
      <w:bookmarkStart w:id="417" w:name="_746074a5bfbd6e26906da5d4bd0d2a7f"/>
      <w:bookmarkStart w:id="418" w:name="_Toc451530020"/>
      <w:r>
        <w:lastRenderedPageBreak/>
        <w:t>Class Quantity Value</w:t>
      </w:r>
      <w:bookmarkEnd w:id="417"/>
      <w:bookmarkEnd w:id="418"/>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rsidR="001134DA" w:rsidRDefault="001134DA" w:rsidP="001134DA">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rsidR="001134DA" w:rsidRDefault="001134DA" w:rsidP="001134DA">
      <w:pPr>
        <w:pStyle w:val="Heading4"/>
      </w:pPr>
      <w:r>
        <w:t>Direct Supertypes</w:t>
      </w:r>
    </w:p>
    <w:p w:rsidR="001134DA" w:rsidRDefault="000E2872" w:rsidP="001134DA">
      <w:pPr>
        <w:ind w:left="360"/>
      </w:pPr>
      <w:hyperlink w:anchor="_f5a86db7bd9636f0fa472c3859bc9c3c" w:history="1">
        <w:r w:rsidR="001134DA">
          <w:rPr>
            <w:rStyle w:val="Hyperlink"/>
          </w:rPr>
          <w:t>Number</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634E0D5B" wp14:editId="44633B25">
            <wp:extent cx="152400" cy="152400"/>
            <wp:effectExtent l="0" t="0" r="0" b="0"/>
            <wp:docPr id="523"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1134DA" w:rsidRDefault="001134DA" w:rsidP="001134DA"/>
    <w:p w:rsidR="001134DA" w:rsidRDefault="001134DA" w:rsidP="001134DA">
      <w:pPr>
        <w:pStyle w:val="Heading3"/>
      </w:pPr>
      <w:bookmarkStart w:id="419" w:name="_7e22047cc4643bdb106af5bc777cd98a"/>
      <w:bookmarkStart w:id="420" w:name="_Toc451530021"/>
      <w:r>
        <w:t>Class System of Units</w:t>
      </w:r>
      <w:bookmarkEnd w:id="419"/>
      <w:bookmarkEnd w:id="420"/>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rsidR="001134DA" w:rsidRDefault="001134DA" w:rsidP="001134DA">
      <w:r>
        <w:t xml:space="preserve">[JCGM 200:2008]  A set of base units and derived units, together with their multiples and submultiples, defined in accordance with given rules, for a given system of quantities </w:t>
      </w:r>
    </w:p>
    <w:p w:rsidR="001134DA" w:rsidRDefault="001134DA" w:rsidP="001134DA">
      <w:pPr>
        <w:pStyle w:val="Heading4"/>
      </w:pPr>
      <w:r>
        <w:t>Direct Supertypes</w:t>
      </w:r>
    </w:p>
    <w:p w:rsidR="001134DA" w:rsidRDefault="000E2872" w:rsidP="001134DA">
      <w:pPr>
        <w:ind w:left="360"/>
      </w:pPr>
      <w:hyperlink w:anchor="_66d62b068053cee3464e1e03e6035eed" w:history="1">
        <w:r w:rsidR="001134DA">
          <w:rPr>
            <w:rStyle w:val="Hyperlink"/>
          </w:rPr>
          <w:t>Context</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2DE0C12D" wp14:editId="225FA0CF">
            <wp:extent cx="152400" cy="152400"/>
            <wp:effectExtent l="0" t="0" r="0" b="0"/>
            <wp:docPr id="524"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rsidR="001134DA" w:rsidRDefault="001134DA" w:rsidP="001134DA"/>
    <w:p w:rsidR="001134DA" w:rsidRDefault="001134DA" w:rsidP="001134DA">
      <w:pPr>
        <w:pStyle w:val="Heading3"/>
      </w:pPr>
      <w:bookmarkStart w:id="421" w:name="_0e6e6fe0a29fb43221940aa4118b04a2"/>
      <w:bookmarkStart w:id="422" w:name="_Toc451530022"/>
      <w:r>
        <w:t>Class Text</w:t>
      </w:r>
      <w:bookmarkEnd w:id="421"/>
      <w:bookmarkEnd w:id="422"/>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1134DA" w:rsidRDefault="001134DA" w:rsidP="001134DA">
      <w:r>
        <w:t>Text is a &lt;Value&gt; represented using symbols which have a meaning to stakeholders but otherwise have no formal semantic implication. Properties involving values may have a semantic implication.</w:t>
      </w:r>
    </w:p>
    <w:p w:rsidR="001134DA" w:rsidRDefault="001134DA" w:rsidP="001134DA">
      <w:pPr>
        <w:pStyle w:val="Heading4"/>
      </w:pPr>
      <w:r>
        <w:t>Direct Supertypes</w:t>
      </w:r>
    </w:p>
    <w:p w:rsidR="001134DA" w:rsidRDefault="000E2872" w:rsidP="001134DA">
      <w:pPr>
        <w:ind w:left="360"/>
      </w:pPr>
      <w:hyperlink w:anchor="_035e014ea6fe30370c344201d32a790f" w:history="1">
        <w:r w:rsidR="001134DA">
          <w:rPr>
            <w:rStyle w:val="Hyperlink"/>
          </w:rPr>
          <w:t>Primitive Value</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 w:rsidR="001134DA" w:rsidRDefault="001134DA" w:rsidP="001134DA">
      <w:pPr>
        <w:pStyle w:val="Heading3"/>
      </w:pPr>
      <w:bookmarkStart w:id="423" w:name="_9a97d5f73bf658c81147f5fab194bf88"/>
      <w:bookmarkStart w:id="424" w:name="_Toc451530023"/>
      <w:r>
        <w:t>Class Unit Type</w:t>
      </w:r>
      <w:bookmarkEnd w:id="423"/>
      <w:bookmarkEnd w:id="424"/>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rsidR="001134DA" w:rsidRDefault="001134DA" w:rsidP="001134DA">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 xml:space="preserve">[JCGM 200:2008] A Unit is a real scalar quantity, defined and adopted by convention, with which any other quantity of the same quantity kind can be compared to express the ratio of the two quantities as a number. e.g. Degrees Centigrade, </w:t>
      </w:r>
      <w:r>
        <w:lastRenderedPageBreak/>
        <w:t>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rsidR="001134DA" w:rsidRDefault="001134DA" w:rsidP="001134DA">
      <w:pPr>
        <w:pStyle w:val="Heading4"/>
      </w:pPr>
      <w:r>
        <w:t>Direct Supertypes</w:t>
      </w:r>
    </w:p>
    <w:p w:rsidR="001134DA" w:rsidRDefault="000E2872" w:rsidP="001134DA">
      <w:pPr>
        <w:ind w:left="360"/>
      </w:pPr>
      <w:hyperlink w:anchor="_b08132d9b30f1d47632a28aa6e4894bf" w:history="1">
        <w:r w:rsidR="001134DA">
          <w:rPr>
            <w:rStyle w:val="Hyperlink"/>
          </w:rPr>
          <w:t>Value Type</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Pr>
        <w:pStyle w:val="Heading4"/>
      </w:pPr>
      <w:r>
        <w:t>Attributes</w:t>
      </w:r>
    </w:p>
    <w:p w:rsidR="001134DA" w:rsidRDefault="001134DA" w:rsidP="001134DA">
      <w:pPr>
        <w:pStyle w:val="BodyText2"/>
      </w:pPr>
      <w:r>
        <w:rPr>
          <w:noProof/>
          <w:lang w:bidi="ar-SA"/>
        </w:rPr>
        <w:drawing>
          <wp:inline distT="0" distB="0" distL="0" distR="0" wp14:anchorId="49A8E749" wp14:editId="6FBDBD4C">
            <wp:extent cx="152400" cy="152400"/>
            <wp:effectExtent l="0" t="0" r="0" b="0"/>
            <wp:docPr id="52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1134DA" w:rsidRDefault="001134DA" w:rsidP="001134DA">
      <w:pPr>
        <w:ind w:left="677" w:firstLine="360"/>
      </w:pPr>
      <w:r>
        <w:t>the multiplier by which to multiple the referenced unit to convert to the base unit within a system of units.</w:t>
      </w:r>
    </w:p>
    <w:p w:rsidR="001134DA" w:rsidRDefault="001134DA" w:rsidP="001134DA">
      <w:pPr>
        <w:pStyle w:val="BodyText2"/>
      </w:pPr>
      <w:r>
        <w:rPr>
          <w:noProof/>
          <w:lang w:bidi="ar-SA"/>
        </w:rPr>
        <w:drawing>
          <wp:inline distT="0" distB="0" distL="0" distR="0" wp14:anchorId="5D140E62" wp14:editId="6578B684">
            <wp:extent cx="152400" cy="152400"/>
            <wp:effectExtent l="0" t="0" r="0" b="0"/>
            <wp:docPr id="52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1134DA" w:rsidRDefault="001134DA" w:rsidP="001134DA">
      <w:pPr>
        <w:ind w:left="677" w:firstLine="360"/>
      </w:pPr>
      <w:r>
        <w:t>the difference between zero in the referenced unit and zero in the base unit after the ratio is applied within a system of units.</w:t>
      </w:r>
    </w:p>
    <w:p w:rsidR="001134DA" w:rsidRDefault="001134DA" w:rsidP="001134DA">
      <w:pPr>
        <w:pStyle w:val="BodyText2"/>
      </w:pPr>
      <w:r>
        <w:rPr>
          <w:noProof/>
          <w:lang w:bidi="ar-SA"/>
        </w:rPr>
        <w:drawing>
          <wp:inline distT="0" distB="0" distL="0" distR="0" wp14:anchorId="62FEDBE3" wp14:editId="66468FEB">
            <wp:extent cx="152400" cy="152400"/>
            <wp:effectExtent l="0" t="0" r="0" b="0"/>
            <wp:docPr id="52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1134DA" w:rsidRDefault="001134DA" w:rsidP="001134DA">
      <w:pPr>
        <w:ind w:left="677" w:firstLine="360"/>
      </w:pPr>
      <w:r>
        <w:t>the accepted symbol for the unit referenced by the unit type</w:t>
      </w:r>
    </w:p>
    <w:p w:rsidR="001134DA" w:rsidRDefault="001134DA" w:rsidP="001134DA">
      <w:pPr>
        <w:pStyle w:val="BodyText2"/>
      </w:pPr>
      <w:r>
        <w:rPr>
          <w:noProof/>
          <w:lang w:bidi="ar-SA"/>
        </w:rPr>
        <w:drawing>
          <wp:inline distT="0" distB="0" distL="0" distR="0" wp14:anchorId="3C0C1F43" wp14:editId="38180E9A">
            <wp:extent cx="152400" cy="152400"/>
            <wp:effectExtent l="0" t="0" r="0" b="0"/>
            <wp:docPr id="52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rsidR="001134DA" w:rsidRDefault="001134DA" w:rsidP="001134DA">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0DF50BCE" wp14:editId="0CD299DB">
            <wp:extent cx="152400" cy="152400"/>
            <wp:effectExtent l="0" t="0" r="0" b="0"/>
            <wp:docPr id="529"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06652CFF" wp14:editId="727BDC38">
            <wp:extent cx="152400" cy="152400"/>
            <wp:effectExtent l="0" t="0" r="0" b="0"/>
            <wp:docPr id="530"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rsidR="001134DA" w:rsidRDefault="001134DA" w:rsidP="001134DA">
      <w:pPr>
        <w:ind w:left="605" w:hanging="245"/>
      </w:pPr>
      <w:r>
        <w:rPr>
          <w:noProof/>
        </w:rPr>
        <w:drawing>
          <wp:inline distT="0" distB="0" distL="0" distR="0" wp14:anchorId="14BC4948" wp14:editId="1654093B">
            <wp:extent cx="152400" cy="152400"/>
            <wp:effectExtent l="0" t="0" r="0" b="0"/>
            <wp:docPr id="531" name="Picture -1808253052.jpg" descr="-1808253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80825305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1134DA" w:rsidRDefault="001134DA" w:rsidP="001134DA">
      <w:pPr>
        <w:ind w:left="720" w:firstLine="360"/>
      </w:pPr>
      <w:r>
        <w:t>The system of units in which a unit is defined and is the basis for ratio and offset.</w:t>
      </w:r>
      <w:r>
        <w:br/>
      </w:r>
      <w:r>
        <w:br/>
        <w:t>By default the system of units is "si": http://www.iso.org/iso/iso_catalogue/catalogue_ics/catalogue_detail_ics.htm?csnumber=30669</w:t>
      </w:r>
      <w:r>
        <w:br/>
      </w:r>
    </w:p>
    <w:p w:rsidR="001134DA" w:rsidRDefault="001134DA" w:rsidP="001134DA"/>
    <w:p w:rsidR="001134DA" w:rsidRDefault="001134DA" w:rsidP="001134DA">
      <w:pPr>
        <w:pStyle w:val="Heading3"/>
      </w:pPr>
      <w:bookmarkStart w:id="425" w:name="_a739673c8d53da123e392b7e5059ceec"/>
      <w:bookmarkStart w:id="426" w:name="_Toc451530024"/>
      <w:r>
        <w:t>Class Value</w:t>
      </w:r>
      <w:bookmarkEnd w:id="425"/>
      <w:bookmarkEnd w:id="426"/>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1134DA" w:rsidRDefault="001134DA" w:rsidP="001134DA">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rsidR="001134DA" w:rsidRDefault="001134DA" w:rsidP="001134DA">
      <w:pPr>
        <w:pStyle w:val="Heading4"/>
      </w:pPr>
      <w:r>
        <w:t>Direct Supertypes</w:t>
      </w:r>
    </w:p>
    <w:p w:rsidR="001134DA" w:rsidRDefault="000E2872" w:rsidP="001134DA">
      <w:pPr>
        <w:ind w:left="360"/>
      </w:pPr>
      <w:hyperlink w:anchor="_a52cb0ff6e414b3170b58afe10b6afcb" w:history="1">
        <w:r w:rsidR="001134DA">
          <w:rPr>
            <w:rStyle w:val="Hyperlink"/>
          </w:rPr>
          <w:t>Anything</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 w:rsidR="001134DA" w:rsidRDefault="001134DA" w:rsidP="001134DA">
      <w:pPr>
        <w:pStyle w:val="Heading3"/>
      </w:pPr>
      <w:bookmarkStart w:id="427" w:name="_b08132d9b30f1d47632a28aa6e4894bf"/>
      <w:bookmarkStart w:id="428" w:name="_Toc451530025"/>
      <w:r>
        <w:lastRenderedPageBreak/>
        <w:t>Class Value Type</w:t>
      </w:r>
      <w:bookmarkEnd w:id="427"/>
      <w:bookmarkEnd w:id="428"/>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rsidR="001134DA" w:rsidRDefault="001134DA" w:rsidP="001134DA">
      <w:r>
        <w:t>A type categorizing values where a value is an atomic piece of information without a specific lifetime or identity independent of that value. Values include numbers, strings and other atomic "primitive" data.</w:t>
      </w:r>
    </w:p>
    <w:p w:rsidR="001134DA" w:rsidRDefault="001134DA" w:rsidP="001134DA">
      <w:pPr>
        <w:pStyle w:val="Heading4"/>
      </w:pPr>
      <w:r>
        <w:t>Direct Supertypes</w:t>
      </w:r>
    </w:p>
    <w:p w:rsidR="001134DA" w:rsidRDefault="000E2872" w:rsidP="001134DA">
      <w:pPr>
        <w:ind w:left="360"/>
      </w:pPr>
      <w:hyperlink w:anchor="_dfe1514224ca21cedba7b2b29802db50" w:history="1">
        <w:r w:rsidR="001134DA">
          <w:rPr>
            <w:rStyle w:val="Hyperlink"/>
          </w:rPr>
          <w:t>Type</w:t>
        </w:r>
      </w:hyperlink>
    </w:p>
    <w:p w:rsidR="001134DA" w:rsidRDefault="001134DA" w:rsidP="001134DA">
      <w:pPr>
        <w:pStyle w:val="Code0"/>
      </w:pPr>
      <w:r w:rsidRPr="00043180">
        <w:rPr>
          <w:b/>
          <w:sz w:val="24"/>
          <w:szCs w:val="24"/>
        </w:rPr>
        <w:t>package</w:t>
      </w:r>
      <w:r>
        <w:t xml:space="preserve"> SIMF Conceptual Model::Values</w:t>
      </w:r>
    </w:p>
    <w:p w:rsidR="001134DA" w:rsidRDefault="001134DA" w:rsidP="001134DA">
      <w:pPr>
        <w:pStyle w:val="Heading4"/>
      </w:pPr>
      <w:r>
        <w:t>Associations</w:t>
      </w:r>
    </w:p>
    <w:p w:rsidR="001134DA" w:rsidRDefault="001134DA" w:rsidP="001134DA">
      <w:pPr>
        <w:ind w:left="605" w:hanging="245"/>
      </w:pPr>
      <w:r>
        <w:rPr>
          <w:noProof/>
        </w:rPr>
        <w:drawing>
          <wp:inline distT="0" distB="0" distL="0" distR="0" wp14:anchorId="7369A950" wp14:editId="3791565A">
            <wp:extent cx="152400" cy="152400"/>
            <wp:effectExtent l="0" t="0" r="0" b="0"/>
            <wp:docPr id="532" name="Picture -58492342.jpg" descr="-5849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5849234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1134DA" w:rsidRDefault="001134DA" w:rsidP="001134DA"/>
    <w:p w:rsidR="00D00A6C" w:rsidRDefault="00D00A6C" w:rsidP="003C5798">
      <w:pPr>
        <w:pStyle w:val="Heading1"/>
      </w:pPr>
      <w:bookmarkStart w:id="429" w:name="_Toc451530026"/>
      <w:r>
        <w:t>Foundational Assumptions</w:t>
      </w:r>
      <w:bookmarkEnd w:id="134"/>
      <w:r w:rsidR="003C5798">
        <w:t xml:space="preserve"> (Normative)</w:t>
      </w:r>
      <w:bookmarkEnd w:id="429"/>
    </w:p>
    <w:p w:rsidR="00D00A6C" w:rsidRDefault="00D00A6C" w:rsidP="003C5798">
      <w:pPr>
        <w:pStyle w:val="Heading2"/>
      </w:pPr>
      <w:bookmarkStart w:id="430" w:name="_Toc409726553"/>
      <w:bookmarkStart w:id="431" w:name="_Toc451530027"/>
      <w:r>
        <w:t>Multiple representations of overlapping concepts</w:t>
      </w:r>
      <w:bookmarkEnd w:id="430"/>
      <w:bookmarkEnd w:id="431"/>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rsidR="00D00A6C" w:rsidRDefault="00D00A6C" w:rsidP="003C5798">
      <w:pPr>
        <w:pStyle w:val="Heading2"/>
      </w:pPr>
      <w:bookmarkStart w:id="432" w:name="_Toc409726554"/>
      <w:bookmarkStart w:id="433" w:name="_Toc451530028"/>
      <w:r>
        <w:t>Models</w:t>
      </w:r>
      <w:r w:rsidR="008064F5">
        <w:t xml:space="preserve"> may</w:t>
      </w:r>
      <w:r>
        <w:t xml:space="preserve"> include </w:t>
      </w:r>
      <w:bookmarkEnd w:id="432"/>
      <w:r w:rsidR="008064F5">
        <w:t>“ground facts”</w:t>
      </w:r>
      <w:bookmarkEnd w:id="433"/>
    </w:p>
    <w:p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rsidR="008064F5" w:rsidRDefault="008064F5" w:rsidP="003C5798">
      <w:r>
        <w:t>Abstractions such as types, constraints and rules are not considered ground facts. SIMF models may include ground facts as well as more abstract concepts.</w:t>
      </w:r>
    </w:p>
    <w:p w:rsidR="00D00A6C" w:rsidRDefault="00D00A6C" w:rsidP="003C5798">
      <w:pPr>
        <w:pStyle w:val="Heading2"/>
      </w:pPr>
      <w:bookmarkStart w:id="434" w:name="_Toc409726555"/>
      <w:bookmarkStart w:id="435" w:name="_Toc451530029"/>
      <w:r>
        <w:t>Conceptual Models</w:t>
      </w:r>
      <w:bookmarkEnd w:id="434"/>
      <w:bookmarkEnd w:id="435"/>
    </w:p>
    <w:p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r w:rsidR="008064F5">
        <w:t xml:space="preserve"> For physical representations to be mapped, there must be some CDM hub in common.</w:t>
      </w:r>
    </w:p>
    <w:p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rsidR="00D00A6C" w:rsidRDefault="00D00A6C" w:rsidP="003C5798">
      <w:pPr>
        <w:pStyle w:val="Heading2"/>
      </w:pPr>
      <w:bookmarkStart w:id="436" w:name="_Toc409726556"/>
      <w:bookmarkStart w:id="437" w:name="_Toc451530030"/>
      <w:r>
        <w:t>Identity and identifiers</w:t>
      </w:r>
      <w:bookmarkEnd w:id="436"/>
      <w:bookmarkEnd w:id="437"/>
    </w:p>
    <w:p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w:t>
      </w:r>
      <w:r>
        <w:lastRenderedPageBreak/>
        <w:t xml:space="preserve">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438" w:name="_Toc409726557"/>
      <w:bookmarkStart w:id="439" w:name="_Toc451530031"/>
      <w:r>
        <w:t>Facts</w:t>
      </w:r>
      <w:bookmarkEnd w:id="438"/>
      <w:r w:rsidR="008F1F94">
        <w:t xml:space="preserve"> &amp; propositions</w:t>
      </w:r>
      <w:bookmarkEnd w:id="439"/>
    </w:p>
    <w:p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rsidR="00D00A6C" w:rsidRDefault="003C5798" w:rsidP="003C5798">
      <w:pPr>
        <w:pStyle w:val="Heading2"/>
      </w:pPr>
      <w:bookmarkStart w:id="440" w:name="_Toc409726558"/>
      <w:bookmarkStart w:id="441" w:name="_Toc451530032"/>
      <w:r>
        <w:t>Representation</w:t>
      </w:r>
      <w:r w:rsidR="00D00A6C">
        <w:t xml:space="preserve">s of a </w:t>
      </w:r>
      <w:r w:rsidR="00602308">
        <w:t>concept</w:t>
      </w:r>
      <w:bookmarkEnd w:id="440"/>
      <w:bookmarkEnd w:id="441"/>
    </w:p>
    <w:p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rsidR="00D00A6C" w:rsidRDefault="008F1F94" w:rsidP="003C5798">
      <w:pPr>
        <w:pStyle w:val="Heading3"/>
      </w:pPr>
      <w:bookmarkStart w:id="442" w:name="_Toc451530033"/>
      <w:r>
        <w:t xml:space="preserve">Represents </w:t>
      </w:r>
      <w:r w:rsidR="00D00A6C">
        <w:t>Relation</w:t>
      </w:r>
      <w:bookmarkEnd w:id="442"/>
      <w:r w:rsidR="00D00A6C">
        <w:t xml:space="preserve"> </w:t>
      </w:r>
    </w:p>
    <w:p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rsidR="00D00A6C" w:rsidRDefault="00D00A6C" w:rsidP="003C5798">
      <w:pPr>
        <w:pStyle w:val="Heading2"/>
      </w:pPr>
      <w:bookmarkStart w:id="443" w:name="_Ref409031897"/>
      <w:bookmarkStart w:id="444" w:name="_Toc409726559"/>
      <w:bookmarkStart w:id="445" w:name="_Toc451530034"/>
      <w:r>
        <w:t>R</w:t>
      </w:r>
      <w:r w:rsidR="003C5798">
        <w:t>epresentation</w:t>
      </w:r>
      <w:r>
        <w:t xml:space="preserve"> identifiers</w:t>
      </w:r>
      <w:bookmarkEnd w:id="443"/>
      <w:bookmarkEnd w:id="444"/>
      <w:bookmarkEnd w:id="445"/>
    </w:p>
    <w:p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rsidR="00D00A6C" w:rsidRDefault="002F79C3" w:rsidP="003C5798">
      <w:r>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rsidR="00D00A6C" w:rsidRDefault="00D00A6C" w:rsidP="003C5798">
      <w:pPr>
        <w:pStyle w:val="Heading3"/>
      </w:pPr>
      <w:bookmarkStart w:id="446" w:name="_Toc451530035"/>
      <w:r>
        <w:t>Example physical identifiers</w:t>
      </w:r>
      <w:bookmarkEnd w:id="446"/>
    </w:p>
    <w:p w:rsidR="002F79C3" w:rsidRDefault="002F79C3" w:rsidP="002F79C3">
      <w:pPr>
        <w:pStyle w:val="NoSpacing"/>
      </w:pPr>
      <w:r>
        <w:tab/>
        <w:t xml:space="preserve">id="opensource:ttp-62ff7599-e1db-414f-b742-908def2ec219" </w:t>
      </w:r>
    </w:p>
    <w:p w:rsidR="002F79C3" w:rsidRDefault="002F79C3" w:rsidP="002F79C3">
      <w:pPr>
        <w:pStyle w:val="NoSpacing"/>
      </w:pPr>
      <w:r>
        <w:tab/>
        <w:t>external reference="</w:t>
      </w:r>
      <w:r w:rsidRPr="002F79C3">
        <w:t xml:space="preserve"> http://www.omg.org/spec/UML/2.5</w:t>
      </w:r>
      <w:r>
        <w:t xml:space="preserve">" </w:t>
      </w:r>
    </w:p>
    <w:p w:rsidR="00D00A6C" w:rsidRDefault="00D00A6C" w:rsidP="003C5798">
      <w:pPr>
        <w:pStyle w:val="NoSpacing"/>
      </w:pPr>
      <w:r>
        <w:tab/>
      </w:r>
      <w:r>
        <w:rPr>
          <w:color w:val="000000"/>
          <w:u w:val="single"/>
        </w:rPr>
        <w:t>timestamp</w:t>
      </w:r>
      <w:r>
        <w:t xml:space="preserve">="2014-11-06T17:46:28.913306+00:00" </w:t>
      </w:r>
    </w:p>
    <w:p w:rsidR="00D00A6C" w:rsidRDefault="00D00A6C" w:rsidP="003C5798">
      <w:pPr>
        <w:pStyle w:val="Heading2"/>
      </w:pPr>
      <w:bookmarkStart w:id="447" w:name="_Toc409726561"/>
      <w:bookmarkStart w:id="448" w:name="_Toc451530036"/>
      <w:r>
        <w:lastRenderedPageBreak/>
        <w:t>Sources</w:t>
      </w:r>
      <w:bookmarkEnd w:id="447"/>
      <w:bookmarkEnd w:id="448"/>
    </w:p>
    <w:p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rsidR="002F79C3" w:rsidRDefault="002F79C3" w:rsidP="003C5798"/>
    <w:p w:rsidR="00D00A6C" w:rsidRDefault="00D00A6C" w:rsidP="003C5798">
      <w:r>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rsidR="00081291" w:rsidRDefault="00081291" w:rsidP="003C5798">
      <w:r>
        <w:t>Source information utilizes [MOF].</w:t>
      </w:r>
    </w:p>
    <w:p w:rsidR="00D00A6C" w:rsidRDefault="00D00A6C" w:rsidP="003C5798">
      <w:pPr>
        <w:pStyle w:val="Heading2"/>
      </w:pPr>
      <w:bookmarkStart w:id="449" w:name="_Toc409726562"/>
      <w:bookmarkStart w:id="450" w:name="_Toc451530037"/>
      <w:r>
        <w:t>Ownership</w:t>
      </w:r>
      <w:bookmarkEnd w:id="449"/>
      <w:bookmarkEnd w:id="450"/>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451" w:name="_Toc409726563"/>
      <w:bookmarkStart w:id="452" w:name="_Toc451530038"/>
      <w:r>
        <w:t>Lifetime and context of facts</w:t>
      </w:r>
      <w:bookmarkEnd w:id="451"/>
      <w:bookmarkEnd w:id="452"/>
    </w:p>
    <w:p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3"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rsidR="00D00A6C" w:rsidRPr="00FF678E"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p w:rsidR="00AD73EE" w:rsidRPr="00854FE0" w:rsidRDefault="00C45A4B" w:rsidP="00854FE0">
      <w:pPr>
        <w:pStyle w:val="Heading1"/>
      </w:pPr>
      <w:bookmarkStart w:id="453" w:name="_Toc377132570"/>
      <w:bookmarkStart w:id="454" w:name="_Toc451530039"/>
      <w:bookmarkEnd w:id="135"/>
      <w:r w:rsidRPr="00854FE0">
        <w:lastRenderedPageBreak/>
        <w:t xml:space="preserve">Mapping to </w:t>
      </w:r>
      <w:r w:rsidR="00AD73EE" w:rsidRPr="00854FE0">
        <w:t xml:space="preserve">OWL 2 </w:t>
      </w:r>
      <w:r w:rsidRPr="00854FE0">
        <w:t>(normative)</w:t>
      </w:r>
      <w:bookmarkEnd w:id="453"/>
      <w:bookmarkEnd w:id="454"/>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5" w:name="_Toc418599509"/>
      <w:bookmarkStart w:id="456" w:name="_Toc451530040"/>
      <w:r>
        <w:t>Class</w:t>
      </w:r>
      <w:bookmarkEnd w:id="455"/>
      <w:bookmarkEnd w:id="456"/>
    </w:p>
    <w:p w:rsidR="00AD73EE" w:rsidRPr="005826B9" w:rsidRDefault="00AD73EE" w:rsidP="00AD73EE">
      <w:r>
        <w:rPr>
          <w:noProof/>
        </w:rPr>
        <w:drawing>
          <wp:inline distT="0" distB="0" distL="0" distR="0" wp14:anchorId="2CCDFE71" wp14:editId="75A6F782">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7" w:name="_Toc418599510"/>
      <w:bookmarkStart w:id="458" w:name="_Toc451530041"/>
      <w:r>
        <w:t>Class Generalization</w:t>
      </w:r>
      <w:bookmarkEnd w:id="457"/>
      <w:bookmarkEnd w:id="458"/>
    </w:p>
    <w:p w:rsidR="00AD73EE" w:rsidRDefault="00AD73EE" w:rsidP="00AD73EE">
      <w:r>
        <w:rPr>
          <w:noProof/>
        </w:rPr>
        <w:drawing>
          <wp:inline distT="0" distB="0" distL="0" distR="0" wp14:anchorId="21723ADA" wp14:editId="36488427">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9" w:name="_Toc418599511"/>
      <w:bookmarkStart w:id="460" w:name="_Toc451530042"/>
      <w:r>
        <w:t>Class with Datatype Property</w:t>
      </w:r>
      <w:bookmarkEnd w:id="459"/>
      <w:bookmarkEnd w:id="460"/>
    </w:p>
    <w:p w:rsidR="00AD73EE" w:rsidRDefault="00AD73EE" w:rsidP="00AD73EE">
      <w:pPr>
        <w:rPr>
          <w:noProof/>
        </w:rPr>
      </w:pPr>
      <w:r>
        <w:rPr>
          <w:noProof/>
        </w:rPr>
        <w:drawing>
          <wp:inline distT="0" distB="0" distL="0" distR="0" wp14:anchorId="1702A689" wp14:editId="5BBB8B7E">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lastRenderedPageBreak/>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57"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1" w:name="_Toc418599512"/>
      <w:bookmarkStart w:id="462" w:name="_Toc451530043"/>
      <w:r>
        <w:t>Class with Self-Referential Object Property</w:t>
      </w:r>
      <w:bookmarkEnd w:id="461"/>
      <w:bookmarkEnd w:id="462"/>
    </w:p>
    <w:p w:rsidR="00AD73EE" w:rsidRDefault="00AD73EE" w:rsidP="00AD73EE">
      <w:r>
        <w:rPr>
          <w:noProof/>
        </w:rPr>
        <w:drawing>
          <wp:inline distT="0" distB="0" distL="0" distR="0" wp14:anchorId="44E343AE" wp14:editId="5DA83B0F">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3" w:name="_Toc418599513"/>
      <w:bookmarkStart w:id="464" w:name="_Toc451530044"/>
      <w:r>
        <w:lastRenderedPageBreak/>
        <w:t>Class with Object Property</w:t>
      </w:r>
      <w:bookmarkEnd w:id="463"/>
      <w:bookmarkEnd w:id="464"/>
    </w:p>
    <w:p w:rsidR="00AD73EE" w:rsidRDefault="00AD73EE" w:rsidP="00AD73EE">
      <w:r>
        <w:t xml:space="preserve">    </w:t>
      </w:r>
      <w:r>
        <w:rPr>
          <w:noProof/>
        </w:rPr>
        <w:drawing>
          <wp:inline distT="0" distB="0" distL="0" distR="0" wp14:anchorId="19EE87EB" wp14:editId="6EE0F133">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5" w:name="_Toc418599514"/>
      <w:bookmarkStart w:id="466" w:name="_Toc451530045"/>
      <w:r w:rsidRPr="008C5F83">
        <w:t>Property Holder</w:t>
      </w:r>
      <w:r>
        <w:t xml:space="preserve"> with Datatype Property</w:t>
      </w:r>
      <w:bookmarkEnd w:id="465"/>
      <w:bookmarkEnd w:id="466"/>
    </w:p>
    <w:p w:rsidR="00AD73EE" w:rsidRDefault="00AD73EE" w:rsidP="00AD73EE">
      <w:r>
        <w:rPr>
          <w:noProof/>
        </w:rPr>
        <w:drawing>
          <wp:inline distT="0" distB="0" distL="0" distR="0" wp14:anchorId="46921F86" wp14:editId="6ED02407">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61"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7" w:name="_Toc418599515"/>
      <w:bookmarkStart w:id="468" w:name="_Toc451530046"/>
      <w:r>
        <w:t>Property Holder with Self-Referential Object Property</w:t>
      </w:r>
      <w:bookmarkEnd w:id="467"/>
      <w:bookmarkEnd w:id="468"/>
    </w:p>
    <w:p w:rsidR="00AD73EE" w:rsidRDefault="00AD73EE" w:rsidP="00AD73EE">
      <w:r>
        <w:rPr>
          <w:noProof/>
        </w:rPr>
        <w:drawing>
          <wp:inline distT="0" distB="0" distL="0" distR="0" wp14:anchorId="42032444" wp14:editId="0D932B22">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469" w:name="_Toc418599516"/>
      <w:bookmarkStart w:id="470" w:name="_Toc451530047"/>
      <w:r>
        <w:t>Property Holder with Object Property</w:t>
      </w:r>
      <w:bookmarkEnd w:id="469"/>
      <w:bookmarkEnd w:id="470"/>
    </w:p>
    <w:p w:rsidR="00AD73EE" w:rsidRDefault="00AD73EE" w:rsidP="00AD73EE">
      <w:pPr>
        <w:ind w:left="720"/>
      </w:pPr>
      <w:r>
        <w:rPr>
          <w:noProof/>
        </w:rPr>
        <w:drawing>
          <wp:inline distT="0" distB="0" distL="0" distR="0" wp14:anchorId="61EA7670" wp14:editId="7ACEA4A4">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71" w:name="_Toc418599517"/>
      <w:bookmarkStart w:id="472" w:name="_Toc451530048"/>
      <w:r>
        <w:t>Class with Object Property without Range</w:t>
      </w:r>
      <w:bookmarkEnd w:id="471"/>
      <w:bookmarkEnd w:id="472"/>
    </w:p>
    <w:p w:rsidR="00AD73EE" w:rsidRDefault="00AD73EE" w:rsidP="00AD73EE">
      <w:r>
        <w:rPr>
          <w:noProof/>
        </w:rPr>
        <w:drawing>
          <wp:inline distT="0" distB="0" distL="0" distR="0" wp14:anchorId="648F0E61" wp14:editId="5F27812B">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lastRenderedPageBreak/>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73" w:name="_Toc418599518"/>
      <w:bookmarkStart w:id="474" w:name="_Toc451530049"/>
      <w:r>
        <w:t>Class with Subproperty</w:t>
      </w:r>
      <w:bookmarkEnd w:id="473"/>
      <w:bookmarkEnd w:id="474"/>
    </w:p>
    <w:p w:rsidR="00AD73EE" w:rsidRDefault="00AD73EE" w:rsidP="00AD73EE">
      <w:r>
        <w:rPr>
          <w:noProof/>
        </w:rPr>
        <w:drawing>
          <wp:inline distT="0" distB="0" distL="0" distR="0" wp14:anchorId="099337F9" wp14:editId="6FD70DC4">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lastRenderedPageBreak/>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75" w:name="_Toc418599519"/>
      <w:bookmarkStart w:id="476" w:name="_Toc451530050"/>
      <w:r>
        <w:t>Class with Universal Quantification Constraint on Property I</w:t>
      </w:r>
      <w:bookmarkEnd w:id="475"/>
      <w:bookmarkEnd w:id="476"/>
    </w:p>
    <w:p w:rsidR="00AD73EE" w:rsidRPr="00011261" w:rsidRDefault="00AD73EE" w:rsidP="00AD73EE">
      <w:r>
        <w:rPr>
          <w:noProof/>
        </w:rPr>
        <w:drawing>
          <wp:inline distT="0" distB="0" distL="0" distR="0" wp14:anchorId="28380EE4" wp14:editId="09A00FE2">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77" w:name="_Toc418599520"/>
      <w:bookmarkStart w:id="478" w:name="_Toc451530051"/>
      <w:r>
        <w:t>Class with Universal Quantification Constraint on Property II</w:t>
      </w:r>
      <w:bookmarkEnd w:id="477"/>
      <w:bookmarkEnd w:id="478"/>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rsidR="00AD73EE" w:rsidRDefault="00AD73EE" w:rsidP="00AD73EE">
      <w:r>
        <w:rPr>
          <w:noProof/>
        </w:rPr>
        <w:lastRenderedPageBreak/>
        <w:drawing>
          <wp:inline distT="0" distB="0" distL="0" distR="0" wp14:anchorId="5C8DF66A" wp14:editId="4D332BE1">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479" w:name="_Toc418599521"/>
      <w:bookmarkStart w:id="480" w:name="_Toc451530052"/>
      <w:r>
        <w:t>Class with Existential Quantification Constraint on Property</w:t>
      </w:r>
      <w:bookmarkEnd w:id="479"/>
      <w:bookmarkEnd w:id="480"/>
    </w:p>
    <w:p w:rsidR="00AD73EE" w:rsidRPr="002221BC" w:rsidRDefault="00AD73EE" w:rsidP="00AD73EE">
      <w:r>
        <w:rPr>
          <w:noProof/>
        </w:rPr>
        <w:drawing>
          <wp:inline distT="0" distB="0" distL="0" distR="0" wp14:anchorId="3F273BBE" wp14:editId="5F2BBC2B">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81" w:name="_Toc418599522"/>
      <w:bookmarkStart w:id="482" w:name="_Toc451530053"/>
      <w:r>
        <w:t>Property Holder with Self-Referential Subproperty</w:t>
      </w:r>
      <w:bookmarkEnd w:id="481"/>
      <w:bookmarkEnd w:id="482"/>
    </w:p>
    <w:p w:rsidR="00AD73EE" w:rsidRDefault="00AD73EE" w:rsidP="00AD73EE">
      <w:r>
        <w:rPr>
          <w:noProof/>
        </w:rPr>
        <w:drawing>
          <wp:inline distT="0" distB="0" distL="0" distR="0" wp14:anchorId="2BDE96CA" wp14:editId="154B7CB5">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83" w:name="_Toc418599523"/>
      <w:bookmarkStart w:id="484" w:name="_Toc451530054"/>
      <w:r>
        <w:t>Property Holder with Subproperty</w:t>
      </w:r>
      <w:bookmarkEnd w:id="483"/>
      <w:bookmarkEnd w:id="484"/>
    </w:p>
    <w:p w:rsidR="00AD73EE" w:rsidRDefault="00AD73EE" w:rsidP="00AD73EE">
      <w:r>
        <w:t xml:space="preserve">    </w:t>
      </w:r>
      <w:r>
        <w:rPr>
          <w:noProof/>
        </w:rPr>
        <w:drawing>
          <wp:inline distT="0" distB="0" distL="0" distR="0" wp14:anchorId="0BFBDD83" wp14:editId="586D8F14">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85" w:name="_Toc418599524"/>
      <w:bookmarkStart w:id="486" w:name="_Toc451530055"/>
      <w:r>
        <w:t>Class with Subproperty without a Range</w:t>
      </w:r>
      <w:bookmarkEnd w:id="485"/>
      <w:bookmarkEnd w:id="486"/>
    </w:p>
    <w:p w:rsidR="00AD73EE" w:rsidRDefault="00AD73EE" w:rsidP="00AD73EE">
      <w:r>
        <w:rPr>
          <w:noProof/>
        </w:rPr>
        <w:drawing>
          <wp:inline distT="0" distB="0" distL="0" distR="0" wp14:anchorId="7E16DDB6" wp14:editId="4E447B17">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lastRenderedPageBreak/>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87" w:name="_Toc418599525"/>
      <w:bookmarkStart w:id="488" w:name="_Toc451530056"/>
      <w:r>
        <w:t>Class with Necessary and Sufficient Property</w:t>
      </w:r>
      <w:bookmarkEnd w:id="487"/>
      <w:bookmarkEnd w:id="488"/>
    </w:p>
    <w:p w:rsidR="00AD73EE" w:rsidRDefault="00AD73EE" w:rsidP="00AD73EE">
      <w:r>
        <w:rPr>
          <w:noProof/>
        </w:rPr>
        <w:drawing>
          <wp:inline distT="0" distB="0" distL="0" distR="0" wp14:anchorId="3432F174" wp14:editId="2165CFA7">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lastRenderedPageBreak/>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89" w:name="_Toc418599526"/>
      <w:bookmarkStart w:id="490" w:name="_Toc451530057"/>
      <w:r>
        <w:t>Class With Property Having Unspecified Multiplicity</w:t>
      </w:r>
      <w:bookmarkEnd w:id="489"/>
      <w:bookmarkEnd w:id="490"/>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59DBEB58" wp14:editId="64E07937">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491" w:name="_Ref434161212"/>
      <w:bookmarkStart w:id="492" w:name="_Toc434831738"/>
      <w:bookmarkStart w:id="493" w:name="_Toc377132571"/>
      <w:r>
        <w:br w:type="page"/>
      </w:r>
    </w:p>
    <w:p w:rsidR="000C09CE" w:rsidRDefault="000C09CE" w:rsidP="000C09CE">
      <w:pPr>
        <w:pStyle w:val="Heading1"/>
      </w:pPr>
      <w:bookmarkStart w:id="494" w:name="_Toc451530058"/>
      <w:r w:rsidRPr="00854FE0">
        <w:lastRenderedPageBreak/>
        <w:t xml:space="preserve">Annex </w:t>
      </w:r>
      <w:r>
        <w:t>A:</w:t>
      </w:r>
      <w:r w:rsidRPr="00854FE0">
        <w:t xml:space="preserve"> UML </w:t>
      </w:r>
      <w:r>
        <w:t xml:space="preserve">Conceptual Modeling </w:t>
      </w:r>
      <w:r w:rsidRPr="00854FE0">
        <w:t>Profile (normative)</w:t>
      </w:r>
      <w:bookmarkEnd w:id="491"/>
      <w:bookmarkEnd w:id="492"/>
      <w:bookmarkEnd w:id="494"/>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495" w:name="_Toc433820049"/>
      <w:bookmarkStart w:id="496" w:name="_Toc434831739"/>
      <w:bookmarkStart w:id="497" w:name="_Toc409726564"/>
      <w:bookmarkStart w:id="498" w:name="_Toc451530059"/>
      <w:r>
        <w:t>UML Conceptual Model Primer</w:t>
      </w:r>
      <w:bookmarkEnd w:id="495"/>
      <w:bookmarkEnd w:id="496"/>
      <w:bookmarkEnd w:id="498"/>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499" w:name="_Toc433820050"/>
      <w:r>
        <w:t>Classes</w:t>
      </w:r>
      <w:bookmarkEnd w:id="499"/>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55E4601C" wp14:editId="3547F5E7">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5</w:t>
      </w:r>
      <w:r w:rsidR="000E2872">
        <w:rPr>
          <w:noProof/>
        </w:rPr>
        <w:fldChar w:fldCharType="end"/>
      </w:r>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500" w:name="_Toc433820051"/>
      <w:r>
        <w:t>Instances</w:t>
      </w:r>
      <w:bookmarkEnd w:id="500"/>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24B16FB1" wp14:editId="4616ABCC">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0E2872">
        <w:fldChar w:fldCharType="begin"/>
      </w:r>
      <w:r w:rsidR="000E2872">
        <w:instrText xml:space="preserve"> SEQ Figure \* ARABIC </w:instrText>
      </w:r>
      <w:r w:rsidR="000E2872">
        <w:fldChar w:fldCharType="separate"/>
      </w:r>
      <w:r w:rsidR="00A018A7">
        <w:rPr>
          <w:noProof/>
        </w:rPr>
        <w:t>6</w:t>
      </w:r>
      <w:r w:rsidR="000E2872">
        <w:rPr>
          <w:noProof/>
        </w:rPr>
        <w:fldChar w:fldCharType="end"/>
      </w:r>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501" w:name="_Toc433820052"/>
      <w:r>
        <w:t>Class Hierarchies</w:t>
      </w:r>
      <w:bookmarkEnd w:id="501"/>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F35979">
      <w:pPr>
        <w:pStyle w:val="BodyText"/>
        <w:numPr>
          <w:ilvl w:val="0"/>
          <w:numId w:val="25"/>
        </w:numPr>
      </w:pPr>
      <w:r>
        <w:t>Everything that is true about the superclass must be true about all its subclasses</w:t>
      </w:r>
    </w:p>
    <w:p w:rsidR="000C09CE" w:rsidRDefault="000C09CE" w:rsidP="00F35979">
      <w:pPr>
        <w:pStyle w:val="BodyText"/>
        <w:numPr>
          <w:ilvl w:val="0"/>
          <w:numId w:val="25"/>
        </w:numPr>
      </w:pPr>
      <w:r>
        <w:t>The extent of the subclass is a subset of the extent of the superclass</w:t>
      </w:r>
    </w:p>
    <w:p w:rsidR="000C09CE" w:rsidRDefault="000C09CE" w:rsidP="00F35979">
      <w:pPr>
        <w:pStyle w:val="BodyText"/>
        <w:numPr>
          <w:ilvl w:val="0"/>
          <w:numId w:val="25"/>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6EC98A6C" wp14:editId="44D03EDB">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0E2872">
        <w:fldChar w:fldCharType="begin"/>
      </w:r>
      <w:r w:rsidR="000E2872">
        <w:instrText xml:space="preserve"> SEQ Figure \* ARABIC </w:instrText>
      </w:r>
      <w:r w:rsidR="000E2872">
        <w:fldChar w:fldCharType="separate"/>
      </w:r>
      <w:r w:rsidR="00A018A7">
        <w:rPr>
          <w:noProof/>
        </w:rPr>
        <w:t>7</w:t>
      </w:r>
      <w:r w:rsidR="000E2872">
        <w:rPr>
          <w:noProof/>
        </w:rPr>
        <w:fldChar w:fldCharType="end"/>
      </w:r>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502" w:name="_Toc433820053"/>
      <w:r>
        <w:rPr>
          <w:noProof/>
        </w:rPr>
        <w:t>Properties</w:t>
      </w:r>
      <w:bookmarkEnd w:id="502"/>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04082783" wp14:editId="47E078CC">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r w:rsidR="000E2872">
        <w:fldChar w:fldCharType="begin"/>
      </w:r>
      <w:r w:rsidR="000E2872">
        <w:instrText xml:space="preserve"> SEQ Figure \* ARABIC </w:instrText>
      </w:r>
      <w:r w:rsidR="000E2872">
        <w:fldChar w:fldCharType="separate"/>
      </w:r>
      <w:r w:rsidR="00A018A7">
        <w:rPr>
          <w:noProof/>
        </w:rPr>
        <w:t>8</w:t>
      </w:r>
      <w:r w:rsidR="000E2872">
        <w:rPr>
          <w:noProof/>
        </w:rPr>
        <w:fldChar w:fldCharType="end"/>
      </w:r>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503" w:name="_Toc433820054"/>
      <w:r>
        <w:t>Associations</w:t>
      </w:r>
      <w:bookmarkEnd w:id="503"/>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09870A65" wp14:editId="1CA687D4">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9</w:t>
      </w:r>
      <w:r w:rsidR="000E2872">
        <w:rPr>
          <w:noProof/>
        </w:rPr>
        <w:fldChar w:fldCharType="end"/>
      </w:r>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504" w:name="_Toc433820055"/>
      <w:r>
        <w:rPr>
          <w:noProof/>
        </w:rPr>
        <w:t>Property and association end hierarchies</w:t>
      </w:r>
      <w:bookmarkEnd w:id="504"/>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B5A044" wp14:editId="41D218C9">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0E2872">
        <w:fldChar w:fldCharType="begin"/>
      </w:r>
      <w:r w:rsidR="000E2872">
        <w:instrText xml:space="preserve"> SEQ Figure \* ARABIC </w:instrText>
      </w:r>
      <w:r w:rsidR="000E2872">
        <w:fldChar w:fldCharType="separate"/>
      </w:r>
      <w:r w:rsidR="00A018A7">
        <w:rPr>
          <w:noProof/>
        </w:rPr>
        <w:t>10</w:t>
      </w:r>
      <w:r w:rsidR="000E2872">
        <w:rPr>
          <w:noProof/>
        </w:rPr>
        <w:fldChar w:fldCharType="end"/>
      </w:r>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505" w:name="_Toc433820056"/>
      <w:r>
        <w:rPr>
          <w:noProof/>
        </w:rPr>
        <w:t>Association Classes</w:t>
      </w:r>
      <w:bookmarkEnd w:id="505"/>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340DA6D2" wp14:editId="0AC58AED">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0E2872">
        <w:fldChar w:fldCharType="begin"/>
      </w:r>
      <w:r w:rsidR="000E2872">
        <w:instrText xml:space="preserve"> SEQ Figure \</w:instrText>
      </w:r>
      <w:r w:rsidR="000E2872">
        <w:instrText xml:space="preserve">* ARABIC </w:instrText>
      </w:r>
      <w:r w:rsidR="000E2872">
        <w:fldChar w:fldCharType="separate"/>
      </w:r>
      <w:r w:rsidR="00A018A7">
        <w:rPr>
          <w:noProof/>
        </w:rPr>
        <w:t>11</w:t>
      </w:r>
      <w:r w:rsidR="000E2872">
        <w:rPr>
          <w:noProof/>
        </w:rPr>
        <w:fldChar w:fldCharType="end"/>
      </w:r>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506" w:name="_Toc434831740"/>
      <w:bookmarkStart w:id="507" w:name="_Toc451530060"/>
      <w:r>
        <w:rPr>
          <w:noProof/>
        </w:rPr>
        <w:t>Specific kinds of classes</w:t>
      </w:r>
      <w:bookmarkEnd w:id="506"/>
      <w:bookmarkEnd w:id="507"/>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576F6842" wp14:editId="67FF94B9">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12</w:t>
      </w:r>
      <w:r w:rsidR="000E2872">
        <w:rPr>
          <w:noProof/>
        </w:rPr>
        <w:fldChar w:fldCharType="end"/>
      </w:r>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52F97ADC" wp14:editId="47EB3B37">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13</w:t>
      </w:r>
      <w:r w:rsidR="000E2872">
        <w:rPr>
          <w:noProof/>
        </w:rPr>
        <w:fldChar w:fldCharType="end"/>
      </w:r>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56704" behindDoc="0" locked="0" layoutInCell="1" allowOverlap="1" wp14:anchorId="264B7909" wp14:editId="386F0FC2">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2B4CA4" w:rsidRPr="00B4226D" w:rsidRDefault="002B4CA4" w:rsidP="000C09CE">
                            <w:pPr>
                              <w:pStyle w:val="Caption"/>
                              <w:rPr>
                                <w:rFonts w:ascii="Times New Roman" w:hAnsi="Times New Roman"/>
                                <w:noProof/>
                                <w:sz w:val="20"/>
                              </w:rPr>
                            </w:pPr>
                            <w:r>
                              <w:t xml:space="preserve">Figure </w:t>
                            </w:r>
                            <w:r w:rsidR="000E2872">
                              <w:fldChar w:fldCharType="begin"/>
                            </w:r>
                            <w:r w:rsidR="000E2872">
                              <w:instrText xml:space="preserve"> SEQ Figure \* ARA</w:instrText>
                            </w:r>
                            <w:r w:rsidR="000E2872">
                              <w:instrText xml:space="preserve">BIC </w:instrText>
                            </w:r>
                            <w:r w:rsidR="000E2872">
                              <w:fldChar w:fldCharType="separate"/>
                            </w:r>
                            <w:r w:rsidR="00A018A7">
                              <w:rPr>
                                <w:noProof/>
                              </w:rPr>
                              <w:t>14</w:t>
                            </w:r>
                            <w:r w:rsidR="000E2872">
                              <w:rPr>
                                <w:noProof/>
                              </w:rPr>
                              <w:fldChar w:fldCharType="end"/>
                            </w:r>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64B7909"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2B4CA4" w:rsidRPr="00B4226D" w:rsidRDefault="002B4CA4" w:rsidP="000C09CE">
                      <w:pPr>
                        <w:pStyle w:val="Caption"/>
                        <w:rPr>
                          <w:rFonts w:ascii="Times New Roman" w:hAnsi="Times New Roman"/>
                          <w:noProof/>
                          <w:sz w:val="20"/>
                        </w:rPr>
                      </w:pPr>
                      <w:r>
                        <w:t xml:space="preserve">Figure </w:t>
                      </w:r>
                      <w:r w:rsidR="000E2872">
                        <w:fldChar w:fldCharType="begin"/>
                      </w:r>
                      <w:r w:rsidR="000E2872">
                        <w:instrText xml:space="preserve"> SEQ Figure \* ARA</w:instrText>
                      </w:r>
                      <w:r w:rsidR="000E2872">
                        <w:instrText xml:space="preserve">BIC </w:instrText>
                      </w:r>
                      <w:r w:rsidR="000E2872">
                        <w:fldChar w:fldCharType="separate"/>
                      </w:r>
                      <w:r w:rsidR="00A018A7">
                        <w:rPr>
                          <w:noProof/>
                        </w:rPr>
                        <w:t>14</w:t>
                      </w:r>
                      <w:r w:rsidR="000E2872">
                        <w:rPr>
                          <w:noProof/>
                        </w:rPr>
                        <w:fldChar w:fldCharType="end"/>
                      </w:r>
                      <w:r>
                        <w:t xml:space="preserve"> "Area" Example of quantity kinds and units</w:t>
                      </w:r>
                    </w:p>
                  </w:txbxContent>
                </v:textbox>
                <w10:wrap type="tight" side="left"/>
              </v:shape>
            </w:pict>
          </mc:Fallback>
        </mc:AlternateContent>
      </w:r>
      <w:r>
        <w:rPr>
          <w:noProof/>
        </w:rPr>
        <w:drawing>
          <wp:anchor distT="0" distB="0" distL="114300" distR="114300" simplePos="0" relativeHeight="251654656" behindDoc="1" locked="0" layoutInCell="1" allowOverlap="1" wp14:anchorId="17BC55E1" wp14:editId="2F374865">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59776" behindDoc="1" locked="0" layoutInCell="1" allowOverlap="1" wp14:anchorId="76E1123F" wp14:editId="3385E6A2">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824" behindDoc="0" locked="0" layoutInCell="1" allowOverlap="1" wp14:anchorId="32EDB67C" wp14:editId="647E8085">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2B4CA4" w:rsidRPr="00E034DA" w:rsidRDefault="002B4CA4" w:rsidP="000C09CE">
                            <w:pPr>
                              <w:pStyle w:val="Caption"/>
                              <w:rPr>
                                <w:rFonts w:ascii="Times New Roman" w:hAnsi="Times New Roman"/>
                                <w:noProof/>
                                <w:sz w:val="20"/>
                              </w:rPr>
                            </w:pPr>
                            <w:r>
                              <w:t xml:space="preserve">Figure </w:t>
                            </w:r>
                            <w:r w:rsidR="000E2872">
                              <w:fldChar w:fldCharType="begin"/>
                            </w:r>
                            <w:r w:rsidR="000E2872">
                              <w:instrText xml:space="preserve"> SEQ Figure \* ARABIC </w:instrText>
                            </w:r>
                            <w:r w:rsidR="000E2872">
                              <w:fldChar w:fldCharType="separate"/>
                            </w:r>
                            <w:r w:rsidR="00A018A7">
                              <w:rPr>
                                <w:noProof/>
                              </w:rPr>
                              <w:t>15</w:t>
                            </w:r>
                            <w:r w:rsidR="000E2872">
                              <w:rPr>
                                <w:noProof/>
                              </w:rPr>
                              <w:fldChar w:fldCharType="end"/>
                            </w:r>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2EDB67C" id="Text Box 155" o:spid="_x0000_s1027" type="#_x0000_t202" style="position:absolute;margin-left:-.25pt;margin-top:87.8pt;width:110.3pt;height:40.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2B4CA4" w:rsidRPr="00E034DA" w:rsidRDefault="002B4CA4" w:rsidP="000C09CE">
                      <w:pPr>
                        <w:pStyle w:val="Caption"/>
                        <w:rPr>
                          <w:rFonts w:ascii="Times New Roman" w:hAnsi="Times New Roman"/>
                          <w:noProof/>
                          <w:sz w:val="20"/>
                        </w:rPr>
                      </w:pPr>
                      <w:r>
                        <w:t xml:space="preserve">Figure </w:t>
                      </w:r>
                      <w:r w:rsidR="000E2872">
                        <w:fldChar w:fldCharType="begin"/>
                      </w:r>
                      <w:r w:rsidR="000E2872">
                        <w:instrText xml:space="preserve"> SEQ Figure \* ARABIC </w:instrText>
                      </w:r>
                      <w:r w:rsidR="000E2872">
                        <w:fldChar w:fldCharType="separate"/>
                      </w:r>
                      <w:r w:rsidR="00A018A7">
                        <w:rPr>
                          <w:noProof/>
                        </w:rPr>
                        <w:t>15</w:t>
                      </w:r>
                      <w:r w:rsidR="000E2872">
                        <w:rPr>
                          <w:noProof/>
                        </w:rPr>
                        <w:fldChar w:fldCharType="end"/>
                      </w:r>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508" w:name="_Toc434831741"/>
      <w:bookmarkStart w:id="509" w:name="_Toc418599502"/>
      <w:bookmarkStart w:id="510" w:name="_Toc451530061"/>
      <w:r>
        <w:t>Assertions about concepts</w:t>
      </w:r>
      <w:bookmarkEnd w:id="508"/>
      <w:bookmarkEnd w:id="510"/>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509"/>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511" w:name="_Toc418599503"/>
      <w:r>
        <w:t>Global Properties</w:t>
      </w:r>
      <w:bookmarkEnd w:id="511"/>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64156779" wp14:editId="242F8226">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16</w:t>
      </w:r>
      <w:r w:rsidR="000E2872">
        <w:rPr>
          <w:noProof/>
        </w:rPr>
        <w:fldChar w:fldCharType="end"/>
      </w:r>
      <w:r>
        <w:t xml:space="preserve"> Property Holder - "Thing"</w:t>
      </w:r>
    </w:p>
    <w:p w:rsidR="000C09CE" w:rsidRDefault="000C09CE" w:rsidP="000C09CE">
      <w:pPr>
        <w:pStyle w:val="Heading3"/>
      </w:pPr>
      <w:bookmarkStart w:id="512" w:name="_Toc434831742"/>
      <w:bookmarkStart w:id="513" w:name="_Toc451530062"/>
      <w:r>
        <w:t>Constraining properties and associations</w:t>
      </w:r>
      <w:bookmarkEnd w:id="512"/>
      <w:bookmarkEnd w:id="513"/>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4DA0A294" wp14:editId="2689D924">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17</w:t>
      </w:r>
      <w:r w:rsidR="000E2872">
        <w:rPr>
          <w:noProof/>
        </w:rPr>
        <w:fldChar w:fldCharType="end"/>
      </w:r>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115BF799" wp14:editId="103660EE">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18</w:t>
      </w:r>
      <w:r w:rsidR="000E2872">
        <w:rPr>
          <w:noProof/>
        </w:rPr>
        <w:fldChar w:fldCharType="end"/>
      </w:r>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113154B8" wp14:editId="2C8BCA8C">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09E61D14" wp14:editId="5BF62EED">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r w:rsidR="000E2872">
        <w:fldChar w:fldCharType="begin"/>
      </w:r>
      <w:r w:rsidR="000E2872">
        <w:instrText xml:space="preserve"> SEQ Figure \* ARABIC </w:instrText>
      </w:r>
      <w:r w:rsidR="000E2872">
        <w:fldChar w:fldCharType="separate"/>
      </w:r>
      <w:r w:rsidR="00A018A7">
        <w:rPr>
          <w:noProof/>
        </w:rPr>
        <w:t>19</w:t>
      </w:r>
      <w:r w:rsidR="000E2872">
        <w:rPr>
          <w:noProof/>
        </w:rPr>
        <w:fldChar w:fldCharType="end"/>
      </w:r>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514" w:name="_Toc434831743"/>
      <w:bookmarkStart w:id="515" w:name="_Toc451530063"/>
      <w:r>
        <w:t>Tightening a property’s type</w:t>
      </w:r>
      <w:bookmarkEnd w:id="514"/>
      <w:bookmarkEnd w:id="515"/>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0E732FD0" wp14:editId="73FDFFBF">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20</w:t>
      </w:r>
      <w:r w:rsidR="000E2872">
        <w:rPr>
          <w:noProof/>
        </w:rPr>
        <w:fldChar w:fldCharType="end"/>
      </w:r>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724943A3" wp14:editId="7FB4AACA">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21</w:t>
      </w:r>
      <w:r w:rsidR="000E2872">
        <w:rPr>
          <w:noProof/>
        </w:rPr>
        <w:fldChar w:fldCharType="end"/>
      </w:r>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5108FAD9" wp14:editId="608C2D39">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22</w:t>
      </w:r>
      <w:r w:rsidR="000E2872">
        <w:rPr>
          <w:noProof/>
        </w:rPr>
        <w:fldChar w:fldCharType="end"/>
      </w:r>
      <w:r>
        <w:t xml:space="preserve"> Observation Example</w:t>
      </w:r>
    </w:p>
    <w:p w:rsidR="000C09CE" w:rsidRDefault="000C09CE" w:rsidP="000C09CE"/>
    <w:p w:rsidR="000C09CE" w:rsidRPr="00D61902" w:rsidRDefault="000C09CE" w:rsidP="000C09CE">
      <w:pPr>
        <w:pStyle w:val="Heading3"/>
      </w:pPr>
      <w:bookmarkStart w:id="516" w:name="_Toc434831744"/>
      <w:bookmarkStart w:id="517" w:name="_Toc451530064"/>
      <w:r>
        <w:t>Inferring a type from its properties</w:t>
      </w:r>
      <w:bookmarkEnd w:id="516"/>
      <w:bookmarkEnd w:id="517"/>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CAFCE1A" wp14:editId="7F82B8F2">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23</w:t>
      </w:r>
      <w:r w:rsidR="000E2872">
        <w:rPr>
          <w:noProof/>
        </w:rPr>
        <w:fldChar w:fldCharType="end"/>
      </w:r>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2B4CA4" w:rsidRDefault="002B4CA4" w:rsidP="002B4CA4">
      <w:pPr>
        <w:pStyle w:val="Heading2"/>
      </w:pPr>
      <w:bookmarkStart w:id="518" w:name="_Toc434831745"/>
      <w:bookmarkStart w:id="519" w:name="_Ref451166686"/>
      <w:bookmarkStart w:id="520" w:name="_Toc451530065"/>
      <w:r>
        <w:lastRenderedPageBreak/>
        <w:t>Conceptual Modeling UML Profile Reference</w:t>
      </w:r>
      <w:bookmarkEnd w:id="520"/>
    </w:p>
    <w:p w:rsidR="002B4CA4" w:rsidRDefault="002B4CA4" w:rsidP="002B4CA4">
      <w:pPr>
        <w:pStyle w:val="Heading3"/>
        <w:numPr>
          <w:ilvl w:val="2"/>
          <w:numId w:val="41"/>
        </w:numPr>
        <w:suppressAutoHyphens w:val="0"/>
        <w:overflowPunct/>
        <w:autoSpaceDE/>
        <w:autoSpaceDN/>
        <w:adjustRightInd/>
        <w:spacing w:before="140" w:after="120"/>
        <w:textAlignment w:val="auto"/>
      </w:pPr>
      <w:bookmarkStart w:id="521" w:name="_Toc451530066"/>
      <w:r>
        <w:t>Diagram SIMF Conceptual Modeling Profile</w:t>
      </w:r>
      <w:bookmarkEnd w:id="521"/>
    </w:p>
    <w:p w:rsidR="002B4CA4" w:rsidRDefault="002B4CA4" w:rsidP="002B4CA4">
      <w:pPr>
        <w:jc w:val="center"/>
      </w:pPr>
      <w:r>
        <w:rPr>
          <w:noProof/>
        </w:rPr>
        <w:drawing>
          <wp:inline distT="0" distB="0" distL="0" distR="0" wp14:anchorId="54FE25B5" wp14:editId="34F96C18">
            <wp:extent cx="6332219" cy="4725724"/>
            <wp:effectExtent l="0" t="0" r="0" b="0"/>
            <wp:docPr id="556"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93" cstate="print"/>
                    <a:stretch>
                      <a:fillRect/>
                    </a:stretch>
                  </pic:blipFill>
                  <pic:spPr>
                    <a:xfrm>
                      <a:off x="0" y="0"/>
                      <a:ext cx="6332219" cy="4725724"/>
                    </a:xfrm>
                    <a:prstGeom prst="rect">
                      <a:avLst/>
                    </a:prstGeom>
                  </pic:spPr>
                </pic:pic>
              </a:graphicData>
            </a:graphic>
          </wp:inline>
        </w:drawing>
      </w:r>
    </w:p>
    <w:p w:rsidR="002B4CA4" w:rsidRDefault="002B4CA4" w:rsidP="002B4CA4">
      <w:pPr>
        <w:jc w:val="center"/>
      </w:pPr>
    </w:p>
    <w:p w:rsidR="002B4CA4" w:rsidRDefault="002B4CA4" w:rsidP="002B4CA4">
      <w:pPr>
        <w:pStyle w:val="Figure"/>
        <w:widowControl/>
        <w:numPr>
          <w:ilvl w:val="0"/>
          <w:numId w:val="42"/>
        </w:numPr>
        <w:suppressLineNumbers/>
        <w:suppressAutoHyphens w:val="0"/>
        <w:autoSpaceDE/>
        <w:autoSpaceDN/>
        <w:adjustRightInd/>
        <w:spacing w:before="120" w:after="200" w:line="276" w:lineRule="auto"/>
        <w:contextualSpacing/>
        <w:jc w:val="center"/>
        <w:textAlignment w:val="auto"/>
      </w:pPr>
      <w:r>
        <w:t>SIMF Conceptual Modeling Profile</w:t>
      </w: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22" w:name="_Toc451530067"/>
      <w:r>
        <w:t>Stereotype Annotation</w:t>
      </w:r>
      <w:bookmarkEnd w:id="522"/>
    </w:p>
    <w:p w:rsidR="002B4CA4" w:rsidRDefault="002B4CA4" w:rsidP="002B4CA4">
      <w:pPr>
        <w:pStyle w:val="BodyText"/>
        <w:rPr>
          <w:color w:val="000000"/>
        </w:rPr>
      </w:pPr>
      <w:r>
        <w:rPr>
          <w:color w:val="000000"/>
        </w:rPr>
        <w:t>An &lt;&lt;Annotation&gt;&gt; comment provides a textual value for the annotated elements of the comment where the body of the comment is the annotation property value.</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f0cd78257a5f2650a07898e11268debe" w:history="1">
        <w:r w:rsidR="002B4CA4">
          <w:rPr>
            <w:rStyle w:val="IntenseEmphasis"/>
            <w:color w:val="000000"/>
          </w:rPr>
          <w:t>Comment</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5FB4984D" wp14:editId="2E43BC08">
            <wp:extent cx="152400" cy="152400"/>
            <wp:effectExtent l="0" t="0" r="0" b="0"/>
            <wp:docPr id="557"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rsidR="002B4CA4" w:rsidRDefault="002B4CA4" w:rsidP="002B4CA4">
      <w:pPr>
        <w:ind w:left="677" w:firstLine="662"/>
      </w:pPr>
    </w:p>
    <w:p w:rsidR="002B4CA4" w:rsidRDefault="002B4CA4" w:rsidP="002B4CA4">
      <w:pPr>
        <w:ind w:left="1325"/>
      </w:pPr>
      <w:r>
        <w:t>&lt;value for&gt; is the property for which the &lt;&lt;Annotation&gt;&gt; is providing a value.</w:t>
      </w:r>
      <w:r>
        <w:br/>
      </w:r>
    </w:p>
    <w:p w:rsidR="002B4CA4" w:rsidRDefault="002B4CA4" w:rsidP="002B4CA4">
      <w:pPr>
        <w:ind w:left="677" w:firstLine="66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23" w:name="_Toc451530068"/>
      <w:r>
        <w:lastRenderedPageBreak/>
        <w:t>Stereotype Annotation Property</w:t>
      </w:r>
      <w:bookmarkEnd w:id="523"/>
    </w:p>
    <w:p w:rsidR="002B4CA4" w:rsidRDefault="002B4CA4" w:rsidP="002B4CA4">
      <w:pPr>
        <w:pStyle w:val="BodyText"/>
        <w:rPr>
          <w:color w:val="000000"/>
        </w:rPr>
      </w:pPr>
      <w:r>
        <w:rPr>
          <w:color w:val="000000"/>
        </w:rPr>
        <w:t>&lt;&lt;Annotation Property&gt;&gt; defines a property representing metadata rather than a property representing information about the subject domain.</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7eb9b01488b85cfcd94ce909e4efc52d" w:history="1">
        <w:r w:rsidR="002B4CA4">
          <w:rPr>
            <w:rStyle w:val="IntenseEmphasis"/>
            <w:color w:val="000000"/>
          </w:rPr>
          <w:t>Resource</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24" w:name="_Toc451530069"/>
      <w:r>
        <w:t>Stereotype Anything</w:t>
      </w:r>
      <w:bookmarkEnd w:id="524"/>
    </w:p>
    <w:p w:rsidR="002B4CA4" w:rsidRDefault="002B4CA4" w:rsidP="002B4CA4">
      <w:pPr>
        <w:pStyle w:val="BodyText"/>
        <w:rPr>
          <w:color w:val="000000"/>
        </w:rPr>
      </w:pPr>
      <w:r>
        <w:rPr>
          <w:color w:val="000000"/>
        </w:rPr>
        <w:t>&lt;&lt;Anything&gt;&gt; defines a class that represents anything and is equivalent to all other classes of anything in any other model or logic.  The defined class is equivalent to SIMF:Anything, OWL:Thing and other "top level" classes.</w:t>
      </w:r>
      <w:r>
        <w:rPr>
          <w:color w:val="000000"/>
        </w:rPr>
        <w:br/>
        <w:t>Because of this equivalence, every class in every model virtually inherits from anything, just as all OWL classes virtually inherit from owl:Thing.</w:t>
      </w:r>
      <w:r>
        <w:rPr>
          <w:color w:val="000000"/>
        </w:rPr>
        <w:br/>
        <w:t>&lt;&lt;Anything&gt;&gt; classes may be used as a classifier to define "global properties".</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25" w:name="_Toc451530070"/>
      <w:r>
        <w:t>Stereotype Base Unit Type</w:t>
      </w:r>
      <w:bookmarkEnd w:id="525"/>
    </w:p>
    <w:p w:rsidR="002B4CA4" w:rsidRDefault="002B4CA4" w:rsidP="002B4CA4">
      <w:pPr>
        <w:pStyle w:val="BodyText"/>
        <w:rPr>
          <w:color w:val="000000"/>
        </w:rPr>
      </w:pPr>
      <w:r>
        <w:rPr>
          <w:color w:val="000000"/>
        </w:rPr>
        <w:t>One unit type of a quantity kind may be marked as the &lt;&lt;Base Unit&gt;&gt; within a model. The base unit provides the basis for conversions between units of the same quantity kind. The base unit always has a ratio of one and an offset of zero.</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fff22704476e57332bbc8cc81106bf0e" w:history="1">
        <w:r w:rsidR="002B4CA4">
          <w:rPr>
            <w:rStyle w:val="IntenseEmphasis"/>
            <w:color w:val="000000"/>
          </w:rPr>
          <w:t>Unit Type</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26" w:name="_Toc451530071"/>
      <w:r>
        <w:t>Stereotype Classifies</w:t>
      </w:r>
      <w:bookmarkEnd w:id="526"/>
    </w:p>
    <w:p w:rsidR="002B4CA4" w:rsidRDefault="002B4CA4" w:rsidP="002B4CA4">
      <w:pPr>
        <w:pStyle w:val="BodyText"/>
        <w:rPr>
          <w:color w:val="000000"/>
        </w:rPr>
      </w:pPr>
      <w:r>
        <w:rPr>
          <w:color w:val="000000"/>
        </w:rPr>
        <w:t xml:space="preserve">A classification defined by a &lt;&lt;Classifies&gt;&gt; generalization or realization is a "mix in" or "non rigid" classification of an entity beyond any fundamental entity type. </w:t>
      </w:r>
      <w:r>
        <w:rPr>
          <w:color w:val="000000"/>
        </w:rPr>
        <w:br/>
        <w:t>An instance must be typed by the classifies supertype for it to also be classified as the classifies subtype. A classification may be contextual, such as within a relation,  situation and/or timeframe. Instances may have any number of types and classifications may change over time.</w:t>
      </w:r>
      <w:r>
        <w:rPr>
          <w:color w:val="000000"/>
        </w:rPr>
        <w:br/>
      </w:r>
      <w:r>
        <w:rPr>
          <w:color w:val="000000"/>
        </w:rPr>
        <w:br/>
        <w:t>Classification is used in defining what a &lt;&lt;Role&gt;&gt; may be a role of and for phases, what a &lt;&lt;Phase&gt;&gt; is a phase of.</w:t>
      </w:r>
      <w:r>
        <w:rPr>
          <w:color w:val="000000"/>
        </w:rPr>
        <w:br/>
      </w:r>
      <w:r>
        <w:rPr>
          <w:color w:val="000000"/>
        </w:rPr>
        <w:br/>
        <w:t xml:space="preserve">Classifications may be added to or removed from an individual over time and in different context. </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3596249272c463c4fc390555f5203d9e" w:history="1">
        <w:r w:rsidR="002B4CA4">
          <w:rPr>
            <w:rStyle w:val="IntenseEmphasis"/>
            <w:color w:val="000000"/>
          </w:rPr>
          <w:t>Generalization</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27" w:name="_Toc451530072"/>
      <w:r>
        <w:t>Stereotype Concept Package</w:t>
      </w:r>
      <w:bookmarkEnd w:id="527"/>
    </w:p>
    <w:p w:rsidR="002B4CA4" w:rsidRDefault="002B4CA4" w:rsidP="002B4CA4">
      <w:pPr>
        <w:pStyle w:val="BodyText"/>
        <w:rPr>
          <w:color w:val="000000"/>
        </w:rPr>
      </w:pPr>
      <w:r>
        <w:rPr>
          <w:color w:val="000000"/>
        </w:rPr>
        <w:t>A model of a real or possible world. Instances of elements in a concept model are "real wold" things, not data about those things.</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86d8bba2473f751aaa57d08526f58037" w:history="1">
        <w:r w:rsidR="002B4CA4">
          <w:rPr>
            <w:rStyle w:val="IntenseEmphasis"/>
            <w:color w:val="000000"/>
          </w:rPr>
          <w:t>Package</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28" w:name="_Toc451530073"/>
      <w:r>
        <w:t>Stereotype Disjoint With</w:t>
      </w:r>
      <w:bookmarkEnd w:id="528"/>
    </w:p>
    <w:p w:rsidR="002B4CA4" w:rsidRDefault="002B4CA4" w:rsidP="002B4CA4">
      <w:pPr>
        <w:pStyle w:val="BodyText"/>
        <w:rPr>
          <w:color w:val="000000"/>
        </w:rPr>
      </w:pPr>
      <w:r>
        <w:rPr>
          <w:color w:val="000000"/>
        </w:rPr>
        <w:t>&lt;&lt;Disjoint With&gt;&gt; is an assertion that the &lt;source&gt; and &lt;target&gt; of the dependency do not and may not denote any of the same set of entities.</w:t>
      </w:r>
      <w:r>
        <w:rPr>
          <w:color w:val="000000"/>
        </w:rPr>
        <w:br/>
        <w:t>When applied to a classifier every element of the classifier's extent (set of instances) is included in the set of disjoint things.</w:t>
      </w:r>
      <w:r>
        <w:rPr>
          <w:color w:val="000000"/>
        </w:rPr>
        <w:br/>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29" w:name="_Toc451530074"/>
      <w:r>
        <w:t>Stereotype Enumerates</w:t>
      </w:r>
      <w:bookmarkEnd w:id="529"/>
    </w:p>
    <w:p w:rsidR="002B4CA4" w:rsidRDefault="002B4CA4" w:rsidP="002B4CA4">
      <w:pPr>
        <w:pStyle w:val="BodyText"/>
        <w:rPr>
          <w:color w:val="000000"/>
        </w:rPr>
      </w:pPr>
      <w:r>
        <w:rPr>
          <w:color w:val="000000"/>
        </w:rPr>
        <w:t xml:space="preserve">An &lt;&lt;Enumerates&gt;&gt; dependency asserts that the set of instance specifications or classifiers in a package is the complete set of instances of the &lt;source&gt; type. </w:t>
      </w:r>
      <w:r>
        <w:rPr>
          <w:color w:val="000000"/>
        </w:rPr>
        <w:br/>
        <w:t>&lt;&lt;Enumerates&gt;&gt; is the general form of specifying an Enumeration. Enumerations may also be specified as a UML Enumeration - but UML Enumerations are limited to data types. &lt;&lt;Enumerates&gt;&gt; may enumerate any type.</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0" w:name="_Toc451530075"/>
      <w:r>
        <w:t>Stereotype Equivalent Class</w:t>
      </w:r>
      <w:bookmarkEnd w:id="530"/>
    </w:p>
    <w:p w:rsidR="002B4CA4" w:rsidRDefault="002B4CA4" w:rsidP="002B4CA4">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3596249272c463c4fc390555f5203d9e" w:history="1">
        <w:r w:rsidR="002B4CA4">
          <w:rPr>
            <w:rStyle w:val="IntenseEmphasis"/>
            <w:color w:val="000000"/>
          </w:rPr>
          <w:t>Generalization</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1" w:name="_Toc451530076"/>
      <w:r>
        <w:t>Stereotype Equivalent Property</w:t>
      </w:r>
      <w:bookmarkEnd w:id="531"/>
    </w:p>
    <w:p w:rsidR="002B4CA4" w:rsidRDefault="002B4CA4" w:rsidP="002B4CA4">
      <w:pPr>
        <w:pStyle w:val="BodyText"/>
        <w:rPr>
          <w:color w:val="000000"/>
        </w:rPr>
      </w:pPr>
      <w:r>
        <w:rPr>
          <w:color w:val="000000"/>
        </w:rPr>
        <w:t>&lt;&lt;Equivalent Property&gt;&gt; is a declaration that a property is equivalent to others using either "equivalent to" or "chain". Equivalent Property is a shortcut for other ways to define property equivalence.</w:t>
      </w:r>
      <w:r>
        <w:rPr>
          <w:color w:val="000000"/>
        </w:rPr>
        <w:br/>
        <w:t>Either "equivalent to" or "chain" must have a value.</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7791549F" wp14:editId="1D68502D">
            <wp:extent cx="152400" cy="152400"/>
            <wp:effectExtent l="0" t="0" r="0" b="0"/>
            <wp:docPr id="558"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rsidR="002B4CA4" w:rsidRDefault="002B4CA4" w:rsidP="002B4CA4">
      <w:pPr>
        <w:ind w:left="677" w:firstLine="662"/>
      </w:pPr>
    </w:p>
    <w:p w:rsidR="002B4CA4" w:rsidRDefault="002B4CA4" w:rsidP="002B4CA4">
      <w:pPr>
        <w:ind w:left="1325"/>
      </w:pPr>
      <w:r>
        <w:t>&lt;chain&gt; define ordered set of properties that express a traversal path which is equivalent to the stereotyped property, also known as a "property chain".</w:t>
      </w:r>
      <w:r>
        <w:br/>
      </w:r>
      <w:r>
        <w:br/>
        <w:t>Due to potential "missing information" in creating a chain, a chain may or may not be able to be determined from asserting the chained property. Such a determination is defined in the mapping rules for that property in a particular context.</w:t>
      </w:r>
      <w:r>
        <w:br/>
      </w:r>
      <w:r>
        <w:br/>
        <w:t>Note that a chain may also be defined with mapping rules.</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45D87DED" wp14:editId="1D63D40D">
            <wp:extent cx="152400" cy="152400"/>
            <wp:effectExtent l="0" t="0" r="0" b="0"/>
            <wp:docPr id="559"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rsidR="002B4CA4" w:rsidRDefault="002B4CA4" w:rsidP="002B4CA4">
      <w:pPr>
        <w:ind w:left="677" w:firstLine="662"/>
      </w:pPr>
    </w:p>
    <w:p w:rsidR="002B4CA4" w:rsidRDefault="002B4CA4" w:rsidP="002B4CA4">
      <w:pPr>
        <w:ind w:left="1325"/>
      </w:pPr>
      <w:r>
        <w:t>&lt;equivalent to&gt; defines a set of properties that the stereotyped property is equivalent to. Note that equivalence can also be declared with a &lt;&lt;Equivalent With&gt;&gt; dependency.</w:t>
      </w:r>
    </w:p>
    <w:p w:rsidR="002B4CA4" w:rsidRDefault="002B4CA4" w:rsidP="002B4CA4">
      <w:pPr>
        <w:ind w:left="677" w:firstLine="66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2" w:name="_Toc451530077"/>
      <w:r>
        <w:t>Stereotype Equivalent With</w:t>
      </w:r>
      <w:bookmarkEnd w:id="532"/>
    </w:p>
    <w:p w:rsidR="002B4CA4" w:rsidRDefault="002B4CA4" w:rsidP="002B4CA4">
      <w:pPr>
        <w:pStyle w:val="BodyText"/>
        <w:rPr>
          <w:color w:val="000000"/>
        </w:rPr>
      </w:pPr>
      <w:r>
        <w:rPr>
          <w:color w:val="000000"/>
        </w:rPr>
        <w:t>&lt;&lt;Equivalent With&gt;&gt; is an assertion that two model elements represent the same thing or set of things. Unlike ontological languages it is not assumed that the two elements are consistent as statements from different context may or may not agree.</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3" w:name="_Toc451530078"/>
      <w:r>
        <w:t>Stereotype External Reference</w:t>
      </w:r>
      <w:bookmarkEnd w:id="533"/>
    </w:p>
    <w:p w:rsidR="002B4CA4" w:rsidRDefault="002B4CA4" w:rsidP="002B4CA4">
      <w:pPr>
        <w:pStyle w:val="BodyText"/>
        <w:rPr>
          <w:color w:val="000000"/>
        </w:rPr>
      </w:pPr>
      <w:r>
        <w:rPr>
          <w:color w:val="000000"/>
        </w:rPr>
        <w:t xml:space="preserve">&lt;&lt;ExternalReference&gt;&gt;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r>
        <w:rPr>
          <w:color w:val="000000"/>
        </w:rPr>
        <w:br/>
        <w:t>External reference is combined with the owned comment(s) to create SIMF descriptions as defined in the SIMF meta model..</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d5cfd5b8453e2037ccdadc05f608c6d" w:history="1">
        <w:r w:rsidR="002B4CA4">
          <w:rPr>
            <w:rStyle w:val="IntenseEmphasis"/>
            <w:color w:val="000000"/>
          </w:rPr>
          <w:t>Element</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19CAC03B" wp14:editId="123D522E">
            <wp:extent cx="152400" cy="152400"/>
            <wp:effectExtent l="0" t="0" r="0" b="0"/>
            <wp:docPr id="560"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Specifies the location URL of the resource. The format must comply with as defined in [RFC3987].</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558671C5" wp14:editId="21C78236">
            <wp:extent cx="152400" cy="152400"/>
            <wp:effectExtent l="0" t="0" r="0" b="0"/>
            <wp:docPr id="561"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Specifies the external term or location of the information in the source. The form of expression of the term or term path is dependent on the referenced technology.</w:t>
      </w:r>
    </w:p>
    <w:p w:rsidR="002B4CA4" w:rsidRDefault="002B4CA4" w:rsidP="002B4CA4">
      <w:pPr>
        <w:ind w:left="677" w:firstLine="66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4" w:name="_Toc451530079"/>
      <w:r>
        <w:t>Stereotype Has Value</w:t>
      </w:r>
      <w:bookmarkEnd w:id="534"/>
    </w:p>
    <w:p w:rsidR="002B4CA4" w:rsidRDefault="002B4CA4" w:rsidP="002B4CA4">
      <w:pPr>
        <w:pStyle w:val="BodyText"/>
        <w:rPr>
          <w:color w:val="000000"/>
        </w:rPr>
      </w:pPr>
      <w:r>
        <w:rPr>
          <w:color w:val="000000"/>
        </w:rPr>
        <w:t>A &lt;&lt;Has Value&gt;&gt; dependency asserts a &lt;target&gt; instance specification defines acceptable values for a &lt;source&gt; type.</w:t>
      </w:r>
      <w:r>
        <w:rPr>
          <w:color w:val="000000"/>
        </w:rPr>
        <w:br/>
      </w:r>
      <w:r>
        <w:rPr>
          <w:color w:val="000000"/>
        </w:rPr>
        <w:br/>
        <w:t>Each slot of the instance specification is a value for the corresponding property. Each link to the value specification is a value for a corresponding relationship.</w:t>
      </w:r>
      <w:r>
        <w:rPr>
          <w:color w:val="000000"/>
        </w:rPr>
        <w:br/>
      </w:r>
      <w:r>
        <w:rPr>
          <w:color w:val="000000"/>
        </w:rPr>
        <w:br/>
        <w:t>Where there is more than one &lt;&lt;Has Value&gt;&gt; for the same type, if any one restriction for the same value is satisfied, the restriction is satisfied.</w:t>
      </w:r>
      <w:r>
        <w:rPr>
          <w:color w:val="000000"/>
        </w:rPr>
        <w:br/>
      </w:r>
      <w:r>
        <w:rPr>
          <w:color w:val="000000"/>
        </w:rPr>
        <w:br/>
        <w:t xml:space="preserve">&lt;&lt;Has Value&gt;&gt; Corresponds to "has value" in OWL. </w:t>
      </w:r>
      <w:r>
        <w:rPr>
          <w:color w:val="000000"/>
        </w:rPr>
        <w:br/>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5" w:name="_Toc451530080"/>
      <w:r>
        <w:t>Stereotype Intersection</w:t>
      </w:r>
      <w:bookmarkEnd w:id="535"/>
    </w:p>
    <w:p w:rsidR="002B4CA4" w:rsidRDefault="002B4CA4" w:rsidP="002B4CA4">
      <w:pPr>
        <w:pStyle w:val="BodyText"/>
        <w:rPr>
          <w:color w:val="000000"/>
        </w:rPr>
      </w:pPr>
      <w:r>
        <w:rPr>
          <w:color w:val="000000"/>
        </w:rPr>
        <w:t>An &lt;&lt;Intersection&gt;&gt; is a class that has an extent (set of instances) which is the complete intersection of the extents of all supertypes. Intersection is a stronger statement than a subtype as a subtype may not be a complete intersection. If an instance has all supertypes the  intersection type will be inferred.</w:t>
      </w:r>
      <w:r>
        <w:rPr>
          <w:color w:val="000000"/>
        </w:rPr>
        <w:br/>
        <w:t>For intersection, SIMF considers generalization and realization equivalent. This is due to ownership and legacy considerations in UML. Generalization is the preferred representation.</w:t>
      </w:r>
      <w:r>
        <w:rPr>
          <w:color w:val="000000"/>
        </w:rPr>
        <w:br/>
      </w:r>
      <w:r>
        <w:rPr>
          <w:color w:val="000000"/>
        </w:rPr>
        <w:lastRenderedPageBreak/>
        <w:t>Note: Realizations are included to support unions across external models. UML generalization can not be used across external models due to the ownership of generalization.</w:t>
      </w:r>
      <w:r>
        <w:rPr>
          <w:color w:val="000000"/>
        </w:rPr>
        <w:br/>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6" w:name="_Toc451530081"/>
      <w:r>
        <w:t>Stereotype Is In Context</w:t>
      </w:r>
      <w:bookmarkEnd w:id="536"/>
    </w:p>
    <w:p w:rsidR="002B4CA4" w:rsidRDefault="002B4CA4" w:rsidP="002B4CA4">
      <w:pPr>
        <w:pStyle w:val="BodyText"/>
        <w:rPr>
          <w:color w:val="000000"/>
        </w:rPr>
      </w:pPr>
      <w:r>
        <w:rPr>
          <w:color w:val="000000"/>
        </w:rPr>
        <w:t>&lt;&lt;Is in context&gt;&gt; is an assertion that the &lt;source&gt; of the dependency is in the context of the &lt;target&gt; of the dependency.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7" w:name="_Toc451530082"/>
      <w:r>
        <w:t>Stereotype Logical Package</w:t>
      </w:r>
      <w:bookmarkEnd w:id="537"/>
    </w:p>
    <w:p w:rsidR="002B4CA4" w:rsidRDefault="002B4CA4" w:rsidP="002B4CA4">
      <w:pPr>
        <w:pStyle w:val="BodyText"/>
        <w:rPr>
          <w:color w:val="000000"/>
        </w:rPr>
      </w:pPr>
      <w:r>
        <w:rPr>
          <w:color w:val="000000"/>
        </w:rPr>
        <w:t>A model for some purpose independent of technical implementation. A logical package may contain information or data models as well as other logical viewpoints.</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86d8bba2473f751aaa57d08526f58037" w:history="1">
        <w:r w:rsidR="002B4CA4">
          <w:rPr>
            <w:rStyle w:val="IntenseEmphasis"/>
            <w:color w:val="000000"/>
          </w:rPr>
          <w:t>Package</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8" w:name="_Toc451530083"/>
      <w:r>
        <w:t>Stereotype Package</w:t>
      </w:r>
      <w:bookmarkEnd w:id="538"/>
    </w:p>
    <w:p w:rsidR="002B4CA4" w:rsidRDefault="002B4CA4" w:rsidP="002B4CA4">
      <w:pPr>
        <w:pStyle w:val="BodyText"/>
        <w:rPr>
          <w:color w:val="000000"/>
        </w:rPr>
      </w:pPr>
      <w:r>
        <w:rPr>
          <w:color w:val="000000"/>
        </w:rPr>
        <w:t>&lt;&lt;Package&gt;&gt; is a kind of Resource that contains other resources and may have a namespace prefix (like the "dc" in "dc:title").</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7DDB1DD1" wp14:editId="5A13D0B6">
            <wp:extent cx="152400" cy="152400"/>
            <wp:effectExtent l="0" t="0" r="0" b="0"/>
            <wp:docPr id="562"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&lt;namespace prefix&gt; is a hint as to an appropriate abbreviation for a package that may be used in some technology mappings, such as XML. The prefix should be short and contain only letters and numbers and must start with a letter. e.g.,  "dc" in "dc:title".</w:t>
      </w:r>
    </w:p>
    <w:p w:rsidR="002B4CA4" w:rsidRDefault="002B4CA4" w:rsidP="002B4CA4">
      <w:pPr>
        <w:ind w:left="677" w:firstLine="662"/>
      </w:pPr>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7eb9b01488b85cfcd94ce909e4efc52d" w:history="1">
        <w:r w:rsidR="002B4CA4">
          <w:rPr>
            <w:rStyle w:val="IntenseEmphasis"/>
            <w:color w:val="000000"/>
          </w:rPr>
          <w:t>Resource</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39" w:name="_Toc451530084"/>
      <w:r>
        <w:t>Stereotype Phase</w:t>
      </w:r>
      <w:bookmarkEnd w:id="539"/>
    </w:p>
    <w:p w:rsidR="002B4CA4" w:rsidRDefault="002B4CA4" w:rsidP="002B4CA4">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r>
        <w:rPr>
          <w:color w:val="000000"/>
        </w:rPr>
        <w:br/>
        <w:t>A phase is a "non rigid sortal", a type that may change over the lifetime of an entity.</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bdb071ba1da37974bd8d9639d911511b" w:history="1">
        <w:r w:rsidR="002B4CA4">
          <w:rPr>
            <w:rStyle w:val="IntenseEmphasis"/>
            <w:color w:val="000000"/>
          </w:rPr>
          <w:t>Class</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40" w:name="_Toc451530085"/>
      <w:r>
        <w:lastRenderedPageBreak/>
        <w:t>Stereotype Quantity Kind</w:t>
      </w:r>
      <w:bookmarkEnd w:id="540"/>
    </w:p>
    <w:p w:rsidR="002B4CA4" w:rsidRDefault="002B4CA4" w:rsidP="002B4CA4">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r>
        <w:rPr>
          <w:color w:val="000000"/>
        </w:rPr>
        <w:br/>
      </w:r>
      <w:r>
        <w:rPr>
          <w:color w:val="000000"/>
        </w:rPr>
        <w:br/>
        <w:t>Units with a common quantity kind may be algorithmically converted to any other unit of that quantity kind. e.g. temperature. SIMF takes a wider view of quantity kinds to include conversions that may be contextual and time dependent - such as currencies.</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66c012755132097a23386c38f992f6b2" w:history="1">
        <w:r w:rsidR="002B4CA4">
          <w:rPr>
            <w:rStyle w:val="IntenseEmphasis"/>
            <w:color w:val="000000"/>
          </w:rPr>
          <w:t>Value Type</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41" w:name="_Toc451530086"/>
      <w:r>
        <w:t>Stereotype Resource</w:t>
      </w:r>
      <w:bookmarkEnd w:id="541"/>
    </w:p>
    <w:p w:rsidR="002B4CA4" w:rsidRDefault="002B4CA4" w:rsidP="002B4CA4">
      <w:pPr>
        <w:pStyle w:val="BodyText"/>
        <w:rPr>
          <w:color w:val="000000"/>
        </w:rPr>
      </w:pPr>
      <w:r>
        <w:rPr>
          <w:color w:val="000000"/>
        </w:rPr>
        <w:t>A &lt;&lt;Resource&gt;&gt; is anything that can be referenced by an IRI in a model, ontology or vocabulary.</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0907197416161d85b05eb0e9c47d90e9" w:history="1">
        <w:r w:rsidR="002B4CA4">
          <w:rPr>
            <w:rStyle w:val="IntenseEmphasis"/>
            <w:color w:val="000000"/>
          </w:rPr>
          <w:t>NamedElement</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453AC4A3" wp14:editId="7A9677FB">
            <wp:extent cx="152400" cy="152400"/>
            <wp:effectExtent l="0" t="0" r="0" b="0"/>
            <wp:docPr id="563"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 xml:space="preserve">Unique identifier for any resource. </w:t>
      </w:r>
      <w:r>
        <w:br/>
        <w:t>When defined for a Package, id is equivalent to UML:URI - setting one will set the other.The format must comply with as defined in [RFC3987].</w:t>
      </w:r>
    </w:p>
    <w:p w:rsidR="002B4CA4" w:rsidRDefault="002B4CA4" w:rsidP="002B4CA4">
      <w:pPr>
        <w:ind w:left="677" w:firstLine="66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42" w:name="_Toc451530087"/>
      <w:r>
        <w:t>Stereotype Role</w:t>
      </w:r>
      <w:bookmarkEnd w:id="542"/>
    </w:p>
    <w:p w:rsidR="002B4CA4" w:rsidRDefault="002B4CA4" w:rsidP="002B4CA4">
      <w:pPr>
        <w:pStyle w:val="BodyText"/>
        <w:rPr>
          <w:color w:val="000000"/>
        </w:rPr>
      </w:pPr>
      <w:r>
        <w:rPr>
          <w:color w:val="000000"/>
        </w:rPr>
        <w:t>A &lt;&lt;Role&gt;&gt; is a classification of an entity based on that entities behavior, participation in a situation or capabilities. A &lt;&lt;Role&gt;&gt; &lt;&lt;Classifies&gt;&gt; the types that may play that role. e.g., "Teacher".</w:t>
      </w:r>
      <w:r>
        <w:rPr>
          <w:color w:val="000000"/>
        </w:rPr>
        <w:br/>
        <w:t xml:space="preserve">A role is a "non rigid sortal", a type that may change over the lifetime of an entity. </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bdb071ba1da37974bd8d9639d911511b" w:history="1">
        <w:r w:rsidR="002B4CA4">
          <w:rPr>
            <w:rStyle w:val="IntenseEmphasis"/>
            <w:color w:val="000000"/>
          </w:rPr>
          <w:t>Class</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43" w:name="_Toc451530088"/>
      <w:r>
        <w:t>Stereotype Sufficient</w:t>
      </w:r>
      <w:bookmarkEnd w:id="543"/>
    </w:p>
    <w:p w:rsidR="002B4CA4" w:rsidRDefault="002B4CA4" w:rsidP="002B4CA4">
      <w:pPr>
        <w:pStyle w:val="BodyText"/>
        <w:rPr>
          <w:color w:val="000000"/>
        </w:rPr>
      </w:pPr>
      <w:r>
        <w:rPr>
          <w:color w:val="000000"/>
        </w:rPr>
        <w:t>&lt;&lt;Sufficient&gt;&gt; defines one of the set of sufficient conditions that will infer type of an instance based on existence of a property value for that instance.</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44" w:name="_Toc451530089"/>
      <w:r>
        <w:t>Stereotype Synonym</w:t>
      </w:r>
      <w:bookmarkEnd w:id="544"/>
    </w:p>
    <w:p w:rsidR="002B4CA4" w:rsidRDefault="002B4CA4" w:rsidP="002B4CA4">
      <w:pPr>
        <w:pStyle w:val="BodyText"/>
        <w:rPr>
          <w:color w:val="000000"/>
        </w:rPr>
      </w:pPr>
      <w:r>
        <w:rPr>
          <w:color w:val="000000"/>
        </w:rPr>
        <w:t>Synonym defines an alternate name for the annotated elements of the comment. The alternate name is the body of the comment.</w:t>
      </w:r>
      <w:r>
        <w:rPr>
          <w:color w:val="000000"/>
        </w:rPr>
        <w:br/>
        <w:t>The alternate name will not be the "preferred name" of the element.</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f0cd78257a5f2650a07898e11268debe" w:history="1">
        <w:r w:rsidR="002B4CA4">
          <w:rPr>
            <w:rStyle w:val="IntenseEmphasis"/>
            <w:color w:val="000000"/>
          </w:rPr>
          <w:t>Comment</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45" w:name="_Toc451530090"/>
      <w:r>
        <w:lastRenderedPageBreak/>
        <w:t>Stereotype Union</w:t>
      </w:r>
      <w:bookmarkEnd w:id="545"/>
    </w:p>
    <w:p w:rsidR="002B4CA4" w:rsidRDefault="002B4CA4" w:rsidP="002B4CA4">
      <w:pPr>
        <w:pStyle w:val="BodyText"/>
        <w:rPr>
          <w:color w:val="000000"/>
        </w:rPr>
      </w:pPr>
      <w:r>
        <w:rPr>
          <w:color w:val="000000"/>
        </w:rPr>
        <w:t>A &lt;&lt;Union&gt;&gt; is a class that has an extent (set of instances) which is the complete union of the extents of all types that specialize the Union (Subclasses). Specializing types shall include subtypes and types that realize the union.</w:t>
      </w:r>
      <w:r>
        <w:rPr>
          <w:color w:val="000000"/>
        </w:rPr>
        <w:br/>
      </w:r>
      <w:r>
        <w:rPr>
          <w:color w:val="000000"/>
        </w:rPr>
        <w:br/>
        <w:t>Note: Realizations are included to support unions across external models. UML generalization can not be used across external models due to the ownership of generalization.</w:t>
      </w:r>
      <w:r>
        <w:rPr>
          <w:color w:val="000000"/>
        </w:rPr>
        <w:br/>
      </w:r>
      <w:r>
        <w:rPr>
          <w:color w:val="000000"/>
        </w:rPr>
        <w:br/>
        <w:t>[MathWorld] Given two sets A and B, the union is the set that contains elements or objects that belong to either A or to B or to both.  We write A È B</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46" w:name="_Toc451530091"/>
      <w:r>
        <w:t>Stereotype Unit Type</w:t>
      </w:r>
      <w:bookmarkEnd w:id="546"/>
    </w:p>
    <w:p w:rsidR="002B4CA4" w:rsidRDefault="002B4CA4" w:rsidP="002B4CA4">
      <w:pPr>
        <w:pStyle w:val="BodyText"/>
        <w:rPr>
          <w:color w:val="000000"/>
        </w:rPr>
      </w:pPr>
      <w:r>
        <w:rPr>
          <w:color w:val="000000"/>
        </w:rPr>
        <w:t xml:space="preserve">A &lt;&lt;Unit Type&gt;&gt; is a type of a quantity value referencing a specific unit. A Unit Type a required type of a property representing a quantity. </w:t>
      </w:r>
      <w:r>
        <w:rPr>
          <w:color w:val="000000"/>
        </w:rPr>
        <w:br/>
      </w:r>
      <w:r>
        <w:rPr>
          <w:color w:val="000000"/>
        </w:rPr>
        <w:br/>
        <w:t>[JCGM 200:2008] A Unit is a real scalar quantity, defined and adopted by convention, with which any other quantity of the same quantity kind can be compared to express the ratio of the two quantities as a number. e.g. Degrees Centigrade, Miles.</w:t>
      </w:r>
      <w:r>
        <w:rPr>
          <w:color w:val="000000"/>
        </w:rPr>
        <w:br/>
      </w:r>
      <w:r>
        <w:rPr>
          <w:color w:val="000000"/>
        </w:rPr>
        <w:br/>
        <w:t>Each unit type represents refinement of a quantity kind using generalization and is thus substitutable for that quantity kind. Typically quantity kinds are used in conceptual models and unit types in physical or logical models.</w:t>
      </w:r>
      <w:r>
        <w:rPr>
          <w:color w:val="000000"/>
        </w:rPr>
        <w:br/>
      </w:r>
      <w:r>
        <w:rPr>
          <w:color w:val="000000"/>
        </w:rPr>
        <w:br/>
        <w:t>Unit types may only subtype quantity kinds and numbers.</w:t>
      </w:r>
      <w:r>
        <w:rPr>
          <w:color w:val="000000"/>
        </w:rPr>
        <w:br/>
      </w:r>
      <w:r>
        <w:rPr>
          <w:color w:val="000000"/>
        </w:rPr>
        <w:br/>
        <w:t>Note that unit types are not units, but the type of quantity values expressed in a common unit as defined in [JCGM 200:2008].</w:t>
      </w:r>
      <w:r>
        <w:rPr>
          <w:color w:val="000000"/>
        </w:rPr>
        <w:br/>
      </w:r>
      <w:r>
        <w:rPr>
          <w:color w:val="000000"/>
        </w:rPr>
        <w:br/>
        <w:t>Each instance of a unit type shares a common unit (as defined by standards) with a reference defined by "external reference" and "external term".</w:t>
      </w:r>
      <w:r>
        <w:rPr>
          <w:color w:val="000000"/>
        </w:rPr>
        <w:br/>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7985BF0F" wp14:editId="1AFF8B6D">
            <wp:extent cx="152400" cy="152400"/>
            <wp:effectExtent l="0" t="0" r="0" b="0"/>
            <wp:docPr id="564"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rsidR="002B4CA4" w:rsidRDefault="002B4CA4" w:rsidP="002B4CA4">
      <w:pPr>
        <w:ind w:left="677" w:firstLine="662"/>
      </w:pPr>
    </w:p>
    <w:p w:rsidR="002B4CA4" w:rsidRDefault="002B4CA4" w:rsidP="002B4CA4">
      <w:pPr>
        <w:ind w:left="1325"/>
      </w:pPr>
      <w:r>
        <w:t>&lt;offset&gt; is the difference between zero in the unit and zero in the base unit after the ratio is applied to the base unit as defined within the same model.</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58949A81" wp14:editId="57F832C2">
            <wp:extent cx="152400" cy="152400"/>
            <wp:effectExtent l="0" t="0" r="0" b="0"/>
            <wp:docPr id="565"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rsidR="002B4CA4" w:rsidRDefault="002B4CA4" w:rsidP="002B4CA4">
      <w:pPr>
        <w:ind w:left="677" w:firstLine="662"/>
      </w:pPr>
    </w:p>
    <w:p w:rsidR="002B4CA4" w:rsidRDefault="002B4CA4" w:rsidP="002B4CA4">
      <w:pPr>
        <w:ind w:left="1325"/>
      </w:pPr>
      <w:r>
        <w:t>&lt;ration&gt; is the multiplier by which to multiply the unit to convert to the base unit as defined within the same model.</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67C02BE5" wp14:editId="5260CDDA">
            <wp:extent cx="152400" cy="152400"/>
            <wp:effectExtent l="0" t="0" r="0" b="0"/>
            <wp:docPr id="566"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&lt;symbol&gt; is the accepted symbol for a unit. e.g. "g" for "Gram".</w:t>
      </w:r>
    </w:p>
    <w:p w:rsidR="002B4CA4" w:rsidRDefault="002B4CA4" w:rsidP="002B4CA4">
      <w:pPr>
        <w:ind w:left="677" w:firstLine="662"/>
      </w:pPr>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7d5acead118af36f52c313850902bc4" w:history="1">
        <w:r w:rsidR="002B4CA4">
          <w:rPr>
            <w:rStyle w:val="IntenseEmphasis"/>
            <w:color w:val="000000"/>
          </w:rPr>
          <w:t>External Reference</w:t>
        </w:r>
      </w:hyperlink>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66c012755132097a23386c38f992f6b2" w:history="1">
        <w:r w:rsidR="002B4CA4">
          <w:rPr>
            <w:rStyle w:val="IntenseEmphasis"/>
            <w:color w:val="000000"/>
          </w:rPr>
          <w:t>Value Type</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47" w:name="_Toc451530092"/>
      <w:r>
        <w:t>Stereotype Value Type</w:t>
      </w:r>
      <w:bookmarkEnd w:id="547"/>
    </w:p>
    <w:p w:rsidR="002B4CA4" w:rsidRDefault="002B4CA4" w:rsidP="002B4CA4">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r>
        <w:rPr>
          <w:color w:val="000000"/>
        </w:rPr>
        <w:br/>
      </w:r>
      <w:r>
        <w:rPr>
          <w:color w:val="000000"/>
        </w:rPr>
        <w:br/>
        <w:t>Quantity kinds and units are also values. Values may stereotype any classifier. UML Data types, including primitives and enumerations, are implicitly values.</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BodyText"/>
      </w:pPr>
      <w:r>
        <w:br w:type="page"/>
      </w:r>
    </w:p>
    <w:p w:rsidR="002B4CA4" w:rsidRDefault="002B4CA4" w:rsidP="002B4CA4"/>
    <w:p w:rsidR="000C09CE" w:rsidRDefault="000C09CE" w:rsidP="000C09CE">
      <w:pPr>
        <w:pStyle w:val="Heading2"/>
      </w:pPr>
      <w:bookmarkStart w:id="548" w:name="_Toc434831764"/>
      <w:bookmarkStart w:id="549" w:name="_Toc409726580"/>
      <w:bookmarkStart w:id="550" w:name="_Toc451530121"/>
      <w:bookmarkStart w:id="551" w:name="_GoBack"/>
      <w:bookmarkEnd w:id="497"/>
      <w:bookmarkEnd w:id="518"/>
      <w:bookmarkEnd w:id="519"/>
      <w:bookmarkEnd w:id="551"/>
      <w:r>
        <w:t xml:space="preserve">UML Profile – </w:t>
      </w:r>
      <w:r w:rsidR="009F3708">
        <w:t xml:space="preserve">SIMF </w:t>
      </w:r>
      <w:r>
        <w:t>Rules &amp; Model Mapping Primer</w:t>
      </w:r>
      <w:bookmarkEnd w:id="548"/>
      <w:bookmarkEnd w:id="550"/>
    </w:p>
    <w:p w:rsidR="000C09CE" w:rsidRDefault="000C09CE" w:rsidP="000C09CE">
      <w:pPr>
        <w:pStyle w:val="BodyText"/>
      </w:pPr>
      <w:r>
        <w:t xml:space="preserve">Rules provide a general framework for stating the consistency of and between </w:t>
      </w:r>
      <w:r w:rsidR="009F3708">
        <w:t>SIMF 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p>
    <w:p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9F3708" w:rsidRDefault="009F3708" w:rsidP="000C09CE">
      <w:pPr>
        <w:pStyle w:val="Heading3"/>
      </w:pPr>
      <w:bookmarkStart w:id="552" w:name="_Toc434831765"/>
      <w:bookmarkStart w:id="553" w:name="_Toc451530122"/>
      <w:r>
        <w:t>Rule Model</w:t>
      </w:r>
      <w:bookmarkEnd w:id="553"/>
    </w:p>
    <w:p w:rsidR="009F3708" w:rsidRDefault="009F3708" w:rsidP="009F3708">
      <w:pPr>
        <w:pStyle w:val="BodyText"/>
      </w:pPr>
      <w:r>
        <w:t>&lt;&lt;Rule model&gt;&gt; is a stereotype of a package to indicate that the contents should be asserted and validated as rules.</w:t>
      </w:r>
    </w:p>
    <w:p w:rsidR="008B0607" w:rsidRDefault="009F3708" w:rsidP="008B0607">
      <w:pPr>
        <w:pStyle w:val="BodyText"/>
        <w:keepNext/>
        <w:jc w:val="center"/>
      </w:pPr>
      <w:r>
        <w:rPr>
          <w:noProof/>
        </w:rPr>
        <w:drawing>
          <wp:inline distT="0" distB="0" distL="0" distR="0" wp14:anchorId="6B55599C" wp14:editId="445B9ECC">
            <wp:extent cx="1615440" cy="595554"/>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23561" cy="598548"/>
                    </a:xfrm>
                    <a:prstGeom prst="rect">
                      <a:avLst/>
                    </a:prstGeom>
                  </pic:spPr>
                </pic:pic>
              </a:graphicData>
            </a:graphic>
          </wp:inline>
        </w:drawing>
      </w:r>
    </w:p>
    <w:p w:rsidR="009F3708" w:rsidRDefault="008B0607" w:rsidP="008B0607">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25</w:t>
      </w:r>
      <w:r w:rsidR="000E2872">
        <w:rPr>
          <w:noProof/>
        </w:rPr>
        <w:fldChar w:fldCharType="end"/>
      </w:r>
      <w:r>
        <w:t xml:space="preserve"> Example Rule Model</w:t>
      </w:r>
    </w:p>
    <w:p w:rsidR="008B0607" w:rsidRPr="009F3708" w:rsidRDefault="008B0607" w:rsidP="009F3708">
      <w:pPr>
        <w:pStyle w:val="BodyText"/>
      </w:pPr>
      <w:r>
        <w:t>The package SIMFProfileToModelMapping is a rule model.</w:t>
      </w:r>
    </w:p>
    <w:p w:rsidR="000C09CE" w:rsidRDefault="000C09CE" w:rsidP="000C09CE">
      <w:pPr>
        <w:pStyle w:val="Heading3"/>
      </w:pPr>
      <w:bookmarkStart w:id="554" w:name="_Toc451530123"/>
      <w:r>
        <w:t>Representations</w:t>
      </w:r>
      <w:bookmarkEnd w:id="552"/>
      <w:bookmarkEnd w:id="554"/>
    </w:p>
    <w:p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concept in a conceptual model.</w:t>
      </w:r>
      <w:r w:rsidR="009F3708">
        <w:t xml:space="preserve"> By </w:t>
      </w:r>
      <w:r w:rsidR="00F72738">
        <w:t>default,</w:t>
      </w:r>
      <w:r w:rsidR="009F3708">
        <w:t xml:space="preserve"> &lt;&lt;Represents&gt;&gt; does not implement the mapping, it defines what elements can be mapped and thus restricts mappings. For simple “one-one” mappings there is an option</w:t>
      </w:r>
      <w:r w:rsidR="00F72738">
        <w:t>al tag</w:t>
      </w:r>
      <w:r w:rsidR="009F3708">
        <w:t xml:space="preserve"> for &lt;&lt;Represents&gt;&gt; to &lt;&lt;map-all&gt;&gt; known instances of one type to another.</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09E7CBF5" wp14:editId="1C88334C">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26</w:t>
      </w:r>
      <w:r w:rsidR="000E2872">
        <w:rPr>
          <w:noProof/>
        </w:rPr>
        <w:fldChar w:fldCharType="end"/>
      </w:r>
      <w:r>
        <w:t xml:space="preserve"> Activity Mapping Summary Example</w:t>
      </w:r>
    </w:p>
    <w:p w:rsidR="000C09CE" w:rsidRDefault="000C09CE" w:rsidP="000C09CE">
      <w:pPr>
        <w:pStyle w:val="BodyText"/>
      </w:pPr>
      <w:r>
        <w:t xml:space="preserve">The above example shows that an “ActivityType” from NIEM-Core represents an Occurrence as defined in the threat/risk conceptual model. By convention we show the represents dependency as a green dashed arrow and do not </w:t>
      </w:r>
      <w:r>
        <w:lastRenderedPageBreak/>
        <w:t>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mapped 1..1, bidirectionally (mapping of types and properties is considered independent, each property must also be mapped).</w:t>
      </w:r>
    </w:p>
    <w:p w:rsidR="009F3708" w:rsidRDefault="009F3708" w:rsidP="009F3708">
      <w:pPr>
        <w:pStyle w:val="BodyText"/>
        <w:keepNext/>
        <w:jc w:val="center"/>
      </w:pPr>
      <w:r>
        <w:rPr>
          <w:noProof/>
        </w:rPr>
        <w:drawing>
          <wp:inline distT="0" distB="0" distL="0" distR="0" wp14:anchorId="3024B46A" wp14:editId="0B2A1D21">
            <wp:extent cx="4229100" cy="56807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64992" cy="572896"/>
                    </a:xfrm>
                    <a:prstGeom prst="rect">
                      <a:avLst/>
                    </a:prstGeom>
                  </pic:spPr>
                </pic:pic>
              </a:graphicData>
            </a:graphic>
          </wp:inline>
        </w:drawing>
      </w:r>
    </w:p>
    <w:p w:rsidR="009F3708" w:rsidRDefault="009F3708" w:rsidP="009F3708">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27</w:t>
      </w:r>
      <w:r w:rsidR="000E2872">
        <w:rPr>
          <w:noProof/>
        </w:rPr>
        <w:fldChar w:fldCharType="end"/>
      </w:r>
      <w:r>
        <w:t xml:space="preserve"> {map all} Example</w:t>
      </w:r>
    </w:p>
    <w:p w:rsidR="009F3708" w:rsidRPr="009F3708" w:rsidRDefault="009F3708" w:rsidP="009F3708">
      <w:pPr>
        <w:pStyle w:val="Caption"/>
        <w:rPr>
          <w:b w:val="0"/>
        </w:rPr>
      </w:pPr>
      <w:r w:rsidRPr="009F3708">
        <w:rPr>
          <w:b w:val="0"/>
        </w:rPr>
        <w:t>In the example, above, all UML classes stereotyped as &lt;&lt;Role&gt;&gt; will be mapped to the Role class in the SIMF model.</w:t>
      </w:r>
    </w:p>
    <w:p w:rsidR="000C09CE" w:rsidRDefault="000C09CE" w:rsidP="000C09CE">
      <w:pPr>
        <w:pStyle w:val="Heading3"/>
      </w:pPr>
      <w:bookmarkStart w:id="555" w:name="_Toc434831766"/>
      <w:bookmarkStart w:id="556" w:name="_Toc451530124"/>
      <w:r>
        <w:t>Mapping Rules</w:t>
      </w:r>
      <w:bookmarkEnd w:id="555"/>
      <w:bookmarkEnd w:id="556"/>
    </w:p>
    <w:p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map correspondence rules. The map correspondence rules do the real work, mapping element by element.</w:t>
      </w:r>
    </w:p>
    <w:p w:rsidR="000C09CE" w:rsidRDefault="000C09CE" w:rsidP="000C09CE">
      <w:pPr>
        <w:pStyle w:val="BodyText"/>
      </w:pPr>
      <w:r>
        <w:t>Mapping representation rules are, externally, not that interesting. They are just a class</w:t>
      </w:r>
      <w:r w:rsidR="00F72738">
        <w:t xml:space="preserve"> (or </w:t>
      </w:r>
      <w:r w:rsidR="00BE2C20">
        <w:t>component</w:t>
      </w:r>
      <w:r w:rsidR="00F72738">
        <w:t>)</w:t>
      </w:r>
      <w:r>
        <w:t xml:space="preserve"> stereotyped as &lt;&lt;</w:t>
      </w:r>
      <w:r w:rsidR="00F72738">
        <w:t>Map</w:t>
      </w:r>
      <w:r>
        <w:t xml:space="preserve"> Rule&gt;&gt;.</w:t>
      </w:r>
      <w:r w:rsidR="007E3EC0">
        <w:t xml:space="preserve"> However, note that Mapping Rules may specialize other rules – in which case they include the more general rule but may restrict the &lt;&lt;Match&gt;&gt; elements. Mapping rules may also &lt;&lt;Subsume&gt;&gt; other rules, in which case they take precedence over the other rule.</w:t>
      </w:r>
    </w:p>
    <w:p w:rsidR="000C09CE" w:rsidRDefault="007E3EC0" w:rsidP="000C09CE">
      <w:pPr>
        <w:keepNext/>
        <w:jc w:val="center"/>
      </w:pPr>
      <w:r>
        <w:rPr>
          <w:noProof/>
        </w:rPr>
        <w:drawing>
          <wp:inline distT="0" distB="0" distL="0" distR="0" wp14:anchorId="69AC2D90" wp14:editId="0D5CDE75">
            <wp:extent cx="1271101" cy="56140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80951" cy="565753"/>
                    </a:xfrm>
                    <a:prstGeom prst="rect">
                      <a:avLst/>
                    </a:prstGeom>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28</w:t>
      </w:r>
      <w:r w:rsidR="000E2872">
        <w:rPr>
          <w:noProof/>
        </w:rPr>
        <w:fldChar w:fldCharType="end"/>
      </w:r>
      <w:r>
        <w:t xml:space="preserve"> Representation Rule External Example</w:t>
      </w:r>
    </w:p>
    <w:p w:rsidR="000C09CE" w:rsidRDefault="000C09CE" w:rsidP="000C09CE">
      <w:pPr>
        <w:pStyle w:val="BodyText"/>
      </w:pPr>
      <w:r>
        <w:t xml:space="preserve">The above defines a </w:t>
      </w:r>
      <w:r w:rsidR="00AE0899">
        <w:t>mapping</w:t>
      </w:r>
      <w:r>
        <w:t xml:space="preserve"> rule for activities that is an assertion that the enclosed pattern must match and provides a context </w:t>
      </w:r>
      <w:r w:rsidR="00AE0899">
        <w:t xml:space="preserve">(in this case the enclosing package) </w:t>
      </w:r>
      <w:r>
        <w:t>where the map rules are also asserted.  If we look inside the Activity Map Rule we see the structure and maps.</w:t>
      </w:r>
    </w:p>
    <w:p w:rsidR="000C09CE" w:rsidRDefault="000C09CE" w:rsidP="000C09CE"/>
    <w:p w:rsidR="000C09CE" w:rsidRDefault="00AE0899" w:rsidP="000C09CE">
      <w:pPr>
        <w:keepNext/>
        <w:jc w:val="center"/>
      </w:pPr>
      <w:r>
        <w:rPr>
          <w:noProof/>
        </w:rPr>
        <w:drawing>
          <wp:inline distT="0" distB="0" distL="0" distR="0" wp14:anchorId="3ECEEC9F" wp14:editId="2358597E">
            <wp:extent cx="4841179" cy="2492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51892" cy="2497890"/>
                    </a:xfrm>
                    <a:prstGeom prst="rect">
                      <a:avLst/>
                    </a:prstGeom>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29</w:t>
      </w:r>
      <w:r w:rsidR="000E2872">
        <w:rPr>
          <w:noProof/>
        </w:rPr>
        <w:fldChar w:fldCharType="end"/>
      </w:r>
      <w:r>
        <w:t xml:space="preserve"> Representation Rule Internal Structure</w:t>
      </w:r>
    </w:p>
    <w:p w:rsidR="000C09CE" w:rsidRDefault="000C09CE" w:rsidP="000C09CE"/>
    <w:p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overridden by setting the &lt;&lt;coerce&gt;&gt; tag of the &lt;&lt;Map&gt;&gt; rule, but in most cases type safety of &lt;&lt;Map&gt;&gt; rules is desirable.</w:t>
      </w:r>
    </w:p>
    <w:p w:rsidR="000C09CE" w:rsidRDefault="000C09CE" w:rsidP="000C09CE">
      <w:pPr>
        <w:pStyle w:val="Heading3"/>
      </w:pPr>
      <w:bookmarkStart w:id="557" w:name="_Toc434831767"/>
      <w:bookmarkStart w:id="558" w:name="_Toc451530125"/>
      <w:r>
        <w:t>Representation traversals and patterns</w:t>
      </w:r>
      <w:bookmarkEnd w:id="557"/>
      <w:bookmarkEnd w:id="558"/>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AE0899" w:rsidP="000C09CE">
      <w:pPr>
        <w:keepNext/>
        <w:jc w:val="center"/>
      </w:pPr>
      <w:r>
        <w:rPr>
          <w:noProof/>
        </w:rPr>
        <w:lastRenderedPageBreak/>
        <w:drawing>
          <wp:inline distT="0" distB="0" distL="0" distR="0" wp14:anchorId="0F6E066D" wp14:editId="0AF93A4D">
            <wp:extent cx="6188075" cy="300037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88075" cy="3000375"/>
                    </a:xfrm>
                    <a:prstGeom prst="rect">
                      <a:avLst/>
                    </a:prstGeom>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30</w:t>
      </w:r>
      <w:r w:rsidR="000E2872">
        <w:rPr>
          <w:noProof/>
        </w:rPr>
        <w:fldChar w:fldCharType="end"/>
      </w:r>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559" w:name="_Toc434831768"/>
      <w:bookmarkStart w:id="560" w:name="_Toc451530126"/>
      <w:r>
        <w:t>Representation Subsets</w:t>
      </w:r>
      <w:bookmarkEnd w:id="559"/>
      <w:bookmarkEnd w:id="560"/>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w:t>
      </w:r>
      <w:r w:rsidR="00724A4E">
        <w:t>, relationship values</w:t>
      </w:r>
      <w:r>
        <w:t xml:space="preserve"> and other constraints of the subset part.</w:t>
      </w:r>
    </w:p>
    <w:p w:rsidR="000C09CE" w:rsidRDefault="000C09CE" w:rsidP="000C09CE">
      <w:pPr>
        <w:pStyle w:val="BodyText"/>
      </w:pPr>
      <w:r>
        <w:lastRenderedPageBreak/>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163E4004" wp14:editId="6D2A9B16">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31</w:t>
      </w:r>
      <w:r w:rsidR="000E2872">
        <w:rPr>
          <w:noProof/>
        </w:rPr>
        <w:fldChar w:fldCharType="end"/>
      </w:r>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168C9FB1" wp14:editId="2BD71727">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32</w:t>
      </w:r>
      <w:r w:rsidR="000E2872">
        <w:rPr>
          <w:noProof/>
        </w:rPr>
        <w:fldChar w:fldCharType="end"/>
      </w:r>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724A4E" w:rsidP="000C09CE">
      <w:pPr>
        <w:keepNext/>
        <w:jc w:val="center"/>
      </w:pPr>
      <w:r>
        <w:rPr>
          <w:noProof/>
        </w:rPr>
        <w:lastRenderedPageBreak/>
        <w:drawing>
          <wp:inline distT="0" distB="0" distL="0" distR="0" wp14:anchorId="75A00270" wp14:editId="168A89A3">
            <wp:extent cx="6188075" cy="32131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88075" cy="3213100"/>
                    </a:xfrm>
                    <a:prstGeom prst="rect">
                      <a:avLst/>
                    </a:prstGeom>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33</w:t>
      </w:r>
      <w:r w:rsidR="000E2872">
        <w:rPr>
          <w:noProof/>
        </w:rPr>
        <w:fldChar w:fldCharType="end"/>
      </w:r>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C359D1" w:rsidP="000C09CE">
      <w:pPr>
        <w:pStyle w:val="Heading3"/>
      </w:pPr>
      <w:bookmarkStart w:id="561" w:name="_Toc434831769"/>
      <w:bookmarkStart w:id="562" w:name="_Toc451530127"/>
      <w:r>
        <w:t xml:space="preserve">&lt;&lt;Pattern Element&gt;&gt; </w:t>
      </w:r>
      <w:r w:rsidR="005D155A">
        <w:t xml:space="preserve">computations and </w:t>
      </w:r>
      <w:r w:rsidR="000C09CE">
        <w:t>constraints</w:t>
      </w:r>
      <w:bookmarkEnd w:id="562"/>
      <w:r w:rsidR="000C09CE">
        <w:t xml:space="preserve"> </w:t>
      </w:r>
      <w:bookmarkEnd w:id="561"/>
    </w:p>
    <w:p w:rsidR="000C09CE" w:rsidRDefault="00085FFC" w:rsidP="000C09CE">
      <w:pPr>
        <w:keepNext/>
        <w:jc w:val="center"/>
      </w:pPr>
      <w:r>
        <w:rPr>
          <w:noProof/>
        </w:rPr>
        <w:drawing>
          <wp:inline distT="0" distB="0" distL="0" distR="0" wp14:anchorId="5BCEEAEF" wp14:editId="2C17BFEC">
            <wp:extent cx="6188075" cy="304038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88075" cy="3040380"/>
                    </a:xfrm>
                    <a:prstGeom prst="rect">
                      <a:avLst/>
                    </a:prstGeom>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34</w:t>
      </w:r>
      <w:r w:rsidR="000E2872">
        <w:rPr>
          <w:noProof/>
        </w:rPr>
        <w:fldChar w:fldCharType="end"/>
      </w:r>
      <w:r>
        <w:t xml:space="preserve"> Map constraints example</w:t>
      </w:r>
    </w:p>
    <w:p w:rsidR="000C09CE" w:rsidRDefault="000C09CE" w:rsidP="000C09CE">
      <w:pPr>
        <w:pStyle w:val="BodyText"/>
      </w:pPr>
      <w:r>
        <w:lastRenderedPageBreak/>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rsidR="000C09CE" w:rsidRDefault="000C09CE" w:rsidP="000C09CE">
      <w:pPr>
        <w:pStyle w:val="BodyText"/>
      </w:pPr>
      <w:r>
        <w:t>The end result is that the more “flat” representation of an Organization in NIEM is mapped to the conceptual structures.</w:t>
      </w:r>
    </w:p>
    <w:p w:rsidR="00C359D1" w:rsidRDefault="00C359D1" w:rsidP="002B4CA4">
      <w:pPr>
        <w:pStyle w:val="Heading3"/>
      </w:pPr>
      <w:bookmarkStart w:id="563" w:name="_Toc434831770"/>
      <w:bookmarkStart w:id="564" w:name="_Toc451530128"/>
      <w:r>
        <w:t xml:space="preserve">&lt;&lt;Pattern Element&gt;&gt; </w:t>
      </w:r>
      <w:r w:rsidR="00553A69">
        <w:t>s</w:t>
      </w:r>
      <w:r>
        <w:t>trength</w:t>
      </w:r>
      <w:bookmarkEnd w:id="564"/>
    </w:p>
    <w:p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this section we will provide some examples.</w:t>
      </w:r>
    </w:p>
    <w:p w:rsidR="00B6176B" w:rsidRDefault="00B6176B" w:rsidP="00B6176B">
      <w:pPr>
        <w:pStyle w:val="BodyText"/>
        <w:keepNext/>
        <w:jc w:val="center"/>
      </w:pPr>
      <w:r>
        <w:rPr>
          <w:noProof/>
        </w:rPr>
        <w:drawing>
          <wp:inline distT="0" distB="0" distL="0" distR="0" wp14:anchorId="262A8632" wp14:editId="486AEE40">
            <wp:extent cx="5205095" cy="1832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18310" cy="1836716"/>
                    </a:xfrm>
                    <a:prstGeom prst="rect">
                      <a:avLst/>
                    </a:prstGeom>
                  </pic:spPr>
                </pic:pic>
              </a:graphicData>
            </a:graphic>
          </wp:inline>
        </w:drawing>
      </w:r>
    </w:p>
    <w:p w:rsidR="00B6176B" w:rsidRDefault="00B6176B" w:rsidP="00B6176B">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35</w:t>
      </w:r>
      <w:r w:rsidR="000E2872">
        <w:rPr>
          <w:noProof/>
        </w:rPr>
        <w:fldChar w:fldCharType="end"/>
      </w:r>
      <w:r>
        <w:t xml:space="preserve"> strength = Exists example</w:t>
      </w:r>
    </w:p>
    <w:p w:rsidR="00B6176B" w:rsidRDefault="00B6176B" w:rsidP="00B6176B">
      <w:pPr>
        <w:pStyle w:val="Caption"/>
        <w:rPr>
          <w:b w:val="0"/>
        </w:rPr>
      </w:pPr>
      <w:r>
        <w:rPr>
          <w:b w:val="0"/>
        </w:rPr>
        <w:t>In mapping UML to SIMF we do not necessarily want to map every element. But where there are mappings we would like to make the ownership hierarchies match. A match of “Any UML” has a &lt;&lt;Map&gt;&gt; to &lt;&lt;Any SIMF&gt;&gt; but the &lt;strength&gt;&gt; is specified as “Exists”. This means that they should be mapped if the elements exist but the mapping should not be asserted by this rule (it may be asserted by other rules). Where they do exist, the UML owner should be mapped to the SIMF owner.</w:t>
      </w:r>
    </w:p>
    <w:p w:rsidR="00E2209F" w:rsidRDefault="00E2209F" w:rsidP="00E2209F">
      <w:pPr>
        <w:pStyle w:val="Caption"/>
        <w:keepNext/>
        <w:jc w:val="center"/>
      </w:pPr>
      <w:r>
        <w:rPr>
          <w:noProof/>
        </w:rPr>
        <w:lastRenderedPageBreak/>
        <w:drawing>
          <wp:inline distT="0" distB="0" distL="0" distR="0" wp14:anchorId="4942EF08" wp14:editId="27D8E152">
            <wp:extent cx="3741420" cy="4278306"/>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51777" cy="4290149"/>
                    </a:xfrm>
                    <a:prstGeom prst="rect">
                      <a:avLst/>
                    </a:prstGeom>
                  </pic:spPr>
                </pic:pic>
              </a:graphicData>
            </a:graphic>
          </wp:inline>
        </w:drawing>
      </w:r>
    </w:p>
    <w:p w:rsidR="00E2209F" w:rsidRDefault="00E2209F" w:rsidP="00E2209F">
      <w:pPr>
        <w:pStyle w:val="Caption"/>
        <w:jc w:val="center"/>
        <w:rPr>
          <w:b w:val="0"/>
        </w:rPr>
      </w:pPr>
      <w:r>
        <w:t xml:space="preserve">Figure </w:t>
      </w:r>
      <w:r w:rsidR="000E2872">
        <w:fldChar w:fldCharType="begin"/>
      </w:r>
      <w:r w:rsidR="000E2872">
        <w:instrText xml:space="preserve"> SEQ Figure \* ARABIC </w:instrText>
      </w:r>
      <w:r w:rsidR="000E2872">
        <w:fldChar w:fldCharType="separate"/>
      </w:r>
      <w:r w:rsidR="00A018A7">
        <w:rPr>
          <w:noProof/>
        </w:rPr>
        <w:t>36</w:t>
      </w:r>
      <w:r w:rsidR="000E2872">
        <w:rPr>
          <w:noProof/>
        </w:rPr>
        <w:fldChar w:fldCharType="end"/>
      </w:r>
      <w:r>
        <w:t xml:space="preserve"> strength = Default example</w:t>
      </w:r>
    </w:p>
    <w:p w:rsidR="00E2209F" w:rsidRPr="00B6176B" w:rsidRDefault="00E2209F" w:rsidP="00B6176B">
      <w:pPr>
        <w:pStyle w:val="Caption"/>
        <w:rPr>
          <w:b w:val="0"/>
        </w:rPr>
      </w:pPr>
      <w:r>
        <w:rPr>
          <w:b w:val="0"/>
        </w:rPr>
        <w:t>In the above fragment we several states/stated by connectors that have strength=Default. What is intended is that “states” (which defined model organization) will be asserted by this rule only if the value is not asserted by some other rule.</w:t>
      </w:r>
    </w:p>
    <w:p w:rsidR="00553A69" w:rsidRDefault="00553A69" w:rsidP="00553A69">
      <w:pPr>
        <w:pStyle w:val="Heading3"/>
      </w:pPr>
      <w:bookmarkStart w:id="565" w:name="_Toc451530129"/>
      <w:r>
        <w:t>&lt;&lt;Pattern Element&gt;&gt; quantifier</w:t>
      </w:r>
      <w:bookmarkEnd w:id="565"/>
    </w:p>
    <w:p w:rsidR="00B904AB" w:rsidRDefault="00B904AB" w:rsidP="00B904AB">
      <w:pPr>
        <w:pStyle w:val="BodyText"/>
      </w:pPr>
      <w:r>
        <w:t>There are times when we need to define generic rules, not specific to a mapping or populate rule variables based on entire extent of a type, or some constrained subset of the extent. In logic this is done with “quantifiers”.  A &lt;&lt;Pattern Element&gt;&gt; may have a &lt;quantifier&gt; tag that specifies the content of a pattern property based on this full extent.</w:t>
      </w:r>
    </w:p>
    <w:p w:rsidR="00B904AB" w:rsidRDefault="00B904AB" w:rsidP="00B904AB">
      <w:pPr>
        <w:pStyle w:val="BodyText"/>
      </w:pPr>
      <w:r>
        <w:t>The quantifier can have values of: None, There Exists, Exactly One, Most, All or Match. Note the close correspondence of quantifiers with those in predicate logics (with some extension).</w:t>
      </w:r>
      <w:r w:rsidR="00325D26">
        <w:t xml:space="preserve"> Definitions of each of these is in the reference section.</w:t>
      </w:r>
    </w:p>
    <w:p w:rsidR="00325D26" w:rsidRPr="00B904AB" w:rsidRDefault="00325D26" w:rsidP="00B904AB">
      <w:pPr>
        <w:pStyle w:val="BodyText"/>
      </w:pPr>
      <w:r>
        <w:t>The quantified properties may then be used as the ends of relationships, making assertions about the set of quantified things.</w:t>
      </w:r>
    </w:p>
    <w:p w:rsidR="005A08B5" w:rsidRDefault="005A08B5" w:rsidP="005A08B5">
      <w:pPr>
        <w:pStyle w:val="BodyText"/>
        <w:keepNext/>
        <w:jc w:val="center"/>
      </w:pPr>
      <w:r>
        <w:rPr>
          <w:noProof/>
        </w:rPr>
        <w:lastRenderedPageBreak/>
        <w:drawing>
          <wp:inline distT="0" distB="0" distL="0" distR="0" wp14:anchorId="4648D158" wp14:editId="7293EC8A">
            <wp:extent cx="3314700" cy="25347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20216" cy="2538989"/>
                    </a:xfrm>
                    <a:prstGeom prst="rect">
                      <a:avLst/>
                    </a:prstGeom>
                  </pic:spPr>
                </pic:pic>
              </a:graphicData>
            </a:graphic>
          </wp:inline>
        </w:drawing>
      </w:r>
    </w:p>
    <w:p w:rsidR="005A08B5" w:rsidRDefault="005A08B5" w:rsidP="005A08B5">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37</w:t>
      </w:r>
      <w:r w:rsidR="000E2872">
        <w:rPr>
          <w:noProof/>
        </w:rPr>
        <w:fldChar w:fldCharType="end"/>
      </w:r>
      <w:r>
        <w:t xml:space="preserve"> Generic Rule Using Quantifiers</w:t>
      </w:r>
    </w:p>
    <w:p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by &lt;is of sex&gt; to “Male”. This asserts that all men are male. </w:t>
      </w:r>
    </w:p>
    <w:p w:rsidR="00382DAE" w:rsidRPr="007E524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p>
    <w:p w:rsidR="00553A69" w:rsidRDefault="00553A69" w:rsidP="00553A69">
      <w:pPr>
        <w:pStyle w:val="Heading3"/>
      </w:pPr>
      <w:bookmarkStart w:id="566" w:name="_Toc451530130"/>
      <w:r>
        <w:t>&lt;&lt;Pattern Element&gt;&gt; explicit</w:t>
      </w:r>
      <w:bookmarkEnd w:id="566"/>
    </w:p>
    <w:p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rsidR="00496A92" w:rsidRDefault="00496A92" w:rsidP="00496A92">
      <w:pPr>
        <w:pStyle w:val="BodyText"/>
        <w:keepNext/>
        <w:jc w:val="center"/>
      </w:pPr>
      <w:r>
        <w:rPr>
          <w:noProof/>
        </w:rPr>
        <w:lastRenderedPageBreak/>
        <w:drawing>
          <wp:inline distT="0" distB="0" distL="0" distR="0" wp14:anchorId="2FE66697" wp14:editId="34FA7D75">
            <wp:extent cx="4800600" cy="3936894"/>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06540" cy="3941766"/>
                    </a:xfrm>
                    <a:prstGeom prst="rect">
                      <a:avLst/>
                    </a:prstGeom>
                  </pic:spPr>
                </pic:pic>
              </a:graphicData>
            </a:graphic>
          </wp:inline>
        </w:drawing>
      </w:r>
    </w:p>
    <w:p w:rsidR="00496A92" w:rsidRDefault="00496A92" w:rsidP="00496A92">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38</w:t>
      </w:r>
      <w:r w:rsidR="000E2872">
        <w:rPr>
          <w:noProof/>
        </w:rPr>
        <w:fldChar w:fldCharType="end"/>
      </w:r>
      <w:r>
        <w:t xml:space="preserve"> Example of "explicit" pattern elements</w:t>
      </w:r>
    </w:p>
    <w:p w:rsidR="00496A92" w:rsidRDefault="00496A92" w:rsidP="00496A92">
      <w:pPr>
        <w:pStyle w:val="BodyText"/>
      </w:pPr>
      <w:r>
        <w:t>The above example shows that the “in context of” relationship in SIMF should only be mapped to UML if it is explicitly asserted.</w:t>
      </w:r>
    </w:p>
    <w:p w:rsidR="00496A92" w:rsidRPr="00496A92" w:rsidRDefault="00496A92" w:rsidP="00496A92">
      <w:pPr>
        <w:pStyle w:val="BodyText"/>
      </w:pPr>
    </w:p>
    <w:p w:rsidR="000C09CE" w:rsidRDefault="000C09CE" w:rsidP="000C09CE">
      <w:pPr>
        <w:pStyle w:val="Heading3"/>
      </w:pPr>
      <w:bookmarkStart w:id="567" w:name="_Toc451530131"/>
      <w:r>
        <w:t>Facades and Representation Computations</w:t>
      </w:r>
      <w:bookmarkEnd w:id="563"/>
      <w:bookmarkEnd w:id="567"/>
    </w:p>
    <w:p w:rsidR="000C09CE" w:rsidRDefault="000C09CE" w:rsidP="000C09CE">
      <w:pPr>
        <w:pStyle w:val="BodyText"/>
      </w:pPr>
      <w:r>
        <w:t xml:space="preserve">In some </w:t>
      </w:r>
      <w:r w:rsidR="008003CF">
        <w:t>cases,</w:t>
      </w:r>
      <w:r>
        <w:t xml:space="preserve">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w:t>
      </w:r>
      <w:r w:rsidR="008003CF">
        <w:t xml:space="preserve"> or fUML models</w:t>
      </w:r>
      <w:r>
        <w:t xml:space="preserv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171522" w:rsidP="000C09CE">
      <w:pPr>
        <w:keepNext/>
        <w:jc w:val="center"/>
      </w:pPr>
      <w:r>
        <w:rPr>
          <w:noProof/>
        </w:rPr>
        <w:lastRenderedPageBreak/>
        <w:drawing>
          <wp:inline distT="0" distB="0" distL="0" distR="0" wp14:anchorId="08ABB9BD" wp14:editId="3F013F08">
            <wp:extent cx="3680460" cy="3145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9293" cy="3152668"/>
                    </a:xfrm>
                    <a:prstGeom prst="rect">
                      <a:avLst/>
                    </a:prstGeom>
                  </pic:spPr>
                </pic:pic>
              </a:graphicData>
            </a:graphic>
          </wp:inline>
        </w:drawing>
      </w:r>
    </w:p>
    <w:p w:rsidR="000C09CE" w:rsidRDefault="000C09CE" w:rsidP="000C09CE">
      <w:pPr>
        <w:pStyle w:val="Caption"/>
        <w:jc w:val="center"/>
        <w:rPr>
          <w:b w:val="0"/>
        </w:rPr>
      </w:pPr>
      <w:r>
        <w:t xml:space="preserve">Figure </w:t>
      </w:r>
      <w:r w:rsidR="000E2872">
        <w:fldChar w:fldCharType="begin"/>
      </w:r>
      <w:r w:rsidR="000E2872">
        <w:instrText xml:space="preserve"> </w:instrText>
      </w:r>
      <w:r w:rsidR="000E2872">
        <w:instrText xml:space="preserve">SEQ Figure \* ARABIC </w:instrText>
      </w:r>
      <w:r w:rsidR="000E2872">
        <w:fldChar w:fldCharType="separate"/>
      </w:r>
      <w:r w:rsidR="00A018A7">
        <w:rPr>
          <w:noProof/>
        </w:rPr>
        <w:t>39</w:t>
      </w:r>
      <w:r w:rsidR="000E2872">
        <w:rPr>
          <w:noProof/>
        </w:rPr>
        <w:fldChar w:fldCharType="end"/>
      </w:r>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BA6590" w:rsidRDefault="00BA6590" w:rsidP="000C09CE">
      <w:pPr>
        <w:pStyle w:val="BodyText"/>
      </w:pPr>
      <w:r>
        <w:t>Note that in this case the &lt;&lt;Represents&gt;&gt; relation is applied to a generalization to assert that “PersonInjuryFacade” includes all of the features of “Harm”</w:t>
      </w:r>
    </w:p>
    <w:p w:rsidR="000C09CE" w:rsidRDefault="000C09CE" w:rsidP="000C09CE">
      <w:pPr>
        <w:pStyle w:val="BodyText"/>
      </w:pPr>
      <w:r>
        <w:t>Facades can also use “Computations” or Representation Rules do define their properties.</w:t>
      </w:r>
    </w:p>
    <w:p w:rsidR="000C09CE" w:rsidRDefault="00171522" w:rsidP="000C09CE">
      <w:pPr>
        <w:keepNext/>
        <w:suppressAutoHyphens w:val="0"/>
        <w:overflowPunct/>
        <w:autoSpaceDE/>
        <w:autoSpaceDN/>
        <w:adjustRightInd/>
        <w:jc w:val="center"/>
        <w:textAlignment w:val="auto"/>
      </w:pPr>
      <w:r>
        <w:rPr>
          <w:noProof/>
        </w:rPr>
        <w:lastRenderedPageBreak/>
        <w:drawing>
          <wp:inline distT="0" distB="0" distL="0" distR="0" wp14:anchorId="2DDBF8AA" wp14:editId="6ADF54AB">
            <wp:extent cx="4831080" cy="5231646"/>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35506" cy="5236438"/>
                    </a:xfrm>
                    <a:prstGeom prst="rect">
                      <a:avLst/>
                    </a:prstGeom>
                  </pic:spPr>
                </pic:pic>
              </a:graphicData>
            </a:graphic>
          </wp:inline>
        </w:drawing>
      </w:r>
    </w:p>
    <w:p w:rsidR="000C09CE" w:rsidRDefault="000C09CE" w:rsidP="000C09CE">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40</w:t>
      </w:r>
      <w:r w:rsidR="000E2872">
        <w:rPr>
          <w:noProof/>
        </w:rPr>
        <w:fldChar w:fldCharType="end"/>
      </w:r>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w:t>
      </w:r>
      <w:r w:rsidR="00171522">
        <w:t>tion and defined by implementations</w:t>
      </w:r>
      <w:r>
        <w:t xml:space="preserve">. These </w:t>
      </w:r>
      <w:r w:rsidR="00171522">
        <w:t>implementations</w:t>
      </w:r>
      <w:r>
        <w:t xml:space="preserve"> could be implemented in any language, including “ALF”, the executable language of UML.</w:t>
      </w:r>
    </w:p>
    <w:p w:rsidR="000C09CE" w:rsidRDefault="000C09CE" w:rsidP="000C09CE">
      <w:pPr>
        <w:pStyle w:val="BodyText"/>
      </w:pPr>
      <w:r>
        <w:t xml:space="preserve">The mapping engine is responsible for </w:t>
      </w:r>
      <w:r w:rsidR="00171522">
        <w:t>impleme</w:t>
      </w:r>
      <w:r w:rsidR="00F6383B">
        <w:t>ntation of computation behavior and should update a computed Façade whenever any of its elements changes</w:t>
      </w:r>
      <w:r w:rsidR="00AC3B7C">
        <w:t xml:space="preserve"> (some implementations may group such changes in a transaction)</w:t>
      </w:r>
      <w:r w:rsidR="00F6383B">
        <w:t>.</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568" w:name="_Toc434831771"/>
      <w:bookmarkStart w:id="569" w:name="_Toc451530132"/>
      <w:r>
        <w:t>Property Chains</w:t>
      </w:r>
      <w:bookmarkEnd w:id="568"/>
      <w:bookmarkEnd w:id="569"/>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8934FA">
      <w:pPr>
        <w:pStyle w:val="BodyText"/>
        <w:keepNext/>
        <w:jc w:val="center"/>
      </w:pPr>
      <w:r>
        <w:rPr>
          <w:noProof/>
        </w:rPr>
        <w:lastRenderedPageBreak/>
        <w:drawing>
          <wp:inline distT="0" distB="0" distL="0" distR="0" wp14:anchorId="14C005D5" wp14:editId="25AC6A76">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627CFF8A" wp14:editId="706446B1">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8934FA">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41</w:t>
      </w:r>
      <w:r w:rsidR="000E2872">
        <w:rPr>
          <w:noProof/>
        </w:rPr>
        <w:fldChar w:fldCharType="end"/>
      </w:r>
      <w:r>
        <w:t xml:space="preserve"> Property Chain Example</w:t>
      </w:r>
    </w:p>
    <w:p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rsidR="008A3906" w:rsidRDefault="008A3906" w:rsidP="000C09CE">
      <w:r>
        <w:t>The above is one way to specify a chain, another would be with the &lt;chain&gt; tag of an &lt;&lt;Equivalent Property&gt;&gt;</w:t>
      </w:r>
      <w:r w:rsidR="00863E74">
        <w:t xml:space="preserve"> which is more compact but less powerful. </w:t>
      </w:r>
    </w:p>
    <w:p w:rsidR="008934FA" w:rsidRDefault="008934FA" w:rsidP="000C09CE"/>
    <w:p w:rsidR="008934FA" w:rsidRDefault="008934FA" w:rsidP="008934FA">
      <w:pPr>
        <w:keepNext/>
        <w:jc w:val="center"/>
      </w:pPr>
      <w:r>
        <w:rPr>
          <w:noProof/>
        </w:rPr>
        <w:drawing>
          <wp:inline distT="0" distB="0" distL="0" distR="0" wp14:anchorId="51F8F447" wp14:editId="56C02AEC">
            <wp:extent cx="3185756" cy="23012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01755" cy="2312797"/>
                    </a:xfrm>
                    <a:prstGeom prst="rect">
                      <a:avLst/>
                    </a:prstGeom>
                  </pic:spPr>
                </pic:pic>
              </a:graphicData>
            </a:graphic>
          </wp:inline>
        </w:drawing>
      </w:r>
    </w:p>
    <w:p w:rsidR="00863E74" w:rsidRDefault="008934FA" w:rsidP="008934FA">
      <w:pPr>
        <w:pStyle w:val="Caption"/>
        <w:jc w:val="center"/>
      </w:pPr>
      <w:r>
        <w:t xml:space="preserve">Figure </w:t>
      </w:r>
      <w:r w:rsidR="000E2872">
        <w:fldChar w:fldCharType="begin"/>
      </w:r>
      <w:r w:rsidR="000E2872">
        <w:instrText xml:space="preserve"> SEQ Figure \* ARABIC </w:instrText>
      </w:r>
      <w:r w:rsidR="000E2872">
        <w:fldChar w:fldCharType="separate"/>
      </w:r>
      <w:r w:rsidR="00A018A7">
        <w:rPr>
          <w:noProof/>
        </w:rPr>
        <w:t>42</w:t>
      </w:r>
      <w:r w:rsidR="000E2872">
        <w:rPr>
          <w:noProof/>
        </w:rPr>
        <w:fldChar w:fldCharType="end"/>
      </w:r>
      <w:r>
        <w:t xml:space="preserve"> Property Chain as Equivalent Property</w:t>
      </w:r>
    </w:p>
    <w:p w:rsidR="008934FA" w:rsidRPr="008934FA" w:rsidRDefault="008934FA" w:rsidP="008934FA">
      <w:pPr>
        <w:pStyle w:val="Caption"/>
        <w:rPr>
          <w:b w:val="0"/>
          <w:lang w:eastAsia="x-none"/>
        </w:rPr>
      </w:pPr>
      <w:r>
        <w:rPr>
          <w:b w:val="0"/>
        </w:rPr>
        <w:t>The above example says the same thing as the property chain rule, using the more compact &lt;chain&gt; tag of &lt;&lt;Equivalent Property&gt;&gt;</w:t>
      </w:r>
    </w:p>
    <w:p w:rsidR="008934FA" w:rsidRPr="00463B33" w:rsidRDefault="008934FA" w:rsidP="008934FA">
      <w:pPr>
        <w:jc w:val="center"/>
        <w:rPr>
          <w:lang w:eastAsia="x-none"/>
        </w:rPr>
      </w:pPr>
    </w:p>
    <w:p w:rsidR="000C09CE" w:rsidRDefault="000C09CE" w:rsidP="000C09CE">
      <w:pPr>
        <w:suppressAutoHyphens w:val="0"/>
        <w:overflowPunct/>
        <w:autoSpaceDE/>
        <w:autoSpaceDN/>
        <w:adjustRightInd/>
        <w:textAlignment w:val="auto"/>
      </w:pPr>
      <w:r>
        <w:br w:type="page"/>
      </w:r>
    </w:p>
    <w:p w:rsidR="002B4CA4" w:rsidRDefault="002B4CA4" w:rsidP="002B4CA4">
      <w:pPr>
        <w:pStyle w:val="Heading2"/>
        <w:numPr>
          <w:ilvl w:val="1"/>
          <w:numId w:val="41"/>
        </w:numPr>
        <w:suppressAutoHyphens w:val="0"/>
        <w:overflowPunct/>
        <w:autoSpaceDE/>
        <w:autoSpaceDN/>
        <w:adjustRightInd/>
        <w:spacing w:before="200" w:after="120"/>
        <w:textAlignment w:val="auto"/>
      </w:pPr>
      <w:bookmarkStart w:id="570" w:name="_Ref451166605"/>
      <w:bookmarkStart w:id="571" w:name="_Ref451166652"/>
      <w:bookmarkStart w:id="572" w:name="_Toc451530133"/>
      <w:bookmarkEnd w:id="493"/>
      <w:bookmarkEnd w:id="549"/>
      <w:r>
        <w:lastRenderedPageBreak/>
        <w:t>SIMFProfile::</w:t>
      </w:r>
      <w:bookmarkStart w:id="573" w:name="_b0f9439b30691265617a3ee3ed1e61f8"/>
      <w:r>
        <w:t>SIMF Rules Profile</w:t>
      </w:r>
      <w:bookmarkEnd w:id="573"/>
      <w:r>
        <w:t xml:space="preserve"> Reference</w:t>
      </w:r>
      <w:bookmarkEnd w:id="572"/>
    </w:p>
    <w:p w:rsidR="002B4CA4" w:rsidRDefault="002B4CA4" w:rsidP="002B4CA4">
      <w:r>
        <w:t>The SIMF rules profile defines the way to model rules and mapping within and between data sources via a conceptual model.</w:t>
      </w:r>
    </w:p>
    <w:p w:rsidR="002B4CA4" w:rsidRDefault="002B4CA4" w:rsidP="002B4CA4"/>
    <w:p w:rsidR="002B4CA4" w:rsidRDefault="002B4CA4" w:rsidP="002B4CA4">
      <w:pPr>
        <w:pStyle w:val="Heading3"/>
        <w:numPr>
          <w:ilvl w:val="2"/>
          <w:numId w:val="41"/>
        </w:numPr>
        <w:suppressAutoHyphens w:val="0"/>
        <w:overflowPunct/>
        <w:autoSpaceDE/>
        <w:autoSpaceDN/>
        <w:adjustRightInd/>
        <w:spacing w:before="140" w:after="120"/>
        <w:textAlignment w:val="auto"/>
      </w:pPr>
      <w:bookmarkStart w:id="574" w:name="_Toc451530134"/>
      <w:r>
        <w:t>Diagram SIMF Rules Profile</w:t>
      </w:r>
      <w:bookmarkEnd w:id="574"/>
    </w:p>
    <w:p w:rsidR="002B4CA4" w:rsidRDefault="002B4CA4" w:rsidP="002B4CA4">
      <w:pPr>
        <w:jc w:val="center"/>
      </w:pPr>
      <w:r>
        <w:rPr>
          <w:noProof/>
        </w:rPr>
        <w:drawing>
          <wp:inline distT="0" distB="0" distL="0" distR="0" wp14:anchorId="253B857D" wp14:editId="777CD982">
            <wp:extent cx="6332220" cy="4761068"/>
            <wp:effectExtent l="0" t="0" r="0" b="0"/>
            <wp:docPr id="117"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14" cstate="print"/>
                    <a:stretch>
                      <a:fillRect/>
                    </a:stretch>
                  </pic:blipFill>
                  <pic:spPr>
                    <a:xfrm>
                      <a:off x="0" y="0"/>
                      <a:ext cx="6332220" cy="4761068"/>
                    </a:xfrm>
                    <a:prstGeom prst="rect">
                      <a:avLst/>
                    </a:prstGeom>
                  </pic:spPr>
                </pic:pic>
              </a:graphicData>
            </a:graphic>
          </wp:inline>
        </w:drawing>
      </w:r>
    </w:p>
    <w:p w:rsidR="002B4CA4" w:rsidRDefault="002B4CA4" w:rsidP="002B4CA4">
      <w:pPr>
        <w:jc w:val="center"/>
      </w:pPr>
    </w:p>
    <w:p w:rsidR="002B4CA4" w:rsidRDefault="002B4CA4" w:rsidP="002B4CA4">
      <w:pPr>
        <w:pStyle w:val="Figure"/>
        <w:widowControl/>
        <w:numPr>
          <w:ilvl w:val="0"/>
          <w:numId w:val="42"/>
        </w:numPr>
        <w:suppressLineNumbers/>
        <w:suppressAutoHyphens w:val="0"/>
        <w:autoSpaceDE/>
        <w:autoSpaceDN/>
        <w:adjustRightInd/>
        <w:spacing w:before="120" w:after="200" w:line="276" w:lineRule="auto"/>
        <w:contextualSpacing/>
        <w:jc w:val="center"/>
        <w:textAlignment w:val="auto"/>
      </w:pPr>
      <w:r>
        <w:t>SIMF Rules Profile</w:t>
      </w:r>
    </w:p>
    <w:p w:rsidR="002B4CA4" w:rsidRDefault="002B4CA4" w:rsidP="002B4CA4">
      <w:pPr>
        <w:pStyle w:val="BodyText"/>
      </w:pPr>
      <w:r>
        <w:t xml:space="preserve">Computation computes a value for the mapping end based on the expression applied to the mapped property or relationship. </w:t>
      </w:r>
      <w:r>
        <w:br/>
        <w:t>Where computation is used inverse mapping is not specified - any inverse mapping is implementation specific.</w:t>
      </w: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75" w:name="_Toc451530135"/>
      <w:r>
        <w:t xml:space="preserve">Stereotype </w:t>
      </w:r>
      <w:bookmarkStart w:id="576" w:name="_73c16bf1afaed060666e013901b7dd82"/>
      <w:r>
        <w:t>Facade</w:t>
      </w:r>
      <w:bookmarkEnd w:id="575"/>
      <w:bookmarkEnd w:id="576"/>
    </w:p>
    <w:p w:rsidR="002B4CA4" w:rsidRDefault="002B4CA4" w:rsidP="002B4CA4">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r>
        <w:rPr>
          <w:color w:val="000000"/>
        </w:rPr>
        <w:br/>
      </w:r>
      <w:r>
        <w:rPr>
          <w:color w:val="000000"/>
        </w:rPr>
        <w:br/>
        <w:t>A facade will "represent" the classifier for which it is a facade. A Facade will use one of two methods to relate the facade properties to the conceptual Model:</w:t>
      </w:r>
      <w:r>
        <w:rPr>
          <w:color w:val="000000"/>
        </w:rPr>
        <w:br/>
        <w:t>•</w:t>
      </w:r>
      <w:r>
        <w:rPr>
          <w:color w:val="000000"/>
        </w:rPr>
        <w:tab/>
        <w:t>A  &lt;&lt;Rule&gt;&gt; using the facade.</w:t>
      </w:r>
      <w:r>
        <w:rPr>
          <w:color w:val="000000"/>
        </w:rPr>
        <w:br/>
        <w:t>•</w:t>
      </w:r>
      <w:r>
        <w:rPr>
          <w:color w:val="000000"/>
        </w:rPr>
        <w:tab/>
        <w:t>Applying the &lt;&lt;computation&gt;&gt; stereotype and Subclassing “Representation Computation”</w:t>
      </w:r>
      <w:r>
        <w:rPr>
          <w:color w:val="000000"/>
        </w:rPr>
        <w:br/>
      </w:r>
    </w:p>
    <w:p w:rsidR="002B4CA4" w:rsidRDefault="002B4CA4" w:rsidP="002B4CA4">
      <w:pPr>
        <w:pStyle w:val="BodyText"/>
      </w:pPr>
      <w:r>
        <w:rPr>
          <w:rStyle w:val="IntenseEmphasis"/>
        </w:rPr>
        <w:lastRenderedPageBreak/>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77" w:name="_Toc451530136"/>
      <w:r>
        <w:t xml:space="preserve">Stereotype </w:t>
      </w:r>
      <w:bookmarkStart w:id="578" w:name="_604b7a6bba8ab02c143cc1067a7ecb3f"/>
      <w:r>
        <w:t>Map</w:t>
      </w:r>
      <w:bookmarkEnd w:id="577"/>
      <w:bookmarkEnd w:id="578"/>
    </w:p>
    <w:p w:rsidR="002B4CA4" w:rsidRDefault="002B4CA4" w:rsidP="002B4CA4">
      <w:pPr>
        <w:pStyle w:val="BodyText"/>
        <w:rPr>
          <w:color w:val="000000"/>
        </w:rPr>
      </w:pPr>
      <w:r>
        <w:rPr>
          <w:color w:val="000000"/>
        </w:rPr>
        <w:t>&lt;&lt;Map&gt;&gt; defines an equality rule between two properties in a &lt;&lt;Rule&gt;&gt; - they must represent the same information, perhaps using different representations.</w:t>
      </w:r>
      <w:r>
        <w:rPr>
          <w:color w:val="000000"/>
        </w:rPr>
        <w:br/>
        <w:t xml:space="preserve">Maps should be drawn &lt;from&gt; the representation &lt;to&gt; the more conceptual. </w:t>
      </w:r>
      <w:r>
        <w:rPr>
          <w:color w:val="000000"/>
        </w:rPr>
        <w:br/>
        <w:t>&lt;&lt;Map&gt;&gt; may be used between models, as is common for a &lt;&lt;Mapping Rule&gt;&gt; or within one model to equate different representations for the same thing (e.g., property paths).</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e427016101ac3f4ed3e1e48318bb5bbf" w:history="1">
        <w:r w:rsidR="002B4CA4">
          <w:rPr>
            <w:rStyle w:val="IntenseEmphasis"/>
            <w:color w:val="000000"/>
          </w:rPr>
          <w:t>Connector</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0BB14CE9" wp14:editId="2BE043B6">
            <wp:extent cx="152400" cy="152400"/>
            <wp:effectExtent l="0" t="0" r="0" b="0"/>
            <wp:docPr id="249"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rsidR="002B4CA4" w:rsidRDefault="002B4CA4" w:rsidP="002B4CA4">
      <w:pPr>
        <w:ind w:left="677" w:firstLine="662"/>
      </w:pPr>
    </w:p>
    <w:p w:rsidR="002B4CA4" w:rsidRDefault="002B4CA4" w:rsidP="002B4CA4">
      <w:pPr>
        <w:ind w:left="1325"/>
      </w:pPr>
      <w:r>
        <w:t>Where &lt;coerce&gt; has a value of TRUE  a map rule will be evaluated even if the &lt;from&gt; is not type compatible with the &lt;to&gt; type.</w:t>
      </w:r>
      <w:r>
        <w:br/>
        <w:t>Where &lt;coerce&gt; is FALSE or unstated a map rule will be evaluated only if the &lt;from&gt; is type compatible with the &lt;to&gt; type.</w:t>
      </w:r>
      <w:r>
        <w:br/>
        <w:t>Type compatible shall be defined as one of: Being the same type, &lt;from&gt; being a subtype of &lt;to&gt; (as defined by a type generalization rule), &lt;from&gt; being a representation of &lt;to&gt; (as defined by a representation rule).</w:t>
      </w:r>
      <w:r>
        <w:br/>
        <w:t>Representation rules applied to a supertype apply to a subtype.</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55927861" wp14:editId="6F210437">
            <wp:extent cx="152400" cy="152400"/>
            <wp:effectExtent l="0" t="0" r="0" b="0"/>
            <wp:docPr id="533"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rsidR="002B4CA4" w:rsidRDefault="002B4CA4" w:rsidP="002B4CA4">
      <w:pPr>
        <w:ind w:left="677" w:firstLine="662"/>
      </w:pPr>
    </w:p>
    <w:p w:rsidR="002B4CA4" w:rsidRDefault="002B4CA4" w:rsidP="002B4CA4">
      <w:pPr>
        <w:ind w:left="1325"/>
      </w:pPr>
      <w:r>
        <w:t>&lt;condition&gt; is an expression that must be true for the map rule to hold.</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60ABB028" wp14:editId="3591EA3D">
            <wp:extent cx="152400" cy="152400"/>
            <wp:effectExtent l="0" t="0" r="0" b="0"/>
            <wp:docPr id="534"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rsidR="002B4CA4" w:rsidRDefault="002B4CA4" w:rsidP="002B4CA4">
      <w:pPr>
        <w:ind w:left="677" w:firstLine="662"/>
      </w:pPr>
    </w:p>
    <w:p w:rsidR="002B4CA4" w:rsidRDefault="002B4CA4" w:rsidP="002B4CA4">
      <w:pPr>
        <w:ind w:left="1325"/>
      </w:pPr>
      <w:r>
        <w:t>&lt;default&gt; is true if the map should be enforced only if no other maps apply.</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39D3FBBB" wp14:editId="146CF90C">
            <wp:extent cx="152400" cy="152400"/>
            <wp:effectExtent l="0" t="0" r="0" b="0"/>
            <wp:docPr id="535"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rsidR="002B4CA4" w:rsidRDefault="002B4CA4" w:rsidP="002B4CA4">
      <w:pPr>
        <w:ind w:left="677" w:firstLine="662"/>
      </w:pPr>
    </w:p>
    <w:p w:rsidR="002B4CA4" w:rsidRDefault="002B4CA4" w:rsidP="002B4CA4">
      <w:pPr>
        <w:ind w:left="1325"/>
      </w:pPr>
      <w:r>
        <w:t>&lt;type&gt; is a restriction on the type of a property or relation that a map represents. One "side" of the map connector must have this type.</w:t>
      </w:r>
    </w:p>
    <w:p w:rsidR="002B4CA4" w:rsidRDefault="002B4CA4" w:rsidP="002B4CA4">
      <w:pPr>
        <w:ind w:left="677" w:firstLine="66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79" w:name="_Toc451530137"/>
      <w:r>
        <w:t xml:space="preserve">Stereotype </w:t>
      </w:r>
      <w:bookmarkStart w:id="580" w:name="_88466830d981762a31ea6c9ac097c68a"/>
      <w:r>
        <w:t>Mapping Rule</w:t>
      </w:r>
      <w:bookmarkEnd w:id="579"/>
      <w:bookmarkEnd w:id="580"/>
    </w:p>
    <w:p w:rsidR="002B4CA4" w:rsidRDefault="002B4CA4" w:rsidP="002B4CA4">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r>
        <w:rPr>
          <w:color w:val="000000"/>
        </w:rPr>
        <w:br/>
        <w:t>The pattern is described using structured classifier properties and connectors.</w:t>
      </w:r>
      <w:r>
        <w:rPr>
          <w:color w:val="000000"/>
        </w:rPr>
        <w:br/>
        <w:t>The mapping engine ensures that the patterns match, bidirectionally.</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b9e9bf5c5a181db8188a08fcb1e762bf" w:history="1">
        <w:r w:rsidR="002B4CA4">
          <w:rPr>
            <w:rStyle w:val="IntenseEmphasis"/>
            <w:color w:val="000000"/>
          </w:rPr>
          <w:t>StructuredClassifier</w:t>
        </w:r>
      </w:hyperlink>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f91bc6f19e52cdd1d12a777a1f2c8c68" w:history="1">
        <w:r w:rsidR="002B4CA4">
          <w:rPr>
            <w:rStyle w:val="IntenseEmphasis"/>
            <w:color w:val="000000"/>
          </w:rPr>
          <w:t>Rule</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81" w:name="_Toc451530138"/>
      <w:r>
        <w:lastRenderedPageBreak/>
        <w:t xml:space="preserve">Stereotype </w:t>
      </w:r>
      <w:bookmarkStart w:id="582" w:name="_38cad84944408a275b849f886d388de4"/>
      <w:r>
        <w:t>Match</w:t>
      </w:r>
      <w:bookmarkEnd w:id="581"/>
      <w:bookmarkEnd w:id="582"/>
    </w:p>
    <w:p w:rsidR="002B4CA4" w:rsidRDefault="002B4CA4" w:rsidP="002B4CA4">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r>
        <w:rPr>
          <w:color w:val="000000"/>
        </w:rPr>
        <w:br/>
        <w:t>&lt;&lt;Match&gt; is a shortcut for &lt;&lt;Pattern Element&gt;&gt; strength=Match</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e427016101ac3f4ed3e1e48318bb5bbf" w:history="1">
        <w:r w:rsidR="002B4CA4">
          <w:rPr>
            <w:rStyle w:val="IntenseEmphasis"/>
            <w:color w:val="000000"/>
          </w:rPr>
          <w:t>Connector</w:t>
        </w:r>
      </w:hyperlink>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a78de45094d48ce6b529e91af177da33" w:history="1">
        <w:r w:rsidR="002B4CA4">
          <w:rPr>
            <w:rStyle w:val="IntenseEmphasis"/>
            <w:color w:val="000000"/>
          </w:rPr>
          <w:t>ConnectorEnd</w:t>
        </w:r>
      </w:hyperlink>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2ab083e7636c6f2e537ce538d10aef76" w:history="1">
        <w:r w:rsidR="002B4CA4">
          <w:rPr>
            <w:rStyle w:val="IntenseEmphasis"/>
            <w:color w:val="000000"/>
          </w:rPr>
          <w:t>Pattern Element</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83" w:name="_Toc451530139"/>
      <w:r>
        <w:t xml:space="preserve">Stereotype </w:t>
      </w:r>
      <w:bookmarkStart w:id="584" w:name="_2ab083e7636c6f2e537ce538d10aef76"/>
      <w:r>
        <w:t>Pattern Element</w:t>
      </w:r>
      <w:bookmarkEnd w:id="583"/>
      <w:bookmarkEnd w:id="584"/>
    </w:p>
    <w:p w:rsidR="002B4CA4" w:rsidRDefault="002B4CA4" w:rsidP="002B4CA4">
      <w:pPr>
        <w:pStyle w:val="BodyText"/>
        <w:rPr>
          <w:color w:val="000000"/>
        </w:rPr>
      </w:pPr>
      <w:r>
        <w:rPr>
          <w:color w:val="000000"/>
        </w:rPr>
        <w:t>&lt;&lt;Pattern element&gt;&gt; further defines a connector, connector end or property within a pattern based on the tag values.</w:t>
      </w:r>
      <w:r>
        <w:rPr>
          <w:color w:val="000000"/>
        </w:rPr>
        <w:br/>
        <w:t>Note that the UML default value may be used to set the initial value of a pattern element.</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e427016101ac3f4ed3e1e48318bb5bbf" w:history="1">
        <w:r w:rsidR="002B4CA4">
          <w:rPr>
            <w:rStyle w:val="IntenseEmphasis"/>
            <w:color w:val="000000"/>
          </w:rPr>
          <w:t>Connector</w:t>
        </w:r>
      </w:hyperlink>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a78de45094d48ce6b529e91af177da33" w:history="1">
        <w:r w:rsidR="002B4CA4">
          <w:rPr>
            <w:rStyle w:val="IntenseEmphasis"/>
            <w:color w:val="000000"/>
          </w:rPr>
          <w:t>ConnectorEnd</w:t>
        </w:r>
      </w:hyperlink>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339AF91B" wp14:editId="5B53600B">
            <wp:extent cx="152400" cy="152400"/>
            <wp:effectExtent l="0" t="0" r="0" b="0"/>
            <wp:docPr id="536"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rsidR="002B4CA4" w:rsidRDefault="002B4CA4" w:rsidP="002B4CA4">
      <w:pPr>
        <w:ind w:left="677" w:firstLine="662"/>
      </w:pPr>
    </w:p>
    <w:p w:rsidR="002B4CA4" w:rsidRDefault="002B4CA4" w:rsidP="002B4CA4">
      <w:pPr>
        <w:ind w:left="1325"/>
      </w:pPr>
      <w:r>
        <w:t>&lt;computation&gt; computes a value for the pattern element based on the expression.</w:t>
      </w:r>
      <w:r>
        <w:br/>
        <w:t>Where computation is used inverse mapping is not specified - any inverse mapping is implementation specific.</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28985AAB" wp14:editId="77DB0F56">
            <wp:extent cx="152400" cy="152400"/>
            <wp:effectExtent l="0" t="0" r="0" b="0"/>
            <wp:docPr id="537"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rsidR="002B4CA4" w:rsidRDefault="002B4CA4" w:rsidP="002B4CA4">
      <w:pPr>
        <w:ind w:left="677" w:firstLine="662"/>
      </w:pPr>
    </w:p>
    <w:p w:rsidR="002B4CA4" w:rsidRDefault="002B4CA4" w:rsidP="002B4CA4">
      <w:pPr>
        <w:ind w:left="1325"/>
      </w:pPr>
      <w:r>
        <w:t>&lt;condition&gt; states a condition that must be true within the scope of the pattern element. This can be used for pattern matching, setting values or restriction of paths.</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29E83F71" wp14:editId="4DD6ACCA">
            <wp:extent cx="152400" cy="152400"/>
            <wp:effectExtent l="0" t="0" r="0" b="0"/>
            <wp:docPr id="538"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rsidR="002B4CA4" w:rsidRDefault="002B4CA4" w:rsidP="002B4CA4">
      <w:pPr>
        <w:ind w:left="677" w:firstLine="662"/>
      </w:pPr>
    </w:p>
    <w:p w:rsidR="002B4CA4" w:rsidRDefault="002B4CA4" w:rsidP="002B4CA4">
      <w:pPr>
        <w:ind w:left="1325"/>
      </w:pPr>
      <w:r>
        <w:t>If &lt;explicit&gt; is true, the pattern element must be explicitly asserted as the indicted type, not derived or inferred from a supertype or super property.</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3FAF99F3" wp14:editId="4EB1CD94">
            <wp:extent cx="152400" cy="152400"/>
            <wp:effectExtent l="0" t="0" r="0" b="0"/>
            <wp:docPr id="539"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rsidR="002B4CA4" w:rsidRDefault="002B4CA4" w:rsidP="002B4CA4">
      <w:pPr>
        <w:ind w:left="677" w:firstLine="662"/>
      </w:pPr>
    </w:p>
    <w:p w:rsidR="002B4CA4" w:rsidRDefault="002B4CA4" w:rsidP="002B4CA4">
      <w:pPr>
        <w:ind w:left="1325"/>
      </w:pPr>
      <w:r>
        <w:t>A property that defines a quantification  within a pattern. The quantifier defines the set of things that will populate the pattern property for all instances of the pattern.</w:t>
      </w:r>
      <w:r>
        <w:br/>
      </w:r>
      <w:r>
        <w:br/>
        <w:t>Quantifiers operate over the type of a pattern element and define a set or subset that corresponds to the extend of the pattern elements type.</w:t>
      </w:r>
      <w:r>
        <w:br/>
      </w:r>
      <w:r>
        <w:br/>
        <w:t xml:space="preserve">e.g. for all people p: People is the context and P is the quantified property.  In SIMF the quantified property would typically be named &lt;quantifier&gt; &lt;type&gt;.  So the above quantified property would be </w:t>
      </w:r>
      <w:r>
        <w:lastRenderedPageBreak/>
        <w:t>named "all people".  The quantified property will be asserted to have the quantified type.</w:t>
      </w:r>
      <w:r>
        <w:br/>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1628797D" wp14:editId="29C97845">
            <wp:extent cx="152400" cy="152400"/>
            <wp:effectExtent l="0" t="0" r="0" b="0"/>
            <wp:docPr id="540"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rsidR="002B4CA4" w:rsidRDefault="002B4CA4" w:rsidP="002B4CA4">
      <w:pPr>
        <w:ind w:left="677" w:firstLine="662"/>
      </w:pPr>
    </w:p>
    <w:p w:rsidR="002B4CA4" w:rsidRDefault="002B4CA4" w:rsidP="002B4CA4">
      <w:pPr>
        <w:ind w:left="1325"/>
      </w:pPr>
      <w:r>
        <w:t>&lt;strength&gt; defines the behavior of an element with respect to a pattern - how it impacts the selection, evaluation or assertion of the pattern.</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3117A9F6" wp14:editId="73E0135D">
            <wp:extent cx="152400" cy="152400"/>
            <wp:effectExtent l="0" t="0" r="0" b="0"/>
            <wp:docPr id="541"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rsidR="002B4CA4" w:rsidRDefault="002B4CA4" w:rsidP="002B4CA4">
      <w:pPr>
        <w:ind w:left="677" w:firstLine="662"/>
      </w:pPr>
    </w:p>
    <w:p w:rsidR="002B4CA4" w:rsidRDefault="002B4CA4" w:rsidP="002B4CA4">
      <w:pPr>
        <w:ind w:left="1325"/>
      </w:pPr>
      <w:r>
        <w:t xml:space="preserve">&lt;type&gt; is a restriction on the type of a property or relation that a pattern element represents. </w:t>
      </w:r>
    </w:p>
    <w:p w:rsidR="002B4CA4" w:rsidRDefault="002B4CA4" w:rsidP="002B4CA4">
      <w:pPr>
        <w:ind w:left="677" w:firstLine="66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85" w:name="_Toc451530140"/>
      <w:r>
        <w:t xml:space="preserve">Enumeration </w:t>
      </w:r>
      <w:bookmarkStart w:id="586" w:name="_8c74a7b021860f73d95790003eef7ac0"/>
      <w:r>
        <w:t>Pattern Element Strength</w:t>
      </w:r>
      <w:bookmarkEnd w:id="585"/>
      <w:bookmarkEnd w:id="586"/>
    </w:p>
    <w:p w:rsidR="002B4CA4" w:rsidRDefault="002B4CA4" w:rsidP="002B4CA4">
      <w:pPr>
        <w:pStyle w:val="BodyText"/>
        <w:rPr>
          <w:color w:val="000000"/>
        </w:rPr>
      </w:pPr>
      <w:r>
        <w:rPr>
          <w:color w:val="000000"/>
        </w:rPr>
        <w:t>Pattern Element Strength defines a set of options for the mapping behavior of a pattern element.</w:t>
      </w:r>
    </w:p>
    <w:p w:rsidR="002B4CA4" w:rsidRDefault="002B4CA4" w:rsidP="002B4CA4">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rsidR="002B4CA4" w:rsidRDefault="002B4CA4" w:rsidP="002B4CA4">
      <w:pPr>
        <w:pStyle w:val="BodyText"/>
      </w:pPr>
      <w:r>
        <w:tab/>
      </w:r>
      <w:r>
        <w:rPr>
          <w:noProof/>
        </w:rPr>
        <w:drawing>
          <wp:inline distT="0" distB="0" distL="0" distR="0" wp14:anchorId="7653BE2F" wp14:editId="05B40465">
            <wp:extent cx="152400" cy="152400"/>
            <wp:effectExtent l="0" t="0" r="0" b="0"/>
            <wp:docPr id="542"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rsidR="002B4CA4" w:rsidRDefault="002B4CA4" w:rsidP="002B4CA4">
      <w:pPr>
        <w:pStyle w:val="BodyText"/>
        <w:spacing w:after="58"/>
        <w:ind w:left="1296"/>
      </w:pPr>
      <w:r>
        <w:rPr>
          <w:rStyle w:val="IntenseEmphasis"/>
          <w:rFonts w:ascii="Arial" w:hAnsi="Arial"/>
          <w:color w:val="000000"/>
        </w:rPr>
        <w:t>The element will be asserted as required for a valid pattern. Assert is the default.</w:t>
      </w:r>
    </w:p>
    <w:p w:rsidR="002B4CA4" w:rsidRDefault="002B4CA4" w:rsidP="002B4CA4">
      <w:pPr>
        <w:pStyle w:val="BodyText"/>
      </w:pPr>
      <w:r>
        <w:tab/>
      </w:r>
      <w:r>
        <w:rPr>
          <w:noProof/>
        </w:rPr>
        <w:drawing>
          <wp:inline distT="0" distB="0" distL="0" distR="0" wp14:anchorId="661938C8" wp14:editId="70A4434B">
            <wp:extent cx="152400" cy="152400"/>
            <wp:effectExtent l="0" t="0" r="0" b="0"/>
            <wp:docPr id="543"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rsidR="002B4CA4" w:rsidRDefault="002B4CA4" w:rsidP="002B4CA4">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rsidR="002B4CA4" w:rsidRDefault="002B4CA4" w:rsidP="002B4CA4">
      <w:pPr>
        <w:pStyle w:val="BodyText"/>
      </w:pPr>
      <w:r>
        <w:tab/>
      </w:r>
      <w:r>
        <w:rPr>
          <w:noProof/>
        </w:rPr>
        <w:drawing>
          <wp:inline distT="0" distB="0" distL="0" distR="0" wp14:anchorId="68B69100" wp14:editId="3EE59779">
            <wp:extent cx="152400" cy="152400"/>
            <wp:effectExtent l="0" t="0" r="0" b="0"/>
            <wp:docPr id="544"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rsidR="002B4CA4" w:rsidRDefault="002B4CA4" w:rsidP="002B4CA4">
      <w:pPr>
        <w:pStyle w:val="BodyText"/>
        <w:spacing w:after="58"/>
        <w:ind w:left="1296"/>
      </w:pPr>
      <w:r>
        <w:rPr>
          <w:rStyle w:val="IntenseEmphasis"/>
          <w:rFonts w:ascii="Arial" w:hAnsi="Arial"/>
          <w:color w:val="000000"/>
        </w:rPr>
        <w:t>Existing element that will be used to compute other values but does not otherwise impact the pattern.</w:t>
      </w:r>
    </w:p>
    <w:p w:rsidR="002B4CA4" w:rsidRDefault="002B4CA4" w:rsidP="002B4CA4">
      <w:pPr>
        <w:pStyle w:val="BodyText"/>
      </w:pPr>
      <w:r>
        <w:tab/>
      </w:r>
      <w:r>
        <w:rPr>
          <w:noProof/>
        </w:rPr>
        <w:drawing>
          <wp:inline distT="0" distB="0" distL="0" distR="0" wp14:anchorId="08F0DB12" wp14:editId="1B10FA6A">
            <wp:extent cx="152400" cy="152400"/>
            <wp:effectExtent l="0" t="0" r="0" b="0"/>
            <wp:docPr id="545"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rsidR="002B4CA4" w:rsidRDefault="002B4CA4" w:rsidP="002B4CA4">
      <w:pPr>
        <w:pStyle w:val="BodyText"/>
        <w:spacing w:after="58"/>
        <w:ind w:left="1296"/>
      </w:pPr>
      <w:r>
        <w:rPr>
          <w:rStyle w:val="IntenseEmphasis"/>
          <w:rFonts w:ascii="Arial" w:hAnsi="Arial"/>
          <w:color w:val="000000"/>
        </w:rPr>
        <w:t>Match is used in query and mapping patterns, all elements of the classified type that match the pattern are selected as instances of the pattern.</w:t>
      </w:r>
      <w:r>
        <w:rPr>
          <w:rStyle w:val="IntenseEmphasis"/>
          <w:rFonts w:ascii="Arial" w:hAnsi="Arial"/>
          <w:color w:val="000000"/>
        </w:rPr>
        <w:br/>
        <w:t>Match may be considered a qualified "All". Match does not assert the existence of something, it determines the existence of a pattern match such that other assertions may be made.</w:t>
      </w:r>
      <w:r>
        <w:rPr>
          <w:rStyle w:val="IntenseEmphasis"/>
          <w:rFonts w:ascii="Arial" w:hAnsi="Arial"/>
          <w:color w:val="000000"/>
        </w:rPr>
        <w:br/>
        <w:t>Relationships between properties with &lt;quantifier&gt;=Match must hold between the matched properties for the pattern to match.</w:t>
      </w:r>
      <w:r>
        <w:rPr>
          <w:rStyle w:val="IntenseEmphasis"/>
          <w:rFonts w:ascii="Arial" w:hAnsi="Arial"/>
          <w:color w:val="000000"/>
        </w:rPr>
        <w:br/>
      </w: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87" w:name="_Toc451530141"/>
      <w:r>
        <w:t xml:space="preserve">Enumeration </w:t>
      </w:r>
      <w:bookmarkStart w:id="588" w:name="_d25a58e40827d1a1b5e534e6ec96ec9e"/>
      <w:r>
        <w:t>Quantifier</w:t>
      </w:r>
      <w:bookmarkEnd w:id="587"/>
      <w:bookmarkEnd w:id="588"/>
    </w:p>
    <w:p w:rsidR="002B4CA4" w:rsidRDefault="002B4CA4" w:rsidP="002B4CA4">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rsidR="002B4CA4" w:rsidRDefault="002B4CA4" w:rsidP="002B4CA4">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rsidR="002B4CA4" w:rsidRDefault="002B4CA4" w:rsidP="002B4CA4">
      <w:pPr>
        <w:pStyle w:val="BodyText"/>
      </w:pPr>
      <w:r>
        <w:tab/>
      </w:r>
      <w:r>
        <w:rPr>
          <w:noProof/>
        </w:rPr>
        <w:drawing>
          <wp:inline distT="0" distB="0" distL="0" distR="0" wp14:anchorId="756362D0" wp14:editId="00D2A925">
            <wp:extent cx="152400" cy="152400"/>
            <wp:effectExtent l="0" t="0" r="0" b="0"/>
            <wp:docPr id="546"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rsidR="002B4CA4" w:rsidRDefault="002B4CA4" w:rsidP="002B4CA4">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rsidR="002B4CA4" w:rsidRDefault="002B4CA4" w:rsidP="002B4CA4">
      <w:pPr>
        <w:pStyle w:val="BodyText"/>
      </w:pPr>
      <w:r>
        <w:tab/>
      </w:r>
      <w:r>
        <w:rPr>
          <w:noProof/>
        </w:rPr>
        <w:drawing>
          <wp:inline distT="0" distB="0" distL="0" distR="0" wp14:anchorId="2CAFB35B" wp14:editId="6B806567">
            <wp:extent cx="152400" cy="152400"/>
            <wp:effectExtent l="0" t="0" r="0" b="0"/>
            <wp:docPr id="547"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rsidR="002B4CA4" w:rsidRDefault="002B4CA4" w:rsidP="002B4CA4">
      <w:pPr>
        <w:pStyle w:val="BodyText"/>
        <w:spacing w:after="58"/>
        <w:ind w:left="1296"/>
      </w:pPr>
      <w:r>
        <w:rPr>
          <w:rStyle w:val="IntenseEmphasis"/>
          <w:rFonts w:ascii="Arial" w:hAnsi="Arial"/>
          <w:color w:val="000000"/>
        </w:rPr>
        <w:t>The existential quantifier limited to exactly one of a potentially larger set</w:t>
      </w:r>
    </w:p>
    <w:p w:rsidR="002B4CA4" w:rsidRDefault="002B4CA4" w:rsidP="002B4CA4">
      <w:pPr>
        <w:pStyle w:val="BodyText"/>
      </w:pPr>
      <w:r>
        <w:lastRenderedPageBreak/>
        <w:tab/>
      </w:r>
      <w:r>
        <w:rPr>
          <w:noProof/>
        </w:rPr>
        <w:drawing>
          <wp:inline distT="0" distB="0" distL="0" distR="0" wp14:anchorId="37BF005D" wp14:editId="357DCD39">
            <wp:extent cx="152400" cy="152400"/>
            <wp:effectExtent l="0" t="0" r="0" b="0"/>
            <wp:docPr id="548"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rsidR="002B4CA4" w:rsidRDefault="002B4CA4" w:rsidP="002B4CA4">
      <w:pPr>
        <w:pStyle w:val="BodyText"/>
        <w:spacing w:after="58"/>
        <w:ind w:left="1296"/>
      </w:pPr>
      <w:r>
        <w:rPr>
          <w:rStyle w:val="IntenseEmphasis"/>
          <w:rFonts w:ascii="Arial" w:hAnsi="Arial"/>
          <w:color w:val="000000"/>
        </w:rPr>
        <w:t>A stratified existential quantifier with a default for a "typical" value - example: &lt;Most&gt; people have 2 arms.</w:t>
      </w:r>
      <w:r>
        <w:rPr>
          <w:rStyle w:val="IntenseEmphasis"/>
          <w:rFonts w:ascii="Arial" w:hAnsi="Arial"/>
          <w:color w:val="000000"/>
        </w:rPr>
        <w:br/>
        <w:t>For logics that do not support "most", most may be interpreted as "There Exists".</w:t>
      </w:r>
    </w:p>
    <w:p w:rsidR="002B4CA4" w:rsidRDefault="002B4CA4" w:rsidP="002B4CA4">
      <w:pPr>
        <w:pStyle w:val="BodyText"/>
      </w:pPr>
      <w:r>
        <w:tab/>
      </w:r>
      <w:r>
        <w:rPr>
          <w:noProof/>
        </w:rPr>
        <w:drawing>
          <wp:inline distT="0" distB="0" distL="0" distR="0" wp14:anchorId="3636CA97" wp14:editId="6F06D640">
            <wp:extent cx="152400" cy="152400"/>
            <wp:effectExtent l="0" t="0" r="0" b="0"/>
            <wp:docPr id="549"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rsidR="002B4CA4" w:rsidRDefault="002B4CA4" w:rsidP="002B4CA4">
      <w:pPr>
        <w:pStyle w:val="BodyText"/>
        <w:spacing w:after="58"/>
        <w:ind w:left="1296"/>
      </w:pPr>
      <w:r>
        <w:rPr>
          <w:rStyle w:val="IntenseEmphasis"/>
          <w:rFonts w:ascii="Arial" w:hAnsi="Arial"/>
          <w:color w:val="000000"/>
        </w:rPr>
        <w:t>A quantifier where no instance of the type may fill the role. E.g. "there may not exist".</w:t>
      </w:r>
    </w:p>
    <w:p w:rsidR="002B4CA4" w:rsidRDefault="002B4CA4" w:rsidP="002B4CA4">
      <w:pPr>
        <w:pStyle w:val="BodyText"/>
      </w:pPr>
      <w:r>
        <w:tab/>
      </w:r>
      <w:r>
        <w:rPr>
          <w:noProof/>
        </w:rPr>
        <w:drawing>
          <wp:inline distT="0" distB="0" distL="0" distR="0" wp14:anchorId="74563574" wp14:editId="2A4DAC09">
            <wp:extent cx="152400" cy="152400"/>
            <wp:effectExtent l="0" t="0" r="0" b="0"/>
            <wp:docPr id="550"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rsidR="002B4CA4" w:rsidRDefault="002B4CA4" w:rsidP="002B4CA4">
      <w:pPr>
        <w:pStyle w:val="BodyText"/>
        <w:spacing w:after="58"/>
        <w:ind w:left="1296"/>
      </w:pPr>
      <w:r>
        <w:rPr>
          <w:rStyle w:val="IntenseEmphasis"/>
          <w:rFonts w:ascii="Arial" w:hAnsi="Arial"/>
          <w:color w:val="000000"/>
        </w:rPr>
        <w:t>A stratified existential quantifier for a common values - example: &lt;Some&gt; people like computers.</w:t>
      </w:r>
      <w:r>
        <w:rPr>
          <w:rStyle w:val="IntenseEmphasis"/>
          <w:rFonts w:ascii="Arial" w:hAnsi="Arial"/>
          <w:color w:val="000000"/>
        </w:rPr>
        <w:br/>
        <w:t>For logics that do not support "some", some may be interpreted as "There Exists".</w:t>
      </w:r>
    </w:p>
    <w:p w:rsidR="002B4CA4" w:rsidRDefault="002B4CA4" w:rsidP="002B4CA4">
      <w:pPr>
        <w:pStyle w:val="BodyText"/>
      </w:pPr>
      <w:r>
        <w:tab/>
      </w:r>
      <w:r>
        <w:rPr>
          <w:noProof/>
        </w:rPr>
        <w:drawing>
          <wp:inline distT="0" distB="0" distL="0" distR="0" wp14:anchorId="00CDA9B8" wp14:editId="6CF4A027">
            <wp:extent cx="152400" cy="152400"/>
            <wp:effectExtent l="0" t="0" r="0" b="0"/>
            <wp:docPr id="551"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rsidR="002B4CA4" w:rsidRDefault="002B4CA4" w:rsidP="002B4CA4">
      <w:pPr>
        <w:pStyle w:val="BodyText"/>
        <w:spacing w:after="58"/>
        <w:ind w:left="1296"/>
      </w:pPr>
      <w:r>
        <w:rPr>
          <w:rStyle w:val="IntenseEmphasis"/>
          <w:rFonts w:ascii="Arial" w:hAnsi="Arial"/>
          <w:color w:val="000000"/>
        </w:rPr>
        <w:t>The existential quantifier - at least one element must exist.</w:t>
      </w: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89" w:name="_Toc451530142"/>
      <w:r>
        <w:t xml:space="preserve">Stereotype </w:t>
      </w:r>
      <w:bookmarkStart w:id="590" w:name="_f97b56e4ab40216fe4730a48341aa787"/>
      <w:r>
        <w:t>Represents</w:t>
      </w:r>
      <w:bookmarkEnd w:id="589"/>
      <w:bookmarkEnd w:id="590"/>
    </w:p>
    <w:p w:rsidR="002B4CA4" w:rsidRDefault="002B4CA4" w:rsidP="002B4CA4">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r>
        <w:rPr>
          <w:color w:val="000000"/>
        </w:rPr>
        <w:br/>
        <w:t>•</w:t>
      </w:r>
      <w:r>
        <w:rPr>
          <w:color w:val="000000"/>
        </w:rPr>
        <w:tab/>
        <w:t>A representation that is a dependency or realization makes no assumption that the types are substitutable.</w:t>
      </w:r>
      <w:r>
        <w:rPr>
          <w:color w:val="000000"/>
        </w:rPr>
        <w:br/>
        <w:t>•</w:t>
      </w:r>
      <w:r>
        <w:rPr>
          <w:color w:val="000000"/>
        </w:rPr>
        <w:tab/>
        <w:t>A representation that is a generalization is substitutable for what it represents.</w:t>
      </w:r>
      <w:r>
        <w:rPr>
          <w:color w:val="000000"/>
        </w:rPr>
        <w:br/>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3596249272c463c4fc390555f5203d9e" w:history="1">
        <w:r w:rsidR="002B4CA4">
          <w:rPr>
            <w:rStyle w:val="IntenseEmphasis"/>
            <w:color w:val="000000"/>
          </w:rPr>
          <w:t>Generalization</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7FB0EDBA" wp14:editId="419D0429">
            <wp:extent cx="152400" cy="152400"/>
            <wp:effectExtent l="0" t="0" r="0" b="0"/>
            <wp:docPr id="552"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rsidR="002B4CA4" w:rsidRDefault="002B4CA4" w:rsidP="002B4CA4">
      <w:pPr>
        <w:ind w:left="677" w:firstLine="662"/>
      </w:pPr>
    </w:p>
    <w:p w:rsidR="002B4CA4" w:rsidRDefault="002B4CA4" w:rsidP="002B4CA4">
      <w:pPr>
        <w:ind w:left="1325"/>
      </w:pPr>
      <w:r>
        <w:t>&lt;condition&gt; is an expression that must be true for the source to represent the target.</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3FB58205" wp14:editId="3149CD96">
            <wp:extent cx="152400" cy="152400"/>
            <wp:effectExtent l="0" t="0" r="0" b="0"/>
            <wp:docPr id="553"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rsidR="002B4CA4" w:rsidRDefault="002B4CA4" w:rsidP="002B4CA4">
      <w:pPr>
        <w:ind w:left="677" w:firstLine="662"/>
      </w:pPr>
    </w:p>
    <w:p w:rsidR="002B4CA4" w:rsidRDefault="002B4CA4" w:rsidP="002B4CA4">
      <w:pPr>
        <w:ind w:left="1325"/>
      </w:pPr>
      <w:r>
        <w:t>&lt;map-all&gt; implies a direct mapping between instances of the types in both directions.</w:t>
      </w:r>
      <w:r>
        <w:br/>
        <w:t>&lt;map all&gt; is equivalent to a mapping with a rule mapping properties of each type but is lower precedence than other mappings - if types have a more specific map it will apply first.</w:t>
      </w:r>
    </w:p>
    <w:p w:rsidR="002B4CA4" w:rsidRDefault="002B4CA4" w:rsidP="002B4CA4">
      <w:pPr>
        <w:ind w:left="677" w:firstLine="66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91" w:name="_Toc451530143"/>
      <w:r>
        <w:t xml:space="preserve">Stereotype </w:t>
      </w:r>
      <w:bookmarkStart w:id="592" w:name="_f91bc6f19e52cdd1d12a777a1f2c8c68"/>
      <w:r>
        <w:t>Rule</w:t>
      </w:r>
      <w:bookmarkEnd w:id="591"/>
      <w:bookmarkEnd w:id="592"/>
    </w:p>
    <w:p w:rsidR="002B4CA4" w:rsidRDefault="002B4CA4" w:rsidP="002B4CA4">
      <w:pPr>
        <w:pStyle w:val="BodyText"/>
        <w:rPr>
          <w:color w:val="000000"/>
        </w:rPr>
      </w:pPr>
      <w:r>
        <w:rPr>
          <w:color w:val="000000"/>
        </w:rPr>
        <w:t>&lt;&lt;Rule&gt;&gt; defines a pattern that must hold true for the context of the rule.</w:t>
      </w:r>
      <w:r>
        <w:rPr>
          <w:color w:val="000000"/>
        </w:rPr>
        <w:br/>
        <w:t>The pattern is described using structured classifier properties and connectors.</w:t>
      </w:r>
      <w:r>
        <w:rPr>
          <w:color w:val="000000"/>
        </w:rPr>
        <w:b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b9e9bf5c5a181db8188a08fcb1e762bf" w:history="1">
        <w:r w:rsidR="002B4CA4">
          <w:rPr>
            <w:rStyle w:val="IntenseEmphasis"/>
            <w:color w:val="000000"/>
          </w:rPr>
          <w:t>StructuredClassifier</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lastRenderedPageBreak/>
        <w:drawing>
          <wp:inline distT="0" distB="0" distL="0" distR="0" wp14:anchorId="7760D02D" wp14:editId="581F42A3">
            <wp:extent cx="152400" cy="152400"/>
            <wp:effectExtent l="0" t="0" r="0" b="0"/>
            <wp:docPr id="554"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rsidR="002B4CA4" w:rsidRDefault="002B4CA4" w:rsidP="002B4CA4">
      <w:pPr>
        <w:ind w:left="677" w:firstLine="662"/>
      </w:pPr>
    </w:p>
    <w:p w:rsidR="002B4CA4" w:rsidRDefault="002B4CA4" w:rsidP="002B4CA4">
      <w:pPr>
        <w:ind w:left="1325"/>
      </w:pPr>
      <w:r>
        <w:t>&lt;holds within&gt; is the context in which a rule is asserted (required to be true). Anything contextualized by the context is subject to the proposition.</w:t>
      </w:r>
      <w:r>
        <w:br/>
        <w:t>If not stated the rule is asserted by its owner.</w:t>
      </w:r>
    </w:p>
    <w:p w:rsidR="002B4CA4" w:rsidRDefault="002B4CA4" w:rsidP="002B4CA4">
      <w:pPr>
        <w:ind w:left="677" w:firstLine="66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93" w:name="_Toc451530144"/>
      <w:r>
        <w:t xml:space="preserve">Stereotype </w:t>
      </w:r>
      <w:bookmarkStart w:id="594" w:name="_0e6b4590279ac6f6ffa6d3b1c9a9cfa5"/>
      <w:r>
        <w:t>Rule Model</w:t>
      </w:r>
      <w:bookmarkEnd w:id="593"/>
      <w:bookmarkEnd w:id="594"/>
    </w:p>
    <w:p w:rsidR="002B4CA4" w:rsidRDefault="002B4CA4" w:rsidP="002B4CA4">
      <w:pPr>
        <w:pStyle w:val="BodyText"/>
        <w:rPr>
          <w:color w:val="000000"/>
        </w:rPr>
      </w:pPr>
      <w:r>
        <w:rPr>
          <w:color w:val="000000"/>
        </w:rPr>
        <w:t>A &lt;&lt;Rule Model&gt;&gt; defines a package as containing rule specifications and asserts those rules to be true.</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86d8bba2473f751aaa57d08526f58037" w:history="1">
        <w:r w:rsidR="002B4CA4">
          <w:rPr>
            <w:rStyle w:val="IntenseEmphasis"/>
            <w:color w:val="000000"/>
          </w:rPr>
          <w:t>Package</w:t>
        </w:r>
      </w:hyperlink>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95" w:name="_Toc451530145"/>
      <w:r>
        <w:t xml:space="preserve">Stereotype </w:t>
      </w:r>
      <w:bookmarkStart w:id="596" w:name="_112a415a816b7acb7ed7f07fd89cb63a"/>
      <w:r>
        <w:t>Subset of</w:t>
      </w:r>
      <w:bookmarkEnd w:id="595"/>
      <w:bookmarkEnd w:id="596"/>
    </w:p>
    <w:p w:rsidR="002B4CA4" w:rsidRDefault="002B4CA4" w:rsidP="002B4CA4">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r>
        <w:rPr>
          <w:color w:val="000000"/>
        </w:rPr>
        <w:br/>
        <w:t>Subset stereotypes the end of a connector that is the superset.</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a78de45094d48ce6b529e91af177da33" w:history="1">
        <w:r w:rsidR="002B4CA4">
          <w:rPr>
            <w:rStyle w:val="IntenseEmphasis"/>
            <w:color w:val="000000"/>
          </w:rPr>
          <w:t>ConnectorEnd</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424C3D75" wp14:editId="01DE8DF8">
            <wp:extent cx="152400" cy="152400"/>
            <wp:effectExtent l="0" t="0" r="0" b="0"/>
            <wp:docPr id="555"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rsidR="002B4CA4" w:rsidRDefault="002B4CA4" w:rsidP="002B4CA4">
      <w:pPr>
        <w:ind w:left="677" w:firstLine="662"/>
      </w:pPr>
    </w:p>
    <w:p w:rsidR="002B4CA4" w:rsidRDefault="002B4CA4" w:rsidP="002B4CA4">
      <w:pPr>
        <w:ind w:left="1325"/>
      </w:pPr>
      <w:r>
        <w:t>True if the subset should be populated only if no other subsets have been populated.</w:t>
      </w:r>
    </w:p>
    <w:p w:rsidR="002B4CA4" w:rsidRDefault="002B4CA4" w:rsidP="002B4CA4">
      <w:pPr>
        <w:ind w:left="677" w:firstLine="66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597" w:name="_Toc451530146"/>
      <w:r>
        <w:t xml:space="preserve">Stereotype </w:t>
      </w:r>
      <w:bookmarkStart w:id="598" w:name="_978aa128209fd3c95207cc91c707ef32"/>
      <w:r>
        <w:t>Subsumes</w:t>
      </w:r>
      <w:bookmarkEnd w:id="597"/>
      <w:bookmarkEnd w:id="598"/>
    </w:p>
    <w:p w:rsidR="002B4CA4" w:rsidRDefault="002B4CA4" w:rsidP="002B4CA4">
      <w:pPr>
        <w:pStyle w:val="BodyText"/>
        <w:rPr>
          <w:color w:val="000000"/>
        </w:rPr>
      </w:pPr>
      <w:r>
        <w:rPr>
          <w:color w:val="000000"/>
        </w:rPr>
        <w:t>&lt;&lt;Subsumes&gt;&gt; is a dependency between rules. When a rule subsumes another the subsumed rule will not apply (fire). if the &lt;subsumed by&gt; rules applies (fires).</w:t>
      </w:r>
      <w:r>
        <w:rPr>
          <w:color w:val="000000"/>
        </w:rPr>
        <w:br/>
        <w:t>Where rules are also patterns, a rule may specialize another which will subsume the specialized rule as well as include the generalized rule parts as parts of the specialized rule.</w:t>
      </w:r>
    </w:p>
    <w:p w:rsidR="002B4CA4" w:rsidRDefault="002B4CA4" w:rsidP="002B4CA4">
      <w:pPr>
        <w:pStyle w:val="BodyText"/>
      </w:pPr>
      <w:r>
        <w:rPr>
          <w:rStyle w:val="IntenseEmphasis"/>
        </w:rPr>
        <w:t>Base Classes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2B4CA4">
      <w:pPr>
        <w:pStyle w:val="Heading2"/>
        <w:numPr>
          <w:ilvl w:val="1"/>
          <w:numId w:val="41"/>
        </w:numPr>
        <w:suppressAutoHyphens w:val="0"/>
        <w:overflowPunct/>
        <w:autoSpaceDE/>
        <w:autoSpaceDN/>
        <w:adjustRightInd/>
        <w:spacing w:before="200" w:after="120"/>
        <w:textAlignment w:val="auto"/>
      </w:pPr>
      <w:bookmarkStart w:id="599" w:name="_Toc451530147"/>
      <w:r>
        <w:t>SIMFProfile::</w:t>
      </w:r>
      <w:bookmarkStart w:id="600" w:name="_57f447f181d86ca858c6752d08003952"/>
      <w:r>
        <w:t>SIMF Computation Rules</w:t>
      </w:r>
      <w:bookmarkEnd w:id="599"/>
      <w:bookmarkEnd w:id="600"/>
    </w:p>
    <w:p w:rsidR="002B4CA4" w:rsidRDefault="002B4CA4" w:rsidP="002B4CA4">
      <w:r>
        <w:t>Computation rules define mappings that are implemented via external methods. As such the implementation is defined by implementations, not the specification.</w:t>
      </w:r>
    </w:p>
    <w:p w:rsidR="002B4CA4" w:rsidRDefault="002B4CA4" w:rsidP="002B4CA4"/>
    <w:p w:rsidR="002B4CA4" w:rsidRDefault="002B4CA4" w:rsidP="002B4CA4">
      <w:pPr>
        <w:pStyle w:val="Heading3"/>
        <w:numPr>
          <w:ilvl w:val="2"/>
          <w:numId w:val="41"/>
        </w:numPr>
        <w:suppressAutoHyphens w:val="0"/>
        <w:overflowPunct/>
        <w:autoSpaceDE/>
        <w:autoSpaceDN/>
        <w:adjustRightInd/>
        <w:spacing w:before="140" w:after="120"/>
        <w:textAlignment w:val="auto"/>
      </w:pPr>
      <w:bookmarkStart w:id="601" w:name="_Toc451530148"/>
      <w:r>
        <w:lastRenderedPageBreak/>
        <w:t>Diagram SIMF Computation Rules</w:t>
      </w:r>
      <w:bookmarkEnd w:id="601"/>
    </w:p>
    <w:p w:rsidR="002B4CA4" w:rsidRDefault="002B4CA4" w:rsidP="002B4CA4">
      <w:pPr>
        <w:jc w:val="center"/>
      </w:pPr>
      <w:r>
        <w:rPr>
          <w:noProof/>
        </w:rPr>
        <w:drawing>
          <wp:inline distT="0" distB="0" distL="0" distR="0" wp14:anchorId="51F91C1D" wp14:editId="5CB86724">
            <wp:extent cx="6332220" cy="3192641"/>
            <wp:effectExtent l="0" t="0" r="0" b="0"/>
            <wp:docPr id="3"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15" cstate="print"/>
                    <a:stretch>
                      <a:fillRect/>
                    </a:stretch>
                  </pic:blipFill>
                  <pic:spPr>
                    <a:xfrm>
                      <a:off x="0" y="0"/>
                      <a:ext cx="6332220" cy="3192641"/>
                    </a:xfrm>
                    <a:prstGeom prst="rect">
                      <a:avLst/>
                    </a:prstGeom>
                  </pic:spPr>
                </pic:pic>
              </a:graphicData>
            </a:graphic>
          </wp:inline>
        </w:drawing>
      </w:r>
    </w:p>
    <w:p w:rsidR="002B4CA4" w:rsidRDefault="002B4CA4" w:rsidP="002B4CA4">
      <w:pPr>
        <w:jc w:val="center"/>
      </w:pPr>
    </w:p>
    <w:p w:rsidR="002B4CA4" w:rsidRDefault="002B4CA4" w:rsidP="002B4CA4">
      <w:pPr>
        <w:pStyle w:val="Figure"/>
        <w:widowControl/>
        <w:numPr>
          <w:ilvl w:val="0"/>
          <w:numId w:val="42"/>
        </w:numPr>
        <w:suppressLineNumbers/>
        <w:suppressAutoHyphens w:val="0"/>
        <w:autoSpaceDE/>
        <w:autoSpaceDN/>
        <w:adjustRightInd/>
        <w:spacing w:before="120" w:after="200" w:line="276" w:lineRule="auto"/>
        <w:contextualSpacing/>
        <w:jc w:val="center"/>
        <w:textAlignment w:val="auto"/>
      </w:pPr>
      <w:r>
        <w:t>SIMF Computation Rules</w:t>
      </w: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602" w:name="_Toc451530149"/>
      <w:r>
        <w:t xml:space="preserve">Class </w:t>
      </w:r>
      <w:bookmarkStart w:id="603" w:name="_4dcf4b5884925d444819a469fd70ce00"/>
      <w:r>
        <w:t>ExistsRule</w:t>
      </w:r>
      <w:bookmarkEnd w:id="602"/>
      <w:bookmarkEnd w:id="603"/>
    </w:p>
    <w:p w:rsidR="002B4CA4" w:rsidRDefault="002B4CA4" w:rsidP="002B4CA4">
      <w:pPr>
        <w:pStyle w:val="BodyText"/>
        <w:rPr>
          <w:color w:val="000000"/>
        </w:rPr>
      </w:pPr>
      <w:r>
        <w:rPr>
          <w:color w:val="000000"/>
        </w:rPr>
        <w:t>&lt;&lt;Exists Rule&gt; is a rule to map the existence of an &lt;element&gt; to a boolean.</w:t>
      </w:r>
      <w:r>
        <w:rPr>
          <w:color w:val="000000"/>
        </w:rPr>
        <w:br/>
        <w:t>&lt;exists&gt; is true iff &lt;element&gt; is not null.</w:t>
      </w:r>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rsidR="002B4CA4" w:rsidRDefault="002B4CA4" w:rsidP="002B4CA4">
      <w:pPr>
        <w:pStyle w:val="BodyText"/>
      </w:pPr>
      <w:r>
        <w:rPr>
          <w:rStyle w:val="IntenseEmphasis"/>
        </w:rPr>
        <w:t>Attributes</w:t>
      </w:r>
    </w:p>
    <w:p w:rsidR="002B4CA4" w:rsidRPr="00CE5A6D" w:rsidRDefault="002B4CA4" w:rsidP="002B4CA4">
      <w:pPr>
        <w:pStyle w:val="BodyText2"/>
        <w:rPr>
          <w:rFonts w:cs="Arial"/>
        </w:rPr>
      </w:pPr>
      <w:r>
        <w:rPr>
          <w:noProof/>
          <w:lang w:bidi="ar-SA"/>
        </w:rPr>
        <w:drawing>
          <wp:inline distT="0" distB="0" distL="0" distR="0" wp14:anchorId="2959C26C" wp14:editId="738463C0">
            <wp:extent cx="152400" cy="152400"/>
            <wp:effectExtent l="0" t="0" r="0" b="0"/>
            <wp:docPr id="5"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38F3B7A2" wp14:editId="78D8977E">
            <wp:extent cx="152400" cy="152400"/>
            <wp:effectExtent l="0" t="0" r="0" b="0"/>
            <wp:docPr id="7"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rsidR="002B4CA4" w:rsidRDefault="002B4CA4" w:rsidP="002B4CA4">
      <w:pPr>
        <w:pStyle w:val="BodyText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604" w:name="_Toc451530150"/>
      <w:r>
        <w:t xml:space="preserve">Class </w:t>
      </w:r>
      <w:bookmarkStart w:id="605" w:name="_484cfaf11b717803a5dfed5261713884"/>
      <w:r>
        <w:t>List First</w:t>
      </w:r>
      <w:bookmarkEnd w:id="604"/>
      <w:bookmarkEnd w:id="605"/>
    </w:p>
    <w:p w:rsidR="002B4CA4" w:rsidRDefault="002B4CA4" w:rsidP="002B4CA4">
      <w:pPr>
        <w:pStyle w:val="BodyText"/>
        <w:rPr>
          <w:color w:val="000000"/>
        </w:rPr>
      </w:pPr>
      <w:r>
        <w:rPr>
          <w:color w:val="000000"/>
        </w:rPr>
        <w:t>The &lt;List First&gt; rules will take the &lt;list&gt; property and place the first element into&lt;first&gt;. If &lt;list&gt; is empty, &lt;first&gt; will be empty.</w:t>
      </w:r>
      <w:r>
        <w:rPr>
          <w:color w:val="000000"/>
        </w:rPr>
        <w:br/>
        <w:t>If there are more &lt;list&gt; elements than 1, all remaining elements are placed as a set in &lt;remainder&gt;.</w:t>
      </w:r>
      <w:r>
        <w:rPr>
          <w:color w:val="000000"/>
        </w:rPr>
        <w:br/>
        <w:t>If &lt;list&gt; is an un-ordered set the order will be indeterminate but repeatable.</w:t>
      </w:r>
      <w:r>
        <w:rPr>
          <w:color w:val="000000"/>
        </w:rPr>
        <w:br/>
        <w:t>&lt;&lt;List First&gt;&gt; is bidirectional and will compute &lt;list&gt; by appending &lt;first&gt; and &lt;remainder&gt;.</w:t>
      </w:r>
      <w:r>
        <w:rPr>
          <w:color w:val="000000"/>
        </w:rPr>
        <w:br/>
        <w:t>Note that this will act like a LISP CDR/CAR pair</w:t>
      </w:r>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rsidR="002B4CA4" w:rsidRDefault="002B4CA4" w:rsidP="002B4CA4">
      <w:pPr>
        <w:pStyle w:val="BodyText"/>
      </w:pPr>
      <w:r>
        <w:rPr>
          <w:rStyle w:val="IntenseEmphasis"/>
        </w:rPr>
        <w:t>Attributes</w:t>
      </w:r>
    </w:p>
    <w:p w:rsidR="002B4CA4" w:rsidRPr="00CE5A6D" w:rsidRDefault="002B4CA4" w:rsidP="002B4CA4">
      <w:pPr>
        <w:pStyle w:val="BodyText2"/>
        <w:rPr>
          <w:rFonts w:cs="Arial"/>
        </w:rPr>
      </w:pPr>
      <w:r>
        <w:rPr>
          <w:noProof/>
          <w:lang w:bidi="ar-SA"/>
        </w:rPr>
        <w:drawing>
          <wp:inline distT="0" distB="0" distL="0" distR="0" wp14:anchorId="2838AE37" wp14:editId="21804E1F">
            <wp:extent cx="152400" cy="152400"/>
            <wp:effectExtent l="0" t="0" r="0" b="0"/>
            <wp:docPr id="9"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5241C271" wp14:editId="3FCD5852">
            <wp:extent cx="152400" cy="152400"/>
            <wp:effectExtent l="0" t="0" r="0" b="0"/>
            <wp:docPr id="11"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43C21183" wp14:editId="0726B29F">
            <wp:extent cx="152400" cy="152400"/>
            <wp:effectExtent l="0" t="0" r="0" b="0"/>
            <wp:docPr id="13"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rsidR="002B4CA4" w:rsidRDefault="002B4CA4" w:rsidP="002B4CA4">
      <w:pPr>
        <w:pStyle w:val="BodyText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606" w:name="_Toc451530151"/>
      <w:r>
        <w:t xml:space="preserve">Class </w:t>
      </w:r>
      <w:bookmarkStart w:id="607" w:name="_788fab166dc4f7ae3b25071be27cb5d7"/>
      <w:r>
        <w:t>MapID</w:t>
      </w:r>
      <w:bookmarkEnd w:id="606"/>
      <w:bookmarkEnd w:id="607"/>
    </w:p>
    <w:p w:rsidR="002B4CA4" w:rsidRDefault="002B4CA4" w:rsidP="002B4CA4">
      <w:pPr>
        <w:pStyle w:val="BodyText"/>
        <w:rPr>
          <w:color w:val="000000"/>
        </w:rPr>
      </w:pPr>
      <w:r>
        <w:rPr>
          <w:color w:val="000000"/>
        </w:rPr>
        <w:t>&lt;&lt;MapID&gt;&gt; is a rule where the source is an ID and the target is a class, maps an instance of the ID to an instance of the class.</w:t>
      </w:r>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rsidR="002B4CA4" w:rsidRDefault="002B4CA4" w:rsidP="002B4CA4">
      <w:pPr>
        <w:pStyle w:val="BodyText"/>
      </w:pPr>
      <w:r>
        <w:rPr>
          <w:rStyle w:val="IntenseEmphasis"/>
        </w:rPr>
        <w:t>Attributes</w:t>
      </w:r>
    </w:p>
    <w:p w:rsidR="002B4CA4" w:rsidRPr="00CE5A6D" w:rsidRDefault="002B4CA4" w:rsidP="002B4CA4">
      <w:pPr>
        <w:pStyle w:val="BodyText2"/>
        <w:rPr>
          <w:rFonts w:cs="Arial"/>
        </w:rPr>
      </w:pPr>
      <w:r>
        <w:rPr>
          <w:noProof/>
          <w:lang w:bidi="ar-SA"/>
        </w:rPr>
        <w:drawing>
          <wp:inline distT="0" distB="0" distL="0" distR="0" wp14:anchorId="729F440B" wp14:editId="6302425F">
            <wp:extent cx="152400" cy="152400"/>
            <wp:effectExtent l="0" t="0" r="0" b="0"/>
            <wp:docPr id="15"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68B91166" wp14:editId="1EDD5C8F">
            <wp:extent cx="152400" cy="152400"/>
            <wp:effectExtent l="0" t="0" r="0" b="0"/>
            <wp:docPr id="17"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rsidR="002B4CA4" w:rsidRDefault="002B4CA4" w:rsidP="002B4CA4">
      <w:pPr>
        <w:pStyle w:val="BodyText2"/>
      </w:pP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608" w:name="_Toc451530152"/>
      <w:r>
        <w:t xml:space="preserve">Class </w:t>
      </w:r>
      <w:bookmarkStart w:id="609" w:name="_7b2ad80ba8e04ff9ff1cb7b89d9ea1d3"/>
      <w:r>
        <w:t>Rule Computation</w:t>
      </w:r>
      <w:bookmarkEnd w:id="608"/>
      <w:bookmarkEnd w:id="609"/>
    </w:p>
    <w:p w:rsidR="002B4CA4" w:rsidRDefault="002B4CA4" w:rsidP="002B4CA4">
      <w:pPr>
        <w:pStyle w:val="BodyText"/>
        <w:rPr>
          <w:color w:val="000000"/>
        </w:rPr>
      </w:pPr>
      <w:r>
        <w:rPr>
          <w:color w:val="000000"/>
        </w:rPr>
        <w:t>&lt;&lt;Rule Computation&gt;&gt; is an abstract supertype for a facade that includes external implementation. The implementation is outside of this specification.</w:t>
      </w:r>
    </w:p>
    <w:p w:rsidR="002B4CA4" w:rsidRDefault="002B4CA4" w:rsidP="002B4CA4">
      <w:pPr>
        <w:pStyle w:val="Heading3"/>
        <w:numPr>
          <w:ilvl w:val="2"/>
          <w:numId w:val="41"/>
        </w:numPr>
        <w:suppressAutoHyphens w:val="0"/>
        <w:overflowPunct/>
        <w:autoSpaceDE/>
        <w:autoSpaceDN/>
        <w:adjustRightInd/>
        <w:spacing w:before="140" w:after="120"/>
        <w:ind w:left="0" w:firstLine="0"/>
        <w:textAlignment w:val="auto"/>
      </w:pPr>
      <w:bookmarkStart w:id="610" w:name="_Toc451530153"/>
      <w:r>
        <w:t xml:space="preserve">Class </w:t>
      </w:r>
      <w:bookmarkStart w:id="611" w:name="_b0fb97257aadb64b98244f139972622b"/>
      <w:r>
        <w:t>Summarize</w:t>
      </w:r>
      <w:bookmarkEnd w:id="610"/>
      <w:bookmarkEnd w:id="611"/>
    </w:p>
    <w:p w:rsidR="002B4CA4" w:rsidRDefault="002B4CA4" w:rsidP="002B4CA4">
      <w:pPr>
        <w:pStyle w:val="BodyText"/>
        <w:rPr>
          <w:color w:val="000000"/>
        </w:rPr>
      </w:pPr>
      <w:r>
        <w:rPr>
          <w:color w:val="000000"/>
        </w:rPr>
        <w:t>&lt;&lt;Summarize&gt;&gt; is a rule that  produces a natural language description of an element. Summarize may not be bi-directional and is expected to have information loss.</w:t>
      </w:r>
      <w:r>
        <w:rPr>
          <w:color w:val="000000"/>
        </w:rPr>
        <w:br/>
        <w:t xml:space="preserve">&lt;summary&gt; is a summary of &lt;element&gt;. </w:t>
      </w:r>
      <w:r>
        <w:rPr>
          <w:color w:val="000000"/>
        </w:rPr>
        <w:br/>
        <w:t>Content of summary is implementation specific.</w:t>
      </w:r>
    </w:p>
    <w:p w:rsidR="002B4CA4" w:rsidRDefault="002B4CA4" w:rsidP="002B4CA4">
      <w:pPr>
        <w:pStyle w:val="BodyText"/>
      </w:pPr>
      <w:r>
        <w:rPr>
          <w:rStyle w:val="IntenseEmphasis"/>
        </w:rPr>
        <w:t>Direct Supertypes</w:t>
      </w:r>
    </w:p>
    <w:p w:rsidR="002B4CA4" w:rsidRDefault="000E2872" w:rsidP="002B4CA4">
      <w:pPr>
        <w:pStyle w:val="BodyText"/>
        <w:numPr>
          <w:ilvl w:val="0"/>
          <w:numId w:val="43"/>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rsidR="002B4CA4" w:rsidRDefault="002B4CA4" w:rsidP="002B4CA4">
      <w:pPr>
        <w:pStyle w:val="BodyText"/>
      </w:pPr>
      <w:r>
        <w:rPr>
          <w:rStyle w:val="IntenseEmphasis"/>
        </w:rPr>
        <w:t>Attributes</w:t>
      </w:r>
    </w:p>
    <w:p w:rsidR="002B4CA4" w:rsidRPr="00CE5A6D" w:rsidRDefault="002B4CA4" w:rsidP="002B4CA4">
      <w:pPr>
        <w:pStyle w:val="BodyText2"/>
        <w:rPr>
          <w:rFonts w:cs="Arial"/>
        </w:rPr>
      </w:pPr>
      <w:r>
        <w:rPr>
          <w:noProof/>
          <w:lang w:bidi="ar-SA"/>
        </w:rPr>
        <w:drawing>
          <wp:inline distT="0" distB="0" distL="0" distR="0" wp14:anchorId="2D34A002" wp14:editId="56EB4032">
            <wp:extent cx="152400" cy="152400"/>
            <wp:effectExtent l="0" t="0" r="0" b="0"/>
            <wp:docPr id="19"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1A0AA558" wp14:editId="2575D904">
            <wp:extent cx="152400" cy="152400"/>
            <wp:effectExtent l="0" t="0" r="0" b="0"/>
            <wp:docPr id="33"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rsidR="002B4CA4" w:rsidRDefault="002B4CA4" w:rsidP="002B4CA4">
      <w:pPr>
        <w:pStyle w:val="BodyText2"/>
      </w:pPr>
    </w:p>
    <w:p w:rsidR="002B4CA4" w:rsidRDefault="002B4CA4" w:rsidP="002B4CA4">
      <w:pPr>
        <w:pStyle w:val="BodyText"/>
      </w:pPr>
      <w:r>
        <w:br w:type="page"/>
      </w:r>
    </w:p>
    <w:p w:rsidR="00E4008C" w:rsidRDefault="00E4008C" w:rsidP="00E4008C">
      <w:pPr>
        <w:pStyle w:val="Heading1"/>
      </w:pPr>
      <w:bookmarkStart w:id="612" w:name="_Toc451530154"/>
      <w:r>
        <w:lastRenderedPageBreak/>
        <w:t xml:space="preserve">Profile mapping to </w:t>
      </w:r>
      <w:r w:rsidR="0018758F">
        <w:t>SIMF Model</w:t>
      </w:r>
      <w:r>
        <w:t xml:space="preserve"> (Normative)</w:t>
      </w:r>
      <w:bookmarkEnd w:id="570"/>
      <w:bookmarkEnd w:id="571"/>
      <w:bookmarkEnd w:id="612"/>
    </w:p>
    <w:p w:rsidR="00E4008C" w:rsidRDefault="0018758F">
      <w:pPr>
        <w:suppressAutoHyphens w:val="0"/>
        <w:overflowPunct/>
        <w:autoSpaceDE/>
        <w:autoSpaceDN/>
        <w:adjustRightInd/>
        <w:textAlignment w:val="auto"/>
      </w:pPr>
      <w:r>
        <w:t>The following diagrams summarize the mapping which is further defined in the UML mapping model.</w:t>
      </w:r>
    </w:p>
    <w:p w:rsidR="0018758F" w:rsidRDefault="0018758F" w:rsidP="0018758F">
      <w:pPr>
        <w:pStyle w:val="Heading2"/>
      </w:pPr>
      <w:bookmarkStart w:id="613" w:name="_Toc451530155"/>
      <w:r>
        <w:t>SIMFProfileToModelMapping::High level representation</w:t>
      </w:r>
      <w:bookmarkEnd w:id="613"/>
    </w:p>
    <w:p w:rsidR="0018758F" w:rsidRPr="0018758F" w:rsidRDefault="0018758F" w:rsidP="0018758F">
      <w:pPr>
        <w:pStyle w:val="BodyText"/>
      </w:pPr>
      <w:r>
        <w:t>The following diagrams show the &lt;&lt;Represents&gt;&gt; rules defined between the profile and the SIMF model.</w:t>
      </w:r>
    </w:p>
    <w:p w:rsidR="0018758F" w:rsidRDefault="0018758F" w:rsidP="0018758F">
      <w:pPr>
        <w:pStyle w:val="Heading3"/>
      </w:pPr>
      <w:bookmarkStart w:id="614" w:name="_Toc451530156"/>
      <w:r>
        <w:t>Diagram: Anything</w:t>
      </w:r>
      <w:bookmarkEnd w:id="614"/>
    </w:p>
    <w:p w:rsidR="0018758F" w:rsidRDefault="0018758F" w:rsidP="0018758F">
      <w:pPr>
        <w:jc w:val="center"/>
        <w:rPr>
          <w:rFonts w:cs="Arial"/>
        </w:rPr>
      </w:pPr>
      <w:r>
        <w:rPr>
          <w:noProof/>
        </w:rPr>
        <w:drawing>
          <wp:inline distT="0" distB="0" distL="0" distR="0" wp14:anchorId="16C3BD08" wp14:editId="6E37A363">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16" cstate="print"/>
                    <a:stretch>
                      <a:fillRect/>
                    </a:stretch>
                  </pic:blipFill>
                  <pic:spPr>
                    <a:xfrm>
                      <a:off x="0" y="0"/>
                      <a:ext cx="5732145" cy="3110266"/>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rsidR="0018758F" w:rsidRDefault="0018758F" w:rsidP="0018758F">
      <w:pPr>
        <w:pStyle w:val="Heading3"/>
      </w:pPr>
      <w:bookmarkStart w:id="615" w:name="_Toc451530157"/>
      <w:r>
        <w:t>Diagram: Classes</w:t>
      </w:r>
      <w:bookmarkEnd w:id="615"/>
    </w:p>
    <w:p w:rsidR="0018758F" w:rsidRDefault="0018758F" w:rsidP="0018758F">
      <w:pPr>
        <w:jc w:val="center"/>
        <w:rPr>
          <w:rFonts w:cs="Arial"/>
        </w:rPr>
      </w:pPr>
      <w:r>
        <w:rPr>
          <w:noProof/>
        </w:rPr>
        <w:drawing>
          <wp:inline distT="0" distB="0" distL="0" distR="0" wp14:anchorId="6783F1BE" wp14:editId="4BDDEBB3">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17" cstate="print"/>
                    <a:stretch>
                      <a:fillRect/>
                    </a:stretch>
                  </pic:blipFill>
                  <pic:spPr>
                    <a:xfrm>
                      <a:off x="0" y="0"/>
                      <a:ext cx="5732145" cy="2357903"/>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rsidR="0018758F" w:rsidRDefault="0018758F" w:rsidP="0018758F">
      <w:pPr>
        <w:pStyle w:val="Heading3"/>
      </w:pPr>
      <w:bookmarkStart w:id="616" w:name="_Toc451530158"/>
      <w:r>
        <w:lastRenderedPageBreak/>
        <w:t>Diagram: Lexical Structure</w:t>
      </w:r>
      <w:bookmarkEnd w:id="616"/>
    </w:p>
    <w:p w:rsidR="0018758F" w:rsidRDefault="0018758F" w:rsidP="0018758F">
      <w:pPr>
        <w:jc w:val="center"/>
        <w:rPr>
          <w:rFonts w:cs="Arial"/>
        </w:rPr>
      </w:pPr>
      <w:r>
        <w:rPr>
          <w:noProof/>
        </w:rPr>
        <w:drawing>
          <wp:inline distT="0" distB="0" distL="0" distR="0" wp14:anchorId="1BA81E87" wp14:editId="1BA7D51F">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18" cstate="print"/>
                    <a:stretch>
                      <a:fillRect/>
                    </a:stretch>
                  </pic:blipFill>
                  <pic:spPr>
                    <a:xfrm>
                      <a:off x="0" y="0"/>
                      <a:ext cx="5732145" cy="4280454"/>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rsidR="0018758F" w:rsidRDefault="0018758F" w:rsidP="0018758F">
      <w:pPr>
        <w:pStyle w:val="Heading3"/>
      </w:pPr>
      <w:bookmarkStart w:id="617" w:name="_Toc451530159"/>
      <w:r>
        <w:lastRenderedPageBreak/>
        <w:t>Diagram: Patterns</w:t>
      </w:r>
      <w:bookmarkEnd w:id="617"/>
    </w:p>
    <w:p w:rsidR="0018758F" w:rsidRDefault="0018758F" w:rsidP="0018758F">
      <w:pPr>
        <w:jc w:val="center"/>
        <w:rPr>
          <w:rFonts w:cs="Arial"/>
        </w:rPr>
      </w:pPr>
      <w:r>
        <w:rPr>
          <w:noProof/>
        </w:rPr>
        <w:drawing>
          <wp:inline distT="0" distB="0" distL="0" distR="0" wp14:anchorId="10A7C2F5" wp14:editId="0EEEE96E">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19" cstate="print"/>
                    <a:stretch>
                      <a:fillRect/>
                    </a:stretch>
                  </pic:blipFill>
                  <pic:spPr>
                    <a:xfrm>
                      <a:off x="0" y="0"/>
                      <a:ext cx="5334479" cy="7949565"/>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rsidR="0018758F" w:rsidRDefault="0018758F" w:rsidP="0018758F">
      <w:pPr>
        <w:pStyle w:val="Heading3"/>
      </w:pPr>
      <w:bookmarkStart w:id="618" w:name="_Toc451530160"/>
      <w:r>
        <w:t>Diagram: Relationships</w:t>
      </w:r>
      <w:bookmarkEnd w:id="618"/>
    </w:p>
    <w:p w:rsidR="0018758F" w:rsidRDefault="0018758F" w:rsidP="0018758F">
      <w:pPr>
        <w:jc w:val="center"/>
        <w:rPr>
          <w:rFonts w:cs="Arial"/>
        </w:rPr>
      </w:pPr>
      <w:r>
        <w:rPr>
          <w:noProof/>
        </w:rPr>
        <w:drawing>
          <wp:inline distT="0" distB="0" distL="0" distR="0" wp14:anchorId="7E7DCBD1" wp14:editId="3B010D3C">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20" cstate="print"/>
                    <a:stretch>
                      <a:fillRect/>
                    </a:stretch>
                  </pic:blipFill>
                  <pic:spPr>
                    <a:xfrm>
                      <a:off x="0" y="0"/>
                      <a:ext cx="5732145" cy="3219424"/>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rsidR="0018758F" w:rsidRDefault="0018758F" w:rsidP="0018758F">
      <w:pPr>
        <w:pStyle w:val="Heading3"/>
      </w:pPr>
      <w:bookmarkStart w:id="619" w:name="_Toc451530161"/>
      <w:r>
        <w:lastRenderedPageBreak/>
        <w:t>Diagram: Rules</w:t>
      </w:r>
      <w:bookmarkEnd w:id="619"/>
    </w:p>
    <w:p w:rsidR="0018758F" w:rsidRDefault="0018758F" w:rsidP="0018758F">
      <w:pPr>
        <w:jc w:val="center"/>
        <w:rPr>
          <w:rFonts w:cs="Arial"/>
        </w:rPr>
      </w:pPr>
      <w:r>
        <w:rPr>
          <w:noProof/>
        </w:rPr>
        <w:drawing>
          <wp:inline distT="0" distB="0" distL="0" distR="0" wp14:anchorId="32657776" wp14:editId="79A4BA56">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21" cstate="print"/>
                    <a:stretch>
                      <a:fillRect/>
                    </a:stretch>
                  </pic:blipFill>
                  <pic:spPr>
                    <a:xfrm>
                      <a:off x="0" y="0"/>
                      <a:ext cx="5732145" cy="4547288"/>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rsidR="0018758F" w:rsidRDefault="0018758F" w:rsidP="0018758F">
      <w:pPr>
        <w:pStyle w:val="Heading3"/>
      </w:pPr>
      <w:bookmarkStart w:id="620" w:name="_Toc451530162"/>
      <w:r>
        <w:lastRenderedPageBreak/>
        <w:t>Diagram: Types</w:t>
      </w:r>
      <w:bookmarkEnd w:id="620"/>
    </w:p>
    <w:p w:rsidR="0018758F" w:rsidRDefault="0018758F" w:rsidP="0018758F">
      <w:pPr>
        <w:jc w:val="center"/>
        <w:rPr>
          <w:rFonts w:cs="Arial"/>
        </w:rPr>
      </w:pPr>
      <w:r>
        <w:rPr>
          <w:noProof/>
        </w:rPr>
        <w:drawing>
          <wp:inline distT="0" distB="0" distL="0" distR="0" wp14:anchorId="3F8D7898" wp14:editId="315822BB">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22" cstate="print"/>
                    <a:stretch>
                      <a:fillRect/>
                    </a:stretch>
                  </pic:blipFill>
                  <pic:spPr>
                    <a:xfrm>
                      <a:off x="0" y="0"/>
                      <a:ext cx="5732145" cy="3192051"/>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rsidR="0018758F" w:rsidRDefault="0018758F" w:rsidP="0018758F">
      <w:pPr>
        <w:pStyle w:val="Heading3"/>
      </w:pPr>
      <w:bookmarkStart w:id="621" w:name="_Toc451530163"/>
      <w:r>
        <w:lastRenderedPageBreak/>
        <w:t>Diagram: Values</w:t>
      </w:r>
      <w:bookmarkEnd w:id="621"/>
    </w:p>
    <w:p w:rsidR="0018758F" w:rsidRDefault="0018758F" w:rsidP="0018758F">
      <w:pPr>
        <w:jc w:val="center"/>
        <w:rPr>
          <w:rFonts w:cs="Arial"/>
        </w:rPr>
      </w:pPr>
      <w:r>
        <w:rPr>
          <w:noProof/>
        </w:rPr>
        <w:drawing>
          <wp:inline distT="0" distB="0" distL="0" distR="0" wp14:anchorId="1D392CAA" wp14:editId="3573293C">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23" cstate="print"/>
                    <a:stretch>
                      <a:fillRect/>
                    </a:stretch>
                  </pic:blipFill>
                  <pic:spPr>
                    <a:xfrm>
                      <a:off x="0" y="0"/>
                      <a:ext cx="5732145" cy="6261404"/>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rsidR="0018758F" w:rsidRDefault="0018758F" w:rsidP="0018758F">
      <w:r>
        <w:t xml:space="preserve"> </w:t>
      </w:r>
    </w:p>
    <w:p w:rsidR="0018758F" w:rsidRDefault="0018758F" w:rsidP="0018758F"/>
    <w:p w:rsidR="0018758F" w:rsidRDefault="0018758F" w:rsidP="0018758F">
      <w:pPr>
        <w:spacing w:after="200" w:line="276" w:lineRule="auto"/>
        <w:rPr>
          <w:b/>
          <w:bCs/>
          <w:color w:val="365F91"/>
          <w:sz w:val="40"/>
          <w:szCs w:val="40"/>
        </w:rPr>
      </w:pPr>
      <w:r>
        <w:br w:type="page"/>
      </w:r>
    </w:p>
    <w:p w:rsidR="0018758F" w:rsidRDefault="0018758F" w:rsidP="0018758F">
      <w:pPr>
        <w:pStyle w:val="Heading2"/>
      </w:pPr>
      <w:bookmarkStart w:id="622" w:name="_Toc451530164"/>
      <w:r>
        <w:lastRenderedPageBreak/>
        <w:t>SIMFProfileToModelMapping::Mapping rules</w:t>
      </w:r>
      <w:bookmarkEnd w:id="622"/>
    </w:p>
    <w:p w:rsidR="0018758F" w:rsidRPr="0018758F" w:rsidRDefault="0018758F" w:rsidP="0018758F">
      <w:pPr>
        <w:pStyle w:val="BodyText"/>
      </w:pPr>
      <w:r>
        <w:t>The following are the mapping rules that hold for mapping the SIMF profile to the SIMF model.</w:t>
      </w:r>
    </w:p>
    <w:p w:rsidR="0018758F" w:rsidRDefault="0018758F" w:rsidP="0018758F">
      <w:r>
        <w:t xml:space="preserve"> </w:t>
      </w:r>
    </w:p>
    <w:p w:rsidR="0018758F" w:rsidRDefault="0018758F" w:rsidP="0018758F">
      <w:pPr>
        <w:rPr>
          <w:rFonts w:cs="Arial"/>
        </w:rPr>
      </w:pPr>
    </w:p>
    <w:p w:rsidR="0018758F" w:rsidRDefault="0018758F" w:rsidP="0018758F">
      <w:pPr>
        <w:pStyle w:val="Heading2"/>
      </w:pPr>
      <w:bookmarkStart w:id="623" w:name="_d8ad01faf8e5302a0d73c522f35776d5"/>
      <w:bookmarkStart w:id="624" w:name="_Toc451530165"/>
      <w:r>
        <w:t>Class Annotation value mapping</w:t>
      </w:r>
      <w:bookmarkEnd w:id="623"/>
      <w:bookmarkEnd w:id="624"/>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rsidR="0018758F" w:rsidRDefault="0018758F" w:rsidP="0018758F">
      <w:r>
        <w:t>Annotation value mapping defines a direct correspondence between a UML &lt;&lt;Annotation&gt;&gt; stereotype of a comment and a SIMF Relationship typed by a Annotation Relationship Type. It then creates the properties for the Annotation Relationship Type and binds the subject of the annotation to the annotated element and the annotation property to the string "body" value of the annotation.</w:t>
      </w:r>
      <w:r>
        <w:br/>
        <w:t>Note that an annotation defines a property instance, it does not define a new property.</w:t>
      </w:r>
    </w:p>
    <w:p w:rsidR="0018758F" w:rsidRDefault="0018758F" w:rsidP="0018758F">
      <w:pPr>
        <w:jc w:val="center"/>
      </w:pPr>
      <w:r>
        <w:rPr>
          <w:noProof/>
        </w:rPr>
        <w:drawing>
          <wp:inline distT="0" distB="0" distL="0" distR="0" wp14:anchorId="1E01B479" wp14:editId="427538FC">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24" cstate="print"/>
                    <a:stretch>
                      <a:fillRect/>
                    </a:stretch>
                  </pic:blipFill>
                  <pic:spPr>
                    <a:xfrm>
                      <a:off x="0" y="0"/>
                      <a:ext cx="5732145" cy="3340587"/>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Annotation value mapping</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25" w:name="_Toc451530166"/>
      <w:r>
        <w:t>Attributes</w:t>
      </w:r>
      <w:bookmarkEnd w:id="625"/>
    </w:p>
    <w:p w:rsidR="0018758F" w:rsidRDefault="0018758F" w:rsidP="0018758F">
      <w:pPr>
        <w:pStyle w:val="BodyText2"/>
      </w:pPr>
      <w:r>
        <w:rPr>
          <w:noProof/>
          <w:lang w:bidi="ar-SA"/>
        </w:rPr>
        <w:drawing>
          <wp:inline distT="0" distB="0" distL="0" distR="0" wp14:anchorId="2617E9C6" wp14:editId="7E701CAE">
            <wp:extent cx="152400" cy="152400"/>
            <wp:effectExtent l="0" t="0" r="0" b="0"/>
            <wp:docPr id="1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Annotation ST</w:t>
      </w:r>
      <w:r>
        <w:rPr>
          <w:rFonts w:cs="Arial"/>
        </w:rPr>
        <w:fldChar w:fldCharType="begin"/>
      </w:r>
      <w:r>
        <w:instrText>XE"</w:instrText>
      </w:r>
      <w:r w:rsidRPr="00413D75">
        <w:rPr>
          <w:rFonts w:cs="Arial"/>
        </w:rPr>
        <w:instrText>Annotation ST</w:instrText>
      </w:r>
      <w:r>
        <w:instrText>"</w:instrText>
      </w:r>
      <w:r>
        <w:rPr>
          <w:rFonts w:cs="Arial"/>
        </w:rPr>
        <w:fldChar w:fldCharType="end"/>
      </w:r>
      <w:r>
        <w:t xml:space="preserve"> : </w:t>
      </w:r>
      <w:hyperlink w:anchor="_f98249aabdb650274599d4c673302390" w:history="1">
        <w:r>
          <w:rPr>
            <w:rStyle w:val="Hyperlink"/>
          </w:rPr>
          <w:t>Annotation</w:t>
        </w:r>
      </w:hyperlink>
    </w:p>
    <w:p w:rsidR="0018758F" w:rsidRDefault="0018758F" w:rsidP="0018758F">
      <w:pPr>
        <w:pStyle w:val="BodyText2"/>
      </w:pPr>
      <w:r>
        <w:rPr>
          <w:noProof/>
          <w:lang w:bidi="ar-SA"/>
        </w:rPr>
        <w:drawing>
          <wp:inline distT="0" distB="0" distL="0" distR="0" wp14:anchorId="2E09318E" wp14:editId="31BECF42">
            <wp:extent cx="152400" cy="152400"/>
            <wp:effectExtent l="0" t="0" r="0" b="0"/>
            <wp:docPr id="1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Annotation comment</w:t>
      </w:r>
      <w:r>
        <w:rPr>
          <w:rFonts w:cs="Arial"/>
        </w:rPr>
        <w:fldChar w:fldCharType="begin"/>
      </w:r>
      <w:r>
        <w:instrText>XE"</w:instrText>
      </w:r>
      <w:r w:rsidRPr="00413D75">
        <w:rPr>
          <w:rFonts w:cs="Arial"/>
        </w:rPr>
        <w:instrText>Annotation comment</w:instrText>
      </w:r>
      <w:r>
        <w:instrText>"</w:instrText>
      </w:r>
      <w:r>
        <w:rPr>
          <w:rFonts w:cs="Arial"/>
        </w:rPr>
        <w:fldChar w:fldCharType="end"/>
      </w:r>
      <w:r>
        <w:t xml:space="preserve"> : </w:t>
      </w:r>
      <w:hyperlink w:anchor="_0be8406951cdfda82f00f79328cf4efc" w:history="1">
        <w:r>
          <w:rPr>
            <w:rStyle w:val="Hyperlink"/>
          </w:rPr>
          <w:t>Comment</w:t>
        </w:r>
      </w:hyperlink>
    </w:p>
    <w:p w:rsidR="0018758F" w:rsidRDefault="0018758F" w:rsidP="0018758F">
      <w:pPr>
        <w:pStyle w:val="BodyText2"/>
      </w:pPr>
      <w:r>
        <w:rPr>
          <w:noProof/>
          <w:lang w:bidi="ar-SA"/>
        </w:rPr>
        <w:drawing>
          <wp:inline distT="0" distB="0" distL="0" distR="0" wp14:anchorId="0021D313" wp14:editId="2CAB26F1">
            <wp:extent cx="152400" cy="152400"/>
            <wp:effectExtent l="0" t="0" r="0" b="0"/>
            <wp:docPr id="1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annotation property</w:t>
      </w:r>
      <w:r>
        <w:rPr>
          <w:rFonts w:cs="Arial"/>
        </w:rPr>
        <w:fldChar w:fldCharType="begin"/>
      </w:r>
      <w:r>
        <w:instrText>XE"</w:instrText>
      </w:r>
      <w:r w:rsidRPr="00413D75">
        <w:rPr>
          <w:rFonts w:cs="Arial"/>
        </w:rPr>
        <w:instrText>annotation property</w:instrText>
      </w:r>
      <w:r>
        <w:instrText>"</w:instrText>
      </w:r>
      <w:r>
        <w:rPr>
          <w:rFonts w:cs="Arial"/>
        </w:rPr>
        <w:fldChar w:fldCharType="end"/>
      </w:r>
      <w:r>
        <w:t xml:space="preserve"> : </w:t>
      </w:r>
      <w:hyperlink w:anchor="_630a40beaf4bbbac635cfcacaaf353d1" w:history="1">
        <w:r>
          <w:rPr>
            <w:rStyle w:val="Hyperlink"/>
          </w:rPr>
          <w:t>Annotation Property</w:t>
        </w:r>
      </w:hyperlink>
    </w:p>
    <w:p w:rsidR="0018758F" w:rsidRDefault="0018758F" w:rsidP="0018758F">
      <w:pPr>
        <w:pStyle w:val="BodyText2"/>
      </w:pPr>
      <w:r>
        <w:rPr>
          <w:noProof/>
          <w:lang w:bidi="ar-SA"/>
        </w:rPr>
        <w:drawing>
          <wp:inline distT="0" distB="0" distL="0" distR="0" wp14:anchorId="3D01B761" wp14:editId="05E4E593">
            <wp:extent cx="152400" cy="152400"/>
            <wp:effectExtent l="0" t="0" r="0" b="0"/>
            <wp:docPr id="1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relationship</w:t>
      </w:r>
      <w:r>
        <w:rPr>
          <w:rFonts w:cs="Arial"/>
        </w:rPr>
        <w:fldChar w:fldCharType="begin"/>
      </w:r>
      <w:r>
        <w:instrText>XE"</w:instrText>
      </w:r>
      <w:r w:rsidRPr="00413D75">
        <w:rPr>
          <w:rFonts w:cs="Arial"/>
        </w:rPr>
        <w:instrText>SIMF relationship</w:instrText>
      </w:r>
      <w:r>
        <w:instrText>"</w:instrText>
      </w:r>
      <w:r>
        <w:rPr>
          <w:rFonts w:cs="Arial"/>
        </w:rPr>
        <w:fldChar w:fldCharType="end"/>
      </w:r>
      <w:r>
        <w:t xml:space="preserve"> : </w:t>
      </w:r>
      <w:hyperlink w:anchor="_7a2b4b15c2377efe429d3d9e5b30b859" w:history="1">
        <w:r>
          <w:rPr>
            <w:rStyle w:val="Hyperlink"/>
          </w:rPr>
          <w:t>Annotation Relationship Type</w:t>
        </w:r>
      </w:hyperlink>
    </w:p>
    <w:p w:rsidR="0018758F" w:rsidRDefault="0018758F" w:rsidP="0018758F">
      <w:pPr>
        <w:pStyle w:val="BodyText2"/>
      </w:pPr>
      <w:r>
        <w:rPr>
          <w:noProof/>
          <w:lang w:bidi="ar-SA"/>
        </w:rPr>
        <w:drawing>
          <wp:inline distT="0" distB="0" distL="0" distR="0" wp14:anchorId="3947EA01" wp14:editId="16E90BA5">
            <wp:extent cx="152400" cy="152400"/>
            <wp:effectExtent l="0" t="0" r="0" b="0"/>
            <wp:docPr id="1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annotation</w:t>
      </w:r>
      <w:r>
        <w:rPr>
          <w:rFonts w:cs="Arial"/>
        </w:rPr>
        <w:fldChar w:fldCharType="begin"/>
      </w:r>
      <w:r>
        <w:instrText>XE"</w:instrText>
      </w:r>
      <w:r w:rsidRPr="00413D75">
        <w:rPr>
          <w:rFonts w:cs="Arial"/>
        </w:rPr>
        <w:instrText>annotation</w:instrText>
      </w:r>
      <w:r>
        <w:instrText>"</w:instrText>
      </w:r>
      <w:r>
        <w:rPr>
          <w:rFonts w:cs="Arial"/>
        </w:rPr>
        <w:fldChar w:fldCharType="end"/>
      </w:r>
      <w:r>
        <w:t xml:space="preserve"> : </w:t>
      </w:r>
      <w:hyperlink w:anchor="_a739673c8d53da123e392b7e5059ceec" w:history="1">
        <w:r>
          <w:rPr>
            <w:rStyle w:val="Hyperlink"/>
          </w:rPr>
          <w:t>Value</w:t>
        </w:r>
      </w:hyperlink>
    </w:p>
    <w:p w:rsidR="0018758F" w:rsidRDefault="0018758F" w:rsidP="0018758F">
      <w:pPr>
        <w:pStyle w:val="BodyText2"/>
      </w:pPr>
      <w:r>
        <w:rPr>
          <w:noProof/>
          <w:lang w:bidi="ar-SA"/>
        </w:rPr>
        <w:drawing>
          <wp:inline distT="0" distB="0" distL="0" distR="0" wp14:anchorId="05708645" wp14:editId="48DBC9ED">
            <wp:extent cx="152400" cy="152400"/>
            <wp:effectExtent l="0" t="0" r="0" b="0"/>
            <wp:docPr id="1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annoation binding</w:t>
      </w:r>
      <w:r>
        <w:rPr>
          <w:rFonts w:cs="Arial"/>
        </w:rPr>
        <w:fldChar w:fldCharType="begin"/>
      </w:r>
      <w:r>
        <w:instrText>XE"</w:instrText>
      </w:r>
      <w:r w:rsidRPr="00413D75">
        <w:rPr>
          <w:rFonts w:cs="Arial"/>
        </w:rPr>
        <w:instrText>annoation binding</w:instrText>
      </w:r>
      <w:r>
        <w:instrText>"</w:instrText>
      </w:r>
      <w:r>
        <w:rPr>
          <w:rFonts w:cs="Arial"/>
        </w:rPr>
        <w:fldChar w:fldCharType="end"/>
      </w:r>
      <w:r>
        <w:t xml:space="preserve"> : </w:t>
      </w:r>
      <w:hyperlink w:anchor="_e829344c78ea1a9e5e18c7bc51ff8f64" w:history="1">
        <w:r>
          <w:rPr>
            <w:rStyle w:val="Hyperlink"/>
          </w:rPr>
          <w:t>Binding</w:t>
        </w:r>
      </w:hyperlink>
    </w:p>
    <w:p w:rsidR="0018758F" w:rsidRDefault="0018758F" w:rsidP="0018758F">
      <w:pPr>
        <w:pStyle w:val="BodyText2"/>
      </w:pPr>
      <w:r>
        <w:rPr>
          <w:noProof/>
          <w:lang w:bidi="ar-SA"/>
        </w:rPr>
        <w:drawing>
          <wp:inline distT="0" distB="0" distL="0" distR="0" wp14:anchorId="32DE602A" wp14:editId="181C07A6">
            <wp:extent cx="152400" cy="152400"/>
            <wp:effectExtent l="0" t="0" r="0" b="0"/>
            <wp:docPr id="1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Annotated UML</w:t>
      </w:r>
      <w:r>
        <w:rPr>
          <w:rFonts w:cs="Arial"/>
        </w:rPr>
        <w:fldChar w:fldCharType="begin"/>
      </w:r>
      <w:r>
        <w:instrText>XE"</w:instrText>
      </w:r>
      <w:r w:rsidRPr="00413D75">
        <w:rPr>
          <w:rFonts w:cs="Arial"/>
        </w:rPr>
        <w:instrText>Annotated UML</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pStyle w:val="BodyText2"/>
      </w:pPr>
      <w:r>
        <w:rPr>
          <w:noProof/>
          <w:lang w:bidi="ar-SA"/>
        </w:rPr>
        <w:drawing>
          <wp:inline distT="0" distB="0" distL="0" distR="0" wp14:anchorId="065E1D5C" wp14:editId="639912C9">
            <wp:extent cx="152400" cy="152400"/>
            <wp:effectExtent l="0" t="0" r="0" b="0"/>
            <wp:docPr id="17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Property ST</w:t>
      </w:r>
      <w:r>
        <w:rPr>
          <w:rFonts w:cs="Arial"/>
        </w:rPr>
        <w:fldChar w:fldCharType="begin"/>
      </w:r>
      <w:r>
        <w:instrText>XE"</w:instrText>
      </w:r>
      <w:r w:rsidRPr="00413D75">
        <w:rPr>
          <w:rFonts w:cs="Arial"/>
        </w:rPr>
        <w:instrText>Property ST</w:instrText>
      </w:r>
      <w:r>
        <w:instrText>"</w:instrText>
      </w:r>
      <w:r>
        <w:rPr>
          <w:rFonts w:cs="Arial"/>
        </w:rPr>
        <w:fldChar w:fldCharType="end"/>
      </w:r>
      <w:r>
        <w:t xml:space="preserve"> : </w:t>
      </w:r>
      <w:hyperlink w:anchor="_78cccb8676a335918ea57bcbf344cfcc" w:history="1">
        <w:r>
          <w:rPr>
            <w:rStyle w:val="Hyperlink"/>
          </w:rPr>
          <w:t>Annotation Property</w:t>
        </w:r>
      </w:hyperlink>
    </w:p>
    <w:p w:rsidR="0018758F" w:rsidRDefault="0018758F" w:rsidP="0018758F">
      <w:pPr>
        <w:pStyle w:val="BodyText2"/>
      </w:pPr>
      <w:r>
        <w:rPr>
          <w:noProof/>
          <w:lang w:bidi="ar-SA"/>
        </w:rPr>
        <w:drawing>
          <wp:inline distT="0" distB="0" distL="0" distR="0" wp14:anchorId="027283FD" wp14:editId="7E3E21A6">
            <wp:extent cx="152400" cy="152400"/>
            <wp:effectExtent l="0" t="0" r="0" b="0"/>
            <wp:docPr id="1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inverse property</w:t>
      </w:r>
      <w:r>
        <w:rPr>
          <w:rFonts w:cs="Arial"/>
        </w:rPr>
        <w:fldChar w:fldCharType="begin"/>
      </w:r>
      <w:r>
        <w:instrText>XE"</w:instrText>
      </w:r>
      <w:r w:rsidRPr="00413D75">
        <w:rPr>
          <w:rFonts w:cs="Arial"/>
        </w:rPr>
        <w:instrText>inverse property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lastRenderedPageBreak/>
        <w:drawing>
          <wp:inline distT="0" distB="0" distL="0" distR="0" wp14:anchorId="309DEBF9" wp14:editId="35727404">
            <wp:extent cx="152400" cy="152400"/>
            <wp:effectExtent l="0" t="0" r="0" b="0"/>
            <wp:docPr id="1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annotated binding</w:t>
      </w:r>
      <w:r>
        <w:rPr>
          <w:rFonts w:cs="Arial"/>
        </w:rPr>
        <w:fldChar w:fldCharType="begin"/>
      </w:r>
      <w:r>
        <w:instrText>XE"</w:instrText>
      </w:r>
      <w:r w:rsidRPr="00413D75">
        <w:rPr>
          <w:rFonts w:cs="Arial"/>
        </w:rPr>
        <w:instrText>annotated binding</w:instrText>
      </w:r>
      <w:r>
        <w:instrText>"</w:instrText>
      </w:r>
      <w:r>
        <w:rPr>
          <w:rFonts w:cs="Arial"/>
        </w:rPr>
        <w:fldChar w:fldCharType="end"/>
      </w:r>
      <w:r>
        <w:t xml:space="preserve"> : </w:t>
      </w:r>
      <w:hyperlink w:anchor="_e829344c78ea1a9e5e18c7bc51ff8f64" w:history="1">
        <w:r>
          <w:rPr>
            <w:rStyle w:val="Hyperlink"/>
          </w:rPr>
          <w:t>Binding</w:t>
        </w:r>
      </w:hyperlink>
    </w:p>
    <w:p w:rsidR="0018758F" w:rsidRDefault="0018758F" w:rsidP="0018758F">
      <w:pPr>
        <w:pStyle w:val="BodyText2"/>
      </w:pPr>
      <w:r>
        <w:rPr>
          <w:noProof/>
          <w:lang w:bidi="ar-SA"/>
        </w:rPr>
        <w:drawing>
          <wp:inline distT="0" distB="0" distL="0" distR="0" wp14:anchorId="02D99F04" wp14:editId="71B5FC98">
            <wp:extent cx="152400" cy="152400"/>
            <wp:effectExtent l="0" t="0" r="0" b="0"/>
            <wp:docPr id="1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annotated  SIMF</w:t>
      </w:r>
      <w:r>
        <w:rPr>
          <w:rFonts w:cs="Arial"/>
        </w:rPr>
        <w:fldChar w:fldCharType="begin"/>
      </w:r>
      <w:r>
        <w:instrText>XE"</w:instrText>
      </w:r>
      <w:r w:rsidRPr="00413D75">
        <w:rPr>
          <w:rFonts w:cs="Arial"/>
        </w:rPr>
        <w:instrText>annotated  SIMF</w:instrText>
      </w:r>
      <w:r>
        <w:instrText>"</w:instrText>
      </w:r>
      <w:r>
        <w:rPr>
          <w:rFonts w:cs="Arial"/>
        </w:rPr>
        <w:fldChar w:fldCharType="end"/>
      </w:r>
      <w:r>
        <w:t xml:space="preserve"> : </w:t>
      </w:r>
      <w:hyperlink w:anchor="_a52cb0ff6e414b3170b58afe10b6afcb" w:history="1">
        <w:r>
          <w:rPr>
            <w:rStyle w:val="Hyperlink"/>
          </w:rPr>
          <w:t>Anything</w:t>
        </w:r>
      </w:hyperlink>
    </w:p>
    <w:p w:rsidR="0018758F" w:rsidRDefault="0018758F" w:rsidP="0018758F">
      <w:pPr>
        <w:pStyle w:val="BodyText2"/>
      </w:pPr>
      <w:r>
        <w:rPr>
          <w:noProof/>
          <w:lang w:bidi="ar-SA"/>
        </w:rPr>
        <w:drawing>
          <wp:inline distT="0" distB="0" distL="0" distR="0" wp14:anchorId="6DA85080" wp14:editId="6D252407">
            <wp:extent cx="152400" cy="152400"/>
            <wp:effectExtent l="0" t="0" r="0" b="0"/>
            <wp:docPr id="1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Annotation</w:t>
      </w:r>
      <w:r>
        <w:rPr>
          <w:rFonts w:cs="Arial"/>
        </w:rPr>
        <w:fldChar w:fldCharType="begin"/>
      </w:r>
      <w:r>
        <w:instrText>XE"</w:instrText>
      </w:r>
      <w:r w:rsidRPr="00413D75">
        <w:rPr>
          <w:rFonts w:cs="Arial"/>
        </w:rPr>
        <w:instrText>SIMF Annotation</w:instrText>
      </w:r>
      <w:r>
        <w:instrText>"</w:instrText>
      </w:r>
      <w:r>
        <w:rPr>
          <w:rFonts w:cs="Arial"/>
        </w:rPr>
        <w:fldChar w:fldCharType="end"/>
      </w:r>
      <w:r>
        <w:t xml:space="preserve"> : </w:t>
      </w:r>
      <w:hyperlink w:anchor="_f7a7f80baaeb7cc3f36c45e96eacd166" w:history="1">
        <w:r>
          <w:rPr>
            <w:rStyle w:val="Hyperlink"/>
          </w:rPr>
          <w:t>Relationship</w:t>
        </w:r>
      </w:hyperlink>
    </w:p>
    <w:p w:rsidR="0018758F" w:rsidRDefault="0018758F" w:rsidP="0018758F">
      <w:pPr>
        <w:rPr>
          <w:rFonts w:cs="Arial"/>
        </w:rPr>
      </w:pPr>
    </w:p>
    <w:p w:rsidR="0018758F" w:rsidRDefault="0018758F" w:rsidP="0018758F">
      <w:pPr>
        <w:pStyle w:val="Heading2"/>
      </w:pPr>
      <w:bookmarkStart w:id="626" w:name="_7896d198b6a73a137ef5d33db96fadd9"/>
      <w:bookmarkStart w:id="627" w:name="_Toc451530167"/>
      <w:r>
        <w:t>Class Association mapping</w:t>
      </w:r>
      <w:bookmarkEnd w:id="626"/>
      <w:bookmarkEnd w:id="627"/>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rsidR="0018758F" w:rsidRDefault="0018758F" w:rsidP="0018758F">
      <w:pPr>
        <w:jc w:val="center"/>
      </w:pPr>
      <w:r>
        <w:rPr>
          <w:noProof/>
        </w:rPr>
        <w:drawing>
          <wp:inline distT="0" distB="0" distL="0" distR="0" wp14:anchorId="44E3FF2D" wp14:editId="79C14B11">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25" cstate="print"/>
                    <a:stretch>
                      <a:fillRect/>
                    </a:stretch>
                  </pic:blipFill>
                  <pic:spPr>
                    <a:xfrm>
                      <a:off x="0" y="0"/>
                      <a:ext cx="5732145" cy="4099812"/>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Association mapping</w:t>
      </w:r>
    </w:p>
    <w:p w:rsidR="0018758F" w:rsidRDefault="0018758F" w:rsidP="0018758F">
      <w:r>
        <w:t>The Association mapping draws a direct correspondence between a UML association and a SIMF Relationship Type. It maps each property of the association to a SIMF property.</w:t>
      </w:r>
      <w:r>
        <w:br/>
        <w:t>SIMF does not distinguish between associations and association classes (all associations are essentially classes). As a convention, a UML association class will be created only when the association is used as an type of some other property.</w:t>
      </w:r>
      <w:r>
        <w:br/>
        <w:t>For annotations, UML &lt;&lt;Annotation Property&gt;&gt; corresponds with a SIMF Annotation Property as a property of a Annotation Relationship Type.</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28" w:name="_Toc451530168"/>
      <w:r>
        <w:t>Attributes</w:t>
      </w:r>
      <w:bookmarkEnd w:id="628"/>
    </w:p>
    <w:p w:rsidR="0018758F" w:rsidRDefault="0018758F" w:rsidP="0018758F">
      <w:pPr>
        <w:pStyle w:val="BodyText2"/>
      </w:pPr>
      <w:r>
        <w:rPr>
          <w:noProof/>
          <w:lang w:bidi="ar-SA"/>
        </w:rPr>
        <w:drawing>
          <wp:inline distT="0" distB="0" distL="0" distR="0" wp14:anchorId="0769D6B2" wp14:editId="025E2689">
            <wp:extent cx="152400" cy="152400"/>
            <wp:effectExtent l="0" t="0" r="0" b="0"/>
            <wp:docPr id="1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61d458d8946b919c7c2590e9d6cc0a57" w:history="1">
        <w:r>
          <w:rPr>
            <w:rStyle w:val="Hyperlink"/>
          </w:rPr>
          <w:t>Association</w:t>
        </w:r>
      </w:hyperlink>
    </w:p>
    <w:p w:rsidR="0018758F" w:rsidRDefault="0018758F" w:rsidP="0018758F">
      <w:pPr>
        <w:pStyle w:val="BodyText2"/>
      </w:pPr>
      <w:r>
        <w:rPr>
          <w:noProof/>
          <w:lang w:bidi="ar-SA"/>
        </w:rPr>
        <w:drawing>
          <wp:inline distT="0" distB="0" distL="0" distR="0" wp14:anchorId="70F90E43" wp14:editId="1DA51EE6">
            <wp:extent cx="152400" cy="152400"/>
            <wp:effectExtent l="0" t="0" r="0" b="0"/>
            <wp:docPr id="1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also a class</w:t>
      </w:r>
      <w:r>
        <w:rPr>
          <w:rFonts w:cs="Arial"/>
        </w:rPr>
        <w:fldChar w:fldCharType="begin"/>
      </w:r>
      <w:r>
        <w:instrText>XE"</w:instrText>
      </w:r>
      <w:r w:rsidRPr="00413D75">
        <w:rPr>
          <w:rFonts w:cs="Arial"/>
        </w:rPr>
        <w:instrText>is also a class</w:instrText>
      </w:r>
      <w:r>
        <w:instrText>"</w:instrText>
      </w:r>
      <w:r>
        <w:rPr>
          <w:rFonts w:cs="Arial"/>
        </w:rPr>
        <w:fldChar w:fldCharType="end"/>
      </w:r>
      <w:r>
        <w:t xml:space="preserve"> : </w:t>
      </w:r>
      <w:hyperlink w:anchor="_f7d352f165fcac36e06c87812e6c2546" w:history="1">
        <w:r>
          <w:rPr>
            <w:rStyle w:val="Hyperlink"/>
          </w:rPr>
          <w:t>AssociationClass</w:t>
        </w:r>
      </w:hyperlink>
    </w:p>
    <w:p w:rsidR="0018758F" w:rsidRDefault="0018758F" w:rsidP="0018758F">
      <w:pPr>
        <w:pStyle w:val="BodyText2"/>
      </w:pPr>
      <w:r>
        <w:rPr>
          <w:noProof/>
          <w:lang w:bidi="ar-SA"/>
        </w:rPr>
        <w:drawing>
          <wp:inline distT="0" distB="0" distL="0" distR="0" wp14:anchorId="629F2004" wp14:editId="0D9C17B7">
            <wp:extent cx="152400" cy="152400"/>
            <wp:effectExtent l="0" t="0" r="0" b="0"/>
            <wp:docPr id="1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adbc34bb07fb06a9fcdba6f84fc4c37a" w:history="1">
        <w:r>
          <w:rPr>
            <w:rStyle w:val="Hyperlink"/>
          </w:rPr>
          <w:t>Relationship Type</w:t>
        </w:r>
      </w:hyperlink>
    </w:p>
    <w:p w:rsidR="0018758F" w:rsidRDefault="0018758F" w:rsidP="0018758F">
      <w:pPr>
        <w:pStyle w:val="BodyText2"/>
      </w:pPr>
      <w:r>
        <w:rPr>
          <w:noProof/>
          <w:lang w:bidi="ar-SA"/>
        </w:rPr>
        <w:drawing>
          <wp:inline distT="0" distB="0" distL="0" distR="0" wp14:anchorId="38468E4A" wp14:editId="05CD7950">
            <wp:extent cx="152400" cy="152400"/>
            <wp:effectExtent l="0" t="0" r="0" b="0"/>
            <wp:docPr id="19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end</w:t>
      </w:r>
      <w:r>
        <w:rPr>
          <w:rFonts w:cs="Arial"/>
        </w:rPr>
        <w:fldChar w:fldCharType="begin"/>
      </w:r>
      <w:r>
        <w:instrText>XE"</w:instrText>
      </w:r>
      <w:r w:rsidRPr="00413D75">
        <w:rPr>
          <w:rFonts w:cs="Arial"/>
        </w:rPr>
        <w:instrText>SIMF end</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36B3B007" wp14:editId="2674DEB3">
            <wp:extent cx="152400" cy="152400"/>
            <wp:effectExtent l="0" t="0" r="0" b="0"/>
            <wp:docPr id="1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end</w:t>
      </w:r>
      <w:r>
        <w:rPr>
          <w:rFonts w:cs="Arial"/>
        </w:rPr>
        <w:fldChar w:fldCharType="begin"/>
      </w:r>
      <w:r>
        <w:instrText>XE"</w:instrText>
      </w:r>
      <w:r w:rsidRPr="00413D75">
        <w:rPr>
          <w:rFonts w:cs="Arial"/>
        </w:rPr>
        <w:instrText>end</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lastRenderedPageBreak/>
        <w:drawing>
          <wp:inline distT="0" distB="0" distL="0" distR="0" wp14:anchorId="6C9050EA" wp14:editId="777D23AE">
            <wp:extent cx="152400" cy="152400"/>
            <wp:effectExtent l="0" t="0" r="0" b="0"/>
            <wp:docPr id="1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used as class</w:t>
      </w:r>
      <w:r>
        <w:rPr>
          <w:rFonts w:cs="Arial"/>
        </w:rPr>
        <w:fldChar w:fldCharType="begin"/>
      </w:r>
      <w:r>
        <w:instrText>XE"</w:instrText>
      </w:r>
      <w:r w:rsidRPr="00413D75">
        <w:rPr>
          <w:rFonts w:cs="Arial"/>
        </w:rPr>
        <w:instrText>used as class</w:instrText>
      </w:r>
      <w:r>
        <w:instrText>"</w:instrText>
      </w:r>
      <w:r>
        <w:rPr>
          <w:rFonts w:cs="Arial"/>
        </w:rPr>
        <w:fldChar w:fldCharType="end"/>
      </w:r>
      <w:r>
        <w:t xml:space="preserve"> : </w:t>
      </w:r>
      <w:hyperlink w:anchor="_adbc34bb07fb06a9fcdba6f84fc4c37a" w:history="1">
        <w:r>
          <w:rPr>
            <w:rStyle w:val="Hyperlink"/>
          </w:rPr>
          <w:t>Relationship Type</w:t>
        </w:r>
      </w:hyperlink>
    </w:p>
    <w:p w:rsidR="0018758F" w:rsidRDefault="0018758F" w:rsidP="0018758F">
      <w:pPr>
        <w:pStyle w:val="BodyText2"/>
      </w:pPr>
      <w:r>
        <w:rPr>
          <w:noProof/>
          <w:lang w:bidi="ar-SA"/>
        </w:rPr>
        <w:drawing>
          <wp:inline distT="0" distB="0" distL="0" distR="0" wp14:anchorId="16CEC206" wp14:editId="14F624BE">
            <wp:extent cx="152400" cy="152400"/>
            <wp:effectExtent l="0" t="0" r="0" b="0"/>
            <wp:docPr id="1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w:t>
      </w:r>
      <w:r>
        <w:rPr>
          <w:rFonts w:cs="Arial"/>
        </w:rPr>
        <w:fldChar w:fldCharType="begin"/>
      </w:r>
      <w:r>
        <w:instrText>XE"</w:instrText>
      </w:r>
      <w:r w:rsidRPr="00413D75">
        <w:rPr>
          <w:rFonts w:cs="Arial"/>
        </w:rPr>
        <w:instrText>reference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[1..*]</w:t>
      </w:r>
    </w:p>
    <w:p w:rsidR="0018758F" w:rsidRDefault="0018758F" w:rsidP="0018758F">
      <w:pPr>
        <w:pStyle w:val="BodyText2"/>
      </w:pPr>
      <w:r>
        <w:rPr>
          <w:noProof/>
          <w:lang w:bidi="ar-SA"/>
        </w:rPr>
        <w:drawing>
          <wp:inline distT="0" distB="0" distL="0" distR="0" wp14:anchorId="41EC4838" wp14:editId="209B52DB">
            <wp:extent cx="152400" cy="152400"/>
            <wp:effectExtent l="0" t="0" r="0" b="0"/>
            <wp:docPr id="20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Stereotype</w:t>
      </w:r>
      <w:r>
        <w:rPr>
          <w:rFonts w:cs="Arial"/>
        </w:rPr>
        <w:fldChar w:fldCharType="begin"/>
      </w:r>
      <w:r>
        <w:instrText>XE"</w:instrText>
      </w:r>
      <w:r w:rsidRPr="00413D75">
        <w:rPr>
          <w:rFonts w:cs="Arial"/>
        </w:rPr>
        <w:instrText>Stereotype</w:instrText>
      </w:r>
      <w:r>
        <w:instrText>"</w:instrText>
      </w:r>
      <w:r>
        <w:rPr>
          <w:rFonts w:cs="Arial"/>
        </w:rPr>
        <w:fldChar w:fldCharType="end"/>
      </w:r>
      <w:r>
        <w:t xml:space="preserve"> : </w:t>
      </w:r>
      <w:hyperlink w:anchor="_78cccb8676a335918ea57bcbf344cfcc" w:history="1">
        <w:r>
          <w:rPr>
            <w:rStyle w:val="Hyperlink"/>
          </w:rPr>
          <w:t>Annotation Property</w:t>
        </w:r>
      </w:hyperlink>
    </w:p>
    <w:p w:rsidR="0018758F" w:rsidRDefault="0018758F" w:rsidP="0018758F">
      <w:pPr>
        <w:pStyle w:val="BodyText2"/>
      </w:pPr>
      <w:r>
        <w:rPr>
          <w:noProof/>
          <w:lang w:bidi="ar-SA"/>
        </w:rPr>
        <w:drawing>
          <wp:inline distT="0" distB="0" distL="0" distR="0" wp14:anchorId="01C64C1E" wp14:editId="2F62C2FD">
            <wp:extent cx="152400" cy="152400"/>
            <wp:effectExtent l="0" t="0" r="0" b="0"/>
            <wp:docPr id="2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Class</w:t>
      </w:r>
      <w:r>
        <w:rPr>
          <w:rFonts w:cs="Arial"/>
        </w:rPr>
        <w:fldChar w:fldCharType="begin"/>
      </w:r>
      <w:r>
        <w:instrText>XE"</w:instrText>
      </w:r>
      <w:r w:rsidRPr="00413D75">
        <w:rPr>
          <w:rFonts w:cs="Arial"/>
        </w:rPr>
        <w:instrText>SIMF Class</w:instrText>
      </w:r>
      <w:r>
        <w:instrText>"</w:instrText>
      </w:r>
      <w:r>
        <w:rPr>
          <w:rFonts w:cs="Arial"/>
        </w:rPr>
        <w:fldChar w:fldCharType="end"/>
      </w:r>
      <w:r>
        <w:t xml:space="preserve"> : </w:t>
      </w:r>
      <w:hyperlink w:anchor="_630a40beaf4bbbac635cfcacaaf353d1" w:history="1">
        <w:r>
          <w:rPr>
            <w:rStyle w:val="Hyperlink"/>
          </w:rPr>
          <w:t>Annotation Property</w:t>
        </w:r>
      </w:hyperlink>
    </w:p>
    <w:p w:rsidR="0018758F" w:rsidRDefault="0018758F" w:rsidP="0018758F">
      <w:pPr>
        <w:pStyle w:val="BodyText2"/>
      </w:pPr>
      <w:r>
        <w:rPr>
          <w:noProof/>
          <w:lang w:bidi="ar-SA"/>
        </w:rPr>
        <w:drawing>
          <wp:inline distT="0" distB="0" distL="0" distR="0" wp14:anchorId="7ADF1E34" wp14:editId="5C96ADDF">
            <wp:extent cx="152400" cy="152400"/>
            <wp:effectExtent l="0" t="0" r="0" b="0"/>
            <wp:docPr id="20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p>
    <w:p w:rsidR="0018758F" w:rsidRDefault="0018758F" w:rsidP="0018758F">
      <w:pPr>
        <w:rPr>
          <w:rFonts w:cs="Arial"/>
        </w:rPr>
      </w:pPr>
    </w:p>
    <w:p w:rsidR="0018758F" w:rsidRDefault="0018758F" w:rsidP="0018758F">
      <w:pPr>
        <w:pStyle w:val="Heading2"/>
      </w:pPr>
      <w:bookmarkStart w:id="629" w:name="_5939a525580e0038224bbfa40dafc7bc"/>
      <w:bookmarkStart w:id="630" w:name="_Toc451530169"/>
      <w:r>
        <w:t>Class Class mapping</w:t>
      </w:r>
      <w:bookmarkEnd w:id="629"/>
      <w:bookmarkEnd w:id="630"/>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rsidR="0018758F" w:rsidRDefault="0018758F" w:rsidP="0018758F">
      <w:pPr>
        <w:jc w:val="center"/>
      </w:pPr>
      <w:r>
        <w:rPr>
          <w:noProof/>
        </w:rPr>
        <w:drawing>
          <wp:inline distT="0" distB="0" distL="0" distR="0" wp14:anchorId="1B991CF4" wp14:editId="5BF8876B">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26" cstate="print"/>
                    <a:stretch>
                      <a:fillRect/>
                    </a:stretch>
                  </pic:blipFill>
                  <pic:spPr>
                    <a:xfrm>
                      <a:off x="0" y="0"/>
                      <a:ext cx="5000625" cy="1924050"/>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Class mapping</w:t>
      </w:r>
    </w:p>
    <w:p w:rsidR="0018758F" w:rsidRDefault="0018758F" w:rsidP="0018758F">
      <w:r>
        <w:t>UML Classes correspond directly to explicitly asserted SIMF types.</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31" w:name="_Toc451530170"/>
      <w:r>
        <w:t>Attributes</w:t>
      </w:r>
      <w:bookmarkEnd w:id="631"/>
    </w:p>
    <w:p w:rsidR="0018758F" w:rsidRDefault="0018758F" w:rsidP="0018758F">
      <w:pPr>
        <w:pStyle w:val="BodyText2"/>
      </w:pPr>
      <w:r>
        <w:rPr>
          <w:noProof/>
          <w:lang w:bidi="ar-SA"/>
        </w:rPr>
        <w:drawing>
          <wp:inline distT="0" distB="0" distL="0" distR="0" wp14:anchorId="686FF859" wp14:editId="2A975E6D">
            <wp:extent cx="152400" cy="152400"/>
            <wp:effectExtent l="0" t="0" r="0" b="0"/>
            <wp:docPr id="2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0C0E4B40" wp14:editId="1B698CF3">
            <wp:extent cx="152400" cy="152400"/>
            <wp:effectExtent l="0" t="0" r="0" b="0"/>
            <wp:docPr id="21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9bd81329febf6efe22788e03ddeaf0af" w:history="1">
        <w:r>
          <w:rPr>
            <w:rStyle w:val="Hyperlink"/>
          </w:rPr>
          <w:t>Class</w:t>
        </w:r>
      </w:hyperlink>
    </w:p>
    <w:p w:rsidR="0018758F" w:rsidRDefault="0018758F" w:rsidP="0018758F">
      <w:pPr>
        <w:rPr>
          <w:rFonts w:cs="Arial"/>
        </w:rPr>
      </w:pPr>
    </w:p>
    <w:p w:rsidR="0018758F" w:rsidRDefault="0018758F" w:rsidP="0018758F">
      <w:pPr>
        <w:pStyle w:val="Heading2"/>
      </w:pPr>
      <w:bookmarkStart w:id="632" w:name="_9da763b040b6468e5e304af5c81aced3"/>
      <w:bookmarkStart w:id="633" w:name="_Toc451530171"/>
      <w:r>
        <w:lastRenderedPageBreak/>
        <w:t>Class Class property mapping</w:t>
      </w:r>
      <w:bookmarkEnd w:id="632"/>
      <w:bookmarkEnd w:id="633"/>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rsidR="0018758F" w:rsidRDefault="0018758F" w:rsidP="0018758F">
      <w:pPr>
        <w:jc w:val="center"/>
      </w:pPr>
      <w:r>
        <w:rPr>
          <w:noProof/>
        </w:rPr>
        <w:drawing>
          <wp:inline distT="0" distB="0" distL="0" distR="0" wp14:anchorId="3B5110AF" wp14:editId="2FF9CB36">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27" cstate="print"/>
                    <a:stretch>
                      <a:fillRect/>
                    </a:stretch>
                  </pic:blipFill>
                  <pic:spPr>
                    <a:xfrm>
                      <a:off x="0" y="0"/>
                      <a:ext cx="5732145" cy="3620004"/>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Class property mapping</w:t>
      </w:r>
    </w:p>
    <w:p w:rsidR="0018758F" w:rsidRDefault="0018758F" w:rsidP="0018758F">
      <w:r>
        <w:t xml:space="preserve">Properties of UML classes correspond with a pattern involving a relationship. SIMF conceptual models to not define properties directly on types but each is an independent relationship type. </w:t>
      </w:r>
      <w:r>
        <w:br/>
        <w:t xml:space="preserve">Each UML Property corresponds with a SIMF property with a type that matches the UML property type. The SIMF property becomes a property of a Relationship Type with a "domain" property corresponding to the UML class owning the property. </w:t>
      </w:r>
      <w:r>
        <w:br/>
        <w:t>UML properties marked as an &lt;Annotation Property&gt;&gt; Correspond to a SIMF Annotation Property and further classify the relationship as a Annotation Relationship Type.</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34" w:name="_Toc451530172"/>
      <w:r>
        <w:t>Attributes</w:t>
      </w:r>
      <w:bookmarkEnd w:id="634"/>
    </w:p>
    <w:p w:rsidR="0018758F" w:rsidRDefault="0018758F" w:rsidP="0018758F">
      <w:pPr>
        <w:pStyle w:val="BodyText2"/>
      </w:pPr>
      <w:r>
        <w:rPr>
          <w:noProof/>
          <w:lang w:bidi="ar-SA"/>
        </w:rPr>
        <w:drawing>
          <wp:inline distT="0" distB="0" distL="0" distR="0" wp14:anchorId="1CF5B4F4" wp14:editId="192BC26B">
            <wp:extent cx="152400" cy="152400"/>
            <wp:effectExtent l="0" t="0" r="0" b="0"/>
            <wp:docPr id="21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Type</w:t>
      </w:r>
      <w:r>
        <w:rPr>
          <w:rFonts w:cs="Arial"/>
        </w:rPr>
        <w:fldChar w:fldCharType="begin"/>
      </w:r>
      <w:r>
        <w:instrText>XE"</w:instrText>
      </w:r>
      <w:r w:rsidRPr="00413D75">
        <w:rPr>
          <w:rFonts w:cs="Arial"/>
        </w:rPr>
        <w:instrText>SIMF Type</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3ECE4B2D" wp14:editId="0B26E20E">
            <wp:extent cx="152400" cy="152400"/>
            <wp:effectExtent l="0" t="0" r="0" b="0"/>
            <wp:docPr id="21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Class</w:t>
      </w:r>
      <w:r>
        <w:rPr>
          <w:rFonts w:cs="Arial"/>
        </w:rPr>
        <w:fldChar w:fldCharType="begin"/>
      </w:r>
      <w:r>
        <w:instrText>XE"</w:instrText>
      </w:r>
      <w:r w:rsidRPr="00413D75">
        <w:rPr>
          <w:rFonts w:cs="Arial"/>
        </w:rPr>
        <w:instrText>UML Class</w:instrText>
      </w:r>
      <w:r>
        <w:instrText>"</w:instrText>
      </w:r>
      <w:r>
        <w:rPr>
          <w:rFonts w:cs="Arial"/>
        </w:rPr>
        <w:fldChar w:fldCharType="end"/>
      </w:r>
      <w:r>
        <w:t xml:space="preserve"> : </w:t>
      </w:r>
      <w:hyperlink w:anchor="_9bd81329febf6efe22788e03ddeaf0af" w:history="1">
        <w:r>
          <w:rPr>
            <w:rStyle w:val="Hyperlink"/>
          </w:rPr>
          <w:t>Class</w:t>
        </w:r>
      </w:hyperlink>
      <w:r>
        <w:t xml:space="preserve"> [1]</w:t>
      </w:r>
    </w:p>
    <w:p w:rsidR="0018758F" w:rsidRDefault="0018758F" w:rsidP="0018758F">
      <w:pPr>
        <w:pStyle w:val="BodyText2"/>
      </w:pPr>
      <w:r>
        <w:rPr>
          <w:noProof/>
          <w:lang w:bidi="ar-SA"/>
        </w:rPr>
        <w:drawing>
          <wp:inline distT="0" distB="0" distL="0" distR="0" wp14:anchorId="6DBAEB5B" wp14:editId="36E3EBB5">
            <wp:extent cx="152400" cy="152400"/>
            <wp:effectExtent l="0" t="0" r="0" b="0"/>
            <wp:docPr id="21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class property</w:t>
      </w:r>
      <w:r>
        <w:rPr>
          <w:rFonts w:cs="Arial"/>
        </w:rPr>
        <w:fldChar w:fldCharType="begin"/>
      </w:r>
      <w:r>
        <w:instrText>XE"</w:instrText>
      </w:r>
      <w:r w:rsidRPr="00413D75">
        <w:rPr>
          <w:rFonts w:cs="Arial"/>
        </w:rPr>
        <w:instrText>class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60D65D16" wp14:editId="1ABE0922">
            <wp:extent cx="152400" cy="152400"/>
            <wp:effectExtent l="0" t="0" r="0" b="0"/>
            <wp:docPr id="22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range property</w:t>
      </w:r>
      <w:r>
        <w:rPr>
          <w:rFonts w:cs="Arial"/>
        </w:rPr>
        <w:fldChar w:fldCharType="begin"/>
      </w:r>
      <w:r>
        <w:instrText>XE"</w:instrText>
      </w:r>
      <w:r w:rsidRPr="00413D75">
        <w:rPr>
          <w:rFonts w:cs="Arial"/>
        </w:rPr>
        <w:instrText>range property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077125A9" wp14:editId="1ABE82BD">
            <wp:extent cx="152400" cy="152400"/>
            <wp:effectExtent l="0" t="0" r="0" b="0"/>
            <wp:docPr id="22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61d458d8946b919c7c2590e9d6cc0a57" w:history="1">
        <w:r>
          <w:rPr>
            <w:rStyle w:val="Hyperlink"/>
          </w:rPr>
          <w:t>Association</w:t>
        </w:r>
      </w:hyperlink>
      <w:r>
        <w:t xml:space="preserve"> [0]</w:t>
      </w:r>
    </w:p>
    <w:p w:rsidR="0018758F" w:rsidRDefault="0018758F" w:rsidP="0018758F">
      <w:pPr>
        <w:pStyle w:val="BodyText2"/>
      </w:pPr>
      <w:r>
        <w:rPr>
          <w:noProof/>
          <w:lang w:bidi="ar-SA"/>
        </w:rPr>
        <w:drawing>
          <wp:inline distT="0" distB="0" distL="0" distR="0" wp14:anchorId="19AA44EF" wp14:editId="3423481C">
            <wp:extent cx="152400" cy="152400"/>
            <wp:effectExtent l="0" t="0" r="0" b="0"/>
            <wp:docPr id="2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false</w:t>
      </w:r>
    </w:p>
    <w:p w:rsidR="0018758F" w:rsidRDefault="0018758F" w:rsidP="0018758F">
      <w:pPr>
        <w:pStyle w:val="BodyText2"/>
      </w:pPr>
      <w:r>
        <w:rPr>
          <w:noProof/>
          <w:lang w:bidi="ar-SA"/>
        </w:rPr>
        <w:drawing>
          <wp:inline distT="0" distB="0" distL="0" distR="0" wp14:anchorId="4892385B" wp14:editId="2C88E143">
            <wp:extent cx="152400" cy="152400"/>
            <wp:effectExtent l="0" t="0" r="0" b="0"/>
            <wp:docPr id="2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Relation</w:t>
      </w:r>
      <w:r>
        <w:rPr>
          <w:rFonts w:cs="Arial"/>
        </w:rPr>
        <w:fldChar w:fldCharType="begin"/>
      </w:r>
      <w:r>
        <w:instrText>XE"</w:instrText>
      </w:r>
      <w:r w:rsidRPr="00413D75">
        <w:rPr>
          <w:rFonts w:cs="Arial"/>
        </w:rPr>
        <w:instrText>SIMF Relation</w:instrText>
      </w:r>
      <w:r>
        <w:instrText>"</w:instrText>
      </w:r>
      <w:r>
        <w:rPr>
          <w:rFonts w:cs="Arial"/>
        </w:rPr>
        <w:fldChar w:fldCharType="end"/>
      </w:r>
      <w:r>
        <w:t xml:space="preserve"> : </w:t>
      </w:r>
      <w:hyperlink w:anchor="_adbc34bb07fb06a9fcdba6f84fc4c37a" w:history="1">
        <w:r>
          <w:rPr>
            <w:rStyle w:val="Hyperlink"/>
          </w:rPr>
          <w:t>Relationship Type</w:t>
        </w:r>
      </w:hyperlink>
    </w:p>
    <w:p w:rsidR="0018758F" w:rsidRDefault="0018758F" w:rsidP="0018758F">
      <w:pPr>
        <w:pStyle w:val="BodyText2"/>
      </w:pPr>
      <w:r>
        <w:rPr>
          <w:noProof/>
          <w:lang w:bidi="ar-SA"/>
        </w:rPr>
        <w:drawing>
          <wp:inline distT="0" distB="0" distL="0" distR="0" wp14:anchorId="1A3697E4" wp14:editId="3B6DC36B">
            <wp:extent cx="152400" cy="152400"/>
            <wp:effectExtent l="0" t="0" r="0" b="0"/>
            <wp:docPr id="25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domain</w:t>
      </w:r>
      <w:r>
        <w:rPr>
          <w:rFonts w:cs="Arial"/>
        </w:rPr>
        <w:fldChar w:fldCharType="begin"/>
      </w:r>
      <w:r>
        <w:instrText>XE"</w:instrText>
      </w:r>
      <w:r w:rsidRPr="00413D75">
        <w:rPr>
          <w:rFonts w:cs="Arial"/>
        </w:rPr>
        <w:instrText>domain</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7CEEC58C" wp14:editId="6F1D785A">
            <wp:extent cx="152400" cy="152400"/>
            <wp:effectExtent l="0" t="0" r="0" b="0"/>
            <wp:docPr id="2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rsidR="0018758F" w:rsidRDefault="0018758F" w:rsidP="0018758F">
      <w:pPr>
        <w:pStyle w:val="BodyText2"/>
      </w:pPr>
      <w:r>
        <w:rPr>
          <w:noProof/>
          <w:lang w:bidi="ar-SA"/>
        </w:rPr>
        <w:drawing>
          <wp:inline distT="0" distB="0" distL="0" distR="0" wp14:anchorId="589F157F" wp14:editId="6A088C44">
            <wp:extent cx="152400" cy="152400"/>
            <wp:effectExtent l="0" t="0" r="0" b="0"/>
            <wp:docPr id="2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range class</w:t>
      </w:r>
      <w:r>
        <w:rPr>
          <w:rFonts w:cs="Arial"/>
        </w:rPr>
        <w:fldChar w:fldCharType="begin"/>
      </w:r>
      <w:r>
        <w:instrText>XE"</w:instrText>
      </w:r>
      <w:r w:rsidRPr="00413D75">
        <w:rPr>
          <w:rFonts w:cs="Arial"/>
        </w:rPr>
        <w:instrText>range class</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lastRenderedPageBreak/>
        <w:drawing>
          <wp:inline distT="0" distB="0" distL="0" distR="0" wp14:anchorId="64F9F274" wp14:editId="63D73F9A">
            <wp:extent cx="152400" cy="152400"/>
            <wp:effectExtent l="0" t="0" r="0" b="0"/>
            <wp:docPr id="2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rsidR="0018758F" w:rsidRDefault="0018758F" w:rsidP="0018758F">
      <w:pPr>
        <w:pStyle w:val="BodyText2"/>
      </w:pPr>
      <w:r>
        <w:rPr>
          <w:noProof/>
          <w:lang w:bidi="ar-SA"/>
        </w:rPr>
        <w:drawing>
          <wp:inline distT="0" distB="0" distL="0" distR="0" wp14:anchorId="53AFF3A0" wp14:editId="2022248F">
            <wp:extent cx="152400" cy="152400"/>
            <wp:effectExtent l="0" t="0" r="0" b="0"/>
            <wp:docPr id="2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owner</w:t>
      </w:r>
      <w:r>
        <w:rPr>
          <w:rFonts w:cs="Arial"/>
        </w:rPr>
        <w:fldChar w:fldCharType="begin"/>
      </w:r>
      <w:r>
        <w:instrText>XE"</w:instrText>
      </w:r>
      <w:r w:rsidRPr="00413D75">
        <w:rPr>
          <w:rFonts w:cs="Arial"/>
        </w:rPr>
        <w:instrText>owner</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pStyle w:val="BodyText2"/>
      </w:pPr>
      <w:r>
        <w:rPr>
          <w:noProof/>
          <w:lang w:bidi="ar-SA"/>
        </w:rPr>
        <w:drawing>
          <wp:inline distT="0" distB="0" distL="0" distR="0" wp14:anchorId="58E136D9" wp14:editId="530205D0">
            <wp:extent cx="152400" cy="152400"/>
            <wp:effectExtent l="0" t="0" r="0" b="0"/>
            <wp:docPr id="2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scope</w:t>
      </w:r>
      <w:r>
        <w:rPr>
          <w:rFonts w:cs="Arial"/>
        </w:rPr>
        <w:fldChar w:fldCharType="begin"/>
      </w:r>
      <w:r>
        <w:instrText>XE"</w:instrText>
      </w:r>
      <w:r w:rsidRPr="00413D75">
        <w:rPr>
          <w:rFonts w:cs="Arial"/>
        </w:rPr>
        <w:instrText>scope</w:instrText>
      </w:r>
      <w:r>
        <w:instrText>"</w:instrText>
      </w:r>
      <w:r>
        <w:rPr>
          <w:rFonts w:cs="Arial"/>
        </w:rPr>
        <w:fldChar w:fldCharType="end"/>
      </w:r>
      <w:r>
        <w:t xml:space="preserve"> : </w:t>
      </w:r>
      <w:hyperlink w:anchor="_693daf0a0de3f4b82a04aee474c3f151" w:history="1">
        <w:r>
          <w:rPr>
            <w:rStyle w:val="Hyperlink"/>
          </w:rPr>
          <w:t>Lexical Scope</w:t>
        </w:r>
      </w:hyperlink>
    </w:p>
    <w:p w:rsidR="0018758F" w:rsidRDefault="0018758F" w:rsidP="0018758F">
      <w:pPr>
        <w:pStyle w:val="BodyText2"/>
      </w:pPr>
      <w:r>
        <w:rPr>
          <w:noProof/>
          <w:lang w:bidi="ar-SA"/>
        </w:rPr>
        <w:drawing>
          <wp:inline distT="0" distB="0" distL="0" distR="0" wp14:anchorId="0FA5D462" wp14:editId="67D16294">
            <wp:extent cx="152400" cy="152400"/>
            <wp:effectExtent l="0" t="0" r="0" b="0"/>
            <wp:docPr id="2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range type</w:t>
      </w:r>
      <w:r>
        <w:rPr>
          <w:rFonts w:cs="Arial"/>
        </w:rPr>
        <w:fldChar w:fldCharType="begin"/>
      </w:r>
      <w:r>
        <w:instrText>XE"</w:instrText>
      </w:r>
      <w:r w:rsidRPr="00413D75">
        <w:rPr>
          <w:rFonts w:cs="Arial"/>
        </w:rPr>
        <w:instrText>range type</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66BFC3B2" wp14:editId="65C36E23">
            <wp:extent cx="152400" cy="152400"/>
            <wp:effectExtent l="0" t="0" r="0" b="0"/>
            <wp:docPr id="2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Stereotype</w:t>
      </w:r>
      <w:r>
        <w:rPr>
          <w:rFonts w:cs="Arial"/>
        </w:rPr>
        <w:fldChar w:fldCharType="begin"/>
      </w:r>
      <w:r>
        <w:instrText>XE"</w:instrText>
      </w:r>
      <w:r w:rsidRPr="00413D75">
        <w:rPr>
          <w:rFonts w:cs="Arial"/>
        </w:rPr>
        <w:instrText>Stereotype</w:instrText>
      </w:r>
      <w:r>
        <w:instrText>"</w:instrText>
      </w:r>
      <w:r>
        <w:rPr>
          <w:rFonts w:cs="Arial"/>
        </w:rPr>
        <w:fldChar w:fldCharType="end"/>
      </w:r>
      <w:r>
        <w:t xml:space="preserve"> : </w:t>
      </w:r>
      <w:hyperlink w:anchor="_78cccb8676a335918ea57bcbf344cfcc" w:history="1">
        <w:r>
          <w:rPr>
            <w:rStyle w:val="Hyperlink"/>
          </w:rPr>
          <w:t>Annotation Property</w:t>
        </w:r>
      </w:hyperlink>
    </w:p>
    <w:p w:rsidR="0018758F" w:rsidRDefault="0018758F" w:rsidP="0018758F">
      <w:pPr>
        <w:pStyle w:val="BodyText2"/>
      </w:pPr>
      <w:r>
        <w:rPr>
          <w:noProof/>
          <w:lang w:bidi="ar-SA"/>
        </w:rPr>
        <w:drawing>
          <wp:inline distT="0" distB="0" distL="0" distR="0" wp14:anchorId="156512D4" wp14:editId="619007E2">
            <wp:extent cx="152400" cy="152400"/>
            <wp:effectExtent l="0" t="0" r="0" b="0"/>
            <wp:docPr id="2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Class</w:t>
      </w:r>
      <w:r>
        <w:rPr>
          <w:rFonts w:cs="Arial"/>
        </w:rPr>
        <w:fldChar w:fldCharType="begin"/>
      </w:r>
      <w:r>
        <w:instrText>XE"</w:instrText>
      </w:r>
      <w:r w:rsidRPr="00413D75">
        <w:rPr>
          <w:rFonts w:cs="Arial"/>
        </w:rPr>
        <w:instrText>SIMF Class</w:instrText>
      </w:r>
      <w:r>
        <w:instrText>"</w:instrText>
      </w:r>
      <w:r>
        <w:rPr>
          <w:rFonts w:cs="Arial"/>
        </w:rPr>
        <w:fldChar w:fldCharType="end"/>
      </w:r>
      <w:r>
        <w:t xml:space="preserve"> : </w:t>
      </w:r>
      <w:hyperlink w:anchor="_630a40beaf4bbbac635cfcacaaf353d1" w:history="1">
        <w:r>
          <w:rPr>
            <w:rStyle w:val="Hyperlink"/>
          </w:rPr>
          <w:t>Annotation Property</w:t>
        </w:r>
      </w:hyperlink>
    </w:p>
    <w:p w:rsidR="0018758F" w:rsidRDefault="0018758F" w:rsidP="0018758F">
      <w:pPr>
        <w:pStyle w:val="BodyText2"/>
      </w:pPr>
      <w:r>
        <w:rPr>
          <w:noProof/>
          <w:lang w:bidi="ar-SA"/>
        </w:rPr>
        <w:drawing>
          <wp:inline distT="0" distB="0" distL="0" distR="0" wp14:anchorId="6D8B6422" wp14:editId="178D4FEF">
            <wp:extent cx="152400" cy="152400"/>
            <wp:effectExtent l="0" t="0" r="0" b="0"/>
            <wp:docPr id="2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p>
    <w:p w:rsidR="0018758F" w:rsidRDefault="0018758F" w:rsidP="0018758F">
      <w:pPr>
        <w:rPr>
          <w:rFonts w:cs="Arial"/>
        </w:rPr>
      </w:pPr>
    </w:p>
    <w:p w:rsidR="0018758F" w:rsidRDefault="0018758F" w:rsidP="0018758F">
      <w:pPr>
        <w:pStyle w:val="Heading2"/>
      </w:pPr>
      <w:bookmarkStart w:id="635" w:name="_e25e753a613262e6005bea731d253cc7"/>
      <w:bookmarkStart w:id="636" w:name="_Toc451530173"/>
      <w:r>
        <w:t>Class Containment mapping</w:t>
      </w:r>
      <w:bookmarkEnd w:id="635"/>
      <w:bookmarkEnd w:id="636"/>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rsidR="0018758F" w:rsidRDefault="0018758F" w:rsidP="0018758F">
      <w:pPr>
        <w:jc w:val="center"/>
      </w:pPr>
      <w:r>
        <w:rPr>
          <w:noProof/>
        </w:rPr>
        <w:drawing>
          <wp:inline distT="0" distB="0" distL="0" distR="0" wp14:anchorId="234046BD" wp14:editId="73E67C0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28" cstate="print"/>
                    <a:stretch>
                      <a:fillRect/>
                    </a:stretch>
                  </pic:blipFill>
                  <pic:spPr>
                    <a:xfrm>
                      <a:off x="0" y="0"/>
                      <a:ext cx="5732145" cy="2017715"/>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Containment mapping</w:t>
      </w:r>
    </w:p>
    <w:p w:rsidR="0018758F" w:rsidRDefault="0018758F" w:rsidP="0018758F">
      <w:r>
        <w:t>Containment mapping forces the UML ownership structure and the SIMF lexical structure to match.</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37" w:name="_Toc451530174"/>
      <w:r>
        <w:t>Attributes</w:t>
      </w:r>
      <w:bookmarkEnd w:id="637"/>
    </w:p>
    <w:p w:rsidR="0018758F" w:rsidRDefault="0018758F" w:rsidP="0018758F">
      <w:pPr>
        <w:pStyle w:val="BodyText2"/>
      </w:pPr>
      <w:r>
        <w:rPr>
          <w:noProof/>
          <w:lang w:bidi="ar-SA"/>
        </w:rPr>
        <w:drawing>
          <wp:inline distT="0" distB="0" distL="0" distR="0" wp14:anchorId="6C3006CE" wp14:editId="098201F4">
            <wp:extent cx="152400" cy="152400"/>
            <wp:effectExtent l="0" t="0" r="0" b="0"/>
            <wp:docPr id="2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Owner</w:t>
      </w:r>
      <w:r>
        <w:rPr>
          <w:rFonts w:cs="Arial"/>
        </w:rPr>
        <w:fldChar w:fldCharType="begin"/>
      </w:r>
      <w:r>
        <w:instrText>XE"</w:instrText>
      </w:r>
      <w:r w:rsidRPr="00413D75">
        <w:rPr>
          <w:rFonts w:cs="Arial"/>
        </w:rPr>
        <w:instrText>SIMF Owner</w:instrText>
      </w:r>
      <w:r>
        <w:instrText>"</w:instrText>
      </w:r>
      <w:r>
        <w:rPr>
          <w:rFonts w:cs="Arial"/>
        </w:rPr>
        <w:fldChar w:fldCharType="end"/>
      </w:r>
      <w:r>
        <w:t xml:space="preserve"> : </w:t>
      </w:r>
      <w:hyperlink w:anchor="_693daf0a0de3f4b82a04aee474c3f151" w:history="1">
        <w:r>
          <w:rPr>
            <w:rStyle w:val="Hyperlink"/>
          </w:rPr>
          <w:t>Lexical Scope</w:t>
        </w:r>
      </w:hyperlink>
    </w:p>
    <w:p w:rsidR="0018758F" w:rsidRDefault="0018758F" w:rsidP="0018758F">
      <w:pPr>
        <w:pStyle w:val="BodyText2"/>
      </w:pPr>
      <w:r>
        <w:rPr>
          <w:noProof/>
          <w:lang w:bidi="ar-SA"/>
        </w:rPr>
        <w:drawing>
          <wp:inline distT="0" distB="0" distL="0" distR="0" wp14:anchorId="5B919D85" wp14:editId="7C54D3C6">
            <wp:extent cx="152400" cy="152400"/>
            <wp:effectExtent l="0" t="0" r="0" b="0"/>
            <wp:docPr id="2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Any UML</w:t>
      </w:r>
      <w:r>
        <w:rPr>
          <w:rFonts w:cs="Arial"/>
        </w:rPr>
        <w:fldChar w:fldCharType="begin"/>
      </w:r>
      <w:r>
        <w:instrText>XE"</w:instrText>
      </w:r>
      <w:r w:rsidRPr="00413D75">
        <w:rPr>
          <w:rFonts w:cs="Arial"/>
        </w:rPr>
        <w:instrText>Any UML</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pStyle w:val="BodyText2"/>
      </w:pPr>
      <w:r>
        <w:rPr>
          <w:noProof/>
          <w:lang w:bidi="ar-SA"/>
        </w:rPr>
        <w:drawing>
          <wp:inline distT="0" distB="0" distL="0" distR="0" wp14:anchorId="5D4D58AD" wp14:editId="7B4FC786">
            <wp:extent cx="152400" cy="152400"/>
            <wp:effectExtent l="0" t="0" r="0" b="0"/>
            <wp:docPr id="2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Any SIMF</w:t>
      </w:r>
      <w:r>
        <w:rPr>
          <w:rFonts w:cs="Arial"/>
        </w:rPr>
        <w:fldChar w:fldCharType="begin"/>
      </w:r>
      <w:r>
        <w:instrText>XE"</w:instrText>
      </w:r>
      <w:r w:rsidRPr="00413D75">
        <w:rPr>
          <w:rFonts w:cs="Arial"/>
        </w:rPr>
        <w:instrText>Any SIMF</w:instrText>
      </w:r>
      <w:r>
        <w:instrText>"</w:instrText>
      </w:r>
      <w:r>
        <w:rPr>
          <w:rFonts w:cs="Arial"/>
        </w:rPr>
        <w:fldChar w:fldCharType="end"/>
      </w:r>
      <w:r>
        <w:t xml:space="preserve"> : </w:t>
      </w:r>
      <w:hyperlink w:anchor="_a52cb0ff6e414b3170b58afe10b6afcb" w:history="1">
        <w:r>
          <w:rPr>
            <w:rStyle w:val="Hyperlink"/>
          </w:rPr>
          <w:t>Anything</w:t>
        </w:r>
      </w:hyperlink>
    </w:p>
    <w:p w:rsidR="0018758F" w:rsidRDefault="0018758F" w:rsidP="0018758F">
      <w:pPr>
        <w:pStyle w:val="BodyText2"/>
      </w:pPr>
      <w:r>
        <w:rPr>
          <w:noProof/>
          <w:lang w:bidi="ar-SA"/>
        </w:rPr>
        <w:drawing>
          <wp:inline distT="0" distB="0" distL="0" distR="0" wp14:anchorId="3EA66859" wp14:editId="10FE042A">
            <wp:extent cx="152400" cy="152400"/>
            <wp:effectExtent l="0" t="0" r="0" b="0"/>
            <wp:docPr id="2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Owner</w:t>
      </w:r>
      <w:r>
        <w:rPr>
          <w:rFonts w:cs="Arial"/>
        </w:rPr>
        <w:fldChar w:fldCharType="begin"/>
      </w:r>
      <w:r>
        <w:instrText>XE"</w:instrText>
      </w:r>
      <w:r w:rsidRPr="00413D75">
        <w:rPr>
          <w:rFonts w:cs="Arial"/>
        </w:rPr>
        <w:instrText>UML Owner</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rPr>
          <w:rFonts w:cs="Arial"/>
        </w:rPr>
      </w:pPr>
    </w:p>
    <w:p w:rsidR="0018758F" w:rsidRDefault="0018758F" w:rsidP="0018758F">
      <w:pPr>
        <w:pStyle w:val="Heading2"/>
      </w:pPr>
      <w:bookmarkStart w:id="638" w:name="_7ae71c143ad7af7d74723578b6f9712f"/>
      <w:bookmarkStart w:id="639" w:name="_Toc451530175"/>
      <w:r>
        <w:lastRenderedPageBreak/>
        <w:t>Class Enumeration mapping</w:t>
      </w:r>
      <w:bookmarkEnd w:id="638"/>
      <w:bookmarkEnd w:id="639"/>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rsidR="0018758F" w:rsidRDefault="0018758F" w:rsidP="0018758F">
      <w:pPr>
        <w:jc w:val="center"/>
      </w:pPr>
      <w:r>
        <w:rPr>
          <w:noProof/>
        </w:rPr>
        <w:drawing>
          <wp:inline distT="0" distB="0" distL="0" distR="0" wp14:anchorId="7BF26CF6" wp14:editId="1E4B11EE">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29" cstate="print"/>
                    <a:stretch>
                      <a:fillRect/>
                    </a:stretch>
                  </pic:blipFill>
                  <pic:spPr>
                    <a:xfrm>
                      <a:off x="0" y="0"/>
                      <a:ext cx="5732145" cy="2607039"/>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Enumeration mapping</w:t>
      </w:r>
    </w:p>
    <w:p w:rsidR="0018758F" w:rsidRDefault="0018758F" w:rsidP="0018758F">
      <w:r>
        <w:t>Enumeration mapping draws a correspondence between UML Enumerations and a SIMF Value Type with an "Enumerated" constraint.</w:t>
      </w:r>
      <w:r>
        <w:br/>
        <w:t>While SIMF may enumerate non-value types UML does not support this semantic.</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40" w:name="_Toc451530176"/>
      <w:r>
        <w:t>Attributes</w:t>
      </w:r>
      <w:bookmarkEnd w:id="640"/>
    </w:p>
    <w:p w:rsidR="0018758F" w:rsidRDefault="0018758F" w:rsidP="0018758F">
      <w:pPr>
        <w:pStyle w:val="BodyText2"/>
      </w:pPr>
      <w:r>
        <w:rPr>
          <w:noProof/>
          <w:lang w:bidi="ar-SA"/>
        </w:rPr>
        <w:drawing>
          <wp:inline distT="0" distB="0" distL="0" distR="0" wp14:anchorId="40FB94FA" wp14:editId="0E8F1988">
            <wp:extent cx="152400" cy="152400"/>
            <wp:effectExtent l="0" t="0" r="0" b="0"/>
            <wp:docPr id="2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Enum</w:t>
      </w:r>
      <w:r>
        <w:rPr>
          <w:rFonts w:cs="Arial"/>
        </w:rPr>
        <w:fldChar w:fldCharType="begin"/>
      </w:r>
      <w:r>
        <w:instrText>XE"</w:instrText>
      </w:r>
      <w:r w:rsidRPr="00413D75">
        <w:rPr>
          <w:rFonts w:cs="Arial"/>
        </w:rPr>
        <w:instrText>UML Enum</w:instrText>
      </w:r>
      <w:r>
        <w:instrText>"</w:instrText>
      </w:r>
      <w:r>
        <w:rPr>
          <w:rFonts w:cs="Arial"/>
        </w:rPr>
        <w:fldChar w:fldCharType="end"/>
      </w:r>
      <w:r>
        <w:t xml:space="preserve"> : </w:t>
      </w:r>
      <w:hyperlink w:anchor="_2958e521f3da6b41059c4369a34a2a23" w:history="1">
        <w:r>
          <w:rPr>
            <w:rStyle w:val="Hyperlink"/>
          </w:rPr>
          <w:t>Enumeration</w:t>
        </w:r>
      </w:hyperlink>
    </w:p>
    <w:p w:rsidR="0018758F" w:rsidRDefault="0018758F" w:rsidP="0018758F">
      <w:pPr>
        <w:pStyle w:val="BodyText2"/>
      </w:pPr>
      <w:r>
        <w:rPr>
          <w:noProof/>
          <w:lang w:bidi="ar-SA"/>
        </w:rPr>
        <w:drawing>
          <wp:inline distT="0" distB="0" distL="0" distR="0" wp14:anchorId="22D340AA" wp14:editId="1D646D76">
            <wp:extent cx="152400" cy="152400"/>
            <wp:effectExtent l="0" t="0" r="0" b="0"/>
            <wp:docPr id="2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Literal</w:t>
      </w:r>
      <w:r>
        <w:rPr>
          <w:rFonts w:cs="Arial"/>
        </w:rPr>
        <w:fldChar w:fldCharType="begin"/>
      </w:r>
      <w:r>
        <w:instrText>XE"</w:instrText>
      </w:r>
      <w:r w:rsidRPr="00413D75">
        <w:rPr>
          <w:rFonts w:cs="Arial"/>
        </w:rPr>
        <w:instrText>UML Literal</w:instrText>
      </w:r>
      <w:r>
        <w:instrText>"</w:instrText>
      </w:r>
      <w:r>
        <w:rPr>
          <w:rFonts w:cs="Arial"/>
        </w:rPr>
        <w:fldChar w:fldCharType="end"/>
      </w:r>
      <w:r>
        <w:t xml:space="preserve"> : </w:t>
      </w:r>
      <w:hyperlink w:anchor="_3aa592257b6491c626c04ffe97b5c062" w:history="1">
        <w:r>
          <w:rPr>
            <w:rStyle w:val="Hyperlink"/>
          </w:rPr>
          <w:t>EnumerationLiteral</w:t>
        </w:r>
      </w:hyperlink>
    </w:p>
    <w:p w:rsidR="0018758F" w:rsidRDefault="0018758F" w:rsidP="0018758F">
      <w:pPr>
        <w:pStyle w:val="BodyText2"/>
      </w:pPr>
      <w:r>
        <w:rPr>
          <w:noProof/>
          <w:lang w:bidi="ar-SA"/>
        </w:rPr>
        <w:drawing>
          <wp:inline distT="0" distB="0" distL="0" distR="0" wp14:anchorId="30C80815" wp14:editId="04EADAA9">
            <wp:extent cx="152400" cy="152400"/>
            <wp:effectExtent l="0" t="0" r="0" b="0"/>
            <wp:docPr id="3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Value type</w:t>
      </w:r>
      <w:r>
        <w:rPr>
          <w:rFonts w:cs="Arial"/>
        </w:rPr>
        <w:fldChar w:fldCharType="begin"/>
      </w:r>
      <w:r>
        <w:instrText>XE"</w:instrText>
      </w:r>
      <w:r w:rsidRPr="00413D75">
        <w:rPr>
          <w:rFonts w:cs="Arial"/>
        </w:rPr>
        <w:instrText>SIMF Value type</w:instrText>
      </w:r>
      <w:r>
        <w:instrText>"</w:instrText>
      </w:r>
      <w:r>
        <w:rPr>
          <w:rFonts w:cs="Arial"/>
        </w:rPr>
        <w:fldChar w:fldCharType="end"/>
      </w:r>
      <w:r>
        <w:t xml:space="preserve"> : </w:t>
      </w:r>
      <w:hyperlink w:anchor="_b08132d9b30f1d47632a28aa6e4894bf" w:history="1">
        <w:r>
          <w:rPr>
            <w:rStyle w:val="Hyperlink"/>
          </w:rPr>
          <w:t>Value Type</w:t>
        </w:r>
      </w:hyperlink>
    </w:p>
    <w:p w:rsidR="0018758F" w:rsidRDefault="0018758F" w:rsidP="0018758F">
      <w:pPr>
        <w:pStyle w:val="BodyText2"/>
      </w:pPr>
      <w:r>
        <w:rPr>
          <w:noProof/>
          <w:lang w:bidi="ar-SA"/>
        </w:rPr>
        <w:drawing>
          <wp:inline distT="0" distB="0" distL="0" distR="0" wp14:anchorId="40D32E61" wp14:editId="00A726CB">
            <wp:extent cx="152400" cy="152400"/>
            <wp:effectExtent l="0" t="0" r="0" b="0"/>
            <wp:docPr id="30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Make enum</w:t>
      </w:r>
      <w:r>
        <w:rPr>
          <w:rFonts w:cs="Arial"/>
        </w:rPr>
        <w:fldChar w:fldCharType="begin"/>
      </w:r>
      <w:r>
        <w:instrText>XE"</w:instrText>
      </w:r>
      <w:r w:rsidRPr="00413D75">
        <w:rPr>
          <w:rFonts w:cs="Arial"/>
        </w:rPr>
        <w:instrText>Make enum</w:instrText>
      </w:r>
      <w:r>
        <w:instrText>"</w:instrText>
      </w:r>
      <w:r>
        <w:rPr>
          <w:rFonts w:cs="Arial"/>
        </w:rPr>
        <w:fldChar w:fldCharType="end"/>
      </w:r>
      <w:r>
        <w:t xml:space="preserve"> : </w:t>
      </w:r>
      <w:hyperlink w:anchor="_2ec7764a8ba3b29c599c56dc46fe72f6" w:history="1">
        <w:r>
          <w:rPr>
            <w:rStyle w:val="Hyperlink"/>
          </w:rPr>
          <w:t>Enumerated</w:t>
        </w:r>
      </w:hyperlink>
    </w:p>
    <w:p w:rsidR="0018758F" w:rsidRDefault="0018758F" w:rsidP="0018758F">
      <w:pPr>
        <w:pStyle w:val="BodyText2"/>
      </w:pPr>
      <w:r>
        <w:rPr>
          <w:noProof/>
          <w:lang w:bidi="ar-SA"/>
        </w:rPr>
        <w:drawing>
          <wp:inline distT="0" distB="0" distL="0" distR="0" wp14:anchorId="2787EE46" wp14:editId="24CCB392">
            <wp:extent cx="152400" cy="152400"/>
            <wp:effectExtent l="0" t="0" r="0" b="0"/>
            <wp:docPr id="3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Value</w:t>
      </w:r>
      <w:r>
        <w:rPr>
          <w:rFonts w:cs="Arial"/>
        </w:rPr>
        <w:fldChar w:fldCharType="begin"/>
      </w:r>
      <w:r>
        <w:instrText>XE"</w:instrText>
      </w:r>
      <w:r w:rsidRPr="00413D75">
        <w:rPr>
          <w:rFonts w:cs="Arial"/>
        </w:rPr>
        <w:instrText>SIMF Value</w:instrText>
      </w:r>
      <w:r>
        <w:instrText>"</w:instrText>
      </w:r>
      <w:r>
        <w:rPr>
          <w:rFonts w:cs="Arial"/>
        </w:rPr>
        <w:fldChar w:fldCharType="end"/>
      </w:r>
      <w:r>
        <w:t xml:space="preserve"> : </w:t>
      </w:r>
      <w:hyperlink w:anchor="_a739673c8d53da123e392b7e5059ceec" w:history="1">
        <w:r>
          <w:rPr>
            <w:rStyle w:val="Hyperlink"/>
          </w:rPr>
          <w:t>Value</w:t>
        </w:r>
      </w:hyperlink>
    </w:p>
    <w:p w:rsidR="0018758F" w:rsidRDefault="0018758F" w:rsidP="0018758F">
      <w:pPr>
        <w:rPr>
          <w:rFonts w:cs="Arial"/>
        </w:rPr>
      </w:pPr>
    </w:p>
    <w:p w:rsidR="0018758F" w:rsidRDefault="0018758F" w:rsidP="0018758F">
      <w:pPr>
        <w:pStyle w:val="Heading2"/>
      </w:pPr>
      <w:bookmarkStart w:id="641" w:name="_c5303dd854004c6effd91bf51b769371"/>
      <w:bookmarkStart w:id="642" w:name="_Toc451530177"/>
      <w:r>
        <w:lastRenderedPageBreak/>
        <w:t>Class Equivalent property chain mapping</w:t>
      </w:r>
      <w:bookmarkEnd w:id="641"/>
      <w:bookmarkEnd w:id="642"/>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rsidR="0018758F" w:rsidRDefault="0018758F" w:rsidP="0018758F">
      <w:pPr>
        <w:jc w:val="center"/>
      </w:pPr>
      <w:r>
        <w:rPr>
          <w:noProof/>
        </w:rPr>
        <w:drawing>
          <wp:inline distT="0" distB="0" distL="0" distR="0" wp14:anchorId="5C11B999" wp14:editId="2F0A04B4">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30" cstate="print"/>
                    <a:stretch>
                      <a:fillRect/>
                    </a:stretch>
                  </pic:blipFill>
                  <pic:spPr>
                    <a:xfrm>
                      <a:off x="0" y="0"/>
                      <a:ext cx="5732145" cy="2614662"/>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Equivalent property chain mapping</w:t>
      </w:r>
    </w:p>
    <w:p w:rsidR="0018758F" w:rsidRDefault="0018758F" w:rsidP="0018758F">
      <w:r>
        <w:t>Equivalent property chain mapping maps the UML stereotype &lt;&lt;Equivalent Property&gt;&gt; with a "chain" tag to a SIMF "Equivalent" constraint constraining a SIMF Traversal of that chain.</w:t>
      </w:r>
      <w:r>
        <w:br/>
        <w:t>The stereotyped property corresponds with the &lt;constrains&gt; property of the Equivalent constraint.</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43" w:name="_Toc451530178"/>
      <w:r>
        <w:t>Attributes</w:t>
      </w:r>
      <w:bookmarkEnd w:id="643"/>
    </w:p>
    <w:p w:rsidR="0018758F" w:rsidRDefault="0018758F" w:rsidP="0018758F">
      <w:pPr>
        <w:pStyle w:val="BodyText2"/>
      </w:pPr>
      <w:r>
        <w:rPr>
          <w:noProof/>
          <w:lang w:bidi="ar-SA"/>
        </w:rPr>
        <w:drawing>
          <wp:inline distT="0" distB="0" distL="0" distR="0" wp14:anchorId="2E632E94" wp14:editId="2DFEBEA8">
            <wp:extent cx="152400" cy="152400"/>
            <wp:effectExtent l="0" t="0" r="0" b="0"/>
            <wp:docPr id="31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Stereotype</w:t>
      </w:r>
      <w:r>
        <w:rPr>
          <w:rFonts w:cs="Arial"/>
        </w:rPr>
        <w:fldChar w:fldCharType="begin"/>
      </w:r>
      <w:r>
        <w:instrText>XE"</w:instrText>
      </w:r>
      <w:r w:rsidRPr="00413D75">
        <w:rPr>
          <w:rFonts w:cs="Arial"/>
        </w:rPr>
        <w:instrText>Has Stereotype</w:instrText>
      </w:r>
      <w:r>
        <w:instrText>"</w:instrText>
      </w:r>
      <w:r>
        <w:rPr>
          <w:rFonts w:cs="Arial"/>
        </w:rPr>
        <w:fldChar w:fldCharType="end"/>
      </w:r>
      <w:r>
        <w:t xml:space="preserve"> : </w:t>
      </w:r>
      <w:hyperlink w:anchor="_36f5b7605ddbf56b1831c49db7afc07c" w:history="1">
        <w:r>
          <w:rPr>
            <w:rStyle w:val="Hyperlink"/>
          </w:rPr>
          <w:t>Equivalent Property</w:t>
        </w:r>
      </w:hyperlink>
    </w:p>
    <w:p w:rsidR="0018758F" w:rsidRDefault="0018758F" w:rsidP="0018758F">
      <w:pPr>
        <w:pStyle w:val="BodyText2"/>
      </w:pPr>
      <w:r>
        <w:rPr>
          <w:noProof/>
          <w:lang w:bidi="ar-SA"/>
        </w:rPr>
        <w:drawing>
          <wp:inline distT="0" distB="0" distL="0" distR="0" wp14:anchorId="20E4F32C" wp14:editId="0A51A50C">
            <wp:extent cx="152400" cy="152400"/>
            <wp:effectExtent l="0" t="0" r="0" b="0"/>
            <wp:docPr id="3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SIMF-Secondary</w:t>
      </w:r>
      <w:r>
        <w:rPr>
          <w:rFonts w:cs="Arial"/>
        </w:rPr>
        <w:fldChar w:fldCharType="begin"/>
      </w:r>
      <w:r>
        <w:instrText>XE"</w:instrText>
      </w:r>
      <w:r w:rsidRPr="00413D75">
        <w:rPr>
          <w:rFonts w:cs="Arial"/>
        </w:rPr>
        <w:instrText>SIMF-Secondary</w:instrText>
      </w:r>
      <w:r>
        <w:instrText>"</w:instrText>
      </w:r>
      <w:r>
        <w:rPr>
          <w:rFonts w:cs="Arial"/>
        </w:rPr>
        <w:fldChar w:fldCharType="end"/>
      </w:r>
      <w:r>
        <w:t xml:space="preserve"> : </w:t>
      </w:r>
      <w:hyperlink w:anchor="_aec2b4f875c8e48059ff0f3cf4fdb05d" w:history="1">
        <w:r>
          <w:rPr>
            <w:rStyle w:val="Hyperlink"/>
          </w:rPr>
          <w:t>Property</w:t>
        </w:r>
      </w:hyperlink>
      <w:r>
        <w:t xml:space="preserve"> [1..*]</w:t>
      </w:r>
    </w:p>
    <w:p w:rsidR="0018758F" w:rsidRDefault="0018758F" w:rsidP="0018758F">
      <w:pPr>
        <w:pStyle w:val="BodyText2"/>
      </w:pPr>
      <w:r>
        <w:rPr>
          <w:noProof/>
          <w:lang w:bidi="ar-SA"/>
        </w:rPr>
        <w:drawing>
          <wp:inline distT="0" distB="0" distL="0" distR="0" wp14:anchorId="79356A77" wp14:editId="11423E69">
            <wp:extent cx="152400" cy="152400"/>
            <wp:effectExtent l="0" t="0" r="0" b="0"/>
            <wp:docPr id="35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Eqiv properties</w:t>
      </w:r>
      <w:r>
        <w:rPr>
          <w:rFonts w:cs="Arial"/>
        </w:rPr>
        <w:fldChar w:fldCharType="begin"/>
      </w:r>
      <w:r>
        <w:instrText>XE"</w:instrText>
      </w:r>
      <w:r w:rsidRPr="00413D75">
        <w:rPr>
          <w:rFonts w:cs="Arial"/>
        </w:rPr>
        <w:instrText>Eqiv properties</w:instrText>
      </w:r>
      <w:r>
        <w:instrText>"</w:instrText>
      </w:r>
      <w:r>
        <w:rPr>
          <w:rFonts w:cs="Arial"/>
        </w:rPr>
        <w:fldChar w:fldCharType="end"/>
      </w:r>
      <w:r>
        <w:t xml:space="preserve"> : </w:t>
      </w:r>
      <w:hyperlink w:anchor="_10a243d8b2330fdc0ff939b6c6625e89" w:history="1">
        <w:r>
          <w:rPr>
            <w:rStyle w:val="Hyperlink"/>
          </w:rPr>
          <w:t>Equivalent</w:t>
        </w:r>
      </w:hyperlink>
    </w:p>
    <w:p w:rsidR="0018758F" w:rsidRDefault="0018758F" w:rsidP="0018758F">
      <w:pPr>
        <w:pStyle w:val="BodyText2"/>
      </w:pPr>
      <w:r>
        <w:rPr>
          <w:noProof/>
          <w:lang w:bidi="ar-SA"/>
        </w:rPr>
        <w:drawing>
          <wp:inline distT="0" distB="0" distL="0" distR="0" wp14:anchorId="3560FA44" wp14:editId="646DDE6A">
            <wp:extent cx="152400" cy="152400"/>
            <wp:effectExtent l="0" t="0" r="0" b="0"/>
            <wp:docPr id="3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Property</w:t>
      </w:r>
      <w:r>
        <w:rPr>
          <w:rFonts w:cs="Arial"/>
        </w:rPr>
        <w:fldChar w:fldCharType="begin"/>
      </w:r>
      <w:r>
        <w:instrText>XE"</w:instrText>
      </w:r>
      <w:r w:rsidRPr="00413D75">
        <w:rPr>
          <w:rFonts w:cs="Arial"/>
        </w:rPr>
        <w:instrText>UML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65FA6EEF" wp14:editId="537EAC47">
            <wp:extent cx="152400" cy="152400"/>
            <wp:effectExtent l="0" t="0" r="0" b="0"/>
            <wp:docPr id="3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SIMF-Primary</w:t>
      </w:r>
      <w:r>
        <w:rPr>
          <w:rFonts w:cs="Arial"/>
        </w:rPr>
        <w:fldChar w:fldCharType="begin"/>
      </w:r>
      <w:r>
        <w:instrText>XE"</w:instrText>
      </w:r>
      <w:r w:rsidRPr="00413D75">
        <w:rPr>
          <w:rFonts w:cs="Arial"/>
        </w:rPr>
        <w:instrText>SIMF-Primary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3DA3F762" wp14:editId="56565167">
            <wp:extent cx="152400" cy="152400"/>
            <wp:effectExtent l="0" t="0" r="0" b="0"/>
            <wp:docPr id="3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Chain</w:t>
      </w:r>
      <w:r>
        <w:rPr>
          <w:rFonts w:cs="Arial"/>
        </w:rPr>
        <w:fldChar w:fldCharType="begin"/>
      </w:r>
      <w:r>
        <w:instrText>XE"</w:instrText>
      </w:r>
      <w:r w:rsidRPr="00413D75">
        <w:rPr>
          <w:rFonts w:cs="Arial"/>
        </w:rPr>
        <w:instrText>SIMF Chain</w:instrText>
      </w:r>
      <w:r>
        <w:instrText>"</w:instrText>
      </w:r>
      <w:r>
        <w:rPr>
          <w:rFonts w:cs="Arial"/>
        </w:rPr>
        <w:fldChar w:fldCharType="end"/>
      </w:r>
      <w:r>
        <w:t xml:space="preserve"> : </w:t>
      </w:r>
      <w:hyperlink w:anchor="_0492440b12b90a76377a15324efa2182" w:history="1">
        <w:r>
          <w:rPr>
            <w:rStyle w:val="Hyperlink"/>
          </w:rPr>
          <w:t>Traversal</w:t>
        </w:r>
      </w:hyperlink>
    </w:p>
    <w:p w:rsidR="0018758F" w:rsidRDefault="0018758F" w:rsidP="0018758F">
      <w:pPr>
        <w:rPr>
          <w:rFonts w:cs="Arial"/>
        </w:rPr>
      </w:pPr>
    </w:p>
    <w:p w:rsidR="0018758F" w:rsidRDefault="0018758F" w:rsidP="0018758F">
      <w:pPr>
        <w:pStyle w:val="Heading2"/>
      </w:pPr>
      <w:bookmarkStart w:id="644" w:name="_4c5421ad492f4798dccfbe5904a30478"/>
      <w:bookmarkStart w:id="645" w:name="_Toc451530179"/>
      <w:r>
        <w:lastRenderedPageBreak/>
        <w:t>Class Equivalent property mapping</w:t>
      </w:r>
      <w:bookmarkEnd w:id="644"/>
      <w:bookmarkEnd w:id="645"/>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rsidR="0018758F" w:rsidRDefault="0018758F" w:rsidP="0018758F">
      <w:pPr>
        <w:jc w:val="center"/>
      </w:pPr>
      <w:r>
        <w:rPr>
          <w:noProof/>
        </w:rPr>
        <w:drawing>
          <wp:inline distT="0" distB="0" distL="0" distR="0" wp14:anchorId="487DBE59" wp14:editId="1AFC45AF">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31" cstate="print"/>
                    <a:stretch>
                      <a:fillRect/>
                    </a:stretch>
                  </pic:blipFill>
                  <pic:spPr>
                    <a:xfrm>
                      <a:off x="0" y="0"/>
                      <a:ext cx="5732145" cy="2866072"/>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Equivalent property mapping</w:t>
      </w:r>
    </w:p>
    <w:p w:rsidR="0018758F" w:rsidRDefault="0018758F" w:rsidP="0018758F">
      <w:r>
        <w:t>Equivalent property chain mapping maps the UML stereotype &lt;&lt;Equivalent Property&gt;&gt; with a &lt;equivalent to&gt; tag to a SIMF "Equivalent" constraint constraining a SIMF Secondary property.</w:t>
      </w:r>
      <w:r>
        <w:br/>
        <w:t>The stereotyped property corresponds with the &lt;constrains&gt; property of the Equivalent constraint.</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46" w:name="_Toc451530180"/>
      <w:r>
        <w:t>Attributes</w:t>
      </w:r>
      <w:bookmarkEnd w:id="646"/>
    </w:p>
    <w:p w:rsidR="0018758F" w:rsidRDefault="0018758F" w:rsidP="0018758F">
      <w:pPr>
        <w:pStyle w:val="BodyText2"/>
      </w:pPr>
      <w:r>
        <w:rPr>
          <w:noProof/>
          <w:lang w:bidi="ar-SA"/>
        </w:rPr>
        <w:drawing>
          <wp:inline distT="0" distB="0" distL="0" distR="0" wp14:anchorId="5B0A0CE2" wp14:editId="2B9D30CA">
            <wp:extent cx="152400" cy="152400"/>
            <wp:effectExtent l="0" t="0" r="0" b="0"/>
            <wp:docPr id="3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Eqiv properties</w:t>
      </w:r>
      <w:r>
        <w:rPr>
          <w:rFonts w:cs="Arial"/>
        </w:rPr>
        <w:fldChar w:fldCharType="begin"/>
      </w:r>
      <w:r>
        <w:instrText>XE"</w:instrText>
      </w:r>
      <w:r w:rsidRPr="00413D75">
        <w:rPr>
          <w:rFonts w:cs="Arial"/>
        </w:rPr>
        <w:instrText>Eqiv properties</w:instrText>
      </w:r>
      <w:r>
        <w:instrText>"</w:instrText>
      </w:r>
      <w:r>
        <w:rPr>
          <w:rFonts w:cs="Arial"/>
        </w:rPr>
        <w:fldChar w:fldCharType="end"/>
      </w:r>
      <w:r>
        <w:t xml:space="preserve"> : </w:t>
      </w:r>
      <w:hyperlink w:anchor="_10a243d8b2330fdc0ff939b6c6625e89" w:history="1">
        <w:r>
          <w:rPr>
            <w:rStyle w:val="Hyperlink"/>
          </w:rPr>
          <w:t>Equivalent</w:t>
        </w:r>
      </w:hyperlink>
    </w:p>
    <w:p w:rsidR="0018758F" w:rsidRDefault="0018758F" w:rsidP="0018758F">
      <w:pPr>
        <w:pStyle w:val="BodyText2"/>
      </w:pPr>
      <w:r>
        <w:rPr>
          <w:noProof/>
          <w:lang w:bidi="ar-SA"/>
        </w:rPr>
        <w:drawing>
          <wp:inline distT="0" distB="0" distL="0" distR="0" wp14:anchorId="4865846F" wp14:editId="79966200">
            <wp:extent cx="152400" cy="152400"/>
            <wp:effectExtent l="0" t="0" r="0" b="0"/>
            <wp:docPr id="3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Stereotype</w:t>
      </w:r>
      <w:r>
        <w:rPr>
          <w:rFonts w:cs="Arial"/>
        </w:rPr>
        <w:fldChar w:fldCharType="begin"/>
      </w:r>
      <w:r>
        <w:instrText>XE"</w:instrText>
      </w:r>
      <w:r w:rsidRPr="00413D75">
        <w:rPr>
          <w:rFonts w:cs="Arial"/>
        </w:rPr>
        <w:instrText>Has Stereotype</w:instrText>
      </w:r>
      <w:r>
        <w:instrText>"</w:instrText>
      </w:r>
      <w:r>
        <w:rPr>
          <w:rFonts w:cs="Arial"/>
        </w:rPr>
        <w:fldChar w:fldCharType="end"/>
      </w:r>
      <w:r>
        <w:t xml:space="preserve"> : </w:t>
      </w:r>
      <w:hyperlink w:anchor="_36f5b7605ddbf56b1831c49db7afc07c" w:history="1">
        <w:r>
          <w:rPr>
            <w:rStyle w:val="Hyperlink"/>
          </w:rPr>
          <w:t>Equivalent Property</w:t>
        </w:r>
      </w:hyperlink>
    </w:p>
    <w:p w:rsidR="0018758F" w:rsidRDefault="0018758F" w:rsidP="0018758F">
      <w:pPr>
        <w:pStyle w:val="BodyText2"/>
      </w:pPr>
      <w:r>
        <w:rPr>
          <w:noProof/>
          <w:lang w:bidi="ar-SA"/>
        </w:rPr>
        <w:drawing>
          <wp:inline distT="0" distB="0" distL="0" distR="0" wp14:anchorId="193A8560" wp14:editId="751B7296">
            <wp:extent cx="152400" cy="152400"/>
            <wp:effectExtent l="0" t="0" r="0" b="0"/>
            <wp:docPr id="3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Property</w:t>
      </w:r>
      <w:r>
        <w:rPr>
          <w:rFonts w:cs="Arial"/>
        </w:rPr>
        <w:fldChar w:fldCharType="begin"/>
      </w:r>
      <w:r>
        <w:instrText>XE"</w:instrText>
      </w:r>
      <w:r w:rsidRPr="00413D75">
        <w:rPr>
          <w:rFonts w:cs="Arial"/>
        </w:rPr>
        <w:instrText>UML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3907E5F8" wp14:editId="7F0E3022">
            <wp:extent cx="152400" cy="152400"/>
            <wp:effectExtent l="0" t="0" r="0" b="0"/>
            <wp:docPr id="3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SIMF-Primary</w:t>
      </w:r>
      <w:r>
        <w:rPr>
          <w:rFonts w:cs="Arial"/>
        </w:rPr>
        <w:fldChar w:fldCharType="begin"/>
      </w:r>
      <w:r>
        <w:instrText>XE"</w:instrText>
      </w:r>
      <w:r w:rsidRPr="00413D75">
        <w:rPr>
          <w:rFonts w:cs="Arial"/>
        </w:rPr>
        <w:instrText>SIMF-Primary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5E598EC5" wp14:editId="2CC716AD">
            <wp:extent cx="152400" cy="152400"/>
            <wp:effectExtent l="0" t="0" r="0" b="0"/>
            <wp:docPr id="3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SIMF-Secondary</w:t>
      </w:r>
      <w:r>
        <w:rPr>
          <w:rFonts w:cs="Arial"/>
        </w:rPr>
        <w:fldChar w:fldCharType="begin"/>
      </w:r>
      <w:r>
        <w:instrText>XE"</w:instrText>
      </w:r>
      <w:r w:rsidRPr="00413D75">
        <w:rPr>
          <w:rFonts w:cs="Arial"/>
        </w:rPr>
        <w:instrText>SIMF-Secondary</w:instrText>
      </w:r>
      <w:r>
        <w:instrText>"</w:instrText>
      </w:r>
      <w:r>
        <w:rPr>
          <w:rFonts w:cs="Arial"/>
        </w:rPr>
        <w:fldChar w:fldCharType="end"/>
      </w:r>
      <w:r>
        <w:t xml:space="preserve"> : </w:t>
      </w:r>
      <w:hyperlink w:anchor="_aec2b4f875c8e48059ff0f3cf4fdb05d" w:history="1">
        <w:r>
          <w:rPr>
            <w:rStyle w:val="Hyperlink"/>
          </w:rPr>
          <w:t>Property</w:t>
        </w:r>
      </w:hyperlink>
      <w:r>
        <w:t xml:space="preserve"> [1..*]</w:t>
      </w:r>
    </w:p>
    <w:p w:rsidR="0018758F" w:rsidRDefault="0018758F" w:rsidP="0018758F">
      <w:pPr>
        <w:rPr>
          <w:rFonts w:cs="Arial"/>
        </w:rPr>
      </w:pPr>
    </w:p>
    <w:p w:rsidR="0018758F" w:rsidRDefault="0018758F" w:rsidP="0018758F">
      <w:pPr>
        <w:pStyle w:val="Heading2"/>
      </w:pPr>
      <w:bookmarkStart w:id="647" w:name="_6f38449199c370477c1d49920b399493"/>
      <w:bookmarkStart w:id="648" w:name="_Toc451530181"/>
      <w:r>
        <w:lastRenderedPageBreak/>
        <w:t>Class Equivalent with mapping</w:t>
      </w:r>
      <w:bookmarkEnd w:id="647"/>
      <w:bookmarkEnd w:id="648"/>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rsidR="0018758F" w:rsidRDefault="0018758F" w:rsidP="0018758F">
      <w:pPr>
        <w:jc w:val="center"/>
      </w:pPr>
      <w:r>
        <w:rPr>
          <w:noProof/>
        </w:rPr>
        <w:drawing>
          <wp:inline distT="0" distB="0" distL="0" distR="0" wp14:anchorId="6CBDAF08" wp14:editId="43F0AAFC">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32" cstate="print"/>
                    <a:stretch>
                      <a:fillRect/>
                    </a:stretch>
                  </pic:blipFill>
                  <pic:spPr>
                    <a:xfrm>
                      <a:off x="0" y="0"/>
                      <a:ext cx="5732145" cy="3323681"/>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Equivalent with mapping</w:t>
      </w:r>
    </w:p>
    <w:p w:rsidR="0018758F" w:rsidRDefault="0018758F" w:rsidP="0018758F">
      <w:r>
        <w:t>Equivalent with draws a correspondence between a UML dependency stereotyped as &lt;&lt;Equivalent With&gt;&gt; and a SIMF equivalent constraint with exactly 2 constrained elements. The first element is mapped to the dependency supplier and the second element to the dependency target.</w:t>
      </w:r>
      <w:r>
        <w:br/>
        <w:t>The "List First" rule is used to divide the list elements.</w:t>
      </w:r>
      <w:r>
        <w:br/>
        <w:t>Note that SIMF Equivalent constraints with more than 2 constrained elements will map to a generalization set.</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49" w:name="_Toc451530182"/>
      <w:r>
        <w:t>Attributes</w:t>
      </w:r>
      <w:bookmarkEnd w:id="649"/>
    </w:p>
    <w:p w:rsidR="0018758F" w:rsidRDefault="0018758F" w:rsidP="0018758F">
      <w:pPr>
        <w:pStyle w:val="BodyText2"/>
      </w:pPr>
      <w:r>
        <w:rPr>
          <w:noProof/>
          <w:lang w:bidi="ar-SA"/>
        </w:rPr>
        <w:drawing>
          <wp:inline distT="0" distB="0" distL="0" distR="0" wp14:anchorId="02DC60BD" wp14:editId="5B77E84F">
            <wp:extent cx="152400" cy="152400"/>
            <wp:effectExtent l="0" t="0" r="0" b="0"/>
            <wp:docPr id="3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Dep</w:t>
      </w:r>
      <w:r>
        <w:rPr>
          <w:rFonts w:cs="Arial"/>
        </w:rPr>
        <w:fldChar w:fldCharType="begin"/>
      </w:r>
      <w:r>
        <w:instrText>XE"</w:instrText>
      </w:r>
      <w:r w:rsidRPr="00413D75">
        <w:rPr>
          <w:rFonts w:cs="Arial"/>
        </w:rPr>
        <w:instrText>UML Dep</w:instrText>
      </w:r>
      <w:r>
        <w:instrText>"</w:instrText>
      </w:r>
      <w:r>
        <w:rPr>
          <w:rFonts w:cs="Arial"/>
        </w:rPr>
        <w:fldChar w:fldCharType="end"/>
      </w:r>
      <w:r>
        <w:t xml:space="preserve"> : </w:t>
      </w:r>
      <w:hyperlink w:anchor="_90a95d6639a7bbbeff7f36a7ec8f3b10" w:history="1">
        <w:r>
          <w:rPr>
            <w:rStyle w:val="Hyperlink"/>
          </w:rPr>
          <w:t>Dependency</w:t>
        </w:r>
      </w:hyperlink>
    </w:p>
    <w:p w:rsidR="0018758F" w:rsidRDefault="0018758F" w:rsidP="0018758F">
      <w:pPr>
        <w:pStyle w:val="BodyText2"/>
      </w:pPr>
      <w:r>
        <w:rPr>
          <w:noProof/>
          <w:lang w:bidi="ar-SA"/>
        </w:rPr>
        <w:drawing>
          <wp:inline distT="0" distB="0" distL="0" distR="0" wp14:anchorId="2217FAA4" wp14:editId="0CF72B31">
            <wp:extent cx="152400" cy="152400"/>
            <wp:effectExtent l="0" t="0" r="0" b="0"/>
            <wp:docPr id="3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10a243d8b2330fdc0ff939b6c6625e89" w:history="1">
        <w:r>
          <w:rPr>
            <w:rStyle w:val="Hyperlink"/>
          </w:rPr>
          <w:t>Equivalent</w:t>
        </w:r>
      </w:hyperlink>
    </w:p>
    <w:p w:rsidR="0018758F" w:rsidRDefault="0018758F" w:rsidP="0018758F">
      <w:pPr>
        <w:pStyle w:val="BodyText2"/>
      </w:pPr>
      <w:r>
        <w:rPr>
          <w:noProof/>
          <w:lang w:bidi="ar-SA"/>
        </w:rPr>
        <w:drawing>
          <wp:inline distT="0" distB="0" distL="0" distR="0" wp14:anchorId="0140A077" wp14:editId="2758A869">
            <wp:extent cx="152400" cy="152400"/>
            <wp:effectExtent l="0" t="0" r="0" b="0"/>
            <wp:docPr id="3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Equivalenent things</w:t>
      </w:r>
      <w:r>
        <w:rPr>
          <w:rFonts w:cs="Arial"/>
        </w:rPr>
        <w:fldChar w:fldCharType="begin"/>
      </w:r>
      <w:r>
        <w:instrText>XE"</w:instrText>
      </w:r>
      <w:r w:rsidRPr="00413D75">
        <w:rPr>
          <w:rFonts w:cs="Arial"/>
        </w:rPr>
        <w:instrText>Equivalenent things</w:instrText>
      </w:r>
      <w:r>
        <w:instrText>"</w:instrText>
      </w:r>
      <w:r>
        <w:rPr>
          <w:rFonts w:cs="Arial"/>
        </w:rPr>
        <w:fldChar w:fldCharType="end"/>
      </w:r>
      <w:r>
        <w:t xml:space="preserve"> : </w:t>
      </w:r>
      <w:hyperlink w:anchor="_eb8398b5a178c638b98597120ec51c4d" w:history="1">
        <w:r>
          <w:rPr>
            <w:rStyle w:val="Hyperlink"/>
          </w:rPr>
          <w:t>Entity</w:t>
        </w:r>
      </w:hyperlink>
      <w:r>
        <w:t xml:space="preserve"> [2]</w:t>
      </w:r>
    </w:p>
    <w:p w:rsidR="0018758F" w:rsidRDefault="0018758F" w:rsidP="0018758F">
      <w:pPr>
        <w:pStyle w:val="BodyText2"/>
      </w:pPr>
      <w:r>
        <w:rPr>
          <w:noProof/>
          <w:lang w:bidi="ar-SA"/>
        </w:rPr>
        <w:drawing>
          <wp:inline distT="0" distB="0" distL="0" distR="0" wp14:anchorId="0F4179F3" wp14:editId="5DF007ED">
            <wp:extent cx="152400" cy="152400"/>
            <wp:effectExtent l="0" t="0" r="0" b="0"/>
            <wp:docPr id="3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UML-to</w:t>
      </w:r>
      <w:r>
        <w:rPr>
          <w:rFonts w:cs="Arial"/>
        </w:rPr>
        <w:fldChar w:fldCharType="begin"/>
      </w:r>
      <w:r>
        <w:instrText>XE"</w:instrText>
      </w:r>
      <w:r w:rsidRPr="00413D75">
        <w:rPr>
          <w:rFonts w:cs="Arial"/>
        </w:rPr>
        <w:instrText>UML-to</w:instrText>
      </w:r>
      <w:r>
        <w:instrText>"</w:instrText>
      </w:r>
      <w:r>
        <w:rPr>
          <w:rFonts w:cs="Arial"/>
        </w:rPr>
        <w:fldChar w:fldCharType="end"/>
      </w:r>
      <w:r>
        <w:t xml:space="preserve"> : </w:t>
      </w:r>
      <w:hyperlink w:anchor="_231afe47f3f37d3808096b36c28b4ded" w:history="1">
        <w:r>
          <w:rPr>
            <w:rStyle w:val="Hyperlink"/>
          </w:rPr>
          <w:t>Element</w:t>
        </w:r>
      </w:hyperlink>
      <w:r>
        <w:t xml:space="preserve"> [1]</w:t>
      </w:r>
    </w:p>
    <w:p w:rsidR="0018758F" w:rsidRDefault="0018758F" w:rsidP="0018758F">
      <w:pPr>
        <w:pStyle w:val="BodyText2"/>
      </w:pPr>
      <w:r>
        <w:rPr>
          <w:noProof/>
          <w:lang w:bidi="ar-SA"/>
        </w:rPr>
        <w:drawing>
          <wp:inline distT="0" distB="0" distL="0" distR="0" wp14:anchorId="5C6CEA79" wp14:editId="596BFE2B">
            <wp:extent cx="152400" cy="152400"/>
            <wp:effectExtent l="0" t="0" r="0" b="0"/>
            <wp:docPr id="3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UML-From</w:t>
      </w:r>
      <w:r>
        <w:rPr>
          <w:rFonts w:cs="Arial"/>
        </w:rPr>
        <w:fldChar w:fldCharType="begin"/>
      </w:r>
      <w:r>
        <w:instrText>XE"</w:instrText>
      </w:r>
      <w:r w:rsidRPr="00413D75">
        <w:rPr>
          <w:rFonts w:cs="Arial"/>
        </w:rPr>
        <w:instrText>UML-From</w:instrText>
      </w:r>
      <w:r>
        <w:instrText>"</w:instrText>
      </w:r>
      <w:r>
        <w:rPr>
          <w:rFonts w:cs="Arial"/>
        </w:rPr>
        <w:fldChar w:fldCharType="end"/>
      </w:r>
      <w:r>
        <w:t xml:space="preserve"> : </w:t>
      </w:r>
      <w:hyperlink w:anchor="_705b0620812f5826ea76b12f804e54bb" w:history="1">
        <w:r>
          <w:rPr>
            <w:rStyle w:val="Hyperlink"/>
          </w:rPr>
          <w:t>NamedElement</w:t>
        </w:r>
      </w:hyperlink>
      <w:r>
        <w:t xml:space="preserve"> [1]</w:t>
      </w:r>
    </w:p>
    <w:p w:rsidR="0018758F" w:rsidRDefault="0018758F" w:rsidP="0018758F">
      <w:pPr>
        <w:pStyle w:val="BodyText2"/>
      </w:pPr>
      <w:r>
        <w:rPr>
          <w:noProof/>
          <w:lang w:bidi="ar-SA"/>
        </w:rPr>
        <w:drawing>
          <wp:inline distT="0" distB="0" distL="0" distR="0" wp14:anchorId="1F02AC23" wp14:editId="44927F80">
            <wp:extent cx="152400" cy="152400"/>
            <wp:effectExtent l="0" t="0" r="0" b="0"/>
            <wp:docPr id="3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first</w:t>
      </w:r>
      <w:r>
        <w:rPr>
          <w:rFonts w:cs="Arial"/>
        </w:rPr>
        <w:fldChar w:fldCharType="begin"/>
      </w:r>
      <w:r>
        <w:instrText>XE"</w:instrText>
      </w:r>
      <w:r w:rsidRPr="00413D75">
        <w:rPr>
          <w:rFonts w:cs="Arial"/>
        </w:rPr>
        <w:instrText>first</w:instrText>
      </w:r>
      <w:r>
        <w:instrText>"</w:instrText>
      </w:r>
      <w:r>
        <w:rPr>
          <w:rFonts w:cs="Arial"/>
        </w:rPr>
        <w:fldChar w:fldCharType="end"/>
      </w:r>
      <w:r>
        <w:t xml:space="preserve"> : </w:t>
      </w:r>
      <w:hyperlink w:anchor="_eb8398b5a178c638b98597120ec51c4d" w:history="1">
        <w:r>
          <w:rPr>
            <w:rStyle w:val="Hyperlink"/>
          </w:rPr>
          <w:t>Entity</w:t>
        </w:r>
      </w:hyperlink>
      <w:r>
        <w:t xml:space="preserve"> [1]</w:t>
      </w:r>
    </w:p>
    <w:p w:rsidR="0018758F" w:rsidRDefault="0018758F" w:rsidP="0018758F">
      <w:pPr>
        <w:pStyle w:val="BodyText2"/>
      </w:pPr>
      <w:r>
        <w:rPr>
          <w:noProof/>
          <w:lang w:bidi="ar-SA"/>
        </w:rPr>
        <w:drawing>
          <wp:inline distT="0" distB="0" distL="0" distR="0" wp14:anchorId="43322199" wp14:editId="753FCB16">
            <wp:extent cx="152400" cy="152400"/>
            <wp:effectExtent l="0" t="0" r="0" b="0"/>
            <wp:docPr id="3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second</w:t>
      </w:r>
      <w:r>
        <w:rPr>
          <w:rFonts w:cs="Arial"/>
        </w:rPr>
        <w:fldChar w:fldCharType="begin"/>
      </w:r>
      <w:r>
        <w:instrText>XE"</w:instrText>
      </w:r>
      <w:r w:rsidRPr="00413D75">
        <w:rPr>
          <w:rFonts w:cs="Arial"/>
        </w:rPr>
        <w:instrText>second</w:instrText>
      </w:r>
      <w:r>
        <w:instrText>"</w:instrText>
      </w:r>
      <w:r>
        <w:rPr>
          <w:rFonts w:cs="Arial"/>
        </w:rPr>
        <w:fldChar w:fldCharType="end"/>
      </w:r>
      <w:r>
        <w:t xml:space="preserve"> : </w:t>
      </w:r>
      <w:hyperlink w:anchor="_eb8398b5a178c638b98597120ec51c4d" w:history="1">
        <w:r>
          <w:rPr>
            <w:rStyle w:val="Hyperlink"/>
          </w:rPr>
          <w:t>Entity</w:t>
        </w:r>
      </w:hyperlink>
      <w:r>
        <w:t xml:space="preserve"> [1]</w:t>
      </w:r>
    </w:p>
    <w:p w:rsidR="0018758F" w:rsidRDefault="0018758F" w:rsidP="0018758F">
      <w:pPr>
        <w:pStyle w:val="BodyText2"/>
      </w:pPr>
      <w:r>
        <w:rPr>
          <w:noProof/>
          <w:lang w:bidi="ar-SA"/>
        </w:rPr>
        <w:drawing>
          <wp:inline distT="0" distB="0" distL="0" distR="0" wp14:anchorId="2B5F0966" wp14:editId="77F85203">
            <wp:extent cx="152400" cy="152400"/>
            <wp:effectExtent l="0" t="0" r="0" b="0"/>
            <wp:docPr id="3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484cfaf11b717803a5dfed5261713884" w:history="1">
        <w:r>
          <w:rPr>
            <w:rStyle w:val="Hyperlink"/>
          </w:rPr>
          <w:t>List First</w:t>
        </w:r>
      </w:hyperlink>
    </w:p>
    <w:p w:rsidR="0018758F" w:rsidRDefault="0018758F" w:rsidP="0018758F">
      <w:pPr>
        <w:rPr>
          <w:rFonts w:cs="Arial"/>
        </w:rPr>
      </w:pPr>
    </w:p>
    <w:p w:rsidR="0018758F" w:rsidRDefault="0018758F" w:rsidP="0018758F">
      <w:pPr>
        <w:pStyle w:val="Heading2"/>
      </w:pPr>
      <w:bookmarkStart w:id="650" w:name="_9af85530b89085cebf9fbb7cdc234bbf"/>
      <w:bookmarkStart w:id="651" w:name="_Toc451530183"/>
      <w:r>
        <w:t>Class Generalization mapping</w:t>
      </w:r>
      <w:bookmarkEnd w:id="650"/>
      <w:bookmarkEnd w:id="651"/>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rsidR="0018758F" w:rsidRDefault="0018758F" w:rsidP="0018758F">
      <w:r>
        <w:t>The generalization mapping rule draws a direct correspondence between a UML Generalization and a SIMF Type Generalization Constraint.</w:t>
      </w:r>
      <w:r>
        <w:br/>
      </w:r>
      <w:r>
        <w:br/>
        <w:t>The UML &lt;&lt;Classifies&gt;&gt; constraint corresponds with the "as facet" boolean of the SIMF constraint.</w:t>
      </w:r>
    </w:p>
    <w:p w:rsidR="0018758F" w:rsidRDefault="0018758F" w:rsidP="0018758F">
      <w:pPr>
        <w:jc w:val="center"/>
      </w:pPr>
      <w:r>
        <w:rPr>
          <w:noProof/>
        </w:rPr>
        <w:lastRenderedPageBreak/>
        <w:drawing>
          <wp:inline distT="0" distB="0" distL="0" distR="0" wp14:anchorId="0C6F33A1" wp14:editId="211C68C1">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33" cstate="print"/>
                    <a:stretch>
                      <a:fillRect/>
                    </a:stretch>
                  </pic:blipFill>
                  <pic:spPr>
                    <a:xfrm>
                      <a:off x="0" y="0"/>
                      <a:ext cx="5667375" cy="5400675"/>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Generalization mapping</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52" w:name="_Toc451530184"/>
      <w:r>
        <w:t>Attributes</w:t>
      </w:r>
      <w:bookmarkEnd w:id="652"/>
    </w:p>
    <w:p w:rsidR="0018758F" w:rsidRDefault="0018758F" w:rsidP="0018758F">
      <w:pPr>
        <w:pStyle w:val="BodyText2"/>
      </w:pPr>
      <w:r>
        <w:rPr>
          <w:noProof/>
          <w:lang w:bidi="ar-SA"/>
        </w:rPr>
        <w:drawing>
          <wp:inline distT="0" distB="0" distL="0" distR="0" wp14:anchorId="59EB6F9B" wp14:editId="38256FB1">
            <wp:extent cx="152400" cy="152400"/>
            <wp:effectExtent l="0" t="0" r="0" b="0"/>
            <wp:docPr id="3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subtype</w:t>
      </w:r>
      <w:r>
        <w:rPr>
          <w:rFonts w:cs="Arial"/>
        </w:rPr>
        <w:fldChar w:fldCharType="begin"/>
      </w:r>
      <w:r>
        <w:instrText>XE"</w:instrText>
      </w:r>
      <w:r w:rsidRPr="00413D75">
        <w:rPr>
          <w:rFonts w:cs="Arial"/>
        </w:rPr>
        <w:instrText>SIMF  subtype</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0F3A9FBD" wp14:editId="570EBF3F">
            <wp:extent cx="152400" cy="152400"/>
            <wp:effectExtent l="0" t="0" r="0" b="0"/>
            <wp:docPr id="3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subtype</w:t>
      </w:r>
      <w:r>
        <w:rPr>
          <w:rFonts w:cs="Arial"/>
        </w:rPr>
        <w:fldChar w:fldCharType="begin"/>
      </w:r>
      <w:r>
        <w:instrText>XE"</w:instrText>
      </w:r>
      <w:r w:rsidRPr="00413D75">
        <w:rPr>
          <w:rFonts w:cs="Arial"/>
        </w:rPr>
        <w:instrText>UML subtype</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drawing>
          <wp:inline distT="0" distB="0" distL="0" distR="0" wp14:anchorId="6BCBA675" wp14:editId="7EBDB6C9">
            <wp:extent cx="152400" cy="152400"/>
            <wp:effectExtent l="0" t="0" r="0" b="0"/>
            <wp:docPr id="3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Superclass</w:t>
      </w:r>
      <w:r>
        <w:rPr>
          <w:rFonts w:cs="Arial"/>
        </w:rPr>
        <w:fldChar w:fldCharType="begin"/>
      </w:r>
      <w:r>
        <w:instrText>XE"</w:instrText>
      </w:r>
      <w:r w:rsidRPr="00413D75">
        <w:rPr>
          <w:rFonts w:cs="Arial"/>
        </w:rPr>
        <w:instrText>UML Superclass</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drawing>
          <wp:inline distT="0" distB="0" distL="0" distR="0" wp14:anchorId="4F1A2698" wp14:editId="39476C83">
            <wp:extent cx="152400" cy="152400"/>
            <wp:effectExtent l="0" t="0" r="0" b="0"/>
            <wp:docPr id="40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e60de48d98369f3b6276ac9d9422383e" w:history="1">
        <w:r>
          <w:rPr>
            <w:rStyle w:val="Hyperlink"/>
          </w:rPr>
          <w:t>Generalization</w:t>
        </w:r>
      </w:hyperlink>
    </w:p>
    <w:p w:rsidR="0018758F" w:rsidRDefault="0018758F" w:rsidP="0018758F">
      <w:pPr>
        <w:pStyle w:val="BodyText2"/>
      </w:pPr>
      <w:r>
        <w:rPr>
          <w:noProof/>
          <w:lang w:bidi="ar-SA"/>
        </w:rPr>
        <w:drawing>
          <wp:inline distT="0" distB="0" distL="0" distR="0" wp14:anchorId="041AA886" wp14:editId="0DBFC25F">
            <wp:extent cx="152400" cy="152400"/>
            <wp:effectExtent l="0" t="0" r="0" b="0"/>
            <wp:docPr id="4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5f3998cf1a072f724861db93cee66cbf" w:history="1">
        <w:r>
          <w:rPr>
            <w:rStyle w:val="Hyperlink"/>
          </w:rPr>
          <w:t>Type Generalization Constraint</w:t>
        </w:r>
      </w:hyperlink>
    </w:p>
    <w:p w:rsidR="0018758F" w:rsidRDefault="0018758F" w:rsidP="0018758F">
      <w:pPr>
        <w:pStyle w:val="BodyText2"/>
      </w:pPr>
      <w:r>
        <w:rPr>
          <w:noProof/>
          <w:lang w:bidi="ar-SA"/>
        </w:rPr>
        <w:drawing>
          <wp:inline distT="0" distB="0" distL="0" distR="0" wp14:anchorId="10907801" wp14:editId="11586867">
            <wp:extent cx="152400" cy="152400"/>
            <wp:effectExtent l="0" t="0" r="0" b="0"/>
            <wp:docPr id="40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Supertype</w:t>
      </w:r>
      <w:r>
        <w:rPr>
          <w:rFonts w:cs="Arial"/>
        </w:rPr>
        <w:fldChar w:fldCharType="begin"/>
      </w:r>
      <w:r>
        <w:instrText>XE"</w:instrText>
      </w:r>
      <w:r w:rsidRPr="00413D75">
        <w:rPr>
          <w:rFonts w:cs="Arial"/>
        </w:rPr>
        <w:instrText>SIMF Supertype</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07A9E713" wp14:editId="1C128B76">
            <wp:extent cx="152400" cy="152400"/>
            <wp:effectExtent l="0" t="0" r="0" b="0"/>
            <wp:docPr id="40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Classifies Stereotype</w:t>
      </w:r>
      <w:r>
        <w:rPr>
          <w:rFonts w:cs="Arial"/>
        </w:rPr>
        <w:fldChar w:fldCharType="begin"/>
      </w:r>
      <w:r>
        <w:instrText>XE"</w:instrText>
      </w:r>
      <w:r w:rsidRPr="00413D75">
        <w:rPr>
          <w:rFonts w:cs="Arial"/>
        </w:rPr>
        <w:instrText>Classifies Stereotype</w:instrText>
      </w:r>
      <w:r>
        <w:instrText>"</w:instrText>
      </w:r>
      <w:r>
        <w:rPr>
          <w:rFonts w:cs="Arial"/>
        </w:rPr>
        <w:fldChar w:fldCharType="end"/>
      </w:r>
      <w:r>
        <w:t xml:space="preserve"> : </w:t>
      </w:r>
      <w:hyperlink w:anchor="_34e602a3e6c4f12fd1baa7ab4b38b4de" w:history="1">
        <w:r>
          <w:rPr>
            <w:rStyle w:val="Hyperlink"/>
          </w:rPr>
          <w:t>Classifies</w:t>
        </w:r>
      </w:hyperlink>
    </w:p>
    <w:p w:rsidR="0018758F" w:rsidRDefault="0018758F" w:rsidP="0018758F">
      <w:pPr>
        <w:pStyle w:val="BodyText2"/>
      </w:pPr>
      <w:r>
        <w:rPr>
          <w:noProof/>
          <w:lang w:bidi="ar-SA"/>
        </w:rPr>
        <w:drawing>
          <wp:inline distT="0" distB="0" distL="0" distR="0" wp14:anchorId="0E7CF341" wp14:editId="6A8CBFBB">
            <wp:extent cx="152400" cy="152400"/>
            <wp:effectExtent l="0" t="0" r="0" b="0"/>
            <wp:docPr id="4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4dcf4b5884925d444819a469fd70ce00" w:history="1">
        <w:r>
          <w:rPr>
            <w:rStyle w:val="Hyperlink"/>
          </w:rPr>
          <w:t>ExistsRule</w:t>
        </w:r>
      </w:hyperlink>
    </w:p>
    <w:p w:rsidR="0018758F" w:rsidRDefault="0018758F" w:rsidP="0018758F">
      <w:pPr>
        <w:rPr>
          <w:rFonts w:cs="Arial"/>
        </w:rPr>
      </w:pPr>
    </w:p>
    <w:p w:rsidR="0018758F" w:rsidRDefault="0018758F" w:rsidP="0018758F">
      <w:pPr>
        <w:pStyle w:val="Heading2"/>
      </w:pPr>
      <w:bookmarkStart w:id="653" w:name="_1750ff60174be625e712162e1ea43d7c"/>
      <w:bookmarkStart w:id="654" w:name="_Toc451530185"/>
      <w:r>
        <w:t>Class Generalization set covering mapping</w:t>
      </w:r>
      <w:bookmarkEnd w:id="653"/>
      <w:bookmarkEnd w:id="654"/>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rsidR="0018758F" w:rsidRDefault="0018758F" w:rsidP="0018758F">
      <w:pPr>
        <w:jc w:val="center"/>
      </w:pPr>
      <w:r>
        <w:rPr>
          <w:noProof/>
        </w:rPr>
        <w:drawing>
          <wp:inline distT="0" distB="0" distL="0" distR="0" wp14:anchorId="34A44ED6" wp14:editId="1E7142C8">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34" cstate="print"/>
                    <a:stretch>
                      <a:fillRect/>
                    </a:stretch>
                  </pic:blipFill>
                  <pic:spPr>
                    <a:xfrm>
                      <a:off x="0" y="0"/>
                      <a:ext cx="5732144" cy="3377871"/>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Generalization set covering mapping</w:t>
      </w:r>
    </w:p>
    <w:p w:rsidR="0018758F" w:rsidRDefault="0018758F" w:rsidP="0018758F">
      <w:r>
        <w:t>Generalization set covering constraint draws a correspondence between a generalization set where isCovering is true and a SIMF Covering Constraint.</w:t>
      </w:r>
      <w:r>
        <w:br/>
        <w:t>The generalization set has a set of UML covered &lt;&lt;Generalization&gt;&gt;s, all of which must have the same &lt;general&gt; Classifier, which is mapped to the &lt;holds within&gt; type.</w:t>
      </w:r>
      <w:r>
        <w:br/>
        <w:t>The &lt;specific&gt; classifiers correspond to a set of &lt;is covered by&gt; types.</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55" w:name="_Toc451530186"/>
      <w:r>
        <w:t>Attributes</w:t>
      </w:r>
      <w:bookmarkEnd w:id="655"/>
    </w:p>
    <w:p w:rsidR="0018758F" w:rsidRDefault="0018758F" w:rsidP="0018758F">
      <w:pPr>
        <w:pStyle w:val="BodyText2"/>
      </w:pPr>
      <w:r>
        <w:rPr>
          <w:noProof/>
          <w:lang w:bidi="ar-SA"/>
        </w:rPr>
        <w:drawing>
          <wp:inline distT="0" distB="0" distL="0" distR="0" wp14:anchorId="7A1BC0BA" wp14:editId="15BDAA1E">
            <wp:extent cx="152400" cy="152400"/>
            <wp:effectExtent l="0" t="0" r="0" b="0"/>
            <wp:docPr id="41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ff83bc3640ce7e2f1d38966bb69d76df" w:history="1">
        <w:r>
          <w:rPr>
            <w:rStyle w:val="Hyperlink"/>
          </w:rPr>
          <w:t>GeneralizationSet</w:t>
        </w:r>
      </w:hyperlink>
    </w:p>
    <w:p w:rsidR="0018758F" w:rsidRDefault="0018758F" w:rsidP="0018758F">
      <w:pPr>
        <w:pStyle w:val="BodyText2"/>
      </w:pPr>
      <w:r>
        <w:rPr>
          <w:noProof/>
          <w:lang w:bidi="ar-SA"/>
        </w:rPr>
        <w:drawing>
          <wp:inline distT="0" distB="0" distL="0" distR="0" wp14:anchorId="2833EED5" wp14:editId="6B5E221D">
            <wp:extent cx="152400" cy="152400"/>
            <wp:effectExtent l="0" t="0" r="0" b="0"/>
            <wp:docPr id="41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Covered</w:t>
      </w:r>
      <w:r>
        <w:rPr>
          <w:rFonts w:cs="Arial"/>
        </w:rPr>
        <w:fldChar w:fldCharType="begin"/>
      </w:r>
      <w:r>
        <w:instrText>XE"</w:instrText>
      </w:r>
      <w:r w:rsidRPr="00413D75">
        <w:rPr>
          <w:rFonts w:cs="Arial"/>
        </w:rPr>
        <w:instrText>UML Covered</w:instrText>
      </w:r>
      <w:r>
        <w:instrText>"</w:instrText>
      </w:r>
      <w:r>
        <w:rPr>
          <w:rFonts w:cs="Arial"/>
        </w:rPr>
        <w:fldChar w:fldCharType="end"/>
      </w:r>
      <w:r>
        <w:t xml:space="preserve"> : </w:t>
      </w:r>
      <w:hyperlink w:anchor="_e60de48d98369f3b6276ac9d9422383e" w:history="1">
        <w:r>
          <w:rPr>
            <w:rStyle w:val="Hyperlink"/>
          </w:rPr>
          <w:t>Generalization</w:t>
        </w:r>
      </w:hyperlink>
    </w:p>
    <w:p w:rsidR="0018758F" w:rsidRDefault="0018758F" w:rsidP="0018758F">
      <w:pPr>
        <w:pStyle w:val="BodyText2"/>
      </w:pPr>
      <w:r>
        <w:rPr>
          <w:noProof/>
          <w:lang w:bidi="ar-SA"/>
        </w:rPr>
        <w:drawing>
          <wp:inline distT="0" distB="0" distL="0" distR="0" wp14:anchorId="154FB058" wp14:editId="2D2CD28C">
            <wp:extent cx="152400" cy="152400"/>
            <wp:effectExtent l="0" t="0" r="0" b="0"/>
            <wp:docPr id="41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507049575ebfa9f535e8f25db14a0760" w:history="1">
        <w:r>
          <w:rPr>
            <w:rStyle w:val="Hyperlink"/>
          </w:rPr>
          <w:t>Covering Constraint</w:t>
        </w:r>
      </w:hyperlink>
    </w:p>
    <w:p w:rsidR="0018758F" w:rsidRDefault="0018758F" w:rsidP="0018758F">
      <w:pPr>
        <w:pStyle w:val="BodyText2"/>
      </w:pPr>
      <w:r>
        <w:rPr>
          <w:noProof/>
          <w:lang w:bidi="ar-SA"/>
        </w:rPr>
        <w:drawing>
          <wp:inline distT="0" distB="0" distL="0" distR="0" wp14:anchorId="2B960FA4" wp14:editId="36E2C4B2">
            <wp:extent cx="152400" cy="152400"/>
            <wp:effectExtent l="0" t="0" r="0" b="0"/>
            <wp:docPr id="41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General</w:t>
      </w:r>
      <w:r>
        <w:rPr>
          <w:rFonts w:cs="Arial"/>
        </w:rPr>
        <w:fldChar w:fldCharType="begin"/>
      </w:r>
      <w:r>
        <w:instrText>XE"</w:instrText>
      </w:r>
      <w:r w:rsidRPr="00413D75">
        <w:rPr>
          <w:rFonts w:cs="Arial"/>
        </w:rPr>
        <w:instrText>UML General</w:instrText>
      </w:r>
      <w:r>
        <w:instrText>"</w:instrText>
      </w:r>
      <w:r>
        <w:rPr>
          <w:rFonts w:cs="Arial"/>
        </w:rPr>
        <w:fldChar w:fldCharType="end"/>
      </w:r>
      <w:r>
        <w:t xml:space="preserve"> : </w:t>
      </w:r>
      <w:hyperlink w:anchor="_d64cbb1ac021e55aa02cfbb633a5e4a8" w:history="1">
        <w:r>
          <w:rPr>
            <w:rStyle w:val="Hyperlink"/>
          </w:rPr>
          <w:t>Classifier</w:t>
        </w:r>
      </w:hyperlink>
      <w:r>
        <w:t xml:space="preserve"> [1]</w:t>
      </w:r>
    </w:p>
    <w:p w:rsidR="0018758F" w:rsidRDefault="0018758F" w:rsidP="0018758F">
      <w:pPr>
        <w:pStyle w:val="BodyText2"/>
      </w:pPr>
      <w:r>
        <w:rPr>
          <w:noProof/>
          <w:lang w:bidi="ar-SA"/>
        </w:rPr>
        <w:drawing>
          <wp:inline distT="0" distB="0" distL="0" distR="0" wp14:anchorId="34A0AA65" wp14:editId="12B5B458">
            <wp:extent cx="152400" cy="152400"/>
            <wp:effectExtent l="0" t="0" r="0" b="0"/>
            <wp:docPr id="42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Specific</w:t>
      </w:r>
      <w:r>
        <w:rPr>
          <w:rFonts w:cs="Arial"/>
        </w:rPr>
        <w:fldChar w:fldCharType="begin"/>
      </w:r>
      <w:r>
        <w:instrText>XE"</w:instrText>
      </w:r>
      <w:r w:rsidRPr="00413D75">
        <w:rPr>
          <w:rFonts w:cs="Arial"/>
        </w:rPr>
        <w:instrText>UML Specific</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drawing>
          <wp:inline distT="0" distB="0" distL="0" distR="0" wp14:anchorId="5FD44AAA" wp14:editId="6E414C86">
            <wp:extent cx="152400" cy="152400"/>
            <wp:effectExtent l="0" t="0" r="0" b="0"/>
            <wp:docPr id="42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Covered</w:t>
      </w:r>
      <w:r>
        <w:rPr>
          <w:rFonts w:cs="Arial"/>
        </w:rPr>
        <w:fldChar w:fldCharType="begin"/>
      </w:r>
      <w:r>
        <w:instrText>XE"</w:instrText>
      </w:r>
      <w:r w:rsidRPr="00413D75">
        <w:rPr>
          <w:rFonts w:cs="Arial"/>
        </w:rPr>
        <w:instrText>Covered</w:instrText>
      </w:r>
      <w:r>
        <w:instrText>"</w:instrText>
      </w:r>
      <w:r>
        <w:rPr>
          <w:rFonts w:cs="Arial"/>
        </w:rPr>
        <w:fldChar w:fldCharType="end"/>
      </w:r>
      <w:r>
        <w:t xml:space="preserve"> : </w:t>
      </w:r>
      <w:hyperlink w:anchor="_dfe1514224ca21cedba7b2b29802db50" w:history="1">
        <w:r>
          <w:rPr>
            <w:rStyle w:val="Hyperlink"/>
          </w:rPr>
          <w:t>Type</w:t>
        </w:r>
      </w:hyperlink>
      <w:r>
        <w:t xml:space="preserve"> [1]</w:t>
      </w:r>
    </w:p>
    <w:p w:rsidR="0018758F" w:rsidRDefault="0018758F" w:rsidP="0018758F">
      <w:pPr>
        <w:pStyle w:val="BodyText2"/>
      </w:pPr>
      <w:r>
        <w:rPr>
          <w:noProof/>
          <w:lang w:bidi="ar-SA"/>
        </w:rPr>
        <w:drawing>
          <wp:inline distT="0" distB="0" distL="0" distR="0" wp14:anchorId="5A2198AE" wp14:editId="55EB298B">
            <wp:extent cx="152400" cy="152400"/>
            <wp:effectExtent l="0" t="0" r="0" b="0"/>
            <wp:docPr id="42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Covers</w:t>
      </w:r>
      <w:r>
        <w:rPr>
          <w:rFonts w:cs="Arial"/>
        </w:rPr>
        <w:fldChar w:fldCharType="begin"/>
      </w:r>
      <w:r>
        <w:instrText>XE"</w:instrText>
      </w:r>
      <w:r w:rsidRPr="00413D75">
        <w:rPr>
          <w:rFonts w:cs="Arial"/>
        </w:rPr>
        <w:instrText>Covers</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rPr>
          <w:rFonts w:cs="Arial"/>
        </w:rPr>
      </w:pPr>
    </w:p>
    <w:p w:rsidR="0018758F" w:rsidRDefault="0018758F" w:rsidP="0018758F">
      <w:pPr>
        <w:pStyle w:val="Heading2"/>
      </w:pPr>
      <w:bookmarkStart w:id="656" w:name="_1159e23f5dd1fa271eae56eb2320f7e3"/>
      <w:bookmarkStart w:id="657" w:name="_Toc451530187"/>
      <w:r>
        <w:lastRenderedPageBreak/>
        <w:t>Class Generalization set disjoint mapping</w:t>
      </w:r>
      <w:bookmarkEnd w:id="656"/>
      <w:bookmarkEnd w:id="657"/>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rsidR="0018758F" w:rsidRDefault="0018758F" w:rsidP="0018758F">
      <w:pPr>
        <w:jc w:val="center"/>
      </w:pPr>
      <w:r>
        <w:rPr>
          <w:noProof/>
        </w:rPr>
        <w:drawing>
          <wp:inline distT="0" distB="0" distL="0" distR="0" wp14:anchorId="39A5ADA3" wp14:editId="24030E86">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35" cstate="print"/>
                    <a:stretch>
                      <a:fillRect/>
                    </a:stretch>
                  </pic:blipFill>
                  <pic:spPr>
                    <a:xfrm>
                      <a:off x="0" y="0"/>
                      <a:ext cx="5732145" cy="3066352"/>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Generalization set disjoint mapping</w:t>
      </w:r>
    </w:p>
    <w:p w:rsidR="0018758F" w:rsidRDefault="0018758F" w:rsidP="0018758F">
      <w:r>
        <w:t>Generalization set disjoint constraint draws a correspondence between a generalization set where isDisjoint is true and a SIMF Disjoint Constraint.</w:t>
      </w:r>
      <w:r>
        <w:br/>
        <w:t>The generalization set has a set of UML covered &lt;&lt;Generalization&gt;&gt;s, all of which must have the same &lt;general&gt; Classifier, which is mapped to the &lt;holds within&gt; type.</w:t>
      </w:r>
      <w:r>
        <w:br/>
        <w:t>The &lt;specific&gt; classifiers correspond to a set of &lt;is covered by&gt; types.</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58" w:name="_Toc451530188"/>
      <w:r>
        <w:t>Attributes</w:t>
      </w:r>
      <w:bookmarkEnd w:id="658"/>
    </w:p>
    <w:p w:rsidR="0018758F" w:rsidRDefault="0018758F" w:rsidP="0018758F">
      <w:pPr>
        <w:pStyle w:val="BodyText2"/>
      </w:pPr>
      <w:r>
        <w:rPr>
          <w:noProof/>
          <w:lang w:bidi="ar-SA"/>
        </w:rPr>
        <w:drawing>
          <wp:inline distT="0" distB="0" distL="0" distR="0" wp14:anchorId="2450E906" wp14:editId="4F084373">
            <wp:extent cx="152400" cy="152400"/>
            <wp:effectExtent l="0" t="0" r="0" b="0"/>
            <wp:docPr id="42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ff83bc3640ce7e2f1d38966bb69d76df" w:history="1">
        <w:r>
          <w:rPr>
            <w:rStyle w:val="Hyperlink"/>
          </w:rPr>
          <w:t>GeneralizationSet</w:t>
        </w:r>
      </w:hyperlink>
    </w:p>
    <w:p w:rsidR="0018758F" w:rsidRDefault="0018758F" w:rsidP="0018758F">
      <w:pPr>
        <w:pStyle w:val="BodyText2"/>
      </w:pPr>
      <w:r>
        <w:rPr>
          <w:noProof/>
          <w:lang w:bidi="ar-SA"/>
        </w:rPr>
        <w:drawing>
          <wp:inline distT="0" distB="0" distL="0" distR="0" wp14:anchorId="0B107C6E" wp14:editId="12823FC9">
            <wp:extent cx="152400" cy="152400"/>
            <wp:effectExtent l="0" t="0" r="0" b="0"/>
            <wp:docPr id="43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Covered</w:t>
      </w:r>
      <w:r>
        <w:rPr>
          <w:rFonts w:cs="Arial"/>
        </w:rPr>
        <w:fldChar w:fldCharType="begin"/>
      </w:r>
      <w:r>
        <w:instrText>XE"</w:instrText>
      </w:r>
      <w:r w:rsidRPr="00413D75">
        <w:rPr>
          <w:rFonts w:cs="Arial"/>
        </w:rPr>
        <w:instrText>UML Covered</w:instrText>
      </w:r>
      <w:r>
        <w:instrText>"</w:instrText>
      </w:r>
      <w:r>
        <w:rPr>
          <w:rFonts w:cs="Arial"/>
        </w:rPr>
        <w:fldChar w:fldCharType="end"/>
      </w:r>
      <w:r>
        <w:t xml:space="preserve"> : </w:t>
      </w:r>
      <w:hyperlink w:anchor="_e60de48d98369f3b6276ac9d9422383e" w:history="1">
        <w:r>
          <w:rPr>
            <w:rStyle w:val="Hyperlink"/>
          </w:rPr>
          <w:t>Generalization</w:t>
        </w:r>
      </w:hyperlink>
    </w:p>
    <w:p w:rsidR="0018758F" w:rsidRDefault="0018758F" w:rsidP="0018758F">
      <w:pPr>
        <w:pStyle w:val="BodyText2"/>
      </w:pPr>
      <w:r>
        <w:rPr>
          <w:noProof/>
          <w:lang w:bidi="ar-SA"/>
        </w:rPr>
        <w:drawing>
          <wp:inline distT="0" distB="0" distL="0" distR="0" wp14:anchorId="29D5C1DC" wp14:editId="087AE579">
            <wp:extent cx="152400" cy="152400"/>
            <wp:effectExtent l="0" t="0" r="0" b="0"/>
            <wp:docPr id="43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Specific</w:t>
      </w:r>
      <w:r>
        <w:rPr>
          <w:rFonts w:cs="Arial"/>
        </w:rPr>
        <w:fldChar w:fldCharType="begin"/>
      </w:r>
      <w:r>
        <w:instrText>XE"</w:instrText>
      </w:r>
      <w:r w:rsidRPr="00413D75">
        <w:rPr>
          <w:rFonts w:cs="Arial"/>
        </w:rPr>
        <w:instrText>UML Specific</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drawing>
          <wp:inline distT="0" distB="0" distL="0" distR="0" wp14:anchorId="6DC2108C" wp14:editId="4901B089">
            <wp:extent cx="152400" cy="152400"/>
            <wp:effectExtent l="0" t="0" r="0" b="0"/>
            <wp:docPr id="43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141639bfc7d23be7f533db476cadd0ff" w:history="1">
        <w:r>
          <w:rPr>
            <w:rStyle w:val="Hyperlink"/>
          </w:rPr>
          <w:t>Disjoint</w:t>
        </w:r>
      </w:hyperlink>
    </w:p>
    <w:p w:rsidR="0018758F" w:rsidRDefault="0018758F" w:rsidP="0018758F">
      <w:pPr>
        <w:pStyle w:val="BodyText2"/>
      </w:pPr>
      <w:r>
        <w:rPr>
          <w:noProof/>
          <w:lang w:bidi="ar-SA"/>
        </w:rPr>
        <w:drawing>
          <wp:inline distT="0" distB="0" distL="0" distR="0" wp14:anchorId="60DE6457" wp14:editId="4EBC3F03">
            <wp:extent cx="152400" cy="152400"/>
            <wp:effectExtent l="0" t="0" r="0" b="0"/>
            <wp:docPr id="43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General</w:t>
      </w:r>
      <w:r>
        <w:rPr>
          <w:rFonts w:cs="Arial"/>
        </w:rPr>
        <w:fldChar w:fldCharType="begin"/>
      </w:r>
      <w:r>
        <w:instrText>XE"</w:instrText>
      </w:r>
      <w:r w:rsidRPr="00413D75">
        <w:rPr>
          <w:rFonts w:cs="Arial"/>
        </w:rPr>
        <w:instrText>UML General</w:instrText>
      </w:r>
      <w:r>
        <w:instrText>"</w:instrText>
      </w:r>
      <w:r>
        <w:rPr>
          <w:rFonts w:cs="Arial"/>
        </w:rPr>
        <w:fldChar w:fldCharType="end"/>
      </w:r>
      <w:r>
        <w:t xml:space="preserve"> : </w:t>
      </w:r>
      <w:hyperlink w:anchor="_d64cbb1ac021e55aa02cfbb633a5e4a8" w:history="1">
        <w:r>
          <w:rPr>
            <w:rStyle w:val="Hyperlink"/>
          </w:rPr>
          <w:t>Classifier</w:t>
        </w:r>
      </w:hyperlink>
      <w:r>
        <w:t xml:space="preserve"> [1]</w:t>
      </w:r>
    </w:p>
    <w:p w:rsidR="0018758F" w:rsidRDefault="0018758F" w:rsidP="0018758F">
      <w:pPr>
        <w:pStyle w:val="BodyText2"/>
      </w:pPr>
      <w:r>
        <w:rPr>
          <w:noProof/>
          <w:lang w:bidi="ar-SA"/>
        </w:rPr>
        <w:drawing>
          <wp:inline distT="0" distB="0" distL="0" distR="0" wp14:anchorId="26CA3507" wp14:editId="36610657">
            <wp:extent cx="152400" cy="152400"/>
            <wp:effectExtent l="0" t="0" r="0" b="0"/>
            <wp:docPr id="43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sub</w:t>
      </w:r>
      <w:r>
        <w:rPr>
          <w:rFonts w:cs="Arial"/>
        </w:rPr>
        <w:fldChar w:fldCharType="begin"/>
      </w:r>
      <w:r>
        <w:instrText>XE"</w:instrText>
      </w:r>
      <w:r w:rsidRPr="00413D75">
        <w:rPr>
          <w:rFonts w:cs="Arial"/>
        </w:rPr>
        <w:instrText>sub</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433D054E" wp14:editId="1701690A">
            <wp:extent cx="152400" cy="152400"/>
            <wp:effectExtent l="0" t="0" r="0" b="0"/>
            <wp:docPr id="44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super</w:t>
      </w:r>
      <w:r>
        <w:rPr>
          <w:rFonts w:cs="Arial"/>
        </w:rPr>
        <w:fldChar w:fldCharType="begin"/>
      </w:r>
      <w:r>
        <w:instrText>XE"</w:instrText>
      </w:r>
      <w:r w:rsidRPr="00413D75">
        <w:rPr>
          <w:rFonts w:cs="Arial"/>
        </w:rPr>
        <w:instrText>super</w:instrText>
      </w:r>
      <w:r>
        <w:instrText>"</w:instrText>
      </w:r>
      <w:r>
        <w:rPr>
          <w:rFonts w:cs="Arial"/>
        </w:rPr>
        <w:fldChar w:fldCharType="end"/>
      </w:r>
      <w:r>
        <w:t xml:space="preserve"> : </w:t>
      </w:r>
      <w:hyperlink w:anchor="_dfe1514224ca21cedba7b2b29802db50" w:history="1">
        <w:r>
          <w:rPr>
            <w:rStyle w:val="Hyperlink"/>
          </w:rPr>
          <w:t>Type</w:t>
        </w:r>
      </w:hyperlink>
      <w:r>
        <w:t xml:space="preserve"> [1]</w:t>
      </w:r>
    </w:p>
    <w:p w:rsidR="0018758F" w:rsidRDefault="0018758F" w:rsidP="0018758F">
      <w:pPr>
        <w:pStyle w:val="BodyText2"/>
      </w:pPr>
      <w:r>
        <w:rPr>
          <w:noProof/>
          <w:lang w:bidi="ar-SA"/>
        </w:rPr>
        <w:drawing>
          <wp:inline distT="0" distB="0" distL="0" distR="0" wp14:anchorId="2C276719" wp14:editId="7EAAE1FA">
            <wp:extent cx="152400" cy="152400"/>
            <wp:effectExtent l="0" t="0" r="0" b="0"/>
            <wp:docPr id="44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1159e23f5dd1fa271eae56eb2320f7e3" w:history="1">
        <w:r>
          <w:rPr>
            <w:rStyle w:val="Hyperlink"/>
          </w:rPr>
          <w:t>Generalization set disjoint mapping</w:t>
        </w:r>
      </w:hyperlink>
    </w:p>
    <w:p w:rsidR="0018758F" w:rsidRDefault="0018758F" w:rsidP="0018758F">
      <w:pPr>
        <w:rPr>
          <w:rFonts w:cs="Arial"/>
        </w:rPr>
      </w:pPr>
    </w:p>
    <w:p w:rsidR="0018758F" w:rsidRDefault="0018758F" w:rsidP="0018758F">
      <w:pPr>
        <w:pStyle w:val="Heading2"/>
      </w:pPr>
      <w:bookmarkStart w:id="659" w:name="_798f40d68481f84b6e7484b88919a606"/>
      <w:bookmarkStart w:id="660" w:name="_Toc451530189"/>
      <w:r>
        <w:lastRenderedPageBreak/>
        <w:t>Class Is in context mapping</w:t>
      </w:r>
      <w:bookmarkEnd w:id="659"/>
      <w:bookmarkEnd w:id="660"/>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rsidR="0018758F" w:rsidRDefault="0018758F" w:rsidP="0018758F">
      <w:pPr>
        <w:jc w:val="center"/>
      </w:pPr>
      <w:r>
        <w:rPr>
          <w:noProof/>
        </w:rPr>
        <w:drawing>
          <wp:inline distT="0" distB="0" distL="0" distR="0" wp14:anchorId="7CAC20FD" wp14:editId="727A7CC6">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36" cstate="print"/>
                    <a:stretch>
                      <a:fillRect/>
                    </a:stretch>
                  </pic:blipFill>
                  <pic:spPr>
                    <a:xfrm>
                      <a:off x="0" y="0"/>
                      <a:ext cx="4552950" cy="3733800"/>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Is in context mapping</w:t>
      </w:r>
    </w:p>
    <w:p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61" w:name="_Toc451530190"/>
      <w:r>
        <w:t>Attributes</w:t>
      </w:r>
      <w:bookmarkEnd w:id="661"/>
    </w:p>
    <w:p w:rsidR="0018758F" w:rsidRDefault="0018758F" w:rsidP="0018758F">
      <w:pPr>
        <w:pStyle w:val="BodyText2"/>
      </w:pPr>
      <w:r>
        <w:rPr>
          <w:noProof/>
          <w:lang w:bidi="ar-SA"/>
        </w:rPr>
        <w:drawing>
          <wp:inline distT="0" distB="0" distL="0" distR="0" wp14:anchorId="6011A34D" wp14:editId="1FB2A60E">
            <wp:extent cx="152400" cy="152400"/>
            <wp:effectExtent l="0" t="0" r="0" b="0"/>
            <wp:docPr id="44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a52cb0ff6e414b3170b58afe10b6afcb" w:history="1">
        <w:r>
          <w:rPr>
            <w:rStyle w:val="Hyperlink"/>
          </w:rPr>
          <w:t>Anything</w:t>
        </w:r>
      </w:hyperlink>
    </w:p>
    <w:p w:rsidR="0018758F" w:rsidRDefault="0018758F" w:rsidP="0018758F">
      <w:pPr>
        <w:pStyle w:val="BodyText2"/>
      </w:pPr>
      <w:r>
        <w:rPr>
          <w:noProof/>
          <w:lang w:bidi="ar-SA"/>
        </w:rPr>
        <w:drawing>
          <wp:inline distT="0" distB="0" distL="0" distR="0" wp14:anchorId="23991BD6" wp14:editId="43CDB5C9">
            <wp:extent cx="152400" cy="152400"/>
            <wp:effectExtent l="0" t="0" r="0" b="0"/>
            <wp:docPr id="44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pStyle w:val="BodyText2"/>
      </w:pPr>
      <w:r>
        <w:rPr>
          <w:noProof/>
          <w:lang w:bidi="ar-SA"/>
        </w:rPr>
        <w:drawing>
          <wp:inline distT="0" distB="0" distL="0" distR="0" wp14:anchorId="45C3C014" wp14:editId="01AC93DD">
            <wp:extent cx="152400" cy="152400"/>
            <wp:effectExtent l="0" t="0" r="0" b="0"/>
            <wp:docPr id="4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66d62b068053cee3464e1e03e6035eed" w:history="1">
        <w:r>
          <w:rPr>
            <w:rStyle w:val="Hyperlink"/>
          </w:rPr>
          <w:t>Context</w:t>
        </w:r>
      </w:hyperlink>
    </w:p>
    <w:p w:rsidR="0018758F" w:rsidRDefault="0018758F" w:rsidP="0018758F">
      <w:pPr>
        <w:pStyle w:val="BodyText2"/>
      </w:pPr>
      <w:r>
        <w:rPr>
          <w:noProof/>
          <w:lang w:bidi="ar-SA"/>
        </w:rPr>
        <w:drawing>
          <wp:inline distT="0" distB="0" distL="0" distR="0" wp14:anchorId="54B13B88" wp14:editId="2E45BDBB">
            <wp:extent cx="152400" cy="152400"/>
            <wp:effectExtent l="0" t="0" r="0" b="0"/>
            <wp:docPr id="45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90a95d6639a7bbbeff7f36a7ec8f3b10" w:history="1">
        <w:r>
          <w:rPr>
            <w:rStyle w:val="Hyperlink"/>
          </w:rPr>
          <w:t>Dependency</w:t>
        </w:r>
      </w:hyperlink>
    </w:p>
    <w:p w:rsidR="0018758F" w:rsidRDefault="0018758F" w:rsidP="0018758F">
      <w:pPr>
        <w:pStyle w:val="BodyText2"/>
      </w:pPr>
      <w:r>
        <w:rPr>
          <w:noProof/>
          <w:lang w:bidi="ar-SA"/>
        </w:rPr>
        <w:drawing>
          <wp:inline distT="0" distB="0" distL="0" distR="0" wp14:anchorId="448C79F0" wp14:editId="5C2EBF35">
            <wp:extent cx="152400" cy="152400"/>
            <wp:effectExtent l="0" t="0" r="0" b="0"/>
            <wp:docPr id="4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705b0620812f5826ea76b12f804e54bb" w:history="1">
        <w:r>
          <w:rPr>
            <w:rStyle w:val="Hyperlink"/>
          </w:rPr>
          <w:t>NamedElement</w:t>
        </w:r>
      </w:hyperlink>
    </w:p>
    <w:p w:rsidR="0018758F" w:rsidRDefault="0018758F" w:rsidP="0018758F">
      <w:pPr>
        <w:pStyle w:val="BodyText2"/>
      </w:pPr>
      <w:r>
        <w:rPr>
          <w:noProof/>
          <w:lang w:bidi="ar-SA"/>
        </w:rPr>
        <w:drawing>
          <wp:inline distT="0" distB="0" distL="0" distR="0" wp14:anchorId="086A37FD" wp14:editId="6DF28F51">
            <wp:extent cx="152400" cy="152400"/>
            <wp:effectExtent l="0" t="0" r="0" b="0"/>
            <wp:docPr id="45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b3ba0fe968ce39dcfc6fe8cc0f1b02da" w:history="1">
        <w:r>
          <w:rPr>
            <w:rStyle w:val="Hyperlink"/>
          </w:rPr>
          <w:t>Namespace</w:t>
        </w:r>
      </w:hyperlink>
    </w:p>
    <w:p w:rsidR="0018758F" w:rsidRDefault="0018758F" w:rsidP="0018758F">
      <w:pPr>
        <w:rPr>
          <w:rFonts w:cs="Arial"/>
        </w:rPr>
      </w:pPr>
    </w:p>
    <w:p w:rsidR="0018758F" w:rsidRDefault="0018758F" w:rsidP="0018758F">
      <w:pPr>
        <w:pStyle w:val="Heading2"/>
      </w:pPr>
      <w:bookmarkStart w:id="662" w:name="_243088513e9025c4744664728dd0fb03"/>
      <w:bookmarkStart w:id="663" w:name="_Toc451530191"/>
      <w:r>
        <w:lastRenderedPageBreak/>
        <w:t>Class Mapping rule mapping</w:t>
      </w:r>
      <w:bookmarkEnd w:id="662"/>
      <w:bookmarkEnd w:id="663"/>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rsidR="0018758F" w:rsidRDefault="0018758F" w:rsidP="0018758F">
      <w:pPr>
        <w:jc w:val="center"/>
      </w:pPr>
      <w:r>
        <w:rPr>
          <w:noProof/>
        </w:rPr>
        <w:drawing>
          <wp:inline distT="0" distB="0" distL="0" distR="0" wp14:anchorId="0D710F4A" wp14:editId="45643CE9">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37" cstate="print"/>
                    <a:stretch>
                      <a:fillRect/>
                    </a:stretch>
                  </pic:blipFill>
                  <pic:spPr>
                    <a:xfrm>
                      <a:off x="0" y="0"/>
                      <a:ext cx="5732145" cy="2252216"/>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Mapping rule mapping</w:t>
      </w:r>
    </w:p>
    <w:p w:rsidR="0018758F" w:rsidRDefault="0018758F" w:rsidP="0018758F">
      <w:r>
        <w:t>The Mapping rule mapping draws a correspondence between any UML StructuredClassifier marked as a &lt;&lt;Mapping Rule&gt;&gt; and a SIMF Mapping. The &lt;holds within&gt; tag then maps to the context the mapping holds within.</w:t>
      </w:r>
      <w:r>
        <w:br/>
        <w:t>Any structured classifier may be created from SIMF.</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64" w:name="_Toc451530192"/>
      <w:r>
        <w:t>Attributes</w:t>
      </w:r>
      <w:bookmarkEnd w:id="664"/>
    </w:p>
    <w:p w:rsidR="0018758F" w:rsidRDefault="0018758F" w:rsidP="0018758F">
      <w:pPr>
        <w:pStyle w:val="BodyText2"/>
      </w:pPr>
      <w:r>
        <w:rPr>
          <w:noProof/>
          <w:lang w:bidi="ar-SA"/>
        </w:rPr>
        <w:drawing>
          <wp:inline distT="0" distB="0" distL="0" distR="0" wp14:anchorId="318184DF" wp14:editId="50D32AC3">
            <wp:extent cx="152400" cy="152400"/>
            <wp:effectExtent l="0" t="0" r="0" b="0"/>
            <wp:docPr id="45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Mapping</w:t>
      </w:r>
      <w:r>
        <w:rPr>
          <w:rFonts w:cs="Arial"/>
        </w:rPr>
        <w:fldChar w:fldCharType="begin"/>
      </w:r>
      <w:r>
        <w:instrText>XE"</w:instrText>
      </w:r>
      <w:r w:rsidRPr="00413D75">
        <w:rPr>
          <w:rFonts w:cs="Arial"/>
        </w:rPr>
        <w:instrText>SIMF Mapping</w:instrText>
      </w:r>
      <w:r>
        <w:instrText>"</w:instrText>
      </w:r>
      <w:r>
        <w:rPr>
          <w:rFonts w:cs="Arial"/>
        </w:rPr>
        <w:fldChar w:fldCharType="end"/>
      </w:r>
      <w:r>
        <w:t xml:space="preserve"> : </w:t>
      </w:r>
      <w:hyperlink w:anchor="_551417ad3c6e740d8b880bee8085a718" w:history="1">
        <w:r>
          <w:rPr>
            <w:rStyle w:val="Hyperlink"/>
          </w:rPr>
          <w:t>Mapping</w:t>
        </w:r>
      </w:hyperlink>
    </w:p>
    <w:p w:rsidR="0018758F" w:rsidRDefault="0018758F" w:rsidP="0018758F">
      <w:pPr>
        <w:pStyle w:val="BodyText2"/>
      </w:pPr>
      <w:r>
        <w:rPr>
          <w:noProof/>
          <w:lang w:bidi="ar-SA"/>
        </w:rPr>
        <w:drawing>
          <wp:inline distT="0" distB="0" distL="0" distR="0" wp14:anchorId="501C6D2E" wp14:editId="6D955E97">
            <wp:extent cx="152400" cy="152400"/>
            <wp:effectExtent l="0" t="0" r="0" b="0"/>
            <wp:docPr id="4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Mapping rule</w:t>
      </w:r>
      <w:r>
        <w:rPr>
          <w:rFonts w:cs="Arial"/>
        </w:rPr>
        <w:fldChar w:fldCharType="begin"/>
      </w:r>
      <w:r>
        <w:instrText>XE"</w:instrText>
      </w:r>
      <w:r w:rsidRPr="00413D75">
        <w:rPr>
          <w:rFonts w:cs="Arial"/>
        </w:rPr>
        <w:instrText>UML Mapping rule</w:instrText>
      </w:r>
      <w:r>
        <w:instrText>"</w:instrText>
      </w:r>
      <w:r>
        <w:rPr>
          <w:rFonts w:cs="Arial"/>
        </w:rPr>
        <w:fldChar w:fldCharType="end"/>
      </w:r>
      <w:r>
        <w:t xml:space="preserve"> : </w:t>
      </w:r>
      <w:hyperlink w:anchor="_88466830d981762a31ea6c9ac097c68a" w:history="1">
        <w:r>
          <w:rPr>
            <w:rStyle w:val="Hyperlink"/>
          </w:rPr>
          <w:t>Mapping Rule</w:t>
        </w:r>
      </w:hyperlink>
    </w:p>
    <w:p w:rsidR="0018758F" w:rsidRDefault="0018758F" w:rsidP="0018758F">
      <w:pPr>
        <w:pStyle w:val="BodyText2"/>
      </w:pPr>
      <w:r>
        <w:rPr>
          <w:noProof/>
          <w:lang w:bidi="ar-SA"/>
        </w:rPr>
        <w:drawing>
          <wp:inline distT="0" distB="0" distL="0" distR="0" wp14:anchorId="165AC1BE" wp14:editId="32C7454E">
            <wp:extent cx="152400" cy="152400"/>
            <wp:effectExtent l="0" t="0" r="0" b="0"/>
            <wp:docPr id="45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66d62b068053cee3464e1e03e6035eed" w:history="1">
        <w:r>
          <w:rPr>
            <w:rStyle w:val="Hyperlink"/>
          </w:rPr>
          <w:t>Context</w:t>
        </w:r>
      </w:hyperlink>
    </w:p>
    <w:p w:rsidR="0018758F" w:rsidRDefault="0018758F" w:rsidP="0018758F">
      <w:pPr>
        <w:pStyle w:val="BodyText2"/>
      </w:pPr>
      <w:r>
        <w:rPr>
          <w:noProof/>
          <w:lang w:bidi="ar-SA"/>
        </w:rPr>
        <w:drawing>
          <wp:inline distT="0" distB="0" distL="0" distR="0" wp14:anchorId="21BA8C6B" wp14:editId="0CA99880">
            <wp:extent cx="152400" cy="152400"/>
            <wp:effectExtent l="0" t="0" r="0" b="0"/>
            <wp:docPr id="4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Structure</w:t>
      </w:r>
      <w:r>
        <w:rPr>
          <w:rFonts w:cs="Arial"/>
        </w:rPr>
        <w:fldChar w:fldCharType="begin"/>
      </w:r>
      <w:r>
        <w:instrText>XE"</w:instrText>
      </w:r>
      <w:r w:rsidRPr="00413D75">
        <w:rPr>
          <w:rFonts w:cs="Arial"/>
        </w:rPr>
        <w:instrText>UML Structure</w:instrText>
      </w:r>
      <w:r>
        <w:instrText>"</w:instrText>
      </w:r>
      <w:r>
        <w:rPr>
          <w:rFonts w:cs="Arial"/>
        </w:rPr>
        <w:fldChar w:fldCharType="end"/>
      </w:r>
      <w:r>
        <w:t xml:space="preserve"> : </w:t>
      </w:r>
      <w:hyperlink w:anchor="_28dc1c7ea2fc239d1b7b6e4a9985a371" w:history="1">
        <w:r>
          <w:rPr>
            <w:rStyle w:val="Hyperlink"/>
          </w:rPr>
          <w:t>StructuredClassifier</w:t>
        </w:r>
      </w:hyperlink>
    </w:p>
    <w:p w:rsidR="0018758F" w:rsidRDefault="0018758F" w:rsidP="0018758F">
      <w:pPr>
        <w:rPr>
          <w:rFonts w:cs="Arial"/>
        </w:rPr>
      </w:pPr>
    </w:p>
    <w:p w:rsidR="0018758F" w:rsidRDefault="0018758F" w:rsidP="0018758F">
      <w:pPr>
        <w:pStyle w:val="Heading2"/>
      </w:pPr>
      <w:bookmarkStart w:id="665" w:name="_fbf06486cf43e2b8c4fa936b8e2e030c"/>
      <w:bookmarkStart w:id="666" w:name="_Toc451530193"/>
      <w:r>
        <w:lastRenderedPageBreak/>
        <w:t>Class Named element Mapping</w:t>
      </w:r>
      <w:bookmarkEnd w:id="665"/>
      <w:bookmarkEnd w:id="666"/>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rsidR="0018758F" w:rsidRDefault="0018758F" w:rsidP="0018758F">
      <w:pPr>
        <w:jc w:val="center"/>
      </w:pPr>
      <w:r>
        <w:rPr>
          <w:noProof/>
        </w:rPr>
        <w:drawing>
          <wp:inline distT="0" distB="0" distL="0" distR="0" wp14:anchorId="614C1FBE" wp14:editId="406AB389">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38" cstate="print"/>
                    <a:stretch>
                      <a:fillRect/>
                    </a:stretch>
                  </pic:blipFill>
                  <pic:spPr>
                    <a:xfrm>
                      <a:off x="0" y="0"/>
                      <a:ext cx="5732145" cy="3844887"/>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Named element Mapping</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67" w:name="_Toc451530194"/>
      <w:r>
        <w:t>Attributes</w:t>
      </w:r>
      <w:bookmarkEnd w:id="667"/>
    </w:p>
    <w:p w:rsidR="0018758F" w:rsidRDefault="0018758F" w:rsidP="0018758F">
      <w:pPr>
        <w:pStyle w:val="BodyText2"/>
      </w:pPr>
      <w:r>
        <w:rPr>
          <w:noProof/>
          <w:lang w:bidi="ar-SA"/>
        </w:rPr>
        <w:drawing>
          <wp:inline distT="0" distB="0" distL="0" distR="0" wp14:anchorId="58765DBE" wp14:editId="4FF72D18">
            <wp:extent cx="152400" cy="152400"/>
            <wp:effectExtent l="0" t="0" r="0" b="0"/>
            <wp:docPr id="4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p>
    <w:p w:rsidR="0018758F" w:rsidRDefault="0018758F" w:rsidP="0018758F">
      <w:pPr>
        <w:pStyle w:val="BodyText2"/>
      </w:pPr>
      <w:r>
        <w:rPr>
          <w:noProof/>
          <w:lang w:bidi="ar-SA"/>
        </w:rPr>
        <w:drawing>
          <wp:inline distT="0" distB="0" distL="0" distR="0" wp14:anchorId="5889E136" wp14:editId="3C91B93F">
            <wp:extent cx="152400" cy="152400"/>
            <wp:effectExtent l="0" t="0" r="0" b="0"/>
            <wp:docPr id="46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prefered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p>
    <w:p w:rsidR="0018758F" w:rsidRDefault="0018758F" w:rsidP="0018758F">
      <w:pPr>
        <w:pStyle w:val="BodyText2"/>
      </w:pPr>
      <w:r>
        <w:rPr>
          <w:noProof/>
          <w:lang w:bidi="ar-SA"/>
        </w:rPr>
        <w:drawing>
          <wp:inline distT="0" distB="0" distL="0" distR="0" wp14:anchorId="3D7C7D8E" wp14:editId="6BE977FE">
            <wp:extent cx="152400" cy="152400"/>
            <wp:effectExtent l="0" t="0" r="0" b="0"/>
            <wp:docPr id="4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eb8398b5a178c638b98597120ec51c4d" w:history="1">
        <w:r>
          <w:rPr>
            <w:rStyle w:val="Hyperlink"/>
          </w:rPr>
          <w:t>Entity</w:t>
        </w:r>
      </w:hyperlink>
    </w:p>
    <w:p w:rsidR="0018758F" w:rsidRDefault="0018758F" w:rsidP="0018758F">
      <w:pPr>
        <w:pStyle w:val="BodyText2"/>
      </w:pPr>
      <w:r>
        <w:rPr>
          <w:noProof/>
          <w:lang w:bidi="ar-SA"/>
        </w:rPr>
        <w:drawing>
          <wp:inline distT="0" distB="0" distL="0" distR="0" wp14:anchorId="76AD2915" wp14:editId="6C0DF45A">
            <wp:extent cx="152400" cy="152400"/>
            <wp:effectExtent l="0" t="0" r="0" b="0"/>
            <wp:docPr id="46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705b0620812f5826ea76b12f804e54bb" w:history="1">
        <w:r>
          <w:rPr>
            <w:rStyle w:val="Hyperlink"/>
          </w:rPr>
          <w:t>NamedElement</w:t>
        </w:r>
      </w:hyperlink>
    </w:p>
    <w:p w:rsidR="0018758F" w:rsidRDefault="0018758F" w:rsidP="0018758F">
      <w:pPr>
        <w:pStyle w:val="BodyText2"/>
      </w:pPr>
      <w:r>
        <w:rPr>
          <w:noProof/>
          <w:lang w:bidi="ar-SA"/>
        </w:rPr>
        <w:drawing>
          <wp:inline distT="0" distB="0" distL="0" distR="0" wp14:anchorId="6E6405EC" wp14:editId="0E4417DD">
            <wp:extent cx="152400" cy="152400"/>
            <wp:effectExtent l="0" t="0" r="0" b="0"/>
            <wp:docPr id="4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scope</w:t>
      </w:r>
      <w:r>
        <w:rPr>
          <w:rFonts w:cs="Arial"/>
        </w:rPr>
        <w:fldChar w:fldCharType="begin"/>
      </w:r>
      <w:r>
        <w:instrText>XE"</w:instrText>
      </w:r>
      <w:r w:rsidRPr="00413D75">
        <w:rPr>
          <w:rFonts w:cs="Arial"/>
        </w:rPr>
        <w:instrText>scope</w:instrText>
      </w:r>
      <w:r>
        <w:instrText>"</w:instrText>
      </w:r>
      <w:r>
        <w:rPr>
          <w:rFonts w:cs="Arial"/>
        </w:rPr>
        <w:fldChar w:fldCharType="end"/>
      </w:r>
      <w:r>
        <w:t xml:space="preserve"> : </w:t>
      </w:r>
      <w:hyperlink w:anchor="_693daf0a0de3f4b82a04aee474c3f151" w:history="1">
        <w:r>
          <w:rPr>
            <w:rStyle w:val="Hyperlink"/>
          </w:rPr>
          <w:t>Lexical Scope</w:t>
        </w:r>
      </w:hyperlink>
    </w:p>
    <w:p w:rsidR="0018758F" w:rsidRDefault="0018758F" w:rsidP="0018758F">
      <w:pPr>
        <w:pStyle w:val="BodyText2"/>
      </w:pPr>
      <w:r>
        <w:rPr>
          <w:noProof/>
          <w:lang w:bidi="ar-SA"/>
        </w:rPr>
        <w:drawing>
          <wp:inline distT="0" distB="0" distL="0" distR="0" wp14:anchorId="655426C4" wp14:editId="686010DB">
            <wp:extent cx="152400" cy="152400"/>
            <wp:effectExtent l="0" t="0" r="0" b="0"/>
            <wp:docPr id="46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definition</w:t>
      </w:r>
      <w:r>
        <w:rPr>
          <w:rFonts w:cs="Arial"/>
        </w:rPr>
        <w:fldChar w:fldCharType="begin"/>
      </w:r>
      <w:r>
        <w:instrText>XE"</w:instrText>
      </w:r>
      <w:r w:rsidRPr="00413D75">
        <w:rPr>
          <w:rFonts w:cs="Arial"/>
        </w:rPr>
        <w:instrText>definition</w:instrText>
      </w:r>
      <w:r>
        <w:instrText>"</w:instrText>
      </w:r>
      <w:r>
        <w:rPr>
          <w:rFonts w:cs="Arial"/>
        </w:rPr>
        <w:fldChar w:fldCharType="end"/>
      </w:r>
      <w:r>
        <w:t xml:space="preserve"> : </w:t>
      </w:r>
      <w:hyperlink w:anchor="_1a6d88e097d757268d09f68af82fbd34" w:history="1">
        <w:r>
          <w:rPr>
            <w:rStyle w:val="Hyperlink"/>
          </w:rPr>
          <w:t>Definition</w:t>
        </w:r>
      </w:hyperlink>
    </w:p>
    <w:p w:rsidR="0018758F" w:rsidRDefault="0018758F" w:rsidP="0018758F">
      <w:pPr>
        <w:pStyle w:val="BodyText2"/>
      </w:pPr>
      <w:r>
        <w:rPr>
          <w:noProof/>
          <w:lang w:bidi="ar-SA"/>
        </w:rPr>
        <w:drawing>
          <wp:inline distT="0" distB="0" distL="0" distR="0" wp14:anchorId="487391BA" wp14:editId="14AA6331">
            <wp:extent cx="152400" cy="152400"/>
            <wp:effectExtent l="0" t="0" r="0" b="0"/>
            <wp:docPr id="4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Resource ST</w:t>
      </w:r>
      <w:r>
        <w:rPr>
          <w:rFonts w:cs="Arial"/>
        </w:rPr>
        <w:fldChar w:fldCharType="begin"/>
      </w:r>
      <w:r>
        <w:instrText>XE"</w:instrText>
      </w:r>
      <w:r w:rsidRPr="00413D75">
        <w:rPr>
          <w:rFonts w:cs="Arial"/>
        </w:rPr>
        <w:instrText>Resource ST</w:instrText>
      </w:r>
      <w:r>
        <w:instrText>"</w:instrText>
      </w:r>
      <w:r>
        <w:rPr>
          <w:rFonts w:cs="Arial"/>
        </w:rPr>
        <w:fldChar w:fldCharType="end"/>
      </w:r>
      <w:r>
        <w:t xml:space="preserve"> : </w:t>
      </w:r>
      <w:hyperlink w:anchor="_7eb9b01488b85cfcd94ce909e4efc52d" w:history="1">
        <w:r>
          <w:rPr>
            <w:rStyle w:val="Hyperlink"/>
          </w:rPr>
          <w:t>Resource</w:t>
        </w:r>
      </w:hyperlink>
    </w:p>
    <w:p w:rsidR="0018758F" w:rsidRDefault="0018758F" w:rsidP="0018758F">
      <w:pPr>
        <w:pStyle w:val="BodyText2"/>
      </w:pPr>
      <w:r>
        <w:rPr>
          <w:noProof/>
          <w:lang w:bidi="ar-SA"/>
        </w:rPr>
        <w:drawing>
          <wp:inline distT="0" distB="0" distL="0" distR="0" wp14:anchorId="67AC0160" wp14:editId="4CBDB104">
            <wp:extent cx="152400" cy="152400"/>
            <wp:effectExtent l="0" t="0" r="0" b="0"/>
            <wp:docPr id="46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id</w:t>
      </w:r>
      <w:r>
        <w:rPr>
          <w:rFonts w:cs="Arial"/>
        </w:rPr>
        <w:fldChar w:fldCharType="begin"/>
      </w:r>
      <w:r>
        <w:instrText>XE"</w:instrText>
      </w:r>
      <w:r w:rsidRPr="00413D75">
        <w:rPr>
          <w:rFonts w:cs="Arial"/>
        </w:rPr>
        <w:instrText>SIMF id</w:instrText>
      </w:r>
      <w:r>
        <w:instrText>"</w:instrText>
      </w:r>
      <w:r>
        <w:rPr>
          <w:rFonts w:cs="Arial"/>
        </w:rPr>
        <w:fldChar w:fldCharType="end"/>
      </w:r>
      <w:r>
        <w:t xml:space="preserve"> : </w:t>
      </w:r>
      <w:hyperlink w:anchor="_f904ff1da5bfc3387d892b7e0fe9ecb1" w:history="1">
        <w:r>
          <w:rPr>
            <w:rStyle w:val="Hyperlink"/>
          </w:rPr>
          <w:t>IRI Identifier</w:t>
        </w:r>
      </w:hyperlink>
    </w:p>
    <w:p w:rsidR="0018758F" w:rsidRDefault="0018758F" w:rsidP="0018758F">
      <w:pPr>
        <w:pStyle w:val="BodyText2"/>
      </w:pPr>
      <w:r>
        <w:rPr>
          <w:noProof/>
          <w:lang w:bidi="ar-SA"/>
        </w:rPr>
        <w:drawing>
          <wp:inline distT="0" distB="0" distL="0" distR="0" wp14:anchorId="243CCAEF" wp14:editId="4B41FC8E">
            <wp:extent cx="152400" cy="152400"/>
            <wp:effectExtent l="0" t="0" r="0" b="0"/>
            <wp:docPr id="4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 ST</w:t>
      </w:r>
      <w:r>
        <w:rPr>
          <w:rFonts w:cs="Arial"/>
        </w:rPr>
        <w:fldChar w:fldCharType="begin"/>
      </w:r>
      <w:r>
        <w:instrText>XE"</w:instrText>
      </w:r>
      <w:r w:rsidRPr="00413D75">
        <w:rPr>
          <w:rFonts w:cs="Arial"/>
        </w:rPr>
        <w:instrText>Reference ST</w:instrText>
      </w:r>
      <w:r>
        <w:instrText>"</w:instrText>
      </w:r>
      <w:r>
        <w:rPr>
          <w:rFonts w:cs="Arial"/>
        </w:rPr>
        <w:fldChar w:fldCharType="end"/>
      </w:r>
      <w:r>
        <w:t xml:space="preserve"> : </w:t>
      </w:r>
      <w:hyperlink w:anchor="_57d5acead118af36f52c313850902bc4" w:history="1">
        <w:r>
          <w:rPr>
            <w:rStyle w:val="Hyperlink"/>
          </w:rPr>
          <w:t>External Reference</w:t>
        </w:r>
      </w:hyperlink>
    </w:p>
    <w:p w:rsidR="0018758F" w:rsidRDefault="0018758F" w:rsidP="0018758F">
      <w:pPr>
        <w:rPr>
          <w:rFonts w:cs="Arial"/>
        </w:rPr>
      </w:pPr>
    </w:p>
    <w:p w:rsidR="0018758F" w:rsidRDefault="0018758F" w:rsidP="0018758F">
      <w:pPr>
        <w:pStyle w:val="Heading2"/>
      </w:pPr>
      <w:bookmarkStart w:id="668" w:name="_2e91f93b80324a2afef1c902aaeb4b3d"/>
      <w:bookmarkStart w:id="669" w:name="_Toc451530195"/>
      <w:r>
        <w:lastRenderedPageBreak/>
        <w:t>Class Pattern property mapping</w:t>
      </w:r>
      <w:bookmarkEnd w:id="668"/>
      <w:bookmarkEnd w:id="669"/>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rsidR="0018758F" w:rsidRDefault="0018758F" w:rsidP="0018758F">
      <w:pPr>
        <w:jc w:val="center"/>
      </w:pPr>
      <w:r>
        <w:rPr>
          <w:noProof/>
        </w:rPr>
        <w:drawing>
          <wp:inline distT="0" distB="0" distL="0" distR="0" wp14:anchorId="3D82A33C" wp14:editId="57BD11DB">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39" cstate="print"/>
                    <a:stretch>
                      <a:fillRect/>
                    </a:stretch>
                  </pic:blipFill>
                  <pic:spPr>
                    <a:xfrm>
                      <a:off x="0" y="0"/>
                      <a:ext cx="5732145" cy="4061734"/>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Pattern property mapping</w:t>
      </w:r>
    </w:p>
    <w:p w:rsidR="0018758F" w:rsidRDefault="0018758F" w:rsidP="0018758F">
      <w:r>
        <w:t>Pattern property mapping makes a correspondence between any UML property that is &lt;part&gt; of a &lt;Rule&gt; and a SIMF Pattern Property.</w:t>
      </w:r>
      <w:r>
        <w:br/>
        <w:t>The owning StructuredClassifier corresponds with the pattern that owns the Pattern Property.</w:t>
      </w:r>
      <w:r>
        <w:br/>
        <w:t>If the UML Property is stereotyped as a &lt;&lt;Pattern Element&gt;&gt; the tags correspond with the explicit, quantifier, condition, computation and has strength properties of the SIMF pattern property.</w:t>
      </w:r>
      <w:r>
        <w:br/>
        <w:t>The &lt;type&gt; of the UML Pattern Element is constrained to be a required &lt;is of type&gt; of the pattern property.</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70" w:name="_Toc451530196"/>
      <w:r>
        <w:t>Attributes</w:t>
      </w:r>
      <w:bookmarkEnd w:id="670"/>
    </w:p>
    <w:p w:rsidR="0018758F" w:rsidRDefault="0018758F" w:rsidP="0018758F">
      <w:pPr>
        <w:pStyle w:val="BodyText2"/>
      </w:pPr>
      <w:r>
        <w:rPr>
          <w:noProof/>
          <w:lang w:bidi="ar-SA"/>
        </w:rPr>
        <w:drawing>
          <wp:inline distT="0" distB="0" distL="0" distR="0" wp14:anchorId="0B62EF54" wp14:editId="6D842B26">
            <wp:extent cx="152400" cy="152400"/>
            <wp:effectExtent l="0" t="0" r="0" b="0"/>
            <wp:docPr id="4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Pattern Property</w:t>
      </w:r>
      <w:r>
        <w:rPr>
          <w:rFonts w:cs="Arial"/>
        </w:rPr>
        <w:fldChar w:fldCharType="begin"/>
      </w:r>
      <w:r>
        <w:instrText>XE"</w:instrText>
      </w:r>
      <w:r w:rsidRPr="00413D75">
        <w:rPr>
          <w:rFonts w:cs="Arial"/>
        </w:rPr>
        <w:instrText>SIMF Pattern Property</w:instrText>
      </w:r>
      <w:r>
        <w:instrText>"</w:instrText>
      </w:r>
      <w:r>
        <w:rPr>
          <w:rFonts w:cs="Arial"/>
        </w:rPr>
        <w:fldChar w:fldCharType="end"/>
      </w:r>
      <w:r>
        <w:t xml:space="preserve"> : </w:t>
      </w:r>
      <w:hyperlink w:anchor="_4d83e476040c7444758dda440d3096fc" w:history="1">
        <w:r>
          <w:rPr>
            <w:rStyle w:val="Hyperlink"/>
          </w:rPr>
          <w:t>Pattern property</w:t>
        </w:r>
      </w:hyperlink>
    </w:p>
    <w:p w:rsidR="0018758F" w:rsidRDefault="0018758F" w:rsidP="0018758F">
      <w:pPr>
        <w:pStyle w:val="BodyText2"/>
      </w:pPr>
      <w:r>
        <w:rPr>
          <w:noProof/>
          <w:lang w:bidi="ar-SA"/>
        </w:rPr>
        <w:drawing>
          <wp:inline distT="0" distB="0" distL="0" distR="0" wp14:anchorId="02785582" wp14:editId="5D7503B6">
            <wp:extent cx="152400" cy="152400"/>
            <wp:effectExtent l="0" t="0" r="0" b="0"/>
            <wp:docPr id="47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Pattern Property</w:t>
      </w:r>
      <w:r>
        <w:rPr>
          <w:rFonts w:cs="Arial"/>
        </w:rPr>
        <w:fldChar w:fldCharType="begin"/>
      </w:r>
      <w:r>
        <w:instrText>XE"</w:instrText>
      </w:r>
      <w:r w:rsidRPr="00413D75">
        <w:rPr>
          <w:rFonts w:cs="Arial"/>
        </w:rPr>
        <w:instrText>UML Pattern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6D1C52C1" wp14:editId="729FADB2">
            <wp:extent cx="152400" cy="152400"/>
            <wp:effectExtent l="0" t="0" r="0" b="0"/>
            <wp:docPr id="4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Owning pattern</w:t>
      </w:r>
      <w:r>
        <w:rPr>
          <w:rFonts w:cs="Arial"/>
        </w:rPr>
        <w:fldChar w:fldCharType="begin"/>
      </w:r>
      <w:r>
        <w:instrText>XE"</w:instrText>
      </w:r>
      <w:r w:rsidRPr="00413D75">
        <w:rPr>
          <w:rFonts w:cs="Arial"/>
        </w:rPr>
        <w:instrText>UML Owning pattern</w:instrText>
      </w:r>
      <w:r>
        <w:instrText>"</w:instrText>
      </w:r>
      <w:r>
        <w:rPr>
          <w:rFonts w:cs="Arial"/>
        </w:rPr>
        <w:fldChar w:fldCharType="end"/>
      </w:r>
      <w:r>
        <w:t xml:space="preserve"> : </w:t>
      </w:r>
      <w:hyperlink w:anchor="_28dc1c7ea2fc239d1b7b6e4a9985a371" w:history="1">
        <w:r>
          <w:rPr>
            <w:rStyle w:val="Hyperlink"/>
          </w:rPr>
          <w:t>StructuredClassifier</w:t>
        </w:r>
      </w:hyperlink>
    </w:p>
    <w:p w:rsidR="0018758F" w:rsidRDefault="0018758F" w:rsidP="0018758F">
      <w:pPr>
        <w:pStyle w:val="BodyText2"/>
      </w:pPr>
      <w:r>
        <w:rPr>
          <w:noProof/>
          <w:lang w:bidi="ar-SA"/>
        </w:rPr>
        <w:drawing>
          <wp:inline distT="0" distB="0" distL="0" distR="0" wp14:anchorId="72D781F8" wp14:editId="50A1EE1F">
            <wp:extent cx="152400" cy="152400"/>
            <wp:effectExtent l="0" t="0" r="0" b="0"/>
            <wp:docPr id="47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 Stereotype</w:t>
      </w:r>
      <w:r>
        <w:rPr>
          <w:rFonts w:cs="Arial"/>
        </w:rPr>
        <w:fldChar w:fldCharType="begin"/>
      </w:r>
      <w:r>
        <w:instrText>XE"</w:instrText>
      </w:r>
      <w:r w:rsidRPr="00413D75">
        <w:rPr>
          <w:rFonts w:cs="Arial"/>
        </w:rPr>
        <w:instrText>UML Stereotype</w:instrText>
      </w:r>
      <w:r>
        <w:instrText>"</w:instrText>
      </w:r>
      <w:r>
        <w:rPr>
          <w:rFonts w:cs="Arial"/>
        </w:rPr>
        <w:fldChar w:fldCharType="end"/>
      </w:r>
      <w:r>
        <w:t xml:space="preserve"> : </w:t>
      </w:r>
      <w:hyperlink w:anchor="_2ab083e7636c6f2e537ce538d10aef76" w:history="1">
        <w:r>
          <w:rPr>
            <w:rStyle w:val="Hyperlink"/>
          </w:rPr>
          <w:t>Pattern Element</w:t>
        </w:r>
      </w:hyperlink>
    </w:p>
    <w:p w:rsidR="0018758F" w:rsidRDefault="0018758F" w:rsidP="0018758F">
      <w:pPr>
        <w:pStyle w:val="BodyText2"/>
      </w:pPr>
      <w:r>
        <w:rPr>
          <w:noProof/>
          <w:lang w:bidi="ar-SA"/>
        </w:rPr>
        <w:drawing>
          <wp:inline distT="0" distB="0" distL="0" distR="0" wp14:anchorId="6F38EBCF" wp14:editId="75BB4827">
            <wp:extent cx="152400" cy="152400"/>
            <wp:effectExtent l="0" t="0" r="0" b="0"/>
            <wp:docPr id="47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Owning pattern</w:t>
      </w:r>
      <w:r>
        <w:rPr>
          <w:rFonts w:cs="Arial"/>
        </w:rPr>
        <w:fldChar w:fldCharType="begin"/>
      </w:r>
      <w:r>
        <w:instrText>XE"</w:instrText>
      </w:r>
      <w:r w:rsidRPr="00413D75">
        <w:rPr>
          <w:rFonts w:cs="Arial"/>
        </w:rPr>
        <w:instrText>SIMF Owning pattern</w:instrText>
      </w:r>
      <w:r>
        <w:instrText>"</w:instrText>
      </w:r>
      <w:r>
        <w:rPr>
          <w:rFonts w:cs="Arial"/>
        </w:rPr>
        <w:fldChar w:fldCharType="end"/>
      </w:r>
      <w:r>
        <w:t xml:space="preserve"> : </w:t>
      </w:r>
      <w:hyperlink w:anchor="_8d9c945b6f864c34fdd7a91d4d62755f" w:history="1">
        <w:r>
          <w:rPr>
            <w:rStyle w:val="Hyperlink"/>
          </w:rPr>
          <w:t>Pattern</w:t>
        </w:r>
      </w:hyperlink>
    </w:p>
    <w:p w:rsidR="0018758F" w:rsidRDefault="0018758F" w:rsidP="0018758F">
      <w:pPr>
        <w:pStyle w:val="BodyText2"/>
      </w:pPr>
      <w:r>
        <w:rPr>
          <w:noProof/>
          <w:lang w:bidi="ar-SA"/>
        </w:rPr>
        <w:drawing>
          <wp:inline distT="0" distB="0" distL="0" distR="0" wp14:anchorId="2CCBE5FF" wp14:editId="25433BC8">
            <wp:extent cx="152400" cy="152400"/>
            <wp:effectExtent l="0" t="0" r="0" b="0"/>
            <wp:docPr id="47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1F5940D3" wp14:editId="3E1897F9">
            <wp:extent cx="152400" cy="152400"/>
            <wp:effectExtent l="0" t="0" r="0" b="0"/>
            <wp:docPr id="4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rsidR="0018758F" w:rsidRDefault="0018758F" w:rsidP="0018758F">
      <w:pPr>
        <w:pStyle w:val="BodyText2"/>
      </w:pPr>
      <w:r>
        <w:rPr>
          <w:noProof/>
          <w:lang w:bidi="ar-SA"/>
        </w:rPr>
        <w:drawing>
          <wp:inline distT="0" distB="0" distL="0" distR="0" wp14:anchorId="508B0392" wp14:editId="0014E943">
            <wp:extent cx="152400" cy="152400"/>
            <wp:effectExtent l="0" t="0" r="0" b="0"/>
            <wp:docPr id="47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isport</w:t>
      </w:r>
      <w:r>
        <w:rPr>
          <w:rFonts w:cs="Arial"/>
        </w:rPr>
        <w:fldChar w:fldCharType="begin"/>
      </w:r>
      <w:r>
        <w:instrText>XE"</w:instrText>
      </w:r>
      <w:r w:rsidRPr="00413D75">
        <w:rPr>
          <w:rFonts w:cs="Arial"/>
        </w:rPr>
        <w:instrText>isport</w:instrText>
      </w:r>
      <w:r>
        <w:instrText>"</w:instrText>
      </w:r>
      <w:r>
        <w:rPr>
          <w:rFonts w:cs="Arial"/>
        </w:rPr>
        <w:fldChar w:fldCharType="end"/>
      </w:r>
      <w:r>
        <w:t xml:space="preserve"> : </w:t>
      </w:r>
      <w:hyperlink w:anchor="_60aaf44d4b562252c04db7f98497e9aa" w:history="1">
        <w:r>
          <w:rPr>
            <w:rStyle w:val="Hyperlink"/>
          </w:rPr>
          <w:t>Port</w:t>
        </w:r>
      </w:hyperlink>
    </w:p>
    <w:p w:rsidR="0018758F" w:rsidRDefault="0018758F" w:rsidP="0018758F">
      <w:pPr>
        <w:pStyle w:val="BodyText2"/>
      </w:pPr>
      <w:r>
        <w:rPr>
          <w:noProof/>
          <w:lang w:bidi="ar-SA"/>
        </w:rPr>
        <w:drawing>
          <wp:inline distT="0" distB="0" distL="0" distR="0" wp14:anchorId="3D454E10" wp14:editId="26D0816D">
            <wp:extent cx="152400" cy="152400"/>
            <wp:effectExtent l="0" t="0" r="0" b="0"/>
            <wp:docPr id="4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4dcf4b5884925d444819a469fd70ce00" w:history="1">
        <w:r>
          <w:rPr>
            <w:rStyle w:val="Hyperlink"/>
          </w:rPr>
          <w:t>ExistsRule</w:t>
        </w:r>
      </w:hyperlink>
    </w:p>
    <w:p w:rsidR="0018758F" w:rsidRDefault="0018758F" w:rsidP="0018758F">
      <w:pPr>
        <w:pStyle w:val="BodyText2"/>
      </w:pPr>
      <w:r>
        <w:rPr>
          <w:noProof/>
          <w:lang w:bidi="ar-SA"/>
        </w:rPr>
        <w:lastRenderedPageBreak/>
        <w:drawing>
          <wp:inline distT="0" distB="0" distL="0" distR="0" wp14:anchorId="2801E9E6" wp14:editId="6C76D1FA">
            <wp:extent cx="152400" cy="152400"/>
            <wp:effectExtent l="0" t="0" r="0" b="0"/>
            <wp:docPr id="48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f9bba899ada544a47c36bb071e9024f5" w:history="1">
        <w:r>
          <w:rPr>
            <w:rStyle w:val="Hyperlink"/>
          </w:rPr>
          <w:t>Expression Node</w:t>
        </w:r>
      </w:hyperlink>
    </w:p>
    <w:p w:rsidR="0018758F" w:rsidRDefault="0018758F" w:rsidP="0018758F">
      <w:pPr>
        <w:pStyle w:val="BodyText2"/>
      </w:pPr>
      <w:r>
        <w:rPr>
          <w:noProof/>
          <w:lang w:bidi="ar-SA"/>
        </w:rPr>
        <w:drawing>
          <wp:inline distT="0" distB="0" distL="0" distR="0" wp14:anchorId="25625138" wp14:editId="47D28C50">
            <wp:extent cx="152400" cy="152400"/>
            <wp:effectExtent l="0" t="0" r="0" b="0"/>
            <wp:docPr id="4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f9bba899ada544a47c36bb071e9024f5" w:history="1">
        <w:r>
          <w:rPr>
            <w:rStyle w:val="Hyperlink"/>
          </w:rPr>
          <w:t>Expression Node</w:t>
        </w:r>
      </w:hyperlink>
    </w:p>
    <w:p w:rsidR="0018758F" w:rsidRDefault="0018758F" w:rsidP="0018758F">
      <w:pPr>
        <w:rPr>
          <w:rFonts w:cs="Arial"/>
        </w:rPr>
      </w:pPr>
    </w:p>
    <w:p w:rsidR="0018758F" w:rsidRDefault="0018758F" w:rsidP="0018758F">
      <w:pPr>
        <w:pStyle w:val="Heading2"/>
      </w:pPr>
      <w:bookmarkStart w:id="671" w:name="_4f7d5a773cb788daa4c3e6f62e80dc9a"/>
      <w:bookmarkStart w:id="672" w:name="_Toc451530197"/>
      <w:r>
        <w:t>Class Property hierarchy mapping</w:t>
      </w:r>
      <w:bookmarkEnd w:id="671"/>
      <w:bookmarkEnd w:id="672"/>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rsidR="0018758F" w:rsidRDefault="0018758F" w:rsidP="0018758F">
      <w:pPr>
        <w:jc w:val="center"/>
      </w:pPr>
      <w:r>
        <w:rPr>
          <w:noProof/>
        </w:rPr>
        <w:drawing>
          <wp:inline distT="0" distB="0" distL="0" distR="0" wp14:anchorId="735DB107" wp14:editId="6C5D3CD2">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40" cstate="print"/>
                    <a:stretch>
                      <a:fillRect/>
                    </a:stretch>
                  </pic:blipFill>
                  <pic:spPr>
                    <a:xfrm>
                      <a:off x="0" y="0"/>
                      <a:ext cx="5732145" cy="4387820"/>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Property hierarchy mapping</w:t>
      </w:r>
    </w:p>
    <w:p w:rsidR="0018758F" w:rsidRDefault="0018758F" w:rsidP="0018758F">
      <w:r>
        <w:t>Property hierarchy mapping, for properties that have been mapped in other ways, maps UML subsetted properties to a Property Generalization Constraint with redefines=false.</w:t>
      </w:r>
      <w:r>
        <w:br/>
        <w:t>It also maps UML redefines properties to a Property Generalization Constraint with redefines=true.</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73" w:name="_Toc451530198"/>
      <w:r>
        <w:t>Attributes</w:t>
      </w:r>
      <w:bookmarkEnd w:id="673"/>
    </w:p>
    <w:p w:rsidR="0018758F" w:rsidRDefault="0018758F" w:rsidP="0018758F">
      <w:pPr>
        <w:pStyle w:val="BodyText2"/>
      </w:pPr>
      <w:r>
        <w:rPr>
          <w:noProof/>
          <w:lang w:bidi="ar-SA"/>
        </w:rPr>
        <w:drawing>
          <wp:inline distT="0" distB="0" distL="0" distR="0" wp14:anchorId="4FF3380D" wp14:editId="40BA3CFD">
            <wp:extent cx="152400" cy="152400"/>
            <wp:effectExtent l="0" t="0" r="0" b="0"/>
            <wp:docPr id="4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Generalization</w:t>
      </w:r>
      <w:r>
        <w:rPr>
          <w:rFonts w:cs="Arial"/>
        </w:rPr>
        <w:fldChar w:fldCharType="begin"/>
      </w:r>
      <w:r>
        <w:instrText>XE"</w:instrText>
      </w:r>
      <w:r w:rsidRPr="00413D75">
        <w:rPr>
          <w:rFonts w:cs="Arial"/>
        </w:rPr>
        <w:instrText>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p>
    <w:p w:rsidR="0018758F" w:rsidRDefault="0018758F" w:rsidP="0018758F">
      <w:pPr>
        <w:pStyle w:val="BodyText2"/>
      </w:pPr>
      <w:r>
        <w:rPr>
          <w:noProof/>
          <w:lang w:bidi="ar-SA"/>
        </w:rPr>
        <w:drawing>
          <wp:inline distT="0" distB="0" distL="0" distR="0" wp14:anchorId="43C28FD3" wp14:editId="1A146A4C">
            <wp:extent cx="152400" cy="152400"/>
            <wp:effectExtent l="0" t="0" r="0" b="0"/>
            <wp:docPr id="48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1C3E9484" wp14:editId="27D45A8E">
            <wp:extent cx="152400" cy="152400"/>
            <wp:effectExtent l="0" t="0" r="0" b="0"/>
            <wp:docPr id="4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18A2C1D2" wp14:editId="36F24CA9">
            <wp:extent cx="152400" cy="152400"/>
            <wp:effectExtent l="0" t="0" r="0" b="0"/>
            <wp:docPr id="48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subset property</w:t>
      </w:r>
      <w:r>
        <w:rPr>
          <w:rFonts w:cs="Arial"/>
        </w:rPr>
        <w:fldChar w:fldCharType="begin"/>
      </w:r>
      <w:r>
        <w:instrText>XE"</w:instrText>
      </w:r>
      <w:r w:rsidRPr="00413D75">
        <w:rPr>
          <w:rFonts w:cs="Arial"/>
        </w:rPr>
        <w:instrText>subset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0873D227" wp14:editId="5E51E514">
            <wp:extent cx="152400" cy="152400"/>
            <wp:effectExtent l="0" t="0" r="0" b="0"/>
            <wp:docPr id="4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SIIMF-Property</w:t>
      </w:r>
      <w:r>
        <w:rPr>
          <w:rFonts w:cs="Arial"/>
        </w:rPr>
        <w:fldChar w:fldCharType="begin"/>
      </w:r>
      <w:r>
        <w:instrText>XE"</w:instrText>
      </w:r>
      <w:r w:rsidRPr="00413D75">
        <w:rPr>
          <w:rFonts w:cs="Arial"/>
        </w:rPr>
        <w:instrText>SIIMF-Property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06CE11FA" wp14:editId="2A9451E7">
            <wp:extent cx="152400" cy="152400"/>
            <wp:effectExtent l="0" t="0" r="0" b="0"/>
            <wp:docPr id="48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 Specific</w:t>
      </w:r>
      <w:r>
        <w:rPr>
          <w:rFonts w:cs="Arial"/>
        </w:rPr>
        <w:fldChar w:fldCharType="begin"/>
      </w:r>
      <w:r>
        <w:instrText>XE"</w:instrText>
      </w:r>
      <w:r w:rsidRPr="00413D75">
        <w:rPr>
          <w:rFonts w:cs="Arial"/>
        </w:rPr>
        <w:instrText>SIMF Specific</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lastRenderedPageBreak/>
        <w:drawing>
          <wp:inline distT="0" distB="0" distL="0" distR="0" wp14:anchorId="1716D998" wp14:editId="62A66B6B">
            <wp:extent cx="152400" cy="152400"/>
            <wp:effectExtent l="0" t="0" r="0" b="0"/>
            <wp:docPr id="4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false</w:t>
      </w:r>
    </w:p>
    <w:p w:rsidR="0018758F" w:rsidRDefault="0018758F" w:rsidP="0018758F">
      <w:pPr>
        <w:pStyle w:val="BodyText2"/>
      </w:pPr>
      <w:r>
        <w:rPr>
          <w:noProof/>
          <w:lang w:bidi="ar-SA"/>
        </w:rPr>
        <w:drawing>
          <wp:inline distT="0" distB="0" distL="0" distR="0" wp14:anchorId="2573C17D" wp14:editId="64D2952D">
            <wp:extent cx="152400" cy="152400"/>
            <wp:effectExtent l="0" t="0" r="0" b="0"/>
            <wp:docPr id="49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special</w:t>
      </w:r>
      <w:r>
        <w:rPr>
          <w:rFonts w:cs="Arial"/>
        </w:rPr>
        <w:fldChar w:fldCharType="begin"/>
      </w:r>
      <w:r>
        <w:instrText>XE"</w:instrText>
      </w:r>
      <w:r w:rsidRPr="00413D75">
        <w:rPr>
          <w:rFonts w:cs="Arial"/>
        </w:rPr>
        <w:instrText>special</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p>
    <w:p w:rsidR="0018758F" w:rsidRDefault="0018758F" w:rsidP="0018758F">
      <w:pPr>
        <w:pStyle w:val="BodyText2"/>
      </w:pPr>
      <w:r>
        <w:rPr>
          <w:noProof/>
          <w:lang w:bidi="ar-SA"/>
        </w:rPr>
        <w:drawing>
          <wp:inline distT="0" distB="0" distL="0" distR="0" wp14:anchorId="7DB1C519" wp14:editId="27E3438C">
            <wp:extent cx="152400" cy="152400"/>
            <wp:effectExtent l="0" t="0" r="0" b="0"/>
            <wp:docPr id="4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true</w:t>
      </w:r>
    </w:p>
    <w:p w:rsidR="0018758F" w:rsidRDefault="0018758F" w:rsidP="0018758F">
      <w:pPr>
        <w:pStyle w:val="BodyText2"/>
      </w:pPr>
      <w:r>
        <w:rPr>
          <w:noProof/>
          <w:lang w:bidi="ar-SA"/>
        </w:rPr>
        <w:drawing>
          <wp:inline distT="0" distB="0" distL="0" distR="0" wp14:anchorId="54A32840" wp14:editId="124C09A7">
            <wp:extent cx="152400" cy="152400"/>
            <wp:effectExtent l="0" t="0" r="0" b="0"/>
            <wp:docPr id="49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p>
    <w:p w:rsidR="0018758F" w:rsidRDefault="0018758F" w:rsidP="0018758F">
      <w:pPr>
        <w:rPr>
          <w:rFonts w:cs="Arial"/>
        </w:rPr>
      </w:pPr>
    </w:p>
    <w:p w:rsidR="0018758F" w:rsidRDefault="0018758F" w:rsidP="0018758F">
      <w:pPr>
        <w:pStyle w:val="Heading2"/>
      </w:pPr>
      <w:bookmarkStart w:id="674" w:name="_3478fa12e0e32ab5633ae4a56099123a"/>
      <w:bookmarkStart w:id="675" w:name="_Toc451530199"/>
      <w:r>
        <w:t>Class Synonym mapping</w:t>
      </w:r>
      <w:bookmarkEnd w:id="674"/>
      <w:bookmarkEnd w:id="675"/>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rsidR="0018758F" w:rsidRDefault="0018758F" w:rsidP="0018758F">
      <w:pPr>
        <w:jc w:val="center"/>
      </w:pPr>
      <w:r>
        <w:rPr>
          <w:noProof/>
        </w:rPr>
        <w:drawing>
          <wp:inline distT="0" distB="0" distL="0" distR="0" wp14:anchorId="1AD295AC" wp14:editId="1BC4A826">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41" cstate="print"/>
                    <a:stretch>
                      <a:fillRect/>
                    </a:stretch>
                  </pic:blipFill>
                  <pic:spPr>
                    <a:xfrm>
                      <a:off x="0" y="0"/>
                      <a:ext cx="5732145" cy="3205727"/>
                    </a:xfrm>
                    <a:prstGeom prst="rect">
                      <a:avLst/>
                    </a:prstGeom>
                  </pic:spPr>
                </pic:pic>
              </a:graphicData>
            </a:graphic>
          </wp:inline>
        </w:drawing>
      </w:r>
    </w:p>
    <w:p w:rsidR="0018758F" w:rsidRDefault="0018758F" w:rsidP="00F35979">
      <w:pPr>
        <w:pStyle w:val="Figure"/>
        <w:widowControl/>
        <w:numPr>
          <w:ilvl w:val="0"/>
          <w:numId w:val="27"/>
        </w:numPr>
        <w:suppressAutoHyphens w:val="0"/>
        <w:overflowPunct/>
        <w:autoSpaceDE/>
        <w:autoSpaceDN/>
        <w:adjustRightInd/>
        <w:spacing w:before="120" w:after="120"/>
        <w:jc w:val="center"/>
        <w:textAlignment w:val="auto"/>
      </w:pPr>
      <w:r>
        <w:t>Synonym mapping</w:t>
      </w:r>
    </w:p>
    <w:p w:rsidR="0018758F" w:rsidRDefault="0018758F" w:rsidP="0018758F">
      <w:r>
        <w:t>Synonym mapping maps a UML Comment with a &lt;&lt;Synonym&gt;&gt; stereotype to a SIMF Term that identifies the element that is annotated by the comment in UML.</w:t>
      </w:r>
      <w:r>
        <w:br/>
        <w:t>A Synonym term is not a preferred term.</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676" w:name="_Toc451530200"/>
      <w:r>
        <w:t>Attributes</w:t>
      </w:r>
      <w:bookmarkEnd w:id="676"/>
    </w:p>
    <w:p w:rsidR="0018758F" w:rsidRDefault="0018758F" w:rsidP="0018758F">
      <w:pPr>
        <w:pStyle w:val="BodyText2"/>
      </w:pPr>
      <w:r>
        <w:rPr>
          <w:noProof/>
          <w:lang w:bidi="ar-SA"/>
        </w:rPr>
        <w:drawing>
          <wp:inline distT="0" distB="0" distL="0" distR="0" wp14:anchorId="62738A47" wp14:editId="058CA2C8">
            <wp:extent cx="152400" cy="152400"/>
            <wp:effectExtent l="0" t="0" r="0" b="0"/>
            <wp:docPr id="49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SIMF-Not preferred</w:t>
      </w:r>
      <w:r>
        <w:rPr>
          <w:rFonts w:cs="Arial"/>
        </w:rPr>
        <w:fldChar w:fldCharType="begin"/>
      </w:r>
      <w:r>
        <w:instrText>XE"</w:instrText>
      </w:r>
      <w:r w:rsidRPr="00413D75">
        <w:rPr>
          <w:rFonts w:cs="Arial"/>
        </w:rPr>
        <w:instrText>SIMF-Not preferred</w:instrText>
      </w:r>
      <w:r>
        <w:instrText>"</w:instrText>
      </w:r>
      <w:r>
        <w:rPr>
          <w:rFonts w:cs="Arial"/>
        </w:rPr>
        <w:fldChar w:fldCharType="end"/>
      </w:r>
      <w:r>
        <w:t xml:space="preserve"> : </w:t>
      </w:r>
      <w:hyperlink w:anchor="_1945edd0888993a52c5dc6467a7b3ef8" w:history="1">
        <w:r>
          <w:rPr>
            <w:rStyle w:val="Hyperlink"/>
          </w:rPr>
          <w:t>Term</w:t>
        </w:r>
      </w:hyperlink>
    </w:p>
    <w:p w:rsidR="0018758F" w:rsidRDefault="0018758F" w:rsidP="0018758F">
      <w:pPr>
        <w:pStyle w:val="BodyText2"/>
      </w:pPr>
      <w:r>
        <w:rPr>
          <w:noProof/>
          <w:lang w:bidi="ar-SA"/>
        </w:rPr>
        <w:drawing>
          <wp:inline distT="0" distB="0" distL="0" distR="0" wp14:anchorId="7F4D9617" wp14:editId="5E83DC7A">
            <wp:extent cx="152400" cy="152400"/>
            <wp:effectExtent l="0" t="0" r="0" b="0"/>
            <wp:docPr id="4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identified</w:t>
      </w:r>
      <w:r>
        <w:rPr>
          <w:rFonts w:cs="Arial"/>
        </w:rPr>
        <w:fldChar w:fldCharType="begin"/>
      </w:r>
      <w:r>
        <w:instrText>XE"</w:instrText>
      </w:r>
      <w:r w:rsidRPr="00413D75">
        <w:rPr>
          <w:rFonts w:cs="Arial"/>
        </w:rPr>
        <w:instrText>identified</w:instrText>
      </w:r>
      <w:r>
        <w:instrText>"</w:instrText>
      </w:r>
      <w:r>
        <w:rPr>
          <w:rFonts w:cs="Arial"/>
        </w:rPr>
        <w:fldChar w:fldCharType="end"/>
      </w:r>
      <w:r>
        <w:t xml:space="preserve"> : </w:t>
      </w:r>
      <w:hyperlink w:anchor="_eb8398b5a178c638b98597120ec51c4d" w:history="1">
        <w:r>
          <w:rPr>
            <w:rStyle w:val="Hyperlink"/>
          </w:rPr>
          <w:t>Entity</w:t>
        </w:r>
      </w:hyperlink>
    </w:p>
    <w:p w:rsidR="0018758F" w:rsidRDefault="0018758F" w:rsidP="0018758F">
      <w:pPr>
        <w:pStyle w:val="BodyText2"/>
      </w:pPr>
      <w:r>
        <w:rPr>
          <w:noProof/>
          <w:lang w:bidi="ar-SA"/>
        </w:rPr>
        <w:drawing>
          <wp:inline distT="0" distB="0" distL="0" distR="0" wp14:anchorId="03AE125C" wp14:editId="48030553">
            <wp:extent cx="152400" cy="152400"/>
            <wp:effectExtent l="0" t="0" r="0" b="0"/>
            <wp:docPr id="49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preferred empty</w:t>
      </w:r>
      <w:r>
        <w:rPr>
          <w:rFonts w:cs="Arial"/>
        </w:rPr>
        <w:fldChar w:fldCharType="begin"/>
      </w:r>
      <w:r>
        <w:instrText>XE"</w:instrText>
      </w:r>
      <w:r w:rsidRPr="00413D75">
        <w:rPr>
          <w:rFonts w:cs="Arial"/>
        </w:rPr>
        <w:instrText>preferred empty</w:instrText>
      </w:r>
      <w:r>
        <w:instrText>"</w:instrText>
      </w:r>
      <w:r>
        <w:rPr>
          <w:rFonts w:cs="Arial"/>
        </w:rPr>
        <w:fldChar w:fldCharType="end"/>
      </w:r>
      <w:r>
        <w:t xml:space="preserve"> : </w:t>
      </w:r>
      <w:hyperlink w:anchor="_eb8398b5a178c638b98597120ec51c4d" w:history="1">
        <w:r>
          <w:rPr>
            <w:rStyle w:val="Hyperlink"/>
          </w:rPr>
          <w:t>Entity</w:t>
        </w:r>
      </w:hyperlink>
      <w:r>
        <w:t xml:space="preserve"> [0]</w:t>
      </w:r>
    </w:p>
    <w:p w:rsidR="0018758F" w:rsidRDefault="0018758F" w:rsidP="0018758F">
      <w:pPr>
        <w:pStyle w:val="BodyText2"/>
      </w:pPr>
      <w:r>
        <w:rPr>
          <w:noProof/>
          <w:lang w:bidi="ar-SA"/>
        </w:rPr>
        <w:drawing>
          <wp:inline distT="0" distB="0" distL="0" distR="0" wp14:anchorId="36F019F1" wp14:editId="342015C2">
            <wp:extent cx="152400" cy="152400"/>
            <wp:effectExtent l="0" t="0" r="0" b="0"/>
            <wp:docPr id="4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62669862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0be8406951cdfda82f00f79328cf4efc" w:history="1">
        <w:r>
          <w:rPr>
            <w:rStyle w:val="Hyperlink"/>
          </w:rPr>
          <w:t>Comment</w:t>
        </w:r>
      </w:hyperlink>
    </w:p>
    <w:p w:rsidR="0018758F" w:rsidRDefault="0018758F" w:rsidP="0018758F"/>
    <w:p w:rsidR="0018758F" w:rsidRPr="00682F66" w:rsidRDefault="0018758F" w:rsidP="0018758F">
      <w:pPr>
        <w:spacing w:after="200" w:line="276" w:lineRule="auto"/>
        <w:rPr>
          <w:b/>
          <w:bCs/>
          <w:color w:val="365F91"/>
          <w:sz w:val="40"/>
          <w:szCs w:val="40"/>
        </w:rPr>
      </w:pPr>
    </w:p>
    <w:p w:rsidR="0018758F" w:rsidRDefault="0018758F">
      <w:pPr>
        <w:suppressAutoHyphens w:val="0"/>
        <w:overflowPunct/>
        <w:autoSpaceDE/>
        <w:autoSpaceDN/>
        <w:adjustRightInd/>
        <w:textAlignment w:val="auto"/>
      </w:pPr>
    </w:p>
    <w:p w:rsidR="00803548" w:rsidRDefault="00803548">
      <w:pPr>
        <w:suppressAutoHyphens w:val="0"/>
        <w:overflowPunct/>
        <w:autoSpaceDE/>
        <w:autoSpaceDN/>
        <w:adjustRightInd/>
        <w:textAlignment w:val="auto"/>
        <w:rPr>
          <w:rFonts w:ascii="Arial" w:hAnsi="Arial"/>
          <w:b/>
          <w:kern w:val="1"/>
          <w:sz w:val="36"/>
        </w:rPr>
      </w:pPr>
      <w:r>
        <w:br w:type="page"/>
      </w:r>
    </w:p>
    <w:p w:rsidR="000C09CE" w:rsidRDefault="00803548" w:rsidP="00803548">
      <w:pPr>
        <w:pStyle w:val="Heading1"/>
      </w:pPr>
      <w:bookmarkStart w:id="677" w:name="_Toc451530201"/>
      <w:r>
        <w:lastRenderedPageBreak/>
        <w:t>Concept Index</w:t>
      </w:r>
      <w:bookmarkEnd w:id="677"/>
    </w:p>
    <w:p w:rsidR="000F6067" w:rsidRDefault="00803548" w:rsidP="00803548">
      <w:pPr>
        <w:pStyle w:val="BodyText"/>
        <w:rPr>
          <w:noProof/>
        </w:rPr>
        <w:sectPr w:rsidR="000F6067" w:rsidSect="000F6067">
          <w:footerReference w:type="even" r:id="rId142"/>
          <w:footerReference w:type="default" r:id="rId143"/>
          <w:pgSz w:w="11905" w:h="15840"/>
          <w:pgMar w:top="1080" w:right="720" w:bottom="1656" w:left="1440" w:header="720" w:footer="1080" w:gutter="0"/>
          <w:cols w:space="720"/>
        </w:sectPr>
      </w:pPr>
      <w:r>
        <w:fldChar w:fldCharType="begin"/>
      </w:r>
      <w:r>
        <w:instrText xml:space="preserve"> INDEX \c "2" \z "1033" </w:instrText>
      </w:r>
      <w:r>
        <w:fldChar w:fldCharType="separate"/>
      </w:r>
    </w:p>
    <w:p w:rsidR="000F6067" w:rsidRDefault="000F6067">
      <w:pPr>
        <w:pStyle w:val="Index1"/>
        <w:tabs>
          <w:tab w:val="right" w:leader="dot" w:pos="4502"/>
        </w:tabs>
        <w:rPr>
          <w:noProof/>
        </w:rPr>
      </w:pPr>
      <w:r w:rsidRPr="00FE4C69">
        <w:rPr>
          <w:rFonts w:cs="Arial"/>
          <w:noProof/>
        </w:rPr>
        <w:t>All</w:t>
      </w:r>
      <w:r>
        <w:rPr>
          <w:noProof/>
        </w:rPr>
        <w:t>, 68</w:t>
      </w:r>
    </w:p>
    <w:p w:rsidR="000F6067" w:rsidRDefault="000F6067">
      <w:pPr>
        <w:pStyle w:val="Index1"/>
        <w:tabs>
          <w:tab w:val="right" w:leader="dot" w:pos="4502"/>
        </w:tabs>
        <w:rPr>
          <w:noProof/>
        </w:rPr>
      </w:pPr>
      <w:r w:rsidRPr="00FE4C69">
        <w:rPr>
          <w:rFonts w:cs="Arial"/>
          <w:noProof/>
        </w:rPr>
        <w:t>annoation binding</w:t>
      </w:r>
      <w:r>
        <w:rPr>
          <w:noProof/>
        </w:rPr>
        <w:t>, 170</w:t>
      </w:r>
    </w:p>
    <w:p w:rsidR="000F6067" w:rsidRDefault="000F6067">
      <w:pPr>
        <w:pStyle w:val="Index1"/>
        <w:tabs>
          <w:tab w:val="right" w:leader="dot" w:pos="4502"/>
        </w:tabs>
        <w:rPr>
          <w:noProof/>
        </w:rPr>
      </w:pPr>
      <w:r w:rsidRPr="00FE4C69">
        <w:rPr>
          <w:rFonts w:cs="Arial"/>
          <w:noProof/>
        </w:rPr>
        <w:t>annotated  SIMF</w:t>
      </w:r>
      <w:r>
        <w:rPr>
          <w:noProof/>
        </w:rPr>
        <w:t>, 171</w:t>
      </w:r>
    </w:p>
    <w:p w:rsidR="000F6067" w:rsidRDefault="000F6067">
      <w:pPr>
        <w:pStyle w:val="Index1"/>
        <w:tabs>
          <w:tab w:val="right" w:leader="dot" w:pos="4502"/>
        </w:tabs>
        <w:rPr>
          <w:noProof/>
        </w:rPr>
      </w:pPr>
      <w:r w:rsidRPr="00FE4C69">
        <w:rPr>
          <w:rFonts w:cs="Arial"/>
          <w:noProof/>
        </w:rPr>
        <w:t>annotated binding</w:t>
      </w:r>
      <w:r>
        <w:rPr>
          <w:noProof/>
        </w:rPr>
        <w:t>, 171</w:t>
      </w:r>
    </w:p>
    <w:p w:rsidR="000F6067" w:rsidRDefault="000F6067">
      <w:pPr>
        <w:pStyle w:val="Index1"/>
        <w:tabs>
          <w:tab w:val="right" w:leader="dot" w:pos="4502"/>
        </w:tabs>
        <w:rPr>
          <w:noProof/>
        </w:rPr>
      </w:pPr>
      <w:r w:rsidRPr="00FE4C69">
        <w:rPr>
          <w:rFonts w:cs="Arial"/>
          <w:noProof/>
        </w:rPr>
        <w:t>Annotated UML</w:t>
      </w:r>
      <w:r>
        <w:rPr>
          <w:noProof/>
        </w:rPr>
        <w:t>, 170</w:t>
      </w:r>
    </w:p>
    <w:p w:rsidR="000F6067" w:rsidRDefault="000F6067">
      <w:pPr>
        <w:pStyle w:val="Index1"/>
        <w:tabs>
          <w:tab w:val="right" w:leader="dot" w:pos="4502"/>
        </w:tabs>
        <w:rPr>
          <w:noProof/>
        </w:rPr>
      </w:pPr>
      <w:r w:rsidRPr="00FE4C69">
        <w:rPr>
          <w:rFonts w:cs="Arial"/>
          <w:noProof/>
        </w:rPr>
        <w:t>annotation</w:t>
      </w:r>
      <w:r>
        <w:rPr>
          <w:noProof/>
        </w:rPr>
        <w:t>, 170</w:t>
      </w:r>
    </w:p>
    <w:p w:rsidR="000F6067" w:rsidRDefault="000F6067">
      <w:pPr>
        <w:pStyle w:val="Index1"/>
        <w:tabs>
          <w:tab w:val="right" w:leader="dot" w:pos="4502"/>
        </w:tabs>
        <w:rPr>
          <w:noProof/>
        </w:rPr>
      </w:pPr>
      <w:r w:rsidRPr="00FE4C69">
        <w:rPr>
          <w:rFonts w:cs="Arial"/>
          <w:noProof/>
        </w:rPr>
        <w:t>Annotation comment</w:t>
      </w:r>
      <w:r>
        <w:rPr>
          <w:noProof/>
        </w:rPr>
        <w:t>, 170</w:t>
      </w:r>
    </w:p>
    <w:p w:rsidR="000F6067" w:rsidRDefault="000F6067">
      <w:pPr>
        <w:pStyle w:val="Index1"/>
        <w:tabs>
          <w:tab w:val="right" w:leader="dot" w:pos="4502"/>
        </w:tabs>
        <w:rPr>
          <w:noProof/>
        </w:rPr>
      </w:pPr>
      <w:r w:rsidRPr="00FE4C69">
        <w:rPr>
          <w:rFonts w:cs="Arial"/>
          <w:noProof/>
        </w:rPr>
        <w:t>annotation property</w:t>
      </w:r>
      <w:r>
        <w:rPr>
          <w:noProof/>
        </w:rPr>
        <w:t>, 170</w:t>
      </w:r>
    </w:p>
    <w:p w:rsidR="000F6067" w:rsidRDefault="000F6067">
      <w:pPr>
        <w:pStyle w:val="Index1"/>
        <w:tabs>
          <w:tab w:val="right" w:leader="dot" w:pos="4502"/>
        </w:tabs>
        <w:rPr>
          <w:noProof/>
        </w:rPr>
      </w:pPr>
      <w:r w:rsidRPr="00FE4C69">
        <w:rPr>
          <w:rFonts w:cs="Arial"/>
          <w:noProof/>
        </w:rPr>
        <w:t>Annotation Property</w:t>
      </w:r>
      <w:r>
        <w:rPr>
          <w:noProof/>
        </w:rPr>
        <w:t>, 72</w:t>
      </w:r>
    </w:p>
    <w:p w:rsidR="000F6067" w:rsidRDefault="000F6067">
      <w:pPr>
        <w:pStyle w:val="Index1"/>
        <w:tabs>
          <w:tab w:val="right" w:leader="dot" w:pos="4502"/>
        </w:tabs>
        <w:rPr>
          <w:noProof/>
        </w:rPr>
      </w:pPr>
      <w:r w:rsidRPr="00FE4C69">
        <w:rPr>
          <w:rFonts w:cs="Arial"/>
          <w:noProof/>
        </w:rPr>
        <w:t>Annotation Relationship Type</w:t>
      </w:r>
      <w:r>
        <w:rPr>
          <w:noProof/>
        </w:rPr>
        <w:t>, 73</w:t>
      </w:r>
    </w:p>
    <w:p w:rsidR="000F6067" w:rsidRDefault="000F6067">
      <w:pPr>
        <w:pStyle w:val="Index1"/>
        <w:tabs>
          <w:tab w:val="right" w:leader="dot" w:pos="4502"/>
        </w:tabs>
        <w:rPr>
          <w:noProof/>
        </w:rPr>
      </w:pPr>
      <w:r w:rsidRPr="00FE4C69">
        <w:rPr>
          <w:rFonts w:cs="Arial"/>
          <w:noProof/>
        </w:rPr>
        <w:t>Annotation ST</w:t>
      </w:r>
      <w:r>
        <w:rPr>
          <w:noProof/>
        </w:rPr>
        <w:t>, 170</w:t>
      </w:r>
    </w:p>
    <w:p w:rsidR="000F6067" w:rsidRDefault="000F6067">
      <w:pPr>
        <w:pStyle w:val="Index1"/>
        <w:tabs>
          <w:tab w:val="right" w:leader="dot" w:pos="4502"/>
        </w:tabs>
        <w:rPr>
          <w:noProof/>
        </w:rPr>
      </w:pPr>
      <w:r w:rsidRPr="00FE4C69">
        <w:rPr>
          <w:rFonts w:cs="Arial"/>
          <w:noProof/>
        </w:rPr>
        <w:t>Annotation value mapping</w:t>
      </w:r>
      <w:r>
        <w:rPr>
          <w:noProof/>
        </w:rPr>
        <w:t>, 170</w:t>
      </w:r>
    </w:p>
    <w:p w:rsidR="000F6067" w:rsidRDefault="000F6067">
      <w:pPr>
        <w:pStyle w:val="Index1"/>
        <w:tabs>
          <w:tab w:val="right" w:leader="dot" w:pos="4502"/>
        </w:tabs>
        <w:rPr>
          <w:noProof/>
        </w:rPr>
      </w:pPr>
      <w:r w:rsidRPr="00FE4C69">
        <w:rPr>
          <w:rFonts w:cs="Arial"/>
          <w:noProof/>
        </w:rPr>
        <w:t>Any SIMF</w:t>
      </w:r>
      <w:r>
        <w:rPr>
          <w:noProof/>
        </w:rPr>
        <w:t>, 174</w:t>
      </w:r>
    </w:p>
    <w:p w:rsidR="000F6067" w:rsidRDefault="000F6067">
      <w:pPr>
        <w:pStyle w:val="Index1"/>
        <w:tabs>
          <w:tab w:val="right" w:leader="dot" w:pos="4502"/>
        </w:tabs>
        <w:rPr>
          <w:noProof/>
        </w:rPr>
      </w:pPr>
      <w:r w:rsidRPr="00FE4C69">
        <w:rPr>
          <w:rFonts w:cs="Arial"/>
          <w:noProof/>
        </w:rPr>
        <w:t>Any UML</w:t>
      </w:r>
      <w:r>
        <w:rPr>
          <w:noProof/>
        </w:rPr>
        <w:t>, 174</w:t>
      </w:r>
    </w:p>
    <w:p w:rsidR="000F6067" w:rsidRDefault="000F6067">
      <w:pPr>
        <w:pStyle w:val="Index1"/>
        <w:tabs>
          <w:tab w:val="right" w:leader="dot" w:pos="4502"/>
        </w:tabs>
        <w:rPr>
          <w:noProof/>
        </w:rPr>
      </w:pPr>
      <w:r w:rsidRPr="00FE4C69">
        <w:rPr>
          <w:rFonts w:cs="Arial"/>
          <w:noProof/>
        </w:rPr>
        <w:t>Anything</w:t>
      </w:r>
      <w:r>
        <w:rPr>
          <w:noProof/>
        </w:rPr>
        <w:t>, 88</w:t>
      </w:r>
    </w:p>
    <w:p w:rsidR="000F6067" w:rsidRDefault="000F6067">
      <w:pPr>
        <w:pStyle w:val="Index1"/>
        <w:tabs>
          <w:tab w:val="right" w:leader="dot" w:pos="4502"/>
        </w:tabs>
        <w:rPr>
          <w:noProof/>
        </w:rPr>
      </w:pPr>
      <w:r w:rsidRPr="00FE4C69">
        <w:rPr>
          <w:rFonts w:cs="Arial"/>
          <w:noProof/>
        </w:rPr>
        <w:t>as facet</w:t>
      </w:r>
      <w:r>
        <w:rPr>
          <w:noProof/>
        </w:rPr>
        <w:t>, 81</w:t>
      </w:r>
    </w:p>
    <w:p w:rsidR="000F6067" w:rsidRDefault="000F6067">
      <w:pPr>
        <w:pStyle w:val="Index1"/>
        <w:tabs>
          <w:tab w:val="right" w:leader="dot" w:pos="4502"/>
        </w:tabs>
        <w:rPr>
          <w:noProof/>
        </w:rPr>
      </w:pPr>
      <w:r w:rsidRPr="00FE4C69">
        <w:rPr>
          <w:rFonts w:cs="Arial"/>
          <w:noProof/>
        </w:rPr>
        <w:t>Assert</w:t>
      </w:r>
      <w:r>
        <w:rPr>
          <w:noProof/>
        </w:rPr>
        <w:t>, 67</w:t>
      </w:r>
    </w:p>
    <w:p w:rsidR="000F6067" w:rsidRDefault="000F6067">
      <w:pPr>
        <w:pStyle w:val="Index1"/>
        <w:tabs>
          <w:tab w:val="right" w:leader="dot" w:pos="4502"/>
        </w:tabs>
        <w:rPr>
          <w:noProof/>
        </w:rPr>
      </w:pPr>
      <w:r w:rsidRPr="00FE4C69">
        <w:rPr>
          <w:rFonts w:cs="Arial"/>
          <w:noProof/>
        </w:rPr>
        <w:t>asserted by</w:t>
      </w:r>
      <w:r>
        <w:rPr>
          <w:noProof/>
        </w:rPr>
        <w:t>, 60</w:t>
      </w:r>
    </w:p>
    <w:p w:rsidR="000F6067" w:rsidRDefault="000F6067">
      <w:pPr>
        <w:pStyle w:val="Index1"/>
        <w:tabs>
          <w:tab w:val="right" w:leader="dot" w:pos="4502"/>
        </w:tabs>
        <w:rPr>
          <w:noProof/>
        </w:rPr>
      </w:pPr>
      <w:r w:rsidRPr="00FE4C69">
        <w:rPr>
          <w:rFonts w:cs="Arial"/>
          <w:noProof/>
        </w:rPr>
        <w:t>asserted type</w:t>
      </w:r>
      <w:r>
        <w:rPr>
          <w:noProof/>
        </w:rPr>
        <w:t>, 60</w:t>
      </w:r>
    </w:p>
    <w:p w:rsidR="000F6067" w:rsidRDefault="000F6067">
      <w:pPr>
        <w:pStyle w:val="Index1"/>
        <w:tabs>
          <w:tab w:val="right" w:leader="dot" w:pos="4502"/>
        </w:tabs>
        <w:rPr>
          <w:noProof/>
        </w:rPr>
      </w:pPr>
      <w:r w:rsidRPr="00FE4C69">
        <w:rPr>
          <w:rFonts w:cs="Arial"/>
          <w:noProof/>
        </w:rPr>
        <w:t>Assertion</w:t>
      </w:r>
      <w:r>
        <w:rPr>
          <w:noProof/>
        </w:rPr>
        <w:t>, 89</w:t>
      </w:r>
    </w:p>
    <w:p w:rsidR="000F6067" w:rsidRDefault="000F6067">
      <w:pPr>
        <w:pStyle w:val="Index1"/>
        <w:tabs>
          <w:tab w:val="right" w:leader="dot" w:pos="4502"/>
        </w:tabs>
        <w:rPr>
          <w:noProof/>
        </w:rPr>
      </w:pPr>
      <w:r w:rsidRPr="00FE4C69">
        <w:rPr>
          <w:rFonts w:cs="Arial"/>
          <w:noProof/>
        </w:rPr>
        <w:t>Association mapping</w:t>
      </w:r>
      <w:r>
        <w:rPr>
          <w:noProof/>
        </w:rPr>
        <w:t>, 171</w:t>
      </w:r>
    </w:p>
    <w:p w:rsidR="000F6067" w:rsidRDefault="000F6067">
      <w:pPr>
        <w:pStyle w:val="Index1"/>
        <w:tabs>
          <w:tab w:val="right" w:leader="dot" w:pos="4502"/>
        </w:tabs>
        <w:rPr>
          <w:noProof/>
        </w:rPr>
      </w:pPr>
      <w:r w:rsidRPr="00FE4C69">
        <w:rPr>
          <w:rFonts w:cs="Arial"/>
          <w:noProof/>
        </w:rPr>
        <w:t>at once</w:t>
      </w:r>
      <w:r>
        <w:rPr>
          <w:noProof/>
        </w:rPr>
        <w:t>, 76</w:t>
      </w:r>
    </w:p>
    <w:p w:rsidR="000F6067" w:rsidRDefault="000F6067">
      <w:pPr>
        <w:pStyle w:val="Index1"/>
        <w:tabs>
          <w:tab w:val="right" w:leader="dot" w:pos="4502"/>
        </w:tabs>
        <w:rPr>
          <w:noProof/>
        </w:rPr>
      </w:pPr>
      <w:r w:rsidRPr="00FE4C69">
        <w:rPr>
          <w:rFonts w:cs="Arial"/>
          <w:noProof/>
        </w:rPr>
        <w:t>Base Unit Type</w:t>
      </w:r>
      <w:r>
        <w:rPr>
          <w:noProof/>
        </w:rPr>
        <w:t>, 97</w:t>
      </w:r>
    </w:p>
    <w:p w:rsidR="000F6067" w:rsidRDefault="000F6067">
      <w:pPr>
        <w:pStyle w:val="Index1"/>
        <w:tabs>
          <w:tab w:val="right" w:leader="dot" w:pos="4502"/>
        </w:tabs>
        <w:rPr>
          <w:noProof/>
        </w:rPr>
      </w:pPr>
      <w:r w:rsidRPr="00FE4C69">
        <w:rPr>
          <w:rFonts w:cs="Arial"/>
          <w:noProof/>
        </w:rPr>
        <w:t>binding</w:t>
      </w:r>
      <w:r>
        <w:rPr>
          <w:noProof/>
        </w:rPr>
        <w:t>, 84</w:t>
      </w:r>
    </w:p>
    <w:p w:rsidR="000F6067" w:rsidRDefault="000F6067">
      <w:pPr>
        <w:pStyle w:val="Index1"/>
        <w:tabs>
          <w:tab w:val="right" w:leader="dot" w:pos="4502"/>
        </w:tabs>
        <w:rPr>
          <w:noProof/>
        </w:rPr>
      </w:pPr>
      <w:r w:rsidRPr="00FE4C69">
        <w:rPr>
          <w:rFonts w:cs="Arial"/>
          <w:noProof/>
        </w:rPr>
        <w:t>Binding</w:t>
      </w:r>
      <w:r>
        <w:rPr>
          <w:noProof/>
        </w:rPr>
        <w:t>, 83</w:t>
      </w:r>
    </w:p>
    <w:p w:rsidR="000F6067" w:rsidRDefault="000F6067">
      <w:pPr>
        <w:pStyle w:val="Index1"/>
        <w:tabs>
          <w:tab w:val="right" w:leader="dot" w:pos="4502"/>
        </w:tabs>
        <w:rPr>
          <w:noProof/>
        </w:rPr>
      </w:pPr>
      <w:r w:rsidRPr="00FE4C69">
        <w:rPr>
          <w:rFonts w:cs="Arial"/>
          <w:noProof/>
        </w:rPr>
        <w:t>binds</w:t>
      </w:r>
      <w:r>
        <w:rPr>
          <w:noProof/>
        </w:rPr>
        <w:t>, 84</w:t>
      </w:r>
    </w:p>
    <w:p w:rsidR="000F6067" w:rsidRDefault="000F6067">
      <w:pPr>
        <w:pStyle w:val="Index1"/>
        <w:tabs>
          <w:tab w:val="right" w:leader="dot" w:pos="4502"/>
        </w:tabs>
        <w:rPr>
          <w:noProof/>
        </w:rPr>
      </w:pPr>
      <w:r w:rsidRPr="00FE4C69">
        <w:rPr>
          <w:rFonts w:cs="Arial"/>
          <w:noProof/>
        </w:rPr>
        <w:t>Boolean</w:t>
      </w:r>
      <w:r>
        <w:rPr>
          <w:noProof/>
        </w:rPr>
        <w:t>, 98</w:t>
      </w:r>
    </w:p>
    <w:p w:rsidR="000F6067" w:rsidRDefault="000F6067">
      <w:pPr>
        <w:pStyle w:val="Index1"/>
        <w:tabs>
          <w:tab w:val="right" w:leader="dot" w:pos="4502"/>
        </w:tabs>
        <w:rPr>
          <w:noProof/>
        </w:rPr>
      </w:pPr>
      <w:r w:rsidRPr="00FE4C69">
        <w:rPr>
          <w:rFonts w:cs="Arial"/>
          <w:noProof/>
        </w:rPr>
        <w:t>bound by</w:t>
      </w:r>
      <w:r>
        <w:rPr>
          <w:noProof/>
        </w:rPr>
        <w:t>, 84</w:t>
      </w:r>
    </w:p>
    <w:p w:rsidR="000F6067" w:rsidRDefault="000F6067">
      <w:pPr>
        <w:pStyle w:val="Index1"/>
        <w:tabs>
          <w:tab w:val="right" w:leader="dot" w:pos="4502"/>
        </w:tabs>
        <w:rPr>
          <w:noProof/>
        </w:rPr>
      </w:pPr>
      <w:r w:rsidRPr="00FE4C69">
        <w:rPr>
          <w:rFonts w:cs="Arial"/>
          <w:noProof/>
        </w:rPr>
        <w:t>bound in</w:t>
      </w:r>
      <w:r>
        <w:rPr>
          <w:noProof/>
        </w:rPr>
        <w:t>, 84</w:t>
      </w:r>
    </w:p>
    <w:p w:rsidR="000F6067" w:rsidRDefault="000F6067">
      <w:pPr>
        <w:pStyle w:val="Index1"/>
        <w:tabs>
          <w:tab w:val="right" w:leader="dot" w:pos="4502"/>
        </w:tabs>
        <w:rPr>
          <w:noProof/>
        </w:rPr>
      </w:pPr>
      <w:r w:rsidRPr="00FE4C69">
        <w:rPr>
          <w:rFonts w:cs="Arial"/>
          <w:noProof/>
        </w:rPr>
        <w:t>Bound in situation</w:t>
      </w:r>
      <w:r>
        <w:rPr>
          <w:noProof/>
        </w:rPr>
        <w:t>, 84</w:t>
      </w:r>
    </w:p>
    <w:p w:rsidR="000F6067" w:rsidRDefault="000F6067">
      <w:pPr>
        <w:pStyle w:val="Index1"/>
        <w:tabs>
          <w:tab w:val="right" w:leader="dot" w:pos="4502"/>
        </w:tabs>
        <w:rPr>
          <w:noProof/>
        </w:rPr>
      </w:pPr>
      <w:r w:rsidRPr="00FE4C69">
        <w:rPr>
          <w:rFonts w:cs="Arial"/>
          <w:noProof/>
        </w:rPr>
        <w:t>Bound individual</w:t>
      </w:r>
      <w:r>
        <w:rPr>
          <w:noProof/>
        </w:rPr>
        <w:t>, 84</w:t>
      </w:r>
    </w:p>
    <w:p w:rsidR="000F6067" w:rsidRDefault="000F6067">
      <w:pPr>
        <w:pStyle w:val="Index1"/>
        <w:tabs>
          <w:tab w:val="right" w:leader="dot" w:pos="4502"/>
        </w:tabs>
        <w:rPr>
          <w:noProof/>
        </w:rPr>
      </w:pPr>
      <w:r w:rsidRPr="00FE4C69">
        <w:rPr>
          <w:rFonts w:cs="Arial"/>
          <w:noProof/>
        </w:rPr>
        <w:t>Bound property</w:t>
      </w:r>
      <w:r>
        <w:rPr>
          <w:noProof/>
        </w:rPr>
        <w:t>, 84</w:t>
      </w:r>
    </w:p>
    <w:p w:rsidR="000F6067" w:rsidRDefault="000F6067">
      <w:pPr>
        <w:pStyle w:val="Index1"/>
        <w:tabs>
          <w:tab w:val="right" w:leader="dot" w:pos="4502"/>
        </w:tabs>
        <w:rPr>
          <w:noProof/>
        </w:rPr>
      </w:pPr>
      <w:r w:rsidRPr="00FE4C69">
        <w:rPr>
          <w:rFonts w:cs="Arial"/>
          <w:noProof/>
        </w:rPr>
        <w:t>bound to</w:t>
      </w:r>
      <w:r>
        <w:rPr>
          <w:noProof/>
        </w:rPr>
        <w:t>, 84</w:t>
      </w:r>
    </w:p>
    <w:p w:rsidR="000F6067" w:rsidRDefault="000F6067">
      <w:pPr>
        <w:pStyle w:val="Index1"/>
        <w:tabs>
          <w:tab w:val="right" w:leader="dot" w:pos="4502"/>
        </w:tabs>
        <w:rPr>
          <w:noProof/>
        </w:rPr>
      </w:pPr>
      <w:r w:rsidRPr="00FE4C69">
        <w:rPr>
          <w:rFonts w:cs="Arial"/>
          <w:noProof/>
        </w:rPr>
        <w:t>calls</w:t>
      </w:r>
      <w:r>
        <w:rPr>
          <w:noProof/>
        </w:rPr>
        <w:t>, 43, 44</w:t>
      </w:r>
    </w:p>
    <w:p w:rsidR="000F6067" w:rsidRDefault="000F6067">
      <w:pPr>
        <w:pStyle w:val="Index1"/>
        <w:tabs>
          <w:tab w:val="right" w:leader="dot" w:pos="4502"/>
        </w:tabs>
        <w:rPr>
          <w:noProof/>
        </w:rPr>
      </w:pPr>
      <w:r w:rsidRPr="00FE4C69">
        <w:rPr>
          <w:rFonts w:cs="Arial"/>
          <w:noProof/>
        </w:rPr>
        <w:t>categorizes</w:t>
      </w:r>
      <w:r>
        <w:rPr>
          <w:noProof/>
        </w:rPr>
        <w:t>, 94, 95</w:t>
      </w:r>
    </w:p>
    <w:p w:rsidR="000F6067" w:rsidRDefault="000F6067">
      <w:pPr>
        <w:pStyle w:val="Index1"/>
        <w:tabs>
          <w:tab w:val="right" w:leader="dot" w:pos="4502"/>
        </w:tabs>
        <w:rPr>
          <w:noProof/>
        </w:rPr>
      </w:pPr>
      <w:r w:rsidRPr="00FE4C69">
        <w:rPr>
          <w:rFonts w:cs="Arial"/>
          <w:noProof/>
        </w:rPr>
        <w:t>Class mapping</w:t>
      </w:r>
      <w:r>
        <w:rPr>
          <w:noProof/>
        </w:rPr>
        <w:t>, 172</w:t>
      </w:r>
    </w:p>
    <w:p w:rsidR="000F6067" w:rsidRDefault="000F6067">
      <w:pPr>
        <w:pStyle w:val="Index1"/>
        <w:tabs>
          <w:tab w:val="right" w:leader="dot" w:pos="4502"/>
        </w:tabs>
        <w:rPr>
          <w:noProof/>
        </w:rPr>
      </w:pPr>
      <w:r w:rsidRPr="00FE4C69">
        <w:rPr>
          <w:rFonts w:cs="Arial"/>
          <w:noProof/>
        </w:rPr>
        <w:t>class property</w:t>
      </w:r>
      <w:r>
        <w:rPr>
          <w:noProof/>
        </w:rPr>
        <w:t>, 173</w:t>
      </w:r>
    </w:p>
    <w:p w:rsidR="000F6067" w:rsidRDefault="000F6067">
      <w:pPr>
        <w:pStyle w:val="Index1"/>
        <w:tabs>
          <w:tab w:val="right" w:leader="dot" w:pos="4502"/>
        </w:tabs>
        <w:rPr>
          <w:noProof/>
        </w:rPr>
      </w:pPr>
      <w:r w:rsidRPr="00FE4C69">
        <w:rPr>
          <w:rFonts w:cs="Arial"/>
          <w:noProof/>
        </w:rPr>
        <w:t>Class property mapping</w:t>
      </w:r>
      <w:r>
        <w:rPr>
          <w:noProof/>
        </w:rPr>
        <w:t>, 173</w:t>
      </w:r>
    </w:p>
    <w:p w:rsidR="000F6067" w:rsidRDefault="000F6067">
      <w:pPr>
        <w:pStyle w:val="Index1"/>
        <w:tabs>
          <w:tab w:val="right" w:leader="dot" w:pos="4502"/>
        </w:tabs>
        <w:rPr>
          <w:noProof/>
        </w:rPr>
      </w:pPr>
      <w:r w:rsidRPr="00FE4C69">
        <w:rPr>
          <w:rFonts w:cs="Arial"/>
          <w:noProof/>
        </w:rPr>
        <w:t>Classifies Stereotype</w:t>
      </w:r>
      <w:r>
        <w:rPr>
          <w:noProof/>
        </w:rPr>
        <w:t>, 179</w:t>
      </w:r>
    </w:p>
    <w:p w:rsidR="000F6067" w:rsidRDefault="000F6067">
      <w:pPr>
        <w:pStyle w:val="Index1"/>
        <w:tabs>
          <w:tab w:val="right" w:leader="dot" w:pos="4502"/>
        </w:tabs>
        <w:rPr>
          <w:noProof/>
        </w:rPr>
      </w:pPr>
      <w:r w:rsidRPr="00FE4C69">
        <w:rPr>
          <w:rFonts w:cs="Arial"/>
          <w:noProof/>
        </w:rPr>
        <w:t>coerce</w:t>
      </w:r>
      <w:r>
        <w:rPr>
          <w:noProof/>
        </w:rPr>
        <w:t>, 59</w:t>
      </w:r>
    </w:p>
    <w:p w:rsidR="000F6067" w:rsidRDefault="000F6067">
      <w:pPr>
        <w:pStyle w:val="Index1"/>
        <w:tabs>
          <w:tab w:val="right" w:leader="dot" w:pos="4502"/>
        </w:tabs>
        <w:rPr>
          <w:noProof/>
        </w:rPr>
      </w:pPr>
      <w:r w:rsidRPr="00FE4C69">
        <w:rPr>
          <w:rFonts w:cs="Arial"/>
          <w:noProof/>
        </w:rPr>
        <w:t>computation</w:t>
      </w:r>
      <w:r>
        <w:rPr>
          <w:noProof/>
        </w:rPr>
        <w:t>, 60, 66</w:t>
      </w:r>
    </w:p>
    <w:p w:rsidR="000F6067" w:rsidRDefault="000F6067">
      <w:pPr>
        <w:pStyle w:val="Index1"/>
        <w:tabs>
          <w:tab w:val="right" w:leader="dot" w:pos="4502"/>
        </w:tabs>
        <w:rPr>
          <w:noProof/>
        </w:rPr>
      </w:pPr>
      <w:r w:rsidRPr="00FE4C69">
        <w:rPr>
          <w:rFonts w:cs="Arial"/>
          <w:noProof/>
        </w:rPr>
        <w:t>Computed Facade</w:t>
      </w:r>
      <w:r>
        <w:rPr>
          <w:noProof/>
        </w:rPr>
        <w:t>, 58</w:t>
      </w:r>
    </w:p>
    <w:p w:rsidR="000F6067" w:rsidRDefault="000F6067">
      <w:pPr>
        <w:pStyle w:val="Index1"/>
        <w:tabs>
          <w:tab w:val="right" w:leader="dot" w:pos="4502"/>
        </w:tabs>
        <w:rPr>
          <w:noProof/>
        </w:rPr>
      </w:pPr>
      <w:r w:rsidRPr="00FE4C69">
        <w:rPr>
          <w:rFonts w:cs="Arial"/>
          <w:noProof/>
        </w:rPr>
        <w:t>Computed Fact</w:t>
      </w:r>
      <w:r>
        <w:rPr>
          <w:noProof/>
        </w:rPr>
        <w:t>, 41</w:t>
      </w:r>
    </w:p>
    <w:p w:rsidR="000F6067" w:rsidRDefault="000F6067">
      <w:pPr>
        <w:pStyle w:val="Index1"/>
        <w:tabs>
          <w:tab w:val="right" w:leader="dot" w:pos="4502"/>
        </w:tabs>
        <w:rPr>
          <w:noProof/>
        </w:rPr>
      </w:pPr>
      <w:r w:rsidRPr="00FE4C69">
        <w:rPr>
          <w:rFonts w:cs="Arial"/>
          <w:noProof/>
        </w:rPr>
        <w:t>concept rule</w:t>
      </w:r>
      <w:r>
        <w:rPr>
          <w:noProof/>
        </w:rPr>
        <w:t>, 62</w:t>
      </w:r>
    </w:p>
    <w:p w:rsidR="000F6067" w:rsidRDefault="000F6067">
      <w:pPr>
        <w:pStyle w:val="Index1"/>
        <w:tabs>
          <w:tab w:val="right" w:leader="dot" w:pos="4502"/>
        </w:tabs>
        <w:rPr>
          <w:noProof/>
        </w:rPr>
      </w:pPr>
      <w:r w:rsidRPr="00FE4C69">
        <w:rPr>
          <w:rFonts w:cs="Arial"/>
          <w:noProof/>
        </w:rPr>
        <w:t>Conceptual Package</w:t>
      </w:r>
      <w:r>
        <w:rPr>
          <w:noProof/>
        </w:rPr>
        <w:t>, 52</w:t>
      </w:r>
    </w:p>
    <w:p w:rsidR="000F6067" w:rsidRDefault="000F6067">
      <w:pPr>
        <w:pStyle w:val="Index1"/>
        <w:tabs>
          <w:tab w:val="right" w:leader="dot" w:pos="4502"/>
        </w:tabs>
        <w:rPr>
          <w:noProof/>
        </w:rPr>
      </w:pPr>
      <w:r w:rsidRPr="00FE4C69">
        <w:rPr>
          <w:rFonts w:cs="Arial"/>
          <w:noProof/>
        </w:rPr>
        <w:t>condition</w:t>
      </w:r>
      <w:r>
        <w:rPr>
          <w:noProof/>
        </w:rPr>
        <w:t>, 60, 62, 66, 74</w:t>
      </w:r>
    </w:p>
    <w:p w:rsidR="000F6067" w:rsidRDefault="000F6067">
      <w:pPr>
        <w:pStyle w:val="Index1"/>
        <w:tabs>
          <w:tab w:val="right" w:leader="dot" w:pos="4502"/>
        </w:tabs>
        <w:rPr>
          <w:noProof/>
        </w:rPr>
      </w:pPr>
      <w:r w:rsidRPr="00FE4C69">
        <w:rPr>
          <w:rFonts w:cs="Arial"/>
          <w:noProof/>
        </w:rPr>
        <w:t>Conditional Constraint</w:t>
      </w:r>
      <w:r>
        <w:rPr>
          <w:noProof/>
        </w:rPr>
        <w:t>, 74</w:t>
      </w:r>
    </w:p>
    <w:p w:rsidR="000F6067" w:rsidRDefault="000F6067">
      <w:pPr>
        <w:pStyle w:val="Index1"/>
        <w:tabs>
          <w:tab w:val="right" w:leader="dot" w:pos="4502"/>
        </w:tabs>
        <w:rPr>
          <w:noProof/>
        </w:rPr>
      </w:pPr>
      <w:r w:rsidRPr="00FE4C69">
        <w:rPr>
          <w:rFonts w:cs="Arial"/>
          <w:noProof/>
        </w:rPr>
        <w:t>Constant Reference</w:t>
      </w:r>
      <w:r>
        <w:rPr>
          <w:noProof/>
        </w:rPr>
        <w:t>, 41</w:t>
      </w:r>
    </w:p>
    <w:p w:rsidR="000F6067" w:rsidRDefault="000F6067">
      <w:pPr>
        <w:pStyle w:val="Index1"/>
        <w:tabs>
          <w:tab w:val="right" w:leader="dot" w:pos="4502"/>
        </w:tabs>
        <w:rPr>
          <w:noProof/>
        </w:rPr>
      </w:pPr>
      <w:r w:rsidRPr="00FE4C69">
        <w:rPr>
          <w:rFonts w:cs="Arial"/>
          <w:noProof/>
        </w:rPr>
        <w:t>Constant Value</w:t>
      </w:r>
      <w:r>
        <w:rPr>
          <w:noProof/>
        </w:rPr>
        <w:t>, 42</w:t>
      </w:r>
    </w:p>
    <w:p w:rsidR="000F6067" w:rsidRDefault="000F6067">
      <w:pPr>
        <w:pStyle w:val="Index1"/>
        <w:tabs>
          <w:tab w:val="right" w:leader="dot" w:pos="4502"/>
        </w:tabs>
        <w:rPr>
          <w:noProof/>
        </w:rPr>
      </w:pPr>
      <w:r w:rsidRPr="00FE4C69">
        <w:rPr>
          <w:rFonts w:cs="Arial"/>
          <w:noProof/>
        </w:rPr>
        <w:t>constrained by</w:t>
      </w:r>
      <w:r>
        <w:rPr>
          <w:noProof/>
        </w:rPr>
        <w:t>, 80, 90</w:t>
      </w:r>
    </w:p>
    <w:p w:rsidR="000F6067" w:rsidRDefault="000F6067">
      <w:pPr>
        <w:pStyle w:val="Index1"/>
        <w:tabs>
          <w:tab w:val="right" w:leader="dot" w:pos="4502"/>
        </w:tabs>
        <w:rPr>
          <w:noProof/>
        </w:rPr>
      </w:pPr>
      <w:r w:rsidRPr="00FE4C69">
        <w:rPr>
          <w:rFonts w:cs="Arial"/>
          <w:noProof/>
        </w:rPr>
        <w:t>constrains</w:t>
      </w:r>
      <w:r>
        <w:rPr>
          <w:noProof/>
        </w:rPr>
        <w:t>, 77, 79, 80</w:t>
      </w:r>
    </w:p>
    <w:p w:rsidR="000F6067" w:rsidRDefault="000F6067">
      <w:pPr>
        <w:pStyle w:val="Index1"/>
        <w:tabs>
          <w:tab w:val="right" w:leader="dot" w:pos="4502"/>
        </w:tabs>
        <w:rPr>
          <w:noProof/>
        </w:rPr>
      </w:pPr>
      <w:r w:rsidRPr="00FE4C69">
        <w:rPr>
          <w:rFonts w:cs="Arial"/>
          <w:noProof/>
        </w:rPr>
        <w:t>Containment mapping</w:t>
      </w:r>
      <w:r>
        <w:rPr>
          <w:noProof/>
        </w:rPr>
        <w:t>, 174</w:t>
      </w:r>
    </w:p>
    <w:p w:rsidR="000F6067" w:rsidRDefault="000F6067">
      <w:pPr>
        <w:pStyle w:val="Index1"/>
        <w:tabs>
          <w:tab w:val="right" w:leader="dot" w:pos="4502"/>
        </w:tabs>
        <w:rPr>
          <w:noProof/>
        </w:rPr>
      </w:pPr>
      <w:r w:rsidRPr="00FE4C69">
        <w:rPr>
          <w:rFonts w:cs="Arial"/>
          <w:noProof/>
        </w:rPr>
        <w:t>Context</w:t>
      </w:r>
      <w:r>
        <w:rPr>
          <w:noProof/>
        </w:rPr>
        <w:t>, 89</w:t>
      </w:r>
    </w:p>
    <w:p w:rsidR="000F6067" w:rsidRDefault="000F6067">
      <w:pPr>
        <w:pStyle w:val="Index1"/>
        <w:tabs>
          <w:tab w:val="right" w:leader="dot" w:pos="4502"/>
        </w:tabs>
        <w:rPr>
          <w:noProof/>
        </w:rPr>
      </w:pPr>
      <w:r w:rsidRPr="00FE4C69">
        <w:rPr>
          <w:rFonts w:cs="Arial"/>
          <w:noProof/>
        </w:rPr>
        <w:t>contextualizes</w:t>
      </w:r>
      <w:r>
        <w:rPr>
          <w:noProof/>
        </w:rPr>
        <w:t>, 42, 89, 90</w:t>
      </w:r>
    </w:p>
    <w:p w:rsidR="000F6067" w:rsidRDefault="000F6067">
      <w:pPr>
        <w:pStyle w:val="Index1"/>
        <w:tabs>
          <w:tab w:val="right" w:leader="dot" w:pos="4502"/>
        </w:tabs>
        <w:rPr>
          <w:noProof/>
        </w:rPr>
      </w:pPr>
      <w:r w:rsidRPr="00FE4C69">
        <w:rPr>
          <w:rFonts w:cs="Arial"/>
          <w:noProof/>
        </w:rPr>
        <w:t>Covered</w:t>
      </w:r>
      <w:r>
        <w:rPr>
          <w:noProof/>
        </w:rPr>
        <w:t>, 180</w:t>
      </w:r>
    </w:p>
    <w:p w:rsidR="000F6067" w:rsidRDefault="000F6067">
      <w:pPr>
        <w:pStyle w:val="Index1"/>
        <w:tabs>
          <w:tab w:val="right" w:leader="dot" w:pos="4502"/>
        </w:tabs>
        <w:rPr>
          <w:noProof/>
        </w:rPr>
      </w:pPr>
      <w:r w:rsidRPr="00FE4C69">
        <w:rPr>
          <w:rFonts w:cs="Arial"/>
          <w:noProof/>
        </w:rPr>
        <w:t>Covering Constraint</w:t>
      </w:r>
      <w:r>
        <w:rPr>
          <w:noProof/>
        </w:rPr>
        <w:t>, 75</w:t>
      </w:r>
    </w:p>
    <w:p w:rsidR="000F6067" w:rsidRDefault="000F6067">
      <w:pPr>
        <w:pStyle w:val="Index1"/>
        <w:tabs>
          <w:tab w:val="right" w:leader="dot" w:pos="4502"/>
        </w:tabs>
        <w:rPr>
          <w:noProof/>
        </w:rPr>
      </w:pPr>
      <w:r w:rsidRPr="00FE4C69">
        <w:rPr>
          <w:rFonts w:cs="Arial"/>
          <w:noProof/>
        </w:rPr>
        <w:t>Covers</w:t>
      </w:r>
      <w:r>
        <w:rPr>
          <w:noProof/>
        </w:rPr>
        <w:t>, 180</w:t>
      </w:r>
    </w:p>
    <w:p w:rsidR="000F6067" w:rsidRDefault="000F6067">
      <w:pPr>
        <w:pStyle w:val="Index1"/>
        <w:tabs>
          <w:tab w:val="right" w:leader="dot" w:pos="4502"/>
        </w:tabs>
        <w:rPr>
          <w:noProof/>
        </w:rPr>
      </w:pPr>
      <w:r w:rsidRPr="00FE4C69">
        <w:rPr>
          <w:rFonts w:cs="Arial"/>
          <w:noProof/>
        </w:rPr>
        <w:t>Default</w:t>
      </w:r>
      <w:r>
        <w:rPr>
          <w:noProof/>
        </w:rPr>
        <w:t>, 67</w:t>
      </w:r>
    </w:p>
    <w:p w:rsidR="000F6067" w:rsidRDefault="000F6067">
      <w:pPr>
        <w:pStyle w:val="Index1"/>
        <w:tabs>
          <w:tab w:val="right" w:leader="dot" w:pos="4502"/>
        </w:tabs>
        <w:rPr>
          <w:noProof/>
        </w:rPr>
      </w:pPr>
      <w:r w:rsidRPr="00FE4C69">
        <w:rPr>
          <w:rFonts w:cs="Arial"/>
          <w:noProof/>
        </w:rPr>
        <w:t>defaut</w:t>
      </w:r>
      <w:r>
        <w:rPr>
          <w:noProof/>
        </w:rPr>
        <w:t>, 66</w:t>
      </w:r>
    </w:p>
    <w:p w:rsidR="000F6067" w:rsidRDefault="000F6067">
      <w:pPr>
        <w:pStyle w:val="Index1"/>
        <w:tabs>
          <w:tab w:val="right" w:leader="dot" w:pos="4502"/>
        </w:tabs>
        <w:rPr>
          <w:noProof/>
        </w:rPr>
      </w:pPr>
      <w:r w:rsidRPr="00FE4C69">
        <w:rPr>
          <w:rFonts w:cs="Arial"/>
          <w:noProof/>
        </w:rPr>
        <w:t>defined in</w:t>
      </w:r>
      <w:r>
        <w:rPr>
          <w:noProof/>
        </w:rPr>
        <w:t>, 53, 89</w:t>
      </w:r>
    </w:p>
    <w:p w:rsidR="000F6067" w:rsidRDefault="000F6067">
      <w:pPr>
        <w:pStyle w:val="Index1"/>
        <w:tabs>
          <w:tab w:val="right" w:leader="dot" w:pos="4502"/>
        </w:tabs>
        <w:rPr>
          <w:noProof/>
        </w:rPr>
      </w:pPr>
      <w:r w:rsidRPr="00FE4C69">
        <w:rPr>
          <w:rFonts w:cs="Arial"/>
          <w:noProof/>
        </w:rPr>
        <w:t>defined within system</w:t>
      </w:r>
      <w:r>
        <w:rPr>
          <w:noProof/>
        </w:rPr>
        <w:t>, 100</w:t>
      </w:r>
    </w:p>
    <w:p w:rsidR="000F6067" w:rsidRDefault="000F6067">
      <w:pPr>
        <w:pStyle w:val="Index1"/>
        <w:tabs>
          <w:tab w:val="right" w:leader="dot" w:pos="4502"/>
        </w:tabs>
        <w:rPr>
          <w:noProof/>
        </w:rPr>
      </w:pPr>
      <w:r w:rsidRPr="00FE4C69">
        <w:rPr>
          <w:rFonts w:cs="Arial"/>
          <w:noProof/>
        </w:rPr>
        <w:t>defines</w:t>
      </w:r>
      <w:r>
        <w:rPr>
          <w:noProof/>
        </w:rPr>
        <w:t>, 53, 54</w:t>
      </w:r>
    </w:p>
    <w:p w:rsidR="000F6067" w:rsidRDefault="000F6067">
      <w:pPr>
        <w:pStyle w:val="Index1"/>
        <w:tabs>
          <w:tab w:val="right" w:leader="dot" w:pos="4502"/>
        </w:tabs>
        <w:rPr>
          <w:noProof/>
        </w:rPr>
      </w:pPr>
      <w:r w:rsidRPr="00FE4C69">
        <w:rPr>
          <w:rFonts w:cs="Arial"/>
          <w:noProof/>
        </w:rPr>
        <w:t>definition</w:t>
      </w:r>
      <w:r>
        <w:rPr>
          <w:noProof/>
        </w:rPr>
        <w:t>, 184</w:t>
      </w:r>
    </w:p>
    <w:p w:rsidR="000F6067" w:rsidRDefault="000F6067">
      <w:pPr>
        <w:pStyle w:val="Index1"/>
        <w:tabs>
          <w:tab w:val="right" w:leader="dot" w:pos="4502"/>
        </w:tabs>
        <w:rPr>
          <w:noProof/>
        </w:rPr>
      </w:pPr>
      <w:r w:rsidRPr="00FE4C69">
        <w:rPr>
          <w:rFonts w:cs="Arial"/>
          <w:noProof/>
        </w:rPr>
        <w:t>Definition</w:t>
      </w:r>
      <w:r>
        <w:rPr>
          <w:noProof/>
        </w:rPr>
        <w:t>, 52, 53</w:t>
      </w:r>
    </w:p>
    <w:p w:rsidR="000F6067" w:rsidRDefault="000F6067">
      <w:pPr>
        <w:pStyle w:val="Index1"/>
        <w:tabs>
          <w:tab w:val="right" w:leader="dot" w:pos="4502"/>
        </w:tabs>
        <w:rPr>
          <w:noProof/>
        </w:rPr>
      </w:pPr>
      <w:r w:rsidRPr="00FE4C69">
        <w:rPr>
          <w:rFonts w:cs="Arial"/>
          <w:noProof/>
        </w:rPr>
        <w:t>defult</w:t>
      </w:r>
      <w:r>
        <w:rPr>
          <w:noProof/>
        </w:rPr>
        <w:t>, 59</w:t>
      </w:r>
    </w:p>
    <w:p w:rsidR="000F6067" w:rsidRDefault="000F6067">
      <w:pPr>
        <w:pStyle w:val="Index1"/>
        <w:tabs>
          <w:tab w:val="right" w:leader="dot" w:pos="4502"/>
        </w:tabs>
        <w:rPr>
          <w:noProof/>
        </w:rPr>
      </w:pPr>
      <w:r w:rsidRPr="00FE4C69">
        <w:rPr>
          <w:rFonts w:cs="Arial"/>
          <w:noProof/>
        </w:rPr>
        <w:t>described by</w:t>
      </w:r>
      <w:r>
        <w:rPr>
          <w:noProof/>
        </w:rPr>
        <w:t>, 53, 89</w:t>
      </w:r>
    </w:p>
    <w:p w:rsidR="000F6067" w:rsidRDefault="000F6067">
      <w:pPr>
        <w:pStyle w:val="Index1"/>
        <w:tabs>
          <w:tab w:val="right" w:leader="dot" w:pos="4502"/>
        </w:tabs>
        <w:rPr>
          <w:noProof/>
        </w:rPr>
      </w:pPr>
      <w:r w:rsidRPr="00FE4C69">
        <w:rPr>
          <w:rFonts w:cs="Arial"/>
          <w:noProof/>
        </w:rPr>
        <w:t>describes</w:t>
      </w:r>
      <w:r>
        <w:rPr>
          <w:noProof/>
        </w:rPr>
        <w:t>, 53</w:t>
      </w:r>
    </w:p>
    <w:p w:rsidR="000F6067" w:rsidRDefault="000F6067">
      <w:pPr>
        <w:pStyle w:val="Index1"/>
        <w:tabs>
          <w:tab w:val="right" w:leader="dot" w:pos="4502"/>
        </w:tabs>
        <w:rPr>
          <w:noProof/>
        </w:rPr>
      </w:pPr>
      <w:r w:rsidRPr="00FE4C69">
        <w:rPr>
          <w:rFonts w:cs="Arial"/>
          <w:noProof/>
        </w:rPr>
        <w:t>Disjoint</w:t>
      </w:r>
      <w:r>
        <w:rPr>
          <w:noProof/>
        </w:rPr>
        <w:t>, 75</w:t>
      </w:r>
    </w:p>
    <w:p w:rsidR="000F6067" w:rsidRDefault="000F6067">
      <w:pPr>
        <w:pStyle w:val="Index1"/>
        <w:tabs>
          <w:tab w:val="right" w:leader="dot" w:pos="4502"/>
        </w:tabs>
        <w:rPr>
          <w:noProof/>
        </w:rPr>
      </w:pPr>
      <w:r w:rsidRPr="00FE4C69">
        <w:rPr>
          <w:rFonts w:cs="Arial"/>
          <w:noProof/>
        </w:rPr>
        <w:t>Documentation</w:t>
      </w:r>
      <w:r>
        <w:rPr>
          <w:noProof/>
        </w:rPr>
        <w:t>, 53</w:t>
      </w:r>
    </w:p>
    <w:p w:rsidR="000F6067" w:rsidRDefault="000F6067">
      <w:pPr>
        <w:pStyle w:val="Index1"/>
        <w:tabs>
          <w:tab w:val="right" w:leader="dot" w:pos="4502"/>
        </w:tabs>
        <w:rPr>
          <w:noProof/>
        </w:rPr>
      </w:pPr>
      <w:r w:rsidRPr="00FE4C69">
        <w:rPr>
          <w:rFonts w:cs="Arial"/>
          <w:noProof/>
        </w:rPr>
        <w:t>domain</w:t>
      </w:r>
      <w:r>
        <w:rPr>
          <w:noProof/>
        </w:rPr>
        <w:t>, 173</w:t>
      </w:r>
    </w:p>
    <w:p w:rsidR="000F6067" w:rsidRDefault="000F6067">
      <w:pPr>
        <w:pStyle w:val="Index1"/>
        <w:tabs>
          <w:tab w:val="right" w:leader="dot" w:pos="4502"/>
        </w:tabs>
        <w:rPr>
          <w:noProof/>
        </w:rPr>
      </w:pPr>
      <w:r w:rsidRPr="00FE4C69">
        <w:rPr>
          <w:rFonts w:cs="Arial"/>
          <w:noProof/>
        </w:rPr>
        <w:t>end</w:t>
      </w:r>
      <w:r>
        <w:rPr>
          <w:noProof/>
        </w:rPr>
        <w:t>, 171</w:t>
      </w:r>
    </w:p>
    <w:p w:rsidR="000F6067" w:rsidRDefault="000F6067">
      <w:pPr>
        <w:pStyle w:val="Index1"/>
        <w:tabs>
          <w:tab w:val="right" w:leader="dot" w:pos="4502"/>
        </w:tabs>
        <w:rPr>
          <w:noProof/>
        </w:rPr>
      </w:pPr>
      <w:r w:rsidRPr="00FE4C69">
        <w:rPr>
          <w:rFonts w:cs="Arial"/>
          <w:noProof/>
        </w:rPr>
        <w:t>Entity</w:t>
      </w:r>
      <w:r>
        <w:rPr>
          <w:noProof/>
        </w:rPr>
        <w:t>, 89</w:t>
      </w:r>
    </w:p>
    <w:p w:rsidR="000F6067" w:rsidRDefault="000F6067">
      <w:pPr>
        <w:pStyle w:val="Index1"/>
        <w:tabs>
          <w:tab w:val="right" w:leader="dot" w:pos="4502"/>
        </w:tabs>
        <w:rPr>
          <w:noProof/>
        </w:rPr>
      </w:pPr>
      <w:r w:rsidRPr="00FE4C69">
        <w:rPr>
          <w:rFonts w:cs="Arial"/>
          <w:noProof/>
        </w:rPr>
        <w:t>Enumerated</w:t>
      </w:r>
      <w:r>
        <w:rPr>
          <w:noProof/>
        </w:rPr>
        <w:t>, 75</w:t>
      </w:r>
    </w:p>
    <w:p w:rsidR="000F6067" w:rsidRDefault="000F6067">
      <w:pPr>
        <w:pStyle w:val="Index1"/>
        <w:tabs>
          <w:tab w:val="right" w:leader="dot" w:pos="4502"/>
        </w:tabs>
        <w:rPr>
          <w:noProof/>
        </w:rPr>
      </w:pPr>
      <w:r w:rsidRPr="00FE4C69">
        <w:rPr>
          <w:rFonts w:cs="Arial"/>
          <w:noProof/>
        </w:rPr>
        <w:t>Enumeration mapping</w:t>
      </w:r>
      <w:r>
        <w:rPr>
          <w:noProof/>
        </w:rPr>
        <w:t>, 175</w:t>
      </w:r>
    </w:p>
    <w:p w:rsidR="000F6067" w:rsidRDefault="000F6067">
      <w:pPr>
        <w:pStyle w:val="Index1"/>
        <w:tabs>
          <w:tab w:val="right" w:leader="dot" w:pos="4502"/>
        </w:tabs>
        <w:rPr>
          <w:noProof/>
        </w:rPr>
      </w:pPr>
      <w:r w:rsidRPr="00FE4C69">
        <w:rPr>
          <w:rFonts w:cs="Arial"/>
          <w:noProof/>
        </w:rPr>
        <w:t>Eqiv properties</w:t>
      </w:r>
      <w:r>
        <w:rPr>
          <w:noProof/>
        </w:rPr>
        <w:t>, 176, 177</w:t>
      </w:r>
    </w:p>
    <w:p w:rsidR="000F6067" w:rsidRDefault="000F6067">
      <w:pPr>
        <w:pStyle w:val="Index1"/>
        <w:tabs>
          <w:tab w:val="right" w:leader="dot" w:pos="4502"/>
        </w:tabs>
        <w:rPr>
          <w:noProof/>
        </w:rPr>
      </w:pPr>
      <w:r w:rsidRPr="00FE4C69">
        <w:rPr>
          <w:rFonts w:cs="Arial"/>
          <w:noProof/>
        </w:rPr>
        <w:t>Equality</w:t>
      </w:r>
      <w:r>
        <w:rPr>
          <w:noProof/>
        </w:rPr>
        <w:t>, 42</w:t>
      </w:r>
    </w:p>
    <w:p w:rsidR="000F6067" w:rsidRDefault="000F6067">
      <w:pPr>
        <w:pStyle w:val="Index1"/>
        <w:tabs>
          <w:tab w:val="right" w:leader="dot" w:pos="4502"/>
        </w:tabs>
        <w:rPr>
          <w:noProof/>
        </w:rPr>
      </w:pPr>
      <w:r w:rsidRPr="00FE4C69">
        <w:rPr>
          <w:rFonts w:cs="Arial"/>
          <w:noProof/>
        </w:rPr>
        <w:t>Equivalenent things</w:t>
      </w:r>
      <w:r>
        <w:rPr>
          <w:noProof/>
        </w:rPr>
        <w:t>, 178</w:t>
      </w:r>
    </w:p>
    <w:p w:rsidR="000F6067" w:rsidRDefault="000F6067">
      <w:pPr>
        <w:pStyle w:val="Index1"/>
        <w:tabs>
          <w:tab w:val="right" w:leader="dot" w:pos="4502"/>
        </w:tabs>
        <w:rPr>
          <w:noProof/>
        </w:rPr>
      </w:pPr>
      <w:r w:rsidRPr="00FE4C69">
        <w:rPr>
          <w:rFonts w:cs="Arial"/>
          <w:noProof/>
        </w:rPr>
        <w:t>Equivalent</w:t>
      </w:r>
      <w:r>
        <w:rPr>
          <w:noProof/>
        </w:rPr>
        <w:t>, 75</w:t>
      </w:r>
    </w:p>
    <w:p w:rsidR="000F6067" w:rsidRDefault="000F6067">
      <w:pPr>
        <w:pStyle w:val="Index1"/>
        <w:tabs>
          <w:tab w:val="right" w:leader="dot" w:pos="4502"/>
        </w:tabs>
        <w:rPr>
          <w:noProof/>
        </w:rPr>
      </w:pPr>
      <w:r w:rsidRPr="00FE4C69">
        <w:rPr>
          <w:rFonts w:cs="Arial"/>
          <w:noProof/>
        </w:rPr>
        <w:t>Equivalent property chain mapping</w:t>
      </w:r>
      <w:r>
        <w:rPr>
          <w:noProof/>
        </w:rPr>
        <w:t>, 176</w:t>
      </w:r>
    </w:p>
    <w:p w:rsidR="000F6067" w:rsidRDefault="000F6067">
      <w:pPr>
        <w:pStyle w:val="Index1"/>
        <w:tabs>
          <w:tab w:val="right" w:leader="dot" w:pos="4502"/>
        </w:tabs>
        <w:rPr>
          <w:noProof/>
        </w:rPr>
      </w:pPr>
      <w:r w:rsidRPr="00FE4C69">
        <w:rPr>
          <w:rFonts w:cs="Arial"/>
          <w:noProof/>
        </w:rPr>
        <w:t>Equivalent property mapping</w:t>
      </w:r>
      <w:r>
        <w:rPr>
          <w:noProof/>
        </w:rPr>
        <w:t>, 177</w:t>
      </w:r>
    </w:p>
    <w:p w:rsidR="000F6067" w:rsidRDefault="000F6067">
      <w:pPr>
        <w:pStyle w:val="Index1"/>
        <w:tabs>
          <w:tab w:val="right" w:leader="dot" w:pos="4502"/>
        </w:tabs>
        <w:rPr>
          <w:noProof/>
        </w:rPr>
      </w:pPr>
      <w:r w:rsidRPr="00FE4C69">
        <w:rPr>
          <w:rFonts w:cs="Arial"/>
          <w:noProof/>
        </w:rPr>
        <w:t>Equivalent with mapping</w:t>
      </w:r>
      <w:r>
        <w:rPr>
          <w:noProof/>
        </w:rPr>
        <w:t>, 178</w:t>
      </w:r>
    </w:p>
    <w:p w:rsidR="000F6067" w:rsidRDefault="000F6067">
      <w:pPr>
        <w:pStyle w:val="Index1"/>
        <w:tabs>
          <w:tab w:val="right" w:leader="dot" w:pos="4502"/>
        </w:tabs>
        <w:rPr>
          <w:noProof/>
        </w:rPr>
      </w:pPr>
      <w:r w:rsidRPr="00FE4C69">
        <w:rPr>
          <w:rFonts w:cs="Arial"/>
          <w:noProof/>
        </w:rPr>
        <w:t>evaluates</w:t>
      </w:r>
      <w:r>
        <w:rPr>
          <w:noProof/>
        </w:rPr>
        <w:t>, 42</w:t>
      </w:r>
    </w:p>
    <w:p w:rsidR="000F6067" w:rsidRDefault="000F6067">
      <w:pPr>
        <w:pStyle w:val="Index1"/>
        <w:tabs>
          <w:tab w:val="right" w:leader="dot" w:pos="4502"/>
        </w:tabs>
        <w:rPr>
          <w:noProof/>
        </w:rPr>
      </w:pPr>
      <w:r w:rsidRPr="00FE4C69">
        <w:rPr>
          <w:rFonts w:cs="Arial"/>
          <w:noProof/>
        </w:rPr>
        <w:t>evaluates in</w:t>
      </w:r>
      <w:r>
        <w:rPr>
          <w:noProof/>
        </w:rPr>
        <w:t>, 42, 43</w:t>
      </w:r>
    </w:p>
    <w:p w:rsidR="000F6067" w:rsidRDefault="000F6067">
      <w:pPr>
        <w:pStyle w:val="Index1"/>
        <w:tabs>
          <w:tab w:val="right" w:leader="dot" w:pos="4502"/>
        </w:tabs>
        <w:rPr>
          <w:noProof/>
        </w:rPr>
      </w:pPr>
      <w:r w:rsidRPr="00FE4C69">
        <w:rPr>
          <w:rFonts w:cs="Arial"/>
          <w:noProof/>
        </w:rPr>
        <w:t>Evaluation</w:t>
      </w:r>
      <w:r>
        <w:rPr>
          <w:noProof/>
        </w:rPr>
        <w:t>, 42</w:t>
      </w:r>
    </w:p>
    <w:p w:rsidR="000F6067" w:rsidRDefault="000F6067">
      <w:pPr>
        <w:pStyle w:val="Index1"/>
        <w:tabs>
          <w:tab w:val="right" w:leader="dot" w:pos="4502"/>
        </w:tabs>
        <w:rPr>
          <w:noProof/>
        </w:rPr>
      </w:pPr>
      <w:r w:rsidRPr="00FE4C69">
        <w:rPr>
          <w:rFonts w:cs="Arial"/>
          <w:noProof/>
        </w:rPr>
        <w:t>evaluted by</w:t>
      </w:r>
      <w:r>
        <w:rPr>
          <w:noProof/>
        </w:rPr>
        <w:t>, 43</w:t>
      </w:r>
    </w:p>
    <w:p w:rsidR="000F6067" w:rsidRDefault="000F6067">
      <w:pPr>
        <w:pStyle w:val="Index1"/>
        <w:tabs>
          <w:tab w:val="right" w:leader="dot" w:pos="4502"/>
        </w:tabs>
        <w:rPr>
          <w:noProof/>
        </w:rPr>
      </w:pPr>
      <w:r w:rsidRPr="00FE4C69">
        <w:rPr>
          <w:rFonts w:cs="Arial"/>
          <w:noProof/>
        </w:rPr>
        <w:t>Exactly One</w:t>
      </w:r>
      <w:r>
        <w:rPr>
          <w:noProof/>
        </w:rPr>
        <w:t>, 67</w:t>
      </w:r>
    </w:p>
    <w:p w:rsidR="000F6067" w:rsidRDefault="000F6067">
      <w:pPr>
        <w:pStyle w:val="Index1"/>
        <w:tabs>
          <w:tab w:val="right" w:leader="dot" w:pos="4502"/>
        </w:tabs>
        <w:rPr>
          <w:noProof/>
        </w:rPr>
      </w:pPr>
      <w:r w:rsidRPr="00FE4C69">
        <w:rPr>
          <w:rFonts w:cs="Arial"/>
          <w:noProof/>
        </w:rPr>
        <w:t>Exists</w:t>
      </w:r>
      <w:r>
        <w:rPr>
          <w:noProof/>
        </w:rPr>
        <w:t>, 67</w:t>
      </w:r>
    </w:p>
    <w:p w:rsidR="000F6067" w:rsidRDefault="000F6067">
      <w:pPr>
        <w:pStyle w:val="Index1"/>
        <w:tabs>
          <w:tab w:val="right" w:leader="dot" w:pos="4502"/>
        </w:tabs>
        <w:rPr>
          <w:noProof/>
        </w:rPr>
      </w:pPr>
      <w:r w:rsidRPr="00FE4C69">
        <w:rPr>
          <w:rFonts w:cs="Arial"/>
          <w:noProof/>
        </w:rPr>
        <w:t>explicit</w:t>
      </w:r>
      <w:r>
        <w:rPr>
          <w:noProof/>
        </w:rPr>
        <w:t>, 66</w:t>
      </w:r>
    </w:p>
    <w:p w:rsidR="000F6067" w:rsidRDefault="000F6067">
      <w:pPr>
        <w:pStyle w:val="Index1"/>
        <w:tabs>
          <w:tab w:val="right" w:leader="dot" w:pos="4502"/>
        </w:tabs>
        <w:rPr>
          <w:noProof/>
        </w:rPr>
      </w:pPr>
      <w:r w:rsidRPr="00FE4C69">
        <w:rPr>
          <w:rFonts w:cs="Arial"/>
          <w:noProof/>
        </w:rPr>
        <w:t>Expression Context</w:t>
      </w:r>
      <w:r>
        <w:rPr>
          <w:noProof/>
        </w:rPr>
        <w:t>, 42</w:t>
      </w:r>
    </w:p>
    <w:p w:rsidR="000F6067" w:rsidRDefault="000F6067">
      <w:pPr>
        <w:pStyle w:val="Index1"/>
        <w:tabs>
          <w:tab w:val="right" w:leader="dot" w:pos="4502"/>
        </w:tabs>
        <w:rPr>
          <w:noProof/>
        </w:rPr>
      </w:pPr>
      <w:r w:rsidRPr="00FE4C69">
        <w:rPr>
          <w:rFonts w:cs="Arial"/>
          <w:noProof/>
        </w:rPr>
        <w:t>Expression Node</w:t>
      </w:r>
      <w:r>
        <w:rPr>
          <w:noProof/>
        </w:rPr>
        <w:t>, 43</w:t>
      </w:r>
    </w:p>
    <w:p w:rsidR="000F6067" w:rsidRDefault="000F6067">
      <w:pPr>
        <w:pStyle w:val="Index1"/>
        <w:tabs>
          <w:tab w:val="right" w:leader="dot" w:pos="4502"/>
        </w:tabs>
        <w:rPr>
          <w:noProof/>
        </w:rPr>
      </w:pPr>
      <w:r w:rsidRPr="00FE4C69">
        <w:rPr>
          <w:rFonts w:cs="Arial"/>
          <w:noProof/>
        </w:rPr>
        <w:t>expression text</w:t>
      </w:r>
      <w:r>
        <w:rPr>
          <w:noProof/>
        </w:rPr>
        <w:t>, 43</w:t>
      </w:r>
    </w:p>
    <w:p w:rsidR="000F6067" w:rsidRDefault="000F6067">
      <w:pPr>
        <w:pStyle w:val="Index1"/>
        <w:tabs>
          <w:tab w:val="right" w:leader="dot" w:pos="4502"/>
        </w:tabs>
        <w:rPr>
          <w:noProof/>
        </w:rPr>
      </w:pPr>
      <w:r w:rsidRPr="00FE4C69">
        <w:rPr>
          <w:rFonts w:cs="Arial"/>
          <w:noProof/>
        </w:rPr>
        <w:t>expression text language</w:t>
      </w:r>
      <w:r>
        <w:rPr>
          <w:noProof/>
        </w:rPr>
        <w:t>, 43</w:t>
      </w:r>
    </w:p>
    <w:p w:rsidR="000F6067" w:rsidRDefault="000F6067">
      <w:pPr>
        <w:pStyle w:val="Index1"/>
        <w:tabs>
          <w:tab w:val="right" w:leader="dot" w:pos="4502"/>
        </w:tabs>
        <w:rPr>
          <w:noProof/>
        </w:rPr>
      </w:pPr>
      <w:r w:rsidRPr="00FE4C69">
        <w:rPr>
          <w:rFonts w:cs="Arial"/>
          <w:noProof/>
        </w:rPr>
        <w:t>extends scope</w:t>
      </w:r>
      <w:r>
        <w:rPr>
          <w:noProof/>
        </w:rPr>
        <w:t>, 54, 56</w:t>
      </w:r>
    </w:p>
    <w:p w:rsidR="000F6067" w:rsidRDefault="000F6067">
      <w:pPr>
        <w:pStyle w:val="Index1"/>
        <w:tabs>
          <w:tab w:val="right" w:leader="dot" w:pos="4502"/>
        </w:tabs>
        <w:rPr>
          <w:noProof/>
        </w:rPr>
      </w:pPr>
      <w:r w:rsidRPr="00FE4C69">
        <w:rPr>
          <w:rFonts w:cs="Arial"/>
          <w:noProof/>
        </w:rPr>
        <w:t>external reference</w:t>
      </w:r>
      <w:r>
        <w:rPr>
          <w:noProof/>
        </w:rPr>
        <w:t>, 53</w:t>
      </w:r>
    </w:p>
    <w:p w:rsidR="000F6067" w:rsidRDefault="000F6067">
      <w:pPr>
        <w:pStyle w:val="Index1"/>
        <w:tabs>
          <w:tab w:val="right" w:leader="dot" w:pos="4502"/>
        </w:tabs>
        <w:rPr>
          <w:noProof/>
        </w:rPr>
      </w:pPr>
      <w:r w:rsidRPr="00FE4C69">
        <w:rPr>
          <w:rFonts w:cs="Arial"/>
          <w:noProof/>
        </w:rPr>
        <w:t>external term</w:t>
      </w:r>
      <w:r>
        <w:rPr>
          <w:noProof/>
        </w:rPr>
        <w:t>, 53</w:t>
      </w:r>
    </w:p>
    <w:p w:rsidR="000F6067" w:rsidRDefault="000F6067">
      <w:pPr>
        <w:pStyle w:val="Index1"/>
        <w:tabs>
          <w:tab w:val="right" w:leader="dot" w:pos="4502"/>
        </w:tabs>
        <w:rPr>
          <w:noProof/>
        </w:rPr>
      </w:pPr>
      <w:r w:rsidRPr="00FE4C69">
        <w:rPr>
          <w:rFonts w:cs="Arial"/>
          <w:noProof/>
        </w:rPr>
        <w:t>Facade</w:t>
      </w:r>
      <w:r>
        <w:rPr>
          <w:noProof/>
        </w:rPr>
        <w:t>, 59</w:t>
      </w:r>
    </w:p>
    <w:p w:rsidR="000F6067" w:rsidRDefault="000F6067">
      <w:pPr>
        <w:pStyle w:val="Index1"/>
        <w:tabs>
          <w:tab w:val="right" w:leader="dot" w:pos="4502"/>
        </w:tabs>
        <w:rPr>
          <w:noProof/>
        </w:rPr>
      </w:pPr>
      <w:r w:rsidRPr="00FE4C69">
        <w:rPr>
          <w:rFonts w:cs="Arial"/>
          <w:noProof/>
        </w:rPr>
        <w:t>Facet</w:t>
      </w:r>
      <w:r>
        <w:rPr>
          <w:noProof/>
        </w:rPr>
        <w:t>, 93</w:t>
      </w:r>
    </w:p>
    <w:p w:rsidR="000F6067" w:rsidRDefault="000F6067">
      <w:pPr>
        <w:pStyle w:val="Index1"/>
        <w:tabs>
          <w:tab w:val="right" w:leader="dot" w:pos="4502"/>
        </w:tabs>
        <w:rPr>
          <w:noProof/>
        </w:rPr>
      </w:pPr>
      <w:r w:rsidRPr="00FE4C69">
        <w:rPr>
          <w:rFonts w:cs="Arial"/>
          <w:noProof/>
        </w:rPr>
        <w:t>first</w:t>
      </w:r>
      <w:r>
        <w:rPr>
          <w:noProof/>
        </w:rPr>
        <w:t>, 178</w:t>
      </w:r>
    </w:p>
    <w:p w:rsidR="000F6067" w:rsidRDefault="000F6067">
      <w:pPr>
        <w:pStyle w:val="Index1"/>
        <w:tabs>
          <w:tab w:val="right" w:leader="dot" w:pos="4502"/>
        </w:tabs>
        <w:rPr>
          <w:noProof/>
        </w:rPr>
      </w:pPr>
      <w:r w:rsidRPr="00FE4C69">
        <w:rPr>
          <w:rFonts w:cs="Arial"/>
          <w:noProof/>
        </w:rPr>
        <w:t>from</w:t>
      </w:r>
      <w:r>
        <w:rPr>
          <w:noProof/>
        </w:rPr>
        <w:t>, 59</w:t>
      </w:r>
    </w:p>
    <w:p w:rsidR="000F6067" w:rsidRDefault="000F6067">
      <w:pPr>
        <w:pStyle w:val="Index1"/>
        <w:tabs>
          <w:tab w:val="right" w:leader="dot" w:pos="4502"/>
        </w:tabs>
        <w:rPr>
          <w:noProof/>
        </w:rPr>
      </w:pPr>
      <w:r w:rsidRPr="00FE4C69">
        <w:rPr>
          <w:rFonts w:cs="Arial"/>
          <w:noProof/>
        </w:rPr>
        <w:t>from rue</w:t>
      </w:r>
      <w:r>
        <w:rPr>
          <w:noProof/>
        </w:rPr>
        <w:t>, 59</w:t>
      </w:r>
    </w:p>
    <w:p w:rsidR="000F6067" w:rsidRDefault="000F6067">
      <w:pPr>
        <w:pStyle w:val="Index1"/>
        <w:tabs>
          <w:tab w:val="right" w:leader="dot" w:pos="4502"/>
        </w:tabs>
        <w:rPr>
          <w:noProof/>
        </w:rPr>
      </w:pPr>
      <w:r w:rsidRPr="00FE4C69">
        <w:rPr>
          <w:rFonts w:cs="Arial"/>
          <w:noProof/>
        </w:rPr>
        <w:t>Function Call</w:t>
      </w:r>
      <w:r>
        <w:rPr>
          <w:noProof/>
        </w:rPr>
        <w:t>, 43</w:t>
      </w:r>
    </w:p>
    <w:p w:rsidR="000F6067" w:rsidRDefault="000F6067">
      <w:pPr>
        <w:pStyle w:val="Index1"/>
        <w:tabs>
          <w:tab w:val="right" w:leader="dot" w:pos="4502"/>
        </w:tabs>
        <w:rPr>
          <w:noProof/>
        </w:rPr>
      </w:pPr>
      <w:r w:rsidRPr="00FE4C69">
        <w:rPr>
          <w:rFonts w:cs="Arial"/>
          <w:noProof/>
        </w:rPr>
        <w:t>Function Implementation</w:t>
      </w:r>
      <w:r>
        <w:rPr>
          <w:noProof/>
        </w:rPr>
        <w:t>, 43</w:t>
      </w:r>
    </w:p>
    <w:p w:rsidR="000F6067" w:rsidRDefault="000F6067">
      <w:pPr>
        <w:pStyle w:val="Index1"/>
        <w:tabs>
          <w:tab w:val="right" w:leader="dot" w:pos="4502"/>
        </w:tabs>
        <w:rPr>
          <w:noProof/>
        </w:rPr>
      </w:pPr>
      <w:r w:rsidRPr="00FE4C69">
        <w:rPr>
          <w:rFonts w:cs="Arial"/>
          <w:noProof/>
        </w:rPr>
        <w:t>Function Type</w:t>
      </w:r>
      <w:r>
        <w:rPr>
          <w:noProof/>
        </w:rPr>
        <w:t>, 44</w:t>
      </w:r>
    </w:p>
    <w:p w:rsidR="000F6067" w:rsidRDefault="000F6067">
      <w:pPr>
        <w:pStyle w:val="Index1"/>
        <w:tabs>
          <w:tab w:val="right" w:leader="dot" w:pos="4502"/>
        </w:tabs>
        <w:rPr>
          <w:noProof/>
        </w:rPr>
      </w:pPr>
      <w:r w:rsidRPr="00FE4C69">
        <w:rPr>
          <w:rFonts w:cs="Arial"/>
          <w:noProof/>
        </w:rPr>
        <w:t>Generalization</w:t>
      </w:r>
      <w:r>
        <w:rPr>
          <w:noProof/>
        </w:rPr>
        <w:t>, 186</w:t>
      </w:r>
    </w:p>
    <w:p w:rsidR="000F6067" w:rsidRDefault="000F6067">
      <w:pPr>
        <w:pStyle w:val="Index1"/>
        <w:tabs>
          <w:tab w:val="right" w:leader="dot" w:pos="4502"/>
        </w:tabs>
        <w:rPr>
          <w:noProof/>
        </w:rPr>
      </w:pPr>
      <w:r w:rsidRPr="00FE4C69">
        <w:rPr>
          <w:rFonts w:cs="Arial"/>
          <w:noProof/>
        </w:rPr>
        <w:t>Generalization mapping</w:t>
      </w:r>
      <w:r>
        <w:rPr>
          <w:noProof/>
        </w:rPr>
        <w:t>, 178</w:t>
      </w:r>
    </w:p>
    <w:p w:rsidR="000F6067" w:rsidRDefault="000F6067">
      <w:pPr>
        <w:pStyle w:val="Index1"/>
        <w:tabs>
          <w:tab w:val="right" w:leader="dot" w:pos="4502"/>
        </w:tabs>
        <w:rPr>
          <w:noProof/>
        </w:rPr>
      </w:pPr>
      <w:r w:rsidRPr="00FE4C69">
        <w:rPr>
          <w:rFonts w:cs="Arial"/>
          <w:noProof/>
        </w:rPr>
        <w:t>Generalization set covering mapping</w:t>
      </w:r>
      <w:r>
        <w:rPr>
          <w:noProof/>
        </w:rPr>
        <w:t>, 180</w:t>
      </w:r>
    </w:p>
    <w:p w:rsidR="000F6067" w:rsidRDefault="000F6067">
      <w:pPr>
        <w:pStyle w:val="Index1"/>
        <w:tabs>
          <w:tab w:val="right" w:leader="dot" w:pos="4502"/>
        </w:tabs>
        <w:rPr>
          <w:noProof/>
        </w:rPr>
      </w:pPr>
      <w:r w:rsidRPr="00FE4C69">
        <w:rPr>
          <w:rFonts w:cs="Arial"/>
          <w:noProof/>
        </w:rPr>
        <w:t>Generalization set disjoint mapping</w:t>
      </w:r>
      <w:r>
        <w:rPr>
          <w:noProof/>
        </w:rPr>
        <w:t>, 181</w:t>
      </w:r>
    </w:p>
    <w:p w:rsidR="000F6067" w:rsidRDefault="000F6067">
      <w:pPr>
        <w:pStyle w:val="Index1"/>
        <w:tabs>
          <w:tab w:val="right" w:leader="dot" w:pos="4502"/>
        </w:tabs>
        <w:rPr>
          <w:noProof/>
        </w:rPr>
      </w:pPr>
      <w:r w:rsidRPr="00FE4C69">
        <w:rPr>
          <w:rFonts w:cs="Arial"/>
          <w:noProof/>
        </w:rPr>
        <w:t>Generalizations</w:t>
      </w:r>
      <w:r>
        <w:rPr>
          <w:noProof/>
        </w:rPr>
        <w:t>, 75</w:t>
      </w:r>
    </w:p>
    <w:p w:rsidR="000F6067" w:rsidRDefault="000F6067">
      <w:pPr>
        <w:pStyle w:val="Index1"/>
        <w:tabs>
          <w:tab w:val="right" w:leader="dot" w:pos="4502"/>
        </w:tabs>
        <w:rPr>
          <w:noProof/>
        </w:rPr>
      </w:pPr>
      <w:r w:rsidRPr="00FE4C69">
        <w:rPr>
          <w:rFonts w:cs="Arial"/>
          <w:noProof/>
        </w:rPr>
        <w:lastRenderedPageBreak/>
        <w:t>has assertion</w:t>
      </w:r>
      <w:r>
        <w:rPr>
          <w:noProof/>
        </w:rPr>
        <w:t>, 89</w:t>
      </w:r>
    </w:p>
    <w:p w:rsidR="000F6067" w:rsidRDefault="000F6067">
      <w:pPr>
        <w:pStyle w:val="Index1"/>
        <w:tabs>
          <w:tab w:val="right" w:leader="dot" w:pos="4502"/>
        </w:tabs>
        <w:rPr>
          <w:noProof/>
        </w:rPr>
      </w:pPr>
      <w:r w:rsidRPr="00FE4C69">
        <w:rPr>
          <w:rFonts w:cs="Arial"/>
          <w:noProof/>
        </w:rPr>
        <w:t>has binding</w:t>
      </w:r>
      <w:r>
        <w:rPr>
          <w:noProof/>
        </w:rPr>
        <w:t>, 84, 86</w:t>
      </w:r>
    </w:p>
    <w:p w:rsidR="000F6067" w:rsidRDefault="000F6067">
      <w:pPr>
        <w:pStyle w:val="Index1"/>
        <w:tabs>
          <w:tab w:val="right" w:leader="dot" w:pos="4502"/>
        </w:tabs>
        <w:rPr>
          <w:noProof/>
        </w:rPr>
      </w:pPr>
      <w:r w:rsidRPr="00FE4C69">
        <w:rPr>
          <w:rFonts w:cs="Arial"/>
          <w:noProof/>
        </w:rPr>
        <w:t>has covering</w:t>
      </w:r>
      <w:r>
        <w:rPr>
          <w:noProof/>
        </w:rPr>
        <w:t>, 95</w:t>
      </w:r>
    </w:p>
    <w:p w:rsidR="000F6067" w:rsidRDefault="000F6067">
      <w:pPr>
        <w:pStyle w:val="Index1"/>
        <w:tabs>
          <w:tab w:val="right" w:leader="dot" w:pos="4502"/>
        </w:tabs>
        <w:rPr>
          <w:noProof/>
        </w:rPr>
      </w:pPr>
      <w:r w:rsidRPr="00FE4C69">
        <w:rPr>
          <w:rFonts w:cs="Arial"/>
          <w:noProof/>
        </w:rPr>
        <w:t>has equal</w:t>
      </w:r>
      <w:r>
        <w:rPr>
          <w:noProof/>
        </w:rPr>
        <w:t>, 42</w:t>
      </w:r>
    </w:p>
    <w:p w:rsidR="000F6067" w:rsidRDefault="000F6067">
      <w:pPr>
        <w:pStyle w:val="Index1"/>
        <w:tabs>
          <w:tab w:val="right" w:leader="dot" w:pos="4502"/>
        </w:tabs>
        <w:rPr>
          <w:noProof/>
        </w:rPr>
      </w:pPr>
      <w:r w:rsidRPr="00FE4C69">
        <w:rPr>
          <w:rFonts w:cs="Arial"/>
          <w:noProof/>
        </w:rPr>
        <w:t>has general</w:t>
      </w:r>
      <w:r>
        <w:rPr>
          <w:noProof/>
        </w:rPr>
        <w:t>, 76, 78, 81</w:t>
      </w:r>
    </w:p>
    <w:p w:rsidR="000F6067" w:rsidRDefault="000F6067">
      <w:pPr>
        <w:pStyle w:val="Index1"/>
        <w:tabs>
          <w:tab w:val="right" w:leader="dot" w:pos="4502"/>
        </w:tabs>
        <w:rPr>
          <w:noProof/>
        </w:rPr>
      </w:pPr>
      <w:r w:rsidRPr="00FE4C69">
        <w:rPr>
          <w:rFonts w:cs="Arial"/>
          <w:noProof/>
        </w:rPr>
        <w:t>has generalization</w:t>
      </w:r>
      <w:r>
        <w:rPr>
          <w:noProof/>
        </w:rPr>
        <w:t>, 78, 80, 85, 94</w:t>
      </w:r>
    </w:p>
    <w:p w:rsidR="000F6067" w:rsidRDefault="000F6067">
      <w:pPr>
        <w:pStyle w:val="Index1"/>
        <w:tabs>
          <w:tab w:val="right" w:leader="dot" w:pos="4502"/>
        </w:tabs>
        <w:rPr>
          <w:noProof/>
        </w:rPr>
      </w:pPr>
      <w:r w:rsidRPr="00FE4C69">
        <w:rPr>
          <w:rFonts w:cs="Arial"/>
          <w:noProof/>
        </w:rPr>
        <w:t>has identifier</w:t>
      </w:r>
      <w:r>
        <w:rPr>
          <w:noProof/>
        </w:rPr>
        <w:t>, 48, 54</w:t>
      </w:r>
    </w:p>
    <w:p w:rsidR="000F6067" w:rsidRDefault="000F6067">
      <w:pPr>
        <w:pStyle w:val="Index1"/>
        <w:tabs>
          <w:tab w:val="right" w:leader="dot" w:pos="4502"/>
        </w:tabs>
        <w:rPr>
          <w:noProof/>
        </w:rPr>
      </w:pPr>
      <w:r w:rsidRPr="00FE4C69">
        <w:rPr>
          <w:rFonts w:cs="Arial"/>
          <w:noProof/>
        </w:rPr>
        <w:t>has map rule</w:t>
      </w:r>
      <w:r>
        <w:rPr>
          <w:noProof/>
        </w:rPr>
        <w:t>, 61, 64</w:t>
      </w:r>
    </w:p>
    <w:p w:rsidR="000F6067" w:rsidRDefault="000F6067">
      <w:pPr>
        <w:pStyle w:val="Index1"/>
        <w:tabs>
          <w:tab w:val="right" w:leader="dot" w:pos="4502"/>
        </w:tabs>
        <w:rPr>
          <w:noProof/>
        </w:rPr>
      </w:pPr>
      <w:r w:rsidRPr="00FE4C69">
        <w:rPr>
          <w:rFonts w:cs="Arial"/>
          <w:noProof/>
        </w:rPr>
        <w:t>has multiplicity</w:t>
      </w:r>
      <w:r>
        <w:rPr>
          <w:noProof/>
        </w:rPr>
        <w:t>, 77, 81</w:t>
      </w:r>
    </w:p>
    <w:p w:rsidR="000F6067" w:rsidRDefault="000F6067">
      <w:pPr>
        <w:pStyle w:val="Index1"/>
        <w:tabs>
          <w:tab w:val="right" w:leader="dot" w:pos="4502"/>
        </w:tabs>
        <w:rPr>
          <w:noProof/>
        </w:rPr>
      </w:pPr>
      <w:r w:rsidRPr="00FE4C69">
        <w:rPr>
          <w:rFonts w:cs="Arial"/>
          <w:noProof/>
        </w:rPr>
        <w:t>has owning pattern</w:t>
      </w:r>
      <w:r>
        <w:rPr>
          <w:noProof/>
        </w:rPr>
        <w:t>, 65, 66, 67</w:t>
      </w:r>
    </w:p>
    <w:p w:rsidR="000F6067" w:rsidRDefault="000F6067">
      <w:pPr>
        <w:pStyle w:val="Index1"/>
        <w:tabs>
          <w:tab w:val="right" w:leader="dot" w:pos="4502"/>
        </w:tabs>
        <w:rPr>
          <w:noProof/>
        </w:rPr>
      </w:pPr>
      <w:r w:rsidRPr="00FE4C69">
        <w:rPr>
          <w:rFonts w:cs="Arial"/>
          <w:noProof/>
        </w:rPr>
        <w:t>has preferred term</w:t>
      </w:r>
      <w:r>
        <w:rPr>
          <w:noProof/>
        </w:rPr>
        <w:t>, 90</w:t>
      </w:r>
    </w:p>
    <w:p w:rsidR="000F6067" w:rsidRDefault="000F6067">
      <w:pPr>
        <w:pStyle w:val="Index1"/>
        <w:tabs>
          <w:tab w:val="right" w:leader="dot" w:pos="4502"/>
        </w:tabs>
        <w:rPr>
          <w:noProof/>
        </w:rPr>
      </w:pPr>
      <w:r w:rsidRPr="00FE4C69">
        <w:rPr>
          <w:rFonts w:cs="Arial"/>
          <w:noProof/>
        </w:rPr>
        <w:t>has prefix</w:t>
      </w:r>
      <w:r>
        <w:rPr>
          <w:noProof/>
        </w:rPr>
        <w:t>, 55</w:t>
      </w:r>
    </w:p>
    <w:p w:rsidR="000F6067" w:rsidRDefault="000F6067">
      <w:pPr>
        <w:pStyle w:val="Index1"/>
        <w:tabs>
          <w:tab w:val="right" w:leader="dot" w:pos="4502"/>
        </w:tabs>
        <w:rPr>
          <w:noProof/>
        </w:rPr>
      </w:pPr>
      <w:r w:rsidRPr="00FE4C69">
        <w:rPr>
          <w:rFonts w:cs="Arial"/>
          <w:noProof/>
        </w:rPr>
        <w:t>has property</w:t>
      </w:r>
      <w:r>
        <w:rPr>
          <w:noProof/>
        </w:rPr>
        <w:t>, 84, 86</w:t>
      </w:r>
    </w:p>
    <w:p w:rsidR="000F6067" w:rsidRDefault="000F6067">
      <w:pPr>
        <w:pStyle w:val="Index1"/>
        <w:tabs>
          <w:tab w:val="right" w:leader="dot" w:pos="4502"/>
        </w:tabs>
        <w:rPr>
          <w:noProof/>
        </w:rPr>
      </w:pPr>
      <w:r w:rsidRPr="00FE4C69">
        <w:rPr>
          <w:rFonts w:cs="Arial"/>
          <w:noProof/>
        </w:rPr>
        <w:t>has specialization</w:t>
      </w:r>
      <w:r>
        <w:rPr>
          <w:noProof/>
        </w:rPr>
        <w:t>, 76, 78, 85, 94</w:t>
      </w:r>
    </w:p>
    <w:p w:rsidR="000F6067" w:rsidRDefault="000F6067">
      <w:pPr>
        <w:pStyle w:val="Index1"/>
        <w:tabs>
          <w:tab w:val="right" w:leader="dot" w:pos="4502"/>
        </w:tabs>
        <w:rPr>
          <w:noProof/>
        </w:rPr>
      </w:pPr>
      <w:r w:rsidRPr="00FE4C69">
        <w:rPr>
          <w:rFonts w:cs="Arial"/>
          <w:noProof/>
        </w:rPr>
        <w:t>has specific</w:t>
      </w:r>
      <w:r>
        <w:rPr>
          <w:noProof/>
        </w:rPr>
        <w:t>, 78, 80, 81</w:t>
      </w:r>
    </w:p>
    <w:p w:rsidR="000F6067" w:rsidRDefault="000F6067">
      <w:pPr>
        <w:pStyle w:val="Index1"/>
        <w:tabs>
          <w:tab w:val="right" w:leader="dot" w:pos="4502"/>
        </w:tabs>
        <w:rPr>
          <w:noProof/>
        </w:rPr>
      </w:pPr>
      <w:r w:rsidRPr="00FE4C69">
        <w:rPr>
          <w:rFonts w:cs="Arial"/>
          <w:noProof/>
        </w:rPr>
        <w:t>Has Stereotype</w:t>
      </w:r>
      <w:r>
        <w:rPr>
          <w:noProof/>
        </w:rPr>
        <w:t>, 176, 177</w:t>
      </w:r>
    </w:p>
    <w:p w:rsidR="000F6067" w:rsidRDefault="000F6067">
      <w:pPr>
        <w:pStyle w:val="Index1"/>
        <w:tabs>
          <w:tab w:val="right" w:leader="dot" w:pos="4502"/>
        </w:tabs>
        <w:rPr>
          <w:noProof/>
        </w:rPr>
      </w:pPr>
      <w:r w:rsidRPr="00FE4C69">
        <w:rPr>
          <w:rFonts w:cs="Arial"/>
          <w:noProof/>
        </w:rPr>
        <w:t>has strength</w:t>
      </w:r>
      <w:r>
        <w:rPr>
          <w:noProof/>
        </w:rPr>
        <w:t>, 66</w:t>
      </w:r>
    </w:p>
    <w:p w:rsidR="000F6067" w:rsidRDefault="000F6067">
      <w:pPr>
        <w:pStyle w:val="Index1"/>
        <w:tabs>
          <w:tab w:val="right" w:leader="dot" w:pos="4502"/>
        </w:tabs>
        <w:rPr>
          <w:noProof/>
        </w:rPr>
      </w:pPr>
      <w:r w:rsidRPr="00FE4C69">
        <w:rPr>
          <w:rFonts w:cs="Arial"/>
          <w:noProof/>
        </w:rPr>
        <w:t>has supertype</w:t>
      </w:r>
      <w:r>
        <w:rPr>
          <w:noProof/>
        </w:rPr>
        <w:t>, 95</w:t>
      </w:r>
    </w:p>
    <w:p w:rsidR="000F6067" w:rsidRDefault="000F6067">
      <w:pPr>
        <w:pStyle w:val="Index1"/>
        <w:tabs>
          <w:tab w:val="right" w:leader="dot" w:pos="4502"/>
        </w:tabs>
        <w:rPr>
          <w:noProof/>
        </w:rPr>
      </w:pPr>
      <w:r w:rsidRPr="00FE4C69">
        <w:rPr>
          <w:rFonts w:cs="Arial"/>
          <w:noProof/>
        </w:rPr>
        <w:t>has type</w:t>
      </w:r>
      <w:r>
        <w:rPr>
          <w:noProof/>
        </w:rPr>
        <w:t>, 89, 95</w:t>
      </w:r>
    </w:p>
    <w:p w:rsidR="000F6067" w:rsidRDefault="000F6067">
      <w:pPr>
        <w:pStyle w:val="Index1"/>
        <w:tabs>
          <w:tab w:val="right" w:leader="dot" w:pos="4502"/>
        </w:tabs>
        <w:rPr>
          <w:noProof/>
        </w:rPr>
      </w:pPr>
      <w:r w:rsidRPr="00FE4C69">
        <w:rPr>
          <w:rFonts w:cs="Arial"/>
          <w:noProof/>
        </w:rPr>
        <w:t>has unique</w:t>
      </w:r>
      <w:r>
        <w:rPr>
          <w:noProof/>
        </w:rPr>
        <w:t>, 81, 82</w:t>
      </w:r>
    </w:p>
    <w:p w:rsidR="000F6067" w:rsidRDefault="000F6067">
      <w:pPr>
        <w:pStyle w:val="Index1"/>
        <w:tabs>
          <w:tab w:val="right" w:leader="dot" w:pos="4502"/>
        </w:tabs>
        <w:rPr>
          <w:noProof/>
        </w:rPr>
      </w:pPr>
      <w:r w:rsidRPr="00FE4C69">
        <w:rPr>
          <w:rFonts w:cs="Arial"/>
          <w:noProof/>
        </w:rPr>
        <w:t>has uniqueness constraint</w:t>
      </w:r>
      <w:r>
        <w:rPr>
          <w:noProof/>
        </w:rPr>
        <w:t>, 81</w:t>
      </w:r>
    </w:p>
    <w:p w:rsidR="000F6067" w:rsidRDefault="000F6067">
      <w:pPr>
        <w:pStyle w:val="Index1"/>
        <w:tabs>
          <w:tab w:val="right" w:leader="dot" w:pos="4502"/>
        </w:tabs>
        <w:rPr>
          <w:noProof/>
        </w:rPr>
      </w:pPr>
      <w:r w:rsidRPr="00FE4C69">
        <w:rPr>
          <w:rFonts w:cs="Arial"/>
          <w:noProof/>
        </w:rPr>
        <w:t>has value</w:t>
      </w:r>
      <w:r>
        <w:rPr>
          <w:noProof/>
        </w:rPr>
        <w:t>, 41, 42</w:t>
      </w:r>
    </w:p>
    <w:p w:rsidR="000F6067" w:rsidRDefault="000F6067">
      <w:pPr>
        <w:pStyle w:val="Index1"/>
        <w:tabs>
          <w:tab w:val="right" w:leader="dot" w:pos="4502"/>
        </w:tabs>
        <w:rPr>
          <w:noProof/>
        </w:rPr>
      </w:pPr>
      <w:r w:rsidRPr="00FE4C69">
        <w:rPr>
          <w:rFonts w:cs="Arial"/>
          <w:noProof/>
        </w:rPr>
        <w:t>holds within</w:t>
      </w:r>
      <w:r>
        <w:rPr>
          <w:noProof/>
        </w:rPr>
        <w:t>, 89, 90</w:t>
      </w:r>
    </w:p>
    <w:p w:rsidR="000F6067" w:rsidRDefault="000F6067">
      <w:pPr>
        <w:pStyle w:val="Index1"/>
        <w:tabs>
          <w:tab w:val="right" w:leader="dot" w:pos="4502"/>
        </w:tabs>
        <w:rPr>
          <w:noProof/>
        </w:rPr>
      </w:pPr>
      <w:r w:rsidRPr="00FE4C69">
        <w:rPr>
          <w:rFonts w:cs="Arial"/>
          <w:noProof/>
        </w:rPr>
        <w:t>Identification</w:t>
      </w:r>
      <w:r>
        <w:rPr>
          <w:noProof/>
        </w:rPr>
        <w:t>, 47</w:t>
      </w:r>
    </w:p>
    <w:p w:rsidR="000F6067" w:rsidRDefault="000F6067">
      <w:pPr>
        <w:pStyle w:val="Index1"/>
        <w:tabs>
          <w:tab w:val="right" w:leader="dot" w:pos="4502"/>
        </w:tabs>
        <w:rPr>
          <w:noProof/>
        </w:rPr>
      </w:pPr>
      <w:r w:rsidRPr="00FE4C69">
        <w:rPr>
          <w:rFonts w:cs="Arial"/>
          <w:noProof/>
        </w:rPr>
        <w:t>identified</w:t>
      </w:r>
      <w:r>
        <w:rPr>
          <w:noProof/>
        </w:rPr>
        <w:t>, 187</w:t>
      </w:r>
    </w:p>
    <w:p w:rsidR="000F6067" w:rsidRDefault="000F6067">
      <w:pPr>
        <w:pStyle w:val="Index1"/>
        <w:tabs>
          <w:tab w:val="right" w:leader="dot" w:pos="4502"/>
        </w:tabs>
        <w:rPr>
          <w:noProof/>
        </w:rPr>
      </w:pPr>
      <w:r w:rsidRPr="00FE4C69">
        <w:rPr>
          <w:rFonts w:cs="Arial"/>
          <w:noProof/>
        </w:rPr>
        <w:t>identified by</w:t>
      </w:r>
      <w:r>
        <w:rPr>
          <w:noProof/>
        </w:rPr>
        <w:t>, 47, 90</w:t>
      </w:r>
    </w:p>
    <w:p w:rsidR="000F6067" w:rsidRDefault="000F6067">
      <w:pPr>
        <w:pStyle w:val="Index1"/>
        <w:tabs>
          <w:tab w:val="right" w:leader="dot" w:pos="4502"/>
        </w:tabs>
        <w:rPr>
          <w:noProof/>
        </w:rPr>
      </w:pPr>
      <w:r w:rsidRPr="00FE4C69">
        <w:rPr>
          <w:rFonts w:cs="Arial"/>
          <w:noProof/>
        </w:rPr>
        <w:t>Identifier</w:t>
      </w:r>
      <w:r>
        <w:rPr>
          <w:noProof/>
        </w:rPr>
        <w:t>, 47</w:t>
      </w:r>
    </w:p>
    <w:p w:rsidR="000F6067" w:rsidRDefault="000F6067">
      <w:pPr>
        <w:pStyle w:val="Index1"/>
        <w:tabs>
          <w:tab w:val="right" w:leader="dot" w:pos="4502"/>
        </w:tabs>
        <w:rPr>
          <w:noProof/>
        </w:rPr>
      </w:pPr>
      <w:r w:rsidRPr="00FE4C69">
        <w:rPr>
          <w:rFonts w:cs="Arial"/>
          <w:noProof/>
        </w:rPr>
        <w:t>identifies</w:t>
      </w:r>
      <w:r>
        <w:rPr>
          <w:noProof/>
        </w:rPr>
        <w:t>, 47, 48</w:t>
      </w:r>
    </w:p>
    <w:p w:rsidR="000F6067" w:rsidRDefault="000F6067">
      <w:pPr>
        <w:pStyle w:val="Index1"/>
        <w:tabs>
          <w:tab w:val="right" w:leader="dot" w:pos="4502"/>
        </w:tabs>
        <w:rPr>
          <w:noProof/>
        </w:rPr>
      </w:pPr>
      <w:r w:rsidRPr="00FE4C69">
        <w:rPr>
          <w:rFonts w:cs="Arial"/>
          <w:noProof/>
        </w:rPr>
        <w:t>implemented by</w:t>
      </w:r>
      <w:r>
        <w:rPr>
          <w:noProof/>
        </w:rPr>
        <w:t>, 44</w:t>
      </w:r>
    </w:p>
    <w:p w:rsidR="000F6067" w:rsidRDefault="000F6067">
      <w:pPr>
        <w:pStyle w:val="Index1"/>
        <w:tabs>
          <w:tab w:val="right" w:leader="dot" w:pos="4502"/>
        </w:tabs>
        <w:rPr>
          <w:noProof/>
        </w:rPr>
      </w:pPr>
      <w:r w:rsidRPr="00FE4C69">
        <w:rPr>
          <w:rFonts w:cs="Arial"/>
          <w:noProof/>
        </w:rPr>
        <w:t>implements</w:t>
      </w:r>
      <w:r>
        <w:rPr>
          <w:noProof/>
        </w:rPr>
        <w:t>, 43, 44</w:t>
      </w:r>
    </w:p>
    <w:p w:rsidR="000F6067" w:rsidRDefault="000F6067">
      <w:pPr>
        <w:pStyle w:val="Index1"/>
        <w:tabs>
          <w:tab w:val="right" w:leader="dot" w:pos="4502"/>
        </w:tabs>
        <w:rPr>
          <w:noProof/>
        </w:rPr>
      </w:pPr>
      <w:r w:rsidRPr="00FE4C69">
        <w:rPr>
          <w:rFonts w:cs="Arial"/>
          <w:noProof/>
        </w:rPr>
        <w:t>In Context</w:t>
      </w:r>
      <w:r>
        <w:rPr>
          <w:noProof/>
        </w:rPr>
        <w:t>, 90</w:t>
      </w:r>
    </w:p>
    <w:p w:rsidR="000F6067" w:rsidRDefault="000F6067">
      <w:pPr>
        <w:pStyle w:val="Index1"/>
        <w:tabs>
          <w:tab w:val="right" w:leader="dot" w:pos="4502"/>
        </w:tabs>
        <w:rPr>
          <w:noProof/>
        </w:rPr>
      </w:pPr>
      <w:r w:rsidRPr="00FE4C69">
        <w:rPr>
          <w:rFonts w:cs="Arial"/>
          <w:noProof/>
        </w:rPr>
        <w:t>in context of</w:t>
      </w:r>
      <w:r>
        <w:rPr>
          <w:noProof/>
        </w:rPr>
        <w:t>, 89, 90</w:t>
      </w:r>
    </w:p>
    <w:p w:rsidR="000F6067" w:rsidRDefault="000F6067">
      <w:pPr>
        <w:pStyle w:val="Index1"/>
        <w:tabs>
          <w:tab w:val="right" w:leader="dot" w:pos="4502"/>
        </w:tabs>
        <w:rPr>
          <w:noProof/>
        </w:rPr>
      </w:pPr>
      <w:r w:rsidRPr="00FE4C69">
        <w:rPr>
          <w:rFonts w:cs="Arial"/>
          <w:noProof/>
        </w:rPr>
        <w:t>Include</w:t>
      </w:r>
      <w:r>
        <w:rPr>
          <w:noProof/>
        </w:rPr>
        <w:t>, 53</w:t>
      </w:r>
    </w:p>
    <w:p w:rsidR="000F6067" w:rsidRDefault="000F6067">
      <w:pPr>
        <w:pStyle w:val="Index1"/>
        <w:tabs>
          <w:tab w:val="right" w:leader="dot" w:pos="4502"/>
        </w:tabs>
        <w:rPr>
          <w:noProof/>
        </w:rPr>
      </w:pPr>
      <w:r w:rsidRPr="00FE4C69">
        <w:rPr>
          <w:rFonts w:cs="Arial"/>
          <w:noProof/>
        </w:rPr>
        <w:t>Intersection Type</w:t>
      </w:r>
      <w:r>
        <w:rPr>
          <w:noProof/>
        </w:rPr>
        <w:t>, 94</w:t>
      </w:r>
    </w:p>
    <w:p w:rsidR="000F6067" w:rsidRDefault="000F6067">
      <w:pPr>
        <w:pStyle w:val="Index1"/>
        <w:tabs>
          <w:tab w:val="right" w:leader="dot" w:pos="4502"/>
        </w:tabs>
        <w:rPr>
          <w:noProof/>
        </w:rPr>
      </w:pPr>
      <w:r w:rsidRPr="00FE4C69">
        <w:rPr>
          <w:rFonts w:cs="Arial"/>
          <w:noProof/>
        </w:rPr>
        <w:t>inverse</w:t>
      </w:r>
      <w:r>
        <w:rPr>
          <w:noProof/>
        </w:rPr>
        <w:t>, 45</w:t>
      </w:r>
    </w:p>
    <w:p w:rsidR="000F6067" w:rsidRDefault="000F6067">
      <w:pPr>
        <w:pStyle w:val="Index1"/>
        <w:tabs>
          <w:tab w:val="right" w:leader="dot" w:pos="4502"/>
        </w:tabs>
        <w:rPr>
          <w:noProof/>
        </w:rPr>
      </w:pPr>
      <w:r w:rsidRPr="00FE4C69">
        <w:rPr>
          <w:rFonts w:cs="Arial"/>
          <w:noProof/>
        </w:rPr>
        <w:t>inverse property</w:t>
      </w:r>
      <w:r>
        <w:rPr>
          <w:noProof/>
        </w:rPr>
        <w:t>, 170</w:t>
      </w:r>
    </w:p>
    <w:p w:rsidR="000F6067" w:rsidRDefault="000F6067">
      <w:pPr>
        <w:pStyle w:val="Index1"/>
        <w:tabs>
          <w:tab w:val="right" w:leader="dot" w:pos="4502"/>
        </w:tabs>
        <w:rPr>
          <w:noProof/>
        </w:rPr>
      </w:pPr>
      <w:r w:rsidRPr="00FE4C69">
        <w:rPr>
          <w:rFonts w:cs="Arial"/>
          <w:noProof/>
        </w:rPr>
        <w:t>IRI Identifier</w:t>
      </w:r>
      <w:r>
        <w:rPr>
          <w:noProof/>
        </w:rPr>
        <w:t>, 48</w:t>
      </w:r>
    </w:p>
    <w:p w:rsidR="000F6067" w:rsidRDefault="000F6067">
      <w:pPr>
        <w:pStyle w:val="Index1"/>
        <w:tabs>
          <w:tab w:val="right" w:leader="dot" w:pos="4502"/>
        </w:tabs>
        <w:rPr>
          <w:noProof/>
        </w:rPr>
      </w:pPr>
      <w:r w:rsidRPr="00FE4C69">
        <w:rPr>
          <w:rFonts w:cs="Arial"/>
          <w:noProof/>
        </w:rPr>
        <w:t>is also a class</w:t>
      </w:r>
      <w:r>
        <w:rPr>
          <w:noProof/>
        </w:rPr>
        <w:t>, 171</w:t>
      </w:r>
    </w:p>
    <w:p w:rsidR="000F6067" w:rsidRDefault="000F6067">
      <w:pPr>
        <w:pStyle w:val="Index1"/>
        <w:tabs>
          <w:tab w:val="right" w:leader="dot" w:pos="4502"/>
        </w:tabs>
        <w:rPr>
          <w:noProof/>
        </w:rPr>
      </w:pPr>
      <w:r w:rsidRPr="00FE4C69">
        <w:rPr>
          <w:rFonts w:cs="Arial"/>
          <w:noProof/>
        </w:rPr>
        <w:t>is boundary part</w:t>
      </w:r>
      <w:r>
        <w:rPr>
          <w:noProof/>
        </w:rPr>
        <w:t>, 65</w:t>
      </w:r>
    </w:p>
    <w:p w:rsidR="000F6067" w:rsidRDefault="000F6067">
      <w:pPr>
        <w:pStyle w:val="Index1"/>
        <w:tabs>
          <w:tab w:val="right" w:leader="dot" w:pos="4502"/>
        </w:tabs>
        <w:rPr>
          <w:noProof/>
        </w:rPr>
      </w:pPr>
      <w:r w:rsidRPr="00FE4C69">
        <w:rPr>
          <w:rFonts w:cs="Arial"/>
          <w:noProof/>
        </w:rPr>
        <w:t>is composite part</w:t>
      </w:r>
      <w:r>
        <w:rPr>
          <w:noProof/>
        </w:rPr>
        <w:t>, 65</w:t>
      </w:r>
    </w:p>
    <w:p w:rsidR="000F6067" w:rsidRDefault="000F6067">
      <w:pPr>
        <w:pStyle w:val="Index1"/>
        <w:tabs>
          <w:tab w:val="right" w:leader="dot" w:pos="4502"/>
        </w:tabs>
        <w:rPr>
          <w:noProof/>
        </w:rPr>
      </w:pPr>
      <w:r w:rsidRPr="00FE4C69">
        <w:rPr>
          <w:rFonts w:cs="Arial"/>
          <w:noProof/>
        </w:rPr>
        <w:t>is covered by</w:t>
      </w:r>
      <w:r>
        <w:rPr>
          <w:noProof/>
        </w:rPr>
        <w:t>, 75</w:t>
      </w:r>
    </w:p>
    <w:p w:rsidR="000F6067" w:rsidRDefault="000F6067">
      <w:pPr>
        <w:pStyle w:val="Index1"/>
        <w:tabs>
          <w:tab w:val="right" w:leader="dot" w:pos="4502"/>
        </w:tabs>
        <w:rPr>
          <w:noProof/>
        </w:rPr>
      </w:pPr>
      <w:r w:rsidRPr="00FE4C69">
        <w:rPr>
          <w:rFonts w:cs="Arial"/>
          <w:noProof/>
        </w:rPr>
        <w:t>Is in context mapping</w:t>
      </w:r>
      <w:r>
        <w:rPr>
          <w:noProof/>
        </w:rPr>
        <w:t>, 182</w:t>
      </w:r>
    </w:p>
    <w:p w:rsidR="000F6067" w:rsidRDefault="000F6067">
      <w:pPr>
        <w:pStyle w:val="Index1"/>
        <w:tabs>
          <w:tab w:val="right" w:leader="dot" w:pos="4502"/>
        </w:tabs>
        <w:rPr>
          <w:noProof/>
        </w:rPr>
      </w:pPr>
      <w:r w:rsidRPr="00FE4C69">
        <w:rPr>
          <w:rFonts w:cs="Arial"/>
          <w:noProof/>
        </w:rPr>
        <w:t>is of type</w:t>
      </w:r>
      <w:r>
        <w:rPr>
          <w:noProof/>
        </w:rPr>
        <w:t>, 79, 85</w:t>
      </w:r>
    </w:p>
    <w:p w:rsidR="000F6067" w:rsidRDefault="000F6067">
      <w:pPr>
        <w:pStyle w:val="Index1"/>
        <w:tabs>
          <w:tab w:val="right" w:leader="dot" w:pos="4502"/>
        </w:tabs>
        <w:rPr>
          <w:noProof/>
        </w:rPr>
      </w:pPr>
      <w:r w:rsidRPr="00FE4C69">
        <w:rPr>
          <w:rFonts w:cs="Arial"/>
          <w:noProof/>
        </w:rPr>
        <w:t>is primary identity</w:t>
      </w:r>
      <w:r>
        <w:rPr>
          <w:noProof/>
        </w:rPr>
        <w:t>, 81</w:t>
      </w:r>
    </w:p>
    <w:p w:rsidR="000F6067" w:rsidRDefault="000F6067">
      <w:pPr>
        <w:pStyle w:val="Index1"/>
        <w:tabs>
          <w:tab w:val="right" w:leader="dot" w:pos="4502"/>
        </w:tabs>
        <w:rPr>
          <w:noProof/>
        </w:rPr>
      </w:pPr>
      <w:r w:rsidRPr="00FE4C69">
        <w:rPr>
          <w:rFonts w:cs="Arial"/>
          <w:noProof/>
        </w:rPr>
        <w:t>is sufficent</w:t>
      </w:r>
      <w:r>
        <w:rPr>
          <w:noProof/>
        </w:rPr>
        <w:t>, 76</w:t>
      </w:r>
    </w:p>
    <w:p w:rsidR="000F6067" w:rsidRDefault="000F6067">
      <w:pPr>
        <w:pStyle w:val="Index1"/>
        <w:tabs>
          <w:tab w:val="right" w:leader="dot" w:pos="4502"/>
        </w:tabs>
        <w:rPr>
          <w:noProof/>
        </w:rPr>
      </w:pPr>
      <w:r w:rsidRPr="00FE4C69">
        <w:rPr>
          <w:rFonts w:cs="Arial"/>
          <w:noProof/>
        </w:rPr>
        <w:t>is used by</w:t>
      </w:r>
      <w:r>
        <w:rPr>
          <w:noProof/>
        </w:rPr>
        <w:t>, 44</w:t>
      </w:r>
    </w:p>
    <w:p w:rsidR="000F6067" w:rsidRDefault="000F6067">
      <w:pPr>
        <w:pStyle w:val="Index1"/>
        <w:tabs>
          <w:tab w:val="right" w:leader="dot" w:pos="4502"/>
        </w:tabs>
        <w:rPr>
          <w:noProof/>
        </w:rPr>
      </w:pPr>
      <w:r w:rsidRPr="00FE4C69">
        <w:rPr>
          <w:rFonts w:cs="Arial"/>
          <w:noProof/>
        </w:rPr>
        <w:t>isport</w:t>
      </w:r>
      <w:r>
        <w:rPr>
          <w:noProof/>
        </w:rPr>
        <w:t>, 185</w:t>
      </w:r>
    </w:p>
    <w:p w:rsidR="000F6067" w:rsidRDefault="000F6067">
      <w:pPr>
        <w:pStyle w:val="Index1"/>
        <w:tabs>
          <w:tab w:val="right" w:leader="dot" w:pos="4502"/>
        </w:tabs>
        <w:rPr>
          <w:noProof/>
        </w:rPr>
      </w:pPr>
      <w:r w:rsidRPr="00FE4C69">
        <w:rPr>
          <w:rFonts w:cs="Arial"/>
          <w:noProof/>
        </w:rPr>
        <w:t>Lexical Reference</w:t>
      </w:r>
      <w:r>
        <w:rPr>
          <w:noProof/>
        </w:rPr>
        <w:t>, 53</w:t>
      </w:r>
    </w:p>
    <w:p w:rsidR="000F6067" w:rsidRDefault="000F6067">
      <w:pPr>
        <w:pStyle w:val="Index1"/>
        <w:tabs>
          <w:tab w:val="right" w:leader="dot" w:pos="4502"/>
        </w:tabs>
        <w:rPr>
          <w:noProof/>
        </w:rPr>
      </w:pPr>
      <w:r w:rsidRPr="00FE4C69">
        <w:rPr>
          <w:rFonts w:cs="Arial"/>
          <w:noProof/>
        </w:rPr>
        <w:t>Lexical Scope</w:t>
      </w:r>
      <w:r>
        <w:rPr>
          <w:noProof/>
        </w:rPr>
        <w:t>, 54</w:t>
      </w:r>
    </w:p>
    <w:p w:rsidR="000F6067" w:rsidRDefault="000F6067">
      <w:pPr>
        <w:pStyle w:val="Index1"/>
        <w:tabs>
          <w:tab w:val="right" w:leader="dot" w:pos="4502"/>
        </w:tabs>
        <w:rPr>
          <w:noProof/>
        </w:rPr>
      </w:pPr>
      <w:r w:rsidRPr="00FE4C69">
        <w:rPr>
          <w:rFonts w:cs="Arial"/>
          <w:noProof/>
        </w:rPr>
        <w:t>Logical Package</w:t>
      </w:r>
      <w:r>
        <w:rPr>
          <w:noProof/>
        </w:rPr>
        <w:t>, 54</w:t>
      </w:r>
    </w:p>
    <w:p w:rsidR="000F6067" w:rsidRDefault="000F6067">
      <w:pPr>
        <w:pStyle w:val="Index1"/>
        <w:tabs>
          <w:tab w:val="right" w:leader="dot" w:pos="4502"/>
        </w:tabs>
        <w:rPr>
          <w:noProof/>
        </w:rPr>
      </w:pPr>
      <w:r w:rsidRPr="00FE4C69">
        <w:rPr>
          <w:rFonts w:cs="Arial"/>
          <w:noProof/>
        </w:rPr>
        <w:t>Make enum</w:t>
      </w:r>
      <w:r>
        <w:rPr>
          <w:noProof/>
        </w:rPr>
        <w:t>, 175</w:t>
      </w:r>
    </w:p>
    <w:p w:rsidR="000F6067" w:rsidRDefault="000F6067">
      <w:pPr>
        <w:pStyle w:val="Index1"/>
        <w:tabs>
          <w:tab w:val="right" w:leader="dot" w:pos="4502"/>
        </w:tabs>
        <w:rPr>
          <w:noProof/>
        </w:rPr>
      </w:pPr>
      <w:r w:rsidRPr="00FE4C69">
        <w:rPr>
          <w:rFonts w:cs="Arial"/>
          <w:noProof/>
        </w:rPr>
        <w:t>map all</w:t>
      </w:r>
      <w:r>
        <w:rPr>
          <w:noProof/>
        </w:rPr>
        <w:t>, 62</w:t>
      </w:r>
    </w:p>
    <w:p w:rsidR="000F6067" w:rsidRDefault="000F6067">
      <w:pPr>
        <w:pStyle w:val="Index1"/>
        <w:tabs>
          <w:tab w:val="right" w:leader="dot" w:pos="4502"/>
        </w:tabs>
        <w:rPr>
          <w:noProof/>
        </w:rPr>
      </w:pPr>
      <w:r w:rsidRPr="00FE4C69">
        <w:rPr>
          <w:rFonts w:cs="Arial"/>
          <w:noProof/>
        </w:rPr>
        <w:t>map from</w:t>
      </w:r>
      <w:r>
        <w:rPr>
          <w:noProof/>
        </w:rPr>
        <w:t>, 62</w:t>
      </w:r>
    </w:p>
    <w:p w:rsidR="000F6067" w:rsidRDefault="000F6067">
      <w:pPr>
        <w:pStyle w:val="Index1"/>
        <w:tabs>
          <w:tab w:val="right" w:leader="dot" w:pos="4502"/>
        </w:tabs>
        <w:rPr>
          <w:noProof/>
        </w:rPr>
      </w:pPr>
      <w:r w:rsidRPr="00FE4C69">
        <w:rPr>
          <w:rFonts w:cs="Arial"/>
          <w:noProof/>
        </w:rPr>
        <w:t>Map Rule</w:t>
      </w:r>
      <w:r>
        <w:rPr>
          <w:noProof/>
        </w:rPr>
        <w:t>, 59</w:t>
      </w:r>
    </w:p>
    <w:p w:rsidR="000F6067" w:rsidRDefault="000F6067">
      <w:pPr>
        <w:pStyle w:val="Index1"/>
        <w:tabs>
          <w:tab w:val="right" w:leader="dot" w:pos="4502"/>
        </w:tabs>
        <w:rPr>
          <w:noProof/>
        </w:rPr>
      </w:pPr>
      <w:r w:rsidRPr="00FE4C69">
        <w:rPr>
          <w:rFonts w:cs="Arial"/>
          <w:noProof/>
        </w:rPr>
        <w:t>Map Rule End</w:t>
      </w:r>
      <w:r>
        <w:rPr>
          <w:noProof/>
        </w:rPr>
        <w:t>, 59</w:t>
      </w:r>
    </w:p>
    <w:p w:rsidR="000F6067" w:rsidRDefault="000F6067">
      <w:pPr>
        <w:pStyle w:val="Index1"/>
        <w:tabs>
          <w:tab w:val="right" w:leader="dot" w:pos="4502"/>
        </w:tabs>
        <w:rPr>
          <w:noProof/>
        </w:rPr>
      </w:pPr>
      <w:r w:rsidRPr="00FE4C69">
        <w:rPr>
          <w:rFonts w:cs="Arial"/>
          <w:noProof/>
        </w:rPr>
        <w:t>map rule of</w:t>
      </w:r>
      <w:r>
        <w:rPr>
          <w:noProof/>
        </w:rPr>
        <w:t>, 59, 64</w:t>
      </w:r>
    </w:p>
    <w:p w:rsidR="000F6067" w:rsidRDefault="000F6067">
      <w:pPr>
        <w:pStyle w:val="Index1"/>
        <w:tabs>
          <w:tab w:val="right" w:leader="dot" w:pos="4502"/>
        </w:tabs>
        <w:rPr>
          <w:noProof/>
        </w:rPr>
      </w:pPr>
      <w:r w:rsidRPr="00FE4C69">
        <w:rPr>
          <w:rFonts w:cs="Arial"/>
          <w:noProof/>
        </w:rPr>
        <w:t>Map Rule Type Assertion</w:t>
      </w:r>
      <w:r>
        <w:rPr>
          <w:noProof/>
        </w:rPr>
        <w:t>, 60</w:t>
      </w:r>
    </w:p>
    <w:p w:rsidR="000F6067" w:rsidRDefault="000F6067">
      <w:pPr>
        <w:pStyle w:val="Index1"/>
        <w:tabs>
          <w:tab w:val="right" w:leader="dot" w:pos="4502"/>
        </w:tabs>
        <w:rPr>
          <w:noProof/>
        </w:rPr>
      </w:pPr>
      <w:r w:rsidRPr="00FE4C69">
        <w:rPr>
          <w:rFonts w:cs="Arial"/>
          <w:noProof/>
        </w:rPr>
        <w:t>Map rules</w:t>
      </w:r>
      <w:r>
        <w:rPr>
          <w:noProof/>
        </w:rPr>
        <w:t>, 64</w:t>
      </w:r>
    </w:p>
    <w:p w:rsidR="000F6067" w:rsidRDefault="000F6067">
      <w:pPr>
        <w:pStyle w:val="Index1"/>
        <w:tabs>
          <w:tab w:val="right" w:leader="dot" w:pos="4502"/>
        </w:tabs>
        <w:rPr>
          <w:noProof/>
        </w:rPr>
      </w:pPr>
      <w:r w:rsidRPr="00FE4C69">
        <w:rPr>
          <w:rFonts w:cs="Arial"/>
          <w:noProof/>
        </w:rPr>
        <w:t>map to</w:t>
      </w:r>
      <w:r>
        <w:rPr>
          <w:noProof/>
        </w:rPr>
        <w:t>, 59</w:t>
      </w:r>
    </w:p>
    <w:p w:rsidR="000F6067" w:rsidRDefault="000F6067">
      <w:pPr>
        <w:pStyle w:val="Index1"/>
        <w:tabs>
          <w:tab w:val="right" w:leader="dot" w:pos="4502"/>
        </w:tabs>
        <w:rPr>
          <w:noProof/>
        </w:rPr>
      </w:pPr>
      <w:r w:rsidRPr="00FE4C69">
        <w:rPr>
          <w:rFonts w:cs="Arial"/>
          <w:noProof/>
        </w:rPr>
        <w:t>Mapped Property</w:t>
      </w:r>
      <w:r>
        <w:rPr>
          <w:noProof/>
        </w:rPr>
        <w:t>, 60</w:t>
      </w:r>
    </w:p>
    <w:p w:rsidR="000F6067" w:rsidRDefault="000F6067">
      <w:pPr>
        <w:pStyle w:val="Index1"/>
        <w:tabs>
          <w:tab w:val="right" w:leader="dot" w:pos="4502"/>
        </w:tabs>
        <w:rPr>
          <w:noProof/>
        </w:rPr>
      </w:pPr>
      <w:r w:rsidRPr="00FE4C69">
        <w:rPr>
          <w:rFonts w:cs="Arial"/>
          <w:noProof/>
        </w:rPr>
        <w:t>Mapped Relationship</w:t>
      </w:r>
      <w:r>
        <w:rPr>
          <w:noProof/>
        </w:rPr>
        <w:t>, 60</w:t>
      </w:r>
    </w:p>
    <w:p w:rsidR="000F6067" w:rsidRDefault="000F6067">
      <w:pPr>
        <w:pStyle w:val="Index1"/>
        <w:tabs>
          <w:tab w:val="right" w:leader="dot" w:pos="4502"/>
        </w:tabs>
        <w:rPr>
          <w:noProof/>
        </w:rPr>
      </w:pPr>
      <w:r w:rsidRPr="00FE4C69">
        <w:rPr>
          <w:rFonts w:cs="Arial"/>
          <w:noProof/>
        </w:rPr>
        <w:t>Mapping</w:t>
      </w:r>
      <w:r>
        <w:rPr>
          <w:noProof/>
        </w:rPr>
        <w:t>, 61</w:t>
      </w:r>
    </w:p>
    <w:p w:rsidR="000F6067" w:rsidRDefault="000F6067">
      <w:pPr>
        <w:pStyle w:val="Index1"/>
        <w:tabs>
          <w:tab w:val="right" w:leader="dot" w:pos="4502"/>
        </w:tabs>
        <w:rPr>
          <w:noProof/>
        </w:rPr>
      </w:pPr>
      <w:r w:rsidRPr="00FE4C69">
        <w:rPr>
          <w:rFonts w:cs="Arial"/>
          <w:noProof/>
        </w:rPr>
        <w:t>Mapping Package</w:t>
      </w:r>
      <w:r>
        <w:rPr>
          <w:noProof/>
        </w:rPr>
        <w:t>, 54</w:t>
      </w:r>
    </w:p>
    <w:p w:rsidR="000F6067" w:rsidRDefault="000F6067">
      <w:pPr>
        <w:pStyle w:val="Index1"/>
        <w:tabs>
          <w:tab w:val="right" w:leader="dot" w:pos="4502"/>
        </w:tabs>
        <w:rPr>
          <w:noProof/>
        </w:rPr>
      </w:pPr>
      <w:r w:rsidRPr="00FE4C69">
        <w:rPr>
          <w:rFonts w:cs="Arial"/>
          <w:noProof/>
        </w:rPr>
        <w:t>Mapping rule mapping</w:t>
      </w:r>
      <w:r>
        <w:rPr>
          <w:noProof/>
        </w:rPr>
        <w:t>, 183</w:t>
      </w:r>
    </w:p>
    <w:p w:rsidR="000F6067" w:rsidRDefault="000F6067">
      <w:pPr>
        <w:pStyle w:val="Index1"/>
        <w:tabs>
          <w:tab w:val="right" w:leader="dot" w:pos="4502"/>
        </w:tabs>
        <w:rPr>
          <w:noProof/>
        </w:rPr>
      </w:pPr>
      <w:r w:rsidRPr="00FE4C69">
        <w:rPr>
          <w:rFonts w:cs="Arial"/>
          <w:noProof/>
        </w:rPr>
        <w:t>maps property</w:t>
      </w:r>
      <w:r>
        <w:rPr>
          <w:noProof/>
        </w:rPr>
        <w:t>, 60, 61</w:t>
      </w:r>
    </w:p>
    <w:p w:rsidR="000F6067" w:rsidRDefault="000F6067">
      <w:pPr>
        <w:pStyle w:val="Index1"/>
        <w:tabs>
          <w:tab w:val="right" w:leader="dot" w:pos="4502"/>
        </w:tabs>
        <w:rPr>
          <w:noProof/>
        </w:rPr>
      </w:pPr>
      <w:r w:rsidRPr="00FE4C69">
        <w:rPr>
          <w:rFonts w:cs="Arial"/>
          <w:noProof/>
        </w:rPr>
        <w:t>maps relationship</w:t>
      </w:r>
      <w:r>
        <w:rPr>
          <w:noProof/>
        </w:rPr>
        <w:t>, 60, 62</w:t>
      </w:r>
    </w:p>
    <w:p w:rsidR="000F6067" w:rsidRDefault="000F6067">
      <w:pPr>
        <w:pStyle w:val="Index1"/>
        <w:tabs>
          <w:tab w:val="right" w:leader="dot" w:pos="4502"/>
        </w:tabs>
        <w:rPr>
          <w:noProof/>
        </w:rPr>
      </w:pPr>
      <w:r w:rsidRPr="00FE4C69">
        <w:rPr>
          <w:rFonts w:cs="Arial"/>
          <w:noProof/>
        </w:rPr>
        <w:t>Match</w:t>
      </w:r>
      <w:r>
        <w:rPr>
          <w:noProof/>
        </w:rPr>
        <w:t>, 67</w:t>
      </w:r>
    </w:p>
    <w:p w:rsidR="000F6067" w:rsidRDefault="000F6067">
      <w:pPr>
        <w:pStyle w:val="Index1"/>
        <w:tabs>
          <w:tab w:val="right" w:leader="dot" w:pos="4502"/>
        </w:tabs>
        <w:rPr>
          <w:noProof/>
        </w:rPr>
      </w:pPr>
      <w:r w:rsidRPr="00FE4C69">
        <w:rPr>
          <w:rFonts w:cs="Arial"/>
          <w:noProof/>
        </w:rPr>
        <w:t>maximum number</w:t>
      </w:r>
      <w:r>
        <w:rPr>
          <w:noProof/>
        </w:rPr>
        <w:t>, 76</w:t>
      </w:r>
    </w:p>
    <w:p w:rsidR="000F6067" w:rsidRDefault="000F6067">
      <w:pPr>
        <w:pStyle w:val="Index1"/>
        <w:tabs>
          <w:tab w:val="right" w:leader="dot" w:pos="4502"/>
        </w:tabs>
        <w:rPr>
          <w:noProof/>
        </w:rPr>
      </w:pPr>
      <w:r w:rsidRPr="00FE4C69">
        <w:rPr>
          <w:rFonts w:cs="Arial"/>
          <w:noProof/>
        </w:rPr>
        <w:t>mininum number</w:t>
      </w:r>
      <w:r>
        <w:rPr>
          <w:noProof/>
        </w:rPr>
        <w:t>, 76</w:t>
      </w:r>
    </w:p>
    <w:p w:rsidR="000F6067" w:rsidRDefault="000F6067">
      <w:pPr>
        <w:pStyle w:val="Index1"/>
        <w:tabs>
          <w:tab w:val="right" w:leader="dot" w:pos="4502"/>
        </w:tabs>
        <w:rPr>
          <w:noProof/>
        </w:rPr>
      </w:pPr>
      <w:r w:rsidRPr="00FE4C69">
        <w:rPr>
          <w:rFonts w:cs="Arial"/>
          <w:noProof/>
        </w:rPr>
        <w:t>Model</w:t>
      </w:r>
      <w:r>
        <w:rPr>
          <w:noProof/>
        </w:rPr>
        <w:t>, 55</w:t>
      </w:r>
    </w:p>
    <w:p w:rsidR="000F6067" w:rsidRDefault="000F6067">
      <w:pPr>
        <w:pStyle w:val="Index1"/>
        <w:tabs>
          <w:tab w:val="right" w:leader="dot" w:pos="4502"/>
        </w:tabs>
        <w:rPr>
          <w:noProof/>
        </w:rPr>
      </w:pPr>
      <w:r w:rsidRPr="00FE4C69">
        <w:rPr>
          <w:rFonts w:cs="Arial"/>
          <w:noProof/>
        </w:rPr>
        <w:t>Most</w:t>
      </w:r>
      <w:r>
        <w:rPr>
          <w:noProof/>
        </w:rPr>
        <w:t>, 67</w:t>
      </w:r>
    </w:p>
    <w:p w:rsidR="000F6067" w:rsidRDefault="000F6067">
      <w:pPr>
        <w:pStyle w:val="Index1"/>
        <w:tabs>
          <w:tab w:val="right" w:leader="dot" w:pos="4502"/>
        </w:tabs>
        <w:rPr>
          <w:noProof/>
        </w:rPr>
      </w:pPr>
      <w:r w:rsidRPr="00FE4C69">
        <w:rPr>
          <w:rFonts w:cs="Arial"/>
          <w:noProof/>
        </w:rPr>
        <w:t>Multiplicity Constraint</w:t>
      </w:r>
      <w:r>
        <w:rPr>
          <w:noProof/>
        </w:rPr>
        <w:t>, 76</w:t>
      </w:r>
    </w:p>
    <w:p w:rsidR="000F6067" w:rsidRDefault="000F6067">
      <w:pPr>
        <w:pStyle w:val="Index1"/>
        <w:tabs>
          <w:tab w:val="right" w:leader="dot" w:pos="4502"/>
        </w:tabs>
        <w:rPr>
          <w:noProof/>
        </w:rPr>
      </w:pPr>
      <w:r w:rsidRPr="00FE4C69">
        <w:rPr>
          <w:rFonts w:cs="Arial"/>
          <w:noProof/>
        </w:rPr>
        <w:t>multiplicity of</w:t>
      </w:r>
      <w:r>
        <w:rPr>
          <w:noProof/>
        </w:rPr>
        <w:t>, 76, 77</w:t>
      </w:r>
    </w:p>
    <w:p w:rsidR="000F6067" w:rsidRDefault="000F6067">
      <w:pPr>
        <w:pStyle w:val="Index1"/>
        <w:tabs>
          <w:tab w:val="right" w:leader="dot" w:pos="4502"/>
        </w:tabs>
        <w:rPr>
          <w:noProof/>
        </w:rPr>
      </w:pPr>
      <w:r w:rsidRPr="00FE4C69">
        <w:rPr>
          <w:rFonts w:cs="Arial"/>
          <w:noProof/>
        </w:rPr>
        <w:t>Multiplicity Perspective</w:t>
      </w:r>
      <w:r>
        <w:rPr>
          <w:noProof/>
        </w:rPr>
        <w:t>, 76</w:t>
      </w:r>
    </w:p>
    <w:p w:rsidR="000F6067" w:rsidRDefault="000F6067">
      <w:pPr>
        <w:pStyle w:val="Index1"/>
        <w:tabs>
          <w:tab w:val="right" w:leader="dot" w:pos="4502"/>
        </w:tabs>
        <w:rPr>
          <w:noProof/>
        </w:rPr>
      </w:pPr>
      <w:r w:rsidRPr="00FE4C69">
        <w:rPr>
          <w:rFonts w:cs="Arial"/>
          <w:noProof/>
        </w:rPr>
        <w:t>Multiplicity Target</w:t>
      </w:r>
      <w:r>
        <w:rPr>
          <w:noProof/>
        </w:rPr>
        <w:t>, 77</w:t>
      </w:r>
    </w:p>
    <w:p w:rsidR="000F6067" w:rsidRDefault="000F6067">
      <w:pPr>
        <w:pStyle w:val="Index1"/>
        <w:tabs>
          <w:tab w:val="right" w:leader="dot" w:pos="4502"/>
        </w:tabs>
        <w:rPr>
          <w:noProof/>
        </w:rPr>
      </w:pPr>
      <w:r w:rsidRPr="00FE4C69">
        <w:rPr>
          <w:rFonts w:cs="Arial"/>
          <w:noProof/>
        </w:rPr>
        <w:t>Named element Mapping</w:t>
      </w:r>
      <w:r>
        <w:rPr>
          <w:noProof/>
        </w:rPr>
        <w:t>, 184</w:t>
      </w:r>
    </w:p>
    <w:p w:rsidR="000F6067" w:rsidRDefault="000F6067">
      <w:pPr>
        <w:pStyle w:val="Index1"/>
        <w:tabs>
          <w:tab w:val="right" w:leader="dot" w:pos="4502"/>
        </w:tabs>
        <w:rPr>
          <w:noProof/>
        </w:rPr>
      </w:pPr>
      <w:r w:rsidRPr="00FE4C69">
        <w:rPr>
          <w:rFonts w:cs="Arial"/>
          <w:noProof/>
        </w:rPr>
        <w:t>Namespace</w:t>
      </w:r>
      <w:r>
        <w:rPr>
          <w:noProof/>
        </w:rPr>
        <w:t>, 48</w:t>
      </w:r>
    </w:p>
    <w:p w:rsidR="000F6067" w:rsidRDefault="000F6067">
      <w:pPr>
        <w:pStyle w:val="Index1"/>
        <w:tabs>
          <w:tab w:val="right" w:leader="dot" w:pos="4502"/>
        </w:tabs>
        <w:rPr>
          <w:noProof/>
        </w:rPr>
      </w:pPr>
      <w:r w:rsidRPr="00FE4C69">
        <w:rPr>
          <w:rFonts w:cs="Arial"/>
          <w:noProof/>
        </w:rPr>
        <w:t>None</w:t>
      </w:r>
      <w:r>
        <w:rPr>
          <w:noProof/>
        </w:rPr>
        <w:t>, 67</w:t>
      </w:r>
    </w:p>
    <w:p w:rsidR="000F6067" w:rsidRDefault="000F6067">
      <w:pPr>
        <w:pStyle w:val="Index1"/>
        <w:tabs>
          <w:tab w:val="right" w:leader="dot" w:pos="4502"/>
        </w:tabs>
        <w:rPr>
          <w:noProof/>
        </w:rPr>
      </w:pPr>
      <w:r w:rsidRPr="00FE4C69">
        <w:rPr>
          <w:rFonts w:cs="Arial"/>
          <w:noProof/>
        </w:rPr>
        <w:t>Number</w:t>
      </w:r>
      <w:r>
        <w:rPr>
          <w:noProof/>
        </w:rPr>
        <w:t>, 98</w:t>
      </w:r>
    </w:p>
    <w:p w:rsidR="000F6067" w:rsidRDefault="000F6067">
      <w:pPr>
        <w:pStyle w:val="Index1"/>
        <w:tabs>
          <w:tab w:val="right" w:leader="dot" w:pos="4502"/>
        </w:tabs>
        <w:rPr>
          <w:noProof/>
        </w:rPr>
      </w:pPr>
      <w:r>
        <w:rPr>
          <w:noProof/>
        </w:rPr>
        <w:t>Object Management Group, Inc. (OMG), xiii</w:t>
      </w:r>
    </w:p>
    <w:p w:rsidR="000F6067" w:rsidRDefault="000F6067">
      <w:pPr>
        <w:pStyle w:val="Index1"/>
        <w:tabs>
          <w:tab w:val="right" w:leader="dot" w:pos="4502"/>
        </w:tabs>
        <w:rPr>
          <w:noProof/>
        </w:rPr>
      </w:pPr>
      <w:r w:rsidRPr="00FE4C69">
        <w:rPr>
          <w:rFonts w:cs="Arial"/>
          <w:noProof/>
        </w:rPr>
        <w:t>Object Operation Type</w:t>
      </w:r>
      <w:r>
        <w:rPr>
          <w:noProof/>
        </w:rPr>
        <w:t>, 44</w:t>
      </w:r>
    </w:p>
    <w:p w:rsidR="000F6067" w:rsidRDefault="000F6067">
      <w:pPr>
        <w:pStyle w:val="Index1"/>
        <w:tabs>
          <w:tab w:val="right" w:leader="dot" w:pos="4502"/>
        </w:tabs>
        <w:rPr>
          <w:noProof/>
        </w:rPr>
      </w:pPr>
      <w:r w:rsidRPr="00FE4C69">
        <w:rPr>
          <w:rFonts w:cs="Arial"/>
          <w:noProof/>
        </w:rPr>
        <w:t>offset</w:t>
      </w:r>
      <w:r>
        <w:rPr>
          <w:noProof/>
        </w:rPr>
        <w:t>, 100</w:t>
      </w:r>
    </w:p>
    <w:p w:rsidR="000F6067" w:rsidRDefault="000F6067">
      <w:pPr>
        <w:pStyle w:val="Index1"/>
        <w:tabs>
          <w:tab w:val="right" w:leader="dot" w:pos="4502"/>
        </w:tabs>
        <w:rPr>
          <w:noProof/>
        </w:rPr>
      </w:pPr>
      <w:r>
        <w:rPr>
          <w:noProof/>
        </w:rPr>
        <w:t>OMG specifications, xiii</w:t>
      </w:r>
    </w:p>
    <w:p w:rsidR="000F6067" w:rsidRDefault="000F6067">
      <w:pPr>
        <w:pStyle w:val="Index1"/>
        <w:tabs>
          <w:tab w:val="right" w:leader="dot" w:pos="4502"/>
        </w:tabs>
        <w:rPr>
          <w:noProof/>
        </w:rPr>
      </w:pPr>
      <w:r w:rsidRPr="00FE4C69">
        <w:rPr>
          <w:rFonts w:cs="Arial"/>
          <w:noProof/>
        </w:rPr>
        <w:t>OO Target</w:t>
      </w:r>
      <w:r>
        <w:rPr>
          <w:noProof/>
        </w:rPr>
        <w:t>, 44</w:t>
      </w:r>
    </w:p>
    <w:p w:rsidR="000F6067" w:rsidRDefault="000F6067">
      <w:pPr>
        <w:pStyle w:val="Index1"/>
        <w:tabs>
          <w:tab w:val="right" w:leader="dot" w:pos="4502"/>
        </w:tabs>
        <w:rPr>
          <w:noProof/>
        </w:rPr>
      </w:pPr>
      <w:r w:rsidRPr="00FE4C69">
        <w:rPr>
          <w:rFonts w:cs="Arial"/>
          <w:noProof/>
        </w:rPr>
        <w:t>owner</w:t>
      </w:r>
      <w:r>
        <w:rPr>
          <w:noProof/>
        </w:rPr>
        <w:t>, 174</w:t>
      </w:r>
    </w:p>
    <w:p w:rsidR="000F6067" w:rsidRDefault="000F6067">
      <w:pPr>
        <w:pStyle w:val="Index1"/>
        <w:tabs>
          <w:tab w:val="right" w:leader="dot" w:pos="4502"/>
        </w:tabs>
        <w:rPr>
          <w:noProof/>
        </w:rPr>
      </w:pPr>
      <w:r w:rsidRPr="00FE4C69">
        <w:rPr>
          <w:rFonts w:cs="Arial"/>
          <w:noProof/>
        </w:rPr>
        <w:t>ownes property</w:t>
      </w:r>
      <w:r>
        <w:rPr>
          <w:noProof/>
        </w:rPr>
        <w:t>, 65</w:t>
      </w:r>
    </w:p>
    <w:p w:rsidR="000F6067" w:rsidRDefault="000F6067">
      <w:pPr>
        <w:pStyle w:val="Index1"/>
        <w:tabs>
          <w:tab w:val="right" w:leader="dot" w:pos="4502"/>
        </w:tabs>
        <w:rPr>
          <w:noProof/>
        </w:rPr>
      </w:pPr>
      <w:r w:rsidRPr="00FE4C69">
        <w:rPr>
          <w:rFonts w:cs="Arial"/>
          <w:noProof/>
        </w:rPr>
        <w:t>ownes relationship</w:t>
      </w:r>
      <w:r>
        <w:rPr>
          <w:noProof/>
        </w:rPr>
        <w:t>, 65, 67</w:t>
      </w:r>
    </w:p>
    <w:p w:rsidR="000F6067" w:rsidRDefault="000F6067">
      <w:pPr>
        <w:pStyle w:val="Index1"/>
        <w:tabs>
          <w:tab w:val="right" w:leader="dot" w:pos="4502"/>
        </w:tabs>
        <w:rPr>
          <w:noProof/>
        </w:rPr>
      </w:pPr>
      <w:r w:rsidRPr="00FE4C69">
        <w:rPr>
          <w:rFonts w:cs="Arial"/>
          <w:noProof/>
        </w:rPr>
        <w:t>Package</w:t>
      </w:r>
      <w:r>
        <w:rPr>
          <w:noProof/>
        </w:rPr>
        <w:t>, 55</w:t>
      </w:r>
    </w:p>
    <w:p w:rsidR="000F6067" w:rsidRDefault="000F6067">
      <w:pPr>
        <w:pStyle w:val="Index1"/>
        <w:tabs>
          <w:tab w:val="right" w:leader="dot" w:pos="4502"/>
        </w:tabs>
        <w:rPr>
          <w:noProof/>
        </w:rPr>
      </w:pPr>
      <w:r w:rsidRPr="00FE4C69">
        <w:rPr>
          <w:rFonts w:cs="Arial"/>
          <w:noProof/>
        </w:rPr>
        <w:t>Pattern</w:t>
      </w:r>
      <w:r>
        <w:rPr>
          <w:noProof/>
        </w:rPr>
        <w:t>, 64</w:t>
      </w:r>
    </w:p>
    <w:p w:rsidR="000F6067" w:rsidRDefault="000F6067">
      <w:pPr>
        <w:pStyle w:val="Index1"/>
        <w:tabs>
          <w:tab w:val="right" w:leader="dot" w:pos="4502"/>
        </w:tabs>
        <w:rPr>
          <w:noProof/>
        </w:rPr>
      </w:pPr>
      <w:r w:rsidRPr="00FE4C69">
        <w:rPr>
          <w:rFonts w:cs="Arial"/>
          <w:noProof/>
        </w:rPr>
        <w:t>Pattern Constraint</w:t>
      </w:r>
      <w:r>
        <w:rPr>
          <w:noProof/>
        </w:rPr>
        <w:t>, 77</w:t>
      </w:r>
    </w:p>
    <w:p w:rsidR="000F6067" w:rsidRDefault="000F6067">
      <w:pPr>
        <w:pStyle w:val="Index1"/>
        <w:tabs>
          <w:tab w:val="right" w:leader="dot" w:pos="4502"/>
        </w:tabs>
        <w:rPr>
          <w:noProof/>
        </w:rPr>
      </w:pPr>
      <w:r w:rsidRPr="00FE4C69">
        <w:rPr>
          <w:rFonts w:cs="Arial"/>
          <w:noProof/>
        </w:rPr>
        <w:t>Pattern Element Strength</w:t>
      </w:r>
      <w:r>
        <w:rPr>
          <w:noProof/>
        </w:rPr>
        <w:t>, 67</w:t>
      </w:r>
    </w:p>
    <w:p w:rsidR="000F6067" w:rsidRDefault="000F6067">
      <w:pPr>
        <w:pStyle w:val="Index1"/>
        <w:tabs>
          <w:tab w:val="right" w:leader="dot" w:pos="4502"/>
        </w:tabs>
        <w:rPr>
          <w:noProof/>
        </w:rPr>
      </w:pPr>
      <w:r w:rsidRPr="00FE4C69">
        <w:rPr>
          <w:rFonts w:cs="Arial"/>
          <w:noProof/>
        </w:rPr>
        <w:t>Pattern Properties</w:t>
      </w:r>
      <w:r>
        <w:rPr>
          <w:noProof/>
        </w:rPr>
        <w:t>, 65</w:t>
      </w:r>
    </w:p>
    <w:p w:rsidR="000F6067" w:rsidRDefault="000F6067">
      <w:pPr>
        <w:pStyle w:val="Index1"/>
        <w:tabs>
          <w:tab w:val="right" w:leader="dot" w:pos="4502"/>
        </w:tabs>
        <w:rPr>
          <w:noProof/>
        </w:rPr>
      </w:pPr>
      <w:r w:rsidRPr="00FE4C69">
        <w:rPr>
          <w:rFonts w:cs="Arial"/>
          <w:noProof/>
        </w:rPr>
        <w:t>Pattern property</w:t>
      </w:r>
      <w:r>
        <w:rPr>
          <w:noProof/>
        </w:rPr>
        <w:t>, 65</w:t>
      </w:r>
    </w:p>
    <w:p w:rsidR="000F6067" w:rsidRDefault="000F6067">
      <w:pPr>
        <w:pStyle w:val="Index1"/>
        <w:tabs>
          <w:tab w:val="right" w:leader="dot" w:pos="4502"/>
        </w:tabs>
        <w:rPr>
          <w:noProof/>
        </w:rPr>
      </w:pPr>
      <w:r w:rsidRPr="00FE4C69">
        <w:rPr>
          <w:rFonts w:cs="Arial"/>
          <w:noProof/>
        </w:rPr>
        <w:t>Pattern property mapping</w:t>
      </w:r>
      <w:r>
        <w:rPr>
          <w:noProof/>
        </w:rPr>
        <w:t>, 185</w:t>
      </w:r>
    </w:p>
    <w:p w:rsidR="000F6067" w:rsidRDefault="000F6067">
      <w:pPr>
        <w:pStyle w:val="Index1"/>
        <w:tabs>
          <w:tab w:val="right" w:leader="dot" w:pos="4502"/>
        </w:tabs>
        <w:rPr>
          <w:noProof/>
        </w:rPr>
      </w:pPr>
      <w:r w:rsidRPr="00FE4C69">
        <w:rPr>
          <w:rFonts w:cs="Arial"/>
          <w:noProof/>
        </w:rPr>
        <w:t>Pattern Property Subset</w:t>
      </w:r>
      <w:r>
        <w:rPr>
          <w:noProof/>
        </w:rPr>
        <w:t>, 66</w:t>
      </w:r>
    </w:p>
    <w:p w:rsidR="000F6067" w:rsidRDefault="000F6067">
      <w:pPr>
        <w:pStyle w:val="Index1"/>
        <w:tabs>
          <w:tab w:val="right" w:leader="dot" w:pos="4502"/>
        </w:tabs>
        <w:rPr>
          <w:noProof/>
        </w:rPr>
      </w:pPr>
      <w:r w:rsidRPr="00FE4C69">
        <w:rPr>
          <w:rFonts w:cs="Arial"/>
          <w:noProof/>
        </w:rPr>
        <w:t>Pattern Relationship</w:t>
      </w:r>
      <w:r>
        <w:rPr>
          <w:noProof/>
        </w:rPr>
        <w:t>, 66</w:t>
      </w:r>
    </w:p>
    <w:p w:rsidR="000F6067" w:rsidRDefault="000F6067">
      <w:pPr>
        <w:pStyle w:val="Index1"/>
        <w:tabs>
          <w:tab w:val="right" w:leader="dot" w:pos="4502"/>
        </w:tabs>
        <w:rPr>
          <w:noProof/>
        </w:rPr>
      </w:pPr>
      <w:r w:rsidRPr="00FE4C69">
        <w:rPr>
          <w:rFonts w:cs="Arial"/>
          <w:noProof/>
        </w:rPr>
        <w:t>Pattern Relationships</w:t>
      </w:r>
      <w:r>
        <w:rPr>
          <w:noProof/>
        </w:rPr>
        <w:t>, 67</w:t>
      </w:r>
    </w:p>
    <w:p w:rsidR="000F6067" w:rsidRDefault="000F6067">
      <w:pPr>
        <w:pStyle w:val="Index1"/>
        <w:tabs>
          <w:tab w:val="right" w:leader="dot" w:pos="4502"/>
        </w:tabs>
        <w:rPr>
          <w:noProof/>
        </w:rPr>
      </w:pPr>
      <w:r w:rsidRPr="00FE4C69">
        <w:rPr>
          <w:rFonts w:cs="Arial"/>
          <w:noProof/>
        </w:rPr>
        <w:t>Phase</w:t>
      </w:r>
      <w:r>
        <w:rPr>
          <w:noProof/>
        </w:rPr>
        <w:t>, 94</w:t>
      </w:r>
    </w:p>
    <w:p w:rsidR="000F6067" w:rsidRDefault="000F6067">
      <w:pPr>
        <w:pStyle w:val="Index1"/>
        <w:tabs>
          <w:tab w:val="right" w:leader="dot" w:pos="4502"/>
        </w:tabs>
        <w:rPr>
          <w:noProof/>
        </w:rPr>
      </w:pPr>
      <w:r w:rsidRPr="00FE4C69">
        <w:rPr>
          <w:rFonts w:cs="Arial"/>
          <w:noProof/>
        </w:rPr>
        <w:t>Physical Package</w:t>
      </w:r>
      <w:r>
        <w:rPr>
          <w:noProof/>
        </w:rPr>
        <w:t>, 55</w:t>
      </w:r>
    </w:p>
    <w:p w:rsidR="000F6067" w:rsidRDefault="000F6067">
      <w:pPr>
        <w:pStyle w:val="Index1"/>
        <w:tabs>
          <w:tab w:val="right" w:leader="dot" w:pos="4502"/>
        </w:tabs>
        <w:rPr>
          <w:noProof/>
        </w:rPr>
      </w:pPr>
      <w:r w:rsidRPr="00FE4C69">
        <w:rPr>
          <w:rFonts w:cs="Arial"/>
          <w:noProof/>
        </w:rPr>
        <w:t>prefered term</w:t>
      </w:r>
      <w:r>
        <w:rPr>
          <w:noProof/>
        </w:rPr>
        <w:t>, 184</w:t>
      </w:r>
    </w:p>
    <w:p w:rsidR="000F6067" w:rsidRDefault="000F6067">
      <w:pPr>
        <w:pStyle w:val="Index1"/>
        <w:tabs>
          <w:tab w:val="right" w:leader="dot" w:pos="4502"/>
        </w:tabs>
        <w:rPr>
          <w:noProof/>
        </w:rPr>
      </w:pPr>
      <w:r w:rsidRPr="00FE4C69">
        <w:rPr>
          <w:rFonts w:cs="Arial"/>
          <w:noProof/>
        </w:rPr>
        <w:t>preferred empty</w:t>
      </w:r>
      <w:r>
        <w:rPr>
          <w:noProof/>
        </w:rPr>
        <w:t>, 187</w:t>
      </w:r>
    </w:p>
    <w:p w:rsidR="000F6067" w:rsidRDefault="000F6067">
      <w:pPr>
        <w:pStyle w:val="Index1"/>
        <w:tabs>
          <w:tab w:val="right" w:leader="dot" w:pos="4502"/>
        </w:tabs>
        <w:rPr>
          <w:noProof/>
        </w:rPr>
      </w:pPr>
      <w:r w:rsidRPr="00FE4C69">
        <w:rPr>
          <w:rFonts w:cs="Arial"/>
          <w:noProof/>
        </w:rPr>
        <w:t>preferred for</w:t>
      </w:r>
      <w:r>
        <w:rPr>
          <w:noProof/>
        </w:rPr>
        <w:t>, 91</w:t>
      </w:r>
    </w:p>
    <w:p w:rsidR="000F6067" w:rsidRDefault="000F6067">
      <w:pPr>
        <w:pStyle w:val="Index1"/>
        <w:tabs>
          <w:tab w:val="right" w:leader="dot" w:pos="4502"/>
        </w:tabs>
        <w:rPr>
          <w:noProof/>
        </w:rPr>
      </w:pPr>
      <w:r w:rsidRPr="00FE4C69">
        <w:rPr>
          <w:rFonts w:cs="Arial"/>
          <w:noProof/>
        </w:rPr>
        <w:t>Prefix</w:t>
      </w:r>
      <w:r>
        <w:rPr>
          <w:noProof/>
        </w:rPr>
        <w:t>, 55</w:t>
      </w:r>
    </w:p>
    <w:p w:rsidR="000F6067" w:rsidRDefault="000F6067">
      <w:pPr>
        <w:pStyle w:val="Index1"/>
        <w:tabs>
          <w:tab w:val="right" w:leader="dot" w:pos="4502"/>
        </w:tabs>
        <w:rPr>
          <w:noProof/>
        </w:rPr>
      </w:pPr>
      <w:r w:rsidRPr="00FE4C69">
        <w:rPr>
          <w:rFonts w:cs="Arial"/>
          <w:noProof/>
        </w:rPr>
        <w:t>prefix of</w:t>
      </w:r>
      <w:r>
        <w:rPr>
          <w:noProof/>
        </w:rPr>
        <w:t>, 55, 56</w:t>
      </w:r>
    </w:p>
    <w:p w:rsidR="000F6067" w:rsidRDefault="000F6067">
      <w:pPr>
        <w:pStyle w:val="Index1"/>
        <w:tabs>
          <w:tab w:val="right" w:leader="dot" w:pos="4502"/>
        </w:tabs>
        <w:rPr>
          <w:noProof/>
        </w:rPr>
      </w:pPr>
      <w:r w:rsidRPr="00FE4C69">
        <w:rPr>
          <w:rFonts w:cs="Arial"/>
          <w:noProof/>
        </w:rPr>
        <w:t>prerequisite type</w:t>
      </w:r>
      <w:r>
        <w:rPr>
          <w:noProof/>
        </w:rPr>
        <w:t>, 79</w:t>
      </w:r>
    </w:p>
    <w:p w:rsidR="000F6067" w:rsidRDefault="000F6067">
      <w:pPr>
        <w:pStyle w:val="Index1"/>
        <w:tabs>
          <w:tab w:val="right" w:leader="dot" w:pos="4502"/>
        </w:tabs>
        <w:rPr>
          <w:noProof/>
        </w:rPr>
      </w:pPr>
      <w:r w:rsidRPr="00FE4C69">
        <w:rPr>
          <w:rFonts w:cs="Arial"/>
          <w:noProof/>
        </w:rPr>
        <w:t>Primitive Value</w:t>
      </w:r>
      <w:r>
        <w:rPr>
          <w:noProof/>
        </w:rPr>
        <w:t>, 98</w:t>
      </w:r>
    </w:p>
    <w:p w:rsidR="000F6067" w:rsidRDefault="000F6067">
      <w:pPr>
        <w:pStyle w:val="Index1"/>
        <w:tabs>
          <w:tab w:val="right" w:leader="dot" w:pos="4502"/>
        </w:tabs>
        <w:rPr>
          <w:noProof/>
        </w:rPr>
      </w:pPr>
      <w:r w:rsidRPr="00FE4C69">
        <w:rPr>
          <w:rFonts w:cs="Arial"/>
          <w:noProof/>
        </w:rPr>
        <w:t>Properties</w:t>
      </w:r>
      <w:r>
        <w:rPr>
          <w:noProof/>
        </w:rPr>
        <w:t>, 84</w:t>
      </w:r>
    </w:p>
    <w:p w:rsidR="000F6067" w:rsidRDefault="000F6067">
      <w:pPr>
        <w:pStyle w:val="Index1"/>
        <w:tabs>
          <w:tab w:val="right" w:leader="dot" w:pos="4502"/>
        </w:tabs>
        <w:rPr>
          <w:noProof/>
        </w:rPr>
      </w:pPr>
      <w:r w:rsidRPr="00FE4C69">
        <w:rPr>
          <w:rFonts w:cs="Arial"/>
          <w:noProof/>
        </w:rPr>
        <w:t>Property</w:t>
      </w:r>
      <w:r>
        <w:rPr>
          <w:noProof/>
        </w:rPr>
        <w:t>, 85</w:t>
      </w:r>
    </w:p>
    <w:p w:rsidR="000F6067" w:rsidRDefault="000F6067">
      <w:pPr>
        <w:pStyle w:val="Index1"/>
        <w:tabs>
          <w:tab w:val="right" w:leader="dot" w:pos="4502"/>
        </w:tabs>
        <w:rPr>
          <w:noProof/>
        </w:rPr>
      </w:pPr>
      <w:r>
        <w:rPr>
          <w:noProof/>
        </w:rPr>
        <w:t>Property Chains, 153</w:t>
      </w:r>
    </w:p>
    <w:p w:rsidR="000F6067" w:rsidRDefault="000F6067">
      <w:pPr>
        <w:pStyle w:val="Index1"/>
        <w:tabs>
          <w:tab w:val="right" w:leader="dot" w:pos="4502"/>
        </w:tabs>
        <w:rPr>
          <w:noProof/>
        </w:rPr>
      </w:pPr>
      <w:r w:rsidRPr="00FE4C69">
        <w:rPr>
          <w:rFonts w:cs="Arial"/>
          <w:noProof/>
        </w:rPr>
        <w:t>Property Constraint</w:t>
      </w:r>
      <w:r>
        <w:rPr>
          <w:noProof/>
        </w:rPr>
        <w:t>, 77</w:t>
      </w:r>
    </w:p>
    <w:p w:rsidR="000F6067" w:rsidRDefault="000F6067">
      <w:pPr>
        <w:pStyle w:val="Index1"/>
        <w:tabs>
          <w:tab w:val="right" w:leader="dot" w:pos="4502"/>
        </w:tabs>
        <w:rPr>
          <w:noProof/>
        </w:rPr>
      </w:pPr>
      <w:r w:rsidRPr="00FE4C69">
        <w:rPr>
          <w:rFonts w:cs="Arial"/>
          <w:noProof/>
        </w:rPr>
        <w:t>property end</w:t>
      </w:r>
      <w:r>
        <w:rPr>
          <w:noProof/>
        </w:rPr>
        <w:t>, 60</w:t>
      </w:r>
    </w:p>
    <w:p w:rsidR="000F6067" w:rsidRDefault="000F6067">
      <w:pPr>
        <w:pStyle w:val="Index1"/>
        <w:tabs>
          <w:tab w:val="right" w:leader="dot" w:pos="4502"/>
        </w:tabs>
        <w:rPr>
          <w:noProof/>
        </w:rPr>
      </w:pPr>
      <w:r w:rsidRPr="00FE4C69">
        <w:rPr>
          <w:rFonts w:cs="Arial"/>
          <w:noProof/>
        </w:rPr>
        <w:t>Property End</w:t>
      </w:r>
      <w:r>
        <w:rPr>
          <w:noProof/>
        </w:rPr>
        <w:t>, 61</w:t>
      </w:r>
    </w:p>
    <w:p w:rsidR="000F6067" w:rsidRDefault="000F6067">
      <w:pPr>
        <w:pStyle w:val="Index1"/>
        <w:tabs>
          <w:tab w:val="right" w:leader="dot" w:pos="4502"/>
        </w:tabs>
        <w:rPr>
          <w:noProof/>
        </w:rPr>
      </w:pPr>
      <w:r w:rsidRPr="00FE4C69">
        <w:rPr>
          <w:rFonts w:cs="Arial"/>
          <w:noProof/>
        </w:rPr>
        <w:lastRenderedPageBreak/>
        <w:t>Property Generalization Constraint</w:t>
      </w:r>
      <w:r>
        <w:rPr>
          <w:noProof/>
        </w:rPr>
        <w:t>, 77</w:t>
      </w:r>
    </w:p>
    <w:p w:rsidR="000F6067" w:rsidRDefault="000F6067">
      <w:pPr>
        <w:pStyle w:val="Index1"/>
        <w:tabs>
          <w:tab w:val="right" w:leader="dot" w:pos="4502"/>
        </w:tabs>
        <w:rPr>
          <w:noProof/>
        </w:rPr>
      </w:pPr>
      <w:r w:rsidRPr="00FE4C69">
        <w:rPr>
          <w:rFonts w:cs="Arial"/>
          <w:noProof/>
        </w:rPr>
        <w:t>Property Generalizations</w:t>
      </w:r>
      <w:r>
        <w:rPr>
          <w:noProof/>
        </w:rPr>
        <w:t>, 78</w:t>
      </w:r>
    </w:p>
    <w:p w:rsidR="000F6067" w:rsidRDefault="000F6067">
      <w:pPr>
        <w:pStyle w:val="Index1"/>
        <w:tabs>
          <w:tab w:val="right" w:leader="dot" w:pos="4502"/>
        </w:tabs>
        <w:rPr>
          <w:noProof/>
        </w:rPr>
      </w:pPr>
      <w:r w:rsidRPr="00FE4C69">
        <w:rPr>
          <w:rFonts w:cs="Arial"/>
          <w:noProof/>
        </w:rPr>
        <w:t>Property hierarchy mapping</w:t>
      </w:r>
      <w:r>
        <w:rPr>
          <w:noProof/>
        </w:rPr>
        <w:t>, 186</w:t>
      </w:r>
    </w:p>
    <w:p w:rsidR="000F6067" w:rsidRDefault="000F6067">
      <w:pPr>
        <w:pStyle w:val="Index1"/>
        <w:tabs>
          <w:tab w:val="right" w:leader="dot" w:pos="4502"/>
        </w:tabs>
        <w:rPr>
          <w:noProof/>
        </w:rPr>
      </w:pPr>
      <w:r w:rsidRPr="00FE4C69">
        <w:rPr>
          <w:rFonts w:cs="Arial"/>
          <w:noProof/>
        </w:rPr>
        <w:t>property of</w:t>
      </w:r>
      <w:r>
        <w:rPr>
          <w:noProof/>
        </w:rPr>
        <w:t>, 85</w:t>
      </w:r>
    </w:p>
    <w:p w:rsidR="000F6067" w:rsidRDefault="000F6067">
      <w:pPr>
        <w:pStyle w:val="Index1"/>
        <w:tabs>
          <w:tab w:val="right" w:leader="dot" w:pos="4502"/>
        </w:tabs>
        <w:rPr>
          <w:noProof/>
        </w:rPr>
      </w:pPr>
      <w:r w:rsidRPr="00FE4C69">
        <w:rPr>
          <w:rFonts w:cs="Arial"/>
          <w:noProof/>
        </w:rPr>
        <w:t>Property Specializations</w:t>
      </w:r>
      <w:r>
        <w:rPr>
          <w:noProof/>
        </w:rPr>
        <w:t>, 78</w:t>
      </w:r>
    </w:p>
    <w:p w:rsidR="000F6067" w:rsidRDefault="000F6067">
      <w:pPr>
        <w:pStyle w:val="Index1"/>
        <w:tabs>
          <w:tab w:val="right" w:leader="dot" w:pos="4502"/>
        </w:tabs>
        <w:rPr>
          <w:noProof/>
        </w:rPr>
      </w:pPr>
      <w:r w:rsidRPr="00FE4C69">
        <w:rPr>
          <w:rFonts w:cs="Arial"/>
          <w:noProof/>
        </w:rPr>
        <w:t>Property ST</w:t>
      </w:r>
      <w:r>
        <w:rPr>
          <w:noProof/>
        </w:rPr>
        <w:t>, 170</w:t>
      </w:r>
    </w:p>
    <w:p w:rsidR="000F6067" w:rsidRDefault="000F6067">
      <w:pPr>
        <w:pStyle w:val="Index1"/>
        <w:tabs>
          <w:tab w:val="right" w:leader="dot" w:pos="4502"/>
        </w:tabs>
        <w:rPr>
          <w:noProof/>
        </w:rPr>
      </w:pPr>
      <w:r w:rsidRPr="00FE4C69">
        <w:rPr>
          <w:rFonts w:cs="Arial"/>
          <w:noProof/>
        </w:rPr>
        <w:t>Property Transitivity Constraint</w:t>
      </w:r>
      <w:r>
        <w:rPr>
          <w:noProof/>
        </w:rPr>
        <w:t>, 78</w:t>
      </w:r>
    </w:p>
    <w:p w:rsidR="000F6067" w:rsidRDefault="000F6067">
      <w:pPr>
        <w:pStyle w:val="Index1"/>
        <w:tabs>
          <w:tab w:val="right" w:leader="dot" w:pos="4502"/>
        </w:tabs>
        <w:rPr>
          <w:noProof/>
        </w:rPr>
      </w:pPr>
      <w:r w:rsidRPr="00FE4C69">
        <w:rPr>
          <w:rFonts w:cs="Arial"/>
          <w:noProof/>
        </w:rPr>
        <w:t>Property Type</w:t>
      </w:r>
      <w:r>
        <w:rPr>
          <w:noProof/>
        </w:rPr>
        <w:t>, 79</w:t>
      </w:r>
    </w:p>
    <w:p w:rsidR="000F6067" w:rsidRDefault="000F6067">
      <w:pPr>
        <w:pStyle w:val="Index1"/>
        <w:tabs>
          <w:tab w:val="right" w:leader="dot" w:pos="4502"/>
        </w:tabs>
        <w:rPr>
          <w:noProof/>
        </w:rPr>
      </w:pPr>
      <w:r w:rsidRPr="00FE4C69">
        <w:rPr>
          <w:rFonts w:cs="Arial"/>
          <w:noProof/>
        </w:rPr>
        <w:t>Property Type Constraint</w:t>
      </w:r>
      <w:r>
        <w:rPr>
          <w:noProof/>
        </w:rPr>
        <w:t>, 79</w:t>
      </w:r>
    </w:p>
    <w:p w:rsidR="000F6067" w:rsidRDefault="000F6067">
      <w:pPr>
        <w:pStyle w:val="Index1"/>
        <w:tabs>
          <w:tab w:val="right" w:leader="dot" w:pos="4502"/>
        </w:tabs>
        <w:rPr>
          <w:noProof/>
        </w:rPr>
      </w:pPr>
      <w:r w:rsidRPr="00FE4C69">
        <w:rPr>
          <w:rFonts w:cs="Arial"/>
          <w:noProof/>
        </w:rPr>
        <w:t>Proposition</w:t>
      </w:r>
      <w:r>
        <w:rPr>
          <w:noProof/>
        </w:rPr>
        <w:t>, 90</w:t>
      </w:r>
    </w:p>
    <w:p w:rsidR="000F6067" w:rsidRDefault="000F6067">
      <w:pPr>
        <w:pStyle w:val="Index1"/>
        <w:tabs>
          <w:tab w:val="right" w:leader="dot" w:pos="4502"/>
        </w:tabs>
        <w:rPr>
          <w:noProof/>
        </w:rPr>
      </w:pPr>
      <w:r w:rsidRPr="00FE4C69">
        <w:rPr>
          <w:rFonts w:cs="Arial"/>
          <w:noProof/>
        </w:rPr>
        <w:t>quantifier</w:t>
      </w:r>
      <w:r>
        <w:rPr>
          <w:noProof/>
        </w:rPr>
        <w:t>, 65</w:t>
      </w:r>
    </w:p>
    <w:p w:rsidR="000F6067" w:rsidRDefault="000F6067">
      <w:pPr>
        <w:pStyle w:val="Index1"/>
        <w:tabs>
          <w:tab w:val="right" w:leader="dot" w:pos="4502"/>
        </w:tabs>
        <w:rPr>
          <w:noProof/>
        </w:rPr>
      </w:pPr>
      <w:r w:rsidRPr="00FE4C69">
        <w:rPr>
          <w:rFonts w:cs="Arial"/>
          <w:noProof/>
        </w:rPr>
        <w:t>Quantifier</w:t>
      </w:r>
      <w:r>
        <w:rPr>
          <w:noProof/>
        </w:rPr>
        <w:t>, 67</w:t>
      </w:r>
    </w:p>
    <w:p w:rsidR="000F6067" w:rsidRDefault="000F6067">
      <w:pPr>
        <w:pStyle w:val="Index1"/>
        <w:tabs>
          <w:tab w:val="right" w:leader="dot" w:pos="4502"/>
        </w:tabs>
        <w:rPr>
          <w:noProof/>
        </w:rPr>
      </w:pPr>
      <w:r w:rsidRPr="00FE4C69">
        <w:rPr>
          <w:rFonts w:cs="Arial"/>
          <w:noProof/>
        </w:rPr>
        <w:t>Quantity kind</w:t>
      </w:r>
      <w:r>
        <w:rPr>
          <w:noProof/>
        </w:rPr>
        <w:t>, 98</w:t>
      </w:r>
    </w:p>
    <w:p w:rsidR="000F6067" w:rsidRDefault="000F6067">
      <w:pPr>
        <w:pStyle w:val="Index1"/>
        <w:tabs>
          <w:tab w:val="right" w:leader="dot" w:pos="4502"/>
        </w:tabs>
        <w:rPr>
          <w:noProof/>
        </w:rPr>
      </w:pPr>
      <w:r w:rsidRPr="00FE4C69">
        <w:rPr>
          <w:rFonts w:cs="Arial"/>
          <w:noProof/>
        </w:rPr>
        <w:t>Quantity Value</w:t>
      </w:r>
      <w:r>
        <w:rPr>
          <w:noProof/>
        </w:rPr>
        <w:t>, 99</w:t>
      </w:r>
    </w:p>
    <w:p w:rsidR="000F6067" w:rsidRDefault="000F6067">
      <w:pPr>
        <w:pStyle w:val="Index1"/>
        <w:tabs>
          <w:tab w:val="right" w:leader="dot" w:pos="4502"/>
        </w:tabs>
        <w:rPr>
          <w:noProof/>
        </w:rPr>
      </w:pPr>
      <w:r w:rsidRPr="00FE4C69">
        <w:rPr>
          <w:rFonts w:cs="Arial"/>
          <w:noProof/>
        </w:rPr>
        <w:t>range class</w:t>
      </w:r>
      <w:r>
        <w:rPr>
          <w:noProof/>
        </w:rPr>
        <w:t>, 173</w:t>
      </w:r>
    </w:p>
    <w:p w:rsidR="000F6067" w:rsidRDefault="000F6067">
      <w:pPr>
        <w:pStyle w:val="Index1"/>
        <w:tabs>
          <w:tab w:val="right" w:leader="dot" w:pos="4502"/>
        </w:tabs>
        <w:rPr>
          <w:noProof/>
        </w:rPr>
      </w:pPr>
      <w:r w:rsidRPr="00FE4C69">
        <w:rPr>
          <w:rFonts w:cs="Arial"/>
          <w:noProof/>
        </w:rPr>
        <w:t>range property</w:t>
      </w:r>
      <w:r>
        <w:rPr>
          <w:noProof/>
        </w:rPr>
        <w:t>, 173</w:t>
      </w:r>
    </w:p>
    <w:p w:rsidR="000F6067" w:rsidRDefault="000F6067">
      <w:pPr>
        <w:pStyle w:val="Index1"/>
        <w:tabs>
          <w:tab w:val="right" w:leader="dot" w:pos="4502"/>
        </w:tabs>
        <w:rPr>
          <w:noProof/>
        </w:rPr>
      </w:pPr>
      <w:r w:rsidRPr="00FE4C69">
        <w:rPr>
          <w:rFonts w:cs="Arial"/>
          <w:noProof/>
        </w:rPr>
        <w:t>range type</w:t>
      </w:r>
      <w:r>
        <w:rPr>
          <w:noProof/>
        </w:rPr>
        <w:t>, 174</w:t>
      </w:r>
    </w:p>
    <w:p w:rsidR="000F6067" w:rsidRDefault="000F6067">
      <w:pPr>
        <w:pStyle w:val="Index1"/>
        <w:tabs>
          <w:tab w:val="right" w:leader="dot" w:pos="4502"/>
        </w:tabs>
        <w:rPr>
          <w:noProof/>
        </w:rPr>
      </w:pPr>
      <w:r w:rsidRPr="00FE4C69">
        <w:rPr>
          <w:rFonts w:cs="Arial"/>
          <w:noProof/>
        </w:rPr>
        <w:t>ratio</w:t>
      </w:r>
      <w:r>
        <w:rPr>
          <w:noProof/>
        </w:rPr>
        <w:t>, 100</w:t>
      </w:r>
    </w:p>
    <w:p w:rsidR="000F6067" w:rsidRDefault="000F6067">
      <w:pPr>
        <w:pStyle w:val="Index1"/>
        <w:tabs>
          <w:tab w:val="right" w:leader="dot" w:pos="4502"/>
        </w:tabs>
        <w:rPr>
          <w:noProof/>
        </w:rPr>
      </w:pPr>
      <w:r w:rsidRPr="00FE4C69">
        <w:rPr>
          <w:rFonts w:cs="Arial"/>
          <w:noProof/>
        </w:rPr>
        <w:t>recieved by</w:t>
      </w:r>
      <w:r>
        <w:rPr>
          <w:noProof/>
        </w:rPr>
        <w:t>, 45</w:t>
      </w:r>
    </w:p>
    <w:p w:rsidR="000F6067" w:rsidRDefault="000F6067">
      <w:pPr>
        <w:pStyle w:val="Index1"/>
        <w:tabs>
          <w:tab w:val="right" w:leader="dot" w:pos="4502"/>
        </w:tabs>
        <w:rPr>
          <w:noProof/>
        </w:rPr>
      </w:pPr>
      <w:r w:rsidRPr="00FE4C69">
        <w:rPr>
          <w:rFonts w:cs="Arial"/>
          <w:noProof/>
        </w:rPr>
        <w:t>reciever</w:t>
      </w:r>
      <w:r>
        <w:rPr>
          <w:noProof/>
        </w:rPr>
        <w:t>, 44, 45</w:t>
      </w:r>
    </w:p>
    <w:p w:rsidR="000F6067" w:rsidRDefault="000F6067">
      <w:pPr>
        <w:pStyle w:val="Index1"/>
        <w:tabs>
          <w:tab w:val="right" w:leader="dot" w:pos="4502"/>
        </w:tabs>
        <w:rPr>
          <w:noProof/>
        </w:rPr>
      </w:pPr>
      <w:r w:rsidRPr="00FE4C69">
        <w:rPr>
          <w:rFonts w:cs="Arial"/>
          <w:noProof/>
        </w:rPr>
        <w:t>Record</w:t>
      </w:r>
      <w:r>
        <w:rPr>
          <w:noProof/>
        </w:rPr>
        <w:t>, 69</w:t>
      </w:r>
    </w:p>
    <w:p w:rsidR="000F6067" w:rsidRDefault="000F6067">
      <w:pPr>
        <w:pStyle w:val="Index1"/>
        <w:tabs>
          <w:tab w:val="right" w:leader="dot" w:pos="4502"/>
        </w:tabs>
        <w:rPr>
          <w:noProof/>
        </w:rPr>
      </w:pPr>
      <w:r w:rsidRPr="00FE4C69">
        <w:rPr>
          <w:rFonts w:cs="Arial"/>
          <w:noProof/>
        </w:rPr>
        <w:t>Record Type</w:t>
      </w:r>
      <w:r>
        <w:rPr>
          <w:noProof/>
        </w:rPr>
        <w:t>, 69</w:t>
      </w:r>
    </w:p>
    <w:p w:rsidR="000F6067" w:rsidRDefault="000F6067">
      <w:pPr>
        <w:pStyle w:val="Index1"/>
        <w:tabs>
          <w:tab w:val="right" w:leader="dot" w:pos="4502"/>
        </w:tabs>
        <w:rPr>
          <w:noProof/>
        </w:rPr>
      </w:pPr>
      <w:r w:rsidRPr="00FE4C69">
        <w:rPr>
          <w:rFonts w:cs="Arial"/>
          <w:noProof/>
        </w:rPr>
        <w:t>redefines</w:t>
      </w:r>
      <w:r>
        <w:rPr>
          <w:noProof/>
        </w:rPr>
        <w:t>, 78, 186</w:t>
      </w:r>
    </w:p>
    <w:p w:rsidR="000F6067" w:rsidRDefault="000F6067">
      <w:pPr>
        <w:pStyle w:val="Index1"/>
        <w:tabs>
          <w:tab w:val="right" w:leader="dot" w:pos="4502"/>
        </w:tabs>
        <w:rPr>
          <w:noProof/>
        </w:rPr>
      </w:pPr>
      <w:r w:rsidRPr="00FE4C69">
        <w:rPr>
          <w:rFonts w:cs="Arial"/>
          <w:noProof/>
        </w:rPr>
        <w:t>reference</w:t>
      </w:r>
      <w:r>
        <w:rPr>
          <w:noProof/>
        </w:rPr>
        <w:t>, 172</w:t>
      </w:r>
    </w:p>
    <w:p w:rsidR="000F6067" w:rsidRDefault="000F6067">
      <w:pPr>
        <w:pStyle w:val="Index1"/>
        <w:tabs>
          <w:tab w:val="right" w:leader="dot" w:pos="4502"/>
        </w:tabs>
        <w:rPr>
          <w:noProof/>
        </w:rPr>
      </w:pPr>
      <w:r w:rsidRPr="00FE4C69">
        <w:rPr>
          <w:rFonts w:cs="Arial"/>
          <w:noProof/>
        </w:rPr>
        <w:t>Reference ST</w:t>
      </w:r>
      <w:r>
        <w:rPr>
          <w:noProof/>
        </w:rPr>
        <w:t>, 184</w:t>
      </w:r>
    </w:p>
    <w:p w:rsidR="000F6067" w:rsidRDefault="000F6067">
      <w:pPr>
        <w:pStyle w:val="Index1"/>
        <w:tabs>
          <w:tab w:val="right" w:leader="dot" w:pos="4502"/>
        </w:tabs>
        <w:rPr>
          <w:noProof/>
        </w:rPr>
      </w:pPr>
      <w:r w:rsidRPr="00FE4C69">
        <w:rPr>
          <w:rFonts w:cs="Arial"/>
          <w:noProof/>
        </w:rPr>
        <w:t>referenced by</w:t>
      </w:r>
      <w:r>
        <w:rPr>
          <w:noProof/>
        </w:rPr>
        <w:t>, 42, 56</w:t>
      </w:r>
    </w:p>
    <w:p w:rsidR="000F6067" w:rsidRDefault="000F6067">
      <w:pPr>
        <w:pStyle w:val="Index1"/>
        <w:tabs>
          <w:tab w:val="right" w:leader="dot" w:pos="4502"/>
        </w:tabs>
        <w:rPr>
          <w:noProof/>
        </w:rPr>
      </w:pPr>
      <w:r w:rsidRPr="00FE4C69">
        <w:rPr>
          <w:rFonts w:cs="Arial"/>
          <w:noProof/>
        </w:rPr>
        <w:t>Referenced scope</w:t>
      </w:r>
      <w:r>
        <w:rPr>
          <w:noProof/>
        </w:rPr>
        <w:t>, 54, 56</w:t>
      </w:r>
    </w:p>
    <w:p w:rsidR="000F6067" w:rsidRDefault="000F6067">
      <w:pPr>
        <w:pStyle w:val="Index1"/>
        <w:tabs>
          <w:tab w:val="right" w:leader="dot" w:pos="4502"/>
        </w:tabs>
        <w:rPr>
          <w:noProof/>
        </w:rPr>
      </w:pPr>
      <w:r w:rsidRPr="00FE4C69">
        <w:rPr>
          <w:rFonts w:cs="Arial"/>
          <w:noProof/>
        </w:rPr>
        <w:t>references</w:t>
      </w:r>
      <w:r>
        <w:rPr>
          <w:noProof/>
        </w:rPr>
        <w:t>, 54, 56</w:t>
      </w:r>
    </w:p>
    <w:p w:rsidR="000F6067" w:rsidRDefault="000F6067">
      <w:pPr>
        <w:pStyle w:val="Index1"/>
        <w:tabs>
          <w:tab w:val="right" w:leader="dot" w:pos="4502"/>
        </w:tabs>
        <w:rPr>
          <w:noProof/>
        </w:rPr>
      </w:pPr>
      <w:r w:rsidRPr="00FE4C69">
        <w:rPr>
          <w:rFonts w:cs="Arial"/>
          <w:noProof/>
        </w:rPr>
        <w:t>Relationship</w:t>
      </w:r>
      <w:r>
        <w:rPr>
          <w:noProof/>
        </w:rPr>
        <w:t>, 73</w:t>
      </w:r>
    </w:p>
    <w:p w:rsidR="000F6067" w:rsidRDefault="000F6067">
      <w:pPr>
        <w:pStyle w:val="Index1"/>
        <w:tabs>
          <w:tab w:val="right" w:leader="dot" w:pos="4502"/>
        </w:tabs>
        <w:rPr>
          <w:noProof/>
        </w:rPr>
      </w:pPr>
      <w:r w:rsidRPr="00FE4C69">
        <w:rPr>
          <w:rFonts w:cs="Arial"/>
          <w:noProof/>
        </w:rPr>
        <w:t>relationship end</w:t>
      </w:r>
      <w:r>
        <w:rPr>
          <w:noProof/>
        </w:rPr>
        <w:t>, 61</w:t>
      </w:r>
    </w:p>
    <w:p w:rsidR="000F6067" w:rsidRDefault="000F6067">
      <w:pPr>
        <w:pStyle w:val="Index1"/>
        <w:tabs>
          <w:tab w:val="right" w:leader="dot" w:pos="4502"/>
        </w:tabs>
        <w:rPr>
          <w:noProof/>
        </w:rPr>
      </w:pPr>
      <w:r w:rsidRPr="00FE4C69">
        <w:rPr>
          <w:rFonts w:cs="Arial"/>
          <w:noProof/>
        </w:rPr>
        <w:t>Relationship Type</w:t>
      </w:r>
      <w:r>
        <w:rPr>
          <w:noProof/>
        </w:rPr>
        <w:t>, 73</w:t>
      </w:r>
    </w:p>
    <w:p w:rsidR="000F6067" w:rsidRDefault="000F6067">
      <w:pPr>
        <w:pStyle w:val="Index1"/>
        <w:tabs>
          <w:tab w:val="right" w:leader="dot" w:pos="4502"/>
        </w:tabs>
        <w:rPr>
          <w:noProof/>
        </w:rPr>
      </w:pPr>
      <w:r w:rsidRPr="00FE4C69">
        <w:rPr>
          <w:rFonts w:cs="Arial"/>
          <w:noProof/>
        </w:rPr>
        <w:t>Representation</w:t>
      </w:r>
      <w:r>
        <w:rPr>
          <w:noProof/>
        </w:rPr>
        <w:t>, 61</w:t>
      </w:r>
    </w:p>
    <w:p w:rsidR="000F6067" w:rsidRDefault="000F6067">
      <w:pPr>
        <w:pStyle w:val="Index1"/>
        <w:tabs>
          <w:tab w:val="right" w:leader="dot" w:pos="4502"/>
        </w:tabs>
        <w:rPr>
          <w:noProof/>
        </w:rPr>
      </w:pPr>
      <w:r w:rsidRPr="00FE4C69">
        <w:rPr>
          <w:rFonts w:cs="Arial"/>
          <w:noProof/>
        </w:rPr>
        <w:t>Representation Rule</w:t>
      </w:r>
      <w:r>
        <w:rPr>
          <w:noProof/>
        </w:rPr>
        <w:t>, 61</w:t>
      </w:r>
    </w:p>
    <w:p w:rsidR="000F6067" w:rsidRDefault="000F6067">
      <w:pPr>
        <w:pStyle w:val="Index1"/>
        <w:tabs>
          <w:tab w:val="right" w:leader="dot" w:pos="4502"/>
        </w:tabs>
        <w:rPr>
          <w:noProof/>
        </w:rPr>
      </w:pPr>
      <w:r w:rsidRPr="00FE4C69">
        <w:rPr>
          <w:rFonts w:cs="Arial"/>
          <w:noProof/>
        </w:rPr>
        <w:t>represented by</w:t>
      </w:r>
      <w:r>
        <w:rPr>
          <w:noProof/>
        </w:rPr>
        <w:t>, 61, 62</w:t>
      </w:r>
    </w:p>
    <w:p w:rsidR="000F6067" w:rsidRDefault="000F6067">
      <w:pPr>
        <w:pStyle w:val="Index1"/>
        <w:tabs>
          <w:tab w:val="right" w:leader="dot" w:pos="4502"/>
        </w:tabs>
        <w:rPr>
          <w:noProof/>
        </w:rPr>
      </w:pPr>
      <w:r w:rsidRPr="00FE4C69">
        <w:rPr>
          <w:rFonts w:cs="Arial"/>
          <w:noProof/>
        </w:rPr>
        <w:t>represented concept</w:t>
      </w:r>
      <w:r>
        <w:rPr>
          <w:noProof/>
        </w:rPr>
        <w:t>, 62</w:t>
      </w:r>
    </w:p>
    <w:p w:rsidR="000F6067" w:rsidRDefault="000F6067">
      <w:pPr>
        <w:pStyle w:val="Index1"/>
        <w:tabs>
          <w:tab w:val="right" w:leader="dot" w:pos="4502"/>
        </w:tabs>
        <w:rPr>
          <w:noProof/>
        </w:rPr>
      </w:pPr>
      <w:r w:rsidRPr="00FE4C69">
        <w:rPr>
          <w:rFonts w:cs="Arial"/>
          <w:noProof/>
        </w:rPr>
        <w:t>Represented Concept</w:t>
      </w:r>
      <w:r>
        <w:rPr>
          <w:noProof/>
        </w:rPr>
        <w:t>, 62</w:t>
      </w:r>
    </w:p>
    <w:p w:rsidR="000F6067" w:rsidRDefault="000F6067">
      <w:pPr>
        <w:pStyle w:val="Index1"/>
        <w:tabs>
          <w:tab w:val="right" w:leader="dot" w:pos="4502"/>
        </w:tabs>
        <w:rPr>
          <w:noProof/>
        </w:rPr>
      </w:pPr>
      <w:r w:rsidRPr="00FE4C69">
        <w:rPr>
          <w:rFonts w:cs="Arial"/>
          <w:noProof/>
        </w:rPr>
        <w:t>represents rule</w:t>
      </w:r>
      <w:r>
        <w:rPr>
          <w:noProof/>
        </w:rPr>
        <w:t>, 61</w:t>
      </w:r>
    </w:p>
    <w:p w:rsidR="000F6067" w:rsidRDefault="000F6067">
      <w:pPr>
        <w:pStyle w:val="Index1"/>
        <w:tabs>
          <w:tab w:val="right" w:leader="dot" w:pos="4502"/>
        </w:tabs>
        <w:rPr>
          <w:noProof/>
        </w:rPr>
      </w:pPr>
      <w:r w:rsidRPr="00FE4C69">
        <w:rPr>
          <w:rFonts w:cs="Arial"/>
          <w:noProof/>
        </w:rPr>
        <w:t>Resource ST</w:t>
      </w:r>
      <w:r>
        <w:rPr>
          <w:noProof/>
        </w:rPr>
        <w:t>, 184</w:t>
      </w:r>
    </w:p>
    <w:p w:rsidR="000F6067" w:rsidRDefault="000F6067">
      <w:pPr>
        <w:pStyle w:val="Index1"/>
        <w:tabs>
          <w:tab w:val="right" w:leader="dot" w:pos="4502"/>
        </w:tabs>
        <w:rPr>
          <w:noProof/>
        </w:rPr>
      </w:pPr>
      <w:r w:rsidRPr="00FE4C69">
        <w:rPr>
          <w:rFonts w:cs="Arial"/>
          <w:noProof/>
        </w:rPr>
        <w:t>respect of</w:t>
      </w:r>
      <w:r>
        <w:rPr>
          <w:noProof/>
        </w:rPr>
        <w:t>, 77</w:t>
      </w:r>
    </w:p>
    <w:p w:rsidR="000F6067" w:rsidRDefault="000F6067">
      <w:pPr>
        <w:pStyle w:val="Index1"/>
        <w:tabs>
          <w:tab w:val="right" w:leader="dot" w:pos="4502"/>
        </w:tabs>
        <w:rPr>
          <w:noProof/>
        </w:rPr>
      </w:pPr>
      <w:r w:rsidRPr="00FE4C69">
        <w:rPr>
          <w:rFonts w:cs="Arial"/>
          <w:noProof/>
        </w:rPr>
        <w:t>resulting type</w:t>
      </w:r>
      <w:r>
        <w:rPr>
          <w:noProof/>
        </w:rPr>
        <w:t>, 43, 45</w:t>
      </w:r>
    </w:p>
    <w:p w:rsidR="000F6067" w:rsidRDefault="000F6067">
      <w:pPr>
        <w:pStyle w:val="Index1"/>
        <w:tabs>
          <w:tab w:val="right" w:leader="dot" w:pos="4502"/>
        </w:tabs>
        <w:rPr>
          <w:noProof/>
        </w:rPr>
      </w:pPr>
      <w:r w:rsidRPr="00FE4C69">
        <w:rPr>
          <w:rFonts w:cs="Arial"/>
          <w:noProof/>
        </w:rPr>
        <w:t>Return type</w:t>
      </w:r>
      <w:r>
        <w:rPr>
          <w:noProof/>
        </w:rPr>
        <w:t>, 45</w:t>
      </w:r>
    </w:p>
    <w:p w:rsidR="000F6067" w:rsidRDefault="000F6067">
      <w:pPr>
        <w:pStyle w:val="Index1"/>
        <w:tabs>
          <w:tab w:val="right" w:leader="dot" w:pos="4502"/>
        </w:tabs>
        <w:rPr>
          <w:noProof/>
        </w:rPr>
      </w:pPr>
      <w:r w:rsidRPr="00FE4C69">
        <w:rPr>
          <w:rFonts w:cs="Arial"/>
          <w:noProof/>
        </w:rPr>
        <w:t>returned by</w:t>
      </w:r>
      <w:r>
        <w:rPr>
          <w:noProof/>
        </w:rPr>
        <w:t>, 45</w:t>
      </w:r>
    </w:p>
    <w:p w:rsidR="000F6067" w:rsidRDefault="000F6067">
      <w:pPr>
        <w:pStyle w:val="Index1"/>
        <w:tabs>
          <w:tab w:val="right" w:leader="dot" w:pos="4502"/>
        </w:tabs>
        <w:rPr>
          <w:noProof/>
        </w:rPr>
      </w:pPr>
      <w:r w:rsidRPr="00FE4C69">
        <w:rPr>
          <w:rFonts w:cs="Arial"/>
          <w:noProof/>
        </w:rPr>
        <w:t>Role</w:t>
      </w:r>
      <w:r>
        <w:rPr>
          <w:noProof/>
        </w:rPr>
        <w:t>, 94</w:t>
      </w:r>
    </w:p>
    <w:p w:rsidR="000F6067" w:rsidRDefault="000F6067">
      <w:pPr>
        <w:pStyle w:val="Index1"/>
        <w:tabs>
          <w:tab w:val="right" w:leader="dot" w:pos="4502"/>
        </w:tabs>
        <w:rPr>
          <w:noProof/>
        </w:rPr>
      </w:pPr>
      <w:r w:rsidRPr="00FE4C69">
        <w:rPr>
          <w:rFonts w:cs="Arial"/>
          <w:noProof/>
        </w:rPr>
        <w:t>Rule</w:t>
      </w:r>
      <w:r>
        <w:rPr>
          <w:noProof/>
        </w:rPr>
        <w:t>, 79</w:t>
      </w:r>
    </w:p>
    <w:p w:rsidR="000F6067" w:rsidRDefault="000F6067">
      <w:pPr>
        <w:pStyle w:val="Index1"/>
        <w:tabs>
          <w:tab w:val="right" w:leader="dot" w:pos="4502"/>
        </w:tabs>
        <w:rPr>
          <w:noProof/>
        </w:rPr>
      </w:pPr>
      <w:r w:rsidRPr="00FE4C69">
        <w:rPr>
          <w:rFonts w:cs="Arial"/>
          <w:noProof/>
        </w:rPr>
        <w:t>Rule constrains</w:t>
      </w:r>
      <w:r>
        <w:rPr>
          <w:noProof/>
        </w:rPr>
        <w:t>, 80</w:t>
      </w:r>
    </w:p>
    <w:p w:rsidR="000F6067" w:rsidRDefault="000F6067">
      <w:pPr>
        <w:pStyle w:val="Index1"/>
        <w:tabs>
          <w:tab w:val="right" w:leader="dot" w:pos="4502"/>
        </w:tabs>
        <w:rPr>
          <w:noProof/>
        </w:rPr>
      </w:pPr>
      <w:r w:rsidRPr="00FE4C69">
        <w:rPr>
          <w:rFonts w:cs="Arial"/>
          <w:noProof/>
        </w:rPr>
        <w:t>scope</w:t>
      </w:r>
      <w:r>
        <w:rPr>
          <w:noProof/>
        </w:rPr>
        <w:t>, 174, 184</w:t>
      </w:r>
    </w:p>
    <w:p w:rsidR="000F6067" w:rsidRDefault="000F6067">
      <w:pPr>
        <w:pStyle w:val="Index1"/>
        <w:tabs>
          <w:tab w:val="right" w:leader="dot" w:pos="4502"/>
        </w:tabs>
        <w:rPr>
          <w:noProof/>
        </w:rPr>
      </w:pPr>
      <w:r w:rsidRPr="00FE4C69">
        <w:rPr>
          <w:rFonts w:cs="Arial"/>
          <w:noProof/>
        </w:rPr>
        <w:t>Scope</w:t>
      </w:r>
      <w:r>
        <w:rPr>
          <w:noProof/>
        </w:rPr>
        <w:t>, 56</w:t>
      </w:r>
    </w:p>
    <w:p w:rsidR="000F6067" w:rsidRDefault="000F6067">
      <w:pPr>
        <w:pStyle w:val="Index1"/>
        <w:tabs>
          <w:tab w:val="right" w:leader="dot" w:pos="4502"/>
        </w:tabs>
        <w:rPr>
          <w:noProof/>
        </w:rPr>
      </w:pPr>
      <w:r w:rsidRPr="00FE4C69">
        <w:rPr>
          <w:rFonts w:cs="Arial"/>
          <w:noProof/>
        </w:rPr>
        <w:t>Scope Reference</w:t>
      </w:r>
      <w:r>
        <w:rPr>
          <w:noProof/>
        </w:rPr>
        <w:t>, 56</w:t>
      </w:r>
    </w:p>
    <w:p w:rsidR="000F6067" w:rsidRDefault="000F6067">
      <w:pPr>
        <w:pStyle w:val="Index1"/>
        <w:tabs>
          <w:tab w:val="right" w:leader="dot" w:pos="4502"/>
        </w:tabs>
        <w:rPr>
          <w:noProof/>
        </w:rPr>
      </w:pPr>
      <w:r w:rsidRPr="00FE4C69">
        <w:rPr>
          <w:rFonts w:cs="Arial"/>
          <w:noProof/>
        </w:rPr>
        <w:t>second</w:t>
      </w:r>
      <w:r>
        <w:rPr>
          <w:noProof/>
        </w:rPr>
        <w:t>, 178</w:t>
      </w:r>
    </w:p>
    <w:p w:rsidR="000F6067" w:rsidRDefault="000F6067">
      <w:pPr>
        <w:pStyle w:val="Index1"/>
        <w:tabs>
          <w:tab w:val="right" w:leader="dot" w:pos="4502"/>
        </w:tabs>
        <w:rPr>
          <w:noProof/>
        </w:rPr>
      </w:pPr>
      <w:r w:rsidRPr="00FE4C69">
        <w:rPr>
          <w:rFonts w:cs="Arial"/>
          <w:noProof/>
        </w:rPr>
        <w:t>SIIMF-Property</w:t>
      </w:r>
      <w:r>
        <w:rPr>
          <w:noProof/>
        </w:rPr>
        <w:t>, 186</w:t>
      </w:r>
    </w:p>
    <w:p w:rsidR="000F6067" w:rsidRDefault="000F6067">
      <w:pPr>
        <w:pStyle w:val="Index1"/>
        <w:tabs>
          <w:tab w:val="right" w:leader="dot" w:pos="4502"/>
        </w:tabs>
        <w:rPr>
          <w:noProof/>
        </w:rPr>
      </w:pPr>
      <w:r w:rsidRPr="00FE4C69">
        <w:rPr>
          <w:rFonts w:cs="Arial"/>
          <w:noProof/>
        </w:rPr>
        <w:t>SIMF</w:t>
      </w:r>
      <w:r>
        <w:rPr>
          <w:noProof/>
        </w:rPr>
        <w:t>, 171, 172, 178, 179, 180, 181, 182, 184</w:t>
      </w:r>
    </w:p>
    <w:p w:rsidR="000F6067" w:rsidRDefault="000F6067">
      <w:pPr>
        <w:pStyle w:val="Index1"/>
        <w:tabs>
          <w:tab w:val="right" w:leader="dot" w:pos="4502"/>
        </w:tabs>
        <w:rPr>
          <w:noProof/>
        </w:rPr>
      </w:pPr>
      <w:r w:rsidRPr="00FE4C69">
        <w:rPr>
          <w:rFonts w:cs="Arial"/>
          <w:noProof/>
        </w:rPr>
        <w:t>SIMF  subtype</w:t>
      </w:r>
      <w:r>
        <w:rPr>
          <w:noProof/>
        </w:rPr>
        <w:t>, 179</w:t>
      </w:r>
    </w:p>
    <w:p w:rsidR="000F6067" w:rsidRDefault="000F6067">
      <w:pPr>
        <w:pStyle w:val="Index1"/>
        <w:tabs>
          <w:tab w:val="right" w:leader="dot" w:pos="4502"/>
        </w:tabs>
        <w:rPr>
          <w:noProof/>
        </w:rPr>
      </w:pPr>
      <w:r w:rsidRPr="00FE4C69">
        <w:rPr>
          <w:rFonts w:cs="Arial"/>
          <w:noProof/>
        </w:rPr>
        <w:t>SIMF Annotation</w:t>
      </w:r>
      <w:r>
        <w:rPr>
          <w:noProof/>
        </w:rPr>
        <w:t>, 171</w:t>
      </w:r>
    </w:p>
    <w:p w:rsidR="000F6067" w:rsidRDefault="000F6067">
      <w:pPr>
        <w:pStyle w:val="Index1"/>
        <w:tabs>
          <w:tab w:val="right" w:leader="dot" w:pos="4502"/>
        </w:tabs>
        <w:rPr>
          <w:noProof/>
        </w:rPr>
      </w:pPr>
      <w:r w:rsidRPr="00FE4C69">
        <w:rPr>
          <w:rFonts w:cs="Arial"/>
          <w:noProof/>
        </w:rPr>
        <w:t>SIMF Chain</w:t>
      </w:r>
      <w:r>
        <w:rPr>
          <w:noProof/>
        </w:rPr>
        <w:t>, 176</w:t>
      </w:r>
    </w:p>
    <w:p w:rsidR="000F6067" w:rsidRDefault="000F6067">
      <w:pPr>
        <w:pStyle w:val="Index1"/>
        <w:tabs>
          <w:tab w:val="right" w:leader="dot" w:pos="4502"/>
        </w:tabs>
        <w:rPr>
          <w:noProof/>
        </w:rPr>
      </w:pPr>
      <w:r w:rsidRPr="00FE4C69">
        <w:rPr>
          <w:rFonts w:cs="Arial"/>
          <w:noProof/>
        </w:rPr>
        <w:t>SIMF Class</w:t>
      </w:r>
      <w:r>
        <w:rPr>
          <w:noProof/>
        </w:rPr>
        <w:t>, 172, 174</w:t>
      </w:r>
    </w:p>
    <w:p w:rsidR="000F6067" w:rsidRDefault="000F6067">
      <w:pPr>
        <w:pStyle w:val="Index1"/>
        <w:tabs>
          <w:tab w:val="right" w:leader="dot" w:pos="4502"/>
        </w:tabs>
        <w:rPr>
          <w:noProof/>
        </w:rPr>
      </w:pPr>
      <w:r w:rsidRPr="00FE4C69">
        <w:rPr>
          <w:rFonts w:cs="Arial"/>
          <w:noProof/>
        </w:rPr>
        <w:t>SIMF end</w:t>
      </w:r>
      <w:r>
        <w:rPr>
          <w:noProof/>
        </w:rPr>
        <w:t>, 171</w:t>
      </w:r>
    </w:p>
    <w:p w:rsidR="000F6067" w:rsidRDefault="000F6067">
      <w:pPr>
        <w:pStyle w:val="Index1"/>
        <w:tabs>
          <w:tab w:val="right" w:leader="dot" w:pos="4502"/>
        </w:tabs>
        <w:rPr>
          <w:noProof/>
        </w:rPr>
      </w:pPr>
      <w:r w:rsidRPr="00FE4C69">
        <w:rPr>
          <w:rFonts w:cs="Arial"/>
          <w:noProof/>
        </w:rPr>
        <w:t>SIMF id</w:t>
      </w:r>
      <w:r>
        <w:rPr>
          <w:noProof/>
        </w:rPr>
        <w:t>, 184</w:t>
      </w:r>
    </w:p>
    <w:p w:rsidR="000F6067" w:rsidRDefault="000F6067">
      <w:pPr>
        <w:pStyle w:val="Index1"/>
        <w:tabs>
          <w:tab w:val="right" w:leader="dot" w:pos="4502"/>
        </w:tabs>
        <w:rPr>
          <w:noProof/>
        </w:rPr>
      </w:pPr>
      <w:r w:rsidRPr="00FE4C69">
        <w:rPr>
          <w:rFonts w:cs="Arial"/>
          <w:noProof/>
        </w:rPr>
        <w:t>SIMF Mapping</w:t>
      </w:r>
      <w:r>
        <w:rPr>
          <w:noProof/>
        </w:rPr>
        <w:t>, 183</w:t>
      </w:r>
    </w:p>
    <w:p w:rsidR="000F6067" w:rsidRDefault="000F6067">
      <w:pPr>
        <w:pStyle w:val="Index1"/>
        <w:tabs>
          <w:tab w:val="right" w:leader="dot" w:pos="4502"/>
        </w:tabs>
        <w:rPr>
          <w:noProof/>
        </w:rPr>
      </w:pPr>
      <w:r w:rsidRPr="00FE4C69">
        <w:rPr>
          <w:rFonts w:cs="Arial"/>
          <w:noProof/>
        </w:rPr>
        <w:t>SIMF Owner</w:t>
      </w:r>
      <w:r>
        <w:rPr>
          <w:noProof/>
        </w:rPr>
        <w:t>, 174</w:t>
      </w:r>
    </w:p>
    <w:p w:rsidR="000F6067" w:rsidRDefault="000F6067">
      <w:pPr>
        <w:pStyle w:val="Index1"/>
        <w:tabs>
          <w:tab w:val="right" w:leader="dot" w:pos="4502"/>
        </w:tabs>
        <w:rPr>
          <w:noProof/>
        </w:rPr>
      </w:pPr>
      <w:r w:rsidRPr="00FE4C69">
        <w:rPr>
          <w:rFonts w:cs="Arial"/>
          <w:noProof/>
        </w:rPr>
        <w:t>SIMF Owning pattern</w:t>
      </w:r>
      <w:r>
        <w:rPr>
          <w:noProof/>
        </w:rPr>
        <w:t>, 185</w:t>
      </w:r>
    </w:p>
    <w:p w:rsidR="000F6067" w:rsidRDefault="000F6067">
      <w:pPr>
        <w:pStyle w:val="Index1"/>
        <w:tabs>
          <w:tab w:val="right" w:leader="dot" w:pos="4502"/>
        </w:tabs>
        <w:rPr>
          <w:noProof/>
        </w:rPr>
      </w:pPr>
      <w:r w:rsidRPr="00FE4C69">
        <w:rPr>
          <w:rFonts w:cs="Arial"/>
          <w:noProof/>
        </w:rPr>
        <w:t>SIMF Pattern Property</w:t>
      </w:r>
      <w:r>
        <w:rPr>
          <w:noProof/>
        </w:rPr>
        <w:t>, 185</w:t>
      </w:r>
    </w:p>
    <w:p w:rsidR="000F6067" w:rsidRDefault="000F6067">
      <w:pPr>
        <w:pStyle w:val="Index1"/>
        <w:tabs>
          <w:tab w:val="right" w:leader="dot" w:pos="4502"/>
        </w:tabs>
        <w:rPr>
          <w:noProof/>
        </w:rPr>
      </w:pPr>
      <w:r w:rsidRPr="00FE4C69">
        <w:rPr>
          <w:rFonts w:cs="Arial"/>
          <w:noProof/>
        </w:rPr>
        <w:t>SIMF Relation</w:t>
      </w:r>
      <w:r>
        <w:rPr>
          <w:noProof/>
        </w:rPr>
        <w:t>, 173</w:t>
      </w:r>
    </w:p>
    <w:p w:rsidR="000F6067" w:rsidRDefault="000F6067">
      <w:pPr>
        <w:pStyle w:val="Index1"/>
        <w:tabs>
          <w:tab w:val="right" w:leader="dot" w:pos="4502"/>
        </w:tabs>
        <w:rPr>
          <w:noProof/>
        </w:rPr>
      </w:pPr>
      <w:r w:rsidRPr="00FE4C69">
        <w:rPr>
          <w:rFonts w:cs="Arial"/>
          <w:noProof/>
        </w:rPr>
        <w:t>SIMF relationship</w:t>
      </w:r>
      <w:r>
        <w:rPr>
          <w:noProof/>
        </w:rPr>
        <w:t>, 170</w:t>
      </w:r>
    </w:p>
    <w:p w:rsidR="000F6067" w:rsidRDefault="000F6067">
      <w:pPr>
        <w:pStyle w:val="Index1"/>
        <w:tabs>
          <w:tab w:val="right" w:leader="dot" w:pos="4502"/>
        </w:tabs>
        <w:rPr>
          <w:noProof/>
        </w:rPr>
      </w:pPr>
      <w:r w:rsidRPr="00FE4C69">
        <w:rPr>
          <w:rFonts w:cs="Arial"/>
          <w:noProof/>
        </w:rPr>
        <w:t>SIMF Specific</w:t>
      </w:r>
      <w:r>
        <w:rPr>
          <w:noProof/>
        </w:rPr>
        <w:t>, 186</w:t>
      </w:r>
    </w:p>
    <w:p w:rsidR="000F6067" w:rsidRDefault="000F6067">
      <w:pPr>
        <w:pStyle w:val="Index1"/>
        <w:tabs>
          <w:tab w:val="right" w:leader="dot" w:pos="4502"/>
        </w:tabs>
        <w:rPr>
          <w:noProof/>
        </w:rPr>
      </w:pPr>
      <w:r w:rsidRPr="00FE4C69">
        <w:rPr>
          <w:rFonts w:cs="Arial"/>
          <w:noProof/>
        </w:rPr>
        <w:t>SIMF Supertype</w:t>
      </w:r>
      <w:r>
        <w:rPr>
          <w:noProof/>
        </w:rPr>
        <w:t>, 179</w:t>
      </w:r>
    </w:p>
    <w:p w:rsidR="000F6067" w:rsidRDefault="000F6067">
      <w:pPr>
        <w:pStyle w:val="Index1"/>
        <w:tabs>
          <w:tab w:val="right" w:leader="dot" w:pos="4502"/>
        </w:tabs>
        <w:rPr>
          <w:noProof/>
        </w:rPr>
      </w:pPr>
      <w:r w:rsidRPr="00FE4C69">
        <w:rPr>
          <w:rFonts w:cs="Arial"/>
          <w:noProof/>
        </w:rPr>
        <w:t>SIMF Type</w:t>
      </w:r>
      <w:r>
        <w:rPr>
          <w:noProof/>
        </w:rPr>
        <w:t>, 173</w:t>
      </w:r>
    </w:p>
    <w:p w:rsidR="000F6067" w:rsidRDefault="000F6067">
      <w:pPr>
        <w:pStyle w:val="Index1"/>
        <w:tabs>
          <w:tab w:val="right" w:leader="dot" w:pos="4502"/>
        </w:tabs>
        <w:rPr>
          <w:noProof/>
        </w:rPr>
      </w:pPr>
      <w:r w:rsidRPr="00FE4C69">
        <w:rPr>
          <w:rFonts w:cs="Arial"/>
          <w:noProof/>
        </w:rPr>
        <w:t>SIMF Value</w:t>
      </w:r>
      <w:r>
        <w:rPr>
          <w:noProof/>
        </w:rPr>
        <w:t>, 175</w:t>
      </w:r>
    </w:p>
    <w:p w:rsidR="000F6067" w:rsidRDefault="000F6067">
      <w:pPr>
        <w:pStyle w:val="Index1"/>
        <w:tabs>
          <w:tab w:val="right" w:leader="dot" w:pos="4502"/>
        </w:tabs>
        <w:rPr>
          <w:noProof/>
        </w:rPr>
      </w:pPr>
      <w:r w:rsidRPr="00FE4C69">
        <w:rPr>
          <w:rFonts w:cs="Arial"/>
          <w:noProof/>
        </w:rPr>
        <w:t>SIMF Value type</w:t>
      </w:r>
      <w:r>
        <w:rPr>
          <w:noProof/>
        </w:rPr>
        <w:t>, 175</w:t>
      </w:r>
    </w:p>
    <w:p w:rsidR="000F6067" w:rsidRDefault="000F6067">
      <w:pPr>
        <w:pStyle w:val="Index1"/>
        <w:tabs>
          <w:tab w:val="right" w:leader="dot" w:pos="4502"/>
        </w:tabs>
        <w:rPr>
          <w:noProof/>
        </w:rPr>
      </w:pPr>
      <w:r w:rsidRPr="00FE4C69">
        <w:rPr>
          <w:rFonts w:cs="Arial"/>
          <w:noProof/>
        </w:rPr>
        <w:t>SIMF-Not preferred</w:t>
      </w:r>
      <w:r>
        <w:rPr>
          <w:noProof/>
        </w:rPr>
        <w:t>, 187</w:t>
      </w:r>
    </w:p>
    <w:p w:rsidR="000F6067" w:rsidRDefault="000F6067">
      <w:pPr>
        <w:pStyle w:val="Index1"/>
        <w:tabs>
          <w:tab w:val="right" w:leader="dot" w:pos="4502"/>
        </w:tabs>
        <w:rPr>
          <w:noProof/>
        </w:rPr>
      </w:pPr>
      <w:r w:rsidRPr="00FE4C69">
        <w:rPr>
          <w:rFonts w:cs="Arial"/>
          <w:noProof/>
        </w:rPr>
        <w:t>SIMF-Primary</w:t>
      </w:r>
      <w:r>
        <w:rPr>
          <w:noProof/>
        </w:rPr>
        <w:t>, 176, 177</w:t>
      </w:r>
    </w:p>
    <w:p w:rsidR="000F6067" w:rsidRDefault="000F6067">
      <w:pPr>
        <w:pStyle w:val="Index1"/>
        <w:tabs>
          <w:tab w:val="right" w:leader="dot" w:pos="4502"/>
        </w:tabs>
        <w:rPr>
          <w:noProof/>
        </w:rPr>
      </w:pPr>
      <w:r w:rsidRPr="00FE4C69">
        <w:rPr>
          <w:rFonts w:cs="Arial"/>
          <w:noProof/>
        </w:rPr>
        <w:t>SIMF-Secondary</w:t>
      </w:r>
      <w:r>
        <w:rPr>
          <w:noProof/>
        </w:rPr>
        <w:t>, 176, 177</w:t>
      </w:r>
    </w:p>
    <w:p w:rsidR="000F6067" w:rsidRDefault="000F6067">
      <w:pPr>
        <w:pStyle w:val="Index1"/>
        <w:tabs>
          <w:tab w:val="right" w:leader="dot" w:pos="4502"/>
        </w:tabs>
        <w:rPr>
          <w:noProof/>
        </w:rPr>
      </w:pPr>
      <w:r w:rsidRPr="00FE4C69">
        <w:rPr>
          <w:rFonts w:cs="Arial"/>
          <w:noProof/>
        </w:rPr>
        <w:t>Situation</w:t>
      </w:r>
      <w:r>
        <w:rPr>
          <w:noProof/>
        </w:rPr>
        <w:t>, 85</w:t>
      </w:r>
    </w:p>
    <w:p w:rsidR="000F6067" w:rsidRDefault="000F6067">
      <w:pPr>
        <w:pStyle w:val="Index1"/>
        <w:tabs>
          <w:tab w:val="right" w:leader="dot" w:pos="4502"/>
        </w:tabs>
        <w:rPr>
          <w:noProof/>
        </w:rPr>
      </w:pPr>
      <w:r w:rsidRPr="00FE4C69">
        <w:rPr>
          <w:rFonts w:cs="Arial"/>
          <w:noProof/>
        </w:rPr>
        <w:t>Situation Type</w:t>
      </w:r>
      <w:r>
        <w:rPr>
          <w:noProof/>
        </w:rPr>
        <w:t>, 86</w:t>
      </w:r>
    </w:p>
    <w:p w:rsidR="000F6067" w:rsidRDefault="000F6067">
      <w:pPr>
        <w:pStyle w:val="Index1"/>
        <w:tabs>
          <w:tab w:val="right" w:leader="dot" w:pos="4502"/>
        </w:tabs>
        <w:rPr>
          <w:noProof/>
        </w:rPr>
      </w:pPr>
      <w:r w:rsidRPr="00FE4C69">
        <w:rPr>
          <w:rFonts w:cs="Arial"/>
          <w:noProof/>
        </w:rPr>
        <w:t>special</w:t>
      </w:r>
      <w:r>
        <w:rPr>
          <w:noProof/>
        </w:rPr>
        <w:t>, 187</w:t>
      </w:r>
    </w:p>
    <w:p w:rsidR="000F6067" w:rsidRDefault="000F6067">
      <w:pPr>
        <w:pStyle w:val="Index1"/>
        <w:tabs>
          <w:tab w:val="right" w:leader="dot" w:pos="4502"/>
        </w:tabs>
        <w:rPr>
          <w:noProof/>
        </w:rPr>
      </w:pPr>
      <w:r w:rsidRPr="00FE4C69">
        <w:rPr>
          <w:rFonts w:cs="Arial"/>
          <w:noProof/>
        </w:rPr>
        <w:t>Specializations</w:t>
      </w:r>
      <w:r>
        <w:rPr>
          <w:noProof/>
        </w:rPr>
        <w:t>, 80</w:t>
      </w:r>
    </w:p>
    <w:p w:rsidR="000F6067" w:rsidRDefault="000F6067">
      <w:pPr>
        <w:pStyle w:val="Index1"/>
        <w:tabs>
          <w:tab w:val="right" w:leader="dot" w:pos="4502"/>
        </w:tabs>
        <w:rPr>
          <w:noProof/>
        </w:rPr>
      </w:pPr>
      <w:r w:rsidRPr="00FE4C69">
        <w:rPr>
          <w:rFonts w:cs="Arial"/>
          <w:noProof/>
        </w:rPr>
        <w:t>stated by</w:t>
      </w:r>
      <w:r>
        <w:rPr>
          <w:noProof/>
        </w:rPr>
        <w:t>, 56, 89</w:t>
      </w:r>
    </w:p>
    <w:p w:rsidR="000F6067" w:rsidRDefault="000F6067">
      <w:pPr>
        <w:pStyle w:val="Index1"/>
        <w:tabs>
          <w:tab w:val="right" w:leader="dot" w:pos="4502"/>
        </w:tabs>
        <w:rPr>
          <w:noProof/>
        </w:rPr>
      </w:pPr>
      <w:r w:rsidRPr="00FE4C69">
        <w:rPr>
          <w:rFonts w:cs="Arial"/>
          <w:noProof/>
        </w:rPr>
        <w:t>Statement</w:t>
      </w:r>
      <w:r>
        <w:rPr>
          <w:noProof/>
        </w:rPr>
        <w:t>, 56</w:t>
      </w:r>
    </w:p>
    <w:p w:rsidR="000F6067" w:rsidRDefault="000F6067">
      <w:pPr>
        <w:pStyle w:val="Index1"/>
        <w:tabs>
          <w:tab w:val="right" w:leader="dot" w:pos="4502"/>
        </w:tabs>
        <w:rPr>
          <w:noProof/>
        </w:rPr>
      </w:pPr>
      <w:r w:rsidRPr="00FE4C69">
        <w:rPr>
          <w:rFonts w:cs="Arial"/>
          <w:noProof/>
        </w:rPr>
        <w:t>states</w:t>
      </w:r>
      <w:r>
        <w:rPr>
          <w:noProof/>
        </w:rPr>
        <w:t>, 54, 56</w:t>
      </w:r>
    </w:p>
    <w:p w:rsidR="000F6067" w:rsidRDefault="000F6067">
      <w:pPr>
        <w:pStyle w:val="Index1"/>
        <w:tabs>
          <w:tab w:val="right" w:leader="dot" w:pos="4502"/>
        </w:tabs>
        <w:rPr>
          <w:noProof/>
        </w:rPr>
      </w:pPr>
      <w:r w:rsidRPr="00FE4C69">
        <w:rPr>
          <w:rFonts w:cs="Arial"/>
          <w:noProof/>
        </w:rPr>
        <w:t>Stereotype</w:t>
      </w:r>
      <w:r>
        <w:rPr>
          <w:noProof/>
        </w:rPr>
        <w:t>, 172, 174</w:t>
      </w:r>
    </w:p>
    <w:p w:rsidR="000F6067" w:rsidRDefault="000F6067">
      <w:pPr>
        <w:pStyle w:val="Index1"/>
        <w:tabs>
          <w:tab w:val="right" w:leader="dot" w:pos="4502"/>
        </w:tabs>
        <w:rPr>
          <w:noProof/>
        </w:rPr>
      </w:pPr>
      <w:r w:rsidRPr="00FE4C69">
        <w:rPr>
          <w:rFonts w:cs="Arial"/>
          <w:noProof/>
        </w:rPr>
        <w:t>Structure</w:t>
      </w:r>
      <w:r>
        <w:rPr>
          <w:noProof/>
        </w:rPr>
        <w:t>, 86</w:t>
      </w:r>
    </w:p>
    <w:p w:rsidR="000F6067" w:rsidRDefault="000F6067">
      <w:pPr>
        <w:pStyle w:val="Index1"/>
        <w:tabs>
          <w:tab w:val="right" w:leader="dot" w:pos="4502"/>
        </w:tabs>
        <w:rPr>
          <w:noProof/>
        </w:rPr>
      </w:pPr>
      <w:r w:rsidRPr="00FE4C69">
        <w:rPr>
          <w:rFonts w:cs="Arial"/>
          <w:noProof/>
        </w:rPr>
        <w:t>Structured Type</w:t>
      </w:r>
      <w:r>
        <w:rPr>
          <w:noProof/>
        </w:rPr>
        <w:t>, 86</w:t>
      </w:r>
    </w:p>
    <w:p w:rsidR="000F6067" w:rsidRDefault="000F6067">
      <w:pPr>
        <w:pStyle w:val="Index1"/>
        <w:tabs>
          <w:tab w:val="right" w:leader="dot" w:pos="4502"/>
        </w:tabs>
        <w:rPr>
          <w:noProof/>
        </w:rPr>
      </w:pPr>
      <w:r w:rsidRPr="00FE4C69">
        <w:rPr>
          <w:rFonts w:cs="Arial"/>
          <w:noProof/>
        </w:rPr>
        <w:t>sub</w:t>
      </w:r>
      <w:r>
        <w:rPr>
          <w:noProof/>
        </w:rPr>
        <w:t>, 181</w:t>
      </w:r>
    </w:p>
    <w:p w:rsidR="000F6067" w:rsidRDefault="000F6067">
      <w:pPr>
        <w:pStyle w:val="Index1"/>
        <w:tabs>
          <w:tab w:val="right" w:leader="dot" w:pos="4502"/>
        </w:tabs>
        <w:rPr>
          <w:noProof/>
        </w:rPr>
      </w:pPr>
      <w:r w:rsidRPr="00FE4C69">
        <w:rPr>
          <w:rFonts w:cs="Arial"/>
          <w:noProof/>
        </w:rPr>
        <w:t>subset</w:t>
      </w:r>
      <w:r>
        <w:rPr>
          <w:noProof/>
        </w:rPr>
        <w:t>, 178</w:t>
      </w:r>
    </w:p>
    <w:p w:rsidR="000F6067" w:rsidRDefault="000F6067">
      <w:pPr>
        <w:pStyle w:val="Index1"/>
        <w:tabs>
          <w:tab w:val="right" w:leader="dot" w:pos="4502"/>
        </w:tabs>
        <w:rPr>
          <w:noProof/>
        </w:rPr>
      </w:pPr>
      <w:r w:rsidRPr="00FE4C69">
        <w:rPr>
          <w:rFonts w:cs="Arial"/>
          <w:noProof/>
        </w:rPr>
        <w:t>subset property</w:t>
      </w:r>
      <w:r>
        <w:rPr>
          <w:noProof/>
        </w:rPr>
        <w:t>, 186</w:t>
      </w:r>
    </w:p>
    <w:p w:rsidR="000F6067" w:rsidRDefault="000F6067">
      <w:pPr>
        <w:pStyle w:val="Index1"/>
        <w:tabs>
          <w:tab w:val="right" w:leader="dot" w:pos="4502"/>
        </w:tabs>
        <w:rPr>
          <w:noProof/>
        </w:rPr>
      </w:pPr>
      <w:r w:rsidRPr="00FE4C69">
        <w:rPr>
          <w:rFonts w:cs="Arial"/>
          <w:noProof/>
        </w:rPr>
        <w:t>subsumed by</w:t>
      </w:r>
      <w:r>
        <w:rPr>
          <w:noProof/>
        </w:rPr>
        <w:t>, 80</w:t>
      </w:r>
    </w:p>
    <w:p w:rsidR="000F6067" w:rsidRDefault="000F6067">
      <w:pPr>
        <w:pStyle w:val="Index1"/>
        <w:tabs>
          <w:tab w:val="right" w:leader="dot" w:pos="4502"/>
        </w:tabs>
        <w:rPr>
          <w:noProof/>
        </w:rPr>
      </w:pPr>
      <w:r w:rsidRPr="00FE4C69">
        <w:rPr>
          <w:rFonts w:cs="Arial"/>
          <w:noProof/>
        </w:rPr>
        <w:t>subsumes</w:t>
      </w:r>
      <w:r>
        <w:rPr>
          <w:noProof/>
        </w:rPr>
        <w:t>, 79</w:t>
      </w:r>
    </w:p>
    <w:p w:rsidR="000F6067" w:rsidRDefault="000F6067">
      <w:pPr>
        <w:pStyle w:val="Index1"/>
        <w:tabs>
          <w:tab w:val="right" w:leader="dot" w:pos="4502"/>
        </w:tabs>
        <w:rPr>
          <w:noProof/>
        </w:rPr>
      </w:pPr>
      <w:r w:rsidRPr="00FE4C69">
        <w:rPr>
          <w:rFonts w:cs="Arial"/>
          <w:noProof/>
        </w:rPr>
        <w:t>super</w:t>
      </w:r>
      <w:r>
        <w:rPr>
          <w:noProof/>
        </w:rPr>
        <w:t>, 181</w:t>
      </w:r>
    </w:p>
    <w:p w:rsidR="000F6067" w:rsidRDefault="000F6067">
      <w:pPr>
        <w:pStyle w:val="Index1"/>
        <w:tabs>
          <w:tab w:val="right" w:leader="dot" w:pos="4502"/>
        </w:tabs>
        <w:rPr>
          <w:noProof/>
        </w:rPr>
      </w:pPr>
      <w:r w:rsidRPr="00FE4C69">
        <w:rPr>
          <w:rFonts w:cs="Arial"/>
          <w:noProof/>
        </w:rPr>
        <w:t>symbol</w:t>
      </w:r>
      <w:r>
        <w:rPr>
          <w:noProof/>
        </w:rPr>
        <w:t>, 100</w:t>
      </w:r>
    </w:p>
    <w:p w:rsidR="000F6067" w:rsidRDefault="000F6067">
      <w:pPr>
        <w:pStyle w:val="Index1"/>
        <w:tabs>
          <w:tab w:val="right" w:leader="dot" w:pos="4502"/>
        </w:tabs>
        <w:rPr>
          <w:noProof/>
        </w:rPr>
      </w:pPr>
      <w:r w:rsidRPr="00FE4C69">
        <w:rPr>
          <w:rFonts w:cs="Arial"/>
          <w:noProof/>
        </w:rPr>
        <w:t>Synonym mapping</w:t>
      </w:r>
      <w:r>
        <w:rPr>
          <w:noProof/>
        </w:rPr>
        <w:t>, 187</w:t>
      </w:r>
    </w:p>
    <w:p w:rsidR="000F6067" w:rsidRDefault="000F6067">
      <w:pPr>
        <w:pStyle w:val="Index1"/>
        <w:tabs>
          <w:tab w:val="right" w:leader="dot" w:pos="4502"/>
        </w:tabs>
        <w:rPr>
          <w:noProof/>
        </w:rPr>
      </w:pPr>
      <w:r w:rsidRPr="00FE4C69">
        <w:rPr>
          <w:rFonts w:cs="Arial"/>
          <w:noProof/>
        </w:rPr>
        <w:t>System of Units</w:t>
      </w:r>
      <w:r>
        <w:rPr>
          <w:noProof/>
        </w:rPr>
        <w:t>, 99</w:t>
      </w:r>
    </w:p>
    <w:p w:rsidR="000F6067" w:rsidRDefault="000F6067">
      <w:pPr>
        <w:pStyle w:val="Index1"/>
        <w:tabs>
          <w:tab w:val="right" w:leader="dot" w:pos="4502"/>
        </w:tabs>
        <w:rPr>
          <w:noProof/>
        </w:rPr>
      </w:pPr>
      <w:r w:rsidRPr="00FE4C69">
        <w:rPr>
          <w:rFonts w:cs="Arial"/>
          <w:noProof/>
        </w:rPr>
        <w:t>Term</w:t>
      </w:r>
      <w:r>
        <w:rPr>
          <w:noProof/>
        </w:rPr>
        <w:t>, 48</w:t>
      </w:r>
    </w:p>
    <w:p w:rsidR="000F6067" w:rsidRDefault="000F6067">
      <w:pPr>
        <w:pStyle w:val="Index1"/>
        <w:tabs>
          <w:tab w:val="right" w:leader="dot" w:pos="4502"/>
        </w:tabs>
        <w:rPr>
          <w:noProof/>
        </w:rPr>
      </w:pPr>
      <w:r w:rsidRPr="00FE4C69">
        <w:rPr>
          <w:rFonts w:cs="Arial"/>
          <w:noProof/>
        </w:rPr>
        <w:t>Term Preference</w:t>
      </w:r>
      <w:r>
        <w:rPr>
          <w:noProof/>
        </w:rPr>
        <w:t>, 90</w:t>
      </w:r>
    </w:p>
    <w:p w:rsidR="000F6067" w:rsidRDefault="000F6067">
      <w:pPr>
        <w:pStyle w:val="Index1"/>
        <w:tabs>
          <w:tab w:val="right" w:leader="dot" w:pos="4502"/>
        </w:tabs>
        <w:rPr>
          <w:noProof/>
        </w:rPr>
      </w:pPr>
      <w:r w:rsidRPr="00FE4C69">
        <w:rPr>
          <w:rFonts w:cs="Arial"/>
          <w:noProof/>
        </w:rPr>
        <w:t>Text</w:t>
      </w:r>
      <w:r>
        <w:rPr>
          <w:noProof/>
        </w:rPr>
        <w:t>, 99</w:t>
      </w:r>
    </w:p>
    <w:p w:rsidR="000F6067" w:rsidRDefault="000F6067">
      <w:pPr>
        <w:pStyle w:val="Index1"/>
        <w:tabs>
          <w:tab w:val="right" w:leader="dot" w:pos="4502"/>
        </w:tabs>
        <w:rPr>
          <w:noProof/>
        </w:rPr>
      </w:pPr>
      <w:r w:rsidRPr="00FE4C69">
        <w:rPr>
          <w:rFonts w:cs="Arial"/>
          <w:noProof/>
        </w:rPr>
        <w:t>text definition</w:t>
      </w:r>
      <w:r>
        <w:rPr>
          <w:noProof/>
        </w:rPr>
        <w:t>, 53</w:t>
      </w:r>
    </w:p>
    <w:p w:rsidR="000F6067" w:rsidRDefault="000F6067">
      <w:pPr>
        <w:pStyle w:val="Index1"/>
        <w:tabs>
          <w:tab w:val="right" w:leader="dot" w:pos="4502"/>
        </w:tabs>
        <w:rPr>
          <w:noProof/>
        </w:rPr>
      </w:pPr>
      <w:r w:rsidRPr="00FE4C69">
        <w:rPr>
          <w:rFonts w:cs="Arial"/>
          <w:noProof/>
        </w:rPr>
        <w:t>Text Identifier</w:t>
      </w:r>
      <w:r>
        <w:rPr>
          <w:noProof/>
        </w:rPr>
        <w:t>, 48</w:t>
      </w:r>
    </w:p>
    <w:p w:rsidR="000F6067" w:rsidRDefault="000F6067">
      <w:pPr>
        <w:pStyle w:val="Index1"/>
        <w:tabs>
          <w:tab w:val="right" w:leader="dot" w:pos="4502"/>
        </w:tabs>
        <w:rPr>
          <w:noProof/>
        </w:rPr>
      </w:pPr>
      <w:r w:rsidRPr="00FE4C69">
        <w:rPr>
          <w:rFonts w:cs="Arial"/>
          <w:noProof/>
        </w:rPr>
        <w:t>text value</w:t>
      </w:r>
      <w:r>
        <w:rPr>
          <w:noProof/>
        </w:rPr>
        <w:t>, 98</w:t>
      </w:r>
    </w:p>
    <w:p w:rsidR="000F6067" w:rsidRDefault="000F6067">
      <w:pPr>
        <w:pStyle w:val="Index1"/>
        <w:tabs>
          <w:tab w:val="right" w:leader="dot" w:pos="4502"/>
        </w:tabs>
        <w:rPr>
          <w:noProof/>
        </w:rPr>
      </w:pPr>
      <w:r w:rsidRPr="00FE4C69">
        <w:rPr>
          <w:rFonts w:cs="Arial"/>
          <w:noProof/>
        </w:rPr>
        <w:t>There Exists</w:t>
      </w:r>
      <w:r>
        <w:rPr>
          <w:noProof/>
        </w:rPr>
        <w:t>, 67</w:t>
      </w:r>
    </w:p>
    <w:p w:rsidR="000F6067" w:rsidRDefault="000F6067">
      <w:pPr>
        <w:pStyle w:val="Index1"/>
        <w:tabs>
          <w:tab w:val="right" w:leader="dot" w:pos="4502"/>
        </w:tabs>
        <w:rPr>
          <w:noProof/>
        </w:rPr>
      </w:pPr>
      <w:r w:rsidRPr="00FE4C69">
        <w:rPr>
          <w:rFonts w:cs="Arial"/>
          <w:noProof/>
        </w:rPr>
        <w:t>to</w:t>
      </w:r>
      <w:r>
        <w:rPr>
          <w:noProof/>
        </w:rPr>
        <w:t>, 59, 62</w:t>
      </w:r>
    </w:p>
    <w:p w:rsidR="000F6067" w:rsidRDefault="000F6067">
      <w:pPr>
        <w:pStyle w:val="Index1"/>
        <w:tabs>
          <w:tab w:val="right" w:leader="dot" w:pos="4502"/>
        </w:tabs>
        <w:rPr>
          <w:noProof/>
        </w:rPr>
      </w:pPr>
      <w:r w:rsidRPr="00FE4C69">
        <w:rPr>
          <w:rFonts w:cs="Arial"/>
          <w:noProof/>
        </w:rPr>
        <w:t>to rule</w:t>
      </w:r>
      <w:r>
        <w:rPr>
          <w:noProof/>
        </w:rPr>
        <w:t>, 62</w:t>
      </w:r>
    </w:p>
    <w:p w:rsidR="000F6067" w:rsidRDefault="000F6067">
      <w:pPr>
        <w:pStyle w:val="Index1"/>
        <w:tabs>
          <w:tab w:val="right" w:leader="dot" w:pos="4502"/>
        </w:tabs>
        <w:rPr>
          <w:noProof/>
        </w:rPr>
      </w:pPr>
      <w:r w:rsidRPr="00FE4C69">
        <w:rPr>
          <w:rFonts w:cs="Arial"/>
          <w:noProof/>
        </w:rPr>
        <w:t>Traversal</w:t>
      </w:r>
      <w:r>
        <w:rPr>
          <w:noProof/>
        </w:rPr>
        <w:t>, 45</w:t>
      </w:r>
    </w:p>
    <w:p w:rsidR="000F6067" w:rsidRDefault="000F6067">
      <w:pPr>
        <w:pStyle w:val="Index1"/>
        <w:tabs>
          <w:tab w:val="right" w:leader="dot" w:pos="4502"/>
        </w:tabs>
        <w:rPr>
          <w:noProof/>
        </w:rPr>
      </w:pPr>
      <w:r w:rsidRPr="00FE4C69">
        <w:rPr>
          <w:rFonts w:cs="Arial"/>
          <w:noProof/>
        </w:rPr>
        <w:t>traverse through</w:t>
      </w:r>
      <w:r>
        <w:rPr>
          <w:noProof/>
        </w:rPr>
        <w:t>, 45</w:t>
      </w:r>
    </w:p>
    <w:p w:rsidR="000F6067" w:rsidRDefault="000F6067">
      <w:pPr>
        <w:pStyle w:val="Index1"/>
        <w:tabs>
          <w:tab w:val="right" w:leader="dot" w:pos="4502"/>
        </w:tabs>
        <w:rPr>
          <w:noProof/>
        </w:rPr>
      </w:pPr>
      <w:r w:rsidRPr="00FE4C69">
        <w:rPr>
          <w:rFonts w:cs="Arial"/>
          <w:noProof/>
        </w:rPr>
        <w:t>traverse to relation</w:t>
      </w:r>
      <w:r>
        <w:rPr>
          <w:noProof/>
        </w:rPr>
        <w:t>, 45</w:t>
      </w:r>
    </w:p>
    <w:p w:rsidR="000F6067" w:rsidRDefault="000F6067">
      <w:pPr>
        <w:pStyle w:val="Index1"/>
        <w:tabs>
          <w:tab w:val="right" w:leader="dot" w:pos="4502"/>
        </w:tabs>
        <w:rPr>
          <w:noProof/>
        </w:rPr>
      </w:pPr>
      <w:r w:rsidRPr="00FE4C69">
        <w:rPr>
          <w:rFonts w:cs="Arial"/>
          <w:noProof/>
        </w:rPr>
        <w:t>traversed by</w:t>
      </w:r>
      <w:r>
        <w:rPr>
          <w:noProof/>
        </w:rPr>
        <w:t>, 46</w:t>
      </w:r>
    </w:p>
    <w:p w:rsidR="000F6067" w:rsidRDefault="000F6067">
      <w:pPr>
        <w:pStyle w:val="Index1"/>
        <w:tabs>
          <w:tab w:val="right" w:leader="dot" w:pos="4502"/>
        </w:tabs>
        <w:rPr>
          <w:noProof/>
        </w:rPr>
      </w:pPr>
      <w:r w:rsidRPr="00FE4C69">
        <w:rPr>
          <w:rFonts w:cs="Arial"/>
          <w:noProof/>
        </w:rPr>
        <w:t>traverses through</w:t>
      </w:r>
      <w:r>
        <w:rPr>
          <w:noProof/>
        </w:rPr>
        <w:t>, 45, 46</w:t>
      </w:r>
    </w:p>
    <w:p w:rsidR="000F6067" w:rsidRDefault="000F6067">
      <w:pPr>
        <w:pStyle w:val="Index1"/>
        <w:tabs>
          <w:tab w:val="right" w:leader="dot" w:pos="4502"/>
        </w:tabs>
        <w:rPr>
          <w:noProof/>
        </w:rPr>
      </w:pPr>
      <w:r w:rsidRPr="00FE4C69">
        <w:rPr>
          <w:rFonts w:cs="Arial"/>
          <w:noProof/>
        </w:rPr>
        <w:t>Type</w:t>
      </w:r>
      <w:r>
        <w:rPr>
          <w:noProof/>
        </w:rPr>
        <w:t>, 94</w:t>
      </w:r>
    </w:p>
    <w:p w:rsidR="000F6067" w:rsidRDefault="000F6067">
      <w:pPr>
        <w:pStyle w:val="Index1"/>
        <w:tabs>
          <w:tab w:val="right" w:leader="dot" w:pos="4502"/>
        </w:tabs>
        <w:rPr>
          <w:noProof/>
        </w:rPr>
      </w:pPr>
      <w:r w:rsidRPr="00FE4C69">
        <w:rPr>
          <w:rFonts w:cs="Arial"/>
          <w:noProof/>
        </w:rPr>
        <w:t>Type Constraint</w:t>
      </w:r>
      <w:r>
        <w:rPr>
          <w:noProof/>
        </w:rPr>
        <w:t>, 80</w:t>
      </w:r>
    </w:p>
    <w:p w:rsidR="000F6067" w:rsidRDefault="000F6067">
      <w:pPr>
        <w:pStyle w:val="Index1"/>
        <w:tabs>
          <w:tab w:val="right" w:leader="dot" w:pos="4502"/>
        </w:tabs>
        <w:rPr>
          <w:noProof/>
        </w:rPr>
      </w:pPr>
      <w:r w:rsidRPr="00FE4C69">
        <w:rPr>
          <w:rFonts w:cs="Arial"/>
          <w:noProof/>
        </w:rPr>
        <w:t>Type End</w:t>
      </w:r>
      <w:r>
        <w:rPr>
          <w:noProof/>
        </w:rPr>
        <w:t>, 62</w:t>
      </w:r>
    </w:p>
    <w:p w:rsidR="000F6067" w:rsidRDefault="000F6067">
      <w:pPr>
        <w:pStyle w:val="Index1"/>
        <w:tabs>
          <w:tab w:val="right" w:leader="dot" w:pos="4502"/>
        </w:tabs>
        <w:rPr>
          <w:noProof/>
        </w:rPr>
      </w:pPr>
      <w:r w:rsidRPr="00FE4C69">
        <w:rPr>
          <w:rFonts w:cs="Arial"/>
          <w:noProof/>
        </w:rPr>
        <w:t>Type Generalization Constraint</w:t>
      </w:r>
      <w:r>
        <w:rPr>
          <w:noProof/>
        </w:rPr>
        <w:t>, 80</w:t>
      </w:r>
    </w:p>
    <w:p w:rsidR="000F6067" w:rsidRDefault="000F6067">
      <w:pPr>
        <w:pStyle w:val="Index1"/>
        <w:tabs>
          <w:tab w:val="right" w:leader="dot" w:pos="4502"/>
        </w:tabs>
        <w:rPr>
          <w:noProof/>
        </w:rPr>
      </w:pPr>
      <w:r w:rsidRPr="00FE4C69">
        <w:rPr>
          <w:rFonts w:cs="Arial"/>
          <w:noProof/>
        </w:rPr>
        <w:t>Type Instance Relation</w:t>
      </w:r>
      <w:r>
        <w:rPr>
          <w:noProof/>
        </w:rPr>
        <w:t>, 95</w:t>
      </w:r>
    </w:p>
    <w:p w:rsidR="000F6067" w:rsidRDefault="000F6067">
      <w:pPr>
        <w:pStyle w:val="Index1"/>
        <w:tabs>
          <w:tab w:val="right" w:leader="dot" w:pos="4502"/>
        </w:tabs>
        <w:rPr>
          <w:noProof/>
        </w:rPr>
      </w:pPr>
      <w:r w:rsidRPr="00FE4C69">
        <w:rPr>
          <w:rFonts w:cs="Arial"/>
          <w:noProof/>
        </w:rPr>
        <w:t>Type or Property</w:t>
      </w:r>
      <w:r>
        <w:rPr>
          <w:noProof/>
        </w:rPr>
        <w:t>, 81</w:t>
      </w:r>
    </w:p>
    <w:p w:rsidR="000F6067" w:rsidRDefault="000F6067">
      <w:pPr>
        <w:pStyle w:val="Index1"/>
        <w:tabs>
          <w:tab w:val="right" w:leader="dot" w:pos="4502"/>
        </w:tabs>
        <w:rPr>
          <w:noProof/>
        </w:rPr>
      </w:pPr>
      <w:r w:rsidRPr="00FE4C69">
        <w:rPr>
          <w:rFonts w:cs="Arial"/>
          <w:noProof/>
        </w:rPr>
        <w:t>types</w:t>
      </w:r>
      <w:r>
        <w:rPr>
          <w:noProof/>
        </w:rPr>
        <w:t>, 79, 94</w:t>
      </w:r>
    </w:p>
    <w:p w:rsidR="000F6067" w:rsidRDefault="000F6067">
      <w:pPr>
        <w:pStyle w:val="Index1"/>
        <w:tabs>
          <w:tab w:val="right" w:leader="dot" w:pos="4502"/>
        </w:tabs>
        <w:rPr>
          <w:noProof/>
        </w:rPr>
      </w:pPr>
      <w:r>
        <w:rPr>
          <w:noProof/>
        </w:rPr>
        <w:t>typographical conventions, xiv</w:t>
      </w:r>
    </w:p>
    <w:p w:rsidR="000F6067" w:rsidRDefault="000F6067">
      <w:pPr>
        <w:pStyle w:val="Index1"/>
        <w:tabs>
          <w:tab w:val="right" w:leader="dot" w:pos="4502"/>
        </w:tabs>
        <w:rPr>
          <w:noProof/>
        </w:rPr>
      </w:pPr>
      <w:r w:rsidRPr="00FE4C69">
        <w:rPr>
          <w:rFonts w:cs="Arial"/>
          <w:noProof/>
        </w:rPr>
        <w:lastRenderedPageBreak/>
        <w:t>UML</w:t>
      </w:r>
      <w:r>
        <w:rPr>
          <w:noProof/>
        </w:rPr>
        <w:t>, 171, 172, 179, 180, 181, 182, 184, 186</w:t>
      </w:r>
    </w:p>
    <w:p w:rsidR="000F6067" w:rsidRDefault="000F6067">
      <w:pPr>
        <w:pStyle w:val="Index1"/>
        <w:tabs>
          <w:tab w:val="right" w:leader="dot" w:pos="4502"/>
        </w:tabs>
        <w:rPr>
          <w:noProof/>
        </w:rPr>
      </w:pPr>
      <w:r w:rsidRPr="00FE4C69">
        <w:rPr>
          <w:rFonts w:cs="Arial"/>
          <w:noProof/>
        </w:rPr>
        <w:t>UML Class</w:t>
      </w:r>
      <w:r>
        <w:rPr>
          <w:noProof/>
        </w:rPr>
        <w:t>, 173</w:t>
      </w:r>
    </w:p>
    <w:p w:rsidR="000F6067" w:rsidRDefault="000F6067">
      <w:pPr>
        <w:pStyle w:val="Index1"/>
        <w:tabs>
          <w:tab w:val="right" w:leader="dot" w:pos="4502"/>
        </w:tabs>
        <w:rPr>
          <w:noProof/>
        </w:rPr>
      </w:pPr>
      <w:r w:rsidRPr="00FE4C69">
        <w:rPr>
          <w:rFonts w:cs="Arial"/>
          <w:noProof/>
        </w:rPr>
        <w:t>UML Covered</w:t>
      </w:r>
      <w:r>
        <w:rPr>
          <w:noProof/>
        </w:rPr>
        <w:t>, 180, 181</w:t>
      </w:r>
    </w:p>
    <w:p w:rsidR="000F6067" w:rsidRDefault="000F6067">
      <w:pPr>
        <w:pStyle w:val="Index1"/>
        <w:tabs>
          <w:tab w:val="right" w:leader="dot" w:pos="4502"/>
        </w:tabs>
        <w:rPr>
          <w:noProof/>
        </w:rPr>
      </w:pPr>
      <w:r w:rsidRPr="00FE4C69">
        <w:rPr>
          <w:rFonts w:cs="Arial"/>
          <w:noProof/>
        </w:rPr>
        <w:t>UML Dep</w:t>
      </w:r>
      <w:r>
        <w:rPr>
          <w:noProof/>
        </w:rPr>
        <w:t>, 178</w:t>
      </w:r>
    </w:p>
    <w:p w:rsidR="000F6067" w:rsidRDefault="000F6067">
      <w:pPr>
        <w:pStyle w:val="Index1"/>
        <w:tabs>
          <w:tab w:val="right" w:leader="dot" w:pos="4502"/>
        </w:tabs>
        <w:rPr>
          <w:noProof/>
        </w:rPr>
      </w:pPr>
      <w:r w:rsidRPr="00FE4C69">
        <w:rPr>
          <w:rFonts w:cs="Arial"/>
          <w:noProof/>
        </w:rPr>
        <w:t>UML Enum</w:t>
      </w:r>
      <w:r>
        <w:rPr>
          <w:noProof/>
        </w:rPr>
        <w:t>, 175</w:t>
      </w:r>
    </w:p>
    <w:p w:rsidR="000F6067" w:rsidRDefault="000F6067">
      <w:pPr>
        <w:pStyle w:val="Index1"/>
        <w:tabs>
          <w:tab w:val="right" w:leader="dot" w:pos="4502"/>
        </w:tabs>
        <w:rPr>
          <w:noProof/>
        </w:rPr>
      </w:pPr>
      <w:r w:rsidRPr="00FE4C69">
        <w:rPr>
          <w:rFonts w:cs="Arial"/>
          <w:noProof/>
        </w:rPr>
        <w:t>UML General</w:t>
      </w:r>
      <w:r>
        <w:rPr>
          <w:noProof/>
        </w:rPr>
        <w:t>, 180, 181</w:t>
      </w:r>
    </w:p>
    <w:p w:rsidR="000F6067" w:rsidRDefault="000F6067">
      <w:pPr>
        <w:pStyle w:val="Index1"/>
        <w:tabs>
          <w:tab w:val="right" w:leader="dot" w:pos="4502"/>
        </w:tabs>
        <w:rPr>
          <w:noProof/>
        </w:rPr>
      </w:pPr>
      <w:r w:rsidRPr="00FE4C69">
        <w:rPr>
          <w:rFonts w:cs="Arial"/>
          <w:noProof/>
        </w:rPr>
        <w:t>UML Literal</w:t>
      </w:r>
      <w:r>
        <w:rPr>
          <w:noProof/>
        </w:rPr>
        <w:t>, 175</w:t>
      </w:r>
    </w:p>
    <w:p w:rsidR="000F6067" w:rsidRDefault="000F6067">
      <w:pPr>
        <w:pStyle w:val="Index1"/>
        <w:tabs>
          <w:tab w:val="right" w:leader="dot" w:pos="4502"/>
        </w:tabs>
        <w:rPr>
          <w:noProof/>
        </w:rPr>
      </w:pPr>
      <w:r w:rsidRPr="00FE4C69">
        <w:rPr>
          <w:rFonts w:cs="Arial"/>
          <w:noProof/>
        </w:rPr>
        <w:t>UML Mapping rule</w:t>
      </w:r>
      <w:r>
        <w:rPr>
          <w:noProof/>
        </w:rPr>
        <w:t>, 183</w:t>
      </w:r>
    </w:p>
    <w:p w:rsidR="000F6067" w:rsidRDefault="000F6067">
      <w:pPr>
        <w:pStyle w:val="Index1"/>
        <w:tabs>
          <w:tab w:val="right" w:leader="dot" w:pos="4502"/>
        </w:tabs>
        <w:rPr>
          <w:noProof/>
        </w:rPr>
      </w:pPr>
      <w:r w:rsidRPr="00FE4C69">
        <w:rPr>
          <w:rFonts w:cs="Arial"/>
          <w:noProof/>
        </w:rPr>
        <w:t>UML Owner</w:t>
      </w:r>
      <w:r>
        <w:rPr>
          <w:noProof/>
        </w:rPr>
        <w:t>, 174</w:t>
      </w:r>
    </w:p>
    <w:p w:rsidR="000F6067" w:rsidRDefault="000F6067">
      <w:pPr>
        <w:pStyle w:val="Index1"/>
        <w:tabs>
          <w:tab w:val="right" w:leader="dot" w:pos="4502"/>
        </w:tabs>
        <w:rPr>
          <w:noProof/>
        </w:rPr>
      </w:pPr>
      <w:r w:rsidRPr="00FE4C69">
        <w:rPr>
          <w:rFonts w:cs="Arial"/>
          <w:noProof/>
        </w:rPr>
        <w:t>UML Owning pattern</w:t>
      </w:r>
      <w:r>
        <w:rPr>
          <w:noProof/>
        </w:rPr>
        <w:t>, 185</w:t>
      </w:r>
    </w:p>
    <w:p w:rsidR="000F6067" w:rsidRDefault="000F6067">
      <w:pPr>
        <w:pStyle w:val="Index1"/>
        <w:tabs>
          <w:tab w:val="right" w:leader="dot" w:pos="4502"/>
        </w:tabs>
        <w:rPr>
          <w:noProof/>
        </w:rPr>
      </w:pPr>
      <w:r w:rsidRPr="00FE4C69">
        <w:rPr>
          <w:rFonts w:cs="Arial"/>
          <w:noProof/>
        </w:rPr>
        <w:t>UML Pattern Property</w:t>
      </w:r>
      <w:r>
        <w:rPr>
          <w:noProof/>
        </w:rPr>
        <w:t>, 185</w:t>
      </w:r>
    </w:p>
    <w:p w:rsidR="000F6067" w:rsidRDefault="000F6067">
      <w:pPr>
        <w:pStyle w:val="Index1"/>
        <w:tabs>
          <w:tab w:val="right" w:leader="dot" w:pos="4502"/>
        </w:tabs>
        <w:rPr>
          <w:noProof/>
        </w:rPr>
      </w:pPr>
      <w:r w:rsidRPr="00FE4C69">
        <w:rPr>
          <w:rFonts w:cs="Arial"/>
          <w:noProof/>
        </w:rPr>
        <w:t>UML Property</w:t>
      </w:r>
      <w:r>
        <w:rPr>
          <w:noProof/>
        </w:rPr>
        <w:t>, 176, 177</w:t>
      </w:r>
    </w:p>
    <w:p w:rsidR="000F6067" w:rsidRDefault="000F6067">
      <w:pPr>
        <w:pStyle w:val="Index1"/>
        <w:tabs>
          <w:tab w:val="right" w:leader="dot" w:pos="4502"/>
        </w:tabs>
        <w:rPr>
          <w:noProof/>
        </w:rPr>
      </w:pPr>
      <w:r w:rsidRPr="00FE4C69">
        <w:rPr>
          <w:rFonts w:cs="Arial"/>
          <w:noProof/>
        </w:rPr>
        <w:t>UML Specific</w:t>
      </w:r>
      <w:r>
        <w:rPr>
          <w:noProof/>
        </w:rPr>
        <w:t>, 180, 181</w:t>
      </w:r>
    </w:p>
    <w:p w:rsidR="000F6067" w:rsidRDefault="000F6067">
      <w:pPr>
        <w:pStyle w:val="Index1"/>
        <w:tabs>
          <w:tab w:val="right" w:leader="dot" w:pos="4502"/>
        </w:tabs>
        <w:rPr>
          <w:noProof/>
        </w:rPr>
      </w:pPr>
      <w:r w:rsidRPr="00FE4C69">
        <w:rPr>
          <w:rFonts w:cs="Arial"/>
          <w:noProof/>
        </w:rPr>
        <w:t>UML Stereotype</w:t>
      </w:r>
      <w:r>
        <w:rPr>
          <w:noProof/>
        </w:rPr>
        <w:t>, 185</w:t>
      </w:r>
    </w:p>
    <w:p w:rsidR="000F6067" w:rsidRDefault="000F6067">
      <w:pPr>
        <w:pStyle w:val="Index1"/>
        <w:tabs>
          <w:tab w:val="right" w:leader="dot" w:pos="4502"/>
        </w:tabs>
        <w:rPr>
          <w:noProof/>
        </w:rPr>
      </w:pPr>
      <w:r w:rsidRPr="00FE4C69">
        <w:rPr>
          <w:rFonts w:cs="Arial"/>
          <w:noProof/>
        </w:rPr>
        <w:t>UML Structure</w:t>
      </w:r>
      <w:r>
        <w:rPr>
          <w:noProof/>
        </w:rPr>
        <w:t>, 183</w:t>
      </w:r>
    </w:p>
    <w:p w:rsidR="000F6067" w:rsidRDefault="000F6067">
      <w:pPr>
        <w:pStyle w:val="Index1"/>
        <w:tabs>
          <w:tab w:val="right" w:leader="dot" w:pos="4502"/>
        </w:tabs>
        <w:rPr>
          <w:noProof/>
        </w:rPr>
      </w:pPr>
      <w:r w:rsidRPr="00FE4C69">
        <w:rPr>
          <w:rFonts w:cs="Arial"/>
          <w:noProof/>
        </w:rPr>
        <w:t>UML subtype</w:t>
      </w:r>
      <w:r>
        <w:rPr>
          <w:noProof/>
        </w:rPr>
        <w:t>, 179</w:t>
      </w:r>
    </w:p>
    <w:p w:rsidR="000F6067" w:rsidRDefault="000F6067">
      <w:pPr>
        <w:pStyle w:val="Index1"/>
        <w:tabs>
          <w:tab w:val="right" w:leader="dot" w:pos="4502"/>
        </w:tabs>
        <w:rPr>
          <w:noProof/>
        </w:rPr>
      </w:pPr>
      <w:r w:rsidRPr="00FE4C69">
        <w:rPr>
          <w:rFonts w:cs="Arial"/>
          <w:noProof/>
        </w:rPr>
        <w:t>UML Superclass</w:t>
      </w:r>
      <w:r>
        <w:rPr>
          <w:noProof/>
        </w:rPr>
        <w:t>, 179</w:t>
      </w:r>
    </w:p>
    <w:p w:rsidR="000F6067" w:rsidRDefault="000F6067">
      <w:pPr>
        <w:pStyle w:val="Index1"/>
        <w:tabs>
          <w:tab w:val="right" w:leader="dot" w:pos="4502"/>
        </w:tabs>
        <w:rPr>
          <w:noProof/>
        </w:rPr>
      </w:pPr>
      <w:r w:rsidRPr="00FE4C69">
        <w:rPr>
          <w:rFonts w:cs="Arial"/>
          <w:noProof/>
        </w:rPr>
        <w:t>UML-From</w:t>
      </w:r>
      <w:r>
        <w:rPr>
          <w:noProof/>
        </w:rPr>
        <w:t>, 178</w:t>
      </w:r>
    </w:p>
    <w:p w:rsidR="000F6067" w:rsidRDefault="000F6067">
      <w:pPr>
        <w:pStyle w:val="Index1"/>
        <w:tabs>
          <w:tab w:val="right" w:leader="dot" w:pos="4502"/>
        </w:tabs>
        <w:rPr>
          <w:noProof/>
        </w:rPr>
      </w:pPr>
      <w:r w:rsidRPr="00FE4C69">
        <w:rPr>
          <w:rFonts w:cs="Arial"/>
          <w:noProof/>
        </w:rPr>
        <w:t>UML-to</w:t>
      </w:r>
      <w:r>
        <w:rPr>
          <w:noProof/>
        </w:rPr>
        <w:t>, 178</w:t>
      </w:r>
    </w:p>
    <w:p w:rsidR="000F6067" w:rsidRDefault="000F6067">
      <w:pPr>
        <w:pStyle w:val="Index1"/>
        <w:tabs>
          <w:tab w:val="right" w:leader="dot" w:pos="4502"/>
        </w:tabs>
        <w:rPr>
          <w:noProof/>
        </w:rPr>
      </w:pPr>
      <w:r w:rsidRPr="00FE4C69">
        <w:rPr>
          <w:rFonts w:cs="Arial"/>
          <w:noProof/>
        </w:rPr>
        <w:t>Union Type</w:t>
      </w:r>
      <w:r>
        <w:rPr>
          <w:noProof/>
        </w:rPr>
        <w:t>, 95</w:t>
      </w:r>
    </w:p>
    <w:p w:rsidR="000F6067" w:rsidRDefault="000F6067">
      <w:pPr>
        <w:pStyle w:val="Index1"/>
        <w:tabs>
          <w:tab w:val="right" w:leader="dot" w:pos="4502"/>
        </w:tabs>
        <w:rPr>
          <w:noProof/>
        </w:rPr>
      </w:pPr>
      <w:r w:rsidRPr="00FE4C69">
        <w:rPr>
          <w:rFonts w:cs="Arial"/>
          <w:noProof/>
        </w:rPr>
        <w:t>Unique Set</w:t>
      </w:r>
      <w:r>
        <w:rPr>
          <w:noProof/>
        </w:rPr>
        <w:t>, 81</w:t>
      </w:r>
    </w:p>
    <w:p w:rsidR="000F6067" w:rsidRDefault="000F6067">
      <w:pPr>
        <w:pStyle w:val="Index1"/>
        <w:tabs>
          <w:tab w:val="right" w:leader="dot" w:pos="4502"/>
        </w:tabs>
        <w:rPr>
          <w:noProof/>
        </w:rPr>
      </w:pPr>
      <w:r w:rsidRPr="00FE4C69">
        <w:rPr>
          <w:rFonts w:cs="Arial"/>
          <w:noProof/>
        </w:rPr>
        <w:t>unique within</w:t>
      </w:r>
      <w:r>
        <w:rPr>
          <w:noProof/>
        </w:rPr>
        <w:t>, 48</w:t>
      </w:r>
    </w:p>
    <w:p w:rsidR="000F6067" w:rsidRDefault="000F6067">
      <w:pPr>
        <w:pStyle w:val="Index1"/>
        <w:tabs>
          <w:tab w:val="right" w:leader="dot" w:pos="4502"/>
        </w:tabs>
        <w:rPr>
          <w:noProof/>
        </w:rPr>
      </w:pPr>
      <w:r w:rsidRPr="00FE4C69">
        <w:rPr>
          <w:rFonts w:cs="Arial"/>
          <w:noProof/>
        </w:rPr>
        <w:t>Uniqueness Constraint</w:t>
      </w:r>
      <w:r>
        <w:rPr>
          <w:noProof/>
        </w:rPr>
        <w:t>, 81</w:t>
      </w:r>
    </w:p>
    <w:p w:rsidR="000F6067" w:rsidRDefault="000F6067">
      <w:pPr>
        <w:pStyle w:val="Index1"/>
        <w:tabs>
          <w:tab w:val="right" w:leader="dot" w:pos="4502"/>
        </w:tabs>
        <w:rPr>
          <w:noProof/>
        </w:rPr>
      </w:pPr>
      <w:r w:rsidRPr="00FE4C69">
        <w:rPr>
          <w:rFonts w:cs="Arial"/>
          <w:noProof/>
        </w:rPr>
        <w:t>unit of system</w:t>
      </w:r>
      <w:r>
        <w:rPr>
          <w:noProof/>
        </w:rPr>
        <w:t>, 99</w:t>
      </w:r>
    </w:p>
    <w:p w:rsidR="000F6067" w:rsidRDefault="000F6067">
      <w:pPr>
        <w:pStyle w:val="Index1"/>
        <w:tabs>
          <w:tab w:val="right" w:leader="dot" w:pos="4502"/>
        </w:tabs>
        <w:rPr>
          <w:noProof/>
        </w:rPr>
      </w:pPr>
      <w:r w:rsidRPr="00FE4C69">
        <w:rPr>
          <w:rFonts w:cs="Arial"/>
          <w:noProof/>
        </w:rPr>
        <w:t>unit reference</w:t>
      </w:r>
      <w:r>
        <w:rPr>
          <w:noProof/>
        </w:rPr>
        <w:t>, 100</w:t>
      </w:r>
    </w:p>
    <w:p w:rsidR="000F6067" w:rsidRDefault="000F6067">
      <w:pPr>
        <w:pStyle w:val="Index1"/>
        <w:tabs>
          <w:tab w:val="right" w:leader="dot" w:pos="4502"/>
        </w:tabs>
        <w:rPr>
          <w:noProof/>
        </w:rPr>
      </w:pPr>
      <w:r w:rsidRPr="00FE4C69">
        <w:rPr>
          <w:rFonts w:cs="Arial"/>
          <w:noProof/>
        </w:rPr>
        <w:t>Unit Type</w:t>
      </w:r>
      <w:r>
        <w:rPr>
          <w:noProof/>
        </w:rPr>
        <w:t>, 99</w:t>
      </w:r>
    </w:p>
    <w:p w:rsidR="000F6067" w:rsidRDefault="000F6067">
      <w:pPr>
        <w:pStyle w:val="Index1"/>
        <w:tabs>
          <w:tab w:val="right" w:leader="dot" w:pos="4502"/>
        </w:tabs>
        <w:rPr>
          <w:noProof/>
        </w:rPr>
      </w:pPr>
      <w:r w:rsidRPr="00FE4C69">
        <w:rPr>
          <w:rFonts w:cs="Arial"/>
          <w:noProof/>
        </w:rPr>
        <w:t>used as class</w:t>
      </w:r>
      <w:r>
        <w:rPr>
          <w:noProof/>
        </w:rPr>
        <w:t>, 172</w:t>
      </w:r>
    </w:p>
    <w:p w:rsidR="000F6067" w:rsidRDefault="000F6067">
      <w:pPr>
        <w:pStyle w:val="Index1"/>
        <w:tabs>
          <w:tab w:val="right" w:leader="dot" w:pos="4502"/>
        </w:tabs>
        <w:rPr>
          <w:noProof/>
        </w:rPr>
      </w:pPr>
      <w:r w:rsidRPr="00FE4C69">
        <w:rPr>
          <w:rFonts w:cs="Arial"/>
          <w:noProof/>
        </w:rPr>
        <w:t>Value</w:t>
      </w:r>
      <w:r>
        <w:rPr>
          <w:noProof/>
        </w:rPr>
        <w:t>, 100</w:t>
      </w:r>
    </w:p>
    <w:p w:rsidR="000F6067" w:rsidRDefault="000F6067">
      <w:pPr>
        <w:pStyle w:val="Index1"/>
        <w:tabs>
          <w:tab w:val="right" w:leader="dot" w:pos="4502"/>
        </w:tabs>
        <w:rPr>
          <w:noProof/>
        </w:rPr>
      </w:pPr>
      <w:r w:rsidRPr="00FE4C69">
        <w:rPr>
          <w:rFonts w:cs="Arial"/>
          <w:noProof/>
        </w:rPr>
        <w:t>Value Type</w:t>
      </w:r>
      <w:r>
        <w:rPr>
          <w:noProof/>
        </w:rPr>
        <w:t>, 101</w:t>
      </w:r>
    </w:p>
    <w:p w:rsidR="000F6067" w:rsidRDefault="000F6067">
      <w:pPr>
        <w:pStyle w:val="Index1"/>
        <w:tabs>
          <w:tab w:val="right" w:leader="dot" w:pos="4502"/>
        </w:tabs>
        <w:rPr>
          <w:noProof/>
        </w:rPr>
      </w:pPr>
      <w:r w:rsidRPr="00FE4C69">
        <w:rPr>
          <w:rFonts w:cs="Arial"/>
          <w:noProof/>
        </w:rPr>
        <w:t>with respect to</w:t>
      </w:r>
      <w:r>
        <w:rPr>
          <w:noProof/>
        </w:rPr>
        <w:t>, 76</w:t>
      </w:r>
    </w:p>
    <w:p w:rsidR="000F6067" w:rsidRDefault="000F6067" w:rsidP="00803548">
      <w:pPr>
        <w:pStyle w:val="BodyText"/>
        <w:rPr>
          <w:noProof/>
        </w:rPr>
        <w:sectPr w:rsidR="000F6067" w:rsidSect="000F6067">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0F6067">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872" w:rsidRDefault="000E2872">
      <w:r>
        <w:separator/>
      </w:r>
    </w:p>
  </w:endnote>
  <w:endnote w:type="continuationSeparator" w:id="0">
    <w:p w:rsidR="000E2872" w:rsidRDefault="000E2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CA4" w:rsidRDefault="002B4CA4">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4272C1">
      <w:rPr>
        <w:b/>
        <w:noProof/>
        <w:sz w:val="18"/>
      </w:rPr>
      <w:t>xx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CA4" w:rsidRDefault="002B4CA4">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4272C1">
      <w:rPr>
        <w:noProof/>
        <w:sz w:val="18"/>
      </w:rPr>
      <w:t>xix</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CA4" w:rsidRDefault="002B4C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4272C1">
      <w:rPr>
        <w:b/>
        <w:noProof/>
        <w:sz w:val="18"/>
      </w:rPr>
      <w:t>134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CA4" w:rsidRDefault="002B4CA4">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4272C1">
      <w:rPr>
        <w:b/>
        <w:noProof/>
        <w:sz w:val="18"/>
      </w:rPr>
      <w:t>133</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872" w:rsidRDefault="000E2872">
      <w:r>
        <w:separator/>
      </w:r>
    </w:p>
  </w:footnote>
  <w:footnote w:type="continuationSeparator" w:id="0">
    <w:p w:rsidR="000E2872" w:rsidRDefault="000E2872">
      <w:r>
        <w:continuationSeparator/>
      </w:r>
    </w:p>
  </w:footnote>
  <w:footnote w:id="1">
    <w:p w:rsidR="002B4CA4" w:rsidRDefault="002B4CA4"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2B4CA4" w:rsidRDefault="002B4CA4">
      <w:pPr>
        <w:pStyle w:val="FootnoteText"/>
      </w:pPr>
      <w:r>
        <w:rPr>
          <w:rStyle w:val="FootnoteReference"/>
        </w:rPr>
        <w:footnoteRef/>
      </w:r>
      <w:r>
        <w:t xml:space="preserve"> Not to be confused with how “domain” is used in the intelligence community, which refers to levels of security</w:t>
      </w:r>
    </w:p>
  </w:footnote>
  <w:footnote w:id="3">
    <w:p w:rsidR="002B4CA4" w:rsidRDefault="002B4CA4"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05"/>
    <w:multiLevelType w:val="hybridMultilevel"/>
    <w:tmpl w:val="0000000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9"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2"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5"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5"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8"/>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9"/>
  </w:num>
  <w:num w:numId="7">
    <w:abstractNumId w:val="33"/>
  </w:num>
  <w:num w:numId="8">
    <w:abstractNumId w:val="20"/>
  </w:num>
  <w:num w:numId="9">
    <w:abstractNumId w:val="26"/>
  </w:num>
  <w:num w:numId="10">
    <w:abstractNumId w:val="35"/>
  </w:num>
  <w:num w:numId="11">
    <w:abstractNumId w:val="25"/>
  </w:num>
  <w:num w:numId="12">
    <w:abstractNumId w:val="31"/>
  </w:num>
  <w:num w:numId="13">
    <w:abstractNumId w:val="30"/>
  </w:num>
  <w:num w:numId="14">
    <w:abstractNumId w:val="15"/>
  </w:num>
  <w:num w:numId="15">
    <w:abstractNumId w:val="9"/>
  </w:num>
  <w:num w:numId="16">
    <w:abstractNumId w:val="34"/>
  </w:num>
  <w:num w:numId="17">
    <w:abstractNumId w:val="37"/>
  </w:num>
  <w:num w:numId="18">
    <w:abstractNumId w:val="32"/>
  </w:num>
  <w:num w:numId="19">
    <w:abstractNumId w:val="28"/>
  </w:num>
  <w:num w:numId="20">
    <w:abstractNumId w:val="7"/>
  </w:num>
  <w:num w:numId="21">
    <w:abstractNumId w:val="6"/>
  </w:num>
  <w:num w:numId="22">
    <w:abstractNumId w:val="38"/>
  </w:num>
  <w:num w:numId="23">
    <w:abstractNumId w:val="13"/>
  </w:num>
  <w:num w:numId="24">
    <w:abstractNumId w:val="19"/>
  </w:num>
  <w:num w:numId="25">
    <w:abstractNumId w:val="36"/>
  </w:num>
  <w:num w:numId="26">
    <w:abstractNumId w:val="22"/>
  </w:num>
  <w:num w:numId="27">
    <w:abstractNumId w:val="20"/>
    <w:lvlOverride w:ilvl="0">
      <w:startOverride w:val="1"/>
    </w:lvlOverride>
  </w:num>
  <w:num w:numId="28">
    <w:abstractNumId w:val="2"/>
  </w:num>
  <w:num w:numId="29">
    <w:abstractNumId w:val="3"/>
  </w:num>
  <w:num w:numId="3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27"/>
  </w:num>
  <w:num w:numId="33">
    <w:abstractNumId w:val="29"/>
  </w:num>
  <w:num w:numId="34">
    <w:abstractNumId w:val="23"/>
  </w:num>
  <w:num w:numId="35">
    <w:abstractNumId w:val="17"/>
  </w:num>
  <w:num w:numId="36">
    <w:abstractNumId w:val="18"/>
  </w:num>
  <w:num w:numId="37">
    <w:abstractNumId w:val="5"/>
  </w:num>
  <w:num w:numId="38">
    <w:abstractNumId w:val="16"/>
  </w:num>
  <w:num w:numId="39">
    <w:abstractNumId w:val="12"/>
  </w:num>
  <w:num w:numId="40">
    <w:abstractNumId w:val="4"/>
  </w:num>
  <w:num w:numId="41">
    <w:abstractNumId w:val="11"/>
  </w:num>
  <w:num w:numId="42">
    <w:abstractNumId w:val="14"/>
  </w:num>
  <w:num w:numId="43">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2573C"/>
    <w:rsid w:val="00035BBF"/>
    <w:rsid w:val="00035BE7"/>
    <w:rsid w:val="00037A40"/>
    <w:rsid w:val="00041563"/>
    <w:rsid w:val="0004382E"/>
    <w:rsid w:val="00043A03"/>
    <w:rsid w:val="000461EB"/>
    <w:rsid w:val="00047C6A"/>
    <w:rsid w:val="000516DA"/>
    <w:rsid w:val="00051E67"/>
    <w:rsid w:val="00061DEC"/>
    <w:rsid w:val="00063288"/>
    <w:rsid w:val="00071C8F"/>
    <w:rsid w:val="00072BB7"/>
    <w:rsid w:val="00073E92"/>
    <w:rsid w:val="000745D2"/>
    <w:rsid w:val="0007550D"/>
    <w:rsid w:val="00075A9F"/>
    <w:rsid w:val="000761AF"/>
    <w:rsid w:val="000779A7"/>
    <w:rsid w:val="00081291"/>
    <w:rsid w:val="00084BC2"/>
    <w:rsid w:val="00085FFC"/>
    <w:rsid w:val="00091A70"/>
    <w:rsid w:val="000940A5"/>
    <w:rsid w:val="000A0D07"/>
    <w:rsid w:val="000B0387"/>
    <w:rsid w:val="000B0CE9"/>
    <w:rsid w:val="000B3187"/>
    <w:rsid w:val="000B5335"/>
    <w:rsid w:val="000B66E3"/>
    <w:rsid w:val="000C0887"/>
    <w:rsid w:val="000C09CE"/>
    <w:rsid w:val="000C3592"/>
    <w:rsid w:val="000C4B53"/>
    <w:rsid w:val="000C4EA1"/>
    <w:rsid w:val="000D1675"/>
    <w:rsid w:val="000D185E"/>
    <w:rsid w:val="000D457C"/>
    <w:rsid w:val="000E2872"/>
    <w:rsid w:val="000E7101"/>
    <w:rsid w:val="000F2007"/>
    <w:rsid w:val="000F6067"/>
    <w:rsid w:val="00103AB7"/>
    <w:rsid w:val="001060E4"/>
    <w:rsid w:val="00107A22"/>
    <w:rsid w:val="001105F0"/>
    <w:rsid w:val="00111575"/>
    <w:rsid w:val="001134DA"/>
    <w:rsid w:val="00114526"/>
    <w:rsid w:val="001151CB"/>
    <w:rsid w:val="00121962"/>
    <w:rsid w:val="00130773"/>
    <w:rsid w:val="00134562"/>
    <w:rsid w:val="0014087E"/>
    <w:rsid w:val="00141D7D"/>
    <w:rsid w:val="001443B0"/>
    <w:rsid w:val="001504B8"/>
    <w:rsid w:val="0015330E"/>
    <w:rsid w:val="0015397B"/>
    <w:rsid w:val="00153DBF"/>
    <w:rsid w:val="001540A1"/>
    <w:rsid w:val="001564F2"/>
    <w:rsid w:val="001661A0"/>
    <w:rsid w:val="00171522"/>
    <w:rsid w:val="00172084"/>
    <w:rsid w:val="00181274"/>
    <w:rsid w:val="00186E4A"/>
    <w:rsid w:val="00186F43"/>
    <w:rsid w:val="0018758F"/>
    <w:rsid w:val="00187938"/>
    <w:rsid w:val="00190C40"/>
    <w:rsid w:val="001916F0"/>
    <w:rsid w:val="001A1D9F"/>
    <w:rsid w:val="001A4A31"/>
    <w:rsid w:val="001B40FC"/>
    <w:rsid w:val="001B6CC6"/>
    <w:rsid w:val="001C214F"/>
    <w:rsid w:val="001C3780"/>
    <w:rsid w:val="001D0246"/>
    <w:rsid w:val="001D19AD"/>
    <w:rsid w:val="001D2B00"/>
    <w:rsid w:val="001E4285"/>
    <w:rsid w:val="001E6581"/>
    <w:rsid w:val="001E6B33"/>
    <w:rsid w:val="001F5ED6"/>
    <w:rsid w:val="002009FA"/>
    <w:rsid w:val="00201C8C"/>
    <w:rsid w:val="00207893"/>
    <w:rsid w:val="002211EA"/>
    <w:rsid w:val="00222938"/>
    <w:rsid w:val="002430D8"/>
    <w:rsid w:val="00243C6F"/>
    <w:rsid w:val="00256DDB"/>
    <w:rsid w:val="00257DF5"/>
    <w:rsid w:val="00262206"/>
    <w:rsid w:val="00262EFF"/>
    <w:rsid w:val="0026401C"/>
    <w:rsid w:val="00276CFD"/>
    <w:rsid w:val="00281A30"/>
    <w:rsid w:val="00282698"/>
    <w:rsid w:val="0028713A"/>
    <w:rsid w:val="00290760"/>
    <w:rsid w:val="00295F16"/>
    <w:rsid w:val="002A05AC"/>
    <w:rsid w:val="002A5830"/>
    <w:rsid w:val="002A6610"/>
    <w:rsid w:val="002A756E"/>
    <w:rsid w:val="002B2F2F"/>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4B22"/>
    <w:rsid w:val="002F4B7D"/>
    <w:rsid w:val="002F5313"/>
    <w:rsid w:val="002F79C3"/>
    <w:rsid w:val="003001E4"/>
    <w:rsid w:val="003067AF"/>
    <w:rsid w:val="00315555"/>
    <w:rsid w:val="00315D29"/>
    <w:rsid w:val="00317AD7"/>
    <w:rsid w:val="00321E94"/>
    <w:rsid w:val="00325D26"/>
    <w:rsid w:val="00331D65"/>
    <w:rsid w:val="00332069"/>
    <w:rsid w:val="00342C16"/>
    <w:rsid w:val="003436F2"/>
    <w:rsid w:val="003441E1"/>
    <w:rsid w:val="00344B48"/>
    <w:rsid w:val="003537B1"/>
    <w:rsid w:val="00370EDA"/>
    <w:rsid w:val="00373194"/>
    <w:rsid w:val="00373528"/>
    <w:rsid w:val="00382533"/>
    <w:rsid w:val="00382DAE"/>
    <w:rsid w:val="00383C67"/>
    <w:rsid w:val="0038526E"/>
    <w:rsid w:val="003A0054"/>
    <w:rsid w:val="003A4289"/>
    <w:rsid w:val="003A4AAF"/>
    <w:rsid w:val="003A5A87"/>
    <w:rsid w:val="003B19F9"/>
    <w:rsid w:val="003B695F"/>
    <w:rsid w:val="003C5798"/>
    <w:rsid w:val="003C6053"/>
    <w:rsid w:val="003D4852"/>
    <w:rsid w:val="003D6E51"/>
    <w:rsid w:val="003E3A3E"/>
    <w:rsid w:val="004064A5"/>
    <w:rsid w:val="00412EB2"/>
    <w:rsid w:val="00415002"/>
    <w:rsid w:val="00425508"/>
    <w:rsid w:val="00425D38"/>
    <w:rsid w:val="00426D35"/>
    <w:rsid w:val="004272C1"/>
    <w:rsid w:val="004449E3"/>
    <w:rsid w:val="00450829"/>
    <w:rsid w:val="0045141D"/>
    <w:rsid w:val="004516DC"/>
    <w:rsid w:val="0045193E"/>
    <w:rsid w:val="00452589"/>
    <w:rsid w:val="00453DA4"/>
    <w:rsid w:val="00460640"/>
    <w:rsid w:val="0046513C"/>
    <w:rsid w:val="00466377"/>
    <w:rsid w:val="00466C90"/>
    <w:rsid w:val="00467503"/>
    <w:rsid w:val="00475755"/>
    <w:rsid w:val="00480B4D"/>
    <w:rsid w:val="00482A36"/>
    <w:rsid w:val="004876A4"/>
    <w:rsid w:val="00491CF0"/>
    <w:rsid w:val="00496A92"/>
    <w:rsid w:val="004B37E9"/>
    <w:rsid w:val="004B47AC"/>
    <w:rsid w:val="004C00DA"/>
    <w:rsid w:val="004C3453"/>
    <w:rsid w:val="004C3C13"/>
    <w:rsid w:val="004E79CB"/>
    <w:rsid w:val="004F158D"/>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53A69"/>
    <w:rsid w:val="00561814"/>
    <w:rsid w:val="00565C07"/>
    <w:rsid w:val="005667B5"/>
    <w:rsid w:val="0057659A"/>
    <w:rsid w:val="00580D0F"/>
    <w:rsid w:val="00581C06"/>
    <w:rsid w:val="0058512E"/>
    <w:rsid w:val="00585902"/>
    <w:rsid w:val="005900A0"/>
    <w:rsid w:val="00591365"/>
    <w:rsid w:val="005A08B5"/>
    <w:rsid w:val="005A1996"/>
    <w:rsid w:val="005A7D32"/>
    <w:rsid w:val="005B1CED"/>
    <w:rsid w:val="005C09D1"/>
    <w:rsid w:val="005C1903"/>
    <w:rsid w:val="005C3253"/>
    <w:rsid w:val="005C52A7"/>
    <w:rsid w:val="005D11A3"/>
    <w:rsid w:val="005D155A"/>
    <w:rsid w:val="005D2B16"/>
    <w:rsid w:val="005D41E0"/>
    <w:rsid w:val="005D456C"/>
    <w:rsid w:val="005D48C8"/>
    <w:rsid w:val="005D6643"/>
    <w:rsid w:val="005E05E0"/>
    <w:rsid w:val="005E2BB7"/>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858F8"/>
    <w:rsid w:val="00692EFA"/>
    <w:rsid w:val="006A6459"/>
    <w:rsid w:val="006B1655"/>
    <w:rsid w:val="006B30A2"/>
    <w:rsid w:val="006C0738"/>
    <w:rsid w:val="006C1C64"/>
    <w:rsid w:val="006C47EB"/>
    <w:rsid w:val="006C56AA"/>
    <w:rsid w:val="006D1F52"/>
    <w:rsid w:val="006D2E03"/>
    <w:rsid w:val="006D4A95"/>
    <w:rsid w:val="006E6E5B"/>
    <w:rsid w:val="006F0521"/>
    <w:rsid w:val="00702AAC"/>
    <w:rsid w:val="00703B8E"/>
    <w:rsid w:val="0070456F"/>
    <w:rsid w:val="0071364A"/>
    <w:rsid w:val="00713EDE"/>
    <w:rsid w:val="007146A3"/>
    <w:rsid w:val="00714C00"/>
    <w:rsid w:val="00715EE6"/>
    <w:rsid w:val="00720924"/>
    <w:rsid w:val="00723C8A"/>
    <w:rsid w:val="00724A4E"/>
    <w:rsid w:val="0072779B"/>
    <w:rsid w:val="00734195"/>
    <w:rsid w:val="00734FF4"/>
    <w:rsid w:val="007366A0"/>
    <w:rsid w:val="007464F2"/>
    <w:rsid w:val="00746A79"/>
    <w:rsid w:val="007506E2"/>
    <w:rsid w:val="00750961"/>
    <w:rsid w:val="00755C1B"/>
    <w:rsid w:val="007568EB"/>
    <w:rsid w:val="00756FF2"/>
    <w:rsid w:val="0076286F"/>
    <w:rsid w:val="00763C5A"/>
    <w:rsid w:val="00763FAF"/>
    <w:rsid w:val="0076513C"/>
    <w:rsid w:val="00771B73"/>
    <w:rsid w:val="00772158"/>
    <w:rsid w:val="00772DB8"/>
    <w:rsid w:val="007765C5"/>
    <w:rsid w:val="00782BD1"/>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D4B73"/>
    <w:rsid w:val="007E20E5"/>
    <w:rsid w:val="007E3EC0"/>
    <w:rsid w:val="007E42DF"/>
    <w:rsid w:val="007E524E"/>
    <w:rsid w:val="008003CF"/>
    <w:rsid w:val="00803548"/>
    <w:rsid w:val="008064F5"/>
    <w:rsid w:val="00810BAF"/>
    <w:rsid w:val="00813EAA"/>
    <w:rsid w:val="00816051"/>
    <w:rsid w:val="00817114"/>
    <w:rsid w:val="00822900"/>
    <w:rsid w:val="00822FF1"/>
    <w:rsid w:val="00823367"/>
    <w:rsid w:val="00823C03"/>
    <w:rsid w:val="00836FED"/>
    <w:rsid w:val="00837A39"/>
    <w:rsid w:val="00842547"/>
    <w:rsid w:val="00850BC4"/>
    <w:rsid w:val="00854FE0"/>
    <w:rsid w:val="00863E74"/>
    <w:rsid w:val="008660AA"/>
    <w:rsid w:val="00866447"/>
    <w:rsid w:val="00872945"/>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C018E"/>
    <w:rsid w:val="008C1351"/>
    <w:rsid w:val="008C75EE"/>
    <w:rsid w:val="008D16E9"/>
    <w:rsid w:val="008D2B2C"/>
    <w:rsid w:val="008D3EE3"/>
    <w:rsid w:val="008D5638"/>
    <w:rsid w:val="008E0764"/>
    <w:rsid w:val="008E13CD"/>
    <w:rsid w:val="008E5F03"/>
    <w:rsid w:val="008E6711"/>
    <w:rsid w:val="008F1ADA"/>
    <w:rsid w:val="008F1F94"/>
    <w:rsid w:val="008F22A5"/>
    <w:rsid w:val="008F6F59"/>
    <w:rsid w:val="00901A77"/>
    <w:rsid w:val="009025C8"/>
    <w:rsid w:val="009028D6"/>
    <w:rsid w:val="00904FC4"/>
    <w:rsid w:val="00905B6F"/>
    <w:rsid w:val="0091567A"/>
    <w:rsid w:val="00925D0D"/>
    <w:rsid w:val="00925F3D"/>
    <w:rsid w:val="00931B1D"/>
    <w:rsid w:val="00933027"/>
    <w:rsid w:val="00944F99"/>
    <w:rsid w:val="00945B71"/>
    <w:rsid w:val="00957F59"/>
    <w:rsid w:val="00965547"/>
    <w:rsid w:val="0097498E"/>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31D9"/>
    <w:rsid w:val="009D3F69"/>
    <w:rsid w:val="009D6D03"/>
    <w:rsid w:val="009E2AEF"/>
    <w:rsid w:val="009E47A2"/>
    <w:rsid w:val="009F3708"/>
    <w:rsid w:val="009F4A75"/>
    <w:rsid w:val="009F5110"/>
    <w:rsid w:val="009F5CDC"/>
    <w:rsid w:val="00A002DE"/>
    <w:rsid w:val="00A018A7"/>
    <w:rsid w:val="00A04907"/>
    <w:rsid w:val="00A0776B"/>
    <w:rsid w:val="00A15946"/>
    <w:rsid w:val="00A26D0B"/>
    <w:rsid w:val="00A36FE0"/>
    <w:rsid w:val="00A37252"/>
    <w:rsid w:val="00A47A74"/>
    <w:rsid w:val="00A504AC"/>
    <w:rsid w:val="00A60BC4"/>
    <w:rsid w:val="00A63FE5"/>
    <w:rsid w:val="00A66C1E"/>
    <w:rsid w:val="00A7225B"/>
    <w:rsid w:val="00A7596D"/>
    <w:rsid w:val="00A8126F"/>
    <w:rsid w:val="00A850B8"/>
    <w:rsid w:val="00A9002B"/>
    <w:rsid w:val="00A906BF"/>
    <w:rsid w:val="00A94A27"/>
    <w:rsid w:val="00A963B6"/>
    <w:rsid w:val="00AA0196"/>
    <w:rsid w:val="00AA0BAC"/>
    <w:rsid w:val="00AA1EAC"/>
    <w:rsid w:val="00AB0BE4"/>
    <w:rsid w:val="00AB42F1"/>
    <w:rsid w:val="00AB4E38"/>
    <w:rsid w:val="00AC3B7C"/>
    <w:rsid w:val="00AC5CAE"/>
    <w:rsid w:val="00AD115B"/>
    <w:rsid w:val="00AD73EE"/>
    <w:rsid w:val="00AE0899"/>
    <w:rsid w:val="00AE1F82"/>
    <w:rsid w:val="00AF3CC9"/>
    <w:rsid w:val="00AF5608"/>
    <w:rsid w:val="00AF5B4E"/>
    <w:rsid w:val="00B0670A"/>
    <w:rsid w:val="00B10876"/>
    <w:rsid w:val="00B112FE"/>
    <w:rsid w:val="00B16F3C"/>
    <w:rsid w:val="00B20D3E"/>
    <w:rsid w:val="00B237ED"/>
    <w:rsid w:val="00B270F3"/>
    <w:rsid w:val="00B330CE"/>
    <w:rsid w:val="00B36FCF"/>
    <w:rsid w:val="00B450AB"/>
    <w:rsid w:val="00B45327"/>
    <w:rsid w:val="00B47E6C"/>
    <w:rsid w:val="00B525A8"/>
    <w:rsid w:val="00B525A9"/>
    <w:rsid w:val="00B53C0F"/>
    <w:rsid w:val="00B5521F"/>
    <w:rsid w:val="00B568AF"/>
    <w:rsid w:val="00B569C2"/>
    <w:rsid w:val="00B6176B"/>
    <w:rsid w:val="00B62C4E"/>
    <w:rsid w:val="00B64DA9"/>
    <w:rsid w:val="00B64F94"/>
    <w:rsid w:val="00B7194C"/>
    <w:rsid w:val="00B751E5"/>
    <w:rsid w:val="00B803A2"/>
    <w:rsid w:val="00B8265C"/>
    <w:rsid w:val="00B829F8"/>
    <w:rsid w:val="00B901ED"/>
    <w:rsid w:val="00B904AB"/>
    <w:rsid w:val="00B933CA"/>
    <w:rsid w:val="00BA0955"/>
    <w:rsid w:val="00BA2A65"/>
    <w:rsid w:val="00BA6590"/>
    <w:rsid w:val="00BB4947"/>
    <w:rsid w:val="00BD0BCA"/>
    <w:rsid w:val="00BD100C"/>
    <w:rsid w:val="00BD5603"/>
    <w:rsid w:val="00BD67A4"/>
    <w:rsid w:val="00BE06B5"/>
    <w:rsid w:val="00BE2C20"/>
    <w:rsid w:val="00BF1650"/>
    <w:rsid w:val="00BF285F"/>
    <w:rsid w:val="00BF7D5B"/>
    <w:rsid w:val="00BF7E53"/>
    <w:rsid w:val="00C024AB"/>
    <w:rsid w:val="00C026DF"/>
    <w:rsid w:val="00C05DE0"/>
    <w:rsid w:val="00C13311"/>
    <w:rsid w:val="00C14F7D"/>
    <w:rsid w:val="00C210EF"/>
    <w:rsid w:val="00C266DE"/>
    <w:rsid w:val="00C26BCC"/>
    <w:rsid w:val="00C32D29"/>
    <w:rsid w:val="00C359D1"/>
    <w:rsid w:val="00C363CC"/>
    <w:rsid w:val="00C37FC3"/>
    <w:rsid w:val="00C447EB"/>
    <w:rsid w:val="00C44A10"/>
    <w:rsid w:val="00C45A4B"/>
    <w:rsid w:val="00C57058"/>
    <w:rsid w:val="00C57442"/>
    <w:rsid w:val="00C61ECD"/>
    <w:rsid w:val="00C62533"/>
    <w:rsid w:val="00C653A2"/>
    <w:rsid w:val="00C66E77"/>
    <w:rsid w:val="00C8321B"/>
    <w:rsid w:val="00C85F7D"/>
    <w:rsid w:val="00C965C4"/>
    <w:rsid w:val="00CA3490"/>
    <w:rsid w:val="00CA6A71"/>
    <w:rsid w:val="00CB0C00"/>
    <w:rsid w:val="00CB7CBC"/>
    <w:rsid w:val="00CC3DD1"/>
    <w:rsid w:val="00CC5F25"/>
    <w:rsid w:val="00CC68D4"/>
    <w:rsid w:val="00CD33FF"/>
    <w:rsid w:val="00CD586D"/>
    <w:rsid w:val="00CD6964"/>
    <w:rsid w:val="00CD7100"/>
    <w:rsid w:val="00CE08F2"/>
    <w:rsid w:val="00CE2C31"/>
    <w:rsid w:val="00CE4CE8"/>
    <w:rsid w:val="00CE54E8"/>
    <w:rsid w:val="00CE5B0E"/>
    <w:rsid w:val="00CF2AE5"/>
    <w:rsid w:val="00CF6658"/>
    <w:rsid w:val="00D0070F"/>
    <w:rsid w:val="00D00A6C"/>
    <w:rsid w:val="00D11A77"/>
    <w:rsid w:val="00D12E05"/>
    <w:rsid w:val="00D13A0F"/>
    <w:rsid w:val="00D166E6"/>
    <w:rsid w:val="00D31A94"/>
    <w:rsid w:val="00D33C95"/>
    <w:rsid w:val="00D34A22"/>
    <w:rsid w:val="00D356DA"/>
    <w:rsid w:val="00D51649"/>
    <w:rsid w:val="00D53AB7"/>
    <w:rsid w:val="00D543AA"/>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0622B"/>
    <w:rsid w:val="00E13B96"/>
    <w:rsid w:val="00E158E2"/>
    <w:rsid w:val="00E15EB7"/>
    <w:rsid w:val="00E17B49"/>
    <w:rsid w:val="00E2209F"/>
    <w:rsid w:val="00E2270E"/>
    <w:rsid w:val="00E26BB5"/>
    <w:rsid w:val="00E33F48"/>
    <w:rsid w:val="00E34363"/>
    <w:rsid w:val="00E4008C"/>
    <w:rsid w:val="00E424F0"/>
    <w:rsid w:val="00E42DC3"/>
    <w:rsid w:val="00E44115"/>
    <w:rsid w:val="00E4734E"/>
    <w:rsid w:val="00E5565F"/>
    <w:rsid w:val="00E64714"/>
    <w:rsid w:val="00E65DA9"/>
    <w:rsid w:val="00E70C18"/>
    <w:rsid w:val="00E711F2"/>
    <w:rsid w:val="00E778AF"/>
    <w:rsid w:val="00E77C57"/>
    <w:rsid w:val="00E854F5"/>
    <w:rsid w:val="00E939BE"/>
    <w:rsid w:val="00EA4431"/>
    <w:rsid w:val="00EB0C82"/>
    <w:rsid w:val="00EB633C"/>
    <w:rsid w:val="00ED0C70"/>
    <w:rsid w:val="00EE0305"/>
    <w:rsid w:val="00EE1A3E"/>
    <w:rsid w:val="00EE5D5B"/>
    <w:rsid w:val="00EE79EF"/>
    <w:rsid w:val="00EE7A33"/>
    <w:rsid w:val="00EF4AB7"/>
    <w:rsid w:val="00EF79EC"/>
    <w:rsid w:val="00EF7CCA"/>
    <w:rsid w:val="00F00972"/>
    <w:rsid w:val="00F025F6"/>
    <w:rsid w:val="00F038FE"/>
    <w:rsid w:val="00F03BCE"/>
    <w:rsid w:val="00F04B65"/>
    <w:rsid w:val="00F14827"/>
    <w:rsid w:val="00F14AEB"/>
    <w:rsid w:val="00F158C8"/>
    <w:rsid w:val="00F31091"/>
    <w:rsid w:val="00F35979"/>
    <w:rsid w:val="00F36E0D"/>
    <w:rsid w:val="00F47FDC"/>
    <w:rsid w:val="00F52731"/>
    <w:rsid w:val="00F54CEF"/>
    <w:rsid w:val="00F6383B"/>
    <w:rsid w:val="00F666FE"/>
    <w:rsid w:val="00F70359"/>
    <w:rsid w:val="00F72738"/>
    <w:rsid w:val="00F72D10"/>
    <w:rsid w:val="00F73378"/>
    <w:rsid w:val="00F74E47"/>
    <w:rsid w:val="00F819AA"/>
    <w:rsid w:val="00F947FC"/>
    <w:rsid w:val="00FA1123"/>
    <w:rsid w:val="00FA2C8A"/>
    <w:rsid w:val="00FA3F1F"/>
    <w:rsid w:val="00FA4C4E"/>
    <w:rsid w:val="00FA7A27"/>
    <w:rsid w:val="00FB1962"/>
    <w:rsid w:val="00FB1BF1"/>
    <w:rsid w:val="00FB33C9"/>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117" Type="http://schemas.openxmlformats.org/officeDocument/2006/relationships/image" Target="media/image93.jpg"/><Relationship Id="rId21" Type="http://schemas.openxmlformats.org/officeDocument/2006/relationships/hyperlink" Target="http://www.treedictionary.com/" TargetMode="External"/><Relationship Id="rId42" Type="http://schemas.openxmlformats.org/officeDocument/2006/relationships/image" Target="media/image22.jpg"/><Relationship Id="rId47" Type="http://schemas.openxmlformats.org/officeDocument/2006/relationships/image" Target="media/image27.jp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8.png"/><Relationship Id="rId133" Type="http://schemas.openxmlformats.org/officeDocument/2006/relationships/image" Target="media/image109.jpg"/><Relationship Id="rId138" Type="http://schemas.openxmlformats.org/officeDocument/2006/relationships/image" Target="media/image114.jpg"/><Relationship Id="rId16" Type="http://schemas.openxmlformats.org/officeDocument/2006/relationships/hyperlink" Target="http://www.iso.org/sites/JCGM/VIM/JCGM_200e_FILES/MAIN_JCGM_200e/01_e.html" TargetMode="External"/><Relationship Id="rId107" Type="http://schemas.openxmlformats.org/officeDocument/2006/relationships/image" Target="media/image83.png"/><Relationship Id="rId11" Type="http://schemas.openxmlformats.org/officeDocument/2006/relationships/image" Target="media/image1.jpeg"/><Relationship Id="rId32" Type="http://schemas.openxmlformats.org/officeDocument/2006/relationships/image" Target="media/image12.jpg"/><Relationship Id="rId37" Type="http://schemas.openxmlformats.org/officeDocument/2006/relationships/image" Target="media/image17.jpg"/><Relationship Id="rId53" Type="http://schemas.openxmlformats.org/officeDocument/2006/relationships/hyperlink" Target="http://www.whitehouse.gov" TargetMode="External"/><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8.png"/><Relationship Id="rId123" Type="http://schemas.openxmlformats.org/officeDocument/2006/relationships/image" Target="media/image99.jpg"/><Relationship Id="rId128" Type="http://schemas.openxmlformats.org/officeDocument/2006/relationships/image" Target="media/image104.jp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1.png"/><Relationship Id="rId22" Type="http://schemas.openxmlformats.org/officeDocument/2006/relationships/image" Target="media/image2.png"/><Relationship Id="rId27" Type="http://schemas.openxmlformats.org/officeDocument/2006/relationships/image" Target="media/image7.jpg"/><Relationship Id="rId43" Type="http://schemas.openxmlformats.org/officeDocument/2006/relationships/image" Target="media/image23.jpg"/><Relationship Id="rId48" Type="http://schemas.openxmlformats.org/officeDocument/2006/relationships/image" Target="media/image28.jp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9.png"/><Relationship Id="rId118" Type="http://schemas.openxmlformats.org/officeDocument/2006/relationships/image" Target="media/image94.jpg"/><Relationship Id="rId134" Type="http://schemas.openxmlformats.org/officeDocument/2006/relationships/image" Target="media/image110.jpg"/><Relationship Id="rId139" Type="http://schemas.openxmlformats.org/officeDocument/2006/relationships/image" Target="media/image115.jp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www.omg.org/spec/UML/2.5/" TargetMode="External"/><Relationship Id="rId17" Type="http://schemas.openxmlformats.org/officeDocument/2006/relationships/hyperlink" Target="http://physics.nist.gov/cuu/pdf/sp811.pdf"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jpg"/><Relationship Id="rId124" Type="http://schemas.openxmlformats.org/officeDocument/2006/relationships/image" Target="media/image100.jpg"/><Relationship Id="rId129" Type="http://schemas.openxmlformats.org/officeDocument/2006/relationships/image" Target="media/image105.jpg"/><Relationship Id="rId137" Type="http://schemas.openxmlformats.org/officeDocument/2006/relationships/image" Target="media/image113.jpg"/><Relationship Id="rId20" Type="http://schemas.openxmlformats.org/officeDocument/2006/relationships/hyperlink" Target="http://mathworld.wolfram.com/FibonacciNumber.html" TargetMode="External"/><Relationship Id="rId41" Type="http://schemas.openxmlformats.org/officeDocument/2006/relationships/image" Target="media/image21.jp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jpe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8.jpg"/><Relationship Id="rId140" Type="http://schemas.openxmlformats.org/officeDocument/2006/relationships/image" Target="media/image116.jp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arth-info.nga.mil/GandG/wgs84/" TargetMode="External"/><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hyperlink" Target="http://purl.org/dc/terms/description" TargetMode="External"/><Relationship Id="rId106" Type="http://schemas.openxmlformats.org/officeDocument/2006/relationships/image" Target="media/image82.png"/><Relationship Id="rId114" Type="http://schemas.openxmlformats.org/officeDocument/2006/relationships/image" Target="media/image90.emf"/><Relationship Id="rId119" Type="http://schemas.openxmlformats.org/officeDocument/2006/relationships/image" Target="media/image95.jpg"/><Relationship Id="rId127" Type="http://schemas.openxmlformats.org/officeDocument/2006/relationships/image" Target="media/image103.jpg"/><Relationship Id="rId10" Type="http://schemas.openxmlformats.org/officeDocument/2006/relationships/footer" Target="footer2.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NULL"/><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jpg"/><Relationship Id="rId130" Type="http://schemas.openxmlformats.org/officeDocument/2006/relationships/image" Target="media/image106.jpg"/><Relationship Id="rId135" Type="http://schemas.openxmlformats.org/officeDocument/2006/relationships/image" Target="media/image111.jpg"/><Relationship Id="rId14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omg.org/spec/ODM/1.1/" TargetMode="External"/><Relationship Id="rId18" Type="http://schemas.openxmlformats.org/officeDocument/2006/relationships/hyperlink" Target="http://csrc.nist.gov/publications/PubsSPs.html" TargetMode="External"/><Relationship Id="rId39" Type="http://schemas.openxmlformats.org/officeDocument/2006/relationships/image" Target="media/image19.jpg"/><Relationship Id="rId109" Type="http://schemas.openxmlformats.org/officeDocument/2006/relationships/image" Target="media/image85.png"/><Relationship Id="rId34" Type="http://schemas.openxmlformats.org/officeDocument/2006/relationships/image" Target="media/image14.jpg"/><Relationship Id="rId50" Type="http://schemas.openxmlformats.org/officeDocument/2006/relationships/image" Target="media/image30.jp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jpg"/><Relationship Id="rId125" Type="http://schemas.openxmlformats.org/officeDocument/2006/relationships/image" Target="media/image101.jpg"/><Relationship Id="rId141" Type="http://schemas.openxmlformats.org/officeDocument/2006/relationships/image" Target="media/image117.jp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9.jpg"/><Relationship Id="rId24" Type="http://schemas.openxmlformats.org/officeDocument/2006/relationships/image" Target="media/image4.png"/><Relationship Id="rId40" Type="http://schemas.openxmlformats.org/officeDocument/2006/relationships/image" Target="media/image20.jpg"/><Relationship Id="rId45" Type="http://schemas.openxmlformats.org/officeDocument/2006/relationships/image" Target="media/image25.jp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6.png"/><Relationship Id="rId115" Type="http://schemas.openxmlformats.org/officeDocument/2006/relationships/image" Target="media/image91.emf"/><Relationship Id="rId131" Type="http://schemas.openxmlformats.org/officeDocument/2006/relationships/image" Target="media/image107.jpg"/><Relationship Id="rId136" Type="http://schemas.openxmlformats.org/officeDocument/2006/relationships/image" Target="media/image112.jpg"/><Relationship Id="rId61" Type="http://schemas.openxmlformats.org/officeDocument/2006/relationships/hyperlink" Target="http://purl.org/dc/terms/description" TargetMode="External"/><Relationship Id="rId82" Type="http://schemas.openxmlformats.org/officeDocument/2006/relationships/image" Target="media/image59.png"/><Relationship Id="rId19" Type="http://schemas.openxmlformats.org/officeDocument/2006/relationships/hyperlink" Target="http://ifomis.uni-saarland.de/bfo/" TargetMode="External"/><Relationship Id="rId14" Type="http://schemas.openxmlformats.org/officeDocument/2006/relationships/hyperlink" Target="http://reference.niem.gov/" TargetMode="External"/><Relationship Id="rId30" Type="http://schemas.openxmlformats.org/officeDocument/2006/relationships/image" Target="media/image10.jpg"/><Relationship Id="rId35" Type="http://schemas.openxmlformats.org/officeDocument/2006/relationships/image" Target="media/image15.jpg"/><Relationship Id="rId56" Type="http://schemas.openxmlformats.org/officeDocument/2006/relationships/image" Target="media/image35.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jpg"/><Relationship Id="rId8" Type="http://schemas.openxmlformats.org/officeDocument/2006/relationships/hyperlink" Target="http://www.omg.org/report_issue.htm" TargetMode="External"/><Relationship Id="rId51" Type="http://schemas.openxmlformats.org/officeDocument/2006/relationships/image" Target="media/image31.jpg"/><Relationship Id="rId72" Type="http://schemas.openxmlformats.org/officeDocument/2006/relationships/image" Target="media/image49.png"/><Relationship Id="rId93" Type="http://schemas.openxmlformats.org/officeDocument/2006/relationships/image" Target="media/image70.emf"/><Relationship Id="rId98" Type="http://schemas.openxmlformats.org/officeDocument/2006/relationships/image" Target="media/image74.png"/><Relationship Id="rId121" Type="http://schemas.openxmlformats.org/officeDocument/2006/relationships/image" Target="media/image97.jpg"/><Relationship Id="rId14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1A5EE-150B-4ED8-AF43-BB3FD65B6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5867</TotalTime>
  <Pages>183</Pages>
  <Words>54490</Words>
  <Characters>310593</Characters>
  <Application>Microsoft Office Word</Application>
  <DocSecurity>0</DocSecurity>
  <Lines>2588</Lines>
  <Paragraphs>728</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364355</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307</cp:revision>
  <cp:lastPrinted>2014-01-12T00:19:00Z</cp:lastPrinted>
  <dcterms:created xsi:type="dcterms:W3CDTF">2015-05-04T17:29:00Z</dcterms:created>
  <dcterms:modified xsi:type="dcterms:W3CDTF">2016-05-20T21:51:00Z</dcterms:modified>
</cp:coreProperties>
</file>