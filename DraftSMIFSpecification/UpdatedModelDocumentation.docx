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4CC4" w:rsidRDefault="00925DE6" w:rsidP="00347871">
      <w:pPr>
        <w:pStyle w:val="NoSpacing"/>
        <w:spacing w:after="120"/>
        <w:rPr>
          <w:rFonts w:cs="Tahoma"/>
          <w:lang w:bidi="th-TH"/>
        </w:rPr>
      </w:pPr>
      <w:r>
        <w:rPr>
          <w:rFonts w:cs="Tahoma"/>
          <w:lang w:bidi="th-TH"/>
        </w:rPr>
        <w:t>Updated model documentation – generated 3/30/3017</w:t>
      </w:r>
    </w:p>
    <w:p w:rsidR="00925DE6" w:rsidRDefault="00925DE6" w:rsidP="00347871">
      <w:pPr>
        <w:pStyle w:val="NoSpacing"/>
        <w:spacing w:after="120"/>
        <w:rPr>
          <w:rFonts w:cs="Tahoma"/>
          <w:lang w:bidi="th-TH"/>
        </w:rPr>
      </w:pPr>
      <w:r>
        <w:rPr>
          <w:rFonts w:cs="Tahoma"/>
          <w:lang w:bidi="th-TH"/>
        </w:rPr>
        <w:t>Includes Operational Threat/Risk (OTR) and Semantic Modeling for Information Federation (SMIF)</w:t>
      </w:r>
    </w:p>
    <w:p w:rsidR="00925DE6" w:rsidRDefault="00925DE6">
      <w:pPr>
        <w:pStyle w:val="TOCHeading"/>
      </w:pPr>
      <w:r>
        <w:t>Contents</w:t>
      </w:r>
    </w:p>
    <w:p w:rsidR="00925DE6" w:rsidRPr="00925DE6" w:rsidRDefault="00925DE6">
      <w:pPr>
        <w:pStyle w:val="TOC1"/>
        <w:tabs>
          <w:tab w:val="left" w:pos="1512"/>
        </w:tabs>
        <w:rPr>
          <w:rFonts w:ascii="Calibri" w:hAnsi="Calibri"/>
          <w:noProof/>
          <w:sz w:val="22"/>
          <w:szCs w:val="22"/>
        </w:rPr>
      </w:pPr>
      <w:r>
        <w:fldChar w:fldCharType="begin"/>
      </w:r>
      <w:r>
        <w:instrText xml:space="preserve"> TOC \o "1-3" \h \z \u </w:instrText>
      </w:r>
      <w:r>
        <w:fldChar w:fldCharType="separate"/>
      </w:r>
      <w:hyperlink w:anchor="_Toc477756667" w:history="1">
        <w:r w:rsidRPr="00AC711D">
          <w:rPr>
            <w:rStyle w:val="Hyperlink"/>
            <w:noProof/>
          </w:rPr>
          <w:t>1</w:t>
        </w:r>
        <w:r w:rsidRPr="00925DE6">
          <w:rPr>
            <w:rFonts w:ascii="Calibri" w:hAnsi="Calibri"/>
            <w:noProof/>
            <w:sz w:val="22"/>
            <w:szCs w:val="22"/>
          </w:rPr>
          <w:tab/>
        </w:r>
        <w:r w:rsidRPr="00AC711D">
          <w:rPr>
            <w:rStyle w:val="Hyperlink"/>
            <w:noProof/>
          </w:rPr>
          <w:t>SMIF Conceptual Model</w:t>
        </w:r>
        <w:r>
          <w:rPr>
            <w:noProof/>
            <w:webHidden/>
          </w:rPr>
          <w:tab/>
        </w:r>
        <w:r>
          <w:rPr>
            <w:noProof/>
            <w:webHidden/>
          </w:rPr>
          <w:fldChar w:fldCharType="begin"/>
        </w:r>
        <w:r>
          <w:rPr>
            <w:noProof/>
            <w:webHidden/>
          </w:rPr>
          <w:instrText xml:space="preserve"> PAGEREF _Toc477756667 \h </w:instrText>
        </w:r>
        <w:r>
          <w:rPr>
            <w:noProof/>
            <w:webHidden/>
          </w:rPr>
        </w:r>
        <w:r>
          <w:rPr>
            <w:noProof/>
            <w:webHidden/>
          </w:rPr>
          <w:fldChar w:fldCharType="separate"/>
        </w:r>
        <w:r>
          <w:rPr>
            <w:noProof/>
            <w:webHidden/>
          </w:rPr>
          <w:t>2</w:t>
        </w:r>
        <w:r>
          <w:rPr>
            <w:noProof/>
            <w:webHidden/>
          </w:rPr>
          <w:fldChar w:fldCharType="end"/>
        </w:r>
      </w:hyperlink>
    </w:p>
    <w:p w:rsidR="00925DE6" w:rsidRPr="00925DE6" w:rsidRDefault="00925DE6">
      <w:pPr>
        <w:pStyle w:val="TOC2"/>
        <w:rPr>
          <w:rFonts w:ascii="Calibri" w:hAnsi="Calibri"/>
          <w:noProof/>
          <w:sz w:val="22"/>
          <w:szCs w:val="22"/>
        </w:rPr>
      </w:pPr>
      <w:hyperlink w:anchor="_Toc477756668" w:history="1">
        <w:r w:rsidRPr="00AC711D">
          <w:rPr>
            <w:rStyle w:val="Hyperlink"/>
            <w:noProof/>
          </w:rPr>
          <w:t>1.1</w:t>
        </w:r>
        <w:r w:rsidRPr="00925DE6">
          <w:rPr>
            <w:rFonts w:ascii="Calibri" w:hAnsi="Calibri"/>
            <w:noProof/>
            <w:sz w:val="22"/>
            <w:szCs w:val="22"/>
          </w:rPr>
          <w:tab/>
        </w:r>
        <w:r w:rsidRPr="00AC711D">
          <w:rPr>
            <w:rStyle w:val="Hyperlink"/>
            <w:noProof/>
          </w:rPr>
          <w:t>Diagram: SMIF Packages</w:t>
        </w:r>
        <w:r>
          <w:rPr>
            <w:noProof/>
            <w:webHidden/>
          </w:rPr>
          <w:tab/>
        </w:r>
        <w:r>
          <w:rPr>
            <w:noProof/>
            <w:webHidden/>
          </w:rPr>
          <w:fldChar w:fldCharType="begin"/>
        </w:r>
        <w:r>
          <w:rPr>
            <w:noProof/>
            <w:webHidden/>
          </w:rPr>
          <w:instrText xml:space="preserve"> PAGEREF _Toc477756668 \h </w:instrText>
        </w:r>
        <w:r>
          <w:rPr>
            <w:noProof/>
            <w:webHidden/>
          </w:rPr>
        </w:r>
        <w:r>
          <w:rPr>
            <w:noProof/>
            <w:webHidden/>
          </w:rPr>
          <w:fldChar w:fldCharType="separate"/>
        </w:r>
        <w:r>
          <w:rPr>
            <w:noProof/>
            <w:webHidden/>
          </w:rPr>
          <w:t>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669" w:history="1">
        <w:r w:rsidRPr="00AC711D">
          <w:rPr>
            <w:rStyle w:val="Hyperlink"/>
            <w:noProof/>
          </w:rPr>
          <w:t>2</w:t>
        </w:r>
        <w:r w:rsidRPr="00925DE6">
          <w:rPr>
            <w:rFonts w:ascii="Calibri" w:hAnsi="Calibri"/>
            <w:noProof/>
            <w:sz w:val="22"/>
            <w:szCs w:val="22"/>
          </w:rPr>
          <w:tab/>
        </w:r>
        <w:r w:rsidRPr="00AC711D">
          <w:rPr>
            <w:rStyle w:val="Hyperlink"/>
            <w:noProof/>
          </w:rPr>
          <w:t>SMIF Conceptual Model::Associations</w:t>
        </w:r>
        <w:r>
          <w:rPr>
            <w:noProof/>
            <w:webHidden/>
          </w:rPr>
          <w:tab/>
        </w:r>
        <w:r>
          <w:rPr>
            <w:noProof/>
            <w:webHidden/>
          </w:rPr>
          <w:fldChar w:fldCharType="begin"/>
        </w:r>
        <w:r>
          <w:rPr>
            <w:noProof/>
            <w:webHidden/>
          </w:rPr>
          <w:instrText xml:space="preserve"> PAGEREF _Toc477756669 \h </w:instrText>
        </w:r>
        <w:r>
          <w:rPr>
            <w:noProof/>
            <w:webHidden/>
          </w:rPr>
        </w:r>
        <w:r>
          <w:rPr>
            <w:noProof/>
            <w:webHidden/>
          </w:rPr>
          <w:fldChar w:fldCharType="separate"/>
        </w:r>
        <w:r>
          <w:rPr>
            <w:noProof/>
            <w:webHidden/>
          </w:rPr>
          <w:t>4</w:t>
        </w:r>
        <w:r>
          <w:rPr>
            <w:noProof/>
            <w:webHidden/>
          </w:rPr>
          <w:fldChar w:fldCharType="end"/>
        </w:r>
      </w:hyperlink>
    </w:p>
    <w:p w:rsidR="00925DE6" w:rsidRPr="00925DE6" w:rsidRDefault="00925DE6">
      <w:pPr>
        <w:pStyle w:val="TOC2"/>
        <w:rPr>
          <w:rFonts w:ascii="Calibri" w:hAnsi="Calibri"/>
          <w:noProof/>
          <w:sz w:val="22"/>
          <w:szCs w:val="22"/>
        </w:rPr>
      </w:pPr>
      <w:hyperlink w:anchor="_Toc477756670" w:history="1">
        <w:r w:rsidRPr="00AC711D">
          <w:rPr>
            <w:rStyle w:val="Hyperlink"/>
            <w:noProof/>
          </w:rPr>
          <w:t>2.1</w:t>
        </w:r>
        <w:r w:rsidRPr="00925DE6">
          <w:rPr>
            <w:rFonts w:ascii="Calibri" w:hAnsi="Calibri"/>
            <w:noProof/>
            <w:sz w:val="22"/>
            <w:szCs w:val="22"/>
          </w:rPr>
          <w:tab/>
        </w:r>
        <w:r w:rsidRPr="00AC711D">
          <w:rPr>
            <w:rStyle w:val="Hyperlink"/>
            <w:noProof/>
          </w:rPr>
          <w:t>Diagram: Associations</w:t>
        </w:r>
        <w:r>
          <w:rPr>
            <w:noProof/>
            <w:webHidden/>
          </w:rPr>
          <w:tab/>
        </w:r>
        <w:r>
          <w:rPr>
            <w:noProof/>
            <w:webHidden/>
          </w:rPr>
          <w:fldChar w:fldCharType="begin"/>
        </w:r>
        <w:r>
          <w:rPr>
            <w:noProof/>
            <w:webHidden/>
          </w:rPr>
          <w:instrText xml:space="preserve"> PAGEREF _Toc477756670 \h </w:instrText>
        </w:r>
        <w:r>
          <w:rPr>
            <w:noProof/>
            <w:webHidden/>
          </w:rPr>
        </w:r>
        <w:r>
          <w:rPr>
            <w:noProof/>
            <w:webHidden/>
          </w:rPr>
          <w:fldChar w:fldCharType="separate"/>
        </w:r>
        <w:r>
          <w:rPr>
            <w:noProof/>
            <w:webHidden/>
          </w:rPr>
          <w:t>4</w:t>
        </w:r>
        <w:r>
          <w:rPr>
            <w:noProof/>
            <w:webHidden/>
          </w:rPr>
          <w:fldChar w:fldCharType="end"/>
        </w:r>
      </w:hyperlink>
    </w:p>
    <w:p w:rsidR="00925DE6" w:rsidRPr="00925DE6" w:rsidRDefault="00925DE6">
      <w:pPr>
        <w:pStyle w:val="TOC2"/>
        <w:rPr>
          <w:rFonts w:ascii="Calibri" w:hAnsi="Calibri"/>
          <w:noProof/>
          <w:sz w:val="22"/>
          <w:szCs w:val="22"/>
        </w:rPr>
      </w:pPr>
      <w:hyperlink w:anchor="_Toc477756671" w:history="1">
        <w:r w:rsidRPr="00AC711D">
          <w:rPr>
            <w:rStyle w:val="Hyperlink"/>
            <w:noProof/>
          </w:rPr>
          <w:t>2.2</w:t>
        </w:r>
        <w:r w:rsidRPr="00925DE6">
          <w:rPr>
            <w:rFonts w:ascii="Calibri" w:hAnsi="Calibri"/>
            <w:noProof/>
            <w:sz w:val="22"/>
            <w:szCs w:val="22"/>
          </w:rPr>
          <w:tab/>
        </w:r>
        <w:r w:rsidRPr="00AC711D">
          <w:rPr>
            <w:rStyle w:val="Hyperlink"/>
            <w:noProof/>
          </w:rPr>
          <w:t>Class Association</w:t>
        </w:r>
        <w:r>
          <w:rPr>
            <w:noProof/>
            <w:webHidden/>
          </w:rPr>
          <w:tab/>
        </w:r>
        <w:r>
          <w:rPr>
            <w:noProof/>
            <w:webHidden/>
          </w:rPr>
          <w:fldChar w:fldCharType="begin"/>
        </w:r>
        <w:r>
          <w:rPr>
            <w:noProof/>
            <w:webHidden/>
          </w:rPr>
          <w:instrText xml:space="preserve"> PAGEREF _Toc477756671 \h </w:instrText>
        </w:r>
        <w:r>
          <w:rPr>
            <w:noProof/>
            <w:webHidden/>
          </w:rPr>
        </w:r>
        <w:r>
          <w:rPr>
            <w:noProof/>
            <w:webHidden/>
          </w:rPr>
          <w:fldChar w:fldCharType="separate"/>
        </w:r>
        <w:r>
          <w:rPr>
            <w:noProof/>
            <w:webHidden/>
          </w:rPr>
          <w:t>5</w:t>
        </w:r>
        <w:r>
          <w:rPr>
            <w:noProof/>
            <w:webHidden/>
          </w:rPr>
          <w:fldChar w:fldCharType="end"/>
        </w:r>
      </w:hyperlink>
    </w:p>
    <w:p w:rsidR="00925DE6" w:rsidRPr="00925DE6" w:rsidRDefault="00925DE6">
      <w:pPr>
        <w:pStyle w:val="TOC2"/>
        <w:rPr>
          <w:rFonts w:ascii="Calibri" w:hAnsi="Calibri"/>
          <w:noProof/>
          <w:sz w:val="22"/>
          <w:szCs w:val="22"/>
        </w:rPr>
      </w:pPr>
      <w:hyperlink w:anchor="_Toc477756672" w:history="1">
        <w:r w:rsidRPr="00AC711D">
          <w:rPr>
            <w:rStyle w:val="Hyperlink"/>
            <w:noProof/>
          </w:rPr>
          <w:t>2.3</w:t>
        </w:r>
        <w:r w:rsidRPr="00925DE6">
          <w:rPr>
            <w:rFonts w:ascii="Calibri" w:hAnsi="Calibri"/>
            <w:noProof/>
            <w:sz w:val="22"/>
            <w:szCs w:val="22"/>
          </w:rPr>
          <w:tab/>
        </w:r>
        <w:r w:rsidRPr="00AC711D">
          <w:rPr>
            <w:rStyle w:val="Hyperlink"/>
            <w:noProof/>
          </w:rPr>
          <w:t>Class Association Type</w:t>
        </w:r>
        <w:r>
          <w:rPr>
            <w:noProof/>
            <w:webHidden/>
          </w:rPr>
          <w:tab/>
        </w:r>
        <w:r>
          <w:rPr>
            <w:noProof/>
            <w:webHidden/>
          </w:rPr>
          <w:fldChar w:fldCharType="begin"/>
        </w:r>
        <w:r>
          <w:rPr>
            <w:noProof/>
            <w:webHidden/>
          </w:rPr>
          <w:instrText xml:space="preserve"> PAGEREF _Toc477756672 \h </w:instrText>
        </w:r>
        <w:r>
          <w:rPr>
            <w:noProof/>
            <w:webHidden/>
          </w:rPr>
        </w:r>
        <w:r>
          <w:rPr>
            <w:noProof/>
            <w:webHidden/>
          </w:rPr>
          <w:fldChar w:fldCharType="separate"/>
        </w:r>
        <w:r>
          <w:rPr>
            <w:noProof/>
            <w:webHidden/>
          </w:rPr>
          <w:t>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673" w:history="1">
        <w:r w:rsidRPr="00AC711D">
          <w:rPr>
            <w:rStyle w:val="Hyperlink"/>
            <w:noProof/>
          </w:rPr>
          <w:t>3</w:t>
        </w:r>
        <w:r w:rsidRPr="00925DE6">
          <w:rPr>
            <w:rFonts w:ascii="Calibri" w:hAnsi="Calibri"/>
            <w:noProof/>
            <w:sz w:val="22"/>
            <w:szCs w:val="22"/>
          </w:rPr>
          <w:tab/>
        </w:r>
        <w:r w:rsidRPr="00AC711D">
          <w:rPr>
            <w:rStyle w:val="Hyperlink"/>
            <w:noProof/>
          </w:rPr>
          <w:t>SMIF Conceptual Model::Constraints</w:t>
        </w:r>
        <w:r>
          <w:rPr>
            <w:noProof/>
            <w:webHidden/>
          </w:rPr>
          <w:tab/>
        </w:r>
        <w:r>
          <w:rPr>
            <w:noProof/>
            <w:webHidden/>
          </w:rPr>
          <w:fldChar w:fldCharType="begin"/>
        </w:r>
        <w:r>
          <w:rPr>
            <w:noProof/>
            <w:webHidden/>
          </w:rPr>
          <w:instrText xml:space="preserve"> PAGEREF _Toc477756673 \h </w:instrText>
        </w:r>
        <w:r>
          <w:rPr>
            <w:noProof/>
            <w:webHidden/>
          </w:rPr>
        </w:r>
        <w:r>
          <w:rPr>
            <w:noProof/>
            <w:webHidden/>
          </w:rPr>
          <w:fldChar w:fldCharType="separate"/>
        </w:r>
        <w:r>
          <w:rPr>
            <w:noProof/>
            <w:webHidden/>
          </w:rPr>
          <w:t>6</w:t>
        </w:r>
        <w:r>
          <w:rPr>
            <w:noProof/>
            <w:webHidden/>
          </w:rPr>
          <w:fldChar w:fldCharType="end"/>
        </w:r>
      </w:hyperlink>
    </w:p>
    <w:p w:rsidR="00925DE6" w:rsidRPr="00925DE6" w:rsidRDefault="00925DE6">
      <w:pPr>
        <w:pStyle w:val="TOC2"/>
        <w:rPr>
          <w:rFonts w:ascii="Calibri" w:hAnsi="Calibri"/>
          <w:noProof/>
          <w:sz w:val="22"/>
          <w:szCs w:val="22"/>
        </w:rPr>
      </w:pPr>
      <w:hyperlink w:anchor="_Toc477756674" w:history="1">
        <w:r w:rsidRPr="00AC711D">
          <w:rPr>
            <w:rStyle w:val="Hyperlink"/>
            <w:noProof/>
          </w:rPr>
          <w:t>3.1</w:t>
        </w:r>
        <w:r w:rsidRPr="00925DE6">
          <w:rPr>
            <w:rFonts w:ascii="Calibri" w:hAnsi="Calibri"/>
            <w:noProof/>
            <w:sz w:val="22"/>
            <w:szCs w:val="22"/>
          </w:rPr>
          <w:tab/>
        </w:r>
        <w:r w:rsidRPr="00AC711D">
          <w:rPr>
            <w:rStyle w:val="Hyperlink"/>
            <w:noProof/>
          </w:rPr>
          <w:t>Diagram: General Rules</w:t>
        </w:r>
        <w:r>
          <w:rPr>
            <w:noProof/>
            <w:webHidden/>
          </w:rPr>
          <w:tab/>
        </w:r>
        <w:r>
          <w:rPr>
            <w:noProof/>
            <w:webHidden/>
          </w:rPr>
          <w:fldChar w:fldCharType="begin"/>
        </w:r>
        <w:r>
          <w:rPr>
            <w:noProof/>
            <w:webHidden/>
          </w:rPr>
          <w:instrText xml:space="preserve"> PAGEREF _Toc477756674 \h </w:instrText>
        </w:r>
        <w:r>
          <w:rPr>
            <w:noProof/>
            <w:webHidden/>
          </w:rPr>
        </w:r>
        <w:r>
          <w:rPr>
            <w:noProof/>
            <w:webHidden/>
          </w:rPr>
          <w:fldChar w:fldCharType="separate"/>
        </w:r>
        <w:r>
          <w:rPr>
            <w:noProof/>
            <w:webHidden/>
          </w:rPr>
          <w:t>6</w:t>
        </w:r>
        <w:r>
          <w:rPr>
            <w:noProof/>
            <w:webHidden/>
          </w:rPr>
          <w:fldChar w:fldCharType="end"/>
        </w:r>
      </w:hyperlink>
    </w:p>
    <w:p w:rsidR="00925DE6" w:rsidRPr="00925DE6" w:rsidRDefault="00925DE6">
      <w:pPr>
        <w:pStyle w:val="TOC2"/>
        <w:rPr>
          <w:rFonts w:ascii="Calibri" w:hAnsi="Calibri"/>
          <w:noProof/>
          <w:sz w:val="22"/>
          <w:szCs w:val="22"/>
        </w:rPr>
      </w:pPr>
      <w:hyperlink w:anchor="_Toc477756675" w:history="1">
        <w:r w:rsidRPr="00AC711D">
          <w:rPr>
            <w:rStyle w:val="Hyperlink"/>
            <w:noProof/>
          </w:rPr>
          <w:t>3.2</w:t>
        </w:r>
        <w:r w:rsidRPr="00925DE6">
          <w:rPr>
            <w:rFonts w:ascii="Calibri" w:hAnsi="Calibri"/>
            <w:noProof/>
            <w:sz w:val="22"/>
            <w:szCs w:val="22"/>
          </w:rPr>
          <w:tab/>
        </w:r>
        <w:r w:rsidRPr="00AC711D">
          <w:rPr>
            <w:rStyle w:val="Hyperlink"/>
            <w:noProof/>
          </w:rPr>
          <w:t>Diagram: Property Constraints</w:t>
        </w:r>
        <w:r>
          <w:rPr>
            <w:noProof/>
            <w:webHidden/>
          </w:rPr>
          <w:tab/>
        </w:r>
        <w:r>
          <w:rPr>
            <w:noProof/>
            <w:webHidden/>
          </w:rPr>
          <w:fldChar w:fldCharType="begin"/>
        </w:r>
        <w:r>
          <w:rPr>
            <w:noProof/>
            <w:webHidden/>
          </w:rPr>
          <w:instrText xml:space="preserve"> PAGEREF _Toc477756675 \h </w:instrText>
        </w:r>
        <w:r>
          <w:rPr>
            <w:noProof/>
            <w:webHidden/>
          </w:rPr>
        </w:r>
        <w:r>
          <w:rPr>
            <w:noProof/>
            <w:webHidden/>
          </w:rPr>
          <w:fldChar w:fldCharType="separate"/>
        </w:r>
        <w:r>
          <w:rPr>
            <w:noProof/>
            <w:webHidden/>
          </w:rPr>
          <w:t>7</w:t>
        </w:r>
        <w:r>
          <w:rPr>
            <w:noProof/>
            <w:webHidden/>
          </w:rPr>
          <w:fldChar w:fldCharType="end"/>
        </w:r>
      </w:hyperlink>
    </w:p>
    <w:p w:rsidR="00925DE6" w:rsidRPr="00925DE6" w:rsidRDefault="00925DE6">
      <w:pPr>
        <w:pStyle w:val="TOC2"/>
        <w:rPr>
          <w:rFonts w:ascii="Calibri" w:hAnsi="Calibri"/>
          <w:noProof/>
          <w:sz w:val="22"/>
          <w:szCs w:val="22"/>
        </w:rPr>
      </w:pPr>
      <w:hyperlink w:anchor="_Toc477756676" w:history="1">
        <w:r w:rsidRPr="00AC711D">
          <w:rPr>
            <w:rStyle w:val="Hyperlink"/>
            <w:noProof/>
          </w:rPr>
          <w:t>3.3</w:t>
        </w:r>
        <w:r w:rsidRPr="00925DE6">
          <w:rPr>
            <w:rFonts w:ascii="Calibri" w:hAnsi="Calibri"/>
            <w:noProof/>
            <w:sz w:val="22"/>
            <w:szCs w:val="22"/>
          </w:rPr>
          <w:tab/>
        </w:r>
        <w:r w:rsidRPr="00AC711D">
          <w:rPr>
            <w:rStyle w:val="Hyperlink"/>
            <w:noProof/>
          </w:rPr>
          <w:t>Diagram: Rules in Context</w:t>
        </w:r>
        <w:r>
          <w:rPr>
            <w:noProof/>
            <w:webHidden/>
          </w:rPr>
          <w:tab/>
        </w:r>
        <w:r>
          <w:rPr>
            <w:noProof/>
            <w:webHidden/>
          </w:rPr>
          <w:fldChar w:fldCharType="begin"/>
        </w:r>
        <w:r>
          <w:rPr>
            <w:noProof/>
            <w:webHidden/>
          </w:rPr>
          <w:instrText xml:space="preserve"> PAGEREF _Toc477756676 \h </w:instrText>
        </w:r>
        <w:r>
          <w:rPr>
            <w:noProof/>
            <w:webHidden/>
          </w:rPr>
        </w:r>
        <w:r>
          <w:rPr>
            <w:noProof/>
            <w:webHidden/>
          </w:rPr>
          <w:fldChar w:fldCharType="separate"/>
        </w:r>
        <w:r>
          <w:rPr>
            <w:noProof/>
            <w:webHidden/>
          </w:rPr>
          <w:t>8</w:t>
        </w:r>
        <w:r>
          <w:rPr>
            <w:noProof/>
            <w:webHidden/>
          </w:rPr>
          <w:fldChar w:fldCharType="end"/>
        </w:r>
      </w:hyperlink>
    </w:p>
    <w:p w:rsidR="00925DE6" w:rsidRPr="00925DE6" w:rsidRDefault="00925DE6">
      <w:pPr>
        <w:pStyle w:val="TOC2"/>
        <w:rPr>
          <w:rFonts w:ascii="Calibri" w:hAnsi="Calibri"/>
          <w:noProof/>
          <w:sz w:val="22"/>
          <w:szCs w:val="22"/>
        </w:rPr>
      </w:pPr>
      <w:hyperlink w:anchor="_Toc477756677" w:history="1">
        <w:r w:rsidRPr="00AC711D">
          <w:rPr>
            <w:rStyle w:val="Hyperlink"/>
            <w:noProof/>
          </w:rPr>
          <w:t>3.4</w:t>
        </w:r>
        <w:r w:rsidRPr="00925DE6">
          <w:rPr>
            <w:rFonts w:ascii="Calibri" w:hAnsi="Calibri"/>
            <w:noProof/>
            <w:sz w:val="22"/>
            <w:szCs w:val="22"/>
          </w:rPr>
          <w:tab/>
        </w:r>
        <w:r w:rsidRPr="00AC711D">
          <w:rPr>
            <w:rStyle w:val="Hyperlink"/>
            <w:noProof/>
          </w:rPr>
          <w:t>Diagram: Rules Summary</w:t>
        </w:r>
        <w:r>
          <w:rPr>
            <w:noProof/>
            <w:webHidden/>
          </w:rPr>
          <w:tab/>
        </w:r>
        <w:r>
          <w:rPr>
            <w:noProof/>
            <w:webHidden/>
          </w:rPr>
          <w:fldChar w:fldCharType="begin"/>
        </w:r>
        <w:r>
          <w:rPr>
            <w:noProof/>
            <w:webHidden/>
          </w:rPr>
          <w:instrText xml:space="preserve"> PAGEREF _Toc477756677 \h </w:instrText>
        </w:r>
        <w:r>
          <w:rPr>
            <w:noProof/>
            <w:webHidden/>
          </w:rPr>
        </w:r>
        <w:r>
          <w:rPr>
            <w:noProof/>
            <w:webHidden/>
          </w:rPr>
          <w:fldChar w:fldCharType="separate"/>
        </w:r>
        <w:r>
          <w:rPr>
            <w:noProof/>
            <w:webHidden/>
          </w:rPr>
          <w:t>9</w:t>
        </w:r>
        <w:r>
          <w:rPr>
            <w:noProof/>
            <w:webHidden/>
          </w:rPr>
          <w:fldChar w:fldCharType="end"/>
        </w:r>
      </w:hyperlink>
    </w:p>
    <w:p w:rsidR="00925DE6" w:rsidRPr="00925DE6" w:rsidRDefault="00925DE6">
      <w:pPr>
        <w:pStyle w:val="TOC2"/>
        <w:rPr>
          <w:rFonts w:ascii="Calibri" w:hAnsi="Calibri"/>
          <w:noProof/>
          <w:sz w:val="22"/>
          <w:szCs w:val="22"/>
        </w:rPr>
      </w:pPr>
      <w:hyperlink w:anchor="_Toc477756678" w:history="1">
        <w:r w:rsidRPr="00AC711D">
          <w:rPr>
            <w:rStyle w:val="Hyperlink"/>
            <w:noProof/>
          </w:rPr>
          <w:t>3.5</w:t>
        </w:r>
        <w:r w:rsidRPr="00925DE6">
          <w:rPr>
            <w:rFonts w:ascii="Calibri" w:hAnsi="Calibri"/>
            <w:noProof/>
            <w:sz w:val="22"/>
            <w:szCs w:val="22"/>
          </w:rPr>
          <w:tab/>
        </w:r>
        <w:r w:rsidRPr="00AC711D">
          <w:rPr>
            <w:rStyle w:val="Hyperlink"/>
            <w:noProof/>
          </w:rPr>
          <w:t>Diagram: Type Constraints</w:t>
        </w:r>
        <w:r>
          <w:rPr>
            <w:noProof/>
            <w:webHidden/>
          </w:rPr>
          <w:tab/>
        </w:r>
        <w:r>
          <w:rPr>
            <w:noProof/>
            <w:webHidden/>
          </w:rPr>
          <w:fldChar w:fldCharType="begin"/>
        </w:r>
        <w:r>
          <w:rPr>
            <w:noProof/>
            <w:webHidden/>
          </w:rPr>
          <w:instrText xml:space="preserve"> PAGEREF _Toc477756678 \h </w:instrText>
        </w:r>
        <w:r>
          <w:rPr>
            <w:noProof/>
            <w:webHidden/>
          </w:rPr>
        </w:r>
        <w:r>
          <w:rPr>
            <w:noProof/>
            <w:webHidden/>
          </w:rPr>
          <w:fldChar w:fldCharType="separate"/>
        </w:r>
        <w:r>
          <w:rPr>
            <w:noProof/>
            <w:webHidden/>
          </w:rPr>
          <w:t>10</w:t>
        </w:r>
        <w:r>
          <w:rPr>
            <w:noProof/>
            <w:webHidden/>
          </w:rPr>
          <w:fldChar w:fldCharType="end"/>
        </w:r>
      </w:hyperlink>
    </w:p>
    <w:p w:rsidR="00925DE6" w:rsidRPr="00925DE6" w:rsidRDefault="00925DE6">
      <w:pPr>
        <w:pStyle w:val="TOC2"/>
        <w:rPr>
          <w:rFonts w:ascii="Calibri" w:hAnsi="Calibri"/>
          <w:noProof/>
          <w:sz w:val="22"/>
          <w:szCs w:val="22"/>
        </w:rPr>
      </w:pPr>
      <w:hyperlink w:anchor="_Toc477756679" w:history="1">
        <w:r w:rsidRPr="00AC711D">
          <w:rPr>
            <w:rStyle w:val="Hyperlink"/>
            <w:noProof/>
          </w:rPr>
          <w:t>3.6</w:t>
        </w:r>
        <w:r w:rsidRPr="00925DE6">
          <w:rPr>
            <w:rFonts w:ascii="Calibri" w:hAnsi="Calibri"/>
            <w:noProof/>
            <w:sz w:val="22"/>
            <w:szCs w:val="22"/>
          </w:rPr>
          <w:tab/>
        </w:r>
        <w:r w:rsidRPr="00AC711D">
          <w:rPr>
            <w:rStyle w:val="Hyperlink"/>
            <w:noProof/>
          </w:rPr>
          <w:t>Class Conditional</w:t>
        </w:r>
        <w:r>
          <w:rPr>
            <w:noProof/>
            <w:webHidden/>
          </w:rPr>
          <w:tab/>
        </w:r>
        <w:r>
          <w:rPr>
            <w:noProof/>
            <w:webHidden/>
          </w:rPr>
          <w:fldChar w:fldCharType="begin"/>
        </w:r>
        <w:r>
          <w:rPr>
            <w:noProof/>
            <w:webHidden/>
          </w:rPr>
          <w:instrText xml:space="preserve"> PAGEREF _Toc477756679 \h </w:instrText>
        </w:r>
        <w:r>
          <w:rPr>
            <w:noProof/>
            <w:webHidden/>
          </w:rPr>
        </w:r>
        <w:r>
          <w:rPr>
            <w:noProof/>
            <w:webHidden/>
          </w:rPr>
          <w:fldChar w:fldCharType="separate"/>
        </w:r>
        <w:r>
          <w:rPr>
            <w:noProof/>
            <w:webHidden/>
          </w:rPr>
          <w:t>10</w:t>
        </w:r>
        <w:r>
          <w:rPr>
            <w:noProof/>
            <w:webHidden/>
          </w:rPr>
          <w:fldChar w:fldCharType="end"/>
        </w:r>
      </w:hyperlink>
    </w:p>
    <w:p w:rsidR="00925DE6" w:rsidRPr="00925DE6" w:rsidRDefault="00925DE6">
      <w:pPr>
        <w:pStyle w:val="TOC2"/>
        <w:rPr>
          <w:rFonts w:ascii="Calibri" w:hAnsi="Calibri"/>
          <w:noProof/>
          <w:sz w:val="22"/>
          <w:szCs w:val="22"/>
        </w:rPr>
      </w:pPr>
      <w:hyperlink w:anchor="_Toc477756680" w:history="1">
        <w:r w:rsidRPr="00AC711D">
          <w:rPr>
            <w:rStyle w:val="Hyperlink"/>
            <w:noProof/>
          </w:rPr>
          <w:t>3.7</w:t>
        </w:r>
        <w:r w:rsidRPr="00925DE6">
          <w:rPr>
            <w:rFonts w:ascii="Calibri" w:hAnsi="Calibri"/>
            <w:noProof/>
            <w:sz w:val="22"/>
            <w:szCs w:val="22"/>
          </w:rPr>
          <w:tab/>
        </w:r>
        <w:r w:rsidRPr="00AC711D">
          <w:rPr>
            <w:rStyle w:val="Hyperlink"/>
            <w:noProof/>
          </w:rPr>
          <w:t>Class Conditional Rule</w:t>
        </w:r>
        <w:r>
          <w:rPr>
            <w:noProof/>
            <w:webHidden/>
          </w:rPr>
          <w:tab/>
        </w:r>
        <w:r>
          <w:rPr>
            <w:noProof/>
            <w:webHidden/>
          </w:rPr>
          <w:fldChar w:fldCharType="begin"/>
        </w:r>
        <w:r>
          <w:rPr>
            <w:noProof/>
            <w:webHidden/>
          </w:rPr>
          <w:instrText xml:space="preserve"> PAGEREF _Toc477756680 \h </w:instrText>
        </w:r>
        <w:r>
          <w:rPr>
            <w:noProof/>
            <w:webHidden/>
          </w:rPr>
        </w:r>
        <w:r>
          <w:rPr>
            <w:noProof/>
            <w:webHidden/>
          </w:rPr>
          <w:fldChar w:fldCharType="separate"/>
        </w:r>
        <w:r>
          <w:rPr>
            <w:noProof/>
            <w:webHidden/>
          </w:rPr>
          <w:t>11</w:t>
        </w:r>
        <w:r>
          <w:rPr>
            <w:noProof/>
            <w:webHidden/>
          </w:rPr>
          <w:fldChar w:fldCharType="end"/>
        </w:r>
      </w:hyperlink>
    </w:p>
    <w:p w:rsidR="00925DE6" w:rsidRPr="00925DE6" w:rsidRDefault="00925DE6">
      <w:pPr>
        <w:pStyle w:val="TOC2"/>
        <w:rPr>
          <w:rFonts w:ascii="Calibri" w:hAnsi="Calibri"/>
          <w:noProof/>
          <w:sz w:val="22"/>
          <w:szCs w:val="22"/>
        </w:rPr>
      </w:pPr>
      <w:hyperlink w:anchor="_Toc477756681" w:history="1">
        <w:r w:rsidRPr="00AC711D">
          <w:rPr>
            <w:rStyle w:val="Hyperlink"/>
            <w:noProof/>
          </w:rPr>
          <w:t>3.8</w:t>
        </w:r>
        <w:r w:rsidRPr="00925DE6">
          <w:rPr>
            <w:rFonts w:ascii="Calibri" w:hAnsi="Calibri"/>
            <w:noProof/>
            <w:sz w:val="22"/>
            <w:szCs w:val="22"/>
          </w:rPr>
          <w:tab/>
        </w:r>
        <w:r w:rsidRPr="00AC711D">
          <w:rPr>
            <w:rStyle w:val="Hyperlink"/>
            <w:noProof/>
          </w:rPr>
          <w:t>Class Covering Constraint</w:t>
        </w:r>
        <w:r>
          <w:rPr>
            <w:noProof/>
            <w:webHidden/>
          </w:rPr>
          <w:tab/>
        </w:r>
        <w:r>
          <w:rPr>
            <w:noProof/>
            <w:webHidden/>
          </w:rPr>
          <w:fldChar w:fldCharType="begin"/>
        </w:r>
        <w:r>
          <w:rPr>
            <w:noProof/>
            <w:webHidden/>
          </w:rPr>
          <w:instrText xml:space="preserve"> PAGEREF _Toc477756681 \h </w:instrText>
        </w:r>
        <w:r>
          <w:rPr>
            <w:noProof/>
            <w:webHidden/>
          </w:rPr>
        </w:r>
        <w:r>
          <w:rPr>
            <w:noProof/>
            <w:webHidden/>
          </w:rPr>
          <w:fldChar w:fldCharType="separate"/>
        </w:r>
        <w:r>
          <w:rPr>
            <w:noProof/>
            <w:webHidden/>
          </w:rPr>
          <w:t>11</w:t>
        </w:r>
        <w:r>
          <w:rPr>
            <w:noProof/>
            <w:webHidden/>
          </w:rPr>
          <w:fldChar w:fldCharType="end"/>
        </w:r>
      </w:hyperlink>
    </w:p>
    <w:p w:rsidR="00925DE6" w:rsidRPr="00925DE6" w:rsidRDefault="00925DE6">
      <w:pPr>
        <w:pStyle w:val="TOC2"/>
        <w:rPr>
          <w:rFonts w:ascii="Calibri" w:hAnsi="Calibri"/>
          <w:noProof/>
          <w:sz w:val="22"/>
          <w:szCs w:val="22"/>
        </w:rPr>
      </w:pPr>
      <w:hyperlink w:anchor="_Toc477756682" w:history="1">
        <w:r w:rsidRPr="00AC711D">
          <w:rPr>
            <w:rStyle w:val="Hyperlink"/>
            <w:noProof/>
          </w:rPr>
          <w:t>3.9</w:t>
        </w:r>
        <w:r w:rsidRPr="00925DE6">
          <w:rPr>
            <w:rFonts w:ascii="Calibri" w:hAnsi="Calibri"/>
            <w:noProof/>
            <w:sz w:val="22"/>
            <w:szCs w:val="22"/>
          </w:rPr>
          <w:tab/>
        </w:r>
        <w:r w:rsidRPr="00AC711D">
          <w:rPr>
            <w:rStyle w:val="Hyperlink"/>
            <w:noProof/>
          </w:rPr>
          <w:t>Association Covering Constraint</w:t>
        </w:r>
        <w:r>
          <w:rPr>
            <w:noProof/>
            <w:webHidden/>
          </w:rPr>
          <w:tab/>
        </w:r>
        <w:r>
          <w:rPr>
            <w:noProof/>
            <w:webHidden/>
          </w:rPr>
          <w:fldChar w:fldCharType="begin"/>
        </w:r>
        <w:r>
          <w:rPr>
            <w:noProof/>
            <w:webHidden/>
          </w:rPr>
          <w:instrText xml:space="preserve"> PAGEREF _Toc477756682 \h </w:instrText>
        </w:r>
        <w:r>
          <w:rPr>
            <w:noProof/>
            <w:webHidden/>
          </w:rPr>
        </w:r>
        <w:r>
          <w:rPr>
            <w:noProof/>
            <w:webHidden/>
          </w:rPr>
          <w:fldChar w:fldCharType="separate"/>
        </w:r>
        <w:r>
          <w:rPr>
            <w:noProof/>
            <w:webHidden/>
          </w:rPr>
          <w:t>11</w:t>
        </w:r>
        <w:r>
          <w:rPr>
            <w:noProof/>
            <w:webHidden/>
          </w:rPr>
          <w:fldChar w:fldCharType="end"/>
        </w:r>
      </w:hyperlink>
    </w:p>
    <w:p w:rsidR="00925DE6" w:rsidRPr="00925DE6" w:rsidRDefault="00925DE6">
      <w:pPr>
        <w:pStyle w:val="TOC2"/>
        <w:rPr>
          <w:rFonts w:ascii="Calibri" w:hAnsi="Calibri"/>
          <w:noProof/>
          <w:sz w:val="22"/>
          <w:szCs w:val="22"/>
        </w:rPr>
      </w:pPr>
      <w:hyperlink w:anchor="_Toc477756683" w:history="1">
        <w:r w:rsidRPr="00AC711D">
          <w:rPr>
            <w:rStyle w:val="Hyperlink"/>
            <w:noProof/>
          </w:rPr>
          <w:t>3.10</w:t>
        </w:r>
        <w:r w:rsidRPr="00925DE6">
          <w:rPr>
            <w:rFonts w:ascii="Calibri" w:hAnsi="Calibri"/>
            <w:noProof/>
            <w:sz w:val="22"/>
            <w:szCs w:val="22"/>
          </w:rPr>
          <w:tab/>
        </w:r>
        <w:r w:rsidRPr="00AC711D">
          <w:rPr>
            <w:rStyle w:val="Hyperlink"/>
            <w:noProof/>
          </w:rPr>
          <w:t>Class Disjoint</w:t>
        </w:r>
        <w:r>
          <w:rPr>
            <w:noProof/>
            <w:webHidden/>
          </w:rPr>
          <w:tab/>
        </w:r>
        <w:r>
          <w:rPr>
            <w:noProof/>
            <w:webHidden/>
          </w:rPr>
          <w:fldChar w:fldCharType="begin"/>
        </w:r>
        <w:r>
          <w:rPr>
            <w:noProof/>
            <w:webHidden/>
          </w:rPr>
          <w:instrText xml:space="preserve"> PAGEREF _Toc477756683 \h </w:instrText>
        </w:r>
        <w:r>
          <w:rPr>
            <w:noProof/>
            <w:webHidden/>
          </w:rPr>
        </w:r>
        <w:r>
          <w:rPr>
            <w:noProof/>
            <w:webHidden/>
          </w:rPr>
          <w:fldChar w:fldCharType="separate"/>
        </w:r>
        <w:r>
          <w:rPr>
            <w:noProof/>
            <w:webHidden/>
          </w:rPr>
          <w:t>11</w:t>
        </w:r>
        <w:r>
          <w:rPr>
            <w:noProof/>
            <w:webHidden/>
          </w:rPr>
          <w:fldChar w:fldCharType="end"/>
        </w:r>
      </w:hyperlink>
    </w:p>
    <w:p w:rsidR="00925DE6" w:rsidRPr="00925DE6" w:rsidRDefault="00925DE6">
      <w:pPr>
        <w:pStyle w:val="TOC2"/>
        <w:rPr>
          <w:rFonts w:ascii="Calibri" w:hAnsi="Calibri"/>
          <w:noProof/>
          <w:sz w:val="22"/>
          <w:szCs w:val="22"/>
        </w:rPr>
      </w:pPr>
      <w:hyperlink w:anchor="_Toc477756684" w:history="1">
        <w:r w:rsidRPr="00AC711D">
          <w:rPr>
            <w:rStyle w:val="Hyperlink"/>
            <w:noProof/>
          </w:rPr>
          <w:t>3.11</w:t>
        </w:r>
        <w:r w:rsidRPr="00925DE6">
          <w:rPr>
            <w:rFonts w:ascii="Calibri" w:hAnsi="Calibri"/>
            <w:noProof/>
            <w:sz w:val="22"/>
            <w:szCs w:val="22"/>
          </w:rPr>
          <w:tab/>
        </w:r>
        <w:r w:rsidRPr="00AC711D">
          <w:rPr>
            <w:rStyle w:val="Hyperlink"/>
            <w:noProof/>
          </w:rPr>
          <w:t>Class Enumerated</w:t>
        </w:r>
        <w:r>
          <w:rPr>
            <w:noProof/>
            <w:webHidden/>
          </w:rPr>
          <w:tab/>
        </w:r>
        <w:r>
          <w:rPr>
            <w:noProof/>
            <w:webHidden/>
          </w:rPr>
          <w:fldChar w:fldCharType="begin"/>
        </w:r>
        <w:r>
          <w:rPr>
            <w:noProof/>
            <w:webHidden/>
          </w:rPr>
          <w:instrText xml:space="preserve"> PAGEREF _Toc477756684 \h </w:instrText>
        </w:r>
        <w:r>
          <w:rPr>
            <w:noProof/>
            <w:webHidden/>
          </w:rPr>
        </w:r>
        <w:r>
          <w:rPr>
            <w:noProof/>
            <w:webHidden/>
          </w:rPr>
          <w:fldChar w:fldCharType="separate"/>
        </w:r>
        <w:r>
          <w:rPr>
            <w:noProof/>
            <w:webHidden/>
          </w:rPr>
          <w:t>12</w:t>
        </w:r>
        <w:r>
          <w:rPr>
            <w:noProof/>
            <w:webHidden/>
          </w:rPr>
          <w:fldChar w:fldCharType="end"/>
        </w:r>
      </w:hyperlink>
    </w:p>
    <w:p w:rsidR="00925DE6" w:rsidRPr="00925DE6" w:rsidRDefault="00925DE6">
      <w:pPr>
        <w:pStyle w:val="TOC2"/>
        <w:rPr>
          <w:rFonts w:ascii="Calibri" w:hAnsi="Calibri"/>
          <w:noProof/>
          <w:sz w:val="22"/>
          <w:szCs w:val="22"/>
        </w:rPr>
      </w:pPr>
      <w:hyperlink w:anchor="_Toc477756685" w:history="1">
        <w:r w:rsidRPr="00AC711D">
          <w:rPr>
            <w:rStyle w:val="Hyperlink"/>
            <w:noProof/>
          </w:rPr>
          <w:t>3.12</w:t>
        </w:r>
        <w:r w:rsidRPr="00925DE6">
          <w:rPr>
            <w:rFonts w:ascii="Calibri" w:hAnsi="Calibri"/>
            <w:noProof/>
            <w:sz w:val="22"/>
            <w:szCs w:val="22"/>
          </w:rPr>
          <w:tab/>
        </w:r>
        <w:r w:rsidRPr="00AC711D">
          <w:rPr>
            <w:rStyle w:val="Hyperlink"/>
            <w:noProof/>
          </w:rPr>
          <w:t>Class Equivalent</w:t>
        </w:r>
        <w:r>
          <w:rPr>
            <w:noProof/>
            <w:webHidden/>
          </w:rPr>
          <w:tab/>
        </w:r>
        <w:r>
          <w:rPr>
            <w:noProof/>
            <w:webHidden/>
          </w:rPr>
          <w:fldChar w:fldCharType="begin"/>
        </w:r>
        <w:r>
          <w:rPr>
            <w:noProof/>
            <w:webHidden/>
          </w:rPr>
          <w:instrText xml:space="preserve"> PAGEREF _Toc477756685 \h </w:instrText>
        </w:r>
        <w:r>
          <w:rPr>
            <w:noProof/>
            <w:webHidden/>
          </w:rPr>
        </w:r>
        <w:r>
          <w:rPr>
            <w:noProof/>
            <w:webHidden/>
          </w:rPr>
          <w:fldChar w:fldCharType="separate"/>
        </w:r>
        <w:r>
          <w:rPr>
            <w:noProof/>
            <w:webHidden/>
          </w:rPr>
          <w:t>12</w:t>
        </w:r>
        <w:r>
          <w:rPr>
            <w:noProof/>
            <w:webHidden/>
          </w:rPr>
          <w:fldChar w:fldCharType="end"/>
        </w:r>
      </w:hyperlink>
    </w:p>
    <w:p w:rsidR="00925DE6" w:rsidRPr="00925DE6" w:rsidRDefault="00925DE6">
      <w:pPr>
        <w:pStyle w:val="TOC2"/>
        <w:rPr>
          <w:rFonts w:ascii="Calibri" w:hAnsi="Calibri"/>
          <w:noProof/>
          <w:sz w:val="22"/>
          <w:szCs w:val="22"/>
        </w:rPr>
      </w:pPr>
      <w:hyperlink w:anchor="_Toc477756686" w:history="1">
        <w:r w:rsidRPr="00AC711D">
          <w:rPr>
            <w:rStyle w:val="Hyperlink"/>
            <w:noProof/>
          </w:rPr>
          <w:t>3.13</w:t>
        </w:r>
        <w:r w:rsidRPr="00925DE6">
          <w:rPr>
            <w:rFonts w:ascii="Calibri" w:hAnsi="Calibri"/>
            <w:noProof/>
            <w:sz w:val="22"/>
            <w:szCs w:val="22"/>
          </w:rPr>
          <w:tab/>
        </w:r>
        <w:r w:rsidRPr="00AC711D">
          <w:rPr>
            <w:rStyle w:val="Hyperlink"/>
            <w:noProof/>
          </w:rPr>
          <w:t>Class Facet Classification Constraint</w:t>
        </w:r>
        <w:r>
          <w:rPr>
            <w:noProof/>
            <w:webHidden/>
          </w:rPr>
          <w:tab/>
        </w:r>
        <w:r>
          <w:rPr>
            <w:noProof/>
            <w:webHidden/>
          </w:rPr>
          <w:fldChar w:fldCharType="begin"/>
        </w:r>
        <w:r>
          <w:rPr>
            <w:noProof/>
            <w:webHidden/>
          </w:rPr>
          <w:instrText xml:space="preserve"> PAGEREF _Toc477756686 \h </w:instrText>
        </w:r>
        <w:r>
          <w:rPr>
            <w:noProof/>
            <w:webHidden/>
          </w:rPr>
        </w:r>
        <w:r>
          <w:rPr>
            <w:noProof/>
            <w:webHidden/>
          </w:rPr>
          <w:fldChar w:fldCharType="separate"/>
        </w:r>
        <w:r>
          <w:rPr>
            <w:noProof/>
            <w:webHidden/>
          </w:rPr>
          <w:t>12</w:t>
        </w:r>
        <w:r>
          <w:rPr>
            <w:noProof/>
            <w:webHidden/>
          </w:rPr>
          <w:fldChar w:fldCharType="end"/>
        </w:r>
      </w:hyperlink>
    </w:p>
    <w:p w:rsidR="00925DE6" w:rsidRPr="00925DE6" w:rsidRDefault="00925DE6">
      <w:pPr>
        <w:pStyle w:val="TOC2"/>
        <w:rPr>
          <w:rFonts w:ascii="Calibri" w:hAnsi="Calibri"/>
          <w:noProof/>
          <w:sz w:val="22"/>
          <w:szCs w:val="22"/>
        </w:rPr>
      </w:pPr>
      <w:hyperlink w:anchor="_Toc477756687" w:history="1">
        <w:r w:rsidRPr="00AC711D">
          <w:rPr>
            <w:rStyle w:val="Hyperlink"/>
            <w:noProof/>
          </w:rPr>
          <w:t>3.14</w:t>
        </w:r>
        <w:r w:rsidRPr="00925DE6">
          <w:rPr>
            <w:rFonts w:ascii="Calibri" w:hAnsi="Calibri"/>
            <w:noProof/>
            <w:sz w:val="22"/>
            <w:szCs w:val="22"/>
          </w:rPr>
          <w:tab/>
        </w:r>
        <w:r w:rsidRPr="00AC711D">
          <w:rPr>
            <w:rStyle w:val="Hyperlink"/>
            <w:noProof/>
          </w:rPr>
          <w:t>Association Generalization</w:t>
        </w:r>
        <w:r>
          <w:rPr>
            <w:noProof/>
            <w:webHidden/>
          </w:rPr>
          <w:tab/>
        </w:r>
        <w:r>
          <w:rPr>
            <w:noProof/>
            <w:webHidden/>
          </w:rPr>
          <w:fldChar w:fldCharType="begin"/>
        </w:r>
        <w:r>
          <w:rPr>
            <w:noProof/>
            <w:webHidden/>
          </w:rPr>
          <w:instrText xml:space="preserve"> PAGEREF _Toc477756687 \h </w:instrText>
        </w:r>
        <w:r>
          <w:rPr>
            <w:noProof/>
            <w:webHidden/>
          </w:rPr>
        </w:r>
        <w:r>
          <w:rPr>
            <w:noProof/>
            <w:webHidden/>
          </w:rPr>
          <w:fldChar w:fldCharType="separate"/>
        </w:r>
        <w:r>
          <w:rPr>
            <w:noProof/>
            <w:webHidden/>
          </w:rPr>
          <w:t>13</w:t>
        </w:r>
        <w:r>
          <w:rPr>
            <w:noProof/>
            <w:webHidden/>
          </w:rPr>
          <w:fldChar w:fldCharType="end"/>
        </w:r>
      </w:hyperlink>
    </w:p>
    <w:p w:rsidR="00925DE6" w:rsidRPr="00925DE6" w:rsidRDefault="00925DE6">
      <w:pPr>
        <w:pStyle w:val="TOC2"/>
        <w:rPr>
          <w:rFonts w:ascii="Calibri" w:hAnsi="Calibri"/>
          <w:noProof/>
          <w:sz w:val="22"/>
          <w:szCs w:val="22"/>
        </w:rPr>
      </w:pPr>
      <w:hyperlink w:anchor="_Toc477756688" w:history="1">
        <w:r w:rsidRPr="00AC711D">
          <w:rPr>
            <w:rStyle w:val="Hyperlink"/>
            <w:noProof/>
          </w:rPr>
          <w:t>3.15</w:t>
        </w:r>
        <w:r w:rsidRPr="00925DE6">
          <w:rPr>
            <w:rFonts w:ascii="Calibri" w:hAnsi="Calibri"/>
            <w:noProof/>
            <w:sz w:val="22"/>
            <w:szCs w:val="22"/>
          </w:rPr>
          <w:tab/>
        </w:r>
        <w:r w:rsidRPr="00AC711D">
          <w:rPr>
            <w:rStyle w:val="Hyperlink"/>
            <w:noProof/>
          </w:rPr>
          <w:t>Class Generalization Constraint</w:t>
        </w:r>
        <w:r>
          <w:rPr>
            <w:noProof/>
            <w:webHidden/>
          </w:rPr>
          <w:tab/>
        </w:r>
        <w:r>
          <w:rPr>
            <w:noProof/>
            <w:webHidden/>
          </w:rPr>
          <w:fldChar w:fldCharType="begin"/>
        </w:r>
        <w:r>
          <w:rPr>
            <w:noProof/>
            <w:webHidden/>
          </w:rPr>
          <w:instrText xml:space="preserve"> PAGEREF _Toc477756688 \h </w:instrText>
        </w:r>
        <w:r>
          <w:rPr>
            <w:noProof/>
            <w:webHidden/>
          </w:rPr>
        </w:r>
        <w:r>
          <w:rPr>
            <w:noProof/>
            <w:webHidden/>
          </w:rPr>
          <w:fldChar w:fldCharType="separate"/>
        </w:r>
        <w:r>
          <w:rPr>
            <w:noProof/>
            <w:webHidden/>
          </w:rPr>
          <w:t>13</w:t>
        </w:r>
        <w:r>
          <w:rPr>
            <w:noProof/>
            <w:webHidden/>
          </w:rPr>
          <w:fldChar w:fldCharType="end"/>
        </w:r>
      </w:hyperlink>
    </w:p>
    <w:p w:rsidR="00925DE6" w:rsidRPr="00925DE6" w:rsidRDefault="00925DE6">
      <w:pPr>
        <w:pStyle w:val="TOC2"/>
        <w:rPr>
          <w:rFonts w:ascii="Calibri" w:hAnsi="Calibri"/>
          <w:noProof/>
          <w:sz w:val="22"/>
          <w:szCs w:val="22"/>
        </w:rPr>
      </w:pPr>
      <w:hyperlink w:anchor="_Toc477756689" w:history="1">
        <w:r w:rsidRPr="00AC711D">
          <w:rPr>
            <w:rStyle w:val="Hyperlink"/>
            <w:noProof/>
          </w:rPr>
          <w:t>3.16</w:t>
        </w:r>
        <w:r w:rsidRPr="00925DE6">
          <w:rPr>
            <w:rFonts w:ascii="Calibri" w:hAnsi="Calibri"/>
            <w:noProof/>
            <w:sz w:val="22"/>
            <w:szCs w:val="22"/>
          </w:rPr>
          <w:tab/>
        </w:r>
        <w:r w:rsidRPr="00AC711D">
          <w:rPr>
            <w:rStyle w:val="Hyperlink"/>
            <w:noProof/>
          </w:rPr>
          <w:t>Class Multiplicity Constraint</w:t>
        </w:r>
        <w:r>
          <w:rPr>
            <w:noProof/>
            <w:webHidden/>
          </w:rPr>
          <w:tab/>
        </w:r>
        <w:r>
          <w:rPr>
            <w:noProof/>
            <w:webHidden/>
          </w:rPr>
          <w:fldChar w:fldCharType="begin"/>
        </w:r>
        <w:r>
          <w:rPr>
            <w:noProof/>
            <w:webHidden/>
          </w:rPr>
          <w:instrText xml:space="preserve"> PAGEREF _Toc477756689 \h </w:instrText>
        </w:r>
        <w:r>
          <w:rPr>
            <w:noProof/>
            <w:webHidden/>
          </w:rPr>
        </w:r>
        <w:r>
          <w:rPr>
            <w:noProof/>
            <w:webHidden/>
          </w:rPr>
          <w:fldChar w:fldCharType="separate"/>
        </w:r>
        <w:r>
          <w:rPr>
            <w:noProof/>
            <w:webHidden/>
          </w:rPr>
          <w:t>14</w:t>
        </w:r>
        <w:r>
          <w:rPr>
            <w:noProof/>
            <w:webHidden/>
          </w:rPr>
          <w:fldChar w:fldCharType="end"/>
        </w:r>
      </w:hyperlink>
    </w:p>
    <w:p w:rsidR="00925DE6" w:rsidRPr="00925DE6" w:rsidRDefault="00925DE6">
      <w:pPr>
        <w:pStyle w:val="TOC2"/>
        <w:rPr>
          <w:rFonts w:ascii="Calibri" w:hAnsi="Calibri"/>
          <w:noProof/>
          <w:sz w:val="22"/>
          <w:szCs w:val="22"/>
        </w:rPr>
      </w:pPr>
      <w:hyperlink w:anchor="_Toc477756690" w:history="1">
        <w:r w:rsidRPr="00AC711D">
          <w:rPr>
            <w:rStyle w:val="Hyperlink"/>
            <w:noProof/>
          </w:rPr>
          <w:t>3.17</w:t>
        </w:r>
        <w:r w:rsidRPr="00925DE6">
          <w:rPr>
            <w:rFonts w:ascii="Calibri" w:hAnsi="Calibri"/>
            <w:noProof/>
            <w:sz w:val="22"/>
            <w:szCs w:val="22"/>
          </w:rPr>
          <w:tab/>
        </w:r>
        <w:r w:rsidRPr="00AC711D">
          <w:rPr>
            <w:rStyle w:val="Hyperlink"/>
            <w:noProof/>
          </w:rPr>
          <w:t>Association Multiplicity Reference</w:t>
        </w:r>
        <w:r>
          <w:rPr>
            <w:noProof/>
            <w:webHidden/>
          </w:rPr>
          <w:tab/>
        </w:r>
        <w:r>
          <w:rPr>
            <w:noProof/>
            <w:webHidden/>
          </w:rPr>
          <w:fldChar w:fldCharType="begin"/>
        </w:r>
        <w:r>
          <w:rPr>
            <w:noProof/>
            <w:webHidden/>
          </w:rPr>
          <w:instrText xml:space="preserve"> PAGEREF _Toc477756690 \h </w:instrText>
        </w:r>
        <w:r>
          <w:rPr>
            <w:noProof/>
            <w:webHidden/>
          </w:rPr>
        </w:r>
        <w:r>
          <w:rPr>
            <w:noProof/>
            <w:webHidden/>
          </w:rPr>
          <w:fldChar w:fldCharType="separate"/>
        </w:r>
        <w:r>
          <w:rPr>
            <w:noProof/>
            <w:webHidden/>
          </w:rPr>
          <w:t>15</w:t>
        </w:r>
        <w:r>
          <w:rPr>
            <w:noProof/>
            <w:webHidden/>
          </w:rPr>
          <w:fldChar w:fldCharType="end"/>
        </w:r>
      </w:hyperlink>
    </w:p>
    <w:p w:rsidR="00925DE6" w:rsidRPr="00925DE6" w:rsidRDefault="00925DE6">
      <w:pPr>
        <w:pStyle w:val="TOC2"/>
        <w:rPr>
          <w:rFonts w:ascii="Calibri" w:hAnsi="Calibri"/>
          <w:noProof/>
          <w:sz w:val="22"/>
          <w:szCs w:val="22"/>
        </w:rPr>
      </w:pPr>
      <w:hyperlink w:anchor="_Toc477756691" w:history="1">
        <w:r w:rsidRPr="00AC711D">
          <w:rPr>
            <w:rStyle w:val="Hyperlink"/>
            <w:noProof/>
          </w:rPr>
          <w:t>3.18</w:t>
        </w:r>
        <w:r w:rsidRPr="00925DE6">
          <w:rPr>
            <w:rFonts w:ascii="Calibri" w:hAnsi="Calibri"/>
            <w:noProof/>
            <w:sz w:val="22"/>
            <w:szCs w:val="22"/>
          </w:rPr>
          <w:tab/>
        </w:r>
        <w:r w:rsidRPr="00AC711D">
          <w:rPr>
            <w:rStyle w:val="Hyperlink"/>
            <w:noProof/>
          </w:rPr>
          <w:t>Association Multiplicity Target</w:t>
        </w:r>
        <w:r>
          <w:rPr>
            <w:noProof/>
            <w:webHidden/>
          </w:rPr>
          <w:tab/>
        </w:r>
        <w:r>
          <w:rPr>
            <w:noProof/>
            <w:webHidden/>
          </w:rPr>
          <w:fldChar w:fldCharType="begin"/>
        </w:r>
        <w:r>
          <w:rPr>
            <w:noProof/>
            <w:webHidden/>
          </w:rPr>
          <w:instrText xml:space="preserve"> PAGEREF _Toc477756691 \h </w:instrText>
        </w:r>
        <w:r>
          <w:rPr>
            <w:noProof/>
            <w:webHidden/>
          </w:rPr>
        </w:r>
        <w:r>
          <w:rPr>
            <w:noProof/>
            <w:webHidden/>
          </w:rPr>
          <w:fldChar w:fldCharType="separate"/>
        </w:r>
        <w:r>
          <w:rPr>
            <w:noProof/>
            <w:webHidden/>
          </w:rPr>
          <w:t>15</w:t>
        </w:r>
        <w:r>
          <w:rPr>
            <w:noProof/>
            <w:webHidden/>
          </w:rPr>
          <w:fldChar w:fldCharType="end"/>
        </w:r>
      </w:hyperlink>
    </w:p>
    <w:p w:rsidR="00925DE6" w:rsidRPr="00925DE6" w:rsidRDefault="00925DE6">
      <w:pPr>
        <w:pStyle w:val="TOC2"/>
        <w:rPr>
          <w:rFonts w:ascii="Calibri" w:hAnsi="Calibri"/>
          <w:noProof/>
          <w:sz w:val="22"/>
          <w:szCs w:val="22"/>
        </w:rPr>
      </w:pPr>
      <w:hyperlink w:anchor="_Toc477756692" w:history="1">
        <w:r w:rsidRPr="00AC711D">
          <w:rPr>
            <w:rStyle w:val="Hyperlink"/>
            <w:noProof/>
          </w:rPr>
          <w:t>3.19</w:t>
        </w:r>
        <w:r w:rsidRPr="00925DE6">
          <w:rPr>
            <w:rFonts w:ascii="Calibri" w:hAnsi="Calibri"/>
            <w:noProof/>
            <w:sz w:val="22"/>
            <w:szCs w:val="22"/>
          </w:rPr>
          <w:tab/>
        </w:r>
        <w:r w:rsidRPr="00AC711D">
          <w:rPr>
            <w:rStyle w:val="Hyperlink"/>
            <w:noProof/>
          </w:rPr>
          <w:t>Class Property Constraint</w:t>
        </w:r>
        <w:r>
          <w:rPr>
            <w:noProof/>
            <w:webHidden/>
          </w:rPr>
          <w:tab/>
        </w:r>
        <w:r>
          <w:rPr>
            <w:noProof/>
            <w:webHidden/>
          </w:rPr>
          <w:fldChar w:fldCharType="begin"/>
        </w:r>
        <w:r>
          <w:rPr>
            <w:noProof/>
            <w:webHidden/>
          </w:rPr>
          <w:instrText xml:space="preserve"> PAGEREF _Toc477756692 \h </w:instrText>
        </w:r>
        <w:r>
          <w:rPr>
            <w:noProof/>
            <w:webHidden/>
          </w:rPr>
        </w:r>
        <w:r>
          <w:rPr>
            <w:noProof/>
            <w:webHidden/>
          </w:rPr>
          <w:fldChar w:fldCharType="separate"/>
        </w:r>
        <w:r>
          <w:rPr>
            <w:noProof/>
            <w:webHidden/>
          </w:rPr>
          <w:t>16</w:t>
        </w:r>
        <w:r>
          <w:rPr>
            <w:noProof/>
            <w:webHidden/>
          </w:rPr>
          <w:fldChar w:fldCharType="end"/>
        </w:r>
      </w:hyperlink>
    </w:p>
    <w:p w:rsidR="00925DE6" w:rsidRPr="00925DE6" w:rsidRDefault="00925DE6">
      <w:pPr>
        <w:pStyle w:val="TOC2"/>
        <w:rPr>
          <w:rFonts w:ascii="Calibri" w:hAnsi="Calibri"/>
          <w:noProof/>
          <w:sz w:val="22"/>
          <w:szCs w:val="22"/>
        </w:rPr>
      </w:pPr>
      <w:hyperlink w:anchor="_Toc477756693" w:history="1">
        <w:r w:rsidRPr="00AC711D">
          <w:rPr>
            <w:rStyle w:val="Hyperlink"/>
            <w:noProof/>
          </w:rPr>
          <w:t>3.20</w:t>
        </w:r>
        <w:r w:rsidRPr="00925DE6">
          <w:rPr>
            <w:rFonts w:ascii="Calibri" w:hAnsi="Calibri"/>
            <w:noProof/>
            <w:sz w:val="22"/>
            <w:szCs w:val="22"/>
          </w:rPr>
          <w:tab/>
        </w:r>
        <w:r w:rsidRPr="00AC711D">
          <w:rPr>
            <w:rStyle w:val="Hyperlink"/>
            <w:noProof/>
          </w:rPr>
          <w:t>Class Property Transitivity Constraint</w:t>
        </w:r>
        <w:r>
          <w:rPr>
            <w:noProof/>
            <w:webHidden/>
          </w:rPr>
          <w:tab/>
        </w:r>
        <w:r>
          <w:rPr>
            <w:noProof/>
            <w:webHidden/>
          </w:rPr>
          <w:fldChar w:fldCharType="begin"/>
        </w:r>
        <w:r>
          <w:rPr>
            <w:noProof/>
            <w:webHidden/>
          </w:rPr>
          <w:instrText xml:space="preserve"> PAGEREF _Toc477756693 \h </w:instrText>
        </w:r>
        <w:r>
          <w:rPr>
            <w:noProof/>
            <w:webHidden/>
          </w:rPr>
        </w:r>
        <w:r>
          <w:rPr>
            <w:noProof/>
            <w:webHidden/>
          </w:rPr>
          <w:fldChar w:fldCharType="separate"/>
        </w:r>
        <w:r>
          <w:rPr>
            <w:noProof/>
            <w:webHidden/>
          </w:rPr>
          <w:t>16</w:t>
        </w:r>
        <w:r>
          <w:rPr>
            <w:noProof/>
            <w:webHidden/>
          </w:rPr>
          <w:fldChar w:fldCharType="end"/>
        </w:r>
      </w:hyperlink>
    </w:p>
    <w:p w:rsidR="00925DE6" w:rsidRPr="00925DE6" w:rsidRDefault="00925DE6">
      <w:pPr>
        <w:pStyle w:val="TOC2"/>
        <w:rPr>
          <w:rFonts w:ascii="Calibri" w:hAnsi="Calibri"/>
          <w:noProof/>
          <w:sz w:val="22"/>
          <w:szCs w:val="22"/>
        </w:rPr>
      </w:pPr>
      <w:hyperlink w:anchor="_Toc477756694" w:history="1">
        <w:r w:rsidRPr="00AC711D">
          <w:rPr>
            <w:rStyle w:val="Hyperlink"/>
            <w:noProof/>
          </w:rPr>
          <w:t>3.21</w:t>
        </w:r>
        <w:r w:rsidRPr="00925DE6">
          <w:rPr>
            <w:rFonts w:ascii="Calibri" w:hAnsi="Calibri"/>
            <w:noProof/>
            <w:sz w:val="22"/>
            <w:szCs w:val="22"/>
          </w:rPr>
          <w:tab/>
        </w:r>
        <w:r w:rsidRPr="00AC711D">
          <w:rPr>
            <w:rStyle w:val="Hyperlink"/>
            <w:noProof/>
          </w:rPr>
          <w:t>Association Property Type</w:t>
        </w:r>
        <w:r>
          <w:rPr>
            <w:noProof/>
            <w:webHidden/>
          </w:rPr>
          <w:tab/>
        </w:r>
        <w:r>
          <w:rPr>
            <w:noProof/>
            <w:webHidden/>
          </w:rPr>
          <w:fldChar w:fldCharType="begin"/>
        </w:r>
        <w:r>
          <w:rPr>
            <w:noProof/>
            <w:webHidden/>
          </w:rPr>
          <w:instrText xml:space="preserve"> PAGEREF _Toc477756694 \h </w:instrText>
        </w:r>
        <w:r>
          <w:rPr>
            <w:noProof/>
            <w:webHidden/>
          </w:rPr>
        </w:r>
        <w:r>
          <w:rPr>
            <w:noProof/>
            <w:webHidden/>
          </w:rPr>
          <w:fldChar w:fldCharType="separate"/>
        </w:r>
        <w:r>
          <w:rPr>
            <w:noProof/>
            <w:webHidden/>
          </w:rPr>
          <w:t>16</w:t>
        </w:r>
        <w:r>
          <w:rPr>
            <w:noProof/>
            <w:webHidden/>
          </w:rPr>
          <w:fldChar w:fldCharType="end"/>
        </w:r>
      </w:hyperlink>
    </w:p>
    <w:p w:rsidR="00925DE6" w:rsidRPr="00925DE6" w:rsidRDefault="00925DE6">
      <w:pPr>
        <w:pStyle w:val="TOC2"/>
        <w:rPr>
          <w:rFonts w:ascii="Calibri" w:hAnsi="Calibri"/>
          <w:noProof/>
          <w:sz w:val="22"/>
          <w:szCs w:val="22"/>
        </w:rPr>
      </w:pPr>
      <w:hyperlink w:anchor="_Toc477756695" w:history="1">
        <w:r w:rsidRPr="00AC711D">
          <w:rPr>
            <w:rStyle w:val="Hyperlink"/>
            <w:noProof/>
          </w:rPr>
          <w:t>3.22</w:t>
        </w:r>
        <w:r w:rsidRPr="00925DE6">
          <w:rPr>
            <w:rFonts w:ascii="Calibri" w:hAnsi="Calibri"/>
            <w:noProof/>
            <w:sz w:val="22"/>
            <w:szCs w:val="22"/>
          </w:rPr>
          <w:tab/>
        </w:r>
        <w:r w:rsidRPr="00AC711D">
          <w:rPr>
            <w:rStyle w:val="Hyperlink"/>
            <w:noProof/>
          </w:rPr>
          <w:t>Class Property Type Constraint</w:t>
        </w:r>
        <w:r>
          <w:rPr>
            <w:noProof/>
            <w:webHidden/>
          </w:rPr>
          <w:tab/>
        </w:r>
        <w:r>
          <w:rPr>
            <w:noProof/>
            <w:webHidden/>
          </w:rPr>
          <w:fldChar w:fldCharType="begin"/>
        </w:r>
        <w:r>
          <w:rPr>
            <w:noProof/>
            <w:webHidden/>
          </w:rPr>
          <w:instrText xml:space="preserve"> PAGEREF _Toc477756695 \h </w:instrText>
        </w:r>
        <w:r>
          <w:rPr>
            <w:noProof/>
            <w:webHidden/>
          </w:rPr>
        </w:r>
        <w:r>
          <w:rPr>
            <w:noProof/>
            <w:webHidden/>
          </w:rPr>
          <w:fldChar w:fldCharType="separate"/>
        </w:r>
        <w:r>
          <w:rPr>
            <w:noProof/>
            <w:webHidden/>
          </w:rPr>
          <w:t>16</w:t>
        </w:r>
        <w:r>
          <w:rPr>
            <w:noProof/>
            <w:webHidden/>
          </w:rPr>
          <w:fldChar w:fldCharType="end"/>
        </w:r>
      </w:hyperlink>
    </w:p>
    <w:p w:rsidR="00925DE6" w:rsidRPr="00925DE6" w:rsidRDefault="00925DE6">
      <w:pPr>
        <w:pStyle w:val="TOC2"/>
        <w:rPr>
          <w:rFonts w:ascii="Calibri" w:hAnsi="Calibri"/>
          <w:noProof/>
          <w:sz w:val="22"/>
          <w:szCs w:val="22"/>
        </w:rPr>
      </w:pPr>
      <w:hyperlink w:anchor="_Toc477756696" w:history="1">
        <w:r w:rsidRPr="00AC711D">
          <w:rPr>
            <w:rStyle w:val="Hyperlink"/>
            <w:noProof/>
          </w:rPr>
          <w:t>3.23</w:t>
        </w:r>
        <w:r w:rsidRPr="00925DE6">
          <w:rPr>
            <w:rFonts w:ascii="Calibri" w:hAnsi="Calibri"/>
            <w:noProof/>
            <w:sz w:val="22"/>
            <w:szCs w:val="22"/>
          </w:rPr>
          <w:tab/>
        </w:r>
        <w:r w:rsidRPr="00AC711D">
          <w:rPr>
            <w:rStyle w:val="Hyperlink"/>
            <w:noProof/>
          </w:rPr>
          <w:t>Class Rule</w:t>
        </w:r>
        <w:r>
          <w:rPr>
            <w:noProof/>
            <w:webHidden/>
          </w:rPr>
          <w:tab/>
        </w:r>
        <w:r>
          <w:rPr>
            <w:noProof/>
            <w:webHidden/>
          </w:rPr>
          <w:fldChar w:fldCharType="begin"/>
        </w:r>
        <w:r>
          <w:rPr>
            <w:noProof/>
            <w:webHidden/>
          </w:rPr>
          <w:instrText xml:space="preserve"> PAGEREF _Toc477756696 \h </w:instrText>
        </w:r>
        <w:r>
          <w:rPr>
            <w:noProof/>
            <w:webHidden/>
          </w:rPr>
        </w:r>
        <w:r>
          <w:rPr>
            <w:noProof/>
            <w:webHidden/>
          </w:rPr>
          <w:fldChar w:fldCharType="separate"/>
        </w:r>
        <w:r>
          <w:rPr>
            <w:noProof/>
            <w:webHidden/>
          </w:rPr>
          <w:t>17</w:t>
        </w:r>
        <w:r>
          <w:rPr>
            <w:noProof/>
            <w:webHidden/>
          </w:rPr>
          <w:fldChar w:fldCharType="end"/>
        </w:r>
      </w:hyperlink>
    </w:p>
    <w:p w:rsidR="00925DE6" w:rsidRPr="00925DE6" w:rsidRDefault="00925DE6">
      <w:pPr>
        <w:pStyle w:val="TOC2"/>
        <w:rPr>
          <w:rFonts w:ascii="Calibri" w:hAnsi="Calibri"/>
          <w:noProof/>
          <w:sz w:val="22"/>
          <w:szCs w:val="22"/>
        </w:rPr>
      </w:pPr>
      <w:hyperlink w:anchor="_Toc477756697" w:history="1">
        <w:r w:rsidRPr="00AC711D">
          <w:rPr>
            <w:rStyle w:val="Hyperlink"/>
            <w:noProof/>
          </w:rPr>
          <w:t>3.24</w:t>
        </w:r>
        <w:r w:rsidRPr="00925DE6">
          <w:rPr>
            <w:rFonts w:ascii="Calibri" w:hAnsi="Calibri"/>
            <w:noProof/>
            <w:sz w:val="22"/>
            <w:szCs w:val="22"/>
          </w:rPr>
          <w:tab/>
        </w:r>
        <w:r w:rsidRPr="00AC711D">
          <w:rPr>
            <w:rStyle w:val="Hyperlink"/>
            <w:noProof/>
          </w:rPr>
          <w:t>Association Rule Constrains</w:t>
        </w:r>
        <w:r>
          <w:rPr>
            <w:noProof/>
            <w:webHidden/>
          </w:rPr>
          <w:tab/>
        </w:r>
        <w:r>
          <w:rPr>
            <w:noProof/>
            <w:webHidden/>
          </w:rPr>
          <w:fldChar w:fldCharType="begin"/>
        </w:r>
        <w:r>
          <w:rPr>
            <w:noProof/>
            <w:webHidden/>
          </w:rPr>
          <w:instrText xml:space="preserve"> PAGEREF _Toc477756697 \h </w:instrText>
        </w:r>
        <w:r>
          <w:rPr>
            <w:noProof/>
            <w:webHidden/>
          </w:rPr>
        </w:r>
        <w:r>
          <w:rPr>
            <w:noProof/>
            <w:webHidden/>
          </w:rPr>
          <w:fldChar w:fldCharType="separate"/>
        </w:r>
        <w:r>
          <w:rPr>
            <w:noProof/>
            <w:webHidden/>
          </w:rPr>
          <w:t>18</w:t>
        </w:r>
        <w:r>
          <w:rPr>
            <w:noProof/>
            <w:webHidden/>
          </w:rPr>
          <w:fldChar w:fldCharType="end"/>
        </w:r>
      </w:hyperlink>
    </w:p>
    <w:p w:rsidR="00925DE6" w:rsidRPr="00925DE6" w:rsidRDefault="00925DE6">
      <w:pPr>
        <w:pStyle w:val="TOC2"/>
        <w:rPr>
          <w:rFonts w:ascii="Calibri" w:hAnsi="Calibri"/>
          <w:noProof/>
          <w:sz w:val="22"/>
          <w:szCs w:val="22"/>
        </w:rPr>
      </w:pPr>
      <w:hyperlink w:anchor="_Toc477756698" w:history="1">
        <w:r w:rsidRPr="00AC711D">
          <w:rPr>
            <w:rStyle w:val="Hyperlink"/>
            <w:noProof/>
          </w:rPr>
          <w:t>3.25</w:t>
        </w:r>
        <w:r w:rsidRPr="00925DE6">
          <w:rPr>
            <w:rFonts w:ascii="Calibri" w:hAnsi="Calibri"/>
            <w:noProof/>
            <w:sz w:val="22"/>
            <w:szCs w:val="22"/>
          </w:rPr>
          <w:tab/>
        </w:r>
        <w:r w:rsidRPr="00AC711D">
          <w:rPr>
            <w:rStyle w:val="Hyperlink"/>
            <w:noProof/>
          </w:rPr>
          <w:t>Association Rule Subsumption</w:t>
        </w:r>
        <w:r>
          <w:rPr>
            <w:noProof/>
            <w:webHidden/>
          </w:rPr>
          <w:tab/>
        </w:r>
        <w:r>
          <w:rPr>
            <w:noProof/>
            <w:webHidden/>
          </w:rPr>
          <w:fldChar w:fldCharType="begin"/>
        </w:r>
        <w:r>
          <w:rPr>
            <w:noProof/>
            <w:webHidden/>
          </w:rPr>
          <w:instrText xml:space="preserve"> PAGEREF _Toc477756698 \h </w:instrText>
        </w:r>
        <w:r>
          <w:rPr>
            <w:noProof/>
            <w:webHidden/>
          </w:rPr>
        </w:r>
        <w:r>
          <w:rPr>
            <w:noProof/>
            <w:webHidden/>
          </w:rPr>
          <w:fldChar w:fldCharType="separate"/>
        </w:r>
        <w:r>
          <w:rPr>
            <w:noProof/>
            <w:webHidden/>
          </w:rPr>
          <w:t>18</w:t>
        </w:r>
        <w:r>
          <w:rPr>
            <w:noProof/>
            <w:webHidden/>
          </w:rPr>
          <w:fldChar w:fldCharType="end"/>
        </w:r>
      </w:hyperlink>
    </w:p>
    <w:p w:rsidR="00925DE6" w:rsidRPr="00925DE6" w:rsidRDefault="00925DE6">
      <w:pPr>
        <w:pStyle w:val="TOC2"/>
        <w:rPr>
          <w:rFonts w:ascii="Calibri" w:hAnsi="Calibri"/>
          <w:noProof/>
          <w:sz w:val="22"/>
          <w:szCs w:val="22"/>
        </w:rPr>
      </w:pPr>
      <w:hyperlink w:anchor="_Toc477756699" w:history="1">
        <w:r w:rsidRPr="00AC711D">
          <w:rPr>
            <w:rStyle w:val="Hyperlink"/>
            <w:noProof/>
          </w:rPr>
          <w:t>3.26</w:t>
        </w:r>
        <w:r w:rsidRPr="00925DE6">
          <w:rPr>
            <w:rFonts w:ascii="Calibri" w:hAnsi="Calibri"/>
            <w:noProof/>
            <w:sz w:val="22"/>
            <w:szCs w:val="22"/>
          </w:rPr>
          <w:tab/>
        </w:r>
        <w:r w:rsidRPr="00AC711D">
          <w:rPr>
            <w:rStyle w:val="Hyperlink"/>
            <w:noProof/>
          </w:rPr>
          <w:t>Association Specialization</w:t>
        </w:r>
        <w:r>
          <w:rPr>
            <w:noProof/>
            <w:webHidden/>
          </w:rPr>
          <w:tab/>
        </w:r>
        <w:r>
          <w:rPr>
            <w:noProof/>
            <w:webHidden/>
          </w:rPr>
          <w:fldChar w:fldCharType="begin"/>
        </w:r>
        <w:r>
          <w:rPr>
            <w:noProof/>
            <w:webHidden/>
          </w:rPr>
          <w:instrText xml:space="preserve"> PAGEREF _Toc477756699 \h </w:instrText>
        </w:r>
        <w:r>
          <w:rPr>
            <w:noProof/>
            <w:webHidden/>
          </w:rPr>
        </w:r>
        <w:r>
          <w:rPr>
            <w:noProof/>
            <w:webHidden/>
          </w:rPr>
          <w:fldChar w:fldCharType="separate"/>
        </w:r>
        <w:r>
          <w:rPr>
            <w:noProof/>
            <w:webHidden/>
          </w:rPr>
          <w:t>18</w:t>
        </w:r>
        <w:r>
          <w:rPr>
            <w:noProof/>
            <w:webHidden/>
          </w:rPr>
          <w:fldChar w:fldCharType="end"/>
        </w:r>
      </w:hyperlink>
    </w:p>
    <w:p w:rsidR="00925DE6" w:rsidRPr="00925DE6" w:rsidRDefault="00925DE6">
      <w:pPr>
        <w:pStyle w:val="TOC2"/>
        <w:rPr>
          <w:rFonts w:ascii="Calibri" w:hAnsi="Calibri"/>
          <w:noProof/>
          <w:sz w:val="22"/>
          <w:szCs w:val="22"/>
        </w:rPr>
      </w:pPr>
      <w:hyperlink w:anchor="_Toc477756700" w:history="1">
        <w:r w:rsidRPr="00AC711D">
          <w:rPr>
            <w:rStyle w:val="Hyperlink"/>
            <w:noProof/>
          </w:rPr>
          <w:t>3.27</w:t>
        </w:r>
        <w:r w:rsidRPr="00925DE6">
          <w:rPr>
            <w:rFonts w:ascii="Calibri" w:hAnsi="Calibri"/>
            <w:noProof/>
            <w:sz w:val="22"/>
            <w:szCs w:val="22"/>
          </w:rPr>
          <w:tab/>
        </w:r>
        <w:r w:rsidRPr="00AC711D">
          <w:rPr>
            <w:rStyle w:val="Hyperlink"/>
            <w:noProof/>
          </w:rPr>
          <w:t>Class Type Constraint</w:t>
        </w:r>
        <w:r>
          <w:rPr>
            <w:noProof/>
            <w:webHidden/>
          </w:rPr>
          <w:tab/>
        </w:r>
        <w:r>
          <w:rPr>
            <w:noProof/>
            <w:webHidden/>
          </w:rPr>
          <w:fldChar w:fldCharType="begin"/>
        </w:r>
        <w:r>
          <w:rPr>
            <w:noProof/>
            <w:webHidden/>
          </w:rPr>
          <w:instrText xml:space="preserve"> PAGEREF _Toc477756700 \h </w:instrText>
        </w:r>
        <w:r>
          <w:rPr>
            <w:noProof/>
            <w:webHidden/>
          </w:rPr>
        </w:r>
        <w:r>
          <w:rPr>
            <w:noProof/>
            <w:webHidden/>
          </w:rPr>
          <w:fldChar w:fldCharType="separate"/>
        </w:r>
        <w:r>
          <w:rPr>
            <w:noProof/>
            <w:webHidden/>
          </w:rPr>
          <w:t>19</w:t>
        </w:r>
        <w:r>
          <w:rPr>
            <w:noProof/>
            <w:webHidden/>
          </w:rPr>
          <w:fldChar w:fldCharType="end"/>
        </w:r>
      </w:hyperlink>
    </w:p>
    <w:p w:rsidR="00925DE6" w:rsidRPr="00925DE6" w:rsidRDefault="00925DE6">
      <w:pPr>
        <w:pStyle w:val="TOC2"/>
        <w:rPr>
          <w:rFonts w:ascii="Calibri" w:hAnsi="Calibri"/>
          <w:noProof/>
          <w:sz w:val="22"/>
          <w:szCs w:val="22"/>
        </w:rPr>
      </w:pPr>
      <w:hyperlink w:anchor="_Toc477756701" w:history="1">
        <w:r w:rsidRPr="00AC711D">
          <w:rPr>
            <w:rStyle w:val="Hyperlink"/>
            <w:noProof/>
          </w:rPr>
          <w:t>3.28</w:t>
        </w:r>
        <w:r w:rsidRPr="00925DE6">
          <w:rPr>
            <w:rFonts w:ascii="Calibri" w:hAnsi="Calibri"/>
            <w:noProof/>
            <w:sz w:val="22"/>
            <w:szCs w:val="22"/>
          </w:rPr>
          <w:tab/>
        </w:r>
        <w:r w:rsidRPr="00AC711D">
          <w:rPr>
            <w:rStyle w:val="Hyperlink"/>
            <w:noProof/>
          </w:rPr>
          <w:t>Association Unique Set</w:t>
        </w:r>
        <w:r>
          <w:rPr>
            <w:noProof/>
            <w:webHidden/>
          </w:rPr>
          <w:tab/>
        </w:r>
        <w:r>
          <w:rPr>
            <w:noProof/>
            <w:webHidden/>
          </w:rPr>
          <w:fldChar w:fldCharType="begin"/>
        </w:r>
        <w:r>
          <w:rPr>
            <w:noProof/>
            <w:webHidden/>
          </w:rPr>
          <w:instrText xml:space="preserve"> PAGEREF _Toc477756701 \h </w:instrText>
        </w:r>
        <w:r>
          <w:rPr>
            <w:noProof/>
            <w:webHidden/>
          </w:rPr>
        </w:r>
        <w:r>
          <w:rPr>
            <w:noProof/>
            <w:webHidden/>
          </w:rPr>
          <w:fldChar w:fldCharType="separate"/>
        </w:r>
        <w:r>
          <w:rPr>
            <w:noProof/>
            <w:webHidden/>
          </w:rPr>
          <w:t>19</w:t>
        </w:r>
        <w:r>
          <w:rPr>
            <w:noProof/>
            <w:webHidden/>
          </w:rPr>
          <w:fldChar w:fldCharType="end"/>
        </w:r>
      </w:hyperlink>
    </w:p>
    <w:p w:rsidR="00925DE6" w:rsidRPr="00925DE6" w:rsidRDefault="00925DE6">
      <w:pPr>
        <w:pStyle w:val="TOC2"/>
        <w:rPr>
          <w:rFonts w:ascii="Calibri" w:hAnsi="Calibri"/>
          <w:noProof/>
          <w:sz w:val="22"/>
          <w:szCs w:val="22"/>
        </w:rPr>
      </w:pPr>
      <w:hyperlink w:anchor="_Toc477756702" w:history="1">
        <w:r w:rsidRPr="00AC711D">
          <w:rPr>
            <w:rStyle w:val="Hyperlink"/>
            <w:noProof/>
          </w:rPr>
          <w:t>3.29</w:t>
        </w:r>
        <w:r w:rsidRPr="00925DE6">
          <w:rPr>
            <w:rFonts w:ascii="Calibri" w:hAnsi="Calibri"/>
            <w:noProof/>
            <w:sz w:val="22"/>
            <w:szCs w:val="22"/>
          </w:rPr>
          <w:tab/>
        </w:r>
        <w:r w:rsidRPr="00AC711D">
          <w:rPr>
            <w:rStyle w:val="Hyperlink"/>
            <w:noProof/>
          </w:rPr>
          <w:t>Class Uniqueness Constraint</w:t>
        </w:r>
        <w:r>
          <w:rPr>
            <w:noProof/>
            <w:webHidden/>
          </w:rPr>
          <w:tab/>
        </w:r>
        <w:r>
          <w:rPr>
            <w:noProof/>
            <w:webHidden/>
          </w:rPr>
          <w:fldChar w:fldCharType="begin"/>
        </w:r>
        <w:r>
          <w:rPr>
            <w:noProof/>
            <w:webHidden/>
          </w:rPr>
          <w:instrText xml:space="preserve"> PAGEREF _Toc477756702 \h </w:instrText>
        </w:r>
        <w:r>
          <w:rPr>
            <w:noProof/>
            <w:webHidden/>
          </w:rPr>
        </w:r>
        <w:r>
          <w:rPr>
            <w:noProof/>
            <w:webHidden/>
          </w:rPr>
          <w:fldChar w:fldCharType="separate"/>
        </w:r>
        <w:r>
          <w:rPr>
            <w:noProof/>
            <w:webHidden/>
          </w:rPr>
          <w:t>19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03" w:history="1">
        <w:r w:rsidRPr="00AC711D">
          <w:rPr>
            <w:rStyle w:val="Hyperlink"/>
            <w:noProof/>
          </w:rPr>
          <w:t>4</w:t>
        </w:r>
        <w:r w:rsidRPr="00925DE6">
          <w:rPr>
            <w:rFonts w:ascii="Calibri" w:hAnsi="Calibri"/>
            <w:noProof/>
            <w:sz w:val="22"/>
            <w:szCs w:val="22"/>
          </w:rPr>
          <w:tab/>
        </w:r>
        <w:r w:rsidRPr="00AC711D">
          <w:rPr>
            <w:rStyle w:val="Hyperlink"/>
            <w:noProof/>
          </w:rPr>
          <w:t>SMIF Conceptual Model::Expressions</w:t>
        </w:r>
        <w:r>
          <w:rPr>
            <w:noProof/>
            <w:webHidden/>
          </w:rPr>
          <w:tab/>
        </w:r>
        <w:r>
          <w:rPr>
            <w:noProof/>
            <w:webHidden/>
          </w:rPr>
          <w:fldChar w:fldCharType="begin"/>
        </w:r>
        <w:r>
          <w:rPr>
            <w:noProof/>
            <w:webHidden/>
          </w:rPr>
          <w:instrText xml:space="preserve"> PAGEREF _Toc477756703 \h </w:instrText>
        </w:r>
        <w:r>
          <w:rPr>
            <w:noProof/>
            <w:webHidden/>
          </w:rPr>
        </w:r>
        <w:r>
          <w:rPr>
            <w:noProof/>
            <w:webHidden/>
          </w:rPr>
          <w:fldChar w:fldCharType="separate"/>
        </w:r>
        <w:r>
          <w:rPr>
            <w:noProof/>
            <w:webHidden/>
          </w:rPr>
          <w:t>20</w:t>
        </w:r>
        <w:r>
          <w:rPr>
            <w:noProof/>
            <w:webHidden/>
          </w:rPr>
          <w:fldChar w:fldCharType="end"/>
        </w:r>
      </w:hyperlink>
    </w:p>
    <w:p w:rsidR="00925DE6" w:rsidRPr="00925DE6" w:rsidRDefault="00925DE6">
      <w:pPr>
        <w:pStyle w:val="TOC2"/>
        <w:rPr>
          <w:rFonts w:ascii="Calibri" w:hAnsi="Calibri"/>
          <w:noProof/>
          <w:sz w:val="22"/>
          <w:szCs w:val="22"/>
        </w:rPr>
      </w:pPr>
      <w:hyperlink w:anchor="_Toc477756704" w:history="1">
        <w:r w:rsidRPr="00AC711D">
          <w:rPr>
            <w:rStyle w:val="Hyperlink"/>
            <w:noProof/>
          </w:rPr>
          <w:t>4.1</w:t>
        </w:r>
        <w:r w:rsidRPr="00925DE6">
          <w:rPr>
            <w:rFonts w:ascii="Calibri" w:hAnsi="Calibri"/>
            <w:noProof/>
            <w:sz w:val="22"/>
            <w:szCs w:val="22"/>
          </w:rPr>
          <w:tab/>
        </w:r>
        <w:r w:rsidRPr="00AC711D">
          <w:rPr>
            <w:rStyle w:val="Hyperlink"/>
            <w:noProof/>
          </w:rPr>
          <w:t>Diagram: Expressions</w:t>
        </w:r>
        <w:r>
          <w:rPr>
            <w:noProof/>
            <w:webHidden/>
          </w:rPr>
          <w:tab/>
        </w:r>
        <w:r>
          <w:rPr>
            <w:noProof/>
            <w:webHidden/>
          </w:rPr>
          <w:fldChar w:fldCharType="begin"/>
        </w:r>
        <w:r>
          <w:rPr>
            <w:noProof/>
            <w:webHidden/>
          </w:rPr>
          <w:instrText xml:space="preserve"> PAGEREF _Toc477756704 \h </w:instrText>
        </w:r>
        <w:r>
          <w:rPr>
            <w:noProof/>
            <w:webHidden/>
          </w:rPr>
        </w:r>
        <w:r>
          <w:rPr>
            <w:noProof/>
            <w:webHidden/>
          </w:rPr>
          <w:fldChar w:fldCharType="separate"/>
        </w:r>
        <w:r>
          <w:rPr>
            <w:noProof/>
            <w:webHidden/>
          </w:rPr>
          <w:t>20</w:t>
        </w:r>
        <w:r>
          <w:rPr>
            <w:noProof/>
            <w:webHidden/>
          </w:rPr>
          <w:fldChar w:fldCharType="end"/>
        </w:r>
      </w:hyperlink>
    </w:p>
    <w:p w:rsidR="00925DE6" w:rsidRPr="00925DE6" w:rsidRDefault="00925DE6">
      <w:pPr>
        <w:pStyle w:val="TOC2"/>
        <w:rPr>
          <w:rFonts w:ascii="Calibri" w:hAnsi="Calibri"/>
          <w:noProof/>
          <w:sz w:val="22"/>
          <w:szCs w:val="22"/>
        </w:rPr>
      </w:pPr>
      <w:hyperlink w:anchor="_Toc477756705" w:history="1">
        <w:r w:rsidRPr="00AC711D">
          <w:rPr>
            <w:rStyle w:val="Hyperlink"/>
            <w:noProof/>
          </w:rPr>
          <w:t>4.2</w:t>
        </w:r>
        <w:r w:rsidRPr="00925DE6">
          <w:rPr>
            <w:rFonts w:ascii="Calibri" w:hAnsi="Calibri"/>
            <w:noProof/>
            <w:sz w:val="22"/>
            <w:szCs w:val="22"/>
          </w:rPr>
          <w:tab/>
        </w:r>
        <w:r w:rsidRPr="00AC711D">
          <w:rPr>
            <w:rStyle w:val="Hyperlink"/>
            <w:noProof/>
          </w:rPr>
          <w:t>Class Constant Reference</w:t>
        </w:r>
        <w:r>
          <w:rPr>
            <w:noProof/>
            <w:webHidden/>
          </w:rPr>
          <w:tab/>
        </w:r>
        <w:r>
          <w:rPr>
            <w:noProof/>
            <w:webHidden/>
          </w:rPr>
          <w:fldChar w:fldCharType="begin"/>
        </w:r>
        <w:r>
          <w:rPr>
            <w:noProof/>
            <w:webHidden/>
          </w:rPr>
          <w:instrText xml:space="preserve"> PAGEREF _Toc477756705 \h </w:instrText>
        </w:r>
        <w:r>
          <w:rPr>
            <w:noProof/>
            <w:webHidden/>
          </w:rPr>
        </w:r>
        <w:r>
          <w:rPr>
            <w:noProof/>
            <w:webHidden/>
          </w:rPr>
          <w:fldChar w:fldCharType="separate"/>
        </w:r>
        <w:r>
          <w:rPr>
            <w:noProof/>
            <w:webHidden/>
          </w:rPr>
          <w:t>20</w:t>
        </w:r>
        <w:r>
          <w:rPr>
            <w:noProof/>
            <w:webHidden/>
          </w:rPr>
          <w:fldChar w:fldCharType="end"/>
        </w:r>
      </w:hyperlink>
    </w:p>
    <w:p w:rsidR="00925DE6" w:rsidRPr="00925DE6" w:rsidRDefault="00925DE6">
      <w:pPr>
        <w:pStyle w:val="TOC2"/>
        <w:rPr>
          <w:rFonts w:ascii="Calibri" w:hAnsi="Calibri"/>
          <w:noProof/>
          <w:sz w:val="22"/>
          <w:szCs w:val="22"/>
        </w:rPr>
      </w:pPr>
      <w:hyperlink w:anchor="_Toc477756706" w:history="1">
        <w:r w:rsidRPr="00AC711D">
          <w:rPr>
            <w:rStyle w:val="Hyperlink"/>
            <w:noProof/>
          </w:rPr>
          <w:t>4.3</w:t>
        </w:r>
        <w:r w:rsidRPr="00925DE6">
          <w:rPr>
            <w:rFonts w:ascii="Calibri" w:hAnsi="Calibri"/>
            <w:noProof/>
            <w:sz w:val="22"/>
            <w:szCs w:val="22"/>
          </w:rPr>
          <w:tab/>
        </w:r>
        <w:r w:rsidRPr="00AC711D">
          <w:rPr>
            <w:rStyle w:val="Hyperlink"/>
            <w:noProof/>
          </w:rPr>
          <w:t>Association Constant Value</w:t>
        </w:r>
        <w:r>
          <w:rPr>
            <w:noProof/>
            <w:webHidden/>
          </w:rPr>
          <w:tab/>
        </w:r>
        <w:r>
          <w:rPr>
            <w:noProof/>
            <w:webHidden/>
          </w:rPr>
          <w:fldChar w:fldCharType="begin"/>
        </w:r>
        <w:r>
          <w:rPr>
            <w:noProof/>
            <w:webHidden/>
          </w:rPr>
          <w:instrText xml:space="preserve"> PAGEREF _Toc477756706 \h </w:instrText>
        </w:r>
        <w:r>
          <w:rPr>
            <w:noProof/>
            <w:webHidden/>
          </w:rPr>
        </w:r>
        <w:r>
          <w:rPr>
            <w:noProof/>
            <w:webHidden/>
          </w:rPr>
          <w:fldChar w:fldCharType="separate"/>
        </w:r>
        <w:r>
          <w:rPr>
            <w:noProof/>
            <w:webHidden/>
          </w:rPr>
          <w:t>21</w:t>
        </w:r>
        <w:r>
          <w:rPr>
            <w:noProof/>
            <w:webHidden/>
          </w:rPr>
          <w:fldChar w:fldCharType="end"/>
        </w:r>
      </w:hyperlink>
    </w:p>
    <w:p w:rsidR="00925DE6" w:rsidRPr="00925DE6" w:rsidRDefault="00925DE6">
      <w:pPr>
        <w:pStyle w:val="TOC2"/>
        <w:rPr>
          <w:rFonts w:ascii="Calibri" w:hAnsi="Calibri"/>
          <w:noProof/>
          <w:sz w:val="22"/>
          <w:szCs w:val="22"/>
        </w:rPr>
      </w:pPr>
      <w:hyperlink w:anchor="_Toc477756707" w:history="1">
        <w:r w:rsidRPr="00AC711D">
          <w:rPr>
            <w:rStyle w:val="Hyperlink"/>
            <w:noProof/>
          </w:rPr>
          <w:t>4.4</w:t>
        </w:r>
        <w:r w:rsidRPr="00925DE6">
          <w:rPr>
            <w:rFonts w:ascii="Calibri" w:hAnsi="Calibri"/>
            <w:noProof/>
            <w:sz w:val="22"/>
            <w:szCs w:val="22"/>
          </w:rPr>
          <w:tab/>
        </w:r>
        <w:r w:rsidRPr="00AC711D">
          <w:rPr>
            <w:rStyle w:val="Hyperlink"/>
            <w:noProof/>
          </w:rPr>
          <w:t>Class Equality</w:t>
        </w:r>
        <w:r>
          <w:rPr>
            <w:noProof/>
            <w:webHidden/>
          </w:rPr>
          <w:tab/>
        </w:r>
        <w:r>
          <w:rPr>
            <w:noProof/>
            <w:webHidden/>
          </w:rPr>
          <w:fldChar w:fldCharType="begin"/>
        </w:r>
        <w:r>
          <w:rPr>
            <w:noProof/>
            <w:webHidden/>
          </w:rPr>
          <w:instrText xml:space="preserve"> PAGEREF _Toc477756707 \h </w:instrText>
        </w:r>
        <w:r>
          <w:rPr>
            <w:noProof/>
            <w:webHidden/>
          </w:rPr>
        </w:r>
        <w:r>
          <w:rPr>
            <w:noProof/>
            <w:webHidden/>
          </w:rPr>
          <w:fldChar w:fldCharType="separate"/>
        </w:r>
        <w:r>
          <w:rPr>
            <w:noProof/>
            <w:webHidden/>
          </w:rPr>
          <w:t>21</w:t>
        </w:r>
        <w:r>
          <w:rPr>
            <w:noProof/>
            <w:webHidden/>
          </w:rPr>
          <w:fldChar w:fldCharType="end"/>
        </w:r>
      </w:hyperlink>
    </w:p>
    <w:p w:rsidR="00925DE6" w:rsidRPr="00925DE6" w:rsidRDefault="00925DE6">
      <w:pPr>
        <w:pStyle w:val="TOC2"/>
        <w:rPr>
          <w:rFonts w:ascii="Calibri" w:hAnsi="Calibri"/>
          <w:noProof/>
          <w:sz w:val="22"/>
          <w:szCs w:val="22"/>
        </w:rPr>
      </w:pPr>
      <w:hyperlink w:anchor="_Toc477756708" w:history="1">
        <w:r w:rsidRPr="00AC711D">
          <w:rPr>
            <w:rStyle w:val="Hyperlink"/>
            <w:noProof/>
          </w:rPr>
          <w:t>4.5</w:t>
        </w:r>
        <w:r w:rsidRPr="00925DE6">
          <w:rPr>
            <w:rFonts w:ascii="Calibri" w:hAnsi="Calibri"/>
            <w:noProof/>
            <w:sz w:val="22"/>
            <w:szCs w:val="22"/>
          </w:rPr>
          <w:tab/>
        </w:r>
        <w:r w:rsidRPr="00AC711D">
          <w:rPr>
            <w:rStyle w:val="Hyperlink"/>
            <w:noProof/>
          </w:rPr>
          <w:t>Association Equality Constraint</w:t>
        </w:r>
        <w:r>
          <w:rPr>
            <w:noProof/>
            <w:webHidden/>
          </w:rPr>
          <w:tab/>
        </w:r>
        <w:r>
          <w:rPr>
            <w:noProof/>
            <w:webHidden/>
          </w:rPr>
          <w:fldChar w:fldCharType="begin"/>
        </w:r>
        <w:r>
          <w:rPr>
            <w:noProof/>
            <w:webHidden/>
          </w:rPr>
          <w:instrText xml:space="preserve"> PAGEREF _Toc477756708 \h </w:instrText>
        </w:r>
        <w:r>
          <w:rPr>
            <w:noProof/>
            <w:webHidden/>
          </w:rPr>
        </w:r>
        <w:r>
          <w:rPr>
            <w:noProof/>
            <w:webHidden/>
          </w:rPr>
          <w:fldChar w:fldCharType="separate"/>
        </w:r>
        <w:r>
          <w:rPr>
            <w:noProof/>
            <w:webHidden/>
          </w:rPr>
          <w:t>21</w:t>
        </w:r>
        <w:r>
          <w:rPr>
            <w:noProof/>
            <w:webHidden/>
          </w:rPr>
          <w:fldChar w:fldCharType="end"/>
        </w:r>
      </w:hyperlink>
    </w:p>
    <w:p w:rsidR="00925DE6" w:rsidRPr="00925DE6" w:rsidRDefault="00925DE6">
      <w:pPr>
        <w:pStyle w:val="TOC2"/>
        <w:rPr>
          <w:rFonts w:ascii="Calibri" w:hAnsi="Calibri"/>
          <w:noProof/>
          <w:sz w:val="22"/>
          <w:szCs w:val="22"/>
        </w:rPr>
      </w:pPr>
      <w:hyperlink w:anchor="_Toc477756709" w:history="1">
        <w:r w:rsidRPr="00AC711D">
          <w:rPr>
            <w:rStyle w:val="Hyperlink"/>
            <w:noProof/>
          </w:rPr>
          <w:t>4.6</w:t>
        </w:r>
        <w:r w:rsidRPr="00925DE6">
          <w:rPr>
            <w:rFonts w:ascii="Calibri" w:hAnsi="Calibri"/>
            <w:noProof/>
            <w:sz w:val="22"/>
            <w:szCs w:val="22"/>
          </w:rPr>
          <w:tab/>
        </w:r>
        <w:r w:rsidRPr="00AC711D">
          <w:rPr>
            <w:rStyle w:val="Hyperlink"/>
            <w:noProof/>
          </w:rPr>
          <w:t>Class Evaluation</w:t>
        </w:r>
        <w:r>
          <w:rPr>
            <w:noProof/>
            <w:webHidden/>
          </w:rPr>
          <w:tab/>
        </w:r>
        <w:r>
          <w:rPr>
            <w:noProof/>
            <w:webHidden/>
          </w:rPr>
          <w:fldChar w:fldCharType="begin"/>
        </w:r>
        <w:r>
          <w:rPr>
            <w:noProof/>
            <w:webHidden/>
          </w:rPr>
          <w:instrText xml:space="preserve"> PAGEREF _Toc477756709 \h </w:instrText>
        </w:r>
        <w:r>
          <w:rPr>
            <w:noProof/>
            <w:webHidden/>
          </w:rPr>
        </w:r>
        <w:r>
          <w:rPr>
            <w:noProof/>
            <w:webHidden/>
          </w:rPr>
          <w:fldChar w:fldCharType="separate"/>
        </w:r>
        <w:r>
          <w:rPr>
            <w:noProof/>
            <w:webHidden/>
          </w:rPr>
          <w:t>22</w:t>
        </w:r>
        <w:r>
          <w:rPr>
            <w:noProof/>
            <w:webHidden/>
          </w:rPr>
          <w:fldChar w:fldCharType="end"/>
        </w:r>
      </w:hyperlink>
    </w:p>
    <w:p w:rsidR="00925DE6" w:rsidRPr="00925DE6" w:rsidRDefault="00925DE6">
      <w:pPr>
        <w:pStyle w:val="TOC2"/>
        <w:rPr>
          <w:rFonts w:ascii="Calibri" w:hAnsi="Calibri"/>
          <w:noProof/>
          <w:sz w:val="22"/>
          <w:szCs w:val="22"/>
        </w:rPr>
      </w:pPr>
      <w:hyperlink w:anchor="_Toc477756710" w:history="1">
        <w:r w:rsidRPr="00AC711D">
          <w:rPr>
            <w:rStyle w:val="Hyperlink"/>
            <w:noProof/>
          </w:rPr>
          <w:t>4.7</w:t>
        </w:r>
        <w:r w:rsidRPr="00925DE6">
          <w:rPr>
            <w:rFonts w:ascii="Calibri" w:hAnsi="Calibri"/>
            <w:noProof/>
            <w:sz w:val="22"/>
            <w:szCs w:val="22"/>
          </w:rPr>
          <w:tab/>
        </w:r>
        <w:r w:rsidRPr="00AC711D">
          <w:rPr>
            <w:rStyle w:val="Hyperlink"/>
            <w:noProof/>
          </w:rPr>
          <w:t>Association Expression Context</w:t>
        </w:r>
        <w:r>
          <w:rPr>
            <w:noProof/>
            <w:webHidden/>
          </w:rPr>
          <w:tab/>
        </w:r>
        <w:r>
          <w:rPr>
            <w:noProof/>
            <w:webHidden/>
          </w:rPr>
          <w:fldChar w:fldCharType="begin"/>
        </w:r>
        <w:r>
          <w:rPr>
            <w:noProof/>
            <w:webHidden/>
          </w:rPr>
          <w:instrText xml:space="preserve"> PAGEREF _Toc477756710 \h </w:instrText>
        </w:r>
        <w:r>
          <w:rPr>
            <w:noProof/>
            <w:webHidden/>
          </w:rPr>
        </w:r>
        <w:r>
          <w:rPr>
            <w:noProof/>
            <w:webHidden/>
          </w:rPr>
          <w:fldChar w:fldCharType="separate"/>
        </w:r>
        <w:r>
          <w:rPr>
            <w:noProof/>
            <w:webHidden/>
          </w:rPr>
          <w:t>22</w:t>
        </w:r>
        <w:r>
          <w:rPr>
            <w:noProof/>
            <w:webHidden/>
          </w:rPr>
          <w:fldChar w:fldCharType="end"/>
        </w:r>
      </w:hyperlink>
    </w:p>
    <w:p w:rsidR="00925DE6" w:rsidRPr="00925DE6" w:rsidRDefault="00925DE6">
      <w:pPr>
        <w:pStyle w:val="TOC2"/>
        <w:rPr>
          <w:rFonts w:ascii="Calibri" w:hAnsi="Calibri"/>
          <w:noProof/>
          <w:sz w:val="22"/>
          <w:szCs w:val="22"/>
        </w:rPr>
      </w:pPr>
      <w:hyperlink w:anchor="_Toc477756711" w:history="1">
        <w:r w:rsidRPr="00AC711D">
          <w:rPr>
            <w:rStyle w:val="Hyperlink"/>
            <w:noProof/>
          </w:rPr>
          <w:t>4.8</w:t>
        </w:r>
        <w:r w:rsidRPr="00925DE6">
          <w:rPr>
            <w:rFonts w:ascii="Calibri" w:hAnsi="Calibri"/>
            <w:noProof/>
            <w:sz w:val="22"/>
            <w:szCs w:val="22"/>
          </w:rPr>
          <w:tab/>
        </w:r>
        <w:r w:rsidRPr="00AC711D">
          <w:rPr>
            <w:rStyle w:val="Hyperlink"/>
            <w:noProof/>
          </w:rPr>
          <w:t>Class Expression Context</w:t>
        </w:r>
        <w:r>
          <w:rPr>
            <w:noProof/>
            <w:webHidden/>
          </w:rPr>
          <w:tab/>
        </w:r>
        <w:r>
          <w:rPr>
            <w:noProof/>
            <w:webHidden/>
          </w:rPr>
          <w:fldChar w:fldCharType="begin"/>
        </w:r>
        <w:r>
          <w:rPr>
            <w:noProof/>
            <w:webHidden/>
          </w:rPr>
          <w:instrText xml:space="preserve"> PAGEREF _Toc477756711 \h </w:instrText>
        </w:r>
        <w:r>
          <w:rPr>
            <w:noProof/>
            <w:webHidden/>
          </w:rPr>
        </w:r>
        <w:r>
          <w:rPr>
            <w:noProof/>
            <w:webHidden/>
          </w:rPr>
          <w:fldChar w:fldCharType="separate"/>
        </w:r>
        <w:r>
          <w:rPr>
            <w:noProof/>
            <w:webHidden/>
          </w:rPr>
          <w:t>22</w:t>
        </w:r>
        <w:r>
          <w:rPr>
            <w:noProof/>
            <w:webHidden/>
          </w:rPr>
          <w:fldChar w:fldCharType="end"/>
        </w:r>
      </w:hyperlink>
    </w:p>
    <w:p w:rsidR="00925DE6" w:rsidRPr="00925DE6" w:rsidRDefault="00925DE6">
      <w:pPr>
        <w:pStyle w:val="TOC2"/>
        <w:rPr>
          <w:rFonts w:ascii="Calibri" w:hAnsi="Calibri"/>
          <w:noProof/>
          <w:sz w:val="22"/>
          <w:szCs w:val="22"/>
        </w:rPr>
      </w:pPr>
      <w:hyperlink w:anchor="_Toc477756712" w:history="1">
        <w:r w:rsidRPr="00AC711D">
          <w:rPr>
            <w:rStyle w:val="Hyperlink"/>
            <w:noProof/>
          </w:rPr>
          <w:t>4.9</w:t>
        </w:r>
        <w:r w:rsidRPr="00925DE6">
          <w:rPr>
            <w:rFonts w:ascii="Calibri" w:hAnsi="Calibri"/>
            <w:noProof/>
            <w:sz w:val="22"/>
            <w:szCs w:val="22"/>
          </w:rPr>
          <w:tab/>
        </w:r>
        <w:r w:rsidRPr="00AC711D">
          <w:rPr>
            <w:rStyle w:val="Hyperlink"/>
            <w:noProof/>
          </w:rPr>
          <w:t>Association Expression Evaluation</w:t>
        </w:r>
        <w:r>
          <w:rPr>
            <w:noProof/>
            <w:webHidden/>
          </w:rPr>
          <w:tab/>
        </w:r>
        <w:r>
          <w:rPr>
            <w:noProof/>
            <w:webHidden/>
          </w:rPr>
          <w:fldChar w:fldCharType="begin"/>
        </w:r>
        <w:r>
          <w:rPr>
            <w:noProof/>
            <w:webHidden/>
          </w:rPr>
          <w:instrText xml:space="preserve"> PAGEREF _Toc477756712 \h </w:instrText>
        </w:r>
        <w:r>
          <w:rPr>
            <w:noProof/>
            <w:webHidden/>
          </w:rPr>
        </w:r>
        <w:r>
          <w:rPr>
            <w:noProof/>
            <w:webHidden/>
          </w:rPr>
          <w:fldChar w:fldCharType="separate"/>
        </w:r>
        <w:r>
          <w:rPr>
            <w:noProof/>
            <w:webHidden/>
          </w:rPr>
          <w:t>23</w:t>
        </w:r>
        <w:r>
          <w:rPr>
            <w:noProof/>
            <w:webHidden/>
          </w:rPr>
          <w:fldChar w:fldCharType="end"/>
        </w:r>
      </w:hyperlink>
    </w:p>
    <w:p w:rsidR="00925DE6" w:rsidRPr="00925DE6" w:rsidRDefault="00925DE6">
      <w:pPr>
        <w:pStyle w:val="TOC2"/>
        <w:rPr>
          <w:rFonts w:ascii="Calibri" w:hAnsi="Calibri"/>
          <w:noProof/>
          <w:sz w:val="22"/>
          <w:szCs w:val="22"/>
        </w:rPr>
      </w:pPr>
      <w:hyperlink w:anchor="_Toc477756713" w:history="1">
        <w:r w:rsidRPr="00AC711D">
          <w:rPr>
            <w:rStyle w:val="Hyperlink"/>
            <w:noProof/>
          </w:rPr>
          <w:t>4.10</w:t>
        </w:r>
        <w:r w:rsidRPr="00925DE6">
          <w:rPr>
            <w:rFonts w:ascii="Calibri" w:hAnsi="Calibri"/>
            <w:noProof/>
            <w:sz w:val="22"/>
            <w:szCs w:val="22"/>
          </w:rPr>
          <w:tab/>
        </w:r>
        <w:r w:rsidRPr="00AC711D">
          <w:rPr>
            <w:rStyle w:val="Hyperlink"/>
            <w:noProof/>
          </w:rPr>
          <w:t>Class Expression Node</w:t>
        </w:r>
        <w:r>
          <w:rPr>
            <w:noProof/>
            <w:webHidden/>
          </w:rPr>
          <w:tab/>
        </w:r>
        <w:r>
          <w:rPr>
            <w:noProof/>
            <w:webHidden/>
          </w:rPr>
          <w:fldChar w:fldCharType="begin"/>
        </w:r>
        <w:r>
          <w:rPr>
            <w:noProof/>
            <w:webHidden/>
          </w:rPr>
          <w:instrText xml:space="preserve"> PAGEREF _Toc477756713 \h </w:instrText>
        </w:r>
        <w:r>
          <w:rPr>
            <w:noProof/>
            <w:webHidden/>
          </w:rPr>
        </w:r>
        <w:r>
          <w:rPr>
            <w:noProof/>
            <w:webHidden/>
          </w:rPr>
          <w:fldChar w:fldCharType="separate"/>
        </w:r>
        <w:r>
          <w:rPr>
            <w:noProof/>
            <w:webHidden/>
          </w:rPr>
          <w:t>23</w:t>
        </w:r>
        <w:r>
          <w:rPr>
            <w:noProof/>
            <w:webHidden/>
          </w:rPr>
          <w:fldChar w:fldCharType="end"/>
        </w:r>
      </w:hyperlink>
    </w:p>
    <w:p w:rsidR="00925DE6" w:rsidRPr="00925DE6" w:rsidRDefault="00925DE6">
      <w:pPr>
        <w:pStyle w:val="TOC2"/>
        <w:rPr>
          <w:rFonts w:ascii="Calibri" w:hAnsi="Calibri"/>
          <w:noProof/>
          <w:sz w:val="22"/>
          <w:szCs w:val="22"/>
        </w:rPr>
      </w:pPr>
      <w:hyperlink w:anchor="_Toc477756714" w:history="1">
        <w:r w:rsidRPr="00AC711D">
          <w:rPr>
            <w:rStyle w:val="Hyperlink"/>
            <w:noProof/>
          </w:rPr>
          <w:t>4.11</w:t>
        </w:r>
        <w:r w:rsidRPr="00925DE6">
          <w:rPr>
            <w:rFonts w:ascii="Calibri" w:hAnsi="Calibri"/>
            <w:noProof/>
            <w:sz w:val="22"/>
            <w:szCs w:val="22"/>
          </w:rPr>
          <w:tab/>
        </w:r>
        <w:r w:rsidRPr="00AC711D">
          <w:rPr>
            <w:rStyle w:val="Hyperlink"/>
            <w:noProof/>
          </w:rPr>
          <w:t>Class Function Call</w:t>
        </w:r>
        <w:r>
          <w:rPr>
            <w:noProof/>
            <w:webHidden/>
          </w:rPr>
          <w:tab/>
        </w:r>
        <w:r>
          <w:rPr>
            <w:noProof/>
            <w:webHidden/>
          </w:rPr>
          <w:fldChar w:fldCharType="begin"/>
        </w:r>
        <w:r>
          <w:rPr>
            <w:noProof/>
            <w:webHidden/>
          </w:rPr>
          <w:instrText xml:space="preserve"> PAGEREF _Toc477756714 \h </w:instrText>
        </w:r>
        <w:r>
          <w:rPr>
            <w:noProof/>
            <w:webHidden/>
          </w:rPr>
        </w:r>
        <w:r>
          <w:rPr>
            <w:noProof/>
            <w:webHidden/>
          </w:rPr>
          <w:fldChar w:fldCharType="separate"/>
        </w:r>
        <w:r>
          <w:rPr>
            <w:noProof/>
            <w:webHidden/>
          </w:rPr>
          <w:t>23</w:t>
        </w:r>
        <w:r>
          <w:rPr>
            <w:noProof/>
            <w:webHidden/>
          </w:rPr>
          <w:fldChar w:fldCharType="end"/>
        </w:r>
      </w:hyperlink>
    </w:p>
    <w:p w:rsidR="00925DE6" w:rsidRPr="00925DE6" w:rsidRDefault="00925DE6">
      <w:pPr>
        <w:pStyle w:val="TOC2"/>
        <w:rPr>
          <w:rFonts w:ascii="Calibri" w:hAnsi="Calibri"/>
          <w:noProof/>
          <w:sz w:val="22"/>
          <w:szCs w:val="22"/>
        </w:rPr>
      </w:pPr>
      <w:hyperlink w:anchor="_Toc477756715" w:history="1">
        <w:r w:rsidRPr="00AC711D">
          <w:rPr>
            <w:rStyle w:val="Hyperlink"/>
            <w:noProof/>
          </w:rPr>
          <w:t>4.12</w:t>
        </w:r>
        <w:r w:rsidRPr="00925DE6">
          <w:rPr>
            <w:rFonts w:ascii="Calibri" w:hAnsi="Calibri"/>
            <w:noProof/>
            <w:sz w:val="22"/>
            <w:szCs w:val="22"/>
          </w:rPr>
          <w:tab/>
        </w:r>
        <w:r w:rsidRPr="00AC711D">
          <w:rPr>
            <w:rStyle w:val="Hyperlink"/>
            <w:noProof/>
          </w:rPr>
          <w:t>Association Function Called</w:t>
        </w:r>
        <w:r>
          <w:rPr>
            <w:noProof/>
            <w:webHidden/>
          </w:rPr>
          <w:tab/>
        </w:r>
        <w:r>
          <w:rPr>
            <w:noProof/>
            <w:webHidden/>
          </w:rPr>
          <w:fldChar w:fldCharType="begin"/>
        </w:r>
        <w:r>
          <w:rPr>
            <w:noProof/>
            <w:webHidden/>
          </w:rPr>
          <w:instrText xml:space="preserve"> PAGEREF _Toc477756715 \h </w:instrText>
        </w:r>
        <w:r>
          <w:rPr>
            <w:noProof/>
            <w:webHidden/>
          </w:rPr>
        </w:r>
        <w:r>
          <w:rPr>
            <w:noProof/>
            <w:webHidden/>
          </w:rPr>
          <w:fldChar w:fldCharType="separate"/>
        </w:r>
        <w:r>
          <w:rPr>
            <w:noProof/>
            <w:webHidden/>
          </w:rPr>
          <w:t>24</w:t>
        </w:r>
        <w:r>
          <w:rPr>
            <w:noProof/>
            <w:webHidden/>
          </w:rPr>
          <w:fldChar w:fldCharType="end"/>
        </w:r>
      </w:hyperlink>
    </w:p>
    <w:p w:rsidR="00925DE6" w:rsidRPr="00925DE6" w:rsidRDefault="00925DE6">
      <w:pPr>
        <w:pStyle w:val="TOC2"/>
        <w:rPr>
          <w:rFonts w:ascii="Calibri" w:hAnsi="Calibri"/>
          <w:noProof/>
          <w:sz w:val="22"/>
          <w:szCs w:val="22"/>
        </w:rPr>
      </w:pPr>
      <w:hyperlink w:anchor="_Toc477756716" w:history="1">
        <w:r w:rsidRPr="00AC711D">
          <w:rPr>
            <w:rStyle w:val="Hyperlink"/>
            <w:noProof/>
          </w:rPr>
          <w:t>4.13</w:t>
        </w:r>
        <w:r w:rsidRPr="00925DE6">
          <w:rPr>
            <w:rFonts w:ascii="Calibri" w:hAnsi="Calibri"/>
            <w:noProof/>
            <w:sz w:val="22"/>
            <w:szCs w:val="22"/>
          </w:rPr>
          <w:tab/>
        </w:r>
        <w:r w:rsidRPr="00AC711D">
          <w:rPr>
            <w:rStyle w:val="Hyperlink"/>
            <w:noProof/>
          </w:rPr>
          <w:t>Association Function Implementation</w:t>
        </w:r>
        <w:r>
          <w:rPr>
            <w:noProof/>
            <w:webHidden/>
          </w:rPr>
          <w:tab/>
        </w:r>
        <w:r>
          <w:rPr>
            <w:noProof/>
            <w:webHidden/>
          </w:rPr>
          <w:fldChar w:fldCharType="begin"/>
        </w:r>
        <w:r>
          <w:rPr>
            <w:noProof/>
            <w:webHidden/>
          </w:rPr>
          <w:instrText xml:space="preserve"> PAGEREF _Toc477756716 \h </w:instrText>
        </w:r>
        <w:r>
          <w:rPr>
            <w:noProof/>
            <w:webHidden/>
          </w:rPr>
        </w:r>
        <w:r>
          <w:rPr>
            <w:noProof/>
            <w:webHidden/>
          </w:rPr>
          <w:fldChar w:fldCharType="separate"/>
        </w:r>
        <w:r>
          <w:rPr>
            <w:noProof/>
            <w:webHidden/>
          </w:rPr>
          <w:t>24</w:t>
        </w:r>
        <w:r>
          <w:rPr>
            <w:noProof/>
            <w:webHidden/>
          </w:rPr>
          <w:fldChar w:fldCharType="end"/>
        </w:r>
      </w:hyperlink>
    </w:p>
    <w:p w:rsidR="00925DE6" w:rsidRPr="00925DE6" w:rsidRDefault="00925DE6">
      <w:pPr>
        <w:pStyle w:val="TOC2"/>
        <w:rPr>
          <w:rFonts w:ascii="Calibri" w:hAnsi="Calibri"/>
          <w:noProof/>
          <w:sz w:val="22"/>
          <w:szCs w:val="22"/>
        </w:rPr>
      </w:pPr>
      <w:hyperlink w:anchor="_Toc477756717" w:history="1">
        <w:r w:rsidRPr="00AC711D">
          <w:rPr>
            <w:rStyle w:val="Hyperlink"/>
            <w:noProof/>
          </w:rPr>
          <w:t>4.14</w:t>
        </w:r>
        <w:r w:rsidRPr="00925DE6">
          <w:rPr>
            <w:rFonts w:ascii="Calibri" w:hAnsi="Calibri"/>
            <w:noProof/>
            <w:sz w:val="22"/>
            <w:szCs w:val="22"/>
          </w:rPr>
          <w:tab/>
        </w:r>
        <w:r w:rsidRPr="00AC711D">
          <w:rPr>
            <w:rStyle w:val="Hyperlink"/>
            <w:noProof/>
          </w:rPr>
          <w:t>Class Function Type</w:t>
        </w:r>
        <w:r>
          <w:rPr>
            <w:noProof/>
            <w:webHidden/>
          </w:rPr>
          <w:tab/>
        </w:r>
        <w:r>
          <w:rPr>
            <w:noProof/>
            <w:webHidden/>
          </w:rPr>
          <w:fldChar w:fldCharType="begin"/>
        </w:r>
        <w:r>
          <w:rPr>
            <w:noProof/>
            <w:webHidden/>
          </w:rPr>
          <w:instrText xml:space="preserve"> PAGEREF _Toc477756717 \h </w:instrText>
        </w:r>
        <w:r>
          <w:rPr>
            <w:noProof/>
            <w:webHidden/>
          </w:rPr>
        </w:r>
        <w:r>
          <w:rPr>
            <w:noProof/>
            <w:webHidden/>
          </w:rPr>
          <w:fldChar w:fldCharType="separate"/>
        </w:r>
        <w:r>
          <w:rPr>
            <w:noProof/>
            <w:webHidden/>
          </w:rPr>
          <w:t>24</w:t>
        </w:r>
        <w:r>
          <w:rPr>
            <w:noProof/>
            <w:webHidden/>
          </w:rPr>
          <w:fldChar w:fldCharType="end"/>
        </w:r>
      </w:hyperlink>
    </w:p>
    <w:p w:rsidR="00925DE6" w:rsidRPr="00925DE6" w:rsidRDefault="00925DE6">
      <w:pPr>
        <w:pStyle w:val="TOC2"/>
        <w:rPr>
          <w:rFonts w:ascii="Calibri" w:hAnsi="Calibri"/>
          <w:noProof/>
          <w:sz w:val="22"/>
          <w:szCs w:val="22"/>
        </w:rPr>
      </w:pPr>
      <w:hyperlink w:anchor="_Toc477756718" w:history="1">
        <w:r w:rsidRPr="00AC711D">
          <w:rPr>
            <w:rStyle w:val="Hyperlink"/>
            <w:noProof/>
          </w:rPr>
          <w:t>4.15</w:t>
        </w:r>
        <w:r w:rsidRPr="00925DE6">
          <w:rPr>
            <w:rFonts w:ascii="Calibri" w:hAnsi="Calibri"/>
            <w:noProof/>
            <w:sz w:val="22"/>
            <w:szCs w:val="22"/>
          </w:rPr>
          <w:tab/>
        </w:r>
        <w:r w:rsidRPr="00AC711D">
          <w:rPr>
            <w:rStyle w:val="Hyperlink"/>
            <w:noProof/>
          </w:rPr>
          <w:t>Class Object Operation Type</w:t>
        </w:r>
        <w:r>
          <w:rPr>
            <w:noProof/>
            <w:webHidden/>
          </w:rPr>
          <w:tab/>
        </w:r>
        <w:r>
          <w:rPr>
            <w:noProof/>
            <w:webHidden/>
          </w:rPr>
          <w:fldChar w:fldCharType="begin"/>
        </w:r>
        <w:r>
          <w:rPr>
            <w:noProof/>
            <w:webHidden/>
          </w:rPr>
          <w:instrText xml:space="preserve"> PAGEREF _Toc477756718 \h </w:instrText>
        </w:r>
        <w:r>
          <w:rPr>
            <w:noProof/>
            <w:webHidden/>
          </w:rPr>
        </w:r>
        <w:r>
          <w:rPr>
            <w:noProof/>
            <w:webHidden/>
          </w:rPr>
          <w:fldChar w:fldCharType="separate"/>
        </w:r>
        <w:r>
          <w:rPr>
            <w:noProof/>
            <w:webHidden/>
          </w:rPr>
          <w:t>25</w:t>
        </w:r>
        <w:r>
          <w:rPr>
            <w:noProof/>
            <w:webHidden/>
          </w:rPr>
          <w:fldChar w:fldCharType="end"/>
        </w:r>
      </w:hyperlink>
    </w:p>
    <w:p w:rsidR="00925DE6" w:rsidRPr="00925DE6" w:rsidRDefault="00925DE6">
      <w:pPr>
        <w:pStyle w:val="TOC2"/>
        <w:rPr>
          <w:rFonts w:ascii="Calibri" w:hAnsi="Calibri"/>
          <w:noProof/>
          <w:sz w:val="22"/>
          <w:szCs w:val="22"/>
        </w:rPr>
      </w:pPr>
      <w:hyperlink w:anchor="_Toc477756719" w:history="1">
        <w:r w:rsidRPr="00AC711D">
          <w:rPr>
            <w:rStyle w:val="Hyperlink"/>
            <w:noProof/>
          </w:rPr>
          <w:t>4.16</w:t>
        </w:r>
        <w:r w:rsidRPr="00925DE6">
          <w:rPr>
            <w:rFonts w:ascii="Calibri" w:hAnsi="Calibri"/>
            <w:noProof/>
            <w:sz w:val="22"/>
            <w:szCs w:val="22"/>
          </w:rPr>
          <w:tab/>
        </w:r>
        <w:r w:rsidRPr="00AC711D">
          <w:rPr>
            <w:rStyle w:val="Hyperlink"/>
            <w:noProof/>
          </w:rPr>
          <w:t>Association OO Target</w:t>
        </w:r>
        <w:r>
          <w:rPr>
            <w:noProof/>
            <w:webHidden/>
          </w:rPr>
          <w:tab/>
        </w:r>
        <w:r>
          <w:rPr>
            <w:noProof/>
            <w:webHidden/>
          </w:rPr>
          <w:fldChar w:fldCharType="begin"/>
        </w:r>
        <w:r>
          <w:rPr>
            <w:noProof/>
            <w:webHidden/>
          </w:rPr>
          <w:instrText xml:space="preserve"> PAGEREF _Toc477756719 \h </w:instrText>
        </w:r>
        <w:r>
          <w:rPr>
            <w:noProof/>
            <w:webHidden/>
          </w:rPr>
        </w:r>
        <w:r>
          <w:rPr>
            <w:noProof/>
            <w:webHidden/>
          </w:rPr>
          <w:fldChar w:fldCharType="separate"/>
        </w:r>
        <w:r>
          <w:rPr>
            <w:noProof/>
            <w:webHidden/>
          </w:rPr>
          <w:t>25</w:t>
        </w:r>
        <w:r>
          <w:rPr>
            <w:noProof/>
            <w:webHidden/>
          </w:rPr>
          <w:fldChar w:fldCharType="end"/>
        </w:r>
      </w:hyperlink>
    </w:p>
    <w:p w:rsidR="00925DE6" w:rsidRPr="00925DE6" w:rsidRDefault="00925DE6">
      <w:pPr>
        <w:pStyle w:val="TOC2"/>
        <w:rPr>
          <w:rFonts w:ascii="Calibri" w:hAnsi="Calibri"/>
          <w:noProof/>
          <w:sz w:val="22"/>
          <w:szCs w:val="22"/>
        </w:rPr>
      </w:pPr>
      <w:hyperlink w:anchor="_Toc477756720" w:history="1">
        <w:r w:rsidRPr="00AC711D">
          <w:rPr>
            <w:rStyle w:val="Hyperlink"/>
            <w:noProof/>
          </w:rPr>
          <w:t>4.17</w:t>
        </w:r>
        <w:r w:rsidRPr="00925DE6">
          <w:rPr>
            <w:rFonts w:ascii="Calibri" w:hAnsi="Calibri"/>
            <w:noProof/>
            <w:sz w:val="22"/>
            <w:szCs w:val="22"/>
          </w:rPr>
          <w:tab/>
        </w:r>
        <w:r w:rsidRPr="00AC711D">
          <w:rPr>
            <w:rStyle w:val="Hyperlink"/>
            <w:noProof/>
          </w:rPr>
          <w:t>Association Result type</w:t>
        </w:r>
        <w:r>
          <w:rPr>
            <w:noProof/>
            <w:webHidden/>
          </w:rPr>
          <w:tab/>
        </w:r>
        <w:r>
          <w:rPr>
            <w:noProof/>
            <w:webHidden/>
          </w:rPr>
          <w:fldChar w:fldCharType="begin"/>
        </w:r>
        <w:r>
          <w:rPr>
            <w:noProof/>
            <w:webHidden/>
          </w:rPr>
          <w:instrText xml:space="preserve"> PAGEREF _Toc477756720 \h </w:instrText>
        </w:r>
        <w:r>
          <w:rPr>
            <w:noProof/>
            <w:webHidden/>
          </w:rPr>
        </w:r>
        <w:r>
          <w:rPr>
            <w:noProof/>
            <w:webHidden/>
          </w:rPr>
          <w:fldChar w:fldCharType="separate"/>
        </w:r>
        <w:r>
          <w:rPr>
            <w:noProof/>
            <w:webHidden/>
          </w:rPr>
          <w:t>25</w:t>
        </w:r>
        <w:r>
          <w:rPr>
            <w:noProof/>
            <w:webHidden/>
          </w:rPr>
          <w:fldChar w:fldCharType="end"/>
        </w:r>
      </w:hyperlink>
    </w:p>
    <w:p w:rsidR="00925DE6" w:rsidRPr="00925DE6" w:rsidRDefault="00925DE6">
      <w:pPr>
        <w:pStyle w:val="TOC2"/>
        <w:rPr>
          <w:rFonts w:ascii="Calibri" w:hAnsi="Calibri"/>
          <w:noProof/>
          <w:sz w:val="22"/>
          <w:szCs w:val="22"/>
        </w:rPr>
      </w:pPr>
      <w:hyperlink w:anchor="_Toc477756721" w:history="1">
        <w:r w:rsidRPr="00AC711D">
          <w:rPr>
            <w:rStyle w:val="Hyperlink"/>
            <w:noProof/>
          </w:rPr>
          <w:t>4.18</w:t>
        </w:r>
        <w:r w:rsidRPr="00925DE6">
          <w:rPr>
            <w:rFonts w:ascii="Calibri" w:hAnsi="Calibri"/>
            <w:noProof/>
            <w:sz w:val="22"/>
            <w:szCs w:val="22"/>
          </w:rPr>
          <w:tab/>
        </w:r>
        <w:r w:rsidRPr="00AC711D">
          <w:rPr>
            <w:rStyle w:val="Hyperlink"/>
            <w:noProof/>
          </w:rPr>
          <w:t>Class Traversal</w:t>
        </w:r>
        <w:r>
          <w:rPr>
            <w:noProof/>
            <w:webHidden/>
          </w:rPr>
          <w:tab/>
        </w:r>
        <w:r>
          <w:rPr>
            <w:noProof/>
            <w:webHidden/>
          </w:rPr>
          <w:fldChar w:fldCharType="begin"/>
        </w:r>
        <w:r>
          <w:rPr>
            <w:noProof/>
            <w:webHidden/>
          </w:rPr>
          <w:instrText xml:space="preserve"> PAGEREF _Toc477756721 \h </w:instrText>
        </w:r>
        <w:r>
          <w:rPr>
            <w:noProof/>
            <w:webHidden/>
          </w:rPr>
        </w:r>
        <w:r>
          <w:rPr>
            <w:noProof/>
            <w:webHidden/>
          </w:rPr>
          <w:fldChar w:fldCharType="separate"/>
        </w:r>
        <w:r>
          <w:rPr>
            <w:noProof/>
            <w:webHidden/>
          </w:rPr>
          <w:t>25</w:t>
        </w:r>
        <w:r>
          <w:rPr>
            <w:noProof/>
            <w:webHidden/>
          </w:rPr>
          <w:fldChar w:fldCharType="end"/>
        </w:r>
      </w:hyperlink>
    </w:p>
    <w:p w:rsidR="00925DE6" w:rsidRPr="00925DE6" w:rsidRDefault="00925DE6">
      <w:pPr>
        <w:pStyle w:val="TOC2"/>
        <w:rPr>
          <w:rFonts w:ascii="Calibri" w:hAnsi="Calibri"/>
          <w:noProof/>
          <w:sz w:val="22"/>
          <w:szCs w:val="22"/>
        </w:rPr>
      </w:pPr>
      <w:hyperlink w:anchor="_Toc477756722" w:history="1">
        <w:r w:rsidRPr="00AC711D">
          <w:rPr>
            <w:rStyle w:val="Hyperlink"/>
            <w:noProof/>
          </w:rPr>
          <w:t>4.19</w:t>
        </w:r>
        <w:r w:rsidRPr="00925DE6">
          <w:rPr>
            <w:rFonts w:ascii="Calibri" w:hAnsi="Calibri"/>
            <w:noProof/>
            <w:sz w:val="22"/>
            <w:szCs w:val="22"/>
          </w:rPr>
          <w:tab/>
        </w:r>
        <w:r w:rsidRPr="00AC711D">
          <w:rPr>
            <w:rStyle w:val="Hyperlink"/>
            <w:noProof/>
          </w:rPr>
          <w:t>Association Traverse Through</w:t>
        </w:r>
        <w:r>
          <w:rPr>
            <w:noProof/>
            <w:webHidden/>
          </w:rPr>
          <w:tab/>
        </w:r>
        <w:r>
          <w:rPr>
            <w:noProof/>
            <w:webHidden/>
          </w:rPr>
          <w:fldChar w:fldCharType="begin"/>
        </w:r>
        <w:r>
          <w:rPr>
            <w:noProof/>
            <w:webHidden/>
          </w:rPr>
          <w:instrText xml:space="preserve"> PAGEREF _Toc477756722 \h </w:instrText>
        </w:r>
        <w:r>
          <w:rPr>
            <w:noProof/>
            <w:webHidden/>
          </w:rPr>
        </w:r>
        <w:r>
          <w:rPr>
            <w:noProof/>
            <w:webHidden/>
          </w:rPr>
          <w:fldChar w:fldCharType="separate"/>
        </w:r>
        <w:r>
          <w:rPr>
            <w:noProof/>
            <w:webHidden/>
          </w:rPr>
          <w:t>26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23" w:history="1">
        <w:r w:rsidRPr="00AC711D">
          <w:rPr>
            <w:rStyle w:val="Hyperlink"/>
            <w:noProof/>
          </w:rPr>
          <w:t>5</w:t>
        </w:r>
        <w:r w:rsidRPr="00925DE6">
          <w:rPr>
            <w:rFonts w:ascii="Calibri" w:hAnsi="Calibri"/>
            <w:noProof/>
            <w:sz w:val="22"/>
            <w:szCs w:val="22"/>
          </w:rPr>
          <w:tab/>
        </w:r>
        <w:r w:rsidRPr="00AC711D">
          <w:rPr>
            <w:rStyle w:val="Hyperlink"/>
            <w:noProof/>
          </w:rPr>
          <w:t>SMIF Conceptual Model::Facets</w:t>
        </w:r>
        <w:r>
          <w:rPr>
            <w:noProof/>
            <w:webHidden/>
          </w:rPr>
          <w:tab/>
        </w:r>
        <w:r>
          <w:rPr>
            <w:noProof/>
            <w:webHidden/>
          </w:rPr>
          <w:fldChar w:fldCharType="begin"/>
        </w:r>
        <w:r>
          <w:rPr>
            <w:noProof/>
            <w:webHidden/>
          </w:rPr>
          <w:instrText xml:space="preserve"> PAGEREF _Toc477756723 \h </w:instrText>
        </w:r>
        <w:r>
          <w:rPr>
            <w:noProof/>
            <w:webHidden/>
          </w:rPr>
        </w:r>
        <w:r>
          <w:rPr>
            <w:noProof/>
            <w:webHidden/>
          </w:rPr>
          <w:fldChar w:fldCharType="separate"/>
        </w:r>
        <w:r>
          <w:rPr>
            <w:noProof/>
            <w:webHidden/>
          </w:rPr>
          <w:t>27</w:t>
        </w:r>
        <w:r>
          <w:rPr>
            <w:noProof/>
            <w:webHidden/>
          </w:rPr>
          <w:fldChar w:fldCharType="end"/>
        </w:r>
      </w:hyperlink>
    </w:p>
    <w:p w:rsidR="00925DE6" w:rsidRPr="00925DE6" w:rsidRDefault="00925DE6">
      <w:pPr>
        <w:pStyle w:val="TOC2"/>
        <w:rPr>
          <w:rFonts w:ascii="Calibri" w:hAnsi="Calibri"/>
          <w:noProof/>
          <w:sz w:val="22"/>
          <w:szCs w:val="22"/>
        </w:rPr>
      </w:pPr>
      <w:hyperlink w:anchor="_Toc477756724" w:history="1">
        <w:r w:rsidRPr="00AC711D">
          <w:rPr>
            <w:rStyle w:val="Hyperlink"/>
            <w:noProof/>
          </w:rPr>
          <w:t>5.1</w:t>
        </w:r>
        <w:r w:rsidRPr="00925DE6">
          <w:rPr>
            <w:rFonts w:ascii="Calibri" w:hAnsi="Calibri"/>
            <w:noProof/>
            <w:sz w:val="22"/>
            <w:szCs w:val="22"/>
          </w:rPr>
          <w:tab/>
        </w:r>
        <w:r w:rsidRPr="00AC711D">
          <w:rPr>
            <w:rStyle w:val="Hyperlink"/>
            <w:noProof/>
          </w:rPr>
          <w:t>Diagram: Facets</w:t>
        </w:r>
        <w:r>
          <w:rPr>
            <w:noProof/>
            <w:webHidden/>
          </w:rPr>
          <w:tab/>
        </w:r>
        <w:r>
          <w:rPr>
            <w:noProof/>
            <w:webHidden/>
          </w:rPr>
          <w:fldChar w:fldCharType="begin"/>
        </w:r>
        <w:r>
          <w:rPr>
            <w:noProof/>
            <w:webHidden/>
          </w:rPr>
          <w:instrText xml:space="preserve"> PAGEREF _Toc477756724 \h </w:instrText>
        </w:r>
        <w:r>
          <w:rPr>
            <w:noProof/>
            <w:webHidden/>
          </w:rPr>
        </w:r>
        <w:r>
          <w:rPr>
            <w:noProof/>
            <w:webHidden/>
          </w:rPr>
          <w:fldChar w:fldCharType="separate"/>
        </w:r>
        <w:r>
          <w:rPr>
            <w:noProof/>
            <w:webHidden/>
          </w:rPr>
          <w:t>27</w:t>
        </w:r>
        <w:r>
          <w:rPr>
            <w:noProof/>
            <w:webHidden/>
          </w:rPr>
          <w:fldChar w:fldCharType="end"/>
        </w:r>
      </w:hyperlink>
    </w:p>
    <w:p w:rsidR="00925DE6" w:rsidRPr="00925DE6" w:rsidRDefault="00925DE6">
      <w:pPr>
        <w:pStyle w:val="TOC2"/>
        <w:rPr>
          <w:rFonts w:ascii="Calibri" w:hAnsi="Calibri"/>
          <w:noProof/>
          <w:sz w:val="22"/>
          <w:szCs w:val="22"/>
        </w:rPr>
      </w:pPr>
      <w:hyperlink w:anchor="_Toc477756725" w:history="1">
        <w:r w:rsidRPr="00AC711D">
          <w:rPr>
            <w:rStyle w:val="Hyperlink"/>
            <w:noProof/>
          </w:rPr>
          <w:t>5.2</w:t>
        </w:r>
        <w:r w:rsidRPr="00925DE6">
          <w:rPr>
            <w:rFonts w:ascii="Calibri" w:hAnsi="Calibri"/>
            <w:noProof/>
            <w:sz w:val="22"/>
            <w:szCs w:val="22"/>
          </w:rPr>
          <w:tab/>
        </w:r>
        <w:r w:rsidRPr="00AC711D">
          <w:rPr>
            <w:rStyle w:val="Hyperlink"/>
            <w:noProof/>
          </w:rPr>
          <w:t>Class Category</w:t>
        </w:r>
        <w:r>
          <w:rPr>
            <w:noProof/>
            <w:webHidden/>
          </w:rPr>
          <w:tab/>
        </w:r>
        <w:r>
          <w:rPr>
            <w:noProof/>
            <w:webHidden/>
          </w:rPr>
          <w:fldChar w:fldCharType="begin"/>
        </w:r>
        <w:r>
          <w:rPr>
            <w:noProof/>
            <w:webHidden/>
          </w:rPr>
          <w:instrText xml:space="preserve"> PAGEREF _Toc477756725 \h </w:instrText>
        </w:r>
        <w:r>
          <w:rPr>
            <w:noProof/>
            <w:webHidden/>
          </w:rPr>
        </w:r>
        <w:r>
          <w:rPr>
            <w:noProof/>
            <w:webHidden/>
          </w:rPr>
          <w:fldChar w:fldCharType="separate"/>
        </w:r>
        <w:r>
          <w:rPr>
            <w:noProof/>
            <w:webHidden/>
          </w:rPr>
          <w:t>27</w:t>
        </w:r>
        <w:r>
          <w:rPr>
            <w:noProof/>
            <w:webHidden/>
          </w:rPr>
          <w:fldChar w:fldCharType="end"/>
        </w:r>
      </w:hyperlink>
    </w:p>
    <w:p w:rsidR="00925DE6" w:rsidRPr="00925DE6" w:rsidRDefault="00925DE6">
      <w:pPr>
        <w:pStyle w:val="TOC2"/>
        <w:rPr>
          <w:rFonts w:ascii="Calibri" w:hAnsi="Calibri"/>
          <w:noProof/>
          <w:sz w:val="22"/>
          <w:szCs w:val="22"/>
        </w:rPr>
      </w:pPr>
      <w:hyperlink w:anchor="_Toc477756726" w:history="1">
        <w:r w:rsidRPr="00AC711D">
          <w:rPr>
            <w:rStyle w:val="Hyperlink"/>
            <w:noProof/>
          </w:rPr>
          <w:t>5.3</w:t>
        </w:r>
        <w:r w:rsidRPr="00925DE6">
          <w:rPr>
            <w:rFonts w:ascii="Calibri" w:hAnsi="Calibri"/>
            <w:noProof/>
            <w:sz w:val="22"/>
            <w:szCs w:val="22"/>
          </w:rPr>
          <w:tab/>
        </w:r>
        <w:r w:rsidRPr="00AC711D">
          <w:rPr>
            <w:rStyle w:val="Hyperlink"/>
            <w:noProof/>
          </w:rPr>
          <w:t>Class Facet</w:t>
        </w:r>
        <w:r>
          <w:rPr>
            <w:noProof/>
            <w:webHidden/>
          </w:rPr>
          <w:tab/>
        </w:r>
        <w:r>
          <w:rPr>
            <w:noProof/>
            <w:webHidden/>
          </w:rPr>
          <w:fldChar w:fldCharType="begin"/>
        </w:r>
        <w:r>
          <w:rPr>
            <w:noProof/>
            <w:webHidden/>
          </w:rPr>
          <w:instrText xml:space="preserve"> PAGEREF _Toc477756726 \h </w:instrText>
        </w:r>
        <w:r>
          <w:rPr>
            <w:noProof/>
            <w:webHidden/>
          </w:rPr>
        </w:r>
        <w:r>
          <w:rPr>
            <w:noProof/>
            <w:webHidden/>
          </w:rPr>
          <w:fldChar w:fldCharType="separate"/>
        </w:r>
        <w:r>
          <w:rPr>
            <w:noProof/>
            <w:webHidden/>
          </w:rPr>
          <w:t>28</w:t>
        </w:r>
        <w:r>
          <w:rPr>
            <w:noProof/>
            <w:webHidden/>
          </w:rPr>
          <w:fldChar w:fldCharType="end"/>
        </w:r>
      </w:hyperlink>
    </w:p>
    <w:p w:rsidR="00925DE6" w:rsidRPr="00925DE6" w:rsidRDefault="00925DE6">
      <w:pPr>
        <w:pStyle w:val="TOC2"/>
        <w:rPr>
          <w:rFonts w:ascii="Calibri" w:hAnsi="Calibri"/>
          <w:noProof/>
          <w:sz w:val="22"/>
          <w:szCs w:val="22"/>
        </w:rPr>
      </w:pPr>
      <w:hyperlink w:anchor="_Toc477756727" w:history="1">
        <w:r w:rsidRPr="00AC711D">
          <w:rPr>
            <w:rStyle w:val="Hyperlink"/>
            <w:noProof/>
          </w:rPr>
          <w:t>5.4</w:t>
        </w:r>
        <w:r w:rsidRPr="00925DE6">
          <w:rPr>
            <w:rFonts w:ascii="Calibri" w:hAnsi="Calibri"/>
            <w:noProof/>
            <w:sz w:val="22"/>
            <w:szCs w:val="22"/>
          </w:rPr>
          <w:tab/>
        </w:r>
        <w:r w:rsidRPr="00AC711D">
          <w:rPr>
            <w:rStyle w:val="Hyperlink"/>
            <w:noProof/>
          </w:rPr>
          <w:t>Class Facet of Entity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_Toc477756727 \h </w:instrText>
        </w:r>
        <w:r>
          <w:rPr>
            <w:noProof/>
            <w:webHidden/>
          </w:rPr>
        </w:r>
        <w:r>
          <w:rPr>
            <w:noProof/>
            <w:webHidden/>
          </w:rPr>
          <w:fldChar w:fldCharType="separate"/>
        </w:r>
        <w:r>
          <w:rPr>
            <w:noProof/>
            <w:webHidden/>
          </w:rPr>
          <w:t>28</w:t>
        </w:r>
        <w:r>
          <w:rPr>
            <w:noProof/>
            <w:webHidden/>
          </w:rPr>
          <w:fldChar w:fldCharType="end"/>
        </w:r>
      </w:hyperlink>
    </w:p>
    <w:p w:rsidR="00925DE6" w:rsidRPr="00925DE6" w:rsidRDefault="00925DE6">
      <w:pPr>
        <w:pStyle w:val="TOC2"/>
        <w:rPr>
          <w:rFonts w:ascii="Calibri" w:hAnsi="Calibri"/>
          <w:noProof/>
          <w:sz w:val="22"/>
          <w:szCs w:val="22"/>
        </w:rPr>
      </w:pPr>
      <w:hyperlink w:anchor="_Toc477756728" w:history="1">
        <w:r w:rsidRPr="00AC711D">
          <w:rPr>
            <w:rStyle w:val="Hyperlink"/>
            <w:noProof/>
          </w:rPr>
          <w:t>5.5</w:t>
        </w:r>
        <w:r w:rsidRPr="00925DE6">
          <w:rPr>
            <w:rFonts w:ascii="Calibri" w:hAnsi="Calibri"/>
            <w:noProof/>
            <w:sz w:val="22"/>
            <w:szCs w:val="22"/>
          </w:rPr>
          <w:tab/>
        </w:r>
        <w:r w:rsidRPr="00AC711D">
          <w:rPr>
            <w:rStyle w:val="Hyperlink"/>
            <w:noProof/>
          </w:rPr>
          <w:t>Class Phase</w:t>
        </w:r>
        <w:r>
          <w:rPr>
            <w:noProof/>
            <w:webHidden/>
          </w:rPr>
          <w:tab/>
        </w:r>
        <w:r>
          <w:rPr>
            <w:noProof/>
            <w:webHidden/>
          </w:rPr>
          <w:fldChar w:fldCharType="begin"/>
        </w:r>
        <w:r>
          <w:rPr>
            <w:noProof/>
            <w:webHidden/>
          </w:rPr>
          <w:instrText xml:space="preserve"> PAGEREF _Toc477756728 \h </w:instrText>
        </w:r>
        <w:r>
          <w:rPr>
            <w:noProof/>
            <w:webHidden/>
          </w:rPr>
        </w:r>
        <w:r>
          <w:rPr>
            <w:noProof/>
            <w:webHidden/>
          </w:rPr>
          <w:fldChar w:fldCharType="separate"/>
        </w:r>
        <w:r>
          <w:rPr>
            <w:noProof/>
            <w:webHidden/>
          </w:rPr>
          <w:t>29</w:t>
        </w:r>
        <w:r>
          <w:rPr>
            <w:noProof/>
            <w:webHidden/>
          </w:rPr>
          <w:fldChar w:fldCharType="end"/>
        </w:r>
      </w:hyperlink>
    </w:p>
    <w:p w:rsidR="00925DE6" w:rsidRPr="00925DE6" w:rsidRDefault="00925DE6">
      <w:pPr>
        <w:pStyle w:val="TOC2"/>
        <w:rPr>
          <w:rFonts w:ascii="Calibri" w:hAnsi="Calibri"/>
          <w:noProof/>
          <w:sz w:val="22"/>
          <w:szCs w:val="22"/>
        </w:rPr>
      </w:pPr>
      <w:hyperlink w:anchor="_Toc477756729" w:history="1">
        <w:r w:rsidRPr="00AC711D">
          <w:rPr>
            <w:rStyle w:val="Hyperlink"/>
            <w:noProof/>
          </w:rPr>
          <w:t>5.6</w:t>
        </w:r>
        <w:r w:rsidRPr="00925DE6">
          <w:rPr>
            <w:rFonts w:ascii="Calibri" w:hAnsi="Calibri"/>
            <w:noProof/>
            <w:sz w:val="22"/>
            <w:szCs w:val="22"/>
          </w:rPr>
          <w:tab/>
        </w:r>
        <w:r w:rsidRPr="00AC711D">
          <w:rPr>
            <w:rStyle w:val="Hyperlink"/>
            <w:noProof/>
          </w:rPr>
          <w:t>Class Role</w:t>
        </w:r>
        <w:r>
          <w:rPr>
            <w:noProof/>
            <w:webHidden/>
          </w:rPr>
          <w:tab/>
        </w:r>
        <w:r>
          <w:rPr>
            <w:noProof/>
            <w:webHidden/>
          </w:rPr>
          <w:fldChar w:fldCharType="begin"/>
        </w:r>
        <w:r>
          <w:rPr>
            <w:noProof/>
            <w:webHidden/>
          </w:rPr>
          <w:instrText xml:space="preserve"> PAGEREF _Toc477756729 \h </w:instrText>
        </w:r>
        <w:r>
          <w:rPr>
            <w:noProof/>
            <w:webHidden/>
          </w:rPr>
        </w:r>
        <w:r>
          <w:rPr>
            <w:noProof/>
            <w:webHidden/>
          </w:rPr>
          <w:fldChar w:fldCharType="separate"/>
        </w:r>
        <w:r>
          <w:rPr>
            <w:noProof/>
            <w:webHidden/>
          </w:rPr>
          <w:t>29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30" w:history="1">
        <w:r w:rsidRPr="00AC711D">
          <w:rPr>
            <w:rStyle w:val="Hyperlink"/>
            <w:noProof/>
          </w:rPr>
          <w:t>6</w:t>
        </w:r>
        <w:r w:rsidRPr="00925DE6">
          <w:rPr>
            <w:rFonts w:ascii="Calibri" w:hAnsi="Calibri"/>
            <w:noProof/>
            <w:sz w:val="22"/>
            <w:szCs w:val="22"/>
          </w:rPr>
          <w:tab/>
        </w:r>
        <w:r w:rsidRPr="00AC711D">
          <w:rPr>
            <w:rStyle w:val="Hyperlink"/>
            <w:noProof/>
          </w:rPr>
          <w:t>SMIF Conceptual Model::Identifiers</w:t>
        </w:r>
        <w:r>
          <w:rPr>
            <w:noProof/>
            <w:webHidden/>
          </w:rPr>
          <w:tab/>
        </w:r>
        <w:r>
          <w:rPr>
            <w:noProof/>
            <w:webHidden/>
          </w:rPr>
          <w:fldChar w:fldCharType="begin"/>
        </w:r>
        <w:r>
          <w:rPr>
            <w:noProof/>
            <w:webHidden/>
          </w:rPr>
          <w:instrText xml:space="preserve"> PAGEREF _Toc477756730 \h </w:instrText>
        </w:r>
        <w:r>
          <w:rPr>
            <w:noProof/>
            <w:webHidden/>
          </w:rPr>
        </w:r>
        <w:r>
          <w:rPr>
            <w:noProof/>
            <w:webHidden/>
          </w:rPr>
          <w:fldChar w:fldCharType="separate"/>
        </w:r>
        <w:r>
          <w:rPr>
            <w:noProof/>
            <w:webHidden/>
          </w:rPr>
          <w:t>30</w:t>
        </w:r>
        <w:r>
          <w:rPr>
            <w:noProof/>
            <w:webHidden/>
          </w:rPr>
          <w:fldChar w:fldCharType="end"/>
        </w:r>
      </w:hyperlink>
    </w:p>
    <w:p w:rsidR="00925DE6" w:rsidRPr="00925DE6" w:rsidRDefault="00925DE6">
      <w:pPr>
        <w:pStyle w:val="TOC2"/>
        <w:rPr>
          <w:rFonts w:ascii="Calibri" w:hAnsi="Calibri"/>
          <w:noProof/>
          <w:sz w:val="22"/>
          <w:szCs w:val="22"/>
        </w:rPr>
      </w:pPr>
      <w:hyperlink w:anchor="_Toc477756731" w:history="1">
        <w:r w:rsidRPr="00AC711D">
          <w:rPr>
            <w:rStyle w:val="Hyperlink"/>
            <w:noProof/>
          </w:rPr>
          <w:t>6.1</w:t>
        </w:r>
        <w:r w:rsidRPr="00925DE6">
          <w:rPr>
            <w:rFonts w:ascii="Calibri" w:hAnsi="Calibri"/>
            <w:noProof/>
            <w:sz w:val="22"/>
            <w:szCs w:val="22"/>
          </w:rPr>
          <w:tab/>
        </w:r>
        <w:r w:rsidRPr="00AC711D">
          <w:rPr>
            <w:rStyle w:val="Hyperlink"/>
            <w:noProof/>
          </w:rPr>
          <w:t>Diagram: Identifiers</w:t>
        </w:r>
        <w:r>
          <w:rPr>
            <w:noProof/>
            <w:webHidden/>
          </w:rPr>
          <w:tab/>
        </w:r>
        <w:r>
          <w:rPr>
            <w:noProof/>
            <w:webHidden/>
          </w:rPr>
          <w:fldChar w:fldCharType="begin"/>
        </w:r>
        <w:r>
          <w:rPr>
            <w:noProof/>
            <w:webHidden/>
          </w:rPr>
          <w:instrText xml:space="preserve"> PAGEREF _Toc477756731 \h </w:instrText>
        </w:r>
        <w:r>
          <w:rPr>
            <w:noProof/>
            <w:webHidden/>
          </w:rPr>
        </w:r>
        <w:r>
          <w:rPr>
            <w:noProof/>
            <w:webHidden/>
          </w:rPr>
          <w:fldChar w:fldCharType="separate"/>
        </w:r>
        <w:r>
          <w:rPr>
            <w:noProof/>
            <w:webHidden/>
          </w:rPr>
          <w:t>30</w:t>
        </w:r>
        <w:r>
          <w:rPr>
            <w:noProof/>
            <w:webHidden/>
          </w:rPr>
          <w:fldChar w:fldCharType="end"/>
        </w:r>
      </w:hyperlink>
    </w:p>
    <w:p w:rsidR="00925DE6" w:rsidRPr="00925DE6" w:rsidRDefault="00925DE6">
      <w:pPr>
        <w:pStyle w:val="TOC2"/>
        <w:rPr>
          <w:rFonts w:ascii="Calibri" w:hAnsi="Calibri"/>
          <w:noProof/>
          <w:sz w:val="22"/>
          <w:szCs w:val="22"/>
        </w:rPr>
      </w:pPr>
      <w:hyperlink w:anchor="_Toc477756732" w:history="1">
        <w:r w:rsidRPr="00AC711D">
          <w:rPr>
            <w:rStyle w:val="Hyperlink"/>
            <w:noProof/>
          </w:rPr>
          <w:t>6.2</w:t>
        </w:r>
        <w:r w:rsidRPr="00925DE6">
          <w:rPr>
            <w:rFonts w:ascii="Calibri" w:hAnsi="Calibri"/>
            <w:noProof/>
            <w:sz w:val="22"/>
            <w:szCs w:val="22"/>
          </w:rPr>
          <w:tab/>
        </w:r>
        <w:r w:rsidRPr="00AC711D">
          <w:rPr>
            <w:rStyle w:val="Hyperlink"/>
            <w:noProof/>
          </w:rPr>
          <w:t>Association Identification</w:t>
        </w:r>
        <w:r>
          <w:rPr>
            <w:noProof/>
            <w:webHidden/>
          </w:rPr>
          <w:tab/>
        </w:r>
        <w:r>
          <w:rPr>
            <w:noProof/>
            <w:webHidden/>
          </w:rPr>
          <w:fldChar w:fldCharType="begin"/>
        </w:r>
        <w:r>
          <w:rPr>
            <w:noProof/>
            <w:webHidden/>
          </w:rPr>
          <w:instrText xml:space="preserve"> PAGEREF _Toc477756732 \h </w:instrText>
        </w:r>
        <w:r>
          <w:rPr>
            <w:noProof/>
            <w:webHidden/>
          </w:rPr>
        </w:r>
        <w:r>
          <w:rPr>
            <w:noProof/>
            <w:webHidden/>
          </w:rPr>
          <w:fldChar w:fldCharType="separate"/>
        </w:r>
        <w:r>
          <w:rPr>
            <w:noProof/>
            <w:webHidden/>
          </w:rPr>
          <w:t>31</w:t>
        </w:r>
        <w:r>
          <w:rPr>
            <w:noProof/>
            <w:webHidden/>
          </w:rPr>
          <w:fldChar w:fldCharType="end"/>
        </w:r>
      </w:hyperlink>
    </w:p>
    <w:p w:rsidR="00925DE6" w:rsidRPr="00925DE6" w:rsidRDefault="00925DE6">
      <w:pPr>
        <w:pStyle w:val="TOC2"/>
        <w:rPr>
          <w:rFonts w:ascii="Calibri" w:hAnsi="Calibri"/>
          <w:noProof/>
          <w:sz w:val="22"/>
          <w:szCs w:val="22"/>
        </w:rPr>
      </w:pPr>
      <w:hyperlink w:anchor="_Toc477756733" w:history="1">
        <w:r w:rsidRPr="00AC711D">
          <w:rPr>
            <w:rStyle w:val="Hyperlink"/>
            <w:noProof/>
          </w:rPr>
          <w:t>6.3</w:t>
        </w:r>
        <w:r w:rsidRPr="00925DE6">
          <w:rPr>
            <w:rFonts w:ascii="Calibri" w:hAnsi="Calibri"/>
            <w:noProof/>
            <w:sz w:val="22"/>
            <w:szCs w:val="22"/>
          </w:rPr>
          <w:tab/>
        </w:r>
        <w:r w:rsidRPr="00AC711D">
          <w:rPr>
            <w:rStyle w:val="Hyperlink"/>
            <w:noProof/>
          </w:rPr>
          <w:t>Class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_Toc477756733 \h </w:instrText>
        </w:r>
        <w:r>
          <w:rPr>
            <w:noProof/>
            <w:webHidden/>
          </w:rPr>
        </w:r>
        <w:r>
          <w:rPr>
            <w:noProof/>
            <w:webHidden/>
          </w:rPr>
          <w:fldChar w:fldCharType="separate"/>
        </w:r>
        <w:r>
          <w:rPr>
            <w:noProof/>
            <w:webHidden/>
          </w:rPr>
          <w:t>31</w:t>
        </w:r>
        <w:r>
          <w:rPr>
            <w:noProof/>
            <w:webHidden/>
          </w:rPr>
          <w:fldChar w:fldCharType="end"/>
        </w:r>
      </w:hyperlink>
    </w:p>
    <w:p w:rsidR="00925DE6" w:rsidRPr="00925DE6" w:rsidRDefault="00925DE6">
      <w:pPr>
        <w:pStyle w:val="TOC2"/>
        <w:rPr>
          <w:rFonts w:ascii="Calibri" w:hAnsi="Calibri"/>
          <w:noProof/>
          <w:sz w:val="22"/>
          <w:szCs w:val="22"/>
        </w:rPr>
      </w:pPr>
      <w:hyperlink w:anchor="_Toc477756734" w:history="1">
        <w:r w:rsidRPr="00AC711D">
          <w:rPr>
            <w:rStyle w:val="Hyperlink"/>
            <w:noProof/>
          </w:rPr>
          <w:t>6.4</w:t>
        </w:r>
        <w:r w:rsidRPr="00925DE6">
          <w:rPr>
            <w:rFonts w:ascii="Calibri" w:hAnsi="Calibri"/>
            <w:noProof/>
            <w:sz w:val="22"/>
            <w:szCs w:val="22"/>
          </w:rPr>
          <w:tab/>
        </w:r>
        <w:r w:rsidRPr="00AC711D">
          <w:rPr>
            <w:rStyle w:val="Hyperlink"/>
            <w:noProof/>
          </w:rPr>
          <w:t>Association Identifier in Namespace</w:t>
        </w:r>
        <w:r>
          <w:rPr>
            <w:noProof/>
            <w:webHidden/>
          </w:rPr>
          <w:tab/>
        </w:r>
        <w:r>
          <w:rPr>
            <w:noProof/>
            <w:webHidden/>
          </w:rPr>
          <w:fldChar w:fldCharType="begin"/>
        </w:r>
        <w:r>
          <w:rPr>
            <w:noProof/>
            <w:webHidden/>
          </w:rPr>
          <w:instrText xml:space="preserve"> PAGEREF _Toc477756734 \h </w:instrText>
        </w:r>
        <w:r>
          <w:rPr>
            <w:noProof/>
            <w:webHidden/>
          </w:rPr>
        </w:r>
        <w:r>
          <w:rPr>
            <w:noProof/>
            <w:webHidden/>
          </w:rPr>
          <w:fldChar w:fldCharType="separate"/>
        </w:r>
        <w:r>
          <w:rPr>
            <w:noProof/>
            <w:webHidden/>
          </w:rPr>
          <w:t>31</w:t>
        </w:r>
        <w:r>
          <w:rPr>
            <w:noProof/>
            <w:webHidden/>
          </w:rPr>
          <w:fldChar w:fldCharType="end"/>
        </w:r>
      </w:hyperlink>
    </w:p>
    <w:p w:rsidR="00925DE6" w:rsidRPr="00925DE6" w:rsidRDefault="00925DE6">
      <w:pPr>
        <w:pStyle w:val="TOC2"/>
        <w:rPr>
          <w:rFonts w:ascii="Calibri" w:hAnsi="Calibri"/>
          <w:noProof/>
          <w:sz w:val="22"/>
          <w:szCs w:val="22"/>
        </w:rPr>
      </w:pPr>
      <w:hyperlink w:anchor="_Toc477756735" w:history="1">
        <w:r w:rsidRPr="00AC711D">
          <w:rPr>
            <w:rStyle w:val="Hyperlink"/>
            <w:noProof/>
          </w:rPr>
          <w:t>6.5</w:t>
        </w:r>
        <w:r w:rsidRPr="00925DE6">
          <w:rPr>
            <w:rFonts w:ascii="Calibri" w:hAnsi="Calibri"/>
            <w:noProof/>
            <w:sz w:val="22"/>
            <w:szCs w:val="22"/>
          </w:rPr>
          <w:tab/>
        </w:r>
        <w:r w:rsidRPr="00AC711D">
          <w:rPr>
            <w:rStyle w:val="Hyperlink"/>
            <w:noProof/>
          </w:rPr>
          <w:t>Class IRI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_Toc477756735 \h </w:instrText>
        </w:r>
        <w:r>
          <w:rPr>
            <w:noProof/>
            <w:webHidden/>
          </w:rPr>
        </w:r>
        <w:r>
          <w:rPr>
            <w:noProof/>
            <w:webHidden/>
          </w:rPr>
          <w:fldChar w:fldCharType="separate"/>
        </w:r>
        <w:r>
          <w:rPr>
            <w:noProof/>
            <w:webHidden/>
          </w:rPr>
          <w:t>32</w:t>
        </w:r>
        <w:r>
          <w:rPr>
            <w:noProof/>
            <w:webHidden/>
          </w:rPr>
          <w:fldChar w:fldCharType="end"/>
        </w:r>
      </w:hyperlink>
    </w:p>
    <w:p w:rsidR="00925DE6" w:rsidRPr="00925DE6" w:rsidRDefault="00925DE6">
      <w:pPr>
        <w:pStyle w:val="TOC2"/>
        <w:rPr>
          <w:rFonts w:ascii="Calibri" w:hAnsi="Calibri"/>
          <w:noProof/>
          <w:sz w:val="22"/>
          <w:szCs w:val="22"/>
        </w:rPr>
      </w:pPr>
      <w:hyperlink w:anchor="_Toc477756736" w:history="1">
        <w:r w:rsidRPr="00AC711D">
          <w:rPr>
            <w:rStyle w:val="Hyperlink"/>
            <w:noProof/>
          </w:rPr>
          <w:t>6.6</w:t>
        </w:r>
        <w:r w:rsidRPr="00925DE6">
          <w:rPr>
            <w:rFonts w:ascii="Calibri" w:hAnsi="Calibri"/>
            <w:noProof/>
            <w:sz w:val="22"/>
            <w:szCs w:val="22"/>
          </w:rPr>
          <w:tab/>
        </w:r>
        <w:r w:rsidRPr="00AC711D">
          <w:rPr>
            <w:rStyle w:val="Hyperlink"/>
            <w:noProof/>
          </w:rPr>
          <w:t>Class Name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_Toc477756736 \h </w:instrText>
        </w:r>
        <w:r>
          <w:rPr>
            <w:noProof/>
            <w:webHidden/>
          </w:rPr>
        </w:r>
        <w:r>
          <w:rPr>
            <w:noProof/>
            <w:webHidden/>
          </w:rPr>
          <w:fldChar w:fldCharType="separate"/>
        </w:r>
        <w:r>
          <w:rPr>
            <w:noProof/>
            <w:webHidden/>
          </w:rPr>
          <w:t>32</w:t>
        </w:r>
        <w:r>
          <w:rPr>
            <w:noProof/>
            <w:webHidden/>
          </w:rPr>
          <w:fldChar w:fldCharType="end"/>
        </w:r>
      </w:hyperlink>
    </w:p>
    <w:p w:rsidR="00925DE6" w:rsidRPr="00925DE6" w:rsidRDefault="00925DE6">
      <w:pPr>
        <w:pStyle w:val="TOC2"/>
        <w:rPr>
          <w:rFonts w:ascii="Calibri" w:hAnsi="Calibri"/>
          <w:noProof/>
          <w:sz w:val="22"/>
          <w:szCs w:val="22"/>
        </w:rPr>
      </w:pPr>
      <w:hyperlink w:anchor="_Toc477756737" w:history="1">
        <w:r w:rsidRPr="00AC711D">
          <w:rPr>
            <w:rStyle w:val="Hyperlink"/>
            <w:noProof/>
          </w:rPr>
          <w:t>6.7</w:t>
        </w:r>
        <w:r w:rsidRPr="00925DE6">
          <w:rPr>
            <w:rFonts w:ascii="Calibri" w:hAnsi="Calibri"/>
            <w:noProof/>
            <w:sz w:val="22"/>
            <w:szCs w:val="22"/>
          </w:rPr>
          <w:tab/>
        </w:r>
        <w:r w:rsidRPr="00AC711D">
          <w:rPr>
            <w:rStyle w:val="Hyperlink"/>
            <w:noProof/>
          </w:rPr>
          <w:t>Class Namespace</w:t>
        </w:r>
        <w:r>
          <w:rPr>
            <w:noProof/>
            <w:webHidden/>
          </w:rPr>
          <w:tab/>
        </w:r>
        <w:r>
          <w:rPr>
            <w:noProof/>
            <w:webHidden/>
          </w:rPr>
          <w:fldChar w:fldCharType="begin"/>
        </w:r>
        <w:r>
          <w:rPr>
            <w:noProof/>
            <w:webHidden/>
          </w:rPr>
          <w:instrText xml:space="preserve"> PAGEREF _Toc477756737 \h </w:instrText>
        </w:r>
        <w:r>
          <w:rPr>
            <w:noProof/>
            <w:webHidden/>
          </w:rPr>
        </w:r>
        <w:r>
          <w:rPr>
            <w:noProof/>
            <w:webHidden/>
          </w:rPr>
          <w:fldChar w:fldCharType="separate"/>
        </w:r>
        <w:r>
          <w:rPr>
            <w:noProof/>
            <w:webHidden/>
          </w:rPr>
          <w:t>32</w:t>
        </w:r>
        <w:r>
          <w:rPr>
            <w:noProof/>
            <w:webHidden/>
          </w:rPr>
          <w:fldChar w:fldCharType="end"/>
        </w:r>
      </w:hyperlink>
    </w:p>
    <w:p w:rsidR="00925DE6" w:rsidRPr="00925DE6" w:rsidRDefault="00925DE6">
      <w:pPr>
        <w:pStyle w:val="TOC2"/>
        <w:rPr>
          <w:rFonts w:ascii="Calibri" w:hAnsi="Calibri"/>
          <w:noProof/>
          <w:sz w:val="22"/>
          <w:szCs w:val="22"/>
        </w:rPr>
      </w:pPr>
      <w:hyperlink w:anchor="_Toc477756738" w:history="1">
        <w:r w:rsidRPr="00AC711D">
          <w:rPr>
            <w:rStyle w:val="Hyperlink"/>
            <w:noProof/>
          </w:rPr>
          <w:t>6.8</w:t>
        </w:r>
        <w:r w:rsidRPr="00925DE6">
          <w:rPr>
            <w:rFonts w:ascii="Calibri" w:hAnsi="Calibri"/>
            <w:noProof/>
            <w:sz w:val="22"/>
            <w:szCs w:val="22"/>
          </w:rPr>
          <w:tab/>
        </w:r>
        <w:r w:rsidRPr="00AC711D">
          <w:rPr>
            <w:rStyle w:val="Hyperlink"/>
            <w:noProof/>
          </w:rPr>
          <w:t>Association Naming</w:t>
        </w:r>
        <w:r>
          <w:rPr>
            <w:noProof/>
            <w:webHidden/>
          </w:rPr>
          <w:tab/>
        </w:r>
        <w:r>
          <w:rPr>
            <w:noProof/>
            <w:webHidden/>
          </w:rPr>
          <w:fldChar w:fldCharType="begin"/>
        </w:r>
        <w:r>
          <w:rPr>
            <w:noProof/>
            <w:webHidden/>
          </w:rPr>
          <w:instrText xml:space="preserve"> PAGEREF _Toc477756738 \h </w:instrText>
        </w:r>
        <w:r>
          <w:rPr>
            <w:noProof/>
            <w:webHidden/>
          </w:rPr>
        </w:r>
        <w:r>
          <w:rPr>
            <w:noProof/>
            <w:webHidden/>
          </w:rPr>
          <w:fldChar w:fldCharType="separate"/>
        </w:r>
        <w:r>
          <w:rPr>
            <w:noProof/>
            <w:webHidden/>
          </w:rPr>
          <w:t>33</w:t>
        </w:r>
        <w:r>
          <w:rPr>
            <w:noProof/>
            <w:webHidden/>
          </w:rPr>
          <w:fldChar w:fldCharType="end"/>
        </w:r>
      </w:hyperlink>
    </w:p>
    <w:p w:rsidR="00925DE6" w:rsidRPr="00925DE6" w:rsidRDefault="00925DE6">
      <w:pPr>
        <w:pStyle w:val="TOC2"/>
        <w:rPr>
          <w:rFonts w:ascii="Calibri" w:hAnsi="Calibri"/>
          <w:noProof/>
          <w:sz w:val="22"/>
          <w:szCs w:val="22"/>
        </w:rPr>
      </w:pPr>
      <w:hyperlink w:anchor="_Toc477756739" w:history="1">
        <w:r w:rsidRPr="00AC711D">
          <w:rPr>
            <w:rStyle w:val="Hyperlink"/>
            <w:noProof/>
          </w:rPr>
          <w:t>6.9</w:t>
        </w:r>
        <w:r w:rsidRPr="00925DE6">
          <w:rPr>
            <w:rFonts w:ascii="Calibri" w:hAnsi="Calibri"/>
            <w:noProof/>
            <w:sz w:val="22"/>
            <w:szCs w:val="22"/>
          </w:rPr>
          <w:tab/>
        </w:r>
        <w:r w:rsidRPr="00AC711D">
          <w:rPr>
            <w:rStyle w:val="Hyperlink"/>
            <w:noProof/>
          </w:rPr>
          <w:t>Association Prefered Identification</w:t>
        </w:r>
        <w:r>
          <w:rPr>
            <w:noProof/>
            <w:webHidden/>
          </w:rPr>
          <w:tab/>
        </w:r>
        <w:r>
          <w:rPr>
            <w:noProof/>
            <w:webHidden/>
          </w:rPr>
          <w:fldChar w:fldCharType="begin"/>
        </w:r>
        <w:r>
          <w:rPr>
            <w:noProof/>
            <w:webHidden/>
          </w:rPr>
          <w:instrText xml:space="preserve"> PAGEREF _Toc477756739 \h </w:instrText>
        </w:r>
        <w:r>
          <w:rPr>
            <w:noProof/>
            <w:webHidden/>
          </w:rPr>
        </w:r>
        <w:r>
          <w:rPr>
            <w:noProof/>
            <w:webHidden/>
          </w:rPr>
          <w:fldChar w:fldCharType="separate"/>
        </w:r>
        <w:r>
          <w:rPr>
            <w:noProof/>
            <w:webHidden/>
          </w:rPr>
          <w:t>33</w:t>
        </w:r>
        <w:r>
          <w:rPr>
            <w:noProof/>
            <w:webHidden/>
          </w:rPr>
          <w:fldChar w:fldCharType="end"/>
        </w:r>
      </w:hyperlink>
    </w:p>
    <w:p w:rsidR="00925DE6" w:rsidRPr="00925DE6" w:rsidRDefault="00925DE6">
      <w:pPr>
        <w:pStyle w:val="TOC2"/>
        <w:rPr>
          <w:rFonts w:ascii="Calibri" w:hAnsi="Calibri"/>
          <w:noProof/>
          <w:sz w:val="22"/>
          <w:szCs w:val="22"/>
        </w:rPr>
      </w:pPr>
      <w:hyperlink w:anchor="_Toc477756740" w:history="1">
        <w:r w:rsidRPr="00AC711D">
          <w:rPr>
            <w:rStyle w:val="Hyperlink"/>
            <w:noProof/>
          </w:rPr>
          <w:t>6.10</w:t>
        </w:r>
        <w:r w:rsidRPr="00925DE6">
          <w:rPr>
            <w:rFonts w:ascii="Calibri" w:hAnsi="Calibri"/>
            <w:noProof/>
            <w:sz w:val="22"/>
            <w:szCs w:val="22"/>
          </w:rPr>
          <w:tab/>
        </w:r>
        <w:r w:rsidRPr="00AC711D">
          <w:rPr>
            <w:rStyle w:val="Hyperlink"/>
            <w:noProof/>
          </w:rPr>
          <w:t>Class Technical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_Toc477756740 \h </w:instrText>
        </w:r>
        <w:r>
          <w:rPr>
            <w:noProof/>
            <w:webHidden/>
          </w:rPr>
        </w:r>
        <w:r>
          <w:rPr>
            <w:noProof/>
            <w:webHidden/>
          </w:rPr>
          <w:fldChar w:fldCharType="separate"/>
        </w:r>
        <w:r>
          <w:rPr>
            <w:noProof/>
            <w:webHidden/>
          </w:rPr>
          <w:t>34</w:t>
        </w:r>
        <w:r>
          <w:rPr>
            <w:noProof/>
            <w:webHidden/>
          </w:rPr>
          <w:fldChar w:fldCharType="end"/>
        </w:r>
      </w:hyperlink>
    </w:p>
    <w:p w:rsidR="00925DE6" w:rsidRPr="00925DE6" w:rsidRDefault="00925DE6">
      <w:pPr>
        <w:pStyle w:val="TOC2"/>
        <w:rPr>
          <w:rFonts w:ascii="Calibri" w:hAnsi="Calibri"/>
          <w:noProof/>
          <w:sz w:val="22"/>
          <w:szCs w:val="22"/>
        </w:rPr>
      </w:pPr>
      <w:hyperlink w:anchor="_Toc477756741" w:history="1">
        <w:r w:rsidRPr="00AC711D">
          <w:rPr>
            <w:rStyle w:val="Hyperlink"/>
            <w:noProof/>
          </w:rPr>
          <w:t>6.11</w:t>
        </w:r>
        <w:r w:rsidRPr="00925DE6">
          <w:rPr>
            <w:rFonts w:ascii="Calibri" w:hAnsi="Calibri"/>
            <w:noProof/>
            <w:sz w:val="22"/>
            <w:szCs w:val="22"/>
          </w:rPr>
          <w:tab/>
        </w:r>
        <w:r w:rsidRPr="00AC711D">
          <w:rPr>
            <w:rStyle w:val="Hyperlink"/>
            <w:noProof/>
          </w:rPr>
          <w:t>Class Term</w:t>
        </w:r>
        <w:r w:rsidRPr="00AC711D">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_Toc477756741 \h </w:instrText>
        </w:r>
        <w:r>
          <w:rPr>
            <w:noProof/>
            <w:webHidden/>
          </w:rPr>
        </w:r>
        <w:r>
          <w:rPr>
            <w:noProof/>
            <w:webHidden/>
          </w:rPr>
          <w:fldChar w:fldCharType="separate"/>
        </w:r>
        <w:r>
          <w:rPr>
            <w:noProof/>
            <w:webHidden/>
          </w:rPr>
          <w:t>34</w:t>
        </w:r>
        <w:r>
          <w:rPr>
            <w:noProof/>
            <w:webHidden/>
          </w:rPr>
          <w:fldChar w:fldCharType="end"/>
        </w:r>
      </w:hyperlink>
    </w:p>
    <w:p w:rsidR="00925DE6" w:rsidRPr="00925DE6" w:rsidRDefault="00925DE6">
      <w:pPr>
        <w:pStyle w:val="TOC2"/>
        <w:rPr>
          <w:rFonts w:ascii="Calibri" w:hAnsi="Calibri"/>
          <w:noProof/>
          <w:sz w:val="22"/>
          <w:szCs w:val="22"/>
        </w:rPr>
      </w:pPr>
      <w:hyperlink w:anchor="_Toc477756742" w:history="1">
        <w:r w:rsidRPr="00AC711D">
          <w:rPr>
            <w:rStyle w:val="Hyperlink"/>
            <w:noProof/>
          </w:rPr>
          <w:t>6.12</w:t>
        </w:r>
        <w:r w:rsidRPr="00925DE6">
          <w:rPr>
            <w:rFonts w:ascii="Calibri" w:hAnsi="Calibri"/>
            <w:noProof/>
            <w:sz w:val="22"/>
            <w:szCs w:val="22"/>
          </w:rPr>
          <w:tab/>
        </w:r>
        <w:r w:rsidRPr="00AC711D">
          <w:rPr>
            <w:rStyle w:val="Hyperlink"/>
            <w:noProof/>
          </w:rPr>
          <w:t>Class Text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_Toc477756742 \h </w:instrText>
        </w:r>
        <w:r>
          <w:rPr>
            <w:noProof/>
            <w:webHidden/>
          </w:rPr>
        </w:r>
        <w:r>
          <w:rPr>
            <w:noProof/>
            <w:webHidden/>
          </w:rPr>
          <w:fldChar w:fldCharType="separate"/>
        </w:r>
        <w:r>
          <w:rPr>
            <w:noProof/>
            <w:webHidden/>
          </w:rPr>
          <w:t>34</w:t>
        </w:r>
        <w:r>
          <w:rPr>
            <w:noProof/>
            <w:webHidden/>
          </w:rPr>
          <w:fldChar w:fldCharType="end"/>
        </w:r>
      </w:hyperlink>
    </w:p>
    <w:p w:rsidR="00925DE6" w:rsidRPr="00925DE6" w:rsidRDefault="00925DE6">
      <w:pPr>
        <w:pStyle w:val="TOC2"/>
        <w:rPr>
          <w:rFonts w:ascii="Calibri" w:hAnsi="Calibri"/>
          <w:noProof/>
          <w:sz w:val="22"/>
          <w:szCs w:val="22"/>
        </w:rPr>
      </w:pPr>
      <w:hyperlink w:anchor="_Toc477756743" w:history="1">
        <w:r w:rsidRPr="00AC711D">
          <w:rPr>
            <w:rStyle w:val="Hyperlink"/>
            <w:noProof/>
          </w:rPr>
          <w:t>6.13</w:t>
        </w:r>
        <w:r w:rsidRPr="00925DE6">
          <w:rPr>
            <w:rFonts w:ascii="Calibri" w:hAnsi="Calibri"/>
            <w:noProof/>
            <w:sz w:val="22"/>
            <w:szCs w:val="22"/>
          </w:rPr>
          <w:tab/>
        </w:r>
        <w:r w:rsidRPr="00AC711D">
          <w:rPr>
            <w:rStyle w:val="Hyperlink"/>
            <w:noProof/>
          </w:rPr>
          <w:t>Class Unique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_Toc477756743 \h </w:instrText>
        </w:r>
        <w:r>
          <w:rPr>
            <w:noProof/>
            <w:webHidden/>
          </w:rPr>
        </w:r>
        <w:r>
          <w:rPr>
            <w:noProof/>
            <w:webHidden/>
          </w:rPr>
          <w:fldChar w:fldCharType="separate"/>
        </w:r>
        <w:r>
          <w:rPr>
            <w:noProof/>
            <w:webHidden/>
          </w:rPr>
          <w:t>34</w:t>
        </w:r>
        <w:r>
          <w:rPr>
            <w:noProof/>
            <w:webHidden/>
          </w:rPr>
          <w:fldChar w:fldCharType="end"/>
        </w:r>
      </w:hyperlink>
    </w:p>
    <w:p w:rsidR="00925DE6" w:rsidRPr="00925DE6" w:rsidRDefault="00925DE6">
      <w:pPr>
        <w:pStyle w:val="TOC2"/>
        <w:rPr>
          <w:rFonts w:ascii="Calibri" w:hAnsi="Calibri"/>
          <w:noProof/>
          <w:sz w:val="22"/>
          <w:szCs w:val="22"/>
        </w:rPr>
      </w:pPr>
      <w:hyperlink w:anchor="_Toc477756744" w:history="1">
        <w:r w:rsidRPr="00AC711D">
          <w:rPr>
            <w:rStyle w:val="Hyperlink"/>
            <w:noProof/>
          </w:rPr>
          <w:t>6.14</w:t>
        </w:r>
        <w:r w:rsidRPr="00925DE6">
          <w:rPr>
            <w:rFonts w:ascii="Calibri" w:hAnsi="Calibri"/>
            <w:noProof/>
            <w:sz w:val="22"/>
            <w:szCs w:val="22"/>
          </w:rPr>
          <w:tab/>
        </w:r>
        <w:r w:rsidRPr="00AC711D">
          <w:rPr>
            <w:rStyle w:val="Hyperlink"/>
            <w:noProof/>
          </w:rPr>
          <w:t>Class Unique Text Identifier</w:t>
        </w:r>
        <w:r w:rsidRPr="00AC711D">
          <w:rPr>
            <w:rStyle w:val="Hyperlink"/>
            <w:rFonts w:cs="Arial"/>
            <w:noProof/>
          </w:rPr>
          <w:t xml:space="preserve">  &lt;&lt;Value&gt;&gt;&lt;&lt;Intersection&gt;&gt;</w:t>
        </w:r>
        <w:r>
          <w:rPr>
            <w:noProof/>
            <w:webHidden/>
          </w:rPr>
          <w:tab/>
        </w:r>
        <w:r>
          <w:rPr>
            <w:noProof/>
            <w:webHidden/>
          </w:rPr>
          <w:fldChar w:fldCharType="begin"/>
        </w:r>
        <w:r>
          <w:rPr>
            <w:noProof/>
            <w:webHidden/>
          </w:rPr>
          <w:instrText xml:space="preserve"> PAGEREF _Toc477756744 \h </w:instrText>
        </w:r>
        <w:r>
          <w:rPr>
            <w:noProof/>
            <w:webHidden/>
          </w:rPr>
        </w:r>
        <w:r>
          <w:rPr>
            <w:noProof/>
            <w:webHidden/>
          </w:rPr>
          <w:fldChar w:fldCharType="separate"/>
        </w:r>
        <w:r>
          <w:rPr>
            <w:noProof/>
            <w:webHidden/>
          </w:rPr>
          <w:t>35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45" w:history="1">
        <w:r w:rsidRPr="00AC711D">
          <w:rPr>
            <w:rStyle w:val="Hyperlink"/>
            <w:noProof/>
          </w:rPr>
          <w:t>7</w:t>
        </w:r>
        <w:r w:rsidRPr="00925DE6">
          <w:rPr>
            <w:rFonts w:ascii="Calibri" w:hAnsi="Calibri"/>
            <w:noProof/>
            <w:sz w:val="22"/>
            <w:szCs w:val="22"/>
          </w:rPr>
          <w:tab/>
        </w:r>
        <w:r w:rsidRPr="00AC711D">
          <w:rPr>
            <w:rStyle w:val="Hyperlink"/>
            <w:noProof/>
          </w:rPr>
          <w:t>SMIF Conceptual Model::Kernel</w:t>
        </w:r>
        <w:r>
          <w:rPr>
            <w:noProof/>
            <w:webHidden/>
          </w:rPr>
          <w:tab/>
        </w:r>
        <w:r>
          <w:rPr>
            <w:noProof/>
            <w:webHidden/>
          </w:rPr>
          <w:fldChar w:fldCharType="begin"/>
        </w:r>
        <w:r>
          <w:rPr>
            <w:noProof/>
            <w:webHidden/>
          </w:rPr>
          <w:instrText xml:space="preserve"> PAGEREF _Toc477756745 \h </w:instrText>
        </w:r>
        <w:r>
          <w:rPr>
            <w:noProof/>
            <w:webHidden/>
          </w:rPr>
        </w:r>
        <w:r>
          <w:rPr>
            <w:noProof/>
            <w:webHidden/>
          </w:rPr>
          <w:fldChar w:fldCharType="separate"/>
        </w:r>
        <w:r>
          <w:rPr>
            <w:noProof/>
            <w:webHidden/>
          </w:rPr>
          <w:t>36</w:t>
        </w:r>
        <w:r>
          <w:rPr>
            <w:noProof/>
            <w:webHidden/>
          </w:rPr>
          <w:fldChar w:fldCharType="end"/>
        </w:r>
      </w:hyperlink>
    </w:p>
    <w:p w:rsidR="00925DE6" w:rsidRPr="00925DE6" w:rsidRDefault="00925DE6">
      <w:pPr>
        <w:pStyle w:val="TOC2"/>
        <w:rPr>
          <w:rFonts w:ascii="Calibri" w:hAnsi="Calibri"/>
          <w:noProof/>
          <w:sz w:val="22"/>
          <w:szCs w:val="22"/>
        </w:rPr>
      </w:pPr>
      <w:hyperlink w:anchor="_Toc477756746" w:history="1">
        <w:r w:rsidRPr="00AC711D">
          <w:rPr>
            <w:rStyle w:val="Hyperlink"/>
            <w:noProof/>
          </w:rPr>
          <w:t>7.1</w:t>
        </w:r>
        <w:r w:rsidRPr="00925DE6">
          <w:rPr>
            <w:rFonts w:ascii="Calibri" w:hAnsi="Calibri"/>
            <w:noProof/>
            <w:sz w:val="22"/>
            <w:szCs w:val="22"/>
          </w:rPr>
          <w:tab/>
        </w:r>
        <w:r w:rsidRPr="00AC711D">
          <w:rPr>
            <w:rStyle w:val="Hyperlink"/>
            <w:noProof/>
          </w:rPr>
          <w:t>Diagram: Kernel Associations</w:t>
        </w:r>
        <w:r>
          <w:rPr>
            <w:noProof/>
            <w:webHidden/>
          </w:rPr>
          <w:tab/>
        </w:r>
        <w:r>
          <w:rPr>
            <w:noProof/>
            <w:webHidden/>
          </w:rPr>
          <w:fldChar w:fldCharType="begin"/>
        </w:r>
        <w:r>
          <w:rPr>
            <w:noProof/>
            <w:webHidden/>
          </w:rPr>
          <w:instrText xml:space="preserve"> PAGEREF _Toc477756746 \h </w:instrText>
        </w:r>
        <w:r>
          <w:rPr>
            <w:noProof/>
            <w:webHidden/>
          </w:rPr>
        </w:r>
        <w:r>
          <w:rPr>
            <w:noProof/>
            <w:webHidden/>
          </w:rPr>
          <w:fldChar w:fldCharType="separate"/>
        </w:r>
        <w:r>
          <w:rPr>
            <w:noProof/>
            <w:webHidden/>
          </w:rPr>
          <w:t>36</w:t>
        </w:r>
        <w:r>
          <w:rPr>
            <w:noProof/>
            <w:webHidden/>
          </w:rPr>
          <w:fldChar w:fldCharType="end"/>
        </w:r>
      </w:hyperlink>
    </w:p>
    <w:p w:rsidR="00925DE6" w:rsidRPr="00925DE6" w:rsidRDefault="00925DE6">
      <w:pPr>
        <w:pStyle w:val="TOC2"/>
        <w:rPr>
          <w:rFonts w:ascii="Calibri" w:hAnsi="Calibri"/>
          <w:noProof/>
          <w:sz w:val="22"/>
          <w:szCs w:val="22"/>
        </w:rPr>
      </w:pPr>
      <w:hyperlink w:anchor="_Toc477756747" w:history="1">
        <w:r w:rsidRPr="00AC711D">
          <w:rPr>
            <w:rStyle w:val="Hyperlink"/>
            <w:noProof/>
          </w:rPr>
          <w:t>7.2</w:t>
        </w:r>
        <w:r w:rsidRPr="00925DE6">
          <w:rPr>
            <w:rFonts w:ascii="Calibri" w:hAnsi="Calibri"/>
            <w:noProof/>
            <w:sz w:val="22"/>
            <w:szCs w:val="22"/>
          </w:rPr>
          <w:tab/>
        </w:r>
        <w:r w:rsidRPr="00AC711D">
          <w:rPr>
            <w:rStyle w:val="Hyperlink"/>
            <w:noProof/>
          </w:rPr>
          <w:t>Diagram: Kernel Identifiers</w:t>
        </w:r>
        <w:r>
          <w:rPr>
            <w:noProof/>
            <w:webHidden/>
          </w:rPr>
          <w:tab/>
        </w:r>
        <w:r>
          <w:rPr>
            <w:noProof/>
            <w:webHidden/>
          </w:rPr>
          <w:fldChar w:fldCharType="begin"/>
        </w:r>
        <w:r>
          <w:rPr>
            <w:noProof/>
            <w:webHidden/>
          </w:rPr>
          <w:instrText xml:space="preserve"> PAGEREF _Toc477756747 \h </w:instrText>
        </w:r>
        <w:r>
          <w:rPr>
            <w:noProof/>
            <w:webHidden/>
          </w:rPr>
        </w:r>
        <w:r>
          <w:rPr>
            <w:noProof/>
            <w:webHidden/>
          </w:rPr>
          <w:fldChar w:fldCharType="separate"/>
        </w:r>
        <w:r>
          <w:rPr>
            <w:noProof/>
            <w:webHidden/>
          </w:rPr>
          <w:t>37</w:t>
        </w:r>
        <w:r>
          <w:rPr>
            <w:noProof/>
            <w:webHidden/>
          </w:rPr>
          <w:fldChar w:fldCharType="end"/>
        </w:r>
      </w:hyperlink>
    </w:p>
    <w:p w:rsidR="00925DE6" w:rsidRPr="00925DE6" w:rsidRDefault="00925DE6">
      <w:pPr>
        <w:pStyle w:val="TOC2"/>
        <w:rPr>
          <w:rFonts w:ascii="Calibri" w:hAnsi="Calibri"/>
          <w:noProof/>
          <w:sz w:val="22"/>
          <w:szCs w:val="22"/>
        </w:rPr>
      </w:pPr>
      <w:hyperlink w:anchor="_Toc477756748" w:history="1">
        <w:r w:rsidRPr="00AC711D">
          <w:rPr>
            <w:rStyle w:val="Hyperlink"/>
            <w:noProof/>
          </w:rPr>
          <w:t>7.3</w:t>
        </w:r>
        <w:r w:rsidRPr="00925DE6">
          <w:rPr>
            <w:rFonts w:ascii="Calibri" w:hAnsi="Calibri"/>
            <w:noProof/>
            <w:sz w:val="22"/>
            <w:szCs w:val="22"/>
          </w:rPr>
          <w:tab/>
        </w:r>
        <w:r w:rsidRPr="00AC711D">
          <w:rPr>
            <w:rStyle w:val="Hyperlink"/>
            <w:noProof/>
          </w:rPr>
          <w:t>Diagram: Kernel Lexical Scope</w:t>
        </w:r>
        <w:r>
          <w:rPr>
            <w:noProof/>
            <w:webHidden/>
          </w:rPr>
          <w:tab/>
        </w:r>
        <w:r>
          <w:rPr>
            <w:noProof/>
            <w:webHidden/>
          </w:rPr>
          <w:fldChar w:fldCharType="begin"/>
        </w:r>
        <w:r>
          <w:rPr>
            <w:noProof/>
            <w:webHidden/>
          </w:rPr>
          <w:instrText xml:space="preserve"> PAGEREF _Toc477756748 \h </w:instrText>
        </w:r>
        <w:r>
          <w:rPr>
            <w:noProof/>
            <w:webHidden/>
          </w:rPr>
        </w:r>
        <w:r>
          <w:rPr>
            <w:noProof/>
            <w:webHidden/>
          </w:rPr>
          <w:fldChar w:fldCharType="separate"/>
        </w:r>
        <w:r>
          <w:rPr>
            <w:noProof/>
            <w:webHidden/>
          </w:rPr>
          <w:t>38</w:t>
        </w:r>
        <w:r>
          <w:rPr>
            <w:noProof/>
            <w:webHidden/>
          </w:rPr>
          <w:fldChar w:fldCharType="end"/>
        </w:r>
      </w:hyperlink>
    </w:p>
    <w:p w:rsidR="00925DE6" w:rsidRPr="00925DE6" w:rsidRDefault="00925DE6">
      <w:pPr>
        <w:pStyle w:val="TOC2"/>
        <w:rPr>
          <w:rFonts w:ascii="Calibri" w:hAnsi="Calibri"/>
          <w:noProof/>
          <w:sz w:val="22"/>
          <w:szCs w:val="22"/>
        </w:rPr>
      </w:pPr>
      <w:hyperlink w:anchor="_Toc477756749" w:history="1">
        <w:r w:rsidRPr="00AC711D">
          <w:rPr>
            <w:rStyle w:val="Hyperlink"/>
            <w:noProof/>
          </w:rPr>
          <w:t>7.4</w:t>
        </w:r>
        <w:r w:rsidRPr="00925DE6">
          <w:rPr>
            <w:rFonts w:ascii="Calibri" w:hAnsi="Calibri"/>
            <w:noProof/>
            <w:sz w:val="22"/>
            <w:szCs w:val="22"/>
          </w:rPr>
          <w:tab/>
        </w:r>
        <w:r w:rsidRPr="00AC711D">
          <w:rPr>
            <w:rStyle w:val="Hyperlink"/>
            <w:noProof/>
          </w:rPr>
          <w:t>Diagram: Kernel Metadata</w:t>
        </w:r>
        <w:r>
          <w:rPr>
            <w:noProof/>
            <w:webHidden/>
          </w:rPr>
          <w:tab/>
        </w:r>
        <w:r>
          <w:rPr>
            <w:noProof/>
            <w:webHidden/>
          </w:rPr>
          <w:fldChar w:fldCharType="begin"/>
        </w:r>
        <w:r>
          <w:rPr>
            <w:noProof/>
            <w:webHidden/>
          </w:rPr>
          <w:instrText xml:space="preserve"> PAGEREF _Toc477756749 \h </w:instrText>
        </w:r>
        <w:r>
          <w:rPr>
            <w:noProof/>
            <w:webHidden/>
          </w:rPr>
        </w:r>
        <w:r>
          <w:rPr>
            <w:noProof/>
            <w:webHidden/>
          </w:rPr>
          <w:fldChar w:fldCharType="separate"/>
        </w:r>
        <w:r>
          <w:rPr>
            <w:noProof/>
            <w:webHidden/>
          </w:rPr>
          <w:t>39</w:t>
        </w:r>
        <w:r>
          <w:rPr>
            <w:noProof/>
            <w:webHidden/>
          </w:rPr>
          <w:fldChar w:fldCharType="end"/>
        </w:r>
      </w:hyperlink>
    </w:p>
    <w:p w:rsidR="00925DE6" w:rsidRPr="00925DE6" w:rsidRDefault="00925DE6">
      <w:pPr>
        <w:pStyle w:val="TOC2"/>
        <w:rPr>
          <w:rFonts w:ascii="Calibri" w:hAnsi="Calibri"/>
          <w:noProof/>
          <w:sz w:val="22"/>
          <w:szCs w:val="22"/>
        </w:rPr>
      </w:pPr>
      <w:hyperlink w:anchor="_Toc477756750" w:history="1">
        <w:r w:rsidRPr="00AC711D">
          <w:rPr>
            <w:rStyle w:val="Hyperlink"/>
            <w:noProof/>
          </w:rPr>
          <w:t>7.5</w:t>
        </w:r>
        <w:r w:rsidRPr="00925DE6">
          <w:rPr>
            <w:rFonts w:ascii="Calibri" w:hAnsi="Calibri"/>
            <w:noProof/>
            <w:sz w:val="22"/>
            <w:szCs w:val="22"/>
          </w:rPr>
          <w:tab/>
        </w:r>
        <w:r w:rsidRPr="00AC711D">
          <w:rPr>
            <w:rStyle w:val="Hyperlink"/>
            <w:noProof/>
          </w:rPr>
          <w:t>Diagram: Kernel Properties</w:t>
        </w:r>
        <w:r>
          <w:rPr>
            <w:noProof/>
            <w:webHidden/>
          </w:rPr>
          <w:tab/>
        </w:r>
        <w:r>
          <w:rPr>
            <w:noProof/>
            <w:webHidden/>
          </w:rPr>
          <w:fldChar w:fldCharType="begin"/>
        </w:r>
        <w:r>
          <w:rPr>
            <w:noProof/>
            <w:webHidden/>
          </w:rPr>
          <w:instrText xml:space="preserve"> PAGEREF _Toc477756750 \h </w:instrText>
        </w:r>
        <w:r>
          <w:rPr>
            <w:noProof/>
            <w:webHidden/>
          </w:rPr>
        </w:r>
        <w:r>
          <w:rPr>
            <w:noProof/>
            <w:webHidden/>
          </w:rPr>
          <w:fldChar w:fldCharType="separate"/>
        </w:r>
        <w:r>
          <w:rPr>
            <w:noProof/>
            <w:webHidden/>
          </w:rPr>
          <w:t>39</w:t>
        </w:r>
        <w:r>
          <w:rPr>
            <w:noProof/>
            <w:webHidden/>
          </w:rPr>
          <w:fldChar w:fldCharType="end"/>
        </w:r>
      </w:hyperlink>
    </w:p>
    <w:p w:rsidR="00925DE6" w:rsidRPr="00925DE6" w:rsidRDefault="00925DE6">
      <w:pPr>
        <w:pStyle w:val="TOC2"/>
        <w:rPr>
          <w:rFonts w:ascii="Calibri" w:hAnsi="Calibri"/>
          <w:noProof/>
          <w:sz w:val="22"/>
          <w:szCs w:val="22"/>
        </w:rPr>
      </w:pPr>
      <w:hyperlink w:anchor="_Toc477756751" w:history="1">
        <w:r w:rsidRPr="00AC711D">
          <w:rPr>
            <w:rStyle w:val="Hyperlink"/>
            <w:noProof/>
          </w:rPr>
          <w:t>7.6</w:t>
        </w:r>
        <w:r w:rsidRPr="00925DE6">
          <w:rPr>
            <w:rFonts w:ascii="Calibri" w:hAnsi="Calibri"/>
            <w:noProof/>
            <w:sz w:val="22"/>
            <w:szCs w:val="22"/>
          </w:rPr>
          <w:tab/>
        </w:r>
        <w:r w:rsidRPr="00AC711D">
          <w:rPr>
            <w:rStyle w:val="Hyperlink"/>
            <w:noProof/>
          </w:rPr>
          <w:t>Diagram: Kernel Rules Summary</w:t>
        </w:r>
        <w:r>
          <w:rPr>
            <w:noProof/>
            <w:webHidden/>
          </w:rPr>
          <w:tab/>
        </w:r>
        <w:r>
          <w:rPr>
            <w:noProof/>
            <w:webHidden/>
          </w:rPr>
          <w:fldChar w:fldCharType="begin"/>
        </w:r>
        <w:r>
          <w:rPr>
            <w:noProof/>
            <w:webHidden/>
          </w:rPr>
          <w:instrText xml:space="preserve"> PAGEREF _Toc477756751 \h </w:instrText>
        </w:r>
        <w:r>
          <w:rPr>
            <w:noProof/>
            <w:webHidden/>
          </w:rPr>
        </w:r>
        <w:r>
          <w:rPr>
            <w:noProof/>
            <w:webHidden/>
          </w:rPr>
          <w:fldChar w:fldCharType="separate"/>
        </w:r>
        <w:r>
          <w:rPr>
            <w:noProof/>
            <w:webHidden/>
          </w:rPr>
          <w:t>40</w:t>
        </w:r>
        <w:r>
          <w:rPr>
            <w:noProof/>
            <w:webHidden/>
          </w:rPr>
          <w:fldChar w:fldCharType="end"/>
        </w:r>
      </w:hyperlink>
    </w:p>
    <w:p w:rsidR="00925DE6" w:rsidRPr="00925DE6" w:rsidRDefault="00925DE6">
      <w:pPr>
        <w:pStyle w:val="TOC2"/>
        <w:rPr>
          <w:rFonts w:ascii="Calibri" w:hAnsi="Calibri"/>
          <w:noProof/>
          <w:sz w:val="22"/>
          <w:szCs w:val="22"/>
        </w:rPr>
      </w:pPr>
      <w:hyperlink w:anchor="_Toc477756752" w:history="1">
        <w:r w:rsidRPr="00AC711D">
          <w:rPr>
            <w:rStyle w:val="Hyperlink"/>
            <w:noProof/>
          </w:rPr>
          <w:t>7.7</w:t>
        </w:r>
        <w:r w:rsidRPr="00925DE6">
          <w:rPr>
            <w:rFonts w:ascii="Calibri" w:hAnsi="Calibri"/>
            <w:noProof/>
            <w:sz w:val="22"/>
            <w:szCs w:val="22"/>
          </w:rPr>
          <w:tab/>
        </w:r>
        <w:r w:rsidRPr="00AC711D">
          <w:rPr>
            <w:rStyle w:val="Hyperlink"/>
            <w:noProof/>
          </w:rPr>
          <w:t>Diagram: Kernel Top Level</w:t>
        </w:r>
        <w:r>
          <w:rPr>
            <w:noProof/>
            <w:webHidden/>
          </w:rPr>
          <w:tab/>
        </w:r>
        <w:r>
          <w:rPr>
            <w:noProof/>
            <w:webHidden/>
          </w:rPr>
          <w:fldChar w:fldCharType="begin"/>
        </w:r>
        <w:r>
          <w:rPr>
            <w:noProof/>
            <w:webHidden/>
          </w:rPr>
          <w:instrText xml:space="preserve"> PAGEREF _Toc477756752 \h </w:instrText>
        </w:r>
        <w:r>
          <w:rPr>
            <w:noProof/>
            <w:webHidden/>
          </w:rPr>
        </w:r>
        <w:r>
          <w:rPr>
            <w:noProof/>
            <w:webHidden/>
          </w:rPr>
          <w:fldChar w:fldCharType="separate"/>
        </w:r>
        <w:r>
          <w:rPr>
            <w:noProof/>
            <w:webHidden/>
          </w:rPr>
          <w:t>41</w:t>
        </w:r>
        <w:r>
          <w:rPr>
            <w:noProof/>
            <w:webHidden/>
          </w:rPr>
          <w:fldChar w:fldCharType="end"/>
        </w:r>
      </w:hyperlink>
    </w:p>
    <w:p w:rsidR="00925DE6" w:rsidRPr="00925DE6" w:rsidRDefault="00925DE6">
      <w:pPr>
        <w:pStyle w:val="TOC2"/>
        <w:rPr>
          <w:rFonts w:ascii="Calibri" w:hAnsi="Calibri"/>
          <w:noProof/>
          <w:sz w:val="22"/>
          <w:szCs w:val="22"/>
        </w:rPr>
      </w:pPr>
      <w:hyperlink w:anchor="_Toc477756753" w:history="1">
        <w:r w:rsidRPr="00AC711D">
          <w:rPr>
            <w:rStyle w:val="Hyperlink"/>
            <w:noProof/>
          </w:rPr>
          <w:t>7.8</w:t>
        </w:r>
        <w:r w:rsidRPr="00925DE6">
          <w:rPr>
            <w:rFonts w:ascii="Calibri" w:hAnsi="Calibri"/>
            <w:noProof/>
            <w:sz w:val="22"/>
            <w:szCs w:val="22"/>
          </w:rPr>
          <w:tab/>
        </w:r>
        <w:r w:rsidRPr="00AC711D">
          <w:rPr>
            <w:rStyle w:val="Hyperlink"/>
            <w:noProof/>
          </w:rPr>
          <w:t>Diagram: Kernel Types</w:t>
        </w:r>
        <w:r>
          <w:rPr>
            <w:noProof/>
            <w:webHidden/>
          </w:rPr>
          <w:tab/>
        </w:r>
        <w:r>
          <w:rPr>
            <w:noProof/>
            <w:webHidden/>
          </w:rPr>
          <w:fldChar w:fldCharType="begin"/>
        </w:r>
        <w:r>
          <w:rPr>
            <w:noProof/>
            <w:webHidden/>
          </w:rPr>
          <w:instrText xml:space="preserve"> PAGEREF _Toc477756753 \h </w:instrText>
        </w:r>
        <w:r>
          <w:rPr>
            <w:noProof/>
            <w:webHidden/>
          </w:rPr>
        </w:r>
        <w:r>
          <w:rPr>
            <w:noProof/>
            <w:webHidden/>
          </w:rPr>
          <w:fldChar w:fldCharType="separate"/>
        </w:r>
        <w:r>
          <w:rPr>
            <w:noProof/>
            <w:webHidden/>
          </w:rPr>
          <w:t>42</w:t>
        </w:r>
        <w:r>
          <w:rPr>
            <w:noProof/>
            <w:webHidden/>
          </w:rPr>
          <w:fldChar w:fldCharType="end"/>
        </w:r>
      </w:hyperlink>
    </w:p>
    <w:p w:rsidR="00925DE6" w:rsidRPr="00925DE6" w:rsidRDefault="00925DE6">
      <w:pPr>
        <w:pStyle w:val="TOC2"/>
        <w:rPr>
          <w:rFonts w:ascii="Calibri" w:hAnsi="Calibri"/>
          <w:noProof/>
          <w:sz w:val="22"/>
          <w:szCs w:val="22"/>
        </w:rPr>
      </w:pPr>
      <w:hyperlink w:anchor="_Toc477756754" w:history="1">
        <w:r w:rsidRPr="00AC711D">
          <w:rPr>
            <w:rStyle w:val="Hyperlink"/>
            <w:noProof/>
          </w:rPr>
          <w:t>7.9</w:t>
        </w:r>
        <w:r w:rsidRPr="00925DE6">
          <w:rPr>
            <w:rFonts w:ascii="Calibri" w:hAnsi="Calibri"/>
            <w:noProof/>
            <w:sz w:val="22"/>
            <w:szCs w:val="22"/>
          </w:rPr>
          <w:tab/>
        </w:r>
        <w:r w:rsidRPr="00AC711D">
          <w:rPr>
            <w:rStyle w:val="Hyperlink"/>
            <w:noProof/>
          </w:rPr>
          <w:t>Diagram: Kernel Values</w:t>
        </w:r>
        <w:r>
          <w:rPr>
            <w:noProof/>
            <w:webHidden/>
          </w:rPr>
          <w:tab/>
        </w:r>
        <w:r>
          <w:rPr>
            <w:noProof/>
            <w:webHidden/>
          </w:rPr>
          <w:fldChar w:fldCharType="begin"/>
        </w:r>
        <w:r>
          <w:rPr>
            <w:noProof/>
            <w:webHidden/>
          </w:rPr>
          <w:instrText xml:space="preserve"> PAGEREF _Toc477756754 \h </w:instrText>
        </w:r>
        <w:r>
          <w:rPr>
            <w:noProof/>
            <w:webHidden/>
          </w:rPr>
        </w:r>
        <w:r>
          <w:rPr>
            <w:noProof/>
            <w:webHidden/>
          </w:rPr>
          <w:fldChar w:fldCharType="separate"/>
        </w:r>
        <w:r>
          <w:rPr>
            <w:noProof/>
            <w:webHidden/>
          </w:rPr>
          <w:t>43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55" w:history="1">
        <w:r w:rsidRPr="00AC711D">
          <w:rPr>
            <w:rStyle w:val="Hyperlink"/>
            <w:noProof/>
          </w:rPr>
          <w:t>8</w:t>
        </w:r>
        <w:r w:rsidRPr="00925DE6">
          <w:rPr>
            <w:rFonts w:ascii="Calibri" w:hAnsi="Calibri"/>
            <w:noProof/>
            <w:sz w:val="22"/>
            <w:szCs w:val="22"/>
          </w:rPr>
          <w:tab/>
        </w:r>
        <w:r w:rsidRPr="00AC711D">
          <w:rPr>
            <w:rStyle w:val="Hyperlink"/>
            <w:noProof/>
          </w:rPr>
          <w:t>SMIF Conceptual Model::Lexical Scope</w:t>
        </w:r>
        <w:r>
          <w:rPr>
            <w:noProof/>
            <w:webHidden/>
          </w:rPr>
          <w:tab/>
        </w:r>
        <w:r>
          <w:rPr>
            <w:noProof/>
            <w:webHidden/>
          </w:rPr>
          <w:fldChar w:fldCharType="begin"/>
        </w:r>
        <w:r>
          <w:rPr>
            <w:noProof/>
            <w:webHidden/>
          </w:rPr>
          <w:instrText xml:space="preserve"> PAGEREF _Toc477756755 \h </w:instrText>
        </w:r>
        <w:r>
          <w:rPr>
            <w:noProof/>
            <w:webHidden/>
          </w:rPr>
        </w:r>
        <w:r>
          <w:rPr>
            <w:noProof/>
            <w:webHidden/>
          </w:rPr>
          <w:fldChar w:fldCharType="separate"/>
        </w:r>
        <w:r>
          <w:rPr>
            <w:noProof/>
            <w:webHidden/>
          </w:rPr>
          <w:t>44</w:t>
        </w:r>
        <w:r>
          <w:rPr>
            <w:noProof/>
            <w:webHidden/>
          </w:rPr>
          <w:fldChar w:fldCharType="end"/>
        </w:r>
      </w:hyperlink>
    </w:p>
    <w:p w:rsidR="00925DE6" w:rsidRPr="00925DE6" w:rsidRDefault="00925DE6">
      <w:pPr>
        <w:pStyle w:val="TOC2"/>
        <w:rPr>
          <w:rFonts w:ascii="Calibri" w:hAnsi="Calibri"/>
          <w:noProof/>
          <w:sz w:val="22"/>
          <w:szCs w:val="22"/>
        </w:rPr>
      </w:pPr>
      <w:hyperlink w:anchor="_Toc477756756" w:history="1">
        <w:r w:rsidRPr="00AC711D">
          <w:rPr>
            <w:rStyle w:val="Hyperlink"/>
            <w:noProof/>
          </w:rPr>
          <w:t>8.1</w:t>
        </w:r>
        <w:r w:rsidRPr="00925DE6">
          <w:rPr>
            <w:rFonts w:ascii="Calibri" w:hAnsi="Calibri"/>
            <w:noProof/>
            <w:sz w:val="22"/>
            <w:szCs w:val="22"/>
          </w:rPr>
          <w:tab/>
        </w:r>
        <w:r w:rsidRPr="00AC711D">
          <w:rPr>
            <w:rStyle w:val="Hyperlink"/>
            <w:noProof/>
          </w:rPr>
          <w:t>Diagram: Lexical Scope</w:t>
        </w:r>
        <w:r>
          <w:rPr>
            <w:noProof/>
            <w:webHidden/>
          </w:rPr>
          <w:tab/>
        </w:r>
        <w:r>
          <w:rPr>
            <w:noProof/>
            <w:webHidden/>
          </w:rPr>
          <w:fldChar w:fldCharType="begin"/>
        </w:r>
        <w:r>
          <w:rPr>
            <w:noProof/>
            <w:webHidden/>
          </w:rPr>
          <w:instrText xml:space="preserve"> PAGEREF _Toc477756756 \h </w:instrText>
        </w:r>
        <w:r>
          <w:rPr>
            <w:noProof/>
            <w:webHidden/>
          </w:rPr>
        </w:r>
        <w:r>
          <w:rPr>
            <w:noProof/>
            <w:webHidden/>
          </w:rPr>
          <w:fldChar w:fldCharType="separate"/>
        </w:r>
        <w:r>
          <w:rPr>
            <w:noProof/>
            <w:webHidden/>
          </w:rPr>
          <w:t>44</w:t>
        </w:r>
        <w:r>
          <w:rPr>
            <w:noProof/>
            <w:webHidden/>
          </w:rPr>
          <w:fldChar w:fldCharType="end"/>
        </w:r>
      </w:hyperlink>
    </w:p>
    <w:p w:rsidR="00925DE6" w:rsidRPr="00925DE6" w:rsidRDefault="00925DE6">
      <w:pPr>
        <w:pStyle w:val="TOC2"/>
        <w:rPr>
          <w:rFonts w:ascii="Calibri" w:hAnsi="Calibri"/>
          <w:noProof/>
          <w:sz w:val="22"/>
          <w:szCs w:val="22"/>
        </w:rPr>
      </w:pPr>
      <w:hyperlink w:anchor="_Toc477756757" w:history="1">
        <w:r w:rsidRPr="00AC711D">
          <w:rPr>
            <w:rStyle w:val="Hyperlink"/>
            <w:noProof/>
          </w:rPr>
          <w:t>8.2</w:t>
        </w:r>
        <w:r w:rsidRPr="00925DE6">
          <w:rPr>
            <w:rFonts w:ascii="Calibri" w:hAnsi="Calibri"/>
            <w:noProof/>
            <w:sz w:val="22"/>
            <w:szCs w:val="22"/>
          </w:rPr>
          <w:tab/>
        </w:r>
        <w:r w:rsidRPr="00AC711D">
          <w:rPr>
            <w:rStyle w:val="Hyperlink"/>
            <w:noProof/>
          </w:rPr>
          <w:t>Class Conceptual Package</w:t>
        </w:r>
        <w:r>
          <w:rPr>
            <w:noProof/>
            <w:webHidden/>
          </w:rPr>
          <w:tab/>
        </w:r>
        <w:r>
          <w:rPr>
            <w:noProof/>
            <w:webHidden/>
          </w:rPr>
          <w:fldChar w:fldCharType="begin"/>
        </w:r>
        <w:r>
          <w:rPr>
            <w:noProof/>
            <w:webHidden/>
          </w:rPr>
          <w:instrText xml:space="preserve"> PAGEREF _Toc477756757 \h </w:instrText>
        </w:r>
        <w:r>
          <w:rPr>
            <w:noProof/>
            <w:webHidden/>
          </w:rPr>
        </w:r>
        <w:r>
          <w:rPr>
            <w:noProof/>
            <w:webHidden/>
          </w:rPr>
          <w:fldChar w:fldCharType="separate"/>
        </w:r>
        <w:r>
          <w:rPr>
            <w:noProof/>
            <w:webHidden/>
          </w:rPr>
          <w:t>44</w:t>
        </w:r>
        <w:r>
          <w:rPr>
            <w:noProof/>
            <w:webHidden/>
          </w:rPr>
          <w:fldChar w:fldCharType="end"/>
        </w:r>
      </w:hyperlink>
    </w:p>
    <w:p w:rsidR="00925DE6" w:rsidRPr="00925DE6" w:rsidRDefault="00925DE6">
      <w:pPr>
        <w:pStyle w:val="TOC2"/>
        <w:rPr>
          <w:rFonts w:ascii="Calibri" w:hAnsi="Calibri"/>
          <w:noProof/>
          <w:sz w:val="22"/>
          <w:szCs w:val="22"/>
        </w:rPr>
      </w:pPr>
      <w:hyperlink w:anchor="_Toc477756758" w:history="1">
        <w:r w:rsidRPr="00AC711D">
          <w:rPr>
            <w:rStyle w:val="Hyperlink"/>
            <w:noProof/>
          </w:rPr>
          <w:t>8.3</w:t>
        </w:r>
        <w:r w:rsidRPr="00925DE6">
          <w:rPr>
            <w:rFonts w:ascii="Calibri" w:hAnsi="Calibri"/>
            <w:noProof/>
            <w:sz w:val="22"/>
            <w:szCs w:val="22"/>
          </w:rPr>
          <w:tab/>
        </w:r>
        <w:r w:rsidRPr="00AC711D">
          <w:rPr>
            <w:rStyle w:val="Hyperlink"/>
            <w:noProof/>
          </w:rPr>
          <w:t>Association Definition</w:t>
        </w:r>
        <w:r>
          <w:rPr>
            <w:noProof/>
            <w:webHidden/>
          </w:rPr>
          <w:tab/>
        </w:r>
        <w:r>
          <w:rPr>
            <w:noProof/>
            <w:webHidden/>
          </w:rPr>
          <w:fldChar w:fldCharType="begin"/>
        </w:r>
        <w:r>
          <w:rPr>
            <w:noProof/>
            <w:webHidden/>
          </w:rPr>
          <w:instrText xml:space="preserve"> PAGEREF _Toc477756758 \h </w:instrText>
        </w:r>
        <w:r>
          <w:rPr>
            <w:noProof/>
            <w:webHidden/>
          </w:rPr>
        </w:r>
        <w:r>
          <w:rPr>
            <w:noProof/>
            <w:webHidden/>
          </w:rPr>
          <w:fldChar w:fldCharType="separate"/>
        </w:r>
        <w:r>
          <w:rPr>
            <w:noProof/>
            <w:webHidden/>
          </w:rPr>
          <w:t>45</w:t>
        </w:r>
        <w:r>
          <w:rPr>
            <w:noProof/>
            <w:webHidden/>
          </w:rPr>
          <w:fldChar w:fldCharType="end"/>
        </w:r>
      </w:hyperlink>
    </w:p>
    <w:p w:rsidR="00925DE6" w:rsidRPr="00925DE6" w:rsidRDefault="00925DE6">
      <w:pPr>
        <w:pStyle w:val="TOC2"/>
        <w:rPr>
          <w:rFonts w:ascii="Calibri" w:hAnsi="Calibri"/>
          <w:noProof/>
          <w:sz w:val="22"/>
          <w:szCs w:val="22"/>
        </w:rPr>
      </w:pPr>
      <w:hyperlink w:anchor="_Toc477756759" w:history="1">
        <w:r w:rsidRPr="00AC711D">
          <w:rPr>
            <w:rStyle w:val="Hyperlink"/>
            <w:noProof/>
          </w:rPr>
          <w:t>8.4</w:t>
        </w:r>
        <w:r w:rsidRPr="00925DE6">
          <w:rPr>
            <w:rFonts w:ascii="Calibri" w:hAnsi="Calibri"/>
            <w:noProof/>
            <w:sz w:val="22"/>
            <w:szCs w:val="22"/>
          </w:rPr>
          <w:tab/>
        </w:r>
        <w:r w:rsidRPr="00AC711D">
          <w:rPr>
            <w:rStyle w:val="Hyperlink"/>
            <w:noProof/>
          </w:rPr>
          <w:t>Class Include</w:t>
        </w:r>
        <w:r>
          <w:rPr>
            <w:noProof/>
            <w:webHidden/>
          </w:rPr>
          <w:tab/>
        </w:r>
        <w:r>
          <w:rPr>
            <w:noProof/>
            <w:webHidden/>
          </w:rPr>
          <w:fldChar w:fldCharType="begin"/>
        </w:r>
        <w:r>
          <w:rPr>
            <w:noProof/>
            <w:webHidden/>
          </w:rPr>
          <w:instrText xml:space="preserve"> PAGEREF _Toc477756759 \h </w:instrText>
        </w:r>
        <w:r>
          <w:rPr>
            <w:noProof/>
            <w:webHidden/>
          </w:rPr>
        </w:r>
        <w:r>
          <w:rPr>
            <w:noProof/>
            <w:webHidden/>
          </w:rPr>
          <w:fldChar w:fldCharType="separate"/>
        </w:r>
        <w:r>
          <w:rPr>
            <w:noProof/>
            <w:webHidden/>
          </w:rPr>
          <w:t>45</w:t>
        </w:r>
        <w:r>
          <w:rPr>
            <w:noProof/>
            <w:webHidden/>
          </w:rPr>
          <w:fldChar w:fldCharType="end"/>
        </w:r>
      </w:hyperlink>
    </w:p>
    <w:p w:rsidR="00925DE6" w:rsidRPr="00925DE6" w:rsidRDefault="00925DE6">
      <w:pPr>
        <w:pStyle w:val="TOC2"/>
        <w:rPr>
          <w:rFonts w:ascii="Calibri" w:hAnsi="Calibri"/>
          <w:noProof/>
          <w:sz w:val="22"/>
          <w:szCs w:val="22"/>
        </w:rPr>
      </w:pPr>
      <w:hyperlink w:anchor="_Toc477756760" w:history="1">
        <w:r w:rsidRPr="00AC711D">
          <w:rPr>
            <w:rStyle w:val="Hyperlink"/>
            <w:noProof/>
          </w:rPr>
          <w:t>8.5</w:t>
        </w:r>
        <w:r w:rsidRPr="00925DE6">
          <w:rPr>
            <w:rFonts w:ascii="Calibri" w:hAnsi="Calibri"/>
            <w:noProof/>
            <w:sz w:val="22"/>
            <w:szCs w:val="22"/>
          </w:rPr>
          <w:tab/>
        </w:r>
        <w:r w:rsidRPr="00AC711D">
          <w:rPr>
            <w:rStyle w:val="Hyperlink"/>
            <w:noProof/>
          </w:rPr>
          <w:t>Class Lexical Reference</w:t>
        </w:r>
        <w:r>
          <w:rPr>
            <w:noProof/>
            <w:webHidden/>
          </w:rPr>
          <w:tab/>
        </w:r>
        <w:r>
          <w:rPr>
            <w:noProof/>
            <w:webHidden/>
          </w:rPr>
          <w:fldChar w:fldCharType="begin"/>
        </w:r>
        <w:r>
          <w:rPr>
            <w:noProof/>
            <w:webHidden/>
          </w:rPr>
          <w:instrText xml:space="preserve"> PAGEREF _Toc477756760 \h </w:instrText>
        </w:r>
        <w:r>
          <w:rPr>
            <w:noProof/>
            <w:webHidden/>
          </w:rPr>
        </w:r>
        <w:r>
          <w:rPr>
            <w:noProof/>
            <w:webHidden/>
          </w:rPr>
          <w:fldChar w:fldCharType="separate"/>
        </w:r>
        <w:r>
          <w:rPr>
            <w:noProof/>
            <w:webHidden/>
          </w:rPr>
          <w:t>45</w:t>
        </w:r>
        <w:r>
          <w:rPr>
            <w:noProof/>
            <w:webHidden/>
          </w:rPr>
          <w:fldChar w:fldCharType="end"/>
        </w:r>
      </w:hyperlink>
    </w:p>
    <w:p w:rsidR="00925DE6" w:rsidRPr="00925DE6" w:rsidRDefault="00925DE6">
      <w:pPr>
        <w:pStyle w:val="TOC2"/>
        <w:rPr>
          <w:rFonts w:ascii="Calibri" w:hAnsi="Calibri"/>
          <w:noProof/>
          <w:sz w:val="22"/>
          <w:szCs w:val="22"/>
        </w:rPr>
      </w:pPr>
      <w:hyperlink w:anchor="_Toc477756761" w:history="1">
        <w:r w:rsidRPr="00AC711D">
          <w:rPr>
            <w:rStyle w:val="Hyperlink"/>
            <w:noProof/>
          </w:rPr>
          <w:t>8.6</w:t>
        </w:r>
        <w:r w:rsidRPr="00925DE6">
          <w:rPr>
            <w:rFonts w:ascii="Calibri" w:hAnsi="Calibri"/>
            <w:noProof/>
            <w:sz w:val="22"/>
            <w:szCs w:val="22"/>
          </w:rPr>
          <w:tab/>
        </w:r>
        <w:r w:rsidRPr="00AC711D">
          <w:rPr>
            <w:rStyle w:val="Hyperlink"/>
            <w:noProof/>
          </w:rPr>
          <w:t>Class Lexical Scope</w:t>
        </w:r>
        <w:r>
          <w:rPr>
            <w:noProof/>
            <w:webHidden/>
          </w:rPr>
          <w:tab/>
        </w:r>
        <w:r>
          <w:rPr>
            <w:noProof/>
            <w:webHidden/>
          </w:rPr>
          <w:fldChar w:fldCharType="begin"/>
        </w:r>
        <w:r>
          <w:rPr>
            <w:noProof/>
            <w:webHidden/>
          </w:rPr>
          <w:instrText xml:space="preserve"> PAGEREF _Toc477756761 \h </w:instrText>
        </w:r>
        <w:r>
          <w:rPr>
            <w:noProof/>
            <w:webHidden/>
          </w:rPr>
        </w:r>
        <w:r>
          <w:rPr>
            <w:noProof/>
            <w:webHidden/>
          </w:rPr>
          <w:fldChar w:fldCharType="separate"/>
        </w:r>
        <w:r>
          <w:rPr>
            <w:noProof/>
            <w:webHidden/>
          </w:rPr>
          <w:t>45</w:t>
        </w:r>
        <w:r>
          <w:rPr>
            <w:noProof/>
            <w:webHidden/>
          </w:rPr>
          <w:fldChar w:fldCharType="end"/>
        </w:r>
      </w:hyperlink>
    </w:p>
    <w:p w:rsidR="00925DE6" w:rsidRPr="00925DE6" w:rsidRDefault="00925DE6">
      <w:pPr>
        <w:pStyle w:val="TOC2"/>
        <w:rPr>
          <w:rFonts w:ascii="Calibri" w:hAnsi="Calibri"/>
          <w:noProof/>
          <w:sz w:val="22"/>
          <w:szCs w:val="22"/>
        </w:rPr>
      </w:pPr>
      <w:hyperlink w:anchor="_Toc477756762" w:history="1">
        <w:r w:rsidRPr="00AC711D">
          <w:rPr>
            <w:rStyle w:val="Hyperlink"/>
            <w:noProof/>
          </w:rPr>
          <w:t>8.7</w:t>
        </w:r>
        <w:r w:rsidRPr="00925DE6">
          <w:rPr>
            <w:rFonts w:ascii="Calibri" w:hAnsi="Calibri"/>
            <w:noProof/>
            <w:sz w:val="22"/>
            <w:szCs w:val="22"/>
          </w:rPr>
          <w:tab/>
        </w:r>
        <w:r w:rsidRPr="00AC711D">
          <w:rPr>
            <w:rStyle w:val="Hyperlink"/>
            <w:noProof/>
          </w:rPr>
          <w:t>Class Logical Package</w:t>
        </w:r>
        <w:r>
          <w:rPr>
            <w:noProof/>
            <w:webHidden/>
          </w:rPr>
          <w:tab/>
        </w:r>
        <w:r>
          <w:rPr>
            <w:noProof/>
            <w:webHidden/>
          </w:rPr>
          <w:fldChar w:fldCharType="begin"/>
        </w:r>
        <w:r>
          <w:rPr>
            <w:noProof/>
            <w:webHidden/>
          </w:rPr>
          <w:instrText xml:space="preserve"> PAGEREF _Toc477756762 \h </w:instrText>
        </w:r>
        <w:r>
          <w:rPr>
            <w:noProof/>
            <w:webHidden/>
          </w:rPr>
        </w:r>
        <w:r>
          <w:rPr>
            <w:noProof/>
            <w:webHidden/>
          </w:rPr>
          <w:fldChar w:fldCharType="separate"/>
        </w:r>
        <w:r>
          <w:rPr>
            <w:noProof/>
            <w:webHidden/>
          </w:rPr>
          <w:t>46</w:t>
        </w:r>
        <w:r>
          <w:rPr>
            <w:noProof/>
            <w:webHidden/>
          </w:rPr>
          <w:fldChar w:fldCharType="end"/>
        </w:r>
      </w:hyperlink>
    </w:p>
    <w:p w:rsidR="00925DE6" w:rsidRPr="00925DE6" w:rsidRDefault="00925DE6">
      <w:pPr>
        <w:pStyle w:val="TOC2"/>
        <w:rPr>
          <w:rFonts w:ascii="Calibri" w:hAnsi="Calibri"/>
          <w:noProof/>
          <w:sz w:val="22"/>
          <w:szCs w:val="22"/>
        </w:rPr>
      </w:pPr>
      <w:hyperlink w:anchor="_Toc477756763" w:history="1">
        <w:r w:rsidRPr="00AC711D">
          <w:rPr>
            <w:rStyle w:val="Hyperlink"/>
            <w:noProof/>
          </w:rPr>
          <w:t>8.8</w:t>
        </w:r>
        <w:r w:rsidRPr="00925DE6">
          <w:rPr>
            <w:rFonts w:ascii="Calibri" w:hAnsi="Calibri"/>
            <w:noProof/>
            <w:sz w:val="22"/>
            <w:szCs w:val="22"/>
          </w:rPr>
          <w:tab/>
        </w:r>
        <w:r w:rsidRPr="00AC711D">
          <w:rPr>
            <w:rStyle w:val="Hyperlink"/>
            <w:noProof/>
          </w:rPr>
          <w:t>Class Mapping Package</w:t>
        </w:r>
        <w:r>
          <w:rPr>
            <w:noProof/>
            <w:webHidden/>
          </w:rPr>
          <w:tab/>
        </w:r>
        <w:r>
          <w:rPr>
            <w:noProof/>
            <w:webHidden/>
          </w:rPr>
          <w:fldChar w:fldCharType="begin"/>
        </w:r>
        <w:r>
          <w:rPr>
            <w:noProof/>
            <w:webHidden/>
          </w:rPr>
          <w:instrText xml:space="preserve"> PAGEREF _Toc477756763 \h </w:instrText>
        </w:r>
        <w:r>
          <w:rPr>
            <w:noProof/>
            <w:webHidden/>
          </w:rPr>
        </w:r>
        <w:r>
          <w:rPr>
            <w:noProof/>
            <w:webHidden/>
          </w:rPr>
          <w:fldChar w:fldCharType="separate"/>
        </w:r>
        <w:r>
          <w:rPr>
            <w:noProof/>
            <w:webHidden/>
          </w:rPr>
          <w:t>46</w:t>
        </w:r>
        <w:r>
          <w:rPr>
            <w:noProof/>
            <w:webHidden/>
          </w:rPr>
          <w:fldChar w:fldCharType="end"/>
        </w:r>
      </w:hyperlink>
    </w:p>
    <w:p w:rsidR="00925DE6" w:rsidRPr="00925DE6" w:rsidRDefault="00925DE6">
      <w:pPr>
        <w:pStyle w:val="TOC2"/>
        <w:rPr>
          <w:rFonts w:ascii="Calibri" w:hAnsi="Calibri"/>
          <w:noProof/>
          <w:sz w:val="22"/>
          <w:szCs w:val="22"/>
        </w:rPr>
      </w:pPr>
      <w:hyperlink w:anchor="_Toc477756764" w:history="1">
        <w:r w:rsidRPr="00AC711D">
          <w:rPr>
            <w:rStyle w:val="Hyperlink"/>
            <w:noProof/>
          </w:rPr>
          <w:t>8.9</w:t>
        </w:r>
        <w:r w:rsidRPr="00925DE6">
          <w:rPr>
            <w:rFonts w:ascii="Calibri" w:hAnsi="Calibri"/>
            <w:noProof/>
            <w:sz w:val="22"/>
            <w:szCs w:val="22"/>
          </w:rPr>
          <w:tab/>
        </w:r>
        <w:r w:rsidRPr="00AC711D">
          <w:rPr>
            <w:rStyle w:val="Hyperlink"/>
            <w:noProof/>
          </w:rPr>
          <w:t>Class Model</w:t>
        </w:r>
        <w:r>
          <w:rPr>
            <w:noProof/>
            <w:webHidden/>
          </w:rPr>
          <w:tab/>
        </w:r>
        <w:r>
          <w:rPr>
            <w:noProof/>
            <w:webHidden/>
          </w:rPr>
          <w:fldChar w:fldCharType="begin"/>
        </w:r>
        <w:r>
          <w:rPr>
            <w:noProof/>
            <w:webHidden/>
          </w:rPr>
          <w:instrText xml:space="preserve"> PAGEREF _Toc477756764 \h </w:instrText>
        </w:r>
        <w:r>
          <w:rPr>
            <w:noProof/>
            <w:webHidden/>
          </w:rPr>
        </w:r>
        <w:r>
          <w:rPr>
            <w:noProof/>
            <w:webHidden/>
          </w:rPr>
          <w:fldChar w:fldCharType="separate"/>
        </w:r>
        <w:r>
          <w:rPr>
            <w:noProof/>
            <w:webHidden/>
          </w:rPr>
          <w:t>46</w:t>
        </w:r>
        <w:r>
          <w:rPr>
            <w:noProof/>
            <w:webHidden/>
          </w:rPr>
          <w:fldChar w:fldCharType="end"/>
        </w:r>
      </w:hyperlink>
    </w:p>
    <w:p w:rsidR="00925DE6" w:rsidRPr="00925DE6" w:rsidRDefault="00925DE6">
      <w:pPr>
        <w:pStyle w:val="TOC2"/>
        <w:rPr>
          <w:rFonts w:ascii="Calibri" w:hAnsi="Calibri"/>
          <w:noProof/>
          <w:sz w:val="22"/>
          <w:szCs w:val="22"/>
        </w:rPr>
      </w:pPr>
      <w:hyperlink w:anchor="_Toc477756765" w:history="1">
        <w:r w:rsidRPr="00AC711D">
          <w:rPr>
            <w:rStyle w:val="Hyperlink"/>
            <w:noProof/>
          </w:rPr>
          <w:t>8.10</w:t>
        </w:r>
        <w:r w:rsidRPr="00925DE6">
          <w:rPr>
            <w:rFonts w:ascii="Calibri" w:hAnsi="Calibri"/>
            <w:noProof/>
            <w:sz w:val="22"/>
            <w:szCs w:val="22"/>
          </w:rPr>
          <w:tab/>
        </w:r>
        <w:r w:rsidRPr="00AC711D">
          <w:rPr>
            <w:rStyle w:val="Hyperlink"/>
            <w:noProof/>
          </w:rPr>
          <w:t>Class Package</w:t>
        </w:r>
        <w:r>
          <w:rPr>
            <w:noProof/>
            <w:webHidden/>
          </w:rPr>
          <w:tab/>
        </w:r>
        <w:r>
          <w:rPr>
            <w:noProof/>
            <w:webHidden/>
          </w:rPr>
          <w:fldChar w:fldCharType="begin"/>
        </w:r>
        <w:r>
          <w:rPr>
            <w:noProof/>
            <w:webHidden/>
          </w:rPr>
          <w:instrText xml:space="preserve"> PAGEREF _Toc477756765 \h </w:instrText>
        </w:r>
        <w:r>
          <w:rPr>
            <w:noProof/>
            <w:webHidden/>
          </w:rPr>
        </w:r>
        <w:r>
          <w:rPr>
            <w:noProof/>
            <w:webHidden/>
          </w:rPr>
          <w:fldChar w:fldCharType="separate"/>
        </w:r>
        <w:r>
          <w:rPr>
            <w:noProof/>
            <w:webHidden/>
          </w:rPr>
          <w:t>47</w:t>
        </w:r>
        <w:r>
          <w:rPr>
            <w:noProof/>
            <w:webHidden/>
          </w:rPr>
          <w:fldChar w:fldCharType="end"/>
        </w:r>
      </w:hyperlink>
    </w:p>
    <w:p w:rsidR="00925DE6" w:rsidRPr="00925DE6" w:rsidRDefault="00925DE6">
      <w:pPr>
        <w:pStyle w:val="TOC2"/>
        <w:rPr>
          <w:rFonts w:ascii="Calibri" w:hAnsi="Calibri"/>
          <w:noProof/>
          <w:sz w:val="22"/>
          <w:szCs w:val="22"/>
        </w:rPr>
      </w:pPr>
      <w:hyperlink w:anchor="_Toc477756766" w:history="1">
        <w:r w:rsidRPr="00AC711D">
          <w:rPr>
            <w:rStyle w:val="Hyperlink"/>
            <w:noProof/>
          </w:rPr>
          <w:t>8.11</w:t>
        </w:r>
        <w:r w:rsidRPr="00925DE6">
          <w:rPr>
            <w:rFonts w:ascii="Calibri" w:hAnsi="Calibri"/>
            <w:noProof/>
            <w:sz w:val="22"/>
            <w:szCs w:val="22"/>
          </w:rPr>
          <w:tab/>
        </w:r>
        <w:r w:rsidRPr="00AC711D">
          <w:rPr>
            <w:rStyle w:val="Hyperlink"/>
            <w:noProof/>
          </w:rPr>
          <w:t>Class Physical Package</w:t>
        </w:r>
        <w:r>
          <w:rPr>
            <w:noProof/>
            <w:webHidden/>
          </w:rPr>
          <w:tab/>
        </w:r>
        <w:r>
          <w:rPr>
            <w:noProof/>
            <w:webHidden/>
          </w:rPr>
          <w:fldChar w:fldCharType="begin"/>
        </w:r>
        <w:r>
          <w:rPr>
            <w:noProof/>
            <w:webHidden/>
          </w:rPr>
          <w:instrText xml:space="preserve"> PAGEREF _Toc477756766 \h </w:instrText>
        </w:r>
        <w:r>
          <w:rPr>
            <w:noProof/>
            <w:webHidden/>
          </w:rPr>
        </w:r>
        <w:r>
          <w:rPr>
            <w:noProof/>
            <w:webHidden/>
          </w:rPr>
          <w:fldChar w:fldCharType="separate"/>
        </w:r>
        <w:r>
          <w:rPr>
            <w:noProof/>
            <w:webHidden/>
          </w:rPr>
          <w:t>47</w:t>
        </w:r>
        <w:r>
          <w:rPr>
            <w:noProof/>
            <w:webHidden/>
          </w:rPr>
          <w:fldChar w:fldCharType="end"/>
        </w:r>
      </w:hyperlink>
    </w:p>
    <w:p w:rsidR="00925DE6" w:rsidRPr="00925DE6" w:rsidRDefault="00925DE6">
      <w:pPr>
        <w:pStyle w:val="TOC2"/>
        <w:rPr>
          <w:rFonts w:ascii="Calibri" w:hAnsi="Calibri"/>
          <w:noProof/>
          <w:sz w:val="22"/>
          <w:szCs w:val="22"/>
        </w:rPr>
      </w:pPr>
      <w:hyperlink w:anchor="_Toc477756767" w:history="1">
        <w:r w:rsidRPr="00AC711D">
          <w:rPr>
            <w:rStyle w:val="Hyperlink"/>
            <w:noProof/>
          </w:rPr>
          <w:t>8.12</w:t>
        </w:r>
        <w:r w:rsidRPr="00925DE6">
          <w:rPr>
            <w:rFonts w:ascii="Calibri" w:hAnsi="Calibri"/>
            <w:noProof/>
            <w:sz w:val="22"/>
            <w:szCs w:val="22"/>
          </w:rPr>
          <w:tab/>
        </w:r>
        <w:r w:rsidRPr="00AC711D">
          <w:rPr>
            <w:rStyle w:val="Hyperlink"/>
            <w:noProof/>
          </w:rPr>
          <w:t>Association Prefix</w:t>
        </w:r>
        <w:r>
          <w:rPr>
            <w:noProof/>
            <w:webHidden/>
          </w:rPr>
          <w:tab/>
        </w:r>
        <w:r>
          <w:rPr>
            <w:noProof/>
            <w:webHidden/>
          </w:rPr>
          <w:fldChar w:fldCharType="begin"/>
        </w:r>
        <w:r>
          <w:rPr>
            <w:noProof/>
            <w:webHidden/>
          </w:rPr>
          <w:instrText xml:space="preserve"> PAGEREF _Toc477756767 \h </w:instrText>
        </w:r>
        <w:r>
          <w:rPr>
            <w:noProof/>
            <w:webHidden/>
          </w:rPr>
        </w:r>
        <w:r>
          <w:rPr>
            <w:noProof/>
            <w:webHidden/>
          </w:rPr>
          <w:fldChar w:fldCharType="separate"/>
        </w:r>
        <w:r>
          <w:rPr>
            <w:noProof/>
            <w:webHidden/>
          </w:rPr>
          <w:t>47</w:t>
        </w:r>
        <w:r>
          <w:rPr>
            <w:noProof/>
            <w:webHidden/>
          </w:rPr>
          <w:fldChar w:fldCharType="end"/>
        </w:r>
      </w:hyperlink>
    </w:p>
    <w:p w:rsidR="00925DE6" w:rsidRPr="00925DE6" w:rsidRDefault="00925DE6">
      <w:pPr>
        <w:pStyle w:val="TOC2"/>
        <w:rPr>
          <w:rFonts w:ascii="Calibri" w:hAnsi="Calibri"/>
          <w:noProof/>
          <w:sz w:val="22"/>
          <w:szCs w:val="22"/>
        </w:rPr>
      </w:pPr>
      <w:hyperlink w:anchor="_Toc477756768" w:history="1">
        <w:r w:rsidRPr="00AC711D">
          <w:rPr>
            <w:rStyle w:val="Hyperlink"/>
            <w:noProof/>
          </w:rPr>
          <w:t>8.13</w:t>
        </w:r>
        <w:r w:rsidRPr="00925DE6">
          <w:rPr>
            <w:rFonts w:ascii="Calibri" w:hAnsi="Calibri"/>
            <w:noProof/>
            <w:sz w:val="22"/>
            <w:szCs w:val="22"/>
          </w:rPr>
          <w:tab/>
        </w:r>
        <w:r w:rsidRPr="00AC711D">
          <w:rPr>
            <w:rStyle w:val="Hyperlink"/>
            <w:noProof/>
          </w:rPr>
          <w:t>Class Prefix</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_Toc477756768 \h </w:instrText>
        </w:r>
        <w:r>
          <w:rPr>
            <w:noProof/>
            <w:webHidden/>
          </w:rPr>
        </w:r>
        <w:r>
          <w:rPr>
            <w:noProof/>
            <w:webHidden/>
          </w:rPr>
          <w:fldChar w:fldCharType="separate"/>
        </w:r>
        <w:r>
          <w:rPr>
            <w:noProof/>
            <w:webHidden/>
          </w:rPr>
          <w:t>47</w:t>
        </w:r>
        <w:r>
          <w:rPr>
            <w:noProof/>
            <w:webHidden/>
          </w:rPr>
          <w:fldChar w:fldCharType="end"/>
        </w:r>
      </w:hyperlink>
    </w:p>
    <w:p w:rsidR="00925DE6" w:rsidRPr="00925DE6" w:rsidRDefault="00925DE6">
      <w:pPr>
        <w:pStyle w:val="TOC2"/>
        <w:rPr>
          <w:rFonts w:ascii="Calibri" w:hAnsi="Calibri"/>
          <w:noProof/>
          <w:sz w:val="22"/>
          <w:szCs w:val="22"/>
        </w:rPr>
      </w:pPr>
      <w:hyperlink w:anchor="_Toc477756769" w:history="1">
        <w:r w:rsidRPr="00AC711D">
          <w:rPr>
            <w:rStyle w:val="Hyperlink"/>
            <w:noProof/>
          </w:rPr>
          <w:t>8.14</w:t>
        </w:r>
        <w:r w:rsidRPr="00925DE6">
          <w:rPr>
            <w:rFonts w:ascii="Calibri" w:hAnsi="Calibri"/>
            <w:noProof/>
            <w:sz w:val="22"/>
            <w:szCs w:val="22"/>
          </w:rPr>
          <w:tab/>
        </w:r>
        <w:r w:rsidRPr="00AC711D">
          <w:rPr>
            <w:rStyle w:val="Hyperlink"/>
            <w:noProof/>
          </w:rPr>
          <w:t>Association Scope of Reference</w:t>
        </w:r>
        <w:r>
          <w:rPr>
            <w:noProof/>
            <w:webHidden/>
          </w:rPr>
          <w:tab/>
        </w:r>
        <w:r>
          <w:rPr>
            <w:noProof/>
            <w:webHidden/>
          </w:rPr>
          <w:fldChar w:fldCharType="begin"/>
        </w:r>
        <w:r>
          <w:rPr>
            <w:noProof/>
            <w:webHidden/>
          </w:rPr>
          <w:instrText xml:space="preserve"> PAGEREF _Toc477756769 \h </w:instrText>
        </w:r>
        <w:r>
          <w:rPr>
            <w:noProof/>
            <w:webHidden/>
          </w:rPr>
        </w:r>
        <w:r>
          <w:rPr>
            <w:noProof/>
            <w:webHidden/>
          </w:rPr>
          <w:fldChar w:fldCharType="separate"/>
        </w:r>
        <w:r>
          <w:rPr>
            <w:noProof/>
            <w:webHidden/>
          </w:rPr>
          <w:t>48</w:t>
        </w:r>
        <w:r>
          <w:rPr>
            <w:noProof/>
            <w:webHidden/>
          </w:rPr>
          <w:fldChar w:fldCharType="end"/>
        </w:r>
      </w:hyperlink>
    </w:p>
    <w:p w:rsidR="00925DE6" w:rsidRPr="00925DE6" w:rsidRDefault="00925DE6">
      <w:pPr>
        <w:pStyle w:val="TOC2"/>
        <w:rPr>
          <w:rFonts w:ascii="Calibri" w:hAnsi="Calibri"/>
          <w:noProof/>
          <w:sz w:val="22"/>
          <w:szCs w:val="22"/>
        </w:rPr>
      </w:pPr>
      <w:hyperlink w:anchor="_Toc477756770" w:history="1">
        <w:r w:rsidRPr="00AC711D">
          <w:rPr>
            <w:rStyle w:val="Hyperlink"/>
            <w:noProof/>
          </w:rPr>
          <w:t>8.15</w:t>
        </w:r>
        <w:r w:rsidRPr="00925DE6">
          <w:rPr>
            <w:rFonts w:ascii="Calibri" w:hAnsi="Calibri"/>
            <w:noProof/>
            <w:sz w:val="22"/>
            <w:szCs w:val="22"/>
          </w:rPr>
          <w:tab/>
        </w:r>
        <w:r w:rsidRPr="00AC711D">
          <w:rPr>
            <w:rStyle w:val="Hyperlink"/>
            <w:noProof/>
          </w:rPr>
          <w:t>Association Scope Reference</w:t>
        </w:r>
        <w:r>
          <w:rPr>
            <w:noProof/>
            <w:webHidden/>
          </w:rPr>
          <w:tab/>
        </w:r>
        <w:r>
          <w:rPr>
            <w:noProof/>
            <w:webHidden/>
          </w:rPr>
          <w:fldChar w:fldCharType="begin"/>
        </w:r>
        <w:r>
          <w:rPr>
            <w:noProof/>
            <w:webHidden/>
          </w:rPr>
          <w:instrText xml:space="preserve"> PAGEREF _Toc477756770 \h </w:instrText>
        </w:r>
        <w:r>
          <w:rPr>
            <w:noProof/>
            <w:webHidden/>
          </w:rPr>
        </w:r>
        <w:r>
          <w:rPr>
            <w:noProof/>
            <w:webHidden/>
          </w:rPr>
          <w:fldChar w:fldCharType="separate"/>
        </w:r>
        <w:r>
          <w:rPr>
            <w:noProof/>
            <w:webHidden/>
          </w:rPr>
          <w:t>48</w:t>
        </w:r>
        <w:r>
          <w:rPr>
            <w:noProof/>
            <w:webHidden/>
          </w:rPr>
          <w:fldChar w:fldCharType="end"/>
        </w:r>
      </w:hyperlink>
    </w:p>
    <w:p w:rsidR="00925DE6" w:rsidRPr="00925DE6" w:rsidRDefault="00925DE6">
      <w:pPr>
        <w:pStyle w:val="TOC2"/>
        <w:rPr>
          <w:rFonts w:ascii="Calibri" w:hAnsi="Calibri"/>
          <w:noProof/>
          <w:sz w:val="22"/>
          <w:szCs w:val="22"/>
        </w:rPr>
      </w:pPr>
      <w:hyperlink w:anchor="_Toc477756771" w:history="1">
        <w:r w:rsidRPr="00AC711D">
          <w:rPr>
            <w:rStyle w:val="Hyperlink"/>
            <w:noProof/>
          </w:rPr>
          <w:t>8.16</w:t>
        </w:r>
        <w:r w:rsidRPr="00925DE6">
          <w:rPr>
            <w:rFonts w:ascii="Calibri" w:hAnsi="Calibri"/>
            <w:noProof/>
            <w:sz w:val="22"/>
            <w:szCs w:val="22"/>
          </w:rPr>
          <w:tab/>
        </w:r>
        <w:r w:rsidRPr="00AC711D">
          <w:rPr>
            <w:rStyle w:val="Hyperlink"/>
            <w:noProof/>
          </w:rPr>
          <w:t>Association Statement</w:t>
        </w:r>
        <w:r>
          <w:rPr>
            <w:noProof/>
            <w:webHidden/>
          </w:rPr>
          <w:tab/>
        </w:r>
        <w:r>
          <w:rPr>
            <w:noProof/>
            <w:webHidden/>
          </w:rPr>
          <w:fldChar w:fldCharType="begin"/>
        </w:r>
        <w:r>
          <w:rPr>
            <w:noProof/>
            <w:webHidden/>
          </w:rPr>
          <w:instrText xml:space="preserve"> PAGEREF _Toc477756771 \h </w:instrText>
        </w:r>
        <w:r>
          <w:rPr>
            <w:noProof/>
            <w:webHidden/>
          </w:rPr>
        </w:r>
        <w:r>
          <w:rPr>
            <w:noProof/>
            <w:webHidden/>
          </w:rPr>
          <w:fldChar w:fldCharType="separate"/>
        </w:r>
        <w:r>
          <w:rPr>
            <w:noProof/>
            <w:webHidden/>
          </w:rPr>
          <w:t>48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72" w:history="1">
        <w:r w:rsidRPr="00AC711D">
          <w:rPr>
            <w:rStyle w:val="Hyperlink"/>
            <w:noProof/>
          </w:rPr>
          <w:t>9</w:t>
        </w:r>
        <w:r w:rsidRPr="00925DE6">
          <w:rPr>
            <w:rFonts w:ascii="Calibri" w:hAnsi="Calibri"/>
            <w:noProof/>
            <w:sz w:val="22"/>
            <w:szCs w:val="22"/>
          </w:rPr>
          <w:tab/>
        </w:r>
        <w:r w:rsidRPr="00AC711D">
          <w:rPr>
            <w:rStyle w:val="Hyperlink"/>
            <w:noProof/>
          </w:rPr>
          <w:t>SMIF Conceptual Model::Mapping</w:t>
        </w:r>
        <w:r>
          <w:rPr>
            <w:noProof/>
            <w:webHidden/>
          </w:rPr>
          <w:tab/>
        </w:r>
        <w:r>
          <w:rPr>
            <w:noProof/>
            <w:webHidden/>
          </w:rPr>
          <w:fldChar w:fldCharType="begin"/>
        </w:r>
        <w:r>
          <w:rPr>
            <w:noProof/>
            <w:webHidden/>
          </w:rPr>
          <w:instrText xml:space="preserve"> PAGEREF _Toc477756772 \h </w:instrText>
        </w:r>
        <w:r>
          <w:rPr>
            <w:noProof/>
            <w:webHidden/>
          </w:rPr>
        </w:r>
        <w:r>
          <w:rPr>
            <w:noProof/>
            <w:webHidden/>
          </w:rPr>
          <w:fldChar w:fldCharType="separate"/>
        </w:r>
        <w:r>
          <w:rPr>
            <w:noProof/>
            <w:webHidden/>
          </w:rPr>
          <w:t>49</w:t>
        </w:r>
        <w:r>
          <w:rPr>
            <w:noProof/>
            <w:webHidden/>
          </w:rPr>
          <w:fldChar w:fldCharType="end"/>
        </w:r>
      </w:hyperlink>
    </w:p>
    <w:p w:rsidR="00925DE6" w:rsidRPr="00925DE6" w:rsidRDefault="00925DE6">
      <w:pPr>
        <w:pStyle w:val="TOC2"/>
        <w:rPr>
          <w:rFonts w:ascii="Calibri" w:hAnsi="Calibri"/>
          <w:noProof/>
          <w:sz w:val="22"/>
          <w:szCs w:val="22"/>
        </w:rPr>
      </w:pPr>
      <w:hyperlink w:anchor="_Toc477756773" w:history="1">
        <w:r w:rsidRPr="00AC711D">
          <w:rPr>
            <w:rStyle w:val="Hyperlink"/>
            <w:noProof/>
          </w:rPr>
          <w:t>9.1</w:t>
        </w:r>
        <w:r w:rsidRPr="00925DE6">
          <w:rPr>
            <w:rFonts w:ascii="Calibri" w:hAnsi="Calibri"/>
            <w:noProof/>
            <w:sz w:val="22"/>
            <w:szCs w:val="22"/>
          </w:rPr>
          <w:tab/>
        </w:r>
        <w:r w:rsidRPr="00AC711D">
          <w:rPr>
            <w:rStyle w:val="Hyperlink"/>
            <w:noProof/>
          </w:rPr>
          <w:t>Diagram: Facades</w:t>
        </w:r>
        <w:r>
          <w:rPr>
            <w:noProof/>
            <w:webHidden/>
          </w:rPr>
          <w:tab/>
        </w:r>
        <w:r>
          <w:rPr>
            <w:noProof/>
            <w:webHidden/>
          </w:rPr>
          <w:fldChar w:fldCharType="begin"/>
        </w:r>
        <w:r>
          <w:rPr>
            <w:noProof/>
            <w:webHidden/>
          </w:rPr>
          <w:instrText xml:space="preserve"> PAGEREF _Toc477756773 \h </w:instrText>
        </w:r>
        <w:r>
          <w:rPr>
            <w:noProof/>
            <w:webHidden/>
          </w:rPr>
        </w:r>
        <w:r>
          <w:rPr>
            <w:noProof/>
            <w:webHidden/>
          </w:rPr>
          <w:fldChar w:fldCharType="separate"/>
        </w:r>
        <w:r>
          <w:rPr>
            <w:noProof/>
            <w:webHidden/>
          </w:rPr>
          <w:t>49</w:t>
        </w:r>
        <w:r>
          <w:rPr>
            <w:noProof/>
            <w:webHidden/>
          </w:rPr>
          <w:fldChar w:fldCharType="end"/>
        </w:r>
      </w:hyperlink>
    </w:p>
    <w:p w:rsidR="00925DE6" w:rsidRPr="00925DE6" w:rsidRDefault="00925DE6">
      <w:pPr>
        <w:pStyle w:val="TOC2"/>
        <w:rPr>
          <w:rFonts w:ascii="Calibri" w:hAnsi="Calibri"/>
          <w:noProof/>
          <w:sz w:val="22"/>
          <w:szCs w:val="22"/>
        </w:rPr>
      </w:pPr>
      <w:hyperlink w:anchor="_Toc477756774" w:history="1">
        <w:r w:rsidRPr="00AC711D">
          <w:rPr>
            <w:rStyle w:val="Hyperlink"/>
            <w:noProof/>
          </w:rPr>
          <w:t>9.2</w:t>
        </w:r>
        <w:r w:rsidRPr="00925DE6">
          <w:rPr>
            <w:rFonts w:ascii="Calibri" w:hAnsi="Calibri"/>
            <w:noProof/>
            <w:sz w:val="22"/>
            <w:szCs w:val="22"/>
          </w:rPr>
          <w:tab/>
        </w:r>
        <w:r w:rsidRPr="00AC711D">
          <w:rPr>
            <w:rStyle w:val="Hyperlink"/>
            <w:noProof/>
          </w:rPr>
          <w:t>Diagram: Mapping Rules</w:t>
        </w:r>
        <w:r>
          <w:rPr>
            <w:noProof/>
            <w:webHidden/>
          </w:rPr>
          <w:tab/>
        </w:r>
        <w:r>
          <w:rPr>
            <w:noProof/>
            <w:webHidden/>
          </w:rPr>
          <w:fldChar w:fldCharType="begin"/>
        </w:r>
        <w:r>
          <w:rPr>
            <w:noProof/>
            <w:webHidden/>
          </w:rPr>
          <w:instrText xml:space="preserve"> PAGEREF _Toc477756774 \h </w:instrText>
        </w:r>
        <w:r>
          <w:rPr>
            <w:noProof/>
            <w:webHidden/>
          </w:rPr>
        </w:r>
        <w:r>
          <w:rPr>
            <w:noProof/>
            <w:webHidden/>
          </w:rPr>
          <w:fldChar w:fldCharType="separate"/>
        </w:r>
        <w:r>
          <w:rPr>
            <w:noProof/>
            <w:webHidden/>
          </w:rPr>
          <w:t>50</w:t>
        </w:r>
        <w:r>
          <w:rPr>
            <w:noProof/>
            <w:webHidden/>
          </w:rPr>
          <w:fldChar w:fldCharType="end"/>
        </w:r>
      </w:hyperlink>
    </w:p>
    <w:p w:rsidR="00925DE6" w:rsidRPr="00925DE6" w:rsidRDefault="00925DE6">
      <w:pPr>
        <w:pStyle w:val="TOC2"/>
        <w:rPr>
          <w:rFonts w:ascii="Calibri" w:hAnsi="Calibri"/>
          <w:noProof/>
          <w:sz w:val="22"/>
          <w:szCs w:val="22"/>
        </w:rPr>
      </w:pPr>
      <w:hyperlink w:anchor="_Toc477756775" w:history="1">
        <w:r w:rsidRPr="00AC711D">
          <w:rPr>
            <w:rStyle w:val="Hyperlink"/>
            <w:noProof/>
          </w:rPr>
          <w:t>9.3</w:t>
        </w:r>
        <w:r w:rsidRPr="00925DE6">
          <w:rPr>
            <w:rFonts w:ascii="Calibri" w:hAnsi="Calibri"/>
            <w:noProof/>
            <w:sz w:val="22"/>
            <w:szCs w:val="22"/>
          </w:rPr>
          <w:tab/>
        </w:r>
        <w:r w:rsidRPr="00AC711D">
          <w:rPr>
            <w:rStyle w:val="Hyperlink"/>
            <w:noProof/>
          </w:rPr>
          <w:t>Class Computed Facade</w:t>
        </w:r>
        <w:r>
          <w:rPr>
            <w:noProof/>
            <w:webHidden/>
          </w:rPr>
          <w:tab/>
        </w:r>
        <w:r>
          <w:rPr>
            <w:noProof/>
            <w:webHidden/>
          </w:rPr>
          <w:fldChar w:fldCharType="begin"/>
        </w:r>
        <w:r>
          <w:rPr>
            <w:noProof/>
            <w:webHidden/>
          </w:rPr>
          <w:instrText xml:space="preserve"> PAGEREF _Toc477756775 \h </w:instrText>
        </w:r>
        <w:r>
          <w:rPr>
            <w:noProof/>
            <w:webHidden/>
          </w:rPr>
        </w:r>
        <w:r>
          <w:rPr>
            <w:noProof/>
            <w:webHidden/>
          </w:rPr>
          <w:fldChar w:fldCharType="separate"/>
        </w:r>
        <w:r>
          <w:rPr>
            <w:noProof/>
            <w:webHidden/>
          </w:rPr>
          <w:t>50</w:t>
        </w:r>
        <w:r>
          <w:rPr>
            <w:noProof/>
            <w:webHidden/>
          </w:rPr>
          <w:fldChar w:fldCharType="end"/>
        </w:r>
      </w:hyperlink>
    </w:p>
    <w:p w:rsidR="00925DE6" w:rsidRPr="00925DE6" w:rsidRDefault="00925DE6">
      <w:pPr>
        <w:pStyle w:val="TOC2"/>
        <w:rPr>
          <w:rFonts w:ascii="Calibri" w:hAnsi="Calibri"/>
          <w:noProof/>
          <w:sz w:val="22"/>
          <w:szCs w:val="22"/>
        </w:rPr>
      </w:pPr>
      <w:hyperlink w:anchor="_Toc477756776" w:history="1">
        <w:r w:rsidRPr="00AC711D">
          <w:rPr>
            <w:rStyle w:val="Hyperlink"/>
            <w:noProof/>
          </w:rPr>
          <w:t>9.4</w:t>
        </w:r>
        <w:r w:rsidRPr="00925DE6">
          <w:rPr>
            <w:rFonts w:ascii="Calibri" w:hAnsi="Calibri"/>
            <w:noProof/>
            <w:sz w:val="22"/>
            <w:szCs w:val="22"/>
          </w:rPr>
          <w:tab/>
        </w:r>
        <w:r w:rsidRPr="00AC711D">
          <w:rPr>
            <w:rStyle w:val="Hyperlink"/>
            <w:noProof/>
          </w:rPr>
          <w:t>Association Concrete Map End</w:t>
        </w:r>
        <w:r>
          <w:rPr>
            <w:noProof/>
            <w:webHidden/>
          </w:rPr>
          <w:tab/>
        </w:r>
        <w:r>
          <w:rPr>
            <w:noProof/>
            <w:webHidden/>
          </w:rPr>
          <w:fldChar w:fldCharType="begin"/>
        </w:r>
        <w:r>
          <w:rPr>
            <w:noProof/>
            <w:webHidden/>
          </w:rPr>
          <w:instrText xml:space="preserve"> PAGEREF _Toc477756776 \h </w:instrText>
        </w:r>
        <w:r>
          <w:rPr>
            <w:noProof/>
            <w:webHidden/>
          </w:rPr>
        </w:r>
        <w:r>
          <w:rPr>
            <w:noProof/>
            <w:webHidden/>
          </w:rPr>
          <w:fldChar w:fldCharType="separate"/>
        </w:r>
        <w:r>
          <w:rPr>
            <w:noProof/>
            <w:webHidden/>
          </w:rPr>
          <w:t>51</w:t>
        </w:r>
        <w:r>
          <w:rPr>
            <w:noProof/>
            <w:webHidden/>
          </w:rPr>
          <w:fldChar w:fldCharType="end"/>
        </w:r>
      </w:hyperlink>
    </w:p>
    <w:p w:rsidR="00925DE6" w:rsidRPr="00925DE6" w:rsidRDefault="00925DE6">
      <w:pPr>
        <w:pStyle w:val="TOC2"/>
        <w:rPr>
          <w:rFonts w:ascii="Calibri" w:hAnsi="Calibri"/>
          <w:noProof/>
          <w:sz w:val="22"/>
          <w:szCs w:val="22"/>
        </w:rPr>
      </w:pPr>
      <w:hyperlink w:anchor="_Toc477756777" w:history="1">
        <w:r w:rsidRPr="00AC711D">
          <w:rPr>
            <w:rStyle w:val="Hyperlink"/>
            <w:noProof/>
          </w:rPr>
          <w:t>9.5</w:t>
        </w:r>
        <w:r w:rsidRPr="00925DE6">
          <w:rPr>
            <w:rFonts w:ascii="Calibri" w:hAnsi="Calibri"/>
            <w:noProof/>
            <w:sz w:val="22"/>
            <w:szCs w:val="22"/>
          </w:rPr>
          <w:tab/>
        </w:r>
        <w:r w:rsidRPr="00AC711D">
          <w:rPr>
            <w:rStyle w:val="Hyperlink"/>
            <w:noProof/>
          </w:rPr>
          <w:t>Association Concrete Pattern Body</w:t>
        </w:r>
        <w:r>
          <w:rPr>
            <w:noProof/>
            <w:webHidden/>
          </w:rPr>
          <w:tab/>
        </w:r>
        <w:r>
          <w:rPr>
            <w:noProof/>
            <w:webHidden/>
          </w:rPr>
          <w:fldChar w:fldCharType="begin"/>
        </w:r>
        <w:r>
          <w:rPr>
            <w:noProof/>
            <w:webHidden/>
          </w:rPr>
          <w:instrText xml:space="preserve"> PAGEREF _Toc477756777 \h </w:instrText>
        </w:r>
        <w:r>
          <w:rPr>
            <w:noProof/>
            <w:webHidden/>
          </w:rPr>
        </w:r>
        <w:r>
          <w:rPr>
            <w:noProof/>
            <w:webHidden/>
          </w:rPr>
          <w:fldChar w:fldCharType="separate"/>
        </w:r>
        <w:r>
          <w:rPr>
            <w:noProof/>
            <w:webHidden/>
          </w:rPr>
          <w:t>51</w:t>
        </w:r>
        <w:r>
          <w:rPr>
            <w:noProof/>
            <w:webHidden/>
          </w:rPr>
          <w:fldChar w:fldCharType="end"/>
        </w:r>
      </w:hyperlink>
    </w:p>
    <w:p w:rsidR="00925DE6" w:rsidRPr="00925DE6" w:rsidRDefault="00925DE6">
      <w:pPr>
        <w:pStyle w:val="TOC2"/>
        <w:rPr>
          <w:rFonts w:ascii="Calibri" w:hAnsi="Calibri"/>
          <w:noProof/>
          <w:sz w:val="22"/>
          <w:szCs w:val="22"/>
        </w:rPr>
      </w:pPr>
      <w:hyperlink w:anchor="_Toc477756778" w:history="1">
        <w:r w:rsidRPr="00AC711D">
          <w:rPr>
            <w:rStyle w:val="Hyperlink"/>
            <w:noProof/>
          </w:rPr>
          <w:t>9.6</w:t>
        </w:r>
        <w:r w:rsidRPr="00925DE6">
          <w:rPr>
            <w:rFonts w:ascii="Calibri" w:hAnsi="Calibri"/>
            <w:noProof/>
            <w:sz w:val="22"/>
            <w:szCs w:val="22"/>
          </w:rPr>
          <w:tab/>
        </w:r>
        <w:r w:rsidRPr="00AC711D">
          <w:rPr>
            <w:rStyle w:val="Hyperlink"/>
            <w:noProof/>
          </w:rPr>
          <w:t>Class Facade</w:t>
        </w:r>
        <w:r>
          <w:rPr>
            <w:noProof/>
            <w:webHidden/>
          </w:rPr>
          <w:tab/>
        </w:r>
        <w:r>
          <w:rPr>
            <w:noProof/>
            <w:webHidden/>
          </w:rPr>
          <w:fldChar w:fldCharType="begin"/>
        </w:r>
        <w:r>
          <w:rPr>
            <w:noProof/>
            <w:webHidden/>
          </w:rPr>
          <w:instrText xml:space="preserve"> PAGEREF _Toc477756778 \h </w:instrText>
        </w:r>
        <w:r>
          <w:rPr>
            <w:noProof/>
            <w:webHidden/>
          </w:rPr>
        </w:r>
        <w:r>
          <w:rPr>
            <w:noProof/>
            <w:webHidden/>
          </w:rPr>
          <w:fldChar w:fldCharType="separate"/>
        </w:r>
        <w:r>
          <w:rPr>
            <w:noProof/>
            <w:webHidden/>
          </w:rPr>
          <w:t>51</w:t>
        </w:r>
        <w:r>
          <w:rPr>
            <w:noProof/>
            <w:webHidden/>
          </w:rPr>
          <w:fldChar w:fldCharType="end"/>
        </w:r>
      </w:hyperlink>
    </w:p>
    <w:p w:rsidR="00925DE6" w:rsidRPr="00925DE6" w:rsidRDefault="00925DE6">
      <w:pPr>
        <w:pStyle w:val="TOC2"/>
        <w:rPr>
          <w:rFonts w:ascii="Calibri" w:hAnsi="Calibri"/>
          <w:noProof/>
          <w:sz w:val="22"/>
          <w:szCs w:val="22"/>
        </w:rPr>
      </w:pPr>
      <w:hyperlink w:anchor="_Toc477756779" w:history="1">
        <w:r w:rsidRPr="00AC711D">
          <w:rPr>
            <w:rStyle w:val="Hyperlink"/>
            <w:noProof/>
          </w:rPr>
          <w:t>9.7</w:t>
        </w:r>
        <w:r w:rsidRPr="00925DE6">
          <w:rPr>
            <w:rFonts w:ascii="Calibri" w:hAnsi="Calibri"/>
            <w:noProof/>
            <w:sz w:val="22"/>
            <w:szCs w:val="22"/>
          </w:rPr>
          <w:tab/>
        </w:r>
        <w:r w:rsidRPr="00AC711D">
          <w:rPr>
            <w:rStyle w:val="Hyperlink"/>
            <w:noProof/>
          </w:rPr>
          <w:t>Association Map Rule Type Assertion</w:t>
        </w:r>
        <w:r>
          <w:rPr>
            <w:noProof/>
            <w:webHidden/>
          </w:rPr>
          <w:tab/>
        </w:r>
        <w:r>
          <w:rPr>
            <w:noProof/>
            <w:webHidden/>
          </w:rPr>
          <w:fldChar w:fldCharType="begin"/>
        </w:r>
        <w:r>
          <w:rPr>
            <w:noProof/>
            <w:webHidden/>
          </w:rPr>
          <w:instrText xml:space="preserve"> PAGEREF _Toc477756779 \h </w:instrText>
        </w:r>
        <w:r>
          <w:rPr>
            <w:noProof/>
            <w:webHidden/>
          </w:rPr>
        </w:r>
        <w:r>
          <w:rPr>
            <w:noProof/>
            <w:webHidden/>
          </w:rPr>
          <w:fldChar w:fldCharType="separate"/>
        </w:r>
        <w:r>
          <w:rPr>
            <w:noProof/>
            <w:webHidden/>
          </w:rPr>
          <w:t>51</w:t>
        </w:r>
        <w:r>
          <w:rPr>
            <w:noProof/>
            <w:webHidden/>
          </w:rPr>
          <w:fldChar w:fldCharType="end"/>
        </w:r>
      </w:hyperlink>
    </w:p>
    <w:p w:rsidR="00925DE6" w:rsidRPr="00925DE6" w:rsidRDefault="00925DE6">
      <w:pPr>
        <w:pStyle w:val="TOC2"/>
        <w:rPr>
          <w:rFonts w:ascii="Calibri" w:hAnsi="Calibri"/>
          <w:noProof/>
          <w:sz w:val="22"/>
          <w:szCs w:val="22"/>
        </w:rPr>
      </w:pPr>
      <w:hyperlink w:anchor="_Toc477756780" w:history="1">
        <w:r w:rsidRPr="00AC711D">
          <w:rPr>
            <w:rStyle w:val="Hyperlink"/>
            <w:noProof/>
          </w:rPr>
          <w:t>9.8</w:t>
        </w:r>
        <w:r w:rsidRPr="00925DE6">
          <w:rPr>
            <w:rFonts w:ascii="Calibri" w:hAnsi="Calibri"/>
            <w:noProof/>
            <w:sz w:val="22"/>
            <w:szCs w:val="22"/>
          </w:rPr>
          <w:tab/>
        </w:r>
        <w:r w:rsidRPr="00AC711D">
          <w:rPr>
            <w:rStyle w:val="Hyperlink"/>
            <w:noProof/>
          </w:rPr>
          <w:t>Association Mapped variable</w:t>
        </w:r>
        <w:r>
          <w:rPr>
            <w:noProof/>
            <w:webHidden/>
          </w:rPr>
          <w:tab/>
        </w:r>
        <w:r>
          <w:rPr>
            <w:noProof/>
            <w:webHidden/>
          </w:rPr>
          <w:fldChar w:fldCharType="begin"/>
        </w:r>
        <w:r>
          <w:rPr>
            <w:noProof/>
            <w:webHidden/>
          </w:rPr>
          <w:instrText xml:space="preserve"> PAGEREF _Toc477756780 \h </w:instrText>
        </w:r>
        <w:r>
          <w:rPr>
            <w:noProof/>
            <w:webHidden/>
          </w:rPr>
        </w:r>
        <w:r>
          <w:rPr>
            <w:noProof/>
            <w:webHidden/>
          </w:rPr>
          <w:fldChar w:fldCharType="separate"/>
        </w:r>
        <w:r>
          <w:rPr>
            <w:noProof/>
            <w:webHidden/>
          </w:rPr>
          <w:t>51</w:t>
        </w:r>
        <w:r>
          <w:rPr>
            <w:noProof/>
            <w:webHidden/>
          </w:rPr>
          <w:fldChar w:fldCharType="end"/>
        </w:r>
      </w:hyperlink>
    </w:p>
    <w:p w:rsidR="00925DE6" w:rsidRPr="00925DE6" w:rsidRDefault="00925DE6">
      <w:pPr>
        <w:pStyle w:val="TOC2"/>
        <w:rPr>
          <w:rFonts w:ascii="Calibri" w:hAnsi="Calibri"/>
          <w:noProof/>
          <w:sz w:val="22"/>
          <w:szCs w:val="22"/>
        </w:rPr>
      </w:pPr>
      <w:hyperlink w:anchor="_Toc477756781" w:history="1">
        <w:r w:rsidRPr="00AC711D">
          <w:rPr>
            <w:rStyle w:val="Hyperlink"/>
            <w:noProof/>
          </w:rPr>
          <w:t>9.9</w:t>
        </w:r>
        <w:r w:rsidRPr="00925DE6">
          <w:rPr>
            <w:rFonts w:ascii="Calibri" w:hAnsi="Calibri"/>
            <w:noProof/>
            <w:sz w:val="22"/>
            <w:szCs w:val="22"/>
          </w:rPr>
          <w:tab/>
        </w:r>
        <w:r w:rsidRPr="00AC711D">
          <w:rPr>
            <w:rStyle w:val="Hyperlink"/>
            <w:noProof/>
          </w:rPr>
          <w:t>Class Mapping</w:t>
        </w:r>
        <w:r>
          <w:rPr>
            <w:noProof/>
            <w:webHidden/>
          </w:rPr>
          <w:tab/>
        </w:r>
        <w:r>
          <w:rPr>
            <w:noProof/>
            <w:webHidden/>
          </w:rPr>
          <w:fldChar w:fldCharType="begin"/>
        </w:r>
        <w:r>
          <w:rPr>
            <w:noProof/>
            <w:webHidden/>
          </w:rPr>
          <w:instrText xml:space="preserve"> PAGEREF _Toc477756781 \h </w:instrText>
        </w:r>
        <w:r>
          <w:rPr>
            <w:noProof/>
            <w:webHidden/>
          </w:rPr>
        </w:r>
        <w:r>
          <w:rPr>
            <w:noProof/>
            <w:webHidden/>
          </w:rPr>
          <w:fldChar w:fldCharType="separate"/>
        </w:r>
        <w:r>
          <w:rPr>
            <w:noProof/>
            <w:webHidden/>
          </w:rPr>
          <w:t>52</w:t>
        </w:r>
        <w:r>
          <w:rPr>
            <w:noProof/>
            <w:webHidden/>
          </w:rPr>
          <w:fldChar w:fldCharType="end"/>
        </w:r>
      </w:hyperlink>
    </w:p>
    <w:p w:rsidR="00925DE6" w:rsidRPr="00925DE6" w:rsidRDefault="00925DE6">
      <w:pPr>
        <w:pStyle w:val="TOC2"/>
        <w:rPr>
          <w:rFonts w:ascii="Calibri" w:hAnsi="Calibri"/>
          <w:noProof/>
          <w:sz w:val="22"/>
          <w:szCs w:val="22"/>
        </w:rPr>
      </w:pPr>
      <w:hyperlink w:anchor="_Toc477756782" w:history="1">
        <w:r w:rsidRPr="00AC711D">
          <w:rPr>
            <w:rStyle w:val="Hyperlink"/>
            <w:noProof/>
          </w:rPr>
          <w:t>9.10</w:t>
        </w:r>
        <w:r w:rsidRPr="00925DE6">
          <w:rPr>
            <w:rFonts w:ascii="Calibri" w:hAnsi="Calibri"/>
            <w:noProof/>
            <w:sz w:val="22"/>
            <w:szCs w:val="22"/>
          </w:rPr>
          <w:tab/>
        </w:r>
        <w:r w:rsidRPr="00AC711D">
          <w:rPr>
            <w:rStyle w:val="Hyperlink"/>
            <w:noProof/>
          </w:rPr>
          <w:t>Class Match End</w:t>
        </w:r>
        <w:r>
          <w:rPr>
            <w:noProof/>
            <w:webHidden/>
          </w:rPr>
          <w:tab/>
        </w:r>
        <w:r>
          <w:rPr>
            <w:noProof/>
            <w:webHidden/>
          </w:rPr>
          <w:fldChar w:fldCharType="begin"/>
        </w:r>
        <w:r>
          <w:rPr>
            <w:noProof/>
            <w:webHidden/>
          </w:rPr>
          <w:instrText xml:space="preserve"> PAGEREF _Toc477756782 \h </w:instrText>
        </w:r>
        <w:r>
          <w:rPr>
            <w:noProof/>
            <w:webHidden/>
          </w:rPr>
        </w:r>
        <w:r>
          <w:rPr>
            <w:noProof/>
            <w:webHidden/>
          </w:rPr>
          <w:fldChar w:fldCharType="separate"/>
        </w:r>
        <w:r>
          <w:rPr>
            <w:noProof/>
            <w:webHidden/>
          </w:rPr>
          <w:t>53</w:t>
        </w:r>
        <w:r>
          <w:rPr>
            <w:noProof/>
            <w:webHidden/>
          </w:rPr>
          <w:fldChar w:fldCharType="end"/>
        </w:r>
      </w:hyperlink>
    </w:p>
    <w:p w:rsidR="00925DE6" w:rsidRPr="00925DE6" w:rsidRDefault="00925DE6">
      <w:pPr>
        <w:pStyle w:val="TOC2"/>
        <w:rPr>
          <w:rFonts w:ascii="Calibri" w:hAnsi="Calibri"/>
          <w:noProof/>
          <w:sz w:val="22"/>
          <w:szCs w:val="22"/>
        </w:rPr>
      </w:pPr>
      <w:hyperlink w:anchor="_Toc477756783" w:history="1">
        <w:r w:rsidRPr="00AC711D">
          <w:rPr>
            <w:rStyle w:val="Hyperlink"/>
            <w:noProof/>
          </w:rPr>
          <w:t>9.11</w:t>
        </w:r>
        <w:r w:rsidRPr="00925DE6">
          <w:rPr>
            <w:rFonts w:ascii="Calibri" w:hAnsi="Calibri"/>
            <w:noProof/>
            <w:sz w:val="22"/>
            <w:szCs w:val="22"/>
          </w:rPr>
          <w:tab/>
        </w:r>
        <w:r w:rsidRPr="00AC711D">
          <w:rPr>
            <w:rStyle w:val="Hyperlink"/>
            <w:noProof/>
          </w:rPr>
          <w:t>Class Match Rule</w:t>
        </w:r>
        <w:r>
          <w:rPr>
            <w:noProof/>
            <w:webHidden/>
          </w:rPr>
          <w:tab/>
        </w:r>
        <w:r>
          <w:rPr>
            <w:noProof/>
            <w:webHidden/>
          </w:rPr>
          <w:fldChar w:fldCharType="begin"/>
        </w:r>
        <w:r>
          <w:rPr>
            <w:noProof/>
            <w:webHidden/>
          </w:rPr>
          <w:instrText xml:space="preserve"> PAGEREF _Toc477756783 \h </w:instrText>
        </w:r>
        <w:r>
          <w:rPr>
            <w:noProof/>
            <w:webHidden/>
          </w:rPr>
        </w:r>
        <w:r>
          <w:rPr>
            <w:noProof/>
            <w:webHidden/>
          </w:rPr>
          <w:fldChar w:fldCharType="separate"/>
        </w:r>
        <w:r>
          <w:rPr>
            <w:noProof/>
            <w:webHidden/>
          </w:rPr>
          <w:t>53</w:t>
        </w:r>
        <w:r>
          <w:rPr>
            <w:noProof/>
            <w:webHidden/>
          </w:rPr>
          <w:fldChar w:fldCharType="end"/>
        </w:r>
      </w:hyperlink>
    </w:p>
    <w:p w:rsidR="00925DE6" w:rsidRPr="00925DE6" w:rsidRDefault="00925DE6">
      <w:pPr>
        <w:pStyle w:val="TOC2"/>
        <w:rPr>
          <w:rFonts w:ascii="Calibri" w:hAnsi="Calibri"/>
          <w:noProof/>
          <w:sz w:val="22"/>
          <w:szCs w:val="22"/>
        </w:rPr>
      </w:pPr>
      <w:hyperlink w:anchor="_Toc477756784" w:history="1">
        <w:r w:rsidRPr="00AC711D">
          <w:rPr>
            <w:rStyle w:val="Hyperlink"/>
            <w:noProof/>
          </w:rPr>
          <w:t>9.12</w:t>
        </w:r>
        <w:r w:rsidRPr="00925DE6">
          <w:rPr>
            <w:rFonts w:ascii="Calibri" w:hAnsi="Calibri"/>
            <w:noProof/>
            <w:sz w:val="22"/>
            <w:szCs w:val="22"/>
          </w:rPr>
          <w:tab/>
        </w:r>
        <w:r w:rsidRPr="00AC711D">
          <w:rPr>
            <w:rStyle w:val="Hyperlink"/>
            <w:noProof/>
          </w:rPr>
          <w:t>Association Reference Map End</w:t>
        </w:r>
        <w:r>
          <w:rPr>
            <w:noProof/>
            <w:webHidden/>
          </w:rPr>
          <w:tab/>
        </w:r>
        <w:r>
          <w:rPr>
            <w:noProof/>
            <w:webHidden/>
          </w:rPr>
          <w:fldChar w:fldCharType="begin"/>
        </w:r>
        <w:r>
          <w:rPr>
            <w:noProof/>
            <w:webHidden/>
          </w:rPr>
          <w:instrText xml:space="preserve"> PAGEREF _Toc477756784 \h </w:instrText>
        </w:r>
        <w:r>
          <w:rPr>
            <w:noProof/>
            <w:webHidden/>
          </w:rPr>
        </w:r>
        <w:r>
          <w:rPr>
            <w:noProof/>
            <w:webHidden/>
          </w:rPr>
          <w:fldChar w:fldCharType="separate"/>
        </w:r>
        <w:r>
          <w:rPr>
            <w:noProof/>
            <w:webHidden/>
          </w:rPr>
          <w:t>54</w:t>
        </w:r>
        <w:r>
          <w:rPr>
            <w:noProof/>
            <w:webHidden/>
          </w:rPr>
          <w:fldChar w:fldCharType="end"/>
        </w:r>
      </w:hyperlink>
    </w:p>
    <w:p w:rsidR="00925DE6" w:rsidRPr="00925DE6" w:rsidRDefault="00925DE6">
      <w:pPr>
        <w:pStyle w:val="TOC2"/>
        <w:rPr>
          <w:rFonts w:ascii="Calibri" w:hAnsi="Calibri"/>
          <w:noProof/>
          <w:sz w:val="22"/>
          <w:szCs w:val="22"/>
        </w:rPr>
      </w:pPr>
      <w:hyperlink w:anchor="_Toc477756785" w:history="1">
        <w:r w:rsidRPr="00AC711D">
          <w:rPr>
            <w:rStyle w:val="Hyperlink"/>
            <w:noProof/>
          </w:rPr>
          <w:t>9.13</w:t>
        </w:r>
        <w:r w:rsidRPr="00925DE6">
          <w:rPr>
            <w:rFonts w:ascii="Calibri" w:hAnsi="Calibri"/>
            <w:noProof/>
            <w:sz w:val="22"/>
            <w:szCs w:val="22"/>
          </w:rPr>
          <w:tab/>
        </w:r>
        <w:r w:rsidRPr="00AC711D">
          <w:rPr>
            <w:rStyle w:val="Hyperlink"/>
            <w:noProof/>
          </w:rPr>
          <w:t>Association Reference Pattern Body</w:t>
        </w:r>
        <w:r>
          <w:rPr>
            <w:noProof/>
            <w:webHidden/>
          </w:rPr>
          <w:tab/>
        </w:r>
        <w:r>
          <w:rPr>
            <w:noProof/>
            <w:webHidden/>
          </w:rPr>
          <w:fldChar w:fldCharType="begin"/>
        </w:r>
        <w:r>
          <w:rPr>
            <w:noProof/>
            <w:webHidden/>
          </w:rPr>
          <w:instrText xml:space="preserve"> PAGEREF _Toc477756785 \h </w:instrText>
        </w:r>
        <w:r>
          <w:rPr>
            <w:noProof/>
            <w:webHidden/>
          </w:rPr>
        </w:r>
        <w:r>
          <w:rPr>
            <w:noProof/>
            <w:webHidden/>
          </w:rPr>
          <w:fldChar w:fldCharType="separate"/>
        </w:r>
        <w:r>
          <w:rPr>
            <w:noProof/>
            <w:webHidden/>
          </w:rPr>
          <w:t>54</w:t>
        </w:r>
        <w:r>
          <w:rPr>
            <w:noProof/>
            <w:webHidden/>
          </w:rPr>
          <w:fldChar w:fldCharType="end"/>
        </w:r>
      </w:hyperlink>
    </w:p>
    <w:p w:rsidR="00925DE6" w:rsidRPr="00925DE6" w:rsidRDefault="00925DE6">
      <w:pPr>
        <w:pStyle w:val="TOC2"/>
        <w:rPr>
          <w:rFonts w:ascii="Calibri" w:hAnsi="Calibri"/>
          <w:noProof/>
          <w:sz w:val="22"/>
          <w:szCs w:val="22"/>
        </w:rPr>
      </w:pPr>
      <w:hyperlink w:anchor="_Toc477756786" w:history="1">
        <w:r w:rsidRPr="00AC711D">
          <w:rPr>
            <w:rStyle w:val="Hyperlink"/>
            <w:noProof/>
          </w:rPr>
          <w:t>9.14</w:t>
        </w:r>
        <w:r w:rsidRPr="00925DE6">
          <w:rPr>
            <w:rFonts w:ascii="Calibri" w:hAnsi="Calibri"/>
            <w:noProof/>
            <w:sz w:val="22"/>
            <w:szCs w:val="22"/>
          </w:rPr>
          <w:tab/>
        </w:r>
        <w:r w:rsidRPr="00AC711D">
          <w:rPr>
            <w:rStyle w:val="Hyperlink"/>
            <w:noProof/>
          </w:rPr>
          <w:t>Association Representation</w:t>
        </w:r>
        <w:r>
          <w:rPr>
            <w:noProof/>
            <w:webHidden/>
          </w:rPr>
          <w:tab/>
        </w:r>
        <w:r>
          <w:rPr>
            <w:noProof/>
            <w:webHidden/>
          </w:rPr>
          <w:fldChar w:fldCharType="begin"/>
        </w:r>
        <w:r>
          <w:rPr>
            <w:noProof/>
            <w:webHidden/>
          </w:rPr>
          <w:instrText xml:space="preserve"> PAGEREF _Toc477756786 \h </w:instrText>
        </w:r>
        <w:r>
          <w:rPr>
            <w:noProof/>
            <w:webHidden/>
          </w:rPr>
        </w:r>
        <w:r>
          <w:rPr>
            <w:noProof/>
            <w:webHidden/>
          </w:rPr>
          <w:fldChar w:fldCharType="separate"/>
        </w:r>
        <w:r>
          <w:rPr>
            <w:noProof/>
            <w:webHidden/>
          </w:rPr>
          <w:t>54</w:t>
        </w:r>
        <w:r>
          <w:rPr>
            <w:noProof/>
            <w:webHidden/>
          </w:rPr>
          <w:fldChar w:fldCharType="end"/>
        </w:r>
      </w:hyperlink>
    </w:p>
    <w:p w:rsidR="00925DE6" w:rsidRPr="00925DE6" w:rsidRDefault="00925DE6">
      <w:pPr>
        <w:pStyle w:val="TOC2"/>
        <w:rPr>
          <w:rFonts w:ascii="Calibri" w:hAnsi="Calibri"/>
          <w:noProof/>
          <w:sz w:val="22"/>
          <w:szCs w:val="22"/>
        </w:rPr>
      </w:pPr>
      <w:hyperlink w:anchor="_Toc477756787" w:history="1">
        <w:r w:rsidRPr="00AC711D">
          <w:rPr>
            <w:rStyle w:val="Hyperlink"/>
            <w:noProof/>
          </w:rPr>
          <w:t>9.15</w:t>
        </w:r>
        <w:r w:rsidRPr="00925DE6">
          <w:rPr>
            <w:rFonts w:ascii="Calibri" w:hAnsi="Calibri"/>
            <w:noProof/>
            <w:sz w:val="22"/>
            <w:szCs w:val="22"/>
          </w:rPr>
          <w:tab/>
        </w:r>
        <w:r w:rsidRPr="00AC711D">
          <w:rPr>
            <w:rStyle w:val="Hyperlink"/>
            <w:noProof/>
          </w:rPr>
          <w:t>Class Representation Rule</w:t>
        </w:r>
        <w:r>
          <w:rPr>
            <w:noProof/>
            <w:webHidden/>
          </w:rPr>
          <w:tab/>
        </w:r>
        <w:r>
          <w:rPr>
            <w:noProof/>
            <w:webHidden/>
          </w:rPr>
          <w:fldChar w:fldCharType="begin"/>
        </w:r>
        <w:r>
          <w:rPr>
            <w:noProof/>
            <w:webHidden/>
          </w:rPr>
          <w:instrText xml:space="preserve"> PAGEREF _Toc477756787 \h </w:instrText>
        </w:r>
        <w:r>
          <w:rPr>
            <w:noProof/>
            <w:webHidden/>
          </w:rPr>
        </w:r>
        <w:r>
          <w:rPr>
            <w:noProof/>
            <w:webHidden/>
          </w:rPr>
          <w:fldChar w:fldCharType="separate"/>
        </w:r>
        <w:r>
          <w:rPr>
            <w:noProof/>
            <w:webHidden/>
          </w:rPr>
          <w:t>54</w:t>
        </w:r>
        <w:r>
          <w:rPr>
            <w:noProof/>
            <w:webHidden/>
          </w:rPr>
          <w:fldChar w:fldCharType="end"/>
        </w:r>
      </w:hyperlink>
    </w:p>
    <w:p w:rsidR="00925DE6" w:rsidRPr="00925DE6" w:rsidRDefault="00925DE6">
      <w:pPr>
        <w:pStyle w:val="TOC2"/>
        <w:rPr>
          <w:rFonts w:ascii="Calibri" w:hAnsi="Calibri"/>
          <w:noProof/>
          <w:sz w:val="22"/>
          <w:szCs w:val="22"/>
        </w:rPr>
      </w:pPr>
      <w:hyperlink w:anchor="_Toc477756788" w:history="1">
        <w:r w:rsidRPr="00AC711D">
          <w:rPr>
            <w:rStyle w:val="Hyperlink"/>
            <w:noProof/>
          </w:rPr>
          <w:t>9.16</w:t>
        </w:r>
        <w:r w:rsidRPr="00925DE6">
          <w:rPr>
            <w:rFonts w:ascii="Calibri" w:hAnsi="Calibri"/>
            <w:noProof/>
            <w:sz w:val="22"/>
            <w:szCs w:val="22"/>
          </w:rPr>
          <w:tab/>
        </w:r>
        <w:r w:rsidRPr="00AC711D">
          <w:rPr>
            <w:rStyle w:val="Hyperlink"/>
            <w:noProof/>
          </w:rPr>
          <w:t>Association Represented Concept</w:t>
        </w:r>
        <w:r>
          <w:rPr>
            <w:noProof/>
            <w:webHidden/>
          </w:rPr>
          <w:tab/>
        </w:r>
        <w:r>
          <w:rPr>
            <w:noProof/>
            <w:webHidden/>
          </w:rPr>
          <w:fldChar w:fldCharType="begin"/>
        </w:r>
        <w:r>
          <w:rPr>
            <w:noProof/>
            <w:webHidden/>
          </w:rPr>
          <w:instrText xml:space="preserve"> PAGEREF _Toc477756788 \h </w:instrText>
        </w:r>
        <w:r>
          <w:rPr>
            <w:noProof/>
            <w:webHidden/>
          </w:rPr>
        </w:r>
        <w:r>
          <w:rPr>
            <w:noProof/>
            <w:webHidden/>
          </w:rPr>
          <w:fldChar w:fldCharType="separate"/>
        </w:r>
        <w:r>
          <w:rPr>
            <w:noProof/>
            <w:webHidden/>
          </w:rPr>
          <w:t>55</w:t>
        </w:r>
        <w:r>
          <w:rPr>
            <w:noProof/>
            <w:webHidden/>
          </w:rPr>
          <w:fldChar w:fldCharType="end"/>
        </w:r>
      </w:hyperlink>
    </w:p>
    <w:p w:rsidR="00925DE6" w:rsidRPr="00925DE6" w:rsidRDefault="00925DE6">
      <w:pPr>
        <w:pStyle w:val="TOC3"/>
        <w:rPr>
          <w:rFonts w:ascii="Calibri" w:hAnsi="Calibri"/>
          <w:noProof/>
          <w:sz w:val="22"/>
          <w:szCs w:val="22"/>
        </w:rPr>
      </w:pPr>
      <w:hyperlink w:anchor="_Toc477756789" w:history="1">
        <w:r w:rsidRPr="00AC711D">
          <w:rPr>
            <w:rStyle w:val="Hyperlink"/>
            <w:noProof/>
          </w:rPr>
          <w:t>9.16.1</w:t>
        </w:r>
        <w:r w:rsidRPr="00925DE6">
          <w:rPr>
            <w:rFonts w:ascii="Calibri" w:hAnsi="Calibri"/>
            <w:noProof/>
            <w:sz w:val="22"/>
            <w:szCs w:val="22"/>
          </w:rPr>
          <w:tab/>
        </w:r>
        <w:r w:rsidRPr="00AC711D">
          <w:rPr>
            <w:rStyle w:val="Hyperlink"/>
            <w:noProof/>
          </w:rPr>
          <w:t>Enumeration Assertion Strength</w:t>
        </w:r>
        <w:r>
          <w:rPr>
            <w:noProof/>
            <w:webHidden/>
          </w:rPr>
          <w:tab/>
        </w:r>
        <w:r>
          <w:rPr>
            <w:noProof/>
            <w:webHidden/>
          </w:rPr>
          <w:fldChar w:fldCharType="begin"/>
        </w:r>
        <w:r>
          <w:rPr>
            <w:noProof/>
            <w:webHidden/>
          </w:rPr>
          <w:instrText xml:space="preserve"> PAGEREF _Toc477756789 \h </w:instrText>
        </w:r>
        <w:r>
          <w:rPr>
            <w:noProof/>
            <w:webHidden/>
          </w:rPr>
        </w:r>
        <w:r>
          <w:rPr>
            <w:noProof/>
            <w:webHidden/>
          </w:rPr>
          <w:fldChar w:fldCharType="separate"/>
        </w:r>
        <w:r>
          <w:rPr>
            <w:noProof/>
            <w:webHidden/>
          </w:rPr>
          <w:t>55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790" w:history="1">
        <w:r w:rsidRPr="00AC711D">
          <w:rPr>
            <w:rStyle w:val="Hyperlink"/>
            <w:noProof/>
          </w:rPr>
          <w:t>10</w:t>
        </w:r>
        <w:r w:rsidRPr="00925DE6">
          <w:rPr>
            <w:rFonts w:ascii="Calibri" w:hAnsi="Calibri"/>
            <w:noProof/>
            <w:sz w:val="22"/>
            <w:szCs w:val="22"/>
          </w:rPr>
          <w:tab/>
        </w:r>
        <w:r w:rsidRPr="00AC711D">
          <w:rPr>
            <w:rStyle w:val="Hyperlink"/>
            <w:noProof/>
          </w:rPr>
          <w:t>SMIF Conceptual Model::Metadata</w:t>
        </w:r>
        <w:r>
          <w:rPr>
            <w:noProof/>
            <w:webHidden/>
          </w:rPr>
          <w:tab/>
        </w:r>
        <w:r>
          <w:rPr>
            <w:noProof/>
            <w:webHidden/>
          </w:rPr>
          <w:fldChar w:fldCharType="begin"/>
        </w:r>
        <w:r>
          <w:rPr>
            <w:noProof/>
            <w:webHidden/>
          </w:rPr>
          <w:instrText xml:space="preserve"> PAGEREF _Toc477756790 \h </w:instrText>
        </w:r>
        <w:r>
          <w:rPr>
            <w:noProof/>
            <w:webHidden/>
          </w:rPr>
        </w:r>
        <w:r>
          <w:rPr>
            <w:noProof/>
            <w:webHidden/>
          </w:rPr>
          <w:fldChar w:fldCharType="separate"/>
        </w:r>
        <w:r>
          <w:rPr>
            <w:noProof/>
            <w:webHidden/>
          </w:rPr>
          <w:t>56</w:t>
        </w:r>
        <w:r>
          <w:rPr>
            <w:noProof/>
            <w:webHidden/>
          </w:rPr>
          <w:fldChar w:fldCharType="end"/>
        </w:r>
      </w:hyperlink>
    </w:p>
    <w:p w:rsidR="00925DE6" w:rsidRPr="00925DE6" w:rsidRDefault="00925DE6">
      <w:pPr>
        <w:pStyle w:val="TOC2"/>
        <w:rPr>
          <w:rFonts w:ascii="Calibri" w:hAnsi="Calibri"/>
          <w:noProof/>
          <w:sz w:val="22"/>
          <w:szCs w:val="22"/>
        </w:rPr>
      </w:pPr>
      <w:hyperlink w:anchor="_Toc477756791" w:history="1">
        <w:r w:rsidRPr="00AC711D">
          <w:rPr>
            <w:rStyle w:val="Hyperlink"/>
            <w:noProof/>
          </w:rPr>
          <w:t>10.1</w:t>
        </w:r>
        <w:r w:rsidRPr="00925DE6">
          <w:rPr>
            <w:rFonts w:ascii="Calibri" w:hAnsi="Calibri"/>
            <w:noProof/>
            <w:sz w:val="22"/>
            <w:szCs w:val="22"/>
          </w:rPr>
          <w:tab/>
        </w:r>
        <w:r w:rsidRPr="00AC711D">
          <w:rPr>
            <w:rStyle w:val="Hyperlink"/>
            <w:noProof/>
          </w:rPr>
          <w:t>Diagram: Metadata</w:t>
        </w:r>
        <w:r>
          <w:rPr>
            <w:noProof/>
            <w:webHidden/>
          </w:rPr>
          <w:tab/>
        </w:r>
        <w:r>
          <w:rPr>
            <w:noProof/>
            <w:webHidden/>
          </w:rPr>
          <w:fldChar w:fldCharType="begin"/>
        </w:r>
        <w:r>
          <w:rPr>
            <w:noProof/>
            <w:webHidden/>
          </w:rPr>
          <w:instrText xml:space="preserve"> PAGEREF _Toc477756791 \h </w:instrText>
        </w:r>
        <w:r>
          <w:rPr>
            <w:noProof/>
            <w:webHidden/>
          </w:rPr>
        </w:r>
        <w:r>
          <w:rPr>
            <w:noProof/>
            <w:webHidden/>
          </w:rPr>
          <w:fldChar w:fldCharType="separate"/>
        </w:r>
        <w:r>
          <w:rPr>
            <w:noProof/>
            <w:webHidden/>
          </w:rPr>
          <w:t>56</w:t>
        </w:r>
        <w:r>
          <w:rPr>
            <w:noProof/>
            <w:webHidden/>
          </w:rPr>
          <w:fldChar w:fldCharType="end"/>
        </w:r>
      </w:hyperlink>
    </w:p>
    <w:p w:rsidR="00925DE6" w:rsidRPr="00925DE6" w:rsidRDefault="00925DE6">
      <w:pPr>
        <w:pStyle w:val="TOC2"/>
        <w:rPr>
          <w:rFonts w:ascii="Calibri" w:hAnsi="Calibri"/>
          <w:noProof/>
          <w:sz w:val="22"/>
          <w:szCs w:val="22"/>
        </w:rPr>
      </w:pPr>
      <w:hyperlink w:anchor="_Toc477756792" w:history="1">
        <w:r w:rsidRPr="00AC711D">
          <w:rPr>
            <w:rStyle w:val="Hyperlink"/>
            <w:noProof/>
          </w:rPr>
          <w:t>10.2</w:t>
        </w:r>
        <w:r w:rsidRPr="00925DE6">
          <w:rPr>
            <w:rFonts w:ascii="Calibri" w:hAnsi="Calibri"/>
            <w:noProof/>
            <w:sz w:val="22"/>
            <w:szCs w:val="22"/>
          </w:rPr>
          <w:tab/>
        </w:r>
        <w:r w:rsidRPr="00AC711D">
          <w:rPr>
            <w:rStyle w:val="Hyperlink"/>
            <w:noProof/>
          </w:rPr>
          <w:t>Association Assertion Statement</w:t>
        </w:r>
        <w:r>
          <w:rPr>
            <w:noProof/>
            <w:webHidden/>
          </w:rPr>
          <w:tab/>
        </w:r>
        <w:r>
          <w:rPr>
            <w:noProof/>
            <w:webHidden/>
          </w:rPr>
          <w:fldChar w:fldCharType="begin"/>
        </w:r>
        <w:r>
          <w:rPr>
            <w:noProof/>
            <w:webHidden/>
          </w:rPr>
          <w:instrText xml:space="preserve"> PAGEREF _Toc477756792 \h </w:instrText>
        </w:r>
        <w:r>
          <w:rPr>
            <w:noProof/>
            <w:webHidden/>
          </w:rPr>
        </w:r>
        <w:r>
          <w:rPr>
            <w:noProof/>
            <w:webHidden/>
          </w:rPr>
          <w:fldChar w:fldCharType="separate"/>
        </w:r>
        <w:r>
          <w:rPr>
            <w:noProof/>
            <w:webHidden/>
          </w:rPr>
          <w:t>57</w:t>
        </w:r>
        <w:r>
          <w:rPr>
            <w:noProof/>
            <w:webHidden/>
          </w:rPr>
          <w:fldChar w:fldCharType="end"/>
        </w:r>
      </w:hyperlink>
    </w:p>
    <w:p w:rsidR="00925DE6" w:rsidRPr="00925DE6" w:rsidRDefault="00925DE6">
      <w:pPr>
        <w:pStyle w:val="TOC2"/>
        <w:rPr>
          <w:rFonts w:ascii="Calibri" w:hAnsi="Calibri"/>
          <w:noProof/>
          <w:sz w:val="22"/>
          <w:szCs w:val="22"/>
        </w:rPr>
      </w:pPr>
      <w:hyperlink w:anchor="_Toc477756793" w:history="1">
        <w:r w:rsidRPr="00AC711D">
          <w:rPr>
            <w:rStyle w:val="Hyperlink"/>
            <w:noProof/>
          </w:rPr>
          <w:t>10.3</w:t>
        </w:r>
        <w:r w:rsidRPr="00925DE6">
          <w:rPr>
            <w:rFonts w:ascii="Calibri" w:hAnsi="Calibri"/>
            <w:noProof/>
            <w:sz w:val="22"/>
            <w:szCs w:val="22"/>
          </w:rPr>
          <w:tab/>
        </w:r>
        <w:r w:rsidRPr="00AC711D">
          <w:rPr>
            <w:rStyle w:val="Hyperlink"/>
            <w:noProof/>
          </w:rPr>
          <w:t>Class Definition</w:t>
        </w:r>
        <w:r>
          <w:rPr>
            <w:noProof/>
            <w:webHidden/>
          </w:rPr>
          <w:tab/>
        </w:r>
        <w:r>
          <w:rPr>
            <w:noProof/>
            <w:webHidden/>
          </w:rPr>
          <w:fldChar w:fldCharType="begin"/>
        </w:r>
        <w:r>
          <w:rPr>
            <w:noProof/>
            <w:webHidden/>
          </w:rPr>
          <w:instrText xml:space="preserve"> PAGEREF _Toc477756793 \h </w:instrText>
        </w:r>
        <w:r>
          <w:rPr>
            <w:noProof/>
            <w:webHidden/>
          </w:rPr>
        </w:r>
        <w:r>
          <w:rPr>
            <w:noProof/>
            <w:webHidden/>
          </w:rPr>
          <w:fldChar w:fldCharType="separate"/>
        </w:r>
        <w:r>
          <w:rPr>
            <w:noProof/>
            <w:webHidden/>
          </w:rPr>
          <w:t>57</w:t>
        </w:r>
        <w:r>
          <w:rPr>
            <w:noProof/>
            <w:webHidden/>
          </w:rPr>
          <w:fldChar w:fldCharType="end"/>
        </w:r>
      </w:hyperlink>
    </w:p>
    <w:p w:rsidR="00925DE6" w:rsidRPr="00925DE6" w:rsidRDefault="00925DE6">
      <w:pPr>
        <w:pStyle w:val="TOC2"/>
        <w:rPr>
          <w:rFonts w:ascii="Calibri" w:hAnsi="Calibri"/>
          <w:noProof/>
          <w:sz w:val="22"/>
          <w:szCs w:val="22"/>
        </w:rPr>
      </w:pPr>
      <w:hyperlink w:anchor="_Toc477756794" w:history="1">
        <w:r w:rsidRPr="00AC711D">
          <w:rPr>
            <w:rStyle w:val="Hyperlink"/>
            <w:noProof/>
          </w:rPr>
          <w:t>10.4</w:t>
        </w:r>
        <w:r w:rsidRPr="00925DE6">
          <w:rPr>
            <w:rFonts w:ascii="Calibri" w:hAnsi="Calibri"/>
            <w:noProof/>
            <w:sz w:val="22"/>
            <w:szCs w:val="22"/>
          </w:rPr>
          <w:tab/>
        </w:r>
        <w:r w:rsidRPr="00AC711D">
          <w:rPr>
            <w:rStyle w:val="Hyperlink"/>
            <w:noProof/>
          </w:rPr>
          <w:t>Association Definition Relationship</w:t>
        </w:r>
        <w:r>
          <w:rPr>
            <w:noProof/>
            <w:webHidden/>
          </w:rPr>
          <w:tab/>
        </w:r>
        <w:r>
          <w:rPr>
            <w:noProof/>
            <w:webHidden/>
          </w:rPr>
          <w:fldChar w:fldCharType="begin"/>
        </w:r>
        <w:r>
          <w:rPr>
            <w:noProof/>
            <w:webHidden/>
          </w:rPr>
          <w:instrText xml:space="preserve"> PAGEREF _Toc477756794 \h </w:instrText>
        </w:r>
        <w:r>
          <w:rPr>
            <w:noProof/>
            <w:webHidden/>
          </w:rPr>
        </w:r>
        <w:r>
          <w:rPr>
            <w:noProof/>
            <w:webHidden/>
          </w:rPr>
          <w:fldChar w:fldCharType="separate"/>
        </w:r>
        <w:r>
          <w:rPr>
            <w:noProof/>
            <w:webHidden/>
          </w:rPr>
          <w:t>57</w:t>
        </w:r>
        <w:r>
          <w:rPr>
            <w:noProof/>
            <w:webHidden/>
          </w:rPr>
          <w:fldChar w:fldCharType="end"/>
        </w:r>
      </w:hyperlink>
    </w:p>
    <w:p w:rsidR="00925DE6" w:rsidRPr="00925DE6" w:rsidRDefault="00925DE6">
      <w:pPr>
        <w:pStyle w:val="TOC2"/>
        <w:rPr>
          <w:rFonts w:ascii="Calibri" w:hAnsi="Calibri"/>
          <w:noProof/>
          <w:sz w:val="22"/>
          <w:szCs w:val="22"/>
        </w:rPr>
      </w:pPr>
      <w:hyperlink w:anchor="_Toc477756795" w:history="1">
        <w:r w:rsidRPr="00AC711D">
          <w:rPr>
            <w:rStyle w:val="Hyperlink"/>
            <w:noProof/>
          </w:rPr>
          <w:t>10.5</w:t>
        </w:r>
        <w:r w:rsidRPr="00925DE6">
          <w:rPr>
            <w:rFonts w:ascii="Calibri" w:hAnsi="Calibri"/>
            <w:noProof/>
            <w:sz w:val="22"/>
            <w:szCs w:val="22"/>
          </w:rPr>
          <w:tab/>
        </w:r>
        <w:r w:rsidRPr="00AC711D">
          <w:rPr>
            <w:rStyle w:val="Hyperlink"/>
            <w:noProof/>
          </w:rPr>
          <w:t>Class Information Source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_Toc477756795 \h </w:instrText>
        </w:r>
        <w:r>
          <w:rPr>
            <w:noProof/>
            <w:webHidden/>
          </w:rPr>
        </w:r>
        <w:r>
          <w:rPr>
            <w:noProof/>
            <w:webHidden/>
          </w:rPr>
          <w:fldChar w:fldCharType="separate"/>
        </w:r>
        <w:r>
          <w:rPr>
            <w:noProof/>
            <w:webHidden/>
          </w:rPr>
          <w:t>58</w:t>
        </w:r>
        <w:r>
          <w:rPr>
            <w:noProof/>
            <w:webHidden/>
          </w:rPr>
          <w:fldChar w:fldCharType="end"/>
        </w:r>
      </w:hyperlink>
    </w:p>
    <w:p w:rsidR="00925DE6" w:rsidRPr="00925DE6" w:rsidRDefault="00925DE6">
      <w:pPr>
        <w:pStyle w:val="TOC2"/>
        <w:rPr>
          <w:rFonts w:ascii="Calibri" w:hAnsi="Calibri"/>
          <w:noProof/>
          <w:sz w:val="22"/>
          <w:szCs w:val="22"/>
        </w:rPr>
      </w:pPr>
      <w:hyperlink w:anchor="_Toc477756796" w:history="1">
        <w:r w:rsidRPr="00AC711D">
          <w:rPr>
            <w:rStyle w:val="Hyperlink"/>
            <w:noProof/>
          </w:rPr>
          <w:t>10.6</w:t>
        </w:r>
        <w:r w:rsidRPr="00925DE6">
          <w:rPr>
            <w:rFonts w:ascii="Calibri" w:hAnsi="Calibri"/>
            <w:noProof/>
            <w:sz w:val="22"/>
            <w:szCs w:val="22"/>
          </w:rPr>
          <w:tab/>
        </w:r>
        <w:r w:rsidRPr="00AC711D">
          <w:rPr>
            <w:rStyle w:val="Hyperlink"/>
            <w:noProof/>
          </w:rPr>
          <w:t>Class Metadata</w:t>
        </w:r>
        <w:r>
          <w:rPr>
            <w:noProof/>
            <w:webHidden/>
          </w:rPr>
          <w:tab/>
        </w:r>
        <w:r>
          <w:rPr>
            <w:noProof/>
            <w:webHidden/>
          </w:rPr>
          <w:fldChar w:fldCharType="begin"/>
        </w:r>
        <w:r>
          <w:rPr>
            <w:noProof/>
            <w:webHidden/>
          </w:rPr>
          <w:instrText xml:space="preserve"> PAGEREF _Toc477756796 \h </w:instrText>
        </w:r>
        <w:r>
          <w:rPr>
            <w:noProof/>
            <w:webHidden/>
          </w:rPr>
        </w:r>
        <w:r>
          <w:rPr>
            <w:noProof/>
            <w:webHidden/>
          </w:rPr>
          <w:fldChar w:fldCharType="separate"/>
        </w:r>
        <w:r>
          <w:rPr>
            <w:noProof/>
            <w:webHidden/>
          </w:rPr>
          <w:t>58</w:t>
        </w:r>
        <w:r>
          <w:rPr>
            <w:noProof/>
            <w:webHidden/>
          </w:rPr>
          <w:fldChar w:fldCharType="end"/>
        </w:r>
      </w:hyperlink>
    </w:p>
    <w:p w:rsidR="00925DE6" w:rsidRPr="00925DE6" w:rsidRDefault="00925DE6">
      <w:pPr>
        <w:pStyle w:val="TOC2"/>
        <w:rPr>
          <w:rFonts w:ascii="Calibri" w:hAnsi="Calibri"/>
          <w:noProof/>
          <w:sz w:val="22"/>
          <w:szCs w:val="22"/>
        </w:rPr>
      </w:pPr>
      <w:hyperlink w:anchor="_Toc477756797" w:history="1">
        <w:r w:rsidRPr="00AC711D">
          <w:rPr>
            <w:rStyle w:val="Hyperlink"/>
            <w:noProof/>
          </w:rPr>
          <w:t>10.7</w:t>
        </w:r>
        <w:r w:rsidRPr="00925DE6">
          <w:rPr>
            <w:rFonts w:ascii="Calibri" w:hAnsi="Calibri"/>
            <w:noProof/>
            <w:sz w:val="22"/>
            <w:szCs w:val="22"/>
          </w:rPr>
          <w:tab/>
        </w:r>
        <w:r w:rsidRPr="00AC711D">
          <w:rPr>
            <w:rStyle w:val="Hyperlink"/>
            <w:noProof/>
          </w:rPr>
          <w:t>Association Metadata relationship</w:t>
        </w:r>
        <w:r>
          <w:rPr>
            <w:noProof/>
            <w:webHidden/>
          </w:rPr>
          <w:tab/>
        </w:r>
        <w:r>
          <w:rPr>
            <w:noProof/>
            <w:webHidden/>
          </w:rPr>
          <w:fldChar w:fldCharType="begin"/>
        </w:r>
        <w:r>
          <w:rPr>
            <w:noProof/>
            <w:webHidden/>
          </w:rPr>
          <w:instrText xml:space="preserve"> PAGEREF _Toc477756797 \h </w:instrText>
        </w:r>
        <w:r>
          <w:rPr>
            <w:noProof/>
            <w:webHidden/>
          </w:rPr>
        </w:r>
        <w:r>
          <w:rPr>
            <w:noProof/>
            <w:webHidden/>
          </w:rPr>
          <w:fldChar w:fldCharType="separate"/>
        </w:r>
        <w:r>
          <w:rPr>
            <w:noProof/>
            <w:webHidden/>
          </w:rPr>
          <w:t>58</w:t>
        </w:r>
        <w:r>
          <w:rPr>
            <w:noProof/>
            <w:webHidden/>
          </w:rPr>
          <w:fldChar w:fldCharType="end"/>
        </w:r>
      </w:hyperlink>
    </w:p>
    <w:p w:rsidR="00925DE6" w:rsidRPr="00925DE6" w:rsidRDefault="00925DE6">
      <w:pPr>
        <w:pStyle w:val="TOC2"/>
        <w:rPr>
          <w:rFonts w:ascii="Calibri" w:hAnsi="Calibri"/>
          <w:noProof/>
          <w:sz w:val="22"/>
          <w:szCs w:val="22"/>
        </w:rPr>
      </w:pPr>
      <w:hyperlink w:anchor="_Toc477756798" w:history="1">
        <w:r w:rsidRPr="00AC711D">
          <w:rPr>
            <w:rStyle w:val="Hyperlink"/>
            <w:noProof/>
          </w:rPr>
          <w:t>10.8</w:t>
        </w:r>
        <w:r w:rsidRPr="00925DE6">
          <w:rPr>
            <w:rFonts w:ascii="Calibri" w:hAnsi="Calibri"/>
            <w:noProof/>
            <w:sz w:val="22"/>
            <w:szCs w:val="22"/>
          </w:rPr>
          <w:tab/>
        </w:r>
        <w:r w:rsidRPr="00AC711D">
          <w:rPr>
            <w:rStyle w:val="Hyperlink"/>
            <w:noProof/>
          </w:rPr>
          <w:t>Association Record of an Entity</w:t>
        </w:r>
        <w:r>
          <w:rPr>
            <w:noProof/>
            <w:webHidden/>
          </w:rPr>
          <w:tab/>
        </w:r>
        <w:r>
          <w:rPr>
            <w:noProof/>
            <w:webHidden/>
          </w:rPr>
          <w:fldChar w:fldCharType="begin"/>
        </w:r>
        <w:r>
          <w:rPr>
            <w:noProof/>
            <w:webHidden/>
          </w:rPr>
          <w:instrText xml:space="preserve"> PAGEREF _Toc477756798 \h </w:instrText>
        </w:r>
        <w:r>
          <w:rPr>
            <w:noProof/>
            <w:webHidden/>
          </w:rPr>
        </w:r>
        <w:r>
          <w:rPr>
            <w:noProof/>
            <w:webHidden/>
          </w:rPr>
          <w:fldChar w:fldCharType="separate"/>
        </w:r>
        <w:r>
          <w:rPr>
            <w:noProof/>
            <w:webHidden/>
          </w:rPr>
          <w:t>59</w:t>
        </w:r>
        <w:r>
          <w:rPr>
            <w:noProof/>
            <w:webHidden/>
          </w:rPr>
          <w:fldChar w:fldCharType="end"/>
        </w:r>
      </w:hyperlink>
    </w:p>
    <w:p w:rsidR="00925DE6" w:rsidRPr="00925DE6" w:rsidRDefault="00925DE6">
      <w:pPr>
        <w:pStyle w:val="TOC2"/>
        <w:rPr>
          <w:rFonts w:ascii="Calibri" w:hAnsi="Calibri"/>
          <w:noProof/>
          <w:sz w:val="22"/>
          <w:szCs w:val="22"/>
        </w:rPr>
      </w:pPr>
      <w:hyperlink w:anchor="_Toc477756799" w:history="1">
        <w:r w:rsidRPr="00AC711D">
          <w:rPr>
            <w:rStyle w:val="Hyperlink"/>
            <w:noProof/>
          </w:rPr>
          <w:t>10.9</w:t>
        </w:r>
        <w:r w:rsidRPr="00925DE6">
          <w:rPr>
            <w:rFonts w:ascii="Calibri" w:hAnsi="Calibri"/>
            <w:noProof/>
            <w:sz w:val="22"/>
            <w:szCs w:val="22"/>
          </w:rPr>
          <w:tab/>
        </w:r>
        <w:r w:rsidRPr="00AC711D">
          <w:rPr>
            <w:rStyle w:val="Hyperlink"/>
            <w:noProof/>
          </w:rPr>
          <w:t>Association Source of Information</w:t>
        </w:r>
        <w:r>
          <w:rPr>
            <w:noProof/>
            <w:webHidden/>
          </w:rPr>
          <w:tab/>
        </w:r>
        <w:r>
          <w:rPr>
            <w:noProof/>
            <w:webHidden/>
          </w:rPr>
          <w:fldChar w:fldCharType="begin"/>
        </w:r>
        <w:r>
          <w:rPr>
            <w:noProof/>
            <w:webHidden/>
          </w:rPr>
          <w:instrText xml:space="preserve"> PAGEREF _Toc477756799 \h </w:instrText>
        </w:r>
        <w:r>
          <w:rPr>
            <w:noProof/>
            <w:webHidden/>
          </w:rPr>
        </w:r>
        <w:r>
          <w:rPr>
            <w:noProof/>
            <w:webHidden/>
          </w:rPr>
          <w:fldChar w:fldCharType="separate"/>
        </w:r>
        <w:r>
          <w:rPr>
            <w:noProof/>
            <w:webHidden/>
          </w:rPr>
          <w:t>59</w:t>
        </w:r>
        <w:r>
          <w:rPr>
            <w:noProof/>
            <w:webHidden/>
          </w:rPr>
          <w:fldChar w:fldCharType="end"/>
        </w:r>
      </w:hyperlink>
    </w:p>
    <w:p w:rsidR="00925DE6" w:rsidRPr="00925DE6" w:rsidRDefault="00925DE6">
      <w:pPr>
        <w:pStyle w:val="TOC2"/>
        <w:rPr>
          <w:rFonts w:ascii="Calibri" w:hAnsi="Calibri"/>
          <w:noProof/>
          <w:sz w:val="22"/>
          <w:szCs w:val="22"/>
        </w:rPr>
      </w:pPr>
      <w:hyperlink w:anchor="_Toc477756800" w:history="1">
        <w:r w:rsidRPr="00AC711D">
          <w:rPr>
            <w:rStyle w:val="Hyperlink"/>
            <w:noProof/>
          </w:rPr>
          <w:t>10.10</w:t>
        </w:r>
        <w:r w:rsidRPr="00925DE6">
          <w:rPr>
            <w:rFonts w:ascii="Calibri" w:hAnsi="Calibri"/>
            <w:noProof/>
            <w:sz w:val="22"/>
            <w:szCs w:val="22"/>
          </w:rPr>
          <w:tab/>
        </w:r>
        <w:r w:rsidRPr="00AC711D">
          <w:rPr>
            <w:rStyle w:val="Hyperlink"/>
            <w:noProof/>
          </w:rPr>
          <w:t>Class Statement</w:t>
        </w:r>
        <w:r>
          <w:rPr>
            <w:noProof/>
            <w:webHidden/>
          </w:rPr>
          <w:tab/>
        </w:r>
        <w:r>
          <w:rPr>
            <w:noProof/>
            <w:webHidden/>
          </w:rPr>
          <w:fldChar w:fldCharType="begin"/>
        </w:r>
        <w:r>
          <w:rPr>
            <w:noProof/>
            <w:webHidden/>
          </w:rPr>
          <w:instrText xml:space="preserve"> PAGEREF _Toc477756800 \h </w:instrText>
        </w:r>
        <w:r>
          <w:rPr>
            <w:noProof/>
            <w:webHidden/>
          </w:rPr>
        </w:r>
        <w:r>
          <w:rPr>
            <w:noProof/>
            <w:webHidden/>
          </w:rPr>
          <w:fldChar w:fldCharType="separate"/>
        </w:r>
        <w:r>
          <w:rPr>
            <w:noProof/>
            <w:webHidden/>
          </w:rPr>
          <w:t>59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01" w:history="1">
        <w:r w:rsidRPr="00AC711D">
          <w:rPr>
            <w:rStyle w:val="Hyperlink"/>
            <w:noProof/>
          </w:rPr>
          <w:t>11</w:t>
        </w:r>
        <w:r w:rsidRPr="00925DE6">
          <w:rPr>
            <w:rFonts w:ascii="Calibri" w:hAnsi="Calibri"/>
            <w:noProof/>
            <w:sz w:val="22"/>
            <w:szCs w:val="22"/>
          </w:rPr>
          <w:tab/>
        </w:r>
        <w:r w:rsidRPr="00AC711D">
          <w:rPr>
            <w:rStyle w:val="Hyperlink"/>
            <w:noProof/>
          </w:rPr>
          <w:t>SMIF Conceptual Model::Patterns</w:t>
        </w:r>
        <w:r>
          <w:rPr>
            <w:noProof/>
            <w:webHidden/>
          </w:rPr>
          <w:tab/>
        </w:r>
        <w:r>
          <w:rPr>
            <w:noProof/>
            <w:webHidden/>
          </w:rPr>
          <w:fldChar w:fldCharType="begin"/>
        </w:r>
        <w:r>
          <w:rPr>
            <w:noProof/>
            <w:webHidden/>
          </w:rPr>
          <w:instrText xml:space="preserve"> PAGEREF _Toc477756801 \h </w:instrText>
        </w:r>
        <w:r>
          <w:rPr>
            <w:noProof/>
            <w:webHidden/>
          </w:rPr>
        </w:r>
        <w:r>
          <w:rPr>
            <w:noProof/>
            <w:webHidden/>
          </w:rPr>
          <w:fldChar w:fldCharType="separate"/>
        </w:r>
        <w:r>
          <w:rPr>
            <w:noProof/>
            <w:webHidden/>
          </w:rPr>
          <w:t>61</w:t>
        </w:r>
        <w:r>
          <w:rPr>
            <w:noProof/>
            <w:webHidden/>
          </w:rPr>
          <w:fldChar w:fldCharType="end"/>
        </w:r>
      </w:hyperlink>
    </w:p>
    <w:p w:rsidR="00925DE6" w:rsidRPr="00925DE6" w:rsidRDefault="00925DE6">
      <w:pPr>
        <w:pStyle w:val="TOC2"/>
        <w:rPr>
          <w:rFonts w:ascii="Calibri" w:hAnsi="Calibri"/>
          <w:noProof/>
          <w:sz w:val="22"/>
          <w:szCs w:val="22"/>
        </w:rPr>
      </w:pPr>
      <w:hyperlink w:anchor="_Toc477756802" w:history="1">
        <w:r w:rsidRPr="00AC711D">
          <w:rPr>
            <w:rStyle w:val="Hyperlink"/>
            <w:noProof/>
          </w:rPr>
          <w:t>11.1</w:t>
        </w:r>
        <w:r w:rsidRPr="00925DE6">
          <w:rPr>
            <w:rFonts w:ascii="Calibri" w:hAnsi="Calibri"/>
            <w:noProof/>
            <w:sz w:val="22"/>
            <w:szCs w:val="22"/>
          </w:rPr>
          <w:tab/>
        </w:r>
        <w:r w:rsidRPr="00AC711D">
          <w:rPr>
            <w:rStyle w:val="Hyperlink"/>
            <w:noProof/>
          </w:rPr>
          <w:t>Diagram: Patterns</w:t>
        </w:r>
        <w:r>
          <w:rPr>
            <w:noProof/>
            <w:webHidden/>
          </w:rPr>
          <w:tab/>
        </w:r>
        <w:r>
          <w:rPr>
            <w:noProof/>
            <w:webHidden/>
          </w:rPr>
          <w:fldChar w:fldCharType="begin"/>
        </w:r>
        <w:r>
          <w:rPr>
            <w:noProof/>
            <w:webHidden/>
          </w:rPr>
          <w:instrText xml:space="preserve"> PAGEREF _Toc477756802 \h </w:instrText>
        </w:r>
        <w:r>
          <w:rPr>
            <w:noProof/>
            <w:webHidden/>
          </w:rPr>
        </w:r>
        <w:r>
          <w:rPr>
            <w:noProof/>
            <w:webHidden/>
          </w:rPr>
          <w:fldChar w:fldCharType="separate"/>
        </w:r>
        <w:r>
          <w:rPr>
            <w:noProof/>
            <w:webHidden/>
          </w:rPr>
          <w:t>61</w:t>
        </w:r>
        <w:r>
          <w:rPr>
            <w:noProof/>
            <w:webHidden/>
          </w:rPr>
          <w:fldChar w:fldCharType="end"/>
        </w:r>
      </w:hyperlink>
    </w:p>
    <w:p w:rsidR="00925DE6" w:rsidRPr="00925DE6" w:rsidRDefault="00925DE6">
      <w:pPr>
        <w:pStyle w:val="TOC2"/>
        <w:rPr>
          <w:rFonts w:ascii="Calibri" w:hAnsi="Calibri"/>
          <w:noProof/>
          <w:sz w:val="22"/>
          <w:szCs w:val="22"/>
        </w:rPr>
      </w:pPr>
      <w:hyperlink w:anchor="_Toc477756803" w:history="1">
        <w:r w:rsidRPr="00AC711D">
          <w:rPr>
            <w:rStyle w:val="Hyperlink"/>
            <w:noProof/>
          </w:rPr>
          <w:t>11.2</w:t>
        </w:r>
        <w:r w:rsidRPr="00925DE6">
          <w:rPr>
            <w:rFonts w:ascii="Calibri" w:hAnsi="Calibri"/>
            <w:noProof/>
            <w:sz w:val="22"/>
            <w:szCs w:val="22"/>
          </w:rPr>
          <w:tab/>
        </w:r>
        <w:r w:rsidRPr="00AC711D">
          <w:rPr>
            <w:rStyle w:val="Hyperlink"/>
            <w:noProof/>
          </w:rPr>
          <w:t>Class Computed</w:t>
        </w:r>
        <w:r>
          <w:rPr>
            <w:noProof/>
            <w:webHidden/>
          </w:rPr>
          <w:tab/>
        </w:r>
        <w:r>
          <w:rPr>
            <w:noProof/>
            <w:webHidden/>
          </w:rPr>
          <w:fldChar w:fldCharType="begin"/>
        </w:r>
        <w:r>
          <w:rPr>
            <w:noProof/>
            <w:webHidden/>
          </w:rPr>
          <w:instrText xml:space="preserve"> PAGEREF _Toc477756803 \h </w:instrText>
        </w:r>
        <w:r>
          <w:rPr>
            <w:noProof/>
            <w:webHidden/>
          </w:rPr>
        </w:r>
        <w:r>
          <w:rPr>
            <w:noProof/>
            <w:webHidden/>
          </w:rPr>
          <w:fldChar w:fldCharType="separate"/>
        </w:r>
        <w:r>
          <w:rPr>
            <w:noProof/>
            <w:webHidden/>
          </w:rPr>
          <w:t>62</w:t>
        </w:r>
        <w:r>
          <w:rPr>
            <w:noProof/>
            <w:webHidden/>
          </w:rPr>
          <w:fldChar w:fldCharType="end"/>
        </w:r>
      </w:hyperlink>
    </w:p>
    <w:p w:rsidR="00925DE6" w:rsidRPr="00925DE6" w:rsidRDefault="00925DE6">
      <w:pPr>
        <w:pStyle w:val="TOC2"/>
        <w:rPr>
          <w:rFonts w:ascii="Calibri" w:hAnsi="Calibri"/>
          <w:noProof/>
          <w:sz w:val="22"/>
          <w:szCs w:val="22"/>
        </w:rPr>
      </w:pPr>
      <w:hyperlink w:anchor="_Toc477756804" w:history="1">
        <w:r w:rsidRPr="00AC711D">
          <w:rPr>
            <w:rStyle w:val="Hyperlink"/>
            <w:noProof/>
          </w:rPr>
          <w:t>11.3</w:t>
        </w:r>
        <w:r w:rsidRPr="00925DE6">
          <w:rPr>
            <w:rFonts w:ascii="Calibri" w:hAnsi="Calibri"/>
            <w:noProof/>
            <w:sz w:val="22"/>
            <w:szCs w:val="22"/>
          </w:rPr>
          <w:tab/>
        </w:r>
        <w:r w:rsidRPr="00AC711D">
          <w:rPr>
            <w:rStyle w:val="Hyperlink"/>
            <w:noProof/>
          </w:rPr>
          <w:t>Association Exclusion</w:t>
        </w:r>
        <w:r>
          <w:rPr>
            <w:noProof/>
            <w:webHidden/>
          </w:rPr>
          <w:tab/>
        </w:r>
        <w:r>
          <w:rPr>
            <w:noProof/>
            <w:webHidden/>
          </w:rPr>
          <w:fldChar w:fldCharType="begin"/>
        </w:r>
        <w:r>
          <w:rPr>
            <w:noProof/>
            <w:webHidden/>
          </w:rPr>
          <w:instrText xml:space="preserve"> PAGEREF _Toc477756804 \h </w:instrText>
        </w:r>
        <w:r>
          <w:rPr>
            <w:noProof/>
            <w:webHidden/>
          </w:rPr>
        </w:r>
        <w:r>
          <w:rPr>
            <w:noProof/>
            <w:webHidden/>
          </w:rPr>
          <w:fldChar w:fldCharType="separate"/>
        </w:r>
        <w:r>
          <w:rPr>
            <w:noProof/>
            <w:webHidden/>
          </w:rPr>
          <w:t>62</w:t>
        </w:r>
        <w:r>
          <w:rPr>
            <w:noProof/>
            <w:webHidden/>
          </w:rPr>
          <w:fldChar w:fldCharType="end"/>
        </w:r>
      </w:hyperlink>
    </w:p>
    <w:p w:rsidR="00925DE6" w:rsidRPr="00925DE6" w:rsidRDefault="00925DE6">
      <w:pPr>
        <w:pStyle w:val="TOC2"/>
        <w:rPr>
          <w:rFonts w:ascii="Calibri" w:hAnsi="Calibri"/>
          <w:noProof/>
          <w:sz w:val="22"/>
          <w:szCs w:val="22"/>
        </w:rPr>
      </w:pPr>
      <w:hyperlink w:anchor="_Toc477756805" w:history="1">
        <w:r w:rsidRPr="00AC711D">
          <w:rPr>
            <w:rStyle w:val="Hyperlink"/>
            <w:noProof/>
          </w:rPr>
          <w:t>11.4</w:t>
        </w:r>
        <w:r w:rsidRPr="00925DE6">
          <w:rPr>
            <w:rFonts w:ascii="Calibri" w:hAnsi="Calibri"/>
            <w:noProof/>
            <w:sz w:val="22"/>
            <w:szCs w:val="22"/>
          </w:rPr>
          <w:tab/>
        </w:r>
        <w:r w:rsidRPr="00AC711D">
          <w:rPr>
            <w:rStyle w:val="Hyperlink"/>
            <w:noProof/>
          </w:rPr>
          <w:t>Class Expression Variable</w:t>
        </w:r>
        <w:r>
          <w:rPr>
            <w:noProof/>
            <w:webHidden/>
          </w:rPr>
          <w:tab/>
        </w:r>
        <w:r>
          <w:rPr>
            <w:noProof/>
            <w:webHidden/>
          </w:rPr>
          <w:fldChar w:fldCharType="begin"/>
        </w:r>
        <w:r>
          <w:rPr>
            <w:noProof/>
            <w:webHidden/>
          </w:rPr>
          <w:instrText xml:space="preserve"> PAGEREF _Toc477756805 \h </w:instrText>
        </w:r>
        <w:r>
          <w:rPr>
            <w:noProof/>
            <w:webHidden/>
          </w:rPr>
        </w:r>
        <w:r>
          <w:rPr>
            <w:noProof/>
            <w:webHidden/>
          </w:rPr>
          <w:fldChar w:fldCharType="separate"/>
        </w:r>
        <w:r>
          <w:rPr>
            <w:noProof/>
            <w:webHidden/>
          </w:rPr>
          <w:t>62</w:t>
        </w:r>
        <w:r>
          <w:rPr>
            <w:noProof/>
            <w:webHidden/>
          </w:rPr>
          <w:fldChar w:fldCharType="end"/>
        </w:r>
      </w:hyperlink>
    </w:p>
    <w:p w:rsidR="00925DE6" w:rsidRPr="00925DE6" w:rsidRDefault="00925DE6">
      <w:pPr>
        <w:pStyle w:val="TOC2"/>
        <w:rPr>
          <w:rFonts w:ascii="Calibri" w:hAnsi="Calibri"/>
          <w:noProof/>
          <w:sz w:val="22"/>
          <w:szCs w:val="22"/>
        </w:rPr>
      </w:pPr>
      <w:hyperlink w:anchor="_Toc477756806" w:history="1">
        <w:r w:rsidRPr="00AC711D">
          <w:rPr>
            <w:rStyle w:val="Hyperlink"/>
            <w:noProof/>
          </w:rPr>
          <w:t>11.5</w:t>
        </w:r>
        <w:r w:rsidRPr="00925DE6">
          <w:rPr>
            <w:rFonts w:ascii="Calibri" w:hAnsi="Calibri"/>
            <w:noProof/>
            <w:sz w:val="22"/>
            <w:szCs w:val="22"/>
          </w:rPr>
          <w:tab/>
        </w:r>
        <w:r w:rsidRPr="00AC711D">
          <w:rPr>
            <w:rStyle w:val="Hyperlink"/>
            <w:noProof/>
          </w:rPr>
          <w:t>Class Focus Variable</w:t>
        </w:r>
        <w:r>
          <w:rPr>
            <w:noProof/>
            <w:webHidden/>
          </w:rPr>
          <w:tab/>
        </w:r>
        <w:r>
          <w:rPr>
            <w:noProof/>
            <w:webHidden/>
          </w:rPr>
          <w:fldChar w:fldCharType="begin"/>
        </w:r>
        <w:r>
          <w:rPr>
            <w:noProof/>
            <w:webHidden/>
          </w:rPr>
          <w:instrText xml:space="preserve"> PAGEREF _Toc477756806 \h </w:instrText>
        </w:r>
        <w:r>
          <w:rPr>
            <w:noProof/>
            <w:webHidden/>
          </w:rPr>
        </w:r>
        <w:r>
          <w:rPr>
            <w:noProof/>
            <w:webHidden/>
          </w:rPr>
          <w:fldChar w:fldCharType="separate"/>
        </w:r>
        <w:r>
          <w:rPr>
            <w:noProof/>
            <w:webHidden/>
          </w:rPr>
          <w:t>62</w:t>
        </w:r>
        <w:r>
          <w:rPr>
            <w:noProof/>
            <w:webHidden/>
          </w:rPr>
          <w:fldChar w:fldCharType="end"/>
        </w:r>
      </w:hyperlink>
    </w:p>
    <w:p w:rsidR="00925DE6" w:rsidRPr="00925DE6" w:rsidRDefault="00925DE6">
      <w:pPr>
        <w:pStyle w:val="TOC2"/>
        <w:rPr>
          <w:rFonts w:ascii="Calibri" w:hAnsi="Calibri"/>
          <w:noProof/>
          <w:sz w:val="22"/>
          <w:szCs w:val="22"/>
        </w:rPr>
      </w:pPr>
      <w:hyperlink w:anchor="_Toc477756807" w:history="1">
        <w:r w:rsidRPr="00AC711D">
          <w:rPr>
            <w:rStyle w:val="Hyperlink"/>
            <w:noProof/>
          </w:rPr>
          <w:t>11.6</w:t>
        </w:r>
        <w:r w:rsidRPr="00925DE6">
          <w:rPr>
            <w:rFonts w:ascii="Calibri" w:hAnsi="Calibri"/>
            <w:noProof/>
            <w:sz w:val="22"/>
            <w:szCs w:val="22"/>
          </w:rPr>
          <w:tab/>
        </w:r>
        <w:r w:rsidRPr="00AC711D">
          <w:rPr>
            <w:rStyle w:val="Hyperlink"/>
            <w:noProof/>
          </w:rPr>
          <w:t>Association Match Rules</w:t>
        </w:r>
        <w:r>
          <w:rPr>
            <w:noProof/>
            <w:webHidden/>
          </w:rPr>
          <w:tab/>
        </w:r>
        <w:r>
          <w:rPr>
            <w:noProof/>
            <w:webHidden/>
          </w:rPr>
          <w:fldChar w:fldCharType="begin"/>
        </w:r>
        <w:r>
          <w:rPr>
            <w:noProof/>
            <w:webHidden/>
          </w:rPr>
          <w:instrText xml:space="preserve"> PAGEREF _Toc477756807 \h </w:instrText>
        </w:r>
        <w:r>
          <w:rPr>
            <w:noProof/>
            <w:webHidden/>
          </w:rPr>
        </w:r>
        <w:r>
          <w:rPr>
            <w:noProof/>
            <w:webHidden/>
          </w:rPr>
          <w:fldChar w:fldCharType="separate"/>
        </w:r>
        <w:r>
          <w:rPr>
            <w:noProof/>
            <w:webHidden/>
          </w:rPr>
          <w:t>62</w:t>
        </w:r>
        <w:r>
          <w:rPr>
            <w:noProof/>
            <w:webHidden/>
          </w:rPr>
          <w:fldChar w:fldCharType="end"/>
        </w:r>
      </w:hyperlink>
    </w:p>
    <w:p w:rsidR="00925DE6" w:rsidRPr="00925DE6" w:rsidRDefault="00925DE6">
      <w:pPr>
        <w:pStyle w:val="TOC2"/>
        <w:rPr>
          <w:rFonts w:ascii="Calibri" w:hAnsi="Calibri"/>
          <w:noProof/>
          <w:sz w:val="22"/>
          <w:szCs w:val="22"/>
        </w:rPr>
      </w:pPr>
      <w:hyperlink w:anchor="_Toc477756808" w:history="1">
        <w:r w:rsidRPr="00AC711D">
          <w:rPr>
            <w:rStyle w:val="Hyperlink"/>
            <w:noProof/>
          </w:rPr>
          <w:t>11.7</w:t>
        </w:r>
        <w:r w:rsidRPr="00925DE6">
          <w:rPr>
            <w:rFonts w:ascii="Calibri" w:hAnsi="Calibri"/>
            <w:noProof/>
            <w:sz w:val="22"/>
            <w:szCs w:val="22"/>
          </w:rPr>
          <w:tab/>
        </w:r>
        <w:r w:rsidRPr="00AC711D">
          <w:rPr>
            <w:rStyle w:val="Hyperlink"/>
            <w:noProof/>
          </w:rPr>
          <w:t>Class Part Variable</w:t>
        </w:r>
        <w:r>
          <w:rPr>
            <w:noProof/>
            <w:webHidden/>
          </w:rPr>
          <w:tab/>
        </w:r>
        <w:r>
          <w:rPr>
            <w:noProof/>
            <w:webHidden/>
          </w:rPr>
          <w:fldChar w:fldCharType="begin"/>
        </w:r>
        <w:r>
          <w:rPr>
            <w:noProof/>
            <w:webHidden/>
          </w:rPr>
          <w:instrText xml:space="preserve"> PAGEREF _Toc477756808 \h </w:instrText>
        </w:r>
        <w:r>
          <w:rPr>
            <w:noProof/>
            <w:webHidden/>
          </w:rPr>
        </w:r>
        <w:r>
          <w:rPr>
            <w:noProof/>
            <w:webHidden/>
          </w:rPr>
          <w:fldChar w:fldCharType="separate"/>
        </w:r>
        <w:r>
          <w:rPr>
            <w:noProof/>
            <w:webHidden/>
          </w:rPr>
          <w:t>63</w:t>
        </w:r>
        <w:r>
          <w:rPr>
            <w:noProof/>
            <w:webHidden/>
          </w:rPr>
          <w:fldChar w:fldCharType="end"/>
        </w:r>
      </w:hyperlink>
    </w:p>
    <w:p w:rsidR="00925DE6" w:rsidRPr="00925DE6" w:rsidRDefault="00925DE6">
      <w:pPr>
        <w:pStyle w:val="TOC2"/>
        <w:rPr>
          <w:rFonts w:ascii="Calibri" w:hAnsi="Calibri"/>
          <w:noProof/>
          <w:sz w:val="22"/>
          <w:szCs w:val="22"/>
        </w:rPr>
      </w:pPr>
      <w:hyperlink w:anchor="_Toc477756809" w:history="1">
        <w:r w:rsidRPr="00AC711D">
          <w:rPr>
            <w:rStyle w:val="Hyperlink"/>
            <w:noProof/>
          </w:rPr>
          <w:t>11.8</w:t>
        </w:r>
        <w:r w:rsidRPr="00925DE6">
          <w:rPr>
            <w:rFonts w:ascii="Calibri" w:hAnsi="Calibri"/>
            <w:noProof/>
            <w:sz w:val="22"/>
            <w:szCs w:val="22"/>
          </w:rPr>
          <w:tab/>
        </w:r>
        <w:r w:rsidRPr="00AC711D">
          <w:rPr>
            <w:rStyle w:val="Hyperlink"/>
            <w:noProof/>
          </w:rPr>
          <w:t>Class Pattern</w:t>
        </w:r>
        <w:r w:rsidRPr="00AC711D">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_Toc477756809 \h </w:instrText>
        </w:r>
        <w:r>
          <w:rPr>
            <w:noProof/>
            <w:webHidden/>
          </w:rPr>
        </w:r>
        <w:r>
          <w:rPr>
            <w:noProof/>
            <w:webHidden/>
          </w:rPr>
          <w:fldChar w:fldCharType="separate"/>
        </w:r>
        <w:r>
          <w:rPr>
            <w:noProof/>
            <w:webHidden/>
          </w:rPr>
          <w:t>63</w:t>
        </w:r>
        <w:r>
          <w:rPr>
            <w:noProof/>
            <w:webHidden/>
          </w:rPr>
          <w:fldChar w:fldCharType="end"/>
        </w:r>
      </w:hyperlink>
    </w:p>
    <w:p w:rsidR="00925DE6" w:rsidRPr="00925DE6" w:rsidRDefault="00925DE6">
      <w:pPr>
        <w:pStyle w:val="TOC2"/>
        <w:rPr>
          <w:rFonts w:ascii="Calibri" w:hAnsi="Calibri"/>
          <w:noProof/>
          <w:sz w:val="22"/>
          <w:szCs w:val="22"/>
        </w:rPr>
      </w:pPr>
      <w:hyperlink w:anchor="_Toc477756810" w:history="1">
        <w:r w:rsidRPr="00AC711D">
          <w:rPr>
            <w:rStyle w:val="Hyperlink"/>
            <w:noProof/>
          </w:rPr>
          <w:t>11.9</w:t>
        </w:r>
        <w:r w:rsidRPr="00925DE6">
          <w:rPr>
            <w:rFonts w:ascii="Calibri" w:hAnsi="Calibri"/>
            <w:noProof/>
            <w:sz w:val="22"/>
            <w:szCs w:val="22"/>
          </w:rPr>
          <w:tab/>
        </w:r>
        <w:r w:rsidRPr="00AC711D">
          <w:rPr>
            <w:rStyle w:val="Hyperlink"/>
            <w:noProof/>
          </w:rPr>
          <w:t>Association Pattern Bindings</w:t>
        </w:r>
        <w:r>
          <w:rPr>
            <w:noProof/>
            <w:webHidden/>
          </w:rPr>
          <w:tab/>
        </w:r>
        <w:r>
          <w:rPr>
            <w:noProof/>
            <w:webHidden/>
          </w:rPr>
          <w:fldChar w:fldCharType="begin"/>
        </w:r>
        <w:r>
          <w:rPr>
            <w:noProof/>
            <w:webHidden/>
          </w:rPr>
          <w:instrText xml:space="preserve"> PAGEREF _Toc477756810 \h </w:instrText>
        </w:r>
        <w:r>
          <w:rPr>
            <w:noProof/>
            <w:webHidden/>
          </w:rPr>
        </w:r>
        <w:r>
          <w:rPr>
            <w:noProof/>
            <w:webHidden/>
          </w:rPr>
          <w:fldChar w:fldCharType="separate"/>
        </w:r>
        <w:r>
          <w:rPr>
            <w:noProof/>
            <w:webHidden/>
          </w:rPr>
          <w:t>63</w:t>
        </w:r>
        <w:r>
          <w:rPr>
            <w:noProof/>
            <w:webHidden/>
          </w:rPr>
          <w:fldChar w:fldCharType="end"/>
        </w:r>
      </w:hyperlink>
    </w:p>
    <w:p w:rsidR="00925DE6" w:rsidRPr="00925DE6" w:rsidRDefault="00925DE6">
      <w:pPr>
        <w:pStyle w:val="TOC2"/>
        <w:rPr>
          <w:rFonts w:ascii="Calibri" w:hAnsi="Calibri"/>
          <w:noProof/>
          <w:sz w:val="22"/>
          <w:szCs w:val="22"/>
        </w:rPr>
      </w:pPr>
      <w:hyperlink w:anchor="_Toc477756811" w:history="1">
        <w:r w:rsidRPr="00AC711D">
          <w:rPr>
            <w:rStyle w:val="Hyperlink"/>
            <w:noProof/>
          </w:rPr>
          <w:t>11.10</w:t>
        </w:r>
        <w:r w:rsidRPr="00925DE6">
          <w:rPr>
            <w:rFonts w:ascii="Calibri" w:hAnsi="Calibri"/>
            <w:noProof/>
            <w:sz w:val="22"/>
            <w:szCs w:val="22"/>
          </w:rPr>
          <w:tab/>
        </w:r>
        <w:r w:rsidRPr="00AC711D">
          <w:rPr>
            <w:rStyle w:val="Hyperlink"/>
            <w:noProof/>
          </w:rPr>
          <w:t>Class Pattern Match</w:t>
        </w:r>
        <w:r>
          <w:rPr>
            <w:noProof/>
            <w:webHidden/>
          </w:rPr>
          <w:tab/>
        </w:r>
        <w:r>
          <w:rPr>
            <w:noProof/>
            <w:webHidden/>
          </w:rPr>
          <w:fldChar w:fldCharType="begin"/>
        </w:r>
        <w:r>
          <w:rPr>
            <w:noProof/>
            <w:webHidden/>
          </w:rPr>
          <w:instrText xml:space="preserve"> PAGEREF _Toc477756811 \h </w:instrText>
        </w:r>
        <w:r>
          <w:rPr>
            <w:noProof/>
            <w:webHidden/>
          </w:rPr>
        </w:r>
        <w:r>
          <w:rPr>
            <w:noProof/>
            <w:webHidden/>
          </w:rPr>
          <w:fldChar w:fldCharType="separate"/>
        </w:r>
        <w:r>
          <w:rPr>
            <w:noProof/>
            <w:webHidden/>
          </w:rPr>
          <w:t>64</w:t>
        </w:r>
        <w:r>
          <w:rPr>
            <w:noProof/>
            <w:webHidden/>
          </w:rPr>
          <w:fldChar w:fldCharType="end"/>
        </w:r>
      </w:hyperlink>
    </w:p>
    <w:p w:rsidR="00925DE6" w:rsidRPr="00925DE6" w:rsidRDefault="00925DE6">
      <w:pPr>
        <w:pStyle w:val="TOC2"/>
        <w:rPr>
          <w:rFonts w:ascii="Calibri" w:hAnsi="Calibri"/>
          <w:noProof/>
          <w:sz w:val="22"/>
          <w:szCs w:val="22"/>
        </w:rPr>
      </w:pPr>
      <w:hyperlink w:anchor="_Toc477756812" w:history="1">
        <w:r w:rsidRPr="00AC711D">
          <w:rPr>
            <w:rStyle w:val="Hyperlink"/>
            <w:noProof/>
          </w:rPr>
          <w:t>11.11</w:t>
        </w:r>
        <w:r w:rsidRPr="00925DE6">
          <w:rPr>
            <w:rFonts w:ascii="Calibri" w:hAnsi="Calibri"/>
            <w:noProof/>
            <w:sz w:val="22"/>
            <w:szCs w:val="22"/>
          </w:rPr>
          <w:tab/>
        </w:r>
        <w:r w:rsidRPr="00AC711D">
          <w:rPr>
            <w:rStyle w:val="Hyperlink"/>
            <w:noProof/>
          </w:rPr>
          <w:t>Association Pattern Matches</w:t>
        </w:r>
        <w:r>
          <w:rPr>
            <w:noProof/>
            <w:webHidden/>
          </w:rPr>
          <w:tab/>
        </w:r>
        <w:r>
          <w:rPr>
            <w:noProof/>
            <w:webHidden/>
          </w:rPr>
          <w:fldChar w:fldCharType="begin"/>
        </w:r>
        <w:r>
          <w:rPr>
            <w:noProof/>
            <w:webHidden/>
          </w:rPr>
          <w:instrText xml:space="preserve"> PAGEREF _Toc477756812 \h </w:instrText>
        </w:r>
        <w:r>
          <w:rPr>
            <w:noProof/>
            <w:webHidden/>
          </w:rPr>
        </w:r>
        <w:r>
          <w:rPr>
            <w:noProof/>
            <w:webHidden/>
          </w:rPr>
          <w:fldChar w:fldCharType="separate"/>
        </w:r>
        <w:r>
          <w:rPr>
            <w:noProof/>
            <w:webHidden/>
          </w:rPr>
          <w:t>64</w:t>
        </w:r>
        <w:r>
          <w:rPr>
            <w:noProof/>
            <w:webHidden/>
          </w:rPr>
          <w:fldChar w:fldCharType="end"/>
        </w:r>
      </w:hyperlink>
    </w:p>
    <w:p w:rsidR="00925DE6" w:rsidRPr="00925DE6" w:rsidRDefault="00925DE6">
      <w:pPr>
        <w:pStyle w:val="TOC2"/>
        <w:rPr>
          <w:rFonts w:ascii="Calibri" w:hAnsi="Calibri"/>
          <w:noProof/>
          <w:sz w:val="22"/>
          <w:szCs w:val="22"/>
        </w:rPr>
      </w:pPr>
      <w:hyperlink w:anchor="_Toc477756813" w:history="1">
        <w:r w:rsidRPr="00AC711D">
          <w:rPr>
            <w:rStyle w:val="Hyperlink"/>
            <w:noProof/>
          </w:rPr>
          <w:t>11.12</w:t>
        </w:r>
        <w:r w:rsidRPr="00925DE6">
          <w:rPr>
            <w:rFonts w:ascii="Calibri" w:hAnsi="Calibri"/>
            <w:noProof/>
            <w:sz w:val="22"/>
            <w:szCs w:val="22"/>
          </w:rPr>
          <w:tab/>
        </w:r>
        <w:r w:rsidRPr="00AC711D">
          <w:rPr>
            <w:rStyle w:val="Hyperlink"/>
            <w:noProof/>
          </w:rPr>
          <w:t>Class Pattern of Type</w:t>
        </w:r>
        <w:r>
          <w:rPr>
            <w:noProof/>
            <w:webHidden/>
          </w:rPr>
          <w:tab/>
        </w:r>
        <w:r>
          <w:rPr>
            <w:noProof/>
            <w:webHidden/>
          </w:rPr>
          <w:fldChar w:fldCharType="begin"/>
        </w:r>
        <w:r>
          <w:rPr>
            <w:noProof/>
            <w:webHidden/>
          </w:rPr>
          <w:instrText xml:space="preserve"> PAGEREF _Toc477756813 \h </w:instrText>
        </w:r>
        <w:r>
          <w:rPr>
            <w:noProof/>
            <w:webHidden/>
          </w:rPr>
        </w:r>
        <w:r>
          <w:rPr>
            <w:noProof/>
            <w:webHidden/>
          </w:rPr>
          <w:fldChar w:fldCharType="separate"/>
        </w:r>
        <w:r>
          <w:rPr>
            <w:noProof/>
            <w:webHidden/>
          </w:rPr>
          <w:t>65</w:t>
        </w:r>
        <w:r>
          <w:rPr>
            <w:noProof/>
            <w:webHidden/>
          </w:rPr>
          <w:fldChar w:fldCharType="end"/>
        </w:r>
      </w:hyperlink>
    </w:p>
    <w:p w:rsidR="00925DE6" w:rsidRPr="00925DE6" w:rsidRDefault="00925DE6">
      <w:pPr>
        <w:pStyle w:val="TOC2"/>
        <w:rPr>
          <w:rFonts w:ascii="Calibri" w:hAnsi="Calibri"/>
          <w:noProof/>
          <w:sz w:val="22"/>
          <w:szCs w:val="22"/>
        </w:rPr>
      </w:pPr>
      <w:hyperlink w:anchor="_Toc477756814" w:history="1">
        <w:r w:rsidRPr="00AC711D">
          <w:rPr>
            <w:rStyle w:val="Hyperlink"/>
            <w:noProof/>
          </w:rPr>
          <w:t>11.13</w:t>
        </w:r>
        <w:r w:rsidRPr="00925DE6">
          <w:rPr>
            <w:rFonts w:ascii="Calibri" w:hAnsi="Calibri"/>
            <w:noProof/>
            <w:sz w:val="22"/>
            <w:szCs w:val="22"/>
          </w:rPr>
          <w:tab/>
        </w:r>
        <w:r w:rsidRPr="00AC711D">
          <w:rPr>
            <w:rStyle w:val="Hyperlink"/>
            <w:noProof/>
          </w:rPr>
          <w:t>Class Pattern Variable</w:t>
        </w:r>
        <w:r>
          <w:rPr>
            <w:noProof/>
            <w:webHidden/>
          </w:rPr>
          <w:tab/>
        </w:r>
        <w:r>
          <w:rPr>
            <w:noProof/>
            <w:webHidden/>
          </w:rPr>
          <w:fldChar w:fldCharType="begin"/>
        </w:r>
        <w:r>
          <w:rPr>
            <w:noProof/>
            <w:webHidden/>
          </w:rPr>
          <w:instrText xml:space="preserve"> PAGEREF _Toc477756814 \h </w:instrText>
        </w:r>
        <w:r>
          <w:rPr>
            <w:noProof/>
            <w:webHidden/>
          </w:rPr>
        </w:r>
        <w:r>
          <w:rPr>
            <w:noProof/>
            <w:webHidden/>
          </w:rPr>
          <w:fldChar w:fldCharType="separate"/>
        </w:r>
        <w:r>
          <w:rPr>
            <w:noProof/>
            <w:webHidden/>
          </w:rPr>
          <w:t>65</w:t>
        </w:r>
        <w:r>
          <w:rPr>
            <w:noProof/>
            <w:webHidden/>
          </w:rPr>
          <w:fldChar w:fldCharType="end"/>
        </w:r>
      </w:hyperlink>
    </w:p>
    <w:p w:rsidR="00925DE6" w:rsidRPr="00925DE6" w:rsidRDefault="00925DE6">
      <w:pPr>
        <w:pStyle w:val="TOC2"/>
        <w:rPr>
          <w:rFonts w:ascii="Calibri" w:hAnsi="Calibri"/>
          <w:noProof/>
          <w:sz w:val="22"/>
          <w:szCs w:val="22"/>
        </w:rPr>
      </w:pPr>
      <w:hyperlink w:anchor="_Toc477756815" w:history="1">
        <w:r w:rsidRPr="00AC711D">
          <w:rPr>
            <w:rStyle w:val="Hyperlink"/>
            <w:noProof/>
          </w:rPr>
          <w:t>11.14</w:t>
        </w:r>
        <w:r w:rsidRPr="00925DE6">
          <w:rPr>
            <w:rFonts w:ascii="Calibri" w:hAnsi="Calibri"/>
            <w:noProof/>
            <w:sz w:val="22"/>
            <w:szCs w:val="22"/>
          </w:rPr>
          <w:tab/>
        </w:r>
        <w:r w:rsidRPr="00AC711D">
          <w:rPr>
            <w:rStyle w:val="Hyperlink"/>
            <w:noProof/>
          </w:rPr>
          <w:t>Association Pattern Variables</w:t>
        </w:r>
        <w:r>
          <w:rPr>
            <w:noProof/>
            <w:webHidden/>
          </w:rPr>
          <w:tab/>
        </w:r>
        <w:r>
          <w:rPr>
            <w:noProof/>
            <w:webHidden/>
          </w:rPr>
          <w:fldChar w:fldCharType="begin"/>
        </w:r>
        <w:r>
          <w:rPr>
            <w:noProof/>
            <w:webHidden/>
          </w:rPr>
          <w:instrText xml:space="preserve"> PAGEREF _Toc477756815 \h </w:instrText>
        </w:r>
        <w:r>
          <w:rPr>
            <w:noProof/>
            <w:webHidden/>
          </w:rPr>
        </w:r>
        <w:r>
          <w:rPr>
            <w:noProof/>
            <w:webHidden/>
          </w:rPr>
          <w:fldChar w:fldCharType="separate"/>
        </w:r>
        <w:r>
          <w:rPr>
            <w:noProof/>
            <w:webHidden/>
          </w:rPr>
          <w:t>66</w:t>
        </w:r>
        <w:r>
          <w:rPr>
            <w:noProof/>
            <w:webHidden/>
          </w:rPr>
          <w:fldChar w:fldCharType="end"/>
        </w:r>
      </w:hyperlink>
    </w:p>
    <w:p w:rsidR="00925DE6" w:rsidRPr="00925DE6" w:rsidRDefault="00925DE6">
      <w:pPr>
        <w:pStyle w:val="TOC2"/>
        <w:rPr>
          <w:rFonts w:ascii="Calibri" w:hAnsi="Calibri"/>
          <w:noProof/>
          <w:sz w:val="22"/>
          <w:szCs w:val="22"/>
        </w:rPr>
      </w:pPr>
      <w:hyperlink w:anchor="_Toc477756816" w:history="1">
        <w:r w:rsidRPr="00AC711D">
          <w:rPr>
            <w:rStyle w:val="Hyperlink"/>
            <w:noProof/>
          </w:rPr>
          <w:t>11.15</w:t>
        </w:r>
        <w:r w:rsidRPr="00925DE6">
          <w:rPr>
            <w:rFonts w:ascii="Calibri" w:hAnsi="Calibri"/>
            <w:noProof/>
            <w:sz w:val="22"/>
            <w:szCs w:val="22"/>
          </w:rPr>
          <w:tab/>
        </w:r>
        <w:r w:rsidRPr="00AC711D">
          <w:rPr>
            <w:rStyle w:val="Hyperlink"/>
            <w:noProof/>
          </w:rPr>
          <w:t>Class Proposition Variable</w:t>
        </w:r>
        <w:r>
          <w:rPr>
            <w:noProof/>
            <w:webHidden/>
          </w:rPr>
          <w:tab/>
        </w:r>
        <w:r>
          <w:rPr>
            <w:noProof/>
            <w:webHidden/>
          </w:rPr>
          <w:fldChar w:fldCharType="begin"/>
        </w:r>
        <w:r>
          <w:rPr>
            <w:noProof/>
            <w:webHidden/>
          </w:rPr>
          <w:instrText xml:space="preserve"> PAGEREF _Toc477756816 \h </w:instrText>
        </w:r>
        <w:r>
          <w:rPr>
            <w:noProof/>
            <w:webHidden/>
          </w:rPr>
        </w:r>
        <w:r>
          <w:rPr>
            <w:noProof/>
            <w:webHidden/>
          </w:rPr>
          <w:fldChar w:fldCharType="separate"/>
        </w:r>
        <w:r>
          <w:rPr>
            <w:noProof/>
            <w:webHidden/>
          </w:rPr>
          <w:t>66</w:t>
        </w:r>
        <w:r>
          <w:rPr>
            <w:noProof/>
            <w:webHidden/>
          </w:rPr>
          <w:fldChar w:fldCharType="end"/>
        </w:r>
      </w:hyperlink>
    </w:p>
    <w:p w:rsidR="00925DE6" w:rsidRPr="00925DE6" w:rsidRDefault="00925DE6">
      <w:pPr>
        <w:pStyle w:val="TOC2"/>
        <w:rPr>
          <w:rFonts w:ascii="Calibri" w:hAnsi="Calibri"/>
          <w:noProof/>
          <w:sz w:val="22"/>
          <w:szCs w:val="22"/>
        </w:rPr>
      </w:pPr>
      <w:hyperlink w:anchor="_Toc477756817" w:history="1">
        <w:r w:rsidRPr="00AC711D">
          <w:rPr>
            <w:rStyle w:val="Hyperlink"/>
            <w:noProof/>
          </w:rPr>
          <w:t>11.16</w:t>
        </w:r>
        <w:r w:rsidRPr="00925DE6">
          <w:rPr>
            <w:rFonts w:ascii="Calibri" w:hAnsi="Calibri"/>
            <w:noProof/>
            <w:sz w:val="22"/>
            <w:szCs w:val="22"/>
          </w:rPr>
          <w:tab/>
        </w:r>
        <w:r w:rsidRPr="00AC711D">
          <w:rPr>
            <w:rStyle w:val="Hyperlink"/>
            <w:noProof/>
          </w:rPr>
          <w:t>Association Qualified Proposition</w:t>
        </w:r>
        <w:r>
          <w:rPr>
            <w:noProof/>
            <w:webHidden/>
          </w:rPr>
          <w:tab/>
        </w:r>
        <w:r>
          <w:rPr>
            <w:noProof/>
            <w:webHidden/>
          </w:rPr>
          <w:fldChar w:fldCharType="begin"/>
        </w:r>
        <w:r>
          <w:rPr>
            <w:noProof/>
            <w:webHidden/>
          </w:rPr>
          <w:instrText xml:space="preserve"> PAGEREF _Toc477756817 \h </w:instrText>
        </w:r>
        <w:r>
          <w:rPr>
            <w:noProof/>
            <w:webHidden/>
          </w:rPr>
        </w:r>
        <w:r>
          <w:rPr>
            <w:noProof/>
            <w:webHidden/>
          </w:rPr>
          <w:fldChar w:fldCharType="separate"/>
        </w:r>
        <w:r>
          <w:rPr>
            <w:noProof/>
            <w:webHidden/>
          </w:rPr>
          <w:t>67</w:t>
        </w:r>
        <w:r>
          <w:rPr>
            <w:noProof/>
            <w:webHidden/>
          </w:rPr>
          <w:fldChar w:fldCharType="end"/>
        </w:r>
      </w:hyperlink>
    </w:p>
    <w:p w:rsidR="00925DE6" w:rsidRPr="00925DE6" w:rsidRDefault="00925DE6">
      <w:pPr>
        <w:pStyle w:val="TOC2"/>
        <w:rPr>
          <w:rFonts w:ascii="Calibri" w:hAnsi="Calibri"/>
          <w:noProof/>
          <w:sz w:val="22"/>
          <w:szCs w:val="22"/>
        </w:rPr>
      </w:pPr>
      <w:hyperlink w:anchor="_Toc477756818" w:history="1">
        <w:r w:rsidRPr="00AC711D">
          <w:rPr>
            <w:rStyle w:val="Hyperlink"/>
            <w:noProof/>
          </w:rPr>
          <w:t>11.17</w:t>
        </w:r>
        <w:r w:rsidRPr="00925DE6">
          <w:rPr>
            <w:rFonts w:ascii="Calibri" w:hAnsi="Calibri"/>
            <w:noProof/>
            <w:sz w:val="22"/>
            <w:szCs w:val="22"/>
          </w:rPr>
          <w:tab/>
        </w:r>
        <w:r w:rsidRPr="00AC711D">
          <w:rPr>
            <w:rStyle w:val="Hyperlink"/>
            <w:noProof/>
          </w:rPr>
          <w:t>Association Situation Matches</w:t>
        </w:r>
        <w:r>
          <w:rPr>
            <w:noProof/>
            <w:webHidden/>
          </w:rPr>
          <w:tab/>
        </w:r>
        <w:r>
          <w:rPr>
            <w:noProof/>
            <w:webHidden/>
          </w:rPr>
          <w:fldChar w:fldCharType="begin"/>
        </w:r>
        <w:r>
          <w:rPr>
            <w:noProof/>
            <w:webHidden/>
          </w:rPr>
          <w:instrText xml:space="preserve"> PAGEREF _Toc477756818 \h </w:instrText>
        </w:r>
        <w:r>
          <w:rPr>
            <w:noProof/>
            <w:webHidden/>
          </w:rPr>
        </w:r>
        <w:r>
          <w:rPr>
            <w:noProof/>
            <w:webHidden/>
          </w:rPr>
          <w:fldChar w:fldCharType="separate"/>
        </w:r>
        <w:r>
          <w:rPr>
            <w:noProof/>
            <w:webHidden/>
          </w:rPr>
          <w:t>67</w:t>
        </w:r>
        <w:r>
          <w:rPr>
            <w:noProof/>
            <w:webHidden/>
          </w:rPr>
          <w:fldChar w:fldCharType="end"/>
        </w:r>
      </w:hyperlink>
    </w:p>
    <w:p w:rsidR="00925DE6" w:rsidRPr="00925DE6" w:rsidRDefault="00925DE6">
      <w:pPr>
        <w:pStyle w:val="TOC2"/>
        <w:rPr>
          <w:rFonts w:ascii="Calibri" w:hAnsi="Calibri"/>
          <w:noProof/>
          <w:sz w:val="22"/>
          <w:szCs w:val="22"/>
        </w:rPr>
      </w:pPr>
      <w:hyperlink w:anchor="_Toc477756819" w:history="1">
        <w:r w:rsidRPr="00AC711D">
          <w:rPr>
            <w:rStyle w:val="Hyperlink"/>
            <w:noProof/>
          </w:rPr>
          <w:t>11.18</w:t>
        </w:r>
        <w:r w:rsidRPr="00925DE6">
          <w:rPr>
            <w:rFonts w:ascii="Calibri" w:hAnsi="Calibri"/>
            <w:noProof/>
            <w:sz w:val="22"/>
            <w:szCs w:val="22"/>
          </w:rPr>
          <w:tab/>
        </w:r>
        <w:r w:rsidRPr="00AC711D">
          <w:rPr>
            <w:rStyle w:val="Hyperlink"/>
            <w:noProof/>
          </w:rPr>
          <w:t>Association Subject of Pattern Relationship</w:t>
        </w:r>
        <w:r>
          <w:rPr>
            <w:noProof/>
            <w:webHidden/>
          </w:rPr>
          <w:tab/>
        </w:r>
        <w:r>
          <w:rPr>
            <w:noProof/>
            <w:webHidden/>
          </w:rPr>
          <w:fldChar w:fldCharType="begin"/>
        </w:r>
        <w:r>
          <w:rPr>
            <w:noProof/>
            <w:webHidden/>
          </w:rPr>
          <w:instrText xml:space="preserve"> PAGEREF _Toc477756819 \h </w:instrText>
        </w:r>
        <w:r>
          <w:rPr>
            <w:noProof/>
            <w:webHidden/>
          </w:rPr>
        </w:r>
        <w:r>
          <w:rPr>
            <w:noProof/>
            <w:webHidden/>
          </w:rPr>
          <w:fldChar w:fldCharType="separate"/>
        </w:r>
        <w:r>
          <w:rPr>
            <w:noProof/>
            <w:webHidden/>
          </w:rPr>
          <w:t>67</w:t>
        </w:r>
        <w:r>
          <w:rPr>
            <w:noProof/>
            <w:webHidden/>
          </w:rPr>
          <w:fldChar w:fldCharType="end"/>
        </w:r>
      </w:hyperlink>
    </w:p>
    <w:p w:rsidR="00925DE6" w:rsidRPr="00925DE6" w:rsidRDefault="00925DE6">
      <w:pPr>
        <w:pStyle w:val="TOC2"/>
        <w:rPr>
          <w:rFonts w:ascii="Calibri" w:hAnsi="Calibri"/>
          <w:noProof/>
          <w:sz w:val="22"/>
          <w:szCs w:val="22"/>
        </w:rPr>
      </w:pPr>
      <w:hyperlink w:anchor="_Toc477756820" w:history="1">
        <w:r w:rsidRPr="00AC711D">
          <w:rPr>
            <w:rStyle w:val="Hyperlink"/>
            <w:noProof/>
          </w:rPr>
          <w:t>11.19</w:t>
        </w:r>
        <w:r w:rsidRPr="00925DE6">
          <w:rPr>
            <w:rFonts w:ascii="Calibri" w:hAnsi="Calibri"/>
            <w:noProof/>
            <w:sz w:val="22"/>
            <w:szCs w:val="22"/>
          </w:rPr>
          <w:tab/>
        </w:r>
        <w:r w:rsidRPr="00AC711D">
          <w:rPr>
            <w:rStyle w:val="Hyperlink"/>
            <w:noProof/>
          </w:rPr>
          <w:t>Association Subsetting</w:t>
        </w:r>
        <w:r>
          <w:rPr>
            <w:noProof/>
            <w:webHidden/>
          </w:rPr>
          <w:tab/>
        </w:r>
        <w:r>
          <w:rPr>
            <w:noProof/>
            <w:webHidden/>
          </w:rPr>
          <w:fldChar w:fldCharType="begin"/>
        </w:r>
        <w:r>
          <w:rPr>
            <w:noProof/>
            <w:webHidden/>
          </w:rPr>
          <w:instrText xml:space="preserve"> PAGEREF _Toc477756820 \h </w:instrText>
        </w:r>
        <w:r>
          <w:rPr>
            <w:noProof/>
            <w:webHidden/>
          </w:rPr>
        </w:r>
        <w:r>
          <w:rPr>
            <w:noProof/>
            <w:webHidden/>
          </w:rPr>
          <w:fldChar w:fldCharType="separate"/>
        </w:r>
        <w:r>
          <w:rPr>
            <w:noProof/>
            <w:webHidden/>
          </w:rPr>
          <w:t>67</w:t>
        </w:r>
        <w:r>
          <w:rPr>
            <w:noProof/>
            <w:webHidden/>
          </w:rPr>
          <w:fldChar w:fldCharType="end"/>
        </w:r>
      </w:hyperlink>
    </w:p>
    <w:p w:rsidR="00925DE6" w:rsidRPr="00925DE6" w:rsidRDefault="00925DE6">
      <w:pPr>
        <w:pStyle w:val="TOC2"/>
        <w:rPr>
          <w:rFonts w:ascii="Calibri" w:hAnsi="Calibri"/>
          <w:noProof/>
          <w:sz w:val="22"/>
          <w:szCs w:val="22"/>
        </w:rPr>
      </w:pPr>
      <w:hyperlink w:anchor="_Toc477756821" w:history="1">
        <w:r w:rsidRPr="00AC711D">
          <w:rPr>
            <w:rStyle w:val="Hyperlink"/>
            <w:noProof/>
          </w:rPr>
          <w:t>11.20</w:t>
        </w:r>
        <w:r w:rsidRPr="00925DE6">
          <w:rPr>
            <w:rFonts w:ascii="Calibri" w:hAnsi="Calibri"/>
            <w:noProof/>
            <w:sz w:val="22"/>
            <w:szCs w:val="22"/>
          </w:rPr>
          <w:tab/>
        </w:r>
        <w:r w:rsidRPr="00AC711D">
          <w:rPr>
            <w:rStyle w:val="Hyperlink"/>
            <w:noProof/>
          </w:rPr>
          <w:t>Class Type Pattern Variable</w:t>
        </w:r>
        <w:r>
          <w:rPr>
            <w:noProof/>
            <w:webHidden/>
          </w:rPr>
          <w:tab/>
        </w:r>
        <w:r>
          <w:rPr>
            <w:noProof/>
            <w:webHidden/>
          </w:rPr>
          <w:fldChar w:fldCharType="begin"/>
        </w:r>
        <w:r>
          <w:rPr>
            <w:noProof/>
            <w:webHidden/>
          </w:rPr>
          <w:instrText xml:space="preserve"> PAGEREF _Toc477756821 \h </w:instrText>
        </w:r>
        <w:r>
          <w:rPr>
            <w:noProof/>
            <w:webHidden/>
          </w:rPr>
        </w:r>
        <w:r>
          <w:rPr>
            <w:noProof/>
            <w:webHidden/>
          </w:rPr>
          <w:fldChar w:fldCharType="separate"/>
        </w:r>
        <w:r>
          <w:rPr>
            <w:noProof/>
            <w:webHidden/>
          </w:rPr>
          <w:t>67</w:t>
        </w:r>
        <w:r>
          <w:rPr>
            <w:noProof/>
            <w:webHidden/>
          </w:rPr>
          <w:fldChar w:fldCharType="end"/>
        </w:r>
      </w:hyperlink>
    </w:p>
    <w:p w:rsidR="00925DE6" w:rsidRPr="00925DE6" w:rsidRDefault="00925DE6">
      <w:pPr>
        <w:pStyle w:val="TOC2"/>
        <w:rPr>
          <w:rFonts w:ascii="Calibri" w:hAnsi="Calibri"/>
          <w:noProof/>
          <w:sz w:val="22"/>
          <w:szCs w:val="22"/>
        </w:rPr>
      </w:pPr>
      <w:hyperlink w:anchor="_Toc477756822" w:history="1">
        <w:r w:rsidRPr="00AC711D">
          <w:rPr>
            <w:rStyle w:val="Hyperlink"/>
            <w:noProof/>
          </w:rPr>
          <w:t>11.21</w:t>
        </w:r>
        <w:r w:rsidRPr="00925DE6">
          <w:rPr>
            <w:rFonts w:ascii="Calibri" w:hAnsi="Calibri"/>
            <w:noProof/>
            <w:sz w:val="22"/>
            <w:szCs w:val="22"/>
          </w:rPr>
          <w:tab/>
        </w:r>
        <w:r w:rsidRPr="00AC711D">
          <w:rPr>
            <w:rStyle w:val="Hyperlink"/>
            <w:noProof/>
          </w:rPr>
          <w:t>Class Variable Binding</w:t>
        </w:r>
        <w:r>
          <w:rPr>
            <w:noProof/>
            <w:webHidden/>
          </w:rPr>
          <w:tab/>
        </w:r>
        <w:r>
          <w:rPr>
            <w:noProof/>
            <w:webHidden/>
          </w:rPr>
          <w:fldChar w:fldCharType="begin"/>
        </w:r>
        <w:r>
          <w:rPr>
            <w:noProof/>
            <w:webHidden/>
          </w:rPr>
          <w:instrText xml:space="preserve"> PAGEREF _Toc477756822 \h </w:instrText>
        </w:r>
        <w:r>
          <w:rPr>
            <w:noProof/>
            <w:webHidden/>
          </w:rPr>
        </w:r>
        <w:r>
          <w:rPr>
            <w:noProof/>
            <w:webHidden/>
          </w:rPr>
          <w:fldChar w:fldCharType="separate"/>
        </w:r>
        <w:r>
          <w:rPr>
            <w:noProof/>
            <w:webHidden/>
          </w:rPr>
          <w:t>68</w:t>
        </w:r>
        <w:r>
          <w:rPr>
            <w:noProof/>
            <w:webHidden/>
          </w:rPr>
          <w:fldChar w:fldCharType="end"/>
        </w:r>
      </w:hyperlink>
    </w:p>
    <w:p w:rsidR="00925DE6" w:rsidRPr="00925DE6" w:rsidRDefault="00925DE6">
      <w:pPr>
        <w:pStyle w:val="TOC3"/>
        <w:rPr>
          <w:rFonts w:ascii="Calibri" w:hAnsi="Calibri"/>
          <w:noProof/>
          <w:sz w:val="22"/>
          <w:szCs w:val="22"/>
        </w:rPr>
      </w:pPr>
      <w:hyperlink w:anchor="_Toc477756823" w:history="1">
        <w:r w:rsidRPr="00AC711D">
          <w:rPr>
            <w:rStyle w:val="Hyperlink"/>
            <w:noProof/>
          </w:rPr>
          <w:t>11.21.1</w:t>
        </w:r>
        <w:r w:rsidRPr="00925DE6">
          <w:rPr>
            <w:rFonts w:ascii="Calibri" w:hAnsi="Calibri"/>
            <w:noProof/>
            <w:sz w:val="22"/>
            <w:szCs w:val="22"/>
          </w:rPr>
          <w:tab/>
        </w:r>
        <w:r w:rsidRPr="00AC711D">
          <w:rPr>
            <w:rStyle w:val="Hyperlink"/>
            <w:noProof/>
          </w:rPr>
          <w:t>Enumeration Variable Qualification</w:t>
        </w:r>
        <w:r>
          <w:rPr>
            <w:noProof/>
            <w:webHidden/>
          </w:rPr>
          <w:tab/>
        </w:r>
        <w:r>
          <w:rPr>
            <w:noProof/>
            <w:webHidden/>
          </w:rPr>
          <w:fldChar w:fldCharType="begin"/>
        </w:r>
        <w:r>
          <w:rPr>
            <w:noProof/>
            <w:webHidden/>
          </w:rPr>
          <w:instrText xml:space="preserve"> PAGEREF _Toc477756823 \h </w:instrText>
        </w:r>
        <w:r>
          <w:rPr>
            <w:noProof/>
            <w:webHidden/>
          </w:rPr>
        </w:r>
        <w:r>
          <w:rPr>
            <w:noProof/>
            <w:webHidden/>
          </w:rPr>
          <w:fldChar w:fldCharType="separate"/>
        </w:r>
        <w:r>
          <w:rPr>
            <w:noProof/>
            <w:webHidden/>
          </w:rPr>
          <w:t>68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24" w:history="1">
        <w:r w:rsidRPr="00AC711D">
          <w:rPr>
            <w:rStyle w:val="Hyperlink"/>
            <w:noProof/>
          </w:rPr>
          <w:t>12</w:t>
        </w:r>
        <w:r w:rsidRPr="00925DE6">
          <w:rPr>
            <w:rFonts w:ascii="Calibri" w:hAnsi="Calibri"/>
            <w:noProof/>
            <w:sz w:val="22"/>
            <w:szCs w:val="22"/>
          </w:rPr>
          <w:tab/>
        </w:r>
        <w:r w:rsidRPr="00AC711D">
          <w:rPr>
            <w:rStyle w:val="Hyperlink"/>
            <w:noProof/>
          </w:rPr>
          <w:t>SMIF Conceptual Model::Properties</w:t>
        </w:r>
        <w:r>
          <w:rPr>
            <w:noProof/>
            <w:webHidden/>
          </w:rPr>
          <w:tab/>
        </w:r>
        <w:r>
          <w:rPr>
            <w:noProof/>
            <w:webHidden/>
          </w:rPr>
          <w:fldChar w:fldCharType="begin"/>
        </w:r>
        <w:r>
          <w:rPr>
            <w:noProof/>
            <w:webHidden/>
          </w:rPr>
          <w:instrText xml:space="preserve"> PAGEREF _Toc477756824 \h </w:instrText>
        </w:r>
        <w:r>
          <w:rPr>
            <w:noProof/>
            <w:webHidden/>
          </w:rPr>
        </w:r>
        <w:r>
          <w:rPr>
            <w:noProof/>
            <w:webHidden/>
          </w:rPr>
          <w:fldChar w:fldCharType="separate"/>
        </w:r>
        <w:r>
          <w:rPr>
            <w:noProof/>
            <w:webHidden/>
          </w:rPr>
          <w:t>70</w:t>
        </w:r>
        <w:r>
          <w:rPr>
            <w:noProof/>
            <w:webHidden/>
          </w:rPr>
          <w:fldChar w:fldCharType="end"/>
        </w:r>
      </w:hyperlink>
    </w:p>
    <w:p w:rsidR="00925DE6" w:rsidRPr="00925DE6" w:rsidRDefault="00925DE6">
      <w:pPr>
        <w:pStyle w:val="TOC2"/>
        <w:rPr>
          <w:rFonts w:ascii="Calibri" w:hAnsi="Calibri"/>
          <w:noProof/>
          <w:sz w:val="22"/>
          <w:szCs w:val="22"/>
        </w:rPr>
      </w:pPr>
      <w:hyperlink w:anchor="_Toc477756825" w:history="1">
        <w:r w:rsidRPr="00AC711D">
          <w:rPr>
            <w:rStyle w:val="Hyperlink"/>
            <w:noProof/>
          </w:rPr>
          <w:t>12.1</w:t>
        </w:r>
        <w:r w:rsidRPr="00925DE6">
          <w:rPr>
            <w:rFonts w:ascii="Calibri" w:hAnsi="Calibri"/>
            <w:noProof/>
            <w:sz w:val="22"/>
            <w:szCs w:val="22"/>
          </w:rPr>
          <w:tab/>
        </w:r>
        <w:r w:rsidRPr="00AC711D">
          <w:rPr>
            <w:rStyle w:val="Hyperlink"/>
            <w:noProof/>
          </w:rPr>
          <w:t>Diagram: Characteristics</w:t>
        </w:r>
        <w:r>
          <w:rPr>
            <w:noProof/>
            <w:webHidden/>
          </w:rPr>
          <w:tab/>
        </w:r>
        <w:r>
          <w:rPr>
            <w:noProof/>
            <w:webHidden/>
          </w:rPr>
          <w:fldChar w:fldCharType="begin"/>
        </w:r>
        <w:r>
          <w:rPr>
            <w:noProof/>
            <w:webHidden/>
          </w:rPr>
          <w:instrText xml:space="preserve"> PAGEREF _Toc477756825 \h </w:instrText>
        </w:r>
        <w:r>
          <w:rPr>
            <w:noProof/>
            <w:webHidden/>
          </w:rPr>
        </w:r>
        <w:r>
          <w:rPr>
            <w:noProof/>
            <w:webHidden/>
          </w:rPr>
          <w:fldChar w:fldCharType="separate"/>
        </w:r>
        <w:r>
          <w:rPr>
            <w:noProof/>
            <w:webHidden/>
          </w:rPr>
          <w:t>70</w:t>
        </w:r>
        <w:r>
          <w:rPr>
            <w:noProof/>
            <w:webHidden/>
          </w:rPr>
          <w:fldChar w:fldCharType="end"/>
        </w:r>
      </w:hyperlink>
    </w:p>
    <w:p w:rsidR="00925DE6" w:rsidRPr="00925DE6" w:rsidRDefault="00925DE6">
      <w:pPr>
        <w:pStyle w:val="TOC2"/>
        <w:rPr>
          <w:rFonts w:ascii="Calibri" w:hAnsi="Calibri"/>
          <w:noProof/>
          <w:sz w:val="22"/>
          <w:szCs w:val="22"/>
        </w:rPr>
      </w:pPr>
      <w:hyperlink w:anchor="_Toc477756826" w:history="1">
        <w:r w:rsidRPr="00AC711D">
          <w:rPr>
            <w:rStyle w:val="Hyperlink"/>
            <w:noProof/>
          </w:rPr>
          <w:t>12.2</w:t>
        </w:r>
        <w:r w:rsidRPr="00925DE6">
          <w:rPr>
            <w:rFonts w:ascii="Calibri" w:hAnsi="Calibri"/>
            <w:noProof/>
            <w:sz w:val="22"/>
            <w:szCs w:val="22"/>
          </w:rPr>
          <w:tab/>
        </w:r>
        <w:r w:rsidRPr="00AC711D">
          <w:rPr>
            <w:rStyle w:val="Hyperlink"/>
            <w:noProof/>
          </w:rPr>
          <w:t>Diagram: Properties</w:t>
        </w:r>
        <w:r>
          <w:rPr>
            <w:noProof/>
            <w:webHidden/>
          </w:rPr>
          <w:tab/>
        </w:r>
        <w:r>
          <w:rPr>
            <w:noProof/>
            <w:webHidden/>
          </w:rPr>
          <w:fldChar w:fldCharType="begin"/>
        </w:r>
        <w:r>
          <w:rPr>
            <w:noProof/>
            <w:webHidden/>
          </w:rPr>
          <w:instrText xml:space="preserve"> PAGEREF _Toc477756826 \h </w:instrText>
        </w:r>
        <w:r>
          <w:rPr>
            <w:noProof/>
            <w:webHidden/>
          </w:rPr>
        </w:r>
        <w:r>
          <w:rPr>
            <w:noProof/>
            <w:webHidden/>
          </w:rPr>
          <w:fldChar w:fldCharType="separate"/>
        </w:r>
        <w:r>
          <w:rPr>
            <w:noProof/>
            <w:webHidden/>
          </w:rPr>
          <w:t>71</w:t>
        </w:r>
        <w:r>
          <w:rPr>
            <w:noProof/>
            <w:webHidden/>
          </w:rPr>
          <w:fldChar w:fldCharType="end"/>
        </w:r>
      </w:hyperlink>
    </w:p>
    <w:p w:rsidR="00925DE6" w:rsidRPr="00925DE6" w:rsidRDefault="00925DE6">
      <w:pPr>
        <w:pStyle w:val="TOC2"/>
        <w:rPr>
          <w:rFonts w:ascii="Calibri" w:hAnsi="Calibri"/>
          <w:noProof/>
          <w:sz w:val="22"/>
          <w:szCs w:val="22"/>
        </w:rPr>
      </w:pPr>
      <w:hyperlink w:anchor="_Toc477756827" w:history="1">
        <w:r w:rsidRPr="00AC711D">
          <w:rPr>
            <w:rStyle w:val="Hyperlink"/>
            <w:noProof/>
          </w:rPr>
          <w:t>12.3</w:t>
        </w:r>
        <w:r w:rsidRPr="00925DE6">
          <w:rPr>
            <w:rFonts w:ascii="Calibri" w:hAnsi="Calibri"/>
            <w:noProof/>
            <w:sz w:val="22"/>
            <w:szCs w:val="22"/>
          </w:rPr>
          <w:tab/>
        </w:r>
        <w:r w:rsidRPr="00AC711D">
          <w:rPr>
            <w:rStyle w:val="Hyperlink"/>
            <w:noProof/>
          </w:rPr>
          <w:t>Class Annotation Property</w:t>
        </w:r>
        <w:r>
          <w:rPr>
            <w:noProof/>
            <w:webHidden/>
          </w:rPr>
          <w:tab/>
        </w:r>
        <w:r>
          <w:rPr>
            <w:noProof/>
            <w:webHidden/>
          </w:rPr>
          <w:fldChar w:fldCharType="begin"/>
        </w:r>
        <w:r>
          <w:rPr>
            <w:noProof/>
            <w:webHidden/>
          </w:rPr>
          <w:instrText xml:space="preserve"> PAGEREF _Toc477756827 \h </w:instrText>
        </w:r>
        <w:r>
          <w:rPr>
            <w:noProof/>
            <w:webHidden/>
          </w:rPr>
        </w:r>
        <w:r>
          <w:rPr>
            <w:noProof/>
            <w:webHidden/>
          </w:rPr>
          <w:fldChar w:fldCharType="separate"/>
        </w:r>
        <w:r>
          <w:rPr>
            <w:noProof/>
            <w:webHidden/>
          </w:rPr>
          <w:t>71</w:t>
        </w:r>
        <w:r>
          <w:rPr>
            <w:noProof/>
            <w:webHidden/>
          </w:rPr>
          <w:fldChar w:fldCharType="end"/>
        </w:r>
      </w:hyperlink>
    </w:p>
    <w:p w:rsidR="00925DE6" w:rsidRPr="00925DE6" w:rsidRDefault="00925DE6">
      <w:pPr>
        <w:pStyle w:val="TOC2"/>
        <w:rPr>
          <w:rFonts w:ascii="Calibri" w:hAnsi="Calibri"/>
          <w:noProof/>
          <w:sz w:val="22"/>
          <w:szCs w:val="22"/>
        </w:rPr>
      </w:pPr>
      <w:hyperlink w:anchor="_Toc477756828" w:history="1">
        <w:r w:rsidRPr="00AC711D">
          <w:rPr>
            <w:rStyle w:val="Hyperlink"/>
            <w:noProof/>
          </w:rPr>
          <w:t>12.4</w:t>
        </w:r>
        <w:r w:rsidRPr="00925DE6">
          <w:rPr>
            <w:rFonts w:ascii="Calibri" w:hAnsi="Calibri"/>
            <w:noProof/>
            <w:sz w:val="22"/>
            <w:szCs w:val="22"/>
          </w:rPr>
          <w:tab/>
        </w:r>
        <w:r w:rsidRPr="00AC711D">
          <w:rPr>
            <w:rStyle w:val="Hyperlink"/>
            <w:noProof/>
          </w:rPr>
          <w:t>Association Bound Individual</w:t>
        </w:r>
        <w:r>
          <w:rPr>
            <w:noProof/>
            <w:webHidden/>
          </w:rPr>
          <w:tab/>
        </w:r>
        <w:r>
          <w:rPr>
            <w:noProof/>
            <w:webHidden/>
          </w:rPr>
          <w:fldChar w:fldCharType="begin"/>
        </w:r>
        <w:r>
          <w:rPr>
            <w:noProof/>
            <w:webHidden/>
          </w:rPr>
          <w:instrText xml:space="preserve"> PAGEREF _Toc477756828 \h </w:instrText>
        </w:r>
        <w:r>
          <w:rPr>
            <w:noProof/>
            <w:webHidden/>
          </w:rPr>
        </w:r>
        <w:r>
          <w:rPr>
            <w:noProof/>
            <w:webHidden/>
          </w:rPr>
          <w:fldChar w:fldCharType="separate"/>
        </w:r>
        <w:r>
          <w:rPr>
            <w:noProof/>
            <w:webHidden/>
          </w:rPr>
          <w:t>72</w:t>
        </w:r>
        <w:r>
          <w:rPr>
            <w:noProof/>
            <w:webHidden/>
          </w:rPr>
          <w:fldChar w:fldCharType="end"/>
        </w:r>
      </w:hyperlink>
    </w:p>
    <w:p w:rsidR="00925DE6" w:rsidRPr="00925DE6" w:rsidRDefault="00925DE6">
      <w:pPr>
        <w:pStyle w:val="TOC2"/>
        <w:rPr>
          <w:rFonts w:ascii="Calibri" w:hAnsi="Calibri"/>
          <w:noProof/>
          <w:sz w:val="22"/>
          <w:szCs w:val="22"/>
        </w:rPr>
      </w:pPr>
      <w:hyperlink w:anchor="_Toc477756829" w:history="1">
        <w:r w:rsidRPr="00AC711D">
          <w:rPr>
            <w:rStyle w:val="Hyperlink"/>
            <w:noProof/>
          </w:rPr>
          <w:t>12.5</w:t>
        </w:r>
        <w:r w:rsidRPr="00925DE6">
          <w:rPr>
            <w:rFonts w:ascii="Calibri" w:hAnsi="Calibri"/>
            <w:noProof/>
            <w:sz w:val="22"/>
            <w:szCs w:val="22"/>
          </w:rPr>
          <w:tab/>
        </w:r>
        <w:r w:rsidRPr="00AC711D">
          <w:rPr>
            <w:rStyle w:val="Hyperlink"/>
            <w:noProof/>
          </w:rPr>
          <w:t>Association Bound Property</w:t>
        </w:r>
        <w:r>
          <w:rPr>
            <w:noProof/>
            <w:webHidden/>
          </w:rPr>
          <w:tab/>
        </w:r>
        <w:r>
          <w:rPr>
            <w:noProof/>
            <w:webHidden/>
          </w:rPr>
          <w:fldChar w:fldCharType="begin"/>
        </w:r>
        <w:r>
          <w:rPr>
            <w:noProof/>
            <w:webHidden/>
          </w:rPr>
          <w:instrText xml:space="preserve"> PAGEREF _Toc477756829 \h </w:instrText>
        </w:r>
        <w:r>
          <w:rPr>
            <w:noProof/>
            <w:webHidden/>
          </w:rPr>
        </w:r>
        <w:r>
          <w:rPr>
            <w:noProof/>
            <w:webHidden/>
          </w:rPr>
          <w:fldChar w:fldCharType="separate"/>
        </w:r>
        <w:r>
          <w:rPr>
            <w:noProof/>
            <w:webHidden/>
          </w:rPr>
          <w:t>72</w:t>
        </w:r>
        <w:r>
          <w:rPr>
            <w:noProof/>
            <w:webHidden/>
          </w:rPr>
          <w:fldChar w:fldCharType="end"/>
        </w:r>
      </w:hyperlink>
    </w:p>
    <w:p w:rsidR="00925DE6" w:rsidRPr="00925DE6" w:rsidRDefault="00925DE6">
      <w:pPr>
        <w:pStyle w:val="TOC2"/>
        <w:rPr>
          <w:rFonts w:ascii="Calibri" w:hAnsi="Calibri"/>
          <w:noProof/>
          <w:sz w:val="22"/>
          <w:szCs w:val="22"/>
        </w:rPr>
      </w:pPr>
      <w:hyperlink w:anchor="_Toc477756830" w:history="1">
        <w:r w:rsidRPr="00AC711D">
          <w:rPr>
            <w:rStyle w:val="Hyperlink"/>
            <w:noProof/>
          </w:rPr>
          <w:t>12.6</w:t>
        </w:r>
        <w:r w:rsidRPr="00925DE6">
          <w:rPr>
            <w:rFonts w:ascii="Calibri" w:hAnsi="Calibri"/>
            <w:noProof/>
            <w:sz w:val="22"/>
            <w:szCs w:val="22"/>
          </w:rPr>
          <w:tab/>
        </w:r>
        <w:r w:rsidRPr="00AC711D">
          <w:rPr>
            <w:rStyle w:val="Hyperlink"/>
            <w:noProof/>
          </w:rPr>
          <w:t>Association Bound Subject</w:t>
        </w:r>
        <w:r>
          <w:rPr>
            <w:noProof/>
            <w:webHidden/>
          </w:rPr>
          <w:tab/>
        </w:r>
        <w:r>
          <w:rPr>
            <w:noProof/>
            <w:webHidden/>
          </w:rPr>
          <w:fldChar w:fldCharType="begin"/>
        </w:r>
        <w:r>
          <w:rPr>
            <w:noProof/>
            <w:webHidden/>
          </w:rPr>
          <w:instrText xml:space="preserve"> PAGEREF _Toc477756830 \h </w:instrText>
        </w:r>
        <w:r>
          <w:rPr>
            <w:noProof/>
            <w:webHidden/>
          </w:rPr>
        </w:r>
        <w:r>
          <w:rPr>
            <w:noProof/>
            <w:webHidden/>
          </w:rPr>
          <w:fldChar w:fldCharType="separate"/>
        </w:r>
        <w:r>
          <w:rPr>
            <w:noProof/>
            <w:webHidden/>
          </w:rPr>
          <w:t>72</w:t>
        </w:r>
        <w:r>
          <w:rPr>
            <w:noProof/>
            <w:webHidden/>
          </w:rPr>
          <w:fldChar w:fldCharType="end"/>
        </w:r>
      </w:hyperlink>
    </w:p>
    <w:p w:rsidR="00925DE6" w:rsidRPr="00925DE6" w:rsidRDefault="00925DE6">
      <w:pPr>
        <w:pStyle w:val="TOC2"/>
        <w:rPr>
          <w:rFonts w:ascii="Calibri" w:hAnsi="Calibri"/>
          <w:noProof/>
          <w:sz w:val="22"/>
          <w:szCs w:val="22"/>
        </w:rPr>
      </w:pPr>
      <w:hyperlink w:anchor="_Toc477756831" w:history="1">
        <w:r w:rsidRPr="00AC711D">
          <w:rPr>
            <w:rStyle w:val="Hyperlink"/>
            <w:noProof/>
          </w:rPr>
          <w:t>12.7</w:t>
        </w:r>
        <w:r w:rsidRPr="00925DE6">
          <w:rPr>
            <w:rFonts w:ascii="Calibri" w:hAnsi="Calibri"/>
            <w:noProof/>
            <w:sz w:val="22"/>
            <w:szCs w:val="22"/>
          </w:rPr>
          <w:tab/>
        </w:r>
        <w:r w:rsidRPr="00AC711D">
          <w:rPr>
            <w:rStyle w:val="Hyperlink"/>
            <w:noProof/>
          </w:rPr>
          <w:t>Class Characteristic Binding</w:t>
        </w:r>
        <w:r>
          <w:rPr>
            <w:noProof/>
            <w:webHidden/>
          </w:rPr>
          <w:tab/>
        </w:r>
        <w:r>
          <w:rPr>
            <w:noProof/>
            <w:webHidden/>
          </w:rPr>
          <w:fldChar w:fldCharType="begin"/>
        </w:r>
        <w:r>
          <w:rPr>
            <w:noProof/>
            <w:webHidden/>
          </w:rPr>
          <w:instrText xml:space="preserve"> PAGEREF _Toc477756831 \h </w:instrText>
        </w:r>
        <w:r>
          <w:rPr>
            <w:noProof/>
            <w:webHidden/>
          </w:rPr>
        </w:r>
        <w:r>
          <w:rPr>
            <w:noProof/>
            <w:webHidden/>
          </w:rPr>
          <w:fldChar w:fldCharType="separate"/>
        </w:r>
        <w:r>
          <w:rPr>
            <w:noProof/>
            <w:webHidden/>
          </w:rPr>
          <w:t>72</w:t>
        </w:r>
        <w:r>
          <w:rPr>
            <w:noProof/>
            <w:webHidden/>
          </w:rPr>
          <w:fldChar w:fldCharType="end"/>
        </w:r>
      </w:hyperlink>
    </w:p>
    <w:p w:rsidR="00925DE6" w:rsidRPr="00925DE6" w:rsidRDefault="00925DE6">
      <w:pPr>
        <w:pStyle w:val="TOC2"/>
        <w:rPr>
          <w:rFonts w:ascii="Calibri" w:hAnsi="Calibri"/>
          <w:noProof/>
          <w:sz w:val="22"/>
          <w:szCs w:val="22"/>
        </w:rPr>
      </w:pPr>
      <w:hyperlink w:anchor="_Toc477756832" w:history="1">
        <w:r w:rsidRPr="00AC711D">
          <w:rPr>
            <w:rStyle w:val="Hyperlink"/>
            <w:noProof/>
          </w:rPr>
          <w:t>12.8</w:t>
        </w:r>
        <w:r w:rsidRPr="00925DE6">
          <w:rPr>
            <w:rFonts w:ascii="Calibri" w:hAnsi="Calibri"/>
            <w:noProof/>
            <w:sz w:val="22"/>
            <w:szCs w:val="22"/>
          </w:rPr>
          <w:tab/>
        </w:r>
        <w:r w:rsidRPr="00AC711D">
          <w:rPr>
            <w:rStyle w:val="Hyperlink"/>
            <w:noProof/>
          </w:rPr>
          <w:t>Class Characteristic Type</w:t>
        </w:r>
        <w:r>
          <w:rPr>
            <w:noProof/>
            <w:webHidden/>
          </w:rPr>
          <w:tab/>
        </w:r>
        <w:r>
          <w:rPr>
            <w:noProof/>
            <w:webHidden/>
          </w:rPr>
          <w:fldChar w:fldCharType="begin"/>
        </w:r>
        <w:r>
          <w:rPr>
            <w:noProof/>
            <w:webHidden/>
          </w:rPr>
          <w:instrText xml:space="preserve"> PAGEREF _Toc477756832 \h </w:instrText>
        </w:r>
        <w:r>
          <w:rPr>
            <w:noProof/>
            <w:webHidden/>
          </w:rPr>
        </w:r>
        <w:r>
          <w:rPr>
            <w:noProof/>
            <w:webHidden/>
          </w:rPr>
          <w:fldChar w:fldCharType="separate"/>
        </w:r>
        <w:r>
          <w:rPr>
            <w:noProof/>
            <w:webHidden/>
          </w:rPr>
          <w:t>73</w:t>
        </w:r>
        <w:r>
          <w:rPr>
            <w:noProof/>
            <w:webHidden/>
          </w:rPr>
          <w:fldChar w:fldCharType="end"/>
        </w:r>
      </w:hyperlink>
    </w:p>
    <w:p w:rsidR="00925DE6" w:rsidRPr="00925DE6" w:rsidRDefault="00925DE6">
      <w:pPr>
        <w:pStyle w:val="TOC2"/>
        <w:rPr>
          <w:rFonts w:ascii="Calibri" w:hAnsi="Calibri"/>
          <w:noProof/>
          <w:sz w:val="22"/>
          <w:szCs w:val="22"/>
        </w:rPr>
      </w:pPr>
      <w:hyperlink w:anchor="_Toc477756833" w:history="1">
        <w:r w:rsidRPr="00AC711D">
          <w:rPr>
            <w:rStyle w:val="Hyperlink"/>
            <w:noProof/>
          </w:rPr>
          <w:t>12.9</w:t>
        </w:r>
        <w:r w:rsidRPr="00925DE6">
          <w:rPr>
            <w:rFonts w:ascii="Calibri" w:hAnsi="Calibri"/>
            <w:noProof/>
            <w:sz w:val="22"/>
            <w:szCs w:val="22"/>
          </w:rPr>
          <w:tab/>
        </w:r>
        <w:r w:rsidRPr="00AC711D">
          <w:rPr>
            <w:rStyle w:val="Hyperlink"/>
            <w:noProof/>
          </w:rPr>
          <w:t>Class Owned Property Binding</w:t>
        </w:r>
        <w:r>
          <w:rPr>
            <w:noProof/>
            <w:webHidden/>
          </w:rPr>
          <w:tab/>
        </w:r>
        <w:r>
          <w:rPr>
            <w:noProof/>
            <w:webHidden/>
          </w:rPr>
          <w:fldChar w:fldCharType="begin"/>
        </w:r>
        <w:r>
          <w:rPr>
            <w:noProof/>
            <w:webHidden/>
          </w:rPr>
          <w:instrText xml:space="preserve"> PAGEREF _Toc477756833 \h </w:instrText>
        </w:r>
        <w:r>
          <w:rPr>
            <w:noProof/>
            <w:webHidden/>
          </w:rPr>
        </w:r>
        <w:r>
          <w:rPr>
            <w:noProof/>
            <w:webHidden/>
          </w:rPr>
          <w:fldChar w:fldCharType="separate"/>
        </w:r>
        <w:r>
          <w:rPr>
            <w:noProof/>
            <w:webHidden/>
          </w:rPr>
          <w:t>73</w:t>
        </w:r>
        <w:r>
          <w:rPr>
            <w:noProof/>
            <w:webHidden/>
          </w:rPr>
          <w:fldChar w:fldCharType="end"/>
        </w:r>
      </w:hyperlink>
    </w:p>
    <w:p w:rsidR="00925DE6" w:rsidRPr="00925DE6" w:rsidRDefault="00925DE6">
      <w:pPr>
        <w:pStyle w:val="TOC2"/>
        <w:rPr>
          <w:rFonts w:ascii="Calibri" w:hAnsi="Calibri"/>
          <w:noProof/>
          <w:sz w:val="22"/>
          <w:szCs w:val="22"/>
        </w:rPr>
      </w:pPr>
      <w:hyperlink w:anchor="_Toc477756834" w:history="1">
        <w:r w:rsidRPr="00AC711D">
          <w:rPr>
            <w:rStyle w:val="Hyperlink"/>
            <w:noProof/>
          </w:rPr>
          <w:t>12.10</w:t>
        </w:r>
        <w:r w:rsidRPr="00925DE6">
          <w:rPr>
            <w:rFonts w:ascii="Calibri" w:hAnsi="Calibri"/>
            <w:noProof/>
            <w:sz w:val="22"/>
            <w:szCs w:val="22"/>
          </w:rPr>
          <w:tab/>
        </w:r>
        <w:r w:rsidRPr="00AC711D">
          <w:rPr>
            <w:rStyle w:val="Hyperlink"/>
            <w:noProof/>
          </w:rPr>
          <w:t>Class Owned Property Type</w:t>
        </w:r>
        <w:r>
          <w:rPr>
            <w:noProof/>
            <w:webHidden/>
          </w:rPr>
          <w:tab/>
        </w:r>
        <w:r>
          <w:rPr>
            <w:noProof/>
            <w:webHidden/>
          </w:rPr>
          <w:fldChar w:fldCharType="begin"/>
        </w:r>
        <w:r>
          <w:rPr>
            <w:noProof/>
            <w:webHidden/>
          </w:rPr>
          <w:instrText xml:space="preserve"> PAGEREF _Toc477756834 \h </w:instrText>
        </w:r>
        <w:r>
          <w:rPr>
            <w:noProof/>
            <w:webHidden/>
          </w:rPr>
        </w:r>
        <w:r>
          <w:rPr>
            <w:noProof/>
            <w:webHidden/>
          </w:rPr>
          <w:fldChar w:fldCharType="separate"/>
        </w:r>
        <w:r>
          <w:rPr>
            <w:noProof/>
            <w:webHidden/>
          </w:rPr>
          <w:t>74</w:t>
        </w:r>
        <w:r>
          <w:rPr>
            <w:noProof/>
            <w:webHidden/>
          </w:rPr>
          <w:fldChar w:fldCharType="end"/>
        </w:r>
      </w:hyperlink>
    </w:p>
    <w:p w:rsidR="00925DE6" w:rsidRPr="00925DE6" w:rsidRDefault="00925DE6">
      <w:pPr>
        <w:pStyle w:val="TOC2"/>
        <w:rPr>
          <w:rFonts w:ascii="Calibri" w:hAnsi="Calibri"/>
          <w:noProof/>
          <w:sz w:val="22"/>
          <w:szCs w:val="22"/>
        </w:rPr>
      </w:pPr>
      <w:hyperlink w:anchor="_Toc477756835" w:history="1">
        <w:r w:rsidRPr="00AC711D">
          <w:rPr>
            <w:rStyle w:val="Hyperlink"/>
            <w:noProof/>
          </w:rPr>
          <w:t>12.11</w:t>
        </w:r>
        <w:r w:rsidRPr="00925DE6">
          <w:rPr>
            <w:rFonts w:ascii="Calibri" w:hAnsi="Calibri"/>
            <w:noProof/>
            <w:sz w:val="22"/>
            <w:szCs w:val="22"/>
          </w:rPr>
          <w:tab/>
        </w:r>
        <w:r w:rsidRPr="00AC711D">
          <w:rPr>
            <w:rStyle w:val="Hyperlink"/>
            <w:noProof/>
          </w:rPr>
          <w:t>Association Properties Relationship</w:t>
        </w:r>
        <w:r>
          <w:rPr>
            <w:noProof/>
            <w:webHidden/>
          </w:rPr>
          <w:tab/>
        </w:r>
        <w:r>
          <w:rPr>
            <w:noProof/>
            <w:webHidden/>
          </w:rPr>
          <w:fldChar w:fldCharType="begin"/>
        </w:r>
        <w:r>
          <w:rPr>
            <w:noProof/>
            <w:webHidden/>
          </w:rPr>
          <w:instrText xml:space="preserve"> PAGEREF _Toc477756835 \h </w:instrText>
        </w:r>
        <w:r>
          <w:rPr>
            <w:noProof/>
            <w:webHidden/>
          </w:rPr>
        </w:r>
        <w:r>
          <w:rPr>
            <w:noProof/>
            <w:webHidden/>
          </w:rPr>
          <w:fldChar w:fldCharType="separate"/>
        </w:r>
        <w:r>
          <w:rPr>
            <w:noProof/>
            <w:webHidden/>
          </w:rPr>
          <w:t>74</w:t>
        </w:r>
        <w:r>
          <w:rPr>
            <w:noProof/>
            <w:webHidden/>
          </w:rPr>
          <w:fldChar w:fldCharType="end"/>
        </w:r>
      </w:hyperlink>
    </w:p>
    <w:p w:rsidR="00925DE6" w:rsidRPr="00925DE6" w:rsidRDefault="00925DE6">
      <w:pPr>
        <w:pStyle w:val="TOC2"/>
        <w:rPr>
          <w:rFonts w:ascii="Calibri" w:hAnsi="Calibri"/>
          <w:noProof/>
          <w:sz w:val="22"/>
          <w:szCs w:val="22"/>
        </w:rPr>
      </w:pPr>
      <w:hyperlink w:anchor="_Toc477756836" w:history="1">
        <w:r w:rsidRPr="00AC711D">
          <w:rPr>
            <w:rStyle w:val="Hyperlink"/>
            <w:noProof/>
          </w:rPr>
          <w:t>12.12</w:t>
        </w:r>
        <w:r w:rsidRPr="00925DE6">
          <w:rPr>
            <w:rFonts w:ascii="Calibri" w:hAnsi="Calibri"/>
            <w:noProof/>
            <w:sz w:val="22"/>
            <w:szCs w:val="22"/>
          </w:rPr>
          <w:tab/>
        </w:r>
        <w:r w:rsidRPr="00AC711D">
          <w:rPr>
            <w:rStyle w:val="Hyperlink"/>
            <w:noProof/>
          </w:rPr>
          <w:t>Class Property Binding</w:t>
        </w:r>
        <w:r>
          <w:rPr>
            <w:noProof/>
            <w:webHidden/>
          </w:rPr>
          <w:tab/>
        </w:r>
        <w:r>
          <w:rPr>
            <w:noProof/>
            <w:webHidden/>
          </w:rPr>
          <w:fldChar w:fldCharType="begin"/>
        </w:r>
        <w:r>
          <w:rPr>
            <w:noProof/>
            <w:webHidden/>
          </w:rPr>
          <w:instrText xml:space="preserve"> PAGEREF _Toc477756836 \h </w:instrText>
        </w:r>
        <w:r>
          <w:rPr>
            <w:noProof/>
            <w:webHidden/>
          </w:rPr>
        </w:r>
        <w:r>
          <w:rPr>
            <w:noProof/>
            <w:webHidden/>
          </w:rPr>
          <w:fldChar w:fldCharType="separate"/>
        </w:r>
        <w:r>
          <w:rPr>
            <w:noProof/>
            <w:webHidden/>
          </w:rPr>
          <w:t>74</w:t>
        </w:r>
        <w:r>
          <w:rPr>
            <w:noProof/>
            <w:webHidden/>
          </w:rPr>
          <w:fldChar w:fldCharType="end"/>
        </w:r>
      </w:hyperlink>
    </w:p>
    <w:p w:rsidR="00925DE6" w:rsidRPr="00925DE6" w:rsidRDefault="00925DE6">
      <w:pPr>
        <w:pStyle w:val="TOC2"/>
        <w:rPr>
          <w:rFonts w:ascii="Calibri" w:hAnsi="Calibri"/>
          <w:noProof/>
          <w:sz w:val="22"/>
          <w:szCs w:val="22"/>
        </w:rPr>
      </w:pPr>
      <w:hyperlink w:anchor="_Toc477756837" w:history="1">
        <w:r w:rsidRPr="00AC711D">
          <w:rPr>
            <w:rStyle w:val="Hyperlink"/>
            <w:noProof/>
          </w:rPr>
          <w:t>12.13</w:t>
        </w:r>
        <w:r w:rsidRPr="00925DE6">
          <w:rPr>
            <w:rFonts w:ascii="Calibri" w:hAnsi="Calibri"/>
            <w:noProof/>
            <w:sz w:val="22"/>
            <w:szCs w:val="22"/>
          </w:rPr>
          <w:tab/>
        </w:r>
        <w:r w:rsidRPr="00AC711D">
          <w:rPr>
            <w:rStyle w:val="Hyperlink"/>
            <w:noProof/>
          </w:rPr>
          <w:t>Class Property Owner</w:t>
        </w:r>
        <w:r>
          <w:rPr>
            <w:noProof/>
            <w:webHidden/>
          </w:rPr>
          <w:tab/>
        </w:r>
        <w:r>
          <w:rPr>
            <w:noProof/>
            <w:webHidden/>
          </w:rPr>
          <w:fldChar w:fldCharType="begin"/>
        </w:r>
        <w:r>
          <w:rPr>
            <w:noProof/>
            <w:webHidden/>
          </w:rPr>
          <w:instrText xml:space="preserve"> PAGEREF _Toc477756837 \h </w:instrText>
        </w:r>
        <w:r>
          <w:rPr>
            <w:noProof/>
            <w:webHidden/>
          </w:rPr>
        </w:r>
        <w:r>
          <w:rPr>
            <w:noProof/>
            <w:webHidden/>
          </w:rPr>
          <w:fldChar w:fldCharType="separate"/>
        </w:r>
        <w:r>
          <w:rPr>
            <w:noProof/>
            <w:webHidden/>
          </w:rPr>
          <w:t>75</w:t>
        </w:r>
        <w:r>
          <w:rPr>
            <w:noProof/>
            <w:webHidden/>
          </w:rPr>
          <w:fldChar w:fldCharType="end"/>
        </w:r>
      </w:hyperlink>
    </w:p>
    <w:p w:rsidR="00925DE6" w:rsidRPr="00925DE6" w:rsidRDefault="00925DE6">
      <w:pPr>
        <w:pStyle w:val="TOC2"/>
        <w:rPr>
          <w:rFonts w:ascii="Calibri" w:hAnsi="Calibri"/>
          <w:noProof/>
          <w:sz w:val="22"/>
          <w:szCs w:val="22"/>
        </w:rPr>
      </w:pPr>
      <w:hyperlink w:anchor="_Toc477756838" w:history="1">
        <w:r w:rsidRPr="00AC711D">
          <w:rPr>
            <w:rStyle w:val="Hyperlink"/>
            <w:noProof/>
          </w:rPr>
          <w:t>12.14</w:t>
        </w:r>
        <w:r w:rsidRPr="00925DE6">
          <w:rPr>
            <w:rFonts w:ascii="Calibri" w:hAnsi="Calibri"/>
            <w:noProof/>
            <w:sz w:val="22"/>
            <w:szCs w:val="22"/>
          </w:rPr>
          <w:tab/>
        </w:r>
        <w:r w:rsidRPr="00AC711D">
          <w:rPr>
            <w:rStyle w:val="Hyperlink"/>
            <w:noProof/>
          </w:rPr>
          <w:t>Class Property Owner Type</w:t>
        </w:r>
        <w:r>
          <w:rPr>
            <w:noProof/>
            <w:webHidden/>
          </w:rPr>
          <w:tab/>
        </w:r>
        <w:r>
          <w:rPr>
            <w:noProof/>
            <w:webHidden/>
          </w:rPr>
          <w:fldChar w:fldCharType="begin"/>
        </w:r>
        <w:r>
          <w:rPr>
            <w:noProof/>
            <w:webHidden/>
          </w:rPr>
          <w:instrText xml:space="preserve"> PAGEREF _Toc477756838 \h </w:instrText>
        </w:r>
        <w:r>
          <w:rPr>
            <w:noProof/>
            <w:webHidden/>
          </w:rPr>
        </w:r>
        <w:r>
          <w:rPr>
            <w:noProof/>
            <w:webHidden/>
          </w:rPr>
          <w:fldChar w:fldCharType="separate"/>
        </w:r>
        <w:r>
          <w:rPr>
            <w:noProof/>
            <w:webHidden/>
          </w:rPr>
          <w:t>76</w:t>
        </w:r>
        <w:r>
          <w:rPr>
            <w:noProof/>
            <w:webHidden/>
          </w:rPr>
          <w:fldChar w:fldCharType="end"/>
        </w:r>
      </w:hyperlink>
    </w:p>
    <w:p w:rsidR="00925DE6" w:rsidRPr="00925DE6" w:rsidRDefault="00925DE6">
      <w:pPr>
        <w:pStyle w:val="TOC2"/>
        <w:rPr>
          <w:rFonts w:ascii="Calibri" w:hAnsi="Calibri"/>
          <w:noProof/>
          <w:sz w:val="22"/>
          <w:szCs w:val="22"/>
        </w:rPr>
      </w:pPr>
      <w:hyperlink w:anchor="_Toc477756839" w:history="1">
        <w:r w:rsidRPr="00AC711D">
          <w:rPr>
            <w:rStyle w:val="Hyperlink"/>
            <w:noProof/>
          </w:rPr>
          <w:t>12.15</w:t>
        </w:r>
        <w:r w:rsidRPr="00925DE6">
          <w:rPr>
            <w:rFonts w:ascii="Calibri" w:hAnsi="Calibri"/>
            <w:noProof/>
            <w:sz w:val="22"/>
            <w:szCs w:val="22"/>
          </w:rPr>
          <w:tab/>
        </w:r>
        <w:r w:rsidRPr="00AC711D">
          <w:rPr>
            <w:rStyle w:val="Hyperlink"/>
            <w:noProof/>
          </w:rPr>
          <w:t>Class Property Type</w:t>
        </w:r>
        <w:r>
          <w:rPr>
            <w:noProof/>
            <w:webHidden/>
          </w:rPr>
          <w:tab/>
        </w:r>
        <w:r>
          <w:rPr>
            <w:noProof/>
            <w:webHidden/>
          </w:rPr>
          <w:fldChar w:fldCharType="begin"/>
        </w:r>
        <w:r>
          <w:rPr>
            <w:noProof/>
            <w:webHidden/>
          </w:rPr>
          <w:instrText xml:space="preserve"> PAGEREF _Toc477756839 \h </w:instrText>
        </w:r>
        <w:r>
          <w:rPr>
            <w:noProof/>
            <w:webHidden/>
          </w:rPr>
        </w:r>
        <w:r>
          <w:rPr>
            <w:noProof/>
            <w:webHidden/>
          </w:rPr>
          <w:fldChar w:fldCharType="separate"/>
        </w:r>
        <w:r>
          <w:rPr>
            <w:noProof/>
            <w:webHidden/>
          </w:rPr>
          <w:t>76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40" w:history="1">
        <w:r w:rsidRPr="00AC711D">
          <w:rPr>
            <w:rStyle w:val="Hyperlink"/>
            <w:noProof/>
          </w:rPr>
          <w:t>13</w:t>
        </w:r>
        <w:r w:rsidRPr="00925DE6">
          <w:rPr>
            <w:rFonts w:ascii="Calibri" w:hAnsi="Calibri"/>
            <w:noProof/>
            <w:sz w:val="22"/>
            <w:szCs w:val="22"/>
          </w:rPr>
          <w:tab/>
        </w:r>
        <w:r w:rsidRPr="00AC711D">
          <w:rPr>
            <w:rStyle w:val="Hyperlink"/>
            <w:noProof/>
          </w:rPr>
          <w:t>SMIF Conceptual Model::Records</w:t>
        </w:r>
        <w:r>
          <w:rPr>
            <w:noProof/>
            <w:webHidden/>
          </w:rPr>
          <w:tab/>
        </w:r>
        <w:r>
          <w:rPr>
            <w:noProof/>
            <w:webHidden/>
          </w:rPr>
          <w:fldChar w:fldCharType="begin"/>
        </w:r>
        <w:r>
          <w:rPr>
            <w:noProof/>
            <w:webHidden/>
          </w:rPr>
          <w:instrText xml:space="preserve"> PAGEREF _Toc477756840 \h </w:instrText>
        </w:r>
        <w:r>
          <w:rPr>
            <w:noProof/>
            <w:webHidden/>
          </w:rPr>
        </w:r>
        <w:r>
          <w:rPr>
            <w:noProof/>
            <w:webHidden/>
          </w:rPr>
          <w:fldChar w:fldCharType="separate"/>
        </w:r>
        <w:r>
          <w:rPr>
            <w:noProof/>
            <w:webHidden/>
          </w:rPr>
          <w:t>78</w:t>
        </w:r>
        <w:r>
          <w:rPr>
            <w:noProof/>
            <w:webHidden/>
          </w:rPr>
          <w:fldChar w:fldCharType="end"/>
        </w:r>
      </w:hyperlink>
    </w:p>
    <w:p w:rsidR="00925DE6" w:rsidRPr="00925DE6" w:rsidRDefault="00925DE6">
      <w:pPr>
        <w:pStyle w:val="TOC2"/>
        <w:rPr>
          <w:rFonts w:ascii="Calibri" w:hAnsi="Calibri"/>
          <w:noProof/>
          <w:sz w:val="22"/>
          <w:szCs w:val="22"/>
        </w:rPr>
      </w:pPr>
      <w:hyperlink w:anchor="_Toc477756841" w:history="1">
        <w:r w:rsidRPr="00AC711D">
          <w:rPr>
            <w:rStyle w:val="Hyperlink"/>
            <w:noProof/>
          </w:rPr>
          <w:t>13.1</w:t>
        </w:r>
        <w:r w:rsidRPr="00925DE6">
          <w:rPr>
            <w:rFonts w:ascii="Calibri" w:hAnsi="Calibri"/>
            <w:noProof/>
            <w:sz w:val="22"/>
            <w:szCs w:val="22"/>
          </w:rPr>
          <w:tab/>
        </w:r>
        <w:r w:rsidRPr="00AC711D">
          <w:rPr>
            <w:rStyle w:val="Hyperlink"/>
            <w:noProof/>
          </w:rPr>
          <w:t>Diagram: Records</w:t>
        </w:r>
        <w:r>
          <w:rPr>
            <w:noProof/>
            <w:webHidden/>
          </w:rPr>
          <w:tab/>
        </w:r>
        <w:r>
          <w:rPr>
            <w:noProof/>
            <w:webHidden/>
          </w:rPr>
          <w:fldChar w:fldCharType="begin"/>
        </w:r>
        <w:r>
          <w:rPr>
            <w:noProof/>
            <w:webHidden/>
          </w:rPr>
          <w:instrText xml:space="preserve"> PAGEREF _Toc477756841 \h </w:instrText>
        </w:r>
        <w:r>
          <w:rPr>
            <w:noProof/>
            <w:webHidden/>
          </w:rPr>
        </w:r>
        <w:r>
          <w:rPr>
            <w:noProof/>
            <w:webHidden/>
          </w:rPr>
          <w:fldChar w:fldCharType="separate"/>
        </w:r>
        <w:r>
          <w:rPr>
            <w:noProof/>
            <w:webHidden/>
          </w:rPr>
          <w:t>78</w:t>
        </w:r>
        <w:r>
          <w:rPr>
            <w:noProof/>
            <w:webHidden/>
          </w:rPr>
          <w:fldChar w:fldCharType="end"/>
        </w:r>
      </w:hyperlink>
    </w:p>
    <w:p w:rsidR="00925DE6" w:rsidRPr="00925DE6" w:rsidRDefault="00925DE6">
      <w:pPr>
        <w:pStyle w:val="TOC2"/>
        <w:rPr>
          <w:rFonts w:ascii="Calibri" w:hAnsi="Calibri"/>
          <w:noProof/>
          <w:sz w:val="22"/>
          <w:szCs w:val="22"/>
        </w:rPr>
      </w:pPr>
      <w:hyperlink w:anchor="_Toc477756842" w:history="1">
        <w:r w:rsidRPr="00AC711D">
          <w:rPr>
            <w:rStyle w:val="Hyperlink"/>
            <w:noProof/>
          </w:rPr>
          <w:t>13.2</w:t>
        </w:r>
        <w:r w:rsidRPr="00925DE6">
          <w:rPr>
            <w:rFonts w:ascii="Calibri" w:hAnsi="Calibri"/>
            <w:noProof/>
            <w:sz w:val="22"/>
            <w:szCs w:val="22"/>
          </w:rPr>
          <w:tab/>
        </w:r>
        <w:r w:rsidRPr="00AC711D">
          <w:rPr>
            <w:rStyle w:val="Hyperlink"/>
            <w:noProof/>
          </w:rPr>
          <w:t>Class Record</w:t>
        </w:r>
        <w:r>
          <w:rPr>
            <w:noProof/>
            <w:webHidden/>
          </w:rPr>
          <w:tab/>
        </w:r>
        <w:r>
          <w:rPr>
            <w:noProof/>
            <w:webHidden/>
          </w:rPr>
          <w:fldChar w:fldCharType="begin"/>
        </w:r>
        <w:r>
          <w:rPr>
            <w:noProof/>
            <w:webHidden/>
          </w:rPr>
          <w:instrText xml:space="preserve"> PAGEREF _Toc477756842 \h </w:instrText>
        </w:r>
        <w:r>
          <w:rPr>
            <w:noProof/>
            <w:webHidden/>
          </w:rPr>
        </w:r>
        <w:r>
          <w:rPr>
            <w:noProof/>
            <w:webHidden/>
          </w:rPr>
          <w:fldChar w:fldCharType="separate"/>
        </w:r>
        <w:r>
          <w:rPr>
            <w:noProof/>
            <w:webHidden/>
          </w:rPr>
          <w:t>79</w:t>
        </w:r>
        <w:r>
          <w:rPr>
            <w:noProof/>
            <w:webHidden/>
          </w:rPr>
          <w:fldChar w:fldCharType="end"/>
        </w:r>
      </w:hyperlink>
    </w:p>
    <w:p w:rsidR="00925DE6" w:rsidRPr="00925DE6" w:rsidRDefault="00925DE6">
      <w:pPr>
        <w:pStyle w:val="TOC2"/>
        <w:rPr>
          <w:rFonts w:ascii="Calibri" w:hAnsi="Calibri"/>
          <w:noProof/>
          <w:sz w:val="22"/>
          <w:szCs w:val="22"/>
        </w:rPr>
      </w:pPr>
      <w:hyperlink w:anchor="_Toc477756843" w:history="1">
        <w:r w:rsidRPr="00AC711D">
          <w:rPr>
            <w:rStyle w:val="Hyperlink"/>
            <w:noProof/>
          </w:rPr>
          <w:t>13.3</w:t>
        </w:r>
        <w:r w:rsidRPr="00925DE6">
          <w:rPr>
            <w:rFonts w:ascii="Calibri" w:hAnsi="Calibri"/>
            <w:noProof/>
            <w:sz w:val="22"/>
            <w:szCs w:val="22"/>
          </w:rPr>
          <w:tab/>
        </w:r>
        <w:r w:rsidRPr="00AC711D">
          <w:rPr>
            <w:rStyle w:val="Hyperlink"/>
            <w:noProof/>
          </w:rPr>
          <w:t>Class Record Type</w:t>
        </w:r>
        <w:r>
          <w:rPr>
            <w:noProof/>
            <w:webHidden/>
          </w:rPr>
          <w:tab/>
        </w:r>
        <w:r>
          <w:rPr>
            <w:noProof/>
            <w:webHidden/>
          </w:rPr>
          <w:fldChar w:fldCharType="begin"/>
        </w:r>
        <w:r>
          <w:rPr>
            <w:noProof/>
            <w:webHidden/>
          </w:rPr>
          <w:instrText xml:space="preserve"> PAGEREF _Toc477756843 \h </w:instrText>
        </w:r>
        <w:r>
          <w:rPr>
            <w:noProof/>
            <w:webHidden/>
          </w:rPr>
        </w:r>
        <w:r>
          <w:rPr>
            <w:noProof/>
            <w:webHidden/>
          </w:rPr>
          <w:fldChar w:fldCharType="separate"/>
        </w:r>
        <w:r>
          <w:rPr>
            <w:noProof/>
            <w:webHidden/>
          </w:rPr>
          <w:t>79</w:t>
        </w:r>
        <w:r>
          <w:rPr>
            <w:noProof/>
            <w:webHidden/>
          </w:rPr>
          <w:fldChar w:fldCharType="end"/>
        </w:r>
      </w:hyperlink>
    </w:p>
    <w:p w:rsidR="00925DE6" w:rsidRPr="00925DE6" w:rsidRDefault="00925DE6">
      <w:pPr>
        <w:pStyle w:val="TOC2"/>
        <w:rPr>
          <w:rFonts w:ascii="Calibri" w:hAnsi="Calibri"/>
          <w:noProof/>
          <w:sz w:val="22"/>
          <w:szCs w:val="22"/>
        </w:rPr>
      </w:pPr>
      <w:hyperlink w:anchor="_Toc477756844" w:history="1">
        <w:r w:rsidRPr="00AC711D">
          <w:rPr>
            <w:rStyle w:val="Hyperlink"/>
            <w:noProof/>
          </w:rPr>
          <w:t>13.4</w:t>
        </w:r>
        <w:r w:rsidRPr="00925DE6">
          <w:rPr>
            <w:rFonts w:ascii="Calibri" w:hAnsi="Calibri"/>
            <w:noProof/>
            <w:sz w:val="22"/>
            <w:szCs w:val="22"/>
          </w:rPr>
          <w:tab/>
        </w:r>
        <w:r w:rsidRPr="00AC711D">
          <w:rPr>
            <w:rStyle w:val="Hyperlink"/>
            <w:noProof/>
          </w:rPr>
          <w:t>Association Subject of Record Type</w:t>
        </w:r>
        <w:r>
          <w:rPr>
            <w:noProof/>
            <w:webHidden/>
          </w:rPr>
          <w:tab/>
        </w:r>
        <w:r>
          <w:rPr>
            <w:noProof/>
            <w:webHidden/>
          </w:rPr>
          <w:fldChar w:fldCharType="begin"/>
        </w:r>
        <w:r>
          <w:rPr>
            <w:noProof/>
            <w:webHidden/>
          </w:rPr>
          <w:instrText xml:space="preserve"> PAGEREF _Toc477756844 \h </w:instrText>
        </w:r>
        <w:r>
          <w:rPr>
            <w:noProof/>
            <w:webHidden/>
          </w:rPr>
        </w:r>
        <w:r>
          <w:rPr>
            <w:noProof/>
            <w:webHidden/>
          </w:rPr>
          <w:fldChar w:fldCharType="separate"/>
        </w:r>
        <w:r>
          <w:rPr>
            <w:noProof/>
            <w:webHidden/>
          </w:rPr>
          <w:t>79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45" w:history="1">
        <w:r w:rsidRPr="00AC711D">
          <w:rPr>
            <w:rStyle w:val="Hyperlink"/>
            <w:noProof/>
          </w:rPr>
          <w:t>14</w:t>
        </w:r>
        <w:r w:rsidRPr="00925DE6">
          <w:rPr>
            <w:rFonts w:ascii="Calibri" w:hAnsi="Calibri"/>
            <w:noProof/>
            <w:sz w:val="22"/>
            <w:szCs w:val="22"/>
          </w:rPr>
          <w:tab/>
        </w:r>
        <w:r w:rsidRPr="00AC711D">
          <w:rPr>
            <w:rStyle w:val="Hyperlink"/>
            <w:noProof/>
          </w:rPr>
          <w:t>SMIF Conceptual Model::Relationships</w:t>
        </w:r>
        <w:r>
          <w:rPr>
            <w:noProof/>
            <w:webHidden/>
          </w:rPr>
          <w:tab/>
        </w:r>
        <w:r>
          <w:rPr>
            <w:noProof/>
            <w:webHidden/>
          </w:rPr>
          <w:fldChar w:fldCharType="begin"/>
        </w:r>
        <w:r>
          <w:rPr>
            <w:noProof/>
            <w:webHidden/>
          </w:rPr>
          <w:instrText xml:space="preserve"> PAGEREF _Toc477756845 \h </w:instrText>
        </w:r>
        <w:r>
          <w:rPr>
            <w:noProof/>
            <w:webHidden/>
          </w:rPr>
        </w:r>
        <w:r>
          <w:rPr>
            <w:noProof/>
            <w:webHidden/>
          </w:rPr>
          <w:fldChar w:fldCharType="separate"/>
        </w:r>
        <w:r>
          <w:rPr>
            <w:noProof/>
            <w:webHidden/>
          </w:rPr>
          <w:t>80</w:t>
        </w:r>
        <w:r>
          <w:rPr>
            <w:noProof/>
            <w:webHidden/>
          </w:rPr>
          <w:fldChar w:fldCharType="end"/>
        </w:r>
      </w:hyperlink>
    </w:p>
    <w:p w:rsidR="00925DE6" w:rsidRPr="00925DE6" w:rsidRDefault="00925DE6">
      <w:pPr>
        <w:pStyle w:val="TOC2"/>
        <w:rPr>
          <w:rFonts w:ascii="Calibri" w:hAnsi="Calibri"/>
          <w:noProof/>
          <w:sz w:val="22"/>
          <w:szCs w:val="22"/>
        </w:rPr>
      </w:pPr>
      <w:hyperlink w:anchor="_Toc477756846" w:history="1">
        <w:r w:rsidRPr="00AC711D">
          <w:rPr>
            <w:rStyle w:val="Hyperlink"/>
            <w:noProof/>
          </w:rPr>
          <w:t>14.1</w:t>
        </w:r>
        <w:r w:rsidRPr="00925DE6">
          <w:rPr>
            <w:rFonts w:ascii="Calibri" w:hAnsi="Calibri"/>
            <w:noProof/>
            <w:sz w:val="22"/>
            <w:szCs w:val="22"/>
          </w:rPr>
          <w:tab/>
        </w:r>
        <w:r w:rsidRPr="00AC711D">
          <w:rPr>
            <w:rStyle w:val="Hyperlink"/>
            <w:noProof/>
          </w:rPr>
          <w:t>Diagram: Relationships</w:t>
        </w:r>
        <w:r>
          <w:rPr>
            <w:noProof/>
            <w:webHidden/>
          </w:rPr>
          <w:tab/>
        </w:r>
        <w:r>
          <w:rPr>
            <w:noProof/>
            <w:webHidden/>
          </w:rPr>
          <w:fldChar w:fldCharType="begin"/>
        </w:r>
        <w:r>
          <w:rPr>
            <w:noProof/>
            <w:webHidden/>
          </w:rPr>
          <w:instrText xml:space="preserve"> PAGEREF _Toc477756846 \h </w:instrText>
        </w:r>
        <w:r>
          <w:rPr>
            <w:noProof/>
            <w:webHidden/>
          </w:rPr>
        </w:r>
        <w:r>
          <w:rPr>
            <w:noProof/>
            <w:webHidden/>
          </w:rPr>
          <w:fldChar w:fldCharType="separate"/>
        </w:r>
        <w:r>
          <w:rPr>
            <w:noProof/>
            <w:webHidden/>
          </w:rPr>
          <w:t>80</w:t>
        </w:r>
        <w:r>
          <w:rPr>
            <w:noProof/>
            <w:webHidden/>
          </w:rPr>
          <w:fldChar w:fldCharType="end"/>
        </w:r>
      </w:hyperlink>
    </w:p>
    <w:p w:rsidR="00925DE6" w:rsidRPr="00925DE6" w:rsidRDefault="00925DE6">
      <w:pPr>
        <w:pStyle w:val="TOC2"/>
        <w:rPr>
          <w:rFonts w:ascii="Calibri" w:hAnsi="Calibri"/>
          <w:noProof/>
          <w:sz w:val="22"/>
          <w:szCs w:val="22"/>
        </w:rPr>
      </w:pPr>
      <w:hyperlink w:anchor="_Toc477756847" w:history="1">
        <w:r w:rsidRPr="00AC711D">
          <w:rPr>
            <w:rStyle w:val="Hyperlink"/>
            <w:noProof/>
          </w:rPr>
          <w:t>14.2</w:t>
        </w:r>
        <w:r w:rsidRPr="00925DE6">
          <w:rPr>
            <w:rFonts w:ascii="Calibri" w:hAnsi="Calibri"/>
            <w:noProof/>
            <w:sz w:val="22"/>
            <w:szCs w:val="22"/>
          </w:rPr>
          <w:tab/>
        </w:r>
        <w:r w:rsidRPr="00AC711D">
          <w:rPr>
            <w:rStyle w:val="Hyperlink"/>
            <w:noProof/>
          </w:rPr>
          <w:t>Class Relationship</w:t>
        </w:r>
        <w:r>
          <w:rPr>
            <w:noProof/>
            <w:webHidden/>
          </w:rPr>
          <w:tab/>
        </w:r>
        <w:r>
          <w:rPr>
            <w:noProof/>
            <w:webHidden/>
          </w:rPr>
          <w:fldChar w:fldCharType="begin"/>
        </w:r>
        <w:r>
          <w:rPr>
            <w:noProof/>
            <w:webHidden/>
          </w:rPr>
          <w:instrText xml:space="preserve"> PAGEREF _Toc477756847 \h </w:instrText>
        </w:r>
        <w:r>
          <w:rPr>
            <w:noProof/>
            <w:webHidden/>
          </w:rPr>
        </w:r>
        <w:r>
          <w:rPr>
            <w:noProof/>
            <w:webHidden/>
          </w:rPr>
          <w:fldChar w:fldCharType="separate"/>
        </w:r>
        <w:r>
          <w:rPr>
            <w:noProof/>
            <w:webHidden/>
          </w:rPr>
          <w:t>81</w:t>
        </w:r>
        <w:r>
          <w:rPr>
            <w:noProof/>
            <w:webHidden/>
          </w:rPr>
          <w:fldChar w:fldCharType="end"/>
        </w:r>
      </w:hyperlink>
    </w:p>
    <w:p w:rsidR="00925DE6" w:rsidRPr="00925DE6" w:rsidRDefault="00925DE6">
      <w:pPr>
        <w:pStyle w:val="TOC2"/>
        <w:rPr>
          <w:rFonts w:ascii="Calibri" w:hAnsi="Calibri"/>
          <w:noProof/>
          <w:sz w:val="22"/>
          <w:szCs w:val="22"/>
        </w:rPr>
      </w:pPr>
      <w:hyperlink w:anchor="_Toc477756848" w:history="1">
        <w:r w:rsidRPr="00AC711D">
          <w:rPr>
            <w:rStyle w:val="Hyperlink"/>
            <w:noProof/>
          </w:rPr>
          <w:t>14.3</w:t>
        </w:r>
        <w:r w:rsidRPr="00925DE6">
          <w:rPr>
            <w:rFonts w:ascii="Calibri" w:hAnsi="Calibri"/>
            <w:noProof/>
            <w:sz w:val="22"/>
            <w:szCs w:val="22"/>
          </w:rPr>
          <w:tab/>
        </w:r>
        <w:r w:rsidRPr="00AC711D">
          <w:rPr>
            <w:rStyle w:val="Hyperlink"/>
            <w:noProof/>
          </w:rPr>
          <w:t>Class Relationship Type</w:t>
        </w:r>
        <w:r>
          <w:rPr>
            <w:noProof/>
            <w:webHidden/>
          </w:rPr>
          <w:tab/>
        </w:r>
        <w:r>
          <w:rPr>
            <w:noProof/>
            <w:webHidden/>
          </w:rPr>
          <w:fldChar w:fldCharType="begin"/>
        </w:r>
        <w:r>
          <w:rPr>
            <w:noProof/>
            <w:webHidden/>
          </w:rPr>
          <w:instrText xml:space="preserve"> PAGEREF _Toc477756848 \h </w:instrText>
        </w:r>
        <w:r>
          <w:rPr>
            <w:noProof/>
            <w:webHidden/>
          </w:rPr>
        </w:r>
        <w:r>
          <w:rPr>
            <w:noProof/>
            <w:webHidden/>
          </w:rPr>
          <w:fldChar w:fldCharType="separate"/>
        </w:r>
        <w:r>
          <w:rPr>
            <w:noProof/>
            <w:webHidden/>
          </w:rPr>
          <w:t>81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49" w:history="1">
        <w:r w:rsidRPr="00AC711D">
          <w:rPr>
            <w:rStyle w:val="Hyperlink"/>
            <w:noProof/>
          </w:rPr>
          <w:t>15</w:t>
        </w:r>
        <w:r w:rsidRPr="00925DE6">
          <w:rPr>
            <w:rFonts w:ascii="Calibri" w:hAnsi="Calibri"/>
            <w:noProof/>
            <w:sz w:val="22"/>
            <w:szCs w:val="22"/>
          </w:rPr>
          <w:tab/>
        </w:r>
        <w:r w:rsidRPr="00AC711D">
          <w:rPr>
            <w:rStyle w:val="Hyperlink"/>
            <w:noProof/>
          </w:rPr>
          <w:t>SMIF Conceptual Model::Situations</w:t>
        </w:r>
        <w:r>
          <w:rPr>
            <w:noProof/>
            <w:webHidden/>
          </w:rPr>
          <w:tab/>
        </w:r>
        <w:r>
          <w:rPr>
            <w:noProof/>
            <w:webHidden/>
          </w:rPr>
          <w:fldChar w:fldCharType="begin"/>
        </w:r>
        <w:r>
          <w:rPr>
            <w:noProof/>
            <w:webHidden/>
          </w:rPr>
          <w:instrText xml:space="preserve"> PAGEREF _Toc477756849 \h </w:instrText>
        </w:r>
        <w:r>
          <w:rPr>
            <w:noProof/>
            <w:webHidden/>
          </w:rPr>
        </w:r>
        <w:r>
          <w:rPr>
            <w:noProof/>
            <w:webHidden/>
          </w:rPr>
          <w:fldChar w:fldCharType="separate"/>
        </w:r>
        <w:r>
          <w:rPr>
            <w:noProof/>
            <w:webHidden/>
          </w:rPr>
          <w:t>82</w:t>
        </w:r>
        <w:r>
          <w:rPr>
            <w:noProof/>
            <w:webHidden/>
          </w:rPr>
          <w:fldChar w:fldCharType="end"/>
        </w:r>
      </w:hyperlink>
    </w:p>
    <w:p w:rsidR="00925DE6" w:rsidRPr="00925DE6" w:rsidRDefault="00925DE6">
      <w:pPr>
        <w:pStyle w:val="TOC2"/>
        <w:rPr>
          <w:rFonts w:ascii="Calibri" w:hAnsi="Calibri"/>
          <w:noProof/>
          <w:sz w:val="22"/>
          <w:szCs w:val="22"/>
        </w:rPr>
      </w:pPr>
      <w:hyperlink w:anchor="_Toc477756850" w:history="1">
        <w:r w:rsidRPr="00AC711D">
          <w:rPr>
            <w:rStyle w:val="Hyperlink"/>
            <w:noProof/>
          </w:rPr>
          <w:t>15.1</w:t>
        </w:r>
        <w:r w:rsidRPr="00925DE6">
          <w:rPr>
            <w:rFonts w:ascii="Calibri" w:hAnsi="Calibri"/>
            <w:noProof/>
            <w:sz w:val="22"/>
            <w:szCs w:val="22"/>
          </w:rPr>
          <w:tab/>
        </w:r>
        <w:r w:rsidRPr="00AC711D">
          <w:rPr>
            <w:rStyle w:val="Hyperlink"/>
            <w:noProof/>
          </w:rPr>
          <w:t>Diagram: Situations</w:t>
        </w:r>
        <w:r>
          <w:rPr>
            <w:noProof/>
            <w:webHidden/>
          </w:rPr>
          <w:tab/>
        </w:r>
        <w:r>
          <w:rPr>
            <w:noProof/>
            <w:webHidden/>
          </w:rPr>
          <w:fldChar w:fldCharType="begin"/>
        </w:r>
        <w:r>
          <w:rPr>
            <w:noProof/>
            <w:webHidden/>
          </w:rPr>
          <w:instrText xml:space="preserve"> PAGEREF _Toc477756850 \h </w:instrText>
        </w:r>
        <w:r>
          <w:rPr>
            <w:noProof/>
            <w:webHidden/>
          </w:rPr>
        </w:r>
        <w:r>
          <w:rPr>
            <w:noProof/>
            <w:webHidden/>
          </w:rPr>
          <w:fldChar w:fldCharType="separate"/>
        </w:r>
        <w:r>
          <w:rPr>
            <w:noProof/>
            <w:webHidden/>
          </w:rPr>
          <w:t>82</w:t>
        </w:r>
        <w:r>
          <w:rPr>
            <w:noProof/>
            <w:webHidden/>
          </w:rPr>
          <w:fldChar w:fldCharType="end"/>
        </w:r>
      </w:hyperlink>
    </w:p>
    <w:p w:rsidR="00925DE6" w:rsidRPr="00925DE6" w:rsidRDefault="00925DE6">
      <w:pPr>
        <w:pStyle w:val="TOC2"/>
        <w:rPr>
          <w:rFonts w:ascii="Calibri" w:hAnsi="Calibri"/>
          <w:noProof/>
          <w:sz w:val="22"/>
          <w:szCs w:val="22"/>
        </w:rPr>
      </w:pPr>
      <w:hyperlink w:anchor="_Toc477756851" w:history="1">
        <w:r w:rsidRPr="00AC711D">
          <w:rPr>
            <w:rStyle w:val="Hyperlink"/>
            <w:noProof/>
          </w:rPr>
          <w:t>15.2</w:t>
        </w:r>
        <w:r w:rsidRPr="00925DE6">
          <w:rPr>
            <w:rFonts w:ascii="Calibri" w:hAnsi="Calibri"/>
            <w:noProof/>
            <w:sz w:val="22"/>
            <w:szCs w:val="22"/>
          </w:rPr>
          <w:tab/>
        </w:r>
        <w:r w:rsidRPr="00AC711D">
          <w:rPr>
            <w:rStyle w:val="Hyperlink"/>
            <w:noProof/>
          </w:rPr>
          <w:t>Class Actual Situation</w:t>
        </w:r>
        <w:r w:rsidRPr="00AC711D">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_Toc477756851 \h </w:instrText>
        </w:r>
        <w:r>
          <w:rPr>
            <w:noProof/>
            <w:webHidden/>
          </w:rPr>
        </w:r>
        <w:r>
          <w:rPr>
            <w:noProof/>
            <w:webHidden/>
          </w:rPr>
          <w:fldChar w:fldCharType="separate"/>
        </w:r>
        <w:r>
          <w:rPr>
            <w:noProof/>
            <w:webHidden/>
          </w:rPr>
          <w:t>82</w:t>
        </w:r>
        <w:r>
          <w:rPr>
            <w:noProof/>
            <w:webHidden/>
          </w:rPr>
          <w:fldChar w:fldCharType="end"/>
        </w:r>
      </w:hyperlink>
    </w:p>
    <w:p w:rsidR="00925DE6" w:rsidRPr="00925DE6" w:rsidRDefault="00925DE6">
      <w:pPr>
        <w:pStyle w:val="TOC2"/>
        <w:rPr>
          <w:rFonts w:ascii="Calibri" w:hAnsi="Calibri"/>
          <w:noProof/>
          <w:sz w:val="22"/>
          <w:szCs w:val="22"/>
        </w:rPr>
      </w:pPr>
      <w:hyperlink w:anchor="_Toc477756852" w:history="1">
        <w:r w:rsidRPr="00AC711D">
          <w:rPr>
            <w:rStyle w:val="Hyperlink"/>
            <w:noProof/>
          </w:rPr>
          <w:t>15.3</w:t>
        </w:r>
        <w:r w:rsidRPr="00925DE6">
          <w:rPr>
            <w:rFonts w:ascii="Calibri" w:hAnsi="Calibri"/>
            <w:noProof/>
            <w:sz w:val="22"/>
            <w:szCs w:val="22"/>
          </w:rPr>
          <w:tab/>
        </w:r>
        <w:r w:rsidRPr="00AC711D">
          <w:rPr>
            <w:rStyle w:val="Hyperlink"/>
            <w:noProof/>
          </w:rPr>
          <w:t>Class Situation</w:t>
        </w:r>
        <w:r>
          <w:rPr>
            <w:noProof/>
            <w:webHidden/>
          </w:rPr>
          <w:tab/>
        </w:r>
        <w:r>
          <w:rPr>
            <w:noProof/>
            <w:webHidden/>
          </w:rPr>
          <w:fldChar w:fldCharType="begin"/>
        </w:r>
        <w:r>
          <w:rPr>
            <w:noProof/>
            <w:webHidden/>
          </w:rPr>
          <w:instrText xml:space="preserve"> PAGEREF _Toc477756852 \h </w:instrText>
        </w:r>
        <w:r>
          <w:rPr>
            <w:noProof/>
            <w:webHidden/>
          </w:rPr>
        </w:r>
        <w:r>
          <w:rPr>
            <w:noProof/>
            <w:webHidden/>
          </w:rPr>
          <w:fldChar w:fldCharType="separate"/>
        </w:r>
        <w:r>
          <w:rPr>
            <w:noProof/>
            <w:webHidden/>
          </w:rPr>
          <w:t>83</w:t>
        </w:r>
        <w:r>
          <w:rPr>
            <w:noProof/>
            <w:webHidden/>
          </w:rPr>
          <w:fldChar w:fldCharType="end"/>
        </w:r>
      </w:hyperlink>
    </w:p>
    <w:p w:rsidR="00925DE6" w:rsidRPr="00925DE6" w:rsidRDefault="00925DE6">
      <w:pPr>
        <w:pStyle w:val="TOC2"/>
        <w:rPr>
          <w:rFonts w:ascii="Calibri" w:hAnsi="Calibri"/>
          <w:noProof/>
          <w:sz w:val="22"/>
          <w:szCs w:val="22"/>
        </w:rPr>
      </w:pPr>
      <w:hyperlink w:anchor="_Toc477756853" w:history="1">
        <w:r w:rsidRPr="00AC711D">
          <w:rPr>
            <w:rStyle w:val="Hyperlink"/>
            <w:noProof/>
          </w:rPr>
          <w:t>15.4</w:t>
        </w:r>
        <w:r w:rsidRPr="00925DE6">
          <w:rPr>
            <w:rFonts w:ascii="Calibri" w:hAnsi="Calibri"/>
            <w:noProof/>
            <w:sz w:val="22"/>
            <w:szCs w:val="22"/>
          </w:rPr>
          <w:tab/>
        </w:r>
        <w:r w:rsidRPr="00AC711D">
          <w:rPr>
            <w:rStyle w:val="Hyperlink"/>
            <w:noProof/>
          </w:rPr>
          <w:t>Class Situation Type</w:t>
        </w:r>
        <w:r>
          <w:rPr>
            <w:noProof/>
            <w:webHidden/>
          </w:rPr>
          <w:tab/>
        </w:r>
        <w:r>
          <w:rPr>
            <w:noProof/>
            <w:webHidden/>
          </w:rPr>
          <w:fldChar w:fldCharType="begin"/>
        </w:r>
        <w:r>
          <w:rPr>
            <w:noProof/>
            <w:webHidden/>
          </w:rPr>
          <w:instrText xml:space="preserve"> PAGEREF _Toc477756853 \h </w:instrText>
        </w:r>
        <w:r>
          <w:rPr>
            <w:noProof/>
            <w:webHidden/>
          </w:rPr>
        </w:r>
        <w:r>
          <w:rPr>
            <w:noProof/>
            <w:webHidden/>
          </w:rPr>
          <w:fldChar w:fldCharType="separate"/>
        </w:r>
        <w:r>
          <w:rPr>
            <w:noProof/>
            <w:webHidden/>
          </w:rPr>
          <w:t>83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54" w:history="1">
        <w:r w:rsidRPr="00AC711D">
          <w:rPr>
            <w:rStyle w:val="Hyperlink"/>
            <w:noProof/>
          </w:rPr>
          <w:t>16</w:t>
        </w:r>
        <w:r w:rsidRPr="00925DE6">
          <w:rPr>
            <w:rFonts w:ascii="Calibri" w:hAnsi="Calibri"/>
            <w:noProof/>
            <w:sz w:val="22"/>
            <w:szCs w:val="22"/>
          </w:rPr>
          <w:tab/>
        </w:r>
        <w:r w:rsidRPr="00AC711D">
          <w:rPr>
            <w:rStyle w:val="Hyperlink"/>
            <w:noProof/>
          </w:rPr>
          <w:t>SMIF Conceptual Model::Top level</w:t>
        </w:r>
        <w:r>
          <w:rPr>
            <w:noProof/>
            <w:webHidden/>
          </w:rPr>
          <w:tab/>
        </w:r>
        <w:r>
          <w:rPr>
            <w:noProof/>
            <w:webHidden/>
          </w:rPr>
          <w:fldChar w:fldCharType="begin"/>
        </w:r>
        <w:r>
          <w:rPr>
            <w:noProof/>
            <w:webHidden/>
          </w:rPr>
          <w:instrText xml:space="preserve"> PAGEREF _Toc477756854 \h </w:instrText>
        </w:r>
        <w:r>
          <w:rPr>
            <w:noProof/>
            <w:webHidden/>
          </w:rPr>
        </w:r>
        <w:r>
          <w:rPr>
            <w:noProof/>
            <w:webHidden/>
          </w:rPr>
          <w:fldChar w:fldCharType="separate"/>
        </w:r>
        <w:r>
          <w:rPr>
            <w:noProof/>
            <w:webHidden/>
          </w:rPr>
          <w:t>85</w:t>
        </w:r>
        <w:r>
          <w:rPr>
            <w:noProof/>
            <w:webHidden/>
          </w:rPr>
          <w:fldChar w:fldCharType="end"/>
        </w:r>
      </w:hyperlink>
    </w:p>
    <w:p w:rsidR="00925DE6" w:rsidRPr="00925DE6" w:rsidRDefault="00925DE6">
      <w:pPr>
        <w:pStyle w:val="TOC2"/>
        <w:rPr>
          <w:rFonts w:ascii="Calibri" w:hAnsi="Calibri"/>
          <w:noProof/>
          <w:sz w:val="22"/>
          <w:szCs w:val="22"/>
        </w:rPr>
      </w:pPr>
      <w:hyperlink w:anchor="_Toc477756855" w:history="1">
        <w:r w:rsidRPr="00AC711D">
          <w:rPr>
            <w:rStyle w:val="Hyperlink"/>
            <w:noProof/>
          </w:rPr>
          <w:t>16.1</w:t>
        </w:r>
        <w:r w:rsidRPr="00925DE6">
          <w:rPr>
            <w:rFonts w:ascii="Calibri" w:hAnsi="Calibri"/>
            <w:noProof/>
            <w:sz w:val="22"/>
            <w:szCs w:val="22"/>
          </w:rPr>
          <w:tab/>
        </w:r>
        <w:r w:rsidRPr="00AC711D">
          <w:rPr>
            <w:rStyle w:val="Hyperlink"/>
            <w:noProof/>
          </w:rPr>
          <w:t>Diagram: Top Level</w:t>
        </w:r>
        <w:r>
          <w:rPr>
            <w:noProof/>
            <w:webHidden/>
          </w:rPr>
          <w:tab/>
        </w:r>
        <w:r>
          <w:rPr>
            <w:noProof/>
            <w:webHidden/>
          </w:rPr>
          <w:fldChar w:fldCharType="begin"/>
        </w:r>
        <w:r>
          <w:rPr>
            <w:noProof/>
            <w:webHidden/>
          </w:rPr>
          <w:instrText xml:space="preserve"> PAGEREF _Toc477756855 \h </w:instrText>
        </w:r>
        <w:r>
          <w:rPr>
            <w:noProof/>
            <w:webHidden/>
          </w:rPr>
        </w:r>
        <w:r>
          <w:rPr>
            <w:noProof/>
            <w:webHidden/>
          </w:rPr>
          <w:fldChar w:fldCharType="separate"/>
        </w:r>
        <w:r>
          <w:rPr>
            <w:noProof/>
            <w:webHidden/>
          </w:rPr>
          <w:t>85</w:t>
        </w:r>
        <w:r>
          <w:rPr>
            <w:noProof/>
            <w:webHidden/>
          </w:rPr>
          <w:fldChar w:fldCharType="end"/>
        </w:r>
      </w:hyperlink>
    </w:p>
    <w:p w:rsidR="00925DE6" w:rsidRPr="00925DE6" w:rsidRDefault="00925DE6">
      <w:pPr>
        <w:pStyle w:val="TOC2"/>
        <w:rPr>
          <w:rFonts w:ascii="Calibri" w:hAnsi="Calibri"/>
          <w:noProof/>
          <w:sz w:val="22"/>
          <w:szCs w:val="22"/>
        </w:rPr>
      </w:pPr>
      <w:hyperlink w:anchor="_Toc477756856" w:history="1">
        <w:r w:rsidRPr="00AC711D">
          <w:rPr>
            <w:rStyle w:val="Hyperlink"/>
            <w:noProof/>
          </w:rPr>
          <w:t>16.2</w:t>
        </w:r>
        <w:r w:rsidRPr="00925DE6">
          <w:rPr>
            <w:rFonts w:ascii="Calibri" w:hAnsi="Calibri"/>
            <w:noProof/>
            <w:sz w:val="22"/>
            <w:szCs w:val="22"/>
          </w:rPr>
          <w:tab/>
        </w:r>
        <w:r w:rsidRPr="00AC711D">
          <w:rPr>
            <w:rStyle w:val="Hyperlink"/>
            <w:noProof/>
          </w:rPr>
          <w:t>Class Actual Entity</w:t>
        </w:r>
        <w:r>
          <w:rPr>
            <w:noProof/>
            <w:webHidden/>
          </w:rPr>
          <w:tab/>
        </w:r>
        <w:r>
          <w:rPr>
            <w:noProof/>
            <w:webHidden/>
          </w:rPr>
          <w:fldChar w:fldCharType="begin"/>
        </w:r>
        <w:r>
          <w:rPr>
            <w:noProof/>
            <w:webHidden/>
          </w:rPr>
          <w:instrText xml:space="preserve"> PAGEREF _Toc477756856 \h </w:instrText>
        </w:r>
        <w:r>
          <w:rPr>
            <w:noProof/>
            <w:webHidden/>
          </w:rPr>
        </w:r>
        <w:r>
          <w:rPr>
            <w:noProof/>
            <w:webHidden/>
          </w:rPr>
          <w:fldChar w:fldCharType="separate"/>
        </w:r>
        <w:r>
          <w:rPr>
            <w:noProof/>
            <w:webHidden/>
          </w:rPr>
          <w:t>86</w:t>
        </w:r>
        <w:r>
          <w:rPr>
            <w:noProof/>
            <w:webHidden/>
          </w:rPr>
          <w:fldChar w:fldCharType="end"/>
        </w:r>
      </w:hyperlink>
    </w:p>
    <w:p w:rsidR="00925DE6" w:rsidRPr="00925DE6" w:rsidRDefault="00925DE6">
      <w:pPr>
        <w:pStyle w:val="TOC2"/>
        <w:rPr>
          <w:rFonts w:ascii="Calibri" w:hAnsi="Calibri"/>
          <w:noProof/>
          <w:sz w:val="22"/>
          <w:szCs w:val="22"/>
        </w:rPr>
      </w:pPr>
      <w:hyperlink w:anchor="_Toc477756857" w:history="1">
        <w:r w:rsidRPr="00AC711D">
          <w:rPr>
            <w:rStyle w:val="Hyperlink"/>
            <w:noProof/>
          </w:rPr>
          <w:t>16.3</w:t>
        </w:r>
        <w:r w:rsidRPr="00925DE6">
          <w:rPr>
            <w:rFonts w:ascii="Calibri" w:hAnsi="Calibri"/>
            <w:noProof/>
            <w:sz w:val="22"/>
            <w:szCs w:val="22"/>
          </w:rPr>
          <w:tab/>
        </w:r>
        <w:r w:rsidRPr="00AC711D">
          <w:rPr>
            <w:rStyle w:val="Hyperlink"/>
            <w:noProof/>
          </w:rPr>
          <w:t>Association Assertion</w:t>
        </w:r>
        <w:r>
          <w:rPr>
            <w:noProof/>
            <w:webHidden/>
          </w:rPr>
          <w:tab/>
        </w:r>
        <w:r>
          <w:rPr>
            <w:noProof/>
            <w:webHidden/>
          </w:rPr>
          <w:fldChar w:fldCharType="begin"/>
        </w:r>
        <w:r>
          <w:rPr>
            <w:noProof/>
            <w:webHidden/>
          </w:rPr>
          <w:instrText xml:space="preserve"> PAGEREF _Toc477756857 \h </w:instrText>
        </w:r>
        <w:r>
          <w:rPr>
            <w:noProof/>
            <w:webHidden/>
          </w:rPr>
        </w:r>
        <w:r>
          <w:rPr>
            <w:noProof/>
            <w:webHidden/>
          </w:rPr>
          <w:fldChar w:fldCharType="separate"/>
        </w:r>
        <w:r>
          <w:rPr>
            <w:noProof/>
            <w:webHidden/>
          </w:rPr>
          <w:t>86</w:t>
        </w:r>
        <w:r>
          <w:rPr>
            <w:noProof/>
            <w:webHidden/>
          </w:rPr>
          <w:fldChar w:fldCharType="end"/>
        </w:r>
      </w:hyperlink>
    </w:p>
    <w:p w:rsidR="00925DE6" w:rsidRPr="00925DE6" w:rsidRDefault="00925DE6">
      <w:pPr>
        <w:pStyle w:val="TOC2"/>
        <w:rPr>
          <w:rFonts w:ascii="Calibri" w:hAnsi="Calibri"/>
          <w:noProof/>
          <w:sz w:val="22"/>
          <w:szCs w:val="22"/>
        </w:rPr>
      </w:pPr>
      <w:hyperlink w:anchor="_Toc477756858" w:history="1">
        <w:r w:rsidRPr="00AC711D">
          <w:rPr>
            <w:rStyle w:val="Hyperlink"/>
            <w:noProof/>
          </w:rPr>
          <w:t>16.4</w:t>
        </w:r>
        <w:r w:rsidRPr="00925DE6">
          <w:rPr>
            <w:rFonts w:ascii="Calibri" w:hAnsi="Calibri"/>
            <w:noProof/>
            <w:sz w:val="22"/>
            <w:szCs w:val="22"/>
          </w:rPr>
          <w:tab/>
        </w:r>
        <w:r w:rsidRPr="00AC711D">
          <w:rPr>
            <w:rStyle w:val="Hyperlink"/>
            <w:noProof/>
          </w:rPr>
          <w:t>Class Context</w:t>
        </w:r>
        <w:r>
          <w:rPr>
            <w:noProof/>
            <w:webHidden/>
          </w:rPr>
          <w:tab/>
        </w:r>
        <w:r>
          <w:rPr>
            <w:noProof/>
            <w:webHidden/>
          </w:rPr>
          <w:fldChar w:fldCharType="begin"/>
        </w:r>
        <w:r>
          <w:rPr>
            <w:noProof/>
            <w:webHidden/>
          </w:rPr>
          <w:instrText xml:space="preserve"> PAGEREF _Toc477756858 \h </w:instrText>
        </w:r>
        <w:r>
          <w:rPr>
            <w:noProof/>
            <w:webHidden/>
          </w:rPr>
        </w:r>
        <w:r>
          <w:rPr>
            <w:noProof/>
            <w:webHidden/>
          </w:rPr>
          <w:fldChar w:fldCharType="separate"/>
        </w:r>
        <w:r>
          <w:rPr>
            <w:noProof/>
            <w:webHidden/>
          </w:rPr>
          <w:t>87</w:t>
        </w:r>
        <w:r>
          <w:rPr>
            <w:noProof/>
            <w:webHidden/>
          </w:rPr>
          <w:fldChar w:fldCharType="end"/>
        </w:r>
      </w:hyperlink>
    </w:p>
    <w:p w:rsidR="00925DE6" w:rsidRPr="00925DE6" w:rsidRDefault="00925DE6">
      <w:pPr>
        <w:pStyle w:val="TOC2"/>
        <w:rPr>
          <w:rFonts w:ascii="Calibri" w:hAnsi="Calibri"/>
          <w:noProof/>
          <w:sz w:val="22"/>
          <w:szCs w:val="22"/>
        </w:rPr>
      </w:pPr>
      <w:hyperlink w:anchor="_Toc477756859" w:history="1">
        <w:r w:rsidRPr="00AC711D">
          <w:rPr>
            <w:rStyle w:val="Hyperlink"/>
            <w:noProof/>
          </w:rPr>
          <w:t>16.5</w:t>
        </w:r>
        <w:r w:rsidRPr="00925DE6">
          <w:rPr>
            <w:rFonts w:ascii="Calibri" w:hAnsi="Calibri"/>
            <w:noProof/>
            <w:sz w:val="22"/>
            <w:szCs w:val="22"/>
          </w:rPr>
          <w:tab/>
        </w:r>
        <w:r w:rsidRPr="00AC711D">
          <w:rPr>
            <w:rStyle w:val="Hyperlink"/>
            <w:noProof/>
          </w:rPr>
          <w:t>Association Extent of Context</w:t>
        </w:r>
        <w:r>
          <w:rPr>
            <w:noProof/>
            <w:webHidden/>
          </w:rPr>
          <w:tab/>
        </w:r>
        <w:r>
          <w:rPr>
            <w:noProof/>
            <w:webHidden/>
          </w:rPr>
          <w:fldChar w:fldCharType="begin"/>
        </w:r>
        <w:r>
          <w:rPr>
            <w:noProof/>
            <w:webHidden/>
          </w:rPr>
          <w:instrText xml:space="preserve"> PAGEREF _Toc477756859 \h </w:instrText>
        </w:r>
        <w:r>
          <w:rPr>
            <w:noProof/>
            <w:webHidden/>
          </w:rPr>
        </w:r>
        <w:r>
          <w:rPr>
            <w:noProof/>
            <w:webHidden/>
          </w:rPr>
          <w:fldChar w:fldCharType="separate"/>
        </w:r>
        <w:r>
          <w:rPr>
            <w:noProof/>
            <w:webHidden/>
          </w:rPr>
          <w:t>89</w:t>
        </w:r>
        <w:r>
          <w:rPr>
            <w:noProof/>
            <w:webHidden/>
          </w:rPr>
          <w:fldChar w:fldCharType="end"/>
        </w:r>
      </w:hyperlink>
    </w:p>
    <w:p w:rsidR="00925DE6" w:rsidRPr="00925DE6" w:rsidRDefault="00925DE6">
      <w:pPr>
        <w:pStyle w:val="TOC2"/>
        <w:rPr>
          <w:rFonts w:ascii="Calibri" w:hAnsi="Calibri"/>
          <w:noProof/>
          <w:sz w:val="22"/>
          <w:szCs w:val="22"/>
        </w:rPr>
      </w:pPr>
      <w:hyperlink w:anchor="_Toc477756860" w:history="1">
        <w:r w:rsidRPr="00AC711D">
          <w:rPr>
            <w:rStyle w:val="Hyperlink"/>
            <w:noProof/>
          </w:rPr>
          <w:t>16.6</w:t>
        </w:r>
        <w:r w:rsidRPr="00925DE6">
          <w:rPr>
            <w:rFonts w:ascii="Calibri" w:hAnsi="Calibri"/>
            <w:noProof/>
            <w:sz w:val="22"/>
            <w:szCs w:val="22"/>
          </w:rPr>
          <w:tab/>
        </w:r>
        <w:r w:rsidRPr="00AC711D">
          <w:rPr>
            <w:rStyle w:val="Hyperlink"/>
            <w:noProof/>
          </w:rPr>
          <w:t>Class Identifiable Entity</w:t>
        </w:r>
        <w:r>
          <w:rPr>
            <w:noProof/>
            <w:webHidden/>
          </w:rPr>
          <w:tab/>
        </w:r>
        <w:r>
          <w:rPr>
            <w:noProof/>
            <w:webHidden/>
          </w:rPr>
          <w:fldChar w:fldCharType="begin"/>
        </w:r>
        <w:r>
          <w:rPr>
            <w:noProof/>
            <w:webHidden/>
          </w:rPr>
          <w:instrText xml:space="preserve"> PAGEREF _Toc477756860 \h </w:instrText>
        </w:r>
        <w:r>
          <w:rPr>
            <w:noProof/>
            <w:webHidden/>
          </w:rPr>
        </w:r>
        <w:r>
          <w:rPr>
            <w:noProof/>
            <w:webHidden/>
          </w:rPr>
          <w:fldChar w:fldCharType="separate"/>
        </w:r>
        <w:r>
          <w:rPr>
            <w:noProof/>
            <w:webHidden/>
          </w:rPr>
          <w:t>89</w:t>
        </w:r>
        <w:r>
          <w:rPr>
            <w:noProof/>
            <w:webHidden/>
          </w:rPr>
          <w:fldChar w:fldCharType="end"/>
        </w:r>
      </w:hyperlink>
    </w:p>
    <w:p w:rsidR="00925DE6" w:rsidRPr="00925DE6" w:rsidRDefault="00925DE6">
      <w:pPr>
        <w:pStyle w:val="TOC2"/>
        <w:rPr>
          <w:rFonts w:ascii="Calibri" w:hAnsi="Calibri"/>
          <w:noProof/>
          <w:sz w:val="22"/>
          <w:szCs w:val="22"/>
        </w:rPr>
      </w:pPr>
      <w:hyperlink w:anchor="_Toc477756861" w:history="1">
        <w:r w:rsidRPr="00AC711D">
          <w:rPr>
            <w:rStyle w:val="Hyperlink"/>
            <w:noProof/>
          </w:rPr>
          <w:t>16.7</w:t>
        </w:r>
        <w:r w:rsidRPr="00925DE6">
          <w:rPr>
            <w:rFonts w:ascii="Calibri" w:hAnsi="Calibri"/>
            <w:noProof/>
            <w:sz w:val="22"/>
            <w:szCs w:val="22"/>
          </w:rPr>
          <w:tab/>
        </w:r>
        <w:r w:rsidRPr="00AC711D">
          <w:rPr>
            <w:rStyle w:val="Hyperlink"/>
            <w:noProof/>
          </w:rPr>
          <w:t>Association Negation</w:t>
        </w:r>
        <w:r>
          <w:rPr>
            <w:noProof/>
            <w:webHidden/>
          </w:rPr>
          <w:tab/>
        </w:r>
        <w:r>
          <w:rPr>
            <w:noProof/>
            <w:webHidden/>
          </w:rPr>
          <w:fldChar w:fldCharType="begin"/>
        </w:r>
        <w:r>
          <w:rPr>
            <w:noProof/>
            <w:webHidden/>
          </w:rPr>
          <w:instrText xml:space="preserve"> PAGEREF _Toc477756861 \h </w:instrText>
        </w:r>
        <w:r>
          <w:rPr>
            <w:noProof/>
            <w:webHidden/>
          </w:rPr>
        </w:r>
        <w:r>
          <w:rPr>
            <w:noProof/>
            <w:webHidden/>
          </w:rPr>
          <w:fldChar w:fldCharType="separate"/>
        </w:r>
        <w:r>
          <w:rPr>
            <w:noProof/>
            <w:webHidden/>
          </w:rPr>
          <w:t>92</w:t>
        </w:r>
        <w:r>
          <w:rPr>
            <w:noProof/>
            <w:webHidden/>
          </w:rPr>
          <w:fldChar w:fldCharType="end"/>
        </w:r>
      </w:hyperlink>
    </w:p>
    <w:p w:rsidR="00925DE6" w:rsidRPr="00925DE6" w:rsidRDefault="00925DE6">
      <w:pPr>
        <w:pStyle w:val="TOC2"/>
        <w:rPr>
          <w:rFonts w:ascii="Calibri" w:hAnsi="Calibri"/>
          <w:noProof/>
          <w:sz w:val="22"/>
          <w:szCs w:val="22"/>
        </w:rPr>
      </w:pPr>
      <w:hyperlink w:anchor="_Toc477756862" w:history="1">
        <w:r w:rsidRPr="00AC711D">
          <w:rPr>
            <w:rStyle w:val="Hyperlink"/>
            <w:noProof/>
          </w:rPr>
          <w:t>16.8</w:t>
        </w:r>
        <w:r w:rsidRPr="00925DE6">
          <w:rPr>
            <w:rFonts w:ascii="Calibri" w:hAnsi="Calibri"/>
            <w:noProof/>
            <w:sz w:val="22"/>
            <w:szCs w:val="22"/>
          </w:rPr>
          <w:tab/>
        </w:r>
        <w:r w:rsidRPr="00AC711D">
          <w:rPr>
            <w:rStyle w:val="Hyperlink"/>
            <w:noProof/>
          </w:rPr>
          <w:t>Class Proposition</w:t>
        </w:r>
        <w:r>
          <w:rPr>
            <w:noProof/>
            <w:webHidden/>
          </w:rPr>
          <w:tab/>
        </w:r>
        <w:r>
          <w:rPr>
            <w:noProof/>
            <w:webHidden/>
          </w:rPr>
          <w:fldChar w:fldCharType="begin"/>
        </w:r>
        <w:r>
          <w:rPr>
            <w:noProof/>
            <w:webHidden/>
          </w:rPr>
          <w:instrText xml:space="preserve"> PAGEREF _Toc477756862 \h </w:instrText>
        </w:r>
        <w:r>
          <w:rPr>
            <w:noProof/>
            <w:webHidden/>
          </w:rPr>
        </w:r>
        <w:r>
          <w:rPr>
            <w:noProof/>
            <w:webHidden/>
          </w:rPr>
          <w:fldChar w:fldCharType="separate"/>
        </w:r>
        <w:r>
          <w:rPr>
            <w:noProof/>
            <w:webHidden/>
          </w:rPr>
          <w:t>92</w:t>
        </w:r>
        <w:r>
          <w:rPr>
            <w:noProof/>
            <w:webHidden/>
          </w:rPr>
          <w:fldChar w:fldCharType="end"/>
        </w:r>
      </w:hyperlink>
    </w:p>
    <w:p w:rsidR="00925DE6" w:rsidRPr="00925DE6" w:rsidRDefault="00925DE6">
      <w:pPr>
        <w:pStyle w:val="TOC2"/>
        <w:rPr>
          <w:rFonts w:ascii="Calibri" w:hAnsi="Calibri"/>
          <w:noProof/>
          <w:sz w:val="22"/>
          <w:szCs w:val="22"/>
        </w:rPr>
      </w:pPr>
      <w:hyperlink w:anchor="_Toc477756863" w:history="1">
        <w:r w:rsidRPr="00AC711D">
          <w:rPr>
            <w:rStyle w:val="Hyperlink"/>
            <w:noProof/>
          </w:rPr>
          <w:t>16.9</w:t>
        </w:r>
        <w:r w:rsidRPr="00925DE6">
          <w:rPr>
            <w:rFonts w:ascii="Calibri" w:hAnsi="Calibri"/>
            <w:noProof/>
            <w:sz w:val="22"/>
            <w:szCs w:val="22"/>
          </w:rPr>
          <w:tab/>
        </w:r>
        <w:r w:rsidRPr="00AC711D">
          <w:rPr>
            <w:rStyle w:val="Hyperlink"/>
            <w:noProof/>
          </w:rPr>
          <w:t>Class Temporal Entity</w:t>
        </w:r>
        <w:r>
          <w:rPr>
            <w:noProof/>
            <w:webHidden/>
          </w:rPr>
          <w:tab/>
        </w:r>
        <w:r>
          <w:rPr>
            <w:noProof/>
            <w:webHidden/>
          </w:rPr>
          <w:fldChar w:fldCharType="begin"/>
        </w:r>
        <w:r>
          <w:rPr>
            <w:noProof/>
            <w:webHidden/>
          </w:rPr>
          <w:instrText xml:space="preserve"> PAGEREF _Toc477756863 \h </w:instrText>
        </w:r>
        <w:r>
          <w:rPr>
            <w:noProof/>
            <w:webHidden/>
          </w:rPr>
        </w:r>
        <w:r>
          <w:rPr>
            <w:noProof/>
            <w:webHidden/>
          </w:rPr>
          <w:fldChar w:fldCharType="separate"/>
        </w:r>
        <w:r>
          <w:rPr>
            <w:noProof/>
            <w:webHidden/>
          </w:rPr>
          <w:t>93</w:t>
        </w:r>
        <w:r>
          <w:rPr>
            <w:noProof/>
            <w:webHidden/>
          </w:rPr>
          <w:fldChar w:fldCharType="end"/>
        </w:r>
      </w:hyperlink>
    </w:p>
    <w:p w:rsidR="00925DE6" w:rsidRPr="00925DE6" w:rsidRDefault="00925DE6">
      <w:pPr>
        <w:pStyle w:val="TOC2"/>
        <w:rPr>
          <w:rFonts w:ascii="Calibri" w:hAnsi="Calibri"/>
          <w:noProof/>
          <w:sz w:val="22"/>
          <w:szCs w:val="22"/>
        </w:rPr>
      </w:pPr>
      <w:hyperlink w:anchor="_Toc477756864" w:history="1">
        <w:r w:rsidRPr="00AC711D">
          <w:rPr>
            <w:rStyle w:val="Hyperlink"/>
            <w:noProof/>
          </w:rPr>
          <w:t>16.10</w:t>
        </w:r>
        <w:r w:rsidRPr="00925DE6">
          <w:rPr>
            <w:rFonts w:ascii="Calibri" w:hAnsi="Calibri"/>
            <w:noProof/>
            <w:sz w:val="22"/>
            <w:szCs w:val="22"/>
          </w:rPr>
          <w:tab/>
        </w:r>
        <w:r w:rsidRPr="00AC711D">
          <w:rPr>
            <w:rStyle w:val="Hyperlink"/>
            <w:noProof/>
          </w:rPr>
          <w:t>Class Thing</w:t>
        </w:r>
        <w:r>
          <w:rPr>
            <w:noProof/>
            <w:webHidden/>
          </w:rPr>
          <w:tab/>
        </w:r>
        <w:r>
          <w:rPr>
            <w:noProof/>
            <w:webHidden/>
          </w:rPr>
          <w:fldChar w:fldCharType="begin"/>
        </w:r>
        <w:r>
          <w:rPr>
            <w:noProof/>
            <w:webHidden/>
          </w:rPr>
          <w:instrText xml:space="preserve"> PAGEREF _Toc477756864 \h </w:instrText>
        </w:r>
        <w:r>
          <w:rPr>
            <w:noProof/>
            <w:webHidden/>
          </w:rPr>
        </w:r>
        <w:r>
          <w:rPr>
            <w:noProof/>
            <w:webHidden/>
          </w:rPr>
          <w:fldChar w:fldCharType="separate"/>
        </w:r>
        <w:r>
          <w:rPr>
            <w:noProof/>
            <w:webHidden/>
          </w:rPr>
          <w:t>93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65" w:history="1">
        <w:r w:rsidRPr="00AC711D">
          <w:rPr>
            <w:rStyle w:val="Hyperlink"/>
            <w:noProof/>
          </w:rPr>
          <w:t>17</w:t>
        </w:r>
        <w:r w:rsidRPr="00925DE6">
          <w:rPr>
            <w:rFonts w:ascii="Calibri" w:hAnsi="Calibri"/>
            <w:noProof/>
            <w:sz w:val="22"/>
            <w:szCs w:val="22"/>
          </w:rPr>
          <w:tab/>
        </w:r>
        <w:r w:rsidRPr="00AC711D">
          <w:rPr>
            <w:rStyle w:val="Hyperlink"/>
            <w:noProof/>
          </w:rPr>
          <w:t>SMIF Conceptual Model::Types</w:t>
        </w:r>
        <w:r>
          <w:rPr>
            <w:noProof/>
            <w:webHidden/>
          </w:rPr>
          <w:tab/>
        </w:r>
        <w:r>
          <w:rPr>
            <w:noProof/>
            <w:webHidden/>
          </w:rPr>
          <w:fldChar w:fldCharType="begin"/>
        </w:r>
        <w:r>
          <w:rPr>
            <w:noProof/>
            <w:webHidden/>
          </w:rPr>
          <w:instrText xml:space="preserve"> PAGEREF _Toc477756865 \h </w:instrText>
        </w:r>
        <w:r>
          <w:rPr>
            <w:noProof/>
            <w:webHidden/>
          </w:rPr>
        </w:r>
        <w:r>
          <w:rPr>
            <w:noProof/>
            <w:webHidden/>
          </w:rPr>
          <w:fldChar w:fldCharType="separate"/>
        </w:r>
        <w:r>
          <w:rPr>
            <w:noProof/>
            <w:webHidden/>
          </w:rPr>
          <w:t>96</w:t>
        </w:r>
        <w:r>
          <w:rPr>
            <w:noProof/>
            <w:webHidden/>
          </w:rPr>
          <w:fldChar w:fldCharType="end"/>
        </w:r>
      </w:hyperlink>
    </w:p>
    <w:p w:rsidR="00925DE6" w:rsidRPr="00925DE6" w:rsidRDefault="00925DE6">
      <w:pPr>
        <w:pStyle w:val="TOC2"/>
        <w:rPr>
          <w:rFonts w:ascii="Calibri" w:hAnsi="Calibri"/>
          <w:noProof/>
          <w:sz w:val="22"/>
          <w:szCs w:val="22"/>
        </w:rPr>
      </w:pPr>
      <w:hyperlink w:anchor="_Toc477756866" w:history="1">
        <w:r w:rsidRPr="00AC711D">
          <w:rPr>
            <w:rStyle w:val="Hyperlink"/>
            <w:noProof/>
          </w:rPr>
          <w:t>17.1</w:t>
        </w:r>
        <w:r w:rsidRPr="00925DE6">
          <w:rPr>
            <w:rFonts w:ascii="Calibri" w:hAnsi="Calibri"/>
            <w:noProof/>
            <w:sz w:val="22"/>
            <w:szCs w:val="22"/>
          </w:rPr>
          <w:tab/>
        </w:r>
        <w:r w:rsidRPr="00AC711D">
          <w:rPr>
            <w:rStyle w:val="Hyperlink"/>
            <w:noProof/>
          </w:rPr>
          <w:t>Diagram: Type-instance</w:t>
        </w:r>
        <w:r>
          <w:rPr>
            <w:noProof/>
            <w:webHidden/>
          </w:rPr>
          <w:tab/>
        </w:r>
        <w:r>
          <w:rPr>
            <w:noProof/>
            <w:webHidden/>
          </w:rPr>
          <w:fldChar w:fldCharType="begin"/>
        </w:r>
        <w:r>
          <w:rPr>
            <w:noProof/>
            <w:webHidden/>
          </w:rPr>
          <w:instrText xml:space="preserve"> PAGEREF _Toc477756866 \h </w:instrText>
        </w:r>
        <w:r>
          <w:rPr>
            <w:noProof/>
            <w:webHidden/>
          </w:rPr>
        </w:r>
        <w:r>
          <w:rPr>
            <w:noProof/>
            <w:webHidden/>
          </w:rPr>
          <w:fldChar w:fldCharType="separate"/>
        </w:r>
        <w:r>
          <w:rPr>
            <w:noProof/>
            <w:webHidden/>
          </w:rPr>
          <w:t>96</w:t>
        </w:r>
        <w:r>
          <w:rPr>
            <w:noProof/>
            <w:webHidden/>
          </w:rPr>
          <w:fldChar w:fldCharType="end"/>
        </w:r>
      </w:hyperlink>
    </w:p>
    <w:p w:rsidR="00925DE6" w:rsidRPr="00925DE6" w:rsidRDefault="00925DE6">
      <w:pPr>
        <w:pStyle w:val="TOC2"/>
        <w:rPr>
          <w:rFonts w:ascii="Calibri" w:hAnsi="Calibri"/>
          <w:noProof/>
          <w:sz w:val="22"/>
          <w:szCs w:val="22"/>
        </w:rPr>
      </w:pPr>
      <w:hyperlink w:anchor="_Toc477756867" w:history="1">
        <w:r w:rsidRPr="00AC711D">
          <w:rPr>
            <w:rStyle w:val="Hyperlink"/>
            <w:noProof/>
          </w:rPr>
          <w:t>17.2</w:t>
        </w:r>
        <w:r w:rsidRPr="00925DE6">
          <w:rPr>
            <w:rFonts w:ascii="Calibri" w:hAnsi="Calibri"/>
            <w:noProof/>
            <w:sz w:val="22"/>
            <w:szCs w:val="22"/>
          </w:rPr>
          <w:tab/>
        </w:r>
        <w:r w:rsidRPr="00AC711D">
          <w:rPr>
            <w:rStyle w:val="Hyperlink"/>
            <w:noProof/>
          </w:rPr>
          <w:t>Diagram: Types</w:t>
        </w:r>
        <w:r>
          <w:rPr>
            <w:noProof/>
            <w:webHidden/>
          </w:rPr>
          <w:tab/>
        </w:r>
        <w:r>
          <w:rPr>
            <w:noProof/>
            <w:webHidden/>
          </w:rPr>
          <w:fldChar w:fldCharType="begin"/>
        </w:r>
        <w:r>
          <w:rPr>
            <w:noProof/>
            <w:webHidden/>
          </w:rPr>
          <w:instrText xml:space="preserve"> PAGEREF _Toc477756867 \h </w:instrText>
        </w:r>
        <w:r>
          <w:rPr>
            <w:noProof/>
            <w:webHidden/>
          </w:rPr>
        </w:r>
        <w:r>
          <w:rPr>
            <w:noProof/>
            <w:webHidden/>
          </w:rPr>
          <w:fldChar w:fldCharType="separate"/>
        </w:r>
        <w:r>
          <w:rPr>
            <w:noProof/>
            <w:webHidden/>
          </w:rPr>
          <w:t>97</w:t>
        </w:r>
        <w:r>
          <w:rPr>
            <w:noProof/>
            <w:webHidden/>
          </w:rPr>
          <w:fldChar w:fldCharType="end"/>
        </w:r>
      </w:hyperlink>
    </w:p>
    <w:p w:rsidR="00925DE6" w:rsidRPr="00925DE6" w:rsidRDefault="00925DE6">
      <w:pPr>
        <w:pStyle w:val="TOC2"/>
        <w:rPr>
          <w:rFonts w:ascii="Calibri" w:hAnsi="Calibri"/>
          <w:noProof/>
          <w:sz w:val="22"/>
          <w:szCs w:val="22"/>
        </w:rPr>
      </w:pPr>
      <w:hyperlink w:anchor="_Toc477756868" w:history="1">
        <w:r w:rsidRPr="00AC711D">
          <w:rPr>
            <w:rStyle w:val="Hyperlink"/>
            <w:noProof/>
          </w:rPr>
          <w:t>17.3</w:t>
        </w:r>
        <w:r w:rsidRPr="00925DE6">
          <w:rPr>
            <w:rFonts w:ascii="Calibri" w:hAnsi="Calibri"/>
            <w:noProof/>
            <w:sz w:val="22"/>
            <w:szCs w:val="22"/>
          </w:rPr>
          <w:tab/>
        </w:r>
        <w:r w:rsidRPr="00AC711D">
          <w:rPr>
            <w:rStyle w:val="Hyperlink"/>
            <w:noProof/>
          </w:rPr>
          <w:t>Class Entity Type</w:t>
        </w:r>
        <w:r>
          <w:rPr>
            <w:noProof/>
            <w:webHidden/>
          </w:rPr>
          <w:tab/>
        </w:r>
        <w:r>
          <w:rPr>
            <w:noProof/>
            <w:webHidden/>
          </w:rPr>
          <w:fldChar w:fldCharType="begin"/>
        </w:r>
        <w:r>
          <w:rPr>
            <w:noProof/>
            <w:webHidden/>
          </w:rPr>
          <w:instrText xml:space="preserve"> PAGEREF _Toc477756868 \h </w:instrText>
        </w:r>
        <w:r>
          <w:rPr>
            <w:noProof/>
            <w:webHidden/>
          </w:rPr>
        </w:r>
        <w:r>
          <w:rPr>
            <w:noProof/>
            <w:webHidden/>
          </w:rPr>
          <w:fldChar w:fldCharType="separate"/>
        </w:r>
        <w:r>
          <w:rPr>
            <w:noProof/>
            <w:webHidden/>
          </w:rPr>
          <w:t>97</w:t>
        </w:r>
        <w:r>
          <w:rPr>
            <w:noProof/>
            <w:webHidden/>
          </w:rPr>
          <w:fldChar w:fldCharType="end"/>
        </w:r>
      </w:hyperlink>
    </w:p>
    <w:p w:rsidR="00925DE6" w:rsidRPr="00925DE6" w:rsidRDefault="00925DE6">
      <w:pPr>
        <w:pStyle w:val="TOC2"/>
        <w:rPr>
          <w:rFonts w:ascii="Calibri" w:hAnsi="Calibri"/>
          <w:noProof/>
          <w:sz w:val="22"/>
          <w:szCs w:val="22"/>
        </w:rPr>
      </w:pPr>
      <w:hyperlink w:anchor="_Toc477756869" w:history="1">
        <w:r w:rsidRPr="00AC711D">
          <w:rPr>
            <w:rStyle w:val="Hyperlink"/>
            <w:noProof/>
          </w:rPr>
          <w:t>17.4</w:t>
        </w:r>
        <w:r w:rsidRPr="00925DE6">
          <w:rPr>
            <w:rFonts w:ascii="Calibri" w:hAnsi="Calibri"/>
            <w:noProof/>
            <w:sz w:val="22"/>
            <w:szCs w:val="22"/>
          </w:rPr>
          <w:tab/>
        </w:r>
        <w:r w:rsidRPr="00AC711D">
          <w:rPr>
            <w:rStyle w:val="Hyperlink"/>
            <w:noProof/>
          </w:rPr>
          <w:t>Association Extent of Type</w:t>
        </w:r>
        <w:r>
          <w:rPr>
            <w:noProof/>
            <w:webHidden/>
          </w:rPr>
          <w:tab/>
        </w:r>
        <w:r>
          <w:rPr>
            <w:noProof/>
            <w:webHidden/>
          </w:rPr>
          <w:fldChar w:fldCharType="begin"/>
        </w:r>
        <w:r>
          <w:rPr>
            <w:noProof/>
            <w:webHidden/>
          </w:rPr>
          <w:instrText xml:space="preserve"> PAGEREF _Toc477756869 \h </w:instrText>
        </w:r>
        <w:r>
          <w:rPr>
            <w:noProof/>
            <w:webHidden/>
          </w:rPr>
        </w:r>
        <w:r>
          <w:rPr>
            <w:noProof/>
            <w:webHidden/>
          </w:rPr>
          <w:fldChar w:fldCharType="separate"/>
        </w:r>
        <w:r>
          <w:rPr>
            <w:noProof/>
            <w:webHidden/>
          </w:rPr>
          <w:t>98</w:t>
        </w:r>
        <w:r>
          <w:rPr>
            <w:noProof/>
            <w:webHidden/>
          </w:rPr>
          <w:fldChar w:fldCharType="end"/>
        </w:r>
      </w:hyperlink>
    </w:p>
    <w:p w:rsidR="00925DE6" w:rsidRPr="00925DE6" w:rsidRDefault="00925DE6">
      <w:pPr>
        <w:pStyle w:val="TOC2"/>
        <w:rPr>
          <w:rFonts w:ascii="Calibri" w:hAnsi="Calibri"/>
          <w:noProof/>
          <w:sz w:val="22"/>
          <w:szCs w:val="22"/>
        </w:rPr>
      </w:pPr>
      <w:hyperlink w:anchor="_Toc477756870" w:history="1">
        <w:r w:rsidRPr="00AC711D">
          <w:rPr>
            <w:rStyle w:val="Hyperlink"/>
            <w:noProof/>
          </w:rPr>
          <w:t>17.5</w:t>
        </w:r>
        <w:r w:rsidRPr="00925DE6">
          <w:rPr>
            <w:rFonts w:ascii="Calibri" w:hAnsi="Calibri"/>
            <w:noProof/>
            <w:sz w:val="22"/>
            <w:szCs w:val="22"/>
          </w:rPr>
          <w:tab/>
        </w:r>
        <w:r w:rsidRPr="00AC711D">
          <w:rPr>
            <w:rStyle w:val="Hyperlink"/>
            <w:noProof/>
          </w:rPr>
          <w:t>Class Intersection Type</w:t>
        </w:r>
        <w:r>
          <w:rPr>
            <w:noProof/>
            <w:webHidden/>
          </w:rPr>
          <w:tab/>
        </w:r>
        <w:r>
          <w:rPr>
            <w:noProof/>
            <w:webHidden/>
          </w:rPr>
          <w:fldChar w:fldCharType="begin"/>
        </w:r>
        <w:r>
          <w:rPr>
            <w:noProof/>
            <w:webHidden/>
          </w:rPr>
          <w:instrText xml:space="preserve"> PAGEREF _Toc477756870 \h </w:instrText>
        </w:r>
        <w:r>
          <w:rPr>
            <w:noProof/>
            <w:webHidden/>
          </w:rPr>
        </w:r>
        <w:r>
          <w:rPr>
            <w:noProof/>
            <w:webHidden/>
          </w:rPr>
          <w:fldChar w:fldCharType="separate"/>
        </w:r>
        <w:r>
          <w:rPr>
            <w:noProof/>
            <w:webHidden/>
          </w:rPr>
          <w:t>98</w:t>
        </w:r>
        <w:r>
          <w:rPr>
            <w:noProof/>
            <w:webHidden/>
          </w:rPr>
          <w:fldChar w:fldCharType="end"/>
        </w:r>
      </w:hyperlink>
    </w:p>
    <w:p w:rsidR="00925DE6" w:rsidRPr="00925DE6" w:rsidRDefault="00925DE6">
      <w:pPr>
        <w:pStyle w:val="TOC2"/>
        <w:rPr>
          <w:rFonts w:ascii="Calibri" w:hAnsi="Calibri"/>
          <w:noProof/>
          <w:sz w:val="22"/>
          <w:szCs w:val="22"/>
        </w:rPr>
      </w:pPr>
      <w:hyperlink w:anchor="_Toc477756871" w:history="1">
        <w:r w:rsidRPr="00AC711D">
          <w:rPr>
            <w:rStyle w:val="Hyperlink"/>
            <w:noProof/>
          </w:rPr>
          <w:t>17.6</w:t>
        </w:r>
        <w:r w:rsidRPr="00925DE6">
          <w:rPr>
            <w:rFonts w:ascii="Calibri" w:hAnsi="Calibri"/>
            <w:noProof/>
            <w:sz w:val="22"/>
            <w:szCs w:val="22"/>
          </w:rPr>
          <w:tab/>
        </w:r>
        <w:r w:rsidRPr="00AC711D">
          <w:rPr>
            <w:rStyle w:val="Hyperlink"/>
            <w:noProof/>
          </w:rPr>
          <w:t>Class Type</w:t>
        </w:r>
        <w:r>
          <w:rPr>
            <w:noProof/>
            <w:webHidden/>
          </w:rPr>
          <w:tab/>
        </w:r>
        <w:r>
          <w:rPr>
            <w:noProof/>
            <w:webHidden/>
          </w:rPr>
          <w:fldChar w:fldCharType="begin"/>
        </w:r>
        <w:r>
          <w:rPr>
            <w:noProof/>
            <w:webHidden/>
          </w:rPr>
          <w:instrText xml:space="preserve"> PAGEREF _Toc477756871 \h </w:instrText>
        </w:r>
        <w:r>
          <w:rPr>
            <w:noProof/>
            <w:webHidden/>
          </w:rPr>
        </w:r>
        <w:r>
          <w:rPr>
            <w:noProof/>
            <w:webHidden/>
          </w:rPr>
          <w:fldChar w:fldCharType="separate"/>
        </w:r>
        <w:r>
          <w:rPr>
            <w:noProof/>
            <w:webHidden/>
          </w:rPr>
          <w:t>98</w:t>
        </w:r>
        <w:r>
          <w:rPr>
            <w:noProof/>
            <w:webHidden/>
          </w:rPr>
          <w:fldChar w:fldCharType="end"/>
        </w:r>
      </w:hyperlink>
    </w:p>
    <w:p w:rsidR="00925DE6" w:rsidRPr="00925DE6" w:rsidRDefault="00925DE6">
      <w:pPr>
        <w:pStyle w:val="TOC2"/>
        <w:rPr>
          <w:rFonts w:ascii="Calibri" w:hAnsi="Calibri"/>
          <w:noProof/>
          <w:sz w:val="22"/>
          <w:szCs w:val="22"/>
        </w:rPr>
      </w:pPr>
      <w:hyperlink w:anchor="_Toc477756872" w:history="1">
        <w:r w:rsidRPr="00AC711D">
          <w:rPr>
            <w:rStyle w:val="Hyperlink"/>
            <w:noProof/>
          </w:rPr>
          <w:t>17.7</w:t>
        </w:r>
        <w:r w:rsidRPr="00925DE6">
          <w:rPr>
            <w:rFonts w:ascii="Calibri" w:hAnsi="Calibri"/>
            <w:noProof/>
            <w:sz w:val="22"/>
            <w:szCs w:val="22"/>
          </w:rPr>
          <w:tab/>
        </w:r>
        <w:r w:rsidRPr="00AC711D">
          <w:rPr>
            <w:rStyle w:val="Hyperlink"/>
            <w:noProof/>
          </w:rPr>
          <w:t>Class Union Type</w:t>
        </w:r>
        <w:r>
          <w:rPr>
            <w:noProof/>
            <w:webHidden/>
          </w:rPr>
          <w:tab/>
        </w:r>
        <w:r>
          <w:rPr>
            <w:noProof/>
            <w:webHidden/>
          </w:rPr>
          <w:fldChar w:fldCharType="begin"/>
        </w:r>
        <w:r>
          <w:rPr>
            <w:noProof/>
            <w:webHidden/>
          </w:rPr>
          <w:instrText xml:space="preserve"> PAGEREF _Toc477756872 \h </w:instrText>
        </w:r>
        <w:r>
          <w:rPr>
            <w:noProof/>
            <w:webHidden/>
          </w:rPr>
        </w:r>
        <w:r>
          <w:rPr>
            <w:noProof/>
            <w:webHidden/>
          </w:rPr>
          <w:fldChar w:fldCharType="separate"/>
        </w:r>
        <w:r>
          <w:rPr>
            <w:noProof/>
            <w:webHidden/>
          </w:rPr>
          <w:t>100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73" w:history="1">
        <w:r w:rsidRPr="00AC711D">
          <w:rPr>
            <w:rStyle w:val="Hyperlink"/>
            <w:noProof/>
          </w:rPr>
          <w:t>18</w:t>
        </w:r>
        <w:r w:rsidRPr="00925DE6">
          <w:rPr>
            <w:rFonts w:ascii="Calibri" w:hAnsi="Calibri"/>
            <w:noProof/>
            <w:sz w:val="22"/>
            <w:szCs w:val="22"/>
          </w:rPr>
          <w:tab/>
        </w:r>
        <w:r w:rsidRPr="00AC711D">
          <w:rPr>
            <w:rStyle w:val="Hyperlink"/>
            <w:noProof/>
          </w:rPr>
          <w:t>SMIF Conceptual Model::Values</w:t>
        </w:r>
        <w:r>
          <w:rPr>
            <w:noProof/>
            <w:webHidden/>
          </w:rPr>
          <w:tab/>
        </w:r>
        <w:r>
          <w:rPr>
            <w:noProof/>
            <w:webHidden/>
          </w:rPr>
          <w:fldChar w:fldCharType="begin"/>
        </w:r>
        <w:r>
          <w:rPr>
            <w:noProof/>
            <w:webHidden/>
          </w:rPr>
          <w:instrText xml:space="preserve"> PAGEREF _Toc477756873 \h </w:instrText>
        </w:r>
        <w:r>
          <w:rPr>
            <w:noProof/>
            <w:webHidden/>
          </w:rPr>
        </w:r>
        <w:r>
          <w:rPr>
            <w:noProof/>
            <w:webHidden/>
          </w:rPr>
          <w:fldChar w:fldCharType="separate"/>
        </w:r>
        <w:r>
          <w:rPr>
            <w:noProof/>
            <w:webHidden/>
          </w:rPr>
          <w:t>101</w:t>
        </w:r>
        <w:r>
          <w:rPr>
            <w:noProof/>
            <w:webHidden/>
          </w:rPr>
          <w:fldChar w:fldCharType="end"/>
        </w:r>
      </w:hyperlink>
    </w:p>
    <w:p w:rsidR="00925DE6" w:rsidRPr="00925DE6" w:rsidRDefault="00925DE6">
      <w:pPr>
        <w:pStyle w:val="TOC2"/>
        <w:rPr>
          <w:rFonts w:ascii="Calibri" w:hAnsi="Calibri"/>
          <w:noProof/>
          <w:sz w:val="22"/>
          <w:szCs w:val="22"/>
        </w:rPr>
      </w:pPr>
      <w:hyperlink w:anchor="_Toc477756874" w:history="1">
        <w:r w:rsidRPr="00AC711D">
          <w:rPr>
            <w:rStyle w:val="Hyperlink"/>
            <w:noProof/>
          </w:rPr>
          <w:t>18.1</w:t>
        </w:r>
        <w:r w:rsidRPr="00925DE6">
          <w:rPr>
            <w:rFonts w:ascii="Calibri" w:hAnsi="Calibri"/>
            <w:noProof/>
            <w:sz w:val="22"/>
            <w:szCs w:val="22"/>
          </w:rPr>
          <w:tab/>
        </w:r>
        <w:r w:rsidRPr="00AC711D">
          <w:rPr>
            <w:rStyle w:val="Hyperlink"/>
            <w:noProof/>
          </w:rPr>
          <w:t>Diagram: Values</w:t>
        </w:r>
        <w:r>
          <w:rPr>
            <w:noProof/>
            <w:webHidden/>
          </w:rPr>
          <w:tab/>
        </w:r>
        <w:r>
          <w:rPr>
            <w:noProof/>
            <w:webHidden/>
          </w:rPr>
          <w:fldChar w:fldCharType="begin"/>
        </w:r>
        <w:r>
          <w:rPr>
            <w:noProof/>
            <w:webHidden/>
          </w:rPr>
          <w:instrText xml:space="preserve"> PAGEREF _Toc477756874 \h </w:instrText>
        </w:r>
        <w:r>
          <w:rPr>
            <w:noProof/>
            <w:webHidden/>
          </w:rPr>
        </w:r>
        <w:r>
          <w:rPr>
            <w:noProof/>
            <w:webHidden/>
          </w:rPr>
          <w:fldChar w:fldCharType="separate"/>
        </w:r>
        <w:r>
          <w:rPr>
            <w:noProof/>
            <w:webHidden/>
          </w:rPr>
          <w:t>103</w:t>
        </w:r>
        <w:r>
          <w:rPr>
            <w:noProof/>
            <w:webHidden/>
          </w:rPr>
          <w:fldChar w:fldCharType="end"/>
        </w:r>
      </w:hyperlink>
    </w:p>
    <w:p w:rsidR="00925DE6" w:rsidRPr="00925DE6" w:rsidRDefault="00925DE6">
      <w:pPr>
        <w:pStyle w:val="TOC2"/>
        <w:rPr>
          <w:rFonts w:ascii="Calibri" w:hAnsi="Calibri"/>
          <w:noProof/>
          <w:sz w:val="22"/>
          <w:szCs w:val="22"/>
        </w:rPr>
      </w:pPr>
      <w:hyperlink w:anchor="_Toc477756875" w:history="1">
        <w:r w:rsidRPr="00AC711D">
          <w:rPr>
            <w:rStyle w:val="Hyperlink"/>
            <w:noProof/>
          </w:rPr>
          <w:t>18.2</w:t>
        </w:r>
        <w:r w:rsidRPr="00925DE6">
          <w:rPr>
            <w:rFonts w:ascii="Calibri" w:hAnsi="Calibri"/>
            <w:noProof/>
            <w:sz w:val="22"/>
            <w:szCs w:val="22"/>
          </w:rPr>
          <w:tab/>
        </w:r>
        <w:r w:rsidRPr="00AC711D">
          <w:rPr>
            <w:rStyle w:val="Hyperlink"/>
            <w:noProof/>
          </w:rPr>
          <w:t>Class Base Unit Type</w:t>
        </w:r>
        <w:r>
          <w:rPr>
            <w:noProof/>
            <w:webHidden/>
          </w:rPr>
          <w:tab/>
        </w:r>
        <w:r>
          <w:rPr>
            <w:noProof/>
            <w:webHidden/>
          </w:rPr>
          <w:fldChar w:fldCharType="begin"/>
        </w:r>
        <w:r>
          <w:rPr>
            <w:noProof/>
            <w:webHidden/>
          </w:rPr>
          <w:instrText xml:space="preserve"> PAGEREF _Toc477756875 \h </w:instrText>
        </w:r>
        <w:r>
          <w:rPr>
            <w:noProof/>
            <w:webHidden/>
          </w:rPr>
        </w:r>
        <w:r>
          <w:rPr>
            <w:noProof/>
            <w:webHidden/>
          </w:rPr>
          <w:fldChar w:fldCharType="separate"/>
        </w:r>
        <w:r>
          <w:rPr>
            <w:noProof/>
            <w:webHidden/>
          </w:rPr>
          <w:t>103</w:t>
        </w:r>
        <w:r>
          <w:rPr>
            <w:noProof/>
            <w:webHidden/>
          </w:rPr>
          <w:fldChar w:fldCharType="end"/>
        </w:r>
      </w:hyperlink>
    </w:p>
    <w:p w:rsidR="00925DE6" w:rsidRPr="00925DE6" w:rsidRDefault="00925DE6">
      <w:pPr>
        <w:pStyle w:val="TOC2"/>
        <w:rPr>
          <w:rFonts w:ascii="Calibri" w:hAnsi="Calibri"/>
          <w:noProof/>
          <w:sz w:val="22"/>
          <w:szCs w:val="22"/>
        </w:rPr>
      </w:pPr>
      <w:hyperlink w:anchor="_Toc477756876" w:history="1">
        <w:r w:rsidRPr="00AC711D">
          <w:rPr>
            <w:rStyle w:val="Hyperlink"/>
            <w:noProof/>
          </w:rPr>
          <w:t>18.3</w:t>
        </w:r>
        <w:r w:rsidRPr="00925DE6">
          <w:rPr>
            <w:rFonts w:ascii="Calibri" w:hAnsi="Calibri"/>
            <w:noProof/>
            <w:sz w:val="22"/>
            <w:szCs w:val="22"/>
          </w:rPr>
          <w:tab/>
        </w:r>
        <w:r w:rsidRPr="00AC711D">
          <w:rPr>
            <w:rStyle w:val="Hyperlink"/>
            <w:noProof/>
          </w:rPr>
          <w:t>Class Quantity kind</w:t>
        </w:r>
        <w:r>
          <w:rPr>
            <w:noProof/>
            <w:webHidden/>
          </w:rPr>
          <w:tab/>
        </w:r>
        <w:r>
          <w:rPr>
            <w:noProof/>
            <w:webHidden/>
          </w:rPr>
          <w:fldChar w:fldCharType="begin"/>
        </w:r>
        <w:r>
          <w:rPr>
            <w:noProof/>
            <w:webHidden/>
          </w:rPr>
          <w:instrText xml:space="preserve"> PAGEREF _Toc477756876 \h </w:instrText>
        </w:r>
        <w:r>
          <w:rPr>
            <w:noProof/>
            <w:webHidden/>
          </w:rPr>
        </w:r>
        <w:r>
          <w:rPr>
            <w:noProof/>
            <w:webHidden/>
          </w:rPr>
          <w:fldChar w:fldCharType="separate"/>
        </w:r>
        <w:r>
          <w:rPr>
            <w:noProof/>
            <w:webHidden/>
          </w:rPr>
          <w:t>104</w:t>
        </w:r>
        <w:r>
          <w:rPr>
            <w:noProof/>
            <w:webHidden/>
          </w:rPr>
          <w:fldChar w:fldCharType="end"/>
        </w:r>
      </w:hyperlink>
    </w:p>
    <w:p w:rsidR="00925DE6" w:rsidRPr="00925DE6" w:rsidRDefault="00925DE6">
      <w:pPr>
        <w:pStyle w:val="TOC2"/>
        <w:rPr>
          <w:rFonts w:ascii="Calibri" w:hAnsi="Calibri"/>
          <w:noProof/>
          <w:sz w:val="22"/>
          <w:szCs w:val="22"/>
        </w:rPr>
      </w:pPr>
      <w:hyperlink w:anchor="_Toc477756877" w:history="1">
        <w:r w:rsidRPr="00AC711D">
          <w:rPr>
            <w:rStyle w:val="Hyperlink"/>
            <w:noProof/>
          </w:rPr>
          <w:t>18.4</w:t>
        </w:r>
        <w:r w:rsidRPr="00925DE6">
          <w:rPr>
            <w:rFonts w:ascii="Calibri" w:hAnsi="Calibri"/>
            <w:noProof/>
            <w:sz w:val="22"/>
            <w:szCs w:val="22"/>
          </w:rPr>
          <w:tab/>
        </w:r>
        <w:r w:rsidRPr="00AC711D">
          <w:rPr>
            <w:rStyle w:val="Hyperlink"/>
            <w:noProof/>
          </w:rPr>
          <w:t>Association Referenced System of Units</w:t>
        </w:r>
        <w:r>
          <w:rPr>
            <w:noProof/>
            <w:webHidden/>
          </w:rPr>
          <w:tab/>
        </w:r>
        <w:r>
          <w:rPr>
            <w:noProof/>
            <w:webHidden/>
          </w:rPr>
          <w:fldChar w:fldCharType="begin"/>
        </w:r>
        <w:r>
          <w:rPr>
            <w:noProof/>
            <w:webHidden/>
          </w:rPr>
          <w:instrText xml:space="preserve"> PAGEREF _Toc477756877 \h </w:instrText>
        </w:r>
        <w:r>
          <w:rPr>
            <w:noProof/>
            <w:webHidden/>
          </w:rPr>
        </w:r>
        <w:r>
          <w:rPr>
            <w:noProof/>
            <w:webHidden/>
          </w:rPr>
          <w:fldChar w:fldCharType="separate"/>
        </w:r>
        <w:r>
          <w:rPr>
            <w:noProof/>
            <w:webHidden/>
          </w:rPr>
          <w:t>104</w:t>
        </w:r>
        <w:r>
          <w:rPr>
            <w:noProof/>
            <w:webHidden/>
          </w:rPr>
          <w:fldChar w:fldCharType="end"/>
        </w:r>
      </w:hyperlink>
    </w:p>
    <w:p w:rsidR="00925DE6" w:rsidRPr="00925DE6" w:rsidRDefault="00925DE6">
      <w:pPr>
        <w:pStyle w:val="TOC2"/>
        <w:rPr>
          <w:rFonts w:ascii="Calibri" w:hAnsi="Calibri"/>
          <w:noProof/>
          <w:sz w:val="22"/>
          <w:szCs w:val="22"/>
        </w:rPr>
      </w:pPr>
      <w:hyperlink w:anchor="_Toc477756878" w:history="1">
        <w:r w:rsidRPr="00AC711D">
          <w:rPr>
            <w:rStyle w:val="Hyperlink"/>
            <w:noProof/>
          </w:rPr>
          <w:t>18.5</w:t>
        </w:r>
        <w:r w:rsidRPr="00925DE6">
          <w:rPr>
            <w:rFonts w:ascii="Calibri" w:hAnsi="Calibri"/>
            <w:noProof/>
            <w:sz w:val="22"/>
            <w:szCs w:val="22"/>
          </w:rPr>
          <w:tab/>
        </w:r>
        <w:r w:rsidRPr="00AC711D">
          <w:rPr>
            <w:rStyle w:val="Hyperlink"/>
            <w:noProof/>
          </w:rPr>
          <w:t>Class Scalar Quantity</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_Toc477756878 \h </w:instrText>
        </w:r>
        <w:r>
          <w:rPr>
            <w:noProof/>
            <w:webHidden/>
          </w:rPr>
        </w:r>
        <w:r>
          <w:rPr>
            <w:noProof/>
            <w:webHidden/>
          </w:rPr>
          <w:fldChar w:fldCharType="separate"/>
        </w:r>
        <w:r>
          <w:rPr>
            <w:noProof/>
            <w:webHidden/>
          </w:rPr>
          <w:t>104</w:t>
        </w:r>
        <w:r>
          <w:rPr>
            <w:noProof/>
            <w:webHidden/>
          </w:rPr>
          <w:fldChar w:fldCharType="end"/>
        </w:r>
      </w:hyperlink>
    </w:p>
    <w:p w:rsidR="00925DE6" w:rsidRPr="00925DE6" w:rsidRDefault="00925DE6">
      <w:pPr>
        <w:pStyle w:val="TOC2"/>
        <w:rPr>
          <w:rFonts w:ascii="Calibri" w:hAnsi="Calibri"/>
          <w:noProof/>
          <w:sz w:val="22"/>
          <w:szCs w:val="22"/>
        </w:rPr>
      </w:pPr>
      <w:hyperlink w:anchor="_Toc477756879" w:history="1">
        <w:r w:rsidRPr="00AC711D">
          <w:rPr>
            <w:rStyle w:val="Hyperlink"/>
            <w:noProof/>
          </w:rPr>
          <w:t>18.6</w:t>
        </w:r>
        <w:r w:rsidRPr="00925DE6">
          <w:rPr>
            <w:rFonts w:ascii="Calibri" w:hAnsi="Calibri"/>
            <w:noProof/>
            <w:sz w:val="22"/>
            <w:szCs w:val="22"/>
          </w:rPr>
          <w:tab/>
        </w:r>
        <w:r w:rsidRPr="00AC711D">
          <w:rPr>
            <w:rStyle w:val="Hyperlink"/>
            <w:noProof/>
          </w:rPr>
          <w:t>Class Structured Value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_Toc477756879 \h </w:instrText>
        </w:r>
        <w:r>
          <w:rPr>
            <w:noProof/>
            <w:webHidden/>
          </w:rPr>
        </w:r>
        <w:r>
          <w:rPr>
            <w:noProof/>
            <w:webHidden/>
          </w:rPr>
          <w:fldChar w:fldCharType="separate"/>
        </w:r>
        <w:r>
          <w:rPr>
            <w:noProof/>
            <w:webHidden/>
          </w:rPr>
          <w:t>104</w:t>
        </w:r>
        <w:r>
          <w:rPr>
            <w:noProof/>
            <w:webHidden/>
          </w:rPr>
          <w:fldChar w:fldCharType="end"/>
        </w:r>
      </w:hyperlink>
    </w:p>
    <w:p w:rsidR="00925DE6" w:rsidRPr="00925DE6" w:rsidRDefault="00925DE6">
      <w:pPr>
        <w:pStyle w:val="TOC2"/>
        <w:rPr>
          <w:rFonts w:ascii="Calibri" w:hAnsi="Calibri"/>
          <w:noProof/>
          <w:sz w:val="22"/>
          <w:szCs w:val="22"/>
        </w:rPr>
      </w:pPr>
      <w:hyperlink w:anchor="_Toc477756880" w:history="1">
        <w:r w:rsidRPr="00AC711D">
          <w:rPr>
            <w:rStyle w:val="Hyperlink"/>
            <w:noProof/>
          </w:rPr>
          <w:t>18.7</w:t>
        </w:r>
        <w:r w:rsidRPr="00925DE6">
          <w:rPr>
            <w:rFonts w:ascii="Calibri" w:hAnsi="Calibri"/>
            <w:noProof/>
            <w:sz w:val="22"/>
            <w:szCs w:val="22"/>
          </w:rPr>
          <w:tab/>
        </w:r>
        <w:r w:rsidRPr="00AC711D">
          <w:rPr>
            <w:rStyle w:val="Hyperlink"/>
            <w:noProof/>
          </w:rPr>
          <w:t>Class Structured Value Type</w:t>
        </w:r>
        <w:r>
          <w:rPr>
            <w:noProof/>
            <w:webHidden/>
          </w:rPr>
          <w:tab/>
        </w:r>
        <w:r>
          <w:rPr>
            <w:noProof/>
            <w:webHidden/>
          </w:rPr>
          <w:fldChar w:fldCharType="begin"/>
        </w:r>
        <w:r>
          <w:rPr>
            <w:noProof/>
            <w:webHidden/>
          </w:rPr>
          <w:instrText xml:space="preserve"> PAGEREF _Toc477756880 \h </w:instrText>
        </w:r>
        <w:r>
          <w:rPr>
            <w:noProof/>
            <w:webHidden/>
          </w:rPr>
        </w:r>
        <w:r>
          <w:rPr>
            <w:noProof/>
            <w:webHidden/>
          </w:rPr>
          <w:fldChar w:fldCharType="separate"/>
        </w:r>
        <w:r>
          <w:rPr>
            <w:noProof/>
            <w:webHidden/>
          </w:rPr>
          <w:t>105</w:t>
        </w:r>
        <w:r>
          <w:rPr>
            <w:noProof/>
            <w:webHidden/>
          </w:rPr>
          <w:fldChar w:fldCharType="end"/>
        </w:r>
      </w:hyperlink>
    </w:p>
    <w:p w:rsidR="00925DE6" w:rsidRPr="00925DE6" w:rsidRDefault="00925DE6">
      <w:pPr>
        <w:pStyle w:val="TOC2"/>
        <w:rPr>
          <w:rFonts w:ascii="Calibri" w:hAnsi="Calibri"/>
          <w:noProof/>
          <w:sz w:val="22"/>
          <w:szCs w:val="22"/>
        </w:rPr>
      </w:pPr>
      <w:hyperlink w:anchor="_Toc477756881" w:history="1">
        <w:r w:rsidRPr="00AC711D">
          <w:rPr>
            <w:rStyle w:val="Hyperlink"/>
            <w:noProof/>
          </w:rPr>
          <w:t>18.8</w:t>
        </w:r>
        <w:r w:rsidRPr="00925DE6">
          <w:rPr>
            <w:rFonts w:ascii="Calibri" w:hAnsi="Calibri"/>
            <w:noProof/>
            <w:sz w:val="22"/>
            <w:szCs w:val="22"/>
          </w:rPr>
          <w:tab/>
        </w:r>
        <w:r w:rsidRPr="00AC711D">
          <w:rPr>
            <w:rStyle w:val="Hyperlink"/>
            <w:noProof/>
          </w:rPr>
          <w:t>Class System of Units</w:t>
        </w:r>
        <w:r>
          <w:rPr>
            <w:noProof/>
            <w:webHidden/>
          </w:rPr>
          <w:tab/>
        </w:r>
        <w:r>
          <w:rPr>
            <w:noProof/>
            <w:webHidden/>
          </w:rPr>
          <w:fldChar w:fldCharType="begin"/>
        </w:r>
        <w:r>
          <w:rPr>
            <w:noProof/>
            <w:webHidden/>
          </w:rPr>
          <w:instrText xml:space="preserve"> PAGEREF _Toc477756881 \h </w:instrText>
        </w:r>
        <w:r>
          <w:rPr>
            <w:noProof/>
            <w:webHidden/>
          </w:rPr>
        </w:r>
        <w:r>
          <w:rPr>
            <w:noProof/>
            <w:webHidden/>
          </w:rPr>
          <w:fldChar w:fldCharType="separate"/>
        </w:r>
        <w:r>
          <w:rPr>
            <w:noProof/>
            <w:webHidden/>
          </w:rPr>
          <w:t>105</w:t>
        </w:r>
        <w:r>
          <w:rPr>
            <w:noProof/>
            <w:webHidden/>
          </w:rPr>
          <w:fldChar w:fldCharType="end"/>
        </w:r>
      </w:hyperlink>
    </w:p>
    <w:p w:rsidR="00925DE6" w:rsidRPr="00925DE6" w:rsidRDefault="00925DE6">
      <w:pPr>
        <w:pStyle w:val="TOC2"/>
        <w:rPr>
          <w:rFonts w:ascii="Calibri" w:hAnsi="Calibri"/>
          <w:noProof/>
          <w:sz w:val="22"/>
          <w:szCs w:val="22"/>
        </w:rPr>
      </w:pPr>
      <w:hyperlink w:anchor="_Toc477756882" w:history="1">
        <w:r w:rsidRPr="00AC711D">
          <w:rPr>
            <w:rStyle w:val="Hyperlink"/>
            <w:noProof/>
          </w:rPr>
          <w:t>18.9</w:t>
        </w:r>
        <w:r w:rsidRPr="00925DE6">
          <w:rPr>
            <w:rFonts w:ascii="Calibri" w:hAnsi="Calibri"/>
            <w:noProof/>
            <w:sz w:val="22"/>
            <w:szCs w:val="22"/>
          </w:rPr>
          <w:tab/>
        </w:r>
        <w:r w:rsidRPr="00AC711D">
          <w:rPr>
            <w:rStyle w:val="Hyperlink"/>
            <w:noProof/>
          </w:rPr>
          <w:t>Class Unit Type</w:t>
        </w:r>
        <w:r>
          <w:rPr>
            <w:noProof/>
            <w:webHidden/>
          </w:rPr>
          <w:tab/>
        </w:r>
        <w:r>
          <w:rPr>
            <w:noProof/>
            <w:webHidden/>
          </w:rPr>
          <w:fldChar w:fldCharType="begin"/>
        </w:r>
        <w:r>
          <w:rPr>
            <w:noProof/>
            <w:webHidden/>
          </w:rPr>
          <w:instrText xml:space="preserve"> PAGEREF _Toc477756882 \h </w:instrText>
        </w:r>
        <w:r>
          <w:rPr>
            <w:noProof/>
            <w:webHidden/>
          </w:rPr>
        </w:r>
        <w:r>
          <w:rPr>
            <w:noProof/>
            <w:webHidden/>
          </w:rPr>
          <w:fldChar w:fldCharType="separate"/>
        </w:r>
        <w:r>
          <w:rPr>
            <w:noProof/>
            <w:webHidden/>
          </w:rPr>
          <w:t>105</w:t>
        </w:r>
        <w:r>
          <w:rPr>
            <w:noProof/>
            <w:webHidden/>
          </w:rPr>
          <w:fldChar w:fldCharType="end"/>
        </w:r>
      </w:hyperlink>
    </w:p>
    <w:p w:rsidR="00925DE6" w:rsidRPr="00925DE6" w:rsidRDefault="00925DE6">
      <w:pPr>
        <w:pStyle w:val="TOC2"/>
        <w:rPr>
          <w:rFonts w:ascii="Calibri" w:hAnsi="Calibri"/>
          <w:noProof/>
          <w:sz w:val="22"/>
          <w:szCs w:val="22"/>
        </w:rPr>
      </w:pPr>
      <w:hyperlink w:anchor="_Toc477756883" w:history="1">
        <w:r w:rsidRPr="00AC711D">
          <w:rPr>
            <w:rStyle w:val="Hyperlink"/>
            <w:noProof/>
          </w:rPr>
          <w:t>18.10</w:t>
        </w:r>
        <w:r w:rsidRPr="00925DE6">
          <w:rPr>
            <w:rFonts w:ascii="Calibri" w:hAnsi="Calibri"/>
            <w:noProof/>
            <w:sz w:val="22"/>
            <w:szCs w:val="22"/>
          </w:rPr>
          <w:tab/>
        </w:r>
        <w:r w:rsidRPr="00AC711D">
          <w:rPr>
            <w:rStyle w:val="Hyperlink"/>
            <w:noProof/>
          </w:rPr>
          <w:t>Class Unit Value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_Toc477756883 \h </w:instrText>
        </w:r>
        <w:r>
          <w:rPr>
            <w:noProof/>
            <w:webHidden/>
          </w:rPr>
        </w:r>
        <w:r>
          <w:rPr>
            <w:noProof/>
            <w:webHidden/>
          </w:rPr>
          <w:fldChar w:fldCharType="separate"/>
        </w:r>
        <w:r>
          <w:rPr>
            <w:noProof/>
            <w:webHidden/>
          </w:rPr>
          <w:t>106</w:t>
        </w:r>
        <w:r>
          <w:rPr>
            <w:noProof/>
            <w:webHidden/>
          </w:rPr>
          <w:fldChar w:fldCharType="end"/>
        </w:r>
      </w:hyperlink>
    </w:p>
    <w:p w:rsidR="00925DE6" w:rsidRPr="00925DE6" w:rsidRDefault="00925DE6">
      <w:pPr>
        <w:pStyle w:val="TOC2"/>
        <w:rPr>
          <w:rFonts w:ascii="Calibri" w:hAnsi="Calibri"/>
          <w:noProof/>
          <w:sz w:val="22"/>
          <w:szCs w:val="22"/>
        </w:rPr>
      </w:pPr>
      <w:hyperlink w:anchor="_Toc477756884" w:history="1">
        <w:r w:rsidRPr="00AC711D">
          <w:rPr>
            <w:rStyle w:val="Hyperlink"/>
            <w:noProof/>
          </w:rPr>
          <w:t>18.11</w:t>
        </w:r>
        <w:r w:rsidRPr="00925DE6">
          <w:rPr>
            <w:rFonts w:ascii="Calibri" w:hAnsi="Calibri"/>
            <w:noProof/>
            <w:sz w:val="22"/>
            <w:szCs w:val="22"/>
          </w:rPr>
          <w:tab/>
        </w:r>
        <w:r w:rsidRPr="00AC711D">
          <w:rPr>
            <w:rStyle w:val="Hyperlink"/>
            <w:noProof/>
          </w:rPr>
          <w:t>Class Value</w:t>
        </w:r>
        <w:r>
          <w:rPr>
            <w:noProof/>
            <w:webHidden/>
          </w:rPr>
          <w:tab/>
        </w:r>
        <w:r>
          <w:rPr>
            <w:noProof/>
            <w:webHidden/>
          </w:rPr>
          <w:fldChar w:fldCharType="begin"/>
        </w:r>
        <w:r>
          <w:rPr>
            <w:noProof/>
            <w:webHidden/>
          </w:rPr>
          <w:instrText xml:space="preserve"> PAGEREF _Toc477756884 \h </w:instrText>
        </w:r>
        <w:r>
          <w:rPr>
            <w:noProof/>
            <w:webHidden/>
          </w:rPr>
        </w:r>
        <w:r>
          <w:rPr>
            <w:noProof/>
            <w:webHidden/>
          </w:rPr>
          <w:fldChar w:fldCharType="separate"/>
        </w:r>
        <w:r>
          <w:rPr>
            <w:noProof/>
            <w:webHidden/>
          </w:rPr>
          <w:t>107</w:t>
        </w:r>
        <w:r>
          <w:rPr>
            <w:noProof/>
            <w:webHidden/>
          </w:rPr>
          <w:fldChar w:fldCharType="end"/>
        </w:r>
      </w:hyperlink>
    </w:p>
    <w:p w:rsidR="00925DE6" w:rsidRPr="00925DE6" w:rsidRDefault="00925DE6">
      <w:pPr>
        <w:pStyle w:val="TOC2"/>
        <w:rPr>
          <w:rFonts w:ascii="Calibri" w:hAnsi="Calibri"/>
          <w:noProof/>
          <w:sz w:val="22"/>
          <w:szCs w:val="22"/>
        </w:rPr>
      </w:pPr>
      <w:hyperlink w:anchor="_Toc477756885" w:history="1">
        <w:r w:rsidRPr="00AC711D">
          <w:rPr>
            <w:rStyle w:val="Hyperlink"/>
            <w:noProof/>
          </w:rPr>
          <w:t>18.12</w:t>
        </w:r>
        <w:r w:rsidRPr="00925DE6">
          <w:rPr>
            <w:rFonts w:ascii="Calibri" w:hAnsi="Calibri"/>
            <w:noProof/>
            <w:sz w:val="22"/>
            <w:szCs w:val="22"/>
          </w:rPr>
          <w:tab/>
        </w:r>
        <w:r w:rsidRPr="00AC711D">
          <w:rPr>
            <w:rStyle w:val="Hyperlink"/>
            <w:noProof/>
          </w:rPr>
          <w:t>Class Value Type</w:t>
        </w:r>
        <w:r>
          <w:rPr>
            <w:noProof/>
            <w:webHidden/>
          </w:rPr>
          <w:tab/>
        </w:r>
        <w:r>
          <w:rPr>
            <w:noProof/>
            <w:webHidden/>
          </w:rPr>
          <w:fldChar w:fldCharType="begin"/>
        </w:r>
        <w:r>
          <w:rPr>
            <w:noProof/>
            <w:webHidden/>
          </w:rPr>
          <w:instrText xml:space="preserve"> PAGEREF _Toc477756885 \h </w:instrText>
        </w:r>
        <w:r>
          <w:rPr>
            <w:noProof/>
            <w:webHidden/>
          </w:rPr>
        </w:r>
        <w:r>
          <w:rPr>
            <w:noProof/>
            <w:webHidden/>
          </w:rPr>
          <w:fldChar w:fldCharType="separate"/>
        </w:r>
        <w:r>
          <w:rPr>
            <w:noProof/>
            <w:webHidden/>
          </w:rPr>
          <w:t>107</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86" w:history="1">
        <w:r w:rsidRPr="00AC711D">
          <w:rPr>
            <w:rStyle w:val="Hyperlink"/>
            <w:noProof/>
          </w:rPr>
          <w:t>19</w:t>
        </w:r>
        <w:r w:rsidRPr="00925DE6">
          <w:rPr>
            <w:rFonts w:ascii="Calibri" w:hAnsi="Calibri"/>
            <w:noProof/>
            <w:sz w:val="22"/>
            <w:szCs w:val="22"/>
          </w:rPr>
          <w:tab/>
        </w:r>
        <w:r w:rsidRPr="00AC711D">
          <w:rPr>
            <w:rStyle w:val="Hyperlink"/>
            <w:noProof/>
          </w:rPr>
          <w:t>Threat-risk-conceptual-model</w:t>
        </w:r>
        <w:r>
          <w:rPr>
            <w:noProof/>
            <w:webHidden/>
          </w:rPr>
          <w:tab/>
        </w:r>
        <w:r>
          <w:rPr>
            <w:noProof/>
            <w:webHidden/>
          </w:rPr>
          <w:fldChar w:fldCharType="begin"/>
        </w:r>
        <w:r>
          <w:rPr>
            <w:noProof/>
            <w:webHidden/>
          </w:rPr>
          <w:instrText xml:space="preserve"> PAGEREF _Toc477756886 \h </w:instrText>
        </w:r>
        <w:r>
          <w:rPr>
            <w:noProof/>
            <w:webHidden/>
          </w:rPr>
        </w:r>
        <w:r>
          <w:rPr>
            <w:noProof/>
            <w:webHidden/>
          </w:rPr>
          <w:fldChar w:fldCharType="separate"/>
        </w:r>
        <w:r>
          <w:rPr>
            <w:noProof/>
            <w:webHidden/>
          </w:rPr>
          <w:t>108</w:t>
        </w:r>
        <w:r>
          <w:rPr>
            <w:noProof/>
            <w:webHidden/>
          </w:rPr>
          <w:fldChar w:fldCharType="end"/>
        </w:r>
      </w:hyperlink>
    </w:p>
    <w:p w:rsidR="00925DE6" w:rsidRPr="00925DE6" w:rsidRDefault="00925DE6">
      <w:pPr>
        <w:pStyle w:val="TOC2"/>
        <w:rPr>
          <w:rFonts w:ascii="Calibri" w:hAnsi="Calibri"/>
          <w:noProof/>
          <w:sz w:val="22"/>
          <w:szCs w:val="22"/>
        </w:rPr>
      </w:pPr>
      <w:hyperlink w:anchor="_Toc477756887" w:history="1">
        <w:r w:rsidRPr="00AC711D">
          <w:rPr>
            <w:rStyle w:val="Hyperlink"/>
            <w:noProof/>
          </w:rPr>
          <w:t>19.1</w:t>
        </w:r>
        <w:r w:rsidRPr="00925DE6">
          <w:rPr>
            <w:rFonts w:ascii="Calibri" w:hAnsi="Calibri"/>
            <w:noProof/>
            <w:sz w:val="22"/>
            <w:szCs w:val="22"/>
          </w:rPr>
          <w:tab/>
        </w:r>
        <w:r w:rsidRPr="00AC711D">
          <w:rPr>
            <w:rStyle w:val="Hyperlink"/>
            <w:noProof/>
          </w:rPr>
          <w:t>Diagram: Conceptual Threat/Risk Model Diagrams</w:t>
        </w:r>
        <w:r>
          <w:rPr>
            <w:noProof/>
            <w:webHidden/>
          </w:rPr>
          <w:tab/>
        </w:r>
        <w:r>
          <w:rPr>
            <w:noProof/>
            <w:webHidden/>
          </w:rPr>
          <w:fldChar w:fldCharType="begin"/>
        </w:r>
        <w:r>
          <w:rPr>
            <w:noProof/>
            <w:webHidden/>
          </w:rPr>
          <w:instrText xml:space="preserve"> PAGEREF _Toc477756887 \h </w:instrText>
        </w:r>
        <w:r>
          <w:rPr>
            <w:noProof/>
            <w:webHidden/>
          </w:rPr>
        </w:r>
        <w:r>
          <w:rPr>
            <w:noProof/>
            <w:webHidden/>
          </w:rPr>
          <w:fldChar w:fldCharType="separate"/>
        </w:r>
        <w:r>
          <w:rPr>
            <w:noProof/>
            <w:webHidden/>
          </w:rPr>
          <w:t>108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88" w:history="1">
        <w:r w:rsidRPr="00AC711D">
          <w:rPr>
            <w:rStyle w:val="Hyperlink"/>
            <w:noProof/>
          </w:rPr>
          <w:t>20</w:t>
        </w:r>
        <w:r w:rsidRPr="00925DE6">
          <w:rPr>
            <w:rFonts w:ascii="Calibri" w:hAnsi="Calibri"/>
            <w:noProof/>
            <w:sz w:val="22"/>
            <w:szCs w:val="22"/>
          </w:rPr>
          <w:tab/>
        </w:r>
        <w:r w:rsidRPr="00AC711D">
          <w:rPr>
            <w:rStyle w:val="Hyperlink"/>
            <w:noProof/>
          </w:rPr>
          <w:t>Threat-risk-conceptual-model::Generic Concept Library</w:t>
        </w:r>
        <w:r>
          <w:rPr>
            <w:noProof/>
            <w:webHidden/>
          </w:rPr>
          <w:tab/>
        </w:r>
        <w:r>
          <w:rPr>
            <w:noProof/>
            <w:webHidden/>
          </w:rPr>
          <w:fldChar w:fldCharType="begin"/>
        </w:r>
        <w:r>
          <w:rPr>
            <w:noProof/>
            <w:webHidden/>
          </w:rPr>
          <w:instrText xml:space="preserve"> PAGEREF _Toc477756888 \h </w:instrText>
        </w:r>
        <w:r>
          <w:rPr>
            <w:noProof/>
            <w:webHidden/>
          </w:rPr>
        </w:r>
        <w:r>
          <w:rPr>
            <w:noProof/>
            <w:webHidden/>
          </w:rPr>
          <w:fldChar w:fldCharType="separate"/>
        </w:r>
        <w:r>
          <w:rPr>
            <w:noProof/>
            <w:webHidden/>
          </w:rPr>
          <w:t>109</w:t>
        </w:r>
        <w:r>
          <w:rPr>
            <w:noProof/>
            <w:webHidden/>
          </w:rPr>
          <w:fldChar w:fldCharType="end"/>
        </w:r>
      </w:hyperlink>
    </w:p>
    <w:p w:rsidR="00925DE6" w:rsidRPr="00925DE6" w:rsidRDefault="00925DE6">
      <w:pPr>
        <w:pStyle w:val="TOC2"/>
        <w:rPr>
          <w:rFonts w:ascii="Calibri" w:hAnsi="Calibri"/>
          <w:noProof/>
          <w:sz w:val="22"/>
          <w:szCs w:val="22"/>
        </w:rPr>
      </w:pPr>
      <w:hyperlink w:anchor="_Toc477756889" w:history="1">
        <w:r w:rsidRPr="00AC711D">
          <w:rPr>
            <w:rStyle w:val="Hyperlink"/>
            <w:noProof/>
          </w:rPr>
          <w:t>20.1</w:t>
        </w:r>
        <w:r w:rsidRPr="00925DE6">
          <w:rPr>
            <w:rFonts w:ascii="Calibri" w:hAnsi="Calibri"/>
            <w:noProof/>
            <w:sz w:val="22"/>
            <w:szCs w:val="22"/>
          </w:rPr>
          <w:tab/>
        </w:r>
        <w:r w:rsidRPr="00AC711D">
          <w:rPr>
            <w:rStyle w:val="Hyperlink"/>
            <w:noProof/>
          </w:rPr>
          <w:t>Diagram: Generic Concept Library</w:t>
        </w:r>
        <w:r>
          <w:rPr>
            <w:noProof/>
            <w:webHidden/>
          </w:rPr>
          <w:tab/>
        </w:r>
        <w:r>
          <w:rPr>
            <w:noProof/>
            <w:webHidden/>
          </w:rPr>
          <w:fldChar w:fldCharType="begin"/>
        </w:r>
        <w:r>
          <w:rPr>
            <w:noProof/>
            <w:webHidden/>
          </w:rPr>
          <w:instrText xml:space="preserve"> PAGEREF _Toc477756889 \h </w:instrText>
        </w:r>
        <w:r>
          <w:rPr>
            <w:noProof/>
            <w:webHidden/>
          </w:rPr>
        </w:r>
        <w:r>
          <w:rPr>
            <w:noProof/>
            <w:webHidden/>
          </w:rPr>
          <w:fldChar w:fldCharType="separate"/>
        </w:r>
        <w:r>
          <w:rPr>
            <w:noProof/>
            <w:webHidden/>
          </w:rPr>
          <w:t>109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890" w:history="1">
        <w:r w:rsidRPr="00AC711D">
          <w:rPr>
            <w:rStyle w:val="Hyperlink"/>
            <w:noProof/>
          </w:rPr>
          <w:t>21</w:t>
        </w:r>
        <w:r w:rsidRPr="00925DE6">
          <w:rPr>
            <w:rFonts w:ascii="Calibri" w:hAnsi="Calibri"/>
            <w:noProof/>
            <w:sz w:val="22"/>
            <w:szCs w:val="22"/>
          </w:rPr>
          <w:tab/>
        </w:r>
        <w:r w:rsidRPr="00AC711D">
          <w:rPr>
            <w:rStyle w:val="Hyperlink"/>
            <w:noProof/>
          </w:rPr>
          <w:t>Threat-risk-conceptual-model::Generic Concept Library::Abilities</w:t>
        </w:r>
        <w:r>
          <w:rPr>
            <w:noProof/>
            <w:webHidden/>
          </w:rPr>
          <w:tab/>
        </w:r>
        <w:r>
          <w:rPr>
            <w:noProof/>
            <w:webHidden/>
          </w:rPr>
          <w:fldChar w:fldCharType="begin"/>
        </w:r>
        <w:r>
          <w:rPr>
            <w:noProof/>
            <w:webHidden/>
          </w:rPr>
          <w:instrText xml:space="preserve"> PAGEREF _Toc477756890 \h </w:instrText>
        </w:r>
        <w:r>
          <w:rPr>
            <w:noProof/>
            <w:webHidden/>
          </w:rPr>
        </w:r>
        <w:r>
          <w:rPr>
            <w:noProof/>
            <w:webHidden/>
          </w:rPr>
          <w:fldChar w:fldCharType="separate"/>
        </w:r>
        <w:r>
          <w:rPr>
            <w:noProof/>
            <w:webHidden/>
          </w:rPr>
          <w:t>111</w:t>
        </w:r>
        <w:r>
          <w:rPr>
            <w:noProof/>
            <w:webHidden/>
          </w:rPr>
          <w:fldChar w:fldCharType="end"/>
        </w:r>
      </w:hyperlink>
    </w:p>
    <w:p w:rsidR="00925DE6" w:rsidRPr="00925DE6" w:rsidRDefault="00925DE6">
      <w:pPr>
        <w:pStyle w:val="TOC2"/>
        <w:rPr>
          <w:rFonts w:ascii="Calibri" w:hAnsi="Calibri"/>
          <w:noProof/>
          <w:sz w:val="22"/>
          <w:szCs w:val="22"/>
        </w:rPr>
      </w:pPr>
      <w:hyperlink w:anchor="_Toc477756891" w:history="1">
        <w:r w:rsidRPr="00AC711D">
          <w:rPr>
            <w:rStyle w:val="Hyperlink"/>
            <w:noProof/>
          </w:rPr>
          <w:t>21.1</w:t>
        </w:r>
        <w:r w:rsidRPr="00925DE6">
          <w:rPr>
            <w:rFonts w:ascii="Calibri" w:hAnsi="Calibri"/>
            <w:noProof/>
            <w:sz w:val="22"/>
            <w:szCs w:val="22"/>
          </w:rPr>
          <w:tab/>
        </w:r>
        <w:r w:rsidRPr="00AC711D">
          <w:rPr>
            <w:rStyle w:val="Hyperlink"/>
            <w:noProof/>
          </w:rPr>
          <w:t>Diagram: Ability</w:t>
        </w:r>
        <w:r>
          <w:rPr>
            <w:noProof/>
            <w:webHidden/>
          </w:rPr>
          <w:tab/>
        </w:r>
        <w:r>
          <w:rPr>
            <w:noProof/>
            <w:webHidden/>
          </w:rPr>
          <w:fldChar w:fldCharType="begin"/>
        </w:r>
        <w:r>
          <w:rPr>
            <w:noProof/>
            <w:webHidden/>
          </w:rPr>
          <w:instrText xml:space="preserve"> PAGEREF _Toc477756891 \h </w:instrText>
        </w:r>
        <w:r>
          <w:rPr>
            <w:noProof/>
            <w:webHidden/>
          </w:rPr>
        </w:r>
        <w:r>
          <w:rPr>
            <w:noProof/>
            <w:webHidden/>
          </w:rPr>
          <w:fldChar w:fldCharType="separate"/>
        </w:r>
        <w:r>
          <w:rPr>
            <w:noProof/>
            <w:webHidden/>
          </w:rPr>
          <w:t>111</w:t>
        </w:r>
        <w:r>
          <w:rPr>
            <w:noProof/>
            <w:webHidden/>
          </w:rPr>
          <w:fldChar w:fldCharType="end"/>
        </w:r>
      </w:hyperlink>
    </w:p>
    <w:p w:rsidR="00925DE6" w:rsidRPr="00925DE6" w:rsidRDefault="00925DE6">
      <w:pPr>
        <w:pStyle w:val="TOC2"/>
        <w:rPr>
          <w:rFonts w:ascii="Calibri" w:hAnsi="Calibri"/>
          <w:noProof/>
          <w:sz w:val="22"/>
          <w:szCs w:val="22"/>
        </w:rPr>
      </w:pPr>
      <w:hyperlink w:anchor="_Toc477756892" w:history="1">
        <w:r w:rsidRPr="00AC711D">
          <w:rPr>
            <w:rStyle w:val="Hyperlink"/>
            <w:noProof/>
          </w:rPr>
          <w:t>21.2</w:t>
        </w:r>
        <w:r w:rsidRPr="00925DE6">
          <w:rPr>
            <w:rFonts w:ascii="Calibri" w:hAnsi="Calibri"/>
            <w:noProof/>
            <w:sz w:val="22"/>
            <w:szCs w:val="22"/>
          </w:rPr>
          <w:tab/>
        </w:r>
        <w:r w:rsidRPr="00AC711D">
          <w:rPr>
            <w:rStyle w:val="Hyperlink"/>
            <w:noProof/>
          </w:rPr>
          <w:t>Diagram: Alter ability or control</w:t>
        </w:r>
        <w:r>
          <w:rPr>
            <w:noProof/>
            <w:webHidden/>
          </w:rPr>
          <w:tab/>
        </w:r>
        <w:r>
          <w:rPr>
            <w:noProof/>
            <w:webHidden/>
          </w:rPr>
          <w:fldChar w:fldCharType="begin"/>
        </w:r>
        <w:r>
          <w:rPr>
            <w:noProof/>
            <w:webHidden/>
          </w:rPr>
          <w:instrText xml:space="preserve"> PAGEREF _Toc477756892 \h </w:instrText>
        </w:r>
        <w:r>
          <w:rPr>
            <w:noProof/>
            <w:webHidden/>
          </w:rPr>
        </w:r>
        <w:r>
          <w:rPr>
            <w:noProof/>
            <w:webHidden/>
          </w:rPr>
          <w:fldChar w:fldCharType="separate"/>
        </w:r>
        <w:r>
          <w:rPr>
            <w:noProof/>
            <w:webHidden/>
          </w:rPr>
          <w:t>112</w:t>
        </w:r>
        <w:r>
          <w:rPr>
            <w:noProof/>
            <w:webHidden/>
          </w:rPr>
          <w:fldChar w:fldCharType="end"/>
        </w:r>
      </w:hyperlink>
    </w:p>
    <w:p w:rsidR="00925DE6" w:rsidRPr="00925DE6" w:rsidRDefault="00925DE6">
      <w:pPr>
        <w:pStyle w:val="TOC2"/>
        <w:rPr>
          <w:rFonts w:ascii="Calibri" w:hAnsi="Calibri"/>
          <w:noProof/>
          <w:sz w:val="22"/>
          <w:szCs w:val="22"/>
        </w:rPr>
      </w:pPr>
      <w:hyperlink w:anchor="_Toc477756893" w:history="1">
        <w:r w:rsidRPr="00AC711D">
          <w:rPr>
            <w:rStyle w:val="Hyperlink"/>
            <w:noProof/>
          </w:rPr>
          <w:t>21.3</w:t>
        </w:r>
        <w:r w:rsidRPr="00925DE6">
          <w:rPr>
            <w:rFonts w:ascii="Calibri" w:hAnsi="Calibri"/>
            <w:noProof/>
            <w:sz w:val="22"/>
            <w:szCs w:val="22"/>
          </w:rPr>
          <w:tab/>
        </w:r>
        <w:r w:rsidRPr="00AC711D">
          <w:rPr>
            <w:rStyle w:val="Hyperlink"/>
            <w:noProof/>
          </w:rPr>
          <w:t>Association Class 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_Toc477756893 \h </w:instrText>
        </w:r>
        <w:r>
          <w:rPr>
            <w:noProof/>
            <w:webHidden/>
          </w:rPr>
        </w:r>
        <w:r>
          <w:rPr>
            <w:noProof/>
            <w:webHidden/>
          </w:rPr>
          <w:fldChar w:fldCharType="separate"/>
        </w:r>
        <w:r>
          <w:rPr>
            <w:noProof/>
            <w:webHidden/>
          </w:rPr>
          <w:t>112</w:t>
        </w:r>
        <w:r>
          <w:rPr>
            <w:noProof/>
            <w:webHidden/>
          </w:rPr>
          <w:fldChar w:fldCharType="end"/>
        </w:r>
      </w:hyperlink>
    </w:p>
    <w:p w:rsidR="00925DE6" w:rsidRPr="00925DE6" w:rsidRDefault="00925DE6">
      <w:pPr>
        <w:pStyle w:val="TOC2"/>
        <w:rPr>
          <w:rFonts w:ascii="Calibri" w:hAnsi="Calibri"/>
          <w:noProof/>
          <w:sz w:val="22"/>
          <w:szCs w:val="22"/>
        </w:rPr>
      </w:pPr>
      <w:hyperlink w:anchor="_Toc477756894" w:history="1">
        <w:r w:rsidRPr="00AC711D">
          <w:rPr>
            <w:rStyle w:val="Hyperlink"/>
            <w:noProof/>
          </w:rPr>
          <w:t>21.4</w:t>
        </w:r>
        <w:r w:rsidRPr="00925DE6">
          <w:rPr>
            <w:rFonts w:ascii="Calibri" w:hAnsi="Calibri"/>
            <w:noProof/>
            <w:sz w:val="22"/>
            <w:szCs w:val="22"/>
          </w:rPr>
          <w:tab/>
        </w:r>
        <w:r w:rsidRPr="00AC711D">
          <w:rPr>
            <w:rStyle w:val="Hyperlink"/>
            <w:noProof/>
          </w:rPr>
          <w:t>Association Class Affected Available Resource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_Toc477756894 \h </w:instrText>
        </w:r>
        <w:r>
          <w:rPr>
            <w:noProof/>
            <w:webHidden/>
          </w:rPr>
        </w:r>
        <w:r>
          <w:rPr>
            <w:noProof/>
            <w:webHidden/>
          </w:rPr>
          <w:fldChar w:fldCharType="separate"/>
        </w:r>
        <w:r>
          <w:rPr>
            <w:noProof/>
            <w:webHidden/>
          </w:rPr>
          <w:t>113</w:t>
        </w:r>
        <w:r>
          <w:rPr>
            <w:noProof/>
            <w:webHidden/>
          </w:rPr>
          <w:fldChar w:fldCharType="end"/>
        </w:r>
      </w:hyperlink>
    </w:p>
    <w:p w:rsidR="00925DE6" w:rsidRPr="00925DE6" w:rsidRDefault="00925DE6">
      <w:pPr>
        <w:pStyle w:val="TOC2"/>
        <w:rPr>
          <w:rFonts w:ascii="Calibri" w:hAnsi="Calibri"/>
          <w:noProof/>
          <w:sz w:val="22"/>
          <w:szCs w:val="22"/>
        </w:rPr>
      </w:pPr>
      <w:hyperlink w:anchor="_Toc477756895" w:history="1">
        <w:r w:rsidRPr="00AC711D">
          <w:rPr>
            <w:rStyle w:val="Hyperlink"/>
            <w:noProof/>
          </w:rPr>
          <w:t>21.5</w:t>
        </w:r>
        <w:r w:rsidRPr="00925DE6">
          <w:rPr>
            <w:rFonts w:ascii="Calibri" w:hAnsi="Calibri"/>
            <w:noProof/>
            <w:sz w:val="22"/>
            <w:szCs w:val="22"/>
          </w:rPr>
          <w:tab/>
        </w:r>
        <w:r w:rsidRPr="00AC711D">
          <w:rPr>
            <w:rStyle w:val="Hyperlink"/>
            <w:noProof/>
          </w:rPr>
          <w:t>Class Alter Ability</w:t>
        </w:r>
        <w:r>
          <w:rPr>
            <w:noProof/>
            <w:webHidden/>
          </w:rPr>
          <w:tab/>
        </w:r>
        <w:r>
          <w:rPr>
            <w:noProof/>
            <w:webHidden/>
          </w:rPr>
          <w:fldChar w:fldCharType="begin"/>
        </w:r>
        <w:r>
          <w:rPr>
            <w:noProof/>
            <w:webHidden/>
          </w:rPr>
          <w:instrText xml:space="preserve"> PAGEREF _Toc477756895 \h </w:instrText>
        </w:r>
        <w:r>
          <w:rPr>
            <w:noProof/>
            <w:webHidden/>
          </w:rPr>
        </w:r>
        <w:r>
          <w:rPr>
            <w:noProof/>
            <w:webHidden/>
          </w:rPr>
          <w:fldChar w:fldCharType="separate"/>
        </w:r>
        <w:r>
          <w:rPr>
            <w:noProof/>
            <w:webHidden/>
          </w:rPr>
          <w:t>114</w:t>
        </w:r>
        <w:r>
          <w:rPr>
            <w:noProof/>
            <w:webHidden/>
          </w:rPr>
          <w:fldChar w:fldCharType="end"/>
        </w:r>
      </w:hyperlink>
    </w:p>
    <w:p w:rsidR="00925DE6" w:rsidRPr="00925DE6" w:rsidRDefault="00925DE6">
      <w:pPr>
        <w:pStyle w:val="TOC2"/>
        <w:rPr>
          <w:rFonts w:ascii="Calibri" w:hAnsi="Calibri"/>
          <w:noProof/>
          <w:sz w:val="22"/>
          <w:szCs w:val="22"/>
        </w:rPr>
      </w:pPr>
      <w:hyperlink w:anchor="_Toc477756896" w:history="1">
        <w:r w:rsidRPr="00AC711D">
          <w:rPr>
            <w:rStyle w:val="Hyperlink"/>
            <w:noProof/>
          </w:rPr>
          <w:t>21.6</w:t>
        </w:r>
        <w:r w:rsidRPr="00925DE6">
          <w:rPr>
            <w:rFonts w:ascii="Calibri" w:hAnsi="Calibri"/>
            <w:noProof/>
            <w:sz w:val="22"/>
            <w:szCs w:val="22"/>
          </w:rPr>
          <w:tab/>
        </w:r>
        <w:r w:rsidRPr="00AC711D">
          <w:rPr>
            <w:rStyle w:val="Hyperlink"/>
            <w:noProof/>
          </w:rPr>
          <w:t>Association Class Capability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_Toc477756896 \h </w:instrText>
        </w:r>
        <w:r>
          <w:rPr>
            <w:noProof/>
            <w:webHidden/>
          </w:rPr>
        </w:r>
        <w:r>
          <w:rPr>
            <w:noProof/>
            <w:webHidden/>
          </w:rPr>
          <w:fldChar w:fldCharType="separate"/>
        </w:r>
        <w:r>
          <w:rPr>
            <w:noProof/>
            <w:webHidden/>
          </w:rPr>
          <w:t>114</w:t>
        </w:r>
        <w:r>
          <w:rPr>
            <w:noProof/>
            <w:webHidden/>
          </w:rPr>
          <w:fldChar w:fldCharType="end"/>
        </w:r>
      </w:hyperlink>
    </w:p>
    <w:p w:rsidR="00925DE6" w:rsidRPr="00925DE6" w:rsidRDefault="00925DE6">
      <w:pPr>
        <w:pStyle w:val="TOC2"/>
        <w:rPr>
          <w:rFonts w:ascii="Calibri" w:hAnsi="Calibri"/>
          <w:noProof/>
          <w:sz w:val="22"/>
          <w:szCs w:val="22"/>
        </w:rPr>
      </w:pPr>
      <w:hyperlink w:anchor="_Toc477756897" w:history="1">
        <w:r w:rsidRPr="00AC711D">
          <w:rPr>
            <w:rStyle w:val="Hyperlink"/>
            <w:noProof/>
          </w:rPr>
          <w:t>21.7</w:t>
        </w:r>
        <w:r w:rsidRPr="00925DE6">
          <w:rPr>
            <w:rFonts w:ascii="Calibri" w:hAnsi="Calibri"/>
            <w:noProof/>
            <w:sz w:val="22"/>
            <w:szCs w:val="22"/>
          </w:rPr>
          <w:tab/>
        </w:r>
        <w:r w:rsidRPr="00AC711D">
          <w:rPr>
            <w:rStyle w:val="Hyperlink"/>
            <w:noProof/>
          </w:rPr>
          <w:t>Class Facilitator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_Toc477756897 \h </w:instrText>
        </w:r>
        <w:r>
          <w:rPr>
            <w:noProof/>
            <w:webHidden/>
          </w:rPr>
        </w:r>
        <w:r>
          <w:rPr>
            <w:noProof/>
            <w:webHidden/>
          </w:rPr>
          <w:fldChar w:fldCharType="separate"/>
        </w:r>
        <w:r>
          <w:rPr>
            <w:noProof/>
            <w:webHidden/>
          </w:rPr>
          <w:t>115</w:t>
        </w:r>
        <w:r>
          <w:rPr>
            <w:noProof/>
            <w:webHidden/>
          </w:rPr>
          <w:fldChar w:fldCharType="end"/>
        </w:r>
      </w:hyperlink>
    </w:p>
    <w:p w:rsidR="00925DE6" w:rsidRPr="00925DE6" w:rsidRDefault="00925DE6">
      <w:pPr>
        <w:pStyle w:val="TOC2"/>
        <w:rPr>
          <w:rFonts w:ascii="Calibri" w:hAnsi="Calibri"/>
          <w:noProof/>
          <w:sz w:val="22"/>
          <w:szCs w:val="22"/>
        </w:rPr>
      </w:pPr>
      <w:hyperlink w:anchor="_Toc477756898" w:history="1">
        <w:r w:rsidRPr="00AC711D">
          <w:rPr>
            <w:rStyle w:val="Hyperlink"/>
            <w:noProof/>
          </w:rPr>
          <w:t>21.8</w:t>
        </w:r>
        <w:r w:rsidRPr="00925DE6">
          <w:rPr>
            <w:rFonts w:ascii="Calibri" w:hAnsi="Calibri"/>
            <w:noProof/>
            <w:sz w:val="22"/>
            <w:szCs w:val="22"/>
          </w:rPr>
          <w:tab/>
        </w:r>
        <w:r w:rsidRPr="00AC711D">
          <w:rPr>
            <w:rStyle w:val="Hyperlink"/>
            <w:noProof/>
          </w:rPr>
          <w:t>Class Lose Ability</w:t>
        </w:r>
        <w:r>
          <w:rPr>
            <w:noProof/>
            <w:webHidden/>
          </w:rPr>
          <w:tab/>
        </w:r>
        <w:r>
          <w:rPr>
            <w:noProof/>
            <w:webHidden/>
          </w:rPr>
          <w:fldChar w:fldCharType="begin"/>
        </w:r>
        <w:r>
          <w:rPr>
            <w:noProof/>
            <w:webHidden/>
          </w:rPr>
          <w:instrText xml:space="preserve"> PAGEREF _Toc477756898 \h </w:instrText>
        </w:r>
        <w:r>
          <w:rPr>
            <w:noProof/>
            <w:webHidden/>
          </w:rPr>
        </w:r>
        <w:r>
          <w:rPr>
            <w:noProof/>
            <w:webHidden/>
          </w:rPr>
          <w:fldChar w:fldCharType="separate"/>
        </w:r>
        <w:r>
          <w:rPr>
            <w:noProof/>
            <w:webHidden/>
          </w:rPr>
          <w:t>115</w:t>
        </w:r>
        <w:r>
          <w:rPr>
            <w:noProof/>
            <w:webHidden/>
          </w:rPr>
          <w:fldChar w:fldCharType="end"/>
        </w:r>
      </w:hyperlink>
    </w:p>
    <w:p w:rsidR="00925DE6" w:rsidRPr="00925DE6" w:rsidRDefault="00925DE6">
      <w:pPr>
        <w:pStyle w:val="TOC2"/>
        <w:rPr>
          <w:rFonts w:ascii="Calibri" w:hAnsi="Calibri"/>
          <w:noProof/>
          <w:sz w:val="22"/>
          <w:szCs w:val="22"/>
        </w:rPr>
      </w:pPr>
      <w:hyperlink w:anchor="_Toc477756899" w:history="1">
        <w:r w:rsidRPr="00AC711D">
          <w:rPr>
            <w:rStyle w:val="Hyperlink"/>
            <w:noProof/>
          </w:rPr>
          <w:t>21.9</w:t>
        </w:r>
        <w:r w:rsidRPr="00925DE6">
          <w:rPr>
            <w:rFonts w:ascii="Calibri" w:hAnsi="Calibri"/>
            <w:noProof/>
            <w:sz w:val="22"/>
            <w:szCs w:val="22"/>
          </w:rPr>
          <w:tab/>
        </w:r>
        <w:r w:rsidRPr="00AC711D">
          <w:rPr>
            <w:rStyle w:val="Hyperlink"/>
            <w:noProof/>
          </w:rPr>
          <w:t>Class Obtain Ability</w:t>
        </w:r>
        <w:r>
          <w:rPr>
            <w:noProof/>
            <w:webHidden/>
          </w:rPr>
          <w:tab/>
        </w:r>
        <w:r>
          <w:rPr>
            <w:noProof/>
            <w:webHidden/>
          </w:rPr>
          <w:fldChar w:fldCharType="begin"/>
        </w:r>
        <w:r>
          <w:rPr>
            <w:noProof/>
            <w:webHidden/>
          </w:rPr>
          <w:instrText xml:space="preserve"> PAGEREF _Toc477756899 \h </w:instrText>
        </w:r>
        <w:r>
          <w:rPr>
            <w:noProof/>
            <w:webHidden/>
          </w:rPr>
        </w:r>
        <w:r>
          <w:rPr>
            <w:noProof/>
            <w:webHidden/>
          </w:rPr>
          <w:fldChar w:fldCharType="separate"/>
        </w:r>
        <w:r>
          <w:rPr>
            <w:noProof/>
            <w:webHidden/>
          </w:rPr>
          <w:t>116</w:t>
        </w:r>
        <w:r>
          <w:rPr>
            <w:noProof/>
            <w:webHidden/>
          </w:rPr>
          <w:fldChar w:fldCharType="end"/>
        </w:r>
      </w:hyperlink>
    </w:p>
    <w:p w:rsidR="00925DE6" w:rsidRPr="00925DE6" w:rsidRDefault="00925DE6">
      <w:pPr>
        <w:pStyle w:val="TOC2"/>
        <w:rPr>
          <w:rFonts w:ascii="Calibri" w:hAnsi="Calibri"/>
          <w:noProof/>
          <w:sz w:val="22"/>
          <w:szCs w:val="22"/>
        </w:rPr>
      </w:pPr>
      <w:hyperlink w:anchor="_Toc477756900" w:history="1">
        <w:r w:rsidRPr="00AC711D">
          <w:rPr>
            <w:rStyle w:val="Hyperlink"/>
            <w:noProof/>
          </w:rPr>
          <w:t>21.10</w:t>
        </w:r>
        <w:r w:rsidRPr="00925DE6">
          <w:rPr>
            <w:rFonts w:ascii="Calibri" w:hAnsi="Calibri"/>
            <w:noProof/>
            <w:sz w:val="22"/>
            <w:szCs w:val="22"/>
          </w:rPr>
          <w:tab/>
        </w:r>
        <w:r w:rsidRPr="00AC711D">
          <w:rPr>
            <w:rStyle w:val="Hyperlink"/>
            <w:noProof/>
          </w:rPr>
          <w:t>Association Class Strenthened Actor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_Toc477756900 \h </w:instrText>
        </w:r>
        <w:r>
          <w:rPr>
            <w:noProof/>
            <w:webHidden/>
          </w:rPr>
        </w:r>
        <w:r>
          <w:rPr>
            <w:noProof/>
            <w:webHidden/>
          </w:rPr>
          <w:fldChar w:fldCharType="separate"/>
        </w:r>
        <w:r>
          <w:rPr>
            <w:noProof/>
            <w:webHidden/>
          </w:rPr>
          <w:t>116</w:t>
        </w:r>
        <w:r>
          <w:rPr>
            <w:noProof/>
            <w:webHidden/>
          </w:rPr>
          <w:fldChar w:fldCharType="end"/>
        </w:r>
      </w:hyperlink>
    </w:p>
    <w:p w:rsidR="00925DE6" w:rsidRPr="00925DE6" w:rsidRDefault="00925DE6">
      <w:pPr>
        <w:pStyle w:val="TOC2"/>
        <w:rPr>
          <w:rFonts w:ascii="Calibri" w:hAnsi="Calibri"/>
          <w:noProof/>
          <w:sz w:val="22"/>
          <w:szCs w:val="22"/>
        </w:rPr>
      </w:pPr>
      <w:hyperlink w:anchor="_Toc477756901" w:history="1">
        <w:r w:rsidRPr="00AC711D">
          <w:rPr>
            <w:rStyle w:val="Hyperlink"/>
            <w:noProof/>
          </w:rPr>
          <w:t>21.11</w:t>
        </w:r>
        <w:r w:rsidRPr="00925DE6">
          <w:rPr>
            <w:rFonts w:ascii="Calibri" w:hAnsi="Calibri"/>
            <w:noProof/>
            <w:sz w:val="22"/>
            <w:szCs w:val="22"/>
          </w:rPr>
          <w:tab/>
        </w:r>
        <w:r w:rsidRPr="00AC711D">
          <w:rPr>
            <w:rStyle w:val="Hyperlink"/>
            <w:noProof/>
          </w:rPr>
          <w:t>Class Transfer Ability</w:t>
        </w:r>
        <w:r>
          <w:rPr>
            <w:noProof/>
            <w:webHidden/>
          </w:rPr>
          <w:tab/>
        </w:r>
        <w:r>
          <w:rPr>
            <w:noProof/>
            <w:webHidden/>
          </w:rPr>
          <w:fldChar w:fldCharType="begin"/>
        </w:r>
        <w:r>
          <w:rPr>
            <w:noProof/>
            <w:webHidden/>
          </w:rPr>
          <w:instrText xml:space="preserve"> PAGEREF _Toc477756901 \h </w:instrText>
        </w:r>
        <w:r>
          <w:rPr>
            <w:noProof/>
            <w:webHidden/>
          </w:rPr>
        </w:r>
        <w:r>
          <w:rPr>
            <w:noProof/>
            <w:webHidden/>
          </w:rPr>
          <w:fldChar w:fldCharType="separate"/>
        </w:r>
        <w:r>
          <w:rPr>
            <w:noProof/>
            <w:webHidden/>
          </w:rPr>
          <w:t>116</w:t>
        </w:r>
        <w:r>
          <w:rPr>
            <w:noProof/>
            <w:webHidden/>
          </w:rPr>
          <w:fldChar w:fldCharType="end"/>
        </w:r>
      </w:hyperlink>
    </w:p>
    <w:p w:rsidR="00925DE6" w:rsidRPr="00925DE6" w:rsidRDefault="00925DE6">
      <w:pPr>
        <w:pStyle w:val="TOC2"/>
        <w:rPr>
          <w:rFonts w:ascii="Calibri" w:hAnsi="Calibri"/>
          <w:noProof/>
          <w:sz w:val="22"/>
          <w:szCs w:val="22"/>
        </w:rPr>
      </w:pPr>
      <w:hyperlink w:anchor="_Toc477756902" w:history="1">
        <w:r w:rsidRPr="00AC711D">
          <w:rPr>
            <w:rStyle w:val="Hyperlink"/>
            <w:noProof/>
          </w:rPr>
          <w:t>21.12</w:t>
        </w:r>
        <w:r w:rsidRPr="00925DE6">
          <w:rPr>
            <w:rFonts w:ascii="Calibri" w:hAnsi="Calibri"/>
            <w:noProof/>
            <w:sz w:val="22"/>
            <w:szCs w:val="22"/>
          </w:rPr>
          <w:tab/>
        </w:r>
        <w:r w:rsidRPr="00AC711D">
          <w:rPr>
            <w:rStyle w:val="Hyperlink"/>
            <w:noProof/>
          </w:rPr>
          <w:t>Association Class Weakened Actor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_Toc477756902 \h </w:instrText>
        </w:r>
        <w:r>
          <w:rPr>
            <w:noProof/>
            <w:webHidden/>
          </w:rPr>
        </w:r>
        <w:r>
          <w:rPr>
            <w:noProof/>
            <w:webHidden/>
          </w:rPr>
          <w:fldChar w:fldCharType="separate"/>
        </w:r>
        <w:r>
          <w:rPr>
            <w:noProof/>
            <w:webHidden/>
          </w:rPr>
          <w:t>116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03" w:history="1">
        <w:r w:rsidRPr="00AC711D">
          <w:rPr>
            <w:rStyle w:val="Hyperlink"/>
            <w:noProof/>
          </w:rPr>
          <w:t>22</w:t>
        </w:r>
        <w:r w:rsidRPr="00925DE6">
          <w:rPr>
            <w:rFonts w:ascii="Calibri" w:hAnsi="Calibri"/>
            <w:noProof/>
            <w:sz w:val="22"/>
            <w:szCs w:val="22"/>
          </w:rPr>
          <w:tab/>
        </w:r>
        <w:r w:rsidRPr="00AC711D">
          <w:rPr>
            <w:rStyle w:val="Hyperlink"/>
            <w:noProof/>
          </w:rPr>
          <w:t>Threat-risk-conceptual-model::Generic Concept Library::Assertions</w:t>
        </w:r>
        <w:r>
          <w:rPr>
            <w:noProof/>
            <w:webHidden/>
          </w:rPr>
          <w:tab/>
        </w:r>
        <w:r>
          <w:rPr>
            <w:noProof/>
            <w:webHidden/>
          </w:rPr>
          <w:fldChar w:fldCharType="begin"/>
        </w:r>
        <w:r>
          <w:rPr>
            <w:noProof/>
            <w:webHidden/>
          </w:rPr>
          <w:instrText xml:space="preserve"> PAGEREF _Toc477756903 \h </w:instrText>
        </w:r>
        <w:r>
          <w:rPr>
            <w:noProof/>
            <w:webHidden/>
          </w:rPr>
        </w:r>
        <w:r>
          <w:rPr>
            <w:noProof/>
            <w:webHidden/>
          </w:rPr>
          <w:fldChar w:fldCharType="separate"/>
        </w:r>
        <w:r>
          <w:rPr>
            <w:noProof/>
            <w:webHidden/>
          </w:rPr>
          <w:t>118</w:t>
        </w:r>
        <w:r>
          <w:rPr>
            <w:noProof/>
            <w:webHidden/>
          </w:rPr>
          <w:fldChar w:fldCharType="end"/>
        </w:r>
      </w:hyperlink>
    </w:p>
    <w:p w:rsidR="00925DE6" w:rsidRPr="00925DE6" w:rsidRDefault="00925DE6">
      <w:pPr>
        <w:pStyle w:val="TOC2"/>
        <w:rPr>
          <w:rFonts w:ascii="Calibri" w:hAnsi="Calibri"/>
          <w:noProof/>
          <w:sz w:val="22"/>
          <w:szCs w:val="22"/>
        </w:rPr>
      </w:pPr>
      <w:hyperlink w:anchor="_Toc477756904" w:history="1">
        <w:r w:rsidRPr="00AC711D">
          <w:rPr>
            <w:rStyle w:val="Hyperlink"/>
            <w:noProof/>
          </w:rPr>
          <w:t>22.1</w:t>
        </w:r>
        <w:r w:rsidRPr="00925DE6">
          <w:rPr>
            <w:rFonts w:ascii="Calibri" w:hAnsi="Calibri"/>
            <w:noProof/>
            <w:sz w:val="22"/>
            <w:szCs w:val="22"/>
          </w:rPr>
          <w:tab/>
        </w:r>
        <w:r w:rsidRPr="00AC711D">
          <w:rPr>
            <w:rStyle w:val="Hyperlink"/>
            <w:noProof/>
          </w:rPr>
          <w:t>Diagram: Assertions</w:t>
        </w:r>
        <w:r>
          <w:rPr>
            <w:noProof/>
            <w:webHidden/>
          </w:rPr>
          <w:tab/>
        </w:r>
        <w:r>
          <w:rPr>
            <w:noProof/>
            <w:webHidden/>
          </w:rPr>
          <w:fldChar w:fldCharType="begin"/>
        </w:r>
        <w:r>
          <w:rPr>
            <w:noProof/>
            <w:webHidden/>
          </w:rPr>
          <w:instrText xml:space="preserve"> PAGEREF _Toc477756904 \h </w:instrText>
        </w:r>
        <w:r>
          <w:rPr>
            <w:noProof/>
            <w:webHidden/>
          </w:rPr>
        </w:r>
        <w:r>
          <w:rPr>
            <w:noProof/>
            <w:webHidden/>
          </w:rPr>
          <w:fldChar w:fldCharType="separate"/>
        </w:r>
        <w:r>
          <w:rPr>
            <w:noProof/>
            <w:webHidden/>
          </w:rPr>
          <w:t>118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05" w:history="1">
        <w:r w:rsidRPr="00AC711D">
          <w:rPr>
            <w:rStyle w:val="Hyperlink"/>
            <w:noProof/>
          </w:rPr>
          <w:t>23</w:t>
        </w:r>
        <w:r w:rsidRPr="00925DE6">
          <w:rPr>
            <w:rFonts w:ascii="Calibri" w:hAnsi="Calibri"/>
            <w:noProof/>
            <w:sz w:val="22"/>
            <w:szCs w:val="22"/>
          </w:rPr>
          <w:tab/>
        </w:r>
        <w:r w:rsidRPr="00AC711D">
          <w:rPr>
            <w:rStyle w:val="Hyperlink"/>
            <w:noProof/>
          </w:rPr>
          <w:t>Threat-risk-conceptual-model::Generic Concept Library::Assessments</w:t>
        </w:r>
        <w:r>
          <w:rPr>
            <w:noProof/>
            <w:webHidden/>
          </w:rPr>
          <w:tab/>
        </w:r>
        <w:r>
          <w:rPr>
            <w:noProof/>
            <w:webHidden/>
          </w:rPr>
          <w:fldChar w:fldCharType="begin"/>
        </w:r>
        <w:r>
          <w:rPr>
            <w:noProof/>
            <w:webHidden/>
          </w:rPr>
          <w:instrText xml:space="preserve"> PAGEREF _Toc477756905 \h </w:instrText>
        </w:r>
        <w:r>
          <w:rPr>
            <w:noProof/>
            <w:webHidden/>
          </w:rPr>
        </w:r>
        <w:r>
          <w:rPr>
            <w:noProof/>
            <w:webHidden/>
          </w:rPr>
          <w:fldChar w:fldCharType="separate"/>
        </w:r>
        <w:r>
          <w:rPr>
            <w:noProof/>
            <w:webHidden/>
          </w:rPr>
          <w:t>119</w:t>
        </w:r>
        <w:r>
          <w:rPr>
            <w:noProof/>
            <w:webHidden/>
          </w:rPr>
          <w:fldChar w:fldCharType="end"/>
        </w:r>
      </w:hyperlink>
    </w:p>
    <w:p w:rsidR="00925DE6" w:rsidRPr="00925DE6" w:rsidRDefault="00925DE6">
      <w:pPr>
        <w:pStyle w:val="TOC2"/>
        <w:rPr>
          <w:rFonts w:ascii="Calibri" w:hAnsi="Calibri"/>
          <w:noProof/>
          <w:sz w:val="22"/>
          <w:szCs w:val="22"/>
        </w:rPr>
      </w:pPr>
      <w:hyperlink w:anchor="_Toc477756906" w:history="1">
        <w:r w:rsidRPr="00AC711D">
          <w:rPr>
            <w:rStyle w:val="Hyperlink"/>
            <w:noProof/>
          </w:rPr>
          <w:t>23.1</w:t>
        </w:r>
        <w:r w:rsidRPr="00925DE6">
          <w:rPr>
            <w:rFonts w:ascii="Calibri" w:hAnsi="Calibri"/>
            <w:noProof/>
            <w:sz w:val="22"/>
            <w:szCs w:val="22"/>
          </w:rPr>
          <w:tab/>
        </w:r>
        <w:r w:rsidRPr="00AC711D">
          <w:rPr>
            <w:rStyle w:val="Hyperlink"/>
            <w:noProof/>
          </w:rPr>
          <w:t>Diagram: Assessment</w:t>
        </w:r>
        <w:r>
          <w:rPr>
            <w:noProof/>
            <w:webHidden/>
          </w:rPr>
          <w:tab/>
        </w:r>
        <w:r>
          <w:rPr>
            <w:noProof/>
            <w:webHidden/>
          </w:rPr>
          <w:fldChar w:fldCharType="begin"/>
        </w:r>
        <w:r>
          <w:rPr>
            <w:noProof/>
            <w:webHidden/>
          </w:rPr>
          <w:instrText xml:space="preserve"> PAGEREF _Toc477756906 \h </w:instrText>
        </w:r>
        <w:r>
          <w:rPr>
            <w:noProof/>
            <w:webHidden/>
          </w:rPr>
        </w:r>
        <w:r>
          <w:rPr>
            <w:noProof/>
            <w:webHidden/>
          </w:rPr>
          <w:fldChar w:fldCharType="separate"/>
        </w:r>
        <w:r>
          <w:rPr>
            <w:noProof/>
            <w:webHidden/>
          </w:rPr>
          <w:t>119</w:t>
        </w:r>
        <w:r>
          <w:rPr>
            <w:noProof/>
            <w:webHidden/>
          </w:rPr>
          <w:fldChar w:fldCharType="end"/>
        </w:r>
      </w:hyperlink>
    </w:p>
    <w:p w:rsidR="00925DE6" w:rsidRPr="00925DE6" w:rsidRDefault="00925DE6">
      <w:pPr>
        <w:pStyle w:val="TOC2"/>
        <w:rPr>
          <w:rFonts w:ascii="Calibri" w:hAnsi="Calibri"/>
          <w:noProof/>
          <w:sz w:val="22"/>
          <w:szCs w:val="22"/>
        </w:rPr>
      </w:pPr>
      <w:hyperlink w:anchor="_Toc477756907" w:history="1">
        <w:r w:rsidRPr="00AC711D">
          <w:rPr>
            <w:rStyle w:val="Hyperlink"/>
            <w:noProof/>
          </w:rPr>
          <w:t>23.2</w:t>
        </w:r>
        <w:r w:rsidRPr="00925DE6">
          <w:rPr>
            <w:rFonts w:ascii="Calibri" w:hAnsi="Calibri"/>
            <w:noProof/>
            <w:sz w:val="22"/>
            <w:szCs w:val="22"/>
          </w:rPr>
          <w:tab/>
        </w:r>
        <w:r w:rsidRPr="00AC711D">
          <w:rPr>
            <w:rStyle w:val="Hyperlink"/>
            <w:noProof/>
          </w:rPr>
          <w:t>Class Assessed Entity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_Toc477756907 \h </w:instrText>
        </w:r>
        <w:r>
          <w:rPr>
            <w:noProof/>
            <w:webHidden/>
          </w:rPr>
        </w:r>
        <w:r>
          <w:rPr>
            <w:noProof/>
            <w:webHidden/>
          </w:rPr>
          <w:fldChar w:fldCharType="separate"/>
        </w:r>
        <w:r>
          <w:rPr>
            <w:noProof/>
            <w:webHidden/>
          </w:rPr>
          <w:t>119</w:t>
        </w:r>
        <w:r>
          <w:rPr>
            <w:noProof/>
            <w:webHidden/>
          </w:rPr>
          <w:fldChar w:fldCharType="end"/>
        </w:r>
      </w:hyperlink>
    </w:p>
    <w:p w:rsidR="00925DE6" w:rsidRPr="00925DE6" w:rsidRDefault="00925DE6">
      <w:pPr>
        <w:pStyle w:val="TOC2"/>
        <w:rPr>
          <w:rFonts w:ascii="Calibri" w:hAnsi="Calibri"/>
          <w:noProof/>
          <w:sz w:val="22"/>
          <w:szCs w:val="22"/>
        </w:rPr>
      </w:pPr>
      <w:hyperlink w:anchor="_Toc477756908" w:history="1">
        <w:r w:rsidRPr="00AC711D">
          <w:rPr>
            <w:rStyle w:val="Hyperlink"/>
            <w:noProof/>
          </w:rPr>
          <w:t>23.3</w:t>
        </w:r>
        <w:r w:rsidRPr="00925DE6">
          <w:rPr>
            <w:rFonts w:ascii="Calibri" w:hAnsi="Calibri"/>
            <w:noProof/>
            <w:sz w:val="22"/>
            <w:szCs w:val="22"/>
          </w:rPr>
          <w:tab/>
        </w:r>
        <w:r w:rsidRPr="00AC711D">
          <w:rPr>
            <w:rStyle w:val="Hyperlink"/>
            <w:noProof/>
          </w:rPr>
          <w:t>Class Assessment</w:t>
        </w:r>
        <w:r>
          <w:rPr>
            <w:noProof/>
            <w:webHidden/>
          </w:rPr>
          <w:tab/>
        </w:r>
        <w:r>
          <w:rPr>
            <w:noProof/>
            <w:webHidden/>
          </w:rPr>
          <w:fldChar w:fldCharType="begin"/>
        </w:r>
        <w:r>
          <w:rPr>
            <w:noProof/>
            <w:webHidden/>
          </w:rPr>
          <w:instrText xml:space="preserve"> PAGEREF _Toc477756908 \h </w:instrText>
        </w:r>
        <w:r>
          <w:rPr>
            <w:noProof/>
            <w:webHidden/>
          </w:rPr>
        </w:r>
        <w:r>
          <w:rPr>
            <w:noProof/>
            <w:webHidden/>
          </w:rPr>
          <w:fldChar w:fldCharType="separate"/>
        </w:r>
        <w:r>
          <w:rPr>
            <w:noProof/>
            <w:webHidden/>
          </w:rPr>
          <w:t>119</w:t>
        </w:r>
        <w:r>
          <w:rPr>
            <w:noProof/>
            <w:webHidden/>
          </w:rPr>
          <w:fldChar w:fldCharType="end"/>
        </w:r>
      </w:hyperlink>
    </w:p>
    <w:p w:rsidR="00925DE6" w:rsidRPr="00925DE6" w:rsidRDefault="00925DE6">
      <w:pPr>
        <w:pStyle w:val="TOC2"/>
        <w:rPr>
          <w:rFonts w:ascii="Calibri" w:hAnsi="Calibri"/>
          <w:noProof/>
          <w:sz w:val="22"/>
          <w:szCs w:val="22"/>
        </w:rPr>
      </w:pPr>
      <w:hyperlink w:anchor="_Toc477756909" w:history="1">
        <w:r w:rsidRPr="00AC711D">
          <w:rPr>
            <w:rStyle w:val="Hyperlink"/>
            <w:noProof/>
          </w:rPr>
          <w:t>23.4</w:t>
        </w:r>
        <w:r w:rsidRPr="00925DE6">
          <w:rPr>
            <w:rFonts w:ascii="Calibri" w:hAnsi="Calibri"/>
            <w:noProof/>
            <w:sz w:val="22"/>
            <w:szCs w:val="22"/>
          </w:rPr>
          <w:tab/>
        </w:r>
        <w:r w:rsidRPr="00AC711D">
          <w:rPr>
            <w:rStyle w:val="Hyperlink"/>
            <w:noProof/>
          </w:rPr>
          <w:t>Class Assessment Activity</w:t>
        </w:r>
        <w:r>
          <w:rPr>
            <w:noProof/>
            <w:webHidden/>
          </w:rPr>
          <w:tab/>
        </w:r>
        <w:r>
          <w:rPr>
            <w:noProof/>
            <w:webHidden/>
          </w:rPr>
          <w:fldChar w:fldCharType="begin"/>
        </w:r>
        <w:r>
          <w:rPr>
            <w:noProof/>
            <w:webHidden/>
          </w:rPr>
          <w:instrText xml:space="preserve"> PAGEREF _Toc477756909 \h </w:instrText>
        </w:r>
        <w:r>
          <w:rPr>
            <w:noProof/>
            <w:webHidden/>
          </w:rPr>
        </w:r>
        <w:r>
          <w:rPr>
            <w:noProof/>
            <w:webHidden/>
          </w:rPr>
          <w:fldChar w:fldCharType="separate"/>
        </w:r>
        <w:r>
          <w:rPr>
            <w:noProof/>
            <w:webHidden/>
          </w:rPr>
          <w:t>120</w:t>
        </w:r>
        <w:r>
          <w:rPr>
            <w:noProof/>
            <w:webHidden/>
          </w:rPr>
          <w:fldChar w:fldCharType="end"/>
        </w:r>
      </w:hyperlink>
    </w:p>
    <w:p w:rsidR="00925DE6" w:rsidRPr="00925DE6" w:rsidRDefault="00925DE6">
      <w:pPr>
        <w:pStyle w:val="TOC2"/>
        <w:rPr>
          <w:rFonts w:ascii="Calibri" w:hAnsi="Calibri"/>
          <w:noProof/>
          <w:sz w:val="22"/>
          <w:szCs w:val="22"/>
        </w:rPr>
      </w:pPr>
      <w:hyperlink w:anchor="_Toc477756910" w:history="1">
        <w:r w:rsidRPr="00AC711D">
          <w:rPr>
            <w:rStyle w:val="Hyperlink"/>
            <w:noProof/>
          </w:rPr>
          <w:t>23.5</w:t>
        </w:r>
        <w:r w:rsidRPr="00925DE6">
          <w:rPr>
            <w:rFonts w:ascii="Calibri" w:hAnsi="Calibri"/>
            <w:noProof/>
            <w:sz w:val="22"/>
            <w:szCs w:val="22"/>
          </w:rPr>
          <w:tab/>
        </w:r>
        <w:r w:rsidRPr="00AC711D">
          <w:rPr>
            <w:rStyle w:val="Hyperlink"/>
            <w:noProof/>
          </w:rPr>
          <w:t>Association Class Entity Assessment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_Toc477756910 \h </w:instrText>
        </w:r>
        <w:r>
          <w:rPr>
            <w:noProof/>
            <w:webHidden/>
          </w:rPr>
        </w:r>
        <w:r>
          <w:rPr>
            <w:noProof/>
            <w:webHidden/>
          </w:rPr>
          <w:fldChar w:fldCharType="separate"/>
        </w:r>
        <w:r>
          <w:rPr>
            <w:noProof/>
            <w:webHidden/>
          </w:rPr>
          <w:t>120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11" w:history="1">
        <w:r w:rsidRPr="00AC711D">
          <w:rPr>
            <w:rStyle w:val="Hyperlink"/>
            <w:noProof/>
          </w:rPr>
          <w:t>24</w:t>
        </w:r>
        <w:r w:rsidRPr="00925DE6">
          <w:rPr>
            <w:rFonts w:ascii="Calibri" w:hAnsi="Calibri"/>
            <w:noProof/>
            <w:sz w:val="22"/>
            <w:szCs w:val="22"/>
          </w:rPr>
          <w:tab/>
        </w:r>
        <w:r w:rsidRPr="00AC711D">
          <w:rPr>
            <w:rStyle w:val="Hyperlink"/>
            <w:noProof/>
          </w:rPr>
          <w:t>Threat-risk-conceptual-model::Generic Concept Library::Contact Information</w:t>
        </w:r>
        <w:r>
          <w:rPr>
            <w:noProof/>
            <w:webHidden/>
          </w:rPr>
          <w:tab/>
        </w:r>
        <w:r>
          <w:rPr>
            <w:noProof/>
            <w:webHidden/>
          </w:rPr>
          <w:fldChar w:fldCharType="begin"/>
        </w:r>
        <w:r>
          <w:rPr>
            <w:noProof/>
            <w:webHidden/>
          </w:rPr>
          <w:instrText xml:space="preserve"> PAGEREF _Toc477756911 \h </w:instrText>
        </w:r>
        <w:r>
          <w:rPr>
            <w:noProof/>
            <w:webHidden/>
          </w:rPr>
        </w:r>
        <w:r>
          <w:rPr>
            <w:noProof/>
            <w:webHidden/>
          </w:rPr>
          <w:fldChar w:fldCharType="separate"/>
        </w:r>
        <w:r>
          <w:rPr>
            <w:noProof/>
            <w:webHidden/>
          </w:rPr>
          <w:t>121</w:t>
        </w:r>
        <w:r>
          <w:rPr>
            <w:noProof/>
            <w:webHidden/>
          </w:rPr>
          <w:fldChar w:fldCharType="end"/>
        </w:r>
      </w:hyperlink>
    </w:p>
    <w:p w:rsidR="00925DE6" w:rsidRPr="00925DE6" w:rsidRDefault="00925DE6">
      <w:pPr>
        <w:pStyle w:val="TOC2"/>
        <w:rPr>
          <w:rFonts w:ascii="Calibri" w:hAnsi="Calibri"/>
          <w:noProof/>
          <w:sz w:val="22"/>
          <w:szCs w:val="22"/>
        </w:rPr>
      </w:pPr>
      <w:hyperlink w:anchor="_Toc477756912" w:history="1">
        <w:r w:rsidRPr="00AC711D">
          <w:rPr>
            <w:rStyle w:val="Hyperlink"/>
            <w:noProof/>
          </w:rPr>
          <w:t>24.1</w:t>
        </w:r>
        <w:r w:rsidRPr="00925DE6">
          <w:rPr>
            <w:rFonts w:ascii="Calibri" w:hAnsi="Calibri"/>
            <w:noProof/>
            <w:sz w:val="22"/>
            <w:szCs w:val="22"/>
          </w:rPr>
          <w:tab/>
        </w:r>
        <w:r w:rsidRPr="00AC711D">
          <w:rPr>
            <w:rStyle w:val="Hyperlink"/>
            <w:noProof/>
          </w:rPr>
          <w:t>Diagram: Contact Information</w:t>
        </w:r>
        <w:r>
          <w:rPr>
            <w:noProof/>
            <w:webHidden/>
          </w:rPr>
          <w:tab/>
        </w:r>
        <w:r>
          <w:rPr>
            <w:noProof/>
            <w:webHidden/>
          </w:rPr>
          <w:fldChar w:fldCharType="begin"/>
        </w:r>
        <w:r>
          <w:rPr>
            <w:noProof/>
            <w:webHidden/>
          </w:rPr>
          <w:instrText xml:space="preserve"> PAGEREF _Toc477756912 \h </w:instrText>
        </w:r>
        <w:r>
          <w:rPr>
            <w:noProof/>
            <w:webHidden/>
          </w:rPr>
        </w:r>
        <w:r>
          <w:rPr>
            <w:noProof/>
            <w:webHidden/>
          </w:rPr>
          <w:fldChar w:fldCharType="separate"/>
        </w:r>
        <w:r>
          <w:rPr>
            <w:noProof/>
            <w:webHidden/>
          </w:rPr>
          <w:t>122</w:t>
        </w:r>
        <w:r>
          <w:rPr>
            <w:noProof/>
            <w:webHidden/>
          </w:rPr>
          <w:fldChar w:fldCharType="end"/>
        </w:r>
      </w:hyperlink>
    </w:p>
    <w:p w:rsidR="00925DE6" w:rsidRPr="00925DE6" w:rsidRDefault="00925DE6">
      <w:pPr>
        <w:pStyle w:val="TOC2"/>
        <w:rPr>
          <w:rFonts w:ascii="Calibri" w:hAnsi="Calibri"/>
          <w:noProof/>
          <w:sz w:val="22"/>
          <w:szCs w:val="22"/>
        </w:rPr>
      </w:pPr>
      <w:hyperlink w:anchor="_Toc477756913" w:history="1">
        <w:r w:rsidRPr="00AC711D">
          <w:rPr>
            <w:rStyle w:val="Hyperlink"/>
            <w:noProof/>
          </w:rPr>
          <w:t>24.2</w:t>
        </w:r>
        <w:r w:rsidRPr="00925DE6">
          <w:rPr>
            <w:rFonts w:ascii="Calibri" w:hAnsi="Calibri"/>
            <w:noProof/>
            <w:sz w:val="22"/>
            <w:szCs w:val="22"/>
          </w:rPr>
          <w:tab/>
        </w:r>
        <w:r w:rsidRPr="00AC711D">
          <w:rPr>
            <w:rStyle w:val="Hyperlink"/>
            <w:noProof/>
          </w:rPr>
          <w:t>Class Communications Security Level</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_Toc477756913 \h </w:instrText>
        </w:r>
        <w:r>
          <w:rPr>
            <w:noProof/>
            <w:webHidden/>
          </w:rPr>
        </w:r>
        <w:r>
          <w:rPr>
            <w:noProof/>
            <w:webHidden/>
          </w:rPr>
          <w:fldChar w:fldCharType="separate"/>
        </w:r>
        <w:r>
          <w:rPr>
            <w:noProof/>
            <w:webHidden/>
          </w:rPr>
          <w:t>122</w:t>
        </w:r>
        <w:r>
          <w:rPr>
            <w:noProof/>
            <w:webHidden/>
          </w:rPr>
          <w:fldChar w:fldCharType="end"/>
        </w:r>
      </w:hyperlink>
    </w:p>
    <w:p w:rsidR="00925DE6" w:rsidRPr="00925DE6" w:rsidRDefault="00925DE6">
      <w:pPr>
        <w:pStyle w:val="TOC2"/>
        <w:rPr>
          <w:rFonts w:ascii="Calibri" w:hAnsi="Calibri"/>
          <w:noProof/>
          <w:sz w:val="22"/>
          <w:szCs w:val="22"/>
        </w:rPr>
      </w:pPr>
      <w:hyperlink w:anchor="_Toc477756914" w:history="1">
        <w:r w:rsidRPr="00AC711D">
          <w:rPr>
            <w:rStyle w:val="Hyperlink"/>
            <w:noProof/>
          </w:rPr>
          <w:t>24.3</w:t>
        </w:r>
        <w:r w:rsidRPr="00925DE6">
          <w:rPr>
            <w:rFonts w:ascii="Calibri" w:hAnsi="Calibri"/>
            <w:noProof/>
            <w:sz w:val="22"/>
            <w:szCs w:val="22"/>
          </w:rPr>
          <w:tab/>
        </w:r>
        <w:r w:rsidRPr="00AC711D">
          <w:rPr>
            <w:rStyle w:val="Hyperlink"/>
            <w:noProof/>
          </w:rPr>
          <w:t>Class Contact Means</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_Toc477756914 \h </w:instrText>
        </w:r>
        <w:r>
          <w:rPr>
            <w:noProof/>
            <w:webHidden/>
          </w:rPr>
        </w:r>
        <w:r>
          <w:rPr>
            <w:noProof/>
            <w:webHidden/>
          </w:rPr>
          <w:fldChar w:fldCharType="separate"/>
        </w:r>
        <w:r>
          <w:rPr>
            <w:noProof/>
            <w:webHidden/>
          </w:rPr>
          <w:t>123</w:t>
        </w:r>
        <w:r>
          <w:rPr>
            <w:noProof/>
            <w:webHidden/>
          </w:rPr>
          <w:fldChar w:fldCharType="end"/>
        </w:r>
      </w:hyperlink>
    </w:p>
    <w:p w:rsidR="00925DE6" w:rsidRPr="00925DE6" w:rsidRDefault="00925DE6">
      <w:pPr>
        <w:pStyle w:val="TOC2"/>
        <w:rPr>
          <w:rFonts w:ascii="Calibri" w:hAnsi="Calibri"/>
          <w:noProof/>
          <w:sz w:val="22"/>
          <w:szCs w:val="22"/>
        </w:rPr>
      </w:pPr>
      <w:hyperlink w:anchor="_Toc477756915" w:history="1">
        <w:r w:rsidRPr="00AC711D">
          <w:rPr>
            <w:rStyle w:val="Hyperlink"/>
            <w:noProof/>
          </w:rPr>
          <w:t>24.4</w:t>
        </w:r>
        <w:r w:rsidRPr="00925DE6">
          <w:rPr>
            <w:rFonts w:ascii="Calibri" w:hAnsi="Calibri"/>
            <w:noProof/>
            <w:sz w:val="22"/>
            <w:szCs w:val="22"/>
          </w:rPr>
          <w:tab/>
        </w:r>
        <w:r w:rsidRPr="00AC711D">
          <w:rPr>
            <w:rStyle w:val="Hyperlink"/>
            <w:noProof/>
          </w:rPr>
          <w:t>Association Class Contact Via</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_Toc477756915 \h </w:instrText>
        </w:r>
        <w:r>
          <w:rPr>
            <w:noProof/>
            <w:webHidden/>
          </w:rPr>
        </w:r>
        <w:r>
          <w:rPr>
            <w:noProof/>
            <w:webHidden/>
          </w:rPr>
          <w:fldChar w:fldCharType="separate"/>
        </w:r>
        <w:r>
          <w:rPr>
            <w:noProof/>
            <w:webHidden/>
          </w:rPr>
          <w:t>123</w:t>
        </w:r>
        <w:r>
          <w:rPr>
            <w:noProof/>
            <w:webHidden/>
          </w:rPr>
          <w:fldChar w:fldCharType="end"/>
        </w:r>
      </w:hyperlink>
    </w:p>
    <w:p w:rsidR="00925DE6" w:rsidRPr="00925DE6" w:rsidRDefault="00925DE6">
      <w:pPr>
        <w:pStyle w:val="TOC2"/>
        <w:rPr>
          <w:rFonts w:ascii="Calibri" w:hAnsi="Calibri"/>
          <w:noProof/>
          <w:sz w:val="22"/>
          <w:szCs w:val="22"/>
        </w:rPr>
      </w:pPr>
      <w:hyperlink w:anchor="_Toc477756916" w:history="1">
        <w:r w:rsidRPr="00AC711D">
          <w:rPr>
            <w:rStyle w:val="Hyperlink"/>
            <w:noProof/>
          </w:rPr>
          <w:t>24.5</w:t>
        </w:r>
        <w:r w:rsidRPr="00925DE6">
          <w:rPr>
            <w:rFonts w:ascii="Calibri" w:hAnsi="Calibri"/>
            <w:noProof/>
            <w:sz w:val="22"/>
            <w:szCs w:val="22"/>
          </w:rPr>
          <w:tab/>
        </w:r>
        <w:r w:rsidRPr="00AC711D">
          <w:rPr>
            <w:rStyle w:val="Hyperlink"/>
            <w:noProof/>
          </w:rPr>
          <w:t>Class Contactable</w:t>
        </w:r>
        <w:r>
          <w:rPr>
            <w:noProof/>
            <w:webHidden/>
          </w:rPr>
          <w:tab/>
        </w:r>
        <w:r>
          <w:rPr>
            <w:noProof/>
            <w:webHidden/>
          </w:rPr>
          <w:fldChar w:fldCharType="begin"/>
        </w:r>
        <w:r>
          <w:rPr>
            <w:noProof/>
            <w:webHidden/>
          </w:rPr>
          <w:instrText xml:space="preserve"> PAGEREF _Toc477756916 \h </w:instrText>
        </w:r>
        <w:r>
          <w:rPr>
            <w:noProof/>
            <w:webHidden/>
          </w:rPr>
        </w:r>
        <w:r>
          <w:rPr>
            <w:noProof/>
            <w:webHidden/>
          </w:rPr>
          <w:fldChar w:fldCharType="separate"/>
        </w:r>
        <w:r>
          <w:rPr>
            <w:noProof/>
            <w:webHidden/>
          </w:rPr>
          <w:t>124</w:t>
        </w:r>
        <w:r>
          <w:rPr>
            <w:noProof/>
            <w:webHidden/>
          </w:rPr>
          <w:fldChar w:fldCharType="end"/>
        </w:r>
      </w:hyperlink>
    </w:p>
    <w:p w:rsidR="00925DE6" w:rsidRPr="00925DE6" w:rsidRDefault="00925DE6">
      <w:pPr>
        <w:pStyle w:val="TOC2"/>
        <w:rPr>
          <w:rFonts w:ascii="Calibri" w:hAnsi="Calibri"/>
          <w:noProof/>
          <w:sz w:val="22"/>
          <w:szCs w:val="22"/>
        </w:rPr>
      </w:pPr>
      <w:hyperlink w:anchor="_Toc477756917" w:history="1">
        <w:r w:rsidRPr="00AC711D">
          <w:rPr>
            <w:rStyle w:val="Hyperlink"/>
            <w:noProof/>
          </w:rPr>
          <w:t>24.6</w:t>
        </w:r>
        <w:r w:rsidRPr="00925DE6">
          <w:rPr>
            <w:rFonts w:ascii="Calibri" w:hAnsi="Calibri"/>
            <w:noProof/>
            <w:sz w:val="22"/>
            <w:szCs w:val="22"/>
          </w:rPr>
          <w:tab/>
        </w:r>
        <w:r w:rsidRPr="00AC711D">
          <w:rPr>
            <w:rStyle w:val="Hyperlink"/>
            <w:noProof/>
          </w:rPr>
          <w:t>Class Electronic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_Toc477756917 \h </w:instrText>
        </w:r>
        <w:r>
          <w:rPr>
            <w:noProof/>
            <w:webHidden/>
          </w:rPr>
        </w:r>
        <w:r>
          <w:rPr>
            <w:noProof/>
            <w:webHidden/>
          </w:rPr>
          <w:fldChar w:fldCharType="separate"/>
        </w:r>
        <w:r>
          <w:rPr>
            <w:noProof/>
            <w:webHidden/>
          </w:rPr>
          <w:t>124</w:t>
        </w:r>
        <w:r>
          <w:rPr>
            <w:noProof/>
            <w:webHidden/>
          </w:rPr>
          <w:fldChar w:fldCharType="end"/>
        </w:r>
      </w:hyperlink>
    </w:p>
    <w:p w:rsidR="00925DE6" w:rsidRPr="00925DE6" w:rsidRDefault="00925DE6">
      <w:pPr>
        <w:pStyle w:val="TOC2"/>
        <w:rPr>
          <w:rFonts w:ascii="Calibri" w:hAnsi="Calibri"/>
          <w:noProof/>
          <w:sz w:val="22"/>
          <w:szCs w:val="22"/>
        </w:rPr>
      </w:pPr>
      <w:hyperlink w:anchor="_Toc477756918" w:history="1">
        <w:r w:rsidRPr="00AC711D">
          <w:rPr>
            <w:rStyle w:val="Hyperlink"/>
            <w:noProof/>
          </w:rPr>
          <w:t>24.7</w:t>
        </w:r>
        <w:r w:rsidRPr="00925DE6">
          <w:rPr>
            <w:rFonts w:ascii="Calibri" w:hAnsi="Calibri"/>
            <w:noProof/>
            <w:sz w:val="22"/>
            <w:szCs w:val="22"/>
          </w:rPr>
          <w:tab/>
        </w:r>
        <w:r w:rsidRPr="00AC711D">
          <w:rPr>
            <w:rStyle w:val="Hyperlink"/>
            <w:noProof/>
          </w:rPr>
          <w:t>Class Email Address</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_Toc477756918 \h </w:instrText>
        </w:r>
        <w:r>
          <w:rPr>
            <w:noProof/>
            <w:webHidden/>
          </w:rPr>
        </w:r>
        <w:r>
          <w:rPr>
            <w:noProof/>
            <w:webHidden/>
          </w:rPr>
          <w:fldChar w:fldCharType="separate"/>
        </w:r>
        <w:r>
          <w:rPr>
            <w:noProof/>
            <w:webHidden/>
          </w:rPr>
          <w:t>124</w:t>
        </w:r>
        <w:r>
          <w:rPr>
            <w:noProof/>
            <w:webHidden/>
          </w:rPr>
          <w:fldChar w:fldCharType="end"/>
        </w:r>
      </w:hyperlink>
    </w:p>
    <w:p w:rsidR="00925DE6" w:rsidRPr="00925DE6" w:rsidRDefault="00925DE6">
      <w:pPr>
        <w:pStyle w:val="TOC2"/>
        <w:rPr>
          <w:rFonts w:ascii="Calibri" w:hAnsi="Calibri"/>
          <w:noProof/>
          <w:sz w:val="22"/>
          <w:szCs w:val="22"/>
        </w:rPr>
      </w:pPr>
      <w:hyperlink w:anchor="_Toc477756919" w:history="1">
        <w:r w:rsidRPr="00AC711D">
          <w:rPr>
            <w:rStyle w:val="Hyperlink"/>
            <w:noProof/>
          </w:rPr>
          <w:t>24.8</w:t>
        </w:r>
        <w:r w:rsidRPr="00925DE6">
          <w:rPr>
            <w:rFonts w:ascii="Calibri" w:hAnsi="Calibri"/>
            <w:noProof/>
            <w:sz w:val="22"/>
            <w:szCs w:val="22"/>
          </w:rPr>
          <w:tab/>
        </w:r>
        <w:r w:rsidRPr="00AC711D">
          <w:rPr>
            <w:rStyle w:val="Hyperlink"/>
            <w:noProof/>
          </w:rPr>
          <w:t>Class Internet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_Toc477756919 \h </w:instrText>
        </w:r>
        <w:r>
          <w:rPr>
            <w:noProof/>
            <w:webHidden/>
          </w:rPr>
        </w:r>
        <w:r>
          <w:rPr>
            <w:noProof/>
            <w:webHidden/>
          </w:rPr>
          <w:fldChar w:fldCharType="separate"/>
        </w:r>
        <w:r>
          <w:rPr>
            <w:noProof/>
            <w:webHidden/>
          </w:rPr>
          <w:t>125</w:t>
        </w:r>
        <w:r>
          <w:rPr>
            <w:noProof/>
            <w:webHidden/>
          </w:rPr>
          <w:fldChar w:fldCharType="end"/>
        </w:r>
      </w:hyperlink>
    </w:p>
    <w:p w:rsidR="00925DE6" w:rsidRPr="00925DE6" w:rsidRDefault="00925DE6">
      <w:pPr>
        <w:pStyle w:val="TOC2"/>
        <w:rPr>
          <w:rFonts w:ascii="Calibri" w:hAnsi="Calibri"/>
          <w:noProof/>
          <w:sz w:val="22"/>
          <w:szCs w:val="22"/>
        </w:rPr>
      </w:pPr>
      <w:hyperlink w:anchor="_Toc477756920" w:history="1">
        <w:r w:rsidRPr="00AC711D">
          <w:rPr>
            <w:rStyle w:val="Hyperlink"/>
            <w:noProof/>
          </w:rPr>
          <w:t>24.9</w:t>
        </w:r>
        <w:r w:rsidRPr="00925DE6">
          <w:rPr>
            <w:rFonts w:ascii="Calibri" w:hAnsi="Calibri"/>
            <w:noProof/>
            <w:sz w:val="22"/>
            <w:szCs w:val="22"/>
          </w:rPr>
          <w:tab/>
        </w:r>
        <w:r w:rsidRPr="00AC711D">
          <w:rPr>
            <w:rStyle w:val="Hyperlink"/>
            <w:noProof/>
          </w:rPr>
          <w:t>Class Network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_Toc477756920 \h </w:instrText>
        </w:r>
        <w:r>
          <w:rPr>
            <w:noProof/>
            <w:webHidden/>
          </w:rPr>
        </w:r>
        <w:r>
          <w:rPr>
            <w:noProof/>
            <w:webHidden/>
          </w:rPr>
          <w:fldChar w:fldCharType="separate"/>
        </w:r>
        <w:r>
          <w:rPr>
            <w:noProof/>
            <w:webHidden/>
          </w:rPr>
          <w:t>125</w:t>
        </w:r>
        <w:r>
          <w:rPr>
            <w:noProof/>
            <w:webHidden/>
          </w:rPr>
          <w:fldChar w:fldCharType="end"/>
        </w:r>
      </w:hyperlink>
    </w:p>
    <w:p w:rsidR="00925DE6" w:rsidRPr="00925DE6" w:rsidRDefault="00925DE6">
      <w:pPr>
        <w:pStyle w:val="TOC2"/>
        <w:rPr>
          <w:rFonts w:ascii="Calibri" w:hAnsi="Calibri"/>
          <w:noProof/>
          <w:sz w:val="22"/>
          <w:szCs w:val="22"/>
        </w:rPr>
      </w:pPr>
      <w:hyperlink w:anchor="_Toc477756921" w:history="1">
        <w:r w:rsidRPr="00AC711D">
          <w:rPr>
            <w:rStyle w:val="Hyperlink"/>
            <w:noProof/>
          </w:rPr>
          <w:t>24.10</w:t>
        </w:r>
        <w:r w:rsidRPr="00925DE6">
          <w:rPr>
            <w:rFonts w:ascii="Calibri" w:hAnsi="Calibri"/>
            <w:noProof/>
            <w:sz w:val="22"/>
            <w:szCs w:val="22"/>
          </w:rPr>
          <w:tab/>
        </w:r>
        <w:r w:rsidRPr="00AC711D">
          <w:rPr>
            <w:rStyle w:val="Hyperlink"/>
            <w:noProof/>
          </w:rPr>
          <w:t>Class Postal Address</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_Toc477756921 \h </w:instrText>
        </w:r>
        <w:r>
          <w:rPr>
            <w:noProof/>
            <w:webHidden/>
          </w:rPr>
        </w:r>
        <w:r>
          <w:rPr>
            <w:noProof/>
            <w:webHidden/>
          </w:rPr>
          <w:fldChar w:fldCharType="separate"/>
        </w:r>
        <w:r>
          <w:rPr>
            <w:noProof/>
            <w:webHidden/>
          </w:rPr>
          <w:t>125</w:t>
        </w:r>
        <w:r>
          <w:rPr>
            <w:noProof/>
            <w:webHidden/>
          </w:rPr>
          <w:fldChar w:fldCharType="end"/>
        </w:r>
      </w:hyperlink>
    </w:p>
    <w:p w:rsidR="00925DE6" w:rsidRPr="00925DE6" w:rsidRDefault="00925DE6">
      <w:pPr>
        <w:pStyle w:val="TOC2"/>
        <w:rPr>
          <w:rFonts w:ascii="Calibri" w:hAnsi="Calibri"/>
          <w:noProof/>
          <w:sz w:val="22"/>
          <w:szCs w:val="22"/>
        </w:rPr>
      </w:pPr>
      <w:hyperlink w:anchor="_Toc477756922" w:history="1">
        <w:r w:rsidRPr="00AC711D">
          <w:rPr>
            <w:rStyle w:val="Hyperlink"/>
            <w:noProof/>
          </w:rPr>
          <w:t>24.11</w:t>
        </w:r>
        <w:r w:rsidRPr="00925DE6">
          <w:rPr>
            <w:rFonts w:ascii="Calibri" w:hAnsi="Calibri"/>
            <w:noProof/>
            <w:sz w:val="22"/>
            <w:szCs w:val="22"/>
          </w:rPr>
          <w:tab/>
        </w:r>
        <w:r w:rsidRPr="00AC711D">
          <w:rPr>
            <w:rStyle w:val="Hyperlink"/>
            <w:noProof/>
          </w:rPr>
          <w:t>Class Postal Address Structured</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_Toc477756922 \h </w:instrText>
        </w:r>
        <w:r>
          <w:rPr>
            <w:noProof/>
            <w:webHidden/>
          </w:rPr>
        </w:r>
        <w:r>
          <w:rPr>
            <w:noProof/>
            <w:webHidden/>
          </w:rPr>
          <w:fldChar w:fldCharType="separate"/>
        </w:r>
        <w:r>
          <w:rPr>
            <w:noProof/>
            <w:webHidden/>
          </w:rPr>
          <w:t>125</w:t>
        </w:r>
        <w:r>
          <w:rPr>
            <w:noProof/>
            <w:webHidden/>
          </w:rPr>
          <w:fldChar w:fldCharType="end"/>
        </w:r>
      </w:hyperlink>
    </w:p>
    <w:p w:rsidR="00925DE6" w:rsidRPr="00925DE6" w:rsidRDefault="00925DE6">
      <w:pPr>
        <w:pStyle w:val="TOC2"/>
        <w:rPr>
          <w:rFonts w:ascii="Calibri" w:hAnsi="Calibri"/>
          <w:noProof/>
          <w:sz w:val="22"/>
          <w:szCs w:val="22"/>
        </w:rPr>
      </w:pPr>
      <w:hyperlink w:anchor="_Toc477756923" w:history="1">
        <w:r w:rsidRPr="00AC711D">
          <w:rPr>
            <w:rStyle w:val="Hyperlink"/>
            <w:noProof/>
          </w:rPr>
          <w:t>24.12</w:t>
        </w:r>
        <w:r w:rsidRPr="00925DE6">
          <w:rPr>
            <w:rFonts w:ascii="Calibri" w:hAnsi="Calibri"/>
            <w:noProof/>
            <w:sz w:val="22"/>
            <w:szCs w:val="22"/>
          </w:rPr>
          <w:tab/>
        </w:r>
        <w:r w:rsidRPr="00AC711D">
          <w:rPr>
            <w:rStyle w:val="Hyperlink"/>
            <w:noProof/>
          </w:rPr>
          <w:t>Class Postal Address Text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_Toc477756923 \h </w:instrText>
        </w:r>
        <w:r>
          <w:rPr>
            <w:noProof/>
            <w:webHidden/>
          </w:rPr>
        </w:r>
        <w:r>
          <w:rPr>
            <w:noProof/>
            <w:webHidden/>
          </w:rPr>
          <w:fldChar w:fldCharType="separate"/>
        </w:r>
        <w:r>
          <w:rPr>
            <w:noProof/>
            <w:webHidden/>
          </w:rPr>
          <w:t>126</w:t>
        </w:r>
        <w:r>
          <w:rPr>
            <w:noProof/>
            <w:webHidden/>
          </w:rPr>
          <w:fldChar w:fldCharType="end"/>
        </w:r>
      </w:hyperlink>
    </w:p>
    <w:p w:rsidR="00925DE6" w:rsidRPr="00925DE6" w:rsidRDefault="00925DE6">
      <w:pPr>
        <w:pStyle w:val="TOC2"/>
        <w:rPr>
          <w:rFonts w:ascii="Calibri" w:hAnsi="Calibri"/>
          <w:noProof/>
          <w:sz w:val="22"/>
          <w:szCs w:val="22"/>
        </w:rPr>
      </w:pPr>
      <w:hyperlink w:anchor="_Toc477756924" w:history="1">
        <w:r w:rsidRPr="00AC711D">
          <w:rPr>
            <w:rStyle w:val="Hyperlink"/>
            <w:noProof/>
          </w:rPr>
          <w:t>24.13</w:t>
        </w:r>
        <w:r w:rsidRPr="00925DE6">
          <w:rPr>
            <w:rFonts w:ascii="Calibri" w:hAnsi="Calibri"/>
            <w:noProof/>
            <w:sz w:val="22"/>
            <w:szCs w:val="22"/>
          </w:rPr>
          <w:tab/>
        </w:r>
        <w:r w:rsidRPr="00AC711D">
          <w:rPr>
            <w:rStyle w:val="Hyperlink"/>
            <w:noProof/>
          </w:rPr>
          <w:t>Class Postal Code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_Toc477756924 \h </w:instrText>
        </w:r>
        <w:r>
          <w:rPr>
            <w:noProof/>
            <w:webHidden/>
          </w:rPr>
        </w:r>
        <w:r>
          <w:rPr>
            <w:noProof/>
            <w:webHidden/>
          </w:rPr>
          <w:fldChar w:fldCharType="separate"/>
        </w:r>
        <w:r>
          <w:rPr>
            <w:noProof/>
            <w:webHidden/>
          </w:rPr>
          <w:t>126</w:t>
        </w:r>
        <w:r>
          <w:rPr>
            <w:noProof/>
            <w:webHidden/>
          </w:rPr>
          <w:fldChar w:fldCharType="end"/>
        </w:r>
      </w:hyperlink>
    </w:p>
    <w:p w:rsidR="00925DE6" w:rsidRPr="00925DE6" w:rsidRDefault="00925DE6">
      <w:pPr>
        <w:pStyle w:val="TOC2"/>
        <w:rPr>
          <w:rFonts w:ascii="Calibri" w:hAnsi="Calibri"/>
          <w:noProof/>
          <w:sz w:val="22"/>
          <w:szCs w:val="22"/>
        </w:rPr>
      </w:pPr>
      <w:hyperlink w:anchor="_Toc477756925" w:history="1">
        <w:r w:rsidRPr="00AC711D">
          <w:rPr>
            <w:rStyle w:val="Hyperlink"/>
            <w:noProof/>
          </w:rPr>
          <w:t>24.14</w:t>
        </w:r>
        <w:r w:rsidRPr="00925DE6">
          <w:rPr>
            <w:rFonts w:ascii="Calibri" w:hAnsi="Calibri"/>
            <w:noProof/>
            <w:sz w:val="22"/>
            <w:szCs w:val="22"/>
          </w:rPr>
          <w:tab/>
        </w:r>
        <w:r w:rsidRPr="00AC711D">
          <w:rPr>
            <w:rStyle w:val="Hyperlink"/>
            <w:noProof/>
          </w:rPr>
          <w:t>Class Private Network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_Toc477756925 \h </w:instrText>
        </w:r>
        <w:r>
          <w:rPr>
            <w:noProof/>
            <w:webHidden/>
          </w:rPr>
        </w:r>
        <w:r>
          <w:rPr>
            <w:noProof/>
            <w:webHidden/>
          </w:rPr>
          <w:fldChar w:fldCharType="separate"/>
        </w:r>
        <w:r>
          <w:rPr>
            <w:noProof/>
            <w:webHidden/>
          </w:rPr>
          <w:t>127</w:t>
        </w:r>
        <w:r>
          <w:rPr>
            <w:noProof/>
            <w:webHidden/>
          </w:rPr>
          <w:fldChar w:fldCharType="end"/>
        </w:r>
      </w:hyperlink>
    </w:p>
    <w:p w:rsidR="00925DE6" w:rsidRPr="00925DE6" w:rsidRDefault="00925DE6">
      <w:pPr>
        <w:pStyle w:val="TOC2"/>
        <w:rPr>
          <w:rFonts w:ascii="Calibri" w:hAnsi="Calibri"/>
          <w:noProof/>
          <w:sz w:val="22"/>
          <w:szCs w:val="22"/>
        </w:rPr>
      </w:pPr>
      <w:hyperlink w:anchor="_Toc477756926" w:history="1">
        <w:r w:rsidRPr="00AC711D">
          <w:rPr>
            <w:rStyle w:val="Hyperlink"/>
            <w:noProof/>
          </w:rPr>
          <w:t>24.15</w:t>
        </w:r>
        <w:r w:rsidRPr="00925DE6">
          <w:rPr>
            <w:rFonts w:ascii="Calibri" w:hAnsi="Calibri"/>
            <w:noProof/>
            <w:sz w:val="22"/>
            <w:szCs w:val="22"/>
          </w:rPr>
          <w:tab/>
        </w:r>
        <w:r w:rsidRPr="00AC711D">
          <w:rPr>
            <w:rStyle w:val="Hyperlink"/>
            <w:noProof/>
          </w:rPr>
          <w:t>Class Radio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_Toc477756926 \h </w:instrText>
        </w:r>
        <w:r>
          <w:rPr>
            <w:noProof/>
            <w:webHidden/>
          </w:rPr>
        </w:r>
        <w:r>
          <w:rPr>
            <w:noProof/>
            <w:webHidden/>
          </w:rPr>
          <w:fldChar w:fldCharType="separate"/>
        </w:r>
        <w:r>
          <w:rPr>
            <w:noProof/>
            <w:webHidden/>
          </w:rPr>
          <w:t>127</w:t>
        </w:r>
        <w:r>
          <w:rPr>
            <w:noProof/>
            <w:webHidden/>
          </w:rPr>
          <w:fldChar w:fldCharType="end"/>
        </w:r>
      </w:hyperlink>
    </w:p>
    <w:p w:rsidR="00925DE6" w:rsidRPr="00925DE6" w:rsidRDefault="00925DE6">
      <w:pPr>
        <w:pStyle w:val="TOC2"/>
        <w:rPr>
          <w:rFonts w:ascii="Calibri" w:hAnsi="Calibri"/>
          <w:noProof/>
          <w:sz w:val="22"/>
          <w:szCs w:val="22"/>
        </w:rPr>
      </w:pPr>
      <w:hyperlink w:anchor="_Toc477756927" w:history="1">
        <w:r w:rsidRPr="00AC711D">
          <w:rPr>
            <w:rStyle w:val="Hyperlink"/>
            <w:noProof/>
          </w:rPr>
          <w:t>24.16</w:t>
        </w:r>
        <w:r w:rsidRPr="00925DE6">
          <w:rPr>
            <w:rFonts w:ascii="Calibri" w:hAnsi="Calibri"/>
            <w:noProof/>
            <w:sz w:val="22"/>
            <w:szCs w:val="22"/>
          </w:rPr>
          <w:tab/>
        </w:r>
        <w:r w:rsidRPr="00AC711D">
          <w:rPr>
            <w:rStyle w:val="Hyperlink"/>
            <w:noProof/>
          </w:rPr>
          <w:t>Class Social Network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_Toc477756927 \h </w:instrText>
        </w:r>
        <w:r>
          <w:rPr>
            <w:noProof/>
            <w:webHidden/>
          </w:rPr>
        </w:r>
        <w:r>
          <w:rPr>
            <w:noProof/>
            <w:webHidden/>
          </w:rPr>
          <w:fldChar w:fldCharType="separate"/>
        </w:r>
        <w:r>
          <w:rPr>
            <w:noProof/>
            <w:webHidden/>
          </w:rPr>
          <w:t>127</w:t>
        </w:r>
        <w:r>
          <w:rPr>
            <w:noProof/>
            <w:webHidden/>
          </w:rPr>
          <w:fldChar w:fldCharType="end"/>
        </w:r>
      </w:hyperlink>
    </w:p>
    <w:p w:rsidR="00925DE6" w:rsidRPr="00925DE6" w:rsidRDefault="00925DE6">
      <w:pPr>
        <w:pStyle w:val="TOC2"/>
        <w:rPr>
          <w:rFonts w:ascii="Calibri" w:hAnsi="Calibri"/>
          <w:noProof/>
          <w:sz w:val="22"/>
          <w:szCs w:val="22"/>
        </w:rPr>
      </w:pPr>
      <w:hyperlink w:anchor="_Toc477756928" w:history="1">
        <w:r w:rsidRPr="00AC711D">
          <w:rPr>
            <w:rStyle w:val="Hyperlink"/>
            <w:noProof/>
          </w:rPr>
          <w:t>24.17</w:t>
        </w:r>
        <w:r w:rsidRPr="00925DE6">
          <w:rPr>
            <w:rFonts w:ascii="Calibri" w:hAnsi="Calibri"/>
            <w:noProof/>
            <w:sz w:val="22"/>
            <w:szCs w:val="22"/>
          </w:rPr>
          <w:tab/>
        </w:r>
        <w:r w:rsidRPr="00AC711D">
          <w:rPr>
            <w:rStyle w:val="Hyperlink"/>
            <w:noProof/>
          </w:rPr>
          <w:t>Class Telephone Area Code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_Toc477756928 \h </w:instrText>
        </w:r>
        <w:r>
          <w:rPr>
            <w:noProof/>
            <w:webHidden/>
          </w:rPr>
        </w:r>
        <w:r>
          <w:rPr>
            <w:noProof/>
            <w:webHidden/>
          </w:rPr>
          <w:fldChar w:fldCharType="separate"/>
        </w:r>
        <w:r>
          <w:rPr>
            <w:noProof/>
            <w:webHidden/>
          </w:rPr>
          <w:t>127</w:t>
        </w:r>
        <w:r>
          <w:rPr>
            <w:noProof/>
            <w:webHidden/>
          </w:rPr>
          <w:fldChar w:fldCharType="end"/>
        </w:r>
      </w:hyperlink>
    </w:p>
    <w:p w:rsidR="00925DE6" w:rsidRPr="00925DE6" w:rsidRDefault="00925DE6">
      <w:pPr>
        <w:pStyle w:val="TOC2"/>
        <w:rPr>
          <w:rFonts w:ascii="Calibri" w:hAnsi="Calibri"/>
          <w:noProof/>
          <w:sz w:val="22"/>
          <w:szCs w:val="22"/>
        </w:rPr>
      </w:pPr>
      <w:hyperlink w:anchor="_Toc477756929" w:history="1">
        <w:r w:rsidRPr="00AC711D">
          <w:rPr>
            <w:rStyle w:val="Hyperlink"/>
            <w:noProof/>
          </w:rPr>
          <w:t>24.18</w:t>
        </w:r>
        <w:r w:rsidRPr="00925DE6">
          <w:rPr>
            <w:rFonts w:ascii="Calibri" w:hAnsi="Calibri"/>
            <w:noProof/>
            <w:sz w:val="22"/>
            <w:szCs w:val="22"/>
          </w:rPr>
          <w:tab/>
        </w:r>
        <w:r w:rsidRPr="00AC711D">
          <w:rPr>
            <w:rStyle w:val="Hyperlink"/>
            <w:noProof/>
          </w:rPr>
          <w:t>Class Telephone Country Code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_Toc477756929 \h </w:instrText>
        </w:r>
        <w:r>
          <w:rPr>
            <w:noProof/>
            <w:webHidden/>
          </w:rPr>
        </w:r>
        <w:r>
          <w:rPr>
            <w:noProof/>
            <w:webHidden/>
          </w:rPr>
          <w:fldChar w:fldCharType="separate"/>
        </w:r>
        <w:r>
          <w:rPr>
            <w:noProof/>
            <w:webHidden/>
          </w:rPr>
          <w:t>127</w:t>
        </w:r>
        <w:r>
          <w:rPr>
            <w:noProof/>
            <w:webHidden/>
          </w:rPr>
          <w:fldChar w:fldCharType="end"/>
        </w:r>
      </w:hyperlink>
    </w:p>
    <w:p w:rsidR="00925DE6" w:rsidRPr="00925DE6" w:rsidRDefault="00925DE6">
      <w:pPr>
        <w:pStyle w:val="TOC2"/>
        <w:rPr>
          <w:rFonts w:ascii="Calibri" w:hAnsi="Calibri"/>
          <w:noProof/>
          <w:sz w:val="22"/>
          <w:szCs w:val="22"/>
        </w:rPr>
      </w:pPr>
      <w:hyperlink w:anchor="_Toc477756930" w:history="1">
        <w:r w:rsidRPr="00AC711D">
          <w:rPr>
            <w:rStyle w:val="Hyperlink"/>
            <w:noProof/>
          </w:rPr>
          <w:t>24.19</w:t>
        </w:r>
        <w:r w:rsidRPr="00925DE6">
          <w:rPr>
            <w:rFonts w:ascii="Calibri" w:hAnsi="Calibri"/>
            <w:noProof/>
            <w:sz w:val="22"/>
            <w:szCs w:val="22"/>
          </w:rPr>
          <w:tab/>
        </w:r>
        <w:r w:rsidRPr="00AC711D">
          <w:rPr>
            <w:rStyle w:val="Hyperlink"/>
            <w:noProof/>
          </w:rPr>
          <w:t>Class Telephone Number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_Toc477756930 \h </w:instrText>
        </w:r>
        <w:r>
          <w:rPr>
            <w:noProof/>
            <w:webHidden/>
          </w:rPr>
        </w:r>
        <w:r>
          <w:rPr>
            <w:noProof/>
            <w:webHidden/>
          </w:rPr>
          <w:fldChar w:fldCharType="separate"/>
        </w:r>
        <w:r>
          <w:rPr>
            <w:noProof/>
            <w:webHidden/>
          </w:rPr>
          <w:t>128</w:t>
        </w:r>
        <w:r>
          <w:rPr>
            <w:noProof/>
            <w:webHidden/>
          </w:rPr>
          <w:fldChar w:fldCharType="end"/>
        </w:r>
      </w:hyperlink>
    </w:p>
    <w:p w:rsidR="00925DE6" w:rsidRPr="00925DE6" w:rsidRDefault="00925DE6">
      <w:pPr>
        <w:pStyle w:val="TOC2"/>
        <w:rPr>
          <w:rFonts w:ascii="Calibri" w:hAnsi="Calibri"/>
          <w:noProof/>
          <w:sz w:val="22"/>
          <w:szCs w:val="22"/>
        </w:rPr>
      </w:pPr>
      <w:hyperlink w:anchor="_Toc477756931" w:history="1">
        <w:r w:rsidRPr="00AC711D">
          <w:rPr>
            <w:rStyle w:val="Hyperlink"/>
            <w:noProof/>
          </w:rPr>
          <w:t>24.20</w:t>
        </w:r>
        <w:r w:rsidRPr="00925DE6">
          <w:rPr>
            <w:rFonts w:ascii="Calibri" w:hAnsi="Calibri"/>
            <w:noProof/>
            <w:sz w:val="22"/>
            <w:szCs w:val="22"/>
          </w:rPr>
          <w:tab/>
        </w:r>
        <w:r w:rsidRPr="00AC711D">
          <w:rPr>
            <w:rStyle w:val="Hyperlink"/>
            <w:noProof/>
          </w:rPr>
          <w:t>Class Telephone Number Structured</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_Toc477756931 \h </w:instrText>
        </w:r>
        <w:r>
          <w:rPr>
            <w:noProof/>
            <w:webHidden/>
          </w:rPr>
        </w:r>
        <w:r>
          <w:rPr>
            <w:noProof/>
            <w:webHidden/>
          </w:rPr>
          <w:fldChar w:fldCharType="separate"/>
        </w:r>
        <w:r>
          <w:rPr>
            <w:noProof/>
            <w:webHidden/>
          </w:rPr>
          <w:t>128</w:t>
        </w:r>
        <w:r>
          <w:rPr>
            <w:noProof/>
            <w:webHidden/>
          </w:rPr>
          <w:fldChar w:fldCharType="end"/>
        </w:r>
      </w:hyperlink>
    </w:p>
    <w:p w:rsidR="00925DE6" w:rsidRPr="00925DE6" w:rsidRDefault="00925DE6">
      <w:pPr>
        <w:pStyle w:val="TOC2"/>
        <w:rPr>
          <w:rFonts w:ascii="Calibri" w:hAnsi="Calibri"/>
          <w:noProof/>
          <w:sz w:val="22"/>
          <w:szCs w:val="22"/>
        </w:rPr>
      </w:pPr>
      <w:hyperlink w:anchor="_Toc477756932" w:history="1">
        <w:r w:rsidRPr="00AC711D">
          <w:rPr>
            <w:rStyle w:val="Hyperlink"/>
            <w:noProof/>
          </w:rPr>
          <w:t>24.21</w:t>
        </w:r>
        <w:r w:rsidRPr="00925DE6">
          <w:rPr>
            <w:rFonts w:ascii="Calibri" w:hAnsi="Calibri"/>
            <w:noProof/>
            <w:sz w:val="22"/>
            <w:szCs w:val="22"/>
          </w:rPr>
          <w:tab/>
        </w:r>
        <w:r w:rsidRPr="00AC711D">
          <w:rPr>
            <w:rStyle w:val="Hyperlink"/>
            <w:noProof/>
          </w:rPr>
          <w:t>Class Telephone Number Text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_Toc477756932 \h </w:instrText>
        </w:r>
        <w:r>
          <w:rPr>
            <w:noProof/>
            <w:webHidden/>
          </w:rPr>
        </w:r>
        <w:r>
          <w:rPr>
            <w:noProof/>
            <w:webHidden/>
          </w:rPr>
          <w:fldChar w:fldCharType="separate"/>
        </w:r>
        <w:r>
          <w:rPr>
            <w:noProof/>
            <w:webHidden/>
          </w:rPr>
          <w:t>128</w:t>
        </w:r>
        <w:r>
          <w:rPr>
            <w:noProof/>
            <w:webHidden/>
          </w:rPr>
          <w:fldChar w:fldCharType="end"/>
        </w:r>
      </w:hyperlink>
    </w:p>
    <w:p w:rsidR="00925DE6" w:rsidRPr="00925DE6" w:rsidRDefault="00925DE6">
      <w:pPr>
        <w:pStyle w:val="TOC2"/>
        <w:rPr>
          <w:rFonts w:ascii="Calibri" w:hAnsi="Calibri"/>
          <w:noProof/>
          <w:sz w:val="22"/>
          <w:szCs w:val="22"/>
        </w:rPr>
      </w:pPr>
      <w:hyperlink w:anchor="_Toc477756933" w:history="1">
        <w:r w:rsidRPr="00AC711D">
          <w:rPr>
            <w:rStyle w:val="Hyperlink"/>
            <w:noProof/>
          </w:rPr>
          <w:t>24.22</w:t>
        </w:r>
        <w:r w:rsidRPr="00925DE6">
          <w:rPr>
            <w:rFonts w:ascii="Calibri" w:hAnsi="Calibri"/>
            <w:noProof/>
            <w:sz w:val="22"/>
            <w:szCs w:val="22"/>
          </w:rPr>
          <w:tab/>
        </w:r>
        <w:r w:rsidRPr="00AC711D">
          <w:rPr>
            <w:rStyle w:val="Hyperlink"/>
            <w:noProof/>
          </w:rPr>
          <w:t>Class Website Contact</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_Toc477756933 \h </w:instrText>
        </w:r>
        <w:r>
          <w:rPr>
            <w:noProof/>
            <w:webHidden/>
          </w:rPr>
        </w:r>
        <w:r>
          <w:rPr>
            <w:noProof/>
            <w:webHidden/>
          </w:rPr>
          <w:fldChar w:fldCharType="separate"/>
        </w:r>
        <w:r>
          <w:rPr>
            <w:noProof/>
            <w:webHidden/>
          </w:rPr>
          <w:t>129</w:t>
        </w:r>
        <w:r>
          <w:rPr>
            <w:noProof/>
            <w:webHidden/>
          </w:rPr>
          <w:fldChar w:fldCharType="end"/>
        </w:r>
      </w:hyperlink>
    </w:p>
    <w:p w:rsidR="00925DE6" w:rsidRPr="00925DE6" w:rsidRDefault="00925DE6">
      <w:pPr>
        <w:pStyle w:val="TOC3"/>
        <w:rPr>
          <w:rFonts w:ascii="Calibri" w:hAnsi="Calibri"/>
          <w:noProof/>
          <w:sz w:val="22"/>
          <w:szCs w:val="22"/>
        </w:rPr>
      </w:pPr>
      <w:hyperlink w:anchor="_Toc477756934" w:history="1">
        <w:r w:rsidRPr="00AC711D">
          <w:rPr>
            <w:rStyle w:val="Hyperlink"/>
            <w:noProof/>
          </w:rPr>
          <w:t>24.22.1</w:t>
        </w:r>
        <w:r w:rsidRPr="00925DE6">
          <w:rPr>
            <w:rFonts w:ascii="Calibri" w:hAnsi="Calibri"/>
            <w:noProof/>
            <w:sz w:val="22"/>
            <w:szCs w:val="22"/>
          </w:rPr>
          <w:tab/>
        </w:r>
        <w:r w:rsidRPr="00AC711D">
          <w:rPr>
            <w:rStyle w:val="Hyperlink"/>
            <w:noProof/>
          </w:rPr>
          <w:t>Enumeration Contact Availability</w:t>
        </w:r>
        <w:r>
          <w:rPr>
            <w:noProof/>
            <w:webHidden/>
          </w:rPr>
          <w:tab/>
        </w:r>
        <w:r>
          <w:rPr>
            <w:noProof/>
            <w:webHidden/>
          </w:rPr>
          <w:fldChar w:fldCharType="begin"/>
        </w:r>
        <w:r>
          <w:rPr>
            <w:noProof/>
            <w:webHidden/>
          </w:rPr>
          <w:instrText xml:space="preserve"> PAGEREF _Toc477756934 \h </w:instrText>
        </w:r>
        <w:r>
          <w:rPr>
            <w:noProof/>
            <w:webHidden/>
          </w:rPr>
        </w:r>
        <w:r>
          <w:rPr>
            <w:noProof/>
            <w:webHidden/>
          </w:rPr>
          <w:fldChar w:fldCharType="separate"/>
        </w:r>
        <w:r>
          <w:rPr>
            <w:noProof/>
            <w:webHidden/>
          </w:rPr>
          <w:t>129</w:t>
        </w:r>
        <w:r>
          <w:rPr>
            <w:noProof/>
            <w:webHidden/>
          </w:rPr>
          <w:fldChar w:fldCharType="end"/>
        </w:r>
      </w:hyperlink>
    </w:p>
    <w:p w:rsidR="00925DE6" w:rsidRPr="00925DE6" w:rsidRDefault="00925DE6">
      <w:pPr>
        <w:pStyle w:val="TOC3"/>
        <w:rPr>
          <w:rFonts w:ascii="Calibri" w:hAnsi="Calibri"/>
          <w:noProof/>
          <w:sz w:val="22"/>
          <w:szCs w:val="22"/>
        </w:rPr>
      </w:pPr>
      <w:hyperlink w:anchor="_Toc477756935" w:history="1">
        <w:r w:rsidRPr="00AC711D">
          <w:rPr>
            <w:rStyle w:val="Hyperlink"/>
            <w:noProof/>
          </w:rPr>
          <w:t>24.22.2</w:t>
        </w:r>
        <w:r w:rsidRPr="00925DE6">
          <w:rPr>
            <w:rFonts w:ascii="Calibri" w:hAnsi="Calibri"/>
            <w:noProof/>
            <w:sz w:val="22"/>
            <w:szCs w:val="22"/>
          </w:rPr>
          <w:tab/>
        </w:r>
        <w:r w:rsidRPr="00AC711D">
          <w:rPr>
            <w:rStyle w:val="Hyperlink"/>
            <w:noProof/>
          </w:rPr>
          <w:t>Enumeration Contact Purpose</w:t>
        </w:r>
        <w:r>
          <w:rPr>
            <w:noProof/>
            <w:webHidden/>
          </w:rPr>
          <w:tab/>
        </w:r>
        <w:r>
          <w:rPr>
            <w:noProof/>
            <w:webHidden/>
          </w:rPr>
          <w:fldChar w:fldCharType="begin"/>
        </w:r>
        <w:r>
          <w:rPr>
            <w:noProof/>
            <w:webHidden/>
          </w:rPr>
          <w:instrText xml:space="preserve"> PAGEREF _Toc477756935 \h </w:instrText>
        </w:r>
        <w:r>
          <w:rPr>
            <w:noProof/>
            <w:webHidden/>
          </w:rPr>
        </w:r>
        <w:r>
          <w:rPr>
            <w:noProof/>
            <w:webHidden/>
          </w:rPr>
          <w:fldChar w:fldCharType="separate"/>
        </w:r>
        <w:r>
          <w:rPr>
            <w:noProof/>
            <w:webHidden/>
          </w:rPr>
          <w:t>129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36" w:history="1">
        <w:r w:rsidRPr="00AC711D">
          <w:rPr>
            <w:rStyle w:val="Hyperlink"/>
            <w:noProof/>
          </w:rPr>
          <w:t>25</w:t>
        </w:r>
        <w:r w:rsidRPr="00925DE6">
          <w:rPr>
            <w:rFonts w:ascii="Calibri" w:hAnsi="Calibri"/>
            <w:noProof/>
            <w:sz w:val="22"/>
            <w:szCs w:val="22"/>
          </w:rPr>
          <w:tab/>
        </w:r>
        <w:r w:rsidRPr="00AC711D">
          <w:rPr>
            <w:rStyle w:val="Hyperlink"/>
            <w:noProof/>
          </w:rPr>
          <w:t>Threat-risk-conceptual-model::Generic Concept Library::Containment</w:t>
        </w:r>
        <w:r>
          <w:rPr>
            <w:noProof/>
            <w:webHidden/>
          </w:rPr>
          <w:tab/>
        </w:r>
        <w:r>
          <w:rPr>
            <w:noProof/>
            <w:webHidden/>
          </w:rPr>
          <w:fldChar w:fldCharType="begin"/>
        </w:r>
        <w:r>
          <w:rPr>
            <w:noProof/>
            <w:webHidden/>
          </w:rPr>
          <w:instrText xml:space="preserve"> PAGEREF _Toc477756936 \h </w:instrText>
        </w:r>
        <w:r>
          <w:rPr>
            <w:noProof/>
            <w:webHidden/>
          </w:rPr>
        </w:r>
        <w:r>
          <w:rPr>
            <w:noProof/>
            <w:webHidden/>
          </w:rPr>
          <w:fldChar w:fldCharType="separate"/>
        </w:r>
        <w:r>
          <w:rPr>
            <w:noProof/>
            <w:webHidden/>
          </w:rPr>
          <w:t>131</w:t>
        </w:r>
        <w:r>
          <w:rPr>
            <w:noProof/>
            <w:webHidden/>
          </w:rPr>
          <w:fldChar w:fldCharType="end"/>
        </w:r>
      </w:hyperlink>
    </w:p>
    <w:p w:rsidR="00925DE6" w:rsidRPr="00925DE6" w:rsidRDefault="00925DE6">
      <w:pPr>
        <w:pStyle w:val="TOC2"/>
        <w:rPr>
          <w:rFonts w:ascii="Calibri" w:hAnsi="Calibri"/>
          <w:noProof/>
          <w:sz w:val="22"/>
          <w:szCs w:val="22"/>
        </w:rPr>
      </w:pPr>
      <w:hyperlink w:anchor="_Toc477756937" w:history="1">
        <w:r w:rsidRPr="00AC711D">
          <w:rPr>
            <w:rStyle w:val="Hyperlink"/>
            <w:noProof/>
          </w:rPr>
          <w:t>25.1</w:t>
        </w:r>
        <w:r w:rsidRPr="00925DE6">
          <w:rPr>
            <w:rFonts w:ascii="Calibri" w:hAnsi="Calibri"/>
            <w:noProof/>
            <w:sz w:val="22"/>
            <w:szCs w:val="22"/>
          </w:rPr>
          <w:tab/>
        </w:r>
        <w:r w:rsidRPr="00AC711D">
          <w:rPr>
            <w:rStyle w:val="Hyperlink"/>
            <w:noProof/>
          </w:rPr>
          <w:t>Diagram: Containment</w:t>
        </w:r>
        <w:r>
          <w:rPr>
            <w:noProof/>
            <w:webHidden/>
          </w:rPr>
          <w:tab/>
        </w:r>
        <w:r>
          <w:rPr>
            <w:noProof/>
            <w:webHidden/>
          </w:rPr>
          <w:fldChar w:fldCharType="begin"/>
        </w:r>
        <w:r>
          <w:rPr>
            <w:noProof/>
            <w:webHidden/>
          </w:rPr>
          <w:instrText xml:space="preserve"> PAGEREF _Toc477756937 \h </w:instrText>
        </w:r>
        <w:r>
          <w:rPr>
            <w:noProof/>
            <w:webHidden/>
          </w:rPr>
        </w:r>
        <w:r>
          <w:rPr>
            <w:noProof/>
            <w:webHidden/>
          </w:rPr>
          <w:fldChar w:fldCharType="separate"/>
        </w:r>
        <w:r>
          <w:rPr>
            <w:noProof/>
            <w:webHidden/>
          </w:rPr>
          <w:t>131</w:t>
        </w:r>
        <w:r>
          <w:rPr>
            <w:noProof/>
            <w:webHidden/>
          </w:rPr>
          <w:fldChar w:fldCharType="end"/>
        </w:r>
      </w:hyperlink>
    </w:p>
    <w:p w:rsidR="00925DE6" w:rsidRPr="00925DE6" w:rsidRDefault="00925DE6">
      <w:pPr>
        <w:pStyle w:val="TOC2"/>
        <w:rPr>
          <w:rFonts w:ascii="Calibri" w:hAnsi="Calibri"/>
          <w:noProof/>
          <w:sz w:val="22"/>
          <w:szCs w:val="22"/>
        </w:rPr>
      </w:pPr>
      <w:hyperlink w:anchor="_Toc477756938" w:history="1">
        <w:r w:rsidRPr="00AC711D">
          <w:rPr>
            <w:rStyle w:val="Hyperlink"/>
            <w:noProof/>
          </w:rPr>
          <w:t>25.2</w:t>
        </w:r>
        <w:r w:rsidRPr="00925DE6">
          <w:rPr>
            <w:rFonts w:ascii="Calibri" w:hAnsi="Calibri"/>
            <w:noProof/>
            <w:sz w:val="22"/>
            <w:szCs w:val="22"/>
          </w:rPr>
          <w:tab/>
        </w:r>
        <w:r w:rsidRPr="00AC711D">
          <w:rPr>
            <w:rStyle w:val="Hyperlink"/>
            <w:noProof/>
          </w:rPr>
          <w:t>Diagram: Move Between Containers</w:t>
        </w:r>
        <w:r>
          <w:rPr>
            <w:noProof/>
            <w:webHidden/>
          </w:rPr>
          <w:tab/>
        </w:r>
        <w:r>
          <w:rPr>
            <w:noProof/>
            <w:webHidden/>
          </w:rPr>
          <w:fldChar w:fldCharType="begin"/>
        </w:r>
        <w:r>
          <w:rPr>
            <w:noProof/>
            <w:webHidden/>
          </w:rPr>
          <w:instrText xml:space="preserve"> PAGEREF _Toc477756938 \h </w:instrText>
        </w:r>
        <w:r>
          <w:rPr>
            <w:noProof/>
            <w:webHidden/>
          </w:rPr>
        </w:r>
        <w:r>
          <w:rPr>
            <w:noProof/>
            <w:webHidden/>
          </w:rPr>
          <w:fldChar w:fldCharType="separate"/>
        </w:r>
        <w:r>
          <w:rPr>
            <w:noProof/>
            <w:webHidden/>
          </w:rPr>
          <w:t>132</w:t>
        </w:r>
        <w:r>
          <w:rPr>
            <w:noProof/>
            <w:webHidden/>
          </w:rPr>
          <w:fldChar w:fldCharType="end"/>
        </w:r>
      </w:hyperlink>
    </w:p>
    <w:p w:rsidR="00925DE6" w:rsidRPr="00925DE6" w:rsidRDefault="00925DE6">
      <w:pPr>
        <w:pStyle w:val="TOC2"/>
        <w:rPr>
          <w:rFonts w:ascii="Calibri" w:hAnsi="Calibri"/>
          <w:noProof/>
          <w:sz w:val="22"/>
          <w:szCs w:val="22"/>
        </w:rPr>
      </w:pPr>
      <w:hyperlink w:anchor="_Toc477756939" w:history="1">
        <w:r w:rsidRPr="00AC711D">
          <w:rPr>
            <w:rStyle w:val="Hyperlink"/>
            <w:noProof/>
          </w:rPr>
          <w:t>25.3</w:t>
        </w:r>
        <w:r w:rsidRPr="00925DE6">
          <w:rPr>
            <w:rFonts w:ascii="Calibri" w:hAnsi="Calibri"/>
            <w:noProof/>
            <w:sz w:val="22"/>
            <w:szCs w:val="22"/>
          </w:rPr>
          <w:tab/>
        </w:r>
        <w:r w:rsidRPr="00AC711D">
          <w:rPr>
            <w:rStyle w:val="Hyperlink"/>
            <w:noProof/>
          </w:rPr>
          <w:t>Diagram: Physical Containment</w:t>
        </w:r>
        <w:r>
          <w:rPr>
            <w:noProof/>
            <w:webHidden/>
          </w:rPr>
          <w:tab/>
        </w:r>
        <w:r>
          <w:rPr>
            <w:noProof/>
            <w:webHidden/>
          </w:rPr>
          <w:fldChar w:fldCharType="begin"/>
        </w:r>
        <w:r>
          <w:rPr>
            <w:noProof/>
            <w:webHidden/>
          </w:rPr>
          <w:instrText xml:space="preserve"> PAGEREF _Toc477756939 \h </w:instrText>
        </w:r>
        <w:r>
          <w:rPr>
            <w:noProof/>
            <w:webHidden/>
          </w:rPr>
        </w:r>
        <w:r>
          <w:rPr>
            <w:noProof/>
            <w:webHidden/>
          </w:rPr>
          <w:fldChar w:fldCharType="separate"/>
        </w:r>
        <w:r>
          <w:rPr>
            <w:noProof/>
            <w:webHidden/>
          </w:rPr>
          <w:t>133</w:t>
        </w:r>
        <w:r>
          <w:rPr>
            <w:noProof/>
            <w:webHidden/>
          </w:rPr>
          <w:fldChar w:fldCharType="end"/>
        </w:r>
      </w:hyperlink>
    </w:p>
    <w:p w:rsidR="00925DE6" w:rsidRPr="00925DE6" w:rsidRDefault="00925DE6">
      <w:pPr>
        <w:pStyle w:val="TOC2"/>
        <w:rPr>
          <w:rFonts w:ascii="Calibri" w:hAnsi="Calibri"/>
          <w:noProof/>
          <w:sz w:val="22"/>
          <w:szCs w:val="22"/>
        </w:rPr>
      </w:pPr>
      <w:hyperlink w:anchor="_Toc477756940" w:history="1">
        <w:r w:rsidRPr="00AC711D">
          <w:rPr>
            <w:rStyle w:val="Hyperlink"/>
            <w:noProof/>
          </w:rPr>
          <w:t>25.4</w:t>
        </w:r>
        <w:r w:rsidRPr="00925DE6">
          <w:rPr>
            <w:rFonts w:ascii="Calibri" w:hAnsi="Calibri"/>
            <w:noProof/>
            <w:sz w:val="22"/>
            <w:szCs w:val="22"/>
          </w:rPr>
          <w:tab/>
        </w:r>
        <w:r w:rsidRPr="00AC711D">
          <w:rPr>
            <w:rStyle w:val="Hyperlink"/>
            <w:noProof/>
          </w:rPr>
          <w:t>Class Add To Container Event</w:t>
        </w:r>
        <w:r>
          <w:rPr>
            <w:noProof/>
            <w:webHidden/>
          </w:rPr>
          <w:tab/>
        </w:r>
        <w:r>
          <w:rPr>
            <w:noProof/>
            <w:webHidden/>
          </w:rPr>
          <w:fldChar w:fldCharType="begin"/>
        </w:r>
        <w:r>
          <w:rPr>
            <w:noProof/>
            <w:webHidden/>
          </w:rPr>
          <w:instrText xml:space="preserve"> PAGEREF _Toc477756940 \h </w:instrText>
        </w:r>
        <w:r>
          <w:rPr>
            <w:noProof/>
            <w:webHidden/>
          </w:rPr>
        </w:r>
        <w:r>
          <w:rPr>
            <w:noProof/>
            <w:webHidden/>
          </w:rPr>
          <w:fldChar w:fldCharType="separate"/>
        </w:r>
        <w:r>
          <w:rPr>
            <w:noProof/>
            <w:webHidden/>
          </w:rPr>
          <w:t>133</w:t>
        </w:r>
        <w:r>
          <w:rPr>
            <w:noProof/>
            <w:webHidden/>
          </w:rPr>
          <w:fldChar w:fldCharType="end"/>
        </w:r>
      </w:hyperlink>
    </w:p>
    <w:p w:rsidR="00925DE6" w:rsidRPr="00925DE6" w:rsidRDefault="00925DE6">
      <w:pPr>
        <w:pStyle w:val="TOC2"/>
        <w:rPr>
          <w:rFonts w:ascii="Calibri" w:hAnsi="Calibri"/>
          <w:noProof/>
          <w:sz w:val="22"/>
          <w:szCs w:val="22"/>
        </w:rPr>
      </w:pPr>
      <w:hyperlink w:anchor="_Toc477756941" w:history="1">
        <w:r w:rsidRPr="00AC711D">
          <w:rPr>
            <w:rStyle w:val="Hyperlink"/>
            <w:noProof/>
          </w:rPr>
          <w:t>25.5</w:t>
        </w:r>
        <w:r w:rsidRPr="00925DE6">
          <w:rPr>
            <w:rFonts w:ascii="Calibri" w:hAnsi="Calibri"/>
            <w:noProof/>
            <w:sz w:val="22"/>
            <w:szCs w:val="22"/>
          </w:rPr>
          <w:tab/>
        </w:r>
        <w:r w:rsidRPr="00AC711D">
          <w:rPr>
            <w:rStyle w:val="Hyperlink"/>
            <w:noProof/>
          </w:rPr>
          <w:t>Class Container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_Toc477756941 \h </w:instrText>
        </w:r>
        <w:r>
          <w:rPr>
            <w:noProof/>
            <w:webHidden/>
          </w:rPr>
        </w:r>
        <w:r>
          <w:rPr>
            <w:noProof/>
            <w:webHidden/>
          </w:rPr>
          <w:fldChar w:fldCharType="separate"/>
        </w:r>
        <w:r>
          <w:rPr>
            <w:noProof/>
            <w:webHidden/>
          </w:rPr>
          <w:t>133</w:t>
        </w:r>
        <w:r>
          <w:rPr>
            <w:noProof/>
            <w:webHidden/>
          </w:rPr>
          <w:fldChar w:fldCharType="end"/>
        </w:r>
      </w:hyperlink>
    </w:p>
    <w:p w:rsidR="00925DE6" w:rsidRPr="00925DE6" w:rsidRDefault="00925DE6">
      <w:pPr>
        <w:pStyle w:val="TOC2"/>
        <w:rPr>
          <w:rFonts w:ascii="Calibri" w:hAnsi="Calibri"/>
          <w:noProof/>
          <w:sz w:val="22"/>
          <w:szCs w:val="22"/>
        </w:rPr>
      </w:pPr>
      <w:hyperlink w:anchor="_Toc477756942" w:history="1">
        <w:r w:rsidRPr="00AC711D">
          <w:rPr>
            <w:rStyle w:val="Hyperlink"/>
            <w:noProof/>
          </w:rPr>
          <w:t>25.6</w:t>
        </w:r>
        <w:r w:rsidRPr="00925DE6">
          <w:rPr>
            <w:rFonts w:ascii="Calibri" w:hAnsi="Calibri"/>
            <w:noProof/>
            <w:sz w:val="22"/>
            <w:szCs w:val="22"/>
          </w:rPr>
          <w:tab/>
        </w:r>
        <w:r w:rsidRPr="00AC711D">
          <w:rPr>
            <w:rStyle w:val="Hyperlink"/>
            <w:noProof/>
          </w:rPr>
          <w:t>Association Class Containment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_Toc477756942 \h </w:instrText>
        </w:r>
        <w:r>
          <w:rPr>
            <w:noProof/>
            <w:webHidden/>
          </w:rPr>
        </w:r>
        <w:r>
          <w:rPr>
            <w:noProof/>
            <w:webHidden/>
          </w:rPr>
          <w:fldChar w:fldCharType="separate"/>
        </w:r>
        <w:r>
          <w:rPr>
            <w:noProof/>
            <w:webHidden/>
          </w:rPr>
          <w:t>133</w:t>
        </w:r>
        <w:r>
          <w:rPr>
            <w:noProof/>
            <w:webHidden/>
          </w:rPr>
          <w:fldChar w:fldCharType="end"/>
        </w:r>
      </w:hyperlink>
    </w:p>
    <w:p w:rsidR="00925DE6" w:rsidRPr="00925DE6" w:rsidRDefault="00925DE6">
      <w:pPr>
        <w:pStyle w:val="TOC2"/>
        <w:rPr>
          <w:rFonts w:ascii="Calibri" w:hAnsi="Calibri"/>
          <w:noProof/>
          <w:sz w:val="22"/>
          <w:szCs w:val="22"/>
        </w:rPr>
      </w:pPr>
      <w:hyperlink w:anchor="_Toc477756943" w:history="1">
        <w:r w:rsidRPr="00AC711D">
          <w:rPr>
            <w:rStyle w:val="Hyperlink"/>
            <w:noProof/>
          </w:rPr>
          <w:t>25.7</w:t>
        </w:r>
        <w:r w:rsidRPr="00925DE6">
          <w:rPr>
            <w:rFonts w:ascii="Calibri" w:hAnsi="Calibri"/>
            <w:noProof/>
            <w:sz w:val="22"/>
            <w:szCs w:val="22"/>
          </w:rPr>
          <w:tab/>
        </w:r>
        <w:r w:rsidRPr="00AC711D">
          <w:rPr>
            <w:rStyle w:val="Hyperlink"/>
            <w:noProof/>
          </w:rPr>
          <w:t>Class Containment Event</w:t>
        </w:r>
        <w:r>
          <w:rPr>
            <w:noProof/>
            <w:webHidden/>
          </w:rPr>
          <w:tab/>
        </w:r>
        <w:r>
          <w:rPr>
            <w:noProof/>
            <w:webHidden/>
          </w:rPr>
          <w:fldChar w:fldCharType="begin"/>
        </w:r>
        <w:r>
          <w:rPr>
            <w:noProof/>
            <w:webHidden/>
          </w:rPr>
          <w:instrText xml:space="preserve"> PAGEREF _Toc477756943 \h </w:instrText>
        </w:r>
        <w:r>
          <w:rPr>
            <w:noProof/>
            <w:webHidden/>
          </w:rPr>
        </w:r>
        <w:r>
          <w:rPr>
            <w:noProof/>
            <w:webHidden/>
          </w:rPr>
          <w:fldChar w:fldCharType="separate"/>
        </w:r>
        <w:r>
          <w:rPr>
            <w:noProof/>
            <w:webHidden/>
          </w:rPr>
          <w:t>134</w:t>
        </w:r>
        <w:r>
          <w:rPr>
            <w:noProof/>
            <w:webHidden/>
          </w:rPr>
          <w:fldChar w:fldCharType="end"/>
        </w:r>
      </w:hyperlink>
    </w:p>
    <w:p w:rsidR="00925DE6" w:rsidRPr="00925DE6" w:rsidRDefault="00925DE6">
      <w:pPr>
        <w:pStyle w:val="TOC2"/>
        <w:rPr>
          <w:rFonts w:ascii="Calibri" w:hAnsi="Calibri"/>
          <w:noProof/>
          <w:sz w:val="22"/>
          <w:szCs w:val="22"/>
        </w:rPr>
      </w:pPr>
      <w:hyperlink w:anchor="_Toc477756944" w:history="1">
        <w:r w:rsidRPr="00AC711D">
          <w:rPr>
            <w:rStyle w:val="Hyperlink"/>
            <w:noProof/>
          </w:rPr>
          <w:t>25.8</w:t>
        </w:r>
        <w:r w:rsidRPr="00925DE6">
          <w:rPr>
            <w:rFonts w:ascii="Calibri" w:hAnsi="Calibri"/>
            <w:noProof/>
            <w:sz w:val="22"/>
            <w:szCs w:val="22"/>
          </w:rPr>
          <w:tab/>
        </w:r>
        <w:r w:rsidRPr="00AC711D">
          <w:rPr>
            <w:rStyle w:val="Hyperlink"/>
            <w:noProof/>
          </w:rPr>
          <w:t>Class Physical Container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_Toc477756944 \h </w:instrText>
        </w:r>
        <w:r>
          <w:rPr>
            <w:noProof/>
            <w:webHidden/>
          </w:rPr>
        </w:r>
        <w:r>
          <w:rPr>
            <w:noProof/>
            <w:webHidden/>
          </w:rPr>
          <w:fldChar w:fldCharType="separate"/>
        </w:r>
        <w:r>
          <w:rPr>
            <w:noProof/>
            <w:webHidden/>
          </w:rPr>
          <w:t>134</w:t>
        </w:r>
        <w:r>
          <w:rPr>
            <w:noProof/>
            <w:webHidden/>
          </w:rPr>
          <w:fldChar w:fldCharType="end"/>
        </w:r>
      </w:hyperlink>
    </w:p>
    <w:p w:rsidR="00925DE6" w:rsidRPr="00925DE6" w:rsidRDefault="00925DE6">
      <w:pPr>
        <w:pStyle w:val="TOC2"/>
        <w:rPr>
          <w:rFonts w:ascii="Calibri" w:hAnsi="Calibri"/>
          <w:noProof/>
          <w:sz w:val="22"/>
          <w:szCs w:val="22"/>
        </w:rPr>
      </w:pPr>
      <w:hyperlink w:anchor="_Toc477756945" w:history="1">
        <w:r w:rsidRPr="00AC711D">
          <w:rPr>
            <w:rStyle w:val="Hyperlink"/>
            <w:noProof/>
          </w:rPr>
          <w:t>25.9</w:t>
        </w:r>
        <w:r w:rsidRPr="00925DE6">
          <w:rPr>
            <w:rFonts w:ascii="Calibri" w:hAnsi="Calibri"/>
            <w:noProof/>
            <w:sz w:val="22"/>
            <w:szCs w:val="22"/>
          </w:rPr>
          <w:tab/>
        </w:r>
        <w:r w:rsidRPr="00AC711D">
          <w:rPr>
            <w:rStyle w:val="Hyperlink"/>
            <w:noProof/>
          </w:rPr>
          <w:t>Association Class Physical Containment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_Toc477756945 \h </w:instrText>
        </w:r>
        <w:r>
          <w:rPr>
            <w:noProof/>
            <w:webHidden/>
          </w:rPr>
        </w:r>
        <w:r>
          <w:rPr>
            <w:noProof/>
            <w:webHidden/>
          </w:rPr>
          <w:fldChar w:fldCharType="separate"/>
        </w:r>
        <w:r>
          <w:rPr>
            <w:noProof/>
            <w:webHidden/>
          </w:rPr>
          <w:t>135</w:t>
        </w:r>
        <w:r>
          <w:rPr>
            <w:noProof/>
            <w:webHidden/>
          </w:rPr>
          <w:fldChar w:fldCharType="end"/>
        </w:r>
      </w:hyperlink>
    </w:p>
    <w:p w:rsidR="00925DE6" w:rsidRPr="00925DE6" w:rsidRDefault="00925DE6">
      <w:pPr>
        <w:pStyle w:val="TOC2"/>
        <w:rPr>
          <w:rFonts w:ascii="Calibri" w:hAnsi="Calibri"/>
          <w:noProof/>
          <w:sz w:val="22"/>
          <w:szCs w:val="22"/>
        </w:rPr>
      </w:pPr>
      <w:hyperlink w:anchor="_Toc477756946" w:history="1">
        <w:r w:rsidRPr="00AC711D">
          <w:rPr>
            <w:rStyle w:val="Hyperlink"/>
            <w:noProof/>
          </w:rPr>
          <w:t>25.10</w:t>
        </w:r>
        <w:r w:rsidRPr="00925DE6">
          <w:rPr>
            <w:rFonts w:ascii="Calibri" w:hAnsi="Calibri"/>
            <w:noProof/>
            <w:sz w:val="22"/>
            <w:szCs w:val="22"/>
          </w:rPr>
          <w:tab/>
        </w:r>
        <w:r w:rsidRPr="00AC711D">
          <w:rPr>
            <w:rStyle w:val="Hyperlink"/>
            <w:noProof/>
          </w:rPr>
          <w:t>Association Class Recieving Container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_Toc477756946 \h </w:instrText>
        </w:r>
        <w:r>
          <w:rPr>
            <w:noProof/>
            <w:webHidden/>
          </w:rPr>
        </w:r>
        <w:r>
          <w:rPr>
            <w:noProof/>
            <w:webHidden/>
          </w:rPr>
          <w:fldChar w:fldCharType="separate"/>
        </w:r>
        <w:r>
          <w:rPr>
            <w:noProof/>
            <w:webHidden/>
          </w:rPr>
          <w:t>135</w:t>
        </w:r>
        <w:r>
          <w:rPr>
            <w:noProof/>
            <w:webHidden/>
          </w:rPr>
          <w:fldChar w:fldCharType="end"/>
        </w:r>
      </w:hyperlink>
    </w:p>
    <w:p w:rsidR="00925DE6" w:rsidRPr="00925DE6" w:rsidRDefault="00925DE6">
      <w:pPr>
        <w:pStyle w:val="TOC2"/>
        <w:rPr>
          <w:rFonts w:ascii="Calibri" w:hAnsi="Calibri"/>
          <w:noProof/>
          <w:sz w:val="22"/>
          <w:szCs w:val="22"/>
        </w:rPr>
      </w:pPr>
      <w:hyperlink w:anchor="_Toc477756947" w:history="1">
        <w:r w:rsidRPr="00AC711D">
          <w:rPr>
            <w:rStyle w:val="Hyperlink"/>
            <w:noProof/>
          </w:rPr>
          <w:t>25.11</w:t>
        </w:r>
        <w:r w:rsidRPr="00925DE6">
          <w:rPr>
            <w:rFonts w:ascii="Calibri" w:hAnsi="Calibri"/>
            <w:noProof/>
            <w:sz w:val="22"/>
            <w:szCs w:val="22"/>
          </w:rPr>
          <w:tab/>
        </w:r>
        <w:r w:rsidRPr="00AC711D">
          <w:rPr>
            <w:rStyle w:val="Hyperlink"/>
            <w:noProof/>
          </w:rPr>
          <w:t>Class Relocation</w:t>
        </w:r>
        <w:r>
          <w:rPr>
            <w:noProof/>
            <w:webHidden/>
          </w:rPr>
          <w:tab/>
        </w:r>
        <w:r>
          <w:rPr>
            <w:noProof/>
            <w:webHidden/>
          </w:rPr>
          <w:fldChar w:fldCharType="begin"/>
        </w:r>
        <w:r>
          <w:rPr>
            <w:noProof/>
            <w:webHidden/>
          </w:rPr>
          <w:instrText xml:space="preserve"> PAGEREF _Toc477756947 \h </w:instrText>
        </w:r>
        <w:r>
          <w:rPr>
            <w:noProof/>
            <w:webHidden/>
          </w:rPr>
        </w:r>
        <w:r>
          <w:rPr>
            <w:noProof/>
            <w:webHidden/>
          </w:rPr>
          <w:fldChar w:fldCharType="separate"/>
        </w:r>
        <w:r>
          <w:rPr>
            <w:noProof/>
            <w:webHidden/>
          </w:rPr>
          <w:t>136</w:t>
        </w:r>
        <w:r>
          <w:rPr>
            <w:noProof/>
            <w:webHidden/>
          </w:rPr>
          <w:fldChar w:fldCharType="end"/>
        </w:r>
      </w:hyperlink>
    </w:p>
    <w:p w:rsidR="00925DE6" w:rsidRPr="00925DE6" w:rsidRDefault="00925DE6">
      <w:pPr>
        <w:pStyle w:val="TOC2"/>
        <w:rPr>
          <w:rFonts w:ascii="Calibri" w:hAnsi="Calibri"/>
          <w:noProof/>
          <w:sz w:val="22"/>
          <w:szCs w:val="22"/>
        </w:rPr>
      </w:pPr>
      <w:hyperlink w:anchor="_Toc477756948" w:history="1">
        <w:r w:rsidRPr="00AC711D">
          <w:rPr>
            <w:rStyle w:val="Hyperlink"/>
            <w:noProof/>
          </w:rPr>
          <w:t>25.12</w:t>
        </w:r>
        <w:r w:rsidRPr="00925DE6">
          <w:rPr>
            <w:rFonts w:ascii="Calibri" w:hAnsi="Calibri"/>
            <w:noProof/>
            <w:sz w:val="22"/>
            <w:szCs w:val="22"/>
          </w:rPr>
          <w:tab/>
        </w:r>
        <w:r w:rsidRPr="00AC711D">
          <w:rPr>
            <w:rStyle w:val="Hyperlink"/>
            <w:noProof/>
          </w:rPr>
          <w:t>Class Removal Event</w:t>
        </w:r>
        <w:r>
          <w:rPr>
            <w:noProof/>
            <w:webHidden/>
          </w:rPr>
          <w:tab/>
        </w:r>
        <w:r>
          <w:rPr>
            <w:noProof/>
            <w:webHidden/>
          </w:rPr>
          <w:fldChar w:fldCharType="begin"/>
        </w:r>
        <w:r>
          <w:rPr>
            <w:noProof/>
            <w:webHidden/>
          </w:rPr>
          <w:instrText xml:space="preserve"> PAGEREF _Toc477756948 \h </w:instrText>
        </w:r>
        <w:r>
          <w:rPr>
            <w:noProof/>
            <w:webHidden/>
          </w:rPr>
        </w:r>
        <w:r>
          <w:rPr>
            <w:noProof/>
            <w:webHidden/>
          </w:rPr>
          <w:fldChar w:fldCharType="separate"/>
        </w:r>
        <w:r>
          <w:rPr>
            <w:noProof/>
            <w:webHidden/>
          </w:rPr>
          <w:t>136</w:t>
        </w:r>
        <w:r>
          <w:rPr>
            <w:noProof/>
            <w:webHidden/>
          </w:rPr>
          <w:fldChar w:fldCharType="end"/>
        </w:r>
      </w:hyperlink>
    </w:p>
    <w:p w:rsidR="00925DE6" w:rsidRPr="00925DE6" w:rsidRDefault="00925DE6">
      <w:pPr>
        <w:pStyle w:val="TOC2"/>
        <w:rPr>
          <w:rFonts w:ascii="Calibri" w:hAnsi="Calibri"/>
          <w:noProof/>
          <w:sz w:val="22"/>
          <w:szCs w:val="22"/>
        </w:rPr>
      </w:pPr>
      <w:hyperlink w:anchor="_Toc477756949" w:history="1">
        <w:r w:rsidRPr="00AC711D">
          <w:rPr>
            <w:rStyle w:val="Hyperlink"/>
            <w:noProof/>
          </w:rPr>
          <w:t>25.13</w:t>
        </w:r>
        <w:r w:rsidRPr="00925DE6">
          <w:rPr>
            <w:rFonts w:ascii="Calibri" w:hAnsi="Calibri"/>
            <w:noProof/>
            <w:sz w:val="22"/>
            <w:szCs w:val="22"/>
          </w:rPr>
          <w:tab/>
        </w:r>
        <w:r w:rsidRPr="00AC711D">
          <w:rPr>
            <w:rStyle w:val="Hyperlink"/>
            <w:noProof/>
          </w:rPr>
          <w:t>Association Class Supplying Container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_Toc477756949 \h </w:instrText>
        </w:r>
        <w:r>
          <w:rPr>
            <w:noProof/>
            <w:webHidden/>
          </w:rPr>
        </w:r>
        <w:r>
          <w:rPr>
            <w:noProof/>
            <w:webHidden/>
          </w:rPr>
          <w:fldChar w:fldCharType="separate"/>
        </w:r>
        <w:r>
          <w:rPr>
            <w:noProof/>
            <w:webHidden/>
          </w:rPr>
          <w:t>136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50" w:history="1">
        <w:r w:rsidRPr="00AC711D">
          <w:rPr>
            <w:rStyle w:val="Hyperlink"/>
            <w:noProof/>
          </w:rPr>
          <w:t>26</w:t>
        </w:r>
        <w:r w:rsidRPr="00925DE6">
          <w:rPr>
            <w:rFonts w:ascii="Calibri" w:hAnsi="Calibri"/>
            <w:noProof/>
            <w:sz w:val="22"/>
            <w:szCs w:val="22"/>
          </w:rPr>
          <w:tab/>
        </w:r>
        <w:r w:rsidRPr="00AC711D">
          <w:rPr>
            <w:rStyle w:val="Hyperlink"/>
            <w:noProof/>
          </w:rPr>
          <w:t>Threat-risk-conceptual-model::Generic Concept Library::Control</w:t>
        </w:r>
        <w:r>
          <w:rPr>
            <w:noProof/>
            <w:webHidden/>
          </w:rPr>
          <w:tab/>
        </w:r>
        <w:r>
          <w:rPr>
            <w:noProof/>
            <w:webHidden/>
          </w:rPr>
          <w:fldChar w:fldCharType="begin"/>
        </w:r>
        <w:r>
          <w:rPr>
            <w:noProof/>
            <w:webHidden/>
          </w:rPr>
          <w:instrText xml:space="preserve"> PAGEREF _Toc477756950 \h </w:instrText>
        </w:r>
        <w:r>
          <w:rPr>
            <w:noProof/>
            <w:webHidden/>
          </w:rPr>
        </w:r>
        <w:r>
          <w:rPr>
            <w:noProof/>
            <w:webHidden/>
          </w:rPr>
          <w:fldChar w:fldCharType="separate"/>
        </w:r>
        <w:r>
          <w:rPr>
            <w:noProof/>
            <w:webHidden/>
          </w:rPr>
          <w:t>137</w:t>
        </w:r>
        <w:r>
          <w:rPr>
            <w:noProof/>
            <w:webHidden/>
          </w:rPr>
          <w:fldChar w:fldCharType="end"/>
        </w:r>
      </w:hyperlink>
    </w:p>
    <w:p w:rsidR="00925DE6" w:rsidRPr="00925DE6" w:rsidRDefault="00925DE6">
      <w:pPr>
        <w:pStyle w:val="TOC2"/>
        <w:rPr>
          <w:rFonts w:ascii="Calibri" w:hAnsi="Calibri"/>
          <w:noProof/>
          <w:sz w:val="22"/>
          <w:szCs w:val="22"/>
        </w:rPr>
      </w:pPr>
      <w:hyperlink w:anchor="_Toc477756951" w:history="1">
        <w:r w:rsidRPr="00AC711D">
          <w:rPr>
            <w:rStyle w:val="Hyperlink"/>
            <w:noProof/>
          </w:rPr>
          <w:t>26.1</w:t>
        </w:r>
        <w:r w:rsidRPr="00925DE6">
          <w:rPr>
            <w:rFonts w:ascii="Calibri" w:hAnsi="Calibri"/>
            <w:noProof/>
            <w:sz w:val="22"/>
            <w:szCs w:val="22"/>
          </w:rPr>
          <w:tab/>
        </w:r>
        <w:r w:rsidRPr="00AC711D">
          <w:rPr>
            <w:rStyle w:val="Hyperlink"/>
            <w:noProof/>
          </w:rPr>
          <w:t>Diagram: Control</w:t>
        </w:r>
        <w:r>
          <w:rPr>
            <w:noProof/>
            <w:webHidden/>
          </w:rPr>
          <w:tab/>
        </w:r>
        <w:r>
          <w:rPr>
            <w:noProof/>
            <w:webHidden/>
          </w:rPr>
          <w:fldChar w:fldCharType="begin"/>
        </w:r>
        <w:r>
          <w:rPr>
            <w:noProof/>
            <w:webHidden/>
          </w:rPr>
          <w:instrText xml:space="preserve"> PAGEREF _Toc477756951 \h </w:instrText>
        </w:r>
        <w:r>
          <w:rPr>
            <w:noProof/>
            <w:webHidden/>
          </w:rPr>
        </w:r>
        <w:r>
          <w:rPr>
            <w:noProof/>
            <w:webHidden/>
          </w:rPr>
          <w:fldChar w:fldCharType="separate"/>
        </w:r>
        <w:r>
          <w:rPr>
            <w:noProof/>
            <w:webHidden/>
          </w:rPr>
          <w:t>137</w:t>
        </w:r>
        <w:r>
          <w:rPr>
            <w:noProof/>
            <w:webHidden/>
          </w:rPr>
          <w:fldChar w:fldCharType="end"/>
        </w:r>
      </w:hyperlink>
    </w:p>
    <w:p w:rsidR="00925DE6" w:rsidRPr="00925DE6" w:rsidRDefault="00925DE6">
      <w:pPr>
        <w:pStyle w:val="TOC2"/>
        <w:rPr>
          <w:rFonts w:ascii="Calibri" w:hAnsi="Calibri"/>
          <w:noProof/>
          <w:sz w:val="22"/>
          <w:szCs w:val="22"/>
        </w:rPr>
      </w:pPr>
      <w:hyperlink w:anchor="_Toc477756952" w:history="1">
        <w:r w:rsidRPr="00AC711D">
          <w:rPr>
            <w:rStyle w:val="Hyperlink"/>
            <w:noProof/>
          </w:rPr>
          <w:t>26.2</w:t>
        </w:r>
        <w:r w:rsidRPr="00925DE6">
          <w:rPr>
            <w:rFonts w:ascii="Calibri" w:hAnsi="Calibri"/>
            <w:noProof/>
            <w:sz w:val="22"/>
            <w:szCs w:val="22"/>
          </w:rPr>
          <w:tab/>
        </w:r>
        <w:r w:rsidRPr="00AC711D">
          <w:rPr>
            <w:rStyle w:val="Hyperlink"/>
            <w:noProof/>
          </w:rPr>
          <w:t>Diagram: Control Authority</w:t>
        </w:r>
        <w:r>
          <w:rPr>
            <w:noProof/>
            <w:webHidden/>
          </w:rPr>
          <w:tab/>
        </w:r>
        <w:r>
          <w:rPr>
            <w:noProof/>
            <w:webHidden/>
          </w:rPr>
          <w:fldChar w:fldCharType="begin"/>
        </w:r>
        <w:r>
          <w:rPr>
            <w:noProof/>
            <w:webHidden/>
          </w:rPr>
          <w:instrText xml:space="preserve"> PAGEREF _Toc477756952 \h </w:instrText>
        </w:r>
        <w:r>
          <w:rPr>
            <w:noProof/>
            <w:webHidden/>
          </w:rPr>
        </w:r>
        <w:r>
          <w:rPr>
            <w:noProof/>
            <w:webHidden/>
          </w:rPr>
          <w:fldChar w:fldCharType="separate"/>
        </w:r>
        <w:r>
          <w:rPr>
            <w:noProof/>
            <w:webHidden/>
          </w:rPr>
          <w:t>138</w:t>
        </w:r>
        <w:r>
          <w:rPr>
            <w:noProof/>
            <w:webHidden/>
          </w:rPr>
          <w:fldChar w:fldCharType="end"/>
        </w:r>
      </w:hyperlink>
    </w:p>
    <w:p w:rsidR="00925DE6" w:rsidRPr="00925DE6" w:rsidRDefault="00925DE6">
      <w:pPr>
        <w:pStyle w:val="TOC2"/>
        <w:rPr>
          <w:rFonts w:ascii="Calibri" w:hAnsi="Calibri"/>
          <w:noProof/>
          <w:sz w:val="22"/>
          <w:szCs w:val="22"/>
        </w:rPr>
      </w:pPr>
      <w:hyperlink w:anchor="_Toc477756953" w:history="1">
        <w:r w:rsidRPr="00AC711D">
          <w:rPr>
            <w:rStyle w:val="Hyperlink"/>
            <w:noProof/>
          </w:rPr>
          <w:t>26.3</w:t>
        </w:r>
        <w:r w:rsidRPr="00925DE6">
          <w:rPr>
            <w:rFonts w:ascii="Calibri" w:hAnsi="Calibri"/>
            <w:noProof/>
            <w:sz w:val="22"/>
            <w:szCs w:val="22"/>
          </w:rPr>
          <w:tab/>
        </w:r>
        <w:r w:rsidRPr="00AC711D">
          <w:rPr>
            <w:rStyle w:val="Hyperlink"/>
            <w:noProof/>
          </w:rPr>
          <w:t>Diagram: Custody</w:t>
        </w:r>
        <w:r>
          <w:rPr>
            <w:noProof/>
            <w:webHidden/>
          </w:rPr>
          <w:tab/>
        </w:r>
        <w:r>
          <w:rPr>
            <w:noProof/>
            <w:webHidden/>
          </w:rPr>
          <w:fldChar w:fldCharType="begin"/>
        </w:r>
        <w:r>
          <w:rPr>
            <w:noProof/>
            <w:webHidden/>
          </w:rPr>
          <w:instrText xml:space="preserve"> PAGEREF _Toc477756953 \h </w:instrText>
        </w:r>
        <w:r>
          <w:rPr>
            <w:noProof/>
            <w:webHidden/>
          </w:rPr>
        </w:r>
        <w:r>
          <w:rPr>
            <w:noProof/>
            <w:webHidden/>
          </w:rPr>
          <w:fldChar w:fldCharType="separate"/>
        </w:r>
        <w:r>
          <w:rPr>
            <w:noProof/>
            <w:webHidden/>
          </w:rPr>
          <w:t>138</w:t>
        </w:r>
        <w:r>
          <w:rPr>
            <w:noProof/>
            <w:webHidden/>
          </w:rPr>
          <w:fldChar w:fldCharType="end"/>
        </w:r>
      </w:hyperlink>
    </w:p>
    <w:p w:rsidR="00925DE6" w:rsidRPr="00925DE6" w:rsidRDefault="00925DE6">
      <w:pPr>
        <w:pStyle w:val="TOC2"/>
        <w:rPr>
          <w:rFonts w:ascii="Calibri" w:hAnsi="Calibri"/>
          <w:noProof/>
          <w:sz w:val="22"/>
          <w:szCs w:val="22"/>
        </w:rPr>
      </w:pPr>
      <w:hyperlink w:anchor="_Toc477756954" w:history="1">
        <w:r w:rsidRPr="00AC711D">
          <w:rPr>
            <w:rStyle w:val="Hyperlink"/>
            <w:noProof/>
          </w:rPr>
          <w:t>26.4</w:t>
        </w:r>
        <w:r w:rsidRPr="00925DE6">
          <w:rPr>
            <w:rFonts w:ascii="Calibri" w:hAnsi="Calibri"/>
            <w:noProof/>
            <w:sz w:val="22"/>
            <w:szCs w:val="22"/>
          </w:rPr>
          <w:tab/>
        </w:r>
        <w:r w:rsidRPr="00AC711D">
          <w:rPr>
            <w:rStyle w:val="Hyperlink"/>
            <w:noProof/>
          </w:rPr>
          <w:t>Class Authority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_Toc477756954 \h </w:instrText>
        </w:r>
        <w:r>
          <w:rPr>
            <w:noProof/>
            <w:webHidden/>
          </w:rPr>
        </w:r>
        <w:r>
          <w:rPr>
            <w:noProof/>
            <w:webHidden/>
          </w:rPr>
          <w:fldChar w:fldCharType="separate"/>
        </w:r>
        <w:r>
          <w:rPr>
            <w:noProof/>
            <w:webHidden/>
          </w:rPr>
          <w:t>139</w:t>
        </w:r>
        <w:r>
          <w:rPr>
            <w:noProof/>
            <w:webHidden/>
          </w:rPr>
          <w:fldChar w:fldCharType="end"/>
        </w:r>
      </w:hyperlink>
    </w:p>
    <w:p w:rsidR="00925DE6" w:rsidRPr="00925DE6" w:rsidRDefault="00925DE6">
      <w:pPr>
        <w:pStyle w:val="TOC2"/>
        <w:rPr>
          <w:rFonts w:ascii="Calibri" w:hAnsi="Calibri"/>
          <w:noProof/>
          <w:sz w:val="22"/>
          <w:szCs w:val="22"/>
        </w:rPr>
      </w:pPr>
      <w:hyperlink w:anchor="_Toc477756955" w:history="1">
        <w:r w:rsidRPr="00AC711D">
          <w:rPr>
            <w:rStyle w:val="Hyperlink"/>
            <w:noProof/>
          </w:rPr>
          <w:t>26.5</w:t>
        </w:r>
        <w:r w:rsidRPr="00925DE6">
          <w:rPr>
            <w:rFonts w:ascii="Calibri" w:hAnsi="Calibri"/>
            <w:noProof/>
            <w:sz w:val="22"/>
            <w:szCs w:val="22"/>
          </w:rPr>
          <w:tab/>
        </w:r>
        <w:r w:rsidRPr="00AC711D">
          <w:rPr>
            <w:rStyle w:val="Hyperlink"/>
            <w:noProof/>
          </w:rPr>
          <w:t>Association Class Control</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_Toc477756955 \h </w:instrText>
        </w:r>
        <w:r>
          <w:rPr>
            <w:noProof/>
            <w:webHidden/>
          </w:rPr>
        </w:r>
        <w:r>
          <w:rPr>
            <w:noProof/>
            <w:webHidden/>
          </w:rPr>
          <w:fldChar w:fldCharType="separate"/>
        </w:r>
        <w:r>
          <w:rPr>
            <w:noProof/>
            <w:webHidden/>
          </w:rPr>
          <w:t>139</w:t>
        </w:r>
        <w:r>
          <w:rPr>
            <w:noProof/>
            <w:webHidden/>
          </w:rPr>
          <w:fldChar w:fldCharType="end"/>
        </w:r>
      </w:hyperlink>
    </w:p>
    <w:p w:rsidR="00925DE6" w:rsidRPr="00925DE6" w:rsidRDefault="00925DE6">
      <w:pPr>
        <w:pStyle w:val="TOC2"/>
        <w:rPr>
          <w:rFonts w:ascii="Calibri" w:hAnsi="Calibri"/>
          <w:noProof/>
          <w:sz w:val="22"/>
          <w:szCs w:val="22"/>
        </w:rPr>
      </w:pPr>
      <w:hyperlink w:anchor="_Toc477756956" w:history="1">
        <w:r w:rsidRPr="00AC711D">
          <w:rPr>
            <w:rStyle w:val="Hyperlink"/>
            <w:noProof/>
          </w:rPr>
          <w:t>26.6</w:t>
        </w:r>
        <w:r w:rsidRPr="00925DE6">
          <w:rPr>
            <w:rFonts w:ascii="Calibri" w:hAnsi="Calibri"/>
            <w:noProof/>
            <w:sz w:val="22"/>
            <w:szCs w:val="22"/>
          </w:rPr>
          <w:tab/>
        </w:r>
        <w:r w:rsidRPr="00AC711D">
          <w:rPr>
            <w:rStyle w:val="Hyperlink"/>
            <w:noProof/>
          </w:rPr>
          <w:t>Class Controlled Entity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_Toc477756956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57" w:history="1">
        <w:r w:rsidRPr="00AC711D">
          <w:rPr>
            <w:rStyle w:val="Hyperlink"/>
            <w:noProof/>
          </w:rPr>
          <w:t>26.7</w:t>
        </w:r>
        <w:r w:rsidRPr="00925DE6">
          <w:rPr>
            <w:rFonts w:ascii="Calibri" w:hAnsi="Calibri"/>
            <w:noProof/>
            <w:sz w:val="22"/>
            <w:szCs w:val="22"/>
          </w:rPr>
          <w:tab/>
        </w:r>
        <w:r w:rsidRPr="00AC711D">
          <w:rPr>
            <w:rStyle w:val="Hyperlink"/>
            <w:noProof/>
          </w:rPr>
          <w:t>Class Controlling Actor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_Toc477756957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58" w:history="1">
        <w:r w:rsidRPr="00AC711D">
          <w:rPr>
            <w:rStyle w:val="Hyperlink"/>
            <w:noProof/>
          </w:rPr>
          <w:t>26.8</w:t>
        </w:r>
        <w:r w:rsidRPr="00925DE6">
          <w:rPr>
            <w:rFonts w:ascii="Calibri" w:hAnsi="Calibri"/>
            <w:noProof/>
            <w:sz w:val="22"/>
            <w:szCs w:val="22"/>
          </w:rPr>
          <w:tab/>
        </w:r>
        <w:r w:rsidRPr="00AC711D">
          <w:rPr>
            <w:rStyle w:val="Hyperlink"/>
            <w:noProof/>
          </w:rPr>
          <w:t>Class Custodian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_Toc477756958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59" w:history="1">
        <w:r w:rsidRPr="00AC711D">
          <w:rPr>
            <w:rStyle w:val="Hyperlink"/>
            <w:noProof/>
          </w:rPr>
          <w:t>26.9</w:t>
        </w:r>
        <w:r w:rsidRPr="00925DE6">
          <w:rPr>
            <w:rFonts w:ascii="Calibri" w:hAnsi="Calibri"/>
            <w:noProof/>
            <w:sz w:val="22"/>
            <w:szCs w:val="22"/>
          </w:rPr>
          <w:tab/>
        </w:r>
        <w:r w:rsidRPr="00AC711D">
          <w:rPr>
            <w:rStyle w:val="Hyperlink"/>
            <w:noProof/>
          </w:rPr>
          <w:t>Association Class Custody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_Toc477756959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60" w:history="1">
        <w:r w:rsidRPr="00AC711D">
          <w:rPr>
            <w:rStyle w:val="Hyperlink"/>
            <w:noProof/>
          </w:rPr>
          <w:t>26.10</w:t>
        </w:r>
        <w:r w:rsidRPr="00925DE6">
          <w:rPr>
            <w:rFonts w:ascii="Calibri" w:hAnsi="Calibri"/>
            <w:noProof/>
            <w:sz w:val="22"/>
            <w:szCs w:val="22"/>
          </w:rPr>
          <w:tab/>
        </w:r>
        <w:r w:rsidRPr="00AC711D">
          <w:rPr>
            <w:rStyle w:val="Hyperlink"/>
            <w:noProof/>
          </w:rPr>
          <w:t>Class Leader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_Toc477756960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61" w:history="1">
        <w:r w:rsidRPr="00AC711D">
          <w:rPr>
            <w:rStyle w:val="Hyperlink"/>
            <w:noProof/>
          </w:rPr>
          <w:t>26.11</w:t>
        </w:r>
        <w:r w:rsidRPr="00925DE6">
          <w:rPr>
            <w:rFonts w:ascii="Calibri" w:hAnsi="Calibri"/>
            <w:noProof/>
            <w:sz w:val="22"/>
            <w:szCs w:val="22"/>
          </w:rPr>
          <w:tab/>
        </w:r>
        <w:r w:rsidRPr="00AC711D">
          <w:rPr>
            <w:rStyle w:val="Hyperlink"/>
            <w:noProof/>
          </w:rPr>
          <w:t>Association Class Leadership</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_Toc477756961 \h </w:instrText>
        </w:r>
        <w:r>
          <w:rPr>
            <w:noProof/>
            <w:webHidden/>
          </w:rPr>
        </w:r>
        <w:r>
          <w:rPr>
            <w:noProof/>
            <w:webHidden/>
          </w:rPr>
          <w:fldChar w:fldCharType="separate"/>
        </w:r>
        <w:r>
          <w:rPr>
            <w:noProof/>
            <w:webHidden/>
          </w:rPr>
          <w:t>140</w:t>
        </w:r>
        <w:r>
          <w:rPr>
            <w:noProof/>
            <w:webHidden/>
          </w:rPr>
          <w:fldChar w:fldCharType="end"/>
        </w:r>
      </w:hyperlink>
    </w:p>
    <w:p w:rsidR="00925DE6" w:rsidRPr="00925DE6" w:rsidRDefault="00925DE6">
      <w:pPr>
        <w:pStyle w:val="TOC2"/>
        <w:rPr>
          <w:rFonts w:ascii="Calibri" w:hAnsi="Calibri"/>
          <w:noProof/>
          <w:sz w:val="22"/>
          <w:szCs w:val="22"/>
        </w:rPr>
      </w:pPr>
      <w:hyperlink w:anchor="_Toc477756962" w:history="1">
        <w:r w:rsidRPr="00AC711D">
          <w:rPr>
            <w:rStyle w:val="Hyperlink"/>
            <w:noProof/>
          </w:rPr>
          <w:t>26.12</w:t>
        </w:r>
        <w:r w:rsidRPr="00925DE6">
          <w:rPr>
            <w:rFonts w:ascii="Calibri" w:hAnsi="Calibri"/>
            <w:noProof/>
            <w:sz w:val="22"/>
            <w:szCs w:val="22"/>
          </w:rPr>
          <w:tab/>
        </w:r>
        <w:r w:rsidRPr="00AC711D">
          <w:rPr>
            <w:rStyle w:val="Hyperlink"/>
            <w:noProof/>
          </w:rPr>
          <w:t>Class Managed Entity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_Toc477756962 \h </w:instrText>
        </w:r>
        <w:r>
          <w:rPr>
            <w:noProof/>
            <w:webHidden/>
          </w:rPr>
        </w:r>
        <w:r>
          <w:rPr>
            <w:noProof/>
            <w:webHidden/>
          </w:rPr>
          <w:fldChar w:fldCharType="separate"/>
        </w:r>
        <w:r>
          <w:rPr>
            <w:noProof/>
            <w:webHidden/>
          </w:rPr>
          <w:t>141</w:t>
        </w:r>
        <w:r>
          <w:rPr>
            <w:noProof/>
            <w:webHidden/>
          </w:rPr>
          <w:fldChar w:fldCharType="end"/>
        </w:r>
      </w:hyperlink>
    </w:p>
    <w:p w:rsidR="00925DE6" w:rsidRPr="00925DE6" w:rsidRDefault="00925DE6">
      <w:pPr>
        <w:pStyle w:val="TOC2"/>
        <w:rPr>
          <w:rFonts w:ascii="Calibri" w:hAnsi="Calibri"/>
          <w:noProof/>
          <w:sz w:val="22"/>
          <w:szCs w:val="22"/>
        </w:rPr>
      </w:pPr>
      <w:hyperlink w:anchor="_Toc477756963" w:history="1">
        <w:r w:rsidRPr="00AC711D">
          <w:rPr>
            <w:rStyle w:val="Hyperlink"/>
            <w:noProof/>
          </w:rPr>
          <w:t>26.13</w:t>
        </w:r>
        <w:r w:rsidRPr="00925DE6">
          <w:rPr>
            <w:rFonts w:ascii="Calibri" w:hAnsi="Calibri"/>
            <w:noProof/>
            <w:sz w:val="22"/>
            <w:szCs w:val="22"/>
          </w:rPr>
          <w:tab/>
        </w:r>
        <w:r w:rsidRPr="00AC711D">
          <w:rPr>
            <w:rStyle w:val="Hyperlink"/>
            <w:noProof/>
          </w:rPr>
          <w:t>Class Owner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_Toc477756963 \h </w:instrText>
        </w:r>
        <w:r>
          <w:rPr>
            <w:noProof/>
            <w:webHidden/>
          </w:rPr>
        </w:r>
        <w:r>
          <w:rPr>
            <w:noProof/>
            <w:webHidden/>
          </w:rPr>
          <w:fldChar w:fldCharType="separate"/>
        </w:r>
        <w:r>
          <w:rPr>
            <w:noProof/>
            <w:webHidden/>
          </w:rPr>
          <w:t>141</w:t>
        </w:r>
        <w:r>
          <w:rPr>
            <w:noProof/>
            <w:webHidden/>
          </w:rPr>
          <w:fldChar w:fldCharType="end"/>
        </w:r>
      </w:hyperlink>
    </w:p>
    <w:p w:rsidR="00925DE6" w:rsidRPr="00925DE6" w:rsidRDefault="00925DE6">
      <w:pPr>
        <w:pStyle w:val="TOC2"/>
        <w:rPr>
          <w:rFonts w:ascii="Calibri" w:hAnsi="Calibri"/>
          <w:noProof/>
          <w:sz w:val="22"/>
          <w:szCs w:val="22"/>
        </w:rPr>
      </w:pPr>
      <w:hyperlink w:anchor="_Toc477756964" w:history="1">
        <w:r w:rsidRPr="00AC711D">
          <w:rPr>
            <w:rStyle w:val="Hyperlink"/>
            <w:noProof/>
          </w:rPr>
          <w:t>26.14</w:t>
        </w:r>
        <w:r w:rsidRPr="00925DE6">
          <w:rPr>
            <w:rFonts w:ascii="Calibri" w:hAnsi="Calibri"/>
            <w:noProof/>
            <w:sz w:val="22"/>
            <w:szCs w:val="22"/>
          </w:rPr>
          <w:tab/>
        </w:r>
        <w:r w:rsidRPr="00AC711D">
          <w:rPr>
            <w:rStyle w:val="Hyperlink"/>
            <w:noProof/>
          </w:rPr>
          <w:t>Association Class Ownership</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_Toc477756964 \h </w:instrText>
        </w:r>
        <w:r>
          <w:rPr>
            <w:noProof/>
            <w:webHidden/>
          </w:rPr>
        </w:r>
        <w:r>
          <w:rPr>
            <w:noProof/>
            <w:webHidden/>
          </w:rPr>
          <w:fldChar w:fldCharType="separate"/>
        </w:r>
        <w:r>
          <w:rPr>
            <w:noProof/>
            <w:webHidden/>
          </w:rPr>
          <w:t>141</w:t>
        </w:r>
        <w:r>
          <w:rPr>
            <w:noProof/>
            <w:webHidden/>
          </w:rPr>
          <w:fldChar w:fldCharType="end"/>
        </w:r>
      </w:hyperlink>
    </w:p>
    <w:p w:rsidR="00925DE6" w:rsidRPr="00925DE6" w:rsidRDefault="00925DE6">
      <w:pPr>
        <w:pStyle w:val="TOC2"/>
        <w:rPr>
          <w:rFonts w:ascii="Calibri" w:hAnsi="Calibri"/>
          <w:noProof/>
          <w:sz w:val="22"/>
          <w:szCs w:val="22"/>
        </w:rPr>
      </w:pPr>
      <w:hyperlink w:anchor="_Toc477756965" w:history="1">
        <w:r w:rsidRPr="00AC711D">
          <w:rPr>
            <w:rStyle w:val="Hyperlink"/>
            <w:noProof/>
          </w:rPr>
          <w:t>26.15</w:t>
        </w:r>
        <w:r w:rsidRPr="00925DE6">
          <w:rPr>
            <w:rFonts w:ascii="Calibri" w:hAnsi="Calibri"/>
            <w:noProof/>
            <w:sz w:val="22"/>
            <w:szCs w:val="22"/>
          </w:rPr>
          <w:tab/>
        </w:r>
        <w:r w:rsidRPr="00AC711D">
          <w:rPr>
            <w:rStyle w:val="Hyperlink"/>
            <w:noProof/>
          </w:rPr>
          <w:t>Association Class Possession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_Toc477756965 \h </w:instrText>
        </w:r>
        <w:r>
          <w:rPr>
            <w:noProof/>
            <w:webHidden/>
          </w:rPr>
        </w:r>
        <w:r>
          <w:rPr>
            <w:noProof/>
            <w:webHidden/>
          </w:rPr>
          <w:fldChar w:fldCharType="separate"/>
        </w:r>
        <w:r>
          <w:rPr>
            <w:noProof/>
            <w:webHidden/>
          </w:rPr>
          <w:t>141</w:t>
        </w:r>
        <w:r>
          <w:rPr>
            <w:noProof/>
            <w:webHidden/>
          </w:rPr>
          <w:fldChar w:fldCharType="end"/>
        </w:r>
      </w:hyperlink>
    </w:p>
    <w:p w:rsidR="00925DE6" w:rsidRPr="00925DE6" w:rsidRDefault="00925DE6">
      <w:pPr>
        <w:pStyle w:val="TOC2"/>
        <w:rPr>
          <w:rFonts w:ascii="Calibri" w:hAnsi="Calibri"/>
          <w:noProof/>
          <w:sz w:val="22"/>
          <w:szCs w:val="22"/>
        </w:rPr>
      </w:pPr>
      <w:hyperlink w:anchor="_Toc477756966" w:history="1">
        <w:r w:rsidRPr="00AC711D">
          <w:rPr>
            <w:rStyle w:val="Hyperlink"/>
            <w:noProof/>
          </w:rPr>
          <w:t>26.16</w:t>
        </w:r>
        <w:r w:rsidRPr="00925DE6">
          <w:rPr>
            <w:rFonts w:ascii="Calibri" w:hAnsi="Calibri"/>
            <w:noProof/>
            <w:sz w:val="22"/>
            <w:szCs w:val="22"/>
          </w:rPr>
          <w:tab/>
        </w:r>
        <w:r w:rsidRPr="00AC711D">
          <w:rPr>
            <w:rStyle w:val="Hyperlink"/>
            <w:noProof/>
          </w:rPr>
          <w:t>Class Property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_Toc477756966 \h </w:instrText>
        </w:r>
        <w:r>
          <w:rPr>
            <w:noProof/>
            <w:webHidden/>
          </w:rPr>
        </w:r>
        <w:r>
          <w:rPr>
            <w:noProof/>
            <w:webHidden/>
          </w:rPr>
          <w:fldChar w:fldCharType="separate"/>
        </w:r>
        <w:r>
          <w:rPr>
            <w:noProof/>
            <w:webHidden/>
          </w:rPr>
          <w:t>142</w:t>
        </w:r>
        <w:r>
          <w:rPr>
            <w:noProof/>
            <w:webHidden/>
          </w:rPr>
          <w:fldChar w:fldCharType="end"/>
        </w:r>
      </w:hyperlink>
    </w:p>
    <w:p w:rsidR="00925DE6" w:rsidRPr="00925DE6" w:rsidRDefault="00925DE6">
      <w:pPr>
        <w:pStyle w:val="TOC2"/>
        <w:rPr>
          <w:rFonts w:ascii="Calibri" w:hAnsi="Calibri"/>
          <w:noProof/>
          <w:sz w:val="22"/>
          <w:szCs w:val="22"/>
        </w:rPr>
      </w:pPr>
      <w:hyperlink w:anchor="_Toc477756967" w:history="1">
        <w:r w:rsidRPr="00AC711D">
          <w:rPr>
            <w:rStyle w:val="Hyperlink"/>
            <w:noProof/>
          </w:rPr>
          <w:t>26.17</w:t>
        </w:r>
        <w:r w:rsidRPr="00925DE6">
          <w:rPr>
            <w:rFonts w:ascii="Calibri" w:hAnsi="Calibri"/>
            <w:noProof/>
            <w:sz w:val="22"/>
            <w:szCs w:val="22"/>
          </w:rPr>
          <w:tab/>
        </w:r>
        <w:r w:rsidRPr="00AC711D">
          <w:rPr>
            <w:rStyle w:val="Hyperlink"/>
            <w:noProof/>
          </w:rPr>
          <w:t>Association Class Subject to Authority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_Toc477756967 \h </w:instrText>
        </w:r>
        <w:r>
          <w:rPr>
            <w:noProof/>
            <w:webHidden/>
          </w:rPr>
        </w:r>
        <w:r>
          <w:rPr>
            <w:noProof/>
            <w:webHidden/>
          </w:rPr>
          <w:fldChar w:fldCharType="separate"/>
        </w:r>
        <w:r>
          <w:rPr>
            <w:noProof/>
            <w:webHidden/>
          </w:rPr>
          <w:t>142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68" w:history="1">
        <w:r w:rsidRPr="00AC711D">
          <w:rPr>
            <w:rStyle w:val="Hyperlink"/>
            <w:noProof/>
          </w:rPr>
          <w:t>27</w:t>
        </w:r>
        <w:r w:rsidRPr="00925DE6">
          <w:rPr>
            <w:rFonts w:ascii="Calibri" w:hAnsi="Calibri"/>
            <w:noProof/>
            <w:sz w:val="22"/>
            <w:szCs w:val="22"/>
          </w:rPr>
          <w:tab/>
        </w:r>
        <w:r w:rsidRPr="00AC711D">
          <w:rPr>
            <w:rStyle w:val="Hyperlink"/>
            <w:noProof/>
          </w:rPr>
          <w:t>Threat-risk-conceptual-model::Generic Concept Library::Credentials</w:t>
        </w:r>
        <w:r>
          <w:rPr>
            <w:noProof/>
            <w:webHidden/>
          </w:rPr>
          <w:tab/>
        </w:r>
        <w:r>
          <w:rPr>
            <w:noProof/>
            <w:webHidden/>
          </w:rPr>
          <w:fldChar w:fldCharType="begin"/>
        </w:r>
        <w:r>
          <w:rPr>
            <w:noProof/>
            <w:webHidden/>
          </w:rPr>
          <w:instrText xml:space="preserve"> PAGEREF _Toc477756968 \h </w:instrText>
        </w:r>
        <w:r>
          <w:rPr>
            <w:noProof/>
            <w:webHidden/>
          </w:rPr>
        </w:r>
        <w:r>
          <w:rPr>
            <w:noProof/>
            <w:webHidden/>
          </w:rPr>
          <w:fldChar w:fldCharType="separate"/>
        </w:r>
        <w:r>
          <w:rPr>
            <w:noProof/>
            <w:webHidden/>
          </w:rPr>
          <w:t>143</w:t>
        </w:r>
        <w:r>
          <w:rPr>
            <w:noProof/>
            <w:webHidden/>
          </w:rPr>
          <w:fldChar w:fldCharType="end"/>
        </w:r>
      </w:hyperlink>
    </w:p>
    <w:p w:rsidR="00925DE6" w:rsidRPr="00925DE6" w:rsidRDefault="00925DE6">
      <w:pPr>
        <w:pStyle w:val="TOC2"/>
        <w:rPr>
          <w:rFonts w:ascii="Calibri" w:hAnsi="Calibri"/>
          <w:noProof/>
          <w:sz w:val="22"/>
          <w:szCs w:val="22"/>
        </w:rPr>
      </w:pPr>
      <w:hyperlink w:anchor="_Toc477756969" w:history="1">
        <w:r w:rsidRPr="00AC711D">
          <w:rPr>
            <w:rStyle w:val="Hyperlink"/>
            <w:noProof/>
          </w:rPr>
          <w:t>27.1</w:t>
        </w:r>
        <w:r w:rsidRPr="00925DE6">
          <w:rPr>
            <w:rFonts w:ascii="Calibri" w:hAnsi="Calibri"/>
            <w:noProof/>
            <w:sz w:val="22"/>
            <w:szCs w:val="22"/>
          </w:rPr>
          <w:tab/>
        </w:r>
        <w:r w:rsidRPr="00AC711D">
          <w:rPr>
            <w:rStyle w:val="Hyperlink"/>
            <w:noProof/>
          </w:rPr>
          <w:t>Diagram: Credentials and Managed Identifiers</w:t>
        </w:r>
        <w:r>
          <w:rPr>
            <w:noProof/>
            <w:webHidden/>
          </w:rPr>
          <w:tab/>
        </w:r>
        <w:r>
          <w:rPr>
            <w:noProof/>
            <w:webHidden/>
          </w:rPr>
          <w:fldChar w:fldCharType="begin"/>
        </w:r>
        <w:r>
          <w:rPr>
            <w:noProof/>
            <w:webHidden/>
          </w:rPr>
          <w:instrText xml:space="preserve"> PAGEREF _Toc477756969 \h </w:instrText>
        </w:r>
        <w:r>
          <w:rPr>
            <w:noProof/>
            <w:webHidden/>
          </w:rPr>
        </w:r>
        <w:r>
          <w:rPr>
            <w:noProof/>
            <w:webHidden/>
          </w:rPr>
          <w:fldChar w:fldCharType="separate"/>
        </w:r>
        <w:r>
          <w:rPr>
            <w:noProof/>
            <w:webHidden/>
          </w:rPr>
          <w:t>143</w:t>
        </w:r>
        <w:r>
          <w:rPr>
            <w:noProof/>
            <w:webHidden/>
          </w:rPr>
          <w:fldChar w:fldCharType="end"/>
        </w:r>
      </w:hyperlink>
    </w:p>
    <w:p w:rsidR="00925DE6" w:rsidRPr="00925DE6" w:rsidRDefault="00925DE6">
      <w:pPr>
        <w:pStyle w:val="TOC2"/>
        <w:rPr>
          <w:rFonts w:ascii="Calibri" w:hAnsi="Calibri"/>
          <w:noProof/>
          <w:sz w:val="22"/>
          <w:szCs w:val="22"/>
        </w:rPr>
      </w:pPr>
      <w:hyperlink w:anchor="_Toc477756970" w:history="1">
        <w:r w:rsidRPr="00AC711D">
          <w:rPr>
            <w:rStyle w:val="Hyperlink"/>
            <w:noProof/>
          </w:rPr>
          <w:t>27.2</w:t>
        </w:r>
        <w:r w:rsidRPr="00925DE6">
          <w:rPr>
            <w:rFonts w:ascii="Calibri" w:hAnsi="Calibri"/>
            <w:noProof/>
            <w:sz w:val="22"/>
            <w:szCs w:val="22"/>
          </w:rPr>
          <w:tab/>
        </w:r>
        <w:r w:rsidRPr="00AC711D">
          <w:rPr>
            <w:rStyle w:val="Hyperlink"/>
            <w:noProof/>
          </w:rPr>
          <w:t>Association Actor Identifier of Credential</w:t>
        </w:r>
        <w:r>
          <w:rPr>
            <w:noProof/>
            <w:webHidden/>
          </w:rPr>
          <w:tab/>
        </w:r>
        <w:r>
          <w:rPr>
            <w:noProof/>
            <w:webHidden/>
          </w:rPr>
          <w:fldChar w:fldCharType="begin"/>
        </w:r>
        <w:r>
          <w:rPr>
            <w:noProof/>
            <w:webHidden/>
          </w:rPr>
          <w:instrText xml:space="preserve"> PAGEREF _Toc477756970 \h </w:instrText>
        </w:r>
        <w:r>
          <w:rPr>
            <w:noProof/>
            <w:webHidden/>
          </w:rPr>
        </w:r>
        <w:r>
          <w:rPr>
            <w:noProof/>
            <w:webHidden/>
          </w:rPr>
          <w:fldChar w:fldCharType="separate"/>
        </w:r>
        <w:r>
          <w:rPr>
            <w:noProof/>
            <w:webHidden/>
          </w:rPr>
          <w:t>143</w:t>
        </w:r>
        <w:r>
          <w:rPr>
            <w:noProof/>
            <w:webHidden/>
          </w:rPr>
          <w:fldChar w:fldCharType="end"/>
        </w:r>
      </w:hyperlink>
    </w:p>
    <w:p w:rsidR="00925DE6" w:rsidRPr="00925DE6" w:rsidRDefault="00925DE6">
      <w:pPr>
        <w:pStyle w:val="TOC2"/>
        <w:rPr>
          <w:rFonts w:ascii="Calibri" w:hAnsi="Calibri"/>
          <w:noProof/>
          <w:sz w:val="22"/>
          <w:szCs w:val="22"/>
        </w:rPr>
      </w:pPr>
      <w:hyperlink w:anchor="_Toc477756971" w:history="1">
        <w:r w:rsidRPr="00AC711D">
          <w:rPr>
            <w:rStyle w:val="Hyperlink"/>
            <w:noProof/>
          </w:rPr>
          <w:t>27.3</w:t>
        </w:r>
        <w:r w:rsidRPr="00925DE6">
          <w:rPr>
            <w:rFonts w:ascii="Calibri" w:hAnsi="Calibri"/>
            <w:noProof/>
            <w:sz w:val="22"/>
            <w:szCs w:val="22"/>
          </w:rPr>
          <w:tab/>
        </w:r>
        <w:r w:rsidRPr="00AC711D">
          <w:rPr>
            <w:rStyle w:val="Hyperlink"/>
            <w:noProof/>
          </w:rPr>
          <w:t>Association Class Attest to 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_Toc477756971 \h </w:instrText>
        </w:r>
        <w:r>
          <w:rPr>
            <w:noProof/>
            <w:webHidden/>
          </w:rPr>
        </w:r>
        <w:r>
          <w:rPr>
            <w:noProof/>
            <w:webHidden/>
          </w:rPr>
          <w:fldChar w:fldCharType="separate"/>
        </w:r>
        <w:r>
          <w:rPr>
            <w:noProof/>
            <w:webHidden/>
          </w:rPr>
          <w:t>144</w:t>
        </w:r>
        <w:r>
          <w:rPr>
            <w:noProof/>
            <w:webHidden/>
          </w:rPr>
          <w:fldChar w:fldCharType="end"/>
        </w:r>
      </w:hyperlink>
    </w:p>
    <w:p w:rsidR="00925DE6" w:rsidRPr="00925DE6" w:rsidRDefault="00925DE6">
      <w:pPr>
        <w:pStyle w:val="TOC2"/>
        <w:rPr>
          <w:rFonts w:ascii="Calibri" w:hAnsi="Calibri"/>
          <w:noProof/>
          <w:sz w:val="22"/>
          <w:szCs w:val="22"/>
        </w:rPr>
      </w:pPr>
      <w:hyperlink w:anchor="_Toc477756972" w:history="1">
        <w:r w:rsidRPr="00AC711D">
          <w:rPr>
            <w:rStyle w:val="Hyperlink"/>
            <w:noProof/>
          </w:rPr>
          <w:t>27.4</w:t>
        </w:r>
        <w:r w:rsidRPr="00925DE6">
          <w:rPr>
            <w:rFonts w:ascii="Calibri" w:hAnsi="Calibri"/>
            <w:noProof/>
            <w:sz w:val="22"/>
            <w:szCs w:val="22"/>
          </w:rPr>
          <w:tab/>
        </w:r>
        <w:r w:rsidRPr="00AC711D">
          <w:rPr>
            <w:rStyle w:val="Hyperlink"/>
            <w:noProof/>
          </w:rPr>
          <w:t>Class Credential</w:t>
        </w:r>
        <w:r>
          <w:rPr>
            <w:noProof/>
            <w:webHidden/>
          </w:rPr>
          <w:tab/>
        </w:r>
        <w:r>
          <w:rPr>
            <w:noProof/>
            <w:webHidden/>
          </w:rPr>
          <w:fldChar w:fldCharType="begin"/>
        </w:r>
        <w:r>
          <w:rPr>
            <w:noProof/>
            <w:webHidden/>
          </w:rPr>
          <w:instrText xml:space="preserve"> PAGEREF _Toc477756972 \h </w:instrText>
        </w:r>
        <w:r>
          <w:rPr>
            <w:noProof/>
            <w:webHidden/>
          </w:rPr>
        </w:r>
        <w:r>
          <w:rPr>
            <w:noProof/>
            <w:webHidden/>
          </w:rPr>
          <w:fldChar w:fldCharType="separate"/>
        </w:r>
        <w:r>
          <w:rPr>
            <w:noProof/>
            <w:webHidden/>
          </w:rPr>
          <w:t>145</w:t>
        </w:r>
        <w:r>
          <w:rPr>
            <w:noProof/>
            <w:webHidden/>
          </w:rPr>
          <w:fldChar w:fldCharType="end"/>
        </w:r>
      </w:hyperlink>
    </w:p>
    <w:p w:rsidR="00925DE6" w:rsidRPr="00925DE6" w:rsidRDefault="00925DE6">
      <w:pPr>
        <w:pStyle w:val="TOC2"/>
        <w:rPr>
          <w:rFonts w:ascii="Calibri" w:hAnsi="Calibri"/>
          <w:noProof/>
          <w:sz w:val="22"/>
          <w:szCs w:val="22"/>
        </w:rPr>
      </w:pPr>
      <w:hyperlink w:anchor="_Toc477756973" w:history="1">
        <w:r w:rsidRPr="00AC711D">
          <w:rPr>
            <w:rStyle w:val="Hyperlink"/>
            <w:noProof/>
          </w:rPr>
          <w:t>27.5</w:t>
        </w:r>
        <w:r w:rsidRPr="00925DE6">
          <w:rPr>
            <w:rFonts w:ascii="Calibri" w:hAnsi="Calibri"/>
            <w:noProof/>
            <w:sz w:val="22"/>
            <w:szCs w:val="22"/>
          </w:rPr>
          <w:tab/>
        </w:r>
        <w:r w:rsidRPr="00AC711D">
          <w:rPr>
            <w:rStyle w:val="Hyperlink"/>
            <w:noProof/>
          </w:rPr>
          <w:t>Class Identity Provider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_Toc477756973 \h </w:instrText>
        </w:r>
        <w:r>
          <w:rPr>
            <w:noProof/>
            <w:webHidden/>
          </w:rPr>
        </w:r>
        <w:r>
          <w:rPr>
            <w:noProof/>
            <w:webHidden/>
          </w:rPr>
          <w:fldChar w:fldCharType="separate"/>
        </w:r>
        <w:r>
          <w:rPr>
            <w:noProof/>
            <w:webHidden/>
          </w:rPr>
          <w:t>145</w:t>
        </w:r>
        <w:r>
          <w:rPr>
            <w:noProof/>
            <w:webHidden/>
          </w:rPr>
          <w:fldChar w:fldCharType="end"/>
        </w:r>
      </w:hyperlink>
    </w:p>
    <w:p w:rsidR="00925DE6" w:rsidRPr="00925DE6" w:rsidRDefault="00925DE6">
      <w:pPr>
        <w:pStyle w:val="TOC2"/>
        <w:rPr>
          <w:rFonts w:ascii="Calibri" w:hAnsi="Calibri"/>
          <w:noProof/>
          <w:sz w:val="22"/>
          <w:szCs w:val="22"/>
        </w:rPr>
      </w:pPr>
      <w:hyperlink w:anchor="_Toc477756974" w:history="1">
        <w:r w:rsidRPr="00AC711D">
          <w:rPr>
            <w:rStyle w:val="Hyperlink"/>
            <w:noProof/>
          </w:rPr>
          <w:t>27.6</w:t>
        </w:r>
        <w:r w:rsidRPr="00925DE6">
          <w:rPr>
            <w:rFonts w:ascii="Calibri" w:hAnsi="Calibri"/>
            <w:noProof/>
            <w:sz w:val="22"/>
            <w:szCs w:val="22"/>
          </w:rPr>
          <w:tab/>
        </w:r>
        <w:r w:rsidRPr="00AC711D">
          <w:rPr>
            <w:rStyle w:val="Hyperlink"/>
            <w:noProof/>
          </w:rPr>
          <w:t>Association Class Issue Credential</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_Toc477756974 \h </w:instrText>
        </w:r>
        <w:r>
          <w:rPr>
            <w:noProof/>
            <w:webHidden/>
          </w:rPr>
        </w:r>
        <w:r>
          <w:rPr>
            <w:noProof/>
            <w:webHidden/>
          </w:rPr>
          <w:fldChar w:fldCharType="separate"/>
        </w:r>
        <w:r>
          <w:rPr>
            <w:noProof/>
            <w:webHidden/>
          </w:rPr>
          <w:t>145</w:t>
        </w:r>
        <w:r>
          <w:rPr>
            <w:noProof/>
            <w:webHidden/>
          </w:rPr>
          <w:fldChar w:fldCharType="end"/>
        </w:r>
      </w:hyperlink>
    </w:p>
    <w:p w:rsidR="00925DE6" w:rsidRPr="00925DE6" w:rsidRDefault="00925DE6">
      <w:pPr>
        <w:pStyle w:val="TOC2"/>
        <w:rPr>
          <w:rFonts w:ascii="Calibri" w:hAnsi="Calibri"/>
          <w:noProof/>
          <w:sz w:val="22"/>
          <w:szCs w:val="22"/>
        </w:rPr>
      </w:pPr>
      <w:hyperlink w:anchor="_Toc477756975" w:history="1">
        <w:r w:rsidRPr="00AC711D">
          <w:rPr>
            <w:rStyle w:val="Hyperlink"/>
            <w:noProof/>
          </w:rPr>
          <w:t>27.7</w:t>
        </w:r>
        <w:r w:rsidRPr="00925DE6">
          <w:rPr>
            <w:rFonts w:ascii="Calibri" w:hAnsi="Calibri"/>
            <w:noProof/>
            <w:sz w:val="22"/>
            <w:szCs w:val="22"/>
          </w:rPr>
          <w:tab/>
        </w:r>
        <w:r w:rsidRPr="00AC711D">
          <w:rPr>
            <w:rStyle w:val="Hyperlink"/>
            <w:noProof/>
          </w:rPr>
          <w:t>Class Managed Actor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_Toc477756975 \h </w:instrText>
        </w:r>
        <w:r>
          <w:rPr>
            <w:noProof/>
            <w:webHidden/>
          </w:rPr>
        </w:r>
        <w:r>
          <w:rPr>
            <w:noProof/>
            <w:webHidden/>
          </w:rPr>
          <w:fldChar w:fldCharType="separate"/>
        </w:r>
        <w:r>
          <w:rPr>
            <w:noProof/>
            <w:webHidden/>
          </w:rPr>
          <w:t>146</w:t>
        </w:r>
        <w:r>
          <w:rPr>
            <w:noProof/>
            <w:webHidden/>
          </w:rPr>
          <w:fldChar w:fldCharType="end"/>
        </w:r>
      </w:hyperlink>
    </w:p>
    <w:p w:rsidR="00925DE6" w:rsidRPr="00925DE6" w:rsidRDefault="00925DE6">
      <w:pPr>
        <w:pStyle w:val="TOC2"/>
        <w:rPr>
          <w:rFonts w:ascii="Calibri" w:hAnsi="Calibri"/>
          <w:noProof/>
          <w:sz w:val="22"/>
          <w:szCs w:val="22"/>
        </w:rPr>
      </w:pPr>
      <w:hyperlink w:anchor="_Toc477756976" w:history="1">
        <w:r w:rsidRPr="00AC711D">
          <w:rPr>
            <w:rStyle w:val="Hyperlink"/>
            <w:noProof/>
          </w:rPr>
          <w:t>27.8</w:t>
        </w:r>
        <w:r w:rsidRPr="00925DE6">
          <w:rPr>
            <w:rFonts w:ascii="Calibri" w:hAnsi="Calibri"/>
            <w:noProof/>
            <w:sz w:val="22"/>
            <w:szCs w:val="22"/>
          </w:rPr>
          <w:tab/>
        </w:r>
        <w:r w:rsidRPr="00AC711D">
          <w:rPr>
            <w:rStyle w:val="Hyperlink"/>
            <w:noProof/>
          </w:rPr>
          <w:t>Association Class Valid for Time Interval</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_Toc477756976 \h </w:instrText>
        </w:r>
        <w:r>
          <w:rPr>
            <w:noProof/>
            <w:webHidden/>
          </w:rPr>
        </w:r>
        <w:r>
          <w:rPr>
            <w:noProof/>
            <w:webHidden/>
          </w:rPr>
          <w:fldChar w:fldCharType="separate"/>
        </w:r>
        <w:r>
          <w:rPr>
            <w:noProof/>
            <w:webHidden/>
          </w:rPr>
          <w:t>146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77" w:history="1">
        <w:r w:rsidRPr="00AC711D">
          <w:rPr>
            <w:rStyle w:val="Hyperlink"/>
            <w:noProof/>
          </w:rPr>
          <w:t>28</w:t>
        </w:r>
        <w:r w:rsidRPr="00925DE6">
          <w:rPr>
            <w:rFonts w:ascii="Calibri" w:hAnsi="Calibri"/>
            <w:noProof/>
            <w:sz w:val="22"/>
            <w:szCs w:val="22"/>
          </w:rPr>
          <w:tab/>
        </w:r>
        <w:r w:rsidRPr="00AC711D">
          <w:rPr>
            <w:rStyle w:val="Hyperlink"/>
            <w:noProof/>
          </w:rPr>
          <w:t>Threat-risk-conceptual-model::Generic Concept Library::Cyber</w:t>
        </w:r>
        <w:r>
          <w:rPr>
            <w:noProof/>
            <w:webHidden/>
          </w:rPr>
          <w:tab/>
        </w:r>
        <w:r>
          <w:rPr>
            <w:noProof/>
            <w:webHidden/>
          </w:rPr>
          <w:fldChar w:fldCharType="begin"/>
        </w:r>
        <w:r>
          <w:rPr>
            <w:noProof/>
            <w:webHidden/>
          </w:rPr>
          <w:instrText xml:space="preserve"> PAGEREF _Toc477756977 \h </w:instrText>
        </w:r>
        <w:r>
          <w:rPr>
            <w:noProof/>
            <w:webHidden/>
          </w:rPr>
        </w:r>
        <w:r>
          <w:rPr>
            <w:noProof/>
            <w:webHidden/>
          </w:rPr>
          <w:fldChar w:fldCharType="separate"/>
        </w:r>
        <w:r>
          <w:rPr>
            <w:noProof/>
            <w:webHidden/>
          </w:rPr>
          <w:t>147</w:t>
        </w:r>
        <w:r>
          <w:rPr>
            <w:noProof/>
            <w:webHidden/>
          </w:rPr>
          <w:fldChar w:fldCharType="end"/>
        </w:r>
      </w:hyperlink>
    </w:p>
    <w:p w:rsidR="00925DE6" w:rsidRPr="00925DE6" w:rsidRDefault="00925DE6">
      <w:pPr>
        <w:pStyle w:val="TOC2"/>
        <w:rPr>
          <w:rFonts w:ascii="Calibri" w:hAnsi="Calibri"/>
          <w:noProof/>
          <w:sz w:val="22"/>
          <w:szCs w:val="22"/>
        </w:rPr>
      </w:pPr>
      <w:hyperlink w:anchor="_Toc477756978" w:history="1">
        <w:r w:rsidRPr="00AC711D">
          <w:rPr>
            <w:rStyle w:val="Hyperlink"/>
            <w:noProof/>
          </w:rPr>
          <w:t>28.1</w:t>
        </w:r>
        <w:r w:rsidRPr="00925DE6">
          <w:rPr>
            <w:rFonts w:ascii="Calibri" w:hAnsi="Calibri"/>
            <w:noProof/>
            <w:sz w:val="22"/>
            <w:szCs w:val="22"/>
          </w:rPr>
          <w:tab/>
        </w:r>
        <w:r w:rsidRPr="00AC711D">
          <w:rPr>
            <w:rStyle w:val="Hyperlink"/>
            <w:noProof/>
          </w:rPr>
          <w:t>Diagram: Cyber</w:t>
        </w:r>
        <w:r>
          <w:rPr>
            <w:noProof/>
            <w:webHidden/>
          </w:rPr>
          <w:tab/>
        </w:r>
        <w:r>
          <w:rPr>
            <w:noProof/>
            <w:webHidden/>
          </w:rPr>
          <w:fldChar w:fldCharType="begin"/>
        </w:r>
        <w:r>
          <w:rPr>
            <w:noProof/>
            <w:webHidden/>
          </w:rPr>
          <w:instrText xml:space="preserve"> PAGEREF _Toc477756978 \h </w:instrText>
        </w:r>
        <w:r>
          <w:rPr>
            <w:noProof/>
            <w:webHidden/>
          </w:rPr>
        </w:r>
        <w:r>
          <w:rPr>
            <w:noProof/>
            <w:webHidden/>
          </w:rPr>
          <w:fldChar w:fldCharType="separate"/>
        </w:r>
        <w:r>
          <w:rPr>
            <w:noProof/>
            <w:webHidden/>
          </w:rPr>
          <w:t>148</w:t>
        </w:r>
        <w:r>
          <w:rPr>
            <w:noProof/>
            <w:webHidden/>
          </w:rPr>
          <w:fldChar w:fldCharType="end"/>
        </w:r>
      </w:hyperlink>
    </w:p>
    <w:p w:rsidR="00925DE6" w:rsidRPr="00925DE6" w:rsidRDefault="00925DE6">
      <w:pPr>
        <w:pStyle w:val="TOC2"/>
        <w:rPr>
          <w:rFonts w:ascii="Calibri" w:hAnsi="Calibri"/>
          <w:noProof/>
          <w:sz w:val="22"/>
          <w:szCs w:val="22"/>
        </w:rPr>
      </w:pPr>
      <w:hyperlink w:anchor="_Toc477756979" w:history="1">
        <w:r w:rsidRPr="00AC711D">
          <w:rPr>
            <w:rStyle w:val="Hyperlink"/>
            <w:noProof/>
          </w:rPr>
          <w:t>28.2</w:t>
        </w:r>
        <w:r w:rsidRPr="00925DE6">
          <w:rPr>
            <w:rFonts w:ascii="Calibri" w:hAnsi="Calibri"/>
            <w:noProof/>
            <w:sz w:val="22"/>
            <w:szCs w:val="22"/>
          </w:rPr>
          <w:tab/>
        </w:r>
        <w:r w:rsidRPr="00AC711D">
          <w:rPr>
            <w:rStyle w:val="Hyperlink"/>
            <w:noProof/>
          </w:rPr>
          <w:t>Diagram: Cyber Platforms</w:t>
        </w:r>
        <w:r>
          <w:rPr>
            <w:noProof/>
            <w:webHidden/>
          </w:rPr>
          <w:tab/>
        </w:r>
        <w:r>
          <w:rPr>
            <w:noProof/>
            <w:webHidden/>
          </w:rPr>
          <w:fldChar w:fldCharType="begin"/>
        </w:r>
        <w:r>
          <w:rPr>
            <w:noProof/>
            <w:webHidden/>
          </w:rPr>
          <w:instrText xml:space="preserve"> PAGEREF _Toc477756979 \h </w:instrText>
        </w:r>
        <w:r>
          <w:rPr>
            <w:noProof/>
            <w:webHidden/>
          </w:rPr>
        </w:r>
        <w:r>
          <w:rPr>
            <w:noProof/>
            <w:webHidden/>
          </w:rPr>
          <w:fldChar w:fldCharType="separate"/>
        </w:r>
        <w:r>
          <w:rPr>
            <w:noProof/>
            <w:webHidden/>
          </w:rPr>
          <w:t>149</w:t>
        </w:r>
        <w:r>
          <w:rPr>
            <w:noProof/>
            <w:webHidden/>
          </w:rPr>
          <w:fldChar w:fldCharType="end"/>
        </w:r>
      </w:hyperlink>
    </w:p>
    <w:p w:rsidR="00925DE6" w:rsidRPr="00925DE6" w:rsidRDefault="00925DE6">
      <w:pPr>
        <w:pStyle w:val="TOC2"/>
        <w:rPr>
          <w:rFonts w:ascii="Calibri" w:hAnsi="Calibri"/>
          <w:noProof/>
          <w:sz w:val="22"/>
          <w:szCs w:val="22"/>
        </w:rPr>
      </w:pPr>
      <w:hyperlink w:anchor="_Toc477756980" w:history="1">
        <w:r w:rsidRPr="00AC711D">
          <w:rPr>
            <w:rStyle w:val="Hyperlink"/>
            <w:noProof/>
          </w:rPr>
          <w:t>28.3</w:t>
        </w:r>
        <w:r w:rsidRPr="00925DE6">
          <w:rPr>
            <w:rFonts w:ascii="Calibri" w:hAnsi="Calibri"/>
            <w:noProof/>
            <w:sz w:val="22"/>
            <w:szCs w:val="22"/>
          </w:rPr>
          <w:tab/>
        </w:r>
        <w:r w:rsidRPr="00AC711D">
          <w:rPr>
            <w:rStyle w:val="Hyperlink"/>
            <w:noProof/>
          </w:rPr>
          <w:t>Diagram: Cyber Resource</w:t>
        </w:r>
        <w:r>
          <w:rPr>
            <w:noProof/>
            <w:webHidden/>
          </w:rPr>
          <w:tab/>
        </w:r>
        <w:r>
          <w:rPr>
            <w:noProof/>
            <w:webHidden/>
          </w:rPr>
          <w:fldChar w:fldCharType="begin"/>
        </w:r>
        <w:r>
          <w:rPr>
            <w:noProof/>
            <w:webHidden/>
          </w:rPr>
          <w:instrText xml:space="preserve"> PAGEREF _Toc477756980 \h </w:instrText>
        </w:r>
        <w:r>
          <w:rPr>
            <w:noProof/>
            <w:webHidden/>
          </w:rPr>
        </w:r>
        <w:r>
          <w:rPr>
            <w:noProof/>
            <w:webHidden/>
          </w:rPr>
          <w:fldChar w:fldCharType="separate"/>
        </w:r>
        <w:r>
          <w:rPr>
            <w:noProof/>
            <w:webHidden/>
          </w:rPr>
          <w:t>149</w:t>
        </w:r>
        <w:r>
          <w:rPr>
            <w:noProof/>
            <w:webHidden/>
          </w:rPr>
          <w:fldChar w:fldCharType="end"/>
        </w:r>
      </w:hyperlink>
    </w:p>
    <w:p w:rsidR="00925DE6" w:rsidRPr="00925DE6" w:rsidRDefault="00925DE6">
      <w:pPr>
        <w:pStyle w:val="TOC2"/>
        <w:rPr>
          <w:rFonts w:ascii="Calibri" w:hAnsi="Calibri"/>
          <w:noProof/>
          <w:sz w:val="22"/>
          <w:szCs w:val="22"/>
        </w:rPr>
      </w:pPr>
      <w:hyperlink w:anchor="_Toc477756981" w:history="1">
        <w:r w:rsidRPr="00AC711D">
          <w:rPr>
            <w:rStyle w:val="Hyperlink"/>
            <w:noProof/>
          </w:rPr>
          <w:t>28.4</w:t>
        </w:r>
        <w:r w:rsidRPr="00925DE6">
          <w:rPr>
            <w:rFonts w:ascii="Calibri" w:hAnsi="Calibri"/>
            <w:noProof/>
            <w:sz w:val="22"/>
            <w:szCs w:val="22"/>
          </w:rPr>
          <w:tab/>
        </w:r>
        <w:r w:rsidRPr="00AC711D">
          <w:rPr>
            <w:rStyle w:val="Hyperlink"/>
            <w:noProof/>
          </w:rPr>
          <w:t>Association Class Ability To Execute Software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_Toc477756981 \h </w:instrText>
        </w:r>
        <w:r>
          <w:rPr>
            <w:noProof/>
            <w:webHidden/>
          </w:rPr>
        </w:r>
        <w:r>
          <w:rPr>
            <w:noProof/>
            <w:webHidden/>
          </w:rPr>
          <w:fldChar w:fldCharType="separate"/>
        </w:r>
        <w:r>
          <w:rPr>
            <w:noProof/>
            <w:webHidden/>
          </w:rPr>
          <w:t>150</w:t>
        </w:r>
        <w:r>
          <w:rPr>
            <w:noProof/>
            <w:webHidden/>
          </w:rPr>
          <w:fldChar w:fldCharType="end"/>
        </w:r>
      </w:hyperlink>
    </w:p>
    <w:p w:rsidR="00925DE6" w:rsidRPr="00925DE6" w:rsidRDefault="00925DE6">
      <w:pPr>
        <w:pStyle w:val="TOC2"/>
        <w:rPr>
          <w:rFonts w:ascii="Calibri" w:hAnsi="Calibri"/>
          <w:noProof/>
          <w:sz w:val="22"/>
          <w:szCs w:val="22"/>
        </w:rPr>
      </w:pPr>
      <w:hyperlink w:anchor="_Toc477756982" w:history="1">
        <w:r w:rsidRPr="00AC711D">
          <w:rPr>
            <w:rStyle w:val="Hyperlink"/>
            <w:noProof/>
          </w:rPr>
          <w:t>28.5</w:t>
        </w:r>
        <w:r w:rsidRPr="00925DE6">
          <w:rPr>
            <w:rFonts w:ascii="Calibri" w:hAnsi="Calibri"/>
            <w:noProof/>
            <w:sz w:val="22"/>
            <w:szCs w:val="22"/>
          </w:rPr>
          <w:tab/>
        </w:r>
        <w:r w:rsidRPr="00AC711D">
          <w:rPr>
            <w:rStyle w:val="Hyperlink"/>
            <w:noProof/>
          </w:rPr>
          <w:t>Association Class Automated Capability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_Toc477756982 \h </w:instrText>
        </w:r>
        <w:r>
          <w:rPr>
            <w:noProof/>
            <w:webHidden/>
          </w:rPr>
        </w:r>
        <w:r>
          <w:rPr>
            <w:noProof/>
            <w:webHidden/>
          </w:rPr>
          <w:fldChar w:fldCharType="separate"/>
        </w:r>
        <w:r>
          <w:rPr>
            <w:noProof/>
            <w:webHidden/>
          </w:rPr>
          <w:t>150</w:t>
        </w:r>
        <w:r>
          <w:rPr>
            <w:noProof/>
            <w:webHidden/>
          </w:rPr>
          <w:fldChar w:fldCharType="end"/>
        </w:r>
      </w:hyperlink>
    </w:p>
    <w:p w:rsidR="00925DE6" w:rsidRPr="00925DE6" w:rsidRDefault="00925DE6">
      <w:pPr>
        <w:pStyle w:val="TOC2"/>
        <w:rPr>
          <w:rFonts w:ascii="Calibri" w:hAnsi="Calibri"/>
          <w:noProof/>
          <w:sz w:val="22"/>
          <w:szCs w:val="22"/>
        </w:rPr>
      </w:pPr>
      <w:hyperlink w:anchor="_Toc477756983" w:history="1">
        <w:r w:rsidRPr="00AC711D">
          <w:rPr>
            <w:rStyle w:val="Hyperlink"/>
            <w:noProof/>
          </w:rPr>
          <w:t>28.6</w:t>
        </w:r>
        <w:r w:rsidRPr="00925DE6">
          <w:rPr>
            <w:rFonts w:ascii="Calibri" w:hAnsi="Calibri"/>
            <w:noProof/>
            <w:sz w:val="22"/>
            <w:szCs w:val="22"/>
          </w:rPr>
          <w:tab/>
        </w:r>
        <w:r w:rsidRPr="00AC711D">
          <w:rPr>
            <w:rStyle w:val="Hyperlink"/>
            <w:noProof/>
          </w:rPr>
          <w:t>Association Class Automated Control</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_Toc477756983 \h </w:instrText>
        </w:r>
        <w:r>
          <w:rPr>
            <w:noProof/>
            <w:webHidden/>
          </w:rPr>
        </w:r>
        <w:r>
          <w:rPr>
            <w:noProof/>
            <w:webHidden/>
          </w:rPr>
          <w:fldChar w:fldCharType="separate"/>
        </w:r>
        <w:r>
          <w:rPr>
            <w:noProof/>
            <w:webHidden/>
          </w:rPr>
          <w:t>151</w:t>
        </w:r>
        <w:r>
          <w:rPr>
            <w:noProof/>
            <w:webHidden/>
          </w:rPr>
          <w:fldChar w:fldCharType="end"/>
        </w:r>
      </w:hyperlink>
    </w:p>
    <w:p w:rsidR="00925DE6" w:rsidRPr="00925DE6" w:rsidRDefault="00925DE6">
      <w:pPr>
        <w:pStyle w:val="TOC2"/>
        <w:rPr>
          <w:rFonts w:ascii="Calibri" w:hAnsi="Calibri"/>
          <w:noProof/>
          <w:sz w:val="22"/>
          <w:szCs w:val="22"/>
        </w:rPr>
      </w:pPr>
      <w:hyperlink w:anchor="_Toc477756984" w:history="1">
        <w:r w:rsidRPr="00AC711D">
          <w:rPr>
            <w:rStyle w:val="Hyperlink"/>
            <w:noProof/>
          </w:rPr>
          <w:t>28.7</w:t>
        </w:r>
        <w:r w:rsidRPr="00925DE6">
          <w:rPr>
            <w:rFonts w:ascii="Calibri" w:hAnsi="Calibri"/>
            <w:noProof/>
            <w:sz w:val="22"/>
            <w:szCs w:val="22"/>
          </w:rPr>
          <w:tab/>
        </w:r>
        <w:r w:rsidRPr="00AC711D">
          <w:rPr>
            <w:rStyle w:val="Hyperlink"/>
            <w:noProof/>
          </w:rPr>
          <w:t>Class Automated Entity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_Toc477756984 \h </w:instrText>
        </w:r>
        <w:r>
          <w:rPr>
            <w:noProof/>
            <w:webHidden/>
          </w:rPr>
        </w:r>
        <w:r>
          <w:rPr>
            <w:noProof/>
            <w:webHidden/>
          </w:rPr>
          <w:fldChar w:fldCharType="separate"/>
        </w:r>
        <w:r>
          <w:rPr>
            <w:noProof/>
            <w:webHidden/>
          </w:rPr>
          <w:t>152</w:t>
        </w:r>
        <w:r>
          <w:rPr>
            <w:noProof/>
            <w:webHidden/>
          </w:rPr>
          <w:fldChar w:fldCharType="end"/>
        </w:r>
      </w:hyperlink>
    </w:p>
    <w:p w:rsidR="00925DE6" w:rsidRPr="00925DE6" w:rsidRDefault="00925DE6">
      <w:pPr>
        <w:pStyle w:val="TOC2"/>
        <w:rPr>
          <w:rFonts w:ascii="Calibri" w:hAnsi="Calibri"/>
          <w:noProof/>
          <w:sz w:val="22"/>
          <w:szCs w:val="22"/>
        </w:rPr>
      </w:pPr>
      <w:hyperlink w:anchor="_Toc477756985" w:history="1">
        <w:r w:rsidRPr="00AC711D">
          <w:rPr>
            <w:rStyle w:val="Hyperlink"/>
            <w:noProof/>
          </w:rPr>
          <w:t>28.8</w:t>
        </w:r>
        <w:r w:rsidRPr="00925DE6">
          <w:rPr>
            <w:rFonts w:ascii="Calibri" w:hAnsi="Calibri"/>
            <w:noProof/>
            <w:sz w:val="22"/>
            <w:szCs w:val="22"/>
          </w:rPr>
          <w:tab/>
        </w:r>
        <w:r w:rsidRPr="00AC711D">
          <w:rPr>
            <w:rStyle w:val="Hyperlink"/>
            <w:noProof/>
          </w:rPr>
          <w:t>Class Automation Type</w:t>
        </w:r>
        <w:r>
          <w:rPr>
            <w:noProof/>
            <w:webHidden/>
          </w:rPr>
          <w:tab/>
        </w:r>
        <w:r>
          <w:rPr>
            <w:noProof/>
            <w:webHidden/>
          </w:rPr>
          <w:fldChar w:fldCharType="begin"/>
        </w:r>
        <w:r>
          <w:rPr>
            <w:noProof/>
            <w:webHidden/>
          </w:rPr>
          <w:instrText xml:space="preserve"> PAGEREF _Toc477756985 \h </w:instrText>
        </w:r>
        <w:r>
          <w:rPr>
            <w:noProof/>
            <w:webHidden/>
          </w:rPr>
        </w:r>
        <w:r>
          <w:rPr>
            <w:noProof/>
            <w:webHidden/>
          </w:rPr>
          <w:fldChar w:fldCharType="separate"/>
        </w:r>
        <w:r>
          <w:rPr>
            <w:noProof/>
            <w:webHidden/>
          </w:rPr>
          <w:t>152</w:t>
        </w:r>
        <w:r>
          <w:rPr>
            <w:noProof/>
            <w:webHidden/>
          </w:rPr>
          <w:fldChar w:fldCharType="end"/>
        </w:r>
      </w:hyperlink>
    </w:p>
    <w:p w:rsidR="00925DE6" w:rsidRPr="00925DE6" w:rsidRDefault="00925DE6">
      <w:pPr>
        <w:pStyle w:val="TOC2"/>
        <w:rPr>
          <w:rFonts w:ascii="Calibri" w:hAnsi="Calibri"/>
          <w:noProof/>
          <w:sz w:val="22"/>
          <w:szCs w:val="22"/>
        </w:rPr>
      </w:pPr>
      <w:hyperlink w:anchor="_Toc477756986" w:history="1">
        <w:r w:rsidRPr="00AC711D">
          <w:rPr>
            <w:rStyle w:val="Hyperlink"/>
            <w:noProof/>
          </w:rPr>
          <w:t>28.9</w:t>
        </w:r>
        <w:r w:rsidRPr="00925DE6">
          <w:rPr>
            <w:rFonts w:ascii="Calibri" w:hAnsi="Calibri"/>
            <w:noProof/>
            <w:sz w:val="22"/>
            <w:szCs w:val="22"/>
          </w:rPr>
          <w:tab/>
        </w:r>
        <w:r w:rsidRPr="00AC711D">
          <w:rPr>
            <w:rStyle w:val="Hyperlink"/>
            <w:noProof/>
          </w:rPr>
          <w:t>Class Automaton</w:t>
        </w:r>
        <w:r>
          <w:rPr>
            <w:noProof/>
            <w:webHidden/>
          </w:rPr>
          <w:tab/>
        </w:r>
        <w:r>
          <w:rPr>
            <w:noProof/>
            <w:webHidden/>
          </w:rPr>
          <w:fldChar w:fldCharType="begin"/>
        </w:r>
        <w:r>
          <w:rPr>
            <w:noProof/>
            <w:webHidden/>
          </w:rPr>
          <w:instrText xml:space="preserve"> PAGEREF _Toc477756986 \h </w:instrText>
        </w:r>
        <w:r>
          <w:rPr>
            <w:noProof/>
            <w:webHidden/>
          </w:rPr>
        </w:r>
        <w:r>
          <w:rPr>
            <w:noProof/>
            <w:webHidden/>
          </w:rPr>
          <w:fldChar w:fldCharType="separate"/>
        </w:r>
        <w:r>
          <w:rPr>
            <w:noProof/>
            <w:webHidden/>
          </w:rPr>
          <w:t>152</w:t>
        </w:r>
        <w:r>
          <w:rPr>
            <w:noProof/>
            <w:webHidden/>
          </w:rPr>
          <w:fldChar w:fldCharType="end"/>
        </w:r>
      </w:hyperlink>
    </w:p>
    <w:p w:rsidR="00925DE6" w:rsidRPr="00925DE6" w:rsidRDefault="00925DE6">
      <w:pPr>
        <w:pStyle w:val="TOC2"/>
        <w:rPr>
          <w:rFonts w:ascii="Calibri" w:hAnsi="Calibri"/>
          <w:noProof/>
          <w:sz w:val="22"/>
          <w:szCs w:val="22"/>
        </w:rPr>
      </w:pPr>
      <w:hyperlink w:anchor="_Toc477756987" w:history="1">
        <w:r w:rsidRPr="00AC711D">
          <w:rPr>
            <w:rStyle w:val="Hyperlink"/>
            <w:noProof/>
          </w:rPr>
          <w:t>28.10</w:t>
        </w:r>
        <w:r w:rsidRPr="00925DE6">
          <w:rPr>
            <w:rFonts w:ascii="Calibri" w:hAnsi="Calibri"/>
            <w:noProof/>
            <w:sz w:val="22"/>
            <w:szCs w:val="22"/>
          </w:rPr>
          <w:tab/>
        </w:r>
        <w:r w:rsidRPr="00AC711D">
          <w:rPr>
            <w:rStyle w:val="Hyperlink"/>
            <w:noProof/>
          </w:rPr>
          <w:t>Class Communicating Device</w:t>
        </w:r>
        <w:r>
          <w:rPr>
            <w:noProof/>
            <w:webHidden/>
          </w:rPr>
          <w:tab/>
        </w:r>
        <w:r>
          <w:rPr>
            <w:noProof/>
            <w:webHidden/>
          </w:rPr>
          <w:fldChar w:fldCharType="begin"/>
        </w:r>
        <w:r>
          <w:rPr>
            <w:noProof/>
            <w:webHidden/>
          </w:rPr>
          <w:instrText xml:space="preserve"> PAGEREF _Toc477756987 \h </w:instrText>
        </w:r>
        <w:r>
          <w:rPr>
            <w:noProof/>
            <w:webHidden/>
          </w:rPr>
        </w:r>
        <w:r>
          <w:rPr>
            <w:noProof/>
            <w:webHidden/>
          </w:rPr>
          <w:fldChar w:fldCharType="separate"/>
        </w:r>
        <w:r>
          <w:rPr>
            <w:noProof/>
            <w:webHidden/>
          </w:rPr>
          <w:t>152</w:t>
        </w:r>
        <w:r>
          <w:rPr>
            <w:noProof/>
            <w:webHidden/>
          </w:rPr>
          <w:fldChar w:fldCharType="end"/>
        </w:r>
      </w:hyperlink>
    </w:p>
    <w:p w:rsidR="00925DE6" w:rsidRPr="00925DE6" w:rsidRDefault="00925DE6">
      <w:pPr>
        <w:pStyle w:val="TOC2"/>
        <w:rPr>
          <w:rFonts w:ascii="Calibri" w:hAnsi="Calibri"/>
          <w:noProof/>
          <w:sz w:val="22"/>
          <w:szCs w:val="22"/>
        </w:rPr>
      </w:pPr>
      <w:hyperlink w:anchor="_Toc477756988" w:history="1">
        <w:r w:rsidRPr="00AC711D">
          <w:rPr>
            <w:rStyle w:val="Hyperlink"/>
            <w:noProof/>
          </w:rPr>
          <w:t>28.11</w:t>
        </w:r>
        <w:r w:rsidRPr="00925DE6">
          <w:rPr>
            <w:rFonts w:ascii="Calibri" w:hAnsi="Calibri"/>
            <w:noProof/>
            <w:sz w:val="22"/>
            <w:szCs w:val="22"/>
          </w:rPr>
          <w:tab/>
        </w:r>
        <w:r w:rsidRPr="00AC711D">
          <w:rPr>
            <w:rStyle w:val="Hyperlink"/>
            <w:noProof/>
          </w:rPr>
          <w:t>Class Communications Link</w:t>
        </w:r>
        <w:r>
          <w:rPr>
            <w:noProof/>
            <w:webHidden/>
          </w:rPr>
          <w:tab/>
        </w:r>
        <w:r>
          <w:rPr>
            <w:noProof/>
            <w:webHidden/>
          </w:rPr>
          <w:fldChar w:fldCharType="begin"/>
        </w:r>
        <w:r>
          <w:rPr>
            <w:noProof/>
            <w:webHidden/>
          </w:rPr>
          <w:instrText xml:space="preserve"> PAGEREF _Toc477756988 \h </w:instrText>
        </w:r>
        <w:r>
          <w:rPr>
            <w:noProof/>
            <w:webHidden/>
          </w:rPr>
        </w:r>
        <w:r>
          <w:rPr>
            <w:noProof/>
            <w:webHidden/>
          </w:rPr>
          <w:fldChar w:fldCharType="separate"/>
        </w:r>
        <w:r>
          <w:rPr>
            <w:noProof/>
            <w:webHidden/>
          </w:rPr>
          <w:t>152</w:t>
        </w:r>
        <w:r>
          <w:rPr>
            <w:noProof/>
            <w:webHidden/>
          </w:rPr>
          <w:fldChar w:fldCharType="end"/>
        </w:r>
      </w:hyperlink>
    </w:p>
    <w:p w:rsidR="00925DE6" w:rsidRPr="00925DE6" w:rsidRDefault="00925DE6">
      <w:pPr>
        <w:pStyle w:val="TOC2"/>
        <w:rPr>
          <w:rFonts w:ascii="Calibri" w:hAnsi="Calibri"/>
          <w:noProof/>
          <w:sz w:val="22"/>
          <w:szCs w:val="22"/>
        </w:rPr>
      </w:pPr>
      <w:hyperlink w:anchor="_Toc477756989" w:history="1">
        <w:r w:rsidRPr="00AC711D">
          <w:rPr>
            <w:rStyle w:val="Hyperlink"/>
            <w:noProof/>
          </w:rPr>
          <w:t>28.12</w:t>
        </w:r>
        <w:r w:rsidRPr="00925DE6">
          <w:rPr>
            <w:rFonts w:ascii="Calibri" w:hAnsi="Calibri"/>
            <w:noProof/>
            <w:sz w:val="22"/>
            <w:szCs w:val="22"/>
          </w:rPr>
          <w:tab/>
        </w:r>
        <w:r w:rsidRPr="00AC711D">
          <w:rPr>
            <w:rStyle w:val="Hyperlink"/>
            <w:noProof/>
          </w:rPr>
          <w:t>Class Communications Network</w:t>
        </w:r>
        <w:r>
          <w:rPr>
            <w:noProof/>
            <w:webHidden/>
          </w:rPr>
          <w:tab/>
        </w:r>
        <w:r>
          <w:rPr>
            <w:noProof/>
            <w:webHidden/>
          </w:rPr>
          <w:fldChar w:fldCharType="begin"/>
        </w:r>
        <w:r>
          <w:rPr>
            <w:noProof/>
            <w:webHidden/>
          </w:rPr>
          <w:instrText xml:space="preserve"> PAGEREF _Toc477756989 \h </w:instrText>
        </w:r>
        <w:r>
          <w:rPr>
            <w:noProof/>
            <w:webHidden/>
          </w:rPr>
        </w:r>
        <w:r>
          <w:rPr>
            <w:noProof/>
            <w:webHidden/>
          </w:rPr>
          <w:fldChar w:fldCharType="separate"/>
        </w:r>
        <w:r>
          <w:rPr>
            <w:noProof/>
            <w:webHidden/>
          </w:rPr>
          <w:t>153</w:t>
        </w:r>
        <w:r>
          <w:rPr>
            <w:noProof/>
            <w:webHidden/>
          </w:rPr>
          <w:fldChar w:fldCharType="end"/>
        </w:r>
      </w:hyperlink>
    </w:p>
    <w:p w:rsidR="00925DE6" w:rsidRPr="00925DE6" w:rsidRDefault="00925DE6">
      <w:pPr>
        <w:pStyle w:val="TOC2"/>
        <w:rPr>
          <w:rFonts w:ascii="Calibri" w:hAnsi="Calibri"/>
          <w:noProof/>
          <w:sz w:val="22"/>
          <w:szCs w:val="22"/>
        </w:rPr>
      </w:pPr>
      <w:hyperlink w:anchor="_Toc477756990" w:history="1">
        <w:r w:rsidRPr="00AC711D">
          <w:rPr>
            <w:rStyle w:val="Hyperlink"/>
            <w:noProof/>
          </w:rPr>
          <w:t>28.13</w:t>
        </w:r>
        <w:r w:rsidRPr="00925DE6">
          <w:rPr>
            <w:rFonts w:ascii="Calibri" w:hAnsi="Calibri"/>
            <w:noProof/>
            <w:sz w:val="22"/>
            <w:szCs w:val="22"/>
          </w:rPr>
          <w:tab/>
        </w:r>
        <w:r w:rsidRPr="00AC711D">
          <w:rPr>
            <w:rStyle w:val="Hyperlink"/>
            <w:noProof/>
          </w:rPr>
          <w:t>Class Computer Control System</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_Toc477756990 \h </w:instrText>
        </w:r>
        <w:r>
          <w:rPr>
            <w:noProof/>
            <w:webHidden/>
          </w:rPr>
        </w:r>
        <w:r>
          <w:rPr>
            <w:noProof/>
            <w:webHidden/>
          </w:rPr>
          <w:fldChar w:fldCharType="separate"/>
        </w:r>
        <w:r>
          <w:rPr>
            <w:noProof/>
            <w:webHidden/>
          </w:rPr>
          <w:t>153</w:t>
        </w:r>
        <w:r>
          <w:rPr>
            <w:noProof/>
            <w:webHidden/>
          </w:rPr>
          <w:fldChar w:fldCharType="end"/>
        </w:r>
      </w:hyperlink>
    </w:p>
    <w:p w:rsidR="00925DE6" w:rsidRPr="00925DE6" w:rsidRDefault="00925DE6">
      <w:pPr>
        <w:pStyle w:val="TOC2"/>
        <w:rPr>
          <w:rFonts w:ascii="Calibri" w:hAnsi="Calibri"/>
          <w:noProof/>
          <w:sz w:val="22"/>
          <w:szCs w:val="22"/>
        </w:rPr>
      </w:pPr>
      <w:hyperlink w:anchor="_Toc477756991" w:history="1">
        <w:r w:rsidRPr="00AC711D">
          <w:rPr>
            <w:rStyle w:val="Hyperlink"/>
            <w:noProof/>
          </w:rPr>
          <w:t>28.14</w:t>
        </w:r>
        <w:r w:rsidRPr="00925DE6">
          <w:rPr>
            <w:rFonts w:ascii="Calibri" w:hAnsi="Calibri"/>
            <w:noProof/>
            <w:sz w:val="22"/>
            <w:szCs w:val="22"/>
          </w:rPr>
          <w:tab/>
        </w:r>
        <w:r w:rsidRPr="00AC711D">
          <w:rPr>
            <w:rStyle w:val="Hyperlink"/>
            <w:noProof/>
          </w:rPr>
          <w:t>Class Computer System</w:t>
        </w:r>
        <w:r>
          <w:rPr>
            <w:noProof/>
            <w:webHidden/>
          </w:rPr>
          <w:tab/>
        </w:r>
        <w:r>
          <w:rPr>
            <w:noProof/>
            <w:webHidden/>
          </w:rPr>
          <w:fldChar w:fldCharType="begin"/>
        </w:r>
        <w:r>
          <w:rPr>
            <w:noProof/>
            <w:webHidden/>
          </w:rPr>
          <w:instrText xml:space="preserve"> PAGEREF _Toc477756991 \h </w:instrText>
        </w:r>
        <w:r>
          <w:rPr>
            <w:noProof/>
            <w:webHidden/>
          </w:rPr>
        </w:r>
        <w:r>
          <w:rPr>
            <w:noProof/>
            <w:webHidden/>
          </w:rPr>
          <w:fldChar w:fldCharType="separate"/>
        </w:r>
        <w:r>
          <w:rPr>
            <w:noProof/>
            <w:webHidden/>
          </w:rPr>
          <w:t>153</w:t>
        </w:r>
        <w:r>
          <w:rPr>
            <w:noProof/>
            <w:webHidden/>
          </w:rPr>
          <w:fldChar w:fldCharType="end"/>
        </w:r>
      </w:hyperlink>
    </w:p>
    <w:p w:rsidR="00925DE6" w:rsidRPr="00925DE6" w:rsidRDefault="00925DE6">
      <w:pPr>
        <w:pStyle w:val="TOC2"/>
        <w:rPr>
          <w:rFonts w:ascii="Calibri" w:hAnsi="Calibri"/>
          <w:noProof/>
          <w:sz w:val="22"/>
          <w:szCs w:val="22"/>
        </w:rPr>
      </w:pPr>
      <w:hyperlink w:anchor="_Toc477756992" w:history="1">
        <w:r w:rsidRPr="00AC711D">
          <w:rPr>
            <w:rStyle w:val="Hyperlink"/>
            <w:noProof/>
          </w:rPr>
          <w:t>28.15</w:t>
        </w:r>
        <w:r w:rsidRPr="00925DE6">
          <w:rPr>
            <w:rFonts w:ascii="Calibri" w:hAnsi="Calibri"/>
            <w:noProof/>
            <w:sz w:val="22"/>
            <w:szCs w:val="22"/>
          </w:rPr>
          <w:tab/>
        </w:r>
        <w:r w:rsidRPr="00AC711D">
          <w:rPr>
            <w:rStyle w:val="Hyperlink"/>
            <w:noProof/>
          </w:rPr>
          <w:t>Class Cyber Resource</w:t>
        </w:r>
        <w:r w:rsidRPr="00AC711D">
          <w:rPr>
            <w:rStyle w:val="Hyperlink"/>
            <w:rFonts w:cs="Arial"/>
            <w:noProof/>
          </w:rPr>
          <w:t xml:space="preserve">  &lt;&lt;Union&gt;&gt;</w:t>
        </w:r>
        <w:r>
          <w:rPr>
            <w:noProof/>
            <w:webHidden/>
          </w:rPr>
          <w:tab/>
        </w:r>
        <w:r>
          <w:rPr>
            <w:noProof/>
            <w:webHidden/>
          </w:rPr>
          <w:fldChar w:fldCharType="begin"/>
        </w:r>
        <w:r>
          <w:rPr>
            <w:noProof/>
            <w:webHidden/>
          </w:rPr>
          <w:instrText xml:space="preserve"> PAGEREF _Toc477756992 \h </w:instrText>
        </w:r>
        <w:r>
          <w:rPr>
            <w:noProof/>
            <w:webHidden/>
          </w:rPr>
        </w:r>
        <w:r>
          <w:rPr>
            <w:noProof/>
            <w:webHidden/>
          </w:rPr>
          <w:fldChar w:fldCharType="separate"/>
        </w:r>
        <w:r>
          <w:rPr>
            <w:noProof/>
            <w:webHidden/>
          </w:rPr>
          <w:t>153</w:t>
        </w:r>
        <w:r>
          <w:rPr>
            <w:noProof/>
            <w:webHidden/>
          </w:rPr>
          <w:fldChar w:fldCharType="end"/>
        </w:r>
      </w:hyperlink>
    </w:p>
    <w:p w:rsidR="00925DE6" w:rsidRPr="00925DE6" w:rsidRDefault="00925DE6">
      <w:pPr>
        <w:pStyle w:val="TOC2"/>
        <w:rPr>
          <w:rFonts w:ascii="Calibri" w:hAnsi="Calibri"/>
          <w:noProof/>
          <w:sz w:val="22"/>
          <w:szCs w:val="22"/>
        </w:rPr>
      </w:pPr>
      <w:hyperlink w:anchor="_Toc477756993" w:history="1">
        <w:r w:rsidRPr="00AC711D">
          <w:rPr>
            <w:rStyle w:val="Hyperlink"/>
            <w:noProof/>
          </w:rPr>
          <w:t>28.16</w:t>
        </w:r>
        <w:r w:rsidRPr="00925DE6">
          <w:rPr>
            <w:rFonts w:ascii="Calibri" w:hAnsi="Calibri"/>
            <w:noProof/>
            <w:sz w:val="22"/>
            <w:szCs w:val="22"/>
          </w:rPr>
          <w:tab/>
        </w:r>
        <w:r w:rsidRPr="00AC711D">
          <w:rPr>
            <w:rStyle w:val="Hyperlink"/>
            <w:noProof/>
          </w:rPr>
          <w:t>Class Cyber Weapon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_Toc477756993 \h </w:instrText>
        </w:r>
        <w:r>
          <w:rPr>
            <w:noProof/>
            <w:webHidden/>
          </w:rPr>
        </w:r>
        <w:r>
          <w:rPr>
            <w:noProof/>
            <w:webHidden/>
          </w:rPr>
          <w:fldChar w:fldCharType="separate"/>
        </w:r>
        <w:r>
          <w:rPr>
            <w:noProof/>
            <w:webHidden/>
          </w:rPr>
          <w:t>153</w:t>
        </w:r>
        <w:r>
          <w:rPr>
            <w:noProof/>
            <w:webHidden/>
          </w:rPr>
          <w:fldChar w:fldCharType="end"/>
        </w:r>
      </w:hyperlink>
    </w:p>
    <w:p w:rsidR="00925DE6" w:rsidRPr="00925DE6" w:rsidRDefault="00925DE6">
      <w:pPr>
        <w:pStyle w:val="TOC2"/>
        <w:rPr>
          <w:rFonts w:ascii="Calibri" w:hAnsi="Calibri"/>
          <w:noProof/>
          <w:sz w:val="22"/>
          <w:szCs w:val="22"/>
        </w:rPr>
      </w:pPr>
      <w:hyperlink w:anchor="_Toc477756994" w:history="1">
        <w:r w:rsidRPr="00AC711D">
          <w:rPr>
            <w:rStyle w:val="Hyperlink"/>
            <w:noProof/>
          </w:rPr>
          <w:t>28.17</w:t>
        </w:r>
        <w:r w:rsidRPr="00925DE6">
          <w:rPr>
            <w:rFonts w:ascii="Calibri" w:hAnsi="Calibri"/>
            <w:noProof/>
            <w:sz w:val="22"/>
            <w:szCs w:val="22"/>
          </w:rPr>
          <w:tab/>
        </w:r>
        <w:r w:rsidRPr="00AC711D">
          <w:rPr>
            <w:rStyle w:val="Hyperlink"/>
            <w:noProof/>
          </w:rPr>
          <w:t>Class Execution Platform</w:t>
        </w:r>
        <w:r w:rsidRPr="00AC711D">
          <w:rPr>
            <w:rStyle w:val="Hyperlink"/>
            <w:rFonts w:cs="Arial"/>
            <w:noProof/>
          </w:rPr>
          <w:t xml:space="preserve">  &lt;&lt;Union&gt;&gt;</w:t>
        </w:r>
        <w:r>
          <w:rPr>
            <w:noProof/>
            <w:webHidden/>
          </w:rPr>
          <w:tab/>
        </w:r>
        <w:r>
          <w:rPr>
            <w:noProof/>
            <w:webHidden/>
          </w:rPr>
          <w:fldChar w:fldCharType="begin"/>
        </w:r>
        <w:r>
          <w:rPr>
            <w:noProof/>
            <w:webHidden/>
          </w:rPr>
          <w:instrText xml:space="preserve"> PAGEREF _Toc477756994 \h </w:instrText>
        </w:r>
        <w:r>
          <w:rPr>
            <w:noProof/>
            <w:webHidden/>
          </w:rPr>
        </w:r>
        <w:r>
          <w:rPr>
            <w:noProof/>
            <w:webHidden/>
          </w:rPr>
          <w:fldChar w:fldCharType="separate"/>
        </w:r>
        <w:r>
          <w:rPr>
            <w:noProof/>
            <w:webHidden/>
          </w:rPr>
          <w:t>154</w:t>
        </w:r>
        <w:r>
          <w:rPr>
            <w:noProof/>
            <w:webHidden/>
          </w:rPr>
          <w:fldChar w:fldCharType="end"/>
        </w:r>
      </w:hyperlink>
    </w:p>
    <w:p w:rsidR="00925DE6" w:rsidRPr="00925DE6" w:rsidRDefault="00925DE6">
      <w:pPr>
        <w:pStyle w:val="TOC2"/>
        <w:rPr>
          <w:rFonts w:ascii="Calibri" w:hAnsi="Calibri"/>
          <w:noProof/>
          <w:sz w:val="22"/>
          <w:szCs w:val="22"/>
        </w:rPr>
      </w:pPr>
      <w:hyperlink w:anchor="_Toc477756995" w:history="1">
        <w:r w:rsidRPr="00AC711D">
          <w:rPr>
            <w:rStyle w:val="Hyperlink"/>
            <w:noProof/>
          </w:rPr>
          <w:t>28.18</w:t>
        </w:r>
        <w:r w:rsidRPr="00925DE6">
          <w:rPr>
            <w:rFonts w:ascii="Calibri" w:hAnsi="Calibri"/>
            <w:noProof/>
            <w:sz w:val="22"/>
            <w:szCs w:val="22"/>
          </w:rPr>
          <w:tab/>
        </w:r>
        <w:r w:rsidRPr="00AC711D">
          <w:rPr>
            <w:rStyle w:val="Hyperlink"/>
            <w:noProof/>
          </w:rPr>
          <w:t>Association Class Information In Computer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_Toc477756995 \h </w:instrText>
        </w:r>
        <w:r>
          <w:rPr>
            <w:noProof/>
            <w:webHidden/>
          </w:rPr>
        </w:r>
        <w:r>
          <w:rPr>
            <w:noProof/>
            <w:webHidden/>
          </w:rPr>
          <w:fldChar w:fldCharType="separate"/>
        </w:r>
        <w:r>
          <w:rPr>
            <w:noProof/>
            <w:webHidden/>
          </w:rPr>
          <w:t>154</w:t>
        </w:r>
        <w:r>
          <w:rPr>
            <w:noProof/>
            <w:webHidden/>
          </w:rPr>
          <w:fldChar w:fldCharType="end"/>
        </w:r>
      </w:hyperlink>
    </w:p>
    <w:p w:rsidR="00925DE6" w:rsidRPr="00925DE6" w:rsidRDefault="00925DE6">
      <w:pPr>
        <w:pStyle w:val="TOC2"/>
        <w:rPr>
          <w:rFonts w:ascii="Calibri" w:hAnsi="Calibri"/>
          <w:noProof/>
          <w:sz w:val="22"/>
          <w:szCs w:val="22"/>
        </w:rPr>
      </w:pPr>
      <w:hyperlink w:anchor="_Toc477756996" w:history="1">
        <w:r w:rsidRPr="00AC711D">
          <w:rPr>
            <w:rStyle w:val="Hyperlink"/>
            <w:noProof/>
          </w:rPr>
          <w:t>28.19</w:t>
        </w:r>
        <w:r w:rsidRPr="00925DE6">
          <w:rPr>
            <w:rFonts w:ascii="Calibri" w:hAnsi="Calibri"/>
            <w:noProof/>
            <w:sz w:val="22"/>
            <w:szCs w:val="22"/>
          </w:rPr>
          <w:tab/>
        </w:r>
        <w:r w:rsidRPr="00AC711D">
          <w:rPr>
            <w:rStyle w:val="Hyperlink"/>
            <w:noProof/>
          </w:rPr>
          <w:t>Association Class Node of a Network</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_Toc477756996 \h </w:instrText>
        </w:r>
        <w:r>
          <w:rPr>
            <w:noProof/>
            <w:webHidden/>
          </w:rPr>
        </w:r>
        <w:r>
          <w:rPr>
            <w:noProof/>
            <w:webHidden/>
          </w:rPr>
          <w:fldChar w:fldCharType="separate"/>
        </w:r>
        <w:r>
          <w:rPr>
            <w:noProof/>
            <w:webHidden/>
          </w:rPr>
          <w:t>154</w:t>
        </w:r>
        <w:r>
          <w:rPr>
            <w:noProof/>
            <w:webHidden/>
          </w:rPr>
          <w:fldChar w:fldCharType="end"/>
        </w:r>
      </w:hyperlink>
    </w:p>
    <w:p w:rsidR="00925DE6" w:rsidRPr="00925DE6" w:rsidRDefault="00925DE6">
      <w:pPr>
        <w:pStyle w:val="TOC2"/>
        <w:rPr>
          <w:rFonts w:ascii="Calibri" w:hAnsi="Calibri"/>
          <w:noProof/>
          <w:sz w:val="22"/>
          <w:szCs w:val="22"/>
        </w:rPr>
      </w:pPr>
      <w:hyperlink w:anchor="_Toc477756997" w:history="1">
        <w:r w:rsidRPr="00AC711D">
          <w:rPr>
            <w:rStyle w:val="Hyperlink"/>
            <w:noProof/>
          </w:rPr>
          <w:t>28.20</w:t>
        </w:r>
        <w:r w:rsidRPr="00925DE6">
          <w:rPr>
            <w:rFonts w:ascii="Calibri" w:hAnsi="Calibri"/>
            <w:noProof/>
            <w:sz w:val="22"/>
            <w:szCs w:val="22"/>
          </w:rPr>
          <w:tab/>
        </w:r>
        <w:r w:rsidRPr="00AC711D">
          <w:rPr>
            <w:rStyle w:val="Hyperlink"/>
            <w:noProof/>
          </w:rPr>
          <w:t>Class Software</w:t>
        </w:r>
        <w:r>
          <w:rPr>
            <w:noProof/>
            <w:webHidden/>
          </w:rPr>
          <w:tab/>
        </w:r>
        <w:r>
          <w:rPr>
            <w:noProof/>
            <w:webHidden/>
          </w:rPr>
          <w:fldChar w:fldCharType="begin"/>
        </w:r>
        <w:r>
          <w:rPr>
            <w:noProof/>
            <w:webHidden/>
          </w:rPr>
          <w:instrText xml:space="preserve"> PAGEREF _Toc477756997 \h </w:instrText>
        </w:r>
        <w:r>
          <w:rPr>
            <w:noProof/>
            <w:webHidden/>
          </w:rPr>
        </w:r>
        <w:r>
          <w:rPr>
            <w:noProof/>
            <w:webHidden/>
          </w:rPr>
          <w:fldChar w:fldCharType="separate"/>
        </w:r>
        <w:r>
          <w:rPr>
            <w:noProof/>
            <w:webHidden/>
          </w:rPr>
          <w:t>155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6998" w:history="1">
        <w:r w:rsidRPr="00AC711D">
          <w:rPr>
            <w:rStyle w:val="Hyperlink"/>
            <w:noProof/>
          </w:rPr>
          <w:t>29</w:t>
        </w:r>
        <w:r w:rsidRPr="00925DE6">
          <w:rPr>
            <w:rFonts w:ascii="Calibri" w:hAnsi="Calibri"/>
            <w:noProof/>
            <w:sz w:val="22"/>
            <w:szCs w:val="22"/>
          </w:rPr>
          <w:tab/>
        </w:r>
        <w:r w:rsidRPr="00AC711D">
          <w:rPr>
            <w:rStyle w:val="Hyperlink"/>
            <w:noProof/>
          </w:rPr>
          <w:t>Threat-risk-conceptual-model::Generic Concept Library::Enterprises</w:t>
        </w:r>
        <w:r>
          <w:rPr>
            <w:noProof/>
            <w:webHidden/>
          </w:rPr>
          <w:tab/>
        </w:r>
        <w:r>
          <w:rPr>
            <w:noProof/>
            <w:webHidden/>
          </w:rPr>
          <w:fldChar w:fldCharType="begin"/>
        </w:r>
        <w:r>
          <w:rPr>
            <w:noProof/>
            <w:webHidden/>
          </w:rPr>
          <w:instrText xml:space="preserve"> PAGEREF _Toc477756998 \h </w:instrText>
        </w:r>
        <w:r>
          <w:rPr>
            <w:noProof/>
            <w:webHidden/>
          </w:rPr>
        </w:r>
        <w:r>
          <w:rPr>
            <w:noProof/>
            <w:webHidden/>
          </w:rPr>
          <w:fldChar w:fldCharType="separate"/>
        </w:r>
        <w:r>
          <w:rPr>
            <w:noProof/>
            <w:webHidden/>
          </w:rPr>
          <w:t>156</w:t>
        </w:r>
        <w:r>
          <w:rPr>
            <w:noProof/>
            <w:webHidden/>
          </w:rPr>
          <w:fldChar w:fldCharType="end"/>
        </w:r>
      </w:hyperlink>
    </w:p>
    <w:p w:rsidR="00925DE6" w:rsidRPr="00925DE6" w:rsidRDefault="00925DE6">
      <w:pPr>
        <w:pStyle w:val="TOC2"/>
        <w:rPr>
          <w:rFonts w:ascii="Calibri" w:hAnsi="Calibri"/>
          <w:noProof/>
          <w:sz w:val="22"/>
          <w:szCs w:val="22"/>
        </w:rPr>
      </w:pPr>
      <w:hyperlink w:anchor="_Toc477756999" w:history="1">
        <w:r w:rsidRPr="00AC711D">
          <w:rPr>
            <w:rStyle w:val="Hyperlink"/>
            <w:noProof/>
          </w:rPr>
          <w:t>29.1</w:t>
        </w:r>
        <w:r w:rsidRPr="00925DE6">
          <w:rPr>
            <w:rFonts w:ascii="Calibri" w:hAnsi="Calibri"/>
            <w:noProof/>
            <w:sz w:val="22"/>
            <w:szCs w:val="22"/>
          </w:rPr>
          <w:tab/>
        </w:r>
        <w:r w:rsidRPr="00AC711D">
          <w:rPr>
            <w:rStyle w:val="Hyperlink"/>
            <w:noProof/>
          </w:rPr>
          <w:t>Diagram: Enterprise</w:t>
        </w:r>
        <w:r>
          <w:rPr>
            <w:noProof/>
            <w:webHidden/>
          </w:rPr>
          <w:tab/>
        </w:r>
        <w:r>
          <w:rPr>
            <w:noProof/>
            <w:webHidden/>
          </w:rPr>
          <w:fldChar w:fldCharType="begin"/>
        </w:r>
        <w:r>
          <w:rPr>
            <w:noProof/>
            <w:webHidden/>
          </w:rPr>
          <w:instrText xml:space="preserve"> PAGEREF _Toc477756999 \h </w:instrText>
        </w:r>
        <w:r>
          <w:rPr>
            <w:noProof/>
            <w:webHidden/>
          </w:rPr>
        </w:r>
        <w:r>
          <w:rPr>
            <w:noProof/>
            <w:webHidden/>
          </w:rPr>
          <w:fldChar w:fldCharType="separate"/>
        </w:r>
        <w:r>
          <w:rPr>
            <w:noProof/>
            <w:webHidden/>
          </w:rPr>
          <w:t>156</w:t>
        </w:r>
        <w:r>
          <w:rPr>
            <w:noProof/>
            <w:webHidden/>
          </w:rPr>
          <w:fldChar w:fldCharType="end"/>
        </w:r>
      </w:hyperlink>
    </w:p>
    <w:p w:rsidR="00925DE6" w:rsidRPr="00925DE6" w:rsidRDefault="00925DE6">
      <w:pPr>
        <w:pStyle w:val="TOC2"/>
        <w:rPr>
          <w:rFonts w:ascii="Calibri" w:hAnsi="Calibri"/>
          <w:noProof/>
          <w:sz w:val="22"/>
          <w:szCs w:val="22"/>
        </w:rPr>
      </w:pPr>
      <w:hyperlink w:anchor="_Toc477757000" w:history="1">
        <w:r w:rsidRPr="00AC711D">
          <w:rPr>
            <w:rStyle w:val="Hyperlink"/>
            <w:noProof/>
          </w:rPr>
          <w:t>29.2</w:t>
        </w:r>
        <w:r w:rsidRPr="00925DE6">
          <w:rPr>
            <w:rFonts w:ascii="Calibri" w:hAnsi="Calibri"/>
            <w:noProof/>
            <w:sz w:val="22"/>
            <w:szCs w:val="22"/>
          </w:rPr>
          <w:tab/>
        </w:r>
        <w:r w:rsidRPr="00AC711D">
          <w:rPr>
            <w:rStyle w:val="Hyperlink"/>
            <w:noProof/>
          </w:rPr>
          <w:t>Class Enterprise</w:t>
        </w:r>
        <w:r>
          <w:rPr>
            <w:noProof/>
            <w:webHidden/>
          </w:rPr>
          <w:tab/>
        </w:r>
        <w:r>
          <w:rPr>
            <w:noProof/>
            <w:webHidden/>
          </w:rPr>
          <w:fldChar w:fldCharType="begin"/>
        </w:r>
        <w:r>
          <w:rPr>
            <w:noProof/>
            <w:webHidden/>
          </w:rPr>
          <w:instrText xml:space="preserve"> PAGEREF _Toc477757000 \h </w:instrText>
        </w:r>
        <w:r>
          <w:rPr>
            <w:noProof/>
            <w:webHidden/>
          </w:rPr>
        </w:r>
        <w:r>
          <w:rPr>
            <w:noProof/>
            <w:webHidden/>
          </w:rPr>
          <w:fldChar w:fldCharType="separate"/>
        </w:r>
        <w:r>
          <w:rPr>
            <w:noProof/>
            <w:webHidden/>
          </w:rPr>
          <w:t>157</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01" w:history="1">
        <w:r w:rsidRPr="00AC711D">
          <w:rPr>
            <w:rStyle w:val="Hyperlink"/>
            <w:noProof/>
          </w:rPr>
          <w:t>30</w:t>
        </w:r>
        <w:r w:rsidRPr="00925DE6">
          <w:rPr>
            <w:rFonts w:ascii="Calibri" w:hAnsi="Calibri"/>
            <w:noProof/>
            <w:sz w:val="22"/>
            <w:szCs w:val="22"/>
          </w:rPr>
          <w:tab/>
        </w:r>
        <w:r w:rsidRPr="00AC711D">
          <w:rPr>
            <w:rStyle w:val="Hyperlink"/>
            <w:noProof/>
          </w:rPr>
          <w:t>Threat-risk-conceptual-model::Generic Concept Library::Entities</w:t>
        </w:r>
        <w:r>
          <w:rPr>
            <w:noProof/>
            <w:webHidden/>
          </w:rPr>
          <w:tab/>
        </w:r>
        <w:r>
          <w:rPr>
            <w:noProof/>
            <w:webHidden/>
          </w:rPr>
          <w:fldChar w:fldCharType="begin"/>
        </w:r>
        <w:r>
          <w:rPr>
            <w:noProof/>
            <w:webHidden/>
          </w:rPr>
          <w:instrText xml:space="preserve"> PAGEREF _Toc477757001 \h </w:instrText>
        </w:r>
        <w:r>
          <w:rPr>
            <w:noProof/>
            <w:webHidden/>
          </w:rPr>
        </w:r>
        <w:r>
          <w:rPr>
            <w:noProof/>
            <w:webHidden/>
          </w:rPr>
          <w:fldChar w:fldCharType="separate"/>
        </w:r>
        <w:r>
          <w:rPr>
            <w:noProof/>
            <w:webHidden/>
          </w:rPr>
          <w:t>158</w:t>
        </w:r>
        <w:r>
          <w:rPr>
            <w:noProof/>
            <w:webHidden/>
          </w:rPr>
          <w:fldChar w:fldCharType="end"/>
        </w:r>
      </w:hyperlink>
    </w:p>
    <w:p w:rsidR="00925DE6" w:rsidRPr="00925DE6" w:rsidRDefault="00925DE6">
      <w:pPr>
        <w:pStyle w:val="TOC2"/>
        <w:rPr>
          <w:rFonts w:ascii="Calibri" w:hAnsi="Calibri"/>
          <w:noProof/>
          <w:sz w:val="22"/>
          <w:szCs w:val="22"/>
        </w:rPr>
      </w:pPr>
      <w:hyperlink w:anchor="_Toc477757002" w:history="1">
        <w:r w:rsidRPr="00AC711D">
          <w:rPr>
            <w:rStyle w:val="Hyperlink"/>
            <w:noProof/>
          </w:rPr>
          <w:t>30.1</w:t>
        </w:r>
        <w:r w:rsidRPr="00925DE6">
          <w:rPr>
            <w:rFonts w:ascii="Calibri" w:hAnsi="Calibri"/>
            <w:noProof/>
            <w:sz w:val="22"/>
            <w:szCs w:val="22"/>
          </w:rPr>
          <w:tab/>
        </w:r>
        <w:r w:rsidRPr="00AC711D">
          <w:rPr>
            <w:rStyle w:val="Hyperlink"/>
            <w:noProof/>
          </w:rPr>
          <w:t>Diagram: Identifiable Entity</w:t>
        </w:r>
        <w:r>
          <w:rPr>
            <w:noProof/>
            <w:webHidden/>
          </w:rPr>
          <w:tab/>
        </w:r>
        <w:r>
          <w:rPr>
            <w:noProof/>
            <w:webHidden/>
          </w:rPr>
          <w:fldChar w:fldCharType="begin"/>
        </w:r>
        <w:r>
          <w:rPr>
            <w:noProof/>
            <w:webHidden/>
          </w:rPr>
          <w:instrText xml:space="preserve"> PAGEREF _Toc477757002 \h </w:instrText>
        </w:r>
        <w:r>
          <w:rPr>
            <w:noProof/>
            <w:webHidden/>
          </w:rPr>
        </w:r>
        <w:r>
          <w:rPr>
            <w:noProof/>
            <w:webHidden/>
          </w:rPr>
          <w:fldChar w:fldCharType="separate"/>
        </w:r>
        <w:r>
          <w:rPr>
            <w:noProof/>
            <w:webHidden/>
          </w:rPr>
          <w:t>159</w:t>
        </w:r>
        <w:r>
          <w:rPr>
            <w:noProof/>
            <w:webHidden/>
          </w:rPr>
          <w:fldChar w:fldCharType="end"/>
        </w:r>
      </w:hyperlink>
    </w:p>
    <w:p w:rsidR="00925DE6" w:rsidRPr="00925DE6" w:rsidRDefault="00925DE6">
      <w:pPr>
        <w:pStyle w:val="TOC2"/>
        <w:rPr>
          <w:rFonts w:ascii="Calibri" w:hAnsi="Calibri"/>
          <w:noProof/>
          <w:sz w:val="22"/>
          <w:szCs w:val="22"/>
        </w:rPr>
      </w:pPr>
      <w:hyperlink w:anchor="_Toc477757003" w:history="1">
        <w:r w:rsidRPr="00AC711D">
          <w:rPr>
            <w:rStyle w:val="Hyperlink"/>
            <w:noProof/>
          </w:rPr>
          <w:t>30.2</w:t>
        </w:r>
        <w:r w:rsidRPr="00925DE6">
          <w:rPr>
            <w:rFonts w:ascii="Calibri" w:hAnsi="Calibri"/>
            <w:noProof/>
            <w:sz w:val="22"/>
            <w:szCs w:val="22"/>
          </w:rPr>
          <w:tab/>
        </w:r>
        <w:r w:rsidRPr="00AC711D">
          <w:rPr>
            <w:rStyle w:val="Hyperlink"/>
            <w:noProof/>
          </w:rPr>
          <w:t>Diagram: Identifiable Entity Relationships</w:t>
        </w:r>
        <w:r>
          <w:rPr>
            <w:noProof/>
            <w:webHidden/>
          </w:rPr>
          <w:tab/>
        </w:r>
        <w:r>
          <w:rPr>
            <w:noProof/>
            <w:webHidden/>
          </w:rPr>
          <w:fldChar w:fldCharType="begin"/>
        </w:r>
        <w:r>
          <w:rPr>
            <w:noProof/>
            <w:webHidden/>
          </w:rPr>
          <w:instrText xml:space="preserve"> PAGEREF _Toc477757003 \h </w:instrText>
        </w:r>
        <w:r>
          <w:rPr>
            <w:noProof/>
            <w:webHidden/>
          </w:rPr>
        </w:r>
        <w:r>
          <w:rPr>
            <w:noProof/>
            <w:webHidden/>
          </w:rPr>
          <w:fldChar w:fldCharType="separate"/>
        </w:r>
        <w:r>
          <w:rPr>
            <w:noProof/>
            <w:webHidden/>
          </w:rPr>
          <w:t>160</w:t>
        </w:r>
        <w:r>
          <w:rPr>
            <w:noProof/>
            <w:webHidden/>
          </w:rPr>
          <w:fldChar w:fldCharType="end"/>
        </w:r>
      </w:hyperlink>
    </w:p>
    <w:p w:rsidR="00925DE6" w:rsidRPr="00925DE6" w:rsidRDefault="00925DE6">
      <w:pPr>
        <w:pStyle w:val="TOC2"/>
        <w:rPr>
          <w:rFonts w:ascii="Calibri" w:hAnsi="Calibri"/>
          <w:noProof/>
          <w:sz w:val="22"/>
          <w:szCs w:val="22"/>
        </w:rPr>
      </w:pPr>
      <w:hyperlink w:anchor="_Toc477757004" w:history="1">
        <w:r w:rsidRPr="00AC711D">
          <w:rPr>
            <w:rStyle w:val="Hyperlink"/>
            <w:noProof/>
          </w:rPr>
          <w:t>30.3</w:t>
        </w:r>
        <w:r w:rsidRPr="00925DE6">
          <w:rPr>
            <w:rFonts w:ascii="Calibri" w:hAnsi="Calibri"/>
            <w:noProof/>
            <w:sz w:val="22"/>
            <w:szCs w:val="22"/>
          </w:rPr>
          <w:tab/>
        </w:r>
        <w:r w:rsidRPr="00AC711D">
          <w:rPr>
            <w:rStyle w:val="Hyperlink"/>
            <w:noProof/>
          </w:rPr>
          <w:t>Association Class Impact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_Toc477757004 \h </w:instrText>
        </w:r>
        <w:r>
          <w:rPr>
            <w:noProof/>
            <w:webHidden/>
          </w:rPr>
        </w:r>
        <w:r>
          <w:rPr>
            <w:noProof/>
            <w:webHidden/>
          </w:rPr>
          <w:fldChar w:fldCharType="separate"/>
        </w:r>
        <w:r>
          <w:rPr>
            <w:noProof/>
            <w:webHidden/>
          </w:rPr>
          <w:t>160</w:t>
        </w:r>
        <w:r>
          <w:rPr>
            <w:noProof/>
            <w:webHidden/>
          </w:rPr>
          <w:fldChar w:fldCharType="end"/>
        </w:r>
      </w:hyperlink>
    </w:p>
    <w:p w:rsidR="00925DE6" w:rsidRPr="00925DE6" w:rsidRDefault="00925DE6">
      <w:pPr>
        <w:pStyle w:val="TOC2"/>
        <w:rPr>
          <w:rFonts w:ascii="Calibri" w:hAnsi="Calibri"/>
          <w:noProof/>
          <w:sz w:val="22"/>
          <w:szCs w:val="22"/>
        </w:rPr>
      </w:pPr>
      <w:hyperlink w:anchor="_Toc477757005" w:history="1">
        <w:r w:rsidRPr="00AC711D">
          <w:rPr>
            <w:rStyle w:val="Hyperlink"/>
            <w:noProof/>
          </w:rPr>
          <w:t>30.4</w:t>
        </w:r>
        <w:r w:rsidRPr="00925DE6">
          <w:rPr>
            <w:rFonts w:ascii="Calibri" w:hAnsi="Calibri"/>
            <w:noProof/>
            <w:sz w:val="22"/>
            <w:szCs w:val="22"/>
          </w:rPr>
          <w:tab/>
        </w:r>
        <w:r w:rsidRPr="00AC711D">
          <w:rPr>
            <w:rStyle w:val="Hyperlink"/>
            <w:noProof/>
          </w:rPr>
          <w:t>Association Class Parthood</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_Toc477757005 \h </w:instrText>
        </w:r>
        <w:r>
          <w:rPr>
            <w:noProof/>
            <w:webHidden/>
          </w:rPr>
        </w:r>
        <w:r>
          <w:rPr>
            <w:noProof/>
            <w:webHidden/>
          </w:rPr>
          <w:fldChar w:fldCharType="separate"/>
        </w:r>
        <w:r>
          <w:rPr>
            <w:noProof/>
            <w:webHidden/>
          </w:rPr>
          <w:t>161</w:t>
        </w:r>
        <w:r>
          <w:rPr>
            <w:noProof/>
            <w:webHidden/>
          </w:rPr>
          <w:fldChar w:fldCharType="end"/>
        </w:r>
      </w:hyperlink>
    </w:p>
    <w:p w:rsidR="00925DE6" w:rsidRPr="00925DE6" w:rsidRDefault="00925DE6">
      <w:pPr>
        <w:pStyle w:val="TOC2"/>
        <w:rPr>
          <w:rFonts w:ascii="Calibri" w:hAnsi="Calibri"/>
          <w:noProof/>
          <w:sz w:val="22"/>
          <w:szCs w:val="22"/>
        </w:rPr>
      </w:pPr>
      <w:hyperlink w:anchor="_Toc477757006" w:history="1">
        <w:r w:rsidRPr="00AC711D">
          <w:rPr>
            <w:rStyle w:val="Hyperlink"/>
            <w:noProof/>
          </w:rPr>
          <w:t>30.5</w:t>
        </w:r>
        <w:r w:rsidRPr="00925DE6">
          <w:rPr>
            <w:rFonts w:ascii="Calibri" w:hAnsi="Calibri"/>
            <w:noProof/>
            <w:sz w:val="22"/>
            <w:szCs w:val="22"/>
          </w:rPr>
          <w:tab/>
        </w:r>
        <w:r w:rsidRPr="00AC711D">
          <w:rPr>
            <w:rStyle w:val="Hyperlink"/>
            <w:noProof/>
          </w:rPr>
          <w:t>Association Class Related</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_Toc477757006 \h </w:instrText>
        </w:r>
        <w:r>
          <w:rPr>
            <w:noProof/>
            <w:webHidden/>
          </w:rPr>
        </w:r>
        <w:r>
          <w:rPr>
            <w:noProof/>
            <w:webHidden/>
          </w:rPr>
          <w:fldChar w:fldCharType="separate"/>
        </w:r>
        <w:r>
          <w:rPr>
            <w:noProof/>
            <w:webHidden/>
          </w:rPr>
          <w:t>162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07" w:history="1">
        <w:r w:rsidRPr="00AC711D">
          <w:rPr>
            <w:rStyle w:val="Hyperlink"/>
            <w:noProof/>
          </w:rPr>
          <w:t>31</w:t>
        </w:r>
        <w:r w:rsidRPr="00925DE6">
          <w:rPr>
            <w:rFonts w:ascii="Calibri" w:hAnsi="Calibri"/>
            <w:noProof/>
            <w:sz w:val="22"/>
            <w:szCs w:val="22"/>
          </w:rPr>
          <w:tab/>
        </w:r>
        <w:r w:rsidRPr="00AC711D">
          <w:rPr>
            <w:rStyle w:val="Hyperlink"/>
            <w:noProof/>
          </w:rPr>
          <w:t>Threat-risk-conceptual-model::Generic Concept Library::Events and Activities</w:t>
        </w:r>
        <w:r>
          <w:rPr>
            <w:noProof/>
            <w:webHidden/>
          </w:rPr>
          <w:tab/>
        </w:r>
        <w:r>
          <w:rPr>
            <w:noProof/>
            <w:webHidden/>
          </w:rPr>
          <w:fldChar w:fldCharType="begin"/>
        </w:r>
        <w:r>
          <w:rPr>
            <w:noProof/>
            <w:webHidden/>
          </w:rPr>
          <w:instrText xml:space="preserve"> PAGEREF _Toc477757007 \h </w:instrText>
        </w:r>
        <w:r>
          <w:rPr>
            <w:noProof/>
            <w:webHidden/>
          </w:rPr>
        </w:r>
        <w:r>
          <w:rPr>
            <w:noProof/>
            <w:webHidden/>
          </w:rPr>
          <w:fldChar w:fldCharType="separate"/>
        </w:r>
        <w:r>
          <w:rPr>
            <w:noProof/>
            <w:webHidden/>
          </w:rPr>
          <w:t>164</w:t>
        </w:r>
        <w:r>
          <w:rPr>
            <w:noProof/>
            <w:webHidden/>
          </w:rPr>
          <w:fldChar w:fldCharType="end"/>
        </w:r>
      </w:hyperlink>
    </w:p>
    <w:p w:rsidR="00925DE6" w:rsidRPr="00925DE6" w:rsidRDefault="00925DE6">
      <w:pPr>
        <w:pStyle w:val="TOC2"/>
        <w:rPr>
          <w:rFonts w:ascii="Calibri" w:hAnsi="Calibri"/>
          <w:noProof/>
          <w:sz w:val="22"/>
          <w:szCs w:val="22"/>
        </w:rPr>
      </w:pPr>
      <w:hyperlink w:anchor="_Toc477757008" w:history="1">
        <w:r w:rsidRPr="00AC711D">
          <w:rPr>
            <w:rStyle w:val="Hyperlink"/>
            <w:noProof/>
          </w:rPr>
          <w:t>31.1</w:t>
        </w:r>
        <w:r w:rsidRPr="00925DE6">
          <w:rPr>
            <w:rFonts w:ascii="Calibri" w:hAnsi="Calibri"/>
            <w:noProof/>
            <w:sz w:val="22"/>
            <w:szCs w:val="22"/>
          </w:rPr>
          <w:tab/>
        </w:r>
        <w:r w:rsidRPr="00AC711D">
          <w:rPr>
            <w:rStyle w:val="Hyperlink"/>
            <w:noProof/>
          </w:rPr>
          <w:t>Diagram: Events and Activities</w:t>
        </w:r>
        <w:r>
          <w:rPr>
            <w:noProof/>
            <w:webHidden/>
          </w:rPr>
          <w:tab/>
        </w:r>
        <w:r>
          <w:rPr>
            <w:noProof/>
            <w:webHidden/>
          </w:rPr>
          <w:fldChar w:fldCharType="begin"/>
        </w:r>
        <w:r>
          <w:rPr>
            <w:noProof/>
            <w:webHidden/>
          </w:rPr>
          <w:instrText xml:space="preserve"> PAGEREF _Toc477757008 \h </w:instrText>
        </w:r>
        <w:r>
          <w:rPr>
            <w:noProof/>
            <w:webHidden/>
          </w:rPr>
        </w:r>
        <w:r>
          <w:rPr>
            <w:noProof/>
            <w:webHidden/>
          </w:rPr>
          <w:fldChar w:fldCharType="separate"/>
        </w:r>
        <w:r>
          <w:rPr>
            <w:noProof/>
            <w:webHidden/>
          </w:rPr>
          <w:t>164</w:t>
        </w:r>
        <w:r>
          <w:rPr>
            <w:noProof/>
            <w:webHidden/>
          </w:rPr>
          <w:fldChar w:fldCharType="end"/>
        </w:r>
      </w:hyperlink>
    </w:p>
    <w:p w:rsidR="00925DE6" w:rsidRPr="00925DE6" w:rsidRDefault="00925DE6">
      <w:pPr>
        <w:pStyle w:val="TOC2"/>
        <w:rPr>
          <w:rFonts w:ascii="Calibri" w:hAnsi="Calibri"/>
          <w:noProof/>
          <w:sz w:val="22"/>
          <w:szCs w:val="22"/>
        </w:rPr>
      </w:pPr>
      <w:hyperlink w:anchor="_Toc477757009" w:history="1">
        <w:r w:rsidRPr="00AC711D">
          <w:rPr>
            <w:rStyle w:val="Hyperlink"/>
            <w:noProof/>
          </w:rPr>
          <w:t>31.2</w:t>
        </w:r>
        <w:r w:rsidRPr="00925DE6">
          <w:rPr>
            <w:rFonts w:ascii="Calibri" w:hAnsi="Calibri"/>
            <w:noProof/>
            <w:sz w:val="22"/>
            <w:szCs w:val="22"/>
          </w:rPr>
          <w:tab/>
        </w:r>
        <w:r w:rsidRPr="00AC711D">
          <w:rPr>
            <w:rStyle w:val="Hyperlink"/>
            <w:noProof/>
          </w:rPr>
          <w:t>Class Activity</w:t>
        </w:r>
        <w:r>
          <w:rPr>
            <w:noProof/>
            <w:webHidden/>
          </w:rPr>
          <w:tab/>
        </w:r>
        <w:r>
          <w:rPr>
            <w:noProof/>
            <w:webHidden/>
          </w:rPr>
          <w:fldChar w:fldCharType="begin"/>
        </w:r>
        <w:r>
          <w:rPr>
            <w:noProof/>
            <w:webHidden/>
          </w:rPr>
          <w:instrText xml:space="preserve"> PAGEREF _Toc477757009 \h </w:instrText>
        </w:r>
        <w:r>
          <w:rPr>
            <w:noProof/>
            <w:webHidden/>
          </w:rPr>
        </w:r>
        <w:r>
          <w:rPr>
            <w:noProof/>
            <w:webHidden/>
          </w:rPr>
          <w:fldChar w:fldCharType="separate"/>
        </w:r>
        <w:r>
          <w:rPr>
            <w:noProof/>
            <w:webHidden/>
          </w:rPr>
          <w:t>165</w:t>
        </w:r>
        <w:r>
          <w:rPr>
            <w:noProof/>
            <w:webHidden/>
          </w:rPr>
          <w:fldChar w:fldCharType="end"/>
        </w:r>
      </w:hyperlink>
    </w:p>
    <w:p w:rsidR="00925DE6" w:rsidRPr="00925DE6" w:rsidRDefault="00925DE6">
      <w:pPr>
        <w:pStyle w:val="TOC2"/>
        <w:rPr>
          <w:rFonts w:ascii="Calibri" w:hAnsi="Calibri"/>
          <w:noProof/>
          <w:sz w:val="22"/>
          <w:szCs w:val="22"/>
        </w:rPr>
      </w:pPr>
      <w:hyperlink w:anchor="_Toc477757010" w:history="1">
        <w:r w:rsidRPr="00AC711D">
          <w:rPr>
            <w:rStyle w:val="Hyperlink"/>
            <w:noProof/>
          </w:rPr>
          <w:t>31.3</w:t>
        </w:r>
        <w:r w:rsidRPr="00925DE6">
          <w:rPr>
            <w:rFonts w:ascii="Calibri" w:hAnsi="Calibri"/>
            <w:noProof/>
            <w:sz w:val="22"/>
            <w:szCs w:val="22"/>
          </w:rPr>
          <w:tab/>
        </w:r>
        <w:r w:rsidRPr="00AC711D">
          <w:rPr>
            <w:rStyle w:val="Hyperlink"/>
            <w:noProof/>
          </w:rPr>
          <w:t>Class Actor</w:t>
        </w:r>
        <w:r>
          <w:rPr>
            <w:noProof/>
            <w:webHidden/>
          </w:rPr>
          <w:tab/>
        </w:r>
        <w:r>
          <w:rPr>
            <w:noProof/>
            <w:webHidden/>
          </w:rPr>
          <w:fldChar w:fldCharType="begin"/>
        </w:r>
        <w:r>
          <w:rPr>
            <w:noProof/>
            <w:webHidden/>
          </w:rPr>
          <w:instrText xml:space="preserve"> PAGEREF _Toc477757010 \h </w:instrText>
        </w:r>
        <w:r>
          <w:rPr>
            <w:noProof/>
            <w:webHidden/>
          </w:rPr>
        </w:r>
        <w:r>
          <w:rPr>
            <w:noProof/>
            <w:webHidden/>
          </w:rPr>
          <w:fldChar w:fldCharType="separate"/>
        </w:r>
        <w:r>
          <w:rPr>
            <w:noProof/>
            <w:webHidden/>
          </w:rPr>
          <w:t>165</w:t>
        </w:r>
        <w:r>
          <w:rPr>
            <w:noProof/>
            <w:webHidden/>
          </w:rPr>
          <w:fldChar w:fldCharType="end"/>
        </w:r>
      </w:hyperlink>
    </w:p>
    <w:p w:rsidR="00925DE6" w:rsidRPr="00925DE6" w:rsidRDefault="00925DE6">
      <w:pPr>
        <w:pStyle w:val="TOC2"/>
        <w:rPr>
          <w:rFonts w:ascii="Calibri" w:hAnsi="Calibri"/>
          <w:noProof/>
          <w:sz w:val="22"/>
          <w:szCs w:val="22"/>
        </w:rPr>
      </w:pPr>
      <w:hyperlink w:anchor="_Toc477757011" w:history="1">
        <w:r w:rsidRPr="00AC711D">
          <w:rPr>
            <w:rStyle w:val="Hyperlink"/>
            <w:noProof/>
          </w:rPr>
          <w:t>31.4</w:t>
        </w:r>
        <w:r w:rsidRPr="00925DE6">
          <w:rPr>
            <w:rFonts w:ascii="Calibri" w:hAnsi="Calibri"/>
            <w:noProof/>
            <w:sz w:val="22"/>
            <w:szCs w:val="22"/>
          </w:rPr>
          <w:tab/>
        </w:r>
        <w:r w:rsidRPr="00AC711D">
          <w:rPr>
            <w:rStyle w:val="Hyperlink"/>
            <w:noProof/>
          </w:rPr>
          <w:t>Class Actual Activity</w:t>
        </w:r>
        <w:r w:rsidRPr="00AC711D">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_Toc477757011 \h </w:instrText>
        </w:r>
        <w:r>
          <w:rPr>
            <w:noProof/>
            <w:webHidden/>
          </w:rPr>
        </w:r>
        <w:r>
          <w:rPr>
            <w:noProof/>
            <w:webHidden/>
          </w:rPr>
          <w:fldChar w:fldCharType="separate"/>
        </w:r>
        <w:r>
          <w:rPr>
            <w:noProof/>
            <w:webHidden/>
          </w:rPr>
          <w:t>166</w:t>
        </w:r>
        <w:r>
          <w:rPr>
            <w:noProof/>
            <w:webHidden/>
          </w:rPr>
          <w:fldChar w:fldCharType="end"/>
        </w:r>
      </w:hyperlink>
    </w:p>
    <w:p w:rsidR="00925DE6" w:rsidRPr="00925DE6" w:rsidRDefault="00925DE6">
      <w:pPr>
        <w:pStyle w:val="TOC2"/>
        <w:rPr>
          <w:rFonts w:ascii="Calibri" w:hAnsi="Calibri"/>
          <w:noProof/>
          <w:sz w:val="22"/>
          <w:szCs w:val="22"/>
        </w:rPr>
      </w:pPr>
      <w:hyperlink w:anchor="_Toc477757012" w:history="1">
        <w:r w:rsidRPr="00AC711D">
          <w:rPr>
            <w:rStyle w:val="Hyperlink"/>
            <w:noProof/>
          </w:rPr>
          <w:t>31.5</w:t>
        </w:r>
        <w:r w:rsidRPr="00925DE6">
          <w:rPr>
            <w:rFonts w:ascii="Calibri" w:hAnsi="Calibri"/>
            <w:noProof/>
            <w:sz w:val="22"/>
            <w:szCs w:val="22"/>
          </w:rPr>
          <w:tab/>
        </w:r>
        <w:r w:rsidRPr="00AC711D">
          <w:rPr>
            <w:rStyle w:val="Hyperlink"/>
            <w:noProof/>
          </w:rPr>
          <w:t>Class Actual Event</w:t>
        </w:r>
        <w:r w:rsidRPr="00AC711D">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_Toc477757012 \h </w:instrText>
        </w:r>
        <w:r>
          <w:rPr>
            <w:noProof/>
            <w:webHidden/>
          </w:rPr>
        </w:r>
        <w:r>
          <w:rPr>
            <w:noProof/>
            <w:webHidden/>
          </w:rPr>
          <w:fldChar w:fldCharType="separate"/>
        </w:r>
        <w:r>
          <w:rPr>
            <w:noProof/>
            <w:webHidden/>
          </w:rPr>
          <w:t>166</w:t>
        </w:r>
        <w:r>
          <w:rPr>
            <w:noProof/>
            <w:webHidden/>
          </w:rPr>
          <w:fldChar w:fldCharType="end"/>
        </w:r>
      </w:hyperlink>
    </w:p>
    <w:p w:rsidR="00925DE6" w:rsidRPr="00925DE6" w:rsidRDefault="00925DE6">
      <w:pPr>
        <w:pStyle w:val="TOC2"/>
        <w:rPr>
          <w:rFonts w:ascii="Calibri" w:hAnsi="Calibri"/>
          <w:noProof/>
          <w:sz w:val="22"/>
          <w:szCs w:val="22"/>
        </w:rPr>
      </w:pPr>
      <w:hyperlink w:anchor="_Toc477757013" w:history="1">
        <w:r w:rsidRPr="00AC711D">
          <w:rPr>
            <w:rStyle w:val="Hyperlink"/>
            <w:noProof/>
          </w:rPr>
          <w:t>31.6</w:t>
        </w:r>
        <w:r w:rsidRPr="00925DE6">
          <w:rPr>
            <w:rFonts w:ascii="Calibri" w:hAnsi="Calibri"/>
            <w:noProof/>
            <w:sz w:val="22"/>
            <w:szCs w:val="22"/>
          </w:rPr>
          <w:tab/>
        </w:r>
        <w:r w:rsidRPr="00AC711D">
          <w:rPr>
            <w:rStyle w:val="Hyperlink"/>
            <w:noProof/>
          </w:rPr>
          <w:t>Class Event</w:t>
        </w:r>
        <w:r>
          <w:rPr>
            <w:noProof/>
            <w:webHidden/>
          </w:rPr>
          <w:tab/>
        </w:r>
        <w:r>
          <w:rPr>
            <w:noProof/>
            <w:webHidden/>
          </w:rPr>
          <w:fldChar w:fldCharType="begin"/>
        </w:r>
        <w:r>
          <w:rPr>
            <w:noProof/>
            <w:webHidden/>
          </w:rPr>
          <w:instrText xml:space="preserve"> PAGEREF _Toc477757013 \h </w:instrText>
        </w:r>
        <w:r>
          <w:rPr>
            <w:noProof/>
            <w:webHidden/>
          </w:rPr>
        </w:r>
        <w:r>
          <w:rPr>
            <w:noProof/>
            <w:webHidden/>
          </w:rPr>
          <w:fldChar w:fldCharType="separate"/>
        </w:r>
        <w:r>
          <w:rPr>
            <w:noProof/>
            <w:webHidden/>
          </w:rPr>
          <w:t>166</w:t>
        </w:r>
        <w:r>
          <w:rPr>
            <w:noProof/>
            <w:webHidden/>
          </w:rPr>
          <w:fldChar w:fldCharType="end"/>
        </w:r>
      </w:hyperlink>
    </w:p>
    <w:p w:rsidR="00925DE6" w:rsidRPr="00925DE6" w:rsidRDefault="00925DE6">
      <w:pPr>
        <w:pStyle w:val="TOC2"/>
        <w:rPr>
          <w:rFonts w:ascii="Calibri" w:hAnsi="Calibri"/>
          <w:noProof/>
          <w:sz w:val="22"/>
          <w:szCs w:val="22"/>
        </w:rPr>
      </w:pPr>
      <w:hyperlink w:anchor="_Toc477757014" w:history="1">
        <w:r w:rsidRPr="00AC711D">
          <w:rPr>
            <w:rStyle w:val="Hyperlink"/>
            <w:noProof/>
          </w:rPr>
          <w:t>31.7</w:t>
        </w:r>
        <w:r w:rsidRPr="00925DE6">
          <w:rPr>
            <w:rFonts w:ascii="Calibri" w:hAnsi="Calibri"/>
            <w:noProof/>
            <w:sz w:val="22"/>
            <w:szCs w:val="22"/>
          </w:rPr>
          <w:tab/>
        </w:r>
        <w:r w:rsidRPr="00AC711D">
          <w:rPr>
            <w:rStyle w:val="Hyperlink"/>
            <w:noProof/>
          </w:rPr>
          <w:t>Association Class Output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_Toc477757014 \h </w:instrText>
        </w:r>
        <w:r>
          <w:rPr>
            <w:noProof/>
            <w:webHidden/>
          </w:rPr>
        </w:r>
        <w:r>
          <w:rPr>
            <w:noProof/>
            <w:webHidden/>
          </w:rPr>
          <w:fldChar w:fldCharType="separate"/>
        </w:r>
        <w:r>
          <w:rPr>
            <w:noProof/>
            <w:webHidden/>
          </w:rPr>
          <w:t>166</w:t>
        </w:r>
        <w:r>
          <w:rPr>
            <w:noProof/>
            <w:webHidden/>
          </w:rPr>
          <w:fldChar w:fldCharType="end"/>
        </w:r>
      </w:hyperlink>
    </w:p>
    <w:p w:rsidR="00925DE6" w:rsidRPr="00925DE6" w:rsidRDefault="00925DE6">
      <w:pPr>
        <w:pStyle w:val="TOC2"/>
        <w:rPr>
          <w:rFonts w:ascii="Calibri" w:hAnsi="Calibri"/>
          <w:noProof/>
          <w:sz w:val="22"/>
          <w:szCs w:val="22"/>
        </w:rPr>
      </w:pPr>
      <w:hyperlink w:anchor="_Toc477757015" w:history="1">
        <w:r w:rsidRPr="00AC711D">
          <w:rPr>
            <w:rStyle w:val="Hyperlink"/>
            <w:noProof/>
          </w:rPr>
          <w:t>31.8</w:t>
        </w:r>
        <w:r w:rsidRPr="00925DE6">
          <w:rPr>
            <w:rFonts w:ascii="Calibri" w:hAnsi="Calibri"/>
            <w:noProof/>
            <w:sz w:val="22"/>
            <w:szCs w:val="22"/>
          </w:rPr>
          <w:tab/>
        </w:r>
        <w:r w:rsidRPr="00AC711D">
          <w:rPr>
            <w:rStyle w:val="Hyperlink"/>
            <w:noProof/>
          </w:rPr>
          <w:t>Association Class Performance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_Toc477757015 \h </w:instrText>
        </w:r>
        <w:r>
          <w:rPr>
            <w:noProof/>
            <w:webHidden/>
          </w:rPr>
        </w:r>
        <w:r>
          <w:rPr>
            <w:noProof/>
            <w:webHidden/>
          </w:rPr>
          <w:fldChar w:fldCharType="separate"/>
        </w:r>
        <w:r>
          <w:rPr>
            <w:noProof/>
            <w:webHidden/>
          </w:rPr>
          <w:t>167</w:t>
        </w:r>
        <w:r>
          <w:rPr>
            <w:noProof/>
            <w:webHidden/>
          </w:rPr>
          <w:fldChar w:fldCharType="end"/>
        </w:r>
      </w:hyperlink>
    </w:p>
    <w:p w:rsidR="00925DE6" w:rsidRPr="00925DE6" w:rsidRDefault="00925DE6">
      <w:pPr>
        <w:pStyle w:val="TOC2"/>
        <w:rPr>
          <w:rFonts w:ascii="Calibri" w:hAnsi="Calibri"/>
          <w:noProof/>
          <w:sz w:val="22"/>
          <w:szCs w:val="22"/>
        </w:rPr>
      </w:pPr>
      <w:hyperlink w:anchor="_Toc477757016" w:history="1">
        <w:r w:rsidRPr="00AC711D">
          <w:rPr>
            <w:rStyle w:val="Hyperlink"/>
            <w:noProof/>
          </w:rPr>
          <w:t>31.9</w:t>
        </w:r>
        <w:r w:rsidRPr="00925DE6">
          <w:rPr>
            <w:rFonts w:ascii="Calibri" w:hAnsi="Calibri"/>
            <w:noProof/>
            <w:sz w:val="22"/>
            <w:szCs w:val="22"/>
          </w:rPr>
          <w:tab/>
        </w:r>
        <w:r w:rsidRPr="00AC711D">
          <w:rPr>
            <w:rStyle w:val="Hyperlink"/>
            <w:noProof/>
          </w:rPr>
          <w:t>Association Class Usage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_Toc477757016 \h </w:instrText>
        </w:r>
        <w:r>
          <w:rPr>
            <w:noProof/>
            <w:webHidden/>
          </w:rPr>
        </w:r>
        <w:r>
          <w:rPr>
            <w:noProof/>
            <w:webHidden/>
          </w:rPr>
          <w:fldChar w:fldCharType="separate"/>
        </w:r>
        <w:r>
          <w:rPr>
            <w:noProof/>
            <w:webHidden/>
          </w:rPr>
          <w:t>168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17" w:history="1">
        <w:r w:rsidRPr="00AC711D">
          <w:rPr>
            <w:rStyle w:val="Hyperlink"/>
            <w:noProof/>
          </w:rPr>
          <w:t>32</w:t>
        </w:r>
        <w:r w:rsidRPr="00925DE6">
          <w:rPr>
            <w:rFonts w:ascii="Calibri" w:hAnsi="Calibri"/>
            <w:noProof/>
            <w:sz w:val="22"/>
            <w:szCs w:val="22"/>
          </w:rPr>
          <w:tab/>
        </w:r>
        <w:r w:rsidRPr="00AC711D">
          <w:rPr>
            <w:rStyle w:val="Hyperlink"/>
            <w:noProof/>
          </w:rPr>
          <w:t>Threat-risk-conceptual-model::Generic Concept Library::Identifiers and Coordinates</w:t>
        </w:r>
        <w:r>
          <w:rPr>
            <w:noProof/>
            <w:webHidden/>
          </w:rPr>
          <w:tab/>
        </w:r>
        <w:r>
          <w:rPr>
            <w:noProof/>
            <w:webHidden/>
          </w:rPr>
          <w:fldChar w:fldCharType="begin"/>
        </w:r>
        <w:r>
          <w:rPr>
            <w:noProof/>
            <w:webHidden/>
          </w:rPr>
          <w:instrText xml:space="preserve"> PAGEREF _Toc477757017 \h </w:instrText>
        </w:r>
        <w:r>
          <w:rPr>
            <w:noProof/>
            <w:webHidden/>
          </w:rPr>
        </w:r>
        <w:r>
          <w:rPr>
            <w:noProof/>
            <w:webHidden/>
          </w:rPr>
          <w:fldChar w:fldCharType="separate"/>
        </w:r>
        <w:r>
          <w:rPr>
            <w:noProof/>
            <w:webHidden/>
          </w:rPr>
          <w:t>169</w:t>
        </w:r>
        <w:r>
          <w:rPr>
            <w:noProof/>
            <w:webHidden/>
          </w:rPr>
          <w:fldChar w:fldCharType="end"/>
        </w:r>
      </w:hyperlink>
    </w:p>
    <w:p w:rsidR="00925DE6" w:rsidRPr="00925DE6" w:rsidRDefault="00925DE6">
      <w:pPr>
        <w:pStyle w:val="TOC2"/>
        <w:rPr>
          <w:rFonts w:ascii="Calibri" w:hAnsi="Calibri"/>
          <w:noProof/>
          <w:sz w:val="22"/>
          <w:szCs w:val="22"/>
        </w:rPr>
      </w:pPr>
      <w:hyperlink w:anchor="_Toc477757018" w:history="1">
        <w:r w:rsidRPr="00AC711D">
          <w:rPr>
            <w:rStyle w:val="Hyperlink"/>
            <w:noProof/>
          </w:rPr>
          <w:t>32.1</w:t>
        </w:r>
        <w:r w:rsidRPr="00925DE6">
          <w:rPr>
            <w:rFonts w:ascii="Calibri" w:hAnsi="Calibri"/>
            <w:noProof/>
            <w:sz w:val="22"/>
            <w:szCs w:val="22"/>
          </w:rPr>
          <w:tab/>
        </w:r>
        <w:r w:rsidRPr="00AC711D">
          <w:rPr>
            <w:rStyle w:val="Hyperlink"/>
            <w:noProof/>
          </w:rPr>
          <w:t>Diagram: Identifiers</w:t>
        </w:r>
        <w:r>
          <w:rPr>
            <w:noProof/>
            <w:webHidden/>
          </w:rPr>
          <w:tab/>
        </w:r>
        <w:r>
          <w:rPr>
            <w:noProof/>
            <w:webHidden/>
          </w:rPr>
          <w:fldChar w:fldCharType="begin"/>
        </w:r>
        <w:r>
          <w:rPr>
            <w:noProof/>
            <w:webHidden/>
          </w:rPr>
          <w:instrText xml:space="preserve"> PAGEREF _Toc477757018 \h </w:instrText>
        </w:r>
        <w:r>
          <w:rPr>
            <w:noProof/>
            <w:webHidden/>
          </w:rPr>
        </w:r>
        <w:r>
          <w:rPr>
            <w:noProof/>
            <w:webHidden/>
          </w:rPr>
          <w:fldChar w:fldCharType="separate"/>
        </w:r>
        <w:r>
          <w:rPr>
            <w:noProof/>
            <w:webHidden/>
          </w:rPr>
          <w:t>170</w:t>
        </w:r>
        <w:r>
          <w:rPr>
            <w:noProof/>
            <w:webHidden/>
          </w:rPr>
          <w:fldChar w:fldCharType="end"/>
        </w:r>
      </w:hyperlink>
    </w:p>
    <w:p w:rsidR="00925DE6" w:rsidRPr="00925DE6" w:rsidRDefault="00925DE6">
      <w:pPr>
        <w:pStyle w:val="TOC2"/>
        <w:rPr>
          <w:rFonts w:ascii="Calibri" w:hAnsi="Calibri"/>
          <w:noProof/>
          <w:sz w:val="22"/>
          <w:szCs w:val="22"/>
        </w:rPr>
      </w:pPr>
      <w:hyperlink w:anchor="_Toc477757019" w:history="1">
        <w:r w:rsidRPr="00AC711D">
          <w:rPr>
            <w:rStyle w:val="Hyperlink"/>
            <w:noProof/>
          </w:rPr>
          <w:t>32.2</w:t>
        </w:r>
        <w:r w:rsidRPr="00925DE6">
          <w:rPr>
            <w:rFonts w:ascii="Calibri" w:hAnsi="Calibri"/>
            <w:noProof/>
            <w:sz w:val="22"/>
            <w:szCs w:val="22"/>
          </w:rPr>
          <w:tab/>
        </w:r>
        <w:r w:rsidRPr="00AC711D">
          <w:rPr>
            <w:rStyle w:val="Hyperlink"/>
            <w:noProof/>
          </w:rPr>
          <w:t>Class Coordinate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_Toc477757019 \h </w:instrText>
        </w:r>
        <w:r>
          <w:rPr>
            <w:noProof/>
            <w:webHidden/>
          </w:rPr>
        </w:r>
        <w:r>
          <w:rPr>
            <w:noProof/>
            <w:webHidden/>
          </w:rPr>
          <w:fldChar w:fldCharType="separate"/>
        </w:r>
        <w:r>
          <w:rPr>
            <w:noProof/>
            <w:webHidden/>
          </w:rPr>
          <w:t>170</w:t>
        </w:r>
        <w:r>
          <w:rPr>
            <w:noProof/>
            <w:webHidden/>
          </w:rPr>
          <w:fldChar w:fldCharType="end"/>
        </w:r>
      </w:hyperlink>
    </w:p>
    <w:p w:rsidR="00925DE6" w:rsidRPr="00925DE6" w:rsidRDefault="00925DE6">
      <w:pPr>
        <w:pStyle w:val="TOC2"/>
        <w:rPr>
          <w:rFonts w:ascii="Calibri" w:hAnsi="Calibri"/>
          <w:noProof/>
          <w:sz w:val="22"/>
          <w:szCs w:val="22"/>
        </w:rPr>
      </w:pPr>
      <w:hyperlink w:anchor="_Toc477757020" w:history="1">
        <w:r w:rsidRPr="00AC711D">
          <w:rPr>
            <w:rStyle w:val="Hyperlink"/>
            <w:noProof/>
          </w:rPr>
          <w:t>32.3</w:t>
        </w:r>
        <w:r w:rsidRPr="00925DE6">
          <w:rPr>
            <w:rFonts w:ascii="Calibri" w:hAnsi="Calibri"/>
            <w:noProof/>
            <w:sz w:val="22"/>
            <w:szCs w:val="22"/>
          </w:rPr>
          <w:tab/>
        </w:r>
        <w:r w:rsidRPr="00AC711D">
          <w:rPr>
            <w:rStyle w:val="Hyperlink"/>
            <w:noProof/>
          </w:rPr>
          <w:t>Class Coordinate System</w:t>
        </w:r>
        <w:r>
          <w:rPr>
            <w:noProof/>
            <w:webHidden/>
          </w:rPr>
          <w:tab/>
        </w:r>
        <w:r>
          <w:rPr>
            <w:noProof/>
            <w:webHidden/>
          </w:rPr>
          <w:fldChar w:fldCharType="begin"/>
        </w:r>
        <w:r>
          <w:rPr>
            <w:noProof/>
            <w:webHidden/>
          </w:rPr>
          <w:instrText xml:space="preserve"> PAGEREF _Toc477757020 \h </w:instrText>
        </w:r>
        <w:r>
          <w:rPr>
            <w:noProof/>
            <w:webHidden/>
          </w:rPr>
        </w:r>
        <w:r>
          <w:rPr>
            <w:noProof/>
            <w:webHidden/>
          </w:rPr>
          <w:fldChar w:fldCharType="separate"/>
        </w:r>
        <w:r>
          <w:rPr>
            <w:noProof/>
            <w:webHidden/>
          </w:rPr>
          <w:t>170</w:t>
        </w:r>
        <w:r>
          <w:rPr>
            <w:noProof/>
            <w:webHidden/>
          </w:rPr>
          <w:fldChar w:fldCharType="end"/>
        </w:r>
      </w:hyperlink>
    </w:p>
    <w:p w:rsidR="00925DE6" w:rsidRPr="00925DE6" w:rsidRDefault="00925DE6">
      <w:pPr>
        <w:pStyle w:val="TOC2"/>
        <w:rPr>
          <w:rFonts w:ascii="Calibri" w:hAnsi="Calibri"/>
          <w:noProof/>
          <w:sz w:val="22"/>
          <w:szCs w:val="22"/>
        </w:rPr>
      </w:pPr>
      <w:hyperlink w:anchor="_Toc477757021" w:history="1">
        <w:r w:rsidRPr="00AC711D">
          <w:rPr>
            <w:rStyle w:val="Hyperlink"/>
            <w:noProof/>
          </w:rPr>
          <w:t>32.4</w:t>
        </w:r>
        <w:r w:rsidRPr="00925DE6">
          <w:rPr>
            <w:rFonts w:ascii="Calibri" w:hAnsi="Calibri"/>
            <w:noProof/>
            <w:sz w:val="22"/>
            <w:szCs w:val="22"/>
          </w:rPr>
          <w:tab/>
        </w:r>
        <w:r w:rsidRPr="00AC711D">
          <w:rPr>
            <w:rStyle w:val="Hyperlink"/>
            <w:noProof/>
          </w:rPr>
          <w:t>Association System of Coordinate</w:t>
        </w:r>
        <w:r>
          <w:rPr>
            <w:noProof/>
            <w:webHidden/>
          </w:rPr>
          <w:tab/>
        </w:r>
        <w:r>
          <w:rPr>
            <w:noProof/>
            <w:webHidden/>
          </w:rPr>
          <w:fldChar w:fldCharType="begin"/>
        </w:r>
        <w:r>
          <w:rPr>
            <w:noProof/>
            <w:webHidden/>
          </w:rPr>
          <w:instrText xml:space="preserve"> PAGEREF _Toc477757021 \h </w:instrText>
        </w:r>
        <w:r>
          <w:rPr>
            <w:noProof/>
            <w:webHidden/>
          </w:rPr>
        </w:r>
        <w:r>
          <w:rPr>
            <w:noProof/>
            <w:webHidden/>
          </w:rPr>
          <w:fldChar w:fldCharType="separate"/>
        </w:r>
        <w:r>
          <w:rPr>
            <w:noProof/>
            <w:webHidden/>
          </w:rPr>
          <w:t>171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22" w:history="1">
        <w:r w:rsidRPr="00AC711D">
          <w:rPr>
            <w:rStyle w:val="Hyperlink"/>
            <w:noProof/>
          </w:rPr>
          <w:t>33</w:t>
        </w:r>
        <w:r w:rsidRPr="00925DE6">
          <w:rPr>
            <w:rFonts w:ascii="Calibri" w:hAnsi="Calibri"/>
            <w:noProof/>
            <w:sz w:val="22"/>
            <w:szCs w:val="22"/>
          </w:rPr>
          <w:tab/>
        </w:r>
        <w:r w:rsidRPr="00AC711D">
          <w:rPr>
            <w:rStyle w:val="Hyperlink"/>
            <w:noProof/>
          </w:rPr>
          <w:t>Threat-risk-conceptual-model::Generic Concept Library::Information</w:t>
        </w:r>
        <w:r>
          <w:rPr>
            <w:noProof/>
            <w:webHidden/>
          </w:rPr>
          <w:tab/>
        </w:r>
        <w:r>
          <w:rPr>
            <w:noProof/>
            <w:webHidden/>
          </w:rPr>
          <w:fldChar w:fldCharType="begin"/>
        </w:r>
        <w:r>
          <w:rPr>
            <w:noProof/>
            <w:webHidden/>
          </w:rPr>
          <w:instrText xml:space="preserve"> PAGEREF _Toc477757022 \h </w:instrText>
        </w:r>
        <w:r>
          <w:rPr>
            <w:noProof/>
            <w:webHidden/>
          </w:rPr>
        </w:r>
        <w:r>
          <w:rPr>
            <w:noProof/>
            <w:webHidden/>
          </w:rPr>
          <w:fldChar w:fldCharType="separate"/>
        </w:r>
        <w:r>
          <w:rPr>
            <w:noProof/>
            <w:webHidden/>
          </w:rPr>
          <w:t>172</w:t>
        </w:r>
        <w:r>
          <w:rPr>
            <w:noProof/>
            <w:webHidden/>
          </w:rPr>
          <w:fldChar w:fldCharType="end"/>
        </w:r>
      </w:hyperlink>
    </w:p>
    <w:p w:rsidR="00925DE6" w:rsidRPr="00925DE6" w:rsidRDefault="00925DE6">
      <w:pPr>
        <w:pStyle w:val="TOC2"/>
        <w:rPr>
          <w:rFonts w:ascii="Calibri" w:hAnsi="Calibri"/>
          <w:noProof/>
          <w:sz w:val="22"/>
          <w:szCs w:val="22"/>
        </w:rPr>
      </w:pPr>
      <w:hyperlink w:anchor="_Toc477757023" w:history="1">
        <w:r w:rsidRPr="00AC711D">
          <w:rPr>
            <w:rStyle w:val="Hyperlink"/>
            <w:noProof/>
          </w:rPr>
          <w:t>33.1</w:t>
        </w:r>
        <w:r w:rsidRPr="00925DE6">
          <w:rPr>
            <w:rFonts w:ascii="Calibri" w:hAnsi="Calibri"/>
            <w:noProof/>
            <w:sz w:val="22"/>
            <w:szCs w:val="22"/>
          </w:rPr>
          <w:tab/>
        </w:r>
        <w:r w:rsidRPr="00AC711D">
          <w:rPr>
            <w:rStyle w:val="Hyperlink"/>
            <w:noProof/>
          </w:rPr>
          <w:t>Diagram: Information Action</w:t>
        </w:r>
        <w:r>
          <w:rPr>
            <w:noProof/>
            <w:webHidden/>
          </w:rPr>
          <w:tab/>
        </w:r>
        <w:r>
          <w:rPr>
            <w:noProof/>
            <w:webHidden/>
          </w:rPr>
          <w:fldChar w:fldCharType="begin"/>
        </w:r>
        <w:r>
          <w:rPr>
            <w:noProof/>
            <w:webHidden/>
          </w:rPr>
          <w:instrText xml:space="preserve"> PAGEREF _Toc477757023 \h </w:instrText>
        </w:r>
        <w:r>
          <w:rPr>
            <w:noProof/>
            <w:webHidden/>
          </w:rPr>
        </w:r>
        <w:r>
          <w:rPr>
            <w:noProof/>
            <w:webHidden/>
          </w:rPr>
          <w:fldChar w:fldCharType="separate"/>
        </w:r>
        <w:r>
          <w:rPr>
            <w:noProof/>
            <w:webHidden/>
          </w:rPr>
          <w:t>172</w:t>
        </w:r>
        <w:r>
          <w:rPr>
            <w:noProof/>
            <w:webHidden/>
          </w:rPr>
          <w:fldChar w:fldCharType="end"/>
        </w:r>
      </w:hyperlink>
    </w:p>
    <w:p w:rsidR="00925DE6" w:rsidRPr="00925DE6" w:rsidRDefault="00925DE6">
      <w:pPr>
        <w:pStyle w:val="TOC2"/>
        <w:rPr>
          <w:rFonts w:ascii="Calibri" w:hAnsi="Calibri"/>
          <w:noProof/>
          <w:sz w:val="22"/>
          <w:szCs w:val="22"/>
        </w:rPr>
      </w:pPr>
      <w:hyperlink w:anchor="_Toc477757024" w:history="1">
        <w:r w:rsidRPr="00AC711D">
          <w:rPr>
            <w:rStyle w:val="Hyperlink"/>
            <w:noProof/>
          </w:rPr>
          <w:t>33.2</w:t>
        </w:r>
        <w:r w:rsidRPr="00925DE6">
          <w:rPr>
            <w:rFonts w:ascii="Calibri" w:hAnsi="Calibri"/>
            <w:noProof/>
            <w:sz w:val="22"/>
            <w:szCs w:val="22"/>
          </w:rPr>
          <w:tab/>
        </w:r>
        <w:r w:rsidRPr="00AC711D">
          <w:rPr>
            <w:rStyle w:val="Hyperlink"/>
            <w:noProof/>
          </w:rPr>
          <w:t>Diagram: Information Objects</w:t>
        </w:r>
        <w:r>
          <w:rPr>
            <w:noProof/>
            <w:webHidden/>
          </w:rPr>
          <w:tab/>
        </w:r>
        <w:r>
          <w:rPr>
            <w:noProof/>
            <w:webHidden/>
          </w:rPr>
          <w:fldChar w:fldCharType="begin"/>
        </w:r>
        <w:r>
          <w:rPr>
            <w:noProof/>
            <w:webHidden/>
          </w:rPr>
          <w:instrText xml:space="preserve"> PAGEREF _Toc477757024 \h </w:instrText>
        </w:r>
        <w:r>
          <w:rPr>
            <w:noProof/>
            <w:webHidden/>
          </w:rPr>
        </w:r>
        <w:r>
          <w:rPr>
            <w:noProof/>
            <w:webHidden/>
          </w:rPr>
          <w:fldChar w:fldCharType="separate"/>
        </w:r>
        <w:r>
          <w:rPr>
            <w:noProof/>
            <w:webHidden/>
          </w:rPr>
          <w:t>173</w:t>
        </w:r>
        <w:r>
          <w:rPr>
            <w:noProof/>
            <w:webHidden/>
          </w:rPr>
          <w:fldChar w:fldCharType="end"/>
        </w:r>
      </w:hyperlink>
    </w:p>
    <w:p w:rsidR="00925DE6" w:rsidRPr="00925DE6" w:rsidRDefault="00925DE6">
      <w:pPr>
        <w:pStyle w:val="TOC2"/>
        <w:rPr>
          <w:rFonts w:ascii="Calibri" w:hAnsi="Calibri"/>
          <w:noProof/>
          <w:sz w:val="22"/>
          <w:szCs w:val="22"/>
        </w:rPr>
      </w:pPr>
      <w:hyperlink w:anchor="_Toc477757025" w:history="1">
        <w:r w:rsidRPr="00AC711D">
          <w:rPr>
            <w:rStyle w:val="Hyperlink"/>
            <w:noProof/>
          </w:rPr>
          <w:t>33.3</w:t>
        </w:r>
        <w:r w:rsidRPr="00925DE6">
          <w:rPr>
            <w:rFonts w:ascii="Calibri" w:hAnsi="Calibri"/>
            <w:noProof/>
            <w:sz w:val="22"/>
            <w:szCs w:val="22"/>
          </w:rPr>
          <w:tab/>
        </w:r>
        <w:r w:rsidRPr="00AC711D">
          <w:rPr>
            <w:rStyle w:val="Hyperlink"/>
            <w:noProof/>
          </w:rPr>
          <w:t>Diagram: Metadata</w:t>
        </w:r>
        <w:r>
          <w:rPr>
            <w:noProof/>
            <w:webHidden/>
          </w:rPr>
          <w:tab/>
        </w:r>
        <w:r>
          <w:rPr>
            <w:noProof/>
            <w:webHidden/>
          </w:rPr>
          <w:fldChar w:fldCharType="begin"/>
        </w:r>
        <w:r>
          <w:rPr>
            <w:noProof/>
            <w:webHidden/>
          </w:rPr>
          <w:instrText xml:space="preserve"> PAGEREF _Toc477757025 \h </w:instrText>
        </w:r>
        <w:r>
          <w:rPr>
            <w:noProof/>
            <w:webHidden/>
          </w:rPr>
        </w:r>
        <w:r>
          <w:rPr>
            <w:noProof/>
            <w:webHidden/>
          </w:rPr>
          <w:fldChar w:fldCharType="separate"/>
        </w:r>
        <w:r>
          <w:rPr>
            <w:noProof/>
            <w:webHidden/>
          </w:rPr>
          <w:t>174</w:t>
        </w:r>
        <w:r>
          <w:rPr>
            <w:noProof/>
            <w:webHidden/>
          </w:rPr>
          <w:fldChar w:fldCharType="end"/>
        </w:r>
      </w:hyperlink>
    </w:p>
    <w:p w:rsidR="00925DE6" w:rsidRPr="00925DE6" w:rsidRDefault="00925DE6">
      <w:pPr>
        <w:pStyle w:val="TOC2"/>
        <w:rPr>
          <w:rFonts w:ascii="Calibri" w:hAnsi="Calibri"/>
          <w:noProof/>
          <w:sz w:val="22"/>
          <w:szCs w:val="22"/>
        </w:rPr>
      </w:pPr>
      <w:hyperlink w:anchor="_Toc477757026" w:history="1">
        <w:r w:rsidRPr="00AC711D">
          <w:rPr>
            <w:rStyle w:val="Hyperlink"/>
            <w:noProof/>
          </w:rPr>
          <w:t>33.4</w:t>
        </w:r>
        <w:r w:rsidRPr="00925DE6">
          <w:rPr>
            <w:rFonts w:ascii="Calibri" w:hAnsi="Calibri"/>
            <w:noProof/>
            <w:sz w:val="22"/>
            <w:szCs w:val="22"/>
          </w:rPr>
          <w:tab/>
        </w:r>
        <w:r w:rsidRPr="00AC711D">
          <w:rPr>
            <w:rStyle w:val="Hyperlink"/>
            <w:noProof/>
          </w:rPr>
          <w:t>Class Add Information</w:t>
        </w:r>
        <w:r>
          <w:rPr>
            <w:noProof/>
            <w:webHidden/>
          </w:rPr>
          <w:tab/>
        </w:r>
        <w:r>
          <w:rPr>
            <w:noProof/>
            <w:webHidden/>
          </w:rPr>
          <w:fldChar w:fldCharType="begin"/>
        </w:r>
        <w:r>
          <w:rPr>
            <w:noProof/>
            <w:webHidden/>
          </w:rPr>
          <w:instrText xml:space="preserve"> PAGEREF _Toc477757026 \h </w:instrText>
        </w:r>
        <w:r>
          <w:rPr>
            <w:noProof/>
            <w:webHidden/>
          </w:rPr>
        </w:r>
        <w:r>
          <w:rPr>
            <w:noProof/>
            <w:webHidden/>
          </w:rPr>
          <w:fldChar w:fldCharType="separate"/>
        </w:r>
        <w:r>
          <w:rPr>
            <w:noProof/>
            <w:webHidden/>
          </w:rPr>
          <w:t>174</w:t>
        </w:r>
        <w:r>
          <w:rPr>
            <w:noProof/>
            <w:webHidden/>
          </w:rPr>
          <w:fldChar w:fldCharType="end"/>
        </w:r>
      </w:hyperlink>
    </w:p>
    <w:p w:rsidR="00925DE6" w:rsidRPr="00925DE6" w:rsidRDefault="00925DE6">
      <w:pPr>
        <w:pStyle w:val="TOC2"/>
        <w:rPr>
          <w:rFonts w:ascii="Calibri" w:hAnsi="Calibri"/>
          <w:noProof/>
          <w:sz w:val="22"/>
          <w:szCs w:val="22"/>
        </w:rPr>
      </w:pPr>
      <w:hyperlink w:anchor="_Toc477757027" w:history="1">
        <w:r w:rsidRPr="00AC711D">
          <w:rPr>
            <w:rStyle w:val="Hyperlink"/>
            <w:noProof/>
          </w:rPr>
          <w:t>33.5</w:t>
        </w:r>
        <w:r w:rsidRPr="00925DE6">
          <w:rPr>
            <w:rFonts w:ascii="Calibri" w:hAnsi="Calibri"/>
            <w:noProof/>
            <w:sz w:val="22"/>
            <w:szCs w:val="22"/>
          </w:rPr>
          <w:tab/>
        </w:r>
        <w:r w:rsidRPr="00AC711D">
          <w:rPr>
            <w:rStyle w:val="Hyperlink"/>
            <w:noProof/>
          </w:rPr>
          <w:t>Class Atomic Information Object</w:t>
        </w:r>
        <w:r>
          <w:rPr>
            <w:noProof/>
            <w:webHidden/>
          </w:rPr>
          <w:tab/>
        </w:r>
        <w:r>
          <w:rPr>
            <w:noProof/>
            <w:webHidden/>
          </w:rPr>
          <w:fldChar w:fldCharType="begin"/>
        </w:r>
        <w:r>
          <w:rPr>
            <w:noProof/>
            <w:webHidden/>
          </w:rPr>
          <w:instrText xml:space="preserve"> PAGEREF _Toc477757027 \h </w:instrText>
        </w:r>
        <w:r>
          <w:rPr>
            <w:noProof/>
            <w:webHidden/>
          </w:rPr>
        </w:r>
        <w:r>
          <w:rPr>
            <w:noProof/>
            <w:webHidden/>
          </w:rPr>
          <w:fldChar w:fldCharType="separate"/>
        </w:r>
        <w:r>
          <w:rPr>
            <w:noProof/>
            <w:webHidden/>
          </w:rPr>
          <w:t>174</w:t>
        </w:r>
        <w:r>
          <w:rPr>
            <w:noProof/>
            <w:webHidden/>
          </w:rPr>
          <w:fldChar w:fldCharType="end"/>
        </w:r>
      </w:hyperlink>
    </w:p>
    <w:p w:rsidR="00925DE6" w:rsidRPr="00925DE6" w:rsidRDefault="00925DE6">
      <w:pPr>
        <w:pStyle w:val="TOC2"/>
        <w:rPr>
          <w:rFonts w:ascii="Calibri" w:hAnsi="Calibri"/>
          <w:noProof/>
          <w:sz w:val="22"/>
          <w:szCs w:val="22"/>
        </w:rPr>
      </w:pPr>
      <w:hyperlink w:anchor="_Toc477757028" w:history="1">
        <w:r w:rsidRPr="00AC711D">
          <w:rPr>
            <w:rStyle w:val="Hyperlink"/>
            <w:noProof/>
          </w:rPr>
          <w:t>33.6</w:t>
        </w:r>
        <w:r w:rsidRPr="00925DE6">
          <w:rPr>
            <w:rFonts w:ascii="Calibri" w:hAnsi="Calibri"/>
            <w:noProof/>
            <w:sz w:val="22"/>
            <w:szCs w:val="22"/>
          </w:rPr>
          <w:tab/>
        </w:r>
        <w:r w:rsidRPr="00AC711D">
          <w:rPr>
            <w:rStyle w:val="Hyperlink"/>
            <w:noProof/>
          </w:rPr>
          <w:t>Class Close Information</w:t>
        </w:r>
        <w:r>
          <w:rPr>
            <w:noProof/>
            <w:webHidden/>
          </w:rPr>
          <w:tab/>
        </w:r>
        <w:r>
          <w:rPr>
            <w:noProof/>
            <w:webHidden/>
          </w:rPr>
          <w:fldChar w:fldCharType="begin"/>
        </w:r>
        <w:r>
          <w:rPr>
            <w:noProof/>
            <w:webHidden/>
          </w:rPr>
          <w:instrText xml:space="preserve"> PAGEREF _Toc477757028 \h </w:instrText>
        </w:r>
        <w:r>
          <w:rPr>
            <w:noProof/>
            <w:webHidden/>
          </w:rPr>
        </w:r>
        <w:r>
          <w:rPr>
            <w:noProof/>
            <w:webHidden/>
          </w:rPr>
          <w:fldChar w:fldCharType="separate"/>
        </w:r>
        <w:r>
          <w:rPr>
            <w:noProof/>
            <w:webHidden/>
          </w:rPr>
          <w:t>175</w:t>
        </w:r>
        <w:r>
          <w:rPr>
            <w:noProof/>
            <w:webHidden/>
          </w:rPr>
          <w:fldChar w:fldCharType="end"/>
        </w:r>
      </w:hyperlink>
    </w:p>
    <w:p w:rsidR="00925DE6" w:rsidRPr="00925DE6" w:rsidRDefault="00925DE6">
      <w:pPr>
        <w:pStyle w:val="TOC2"/>
        <w:rPr>
          <w:rFonts w:ascii="Calibri" w:hAnsi="Calibri"/>
          <w:noProof/>
          <w:sz w:val="22"/>
          <w:szCs w:val="22"/>
        </w:rPr>
      </w:pPr>
      <w:hyperlink w:anchor="_Toc477757029" w:history="1">
        <w:r w:rsidRPr="00AC711D">
          <w:rPr>
            <w:rStyle w:val="Hyperlink"/>
            <w:noProof/>
          </w:rPr>
          <w:t>33.7</w:t>
        </w:r>
        <w:r w:rsidRPr="00925DE6">
          <w:rPr>
            <w:rFonts w:ascii="Calibri" w:hAnsi="Calibri"/>
            <w:noProof/>
            <w:sz w:val="22"/>
            <w:szCs w:val="22"/>
          </w:rPr>
          <w:tab/>
        </w:r>
        <w:r w:rsidRPr="00AC711D">
          <w:rPr>
            <w:rStyle w:val="Hyperlink"/>
            <w:noProof/>
          </w:rPr>
          <w:t>Class Confidence</w:t>
        </w:r>
        <w:r>
          <w:rPr>
            <w:noProof/>
            <w:webHidden/>
          </w:rPr>
          <w:tab/>
        </w:r>
        <w:r>
          <w:rPr>
            <w:noProof/>
            <w:webHidden/>
          </w:rPr>
          <w:fldChar w:fldCharType="begin"/>
        </w:r>
        <w:r>
          <w:rPr>
            <w:noProof/>
            <w:webHidden/>
          </w:rPr>
          <w:instrText xml:space="preserve"> PAGEREF _Toc477757029 \h </w:instrText>
        </w:r>
        <w:r>
          <w:rPr>
            <w:noProof/>
            <w:webHidden/>
          </w:rPr>
        </w:r>
        <w:r>
          <w:rPr>
            <w:noProof/>
            <w:webHidden/>
          </w:rPr>
          <w:fldChar w:fldCharType="separate"/>
        </w:r>
        <w:r>
          <w:rPr>
            <w:noProof/>
            <w:webHidden/>
          </w:rPr>
          <w:t>175</w:t>
        </w:r>
        <w:r>
          <w:rPr>
            <w:noProof/>
            <w:webHidden/>
          </w:rPr>
          <w:fldChar w:fldCharType="end"/>
        </w:r>
      </w:hyperlink>
    </w:p>
    <w:p w:rsidR="00925DE6" w:rsidRPr="00925DE6" w:rsidRDefault="00925DE6">
      <w:pPr>
        <w:pStyle w:val="TOC2"/>
        <w:rPr>
          <w:rFonts w:ascii="Calibri" w:hAnsi="Calibri"/>
          <w:noProof/>
          <w:sz w:val="22"/>
          <w:szCs w:val="22"/>
        </w:rPr>
      </w:pPr>
      <w:hyperlink w:anchor="_Toc477757030" w:history="1">
        <w:r w:rsidRPr="00AC711D">
          <w:rPr>
            <w:rStyle w:val="Hyperlink"/>
            <w:noProof/>
          </w:rPr>
          <w:t>33.8</w:t>
        </w:r>
        <w:r w:rsidRPr="00925DE6">
          <w:rPr>
            <w:rFonts w:ascii="Calibri" w:hAnsi="Calibri"/>
            <w:noProof/>
            <w:sz w:val="22"/>
            <w:szCs w:val="22"/>
          </w:rPr>
          <w:tab/>
        </w:r>
        <w:r w:rsidRPr="00AC711D">
          <w:rPr>
            <w:rStyle w:val="Hyperlink"/>
            <w:noProof/>
          </w:rPr>
          <w:t>Association Confidence in Assertion</w:t>
        </w:r>
        <w:r>
          <w:rPr>
            <w:noProof/>
            <w:webHidden/>
          </w:rPr>
          <w:tab/>
        </w:r>
        <w:r>
          <w:rPr>
            <w:noProof/>
            <w:webHidden/>
          </w:rPr>
          <w:fldChar w:fldCharType="begin"/>
        </w:r>
        <w:r>
          <w:rPr>
            <w:noProof/>
            <w:webHidden/>
          </w:rPr>
          <w:instrText xml:space="preserve"> PAGEREF _Toc477757030 \h </w:instrText>
        </w:r>
        <w:r>
          <w:rPr>
            <w:noProof/>
            <w:webHidden/>
          </w:rPr>
        </w:r>
        <w:r>
          <w:rPr>
            <w:noProof/>
            <w:webHidden/>
          </w:rPr>
          <w:fldChar w:fldCharType="separate"/>
        </w:r>
        <w:r>
          <w:rPr>
            <w:noProof/>
            <w:webHidden/>
          </w:rPr>
          <w:t>175</w:t>
        </w:r>
        <w:r>
          <w:rPr>
            <w:noProof/>
            <w:webHidden/>
          </w:rPr>
          <w:fldChar w:fldCharType="end"/>
        </w:r>
      </w:hyperlink>
    </w:p>
    <w:p w:rsidR="00925DE6" w:rsidRPr="00925DE6" w:rsidRDefault="00925DE6">
      <w:pPr>
        <w:pStyle w:val="TOC2"/>
        <w:rPr>
          <w:rFonts w:ascii="Calibri" w:hAnsi="Calibri"/>
          <w:noProof/>
          <w:sz w:val="22"/>
          <w:szCs w:val="22"/>
        </w:rPr>
      </w:pPr>
      <w:hyperlink w:anchor="_Toc477757031" w:history="1">
        <w:r w:rsidRPr="00AC711D">
          <w:rPr>
            <w:rStyle w:val="Hyperlink"/>
            <w:noProof/>
          </w:rPr>
          <w:t>33.9</w:t>
        </w:r>
        <w:r w:rsidRPr="00925DE6">
          <w:rPr>
            <w:rFonts w:ascii="Calibri" w:hAnsi="Calibri"/>
            <w:noProof/>
            <w:sz w:val="22"/>
            <w:szCs w:val="22"/>
          </w:rPr>
          <w:tab/>
        </w:r>
        <w:r w:rsidRPr="00AC711D">
          <w:rPr>
            <w:rStyle w:val="Hyperlink"/>
            <w:noProof/>
          </w:rPr>
          <w:t>Association Class Contained Information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_Toc477757031 \h </w:instrText>
        </w:r>
        <w:r>
          <w:rPr>
            <w:noProof/>
            <w:webHidden/>
          </w:rPr>
        </w:r>
        <w:r>
          <w:rPr>
            <w:noProof/>
            <w:webHidden/>
          </w:rPr>
          <w:fldChar w:fldCharType="separate"/>
        </w:r>
        <w:r>
          <w:rPr>
            <w:noProof/>
            <w:webHidden/>
          </w:rPr>
          <w:t>175</w:t>
        </w:r>
        <w:r>
          <w:rPr>
            <w:noProof/>
            <w:webHidden/>
          </w:rPr>
          <w:fldChar w:fldCharType="end"/>
        </w:r>
      </w:hyperlink>
    </w:p>
    <w:p w:rsidR="00925DE6" w:rsidRPr="00925DE6" w:rsidRDefault="00925DE6">
      <w:pPr>
        <w:pStyle w:val="TOC2"/>
        <w:rPr>
          <w:rFonts w:ascii="Calibri" w:hAnsi="Calibri"/>
          <w:noProof/>
          <w:sz w:val="22"/>
          <w:szCs w:val="22"/>
        </w:rPr>
      </w:pPr>
      <w:hyperlink w:anchor="_Toc477757032" w:history="1">
        <w:r w:rsidRPr="00AC711D">
          <w:rPr>
            <w:rStyle w:val="Hyperlink"/>
            <w:noProof/>
          </w:rPr>
          <w:t>33.10</w:t>
        </w:r>
        <w:r w:rsidRPr="00925DE6">
          <w:rPr>
            <w:rFonts w:ascii="Calibri" w:hAnsi="Calibri"/>
            <w:noProof/>
            <w:sz w:val="22"/>
            <w:szCs w:val="22"/>
          </w:rPr>
          <w:tab/>
        </w:r>
        <w:r w:rsidRPr="00AC711D">
          <w:rPr>
            <w:rStyle w:val="Hyperlink"/>
            <w:noProof/>
          </w:rPr>
          <w:t>Class Copy Information</w:t>
        </w:r>
        <w:r>
          <w:rPr>
            <w:noProof/>
            <w:webHidden/>
          </w:rPr>
          <w:tab/>
        </w:r>
        <w:r>
          <w:rPr>
            <w:noProof/>
            <w:webHidden/>
          </w:rPr>
          <w:fldChar w:fldCharType="begin"/>
        </w:r>
        <w:r>
          <w:rPr>
            <w:noProof/>
            <w:webHidden/>
          </w:rPr>
          <w:instrText xml:space="preserve"> PAGEREF _Toc477757032 \h </w:instrText>
        </w:r>
        <w:r>
          <w:rPr>
            <w:noProof/>
            <w:webHidden/>
          </w:rPr>
        </w:r>
        <w:r>
          <w:rPr>
            <w:noProof/>
            <w:webHidden/>
          </w:rPr>
          <w:fldChar w:fldCharType="separate"/>
        </w:r>
        <w:r>
          <w:rPr>
            <w:noProof/>
            <w:webHidden/>
          </w:rPr>
          <w:t>176</w:t>
        </w:r>
        <w:r>
          <w:rPr>
            <w:noProof/>
            <w:webHidden/>
          </w:rPr>
          <w:fldChar w:fldCharType="end"/>
        </w:r>
      </w:hyperlink>
    </w:p>
    <w:p w:rsidR="00925DE6" w:rsidRPr="00925DE6" w:rsidRDefault="00925DE6">
      <w:pPr>
        <w:pStyle w:val="TOC2"/>
        <w:rPr>
          <w:rFonts w:ascii="Calibri" w:hAnsi="Calibri"/>
          <w:noProof/>
          <w:sz w:val="22"/>
          <w:szCs w:val="22"/>
        </w:rPr>
      </w:pPr>
      <w:hyperlink w:anchor="_Toc477757033" w:history="1">
        <w:r w:rsidRPr="00AC711D">
          <w:rPr>
            <w:rStyle w:val="Hyperlink"/>
            <w:noProof/>
          </w:rPr>
          <w:t>33.11</w:t>
        </w:r>
        <w:r w:rsidRPr="00925DE6">
          <w:rPr>
            <w:rFonts w:ascii="Calibri" w:hAnsi="Calibri"/>
            <w:noProof/>
            <w:sz w:val="22"/>
            <w:szCs w:val="22"/>
          </w:rPr>
          <w:tab/>
        </w:r>
        <w:r w:rsidRPr="00AC711D">
          <w:rPr>
            <w:rStyle w:val="Hyperlink"/>
            <w:noProof/>
          </w:rPr>
          <w:t>Class Create Information</w:t>
        </w:r>
        <w:r>
          <w:rPr>
            <w:noProof/>
            <w:webHidden/>
          </w:rPr>
          <w:tab/>
        </w:r>
        <w:r>
          <w:rPr>
            <w:noProof/>
            <w:webHidden/>
          </w:rPr>
          <w:fldChar w:fldCharType="begin"/>
        </w:r>
        <w:r>
          <w:rPr>
            <w:noProof/>
            <w:webHidden/>
          </w:rPr>
          <w:instrText xml:space="preserve"> PAGEREF _Toc477757033 \h </w:instrText>
        </w:r>
        <w:r>
          <w:rPr>
            <w:noProof/>
            <w:webHidden/>
          </w:rPr>
        </w:r>
        <w:r>
          <w:rPr>
            <w:noProof/>
            <w:webHidden/>
          </w:rPr>
          <w:fldChar w:fldCharType="separate"/>
        </w:r>
        <w:r>
          <w:rPr>
            <w:noProof/>
            <w:webHidden/>
          </w:rPr>
          <w:t>176</w:t>
        </w:r>
        <w:r>
          <w:rPr>
            <w:noProof/>
            <w:webHidden/>
          </w:rPr>
          <w:fldChar w:fldCharType="end"/>
        </w:r>
      </w:hyperlink>
    </w:p>
    <w:p w:rsidR="00925DE6" w:rsidRPr="00925DE6" w:rsidRDefault="00925DE6">
      <w:pPr>
        <w:pStyle w:val="TOC2"/>
        <w:rPr>
          <w:rFonts w:ascii="Calibri" w:hAnsi="Calibri"/>
          <w:noProof/>
          <w:sz w:val="22"/>
          <w:szCs w:val="22"/>
        </w:rPr>
      </w:pPr>
      <w:hyperlink w:anchor="_Toc477757034" w:history="1">
        <w:r w:rsidRPr="00AC711D">
          <w:rPr>
            <w:rStyle w:val="Hyperlink"/>
            <w:noProof/>
          </w:rPr>
          <w:t>33.12</w:t>
        </w:r>
        <w:r w:rsidRPr="00925DE6">
          <w:rPr>
            <w:rFonts w:ascii="Calibri" w:hAnsi="Calibri"/>
            <w:noProof/>
            <w:sz w:val="22"/>
            <w:szCs w:val="22"/>
          </w:rPr>
          <w:tab/>
        </w:r>
        <w:r w:rsidRPr="00AC711D">
          <w:rPr>
            <w:rStyle w:val="Hyperlink"/>
            <w:noProof/>
          </w:rPr>
          <w:t>Class Delete Information</w:t>
        </w:r>
        <w:r>
          <w:rPr>
            <w:noProof/>
            <w:webHidden/>
          </w:rPr>
          <w:tab/>
        </w:r>
        <w:r>
          <w:rPr>
            <w:noProof/>
            <w:webHidden/>
          </w:rPr>
          <w:fldChar w:fldCharType="begin"/>
        </w:r>
        <w:r>
          <w:rPr>
            <w:noProof/>
            <w:webHidden/>
          </w:rPr>
          <w:instrText xml:space="preserve"> PAGEREF _Toc477757034 \h </w:instrText>
        </w:r>
        <w:r>
          <w:rPr>
            <w:noProof/>
            <w:webHidden/>
          </w:rPr>
        </w:r>
        <w:r>
          <w:rPr>
            <w:noProof/>
            <w:webHidden/>
          </w:rPr>
          <w:fldChar w:fldCharType="separate"/>
        </w:r>
        <w:r>
          <w:rPr>
            <w:noProof/>
            <w:webHidden/>
          </w:rPr>
          <w:t>176</w:t>
        </w:r>
        <w:r>
          <w:rPr>
            <w:noProof/>
            <w:webHidden/>
          </w:rPr>
          <w:fldChar w:fldCharType="end"/>
        </w:r>
      </w:hyperlink>
    </w:p>
    <w:p w:rsidR="00925DE6" w:rsidRPr="00925DE6" w:rsidRDefault="00925DE6">
      <w:pPr>
        <w:pStyle w:val="TOC2"/>
        <w:rPr>
          <w:rFonts w:ascii="Calibri" w:hAnsi="Calibri"/>
          <w:noProof/>
          <w:sz w:val="22"/>
          <w:szCs w:val="22"/>
        </w:rPr>
      </w:pPr>
      <w:hyperlink w:anchor="_Toc477757035" w:history="1">
        <w:r w:rsidRPr="00AC711D">
          <w:rPr>
            <w:rStyle w:val="Hyperlink"/>
            <w:noProof/>
          </w:rPr>
          <w:t>33.13</w:t>
        </w:r>
        <w:r w:rsidRPr="00925DE6">
          <w:rPr>
            <w:rFonts w:ascii="Calibri" w:hAnsi="Calibri"/>
            <w:noProof/>
            <w:sz w:val="22"/>
            <w:szCs w:val="22"/>
          </w:rPr>
          <w:tab/>
        </w:r>
        <w:r w:rsidRPr="00AC711D">
          <w:rPr>
            <w:rStyle w:val="Hyperlink"/>
            <w:noProof/>
          </w:rPr>
          <w:t>Class Document</w:t>
        </w:r>
        <w:r>
          <w:rPr>
            <w:noProof/>
            <w:webHidden/>
          </w:rPr>
          <w:tab/>
        </w:r>
        <w:r>
          <w:rPr>
            <w:noProof/>
            <w:webHidden/>
          </w:rPr>
          <w:fldChar w:fldCharType="begin"/>
        </w:r>
        <w:r>
          <w:rPr>
            <w:noProof/>
            <w:webHidden/>
          </w:rPr>
          <w:instrText xml:space="preserve"> PAGEREF _Toc477757035 \h </w:instrText>
        </w:r>
        <w:r>
          <w:rPr>
            <w:noProof/>
            <w:webHidden/>
          </w:rPr>
        </w:r>
        <w:r>
          <w:rPr>
            <w:noProof/>
            <w:webHidden/>
          </w:rPr>
          <w:fldChar w:fldCharType="separate"/>
        </w:r>
        <w:r>
          <w:rPr>
            <w:noProof/>
            <w:webHidden/>
          </w:rPr>
          <w:t>177</w:t>
        </w:r>
        <w:r>
          <w:rPr>
            <w:noProof/>
            <w:webHidden/>
          </w:rPr>
          <w:fldChar w:fldCharType="end"/>
        </w:r>
      </w:hyperlink>
    </w:p>
    <w:p w:rsidR="00925DE6" w:rsidRPr="00925DE6" w:rsidRDefault="00925DE6">
      <w:pPr>
        <w:pStyle w:val="TOC2"/>
        <w:rPr>
          <w:rFonts w:ascii="Calibri" w:hAnsi="Calibri"/>
          <w:noProof/>
          <w:sz w:val="22"/>
          <w:szCs w:val="22"/>
        </w:rPr>
      </w:pPr>
      <w:hyperlink w:anchor="_Toc477757036" w:history="1">
        <w:r w:rsidRPr="00AC711D">
          <w:rPr>
            <w:rStyle w:val="Hyperlink"/>
            <w:noProof/>
          </w:rPr>
          <w:t>33.14</w:t>
        </w:r>
        <w:r w:rsidRPr="00925DE6">
          <w:rPr>
            <w:rFonts w:ascii="Calibri" w:hAnsi="Calibri"/>
            <w:noProof/>
            <w:sz w:val="22"/>
            <w:szCs w:val="22"/>
          </w:rPr>
          <w:tab/>
        </w:r>
        <w:r w:rsidRPr="00AC711D">
          <w:rPr>
            <w:rStyle w:val="Hyperlink"/>
            <w:noProof/>
          </w:rPr>
          <w:t>Class Information Action</w:t>
        </w:r>
        <w:r>
          <w:rPr>
            <w:noProof/>
            <w:webHidden/>
          </w:rPr>
          <w:tab/>
        </w:r>
        <w:r>
          <w:rPr>
            <w:noProof/>
            <w:webHidden/>
          </w:rPr>
          <w:fldChar w:fldCharType="begin"/>
        </w:r>
        <w:r>
          <w:rPr>
            <w:noProof/>
            <w:webHidden/>
          </w:rPr>
          <w:instrText xml:space="preserve"> PAGEREF _Toc477757036 \h </w:instrText>
        </w:r>
        <w:r>
          <w:rPr>
            <w:noProof/>
            <w:webHidden/>
          </w:rPr>
        </w:r>
        <w:r>
          <w:rPr>
            <w:noProof/>
            <w:webHidden/>
          </w:rPr>
          <w:fldChar w:fldCharType="separate"/>
        </w:r>
        <w:r>
          <w:rPr>
            <w:noProof/>
            <w:webHidden/>
          </w:rPr>
          <w:t>177</w:t>
        </w:r>
        <w:r>
          <w:rPr>
            <w:noProof/>
            <w:webHidden/>
          </w:rPr>
          <w:fldChar w:fldCharType="end"/>
        </w:r>
      </w:hyperlink>
    </w:p>
    <w:p w:rsidR="00925DE6" w:rsidRPr="00925DE6" w:rsidRDefault="00925DE6">
      <w:pPr>
        <w:pStyle w:val="TOC2"/>
        <w:rPr>
          <w:rFonts w:ascii="Calibri" w:hAnsi="Calibri"/>
          <w:noProof/>
          <w:sz w:val="22"/>
          <w:szCs w:val="22"/>
        </w:rPr>
      </w:pPr>
      <w:hyperlink w:anchor="_Toc477757037" w:history="1">
        <w:r w:rsidRPr="00AC711D">
          <w:rPr>
            <w:rStyle w:val="Hyperlink"/>
            <w:noProof/>
          </w:rPr>
          <w:t>33.15</w:t>
        </w:r>
        <w:r w:rsidRPr="00925DE6">
          <w:rPr>
            <w:rFonts w:ascii="Calibri" w:hAnsi="Calibri"/>
            <w:noProof/>
            <w:sz w:val="22"/>
            <w:szCs w:val="22"/>
          </w:rPr>
          <w:tab/>
        </w:r>
        <w:r w:rsidRPr="00AC711D">
          <w:rPr>
            <w:rStyle w:val="Hyperlink"/>
            <w:noProof/>
          </w:rPr>
          <w:t>Class Information Object</w:t>
        </w:r>
        <w:r>
          <w:rPr>
            <w:noProof/>
            <w:webHidden/>
          </w:rPr>
          <w:tab/>
        </w:r>
        <w:r>
          <w:rPr>
            <w:noProof/>
            <w:webHidden/>
          </w:rPr>
          <w:fldChar w:fldCharType="begin"/>
        </w:r>
        <w:r>
          <w:rPr>
            <w:noProof/>
            <w:webHidden/>
          </w:rPr>
          <w:instrText xml:space="preserve"> PAGEREF _Toc477757037 \h </w:instrText>
        </w:r>
        <w:r>
          <w:rPr>
            <w:noProof/>
            <w:webHidden/>
          </w:rPr>
        </w:r>
        <w:r>
          <w:rPr>
            <w:noProof/>
            <w:webHidden/>
          </w:rPr>
          <w:fldChar w:fldCharType="separate"/>
        </w:r>
        <w:r>
          <w:rPr>
            <w:noProof/>
            <w:webHidden/>
          </w:rPr>
          <w:t>177</w:t>
        </w:r>
        <w:r>
          <w:rPr>
            <w:noProof/>
            <w:webHidden/>
          </w:rPr>
          <w:fldChar w:fldCharType="end"/>
        </w:r>
      </w:hyperlink>
    </w:p>
    <w:p w:rsidR="00925DE6" w:rsidRPr="00925DE6" w:rsidRDefault="00925DE6">
      <w:pPr>
        <w:pStyle w:val="TOC2"/>
        <w:rPr>
          <w:rFonts w:ascii="Calibri" w:hAnsi="Calibri"/>
          <w:noProof/>
          <w:sz w:val="22"/>
          <w:szCs w:val="22"/>
        </w:rPr>
      </w:pPr>
      <w:hyperlink w:anchor="_Toc477757038" w:history="1">
        <w:r w:rsidRPr="00AC711D">
          <w:rPr>
            <w:rStyle w:val="Hyperlink"/>
            <w:noProof/>
          </w:rPr>
          <w:t>33.16</w:t>
        </w:r>
        <w:r w:rsidRPr="00925DE6">
          <w:rPr>
            <w:rFonts w:ascii="Calibri" w:hAnsi="Calibri"/>
            <w:noProof/>
            <w:sz w:val="22"/>
            <w:szCs w:val="22"/>
          </w:rPr>
          <w:tab/>
        </w:r>
        <w:r w:rsidRPr="00AC711D">
          <w:rPr>
            <w:rStyle w:val="Hyperlink"/>
            <w:noProof/>
          </w:rPr>
          <w:t>Class Information Repository</w:t>
        </w:r>
        <w:r>
          <w:rPr>
            <w:noProof/>
            <w:webHidden/>
          </w:rPr>
          <w:tab/>
        </w:r>
        <w:r>
          <w:rPr>
            <w:noProof/>
            <w:webHidden/>
          </w:rPr>
          <w:fldChar w:fldCharType="begin"/>
        </w:r>
        <w:r>
          <w:rPr>
            <w:noProof/>
            <w:webHidden/>
          </w:rPr>
          <w:instrText xml:space="preserve"> PAGEREF _Toc477757038 \h </w:instrText>
        </w:r>
        <w:r>
          <w:rPr>
            <w:noProof/>
            <w:webHidden/>
          </w:rPr>
        </w:r>
        <w:r>
          <w:rPr>
            <w:noProof/>
            <w:webHidden/>
          </w:rPr>
          <w:fldChar w:fldCharType="separate"/>
        </w:r>
        <w:r>
          <w:rPr>
            <w:noProof/>
            <w:webHidden/>
          </w:rPr>
          <w:t>178</w:t>
        </w:r>
        <w:r>
          <w:rPr>
            <w:noProof/>
            <w:webHidden/>
          </w:rPr>
          <w:fldChar w:fldCharType="end"/>
        </w:r>
      </w:hyperlink>
    </w:p>
    <w:p w:rsidR="00925DE6" w:rsidRPr="00925DE6" w:rsidRDefault="00925DE6">
      <w:pPr>
        <w:pStyle w:val="TOC2"/>
        <w:rPr>
          <w:rFonts w:ascii="Calibri" w:hAnsi="Calibri"/>
          <w:noProof/>
          <w:sz w:val="22"/>
          <w:szCs w:val="22"/>
        </w:rPr>
      </w:pPr>
      <w:hyperlink w:anchor="_Toc477757039" w:history="1">
        <w:r w:rsidRPr="00AC711D">
          <w:rPr>
            <w:rStyle w:val="Hyperlink"/>
            <w:noProof/>
          </w:rPr>
          <w:t>33.17</w:t>
        </w:r>
        <w:r w:rsidRPr="00925DE6">
          <w:rPr>
            <w:rFonts w:ascii="Calibri" w:hAnsi="Calibri"/>
            <w:noProof/>
            <w:sz w:val="22"/>
            <w:szCs w:val="22"/>
          </w:rPr>
          <w:tab/>
        </w:r>
        <w:r w:rsidRPr="00AC711D">
          <w:rPr>
            <w:rStyle w:val="Hyperlink"/>
            <w:noProof/>
          </w:rPr>
          <w:t>Class Information Resource</w:t>
        </w:r>
        <w:r w:rsidRPr="00AC711D">
          <w:rPr>
            <w:rStyle w:val="Hyperlink"/>
            <w:rFonts w:cs="Arial"/>
            <w:noProof/>
          </w:rPr>
          <w:t xml:space="preserve">  &lt;&lt;Union&gt;&gt;</w:t>
        </w:r>
        <w:r>
          <w:rPr>
            <w:noProof/>
            <w:webHidden/>
          </w:rPr>
          <w:tab/>
        </w:r>
        <w:r>
          <w:rPr>
            <w:noProof/>
            <w:webHidden/>
          </w:rPr>
          <w:fldChar w:fldCharType="begin"/>
        </w:r>
        <w:r>
          <w:rPr>
            <w:noProof/>
            <w:webHidden/>
          </w:rPr>
          <w:instrText xml:space="preserve"> PAGEREF _Toc477757039 \h </w:instrText>
        </w:r>
        <w:r>
          <w:rPr>
            <w:noProof/>
            <w:webHidden/>
          </w:rPr>
        </w:r>
        <w:r>
          <w:rPr>
            <w:noProof/>
            <w:webHidden/>
          </w:rPr>
          <w:fldChar w:fldCharType="separate"/>
        </w:r>
        <w:r>
          <w:rPr>
            <w:noProof/>
            <w:webHidden/>
          </w:rPr>
          <w:t>178</w:t>
        </w:r>
        <w:r>
          <w:rPr>
            <w:noProof/>
            <w:webHidden/>
          </w:rPr>
          <w:fldChar w:fldCharType="end"/>
        </w:r>
      </w:hyperlink>
    </w:p>
    <w:p w:rsidR="00925DE6" w:rsidRPr="00925DE6" w:rsidRDefault="00925DE6">
      <w:pPr>
        <w:pStyle w:val="TOC2"/>
        <w:rPr>
          <w:rFonts w:ascii="Calibri" w:hAnsi="Calibri"/>
          <w:noProof/>
          <w:sz w:val="22"/>
          <w:szCs w:val="22"/>
        </w:rPr>
      </w:pPr>
      <w:hyperlink w:anchor="_Toc477757040" w:history="1">
        <w:r w:rsidRPr="00AC711D">
          <w:rPr>
            <w:rStyle w:val="Hyperlink"/>
            <w:noProof/>
          </w:rPr>
          <w:t>33.18</w:t>
        </w:r>
        <w:r w:rsidRPr="00925DE6">
          <w:rPr>
            <w:rFonts w:ascii="Calibri" w:hAnsi="Calibri"/>
            <w:noProof/>
            <w:sz w:val="22"/>
            <w:szCs w:val="22"/>
          </w:rPr>
          <w:tab/>
        </w:r>
        <w:r w:rsidRPr="00AC711D">
          <w:rPr>
            <w:rStyle w:val="Hyperlink"/>
            <w:noProof/>
          </w:rPr>
          <w:t>Class Information Type</w:t>
        </w:r>
        <w:r>
          <w:rPr>
            <w:noProof/>
            <w:webHidden/>
          </w:rPr>
          <w:tab/>
        </w:r>
        <w:r>
          <w:rPr>
            <w:noProof/>
            <w:webHidden/>
          </w:rPr>
          <w:fldChar w:fldCharType="begin"/>
        </w:r>
        <w:r>
          <w:rPr>
            <w:noProof/>
            <w:webHidden/>
          </w:rPr>
          <w:instrText xml:space="preserve"> PAGEREF _Toc477757040 \h </w:instrText>
        </w:r>
        <w:r>
          <w:rPr>
            <w:noProof/>
            <w:webHidden/>
          </w:rPr>
        </w:r>
        <w:r>
          <w:rPr>
            <w:noProof/>
            <w:webHidden/>
          </w:rPr>
          <w:fldChar w:fldCharType="separate"/>
        </w:r>
        <w:r>
          <w:rPr>
            <w:noProof/>
            <w:webHidden/>
          </w:rPr>
          <w:t>178</w:t>
        </w:r>
        <w:r>
          <w:rPr>
            <w:noProof/>
            <w:webHidden/>
          </w:rPr>
          <w:fldChar w:fldCharType="end"/>
        </w:r>
      </w:hyperlink>
    </w:p>
    <w:p w:rsidR="00925DE6" w:rsidRPr="00925DE6" w:rsidRDefault="00925DE6">
      <w:pPr>
        <w:pStyle w:val="TOC2"/>
        <w:rPr>
          <w:rFonts w:ascii="Calibri" w:hAnsi="Calibri"/>
          <w:noProof/>
          <w:sz w:val="22"/>
          <w:szCs w:val="22"/>
        </w:rPr>
      </w:pPr>
      <w:hyperlink w:anchor="_Toc477757041" w:history="1">
        <w:r w:rsidRPr="00AC711D">
          <w:rPr>
            <w:rStyle w:val="Hyperlink"/>
            <w:noProof/>
          </w:rPr>
          <w:t>33.19</w:t>
        </w:r>
        <w:r w:rsidRPr="00925DE6">
          <w:rPr>
            <w:rFonts w:ascii="Calibri" w:hAnsi="Calibri"/>
            <w:noProof/>
            <w:sz w:val="22"/>
            <w:szCs w:val="22"/>
          </w:rPr>
          <w:tab/>
        </w:r>
        <w:r w:rsidRPr="00AC711D">
          <w:rPr>
            <w:rStyle w:val="Hyperlink"/>
            <w:noProof/>
          </w:rPr>
          <w:t>Class Modify Information</w:t>
        </w:r>
        <w:r>
          <w:rPr>
            <w:noProof/>
            <w:webHidden/>
          </w:rPr>
          <w:tab/>
        </w:r>
        <w:r>
          <w:rPr>
            <w:noProof/>
            <w:webHidden/>
          </w:rPr>
          <w:fldChar w:fldCharType="begin"/>
        </w:r>
        <w:r>
          <w:rPr>
            <w:noProof/>
            <w:webHidden/>
          </w:rPr>
          <w:instrText xml:space="preserve"> PAGEREF _Toc477757041 \h </w:instrText>
        </w:r>
        <w:r>
          <w:rPr>
            <w:noProof/>
            <w:webHidden/>
          </w:rPr>
        </w:r>
        <w:r>
          <w:rPr>
            <w:noProof/>
            <w:webHidden/>
          </w:rPr>
          <w:fldChar w:fldCharType="separate"/>
        </w:r>
        <w:r>
          <w:rPr>
            <w:noProof/>
            <w:webHidden/>
          </w:rPr>
          <w:t>178</w:t>
        </w:r>
        <w:r>
          <w:rPr>
            <w:noProof/>
            <w:webHidden/>
          </w:rPr>
          <w:fldChar w:fldCharType="end"/>
        </w:r>
      </w:hyperlink>
    </w:p>
    <w:p w:rsidR="00925DE6" w:rsidRPr="00925DE6" w:rsidRDefault="00925DE6">
      <w:pPr>
        <w:pStyle w:val="TOC2"/>
        <w:rPr>
          <w:rFonts w:ascii="Calibri" w:hAnsi="Calibri"/>
          <w:noProof/>
          <w:sz w:val="22"/>
          <w:szCs w:val="22"/>
        </w:rPr>
      </w:pPr>
      <w:hyperlink w:anchor="_Toc477757042" w:history="1">
        <w:r w:rsidRPr="00AC711D">
          <w:rPr>
            <w:rStyle w:val="Hyperlink"/>
            <w:noProof/>
          </w:rPr>
          <w:t>33.20</w:t>
        </w:r>
        <w:r w:rsidRPr="00925DE6">
          <w:rPr>
            <w:rFonts w:ascii="Calibri" w:hAnsi="Calibri"/>
            <w:noProof/>
            <w:sz w:val="22"/>
            <w:szCs w:val="22"/>
          </w:rPr>
          <w:tab/>
        </w:r>
        <w:r w:rsidRPr="00AC711D">
          <w:rPr>
            <w:rStyle w:val="Hyperlink"/>
            <w:noProof/>
          </w:rPr>
          <w:t>Class Open Information</w:t>
        </w:r>
        <w:r>
          <w:rPr>
            <w:noProof/>
            <w:webHidden/>
          </w:rPr>
          <w:tab/>
        </w:r>
        <w:r>
          <w:rPr>
            <w:noProof/>
            <w:webHidden/>
          </w:rPr>
          <w:fldChar w:fldCharType="begin"/>
        </w:r>
        <w:r>
          <w:rPr>
            <w:noProof/>
            <w:webHidden/>
          </w:rPr>
          <w:instrText xml:space="preserve"> PAGEREF _Toc477757042 \h </w:instrText>
        </w:r>
        <w:r>
          <w:rPr>
            <w:noProof/>
            <w:webHidden/>
          </w:rPr>
        </w:r>
        <w:r>
          <w:rPr>
            <w:noProof/>
            <w:webHidden/>
          </w:rPr>
          <w:fldChar w:fldCharType="separate"/>
        </w:r>
        <w:r>
          <w:rPr>
            <w:noProof/>
            <w:webHidden/>
          </w:rPr>
          <w:t>178</w:t>
        </w:r>
        <w:r>
          <w:rPr>
            <w:noProof/>
            <w:webHidden/>
          </w:rPr>
          <w:fldChar w:fldCharType="end"/>
        </w:r>
      </w:hyperlink>
    </w:p>
    <w:p w:rsidR="00925DE6" w:rsidRPr="00925DE6" w:rsidRDefault="00925DE6">
      <w:pPr>
        <w:pStyle w:val="TOC2"/>
        <w:rPr>
          <w:rFonts w:ascii="Calibri" w:hAnsi="Calibri"/>
          <w:noProof/>
          <w:sz w:val="22"/>
          <w:szCs w:val="22"/>
        </w:rPr>
      </w:pPr>
      <w:hyperlink w:anchor="_Toc477757043" w:history="1">
        <w:r w:rsidRPr="00AC711D">
          <w:rPr>
            <w:rStyle w:val="Hyperlink"/>
            <w:noProof/>
          </w:rPr>
          <w:t>33.21</w:t>
        </w:r>
        <w:r w:rsidRPr="00925DE6">
          <w:rPr>
            <w:rFonts w:ascii="Calibri" w:hAnsi="Calibri"/>
            <w:noProof/>
            <w:sz w:val="22"/>
            <w:szCs w:val="22"/>
          </w:rPr>
          <w:tab/>
        </w:r>
        <w:r w:rsidRPr="00AC711D">
          <w:rPr>
            <w:rStyle w:val="Hyperlink"/>
            <w:noProof/>
          </w:rPr>
          <w:t>Class Read Information</w:t>
        </w:r>
        <w:r>
          <w:rPr>
            <w:noProof/>
            <w:webHidden/>
          </w:rPr>
          <w:tab/>
        </w:r>
        <w:r>
          <w:rPr>
            <w:noProof/>
            <w:webHidden/>
          </w:rPr>
          <w:fldChar w:fldCharType="begin"/>
        </w:r>
        <w:r>
          <w:rPr>
            <w:noProof/>
            <w:webHidden/>
          </w:rPr>
          <w:instrText xml:space="preserve"> PAGEREF _Toc477757043 \h </w:instrText>
        </w:r>
        <w:r>
          <w:rPr>
            <w:noProof/>
            <w:webHidden/>
          </w:rPr>
        </w:r>
        <w:r>
          <w:rPr>
            <w:noProof/>
            <w:webHidden/>
          </w:rPr>
          <w:fldChar w:fldCharType="separate"/>
        </w:r>
        <w:r>
          <w:rPr>
            <w:noProof/>
            <w:webHidden/>
          </w:rPr>
          <w:t>179</w:t>
        </w:r>
        <w:r>
          <w:rPr>
            <w:noProof/>
            <w:webHidden/>
          </w:rPr>
          <w:fldChar w:fldCharType="end"/>
        </w:r>
      </w:hyperlink>
    </w:p>
    <w:p w:rsidR="00925DE6" w:rsidRPr="00925DE6" w:rsidRDefault="00925DE6">
      <w:pPr>
        <w:pStyle w:val="TOC2"/>
        <w:rPr>
          <w:rFonts w:ascii="Calibri" w:hAnsi="Calibri"/>
          <w:noProof/>
          <w:sz w:val="22"/>
          <w:szCs w:val="22"/>
        </w:rPr>
      </w:pPr>
      <w:hyperlink w:anchor="_Toc477757044" w:history="1">
        <w:r w:rsidRPr="00AC711D">
          <w:rPr>
            <w:rStyle w:val="Hyperlink"/>
            <w:noProof/>
          </w:rPr>
          <w:t>33.22</w:t>
        </w:r>
        <w:r w:rsidRPr="00925DE6">
          <w:rPr>
            <w:rFonts w:ascii="Calibri" w:hAnsi="Calibri"/>
            <w:noProof/>
            <w:sz w:val="22"/>
            <w:szCs w:val="22"/>
          </w:rPr>
          <w:tab/>
        </w:r>
        <w:r w:rsidRPr="00AC711D">
          <w:rPr>
            <w:rStyle w:val="Hyperlink"/>
            <w:noProof/>
          </w:rPr>
          <w:t>Class Remove Information</w:t>
        </w:r>
        <w:r>
          <w:rPr>
            <w:noProof/>
            <w:webHidden/>
          </w:rPr>
          <w:tab/>
        </w:r>
        <w:r>
          <w:rPr>
            <w:noProof/>
            <w:webHidden/>
          </w:rPr>
          <w:fldChar w:fldCharType="begin"/>
        </w:r>
        <w:r>
          <w:rPr>
            <w:noProof/>
            <w:webHidden/>
          </w:rPr>
          <w:instrText xml:space="preserve"> PAGEREF _Toc477757044 \h </w:instrText>
        </w:r>
        <w:r>
          <w:rPr>
            <w:noProof/>
            <w:webHidden/>
          </w:rPr>
        </w:r>
        <w:r>
          <w:rPr>
            <w:noProof/>
            <w:webHidden/>
          </w:rPr>
          <w:fldChar w:fldCharType="separate"/>
        </w:r>
        <w:r>
          <w:rPr>
            <w:noProof/>
            <w:webHidden/>
          </w:rPr>
          <w:t>179</w:t>
        </w:r>
        <w:r>
          <w:rPr>
            <w:noProof/>
            <w:webHidden/>
          </w:rPr>
          <w:fldChar w:fldCharType="end"/>
        </w:r>
      </w:hyperlink>
    </w:p>
    <w:p w:rsidR="00925DE6" w:rsidRPr="00925DE6" w:rsidRDefault="00925DE6">
      <w:pPr>
        <w:pStyle w:val="TOC2"/>
        <w:rPr>
          <w:rFonts w:ascii="Calibri" w:hAnsi="Calibri"/>
          <w:noProof/>
          <w:sz w:val="22"/>
          <w:szCs w:val="22"/>
        </w:rPr>
      </w:pPr>
      <w:hyperlink w:anchor="_Toc477757045" w:history="1">
        <w:r w:rsidRPr="00AC711D">
          <w:rPr>
            <w:rStyle w:val="Hyperlink"/>
            <w:noProof/>
          </w:rPr>
          <w:t>33.23</w:t>
        </w:r>
        <w:r w:rsidRPr="00925DE6">
          <w:rPr>
            <w:rFonts w:ascii="Calibri" w:hAnsi="Calibri"/>
            <w:noProof/>
            <w:sz w:val="22"/>
            <w:szCs w:val="22"/>
          </w:rPr>
          <w:tab/>
        </w:r>
        <w:r w:rsidRPr="00AC711D">
          <w:rPr>
            <w:rStyle w:val="Hyperlink"/>
            <w:noProof/>
          </w:rPr>
          <w:t>Class Structured Information Object</w:t>
        </w:r>
        <w:r>
          <w:rPr>
            <w:noProof/>
            <w:webHidden/>
          </w:rPr>
          <w:tab/>
        </w:r>
        <w:r>
          <w:rPr>
            <w:noProof/>
            <w:webHidden/>
          </w:rPr>
          <w:fldChar w:fldCharType="begin"/>
        </w:r>
        <w:r>
          <w:rPr>
            <w:noProof/>
            <w:webHidden/>
          </w:rPr>
          <w:instrText xml:space="preserve"> PAGEREF _Toc477757045 \h </w:instrText>
        </w:r>
        <w:r>
          <w:rPr>
            <w:noProof/>
            <w:webHidden/>
          </w:rPr>
        </w:r>
        <w:r>
          <w:rPr>
            <w:noProof/>
            <w:webHidden/>
          </w:rPr>
          <w:fldChar w:fldCharType="separate"/>
        </w:r>
        <w:r>
          <w:rPr>
            <w:noProof/>
            <w:webHidden/>
          </w:rPr>
          <w:t>179</w:t>
        </w:r>
        <w:r>
          <w:rPr>
            <w:noProof/>
            <w:webHidden/>
          </w:rPr>
          <w:fldChar w:fldCharType="end"/>
        </w:r>
      </w:hyperlink>
    </w:p>
    <w:p w:rsidR="00925DE6" w:rsidRPr="00925DE6" w:rsidRDefault="00925DE6">
      <w:pPr>
        <w:pStyle w:val="TOC2"/>
        <w:rPr>
          <w:rFonts w:ascii="Calibri" w:hAnsi="Calibri"/>
          <w:noProof/>
          <w:sz w:val="22"/>
          <w:szCs w:val="22"/>
        </w:rPr>
      </w:pPr>
      <w:hyperlink w:anchor="_Toc477757046" w:history="1">
        <w:r w:rsidRPr="00AC711D">
          <w:rPr>
            <w:rStyle w:val="Hyperlink"/>
            <w:noProof/>
          </w:rPr>
          <w:t>33.24</w:t>
        </w:r>
        <w:r w:rsidRPr="00925DE6">
          <w:rPr>
            <w:rFonts w:ascii="Calibri" w:hAnsi="Calibri"/>
            <w:noProof/>
            <w:sz w:val="22"/>
            <w:szCs w:val="22"/>
          </w:rPr>
          <w:tab/>
        </w:r>
        <w:r w:rsidRPr="00AC711D">
          <w:rPr>
            <w:rStyle w:val="Hyperlink"/>
            <w:noProof/>
          </w:rPr>
          <w:t>Class Transfer Information</w:t>
        </w:r>
        <w:r>
          <w:rPr>
            <w:noProof/>
            <w:webHidden/>
          </w:rPr>
          <w:tab/>
        </w:r>
        <w:r>
          <w:rPr>
            <w:noProof/>
            <w:webHidden/>
          </w:rPr>
          <w:fldChar w:fldCharType="begin"/>
        </w:r>
        <w:r>
          <w:rPr>
            <w:noProof/>
            <w:webHidden/>
          </w:rPr>
          <w:instrText xml:space="preserve"> PAGEREF _Toc477757046 \h </w:instrText>
        </w:r>
        <w:r>
          <w:rPr>
            <w:noProof/>
            <w:webHidden/>
          </w:rPr>
        </w:r>
        <w:r>
          <w:rPr>
            <w:noProof/>
            <w:webHidden/>
          </w:rPr>
          <w:fldChar w:fldCharType="separate"/>
        </w:r>
        <w:r>
          <w:rPr>
            <w:noProof/>
            <w:webHidden/>
          </w:rPr>
          <w:t>179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47" w:history="1">
        <w:r w:rsidRPr="00AC711D">
          <w:rPr>
            <w:rStyle w:val="Hyperlink"/>
            <w:noProof/>
          </w:rPr>
          <w:t>34</w:t>
        </w:r>
        <w:r w:rsidRPr="00925DE6">
          <w:rPr>
            <w:rFonts w:ascii="Calibri" w:hAnsi="Calibri"/>
            <w:noProof/>
            <w:sz w:val="22"/>
            <w:szCs w:val="22"/>
          </w:rPr>
          <w:tab/>
        </w:r>
        <w:r w:rsidRPr="00AC711D">
          <w:rPr>
            <w:rStyle w:val="Hyperlink"/>
            <w:noProof/>
          </w:rPr>
          <w:t>Threat-risk-conceptual-model::Generic Concept Library::Locations</w:t>
        </w:r>
        <w:r>
          <w:rPr>
            <w:noProof/>
            <w:webHidden/>
          </w:rPr>
          <w:tab/>
        </w:r>
        <w:r>
          <w:rPr>
            <w:noProof/>
            <w:webHidden/>
          </w:rPr>
          <w:fldChar w:fldCharType="begin"/>
        </w:r>
        <w:r>
          <w:rPr>
            <w:noProof/>
            <w:webHidden/>
          </w:rPr>
          <w:instrText xml:space="preserve"> PAGEREF _Toc477757047 \h </w:instrText>
        </w:r>
        <w:r>
          <w:rPr>
            <w:noProof/>
            <w:webHidden/>
          </w:rPr>
        </w:r>
        <w:r>
          <w:rPr>
            <w:noProof/>
            <w:webHidden/>
          </w:rPr>
          <w:fldChar w:fldCharType="separate"/>
        </w:r>
        <w:r>
          <w:rPr>
            <w:noProof/>
            <w:webHidden/>
          </w:rPr>
          <w:t>180</w:t>
        </w:r>
        <w:r>
          <w:rPr>
            <w:noProof/>
            <w:webHidden/>
          </w:rPr>
          <w:fldChar w:fldCharType="end"/>
        </w:r>
      </w:hyperlink>
    </w:p>
    <w:p w:rsidR="00925DE6" w:rsidRPr="00925DE6" w:rsidRDefault="00925DE6">
      <w:pPr>
        <w:pStyle w:val="TOC2"/>
        <w:rPr>
          <w:rFonts w:ascii="Calibri" w:hAnsi="Calibri"/>
          <w:noProof/>
          <w:sz w:val="22"/>
          <w:szCs w:val="22"/>
        </w:rPr>
      </w:pPr>
      <w:hyperlink w:anchor="_Toc477757048" w:history="1">
        <w:r w:rsidRPr="00AC711D">
          <w:rPr>
            <w:rStyle w:val="Hyperlink"/>
            <w:noProof/>
          </w:rPr>
          <w:t>34.1</w:t>
        </w:r>
        <w:r w:rsidRPr="00925DE6">
          <w:rPr>
            <w:rFonts w:ascii="Calibri" w:hAnsi="Calibri"/>
            <w:noProof/>
            <w:sz w:val="22"/>
            <w:szCs w:val="22"/>
          </w:rPr>
          <w:tab/>
        </w:r>
        <w:r w:rsidRPr="00AC711D">
          <w:rPr>
            <w:rStyle w:val="Hyperlink"/>
            <w:noProof/>
          </w:rPr>
          <w:t>Diagram: Location</w:t>
        </w:r>
        <w:r>
          <w:rPr>
            <w:noProof/>
            <w:webHidden/>
          </w:rPr>
          <w:tab/>
        </w:r>
        <w:r>
          <w:rPr>
            <w:noProof/>
            <w:webHidden/>
          </w:rPr>
          <w:fldChar w:fldCharType="begin"/>
        </w:r>
        <w:r>
          <w:rPr>
            <w:noProof/>
            <w:webHidden/>
          </w:rPr>
          <w:instrText xml:space="preserve"> PAGEREF _Toc477757048 \h </w:instrText>
        </w:r>
        <w:r>
          <w:rPr>
            <w:noProof/>
            <w:webHidden/>
          </w:rPr>
        </w:r>
        <w:r>
          <w:rPr>
            <w:noProof/>
            <w:webHidden/>
          </w:rPr>
          <w:fldChar w:fldCharType="separate"/>
        </w:r>
        <w:r>
          <w:rPr>
            <w:noProof/>
            <w:webHidden/>
          </w:rPr>
          <w:t>180</w:t>
        </w:r>
        <w:r>
          <w:rPr>
            <w:noProof/>
            <w:webHidden/>
          </w:rPr>
          <w:fldChar w:fldCharType="end"/>
        </w:r>
      </w:hyperlink>
    </w:p>
    <w:p w:rsidR="00925DE6" w:rsidRPr="00925DE6" w:rsidRDefault="00925DE6">
      <w:pPr>
        <w:pStyle w:val="TOC2"/>
        <w:rPr>
          <w:rFonts w:ascii="Calibri" w:hAnsi="Calibri"/>
          <w:noProof/>
          <w:sz w:val="22"/>
          <w:szCs w:val="22"/>
        </w:rPr>
      </w:pPr>
      <w:hyperlink w:anchor="_Toc477757049" w:history="1">
        <w:r w:rsidRPr="00AC711D">
          <w:rPr>
            <w:rStyle w:val="Hyperlink"/>
            <w:noProof/>
          </w:rPr>
          <w:t>34.2</w:t>
        </w:r>
        <w:r w:rsidRPr="00925DE6">
          <w:rPr>
            <w:rFonts w:ascii="Calibri" w:hAnsi="Calibri"/>
            <w:noProof/>
            <w:sz w:val="22"/>
            <w:szCs w:val="22"/>
          </w:rPr>
          <w:tab/>
        </w:r>
        <w:r w:rsidRPr="00AC711D">
          <w:rPr>
            <w:rStyle w:val="Hyperlink"/>
            <w:noProof/>
          </w:rPr>
          <w:t>Diagram: Location Identification</w:t>
        </w:r>
        <w:r>
          <w:rPr>
            <w:noProof/>
            <w:webHidden/>
          </w:rPr>
          <w:tab/>
        </w:r>
        <w:r>
          <w:rPr>
            <w:noProof/>
            <w:webHidden/>
          </w:rPr>
          <w:fldChar w:fldCharType="begin"/>
        </w:r>
        <w:r>
          <w:rPr>
            <w:noProof/>
            <w:webHidden/>
          </w:rPr>
          <w:instrText xml:space="preserve"> PAGEREF _Toc477757049 \h </w:instrText>
        </w:r>
        <w:r>
          <w:rPr>
            <w:noProof/>
            <w:webHidden/>
          </w:rPr>
        </w:r>
        <w:r>
          <w:rPr>
            <w:noProof/>
            <w:webHidden/>
          </w:rPr>
          <w:fldChar w:fldCharType="separate"/>
        </w:r>
        <w:r>
          <w:rPr>
            <w:noProof/>
            <w:webHidden/>
          </w:rPr>
          <w:t>181</w:t>
        </w:r>
        <w:r>
          <w:rPr>
            <w:noProof/>
            <w:webHidden/>
          </w:rPr>
          <w:fldChar w:fldCharType="end"/>
        </w:r>
      </w:hyperlink>
    </w:p>
    <w:p w:rsidR="00925DE6" w:rsidRPr="00925DE6" w:rsidRDefault="00925DE6">
      <w:pPr>
        <w:pStyle w:val="TOC2"/>
        <w:rPr>
          <w:rFonts w:ascii="Calibri" w:hAnsi="Calibri"/>
          <w:noProof/>
          <w:sz w:val="22"/>
          <w:szCs w:val="22"/>
        </w:rPr>
      </w:pPr>
      <w:hyperlink w:anchor="_Toc477757050" w:history="1">
        <w:r w:rsidRPr="00AC711D">
          <w:rPr>
            <w:rStyle w:val="Hyperlink"/>
            <w:noProof/>
          </w:rPr>
          <w:t>34.3</w:t>
        </w:r>
        <w:r w:rsidRPr="00925DE6">
          <w:rPr>
            <w:rFonts w:ascii="Calibri" w:hAnsi="Calibri"/>
            <w:noProof/>
            <w:sz w:val="22"/>
            <w:szCs w:val="22"/>
          </w:rPr>
          <w:tab/>
        </w:r>
        <w:r w:rsidRPr="00AC711D">
          <w:rPr>
            <w:rStyle w:val="Hyperlink"/>
            <w:noProof/>
          </w:rPr>
          <w:t>Association Address of Location</w:t>
        </w:r>
        <w:r>
          <w:rPr>
            <w:noProof/>
            <w:webHidden/>
          </w:rPr>
          <w:tab/>
        </w:r>
        <w:r>
          <w:rPr>
            <w:noProof/>
            <w:webHidden/>
          </w:rPr>
          <w:fldChar w:fldCharType="begin"/>
        </w:r>
        <w:r>
          <w:rPr>
            <w:noProof/>
            <w:webHidden/>
          </w:rPr>
          <w:instrText xml:space="preserve"> PAGEREF _Toc477757050 \h </w:instrText>
        </w:r>
        <w:r>
          <w:rPr>
            <w:noProof/>
            <w:webHidden/>
          </w:rPr>
        </w:r>
        <w:r>
          <w:rPr>
            <w:noProof/>
            <w:webHidden/>
          </w:rPr>
          <w:fldChar w:fldCharType="separate"/>
        </w:r>
        <w:r>
          <w:rPr>
            <w:noProof/>
            <w:webHidden/>
          </w:rPr>
          <w:t>181</w:t>
        </w:r>
        <w:r>
          <w:rPr>
            <w:noProof/>
            <w:webHidden/>
          </w:rPr>
          <w:fldChar w:fldCharType="end"/>
        </w:r>
      </w:hyperlink>
    </w:p>
    <w:p w:rsidR="00925DE6" w:rsidRPr="00925DE6" w:rsidRDefault="00925DE6">
      <w:pPr>
        <w:pStyle w:val="TOC2"/>
        <w:rPr>
          <w:rFonts w:ascii="Calibri" w:hAnsi="Calibri"/>
          <w:noProof/>
          <w:sz w:val="22"/>
          <w:szCs w:val="22"/>
        </w:rPr>
      </w:pPr>
      <w:hyperlink w:anchor="_Toc477757051" w:history="1">
        <w:r w:rsidRPr="00AC711D">
          <w:rPr>
            <w:rStyle w:val="Hyperlink"/>
            <w:noProof/>
          </w:rPr>
          <w:t>34.4</w:t>
        </w:r>
        <w:r w:rsidRPr="00925DE6">
          <w:rPr>
            <w:rFonts w:ascii="Calibri" w:hAnsi="Calibri"/>
            <w:noProof/>
            <w:sz w:val="22"/>
            <w:szCs w:val="22"/>
          </w:rPr>
          <w:tab/>
        </w:r>
        <w:r w:rsidRPr="00AC711D">
          <w:rPr>
            <w:rStyle w:val="Hyperlink"/>
            <w:noProof/>
          </w:rPr>
          <w:t>Association Coordinate of location</w:t>
        </w:r>
        <w:r>
          <w:rPr>
            <w:noProof/>
            <w:webHidden/>
          </w:rPr>
          <w:tab/>
        </w:r>
        <w:r>
          <w:rPr>
            <w:noProof/>
            <w:webHidden/>
          </w:rPr>
          <w:fldChar w:fldCharType="begin"/>
        </w:r>
        <w:r>
          <w:rPr>
            <w:noProof/>
            <w:webHidden/>
          </w:rPr>
          <w:instrText xml:space="preserve"> PAGEREF _Toc477757051 \h </w:instrText>
        </w:r>
        <w:r>
          <w:rPr>
            <w:noProof/>
            <w:webHidden/>
          </w:rPr>
        </w:r>
        <w:r>
          <w:rPr>
            <w:noProof/>
            <w:webHidden/>
          </w:rPr>
          <w:fldChar w:fldCharType="separate"/>
        </w:r>
        <w:r>
          <w:rPr>
            <w:noProof/>
            <w:webHidden/>
          </w:rPr>
          <w:t>182</w:t>
        </w:r>
        <w:r>
          <w:rPr>
            <w:noProof/>
            <w:webHidden/>
          </w:rPr>
          <w:fldChar w:fldCharType="end"/>
        </w:r>
      </w:hyperlink>
    </w:p>
    <w:p w:rsidR="00925DE6" w:rsidRPr="00925DE6" w:rsidRDefault="00925DE6">
      <w:pPr>
        <w:pStyle w:val="TOC2"/>
        <w:rPr>
          <w:rFonts w:ascii="Calibri" w:hAnsi="Calibri"/>
          <w:noProof/>
          <w:sz w:val="22"/>
          <w:szCs w:val="22"/>
        </w:rPr>
      </w:pPr>
      <w:hyperlink w:anchor="_Toc477757052" w:history="1">
        <w:r w:rsidRPr="00AC711D">
          <w:rPr>
            <w:rStyle w:val="Hyperlink"/>
            <w:noProof/>
          </w:rPr>
          <w:t>34.5</w:t>
        </w:r>
        <w:r w:rsidRPr="00925DE6">
          <w:rPr>
            <w:rFonts w:ascii="Calibri" w:hAnsi="Calibri"/>
            <w:noProof/>
            <w:sz w:val="22"/>
            <w:szCs w:val="22"/>
          </w:rPr>
          <w:tab/>
        </w:r>
        <w:r w:rsidRPr="00AC711D">
          <w:rPr>
            <w:rStyle w:val="Hyperlink"/>
            <w:noProof/>
          </w:rPr>
          <w:t>Association Designation of a Location</w:t>
        </w:r>
        <w:r>
          <w:rPr>
            <w:noProof/>
            <w:webHidden/>
          </w:rPr>
          <w:tab/>
        </w:r>
        <w:r>
          <w:rPr>
            <w:noProof/>
            <w:webHidden/>
          </w:rPr>
          <w:fldChar w:fldCharType="begin"/>
        </w:r>
        <w:r>
          <w:rPr>
            <w:noProof/>
            <w:webHidden/>
          </w:rPr>
          <w:instrText xml:space="preserve"> PAGEREF _Toc477757052 \h </w:instrText>
        </w:r>
        <w:r>
          <w:rPr>
            <w:noProof/>
            <w:webHidden/>
          </w:rPr>
        </w:r>
        <w:r>
          <w:rPr>
            <w:noProof/>
            <w:webHidden/>
          </w:rPr>
          <w:fldChar w:fldCharType="separate"/>
        </w:r>
        <w:r>
          <w:rPr>
            <w:noProof/>
            <w:webHidden/>
          </w:rPr>
          <w:t>182</w:t>
        </w:r>
        <w:r>
          <w:rPr>
            <w:noProof/>
            <w:webHidden/>
          </w:rPr>
          <w:fldChar w:fldCharType="end"/>
        </w:r>
      </w:hyperlink>
    </w:p>
    <w:p w:rsidR="00925DE6" w:rsidRPr="00925DE6" w:rsidRDefault="00925DE6">
      <w:pPr>
        <w:pStyle w:val="TOC2"/>
        <w:rPr>
          <w:rFonts w:ascii="Calibri" w:hAnsi="Calibri"/>
          <w:noProof/>
          <w:sz w:val="22"/>
          <w:szCs w:val="22"/>
        </w:rPr>
      </w:pPr>
      <w:hyperlink w:anchor="_Toc477757053" w:history="1">
        <w:r w:rsidRPr="00AC711D">
          <w:rPr>
            <w:rStyle w:val="Hyperlink"/>
            <w:noProof/>
          </w:rPr>
          <w:t>34.6</w:t>
        </w:r>
        <w:r w:rsidRPr="00925DE6">
          <w:rPr>
            <w:rFonts w:ascii="Calibri" w:hAnsi="Calibri"/>
            <w:noProof/>
            <w:sz w:val="22"/>
            <w:szCs w:val="22"/>
          </w:rPr>
          <w:tab/>
        </w:r>
        <w:r w:rsidRPr="00AC711D">
          <w:rPr>
            <w:rStyle w:val="Hyperlink"/>
            <w:noProof/>
          </w:rPr>
          <w:t>Class Location ID</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_Toc477757053 \h </w:instrText>
        </w:r>
        <w:r>
          <w:rPr>
            <w:noProof/>
            <w:webHidden/>
          </w:rPr>
        </w:r>
        <w:r>
          <w:rPr>
            <w:noProof/>
            <w:webHidden/>
          </w:rPr>
          <w:fldChar w:fldCharType="separate"/>
        </w:r>
        <w:r>
          <w:rPr>
            <w:noProof/>
            <w:webHidden/>
          </w:rPr>
          <w:t>182</w:t>
        </w:r>
        <w:r>
          <w:rPr>
            <w:noProof/>
            <w:webHidden/>
          </w:rPr>
          <w:fldChar w:fldCharType="end"/>
        </w:r>
      </w:hyperlink>
    </w:p>
    <w:p w:rsidR="00925DE6" w:rsidRPr="00925DE6" w:rsidRDefault="00925DE6">
      <w:pPr>
        <w:pStyle w:val="TOC2"/>
        <w:rPr>
          <w:rFonts w:ascii="Calibri" w:hAnsi="Calibri"/>
          <w:noProof/>
          <w:sz w:val="22"/>
          <w:szCs w:val="22"/>
        </w:rPr>
      </w:pPr>
      <w:hyperlink w:anchor="_Toc477757054" w:history="1">
        <w:r w:rsidRPr="00AC711D">
          <w:rPr>
            <w:rStyle w:val="Hyperlink"/>
            <w:noProof/>
          </w:rPr>
          <w:t>34.7</w:t>
        </w:r>
        <w:r w:rsidRPr="00925DE6">
          <w:rPr>
            <w:rFonts w:ascii="Calibri" w:hAnsi="Calibri"/>
            <w:noProof/>
            <w:sz w:val="22"/>
            <w:szCs w:val="22"/>
          </w:rPr>
          <w:tab/>
        </w:r>
        <w:r w:rsidRPr="00AC711D">
          <w:rPr>
            <w:rStyle w:val="Hyperlink"/>
            <w:noProof/>
          </w:rPr>
          <w:t>Class Location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_Toc477757054 \h </w:instrText>
        </w:r>
        <w:r>
          <w:rPr>
            <w:noProof/>
            <w:webHidden/>
          </w:rPr>
        </w:r>
        <w:r>
          <w:rPr>
            <w:noProof/>
            <w:webHidden/>
          </w:rPr>
          <w:fldChar w:fldCharType="separate"/>
        </w:r>
        <w:r>
          <w:rPr>
            <w:noProof/>
            <w:webHidden/>
          </w:rPr>
          <w:t>182</w:t>
        </w:r>
        <w:r>
          <w:rPr>
            <w:noProof/>
            <w:webHidden/>
          </w:rPr>
          <w:fldChar w:fldCharType="end"/>
        </w:r>
      </w:hyperlink>
    </w:p>
    <w:p w:rsidR="00925DE6" w:rsidRPr="00925DE6" w:rsidRDefault="00925DE6">
      <w:pPr>
        <w:pStyle w:val="TOC2"/>
        <w:rPr>
          <w:rFonts w:ascii="Calibri" w:hAnsi="Calibri"/>
          <w:noProof/>
          <w:sz w:val="22"/>
          <w:szCs w:val="22"/>
        </w:rPr>
      </w:pPr>
      <w:hyperlink w:anchor="_Toc477757055" w:history="1">
        <w:r w:rsidRPr="00AC711D">
          <w:rPr>
            <w:rStyle w:val="Hyperlink"/>
            <w:noProof/>
          </w:rPr>
          <w:t>34.8</w:t>
        </w:r>
        <w:r w:rsidRPr="00925DE6">
          <w:rPr>
            <w:rFonts w:ascii="Calibri" w:hAnsi="Calibri"/>
            <w:noProof/>
            <w:sz w:val="22"/>
            <w:szCs w:val="22"/>
          </w:rPr>
          <w:tab/>
        </w:r>
        <w:r w:rsidRPr="00AC711D">
          <w:rPr>
            <w:rStyle w:val="Hyperlink"/>
            <w:noProof/>
          </w:rPr>
          <w:t>Association Class Physical Boundary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_Toc477757055 \h </w:instrText>
        </w:r>
        <w:r>
          <w:rPr>
            <w:noProof/>
            <w:webHidden/>
          </w:rPr>
        </w:r>
        <w:r>
          <w:rPr>
            <w:noProof/>
            <w:webHidden/>
          </w:rPr>
          <w:fldChar w:fldCharType="separate"/>
        </w:r>
        <w:r>
          <w:rPr>
            <w:noProof/>
            <w:webHidden/>
          </w:rPr>
          <w:t>182</w:t>
        </w:r>
        <w:r>
          <w:rPr>
            <w:noProof/>
            <w:webHidden/>
          </w:rPr>
          <w:fldChar w:fldCharType="end"/>
        </w:r>
      </w:hyperlink>
    </w:p>
    <w:p w:rsidR="00925DE6" w:rsidRPr="00925DE6" w:rsidRDefault="00925DE6">
      <w:pPr>
        <w:pStyle w:val="TOC2"/>
        <w:rPr>
          <w:rFonts w:ascii="Calibri" w:hAnsi="Calibri"/>
          <w:noProof/>
          <w:sz w:val="22"/>
          <w:szCs w:val="22"/>
        </w:rPr>
      </w:pPr>
      <w:hyperlink w:anchor="_Toc477757056" w:history="1">
        <w:r w:rsidRPr="00AC711D">
          <w:rPr>
            <w:rStyle w:val="Hyperlink"/>
            <w:noProof/>
          </w:rPr>
          <w:t>34.9</w:t>
        </w:r>
        <w:r w:rsidRPr="00925DE6">
          <w:rPr>
            <w:rFonts w:ascii="Calibri" w:hAnsi="Calibri"/>
            <w:noProof/>
            <w:sz w:val="22"/>
            <w:szCs w:val="22"/>
          </w:rPr>
          <w:tab/>
        </w:r>
        <w:r w:rsidRPr="00AC711D">
          <w:rPr>
            <w:rStyle w:val="Hyperlink"/>
            <w:noProof/>
          </w:rPr>
          <w:t>Class Physical Location</w:t>
        </w:r>
        <w:r>
          <w:rPr>
            <w:noProof/>
            <w:webHidden/>
          </w:rPr>
          <w:tab/>
        </w:r>
        <w:r>
          <w:rPr>
            <w:noProof/>
            <w:webHidden/>
          </w:rPr>
          <w:fldChar w:fldCharType="begin"/>
        </w:r>
        <w:r>
          <w:rPr>
            <w:noProof/>
            <w:webHidden/>
          </w:rPr>
          <w:instrText xml:space="preserve"> PAGEREF _Toc477757056 \h </w:instrText>
        </w:r>
        <w:r>
          <w:rPr>
            <w:noProof/>
            <w:webHidden/>
          </w:rPr>
        </w:r>
        <w:r>
          <w:rPr>
            <w:noProof/>
            <w:webHidden/>
          </w:rPr>
          <w:fldChar w:fldCharType="separate"/>
        </w:r>
        <w:r>
          <w:rPr>
            <w:noProof/>
            <w:webHidden/>
          </w:rPr>
          <w:t>183</w:t>
        </w:r>
        <w:r>
          <w:rPr>
            <w:noProof/>
            <w:webHidden/>
          </w:rPr>
          <w:fldChar w:fldCharType="end"/>
        </w:r>
      </w:hyperlink>
    </w:p>
    <w:p w:rsidR="00925DE6" w:rsidRPr="00925DE6" w:rsidRDefault="00925DE6">
      <w:pPr>
        <w:pStyle w:val="TOC2"/>
        <w:rPr>
          <w:rFonts w:ascii="Calibri" w:hAnsi="Calibri"/>
          <w:noProof/>
          <w:sz w:val="22"/>
          <w:szCs w:val="22"/>
        </w:rPr>
      </w:pPr>
      <w:hyperlink w:anchor="_Toc477757057" w:history="1">
        <w:r w:rsidRPr="00AC711D">
          <w:rPr>
            <w:rStyle w:val="Hyperlink"/>
            <w:noProof/>
          </w:rPr>
          <w:t>34.10</w:t>
        </w:r>
        <w:r w:rsidRPr="00925DE6">
          <w:rPr>
            <w:rFonts w:ascii="Calibri" w:hAnsi="Calibri"/>
            <w:noProof/>
            <w:sz w:val="22"/>
            <w:szCs w:val="22"/>
          </w:rPr>
          <w:tab/>
        </w:r>
        <w:r w:rsidRPr="00AC711D">
          <w:rPr>
            <w:rStyle w:val="Hyperlink"/>
            <w:noProof/>
          </w:rPr>
          <w:t>Class Physical Point</w:t>
        </w:r>
        <w:r>
          <w:rPr>
            <w:noProof/>
            <w:webHidden/>
          </w:rPr>
          <w:tab/>
        </w:r>
        <w:r>
          <w:rPr>
            <w:noProof/>
            <w:webHidden/>
          </w:rPr>
          <w:fldChar w:fldCharType="begin"/>
        </w:r>
        <w:r>
          <w:rPr>
            <w:noProof/>
            <w:webHidden/>
          </w:rPr>
          <w:instrText xml:space="preserve"> PAGEREF _Toc477757057 \h </w:instrText>
        </w:r>
        <w:r>
          <w:rPr>
            <w:noProof/>
            <w:webHidden/>
          </w:rPr>
        </w:r>
        <w:r>
          <w:rPr>
            <w:noProof/>
            <w:webHidden/>
          </w:rPr>
          <w:fldChar w:fldCharType="separate"/>
        </w:r>
        <w:r>
          <w:rPr>
            <w:noProof/>
            <w:webHidden/>
          </w:rPr>
          <w:t>183</w:t>
        </w:r>
        <w:r>
          <w:rPr>
            <w:noProof/>
            <w:webHidden/>
          </w:rPr>
          <w:fldChar w:fldCharType="end"/>
        </w:r>
      </w:hyperlink>
    </w:p>
    <w:p w:rsidR="00925DE6" w:rsidRPr="00925DE6" w:rsidRDefault="00925DE6">
      <w:pPr>
        <w:pStyle w:val="TOC2"/>
        <w:rPr>
          <w:rFonts w:ascii="Calibri" w:hAnsi="Calibri"/>
          <w:noProof/>
          <w:sz w:val="22"/>
          <w:szCs w:val="22"/>
        </w:rPr>
      </w:pPr>
      <w:hyperlink w:anchor="_Toc477757058" w:history="1">
        <w:r w:rsidRPr="00AC711D">
          <w:rPr>
            <w:rStyle w:val="Hyperlink"/>
            <w:noProof/>
          </w:rPr>
          <w:t>34.11</w:t>
        </w:r>
        <w:r w:rsidRPr="00925DE6">
          <w:rPr>
            <w:rFonts w:ascii="Calibri" w:hAnsi="Calibri"/>
            <w:noProof/>
            <w:sz w:val="22"/>
            <w:szCs w:val="22"/>
          </w:rPr>
          <w:tab/>
        </w:r>
        <w:r w:rsidRPr="00AC711D">
          <w:rPr>
            <w:rStyle w:val="Hyperlink"/>
            <w:noProof/>
          </w:rPr>
          <w:t>Class Point On Earth</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_Toc477757058 \h </w:instrText>
        </w:r>
        <w:r>
          <w:rPr>
            <w:noProof/>
            <w:webHidden/>
          </w:rPr>
        </w:r>
        <w:r>
          <w:rPr>
            <w:noProof/>
            <w:webHidden/>
          </w:rPr>
          <w:fldChar w:fldCharType="separate"/>
        </w:r>
        <w:r>
          <w:rPr>
            <w:noProof/>
            <w:webHidden/>
          </w:rPr>
          <w:t>183</w:t>
        </w:r>
        <w:r>
          <w:rPr>
            <w:noProof/>
            <w:webHidden/>
          </w:rPr>
          <w:fldChar w:fldCharType="end"/>
        </w:r>
      </w:hyperlink>
    </w:p>
    <w:p w:rsidR="00925DE6" w:rsidRPr="00925DE6" w:rsidRDefault="00925DE6">
      <w:pPr>
        <w:pStyle w:val="TOC2"/>
        <w:rPr>
          <w:rFonts w:ascii="Calibri" w:hAnsi="Calibri"/>
          <w:noProof/>
          <w:sz w:val="22"/>
          <w:szCs w:val="22"/>
        </w:rPr>
      </w:pPr>
      <w:hyperlink w:anchor="_Toc477757059" w:history="1">
        <w:r w:rsidRPr="00AC711D">
          <w:rPr>
            <w:rStyle w:val="Hyperlink"/>
            <w:noProof/>
          </w:rPr>
          <w:t>34.12</w:t>
        </w:r>
        <w:r w:rsidRPr="00925DE6">
          <w:rPr>
            <w:rFonts w:ascii="Calibri" w:hAnsi="Calibri"/>
            <w:noProof/>
            <w:sz w:val="22"/>
            <w:szCs w:val="22"/>
          </w:rPr>
          <w:tab/>
        </w:r>
        <w:r w:rsidRPr="00AC711D">
          <w:rPr>
            <w:rStyle w:val="Hyperlink"/>
            <w:noProof/>
          </w:rPr>
          <w:t>Association Reference Point</w:t>
        </w:r>
        <w:r>
          <w:rPr>
            <w:noProof/>
            <w:webHidden/>
          </w:rPr>
          <w:tab/>
        </w:r>
        <w:r>
          <w:rPr>
            <w:noProof/>
            <w:webHidden/>
          </w:rPr>
          <w:fldChar w:fldCharType="begin"/>
        </w:r>
        <w:r>
          <w:rPr>
            <w:noProof/>
            <w:webHidden/>
          </w:rPr>
          <w:instrText xml:space="preserve"> PAGEREF _Toc477757059 \h </w:instrText>
        </w:r>
        <w:r>
          <w:rPr>
            <w:noProof/>
            <w:webHidden/>
          </w:rPr>
        </w:r>
        <w:r>
          <w:rPr>
            <w:noProof/>
            <w:webHidden/>
          </w:rPr>
          <w:fldChar w:fldCharType="separate"/>
        </w:r>
        <w:r>
          <w:rPr>
            <w:noProof/>
            <w:webHidden/>
          </w:rPr>
          <w:t>184</w:t>
        </w:r>
        <w:r>
          <w:rPr>
            <w:noProof/>
            <w:webHidden/>
          </w:rPr>
          <w:fldChar w:fldCharType="end"/>
        </w:r>
      </w:hyperlink>
    </w:p>
    <w:p w:rsidR="00925DE6" w:rsidRPr="00925DE6" w:rsidRDefault="00925DE6">
      <w:pPr>
        <w:pStyle w:val="TOC2"/>
        <w:rPr>
          <w:rFonts w:ascii="Calibri" w:hAnsi="Calibri"/>
          <w:noProof/>
          <w:sz w:val="22"/>
          <w:szCs w:val="22"/>
        </w:rPr>
      </w:pPr>
      <w:hyperlink w:anchor="_Toc477757060" w:history="1">
        <w:r w:rsidRPr="00AC711D">
          <w:rPr>
            <w:rStyle w:val="Hyperlink"/>
            <w:noProof/>
          </w:rPr>
          <w:t>34.13</w:t>
        </w:r>
        <w:r w:rsidRPr="00925DE6">
          <w:rPr>
            <w:rFonts w:ascii="Calibri" w:hAnsi="Calibri"/>
            <w:noProof/>
            <w:sz w:val="22"/>
            <w:szCs w:val="22"/>
          </w:rPr>
          <w:tab/>
        </w:r>
        <w:r w:rsidRPr="00AC711D">
          <w:rPr>
            <w:rStyle w:val="Hyperlink"/>
            <w:noProof/>
          </w:rPr>
          <w:t>Class Relative Coordinate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_Toc477757060 \h </w:instrText>
        </w:r>
        <w:r>
          <w:rPr>
            <w:noProof/>
            <w:webHidden/>
          </w:rPr>
        </w:r>
        <w:r>
          <w:rPr>
            <w:noProof/>
            <w:webHidden/>
          </w:rPr>
          <w:fldChar w:fldCharType="separate"/>
        </w:r>
        <w:r>
          <w:rPr>
            <w:noProof/>
            <w:webHidden/>
          </w:rPr>
          <w:t>184</w:t>
        </w:r>
        <w:r>
          <w:rPr>
            <w:noProof/>
            <w:webHidden/>
          </w:rPr>
          <w:fldChar w:fldCharType="end"/>
        </w:r>
      </w:hyperlink>
    </w:p>
    <w:p w:rsidR="00925DE6" w:rsidRPr="00925DE6" w:rsidRDefault="00925DE6">
      <w:pPr>
        <w:pStyle w:val="TOC2"/>
        <w:rPr>
          <w:rFonts w:ascii="Calibri" w:hAnsi="Calibri"/>
          <w:noProof/>
          <w:sz w:val="22"/>
          <w:szCs w:val="22"/>
        </w:rPr>
      </w:pPr>
      <w:hyperlink w:anchor="_Toc477757061" w:history="1">
        <w:r w:rsidRPr="00AC711D">
          <w:rPr>
            <w:rStyle w:val="Hyperlink"/>
            <w:noProof/>
          </w:rPr>
          <w:t>34.14</w:t>
        </w:r>
        <w:r w:rsidRPr="00925DE6">
          <w:rPr>
            <w:rFonts w:ascii="Calibri" w:hAnsi="Calibri"/>
            <w:noProof/>
            <w:sz w:val="22"/>
            <w:szCs w:val="22"/>
          </w:rPr>
          <w:tab/>
        </w:r>
        <w:r w:rsidRPr="00AC711D">
          <w:rPr>
            <w:rStyle w:val="Hyperlink"/>
            <w:noProof/>
          </w:rPr>
          <w:t>Class Spacial Coordinate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_Toc477757061 \h </w:instrText>
        </w:r>
        <w:r>
          <w:rPr>
            <w:noProof/>
            <w:webHidden/>
          </w:rPr>
        </w:r>
        <w:r>
          <w:rPr>
            <w:noProof/>
            <w:webHidden/>
          </w:rPr>
          <w:fldChar w:fldCharType="separate"/>
        </w:r>
        <w:r>
          <w:rPr>
            <w:noProof/>
            <w:webHidden/>
          </w:rPr>
          <w:t>184</w:t>
        </w:r>
        <w:r>
          <w:rPr>
            <w:noProof/>
            <w:webHidden/>
          </w:rPr>
          <w:fldChar w:fldCharType="end"/>
        </w:r>
      </w:hyperlink>
    </w:p>
    <w:p w:rsidR="00925DE6" w:rsidRPr="00925DE6" w:rsidRDefault="00925DE6">
      <w:pPr>
        <w:pStyle w:val="TOC2"/>
        <w:rPr>
          <w:rFonts w:ascii="Calibri" w:hAnsi="Calibri"/>
          <w:noProof/>
          <w:sz w:val="22"/>
          <w:szCs w:val="22"/>
        </w:rPr>
      </w:pPr>
      <w:hyperlink w:anchor="_Toc477757062" w:history="1">
        <w:r w:rsidRPr="00AC711D">
          <w:rPr>
            <w:rStyle w:val="Hyperlink"/>
            <w:noProof/>
          </w:rPr>
          <w:t>34.15</w:t>
        </w:r>
        <w:r w:rsidRPr="00925DE6">
          <w:rPr>
            <w:rFonts w:ascii="Calibri" w:hAnsi="Calibri"/>
            <w:noProof/>
            <w:sz w:val="22"/>
            <w:szCs w:val="22"/>
          </w:rPr>
          <w:tab/>
        </w:r>
        <w:r w:rsidRPr="00AC711D">
          <w:rPr>
            <w:rStyle w:val="Hyperlink"/>
            <w:noProof/>
          </w:rPr>
          <w:t>Association Topological Region</w:t>
        </w:r>
        <w:r>
          <w:rPr>
            <w:noProof/>
            <w:webHidden/>
          </w:rPr>
          <w:tab/>
        </w:r>
        <w:r>
          <w:rPr>
            <w:noProof/>
            <w:webHidden/>
          </w:rPr>
          <w:fldChar w:fldCharType="begin"/>
        </w:r>
        <w:r>
          <w:rPr>
            <w:noProof/>
            <w:webHidden/>
          </w:rPr>
          <w:instrText xml:space="preserve"> PAGEREF _Toc477757062 \h </w:instrText>
        </w:r>
        <w:r>
          <w:rPr>
            <w:noProof/>
            <w:webHidden/>
          </w:rPr>
        </w:r>
        <w:r>
          <w:rPr>
            <w:noProof/>
            <w:webHidden/>
          </w:rPr>
          <w:fldChar w:fldCharType="separate"/>
        </w:r>
        <w:r>
          <w:rPr>
            <w:noProof/>
            <w:webHidden/>
          </w:rPr>
          <w:t>184</w:t>
        </w:r>
        <w:r>
          <w:rPr>
            <w:noProof/>
            <w:webHidden/>
          </w:rPr>
          <w:fldChar w:fldCharType="end"/>
        </w:r>
      </w:hyperlink>
    </w:p>
    <w:p w:rsidR="00925DE6" w:rsidRPr="00925DE6" w:rsidRDefault="00925DE6">
      <w:pPr>
        <w:pStyle w:val="TOC2"/>
        <w:rPr>
          <w:rFonts w:ascii="Calibri" w:hAnsi="Calibri"/>
          <w:noProof/>
          <w:sz w:val="22"/>
          <w:szCs w:val="22"/>
        </w:rPr>
      </w:pPr>
      <w:hyperlink w:anchor="_Toc477757063" w:history="1">
        <w:r w:rsidRPr="00AC711D">
          <w:rPr>
            <w:rStyle w:val="Hyperlink"/>
            <w:noProof/>
          </w:rPr>
          <w:t>34.16</w:t>
        </w:r>
        <w:r w:rsidRPr="00925DE6">
          <w:rPr>
            <w:rFonts w:ascii="Calibri" w:hAnsi="Calibri"/>
            <w:noProof/>
            <w:sz w:val="22"/>
            <w:szCs w:val="22"/>
          </w:rPr>
          <w:tab/>
        </w:r>
        <w:r w:rsidRPr="00AC711D">
          <w:rPr>
            <w:rStyle w:val="Hyperlink"/>
            <w:noProof/>
          </w:rPr>
          <w:t>Class Topology</w:t>
        </w:r>
        <w:r>
          <w:rPr>
            <w:noProof/>
            <w:webHidden/>
          </w:rPr>
          <w:tab/>
        </w:r>
        <w:r>
          <w:rPr>
            <w:noProof/>
            <w:webHidden/>
          </w:rPr>
          <w:fldChar w:fldCharType="begin"/>
        </w:r>
        <w:r>
          <w:rPr>
            <w:noProof/>
            <w:webHidden/>
          </w:rPr>
          <w:instrText xml:space="preserve"> PAGEREF _Toc477757063 \h </w:instrText>
        </w:r>
        <w:r>
          <w:rPr>
            <w:noProof/>
            <w:webHidden/>
          </w:rPr>
        </w:r>
        <w:r>
          <w:rPr>
            <w:noProof/>
            <w:webHidden/>
          </w:rPr>
          <w:fldChar w:fldCharType="separate"/>
        </w:r>
        <w:r>
          <w:rPr>
            <w:noProof/>
            <w:webHidden/>
          </w:rPr>
          <w:t>185</w:t>
        </w:r>
        <w:r>
          <w:rPr>
            <w:noProof/>
            <w:webHidden/>
          </w:rPr>
          <w:fldChar w:fldCharType="end"/>
        </w:r>
      </w:hyperlink>
    </w:p>
    <w:p w:rsidR="00925DE6" w:rsidRPr="00925DE6" w:rsidRDefault="00925DE6">
      <w:pPr>
        <w:pStyle w:val="TOC2"/>
        <w:rPr>
          <w:rFonts w:ascii="Calibri" w:hAnsi="Calibri"/>
          <w:noProof/>
          <w:sz w:val="22"/>
          <w:szCs w:val="22"/>
        </w:rPr>
      </w:pPr>
      <w:hyperlink w:anchor="_Toc477757064" w:history="1">
        <w:r w:rsidRPr="00AC711D">
          <w:rPr>
            <w:rStyle w:val="Hyperlink"/>
            <w:noProof/>
          </w:rPr>
          <w:t>34.17</w:t>
        </w:r>
        <w:r w:rsidRPr="00925DE6">
          <w:rPr>
            <w:rFonts w:ascii="Calibri" w:hAnsi="Calibri"/>
            <w:noProof/>
            <w:sz w:val="22"/>
            <w:szCs w:val="22"/>
          </w:rPr>
          <w:tab/>
        </w:r>
        <w:r w:rsidRPr="00AC711D">
          <w:rPr>
            <w:rStyle w:val="Hyperlink"/>
            <w:noProof/>
          </w:rPr>
          <w:t>Class World Geodetic System</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_Toc477757064 \h </w:instrText>
        </w:r>
        <w:r>
          <w:rPr>
            <w:noProof/>
            <w:webHidden/>
          </w:rPr>
        </w:r>
        <w:r>
          <w:rPr>
            <w:noProof/>
            <w:webHidden/>
          </w:rPr>
          <w:fldChar w:fldCharType="separate"/>
        </w:r>
        <w:r>
          <w:rPr>
            <w:noProof/>
            <w:webHidden/>
          </w:rPr>
          <w:t>185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65" w:history="1">
        <w:r w:rsidRPr="00AC711D">
          <w:rPr>
            <w:rStyle w:val="Hyperlink"/>
            <w:noProof/>
          </w:rPr>
          <w:t>35</w:t>
        </w:r>
        <w:r w:rsidRPr="00925DE6">
          <w:rPr>
            <w:rFonts w:ascii="Calibri" w:hAnsi="Calibri"/>
            <w:noProof/>
            <w:sz w:val="22"/>
            <w:szCs w:val="22"/>
          </w:rPr>
          <w:tab/>
        </w:r>
        <w:r w:rsidRPr="00AC711D">
          <w:rPr>
            <w:rStyle w:val="Hyperlink"/>
            <w:noProof/>
          </w:rPr>
          <w:t>Threat-risk-conceptual-model::Generic Concept Library::Objectives</w:t>
        </w:r>
        <w:r>
          <w:rPr>
            <w:noProof/>
            <w:webHidden/>
          </w:rPr>
          <w:tab/>
        </w:r>
        <w:r>
          <w:rPr>
            <w:noProof/>
            <w:webHidden/>
          </w:rPr>
          <w:fldChar w:fldCharType="begin"/>
        </w:r>
        <w:r>
          <w:rPr>
            <w:noProof/>
            <w:webHidden/>
          </w:rPr>
          <w:instrText xml:space="preserve"> PAGEREF _Toc477757065 \h </w:instrText>
        </w:r>
        <w:r>
          <w:rPr>
            <w:noProof/>
            <w:webHidden/>
          </w:rPr>
        </w:r>
        <w:r>
          <w:rPr>
            <w:noProof/>
            <w:webHidden/>
          </w:rPr>
          <w:fldChar w:fldCharType="separate"/>
        </w:r>
        <w:r>
          <w:rPr>
            <w:noProof/>
            <w:webHidden/>
          </w:rPr>
          <w:t>186</w:t>
        </w:r>
        <w:r>
          <w:rPr>
            <w:noProof/>
            <w:webHidden/>
          </w:rPr>
          <w:fldChar w:fldCharType="end"/>
        </w:r>
      </w:hyperlink>
    </w:p>
    <w:p w:rsidR="00925DE6" w:rsidRPr="00925DE6" w:rsidRDefault="00925DE6">
      <w:pPr>
        <w:pStyle w:val="TOC2"/>
        <w:rPr>
          <w:rFonts w:ascii="Calibri" w:hAnsi="Calibri"/>
          <w:noProof/>
          <w:sz w:val="22"/>
          <w:szCs w:val="22"/>
        </w:rPr>
      </w:pPr>
      <w:hyperlink w:anchor="_Toc477757066" w:history="1">
        <w:r w:rsidRPr="00AC711D">
          <w:rPr>
            <w:rStyle w:val="Hyperlink"/>
            <w:noProof/>
          </w:rPr>
          <w:t>35.1</w:t>
        </w:r>
        <w:r w:rsidRPr="00925DE6">
          <w:rPr>
            <w:rFonts w:ascii="Calibri" w:hAnsi="Calibri"/>
            <w:noProof/>
            <w:sz w:val="22"/>
            <w:szCs w:val="22"/>
          </w:rPr>
          <w:tab/>
        </w:r>
        <w:r w:rsidRPr="00AC711D">
          <w:rPr>
            <w:rStyle w:val="Hyperlink"/>
            <w:noProof/>
          </w:rPr>
          <w:t>Diagram: Objectives</w:t>
        </w:r>
        <w:r>
          <w:rPr>
            <w:noProof/>
            <w:webHidden/>
          </w:rPr>
          <w:tab/>
        </w:r>
        <w:r>
          <w:rPr>
            <w:noProof/>
            <w:webHidden/>
          </w:rPr>
          <w:fldChar w:fldCharType="begin"/>
        </w:r>
        <w:r>
          <w:rPr>
            <w:noProof/>
            <w:webHidden/>
          </w:rPr>
          <w:instrText xml:space="preserve"> PAGEREF _Toc477757066 \h </w:instrText>
        </w:r>
        <w:r>
          <w:rPr>
            <w:noProof/>
            <w:webHidden/>
          </w:rPr>
        </w:r>
        <w:r>
          <w:rPr>
            <w:noProof/>
            <w:webHidden/>
          </w:rPr>
          <w:fldChar w:fldCharType="separate"/>
        </w:r>
        <w:r>
          <w:rPr>
            <w:noProof/>
            <w:webHidden/>
          </w:rPr>
          <w:t>186</w:t>
        </w:r>
        <w:r>
          <w:rPr>
            <w:noProof/>
            <w:webHidden/>
          </w:rPr>
          <w:fldChar w:fldCharType="end"/>
        </w:r>
      </w:hyperlink>
    </w:p>
    <w:p w:rsidR="00925DE6" w:rsidRPr="00925DE6" w:rsidRDefault="00925DE6">
      <w:pPr>
        <w:pStyle w:val="TOC2"/>
        <w:rPr>
          <w:rFonts w:ascii="Calibri" w:hAnsi="Calibri"/>
          <w:noProof/>
          <w:sz w:val="22"/>
          <w:szCs w:val="22"/>
        </w:rPr>
      </w:pPr>
      <w:hyperlink w:anchor="_Toc477757067" w:history="1">
        <w:r w:rsidRPr="00AC711D">
          <w:rPr>
            <w:rStyle w:val="Hyperlink"/>
            <w:noProof/>
          </w:rPr>
          <w:t>35.2</w:t>
        </w:r>
        <w:r w:rsidRPr="00925DE6">
          <w:rPr>
            <w:rFonts w:ascii="Calibri" w:hAnsi="Calibri"/>
            <w:noProof/>
            <w:sz w:val="22"/>
            <w:szCs w:val="22"/>
          </w:rPr>
          <w:tab/>
        </w:r>
        <w:r w:rsidRPr="00AC711D">
          <w:rPr>
            <w:rStyle w:val="Hyperlink"/>
            <w:noProof/>
          </w:rPr>
          <w:t>Class Benefit</w:t>
        </w:r>
        <w:r>
          <w:rPr>
            <w:noProof/>
            <w:webHidden/>
          </w:rPr>
          <w:tab/>
        </w:r>
        <w:r>
          <w:rPr>
            <w:noProof/>
            <w:webHidden/>
          </w:rPr>
          <w:fldChar w:fldCharType="begin"/>
        </w:r>
        <w:r>
          <w:rPr>
            <w:noProof/>
            <w:webHidden/>
          </w:rPr>
          <w:instrText xml:space="preserve"> PAGEREF _Toc477757067 \h </w:instrText>
        </w:r>
        <w:r>
          <w:rPr>
            <w:noProof/>
            <w:webHidden/>
          </w:rPr>
        </w:r>
        <w:r>
          <w:rPr>
            <w:noProof/>
            <w:webHidden/>
          </w:rPr>
          <w:fldChar w:fldCharType="separate"/>
        </w:r>
        <w:r>
          <w:rPr>
            <w:noProof/>
            <w:webHidden/>
          </w:rPr>
          <w:t>187</w:t>
        </w:r>
        <w:r>
          <w:rPr>
            <w:noProof/>
            <w:webHidden/>
          </w:rPr>
          <w:fldChar w:fldCharType="end"/>
        </w:r>
      </w:hyperlink>
    </w:p>
    <w:p w:rsidR="00925DE6" w:rsidRPr="00925DE6" w:rsidRDefault="00925DE6">
      <w:pPr>
        <w:pStyle w:val="TOC2"/>
        <w:rPr>
          <w:rFonts w:ascii="Calibri" w:hAnsi="Calibri"/>
          <w:noProof/>
          <w:sz w:val="22"/>
          <w:szCs w:val="22"/>
        </w:rPr>
      </w:pPr>
      <w:hyperlink w:anchor="_Toc477757068" w:history="1">
        <w:r w:rsidRPr="00AC711D">
          <w:rPr>
            <w:rStyle w:val="Hyperlink"/>
            <w:noProof/>
          </w:rPr>
          <w:t>35.3</w:t>
        </w:r>
        <w:r w:rsidRPr="00925DE6">
          <w:rPr>
            <w:rFonts w:ascii="Calibri" w:hAnsi="Calibri"/>
            <w:noProof/>
            <w:sz w:val="22"/>
            <w:szCs w:val="22"/>
          </w:rPr>
          <w:tab/>
        </w:r>
        <w:r w:rsidRPr="00AC711D">
          <w:rPr>
            <w:rStyle w:val="Hyperlink"/>
            <w:noProof/>
          </w:rPr>
          <w:t>Class Consequence</w:t>
        </w:r>
        <w:r>
          <w:rPr>
            <w:noProof/>
            <w:webHidden/>
          </w:rPr>
          <w:tab/>
        </w:r>
        <w:r>
          <w:rPr>
            <w:noProof/>
            <w:webHidden/>
          </w:rPr>
          <w:fldChar w:fldCharType="begin"/>
        </w:r>
        <w:r>
          <w:rPr>
            <w:noProof/>
            <w:webHidden/>
          </w:rPr>
          <w:instrText xml:space="preserve"> PAGEREF _Toc477757068 \h </w:instrText>
        </w:r>
        <w:r>
          <w:rPr>
            <w:noProof/>
            <w:webHidden/>
          </w:rPr>
        </w:r>
        <w:r>
          <w:rPr>
            <w:noProof/>
            <w:webHidden/>
          </w:rPr>
          <w:fldChar w:fldCharType="separate"/>
        </w:r>
        <w:r>
          <w:rPr>
            <w:noProof/>
            <w:webHidden/>
          </w:rPr>
          <w:t>187</w:t>
        </w:r>
        <w:r>
          <w:rPr>
            <w:noProof/>
            <w:webHidden/>
          </w:rPr>
          <w:fldChar w:fldCharType="end"/>
        </w:r>
      </w:hyperlink>
    </w:p>
    <w:p w:rsidR="00925DE6" w:rsidRPr="00925DE6" w:rsidRDefault="00925DE6">
      <w:pPr>
        <w:pStyle w:val="TOC2"/>
        <w:rPr>
          <w:rFonts w:ascii="Calibri" w:hAnsi="Calibri"/>
          <w:noProof/>
          <w:sz w:val="22"/>
          <w:szCs w:val="22"/>
        </w:rPr>
      </w:pPr>
      <w:hyperlink w:anchor="_Toc477757069" w:history="1">
        <w:r w:rsidRPr="00AC711D">
          <w:rPr>
            <w:rStyle w:val="Hyperlink"/>
            <w:noProof/>
          </w:rPr>
          <w:t>35.4</w:t>
        </w:r>
        <w:r w:rsidRPr="00925DE6">
          <w:rPr>
            <w:rFonts w:ascii="Calibri" w:hAnsi="Calibri"/>
            <w:noProof/>
            <w:sz w:val="22"/>
            <w:szCs w:val="22"/>
          </w:rPr>
          <w:tab/>
        </w:r>
        <w:r w:rsidRPr="00AC711D">
          <w:rPr>
            <w:rStyle w:val="Hyperlink"/>
            <w:noProof/>
          </w:rPr>
          <w:t>Association Class Consequence of Situation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_Toc477757069 \h </w:instrText>
        </w:r>
        <w:r>
          <w:rPr>
            <w:noProof/>
            <w:webHidden/>
          </w:rPr>
        </w:r>
        <w:r>
          <w:rPr>
            <w:noProof/>
            <w:webHidden/>
          </w:rPr>
          <w:fldChar w:fldCharType="separate"/>
        </w:r>
        <w:r>
          <w:rPr>
            <w:noProof/>
            <w:webHidden/>
          </w:rPr>
          <w:t>188</w:t>
        </w:r>
        <w:r>
          <w:rPr>
            <w:noProof/>
            <w:webHidden/>
          </w:rPr>
          <w:fldChar w:fldCharType="end"/>
        </w:r>
      </w:hyperlink>
    </w:p>
    <w:p w:rsidR="00925DE6" w:rsidRPr="00925DE6" w:rsidRDefault="00925DE6">
      <w:pPr>
        <w:pStyle w:val="TOC2"/>
        <w:rPr>
          <w:rFonts w:ascii="Calibri" w:hAnsi="Calibri"/>
          <w:noProof/>
          <w:sz w:val="22"/>
          <w:szCs w:val="22"/>
        </w:rPr>
      </w:pPr>
      <w:hyperlink w:anchor="_Toc477757070" w:history="1">
        <w:r w:rsidRPr="00AC711D">
          <w:rPr>
            <w:rStyle w:val="Hyperlink"/>
            <w:noProof/>
          </w:rPr>
          <w:t>35.5</w:t>
        </w:r>
        <w:r w:rsidRPr="00925DE6">
          <w:rPr>
            <w:rFonts w:ascii="Calibri" w:hAnsi="Calibri"/>
            <w:noProof/>
            <w:sz w:val="22"/>
            <w:szCs w:val="22"/>
          </w:rPr>
          <w:tab/>
        </w:r>
        <w:r w:rsidRPr="00AC711D">
          <w:rPr>
            <w:rStyle w:val="Hyperlink"/>
            <w:noProof/>
          </w:rPr>
          <w:t>Class Desirability Assessment</w:t>
        </w:r>
        <w:r>
          <w:rPr>
            <w:noProof/>
            <w:webHidden/>
          </w:rPr>
          <w:tab/>
        </w:r>
        <w:r>
          <w:rPr>
            <w:noProof/>
            <w:webHidden/>
          </w:rPr>
          <w:fldChar w:fldCharType="begin"/>
        </w:r>
        <w:r>
          <w:rPr>
            <w:noProof/>
            <w:webHidden/>
          </w:rPr>
          <w:instrText xml:space="preserve"> PAGEREF _Toc477757070 \h </w:instrText>
        </w:r>
        <w:r>
          <w:rPr>
            <w:noProof/>
            <w:webHidden/>
          </w:rPr>
        </w:r>
        <w:r>
          <w:rPr>
            <w:noProof/>
            <w:webHidden/>
          </w:rPr>
          <w:fldChar w:fldCharType="separate"/>
        </w:r>
        <w:r>
          <w:rPr>
            <w:noProof/>
            <w:webHidden/>
          </w:rPr>
          <w:t>188</w:t>
        </w:r>
        <w:r>
          <w:rPr>
            <w:noProof/>
            <w:webHidden/>
          </w:rPr>
          <w:fldChar w:fldCharType="end"/>
        </w:r>
      </w:hyperlink>
    </w:p>
    <w:p w:rsidR="00925DE6" w:rsidRPr="00925DE6" w:rsidRDefault="00925DE6">
      <w:pPr>
        <w:pStyle w:val="TOC2"/>
        <w:rPr>
          <w:rFonts w:ascii="Calibri" w:hAnsi="Calibri"/>
          <w:noProof/>
          <w:sz w:val="22"/>
          <w:szCs w:val="22"/>
        </w:rPr>
      </w:pPr>
      <w:hyperlink w:anchor="_Toc477757071" w:history="1">
        <w:r w:rsidRPr="00AC711D">
          <w:rPr>
            <w:rStyle w:val="Hyperlink"/>
            <w:noProof/>
          </w:rPr>
          <w:t>35.6</w:t>
        </w:r>
        <w:r w:rsidRPr="00925DE6">
          <w:rPr>
            <w:rFonts w:ascii="Calibri" w:hAnsi="Calibri"/>
            <w:noProof/>
            <w:sz w:val="22"/>
            <w:szCs w:val="22"/>
          </w:rPr>
          <w:tab/>
        </w:r>
        <w:r w:rsidRPr="00AC711D">
          <w:rPr>
            <w:rStyle w:val="Hyperlink"/>
            <w:noProof/>
          </w:rPr>
          <w:t>Class Means</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_Toc477757071 \h </w:instrText>
        </w:r>
        <w:r>
          <w:rPr>
            <w:noProof/>
            <w:webHidden/>
          </w:rPr>
        </w:r>
        <w:r>
          <w:rPr>
            <w:noProof/>
            <w:webHidden/>
          </w:rPr>
          <w:fldChar w:fldCharType="separate"/>
        </w:r>
        <w:r>
          <w:rPr>
            <w:noProof/>
            <w:webHidden/>
          </w:rPr>
          <w:t>189</w:t>
        </w:r>
        <w:r>
          <w:rPr>
            <w:noProof/>
            <w:webHidden/>
          </w:rPr>
          <w:fldChar w:fldCharType="end"/>
        </w:r>
      </w:hyperlink>
    </w:p>
    <w:p w:rsidR="00925DE6" w:rsidRPr="00925DE6" w:rsidRDefault="00925DE6">
      <w:pPr>
        <w:pStyle w:val="TOC2"/>
        <w:rPr>
          <w:rFonts w:ascii="Calibri" w:hAnsi="Calibri"/>
          <w:noProof/>
          <w:sz w:val="22"/>
          <w:szCs w:val="22"/>
        </w:rPr>
      </w:pPr>
      <w:hyperlink w:anchor="_Toc477757072" w:history="1">
        <w:r w:rsidRPr="00AC711D">
          <w:rPr>
            <w:rStyle w:val="Hyperlink"/>
            <w:noProof/>
          </w:rPr>
          <w:t>35.7</w:t>
        </w:r>
        <w:r w:rsidRPr="00925DE6">
          <w:rPr>
            <w:rFonts w:ascii="Calibri" w:hAnsi="Calibri"/>
            <w:noProof/>
            <w:sz w:val="22"/>
            <w:szCs w:val="22"/>
          </w:rPr>
          <w:tab/>
        </w:r>
        <w:r w:rsidRPr="00AC711D">
          <w:rPr>
            <w:rStyle w:val="Hyperlink"/>
            <w:noProof/>
          </w:rPr>
          <w:t>Association Class Means To End</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_Toc477757072 \h </w:instrText>
        </w:r>
        <w:r>
          <w:rPr>
            <w:noProof/>
            <w:webHidden/>
          </w:rPr>
        </w:r>
        <w:r>
          <w:rPr>
            <w:noProof/>
            <w:webHidden/>
          </w:rPr>
          <w:fldChar w:fldCharType="separate"/>
        </w:r>
        <w:r>
          <w:rPr>
            <w:noProof/>
            <w:webHidden/>
          </w:rPr>
          <w:t>189</w:t>
        </w:r>
        <w:r>
          <w:rPr>
            <w:noProof/>
            <w:webHidden/>
          </w:rPr>
          <w:fldChar w:fldCharType="end"/>
        </w:r>
      </w:hyperlink>
    </w:p>
    <w:p w:rsidR="00925DE6" w:rsidRPr="00925DE6" w:rsidRDefault="00925DE6">
      <w:pPr>
        <w:pStyle w:val="TOC2"/>
        <w:rPr>
          <w:rFonts w:ascii="Calibri" w:hAnsi="Calibri"/>
          <w:noProof/>
          <w:sz w:val="22"/>
          <w:szCs w:val="22"/>
        </w:rPr>
      </w:pPr>
      <w:hyperlink w:anchor="_Toc477757073" w:history="1">
        <w:r w:rsidRPr="00AC711D">
          <w:rPr>
            <w:rStyle w:val="Hyperlink"/>
            <w:noProof/>
          </w:rPr>
          <w:t>35.8</w:t>
        </w:r>
        <w:r w:rsidRPr="00925DE6">
          <w:rPr>
            <w:rFonts w:ascii="Calibri" w:hAnsi="Calibri"/>
            <w:noProof/>
            <w:sz w:val="22"/>
            <w:szCs w:val="22"/>
          </w:rPr>
          <w:tab/>
        </w:r>
        <w:r w:rsidRPr="00AC711D">
          <w:rPr>
            <w:rStyle w:val="Hyperlink"/>
            <w:noProof/>
          </w:rPr>
          <w:t>Class Objective</w:t>
        </w:r>
        <w:r>
          <w:rPr>
            <w:noProof/>
            <w:webHidden/>
          </w:rPr>
          <w:tab/>
        </w:r>
        <w:r>
          <w:rPr>
            <w:noProof/>
            <w:webHidden/>
          </w:rPr>
          <w:fldChar w:fldCharType="begin"/>
        </w:r>
        <w:r>
          <w:rPr>
            <w:noProof/>
            <w:webHidden/>
          </w:rPr>
          <w:instrText xml:space="preserve"> PAGEREF _Toc477757073 \h </w:instrText>
        </w:r>
        <w:r>
          <w:rPr>
            <w:noProof/>
            <w:webHidden/>
          </w:rPr>
        </w:r>
        <w:r>
          <w:rPr>
            <w:noProof/>
            <w:webHidden/>
          </w:rPr>
          <w:fldChar w:fldCharType="separate"/>
        </w:r>
        <w:r>
          <w:rPr>
            <w:noProof/>
            <w:webHidden/>
          </w:rPr>
          <w:t>190</w:t>
        </w:r>
        <w:r>
          <w:rPr>
            <w:noProof/>
            <w:webHidden/>
          </w:rPr>
          <w:fldChar w:fldCharType="end"/>
        </w:r>
      </w:hyperlink>
    </w:p>
    <w:p w:rsidR="00925DE6" w:rsidRPr="00925DE6" w:rsidRDefault="00925DE6">
      <w:pPr>
        <w:pStyle w:val="TOC2"/>
        <w:rPr>
          <w:rFonts w:ascii="Calibri" w:hAnsi="Calibri"/>
          <w:noProof/>
          <w:sz w:val="22"/>
          <w:szCs w:val="22"/>
        </w:rPr>
      </w:pPr>
      <w:hyperlink w:anchor="_Toc477757074" w:history="1">
        <w:r w:rsidRPr="00AC711D">
          <w:rPr>
            <w:rStyle w:val="Hyperlink"/>
            <w:noProof/>
          </w:rPr>
          <w:t>35.9</w:t>
        </w:r>
        <w:r w:rsidRPr="00925DE6">
          <w:rPr>
            <w:rFonts w:ascii="Calibri" w:hAnsi="Calibri"/>
            <w:noProof/>
            <w:sz w:val="22"/>
            <w:szCs w:val="22"/>
          </w:rPr>
          <w:tab/>
        </w:r>
        <w:r w:rsidRPr="00AC711D">
          <w:rPr>
            <w:rStyle w:val="Hyperlink"/>
            <w:noProof/>
          </w:rPr>
          <w:t>Association Class Objective of Stakeholder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_Toc477757074 \h </w:instrText>
        </w:r>
        <w:r>
          <w:rPr>
            <w:noProof/>
            <w:webHidden/>
          </w:rPr>
        </w:r>
        <w:r>
          <w:rPr>
            <w:noProof/>
            <w:webHidden/>
          </w:rPr>
          <w:fldChar w:fldCharType="separate"/>
        </w:r>
        <w:r>
          <w:rPr>
            <w:noProof/>
            <w:webHidden/>
          </w:rPr>
          <w:t>191</w:t>
        </w:r>
        <w:r>
          <w:rPr>
            <w:noProof/>
            <w:webHidden/>
          </w:rPr>
          <w:fldChar w:fldCharType="end"/>
        </w:r>
      </w:hyperlink>
    </w:p>
    <w:p w:rsidR="00925DE6" w:rsidRPr="00925DE6" w:rsidRDefault="00925DE6">
      <w:pPr>
        <w:pStyle w:val="TOC2"/>
        <w:rPr>
          <w:rFonts w:ascii="Calibri" w:hAnsi="Calibri"/>
          <w:noProof/>
          <w:sz w:val="22"/>
          <w:szCs w:val="22"/>
        </w:rPr>
      </w:pPr>
      <w:hyperlink w:anchor="_Toc477757075" w:history="1">
        <w:r w:rsidRPr="00AC711D">
          <w:rPr>
            <w:rStyle w:val="Hyperlink"/>
            <w:noProof/>
          </w:rPr>
          <w:t>35.10</w:t>
        </w:r>
        <w:r w:rsidRPr="00925DE6">
          <w:rPr>
            <w:rFonts w:ascii="Calibri" w:hAnsi="Calibri"/>
            <w:noProof/>
            <w:sz w:val="22"/>
            <w:szCs w:val="22"/>
          </w:rPr>
          <w:tab/>
        </w:r>
        <w:r w:rsidRPr="00AC711D">
          <w:rPr>
            <w:rStyle w:val="Hyperlink"/>
            <w:noProof/>
          </w:rPr>
          <w:t>Class Opportunity</w:t>
        </w:r>
        <w:r>
          <w:rPr>
            <w:noProof/>
            <w:webHidden/>
          </w:rPr>
          <w:tab/>
        </w:r>
        <w:r>
          <w:rPr>
            <w:noProof/>
            <w:webHidden/>
          </w:rPr>
          <w:fldChar w:fldCharType="begin"/>
        </w:r>
        <w:r>
          <w:rPr>
            <w:noProof/>
            <w:webHidden/>
          </w:rPr>
          <w:instrText xml:space="preserve"> PAGEREF _Toc477757075 \h </w:instrText>
        </w:r>
        <w:r>
          <w:rPr>
            <w:noProof/>
            <w:webHidden/>
          </w:rPr>
        </w:r>
        <w:r>
          <w:rPr>
            <w:noProof/>
            <w:webHidden/>
          </w:rPr>
          <w:fldChar w:fldCharType="separate"/>
        </w:r>
        <w:r>
          <w:rPr>
            <w:noProof/>
            <w:webHidden/>
          </w:rPr>
          <w:t>192</w:t>
        </w:r>
        <w:r>
          <w:rPr>
            <w:noProof/>
            <w:webHidden/>
          </w:rPr>
          <w:fldChar w:fldCharType="end"/>
        </w:r>
      </w:hyperlink>
    </w:p>
    <w:p w:rsidR="00925DE6" w:rsidRPr="00925DE6" w:rsidRDefault="00925DE6">
      <w:pPr>
        <w:pStyle w:val="TOC2"/>
        <w:rPr>
          <w:rFonts w:ascii="Calibri" w:hAnsi="Calibri"/>
          <w:noProof/>
          <w:sz w:val="22"/>
          <w:szCs w:val="22"/>
        </w:rPr>
      </w:pPr>
      <w:hyperlink w:anchor="_Toc477757076" w:history="1">
        <w:r w:rsidRPr="00AC711D">
          <w:rPr>
            <w:rStyle w:val="Hyperlink"/>
            <w:noProof/>
          </w:rPr>
          <w:t>35.11</w:t>
        </w:r>
        <w:r w:rsidRPr="00925DE6">
          <w:rPr>
            <w:rFonts w:ascii="Calibri" w:hAnsi="Calibri"/>
            <w:noProof/>
            <w:sz w:val="22"/>
            <w:szCs w:val="22"/>
          </w:rPr>
          <w:tab/>
        </w:r>
        <w:r w:rsidRPr="00AC711D">
          <w:rPr>
            <w:rStyle w:val="Hyperlink"/>
            <w:noProof/>
          </w:rPr>
          <w:t>Class Stakeholder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_Toc477757076 \h </w:instrText>
        </w:r>
        <w:r>
          <w:rPr>
            <w:noProof/>
            <w:webHidden/>
          </w:rPr>
        </w:r>
        <w:r>
          <w:rPr>
            <w:noProof/>
            <w:webHidden/>
          </w:rPr>
          <w:fldChar w:fldCharType="separate"/>
        </w:r>
        <w:r>
          <w:rPr>
            <w:noProof/>
            <w:webHidden/>
          </w:rPr>
          <w:t>193</w:t>
        </w:r>
        <w:r>
          <w:rPr>
            <w:noProof/>
            <w:webHidden/>
          </w:rPr>
          <w:fldChar w:fldCharType="end"/>
        </w:r>
      </w:hyperlink>
    </w:p>
    <w:p w:rsidR="00925DE6" w:rsidRPr="00925DE6" w:rsidRDefault="00925DE6">
      <w:pPr>
        <w:pStyle w:val="TOC2"/>
        <w:rPr>
          <w:rFonts w:ascii="Calibri" w:hAnsi="Calibri"/>
          <w:noProof/>
          <w:sz w:val="22"/>
          <w:szCs w:val="22"/>
        </w:rPr>
      </w:pPr>
      <w:hyperlink w:anchor="_Toc477757077" w:history="1">
        <w:r w:rsidRPr="00AC711D">
          <w:rPr>
            <w:rStyle w:val="Hyperlink"/>
            <w:noProof/>
          </w:rPr>
          <w:t>35.12</w:t>
        </w:r>
        <w:r w:rsidRPr="00925DE6">
          <w:rPr>
            <w:rFonts w:ascii="Calibri" w:hAnsi="Calibri"/>
            <w:noProof/>
            <w:sz w:val="22"/>
            <w:szCs w:val="22"/>
          </w:rPr>
          <w:tab/>
        </w:r>
        <w:r w:rsidRPr="00AC711D">
          <w:rPr>
            <w:rStyle w:val="Hyperlink"/>
            <w:noProof/>
          </w:rPr>
          <w:t>Association Class Stakeholder Desirability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_Toc477757077 \h </w:instrText>
        </w:r>
        <w:r>
          <w:rPr>
            <w:noProof/>
            <w:webHidden/>
          </w:rPr>
        </w:r>
        <w:r>
          <w:rPr>
            <w:noProof/>
            <w:webHidden/>
          </w:rPr>
          <w:fldChar w:fldCharType="separate"/>
        </w:r>
        <w:r>
          <w:rPr>
            <w:noProof/>
            <w:webHidden/>
          </w:rPr>
          <w:t>193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78" w:history="1">
        <w:r w:rsidRPr="00AC711D">
          <w:rPr>
            <w:rStyle w:val="Hyperlink"/>
            <w:noProof/>
          </w:rPr>
          <w:t>36</w:t>
        </w:r>
        <w:r w:rsidRPr="00925DE6">
          <w:rPr>
            <w:rFonts w:ascii="Calibri" w:hAnsi="Calibri"/>
            <w:noProof/>
            <w:sz w:val="22"/>
            <w:szCs w:val="22"/>
          </w:rPr>
          <w:tab/>
        </w:r>
        <w:r w:rsidRPr="00AC711D">
          <w:rPr>
            <w:rStyle w:val="Hyperlink"/>
            <w:noProof/>
          </w:rPr>
          <w:t>Threat-risk-conceptual-model::Generic Concept Library::Observations</w:t>
        </w:r>
        <w:r>
          <w:rPr>
            <w:noProof/>
            <w:webHidden/>
          </w:rPr>
          <w:tab/>
        </w:r>
        <w:r>
          <w:rPr>
            <w:noProof/>
            <w:webHidden/>
          </w:rPr>
          <w:fldChar w:fldCharType="begin"/>
        </w:r>
        <w:r>
          <w:rPr>
            <w:noProof/>
            <w:webHidden/>
          </w:rPr>
          <w:instrText xml:space="preserve"> PAGEREF _Toc477757078 \h </w:instrText>
        </w:r>
        <w:r>
          <w:rPr>
            <w:noProof/>
            <w:webHidden/>
          </w:rPr>
        </w:r>
        <w:r>
          <w:rPr>
            <w:noProof/>
            <w:webHidden/>
          </w:rPr>
          <w:fldChar w:fldCharType="separate"/>
        </w:r>
        <w:r>
          <w:rPr>
            <w:noProof/>
            <w:webHidden/>
          </w:rPr>
          <w:t>195</w:t>
        </w:r>
        <w:r>
          <w:rPr>
            <w:noProof/>
            <w:webHidden/>
          </w:rPr>
          <w:fldChar w:fldCharType="end"/>
        </w:r>
      </w:hyperlink>
    </w:p>
    <w:p w:rsidR="00925DE6" w:rsidRPr="00925DE6" w:rsidRDefault="00925DE6">
      <w:pPr>
        <w:pStyle w:val="TOC2"/>
        <w:rPr>
          <w:rFonts w:ascii="Calibri" w:hAnsi="Calibri"/>
          <w:noProof/>
          <w:sz w:val="22"/>
          <w:szCs w:val="22"/>
        </w:rPr>
      </w:pPr>
      <w:hyperlink w:anchor="_Toc477757079" w:history="1">
        <w:r w:rsidRPr="00AC711D">
          <w:rPr>
            <w:rStyle w:val="Hyperlink"/>
            <w:noProof/>
          </w:rPr>
          <w:t>36.1</w:t>
        </w:r>
        <w:r w:rsidRPr="00925DE6">
          <w:rPr>
            <w:rFonts w:ascii="Calibri" w:hAnsi="Calibri"/>
            <w:noProof/>
            <w:sz w:val="22"/>
            <w:szCs w:val="22"/>
          </w:rPr>
          <w:tab/>
        </w:r>
        <w:r w:rsidRPr="00AC711D">
          <w:rPr>
            <w:rStyle w:val="Hyperlink"/>
            <w:noProof/>
          </w:rPr>
          <w:t>Diagram: Measurement</w:t>
        </w:r>
        <w:r>
          <w:rPr>
            <w:noProof/>
            <w:webHidden/>
          </w:rPr>
          <w:tab/>
        </w:r>
        <w:r>
          <w:rPr>
            <w:noProof/>
            <w:webHidden/>
          </w:rPr>
          <w:fldChar w:fldCharType="begin"/>
        </w:r>
        <w:r>
          <w:rPr>
            <w:noProof/>
            <w:webHidden/>
          </w:rPr>
          <w:instrText xml:space="preserve"> PAGEREF _Toc477757079 \h </w:instrText>
        </w:r>
        <w:r>
          <w:rPr>
            <w:noProof/>
            <w:webHidden/>
          </w:rPr>
        </w:r>
        <w:r>
          <w:rPr>
            <w:noProof/>
            <w:webHidden/>
          </w:rPr>
          <w:fldChar w:fldCharType="separate"/>
        </w:r>
        <w:r>
          <w:rPr>
            <w:noProof/>
            <w:webHidden/>
          </w:rPr>
          <w:t>195</w:t>
        </w:r>
        <w:r>
          <w:rPr>
            <w:noProof/>
            <w:webHidden/>
          </w:rPr>
          <w:fldChar w:fldCharType="end"/>
        </w:r>
      </w:hyperlink>
    </w:p>
    <w:p w:rsidR="00925DE6" w:rsidRPr="00925DE6" w:rsidRDefault="00925DE6">
      <w:pPr>
        <w:pStyle w:val="TOC2"/>
        <w:rPr>
          <w:rFonts w:ascii="Calibri" w:hAnsi="Calibri"/>
          <w:noProof/>
          <w:sz w:val="22"/>
          <w:szCs w:val="22"/>
        </w:rPr>
      </w:pPr>
      <w:hyperlink w:anchor="_Toc477757080" w:history="1">
        <w:r w:rsidRPr="00AC711D">
          <w:rPr>
            <w:rStyle w:val="Hyperlink"/>
            <w:noProof/>
          </w:rPr>
          <w:t>36.2</w:t>
        </w:r>
        <w:r w:rsidRPr="00925DE6">
          <w:rPr>
            <w:rFonts w:ascii="Calibri" w:hAnsi="Calibri"/>
            <w:noProof/>
            <w:sz w:val="22"/>
            <w:szCs w:val="22"/>
          </w:rPr>
          <w:tab/>
        </w:r>
        <w:r w:rsidRPr="00AC711D">
          <w:rPr>
            <w:rStyle w:val="Hyperlink"/>
            <w:noProof/>
          </w:rPr>
          <w:t>Diagram: Observability</w:t>
        </w:r>
        <w:r>
          <w:rPr>
            <w:noProof/>
            <w:webHidden/>
          </w:rPr>
          <w:tab/>
        </w:r>
        <w:r>
          <w:rPr>
            <w:noProof/>
            <w:webHidden/>
          </w:rPr>
          <w:fldChar w:fldCharType="begin"/>
        </w:r>
        <w:r>
          <w:rPr>
            <w:noProof/>
            <w:webHidden/>
          </w:rPr>
          <w:instrText xml:space="preserve"> PAGEREF _Toc477757080 \h </w:instrText>
        </w:r>
        <w:r>
          <w:rPr>
            <w:noProof/>
            <w:webHidden/>
          </w:rPr>
        </w:r>
        <w:r>
          <w:rPr>
            <w:noProof/>
            <w:webHidden/>
          </w:rPr>
          <w:fldChar w:fldCharType="separate"/>
        </w:r>
        <w:r>
          <w:rPr>
            <w:noProof/>
            <w:webHidden/>
          </w:rPr>
          <w:t>195</w:t>
        </w:r>
        <w:r>
          <w:rPr>
            <w:noProof/>
            <w:webHidden/>
          </w:rPr>
          <w:fldChar w:fldCharType="end"/>
        </w:r>
      </w:hyperlink>
    </w:p>
    <w:p w:rsidR="00925DE6" w:rsidRPr="00925DE6" w:rsidRDefault="00925DE6">
      <w:pPr>
        <w:pStyle w:val="TOC2"/>
        <w:rPr>
          <w:rFonts w:ascii="Calibri" w:hAnsi="Calibri"/>
          <w:noProof/>
          <w:sz w:val="22"/>
          <w:szCs w:val="22"/>
        </w:rPr>
      </w:pPr>
      <w:hyperlink w:anchor="_Toc477757081" w:history="1">
        <w:r w:rsidRPr="00AC711D">
          <w:rPr>
            <w:rStyle w:val="Hyperlink"/>
            <w:noProof/>
          </w:rPr>
          <w:t>36.3</w:t>
        </w:r>
        <w:r w:rsidRPr="00925DE6">
          <w:rPr>
            <w:rFonts w:ascii="Calibri" w:hAnsi="Calibri"/>
            <w:noProof/>
            <w:sz w:val="22"/>
            <w:szCs w:val="22"/>
          </w:rPr>
          <w:tab/>
        </w:r>
        <w:r w:rsidRPr="00AC711D">
          <w:rPr>
            <w:rStyle w:val="Hyperlink"/>
            <w:noProof/>
          </w:rPr>
          <w:t>Diagram: Observations</w:t>
        </w:r>
        <w:r>
          <w:rPr>
            <w:noProof/>
            <w:webHidden/>
          </w:rPr>
          <w:tab/>
        </w:r>
        <w:r>
          <w:rPr>
            <w:noProof/>
            <w:webHidden/>
          </w:rPr>
          <w:fldChar w:fldCharType="begin"/>
        </w:r>
        <w:r>
          <w:rPr>
            <w:noProof/>
            <w:webHidden/>
          </w:rPr>
          <w:instrText xml:space="preserve"> PAGEREF _Toc477757081 \h </w:instrText>
        </w:r>
        <w:r>
          <w:rPr>
            <w:noProof/>
            <w:webHidden/>
          </w:rPr>
        </w:r>
        <w:r>
          <w:rPr>
            <w:noProof/>
            <w:webHidden/>
          </w:rPr>
          <w:fldChar w:fldCharType="separate"/>
        </w:r>
        <w:r>
          <w:rPr>
            <w:noProof/>
            <w:webHidden/>
          </w:rPr>
          <w:t>196</w:t>
        </w:r>
        <w:r>
          <w:rPr>
            <w:noProof/>
            <w:webHidden/>
          </w:rPr>
          <w:fldChar w:fldCharType="end"/>
        </w:r>
      </w:hyperlink>
    </w:p>
    <w:p w:rsidR="00925DE6" w:rsidRPr="00925DE6" w:rsidRDefault="00925DE6">
      <w:pPr>
        <w:pStyle w:val="TOC2"/>
        <w:rPr>
          <w:rFonts w:ascii="Calibri" w:hAnsi="Calibri"/>
          <w:noProof/>
          <w:sz w:val="22"/>
          <w:szCs w:val="22"/>
        </w:rPr>
      </w:pPr>
      <w:hyperlink w:anchor="_Toc477757082" w:history="1">
        <w:r w:rsidRPr="00AC711D">
          <w:rPr>
            <w:rStyle w:val="Hyperlink"/>
            <w:noProof/>
          </w:rPr>
          <w:t>36.4</w:t>
        </w:r>
        <w:r w:rsidRPr="00925DE6">
          <w:rPr>
            <w:rFonts w:ascii="Calibri" w:hAnsi="Calibri"/>
            <w:noProof/>
            <w:sz w:val="22"/>
            <w:szCs w:val="22"/>
          </w:rPr>
          <w:tab/>
        </w:r>
        <w:r w:rsidRPr="00AC711D">
          <w:rPr>
            <w:rStyle w:val="Hyperlink"/>
            <w:noProof/>
          </w:rPr>
          <w:t>Association Context of Observation</w:t>
        </w:r>
        <w:r>
          <w:rPr>
            <w:noProof/>
            <w:webHidden/>
          </w:rPr>
          <w:tab/>
        </w:r>
        <w:r>
          <w:rPr>
            <w:noProof/>
            <w:webHidden/>
          </w:rPr>
          <w:fldChar w:fldCharType="begin"/>
        </w:r>
        <w:r>
          <w:rPr>
            <w:noProof/>
            <w:webHidden/>
          </w:rPr>
          <w:instrText xml:space="preserve"> PAGEREF _Toc477757082 \h </w:instrText>
        </w:r>
        <w:r>
          <w:rPr>
            <w:noProof/>
            <w:webHidden/>
          </w:rPr>
        </w:r>
        <w:r>
          <w:rPr>
            <w:noProof/>
            <w:webHidden/>
          </w:rPr>
          <w:fldChar w:fldCharType="separate"/>
        </w:r>
        <w:r>
          <w:rPr>
            <w:noProof/>
            <w:webHidden/>
          </w:rPr>
          <w:t>196</w:t>
        </w:r>
        <w:r>
          <w:rPr>
            <w:noProof/>
            <w:webHidden/>
          </w:rPr>
          <w:fldChar w:fldCharType="end"/>
        </w:r>
      </w:hyperlink>
    </w:p>
    <w:p w:rsidR="00925DE6" w:rsidRPr="00925DE6" w:rsidRDefault="00925DE6">
      <w:pPr>
        <w:pStyle w:val="TOC2"/>
        <w:rPr>
          <w:rFonts w:ascii="Calibri" w:hAnsi="Calibri"/>
          <w:noProof/>
          <w:sz w:val="22"/>
          <w:szCs w:val="22"/>
        </w:rPr>
      </w:pPr>
      <w:hyperlink w:anchor="_Toc477757083" w:history="1">
        <w:r w:rsidRPr="00AC711D">
          <w:rPr>
            <w:rStyle w:val="Hyperlink"/>
            <w:noProof/>
          </w:rPr>
          <w:t>36.5</w:t>
        </w:r>
        <w:r w:rsidRPr="00925DE6">
          <w:rPr>
            <w:rFonts w:ascii="Calibri" w:hAnsi="Calibri"/>
            <w:noProof/>
            <w:sz w:val="22"/>
            <w:szCs w:val="22"/>
          </w:rPr>
          <w:tab/>
        </w:r>
        <w:r w:rsidRPr="00AC711D">
          <w:rPr>
            <w:rStyle w:val="Hyperlink"/>
            <w:noProof/>
          </w:rPr>
          <w:t>Association Class Measurement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_Toc477757083 \h </w:instrText>
        </w:r>
        <w:r>
          <w:rPr>
            <w:noProof/>
            <w:webHidden/>
          </w:rPr>
        </w:r>
        <w:r>
          <w:rPr>
            <w:noProof/>
            <w:webHidden/>
          </w:rPr>
          <w:fldChar w:fldCharType="separate"/>
        </w:r>
        <w:r>
          <w:rPr>
            <w:noProof/>
            <w:webHidden/>
          </w:rPr>
          <w:t>196</w:t>
        </w:r>
        <w:r>
          <w:rPr>
            <w:noProof/>
            <w:webHidden/>
          </w:rPr>
          <w:fldChar w:fldCharType="end"/>
        </w:r>
      </w:hyperlink>
    </w:p>
    <w:p w:rsidR="00925DE6" w:rsidRPr="00925DE6" w:rsidRDefault="00925DE6">
      <w:pPr>
        <w:pStyle w:val="TOC2"/>
        <w:rPr>
          <w:rFonts w:ascii="Calibri" w:hAnsi="Calibri"/>
          <w:noProof/>
          <w:sz w:val="22"/>
          <w:szCs w:val="22"/>
        </w:rPr>
      </w:pPr>
      <w:hyperlink w:anchor="_Toc477757084" w:history="1">
        <w:r w:rsidRPr="00AC711D">
          <w:rPr>
            <w:rStyle w:val="Hyperlink"/>
            <w:noProof/>
          </w:rPr>
          <w:t>36.6</w:t>
        </w:r>
        <w:r w:rsidRPr="00925DE6">
          <w:rPr>
            <w:rFonts w:ascii="Calibri" w:hAnsi="Calibri"/>
            <w:noProof/>
            <w:sz w:val="22"/>
            <w:szCs w:val="22"/>
          </w:rPr>
          <w:tab/>
        </w:r>
        <w:r w:rsidRPr="00AC711D">
          <w:rPr>
            <w:rStyle w:val="Hyperlink"/>
            <w:noProof/>
          </w:rPr>
          <w:t>Association Class Observability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_Toc477757084 \h </w:instrText>
        </w:r>
        <w:r>
          <w:rPr>
            <w:noProof/>
            <w:webHidden/>
          </w:rPr>
        </w:r>
        <w:r>
          <w:rPr>
            <w:noProof/>
            <w:webHidden/>
          </w:rPr>
          <w:fldChar w:fldCharType="separate"/>
        </w:r>
        <w:r>
          <w:rPr>
            <w:noProof/>
            <w:webHidden/>
          </w:rPr>
          <w:t>197</w:t>
        </w:r>
        <w:r>
          <w:rPr>
            <w:noProof/>
            <w:webHidden/>
          </w:rPr>
          <w:fldChar w:fldCharType="end"/>
        </w:r>
      </w:hyperlink>
    </w:p>
    <w:p w:rsidR="00925DE6" w:rsidRPr="00925DE6" w:rsidRDefault="00925DE6">
      <w:pPr>
        <w:pStyle w:val="TOC2"/>
        <w:rPr>
          <w:rFonts w:ascii="Calibri" w:hAnsi="Calibri"/>
          <w:noProof/>
          <w:sz w:val="22"/>
          <w:szCs w:val="22"/>
        </w:rPr>
      </w:pPr>
      <w:hyperlink w:anchor="_Toc477757085" w:history="1">
        <w:r w:rsidRPr="00AC711D">
          <w:rPr>
            <w:rStyle w:val="Hyperlink"/>
            <w:noProof/>
          </w:rPr>
          <w:t>36.7</w:t>
        </w:r>
        <w:r w:rsidRPr="00925DE6">
          <w:rPr>
            <w:rFonts w:ascii="Calibri" w:hAnsi="Calibri"/>
            <w:noProof/>
            <w:sz w:val="22"/>
            <w:szCs w:val="22"/>
          </w:rPr>
          <w:tab/>
        </w:r>
        <w:r w:rsidRPr="00AC711D">
          <w:rPr>
            <w:rStyle w:val="Hyperlink"/>
            <w:noProof/>
          </w:rPr>
          <w:t>Association Class Observation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_Toc477757085 \h </w:instrText>
        </w:r>
        <w:r>
          <w:rPr>
            <w:noProof/>
            <w:webHidden/>
          </w:rPr>
        </w:r>
        <w:r>
          <w:rPr>
            <w:noProof/>
            <w:webHidden/>
          </w:rPr>
          <w:fldChar w:fldCharType="separate"/>
        </w:r>
        <w:r>
          <w:rPr>
            <w:noProof/>
            <w:webHidden/>
          </w:rPr>
          <w:t>197</w:t>
        </w:r>
        <w:r>
          <w:rPr>
            <w:noProof/>
            <w:webHidden/>
          </w:rPr>
          <w:fldChar w:fldCharType="end"/>
        </w:r>
      </w:hyperlink>
    </w:p>
    <w:p w:rsidR="00925DE6" w:rsidRPr="00925DE6" w:rsidRDefault="00925DE6">
      <w:pPr>
        <w:pStyle w:val="TOC2"/>
        <w:rPr>
          <w:rFonts w:ascii="Calibri" w:hAnsi="Calibri"/>
          <w:noProof/>
          <w:sz w:val="22"/>
          <w:szCs w:val="22"/>
        </w:rPr>
      </w:pPr>
      <w:hyperlink w:anchor="_Toc477757086" w:history="1">
        <w:r w:rsidRPr="00AC711D">
          <w:rPr>
            <w:rStyle w:val="Hyperlink"/>
            <w:noProof/>
          </w:rPr>
          <w:t>36.8</w:t>
        </w:r>
        <w:r w:rsidRPr="00925DE6">
          <w:rPr>
            <w:rFonts w:ascii="Calibri" w:hAnsi="Calibri"/>
            <w:noProof/>
            <w:sz w:val="22"/>
            <w:szCs w:val="22"/>
          </w:rPr>
          <w:tab/>
        </w:r>
        <w:r w:rsidRPr="00AC711D">
          <w:rPr>
            <w:rStyle w:val="Hyperlink"/>
            <w:noProof/>
          </w:rPr>
          <w:t>Class Observation Tool</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_Toc477757086 \h </w:instrText>
        </w:r>
        <w:r>
          <w:rPr>
            <w:noProof/>
            <w:webHidden/>
          </w:rPr>
        </w:r>
        <w:r>
          <w:rPr>
            <w:noProof/>
            <w:webHidden/>
          </w:rPr>
          <w:fldChar w:fldCharType="separate"/>
        </w:r>
        <w:r>
          <w:rPr>
            <w:noProof/>
            <w:webHidden/>
          </w:rPr>
          <w:t>198</w:t>
        </w:r>
        <w:r>
          <w:rPr>
            <w:noProof/>
            <w:webHidden/>
          </w:rPr>
          <w:fldChar w:fldCharType="end"/>
        </w:r>
      </w:hyperlink>
    </w:p>
    <w:p w:rsidR="00925DE6" w:rsidRPr="00925DE6" w:rsidRDefault="00925DE6">
      <w:pPr>
        <w:pStyle w:val="TOC2"/>
        <w:rPr>
          <w:rFonts w:ascii="Calibri" w:hAnsi="Calibri"/>
          <w:noProof/>
          <w:sz w:val="22"/>
          <w:szCs w:val="22"/>
        </w:rPr>
      </w:pPr>
      <w:hyperlink w:anchor="_Toc477757087" w:history="1">
        <w:r w:rsidRPr="00AC711D">
          <w:rPr>
            <w:rStyle w:val="Hyperlink"/>
            <w:noProof/>
          </w:rPr>
          <w:t>36.9</w:t>
        </w:r>
        <w:r w:rsidRPr="00925DE6">
          <w:rPr>
            <w:rFonts w:ascii="Calibri" w:hAnsi="Calibri"/>
            <w:noProof/>
            <w:sz w:val="22"/>
            <w:szCs w:val="22"/>
          </w:rPr>
          <w:tab/>
        </w:r>
        <w:r w:rsidRPr="00AC711D">
          <w:rPr>
            <w:rStyle w:val="Hyperlink"/>
            <w:noProof/>
          </w:rPr>
          <w:t>Class Observer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_Toc477757087 \h </w:instrText>
        </w:r>
        <w:r>
          <w:rPr>
            <w:noProof/>
            <w:webHidden/>
          </w:rPr>
        </w:r>
        <w:r>
          <w:rPr>
            <w:noProof/>
            <w:webHidden/>
          </w:rPr>
          <w:fldChar w:fldCharType="separate"/>
        </w:r>
        <w:r>
          <w:rPr>
            <w:noProof/>
            <w:webHidden/>
          </w:rPr>
          <w:t>198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88" w:history="1">
        <w:r w:rsidRPr="00AC711D">
          <w:rPr>
            <w:rStyle w:val="Hyperlink"/>
            <w:noProof/>
          </w:rPr>
          <w:t>37</w:t>
        </w:r>
        <w:r w:rsidRPr="00925DE6">
          <w:rPr>
            <w:rFonts w:ascii="Calibri" w:hAnsi="Calibri"/>
            <w:noProof/>
            <w:sz w:val="22"/>
            <w:szCs w:val="22"/>
          </w:rPr>
          <w:tab/>
        </w:r>
        <w:r w:rsidRPr="00AC711D">
          <w:rPr>
            <w:rStyle w:val="Hyperlink"/>
            <w:noProof/>
          </w:rPr>
          <w:t>Threat-risk-conceptual-model::Generic Concept Library::Organizations</w:t>
        </w:r>
        <w:r>
          <w:rPr>
            <w:noProof/>
            <w:webHidden/>
          </w:rPr>
          <w:tab/>
        </w:r>
        <w:r>
          <w:rPr>
            <w:noProof/>
            <w:webHidden/>
          </w:rPr>
          <w:fldChar w:fldCharType="begin"/>
        </w:r>
        <w:r>
          <w:rPr>
            <w:noProof/>
            <w:webHidden/>
          </w:rPr>
          <w:instrText xml:space="preserve"> PAGEREF _Toc477757088 \h </w:instrText>
        </w:r>
        <w:r>
          <w:rPr>
            <w:noProof/>
            <w:webHidden/>
          </w:rPr>
        </w:r>
        <w:r>
          <w:rPr>
            <w:noProof/>
            <w:webHidden/>
          </w:rPr>
          <w:fldChar w:fldCharType="separate"/>
        </w:r>
        <w:r>
          <w:rPr>
            <w:noProof/>
            <w:webHidden/>
          </w:rPr>
          <w:t>199</w:t>
        </w:r>
        <w:r>
          <w:rPr>
            <w:noProof/>
            <w:webHidden/>
          </w:rPr>
          <w:fldChar w:fldCharType="end"/>
        </w:r>
      </w:hyperlink>
    </w:p>
    <w:p w:rsidR="00925DE6" w:rsidRPr="00925DE6" w:rsidRDefault="00925DE6">
      <w:pPr>
        <w:pStyle w:val="TOC2"/>
        <w:rPr>
          <w:rFonts w:ascii="Calibri" w:hAnsi="Calibri"/>
          <w:noProof/>
          <w:sz w:val="22"/>
          <w:szCs w:val="22"/>
        </w:rPr>
      </w:pPr>
      <w:hyperlink w:anchor="_Toc477757089" w:history="1">
        <w:r w:rsidRPr="00AC711D">
          <w:rPr>
            <w:rStyle w:val="Hyperlink"/>
            <w:noProof/>
          </w:rPr>
          <w:t>37.1</w:t>
        </w:r>
        <w:r w:rsidRPr="00925DE6">
          <w:rPr>
            <w:rFonts w:ascii="Calibri" w:hAnsi="Calibri"/>
            <w:noProof/>
            <w:sz w:val="22"/>
            <w:szCs w:val="22"/>
          </w:rPr>
          <w:tab/>
        </w:r>
        <w:r w:rsidRPr="00AC711D">
          <w:rPr>
            <w:rStyle w:val="Hyperlink"/>
            <w:noProof/>
          </w:rPr>
          <w:t>Diagram: Organization</w:t>
        </w:r>
        <w:r>
          <w:rPr>
            <w:noProof/>
            <w:webHidden/>
          </w:rPr>
          <w:tab/>
        </w:r>
        <w:r>
          <w:rPr>
            <w:noProof/>
            <w:webHidden/>
          </w:rPr>
          <w:fldChar w:fldCharType="begin"/>
        </w:r>
        <w:r>
          <w:rPr>
            <w:noProof/>
            <w:webHidden/>
          </w:rPr>
          <w:instrText xml:space="preserve"> PAGEREF _Toc477757089 \h </w:instrText>
        </w:r>
        <w:r>
          <w:rPr>
            <w:noProof/>
            <w:webHidden/>
          </w:rPr>
        </w:r>
        <w:r>
          <w:rPr>
            <w:noProof/>
            <w:webHidden/>
          </w:rPr>
          <w:fldChar w:fldCharType="separate"/>
        </w:r>
        <w:r>
          <w:rPr>
            <w:noProof/>
            <w:webHidden/>
          </w:rPr>
          <w:t>199</w:t>
        </w:r>
        <w:r>
          <w:rPr>
            <w:noProof/>
            <w:webHidden/>
          </w:rPr>
          <w:fldChar w:fldCharType="end"/>
        </w:r>
      </w:hyperlink>
    </w:p>
    <w:p w:rsidR="00925DE6" w:rsidRPr="00925DE6" w:rsidRDefault="00925DE6">
      <w:pPr>
        <w:pStyle w:val="TOC2"/>
        <w:rPr>
          <w:rFonts w:ascii="Calibri" w:hAnsi="Calibri"/>
          <w:noProof/>
          <w:sz w:val="22"/>
          <w:szCs w:val="22"/>
        </w:rPr>
      </w:pPr>
      <w:hyperlink w:anchor="_Toc477757090" w:history="1">
        <w:r w:rsidRPr="00AC711D">
          <w:rPr>
            <w:rStyle w:val="Hyperlink"/>
            <w:noProof/>
          </w:rPr>
          <w:t>37.2</w:t>
        </w:r>
        <w:r w:rsidRPr="00925DE6">
          <w:rPr>
            <w:rFonts w:ascii="Calibri" w:hAnsi="Calibri"/>
            <w:noProof/>
            <w:sz w:val="22"/>
            <w:szCs w:val="22"/>
          </w:rPr>
          <w:tab/>
        </w:r>
        <w:r w:rsidRPr="00AC711D">
          <w:rPr>
            <w:rStyle w:val="Hyperlink"/>
            <w:noProof/>
          </w:rPr>
          <w:t>Association Class Membership</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_Toc477757090 \h </w:instrText>
        </w:r>
        <w:r>
          <w:rPr>
            <w:noProof/>
            <w:webHidden/>
          </w:rPr>
        </w:r>
        <w:r>
          <w:rPr>
            <w:noProof/>
            <w:webHidden/>
          </w:rPr>
          <w:fldChar w:fldCharType="separate"/>
        </w:r>
        <w:r>
          <w:rPr>
            <w:noProof/>
            <w:webHidden/>
          </w:rPr>
          <w:t>199</w:t>
        </w:r>
        <w:r>
          <w:rPr>
            <w:noProof/>
            <w:webHidden/>
          </w:rPr>
          <w:fldChar w:fldCharType="end"/>
        </w:r>
      </w:hyperlink>
    </w:p>
    <w:p w:rsidR="00925DE6" w:rsidRPr="00925DE6" w:rsidRDefault="00925DE6">
      <w:pPr>
        <w:pStyle w:val="TOC2"/>
        <w:rPr>
          <w:rFonts w:ascii="Calibri" w:hAnsi="Calibri"/>
          <w:noProof/>
          <w:sz w:val="22"/>
          <w:szCs w:val="22"/>
        </w:rPr>
      </w:pPr>
      <w:hyperlink w:anchor="_Toc477757091" w:history="1">
        <w:r w:rsidRPr="00AC711D">
          <w:rPr>
            <w:rStyle w:val="Hyperlink"/>
            <w:noProof/>
          </w:rPr>
          <w:t>37.3</w:t>
        </w:r>
        <w:r w:rsidRPr="00925DE6">
          <w:rPr>
            <w:rFonts w:ascii="Calibri" w:hAnsi="Calibri"/>
            <w:noProof/>
            <w:sz w:val="22"/>
            <w:szCs w:val="22"/>
          </w:rPr>
          <w:tab/>
        </w:r>
        <w:r w:rsidRPr="00AC711D">
          <w:rPr>
            <w:rStyle w:val="Hyperlink"/>
            <w:noProof/>
          </w:rPr>
          <w:t>Class Mission Objective</w:t>
        </w:r>
        <w:r>
          <w:rPr>
            <w:noProof/>
            <w:webHidden/>
          </w:rPr>
          <w:tab/>
        </w:r>
        <w:r>
          <w:rPr>
            <w:noProof/>
            <w:webHidden/>
          </w:rPr>
          <w:fldChar w:fldCharType="begin"/>
        </w:r>
        <w:r>
          <w:rPr>
            <w:noProof/>
            <w:webHidden/>
          </w:rPr>
          <w:instrText xml:space="preserve"> PAGEREF _Toc477757091 \h </w:instrText>
        </w:r>
        <w:r>
          <w:rPr>
            <w:noProof/>
            <w:webHidden/>
          </w:rPr>
        </w:r>
        <w:r>
          <w:rPr>
            <w:noProof/>
            <w:webHidden/>
          </w:rPr>
          <w:fldChar w:fldCharType="separate"/>
        </w:r>
        <w:r>
          <w:rPr>
            <w:noProof/>
            <w:webHidden/>
          </w:rPr>
          <w:t>200</w:t>
        </w:r>
        <w:r>
          <w:rPr>
            <w:noProof/>
            <w:webHidden/>
          </w:rPr>
          <w:fldChar w:fldCharType="end"/>
        </w:r>
      </w:hyperlink>
    </w:p>
    <w:p w:rsidR="00925DE6" w:rsidRPr="00925DE6" w:rsidRDefault="00925DE6">
      <w:pPr>
        <w:pStyle w:val="TOC2"/>
        <w:rPr>
          <w:rFonts w:ascii="Calibri" w:hAnsi="Calibri"/>
          <w:noProof/>
          <w:sz w:val="22"/>
          <w:szCs w:val="22"/>
        </w:rPr>
      </w:pPr>
      <w:hyperlink w:anchor="_Toc477757092" w:history="1">
        <w:r w:rsidRPr="00AC711D">
          <w:rPr>
            <w:rStyle w:val="Hyperlink"/>
            <w:noProof/>
          </w:rPr>
          <w:t>37.4</w:t>
        </w:r>
        <w:r w:rsidRPr="00925DE6">
          <w:rPr>
            <w:rFonts w:ascii="Calibri" w:hAnsi="Calibri"/>
            <w:noProof/>
            <w:sz w:val="22"/>
            <w:szCs w:val="22"/>
          </w:rPr>
          <w:tab/>
        </w:r>
        <w:r w:rsidRPr="00AC711D">
          <w:rPr>
            <w:rStyle w:val="Hyperlink"/>
            <w:noProof/>
          </w:rPr>
          <w:t>Class Organization</w:t>
        </w:r>
        <w:r>
          <w:rPr>
            <w:noProof/>
            <w:webHidden/>
          </w:rPr>
          <w:tab/>
        </w:r>
        <w:r>
          <w:rPr>
            <w:noProof/>
            <w:webHidden/>
          </w:rPr>
          <w:fldChar w:fldCharType="begin"/>
        </w:r>
        <w:r>
          <w:rPr>
            <w:noProof/>
            <w:webHidden/>
          </w:rPr>
          <w:instrText xml:space="preserve"> PAGEREF _Toc477757092 \h </w:instrText>
        </w:r>
        <w:r>
          <w:rPr>
            <w:noProof/>
            <w:webHidden/>
          </w:rPr>
        </w:r>
        <w:r>
          <w:rPr>
            <w:noProof/>
            <w:webHidden/>
          </w:rPr>
          <w:fldChar w:fldCharType="separate"/>
        </w:r>
        <w:r>
          <w:rPr>
            <w:noProof/>
            <w:webHidden/>
          </w:rPr>
          <w:t>200</w:t>
        </w:r>
        <w:r>
          <w:rPr>
            <w:noProof/>
            <w:webHidden/>
          </w:rPr>
          <w:fldChar w:fldCharType="end"/>
        </w:r>
      </w:hyperlink>
    </w:p>
    <w:p w:rsidR="00925DE6" w:rsidRPr="00925DE6" w:rsidRDefault="00925DE6">
      <w:pPr>
        <w:pStyle w:val="TOC2"/>
        <w:rPr>
          <w:rFonts w:ascii="Calibri" w:hAnsi="Calibri"/>
          <w:noProof/>
          <w:sz w:val="22"/>
          <w:szCs w:val="22"/>
        </w:rPr>
      </w:pPr>
      <w:hyperlink w:anchor="_Toc477757093" w:history="1">
        <w:r w:rsidRPr="00AC711D">
          <w:rPr>
            <w:rStyle w:val="Hyperlink"/>
            <w:noProof/>
          </w:rPr>
          <w:t>37.5</w:t>
        </w:r>
        <w:r w:rsidRPr="00925DE6">
          <w:rPr>
            <w:rFonts w:ascii="Calibri" w:hAnsi="Calibri"/>
            <w:noProof/>
            <w:sz w:val="22"/>
            <w:szCs w:val="22"/>
          </w:rPr>
          <w:tab/>
        </w:r>
        <w:r w:rsidRPr="00AC711D">
          <w:rPr>
            <w:rStyle w:val="Hyperlink"/>
            <w:noProof/>
          </w:rPr>
          <w:t>Class Organizational Unit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_Toc477757093 \h </w:instrText>
        </w:r>
        <w:r>
          <w:rPr>
            <w:noProof/>
            <w:webHidden/>
          </w:rPr>
        </w:r>
        <w:r>
          <w:rPr>
            <w:noProof/>
            <w:webHidden/>
          </w:rPr>
          <w:fldChar w:fldCharType="separate"/>
        </w:r>
        <w:r>
          <w:rPr>
            <w:noProof/>
            <w:webHidden/>
          </w:rPr>
          <w:t>201</w:t>
        </w:r>
        <w:r>
          <w:rPr>
            <w:noProof/>
            <w:webHidden/>
          </w:rPr>
          <w:fldChar w:fldCharType="end"/>
        </w:r>
      </w:hyperlink>
    </w:p>
    <w:p w:rsidR="00925DE6" w:rsidRPr="00925DE6" w:rsidRDefault="00925DE6">
      <w:pPr>
        <w:pStyle w:val="TOC2"/>
        <w:rPr>
          <w:rFonts w:ascii="Calibri" w:hAnsi="Calibri"/>
          <w:noProof/>
          <w:sz w:val="22"/>
          <w:szCs w:val="22"/>
        </w:rPr>
      </w:pPr>
      <w:hyperlink w:anchor="_Toc477757094" w:history="1">
        <w:r w:rsidRPr="00AC711D">
          <w:rPr>
            <w:rStyle w:val="Hyperlink"/>
            <w:noProof/>
          </w:rPr>
          <w:t>37.6</w:t>
        </w:r>
        <w:r w:rsidRPr="00925DE6">
          <w:rPr>
            <w:rFonts w:ascii="Calibri" w:hAnsi="Calibri"/>
            <w:noProof/>
            <w:sz w:val="22"/>
            <w:szCs w:val="22"/>
          </w:rPr>
          <w:tab/>
        </w:r>
        <w:r w:rsidRPr="00AC711D">
          <w:rPr>
            <w:rStyle w:val="Hyperlink"/>
            <w:noProof/>
          </w:rPr>
          <w:t>Class Parent Organization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_Toc477757094 \h </w:instrText>
        </w:r>
        <w:r>
          <w:rPr>
            <w:noProof/>
            <w:webHidden/>
          </w:rPr>
        </w:r>
        <w:r>
          <w:rPr>
            <w:noProof/>
            <w:webHidden/>
          </w:rPr>
          <w:fldChar w:fldCharType="separate"/>
        </w:r>
        <w:r>
          <w:rPr>
            <w:noProof/>
            <w:webHidden/>
          </w:rPr>
          <w:t>201</w:t>
        </w:r>
        <w:r>
          <w:rPr>
            <w:noProof/>
            <w:webHidden/>
          </w:rPr>
          <w:fldChar w:fldCharType="end"/>
        </w:r>
      </w:hyperlink>
    </w:p>
    <w:p w:rsidR="00925DE6" w:rsidRPr="00925DE6" w:rsidRDefault="00925DE6">
      <w:pPr>
        <w:pStyle w:val="TOC2"/>
        <w:rPr>
          <w:rFonts w:ascii="Calibri" w:hAnsi="Calibri"/>
          <w:noProof/>
          <w:sz w:val="22"/>
          <w:szCs w:val="22"/>
        </w:rPr>
      </w:pPr>
      <w:hyperlink w:anchor="_Toc477757095" w:history="1">
        <w:r w:rsidRPr="00AC711D">
          <w:rPr>
            <w:rStyle w:val="Hyperlink"/>
            <w:noProof/>
          </w:rPr>
          <w:t>37.7</w:t>
        </w:r>
        <w:r w:rsidRPr="00925DE6">
          <w:rPr>
            <w:rFonts w:ascii="Calibri" w:hAnsi="Calibri"/>
            <w:noProof/>
            <w:sz w:val="22"/>
            <w:szCs w:val="22"/>
          </w:rPr>
          <w:tab/>
        </w:r>
        <w:r w:rsidRPr="00AC711D">
          <w:rPr>
            <w:rStyle w:val="Hyperlink"/>
            <w:noProof/>
          </w:rPr>
          <w:t>Association Class Part of Organization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_Toc477757095 \h </w:instrText>
        </w:r>
        <w:r>
          <w:rPr>
            <w:noProof/>
            <w:webHidden/>
          </w:rPr>
        </w:r>
        <w:r>
          <w:rPr>
            <w:noProof/>
            <w:webHidden/>
          </w:rPr>
          <w:fldChar w:fldCharType="separate"/>
        </w:r>
        <w:r>
          <w:rPr>
            <w:noProof/>
            <w:webHidden/>
          </w:rPr>
          <w:t>201</w:t>
        </w:r>
        <w:r>
          <w:rPr>
            <w:noProof/>
            <w:webHidden/>
          </w:rPr>
          <w:fldChar w:fldCharType="end"/>
        </w:r>
      </w:hyperlink>
    </w:p>
    <w:p w:rsidR="00925DE6" w:rsidRPr="00925DE6" w:rsidRDefault="00925DE6">
      <w:pPr>
        <w:pStyle w:val="TOC2"/>
        <w:rPr>
          <w:rFonts w:ascii="Calibri" w:hAnsi="Calibri"/>
          <w:noProof/>
          <w:sz w:val="22"/>
          <w:szCs w:val="22"/>
        </w:rPr>
      </w:pPr>
      <w:hyperlink w:anchor="_Toc477757096" w:history="1">
        <w:r w:rsidRPr="00AC711D">
          <w:rPr>
            <w:rStyle w:val="Hyperlink"/>
            <w:noProof/>
          </w:rPr>
          <w:t>37.8</w:t>
        </w:r>
        <w:r w:rsidRPr="00925DE6">
          <w:rPr>
            <w:rFonts w:ascii="Calibri" w:hAnsi="Calibri"/>
            <w:noProof/>
            <w:sz w:val="22"/>
            <w:szCs w:val="22"/>
          </w:rPr>
          <w:tab/>
        </w:r>
        <w:r w:rsidRPr="00AC711D">
          <w:rPr>
            <w:rStyle w:val="Hyperlink"/>
            <w:noProof/>
          </w:rPr>
          <w:t>Class Program</w:t>
        </w:r>
        <w:r>
          <w:rPr>
            <w:noProof/>
            <w:webHidden/>
          </w:rPr>
          <w:tab/>
        </w:r>
        <w:r>
          <w:rPr>
            <w:noProof/>
            <w:webHidden/>
          </w:rPr>
          <w:fldChar w:fldCharType="begin"/>
        </w:r>
        <w:r>
          <w:rPr>
            <w:noProof/>
            <w:webHidden/>
          </w:rPr>
          <w:instrText xml:space="preserve"> PAGEREF _Toc477757096 \h </w:instrText>
        </w:r>
        <w:r>
          <w:rPr>
            <w:noProof/>
            <w:webHidden/>
          </w:rPr>
        </w:r>
        <w:r>
          <w:rPr>
            <w:noProof/>
            <w:webHidden/>
          </w:rPr>
          <w:fldChar w:fldCharType="separate"/>
        </w:r>
        <w:r>
          <w:rPr>
            <w:noProof/>
            <w:webHidden/>
          </w:rPr>
          <w:t>202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097" w:history="1">
        <w:r w:rsidRPr="00AC711D">
          <w:rPr>
            <w:rStyle w:val="Hyperlink"/>
            <w:noProof/>
          </w:rPr>
          <w:t>38</w:t>
        </w:r>
        <w:r w:rsidRPr="00925DE6">
          <w:rPr>
            <w:rFonts w:ascii="Calibri" w:hAnsi="Calibri"/>
            <w:noProof/>
            <w:sz w:val="22"/>
            <w:szCs w:val="22"/>
          </w:rPr>
          <w:tab/>
        </w:r>
        <w:r w:rsidRPr="00AC711D">
          <w:rPr>
            <w:rStyle w:val="Hyperlink"/>
            <w:noProof/>
          </w:rPr>
          <w:t>Threat-risk-conceptual-model::Generic Concept Library::Organizations::Corporations</w:t>
        </w:r>
        <w:r>
          <w:rPr>
            <w:noProof/>
            <w:webHidden/>
          </w:rPr>
          <w:tab/>
        </w:r>
        <w:r>
          <w:rPr>
            <w:noProof/>
            <w:webHidden/>
          </w:rPr>
          <w:fldChar w:fldCharType="begin"/>
        </w:r>
        <w:r>
          <w:rPr>
            <w:noProof/>
            <w:webHidden/>
          </w:rPr>
          <w:instrText xml:space="preserve"> PAGEREF _Toc477757097 \h </w:instrText>
        </w:r>
        <w:r>
          <w:rPr>
            <w:noProof/>
            <w:webHidden/>
          </w:rPr>
        </w:r>
        <w:r>
          <w:rPr>
            <w:noProof/>
            <w:webHidden/>
          </w:rPr>
          <w:fldChar w:fldCharType="separate"/>
        </w:r>
        <w:r>
          <w:rPr>
            <w:noProof/>
            <w:webHidden/>
          </w:rPr>
          <w:t>203</w:t>
        </w:r>
        <w:r>
          <w:rPr>
            <w:noProof/>
            <w:webHidden/>
          </w:rPr>
          <w:fldChar w:fldCharType="end"/>
        </w:r>
      </w:hyperlink>
    </w:p>
    <w:p w:rsidR="00925DE6" w:rsidRPr="00925DE6" w:rsidRDefault="00925DE6">
      <w:pPr>
        <w:pStyle w:val="TOC2"/>
        <w:rPr>
          <w:rFonts w:ascii="Calibri" w:hAnsi="Calibri"/>
          <w:noProof/>
          <w:sz w:val="22"/>
          <w:szCs w:val="22"/>
        </w:rPr>
      </w:pPr>
      <w:hyperlink w:anchor="_Toc477757098" w:history="1">
        <w:r w:rsidRPr="00AC711D">
          <w:rPr>
            <w:rStyle w:val="Hyperlink"/>
            <w:noProof/>
          </w:rPr>
          <w:t>38.1</w:t>
        </w:r>
        <w:r w:rsidRPr="00925DE6">
          <w:rPr>
            <w:rFonts w:ascii="Calibri" w:hAnsi="Calibri"/>
            <w:noProof/>
            <w:sz w:val="22"/>
            <w:szCs w:val="22"/>
          </w:rPr>
          <w:tab/>
        </w:r>
        <w:r w:rsidRPr="00AC711D">
          <w:rPr>
            <w:rStyle w:val="Hyperlink"/>
            <w:noProof/>
          </w:rPr>
          <w:t>Diagram: Corporations</w:t>
        </w:r>
        <w:r>
          <w:rPr>
            <w:noProof/>
            <w:webHidden/>
          </w:rPr>
          <w:tab/>
        </w:r>
        <w:r>
          <w:rPr>
            <w:noProof/>
            <w:webHidden/>
          </w:rPr>
          <w:fldChar w:fldCharType="begin"/>
        </w:r>
        <w:r>
          <w:rPr>
            <w:noProof/>
            <w:webHidden/>
          </w:rPr>
          <w:instrText xml:space="preserve"> PAGEREF _Toc477757098 \h </w:instrText>
        </w:r>
        <w:r>
          <w:rPr>
            <w:noProof/>
            <w:webHidden/>
          </w:rPr>
        </w:r>
        <w:r>
          <w:rPr>
            <w:noProof/>
            <w:webHidden/>
          </w:rPr>
          <w:fldChar w:fldCharType="separate"/>
        </w:r>
        <w:r>
          <w:rPr>
            <w:noProof/>
            <w:webHidden/>
          </w:rPr>
          <w:t>203</w:t>
        </w:r>
        <w:r>
          <w:rPr>
            <w:noProof/>
            <w:webHidden/>
          </w:rPr>
          <w:fldChar w:fldCharType="end"/>
        </w:r>
      </w:hyperlink>
    </w:p>
    <w:p w:rsidR="00925DE6" w:rsidRPr="00925DE6" w:rsidRDefault="00925DE6">
      <w:pPr>
        <w:pStyle w:val="TOC2"/>
        <w:rPr>
          <w:rFonts w:ascii="Calibri" w:hAnsi="Calibri"/>
          <w:noProof/>
          <w:sz w:val="22"/>
          <w:szCs w:val="22"/>
        </w:rPr>
      </w:pPr>
      <w:hyperlink w:anchor="_Toc477757099" w:history="1">
        <w:r w:rsidRPr="00AC711D">
          <w:rPr>
            <w:rStyle w:val="Hyperlink"/>
            <w:noProof/>
          </w:rPr>
          <w:t>38.2</w:t>
        </w:r>
        <w:r w:rsidRPr="00925DE6">
          <w:rPr>
            <w:rFonts w:ascii="Calibri" w:hAnsi="Calibri"/>
            <w:noProof/>
            <w:sz w:val="22"/>
            <w:szCs w:val="22"/>
          </w:rPr>
          <w:tab/>
        </w:r>
        <w:r w:rsidRPr="00AC711D">
          <w:rPr>
            <w:rStyle w:val="Hyperlink"/>
            <w:noProof/>
          </w:rPr>
          <w:t>Class Incorporated Organization</w:t>
        </w:r>
        <w:r>
          <w:rPr>
            <w:noProof/>
            <w:webHidden/>
          </w:rPr>
          <w:tab/>
        </w:r>
        <w:r>
          <w:rPr>
            <w:noProof/>
            <w:webHidden/>
          </w:rPr>
          <w:fldChar w:fldCharType="begin"/>
        </w:r>
        <w:r>
          <w:rPr>
            <w:noProof/>
            <w:webHidden/>
          </w:rPr>
          <w:instrText xml:space="preserve"> PAGEREF _Toc477757099 \h </w:instrText>
        </w:r>
        <w:r>
          <w:rPr>
            <w:noProof/>
            <w:webHidden/>
          </w:rPr>
        </w:r>
        <w:r>
          <w:rPr>
            <w:noProof/>
            <w:webHidden/>
          </w:rPr>
          <w:fldChar w:fldCharType="separate"/>
        </w:r>
        <w:r>
          <w:rPr>
            <w:noProof/>
            <w:webHidden/>
          </w:rPr>
          <w:t>203</w:t>
        </w:r>
        <w:r>
          <w:rPr>
            <w:noProof/>
            <w:webHidden/>
          </w:rPr>
          <w:fldChar w:fldCharType="end"/>
        </w:r>
      </w:hyperlink>
    </w:p>
    <w:p w:rsidR="00925DE6" w:rsidRPr="00925DE6" w:rsidRDefault="00925DE6">
      <w:pPr>
        <w:pStyle w:val="TOC2"/>
        <w:rPr>
          <w:rFonts w:ascii="Calibri" w:hAnsi="Calibri"/>
          <w:noProof/>
          <w:sz w:val="22"/>
          <w:szCs w:val="22"/>
        </w:rPr>
      </w:pPr>
      <w:hyperlink w:anchor="_Toc477757100" w:history="1">
        <w:r w:rsidRPr="00AC711D">
          <w:rPr>
            <w:rStyle w:val="Hyperlink"/>
            <w:noProof/>
          </w:rPr>
          <w:t>38.3</w:t>
        </w:r>
        <w:r w:rsidRPr="00925DE6">
          <w:rPr>
            <w:rFonts w:ascii="Calibri" w:hAnsi="Calibri"/>
            <w:noProof/>
            <w:sz w:val="22"/>
            <w:szCs w:val="22"/>
          </w:rPr>
          <w:tab/>
        </w:r>
        <w:r w:rsidRPr="00AC711D">
          <w:rPr>
            <w:rStyle w:val="Hyperlink"/>
            <w:noProof/>
          </w:rPr>
          <w:t>Association Class Incorporation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_Toc477757100 \h </w:instrText>
        </w:r>
        <w:r>
          <w:rPr>
            <w:noProof/>
            <w:webHidden/>
          </w:rPr>
        </w:r>
        <w:r>
          <w:rPr>
            <w:noProof/>
            <w:webHidden/>
          </w:rPr>
          <w:fldChar w:fldCharType="separate"/>
        </w:r>
        <w:r>
          <w:rPr>
            <w:noProof/>
            <w:webHidden/>
          </w:rPr>
          <w:t>203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01" w:history="1">
        <w:r w:rsidRPr="00AC711D">
          <w:rPr>
            <w:rStyle w:val="Hyperlink"/>
            <w:noProof/>
          </w:rPr>
          <w:t>39</w:t>
        </w:r>
        <w:r w:rsidRPr="00925DE6">
          <w:rPr>
            <w:rFonts w:ascii="Calibri" w:hAnsi="Calibri"/>
            <w:noProof/>
            <w:sz w:val="22"/>
            <w:szCs w:val="22"/>
          </w:rPr>
          <w:tab/>
        </w:r>
        <w:r w:rsidRPr="00AC711D">
          <w:rPr>
            <w:rStyle w:val="Hyperlink"/>
            <w:noProof/>
          </w:rPr>
          <w:t>Threat-risk-conceptual-model::Generic Concept Library::Organizations::Geopolitical Organizations</w:t>
        </w:r>
        <w:r>
          <w:rPr>
            <w:noProof/>
            <w:webHidden/>
          </w:rPr>
          <w:tab/>
        </w:r>
        <w:r>
          <w:rPr>
            <w:noProof/>
            <w:webHidden/>
          </w:rPr>
          <w:fldChar w:fldCharType="begin"/>
        </w:r>
        <w:r>
          <w:rPr>
            <w:noProof/>
            <w:webHidden/>
          </w:rPr>
          <w:instrText xml:space="preserve"> PAGEREF _Toc477757101 \h </w:instrText>
        </w:r>
        <w:r>
          <w:rPr>
            <w:noProof/>
            <w:webHidden/>
          </w:rPr>
        </w:r>
        <w:r>
          <w:rPr>
            <w:noProof/>
            <w:webHidden/>
          </w:rPr>
          <w:fldChar w:fldCharType="separate"/>
        </w:r>
        <w:r>
          <w:rPr>
            <w:noProof/>
            <w:webHidden/>
          </w:rPr>
          <w:t>205</w:t>
        </w:r>
        <w:r>
          <w:rPr>
            <w:noProof/>
            <w:webHidden/>
          </w:rPr>
          <w:fldChar w:fldCharType="end"/>
        </w:r>
      </w:hyperlink>
    </w:p>
    <w:p w:rsidR="00925DE6" w:rsidRPr="00925DE6" w:rsidRDefault="00925DE6">
      <w:pPr>
        <w:pStyle w:val="TOC2"/>
        <w:rPr>
          <w:rFonts w:ascii="Calibri" w:hAnsi="Calibri"/>
          <w:noProof/>
          <w:sz w:val="22"/>
          <w:szCs w:val="22"/>
        </w:rPr>
      </w:pPr>
      <w:hyperlink w:anchor="_Toc477757102" w:history="1">
        <w:r w:rsidRPr="00AC711D">
          <w:rPr>
            <w:rStyle w:val="Hyperlink"/>
            <w:noProof/>
          </w:rPr>
          <w:t>39.1</w:t>
        </w:r>
        <w:r w:rsidRPr="00925DE6">
          <w:rPr>
            <w:rFonts w:ascii="Calibri" w:hAnsi="Calibri"/>
            <w:noProof/>
            <w:sz w:val="22"/>
            <w:szCs w:val="22"/>
          </w:rPr>
          <w:tab/>
        </w:r>
        <w:r w:rsidRPr="00AC711D">
          <w:rPr>
            <w:rStyle w:val="Hyperlink"/>
            <w:noProof/>
          </w:rPr>
          <w:t>Diagram: Geopolitical Entities</w:t>
        </w:r>
        <w:r>
          <w:rPr>
            <w:noProof/>
            <w:webHidden/>
          </w:rPr>
          <w:tab/>
        </w:r>
        <w:r>
          <w:rPr>
            <w:noProof/>
            <w:webHidden/>
          </w:rPr>
          <w:fldChar w:fldCharType="begin"/>
        </w:r>
        <w:r>
          <w:rPr>
            <w:noProof/>
            <w:webHidden/>
          </w:rPr>
          <w:instrText xml:space="preserve"> PAGEREF _Toc477757102 \h </w:instrText>
        </w:r>
        <w:r>
          <w:rPr>
            <w:noProof/>
            <w:webHidden/>
          </w:rPr>
        </w:r>
        <w:r>
          <w:rPr>
            <w:noProof/>
            <w:webHidden/>
          </w:rPr>
          <w:fldChar w:fldCharType="separate"/>
        </w:r>
        <w:r>
          <w:rPr>
            <w:noProof/>
            <w:webHidden/>
          </w:rPr>
          <w:t>205</w:t>
        </w:r>
        <w:r>
          <w:rPr>
            <w:noProof/>
            <w:webHidden/>
          </w:rPr>
          <w:fldChar w:fldCharType="end"/>
        </w:r>
      </w:hyperlink>
    </w:p>
    <w:p w:rsidR="00925DE6" w:rsidRPr="00925DE6" w:rsidRDefault="00925DE6">
      <w:pPr>
        <w:pStyle w:val="TOC2"/>
        <w:rPr>
          <w:rFonts w:ascii="Calibri" w:hAnsi="Calibri"/>
          <w:noProof/>
          <w:sz w:val="22"/>
          <w:szCs w:val="22"/>
        </w:rPr>
      </w:pPr>
      <w:hyperlink w:anchor="_Toc477757103" w:history="1">
        <w:r w:rsidRPr="00AC711D">
          <w:rPr>
            <w:rStyle w:val="Hyperlink"/>
            <w:noProof/>
          </w:rPr>
          <w:t>39.2</w:t>
        </w:r>
        <w:r w:rsidRPr="00925DE6">
          <w:rPr>
            <w:rFonts w:ascii="Calibri" w:hAnsi="Calibri"/>
            <w:noProof/>
            <w:sz w:val="22"/>
            <w:szCs w:val="22"/>
          </w:rPr>
          <w:tab/>
        </w:r>
        <w:r w:rsidRPr="00AC711D">
          <w:rPr>
            <w:rStyle w:val="Hyperlink"/>
            <w:noProof/>
          </w:rPr>
          <w:t>Class Country</w:t>
        </w:r>
        <w:r>
          <w:rPr>
            <w:noProof/>
            <w:webHidden/>
          </w:rPr>
          <w:tab/>
        </w:r>
        <w:r>
          <w:rPr>
            <w:noProof/>
            <w:webHidden/>
          </w:rPr>
          <w:fldChar w:fldCharType="begin"/>
        </w:r>
        <w:r>
          <w:rPr>
            <w:noProof/>
            <w:webHidden/>
          </w:rPr>
          <w:instrText xml:space="preserve"> PAGEREF _Toc477757103 \h </w:instrText>
        </w:r>
        <w:r>
          <w:rPr>
            <w:noProof/>
            <w:webHidden/>
          </w:rPr>
        </w:r>
        <w:r>
          <w:rPr>
            <w:noProof/>
            <w:webHidden/>
          </w:rPr>
          <w:fldChar w:fldCharType="separate"/>
        </w:r>
        <w:r>
          <w:rPr>
            <w:noProof/>
            <w:webHidden/>
          </w:rPr>
          <w:t>205</w:t>
        </w:r>
        <w:r>
          <w:rPr>
            <w:noProof/>
            <w:webHidden/>
          </w:rPr>
          <w:fldChar w:fldCharType="end"/>
        </w:r>
      </w:hyperlink>
    </w:p>
    <w:p w:rsidR="00925DE6" w:rsidRPr="00925DE6" w:rsidRDefault="00925DE6">
      <w:pPr>
        <w:pStyle w:val="TOC2"/>
        <w:rPr>
          <w:rFonts w:ascii="Calibri" w:hAnsi="Calibri"/>
          <w:noProof/>
          <w:sz w:val="22"/>
          <w:szCs w:val="22"/>
        </w:rPr>
      </w:pPr>
      <w:hyperlink w:anchor="_Toc477757104" w:history="1">
        <w:r w:rsidRPr="00AC711D">
          <w:rPr>
            <w:rStyle w:val="Hyperlink"/>
            <w:noProof/>
          </w:rPr>
          <w:t>39.3</w:t>
        </w:r>
        <w:r w:rsidRPr="00925DE6">
          <w:rPr>
            <w:rFonts w:ascii="Calibri" w:hAnsi="Calibri"/>
            <w:noProof/>
            <w:sz w:val="22"/>
            <w:szCs w:val="22"/>
          </w:rPr>
          <w:tab/>
        </w:r>
        <w:r w:rsidRPr="00AC711D">
          <w:rPr>
            <w:rStyle w:val="Hyperlink"/>
            <w:noProof/>
          </w:rPr>
          <w:t>Class Country ID</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_Toc477757104 \h </w:instrText>
        </w:r>
        <w:r>
          <w:rPr>
            <w:noProof/>
            <w:webHidden/>
          </w:rPr>
        </w:r>
        <w:r>
          <w:rPr>
            <w:noProof/>
            <w:webHidden/>
          </w:rPr>
          <w:fldChar w:fldCharType="separate"/>
        </w:r>
        <w:r>
          <w:rPr>
            <w:noProof/>
            <w:webHidden/>
          </w:rPr>
          <w:t>206</w:t>
        </w:r>
        <w:r>
          <w:rPr>
            <w:noProof/>
            <w:webHidden/>
          </w:rPr>
          <w:fldChar w:fldCharType="end"/>
        </w:r>
      </w:hyperlink>
    </w:p>
    <w:p w:rsidR="00925DE6" w:rsidRPr="00925DE6" w:rsidRDefault="00925DE6">
      <w:pPr>
        <w:pStyle w:val="TOC2"/>
        <w:rPr>
          <w:rFonts w:ascii="Calibri" w:hAnsi="Calibri"/>
          <w:noProof/>
          <w:sz w:val="22"/>
          <w:szCs w:val="22"/>
        </w:rPr>
      </w:pPr>
      <w:hyperlink w:anchor="_Toc477757105" w:history="1">
        <w:r w:rsidRPr="00AC711D">
          <w:rPr>
            <w:rStyle w:val="Hyperlink"/>
            <w:noProof/>
          </w:rPr>
          <w:t>39.4</w:t>
        </w:r>
        <w:r w:rsidRPr="00925DE6">
          <w:rPr>
            <w:rFonts w:ascii="Calibri" w:hAnsi="Calibri"/>
            <w:noProof/>
            <w:sz w:val="22"/>
            <w:szCs w:val="22"/>
          </w:rPr>
          <w:tab/>
        </w:r>
        <w:r w:rsidRPr="00AC711D">
          <w:rPr>
            <w:rStyle w:val="Hyperlink"/>
            <w:noProof/>
          </w:rPr>
          <w:t>Class Geopolitical Entity</w:t>
        </w:r>
        <w:r>
          <w:rPr>
            <w:noProof/>
            <w:webHidden/>
          </w:rPr>
          <w:tab/>
        </w:r>
        <w:r>
          <w:rPr>
            <w:noProof/>
            <w:webHidden/>
          </w:rPr>
          <w:fldChar w:fldCharType="begin"/>
        </w:r>
        <w:r>
          <w:rPr>
            <w:noProof/>
            <w:webHidden/>
          </w:rPr>
          <w:instrText xml:space="preserve"> PAGEREF _Toc477757105 \h </w:instrText>
        </w:r>
        <w:r>
          <w:rPr>
            <w:noProof/>
            <w:webHidden/>
          </w:rPr>
        </w:r>
        <w:r>
          <w:rPr>
            <w:noProof/>
            <w:webHidden/>
          </w:rPr>
          <w:fldChar w:fldCharType="separate"/>
        </w:r>
        <w:r>
          <w:rPr>
            <w:noProof/>
            <w:webHidden/>
          </w:rPr>
          <w:t>206</w:t>
        </w:r>
        <w:r>
          <w:rPr>
            <w:noProof/>
            <w:webHidden/>
          </w:rPr>
          <w:fldChar w:fldCharType="end"/>
        </w:r>
      </w:hyperlink>
    </w:p>
    <w:p w:rsidR="00925DE6" w:rsidRPr="00925DE6" w:rsidRDefault="00925DE6">
      <w:pPr>
        <w:pStyle w:val="TOC2"/>
        <w:rPr>
          <w:rFonts w:ascii="Calibri" w:hAnsi="Calibri"/>
          <w:noProof/>
          <w:sz w:val="22"/>
          <w:szCs w:val="22"/>
        </w:rPr>
      </w:pPr>
      <w:hyperlink w:anchor="_Toc477757106" w:history="1">
        <w:r w:rsidRPr="00AC711D">
          <w:rPr>
            <w:rStyle w:val="Hyperlink"/>
            <w:noProof/>
          </w:rPr>
          <w:t>39.5</w:t>
        </w:r>
        <w:r w:rsidRPr="00925DE6">
          <w:rPr>
            <w:rFonts w:ascii="Calibri" w:hAnsi="Calibri"/>
            <w:noProof/>
            <w:sz w:val="22"/>
            <w:szCs w:val="22"/>
          </w:rPr>
          <w:tab/>
        </w:r>
        <w:r w:rsidRPr="00AC711D">
          <w:rPr>
            <w:rStyle w:val="Hyperlink"/>
            <w:noProof/>
          </w:rPr>
          <w:t>Class Geopolitical ID</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_Toc477757106 \h </w:instrText>
        </w:r>
        <w:r>
          <w:rPr>
            <w:noProof/>
            <w:webHidden/>
          </w:rPr>
        </w:r>
        <w:r>
          <w:rPr>
            <w:noProof/>
            <w:webHidden/>
          </w:rPr>
          <w:fldChar w:fldCharType="separate"/>
        </w:r>
        <w:r>
          <w:rPr>
            <w:noProof/>
            <w:webHidden/>
          </w:rPr>
          <w:t>206</w:t>
        </w:r>
        <w:r>
          <w:rPr>
            <w:noProof/>
            <w:webHidden/>
          </w:rPr>
          <w:fldChar w:fldCharType="end"/>
        </w:r>
      </w:hyperlink>
    </w:p>
    <w:p w:rsidR="00925DE6" w:rsidRPr="00925DE6" w:rsidRDefault="00925DE6">
      <w:pPr>
        <w:pStyle w:val="TOC2"/>
        <w:rPr>
          <w:rFonts w:ascii="Calibri" w:hAnsi="Calibri"/>
          <w:noProof/>
          <w:sz w:val="22"/>
          <w:szCs w:val="22"/>
        </w:rPr>
      </w:pPr>
      <w:hyperlink w:anchor="_Toc477757107" w:history="1">
        <w:r w:rsidRPr="00AC711D">
          <w:rPr>
            <w:rStyle w:val="Hyperlink"/>
            <w:noProof/>
          </w:rPr>
          <w:t>39.6</w:t>
        </w:r>
        <w:r w:rsidRPr="00925DE6">
          <w:rPr>
            <w:rFonts w:ascii="Calibri" w:hAnsi="Calibri"/>
            <w:noProof/>
            <w:sz w:val="22"/>
            <w:szCs w:val="22"/>
          </w:rPr>
          <w:tab/>
        </w:r>
        <w:r w:rsidRPr="00AC711D">
          <w:rPr>
            <w:rStyle w:val="Hyperlink"/>
            <w:noProof/>
          </w:rPr>
          <w:t>Class Geopolitical Region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_Toc477757107 \h </w:instrText>
        </w:r>
        <w:r>
          <w:rPr>
            <w:noProof/>
            <w:webHidden/>
          </w:rPr>
        </w:r>
        <w:r>
          <w:rPr>
            <w:noProof/>
            <w:webHidden/>
          </w:rPr>
          <w:fldChar w:fldCharType="separate"/>
        </w:r>
        <w:r>
          <w:rPr>
            <w:noProof/>
            <w:webHidden/>
          </w:rPr>
          <w:t>206</w:t>
        </w:r>
        <w:r>
          <w:rPr>
            <w:noProof/>
            <w:webHidden/>
          </w:rPr>
          <w:fldChar w:fldCharType="end"/>
        </w:r>
      </w:hyperlink>
    </w:p>
    <w:p w:rsidR="00925DE6" w:rsidRPr="00925DE6" w:rsidRDefault="00925DE6">
      <w:pPr>
        <w:pStyle w:val="TOC2"/>
        <w:rPr>
          <w:rFonts w:ascii="Calibri" w:hAnsi="Calibri"/>
          <w:noProof/>
          <w:sz w:val="22"/>
          <w:szCs w:val="22"/>
        </w:rPr>
      </w:pPr>
      <w:hyperlink w:anchor="_Toc477757108" w:history="1">
        <w:r w:rsidRPr="00AC711D">
          <w:rPr>
            <w:rStyle w:val="Hyperlink"/>
            <w:noProof/>
          </w:rPr>
          <w:t>39.7</w:t>
        </w:r>
        <w:r w:rsidRPr="00925DE6">
          <w:rPr>
            <w:rFonts w:ascii="Calibri" w:hAnsi="Calibri"/>
            <w:noProof/>
            <w:sz w:val="22"/>
            <w:szCs w:val="22"/>
          </w:rPr>
          <w:tab/>
        </w:r>
        <w:r w:rsidRPr="00AC711D">
          <w:rPr>
            <w:rStyle w:val="Hyperlink"/>
            <w:noProof/>
          </w:rPr>
          <w:t>Association Class Governing Authority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_Toc477757108 \h </w:instrText>
        </w:r>
        <w:r>
          <w:rPr>
            <w:noProof/>
            <w:webHidden/>
          </w:rPr>
        </w:r>
        <w:r>
          <w:rPr>
            <w:noProof/>
            <w:webHidden/>
          </w:rPr>
          <w:fldChar w:fldCharType="separate"/>
        </w:r>
        <w:r>
          <w:rPr>
            <w:noProof/>
            <w:webHidden/>
          </w:rPr>
          <w:t>206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09" w:history="1">
        <w:r w:rsidRPr="00AC711D">
          <w:rPr>
            <w:rStyle w:val="Hyperlink"/>
            <w:noProof/>
          </w:rPr>
          <w:t>40</w:t>
        </w:r>
        <w:r w:rsidRPr="00925DE6">
          <w:rPr>
            <w:rFonts w:ascii="Calibri" w:hAnsi="Calibri"/>
            <w:noProof/>
            <w:sz w:val="22"/>
            <w:szCs w:val="22"/>
          </w:rPr>
          <w:tab/>
        </w:r>
        <w:r w:rsidRPr="00AC711D">
          <w:rPr>
            <w:rStyle w:val="Hyperlink"/>
            <w:noProof/>
          </w:rPr>
          <w:t>Threat-risk-conceptual-model::Generic Concept Library::Permissions</w:t>
        </w:r>
        <w:r>
          <w:rPr>
            <w:noProof/>
            <w:webHidden/>
          </w:rPr>
          <w:tab/>
        </w:r>
        <w:r>
          <w:rPr>
            <w:noProof/>
            <w:webHidden/>
          </w:rPr>
          <w:fldChar w:fldCharType="begin"/>
        </w:r>
        <w:r>
          <w:rPr>
            <w:noProof/>
            <w:webHidden/>
          </w:rPr>
          <w:instrText xml:space="preserve"> PAGEREF _Toc477757109 \h </w:instrText>
        </w:r>
        <w:r>
          <w:rPr>
            <w:noProof/>
            <w:webHidden/>
          </w:rPr>
        </w:r>
        <w:r>
          <w:rPr>
            <w:noProof/>
            <w:webHidden/>
          </w:rPr>
          <w:fldChar w:fldCharType="separate"/>
        </w:r>
        <w:r>
          <w:rPr>
            <w:noProof/>
            <w:webHidden/>
          </w:rPr>
          <w:t>207</w:t>
        </w:r>
        <w:r>
          <w:rPr>
            <w:noProof/>
            <w:webHidden/>
          </w:rPr>
          <w:fldChar w:fldCharType="end"/>
        </w:r>
      </w:hyperlink>
    </w:p>
    <w:p w:rsidR="00925DE6" w:rsidRPr="00925DE6" w:rsidRDefault="00925DE6">
      <w:pPr>
        <w:pStyle w:val="TOC2"/>
        <w:rPr>
          <w:rFonts w:ascii="Calibri" w:hAnsi="Calibri"/>
          <w:noProof/>
          <w:sz w:val="22"/>
          <w:szCs w:val="22"/>
        </w:rPr>
      </w:pPr>
      <w:hyperlink w:anchor="_Toc477757110" w:history="1">
        <w:r w:rsidRPr="00AC711D">
          <w:rPr>
            <w:rStyle w:val="Hyperlink"/>
            <w:noProof/>
          </w:rPr>
          <w:t>40.1</w:t>
        </w:r>
        <w:r w:rsidRPr="00925DE6">
          <w:rPr>
            <w:rFonts w:ascii="Calibri" w:hAnsi="Calibri"/>
            <w:noProof/>
            <w:sz w:val="22"/>
            <w:szCs w:val="22"/>
          </w:rPr>
          <w:tab/>
        </w:r>
        <w:r w:rsidRPr="00AC711D">
          <w:rPr>
            <w:rStyle w:val="Hyperlink"/>
            <w:noProof/>
          </w:rPr>
          <w:t>Diagram: Permission</w:t>
        </w:r>
        <w:r>
          <w:rPr>
            <w:noProof/>
            <w:webHidden/>
          </w:rPr>
          <w:tab/>
        </w:r>
        <w:r>
          <w:rPr>
            <w:noProof/>
            <w:webHidden/>
          </w:rPr>
          <w:fldChar w:fldCharType="begin"/>
        </w:r>
        <w:r>
          <w:rPr>
            <w:noProof/>
            <w:webHidden/>
          </w:rPr>
          <w:instrText xml:space="preserve"> PAGEREF _Toc477757110 \h </w:instrText>
        </w:r>
        <w:r>
          <w:rPr>
            <w:noProof/>
            <w:webHidden/>
          </w:rPr>
        </w:r>
        <w:r>
          <w:rPr>
            <w:noProof/>
            <w:webHidden/>
          </w:rPr>
          <w:fldChar w:fldCharType="separate"/>
        </w:r>
        <w:r>
          <w:rPr>
            <w:noProof/>
            <w:webHidden/>
          </w:rPr>
          <w:t>207</w:t>
        </w:r>
        <w:r>
          <w:rPr>
            <w:noProof/>
            <w:webHidden/>
          </w:rPr>
          <w:fldChar w:fldCharType="end"/>
        </w:r>
      </w:hyperlink>
    </w:p>
    <w:p w:rsidR="00925DE6" w:rsidRPr="00925DE6" w:rsidRDefault="00925DE6">
      <w:pPr>
        <w:pStyle w:val="TOC2"/>
        <w:rPr>
          <w:rFonts w:ascii="Calibri" w:hAnsi="Calibri"/>
          <w:noProof/>
          <w:sz w:val="22"/>
          <w:szCs w:val="22"/>
        </w:rPr>
      </w:pPr>
      <w:hyperlink w:anchor="_Toc477757111" w:history="1">
        <w:r w:rsidRPr="00AC711D">
          <w:rPr>
            <w:rStyle w:val="Hyperlink"/>
            <w:noProof/>
          </w:rPr>
          <w:t>40.2</w:t>
        </w:r>
        <w:r w:rsidRPr="00925DE6">
          <w:rPr>
            <w:rFonts w:ascii="Calibri" w:hAnsi="Calibri"/>
            <w:noProof/>
            <w:sz w:val="22"/>
            <w:szCs w:val="22"/>
          </w:rPr>
          <w:tab/>
        </w:r>
        <w:r w:rsidRPr="00AC711D">
          <w:rPr>
            <w:rStyle w:val="Hyperlink"/>
            <w:noProof/>
          </w:rPr>
          <w:t>Association Class Permission</w:t>
        </w:r>
        <w:r>
          <w:rPr>
            <w:noProof/>
            <w:webHidden/>
          </w:rPr>
          <w:tab/>
        </w:r>
        <w:r>
          <w:rPr>
            <w:noProof/>
            <w:webHidden/>
          </w:rPr>
          <w:fldChar w:fldCharType="begin"/>
        </w:r>
        <w:r>
          <w:rPr>
            <w:noProof/>
            <w:webHidden/>
          </w:rPr>
          <w:instrText xml:space="preserve"> PAGEREF _Toc477757111 \h </w:instrText>
        </w:r>
        <w:r>
          <w:rPr>
            <w:noProof/>
            <w:webHidden/>
          </w:rPr>
        </w:r>
        <w:r>
          <w:rPr>
            <w:noProof/>
            <w:webHidden/>
          </w:rPr>
          <w:fldChar w:fldCharType="separate"/>
        </w:r>
        <w:r>
          <w:rPr>
            <w:noProof/>
            <w:webHidden/>
          </w:rPr>
          <w:t>208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12" w:history="1">
        <w:r w:rsidRPr="00AC711D">
          <w:rPr>
            <w:rStyle w:val="Hyperlink"/>
            <w:noProof/>
          </w:rPr>
          <w:t>41</w:t>
        </w:r>
        <w:r w:rsidRPr="00925DE6">
          <w:rPr>
            <w:rFonts w:ascii="Calibri" w:hAnsi="Calibri"/>
            <w:noProof/>
            <w:sz w:val="22"/>
            <w:szCs w:val="22"/>
          </w:rPr>
          <w:tab/>
        </w:r>
        <w:r w:rsidRPr="00AC711D">
          <w:rPr>
            <w:rStyle w:val="Hyperlink"/>
            <w:noProof/>
          </w:rPr>
          <w:t>Threat-risk-conceptual-model::Generic Concept Library::Persons</w:t>
        </w:r>
        <w:r>
          <w:rPr>
            <w:noProof/>
            <w:webHidden/>
          </w:rPr>
          <w:tab/>
        </w:r>
        <w:r>
          <w:rPr>
            <w:noProof/>
            <w:webHidden/>
          </w:rPr>
          <w:fldChar w:fldCharType="begin"/>
        </w:r>
        <w:r>
          <w:rPr>
            <w:noProof/>
            <w:webHidden/>
          </w:rPr>
          <w:instrText xml:space="preserve"> PAGEREF _Toc477757112 \h </w:instrText>
        </w:r>
        <w:r>
          <w:rPr>
            <w:noProof/>
            <w:webHidden/>
          </w:rPr>
        </w:r>
        <w:r>
          <w:rPr>
            <w:noProof/>
            <w:webHidden/>
          </w:rPr>
          <w:fldChar w:fldCharType="separate"/>
        </w:r>
        <w:r>
          <w:rPr>
            <w:noProof/>
            <w:webHidden/>
          </w:rPr>
          <w:t>209</w:t>
        </w:r>
        <w:r>
          <w:rPr>
            <w:noProof/>
            <w:webHidden/>
          </w:rPr>
          <w:fldChar w:fldCharType="end"/>
        </w:r>
      </w:hyperlink>
    </w:p>
    <w:p w:rsidR="00925DE6" w:rsidRPr="00925DE6" w:rsidRDefault="00925DE6">
      <w:pPr>
        <w:pStyle w:val="TOC2"/>
        <w:rPr>
          <w:rFonts w:ascii="Calibri" w:hAnsi="Calibri"/>
          <w:noProof/>
          <w:sz w:val="22"/>
          <w:szCs w:val="22"/>
        </w:rPr>
      </w:pPr>
      <w:hyperlink w:anchor="_Toc477757113" w:history="1">
        <w:r w:rsidRPr="00AC711D">
          <w:rPr>
            <w:rStyle w:val="Hyperlink"/>
            <w:noProof/>
          </w:rPr>
          <w:t>41.1</w:t>
        </w:r>
        <w:r w:rsidRPr="00925DE6">
          <w:rPr>
            <w:rFonts w:ascii="Calibri" w:hAnsi="Calibri"/>
            <w:noProof/>
            <w:sz w:val="22"/>
            <w:szCs w:val="22"/>
          </w:rPr>
          <w:tab/>
        </w:r>
        <w:r w:rsidRPr="00AC711D">
          <w:rPr>
            <w:rStyle w:val="Hyperlink"/>
            <w:noProof/>
          </w:rPr>
          <w:t>Diagram: Person</w:t>
        </w:r>
        <w:r>
          <w:rPr>
            <w:noProof/>
            <w:webHidden/>
          </w:rPr>
          <w:tab/>
        </w:r>
        <w:r>
          <w:rPr>
            <w:noProof/>
            <w:webHidden/>
          </w:rPr>
          <w:fldChar w:fldCharType="begin"/>
        </w:r>
        <w:r>
          <w:rPr>
            <w:noProof/>
            <w:webHidden/>
          </w:rPr>
          <w:instrText xml:space="preserve"> PAGEREF _Toc477757113 \h </w:instrText>
        </w:r>
        <w:r>
          <w:rPr>
            <w:noProof/>
            <w:webHidden/>
          </w:rPr>
        </w:r>
        <w:r>
          <w:rPr>
            <w:noProof/>
            <w:webHidden/>
          </w:rPr>
          <w:fldChar w:fldCharType="separate"/>
        </w:r>
        <w:r>
          <w:rPr>
            <w:noProof/>
            <w:webHidden/>
          </w:rPr>
          <w:t>209</w:t>
        </w:r>
        <w:r>
          <w:rPr>
            <w:noProof/>
            <w:webHidden/>
          </w:rPr>
          <w:fldChar w:fldCharType="end"/>
        </w:r>
      </w:hyperlink>
    </w:p>
    <w:p w:rsidR="00925DE6" w:rsidRPr="00925DE6" w:rsidRDefault="00925DE6">
      <w:pPr>
        <w:pStyle w:val="TOC2"/>
        <w:rPr>
          <w:rFonts w:ascii="Calibri" w:hAnsi="Calibri"/>
          <w:noProof/>
          <w:sz w:val="22"/>
          <w:szCs w:val="22"/>
        </w:rPr>
      </w:pPr>
      <w:hyperlink w:anchor="_Toc477757114" w:history="1">
        <w:r w:rsidRPr="00AC711D">
          <w:rPr>
            <w:rStyle w:val="Hyperlink"/>
            <w:noProof/>
          </w:rPr>
          <w:t>41.2</w:t>
        </w:r>
        <w:r w:rsidRPr="00925DE6">
          <w:rPr>
            <w:rFonts w:ascii="Calibri" w:hAnsi="Calibri"/>
            <w:noProof/>
            <w:sz w:val="22"/>
            <w:szCs w:val="22"/>
          </w:rPr>
          <w:tab/>
        </w:r>
        <w:r w:rsidRPr="00AC711D">
          <w:rPr>
            <w:rStyle w:val="Hyperlink"/>
            <w:noProof/>
          </w:rPr>
          <w:t>Diagram: Person Identifiers</w:t>
        </w:r>
        <w:r>
          <w:rPr>
            <w:noProof/>
            <w:webHidden/>
          </w:rPr>
          <w:tab/>
        </w:r>
        <w:r>
          <w:rPr>
            <w:noProof/>
            <w:webHidden/>
          </w:rPr>
          <w:fldChar w:fldCharType="begin"/>
        </w:r>
        <w:r>
          <w:rPr>
            <w:noProof/>
            <w:webHidden/>
          </w:rPr>
          <w:instrText xml:space="preserve"> PAGEREF _Toc477757114 \h </w:instrText>
        </w:r>
        <w:r>
          <w:rPr>
            <w:noProof/>
            <w:webHidden/>
          </w:rPr>
        </w:r>
        <w:r>
          <w:rPr>
            <w:noProof/>
            <w:webHidden/>
          </w:rPr>
          <w:fldChar w:fldCharType="separate"/>
        </w:r>
        <w:r>
          <w:rPr>
            <w:noProof/>
            <w:webHidden/>
          </w:rPr>
          <w:t>210</w:t>
        </w:r>
        <w:r>
          <w:rPr>
            <w:noProof/>
            <w:webHidden/>
          </w:rPr>
          <w:fldChar w:fldCharType="end"/>
        </w:r>
      </w:hyperlink>
    </w:p>
    <w:p w:rsidR="00925DE6" w:rsidRPr="00925DE6" w:rsidRDefault="00925DE6">
      <w:pPr>
        <w:pStyle w:val="TOC2"/>
        <w:rPr>
          <w:rFonts w:ascii="Calibri" w:hAnsi="Calibri"/>
          <w:noProof/>
          <w:sz w:val="22"/>
          <w:szCs w:val="22"/>
        </w:rPr>
      </w:pPr>
      <w:hyperlink w:anchor="_Toc477757115" w:history="1">
        <w:r w:rsidRPr="00AC711D">
          <w:rPr>
            <w:rStyle w:val="Hyperlink"/>
            <w:noProof/>
          </w:rPr>
          <w:t>41.3</w:t>
        </w:r>
        <w:r w:rsidRPr="00925DE6">
          <w:rPr>
            <w:rFonts w:ascii="Calibri" w:hAnsi="Calibri"/>
            <w:noProof/>
            <w:sz w:val="22"/>
            <w:szCs w:val="22"/>
          </w:rPr>
          <w:tab/>
        </w:r>
        <w:r w:rsidRPr="00AC711D">
          <w:rPr>
            <w:rStyle w:val="Hyperlink"/>
            <w:noProof/>
          </w:rPr>
          <w:t>Diagram: Person Name Representations</w:t>
        </w:r>
        <w:r>
          <w:rPr>
            <w:noProof/>
            <w:webHidden/>
          </w:rPr>
          <w:tab/>
        </w:r>
        <w:r>
          <w:rPr>
            <w:noProof/>
            <w:webHidden/>
          </w:rPr>
          <w:fldChar w:fldCharType="begin"/>
        </w:r>
        <w:r>
          <w:rPr>
            <w:noProof/>
            <w:webHidden/>
          </w:rPr>
          <w:instrText xml:space="preserve"> PAGEREF _Toc477757115 \h </w:instrText>
        </w:r>
        <w:r>
          <w:rPr>
            <w:noProof/>
            <w:webHidden/>
          </w:rPr>
        </w:r>
        <w:r>
          <w:rPr>
            <w:noProof/>
            <w:webHidden/>
          </w:rPr>
          <w:fldChar w:fldCharType="separate"/>
        </w:r>
        <w:r>
          <w:rPr>
            <w:noProof/>
            <w:webHidden/>
          </w:rPr>
          <w:t>211</w:t>
        </w:r>
        <w:r>
          <w:rPr>
            <w:noProof/>
            <w:webHidden/>
          </w:rPr>
          <w:fldChar w:fldCharType="end"/>
        </w:r>
      </w:hyperlink>
    </w:p>
    <w:p w:rsidR="00925DE6" w:rsidRPr="00925DE6" w:rsidRDefault="00925DE6">
      <w:pPr>
        <w:pStyle w:val="TOC2"/>
        <w:rPr>
          <w:rFonts w:ascii="Calibri" w:hAnsi="Calibri"/>
          <w:noProof/>
          <w:sz w:val="22"/>
          <w:szCs w:val="22"/>
        </w:rPr>
      </w:pPr>
      <w:hyperlink w:anchor="_Toc477757116" w:history="1">
        <w:r w:rsidRPr="00AC711D">
          <w:rPr>
            <w:rStyle w:val="Hyperlink"/>
            <w:noProof/>
          </w:rPr>
          <w:t>41.4</w:t>
        </w:r>
        <w:r w:rsidRPr="00925DE6">
          <w:rPr>
            <w:rFonts w:ascii="Calibri" w:hAnsi="Calibri"/>
            <w:noProof/>
            <w:sz w:val="22"/>
            <w:szCs w:val="22"/>
          </w:rPr>
          <w:tab/>
        </w:r>
        <w:r w:rsidRPr="00AC711D">
          <w:rPr>
            <w:rStyle w:val="Hyperlink"/>
            <w:noProof/>
          </w:rPr>
          <w:t>Class Access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_Toc477757116 \h </w:instrText>
        </w:r>
        <w:r>
          <w:rPr>
            <w:noProof/>
            <w:webHidden/>
          </w:rPr>
        </w:r>
        <w:r>
          <w:rPr>
            <w:noProof/>
            <w:webHidden/>
          </w:rPr>
          <w:fldChar w:fldCharType="separate"/>
        </w:r>
        <w:r>
          <w:rPr>
            <w:noProof/>
            <w:webHidden/>
          </w:rPr>
          <w:t>211</w:t>
        </w:r>
        <w:r>
          <w:rPr>
            <w:noProof/>
            <w:webHidden/>
          </w:rPr>
          <w:fldChar w:fldCharType="end"/>
        </w:r>
      </w:hyperlink>
    </w:p>
    <w:p w:rsidR="00925DE6" w:rsidRPr="00925DE6" w:rsidRDefault="00925DE6">
      <w:pPr>
        <w:pStyle w:val="TOC2"/>
        <w:rPr>
          <w:rFonts w:ascii="Calibri" w:hAnsi="Calibri"/>
          <w:noProof/>
          <w:sz w:val="22"/>
          <w:szCs w:val="22"/>
        </w:rPr>
      </w:pPr>
      <w:hyperlink w:anchor="_Toc477757117" w:history="1">
        <w:r w:rsidRPr="00AC711D">
          <w:rPr>
            <w:rStyle w:val="Hyperlink"/>
            <w:noProof/>
          </w:rPr>
          <w:t>41.5</w:t>
        </w:r>
        <w:r w:rsidRPr="00925DE6">
          <w:rPr>
            <w:rFonts w:ascii="Calibri" w:hAnsi="Calibri"/>
            <w:noProof/>
            <w:sz w:val="22"/>
            <w:szCs w:val="22"/>
          </w:rPr>
          <w:tab/>
        </w:r>
        <w:r w:rsidRPr="00AC711D">
          <w:rPr>
            <w:rStyle w:val="Hyperlink"/>
            <w:noProof/>
          </w:rPr>
          <w:t>Class Financial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_Toc477757117 \h </w:instrText>
        </w:r>
        <w:r>
          <w:rPr>
            <w:noProof/>
            <w:webHidden/>
          </w:rPr>
        </w:r>
        <w:r>
          <w:rPr>
            <w:noProof/>
            <w:webHidden/>
          </w:rPr>
          <w:fldChar w:fldCharType="separate"/>
        </w:r>
        <w:r>
          <w:rPr>
            <w:noProof/>
            <w:webHidden/>
          </w:rPr>
          <w:t>211</w:t>
        </w:r>
        <w:r>
          <w:rPr>
            <w:noProof/>
            <w:webHidden/>
          </w:rPr>
          <w:fldChar w:fldCharType="end"/>
        </w:r>
      </w:hyperlink>
    </w:p>
    <w:p w:rsidR="00925DE6" w:rsidRPr="00925DE6" w:rsidRDefault="00925DE6">
      <w:pPr>
        <w:pStyle w:val="TOC2"/>
        <w:rPr>
          <w:rFonts w:ascii="Calibri" w:hAnsi="Calibri"/>
          <w:noProof/>
          <w:sz w:val="22"/>
          <w:szCs w:val="22"/>
        </w:rPr>
      </w:pPr>
      <w:hyperlink w:anchor="_Toc477757118" w:history="1">
        <w:r w:rsidRPr="00AC711D">
          <w:rPr>
            <w:rStyle w:val="Hyperlink"/>
            <w:noProof/>
          </w:rPr>
          <w:t>41.6</w:t>
        </w:r>
        <w:r w:rsidRPr="00925DE6">
          <w:rPr>
            <w:rFonts w:ascii="Calibri" w:hAnsi="Calibri"/>
            <w:noProof/>
            <w:sz w:val="22"/>
            <w:szCs w:val="22"/>
          </w:rPr>
          <w:tab/>
        </w:r>
        <w:r w:rsidRPr="00AC711D">
          <w:rPr>
            <w:rStyle w:val="Hyperlink"/>
            <w:noProof/>
          </w:rPr>
          <w:t>Class Managed Person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_Toc477757118 \h </w:instrText>
        </w:r>
        <w:r>
          <w:rPr>
            <w:noProof/>
            <w:webHidden/>
          </w:rPr>
        </w:r>
        <w:r>
          <w:rPr>
            <w:noProof/>
            <w:webHidden/>
          </w:rPr>
          <w:fldChar w:fldCharType="separate"/>
        </w:r>
        <w:r>
          <w:rPr>
            <w:noProof/>
            <w:webHidden/>
          </w:rPr>
          <w:t>212</w:t>
        </w:r>
        <w:r>
          <w:rPr>
            <w:noProof/>
            <w:webHidden/>
          </w:rPr>
          <w:fldChar w:fldCharType="end"/>
        </w:r>
      </w:hyperlink>
    </w:p>
    <w:p w:rsidR="00925DE6" w:rsidRPr="00925DE6" w:rsidRDefault="00925DE6">
      <w:pPr>
        <w:pStyle w:val="TOC2"/>
        <w:rPr>
          <w:rFonts w:ascii="Calibri" w:hAnsi="Calibri"/>
          <w:noProof/>
          <w:sz w:val="22"/>
          <w:szCs w:val="22"/>
        </w:rPr>
      </w:pPr>
      <w:hyperlink w:anchor="_Toc477757119" w:history="1">
        <w:r w:rsidRPr="00AC711D">
          <w:rPr>
            <w:rStyle w:val="Hyperlink"/>
            <w:noProof/>
          </w:rPr>
          <w:t>41.7</w:t>
        </w:r>
        <w:r w:rsidRPr="00925DE6">
          <w:rPr>
            <w:rFonts w:ascii="Calibri" w:hAnsi="Calibri"/>
            <w:noProof/>
            <w:sz w:val="22"/>
            <w:szCs w:val="22"/>
          </w:rPr>
          <w:tab/>
        </w:r>
        <w:r w:rsidRPr="00AC711D">
          <w:rPr>
            <w:rStyle w:val="Hyperlink"/>
            <w:noProof/>
          </w:rPr>
          <w:t>Class Passport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_Toc477757119 \h </w:instrText>
        </w:r>
        <w:r>
          <w:rPr>
            <w:noProof/>
            <w:webHidden/>
          </w:rPr>
        </w:r>
        <w:r>
          <w:rPr>
            <w:noProof/>
            <w:webHidden/>
          </w:rPr>
          <w:fldChar w:fldCharType="separate"/>
        </w:r>
        <w:r>
          <w:rPr>
            <w:noProof/>
            <w:webHidden/>
          </w:rPr>
          <w:t>212</w:t>
        </w:r>
        <w:r>
          <w:rPr>
            <w:noProof/>
            <w:webHidden/>
          </w:rPr>
          <w:fldChar w:fldCharType="end"/>
        </w:r>
      </w:hyperlink>
    </w:p>
    <w:p w:rsidR="00925DE6" w:rsidRPr="00925DE6" w:rsidRDefault="00925DE6">
      <w:pPr>
        <w:pStyle w:val="TOC2"/>
        <w:rPr>
          <w:rFonts w:ascii="Calibri" w:hAnsi="Calibri"/>
          <w:noProof/>
          <w:sz w:val="22"/>
          <w:szCs w:val="22"/>
        </w:rPr>
      </w:pPr>
      <w:hyperlink w:anchor="_Toc477757120" w:history="1">
        <w:r w:rsidRPr="00AC711D">
          <w:rPr>
            <w:rStyle w:val="Hyperlink"/>
            <w:noProof/>
          </w:rPr>
          <w:t>41.8</w:t>
        </w:r>
        <w:r w:rsidRPr="00925DE6">
          <w:rPr>
            <w:rFonts w:ascii="Calibri" w:hAnsi="Calibri"/>
            <w:noProof/>
            <w:sz w:val="22"/>
            <w:szCs w:val="22"/>
          </w:rPr>
          <w:tab/>
        </w:r>
        <w:r w:rsidRPr="00AC711D">
          <w:rPr>
            <w:rStyle w:val="Hyperlink"/>
            <w:noProof/>
          </w:rPr>
          <w:t>Class Person</w:t>
        </w:r>
        <w:r>
          <w:rPr>
            <w:noProof/>
            <w:webHidden/>
          </w:rPr>
          <w:tab/>
        </w:r>
        <w:r>
          <w:rPr>
            <w:noProof/>
            <w:webHidden/>
          </w:rPr>
          <w:fldChar w:fldCharType="begin"/>
        </w:r>
        <w:r>
          <w:rPr>
            <w:noProof/>
            <w:webHidden/>
          </w:rPr>
          <w:instrText xml:space="preserve"> PAGEREF _Toc477757120 \h </w:instrText>
        </w:r>
        <w:r>
          <w:rPr>
            <w:noProof/>
            <w:webHidden/>
          </w:rPr>
        </w:r>
        <w:r>
          <w:rPr>
            <w:noProof/>
            <w:webHidden/>
          </w:rPr>
          <w:fldChar w:fldCharType="separate"/>
        </w:r>
        <w:r>
          <w:rPr>
            <w:noProof/>
            <w:webHidden/>
          </w:rPr>
          <w:t>212</w:t>
        </w:r>
        <w:r>
          <w:rPr>
            <w:noProof/>
            <w:webHidden/>
          </w:rPr>
          <w:fldChar w:fldCharType="end"/>
        </w:r>
      </w:hyperlink>
    </w:p>
    <w:p w:rsidR="00925DE6" w:rsidRPr="00925DE6" w:rsidRDefault="00925DE6">
      <w:pPr>
        <w:pStyle w:val="TOC2"/>
        <w:rPr>
          <w:rFonts w:ascii="Calibri" w:hAnsi="Calibri"/>
          <w:noProof/>
          <w:sz w:val="22"/>
          <w:szCs w:val="22"/>
        </w:rPr>
      </w:pPr>
      <w:hyperlink w:anchor="_Toc477757121" w:history="1">
        <w:r w:rsidRPr="00AC711D">
          <w:rPr>
            <w:rStyle w:val="Hyperlink"/>
            <w:noProof/>
          </w:rPr>
          <w:t>41.9</w:t>
        </w:r>
        <w:r w:rsidRPr="00925DE6">
          <w:rPr>
            <w:rFonts w:ascii="Calibri" w:hAnsi="Calibri"/>
            <w:noProof/>
            <w:sz w:val="22"/>
            <w:szCs w:val="22"/>
          </w:rPr>
          <w:tab/>
        </w:r>
        <w:r w:rsidRPr="00AC711D">
          <w:rPr>
            <w:rStyle w:val="Hyperlink"/>
            <w:noProof/>
          </w:rPr>
          <w:t>Association Class Person at location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_Toc477757121 \h </w:instrText>
        </w:r>
        <w:r>
          <w:rPr>
            <w:noProof/>
            <w:webHidden/>
          </w:rPr>
        </w:r>
        <w:r>
          <w:rPr>
            <w:noProof/>
            <w:webHidden/>
          </w:rPr>
          <w:fldChar w:fldCharType="separate"/>
        </w:r>
        <w:r>
          <w:rPr>
            <w:noProof/>
            <w:webHidden/>
          </w:rPr>
          <w:t>212</w:t>
        </w:r>
        <w:r>
          <w:rPr>
            <w:noProof/>
            <w:webHidden/>
          </w:rPr>
          <w:fldChar w:fldCharType="end"/>
        </w:r>
      </w:hyperlink>
    </w:p>
    <w:p w:rsidR="00925DE6" w:rsidRPr="00925DE6" w:rsidRDefault="00925DE6">
      <w:pPr>
        <w:pStyle w:val="TOC2"/>
        <w:rPr>
          <w:rFonts w:ascii="Calibri" w:hAnsi="Calibri"/>
          <w:noProof/>
          <w:sz w:val="22"/>
          <w:szCs w:val="22"/>
        </w:rPr>
      </w:pPr>
      <w:hyperlink w:anchor="_Toc477757122" w:history="1">
        <w:r w:rsidRPr="00AC711D">
          <w:rPr>
            <w:rStyle w:val="Hyperlink"/>
            <w:noProof/>
          </w:rPr>
          <w:t>41.10</w:t>
        </w:r>
        <w:r w:rsidRPr="00925DE6">
          <w:rPr>
            <w:rFonts w:ascii="Calibri" w:hAnsi="Calibri"/>
            <w:noProof/>
            <w:sz w:val="22"/>
            <w:szCs w:val="22"/>
          </w:rPr>
          <w:tab/>
        </w:r>
        <w:r w:rsidRPr="00AC711D">
          <w:rPr>
            <w:rStyle w:val="Hyperlink"/>
            <w:noProof/>
          </w:rPr>
          <w:t>Class Person Name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_Toc477757122 \h </w:instrText>
        </w:r>
        <w:r>
          <w:rPr>
            <w:noProof/>
            <w:webHidden/>
          </w:rPr>
        </w:r>
        <w:r>
          <w:rPr>
            <w:noProof/>
            <w:webHidden/>
          </w:rPr>
          <w:fldChar w:fldCharType="separate"/>
        </w:r>
        <w:r>
          <w:rPr>
            <w:noProof/>
            <w:webHidden/>
          </w:rPr>
          <w:t>213</w:t>
        </w:r>
        <w:r>
          <w:rPr>
            <w:noProof/>
            <w:webHidden/>
          </w:rPr>
          <w:fldChar w:fldCharType="end"/>
        </w:r>
      </w:hyperlink>
    </w:p>
    <w:p w:rsidR="00925DE6" w:rsidRPr="00925DE6" w:rsidRDefault="00925DE6">
      <w:pPr>
        <w:pStyle w:val="TOC2"/>
        <w:rPr>
          <w:rFonts w:ascii="Calibri" w:hAnsi="Calibri"/>
          <w:noProof/>
          <w:sz w:val="22"/>
          <w:szCs w:val="22"/>
        </w:rPr>
      </w:pPr>
      <w:hyperlink w:anchor="_Toc477757123" w:history="1">
        <w:r w:rsidRPr="00AC711D">
          <w:rPr>
            <w:rStyle w:val="Hyperlink"/>
            <w:noProof/>
          </w:rPr>
          <w:t>41.11</w:t>
        </w:r>
        <w:r w:rsidRPr="00925DE6">
          <w:rPr>
            <w:rFonts w:ascii="Calibri" w:hAnsi="Calibri"/>
            <w:noProof/>
            <w:sz w:val="22"/>
            <w:szCs w:val="22"/>
          </w:rPr>
          <w:tab/>
        </w:r>
        <w:r w:rsidRPr="00AC711D">
          <w:rPr>
            <w:rStyle w:val="Hyperlink"/>
            <w:noProof/>
          </w:rPr>
          <w:t>Class Person Structured Name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_Toc477757123 \h </w:instrText>
        </w:r>
        <w:r>
          <w:rPr>
            <w:noProof/>
            <w:webHidden/>
          </w:rPr>
        </w:r>
        <w:r>
          <w:rPr>
            <w:noProof/>
            <w:webHidden/>
          </w:rPr>
          <w:fldChar w:fldCharType="separate"/>
        </w:r>
        <w:r>
          <w:rPr>
            <w:noProof/>
            <w:webHidden/>
          </w:rPr>
          <w:t>213</w:t>
        </w:r>
        <w:r>
          <w:rPr>
            <w:noProof/>
            <w:webHidden/>
          </w:rPr>
          <w:fldChar w:fldCharType="end"/>
        </w:r>
      </w:hyperlink>
    </w:p>
    <w:p w:rsidR="00925DE6" w:rsidRPr="00925DE6" w:rsidRDefault="00925DE6">
      <w:pPr>
        <w:pStyle w:val="TOC2"/>
        <w:rPr>
          <w:rFonts w:ascii="Calibri" w:hAnsi="Calibri"/>
          <w:noProof/>
          <w:sz w:val="22"/>
          <w:szCs w:val="22"/>
        </w:rPr>
      </w:pPr>
      <w:hyperlink w:anchor="_Toc477757124" w:history="1">
        <w:r w:rsidRPr="00AC711D">
          <w:rPr>
            <w:rStyle w:val="Hyperlink"/>
            <w:noProof/>
          </w:rPr>
          <w:t>41.12</w:t>
        </w:r>
        <w:r w:rsidRPr="00925DE6">
          <w:rPr>
            <w:rFonts w:ascii="Calibri" w:hAnsi="Calibri"/>
            <w:noProof/>
            <w:sz w:val="22"/>
            <w:szCs w:val="22"/>
          </w:rPr>
          <w:tab/>
        </w:r>
        <w:r w:rsidRPr="00AC711D">
          <w:rPr>
            <w:rStyle w:val="Hyperlink"/>
            <w:noProof/>
          </w:rPr>
          <w:t>Association Class Residency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_Toc477757124 \h </w:instrText>
        </w:r>
        <w:r>
          <w:rPr>
            <w:noProof/>
            <w:webHidden/>
          </w:rPr>
        </w:r>
        <w:r>
          <w:rPr>
            <w:noProof/>
            <w:webHidden/>
          </w:rPr>
          <w:fldChar w:fldCharType="separate"/>
        </w:r>
        <w:r>
          <w:rPr>
            <w:noProof/>
            <w:webHidden/>
          </w:rPr>
          <w:t>214</w:t>
        </w:r>
        <w:r>
          <w:rPr>
            <w:noProof/>
            <w:webHidden/>
          </w:rPr>
          <w:fldChar w:fldCharType="end"/>
        </w:r>
      </w:hyperlink>
    </w:p>
    <w:p w:rsidR="00925DE6" w:rsidRPr="00925DE6" w:rsidRDefault="00925DE6">
      <w:pPr>
        <w:pStyle w:val="TOC2"/>
        <w:rPr>
          <w:rFonts w:ascii="Calibri" w:hAnsi="Calibri"/>
          <w:noProof/>
          <w:sz w:val="22"/>
          <w:szCs w:val="22"/>
        </w:rPr>
      </w:pPr>
      <w:hyperlink w:anchor="_Toc477757125" w:history="1">
        <w:r w:rsidRPr="00AC711D">
          <w:rPr>
            <w:rStyle w:val="Hyperlink"/>
            <w:noProof/>
          </w:rPr>
          <w:t>41.13</w:t>
        </w:r>
        <w:r w:rsidRPr="00925DE6">
          <w:rPr>
            <w:rFonts w:ascii="Calibri" w:hAnsi="Calibri"/>
            <w:noProof/>
            <w:sz w:val="22"/>
            <w:szCs w:val="22"/>
          </w:rPr>
          <w:tab/>
        </w:r>
        <w:r w:rsidRPr="00AC711D">
          <w:rPr>
            <w:rStyle w:val="Hyperlink"/>
            <w:noProof/>
          </w:rPr>
          <w:t>Class Social Security Number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_Toc477757125 \h </w:instrText>
        </w:r>
        <w:r>
          <w:rPr>
            <w:noProof/>
            <w:webHidden/>
          </w:rPr>
        </w:r>
        <w:r>
          <w:rPr>
            <w:noProof/>
            <w:webHidden/>
          </w:rPr>
          <w:fldChar w:fldCharType="separate"/>
        </w:r>
        <w:r>
          <w:rPr>
            <w:noProof/>
            <w:webHidden/>
          </w:rPr>
          <w:t>214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26" w:history="1">
        <w:r w:rsidRPr="00AC711D">
          <w:rPr>
            <w:rStyle w:val="Hyperlink"/>
            <w:noProof/>
          </w:rPr>
          <w:t>42</w:t>
        </w:r>
        <w:r w:rsidRPr="00925DE6">
          <w:rPr>
            <w:rFonts w:ascii="Calibri" w:hAnsi="Calibri"/>
            <w:noProof/>
            <w:sz w:val="22"/>
            <w:szCs w:val="22"/>
          </w:rPr>
          <w:tab/>
        </w:r>
        <w:r w:rsidRPr="00AC711D">
          <w:rPr>
            <w:rStyle w:val="Hyperlink"/>
            <w:noProof/>
          </w:rPr>
          <w:t>Threat-risk-conceptual-model::Generic Concept Library::Physical Entities</w:t>
        </w:r>
        <w:r>
          <w:rPr>
            <w:noProof/>
            <w:webHidden/>
          </w:rPr>
          <w:tab/>
        </w:r>
        <w:r>
          <w:rPr>
            <w:noProof/>
            <w:webHidden/>
          </w:rPr>
          <w:fldChar w:fldCharType="begin"/>
        </w:r>
        <w:r>
          <w:rPr>
            <w:noProof/>
            <w:webHidden/>
          </w:rPr>
          <w:instrText xml:space="preserve"> PAGEREF _Toc477757126 \h </w:instrText>
        </w:r>
        <w:r>
          <w:rPr>
            <w:noProof/>
            <w:webHidden/>
          </w:rPr>
        </w:r>
        <w:r>
          <w:rPr>
            <w:noProof/>
            <w:webHidden/>
          </w:rPr>
          <w:fldChar w:fldCharType="separate"/>
        </w:r>
        <w:r>
          <w:rPr>
            <w:noProof/>
            <w:webHidden/>
          </w:rPr>
          <w:t>215</w:t>
        </w:r>
        <w:r>
          <w:rPr>
            <w:noProof/>
            <w:webHidden/>
          </w:rPr>
          <w:fldChar w:fldCharType="end"/>
        </w:r>
      </w:hyperlink>
    </w:p>
    <w:p w:rsidR="00925DE6" w:rsidRPr="00925DE6" w:rsidRDefault="00925DE6">
      <w:pPr>
        <w:pStyle w:val="TOC2"/>
        <w:rPr>
          <w:rFonts w:ascii="Calibri" w:hAnsi="Calibri"/>
          <w:noProof/>
          <w:sz w:val="22"/>
          <w:szCs w:val="22"/>
        </w:rPr>
      </w:pPr>
      <w:hyperlink w:anchor="_Toc477757127" w:history="1">
        <w:r w:rsidRPr="00AC711D">
          <w:rPr>
            <w:rStyle w:val="Hyperlink"/>
            <w:noProof/>
          </w:rPr>
          <w:t>42.1</w:t>
        </w:r>
        <w:r w:rsidRPr="00925DE6">
          <w:rPr>
            <w:rFonts w:ascii="Calibri" w:hAnsi="Calibri"/>
            <w:noProof/>
            <w:sz w:val="22"/>
            <w:szCs w:val="22"/>
          </w:rPr>
          <w:tab/>
        </w:r>
        <w:r w:rsidRPr="00AC711D">
          <w:rPr>
            <w:rStyle w:val="Hyperlink"/>
            <w:noProof/>
          </w:rPr>
          <w:t>Diagram: Physical Entities</w:t>
        </w:r>
        <w:r>
          <w:rPr>
            <w:noProof/>
            <w:webHidden/>
          </w:rPr>
          <w:tab/>
        </w:r>
        <w:r>
          <w:rPr>
            <w:noProof/>
            <w:webHidden/>
          </w:rPr>
          <w:fldChar w:fldCharType="begin"/>
        </w:r>
        <w:r>
          <w:rPr>
            <w:noProof/>
            <w:webHidden/>
          </w:rPr>
          <w:instrText xml:space="preserve"> PAGEREF _Toc477757127 \h </w:instrText>
        </w:r>
        <w:r>
          <w:rPr>
            <w:noProof/>
            <w:webHidden/>
          </w:rPr>
        </w:r>
        <w:r>
          <w:rPr>
            <w:noProof/>
            <w:webHidden/>
          </w:rPr>
          <w:fldChar w:fldCharType="separate"/>
        </w:r>
        <w:r>
          <w:rPr>
            <w:noProof/>
            <w:webHidden/>
          </w:rPr>
          <w:t>216</w:t>
        </w:r>
        <w:r>
          <w:rPr>
            <w:noProof/>
            <w:webHidden/>
          </w:rPr>
          <w:fldChar w:fldCharType="end"/>
        </w:r>
      </w:hyperlink>
    </w:p>
    <w:p w:rsidR="00925DE6" w:rsidRPr="00925DE6" w:rsidRDefault="00925DE6">
      <w:pPr>
        <w:pStyle w:val="TOC2"/>
        <w:rPr>
          <w:rFonts w:ascii="Calibri" w:hAnsi="Calibri"/>
          <w:noProof/>
          <w:sz w:val="22"/>
          <w:szCs w:val="22"/>
        </w:rPr>
      </w:pPr>
      <w:hyperlink w:anchor="_Toc477757128" w:history="1">
        <w:r w:rsidRPr="00AC711D">
          <w:rPr>
            <w:rStyle w:val="Hyperlink"/>
            <w:noProof/>
          </w:rPr>
          <w:t>42.2</w:t>
        </w:r>
        <w:r w:rsidRPr="00925DE6">
          <w:rPr>
            <w:rFonts w:ascii="Calibri" w:hAnsi="Calibri"/>
            <w:noProof/>
            <w:sz w:val="22"/>
            <w:szCs w:val="22"/>
          </w:rPr>
          <w:tab/>
        </w:r>
        <w:r w:rsidRPr="00AC711D">
          <w:rPr>
            <w:rStyle w:val="Hyperlink"/>
            <w:noProof/>
          </w:rPr>
          <w:t>Class Animal</w:t>
        </w:r>
        <w:r>
          <w:rPr>
            <w:noProof/>
            <w:webHidden/>
          </w:rPr>
          <w:tab/>
        </w:r>
        <w:r>
          <w:rPr>
            <w:noProof/>
            <w:webHidden/>
          </w:rPr>
          <w:fldChar w:fldCharType="begin"/>
        </w:r>
        <w:r>
          <w:rPr>
            <w:noProof/>
            <w:webHidden/>
          </w:rPr>
          <w:instrText xml:space="preserve"> PAGEREF _Toc477757128 \h </w:instrText>
        </w:r>
        <w:r>
          <w:rPr>
            <w:noProof/>
            <w:webHidden/>
          </w:rPr>
        </w:r>
        <w:r>
          <w:rPr>
            <w:noProof/>
            <w:webHidden/>
          </w:rPr>
          <w:fldChar w:fldCharType="separate"/>
        </w:r>
        <w:r>
          <w:rPr>
            <w:noProof/>
            <w:webHidden/>
          </w:rPr>
          <w:t>216</w:t>
        </w:r>
        <w:r>
          <w:rPr>
            <w:noProof/>
            <w:webHidden/>
          </w:rPr>
          <w:fldChar w:fldCharType="end"/>
        </w:r>
      </w:hyperlink>
    </w:p>
    <w:p w:rsidR="00925DE6" w:rsidRPr="00925DE6" w:rsidRDefault="00925DE6">
      <w:pPr>
        <w:pStyle w:val="TOC2"/>
        <w:rPr>
          <w:rFonts w:ascii="Calibri" w:hAnsi="Calibri"/>
          <w:noProof/>
          <w:sz w:val="22"/>
          <w:szCs w:val="22"/>
        </w:rPr>
      </w:pPr>
      <w:hyperlink w:anchor="_Toc477757129" w:history="1">
        <w:r w:rsidRPr="00AC711D">
          <w:rPr>
            <w:rStyle w:val="Hyperlink"/>
            <w:noProof/>
          </w:rPr>
          <w:t>42.3</w:t>
        </w:r>
        <w:r w:rsidRPr="00925DE6">
          <w:rPr>
            <w:rFonts w:ascii="Calibri" w:hAnsi="Calibri"/>
            <w:noProof/>
            <w:sz w:val="22"/>
            <w:szCs w:val="22"/>
          </w:rPr>
          <w:tab/>
        </w:r>
        <w:r w:rsidRPr="00AC711D">
          <w:rPr>
            <w:rStyle w:val="Hyperlink"/>
            <w:noProof/>
          </w:rPr>
          <w:t>Class Conveyance</w:t>
        </w:r>
        <w:r>
          <w:rPr>
            <w:noProof/>
            <w:webHidden/>
          </w:rPr>
          <w:tab/>
        </w:r>
        <w:r>
          <w:rPr>
            <w:noProof/>
            <w:webHidden/>
          </w:rPr>
          <w:fldChar w:fldCharType="begin"/>
        </w:r>
        <w:r>
          <w:rPr>
            <w:noProof/>
            <w:webHidden/>
          </w:rPr>
          <w:instrText xml:space="preserve"> PAGEREF _Toc477757129 \h </w:instrText>
        </w:r>
        <w:r>
          <w:rPr>
            <w:noProof/>
            <w:webHidden/>
          </w:rPr>
        </w:r>
        <w:r>
          <w:rPr>
            <w:noProof/>
            <w:webHidden/>
          </w:rPr>
          <w:fldChar w:fldCharType="separate"/>
        </w:r>
        <w:r>
          <w:rPr>
            <w:noProof/>
            <w:webHidden/>
          </w:rPr>
          <w:t>217</w:t>
        </w:r>
        <w:r>
          <w:rPr>
            <w:noProof/>
            <w:webHidden/>
          </w:rPr>
          <w:fldChar w:fldCharType="end"/>
        </w:r>
      </w:hyperlink>
    </w:p>
    <w:p w:rsidR="00925DE6" w:rsidRPr="00925DE6" w:rsidRDefault="00925DE6">
      <w:pPr>
        <w:pStyle w:val="TOC2"/>
        <w:rPr>
          <w:rFonts w:ascii="Calibri" w:hAnsi="Calibri"/>
          <w:noProof/>
          <w:sz w:val="22"/>
          <w:szCs w:val="22"/>
        </w:rPr>
      </w:pPr>
      <w:hyperlink w:anchor="_Toc477757130" w:history="1">
        <w:r w:rsidRPr="00AC711D">
          <w:rPr>
            <w:rStyle w:val="Hyperlink"/>
            <w:noProof/>
          </w:rPr>
          <w:t>42.4</w:t>
        </w:r>
        <w:r w:rsidRPr="00925DE6">
          <w:rPr>
            <w:rFonts w:ascii="Calibri" w:hAnsi="Calibri"/>
            <w:noProof/>
            <w:sz w:val="22"/>
            <w:szCs w:val="22"/>
          </w:rPr>
          <w:tab/>
        </w:r>
        <w:r w:rsidRPr="00AC711D">
          <w:rPr>
            <w:rStyle w:val="Hyperlink"/>
            <w:noProof/>
          </w:rPr>
          <w:t>Class Device</w:t>
        </w:r>
        <w:r>
          <w:rPr>
            <w:noProof/>
            <w:webHidden/>
          </w:rPr>
          <w:tab/>
        </w:r>
        <w:r>
          <w:rPr>
            <w:noProof/>
            <w:webHidden/>
          </w:rPr>
          <w:fldChar w:fldCharType="begin"/>
        </w:r>
        <w:r>
          <w:rPr>
            <w:noProof/>
            <w:webHidden/>
          </w:rPr>
          <w:instrText xml:space="preserve"> PAGEREF _Toc477757130 \h </w:instrText>
        </w:r>
        <w:r>
          <w:rPr>
            <w:noProof/>
            <w:webHidden/>
          </w:rPr>
        </w:r>
        <w:r>
          <w:rPr>
            <w:noProof/>
            <w:webHidden/>
          </w:rPr>
          <w:fldChar w:fldCharType="separate"/>
        </w:r>
        <w:r>
          <w:rPr>
            <w:noProof/>
            <w:webHidden/>
          </w:rPr>
          <w:t>218</w:t>
        </w:r>
        <w:r>
          <w:rPr>
            <w:noProof/>
            <w:webHidden/>
          </w:rPr>
          <w:fldChar w:fldCharType="end"/>
        </w:r>
      </w:hyperlink>
    </w:p>
    <w:p w:rsidR="00925DE6" w:rsidRPr="00925DE6" w:rsidRDefault="00925DE6">
      <w:pPr>
        <w:pStyle w:val="TOC2"/>
        <w:rPr>
          <w:rFonts w:ascii="Calibri" w:hAnsi="Calibri"/>
          <w:noProof/>
          <w:sz w:val="22"/>
          <w:szCs w:val="22"/>
        </w:rPr>
      </w:pPr>
      <w:hyperlink w:anchor="_Toc477757131" w:history="1">
        <w:r w:rsidRPr="00AC711D">
          <w:rPr>
            <w:rStyle w:val="Hyperlink"/>
            <w:noProof/>
          </w:rPr>
          <w:t>42.5</w:t>
        </w:r>
        <w:r w:rsidRPr="00925DE6">
          <w:rPr>
            <w:rFonts w:ascii="Calibri" w:hAnsi="Calibri"/>
            <w:noProof/>
            <w:sz w:val="22"/>
            <w:szCs w:val="22"/>
          </w:rPr>
          <w:tab/>
        </w:r>
        <w:r w:rsidRPr="00AC711D">
          <w:rPr>
            <w:rStyle w:val="Hyperlink"/>
            <w:noProof/>
          </w:rPr>
          <w:t>Class Item</w:t>
        </w:r>
        <w:r>
          <w:rPr>
            <w:noProof/>
            <w:webHidden/>
          </w:rPr>
          <w:tab/>
        </w:r>
        <w:r>
          <w:rPr>
            <w:noProof/>
            <w:webHidden/>
          </w:rPr>
          <w:fldChar w:fldCharType="begin"/>
        </w:r>
        <w:r>
          <w:rPr>
            <w:noProof/>
            <w:webHidden/>
          </w:rPr>
          <w:instrText xml:space="preserve"> PAGEREF _Toc477757131 \h </w:instrText>
        </w:r>
        <w:r>
          <w:rPr>
            <w:noProof/>
            <w:webHidden/>
          </w:rPr>
        </w:r>
        <w:r>
          <w:rPr>
            <w:noProof/>
            <w:webHidden/>
          </w:rPr>
          <w:fldChar w:fldCharType="separate"/>
        </w:r>
        <w:r>
          <w:rPr>
            <w:noProof/>
            <w:webHidden/>
          </w:rPr>
          <w:t>218</w:t>
        </w:r>
        <w:r>
          <w:rPr>
            <w:noProof/>
            <w:webHidden/>
          </w:rPr>
          <w:fldChar w:fldCharType="end"/>
        </w:r>
      </w:hyperlink>
    </w:p>
    <w:p w:rsidR="00925DE6" w:rsidRPr="00925DE6" w:rsidRDefault="00925DE6">
      <w:pPr>
        <w:pStyle w:val="TOC2"/>
        <w:rPr>
          <w:rFonts w:ascii="Calibri" w:hAnsi="Calibri"/>
          <w:noProof/>
          <w:sz w:val="22"/>
          <w:szCs w:val="22"/>
        </w:rPr>
      </w:pPr>
      <w:hyperlink w:anchor="_Toc477757132" w:history="1">
        <w:r w:rsidRPr="00AC711D">
          <w:rPr>
            <w:rStyle w:val="Hyperlink"/>
            <w:noProof/>
          </w:rPr>
          <w:t>42.6</w:t>
        </w:r>
        <w:r w:rsidRPr="00925DE6">
          <w:rPr>
            <w:rFonts w:ascii="Calibri" w:hAnsi="Calibri"/>
            <w:noProof/>
            <w:sz w:val="22"/>
            <w:szCs w:val="22"/>
          </w:rPr>
          <w:tab/>
        </w:r>
        <w:r w:rsidRPr="00AC711D">
          <w:rPr>
            <w:rStyle w:val="Hyperlink"/>
            <w:noProof/>
          </w:rPr>
          <w:t>Class Managed Item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_Toc477757132 \h </w:instrText>
        </w:r>
        <w:r>
          <w:rPr>
            <w:noProof/>
            <w:webHidden/>
          </w:rPr>
        </w:r>
        <w:r>
          <w:rPr>
            <w:noProof/>
            <w:webHidden/>
          </w:rPr>
          <w:fldChar w:fldCharType="separate"/>
        </w:r>
        <w:r>
          <w:rPr>
            <w:noProof/>
            <w:webHidden/>
          </w:rPr>
          <w:t>218</w:t>
        </w:r>
        <w:r>
          <w:rPr>
            <w:noProof/>
            <w:webHidden/>
          </w:rPr>
          <w:fldChar w:fldCharType="end"/>
        </w:r>
      </w:hyperlink>
    </w:p>
    <w:p w:rsidR="00925DE6" w:rsidRPr="00925DE6" w:rsidRDefault="00925DE6">
      <w:pPr>
        <w:pStyle w:val="TOC2"/>
        <w:rPr>
          <w:rFonts w:ascii="Calibri" w:hAnsi="Calibri"/>
          <w:noProof/>
          <w:sz w:val="22"/>
          <w:szCs w:val="22"/>
        </w:rPr>
      </w:pPr>
      <w:hyperlink w:anchor="_Toc477757133" w:history="1">
        <w:r w:rsidRPr="00AC711D">
          <w:rPr>
            <w:rStyle w:val="Hyperlink"/>
            <w:noProof/>
          </w:rPr>
          <w:t>42.7</w:t>
        </w:r>
        <w:r w:rsidRPr="00925DE6">
          <w:rPr>
            <w:rFonts w:ascii="Calibri" w:hAnsi="Calibri"/>
            <w:noProof/>
            <w:sz w:val="22"/>
            <w:szCs w:val="22"/>
          </w:rPr>
          <w:tab/>
        </w:r>
        <w:r w:rsidRPr="00AC711D">
          <w:rPr>
            <w:rStyle w:val="Hyperlink"/>
            <w:noProof/>
          </w:rPr>
          <w:t>Class Physical Entity</w:t>
        </w:r>
        <w:r>
          <w:rPr>
            <w:noProof/>
            <w:webHidden/>
          </w:rPr>
          <w:tab/>
        </w:r>
        <w:r>
          <w:rPr>
            <w:noProof/>
            <w:webHidden/>
          </w:rPr>
          <w:fldChar w:fldCharType="begin"/>
        </w:r>
        <w:r>
          <w:rPr>
            <w:noProof/>
            <w:webHidden/>
          </w:rPr>
          <w:instrText xml:space="preserve"> PAGEREF _Toc477757133 \h </w:instrText>
        </w:r>
        <w:r>
          <w:rPr>
            <w:noProof/>
            <w:webHidden/>
          </w:rPr>
        </w:r>
        <w:r>
          <w:rPr>
            <w:noProof/>
            <w:webHidden/>
          </w:rPr>
          <w:fldChar w:fldCharType="separate"/>
        </w:r>
        <w:r>
          <w:rPr>
            <w:noProof/>
            <w:webHidden/>
          </w:rPr>
          <w:t>218</w:t>
        </w:r>
        <w:r>
          <w:rPr>
            <w:noProof/>
            <w:webHidden/>
          </w:rPr>
          <w:fldChar w:fldCharType="end"/>
        </w:r>
      </w:hyperlink>
    </w:p>
    <w:p w:rsidR="00925DE6" w:rsidRPr="00925DE6" w:rsidRDefault="00925DE6">
      <w:pPr>
        <w:pStyle w:val="TOC2"/>
        <w:rPr>
          <w:rFonts w:ascii="Calibri" w:hAnsi="Calibri"/>
          <w:noProof/>
          <w:sz w:val="22"/>
          <w:szCs w:val="22"/>
        </w:rPr>
      </w:pPr>
      <w:hyperlink w:anchor="_Toc477757134" w:history="1">
        <w:r w:rsidRPr="00AC711D">
          <w:rPr>
            <w:rStyle w:val="Hyperlink"/>
            <w:noProof/>
          </w:rPr>
          <w:t>42.8</w:t>
        </w:r>
        <w:r w:rsidRPr="00925DE6">
          <w:rPr>
            <w:rFonts w:ascii="Calibri" w:hAnsi="Calibri"/>
            <w:noProof/>
            <w:sz w:val="22"/>
            <w:szCs w:val="22"/>
          </w:rPr>
          <w:tab/>
        </w:r>
        <w:r w:rsidRPr="00AC711D">
          <w:rPr>
            <w:rStyle w:val="Hyperlink"/>
            <w:noProof/>
          </w:rPr>
          <w:t>Class Physical Feature</w:t>
        </w:r>
        <w:r>
          <w:rPr>
            <w:noProof/>
            <w:webHidden/>
          </w:rPr>
          <w:tab/>
        </w:r>
        <w:r>
          <w:rPr>
            <w:noProof/>
            <w:webHidden/>
          </w:rPr>
          <w:fldChar w:fldCharType="begin"/>
        </w:r>
        <w:r>
          <w:rPr>
            <w:noProof/>
            <w:webHidden/>
          </w:rPr>
          <w:instrText xml:space="preserve"> PAGEREF _Toc477757134 \h </w:instrText>
        </w:r>
        <w:r>
          <w:rPr>
            <w:noProof/>
            <w:webHidden/>
          </w:rPr>
        </w:r>
        <w:r>
          <w:rPr>
            <w:noProof/>
            <w:webHidden/>
          </w:rPr>
          <w:fldChar w:fldCharType="separate"/>
        </w:r>
        <w:r>
          <w:rPr>
            <w:noProof/>
            <w:webHidden/>
          </w:rPr>
          <w:t>219</w:t>
        </w:r>
        <w:r>
          <w:rPr>
            <w:noProof/>
            <w:webHidden/>
          </w:rPr>
          <w:fldChar w:fldCharType="end"/>
        </w:r>
      </w:hyperlink>
    </w:p>
    <w:p w:rsidR="00925DE6" w:rsidRPr="00925DE6" w:rsidRDefault="00925DE6">
      <w:pPr>
        <w:pStyle w:val="TOC2"/>
        <w:rPr>
          <w:rFonts w:ascii="Calibri" w:hAnsi="Calibri"/>
          <w:noProof/>
          <w:sz w:val="22"/>
          <w:szCs w:val="22"/>
        </w:rPr>
      </w:pPr>
      <w:hyperlink w:anchor="_Toc477757135" w:history="1">
        <w:r w:rsidRPr="00AC711D">
          <w:rPr>
            <w:rStyle w:val="Hyperlink"/>
            <w:noProof/>
          </w:rPr>
          <w:t>42.9</w:t>
        </w:r>
        <w:r w:rsidRPr="00925DE6">
          <w:rPr>
            <w:rFonts w:ascii="Calibri" w:hAnsi="Calibri"/>
            <w:noProof/>
            <w:sz w:val="22"/>
            <w:szCs w:val="22"/>
          </w:rPr>
          <w:tab/>
        </w:r>
        <w:r w:rsidRPr="00AC711D">
          <w:rPr>
            <w:rStyle w:val="Hyperlink"/>
            <w:noProof/>
          </w:rPr>
          <w:t>Class Physical Tool</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_Toc477757135 \h </w:instrText>
        </w:r>
        <w:r>
          <w:rPr>
            <w:noProof/>
            <w:webHidden/>
          </w:rPr>
        </w:r>
        <w:r>
          <w:rPr>
            <w:noProof/>
            <w:webHidden/>
          </w:rPr>
          <w:fldChar w:fldCharType="separate"/>
        </w:r>
        <w:r>
          <w:rPr>
            <w:noProof/>
            <w:webHidden/>
          </w:rPr>
          <w:t>219</w:t>
        </w:r>
        <w:r>
          <w:rPr>
            <w:noProof/>
            <w:webHidden/>
          </w:rPr>
          <w:fldChar w:fldCharType="end"/>
        </w:r>
      </w:hyperlink>
    </w:p>
    <w:p w:rsidR="00925DE6" w:rsidRPr="00925DE6" w:rsidRDefault="00925DE6">
      <w:pPr>
        <w:pStyle w:val="TOC2"/>
        <w:rPr>
          <w:rFonts w:ascii="Calibri" w:hAnsi="Calibri"/>
          <w:noProof/>
          <w:sz w:val="22"/>
          <w:szCs w:val="22"/>
        </w:rPr>
      </w:pPr>
      <w:hyperlink w:anchor="_Toc477757136" w:history="1">
        <w:r w:rsidRPr="00AC711D">
          <w:rPr>
            <w:rStyle w:val="Hyperlink"/>
            <w:noProof/>
          </w:rPr>
          <w:t>42.10</w:t>
        </w:r>
        <w:r w:rsidRPr="00925DE6">
          <w:rPr>
            <w:rFonts w:ascii="Calibri" w:hAnsi="Calibri"/>
            <w:noProof/>
            <w:sz w:val="22"/>
            <w:szCs w:val="22"/>
          </w:rPr>
          <w:tab/>
        </w:r>
        <w:r w:rsidRPr="00AC711D">
          <w:rPr>
            <w:rStyle w:val="Hyperlink"/>
            <w:noProof/>
          </w:rPr>
          <w:t>Class Spacial Entity</w:t>
        </w:r>
        <w:r>
          <w:rPr>
            <w:noProof/>
            <w:webHidden/>
          </w:rPr>
          <w:tab/>
        </w:r>
        <w:r>
          <w:rPr>
            <w:noProof/>
            <w:webHidden/>
          </w:rPr>
          <w:fldChar w:fldCharType="begin"/>
        </w:r>
        <w:r>
          <w:rPr>
            <w:noProof/>
            <w:webHidden/>
          </w:rPr>
          <w:instrText xml:space="preserve"> PAGEREF _Toc477757136 \h </w:instrText>
        </w:r>
        <w:r>
          <w:rPr>
            <w:noProof/>
            <w:webHidden/>
          </w:rPr>
        </w:r>
        <w:r>
          <w:rPr>
            <w:noProof/>
            <w:webHidden/>
          </w:rPr>
          <w:fldChar w:fldCharType="separate"/>
        </w:r>
        <w:r>
          <w:rPr>
            <w:noProof/>
            <w:webHidden/>
          </w:rPr>
          <w:t>219</w:t>
        </w:r>
        <w:r>
          <w:rPr>
            <w:noProof/>
            <w:webHidden/>
          </w:rPr>
          <w:fldChar w:fldCharType="end"/>
        </w:r>
      </w:hyperlink>
    </w:p>
    <w:p w:rsidR="00925DE6" w:rsidRPr="00925DE6" w:rsidRDefault="00925DE6">
      <w:pPr>
        <w:pStyle w:val="TOC2"/>
        <w:rPr>
          <w:rFonts w:ascii="Calibri" w:hAnsi="Calibri"/>
          <w:noProof/>
          <w:sz w:val="22"/>
          <w:szCs w:val="22"/>
        </w:rPr>
      </w:pPr>
      <w:hyperlink w:anchor="_Toc477757137" w:history="1">
        <w:r w:rsidRPr="00AC711D">
          <w:rPr>
            <w:rStyle w:val="Hyperlink"/>
            <w:noProof/>
          </w:rPr>
          <w:t>42.11</w:t>
        </w:r>
        <w:r w:rsidRPr="00925DE6">
          <w:rPr>
            <w:rFonts w:ascii="Calibri" w:hAnsi="Calibri"/>
            <w:noProof/>
            <w:sz w:val="22"/>
            <w:szCs w:val="22"/>
          </w:rPr>
          <w:tab/>
        </w:r>
        <w:r w:rsidRPr="00AC711D">
          <w:rPr>
            <w:rStyle w:val="Hyperlink"/>
            <w:noProof/>
          </w:rPr>
          <w:t>Class Telecommunication Device</w:t>
        </w:r>
        <w:r>
          <w:rPr>
            <w:noProof/>
            <w:webHidden/>
          </w:rPr>
          <w:tab/>
        </w:r>
        <w:r>
          <w:rPr>
            <w:noProof/>
            <w:webHidden/>
          </w:rPr>
          <w:fldChar w:fldCharType="begin"/>
        </w:r>
        <w:r>
          <w:rPr>
            <w:noProof/>
            <w:webHidden/>
          </w:rPr>
          <w:instrText xml:space="preserve"> PAGEREF _Toc477757137 \h </w:instrText>
        </w:r>
        <w:r>
          <w:rPr>
            <w:noProof/>
            <w:webHidden/>
          </w:rPr>
        </w:r>
        <w:r>
          <w:rPr>
            <w:noProof/>
            <w:webHidden/>
          </w:rPr>
          <w:fldChar w:fldCharType="separate"/>
        </w:r>
        <w:r>
          <w:rPr>
            <w:noProof/>
            <w:webHidden/>
          </w:rPr>
          <w:t>220</w:t>
        </w:r>
        <w:r>
          <w:rPr>
            <w:noProof/>
            <w:webHidden/>
          </w:rPr>
          <w:fldChar w:fldCharType="end"/>
        </w:r>
      </w:hyperlink>
    </w:p>
    <w:p w:rsidR="00925DE6" w:rsidRPr="00925DE6" w:rsidRDefault="00925DE6">
      <w:pPr>
        <w:pStyle w:val="TOC3"/>
        <w:rPr>
          <w:rFonts w:ascii="Calibri" w:hAnsi="Calibri"/>
          <w:noProof/>
          <w:sz w:val="22"/>
          <w:szCs w:val="22"/>
        </w:rPr>
      </w:pPr>
      <w:hyperlink w:anchor="_Toc477757138" w:history="1">
        <w:r w:rsidRPr="00AC711D">
          <w:rPr>
            <w:rStyle w:val="Hyperlink"/>
            <w:noProof/>
          </w:rPr>
          <w:t>42.11.1</w:t>
        </w:r>
        <w:r w:rsidRPr="00925DE6">
          <w:rPr>
            <w:rFonts w:ascii="Calibri" w:hAnsi="Calibri"/>
            <w:noProof/>
            <w:sz w:val="22"/>
            <w:szCs w:val="22"/>
          </w:rPr>
          <w:tab/>
        </w:r>
        <w:r w:rsidRPr="00AC711D">
          <w:rPr>
            <w:rStyle w:val="Hyperlink"/>
            <w:noProof/>
          </w:rPr>
          <w:t>Enumeration Sex Kind</w:t>
        </w:r>
        <w:r>
          <w:rPr>
            <w:noProof/>
            <w:webHidden/>
          </w:rPr>
          <w:tab/>
        </w:r>
        <w:r>
          <w:rPr>
            <w:noProof/>
            <w:webHidden/>
          </w:rPr>
          <w:fldChar w:fldCharType="begin"/>
        </w:r>
        <w:r>
          <w:rPr>
            <w:noProof/>
            <w:webHidden/>
          </w:rPr>
          <w:instrText xml:space="preserve"> PAGEREF _Toc477757138 \h </w:instrText>
        </w:r>
        <w:r>
          <w:rPr>
            <w:noProof/>
            <w:webHidden/>
          </w:rPr>
        </w:r>
        <w:r>
          <w:rPr>
            <w:noProof/>
            <w:webHidden/>
          </w:rPr>
          <w:fldChar w:fldCharType="separate"/>
        </w:r>
        <w:r>
          <w:rPr>
            <w:noProof/>
            <w:webHidden/>
          </w:rPr>
          <w:t>220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39" w:history="1">
        <w:r w:rsidRPr="00AC711D">
          <w:rPr>
            <w:rStyle w:val="Hyperlink"/>
            <w:noProof/>
          </w:rPr>
          <w:t>43</w:t>
        </w:r>
        <w:r w:rsidRPr="00925DE6">
          <w:rPr>
            <w:rFonts w:ascii="Calibri" w:hAnsi="Calibri"/>
            <w:noProof/>
            <w:sz w:val="22"/>
            <w:szCs w:val="22"/>
          </w:rPr>
          <w:tab/>
        </w:r>
        <w:r w:rsidRPr="00AC711D">
          <w:rPr>
            <w:rStyle w:val="Hyperlink"/>
            <w:noProof/>
          </w:rPr>
          <w:t>Threat-risk-conceptual-model::Generic Concept Library::Places</w:t>
        </w:r>
        <w:r>
          <w:rPr>
            <w:noProof/>
            <w:webHidden/>
          </w:rPr>
          <w:tab/>
        </w:r>
        <w:r>
          <w:rPr>
            <w:noProof/>
            <w:webHidden/>
          </w:rPr>
          <w:fldChar w:fldCharType="begin"/>
        </w:r>
        <w:r>
          <w:rPr>
            <w:noProof/>
            <w:webHidden/>
          </w:rPr>
          <w:instrText xml:space="preserve"> PAGEREF _Toc477757139 \h </w:instrText>
        </w:r>
        <w:r>
          <w:rPr>
            <w:noProof/>
            <w:webHidden/>
          </w:rPr>
        </w:r>
        <w:r>
          <w:rPr>
            <w:noProof/>
            <w:webHidden/>
          </w:rPr>
          <w:fldChar w:fldCharType="separate"/>
        </w:r>
        <w:r>
          <w:rPr>
            <w:noProof/>
            <w:webHidden/>
          </w:rPr>
          <w:t>222</w:t>
        </w:r>
        <w:r>
          <w:rPr>
            <w:noProof/>
            <w:webHidden/>
          </w:rPr>
          <w:fldChar w:fldCharType="end"/>
        </w:r>
      </w:hyperlink>
    </w:p>
    <w:p w:rsidR="00925DE6" w:rsidRPr="00925DE6" w:rsidRDefault="00925DE6">
      <w:pPr>
        <w:pStyle w:val="TOC2"/>
        <w:rPr>
          <w:rFonts w:ascii="Calibri" w:hAnsi="Calibri"/>
          <w:noProof/>
          <w:sz w:val="22"/>
          <w:szCs w:val="22"/>
        </w:rPr>
      </w:pPr>
      <w:hyperlink w:anchor="_Toc477757140" w:history="1">
        <w:r w:rsidRPr="00AC711D">
          <w:rPr>
            <w:rStyle w:val="Hyperlink"/>
            <w:noProof/>
          </w:rPr>
          <w:t>43.1</w:t>
        </w:r>
        <w:r w:rsidRPr="00925DE6">
          <w:rPr>
            <w:rFonts w:ascii="Calibri" w:hAnsi="Calibri"/>
            <w:noProof/>
            <w:sz w:val="22"/>
            <w:szCs w:val="22"/>
          </w:rPr>
          <w:tab/>
        </w:r>
        <w:r w:rsidRPr="00AC711D">
          <w:rPr>
            <w:rStyle w:val="Hyperlink"/>
            <w:noProof/>
          </w:rPr>
          <w:t>Diagram: Place</w:t>
        </w:r>
        <w:r>
          <w:rPr>
            <w:noProof/>
            <w:webHidden/>
          </w:rPr>
          <w:tab/>
        </w:r>
        <w:r>
          <w:rPr>
            <w:noProof/>
            <w:webHidden/>
          </w:rPr>
          <w:fldChar w:fldCharType="begin"/>
        </w:r>
        <w:r>
          <w:rPr>
            <w:noProof/>
            <w:webHidden/>
          </w:rPr>
          <w:instrText xml:space="preserve"> PAGEREF _Toc477757140 \h </w:instrText>
        </w:r>
        <w:r>
          <w:rPr>
            <w:noProof/>
            <w:webHidden/>
          </w:rPr>
        </w:r>
        <w:r>
          <w:rPr>
            <w:noProof/>
            <w:webHidden/>
          </w:rPr>
          <w:fldChar w:fldCharType="separate"/>
        </w:r>
        <w:r>
          <w:rPr>
            <w:noProof/>
            <w:webHidden/>
          </w:rPr>
          <w:t>222</w:t>
        </w:r>
        <w:r>
          <w:rPr>
            <w:noProof/>
            <w:webHidden/>
          </w:rPr>
          <w:fldChar w:fldCharType="end"/>
        </w:r>
      </w:hyperlink>
    </w:p>
    <w:p w:rsidR="00925DE6" w:rsidRPr="00925DE6" w:rsidRDefault="00925DE6">
      <w:pPr>
        <w:pStyle w:val="TOC2"/>
        <w:rPr>
          <w:rFonts w:ascii="Calibri" w:hAnsi="Calibri"/>
          <w:noProof/>
          <w:sz w:val="22"/>
          <w:szCs w:val="22"/>
        </w:rPr>
      </w:pPr>
      <w:hyperlink w:anchor="_Toc477757141" w:history="1">
        <w:r w:rsidRPr="00AC711D">
          <w:rPr>
            <w:rStyle w:val="Hyperlink"/>
            <w:noProof/>
          </w:rPr>
          <w:t>43.2</w:t>
        </w:r>
        <w:r w:rsidRPr="00925DE6">
          <w:rPr>
            <w:rFonts w:ascii="Calibri" w:hAnsi="Calibri"/>
            <w:noProof/>
            <w:sz w:val="22"/>
            <w:szCs w:val="22"/>
          </w:rPr>
          <w:tab/>
        </w:r>
        <w:r w:rsidRPr="00AC711D">
          <w:rPr>
            <w:rStyle w:val="Hyperlink"/>
            <w:noProof/>
          </w:rPr>
          <w:t>Class Facility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_Toc477757141 \h </w:instrText>
        </w:r>
        <w:r>
          <w:rPr>
            <w:noProof/>
            <w:webHidden/>
          </w:rPr>
        </w:r>
        <w:r>
          <w:rPr>
            <w:noProof/>
            <w:webHidden/>
          </w:rPr>
          <w:fldChar w:fldCharType="separate"/>
        </w:r>
        <w:r>
          <w:rPr>
            <w:noProof/>
            <w:webHidden/>
          </w:rPr>
          <w:t>222</w:t>
        </w:r>
        <w:r>
          <w:rPr>
            <w:noProof/>
            <w:webHidden/>
          </w:rPr>
          <w:fldChar w:fldCharType="end"/>
        </w:r>
      </w:hyperlink>
    </w:p>
    <w:p w:rsidR="00925DE6" w:rsidRPr="00925DE6" w:rsidRDefault="00925DE6">
      <w:pPr>
        <w:pStyle w:val="TOC2"/>
        <w:rPr>
          <w:rFonts w:ascii="Calibri" w:hAnsi="Calibri"/>
          <w:noProof/>
          <w:sz w:val="22"/>
          <w:szCs w:val="22"/>
        </w:rPr>
      </w:pPr>
      <w:hyperlink w:anchor="_Toc477757142" w:history="1">
        <w:r w:rsidRPr="00AC711D">
          <w:rPr>
            <w:rStyle w:val="Hyperlink"/>
            <w:noProof/>
          </w:rPr>
          <w:t>43.3</w:t>
        </w:r>
        <w:r w:rsidRPr="00925DE6">
          <w:rPr>
            <w:rFonts w:ascii="Calibri" w:hAnsi="Calibri"/>
            <w:noProof/>
            <w:sz w:val="22"/>
            <w:szCs w:val="22"/>
          </w:rPr>
          <w:tab/>
        </w:r>
        <w:r w:rsidRPr="00AC711D">
          <w:rPr>
            <w:rStyle w:val="Hyperlink"/>
            <w:noProof/>
          </w:rPr>
          <w:t>Association Class Operating Location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_Toc477757142 \h </w:instrText>
        </w:r>
        <w:r>
          <w:rPr>
            <w:noProof/>
            <w:webHidden/>
          </w:rPr>
        </w:r>
        <w:r>
          <w:rPr>
            <w:noProof/>
            <w:webHidden/>
          </w:rPr>
          <w:fldChar w:fldCharType="separate"/>
        </w:r>
        <w:r>
          <w:rPr>
            <w:noProof/>
            <w:webHidden/>
          </w:rPr>
          <w:t>222</w:t>
        </w:r>
        <w:r>
          <w:rPr>
            <w:noProof/>
            <w:webHidden/>
          </w:rPr>
          <w:fldChar w:fldCharType="end"/>
        </w:r>
      </w:hyperlink>
    </w:p>
    <w:p w:rsidR="00925DE6" w:rsidRPr="00925DE6" w:rsidRDefault="00925DE6">
      <w:pPr>
        <w:pStyle w:val="TOC2"/>
        <w:rPr>
          <w:rFonts w:ascii="Calibri" w:hAnsi="Calibri"/>
          <w:noProof/>
          <w:sz w:val="22"/>
          <w:szCs w:val="22"/>
        </w:rPr>
      </w:pPr>
      <w:hyperlink w:anchor="_Toc477757143" w:history="1">
        <w:r w:rsidRPr="00AC711D">
          <w:rPr>
            <w:rStyle w:val="Hyperlink"/>
            <w:noProof/>
          </w:rPr>
          <w:t>43.4</w:t>
        </w:r>
        <w:r w:rsidRPr="00925DE6">
          <w:rPr>
            <w:rFonts w:ascii="Calibri" w:hAnsi="Calibri"/>
            <w:noProof/>
            <w:sz w:val="22"/>
            <w:szCs w:val="22"/>
          </w:rPr>
          <w:tab/>
        </w:r>
        <w:r w:rsidRPr="00AC711D">
          <w:rPr>
            <w:rStyle w:val="Hyperlink"/>
            <w:noProof/>
          </w:rPr>
          <w:t>Class Place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_Toc477757143 \h </w:instrText>
        </w:r>
        <w:r>
          <w:rPr>
            <w:noProof/>
            <w:webHidden/>
          </w:rPr>
        </w:r>
        <w:r>
          <w:rPr>
            <w:noProof/>
            <w:webHidden/>
          </w:rPr>
          <w:fldChar w:fldCharType="separate"/>
        </w:r>
        <w:r>
          <w:rPr>
            <w:noProof/>
            <w:webHidden/>
          </w:rPr>
          <w:t>223</w:t>
        </w:r>
        <w:r>
          <w:rPr>
            <w:noProof/>
            <w:webHidden/>
          </w:rPr>
          <w:fldChar w:fldCharType="end"/>
        </w:r>
      </w:hyperlink>
    </w:p>
    <w:p w:rsidR="00925DE6" w:rsidRPr="00925DE6" w:rsidRDefault="00925DE6">
      <w:pPr>
        <w:pStyle w:val="TOC2"/>
        <w:rPr>
          <w:rFonts w:ascii="Calibri" w:hAnsi="Calibri"/>
          <w:noProof/>
          <w:sz w:val="22"/>
          <w:szCs w:val="22"/>
        </w:rPr>
      </w:pPr>
      <w:hyperlink w:anchor="_Toc477757144" w:history="1">
        <w:r w:rsidRPr="00AC711D">
          <w:rPr>
            <w:rStyle w:val="Hyperlink"/>
            <w:noProof/>
          </w:rPr>
          <w:t>43.5</w:t>
        </w:r>
        <w:r w:rsidRPr="00925DE6">
          <w:rPr>
            <w:rFonts w:ascii="Calibri" w:hAnsi="Calibri"/>
            <w:noProof/>
            <w:sz w:val="22"/>
            <w:szCs w:val="22"/>
          </w:rPr>
          <w:tab/>
        </w:r>
        <w:r w:rsidRPr="00AC711D">
          <w:rPr>
            <w:rStyle w:val="Hyperlink"/>
            <w:noProof/>
          </w:rPr>
          <w:t>Association Class Place of Occurrance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_Toc477757144 \h </w:instrText>
        </w:r>
        <w:r>
          <w:rPr>
            <w:noProof/>
            <w:webHidden/>
          </w:rPr>
        </w:r>
        <w:r>
          <w:rPr>
            <w:noProof/>
            <w:webHidden/>
          </w:rPr>
          <w:fldChar w:fldCharType="separate"/>
        </w:r>
        <w:r>
          <w:rPr>
            <w:noProof/>
            <w:webHidden/>
          </w:rPr>
          <w:t>223</w:t>
        </w:r>
        <w:r>
          <w:rPr>
            <w:noProof/>
            <w:webHidden/>
          </w:rPr>
          <w:fldChar w:fldCharType="end"/>
        </w:r>
      </w:hyperlink>
    </w:p>
    <w:p w:rsidR="00925DE6" w:rsidRPr="00925DE6" w:rsidRDefault="00925DE6">
      <w:pPr>
        <w:pStyle w:val="TOC2"/>
        <w:rPr>
          <w:rFonts w:ascii="Calibri" w:hAnsi="Calibri"/>
          <w:noProof/>
          <w:sz w:val="22"/>
          <w:szCs w:val="22"/>
        </w:rPr>
      </w:pPr>
      <w:hyperlink w:anchor="_Toc477757145" w:history="1">
        <w:r w:rsidRPr="00AC711D">
          <w:rPr>
            <w:rStyle w:val="Hyperlink"/>
            <w:noProof/>
          </w:rPr>
          <w:t>43.6</w:t>
        </w:r>
        <w:r w:rsidRPr="00925DE6">
          <w:rPr>
            <w:rFonts w:ascii="Calibri" w:hAnsi="Calibri"/>
            <w:noProof/>
            <w:sz w:val="22"/>
            <w:szCs w:val="22"/>
          </w:rPr>
          <w:tab/>
        </w:r>
        <w:r w:rsidRPr="00AC711D">
          <w:rPr>
            <w:rStyle w:val="Hyperlink"/>
            <w:noProof/>
          </w:rPr>
          <w:t>Class Residence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_Toc477757145 \h </w:instrText>
        </w:r>
        <w:r>
          <w:rPr>
            <w:noProof/>
            <w:webHidden/>
          </w:rPr>
        </w:r>
        <w:r>
          <w:rPr>
            <w:noProof/>
            <w:webHidden/>
          </w:rPr>
          <w:fldChar w:fldCharType="separate"/>
        </w:r>
        <w:r>
          <w:rPr>
            <w:noProof/>
            <w:webHidden/>
          </w:rPr>
          <w:t>224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46" w:history="1">
        <w:r w:rsidRPr="00AC711D">
          <w:rPr>
            <w:rStyle w:val="Hyperlink"/>
            <w:noProof/>
          </w:rPr>
          <w:t>44</w:t>
        </w:r>
        <w:r w:rsidRPr="00925DE6">
          <w:rPr>
            <w:rFonts w:ascii="Calibri" w:hAnsi="Calibri"/>
            <w:noProof/>
            <w:sz w:val="22"/>
            <w:szCs w:val="22"/>
          </w:rPr>
          <w:tab/>
        </w:r>
        <w:r w:rsidRPr="00AC711D">
          <w:rPr>
            <w:rStyle w:val="Hyperlink"/>
            <w:noProof/>
          </w:rPr>
          <w:t>Threat-risk-conceptual-model::Generic Concept Library::Policies</w:t>
        </w:r>
        <w:r>
          <w:rPr>
            <w:noProof/>
            <w:webHidden/>
          </w:rPr>
          <w:tab/>
        </w:r>
        <w:r>
          <w:rPr>
            <w:noProof/>
            <w:webHidden/>
          </w:rPr>
          <w:fldChar w:fldCharType="begin"/>
        </w:r>
        <w:r>
          <w:rPr>
            <w:noProof/>
            <w:webHidden/>
          </w:rPr>
          <w:instrText xml:space="preserve"> PAGEREF _Toc477757146 \h </w:instrText>
        </w:r>
        <w:r>
          <w:rPr>
            <w:noProof/>
            <w:webHidden/>
          </w:rPr>
        </w:r>
        <w:r>
          <w:rPr>
            <w:noProof/>
            <w:webHidden/>
          </w:rPr>
          <w:fldChar w:fldCharType="separate"/>
        </w:r>
        <w:r>
          <w:rPr>
            <w:noProof/>
            <w:webHidden/>
          </w:rPr>
          <w:t>225</w:t>
        </w:r>
        <w:r>
          <w:rPr>
            <w:noProof/>
            <w:webHidden/>
          </w:rPr>
          <w:fldChar w:fldCharType="end"/>
        </w:r>
      </w:hyperlink>
    </w:p>
    <w:p w:rsidR="00925DE6" w:rsidRPr="00925DE6" w:rsidRDefault="00925DE6">
      <w:pPr>
        <w:pStyle w:val="TOC2"/>
        <w:rPr>
          <w:rFonts w:ascii="Calibri" w:hAnsi="Calibri"/>
          <w:noProof/>
          <w:sz w:val="22"/>
          <w:szCs w:val="22"/>
        </w:rPr>
      </w:pPr>
      <w:hyperlink w:anchor="_Toc477757147" w:history="1">
        <w:r w:rsidRPr="00AC711D">
          <w:rPr>
            <w:rStyle w:val="Hyperlink"/>
            <w:noProof/>
          </w:rPr>
          <w:t>44.1</w:t>
        </w:r>
        <w:r w:rsidRPr="00925DE6">
          <w:rPr>
            <w:rFonts w:ascii="Calibri" w:hAnsi="Calibri"/>
            <w:noProof/>
            <w:sz w:val="22"/>
            <w:szCs w:val="22"/>
          </w:rPr>
          <w:tab/>
        </w:r>
        <w:r w:rsidRPr="00AC711D">
          <w:rPr>
            <w:rStyle w:val="Hyperlink"/>
            <w:noProof/>
          </w:rPr>
          <w:t>Diagram: Policy</w:t>
        </w:r>
        <w:r>
          <w:rPr>
            <w:noProof/>
            <w:webHidden/>
          </w:rPr>
          <w:tab/>
        </w:r>
        <w:r>
          <w:rPr>
            <w:noProof/>
            <w:webHidden/>
          </w:rPr>
          <w:fldChar w:fldCharType="begin"/>
        </w:r>
        <w:r>
          <w:rPr>
            <w:noProof/>
            <w:webHidden/>
          </w:rPr>
          <w:instrText xml:space="preserve"> PAGEREF _Toc477757147 \h </w:instrText>
        </w:r>
        <w:r>
          <w:rPr>
            <w:noProof/>
            <w:webHidden/>
          </w:rPr>
        </w:r>
        <w:r>
          <w:rPr>
            <w:noProof/>
            <w:webHidden/>
          </w:rPr>
          <w:fldChar w:fldCharType="separate"/>
        </w:r>
        <w:r>
          <w:rPr>
            <w:noProof/>
            <w:webHidden/>
          </w:rPr>
          <w:t>225</w:t>
        </w:r>
        <w:r>
          <w:rPr>
            <w:noProof/>
            <w:webHidden/>
          </w:rPr>
          <w:fldChar w:fldCharType="end"/>
        </w:r>
      </w:hyperlink>
    </w:p>
    <w:p w:rsidR="00925DE6" w:rsidRPr="00925DE6" w:rsidRDefault="00925DE6">
      <w:pPr>
        <w:pStyle w:val="TOC2"/>
        <w:rPr>
          <w:rFonts w:ascii="Calibri" w:hAnsi="Calibri"/>
          <w:noProof/>
          <w:sz w:val="22"/>
          <w:szCs w:val="22"/>
        </w:rPr>
      </w:pPr>
      <w:hyperlink w:anchor="_Toc477757148" w:history="1">
        <w:r w:rsidRPr="00AC711D">
          <w:rPr>
            <w:rStyle w:val="Hyperlink"/>
            <w:noProof/>
          </w:rPr>
          <w:t>44.2</w:t>
        </w:r>
        <w:r w:rsidRPr="00925DE6">
          <w:rPr>
            <w:rFonts w:ascii="Calibri" w:hAnsi="Calibri"/>
            <w:noProof/>
            <w:sz w:val="22"/>
            <w:szCs w:val="22"/>
          </w:rPr>
          <w:tab/>
        </w:r>
        <w:r w:rsidRPr="00AC711D">
          <w:rPr>
            <w:rStyle w:val="Hyperlink"/>
            <w:noProof/>
          </w:rPr>
          <w:t>Association Class Assertion of Policy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_Toc477757148 \h </w:instrText>
        </w:r>
        <w:r>
          <w:rPr>
            <w:noProof/>
            <w:webHidden/>
          </w:rPr>
        </w:r>
        <w:r>
          <w:rPr>
            <w:noProof/>
            <w:webHidden/>
          </w:rPr>
          <w:fldChar w:fldCharType="separate"/>
        </w:r>
        <w:r>
          <w:rPr>
            <w:noProof/>
            <w:webHidden/>
          </w:rPr>
          <w:t>225</w:t>
        </w:r>
        <w:r>
          <w:rPr>
            <w:noProof/>
            <w:webHidden/>
          </w:rPr>
          <w:fldChar w:fldCharType="end"/>
        </w:r>
      </w:hyperlink>
    </w:p>
    <w:p w:rsidR="00925DE6" w:rsidRPr="00925DE6" w:rsidRDefault="00925DE6">
      <w:pPr>
        <w:pStyle w:val="TOC2"/>
        <w:rPr>
          <w:rFonts w:ascii="Calibri" w:hAnsi="Calibri"/>
          <w:noProof/>
          <w:sz w:val="22"/>
          <w:szCs w:val="22"/>
        </w:rPr>
      </w:pPr>
      <w:hyperlink w:anchor="_Toc477757149" w:history="1">
        <w:r w:rsidRPr="00AC711D">
          <w:rPr>
            <w:rStyle w:val="Hyperlink"/>
            <w:noProof/>
          </w:rPr>
          <w:t>44.3</w:t>
        </w:r>
        <w:r w:rsidRPr="00925DE6">
          <w:rPr>
            <w:rFonts w:ascii="Calibri" w:hAnsi="Calibri"/>
            <w:noProof/>
            <w:sz w:val="22"/>
            <w:szCs w:val="22"/>
          </w:rPr>
          <w:tab/>
        </w:r>
        <w:r w:rsidRPr="00AC711D">
          <w:rPr>
            <w:rStyle w:val="Hyperlink"/>
            <w:noProof/>
          </w:rPr>
          <w:t>Class Policy</w:t>
        </w:r>
        <w:r>
          <w:rPr>
            <w:noProof/>
            <w:webHidden/>
          </w:rPr>
          <w:tab/>
        </w:r>
        <w:r>
          <w:rPr>
            <w:noProof/>
            <w:webHidden/>
          </w:rPr>
          <w:fldChar w:fldCharType="begin"/>
        </w:r>
        <w:r>
          <w:rPr>
            <w:noProof/>
            <w:webHidden/>
          </w:rPr>
          <w:instrText xml:space="preserve"> PAGEREF _Toc477757149 \h </w:instrText>
        </w:r>
        <w:r>
          <w:rPr>
            <w:noProof/>
            <w:webHidden/>
          </w:rPr>
        </w:r>
        <w:r>
          <w:rPr>
            <w:noProof/>
            <w:webHidden/>
          </w:rPr>
          <w:fldChar w:fldCharType="separate"/>
        </w:r>
        <w:r>
          <w:rPr>
            <w:noProof/>
            <w:webHidden/>
          </w:rPr>
          <w:t>226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50" w:history="1">
        <w:r w:rsidRPr="00AC711D">
          <w:rPr>
            <w:rStyle w:val="Hyperlink"/>
            <w:noProof/>
          </w:rPr>
          <w:t>45</w:t>
        </w:r>
        <w:r w:rsidRPr="00925DE6">
          <w:rPr>
            <w:rFonts w:ascii="Calibri" w:hAnsi="Calibri"/>
            <w:noProof/>
            <w:sz w:val="22"/>
            <w:szCs w:val="22"/>
          </w:rPr>
          <w:tab/>
        </w:r>
        <w:r w:rsidRPr="00AC711D">
          <w:rPr>
            <w:rStyle w:val="Hyperlink"/>
            <w:noProof/>
          </w:rPr>
          <w:t>Threat-risk-conceptual-model::Generic Concept Library::Predictions</w:t>
        </w:r>
        <w:r>
          <w:rPr>
            <w:noProof/>
            <w:webHidden/>
          </w:rPr>
          <w:tab/>
        </w:r>
        <w:r>
          <w:rPr>
            <w:noProof/>
            <w:webHidden/>
          </w:rPr>
          <w:fldChar w:fldCharType="begin"/>
        </w:r>
        <w:r>
          <w:rPr>
            <w:noProof/>
            <w:webHidden/>
          </w:rPr>
          <w:instrText xml:space="preserve"> PAGEREF _Toc477757150 \h </w:instrText>
        </w:r>
        <w:r>
          <w:rPr>
            <w:noProof/>
            <w:webHidden/>
          </w:rPr>
        </w:r>
        <w:r>
          <w:rPr>
            <w:noProof/>
            <w:webHidden/>
          </w:rPr>
          <w:fldChar w:fldCharType="separate"/>
        </w:r>
        <w:r>
          <w:rPr>
            <w:noProof/>
            <w:webHidden/>
          </w:rPr>
          <w:t>227</w:t>
        </w:r>
        <w:r>
          <w:rPr>
            <w:noProof/>
            <w:webHidden/>
          </w:rPr>
          <w:fldChar w:fldCharType="end"/>
        </w:r>
      </w:hyperlink>
    </w:p>
    <w:p w:rsidR="00925DE6" w:rsidRPr="00925DE6" w:rsidRDefault="00925DE6">
      <w:pPr>
        <w:pStyle w:val="TOC2"/>
        <w:rPr>
          <w:rFonts w:ascii="Calibri" w:hAnsi="Calibri"/>
          <w:noProof/>
          <w:sz w:val="22"/>
          <w:szCs w:val="22"/>
        </w:rPr>
      </w:pPr>
      <w:hyperlink w:anchor="_Toc477757151" w:history="1">
        <w:r w:rsidRPr="00AC711D">
          <w:rPr>
            <w:rStyle w:val="Hyperlink"/>
            <w:noProof/>
          </w:rPr>
          <w:t>45.1</w:t>
        </w:r>
        <w:r w:rsidRPr="00925DE6">
          <w:rPr>
            <w:rFonts w:ascii="Calibri" w:hAnsi="Calibri"/>
            <w:noProof/>
            <w:sz w:val="22"/>
            <w:szCs w:val="22"/>
          </w:rPr>
          <w:tab/>
        </w:r>
        <w:r w:rsidRPr="00AC711D">
          <w:rPr>
            <w:rStyle w:val="Hyperlink"/>
            <w:noProof/>
          </w:rPr>
          <w:t>Diagram: Prediction</w:t>
        </w:r>
        <w:r>
          <w:rPr>
            <w:noProof/>
            <w:webHidden/>
          </w:rPr>
          <w:tab/>
        </w:r>
        <w:r>
          <w:rPr>
            <w:noProof/>
            <w:webHidden/>
          </w:rPr>
          <w:fldChar w:fldCharType="begin"/>
        </w:r>
        <w:r>
          <w:rPr>
            <w:noProof/>
            <w:webHidden/>
          </w:rPr>
          <w:instrText xml:space="preserve"> PAGEREF _Toc477757151 \h </w:instrText>
        </w:r>
        <w:r>
          <w:rPr>
            <w:noProof/>
            <w:webHidden/>
          </w:rPr>
        </w:r>
        <w:r>
          <w:rPr>
            <w:noProof/>
            <w:webHidden/>
          </w:rPr>
          <w:fldChar w:fldCharType="separate"/>
        </w:r>
        <w:r>
          <w:rPr>
            <w:noProof/>
            <w:webHidden/>
          </w:rPr>
          <w:t>227</w:t>
        </w:r>
        <w:r>
          <w:rPr>
            <w:noProof/>
            <w:webHidden/>
          </w:rPr>
          <w:fldChar w:fldCharType="end"/>
        </w:r>
      </w:hyperlink>
    </w:p>
    <w:p w:rsidR="00925DE6" w:rsidRPr="00925DE6" w:rsidRDefault="00925DE6">
      <w:pPr>
        <w:pStyle w:val="TOC2"/>
        <w:rPr>
          <w:rFonts w:ascii="Calibri" w:hAnsi="Calibri"/>
          <w:noProof/>
          <w:sz w:val="22"/>
          <w:szCs w:val="22"/>
        </w:rPr>
      </w:pPr>
      <w:hyperlink w:anchor="_Toc477757152" w:history="1">
        <w:r w:rsidRPr="00AC711D">
          <w:rPr>
            <w:rStyle w:val="Hyperlink"/>
            <w:noProof/>
          </w:rPr>
          <w:t>45.2</w:t>
        </w:r>
        <w:r w:rsidRPr="00925DE6">
          <w:rPr>
            <w:rFonts w:ascii="Calibri" w:hAnsi="Calibri"/>
            <w:noProof/>
            <w:sz w:val="22"/>
            <w:szCs w:val="22"/>
          </w:rPr>
          <w:tab/>
        </w:r>
        <w:r w:rsidRPr="00AC711D">
          <w:rPr>
            <w:rStyle w:val="Hyperlink"/>
            <w:noProof/>
          </w:rPr>
          <w:t>Association Class Prediction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_Toc477757152 \h </w:instrText>
        </w:r>
        <w:r>
          <w:rPr>
            <w:noProof/>
            <w:webHidden/>
          </w:rPr>
        </w:r>
        <w:r>
          <w:rPr>
            <w:noProof/>
            <w:webHidden/>
          </w:rPr>
          <w:fldChar w:fldCharType="separate"/>
        </w:r>
        <w:r>
          <w:rPr>
            <w:noProof/>
            <w:webHidden/>
          </w:rPr>
          <w:t>227</w:t>
        </w:r>
        <w:r>
          <w:rPr>
            <w:noProof/>
            <w:webHidden/>
          </w:rPr>
          <w:fldChar w:fldCharType="end"/>
        </w:r>
      </w:hyperlink>
    </w:p>
    <w:p w:rsidR="00925DE6" w:rsidRPr="00925DE6" w:rsidRDefault="00925DE6">
      <w:pPr>
        <w:pStyle w:val="TOC2"/>
        <w:rPr>
          <w:rFonts w:ascii="Calibri" w:hAnsi="Calibri"/>
          <w:noProof/>
          <w:sz w:val="22"/>
          <w:szCs w:val="22"/>
        </w:rPr>
      </w:pPr>
      <w:hyperlink w:anchor="_Toc477757153" w:history="1">
        <w:r w:rsidRPr="00AC711D">
          <w:rPr>
            <w:rStyle w:val="Hyperlink"/>
            <w:noProof/>
          </w:rPr>
          <w:t>45.3</w:t>
        </w:r>
        <w:r w:rsidRPr="00925DE6">
          <w:rPr>
            <w:rFonts w:ascii="Calibri" w:hAnsi="Calibri"/>
            <w:noProof/>
            <w:sz w:val="22"/>
            <w:szCs w:val="22"/>
          </w:rPr>
          <w:tab/>
        </w:r>
        <w:r w:rsidRPr="00AC711D">
          <w:rPr>
            <w:rStyle w:val="Hyperlink"/>
            <w:noProof/>
          </w:rPr>
          <w:t>Class Predictor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_Toc477757153 \h </w:instrText>
        </w:r>
        <w:r>
          <w:rPr>
            <w:noProof/>
            <w:webHidden/>
          </w:rPr>
        </w:r>
        <w:r>
          <w:rPr>
            <w:noProof/>
            <w:webHidden/>
          </w:rPr>
          <w:fldChar w:fldCharType="separate"/>
        </w:r>
        <w:r>
          <w:rPr>
            <w:noProof/>
            <w:webHidden/>
          </w:rPr>
          <w:t>228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54" w:history="1">
        <w:r w:rsidRPr="00AC711D">
          <w:rPr>
            <w:rStyle w:val="Hyperlink"/>
            <w:noProof/>
          </w:rPr>
          <w:t>46</w:t>
        </w:r>
        <w:r w:rsidRPr="00925DE6">
          <w:rPr>
            <w:rFonts w:ascii="Calibri" w:hAnsi="Calibri"/>
            <w:noProof/>
            <w:sz w:val="22"/>
            <w:szCs w:val="22"/>
          </w:rPr>
          <w:tab/>
        </w:r>
        <w:r w:rsidRPr="00AC711D">
          <w:rPr>
            <w:rStyle w:val="Hyperlink"/>
            <w:noProof/>
          </w:rPr>
          <w:t>Threat-risk-conceptual-model::Generic Concept Library::Processes</w:t>
        </w:r>
        <w:r>
          <w:rPr>
            <w:noProof/>
            <w:webHidden/>
          </w:rPr>
          <w:tab/>
        </w:r>
        <w:r>
          <w:rPr>
            <w:noProof/>
            <w:webHidden/>
          </w:rPr>
          <w:fldChar w:fldCharType="begin"/>
        </w:r>
        <w:r>
          <w:rPr>
            <w:noProof/>
            <w:webHidden/>
          </w:rPr>
          <w:instrText xml:space="preserve"> PAGEREF _Toc477757154 \h </w:instrText>
        </w:r>
        <w:r>
          <w:rPr>
            <w:noProof/>
            <w:webHidden/>
          </w:rPr>
        </w:r>
        <w:r>
          <w:rPr>
            <w:noProof/>
            <w:webHidden/>
          </w:rPr>
          <w:fldChar w:fldCharType="separate"/>
        </w:r>
        <w:r>
          <w:rPr>
            <w:noProof/>
            <w:webHidden/>
          </w:rPr>
          <w:t>229</w:t>
        </w:r>
        <w:r>
          <w:rPr>
            <w:noProof/>
            <w:webHidden/>
          </w:rPr>
          <w:fldChar w:fldCharType="end"/>
        </w:r>
      </w:hyperlink>
    </w:p>
    <w:p w:rsidR="00925DE6" w:rsidRPr="00925DE6" w:rsidRDefault="00925DE6">
      <w:pPr>
        <w:pStyle w:val="TOC2"/>
        <w:rPr>
          <w:rFonts w:ascii="Calibri" w:hAnsi="Calibri"/>
          <w:noProof/>
          <w:sz w:val="22"/>
          <w:szCs w:val="22"/>
        </w:rPr>
      </w:pPr>
      <w:hyperlink w:anchor="_Toc477757155" w:history="1">
        <w:r w:rsidRPr="00AC711D">
          <w:rPr>
            <w:rStyle w:val="Hyperlink"/>
            <w:noProof/>
          </w:rPr>
          <w:t>46.1</w:t>
        </w:r>
        <w:r w:rsidRPr="00925DE6">
          <w:rPr>
            <w:rFonts w:ascii="Calibri" w:hAnsi="Calibri"/>
            <w:noProof/>
            <w:sz w:val="22"/>
            <w:szCs w:val="22"/>
          </w:rPr>
          <w:tab/>
        </w:r>
        <w:r w:rsidRPr="00AC711D">
          <w:rPr>
            <w:rStyle w:val="Hyperlink"/>
            <w:noProof/>
          </w:rPr>
          <w:t>Diagram: Process</w:t>
        </w:r>
        <w:r>
          <w:rPr>
            <w:noProof/>
            <w:webHidden/>
          </w:rPr>
          <w:tab/>
        </w:r>
        <w:r>
          <w:rPr>
            <w:noProof/>
            <w:webHidden/>
          </w:rPr>
          <w:fldChar w:fldCharType="begin"/>
        </w:r>
        <w:r>
          <w:rPr>
            <w:noProof/>
            <w:webHidden/>
          </w:rPr>
          <w:instrText xml:space="preserve"> PAGEREF _Toc477757155 \h </w:instrText>
        </w:r>
        <w:r>
          <w:rPr>
            <w:noProof/>
            <w:webHidden/>
          </w:rPr>
        </w:r>
        <w:r>
          <w:rPr>
            <w:noProof/>
            <w:webHidden/>
          </w:rPr>
          <w:fldChar w:fldCharType="separate"/>
        </w:r>
        <w:r>
          <w:rPr>
            <w:noProof/>
            <w:webHidden/>
          </w:rPr>
          <w:t>230</w:t>
        </w:r>
        <w:r>
          <w:rPr>
            <w:noProof/>
            <w:webHidden/>
          </w:rPr>
          <w:fldChar w:fldCharType="end"/>
        </w:r>
      </w:hyperlink>
    </w:p>
    <w:p w:rsidR="00925DE6" w:rsidRPr="00925DE6" w:rsidRDefault="00925DE6">
      <w:pPr>
        <w:pStyle w:val="TOC2"/>
        <w:rPr>
          <w:rFonts w:ascii="Calibri" w:hAnsi="Calibri"/>
          <w:noProof/>
          <w:sz w:val="22"/>
          <w:szCs w:val="22"/>
        </w:rPr>
      </w:pPr>
      <w:hyperlink w:anchor="_Toc477757156" w:history="1">
        <w:r w:rsidRPr="00AC711D">
          <w:rPr>
            <w:rStyle w:val="Hyperlink"/>
            <w:noProof/>
          </w:rPr>
          <w:t>46.2</w:t>
        </w:r>
        <w:r w:rsidRPr="00925DE6">
          <w:rPr>
            <w:rFonts w:ascii="Calibri" w:hAnsi="Calibri"/>
            <w:noProof/>
            <w:sz w:val="22"/>
            <w:szCs w:val="22"/>
          </w:rPr>
          <w:tab/>
        </w:r>
        <w:r w:rsidRPr="00AC711D">
          <w:rPr>
            <w:rStyle w:val="Hyperlink"/>
            <w:noProof/>
          </w:rPr>
          <w:t>Association Class Invoke Process</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_Toc477757156 \h </w:instrText>
        </w:r>
        <w:r>
          <w:rPr>
            <w:noProof/>
            <w:webHidden/>
          </w:rPr>
        </w:r>
        <w:r>
          <w:rPr>
            <w:noProof/>
            <w:webHidden/>
          </w:rPr>
          <w:fldChar w:fldCharType="separate"/>
        </w:r>
        <w:r>
          <w:rPr>
            <w:noProof/>
            <w:webHidden/>
          </w:rPr>
          <w:t>231</w:t>
        </w:r>
        <w:r>
          <w:rPr>
            <w:noProof/>
            <w:webHidden/>
          </w:rPr>
          <w:fldChar w:fldCharType="end"/>
        </w:r>
      </w:hyperlink>
    </w:p>
    <w:p w:rsidR="00925DE6" w:rsidRPr="00925DE6" w:rsidRDefault="00925DE6">
      <w:pPr>
        <w:pStyle w:val="TOC2"/>
        <w:rPr>
          <w:rFonts w:ascii="Calibri" w:hAnsi="Calibri"/>
          <w:noProof/>
          <w:sz w:val="22"/>
          <w:szCs w:val="22"/>
        </w:rPr>
      </w:pPr>
      <w:hyperlink w:anchor="_Toc477757157" w:history="1">
        <w:r w:rsidRPr="00AC711D">
          <w:rPr>
            <w:rStyle w:val="Hyperlink"/>
            <w:noProof/>
          </w:rPr>
          <w:t>46.3</w:t>
        </w:r>
        <w:r w:rsidRPr="00925DE6">
          <w:rPr>
            <w:rFonts w:ascii="Calibri" w:hAnsi="Calibri"/>
            <w:noProof/>
            <w:sz w:val="22"/>
            <w:szCs w:val="22"/>
          </w:rPr>
          <w:tab/>
        </w:r>
        <w:r w:rsidRPr="00AC711D">
          <w:rPr>
            <w:rStyle w:val="Hyperlink"/>
            <w:noProof/>
          </w:rPr>
          <w:t>Class Modus Operandi</w:t>
        </w:r>
        <w:r>
          <w:rPr>
            <w:noProof/>
            <w:webHidden/>
          </w:rPr>
          <w:tab/>
        </w:r>
        <w:r>
          <w:rPr>
            <w:noProof/>
            <w:webHidden/>
          </w:rPr>
          <w:fldChar w:fldCharType="begin"/>
        </w:r>
        <w:r>
          <w:rPr>
            <w:noProof/>
            <w:webHidden/>
          </w:rPr>
          <w:instrText xml:space="preserve"> PAGEREF _Toc477757157 \h </w:instrText>
        </w:r>
        <w:r>
          <w:rPr>
            <w:noProof/>
            <w:webHidden/>
          </w:rPr>
        </w:r>
        <w:r>
          <w:rPr>
            <w:noProof/>
            <w:webHidden/>
          </w:rPr>
          <w:fldChar w:fldCharType="separate"/>
        </w:r>
        <w:r>
          <w:rPr>
            <w:noProof/>
            <w:webHidden/>
          </w:rPr>
          <w:t>231</w:t>
        </w:r>
        <w:r>
          <w:rPr>
            <w:noProof/>
            <w:webHidden/>
          </w:rPr>
          <w:fldChar w:fldCharType="end"/>
        </w:r>
      </w:hyperlink>
    </w:p>
    <w:p w:rsidR="00925DE6" w:rsidRPr="00925DE6" w:rsidRDefault="00925DE6">
      <w:pPr>
        <w:pStyle w:val="TOC2"/>
        <w:rPr>
          <w:rFonts w:ascii="Calibri" w:hAnsi="Calibri"/>
          <w:noProof/>
          <w:sz w:val="22"/>
          <w:szCs w:val="22"/>
        </w:rPr>
      </w:pPr>
      <w:hyperlink w:anchor="_Toc477757158" w:history="1">
        <w:r w:rsidRPr="00AC711D">
          <w:rPr>
            <w:rStyle w:val="Hyperlink"/>
            <w:noProof/>
          </w:rPr>
          <w:t>46.4</w:t>
        </w:r>
        <w:r w:rsidRPr="00925DE6">
          <w:rPr>
            <w:rFonts w:ascii="Calibri" w:hAnsi="Calibri"/>
            <w:noProof/>
            <w:sz w:val="22"/>
            <w:szCs w:val="22"/>
          </w:rPr>
          <w:tab/>
        </w:r>
        <w:r w:rsidRPr="00AC711D">
          <w:rPr>
            <w:rStyle w:val="Hyperlink"/>
            <w:noProof/>
          </w:rPr>
          <w:t>Class Plan</w:t>
        </w:r>
        <w:r>
          <w:rPr>
            <w:noProof/>
            <w:webHidden/>
          </w:rPr>
          <w:tab/>
        </w:r>
        <w:r>
          <w:rPr>
            <w:noProof/>
            <w:webHidden/>
          </w:rPr>
          <w:fldChar w:fldCharType="begin"/>
        </w:r>
        <w:r>
          <w:rPr>
            <w:noProof/>
            <w:webHidden/>
          </w:rPr>
          <w:instrText xml:space="preserve"> PAGEREF _Toc477757158 \h </w:instrText>
        </w:r>
        <w:r>
          <w:rPr>
            <w:noProof/>
            <w:webHidden/>
          </w:rPr>
        </w:r>
        <w:r>
          <w:rPr>
            <w:noProof/>
            <w:webHidden/>
          </w:rPr>
          <w:fldChar w:fldCharType="separate"/>
        </w:r>
        <w:r>
          <w:rPr>
            <w:noProof/>
            <w:webHidden/>
          </w:rPr>
          <w:t>231</w:t>
        </w:r>
        <w:r>
          <w:rPr>
            <w:noProof/>
            <w:webHidden/>
          </w:rPr>
          <w:fldChar w:fldCharType="end"/>
        </w:r>
      </w:hyperlink>
    </w:p>
    <w:p w:rsidR="00925DE6" w:rsidRPr="00925DE6" w:rsidRDefault="00925DE6">
      <w:pPr>
        <w:pStyle w:val="TOC2"/>
        <w:rPr>
          <w:rFonts w:ascii="Calibri" w:hAnsi="Calibri"/>
          <w:noProof/>
          <w:sz w:val="22"/>
          <w:szCs w:val="22"/>
        </w:rPr>
      </w:pPr>
      <w:hyperlink w:anchor="_Toc477757159" w:history="1">
        <w:r w:rsidRPr="00AC711D">
          <w:rPr>
            <w:rStyle w:val="Hyperlink"/>
            <w:noProof/>
          </w:rPr>
          <w:t>46.5</w:t>
        </w:r>
        <w:r w:rsidRPr="00925DE6">
          <w:rPr>
            <w:rFonts w:ascii="Calibri" w:hAnsi="Calibri"/>
            <w:noProof/>
            <w:sz w:val="22"/>
            <w:szCs w:val="22"/>
          </w:rPr>
          <w:tab/>
        </w:r>
        <w:r w:rsidRPr="00AC711D">
          <w:rPr>
            <w:rStyle w:val="Hyperlink"/>
            <w:noProof/>
          </w:rPr>
          <w:t>Class Process Action</w:t>
        </w:r>
        <w:r>
          <w:rPr>
            <w:noProof/>
            <w:webHidden/>
          </w:rPr>
          <w:tab/>
        </w:r>
        <w:r>
          <w:rPr>
            <w:noProof/>
            <w:webHidden/>
          </w:rPr>
          <w:fldChar w:fldCharType="begin"/>
        </w:r>
        <w:r>
          <w:rPr>
            <w:noProof/>
            <w:webHidden/>
          </w:rPr>
          <w:instrText xml:space="preserve"> PAGEREF _Toc477757159 \h </w:instrText>
        </w:r>
        <w:r>
          <w:rPr>
            <w:noProof/>
            <w:webHidden/>
          </w:rPr>
        </w:r>
        <w:r>
          <w:rPr>
            <w:noProof/>
            <w:webHidden/>
          </w:rPr>
          <w:fldChar w:fldCharType="separate"/>
        </w:r>
        <w:r>
          <w:rPr>
            <w:noProof/>
            <w:webHidden/>
          </w:rPr>
          <w:t>232</w:t>
        </w:r>
        <w:r>
          <w:rPr>
            <w:noProof/>
            <w:webHidden/>
          </w:rPr>
          <w:fldChar w:fldCharType="end"/>
        </w:r>
      </w:hyperlink>
    </w:p>
    <w:p w:rsidR="00925DE6" w:rsidRPr="00925DE6" w:rsidRDefault="00925DE6">
      <w:pPr>
        <w:pStyle w:val="TOC2"/>
        <w:rPr>
          <w:rFonts w:ascii="Calibri" w:hAnsi="Calibri"/>
          <w:noProof/>
          <w:sz w:val="22"/>
          <w:szCs w:val="22"/>
        </w:rPr>
      </w:pPr>
      <w:hyperlink w:anchor="_Toc477757160" w:history="1">
        <w:r w:rsidRPr="00AC711D">
          <w:rPr>
            <w:rStyle w:val="Hyperlink"/>
            <w:noProof/>
          </w:rPr>
          <w:t>46.6</w:t>
        </w:r>
        <w:r w:rsidRPr="00925DE6">
          <w:rPr>
            <w:rFonts w:ascii="Calibri" w:hAnsi="Calibri"/>
            <w:noProof/>
            <w:sz w:val="22"/>
            <w:szCs w:val="22"/>
          </w:rPr>
          <w:tab/>
        </w:r>
        <w:r w:rsidRPr="00AC711D">
          <w:rPr>
            <w:rStyle w:val="Hyperlink"/>
            <w:noProof/>
          </w:rPr>
          <w:t>Association Class Process Decomposition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_Toc477757160 \h </w:instrText>
        </w:r>
        <w:r>
          <w:rPr>
            <w:noProof/>
            <w:webHidden/>
          </w:rPr>
        </w:r>
        <w:r>
          <w:rPr>
            <w:noProof/>
            <w:webHidden/>
          </w:rPr>
          <w:fldChar w:fldCharType="separate"/>
        </w:r>
        <w:r>
          <w:rPr>
            <w:noProof/>
            <w:webHidden/>
          </w:rPr>
          <w:t>232</w:t>
        </w:r>
        <w:r>
          <w:rPr>
            <w:noProof/>
            <w:webHidden/>
          </w:rPr>
          <w:fldChar w:fldCharType="end"/>
        </w:r>
      </w:hyperlink>
    </w:p>
    <w:p w:rsidR="00925DE6" w:rsidRPr="00925DE6" w:rsidRDefault="00925DE6">
      <w:pPr>
        <w:pStyle w:val="TOC2"/>
        <w:rPr>
          <w:rFonts w:ascii="Calibri" w:hAnsi="Calibri"/>
          <w:noProof/>
          <w:sz w:val="22"/>
          <w:szCs w:val="22"/>
        </w:rPr>
      </w:pPr>
      <w:hyperlink w:anchor="_Toc477757161" w:history="1">
        <w:r w:rsidRPr="00AC711D">
          <w:rPr>
            <w:rStyle w:val="Hyperlink"/>
            <w:noProof/>
          </w:rPr>
          <w:t>46.7</w:t>
        </w:r>
        <w:r w:rsidRPr="00925DE6">
          <w:rPr>
            <w:rFonts w:ascii="Calibri" w:hAnsi="Calibri"/>
            <w:noProof/>
            <w:sz w:val="22"/>
            <w:szCs w:val="22"/>
          </w:rPr>
          <w:tab/>
        </w:r>
        <w:r w:rsidRPr="00AC711D">
          <w:rPr>
            <w:rStyle w:val="Hyperlink"/>
            <w:noProof/>
          </w:rPr>
          <w:t>Class Process Pattern</w:t>
        </w:r>
        <w:r>
          <w:rPr>
            <w:noProof/>
            <w:webHidden/>
          </w:rPr>
          <w:tab/>
        </w:r>
        <w:r>
          <w:rPr>
            <w:noProof/>
            <w:webHidden/>
          </w:rPr>
          <w:fldChar w:fldCharType="begin"/>
        </w:r>
        <w:r>
          <w:rPr>
            <w:noProof/>
            <w:webHidden/>
          </w:rPr>
          <w:instrText xml:space="preserve"> PAGEREF _Toc477757161 \h </w:instrText>
        </w:r>
        <w:r>
          <w:rPr>
            <w:noProof/>
            <w:webHidden/>
          </w:rPr>
        </w:r>
        <w:r>
          <w:rPr>
            <w:noProof/>
            <w:webHidden/>
          </w:rPr>
          <w:fldChar w:fldCharType="separate"/>
        </w:r>
        <w:r>
          <w:rPr>
            <w:noProof/>
            <w:webHidden/>
          </w:rPr>
          <w:t>233</w:t>
        </w:r>
        <w:r>
          <w:rPr>
            <w:noProof/>
            <w:webHidden/>
          </w:rPr>
          <w:fldChar w:fldCharType="end"/>
        </w:r>
      </w:hyperlink>
    </w:p>
    <w:p w:rsidR="00925DE6" w:rsidRPr="00925DE6" w:rsidRDefault="00925DE6">
      <w:pPr>
        <w:pStyle w:val="TOC2"/>
        <w:rPr>
          <w:rFonts w:ascii="Calibri" w:hAnsi="Calibri"/>
          <w:noProof/>
          <w:sz w:val="22"/>
          <w:szCs w:val="22"/>
        </w:rPr>
      </w:pPr>
      <w:hyperlink w:anchor="_Toc477757162" w:history="1">
        <w:r w:rsidRPr="00AC711D">
          <w:rPr>
            <w:rStyle w:val="Hyperlink"/>
            <w:noProof/>
          </w:rPr>
          <w:t>46.8</w:t>
        </w:r>
        <w:r w:rsidRPr="00925DE6">
          <w:rPr>
            <w:rFonts w:ascii="Calibri" w:hAnsi="Calibri"/>
            <w:noProof/>
            <w:sz w:val="22"/>
            <w:szCs w:val="22"/>
          </w:rPr>
          <w:tab/>
        </w:r>
        <w:r w:rsidRPr="00AC711D">
          <w:rPr>
            <w:rStyle w:val="Hyperlink"/>
            <w:noProof/>
          </w:rPr>
          <w:t>Association Class When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_Toc477757162 \h </w:instrText>
        </w:r>
        <w:r>
          <w:rPr>
            <w:noProof/>
            <w:webHidden/>
          </w:rPr>
        </w:r>
        <w:r>
          <w:rPr>
            <w:noProof/>
            <w:webHidden/>
          </w:rPr>
          <w:fldChar w:fldCharType="separate"/>
        </w:r>
        <w:r>
          <w:rPr>
            <w:noProof/>
            <w:webHidden/>
          </w:rPr>
          <w:t>233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63" w:history="1">
        <w:r w:rsidRPr="00AC711D">
          <w:rPr>
            <w:rStyle w:val="Hyperlink"/>
            <w:noProof/>
          </w:rPr>
          <w:t>47</w:t>
        </w:r>
        <w:r w:rsidRPr="00925DE6">
          <w:rPr>
            <w:rFonts w:ascii="Calibri" w:hAnsi="Calibri"/>
            <w:noProof/>
            <w:sz w:val="22"/>
            <w:szCs w:val="22"/>
          </w:rPr>
          <w:tab/>
        </w:r>
        <w:r w:rsidRPr="00AC711D">
          <w:rPr>
            <w:rStyle w:val="Hyperlink"/>
            <w:noProof/>
          </w:rPr>
          <w:t>Threat-risk-conceptual-model::Generic Concept Library::Processes::Composite Conditions</w:t>
        </w:r>
        <w:r>
          <w:rPr>
            <w:noProof/>
            <w:webHidden/>
          </w:rPr>
          <w:tab/>
        </w:r>
        <w:r>
          <w:rPr>
            <w:noProof/>
            <w:webHidden/>
          </w:rPr>
          <w:fldChar w:fldCharType="begin"/>
        </w:r>
        <w:r>
          <w:rPr>
            <w:noProof/>
            <w:webHidden/>
          </w:rPr>
          <w:instrText xml:space="preserve"> PAGEREF _Toc477757163 \h </w:instrText>
        </w:r>
        <w:r>
          <w:rPr>
            <w:noProof/>
            <w:webHidden/>
          </w:rPr>
        </w:r>
        <w:r>
          <w:rPr>
            <w:noProof/>
            <w:webHidden/>
          </w:rPr>
          <w:fldChar w:fldCharType="separate"/>
        </w:r>
        <w:r>
          <w:rPr>
            <w:noProof/>
            <w:webHidden/>
          </w:rPr>
          <w:t>235</w:t>
        </w:r>
        <w:r>
          <w:rPr>
            <w:noProof/>
            <w:webHidden/>
          </w:rPr>
          <w:fldChar w:fldCharType="end"/>
        </w:r>
      </w:hyperlink>
    </w:p>
    <w:p w:rsidR="00925DE6" w:rsidRPr="00925DE6" w:rsidRDefault="00925DE6">
      <w:pPr>
        <w:pStyle w:val="TOC2"/>
        <w:rPr>
          <w:rFonts w:ascii="Calibri" w:hAnsi="Calibri"/>
          <w:noProof/>
          <w:sz w:val="22"/>
          <w:szCs w:val="22"/>
        </w:rPr>
      </w:pPr>
      <w:hyperlink w:anchor="_Toc477757164" w:history="1">
        <w:r w:rsidRPr="00AC711D">
          <w:rPr>
            <w:rStyle w:val="Hyperlink"/>
            <w:noProof/>
          </w:rPr>
          <w:t>47.1</w:t>
        </w:r>
        <w:r w:rsidRPr="00925DE6">
          <w:rPr>
            <w:rFonts w:ascii="Calibri" w:hAnsi="Calibri"/>
            <w:noProof/>
            <w:sz w:val="22"/>
            <w:szCs w:val="22"/>
          </w:rPr>
          <w:tab/>
        </w:r>
        <w:r w:rsidRPr="00AC711D">
          <w:rPr>
            <w:rStyle w:val="Hyperlink"/>
            <w:noProof/>
          </w:rPr>
          <w:t>Diagram: Composite Condition</w:t>
        </w:r>
        <w:r>
          <w:rPr>
            <w:noProof/>
            <w:webHidden/>
          </w:rPr>
          <w:tab/>
        </w:r>
        <w:r>
          <w:rPr>
            <w:noProof/>
            <w:webHidden/>
          </w:rPr>
          <w:fldChar w:fldCharType="begin"/>
        </w:r>
        <w:r>
          <w:rPr>
            <w:noProof/>
            <w:webHidden/>
          </w:rPr>
          <w:instrText xml:space="preserve"> PAGEREF _Toc477757164 \h </w:instrText>
        </w:r>
        <w:r>
          <w:rPr>
            <w:noProof/>
            <w:webHidden/>
          </w:rPr>
        </w:r>
        <w:r>
          <w:rPr>
            <w:noProof/>
            <w:webHidden/>
          </w:rPr>
          <w:fldChar w:fldCharType="separate"/>
        </w:r>
        <w:r>
          <w:rPr>
            <w:noProof/>
            <w:webHidden/>
          </w:rPr>
          <w:t>235</w:t>
        </w:r>
        <w:r>
          <w:rPr>
            <w:noProof/>
            <w:webHidden/>
          </w:rPr>
          <w:fldChar w:fldCharType="end"/>
        </w:r>
      </w:hyperlink>
    </w:p>
    <w:p w:rsidR="00925DE6" w:rsidRPr="00925DE6" w:rsidRDefault="00925DE6">
      <w:pPr>
        <w:pStyle w:val="TOC2"/>
        <w:rPr>
          <w:rFonts w:ascii="Calibri" w:hAnsi="Calibri"/>
          <w:noProof/>
          <w:sz w:val="22"/>
          <w:szCs w:val="22"/>
        </w:rPr>
      </w:pPr>
      <w:hyperlink w:anchor="_Toc477757165" w:history="1">
        <w:r w:rsidRPr="00AC711D">
          <w:rPr>
            <w:rStyle w:val="Hyperlink"/>
            <w:noProof/>
          </w:rPr>
          <w:t>47.2</w:t>
        </w:r>
        <w:r w:rsidRPr="00925DE6">
          <w:rPr>
            <w:rFonts w:ascii="Calibri" w:hAnsi="Calibri"/>
            <w:noProof/>
            <w:sz w:val="22"/>
            <w:szCs w:val="22"/>
          </w:rPr>
          <w:tab/>
        </w:r>
        <w:r w:rsidRPr="00AC711D">
          <w:rPr>
            <w:rStyle w:val="Hyperlink"/>
            <w:noProof/>
          </w:rPr>
          <w:t>Class AND Condition</w:t>
        </w:r>
        <w:r>
          <w:rPr>
            <w:noProof/>
            <w:webHidden/>
          </w:rPr>
          <w:tab/>
        </w:r>
        <w:r>
          <w:rPr>
            <w:noProof/>
            <w:webHidden/>
          </w:rPr>
          <w:fldChar w:fldCharType="begin"/>
        </w:r>
        <w:r>
          <w:rPr>
            <w:noProof/>
            <w:webHidden/>
          </w:rPr>
          <w:instrText xml:space="preserve"> PAGEREF _Toc477757165 \h </w:instrText>
        </w:r>
        <w:r>
          <w:rPr>
            <w:noProof/>
            <w:webHidden/>
          </w:rPr>
        </w:r>
        <w:r>
          <w:rPr>
            <w:noProof/>
            <w:webHidden/>
          </w:rPr>
          <w:fldChar w:fldCharType="separate"/>
        </w:r>
        <w:r>
          <w:rPr>
            <w:noProof/>
            <w:webHidden/>
          </w:rPr>
          <w:t>235</w:t>
        </w:r>
        <w:r>
          <w:rPr>
            <w:noProof/>
            <w:webHidden/>
          </w:rPr>
          <w:fldChar w:fldCharType="end"/>
        </w:r>
      </w:hyperlink>
    </w:p>
    <w:p w:rsidR="00925DE6" w:rsidRPr="00925DE6" w:rsidRDefault="00925DE6">
      <w:pPr>
        <w:pStyle w:val="TOC2"/>
        <w:rPr>
          <w:rFonts w:ascii="Calibri" w:hAnsi="Calibri"/>
          <w:noProof/>
          <w:sz w:val="22"/>
          <w:szCs w:val="22"/>
        </w:rPr>
      </w:pPr>
      <w:hyperlink w:anchor="_Toc477757166" w:history="1">
        <w:r w:rsidRPr="00AC711D">
          <w:rPr>
            <w:rStyle w:val="Hyperlink"/>
            <w:noProof/>
          </w:rPr>
          <w:t>47.3</w:t>
        </w:r>
        <w:r w:rsidRPr="00925DE6">
          <w:rPr>
            <w:rFonts w:ascii="Calibri" w:hAnsi="Calibri"/>
            <w:noProof/>
            <w:sz w:val="22"/>
            <w:szCs w:val="22"/>
          </w:rPr>
          <w:tab/>
        </w:r>
        <w:r w:rsidRPr="00AC711D">
          <w:rPr>
            <w:rStyle w:val="Hyperlink"/>
            <w:noProof/>
          </w:rPr>
          <w:t>Class Composite Condition</w:t>
        </w:r>
        <w:r>
          <w:rPr>
            <w:noProof/>
            <w:webHidden/>
          </w:rPr>
          <w:tab/>
        </w:r>
        <w:r>
          <w:rPr>
            <w:noProof/>
            <w:webHidden/>
          </w:rPr>
          <w:fldChar w:fldCharType="begin"/>
        </w:r>
        <w:r>
          <w:rPr>
            <w:noProof/>
            <w:webHidden/>
          </w:rPr>
          <w:instrText xml:space="preserve"> PAGEREF _Toc477757166 \h </w:instrText>
        </w:r>
        <w:r>
          <w:rPr>
            <w:noProof/>
            <w:webHidden/>
          </w:rPr>
        </w:r>
        <w:r>
          <w:rPr>
            <w:noProof/>
            <w:webHidden/>
          </w:rPr>
          <w:fldChar w:fldCharType="separate"/>
        </w:r>
        <w:r>
          <w:rPr>
            <w:noProof/>
            <w:webHidden/>
          </w:rPr>
          <w:t>235</w:t>
        </w:r>
        <w:r>
          <w:rPr>
            <w:noProof/>
            <w:webHidden/>
          </w:rPr>
          <w:fldChar w:fldCharType="end"/>
        </w:r>
      </w:hyperlink>
    </w:p>
    <w:p w:rsidR="00925DE6" w:rsidRPr="00925DE6" w:rsidRDefault="00925DE6">
      <w:pPr>
        <w:pStyle w:val="TOC2"/>
        <w:rPr>
          <w:rFonts w:ascii="Calibri" w:hAnsi="Calibri"/>
          <w:noProof/>
          <w:sz w:val="22"/>
          <w:szCs w:val="22"/>
        </w:rPr>
      </w:pPr>
      <w:hyperlink w:anchor="_Toc477757167" w:history="1">
        <w:r w:rsidRPr="00AC711D">
          <w:rPr>
            <w:rStyle w:val="Hyperlink"/>
            <w:noProof/>
          </w:rPr>
          <w:t>47.4</w:t>
        </w:r>
        <w:r w:rsidRPr="00925DE6">
          <w:rPr>
            <w:rFonts w:ascii="Calibri" w:hAnsi="Calibri"/>
            <w:noProof/>
            <w:sz w:val="22"/>
            <w:szCs w:val="22"/>
          </w:rPr>
          <w:tab/>
        </w:r>
        <w:r w:rsidRPr="00AC711D">
          <w:rPr>
            <w:rStyle w:val="Hyperlink"/>
            <w:noProof/>
          </w:rPr>
          <w:t>Class OR Condition</w:t>
        </w:r>
        <w:r>
          <w:rPr>
            <w:noProof/>
            <w:webHidden/>
          </w:rPr>
          <w:tab/>
        </w:r>
        <w:r>
          <w:rPr>
            <w:noProof/>
            <w:webHidden/>
          </w:rPr>
          <w:fldChar w:fldCharType="begin"/>
        </w:r>
        <w:r>
          <w:rPr>
            <w:noProof/>
            <w:webHidden/>
          </w:rPr>
          <w:instrText xml:space="preserve"> PAGEREF _Toc477757167 \h </w:instrText>
        </w:r>
        <w:r>
          <w:rPr>
            <w:noProof/>
            <w:webHidden/>
          </w:rPr>
        </w:r>
        <w:r>
          <w:rPr>
            <w:noProof/>
            <w:webHidden/>
          </w:rPr>
          <w:fldChar w:fldCharType="separate"/>
        </w:r>
        <w:r>
          <w:rPr>
            <w:noProof/>
            <w:webHidden/>
          </w:rPr>
          <w:t>236</w:t>
        </w:r>
        <w:r>
          <w:rPr>
            <w:noProof/>
            <w:webHidden/>
          </w:rPr>
          <w:fldChar w:fldCharType="end"/>
        </w:r>
      </w:hyperlink>
    </w:p>
    <w:p w:rsidR="00925DE6" w:rsidRPr="00925DE6" w:rsidRDefault="00925DE6">
      <w:pPr>
        <w:pStyle w:val="TOC2"/>
        <w:rPr>
          <w:rFonts w:ascii="Calibri" w:hAnsi="Calibri"/>
          <w:noProof/>
          <w:sz w:val="22"/>
          <w:szCs w:val="22"/>
        </w:rPr>
      </w:pPr>
      <w:hyperlink w:anchor="_Toc477757168" w:history="1">
        <w:r w:rsidRPr="00AC711D">
          <w:rPr>
            <w:rStyle w:val="Hyperlink"/>
            <w:noProof/>
          </w:rPr>
          <w:t>47.5</w:t>
        </w:r>
        <w:r w:rsidRPr="00925DE6">
          <w:rPr>
            <w:rFonts w:ascii="Calibri" w:hAnsi="Calibri"/>
            <w:noProof/>
            <w:sz w:val="22"/>
            <w:szCs w:val="22"/>
          </w:rPr>
          <w:tab/>
        </w:r>
        <w:r w:rsidRPr="00AC711D">
          <w:rPr>
            <w:rStyle w:val="Hyperlink"/>
            <w:noProof/>
          </w:rPr>
          <w:t>Class XOR Condition</w:t>
        </w:r>
        <w:r>
          <w:rPr>
            <w:noProof/>
            <w:webHidden/>
          </w:rPr>
          <w:tab/>
        </w:r>
        <w:r>
          <w:rPr>
            <w:noProof/>
            <w:webHidden/>
          </w:rPr>
          <w:fldChar w:fldCharType="begin"/>
        </w:r>
        <w:r>
          <w:rPr>
            <w:noProof/>
            <w:webHidden/>
          </w:rPr>
          <w:instrText xml:space="preserve"> PAGEREF _Toc477757168 \h </w:instrText>
        </w:r>
        <w:r>
          <w:rPr>
            <w:noProof/>
            <w:webHidden/>
          </w:rPr>
        </w:r>
        <w:r>
          <w:rPr>
            <w:noProof/>
            <w:webHidden/>
          </w:rPr>
          <w:fldChar w:fldCharType="separate"/>
        </w:r>
        <w:r>
          <w:rPr>
            <w:noProof/>
            <w:webHidden/>
          </w:rPr>
          <w:t>236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69" w:history="1">
        <w:r w:rsidRPr="00AC711D">
          <w:rPr>
            <w:rStyle w:val="Hyperlink"/>
            <w:noProof/>
          </w:rPr>
          <w:t>48</w:t>
        </w:r>
        <w:r w:rsidRPr="00925DE6">
          <w:rPr>
            <w:rFonts w:ascii="Calibri" w:hAnsi="Calibri"/>
            <w:noProof/>
            <w:sz w:val="22"/>
            <w:szCs w:val="22"/>
          </w:rPr>
          <w:tab/>
        </w:r>
        <w:r w:rsidRPr="00AC711D">
          <w:rPr>
            <w:rStyle w:val="Hyperlink"/>
            <w:noProof/>
          </w:rPr>
          <w:t>Threat-risk-conceptual-model::Generic Concept Library::Processes::Process Effects</w:t>
        </w:r>
        <w:r>
          <w:rPr>
            <w:noProof/>
            <w:webHidden/>
          </w:rPr>
          <w:tab/>
        </w:r>
        <w:r>
          <w:rPr>
            <w:noProof/>
            <w:webHidden/>
          </w:rPr>
          <w:fldChar w:fldCharType="begin"/>
        </w:r>
        <w:r>
          <w:rPr>
            <w:noProof/>
            <w:webHidden/>
          </w:rPr>
          <w:instrText xml:space="preserve"> PAGEREF _Toc477757169 \h </w:instrText>
        </w:r>
        <w:r>
          <w:rPr>
            <w:noProof/>
            <w:webHidden/>
          </w:rPr>
        </w:r>
        <w:r>
          <w:rPr>
            <w:noProof/>
            <w:webHidden/>
          </w:rPr>
          <w:fldChar w:fldCharType="separate"/>
        </w:r>
        <w:r>
          <w:rPr>
            <w:noProof/>
            <w:webHidden/>
          </w:rPr>
          <w:t>237</w:t>
        </w:r>
        <w:r>
          <w:rPr>
            <w:noProof/>
            <w:webHidden/>
          </w:rPr>
          <w:fldChar w:fldCharType="end"/>
        </w:r>
      </w:hyperlink>
    </w:p>
    <w:p w:rsidR="00925DE6" w:rsidRPr="00925DE6" w:rsidRDefault="00925DE6">
      <w:pPr>
        <w:pStyle w:val="TOC2"/>
        <w:rPr>
          <w:rFonts w:ascii="Calibri" w:hAnsi="Calibri"/>
          <w:noProof/>
          <w:sz w:val="22"/>
          <w:szCs w:val="22"/>
        </w:rPr>
      </w:pPr>
      <w:hyperlink w:anchor="_Toc477757170" w:history="1">
        <w:r w:rsidRPr="00AC711D">
          <w:rPr>
            <w:rStyle w:val="Hyperlink"/>
            <w:noProof/>
          </w:rPr>
          <w:t>48.1</w:t>
        </w:r>
        <w:r w:rsidRPr="00925DE6">
          <w:rPr>
            <w:rFonts w:ascii="Calibri" w:hAnsi="Calibri"/>
            <w:noProof/>
            <w:sz w:val="22"/>
            <w:szCs w:val="22"/>
          </w:rPr>
          <w:tab/>
        </w:r>
        <w:r w:rsidRPr="00AC711D">
          <w:rPr>
            <w:rStyle w:val="Hyperlink"/>
            <w:noProof/>
          </w:rPr>
          <w:t>Diagram: Process Effects</w:t>
        </w:r>
        <w:r>
          <w:rPr>
            <w:noProof/>
            <w:webHidden/>
          </w:rPr>
          <w:tab/>
        </w:r>
        <w:r>
          <w:rPr>
            <w:noProof/>
            <w:webHidden/>
          </w:rPr>
          <w:fldChar w:fldCharType="begin"/>
        </w:r>
        <w:r>
          <w:rPr>
            <w:noProof/>
            <w:webHidden/>
          </w:rPr>
          <w:instrText xml:space="preserve"> PAGEREF _Toc477757170 \h </w:instrText>
        </w:r>
        <w:r>
          <w:rPr>
            <w:noProof/>
            <w:webHidden/>
          </w:rPr>
        </w:r>
        <w:r>
          <w:rPr>
            <w:noProof/>
            <w:webHidden/>
          </w:rPr>
          <w:fldChar w:fldCharType="separate"/>
        </w:r>
        <w:r>
          <w:rPr>
            <w:noProof/>
            <w:webHidden/>
          </w:rPr>
          <w:t>238</w:t>
        </w:r>
        <w:r>
          <w:rPr>
            <w:noProof/>
            <w:webHidden/>
          </w:rPr>
          <w:fldChar w:fldCharType="end"/>
        </w:r>
      </w:hyperlink>
    </w:p>
    <w:p w:rsidR="00925DE6" w:rsidRPr="00925DE6" w:rsidRDefault="00925DE6">
      <w:pPr>
        <w:pStyle w:val="TOC2"/>
        <w:rPr>
          <w:rFonts w:ascii="Calibri" w:hAnsi="Calibri"/>
          <w:noProof/>
          <w:sz w:val="22"/>
          <w:szCs w:val="22"/>
        </w:rPr>
      </w:pPr>
      <w:hyperlink w:anchor="_Toc477757171" w:history="1">
        <w:r w:rsidRPr="00AC711D">
          <w:rPr>
            <w:rStyle w:val="Hyperlink"/>
            <w:noProof/>
          </w:rPr>
          <w:t>48.2</w:t>
        </w:r>
        <w:r w:rsidRPr="00925DE6">
          <w:rPr>
            <w:rFonts w:ascii="Calibri" w:hAnsi="Calibri"/>
            <w:noProof/>
            <w:sz w:val="22"/>
            <w:szCs w:val="22"/>
          </w:rPr>
          <w:tab/>
        </w:r>
        <w:r w:rsidRPr="00AC711D">
          <w:rPr>
            <w:rStyle w:val="Hyperlink"/>
            <w:noProof/>
          </w:rPr>
          <w:t>Class Activity Effecting Entity</w:t>
        </w:r>
        <w:r>
          <w:rPr>
            <w:noProof/>
            <w:webHidden/>
          </w:rPr>
          <w:tab/>
        </w:r>
        <w:r>
          <w:rPr>
            <w:noProof/>
            <w:webHidden/>
          </w:rPr>
          <w:fldChar w:fldCharType="begin"/>
        </w:r>
        <w:r>
          <w:rPr>
            <w:noProof/>
            <w:webHidden/>
          </w:rPr>
          <w:instrText xml:space="preserve"> PAGEREF _Toc477757171 \h </w:instrText>
        </w:r>
        <w:r>
          <w:rPr>
            <w:noProof/>
            <w:webHidden/>
          </w:rPr>
        </w:r>
        <w:r>
          <w:rPr>
            <w:noProof/>
            <w:webHidden/>
          </w:rPr>
          <w:fldChar w:fldCharType="separate"/>
        </w:r>
        <w:r>
          <w:rPr>
            <w:noProof/>
            <w:webHidden/>
          </w:rPr>
          <w:t>238</w:t>
        </w:r>
        <w:r>
          <w:rPr>
            <w:noProof/>
            <w:webHidden/>
          </w:rPr>
          <w:fldChar w:fldCharType="end"/>
        </w:r>
      </w:hyperlink>
    </w:p>
    <w:p w:rsidR="00925DE6" w:rsidRPr="00925DE6" w:rsidRDefault="00925DE6">
      <w:pPr>
        <w:pStyle w:val="TOC2"/>
        <w:rPr>
          <w:rFonts w:ascii="Calibri" w:hAnsi="Calibri"/>
          <w:noProof/>
          <w:sz w:val="22"/>
          <w:szCs w:val="22"/>
        </w:rPr>
      </w:pPr>
      <w:hyperlink w:anchor="_Toc477757172" w:history="1">
        <w:r w:rsidRPr="00AC711D">
          <w:rPr>
            <w:rStyle w:val="Hyperlink"/>
            <w:noProof/>
          </w:rPr>
          <w:t>48.3</w:t>
        </w:r>
        <w:r w:rsidRPr="00925DE6">
          <w:rPr>
            <w:rFonts w:ascii="Calibri" w:hAnsi="Calibri"/>
            <w:noProof/>
            <w:sz w:val="22"/>
            <w:szCs w:val="22"/>
          </w:rPr>
          <w:tab/>
        </w:r>
        <w:r w:rsidRPr="00AC711D">
          <w:rPr>
            <w:rStyle w:val="Hyperlink"/>
            <w:noProof/>
          </w:rPr>
          <w:t>Class Create</w:t>
        </w:r>
        <w:r>
          <w:rPr>
            <w:noProof/>
            <w:webHidden/>
          </w:rPr>
          <w:tab/>
        </w:r>
        <w:r>
          <w:rPr>
            <w:noProof/>
            <w:webHidden/>
          </w:rPr>
          <w:fldChar w:fldCharType="begin"/>
        </w:r>
        <w:r>
          <w:rPr>
            <w:noProof/>
            <w:webHidden/>
          </w:rPr>
          <w:instrText xml:space="preserve"> PAGEREF _Toc477757172 \h </w:instrText>
        </w:r>
        <w:r>
          <w:rPr>
            <w:noProof/>
            <w:webHidden/>
          </w:rPr>
        </w:r>
        <w:r>
          <w:rPr>
            <w:noProof/>
            <w:webHidden/>
          </w:rPr>
          <w:fldChar w:fldCharType="separate"/>
        </w:r>
        <w:r>
          <w:rPr>
            <w:noProof/>
            <w:webHidden/>
          </w:rPr>
          <w:t>239</w:t>
        </w:r>
        <w:r>
          <w:rPr>
            <w:noProof/>
            <w:webHidden/>
          </w:rPr>
          <w:fldChar w:fldCharType="end"/>
        </w:r>
      </w:hyperlink>
    </w:p>
    <w:p w:rsidR="00925DE6" w:rsidRPr="00925DE6" w:rsidRDefault="00925DE6">
      <w:pPr>
        <w:pStyle w:val="TOC2"/>
        <w:rPr>
          <w:rFonts w:ascii="Calibri" w:hAnsi="Calibri"/>
          <w:noProof/>
          <w:sz w:val="22"/>
          <w:szCs w:val="22"/>
        </w:rPr>
      </w:pPr>
      <w:hyperlink w:anchor="_Toc477757173" w:history="1">
        <w:r w:rsidRPr="00AC711D">
          <w:rPr>
            <w:rStyle w:val="Hyperlink"/>
            <w:noProof/>
          </w:rPr>
          <w:t>48.4</w:t>
        </w:r>
        <w:r w:rsidRPr="00925DE6">
          <w:rPr>
            <w:rFonts w:ascii="Calibri" w:hAnsi="Calibri"/>
            <w:noProof/>
            <w:sz w:val="22"/>
            <w:szCs w:val="22"/>
          </w:rPr>
          <w:tab/>
        </w:r>
        <w:r w:rsidRPr="00AC711D">
          <w:rPr>
            <w:rStyle w:val="Hyperlink"/>
            <w:noProof/>
          </w:rPr>
          <w:t>Class Damage</w:t>
        </w:r>
        <w:r>
          <w:rPr>
            <w:noProof/>
            <w:webHidden/>
          </w:rPr>
          <w:tab/>
        </w:r>
        <w:r>
          <w:rPr>
            <w:noProof/>
            <w:webHidden/>
          </w:rPr>
          <w:fldChar w:fldCharType="begin"/>
        </w:r>
        <w:r>
          <w:rPr>
            <w:noProof/>
            <w:webHidden/>
          </w:rPr>
          <w:instrText xml:space="preserve"> PAGEREF _Toc477757173 \h </w:instrText>
        </w:r>
        <w:r>
          <w:rPr>
            <w:noProof/>
            <w:webHidden/>
          </w:rPr>
        </w:r>
        <w:r>
          <w:rPr>
            <w:noProof/>
            <w:webHidden/>
          </w:rPr>
          <w:fldChar w:fldCharType="separate"/>
        </w:r>
        <w:r>
          <w:rPr>
            <w:noProof/>
            <w:webHidden/>
          </w:rPr>
          <w:t>239</w:t>
        </w:r>
        <w:r>
          <w:rPr>
            <w:noProof/>
            <w:webHidden/>
          </w:rPr>
          <w:fldChar w:fldCharType="end"/>
        </w:r>
      </w:hyperlink>
    </w:p>
    <w:p w:rsidR="00925DE6" w:rsidRPr="00925DE6" w:rsidRDefault="00925DE6">
      <w:pPr>
        <w:pStyle w:val="TOC2"/>
        <w:rPr>
          <w:rFonts w:ascii="Calibri" w:hAnsi="Calibri"/>
          <w:noProof/>
          <w:sz w:val="22"/>
          <w:szCs w:val="22"/>
        </w:rPr>
      </w:pPr>
      <w:hyperlink w:anchor="_Toc477757174" w:history="1">
        <w:r w:rsidRPr="00AC711D">
          <w:rPr>
            <w:rStyle w:val="Hyperlink"/>
            <w:noProof/>
          </w:rPr>
          <w:t>48.5</w:t>
        </w:r>
        <w:r w:rsidRPr="00925DE6">
          <w:rPr>
            <w:rFonts w:ascii="Calibri" w:hAnsi="Calibri"/>
            <w:noProof/>
            <w:sz w:val="22"/>
            <w:szCs w:val="22"/>
          </w:rPr>
          <w:tab/>
        </w:r>
        <w:r w:rsidRPr="00AC711D">
          <w:rPr>
            <w:rStyle w:val="Hyperlink"/>
            <w:noProof/>
          </w:rPr>
          <w:t>Class Destroy</w:t>
        </w:r>
        <w:r>
          <w:rPr>
            <w:noProof/>
            <w:webHidden/>
          </w:rPr>
          <w:tab/>
        </w:r>
        <w:r>
          <w:rPr>
            <w:noProof/>
            <w:webHidden/>
          </w:rPr>
          <w:fldChar w:fldCharType="begin"/>
        </w:r>
        <w:r>
          <w:rPr>
            <w:noProof/>
            <w:webHidden/>
          </w:rPr>
          <w:instrText xml:space="preserve"> PAGEREF _Toc477757174 \h </w:instrText>
        </w:r>
        <w:r>
          <w:rPr>
            <w:noProof/>
            <w:webHidden/>
          </w:rPr>
        </w:r>
        <w:r>
          <w:rPr>
            <w:noProof/>
            <w:webHidden/>
          </w:rPr>
          <w:fldChar w:fldCharType="separate"/>
        </w:r>
        <w:r>
          <w:rPr>
            <w:noProof/>
            <w:webHidden/>
          </w:rPr>
          <w:t>239</w:t>
        </w:r>
        <w:r>
          <w:rPr>
            <w:noProof/>
            <w:webHidden/>
          </w:rPr>
          <w:fldChar w:fldCharType="end"/>
        </w:r>
      </w:hyperlink>
    </w:p>
    <w:p w:rsidR="00925DE6" w:rsidRPr="00925DE6" w:rsidRDefault="00925DE6">
      <w:pPr>
        <w:pStyle w:val="TOC2"/>
        <w:rPr>
          <w:rFonts w:ascii="Calibri" w:hAnsi="Calibri"/>
          <w:noProof/>
          <w:sz w:val="22"/>
          <w:szCs w:val="22"/>
        </w:rPr>
      </w:pPr>
      <w:hyperlink w:anchor="_Toc477757175" w:history="1">
        <w:r w:rsidRPr="00AC711D">
          <w:rPr>
            <w:rStyle w:val="Hyperlink"/>
            <w:noProof/>
          </w:rPr>
          <w:t>48.6</w:t>
        </w:r>
        <w:r w:rsidRPr="00925DE6">
          <w:rPr>
            <w:rFonts w:ascii="Calibri" w:hAnsi="Calibri"/>
            <w:noProof/>
            <w:sz w:val="22"/>
            <w:szCs w:val="22"/>
          </w:rPr>
          <w:tab/>
        </w:r>
        <w:r w:rsidRPr="00AC711D">
          <w:rPr>
            <w:rStyle w:val="Hyperlink"/>
            <w:noProof/>
          </w:rPr>
          <w:t>Class Disrupt Process</w:t>
        </w:r>
        <w:r>
          <w:rPr>
            <w:noProof/>
            <w:webHidden/>
          </w:rPr>
          <w:tab/>
        </w:r>
        <w:r>
          <w:rPr>
            <w:noProof/>
            <w:webHidden/>
          </w:rPr>
          <w:fldChar w:fldCharType="begin"/>
        </w:r>
        <w:r>
          <w:rPr>
            <w:noProof/>
            <w:webHidden/>
          </w:rPr>
          <w:instrText xml:space="preserve"> PAGEREF _Toc477757175 \h </w:instrText>
        </w:r>
        <w:r>
          <w:rPr>
            <w:noProof/>
            <w:webHidden/>
          </w:rPr>
        </w:r>
        <w:r>
          <w:rPr>
            <w:noProof/>
            <w:webHidden/>
          </w:rPr>
          <w:fldChar w:fldCharType="separate"/>
        </w:r>
        <w:r>
          <w:rPr>
            <w:noProof/>
            <w:webHidden/>
          </w:rPr>
          <w:t>239</w:t>
        </w:r>
        <w:r>
          <w:rPr>
            <w:noProof/>
            <w:webHidden/>
          </w:rPr>
          <w:fldChar w:fldCharType="end"/>
        </w:r>
      </w:hyperlink>
    </w:p>
    <w:p w:rsidR="00925DE6" w:rsidRPr="00925DE6" w:rsidRDefault="00925DE6">
      <w:pPr>
        <w:pStyle w:val="TOC2"/>
        <w:rPr>
          <w:rFonts w:ascii="Calibri" w:hAnsi="Calibri"/>
          <w:noProof/>
          <w:sz w:val="22"/>
          <w:szCs w:val="22"/>
        </w:rPr>
      </w:pPr>
      <w:hyperlink w:anchor="_Toc477757176" w:history="1">
        <w:r w:rsidRPr="00AC711D">
          <w:rPr>
            <w:rStyle w:val="Hyperlink"/>
            <w:noProof/>
          </w:rPr>
          <w:t>48.7</w:t>
        </w:r>
        <w:r w:rsidRPr="00925DE6">
          <w:rPr>
            <w:rFonts w:ascii="Calibri" w:hAnsi="Calibri"/>
            <w:noProof/>
            <w:sz w:val="22"/>
            <w:szCs w:val="22"/>
          </w:rPr>
          <w:tab/>
        </w:r>
        <w:r w:rsidRPr="00AC711D">
          <w:rPr>
            <w:rStyle w:val="Hyperlink"/>
            <w:noProof/>
          </w:rPr>
          <w:t>Class Entry Action</w:t>
        </w:r>
        <w:r>
          <w:rPr>
            <w:noProof/>
            <w:webHidden/>
          </w:rPr>
          <w:tab/>
        </w:r>
        <w:r>
          <w:rPr>
            <w:noProof/>
            <w:webHidden/>
          </w:rPr>
          <w:fldChar w:fldCharType="begin"/>
        </w:r>
        <w:r>
          <w:rPr>
            <w:noProof/>
            <w:webHidden/>
          </w:rPr>
          <w:instrText xml:space="preserve"> PAGEREF _Toc477757176 \h </w:instrText>
        </w:r>
        <w:r>
          <w:rPr>
            <w:noProof/>
            <w:webHidden/>
          </w:rPr>
        </w:r>
        <w:r>
          <w:rPr>
            <w:noProof/>
            <w:webHidden/>
          </w:rPr>
          <w:fldChar w:fldCharType="separate"/>
        </w:r>
        <w:r>
          <w:rPr>
            <w:noProof/>
            <w:webHidden/>
          </w:rPr>
          <w:t>240</w:t>
        </w:r>
        <w:r>
          <w:rPr>
            <w:noProof/>
            <w:webHidden/>
          </w:rPr>
          <w:fldChar w:fldCharType="end"/>
        </w:r>
      </w:hyperlink>
    </w:p>
    <w:p w:rsidR="00925DE6" w:rsidRPr="00925DE6" w:rsidRDefault="00925DE6">
      <w:pPr>
        <w:pStyle w:val="TOC2"/>
        <w:rPr>
          <w:rFonts w:ascii="Calibri" w:hAnsi="Calibri"/>
          <w:noProof/>
          <w:sz w:val="22"/>
          <w:szCs w:val="22"/>
        </w:rPr>
      </w:pPr>
      <w:hyperlink w:anchor="_Toc477757177" w:history="1">
        <w:r w:rsidRPr="00AC711D">
          <w:rPr>
            <w:rStyle w:val="Hyperlink"/>
            <w:noProof/>
          </w:rPr>
          <w:t>48.8</w:t>
        </w:r>
        <w:r w:rsidRPr="00925DE6">
          <w:rPr>
            <w:rFonts w:ascii="Calibri" w:hAnsi="Calibri"/>
            <w:noProof/>
            <w:sz w:val="22"/>
            <w:szCs w:val="22"/>
          </w:rPr>
          <w:tab/>
        </w:r>
        <w:r w:rsidRPr="00AC711D">
          <w:rPr>
            <w:rStyle w:val="Hyperlink"/>
            <w:noProof/>
          </w:rPr>
          <w:t>Class Exit Action</w:t>
        </w:r>
        <w:r>
          <w:rPr>
            <w:noProof/>
            <w:webHidden/>
          </w:rPr>
          <w:tab/>
        </w:r>
        <w:r>
          <w:rPr>
            <w:noProof/>
            <w:webHidden/>
          </w:rPr>
          <w:fldChar w:fldCharType="begin"/>
        </w:r>
        <w:r>
          <w:rPr>
            <w:noProof/>
            <w:webHidden/>
          </w:rPr>
          <w:instrText xml:space="preserve"> PAGEREF _Toc477757177 \h </w:instrText>
        </w:r>
        <w:r>
          <w:rPr>
            <w:noProof/>
            <w:webHidden/>
          </w:rPr>
        </w:r>
        <w:r>
          <w:rPr>
            <w:noProof/>
            <w:webHidden/>
          </w:rPr>
          <w:fldChar w:fldCharType="separate"/>
        </w:r>
        <w:r>
          <w:rPr>
            <w:noProof/>
            <w:webHidden/>
          </w:rPr>
          <w:t>240</w:t>
        </w:r>
        <w:r>
          <w:rPr>
            <w:noProof/>
            <w:webHidden/>
          </w:rPr>
          <w:fldChar w:fldCharType="end"/>
        </w:r>
      </w:hyperlink>
    </w:p>
    <w:p w:rsidR="00925DE6" w:rsidRPr="00925DE6" w:rsidRDefault="00925DE6">
      <w:pPr>
        <w:pStyle w:val="TOC2"/>
        <w:rPr>
          <w:rFonts w:ascii="Calibri" w:hAnsi="Calibri"/>
          <w:noProof/>
          <w:sz w:val="22"/>
          <w:szCs w:val="22"/>
        </w:rPr>
      </w:pPr>
      <w:hyperlink w:anchor="_Toc477757178" w:history="1">
        <w:r w:rsidRPr="00AC711D">
          <w:rPr>
            <w:rStyle w:val="Hyperlink"/>
            <w:noProof/>
          </w:rPr>
          <w:t>48.9</w:t>
        </w:r>
        <w:r w:rsidRPr="00925DE6">
          <w:rPr>
            <w:rFonts w:ascii="Calibri" w:hAnsi="Calibri"/>
            <w:noProof/>
            <w:sz w:val="22"/>
            <w:szCs w:val="22"/>
          </w:rPr>
          <w:tab/>
        </w:r>
        <w:r w:rsidRPr="00AC711D">
          <w:rPr>
            <w:rStyle w:val="Hyperlink"/>
            <w:noProof/>
          </w:rPr>
          <w:t>Class Pause Process</w:t>
        </w:r>
        <w:r>
          <w:rPr>
            <w:noProof/>
            <w:webHidden/>
          </w:rPr>
          <w:tab/>
        </w:r>
        <w:r>
          <w:rPr>
            <w:noProof/>
            <w:webHidden/>
          </w:rPr>
          <w:fldChar w:fldCharType="begin"/>
        </w:r>
        <w:r>
          <w:rPr>
            <w:noProof/>
            <w:webHidden/>
          </w:rPr>
          <w:instrText xml:space="preserve"> PAGEREF _Toc477757178 \h </w:instrText>
        </w:r>
        <w:r>
          <w:rPr>
            <w:noProof/>
            <w:webHidden/>
          </w:rPr>
        </w:r>
        <w:r>
          <w:rPr>
            <w:noProof/>
            <w:webHidden/>
          </w:rPr>
          <w:fldChar w:fldCharType="separate"/>
        </w:r>
        <w:r>
          <w:rPr>
            <w:noProof/>
            <w:webHidden/>
          </w:rPr>
          <w:t>240</w:t>
        </w:r>
        <w:r>
          <w:rPr>
            <w:noProof/>
            <w:webHidden/>
          </w:rPr>
          <w:fldChar w:fldCharType="end"/>
        </w:r>
      </w:hyperlink>
    </w:p>
    <w:p w:rsidR="00925DE6" w:rsidRPr="00925DE6" w:rsidRDefault="00925DE6">
      <w:pPr>
        <w:pStyle w:val="TOC2"/>
        <w:rPr>
          <w:rFonts w:ascii="Calibri" w:hAnsi="Calibri"/>
          <w:noProof/>
          <w:sz w:val="22"/>
          <w:szCs w:val="22"/>
        </w:rPr>
      </w:pPr>
      <w:hyperlink w:anchor="_Toc477757179" w:history="1">
        <w:r w:rsidRPr="00AC711D">
          <w:rPr>
            <w:rStyle w:val="Hyperlink"/>
            <w:noProof/>
          </w:rPr>
          <w:t>48.10</w:t>
        </w:r>
        <w:r w:rsidRPr="00925DE6">
          <w:rPr>
            <w:rFonts w:ascii="Calibri" w:hAnsi="Calibri"/>
            <w:noProof/>
            <w:sz w:val="22"/>
            <w:szCs w:val="22"/>
          </w:rPr>
          <w:tab/>
        </w:r>
        <w:r w:rsidRPr="00AC711D">
          <w:rPr>
            <w:rStyle w:val="Hyperlink"/>
            <w:noProof/>
          </w:rPr>
          <w:t>Class Possible Actions</w:t>
        </w:r>
        <w:r>
          <w:rPr>
            <w:noProof/>
            <w:webHidden/>
          </w:rPr>
          <w:tab/>
        </w:r>
        <w:r>
          <w:rPr>
            <w:noProof/>
            <w:webHidden/>
          </w:rPr>
          <w:fldChar w:fldCharType="begin"/>
        </w:r>
        <w:r>
          <w:rPr>
            <w:noProof/>
            <w:webHidden/>
          </w:rPr>
          <w:instrText xml:space="preserve"> PAGEREF _Toc477757179 \h </w:instrText>
        </w:r>
        <w:r>
          <w:rPr>
            <w:noProof/>
            <w:webHidden/>
          </w:rPr>
        </w:r>
        <w:r>
          <w:rPr>
            <w:noProof/>
            <w:webHidden/>
          </w:rPr>
          <w:fldChar w:fldCharType="separate"/>
        </w:r>
        <w:r>
          <w:rPr>
            <w:noProof/>
            <w:webHidden/>
          </w:rPr>
          <w:t>240</w:t>
        </w:r>
        <w:r>
          <w:rPr>
            <w:noProof/>
            <w:webHidden/>
          </w:rPr>
          <w:fldChar w:fldCharType="end"/>
        </w:r>
      </w:hyperlink>
    </w:p>
    <w:p w:rsidR="00925DE6" w:rsidRPr="00925DE6" w:rsidRDefault="00925DE6">
      <w:pPr>
        <w:pStyle w:val="TOC2"/>
        <w:rPr>
          <w:rFonts w:ascii="Calibri" w:hAnsi="Calibri"/>
          <w:noProof/>
          <w:sz w:val="22"/>
          <w:szCs w:val="22"/>
        </w:rPr>
      </w:pPr>
      <w:hyperlink w:anchor="_Toc477757180" w:history="1">
        <w:r w:rsidRPr="00AC711D">
          <w:rPr>
            <w:rStyle w:val="Hyperlink"/>
            <w:noProof/>
          </w:rPr>
          <w:t>48.11</w:t>
        </w:r>
        <w:r w:rsidRPr="00925DE6">
          <w:rPr>
            <w:rFonts w:ascii="Calibri" w:hAnsi="Calibri"/>
            <w:noProof/>
            <w:sz w:val="22"/>
            <w:szCs w:val="22"/>
          </w:rPr>
          <w:tab/>
        </w:r>
        <w:r w:rsidRPr="00AC711D">
          <w:rPr>
            <w:rStyle w:val="Hyperlink"/>
            <w:noProof/>
          </w:rPr>
          <w:t>Class Stop Process</w:t>
        </w:r>
        <w:r>
          <w:rPr>
            <w:noProof/>
            <w:webHidden/>
          </w:rPr>
          <w:tab/>
        </w:r>
        <w:r>
          <w:rPr>
            <w:noProof/>
            <w:webHidden/>
          </w:rPr>
          <w:fldChar w:fldCharType="begin"/>
        </w:r>
        <w:r>
          <w:rPr>
            <w:noProof/>
            <w:webHidden/>
          </w:rPr>
          <w:instrText xml:space="preserve"> PAGEREF _Toc477757180 \h </w:instrText>
        </w:r>
        <w:r>
          <w:rPr>
            <w:noProof/>
            <w:webHidden/>
          </w:rPr>
        </w:r>
        <w:r>
          <w:rPr>
            <w:noProof/>
            <w:webHidden/>
          </w:rPr>
          <w:fldChar w:fldCharType="separate"/>
        </w:r>
        <w:r>
          <w:rPr>
            <w:noProof/>
            <w:webHidden/>
          </w:rPr>
          <w:t>240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81" w:history="1">
        <w:r w:rsidRPr="00AC711D">
          <w:rPr>
            <w:rStyle w:val="Hyperlink"/>
            <w:noProof/>
          </w:rPr>
          <w:t>49</w:t>
        </w:r>
        <w:r w:rsidRPr="00925DE6">
          <w:rPr>
            <w:rFonts w:ascii="Calibri" w:hAnsi="Calibri"/>
            <w:noProof/>
            <w:sz w:val="22"/>
            <w:szCs w:val="22"/>
          </w:rPr>
          <w:tab/>
        </w:r>
        <w:r w:rsidRPr="00AC711D">
          <w:rPr>
            <w:rStyle w:val="Hyperlink"/>
            <w:noProof/>
          </w:rPr>
          <w:t>Threat-risk-conceptual-model::Generic Concept Library::Processes::Scenarios</w:t>
        </w:r>
        <w:r>
          <w:rPr>
            <w:noProof/>
            <w:webHidden/>
          </w:rPr>
          <w:tab/>
        </w:r>
        <w:r>
          <w:rPr>
            <w:noProof/>
            <w:webHidden/>
          </w:rPr>
          <w:fldChar w:fldCharType="begin"/>
        </w:r>
        <w:r>
          <w:rPr>
            <w:noProof/>
            <w:webHidden/>
          </w:rPr>
          <w:instrText xml:space="preserve"> PAGEREF _Toc477757181 \h </w:instrText>
        </w:r>
        <w:r>
          <w:rPr>
            <w:noProof/>
            <w:webHidden/>
          </w:rPr>
        </w:r>
        <w:r>
          <w:rPr>
            <w:noProof/>
            <w:webHidden/>
          </w:rPr>
          <w:fldChar w:fldCharType="separate"/>
        </w:r>
        <w:r>
          <w:rPr>
            <w:noProof/>
            <w:webHidden/>
          </w:rPr>
          <w:t>241</w:t>
        </w:r>
        <w:r>
          <w:rPr>
            <w:noProof/>
            <w:webHidden/>
          </w:rPr>
          <w:fldChar w:fldCharType="end"/>
        </w:r>
      </w:hyperlink>
    </w:p>
    <w:p w:rsidR="00925DE6" w:rsidRPr="00925DE6" w:rsidRDefault="00925DE6">
      <w:pPr>
        <w:pStyle w:val="TOC2"/>
        <w:rPr>
          <w:rFonts w:ascii="Calibri" w:hAnsi="Calibri"/>
          <w:noProof/>
          <w:sz w:val="22"/>
          <w:szCs w:val="22"/>
        </w:rPr>
      </w:pPr>
      <w:hyperlink w:anchor="_Toc477757182" w:history="1">
        <w:r w:rsidRPr="00AC711D">
          <w:rPr>
            <w:rStyle w:val="Hyperlink"/>
            <w:noProof/>
          </w:rPr>
          <w:t>49.1</w:t>
        </w:r>
        <w:r w:rsidRPr="00925DE6">
          <w:rPr>
            <w:rFonts w:ascii="Calibri" w:hAnsi="Calibri"/>
            <w:noProof/>
            <w:sz w:val="22"/>
            <w:szCs w:val="22"/>
          </w:rPr>
          <w:tab/>
        </w:r>
        <w:r w:rsidRPr="00AC711D">
          <w:rPr>
            <w:rStyle w:val="Hyperlink"/>
            <w:noProof/>
          </w:rPr>
          <w:t>Diagram: Scenarios</w:t>
        </w:r>
        <w:r>
          <w:rPr>
            <w:noProof/>
            <w:webHidden/>
          </w:rPr>
          <w:tab/>
        </w:r>
        <w:r>
          <w:rPr>
            <w:noProof/>
            <w:webHidden/>
          </w:rPr>
          <w:fldChar w:fldCharType="begin"/>
        </w:r>
        <w:r>
          <w:rPr>
            <w:noProof/>
            <w:webHidden/>
          </w:rPr>
          <w:instrText xml:space="preserve"> PAGEREF _Toc477757182 \h </w:instrText>
        </w:r>
        <w:r>
          <w:rPr>
            <w:noProof/>
            <w:webHidden/>
          </w:rPr>
        </w:r>
        <w:r>
          <w:rPr>
            <w:noProof/>
            <w:webHidden/>
          </w:rPr>
          <w:fldChar w:fldCharType="separate"/>
        </w:r>
        <w:r>
          <w:rPr>
            <w:noProof/>
            <w:webHidden/>
          </w:rPr>
          <w:t>241</w:t>
        </w:r>
        <w:r>
          <w:rPr>
            <w:noProof/>
            <w:webHidden/>
          </w:rPr>
          <w:fldChar w:fldCharType="end"/>
        </w:r>
      </w:hyperlink>
    </w:p>
    <w:p w:rsidR="00925DE6" w:rsidRPr="00925DE6" w:rsidRDefault="00925DE6">
      <w:pPr>
        <w:pStyle w:val="TOC2"/>
        <w:rPr>
          <w:rFonts w:ascii="Calibri" w:hAnsi="Calibri"/>
          <w:noProof/>
          <w:sz w:val="22"/>
          <w:szCs w:val="22"/>
        </w:rPr>
      </w:pPr>
      <w:hyperlink w:anchor="_Toc477757183" w:history="1">
        <w:r w:rsidRPr="00AC711D">
          <w:rPr>
            <w:rStyle w:val="Hyperlink"/>
            <w:noProof/>
          </w:rPr>
          <w:t>49.2</w:t>
        </w:r>
        <w:r w:rsidRPr="00925DE6">
          <w:rPr>
            <w:rFonts w:ascii="Calibri" w:hAnsi="Calibri"/>
            <w:noProof/>
            <w:sz w:val="22"/>
            <w:szCs w:val="22"/>
          </w:rPr>
          <w:tab/>
        </w:r>
        <w:r w:rsidRPr="00AC711D">
          <w:rPr>
            <w:rStyle w:val="Hyperlink"/>
            <w:noProof/>
          </w:rPr>
          <w:t>Class Defensive Step</w:t>
        </w:r>
        <w:r>
          <w:rPr>
            <w:noProof/>
            <w:webHidden/>
          </w:rPr>
          <w:tab/>
        </w:r>
        <w:r>
          <w:rPr>
            <w:noProof/>
            <w:webHidden/>
          </w:rPr>
          <w:fldChar w:fldCharType="begin"/>
        </w:r>
        <w:r>
          <w:rPr>
            <w:noProof/>
            <w:webHidden/>
          </w:rPr>
          <w:instrText xml:space="preserve"> PAGEREF _Toc477757183 \h </w:instrText>
        </w:r>
        <w:r>
          <w:rPr>
            <w:noProof/>
            <w:webHidden/>
          </w:rPr>
        </w:r>
        <w:r>
          <w:rPr>
            <w:noProof/>
            <w:webHidden/>
          </w:rPr>
          <w:fldChar w:fldCharType="separate"/>
        </w:r>
        <w:r>
          <w:rPr>
            <w:noProof/>
            <w:webHidden/>
          </w:rPr>
          <w:t>242</w:t>
        </w:r>
        <w:r>
          <w:rPr>
            <w:noProof/>
            <w:webHidden/>
          </w:rPr>
          <w:fldChar w:fldCharType="end"/>
        </w:r>
      </w:hyperlink>
    </w:p>
    <w:p w:rsidR="00925DE6" w:rsidRPr="00925DE6" w:rsidRDefault="00925DE6">
      <w:pPr>
        <w:pStyle w:val="TOC2"/>
        <w:rPr>
          <w:rFonts w:ascii="Calibri" w:hAnsi="Calibri"/>
          <w:noProof/>
          <w:sz w:val="22"/>
          <w:szCs w:val="22"/>
        </w:rPr>
      </w:pPr>
      <w:hyperlink w:anchor="_Toc477757184" w:history="1">
        <w:r w:rsidRPr="00AC711D">
          <w:rPr>
            <w:rStyle w:val="Hyperlink"/>
            <w:noProof/>
          </w:rPr>
          <w:t>49.3</w:t>
        </w:r>
        <w:r w:rsidRPr="00925DE6">
          <w:rPr>
            <w:rFonts w:ascii="Calibri" w:hAnsi="Calibri"/>
            <w:noProof/>
            <w:sz w:val="22"/>
            <w:szCs w:val="22"/>
          </w:rPr>
          <w:tab/>
        </w:r>
        <w:r w:rsidRPr="00AC711D">
          <w:rPr>
            <w:rStyle w:val="Hyperlink"/>
            <w:noProof/>
          </w:rPr>
          <w:t>Class Disruptive Step</w:t>
        </w:r>
        <w:r>
          <w:rPr>
            <w:noProof/>
            <w:webHidden/>
          </w:rPr>
          <w:tab/>
        </w:r>
        <w:r>
          <w:rPr>
            <w:noProof/>
            <w:webHidden/>
          </w:rPr>
          <w:fldChar w:fldCharType="begin"/>
        </w:r>
        <w:r>
          <w:rPr>
            <w:noProof/>
            <w:webHidden/>
          </w:rPr>
          <w:instrText xml:space="preserve"> PAGEREF _Toc477757184 \h </w:instrText>
        </w:r>
        <w:r>
          <w:rPr>
            <w:noProof/>
            <w:webHidden/>
          </w:rPr>
        </w:r>
        <w:r>
          <w:rPr>
            <w:noProof/>
            <w:webHidden/>
          </w:rPr>
          <w:fldChar w:fldCharType="separate"/>
        </w:r>
        <w:r>
          <w:rPr>
            <w:noProof/>
            <w:webHidden/>
          </w:rPr>
          <w:t>242</w:t>
        </w:r>
        <w:r>
          <w:rPr>
            <w:noProof/>
            <w:webHidden/>
          </w:rPr>
          <w:fldChar w:fldCharType="end"/>
        </w:r>
      </w:hyperlink>
    </w:p>
    <w:p w:rsidR="00925DE6" w:rsidRPr="00925DE6" w:rsidRDefault="00925DE6">
      <w:pPr>
        <w:pStyle w:val="TOC2"/>
        <w:rPr>
          <w:rFonts w:ascii="Calibri" w:hAnsi="Calibri"/>
          <w:noProof/>
          <w:sz w:val="22"/>
          <w:szCs w:val="22"/>
        </w:rPr>
      </w:pPr>
      <w:hyperlink w:anchor="_Toc477757185" w:history="1">
        <w:r w:rsidRPr="00AC711D">
          <w:rPr>
            <w:rStyle w:val="Hyperlink"/>
            <w:noProof/>
          </w:rPr>
          <w:t>49.4</w:t>
        </w:r>
        <w:r w:rsidRPr="00925DE6">
          <w:rPr>
            <w:rFonts w:ascii="Calibri" w:hAnsi="Calibri"/>
            <w:noProof/>
            <w:sz w:val="22"/>
            <w:szCs w:val="22"/>
          </w:rPr>
          <w:tab/>
        </w:r>
        <w:r w:rsidRPr="00AC711D">
          <w:rPr>
            <w:rStyle w:val="Hyperlink"/>
            <w:noProof/>
          </w:rPr>
          <w:t>Class Goal State</w:t>
        </w:r>
        <w:r>
          <w:rPr>
            <w:noProof/>
            <w:webHidden/>
          </w:rPr>
          <w:tab/>
        </w:r>
        <w:r>
          <w:rPr>
            <w:noProof/>
            <w:webHidden/>
          </w:rPr>
          <w:fldChar w:fldCharType="begin"/>
        </w:r>
        <w:r>
          <w:rPr>
            <w:noProof/>
            <w:webHidden/>
          </w:rPr>
          <w:instrText xml:space="preserve"> PAGEREF _Toc477757185 \h </w:instrText>
        </w:r>
        <w:r>
          <w:rPr>
            <w:noProof/>
            <w:webHidden/>
          </w:rPr>
        </w:r>
        <w:r>
          <w:rPr>
            <w:noProof/>
            <w:webHidden/>
          </w:rPr>
          <w:fldChar w:fldCharType="separate"/>
        </w:r>
        <w:r>
          <w:rPr>
            <w:noProof/>
            <w:webHidden/>
          </w:rPr>
          <w:t>242</w:t>
        </w:r>
        <w:r>
          <w:rPr>
            <w:noProof/>
            <w:webHidden/>
          </w:rPr>
          <w:fldChar w:fldCharType="end"/>
        </w:r>
      </w:hyperlink>
    </w:p>
    <w:p w:rsidR="00925DE6" w:rsidRPr="00925DE6" w:rsidRDefault="00925DE6">
      <w:pPr>
        <w:pStyle w:val="TOC2"/>
        <w:rPr>
          <w:rFonts w:ascii="Calibri" w:hAnsi="Calibri"/>
          <w:noProof/>
          <w:sz w:val="22"/>
          <w:szCs w:val="22"/>
        </w:rPr>
      </w:pPr>
      <w:hyperlink w:anchor="_Toc477757186" w:history="1">
        <w:r w:rsidRPr="00AC711D">
          <w:rPr>
            <w:rStyle w:val="Hyperlink"/>
            <w:noProof/>
          </w:rPr>
          <w:t>49.5</w:t>
        </w:r>
        <w:r w:rsidRPr="00925DE6">
          <w:rPr>
            <w:rFonts w:ascii="Calibri" w:hAnsi="Calibri"/>
            <w:noProof/>
            <w:sz w:val="22"/>
            <w:szCs w:val="22"/>
          </w:rPr>
          <w:tab/>
        </w:r>
        <w:r w:rsidRPr="00AC711D">
          <w:rPr>
            <w:rStyle w:val="Hyperlink"/>
            <w:noProof/>
          </w:rPr>
          <w:t>Class Scenario</w:t>
        </w:r>
        <w:r>
          <w:rPr>
            <w:noProof/>
            <w:webHidden/>
          </w:rPr>
          <w:tab/>
        </w:r>
        <w:r>
          <w:rPr>
            <w:noProof/>
            <w:webHidden/>
          </w:rPr>
          <w:fldChar w:fldCharType="begin"/>
        </w:r>
        <w:r>
          <w:rPr>
            <w:noProof/>
            <w:webHidden/>
          </w:rPr>
          <w:instrText xml:space="preserve"> PAGEREF _Toc477757186 \h </w:instrText>
        </w:r>
        <w:r>
          <w:rPr>
            <w:noProof/>
            <w:webHidden/>
          </w:rPr>
        </w:r>
        <w:r>
          <w:rPr>
            <w:noProof/>
            <w:webHidden/>
          </w:rPr>
          <w:fldChar w:fldCharType="separate"/>
        </w:r>
        <w:r>
          <w:rPr>
            <w:noProof/>
            <w:webHidden/>
          </w:rPr>
          <w:t>242</w:t>
        </w:r>
        <w:r>
          <w:rPr>
            <w:noProof/>
            <w:webHidden/>
          </w:rPr>
          <w:fldChar w:fldCharType="end"/>
        </w:r>
      </w:hyperlink>
    </w:p>
    <w:p w:rsidR="00925DE6" w:rsidRPr="00925DE6" w:rsidRDefault="00925DE6">
      <w:pPr>
        <w:pStyle w:val="TOC2"/>
        <w:rPr>
          <w:rFonts w:ascii="Calibri" w:hAnsi="Calibri"/>
          <w:noProof/>
          <w:sz w:val="22"/>
          <w:szCs w:val="22"/>
        </w:rPr>
      </w:pPr>
      <w:hyperlink w:anchor="_Toc477757187" w:history="1">
        <w:r w:rsidRPr="00AC711D">
          <w:rPr>
            <w:rStyle w:val="Hyperlink"/>
            <w:noProof/>
          </w:rPr>
          <w:t>49.6</w:t>
        </w:r>
        <w:r w:rsidRPr="00925DE6">
          <w:rPr>
            <w:rFonts w:ascii="Calibri" w:hAnsi="Calibri"/>
            <w:noProof/>
            <w:sz w:val="22"/>
            <w:szCs w:val="22"/>
          </w:rPr>
          <w:tab/>
        </w:r>
        <w:r w:rsidRPr="00AC711D">
          <w:rPr>
            <w:rStyle w:val="Hyperlink"/>
            <w:noProof/>
          </w:rPr>
          <w:t>Class Scenario Step</w:t>
        </w:r>
        <w:r>
          <w:rPr>
            <w:noProof/>
            <w:webHidden/>
          </w:rPr>
          <w:tab/>
        </w:r>
        <w:r>
          <w:rPr>
            <w:noProof/>
            <w:webHidden/>
          </w:rPr>
          <w:fldChar w:fldCharType="begin"/>
        </w:r>
        <w:r>
          <w:rPr>
            <w:noProof/>
            <w:webHidden/>
          </w:rPr>
          <w:instrText xml:space="preserve"> PAGEREF _Toc477757187 \h </w:instrText>
        </w:r>
        <w:r>
          <w:rPr>
            <w:noProof/>
            <w:webHidden/>
          </w:rPr>
        </w:r>
        <w:r>
          <w:rPr>
            <w:noProof/>
            <w:webHidden/>
          </w:rPr>
          <w:fldChar w:fldCharType="separate"/>
        </w:r>
        <w:r>
          <w:rPr>
            <w:noProof/>
            <w:webHidden/>
          </w:rPr>
          <w:t>242</w:t>
        </w:r>
        <w:r>
          <w:rPr>
            <w:noProof/>
            <w:webHidden/>
          </w:rPr>
          <w:fldChar w:fldCharType="end"/>
        </w:r>
      </w:hyperlink>
    </w:p>
    <w:p w:rsidR="00925DE6" w:rsidRPr="00925DE6" w:rsidRDefault="00925DE6">
      <w:pPr>
        <w:pStyle w:val="TOC2"/>
        <w:rPr>
          <w:rFonts w:ascii="Calibri" w:hAnsi="Calibri"/>
          <w:noProof/>
          <w:sz w:val="22"/>
          <w:szCs w:val="22"/>
        </w:rPr>
      </w:pPr>
      <w:hyperlink w:anchor="_Toc477757188" w:history="1">
        <w:r w:rsidRPr="00AC711D">
          <w:rPr>
            <w:rStyle w:val="Hyperlink"/>
            <w:noProof/>
          </w:rPr>
          <w:t>49.7</w:t>
        </w:r>
        <w:r w:rsidRPr="00925DE6">
          <w:rPr>
            <w:rFonts w:ascii="Calibri" w:hAnsi="Calibri"/>
            <w:noProof/>
            <w:sz w:val="22"/>
            <w:szCs w:val="22"/>
          </w:rPr>
          <w:tab/>
        </w:r>
        <w:r w:rsidRPr="00AC711D">
          <w:rPr>
            <w:rStyle w:val="Hyperlink"/>
            <w:noProof/>
          </w:rPr>
          <w:t>Association Class Step in Scenario</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_Toc477757188 \h </w:instrText>
        </w:r>
        <w:r>
          <w:rPr>
            <w:noProof/>
            <w:webHidden/>
          </w:rPr>
        </w:r>
        <w:r>
          <w:rPr>
            <w:noProof/>
            <w:webHidden/>
          </w:rPr>
          <w:fldChar w:fldCharType="separate"/>
        </w:r>
        <w:r>
          <w:rPr>
            <w:noProof/>
            <w:webHidden/>
          </w:rPr>
          <w:t>243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189" w:history="1">
        <w:r w:rsidRPr="00AC711D">
          <w:rPr>
            <w:rStyle w:val="Hyperlink"/>
            <w:noProof/>
          </w:rPr>
          <w:t>50</w:t>
        </w:r>
        <w:r w:rsidRPr="00925DE6">
          <w:rPr>
            <w:rFonts w:ascii="Calibri" w:hAnsi="Calibri"/>
            <w:noProof/>
            <w:sz w:val="22"/>
            <w:szCs w:val="22"/>
          </w:rPr>
          <w:tab/>
        </w:r>
        <w:r w:rsidRPr="00AC711D">
          <w:rPr>
            <w:rStyle w:val="Hyperlink"/>
            <w:noProof/>
          </w:rPr>
          <w:t>Threat-risk-conceptual-model::Generic Concept Library::Quantities and Units</w:t>
        </w:r>
        <w:r>
          <w:rPr>
            <w:noProof/>
            <w:webHidden/>
          </w:rPr>
          <w:tab/>
        </w:r>
        <w:r>
          <w:rPr>
            <w:noProof/>
            <w:webHidden/>
          </w:rPr>
          <w:fldChar w:fldCharType="begin"/>
        </w:r>
        <w:r>
          <w:rPr>
            <w:noProof/>
            <w:webHidden/>
          </w:rPr>
          <w:instrText xml:space="preserve"> PAGEREF _Toc477757189 \h </w:instrText>
        </w:r>
        <w:r>
          <w:rPr>
            <w:noProof/>
            <w:webHidden/>
          </w:rPr>
        </w:r>
        <w:r>
          <w:rPr>
            <w:noProof/>
            <w:webHidden/>
          </w:rPr>
          <w:fldChar w:fldCharType="separate"/>
        </w:r>
        <w:r>
          <w:rPr>
            <w:noProof/>
            <w:webHidden/>
          </w:rPr>
          <w:t>244</w:t>
        </w:r>
        <w:r>
          <w:rPr>
            <w:noProof/>
            <w:webHidden/>
          </w:rPr>
          <w:fldChar w:fldCharType="end"/>
        </w:r>
      </w:hyperlink>
    </w:p>
    <w:p w:rsidR="00925DE6" w:rsidRPr="00925DE6" w:rsidRDefault="00925DE6">
      <w:pPr>
        <w:pStyle w:val="TOC2"/>
        <w:rPr>
          <w:rFonts w:ascii="Calibri" w:hAnsi="Calibri"/>
          <w:noProof/>
          <w:sz w:val="22"/>
          <w:szCs w:val="22"/>
        </w:rPr>
      </w:pPr>
      <w:hyperlink w:anchor="_Toc477757190" w:history="1">
        <w:r w:rsidRPr="00AC711D">
          <w:rPr>
            <w:rStyle w:val="Hyperlink"/>
            <w:noProof/>
          </w:rPr>
          <w:t>50.1</w:t>
        </w:r>
        <w:r w:rsidRPr="00925DE6">
          <w:rPr>
            <w:rFonts w:ascii="Calibri" w:hAnsi="Calibri"/>
            <w:noProof/>
            <w:sz w:val="22"/>
            <w:szCs w:val="22"/>
          </w:rPr>
          <w:tab/>
        </w:r>
        <w:r w:rsidRPr="00AC711D">
          <w:rPr>
            <w:rStyle w:val="Hyperlink"/>
            <w:noProof/>
          </w:rPr>
          <w:t>Diagram: Quantities and units</w:t>
        </w:r>
        <w:r>
          <w:rPr>
            <w:noProof/>
            <w:webHidden/>
          </w:rPr>
          <w:tab/>
        </w:r>
        <w:r>
          <w:rPr>
            <w:noProof/>
            <w:webHidden/>
          </w:rPr>
          <w:fldChar w:fldCharType="begin"/>
        </w:r>
        <w:r>
          <w:rPr>
            <w:noProof/>
            <w:webHidden/>
          </w:rPr>
          <w:instrText xml:space="preserve"> PAGEREF _Toc477757190 \h </w:instrText>
        </w:r>
        <w:r>
          <w:rPr>
            <w:noProof/>
            <w:webHidden/>
          </w:rPr>
        </w:r>
        <w:r>
          <w:rPr>
            <w:noProof/>
            <w:webHidden/>
          </w:rPr>
          <w:fldChar w:fldCharType="separate"/>
        </w:r>
        <w:r>
          <w:rPr>
            <w:noProof/>
            <w:webHidden/>
          </w:rPr>
          <w:t>245</w:t>
        </w:r>
        <w:r>
          <w:rPr>
            <w:noProof/>
            <w:webHidden/>
          </w:rPr>
          <w:fldChar w:fldCharType="end"/>
        </w:r>
      </w:hyperlink>
    </w:p>
    <w:p w:rsidR="00925DE6" w:rsidRPr="00925DE6" w:rsidRDefault="00925DE6">
      <w:pPr>
        <w:pStyle w:val="TOC2"/>
        <w:rPr>
          <w:rFonts w:ascii="Calibri" w:hAnsi="Calibri"/>
          <w:noProof/>
          <w:sz w:val="22"/>
          <w:szCs w:val="22"/>
        </w:rPr>
      </w:pPr>
      <w:hyperlink w:anchor="_Toc477757191" w:history="1">
        <w:r w:rsidRPr="00AC711D">
          <w:rPr>
            <w:rStyle w:val="Hyperlink"/>
            <w:noProof/>
          </w:rPr>
          <w:t>50.2</w:t>
        </w:r>
        <w:r w:rsidRPr="00925DE6">
          <w:rPr>
            <w:rFonts w:ascii="Calibri" w:hAnsi="Calibri"/>
            <w:noProof/>
            <w:sz w:val="22"/>
            <w:szCs w:val="22"/>
          </w:rPr>
          <w:tab/>
        </w:r>
        <w:r w:rsidRPr="00AC711D">
          <w:rPr>
            <w:rStyle w:val="Hyperlink"/>
            <w:noProof/>
          </w:rPr>
          <w:t>Class Confidence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_Toc477757191 \h </w:instrText>
        </w:r>
        <w:r>
          <w:rPr>
            <w:noProof/>
            <w:webHidden/>
          </w:rPr>
        </w:r>
        <w:r>
          <w:rPr>
            <w:noProof/>
            <w:webHidden/>
          </w:rPr>
          <w:fldChar w:fldCharType="separate"/>
        </w:r>
        <w:r>
          <w:rPr>
            <w:noProof/>
            <w:webHidden/>
          </w:rPr>
          <w:t>246</w:t>
        </w:r>
        <w:r>
          <w:rPr>
            <w:noProof/>
            <w:webHidden/>
          </w:rPr>
          <w:fldChar w:fldCharType="end"/>
        </w:r>
      </w:hyperlink>
    </w:p>
    <w:p w:rsidR="00925DE6" w:rsidRPr="00925DE6" w:rsidRDefault="00925DE6">
      <w:pPr>
        <w:pStyle w:val="TOC2"/>
        <w:rPr>
          <w:rFonts w:ascii="Calibri" w:hAnsi="Calibri"/>
          <w:noProof/>
          <w:sz w:val="22"/>
          <w:szCs w:val="22"/>
        </w:rPr>
      </w:pPr>
      <w:hyperlink w:anchor="_Toc477757192" w:history="1">
        <w:r w:rsidRPr="00AC711D">
          <w:rPr>
            <w:rStyle w:val="Hyperlink"/>
            <w:noProof/>
          </w:rPr>
          <w:t>50.3</w:t>
        </w:r>
        <w:r w:rsidRPr="00925DE6">
          <w:rPr>
            <w:rFonts w:ascii="Calibri" w:hAnsi="Calibri"/>
            <w:noProof/>
            <w:sz w:val="22"/>
            <w:szCs w:val="22"/>
          </w:rPr>
          <w:tab/>
        </w:r>
        <w:r w:rsidRPr="00AC711D">
          <w:rPr>
            <w:rStyle w:val="Hyperlink"/>
            <w:noProof/>
          </w:rPr>
          <w:t>Class Count</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_Toc477757192 \h </w:instrText>
        </w:r>
        <w:r>
          <w:rPr>
            <w:noProof/>
            <w:webHidden/>
          </w:rPr>
        </w:r>
        <w:r>
          <w:rPr>
            <w:noProof/>
            <w:webHidden/>
          </w:rPr>
          <w:fldChar w:fldCharType="separate"/>
        </w:r>
        <w:r>
          <w:rPr>
            <w:noProof/>
            <w:webHidden/>
          </w:rPr>
          <w:t>246</w:t>
        </w:r>
        <w:r>
          <w:rPr>
            <w:noProof/>
            <w:webHidden/>
          </w:rPr>
          <w:fldChar w:fldCharType="end"/>
        </w:r>
      </w:hyperlink>
    </w:p>
    <w:p w:rsidR="00925DE6" w:rsidRPr="00925DE6" w:rsidRDefault="00925DE6">
      <w:pPr>
        <w:pStyle w:val="TOC2"/>
        <w:rPr>
          <w:rFonts w:ascii="Calibri" w:hAnsi="Calibri"/>
          <w:noProof/>
          <w:sz w:val="22"/>
          <w:szCs w:val="22"/>
        </w:rPr>
      </w:pPr>
      <w:hyperlink w:anchor="_Toc477757193" w:history="1">
        <w:r w:rsidRPr="00AC711D">
          <w:rPr>
            <w:rStyle w:val="Hyperlink"/>
            <w:noProof/>
          </w:rPr>
          <w:t>50.4</w:t>
        </w:r>
        <w:r w:rsidRPr="00925DE6">
          <w:rPr>
            <w:rFonts w:ascii="Calibri" w:hAnsi="Calibri"/>
            <w:noProof/>
            <w:sz w:val="22"/>
            <w:szCs w:val="22"/>
          </w:rPr>
          <w:tab/>
        </w:r>
        <w:r w:rsidRPr="00AC711D">
          <w:rPr>
            <w:rStyle w:val="Hyperlink"/>
            <w:noProof/>
          </w:rPr>
          <w:t>Class Currency Benefit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_Toc477757193 \h </w:instrText>
        </w:r>
        <w:r>
          <w:rPr>
            <w:noProof/>
            <w:webHidden/>
          </w:rPr>
        </w:r>
        <w:r>
          <w:rPr>
            <w:noProof/>
            <w:webHidden/>
          </w:rPr>
          <w:fldChar w:fldCharType="separate"/>
        </w:r>
        <w:r>
          <w:rPr>
            <w:noProof/>
            <w:webHidden/>
          </w:rPr>
          <w:t>246</w:t>
        </w:r>
        <w:r>
          <w:rPr>
            <w:noProof/>
            <w:webHidden/>
          </w:rPr>
          <w:fldChar w:fldCharType="end"/>
        </w:r>
      </w:hyperlink>
    </w:p>
    <w:p w:rsidR="00925DE6" w:rsidRPr="00925DE6" w:rsidRDefault="00925DE6">
      <w:pPr>
        <w:pStyle w:val="TOC2"/>
        <w:rPr>
          <w:rFonts w:ascii="Calibri" w:hAnsi="Calibri"/>
          <w:noProof/>
          <w:sz w:val="22"/>
          <w:szCs w:val="22"/>
        </w:rPr>
      </w:pPr>
      <w:hyperlink w:anchor="_Toc477757194" w:history="1">
        <w:r w:rsidRPr="00AC711D">
          <w:rPr>
            <w:rStyle w:val="Hyperlink"/>
            <w:noProof/>
          </w:rPr>
          <w:t>50.5</w:t>
        </w:r>
        <w:r w:rsidRPr="00925DE6">
          <w:rPr>
            <w:rFonts w:ascii="Calibri" w:hAnsi="Calibri"/>
            <w:noProof/>
            <w:sz w:val="22"/>
            <w:szCs w:val="22"/>
          </w:rPr>
          <w:tab/>
        </w:r>
        <w:r w:rsidRPr="00AC711D">
          <w:rPr>
            <w:rStyle w:val="Hyperlink"/>
            <w:noProof/>
          </w:rPr>
          <w:t>Class Harm-Benefit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_Toc477757194 \h </w:instrText>
        </w:r>
        <w:r>
          <w:rPr>
            <w:noProof/>
            <w:webHidden/>
          </w:rPr>
        </w:r>
        <w:r>
          <w:rPr>
            <w:noProof/>
            <w:webHidden/>
          </w:rPr>
          <w:fldChar w:fldCharType="separate"/>
        </w:r>
        <w:r>
          <w:rPr>
            <w:noProof/>
            <w:webHidden/>
          </w:rPr>
          <w:t>246</w:t>
        </w:r>
        <w:r>
          <w:rPr>
            <w:noProof/>
            <w:webHidden/>
          </w:rPr>
          <w:fldChar w:fldCharType="end"/>
        </w:r>
      </w:hyperlink>
    </w:p>
    <w:p w:rsidR="00925DE6" w:rsidRPr="00925DE6" w:rsidRDefault="00925DE6">
      <w:pPr>
        <w:pStyle w:val="TOC2"/>
        <w:rPr>
          <w:rFonts w:ascii="Calibri" w:hAnsi="Calibri"/>
          <w:noProof/>
          <w:sz w:val="22"/>
          <w:szCs w:val="22"/>
        </w:rPr>
      </w:pPr>
      <w:hyperlink w:anchor="_Toc477757195" w:history="1">
        <w:r w:rsidRPr="00AC711D">
          <w:rPr>
            <w:rStyle w:val="Hyperlink"/>
            <w:noProof/>
          </w:rPr>
          <w:t>50.6</w:t>
        </w:r>
        <w:r w:rsidRPr="00925DE6">
          <w:rPr>
            <w:rFonts w:ascii="Calibri" w:hAnsi="Calibri"/>
            <w:noProof/>
            <w:sz w:val="22"/>
            <w:szCs w:val="22"/>
          </w:rPr>
          <w:tab/>
        </w:r>
        <w:r w:rsidRPr="00AC711D">
          <w:rPr>
            <w:rStyle w:val="Hyperlink"/>
            <w:noProof/>
          </w:rPr>
          <w:t>Class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_Toc477757195 \h </w:instrText>
        </w:r>
        <w:r>
          <w:rPr>
            <w:noProof/>
            <w:webHidden/>
          </w:rPr>
        </w:r>
        <w:r>
          <w:rPr>
            <w:noProof/>
            <w:webHidden/>
          </w:rPr>
          <w:fldChar w:fldCharType="separate"/>
        </w:r>
        <w:r>
          <w:rPr>
            <w:noProof/>
            <w:webHidden/>
          </w:rPr>
          <w:t>246</w:t>
        </w:r>
        <w:r>
          <w:rPr>
            <w:noProof/>
            <w:webHidden/>
          </w:rPr>
          <w:fldChar w:fldCharType="end"/>
        </w:r>
      </w:hyperlink>
    </w:p>
    <w:p w:rsidR="00925DE6" w:rsidRPr="00925DE6" w:rsidRDefault="00925DE6">
      <w:pPr>
        <w:pStyle w:val="TOC2"/>
        <w:rPr>
          <w:rFonts w:ascii="Calibri" w:hAnsi="Calibri"/>
          <w:noProof/>
          <w:sz w:val="22"/>
          <w:szCs w:val="22"/>
        </w:rPr>
      </w:pPr>
      <w:hyperlink w:anchor="_Toc477757196" w:history="1">
        <w:r w:rsidRPr="00AC711D">
          <w:rPr>
            <w:rStyle w:val="Hyperlink"/>
            <w:noProof/>
          </w:rPr>
          <w:t>50.7</w:t>
        </w:r>
        <w:r w:rsidRPr="00925DE6">
          <w:rPr>
            <w:rFonts w:ascii="Calibri" w:hAnsi="Calibri"/>
            <w:noProof/>
            <w:sz w:val="22"/>
            <w:szCs w:val="22"/>
          </w:rPr>
          <w:tab/>
        </w:r>
        <w:r w:rsidRPr="00AC711D">
          <w:rPr>
            <w:rStyle w:val="Hyperlink"/>
            <w:noProof/>
          </w:rPr>
          <w:t>Class Probability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_Toc477757196 \h </w:instrText>
        </w:r>
        <w:r>
          <w:rPr>
            <w:noProof/>
            <w:webHidden/>
          </w:rPr>
        </w:r>
        <w:r>
          <w:rPr>
            <w:noProof/>
            <w:webHidden/>
          </w:rPr>
          <w:fldChar w:fldCharType="separate"/>
        </w:r>
        <w:r>
          <w:rPr>
            <w:noProof/>
            <w:webHidden/>
          </w:rPr>
          <w:t>247</w:t>
        </w:r>
        <w:r>
          <w:rPr>
            <w:noProof/>
            <w:webHidden/>
          </w:rPr>
          <w:fldChar w:fldCharType="end"/>
        </w:r>
      </w:hyperlink>
    </w:p>
    <w:p w:rsidR="00925DE6" w:rsidRPr="00925DE6" w:rsidRDefault="00925DE6">
      <w:pPr>
        <w:pStyle w:val="TOC2"/>
        <w:rPr>
          <w:rFonts w:ascii="Calibri" w:hAnsi="Calibri"/>
          <w:noProof/>
          <w:sz w:val="22"/>
          <w:szCs w:val="22"/>
        </w:rPr>
      </w:pPr>
      <w:hyperlink w:anchor="_Toc477757197" w:history="1">
        <w:r w:rsidRPr="00AC711D">
          <w:rPr>
            <w:rStyle w:val="Hyperlink"/>
            <w:noProof/>
          </w:rPr>
          <w:t>50.8</w:t>
        </w:r>
        <w:r w:rsidRPr="00925DE6">
          <w:rPr>
            <w:rFonts w:ascii="Calibri" w:hAnsi="Calibri"/>
            <w:noProof/>
            <w:sz w:val="22"/>
            <w:szCs w:val="22"/>
          </w:rPr>
          <w:tab/>
        </w:r>
        <w:r w:rsidRPr="00AC711D">
          <w:rPr>
            <w:rStyle w:val="Hyperlink"/>
            <w:noProof/>
          </w:rPr>
          <w:t>Class Time Coordinate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_Toc477757197 \h </w:instrText>
        </w:r>
        <w:r>
          <w:rPr>
            <w:noProof/>
            <w:webHidden/>
          </w:rPr>
        </w:r>
        <w:r>
          <w:rPr>
            <w:noProof/>
            <w:webHidden/>
          </w:rPr>
          <w:fldChar w:fldCharType="separate"/>
        </w:r>
        <w:r>
          <w:rPr>
            <w:noProof/>
            <w:webHidden/>
          </w:rPr>
          <w:t>247</w:t>
        </w:r>
        <w:r>
          <w:rPr>
            <w:noProof/>
            <w:webHidden/>
          </w:rPr>
          <w:fldChar w:fldCharType="end"/>
        </w:r>
      </w:hyperlink>
    </w:p>
    <w:p w:rsidR="00925DE6" w:rsidRPr="00925DE6" w:rsidRDefault="00925DE6">
      <w:pPr>
        <w:pStyle w:val="TOC3"/>
        <w:rPr>
          <w:rFonts w:ascii="Calibri" w:hAnsi="Calibri"/>
          <w:noProof/>
          <w:sz w:val="22"/>
          <w:szCs w:val="22"/>
        </w:rPr>
      </w:pPr>
      <w:hyperlink w:anchor="_Toc477757198" w:history="1">
        <w:r w:rsidRPr="00AC711D">
          <w:rPr>
            <w:rStyle w:val="Hyperlink"/>
            <w:noProof/>
          </w:rPr>
          <w:t>50.8.1</w:t>
        </w:r>
        <w:r w:rsidRPr="00925DE6">
          <w:rPr>
            <w:rFonts w:ascii="Calibri" w:hAnsi="Calibri"/>
            <w:noProof/>
            <w:sz w:val="22"/>
            <w:szCs w:val="22"/>
          </w:rPr>
          <w:tab/>
        </w:r>
        <w:r w:rsidRPr="00AC711D">
          <w:rPr>
            <w:rStyle w:val="Hyperlink"/>
            <w:noProof/>
          </w:rPr>
          <w:t>&lt;&lt;Value&gt;&gt;Enumeration PentaScale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_Toc477757198 \h </w:instrText>
        </w:r>
        <w:r>
          <w:rPr>
            <w:noProof/>
            <w:webHidden/>
          </w:rPr>
        </w:r>
        <w:r>
          <w:rPr>
            <w:noProof/>
            <w:webHidden/>
          </w:rPr>
          <w:fldChar w:fldCharType="separate"/>
        </w:r>
        <w:r>
          <w:rPr>
            <w:noProof/>
            <w:webHidden/>
          </w:rPr>
          <w:t>247</w:t>
        </w:r>
        <w:r>
          <w:rPr>
            <w:noProof/>
            <w:webHidden/>
          </w:rPr>
          <w:fldChar w:fldCharType="end"/>
        </w:r>
      </w:hyperlink>
    </w:p>
    <w:p w:rsidR="00925DE6" w:rsidRPr="00925DE6" w:rsidRDefault="00925DE6">
      <w:pPr>
        <w:pStyle w:val="TOC3"/>
        <w:rPr>
          <w:rFonts w:ascii="Calibri" w:hAnsi="Calibri"/>
          <w:noProof/>
          <w:sz w:val="22"/>
          <w:szCs w:val="22"/>
        </w:rPr>
      </w:pPr>
      <w:hyperlink w:anchor="_Toc477757199" w:history="1">
        <w:r w:rsidRPr="00AC711D">
          <w:rPr>
            <w:rStyle w:val="Hyperlink"/>
            <w:noProof/>
          </w:rPr>
          <w:t>50.8.2</w:t>
        </w:r>
        <w:r w:rsidRPr="00925DE6">
          <w:rPr>
            <w:rFonts w:ascii="Calibri" w:hAnsi="Calibri"/>
            <w:noProof/>
            <w:sz w:val="22"/>
            <w:szCs w:val="22"/>
          </w:rPr>
          <w:tab/>
        </w:r>
        <w:r w:rsidRPr="00AC711D">
          <w:rPr>
            <w:rStyle w:val="Hyperlink"/>
            <w:noProof/>
          </w:rPr>
          <w:t>&lt;&lt;Value&gt;&gt;Enumeration TriScale</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_Toc477757199 \h </w:instrText>
        </w:r>
        <w:r>
          <w:rPr>
            <w:noProof/>
            <w:webHidden/>
          </w:rPr>
        </w:r>
        <w:r>
          <w:rPr>
            <w:noProof/>
            <w:webHidden/>
          </w:rPr>
          <w:fldChar w:fldCharType="separate"/>
        </w:r>
        <w:r>
          <w:rPr>
            <w:noProof/>
            <w:webHidden/>
          </w:rPr>
          <w:t>248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200" w:history="1">
        <w:r w:rsidRPr="00AC711D">
          <w:rPr>
            <w:rStyle w:val="Hyperlink"/>
            <w:noProof/>
          </w:rPr>
          <w:t>51</w:t>
        </w:r>
        <w:r w:rsidRPr="00925DE6">
          <w:rPr>
            <w:rFonts w:ascii="Calibri" w:hAnsi="Calibri"/>
            <w:noProof/>
            <w:sz w:val="22"/>
            <w:szCs w:val="22"/>
          </w:rPr>
          <w:tab/>
        </w:r>
        <w:r w:rsidRPr="00AC711D">
          <w:rPr>
            <w:rStyle w:val="Hyperlink"/>
            <w:noProof/>
          </w:rPr>
          <w:t>Threat-risk-conceptual-model::Generic Concept Library::Quantities and Units::Quantity Kinds</w:t>
        </w:r>
        <w:r>
          <w:rPr>
            <w:noProof/>
            <w:webHidden/>
          </w:rPr>
          <w:tab/>
        </w:r>
        <w:r>
          <w:rPr>
            <w:noProof/>
            <w:webHidden/>
          </w:rPr>
          <w:fldChar w:fldCharType="begin"/>
        </w:r>
        <w:r>
          <w:rPr>
            <w:noProof/>
            <w:webHidden/>
          </w:rPr>
          <w:instrText xml:space="preserve"> PAGEREF _Toc477757200 \h </w:instrText>
        </w:r>
        <w:r>
          <w:rPr>
            <w:noProof/>
            <w:webHidden/>
          </w:rPr>
        </w:r>
        <w:r>
          <w:rPr>
            <w:noProof/>
            <w:webHidden/>
          </w:rPr>
          <w:fldChar w:fldCharType="separate"/>
        </w:r>
        <w:r>
          <w:rPr>
            <w:noProof/>
            <w:webHidden/>
          </w:rPr>
          <w:t>251</w:t>
        </w:r>
        <w:r>
          <w:rPr>
            <w:noProof/>
            <w:webHidden/>
          </w:rPr>
          <w:fldChar w:fldCharType="end"/>
        </w:r>
      </w:hyperlink>
    </w:p>
    <w:p w:rsidR="00925DE6" w:rsidRPr="00925DE6" w:rsidRDefault="00925DE6">
      <w:pPr>
        <w:pStyle w:val="TOC2"/>
        <w:rPr>
          <w:rFonts w:ascii="Calibri" w:hAnsi="Calibri"/>
          <w:noProof/>
          <w:sz w:val="22"/>
          <w:szCs w:val="22"/>
        </w:rPr>
      </w:pPr>
      <w:hyperlink w:anchor="_Toc477757201" w:history="1">
        <w:r w:rsidRPr="00AC711D">
          <w:rPr>
            <w:rStyle w:val="Hyperlink"/>
            <w:noProof/>
          </w:rPr>
          <w:t>51.1</w:t>
        </w:r>
        <w:r w:rsidRPr="00925DE6">
          <w:rPr>
            <w:rFonts w:ascii="Calibri" w:hAnsi="Calibri"/>
            <w:noProof/>
            <w:sz w:val="22"/>
            <w:szCs w:val="22"/>
          </w:rPr>
          <w:tab/>
        </w:r>
        <w:r w:rsidRPr="00AC711D">
          <w:rPr>
            <w:rStyle w:val="Hyperlink"/>
            <w:noProof/>
          </w:rPr>
          <w:t>Diagram: Quantity Kinds</w:t>
        </w:r>
        <w:r>
          <w:rPr>
            <w:noProof/>
            <w:webHidden/>
          </w:rPr>
          <w:tab/>
        </w:r>
        <w:r>
          <w:rPr>
            <w:noProof/>
            <w:webHidden/>
          </w:rPr>
          <w:fldChar w:fldCharType="begin"/>
        </w:r>
        <w:r>
          <w:rPr>
            <w:noProof/>
            <w:webHidden/>
          </w:rPr>
          <w:instrText xml:space="preserve"> PAGEREF _Toc477757201 \h </w:instrText>
        </w:r>
        <w:r>
          <w:rPr>
            <w:noProof/>
            <w:webHidden/>
          </w:rPr>
        </w:r>
        <w:r>
          <w:rPr>
            <w:noProof/>
            <w:webHidden/>
          </w:rPr>
          <w:fldChar w:fldCharType="separate"/>
        </w:r>
        <w:r>
          <w:rPr>
            <w:noProof/>
            <w:webHidden/>
          </w:rPr>
          <w:t>251</w:t>
        </w:r>
        <w:r>
          <w:rPr>
            <w:noProof/>
            <w:webHidden/>
          </w:rPr>
          <w:fldChar w:fldCharType="end"/>
        </w:r>
      </w:hyperlink>
    </w:p>
    <w:p w:rsidR="00925DE6" w:rsidRPr="00925DE6" w:rsidRDefault="00925DE6">
      <w:pPr>
        <w:pStyle w:val="TOC2"/>
        <w:rPr>
          <w:rFonts w:ascii="Calibri" w:hAnsi="Calibri"/>
          <w:noProof/>
          <w:sz w:val="22"/>
          <w:szCs w:val="22"/>
        </w:rPr>
      </w:pPr>
      <w:hyperlink w:anchor="_Toc477757202" w:history="1">
        <w:r w:rsidRPr="00AC711D">
          <w:rPr>
            <w:rStyle w:val="Hyperlink"/>
            <w:noProof/>
          </w:rPr>
          <w:t>51.2</w:t>
        </w:r>
        <w:r w:rsidRPr="00925DE6">
          <w:rPr>
            <w:rFonts w:ascii="Calibri" w:hAnsi="Calibri"/>
            <w:noProof/>
            <w:sz w:val="22"/>
            <w:szCs w:val="22"/>
          </w:rPr>
          <w:tab/>
        </w:r>
        <w:r w:rsidRPr="00AC711D">
          <w:rPr>
            <w:rStyle w:val="Hyperlink"/>
            <w:noProof/>
          </w:rPr>
          <w:t>Class Absorbed Dose (Radiation)</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_Toc477757202 \h </w:instrText>
        </w:r>
        <w:r>
          <w:rPr>
            <w:noProof/>
            <w:webHidden/>
          </w:rPr>
        </w:r>
        <w:r>
          <w:rPr>
            <w:noProof/>
            <w:webHidden/>
          </w:rPr>
          <w:fldChar w:fldCharType="separate"/>
        </w:r>
        <w:r>
          <w:rPr>
            <w:noProof/>
            <w:webHidden/>
          </w:rPr>
          <w:t>251</w:t>
        </w:r>
        <w:r>
          <w:rPr>
            <w:noProof/>
            <w:webHidden/>
          </w:rPr>
          <w:fldChar w:fldCharType="end"/>
        </w:r>
      </w:hyperlink>
    </w:p>
    <w:p w:rsidR="00925DE6" w:rsidRPr="00925DE6" w:rsidRDefault="00925DE6">
      <w:pPr>
        <w:pStyle w:val="TOC2"/>
        <w:rPr>
          <w:rFonts w:ascii="Calibri" w:hAnsi="Calibri"/>
          <w:noProof/>
          <w:sz w:val="22"/>
          <w:szCs w:val="22"/>
        </w:rPr>
      </w:pPr>
      <w:hyperlink w:anchor="_Toc477757203" w:history="1">
        <w:r w:rsidRPr="00AC711D">
          <w:rPr>
            <w:rStyle w:val="Hyperlink"/>
            <w:noProof/>
          </w:rPr>
          <w:t>51.3</w:t>
        </w:r>
        <w:r w:rsidRPr="00925DE6">
          <w:rPr>
            <w:rFonts w:ascii="Calibri" w:hAnsi="Calibri"/>
            <w:noProof/>
            <w:sz w:val="22"/>
            <w:szCs w:val="22"/>
          </w:rPr>
          <w:tab/>
        </w:r>
        <w:r w:rsidRPr="00AC711D">
          <w:rPr>
            <w:rStyle w:val="Hyperlink"/>
            <w:noProof/>
          </w:rPr>
          <w:t>Class Acceleration</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_Toc477757203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4" w:history="1">
        <w:r w:rsidRPr="00AC711D">
          <w:rPr>
            <w:rStyle w:val="Hyperlink"/>
            <w:noProof/>
          </w:rPr>
          <w:t>51.4</w:t>
        </w:r>
        <w:r w:rsidRPr="00925DE6">
          <w:rPr>
            <w:rFonts w:ascii="Calibri" w:hAnsi="Calibri"/>
            <w:noProof/>
            <w:sz w:val="22"/>
            <w:szCs w:val="22"/>
          </w:rPr>
          <w:tab/>
        </w:r>
        <w:r w:rsidRPr="00AC711D">
          <w:rPr>
            <w:rStyle w:val="Hyperlink"/>
            <w:noProof/>
          </w:rPr>
          <w:t>Class Amount of Substance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_Toc477757204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5" w:history="1">
        <w:r w:rsidRPr="00AC711D">
          <w:rPr>
            <w:rStyle w:val="Hyperlink"/>
            <w:noProof/>
          </w:rPr>
          <w:t>51.5</w:t>
        </w:r>
        <w:r w:rsidRPr="00925DE6">
          <w:rPr>
            <w:rFonts w:ascii="Calibri" w:hAnsi="Calibri"/>
            <w:noProof/>
            <w:sz w:val="22"/>
            <w:szCs w:val="22"/>
          </w:rPr>
          <w:tab/>
        </w:r>
        <w:r w:rsidRPr="00AC711D">
          <w:rPr>
            <w:rStyle w:val="Hyperlink"/>
            <w:noProof/>
          </w:rPr>
          <w:t>Class Angle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_Toc477757205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6" w:history="1">
        <w:r w:rsidRPr="00AC711D">
          <w:rPr>
            <w:rStyle w:val="Hyperlink"/>
            <w:noProof/>
          </w:rPr>
          <w:t>51.6</w:t>
        </w:r>
        <w:r w:rsidRPr="00925DE6">
          <w:rPr>
            <w:rFonts w:ascii="Calibri" w:hAnsi="Calibri"/>
            <w:noProof/>
            <w:sz w:val="22"/>
            <w:szCs w:val="22"/>
          </w:rPr>
          <w:tab/>
        </w:r>
        <w:r w:rsidRPr="00AC711D">
          <w:rPr>
            <w:rStyle w:val="Hyperlink"/>
            <w:noProof/>
          </w:rPr>
          <w:t>Class Area</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_Toc477757206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7" w:history="1">
        <w:r w:rsidRPr="00AC711D">
          <w:rPr>
            <w:rStyle w:val="Hyperlink"/>
            <w:noProof/>
          </w:rPr>
          <w:t>51.7</w:t>
        </w:r>
        <w:r w:rsidRPr="00925DE6">
          <w:rPr>
            <w:rFonts w:ascii="Calibri" w:hAnsi="Calibri"/>
            <w:noProof/>
            <w:sz w:val="22"/>
            <w:szCs w:val="22"/>
          </w:rPr>
          <w:tab/>
        </w:r>
        <w:r w:rsidRPr="00AC711D">
          <w:rPr>
            <w:rStyle w:val="Hyperlink"/>
            <w:noProof/>
          </w:rPr>
          <w:t>Class Color</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_Toc477757207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8" w:history="1">
        <w:r w:rsidRPr="00AC711D">
          <w:rPr>
            <w:rStyle w:val="Hyperlink"/>
            <w:noProof/>
          </w:rPr>
          <w:t>51.8</w:t>
        </w:r>
        <w:r w:rsidRPr="00925DE6">
          <w:rPr>
            <w:rFonts w:ascii="Calibri" w:hAnsi="Calibri"/>
            <w:noProof/>
            <w:sz w:val="22"/>
            <w:szCs w:val="22"/>
          </w:rPr>
          <w:tab/>
        </w:r>
        <w:r w:rsidRPr="00AC711D">
          <w:rPr>
            <w:rStyle w:val="Hyperlink"/>
            <w:noProof/>
          </w:rPr>
          <w:t>Class Concentration</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_Toc477757208 \h </w:instrText>
        </w:r>
        <w:r>
          <w:rPr>
            <w:noProof/>
            <w:webHidden/>
          </w:rPr>
        </w:r>
        <w:r>
          <w:rPr>
            <w:noProof/>
            <w:webHidden/>
          </w:rPr>
          <w:fldChar w:fldCharType="separate"/>
        </w:r>
        <w:r>
          <w:rPr>
            <w:noProof/>
            <w:webHidden/>
          </w:rPr>
          <w:t>252</w:t>
        </w:r>
        <w:r>
          <w:rPr>
            <w:noProof/>
            <w:webHidden/>
          </w:rPr>
          <w:fldChar w:fldCharType="end"/>
        </w:r>
      </w:hyperlink>
    </w:p>
    <w:p w:rsidR="00925DE6" w:rsidRPr="00925DE6" w:rsidRDefault="00925DE6">
      <w:pPr>
        <w:pStyle w:val="TOC2"/>
        <w:rPr>
          <w:rFonts w:ascii="Calibri" w:hAnsi="Calibri"/>
          <w:noProof/>
          <w:sz w:val="22"/>
          <w:szCs w:val="22"/>
        </w:rPr>
      </w:pPr>
      <w:hyperlink w:anchor="_Toc477757209" w:history="1">
        <w:r w:rsidRPr="00AC711D">
          <w:rPr>
            <w:rStyle w:val="Hyperlink"/>
            <w:noProof/>
          </w:rPr>
          <w:t>51.9</w:t>
        </w:r>
        <w:r w:rsidRPr="00925DE6">
          <w:rPr>
            <w:rFonts w:ascii="Calibri" w:hAnsi="Calibri"/>
            <w:noProof/>
            <w:sz w:val="22"/>
            <w:szCs w:val="22"/>
          </w:rPr>
          <w:tab/>
        </w:r>
        <w:r w:rsidRPr="00AC711D">
          <w:rPr>
            <w:rStyle w:val="Hyperlink"/>
            <w:noProof/>
          </w:rPr>
          <w:t>Class Concentration (amount of substance)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_Toc477757209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0" w:history="1">
        <w:r w:rsidRPr="00AC711D">
          <w:rPr>
            <w:rStyle w:val="Hyperlink"/>
            <w:noProof/>
          </w:rPr>
          <w:t>51.10</w:t>
        </w:r>
        <w:r w:rsidRPr="00925DE6">
          <w:rPr>
            <w:rFonts w:ascii="Calibri" w:hAnsi="Calibri"/>
            <w:noProof/>
            <w:sz w:val="22"/>
            <w:szCs w:val="22"/>
          </w:rPr>
          <w:tab/>
        </w:r>
        <w:r w:rsidRPr="00AC711D">
          <w:rPr>
            <w:rStyle w:val="Hyperlink"/>
            <w:noProof/>
          </w:rPr>
          <w:t>Class Concentration (Mass)</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_Toc477757210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1" w:history="1">
        <w:r w:rsidRPr="00AC711D">
          <w:rPr>
            <w:rStyle w:val="Hyperlink"/>
            <w:noProof/>
          </w:rPr>
          <w:t>51.11</w:t>
        </w:r>
        <w:r w:rsidRPr="00925DE6">
          <w:rPr>
            <w:rFonts w:ascii="Calibri" w:hAnsi="Calibri"/>
            <w:noProof/>
            <w:sz w:val="22"/>
            <w:szCs w:val="22"/>
          </w:rPr>
          <w:tab/>
        </w:r>
        <w:r w:rsidRPr="00AC711D">
          <w:rPr>
            <w:rStyle w:val="Hyperlink"/>
            <w:noProof/>
          </w:rPr>
          <w:t>Class Concentration (Volume)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_Toc477757211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2" w:history="1">
        <w:r w:rsidRPr="00AC711D">
          <w:rPr>
            <w:rStyle w:val="Hyperlink"/>
            <w:noProof/>
          </w:rPr>
          <w:t>51.12</w:t>
        </w:r>
        <w:r w:rsidRPr="00925DE6">
          <w:rPr>
            <w:rFonts w:ascii="Calibri" w:hAnsi="Calibri"/>
            <w:noProof/>
            <w:sz w:val="22"/>
            <w:szCs w:val="22"/>
          </w:rPr>
          <w:tab/>
        </w:r>
        <w:r w:rsidRPr="00AC711D">
          <w:rPr>
            <w:rStyle w:val="Hyperlink"/>
            <w:noProof/>
          </w:rPr>
          <w:t>Class Currency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_Toc477757212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3" w:history="1">
        <w:r w:rsidRPr="00AC711D">
          <w:rPr>
            <w:rStyle w:val="Hyperlink"/>
            <w:noProof/>
          </w:rPr>
          <w:t>51.13</w:t>
        </w:r>
        <w:r w:rsidRPr="00925DE6">
          <w:rPr>
            <w:rFonts w:ascii="Calibri" w:hAnsi="Calibri"/>
            <w:noProof/>
            <w:sz w:val="22"/>
            <w:szCs w:val="22"/>
          </w:rPr>
          <w:tab/>
        </w:r>
        <w:r w:rsidRPr="00AC711D">
          <w:rPr>
            <w:rStyle w:val="Hyperlink"/>
            <w:noProof/>
          </w:rPr>
          <w:t>Class Dose Equivalent (Radiation)</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_Toc477757213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4" w:history="1">
        <w:r w:rsidRPr="00AC711D">
          <w:rPr>
            <w:rStyle w:val="Hyperlink"/>
            <w:noProof/>
          </w:rPr>
          <w:t>51.14</w:t>
        </w:r>
        <w:r w:rsidRPr="00925DE6">
          <w:rPr>
            <w:rFonts w:ascii="Calibri" w:hAnsi="Calibri"/>
            <w:noProof/>
            <w:sz w:val="22"/>
            <w:szCs w:val="22"/>
          </w:rPr>
          <w:tab/>
        </w:r>
        <w:r w:rsidRPr="00AC711D">
          <w:rPr>
            <w:rStyle w:val="Hyperlink"/>
            <w:noProof/>
          </w:rPr>
          <w:t>Class Duration</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_Toc477757214 \h </w:instrText>
        </w:r>
        <w:r>
          <w:rPr>
            <w:noProof/>
            <w:webHidden/>
          </w:rPr>
        </w:r>
        <w:r>
          <w:rPr>
            <w:noProof/>
            <w:webHidden/>
          </w:rPr>
          <w:fldChar w:fldCharType="separate"/>
        </w:r>
        <w:r>
          <w:rPr>
            <w:noProof/>
            <w:webHidden/>
          </w:rPr>
          <w:t>253</w:t>
        </w:r>
        <w:r>
          <w:rPr>
            <w:noProof/>
            <w:webHidden/>
          </w:rPr>
          <w:fldChar w:fldCharType="end"/>
        </w:r>
      </w:hyperlink>
    </w:p>
    <w:p w:rsidR="00925DE6" w:rsidRPr="00925DE6" w:rsidRDefault="00925DE6">
      <w:pPr>
        <w:pStyle w:val="TOC2"/>
        <w:rPr>
          <w:rFonts w:ascii="Calibri" w:hAnsi="Calibri"/>
          <w:noProof/>
          <w:sz w:val="22"/>
          <w:szCs w:val="22"/>
        </w:rPr>
      </w:pPr>
      <w:hyperlink w:anchor="_Toc477757215" w:history="1">
        <w:r w:rsidRPr="00AC711D">
          <w:rPr>
            <w:rStyle w:val="Hyperlink"/>
            <w:noProof/>
          </w:rPr>
          <w:t>51.15</w:t>
        </w:r>
        <w:r w:rsidRPr="00925DE6">
          <w:rPr>
            <w:rFonts w:ascii="Calibri" w:hAnsi="Calibri"/>
            <w:noProof/>
            <w:sz w:val="22"/>
            <w:szCs w:val="22"/>
          </w:rPr>
          <w:tab/>
        </w:r>
        <w:r w:rsidRPr="00AC711D">
          <w:rPr>
            <w:rStyle w:val="Hyperlink"/>
            <w:noProof/>
          </w:rPr>
          <w:t>Class Electric Current</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_Toc477757215 \h </w:instrText>
        </w:r>
        <w:r>
          <w:rPr>
            <w:noProof/>
            <w:webHidden/>
          </w:rPr>
        </w:r>
        <w:r>
          <w:rPr>
            <w:noProof/>
            <w:webHidden/>
          </w:rPr>
          <w:fldChar w:fldCharType="separate"/>
        </w:r>
        <w:r>
          <w:rPr>
            <w:noProof/>
            <w:webHidden/>
          </w:rPr>
          <w:t>254</w:t>
        </w:r>
        <w:r>
          <w:rPr>
            <w:noProof/>
            <w:webHidden/>
          </w:rPr>
          <w:fldChar w:fldCharType="end"/>
        </w:r>
      </w:hyperlink>
    </w:p>
    <w:p w:rsidR="00925DE6" w:rsidRPr="00925DE6" w:rsidRDefault="00925DE6">
      <w:pPr>
        <w:pStyle w:val="TOC2"/>
        <w:rPr>
          <w:rFonts w:ascii="Calibri" w:hAnsi="Calibri"/>
          <w:noProof/>
          <w:sz w:val="22"/>
          <w:szCs w:val="22"/>
        </w:rPr>
      </w:pPr>
      <w:hyperlink w:anchor="_Toc477757216" w:history="1">
        <w:r w:rsidRPr="00AC711D">
          <w:rPr>
            <w:rStyle w:val="Hyperlink"/>
            <w:noProof/>
          </w:rPr>
          <w:t>51.16</w:t>
        </w:r>
        <w:r w:rsidRPr="00925DE6">
          <w:rPr>
            <w:rFonts w:ascii="Calibri" w:hAnsi="Calibri"/>
            <w:noProof/>
            <w:sz w:val="22"/>
            <w:szCs w:val="22"/>
          </w:rPr>
          <w:tab/>
        </w:r>
        <w:r w:rsidRPr="00AC711D">
          <w:rPr>
            <w:rStyle w:val="Hyperlink"/>
            <w:noProof/>
          </w:rPr>
          <w:t>Class Electric Potential</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_Toc477757216 \h </w:instrText>
        </w:r>
        <w:r>
          <w:rPr>
            <w:noProof/>
            <w:webHidden/>
          </w:rPr>
        </w:r>
        <w:r>
          <w:rPr>
            <w:noProof/>
            <w:webHidden/>
          </w:rPr>
          <w:fldChar w:fldCharType="separate"/>
        </w:r>
        <w:r>
          <w:rPr>
            <w:noProof/>
            <w:webHidden/>
          </w:rPr>
          <w:t>254</w:t>
        </w:r>
        <w:r>
          <w:rPr>
            <w:noProof/>
            <w:webHidden/>
          </w:rPr>
          <w:fldChar w:fldCharType="end"/>
        </w:r>
      </w:hyperlink>
    </w:p>
    <w:p w:rsidR="00925DE6" w:rsidRPr="00925DE6" w:rsidRDefault="00925DE6">
      <w:pPr>
        <w:pStyle w:val="TOC2"/>
        <w:rPr>
          <w:rFonts w:ascii="Calibri" w:hAnsi="Calibri"/>
          <w:noProof/>
          <w:sz w:val="22"/>
          <w:szCs w:val="22"/>
        </w:rPr>
      </w:pPr>
      <w:hyperlink w:anchor="_Toc477757217" w:history="1">
        <w:r w:rsidRPr="00AC711D">
          <w:rPr>
            <w:rStyle w:val="Hyperlink"/>
            <w:noProof/>
          </w:rPr>
          <w:t>51.17</w:t>
        </w:r>
        <w:r w:rsidRPr="00925DE6">
          <w:rPr>
            <w:rFonts w:ascii="Calibri" w:hAnsi="Calibri"/>
            <w:noProof/>
            <w:sz w:val="22"/>
            <w:szCs w:val="22"/>
          </w:rPr>
          <w:tab/>
        </w:r>
        <w:r w:rsidRPr="00AC711D">
          <w:rPr>
            <w:rStyle w:val="Hyperlink"/>
            <w:noProof/>
          </w:rPr>
          <w:t>Class Energy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_Toc477757217 \h </w:instrText>
        </w:r>
        <w:r>
          <w:rPr>
            <w:noProof/>
            <w:webHidden/>
          </w:rPr>
        </w:r>
        <w:r>
          <w:rPr>
            <w:noProof/>
            <w:webHidden/>
          </w:rPr>
          <w:fldChar w:fldCharType="separate"/>
        </w:r>
        <w:r>
          <w:rPr>
            <w:noProof/>
            <w:webHidden/>
          </w:rPr>
          <w:t>254</w:t>
        </w:r>
        <w:r>
          <w:rPr>
            <w:noProof/>
            <w:webHidden/>
          </w:rPr>
          <w:fldChar w:fldCharType="end"/>
        </w:r>
      </w:hyperlink>
    </w:p>
    <w:p w:rsidR="00925DE6" w:rsidRPr="00925DE6" w:rsidRDefault="00925DE6">
      <w:pPr>
        <w:pStyle w:val="TOC2"/>
        <w:rPr>
          <w:rFonts w:ascii="Calibri" w:hAnsi="Calibri"/>
          <w:noProof/>
          <w:sz w:val="22"/>
          <w:szCs w:val="22"/>
        </w:rPr>
      </w:pPr>
      <w:hyperlink w:anchor="_Toc477757218" w:history="1">
        <w:r w:rsidRPr="00AC711D">
          <w:rPr>
            <w:rStyle w:val="Hyperlink"/>
            <w:noProof/>
          </w:rPr>
          <w:t>51.18</w:t>
        </w:r>
        <w:r w:rsidRPr="00925DE6">
          <w:rPr>
            <w:rFonts w:ascii="Calibri" w:hAnsi="Calibri"/>
            <w:noProof/>
            <w:sz w:val="22"/>
            <w:szCs w:val="22"/>
          </w:rPr>
          <w:tab/>
        </w:r>
        <w:r w:rsidRPr="00AC711D">
          <w:rPr>
            <w:rStyle w:val="Hyperlink"/>
            <w:noProof/>
          </w:rPr>
          <w:t>Class Force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_Toc477757218 \h </w:instrText>
        </w:r>
        <w:r>
          <w:rPr>
            <w:noProof/>
            <w:webHidden/>
          </w:rPr>
        </w:r>
        <w:r>
          <w:rPr>
            <w:noProof/>
            <w:webHidden/>
          </w:rPr>
          <w:fldChar w:fldCharType="separate"/>
        </w:r>
        <w:r>
          <w:rPr>
            <w:noProof/>
            <w:webHidden/>
          </w:rPr>
          <w:t>254</w:t>
        </w:r>
        <w:r>
          <w:rPr>
            <w:noProof/>
            <w:webHidden/>
          </w:rPr>
          <w:fldChar w:fldCharType="end"/>
        </w:r>
      </w:hyperlink>
    </w:p>
    <w:p w:rsidR="00925DE6" w:rsidRPr="00925DE6" w:rsidRDefault="00925DE6">
      <w:pPr>
        <w:pStyle w:val="TOC2"/>
        <w:rPr>
          <w:rFonts w:ascii="Calibri" w:hAnsi="Calibri"/>
          <w:noProof/>
          <w:sz w:val="22"/>
          <w:szCs w:val="22"/>
        </w:rPr>
      </w:pPr>
      <w:hyperlink w:anchor="_Toc477757219" w:history="1">
        <w:r w:rsidRPr="00AC711D">
          <w:rPr>
            <w:rStyle w:val="Hyperlink"/>
            <w:noProof/>
          </w:rPr>
          <w:t>51.19</w:t>
        </w:r>
        <w:r w:rsidRPr="00925DE6">
          <w:rPr>
            <w:rFonts w:ascii="Calibri" w:hAnsi="Calibri"/>
            <w:noProof/>
            <w:sz w:val="22"/>
            <w:szCs w:val="22"/>
          </w:rPr>
          <w:tab/>
        </w:r>
        <w:r w:rsidRPr="00AC711D">
          <w:rPr>
            <w:rStyle w:val="Hyperlink"/>
            <w:noProof/>
          </w:rPr>
          <w:t>Class Frequency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_Toc477757219 \h </w:instrText>
        </w:r>
        <w:r>
          <w:rPr>
            <w:noProof/>
            <w:webHidden/>
          </w:rPr>
        </w:r>
        <w:r>
          <w:rPr>
            <w:noProof/>
            <w:webHidden/>
          </w:rPr>
          <w:fldChar w:fldCharType="separate"/>
        </w:r>
        <w:r>
          <w:rPr>
            <w:noProof/>
            <w:webHidden/>
          </w:rPr>
          <w:t>255</w:t>
        </w:r>
        <w:r>
          <w:rPr>
            <w:noProof/>
            <w:webHidden/>
          </w:rPr>
          <w:fldChar w:fldCharType="end"/>
        </w:r>
      </w:hyperlink>
    </w:p>
    <w:p w:rsidR="00925DE6" w:rsidRPr="00925DE6" w:rsidRDefault="00925DE6">
      <w:pPr>
        <w:pStyle w:val="TOC2"/>
        <w:rPr>
          <w:rFonts w:ascii="Calibri" w:hAnsi="Calibri"/>
          <w:noProof/>
          <w:sz w:val="22"/>
          <w:szCs w:val="22"/>
        </w:rPr>
      </w:pPr>
      <w:hyperlink w:anchor="_Toc477757220" w:history="1">
        <w:r w:rsidRPr="00AC711D">
          <w:rPr>
            <w:rStyle w:val="Hyperlink"/>
            <w:noProof/>
          </w:rPr>
          <w:t>51.20</w:t>
        </w:r>
        <w:r w:rsidRPr="00925DE6">
          <w:rPr>
            <w:rFonts w:ascii="Calibri" w:hAnsi="Calibri"/>
            <w:noProof/>
            <w:sz w:val="22"/>
            <w:szCs w:val="22"/>
          </w:rPr>
          <w:tab/>
        </w:r>
        <w:r w:rsidRPr="00AC711D">
          <w:rPr>
            <w:rStyle w:val="Hyperlink"/>
            <w:noProof/>
          </w:rPr>
          <w:t>Class Length</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_Toc477757220 \h </w:instrText>
        </w:r>
        <w:r>
          <w:rPr>
            <w:noProof/>
            <w:webHidden/>
          </w:rPr>
        </w:r>
        <w:r>
          <w:rPr>
            <w:noProof/>
            <w:webHidden/>
          </w:rPr>
          <w:fldChar w:fldCharType="separate"/>
        </w:r>
        <w:r>
          <w:rPr>
            <w:noProof/>
            <w:webHidden/>
          </w:rPr>
          <w:t>255</w:t>
        </w:r>
        <w:r>
          <w:rPr>
            <w:noProof/>
            <w:webHidden/>
          </w:rPr>
          <w:fldChar w:fldCharType="end"/>
        </w:r>
      </w:hyperlink>
    </w:p>
    <w:p w:rsidR="00925DE6" w:rsidRPr="00925DE6" w:rsidRDefault="00925DE6">
      <w:pPr>
        <w:pStyle w:val="TOC2"/>
        <w:rPr>
          <w:rFonts w:ascii="Calibri" w:hAnsi="Calibri"/>
          <w:noProof/>
          <w:sz w:val="22"/>
          <w:szCs w:val="22"/>
        </w:rPr>
      </w:pPr>
      <w:hyperlink w:anchor="_Toc477757221" w:history="1">
        <w:r w:rsidRPr="00AC711D">
          <w:rPr>
            <w:rStyle w:val="Hyperlink"/>
            <w:noProof/>
          </w:rPr>
          <w:t>51.21</w:t>
        </w:r>
        <w:r w:rsidRPr="00925DE6">
          <w:rPr>
            <w:rFonts w:ascii="Calibri" w:hAnsi="Calibri"/>
            <w:noProof/>
            <w:sz w:val="22"/>
            <w:szCs w:val="22"/>
          </w:rPr>
          <w:tab/>
        </w:r>
        <w:r w:rsidRPr="00AC711D">
          <w:rPr>
            <w:rStyle w:val="Hyperlink"/>
            <w:noProof/>
          </w:rPr>
          <w:t>Class Luminosity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_Toc477757221 \h </w:instrText>
        </w:r>
        <w:r>
          <w:rPr>
            <w:noProof/>
            <w:webHidden/>
          </w:rPr>
        </w:r>
        <w:r>
          <w:rPr>
            <w:noProof/>
            <w:webHidden/>
          </w:rPr>
          <w:fldChar w:fldCharType="separate"/>
        </w:r>
        <w:r>
          <w:rPr>
            <w:noProof/>
            <w:webHidden/>
          </w:rPr>
          <w:t>255</w:t>
        </w:r>
        <w:r>
          <w:rPr>
            <w:noProof/>
            <w:webHidden/>
          </w:rPr>
          <w:fldChar w:fldCharType="end"/>
        </w:r>
      </w:hyperlink>
    </w:p>
    <w:p w:rsidR="00925DE6" w:rsidRPr="00925DE6" w:rsidRDefault="00925DE6">
      <w:pPr>
        <w:pStyle w:val="TOC2"/>
        <w:rPr>
          <w:rFonts w:ascii="Calibri" w:hAnsi="Calibri"/>
          <w:noProof/>
          <w:sz w:val="22"/>
          <w:szCs w:val="22"/>
        </w:rPr>
      </w:pPr>
      <w:hyperlink w:anchor="_Toc477757222" w:history="1">
        <w:r w:rsidRPr="00AC711D">
          <w:rPr>
            <w:rStyle w:val="Hyperlink"/>
            <w:noProof/>
          </w:rPr>
          <w:t>51.22</w:t>
        </w:r>
        <w:r w:rsidRPr="00925DE6">
          <w:rPr>
            <w:rFonts w:ascii="Calibri" w:hAnsi="Calibri"/>
            <w:noProof/>
            <w:sz w:val="22"/>
            <w:szCs w:val="22"/>
          </w:rPr>
          <w:tab/>
        </w:r>
        <w:r w:rsidRPr="00AC711D">
          <w:rPr>
            <w:rStyle w:val="Hyperlink"/>
            <w:noProof/>
          </w:rPr>
          <w:t>Class Mass</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_Toc477757222 \h </w:instrText>
        </w:r>
        <w:r>
          <w:rPr>
            <w:noProof/>
            <w:webHidden/>
          </w:rPr>
        </w:r>
        <w:r>
          <w:rPr>
            <w:noProof/>
            <w:webHidden/>
          </w:rPr>
          <w:fldChar w:fldCharType="separate"/>
        </w:r>
        <w:r>
          <w:rPr>
            <w:noProof/>
            <w:webHidden/>
          </w:rPr>
          <w:t>255</w:t>
        </w:r>
        <w:r>
          <w:rPr>
            <w:noProof/>
            <w:webHidden/>
          </w:rPr>
          <w:fldChar w:fldCharType="end"/>
        </w:r>
      </w:hyperlink>
    </w:p>
    <w:p w:rsidR="00925DE6" w:rsidRPr="00925DE6" w:rsidRDefault="00925DE6">
      <w:pPr>
        <w:pStyle w:val="TOC2"/>
        <w:rPr>
          <w:rFonts w:ascii="Calibri" w:hAnsi="Calibri"/>
          <w:noProof/>
          <w:sz w:val="22"/>
          <w:szCs w:val="22"/>
        </w:rPr>
      </w:pPr>
      <w:hyperlink w:anchor="_Toc477757223" w:history="1">
        <w:r w:rsidRPr="00AC711D">
          <w:rPr>
            <w:rStyle w:val="Hyperlink"/>
            <w:noProof/>
          </w:rPr>
          <w:t>51.23</w:t>
        </w:r>
        <w:r w:rsidRPr="00925DE6">
          <w:rPr>
            <w:rFonts w:ascii="Calibri" w:hAnsi="Calibri"/>
            <w:noProof/>
            <w:sz w:val="22"/>
            <w:szCs w:val="22"/>
          </w:rPr>
          <w:tab/>
        </w:r>
        <w:r w:rsidRPr="00AC711D">
          <w:rPr>
            <w:rStyle w:val="Hyperlink"/>
            <w:noProof/>
          </w:rPr>
          <w:t>Class Mass Density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_Toc477757223 \h </w:instrText>
        </w:r>
        <w:r>
          <w:rPr>
            <w:noProof/>
            <w:webHidden/>
          </w:rPr>
        </w:r>
        <w:r>
          <w:rPr>
            <w:noProof/>
            <w:webHidden/>
          </w:rPr>
          <w:fldChar w:fldCharType="separate"/>
        </w:r>
        <w:r>
          <w:rPr>
            <w:noProof/>
            <w:webHidden/>
          </w:rPr>
          <w:t>255</w:t>
        </w:r>
        <w:r>
          <w:rPr>
            <w:noProof/>
            <w:webHidden/>
          </w:rPr>
          <w:fldChar w:fldCharType="end"/>
        </w:r>
      </w:hyperlink>
    </w:p>
    <w:p w:rsidR="00925DE6" w:rsidRPr="00925DE6" w:rsidRDefault="00925DE6">
      <w:pPr>
        <w:pStyle w:val="TOC2"/>
        <w:rPr>
          <w:rFonts w:ascii="Calibri" w:hAnsi="Calibri"/>
          <w:noProof/>
          <w:sz w:val="22"/>
          <w:szCs w:val="22"/>
        </w:rPr>
      </w:pPr>
      <w:hyperlink w:anchor="_Toc477757224" w:history="1">
        <w:r w:rsidRPr="00AC711D">
          <w:rPr>
            <w:rStyle w:val="Hyperlink"/>
            <w:noProof/>
          </w:rPr>
          <w:t>51.24</w:t>
        </w:r>
        <w:r w:rsidRPr="00925DE6">
          <w:rPr>
            <w:rFonts w:ascii="Calibri" w:hAnsi="Calibri"/>
            <w:noProof/>
            <w:sz w:val="22"/>
            <w:szCs w:val="22"/>
          </w:rPr>
          <w:tab/>
        </w:r>
        <w:r w:rsidRPr="00AC711D">
          <w:rPr>
            <w:rStyle w:val="Hyperlink"/>
            <w:noProof/>
          </w:rPr>
          <w:t>Class Physical Quantity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_Toc477757224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25" w:history="1">
        <w:r w:rsidRPr="00AC711D">
          <w:rPr>
            <w:rStyle w:val="Hyperlink"/>
            <w:noProof/>
          </w:rPr>
          <w:t>51.25</w:t>
        </w:r>
        <w:r w:rsidRPr="00925DE6">
          <w:rPr>
            <w:rFonts w:ascii="Calibri" w:hAnsi="Calibri"/>
            <w:noProof/>
            <w:sz w:val="22"/>
            <w:szCs w:val="22"/>
          </w:rPr>
          <w:tab/>
        </w:r>
        <w:r w:rsidRPr="00AC711D">
          <w:rPr>
            <w:rStyle w:val="Hyperlink"/>
            <w:noProof/>
          </w:rPr>
          <w:t>Class Power</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_Toc477757225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26" w:history="1">
        <w:r w:rsidRPr="00AC711D">
          <w:rPr>
            <w:rStyle w:val="Hyperlink"/>
            <w:noProof/>
          </w:rPr>
          <w:t>51.26</w:t>
        </w:r>
        <w:r w:rsidRPr="00925DE6">
          <w:rPr>
            <w:rFonts w:ascii="Calibri" w:hAnsi="Calibri"/>
            <w:noProof/>
            <w:sz w:val="22"/>
            <w:szCs w:val="22"/>
          </w:rPr>
          <w:tab/>
        </w:r>
        <w:r w:rsidRPr="00AC711D">
          <w:rPr>
            <w:rStyle w:val="Hyperlink"/>
            <w:noProof/>
          </w:rPr>
          <w:t>Class Pressure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_Toc477757226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27" w:history="1">
        <w:r w:rsidRPr="00AC711D">
          <w:rPr>
            <w:rStyle w:val="Hyperlink"/>
            <w:noProof/>
          </w:rPr>
          <w:t>51.27</w:t>
        </w:r>
        <w:r w:rsidRPr="00925DE6">
          <w:rPr>
            <w:rFonts w:ascii="Calibri" w:hAnsi="Calibri"/>
            <w:noProof/>
            <w:sz w:val="22"/>
            <w:szCs w:val="22"/>
          </w:rPr>
          <w:tab/>
        </w:r>
        <w:r w:rsidRPr="00AC711D">
          <w:rPr>
            <w:rStyle w:val="Hyperlink"/>
            <w:noProof/>
          </w:rPr>
          <w:t>Class Radiation Exposure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_Toc477757227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28" w:history="1">
        <w:r w:rsidRPr="00AC711D">
          <w:rPr>
            <w:rStyle w:val="Hyperlink"/>
            <w:noProof/>
          </w:rPr>
          <w:t>51.28</w:t>
        </w:r>
        <w:r w:rsidRPr="00925DE6">
          <w:rPr>
            <w:rFonts w:ascii="Calibri" w:hAnsi="Calibri"/>
            <w:noProof/>
            <w:sz w:val="22"/>
            <w:szCs w:val="22"/>
          </w:rPr>
          <w:tab/>
        </w:r>
        <w:r w:rsidRPr="00AC711D">
          <w:rPr>
            <w:rStyle w:val="Hyperlink"/>
            <w:noProof/>
          </w:rPr>
          <w:t>Class Radioactivity</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_Toc477757228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29" w:history="1">
        <w:r w:rsidRPr="00AC711D">
          <w:rPr>
            <w:rStyle w:val="Hyperlink"/>
            <w:noProof/>
          </w:rPr>
          <w:t>51.29</w:t>
        </w:r>
        <w:r w:rsidRPr="00925DE6">
          <w:rPr>
            <w:rFonts w:ascii="Calibri" w:hAnsi="Calibri"/>
            <w:noProof/>
            <w:sz w:val="22"/>
            <w:szCs w:val="22"/>
          </w:rPr>
          <w:tab/>
        </w:r>
        <w:r w:rsidRPr="00AC711D">
          <w:rPr>
            <w:rStyle w:val="Hyperlink"/>
            <w:noProof/>
          </w:rPr>
          <w:t>Class Speed</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_Toc477757229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30" w:history="1">
        <w:r w:rsidRPr="00AC711D">
          <w:rPr>
            <w:rStyle w:val="Hyperlink"/>
            <w:noProof/>
          </w:rPr>
          <w:t>51.30</w:t>
        </w:r>
        <w:r w:rsidRPr="00925DE6">
          <w:rPr>
            <w:rFonts w:ascii="Calibri" w:hAnsi="Calibri"/>
            <w:noProof/>
            <w:sz w:val="22"/>
            <w:szCs w:val="22"/>
          </w:rPr>
          <w:tab/>
        </w:r>
        <w:r w:rsidRPr="00AC711D">
          <w:rPr>
            <w:rStyle w:val="Hyperlink"/>
            <w:noProof/>
          </w:rPr>
          <w:t>Class Temperature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_Toc477757230 \h </w:instrText>
        </w:r>
        <w:r>
          <w:rPr>
            <w:noProof/>
            <w:webHidden/>
          </w:rPr>
        </w:r>
        <w:r>
          <w:rPr>
            <w:noProof/>
            <w:webHidden/>
          </w:rPr>
          <w:fldChar w:fldCharType="separate"/>
        </w:r>
        <w:r>
          <w:rPr>
            <w:noProof/>
            <w:webHidden/>
          </w:rPr>
          <w:t>256</w:t>
        </w:r>
        <w:r>
          <w:rPr>
            <w:noProof/>
            <w:webHidden/>
          </w:rPr>
          <w:fldChar w:fldCharType="end"/>
        </w:r>
      </w:hyperlink>
    </w:p>
    <w:p w:rsidR="00925DE6" w:rsidRPr="00925DE6" w:rsidRDefault="00925DE6">
      <w:pPr>
        <w:pStyle w:val="TOC2"/>
        <w:rPr>
          <w:rFonts w:ascii="Calibri" w:hAnsi="Calibri"/>
          <w:noProof/>
          <w:sz w:val="22"/>
          <w:szCs w:val="22"/>
        </w:rPr>
      </w:pPr>
      <w:hyperlink w:anchor="_Toc477757231" w:history="1">
        <w:r w:rsidRPr="00AC711D">
          <w:rPr>
            <w:rStyle w:val="Hyperlink"/>
            <w:noProof/>
          </w:rPr>
          <w:t>51.31</w:t>
        </w:r>
        <w:r w:rsidRPr="00925DE6">
          <w:rPr>
            <w:rFonts w:ascii="Calibri" w:hAnsi="Calibri"/>
            <w:noProof/>
            <w:sz w:val="22"/>
            <w:szCs w:val="22"/>
          </w:rPr>
          <w:tab/>
        </w:r>
        <w:r w:rsidRPr="00AC711D">
          <w:rPr>
            <w:rStyle w:val="Hyperlink"/>
            <w:noProof/>
          </w:rPr>
          <w:t>Class Volume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_Toc477757231 \h </w:instrText>
        </w:r>
        <w:r>
          <w:rPr>
            <w:noProof/>
            <w:webHidden/>
          </w:rPr>
        </w:r>
        <w:r>
          <w:rPr>
            <w:noProof/>
            <w:webHidden/>
          </w:rPr>
          <w:fldChar w:fldCharType="separate"/>
        </w:r>
        <w:r>
          <w:rPr>
            <w:noProof/>
            <w:webHidden/>
          </w:rPr>
          <w:t>257</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232" w:history="1">
        <w:r w:rsidRPr="00AC711D">
          <w:rPr>
            <w:rStyle w:val="Hyperlink"/>
            <w:noProof/>
          </w:rPr>
          <w:t>52</w:t>
        </w:r>
        <w:r w:rsidRPr="00925DE6">
          <w:rPr>
            <w:rFonts w:ascii="Calibri" w:hAnsi="Calibri"/>
            <w:noProof/>
            <w:sz w:val="22"/>
            <w:szCs w:val="22"/>
          </w:rPr>
          <w:tab/>
        </w:r>
        <w:r w:rsidRPr="00AC711D">
          <w:rPr>
            <w:rStyle w:val="Hyperlink"/>
            <w:noProof/>
          </w:rPr>
          <w:t>Threat-risk-conceptual-model::Generic Concept Library::Quantities and Units::Units</w:t>
        </w:r>
        <w:r>
          <w:rPr>
            <w:noProof/>
            <w:webHidden/>
          </w:rPr>
          <w:tab/>
        </w:r>
        <w:r>
          <w:rPr>
            <w:noProof/>
            <w:webHidden/>
          </w:rPr>
          <w:fldChar w:fldCharType="begin"/>
        </w:r>
        <w:r>
          <w:rPr>
            <w:noProof/>
            <w:webHidden/>
          </w:rPr>
          <w:instrText xml:space="preserve"> PAGEREF _Toc477757232 \h </w:instrText>
        </w:r>
        <w:r>
          <w:rPr>
            <w:noProof/>
            <w:webHidden/>
          </w:rPr>
        </w:r>
        <w:r>
          <w:rPr>
            <w:noProof/>
            <w:webHidden/>
          </w:rPr>
          <w:fldChar w:fldCharType="separate"/>
        </w:r>
        <w:r>
          <w:rPr>
            <w:noProof/>
            <w:webHidden/>
          </w:rPr>
          <w:t>258</w:t>
        </w:r>
        <w:r>
          <w:rPr>
            <w:noProof/>
            <w:webHidden/>
          </w:rPr>
          <w:fldChar w:fldCharType="end"/>
        </w:r>
      </w:hyperlink>
    </w:p>
    <w:p w:rsidR="00925DE6" w:rsidRPr="00925DE6" w:rsidRDefault="00925DE6">
      <w:pPr>
        <w:pStyle w:val="TOC2"/>
        <w:rPr>
          <w:rFonts w:ascii="Calibri" w:hAnsi="Calibri"/>
          <w:noProof/>
          <w:sz w:val="22"/>
          <w:szCs w:val="22"/>
        </w:rPr>
      </w:pPr>
      <w:hyperlink w:anchor="_Toc477757233" w:history="1">
        <w:r w:rsidRPr="00AC711D">
          <w:rPr>
            <w:rStyle w:val="Hyperlink"/>
            <w:noProof/>
          </w:rPr>
          <w:t>52.1</w:t>
        </w:r>
        <w:r w:rsidRPr="00925DE6">
          <w:rPr>
            <w:rFonts w:ascii="Calibri" w:hAnsi="Calibri"/>
            <w:noProof/>
            <w:sz w:val="22"/>
            <w:szCs w:val="22"/>
          </w:rPr>
          <w:tab/>
        </w:r>
        <w:r w:rsidRPr="00AC711D">
          <w:rPr>
            <w:rStyle w:val="Hyperlink"/>
            <w:noProof/>
          </w:rPr>
          <w:t>Diagram: Common Units 1</w:t>
        </w:r>
        <w:r>
          <w:rPr>
            <w:noProof/>
            <w:webHidden/>
          </w:rPr>
          <w:tab/>
        </w:r>
        <w:r>
          <w:rPr>
            <w:noProof/>
            <w:webHidden/>
          </w:rPr>
          <w:fldChar w:fldCharType="begin"/>
        </w:r>
        <w:r>
          <w:rPr>
            <w:noProof/>
            <w:webHidden/>
          </w:rPr>
          <w:instrText xml:space="preserve"> PAGEREF _Toc477757233 \h </w:instrText>
        </w:r>
        <w:r>
          <w:rPr>
            <w:noProof/>
            <w:webHidden/>
          </w:rPr>
        </w:r>
        <w:r>
          <w:rPr>
            <w:noProof/>
            <w:webHidden/>
          </w:rPr>
          <w:fldChar w:fldCharType="separate"/>
        </w:r>
        <w:r>
          <w:rPr>
            <w:noProof/>
            <w:webHidden/>
          </w:rPr>
          <w:t>258</w:t>
        </w:r>
        <w:r>
          <w:rPr>
            <w:noProof/>
            <w:webHidden/>
          </w:rPr>
          <w:fldChar w:fldCharType="end"/>
        </w:r>
      </w:hyperlink>
    </w:p>
    <w:p w:rsidR="00925DE6" w:rsidRPr="00925DE6" w:rsidRDefault="00925DE6">
      <w:pPr>
        <w:pStyle w:val="TOC2"/>
        <w:rPr>
          <w:rFonts w:ascii="Calibri" w:hAnsi="Calibri"/>
          <w:noProof/>
          <w:sz w:val="22"/>
          <w:szCs w:val="22"/>
        </w:rPr>
      </w:pPr>
      <w:hyperlink w:anchor="_Toc477757234" w:history="1">
        <w:r w:rsidRPr="00AC711D">
          <w:rPr>
            <w:rStyle w:val="Hyperlink"/>
            <w:noProof/>
          </w:rPr>
          <w:t>52.2</w:t>
        </w:r>
        <w:r w:rsidRPr="00925DE6">
          <w:rPr>
            <w:rFonts w:ascii="Calibri" w:hAnsi="Calibri"/>
            <w:noProof/>
            <w:sz w:val="22"/>
            <w:szCs w:val="22"/>
          </w:rPr>
          <w:tab/>
        </w:r>
        <w:r w:rsidRPr="00AC711D">
          <w:rPr>
            <w:rStyle w:val="Hyperlink"/>
            <w:noProof/>
          </w:rPr>
          <w:t>Diagram: Common Units 2</w:t>
        </w:r>
        <w:r>
          <w:rPr>
            <w:noProof/>
            <w:webHidden/>
          </w:rPr>
          <w:tab/>
        </w:r>
        <w:r>
          <w:rPr>
            <w:noProof/>
            <w:webHidden/>
          </w:rPr>
          <w:fldChar w:fldCharType="begin"/>
        </w:r>
        <w:r>
          <w:rPr>
            <w:noProof/>
            <w:webHidden/>
          </w:rPr>
          <w:instrText xml:space="preserve"> PAGEREF _Toc477757234 \h </w:instrText>
        </w:r>
        <w:r>
          <w:rPr>
            <w:noProof/>
            <w:webHidden/>
          </w:rPr>
        </w:r>
        <w:r>
          <w:rPr>
            <w:noProof/>
            <w:webHidden/>
          </w:rPr>
          <w:fldChar w:fldCharType="separate"/>
        </w:r>
        <w:r>
          <w:rPr>
            <w:noProof/>
            <w:webHidden/>
          </w:rPr>
          <w:t>259</w:t>
        </w:r>
        <w:r>
          <w:rPr>
            <w:noProof/>
            <w:webHidden/>
          </w:rPr>
          <w:fldChar w:fldCharType="end"/>
        </w:r>
      </w:hyperlink>
    </w:p>
    <w:p w:rsidR="00925DE6" w:rsidRPr="00925DE6" w:rsidRDefault="00925DE6">
      <w:pPr>
        <w:pStyle w:val="TOC2"/>
        <w:rPr>
          <w:rFonts w:ascii="Calibri" w:hAnsi="Calibri"/>
          <w:noProof/>
          <w:sz w:val="22"/>
          <w:szCs w:val="22"/>
        </w:rPr>
      </w:pPr>
      <w:hyperlink w:anchor="_Toc477757235" w:history="1">
        <w:r w:rsidRPr="00AC711D">
          <w:rPr>
            <w:rStyle w:val="Hyperlink"/>
            <w:noProof/>
          </w:rPr>
          <w:t>52.3</w:t>
        </w:r>
        <w:r w:rsidRPr="00925DE6">
          <w:rPr>
            <w:rFonts w:ascii="Calibri" w:hAnsi="Calibri"/>
            <w:noProof/>
            <w:sz w:val="22"/>
            <w:szCs w:val="22"/>
          </w:rPr>
          <w:tab/>
        </w:r>
        <w:r w:rsidRPr="00AC711D">
          <w:rPr>
            <w:rStyle w:val="Hyperlink"/>
            <w:noProof/>
          </w:rPr>
          <w:t>Class Acre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_Toc477757235 \h </w:instrText>
        </w:r>
        <w:r>
          <w:rPr>
            <w:noProof/>
            <w:webHidden/>
          </w:rPr>
        </w:r>
        <w:r>
          <w:rPr>
            <w:noProof/>
            <w:webHidden/>
          </w:rPr>
          <w:fldChar w:fldCharType="separate"/>
        </w:r>
        <w:r>
          <w:rPr>
            <w:noProof/>
            <w:webHidden/>
          </w:rPr>
          <w:t>259</w:t>
        </w:r>
        <w:r>
          <w:rPr>
            <w:noProof/>
            <w:webHidden/>
          </w:rPr>
          <w:fldChar w:fldCharType="end"/>
        </w:r>
      </w:hyperlink>
    </w:p>
    <w:p w:rsidR="00925DE6" w:rsidRPr="00925DE6" w:rsidRDefault="00925DE6">
      <w:pPr>
        <w:pStyle w:val="TOC2"/>
        <w:rPr>
          <w:rFonts w:ascii="Calibri" w:hAnsi="Calibri"/>
          <w:noProof/>
          <w:sz w:val="22"/>
          <w:szCs w:val="22"/>
        </w:rPr>
      </w:pPr>
      <w:hyperlink w:anchor="_Toc477757236" w:history="1">
        <w:r w:rsidRPr="00AC711D">
          <w:rPr>
            <w:rStyle w:val="Hyperlink"/>
            <w:noProof/>
          </w:rPr>
          <w:t>52.4</w:t>
        </w:r>
        <w:r w:rsidRPr="00925DE6">
          <w:rPr>
            <w:rFonts w:ascii="Calibri" w:hAnsi="Calibri"/>
            <w:noProof/>
            <w:sz w:val="22"/>
            <w:szCs w:val="22"/>
          </w:rPr>
          <w:tab/>
        </w:r>
        <w:r w:rsidRPr="00AC711D">
          <w:rPr>
            <w:rStyle w:val="Hyperlink"/>
            <w:noProof/>
          </w:rPr>
          <w:t>Class Ampere</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_Toc477757236 \h </w:instrText>
        </w:r>
        <w:r>
          <w:rPr>
            <w:noProof/>
            <w:webHidden/>
          </w:rPr>
        </w:r>
        <w:r>
          <w:rPr>
            <w:noProof/>
            <w:webHidden/>
          </w:rPr>
          <w:fldChar w:fldCharType="separate"/>
        </w:r>
        <w:r>
          <w:rPr>
            <w:noProof/>
            <w:webHidden/>
          </w:rPr>
          <w:t>259</w:t>
        </w:r>
        <w:r>
          <w:rPr>
            <w:noProof/>
            <w:webHidden/>
          </w:rPr>
          <w:fldChar w:fldCharType="end"/>
        </w:r>
      </w:hyperlink>
    </w:p>
    <w:p w:rsidR="00925DE6" w:rsidRPr="00925DE6" w:rsidRDefault="00925DE6">
      <w:pPr>
        <w:pStyle w:val="TOC2"/>
        <w:rPr>
          <w:rFonts w:ascii="Calibri" w:hAnsi="Calibri"/>
          <w:noProof/>
          <w:sz w:val="22"/>
          <w:szCs w:val="22"/>
        </w:rPr>
      </w:pPr>
      <w:hyperlink w:anchor="_Toc477757237" w:history="1">
        <w:r w:rsidRPr="00AC711D">
          <w:rPr>
            <w:rStyle w:val="Hyperlink"/>
            <w:noProof/>
          </w:rPr>
          <w:t>52.5</w:t>
        </w:r>
        <w:r w:rsidRPr="00925DE6">
          <w:rPr>
            <w:rFonts w:ascii="Calibri" w:hAnsi="Calibri"/>
            <w:noProof/>
            <w:sz w:val="22"/>
            <w:szCs w:val="22"/>
          </w:rPr>
          <w:tab/>
        </w:r>
        <w:r w:rsidRPr="00AC711D">
          <w:rPr>
            <w:rStyle w:val="Hyperlink"/>
            <w:noProof/>
          </w:rPr>
          <w:t>Class Becquerel (Bq)</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_Toc477757237 \h </w:instrText>
        </w:r>
        <w:r>
          <w:rPr>
            <w:noProof/>
            <w:webHidden/>
          </w:rPr>
        </w:r>
        <w:r>
          <w:rPr>
            <w:noProof/>
            <w:webHidden/>
          </w:rPr>
          <w:fldChar w:fldCharType="separate"/>
        </w:r>
        <w:r>
          <w:rPr>
            <w:noProof/>
            <w:webHidden/>
          </w:rPr>
          <w:t>259</w:t>
        </w:r>
        <w:r>
          <w:rPr>
            <w:noProof/>
            <w:webHidden/>
          </w:rPr>
          <w:fldChar w:fldCharType="end"/>
        </w:r>
      </w:hyperlink>
    </w:p>
    <w:p w:rsidR="00925DE6" w:rsidRPr="00925DE6" w:rsidRDefault="00925DE6">
      <w:pPr>
        <w:pStyle w:val="TOC2"/>
        <w:rPr>
          <w:rFonts w:ascii="Calibri" w:hAnsi="Calibri"/>
          <w:noProof/>
          <w:sz w:val="22"/>
          <w:szCs w:val="22"/>
        </w:rPr>
      </w:pPr>
      <w:hyperlink w:anchor="_Toc477757238" w:history="1">
        <w:r w:rsidRPr="00AC711D">
          <w:rPr>
            <w:rStyle w:val="Hyperlink"/>
            <w:noProof/>
          </w:rPr>
          <w:t>52.6</w:t>
        </w:r>
        <w:r w:rsidRPr="00925DE6">
          <w:rPr>
            <w:rFonts w:ascii="Calibri" w:hAnsi="Calibri"/>
            <w:noProof/>
            <w:sz w:val="22"/>
            <w:szCs w:val="22"/>
          </w:rPr>
          <w:tab/>
        </w:r>
        <w:r w:rsidRPr="00AC711D">
          <w:rPr>
            <w:rStyle w:val="Hyperlink"/>
            <w:noProof/>
          </w:rPr>
          <w:t>Class Candela</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_Toc477757238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39" w:history="1">
        <w:r w:rsidRPr="00AC711D">
          <w:rPr>
            <w:rStyle w:val="Hyperlink"/>
            <w:noProof/>
          </w:rPr>
          <w:t>52.7</w:t>
        </w:r>
        <w:r w:rsidRPr="00925DE6">
          <w:rPr>
            <w:rFonts w:ascii="Calibri" w:hAnsi="Calibri"/>
            <w:noProof/>
            <w:sz w:val="22"/>
            <w:szCs w:val="22"/>
          </w:rPr>
          <w:tab/>
        </w:r>
        <w:r w:rsidRPr="00AC711D">
          <w:rPr>
            <w:rStyle w:val="Hyperlink"/>
            <w:noProof/>
          </w:rPr>
          <w:t>Class Celsius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_Toc477757239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40" w:history="1">
        <w:r w:rsidRPr="00AC711D">
          <w:rPr>
            <w:rStyle w:val="Hyperlink"/>
            <w:noProof/>
          </w:rPr>
          <w:t>52.8</w:t>
        </w:r>
        <w:r w:rsidRPr="00925DE6">
          <w:rPr>
            <w:rFonts w:ascii="Calibri" w:hAnsi="Calibri"/>
            <w:noProof/>
            <w:sz w:val="22"/>
            <w:szCs w:val="22"/>
          </w:rPr>
          <w:tab/>
        </w:r>
        <w:r w:rsidRPr="00AC711D">
          <w:rPr>
            <w:rStyle w:val="Hyperlink"/>
            <w:noProof/>
          </w:rPr>
          <w:t>Class Compound Duration Value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_Toc477757240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41" w:history="1">
        <w:r w:rsidRPr="00AC711D">
          <w:rPr>
            <w:rStyle w:val="Hyperlink"/>
            <w:noProof/>
          </w:rPr>
          <w:t>52.9</w:t>
        </w:r>
        <w:r w:rsidRPr="00925DE6">
          <w:rPr>
            <w:rFonts w:ascii="Calibri" w:hAnsi="Calibri"/>
            <w:noProof/>
            <w:sz w:val="22"/>
            <w:szCs w:val="22"/>
          </w:rPr>
          <w:tab/>
        </w:r>
        <w:r w:rsidRPr="00AC711D">
          <w:rPr>
            <w:rStyle w:val="Hyperlink"/>
            <w:noProof/>
          </w:rPr>
          <w:t>Class Concentration Percent</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_Toc477757241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42" w:history="1">
        <w:r w:rsidRPr="00AC711D">
          <w:rPr>
            <w:rStyle w:val="Hyperlink"/>
            <w:noProof/>
          </w:rPr>
          <w:t>52.10</w:t>
        </w:r>
        <w:r w:rsidRPr="00925DE6">
          <w:rPr>
            <w:rFonts w:ascii="Calibri" w:hAnsi="Calibri"/>
            <w:noProof/>
            <w:sz w:val="22"/>
            <w:szCs w:val="22"/>
          </w:rPr>
          <w:tab/>
        </w:r>
        <w:r w:rsidRPr="00AC711D">
          <w:rPr>
            <w:rStyle w:val="Hyperlink"/>
            <w:noProof/>
          </w:rPr>
          <w:t>Class Coulomb/kilogram (C/kg).</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_Toc477757242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43" w:history="1">
        <w:r w:rsidRPr="00AC711D">
          <w:rPr>
            <w:rStyle w:val="Hyperlink"/>
            <w:noProof/>
          </w:rPr>
          <w:t>52.11</w:t>
        </w:r>
        <w:r w:rsidRPr="00925DE6">
          <w:rPr>
            <w:rFonts w:ascii="Calibri" w:hAnsi="Calibri"/>
            <w:noProof/>
            <w:sz w:val="22"/>
            <w:szCs w:val="22"/>
          </w:rPr>
          <w:tab/>
        </w:r>
        <w:r w:rsidRPr="00AC711D">
          <w:rPr>
            <w:rStyle w:val="Hyperlink"/>
            <w:noProof/>
          </w:rPr>
          <w:t>Class Cubic Feet</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_Toc477757243 \h </w:instrText>
        </w:r>
        <w:r>
          <w:rPr>
            <w:noProof/>
            <w:webHidden/>
          </w:rPr>
        </w:r>
        <w:r>
          <w:rPr>
            <w:noProof/>
            <w:webHidden/>
          </w:rPr>
          <w:fldChar w:fldCharType="separate"/>
        </w:r>
        <w:r>
          <w:rPr>
            <w:noProof/>
            <w:webHidden/>
          </w:rPr>
          <w:t>260</w:t>
        </w:r>
        <w:r>
          <w:rPr>
            <w:noProof/>
            <w:webHidden/>
          </w:rPr>
          <w:fldChar w:fldCharType="end"/>
        </w:r>
      </w:hyperlink>
    </w:p>
    <w:p w:rsidR="00925DE6" w:rsidRPr="00925DE6" w:rsidRDefault="00925DE6">
      <w:pPr>
        <w:pStyle w:val="TOC2"/>
        <w:rPr>
          <w:rFonts w:ascii="Calibri" w:hAnsi="Calibri"/>
          <w:noProof/>
          <w:sz w:val="22"/>
          <w:szCs w:val="22"/>
        </w:rPr>
      </w:pPr>
      <w:hyperlink w:anchor="_Toc477757244" w:history="1">
        <w:r w:rsidRPr="00AC711D">
          <w:rPr>
            <w:rStyle w:val="Hyperlink"/>
            <w:noProof/>
          </w:rPr>
          <w:t>52.12</w:t>
        </w:r>
        <w:r w:rsidRPr="00925DE6">
          <w:rPr>
            <w:rFonts w:ascii="Calibri" w:hAnsi="Calibri"/>
            <w:noProof/>
            <w:sz w:val="22"/>
            <w:szCs w:val="22"/>
          </w:rPr>
          <w:tab/>
        </w:r>
        <w:r w:rsidRPr="00AC711D">
          <w:rPr>
            <w:rStyle w:val="Hyperlink"/>
            <w:noProof/>
          </w:rPr>
          <w:t>Class Cubic Inch</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_Toc477757244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45" w:history="1">
        <w:r w:rsidRPr="00AC711D">
          <w:rPr>
            <w:rStyle w:val="Hyperlink"/>
            <w:noProof/>
          </w:rPr>
          <w:t>52.13</w:t>
        </w:r>
        <w:r w:rsidRPr="00925DE6">
          <w:rPr>
            <w:rFonts w:ascii="Calibri" w:hAnsi="Calibri"/>
            <w:noProof/>
            <w:sz w:val="22"/>
            <w:szCs w:val="22"/>
          </w:rPr>
          <w:tab/>
        </w:r>
        <w:r w:rsidRPr="00AC711D">
          <w:rPr>
            <w:rStyle w:val="Hyperlink"/>
            <w:noProof/>
          </w:rPr>
          <w:t>Class Cubic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_Toc477757245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46" w:history="1">
        <w:r w:rsidRPr="00AC711D">
          <w:rPr>
            <w:rStyle w:val="Hyperlink"/>
            <w:noProof/>
          </w:rPr>
          <w:t>52.14</w:t>
        </w:r>
        <w:r w:rsidRPr="00925DE6">
          <w:rPr>
            <w:rFonts w:ascii="Calibri" w:hAnsi="Calibri"/>
            <w:noProof/>
            <w:sz w:val="22"/>
            <w:szCs w:val="22"/>
          </w:rPr>
          <w:tab/>
        </w:r>
        <w:r w:rsidRPr="00AC711D">
          <w:rPr>
            <w:rStyle w:val="Hyperlink"/>
            <w:noProof/>
          </w:rPr>
          <w:t>Class Cup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_Toc477757246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47" w:history="1">
        <w:r w:rsidRPr="00AC711D">
          <w:rPr>
            <w:rStyle w:val="Hyperlink"/>
            <w:noProof/>
          </w:rPr>
          <w:t>52.15</w:t>
        </w:r>
        <w:r w:rsidRPr="00925DE6">
          <w:rPr>
            <w:rFonts w:ascii="Calibri" w:hAnsi="Calibri"/>
            <w:noProof/>
            <w:sz w:val="22"/>
            <w:szCs w:val="22"/>
          </w:rPr>
          <w:tab/>
        </w:r>
        <w:r w:rsidRPr="00AC711D">
          <w:rPr>
            <w:rStyle w:val="Hyperlink"/>
            <w:noProof/>
          </w:rPr>
          <w:t>Class Curie (Ci)</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_Toc477757247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48" w:history="1">
        <w:r w:rsidRPr="00AC711D">
          <w:rPr>
            <w:rStyle w:val="Hyperlink"/>
            <w:noProof/>
          </w:rPr>
          <w:t>52.16</w:t>
        </w:r>
        <w:r w:rsidRPr="00925DE6">
          <w:rPr>
            <w:rFonts w:ascii="Calibri" w:hAnsi="Calibri"/>
            <w:noProof/>
            <w:sz w:val="22"/>
            <w:szCs w:val="22"/>
          </w:rPr>
          <w:tab/>
        </w:r>
        <w:r w:rsidRPr="00AC711D">
          <w:rPr>
            <w:rStyle w:val="Hyperlink"/>
            <w:noProof/>
          </w:rPr>
          <w:t>Class Day</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_Toc477757248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49" w:history="1">
        <w:r w:rsidRPr="00AC711D">
          <w:rPr>
            <w:rStyle w:val="Hyperlink"/>
            <w:noProof/>
          </w:rPr>
          <w:t>52.17</w:t>
        </w:r>
        <w:r w:rsidRPr="00925DE6">
          <w:rPr>
            <w:rFonts w:ascii="Calibri" w:hAnsi="Calibri"/>
            <w:noProof/>
            <w:sz w:val="22"/>
            <w:szCs w:val="22"/>
          </w:rPr>
          <w:tab/>
        </w:r>
        <w:r w:rsidRPr="00AC711D">
          <w:rPr>
            <w:rStyle w:val="Hyperlink"/>
            <w:noProof/>
          </w:rPr>
          <w:t>Class Degrees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_Toc477757249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50" w:history="1">
        <w:r w:rsidRPr="00AC711D">
          <w:rPr>
            <w:rStyle w:val="Hyperlink"/>
            <w:noProof/>
          </w:rPr>
          <w:t>52.18</w:t>
        </w:r>
        <w:r w:rsidRPr="00925DE6">
          <w:rPr>
            <w:rFonts w:ascii="Calibri" w:hAnsi="Calibri"/>
            <w:noProof/>
            <w:sz w:val="22"/>
            <w:szCs w:val="22"/>
          </w:rPr>
          <w:tab/>
        </w:r>
        <w:r w:rsidRPr="00AC711D">
          <w:rPr>
            <w:rStyle w:val="Hyperlink"/>
            <w:noProof/>
          </w:rPr>
          <w:t>Class Fahrenheit</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_Toc477757250 \h </w:instrText>
        </w:r>
        <w:r>
          <w:rPr>
            <w:noProof/>
            <w:webHidden/>
          </w:rPr>
        </w:r>
        <w:r>
          <w:rPr>
            <w:noProof/>
            <w:webHidden/>
          </w:rPr>
          <w:fldChar w:fldCharType="separate"/>
        </w:r>
        <w:r>
          <w:rPr>
            <w:noProof/>
            <w:webHidden/>
          </w:rPr>
          <w:t>261</w:t>
        </w:r>
        <w:r>
          <w:rPr>
            <w:noProof/>
            <w:webHidden/>
          </w:rPr>
          <w:fldChar w:fldCharType="end"/>
        </w:r>
      </w:hyperlink>
    </w:p>
    <w:p w:rsidR="00925DE6" w:rsidRPr="00925DE6" w:rsidRDefault="00925DE6">
      <w:pPr>
        <w:pStyle w:val="TOC2"/>
        <w:rPr>
          <w:rFonts w:ascii="Calibri" w:hAnsi="Calibri"/>
          <w:noProof/>
          <w:sz w:val="22"/>
          <w:szCs w:val="22"/>
        </w:rPr>
      </w:pPr>
      <w:hyperlink w:anchor="_Toc477757251" w:history="1">
        <w:r w:rsidRPr="00AC711D">
          <w:rPr>
            <w:rStyle w:val="Hyperlink"/>
            <w:noProof/>
          </w:rPr>
          <w:t>52.19</w:t>
        </w:r>
        <w:r w:rsidRPr="00925DE6">
          <w:rPr>
            <w:rFonts w:ascii="Calibri" w:hAnsi="Calibri"/>
            <w:noProof/>
            <w:sz w:val="22"/>
            <w:szCs w:val="22"/>
          </w:rPr>
          <w:tab/>
        </w:r>
        <w:r w:rsidRPr="00AC711D">
          <w:rPr>
            <w:rStyle w:val="Hyperlink"/>
            <w:noProof/>
          </w:rPr>
          <w:t>Class Fluid Ounce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_Toc477757251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2" w:history="1">
        <w:r w:rsidRPr="00AC711D">
          <w:rPr>
            <w:rStyle w:val="Hyperlink"/>
            <w:noProof/>
          </w:rPr>
          <w:t>52.20</w:t>
        </w:r>
        <w:r w:rsidRPr="00925DE6">
          <w:rPr>
            <w:rFonts w:ascii="Calibri" w:hAnsi="Calibri"/>
            <w:noProof/>
            <w:sz w:val="22"/>
            <w:szCs w:val="22"/>
          </w:rPr>
          <w:tab/>
        </w:r>
        <w:r w:rsidRPr="00AC711D">
          <w:rPr>
            <w:rStyle w:val="Hyperlink"/>
            <w:noProof/>
          </w:rPr>
          <w:t>Class Foot</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_Toc477757252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3" w:history="1">
        <w:r w:rsidRPr="00AC711D">
          <w:rPr>
            <w:rStyle w:val="Hyperlink"/>
            <w:noProof/>
          </w:rPr>
          <w:t>52.21</w:t>
        </w:r>
        <w:r w:rsidRPr="00925DE6">
          <w:rPr>
            <w:rFonts w:ascii="Calibri" w:hAnsi="Calibri"/>
            <w:noProof/>
            <w:sz w:val="22"/>
            <w:szCs w:val="22"/>
          </w:rPr>
          <w:tab/>
        </w:r>
        <w:r w:rsidRPr="00AC711D">
          <w:rPr>
            <w:rStyle w:val="Hyperlink"/>
            <w:noProof/>
          </w:rPr>
          <w:t>Class Gallon (Imperial)</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_Toc477757253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4" w:history="1">
        <w:r w:rsidRPr="00AC711D">
          <w:rPr>
            <w:rStyle w:val="Hyperlink"/>
            <w:noProof/>
          </w:rPr>
          <w:t>52.22</w:t>
        </w:r>
        <w:r w:rsidRPr="00925DE6">
          <w:rPr>
            <w:rFonts w:ascii="Calibri" w:hAnsi="Calibri"/>
            <w:noProof/>
            <w:sz w:val="22"/>
            <w:szCs w:val="22"/>
          </w:rPr>
          <w:tab/>
        </w:r>
        <w:r w:rsidRPr="00AC711D">
          <w:rPr>
            <w:rStyle w:val="Hyperlink"/>
            <w:noProof/>
          </w:rPr>
          <w:t>Class Gallon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_Toc477757254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5" w:history="1">
        <w:r w:rsidRPr="00AC711D">
          <w:rPr>
            <w:rStyle w:val="Hyperlink"/>
            <w:noProof/>
          </w:rPr>
          <w:t>52.23</w:t>
        </w:r>
        <w:r w:rsidRPr="00925DE6">
          <w:rPr>
            <w:rFonts w:ascii="Calibri" w:hAnsi="Calibri"/>
            <w:noProof/>
            <w:sz w:val="22"/>
            <w:szCs w:val="22"/>
          </w:rPr>
          <w:tab/>
        </w:r>
        <w:r w:rsidRPr="00AC711D">
          <w:rPr>
            <w:rStyle w:val="Hyperlink"/>
            <w:noProof/>
          </w:rPr>
          <w:t>Class Gram</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_Toc477757255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6" w:history="1">
        <w:r w:rsidRPr="00AC711D">
          <w:rPr>
            <w:rStyle w:val="Hyperlink"/>
            <w:noProof/>
          </w:rPr>
          <w:t>52.24</w:t>
        </w:r>
        <w:r w:rsidRPr="00925DE6">
          <w:rPr>
            <w:rFonts w:ascii="Calibri" w:hAnsi="Calibri"/>
            <w:noProof/>
            <w:sz w:val="22"/>
            <w:szCs w:val="22"/>
          </w:rPr>
          <w:tab/>
        </w:r>
        <w:r w:rsidRPr="00AC711D">
          <w:rPr>
            <w:rStyle w:val="Hyperlink"/>
            <w:noProof/>
          </w:rPr>
          <w:t>Class Gray (Gy)</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_Toc477757256 \h </w:instrText>
        </w:r>
        <w:r>
          <w:rPr>
            <w:noProof/>
            <w:webHidden/>
          </w:rPr>
        </w:r>
        <w:r>
          <w:rPr>
            <w:noProof/>
            <w:webHidden/>
          </w:rPr>
          <w:fldChar w:fldCharType="separate"/>
        </w:r>
        <w:r>
          <w:rPr>
            <w:noProof/>
            <w:webHidden/>
          </w:rPr>
          <w:t>262</w:t>
        </w:r>
        <w:r>
          <w:rPr>
            <w:noProof/>
            <w:webHidden/>
          </w:rPr>
          <w:fldChar w:fldCharType="end"/>
        </w:r>
      </w:hyperlink>
    </w:p>
    <w:p w:rsidR="00925DE6" w:rsidRPr="00925DE6" w:rsidRDefault="00925DE6">
      <w:pPr>
        <w:pStyle w:val="TOC2"/>
        <w:rPr>
          <w:rFonts w:ascii="Calibri" w:hAnsi="Calibri"/>
          <w:noProof/>
          <w:sz w:val="22"/>
          <w:szCs w:val="22"/>
        </w:rPr>
      </w:pPr>
      <w:hyperlink w:anchor="_Toc477757257" w:history="1">
        <w:r w:rsidRPr="00AC711D">
          <w:rPr>
            <w:rStyle w:val="Hyperlink"/>
            <w:noProof/>
          </w:rPr>
          <w:t>52.25</w:t>
        </w:r>
        <w:r w:rsidRPr="00925DE6">
          <w:rPr>
            <w:rFonts w:ascii="Calibri" w:hAnsi="Calibri"/>
            <w:noProof/>
            <w:sz w:val="22"/>
            <w:szCs w:val="22"/>
          </w:rPr>
          <w:tab/>
        </w:r>
        <w:r w:rsidRPr="00AC711D">
          <w:rPr>
            <w:rStyle w:val="Hyperlink"/>
            <w:noProof/>
          </w:rPr>
          <w:t>Class Hertz</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_Toc477757257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58" w:history="1">
        <w:r w:rsidRPr="00AC711D">
          <w:rPr>
            <w:rStyle w:val="Hyperlink"/>
            <w:noProof/>
          </w:rPr>
          <w:t>52.26</w:t>
        </w:r>
        <w:r w:rsidRPr="00925DE6">
          <w:rPr>
            <w:rFonts w:ascii="Calibri" w:hAnsi="Calibri"/>
            <w:noProof/>
            <w:sz w:val="22"/>
            <w:szCs w:val="22"/>
          </w:rPr>
          <w:tab/>
        </w:r>
        <w:r w:rsidRPr="00AC711D">
          <w:rPr>
            <w:rStyle w:val="Hyperlink"/>
            <w:noProof/>
          </w:rPr>
          <w:t>Class Horsepower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_Toc477757258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59" w:history="1">
        <w:r w:rsidRPr="00AC711D">
          <w:rPr>
            <w:rStyle w:val="Hyperlink"/>
            <w:noProof/>
          </w:rPr>
          <w:t>52.27</w:t>
        </w:r>
        <w:r w:rsidRPr="00925DE6">
          <w:rPr>
            <w:rFonts w:ascii="Calibri" w:hAnsi="Calibri"/>
            <w:noProof/>
            <w:sz w:val="22"/>
            <w:szCs w:val="22"/>
          </w:rPr>
          <w:tab/>
        </w:r>
        <w:r w:rsidRPr="00AC711D">
          <w:rPr>
            <w:rStyle w:val="Hyperlink"/>
            <w:noProof/>
          </w:rPr>
          <w:t>Class Hour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_Toc477757259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60" w:history="1">
        <w:r w:rsidRPr="00AC711D">
          <w:rPr>
            <w:rStyle w:val="Hyperlink"/>
            <w:noProof/>
          </w:rPr>
          <w:t>52.28</w:t>
        </w:r>
        <w:r w:rsidRPr="00925DE6">
          <w:rPr>
            <w:rFonts w:ascii="Calibri" w:hAnsi="Calibri"/>
            <w:noProof/>
            <w:sz w:val="22"/>
            <w:szCs w:val="22"/>
          </w:rPr>
          <w:tab/>
        </w:r>
        <w:r w:rsidRPr="00AC711D">
          <w:rPr>
            <w:rStyle w:val="Hyperlink"/>
            <w:noProof/>
          </w:rPr>
          <w:t>Class Inch</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_Toc477757260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61" w:history="1">
        <w:r w:rsidRPr="00AC711D">
          <w:rPr>
            <w:rStyle w:val="Hyperlink"/>
            <w:noProof/>
          </w:rPr>
          <w:t>52.29</w:t>
        </w:r>
        <w:r w:rsidRPr="00925DE6">
          <w:rPr>
            <w:rFonts w:ascii="Calibri" w:hAnsi="Calibri"/>
            <w:noProof/>
            <w:sz w:val="22"/>
            <w:szCs w:val="22"/>
          </w:rPr>
          <w:tab/>
        </w:r>
        <w:r w:rsidRPr="00AC711D">
          <w:rPr>
            <w:rStyle w:val="Hyperlink"/>
            <w:noProof/>
          </w:rPr>
          <w:t>Class Joule</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_Toc477757261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62" w:history="1">
        <w:r w:rsidRPr="00AC711D">
          <w:rPr>
            <w:rStyle w:val="Hyperlink"/>
            <w:noProof/>
          </w:rPr>
          <w:t>52.30</w:t>
        </w:r>
        <w:r w:rsidRPr="00925DE6">
          <w:rPr>
            <w:rFonts w:ascii="Calibri" w:hAnsi="Calibri"/>
            <w:noProof/>
            <w:sz w:val="22"/>
            <w:szCs w:val="22"/>
          </w:rPr>
          <w:tab/>
        </w:r>
        <w:r w:rsidRPr="00AC711D">
          <w:rPr>
            <w:rStyle w:val="Hyperlink"/>
            <w:noProof/>
          </w:rPr>
          <w:t>Class Kelvin</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_Toc477757262 \h </w:instrText>
        </w:r>
        <w:r>
          <w:rPr>
            <w:noProof/>
            <w:webHidden/>
          </w:rPr>
        </w:r>
        <w:r>
          <w:rPr>
            <w:noProof/>
            <w:webHidden/>
          </w:rPr>
          <w:fldChar w:fldCharType="separate"/>
        </w:r>
        <w:r>
          <w:rPr>
            <w:noProof/>
            <w:webHidden/>
          </w:rPr>
          <w:t>263</w:t>
        </w:r>
        <w:r>
          <w:rPr>
            <w:noProof/>
            <w:webHidden/>
          </w:rPr>
          <w:fldChar w:fldCharType="end"/>
        </w:r>
      </w:hyperlink>
    </w:p>
    <w:p w:rsidR="00925DE6" w:rsidRPr="00925DE6" w:rsidRDefault="00925DE6">
      <w:pPr>
        <w:pStyle w:val="TOC2"/>
        <w:rPr>
          <w:rFonts w:ascii="Calibri" w:hAnsi="Calibri"/>
          <w:noProof/>
          <w:sz w:val="22"/>
          <w:szCs w:val="22"/>
        </w:rPr>
      </w:pPr>
      <w:hyperlink w:anchor="_Toc477757263" w:history="1">
        <w:r w:rsidRPr="00AC711D">
          <w:rPr>
            <w:rStyle w:val="Hyperlink"/>
            <w:noProof/>
          </w:rPr>
          <w:t>52.31</w:t>
        </w:r>
        <w:r w:rsidRPr="00925DE6">
          <w:rPr>
            <w:rFonts w:ascii="Calibri" w:hAnsi="Calibri"/>
            <w:noProof/>
            <w:sz w:val="22"/>
            <w:szCs w:val="22"/>
          </w:rPr>
          <w:tab/>
        </w:r>
        <w:r w:rsidRPr="00AC711D">
          <w:rPr>
            <w:rStyle w:val="Hyperlink"/>
            <w:noProof/>
          </w:rPr>
          <w:t>Class Kg per cubic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_Toc477757263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4" w:history="1">
        <w:r w:rsidRPr="00AC711D">
          <w:rPr>
            <w:rStyle w:val="Hyperlink"/>
            <w:noProof/>
          </w:rPr>
          <w:t>52.32</w:t>
        </w:r>
        <w:r w:rsidRPr="00925DE6">
          <w:rPr>
            <w:rFonts w:ascii="Calibri" w:hAnsi="Calibri"/>
            <w:noProof/>
            <w:sz w:val="22"/>
            <w:szCs w:val="22"/>
          </w:rPr>
          <w:tab/>
        </w:r>
        <w:r w:rsidRPr="00AC711D">
          <w:rPr>
            <w:rStyle w:val="Hyperlink"/>
            <w:noProof/>
          </w:rPr>
          <w:t>Class Kilogram</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_Toc477757264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5" w:history="1">
        <w:r w:rsidRPr="00AC711D">
          <w:rPr>
            <w:rStyle w:val="Hyperlink"/>
            <w:noProof/>
          </w:rPr>
          <w:t>52.33</w:t>
        </w:r>
        <w:r w:rsidRPr="00925DE6">
          <w:rPr>
            <w:rFonts w:ascii="Calibri" w:hAnsi="Calibri"/>
            <w:noProof/>
            <w:sz w:val="22"/>
            <w:szCs w:val="22"/>
          </w:rPr>
          <w:tab/>
        </w:r>
        <w:r w:rsidRPr="00AC711D">
          <w:rPr>
            <w:rStyle w:val="Hyperlink"/>
            <w:noProof/>
          </w:rPr>
          <w:t>Class Kilogram per cubic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_Toc477757265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6" w:history="1">
        <w:r w:rsidRPr="00AC711D">
          <w:rPr>
            <w:rStyle w:val="Hyperlink"/>
            <w:noProof/>
          </w:rPr>
          <w:t>52.34</w:t>
        </w:r>
        <w:r w:rsidRPr="00925DE6">
          <w:rPr>
            <w:rFonts w:ascii="Calibri" w:hAnsi="Calibri"/>
            <w:noProof/>
            <w:sz w:val="22"/>
            <w:szCs w:val="22"/>
          </w:rPr>
          <w:tab/>
        </w:r>
        <w:r w:rsidRPr="00AC711D">
          <w:rPr>
            <w:rStyle w:val="Hyperlink"/>
            <w:noProof/>
          </w:rPr>
          <w:t>Class Kilometer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_Toc477757266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7" w:history="1">
        <w:r w:rsidRPr="00AC711D">
          <w:rPr>
            <w:rStyle w:val="Hyperlink"/>
            <w:noProof/>
          </w:rPr>
          <w:t>52.35</w:t>
        </w:r>
        <w:r w:rsidRPr="00925DE6">
          <w:rPr>
            <w:rFonts w:ascii="Calibri" w:hAnsi="Calibri"/>
            <w:noProof/>
            <w:sz w:val="22"/>
            <w:szCs w:val="22"/>
          </w:rPr>
          <w:tab/>
        </w:r>
        <w:r w:rsidRPr="00AC711D">
          <w:rPr>
            <w:rStyle w:val="Hyperlink"/>
            <w:noProof/>
          </w:rPr>
          <w:t>Class Kilometer per Hour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_Toc477757267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8" w:history="1">
        <w:r w:rsidRPr="00AC711D">
          <w:rPr>
            <w:rStyle w:val="Hyperlink"/>
            <w:noProof/>
          </w:rPr>
          <w:t>52.36</w:t>
        </w:r>
        <w:r w:rsidRPr="00925DE6">
          <w:rPr>
            <w:rFonts w:ascii="Calibri" w:hAnsi="Calibri"/>
            <w:noProof/>
            <w:sz w:val="22"/>
            <w:szCs w:val="22"/>
          </w:rPr>
          <w:tab/>
        </w:r>
        <w:r w:rsidRPr="00AC711D">
          <w:rPr>
            <w:rStyle w:val="Hyperlink"/>
            <w:noProof/>
          </w:rPr>
          <w:t>Class Kilowatt hour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_Toc477757268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69" w:history="1">
        <w:r w:rsidRPr="00AC711D">
          <w:rPr>
            <w:rStyle w:val="Hyperlink"/>
            <w:noProof/>
          </w:rPr>
          <w:t>52.37</w:t>
        </w:r>
        <w:r w:rsidRPr="00925DE6">
          <w:rPr>
            <w:rFonts w:ascii="Calibri" w:hAnsi="Calibri"/>
            <w:noProof/>
            <w:sz w:val="22"/>
            <w:szCs w:val="22"/>
          </w:rPr>
          <w:tab/>
        </w:r>
        <w:r w:rsidRPr="00AC711D">
          <w:rPr>
            <w:rStyle w:val="Hyperlink"/>
            <w:noProof/>
          </w:rPr>
          <w:t>Class Liquid Volume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_Toc477757269 \h </w:instrText>
        </w:r>
        <w:r>
          <w:rPr>
            <w:noProof/>
            <w:webHidden/>
          </w:rPr>
        </w:r>
        <w:r>
          <w:rPr>
            <w:noProof/>
            <w:webHidden/>
          </w:rPr>
          <w:fldChar w:fldCharType="separate"/>
        </w:r>
        <w:r>
          <w:rPr>
            <w:noProof/>
            <w:webHidden/>
          </w:rPr>
          <w:t>264</w:t>
        </w:r>
        <w:r>
          <w:rPr>
            <w:noProof/>
            <w:webHidden/>
          </w:rPr>
          <w:fldChar w:fldCharType="end"/>
        </w:r>
      </w:hyperlink>
    </w:p>
    <w:p w:rsidR="00925DE6" w:rsidRPr="00925DE6" w:rsidRDefault="00925DE6">
      <w:pPr>
        <w:pStyle w:val="TOC2"/>
        <w:rPr>
          <w:rFonts w:ascii="Calibri" w:hAnsi="Calibri"/>
          <w:noProof/>
          <w:sz w:val="22"/>
          <w:szCs w:val="22"/>
        </w:rPr>
      </w:pPr>
      <w:hyperlink w:anchor="_Toc477757270" w:history="1">
        <w:r w:rsidRPr="00AC711D">
          <w:rPr>
            <w:rStyle w:val="Hyperlink"/>
            <w:noProof/>
          </w:rPr>
          <w:t>52.38</w:t>
        </w:r>
        <w:r w:rsidRPr="00925DE6">
          <w:rPr>
            <w:rFonts w:ascii="Calibri" w:hAnsi="Calibri"/>
            <w:noProof/>
            <w:sz w:val="22"/>
            <w:szCs w:val="22"/>
          </w:rPr>
          <w:tab/>
        </w:r>
        <w:r w:rsidRPr="00AC711D">
          <w:rPr>
            <w:rStyle w:val="Hyperlink"/>
            <w:noProof/>
          </w:rPr>
          <w:t>Class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_Toc477757270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1" w:history="1">
        <w:r w:rsidRPr="00AC711D">
          <w:rPr>
            <w:rStyle w:val="Hyperlink"/>
            <w:noProof/>
          </w:rPr>
          <w:t>52.39</w:t>
        </w:r>
        <w:r w:rsidRPr="00925DE6">
          <w:rPr>
            <w:rFonts w:ascii="Calibri" w:hAnsi="Calibri"/>
            <w:noProof/>
            <w:sz w:val="22"/>
            <w:szCs w:val="22"/>
          </w:rPr>
          <w:tab/>
        </w:r>
        <w:r w:rsidRPr="00AC711D">
          <w:rPr>
            <w:rStyle w:val="Hyperlink"/>
            <w:noProof/>
          </w:rPr>
          <w:t>Class Meter per second squared</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_Toc477757271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2" w:history="1">
        <w:r w:rsidRPr="00AC711D">
          <w:rPr>
            <w:rStyle w:val="Hyperlink"/>
            <w:noProof/>
          </w:rPr>
          <w:t>52.40</w:t>
        </w:r>
        <w:r w:rsidRPr="00925DE6">
          <w:rPr>
            <w:rFonts w:ascii="Calibri" w:hAnsi="Calibri"/>
            <w:noProof/>
            <w:sz w:val="22"/>
            <w:szCs w:val="22"/>
          </w:rPr>
          <w:tab/>
        </w:r>
        <w:r w:rsidRPr="00AC711D">
          <w:rPr>
            <w:rStyle w:val="Hyperlink"/>
            <w:noProof/>
          </w:rPr>
          <w:t>Class Mile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_Toc477757272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3" w:history="1">
        <w:r w:rsidRPr="00AC711D">
          <w:rPr>
            <w:rStyle w:val="Hyperlink"/>
            <w:noProof/>
          </w:rPr>
          <w:t>52.41</w:t>
        </w:r>
        <w:r w:rsidRPr="00925DE6">
          <w:rPr>
            <w:rFonts w:ascii="Calibri" w:hAnsi="Calibri"/>
            <w:noProof/>
            <w:sz w:val="22"/>
            <w:szCs w:val="22"/>
          </w:rPr>
          <w:tab/>
        </w:r>
        <w:r w:rsidRPr="00AC711D">
          <w:rPr>
            <w:rStyle w:val="Hyperlink"/>
            <w:noProof/>
          </w:rPr>
          <w:t>Class Miles per Hour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_Toc477757273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4" w:history="1">
        <w:r w:rsidRPr="00AC711D">
          <w:rPr>
            <w:rStyle w:val="Hyperlink"/>
            <w:noProof/>
          </w:rPr>
          <w:t>52.42</w:t>
        </w:r>
        <w:r w:rsidRPr="00925DE6">
          <w:rPr>
            <w:rFonts w:ascii="Calibri" w:hAnsi="Calibri"/>
            <w:noProof/>
            <w:sz w:val="22"/>
            <w:szCs w:val="22"/>
          </w:rPr>
          <w:tab/>
        </w:r>
        <w:r w:rsidRPr="00AC711D">
          <w:rPr>
            <w:rStyle w:val="Hyperlink"/>
            <w:noProof/>
          </w:rPr>
          <w:t>Class Millimeter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_Toc477757274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5" w:history="1">
        <w:r w:rsidRPr="00AC711D">
          <w:rPr>
            <w:rStyle w:val="Hyperlink"/>
            <w:noProof/>
          </w:rPr>
          <w:t>52.43</w:t>
        </w:r>
        <w:r w:rsidRPr="00925DE6">
          <w:rPr>
            <w:rFonts w:ascii="Calibri" w:hAnsi="Calibri"/>
            <w:noProof/>
            <w:sz w:val="22"/>
            <w:szCs w:val="22"/>
          </w:rPr>
          <w:tab/>
        </w:r>
        <w:r w:rsidRPr="00AC711D">
          <w:rPr>
            <w:rStyle w:val="Hyperlink"/>
            <w:noProof/>
          </w:rPr>
          <w:t>Class Millisecond</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_Toc477757275 \h </w:instrText>
        </w:r>
        <w:r>
          <w:rPr>
            <w:noProof/>
            <w:webHidden/>
          </w:rPr>
        </w:r>
        <w:r>
          <w:rPr>
            <w:noProof/>
            <w:webHidden/>
          </w:rPr>
          <w:fldChar w:fldCharType="separate"/>
        </w:r>
        <w:r>
          <w:rPr>
            <w:noProof/>
            <w:webHidden/>
          </w:rPr>
          <w:t>265</w:t>
        </w:r>
        <w:r>
          <w:rPr>
            <w:noProof/>
            <w:webHidden/>
          </w:rPr>
          <w:fldChar w:fldCharType="end"/>
        </w:r>
      </w:hyperlink>
    </w:p>
    <w:p w:rsidR="00925DE6" w:rsidRPr="00925DE6" w:rsidRDefault="00925DE6">
      <w:pPr>
        <w:pStyle w:val="TOC2"/>
        <w:rPr>
          <w:rFonts w:ascii="Calibri" w:hAnsi="Calibri"/>
          <w:noProof/>
          <w:sz w:val="22"/>
          <w:szCs w:val="22"/>
        </w:rPr>
      </w:pPr>
      <w:hyperlink w:anchor="_Toc477757276" w:history="1">
        <w:r w:rsidRPr="00AC711D">
          <w:rPr>
            <w:rStyle w:val="Hyperlink"/>
            <w:noProof/>
          </w:rPr>
          <w:t>52.44</w:t>
        </w:r>
        <w:r w:rsidRPr="00925DE6">
          <w:rPr>
            <w:rFonts w:ascii="Calibri" w:hAnsi="Calibri"/>
            <w:noProof/>
            <w:sz w:val="22"/>
            <w:szCs w:val="22"/>
          </w:rPr>
          <w:tab/>
        </w:r>
        <w:r w:rsidRPr="00AC711D">
          <w:rPr>
            <w:rStyle w:val="Hyperlink"/>
            <w:noProof/>
          </w:rPr>
          <w:t>Class Minute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_Toc477757276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77" w:history="1">
        <w:r w:rsidRPr="00AC711D">
          <w:rPr>
            <w:rStyle w:val="Hyperlink"/>
            <w:noProof/>
          </w:rPr>
          <w:t>52.45</w:t>
        </w:r>
        <w:r w:rsidRPr="00925DE6">
          <w:rPr>
            <w:rFonts w:ascii="Calibri" w:hAnsi="Calibri"/>
            <w:noProof/>
            <w:sz w:val="22"/>
            <w:szCs w:val="22"/>
          </w:rPr>
          <w:tab/>
        </w:r>
        <w:r w:rsidRPr="00AC711D">
          <w:rPr>
            <w:rStyle w:val="Hyperlink"/>
            <w:noProof/>
          </w:rPr>
          <w:t>Class Mole</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_Toc477757277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78" w:history="1">
        <w:r w:rsidRPr="00AC711D">
          <w:rPr>
            <w:rStyle w:val="Hyperlink"/>
            <w:noProof/>
          </w:rPr>
          <w:t>52.46</w:t>
        </w:r>
        <w:r w:rsidRPr="00925DE6">
          <w:rPr>
            <w:rFonts w:ascii="Calibri" w:hAnsi="Calibri"/>
            <w:noProof/>
            <w:sz w:val="22"/>
            <w:szCs w:val="22"/>
          </w:rPr>
          <w:tab/>
        </w:r>
        <w:r w:rsidRPr="00AC711D">
          <w:rPr>
            <w:rStyle w:val="Hyperlink"/>
            <w:noProof/>
          </w:rPr>
          <w:t>Class Mole Per Cubic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_Toc477757278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79" w:history="1">
        <w:r w:rsidRPr="00AC711D">
          <w:rPr>
            <w:rStyle w:val="Hyperlink"/>
            <w:noProof/>
          </w:rPr>
          <w:t>52.47</w:t>
        </w:r>
        <w:r w:rsidRPr="00925DE6">
          <w:rPr>
            <w:rFonts w:ascii="Calibri" w:hAnsi="Calibri"/>
            <w:noProof/>
            <w:sz w:val="22"/>
            <w:szCs w:val="22"/>
          </w:rPr>
          <w:tab/>
        </w:r>
        <w:r w:rsidRPr="00AC711D">
          <w:rPr>
            <w:rStyle w:val="Hyperlink"/>
            <w:noProof/>
          </w:rPr>
          <w:t>Class Month</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_Toc477757279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80" w:history="1">
        <w:r w:rsidRPr="00AC711D">
          <w:rPr>
            <w:rStyle w:val="Hyperlink"/>
            <w:noProof/>
          </w:rPr>
          <w:t>52.48</w:t>
        </w:r>
        <w:r w:rsidRPr="00925DE6">
          <w:rPr>
            <w:rFonts w:ascii="Calibri" w:hAnsi="Calibri"/>
            <w:noProof/>
            <w:sz w:val="22"/>
            <w:szCs w:val="22"/>
          </w:rPr>
          <w:tab/>
        </w:r>
        <w:r w:rsidRPr="00AC711D">
          <w:rPr>
            <w:rStyle w:val="Hyperlink"/>
            <w:noProof/>
          </w:rPr>
          <w:t>Class Newton</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_Toc477757280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81" w:history="1">
        <w:r w:rsidRPr="00AC711D">
          <w:rPr>
            <w:rStyle w:val="Hyperlink"/>
            <w:noProof/>
          </w:rPr>
          <w:t>52.49</w:t>
        </w:r>
        <w:r w:rsidRPr="00925DE6">
          <w:rPr>
            <w:rFonts w:ascii="Calibri" w:hAnsi="Calibri"/>
            <w:noProof/>
            <w:sz w:val="22"/>
            <w:szCs w:val="22"/>
          </w:rPr>
          <w:tab/>
        </w:r>
        <w:r w:rsidRPr="00AC711D">
          <w:rPr>
            <w:rStyle w:val="Hyperlink"/>
            <w:noProof/>
          </w:rPr>
          <w:t>Class Ounce-Mass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_Toc477757281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82" w:history="1">
        <w:r w:rsidRPr="00AC711D">
          <w:rPr>
            <w:rStyle w:val="Hyperlink"/>
            <w:noProof/>
          </w:rPr>
          <w:t>52.50</w:t>
        </w:r>
        <w:r w:rsidRPr="00925DE6">
          <w:rPr>
            <w:rFonts w:ascii="Calibri" w:hAnsi="Calibri"/>
            <w:noProof/>
            <w:sz w:val="22"/>
            <w:szCs w:val="22"/>
          </w:rPr>
          <w:tab/>
        </w:r>
        <w:r w:rsidRPr="00AC711D">
          <w:rPr>
            <w:rStyle w:val="Hyperlink"/>
            <w:noProof/>
          </w:rPr>
          <w:t>Class Pascal</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_Toc477757282 \h </w:instrText>
        </w:r>
        <w:r>
          <w:rPr>
            <w:noProof/>
            <w:webHidden/>
          </w:rPr>
        </w:r>
        <w:r>
          <w:rPr>
            <w:noProof/>
            <w:webHidden/>
          </w:rPr>
          <w:fldChar w:fldCharType="separate"/>
        </w:r>
        <w:r>
          <w:rPr>
            <w:noProof/>
            <w:webHidden/>
          </w:rPr>
          <w:t>266</w:t>
        </w:r>
        <w:r>
          <w:rPr>
            <w:noProof/>
            <w:webHidden/>
          </w:rPr>
          <w:fldChar w:fldCharType="end"/>
        </w:r>
      </w:hyperlink>
    </w:p>
    <w:p w:rsidR="00925DE6" w:rsidRPr="00925DE6" w:rsidRDefault="00925DE6">
      <w:pPr>
        <w:pStyle w:val="TOC2"/>
        <w:rPr>
          <w:rFonts w:ascii="Calibri" w:hAnsi="Calibri"/>
          <w:noProof/>
          <w:sz w:val="22"/>
          <w:szCs w:val="22"/>
        </w:rPr>
      </w:pPr>
      <w:hyperlink w:anchor="_Toc477757283" w:history="1">
        <w:r w:rsidRPr="00AC711D">
          <w:rPr>
            <w:rStyle w:val="Hyperlink"/>
            <w:noProof/>
          </w:rPr>
          <w:t>52.51</w:t>
        </w:r>
        <w:r w:rsidRPr="00925DE6">
          <w:rPr>
            <w:rFonts w:ascii="Calibri" w:hAnsi="Calibri"/>
            <w:noProof/>
            <w:sz w:val="22"/>
            <w:szCs w:val="22"/>
          </w:rPr>
          <w:tab/>
        </w:r>
        <w:r w:rsidRPr="00AC711D">
          <w:rPr>
            <w:rStyle w:val="Hyperlink"/>
            <w:noProof/>
          </w:rPr>
          <w:t>Class Pint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_Toc477757283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4" w:history="1">
        <w:r w:rsidRPr="00AC711D">
          <w:rPr>
            <w:rStyle w:val="Hyperlink"/>
            <w:noProof/>
          </w:rPr>
          <w:t>52.52</w:t>
        </w:r>
        <w:r w:rsidRPr="00925DE6">
          <w:rPr>
            <w:rFonts w:ascii="Calibri" w:hAnsi="Calibri"/>
            <w:noProof/>
            <w:sz w:val="22"/>
            <w:szCs w:val="22"/>
          </w:rPr>
          <w:tab/>
        </w:r>
        <w:r w:rsidRPr="00AC711D">
          <w:rPr>
            <w:rStyle w:val="Hyperlink"/>
            <w:noProof/>
          </w:rPr>
          <w:t>Class Pound-Force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_Toc477757284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5" w:history="1">
        <w:r w:rsidRPr="00AC711D">
          <w:rPr>
            <w:rStyle w:val="Hyperlink"/>
            <w:noProof/>
          </w:rPr>
          <w:t>52.53</w:t>
        </w:r>
        <w:r w:rsidRPr="00925DE6">
          <w:rPr>
            <w:rFonts w:ascii="Calibri" w:hAnsi="Calibri"/>
            <w:noProof/>
            <w:sz w:val="22"/>
            <w:szCs w:val="22"/>
          </w:rPr>
          <w:tab/>
        </w:r>
        <w:r w:rsidRPr="00AC711D">
          <w:rPr>
            <w:rStyle w:val="Hyperlink"/>
            <w:noProof/>
          </w:rPr>
          <w:t>Class Pound-Mass (Imperial)</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_Toc477757285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6" w:history="1">
        <w:r w:rsidRPr="00AC711D">
          <w:rPr>
            <w:rStyle w:val="Hyperlink"/>
            <w:noProof/>
          </w:rPr>
          <w:t>52.54</w:t>
        </w:r>
        <w:r w:rsidRPr="00925DE6">
          <w:rPr>
            <w:rFonts w:ascii="Calibri" w:hAnsi="Calibri"/>
            <w:noProof/>
            <w:sz w:val="22"/>
            <w:szCs w:val="22"/>
          </w:rPr>
          <w:tab/>
        </w:r>
        <w:r w:rsidRPr="00AC711D">
          <w:rPr>
            <w:rStyle w:val="Hyperlink"/>
            <w:noProof/>
          </w:rPr>
          <w:t>Class Pound-Mass (US lb)</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_Toc477757286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7" w:history="1">
        <w:r w:rsidRPr="00AC711D">
          <w:rPr>
            <w:rStyle w:val="Hyperlink"/>
            <w:noProof/>
          </w:rPr>
          <w:t>52.55</w:t>
        </w:r>
        <w:r w:rsidRPr="00925DE6">
          <w:rPr>
            <w:rFonts w:ascii="Calibri" w:hAnsi="Calibri"/>
            <w:noProof/>
            <w:sz w:val="22"/>
            <w:szCs w:val="22"/>
          </w:rPr>
          <w:tab/>
        </w:r>
        <w:r w:rsidRPr="00AC711D">
          <w:rPr>
            <w:rStyle w:val="Hyperlink"/>
            <w:noProof/>
          </w:rPr>
          <w:t>Class PSI</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_Toc477757287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8" w:history="1">
        <w:r w:rsidRPr="00AC711D">
          <w:rPr>
            <w:rStyle w:val="Hyperlink"/>
            <w:noProof/>
          </w:rPr>
          <w:t>52.56</w:t>
        </w:r>
        <w:r w:rsidRPr="00925DE6">
          <w:rPr>
            <w:rFonts w:ascii="Calibri" w:hAnsi="Calibri"/>
            <w:noProof/>
            <w:sz w:val="22"/>
            <w:szCs w:val="22"/>
          </w:rPr>
          <w:tab/>
        </w:r>
        <w:r w:rsidRPr="00AC711D">
          <w:rPr>
            <w:rStyle w:val="Hyperlink"/>
            <w:noProof/>
          </w:rPr>
          <w:t>Class Quart (US)</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_Toc477757288 \h </w:instrText>
        </w:r>
        <w:r>
          <w:rPr>
            <w:noProof/>
            <w:webHidden/>
          </w:rPr>
        </w:r>
        <w:r>
          <w:rPr>
            <w:noProof/>
            <w:webHidden/>
          </w:rPr>
          <w:fldChar w:fldCharType="separate"/>
        </w:r>
        <w:r>
          <w:rPr>
            <w:noProof/>
            <w:webHidden/>
          </w:rPr>
          <w:t>267</w:t>
        </w:r>
        <w:r>
          <w:rPr>
            <w:noProof/>
            <w:webHidden/>
          </w:rPr>
          <w:fldChar w:fldCharType="end"/>
        </w:r>
      </w:hyperlink>
    </w:p>
    <w:p w:rsidR="00925DE6" w:rsidRPr="00925DE6" w:rsidRDefault="00925DE6">
      <w:pPr>
        <w:pStyle w:val="TOC2"/>
        <w:rPr>
          <w:rFonts w:ascii="Calibri" w:hAnsi="Calibri"/>
          <w:noProof/>
          <w:sz w:val="22"/>
          <w:szCs w:val="22"/>
        </w:rPr>
      </w:pPr>
      <w:hyperlink w:anchor="_Toc477757289" w:history="1">
        <w:r w:rsidRPr="00AC711D">
          <w:rPr>
            <w:rStyle w:val="Hyperlink"/>
            <w:noProof/>
          </w:rPr>
          <w:t>52.57</w:t>
        </w:r>
        <w:r w:rsidRPr="00925DE6">
          <w:rPr>
            <w:rFonts w:ascii="Calibri" w:hAnsi="Calibri"/>
            <w:noProof/>
            <w:sz w:val="22"/>
            <w:szCs w:val="22"/>
          </w:rPr>
          <w:tab/>
        </w:r>
        <w:r w:rsidRPr="00AC711D">
          <w:rPr>
            <w:rStyle w:val="Hyperlink"/>
            <w:noProof/>
          </w:rPr>
          <w:t>Class Radians</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_Toc477757289 \h </w:instrText>
        </w:r>
        <w:r>
          <w:rPr>
            <w:noProof/>
            <w:webHidden/>
          </w:rPr>
        </w:r>
        <w:r>
          <w:rPr>
            <w:noProof/>
            <w:webHidden/>
          </w:rPr>
          <w:fldChar w:fldCharType="separate"/>
        </w:r>
        <w:r>
          <w:rPr>
            <w:noProof/>
            <w:webHidden/>
          </w:rPr>
          <w:t>268</w:t>
        </w:r>
        <w:r>
          <w:rPr>
            <w:noProof/>
            <w:webHidden/>
          </w:rPr>
          <w:fldChar w:fldCharType="end"/>
        </w:r>
      </w:hyperlink>
    </w:p>
    <w:p w:rsidR="00925DE6" w:rsidRPr="00925DE6" w:rsidRDefault="00925DE6">
      <w:pPr>
        <w:pStyle w:val="TOC2"/>
        <w:rPr>
          <w:rFonts w:ascii="Calibri" w:hAnsi="Calibri"/>
          <w:noProof/>
          <w:sz w:val="22"/>
          <w:szCs w:val="22"/>
        </w:rPr>
      </w:pPr>
      <w:hyperlink w:anchor="_Toc477757290" w:history="1">
        <w:r w:rsidRPr="00AC711D">
          <w:rPr>
            <w:rStyle w:val="Hyperlink"/>
            <w:noProof/>
          </w:rPr>
          <w:t>52.58</w:t>
        </w:r>
        <w:r w:rsidRPr="00925DE6">
          <w:rPr>
            <w:rFonts w:ascii="Calibri" w:hAnsi="Calibri"/>
            <w:noProof/>
            <w:sz w:val="22"/>
            <w:szCs w:val="22"/>
          </w:rPr>
          <w:tab/>
        </w:r>
        <w:r w:rsidRPr="00AC711D">
          <w:rPr>
            <w:rStyle w:val="Hyperlink"/>
            <w:noProof/>
          </w:rPr>
          <w:t>Class Radiation Absorbed Dose (rad)</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_Toc477757290 \h </w:instrText>
        </w:r>
        <w:r>
          <w:rPr>
            <w:noProof/>
            <w:webHidden/>
          </w:rPr>
        </w:r>
        <w:r>
          <w:rPr>
            <w:noProof/>
            <w:webHidden/>
          </w:rPr>
          <w:fldChar w:fldCharType="separate"/>
        </w:r>
        <w:r>
          <w:rPr>
            <w:noProof/>
            <w:webHidden/>
          </w:rPr>
          <w:t>268</w:t>
        </w:r>
        <w:r>
          <w:rPr>
            <w:noProof/>
            <w:webHidden/>
          </w:rPr>
          <w:fldChar w:fldCharType="end"/>
        </w:r>
      </w:hyperlink>
    </w:p>
    <w:p w:rsidR="00925DE6" w:rsidRPr="00925DE6" w:rsidRDefault="00925DE6">
      <w:pPr>
        <w:pStyle w:val="TOC2"/>
        <w:rPr>
          <w:rFonts w:ascii="Calibri" w:hAnsi="Calibri"/>
          <w:noProof/>
          <w:sz w:val="22"/>
          <w:szCs w:val="22"/>
        </w:rPr>
      </w:pPr>
      <w:hyperlink w:anchor="_Toc477757291" w:history="1">
        <w:r w:rsidRPr="00AC711D">
          <w:rPr>
            <w:rStyle w:val="Hyperlink"/>
            <w:noProof/>
          </w:rPr>
          <w:t>52.59</w:t>
        </w:r>
        <w:r w:rsidRPr="00925DE6">
          <w:rPr>
            <w:rFonts w:ascii="Calibri" w:hAnsi="Calibri"/>
            <w:noProof/>
            <w:sz w:val="22"/>
            <w:szCs w:val="22"/>
          </w:rPr>
          <w:tab/>
        </w:r>
        <w:r w:rsidRPr="00AC711D">
          <w:rPr>
            <w:rStyle w:val="Hyperlink"/>
            <w:noProof/>
          </w:rPr>
          <w:t>Class Roentgen (R)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_Toc477757291 \h </w:instrText>
        </w:r>
        <w:r>
          <w:rPr>
            <w:noProof/>
            <w:webHidden/>
          </w:rPr>
        </w:r>
        <w:r>
          <w:rPr>
            <w:noProof/>
            <w:webHidden/>
          </w:rPr>
          <w:fldChar w:fldCharType="separate"/>
        </w:r>
        <w:r>
          <w:rPr>
            <w:noProof/>
            <w:webHidden/>
          </w:rPr>
          <w:t>268</w:t>
        </w:r>
        <w:r>
          <w:rPr>
            <w:noProof/>
            <w:webHidden/>
          </w:rPr>
          <w:fldChar w:fldCharType="end"/>
        </w:r>
      </w:hyperlink>
    </w:p>
    <w:p w:rsidR="00925DE6" w:rsidRPr="00925DE6" w:rsidRDefault="00925DE6">
      <w:pPr>
        <w:pStyle w:val="TOC2"/>
        <w:rPr>
          <w:rFonts w:ascii="Calibri" w:hAnsi="Calibri"/>
          <w:noProof/>
          <w:sz w:val="22"/>
          <w:szCs w:val="22"/>
        </w:rPr>
      </w:pPr>
      <w:hyperlink w:anchor="_Toc477757292" w:history="1">
        <w:r w:rsidRPr="00AC711D">
          <w:rPr>
            <w:rStyle w:val="Hyperlink"/>
            <w:noProof/>
          </w:rPr>
          <w:t>52.60</w:t>
        </w:r>
        <w:r w:rsidRPr="00925DE6">
          <w:rPr>
            <w:rFonts w:ascii="Calibri" w:hAnsi="Calibri"/>
            <w:noProof/>
            <w:sz w:val="22"/>
            <w:szCs w:val="22"/>
          </w:rPr>
          <w:tab/>
        </w:r>
        <w:r w:rsidRPr="00AC711D">
          <w:rPr>
            <w:rStyle w:val="Hyperlink"/>
            <w:noProof/>
          </w:rPr>
          <w:t>Class Roentgen Equivalent Man (REM)</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_Toc477757292 \h </w:instrText>
        </w:r>
        <w:r>
          <w:rPr>
            <w:noProof/>
            <w:webHidden/>
          </w:rPr>
        </w:r>
        <w:r>
          <w:rPr>
            <w:noProof/>
            <w:webHidden/>
          </w:rPr>
          <w:fldChar w:fldCharType="separate"/>
        </w:r>
        <w:r>
          <w:rPr>
            <w:noProof/>
            <w:webHidden/>
          </w:rPr>
          <w:t>268</w:t>
        </w:r>
        <w:r>
          <w:rPr>
            <w:noProof/>
            <w:webHidden/>
          </w:rPr>
          <w:fldChar w:fldCharType="end"/>
        </w:r>
      </w:hyperlink>
    </w:p>
    <w:p w:rsidR="00925DE6" w:rsidRPr="00925DE6" w:rsidRDefault="00925DE6">
      <w:pPr>
        <w:pStyle w:val="TOC2"/>
        <w:rPr>
          <w:rFonts w:ascii="Calibri" w:hAnsi="Calibri"/>
          <w:noProof/>
          <w:sz w:val="22"/>
          <w:szCs w:val="22"/>
        </w:rPr>
      </w:pPr>
      <w:hyperlink w:anchor="_Toc477757293" w:history="1">
        <w:r w:rsidRPr="00AC711D">
          <w:rPr>
            <w:rStyle w:val="Hyperlink"/>
            <w:noProof/>
          </w:rPr>
          <w:t>52.61</w:t>
        </w:r>
        <w:r w:rsidRPr="00925DE6">
          <w:rPr>
            <w:rFonts w:ascii="Calibri" w:hAnsi="Calibri"/>
            <w:noProof/>
            <w:sz w:val="22"/>
            <w:szCs w:val="22"/>
          </w:rPr>
          <w:tab/>
        </w:r>
        <w:r w:rsidRPr="00AC711D">
          <w:rPr>
            <w:rStyle w:val="Hyperlink"/>
            <w:noProof/>
          </w:rPr>
          <w:t>Class Scalar Duration Value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_Toc477757293 \h </w:instrText>
        </w:r>
        <w:r>
          <w:rPr>
            <w:noProof/>
            <w:webHidden/>
          </w:rPr>
        </w:r>
        <w:r>
          <w:rPr>
            <w:noProof/>
            <w:webHidden/>
          </w:rPr>
          <w:fldChar w:fldCharType="separate"/>
        </w:r>
        <w:r>
          <w:rPr>
            <w:noProof/>
            <w:webHidden/>
          </w:rPr>
          <w:t>268</w:t>
        </w:r>
        <w:r>
          <w:rPr>
            <w:noProof/>
            <w:webHidden/>
          </w:rPr>
          <w:fldChar w:fldCharType="end"/>
        </w:r>
      </w:hyperlink>
    </w:p>
    <w:p w:rsidR="00925DE6" w:rsidRPr="00925DE6" w:rsidRDefault="00925DE6">
      <w:pPr>
        <w:pStyle w:val="TOC2"/>
        <w:rPr>
          <w:rFonts w:ascii="Calibri" w:hAnsi="Calibri"/>
          <w:noProof/>
          <w:sz w:val="22"/>
          <w:szCs w:val="22"/>
        </w:rPr>
      </w:pPr>
      <w:hyperlink w:anchor="_Toc477757294" w:history="1">
        <w:r w:rsidRPr="00AC711D">
          <w:rPr>
            <w:rStyle w:val="Hyperlink"/>
            <w:noProof/>
          </w:rPr>
          <w:t>52.62</w:t>
        </w:r>
        <w:r w:rsidRPr="00925DE6">
          <w:rPr>
            <w:rFonts w:ascii="Calibri" w:hAnsi="Calibri"/>
            <w:noProof/>
            <w:sz w:val="22"/>
            <w:szCs w:val="22"/>
          </w:rPr>
          <w:tab/>
        </w:r>
        <w:r w:rsidRPr="00AC711D">
          <w:rPr>
            <w:rStyle w:val="Hyperlink"/>
            <w:noProof/>
          </w:rPr>
          <w:t>Class Second</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_Toc477757294 \h </w:instrText>
        </w:r>
        <w:r>
          <w:rPr>
            <w:noProof/>
            <w:webHidden/>
          </w:rPr>
        </w:r>
        <w:r>
          <w:rPr>
            <w:noProof/>
            <w:webHidden/>
          </w:rPr>
          <w:fldChar w:fldCharType="separate"/>
        </w:r>
        <w:r>
          <w:rPr>
            <w:noProof/>
            <w:webHidden/>
          </w:rPr>
          <w:t>269</w:t>
        </w:r>
        <w:r>
          <w:rPr>
            <w:noProof/>
            <w:webHidden/>
          </w:rPr>
          <w:fldChar w:fldCharType="end"/>
        </w:r>
      </w:hyperlink>
    </w:p>
    <w:p w:rsidR="00925DE6" w:rsidRPr="00925DE6" w:rsidRDefault="00925DE6">
      <w:pPr>
        <w:pStyle w:val="TOC2"/>
        <w:rPr>
          <w:rFonts w:ascii="Calibri" w:hAnsi="Calibri"/>
          <w:noProof/>
          <w:sz w:val="22"/>
          <w:szCs w:val="22"/>
        </w:rPr>
      </w:pPr>
      <w:hyperlink w:anchor="_Toc477757295" w:history="1">
        <w:r w:rsidRPr="00AC711D">
          <w:rPr>
            <w:rStyle w:val="Hyperlink"/>
            <w:noProof/>
          </w:rPr>
          <w:t>52.63</w:t>
        </w:r>
        <w:r w:rsidRPr="00925DE6">
          <w:rPr>
            <w:rFonts w:ascii="Calibri" w:hAnsi="Calibri"/>
            <w:noProof/>
            <w:sz w:val="22"/>
            <w:szCs w:val="22"/>
          </w:rPr>
          <w:tab/>
        </w:r>
        <w:r w:rsidRPr="00AC711D">
          <w:rPr>
            <w:rStyle w:val="Hyperlink"/>
            <w:noProof/>
          </w:rPr>
          <w:t>Class Sievert (Sv),</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_Toc477757295 \h </w:instrText>
        </w:r>
        <w:r>
          <w:rPr>
            <w:noProof/>
            <w:webHidden/>
          </w:rPr>
        </w:r>
        <w:r>
          <w:rPr>
            <w:noProof/>
            <w:webHidden/>
          </w:rPr>
          <w:fldChar w:fldCharType="separate"/>
        </w:r>
        <w:r>
          <w:rPr>
            <w:noProof/>
            <w:webHidden/>
          </w:rPr>
          <w:t>269</w:t>
        </w:r>
        <w:r>
          <w:rPr>
            <w:noProof/>
            <w:webHidden/>
          </w:rPr>
          <w:fldChar w:fldCharType="end"/>
        </w:r>
      </w:hyperlink>
    </w:p>
    <w:p w:rsidR="00925DE6" w:rsidRPr="00925DE6" w:rsidRDefault="00925DE6">
      <w:pPr>
        <w:pStyle w:val="TOC2"/>
        <w:rPr>
          <w:rFonts w:ascii="Calibri" w:hAnsi="Calibri"/>
          <w:noProof/>
          <w:sz w:val="22"/>
          <w:szCs w:val="22"/>
        </w:rPr>
      </w:pPr>
      <w:hyperlink w:anchor="_Toc477757296" w:history="1">
        <w:r w:rsidRPr="00AC711D">
          <w:rPr>
            <w:rStyle w:val="Hyperlink"/>
            <w:noProof/>
          </w:rPr>
          <w:t>52.64</w:t>
        </w:r>
        <w:r w:rsidRPr="00925DE6">
          <w:rPr>
            <w:rFonts w:ascii="Calibri" w:hAnsi="Calibri"/>
            <w:noProof/>
            <w:sz w:val="22"/>
            <w:szCs w:val="22"/>
          </w:rPr>
          <w:tab/>
        </w:r>
        <w:r w:rsidRPr="00AC711D">
          <w:rPr>
            <w:rStyle w:val="Hyperlink"/>
            <w:noProof/>
          </w:rPr>
          <w:t>Class Square Feet</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_Toc477757296 \h </w:instrText>
        </w:r>
        <w:r>
          <w:rPr>
            <w:noProof/>
            <w:webHidden/>
          </w:rPr>
        </w:r>
        <w:r>
          <w:rPr>
            <w:noProof/>
            <w:webHidden/>
          </w:rPr>
          <w:fldChar w:fldCharType="separate"/>
        </w:r>
        <w:r>
          <w:rPr>
            <w:noProof/>
            <w:webHidden/>
          </w:rPr>
          <w:t>269</w:t>
        </w:r>
        <w:r>
          <w:rPr>
            <w:noProof/>
            <w:webHidden/>
          </w:rPr>
          <w:fldChar w:fldCharType="end"/>
        </w:r>
      </w:hyperlink>
    </w:p>
    <w:p w:rsidR="00925DE6" w:rsidRPr="00925DE6" w:rsidRDefault="00925DE6">
      <w:pPr>
        <w:pStyle w:val="TOC2"/>
        <w:rPr>
          <w:rFonts w:ascii="Calibri" w:hAnsi="Calibri"/>
          <w:noProof/>
          <w:sz w:val="22"/>
          <w:szCs w:val="22"/>
        </w:rPr>
      </w:pPr>
      <w:hyperlink w:anchor="_Toc477757297" w:history="1">
        <w:r w:rsidRPr="00AC711D">
          <w:rPr>
            <w:rStyle w:val="Hyperlink"/>
            <w:noProof/>
          </w:rPr>
          <w:t>52.65</w:t>
        </w:r>
        <w:r w:rsidRPr="00925DE6">
          <w:rPr>
            <w:rFonts w:ascii="Calibri" w:hAnsi="Calibri"/>
            <w:noProof/>
            <w:sz w:val="22"/>
            <w:szCs w:val="22"/>
          </w:rPr>
          <w:tab/>
        </w:r>
        <w:r w:rsidRPr="00AC711D">
          <w:rPr>
            <w:rStyle w:val="Hyperlink"/>
            <w:noProof/>
          </w:rPr>
          <w:t>Class Square Meter</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_Toc477757297 \h </w:instrText>
        </w:r>
        <w:r>
          <w:rPr>
            <w:noProof/>
            <w:webHidden/>
          </w:rPr>
        </w:r>
        <w:r>
          <w:rPr>
            <w:noProof/>
            <w:webHidden/>
          </w:rPr>
          <w:fldChar w:fldCharType="separate"/>
        </w:r>
        <w:r>
          <w:rPr>
            <w:noProof/>
            <w:webHidden/>
          </w:rPr>
          <w:t>269</w:t>
        </w:r>
        <w:r>
          <w:rPr>
            <w:noProof/>
            <w:webHidden/>
          </w:rPr>
          <w:fldChar w:fldCharType="end"/>
        </w:r>
      </w:hyperlink>
    </w:p>
    <w:p w:rsidR="00925DE6" w:rsidRPr="00925DE6" w:rsidRDefault="00925DE6">
      <w:pPr>
        <w:pStyle w:val="TOC2"/>
        <w:rPr>
          <w:rFonts w:ascii="Calibri" w:hAnsi="Calibri"/>
          <w:noProof/>
          <w:sz w:val="22"/>
          <w:szCs w:val="22"/>
        </w:rPr>
      </w:pPr>
      <w:hyperlink w:anchor="_Toc477757298" w:history="1">
        <w:r w:rsidRPr="00AC711D">
          <w:rPr>
            <w:rStyle w:val="Hyperlink"/>
            <w:noProof/>
          </w:rPr>
          <w:t>52.66</w:t>
        </w:r>
        <w:r w:rsidRPr="00925DE6">
          <w:rPr>
            <w:rFonts w:ascii="Calibri" w:hAnsi="Calibri"/>
            <w:noProof/>
            <w:sz w:val="22"/>
            <w:szCs w:val="22"/>
          </w:rPr>
          <w:tab/>
        </w:r>
        <w:r w:rsidRPr="00AC711D">
          <w:rPr>
            <w:rStyle w:val="Hyperlink"/>
            <w:noProof/>
          </w:rPr>
          <w:t>Class Volt</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_Toc477757298 \h </w:instrText>
        </w:r>
        <w:r>
          <w:rPr>
            <w:noProof/>
            <w:webHidden/>
          </w:rPr>
        </w:r>
        <w:r>
          <w:rPr>
            <w:noProof/>
            <w:webHidden/>
          </w:rPr>
          <w:fldChar w:fldCharType="separate"/>
        </w:r>
        <w:r>
          <w:rPr>
            <w:noProof/>
            <w:webHidden/>
          </w:rPr>
          <w:t>270</w:t>
        </w:r>
        <w:r>
          <w:rPr>
            <w:noProof/>
            <w:webHidden/>
          </w:rPr>
          <w:fldChar w:fldCharType="end"/>
        </w:r>
      </w:hyperlink>
    </w:p>
    <w:p w:rsidR="00925DE6" w:rsidRPr="00925DE6" w:rsidRDefault="00925DE6">
      <w:pPr>
        <w:pStyle w:val="TOC2"/>
        <w:rPr>
          <w:rFonts w:ascii="Calibri" w:hAnsi="Calibri"/>
          <w:noProof/>
          <w:sz w:val="22"/>
          <w:szCs w:val="22"/>
        </w:rPr>
      </w:pPr>
      <w:hyperlink w:anchor="_Toc477757299" w:history="1">
        <w:r w:rsidRPr="00AC711D">
          <w:rPr>
            <w:rStyle w:val="Hyperlink"/>
            <w:noProof/>
          </w:rPr>
          <w:t>52.67</w:t>
        </w:r>
        <w:r w:rsidRPr="00925DE6">
          <w:rPr>
            <w:rFonts w:ascii="Calibri" w:hAnsi="Calibri"/>
            <w:noProof/>
            <w:sz w:val="22"/>
            <w:szCs w:val="22"/>
          </w:rPr>
          <w:tab/>
        </w:r>
        <w:r w:rsidRPr="00AC711D">
          <w:rPr>
            <w:rStyle w:val="Hyperlink"/>
            <w:noProof/>
          </w:rPr>
          <w:t>Class Watt</w:t>
        </w:r>
        <w:r w:rsidRPr="00AC711D">
          <w:rPr>
            <w:rStyle w:val="Hyperlink"/>
            <w:rFonts w:cs="Arial"/>
            <w:noProof/>
          </w:rPr>
          <w:t xml:space="preserve">  &lt;&lt;Base Unit Value&gt;&gt;</w:t>
        </w:r>
        <w:r>
          <w:rPr>
            <w:noProof/>
            <w:webHidden/>
          </w:rPr>
          <w:tab/>
        </w:r>
        <w:r>
          <w:rPr>
            <w:noProof/>
            <w:webHidden/>
          </w:rPr>
          <w:fldChar w:fldCharType="begin"/>
        </w:r>
        <w:r>
          <w:rPr>
            <w:noProof/>
            <w:webHidden/>
          </w:rPr>
          <w:instrText xml:space="preserve"> PAGEREF _Toc477757299 \h </w:instrText>
        </w:r>
        <w:r>
          <w:rPr>
            <w:noProof/>
            <w:webHidden/>
          </w:rPr>
        </w:r>
        <w:r>
          <w:rPr>
            <w:noProof/>
            <w:webHidden/>
          </w:rPr>
          <w:fldChar w:fldCharType="separate"/>
        </w:r>
        <w:r>
          <w:rPr>
            <w:noProof/>
            <w:webHidden/>
          </w:rPr>
          <w:t>270</w:t>
        </w:r>
        <w:r>
          <w:rPr>
            <w:noProof/>
            <w:webHidden/>
          </w:rPr>
          <w:fldChar w:fldCharType="end"/>
        </w:r>
      </w:hyperlink>
    </w:p>
    <w:p w:rsidR="00925DE6" w:rsidRPr="00925DE6" w:rsidRDefault="00925DE6">
      <w:pPr>
        <w:pStyle w:val="TOC2"/>
        <w:rPr>
          <w:rFonts w:ascii="Calibri" w:hAnsi="Calibri"/>
          <w:noProof/>
          <w:sz w:val="22"/>
          <w:szCs w:val="22"/>
        </w:rPr>
      </w:pPr>
      <w:hyperlink w:anchor="_Toc477757300" w:history="1">
        <w:r w:rsidRPr="00AC711D">
          <w:rPr>
            <w:rStyle w:val="Hyperlink"/>
            <w:noProof/>
          </w:rPr>
          <w:t>52.68</w:t>
        </w:r>
        <w:r w:rsidRPr="00925DE6">
          <w:rPr>
            <w:rFonts w:ascii="Calibri" w:hAnsi="Calibri"/>
            <w:noProof/>
            <w:sz w:val="22"/>
            <w:szCs w:val="22"/>
          </w:rPr>
          <w:tab/>
        </w:r>
        <w:r w:rsidRPr="00AC711D">
          <w:rPr>
            <w:rStyle w:val="Hyperlink"/>
            <w:noProof/>
          </w:rPr>
          <w:t>Class Yard</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_Toc477757300 \h </w:instrText>
        </w:r>
        <w:r>
          <w:rPr>
            <w:noProof/>
            <w:webHidden/>
          </w:rPr>
        </w:r>
        <w:r>
          <w:rPr>
            <w:noProof/>
            <w:webHidden/>
          </w:rPr>
          <w:fldChar w:fldCharType="separate"/>
        </w:r>
        <w:r>
          <w:rPr>
            <w:noProof/>
            <w:webHidden/>
          </w:rPr>
          <w:t>270</w:t>
        </w:r>
        <w:r>
          <w:rPr>
            <w:noProof/>
            <w:webHidden/>
          </w:rPr>
          <w:fldChar w:fldCharType="end"/>
        </w:r>
      </w:hyperlink>
    </w:p>
    <w:p w:rsidR="00925DE6" w:rsidRPr="00925DE6" w:rsidRDefault="00925DE6">
      <w:pPr>
        <w:pStyle w:val="TOC2"/>
        <w:rPr>
          <w:rFonts w:ascii="Calibri" w:hAnsi="Calibri"/>
          <w:noProof/>
          <w:sz w:val="22"/>
          <w:szCs w:val="22"/>
        </w:rPr>
      </w:pPr>
      <w:hyperlink w:anchor="_Toc477757301" w:history="1">
        <w:r w:rsidRPr="00AC711D">
          <w:rPr>
            <w:rStyle w:val="Hyperlink"/>
            <w:noProof/>
          </w:rPr>
          <w:t>52.69</w:t>
        </w:r>
        <w:r w:rsidRPr="00925DE6">
          <w:rPr>
            <w:rFonts w:ascii="Calibri" w:hAnsi="Calibri"/>
            <w:noProof/>
            <w:sz w:val="22"/>
            <w:szCs w:val="22"/>
          </w:rPr>
          <w:tab/>
        </w:r>
        <w:r w:rsidRPr="00AC711D">
          <w:rPr>
            <w:rStyle w:val="Hyperlink"/>
            <w:noProof/>
          </w:rPr>
          <w:t>Class Year</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_Toc477757301 \h </w:instrText>
        </w:r>
        <w:r>
          <w:rPr>
            <w:noProof/>
            <w:webHidden/>
          </w:rPr>
        </w:r>
        <w:r>
          <w:rPr>
            <w:noProof/>
            <w:webHidden/>
          </w:rPr>
          <w:fldChar w:fldCharType="separate"/>
        </w:r>
        <w:r>
          <w:rPr>
            <w:noProof/>
            <w:webHidden/>
          </w:rPr>
          <w:t>270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02" w:history="1">
        <w:r w:rsidRPr="00AC711D">
          <w:rPr>
            <w:rStyle w:val="Hyperlink"/>
            <w:noProof/>
          </w:rPr>
          <w:t>53</w:t>
        </w:r>
        <w:r w:rsidRPr="00925DE6">
          <w:rPr>
            <w:rFonts w:ascii="Calibri" w:hAnsi="Calibri"/>
            <w:noProof/>
            <w:sz w:val="22"/>
            <w:szCs w:val="22"/>
          </w:rPr>
          <w:tab/>
        </w:r>
        <w:r w:rsidRPr="00AC711D">
          <w:rPr>
            <w:rStyle w:val="Hyperlink"/>
            <w:noProof/>
          </w:rPr>
          <w:t>Threat-risk-conceptual-model::Generic Concept Library::Resources</w:t>
        </w:r>
        <w:r>
          <w:rPr>
            <w:noProof/>
            <w:webHidden/>
          </w:rPr>
          <w:tab/>
        </w:r>
        <w:r>
          <w:rPr>
            <w:noProof/>
            <w:webHidden/>
          </w:rPr>
          <w:fldChar w:fldCharType="begin"/>
        </w:r>
        <w:r>
          <w:rPr>
            <w:noProof/>
            <w:webHidden/>
          </w:rPr>
          <w:instrText xml:space="preserve"> PAGEREF _Toc477757302 \h </w:instrText>
        </w:r>
        <w:r>
          <w:rPr>
            <w:noProof/>
            <w:webHidden/>
          </w:rPr>
        </w:r>
        <w:r>
          <w:rPr>
            <w:noProof/>
            <w:webHidden/>
          </w:rPr>
          <w:fldChar w:fldCharType="separate"/>
        </w:r>
        <w:r>
          <w:rPr>
            <w:noProof/>
            <w:webHidden/>
          </w:rPr>
          <w:t>271</w:t>
        </w:r>
        <w:r>
          <w:rPr>
            <w:noProof/>
            <w:webHidden/>
          </w:rPr>
          <w:fldChar w:fldCharType="end"/>
        </w:r>
      </w:hyperlink>
    </w:p>
    <w:p w:rsidR="00925DE6" w:rsidRPr="00925DE6" w:rsidRDefault="00925DE6">
      <w:pPr>
        <w:pStyle w:val="TOC2"/>
        <w:rPr>
          <w:rFonts w:ascii="Calibri" w:hAnsi="Calibri"/>
          <w:noProof/>
          <w:sz w:val="22"/>
          <w:szCs w:val="22"/>
        </w:rPr>
      </w:pPr>
      <w:hyperlink w:anchor="_Toc477757303" w:history="1">
        <w:r w:rsidRPr="00AC711D">
          <w:rPr>
            <w:rStyle w:val="Hyperlink"/>
            <w:noProof/>
          </w:rPr>
          <w:t>53.1</w:t>
        </w:r>
        <w:r w:rsidRPr="00925DE6">
          <w:rPr>
            <w:rFonts w:ascii="Calibri" w:hAnsi="Calibri"/>
            <w:noProof/>
            <w:sz w:val="22"/>
            <w:szCs w:val="22"/>
          </w:rPr>
          <w:tab/>
        </w:r>
        <w:r w:rsidRPr="00AC711D">
          <w:rPr>
            <w:rStyle w:val="Hyperlink"/>
            <w:noProof/>
          </w:rPr>
          <w:t>Diagram: Resource</w:t>
        </w:r>
        <w:r>
          <w:rPr>
            <w:noProof/>
            <w:webHidden/>
          </w:rPr>
          <w:tab/>
        </w:r>
        <w:r>
          <w:rPr>
            <w:noProof/>
            <w:webHidden/>
          </w:rPr>
          <w:fldChar w:fldCharType="begin"/>
        </w:r>
        <w:r>
          <w:rPr>
            <w:noProof/>
            <w:webHidden/>
          </w:rPr>
          <w:instrText xml:space="preserve"> PAGEREF _Toc477757303 \h </w:instrText>
        </w:r>
        <w:r>
          <w:rPr>
            <w:noProof/>
            <w:webHidden/>
          </w:rPr>
        </w:r>
        <w:r>
          <w:rPr>
            <w:noProof/>
            <w:webHidden/>
          </w:rPr>
          <w:fldChar w:fldCharType="separate"/>
        </w:r>
        <w:r>
          <w:rPr>
            <w:noProof/>
            <w:webHidden/>
          </w:rPr>
          <w:t>271</w:t>
        </w:r>
        <w:r>
          <w:rPr>
            <w:noProof/>
            <w:webHidden/>
          </w:rPr>
          <w:fldChar w:fldCharType="end"/>
        </w:r>
      </w:hyperlink>
    </w:p>
    <w:p w:rsidR="00925DE6" w:rsidRPr="00925DE6" w:rsidRDefault="00925DE6">
      <w:pPr>
        <w:pStyle w:val="TOC2"/>
        <w:rPr>
          <w:rFonts w:ascii="Calibri" w:hAnsi="Calibri"/>
          <w:noProof/>
          <w:sz w:val="22"/>
          <w:szCs w:val="22"/>
        </w:rPr>
      </w:pPr>
      <w:hyperlink w:anchor="_Toc477757304" w:history="1">
        <w:r w:rsidRPr="00AC711D">
          <w:rPr>
            <w:rStyle w:val="Hyperlink"/>
            <w:noProof/>
          </w:rPr>
          <w:t>53.2</w:t>
        </w:r>
        <w:r w:rsidRPr="00925DE6">
          <w:rPr>
            <w:rFonts w:ascii="Calibri" w:hAnsi="Calibri"/>
            <w:noProof/>
            <w:sz w:val="22"/>
            <w:szCs w:val="22"/>
          </w:rPr>
          <w:tab/>
        </w:r>
        <w:r w:rsidRPr="00AC711D">
          <w:rPr>
            <w:rStyle w:val="Hyperlink"/>
            <w:noProof/>
          </w:rPr>
          <w:t>Diagram: Resource Actions</w:t>
        </w:r>
        <w:r>
          <w:rPr>
            <w:noProof/>
            <w:webHidden/>
          </w:rPr>
          <w:tab/>
        </w:r>
        <w:r>
          <w:rPr>
            <w:noProof/>
            <w:webHidden/>
          </w:rPr>
          <w:fldChar w:fldCharType="begin"/>
        </w:r>
        <w:r>
          <w:rPr>
            <w:noProof/>
            <w:webHidden/>
          </w:rPr>
          <w:instrText xml:space="preserve"> PAGEREF _Toc477757304 \h </w:instrText>
        </w:r>
        <w:r>
          <w:rPr>
            <w:noProof/>
            <w:webHidden/>
          </w:rPr>
        </w:r>
        <w:r>
          <w:rPr>
            <w:noProof/>
            <w:webHidden/>
          </w:rPr>
          <w:fldChar w:fldCharType="separate"/>
        </w:r>
        <w:r>
          <w:rPr>
            <w:noProof/>
            <w:webHidden/>
          </w:rPr>
          <w:t>272</w:t>
        </w:r>
        <w:r>
          <w:rPr>
            <w:noProof/>
            <w:webHidden/>
          </w:rPr>
          <w:fldChar w:fldCharType="end"/>
        </w:r>
      </w:hyperlink>
    </w:p>
    <w:p w:rsidR="00925DE6" w:rsidRPr="00925DE6" w:rsidRDefault="00925DE6">
      <w:pPr>
        <w:pStyle w:val="TOC2"/>
        <w:rPr>
          <w:rFonts w:ascii="Calibri" w:hAnsi="Calibri"/>
          <w:noProof/>
          <w:sz w:val="22"/>
          <w:szCs w:val="22"/>
        </w:rPr>
      </w:pPr>
      <w:hyperlink w:anchor="_Toc477757305" w:history="1">
        <w:r w:rsidRPr="00AC711D">
          <w:rPr>
            <w:rStyle w:val="Hyperlink"/>
            <w:noProof/>
          </w:rPr>
          <w:t>53.3</w:t>
        </w:r>
        <w:r w:rsidRPr="00925DE6">
          <w:rPr>
            <w:rFonts w:ascii="Calibri" w:hAnsi="Calibri"/>
            <w:noProof/>
            <w:sz w:val="22"/>
            <w:szCs w:val="22"/>
          </w:rPr>
          <w:tab/>
        </w:r>
        <w:r w:rsidRPr="00AC711D">
          <w:rPr>
            <w:rStyle w:val="Hyperlink"/>
            <w:noProof/>
          </w:rPr>
          <w:t>Class Abuse Resource</w:t>
        </w:r>
        <w:r>
          <w:rPr>
            <w:noProof/>
            <w:webHidden/>
          </w:rPr>
          <w:tab/>
        </w:r>
        <w:r>
          <w:rPr>
            <w:noProof/>
            <w:webHidden/>
          </w:rPr>
          <w:fldChar w:fldCharType="begin"/>
        </w:r>
        <w:r>
          <w:rPr>
            <w:noProof/>
            <w:webHidden/>
          </w:rPr>
          <w:instrText xml:space="preserve"> PAGEREF _Toc477757305 \h </w:instrText>
        </w:r>
        <w:r>
          <w:rPr>
            <w:noProof/>
            <w:webHidden/>
          </w:rPr>
        </w:r>
        <w:r>
          <w:rPr>
            <w:noProof/>
            <w:webHidden/>
          </w:rPr>
          <w:fldChar w:fldCharType="separate"/>
        </w:r>
        <w:r>
          <w:rPr>
            <w:noProof/>
            <w:webHidden/>
          </w:rPr>
          <w:t>272</w:t>
        </w:r>
        <w:r>
          <w:rPr>
            <w:noProof/>
            <w:webHidden/>
          </w:rPr>
          <w:fldChar w:fldCharType="end"/>
        </w:r>
      </w:hyperlink>
    </w:p>
    <w:p w:rsidR="00925DE6" w:rsidRPr="00925DE6" w:rsidRDefault="00925DE6">
      <w:pPr>
        <w:pStyle w:val="TOC2"/>
        <w:rPr>
          <w:rFonts w:ascii="Calibri" w:hAnsi="Calibri"/>
          <w:noProof/>
          <w:sz w:val="22"/>
          <w:szCs w:val="22"/>
        </w:rPr>
      </w:pPr>
      <w:hyperlink w:anchor="_Toc477757306" w:history="1">
        <w:r w:rsidRPr="00AC711D">
          <w:rPr>
            <w:rStyle w:val="Hyperlink"/>
            <w:noProof/>
          </w:rPr>
          <w:t>53.4</w:t>
        </w:r>
        <w:r w:rsidRPr="00925DE6">
          <w:rPr>
            <w:rFonts w:ascii="Calibri" w:hAnsi="Calibri"/>
            <w:noProof/>
            <w:sz w:val="22"/>
            <w:szCs w:val="22"/>
          </w:rPr>
          <w:tab/>
        </w:r>
        <w:r w:rsidRPr="00AC711D">
          <w:rPr>
            <w:rStyle w:val="Hyperlink"/>
            <w:noProof/>
          </w:rPr>
          <w:t>Class Capture Resource</w:t>
        </w:r>
        <w:r>
          <w:rPr>
            <w:noProof/>
            <w:webHidden/>
          </w:rPr>
          <w:tab/>
        </w:r>
        <w:r>
          <w:rPr>
            <w:noProof/>
            <w:webHidden/>
          </w:rPr>
          <w:fldChar w:fldCharType="begin"/>
        </w:r>
        <w:r>
          <w:rPr>
            <w:noProof/>
            <w:webHidden/>
          </w:rPr>
          <w:instrText xml:space="preserve"> PAGEREF _Toc477757306 \h </w:instrText>
        </w:r>
        <w:r>
          <w:rPr>
            <w:noProof/>
            <w:webHidden/>
          </w:rPr>
        </w:r>
        <w:r>
          <w:rPr>
            <w:noProof/>
            <w:webHidden/>
          </w:rPr>
          <w:fldChar w:fldCharType="separate"/>
        </w:r>
        <w:r>
          <w:rPr>
            <w:noProof/>
            <w:webHidden/>
          </w:rPr>
          <w:t>272</w:t>
        </w:r>
        <w:r>
          <w:rPr>
            <w:noProof/>
            <w:webHidden/>
          </w:rPr>
          <w:fldChar w:fldCharType="end"/>
        </w:r>
      </w:hyperlink>
    </w:p>
    <w:p w:rsidR="00925DE6" w:rsidRPr="00925DE6" w:rsidRDefault="00925DE6">
      <w:pPr>
        <w:pStyle w:val="TOC2"/>
        <w:rPr>
          <w:rFonts w:ascii="Calibri" w:hAnsi="Calibri"/>
          <w:noProof/>
          <w:sz w:val="22"/>
          <w:szCs w:val="22"/>
        </w:rPr>
      </w:pPr>
      <w:hyperlink w:anchor="_Toc477757307" w:history="1">
        <w:r w:rsidRPr="00AC711D">
          <w:rPr>
            <w:rStyle w:val="Hyperlink"/>
            <w:noProof/>
          </w:rPr>
          <w:t>53.5</w:t>
        </w:r>
        <w:r w:rsidRPr="00925DE6">
          <w:rPr>
            <w:rFonts w:ascii="Calibri" w:hAnsi="Calibri"/>
            <w:noProof/>
            <w:sz w:val="22"/>
            <w:szCs w:val="22"/>
          </w:rPr>
          <w:tab/>
        </w:r>
        <w:r w:rsidRPr="00AC711D">
          <w:rPr>
            <w:rStyle w:val="Hyperlink"/>
            <w:noProof/>
          </w:rPr>
          <w:t>Class Damage Resource</w:t>
        </w:r>
        <w:r>
          <w:rPr>
            <w:noProof/>
            <w:webHidden/>
          </w:rPr>
          <w:tab/>
        </w:r>
        <w:r>
          <w:rPr>
            <w:noProof/>
            <w:webHidden/>
          </w:rPr>
          <w:fldChar w:fldCharType="begin"/>
        </w:r>
        <w:r>
          <w:rPr>
            <w:noProof/>
            <w:webHidden/>
          </w:rPr>
          <w:instrText xml:space="preserve"> PAGEREF _Toc477757307 \h </w:instrText>
        </w:r>
        <w:r>
          <w:rPr>
            <w:noProof/>
            <w:webHidden/>
          </w:rPr>
        </w:r>
        <w:r>
          <w:rPr>
            <w:noProof/>
            <w:webHidden/>
          </w:rPr>
          <w:fldChar w:fldCharType="separate"/>
        </w:r>
        <w:r>
          <w:rPr>
            <w:noProof/>
            <w:webHidden/>
          </w:rPr>
          <w:t>272</w:t>
        </w:r>
        <w:r>
          <w:rPr>
            <w:noProof/>
            <w:webHidden/>
          </w:rPr>
          <w:fldChar w:fldCharType="end"/>
        </w:r>
      </w:hyperlink>
    </w:p>
    <w:p w:rsidR="00925DE6" w:rsidRPr="00925DE6" w:rsidRDefault="00925DE6">
      <w:pPr>
        <w:pStyle w:val="TOC2"/>
        <w:rPr>
          <w:rFonts w:ascii="Calibri" w:hAnsi="Calibri"/>
          <w:noProof/>
          <w:sz w:val="22"/>
          <w:szCs w:val="22"/>
        </w:rPr>
      </w:pPr>
      <w:hyperlink w:anchor="_Toc477757308" w:history="1">
        <w:r w:rsidRPr="00AC711D">
          <w:rPr>
            <w:rStyle w:val="Hyperlink"/>
            <w:noProof/>
          </w:rPr>
          <w:t>53.6</w:t>
        </w:r>
        <w:r w:rsidRPr="00925DE6">
          <w:rPr>
            <w:rFonts w:ascii="Calibri" w:hAnsi="Calibri"/>
            <w:noProof/>
            <w:sz w:val="22"/>
            <w:szCs w:val="22"/>
          </w:rPr>
          <w:tab/>
        </w:r>
        <w:r w:rsidRPr="00AC711D">
          <w:rPr>
            <w:rStyle w:val="Hyperlink"/>
            <w:noProof/>
          </w:rPr>
          <w:t>Class Exceed Resource Capacity</w:t>
        </w:r>
        <w:r>
          <w:rPr>
            <w:noProof/>
            <w:webHidden/>
          </w:rPr>
          <w:tab/>
        </w:r>
        <w:r>
          <w:rPr>
            <w:noProof/>
            <w:webHidden/>
          </w:rPr>
          <w:fldChar w:fldCharType="begin"/>
        </w:r>
        <w:r>
          <w:rPr>
            <w:noProof/>
            <w:webHidden/>
          </w:rPr>
          <w:instrText xml:space="preserve"> PAGEREF _Toc477757308 \h </w:instrText>
        </w:r>
        <w:r>
          <w:rPr>
            <w:noProof/>
            <w:webHidden/>
          </w:rPr>
        </w:r>
        <w:r>
          <w:rPr>
            <w:noProof/>
            <w:webHidden/>
          </w:rPr>
          <w:fldChar w:fldCharType="separate"/>
        </w:r>
        <w:r>
          <w:rPr>
            <w:noProof/>
            <w:webHidden/>
          </w:rPr>
          <w:t>272</w:t>
        </w:r>
        <w:r>
          <w:rPr>
            <w:noProof/>
            <w:webHidden/>
          </w:rPr>
          <w:fldChar w:fldCharType="end"/>
        </w:r>
      </w:hyperlink>
    </w:p>
    <w:p w:rsidR="00925DE6" w:rsidRPr="00925DE6" w:rsidRDefault="00925DE6">
      <w:pPr>
        <w:pStyle w:val="TOC2"/>
        <w:rPr>
          <w:rFonts w:ascii="Calibri" w:hAnsi="Calibri"/>
          <w:noProof/>
          <w:sz w:val="22"/>
          <w:szCs w:val="22"/>
        </w:rPr>
      </w:pPr>
      <w:hyperlink w:anchor="_Toc477757309" w:history="1">
        <w:r w:rsidRPr="00AC711D">
          <w:rPr>
            <w:rStyle w:val="Hyperlink"/>
            <w:noProof/>
          </w:rPr>
          <w:t>53.7</w:t>
        </w:r>
        <w:r w:rsidRPr="00925DE6">
          <w:rPr>
            <w:rFonts w:ascii="Calibri" w:hAnsi="Calibri"/>
            <w:noProof/>
            <w:sz w:val="22"/>
            <w:szCs w:val="22"/>
          </w:rPr>
          <w:tab/>
        </w:r>
        <w:r w:rsidRPr="00AC711D">
          <w:rPr>
            <w:rStyle w:val="Hyperlink"/>
            <w:noProof/>
          </w:rPr>
          <w:t>Class Modify Resource</w:t>
        </w:r>
        <w:r>
          <w:rPr>
            <w:noProof/>
            <w:webHidden/>
          </w:rPr>
          <w:tab/>
        </w:r>
        <w:r>
          <w:rPr>
            <w:noProof/>
            <w:webHidden/>
          </w:rPr>
          <w:fldChar w:fldCharType="begin"/>
        </w:r>
        <w:r>
          <w:rPr>
            <w:noProof/>
            <w:webHidden/>
          </w:rPr>
          <w:instrText xml:space="preserve"> PAGEREF _Toc477757309 \h </w:instrText>
        </w:r>
        <w:r>
          <w:rPr>
            <w:noProof/>
            <w:webHidden/>
          </w:rPr>
        </w:r>
        <w:r>
          <w:rPr>
            <w:noProof/>
            <w:webHidden/>
          </w:rPr>
          <w:fldChar w:fldCharType="separate"/>
        </w:r>
        <w:r>
          <w:rPr>
            <w:noProof/>
            <w:webHidden/>
          </w:rPr>
          <w:t>273</w:t>
        </w:r>
        <w:r>
          <w:rPr>
            <w:noProof/>
            <w:webHidden/>
          </w:rPr>
          <w:fldChar w:fldCharType="end"/>
        </w:r>
      </w:hyperlink>
    </w:p>
    <w:p w:rsidR="00925DE6" w:rsidRPr="00925DE6" w:rsidRDefault="00925DE6">
      <w:pPr>
        <w:pStyle w:val="TOC2"/>
        <w:rPr>
          <w:rFonts w:ascii="Calibri" w:hAnsi="Calibri"/>
          <w:noProof/>
          <w:sz w:val="22"/>
          <w:szCs w:val="22"/>
        </w:rPr>
      </w:pPr>
      <w:hyperlink w:anchor="_Toc477757310" w:history="1">
        <w:r w:rsidRPr="00AC711D">
          <w:rPr>
            <w:rStyle w:val="Hyperlink"/>
            <w:noProof/>
          </w:rPr>
          <w:t>53.8</w:t>
        </w:r>
        <w:r w:rsidRPr="00925DE6">
          <w:rPr>
            <w:rFonts w:ascii="Calibri" w:hAnsi="Calibri"/>
            <w:noProof/>
            <w:sz w:val="22"/>
            <w:szCs w:val="22"/>
          </w:rPr>
          <w:tab/>
        </w:r>
        <w:r w:rsidRPr="00AC711D">
          <w:rPr>
            <w:rStyle w:val="Hyperlink"/>
            <w:noProof/>
          </w:rPr>
          <w:t>Class Performer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_Toc477757310 \h </w:instrText>
        </w:r>
        <w:r>
          <w:rPr>
            <w:noProof/>
            <w:webHidden/>
          </w:rPr>
        </w:r>
        <w:r>
          <w:rPr>
            <w:noProof/>
            <w:webHidden/>
          </w:rPr>
          <w:fldChar w:fldCharType="separate"/>
        </w:r>
        <w:r>
          <w:rPr>
            <w:noProof/>
            <w:webHidden/>
          </w:rPr>
          <w:t>273</w:t>
        </w:r>
        <w:r>
          <w:rPr>
            <w:noProof/>
            <w:webHidden/>
          </w:rPr>
          <w:fldChar w:fldCharType="end"/>
        </w:r>
      </w:hyperlink>
    </w:p>
    <w:p w:rsidR="00925DE6" w:rsidRPr="00925DE6" w:rsidRDefault="00925DE6">
      <w:pPr>
        <w:pStyle w:val="TOC2"/>
        <w:rPr>
          <w:rFonts w:ascii="Calibri" w:hAnsi="Calibri"/>
          <w:noProof/>
          <w:sz w:val="22"/>
          <w:szCs w:val="22"/>
        </w:rPr>
      </w:pPr>
      <w:hyperlink w:anchor="_Toc477757311" w:history="1">
        <w:r w:rsidRPr="00AC711D">
          <w:rPr>
            <w:rStyle w:val="Hyperlink"/>
            <w:noProof/>
          </w:rPr>
          <w:t>53.9</w:t>
        </w:r>
        <w:r w:rsidRPr="00925DE6">
          <w:rPr>
            <w:rFonts w:ascii="Calibri" w:hAnsi="Calibri"/>
            <w:noProof/>
            <w:sz w:val="22"/>
            <w:szCs w:val="22"/>
          </w:rPr>
          <w:tab/>
        </w:r>
        <w:r w:rsidRPr="00AC711D">
          <w:rPr>
            <w:rStyle w:val="Hyperlink"/>
            <w:noProof/>
          </w:rPr>
          <w:t>Class Resource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_Toc477757311 \h </w:instrText>
        </w:r>
        <w:r>
          <w:rPr>
            <w:noProof/>
            <w:webHidden/>
          </w:rPr>
        </w:r>
        <w:r>
          <w:rPr>
            <w:noProof/>
            <w:webHidden/>
          </w:rPr>
          <w:fldChar w:fldCharType="separate"/>
        </w:r>
        <w:r>
          <w:rPr>
            <w:noProof/>
            <w:webHidden/>
          </w:rPr>
          <w:t>273</w:t>
        </w:r>
        <w:r>
          <w:rPr>
            <w:noProof/>
            <w:webHidden/>
          </w:rPr>
          <w:fldChar w:fldCharType="end"/>
        </w:r>
      </w:hyperlink>
    </w:p>
    <w:p w:rsidR="00925DE6" w:rsidRPr="00925DE6" w:rsidRDefault="00925DE6">
      <w:pPr>
        <w:pStyle w:val="TOC2"/>
        <w:rPr>
          <w:rFonts w:ascii="Calibri" w:hAnsi="Calibri"/>
          <w:noProof/>
          <w:sz w:val="22"/>
          <w:szCs w:val="22"/>
        </w:rPr>
      </w:pPr>
      <w:hyperlink w:anchor="_Toc477757312" w:history="1">
        <w:r w:rsidRPr="00AC711D">
          <w:rPr>
            <w:rStyle w:val="Hyperlink"/>
            <w:noProof/>
          </w:rPr>
          <w:t>53.10</w:t>
        </w:r>
        <w:r w:rsidRPr="00925DE6">
          <w:rPr>
            <w:rFonts w:ascii="Calibri" w:hAnsi="Calibri"/>
            <w:noProof/>
            <w:sz w:val="22"/>
            <w:szCs w:val="22"/>
          </w:rPr>
          <w:tab/>
        </w:r>
        <w:r w:rsidRPr="00AC711D">
          <w:rPr>
            <w:rStyle w:val="Hyperlink"/>
            <w:noProof/>
          </w:rPr>
          <w:t>Class Resource Actions</w:t>
        </w:r>
        <w:r>
          <w:rPr>
            <w:noProof/>
            <w:webHidden/>
          </w:rPr>
          <w:tab/>
        </w:r>
        <w:r>
          <w:rPr>
            <w:noProof/>
            <w:webHidden/>
          </w:rPr>
          <w:fldChar w:fldCharType="begin"/>
        </w:r>
        <w:r>
          <w:rPr>
            <w:noProof/>
            <w:webHidden/>
          </w:rPr>
          <w:instrText xml:space="preserve"> PAGEREF _Toc477757312 \h </w:instrText>
        </w:r>
        <w:r>
          <w:rPr>
            <w:noProof/>
            <w:webHidden/>
          </w:rPr>
        </w:r>
        <w:r>
          <w:rPr>
            <w:noProof/>
            <w:webHidden/>
          </w:rPr>
          <w:fldChar w:fldCharType="separate"/>
        </w:r>
        <w:r>
          <w:rPr>
            <w:noProof/>
            <w:webHidden/>
          </w:rPr>
          <w:t>273</w:t>
        </w:r>
        <w:r>
          <w:rPr>
            <w:noProof/>
            <w:webHidden/>
          </w:rPr>
          <w:fldChar w:fldCharType="end"/>
        </w:r>
      </w:hyperlink>
    </w:p>
    <w:p w:rsidR="00925DE6" w:rsidRPr="00925DE6" w:rsidRDefault="00925DE6">
      <w:pPr>
        <w:pStyle w:val="TOC2"/>
        <w:rPr>
          <w:rFonts w:ascii="Calibri" w:hAnsi="Calibri"/>
          <w:noProof/>
          <w:sz w:val="22"/>
          <w:szCs w:val="22"/>
        </w:rPr>
      </w:pPr>
      <w:hyperlink w:anchor="_Toc477757313" w:history="1">
        <w:r w:rsidRPr="00AC711D">
          <w:rPr>
            <w:rStyle w:val="Hyperlink"/>
            <w:noProof/>
          </w:rPr>
          <w:t>53.11</w:t>
        </w:r>
        <w:r w:rsidRPr="00925DE6">
          <w:rPr>
            <w:rFonts w:ascii="Calibri" w:hAnsi="Calibri"/>
            <w:noProof/>
            <w:sz w:val="22"/>
            <w:szCs w:val="22"/>
          </w:rPr>
          <w:tab/>
        </w:r>
        <w:r w:rsidRPr="00AC711D">
          <w:rPr>
            <w:rStyle w:val="Hyperlink"/>
            <w:noProof/>
          </w:rPr>
          <w:t>Association Class Resource Dependency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_Toc477757313 \h </w:instrText>
        </w:r>
        <w:r>
          <w:rPr>
            <w:noProof/>
            <w:webHidden/>
          </w:rPr>
        </w:r>
        <w:r>
          <w:rPr>
            <w:noProof/>
            <w:webHidden/>
          </w:rPr>
          <w:fldChar w:fldCharType="separate"/>
        </w:r>
        <w:r>
          <w:rPr>
            <w:noProof/>
            <w:webHidden/>
          </w:rPr>
          <w:t>273</w:t>
        </w:r>
        <w:r>
          <w:rPr>
            <w:noProof/>
            <w:webHidden/>
          </w:rPr>
          <w:fldChar w:fldCharType="end"/>
        </w:r>
      </w:hyperlink>
    </w:p>
    <w:p w:rsidR="00925DE6" w:rsidRPr="00925DE6" w:rsidRDefault="00925DE6">
      <w:pPr>
        <w:pStyle w:val="TOC2"/>
        <w:rPr>
          <w:rFonts w:ascii="Calibri" w:hAnsi="Calibri"/>
          <w:noProof/>
          <w:sz w:val="22"/>
          <w:szCs w:val="22"/>
        </w:rPr>
      </w:pPr>
      <w:hyperlink w:anchor="_Toc477757314" w:history="1">
        <w:r w:rsidRPr="00AC711D">
          <w:rPr>
            <w:rStyle w:val="Hyperlink"/>
            <w:noProof/>
          </w:rPr>
          <w:t>53.12</w:t>
        </w:r>
        <w:r w:rsidRPr="00925DE6">
          <w:rPr>
            <w:rFonts w:ascii="Calibri" w:hAnsi="Calibri"/>
            <w:noProof/>
            <w:sz w:val="22"/>
            <w:szCs w:val="22"/>
          </w:rPr>
          <w:tab/>
        </w:r>
        <w:r w:rsidRPr="00AC711D">
          <w:rPr>
            <w:rStyle w:val="Hyperlink"/>
            <w:noProof/>
          </w:rPr>
          <w:t>Class Tool</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_Toc477757314 \h </w:instrText>
        </w:r>
        <w:r>
          <w:rPr>
            <w:noProof/>
            <w:webHidden/>
          </w:rPr>
        </w:r>
        <w:r>
          <w:rPr>
            <w:noProof/>
            <w:webHidden/>
          </w:rPr>
          <w:fldChar w:fldCharType="separate"/>
        </w:r>
        <w:r>
          <w:rPr>
            <w:noProof/>
            <w:webHidden/>
          </w:rPr>
          <w:t>274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15" w:history="1">
        <w:r w:rsidRPr="00AC711D">
          <w:rPr>
            <w:rStyle w:val="Hyperlink"/>
            <w:noProof/>
          </w:rPr>
          <w:t>54</w:t>
        </w:r>
        <w:r w:rsidRPr="00925DE6">
          <w:rPr>
            <w:rFonts w:ascii="Calibri" w:hAnsi="Calibri"/>
            <w:noProof/>
            <w:sz w:val="22"/>
            <w:szCs w:val="22"/>
          </w:rPr>
          <w:tab/>
        </w:r>
        <w:r w:rsidRPr="00AC711D">
          <w:rPr>
            <w:rStyle w:val="Hyperlink"/>
            <w:noProof/>
          </w:rPr>
          <w:t>Threat-risk-conceptual-model::Generic Concept Library::Response</w:t>
        </w:r>
        <w:r>
          <w:rPr>
            <w:noProof/>
            <w:webHidden/>
          </w:rPr>
          <w:tab/>
        </w:r>
        <w:r>
          <w:rPr>
            <w:noProof/>
            <w:webHidden/>
          </w:rPr>
          <w:fldChar w:fldCharType="begin"/>
        </w:r>
        <w:r>
          <w:rPr>
            <w:noProof/>
            <w:webHidden/>
          </w:rPr>
          <w:instrText xml:space="preserve"> PAGEREF _Toc477757315 \h </w:instrText>
        </w:r>
        <w:r>
          <w:rPr>
            <w:noProof/>
            <w:webHidden/>
          </w:rPr>
        </w:r>
        <w:r>
          <w:rPr>
            <w:noProof/>
            <w:webHidden/>
          </w:rPr>
          <w:fldChar w:fldCharType="separate"/>
        </w:r>
        <w:r>
          <w:rPr>
            <w:noProof/>
            <w:webHidden/>
          </w:rPr>
          <w:t>275</w:t>
        </w:r>
        <w:r>
          <w:rPr>
            <w:noProof/>
            <w:webHidden/>
          </w:rPr>
          <w:fldChar w:fldCharType="end"/>
        </w:r>
      </w:hyperlink>
    </w:p>
    <w:p w:rsidR="00925DE6" w:rsidRPr="00925DE6" w:rsidRDefault="00925DE6">
      <w:pPr>
        <w:pStyle w:val="TOC2"/>
        <w:rPr>
          <w:rFonts w:ascii="Calibri" w:hAnsi="Calibri"/>
          <w:noProof/>
          <w:sz w:val="22"/>
          <w:szCs w:val="22"/>
        </w:rPr>
      </w:pPr>
      <w:hyperlink w:anchor="_Toc477757316" w:history="1">
        <w:r w:rsidRPr="00AC711D">
          <w:rPr>
            <w:rStyle w:val="Hyperlink"/>
            <w:noProof/>
          </w:rPr>
          <w:t>54.1</w:t>
        </w:r>
        <w:r w:rsidRPr="00925DE6">
          <w:rPr>
            <w:rFonts w:ascii="Calibri" w:hAnsi="Calibri"/>
            <w:noProof/>
            <w:sz w:val="22"/>
            <w:szCs w:val="22"/>
          </w:rPr>
          <w:tab/>
        </w:r>
        <w:r w:rsidRPr="00AC711D">
          <w:rPr>
            <w:rStyle w:val="Hyperlink"/>
            <w:noProof/>
          </w:rPr>
          <w:t>Diagram: Response</w:t>
        </w:r>
        <w:r>
          <w:rPr>
            <w:noProof/>
            <w:webHidden/>
          </w:rPr>
          <w:tab/>
        </w:r>
        <w:r>
          <w:rPr>
            <w:noProof/>
            <w:webHidden/>
          </w:rPr>
          <w:fldChar w:fldCharType="begin"/>
        </w:r>
        <w:r>
          <w:rPr>
            <w:noProof/>
            <w:webHidden/>
          </w:rPr>
          <w:instrText xml:space="preserve"> PAGEREF _Toc477757316 \h </w:instrText>
        </w:r>
        <w:r>
          <w:rPr>
            <w:noProof/>
            <w:webHidden/>
          </w:rPr>
        </w:r>
        <w:r>
          <w:rPr>
            <w:noProof/>
            <w:webHidden/>
          </w:rPr>
          <w:fldChar w:fldCharType="separate"/>
        </w:r>
        <w:r>
          <w:rPr>
            <w:noProof/>
            <w:webHidden/>
          </w:rPr>
          <w:t>275</w:t>
        </w:r>
        <w:r>
          <w:rPr>
            <w:noProof/>
            <w:webHidden/>
          </w:rPr>
          <w:fldChar w:fldCharType="end"/>
        </w:r>
      </w:hyperlink>
    </w:p>
    <w:p w:rsidR="00925DE6" w:rsidRPr="00925DE6" w:rsidRDefault="00925DE6">
      <w:pPr>
        <w:pStyle w:val="TOC2"/>
        <w:rPr>
          <w:rFonts w:ascii="Calibri" w:hAnsi="Calibri"/>
          <w:noProof/>
          <w:sz w:val="22"/>
          <w:szCs w:val="22"/>
        </w:rPr>
      </w:pPr>
      <w:hyperlink w:anchor="_Toc477757317" w:history="1">
        <w:r w:rsidRPr="00AC711D">
          <w:rPr>
            <w:rStyle w:val="Hyperlink"/>
            <w:noProof/>
          </w:rPr>
          <w:t>54.2</w:t>
        </w:r>
        <w:r w:rsidRPr="00925DE6">
          <w:rPr>
            <w:rFonts w:ascii="Calibri" w:hAnsi="Calibri"/>
            <w:noProof/>
            <w:sz w:val="22"/>
            <w:szCs w:val="22"/>
          </w:rPr>
          <w:tab/>
        </w:r>
        <w:r w:rsidRPr="00AC711D">
          <w:rPr>
            <w:rStyle w:val="Hyperlink"/>
            <w:noProof/>
          </w:rPr>
          <w:t>Association Class Initiation of Response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_Toc477757317 \h </w:instrText>
        </w:r>
        <w:r>
          <w:rPr>
            <w:noProof/>
            <w:webHidden/>
          </w:rPr>
        </w:r>
        <w:r>
          <w:rPr>
            <w:noProof/>
            <w:webHidden/>
          </w:rPr>
          <w:fldChar w:fldCharType="separate"/>
        </w:r>
        <w:r>
          <w:rPr>
            <w:noProof/>
            <w:webHidden/>
          </w:rPr>
          <w:t>275</w:t>
        </w:r>
        <w:r>
          <w:rPr>
            <w:noProof/>
            <w:webHidden/>
          </w:rPr>
          <w:fldChar w:fldCharType="end"/>
        </w:r>
      </w:hyperlink>
    </w:p>
    <w:p w:rsidR="00925DE6" w:rsidRPr="00925DE6" w:rsidRDefault="00925DE6">
      <w:pPr>
        <w:pStyle w:val="TOC2"/>
        <w:rPr>
          <w:rFonts w:ascii="Calibri" w:hAnsi="Calibri"/>
          <w:noProof/>
          <w:sz w:val="22"/>
          <w:szCs w:val="22"/>
        </w:rPr>
      </w:pPr>
      <w:hyperlink w:anchor="_Toc477757318" w:history="1">
        <w:r w:rsidRPr="00AC711D">
          <w:rPr>
            <w:rStyle w:val="Hyperlink"/>
            <w:noProof/>
          </w:rPr>
          <w:t>54.3</w:t>
        </w:r>
        <w:r w:rsidRPr="00925DE6">
          <w:rPr>
            <w:rFonts w:ascii="Calibri" w:hAnsi="Calibri"/>
            <w:noProof/>
            <w:sz w:val="22"/>
            <w:szCs w:val="22"/>
          </w:rPr>
          <w:tab/>
        </w:r>
        <w:r w:rsidRPr="00AC711D">
          <w:rPr>
            <w:rStyle w:val="Hyperlink"/>
            <w:noProof/>
          </w:rPr>
          <w:t>Class Response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_Toc477757318 \h </w:instrText>
        </w:r>
        <w:r>
          <w:rPr>
            <w:noProof/>
            <w:webHidden/>
          </w:rPr>
        </w:r>
        <w:r>
          <w:rPr>
            <w:noProof/>
            <w:webHidden/>
          </w:rPr>
          <w:fldChar w:fldCharType="separate"/>
        </w:r>
        <w:r>
          <w:rPr>
            <w:noProof/>
            <w:webHidden/>
          </w:rPr>
          <w:t>276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19" w:history="1">
        <w:r w:rsidRPr="00AC711D">
          <w:rPr>
            <w:rStyle w:val="Hyperlink"/>
            <w:noProof/>
          </w:rPr>
          <w:t>55</w:t>
        </w:r>
        <w:r w:rsidRPr="00925DE6">
          <w:rPr>
            <w:rFonts w:ascii="Calibri" w:hAnsi="Calibri"/>
            <w:noProof/>
            <w:sz w:val="22"/>
            <w:szCs w:val="22"/>
          </w:rPr>
          <w:tab/>
        </w:r>
        <w:r w:rsidRPr="00AC711D">
          <w:rPr>
            <w:rStyle w:val="Hyperlink"/>
            <w:noProof/>
          </w:rPr>
          <w:t>Threat-risk-conceptual-model::Generic Concept Library::Situations</w:t>
        </w:r>
        <w:r>
          <w:rPr>
            <w:noProof/>
            <w:webHidden/>
          </w:rPr>
          <w:tab/>
        </w:r>
        <w:r>
          <w:rPr>
            <w:noProof/>
            <w:webHidden/>
          </w:rPr>
          <w:fldChar w:fldCharType="begin"/>
        </w:r>
        <w:r>
          <w:rPr>
            <w:noProof/>
            <w:webHidden/>
          </w:rPr>
          <w:instrText xml:space="preserve"> PAGEREF _Toc477757319 \h </w:instrText>
        </w:r>
        <w:r>
          <w:rPr>
            <w:noProof/>
            <w:webHidden/>
          </w:rPr>
        </w:r>
        <w:r>
          <w:rPr>
            <w:noProof/>
            <w:webHidden/>
          </w:rPr>
          <w:fldChar w:fldCharType="separate"/>
        </w:r>
        <w:r>
          <w:rPr>
            <w:noProof/>
            <w:webHidden/>
          </w:rPr>
          <w:t>277</w:t>
        </w:r>
        <w:r>
          <w:rPr>
            <w:noProof/>
            <w:webHidden/>
          </w:rPr>
          <w:fldChar w:fldCharType="end"/>
        </w:r>
      </w:hyperlink>
    </w:p>
    <w:p w:rsidR="00925DE6" w:rsidRPr="00925DE6" w:rsidRDefault="00925DE6">
      <w:pPr>
        <w:pStyle w:val="TOC2"/>
        <w:rPr>
          <w:rFonts w:ascii="Calibri" w:hAnsi="Calibri"/>
          <w:noProof/>
          <w:sz w:val="22"/>
          <w:szCs w:val="22"/>
        </w:rPr>
      </w:pPr>
      <w:hyperlink w:anchor="_Toc477757320" w:history="1">
        <w:r w:rsidRPr="00AC711D">
          <w:rPr>
            <w:rStyle w:val="Hyperlink"/>
            <w:noProof/>
          </w:rPr>
          <w:t>55.1</w:t>
        </w:r>
        <w:r w:rsidRPr="00925DE6">
          <w:rPr>
            <w:rFonts w:ascii="Calibri" w:hAnsi="Calibri"/>
            <w:noProof/>
            <w:sz w:val="22"/>
            <w:szCs w:val="22"/>
          </w:rPr>
          <w:tab/>
        </w:r>
        <w:r w:rsidRPr="00AC711D">
          <w:rPr>
            <w:rStyle w:val="Hyperlink"/>
            <w:noProof/>
          </w:rPr>
          <w:t>Diagram: Situation Timeframes</w:t>
        </w:r>
        <w:r>
          <w:rPr>
            <w:noProof/>
            <w:webHidden/>
          </w:rPr>
          <w:tab/>
        </w:r>
        <w:r>
          <w:rPr>
            <w:noProof/>
            <w:webHidden/>
          </w:rPr>
          <w:fldChar w:fldCharType="begin"/>
        </w:r>
        <w:r>
          <w:rPr>
            <w:noProof/>
            <w:webHidden/>
          </w:rPr>
          <w:instrText xml:space="preserve"> PAGEREF _Toc477757320 \h </w:instrText>
        </w:r>
        <w:r>
          <w:rPr>
            <w:noProof/>
            <w:webHidden/>
          </w:rPr>
        </w:r>
        <w:r>
          <w:rPr>
            <w:noProof/>
            <w:webHidden/>
          </w:rPr>
          <w:fldChar w:fldCharType="separate"/>
        </w:r>
        <w:r>
          <w:rPr>
            <w:noProof/>
            <w:webHidden/>
          </w:rPr>
          <w:t>277</w:t>
        </w:r>
        <w:r>
          <w:rPr>
            <w:noProof/>
            <w:webHidden/>
          </w:rPr>
          <w:fldChar w:fldCharType="end"/>
        </w:r>
      </w:hyperlink>
    </w:p>
    <w:p w:rsidR="00925DE6" w:rsidRPr="00925DE6" w:rsidRDefault="00925DE6">
      <w:pPr>
        <w:pStyle w:val="TOC2"/>
        <w:rPr>
          <w:rFonts w:ascii="Calibri" w:hAnsi="Calibri"/>
          <w:noProof/>
          <w:sz w:val="22"/>
          <w:szCs w:val="22"/>
        </w:rPr>
      </w:pPr>
      <w:hyperlink w:anchor="_Toc477757321" w:history="1">
        <w:r w:rsidRPr="00AC711D">
          <w:rPr>
            <w:rStyle w:val="Hyperlink"/>
            <w:noProof/>
          </w:rPr>
          <w:t>55.2</w:t>
        </w:r>
        <w:r w:rsidRPr="00925DE6">
          <w:rPr>
            <w:rFonts w:ascii="Calibri" w:hAnsi="Calibri"/>
            <w:noProof/>
            <w:sz w:val="22"/>
            <w:szCs w:val="22"/>
          </w:rPr>
          <w:tab/>
        </w:r>
        <w:r w:rsidRPr="00AC711D">
          <w:rPr>
            <w:rStyle w:val="Hyperlink"/>
            <w:noProof/>
          </w:rPr>
          <w:t>Diagram: Situations</w:t>
        </w:r>
        <w:r>
          <w:rPr>
            <w:noProof/>
            <w:webHidden/>
          </w:rPr>
          <w:tab/>
        </w:r>
        <w:r>
          <w:rPr>
            <w:noProof/>
            <w:webHidden/>
          </w:rPr>
          <w:fldChar w:fldCharType="begin"/>
        </w:r>
        <w:r>
          <w:rPr>
            <w:noProof/>
            <w:webHidden/>
          </w:rPr>
          <w:instrText xml:space="preserve"> PAGEREF _Toc477757321 \h </w:instrText>
        </w:r>
        <w:r>
          <w:rPr>
            <w:noProof/>
            <w:webHidden/>
          </w:rPr>
        </w:r>
        <w:r>
          <w:rPr>
            <w:noProof/>
            <w:webHidden/>
          </w:rPr>
          <w:fldChar w:fldCharType="separate"/>
        </w:r>
        <w:r>
          <w:rPr>
            <w:noProof/>
            <w:webHidden/>
          </w:rPr>
          <w:t>278</w:t>
        </w:r>
        <w:r>
          <w:rPr>
            <w:noProof/>
            <w:webHidden/>
          </w:rPr>
          <w:fldChar w:fldCharType="end"/>
        </w:r>
      </w:hyperlink>
    </w:p>
    <w:p w:rsidR="00925DE6" w:rsidRPr="00925DE6" w:rsidRDefault="00925DE6">
      <w:pPr>
        <w:pStyle w:val="TOC2"/>
        <w:rPr>
          <w:rFonts w:ascii="Calibri" w:hAnsi="Calibri"/>
          <w:noProof/>
          <w:sz w:val="22"/>
          <w:szCs w:val="22"/>
        </w:rPr>
      </w:pPr>
      <w:hyperlink w:anchor="_Toc477757322" w:history="1">
        <w:r w:rsidRPr="00AC711D">
          <w:rPr>
            <w:rStyle w:val="Hyperlink"/>
            <w:noProof/>
          </w:rPr>
          <w:t>55.3</w:t>
        </w:r>
        <w:r w:rsidRPr="00925DE6">
          <w:rPr>
            <w:rFonts w:ascii="Calibri" w:hAnsi="Calibri"/>
            <w:noProof/>
            <w:sz w:val="22"/>
            <w:szCs w:val="22"/>
          </w:rPr>
          <w:tab/>
        </w:r>
        <w:r w:rsidRPr="00AC711D">
          <w:rPr>
            <w:rStyle w:val="Hyperlink"/>
            <w:noProof/>
          </w:rPr>
          <w:t>Class Actual State</w:t>
        </w:r>
        <w:r w:rsidRPr="00AC711D">
          <w:rPr>
            <w:rStyle w:val="Hyperlink"/>
            <w:rFonts w:cs="Arial"/>
            <w:noProof/>
          </w:rPr>
          <w:t xml:space="preserve">  &lt;&lt;Intersection&gt;&gt;</w:t>
        </w:r>
        <w:r>
          <w:rPr>
            <w:noProof/>
            <w:webHidden/>
          </w:rPr>
          <w:tab/>
        </w:r>
        <w:r>
          <w:rPr>
            <w:noProof/>
            <w:webHidden/>
          </w:rPr>
          <w:fldChar w:fldCharType="begin"/>
        </w:r>
        <w:r>
          <w:rPr>
            <w:noProof/>
            <w:webHidden/>
          </w:rPr>
          <w:instrText xml:space="preserve"> PAGEREF _Toc477757322 \h </w:instrText>
        </w:r>
        <w:r>
          <w:rPr>
            <w:noProof/>
            <w:webHidden/>
          </w:rPr>
        </w:r>
        <w:r>
          <w:rPr>
            <w:noProof/>
            <w:webHidden/>
          </w:rPr>
          <w:fldChar w:fldCharType="separate"/>
        </w:r>
        <w:r>
          <w:rPr>
            <w:noProof/>
            <w:webHidden/>
          </w:rPr>
          <w:t>279</w:t>
        </w:r>
        <w:r>
          <w:rPr>
            <w:noProof/>
            <w:webHidden/>
          </w:rPr>
          <w:fldChar w:fldCharType="end"/>
        </w:r>
      </w:hyperlink>
    </w:p>
    <w:p w:rsidR="00925DE6" w:rsidRPr="00925DE6" w:rsidRDefault="00925DE6">
      <w:pPr>
        <w:pStyle w:val="TOC2"/>
        <w:rPr>
          <w:rFonts w:ascii="Calibri" w:hAnsi="Calibri"/>
          <w:noProof/>
          <w:sz w:val="22"/>
          <w:szCs w:val="22"/>
        </w:rPr>
      </w:pPr>
      <w:hyperlink w:anchor="_Toc477757323" w:history="1">
        <w:r w:rsidRPr="00AC711D">
          <w:rPr>
            <w:rStyle w:val="Hyperlink"/>
            <w:noProof/>
          </w:rPr>
          <w:t>55.4</w:t>
        </w:r>
        <w:r w:rsidRPr="00925DE6">
          <w:rPr>
            <w:rFonts w:ascii="Calibri" w:hAnsi="Calibri"/>
            <w:noProof/>
            <w:sz w:val="22"/>
            <w:szCs w:val="22"/>
          </w:rPr>
          <w:tab/>
        </w:r>
        <w:r w:rsidRPr="00AC711D">
          <w:rPr>
            <w:rStyle w:val="Hyperlink"/>
            <w:noProof/>
          </w:rPr>
          <w:t>Association Class Cause and Effect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_Toc477757323 \h </w:instrText>
        </w:r>
        <w:r>
          <w:rPr>
            <w:noProof/>
            <w:webHidden/>
          </w:rPr>
        </w:r>
        <w:r>
          <w:rPr>
            <w:noProof/>
            <w:webHidden/>
          </w:rPr>
          <w:fldChar w:fldCharType="separate"/>
        </w:r>
        <w:r>
          <w:rPr>
            <w:noProof/>
            <w:webHidden/>
          </w:rPr>
          <w:t>279</w:t>
        </w:r>
        <w:r>
          <w:rPr>
            <w:noProof/>
            <w:webHidden/>
          </w:rPr>
          <w:fldChar w:fldCharType="end"/>
        </w:r>
      </w:hyperlink>
    </w:p>
    <w:p w:rsidR="00925DE6" w:rsidRPr="00925DE6" w:rsidRDefault="00925DE6">
      <w:pPr>
        <w:pStyle w:val="TOC2"/>
        <w:rPr>
          <w:rFonts w:ascii="Calibri" w:hAnsi="Calibri"/>
          <w:noProof/>
          <w:sz w:val="22"/>
          <w:szCs w:val="22"/>
        </w:rPr>
      </w:pPr>
      <w:hyperlink w:anchor="_Toc477757324" w:history="1">
        <w:r w:rsidRPr="00AC711D">
          <w:rPr>
            <w:rStyle w:val="Hyperlink"/>
            <w:noProof/>
          </w:rPr>
          <w:t>55.5</w:t>
        </w:r>
        <w:r w:rsidRPr="00925DE6">
          <w:rPr>
            <w:rFonts w:ascii="Calibri" w:hAnsi="Calibri"/>
            <w:noProof/>
            <w:sz w:val="22"/>
            <w:szCs w:val="22"/>
          </w:rPr>
          <w:tab/>
        </w:r>
        <w:r w:rsidRPr="00AC711D">
          <w:rPr>
            <w:rStyle w:val="Hyperlink"/>
            <w:noProof/>
          </w:rPr>
          <w:t>Class Current Situation</w:t>
        </w:r>
        <w:r>
          <w:rPr>
            <w:noProof/>
            <w:webHidden/>
          </w:rPr>
          <w:tab/>
        </w:r>
        <w:r>
          <w:rPr>
            <w:noProof/>
            <w:webHidden/>
          </w:rPr>
          <w:fldChar w:fldCharType="begin"/>
        </w:r>
        <w:r>
          <w:rPr>
            <w:noProof/>
            <w:webHidden/>
          </w:rPr>
          <w:instrText xml:space="preserve"> PAGEREF _Toc477757324 \h </w:instrText>
        </w:r>
        <w:r>
          <w:rPr>
            <w:noProof/>
            <w:webHidden/>
          </w:rPr>
        </w:r>
        <w:r>
          <w:rPr>
            <w:noProof/>
            <w:webHidden/>
          </w:rPr>
          <w:fldChar w:fldCharType="separate"/>
        </w:r>
        <w:r>
          <w:rPr>
            <w:noProof/>
            <w:webHidden/>
          </w:rPr>
          <w:t>280</w:t>
        </w:r>
        <w:r>
          <w:rPr>
            <w:noProof/>
            <w:webHidden/>
          </w:rPr>
          <w:fldChar w:fldCharType="end"/>
        </w:r>
      </w:hyperlink>
    </w:p>
    <w:p w:rsidR="00925DE6" w:rsidRPr="00925DE6" w:rsidRDefault="00925DE6">
      <w:pPr>
        <w:pStyle w:val="TOC2"/>
        <w:rPr>
          <w:rFonts w:ascii="Calibri" w:hAnsi="Calibri"/>
          <w:noProof/>
          <w:sz w:val="22"/>
          <w:szCs w:val="22"/>
        </w:rPr>
      </w:pPr>
      <w:hyperlink w:anchor="_Toc477757325" w:history="1">
        <w:r w:rsidRPr="00AC711D">
          <w:rPr>
            <w:rStyle w:val="Hyperlink"/>
            <w:noProof/>
          </w:rPr>
          <w:t>55.6</w:t>
        </w:r>
        <w:r w:rsidRPr="00925DE6">
          <w:rPr>
            <w:rFonts w:ascii="Calibri" w:hAnsi="Calibri"/>
            <w:noProof/>
            <w:sz w:val="22"/>
            <w:szCs w:val="22"/>
          </w:rPr>
          <w:tab/>
        </w:r>
        <w:r w:rsidRPr="00AC711D">
          <w:rPr>
            <w:rStyle w:val="Hyperlink"/>
            <w:noProof/>
          </w:rPr>
          <w:t>Association Class Effect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_Toc477757325 \h </w:instrText>
        </w:r>
        <w:r>
          <w:rPr>
            <w:noProof/>
            <w:webHidden/>
          </w:rPr>
        </w:r>
        <w:r>
          <w:rPr>
            <w:noProof/>
            <w:webHidden/>
          </w:rPr>
          <w:fldChar w:fldCharType="separate"/>
        </w:r>
        <w:r>
          <w:rPr>
            <w:noProof/>
            <w:webHidden/>
          </w:rPr>
          <w:t>280</w:t>
        </w:r>
        <w:r>
          <w:rPr>
            <w:noProof/>
            <w:webHidden/>
          </w:rPr>
          <w:fldChar w:fldCharType="end"/>
        </w:r>
      </w:hyperlink>
    </w:p>
    <w:p w:rsidR="00925DE6" w:rsidRPr="00925DE6" w:rsidRDefault="00925DE6">
      <w:pPr>
        <w:pStyle w:val="TOC2"/>
        <w:rPr>
          <w:rFonts w:ascii="Calibri" w:hAnsi="Calibri"/>
          <w:noProof/>
          <w:sz w:val="22"/>
          <w:szCs w:val="22"/>
        </w:rPr>
      </w:pPr>
      <w:hyperlink w:anchor="_Toc477757326" w:history="1">
        <w:r w:rsidRPr="00AC711D">
          <w:rPr>
            <w:rStyle w:val="Hyperlink"/>
            <w:noProof/>
          </w:rPr>
          <w:t>55.7</w:t>
        </w:r>
        <w:r w:rsidRPr="00925DE6">
          <w:rPr>
            <w:rFonts w:ascii="Calibri" w:hAnsi="Calibri"/>
            <w:noProof/>
            <w:sz w:val="22"/>
            <w:szCs w:val="22"/>
          </w:rPr>
          <w:tab/>
        </w:r>
        <w:r w:rsidRPr="00AC711D">
          <w:rPr>
            <w:rStyle w:val="Hyperlink"/>
            <w:noProof/>
          </w:rPr>
          <w:t>Association Class Enablement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_Toc477757326 \h </w:instrText>
        </w:r>
        <w:r>
          <w:rPr>
            <w:noProof/>
            <w:webHidden/>
          </w:rPr>
        </w:r>
        <w:r>
          <w:rPr>
            <w:noProof/>
            <w:webHidden/>
          </w:rPr>
          <w:fldChar w:fldCharType="separate"/>
        </w:r>
        <w:r>
          <w:rPr>
            <w:noProof/>
            <w:webHidden/>
          </w:rPr>
          <w:t>280</w:t>
        </w:r>
        <w:r>
          <w:rPr>
            <w:noProof/>
            <w:webHidden/>
          </w:rPr>
          <w:fldChar w:fldCharType="end"/>
        </w:r>
      </w:hyperlink>
    </w:p>
    <w:p w:rsidR="00925DE6" w:rsidRPr="00925DE6" w:rsidRDefault="00925DE6">
      <w:pPr>
        <w:pStyle w:val="TOC2"/>
        <w:rPr>
          <w:rFonts w:ascii="Calibri" w:hAnsi="Calibri"/>
          <w:noProof/>
          <w:sz w:val="22"/>
          <w:szCs w:val="22"/>
        </w:rPr>
      </w:pPr>
      <w:hyperlink w:anchor="_Toc477757327" w:history="1">
        <w:r w:rsidRPr="00AC711D">
          <w:rPr>
            <w:rStyle w:val="Hyperlink"/>
            <w:noProof/>
          </w:rPr>
          <w:t>55.8</w:t>
        </w:r>
        <w:r w:rsidRPr="00925DE6">
          <w:rPr>
            <w:rFonts w:ascii="Calibri" w:hAnsi="Calibri"/>
            <w:noProof/>
            <w:sz w:val="22"/>
            <w:szCs w:val="22"/>
          </w:rPr>
          <w:tab/>
        </w:r>
        <w:r w:rsidRPr="00AC711D">
          <w:rPr>
            <w:rStyle w:val="Hyperlink"/>
            <w:noProof/>
          </w:rPr>
          <w:t>Association Class Involvement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_Toc477757327 \h </w:instrText>
        </w:r>
        <w:r>
          <w:rPr>
            <w:noProof/>
            <w:webHidden/>
          </w:rPr>
        </w:r>
        <w:r>
          <w:rPr>
            <w:noProof/>
            <w:webHidden/>
          </w:rPr>
          <w:fldChar w:fldCharType="separate"/>
        </w:r>
        <w:r>
          <w:rPr>
            <w:noProof/>
            <w:webHidden/>
          </w:rPr>
          <w:t>281</w:t>
        </w:r>
        <w:r>
          <w:rPr>
            <w:noProof/>
            <w:webHidden/>
          </w:rPr>
          <w:fldChar w:fldCharType="end"/>
        </w:r>
      </w:hyperlink>
    </w:p>
    <w:p w:rsidR="00925DE6" w:rsidRPr="00925DE6" w:rsidRDefault="00925DE6">
      <w:pPr>
        <w:pStyle w:val="TOC2"/>
        <w:rPr>
          <w:rFonts w:ascii="Calibri" w:hAnsi="Calibri"/>
          <w:noProof/>
          <w:sz w:val="22"/>
          <w:szCs w:val="22"/>
        </w:rPr>
      </w:pPr>
      <w:hyperlink w:anchor="_Toc477757328" w:history="1">
        <w:r w:rsidRPr="00AC711D">
          <w:rPr>
            <w:rStyle w:val="Hyperlink"/>
            <w:noProof/>
          </w:rPr>
          <w:t>55.9</w:t>
        </w:r>
        <w:r w:rsidRPr="00925DE6">
          <w:rPr>
            <w:rFonts w:ascii="Calibri" w:hAnsi="Calibri"/>
            <w:noProof/>
            <w:sz w:val="22"/>
            <w:szCs w:val="22"/>
          </w:rPr>
          <w:tab/>
        </w:r>
        <w:r w:rsidRPr="00AC711D">
          <w:rPr>
            <w:rStyle w:val="Hyperlink"/>
            <w:noProof/>
          </w:rPr>
          <w:t>Association Class Negation Effect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_Toc477757328 \h </w:instrText>
        </w:r>
        <w:r>
          <w:rPr>
            <w:noProof/>
            <w:webHidden/>
          </w:rPr>
        </w:r>
        <w:r>
          <w:rPr>
            <w:noProof/>
            <w:webHidden/>
          </w:rPr>
          <w:fldChar w:fldCharType="separate"/>
        </w:r>
        <w:r>
          <w:rPr>
            <w:noProof/>
            <w:webHidden/>
          </w:rPr>
          <w:t>282</w:t>
        </w:r>
        <w:r>
          <w:rPr>
            <w:noProof/>
            <w:webHidden/>
          </w:rPr>
          <w:fldChar w:fldCharType="end"/>
        </w:r>
      </w:hyperlink>
    </w:p>
    <w:p w:rsidR="00925DE6" w:rsidRPr="00925DE6" w:rsidRDefault="00925DE6">
      <w:pPr>
        <w:pStyle w:val="TOC2"/>
        <w:rPr>
          <w:rFonts w:ascii="Calibri" w:hAnsi="Calibri"/>
          <w:noProof/>
          <w:sz w:val="22"/>
          <w:szCs w:val="22"/>
        </w:rPr>
      </w:pPr>
      <w:hyperlink w:anchor="_Toc477757329" w:history="1">
        <w:r w:rsidRPr="00AC711D">
          <w:rPr>
            <w:rStyle w:val="Hyperlink"/>
            <w:noProof/>
          </w:rPr>
          <w:t>55.10</w:t>
        </w:r>
        <w:r w:rsidRPr="00925DE6">
          <w:rPr>
            <w:rFonts w:ascii="Calibri" w:hAnsi="Calibri"/>
            <w:noProof/>
            <w:sz w:val="22"/>
            <w:szCs w:val="22"/>
          </w:rPr>
          <w:tab/>
        </w:r>
        <w:r w:rsidRPr="00AC711D">
          <w:rPr>
            <w:rStyle w:val="Hyperlink"/>
            <w:noProof/>
          </w:rPr>
          <w:t>Class Past Situation</w:t>
        </w:r>
        <w:r>
          <w:rPr>
            <w:noProof/>
            <w:webHidden/>
          </w:rPr>
          <w:tab/>
        </w:r>
        <w:r>
          <w:rPr>
            <w:noProof/>
            <w:webHidden/>
          </w:rPr>
          <w:fldChar w:fldCharType="begin"/>
        </w:r>
        <w:r>
          <w:rPr>
            <w:noProof/>
            <w:webHidden/>
          </w:rPr>
          <w:instrText xml:space="preserve"> PAGEREF _Toc477757329 \h </w:instrText>
        </w:r>
        <w:r>
          <w:rPr>
            <w:noProof/>
            <w:webHidden/>
          </w:rPr>
        </w:r>
        <w:r>
          <w:rPr>
            <w:noProof/>
            <w:webHidden/>
          </w:rPr>
          <w:fldChar w:fldCharType="separate"/>
        </w:r>
        <w:r>
          <w:rPr>
            <w:noProof/>
            <w:webHidden/>
          </w:rPr>
          <w:t>283</w:t>
        </w:r>
        <w:r>
          <w:rPr>
            <w:noProof/>
            <w:webHidden/>
          </w:rPr>
          <w:fldChar w:fldCharType="end"/>
        </w:r>
      </w:hyperlink>
    </w:p>
    <w:p w:rsidR="00925DE6" w:rsidRPr="00925DE6" w:rsidRDefault="00925DE6">
      <w:pPr>
        <w:pStyle w:val="TOC2"/>
        <w:rPr>
          <w:rFonts w:ascii="Calibri" w:hAnsi="Calibri"/>
          <w:noProof/>
          <w:sz w:val="22"/>
          <w:szCs w:val="22"/>
        </w:rPr>
      </w:pPr>
      <w:hyperlink w:anchor="_Toc477757330" w:history="1">
        <w:r w:rsidRPr="00AC711D">
          <w:rPr>
            <w:rStyle w:val="Hyperlink"/>
            <w:noProof/>
          </w:rPr>
          <w:t>55.11</w:t>
        </w:r>
        <w:r w:rsidRPr="00925DE6">
          <w:rPr>
            <w:rFonts w:ascii="Calibri" w:hAnsi="Calibri"/>
            <w:noProof/>
            <w:sz w:val="22"/>
            <w:szCs w:val="22"/>
          </w:rPr>
          <w:tab/>
        </w:r>
        <w:r w:rsidRPr="00AC711D">
          <w:rPr>
            <w:rStyle w:val="Hyperlink"/>
            <w:noProof/>
          </w:rPr>
          <w:t>Class Potential Situation</w:t>
        </w:r>
        <w:r>
          <w:rPr>
            <w:noProof/>
            <w:webHidden/>
          </w:rPr>
          <w:tab/>
        </w:r>
        <w:r>
          <w:rPr>
            <w:noProof/>
            <w:webHidden/>
          </w:rPr>
          <w:fldChar w:fldCharType="begin"/>
        </w:r>
        <w:r>
          <w:rPr>
            <w:noProof/>
            <w:webHidden/>
          </w:rPr>
          <w:instrText xml:space="preserve"> PAGEREF _Toc477757330 \h </w:instrText>
        </w:r>
        <w:r>
          <w:rPr>
            <w:noProof/>
            <w:webHidden/>
          </w:rPr>
        </w:r>
        <w:r>
          <w:rPr>
            <w:noProof/>
            <w:webHidden/>
          </w:rPr>
          <w:fldChar w:fldCharType="separate"/>
        </w:r>
        <w:r>
          <w:rPr>
            <w:noProof/>
            <w:webHidden/>
          </w:rPr>
          <w:t>283</w:t>
        </w:r>
        <w:r>
          <w:rPr>
            <w:noProof/>
            <w:webHidden/>
          </w:rPr>
          <w:fldChar w:fldCharType="end"/>
        </w:r>
      </w:hyperlink>
    </w:p>
    <w:p w:rsidR="00925DE6" w:rsidRPr="00925DE6" w:rsidRDefault="00925DE6">
      <w:pPr>
        <w:pStyle w:val="TOC2"/>
        <w:rPr>
          <w:rFonts w:ascii="Calibri" w:hAnsi="Calibri"/>
          <w:noProof/>
          <w:sz w:val="22"/>
          <w:szCs w:val="22"/>
        </w:rPr>
      </w:pPr>
      <w:hyperlink w:anchor="_Toc477757331" w:history="1">
        <w:r w:rsidRPr="00AC711D">
          <w:rPr>
            <w:rStyle w:val="Hyperlink"/>
            <w:noProof/>
          </w:rPr>
          <w:t>55.12</w:t>
        </w:r>
        <w:r w:rsidRPr="00925DE6">
          <w:rPr>
            <w:rFonts w:ascii="Calibri" w:hAnsi="Calibri"/>
            <w:noProof/>
            <w:sz w:val="22"/>
            <w:szCs w:val="22"/>
          </w:rPr>
          <w:tab/>
        </w:r>
        <w:r w:rsidRPr="00AC711D">
          <w:rPr>
            <w:rStyle w:val="Hyperlink"/>
            <w:noProof/>
          </w:rPr>
          <w:t>Association Class Scope of Indicator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_Toc477757331 \h </w:instrText>
        </w:r>
        <w:r>
          <w:rPr>
            <w:noProof/>
            <w:webHidden/>
          </w:rPr>
        </w:r>
        <w:r>
          <w:rPr>
            <w:noProof/>
            <w:webHidden/>
          </w:rPr>
          <w:fldChar w:fldCharType="separate"/>
        </w:r>
        <w:r>
          <w:rPr>
            <w:noProof/>
            <w:webHidden/>
          </w:rPr>
          <w:t>283</w:t>
        </w:r>
        <w:r>
          <w:rPr>
            <w:noProof/>
            <w:webHidden/>
          </w:rPr>
          <w:fldChar w:fldCharType="end"/>
        </w:r>
      </w:hyperlink>
    </w:p>
    <w:p w:rsidR="00925DE6" w:rsidRPr="00925DE6" w:rsidRDefault="00925DE6">
      <w:pPr>
        <w:pStyle w:val="TOC2"/>
        <w:rPr>
          <w:rFonts w:ascii="Calibri" w:hAnsi="Calibri"/>
          <w:noProof/>
          <w:sz w:val="22"/>
          <w:szCs w:val="22"/>
        </w:rPr>
      </w:pPr>
      <w:hyperlink w:anchor="_Toc477757332" w:history="1">
        <w:r w:rsidRPr="00AC711D">
          <w:rPr>
            <w:rStyle w:val="Hyperlink"/>
            <w:noProof/>
          </w:rPr>
          <w:t>55.13</w:t>
        </w:r>
        <w:r w:rsidRPr="00925DE6">
          <w:rPr>
            <w:rFonts w:ascii="Calibri" w:hAnsi="Calibri"/>
            <w:noProof/>
            <w:sz w:val="22"/>
            <w:szCs w:val="22"/>
          </w:rPr>
          <w:tab/>
        </w:r>
        <w:r w:rsidRPr="00AC711D">
          <w:rPr>
            <w:rStyle w:val="Hyperlink"/>
            <w:noProof/>
          </w:rPr>
          <w:t>Class State</w:t>
        </w:r>
        <w:r>
          <w:rPr>
            <w:noProof/>
            <w:webHidden/>
          </w:rPr>
          <w:tab/>
        </w:r>
        <w:r>
          <w:rPr>
            <w:noProof/>
            <w:webHidden/>
          </w:rPr>
          <w:fldChar w:fldCharType="begin"/>
        </w:r>
        <w:r>
          <w:rPr>
            <w:noProof/>
            <w:webHidden/>
          </w:rPr>
          <w:instrText xml:space="preserve"> PAGEREF _Toc477757332 \h </w:instrText>
        </w:r>
        <w:r>
          <w:rPr>
            <w:noProof/>
            <w:webHidden/>
          </w:rPr>
        </w:r>
        <w:r>
          <w:rPr>
            <w:noProof/>
            <w:webHidden/>
          </w:rPr>
          <w:fldChar w:fldCharType="separate"/>
        </w:r>
        <w:r>
          <w:rPr>
            <w:noProof/>
            <w:webHidden/>
          </w:rPr>
          <w:t>284</w:t>
        </w:r>
        <w:r>
          <w:rPr>
            <w:noProof/>
            <w:webHidden/>
          </w:rPr>
          <w:fldChar w:fldCharType="end"/>
        </w:r>
      </w:hyperlink>
    </w:p>
    <w:p w:rsidR="00925DE6" w:rsidRPr="00925DE6" w:rsidRDefault="00925DE6">
      <w:pPr>
        <w:pStyle w:val="TOC2"/>
        <w:rPr>
          <w:rFonts w:ascii="Calibri" w:hAnsi="Calibri"/>
          <w:noProof/>
          <w:sz w:val="22"/>
          <w:szCs w:val="22"/>
        </w:rPr>
      </w:pPr>
      <w:hyperlink w:anchor="_Toc477757333" w:history="1">
        <w:r w:rsidRPr="00AC711D">
          <w:rPr>
            <w:rStyle w:val="Hyperlink"/>
            <w:noProof/>
          </w:rPr>
          <w:t>55.14</w:t>
        </w:r>
        <w:r w:rsidRPr="00925DE6">
          <w:rPr>
            <w:rFonts w:ascii="Calibri" w:hAnsi="Calibri"/>
            <w:noProof/>
            <w:sz w:val="22"/>
            <w:szCs w:val="22"/>
          </w:rPr>
          <w:tab/>
        </w:r>
        <w:r w:rsidRPr="00AC711D">
          <w:rPr>
            <w:rStyle w:val="Hyperlink"/>
            <w:noProof/>
          </w:rPr>
          <w:t>Association State of Entity</w:t>
        </w:r>
        <w:r>
          <w:rPr>
            <w:noProof/>
            <w:webHidden/>
          </w:rPr>
          <w:tab/>
        </w:r>
        <w:r>
          <w:rPr>
            <w:noProof/>
            <w:webHidden/>
          </w:rPr>
          <w:fldChar w:fldCharType="begin"/>
        </w:r>
        <w:r>
          <w:rPr>
            <w:noProof/>
            <w:webHidden/>
          </w:rPr>
          <w:instrText xml:space="preserve"> PAGEREF _Toc477757333 \h </w:instrText>
        </w:r>
        <w:r>
          <w:rPr>
            <w:noProof/>
            <w:webHidden/>
          </w:rPr>
        </w:r>
        <w:r>
          <w:rPr>
            <w:noProof/>
            <w:webHidden/>
          </w:rPr>
          <w:fldChar w:fldCharType="separate"/>
        </w:r>
        <w:r>
          <w:rPr>
            <w:noProof/>
            <w:webHidden/>
          </w:rPr>
          <w:t>284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34" w:history="1">
        <w:r w:rsidRPr="00AC711D">
          <w:rPr>
            <w:rStyle w:val="Hyperlink"/>
            <w:noProof/>
          </w:rPr>
          <w:t>56</w:t>
        </w:r>
        <w:r w:rsidRPr="00925DE6">
          <w:rPr>
            <w:rFonts w:ascii="Calibri" w:hAnsi="Calibri"/>
            <w:noProof/>
            <w:sz w:val="22"/>
            <w:szCs w:val="22"/>
          </w:rPr>
          <w:tab/>
        </w:r>
        <w:r w:rsidRPr="00AC711D">
          <w:rPr>
            <w:rStyle w:val="Hyperlink"/>
            <w:noProof/>
          </w:rPr>
          <w:t>Threat-risk-conceptual-model::Generic Concept Library::Social Agents</w:t>
        </w:r>
        <w:r>
          <w:rPr>
            <w:noProof/>
            <w:webHidden/>
          </w:rPr>
          <w:tab/>
        </w:r>
        <w:r>
          <w:rPr>
            <w:noProof/>
            <w:webHidden/>
          </w:rPr>
          <w:fldChar w:fldCharType="begin"/>
        </w:r>
        <w:r>
          <w:rPr>
            <w:noProof/>
            <w:webHidden/>
          </w:rPr>
          <w:instrText xml:space="preserve"> PAGEREF _Toc477757334 \h </w:instrText>
        </w:r>
        <w:r>
          <w:rPr>
            <w:noProof/>
            <w:webHidden/>
          </w:rPr>
        </w:r>
        <w:r>
          <w:rPr>
            <w:noProof/>
            <w:webHidden/>
          </w:rPr>
          <w:fldChar w:fldCharType="separate"/>
        </w:r>
        <w:r>
          <w:rPr>
            <w:noProof/>
            <w:webHidden/>
          </w:rPr>
          <w:t>285</w:t>
        </w:r>
        <w:r>
          <w:rPr>
            <w:noProof/>
            <w:webHidden/>
          </w:rPr>
          <w:fldChar w:fldCharType="end"/>
        </w:r>
      </w:hyperlink>
    </w:p>
    <w:p w:rsidR="00925DE6" w:rsidRPr="00925DE6" w:rsidRDefault="00925DE6">
      <w:pPr>
        <w:pStyle w:val="TOC2"/>
        <w:rPr>
          <w:rFonts w:ascii="Calibri" w:hAnsi="Calibri"/>
          <w:noProof/>
          <w:sz w:val="22"/>
          <w:szCs w:val="22"/>
        </w:rPr>
      </w:pPr>
      <w:hyperlink w:anchor="_Toc477757335" w:history="1">
        <w:r w:rsidRPr="00AC711D">
          <w:rPr>
            <w:rStyle w:val="Hyperlink"/>
            <w:noProof/>
          </w:rPr>
          <w:t>56.1</w:t>
        </w:r>
        <w:r w:rsidRPr="00925DE6">
          <w:rPr>
            <w:rFonts w:ascii="Calibri" w:hAnsi="Calibri"/>
            <w:noProof/>
            <w:sz w:val="22"/>
            <w:szCs w:val="22"/>
          </w:rPr>
          <w:tab/>
        </w:r>
        <w:r w:rsidRPr="00AC711D">
          <w:rPr>
            <w:rStyle w:val="Hyperlink"/>
            <w:noProof/>
          </w:rPr>
          <w:t>Diagram: Social Agent</w:t>
        </w:r>
        <w:r>
          <w:rPr>
            <w:noProof/>
            <w:webHidden/>
          </w:rPr>
          <w:tab/>
        </w:r>
        <w:r>
          <w:rPr>
            <w:noProof/>
            <w:webHidden/>
          </w:rPr>
          <w:fldChar w:fldCharType="begin"/>
        </w:r>
        <w:r>
          <w:rPr>
            <w:noProof/>
            <w:webHidden/>
          </w:rPr>
          <w:instrText xml:space="preserve"> PAGEREF _Toc477757335 \h </w:instrText>
        </w:r>
        <w:r>
          <w:rPr>
            <w:noProof/>
            <w:webHidden/>
          </w:rPr>
        </w:r>
        <w:r>
          <w:rPr>
            <w:noProof/>
            <w:webHidden/>
          </w:rPr>
          <w:fldChar w:fldCharType="separate"/>
        </w:r>
        <w:r>
          <w:rPr>
            <w:noProof/>
            <w:webHidden/>
          </w:rPr>
          <w:t>285</w:t>
        </w:r>
        <w:r>
          <w:rPr>
            <w:noProof/>
            <w:webHidden/>
          </w:rPr>
          <w:fldChar w:fldCharType="end"/>
        </w:r>
      </w:hyperlink>
    </w:p>
    <w:p w:rsidR="00925DE6" w:rsidRPr="00925DE6" w:rsidRDefault="00925DE6">
      <w:pPr>
        <w:pStyle w:val="TOC2"/>
        <w:rPr>
          <w:rFonts w:ascii="Calibri" w:hAnsi="Calibri"/>
          <w:noProof/>
          <w:sz w:val="22"/>
          <w:szCs w:val="22"/>
        </w:rPr>
      </w:pPr>
      <w:hyperlink w:anchor="_Toc477757336" w:history="1">
        <w:r w:rsidRPr="00AC711D">
          <w:rPr>
            <w:rStyle w:val="Hyperlink"/>
            <w:noProof/>
          </w:rPr>
          <w:t>56.2</w:t>
        </w:r>
        <w:r w:rsidRPr="00925DE6">
          <w:rPr>
            <w:rFonts w:ascii="Calibri" w:hAnsi="Calibri"/>
            <w:noProof/>
            <w:sz w:val="22"/>
            <w:szCs w:val="22"/>
          </w:rPr>
          <w:tab/>
        </w:r>
        <w:r w:rsidRPr="00AC711D">
          <w:rPr>
            <w:rStyle w:val="Hyperlink"/>
            <w:noProof/>
          </w:rPr>
          <w:t>Diagram: Social Agent Identifiers</w:t>
        </w:r>
        <w:r>
          <w:rPr>
            <w:noProof/>
            <w:webHidden/>
          </w:rPr>
          <w:tab/>
        </w:r>
        <w:r>
          <w:rPr>
            <w:noProof/>
            <w:webHidden/>
          </w:rPr>
          <w:fldChar w:fldCharType="begin"/>
        </w:r>
        <w:r>
          <w:rPr>
            <w:noProof/>
            <w:webHidden/>
          </w:rPr>
          <w:instrText xml:space="preserve"> PAGEREF _Toc477757336 \h </w:instrText>
        </w:r>
        <w:r>
          <w:rPr>
            <w:noProof/>
            <w:webHidden/>
          </w:rPr>
        </w:r>
        <w:r>
          <w:rPr>
            <w:noProof/>
            <w:webHidden/>
          </w:rPr>
          <w:fldChar w:fldCharType="separate"/>
        </w:r>
        <w:r>
          <w:rPr>
            <w:noProof/>
            <w:webHidden/>
          </w:rPr>
          <w:t>286</w:t>
        </w:r>
        <w:r>
          <w:rPr>
            <w:noProof/>
            <w:webHidden/>
          </w:rPr>
          <w:fldChar w:fldCharType="end"/>
        </w:r>
      </w:hyperlink>
    </w:p>
    <w:p w:rsidR="00925DE6" w:rsidRPr="00925DE6" w:rsidRDefault="00925DE6">
      <w:pPr>
        <w:pStyle w:val="TOC2"/>
        <w:rPr>
          <w:rFonts w:ascii="Calibri" w:hAnsi="Calibri"/>
          <w:noProof/>
          <w:sz w:val="22"/>
          <w:szCs w:val="22"/>
        </w:rPr>
      </w:pPr>
      <w:hyperlink w:anchor="_Toc477757337" w:history="1">
        <w:r w:rsidRPr="00AC711D">
          <w:rPr>
            <w:rStyle w:val="Hyperlink"/>
            <w:noProof/>
          </w:rPr>
          <w:t>56.3</w:t>
        </w:r>
        <w:r w:rsidRPr="00925DE6">
          <w:rPr>
            <w:rFonts w:ascii="Calibri" w:hAnsi="Calibri"/>
            <w:noProof/>
            <w:sz w:val="22"/>
            <w:szCs w:val="22"/>
          </w:rPr>
          <w:tab/>
        </w:r>
        <w:r w:rsidRPr="00AC711D">
          <w:rPr>
            <w:rStyle w:val="Hyperlink"/>
            <w:noProof/>
          </w:rPr>
          <w:t>Association Class Assertion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_Toc477757337 \h </w:instrText>
        </w:r>
        <w:r>
          <w:rPr>
            <w:noProof/>
            <w:webHidden/>
          </w:rPr>
        </w:r>
        <w:r>
          <w:rPr>
            <w:noProof/>
            <w:webHidden/>
          </w:rPr>
          <w:fldChar w:fldCharType="separate"/>
        </w:r>
        <w:r>
          <w:rPr>
            <w:noProof/>
            <w:webHidden/>
          </w:rPr>
          <w:t>286</w:t>
        </w:r>
        <w:r>
          <w:rPr>
            <w:noProof/>
            <w:webHidden/>
          </w:rPr>
          <w:fldChar w:fldCharType="end"/>
        </w:r>
      </w:hyperlink>
    </w:p>
    <w:p w:rsidR="00925DE6" w:rsidRPr="00925DE6" w:rsidRDefault="00925DE6">
      <w:pPr>
        <w:pStyle w:val="TOC2"/>
        <w:rPr>
          <w:rFonts w:ascii="Calibri" w:hAnsi="Calibri"/>
          <w:noProof/>
          <w:sz w:val="22"/>
          <w:szCs w:val="22"/>
        </w:rPr>
      </w:pPr>
      <w:hyperlink w:anchor="_Toc477757338" w:history="1">
        <w:r w:rsidRPr="00AC711D">
          <w:rPr>
            <w:rStyle w:val="Hyperlink"/>
            <w:noProof/>
          </w:rPr>
          <w:t>56.4</w:t>
        </w:r>
        <w:r w:rsidRPr="00925DE6">
          <w:rPr>
            <w:rFonts w:ascii="Calibri" w:hAnsi="Calibri"/>
            <w:noProof/>
            <w:sz w:val="22"/>
            <w:szCs w:val="22"/>
          </w:rPr>
          <w:tab/>
        </w:r>
        <w:r w:rsidRPr="00AC711D">
          <w:rPr>
            <w:rStyle w:val="Hyperlink"/>
            <w:noProof/>
          </w:rPr>
          <w:t>Association Class Associated Actor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_Toc477757338 \h </w:instrText>
        </w:r>
        <w:r>
          <w:rPr>
            <w:noProof/>
            <w:webHidden/>
          </w:rPr>
        </w:r>
        <w:r>
          <w:rPr>
            <w:noProof/>
            <w:webHidden/>
          </w:rPr>
          <w:fldChar w:fldCharType="separate"/>
        </w:r>
        <w:r>
          <w:rPr>
            <w:noProof/>
            <w:webHidden/>
          </w:rPr>
          <w:t>286</w:t>
        </w:r>
        <w:r>
          <w:rPr>
            <w:noProof/>
            <w:webHidden/>
          </w:rPr>
          <w:fldChar w:fldCharType="end"/>
        </w:r>
      </w:hyperlink>
    </w:p>
    <w:p w:rsidR="00925DE6" w:rsidRPr="00925DE6" w:rsidRDefault="00925DE6">
      <w:pPr>
        <w:pStyle w:val="TOC2"/>
        <w:rPr>
          <w:rFonts w:ascii="Calibri" w:hAnsi="Calibri"/>
          <w:noProof/>
          <w:sz w:val="22"/>
          <w:szCs w:val="22"/>
        </w:rPr>
      </w:pPr>
      <w:hyperlink w:anchor="_Toc477757339" w:history="1">
        <w:r w:rsidRPr="00AC711D">
          <w:rPr>
            <w:rStyle w:val="Hyperlink"/>
            <w:noProof/>
          </w:rPr>
          <w:t>56.5</w:t>
        </w:r>
        <w:r w:rsidRPr="00925DE6">
          <w:rPr>
            <w:rFonts w:ascii="Calibri" w:hAnsi="Calibri"/>
            <w:noProof/>
            <w:sz w:val="22"/>
            <w:szCs w:val="22"/>
          </w:rPr>
          <w:tab/>
        </w:r>
        <w:r w:rsidRPr="00AC711D">
          <w:rPr>
            <w:rStyle w:val="Hyperlink"/>
            <w:noProof/>
          </w:rPr>
          <w:t>Class License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_Toc477757339 \h </w:instrText>
        </w:r>
        <w:r>
          <w:rPr>
            <w:noProof/>
            <w:webHidden/>
          </w:rPr>
        </w:r>
        <w:r>
          <w:rPr>
            <w:noProof/>
            <w:webHidden/>
          </w:rPr>
          <w:fldChar w:fldCharType="separate"/>
        </w:r>
        <w:r>
          <w:rPr>
            <w:noProof/>
            <w:webHidden/>
          </w:rPr>
          <w:t>287</w:t>
        </w:r>
        <w:r>
          <w:rPr>
            <w:noProof/>
            <w:webHidden/>
          </w:rPr>
          <w:fldChar w:fldCharType="end"/>
        </w:r>
      </w:hyperlink>
    </w:p>
    <w:p w:rsidR="00925DE6" w:rsidRPr="00925DE6" w:rsidRDefault="00925DE6">
      <w:pPr>
        <w:pStyle w:val="TOC2"/>
        <w:rPr>
          <w:rFonts w:ascii="Calibri" w:hAnsi="Calibri"/>
          <w:noProof/>
          <w:sz w:val="22"/>
          <w:szCs w:val="22"/>
        </w:rPr>
      </w:pPr>
      <w:hyperlink w:anchor="_Toc477757340" w:history="1">
        <w:r w:rsidRPr="00AC711D">
          <w:rPr>
            <w:rStyle w:val="Hyperlink"/>
            <w:noProof/>
          </w:rPr>
          <w:t>56.6</w:t>
        </w:r>
        <w:r w:rsidRPr="00925DE6">
          <w:rPr>
            <w:rFonts w:ascii="Calibri" w:hAnsi="Calibri"/>
            <w:noProof/>
            <w:sz w:val="22"/>
            <w:szCs w:val="22"/>
          </w:rPr>
          <w:tab/>
        </w:r>
        <w:r w:rsidRPr="00AC711D">
          <w:rPr>
            <w:rStyle w:val="Hyperlink"/>
            <w:noProof/>
          </w:rPr>
          <w:t>Class Local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_Toc477757340 \h </w:instrText>
        </w:r>
        <w:r>
          <w:rPr>
            <w:noProof/>
            <w:webHidden/>
          </w:rPr>
        </w:r>
        <w:r>
          <w:rPr>
            <w:noProof/>
            <w:webHidden/>
          </w:rPr>
          <w:fldChar w:fldCharType="separate"/>
        </w:r>
        <w:r>
          <w:rPr>
            <w:noProof/>
            <w:webHidden/>
          </w:rPr>
          <w:t>287</w:t>
        </w:r>
        <w:r>
          <w:rPr>
            <w:noProof/>
            <w:webHidden/>
          </w:rPr>
          <w:fldChar w:fldCharType="end"/>
        </w:r>
      </w:hyperlink>
    </w:p>
    <w:p w:rsidR="00925DE6" w:rsidRPr="00925DE6" w:rsidRDefault="00925DE6">
      <w:pPr>
        <w:pStyle w:val="TOC2"/>
        <w:rPr>
          <w:rFonts w:ascii="Calibri" w:hAnsi="Calibri"/>
          <w:noProof/>
          <w:sz w:val="22"/>
          <w:szCs w:val="22"/>
        </w:rPr>
      </w:pPr>
      <w:hyperlink w:anchor="_Toc477757341" w:history="1">
        <w:r w:rsidRPr="00AC711D">
          <w:rPr>
            <w:rStyle w:val="Hyperlink"/>
            <w:noProof/>
          </w:rPr>
          <w:t>56.7</w:t>
        </w:r>
        <w:r w:rsidRPr="00925DE6">
          <w:rPr>
            <w:rFonts w:ascii="Calibri" w:hAnsi="Calibri"/>
            <w:noProof/>
            <w:sz w:val="22"/>
            <w:szCs w:val="22"/>
          </w:rPr>
          <w:tab/>
        </w:r>
        <w:r w:rsidRPr="00AC711D">
          <w:rPr>
            <w:rStyle w:val="Hyperlink"/>
            <w:noProof/>
          </w:rPr>
          <w:t>Class Managed Social Agent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_Toc477757341 \h </w:instrText>
        </w:r>
        <w:r>
          <w:rPr>
            <w:noProof/>
            <w:webHidden/>
          </w:rPr>
        </w:r>
        <w:r>
          <w:rPr>
            <w:noProof/>
            <w:webHidden/>
          </w:rPr>
          <w:fldChar w:fldCharType="separate"/>
        </w:r>
        <w:r>
          <w:rPr>
            <w:noProof/>
            <w:webHidden/>
          </w:rPr>
          <w:t>287</w:t>
        </w:r>
        <w:r>
          <w:rPr>
            <w:noProof/>
            <w:webHidden/>
          </w:rPr>
          <w:fldChar w:fldCharType="end"/>
        </w:r>
      </w:hyperlink>
    </w:p>
    <w:p w:rsidR="00925DE6" w:rsidRPr="00925DE6" w:rsidRDefault="00925DE6">
      <w:pPr>
        <w:pStyle w:val="TOC2"/>
        <w:rPr>
          <w:rFonts w:ascii="Calibri" w:hAnsi="Calibri"/>
          <w:noProof/>
          <w:sz w:val="22"/>
          <w:szCs w:val="22"/>
        </w:rPr>
      </w:pPr>
      <w:hyperlink w:anchor="_Toc477757342" w:history="1">
        <w:r w:rsidRPr="00AC711D">
          <w:rPr>
            <w:rStyle w:val="Hyperlink"/>
            <w:noProof/>
          </w:rPr>
          <w:t>56.8</w:t>
        </w:r>
        <w:r w:rsidRPr="00925DE6">
          <w:rPr>
            <w:rFonts w:ascii="Calibri" w:hAnsi="Calibri"/>
            <w:noProof/>
            <w:sz w:val="22"/>
            <w:szCs w:val="22"/>
          </w:rPr>
          <w:tab/>
        </w:r>
        <w:r w:rsidRPr="00AC711D">
          <w:rPr>
            <w:rStyle w:val="Hyperlink"/>
            <w:noProof/>
          </w:rPr>
          <w:t>Class Regional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_Toc477757342 \h </w:instrText>
        </w:r>
        <w:r>
          <w:rPr>
            <w:noProof/>
            <w:webHidden/>
          </w:rPr>
        </w:r>
        <w:r>
          <w:rPr>
            <w:noProof/>
            <w:webHidden/>
          </w:rPr>
          <w:fldChar w:fldCharType="separate"/>
        </w:r>
        <w:r>
          <w:rPr>
            <w:noProof/>
            <w:webHidden/>
          </w:rPr>
          <w:t>288</w:t>
        </w:r>
        <w:r>
          <w:rPr>
            <w:noProof/>
            <w:webHidden/>
          </w:rPr>
          <w:fldChar w:fldCharType="end"/>
        </w:r>
      </w:hyperlink>
    </w:p>
    <w:p w:rsidR="00925DE6" w:rsidRPr="00925DE6" w:rsidRDefault="00925DE6">
      <w:pPr>
        <w:pStyle w:val="TOC2"/>
        <w:rPr>
          <w:rFonts w:ascii="Calibri" w:hAnsi="Calibri"/>
          <w:noProof/>
          <w:sz w:val="22"/>
          <w:szCs w:val="22"/>
        </w:rPr>
      </w:pPr>
      <w:hyperlink w:anchor="_Toc477757343" w:history="1">
        <w:r w:rsidRPr="00AC711D">
          <w:rPr>
            <w:rStyle w:val="Hyperlink"/>
            <w:noProof/>
          </w:rPr>
          <w:t>56.9</w:t>
        </w:r>
        <w:r w:rsidRPr="00925DE6">
          <w:rPr>
            <w:rFonts w:ascii="Calibri" w:hAnsi="Calibri"/>
            <w:noProof/>
            <w:sz w:val="22"/>
            <w:szCs w:val="22"/>
          </w:rPr>
          <w:tab/>
        </w:r>
        <w:r w:rsidRPr="00AC711D">
          <w:rPr>
            <w:rStyle w:val="Hyperlink"/>
            <w:noProof/>
          </w:rPr>
          <w:t>Class Social Agent</w:t>
        </w:r>
        <w:r>
          <w:rPr>
            <w:noProof/>
            <w:webHidden/>
          </w:rPr>
          <w:tab/>
        </w:r>
        <w:r>
          <w:rPr>
            <w:noProof/>
            <w:webHidden/>
          </w:rPr>
          <w:fldChar w:fldCharType="begin"/>
        </w:r>
        <w:r>
          <w:rPr>
            <w:noProof/>
            <w:webHidden/>
          </w:rPr>
          <w:instrText xml:space="preserve"> PAGEREF _Toc477757343 \h </w:instrText>
        </w:r>
        <w:r>
          <w:rPr>
            <w:noProof/>
            <w:webHidden/>
          </w:rPr>
        </w:r>
        <w:r>
          <w:rPr>
            <w:noProof/>
            <w:webHidden/>
          </w:rPr>
          <w:fldChar w:fldCharType="separate"/>
        </w:r>
        <w:r>
          <w:rPr>
            <w:noProof/>
            <w:webHidden/>
          </w:rPr>
          <w:t>288</w:t>
        </w:r>
        <w:r>
          <w:rPr>
            <w:noProof/>
            <w:webHidden/>
          </w:rPr>
          <w:fldChar w:fldCharType="end"/>
        </w:r>
      </w:hyperlink>
    </w:p>
    <w:p w:rsidR="00925DE6" w:rsidRPr="00925DE6" w:rsidRDefault="00925DE6">
      <w:pPr>
        <w:pStyle w:val="TOC2"/>
        <w:rPr>
          <w:rFonts w:ascii="Calibri" w:hAnsi="Calibri"/>
          <w:noProof/>
          <w:sz w:val="22"/>
          <w:szCs w:val="22"/>
        </w:rPr>
      </w:pPr>
      <w:hyperlink w:anchor="_Toc477757344" w:history="1">
        <w:r w:rsidRPr="00AC711D">
          <w:rPr>
            <w:rStyle w:val="Hyperlink"/>
            <w:noProof/>
          </w:rPr>
          <w:t>56.10</w:t>
        </w:r>
        <w:r w:rsidRPr="00925DE6">
          <w:rPr>
            <w:rFonts w:ascii="Calibri" w:hAnsi="Calibri"/>
            <w:noProof/>
            <w:sz w:val="22"/>
            <w:szCs w:val="22"/>
          </w:rPr>
          <w:tab/>
        </w:r>
        <w:r w:rsidRPr="00AC711D">
          <w:rPr>
            <w:rStyle w:val="Hyperlink"/>
            <w:noProof/>
          </w:rPr>
          <w:t>Class Tax Authority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_Toc477757344 \h </w:instrText>
        </w:r>
        <w:r>
          <w:rPr>
            <w:noProof/>
            <w:webHidden/>
          </w:rPr>
        </w:r>
        <w:r>
          <w:rPr>
            <w:noProof/>
            <w:webHidden/>
          </w:rPr>
          <w:fldChar w:fldCharType="separate"/>
        </w:r>
        <w:r>
          <w:rPr>
            <w:noProof/>
            <w:webHidden/>
          </w:rPr>
          <w:t>288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45" w:history="1">
        <w:r w:rsidRPr="00AC711D">
          <w:rPr>
            <w:rStyle w:val="Hyperlink"/>
            <w:noProof/>
          </w:rPr>
          <w:t>57</w:t>
        </w:r>
        <w:r w:rsidRPr="00925DE6">
          <w:rPr>
            <w:rFonts w:ascii="Calibri" w:hAnsi="Calibri"/>
            <w:noProof/>
            <w:sz w:val="22"/>
            <w:szCs w:val="22"/>
          </w:rPr>
          <w:tab/>
        </w:r>
        <w:r w:rsidRPr="00AC711D">
          <w:rPr>
            <w:rStyle w:val="Hyperlink"/>
            <w:noProof/>
          </w:rPr>
          <w:t>Threat-risk-conceptual-model::Generic Concept Library::Systems</w:t>
        </w:r>
        <w:r>
          <w:rPr>
            <w:noProof/>
            <w:webHidden/>
          </w:rPr>
          <w:tab/>
        </w:r>
        <w:r>
          <w:rPr>
            <w:noProof/>
            <w:webHidden/>
          </w:rPr>
          <w:fldChar w:fldCharType="begin"/>
        </w:r>
        <w:r>
          <w:rPr>
            <w:noProof/>
            <w:webHidden/>
          </w:rPr>
          <w:instrText xml:space="preserve"> PAGEREF _Toc477757345 \h </w:instrText>
        </w:r>
        <w:r>
          <w:rPr>
            <w:noProof/>
            <w:webHidden/>
          </w:rPr>
        </w:r>
        <w:r>
          <w:rPr>
            <w:noProof/>
            <w:webHidden/>
          </w:rPr>
          <w:fldChar w:fldCharType="separate"/>
        </w:r>
        <w:r>
          <w:rPr>
            <w:noProof/>
            <w:webHidden/>
          </w:rPr>
          <w:t>289</w:t>
        </w:r>
        <w:r>
          <w:rPr>
            <w:noProof/>
            <w:webHidden/>
          </w:rPr>
          <w:fldChar w:fldCharType="end"/>
        </w:r>
      </w:hyperlink>
    </w:p>
    <w:p w:rsidR="00925DE6" w:rsidRPr="00925DE6" w:rsidRDefault="00925DE6">
      <w:pPr>
        <w:pStyle w:val="TOC2"/>
        <w:rPr>
          <w:rFonts w:ascii="Calibri" w:hAnsi="Calibri"/>
          <w:noProof/>
          <w:sz w:val="22"/>
          <w:szCs w:val="22"/>
        </w:rPr>
      </w:pPr>
      <w:hyperlink w:anchor="_Toc477757346" w:history="1">
        <w:r w:rsidRPr="00AC711D">
          <w:rPr>
            <w:rStyle w:val="Hyperlink"/>
            <w:noProof/>
          </w:rPr>
          <w:t>57.1</w:t>
        </w:r>
        <w:r w:rsidRPr="00925DE6">
          <w:rPr>
            <w:rFonts w:ascii="Calibri" w:hAnsi="Calibri"/>
            <w:noProof/>
            <w:sz w:val="22"/>
            <w:szCs w:val="22"/>
          </w:rPr>
          <w:tab/>
        </w:r>
        <w:r w:rsidRPr="00AC711D">
          <w:rPr>
            <w:rStyle w:val="Hyperlink"/>
            <w:noProof/>
          </w:rPr>
          <w:t>Diagram: System</w:t>
        </w:r>
        <w:r>
          <w:rPr>
            <w:noProof/>
            <w:webHidden/>
          </w:rPr>
          <w:tab/>
        </w:r>
        <w:r>
          <w:rPr>
            <w:noProof/>
            <w:webHidden/>
          </w:rPr>
          <w:fldChar w:fldCharType="begin"/>
        </w:r>
        <w:r>
          <w:rPr>
            <w:noProof/>
            <w:webHidden/>
          </w:rPr>
          <w:instrText xml:space="preserve"> PAGEREF _Toc477757346 \h </w:instrText>
        </w:r>
        <w:r>
          <w:rPr>
            <w:noProof/>
            <w:webHidden/>
          </w:rPr>
        </w:r>
        <w:r>
          <w:rPr>
            <w:noProof/>
            <w:webHidden/>
          </w:rPr>
          <w:fldChar w:fldCharType="separate"/>
        </w:r>
        <w:r>
          <w:rPr>
            <w:noProof/>
            <w:webHidden/>
          </w:rPr>
          <w:t>289</w:t>
        </w:r>
        <w:r>
          <w:rPr>
            <w:noProof/>
            <w:webHidden/>
          </w:rPr>
          <w:fldChar w:fldCharType="end"/>
        </w:r>
      </w:hyperlink>
    </w:p>
    <w:p w:rsidR="00925DE6" w:rsidRPr="00925DE6" w:rsidRDefault="00925DE6">
      <w:pPr>
        <w:pStyle w:val="TOC2"/>
        <w:rPr>
          <w:rFonts w:ascii="Calibri" w:hAnsi="Calibri"/>
          <w:noProof/>
          <w:sz w:val="22"/>
          <w:szCs w:val="22"/>
        </w:rPr>
      </w:pPr>
      <w:hyperlink w:anchor="_Toc477757347" w:history="1">
        <w:r w:rsidRPr="00AC711D">
          <w:rPr>
            <w:rStyle w:val="Hyperlink"/>
            <w:noProof/>
          </w:rPr>
          <w:t>57.2</w:t>
        </w:r>
        <w:r w:rsidRPr="00925DE6">
          <w:rPr>
            <w:rFonts w:ascii="Calibri" w:hAnsi="Calibri"/>
            <w:noProof/>
            <w:sz w:val="22"/>
            <w:szCs w:val="22"/>
          </w:rPr>
          <w:tab/>
        </w:r>
        <w:r w:rsidRPr="00AC711D">
          <w:rPr>
            <w:rStyle w:val="Hyperlink"/>
            <w:noProof/>
          </w:rPr>
          <w:t>Class Access Point</w:t>
        </w:r>
        <w:r>
          <w:rPr>
            <w:noProof/>
            <w:webHidden/>
          </w:rPr>
          <w:tab/>
        </w:r>
        <w:r>
          <w:rPr>
            <w:noProof/>
            <w:webHidden/>
          </w:rPr>
          <w:fldChar w:fldCharType="begin"/>
        </w:r>
        <w:r>
          <w:rPr>
            <w:noProof/>
            <w:webHidden/>
          </w:rPr>
          <w:instrText xml:space="preserve"> PAGEREF _Toc477757347 \h </w:instrText>
        </w:r>
        <w:r>
          <w:rPr>
            <w:noProof/>
            <w:webHidden/>
          </w:rPr>
        </w:r>
        <w:r>
          <w:rPr>
            <w:noProof/>
            <w:webHidden/>
          </w:rPr>
          <w:fldChar w:fldCharType="separate"/>
        </w:r>
        <w:r>
          <w:rPr>
            <w:noProof/>
            <w:webHidden/>
          </w:rPr>
          <w:t>290</w:t>
        </w:r>
        <w:r>
          <w:rPr>
            <w:noProof/>
            <w:webHidden/>
          </w:rPr>
          <w:fldChar w:fldCharType="end"/>
        </w:r>
      </w:hyperlink>
    </w:p>
    <w:p w:rsidR="00925DE6" w:rsidRPr="00925DE6" w:rsidRDefault="00925DE6">
      <w:pPr>
        <w:pStyle w:val="TOC2"/>
        <w:rPr>
          <w:rFonts w:ascii="Calibri" w:hAnsi="Calibri"/>
          <w:noProof/>
          <w:sz w:val="22"/>
          <w:szCs w:val="22"/>
        </w:rPr>
      </w:pPr>
      <w:hyperlink w:anchor="_Toc477757348" w:history="1">
        <w:r w:rsidRPr="00AC711D">
          <w:rPr>
            <w:rStyle w:val="Hyperlink"/>
            <w:noProof/>
          </w:rPr>
          <w:t>57.3</w:t>
        </w:r>
        <w:r w:rsidRPr="00925DE6">
          <w:rPr>
            <w:rFonts w:ascii="Calibri" w:hAnsi="Calibri"/>
            <w:noProof/>
            <w:sz w:val="22"/>
            <w:szCs w:val="22"/>
          </w:rPr>
          <w:tab/>
        </w:r>
        <w:r w:rsidRPr="00AC711D">
          <w:rPr>
            <w:rStyle w:val="Hyperlink"/>
            <w:noProof/>
          </w:rPr>
          <w:t>Class Boundary</w:t>
        </w:r>
        <w:r>
          <w:rPr>
            <w:noProof/>
            <w:webHidden/>
          </w:rPr>
          <w:tab/>
        </w:r>
        <w:r>
          <w:rPr>
            <w:noProof/>
            <w:webHidden/>
          </w:rPr>
          <w:fldChar w:fldCharType="begin"/>
        </w:r>
        <w:r>
          <w:rPr>
            <w:noProof/>
            <w:webHidden/>
          </w:rPr>
          <w:instrText xml:space="preserve"> PAGEREF _Toc477757348 \h </w:instrText>
        </w:r>
        <w:r>
          <w:rPr>
            <w:noProof/>
            <w:webHidden/>
          </w:rPr>
        </w:r>
        <w:r>
          <w:rPr>
            <w:noProof/>
            <w:webHidden/>
          </w:rPr>
          <w:fldChar w:fldCharType="separate"/>
        </w:r>
        <w:r>
          <w:rPr>
            <w:noProof/>
            <w:webHidden/>
          </w:rPr>
          <w:t>290</w:t>
        </w:r>
        <w:r>
          <w:rPr>
            <w:noProof/>
            <w:webHidden/>
          </w:rPr>
          <w:fldChar w:fldCharType="end"/>
        </w:r>
      </w:hyperlink>
    </w:p>
    <w:p w:rsidR="00925DE6" w:rsidRPr="00925DE6" w:rsidRDefault="00925DE6">
      <w:pPr>
        <w:pStyle w:val="TOC2"/>
        <w:rPr>
          <w:rFonts w:ascii="Calibri" w:hAnsi="Calibri"/>
          <w:noProof/>
          <w:sz w:val="22"/>
          <w:szCs w:val="22"/>
        </w:rPr>
      </w:pPr>
      <w:hyperlink w:anchor="_Toc477757349" w:history="1">
        <w:r w:rsidRPr="00AC711D">
          <w:rPr>
            <w:rStyle w:val="Hyperlink"/>
            <w:noProof/>
          </w:rPr>
          <w:t>57.4</w:t>
        </w:r>
        <w:r w:rsidRPr="00925DE6">
          <w:rPr>
            <w:rFonts w:ascii="Calibri" w:hAnsi="Calibri"/>
            <w:noProof/>
            <w:sz w:val="22"/>
            <w:szCs w:val="22"/>
          </w:rPr>
          <w:tab/>
        </w:r>
        <w:r w:rsidRPr="00AC711D">
          <w:rPr>
            <w:rStyle w:val="Hyperlink"/>
            <w:noProof/>
          </w:rPr>
          <w:t>Association Class Boundary of System</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_Toc477757349 \h </w:instrText>
        </w:r>
        <w:r>
          <w:rPr>
            <w:noProof/>
            <w:webHidden/>
          </w:rPr>
        </w:r>
        <w:r>
          <w:rPr>
            <w:noProof/>
            <w:webHidden/>
          </w:rPr>
          <w:fldChar w:fldCharType="separate"/>
        </w:r>
        <w:r>
          <w:rPr>
            <w:noProof/>
            <w:webHidden/>
          </w:rPr>
          <w:t>290</w:t>
        </w:r>
        <w:r>
          <w:rPr>
            <w:noProof/>
            <w:webHidden/>
          </w:rPr>
          <w:fldChar w:fldCharType="end"/>
        </w:r>
      </w:hyperlink>
    </w:p>
    <w:p w:rsidR="00925DE6" w:rsidRPr="00925DE6" w:rsidRDefault="00925DE6">
      <w:pPr>
        <w:pStyle w:val="TOC2"/>
        <w:rPr>
          <w:rFonts w:ascii="Calibri" w:hAnsi="Calibri"/>
          <w:noProof/>
          <w:sz w:val="22"/>
          <w:szCs w:val="22"/>
        </w:rPr>
      </w:pPr>
      <w:hyperlink w:anchor="_Toc477757350" w:history="1">
        <w:r w:rsidRPr="00AC711D">
          <w:rPr>
            <w:rStyle w:val="Hyperlink"/>
            <w:noProof/>
          </w:rPr>
          <w:t>57.5</w:t>
        </w:r>
        <w:r w:rsidRPr="00925DE6">
          <w:rPr>
            <w:rFonts w:ascii="Calibri" w:hAnsi="Calibri"/>
            <w:noProof/>
            <w:sz w:val="22"/>
            <w:szCs w:val="22"/>
          </w:rPr>
          <w:tab/>
        </w:r>
        <w:r w:rsidRPr="00AC711D">
          <w:rPr>
            <w:rStyle w:val="Hyperlink"/>
            <w:noProof/>
          </w:rPr>
          <w:t>Association Class Opening in a Boundary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_Toc477757350 \h </w:instrText>
        </w:r>
        <w:r>
          <w:rPr>
            <w:noProof/>
            <w:webHidden/>
          </w:rPr>
        </w:r>
        <w:r>
          <w:rPr>
            <w:noProof/>
            <w:webHidden/>
          </w:rPr>
          <w:fldChar w:fldCharType="separate"/>
        </w:r>
        <w:r>
          <w:rPr>
            <w:noProof/>
            <w:webHidden/>
          </w:rPr>
          <w:t>291</w:t>
        </w:r>
        <w:r>
          <w:rPr>
            <w:noProof/>
            <w:webHidden/>
          </w:rPr>
          <w:fldChar w:fldCharType="end"/>
        </w:r>
      </w:hyperlink>
    </w:p>
    <w:p w:rsidR="00925DE6" w:rsidRPr="00925DE6" w:rsidRDefault="00925DE6">
      <w:pPr>
        <w:pStyle w:val="TOC2"/>
        <w:rPr>
          <w:rFonts w:ascii="Calibri" w:hAnsi="Calibri"/>
          <w:noProof/>
          <w:sz w:val="22"/>
          <w:szCs w:val="22"/>
        </w:rPr>
      </w:pPr>
      <w:hyperlink w:anchor="_Toc477757351" w:history="1">
        <w:r w:rsidRPr="00AC711D">
          <w:rPr>
            <w:rStyle w:val="Hyperlink"/>
            <w:noProof/>
          </w:rPr>
          <w:t>57.6</w:t>
        </w:r>
        <w:r w:rsidRPr="00925DE6">
          <w:rPr>
            <w:rFonts w:ascii="Calibri" w:hAnsi="Calibri"/>
            <w:noProof/>
            <w:sz w:val="22"/>
            <w:szCs w:val="22"/>
          </w:rPr>
          <w:tab/>
        </w:r>
        <w:r w:rsidRPr="00AC711D">
          <w:rPr>
            <w:rStyle w:val="Hyperlink"/>
            <w:noProof/>
          </w:rPr>
          <w:t>Association Class Point Of Entry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_Toc477757351 \h </w:instrText>
        </w:r>
        <w:r>
          <w:rPr>
            <w:noProof/>
            <w:webHidden/>
          </w:rPr>
        </w:r>
        <w:r>
          <w:rPr>
            <w:noProof/>
            <w:webHidden/>
          </w:rPr>
          <w:fldChar w:fldCharType="separate"/>
        </w:r>
        <w:r>
          <w:rPr>
            <w:noProof/>
            <w:webHidden/>
          </w:rPr>
          <w:t>291</w:t>
        </w:r>
        <w:r>
          <w:rPr>
            <w:noProof/>
            <w:webHidden/>
          </w:rPr>
          <w:fldChar w:fldCharType="end"/>
        </w:r>
      </w:hyperlink>
    </w:p>
    <w:p w:rsidR="00925DE6" w:rsidRPr="00925DE6" w:rsidRDefault="00925DE6">
      <w:pPr>
        <w:pStyle w:val="TOC2"/>
        <w:rPr>
          <w:rFonts w:ascii="Calibri" w:hAnsi="Calibri"/>
          <w:noProof/>
          <w:sz w:val="22"/>
          <w:szCs w:val="22"/>
        </w:rPr>
      </w:pPr>
      <w:hyperlink w:anchor="_Toc477757352" w:history="1">
        <w:r w:rsidRPr="00AC711D">
          <w:rPr>
            <w:rStyle w:val="Hyperlink"/>
            <w:noProof/>
          </w:rPr>
          <w:t>57.7</w:t>
        </w:r>
        <w:r w:rsidRPr="00925DE6">
          <w:rPr>
            <w:rFonts w:ascii="Calibri" w:hAnsi="Calibri"/>
            <w:noProof/>
            <w:sz w:val="22"/>
            <w:szCs w:val="22"/>
          </w:rPr>
          <w:tab/>
        </w:r>
        <w:r w:rsidRPr="00AC711D">
          <w:rPr>
            <w:rStyle w:val="Hyperlink"/>
            <w:noProof/>
          </w:rPr>
          <w:t>Class Subsystem</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_Toc477757352 \h </w:instrText>
        </w:r>
        <w:r>
          <w:rPr>
            <w:noProof/>
            <w:webHidden/>
          </w:rPr>
        </w:r>
        <w:r>
          <w:rPr>
            <w:noProof/>
            <w:webHidden/>
          </w:rPr>
          <w:fldChar w:fldCharType="separate"/>
        </w:r>
        <w:r>
          <w:rPr>
            <w:noProof/>
            <w:webHidden/>
          </w:rPr>
          <w:t>292</w:t>
        </w:r>
        <w:r>
          <w:rPr>
            <w:noProof/>
            <w:webHidden/>
          </w:rPr>
          <w:fldChar w:fldCharType="end"/>
        </w:r>
      </w:hyperlink>
    </w:p>
    <w:p w:rsidR="00925DE6" w:rsidRPr="00925DE6" w:rsidRDefault="00925DE6">
      <w:pPr>
        <w:pStyle w:val="TOC2"/>
        <w:rPr>
          <w:rFonts w:ascii="Calibri" w:hAnsi="Calibri"/>
          <w:noProof/>
          <w:sz w:val="22"/>
          <w:szCs w:val="22"/>
        </w:rPr>
      </w:pPr>
      <w:hyperlink w:anchor="_Toc477757353" w:history="1">
        <w:r w:rsidRPr="00AC711D">
          <w:rPr>
            <w:rStyle w:val="Hyperlink"/>
            <w:noProof/>
          </w:rPr>
          <w:t>57.8</w:t>
        </w:r>
        <w:r w:rsidRPr="00925DE6">
          <w:rPr>
            <w:rFonts w:ascii="Calibri" w:hAnsi="Calibri"/>
            <w:noProof/>
            <w:sz w:val="22"/>
            <w:szCs w:val="22"/>
          </w:rPr>
          <w:tab/>
        </w:r>
        <w:r w:rsidRPr="00AC711D">
          <w:rPr>
            <w:rStyle w:val="Hyperlink"/>
            <w:noProof/>
          </w:rPr>
          <w:t>Class System</w:t>
        </w:r>
        <w:r>
          <w:rPr>
            <w:noProof/>
            <w:webHidden/>
          </w:rPr>
          <w:tab/>
        </w:r>
        <w:r>
          <w:rPr>
            <w:noProof/>
            <w:webHidden/>
          </w:rPr>
          <w:fldChar w:fldCharType="begin"/>
        </w:r>
        <w:r>
          <w:rPr>
            <w:noProof/>
            <w:webHidden/>
          </w:rPr>
          <w:instrText xml:space="preserve"> PAGEREF _Toc477757353 \h </w:instrText>
        </w:r>
        <w:r>
          <w:rPr>
            <w:noProof/>
            <w:webHidden/>
          </w:rPr>
        </w:r>
        <w:r>
          <w:rPr>
            <w:noProof/>
            <w:webHidden/>
          </w:rPr>
          <w:fldChar w:fldCharType="separate"/>
        </w:r>
        <w:r>
          <w:rPr>
            <w:noProof/>
            <w:webHidden/>
          </w:rPr>
          <w:t>292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54" w:history="1">
        <w:r w:rsidRPr="00AC711D">
          <w:rPr>
            <w:rStyle w:val="Hyperlink"/>
            <w:noProof/>
          </w:rPr>
          <w:t>58</w:t>
        </w:r>
        <w:r w:rsidRPr="00925DE6">
          <w:rPr>
            <w:rFonts w:ascii="Calibri" w:hAnsi="Calibri"/>
            <w:noProof/>
            <w:sz w:val="22"/>
            <w:szCs w:val="22"/>
          </w:rPr>
          <w:tab/>
        </w:r>
        <w:r w:rsidRPr="00AC711D">
          <w:rPr>
            <w:rStyle w:val="Hyperlink"/>
            <w:noProof/>
          </w:rPr>
          <w:t>Threat-risk-conceptual-model::Generic Concept Library::Time &amp; Temporal Entities</w:t>
        </w:r>
        <w:r>
          <w:rPr>
            <w:noProof/>
            <w:webHidden/>
          </w:rPr>
          <w:tab/>
        </w:r>
        <w:r>
          <w:rPr>
            <w:noProof/>
            <w:webHidden/>
          </w:rPr>
          <w:fldChar w:fldCharType="begin"/>
        </w:r>
        <w:r>
          <w:rPr>
            <w:noProof/>
            <w:webHidden/>
          </w:rPr>
          <w:instrText xml:space="preserve"> PAGEREF _Toc477757354 \h </w:instrText>
        </w:r>
        <w:r>
          <w:rPr>
            <w:noProof/>
            <w:webHidden/>
          </w:rPr>
        </w:r>
        <w:r>
          <w:rPr>
            <w:noProof/>
            <w:webHidden/>
          </w:rPr>
          <w:fldChar w:fldCharType="separate"/>
        </w:r>
        <w:r>
          <w:rPr>
            <w:noProof/>
            <w:webHidden/>
          </w:rPr>
          <w:t>293</w:t>
        </w:r>
        <w:r>
          <w:rPr>
            <w:noProof/>
            <w:webHidden/>
          </w:rPr>
          <w:fldChar w:fldCharType="end"/>
        </w:r>
      </w:hyperlink>
    </w:p>
    <w:p w:rsidR="00925DE6" w:rsidRPr="00925DE6" w:rsidRDefault="00925DE6">
      <w:pPr>
        <w:pStyle w:val="TOC2"/>
        <w:rPr>
          <w:rFonts w:ascii="Calibri" w:hAnsi="Calibri"/>
          <w:noProof/>
          <w:sz w:val="22"/>
          <w:szCs w:val="22"/>
        </w:rPr>
      </w:pPr>
      <w:hyperlink w:anchor="_Toc477757355" w:history="1">
        <w:r w:rsidRPr="00AC711D">
          <w:rPr>
            <w:rStyle w:val="Hyperlink"/>
            <w:noProof/>
          </w:rPr>
          <w:t>58.1</w:t>
        </w:r>
        <w:r w:rsidRPr="00925DE6">
          <w:rPr>
            <w:rFonts w:ascii="Calibri" w:hAnsi="Calibri"/>
            <w:noProof/>
            <w:sz w:val="22"/>
            <w:szCs w:val="22"/>
          </w:rPr>
          <w:tab/>
        </w:r>
        <w:r w:rsidRPr="00AC711D">
          <w:rPr>
            <w:rStyle w:val="Hyperlink"/>
            <w:noProof/>
          </w:rPr>
          <w:t>Diagram: Time</w:t>
        </w:r>
        <w:r>
          <w:rPr>
            <w:noProof/>
            <w:webHidden/>
          </w:rPr>
          <w:tab/>
        </w:r>
        <w:r>
          <w:rPr>
            <w:noProof/>
            <w:webHidden/>
          </w:rPr>
          <w:fldChar w:fldCharType="begin"/>
        </w:r>
        <w:r>
          <w:rPr>
            <w:noProof/>
            <w:webHidden/>
          </w:rPr>
          <w:instrText xml:space="preserve"> PAGEREF _Toc477757355 \h </w:instrText>
        </w:r>
        <w:r>
          <w:rPr>
            <w:noProof/>
            <w:webHidden/>
          </w:rPr>
        </w:r>
        <w:r>
          <w:rPr>
            <w:noProof/>
            <w:webHidden/>
          </w:rPr>
          <w:fldChar w:fldCharType="separate"/>
        </w:r>
        <w:r>
          <w:rPr>
            <w:noProof/>
            <w:webHidden/>
          </w:rPr>
          <w:t>294</w:t>
        </w:r>
        <w:r>
          <w:rPr>
            <w:noProof/>
            <w:webHidden/>
          </w:rPr>
          <w:fldChar w:fldCharType="end"/>
        </w:r>
      </w:hyperlink>
    </w:p>
    <w:p w:rsidR="00925DE6" w:rsidRPr="00925DE6" w:rsidRDefault="00925DE6">
      <w:pPr>
        <w:pStyle w:val="TOC2"/>
        <w:rPr>
          <w:rFonts w:ascii="Calibri" w:hAnsi="Calibri"/>
          <w:noProof/>
          <w:sz w:val="22"/>
          <w:szCs w:val="22"/>
        </w:rPr>
      </w:pPr>
      <w:hyperlink w:anchor="_Toc477757356" w:history="1">
        <w:r w:rsidRPr="00AC711D">
          <w:rPr>
            <w:rStyle w:val="Hyperlink"/>
            <w:noProof/>
          </w:rPr>
          <w:t>58.2</w:t>
        </w:r>
        <w:r w:rsidRPr="00925DE6">
          <w:rPr>
            <w:rFonts w:ascii="Calibri" w:hAnsi="Calibri"/>
            <w:noProof/>
            <w:sz w:val="22"/>
            <w:szCs w:val="22"/>
          </w:rPr>
          <w:tab/>
        </w:r>
        <w:r w:rsidRPr="00AC711D">
          <w:rPr>
            <w:rStyle w:val="Hyperlink"/>
            <w:noProof/>
          </w:rPr>
          <w:t>Class Date and Time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_Toc477757356 \h </w:instrText>
        </w:r>
        <w:r>
          <w:rPr>
            <w:noProof/>
            <w:webHidden/>
          </w:rPr>
        </w:r>
        <w:r>
          <w:rPr>
            <w:noProof/>
            <w:webHidden/>
          </w:rPr>
          <w:fldChar w:fldCharType="separate"/>
        </w:r>
        <w:r>
          <w:rPr>
            <w:noProof/>
            <w:webHidden/>
          </w:rPr>
          <w:t>295</w:t>
        </w:r>
        <w:r>
          <w:rPr>
            <w:noProof/>
            <w:webHidden/>
          </w:rPr>
          <w:fldChar w:fldCharType="end"/>
        </w:r>
      </w:hyperlink>
    </w:p>
    <w:p w:rsidR="00925DE6" w:rsidRPr="00925DE6" w:rsidRDefault="00925DE6">
      <w:pPr>
        <w:pStyle w:val="TOC2"/>
        <w:rPr>
          <w:rFonts w:ascii="Calibri" w:hAnsi="Calibri"/>
          <w:noProof/>
          <w:sz w:val="22"/>
          <w:szCs w:val="22"/>
        </w:rPr>
      </w:pPr>
      <w:hyperlink w:anchor="_Toc477757357" w:history="1">
        <w:r w:rsidRPr="00AC711D">
          <w:rPr>
            <w:rStyle w:val="Hyperlink"/>
            <w:noProof/>
          </w:rPr>
          <w:t>58.3</w:t>
        </w:r>
        <w:r w:rsidRPr="00925DE6">
          <w:rPr>
            <w:rFonts w:ascii="Calibri" w:hAnsi="Calibri"/>
            <w:noProof/>
            <w:sz w:val="22"/>
            <w:szCs w:val="22"/>
          </w:rPr>
          <w:tab/>
        </w:r>
        <w:r w:rsidRPr="00AC711D">
          <w:rPr>
            <w:rStyle w:val="Hyperlink"/>
            <w:noProof/>
          </w:rPr>
          <w:t>Class Date Coordinate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_Toc477757357 \h </w:instrText>
        </w:r>
        <w:r>
          <w:rPr>
            <w:noProof/>
            <w:webHidden/>
          </w:rPr>
        </w:r>
        <w:r>
          <w:rPr>
            <w:noProof/>
            <w:webHidden/>
          </w:rPr>
          <w:fldChar w:fldCharType="separate"/>
        </w:r>
        <w:r>
          <w:rPr>
            <w:noProof/>
            <w:webHidden/>
          </w:rPr>
          <w:t>295</w:t>
        </w:r>
        <w:r>
          <w:rPr>
            <w:noProof/>
            <w:webHidden/>
          </w:rPr>
          <w:fldChar w:fldCharType="end"/>
        </w:r>
      </w:hyperlink>
    </w:p>
    <w:p w:rsidR="00925DE6" w:rsidRPr="00925DE6" w:rsidRDefault="00925DE6">
      <w:pPr>
        <w:pStyle w:val="TOC2"/>
        <w:rPr>
          <w:rFonts w:ascii="Calibri" w:hAnsi="Calibri"/>
          <w:noProof/>
          <w:sz w:val="22"/>
          <w:szCs w:val="22"/>
        </w:rPr>
      </w:pPr>
      <w:hyperlink w:anchor="_Toc477757358" w:history="1">
        <w:r w:rsidRPr="00AC711D">
          <w:rPr>
            <w:rStyle w:val="Hyperlink"/>
            <w:noProof/>
          </w:rPr>
          <w:t>58.4</w:t>
        </w:r>
        <w:r w:rsidRPr="00925DE6">
          <w:rPr>
            <w:rFonts w:ascii="Calibri" w:hAnsi="Calibri"/>
            <w:noProof/>
            <w:sz w:val="22"/>
            <w:szCs w:val="22"/>
          </w:rPr>
          <w:tab/>
        </w:r>
        <w:r w:rsidRPr="00AC711D">
          <w:rPr>
            <w:rStyle w:val="Hyperlink"/>
            <w:noProof/>
          </w:rPr>
          <w:t>Association Duration of Entity</w:t>
        </w:r>
        <w:r>
          <w:rPr>
            <w:noProof/>
            <w:webHidden/>
          </w:rPr>
          <w:tab/>
        </w:r>
        <w:r>
          <w:rPr>
            <w:noProof/>
            <w:webHidden/>
          </w:rPr>
          <w:fldChar w:fldCharType="begin"/>
        </w:r>
        <w:r>
          <w:rPr>
            <w:noProof/>
            <w:webHidden/>
          </w:rPr>
          <w:instrText xml:space="preserve"> PAGEREF _Toc477757358 \h </w:instrText>
        </w:r>
        <w:r>
          <w:rPr>
            <w:noProof/>
            <w:webHidden/>
          </w:rPr>
        </w:r>
        <w:r>
          <w:rPr>
            <w:noProof/>
            <w:webHidden/>
          </w:rPr>
          <w:fldChar w:fldCharType="separate"/>
        </w:r>
        <w:r>
          <w:rPr>
            <w:noProof/>
            <w:webHidden/>
          </w:rPr>
          <w:t>295</w:t>
        </w:r>
        <w:r>
          <w:rPr>
            <w:noProof/>
            <w:webHidden/>
          </w:rPr>
          <w:fldChar w:fldCharType="end"/>
        </w:r>
      </w:hyperlink>
    </w:p>
    <w:p w:rsidR="00925DE6" w:rsidRPr="00925DE6" w:rsidRDefault="00925DE6">
      <w:pPr>
        <w:pStyle w:val="TOC2"/>
        <w:rPr>
          <w:rFonts w:ascii="Calibri" w:hAnsi="Calibri"/>
          <w:noProof/>
          <w:sz w:val="22"/>
          <w:szCs w:val="22"/>
        </w:rPr>
      </w:pPr>
      <w:hyperlink w:anchor="_Toc477757359" w:history="1">
        <w:r w:rsidRPr="00AC711D">
          <w:rPr>
            <w:rStyle w:val="Hyperlink"/>
            <w:noProof/>
          </w:rPr>
          <w:t>58.5</w:t>
        </w:r>
        <w:r w:rsidRPr="00925DE6">
          <w:rPr>
            <w:rFonts w:ascii="Calibri" w:hAnsi="Calibri"/>
            <w:noProof/>
            <w:sz w:val="22"/>
            <w:szCs w:val="22"/>
          </w:rPr>
          <w:tab/>
        </w:r>
        <w:r w:rsidRPr="00AC711D">
          <w:rPr>
            <w:rStyle w:val="Hyperlink"/>
            <w:noProof/>
          </w:rPr>
          <w:t>Association Entity Exists for Interval</w:t>
        </w:r>
        <w:r>
          <w:rPr>
            <w:noProof/>
            <w:webHidden/>
          </w:rPr>
          <w:tab/>
        </w:r>
        <w:r>
          <w:rPr>
            <w:noProof/>
            <w:webHidden/>
          </w:rPr>
          <w:fldChar w:fldCharType="begin"/>
        </w:r>
        <w:r>
          <w:rPr>
            <w:noProof/>
            <w:webHidden/>
          </w:rPr>
          <w:instrText xml:space="preserve"> PAGEREF _Toc477757359 \h </w:instrText>
        </w:r>
        <w:r>
          <w:rPr>
            <w:noProof/>
            <w:webHidden/>
          </w:rPr>
        </w:r>
        <w:r>
          <w:rPr>
            <w:noProof/>
            <w:webHidden/>
          </w:rPr>
          <w:fldChar w:fldCharType="separate"/>
        </w:r>
        <w:r>
          <w:rPr>
            <w:noProof/>
            <w:webHidden/>
          </w:rPr>
          <w:t>295</w:t>
        </w:r>
        <w:r>
          <w:rPr>
            <w:noProof/>
            <w:webHidden/>
          </w:rPr>
          <w:fldChar w:fldCharType="end"/>
        </w:r>
      </w:hyperlink>
    </w:p>
    <w:p w:rsidR="00925DE6" w:rsidRPr="00925DE6" w:rsidRDefault="00925DE6">
      <w:pPr>
        <w:pStyle w:val="TOC2"/>
        <w:rPr>
          <w:rFonts w:ascii="Calibri" w:hAnsi="Calibri"/>
          <w:noProof/>
          <w:sz w:val="22"/>
          <w:szCs w:val="22"/>
        </w:rPr>
      </w:pPr>
      <w:hyperlink w:anchor="_Toc477757360" w:history="1">
        <w:r w:rsidRPr="00AC711D">
          <w:rPr>
            <w:rStyle w:val="Hyperlink"/>
            <w:noProof/>
          </w:rPr>
          <w:t>58.6</w:t>
        </w:r>
        <w:r w:rsidRPr="00925DE6">
          <w:rPr>
            <w:rFonts w:ascii="Calibri" w:hAnsi="Calibri"/>
            <w:noProof/>
            <w:sz w:val="22"/>
            <w:szCs w:val="22"/>
          </w:rPr>
          <w:tab/>
        </w:r>
        <w:r w:rsidRPr="00AC711D">
          <w:rPr>
            <w:rStyle w:val="Hyperlink"/>
            <w:noProof/>
          </w:rPr>
          <w:t>Association Finish Time</w:t>
        </w:r>
        <w:r>
          <w:rPr>
            <w:noProof/>
            <w:webHidden/>
          </w:rPr>
          <w:tab/>
        </w:r>
        <w:r>
          <w:rPr>
            <w:noProof/>
            <w:webHidden/>
          </w:rPr>
          <w:fldChar w:fldCharType="begin"/>
        </w:r>
        <w:r>
          <w:rPr>
            <w:noProof/>
            <w:webHidden/>
          </w:rPr>
          <w:instrText xml:space="preserve"> PAGEREF _Toc477757360 \h </w:instrText>
        </w:r>
        <w:r>
          <w:rPr>
            <w:noProof/>
            <w:webHidden/>
          </w:rPr>
        </w:r>
        <w:r>
          <w:rPr>
            <w:noProof/>
            <w:webHidden/>
          </w:rPr>
          <w:fldChar w:fldCharType="separate"/>
        </w:r>
        <w:r>
          <w:rPr>
            <w:noProof/>
            <w:webHidden/>
          </w:rPr>
          <w:t>296</w:t>
        </w:r>
        <w:r>
          <w:rPr>
            <w:noProof/>
            <w:webHidden/>
          </w:rPr>
          <w:fldChar w:fldCharType="end"/>
        </w:r>
      </w:hyperlink>
    </w:p>
    <w:p w:rsidR="00925DE6" w:rsidRPr="00925DE6" w:rsidRDefault="00925DE6">
      <w:pPr>
        <w:pStyle w:val="TOC2"/>
        <w:rPr>
          <w:rFonts w:ascii="Calibri" w:hAnsi="Calibri"/>
          <w:noProof/>
          <w:sz w:val="22"/>
          <w:szCs w:val="22"/>
        </w:rPr>
      </w:pPr>
      <w:hyperlink w:anchor="_Toc477757361" w:history="1">
        <w:r w:rsidRPr="00AC711D">
          <w:rPr>
            <w:rStyle w:val="Hyperlink"/>
            <w:noProof/>
          </w:rPr>
          <w:t>58.7</w:t>
        </w:r>
        <w:r w:rsidRPr="00925DE6">
          <w:rPr>
            <w:rFonts w:ascii="Calibri" w:hAnsi="Calibri"/>
            <w:noProof/>
            <w:sz w:val="22"/>
            <w:szCs w:val="22"/>
          </w:rPr>
          <w:tab/>
        </w:r>
        <w:r w:rsidRPr="00AC711D">
          <w:rPr>
            <w:rStyle w:val="Hyperlink"/>
            <w:noProof/>
          </w:rPr>
          <w:t>Association Overlaps in Time</w:t>
        </w:r>
        <w:r>
          <w:rPr>
            <w:noProof/>
            <w:webHidden/>
          </w:rPr>
          <w:tab/>
        </w:r>
        <w:r>
          <w:rPr>
            <w:noProof/>
            <w:webHidden/>
          </w:rPr>
          <w:fldChar w:fldCharType="begin"/>
        </w:r>
        <w:r>
          <w:rPr>
            <w:noProof/>
            <w:webHidden/>
          </w:rPr>
          <w:instrText xml:space="preserve"> PAGEREF _Toc477757361 \h </w:instrText>
        </w:r>
        <w:r>
          <w:rPr>
            <w:noProof/>
            <w:webHidden/>
          </w:rPr>
        </w:r>
        <w:r>
          <w:rPr>
            <w:noProof/>
            <w:webHidden/>
          </w:rPr>
          <w:fldChar w:fldCharType="separate"/>
        </w:r>
        <w:r>
          <w:rPr>
            <w:noProof/>
            <w:webHidden/>
          </w:rPr>
          <w:t>297</w:t>
        </w:r>
        <w:r>
          <w:rPr>
            <w:noProof/>
            <w:webHidden/>
          </w:rPr>
          <w:fldChar w:fldCharType="end"/>
        </w:r>
      </w:hyperlink>
    </w:p>
    <w:p w:rsidR="00925DE6" w:rsidRPr="00925DE6" w:rsidRDefault="00925DE6">
      <w:pPr>
        <w:pStyle w:val="TOC2"/>
        <w:rPr>
          <w:rFonts w:ascii="Calibri" w:hAnsi="Calibri"/>
          <w:noProof/>
          <w:sz w:val="22"/>
          <w:szCs w:val="22"/>
        </w:rPr>
      </w:pPr>
      <w:hyperlink w:anchor="_Toc477757362" w:history="1">
        <w:r w:rsidRPr="00AC711D">
          <w:rPr>
            <w:rStyle w:val="Hyperlink"/>
            <w:noProof/>
          </w:rPr>
          <w:t>58.8</w:t>
        </w:r>
        <w:r w:rsidRPr="00925DE6">
          <w:rPr>
            <w:rFonts w:ascii="Calibri" w:hAnsi="Calibri"/>
            <w:noProof/>
            <w:sz w:val="22"/>
            <w:szCs w:val="22"/>
          </w:rPr>
          <w:tab/>
        </w:r>
        <w:r w:rsidRPr="00AC711D">
          <w:rPr>
            <w:rStyle w:val="Hyperlink"/>
            <w:noProof/>
          </w:rPr>
          <w:t>Association Start Time</w:t>
        </w:r>
        <w:r>
          <w:rPr>
            <w:noProof/>
            <w:webHidden/>
          </w:rPr>
          <w:tab/>
        </w:r>
        <w:r>
          <w:rPr>
            <w:noProof/>
            <w:webHidden/>
          </w:rPr>
          <w:fldChar w:fldCharType="begin"/>
        </w:r>
        <w:r>
          <w:rPr>
            <w:noProof/>
            <w:webHidden/>
          </w:rPr>
          <w:instrText xml:space="preserve"> PAGEREF _Toc477757362 \h </w:instrText>
        </w:r>
        <w:r>
          <w:rPr>
            <w:noProof/>
            <w:webHidden/>
          </w:rPr>
        </w:r>
        <w:r>
          <w:rPr>
            <w:noProof/>
            <w:webHidden/>
          </w:rPr>
          <w:fldChar w:fldCharType="separate"/>
        </w:r>
        <w:r>
          <w:rPr>
            <w:noProof/>
            <w:webHidden/>
          </w:rPr>
          <w:t>298</w:t>
        </w:r>
        <w:r>
          <w:rPr>
            <w:noProof/>
            <w:webHidden/>
          </w:rPr>
          <w:fldChar w:fldCharType="end"/>
        </w:r>
      </w:hyperlink>
    </w:p>
    <w:p w:rsidR="00925DE6" w:rsidRPr="00925DE6" w:rsidRDefault="00925DE6">
      <w:pPr>
        <w:pStyle w:val="TOC2"/>
        <w:rPr>
          <w:rFonts w:ascii="Calibri" w:hAnsi="Calibri"/>
          <w:noProof/>
          <w:sz w:val="22"/>
          <w:szCs w:val="22"/>
        </w:rPr>
      </w:pPr>
      <w:hyperlink w:anchor="_Toc477757363" w:history="1">
        <w:r w:rsidRPr="00AC711D">
          <w:rPr>
            <w:rStyle w:val="Hyperlink"/>
            <w:noProof/>
          </w:rPr>
          <w:t>58.9</w:t>
        </w:r>
        <w:r w:rsidRPr="00925DE6">
          <w:rPr>
            <w:rFonts w:ascii="Calibri" w:hAnsi="Calibri"/>
            <w:noProof/>
            <w:sz w:val="22"/>
            <w:szCs w:val="22"/>
          </w:rPr>
          <w:tab/>
        </w:r>
        <w:r w:rsidRPr="00AC711D">
          <w:rPr>
            <w:rStyle w:val="Hyperlink"/>
            <w:noProof/>
          </w:rPr>
          <w:t>Association Temporal Order</w:t>
        </w:r>
        <w:r>
          <w:rPr>
            <w:noProof/>
            <w:webHidden/>
          </w:rPr>
          <w:tab/>
        </w:r>
        <w:r>
          <w:rPr>
            <w:noProof/>
            <w:webHidden/>
          </w:rPr>
          <w:fldChar w:fldCharType="begin"/>
        </w:r>
        <w:r>
          <w:rPr>
            <w:noProof/>
            <w:webHidden/>
          </w:rPr>
          <w:instrText xml:space="preserve"> PAGEREF _Toc477757363 \h </w:instrText>
        </w:r>
        <w:r>
          <w:rPr>
            <w:noProof/>
            <w:webHidden/>
          </w:rPr>
        </w:r>
        <w:r>
          <w:rPr>
            <w:noProof/>
            <w:webHidden/>
          </w:rPr>
          <w:fldChar w:fldCharType="separate"/>
        </w:r>
        <w:r>
          <w:rPr>
            <w:noProof/>
            <w:webHidden/>
          </w:rPr>
          <w:t>299</w:t>
        </w:r>
        <w:r>
          <w:rPr>
            <w:noProof/>
            <w:webHidden/>
          </w:rPr>
          <w:fldChar w:fldCharType="end"/>
        </w:r>
      </w:hyperlink>
    </w:p>
    <w:p w:rsidR="00925DE6" w:rsidRPr="00925DE6" w:rsidRDefault="00925DE6">
      <w:pPr>
        <w:pStyle w:val="TOC2"/>
        <w:rPr>
          <w:rFonts w:ascii="Calibri" w:hAnsi="Calibri"/>
          <w:noProof/>
          <w:sz w:val="22"/>
          <w:szCs w:val="22"/>
        </w:rPr>
      </w:pPr>
      <w:hyperlink w:anchor="_Toc477757364" w:history="1">
        <w:r w:rsidRPr="00AC711D">
          <w:rPr>
            <w:rStyle w:val="Hyperlink"/>
            <w:noProof/>
          </w:rPr>
          <w:t>58.10</w:t>
        </w:r>
        <w:r w:rsidRPr="00925DE6">
          <w:rPr>
            <w:rFonts w:ascii="Calibri" w:hAnsi="Calibri"/>
            <w:noProof/>
            <w:sz w:val="22"/>
            <w:szCs w:val="22"/>
          </w:rPr>
          <w:tab/>
        </w:r>
        <w:r w:rsidRPr="00AC711D">
          <w:rPr>
            <w:rStyle w:val="Hyperlink"/>
            <w:noProof/>
          </w:rPr>
          <w:t>Association Class Temporal Part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_Toc477757364 \h </w:instrText>
        </w:r>
        <w:r>
          <w:rPr>
            <w:noProof/>
            <w:webHidden/>
          </w:rPr>
        </w:r>
        <w:r>
          <w:rPr>
            <w:noProof/>
            <w:webHidden/>
          </w:rPr>
          <w:fldChar w:fldCharType="separate"/>
        </w:r>
        <w:r>
          <w:rPr>
            <w:noProof/>
            <w:webHidden/>
          </w:rPr>
          <w:t>299</w:t>
        </w:r>
        <w:r>
          <w:rPr>
            <w:noProof/>
            <w:webHidden/>
          </w:rPr>
          <w:fldChar w:fldCharType="end"/>
        </w:r>
      </w:hyperlink>
    </w:p>
    <w:p w:rsidR="00925DE6" w:rsidRPr="00925DE6" w:rsidRDefault="00925DE6">
      <w:pPr>
        <w:pStyle w:val="TOC2"/>
        <w:rPr>
          <w:rFonts w:ascii="Calibri" w:hAnsi="Calibri"/>
          <w:noProof/>
          <w:sz w:val="22"/>
          <w:szCs w:val="22"/>
        </w:rPr>
      </w:pPr>
      <w:hyperlink w:anchor="_Toc477757365" w:history="1">
        <w:r w:rsidRPr="00AC711D">
          <w:rPr>
            <w:rStyle w:val="Hyperlink"/>
            <w:noProof/>
          </w:rPr>
          <w:t>58.11</w:t>
        </w:r>
        <w:r w:rsidRPr="00925DE6">
          <w:rPr>
            <w:rFonts w:ascii="Calibri" w:hAnsi="Calibri"/>
            <w:noProof/>
            <w:sz w:val="22"/>
            <w:szCs w:val="22"/>
          </w:rPr>
          <w:tab/>
        </w:r>
        <w:r w:rsidRPr="00AC711D">
          <w:rPr>
            <w:rStyle w:val="Hyperlink"/>
            <w:noProof/>
          </w:rPr>
          <w:t>Class Time Coordinate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_Toc477757365 \h </w:instrText>
        </w:r>
        <w:r>
          <w:rPr>
            <w:noProof/>
            <w:webHidden/>
          </w:rPr>
        </w:r>
        <w:r>
          <w:rPr>
            <w:noProof/>
            <w:webHidden/>
          </w:rPr>
          <w:fldChar w:fldCharType="separate"/>
        </w:r>
        <w:r>
          <w:rPr>
            <w:noProof/>
            <w:webHidden/>
          </w:rPr>
          <w:t>300</w:t>
        </w:r>
        <w:r>
          <w:rPr>
            <w:noProof/>
            <w:webHidden/>
          </w:rPr>
          <w:fldChar w:fldCharType="end"/>
        </w:r>
      </w:hyperlink>
    </w:p>
    <w:p w:rsidR="00925DE6" w:rsidRPr="00925DE6" w:rsidRDefault="00925DE6">
      <w:pPr>
        <w:pStyle w:val="TOC2"/>
        <w:rPr>
          <w:rFonts w:ascii="Calibri" w:hAnsi="Calibri"/>
          <w:noProof/>
          <w:sz w:val="22"/>
          <w:szCs w:val="22"/>
        </w:rPr>
      </w:pPr>
      <w:hyperlink w:anchor="_Toc477757366" w:history="1">
        <w:r w:rsidRPr="00AC711D">
          <w:rPr>
            <w:rStyle w:val="Hyperlink"/>
            <w:noProof/>
          </w:rPr>
          <w:t>58.12</w:t>
        </w:r>
        <w:r w:rsidRPr="00925DE6">
          <w:rPr>
            <w:rFonts w:ascii="Calibri" w:hAnsi="Calibri"/>
            <w:noProof/>
            <w:sz w:val="22"/>
            <w:szCs w:val="22"/>
          </w:rPr>
          <w:tab/>
        </w:r>
        <w:r w:rsidRPr="00AC711D">
          <w:rPr>
            <w:rStyle w:val="Hyperlink"/>
            <w:noProof/>
          </w:rPr>
          <w:t>Class Time Interval</w:t>
        </w:r>
        <w:r>
          <w:rPr>
            <w:noProof/>
            <w:webHidden/>
          </w:rPr>
          <w:tab/>
        </w:r>
        <w:r>
          <w:rPr>
            <w:noProof/>
            <w:webHidden/>
          </w:rPr>
          <w:fldChar w:fldCharType="begin"/>
        </w:r>
        <w:r>
          <w:rPr>
            <w:noProof/>
            <w:webHidden/>
          </w:rPr>
          <w:instrText xml:space="preserve"> PAGEREF _Toc477757366 \h </w:instrText>
        </w:r>
        <w:r>
          <w:rPr>
            <w:noProof/>
            <w:webHidden/>
          </w:rPr>
        </w:r>
        <w:r>
          <w:rPr>
            <w:noProof/>
            <w:webHidden/>
          </w:rPr>
          <w:fldChar w:fldCharType="separate"/>
        </w:r>
        <w:r>
          <w:rPr>
            <w:noProof/>
            <w:webHidden/>
          </w:rPr>
          <w:t>300</w:t>
        </w:r>
        <w:r>
          <w:rPr>
            <w:noProof/>
            <w:webHidden/>
          </w:rPr>
          <w:fldChar w:fldCharType="end"/>
        </w:r>
      </w:hyperlink>
    </w:p>
    <w:p w:rsidR="00925DE6" w:rsidRPr="00925DE6" w:rsidRDefault="00925DE6">
      <w:pPr>
        <w:pStyle w:val="TOC2"/>
        <w:rPr>
          <w:rFonts w:ascii="Calibri" w:hAnsi="Calibri"/>
          <w:noProof/>
          <w:sz w:val="22"/>
          <w:szCs w:val="22"/>
        </w:rPr>
      </w:pPr>
      <w:hyperlink w:anchor="_Toc477757367" w:history="1">
        <w:r w:rsidRPr="00AC711D">
          <w:rPr>
            <w:rStyle w:val="Hyperlink"/>
            <w:noProof/>
          </w:rPr>
          <w:t>58.13</w:t>
        </w:r>
        <w:r w:rsidRPr="00925DE6">
          <w:rPr>
            <w:rFonts w:ascii="Calibri" w:hAnsi="Calibri"/>
            <w:noProof/>
            <w:sz w:val="22"/>
            <w:szCs w:val="22"/>
          </w:rPr>
          <w:tab/>
        </w:r>
        <w:r w:rsidRPr="00AC711D">
          <w:rPr>
            <w:rStyle w:val="Hyperlink"/>
            <w:noProof/>
          </w:rPr>
          <w:t>Class Time Point</w:t>
        </w:r>
        <w:r>
          <w:rPr>
            <w:noProof/>
            <w:webHidden/>
          </w:rPr>
          <w:tab/>
        </w:r>
        <w:r>
          <w:rPr>
            <w:noProof/>
            <w:webHidden/>
          </w:rPr>
          <w:fldChar w:fldCharType="begin"/>
        </w:r>
        <w:r>
          <w:rPr>
            <w:noProof/>
            <w:webHidden/>
          </w:rPr>
          <w:instrText xml:space="preserve"> PAGEREF _Toc477757367 \h </w:instrText>
        </w:r>
        <w:r>
          <w:rPr>
            <w:noProof/>
            <w:webHidden/>
          </w:rPr>
        </w:r>
        <w:r>
          <w:rPr>
            <w:noProof/>
            <w:webHidden/>
          </w:rPr>
          <w:fldChar w:fldCharType="separate"/>
        </w:r>
        <w:r>
          <w:rPr>
            <w:noProof/>
            <w:webHidden/>
          </w:rPr>
          <w:t>301</w:t>
        </w:r>
        <w:r>
          <w:rPr>
            <w:noProof/>
            <w:webHidden/>
          </w:rPr>
          <w:fldChar w:fldCharType="end"/>
        </w:r>
      </w:hyperlink>
    </w:p>
    <w:p w:rsidR="00925DE6" w:rsidRPr="00925DE6" w:rsidRDefault="00925DE6">
      <w:pPr>
        <w:pStyle w:val="TOC2"/>
        <w:rPr>
          <w:rFonts w:ascii="Calibri" w:hAnsi="Calibri"/>
          <w:noProof/>
          <w:sz w:val="22"/>
          <w:szCs w:val="22"/>
        </w:rPr>
      </w:pPr>
      <w:hyperlink w:anchor="_Toc477757368" w:history="1">
        <w:r w:rsidRPr="00AC711D">
          <w:rPr>
            <w:rStyle w:val="Hyperlink"/>
            <w:noProof/>
          </w:rPr>
          <w:t>58.14</w:t>
        </w:r>
        <w:r w:rsidRPr="00925DE6">
          <w:rPr>
            <w:rFonts w:ascii="Calibri" w:hAnsi="Calibri"/>
            <w:noProof/>
            <w:sz w:val="22"/>
            <w:szCs w:val="22"/>
          </w:rPr>
          <w:tab/>
        </w:r>
        <w:r w:rsidRPr="00AC711D">
          <w:rPr>
            <w:rStyle w:val="Hyperlink"/>
            <w:noProof/>
          </w:rPr>
          <w:t>Class Time Scale</w:t>
        </w:r>
        <w:r>
          <w:rPr>
            <w:noProof/>
            <w:webHidden/>
          </w:rPr>
          <w:tab/>
        </w:r>
        <w:r>
          <w:rPr>
            <w:noProof/>
            <w:webHidden/>
          </w:rPr>
          <w:fldChar w:fldCharType="begin"/>
        </w:r>
        <w:r>
          <w:rPr>
            <w:noProof/>
            <w:webHidden/>
          </w:rPr>
          <w:instrText xml:space="preserve"> PAGEREF _Toc477757368 \h </w:instrText>
        </w:r>
        <w:r>
          <w:rPr>
            <w:noProof/>
            <w:webHidden/>
          </w:rPr>
        </w:r>
        <w:r>
          <w:rPr>
            <w:noProof/>
            <w:webHidden/>
          </w:rPr>
          <w:fldChar w:fldCharType="separate"/>
        </w:r>
        <w:r>
          <w:rPr>
            <w:noProof/>
            <w:webHidden/>
          </w:rPr>
          <w:t>301</w:t>
        </w:r>
        <w:r>
          <w:rPr>
            <w:noProof/>
            <w:webHidden/>
          </w:rPr>
          <w:fldChar w:fldCharType="end"/>
        </w:r>
      </w:hyperlink>
    </w:p>
    <w:p w:rsidR="00925DE6" w:rsidRPr="00925DE6" w:rsidRDefault="00925DE6">
      <w:pPr>
        <w:pStyle w:val="TOC2"/>
        <w:rPr>
          <w:rFonts w:ascii="Calibri" w:hAnsi="Calibri"/>
          <w:noProof/>
          <w:sz w:val="22"/>
          <w:szCs w:val="22"/>
        </w:rPr>
      </w:pPr>
      <w:hyperlink w:anchor="_Toc477757369" w:history="1">
        <w:r w:rsidRPr="00AC711D">
          <w:rPr>
            <w:rStyle w:val="Hyperlink"/>
            <w:noProof/>
          </w:rPr>
          <w:t>58.15</w:t>
        </w:r>
        <w:r w:rsidRPr="00925DE6">
          <w:rPr>
            <w:rFonts w:ascii="Calibri" w:hAnsi="Calibri"/>
            <w:noProof/>
            <w:sz w:val="22"/>
            <w:szCs w:val="22"/>
          </w:rPr>
          <w:tab/>
        </w:r>
        <w:r w:rsidRPr="00AC711D">
          <w:rPr>
            <w:rStyle w:val="Hyperlink"/>
            <w:noProof/>
          </w:rPr>
          <w:t>Association Time Scale Granularity</w:t>
        </w:r>
        <w:r>
          <w:rPr>
            <w:noProof/>
            <w:webHidden/>
          </w:rPr>
          <w:tab/>
        </w:r>
        <w:r>
          <w:rPr>
            <w:noProof/>
            <w:webHidden/>
          </w:rPr>
          <w:fldChar w:fldCharType="begin"/>
        </w:r>
        <w:r>
          <w:rPr>
            <w:noProof/>
            <w:webHidden/>
          </w:rPr>
          <w:instrText xml:space="preserve"> PAGEREF _Toc477757369 \h </w:instrText>
        </w:r>
        <w:r>
          <w:rPr>
            <w:noProof/>
            <w:webHidden/>
          </w:rPr>
        </w:r>
        <w:r>
          <w:rPr>
            <w:noProof/>
            <w:webHidden/>
          </w:rPr>
          <w:fldChar w:fldCharType="separate"/>
        </w:r>
        <w:r>
          <w:rPr>
            <w:noProof/>
            <w:webHidden/>
          </w:rPr>
          <w:t>301</w:t>
        </w:r>
        <w:r>
          <w:rPr>
            <w:noProof/>
            <w:webHidden/>
          </w:rPr>
          <w:fldChar w:fldCharType="end"/>
        </w:r>
      </w:hyperlink>
    </w:p>
    <w:p w:rsidR="00925DE6" w:rsidRPr="00925DE6" w:rsidRDefault="00925DE6">
      <w:pPr>
        <w:pStyle w:val="TOC2"/>
        <w:rPr>
          <w:rFonts w:ascii="Calibri" w:hAnsi="Calibri"/>
          <w:noProof/>
          <w:sz w:val="22"/>
          <w:szCs w:val="22"/>
        </w:rPr>
      </w:pPr>
      <w:hyperlink w:anchor="_Toc477757370" w:history="1">
        <w:r w:rsidRPr="00AC711D">
          <w:rPr>
            <w:rStyle w:val="Hyperlink"/>
            <w:noProof/>
          </w:rPr>
          <w:t>58.16</w:t>
        </w:r>
        <w:r w:rsidRPr="00925DE6">
          <w:rPr>
            <w:rFonts w:ascii="Calibri" w:hAnsi="Calibri"/>
            <w:noProof/>
            <w:sz w:val="22"/>
            <w:szCs w:val="22"/>
          </w:rPr>
          <w:tab/>
        </w:r>
        <w:r w:rsidRPr="00AC711D">
          <w:rPr>
            <w:rStyle w:val="Hyperlink"/>
            <w:noProof/>
          </w:rPr>
          <w:t>Association Time Scale of Time Point</w:t>
        </w:r>
        <w:r>
          <w:rPr>
            <w:noProof/>
            <w:webHidden/>
          </w:rPr>
          <w:tab/>
        </w:r>
        <w:r>
          <w:rPr>
            <w:noProof/>
            <w:webHidden/>
          </w:rPr>
          <w:fldChar w:fldCharType="begin"/>
        </w:r>
        <w:r>
          <w:rPr>
            <w:noProof/>
            <w:webHidden/>
          </w:rPr>
          <w:instrText xml:space="preserve"> PAGEREF _Toc477757370 \h </w:instrText>
        </w:r>
        <w:r>
          <w:rPr>
            <w:noProof/>
            <w:webHidden/>
          </w:rPr>
        </w:r>
        <w:r>
          <w:rPr>
            <w:noProof/>
            <w:webHidden/>
          </w:rPr>
          <w:fldChar w:fldCharType="separate"/>
        </w:r>
        <w:r>
          <w:rPr>
            <w:noProof/>
            <w:webHidden/>
          </w:rPr>
          <w:t>302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71" w:history="1">
        <w:r w:rsidRPr="00AC711D">
          <w:rPr>
            <w:rStyle w:val="Hyperlink"/>
            <w:noProof/>
          </w:rPr>
          <w:t>59</w:t>
        </w:r>
        <w:r w:rsidRPr="00925DE6">
          <w:rPr>
            <w:rFonts w:ascii="Calibri" w:hAnsi="Calibri"/>
            <w:noProof/>
            <w:sz w:val="22"/>
            <w:szCs w:val="22"/>
          </w:rPr>
          <w:tab/>
        </w:r>
        <w:r w:rsidRPr="00AC711D">
          <w:rPr>
            <w:rStyle w:val="Hyperlink"/>
            <w:noProof/>
          </w:rPr>
          <w:t>Threat-risk-conceptual-model::Generic Concept Library::Time &amp; Temporal Entities::ISO Time Scale</w:t>
        </w:r>
        <w:r>
          <w:rPr>
            <w:noProof/>
            <w:webHidden/>
          </w:rPr>
          <w:tab/>
        </w:r>
        <w:r>
          <w:rPr>
            <w:noProof/>
            <w:webHidden/>
          </w:rPr>
          <w:fldChar w:fldCharType="begin"/>
        </w:r>
        <w:r>
          <w:rPr>
            <w:noProof/>
            <w:webHidden/>
          </w:rPr>
          <w:instrText xml:space="preserve"> PAGEREF _Toc477757371 \h </w:instrText>
        </w:r>
        <w:r>
          <w:rPr>
            <w:noProof/>
            <w:webHidden/>
          </w:rPr>
        </w:r>
        <w:r>
          <w:rPr>
            <w:noProof/>
            <w:webHidden/>
          </w:rPr>
          <w:fldChar w:fldCharType="separate"/>
        </w:r>
        <w:r>
          <w:rPr>
            <w:noProof/>
            <w:webHidden/>
          </w:rPr>
          <w:t>303</w:t>
        </w:r>
        <w:r>
          <w:rPr>
            <w:noProof/>
            <w:webHidden/>
          </w:rPr>
          <w:fldChar w:fldCharType="end"/>
        </w:r>
      </w:hyperlink>
    </w:p>
    <w:p w:rsidR="00925DE6" w:rsidRPr="00925DE6" w:rsidRDefault="00925DE6">
      <w:pPr>
        <w:pStyle w:val="TOC2"/>
        <w:rPr>
          <w:rFonts w:ascii="Calibri" w:hAnsi="Calibri"/>
          <w:noProof/>
          <w:sz w:val="22"/>
          <w:szCs w:val="22"/>
        </w:rPr>
      </w:pPr>
      <w:hyperlink w:anchor="_Toc477757372" w:history="1">
        <w:r w:rsidRPr="00AC711D">
          <w:rPr>
            <w:rStyle w:val="Hyperlink"/>
            <w:noProof/>
          </w:rPr>
          <w:t>59.1</w:t>
        </w:r>
        <w:r w:rsidRPr="00925DE6">
          <w:rPr>
            <w:rFonts w:ascii="Calibri" w:hAnsi="Calibri"/>
            <w:noProof/>
            <w:sz w:val="22"/>
            <w:szCs w:val="22"/>
          </w:rPr>
          <w:tab/>
        </w:r>
        <w:r w:rsidRPr="00AC711D">
          <w:rPr>
            <w:rStyle w:val="Hyperlink"/>
            <w:noProof/>
          </w:rPr>
          <w:t>Diagram: ISO Time</w:t>
        </w:r>
        <w:r>
          <w:rPr>
            <w:noProof/>
            <w:webHidden/>
          </w:rPr>
          <w:tab/>
        </w:r>
        <w:r>
          <w:rPr>
            <w:noProof/>
            <w:webHidden/>
          </w:rPr>
          <w:fldChar w:fldCharType="begin"/>
        </w:r>
        <w:r>
          <w:rPr>
            <w:noProof/>
            <w:webHidden/>
          </w:rPr>
          <w:instrText xml:space="preserve"> PAGEREF _Toc477757372 \h </w:instrText>
        </w:r>
        <w:r>
          <w:rPr>
            <w:noProof/>
            <w:webHidden/>
          </w:rPr>
        </w:r>
        <w:r>
          <w:rPr>
            <w:noProof/>
            <w:webHidden/>
          </w:rPr>
          <w:fldChar w:fldCharType="separate"/>
        </w:r>
        <w:r>
          <w:rPr>
            <w:noProof/>
            <w:webHidden/>
          </w:rPr>
          <w:t>303</w:t>
        </w:r>
        <w:r>
          <w:rPr>
            <w:noProof/>
            <w:webHidden/>
          </w:rPr>
          <w:fldChar w:fldCharType="end"/>
        </w:r>
      </w:hyperlink>
    </w:p>
    <w:p w:rsidR="00925DE6" w:rsidRPr="00925DE6" w:rsidRDefault="00925DE6">
      <w:pPr>
        <w:pStyle w:val="TOC2"/>
        <w:rPr>
          <w:rFonts w:ascii="Calibri" w:hAnsi="Calibri"/>
          <w:noProof/>
          <w:sz w:val="22"/>
          <w:szCs w:val="22"/>
        </w:rPr>
      </w:pPr>
      <w:hyperlink w:anchor="_Toc477757373" w:history="1">
        <w:r w:rsidRPr="00AC711D">
          <w:rPr>
            <w:rStyle w:val="Hyperlink"/>
            <w:noProof/>
          </w:rPr>
          <w:t>59.2</w:t>
        </w:r>
        <w:r w:rsidRPr="00925DE6">
          <w:rPr>
            <w:rFonts w:ascii="Calibri" w:hAnsi="Calibri"/>
            <w:noProof/>
            <w:sz w:val="22"/>
            <w:szCs w:val="22"/>
          </w:rPr>
          <w:tab/>
        </w:r>
        <w:r w:rsidRPr="00AC711D">
          <w:rPr>
            <w:rStyle w:val="Hyperlink"/>
            <w:noProof/>
          </w:rPr>
          <w:t>Class Date Time Coordinate (ISO 8601)</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_Toc477757373 \h </w:instrText>
        </w:r>
        <w:r>
          <w:rPr>
            <w:noProof/>
            <w:webHidden/>
          </w:rPr>
        </w:r>
        <w:r>
          <w:rPr>
            <w:noProof/>
            <w:webHidden/>
          </w:rPr>
          <w:fldChar w:fldCharType="separate"/>
        </w:r>
        <w:r>
          <w:rPr>
            <w:noProof/>
            <w:webHidden/>
          </w:rPr>
          <w:t>304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74" w:history="1">
        <w:r w:rsidRPr="00AC711D">
          <w:rPr>
            <w:rStyle w:val="Hyperlink"/>
            <w:noProof/>
          </w:rPr>
          <w:t>60</w:t>
        </w:r>
        <w:r w:rsidRPr="00925DE6">
          <w:rPr>
            <w:rFonts w:ascii="Calibri" w:hAnsi="Calibri"/>
            <w:noProof/>
            <w:sz w:val="22"/>
            <w:szCs w:val="22"/>
          </w:rPr>
          <w:tab/>
        </w:r>
        <w:r w:rsidRPr="00AC711D">
          <w:rPr>
            <w:rStyle w:val="Hyperlink"/>
            <w:noProof/>
          </w:rPr>
          <w:t>Threat-risk-conceptual-model::Generic Concept Library::Time &amp; Temporal Entities::XSD Time Scale</w:t>
        </w:r>
        <w:r>
          <w:rPr>
            <w:noProof/>
            <w:webHidden/>
          </w:rPr>
          <w:tab/>
        </w:r>
        <w:r>
          <w:rPr>
            <w:noProof/>
            <w:webHidden/>
          </w:rPr>
          <w:fldChar w:fldCharType="begin"/>
        </w:r>
        <w:r>
          <w:rPr>
            <w:noProof/>
            <w:webHidden/>
          </w:rPr>
          <w:instrText xml:space="preserve"> PAGEREF _Toc477757374 \h </w:instrText>
        </w:r>
        <w:r>
          <w:rPr>
            <w:noProof/>
            <w:webHidden/>
          </w:rPr>
        </w:r>
        <w:r>
          <w:rPr>
            <w:noProof/>
            <w:webHidden/>
          </w:rPr>
          <w:fldChar w:fldCharType="separate"/>
        </w:r>
        <w:r>
          <w:rPr>
            <w:noProof/>
            <w:webHidden/>
          </w:rPr>
          <w:t>305</w:t>
        </w:r>
        <w:r>
          <w:rPr>
            <w:noProof/>
            <w:webHidden/>
          </w:rPr>
          <w:fldChar w:fldCharType="end"/>
        </w:r>
      </w:hyperlink>
    </w:p>
    <w:p w:rsidR="00925DE6" w:rsidRPr="00925DE6" w:rsidRDefault="00925DE6">
      <w:pPr>
        <w:pStyle w:val="TOC2"/>
        <w:rPr>
          <w:rFonts w:ascii="Calibri" w:hAnsi="Calibri"/>
          <w:noProof/>
          <w:sz w:val="22"/>
          <w:szCs w:val="22"/>
        </w:rPr>
      </w:pPr>
      <w:hyperlink w:anchor="_Toc477757375" w:history="1">
        <w:r w:rsidRPr="00AC711D">
          <w:rPr>
            <w:rStyle w:val="Hyperlink"/>
            <w:noProof/>
          </w:rPr>
          <w:t>60.1</w:t>
        </w:r>
        <w:r w:rsidRPr="00925DE6">
          <w:rPr>
            <w:rFonts w:ascii="Calibri" w:hAnsi="Calibri"/>
            <w:noProof/>
            <w:sz w:val="22"/>
            <w:szCs w:val="22"/>
          </w:rPr>
          <w:tab/>
        </w:r>
        <w:r w:rsidRPr="00AC711D">
          <w:rPr>
            <w:rStyle w:val="Hyperlink"/>
            <w:noProof/>
          </w:rPr>
          <w:t>Diagram: XSD Time Scale</w:t>
        </w:r>
        <w:r>
          <w:rPr>
            <w:noProof/>
            <w:webHidden/>
          </w:rPr>
          <w:tab/>
        </w:r>
        <w:r>
          <w:rPr>
            <w:noProof/>
            <w:webHidden/>
          </w:rPr>
          <w:fldChar w:fldCharType="begin"/>
        </w:r>
        <w:r>
          <w:rPr>
            <w:noProof/>
            <w:webHidden/>
          </w:rPr>
          <w:instrText xml:space="preserve"> PAGEREF _Toc477757375 \h </w:instrText>
        </w:r>
        <w:r>
          <w:rPr>
            <w:noProof/>
            <w:webHidden/>
          </w:rPr>
        </w:r>
        <w:r>
          <w:rPr>
            <w:noProof/>
            <w:webHidden/>
          </w:rPr>
          <w:fldChar w:fldCharType="separate"/>
        </w:r>
        <w:r>
          <w:rPr>
            <w:noProof/>
            <w:webHidden/>
          </w:rPr>
          <w:t>305</w:t>
        </w:r>
        <w:r>
          <w:rPr>
            <w:noProof/>
            <w:webHidden/>
          </w:rPr>
          <w:fldChar w:fldCharType="end"/>
        </w:r>
      </w:hyperlink>
    </w:p>
    <w:p w:rsidR="00925DE6" w:rsidRPr="00925DE6" w:rsidRDefault="00925DE6">
      <w:pPr>
        <w:pStyle w:val="TOC2"/>
        <w:rPr>
          <w:rFonts w:ascii="Calibri" w:hAnsi="Calibri"/>
          <w:noProof/>
          <w:sz w:val="22"/>
          <w:szCs w:val="22"/>
        </w:rPr>
      </w:pPr>
      <w:hyperlink w:anchor="_Toc477757376" w:history="1">
        <w:r w:rsidRPr="00AC711D">
          <w:rPr>
            <w:rStyle w:val="Hyperlink"/>
            <w:noProof/>
          </w:rPr>
          <w:t>60.2</w:t>
        </w:r>
        <w:r w:rsidRPr="00925DE6">
          <w:rPr>
            <w:rFonts w:ascii="Calibri" w:hAnsi="Calibri"/>
            <w:noProof/>
            <w:sz w:val="22"/>
            <w:szCs w:val="22"/>
          </w:rPr>
          <w:tab/>
        </w:r>
        <w:r w:rsidRPr="00AC711D">
          <w:rPr>
            <w:rStyle w:val="Hyperlink"/>
            <w:noProof/>
          </w:rPr>
          <w:t>Class XSD Date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_Toc477757376 \h </w:instrText>
        </w:r>
        <w:r>
          <w:rPr>
            <w:noProof/>
            <w:webHidden/>
          </w:rPr>
        </w:r>
        <w:r>
          <w:rPr>
            <w:noProof/>
            <w:webHidden/>
          </w:rPr>
          <w:fldChar w:fldCharType="separate"/>
        </w:r>
        <w:r>
          <w:rPr>
            <w:noProof/>
            <w:webHidden/>
          </w:rPr>
          <w:t>305</w:t>
        </w:r>
        <w:r>
          <w:rPr>
            <w:noProof/>
            <w:webHidden/>
          </w:rPr>
          <w:fldChar w:fldCharType="end"/>
        </w:r>
      </w:hyperlink>
    </w:p>
    <w:p w:rsidR="00925DE6" w:rsidRPr="00925DE6" w:rsidRDefault="00925DE6">
      <w:pPr>
        <w:pStyle w:val="TOC2"/>
        <w:rPr>
          <w:rFonts w:ascii="Calibri" w:hAnsi="Calibri"/>
          <w:noProof/>
          <w:sz w:val="22"/>
          <w:szCs w:val="22"/>
        </w:rPr>
      </w:pPr>
      <w:hyperlink w:anchor="_Toc477757377" w:history="1">
        <w:r w:rsidRPr="00AC711D">
          <w:rPr>
            <w:rStyle w:val="Hyperlink"/>
            <w:noProof/>
          </w:rPr>
          <w:t>60.3</w:t>
        </w:r>
        <w:r w:rsidRPr="00925DE6">
          <w:rPr>
            <w:rFonts w:ascii="Calibri" w:hAnsi="Calibri"/>
            <w:noProof/>
            <w:sz w:val="22"/>
            <w:szCs w:val="22"/>
          </w:rPr>
          <w:tab/>
        </w:r>
        <w:r w:rsidRPr="00AC711D">
          <w:rPr>
            <w:rStyle w:val="Hyperlink"/>
            <w:noProof/>
          </w:rPr>
          <w:t>Class XSD Date Time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_Toc477757377 \h </w:instrText>
        </w:r>
        <w:r>
          <w:rPr>
            <w:noProof/>
            <w:webHidden/>
          </w:rPr>
        </w:r>
        <w:r>
          <w:rPr>
            <w:noProof/>
            <w:webHidden/>
          </w:rPr>
          <w:fldChar w:fldCharType="separate"/>
        </w:r>
        <w:r>
          <w:rPr>
            <w:noProof/>
            <w:webHidden/>
          </w:rPr>
          <w:t>306</w:t>
        </w:r>
        <w:r>
          <w:rPr>
            <w:noProof/>
            <w:webHidden/>
          </w:rPr>
          <w:fldChar w:fldCharType="end"/>
        </w:r>
      </w:hyperlink>
    </w:p>
    <w:p w:rsidR="00925DE6" w:rsidRPr="00925DE6" w:rsidRDefault="00925DE6">
      <w:pPr>
        <w:pStyle w:val="TOC2"/>
        <w:rPr>
          <w:rFonts w:ascii="Calibri" w:hAnsi="Calibri"/>
          <w:noProof/>
          <w:sz w:val="22"/>
          <w:szCs w:val="22"/>
        </w:rPr>
      </w:pPr>
      <w:hyperlink w:anchor="_Toc477757378" w:history="1">
        <w:r w:rsidRPr="00AC711D">
          <w:rPr>
            <w:rStyle w:val="Hyperlink"/>
            <w:noProof/>
          </w:rPr>
          <w:t>60.4</w:t>
        </w:r>
        <w:r w:rsidRPr="00925DE6">
          <w:rPr>
            <w:rFonts w:ascii="Calibri" w:hAnsi="Calibri"/>
            <w:noProof/>
            <w:sz w:val="22"/>
            <w:szCs w:val="22"/>
          </w:rPr>
          <w:tab/>
        </w:r>
        <w:r w:rsidRPr="00AC711D">
          <w:rPr>
            <w:rStyle w:val="Hyperlink"/>
            <w:noProof/>
          </w:rPr>
          <w:t>Class XSD Time</w:t>
        </w:r>
        <w:r w:rsidRPr="00AC711D">
          <w:rPr>
            <w:rStyle w:val="Hyperlink"/>
            <w:rFonts w:cs="Arial"/>
            <w:noProof/>
          </w:rPr>
          <w:t xml:space="preserve">  &lt;&lt;Unit Value&gt;&gt;</w:t>
        </w:r>
        <w:r>
          <w:rPr>
            <w:noProof/>
            <w:webHidden/>
          </w:rPr>
          <w:tab/>
        </w:r>
        <w:r>
          <w:rPr>
            <w:noProof/>
            <w:webHidden/>
          </w:rPr>
          <w:fldChar w:fldCharType="begin"/>
        </w:r>
        <w:r>
          <w:rPr>
            <w:noProof/>
            <w:webHidden/>
          </w:rPr>
          <w:instrText xml:space="preserve"> PAGEREF _Toc477757378 \h </w:instrText>
        </w:r>
        <w:r>
          <w:rPr>
            <w:noProof/>
            <w:webHidden/>
          </w:rPr>
        </w:r>
        <w:r>
          <w:rPr>
            <w:noProof/>
            <w:webHidden/>
          </w:rPr>
          <w:fldChar w:fldCharType="separate"/>
        </w:r>
        <w:r>
          <w:rPr>
            <w:noProof/>
            <w:webHidden/>
          </w:rPr>
          <w:t>306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79" w:history="1">
        <w:r w:rsidRPr="00AC711D">
          <w:rPr>
            <w:rStyle w:val="Hyperlink"/>
            <w:noProof/>
          </w:rPr>
          <w:t>61</w:t>
        </w:r>
        <w:r w:rsidRPr="00925DE6">
          <w:rPr>
            <w:rFonts w:ascii="Calibri" w:hAnsi="Calibri"/>
            <w:noProof/>
            <w:sz w:val="22"/>
            <w:szCs w:val="22"/>
          </w:rPr>
          <w:tab/>
        </w:r>
        <w:r w:rsidRPr="00AC711D">
          <w:rPr>
            <w:rStyle w:val="Hyperlink"/>
            <w:noProof/>
          </w:rPr>
          <w:t>Threat-risk-conceptual-model::Generic Concept Library::Vendors and Producers</w:t>
        </w:r>
        <w:r>
          <w:rPr>
            <w:noProof/>
            <w:webHidden/>
          </w:rPr>
          <w:tab/>
        </w:r>
        <w:r>
          <w:rPr>
            <w:noProof/>
            <w:webHidden/>
          </w:rPr>
          <w:fldChar w:fldCharType="begin"/>
        </w:r>
        <w:r>
          <w:rPr>
            <w:noProof/>
            <w:webHidden/>
          </w:rPr>
          <w:instrText xml:space="preserve"> PAGEREF _Toc477757379 \h </w:instrText>
        </w:r>
        <w:r>
          <w:rPr>
            <w:noProof/>
            <w:webHidden/>
          </w:rPr>
        </w:r>
        <w:r>
          <w:rPr>
            <w:noProof/>
            <w:webHidden/>
          </w:rPr>
          <w:fldChar w:fldCharType="separate"/>
        </w:r>
        <w:r>
          <w:rPr>
            <w:noProof/>
            <w:webHidden/>
          </w:rPr>
          <w:t>307</w:t>
        </w:r>
        <w:r>
          <w:rPr>
            <w:noProof/>
            <w:webHidden/>
          </w:rPr>
          <w:fldChar w:fldCharType="end"/>
        </w:r>
      </w:hyperlink>
    </w:p>
    <w:p w:rsidR="00925DE6" w:rsidRPr="00925DE6" w:rsidRDefault="00925DE6">
      <w:pPr>
        <w:pStyle w:val="TOC2"/>
        <w:rPr>
          <w:rFonts w:ascii="Calibri" w:hAnsi="Calibri"/>
          <w:noProof/>
          <w:sz w:val="22"/>
          <w:szCs w:val="22"/>
        </w:rPr>
      </w:pPr>
      <w:hyperlink w:anchor="_Toc477757380" w:history="1">
        <w:r w:rsidRPr="00AC711D">
          <w:rPr>
            <w:rStyle w:val="Hyperlink"/>
            <w:noProof/>
          </w:rPr>
          <w:t>61.1</w:t>
        </w:r>
        <w:r w:rsidRPr="00925DE6">
          <w:rPr>
            <w:rFonts w:ascii="Calibri" w:hAnsi="Calibri"/>
            <w:noProof/>
            <w:sz w:val="22"/>
            <w:szCs w:val="22"/>
          </w:rPr>
          <w:tab/>
        </w:r>
        <w:r w:rsidRPr="00AC711D">
          <w:rPr>
            <w:rStyle w:val="Hyperlink"/>
            <w:noProof/>
          </w:rPr>
          <w:t>Diagram: Vendors and Producers</w:t>
        </w:r>
        <w:r>
          <w:rPr>
            <w:noProof/>
            <w:webHidden/>
          </w:rPr>
          <w:tab/>
        </w:r>
        <w:r>
          <w:rPr>
            <w:noProof/>
            <w:webHidden/>
          </w:rPr>
          <w:fldChar w:fldCharType="begin"/>
        </w:r>
        <w:r>
          <w:rPr>
            <w:noProof/>
            <w:webHidden/>
          </w:rPr>
          <w:instrText xml:space="preserve"> PAGEREF _Toc477757380 \h </w:instrText>
        </w:r>
        <w:r>
          <w:rPr>
            <w:noProof/>
            <w:webHidden/>
          </w:rPr>
        </w:r>
        <w:r>
          <w:rPr>
            <w:noProof/>
            <w:webHidden/>
          </w:rPr>
          <w:fldChar w:fldCharType="separate"/>
        </w:r>
        <w:r>
          <w:rPr>
            <w:noProof/>
            <w:webHidden/>
          </w:rPr>
          <w:t>307</w:t>
        </w:r>
        <w:r>
          <w:rPr>
            <w:noProof/>
            <w:webHidden/>
          </w:rPr>
          <w:fldChar w:fldCharType="end"/>
        </w:r>
      </w:hyperlink>
    </w:p>
    <w:p w:rsidR="00925DE6" w:rsidRPr="00925DE6" w:rsidRDefault="00925DE6">
      <w:pPr>
        <w:pStyle w:val="TOC2"/>
        <w:rPr>
          <w:rFonts w:ascii="Calibri" w:hAnsi="Calibri"/>
          <w:noProof/>
          <w:sz w:val="22"/>
          <w:szCs w:val="22"/>
        </w:rPr>
      </w:pPr>
      <w:hyperlink w:anchor="_Toc477757381" w:history="1">
        <w:r w:rsidRPr="00AC711D">
          <w:rPr>
            <w:rStyle w:val="Hyperlink"/>
            <w:noProof/>
          </w:rPr>
          <w:t>61.2</w:t>
        </w:r>
        <w:r w:rsidRPr="00925DE6">
          <w:rPr>
            <w:rFonts w:ascii="Calibri" w:hAnsi="Calibri"/>
            <w:noProof/>
            <w:sz w:val="22"/>
            <w:szCs w:val="22"/>
          </w:rPr>
          <w:tab/>
        </w:r>
        <w:r w:rsidRPr="00AC711D">
          <w:rPr>
            <w:rStyle w:val="Hyperlink"/>
            <w:noProof/>
          </w:rPr>
          <w:t>Class Client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_Toc477757381 \h </w:instrText>
        </w:r>
        <w:r>
          <w:rPr>
            <w:noProof/>
            <w:webHidden/>
          </w:rPr>
        </w:r>
        <w:r>
          <w:rPr>
            <w:noProof/>
            <w:webHidden/>
          </w:rPr>
          <w:fldChar w:fldCharType="separate"/>
        </w:r>
        <w:r>
          <w:rPr>
            <w:noProof/>
            <w:webHidden/>
          </w:rPr>
          <w:t>307</w:t>
        </w:r>
        <w:r>
          <w:rPr>
            <w:noProof/>
            <w:webHidden/>
          </w:rPr>
          <w:fldChar w:fldCharType="end"/>
        </w:r>
      </w:hyperlink>
    </w:p>
    <w:p w:rsidR="00925DE6" w:rsidRPr="00925DE6" w:rsidRDefault="00925DE6">
      <w:pPr>
        <w:pStyle w:val="TOC2"/>
        <w:rPr>
          <w:rFonts w:ascii="Calibri" w:hAnsi="Calibri"/>
          <w:noProof/>
          <w:sz w:val="22"/>
          <w:szCs w:val="22"/>
        </w:rPr>
      </w:pPr>
      <w:hyperlink w:anchor="_Toc477757382" w:history="1">
        <w:r w:rsidRPr="00AC711D">
          <w:rPr>
            <w:rStyle w:val="Hyperlink"/>
            <w:noProof/>
          </w:rPr>
          <w:t>61.3</w:t>
        </w:r>
        <w:r w:rsidRPr="00925DE6">
          <w:rPr>
            <w:rFonts w:ascii="Calibri" w:hAnsi="Calibri"/>
            <w:noProof/>
            <w:sz w:val="22"/>
            <w:szCs w:val="22"/>
          </w:rPr>
          <w:tab/>
        </w:r>
        <w:r w:rsidRPr="00AC711D">
          <w:rPr>
            <w:rStyle w:val="Hyperlink"/>
            <w:noProof/>
          </w:rPr>
          <w:t>Class Individual Product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_Toc477757382 \h </w:instrText>
        </w:r>
        <w:r>
          <w:rPr>
            <w:noProof/>
            <w:webHidden/>
          </w:rPr>
        </w:r>
        <w:r>
          <w:rPr>
            <w:noProof/>
            <w:webHidden/>
          </w:rPr>
          <w:fldChar w:fldCharType="separate"/>
        </w:r>
        <w:r>
          <w:rPr>
            <w:noProof/>
            <w:webHidden/>
          </w:rPr>
          <w:t>308</w:t>
        </w:r>
        <w:r>
          <w:rPr>
            <w:noProof/>
            <w:webHidden/>
          </w:rPr>
          <w:fldChar w:fldCharType="end"/>
        </w:r>
      </w:hyperlink>
    </w:p>
    <w:p w:rsidR="00925DE6" w:rsidRPr="00925DE6" w:rsidRDefault="00925DE6">
      <w:pPr>
        <w:pStyle w:val="TOC2"/>
        <w:rPr>
          <w:rFonts w:ascii="Calibri" w:hAnsi="Calibri"/>
          <w:noProof/>
          <w:sz w:val="22"/>
          <w:szCs w:val="22"/>
        </w:rPr>
      </w:pPr>
      <w:hyperlink w:anchor="_Toc477757383" w:history="1">
        <w:r w:rsidRPr="00AC711D">
          <w:rPr>
            <w:rStyle w:val="Hyperlink"/>
            <w:noProof/>
          </w:rPr>
          <w:t>61.4</w:t>
        </w:r>
        <w:r w:rsidRPr="00925DE6">
          <w:rPr>
            <w:rFonts w:ascii="Calibri" w:hAnsi="Calibri"/>
            <w:noProof/>
            <w:sz w:val="22"/>
            <w:szCs w:val="22"/>
          </w:rPr>
          <w:tab/>
        </w:r>
        <w:r w:rsidRPr="00AC711D">
          <w:rPr>
            <w:rStyle w:val="Hyperlink"/>
            <w:noProof/>
          </w:rPr>
          <w:t>Class Manufactured Thing</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_Toc477757383 \h </w:instrText>
        </w:r>
        <w:r>
          <w:rPr>
            <w:noProof/>
            <w:webHidden/>
          </w:rPr>
        </w:r>
        <w:r>
          <w:rPr>
            <w:noProof/>
            <w:webHidden/>
          </w:rPr>
          <w:fldChar w:fldCharType="separate"/>
        </w:r>
        <w:r>
          <w:rPr>
            <w:noProof/>
            <w:webHidden/>
          </w:rPr>
          <w:t>308</w:t>
        </w:r>
        <w:r>
          <w:rPr>
            <w:noProof/>
            <w:webHidden/>
          </w:rPr>
          <w:fldChar w:fldCharType="end"/>
        </w:r>
      </w:hyperlink>
    </w:p>
    <w:p w:rsidR="00925DE6" w:rsidRPr="00925DE6" w:rsidRDefault="00925DE6">
      <w:pPr>
        <w:pStyle w:val="TOC2"/>
        <w:rPr>
          <w:rFonts w:ascii="Calibri" w:hAnsi="Calibri"/>
          <w:noProof/>
          <w:sz w:val="22"/>
          <w:szCs w:val="22"/>
        </w:rPr>
      </w:pPr>
      <w:hyperlink w:anchor="_Toc477757384" w:history="1">
        <w:r w:rsidRPr="00AC711D">
          <w:rPr>
            <w:rStyle w:val="Hyperlink"/>
            <w:noProof/>
          </w:rPr>
          <w:t>61.5</w:t>
        </w:r>
        <w:r w:rsidRPr="00925DE6">
          <w:rPr>
            <w:rFonts w:ascii="Calibri" w:hAnsi="Calibri"/>
            <w:noProof/>
            <w:sz w:val="22"/>
            <w:szCs w:val="22"/>
          </w:rPr>
          <w:tab/>
        </w:r>
        <w:r w:rsidRPr="00AC711D">
          <w:rPr>
            <w:rStyle w:val="Hyperlink"/>
            <w:noProof/>
          </w:rPr>
          <w:t>Class Producer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_Toc477757384 \h </w:instrText>
        </w:r>
        <w:r>
          <w:rPr>
            <w:noProof/>
            <w:webHidden/>
          </w:rPr>
        </w:r>
        <w:r>
          <w:rPr>
            <w:noProof/>
            <w:webHidden/>
          </w:rPr>
          <w:fldChar w:fldCharType="separate"/>
        </w:r>
        <w:r>
          <w:rPr>
            <w:noProof/>
            <w:webHidden/>
          </w:rPr>
          <w:t>308</w:t>
        </w:r>
        <w:r>
          <w:rPr>
            <w:noProof/>
            <w:webHidden/>
          </w:rPr>
          <w:fldChar w:fldCharType="end"/>
        </w:r>
      </w:hyperlink>
    </w:p>
    <w:p w:rsidR="00925DE6" w:rsidRPr="00925DE6" w:rsidRDefault="00925DE6">
      <w:pPr>
        <w:pStyle w:val="TOC2"/>
        <w:rPr>
          <w:rFonts w:ascii="Calibri" w:hAnsi="Calibri"/>
          <w:noProof/>
          <w:sz w:val="22"/>
          <w:szCs w:val="22"/>
        </w:rPr>
      </w:pPr>
      <w:hyperlink w:anchor="_Toc477757385" w:history="1">
        <w:r w:rsidRPr="00AC711D">
          <w:rPr>
            <w:rStyle w:val="Hyperlink"/>
            <w:noProof/>
          </w:rPr>
          <w:t>61.6</w:t>
        </w:r>
        <w:r w:rsidRPr="00925DE6">
          <w:rPr>
            <w:rFonts w:ascii="Calibri" w:hAnsi="Calibri"/>
            <w:noProof/>
            <w:sz w:val="22"/>
            <w:szCs w:val="22"/>
          </w:rPr>
          <w:tab/>
        </w:r>
        <w:r w:rsidRPr="00AC711D">
          <w:rPr>
            <w:rStyle w:val="Hyperlink"/>
            <w:noProof/>
          </w:rPr>
          <w:t>Class Product Kind</w:t>
        </w:r>
        <w:r>
          <w:rPr>
            <w:noProof/>
            <w:webHidden/>
          </w:rPr>
          <w:tab/>
        </w:r>
        <w:r>
          <w:rPr>
            <w:noProof/>
            <w:webHidden/>
          </w:rPr>
          <w:fldChar w:fldCharType="begin"/>
        </w:r>
        <w:r>
          <w:rPr>
            <w:noProof/>
            <w:webHidden/>
          </w:rPr>
          <w:instrText xml:space="preserve"> PAGEREF _Toc477757385 \h </w:instrText>
        </w:r>
        <w:r>
          <w:rPr>
            <w:noProof/>
            <w:webHidden/>
          </w:rPr>
        </w:r>
        <w:r>
          <w:rPr>
            <w:noProof/>
            <w:webHidden/>
          </w:rPr>
          <w:fldChar w:fldCharType="separate"/>
        </w:r>
        <w:r>
          <w:rPr>
            <w:noProof/>
            <w:webHidden/>
          </w:rPr>
          <w:t>308</w:t>
        </w:r>
        <w:r>
          <w:rPr>
            <w:noProof/>
            <w:webHidden/>
          </w:rPr>
          <w:fldChar w:fldCharType="end"/>
        </w:r>
      </w:hyperlink>
    </w:p>
    <w:p w:rsidR="00925DE6" w:rsidRPr="00925DE6" w:rsidRDefault="00925DE6">
      <w:pPr>
        <w:pStyle w:val="TOC2"/>
        <w:rPr>
          <w:rFonts w:ascii="Calibri" w:hAnsi="Calibri"/>
          <w:noProof/>
          <w:sz w:val="22"/>
          <w:szCs w:val="22"/>
        </w:rPr>
      </w:pPr>
      <w:hyperlink w:anchor="_Toc477757386" w:history="1">
        <w:r w:rsidRPr="00AC711D">
          <w:rPr>
            <w:rStyle w:val="Hyperlink"/>
            <w:noProof/>
          </w:rPr>
          <w:t>61.7</w:t>
        </w:r>
        <w:r w:rsidRPr="00925DE6">
          <w:rPr>
            <w:rFonts w:ascii="Calibri" w:hAnsi="Calibri"/>
            <w:noProof/>
            <w:sz w:val="22"/>
            <w:szCs w:val="22"/>
          </w:rPr>
          <w:tab/>
        </w:r>
        <w:r w:rsidRPr="00AC711D">
          <w:rPr>
            <w:rStyle w:val="Hyperlink"/>
            <w:noProof/>
          </w:rPr>
          <w:t>Association Class Product Line of Supplier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_Toc477757386 \h </w:instrText>
        </w:r>
        <w:r>
          <w:rPr>
            <w:noProof/>
            <w:webHidden/>
          </w:rPr>
        </w:r>
        <w:r>
          <w:rPr>
            <w:noProof/>
            <w:webHidden/>
          </w:rPr>
          <w:fldChar w:fldCharType="separate"/>
        </w:r>
        <w:r>
          <w:rPr>
            <w:noProof/>
            <w:webHidden/>
          </w:rPr>
          <w:t>308</w:t>
        </w:r>
        <w:r>
          <w:rPr>
            <w:noProof/>
            <w:webHidden/>
          </w:rPr>
          <w:fldChar w:fldCharType="end"/>
        </w:r>
      </w:hyperlink>
    </w:p>
    <w:p w:rsidR="00925DE6" w:rsidRPr="00925DE6" w:rsidRDefault="00925DE6">
      <w:pPr>
        <w:pStyle w:val="TOC2"/>
        <w:rPr>
          <w:rFonts w:ascii="Calibri" w:hAnsi="Calibri"/>
          <w:noProof/>
          <w:sz w:val="22"/>
          <w:szCs w:val="22"/>
        </w:rPr>
      </w:pPr>
      <w:hyperlink w:anchor="_Toc477757387" w:history="1">
        <w:r w:rsidRPr="00AC711D">
          <w:rPr>
            <w:rStyle w:val="Hyperlink"/>
            <w:noProof/>
          </w:rPr>
          <w:t>61.8</w:t>
        </w:r>
        <w:r w:rsidRPr="00925DE6">
          <w:rPr>
            <w:rFonts w:ascii="Calibri" w:hAnsi="Calibri"/>
            <w:noProof/>
            <w:sz w:val="22"/>
            <w:szCs w:val="22"/>
          </w:rPr>
          <w:tab/>
        </w:r>
        <w:r w:rsidRPr="00AC711D">
          <w:rPr>
            <w:rStyle w:val="Hyperlink"/>
            <w:noProof/>
          </w:rPr>
          <w:t>Association Class Production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_Toc477757387 \h </w:instrText>
        </w:r>
        <w:r>
          <w:rPr>
            <w:noProof/>
            <w:webHidden/>
          </w:rPr>
        </w:r>
        <w:r>
          <w:rPr>
            <w:noProof/>
            <w:webHidden/>
          </w:rPr>
          <w:fldChar w:fldCharType="separate"/>
        </w:r>
        <w:r>
          <w:rPr>
            <w:noProof/>
            <w:webHidden/>
          </w:rPr>
          <w:t>309</w:t>
        </w:r>
        <w:r>
          <w:rPr>
            <w:noProof/>
            <w:webHidden/>
          </w:rPr>
          <w:fldChar w:fldCharType="end"/>
        </w:r>
      </w:hyperlink>
    </w:p>
    <w:p w:rsidR="00925DE6" w:rsidRPr="00925DE6" w:rsidRDefault="00925DE6">
      <w:pPr>
        <w:pStyle w:val="TOC2"/>
        <w:rPr>
          <w:rFonts w:ascii="Calibri" w:hAnsi="Calibri"/>
          <w:noProof/>
          <w:sz w:val="22"/>
          <w:szCs w:val="22"/>
        </w:rPr>
      </w:pPr>
      <w:hyperlink w:anchor="_Toc477757388" w:history="1">
        <w:r w:rsidRPr="00AC711D">
          <w:rPr>
            <w:rStyle w:val="Hyperlink"/>
            <w:noProof/>
          </w:rPr>
          <w:t>61.9</w:t>
        </w:r>
        <w:r w:rsidRPr="00925DE6">
          <w:rPr>
            <w:rFonts w:ascii="Calibri" w:hAnsi="Calibri"/>
            <w:noProof/>
            <w:sz w:val="22"/>
            <w:szCs w:val="22"/>
          </w:rPr>
          <w:tab/>
        </w:r>
        <w:r w:rsidRPr="00AC711D">
          <w:rPr>
            <w:rStyle w:val="Hyperlink"/>
            <w:noProof/>
          </w:rPr>
          <w:t>Association Class Providing</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_Toc477757388 \h </w:instrText>
        </w:r>
        <w:r>
          <w:rPr>
            <w:noProof/>
            <w:webHidden/>
          </w:rPr>
        </w:r>
        <w:r>
          <w:rPr>
            <w:noProof/>
            <w:webHidden/>
          </w:rPr>
          <w:fldChar w:fldCharType="separate"/>
        </w:r>
        <w:r>
          <w:rPr>
            <w:noProof/>
            <w:webHidden/>
          </w:rPr>
          <w:t>310</w:t>
        </w:r>
        <w:r>
          <w:rPr>
            <w:noProof/>
            <w:webHidden/>
          </w:rPr>
          <w:fldChar w:fldCharType="end"/>
        </w:r>
      </w:hyperlink>
    </w:p>
    <w:p w:rsidR="00925DE6" w:rsidRPr="00925DE6" w:rsidRDefault="00925DE6">
      <w:pPr>
        <w:pStyle w:val="TOC2"/>
        <w:rPr>
          <w:rFonts w:ascii="Calibri" w:hAnsi="Calibri"/>
          <w:noProof/>
          <w:sz w:val="22"/>
          <w:szCs w:val="22"/>
        </w:rPr>
      </w:pPr>
      <w:hyperlink w:anchor="_Toc477757389" w:history="1">
        <w:r w:rsidRPr="00AC711D">
          <w:rPr>
            <w:rStyle w:val="Hyperlink"/>
            <w:noProof/>
          </w:rPr>
          <w:t>61.10</w:t>
        </w:r>
        <w:r w:rsidRPr="00925DE6">
          <w:rPr>
            <w:rFonts w:ascii="Calibri" w:hAnsi="Calibri"/>
            <w:noProof/>
            <w:sz w:val="22"/>
            <w:szCs w:val="22"/>
          </w:rPr>
          <w:tab/>
        </w:r>
        <w:r w:rsidRPr="00AC711D">
          <w:rPr>
            <w:rStyle w:val="Hyperlink"/>
            <w:noProof/>
          </w:rPr>
          <w:t>Class Serial Number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_Toc477757389 \h </w:instrText>
        </w:r>
        <w:r>
          <w:rPr>
            <w:noProof/>
            <w:webHidden/>
          </w:rPr>
        </w:r>
        <w:r>
          <w:rPr>
            <w:noProof/>
            <w:webHidden/>
          </w:rPr>
          <w:fldChar w:fldCharType="separate"/>
        </w:r>
        <w:r>
          <w:rPr>
            <w:noProof/>
            <w:webHidden/>
          </w:rPr>
          <w:t>311</w:t>
        </w:r>
        <w:r>
          <w:rPr>
            <w:noProof/>
            <w:webHidden/>
          </w:rPr>
          <w:fldChar w:fldCharType="end"/>
        </w:r>
      </w:hyperlink>
    </w:p>
    <w:p w:rsidR="00925DE6" w:rsidRPr="00925DE6" w:rsidRDefault="00925DE6">
      <w:pPr>
        <w:pStyle w:val="TOC2"/>
        <w:rPr>
          <w:rFonts w:ascii="Calibri" w:hAnsi="Calibri"/>
          <w:noProof/>
          <w:sz w:val="22"/>
          <w:szCs w:val="22"/>
        </w:rPr>
      </w:pPr>
      <w:hyperlink w:anchor="_Toc477757390" w:history="1">
        <w:r w:rsidRPr="00AC711D">
          <w:rPr>
            <w:rStyle w:val="Hyperlink"/>
            <w:noProof/>
          </w:rPr>
          <w:t>61.11</w:t>
        </w:r>
        <w:r w:rsidRPr="00925DE6">
          <w:rPr>
            <w:rFonts w:ascii="Calibri" w:hAnsi="Calibri"/>
            <w:noProof/>
            <w:sz w:val="22"/>
            <w:szCs w:val="22"/>
          </w:rPr>
          <w:tab/>
        </w:r>
        <w:r w:rsidRPr="00AC711D">
          <w:rPr>
            <w:rStyle w:val="Hyperlink"/>
            <w:noProof/>
          </w:rPr>
          <w:t>Class Supplier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_Toc477757390 \h </w:instrText>
        </w:r>
        <w:r>
          <w:rPr>
            <w:noProof/>
            <w:webHidden/>
          </w:rPr>
        </w:r>
        <w:r>
          <w:rPr>
            <w:noProof/>
            <w:webHidden/>
          </w:rPr>
          <w:fldChar w:fldCharType="separate"/>
        </w:r>
        <w:r>
          <w:rPr>
            <w:noProof/>
            <w:webHidden/>
          </w:rPr>
          <w:t>311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91" w:history="1">
        <w:r w:rsidRPr="00AC711D">
          <w:rPr>
            <w:rStyle w:val="Hyperlink"/>
            <w:noProof/>
          </w:rPr>
          <w:t>62</w:t>
        </w:r>
        <w:r w:rsidRPr="00925DE6">
          <w:rPr>
            <w:rFonts w:ascii="Calibri" w:hAnsi="Calibri"/>
            <w:noProof/>
            <w:sz w:val="22"/>
            <w:szCs w:val="22"/>
          </w:rPr>
          <w:tab/>
        </w:r>
        <w:r w:rsidRPr="00AC711D">
          <w:rPr>
            <w:rStyle w:val="Hyperlink"/>
            <w:noProof/>
          </w:rPr>
          <w:t>Threat-risk-conceptual-model::Threat and Risk Specific Concepts</w:t>
        </w:r>
        <w:r>
          <w:rPr>
            <w:noProof/>
            <w:webHidden/>
          </w:rPr>
          <w:tab/>
        </w:r>
        <w:r>
          <w:rPr>
            <w:noProof/>
            <w:webHidden/>
          </w:rPr>
          <w:fldChar w:fldCharType="begin"/>
        </w:r>
        <w:r>
          <w:rPr>
            <w:noProof/>
            <w:webHidden/>
          </w:rPr>
          <w:instrText xml:space="preserve"> PAGEREF _Toc477757391 \h </w:instrText>
        </w:r>
        <w:r>
          <w:rPr>
            <w:noProof/>
            <w:webHidden/>
          </w:rPr>
        </w:r>
        <w:r>
          <w:rPr>
            <w:noProof/>
            <w:webHidden/>
          </w:rPr>
          <w:fldChar w:fldCharType="separate"/>
        </w:r>
        <w:r>
          <w:rPr>
            <w:noProof/>
            <w:webHidden/>
          </w:rPr>
          <w:t>312</w:t>
        </w:r>
        <w:r>
          <w:rPr>
            <w:noProof/>
            <w:webHidden/>
          </w:rPr>
          <w:fldChar w:fldCharType="end"/>
        </w:r>
      </w:hyperlink>
    </w:p>
    <w:p w:rsidR="00925DE6" w:rsidRPr="00925DE6" w:rsidRDefault="00925DE6">
      <w:pPr>
        <w:pStyle w:val="TOC2"/>
        <w:rPr>
          <w:rFonts w:ascii="Calibri" w:hAnsi="Calibri"/>
          <w:noProof/>
          <w:sz w:val="22"/>
          <w:szCs w:val="22"/>
        </w:rPr>
      </w:pPr>
      <w:hyperlink w:anchor="_Toc477757392" w:history="1">
        <w:r w:rsidRPr="00AC711D">
          <w:rPr>
            <w:rStyle w:val="Hyperlink"/>
            <w:noProof/>
          </w:rPr>
          <w:t>62.1</w:t>
        </w:r>
        <w:r w:rsidRPr="00925DE6">
          <w:rPr>
            <w:rFonts w:ascii="Calibri" w:hAnsi="Calibri"/>
            <w:noProof/>
            <w:sz w:val="22"/>
            <w:szCs w:val="22"/>
          </w:rPr>
          <w:tab/>
        </w:r>
        <w:r w:rsidRPr="00AC711D">
          <w:rPr>
            <w:rStyle w:val="Hyperlink"/>
            <w:noProof/>
          </w:rPr>
          <w:t>Diagram: Threat and Risk Specific Concepts</w:t>
        </w:r>
        <w:r>
          <w:rPr>
            <w:noProof/>
            <w:webHidden/>
          </w:rPr>
          <w:tab/>
        </w:r>
        <w:r>
          <w:rPr>
            <w:noProof/>
            <w:webHidden/>
          </w:rPr>
          <w:fldChar w:fldCharType="begin"/>
        </w:r>
        <w:r>
          <w:rPr>
            <w:noProof/>
            <w:webHidden/>
          </w:rPr>
          <w:instrText xml:space="preserve"> PAGEREF _Toc477757392 \h </w:instrText>
        </w:r>
        <w:r>
          <w:rPr>
            <w:noProof/>
            <w:webHidden/>
          </w:rPr>
        </w:r>
        <w:r>
          <w:rPr>
            <w:noProof/>
            <w:webHidden/>
          </w:rPr>
          <w:fldChar w:fldCharType="separate"/>
        </w:r>
        <w:r>
          <w:rPr>
            <w:noProof/>
            <w:webHidden/>
          </w:rPr>
          <w:t>313</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93" w:history="1">
        <w:r w:rsidRPr="00AC711D">
          <w:rPr>
            <w:rStyle w:val="Hyperlink"/>
            <w:noProof/>
          </w:rPr>
          <w:t>63</w:t>
        </w:r>
        <w:r w:rsidRPr="00925DE6">
          <w:rPr>
            <w:rFonts w:ascii="Calibri" w:hAnsi="Calibri"/>
            <w:noProof/>
            <w:sz w:val="22"/>
            <w:szCs w:val="22"/>
          </w:rPr>
          <w:tab/>
        </w:r>
        <w:r w:rsidRPr="00AC711D">
          <w:rPr>
            <w:rStyle w:val="Hyperlink"/>
            <w:noProof/>
          </w:rPr>
          <w:t>Threat-risk-conceptual-model::Threat and Risk Specific Concepts::.Summary Diagrams</w:t>
        </w:r>
        <w:r>
          <w:rPr>
            <w:noProof/>
            <w:webHidden/>
          </w:rPr>
          <w:tab/>
        </w:r>
        <w:r>
          <w:rPr>
            <w:noProof/>
            <w:webHidden/>
          </w:rPr>
          <w:fldChar w:fldCharType="begin"/>
        </w:r>
        <w:r>
          <w:rPr>
            <w:noProof/>
            <w:webHidden/>
          </w:rPr>
          <w:instrText xml:space="preserve"> PAGEREF _Toc477757393 \h </w:instrText>
        </w:r>
        <w:r>
          <w:rPr>
            <w:noProof/>
            <w:webHidden/>
          </w:rPr>
        </w:r>
        <w:r>
          <w:rPr>
            <w:noProof/>
            <w:webHidden/>
          </w:rPr>
          <w:fldChar w:fldCharType="separate"/>
        </w:r>
        <w:r>
          <w:rPr>
            <w:noProof/>
            <w:webHidden/>
          </w:rPr>
          <w:t>314</w:t>
        </w:r>
        <w:r>
          <w:rPr>
            <w:noProof/>
            <w:webHidden/>
          </w:rPr>
          <w:fldChar w:fldCharType="end"/>
        </w:r>
      </w:hyperlink>
    </w:p>
    <w:p w:rsidR="00925DE6" w:rsidRPr="00925DE6" w:rsidRDefault="00925DE6">
      <w:pPr>
        <w:pStyle w:val="TOC2"/>
        <w:rPr>
          <w:rFonts w:ascii="Calibri" w:hAnsi="Calibri"/>
          <w:noProof/>
          <w:sz w:val="22"/>
          <w:szCs w:val="22"/>
        </w:rPr>
      </w:pPr>
      <w:hyperlink w:anchor="_Toc477757394" w:history="1">
        <w:r w:rsidRPr="00AC711D">
          <w:rPr>
            <w:rStyle w:val="Hyperlink"/>
            <w:noProof/>
          </w:rPr>
          <w:t>63.1</w:t>
        </w:r>
        <w:r w:rsidRPr="00925DE6">
          <w:rPr>
            <w:rFonts w:ascii="Calibri" w:hAnsi="Calibri"/>
            <w:noProof/>
            <w:sz w:val="22"/>
            <w:szCs w:val="22"/>
          </w:rPr>
          <w:tab/>
        </w:r>
        <w:r w:rsidRPr="00AC711D">
          <w:rPr>
            <w:rStyle w:val="Hyperlink"/>
            <w:noProof/>
          </w:rPr>
          <w:t>Diagram: Entity Kinds</w:t>
        </w:r>
        <w:r>
          <w:rPr>
            <w:noProof/>
            <w:webHidden/>
          </w:rPr>
          <w:tab/>
        </w:r>
        <w:r>
          <w:rPr>
            <w:noProof/>
            <w:webHidden/>
          </w:rPr>
          <w:fldChar w:fldCharType="begin"/>
        </w:r>
        <w:r>
          <w:rPr>
            <w:noProof/>
            <w:webHidden/>
          </w:rPr>
          <w:instrText xml:space="preserve"> PAGEREF _Toc477757394 \h </w:instrText>
        </w:r>
        <w:r>
          <w:rPr>
            <w:noProof/>
            <w:webHidden/>
          </w:rPr>
        </w:r>
        <w:r>
          <w:rPr>
            <w:noProof/>
            <w:webHidden/>
          </w:rPr>
          <w:fldChar w:fldCharType="separate"/>
        </w:r>
        <w:r>
          <w:rPr>
            <w:noProof/>
            <w:webHidden/>
          </w:rPr>
          <w:t>314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95" w:history="1">
        <w:r w:rsidRPr="00AC711D">
          <w:rPr>
            <w:rStyle w:val="Hyperlink"/>
            <w:noProof/>
          </w:rPr>
          <w:t>64</w:t>
        </w:r>
        <w:r w:rsidRPr="00925DE6">
          <w:rPr>
            <w:rFonts w:ascii="Calibri" w:hAnsi="Calibri"/>
            <w:noProof/>
            <w:sz w:val="22"/>
            <w:szCs w:val="22"/>
          </w:rPr>
          <w:tab/>
        </w:r>
        <w:r w:rsidRPr="00AC711D">
          <w:rPr>
            <w:rStyle w:val="Hyperlink"/>
            <w:noProof/>
          </w:rPr>
          <w:t>Threat-risk-conceptual-model::Threat and Risk Specific Concepts::Accusations</w:t>
        </w:r>
        <w:r>
          <w:rPr>
            <w:noProof/>
            <w:webHidden/>
          </w:rPr>
          <w:tab/>
        </w:r>
        <w:r>
          <w:rPr>
            <w:noProof/>
            <w:webHidden/>
          </w:rPr>
          <w:fldChar w:fldCharType="begin"/>
        </w:r>
        <w:r>
          <w:rPr>
            <w:noProof/>
            <w:webHidden/>
          </w:rPr>
          <w:instrText xml:space="preserve"> PAGEREF _Toc477757395 \h </w:instrText>
        </w:r>
        <w:r>
          <w:rPr>
            <w:noProof/>
            <w:webHidden/>
          </w:rPr>
        </w:r>
        <w:r>
          <w:rPr>
            <w:noProof/>
            <w:webHidden/>
          </w:rPr>
          <w:fldChar w:fldCharType="separate"/>
        </w:r>
        <w:r>
          <w:rPr>
            <w:noProof/>
            <w:webHidden/>
          </w:rPr>
          <w:t>315</w:t>
        </w:r>
        <w:r>
          <w:rPr>
            <w:noProof/>
            <w:webHidden/>
          </w:rPr>
          <w:fldChar w:fldCharType="end"/>
        </w:r>
      </w:hyperlink>
    </w:p>
    <w:p w:rsidR="00925DE6" w:rsidRPr="00925DE6" w:rsidRDefault="00925DE6">
      <w:pPr>
        <w:pStyle w:val="TOC2"/>
        <w:rPr>
          <w:rFonts w:ascii="Calibri" w:hAnsi="Calibri"/>
          <w:noProof/>
          <w:sz w:val="22"/>
          <w:szCs w:val="22"/>
        </w:rPr>
      </w:pPr>
      <w:hyperlink w:anchor="_Toc477757396" w:history="1">
        <w:r w:rsidRPr="00AC711D">
          <w:rPr>
            <w:rStyle w:val="Hyperlink"/>
            <w:noProof/>
          </w:rPr>
          <w:t>64.1</w:t>
        </w:r>
        <w:r w:rsidRPr="00925DE6">
          <w:rPr>
            <w:rFonts w:ascii="Calibri" w:hAnsi="Calibri"/>
            <w:noProof/>
            <w:sz w:val="22"/>
            <w:szCs w:val="22"/>
          </w:rPr>
          <w:tab/>
        </w:r>
        <w:r w:rsidRPr="00AC711D">
          <w:rPr>
            <w:rStyle w:val="Hyperlink"/>
            <w:noProof/>
          </w:rPr>
          <w:t>Diagram: Accusations</w:t>
        </w:r>
        <w:r>
          <w:rPr>
            <w:noProof/>
            <w:webHidden/>
          </w:rPr>
          <w:tab/>
        </w:r>
        <w:r>
          <w:rPr>
            <w:noProof/>
            <w:webHidden/>
          </w:rPr>
          <w:fldChar w:fldCharType="begin"/>
        </w:r>
        <w:r>
          <w:rPr>
            <w:noProof/>
            <w:webHidden/>
          </w:rPr>
          <w:instrText xml:space="preserve"> PAGEREF _Toc477757396 \h </w:instrText>
        </w:r>
        <w:r>
          <w:rPr>
            <w:noProof/>
            <w:webHidden/>
          </w:rPr>
        </w:r>
        <w:r>
          <w:rPr>
            <w:noProof/>
            <w:webHidden/>
          </w:rPr>
          <w:fldChar w:fldCharType="separate"/>
        </w:r>
        <w:r>
          <w:rPr>
            <w:noProof/>
            <w:webHidden/>
          </w:rPr>
          <w:t>315</w:t>
        </w:r>
        <w:r>
          <w:rPr>
            <w:noProof/>
            <w:webHidden/>
          </w:rPr>
          <w:fldChar w:fldCharType="end"/>
        </w:r>
      </w:hyperlink>
    </w:p>
    <w:p w:rsidR="00925DE6" w:rsidRPr="00925DE6" w:rsidRDefault="00925DE6">
      <w:pPr>
        <w:pStyle w:val="TOC2"/>
        <w:rPr>
          <w:rFonts w:ascii="Calibri" w:hAnsi="Calibri"/>
          <w:noProof/>
          <w:sz w:val="22"/>
          <w:szCs w:val="22"/>
        </w:rPr>
      </w:pPr>
      <w:hyperlink w:anchor="_Toc477757397" w:history="1">
        <w:r w:rsidRPr="00AC711D">
          <w:rPr>
            <w:rStyle w:val="Hyperlink"/>
            <w:noProof/>
          </w:rPr>
          <w:t>64.2</w:t>
        </w:r>
        <w:r w:rsidRPr="00925DE6">
          <w:rPr>
            <w:rFonts w:ascii="Calibri" w:hAnsi="Calibri"/>
            <w:noProof/>
            <w:sz w:val="22"/>
            <w:szCs w:val="22"/>
          </w:rPr>
          <w:tab/>
        </w:r>
        <w:r w:rsidRPr="00AC711D">
          <w:rPr>
            <w:rStyle w:val="Hyperlink"/>
            <w:noProof/>
          </w:rPr>
          <w:t>Association Class Accusation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_Toc477757397 \h </w:instrText>
        </w:r>
        <w:r>
          <w:rPr>
            <w:noProof/>
            <w:webHidden/>
          </w:rPr>
        </w:r>
        <w:r>
          <w:rPr>
            <w:noProof/>
            <w:webHidden/>
          </w:rPr>
          <w:fldChar w:fldCharType="separate"/>
        </w:r>
        <w:r>
          <w:rPr>
            <w:noProof/>
            <w:webHidden/>
          </w:rPr>
          <w:t>315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398" w:history="1">
        <w:r w:rsidRPr="00AC711D">
          <w:rPr>
            <w:rStyle w:val="Hyperlink"/>
            <w:noProof/>
          </w:rPr>
          <w:t>65</w:t>
        </w:r>
        <w:r w:rsidRPr="00925DE6">
          <w:rPr>
            <w:rFonts w:ascii="Calibri" w:hAnsi="Calibri"/>
            <w:noProof/>
            <w:sz w:val="22"/>
            <w:szCs w:val="22"/>
          </w:rPr>
          <w:tab/>
        </w:r>
        <w:r w:rsidRPr="00AC711D">
          <w:rPr>
            <w:rStyle w:val="Hyperlink"/>
            <w:noProof/>
          </w:rPr>
          <w:t>Threat-risk-conceptual-model::Threat and Risk Specific Concepts::Campaigns</w:t>
        </w:r>
        <w:r>
          <w:rPr>
            <w:noProof/>
            <w:webHidden/>
          </w:rPr>
          <w:tab/>
        </w:r>
        <w:r>
          <w:rPr>
            <w:noProof/>
            <w:webHidden/>
          </w:rPr>
          <w:fldChar w:fldCharType="begin"/>
        </w:r>
        <w:r>
          <w:rPr>
            <w:noProof/>
            <w:webHidden/>
          </w:rPr>
          <w:instrText xml:space="preserve"> PAGEREF _Toc477757398 \h </w:instrText>
        </w:r>
        <w:r>
          <w:rPr>
            <w:noProof/>
            <w:webHidden/>
          </w:rPr>
        </w:r>
        <w:r>
          <w:rPr>
            <w:noProof/>
            <w:webHidden/>
          </w:rPr>
          <w:fldChar w:fldCharType="separate"/>
        </w:r>
        <w:r>
          <w:rPr>
            <w:noProof/>
            <w:webHidden/>
          </w:rPr>
          <w:t>316</w:t>
        </w:r>
        <w:r>
          <w:rPr>
            <w:noProof/>
            <w:webHidden/>
          </w:rPr>
          <w:fldChar w:fldCharType="end"/>
        </w:r>
      </w:hyperlink>
    </w:p>
    <w:p w:rsidR="00925DE6" w:rsidRPr="00925DE6" w:rsidRDefault="00925DE6">
      <w:pPr>
        <w:pStyle w:val="TOC2"/>
        <w:rPr>
          <w:rFonts w:ascii="Calibri" w:hAnsi="Calibri"/>
          <w:noProof/>
          <w:sz w:val="22"/>
          <w:szCs w:val="22"/>
        </w:rPr>
      </w:pPr>
      <w:hyperlink w:anchor="_Toc477757399" w:history="1">
        <w:r w:rsidRPr="00AC711D">
          <w:rPr>
            <w:rStyle w:val="Hyperlink"/>
            <w:noProof/>
          </w:rPr>
          <w:t>65.1</w:t>
        </w:r>
        <w:r w:rsidRPr="00925DE6">
          <w:rPr>
            <w:rFonts w:ascii="Calibri" w:hAnsi="Calibri"/>
            <w:noProof/>
            <w:sz w:val="22"/>
            <w:szCs w:val="22"/>
          </w:rPr>
          <w:tab/>
        </w:r>
        <w:r w:rsidRPr="00AC711D">
          <w:rPr>
            <w:rStyle w:val="Hyperlink"/>
            <w:noProof/>
          </w:rPr>
          <w:t>Diagram: Campaign</w:t>
        </w:r>
        <w:r>
          <w:rPr>
            <w:noProof/>
            <w:webHidden/>
          </w:rPr>
          <w:tab/>
        </w:r>
        <w:r>
          <w:rPr>
            <w:noProof/>
            <w:webHidden/>
          </w:rPr>
          <w:fldChar w:fldCharType="begin"/>
        </w:r>
        <w:r>
          <w:rPr>
            <w:noProof/>
            <w:webHidden/>
          </w:rPr>
          <w:instrText xml:space="preserve"> PAGEREF _Toc477757399 \h </w:instrText>
        </w:r>
        <w:r>
          <w:rPr>
            <w:noProof/>
            <w:webHidden/>
          </w:rPr>
        </w:r>
        <w:r>
          <w:rPr>
            <w:noProof/>
            <w:webHidden/>
          </w:rPr>
          <w:fldChar w:fldCharType="separate"/>
        </w:r>
        <w:r>
          <w:rPr>
            <w:noProof/>
            <w:webHidden/>
          </w:rPr>
          <w:t>316</w:t>
        </w:r>
        <w:r>
          <w:rPr>
            <w:noProof/>
            <w:webHidden/>
          </w:rPr>
          <w:fldChar w:fldCharType="end"/>
        </w:r>
      </w:hyperlink>
    </w:p>
    <w:p w:rsidR="00925DE6" w:rsidRPr="00925DE6" w:rsidRDefault="00925DE6">
      <w:pPr>
        <w:pStyle w:val="TOC2"/>
        <w:rPr>
          <w:rFonts w:ascii="Calibri" w:hAnsi="Calibri"/>
          <w:noProof/>
          <w:sz w:val="22"/>
          <w:szCs w:val="22"/>
        </w:rPr>
      </w:pPr>
      <w:hyperlink w:anchor="_Toc477757400" w:history="1">
        <w:r w:rsidRPr="00AC711D">
          <w:rPr>
            <w:rStyle w:val="Hyperlink"/>
            <w:noProof/>
          </w:rPr>
          <w:t>65.2</w:t>
        </w:r>
        <w:r w:rsidRPr="00925DE6">
          <w:rPr>
            <w:rFonts w:ascii="Calibri" w:hAnsi="Calibri"/>
            <w:noProof/>
            <w:sz w:val="22"/>
            <w:szCs w:val="22"/>
          </w:rPr>
          <w:tab/>
        </w:r>
        <w:r w:rsidRPr="00AC711D">
          <w:rPr>
            <w:rStyle w:val="Hyperlink"/>
            <w:noProof/>
          </w:rPr>
          <w:t>Class Campaign</w:t>
        </w:r>
        <w:r>
          <w:rPr>
            <w:noProof/>
            <w:webHidden/>
          </w:rPr>
          <w:tab/>
        </w:r>
        <w:r>
          <w:rPr>
            <w:noProof/>
            <w:webHidden/>
          </w:rPr>
          <w:fldChar w:fldCharType="begin"/>
        </w:r>
        <w:r>
          <w:rPr>
            <w:noProof/>
            <w:webHidden/>
          </w:rPr>
          <w:instrText xml:space="preserve"> PAGEREF _Toc477757400 \h </w:instrText>
        </w:r>
        <w:r>
          <w:rPr>
            <w:noProof/>
            <w:webHidden/>
          </w:rPr>
        </w:r>
        <w:r>
          <w:rPr>
            <w:noProof/>
            <w:webHidden/>
          </w:rPr>
          <w:fldChar w:fldCharType="separate"/>
        </w:r>
        <w:r>
          <w:rPr>
            <w:noProof/>
            <w:webHidden/>
          </w:rPr>
          <w:t>316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01" w:history="1">
        <w:r w:rsidRPr="00AC711D">
          <w:rPr>
            <w:rStyle w:val="Hyperlink"/>
            <w:noProof/>
          </w:rPr>
          <w:t>66</w:t>
        </w:r>
        <w:r w:rsidRPr="00925DE6">
          <w:rPr>
            <w:rFonts w:ascii="Calibri" w:hAnsi="Calibri"/>
            <w:noProof/>
            <w:sz w:val="22"/>
            <w:szCs w:val="22"/>
          </w:rPr>
          <w:tab/>
        </w:r>
        <w:r w:rsidRPr="00AC711D">
          <w:rPr>
            <w:rStyle w:val="Hyperlink"/>
            <w:noProof/>
          </w:rPr>
          <w:t>Threat-risk-conceptual-model::Threat and Risk Specific Concepts::Danger</w:t>
        </w:r>
        <w:r>
          <w:rPr>
            <w:noProof/>
            <w:webHidden/>
          </w:rPr>
          <w:tab/>
        </w:r>
        <w:r>
          <w:rPr>
            <w:noProof/>
            <w:webHidden/>
          </w:rPr>
          <w:fldChar w:fldCharType="begin"/>
        </w:r>
        <w:r>
          <w:rPr>
            <w:noProof/>
            <w:webHidden/>
          </w:rPr>
          <w:instrText xml:space="preserve"> PAGEREF _Toc477757401 \h </w:instrText>
        </w:r>
        <w:r>
          <w:rPr>
            <w:noProof/>
            <w:webHidden/>
          </w:rPr>
        </w:r>
        <w:r>
          <w:rPr>
            <w:noProof/>
            <w:webHidden/>
          </w:rPr>
          <w:fldChar w:fldCharType="separate"/>
        </w:r>
        <w:r>
          <w:rPr>
            <w:noProof/>
            <w:webHidden/>
          </w:rPr>
          <w:t>317</w:t>
        </w:r>
        <w:r>
          <w:rPr>
            <w:noProof/>
            <w:webHidden/>
          </w:rPr>
          <w:fldChar w:fldCharType="end"/>
        </w:r>
      </w:hyperlink>
    </w:p>
    <w:p w:rsidR="00925DE6" w:rsidRPr="00925DE6" w:rsidRDefault="00925DE6">
      <w:pPr>
        <w:pStyle w:val="TOC2"/>
        <w:rPr>
          <w:rFonts w:ascii="Calibri" w:hAnsi="Calibri"/>
          <w:noProof/>
          <w:sz w:val="22"/>
          <w:szCs w:val="22"/>
        </w:rPr>
      </w:pPr>
      <w:hyperlink w:anchor="_Toc477757402" w:history="1">
        <w:r w:rsidRPr="00AC711D">
          <w:rPr>
            <w:rStyle w:val="Hyperlink"/>
            <w:noProof/>
          </w:rPr>
          <w:t>66.1</w:t>
        </w:r>
        <w:r w:rsidRPr="00925DE6">
          <w:rPr>
            <w:rFonts w:ascii="Calibri" w:hAnsi="Calibri"/>
            <w:noProof/>
            <w:sz w:val="22"/>
            <w:szCs w:val="22"/>
          </w:rPr>
          <w:tab/>
        </w:r>
        <w:r w:rsidRPr="00AC711D">
          <w:rPr>
            <w:rStyle w:val="Hyperlink"/>
            <w:noProof/>
          </w:rPr>
          <w:t>Diagram: Danger</w:t>
        </w:r>
        <w:r>
          <w:rPr>
            <w:noProof/>
            <w:webHidden/>
          </w:rPr>
          <w:tab/>
        </w:r>
        <w:r>
          <w:rPr>
            <w:noProof/>
            <w:webHidden/>
          </w:rPr>
          <w:fldChar w:fldCharType="begin"/>
        </w:r>
        <w:r>
          <w:rPr>
            <w:noProof/>
            <w:webHidden/>
          </w:rPr>
          <w:instrText xml:space="preserve"> PAGEREF _Toc477757402 \h </w:instrText>
        </w:r>
        <w:r>
          <w:rPr>
            <w:noProof/>
            <w:webHidden/>
          </w:rPr>
        </w:r>
        <w:r>
          <w:rPr>
            <w:noProof/>
            <w:webHidden/>
          </w:rPr>
          <w:fldChar w:fldCharType="separate"/>
        </w:r>
        <w:r>
          <w:rPr>
            <w:noProof/>
            <w:webHidden/>
          </w:rPr>
          <w:t>318</w:t>
        </w:r>
        <w:r>
          <w:rPr>
            <w:noProof/>
            <w:webHidden/>
          </w:rPr>
          <w:fldChar w:fldCharType="end"/>
        </w:r>
      </w:hyperlink>
    </w:p>
    <w:p w:rsidR="00925DE6" w:rsidRPr="00925DE6" w:rsidRDefault="00925DE6">
      <w:pPr>
        <w:pStyle w:val="TOC2"/>
        <w:rPr>
          <w:rFonts w:ascii="Calibri" w:hAnsi="Calibri"/>
          <w:noProof/>
          <w:sz w:val="22"/>
          <w:szCs w:val="22"/>
        </w:rPr>
      </w:pPr>
      <w:hyperlink w:anchor="_Toc477757403" w:history="1">
        <w:r w:rsidRPr="00AC711D">
          <w:rPr>
            <w:rStyle w:val="Hyperlink"/>
            <w:noProof/>
          </w:rPr>
          <w:t>66.2</w:t>
        </w:r>
        <w:r w:rsidRPr="00925DE6">
          <w:rPr>
            <w:rFonts w:ascii="Calibri" w:hAnsi="Calibri"/>
            <w:noProof/>
            <w:sz w:val="22"/>
            <w:szCs w:val="22"/>
          </w:rPr>
          <w:tab/>
        </w:r>
        <w:r w:rsidRPr="00AC711D">
          <w:rPr>
            <w:rStyle w:val="Hyperlink"/>
            <w:noProof/>
          </w:rPr>
          <w:t>Class Attack</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_Toc477757403 \h </w:instrText>
        </w:r>
        <w:r>
          <w:rPr>
            <w:noProof/>
            <w:webHidden/>
          </w:rPr>
        </w:r>
        <w:r>
          <w:rPr>
            <w:noProof/>
            <w:webHidden/>
          </w:rPr>
          <w:fldChar w:fldCharType="separate"/>
        </w:r>
        <w:r>
          <w:rPr>
            <w:noProof/>
            <w:webHidden/>
          </w:rPr>
          <w:t>319</w:t>
        </w:r>
        <w:r>
          <w:rPr>
            <w:noProof/>
            <w:webHidden/>
          </w:rPr>
          <w:fldChar w:fldCharType="end"/>
        </w:r>
      </w:hyperlink>
    </w:p>
    <w:p w:rsidR="00925DE6" w:rsidRPr="00925DE6" w:rsidRDefault="00925DE6">
      <w:pPr>
        <w:pStyle w:val="TOC2"/>
        <w:rPr>
          <w:rFonts w:ascii="Calibri" w:hAnsi="Calibri"/>
          <w:noProof/>
          <w:sz w:val="22"/>
          <w:szCs w:val="22"/>
        </w:rPr>
      </w:pPr>
      <w:hyperlink w:anchor="_Toc477757404" w:history="1">
        <w:r w:rsidRPr="00AC711D">
          <w:rPr>
            <w:rStyle w:val="Hyperlink"/>
            <w:noProof/>
          </w:rPr>
          <w:t>66.3</w:t>
        </w:r>
        <w:r w:rsidRPr="00925DE6">
          <w:rPr>
            <w:rFonts w:ascii="Calibri" w:hAnsi="Calibri"/>
            <w:noProof/>
            <w:sz w:val="22"/>
            <w:szCs w:val="22"/>
          </w:rPr>
          <w:tab/>
        </w:r>
        <w:r w:rsidRPr="00AC711D">
          <w:rPr>
            <w:rStyle w:val="Hyperlink"/>
            <w:noProof/>
          </w:rPr>
          <w:t>Class Indirect Threat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_Toc477757404 \h </w:instrText>
        </w:r>
        <w:r>
          <w:rPr>
            <w:noProof/>
            <w:webHidden/>
          </w:rPr>
        </w:r>
        <w:r>
          <w:rPr>
            <w:noProof/>
            <w:webHidden/>
          </w:rPr>
          <w:fldChar w:fldCharType="separate"/>
        </w:r>
        <w:r>
          <w:rPr>
            <w:noProof/>
            <w:webHidden/>
          </w:rPr>
          <w:t>319</w:t>
        </w:r>
        <w:r>
          <w:rPr>
            <w:noProof/>
            <w:webHidden/>
          </w:rPr>
          <w:fldChar w:fldCharType="end"/>
        </w:r>
      </w:hyperlink>
    </w:p>
    <w:p w:rsidR="00925DE6" w:rsidRPr="00925DE6" w:rsidRDefault="00925DE6">
      <w:pPr>
        <w:pStyle w:val="TOC2"/>
        <w:rPr>
          <w:rFonts w:ascii="Calibri" w:hAnsi="Calibri"/>
          <w:noProof/>
          <w:sz w:val="22"/>
          <w:szCs w:val="22"/>
        </w:rPr>
      </w:pPr>
      <w:hyperlink w:anchor="_Toc477757405" w:history="1">
        <w:r w:rsidRPr="00AC711D">
          <w:rPr>
            <w:rStyle w:val="Hyperlink"/>
            <w:noProof/>
          </w:rPr>
          <w:t>66.4</w:t>
        </w:r>
        <w:r w:rsidRPr="00925DE6">
          <w:rPr>
            <w:rFonts w:ascii="Calibri" w:hAnsi="Calibri"/>
            <w:noProof/>
            <w:sz w:val="22"/>
            <w:szCs w:val="22"/>
          </w:rPr>
          <w:tab/>
        </w:r>
        <w:r w:rsidRPr="00AC711D">
          <w:rPr>
            <w:rStyle w:val="Hyperlink"/>
            <w:noProof/>
          </w:rPr>
          <w:t>Class Natural Threat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_Toc477757405 \h </w:instrText>
        </w:r>
        <w:r>
          <w:rPr>
            <w:noProof/>
            <w:webHidden/>
          </w:rPr>
        </w:r>
        <w:r>
          <w:rPr>
            <w:noProof/>
            <w:webHidden/>
          </w:rPr>
          <w:fldChar w:fldCharType="separate"/>
        </w:r>
        <w:r>
          <w:rPr>
            <w:noProof/>
            <w:webHidden/>
          </w:rPr>
          <w:t>319</w:t>
        </w:r>
        <w:r>
          <w:rPr>
            <w:noProof/>
            <w:webHidden/>
          </w:rPr>
          <w:fldChar w:fldCharType="end"/>
        </w:r>
      </w:hyperlink>
    </w:p>
    <w:p w:rsidR="00925DE6" w:rsidRPr="00925DE6" w:rsidRDefault="00925DE6">
      <w:pPr>
        <w:pStyle w:val="TOC2"/>
        <w:rPr>
          <w:rFonts w:ascii="Calibri" w:hAnsi="Calibri"/>
          <w:noProof/>
          <w:sz w:val="22"/>
          <w:szCs w:val="22"/>
        </w:rPr>
      </w:pPr>
      <w:hyperlink w:anchor="_Toc477757406" w:history="1">
        <w:r w:rsidRPr="00AC711D">
          <w:rPr>
            <w:rStyle w:val="Hyperlink"/>
            <w:noProof/>
          </w:rPr>
          <w:t>66.5</w:t>
        </w:r>
        <w:r w:rsidRPr="00925DE6">
          <w:rPr>
            <w:rFonts w:ascii="Calibri" w:hAnsi="Calibri"/>
            <w:noProof/>
            <w:sz w:val="22"/>
            <w:szCs w:val="22"/>
          </w:rPr>
          <w:tab/>
        </w:r>
        <w:r w:rsidRPr="00AC711D">
          <w:rPr>
            <w:rStyle w:val="Hyperlink"/>
            <w:noProof/>
          </w:rPr>
          <w:t>Association Class Target of Attack</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_Toc477757406 \h </w:instrText>
        </w:r>
        <w:r>
          <w:rPr>
            <w:noProof/>
            <w:webHidden/>
          </w:rPr>
        </w:r>
        <w:r>
          <w:rPr>
            <w:noProof/>
            <w:webHidden/>
          </w:rPr>
          <w:fldChar w:fldCharType="separate"/>
        </w:r>
        <w:r>
          <w:rPr>
            <w:noProof/>
            <w:webHidden/>
          </w:rPr>
          <w:t>319</w:t>
        </w:r>
        <w:r>
          <w:rPr>
            <w:noProof/>
            <w:webHidden/>
          </w:rPr>
          <w:fldChar w:fldCharType="end"/>
        </w:r>
      </w:hyperlink>
    </w:p>
    <w:p w:rsidR="00925DE6" w:rsidRPr="00925DE6" w:rsidRDefault="00925DE6">
      <w:pPr>
        <w:pStyle w:val="TOC2"/>
        <w:rPr>
          <w:rFonts w:ascii="Calibri" w:hAnsi="Calibri"/>
          <w:noProof/>
          <w:sz w:val="22"/>
          <w:szCs w:val="22"/>
        </w:rPr>
      </w:pPr>
      <w:hyperlink w:anchor="_Toc477757407" w:history="1">
        <w:r w:rsidRPr="00AC711D">
          <w:rPr>
            <w:rStyle w:val="Hyperlink"/>
            <w:noProof/>
          </w:rPr>
          <w:t>66.6</w:t>
        </w:r>
        <w:r w:rsidRPr="00925DE6">
          <w:rPr>
            <w:rFonts w:ascii="Calibri" w:hAnsi="Calibri"/>
            <w:noProof/>
            <w:sz w:val="22"/>
            <w:szCs w:val="22"/>
          </w:rPr>
          <w:tab/>
        </w:r>
        <w:r w:rsidRPr="00AC711D">
          <w:rPr>
            <w:rStyle w:val="Hyperlink"/>
            <w:noProof/>
          </w:rPr>
          <w:t>Class Threat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_Toc477757407 \h </w:instrText>
        </w:r>
        <w:r>
          <w:rPr>
            <w:noProof/>
            <w:webHidden/>
          </w:rPr>
        </w:r>
        <w:r>
          <w:rPr>
            <w:noProof/>
            <w:webHidden/>
          </w:rPr>
          <w:fldChar w:fldCharType="separate"/>
        </w:r>
        <w:r>
          <w:rPr>
            <w:noProof/>
            <w:webHidden/>
          </w:rPr>
          <w:t>320</w:t>
        </w:r>
        <w:r>
          <w:rPr>
            <w:noProof/>
            <w:webHidden/>
          </w:rPr>
          <w:fldChar w:fldCharType="end"/>
        </w:r>
      </w:hyperlink>
    </w:p>
    <w:p w:rsidR="00925DE6" w:rsidRPr="00925DE6" w:rsidRDefault="00925DE6">
      <w:pPr>
        <w:pStyle w:val="TOC2"/>
        <w:rPr>
          <w:rFonts w:ascii="Calibri" w:hAnsi="Calibri"/>
          <w:noProof/>
          <w:sz w:val="22"/>
          <w:szCs w:val="22"/>
        </w:rPr>
      </w:pPr>
      <w:hyperlink w:anchor="_Toc477757408" w:history="1">
        <w:r w:rsidRPr="00AC711D">
          <w:rPr>
            <w:rStyle w:val="Hyperlink"/>
            <w:noProof/>
          </w:rPr>
          <w:t>66.7</w:t>
        </w:r>
        <w:r w:rsidRPr="00925DE6">
          <w:rPr>
            <w:rFonts w:ascii="Calibri" w:hAnsi="Calibri"/>
            <w:noProof/>
            <w:sz w:val="22"/>
            <w:szCs w:val="22"/>
          </w:rPr>
          <w:tab/>
        </w:r>
        <w:r w:rsidRPr="00AC711D">
          <w:rPr>
            <w:rStyle w:val="Hyperlink"/>
            <w:noProof/>
          </w:rPr>
          <w:t>Class Unintentional Threat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_Toc477757408 \h </w:instrText>
        </w:r>
        <w:r>
          <w:rPr>
            <w:noProof/>
            <w:webHidden/>
          </w:rPr>
        </w:r>
        <w:r>
          <w:rPr>
            <w:noProof/>
            <w:webHidden/>
          </w:rPr>
          <w:fldChar w:fldCharType="separate"/>
        </w:r>
        <w:r>
          <w:rPr>
            <w:noProof/>
            <w:webHidden/>
          </w:rPr>
          <w:t>320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09" w:history="1">
        <w:r w:rsidRPr="00AC711D">
          <w:rPr>
            <w:rStyle w:val="Hyperlink"/>
            <w:noProof/>
          </w:rPr>
          <w:t>67</w:t>
        </w:r>
        <w:r w:rsidRPr="00925DE6">
          <w:rPr>
            <w:rFonts w:ascii="Calibri" w:hAnsi="Calibri"/>
            <w:noProof/>
            <w:sz w:val="22"/>
            <w:szCs w:val="22"/>
          </w:rPr>
          <w:tab/>
        </w:r>
        <w:r w:rsidRPr="00AC711D">
          <w:rPr>
            <w:rStyle w:val="Hyperlink"/>
            <w:noProof/>
          </w:rPr>
          <w:t>Threat-risk-conceptual-model::Threat and Risk Specific Concepts::Danger Sources</w:t>
        </w:r>
        <w:r>
          <w:rPr>
            <w:noProof/>
            <w:webHidden/>
          </w:rPr>
          <w:tab/>
        </w:r>
        <w:r>
          <w:rPr>
            <w:noProof/>
            <w:webHidden/>
          </w:rPr>
          <w:fldChar w:fldCharType="begin"/>
        </w:r>
        <w:r>
          <w:rPr>
            <w:noProof/>
            <w:webHidden/>
          </w:rPr>
          <w:instrText xml:space="preserve"> PAGEREF _Toc477757409 \h </w:instrText>
        </w:r>
        <w:r>
          <w:rPr>
            <w:noProof/>
            <w:webHidden/>
          </w:rPr>
        </w:r>
        <w:r>
          <w:rPr>
            <w:noProof/>
            <w:webHidden/>
          </w:rPr>
          <w:fldChar w:fldCharType="separate"/>
        </w:r>
        <w:r>
          <w:rPr>
            <w:noProof/>
            <w:webHidden/>
          </w:rPr>
          <w:t>321</w:t>
        </w:r>
        <w:r>
          <w:rPr>
            <w:noProof/>
            <w:webHidden/>
          </w:rPr>
          <w:fldChar w:fldCharType="end"/>
        </w:r>
      </w:hyperlink>
    </w:p>
    <w:p w:rsidR="00925DE6" w:rsidRPr="00925DE6" w:rsidRDefault="00925DE6">
      <w:pPr>
        <w:pStyle w:val="TOC2"/>
        <w:rPr>
          <w:rFonts w:ascii="Calibri" w:hAnsi="Calibri"/>
          <w:noProof/>
          <w:sz w:val="22"/>
          <w:szCs w:val="22"/>
        </w:rPr>
      </w:pPr>
      <w:hyperlink w:anchor="_Toc477757410" w:history="1">
        <w:r w:rsidRPr="00AC711D">
          <w:rPr>
            <w:rStyle w:val="Hyperlink"/>
            <w:noProof/>
          </w:rPr>
          <w:t>67.1</w:t>
        </w:r>
        <w:r w:rsidRPr="00925DE6">
          <w:rPr>
            <w:rFonts w:ascii="Calibri" w:hAnsi="Calibri"/>
            <w:noProof/>
            <w:sz w:val="22"/>
            <w:szCs w:val="22"/>
          </w:rPr>
          <w:tab/>
        </w:r>
        <w:r w:rsidRPr="00AC711D">
          <w:rPr>
            <w:rStyle w:val="Hyperlink"/>
            <w:noProof/>
          </w:rPr>
          <w:t>Diagram: Danger Sources</w:t>
        </w:r>
        <w:r>
          <w:rPr>
            <w:noProof/>
            <w:webHidden/>
          </w:rPr>
          <w:tab/>
        </w:r>
        <w:r>
          <w:rPr>
            <w:noProof/>
            <w:webHidden/>
          </w:rPr>
          <w:fldChar w:fldCharType="begin"/>
        </w:r>
        <w:r>
          <w:rPr>
            <w:noProof/>
            <w:webHidden/>
          </w:rPr>
          <w:instrText xml:space="preserve"> PAGEREF _Toc477757410 \h </w:instrText>
        </w:r>
        <w:r>
          <w:rPr>
            <w:noProof/>
            <w:webHidden/>
          </w:rPr>
        </w:r>
        <w:r>
          <w:rPr>
            <w:noProof/>
            <w:webHidden/>
          </w:rPr>
          <w:fldChar w:fldCharType="separate"/>
        </w:r>
        <w:r>
          <w:rPr>
            <w:noProof/>
            <w:webHidden/>
          </w:rPr>
          <w:t>321</w:t>
        </w:r>
        <w:r>
          <w:rPr>
            <w:noProof/>
            <w:webHidden/>
          </w:rPr>
          <w:fldChar w:fldCharType="end"/>
        </w:r>
      </w:hyperlink>
    </w:p>
    <w:p w:rsidR="00925DE6" w:rsidRPr="00925DE6" w:rsidRDefault="00925DE6">
      <w:pPr>
        <w:pStyle w:val="TOC2"/>
        <w:rPr>
          <w:rFonts w:ascii="Calibri" w:hAnsi="Calibri"/>
          <w:noProof/>
          <w:sz w:val="22"/>
          <w:szCs w:val="22"/>
        </w:rPr>
      </w:pPr>
      <w:hyperlink w:anchor="_Toc477757411" w:history="1">
        <w:r w:rsidRPr="00AC711D">
          <w:rPr>
            <w:rStyle w:val="Hyperlink"/>
            <w:noProof/>
          </w:rPr>
          <w:t>67.2</w:t>
        </w:r>
        <w:r w:rsidRPr="00925DE6">
          <w:rPr>
            <w:rFonts w:ascii="Calibri" w:hAnsi="Calibri"/>
            <w:noProof/>
            <w:sz w:val="22"/>
            <w:szCs w:val="22"/>
          </w:rPr>
          <w:tab/>
        </w:r>
        <w:r w:rsidRPr="00AC711D">
          <w:rPr>
            <w:rStyle w:val="Hyperlink"/>
            <w:noProof/>
          </w:rPr>
          <w:t>Class Accident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_Toc477757411 \h </w:instrText>
        </w:r>
        <w:r>
          <w:rPr>
            <w:noProof/>
            <w:webHidden/>
          </w:rPr>
        </w:r>
        <w:r>
          <w:rPr>
            <w:noProof/>
            <w:webHidden/>
          </w:rPr>
          <w:fldChar w:fldCharType="separate"/>
        </w:r>
        <w:r>
          <w:rPr>
            <w:noProof/>
            <w:webHidden/>
          </w:rPr>
          <w:t>321</w:t>
        </w:r>
        <w:r>
          <w:rPr>
            <w:noProof/>
            <w:webHidden/>
          </w:rPr>
          <w:fldChar w:fldCharType="end"/>
        </w:r>
      </w:hyperlink>
    </w:p>
    <w:p w:rsidR="00925DE6" w:rsidRPr="00925DE6" w:rsidRDefault="00925DE6">
      <w:pPr>
        <w:pStyle w:val="TOC2"/>
        <w:rPr>
          <w:rFonts w:ascii="Calibri" w:hAnsi="Calibri"/>
          <w:noProof/>
          <w:sz w:val="22"/>
          <w:szCs w:val="22"/>
        </w:rPr>
      </w:pPr>
      <w:hyperlink w:anchor="_Toc477757412" w:history="1">
        <w:r w:rsidRPr="00AC711D">
          <w:rPr>
            <w:rStyle w:val="Hyperlink"/>
            <w:noProof/>
          </w:rPr>
          <w:t>67.3</w:t>
        </w:r>
        <w:r w:rsidRPr="00925DE6">
          <w:rPr>
            <w:rFonts w:ascii="Calibri" w:hAnsi="Calibri"/>
            <w:noProof/>
            <w:sz w:val="22"/>
            <w:szCs w:val="22"/>
          </w:rPr>
          <w:tab/>
        </w:r>
        <w:r w:rsidRPr="00AC711D">
          <w:rPr>
            <w:rStyle w:val="Hyperlink"/>
            <w:noProof/>
          </w:rPr>
          <w:t>Association Class Contribution to Danger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_Toc477757412 \h </w:instrText>
        </w:r>
        <w:r>
          <w:rPr>
            <w:noProof/>
            <w:webHidden/>
          </w:rPr>
        </w:r>
        <w:r>
          <w:rPr>
            <w:noProof/>
            <w:webHidden/>
          </w:rPr>
          <w:fldChar w:fldCharType="separate"/>
        </w:r>
        <w:r>
          <w:rPr>
            <w:noProof/>
            <w:webHidden/>
          </w:rPr>
          <w:t>322</w:t>
        </w:r>
        <w:r>
          <w:rPr>
            <w:noProof/>
            <w:webHidden/>
          </w:rPr>
          <w:fldChar w:fldCharType="end"/>
        </w:r>
      </w:hyperlink>
    </w:p>
    <w:p w:rsidR="00925DE6" w:rsidRPr="00925DE6" w:rsidRDefault="00925DE6">
      <w:pPr>
        <w:pStyle w:val="TOC2"/>
        <w:rPr>
          <w:rFonts w:ascii="Calibri" w:hAnsi="Calibri"/>
          <w:noProof/>
          <w:sz w:val="22"/>
          <w:szCs w:val="22"/>
        </w:rPr>
      </w:pPr>
      <w:hyperlink w:anchor="_Toc477757413" w:history="1">
        <w:r w:rsidRPr="00AC711D">
          <w:rPr>
            <w:rStyle w:val="Hyperlink"/>
            <w:noProof/>
          </w:rPr>
          <w:t>67.4</w:t>
        </w:r>
        <w:r w:rsidRPr="00925DE6">
          <w:rPr>
            <w:rFonts w:ascii="Calibri" w:hAnsi="Calibri"/>
            <w:noProof/>
            <w:sz w:val="22"/>
            <w:szCs w:val="22"/>
          </w:rPr>
          <w:tab/>
        </w:r>
        <w:r w:rsidRPr="00AC711D">
          <w:rPr>
            <w:rStyle w:val="Hyperlink"/>
            <w:noProof/>
          </w:rPr>
          <w:t>Class Danger Source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_Toc477757413 \h </w:instrText>
        </w:r>
        <w:r>
          <w:rPr>
            <w:noProof/>
            <w:webHidden/>
          </w:rPr>
        </w:r>
        <w:r>
          <w:rPr>
            <w:noProof/>
            <w:webHidden/>
          </w:rPr>
          <w:fldChar w:fldCharType="separate"/>
        </w:r>
        <w:r>
          <w:rPr>
            <w:noProof/>
            <w:webHidden/>
          </w:rPr>
          <w:t>322</w:t>
        </w:r>
        <w:r>
          <w:rPr>
            <w:noProof/>
            <w:webHidden/>
          </w:rPr>
          <w:fldChar w:fldCharType="end"/>
        </w:r>
      </w:hyperlink>
    </w:p>
    <w:p w:rsidR="00925DE6" w:rsidRPr="00925DE6" w:rsidRDefault="00925DE6">
      <w:pPr>
        <w:pStyle w:val="TOC2"/>
        <w:rPr>
          <w:rFonts w:ascii="Calibri" w:hAnsi="Calibri"/>
          <w:noProof/>
          <w:sz w:val="22"/>
          <w:szCs w:val="22"/>
        </w:rPr>
      </w:pPr>
      <w:hyperlink w:anchor="_Toc477757414" w:history="1">
        <w:r w:rsidRPr="00AC711D">
          <w:rPr>
            <w:rStyle w:val="Hyperlink"/>
            <w:noProof/>
          </w:rPr>
          <w:t>67.5</w:t>
        </w:r>
        <w:r w:rsidRPr="00925DE6">
          <w:rPr>
            <w:rFonts w:ascii="Calibri" w:hAnsi="Calibri"/>
            <w:noProof/>
            <w:sz w:val="22"/>
            <w:szCs w:val="22"/>
          </w:rPr>
          <w:tab/>
        </w:r>
        <w:r w:rsidRPr="00AC711D">
          <w:rPr>
            <w:rStyle w:val="Hyperlink"/>
            <w:noProof/>
          </w:rPr>
          <w:t>Class Dangerous Condition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_Toc477757414 \h </w:instrText>
        </w:r>
        <w:r>
          <w:rPr>
            <w:noProof/>
            <w:webHidden/>
          </w:rPr>
        </w:r>
        <w:r>
          <w:rPr>
            <w:noProof/>
            <w:webHidden/>
          </w:rPr>
          <w:fldChar w:fldCharType="separate"/>
        </w:r>
        <w:r>
          <w:rPr>
            <w:noProof/>
            <w:webHidden/>
          </w:rPr>
          <w:t>323</w:t>
        </w:r>
        <w:r>
          <w:rPr>
            <w:noProof/>
            <w:webHidden/>
          </w:rPr>
          <w:fldChar w:fldCharType="end"/>
        </w:r>
      </w:hyperlink>
    </w:p>
    <w:p w:rsidR="00925DE6" w:rsidRPr="00925DE6" w:rsidRDefault="00925DE6">
      <w:pPr>
        <w:pStyle w:val="TOC2"/>
        <w:rPr>
          <w:rFonts w:ascii="Calibri" w:hAnsi="Calibri"/>
          <w:noProof/>
          <w:sz w:val="22"/>
          <w:szCs w:val="22"/>
        </w:rPr>
      </w:pPr>
      <w:hyperlink w:anchor="_Toc477757415" w:history="1">
        <w:r w:rsidRPr="00AC711D">
          <w:rPr>
            <w:rStyle w:val="Hyperlink"/>
            <w:noProof/>
          </w:rPr>
          <w:t>67.6</w:t>
        </w:r>
        <w:r w:rsidRPr="00925DE6">
          <w:rPr>
            <w:rFonts w:ascii="Calibri" w:hAnsi="Calibri"/>
            <w:noProof/>
            <w:sz w:val="22"/>
            <w:szCs w:val="22"/>
          </w:rPr>
          <w:tab/>
        </w:r>
        <w:r w:rsidRPr="00AC711D">
          <w:rPr>
            <w:rStyle w:val="Hyperlink"/>
            <w:noProof/>
          </w:rPr>
          <w:t>Class Dangerous Event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_Toc477757415 \h </w:instrText>
        </w:r>
        <w:r>
          <w:rPr>
            <w:noProof/>
            <w:webHidden/>
          </w:rPr>
        </w:r>
        <w:r>
          <w:rPr>
            <w:noProof/>
            <w:webHidden/>
          </w:rPr>
          <w:fldChar w:fldCharType="separate"/>
        </w:r>
        <w:r>
          <w:rPr>
            <w:noProof/>
            <w:webHidden/>
          </w:rPr>
          <w:t>323</w:t>
        </w:r>
        <w:r>
          <w:rPr>
            <w:noProof/>
            <w:webHidden/>
          </w:rPr>
          <w:fldChar w:fldCharType="end"/>
        </w:r>
      </w:hyperlink>
    </w:p>
    <w:p w:rsidR="00925DE6" w:rsidRPr="00925DE6" w:rsidRDefault="00925DE6">
      <w:pPr>
        <w:pStyle w:val="TOC2"/>
        <w:rPr>
          <w:rFonts w:ascii="Calibri" w:hAnsi="Calibri"/>
          <w:noProof/>
          <w:sz w:val="22"/>
          <w:szCs w:val="22"/>
        </w:rPr>
      </w:pPr>
      <w:hyperlink w:anchor="_Toc477757416" w:history="1">
        <w:r w:rsidRPr="00AC711D">
          <w:rPr>
            <w:rStyle w:val="Hyperlink"/>
            <w:noProof/>
          </w:rPr>
          <w:t>67.7</w:t>
        </w:r>
        <w:r w:rsidRPr="00925DE6">
          <w:rPr>
            <w:rFonts w:ascii="Calibri" w:hAnsi="Calibri"/>
            <w:noProof/>
            <w:sz w:val="22"/>
            <w:szCs w:val="22"/>
          </w:rPr>
          <w:tab/>
        </w:r>
        <w:r w:rsidRPr="00AC711D">
          <w:rPr>
            <w:rStyle w:val="Hyperlink"/>
            <w:noProof/>
          </w:rPr>
          <w:t>Class Disrupt Stakeholder's Objective</w:t>
        </w:r>
        <w:r>
          <w:rPr>
            <w:noProof/>
            <w:webHidden/>
          </w:rPr>
          <w:tab/>
        </w:r>
        <w:r>
          <w:rPr>
            <w:noProof/>
            <w:webHidden/>
          </w:rPr>
          <w:fldChar w:fldCharType="begin"/>
        </w:r>
        <w:r>
          <w:rPr>
            <w:noProof/>
            <w:webHidden/>
          </w:rPr>
          <w:instrText xml:space="preserve"> PAGEREF _Toc477757416 \h </w:instrText>
        </w:r>
        <w:r>
          <w:rPr>
            <w:noProof/>
            <w:webHidden/>
          </w:rPr>
        </w:r>
        <w:r>
          <w:rPr>
            <w:noProof/>
            <w:webHidden/>
          </w:rPr>
          <w:fldChar w:fldCharType="separate"/>
        </w:r>
        <w:r>
          <w:rPr>
            <w:noProof/>
            <w:webHidden/>
          </w:rPr>
          <w:t>323</w:t>
        </w:r>
        <w:r>
          <w:rPr>
            <w:noProof/>
            <w:webHidden/>
          </w:rPr>
          <w:fldChar w:fldCharType="end"/>
        </w:r>
      </w:hyperlink>
    </w:p>
    <w:p w:rsidR="00925DE6" w:rsidRPr="00925DE6" w:rsidRDefault="00925DE6">
      <w:pPr>
        <w:pStyle w:val="TOC2"/>
        <w:rPr>
          <w:rFonts w:ascii="Calibri" w:hAnsi="Calibri"/>
          <w:noProof/>
          <w:sz w:val="22"/>
          <w:szCs w:val="22"/>
        </w:rPr>
      </w:pPr>
      <w:hyperlink w:anchor="_Toc477757417" w:history="1">
        <w:r w:rsidRPr="00AC711D">
          <w:rPr>
            <w:rStyle w:val="Hyperlink"/>
            <w:noProof/>
          </w:rPr>
          <w:t>67.8</w:t>
        </w:r>
        <w:r w:rsidRPr="00925DE6">
          <w:rPr>
            <w:rFonts w:ascii="Calibri" w:hAnsi="Calibri"/>
            <w:noProof/>
            <w:sz w:val="22"/>
            <w:szCs w:val="22"/>
          </w:rPr>
          <w:tab/>
        </w:r>
        <w:r w:rsidRPr="00AC711D">
          <w:rPr>
            <w:rStyle w:val="Hyperlink"/>
            <w:noProof/>
          </w:rPr>
          <w:t>Association Class Exploit of Vulnerability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_Toc477757417 \h </w:instrText>
        </w:r>
        <w:r>
          <w:rPr>
            <w:noProof/>
            <w:webHidden/>
          </w:rPr>
        </w:r>
        <w:r>
          <w:rPr>
            <w:noProof/>
            <w:webHidden/>
          </w:rPr>
          <w:fldChar w:fldCharType="separate"/>
        </w:r>
        <w:r>
          <w:rPr>
            <w:noProof/>
            <w:webHidden/>
          </w:rPr>
          <w:t>323</w:t>
        </w:r>
        <w:r>
          <w:rPr>
            <w:noProof/>
            <w:webHidden/>
          </w:rPr>
          <w:fldChar w:fldCharType="end"/>
        </w:r>
      </w:hyperlink>
    </w:p>
    <w:p w:rsidR="00925DE6" w:rsidRPr="00925DE6" w:rsidRDefault="00925DE6">
      <w:pPr>
        <w:pStyle w:val="TOC2"/>
        <w:rPr>
          <w:rFonts w:ascii="Calibri" w:hAnsi="Calibri"/>
          <w:noProof/>
          <w:sz w:val="22"/>
          <w:szCs w:val="22"/>
        </w:rPr>
      </w:pPr>
      <w:hyperlink w:anchor="_Toc477757418" w:history="1">
        <w:r w:rsidRPr="00AC711D">
          <w:rPr>
            <w:rStyle w:val="Hyperlink"/>
            <w:noProof/>
          </w:rPr>
          <w:t>67.9</w:t>
        </w:r>
        <w:r w:rsidRPr="00925DE6">
          <w:rPr>
            <w:rFonts w:ascii="Calibri" w:hAnsi="Calibri"/>
            <w:noProof/>
            <w:sz w:val="22"/>
            <w:szCs w:val="22"/>
          </w:rPr>
          <w:tab/>
        </w:r>
        <w:r w:rsidRPr="00AC711D">
          <w:rPr>
            <w:rStyle w:val="Hyperlink"/>
            <w:noProof/>
          </w:rPr>
          <w:t>Class Objective to Disrupt</w:t>
        </w:r>
        <w:r>
          <w:rPr>
            <w:noProof/>
            <w:webHidden/>
          </w:rPr>
          <w:tab/>
        </w:r>
        <w:r>
          <w:rPr>
            <w:noProof/>
            <w:webHidden/>
          </w:rPr>
          <w:fldChar w:fldCharType="begin"/>
        </w:r>
        <w:r>
          <w:rPr>
            <w:noProof/>
            <w:webHidden/>
          </w:rPr>
          <w:instrText xml:space="preserve"> PAGEREF _Toc477757418 \h </w:instrText>
        </w:r>
        <w:r>
          <w:rPr>
            <w:noProof/>
            <w:webHidden/>
          </w:rPr>
        </w:r>
        <w:r>
          <w:rPr>
            <w:noProof/>
            <w:webHidden/>
          </w:rPr>
          <w:fldChar w:fldCharType="separate"/>
        </w:r>
        <w:r>
          <w:rPr>
            <w:noProof/>
            <w:webHidden/>
          </w:rPr>
          <w:t>324</w:t>
        </w:r>
        <w:r>
          <w:rPr>
            <w:noProof/>
            <w:webHidden/>
          </w:rPr>
          <w:fldChar w:fldCharType="end"/>
        </w:r>
      </w:hyperlink>
    </w:p>
    <w:p w:rsidR="00925DE6" w:rsidRPr="00925DE6" w:rsidRDefault="00925DE6">
      <w:pPr>
        <w:pStyle w:val="TOC2"/>
        <w:rPr>
          <w:rFonts w:ascii="Calibri" w:hAnsi="Calibri"/>
          <w:noProof/>
          <w:sz w:val="22"/>
          <w:szCs w:val="22"/>
        </w:rPr>
      </w:pPr>
      <w:hyperlink w:anchor="_Toc477757419" w:history="1">
        <w:r w:rsidRPr="00AC711D">
          <w:rPr>
            <w:rStyle w:val="Hyperlink"/>
            <w:noProof/>
          </w:rPr>
          <w:t>67.10</w:t>
        </w:r>
        <w:r w:rsidRPr="00925DE6">
          <w:rPr>
            <w:rFonts w:ascii="Calibri" w:hAnsi="Calibri"/>
            <w:noProof/>
            <w:sz w:val="22"/>
            <w:szCs w:val="22"/>
          </w:rPr>
          <w:tab/>
        </w:r>
        <w:r w:rsidRPr="00AC711D">
          <w:rPr>
            <w:rStyle w:val="Hyperlink"/>
            <w:noProof/>
          </w:rPr>
          <w:t>Class Unwitting Participant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_Toc477757419 \h </w:instrText>
        </w:r>
        <w:r>
          <w:rPr>
            <w:noProof/>
            <w:webHidden/>
          </w:rPr>
        </w:r>
        <w:r>
          <w:rPr>
            <w:noProof/>
            <w:webHidden/>
          </w:rPr>
          <w:fldChar w:fldCharType="separate"/>
        </w:r>
        <w:r>
          <w:rPr>
            <w:noProof/>
            <w:webHidden/>
          </w:rPr>
          <w:t>324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20" w:history="1">
        <w:r w:rsidRPr="00AC711D">
          <w:rPr>
            <w:rStyle w:val="Hyperlink"/>
            <w:noProof/>
          </w:rPr>
          <w:t>68</w:t>
        </w:r>
        <w:r w:rsidRPr="00925DE6">
          <w:rPr>
            <w:rFonts w:ascii="Calibri" w:hAnsi="Calibri"/>
            <w:noProof/>
            <w:sz w:val="22"/>
            <w:szCs w:val="22"/>
          </w:rPr>
          <w:tab/>
        </w:r>
        <w:r w:rsidRPr="00AC711D">
          <w:rPr>
            <w:rStyle w:val="Hyperlink"/>
            <w:noProof/>
          </w:rPr>
          <w:t>Threat-risk-conceptual-model::Threat and Risk Specific Concepts::Danger Sources::Source of Danger Categories</w:t>
        </w:r>
        <w:r>
          <w:rPr>
            <w:noProof/>
            <w:webHidden/>
          </w:rPr>
          <w:tab/>
        </w:r>
        <w:r>
          <w:rPr>
            <w:noProof/>
            <w:webHidden/>
          </w:rPr>
          <w:fldChar w:fldCharType="begin"/>
        </w:r>
        <w:r>
          <w:rPr>
            <w:noProof/>
            <w:webHidden/>
          </w:rPr>
          <w:instrText xml:space="preserve"> PAGEREF _Toc477757420 \h </w:instrText>
        </w:r>
        <w:r>
          <w:rPr>
            <w:noProof/>
            <w:webHidden/>
          </w:rPr>
        </w:r>
        <w:r>
          <w:rPr>
            <w:noProof/>
            <w:webHidden/>
          </w:rPr>
          <w:fldChar w:fldCharType="separate"/>
        </w:r>
        <w:r>
          <w:rPr>
            <w:noProof/>
            <w:webHidden/>
          </w:rPr>
          <w:t>325</w:t>
        </w:r>
        <w:r>
          <w:rPr>
            <w:noProof/>
            <w:webHidden/>
          </w:rPr>
          <w:fldChar w:fldCharType="end"/>
        </w:r>
      </w:hyperlink>
    </w:p>
    <w:p w:rsidR="00925DE6" w:rsidRPr="00925DE6" w:rsidRDefault="00925DE6">
      <w:pPr>
        <w:pStyle w:val="TOC2"/>
        <w:rPr>
          <w:rFonts w:ascii="Calibri" w:hAnsi="Calibri"/>
          <w:noProof/>
          <w:sz w:val="22"/>
          <w:szCs w:val="22"/>
        </w:rPr>
      </w:pPr>
      <w:hyperlink w:anchor="_Toc477757421" w:history="1">
        <w:r w:rsidRPr="00AC711D">
          <w:rPr>
            <w:rStyle w:val="Hyperlink"/>
            <w:noProof/>
          </w:rPr>
          <w:t>68.1</w:t>
        </w:r>
        <w:r w:rsidRPr="00925DE6">
          <w:rPr>
            <w:rFonts w:ascii="Calibri" w:hAnsi="Calibri"/>
            <w:noProof/>
            <w:sz w:val="22"/>
            <w:szCs w:val="22"/>
          </w:rPr>
          <w:tab/>
        </w:r>
        <w:r w:rsidRPr="00AC711D">
          <w:rPr>
            <w:rStyle w:val="Hyperlink"/>
            <w:noProof/>
          </w:rPr>
          <w:t>Diagram: Source of Danger Categories</w:t>
        </w:r>
        <w:r>
          <w:rPr>
            <w:noProof/>
            <w:webHidden/>
          </w:rPr>
          <w:tab/>
        </w:r>
        <w:r>
          <w:rPr>
            <w:noProof/>
            <w:webHidden/>
          </w:rPr>
          <w:fldChar w:fldCharType="begin"/>
        </w:r>
        <w:r>
          <w:rPr>
            <w:noProof/>
            <w:webHidden/>
          </w:rPr>
          <w:instrText xml:space="preserve"> PAGEREF _Toc477757421 \h </w:instrText>
        </w:r>
        <w:r>
          <w:rPr>
            <w:noProof/>
            <w:webHidden/>
          </w:rPr>
        </w:r>
        <w:r>
          <w:rPr>
            <w:noProof/>
            <w:webHidden/>
          </w:rPr>
          <w:fldChar w:fldCharType="separate"/>
        </w:r>
        <w:r>
          <w:rPr>
            <w:noProof/>
            <w:webHidden/>
          </w:rPr>
          <w:t>325</w:t>
        </w:r>
        <w:r>
          <w:rPr>
            <w:noProof/>
            <w:webHidden/>
          </w:rPr>
          <w:fldChar w:fldCharType="end"/>
        </w:r>
      </w:hyperlink>
    </w:p>
    <w:p w:rsidR="00925DE6" w:rsidRPr="00925DE6" w:rsidRDefault="00925DE6">
      <w:pPr>
        <w:pStyle w:val="TOC2"/>
        <w:rPr>
          <w:rFonts w:ascii="Calibri" w:hAnsi="Calibri"/>
          <w:noProof/>
          <w:sz w:val="22"/>
          <w:szCs w:val="22"/>
        </w:rPr>
      </w:pPr>
      <w:hyperlink w:anchor="_Toc477757422" w:history="1">
        <w:r w:rsidRPr="00AC711D">
          <w:rPr>
            <w:rStyle w:val="Hyperlink"/>
            <w:noProof/>
          </w:rPr>
          <w:t>68.2</w:t>
        </w:r>
        <w:r w:rsidRPr="00925DE6">
          <w:rPr>
            <w:rFonts w:ascii="Calibri" w:hAnsi="Calibri"/>
            <w:noProof/>
            <w:sz w:val="22"/>
            <w:szCs w:val="22"/>
          </w:rPr>
          <w:tab/>
        </w:r>
        <w:r w:rsidRPr="00AC711D">
          <w:rPr>
            <w:rStyle w:val="Hyperlink"/>
            <w:noProof/>
          </w:rPr>
          <w:t>Class Biological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_Toc477757422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3" w:history="1">
        <w:r w:rsidRPr="00AC711D">
          <w:rPr>
            <w:rStyle w:val="Hyperlink"/>
            <w:noProof/>
          </w:rPr>
          <w:t>68.3</w:t>
        </w:r>
        <w:r w:rsidRPr="00925DE6">
          <w:rPr>
            <w:rFonts w:ascii="Calibri" w:hAnsi="Calibri"/>
            <w:noProof/>
            <w:sz w:val="22"/>
            <w:szCs w:val="22"/>
          </w:rPr>
          <w:tab/>
        </w:r>
        <w:r w:rsidRPr="00AC711D">
          <w:rPr>
            <w:rStyle w:val="Hyperlink"/>
            <w:noProof/>
          </w:rPr>
          <w:t>Class CBRN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_Toc477757423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4" w:history="1">
        <w:r w:rsidRPr="00AC711D">
          <w:rPr>
            <w:rStyle w:val="Hyperlink"/>
            <w:noProof/>
          </w:rPr>
          <w:t>68.4</w:t>
        </w:r>
        <w:r w:rsidRPr="00925DE6">
          <w:rPr>
            <w:rFonts w:ascii="Calibri" w:hAnsi="Calibri"/>
            <w:noProof/>
            <w:sz w:val="22"/>
            <w:szCs w:val="22"/>
          </w:rPr>
          <w:tab/>
        </w:r>
        <w:r w:rsidRPr="00AC711D">
          <w:rPr>
            <w:rStyle w:val="Hyperlink"/>
            <w:noProof/>
          </w:rPr>
          <w:t>Class Chemical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_Toc477757424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5" w:history="1">
        <w:r w:rsidRPr="00AC711D">
          <w:rPr>
            <w:rStyle w:val="Hyperlink"/>
            <w:noProof/>
          </w:rPr>
          <w:t>68.5</w:t>
        </w:r>
        <w:r w:rsidRPr="00925DE6">
          <w:rPr>
            <w:rFonts w:ascii="Calibri" w:hAnsi="Calibri"/>
            <w:noProof/>
            <w:sz w:val="22"/>
            <w:szCs w:val="22"/>
          </w:rPr>
          <w:tab/>
        </w:r>
        <w:r w:rsidRPr="00AC711D">
          <w:rPr>
            <w:rStyle w:val="Hyperlink"/>
            <w:noProof/>
          </w:rPr>
          <w:t>Class Civil Unrest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_Toc477757425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6" w:history="1">
        <w:r w:rsidRPr="00AC711D">
          <w:rPr>
            <w:rStyle w:val="Hyperlink"/>
            <w:noProof/>
          </w:rPr>
          <w:t>68.6</w:t>
        </w:r>
        <w:r w:rsidRPr="00925DE6">
          <w:rPr>
            <w:rFonts w:ascii="Calibri" w:hAnsi="Calibri"/>
            <w:noProof/>
            <w:sz w:val="22"/>
            <w:szCs w:val="22"/>
          </w:rPr>
          <w:tab/>
        </w:r>
        <w:r w:rsidRPr="00AC711D">
          <w:rPr>
            <w:rStyle w:val="Hyperlink"/>
            <w:noProof/>
          </w:rPr>
          <w:t>Class Criminal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_Toc477757426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7" w:history="1">
        <w:r w:rsidRPr="00AC711D">
          <w:rPr>
            <w:rStyle w:val="Hyperlink"/>
            <w:noProof/>
          </w:rPr>
          <w:t>68.7</w:t>
        </w:r>
        <w:r w:rsidRPr="00925DE6">
          <w:rPr>
            <w:rFonts w:ascii="Calibri" w:hAnsi="Calibri"/>
            <w:noProof/>
            <w:sz w:val="22"/>
            <w:szCs w:val="22"/>
          </w:rPr>
          <w:tab/>
        </w:r>
        <w:r w:rsidRPr="00AC711D">
          <w:rPr>
            <w:rStyle w:val="Hyperlink"/>
            <w:noProof/>
          </w:rPr>
          <w:t>Class Cyber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_Toc477757427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8" w:history="1">
        <w:r w:rsidRPr="00AC711D">
          <w:rPr>
            <w:rStyle w:val="Hyperlink"/>
            <w:noProof/>
          </w:rPr>
          <w:t>68.8</w:t>
        </w:r>
        <w:r w:rsidRPr="00925DE6">
          <w:rPr>
            <w:rFonts w:ascii="Calibri" w:hAnsi="Calibri"/>
            <w:noProof/>
            <w:sz w:val="22"/>
            <w:szCs w:val="22"/>
          </w:rPr>
          <w:tab/>
        </w:r>
        <w:r w:rsidRPr="00AC711D">
          <w:rPr>
            <w:rStyle w:val="Hyperlink"/>
            <w:noProof/>
          </w:rPr>
          <w:t>Class Fire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_Toc477757428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29" w:history="1">
        <w:r w:rsidRPr="00AC711D">
          <w:rPr>
            <w:rStyle w:val="Hyperlink"/>
            <w:noProof/>
          </w:rPr>
          <w:t>68.9</w:t>
        </w:r>
        <w:r w:rsidRPr="00925DE6">
          <w:rPr>
            <w:rFonts w:ascii="Calibri" w:hAnsi="Calibri"/>
            <w:noProof/>
            <w:sz w:val="22"/>
            <w:szCs w:val="22"/>
          </w:rPr>
          <w:tab/>
        </w:r>
        <w:r w:rsidRPr="00AC711D">
          <w:rPr>
            <w:rStyle w:val="Hyperlink"/>
            <w:noProof/>
          </w:rPr>
          <w:t>Class Geophysical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_Toc477757429 \h </w:instrText>
        </w:r>
        <w:r>
          <w:rPr>
            <w:noProof/>
            <w:webHidden/>
          </w:rPr>
        </w:r>
        <w:r>
          <w:rPr>
            <w:noProof/>
            <w:webHidden/>
          </w:rPr>
          <w:fldChar w:fldCharType="separate"/>
        </w:r>
        <w:r>
          <w:rPr>
            <w:noProof/>
            <w:webHidden/>
          </w:rPr>
          <w:t>326</w:t>
        </w:r>
        <w:r>
          <w:rPr>
            <w:noProof/>
            <w:webHidden/>
          </w:rPr>
          <w:fldChar w:fldCharType="end"/>
        </w:r>
      </w:hyperlink>
    </w:p>
    <w:p w:rsidR="00925DE6" w:rsidRPr="00925DE6" w:rsidRDefault="00925DE6">
      <w:pPr>
        <w:pStyle w:val="TOC2"/>
        <w:rPr>
          <w:rFonts w:ascii="Calibri" w:hAnsi="Calibri"/>
          <w:noProof/>
          <w:sz w:val="22"/>
          <w:szCs w:val="22"/>
        </w:rPr>
      </w:pPr>
      <w:hyperlink w:anchor="_Toc477757430" w:history="1">
        <w:r w:rsidRPr="00AC711D">
          <w:rPr>
            <w:rStyle w:val="Hyperlink"/>
            <w:noProof/>
          </w:rPr>
          <w:t>68.10</w:t>
        </w:r>
        <w:r w:rsidRPr="00925DE6">
          <w:rPr>
            <w:rFonts w:ascii="Calibri" w:hAnsi="Calibri"/>
            <w:noProof/>
            <w:sz w:val="22"/>
            <w:szCs w:val="22"/>
          </w:rPr>
          <w:tab/>
        </w:r>
        <w:r w:rsidRPr="00AC711D">
          <w:rPr>
            <w:rStyle w:val="Hyperlink"/>
            <w:noProof/>
          </w:rPr>
          <w:t>Class Loss of Control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_Toc477757430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1" w:history="1">
        <w:r w:rsidRPr="00AC711D">
          <w:rPr>
            <w:rStyle w:val="Hyperlink"/>
            <w:noProof/>
          </w:rPr>
          <w:t>68.11</w:t>
        </w:r>
        <w:r w:rsidRPr="00925DE6">
          <w:rPr>
            <w:rFonts w:ascii="Calibri" w:hAnsi="Calibri"/>
            <w:noProof/>
            <w:sz w:val="22"/>
            <w:szCs w:val="22"/>
          </w:rPr>
          <w:tab/>
        </w:r>
        <w:r w:rsidRPr="00AC711D">
          <w:rPr>
            <w:rStyle w:val="Hyperlink"/>
            <w:noProof/>
          </w:rPr>
          <w:t>Class Meteorological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_Toc477757431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2" w:history="1">
        <w:r w:rsidRPr="00AC711D">
          <w:rPr>
            <w:rStyle w:val="Hyperlink"/>
            <w:noProof/>
          </w:rPr>
          <w:t>68.12</w:t>
        </w:r>
        <w:r w:rsidRPr="00925DE6">
          <w:rPr>
            <w:rFonts w:ascii="Calibri" w:hAnsi="Calibri"/>
            <w:noProof/>
            <w:sz w:val="22"/>
            <w:szCs w:val="22"/>
          </w:rPr>
          <w:tab/>
        </w:r>
        <w:r w:rsidRPr="00AC711D">
          <w:rPr>
            <w:rStyle w:val="Hyperlink"/>
            <w:noProof/>
          </w:rPr>
          <w:t>Class Nuclear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_Toc477757432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3" w:history="1">
        <w:r w:rsidRPr="00AC711D">
          <w:rPr>
            <w:rStyle w:val="Hyperlink"/>
            <w:noProof/>
          </w:rPr>
          <w:t>68.13</w:t>
        </w:r>
        <w:r w:rsidRPr="00925DE6">
          <w:rPr>
            <w:rFonts w:ascii="Calibri" w:hAnsi="Calibri"/>
            <w:noProof/>
            <w:sz w:val="22"/>
            <w:szCs w:val="22"/>
          </w:rPr>
          <w:tab/>
        </w:r>
        <w:r w:rsidRPr="00AC711D">
          <w:rPr>
            <w:rStyle w:val="Hyperlink"/>
            <w:noProof/>
          </w:rPr>
          <w:t>Class Radiological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_Toc477757433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4" w:history="1">
        <w:r w:rsidRPr="00AC711D">
          <w:rPr>
            <w:rStyle w:val="Hyperlink"/>
            <w:noProof/>
          </w:rPr>
          <w:t>68.14</w:t>
        </w:r>
        <w:r w:rsidRPr="00925DE6">
          <w:rPr>
            <w:rFonts w:ascii="Calibri" w:hAnsi="Calibri"/>
            <w:noProof/>
            <w:sz w:val="22"/>
            <w:szCs w:val="22"/>
          </w:rPr>
          <w:tab/>
        </w:r>
        <w:r w:rsidRPr="00AC711D">
          <w:rPr>
            <w:rStyle w:val="Hyperlink"/>
            <w:noProof/>
          </w:rPr>
          <w:t>Class Safety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_Toc477757434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5" w:history="1">
        <w:r w:rsidRPr="00AC711D">
          <w:rPr>
            <w:rStyle w:val="Hyperlink"/>
            <w:noProof/>
          </w:rPr>
          <w:t>68.15</w:t>
        </w:r>
        <w:r w:rsidRPr="00925DE6">
          <w:rPr>
            <w:rFonts w:ascii="Calibri" w:hAnsi="Calibri"/>
            <w:noProof/>
            <w:sz w:val="22"/>
            <w:szCs w:val="22"/>
          </w:rPr>
          <w:tab/>
        </w:r>
        <w:r w:rsidRPr="00AC711D">
          <w:rPr>
            <w:rStyle w:val="Hyperlink"/>
            <w:noProof/>
          </w:rPr>
          <w:t>Class Security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_Toc477757435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6" w:history="1">
        <w:r w:rsidRPr="00AC711D">
          <w:rPr>
            <w:rStyle w:val="Hyperlink"/>
            <w:noProof/>
          </w:rPr>
          <w:t>68.16</w:t>
        </w:r>
        <w:r w:rsidRPr="00925DE6">
          <w:rPr>
            <w:rFonts w:ascii="Calibri" w:hAnsi="Calibri"/>
            <w:noProof/>
            <w:sz w:val="22"/>
            <w:szCs w:val="22"/>
          </w:rPr>
          <w:tab/>
        </w:r>
        <w:r w:rsidRPr="00AC711D">
          <w:rPr>
            <w:rStyle w:val="Hyperlink"/>
            <w:noProof/>
          </w:rPr>
          <w:t>Class Source of Danger Category</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_Toc477757436 \h </w:instrText>
        </w:r>
        <w:r>
          <w:rPr>
            <w:noProof/>
            <w:webHidden/>
          </w:rPr>
        </w:r>
        <w:r>
          <w:rPr>
            <w:noProof/>
            <w:webHidden/>
          </w:rPr>
          <w:fldChar w:fldCharType="separate"/>
        </w:r>
        <w:r>
          <w:rPr>
            <w:noProof/>
            <w:webHidden/>
          </w:rPr>
          <w:t>327</w:t>
        </w:r>
        <w:r>
          <w:rPr>
            <w:noProof/>
            <w:webHidden/>
          </w:rPr>
          <w:fldChar w:fldCharType="end"/>
        </w:r>
      </w:hyperlink>
    </w:p>
    <w:p w:rsidR="00925DE6" w:rsidRPr="00925DE6" w:rsidRDefault="00925DE6">
      <w:pPr>
        <w:pStyle w:val="TOC2"/>
        <w:rPr>
          <w:rFonts w:ascii="Calibri" w:hAnsi="Calibri"/>
          <w:noProof/>
          <w:sz w:val="22"/>
          <w:szCs w:val="22"/>
        </w:rPr>
      </w:pPr>
      <w:hyperlink w:anchor="_Toc477757437" w:history="1">
        <w:r w:rsidRPr="00AC711D">
          <w:rPr>
            <w:rStyle w:val="Hyperlink"/>
            <w:noProof/>
          </w:rPr>
          <w:t>68.17</w:t>
        </w:r>
        <w:r w:rsidRPr="00925DE6">
          <w:rPr>
            <w:rFonts w:ascii="Calibri" w:hAnsi="Calibri"/>
            <w:noProof/>
            <w:sz w:val="22"/>
            <w:szCs w:val="22"/>
          </w:rPr>
          <w:tab/>
        </w:r>
        <w:r w:rsidRPr="00AC711D">
          <w:rPr>
            <w:rStyle w:val="Hyperlink"/>
            <w:noProof/>
          </w:rPr>
          <w:t>Class Terrorism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_Toc477757437 \h </w:instrText>
        </w:r>
        <w:r>
          <w:rPr>
            <w:noProof/>
            <w:webHidden/>
          </w:rPr>
        </w:r>
        <w:r>
          <w:rPr>
            <w:noProof/>
            <w:webHidden/>
          </w:rPr>
          <w:fldChar w:fldCharType="separate"/>
        </w:r>
        <w:r>
          <w:rPr>
            <w:noProof/>
            <w:webHidden/>
          </w:rPr>
          <w:t>328</w:t>
        </w:r>
        <w:r>
          <w:rPr>
            <w:noProof/>
            <w:webHidden/>
          </w:rPr>
          <w:fldChar w:fldCharType="end"/>
        </w:r>
      </w:hyperlink>
    </w:p>
    <w:p w:rsidR="00925DE6" w:rsidRPr="00925DE6" w:rsidRDefault="00925DE6">
      <w:pPr>
        <w:pStyle w:val="TOC2"/>
        <w:rPr>
          <w:rFonts w:ascii="Calibri" w:hAnsi="Calibri"/>
          <w:noProof/>
          <w:sz w:val="22"/>
          <w:szCs w:val="22"/>
        </w:rPr>
      </w:pPr>
      <w:hyperlink w:anchor="_Toc477757438" w:history="1">
        <w:r w:rsidRPr="00AC711D">
          <w:rPr>
            <w:rStyle w:val="Hyperlink"/>
            <w:noProof/>
          </w:rPr>
          <w:t>68.18</w:t>
        </w:r>
        <w:r w:rsidRPr="00925DE6">
          <w:rPr>
            <w:rFonts w:ascii="Calibri" w:hAnsi="Calibri"/>
            <w:noProof/>
            <w:sz w:val="22"/>
            <w:szCs w:val="22"/>
          </w:rPr>
          <w:tab/>
        </w:r>
        <w:r w:rsidRPr="00AC711D">
          <w:rPr>
            <w:rStyle w:val="Hyperlink"/>
            <w:noProof/>
          </w:rPr>
          <w:t>Class War Danger</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_Toc477757438 \h </w:instrText>
        </w:r>
        <w:r>
          <w:rPr>
            <w:noProof/>
            <w:webHidden/>
          </w:rPr>
        </w:r>
        <w:r>
          <w:rPr>
            <w:noProof/>
            <w:webHidden/>
          </w:rPr>
          <w:fldChar w:fldCharType="separate"/>
        </w:r>
        <w:r>
          <w:rPr>
            <w:noProof/>
            <w:webHidden/>
          </w:rPr>
          <w:t>328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39" w:history="1">
        <w:r w:rsidRPr="00AC711D">
          <w:rPr>
            <w:rStyle w:val="Hyperlink"/>
            <w:noProof/>
          </w:rPr>
          <w:t>69</w:t>
        </w:r>
        <w:r w:rsidRPr="00925DE6">
          <w:rPr>
            <w:rFonts w:ascii="Calibri" w:hAnsi="Calibri"/>
            <w:noProof/>
            <w:sz w:val="22"/>
            <w:szCs w:val="22"/>
          </w:rPr>
          <w:tab/>
        </w:r>
        <w:r w:rsidRPr="00AC711D">
          <w:rPr>
            <w:rStyle w:val="Hyperlink"/>
            <w:noProof/>
          </w:rPr>
          <w:t>Threat-risk-conceptual-model::Threat and Risk Specific Concepts::Incidents</w:t>
        </w:r>
        <w:r>
          <w:rPr>
            <w:noProof/>
            <w:webHidden/>
          </w:rPr>
          <w:tab/>
        </w:r>
        <w:r>
          <w:rPr>
            <w:noProof/>
            <w:webHidden/>
          </w:rPr>
          <w:fldChar w:fldCharType="begin"/>
        </w:r>
        <w:r>
          <w:rPr>
            <w:noProof/>
            <w:webHidden/>
          </w:rPr>
          <w:instrText xml:space="preserve"> PAGEREF _Toc477757439 \h </w:instrText>
        </w:r>
        <w:r>
          <w:rPr>
            <w:noProof/>
            <w:webHidden/>
          </w:rPr>
        </w:r>
        <w:r>
          <w:rPr>
            <w:noProof/>
            <w:webHidden/>
          </w:rPr>
          <w:fldChar w:fldCharType="separate"/>
        </w:r>
        <w:r>
          <w:rPr>
            <w:noProof/>
            <w:webHidden/>
          </w:rPr>
          <w:t>329</w:t>
        </w:r>
        <w:r>
          <w:rPr>
            <w:noProof/>
            <w:webHidden/>
          </w:rPr>
          <w:fldChar w:fldCharType="end"/>
        </w:r>
      </w:hyperlink>
    </w:p>
    <w:p w:rsidR="00925DE6" w:rsidRPr="00925DE6" w:rsidRDefault="00925DE6">
      <w:pPr>
        <w:pStyle w:val="TOC2"/>
        <w:rPr>
          <w:rFonts w:ascii="Calibri" w:hAnsi="Calibri"/>
          <w:noProof/>
          <w:sz w:val="22"/>
          <w:szCs w:val="22"/>
        </w:rPr>
      </w:pPr>
      <w:hyperlink w:anchor="_Toc477757440" w:history="1">
        <w:r w:rsidRPr="00AC711D">
          <w:rPr>
            <w:rStyle w:val="Hyperlink"/>
            <w:noProof/>
          </w:rPr>
          <w:t>69.1</w:t>
        </w:r>
        <w:r w:rsidRPr="00925DE6">
          <w:rPr>
            <w:rFonts w:ascii="Calibri" w:hAnsi="Calibri"/>
            <w:noProof/>
            <w:sz w:val="22"/>
            <w:szCs w:val="22"/>
          </w:rPr>
          <w:tab/>
        </w:r>
        <w:r w:rsidRPr="00AC711D">
          <w:rPr>
            <w:rStyle w:val="Hyperlink"/>
            <w:noProof/>
          </w:rPr>
          <w:t>Diagram: Incident</w:t>
        </w:r>
        <w:r>
          <w:rPr>
            <w:noProof/>
            <w:webHidden/>
          </w:rPr>
          <w:tab/>
        </w:r>
        <w:r>
          <w:rPr>
            <w:noProof/>
            <w:webHidden/>
          </w:rPr>
          <w:fldChar w:fldCharType="begin"/>
        </w:r>
        <w:r>
          <w:rPr>
            <w:noProof/>
            <w:webHidden/>
          </w:rPr>
          <w:instrText xml:space="preserve"> PAGEREF _Toc477757440 \h </w:instrText>
        </w:r>
        <w:r>
          <w:rPr>
            <w:noProof/>
            <w:webHidden/>
          </w:rPr>
        </w:r>
        <w:r>
          <w:rPr>
            <w:noProof/>
            <w:webHidden/>
          </w:rPr>
          <w:fldChar w:fldCharType="separate"/>
        </w:r>
        <w:r>
          <w:rPr>
            <w:noProof/>
            <w:webHidden/>
          </w:rPr>
          <w:t>329</w:t>
        </w:r>
        <w:r>
          <w:rPr>
            <w:noProof/>
            <w:webHidden/>
          </w:rPr>
          <w:fldChar w:fldCharType="end"/>
        </w:r>
      </w:hyperlink>
    </w:p>
    <w:p w:rsidR="00925DE6" w:rsidRPr="00925DE6" w:rsidRDefault="00925DE6">
      <w:pPr>
        <w:pStyle w:val="TOC2"/>
        <w:rPr>
          <w:rFonts w:ascii="Calibri" w:hAnsi="Calibri"/>
          <w:noProof/>
          <w:sz w:val="22"/>
          <w:szCs w:val="22"/>
        </w:rPr>
      </w:pPr>
      <w:hyperlink w:anchor="_Toc477757441" w:history="1">
        <w:r w:rsidRPr="00AC711D">
          <w:rPr>
            <w:rStyle w:val="Hyperlink"/>
            <w:noProof/>
          </w:rPr>
          <w:t>69.2</w:t>
        </w:r>
        <w:r w:rsidRPr="00925DE6">
          <w:rPr>
            <w:rFonts w:ascii="Calibri" w:hAnsi="Calibri"/>
            <w:noProof/>
            <w:sz w:val="22"/>
            <w:szCs w:val="22"/>
          </w:rPr>
          <w:tab/>
        </w:r>
        <w:r w:rsidRPr="00AC711D">
          <w:rPr>
            <w:rStyle w:val="Hyperlink"/>
            <w:noProof/>
          </w:rPr>
          <w:t>Association Class Danger Leads to Incident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_Toc477757441 \h </w:instrText>
        </w:r>
        <w:r>
          <w:rPr>
            <w:noProof/>
            <w:webHidden/>
          </w:rPr>
        </w:r>
        <w:r>
          <w:rPr>
            <w:noProof/>
            <w:webHidden/>
          </w:rPr>
          <w:fldChar w:fldCharType="separate"/>
        </w:r>
        <w:r>
          <w:rPr>
            <w:noProof/>
            <w:webHidden/>
          </w:rPr>
          <w:t>329</w:t>
        </w:r>
        <w:r>
          <w:rPr>
            <w:noProof/>
            <w:webHidden/>
          </w:rPr>
          <w:fldChar w:fldCharType="end"/>
        </w:r>
      </w:hyperlink>
    </w:p>
    <w:p w:rsidR="00925DE6" w:rsidRPr="00925DE6" w:rsidRDefault="00925DE6">
      <w:pPr>
        <w:pStyle w:val="TOC2"/>
        <w:rPr>
          <w:rFonts w:ascii="Calibri" w:hAnsi="Calibri"/>
          <w:noProof/>
          <w:sz w:val="22"/>
          <w:szCs w:val="22"/>
        </w:rPr>
      </w:pPr>
      <w:hyperlink w:anchor="_Toc477757442" w:history="1">
        <w:r w:rsidRPr="00AC711D">
          <w:rPr>
            <w:rStyle w:val="Hyperlink"/>
            <w:noProof/>
          </w:rPr>
          <w:t>69.3</w:t>
        </w:r>
        <w:r w:rsidRPr="00925DE6">
          <w:rPr>
            <w:rFonts w:ascii="Calibri" w:hAnsi="Calibri"/>
            <w:noProof/>
            <w:sz w:val="22"/>
            <w:szCs w:val="22"/>
          </w:rPr>
          <w:tab/>
        </w:r>
        <w:r w:rsidRPr="00AC711D">
          <w:rPr>
            <w:rStyle w:val="Hyperlink"/>
            <w:noProof/>
          </w:rPr>
          <w:t>Class Incident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_Toc477757442 \h </w:instrText>
        </w:r>
        <w:r>
          <w:rPr>
            <w:noProof/>
            <w:webHidden/>
          </w:rPr>
        </w:r>
        <w:r>
          <w:rPr>
            <w:noProof/>
            <w:webHidden/>
          </w:rPr>
          <w:fldChar w:fldCharType="separate"/>
        </w:r>
        <w:r>
          <w:rPr>
            <w:noProof/>
            <w:webHidden/>
          </w:rPr>
          <w:t>330</w:t>
        </w:r>
        <w:r>
          <w:rPr>
            <w:noProof/>
            <w:webHidden/>
          </w:rPr>
          <w:fldChar w:fldCharType="end"/>
        </w:r>
      </w:hyperlink>
    </w:p>
    <w:p w:rsidR="00925DE6" w:rsidRPr="00925DE6" w:rsidRDefault="00925DE6">
      <w:pPr>
        <w:pStyle w:val="TOC2"/>
        <w:rPr>
          <w:rFonts w:ascii="Calibri" w:hAnsi="Calibri"/>
          <w:noProof/>
          <w:sz w:val="22"/>
          <w:szCs w:val="22"/>
        </w:rPr>
      </w:pPr>
      <w:hyperlink w:anchor="_Toc477757443" w:history="1">
        <w:r w:rsidRPr="00AC711D">
          <w:rPr>
            <w:rStyle w:val="Hyperlink"/>
            <w:noProof/>
          </w:rPr>
          <w:t>69.4</w:t>
        </w:r>
        <w:r w:rsidRPr="00925DE6">
          <w:rPr>
            <w:rFonts w:ascii="Calibri" w:hAnsi="Calibri"/>
            <w:noProof/>
            <w:sz w:val="22"/>
            <w:szCs w:val="22"/>
          </w:rPr>
          <w:tab/>
        </w:r>
        <w:r w:rsidRPr="00AC711D">
          <w:rPr>
            <w:rStyle w:val="Hyperlink"/>
            <w:noProof/>
          </w:rPr>
          <w:t>Class Witness</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_Toc477757443 \h </w:instrText>
        </w:r>
        <w:r>
          <w:rPr>
            <w:noProof/>
            <w:webHidden/>
          </w:rPr>
        </w:r>
        <w:r>
          <w:rPr>
            <w:noProof/>
            <w:webHidden/>
          </w:rPr>
          <w:fldChar w:fldCharType="separate"/>
        </w:r>
        <w:r>
          <w:rPr>
            <w:noProof/>
            <w:webHidden/>
          </w:rPr>
          <w:t>330</w:t>
        </w:r>
        <w:r>
          <w:rPr>
            <w:noProof/>
            <w:webHidden/>
          </w:rPr>
          <w:fldChar w:fldCharType="end"/>
        </w:r>
      </w:hyperlink>
    </w:p>
    <w:p w:rsidR="00925DE6" w:rsidRPr="00925DE6" w:rsidRDefault="00925DE6">
      <w:pPr>
        <w:pStyle w:val="TOC2"/>
        <w:rPr>
          <w:rFonts w:ascii="Calibri" w:hAnsi="Calibri"/>
          <w:noProof/>
          <w:sz w:val="22"/>
          <w:szCs w:val="22"/>
        </w:rPr>
      </w:pPr>
      <w:hyperlink w:anchor="_Toc477757444" w:history="1">
        <w:r w:rsidRPr="00AC711D">
          <w:rPr>
            <w:rStyle w:val="Hyperlink"/>
            <w:noProof/>
          </w:rPr>
          <w:t>69.5</w:t>
        </w:r>
        <w:r w:rsidRPr="00925DE6">
          <w:rPr>
            <w:rFonts w:ascii="Calibri" w:hAnsi="Calibri"/>
            <w:noProof/>
            <w:sz w:val="22"/>
            <w:szCs w:val="22"/>
          </w:rPr>
          <w:tab/>
        </w:r>
        <w:r w:rsidRPr="00AC711D">
          <w:rPr>
            <w:rStyle w:val="Hyperlink"/>
            <w:noProof/>
          </w:rPr>
          <w:t>Association Class Witnessing</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_Toc477757444 \h </w:instrText>
        </w:r>
        <w:r>
          <w:rPr>
            <w:noProof/>
            <w:webHidden/>
          </w:rPr>
        </w:r>
        <w:r>
          <w:rPr>
            <w:noProof/>
            <w:webHidden/>
          </w:rPr>
          <w:fldChar w:fldCharType="separate"/>
        </w:r>
        <w:r>
          <w:rPr>
            <w:noProof/>
            <w:webHidden/>
          </w:rPr>
          <w:t>331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45" w:history="1">
        <w:r w:rsidRPr="00AC711D">
          <w:rPr>
            <w:rStyle w:val="Hyperlink"/>
            <w:noProof/>
          </w:rPr>
          <w:t>70</w:t>
        </w:r>
        <w:r w:rsidRPr="00925DE6">
          <w:rPr>
            <w:rFonts w:ascii="Calibri" w:hAnsi="Calibri"/>
            <w:noProof/>
            <w:sz w:val="22"/>
            <w:szCs w:val="22"/>
          </w:rPr>
          <w:tab/>
        </w:r>
        <w:r w:rsidRPr="00AC711D">
          <w:rPr>
            <w:rStyle w:val="Hyperlink"/>
            <w:noProof/>
          </w:rPr>
          <w:t>Threat-risk-conceptual-model::Threat and Risk Specific Concepts::Incidents::Failure</w:t>
        </w:r>
        <w:r>
          <w:rPr>
            <w:noProof/>
            <w:webHidden/>
          </w:rPr>
          <w:tab/>
        </w:r>
        <w:r>
          <w:rPr>
            <w:noProof/>
            <w:webHidden/>
          </w:rPr>
          <w:fldChar w:fldCharType="begin"/>
        </w:r>
        <w:r>
          <w:rPr>
            <w:noProof/>
            <w:webHidden/>
          </w:rPr>
          <w:instrText xml:space="preserve"> PAGEREF _Toc477757445 \h </w:instrText>
        </w:r>
        <w:r>
          <w:rPr>
            <w:noProof/>
            <w:webHidden/>
          </w:rPr>
        </w:r>
        <w:r>
          <w:rPr>
            <w:noProof/>
            <w:webHidden/>
          </w:rPr>
          <w:fldChar w:fldCharType="separate"/>
        </w:r>
        <w:r>
          <w:rPr>
            <w:noProof/>
            <w:webHidden/>
          </w:rPr>
          <w:t>332</w:t>
        </w:r>
        <w:r>
          <w:rPr>
            <w:noProof/>
            <w:webHidden/>
          </w:rPr>
          <w:fldChar w:fldCharType="end"/>
        </w:r>
      </w:hyperlink>
    </w:p>
    <w:p w:rsidR="00925DE6" w:rsidRPr="00925DE6" w:rsidRDefault="00925DE6">
      <w:pPr>
        <w:pStyle w:val="TOC2"/>
        <w:rPr>
          <w:rFonts w:ascii="Calibri" w:hAnsi="Calibri"/>
          <w:noProof/>
          <w:sz w:val="22"/>
          <w:szCs w:val="22"/>
        </w:rPr>
      </w:pPr>
      <w:hyperlink w:anchor="_Toc477757446" w:history="1">
        <w:r w:rsidRPr="00AC711D">
          <w:rPr>
            <w:rStyle w:val="Hyperlink"/>
            <w:noProof/>
          </w:rPr>
          <w:t>70.1</w:t>
        </w:r>
        <w:r w:rsidRPr="00925DE6">
          <w:rPr>
            <w:rFonts w:ascii="Calibri" w:hAnsi="Calibri"/>
            <w:noProof/>
            <w:sz w:val="22"/>
            <w:szCs w:val="22"/>
          </w:rPr>
          <w:tab/>
        </w:r>
        <w:r w:rsidRPr="00AC711D">
          <w:rPr>
            <w:rStyle w:val="Hyperlink"/>
            <w:noProof/>
          </w:rPr>
          <w:t>Diagram: Failure</w:t>
        </w:r>
        <w:r>
          <w:rPr>
            <w:noProof/>
            <w:webHidden/>
          </w:rPr>
          <w:tab/>
        </w:r>
        <w:r>
          <w:rPr>
            <w:noProof/>
            <w:webHidden/>
          </w:rPr>
          <w:fldChar w:fldCharType="begin"/>
        </w:r>
        <w:r>
          <w:rPr>
            <w:noProof/>
            <w:webHidden/>
          </w:rPr>
          <w:instrText xml:space="preserve"> PAGEREF _Toc477757446 \h </w:instrText>
        </w:r>
        <w:r>
          <w:rPr>
            <w:noProof/>
            <w:webHidden/>
          </w:rPr>
        </w:r>
        <w:r>
          <w:rPr>
            <w:noProof/>
            <w:webHidden/>
          </w:rPr>
          <w:fldChar w:fldCharType="separate"/>
        </w:r>
        <w:r>
          <w:rPr>
            <w:noProof/>
            <w:webHidden/>
          </w:rPr>
          <w:t>332</w:t>
        </w:r>
        <w:r>
          <w:rPr>
            <w:noProof/>
            <w:webHidden/>
          </w:rPr>
          <w:fldChar w:fldCharType="end"/>
        </w:r>
      </w:hyperlink>
    </w:p>
    <w:p w:rsidR="00925DE6" w:rsidRPr="00925DE6" w:rsidRDefault="00925DE6">
      <w:pPr>
        <w:pStyle w:val="TOC2"/>
        <w:rPr>
          <w:rFonts w:ascii="Calibri" w:hAnsi="Calibri"/>
          <w:noProof/>
          <w:sz w:val="22"/>
          <w:szCs w:val="22"/>
        </w:rPr>
      </w:pPr>
      <w:hyperlink w:anchor="_Toc477757447" w:history="1">
        <w:r w:rsidRPr="00AC711D">
          <w:rPr>
            <w:rStyle w:val="Hyperlink"/>
            <w:noProof/>
          </w:rPr>
          <w:t>70.2</w:t>
        </w:r>
        <w:r w:rsidRPr="00925DE6">
          <w:rPr>
            <w:rFonts w:ascii="Calibri" w:hAnsi="Calibri"/>
            <w:noProof/>
            <w:sz w:val="22"/>
            <w:szCs w:val="22"/>
          </w:rPr>
          <w:tab/>
        </w:r>
        <w:r w:rsidRPr="00AC711D">
          <w:rPr>
            <w:rStyle w:val="Hyperlink"/>
            <w:noProof/>
          </w:rPr>
          <w:t>Class Failure</w:t>
        </w:r>
        <w:r>
          <w:rPr>
            <w:noProof/>
            <w:webHidden/>
          </w:rPr>
          <w:tab/>
        </w:r>
        <w:r>
          <w:rPr>
            <w:noProof/>
            <w:webHidden/>
          </w:rPr>
          <w:fldChar w:fldCharType="begin"/>
        </w:r>
        <w:r>
          <w:rPr>
            <w:noProof/>
            <w:webHidden/>
          </w:rPr>
          <w:instrText xml:space="preserve"> PAGEREF _Toc477757447 \h </w:instrText>
        </w:r>
        <w:r>
          <w:rPr>
            <w:noProof/>
            <w:webHidden/>
          </w:rPr>
        </w:r>
        <w:r>
          <w:rPr>
            <w:noProof/>
            <w:webHidden/>
          </w:rPr>
          <w:fldChar w:fldCharType="separate"/>
        </w:r>
        <w:r>
          <w:rPr>
            <w:noProof/>
            <w:webHidden/>
          </w:rPr>
          <w:t>332</w:t>
        </w:r>
        <w:r>
          <w:rPr>
            <w:noProof/>
            <w:webHidden/>
          </w:rPr>
          <w:fldChar w:fldCharType="end"/>
        </w:r>
      </w:hyperlink>
    </w:p>
    <w:p w:rsidR="00925DE6" w:rsidRPr="00925DE6" w:rsidRDefault="00925DE6">
      <w:pPr>
        <w:pStyle w:val="TOC2"/>
        <w:rPr>
          <w:rFonts w:ascii="Calibri" w:hAnsi="Calibri"/>
          <w:noProof/>
          <w:sz w:val="22"/>
          <w:szCs w:val="22"/>
        </w:rPr>
      </w:pPr>
      <w:hyperlink w:anchor="_Toc477757448" w:history="1">
        <w:r w:rsidRPr="00AC711D">
          <w:rPr>
            <w:rStyle w:val="Hyperlink"/>
            <w:noProof/>
          </w:rPr>
          <w:t>70.3</w:t>
        </w:r>
        <w:r w:rsidRPr="00925DE6">
          <w:rPr>
            <w:rFonts w:ascii="Calibri" w:hAnsi="Calibri"/>
            <w:noProof/>
            <w:sz w:val="22"/>
            <w:szCs w:val="22"/>
          </w:rPr>
          <w:tab/>
        </w:r>
        <w:r w:rsidRPr="00AC711D">
          <w:rPr>
            <w:rStyle w:val="Hyperlink"/>
            <w:noProof/>
          </w:rPr>
          <w:t>Association Class Failure of Resource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_Toc477757448 \h </w:instrText>
        </w:r>
        <w:r>
          <w:rPr>
            <w:noProof/>
            <w:webHidden/>
          </w:rPr>
        </w:r>
        <w:r>
          <w:rPr>
            <w:noProof/>
            <w:webHidden/>
          </w:rPr>
          <w:fldChar w:fldCharType="separate"/>
        </w:r>
        <w:r>
          <w:rPr>
            <w:noProof/>
            <w:webHidden/>
          </w:rPr>
          <w:t>332</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49" w:history="1">
        <w:r w:rsidRPr="00AC711D">
          <w:rPr>
            <w:rStyle w:val="Hyperlink"/>
            <w:noProof/>
          </w:rPr>
          <w:t>71</w:t>
        </w:r>
        <w:r w:rsidRPr="00925DE6">
          <w:rPr>
            <w:rFonts w:ascii="Calibri" w:hAnsi="Calibri"/>
            <w:noProof/>
            <w:sz w:val="22"/>
            <w:szCs w:val="22"/>
          </w:rPr>
          <w:tab/>
        </w:r>
        <w:r w:rsidRPr="00AC711D">
          <w:rPr>
            <w:rStyle w:val="Hyperlink"/>
            <w:noProof/>
          </w:rPr>
          <w:t>Threat-risk-conceptual-model::Threat and Risk Specific Concepts::Incidents::Failure Categories</w:t>
        </w:r>
        <w:r>
          <w:rPr>
            <w:noProof/>
            <w:webHidden/>
          </w:rPr>
          <w:tab/>
        </w:r>
        <w:r>
          <w:rPr>
            <w:noProof/>
            <w:webHidden/>
          </w:rPr>
          <w:fldChar w:fldCharType="begin"/>
        </w:r>
        <w:r>
          <w:rPr>
            <w:noProof/>
            <w:webHidden/>
          </w:rPr>
          <w:instrText xml:space="preserve"> PAGEREF _Toc477757449 \h </w:instrText>
        </w:r>
        <w:r>
          <w:rPr>
            <w:noProof/>
            <w:webHidden/>
          </w:rPr>
        </w:r>
        <w:r>
          <w:rPr>
            <w:noProof/>
            <w:webHidden/>
          </w:rPr>
          <w:fldChar w:fldCharType="separate"/>
        </w:r>
        <w:r>
          <w:rPr>
            <w:noProof/>
            <w:webHidden/>
          </w:rPr>
          <w:t>334</w:t>
        </w:r>
        <w:r>
          <w:rPr>
            <w:noProof/>
            <w:webHidden/>
          </w:rPr>
          <w:fldChar w:fldCharType="end"/>
        </w:r>
      </w:hyperlink>
    </w:p>
    <w:p w:rsidR="00925DE6" w:rsidRPr="00925DE6" w:rsidRDefault="00925DE6">
      <w:pPr>
        <w:pStyle w:val="TOC2"/>
        <w:rPr>
          <w:rFonts w:ascii="Calibri" w:hAnsi="Calibri"/>
          <w:noProof/>
          <w:sz w:val="22"/>
          <w:szCs w:val="22"/>
        </w:rPr>
      </w:pPr>
      <w:hyperlink w:anchor="_Toc477757450" w:history="1">
        <w:r w:rsidRPr="00AC711D">
          <w:rPr>
            <w:rStyle w:val="Hyperlink"/>
            <w:noProof/>
          </w:rPr>
          <w:t>71.1</w:t>
        </w:r>
        <w:r w:rsidRPr="00925DE6">
          <w:rPr>
            <w:rFonts w:ascii="Calibri" w:hAnsi="Calibri"/>
            <w:noProof/>
            <w:sz w:val="22"/>
            <w:szCs w:val="22"/>
          </w:rPr>
          <w:tab/>
        </w:r>
        <w:r w:rsidRPr="00AC711D">
          <w:rPr>
            <w:rStyle w:val="Hyperlink"/>
            <w:noProof/>
          </w:rPr>
          <w:t>Diagram: Failure Categories</w:t>
        </w:r>
        <w:r>
          <w:rPr>
            <w:noProof/>
            <w:webHidden/>
          </w:rPr>
          <w:tab/>
        </w:r>
        <w:r>
          <w:rPr>
            <w:noProof/>
            <w:webHidden/>
          </w:rPr>
          <w:fldChar w:fldCharType="begin"/>
        </w:r>
        <w:r>
          <w:rPr>
            <w:noProof/>
            <w:webHidden/>
          </w:rPr>
          <w:instrText xml:space="preserve"> PAGEREF _Toc477757450 \h </w:instrText>
        </w:r>
        <w:r>
          <w:rPr>
            <w:noProof/>
            <w:webHidden/>
          </w:rPr>
        </w:r>
        <w:r>
          <w:rPr>
            <w:noProof/>
            <w:webHidden/>
          </w:rPr>
          <w:fldChar w:fldCharType="separate"/>
        </w:r>
        <w:r>
          <w:rPr>
            <w:noProof/>
            <w:webHidden/>
          </w:rPr>
          <w:t>334</w:t>
        </w:r>
        <w:r>
          <w:rPr>
            <w:noProof/>
            <w:webHidden/>
          </w:rPr>
          <w:fldChar w:fldCharType="end"/>
        </w:r>
      </w:hyperlink>
    </w:p>
    <w:p w:rsidR="00925DE6" w:rsidRPr="00925DE6" w:rsidRDefault="00925DE6">
      <w:pPr>
        <w:pStyle w:val="TOC2"/>
        <w:rPr>
          <w:rFonts w:ascii="Calibri" w:hAnsi="Calibri"/>
          <w:noProof/>
          <w:sz w:val="22"/>
          <w:szCs w:val="22"/>
        </w:rPr>
      </w:pPr>
      <w:hyperlink w:anchor="_Toc477757451" w:history="1">
        <w:r w:rsidRPr="00AC711D">
          <w:rPr>
            <w:rStyle w:val="Hyperlink"/>
            <w:noProof/>
          </w:rPr>
          <w:t>71.2</w:t>
        </w:r>
        <w:r w:rsidRPr="00925DE6">
          <w:rPr>
            <w:rFonts w:ascii="Calibri" w:hAnsi="Calibri"/>
            <w:noProof/>
            <w:sz w:val="22"/>
            <w:szCs w:val="22"/>
          </w:rPr>
          <w:tab/>
        </w:r>
        <w:r w:rsidRPr="00AC711D">
          <w:rPr>
            <w:rStyle w:val="Hyperlink"/>
            <w:noProof/>
          </w:rPr>
          <w:t>Class Access Control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_Toc477757451 \h </w:instrText>
        </w:r>
        <w:r>
          <w:rPr>
            <w:noProof/>
            <w:webHidden/>
          </w:rPr>
        </w:r>
        <w:r>
          <w:rPr>
            <w:noProof/>
            <w:webHidden/>
          </w:rPr>
          <w:fldChar w:fldCharType="separate"/>
        </w:r>
        <w:r>
          <w:rPr>
            <w:noProof/>
            <w:webHidden/>
          </w:rPr>
          <w:t>334</w:t>
        </w:r>
        <w:r>
          <w:rPr>
            <w:noProof/>
            <w:webHidden/>
          </w:rPr>
          <w:fldChar w:fldCharType="end"/>
        </w:r>
      </w:hyperlink>
    </w:p>
    <w:p w:rsidR="00925DE6" w:rsidRPr="00925DE6" w:rsidRDefault="00925DE6">
      <w:pPr>
        <w:pStyle w:val="TOC2"/>
        <w:rPr>
          <w:rFonts w:ascii="Calibri" w:hAnsi="Calibri"/>
          <w:noProof/>
          <w:sz w:val="22"/>
          <w:szCs w:val="22"/>
        </w:rPr>
      </w:pPr>
      <w:hyperlink w:anchor="_Toc477757452" w:history="1">
        <w:r w:rsidRPr="00AC711D">
          <w:rPr>
            <w:rStyle w:val="Hyperlink"/>
            <w:noProof/>
          </w:rPr>
          <w:t>71.3</w:t>
        </w:r>
        <w:r w:rsidRPr="00925DE6">
          <w:rPr>
            <w:rFonts w:ascii="Calibri" w:hAnsi="Calibri"/>
            <w:noProof/>
            <w:sz w:val="22"/>
            <w:szCs w:val="22"/>
          </w:rPr>
          <w:tab/>
        </w:r>
        <w:r w:rsidRPr="00AC711D">
          <w:rPr>
            <w:rStyle w:val="Hyperlink"/>
            <w:noProof/>
          </w:rPr>
          <w:t>Class Control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_Toc477757452 \h </w:instrText>
        </w:r>
        <w:r>
          <w:rPr>
            <w:noProof/>
            <w:webHidden/>
          </w:rPr>
        </w:r>
        <w:r>
          <w:rPr>
            <w:noProof/>
            <w:webHidden/>
          </w:rPr>
          <w:fldChar w:fldCharType="separate"/>
        </w:r>
        <w:r>
          <w:rPr>
            <w:noProof/>
            <w:webHidden/>
          </w:rPr>
          <w:t>334</w:t>
        </w:r>
        <w:r>
          <w:rPr>
            <w:noProof/>
            <w:webHidden/>
          </w:rPr>
          <w:fldChar w:fldCharType="end"/>
        </w:r>
      </w:hyperlink>
    </w:p>
    <w:p w:rsidR="00925DE6" w:rsidRPr="00925DE6" w:rsidRDefault="00925DE6">
      <w:pPr>
        <w:pStyle w:val="TOC2"/>
        <w:rPr>
          <w:rFonts w:ascii="Calibri" w:hAnsi="Calibri"/>
          <w:noProof/>
          <w:sz w:val="22"/>
          <w:szCs w:val="22"/>
        </w:rPr>
      </w:pPr>
      <w:hyperlink w:anchor="_Toc477757453" w:history="1">
        <w:r w:rsidRPr="00AC711D">
          <w:rPr>
            <w:rStyle w:val="Hyperlink"/>
            <w:noProof/>
          </w:rPr>
          <w:t>71.4</w:t>
        </w:r>
        <w:r w:rsidRPr="00925DE6">
          <w:rPr>
            <w:rFonts w:ascii="Calibri" w:hAnsi="Calibri"/>
            <w:noProof/>
            <w:sz w:val="22"/>
            <w:szCs w:val="22"/>
          </w:rPr>
          <w:tab/>
        </w:r>
        <w:r w:rsidRPr="00AC711D">
          <w:rPr>
            <w:rStyle w:val="Hyperlink"/>
            <w:noProof/>
          </w:rPr>
          <w:t>Class Cyber System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_Toc477757453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2"/>
        <w:rPr>
          <w:rFonts w:ascii="Calibri" w:hAnsi="Calibri"/>
          <w:noProof/>
          <w:sz w:val="22"/>
          <w:szCs w:val="22"/>
        </w:rPr>
      </w:pPr>
      <w:hyperlink w:anchor="_Toc477757454" w:history="1">
        <w:r w:rsidRPr="00AC711D">
          <w:rPr>
            <w:rStyle w:val="Hyperlink"/>
            <w:noProof/>
          </w:rPr>
          <w:t>71.5</w:t>
        </w:r>
        <w:r w:rsidRPr="00925DE6">
          <w:rPr>
            <w:rFonts w:ascii="Calibri" w:hAnsi="Calibri"/>
            <w:noProof/>
            <w:sz w:val="22"/>
            <w:szCs w:val="22"/>
          </w:rPr>
          <w:tab/>
        </w:r>
        <w:r w:rsidRPr="00AC711D">
          <w:rPr>
            <w:rStyle w:val="Hyperlink"/>
            <w:noProof/>
          </w:rPr>
          <w:t>Class Failure Category</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_Toc477757454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2"/>
        <w:rPr>
          <w:rFonts w:ascii="Calibri" w:hAnsi="Calibri"/>
          <w:noProof/>
          <w:sz w:val="22"/>
          <w:szCs w:val="22"/>
        </w:rPr>
      </w:pPr>
      <w:hyperlink w:anchor="_Toc477757455" w:history="1">
        <w:r w:rsidRPr="00AC711D">
          <w:rPr>
            <w:rStyle w:val="Hyperlink"/>
            <w:noProof/>
          </w:rPr>
          <w:t>71.6</w:t>
        </w:r>
        <w:r w:rsidRPr="00925DE6">
          <w:rPr>
            <w:rFonts w:ascii="Calibri" w:hAnsi="Calibri"/>
            <w:noProof/>
            <w:sz w:val="22"/>
            <w:szCs w:val="22"/>
          </w:rPr>
          <w:tab/>
        </w:r>
        <w:r w:rsidRPr="00AC711D">
          <w:rPr>
            <w:rStyle w:val="Hyperlink"/>
            <w:noProof/>
          </w:rPr>
          <w:t>Class Industrial Control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_Toc477757455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2"/>
        <w:rPr>
          <w:rFonts w:ascii="Calibri" w:hAnsi="Calibri"/>
          <w:noProof/>
          <w:sz w:val="22"/>
          <w:szCs w:val="22"/>
        </w:rPr>
      </w:pPr>
      <w:hyperlink w:anchor="_Toc477757456" w:history="1">
        <w:r w:rsidRPr="00AC711D">
          <w:rPr>
            <w:rStyle w:val="Hyperlink"/>
            <w:noProof/>
          </w:rPr>
          <w:t>71.7</w:t>
        </w:r>
        <w:r w:rsidRPr="00925DE6">
          <w:rPr>
            <w:rFonts w:ascii="Calibri" w:hAnsi="Calibri"/>
            <w:noProof/>
            <w:sz w:val="22"/>
            <w:szCs w:val="22"/>
          </w:rPr>
          <w:tab/>
        </w:r>
        <w:r w:rsidRPr="00AC711D">
          <w:rPr>
            <w:rStyle w:val="Hyperlink"/>
            <w:noProof/>
          </w:rPr>
          <w:t>Class Physical System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_Toc477757456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2"/>
        <w:rPr>
          <w:rFonts w:ascii="Calibri" w:hAnsi="Calibri"/>
          <w:noProof/>
          <w:sz w:val="22"/>
          <w:szCs w:val="22"/>
        </w:rPr>
      </w:pPr>
      <w:hyperlink w:anchor="_Toc477757457" w:history="1">
        <w:r w:rsidRPr="00AC711D">
          <w:rPr>
            <w:rStyle w:val="Hyperlink"/>
            <w:noProof/>
          </w:rPr>
          <w:t>71.8</w:t>
        </w:r>
        <w:r w:rsidRPr="00925DE6">
          <w:rPr>
            <w:rFonts w:ascii="Calibri" w:hAnsi="Calibri"/>
            <w:noProof/>
            <w:sz w:val="22"/>
            <w:szCs w:val="22"/>
          </w:rPr>
          <w:tab/>
        </w:r>
        <w:r w:rsidRPr="00AC711D">
          <w:rPr>
            <w:rStyle w:val="Hyperlink"/>
            <w:noProof/>
          </w:rPr>
          <w:t>Class Process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_Toc477757457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2"/>
        <w:rPr>
          <w:rFonts w:ascii="Calibri" w:hAnsi="Calibri"/>
          <w:noProof/>
          <w:sz w:val="22"/>
          <w:szCs w:val="22"/>
        </w:rPr>
      </w:pPr>
      <w:hyperlink w:anchor="_Toc477757458" w:history="1">
        <w:r w:rsidRPr="00AC711D">
          <w:rPr>
            <w:rStyle w:val="Hyperlink"/>
            <w:noProof/>
          </w:rPr>
          <w:t>71.9</w:t>
        </w:r>
        <w:r w:rsidRPr="00925DE6">
          <w:rPr>
            <w:rFonts w:ascii="Calibri" w:hAnsi="Calibri"/>
            <w:noProof/>
            <w:sz w:val="22"/>
            <w:szCs w:val="22"/>
          </w:rPr>
          <w:tab/>
        </w:r>
        <w:r w:rsidRPr="00AC711D">
          <w:rPr>
            <w:rStyle w:val="Hyperlink"/>
            <w:noProof/>
          </w:rPr>
          <w:t>Class System Failure</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_Toc477757458 \h </w:instrText>
        </w:r>
        <w:r>
          <w:rPr>
            <w:noProof/>
            <w:webHidden/>
          </w:rPr>
        </w:r>
        <w:r>
          <w:rPr>
            <w:noProof/>
            <w:webHidden/>
          </w:rPr>
          <w:fldChar w:fldCharType="separate"/>
        </w:r>
        <w:r>
          <w:rPr>
            <w:noProof/>
            <w:webHidden/>
          </w:rPr>
          <w:t>335</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59" w:history="1">
        <w:r w:rsidRPr="00AC711D">
          <w:rPr>
            <w:rStyle w:val="Hyperlink"/>
            <w:noProof/>
          </w:rPr>
          <w:t>72</w:t>
        </w:r>
        <w:r w:rsidRPr="00925DE6">
          <w:rPr>
            <w:rFonts w:ascii="Calibri" w:hAnsi="Calibri"/>
            <w:noProof/>
            <w:sz w:val="22"/>
            <w:szCs w:val="22"/>
          </w:rPr>
          <w:tab/>
        </w:r>
        <w:r w:rsidRPr="00AC711D">
          <w:rPr>
            <w:rStyle w:val="Hyperlink"/>
            <w:noProof/>
          </w:rPr>
          <w:t>Threat-risk-conceptual-model::Threat and Risk Specific Concepts::Incidents::Impact Categories</w:t>
        </w:r>
        <w:r>
          <w:rPr>
            <w:noProof/>
            <w:webHidden/>
          </w:rPr>
          <w:tab/>
        </w:r>
        <w:r>
          <w:rPr>
            <w:noProof/>
            <w:webHidden/>
          </w:rPr>
          <w:fldChar w:fldCharType="begin"/>
        </w:r>
        <w:r>
          <w:rPr>
            <w:noProof/>
            <w:webHidden/>
          </w:rPr>
          <w:instrText xml:space="preserve"> PAGEREF _Toc477757459 \h </w:instrText>
        </w:r>
        <w:r>
          <w:rPr>
            <w:noProof/>
            <w:webHidden/>
          </w:rPr>
        </w:r>
        <w:r>
          <w:rPr>
            <w:noProof/>
            <w:webHidden/>
          </w:rPr>
          <w:fldChar w:fldCharType="separate"/>
        </w:r>
        <w:r>
          <w:rPr>
            <w:noProof/>
            <w:webHidden/>
          </w:rPr>
          <w:t>336</w:t>
        </w:r>
        <w:r>
          <w:rPr>
            <w:noProof/>
            <w:webHidden/>
          </w:rPr>
          <w:fldChar w:fldCharType="end"/>
        </w:r>
      </w:hyperlink>
    </w:p>
    <w:p w:rsidR="00925DE6" w:rsidRPr="00925DE6" w:rsidRDefault="00925DE6">
      <w:pPr>
        <w:pStyle w:val="TOC2"/>
        <w:rPr>
          <w:rFonts w:ascii="Calibri" w:hAnsi="Calibri"/>
          <w:noProof/>
          <w:sz w:val="22"/>
          <w:szCs w:val="22"/>
        </w:rPr>
      </w:pPr>
      <w:hyperlink w:anchor="_Toc477757460" w:history="1">
        <w:r w:rsidRPr="00AC711D">
          <w:rPr>
            <w:rStyle w:val="Hyperlink"/>
            <w:noProof/>
          </w:rPr>
          <w:t>72.1</w:t>
        </w:r>
        <w:r w:rsidRPr="00925DE6">
          <w:rPr>
            <w:rFonts w:ascii="Calibri" w:hAnsi="Calibri"/>
            <w:noProof/>
            <w:sz w:val="22"/>
            <w:szCs w:val="22"/>
          </w:rPr>
          <w:tab/>
        </w:r>
        <w:r w:rsidRPr="00AC711D">
          <w:rPr>
            <w:rStyle w:val="Hyperlink"/>
            <w:noProof/>
          </w:rPr>
          <w:t>Diagram: Impact Categories</w:t>
        </w:r>
        <w:r>
          <w:rPr>
            <w:noProof/>
            <w:webHidden/>
          </w:rPr>
          <w:tab/>
        </w:r>
        <w:r>
          <w:rPr>
            <w:noProof/>
            <w:webHidden/>
          </w:rPr>
          <w:fldChar w:fldCharType="begin"/>
        </w:r>
        <w:r>
          <w:rPr>
            <w:noProof/>
            <w:webHidden/>
          </w:rPr>
          <w:instrText xml:space="preserve"> PAGEREF _Toc477757460 \h </w:instrText>
        </w:r>
        <w:r>
          <w:rPr>
            <w:noProof/>
            <w:webHidden/>
          </w:rPr>
        </w:r>
        <w:r>
          <w:rPr>
            <w:noProof/>
            <w:webHidden/>
          </w:rPr>
          <w:fldChar w:fldCharType="separate"/>
        </w:r>
        <w:r>
          <w:rPr>
            <w:noProof/>
            <w:webHidden/>
          </w:rPr>
          <w:t>336</w:t>
        </w:r>
        <w:r>
          <w:rPr>
            <w:noProof/>
            <w:webHidden/>
          </w:rPr>
          <w:fldChar w:fldCharType="end"/>
        </w:r>
      </w:hyperlink>
    </w:p>
    <w:p w:rsidR="00925DE6" w:rsidRPr="00925DE6" w:rsidRDefault="00925DE6">
      <w:pPr>
        <w:pStyle w:val="TOC2"/>
        <w:rPr>
          <w:rFonts w:ascii="Calibri" w:hAnsi="Calibri"/>
          <w:noProof/>
          <w:sz w:val="22"/>
          <w:szCs w:val="22"/>
        </w:rPr>
      </w:pPr>
      <w:hyperlink w:anchor="_Toc477757461" w:history="1">
        <w:r w:rsidRPr="00AC711D">
          <w:rPr>
            <w:rStyle w:val="Hyperlink"/>
            <w:noProof/>
          </w:rPr>
          <w:t>72.2</w:t>
        </w:r>
        <w:r w:rsidRPr="00925DE6">
          <w:rPr>
            <w:rFonts w:ascii="Calibri" w:hAnsi="Calibri"/>
            <w:noProof/>
            <w:sz w:val="22"/>
            <w:szCs w:val="22"/>
          </w:rPr>
          <w:tab/>
        </w:r>
        <w:r w:rsidRPr="00AC711D">
          <w:rPr>
            <w:rStyle w:val="Hyperlink"/>
            <w:noProof/>
          </w:rPr>
          <w:t>Class Communications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_Toc477757461 \h </w:instrText>
        </w:r>
        <w:r>
          <w:rPr>
            <w:noProof/>
            <w:webHidden/>
          </w:rPr>
        </w:r>
        <w:r>
          <w:rPr>
            <w:noProof/>
            <w:webHidden/>
          </w:rPr>
          <w:fldChar w:fldCharType="separate"/>
        </w:r>
        <w:r>
          <w:rPr>
            <w:noProof/>
            <w:webHidden/>
          </w:rPr>
          <w:t>336</w:t>
        </w:r>
        <w:r>
          <w:rPr>
            <w:noProof/>
            <w:webHidden/>
          </w:rPr>
          <w:fldChar w:fldCharType="end"/>
        </w:r>
      </w:hyperlink>
    </w:p>
    <w:p w:rsidR="00925DE6" w:rsidRPr="00925DE6" w:rsidRDefault="00925DE6">
      <w:pPr>
        <w:pStyle w:val="TOC2"/>
        <w:rPr>
          <w:rFonts w:ascii="Calibri" w:hAnsi="Calibri"/>
          <w:noProof/>
          <w:sz w:val="22"/>
          <w:szCs w:val="22"/>
        </w:rPr>
      </w:pPr>
      <w:hyperlink w:anchor="_Toc477757462" w:history="1">
        <w:r w:rsidRPr="00AC711D">
          <w:rPr>
            <w:rStyle w:val="Hyperlink"/>
            <w:noProof/>
          </w:rPr>
          <w:t>72.3</w:t>
        </w:r>
        <w:r w:rsidRPr="00925DE6">
          <w:rPr>
            <w:rFonts w:ascii="Calibri" w:hAnsi="Calibri"/>
            <w:noProof/>
            <w:sz w:val="22"/>
            <w:szCs w:val="22"/>
          </w:rPr>
          <w:tab/>
        </w:r>
        <w:r w:rsidRPr="00AC711D">
          <w:rPr>
            <w:rStyle w:val="Hyperlink"/>
            <w:noProof/>
          </w:rPr>
          <w:t>Class Compliance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_Toc477757462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3" w:history="1">
        <w:r w:rsidRPr="00AC711D">
          <w:rPr>
            <w:rStyle w:val="Hyperlink"/>
            <w:noProof/>
          </w:rPr>
          <w:t>72.4</w:t>
        </w:r>
        <w:r w:rsidRPr="00925DE6">
          <w:rPr>
            <w:rFonts w:ascii="Calibri" w:hAnsi="Calibri"/>
            <w:noProof/>
            <w:sz w:val="22"/>
            <w:szCs w:val="22"/>
          </w:rPr>
          <w:tab/>
        </w:r>
        <w:r w:rsidRPr="00AC711D">
          <w:rPr>
            <w:rStyle w:val="Hyperlink"/>
            <w:noProof/>
          </w:rPr>
          <w:t>Class Control of Information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_Toc477757463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4" w:history="1">
        <w:r w:rsidRPr="00AC711D">
          <w:rPr>
            <w:rStyle w:val="Hyperlink"/>
            <w:noProof/>
          </w:rPr>
          <w:t>72.5</w:t>
        </w:r>
        <w:r w:rsidRPr="00925DE6">
          <w:rPr>
            <w:rFonts w:ascii="Calibri" w:hAnsi="Calibri"/>
            <w:noProof/>
            <w:sz w:val="22"/>
            <w:szCs w:val="22"/>
          </w:rPr>
          <w:tab/>
        </w:r>
        <w:r w:rsidRPr="00AC711D">
          <w:rPr>
            <w:rStyle w:val="Hyperlink"/>
            <w:noProof/>
          </w:rPr>
          <w:t>Class Decision-making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_Toc477757464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5" w:history="1">
        <w:r w:rsidRPr="00AC711D">
          <w:rPr>
            <w:rStyle w:val="Hyperlink"/>
            <w:noProof/>
          </w:rPr>
          <w:t>72.6</w:t>
        </w:r>
        <w:r w:rsidRPr="00925DE6">
          <w:rPr>
            <w:rFonts w:ascii="Calibri" w:hAnsi="Calibri"/>
            <w:noProof/>
            <w:sz w:val="22"/>
            <w:szCs w:val="22"/>
          </w:rPr>
          <w:tab/>
        </w:r>
        <w:r w:rsidRPr="00AC711D">
          <w:rPr>
            <w:rStyle w:val="Hyperlink"/>
            <w:noProof/>
          </w:rPr>
          <w:t>Class Disinformation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_Toc477757465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6" w:history="1">
        <w:r w:rsidRPr="00AC711D">
          <w:rPr>
            <w:rStyle w:val="Hyperlink"/>
            <w:noProof/>
          </w:rPr>
          <w:t>72.7</w:t>
        </w:r>
        <w:r w:rsidRPr="00925DE6">
          <w:rPr>
            <w:rFonts w:ascii="Calibri" w:hAnsi="Calibri"/>
            <w:noProof/>
            <w:sz w:val="22"/>
            <w:szCs w:val="22"/>
          </w:rPr>
          <w:tab/>
        </w:r>
        <w:r w:rsidRPr="00AC711D">
          <w:rPr>
            <w:rStyle w:val="Hyperlink"/>
            <w:noProof/>
          </w:rPr>
          <w:t>Class Electromagnetic Spectrum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_Toc477757466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7" w:history="1">
        <w:r w:rsidRPr="00AC711D">
          <w:rPr>
            <w:rStyle w:val="Hyperlink"/>
            <w:noProof/>
          </w:rPr>
          <w:t>72.8</w:t>
        </w:r>
        <w:r w:rsidRPr="00925DE6">
          <w:rPr>
            <w:rFonts w:ascii="Calibri" w:hAnsi="Calibri"/>
            <w:noProof/>
            <w:sz w:val="22"/>
            <w:szCs w:val="22"/>
          </w:rPr>
          <w:tab/>
        </w:r>
        <w:r w:rsidRPr="00AC711D">
          <w:rPr>
            <w:rStyle w:val="Hyperlink"/>
            <w:noProof/>
          </w:rPr>
          <w:t>Class Environmental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_Toc477757467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8" w:history="1">
        <w:r w:rsidRPr="00AC711D">
          <w:rPr>
            <w:rStyle w:val="Hyperlink"/>
            <w:noProof/>
          </w:rPr>
          <w:t>72.9</w:t>
        </w:r>
        <w:r w:rsidRPr="00925DE6">
          <w:rPr>
            <w:rFonts w:ascii="Calibri" w:hAnsi="Calibri"/>
            <w:noProof/>
            <w:sz w:val="22"/>
            <w:szCs w:val="22"/>
          </w:rPr>
          <w:tab/>
        </w:r>
        <w:r w:rsidRPr="00AC711D">
          <w:rPr>
            <w:rStyle w:val="Hyperlink"/>
            <w:noProof/>
          </w:rPr>
          <w:t>Class Financial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_Toc477757468 \h </w:instrText>
        </w:r>
        <w:r>
          <w:rPr>
            <w:noProof/>
            <w:webHidden/>
          </w:rPr>
        </w:r>
        <w:r>
          <w:rPr>
            <w:noProof/>
            <w:webHidden/>
          </w:rPr>
          <w:fldChar w:fldCharType="separate"/>
        </w:r>
        <w:r>
          <w:rPr>
            <w:noProof/>
            <w:webHidden/>
          </w:rPr>
          <w:t>337</w:t>
        </w:r>
        <w:r>
          <w:rPr>
            <w:noProof/>
            <w:webHidden/>
          </w:rPr>
          <w:fldChar w:fldCharType="end"/>
        </w:r>
      </w:hyperlink>
    </w:p>
    <w:p w:rsidR="00925DE6" w:rsidRPr="00925DE6" w:rsidRDefault="00925DE6">
      <w:pPr>
        <w:pStyle w:val="TOC2"/>
        <w:rPr>
          <w:rFonts w:ascii="Calibri" w:hAnsi="Calibri"/>
          <w:noProof/>
          <w:sz w:val="22"/>
          <w:szCs w:val="22"/>
        </w:rPr>
      </w:pPr>
      <w:hyperlink w:anchor="_Toc477757469" w:history="1">
        <w:r w:rsidRPr="00AC711D">
          <w:rPr>
            <w:rStyle w:val="Hyperlink"/>
            <w:noProof/>
          </w:rPr>
          <w:t>72.10</w:t>
        </w:r>
        <w:r w:rsidRPr="00925DE6">
          <w:rPr>
            <w:rFonts w:ascii="Calibri" w:hAnsi="Calibri"/>
            <w:noProof/>
            <w:sz w:val="22"/>
            <w:szCs w:val="22"/>
          </w:rPr>
          <w:tab/>
        </w:r>
        <w:r w:rsidRPr="00AC711D">
          <w:rPr>
            <w:rStyle w:val="Hyperlink"/>
            <w:noProof/>
          </w:rPr>
          <w:t>Class Health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_Toc477757469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0" w:history="1">
        <w:r w:rsidRPr="00AC711D">
          <w:rPr>
            <w:rStyle w:val="Hyperlink"/>
            <w:noProof/>
          </w:rPr>
          <w:t>72.11</w:t>
        </w:r>
        <w:r w:rsidRPr="00925DE6">
          <w:rPr>
            <w:rFonts w:ascii="Calibri" w:hAnsi="Calibri"/>
            <w:noProof/>
            <w:sz w:val="22"/>
            <w:szCs w:val="22"/>
          </w:rPr>
          <w:tab/>
        </w:r>
        <w:r w:rsidRPr="00AC711D">
          <w:rPr>
            <w:rStyle w:val="Hyperlink"/>
            <w:noProof/>
          </w:rPr>
          <w:t>Class Identity Spoof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_Toc477757470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1" w:history="1">
        <w:r w:rsidRPr="00AC711D">
          <w:rPr>
            <w:rStyle w:val="Hyperlink"/>
            <w:noProof/>
          </w:rPr>
          <w:t>72.12</w:t>
        </w:r>
        <w:r w:rsidRPr="00925DE6">
          <w:rPr>
            <w:rFonts w:ascii="Calibri" w:hAnsi="Calibri"/>
            <w:noProof/>
            <w:sz w:val="22"/>
            <w:szCs w:val="22"/>
          </w:rPr>
          <w:tab/>
        </w:r>
        <w:r w:rsidRPr="00AC711D">
          <w:rPr>
            <w:rStyle w:val="Hyperlink"/>
            <w:noProof/>
          </w:rPr>
          <w:t>Class Image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_Toc477757471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2" w:history="1">
        <w:r w:rsidRPr="00AC711D">
          <w:rPr>
            <w:rStyle w:val="Hyperlink"/>
            <w:noProof/>
          </w:rPr>
          <w:t>72.13</w:t>
        </w:r>
        <w:r w:rsidRPr="00925DE6">
          <w:rPr>
            <w:rFonts w:ascii="Calibri" w:hAnsi="Calibri"/>
            <w:noProof/>
            <w:sz w:val="22"/>
            <w:szCs w:val="22"/>
          </w:rPr>
          <w:tab/>
        </w:r>
        <w:r w:rsidRPr="00AC711D">
          <w:rPr>
            <w:rStyle w:val="Hyperlink"/>
            <w:noProof/>
          </w:rPr>
          <w:t>Class Impact Category</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_Toc477757472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3" w:history="1">
        <w:r w:rsidRPr="00AC711D">
          <w:rPr>
            <w:rStyle w:val="Hyperlink"/>
            <w:noProof/>
          </w:rPr>
          <w:t>72.14</w:t>
        </w:r>
        <w:r w:rsidRPr="00925DE6">
          <w:rPr>
            <w:rFonts w:ascii="Calibri" w:hAnsi="Calibri"/>
            <w:noProof/>
            <w:sz w:val="22"/>
            <w:szCs w:val="22"/>
          </w:rPr>
          <w:tab/>
        </w:r>
        <w:r w:rsidRPr="00AC711D">
          <w:rPr>
            <w:rStyle w:val="Hyperlink"/>
            <w:noProof/>
          </w:rPr>
          <w:t>Class Information Availability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_Toc477757473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4" w:history="1">
        <w:r w:rsidRPr="00AC711D">
          <w:rPr>
            <w:rStyle w:val="Hyperlink"/>
            <w:noProof/>
          </w:rPr>
          <w:t>72.15</w:t>
        </w:r>
        <w:r w:rsidRPr="00925DE6">
          <w:rPr>
            <w:rFonts w:ascii="Calibri" w:hAnsi="Calibri"/>
            <w:noProof/>
            <w:sz w:val="22"/>
            <w:szCs w:val="22"/>
          </w:rPr>
          <w:tab/>
        </w:r>
        <w:r w:rsidRPr="00AC711D">
          <w:rPr>
            <w:rStyle w:val="Hyperlink"/>
            <w:noProof/>
          </w:rPr>
          <w:t>Class Information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_Toc477757474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5" w:history="1">
        <w:r w:rsidRPr="00AC711D">
          <w:rPr>
            <w:rStyle w:val="Hyperlink"/>
            <w:noProof/>
          </w:rPr>
          <w:t>72.16</w:t>
        </w:r>
        <w:r w:rsidRPr="00925DE6">
          <w:rPr>
            <w:rFonts w:ascii="Calibri" w:hAnsi="Calibri"/>
            <w:noProof/>
            <w:sz w:val="22"/>
            <w:szCs w:val="22"/>
          </w:rPr>
          <w:tab/>
        </w:r>
        <w:r w:rsidRPr="00AC711D">
          <w:rPr>
            <w:rStyle w:val="Hyperlink"/>
            <w:noProof/>
          </w:rPr>
          <w:t>Class Infrastructure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_Toc477757475 \h </w:instrText>
        </w:r>
        <w:r>
          <w:rPr>
            <w:noProof/>
            <w:webHidden/>
          </w:rPr>
        </w:r>
        <w:r>
          <w:rPr>
            <w:noProof/>
            <w:webHidden/>
          </w:rPr>
          <w:fldChar w:fldCharType="separate"/>
        </w:r>
        <w:r>
          <w:rPr>
            <w:noProof/>
            <w:webHidden/>
          </w:rPr>
          <w:t>338</w:t>
        </w:r>
        <w:r>
          <w:rPr>
            <w:noProof/>
            <w:webHidden/>
          </w:rPr>
          <w:fldChar w:fldCharType="end"/>
        </w:r>
      </w:hyperlink>
    </w:p>
    <w:p w:rsidR="00925DE6" w:rsidRPr="00925DE6" w:rsidRDefault="00925DE6">
      <w:pPr>
        <w:pStyle w:val="TOC2"/>
        <w:rPr>
          <w:rFonts w:ascii="Calibri" w:hAnsi="Calibri"/>
          <w:noProof/>
          <w:sz w:val="22"/>
          <w:szCs w:val="22"/>
        </w:rPr>
      </w:pPr>
      <w:hyperlink w:anchor="_Toc477757476" w:history="1">
        <w:r w:rsidRPr="00AC711D">
          <w:rPr>
            <w:rStyle w:val="Hyperlink"/>
            <w:noProof/>
          </w:rPr>
          <w:t>72.17</w:t>
        </w:r>
        <w:r w:rsidRPr="00925DE6">
          <w:rPr>
            <w:rFonts w:ascii="Calibri" w:hAnsi="Calibri"/>
            <w:noProof/>
            <w:sz w:val="22"/>
            <w:szCs w:val="22"/>
          </w:rPr>
          <w:tab/>
        </w:r>
        <w:r w:rsidRPr="00AC711D">
          <w:rPr>
            <w:rStyle w:val="Hyperlink"/>
            <w:noProof/>
          </w:rPr>
          <w:t>Class Intellectual Property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_Toc477757476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2"/>
        <w:rPr>
          <w:rFonts w:ascii="Calibri" w:hAnsi="Calibri"/>
          <w:noProof/>
          <w:sz w:val="22"/>
          <w:szCs w:val="22"/>
        </w:rPr>
      </w:pPr>
      <w:hyperlink w:anchor="_Toc477757477" w:history="1">
        <w:r w:rsidRPr="00AC711D">
          <w:rPr>
            <w:rStyle w:val="Hyperlink"/>
            <w:noProof/>
          </w:rPr>
          <w:t>72.18</w:t>
        </w:r>
        <w:r w:rsidRPr="00925DE6">
          <w:rPr>
            <w:rFonts w:ascii="Calibri" w:hAnsi="Calibri"/>
            <w:noProof/>
            <w:sz w:val="22"/>
            <w:szCs w:val="22"/>
          </w:rPr>
          <w:tab/>
        </w:r>
        <w:r w:rsidRPr="00AC711D">
          <w:rPr>
            <w:rStyle w:val="Hyperlink"/>
            <w:noProof/>
          </w:rPr>
          <w:t>Class Legal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_Toc477757477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2"/>
        <w:rPr>
          <w:rFonts w:ascii="Calibri" w:hAnsi="Calibri"/>
          <w:noProof/>
          <w:sz w:val="22"/>
          <w:szCs w:val="22"/>
        </w:rPr>
      </w:pPr>
      <w:hyperlink w:anchor="_Toc477757478" w:history="1">
        <w:r w:rsidRPr="00AC711D">
          <w:rPr>
            <w:rStyle w:val="Hyperlink"/>
            <w:noProof/>
          </w:rPr>
          <w:t>72.19</w:t>
        </w:r>
        <w:r w:rsidRPr="00925DE6">
          <w:rPr>
            <w:rFonts w:ascii="Calibri" w:hAnsi="Calibri"/>
            <w:noProof/>
            <w:sz w:val="22"/>
            <w:szCs w:val="22"/>
          </w:rPr>
          <w:tab/>
        </w:r>
        <w:r w:rsidRPr="00AC711D">
          <w:rPr>
            <w:rStyle w:val="Hyperlink"/>
            <w:noProof/>
          </w:rPr>
          <w:t>Class Mission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_Toc477757478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2"/>
        <w:rPr>
          <w:rFonts w:ascii="Calibri" w:hAnsi="Calibri"/>
          <w:noProof/>
          <w:sz w:val="22"/>
          <w:szCs w:val="22"/>
        </w:rPr>
      </w:pPr>
      <w:hyperlink w:anchor="_Toc477757479" w:history="1">
        <w:r w:rsidRPr="00AC711D">
          <w:rPr>
            <w:rStyle w:val="Hyperlink"/>
            <w:noProof/>
          </w:rPr>
          <w:t>72.20</w:t>
        </w:r>
        <w:r w:rsidRPr="00925DE6">
          <w:rPr>
            <w:rFonts w:ascii="Calibri" w:hAnsi="Calibri"/>
            <w:noProof/>
            <w:sz w:val="22"/>
            <w:szCs w:val="22"/>
          </w:rPr>
          <w:tab/>
        </w:r>
        <w:r w:rsidRPr="00AC711D">
          <w:rPr>
            <w:rStyle w:val="Hyperlink"/>
            <w:noProof/>
          </w:rPr>
          <w:t>Class Non-Technical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_Toc477757479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2"/>
        <w:rPr>
          <w:rFonts w:ascii="Calibri" w:hAnsi="Calibri"/>
          <w:noProof/>
          <w:sz w:val="22"/>
          <w:szCs w:val="22"/>
        </w:rPr>
      </w:pPr>
      <w:hyperlink w:anchor="_Toc477757480" w:history="1">
        <w:r w:rsidRPr="00AC711D">
          <w:rPr>
            <w:rStyle w:val="Hyperlink"/>
            <w:noProof/>
          </w:rPr>
          <w:t>72.21</w:t>
        </w:r>
        <w:r w:rsidRPr="00925DE6">
          <w:rPr>
            <w:rFonts w:ascii="Calibri" w:hAnsi="Calibri"/>
            <w:noProof/>
            <w:sz w:val="22"/>
            <w:szCs w:val="22"/>
          </w:rPr>
          <w:tab/>
        </w:r>
        <w:r w:rsidRPr="00AC711D">
          <w:rPr>
            <w:rStyle w:val="Hyperlink"/>
            <w:noProof/>
          </w:rPr>
          <w:t>Class Safety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_Toc477757480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2"/>
        <w:rPr>
          <w:rFonts w:ascii="Calibri" w:hAnsi="Calibri"/>
          <w:noProof/>
          <w:sz w:val="22"/>
          <w:szCs w:val="22"/>
        </w:rPr>
      </w:pPr>
      <w:hyperlink w:anchor="_Toc477757481" w:history="1">
        <w:r w:rsidRPr="00AC711D">
          <w:rPr>
            <w:rStyle w:val="Hyperlink"/>
            <w:noProof/>
          </w:rPr>
          <w:t>72.22</w:t>
        </w:r>
        <w:r w:rsidRPr="00925DE6">
          <w:rPr>
            <w:rFonts w:ascii="Calibri" w:hAnsi="Calibri"/>
            <w:noProof/>
            <w:sz w:val="22"/>
            <w:szCs w:val="22"/>
          </w:rPr>
          <w:tab/>
        </w:r>
        <w:r w:rsidRPr="00AC711D">
          <w:rPr>
            <w:rStyle w:val="Hyperlink"/>
            <w:noProof/>
          </w:rPr>
          <w:t>Class Transport Impact</w:t>
        </w:r>
        <w:r w:rsidRPr="00AC711D">
          <w:rPr>
            <w:rStyle w:val="Hyperlink"/>
            <w:rFonts w:cs="Arial"/>
            <w:noProof/>
          </w:rPr>
          <w:t xml:space="preserve">  &lt;&lt;Category&gt;&gt;</w:t>
        </w:r>
        <w:r>
          <w:rPr>
            <w:noProof/>
            <w:webHidden/>
          </w:rPr>
          <w:tab/>
        </w:r>
        <w:r>
          <w:rPr>
            <w:noProof/>
            <w:webHidden/>
          </w:rPr>
          <w:fldChar w:fldCharType="begin"/>
        </w:r>
        <w:r>
          <w:rPr>
            <w:noProof/>
            <w:webHidden/>
          </w:rPr>
          <w:instrText xml:space="preserve"> PAGEREF _Toc477757481 \h </w:instrText>
        </w:r>
        <w:r>
          <w:rPr>
            <w:noProof/>
            <w:webHidden/>
          </w:rPr>
        </w:r>
        <w:r>
          <w:rPr>
            <w:noProof/>
            <w:webHidden/>
          </w:rPr>
          <w:fldChar w:fldCharType="separate"/>
        </w:r>
        <w:r>
          <w:rPr>
            <w:noProof/>
            <w:webHidden/>
          </w:rPr>
          <w:t>339</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82" w:history="1">
        <w:r w:rsidRPr="00AC711D">
          <w:rPr>
            <w:rStyle w:val="Hyperlink"/>
            <w:noProof/>
          </w:rPr>
          <w:t>73</w:t>
        </w:r>
        <w:r w:rsidRPr="00925DE6">
          <w:rPr>
            <w:rFonts w:ascii="Calibri" w:hAnsi="Calibri"/>
            <w:noProof/>
            <w:sz w:val="22"/>
            <w:szCs w:val="22"/>
          </w:rPr>
          <w:tab/>
        </w:r>
        <w:r w:rsidRPr="00AC711D">
          <w:rPr>
            <w:rStyle w:val="Hyperlink"/>
            <w:noProof/>
          </w:rPr>
          <w:t>Threat-risk-conceptual-model::Threat and Risk Specific Concepts::Incidents::Incident Response</w:t>
        </w:r>
        <w:r>
          <w:rPr>
            <w:noProof/>
            <w:webHidden/>
          </w:rPr>
          <w:tab/>
        </w:r>
        <w:r>
          <w:rPr>
            <w:noProof/>
            <w:webHidden/>
          </w:rPr>
          <w:fldChar w:fldCharType="begin"/>
        </w:r>
        <w:r>
          <w:rPr>
            <w:noProof/>
            <w:webHidden/>
          </w:rPr>
          <w:instrText xml:space="preserve"> PAGEREF _Toc477757482 \h </w:instrText>
        </w:r>
        <w:r>
          <w:rPr>
            <w:noProof/>
            <w:webHidden/>
          </w:rPr>
        </w:r>
        <w:r>
          <w:rPr>
            <w:noProof/>
            <w:webHidden/>
          </w:rPr>
          <w:fldChar w:fldCharType="separate"/>
        </w:r>
        <w:r>
          <w:rPr>
            <w:noProof/>
            <w:webHidden/>
          </w:rPr>
          <w:t>340</w:t>
        </w:r>
        <w:r>
          <w:rPr>
            <w:noProof/>
            <w:webHidden/>
          </w:rPr>
          <w:fldChar w:fldCharType="end"/>
        </w:r>
      </w:hyperlink>
    </w:p>
    <w:p w:rsidR="00925DE6" w:rsidRPr="00925DE6" w:rsidRDefault="00925DE6">
      <w:pPr>
        <w:pStyle w:val="TOC2"/>
        <w:rPr>
          <w:rFonts w:ascii="Calibri" w:hAnsi="Calibri"/>
          <w:noProof/>
          <w:sz w:val="22"/>
          <w:szCs w:val="22"/>
        </w:rPr>
      </w:pPr>
      <w:hyperlink w:anchor="_Toc477757483" w:history="1">
        <w:r w:rsidRPr="00AC711D">
          <w:rPr>
            <w:rStyle w:val="Hyperlink"/>
            <w:noProof/>
          </w:rPr>
          <w:t>73.1</w:t>
        </w:r>
        <w:r w:rsidRPr="00925DE6">
          <w:rPr>
            <w:rFonts w:ascii="Calibri" w:hAnsi="Calibri"/>
            <w:noProof/>
            <w:sz w:val="22"/>
            <w:szCs w:val="22"/>
          </w:rPr>
          <w:tab/>
        </w:r>
        <w:r w:rsidRPr="00AC711D">
          <w:rPr>
            <w:rStyle w:val="Hyperlink"/>
            <w:noProof/>
          </w:rPr>
          <w:t>Diagram: Incident Response</w:t>
        </w:r>
        <w:r>
          <w:rPr>
            <w:noProof/>
            <w:webHidden/>
          </w:rPr>
          <w:tab/>
        </w:r>
        <w:r>
          <w:rPr>
            <w:noProof/>
            <w:webHidden/>
          </w:rPr>
          <w:fldChar w:fldCharType="begin"/>
        </w:r>
        <w:r>
          <w:rPr>
            <w:noProof/>
            <w:webHidden/>
          </w:rPr>
          <w:instrText xml:space="preserve"> PAGEREF _Toc477757483 \h </w:instrText>
        </w:r>
        <w:r>
          <w:rPr>
            <w:noProof/>
            <w:webHidden/>
          </w:rPr>
        </w:r>
        <w:r>
          <w:rPr>
            <w:noProof/>
            <w:webHidden/>
          </w:rPr>
          <w:fldChar w:fldCharType="separate"/>
        </w:r>
        <w:r>
          <w:rPr>
            <w:noProof/>
            <w:webHidden/>
          </w:rPr>
          <w:t>340</w:t>
        </w:r>
        <w:r>
          <w:rPr>
            <w:noProof/>
            <w:webHidden/>
          </w:rPr>
          <w:fldChar w:fldCharType="end"/>
        </w:r>
      </w:hyperlink>
    </w:p>
    <w:p w:rsidR="00925DE6" w:rsidRPr="00925DE6" w:rsidRDefault="00925DE6">
      <w:pPr>
        <w:pStyle w:val="TOC2"/>
        <w:rPr>
          <w:rFonts w:ascii="Calibri" w:hAnsi="Calibri"/>
          <w:noProof/>
          <w:sz w:val="22"/>
          <w:szCs w:val="22"/>
        </w:rPr>
      </w:pPr>
      <w:hyperlink w:anchor="_Toc477757484" w:history="1">
        <w:r w:rsidRPr="00AC711D">
          <w:rPr>
            <w:rStyle w:val="Hyperlink"/>
            <w:noProof/>
          </w:rPr>
          <w:t>73.2</w:t>
        </w:r>
        <w:r w:rsidRPr="00925DE6">
          <w:rPr>
            <w:rFonts w:ascii="Calibri" w:hAnsi="Calibri"/>
            <w:noProof/>
            <w:sz w:val="22"/>
            <w:szCs w:val="22"/>
          </w:rPr>
          <w:tab/>
        </w:r>
        <w:r w:rsidRPr="00AC711D">
          <w:rPr>
            <w:rStyle w:val="Hyperlink"/>
            <w:noProof/>
          </w:rPr>
          <w:t>Class Incident Containment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_Toc477757484 \h </w:instrText>
        </w:r>
        <w:r>
          <w:rPr>
            <w:noProof/>
            <w:webHidden/>
          </w:rPr>
        </w:r>
        <w:r>
          <w:rPr>
            <w:noProof/>
            <w:webHidden/>
          </w:rPr>
          <w:fldChar w:fldCharType="separate"/>
        </w:r>
        <w:r>
          <w:rPr>
            <w:noProof/>
            <w:webHidden/>
          </w:rPr>
          <w:t>340</w:t>
        </w:r>
        <w:r>
          <w:rPr>
            <w:noProof/>
            <w:webHidden/>
          </w:rPr>
          <w:fldChar w:fldCharType="end"/>
        </w:r>
      </w:hyperlink>
    </w:p>
    <w:p w:rsidR="00925DE6" w:rsidRPr="00925DE6" w:rsidRDefault="00925DE6">
      <w:pPr>
        <w:pStyle w:val="TOC2"/>
        <w:rPr>
          <w:rFonts w:ascii="Calibri" w:hAnsi="Calibri"/>
          <w:noProof/>
          <w:sz w:val="22"/>
          <w:szCs w:val="22"/>
        </w:rPr>
      </w:pPr>
      <w:hyperlink w:anchor="_Toc477757485" w:history="1">
        <w:r w:rsidRPr="00AC711D">
          <w:rPr>
            <w:rStyle w:val="Hyperlink"/>
            <w:noProof/>
          </w:rPr>
          <w:t>73.3</w:t>
        </w:r>
        <w:r w:rsidRPr="00925DE6">
          <w:rPr>
            <w:rFonts w:ascii="Calibri" w:hAnsi="Calibri"/>
            <w:noProof/>
            <w:sz w:val="22"/>
            <w:szCs w:val="22"/>
          </w:rPr>
          <w:tab/>
        </w:r>
        <w:r w:rsidRPr="00AC711D">
          <w:rPr>
            <w:rStyle w:val="Hyperlink"/>
            <w:noProof/>
          </w:rPr>
          <w:t>Class Incident Recovery</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_Toc477757485 \h </w:instrText>
        </w:r>
        <w:r>
          <w:rPr>
            <w:noProof/>
            <w:webHidden/>
          </w:rPr>
        </w:r>
        <w:r>
          <w:rPr>
            <w:noProof/>
            <w:webHidden/>
          </w:rPr>
          <w:fldChar w:fldCharType="separate"/>
        </w:r>
        <w:r>
          <w:rPr>
            <w:noProof/>
            <w:webHidden/>
          </w:rPr>
          <w:t>340</w:t>
        </w:r>
        <w:r>
          <w:rPr>
            <w:noProof/>
            <w:webHidden/>
          </w:rPr>
          <w:fldChar w:fldCharType="end"/>
        </w:r>
      </w:hyperlink>
    </w:p>
    <w:p w:rsidR="00925DE6" w:rsidRPr="00925DE6" w:rsidRDefault="00925DE6">
      <w:pPr>
        <w:pStyle w:val="TOC2"/>
        <w:rPr>
          <w:rFonts w:ascii="Calibri" w:hAnsi="Calibri"/>
          <w:noProof/>
          <w:sz w:val="22"/>
          <w:szCs w:val="22"/>
        </w:rPr>
      </w:pPr>
      <w:hyperlink w:anchor="_Toc477757486" w:history="1">
        <w:r w:rsidRPr="00AC711D">
          <w:rPr>
            <w:rStyle w:val="Hyperlink"/>
            <w:noProof/>
          </w:rPr>
          <w:t>73.4</w:t>
        </w:r>
        <w:r w:rsidRPr="00925DE6">
          <w:rPr>
            <w:rFonts w:ascii="Calibri" w:hAnsi="Calibri"/>
            <w:noProof/>
            <w:sz w:val="22"/>
            <w:szCs w:val="22"/>
          </w:rPr>
          <w:tab/>
        </w:r>
        <w:r w:rsidRPr="00AC711D">
          <w:rPr>
            <w:rStyle w:val="Hyperlink"/>
            <w:noProof/>
          </w:rPr>
          <w:t>Class Incident Response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_Toc477757486 \h </w:instrText>
        </w:r>
        <w:r>
          <w:rPr>
            <w:noProof/>
            <w:webHidden/>
          </w:rPr>
        </w:r>
        <w:r>
          <w:rPr>
            <w:noProof/>
            <w:webHidden/>
          </w:rPr>
          <w:fldChar w:fldCharType="separate"/>
        </w:r>
        <w:r>
          <w:rPr>
            <w:noProof/>
            <w:webHidden/>
          </w:rPr>
          <w:t>341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487" w:history="1">
        <w:r w:rsidRPr="00AC711D">
          <w:rPr>
            <w:rStyle w:val="Hyperlink"/>
            <w:noProof/>
          </w:rPr>
          <w:t>74</w:t>
        </w:r>
        <w:r w:rsidRPr="00925DE6">
          <w:rPr>
            <w:rFonts w:ascii="Calibri" w:hAnsi="Calibri"/>
            <w:noProof/>
            <w:sz w:val="22"/>
            <w:szCs w:val="22"/>
          </w:rPr>
          <w:tab/>
        </w:r>
        <w:r w:rsidRPr="00AC711D">
          <w:rPr>
            <w:rStyle w:val="Hyperlink"/>
            <w:noProof/>
          </w:rPr>
          <w:t>Threat-risk-conceptual-model::Threat and Risk Specific Concepts::Indicators</w:t>
        </w:r>
        <w:r>
          <w:rPr>
            <w:noProof/>
            <w:webHidden/>
          </w:rPr>
          <w:tab/>
        </w:r>
        <w:r>
          <w:rPr>
            <w:noProof/>
            <w:webHidden/>
          </w:rPr>
          <w:fldChar w:fldCharType="begin"/>
        </w:r>
        <w:r>
          <w:rPr>
            <w:noProof/>
            <w:webHidden/>
          </w:rPr>
          <w:instrText xml:space="preserve"> PAGEREF _Toc477757487 \h </w:instrText>
        </w:r>
        <w:r>
          <w:rPr>
            <w:noProof/>
            <w:webHidden/>
          </w:rPr>
        </w:r>
        <w:r>
          <w:rPr>
            <w:noProof/>
            <w:webHidden/>
          </w:rPr>
          <w:fldChar w:fldCharType="separate"/>
        </w:r>
        <w:r>
          <w:rPr>
            <w:noProof/>
            <w:webHidden/>
          </w:rPr>
          <w:t>342</w:t>
        </w:r>
        <w:r>
          <w:rPr>
            <w:noProof/>
            <w:webHidden/>
          </w:rPr>
          <w:fldChar w:fldCharType="end"/>
        </w:r>
      </w:hyperlink>
    </w:p>
    <w:p w:rsidR="00925DE6" w:rsidRPr="00925DE6" w:rsidRDefault="00925DE6">
      <w:pPr>
        <w:pStyle w:val="TOC2"/>
        <w:rPr>
          <w:rFonts w:ascii="Calibri" w:hAnsi="Calibri"/>
          <w:noProof/>
          <w:sz w:val="22"/>
          <w:szCs w:val="22"/>
        </w:rPr>
      </w:pPr>
      <w:hyperlink w:anchor="_Toc477757488" w:history="1">
        <w:r w:rsidRPr="00AC711D">
          <w:rPr>
            <w:rStyle w:val="Hyperlink"/>
            <w:noProof/>
          </w:rPr>
          <w:t>74.1</w:t>
        </w:r>
        <w:r w:rsidRPr="00925DE6">
          <w:rPr>
            <w:rFonts w:ascii="Calibri" w:hAnsi="Calibri"/>
            <w:noProof/>
            <w:sz w:val="22"/>
            <w:szCs w:val="22"/>
          </w:rPr>
          <w:tab/>
        </w:r>
        <w:r w:rsidRPr="00AC711D">
          <w:rPr>
            <w:rStyle w:val="Hyperlink"/>
            <w:noProof/>
          </w:rPr>
          <w:t>Diagram: Indicator</w:t>
        </w:r>
        <w:r>
          <w:rPr>
            <w:noProof/>
            <w:webHidden/>
          </w:rPr>
          <w:tab/>
        </w:r>
        <w:r>
          <w:rPr>
            <w:noProof/>
            <w:webHidden/>
          </w:rPr>
          <w:fldChar w:fldCharType="begin"/>
        </w:r>
        <w:r>
          <w:rPr>
            <w:noProof/>
            <w:webHidden/>
          </w:rPr>
          <w:instrText xml:space="preserve"> PAGEREF _Toc477757488 \h </w:instrText>
        </w:r>
        <w:r>
          <w:rPr>
            <w:noProof/>
            <w:webHidden/>
          </w:rPr>
        </w:r>
        <w:r>
          <w:rPr>
            <w:noProof/>
            <w:webHidden/>
          </w:rPr>
          <w:fldChar w:fldCharType="separate"/>
        </w:r>
        <w:r>
          <w:rPr>
            <w:noProof/>
            <w:webHidden/>
          </w:rPr>
          <w:t>342</w:t>
        </w:r>
        <w:r>
          <w:rPr>
            <w:noProof/>
            <w:webHidden/>
          </w:rPr>
          <w:fldChar w:fldCharType="end"/>
        </w:r>
      </w:hyperlink>
    </w:p>
    <w:p w:rsidR="00925DE6" w:rsidRPr="00925DE6" w:rsidRDefault="00925DE6">
      <w:pPr>
        <w:pStyle w:val="TOC2"/>
        <w:rPr>
          <w:rFonts w:ascii="Calibri" w:hAnsi="Calibri"/>
          <w:noProof/>
          <w:sz w:val="22"/>
          <w:szCs w:val="22"/>
        </w:rPr>
      </w:pPr>
      <w:hyperlink w:anchor="_Toc477757489" w:history="1">
        <w:r w:rsidRPr="00AC711D">
          <w:rPr>
            <w:rStyle w:val="Hyperlink"/>
            <w:noProof/>
          </w:rPr>
          <w:t>74.2</w:t>
        </w:r>
        <w:r w:rsidRPr="00925DE6">
          <w:rPr>
            <w:rFonts w:ascii="Calibri" w:hAnsi="Calibri"/>
            <w:noProof/>
            <w:sz w:val="22"/>
            <w:szCs w:val="22"/>
          </w:rPr>
          <w:tab/>
        </w:r>
        <w:r w:rsidRPr="00AC711D">
          <w:rPr>
            <w:rStyle w:val="Hyperlink"/>
            <w:noProof/>
          </w:rPr>
          <w:t>Diagram: Sighting</w:t>
        </w:r>
        <w:r>
          <w:rPr>
            <w:noProof/>
            <w:webHidden/>
          </w:rPr>
          <w:tab/>
        </w:r>
        <w:r>
          <w:rPr>
            <w:noProof/>
            <w:webHidden/>
          </w:rPr>
          <w:fldChar w:fldCharType="begin"/>
        </w:r>
        <w:r>
          <w:rPr>
            <w:noProof/>
            <w:webHidden/>
          </w:rPr>
          <w:instrText xml:space="preserve"> PAGEREF _Toc477757489 \h </w:instrText>
        </w:r>
        <w:r>
          <w:rPr>
            <w:noProof/>
            <w:webHidden/>
          </w:rPr>
        </w:r>
        <w:r>
          <w:rPr>
            <w:noProof/>
            <w:webHidden/>
          </w:rPr>
          <w:fldChar w:fldCharType="separate"/>
        </w:r>
        <w:r>
          <w:rPr>
            <w:noProof/>
            <w:webHidden/>
          </w:rPr>
          <w:t>343</w:t>
        </w:r>
        <w:r>
          <w:rPr>
            <w:noProof/>
            <w:webHidden/>
          </w:rPr>
          <w:fldChar w:fldCharType="end"/>
        </w:r>
      </w:hyperlink>
    </w:p>
    <w:p w:rsidR="00925DE6" w:rsidRPr="00925DE6" w:rsidRDefault="00925DE6">
      <w:pPr>
        <w:pStyle w:val="TOC2"/>
        <w:rPr>
          <w:rFonts w:ascii="Calibri" w:hAnsi="Calibri"/>
          <w:noProof/>
          <w:sz w:val="22"/>
          <w:szCs w:val="22"/>
        </w:rPr>
      </w:pPr>
      <w:hyperlink w:anchor="_Toc477757490" w:history="1">
        <w:r w:rsidRPr="00AC711D">
          <w:rPr>
            <w:rStyle w:val="Hyperlink"/>
            <w:noProof/>
          </w:rPr>
          <w:t>74.3</w:t>
        </w:r>
        <w:r w:rsidRPr="00925DE6">
          <w:rPr>
            <w:rFonts w:ascii="Calibri" w:hAnsi="Calibri"/>
            <w:noProof/>
            <w:sz w:val="22"/>
            <w:szCs w:val="22"/>
          </w:rPr>
          <w:tab/>
        </w:r>
        <w:r w:rsidRPr="00AC711D">
          <w:rPr>
            <w:rStyle w:val="Hyperlink"/>
            <w:noProof/>
          </w:rPr>
          <w:t>Class Blacklist Indicator</w:t>
        </w:r>
        <w:r>
          <w:rPr>
            <w:noProof/>
            <w:webHidden/>
          </w:rPr>
          <w:tab/>
        </w:r>
        <w:r>
          <w:rPr>
            <w:noProof/>
            <w:webHidden/>
          </w:rPr>
          <w:fldChar w:fldCharType="begin"/>
        </w:r>
        <w:r>
          <w:rPr>
            <w:noProof/>
            <w:webHidden/>
          </w:rPr>
          <w:instrText xml:space="preserve"> PAGEREF _Toc477757490 \h </w:instrText>
        </w:r>
        <w:r>
          <w:rPr>
            <w:noProof/>
            <w:webHidden/>
          </w:rPr>
        </w:r>
        <w:r>
          <w:rPr>
            <w:noProof/>
            <w:webHidden/>
          </w:rPr>
          <w:fldChar w:fldCharType="separate"/>
        </w:r>
        <w:r>
          <w:rPr>
            <w:noProof/>
            <w:webHidden/>
          </w:rPr>
          <w:t>343</w:t>
        </w:r>
        <w:r>
          <w:rPr>
            <w:noProof/>
            <w:webHidden/>
          </w:rPr>
          <w:fldChar w:fldCharType="end"/>
        </w:r>
      </w:hyperlink>
    </w:p>
    <w:p w:rsidR="00925DE6" w:rsidRPr="00925DE6" w:rsidRDefault="00925DE6">
      <w:pPr>
        <w:pStyle w:val="TOC2"/>
        <w:rPr>
          <w:rFonts w:ascii="Calibri" w:hAnsi="Calibri"/>
          <w:noProof/>
          <w:sz w:val="22"/>
          <w:szCs w:val="22"/>
        </w:rPr>
      </w:pPr>
      <w:hyperlink w:anchor="_Toc477757491" w:history="1">
        <w:r w:rsidRPr="00AC711D">
          <w:rPr>
            <w:rStyle w:val="Hyperlink"/>
            <w:noProof/>
          </w:rPr>
          <w:t>74.4</w:t>
        </w:r>
        <w:r w:rsidRPr="00925DE6">
          <w:rPr>
            <w:rFonts w:ascii="Calibri" w:hAnsi="Calibri"/>
            <w:noProof/>
            <w:sz w:val="22"/>
            <w:szCs w:val="22"/>
          </w:rPr>
          <w:tab/>
        </w:r>
        <w:r w:rsidRPr="00AC711D">
          <w:rPr>
            <w:rStyle w:val="Hyperlink"/>
            <w:noProof/>
          </w:rPr>
          <w:t>Class Indicator</w:t>
        </w:r>
        <w:r>
          <w:rPr>
            <w:noProof/>
            <w:webHidden/>
          </w:rPr>
          <w:tab/>
        </w:r>
        <w:r>
          <w:rPr>
            <w:noProof/>
            <w:webHidden/>
          </w:rPr>
          <w:fldChar w:fldCharType="begin"/>
        </w:r>
        <w:r>
          <w:rPr>
            <w:noProof/>
            <w:webHidden/>
          </w:rPr>
          <w:instrText xml:space="preserve"> PAGEREF _Toc477757491 \h </w:instrText>
        </w:r>
        <w:r>
          <w:rPr>
            <w:noProof/>
            <w:webHidden/>
          </w:rPr>
        </w:r>
        <w:r>
          <w:rPr>
            <w:noProof/>
            <w:webHidden/>
          </w:rPr>
          <w:fldChar w:fldCharType="separate"/>
        </w:r>
        <w:r>
          <w:rPr>
            <w:noProof/>
            <w:webHidden/>
          </w:rPr>
          <w:t>343</w:t>
        </w:r>
        <w:r>
          <w:rPr>
            <w:noProof/>
            <w:webHidden/>
          </w:rPr>
          <w:fldChar w:fldCharType="end"/>
        </w:r>
      </w:hyperlink>
    </w:p>
    <w:p w:rsidR="00925DE6" w:rsidRPr="00925DE6" w:rsidRDefault="00925DE6">
      <w:pPr>
        <w:pStyle w:val="TOC2"/>
        <w:rPr>
          <w:rFonts w:ascii="Calibri" w:hAnsi="Calibri"/>
          <w:noProof/>
          <w:sz w:val="22"/>
          <w:szCs w:val="22"/>
        </w:rPr>
      </w:pPr>
      <w:hyperlink w:anchor="_Toc477757492" w:history="1">
        <w:r w:rsidRPr="00AC711D">
          <w:rPr>
            <w:rStyle w:val="Hyperlink"/>
            <w:noProof/>
          </w:rPr>
          <w:t>74.5</w:t>
        </w:r>
        <w:r w:rsidRPr="00925DE6">
          <w:rPr>
            <w:rFonts w:ascii="Calibri" w:hAnsi="Calibri"/>
            <w:noProof/>
            <w:sz w:val="22"/>
            <w:szCs w:val="22"/>
          </w:rPr>
          <w:tab/>
        </w:r>
        <w:r w:rsidRPr="00AC711D">
          <w:rPr>
            <w:rStyle w:val="Hyperlink"/>
            <w:noProof/>
          </w:rPr>
          <w:t>Association Class Indicator Indicates Situation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_Toc477757492 \h </w:instrText>
        </w:r>
        <w:r>
          <w:rPr>
            <w:noProof/>
            <w:webHidden/>
          </w:rPr>
        </w:r>
        <w:r>
          <w:rPr>
            <w:noProof/>
            <w:webHidden/>
          </w:rPr>
          <w:fldChar w:fldCharType="separate"/>
        </w:r>
        <w:r>
          <w:rPr>
            <w:noProof/>
            <w:webHidden/>
          </w:rPr>
          <w:t>343</w:t>
        </w:r>
        <w:r>
          <w:rPr>
            <w:noProof/>
            <w:webHidden/>
          </w:rPr>
          <w:fldChar w:fldCharType="end"/>
        </w:r>
      </w:hyperlink>
    </w:p>
    <w:p w:rsidR="00925DE6" w:rsidRPr="00925DE6" w:rsidRDefault="00925DE6">
      <w:pPr>
        <w:pStyle w:val="TOC2"/>
        <w:rPr>
          <w:rFonts w:ascii="Calibri" w:hAnsi="Calibri"/>
          <w:noProof/>
          <w:sz w:val="22"/>
          <w:szCs w:val="22"/>
        </w:rPr>
      </w:pPr>
      <w:hyperlink w:anchor="_Toc477757493" w:history="1">
        <w:r w:rsidRPr="00AC711D">
          <w:rPr>
            <w:rStyle w:val="Hyperlink"/>
            <w:noProof/>
          </w:rPr>
          <w:t>74.6</w:t>
        </w:r>
        <w:r w:rsidRPr="00925DE6">
          <w:rPr>
            <w:rFonts w:ascii="Calibri" w:hAnsi="Calibri"/>
            <w:noProof/>
            <w:sz w:val="22"/>
            <w:szCs w:val="22"/>
          </w:rPr>
          <w:tab/>
        </w:r>
        <w:r w:rsidRPr="00AC711D">
          <w:rPr>
            <w:rStyle w:val="Hyperlink"/>
            <w:noProof/>
          </w:rPr>
          <w:t>Class Indicator Pattern</w:t>
        </w:r>
        <w:r>
          <w:rPr>
            <w:noProof/>
            <w:webHidden/>
          </w:rPr>
          <w:tab/>
        </w:r>
        <w:r>
          <w:rPr>
            <w:noProof/>
            <w:webHidden/>
          </w:rPr>
          <w:fldChar w:fldCharType="begin"/>
        </w:r>
        <w:r>
          <w:rPr>
            <w:noProof/>
            <w:webHidden/>
          </w:rPr>
          <w:instrText xml:space="preserve"> PAGEREF _Toc477757493 \h </w:instrText>
        </w:r>
        <w:r>
          <w:rPr>
            <w:noProof/>
            <w:webHidden/>
          </w:rPr>
        </w:r>
        <w:r>
          <w:rPr>
            <w:noProof/>
            <w:webHidden/>
          </w:rPr>
          <w:fldChar w:fldCharType="separate"/>
        </w:r>
        <w:r>
          <w:rPr>
            <w:noProof/>
            <w:webHidden/>
          </w:rPr>
          <w:t>344</w:t>
        </w:r>
        <w:r>
          <w:rPr>
            <w:noProof/>
            <w:webHidden/>
          </w:rPr>
          <w:fldChar w:fldCharType="end"/>
        </w:r>
      </w:hyperlink>
    </w:p>
    <w:p w:rsidR="00925DE6" w:rsidRPr="00925DE6" w:rsidRDefault="00925DE6">
      <w:pPr>
        <w:pStyle w:val="TOC2"/>
        <w:rPr>
          <w:rFonts w:ascii="Calibri" w:hAnsi="Calibri"/>
          <w:noProof/>
          <w:sz w:val="22"/>
          <w:szCs w:val="22"/>
        </w:rPr>
      </w:pPr>
      <w:hyperlink w:anchor="_Toc477757494" w:history="1">
        <w:r w:rsidRPr="00AC711D">
          <w:rPr>
            <w:rStyle w:val="Hyperlink"/>
            <w:noProof/>
          </w:rPr>
          <w:t>74.7</w:t>
        </w:r>
        <w:r w:rsidRPr="00925DE6">
          <w:rPr>
            <w:rFonts w:ascii="Calibri" w:hAnsi="Calibri"/>
            <w:noProof/>
            <w:sz w:val="22"/>
            <w:szCs w:val="22"/>
          </w:rPr>
          <w:tab/>
        </w:r>
        <w:r w:rsidRPr="00AC711D">
          <w:rPr>
            <w:rStyle w:val="Hyperlink"/>
            <w:noProof/>
          </w:rPr>
          <w:t>Class Indicator Watchlist</w:t>
        </w:r>
        <w:r>
          <w:rPr>
            <w:noProof/>
            <w:webHidden/>
          </w:rPr>
          <w:tab/>
        </w:r>
        <w:r>
          <w:rPr>
            <w:noProof/>
            <w:webHidden/>
          </w:rPr>
          <w:fldChar w:fldCharType="begin"/>
        </w:r>
        <w:r>
          <w:rPr>
            <w:noProof/>
            <w:webHidden/>
          </w:rPr>
          <w:instrText xml:space="preserve"> PAGEREF _Toc477757494 \h </w:instrText>
        </w:r>
        <w:r>
          <w:rPr>
            <w:noProof/>
            <w:webHidden/>
          </w:rPr>
        </w:r>
        <w:r>
          <w:rPr>
            <w:noProof/>
            <w:webHidden/>
          </w:rPr>
          <w:fldChar w:fldCharType="separate"/>
        </w:r>
        <w:r>
          <w:rPr>
            <w:noProof/>
            <w:webHidden/>
          </w:rPr>
          <w:t>344</w:t>
        </w:r>
        <w:r>
          <w:rPr>
            <w:noProof/>
            <w:webHidden/>
          </w:rPr>
          <w:fldChar w:fldCharType="end"/>
        </w:r>
      </w:hyperlink>
    </w:p>
    <w:p w:rsidR="00925DE6" w:rsidRPr="00925DE6" w:rsidRDefault="00925DE6">
      <w:pPr>
        <w:pStyle w:val="TOC2"/>
        <w:rPr>
          <w:rFonts w:ascii="Calibri" w:hAnsi="Calibri"/>
          <w:noProof/>
          <w:sz w:val="22"/>
          <w:szCs w:val="22"/>
        </w:rPr>
      </w:pPr>
      <w:hyperlink w:anchor="_Toc477757495" w:history="1">
        <w:r w:rsidRPr="00AC711D">
          <w:rPr>
            <w:rStyle w:val="Hyperlink"/>
            <w:noProof/>
          </w:rPr>
          <w:t>74.8</w:t>
        </w:r>
        <w:r w:rsidRPr="00925DE6">
          <w:rPr>
            <w:rFonts w:ascii="Calibri" w:hAnsi="Calibri"/>
            <w:noProof/>
            <w:sz w:val="22"/>
            <w:szCs w:val="22"/>
          </w:rPr>
          <w:tab/>
        </w:r>
        <w:r w:rsidRPr="00AC711D">
          <w:rPr>
            <w:rStyle w:val="Hyperlink"/>
            <w:noProof/>
          </w:rPr>
          <w:t>Association Class Sighting</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_Toc477757495 \h </w:instrText>
        </w:r>
        <w:r>
          <w:rPr>
            <w:noProof/>
            <w:webHidden/>
          </w:rPr>
        </w:r>
        <w:r>
          <w:rPr>
            <w:noProof/>
            <w:webHidden/>
          </w:rPr>
          <w:fldChar w:fldCharType="separate"/>
        </w:r>
        <w:r>
          <w:rPr>
            <w:noProof/>
            <w:webHidden/>
          </w:rPr>
          <w:t>345</w:t>
        </w:r>
        <w:r>
          <w:rPr>
            <w:noProof/>
            <w:webHidden/>
          </w:rPr>
          <w:fldChar w:fldCharType="end"/>
        </w:r>
      </w:hyperlink>
    </w:p>
    <w:p w:rsidR="00925DE6" w:rsidRPr="00925DE6" w:rsidRDefault="00925DE6">
      <w:pPr>
        <w:pStyle w:val="TOC2"/>
        <w:rPr>
          <w:rFonts w:ascii="Calibri" w:hAnsi="Calibri"/>
          <w:noProof/>
          <w:sz w:val="22"/>
          <w:szCs w:val="22"/>
        </w:rPr>
      </w:pPr>
      <w:hyperlink w:anchor="_Toc477757496" w:history="1">
        <w:r w:rsidRPr="00AC711D">
          <w:rPr>
            <w:rStyle w:val="Hyperlink"/>
            <w:noProof/>
          </w:rPr>
          <w:t>74.9</w:t>
        </w:r>
        <w:r w:rsidRPr="00925DE6">
          <w:rPr>
            <w:rFonts w:ascii="Calibri" w:hAnsi="Calibri"/>
            <w:noProof/>
            <w:sz w:val="22"/>
            <w:szCs w:val="22"/>
          </w:rPr>
          <w:tab/>
        </w:r>
        <w:r w:rsidRPr="00AC711D">
          <w:rPr>
            <w:rStyle w:val="Hyperlink"/>
            <w:noProof/>
          </w:rPr>
          <w:t>Association Class Sighting Indicates Situation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_Toc477757496 \h </w:instrText>
        </w:r>
        <w:r>
          <w:rPr>
            <w:noProof/>
            <w:webHidden/>
          </w:rPr>
        </w:r>
        <w:r>
          <w:rPr>
            <w:noProof/>
            <w:webHidden/>
          </w:rPr>
          <w:fldChar w:fldCharType="separate"/>
        </w:r>
        <w:r>
          <w:rPr>
            <w:noProof/>
            <w:webHidden/>
          </w:rPr>
          <w:t>345</w:t>
        </w:r>
        <w:r>
          <w:rPr>
            <w:noProof/>
            <w:webHidden/>
          </w:rPr>
          <w:fldChar w:fldCharType="end"/>
        </w:r>
      </w:hyperlink>
    </w:p>
    <w:p w:rsidR="00925DE6" w:rsidRPr="00925DE6" w:rsidRDefault="00925DE6">
      <w:pPr>
        <w:pStyle w:val="TOC2"/>
        <w:rPr>
          <w:rFonts w:ascii="Calibri" w:hAnsi="Calibri"/>
          <w:noProof/>
          <w:sz w:val="22"/>
          <w:szCs w:val="22"/>
        </w:rPr>
      </w:pPr>
      <w:hyperlink w:anchor="_Toc477757497" w:history="1">
        <w:r w:rsidRPr="00AC711D">
          <w:rPr>
            <w:rStyle w:val="Hyperlink"/>
            <w:noProof/>
          </w:rPr>
          <w:t>74.10</w:t>
        </w:r>
        <w:r w:rsidRPr="00925DE6">
          <w:rPr>
            <w:rFonts w:ascii="Calibri" w:hAnsi="Calibri"/>
            <w:noProof/>
            <w:sz w:val="22"/>
            <w:szCs w:val="22"/>
          </w:rPr>
          <w:tab/>
        </w:r>
        <w:r w:rsidRPr="00AC711D">
          <w:rPr>
            <w:rStyle w:val="Hyperlink"/>
            <w:noProof/>
          </w:rPr>
          <w:t>Association Class Sighting Matches Indicator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_Toc477757497 \h </w:instrText>
        </w:r>
        <w:r>
          <w:rPr>
            <w:noProof/>
            <w:webHidden/>
          </w:rPr>
        </w:r>
        <w:r>
          <w:rPr>
            <w:noProof/>
            <w:webHidden/>
          </w:rPr>
          <w:fldChar w:fldCharType="separate"/>
        </w:r>
        <w:r>
          <w:rPr>
            <w:noProof/>
            <w:webHidden/>
          </w:rPr>
          <w:t>346</w:t>
        </w:r>
        <w:r>
          <w:rPr>
            <w:noProof/>
            <w:webHidden/>
          </w:rPr>
          <w:fldChar w:fldCharType="end"/>
        </w:r>
      </w:hyperlink>
    </w:p>
    <w:p w:rsidR="00925DE6" w:rsidRPr="00925DE6" w:rsidRDefault="00925DE6">
      <w:pPr>
        <w:pStyle w:val="TOC2"/>
        <w:rPr>
          <w:rFonts w:ascii="Calibri" w:hAnsi="Calibri"/>
          <w:noProof/>
          <w:sz w:val="22"/>
          <w:szCs w:val="22"/>
        </w:rPr>
      </w:pPr>
      <w:hyperlink w:anchor="_Toc477757498" w:history="1">
        <w:r w:rsidRPr="00AC711D">
          <w:rPr>
            <w:rStyle w:val="Hyperlink"/>
            <w:noProof/>
          </w:rPr>
          <w:t>74.11</w:t>
        </w:r>
        <w:r w:rsidRPr="00925DE6">
          <w:rPr>
            <w:rFonts w:ascii="Calibri" w:hAnsi="Calibri"/>
            <w:noProof/>
            <w:sz w:val="22"/>
            <w:szCs w:val="22"/>
          </w:rPr>
          <w:tab/>
        </w:r>
        <w:r w:rsidRPr="00AC711D">
          <w:rPr>
            <w:rStyle w:val="Hyperlink"/>
            <w:noProof/>
          </w:rPr>
          <w:t>Association Class Watch</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_Toc477757498 \h </w:instrText>
        </w:r>
        <w:r>
          <w:rPr>
            <w:noProof/>
            <w:webHidden/>
          </w:rPr>
        </w:r>
        <w:r>
          <w:rPr>
            <w:noProof/>
            <w:webHidden/>
          </w:rPr>
          <w:fldChar w:fldCharType="separate"/>
        </w:r>
        <w:r>
          <w:rPr>
            <w:noProof/>
            <w:webHidden/>
          </w:rPr>
          <w:t>347</w:t>
        </w:r>
        <w:r>
          <w:rPr>
            <w:noProof/>
            <w:webHidden/>
          </w:rPr>
          <w:fldChar w:fldCharType="end"/>
        </w:r>
      </w:hyperlink>
    </w:p>
    <w:p w:rsidR="00925DE6" w:rsidRPr="00925DE6" w:rsidRDefault="00925DE6">
      <w:pPr>
        <w:pStyle w:val="TOC2"/>
        <w:rPr>
          <w:rFonts w:ascii="Calibri" w:hAnsi="Calibri"/>
          <w:noProof/>
          <w:sz w:val="22"/>
          <w:szCs w:val="22"/>
        </w:rPr>
      </w:pPr>
      <w:hyperlink w:anchor="_Toc477757499" w:history="1">
        <w:r w:rsidRPr="00AC711D">
          <w:rPr>
            <w:rStyle w:val="Hyperlink"/>
            <w:noProof/>
          </w:rPr>
          <w:t>74.12</w:t>
        </w:r>
        <w:r w:rsidRPr="00925DE6">
          <w:rPr>
            <w:rFonts w:ascii="Calibri" w:hAnsi="Calibri"/>
            <w:noProof/>
            <w:sz w:val="22"/>
            <w:szCs w:val="22"/>
          </w:rPr>
          <w:tab/>
        </w:r>
        <w:r w:rsidRPr="00AC711D">
          <w:rPr>
            <w:rStyle w:val="Hyperlink"/>
            <w:noProof/>
          </w:rPr>
          <w:t>Class Whitelist Indicator</w:t>
        </w:r>
        <w:r>
          <w:rPr>
            <w:noProof/>
            <w:webHidden/>
          </w:rPr>
          <w:tab/>
        </w:r>
        <w:r>
          <w:rPr>
            <w:noProof/>
            <w:webHidden/>
          </w:rPr>
          <w:fldChar w:fldCharType="begin"/>
        </w:r>
        <w:r>
          <w:rPr>
            <w:noProof/>
            <w:webHidden/>
          </w:rPr>
          <w:instrText xml:space="preserve"> PAGEREF _Toc477757499 \h </w:instrText>
        </w:r>
        <w:r>
          <w:rPr>
            <w:noProof/>
            <w:webHidden/>
          </w:rPr>
        </w:r>
        <w:r>
          <w:rPr>
            <w:noProof/>
            <w:webHidden/>
          </w:rPr>
          <w:fldChar w:fldCharType="separate"/>
        </w:r>
        <w:r>
          <w:rPr>
            <w:noProof/>
            <w:webHidden/>
          </w:rPr>
          <w:t>348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00" w:history="1">
        <w:r w:rsidRPr="00AC711D">
          <w:rPr>
            <w:rStyle w:val="Hyperlink"/>
            <w:noProof/>
          </w:rPr>
          <w:t>75</w:t>
        </w:r>
        <w:r w:rsidRPr="00925DE6">
          <w:rPr>
            <w:rFonts w:ascii="Calibri" w:hAnsi="Calibri"/>
            <w:noProof/>
            <w:sz w:val="22"/>
            <w:szCs w:val="22"/>
          </w:rPr>
          <w:tab/>
        </w:r>
        <w:r w:rsidRPr="00AC711D">
          <w:rPr>
            <w:rStyle w:val="Hyperlink"/>
            <w:noProof/>
          </w:rPr>
          <w:t>Threat-risk-conceptual-model::Threat and Risk Specific Concepts::Risk</w:t>
        </w:r>
        <w:r>
          <w:rPr>
            <w:noProof/>
            <w:webHidden/>
          </w:rPr>
          <w:tab/>
        </w:r>
        <w:r>
          <w:rPr>
            <w:noProof/>
            <w:webHidden/>
          </w:rPr>
          <w:fldChar w:fldCharType="begin"/>
        </w:r>
        <w:r>
          <w:rPr>
            <w:noProof/>
            <w:webHidden/>
          </w:rPr>
          <w:instrText xml:space="preserve"> PAGEREF _Toc477757500 \h </w:instrText>
        </w:r>
        <w:r>
          <w:rPr>
            <w:noProof/>
            <w:webHidden/>
          </w:rPr>
        </w:r>
        <w:r>
          <w:rPr>
            <w:noProof/>
            <w:webHidden/>
          </w:rPr>
          <w:fldChar w:fldCharType="separate"/>
        </w:r>
        <w:r>
          <w:rPr>
            <w:noProof/>
            <w:webHidden/>
          </w:rPr>
          <w:t>349</w:t>
        </w:r>
        <w:r>
          <w:rPr>
            <w:noProof/>
            <w:webHidden/>
          </w:rPr>
          <w:fldChar w:fldCharType="end"/>
        </w:r>
      </w:hyperlink>
    </w:p>
    <w:p w:rsidR="00925DE6" w:rsidRPr="00925DE6" w:rsidRDefault="00925DE6">
      <w:pPr>
        <w:pStyle w:val="TOC2"/>
        <w:rPr>
          <w:rFonts w:ascii="Calibri" w:hAnsi="Calibri"/>
          <w:noProof/>
          <w:sz w:val="22"/>
          <w:szCs w:val="22"/>
        </w:rPr>
      </w:pPr>
      <w:hyperlink w:anchor="_Toc477757501" w:history="1">
        <w:r w:rsidRPr="00AC711D">
          <w:rPr>
            <w:rStyle w:val="Hyperlink"/>
            <w:noProof/>
          </w:rPr>
          <w:t>75.1</w:t>
        </w:r>
        <w:r w:rsidRPr="00925DE6">
          <w:rPr>
            <w:rFonts w:ascii="Calibri" w:hAnsi="Calibri"/>
            <w:noProof/>
            <w:sz w:val="22"/>
            <w:szCs w:val="22"/>
          </w:rPr>
          <w:tab/>
        </w:r>
        <w:r w:rsidRPr="00AC711D">
          <w:rPr>
            <w:rStyle w:val="Hyperlink"/>
            <w:noProof/>
          </w:rPr>
          <w:t>Diagram: Risk</w:t>
        </w:r>
        <w:r>
          <w:rPr>
            <w:noProof/>
            <w:webHidden/>
          </w:rPr>
          <w:tab/>
        </w:r>
        <w:r>
          <w:rPr>
            <w:noProof/>
            <w:webHidden/>
          </w:rPr>
          <w:fldChar w:fldCharType="begin"/>
        </w:r>
        <w:r>
          <w:rPr>
            <w:noProof/>
            <w:webHidden/>
          </w:rPr>
          <w:instrText xml:space="preserve"> PAGEREF _Toc477757501 \h </w:instrText>
        </w:r>
        <w:r>
          <w:rPr>
            <w:noProof/>
            <w:webHidden/>
          </w:rPr>
        </w:r>
        <w:r>
          <w:rPr>
            <w:noProof/>
            <w:webHidden/>
          </w:rPr>
          <w:fldChar w:fldCharType="separate"/>
        </w:r>
        <w:r>
          <w:rPr>
            <w:noProof/>
            <w:webHidden/>
          </w:rPr>
          <w:t>349</w:t>
        </w:r>
        <w:r>
          <w:rPr>
            <w:noProof/>
            <w:webHidden/>
          </w:rPr>
          <w:fldChar w:fldCharType="end"/>
        </w:r>
      </w:hyperlink>
    </w:p>
    <w:p w:rsidR="00925DE6" w:rsidRPr="00925DE6" w:rsidRDefault="00925DE6">
      <w:pPr>
        <w:pStyle w:val="TOC2"/>
        <w:rPr>
          <w:rFonts w:ascii="Calibri" w:hAnsi="Calibri"/>
          <w:noProof/>
          <w:sz w:val="22"/>
          <w:szCs w:val="22"/>
        </w:rPr>
      </w:pPr>
      <w:hyperlink w:anchor="_Toc477757502" w:history="1">
        <w:r w:rsidRPr="00AC711D">
          <w:rPr>
            <w:rStyle w:val="Hyperlink"/>
            <w:noProof/>
          </w:rPr>
          <w:t>75.2</w:t>
        </w:r>
        <w:r w:rsidRPr="00925DE6">
          <w:rPr>
            <w:rFonts w:ascii="Calibri" w:hAnsi="Calibri"/>
            <w:noProof/>
            <w:sz w:val="22"/>
            <w:szCs w:val="22"/>
          </w:rPr>
          <w:tab/>
        </w:r>
        <w:r w:rsidRPr="00AC711D">
          <w:rPr>
            <w:rStyle w:val="Hyperlink"/>
            <w:noProof/>
          </w:rPr>
          <w:t>Diagram: Risk Metrics</w:t>
        </w:r>
        <w:r>
          <w:rPr>
            <w:noProof/>
            <w:webHidden/>
          </w:rPr>
          <w:tab/>
        </w:r>
        <w:r>
          <w:rPr>
            <w:noProof/>
            <w:webHidden/>
          </w:rPr>
          <w:fldChar w:fldCharType="begin"/>
        </w:r>
        <w:r>
          <w:rPr>
            <w:noProof/>
            <w:webHidden/>
          </w:rPr>
          <w:instrText xml:space="preserve"> PAGEREF _Toc477757502 \h </w:instrText>
        </w:r>
        <w:r>
          <w:rPr>
            <w:noProof/>
            <w:webHidden/>
          </w:rPr>
        </w:r>
        <w:r>
          <w:rPr>
            <w:noProof/>
            <w:webHidden/>
          </w:rPr>
          <w:fldChar w:fldCharType="separate"/>
        </w:r>
        <w:r>
          <w:rPr>
            <w:noProof/>
            <w:webHidden/>
          </w:rPr>
          <w:t>350</w:t>
        </w:r>
        <w:r>
          <w:rPr>
            <w:noProof/>
            <w:webHidden/>
          </w:rPr>
          <w:fldChar w:fldCharType="end"/>
        </w:r>
      </w:hyperlink>
    </w:p>
    <w:p w:rsidR="00925DE6" w:rsidRPr="00925DE6" w:rsidRDefault="00925DE6">
      <w:pPr>
        <w:pStyle w:val="TOC2"/>
        <w:rPr>
          <w:rFonts w:ascii="Calibri" w:hAnsi="Calibri"/>
          <w:noProof/>
          <w:sz w:val="22"/>
          <w:szCs w:val="22"/>
        </w:rPr>
      </w:pPr>
      <w:hyperlink w:anchor="_Toc477757503" w:history="1">
        <w:r w:rsidRPr="00AC711D">
          <w:rPr>
            <w:rStyle w:val="Hyperlink"/>
            <w:noProof/>
          </w:rPr>
          <w:t>75.3</w:t>
        </w:r>
        <w:r w:rsidRPr="00925DE6">
          <w:rPr>
            <w:rFonts w:ascii="Calibri" w:hAnsi="Calibri"/>
            <w:noProof/>
            <w:sz w:val="22"/>
            <w:szCs w:val="22"/>
          </w:rPr>
          <w:tab/>
        </w:r>
        <w:r w:rsidRPr="00AC711D">
          <w:rPr>
            <w:rStyle w:val="Hyperlink"/>
            <w:noProof/>
          </w:rPr>
          <w:t>Association Class Impose Strategy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_Toc477757503 \h </w:instrText>
        </w:r>
        <w:r>
          <w:rPr>
            <w:noProof/>
            <w:webHidden/>
          </w:rPr>
        </w:r>
        <w:r>
          <w:rPr>
            <w:noProof/>
            <w:webHidden/>
          </w:rPr>
          <w:fldChar w:fldCharType="separate"/>
        </w:r>
        <w:r>
          <w:rPr>
            <w:noProof/>
            <w:webHidden/>
          </w:rPr>
          <w:t>350</w:t>
        </w:r>
        <w:r>
          <w:rPr>
            <w:noProof/>
            <w:webHidden/>
          </w:rPr>
          <w:fldChar w:fldCharType="end"/>
        </w:r>
      </w:hyperlink>
    </w:p>
    <w:p w:rsidR="00925DE6" w:rsidRPr="00925DE6" w:rsidRDefault="00925DE6">
      <w:pPr>
        <w:pStyle w:val="TOC2"/>
        <w:rPr>
          <w:rFonts w:ascii="Calibri" w:hAnsi="Calibri"/>
          <w:noProof/>
          <w:sz w:val="22"/>
          <w:szCs w:val="22"/>
        </w:rPr>
      </w:pPr>
      <w:hyperlink w:anchor="_Toc477757504" w:history="1">
        <w:r w:rsidRPr="00AC711D">
          <w:rPr>
            <w:rStyle w:val="Hyperlink"/>
            <w:noProof/>
          </w:rPr>
          <w:t>75.4</w:t>
        </w:r>
        <w:r w:rsidRPr="00925DE6">
          <w:rPr>
            <w:rFonts w:ascii="Calibri" w:hAnsi="Calibri"/>
            <w:noProof/>
            <w:sz w:val="22"/>
            <w:szCs w:val="22"/>
          </w:rPr>
          <w:tab/>
        </w:r>
        <w:r w:rsidRPr="00AC711D">
          <w:rPr>
            <w:rStyle w:val="Hyperlink"/>
            <w:noProof/>
          </w:rPr>
          <w:t>Class Objective forSafety and Security</w:t>
        </w:r>
        <w:r>
          <w:rPr>
            <w:noProof/>
            <w:webHidden/>
          </w:rPr>
          <w:tab/>
        </w:r>
        <w:r>
          <w:rPr>
            <w:noProof/>
            <w:webHidden/>
          </w:rPr>
          <w:fldChar w:fldCharType="begin"/>
        </w:r>
        <w:r>
          <w:rPr>
            <w:noProof/>
            <w:webHidden/>
          </w:rPr>
          <w:instrText xml:space="preserve"> PAGEREF _Toc477757504 \h </w:instrText>
        </w:r>
        <w:r>
          <w:rPr>
            <w:noProof/>
            <w:webHidden/>
          </w:rPr>
        </w:r>
        <w:r>
          <w:rPr>
            <w:noProof/>
            <w:webHidden/>
          </w:rPr>
          <w:fldChar w:fldCharType="separate"/>
        </w:r>
        <w:r>
          <w:rPr>
            <w:noProof/>
            <w:webHidden/>
          </w:rPr>
          <w:t>350</w:t>
        </w:r>
        <w:r>
          <w:rPr>
            <w:noProof/>
            <w:webHidden/>
          </w:rPr>
          <w:fldChar w:fldCharType="end"/>
        </w:r>
      </w:hyperlink>
    </w:p>
    <w:p w:rsidR="00925DE6" w:rsidRPr="00925DE6" w:rsidRDefault="00925DE6">
      <w:pPr>
        <w:pStyle w:val="TOC2"/>
        <w:rPr>
          <w:rFonts w:ascii="Calibri" w:hAnsi="Calibri"/>
          <w:noProof/>
          <w:sz w:val="22"/>
          <w:szCs w:val="22"/>
        </w:rPr>
      </w:pPr>
      <w:hyperlink w:anchor="_Toc477757505" w:history="1">
        <w:r w:rsidRPr="00AC711D">
          <w:rPr>
            <w:rStyle w:val="Hyperlink"/>
            <w:noProof/>
          </w:rPr>
          <w:t>75.5</w:t>
        </w:r>
        <w:r w:rsidRPr="00925DE6">
          <w:rPr>
            <w:rFonts w:ascii="Calibri" w:hAnsi="Calibri"/>
            <w:noProof/>
            <w:sz w:val="22"/>
            <w:szCs w:val="22"/>
          </w:rPr>
          <w:tab/>
        </w:r>
        <w:r w:rsidRPr="00AC711D">
          <w:rPr>
            <w:rStyle w:val="Hyperlink"/>
            <w:noProof/>
          </w:rPr>
          <w:t>Class Objective to Protect Assets</w:t>
        </w:r>
        <w:r>
          <w:rPr>
            <w:noProof/>
            <w:webHidden/>
          </w:rPr>
          <w:tab/>
        </w:r>
        <w:r>
          <w:rPr>
            <w:noProof/>
            <w:webHidden/>
          </w:rPr>
          <w:fldChar w:fldCharType="begin"/>
        </w:r>
        <w:r>
          <w:rPr>
            <w:noProof/>
            <w:webHidden/>
          </w:rPr>
          <w:instrText xml:space="preserve"> PAGEREF _Toc477757505 \h </w:instrText>
        </w:r>
        <w:r>
          <w:rPr>
            <w:noProof/>
            <w:webHidden/>
          </w:rPr>
        </w:r>
        <w:r>
          <w:rPr>
            <w:noProof/>
            <w:webHidden/>
          </w:rPr>
          <w:fldChar w:fldCharType="separate"/>
        </w:r>
        <w:r>
          <w:rPr>
            <w:noProof/>
            <w:webHidden/>
          </w:rPr>
          <w:t>351</w:t>
        </w:r>
        <w:r>
          <w:rPr>
            <w:noProof/>
            <w:webHidden/>
          </w:rPr>
          <w:fldChar w:fldCharType="end"/>
        </w:r>
      </w:hyperlink>
    </w:p>
    <w:p w:rsidR="00925DE6" w:rsidRPr="00925DE6" w:rsidRDefault="00925DE6">
      <w:pPr>
        <w:pStyle w:val="TOC2"/>
        <w:rPr>
          <w:rFonts w:ascii="Calibri" w:hAnsi="Calibri"/>
          <w:noProof/>
          <w:sz w:val="22"/>
          <w:szCs w:val="22"/>
        </w:rPr>
      </w:pPr>
      <w:hyperlink w:anchor="_Toc477757506" w:history="1">
        <w:r w:rsidRPr="00AC711D">
          <w:rPr>
            <w:rStyle w:val="Hyperlink"/>
            <w:noProof/>
          </w:rPr>
          <w:t>75.6</w:t>
        </w:r>
        <w:r w:rsidRPr="00925DE6">
          <w:rPr>
            <w:rFonts w:ascii="Calibri" w:hAnsi="Calibri"/>
            <w:noProof/>
            <w:sz w:val="22"/>
            <w:szCs w:val="22"/>
          </w:rPr>
          <w:tab/>
        </w:r>
        <w:r w:rsidRPr="00AC711D">
          <w:rPr>
            <w:rStyle w:val="Hyperlink"/>
            <w:noProof/>
          </w:rPr>
          <w:t>Class Risk</w:t>
        </w:r>
        <w:r>
          <w:rPr>
            <w:noProof/>
            <w:webHidden/>
          </w:rPr>
          <w:tab/>
        </w:r>
        <w:r>
          <w:rPr>
            <w:noProof/>
            <w:webHidden/>
          </w:rPr>
          <w:fldChar w:fldCharType="begin"/>
        </w:r>
        <w:r>
          <w:rPr>
            <w:noProof/>
            <w:webHidden/>
          </w:rPr>
          <w:instrText xml:space="preserve"> PAGEREF _Toc477757506 \h </w:instrText>
        </w:r>
        <w:r>
          <w:rPr>
            <w:noProof/>
            <w:webHidden/>
          </w:rPr>
        </w:r>
        <w:r>
          <w:rPr>
            <w:noProof/>
            <w:webHidden/>
          </w:rPr>
          <w:fldChar w:fldCharType="separate"/>
        </w:r>
        <w:r>
          <w:rPr>
            <w:noProof/>
            <w:webHidden/>
          </w:rPr>
          <w:t>351</w:t>
        </w:r>
        <w:r>
          <w:rPr>
            <w:noProof/>
            <w:webHidden/>
          </w:rPr>
          <w:fldChar w:fldCharType="end"/>
        </w:r>
      </w:hyperlink>
    </w:p>
    <w:p w:rsidR="00925DE6" w:rsidRPr="00925DE6" w:rsidRDefault="00925DE6">
      <w:pPr>
        <w:pStyle w:val="TOC2"/>
        <w:rPr>
          <w:rFonts w:ascii="Calibri" w:hAnsi="Calibri"/>
          <w:noProof/>
          <w:sz w:val="22"/>
          <w:szCs w:val="22"/>
        </w:rPr>
      </w:pPr>
      <w:hyperlink w:anchor="_Toc477757507" w:history="1">
        <w:r w:rsidRPr="00AC711D">
          <w:rPr>
            <w:rStyle w:val="Hyperlink"/>
            <w:noProof/>
          </w:rPr>
          <w:t>75.7</w:t>
        </w:r>
        <w:r w:rsidRPr="00925DE6">
          <w:rPr>
            <w:rFonts w:ascii="Calibri" w:hAnsi="Calibri"/>
            <w:noProof/>
            <w:sz w:val="22"/>
            <w:szCs w:val="22"/>
          </w:rPr>
          <w:tab/>
        </w:r>
        <w:r w:rsidRPr="00AC711D">
          <w:rPr>
            <w:rStyle w:val="Hyperlink"/>
            <w:noProof/>
          </w:rPr>
          <w:t>Class Risk Mitigation Strategy</w:t>
        </w:r>
        <w:r>
          <w:rPr>
            <w:noProof/>
            <w:webHidden/>
          </w:rPr>
          <w:tab/>
        </w:r>
        <w:r>
          <w:rPr>
            <w:noProof/>
            <w:webHidden/>
          </w:rPr>
          <w:fldChar w:fldCharType="begin"/>
        </w:r>
        <w:r>
          <w:rPr>
            <w:noProof/>
            <w:webHidden/>
          </w:rPr>
          <w:instrText xml:space="preserve"> PAGEREF _Toc477757507 \h </w:instrText>
        </w:r>
        <w:r>
          <w:rPr>
            <w:noProof/>
            <w:webHidden/>
          </w:rPr>
        </w:r>
        <w:r>
          <w:rPr>
            <w:noProof/>
            <w:webHidden/>
          </w:rPr>
          <w:fldChar w:fldCharType="separate"/>
        </w:r>
        <w:r>
          <w:rPr>
            <w:noProof/>
            <w:webHidden/>
          </w:rPr>
          <w:t>351</w:t>
        </w:r>
        <w:r>
          <w:rPr>
            <w:noProof/>
            <w:webHidden/>
          </w:rPr>
          <w:fldChar w:fldCharType="end"/>
        </w:r>
      </w:hyperlink>
    </w:p>
    <w:p w:rsidR="00925DE6" w:rsidRPr="00925DE6" w:rsidRDefault="00925DE6">
      <w:pPr>
        <w:pStyle w:val="TOC2"/>
        <w:rPr>
          <w:rFonts w:ascii="Calibri" w:hAnsi="Calibri"/>
          <w:noProof/>
          <w:sz w:val="22"/>
          <w:szCs w:val="22"/>
        </w:rPr>
      </w:pPr>
      <w:hyperlink w:anchor="_Toc477757508" w:history="1">
        <w:r w:rsidRPr="00AC711D">
          <w:rPr>
            <w:rStyle w:val="Hyperlink"/>
            <w:noProof/>
          </w:rPr>
          <w:t>75.8</w:t>
        </w:r>
        <w:r w:rsidRPr="00925DE6">
          <w:rPr>
            <w:rFonts w:ascii="Calibri" w:hAnsi="Calibri"/>
            <w:noProof/>
            <w:sz w:val="22"/>
            <w:szCs w:val="22"/>
          </w:rPr>
          <w:tab/>
        </w:r>
        <w:r w:rsidRPr="00AC711D">
          <w:rPr>
            <w:rStyle w:val="Hyperlink"/>
            <w:noProof/>
          </w:rPr>
          <w:t>Class Risk Owner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_Toc477757508 \h </w:instrText>
        </w:r>
        <w:r>
          <w:rPr>
            <w:noProof/>
            <w:webHidden/>
          </w:rPr>
        </w:r>
        <w:r>
          <w:rPr>
            <w:noProof/>
            <w:webHidden/>
          </w:rPr>
          <w:fldChar w:fldCharType="separate"/>
        </w:r>
        <w:r>
          <w:rPr>
            <w:noProof/>
            <w:webHidden/>
          </w:rPr>
          <w:t>351</w:t>
        </w:r>
        <w:r>
          <w:rPr>
            <w:noProof/>
            <w:webHidden/>
          </w:rPr>
          <w:fldChar w:fldCharType="end"/>
        </w:r>
      </w:hyperlink>
    </w:p>
    <w:p w:rsidR="00925DE6" w:rsidRPr="00925DE6" w:rsidRDefault="00925DE6">
      <w:pPr>
        <w:pStyle w:val="TOC2"/>
        <w:rPr>
          <w:rFonts w:ascii="Calibri" w:hAnsi="Calibri"/>
          <w:noProof/>
          <w:sz w:val="22"/>
          <w:szCs w:val="22"/>
        </w:rPr>
      </w:pPr>
      <w:hyperlink w:anchor="_Toc477757509" w:history="1">
        <w:r w:rsidRPr="00AC711D">
          <w:rPr>
            <w:rStyle w:val="Hyperlink"/>
            <w:noProof/>
          </w:rPr>
          <w:t>75.9</w:t>
        </w:r>
        <w:r w:rsidRPr="00925DE6">
          <w:rPr>
            <w:rFonts w:ascii="Calibri" w:hAnsi="Calibri"/>
            <w:noProof/>
            <w:sz w:val="22"/>
            <w:szCs w:val="22"/>
          </w:rPr>
          <w:tab/>
        </w:r>
        <w:r w:rsidRPr="00AC711D">
          <w:rPr>
            <w:rStyle w:val="Hyperlink"/>
            <w:noProof/>
          </w:rPr>
          <w:t>Class Risk Reduction Objective</w:t>
        </w:r>
        <w:r>
          <w:rPr>
            <w:noProof/>
            <w:webHidden/>
          </w:rPr>
          <w:tab/>
        </w:r>
        <w:r>
          <w:rPr>
            <w:noProof/>
            <w:webHidden/>
          </w:rPr>
          <w:fldChar w:fldCharType="begin"/>
        </w:r>
        <w:r>
          <w:rPr>
            <w:noProof/>
            <w:webHidden/>
          </w:rPr>
          <w:instrText xml:space="preserve"> PAGEREF _Toc477757509 \h </w:instrText>
        </w:r>
        <w:r>
          <w:rPr>
            <w:noProof/>
            <w:webHidden/>
          </w:rPr>
        </w:r>
        <w:r>
          <w:rPr>
            <w:noProof/>
            <w:webHidden/>
          </w:rPr>
          <w:fldChar w:fldCharType="separate"/>
        </w:r>
        <w:r>
          <w:rPr>
            <w:noProof/>
            <w:webHidden/>
          </w:rPr>
          <w:t>352</w:t>
        </w:r>
        <w:r>
          <w:rPr>
            <w:noProof/>
            <w:webHidden/>
          </w:rPr>
          <w:fldChar w:fldCharType="end"/>
        </w:r>
      </w:hyperlink>
    </w:p>
    <w:p w:rsidR="00925DE6" w:rsidRPr="00925DE6" w:rsidRDefault="00925DE6">
      <w:pPr>
        <w:pStyle w:val="TOC2"/>
        <w:rPr>
          <w:rFonts w:ascii="Calibri" w:hAnsi="Calibri"/>
          <w:noProof/>
          <w:sz w:val="22"/>
          <w:szCs w:val="22"/>
        </w:rPr>
      </w:pPr>
      <w:hyperlink w:anchor="_Toc477757510" w:history="1">
        <w:r w:rsidRPr="00AC711D">
          <w:rPr>
            <w:rStyle w:val="Hyperlink"/>
            <w:noProof/>
          </w:rPr>
          <w:t>75.10</w:t>
        </w:r>
        <w:r w:rsidRPr="00925DE6">
          <w:rPr>
            <w:rFonts w:ascii="Calibri" w:hAnsi="Calibri"/>
            <w:noProof/>
            <w:sz w:val="22"/>
            <w:szCs w:val="22"/>
          </w:rPr>
          <w:tab/>
        </w:r>
        <w:r w:rsidRPr="00AC711D">
          <w:rPr>
            <w:rStyle w:val="Hyperlink"/>
            <w:noProof/>
          </w:rPr>
          <w:t>Association Class Risk To Resource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_Toc477757510 \h </w:instrText>
        </w:r>
        <w:r>
          <w:rPr>
            <w:noProof/>
            <w:webHidden/>
          </w:rPr>
        </w:r>
        <w:r>
          <w:rPr>
            <w:noProof/>
            <w:webHidden/>
          </w:rPr>
          <w:fldChar w:fldCharType="separate"/>
        </w:r>
        <w:r>
          <w:rPr>
            <w:noProof/>
            <w:webHidden/>
          </w:rPr>
          <w:t>352</w:t>
        </w:r>
        <w:r>
          <w:rPr>
            <w:noProof/>
            <w:webHidden/>
          </w:rPr>
          <w:fldChar w:fldCharType="end"/>
        </w:r>
      </w:hyperlink>
    </w:p>
    <w:p w:rsidR="00925DE6" w:rsidRPr="00925DE6" w:rsidRDefault="00925DE6">
      <w:pPr>
        <w:pStyle w:val="TOC2"/>
        <w:rPr>
          <w:rFonts w:ascii="Calibri" w:hAnsi="Calibri"/>
          <w:noProof/>
          <w:sz w:val="22"/>
          <w:szCs w:val="22"/>
        </w:rPr>
      </w:pPr>
      <w:hyperlink w:anchor="_Toc477757511" w:history="1">
        <w:r w:rsidRPr="00AC711D">
          <w:rPr>
            <w:rStyle w:val="Hyperlink"/>
            <w:noProof/>
          </w:rPr>
          <w:t>75.11</w:t>
        </w:r>
        <w:r w:rsidRPr="00925DE6">
          <w:rPr>
            <w:rFonts w:ascii="Calibri" w:hAnsi="Calibri"/>
            <w:noProof/>
            <w:sz w:val="22"/>
            <w:szCs w:val="22"/>
          </w:rPr>
          <w:tab/>
        </w:r>
        <w:r w:rsidRPr="00AC711D">
          <w:rPr>
            <w:rStyle w:val="Hyperlink"/>
            <w:noProof/>
          </w:rPr>
          <w:t>Association Class Risk Topic</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_Toc477757511 \h </w:instrText>
        </w:r>
        <w:r>
          <w:rPr>
            <w:noProof/>
            <w:webHidden/>
          </w:rPr>
        </w:r>
        <w:r>
          <w:rPr>
            <w:noProof/>
            <w:webHidden/>
          </w:rPr>
          <w:fldChar w:fldCharType="separate"/>
        </w:r>
        <w:r>
          <w:rPr>
            <w:noProof/>
            <w:webHidden/>
          </w:rPr>
          <w:t>353</w:t>
        </w:r>
        <w:r>
          <w:rPr>
            <w:noProof/>
            <w:webHidden/>
          </w:rPr>
          <w:fldChar w:fldCharType="end"/>
        </w:r>
      </w:hyperlink>
    </w:p>
    <w:p w:rsidR="00925DE6" w:rsidRPr="00925DE6" w:rsidRDefault="00925DE6">
      <w:pPr>
        <w:pStyle w:val="TOC2"/>
        <w:rPr>
          <w:rFonts w:ascii="Calibri" w:hAnsi="Calibri"/>
          <w:noProof/>
          <w:sz w:val="22"/>
          <w:szCs w:val="22"/>
        </w:rPr>
      </w:pPr>
      <w:hyperlink w:anchor="_Toc477757512" w:history="1">
        <w:r w:rsidRPr="00AC711D">
          <w:rPr>
            <w:rStyle w:val="Hyperlink"/>
            <w:noProof/>
          </w:rPr>
          <w:t>75.12</w:t>
        </w:r>
        <w:r w:rsidRPr="00925DE6">
          <w:rPr>
            <w:rFonts w:ascii="Calibri" w:hAnsi="Calibri"/>
            <w:noProof/>
            <w:sz w:val="22"/>
            <w:szCs w:val="22"/>
          </w:rPr>
          <w:tab/>
        </w:r>
        <w:r w:rsidRPr="00AC711D">
          <w:rPr>
            <w:rStyle w:val="Hyperlink"/>
            <w:noProof/>
          </w:rPr>
          <w:t>Association Class Stakeholder Risk</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_Toc477757512 \h </w:instrText>
        </w:r>
        <w:r>
          <w:rPr>
            <w:noProof/>
            <w:webHidden/>
          </w:rPr>
        </w:r>
        <w:r>
          <w:rPr>
            <w:noProof/>
            <w:webHidden/>
          </w:rPr>
          <w:fldChar w:fldCharType="separate"/>
        </w:r>
        <w:r>
          <w:rPr>
            <w:noProof/>
            <w:webHidden/>
          </w:rPr>
          <w:t>354</w:t>
        </w:r>
        <w:r>
          <w:rPr>
            <w:noProof/>
            <w:webHidden/>
          </w:rPr>
          <w:fldChar w:fldCharType="end"/>
        </w:r>
      </w:hyperlink>
    </w:p>
    <w:p w:rsidR="00925DE6" w:rsidRPr="00925DE6" w:rsidRDefault="00925DE6">
      <w:pPr>
        <w:pStyle w:val="TOC2"/>
        <w:rPr>
          <w:rFonts w:ascii="Calibri" w:hAnsi="Calibri"/>
          <w:noProof/>
          <w:sz w:val="22"/>
          <w:szCs w:val="22"/>
        </w:rPr>
      </w:pPr>
      <w:hyperlink w:anchor="_Toc477757513" w:history="1">
        <w:r w:rsidRPr="00AC711D">
          <w:rPr>
            <w:rStyle w:val="Hyperlink"/>
            <w:noProof/>
          </w:rPr>
          <w:t>75.13</w:t>
        </w:r>
        <w:r w:rsidRPr="00925DE6">
          <w:rPr>
            <w:rFonts w:ascii="Calibri" w:hAnsi="Calibri"/>
            <w:noProof/>
            <w:sz w:val="22"/>
            <w:szCs w:val="22"/>
          </w:rPr>
          <w:tab/>
        </w:r>
        <w:r w:rsidRPr="00AC711D">
          <w:rPr>
            <w:rStyle w:val="Hyperlink"/>
            <w:noProof/>
          </w:rPr>
          <w:t>Class Threat Likelihood</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_Toc477757513 \h </w:instrText>
        </w:r>
        <w:r>
          <w:rPr>
            <w:noProof/>
            <w:webHidden/>
          </w:rPr>
        </w:r>
        <w:r>
          <w:rPr>
            <w:noProof/>
            <w:webHidden/>
          </w:rPr>
          <w:fldChar w:fldCharType="separate"/>
        </w:r>
        <w:r>
          <w:rPr>
            <w:noProof/>
            <w:webHidden/>
          </w:rPr>
          <w:t>355</w:t>
        </w:r>
        <w:r>
          <w:rPr>
            <w:noProof/>
            <w:webHidden/>
          </w:rPr>
          <w:fldChar w:fldCharType="end"/>
        </w:r>
      </w:hyperlink>
    </w:p>
    <w:p w:rsidR="00925DE6" w:rsidRPr="00925DE6" w:rsidRDefault="00925DE6">
      <w:pPr>
        <w:pStyle w:val="TOC2"/>
        <w:rPr>
          <w:rFonts w:ascii="Calibri" w:hAnsi="Calibri"/>
          <w:noProof/>
          <w:sz w:val="22"/>
          <w:szCs w:val="22"/>
        </w:rPr>
      </w:pPr>
      <w:hyperlink w:anchor="_Toc477757514" w:history="1">
        <w:r w:rsidRPr="00AC711D">
          <w:rPr>
            <w:rStyle w:val="Hyperlink"/>
            <w:noProof/>
          </w:rPr>
          <w:t>75.14</w:t>
        </w:r>
        <w:r w:rsidRPr="00925DE6">
          <w:rPr>
            <w:rFonts w:ascii="Calibri" w:hAnsi="Calibri"/>
            <w:noProof/>
            <w:sz w:val="22"/>
            <w:szCs w:val="22"/>
          </w:rPr>
          <w:tab/>
        </w:r>
        <w:r w:rsidRPr="00AC711D">
          <w:rPr>
            <w:rStyle w:val="Hyperlink"/>
            <w:noProof/>
          </w:rPr>
          <w:t>Association Class Valuation of Asset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_Toc477757514 \h </w:instrText>
        </w:r>
        <w:r>
          <w:rPr>
            <w:noProof/>
            <w:webHidden/>
          </w:rPr>
        </w:r>
        <w:r>
          <w:rPr>
            <w:noProof/>
            <w:webHidden/>
          </w:rPr>
          <w:fldChar w:fldCharType="separate"/>
        </w:r>
        <w:r>
          <w:rPr>
            <w:noProof/>
            <w:webHidden/>
          </w:rPr>
          <w:t>355</w:t>
        </w:r>
        <w:r>
          <w:rPr>
            <w:noProof/>
            <w:webHidden/>
          </w:rPr>
          <w:fldChar w:fldCharType="end"/>
        </w:r>
      </w:hyperlink>
    </w:p>
    <w:p w:rsidR="00925DE6" w:rsidRPr="00925DE6" w:rsidRDefault="00925DE6">
      <w:pPr>
        <w:pStyle w:val="TOC2"/>
        <w:rPr>
          <w:rFonts w:ascii="Calibri" w:hAnsi="Calibri"/>
          <w:noProof/>
          <w:sz w:val="22"/>
          <w:szCs w:val="22"/>
        </w:rPr>
      </w:pPr>
      <w:hyperlink w:anchor="_Toc477757515" w:history="1">
        <w:r w:rsidRPr="00AC711D">
          <w:rPr>
            <w:rStyle w:val="Hyperlink"/>
            <w:noProof/>
          </w:rPr>
          <w:t>75.15</w:t>
        </w:r>
        <w:r w:rsidRPr="00925DE6">
          <w:rPr>
            <w:rFonts w:ascii="Calibri" w:hAnsi="Calibri"/>
            <w:noProof/>
            <w:sz w:val="22"/>
            <w:szCs w:val="22"/>
          </w:rPr>
          <w:tab/>
        </w:r>
        <w:r w:rsidRPr="00AC711D">
          <w:rPr>
            <w:rStyle w:val="Hyperlink"/>
            <w:noProof/>
          </w:rPr>
          <w:t>Class Valued Asset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_Toc477757515 \h </w:instrText>
        </w:r>
        <w:r>
          <w:rPr>
            <w:noProof/>
            <w:webHidden/>
          </w:rPr>
        </w:r>
        <w:r>
          <w:rPr>
            <w:noProof/>
            <w:webHidden/>
          </w:rPr>
          <w:fldChar w:fldCharType="separate"/>
        </w:r>
        <w:r>
          <w:rPr>
            <w:noProof/>
            <w:webHidden/>
          </w:rPr>
          <w:t>355</w:t>
        </w:r>
        <w:r>
          <w:rPr>
            <w:noProof/>
            <w:webHidden/>
          </w:rPr>
          <w:fldChar w:fldCharType="end"/>
        </w:r>
      </w:hyperlink>
    </w:p>
    <w:p w:rsidR="00925DE6" w:rsidRPr="00925DE6" w:rsidRDefault="00925DE6">
      <w:pPr>
        <w:pStyle w:val="TOC3"/>
        <w:rPr>
          <w:rFonts w:ascii="Calibri" w:hAnsi="Calibri"/>
          <w:noProof/>
          <w:sz w:val="22"/>
          <w:szCs w:val="22"/>
        </w:rPr>
      </w:pPr>
      <w:hyperlink w:anchor="_Toc477757516" w:history="1">
        <w:r w:rsidRPr="00AC711D">
          <w:rPr>
            <w:rStyle w:val="Hyperlink"/>
            <w:noProof/>
          </w:rPr>
          <w:t>75.15.1</w:t>
        </w:r>
        <w:r w:rsidRPr="00925DE6">
          <w:rPr>
            <w:rFonts w:ascii="Calibri" w:hAnsi="Calibri"/>
            <w:noProof/>
            <w:sz w:val="22"/>
            <w:szCs w:val="22"/>
          </w:rPr>
          <w:tab/>
        </w:r>
        <w:r w:rsidRPr="00AC711D">
          <w:rPr>
            <w:rStyle w:val="Hyperlink"/>
            <w:noProof/>
          </w:rPr>
          <w:t>Enumeration Likelihood Categories</w:t>
        </w:r>
        <w:r>
          <w:rPr>
            <w:noProof/>
            <w:webHidden/>
          </w:rPr>
          <w:tab/>
        </w:r>
        <w:r>
          <w:rPr>
            <w:noProof/>
            <w:webHidden/>
          </w:rPr>
          <w:fldChar w:fldCharType="begin"/>
        </w:r>
        <w:r>
          <w:rPr>
            <w:noProof/>
            <w:webHidden/>
          </w:rPr>
          <w:instrText xml:space="preserve"> PAGEREF _Toc477757516 \h </w:instrText>
        </w:r>
        <w:r>
          <w:rPr>
            <w:noProof/>
            <w:webHidden/>
          </w:rPr>
        </w:r>
        <w:r>
          <w:rPr>
            <w:noProof/>
            <w:webHidden/>
          </w:rPr>
          <w:fldChar w:fldCharType="separate"/>
        </w:r>
        <w:r>
          <w:rPr>
            <w:noProof/>
            <w:webHidden/>
          </w:rPr>
          <w:t>355</w:t>
        </w:r>
        <w:r>
          <w:rPr>
            <w:noProof/>
            <w:webHidden/>
          </w:rPr>
          <w:fldChar w:fldCharType="end"/>
        </w:r>
      </w:hyperlink>
    </w:p>
    <w:p w:rsidR="00925DE6" w:rsidRPr="00925DE6" w:rsidRDefault="00925DE6">
      <w:pPr>
        <w:pStyle w:val="TOC3"/>
        <w:rPr>
          <w:rFonts w:ascii="Calibri" w:hAnsi="Calibri"/>
          <w:noProof/>
          <w:sz w:val="22"/>
          <w:szCs w:val="22"/>
        </w:rPr>
      </w:pPr>
      <w:hyperlink w:anchor="_Toc477757517" w:history="1">
        <w:r w:rsidRPr="00AC711D">
          <w:rPr>
            <w:rStyle w:val="Hyperlink"/>
            <w:noProof/>
          </w:rPr>
          <w:t>75.15.2</w:t>
        </w:r>
        <w:r w:rsidRPr="00925DE6">
          <w:rPr>
            <w:rFonts w:ascii="Calibri" w:hAnsi="Calibri"/>
            <w:noProof/>
            <w:sz w:val="22"/>
            <w:szCs w:val="22"/>
          </w:rPr>
          <w:tab/>
        </w:r>
        <w:r w:rsidRPr="00AC711D">
          <w:rPr>
            <w:rStyle w:val="Hyperlink"/>
            <w:noProof/>
          </w:rPr>
          <w:t>Enumeration Severity Categories</w:t>
        </w:r>
        <w:r>
          <w:rPr>
            <w:noProof/>
            <w:webHidden/>
          </w:rPr>
          <w:tab/>
        </w:r>
        <w:r>
          <w:rPr>
            <w:noProof/>
            <w:webHidden/>
          </w:rPr>
          <w:fldChar w:fldCharType="begin"/>
        </w:r>
        <w:r>
          <w:rPr>
            <w:noProof/>
            <w:webHidden/>
          </w:rPr>
          <w:instrText xml:space="preserve"> PAGEREF _Toc477757517 \h </w:instrText>
        </w:r>
        <w:r>
          <w:rPr>
            <w:noProof/>
            <w:webHidden/>
          </w:rPr>
        </w:r>
        <w:r>
          <w:rPr>
            <w:noProof/>
            <w:webHidden/>
          </w:rPr>
          <w:fldChar w:fldCharType="separate"/>
        </w:r>
        <w:r>
          <w:rPr>
            <w:noProof/>
            <w:webHidden/>
          </w:rPr>
          <w:t>356</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18" w:history="1">
        <w:r w:rsidRPr="00AC711D">
          <w:rPr>
            <w:rStyle w:val="Hyperlink"/>
            <w:noProof/>
          </w:rPr>
          <w:t>76</w:t>
        </w:r>
        <w:r w:rsidRPr="00925DE6">
          <w:rPr>
            <w:rFonts w:ascii="Calibri" w:hAnsi="Calibri"/>
            <w:noProof/>
            <w:sz w:val="22"/>
            <w:szCs w:val="22"/>
          </w:rPr>
          <w:tab/>
        </w:r>
        <w:r w:rsidRPr="00AC711D">
          <w:rPr>
            <w:rStyle w:val="Hyperlink"/>
            <w:noProof/>
          </w:rPr>
          <w:t>Threat-risk-conceptual-model::Threat and Risk Specific Concepts::Risk Treatments</w:t>
        </w:r>
        <w:r>
          <w:rPr>
            <w:noProof/>
            <w:webHidden/>
          </w:rPr>
          <w:tab/>
        </w:r>
        <w:r>
          <w:rPr>
            <w:noProof/>
            <w:webHidden/>
          </w:rPr>
          <w:fldChar w:fldCharType="begin"/>
        </w:r>
        <w:r>
          <w:rPr>
            <w:noProof/>
            <w:webHidden/>
          </w:rPr>
          <w:instrText xml:space="preserve"> PAGEREF _Toc477757518 \h </w:instrText>
        </w:r>
        <w:r>
          <w:rPr>
            <w:noProof/>
            <w:webHidden/>
          </w:rPr>
        </w:r>
        <w:r>
          <w:rPr>
            <w:noProof/>
            <w:webHidden/>
          </w:rPr>
          <w:fldChar w:fldCharType="separate"/>
        </w:r>
        <w:r>
          <w:rPr>
            <w:noProof/>
            <w:webHidden/>
          </w:rPr>
          <w:t>357</w:t>
        </w:r>
        <w:r>
          <w:rPr>
            <w:noProof/>
            <w:webHidden/>
          </w:rPr>
          <w:fldChar w:fldCharType="end"/>
        </w:r>
      </w:hyperlink>
    </w:p>
    <w:p w:rsidR="00925DE6" w:rsidRPr="00925DE6" w:rsidRDefault="00925DE6">
      <w:pPr>
        <w:pStyle w:val="TOC2"/>
        <w:rPr>
          <w:rFonts w:ascii="Calibri" w:hAnsi="Calibri"/>
          <w:noProof/>
          <w:sz w:val="22"/>
          <w:szCs w:val="22"/>
        </w:rPr>
      </w:pPr>
      <w:hyperlink w:anchor="_Toc477757519" w:history="1">
        <w:r w:rsidRPr="00AC711D">
          <w:rPr>
            <w:rStyle w:val="Hyperlink"/>
            <w:noProof/>
          </w:rPr>
          <w:t>76.1</w:t>
        </w:r>
        <w:r w:rsidRPr="00925DE6">
          <w:rPr>
            <w:rFonts w:ascii="Calibri" w:hAnsi="Calibri"/>
            <w:noProof/>
            <w:sz w:val="22"/>
            <w:szCs w:val="22"/>
          </w:rPr>
          <w:tab/>
        </w:r>
        <w:r w:rsidRPr="00AC711D">
          <w:rPr>
            <w:rStyle w:val="Hyperlink"/>
            <w:noProof/>
          </w:rPr>
          <w:t>Diagram: Risk Treatment</w:t>
        </w:r>
        <w:r>
          <w:rPr>
            <w:noProof/>
            <w:webHidden/>
          </w:rPr>
          <w:tab/>
        </w:r>
        <w:r>
          <w:rPr>
            <w:noProof/>
            <w:webHidden/>
          </w:rPr>
          <w:fldChar w:fldCharType="begin"/>
        </w:r>
        <w:r>
          <w:rPr>
            <w:noProof/>
            <w:webHidden/>
          </w:rPr>
          <w:instrText xml:space="preserve"> PAGEREF _Toc477757519 \h </w:instrText>
        </w:r>
        <w:r>
          <w:rPr>
            <w:noProof/>
            <w:webHidden/>
          </w:rPr>
        </w:r>
        <w:r>
          <w:rPr>
            <w:noProof/>
            <w:webHidden/>
          </w:rPr>
          <w:fldChar w:fldCharType="separate"/>
        </w:r>
        <w:r>
          <w:rPr>
            <w:noProof/>
            <w:webHidden/>
          </w:rPr>
          <w:t>357</w:t>
        </w:r>
        <w:r>
          <w:rPr>
            <w:noProof/>
            <w:webHidden/>
          </w:rPr>
          <w:fldChar w:fldCharType="end"/>
        </w:r>
      </w:hyperlink>
    </w:p>
    <w:p w:rsidR="00925DE6" w:rsidRPr="00925DE6" w:rsidRDefault="00925DE6">
      <w:pPr>
        <w:pStyle w:val="TOC2"/>
        <w:rPr>
          <w:rFonts w:ascii="Calibri" w:hAnsi="Calibri"/>
          <w:noProof/>
          <w:sz w:val="22"/>
          <w:szCs w:val="22"/>
        </w:rPr>
      </w:pPr>
      <w:hyperlink w:anchor="_Toc477757520" w:history="1">
        <w:r w:rsidRPr="00AC711D">
          <w:rPr>
            <w:rStyle w:val="Hyperlink"/>
            <w:noProof/>
          </w:rPr>
          <w:t>76.2</w:t>
        </w:r>
        <w:r w:rsidRPr="00925DE6">
          <w:rPr>
            <w:rFonts w:ascii="Calibri" w:hAnsi="Calibri"/>
            <w:noProof/>
            <w:sz w:val="22"/>
            <w:szCs w:val="22"/>
          </w:rPr>
          <w:tab/>
        </w:r>
        <w:r w:rsidRPr="00AC711D">
          <w:rPr>
            <w:rStyle w:val="Hyperlink"/>
            <w:noProof/>
          </w:rPr>
          <w:t>Diagram: Safeguard Monitoring</w:t>
        </w:r>
        <w:r>
          <w:rPr>
            <w:noProof/>
            <w:webHidden/>
          </w:rPr>
          <w:tab/>
        </w:r>
        <w:r>
          <w:rPr>
            <w:noProof/>
            <w:webHidden/>
          </w:rPr>
          <w:fldChar w:fldCharType="begin"/>
        </w:r>
        <w:r>
          <w:rPr>
            <w:noProof/>
            <w:webHidden/>
          </w:rPr>
          <w:instrText xml:space="preserve"> PAGEREF _Toc477757520 \h </w:instrText>
        </w:r>
        <w:r>
          <w:rPr>
            <w:noProof/>
            <w:webHidden/>
          </w:rPr>
        </w:r>
        <w:r>
          <w:rPr>
            <w:noProof/>
            <w:webHidden/>
          </w:rPr>
          <w:fldChar w:fldCharType="separate"/>
        </w:r>
        <w:r>
          <w:rPr>
            <w:noProof/>
            <w:webHidden/>
          </w:rPr>
          <w:t>358</w:t>
        </w:r>
        <w:r>
          <w:rPr>
            <w:noProof/>
            <w:webHidden/>
          </w:rPr>
          <w:fldChar w:fldCharType="end"/>
        </w:r>
      </w:hyperlink>
    </w:p>
    <w:p w:rsidR="00925DE6" w:rsidRPr="00925DE6" w:rsidRDefault="00925DE6">
      <w:pPr>
        <w:pStyle w:val="TOC2"/>
        <w:rPr>
          <w:rFonts w:ascii="Calibri" w:hAnsi="Calibri"/>
          <w:noProof/>
          <w:sz w:val="22"/>
          <w:szCs w:val="22"/>
        </w:rPr>
      </w:pPr>
      <w:hyperlink w:anchor="_Toc477757521" w:history="1">
        <w:r w:rsidRPr="00AC711D">
          <w:rPr>
            <w:rStyle w:val="Hyperlink"/>
            <w:noProof/>
          </w:rPr>
          <w:t>76.3</w:t>
        </w:r>
        <w:r w:rsidRPr="00925DE6">
          <w:rPr>
            <w:rFonts w:ascii="Calibri" w:hAnsi="Calibri"/>
            <w:noProof/>
            <w:sz w:val="22"/>
            <w:szCs w:val="22"/>
          </w:rPr>
          <w:tab/>
        </w:r>
        <w:r w:rsidRPr="00AC711D">
          <w:rPr>
            <w:rStyle w:val="Hyperlink"/>
            <w:noProof/>
          </w:rPr>
          <w:t>Class Accept Risk</w:t>
        </w:r>
        <w:r>
          <w:rPr>
            <w:noProof/>
            <w:webHidden/>
          </w:rPr>
          <w:tab/>
        </w:r>
        <w:r>
          <w:rPr>
            <w:noProof/>
            <w:webHidden/>
          </w:rPr>
          <w:fldChar w:fldCharType="begin"/>
        </w:r>
        <w:r>
          <w:rPr>
            <w:noProof/>
            <w:webHidden/>
          </w:rPr>
          <w:instrText xml:space="preserve"> PAGEREF _Toc477757521 \h </w:instrText>
        </w:r>
        <w:r>
          <w:rPr>
            <w:noProof/>
            <w:webHidden/>
          </w:rPr>
        </w:r>
        <w:r>
          <w:rPr>
            <w:noProof/>
            <w:webHidden/>
          </w:rPr>
          <w:fldChar w:fldCharType="separate"/>
        </w:r>
        <w:r>
          <w:rPr>
            <w:noProof/>
            <w:webHidden/>
          </w:rPr>
          <w:t>358</w:t>
        </w:r>
        <w:r>
          <w:rPr>
            <w:noProof/>
            <w:webHidden/>
          </w:rPr>
          <w:fldChar w:fldCharType="end"/>
        </w:r>
      </w:hyperlink>
    </w:p>
    <w:p w:rsidR="00925DE6" w:rsidRPr="00925DE6" w:rsidRDefault="00925DE6">
      <w:pPr>
        <w:pStyle w:val="TOC2"/>
        <w:rPr>
          <w:rFonts w:ascii="Calibri" w:hAnsi="Calibri"/>
          <w:noProof/>
          <w:sz w:val="22"/>
          <w:szCs w:val="22"/>
        </w:rPr>
      </w:pPr>
      <w:hyperlink w:anchor="_Toc477757522" w:history="1">
        <w:r w:rsidRPr="00AC711D">
          <w:rPr>
            <w:rStyle w:val="Hyperlink"/>
            <w:noProof/>
          </w:rPr>
          <w:t>76.4</w:t>
        </w:r>
        <w:r w:rsidRPr="00925DE6">
          <w:rPr>
            <w:rFonts w:ascii="Calibri" w:hAnsi="Calibri"/>
            <w:noProof/>
            <w:sz w:val="22"/>
            <w:szCs w:val="22"/>
          </w:rPr>
          <w:tab/>
        </w:r>
        <w:r w:rsidRPr="00AC711D">
          <w:rPr>
            <w:rStyle w:val="Hyperlink"/>
            <w:noProof/>
          </w:rPr>
          <w:t>Association Class Assume Risk</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_Toc477757522 \h </w:instrText>
        </w:r>
        <w:r>
          <w:rPr>
            <w:noProof/>
            <w:webHidden/>
          </w:rPr>
        </w:r>
        <w:r>
          <w:rPr>
            <w:noProof/>
            <w:webHidden/>
          </w:rPr>
          <w:fldChar w:fldCharType="separate"/>
        </w:r>
        <w:r>
          <w:rPr>
            <w:noProof/>
            <w:webHidden/>
          </w:rPr>
          <w:t>358</w:t>
        </w:r>
        <w:r>
          <w:rPr>
            <w:noProof/>
            <w:webHidden/>
          </w:rPr>
          <w:fldChar w:fldCharType="end"/>
        </w:r>
      </w:hyperlink>
    </w:p>
    <w:p w:rsidR="00925DE6" w:rsidRPr="00925DE6" w:rsidRDefault="00925DE6">
      <w:pPr>
        <w:pStyle w:val="TOC2"/>
        <w:rPr>
          <w:rFonts w:ascii="Calibri" w:hAnsi="Calibri"/>
          <w:noProof/>
          <w:sz w:val="22"/>
          <w:szCs w:val="22"/>
        </w:rPr>
      </w:pPr>
      <w:hyperlink w:anchor="_Toc477757523" w:history="1">
        <w:r w:rsidRPr="00AC711D">
          <w:rPr>
            <w:rStyle w:val="Hyperlink"/>
            <w:noProof/>
          </w:rPr>
          <w:t>76.5</w:t>
        </w:r>
        <w:r w:rsidRPr="00925DE6">
          <w:rPr>
            <w:rFonts w:ascii="Calibri" w:hAnsi="Calibri"/>
            <w:noProof/>
            <w:sz w:val="22"/>
            <w:szCs w:val="22"/>
          </w:rPr>
          <w:tab/>
        </w:r>
        <w:r w:rsidRPr="00AC711D">
          <w:rPr>
            <w:rStyle w:val="Hyperlink"/>
            <w:noProof/>
          </w:rPr>
          <w:t>Class Avoid Danger</w:t>
        </w:r>
        <w:r>
          <w:rPr>
            <w:noProof/>
            <w:webHidden/>
          </w:rPr>
          <w:tab/>
        </w:r>
        <w:r>
          <w:rPr>
            <w:noProof/>
            <w:webHidden/>
          </w:rPr>
          <w:fldChar w:fldCharType="begin"/>
        </w:r>
        <w:r>
          <w:rPr>
            <w:noProof/>
            <w:webHidden/>
          </w:rPr>
          <w:instrText xml:space="preserve"> PAGEREF _Toc477757523 \h </w:instrText>
        </w:r>
        <w:r>
          <w:rPr>
            <w:noProof/>
            <w:webHidden/>
          </w:rPr>
        </w:r>
        <w:r>
          <w:rPr>
            <w:noProof/>
            <w:webHidden/>
          </w:rPr>
          <w:fldChar w:fldCharType="separate"/>
        </w:r>
        <w:r>
          <w:rPr>
            <w:noProof/>
            <w:webHidden/>
          </w:rPr>
          <w:t>359</w:t>
        </w:r>
        <w:r>
          <w:rPr>
            <w:noProof/>
            <w:webHidden/>
          </w:rPr>
          <w:fldChar w:fldCharType="end"/>
        </w:r>
      </w:hyperlink>
    </w:p>
    <w:p w:rsidR="00925DE6" w:rsidRPr="00925DE6" w:rsidRDefault="00925DE6">
      <w:pPr>
        <w:pStyle w:val="TOC2"/>
        <w:rPr>
          <w:rFonts w:ascii="Calibri" w:hAnsi="Calibri"/>
          <w:noProof/>
          <w:sz w:val="22"/>
          <w:szCs w:val="22"/>
        </w:rPr>
      </w:pPr>
      <w:hyperlink w:anchor="_Toc477757524" w:history="1">
        <w:r w:rsidRPr="00AC711D">
          <w:rPr>
            <w:rStyle w:val="Hyperlink"/>
            <w:noProof/>
          </w:rPr>
          <w:t>76.6</w:t>
        </w:r>
        <w:r w:rsidRPr="00925DE6">
          <w:rPr>
            <w:rFonts w:ascii="Calibri" w:hAnsi="Calibri"/>
            <w:noProof/>
            <w:sz w:val="22"/>
            <w:szCs w:val="22"/>
          </w:rPr>
          <w:tab/>
        </w:r>
        <w:r w:rsidRPr="00AC711D">
          <w:rPr>
            <w:rStyle w:val="Hyperlink"/>
            <w:noProof/>
          </w:rPr>
          <w:t>Class Countermeasure</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_Toc477757524 \h </w:instrText>
        </w:r>
        <w:r>
          <w:rPr>
            <w:noProof/>
            <w:webHidden/>
          </w:rPr>
        </w:r>
        <w:r>
          <w:rPr>
            <w:noProof/>
            <w:webHidden/>
          </w:rPr>
          <w:fldChar w:fldCharType="separate"/>
        </w:r>
        <w:r>
          <w:rPr>
            <w:noProof/>
            <w:webHidden/>
          </w:rPr>
          <w:t>359</w:t>
        </w:r>
        <w:r>
          <w:rPr>
            <w:noProof/>
            <w:webHidden/>
          </w:rPr>
          <w:fldChar w:fldCharType="end"/>
        </w:r>
      </w:hyperlink>
    </w:p>
    <w:p w:rsidR="00925DE6" w:rsidRPr="00925DE6" w:rsidRDefault="00925DE6">
      <w:pPr>
        <w:pStyle w:val="TOC2"/>
        <w:rPr>
          <w:rFonts w:ascii="Calibri" w:hAnsi="Calibri"/>
          <w:noProof/>
          <w:sz w:val="22"/>
          <w:szCs w:val="22"/>
        </w:rPr>
      </w:pPr>
      <w:hyperlink w:anchor="_Toc477757525" w:history="1">
        <w:r w:rsidRPr="00AC711D">
          <w:rPr>
            <w:rStyle w:val="Hyperlink"/>
            <w:noProof/>
          </w:rPr>
          <w:t>76.7</w:t>
        </w:r>
        <w:r w:rsidRPr="00925DE6">
          <w:rPr>
            <w:rFonts w:ascii="Calibri" w:hAnsi="Calibri"/>
            <w:noProof/>
            <w:sz w:val="22"/>
            <w:szCs w:val="22"/>
          </w:rPr>
          <w:tab/>
        </w:r>
        <w:r w:rsidRPr="00AC711D">
          <w:rPr>
            <w:rStyle w:val="Hyperlink"/>
            <w:noProof/>
          </w:rPr>
          <w:t>Association Class Countermeasure for Strategy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_Toc477757525 \h </w:instrText>
        </w:r>
        <w:r>
          <w:rPr>
            <w:noProof/>
            <w:webHidden/>
          </w:rPr>
        </w:r>
        <w:r>
          <w:rPr>
            <w:noProof/>
            <w:webHidden/>
          </w:rPr>
          <w:fldChar w:fldCharType="separate"/>
        </w:r>
        <w:r>
          <w:rPr>
            <w:noProof/>
            <w:webHidden/>
          </w:rPr>
          <w:t>360</w:t>
        </w:r>
        <w:r>
          <w:rPr>
            <w:noProof/>
            <w:webHidden/>
          </w:rPr>
          <w:fldChar w:fldCharType="end"/>
        </w:r>
      </w:hyperlink>
    </w:p>
    <w:p w:rsidR="00925DE6" w:rsidRPr="00925DE6" w:rsidRDefault="00925DE6">
      <w:pPr>
        <w:pStyle w:val="TOC2"/>
        <w:rPr>
          <w:rFonts w:ascii="Calibri" w:hAnsi="Calibri"/>
          <w:noProof/>
          <w:sz w:val="22"/>
          <w:szCs w:val="22"/>
        </w:rPr>
      </w:pPr>
      <w:hyperlink w:anchor="_Toc477757526" w:history="1">
        <w:r w:rsidRPr="00AC711D">
          <w:rPr>
            <w:rStyle w:val="Hyperlink"/>
            <w:noProof/>
          </w:rPr>
          <w:t>76.8</w:t>
        </w:r>
        <w:r w:rsidRPr="00925DE6">
          <w:rPr>
            <w:rFonts w:ascii="Calibri" w:hAnsi="Calibri"/>
            <w:noProof/>
            <w:sz w:val="22"/>
            <w:szCs w:val="22"/>
          </w:rPr>
          <w:tab/>
        </w:r>
        <w:r w:rsidRPr="00AC711D">
          <w:rPr>
            <w:rStyle w:val="Hyperlink"/>
            <w:noProof/>
          </w:rPr>
          <w:t>Association Class Countermeasure Mitigates</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_Toc477757526 \h </w:instrText>
        </w:r>
        <w:r>
          <w:rPr>
            <w:noProof/>
            <w:webHidden/>
          </w:rPr>
        </w:r>
        <w:r>
          <w:rPr>
            <w:noProof/>
            <w:webHidden/>
          </w:rPr>
          <w:fldChar w:fldCharType="separate"/>
        </w:r>
        <w:r>
          <w:rPr>
            <w:noProof/>
            <w:webHidden/>
          </w:rPr>
          <w:t>360</w:t>
        </w:r>
        <w:r>
          <w:rPr>
            <w:noProof/>
            <w:webHidden/>
          </w:rPr>
          <w:fldChar w:fldCharType="end"/>
        </w:r>
      </w:hyperlink>
    </w:p>
    <w:p w:rsidR="00925DE6" w:rsidRPr="00925DE6" w:rsidRDefault="00925DE6">
      <w:pPr>
        <w:pStyle w:val="TOC2"/>
        <w:rPr>
          <w:rFonts w:ascii="Calibri" w:hAnsi="Calibri"/>
          <w:noProof/>
          <w:sz w:val="22"/>
          <w:szCs w:val="22"/>
        </w:rPr>
      </w:pPr>
      <w:hyperlink w:anchor="_Toc477757527" w:history="1">
        <w:r w:rsidRPr="00AC711D">
          <w:rPr>
            <w:rStyle w:val="Hyperlink"/>
            <w:noProof/>
          </w:rPr>
          <w:t>76.9</w:t>
        </w:r>
        <w:r w:rsidRPr="00925DE6">
          <w:rPr>
            <w:rFonts w:ascii="Calibri" w:hAnsi="Calibri"/>
            <w:noProof/>
            <w:sz w:val="22"/>
            <w:szCs w:val="22"/>
          </w:rPr>
          <w:tab/>
        </w:r>
        <w:r w:rsidRPr="00AC711D">
          <w:rPr>
            <w:rStyle w:val="Hyperlink"/>
            <w:noProof/>
          </w:rPr>
          <w:t>Class Management Control</w:t>
        </w:r>
        <w:r>
          <w:rPr>
            <w:noProof/>
            <w:webHidden/>
          </w:rPr>
          <w:tab/>
        </w:r>
        <w:r>
          <w:rPr>
            <w:noProof/>
            <w:webHidden/>
          </w:rPr>
          <w:fldChar w:fldCharType="begin"/>
        </w:r>
        <w:r>
          <w:rPr>
            <w:noProof/>
            <w:webHidden/>
          </w:rPr>
          <w:instrText xml:space="preserve"> PAGEREF _Toc477757527 \h </w:instrText>
        </w:r>
        <w:r>
          <w:rPr>
            <w:noProof/>
            <w:webHidden/>
          </w:rPr>
        </w:r>
        <w:r>
          <w:rPr>
            <w:noProof/>
            <w:webHidden/>
          </w:rPr>
          <w:fldChar w:fldCharType="separate"/>
        </w:r>
        <w:r>
          <w:rPr>
            <w:noProof/>
            <w:webHidden/>
          </w:rPr>
          <w:t>361</w:t>
        </w:r>
        <w:r>
          <w:rPr>
            <w:noProof/>
            <w:webHidden/>
          </w:rPr>
          <w:fldChar w:fldCharType="end"/>
        </w:r>
      </w:hyperlink>
    </w:p>
    <w:p w:rsidR="00925DE6" w:rsidRPr="00925DE6" w:rsidRDefault="00925DE6">
      <w:pPr>
        <w:pStyle w:val="TOC2"/>
        <w:rPr>
          <w:rFonts w:ascii="Calibri" w:hAnsi="Calibri"/>
          <w:noProof/>
          <w:sz w:val="22"/>
          <w:szCs w:val="22"/>
        </w:rPr>
      </w:pPr>
      <w:hyperlink w:anchor="_Toc477757528" w:history="1">
        <w:r w:rsidRPr="00AC711D">
          <w:rPr>
            <w:rStyle w:val="Hyperlink"/>
            <w:noProof/>
          </w:rPr>
          <w:t>76.10</w:t>
        </w:r>
        <w:r w:rsidRPr="00925DE6">
          <w:rPr>
            <w:rFonts w:ascii="Calibri" w:hAnsi="Calibri"/>
            <w:noProof/>
            <w:sz w:val="22"/>
            <w:szCs w:val="22"/>
          </w:rPr>
          <w:tab/>
        </w:r>
        <w:r w:rsidRPr="00AC711D">
          <w:rPr>
            <w:rStyle w:val="Hyperlink"/>
            <w:noProof/>
          </w:rPr>
          <w:t>Class Mitigation Actor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_Toc477757528 \h </w:instrText>
        </w:r>
        <w:r>
          <w:rPr>
            <w:noProof/>
            <w:webHidden/>
          </w:rPr>
        </w:r>
        <w:r>
          <w:rPr>
            <w:noProof/>
            <w:webHidden/>
          </w:rPr>
          <w:fldChar w:fldCharType="separate"/>
        </w:r>
        <w:r>
          <w:rPr>
            <w:noProof/>
            <w:webHidden/>
          </w:rPr>
          <w:t>361</w:t>
        </w:r>
        <w:r>
          <w:rPr>
            <w:noProof/>
            <w:webHidden/>
          </w:rPr>
          <w:fldChar w:fldCharType="end"/>
        </w:r>
      </w:hyperlink>
    </w:p>
    <w:p w:rsidR="00925DE6" w:rsidRPr="00925DE6" w:rsidRDefault="00925DE6">
      <w:pPr>
        <w:pStyle w:val="TOC2"/>
        <w:rPr>
          <w:rFonts w:ascii="Calibri" w:hAnsi="Calibri"/>
          <w:noProof/>
          <w:sz w:val="22"/>
          <w:szCs w:val="22"/>
        </w:rPr>
      </w:pPr>
      <w:hyperlink w:anchor="_Toc477757529" w:history="1">
        <w:r w:rsidRPr="00AC711D">
          <w:rPr>
            <w:rStyle w:val="Hyperlink"/>
            <w:noProof/>
          </w:rPr>
          <w:t>76.11</w:t>
        </w:r>
        <w:r w:rsidRPr="00925DE6">
          <w:rPr>
            <w:rFonts w:ascii="Calibri" w:hAnsi="Calibri"/>
            <w:noProof/>
            <w:sz w:val="22"/>
            <w:szCs w:val="22"/>
          </w:rPr>
          <w:tab/>
        </w:r>
        <w:r w:rsidRPr="00AC711D">
          <w:rPr>
            <w:rStyle w:val="Hyperlink"/>
            <w:noProof/>
          </w:rPr>
          <w:t>Association Class Monitor</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_Toc477757529 \h </w:instrText>
        </w:r>
        <w:r>
          <w:rPr>
            <w:noProof/>
            <w:webHidden/>
          </w:rPr>
        </w:r>
        <w:r>
          <w:rPr>
            <w:noProof/>
            <w:webHidden/>
          </w:rPr>
          <w:fldChar w:fldCharType="separate"/>
        </w:r>
        <w:r>
          <w:rPr>
            <w:noProof/>
            <w:webHidden/>
          </w:rPr>
          <w:t>361</w:t>
        </w:r>
        <w:r>
          <w:rPr>
            <w:noProof/>
            <w:webHidden/>
          </w:rPr>
          <w:fldChar w:fldCharType="end"/>
        </w:r>
      </w:hyperlink>
    </w:p>
    <w:p w:rsidR="00925DE6" w:rsidRPr="00925DE6" w:rsidRDefault="00925DE6">
      <w:pPr>
        <w:pStyle w:val="TOC2"/>
        <w:rPr>
          <w:rFonts w:ascii="Calibri" w:hAnsi="Calibri"/>
          <w:noProof/>
          <w:sz w:val="22"/>
          <w:szCs w:val="22"/>
        </w:rPr>
      </w:pPr>
      <w:hyperlink w:anchor="_Toc477757530" w:history="1">
        <w:r w:rsidRPr="00AC711D">
          <w:rPr>
            <w:rStyle w:val="Hyperlink"/>
            <w:noProof/>
          </w:rPr>
          <w:t>76.12</w:t>
        </w:r>
        <w:r w:rsidRPr="00925DE6">
          <w:rPr>
            <w:rFonts w:ascii="Calibri" w:hAnsi="Calibri"/>
            <w:noProof/>
            <w:sz w:val="22"/>
            <w:szCs w:val="22"/>
          </w:rPr>
          <w:tab/>
        </w:r>
        <w:r w:rsidRPr="00AC711D">
          <w:rPr>
            <w:rStyle w:val="Hyperlink"/>
            <w:noProof/>
          </w:rPr>
          <w:t>Class Monitoring Control</w:t>
        </w:r>
        <w:r>
          <w:rPr>
            <w:noProof/>
            <w:webHidden/>
          </w:rPr>
          <w:tab/>
        </w:r>
        <w:r>
          <w:rPr>
            <w:noProof/>
            <w:webHidden/>
          </w:rPr>
          <w:fldChar w:fldCharType="begin"/>
        </w:r>
        <w:r>
          <w:rPr>
            <w:noProof/>
            <w:webHidden/>
          </w:rPr>
          <w:instrText xml:space="preserve"> PAGEREF _Toc477757530 \h </w:instrText>
        </w:r>
        <w:r>
          <w:rPr>
            <w:noProof/>
            <w:webHidden/>
          </w:rPr>
        </w:r>
        <w:r>
          <w:rPr>
            <w:noProof/>
            <w:webHidden/>
          </w:rPr>
          <w:fldChar w:fldCharType="separate"/>
        </w:r>
        <w:r>
          <w:rPr>
            <w:noProof/>
            <w:webHidden/>
          </w:rPr>
          <w:t>362</w:t>
        </w:r>
        <w:r>
          <w:rPr>
            <w:noProof/>
            <w:webHidden/>
          </w:rPr>
          <w:fldChar w:fldCharType="end"/>
        </w:r>
      </w:hyperlink>
    </w:p>
    <w:p w:rsidR="00925DE6" w:rsidRPr="00925DE6" w:rsidRDefault="00925DE6">
      <w:pPr>
        <w:pStyle w:val="TOC2"/>
        <w:rPr>
          <w:rFonts w:ascii="Calibri" w:hAnsi="Calibri"/>
          <w:noProof/>
          <w:sz w:val="22"/>
          <w:szCs w:val="22"/>
        </w:rPr>
      </w:pPr>
      <w:hyperlink w:anchor="_Toc477757531" w:history="1">
        <w:r w:rsidRPr="00AC711D">
          <w:rPr>
            <w:rStyle w:val="Hyperlink"/>
            <w:noProof/>
          </w:rPr>
          <w:t>76.13</w:t>
        </w:r>
        <w:r w:rsidRPr="00925DE6">
          <w:rPr>
            <w:rFonts w:ascii="Calibri" w:hAnsi="Calibri"/>
            <w:noProof/>
            <w:sz w:val="22"/>
            <w:szCs w:val="22"/>
          </w:rPr>
          <w:tab/>
        </w:r>
        <w:r w:rsidRPr="00AC711D">
          <w:rPr>
            <w:rStyle w:val="Hyperlink"/>
            <w:noProof/>
          </w:rPr>
          <w:t>Class Operational Control</w:t>
        </w:r>
        <w:r>
          <w:rPr>
            <w:noProof/>
            <w:webHidden/>
          </w:rPr>
          <w:tab/>
        </w:r>
        <w:r>
          <w:rPr>
            <w:noProof/>
            <w:webHidden/>
          </w:rPr>
          <w:fldChar w:fldCharType="begin"/>
        </w:r>
        <w:r>
          <w:rPr>
            <w:noProof/>
            <w:webHidden/>
          </w:rPr>
          <w:instrText xml:space="preserve"> PAGEREF _Toc477757531 \h </w:instrText>
        </w:r>
        <w:r>
          <w:rPr>
            <w:noProof/>
            <w:webHidden/>
          </w:rPr>
        </w:r>
        <w:r>
          <w:rPr>
            <w:noProof/>
            <w:webHidden/>
          </w:rPr>
          <w:fldChar w:fldCharType="separate"/>
        </w:r>
        <w:r>
          <w:rPr>
            <w:noProof/>
            <w:webHidden/>
          </w:rPr>
          <w:t>362</w:t>
        </w:r>
        <w:r>
          <w:rPr>
            <w:noProof/>
            <w:webHidden/>
          </w:rPr>
          <w:fldChar w:fldCharType="end"/>
        </w:r>
      </w:hyperlink>
    </w:p>
    <w:p w:rsidR="00925DE6" w:rsidRPr="00925DE6" w:rsidRDefault="00925DE6">
      <w:pPr>
        <w:pStyle w:val="TOC2"/>
        <w:rPr>
          <w:rFonts w:ascii="Calibri" w:hAnsi="Calibri"/>
          <w:noProof/>
          <w:sz w:val="22"/>
          <w:szCs w:val="22"/>
        </w:rPr>
      </w:pPr>
      <w:hyperlink w:anchor="_Toc477757532" w:history="1">
        <w:r w:rsidRPr="00AC711D">
          <w:rPr>
            <w:rStyle w:val="Hyperlink"/>
            <w:noProof/>
          </w:rPr>
          <w:t>76.14</w:t>
        </w:r>
        <w:r w:rsidRPr="00925DE6">
          <w:rPr>
            <w:rFonts w:ascii="Calibri" w:hAnsi="Calibri"/>
            <w:noProof/>
            <w:sz w:val="22"/>
            <w:szCs w:val="22"/>
          </w:rPr>
          <w:tab/>
        </w:r>
        <w:r w:rsidRPr="00AC711D">
          <w:rPr>
            <w:rStyle w:val="Hyperlink"/>
            <w:noProof/>
          </w:rPr>
          <w:t>Association Class Protection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_Toc477757532 \h </w:instrText>
        </w:r>
        <w:r>
          <w:rPr>
            <w:noProof/>
            <w:webHidden/>
          </w:rPr>
        </w:r>
        <w:r>
          <w:rPr>
            <w:noProof/>
            <w:webHidden/>
          </w:rPr>
          <w:fldChar w:fldCharType="separate"/>
        </w:r>
        <w:r>
          <w:rPr>
            <w:noProof/>
            <w:webHidden/>
          </w:rPr>
          <w:t>362</w:t>
        </w:r>
        <w:r>
          <w:rPr>
            <w:noProof/>
            <w:webHidden/>
          </w:rPr>
          <w:fldChar w:fldCharType="end"/>
        </w:r>
      </w:hyperlink>
    </w:p>
    <w:p w:rsidR="00925DE6" w:rsidRPr="00925DE6" w:rsidRDefault="00925DE6">
      <w:pPr>
        <w:pStyle w:val="TOC2"/>
        <w:rPr>
          <w:rFonts w:ascii="Calibri" w:hAnsi="Calibri"/>
          <w:noProof/>
          <w:sz w:val="22"/>
          <w:szCs w:val="22"/>
        </w:rPr>
      </w:pPr>
      <w:hyperlink w:anchor="_Toc477757533" w:history="1">
        <w:r w:rsidRPr="00AC711D">
          <w:rPr>
            <w:rStyle w:val="Hyperlink"/>
            <w:noProof/>
          </w:rPr>
          <w:t>76.15</w:t>
        </w:r>
        <w:r w:rsidRPr="00925DE6">
          <w:rPr>
            <w:rFonts w:ascii="Calibri" w:hAnsi="Calibri"/>
            <w:noProof/>
            <w:sz w:val="22"/>
            <w:szCs w:val="22"/>
          </w:rPr>
          <w:tab/>
        </w:r>
        <w:r w:rsidRPr="00AC711D">
          <w:rPr>
            <w:rStyle w:val="Hyperlink"/>
            <w:noProof/>
          </w:rPr>
          <w:t>Class Risk Agent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_Toc477757533 \h </w:instrText>
        </w:r>
        <w:r>
          <w:rPr>
            <w:noProof/>
            <w:webHidden/>
          </w:rPr>
        </w:r>
        <w:r>
          <w:rPr>
            <w:noProof/>
            <w:webHidden/>
          </w:rPr>
          <w:fldChar w:fldCharType="separate"/>
        </w:r>
        <w:r>
          <w:rPr>
            <w:noProof/>
            <w:webHidden/>
          </w:rPr>
          <w:t>363</w:t>
        </w:r>
        <w:r>
          <w:rPr>
            <w:noProof/>
            <w:webHidden/>
          </w:rPr>
          <w:fldChar w:fldCharType="end"/>
        </w:r>
      </w:hyperlink>
    </w:p>
    <w:p w:rsidR="00925DE6" w:rsidRPr="00925DE6" w:rsidRDefault="00925DE6">
      <w:pPr>
        <w:pStyle w:val="TOC2"/>
        <w:rPr>
          <w:rFonts w:ascii="Calibri" w:hAnsi="Calibri"/>
          <w:noProof/>
          <w:sz w:val="22"/>
          <w:szCs w:val="22"/>
        </w:rPr>
      </w:pPr>
      <w:hyperlink w:anchor="_Toc477757534" w:history="1">
        <w:r w:rsidRPr="00AC711D">
          <w:rPr>
            <w:rStyle w:val="Hyperlink"/>
            <w:noProof/>
          </w:rPr>
          <w:t>76.16</w:t>
        </w:r>
        <w:r w:rsidRPr="00925DE6">
          <w:rPr>
            <w:rFonts w:ascii="Calibri" w:hAnsi="Calibri"/>
            <w:noProof/>
            <w:sz w:val="22"/>
            <w:szCs w:val="22"/>
          </w:rPr>
          <w:tab/>
        </w:r>
        <w:r w:rsidRPr="00AC711D">
          <w:rPr>
            <w:rStyle w:val="Hyperlink"/>
            <w:noProof/>
          </w:rPr>
          <w:t>Association Class Risk Treatment</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_Toc477757534 \h </w:instrText>
        </w:r>
        <w:r>
          <w:rPr>
            <w:noProof/>
            <w:webHidden/>
          </w:rPr>
        </w:r>
        <w:r>
          <w:rPr>
            <w:noProof/>
            <w:webHidden/>
          </w:rPr>
          <w:fldChar w:fldCharType="separate"/>
        </w:r>
        <w:r>
          <w:rPr>
            <w:noProof/>
            <w:webHidden/>
          </w:rPr>
          <w:t>363</w:t>
        </w:r>
        <w:r>
          <w:rPr>
            <w:noProof/>
            <w:webHidden/>
          </w:rPr>
          <w:fldChar w:fldCharType="end"/>
        </w:r>
      </w:hyperlink>
    </w:p>
    <w:p w:rsidR="00925DE6" w:rsidRPr="00925DE6" w:rsidRDefault="00925DE6">
      <w:pPr>
        <w:pStyle w:val="TOC2"/>
        <w:rPr>
          <w:rFonts w:ascii="Calibri" w:hAnsi="Calibri"/>
          <w:noProof/>
          <w:sz w:val="22"/>
          <w:szCs w:val="22"/>
        </w:rPr>
      </w:pPr>
      <w:hyperlink w:anchor="_Toc477757535" w:history="1">
        <w:r w:rsidRPr="00AC711D">
          <w:rPr>
            <w:rStyle w:val="Hyperlink"/>
            <w:noProof/>
          </w:rPr>
          <w:t>76.17</w:t>
        </w:r>
        <w:r w:rsidRPr="00925DE6">
          <w:rPr>
            <w:rFonts w:ascii="Calibri" w:hAnsi="Calibri"/>
            <w:noProof/>
            <w:sz w:val="22"/>
            <w:szCs w:val="22"/>
          </w:rPr>
          <w:tab/>
        </w:r>
        <w:r w:rsidRPr="00AC711D">
          <w:rPr>
            <w:rStyle w:val="Hyperlink"/>
            <w:noProof/>
          </w:rPr>
          <w:t>Class Risk Treatment Strategy</w:t>
        </w:r>
        <w:r>
          <w:rPr>
            <w:noProof/>
            <w:webHidden/>
          </w:rPr>
          <w:tab/>
        </w:r>
        <w:r>
          <w:rPr>
            <w:noProof/>
            <w:webHidden/>
          </w:rPr>
          <w:fldChar w:fldCharType="begin"/>
        </w:r>
        <w:r>
          <w:rPr>
            <w:noProof/>
            <w:webHidden/>
          </w:rPr>
          <w:instrText xml:space="preserve"> PAGEREF _Toc477757535 \h </w:instrText>
        </w:r>
        <w:r>
          <w:rPr>
            <w:noProof/>
            <w:webHidden/>
          </w:rPr>
        </w:r>
        <w:r>
          <w:rPr>
            <w:noProof/>
            <w:webHidden/>
          </w:rPr>
          <w:fldChar w:fldCharType="separate"/>
        </w:r>
        <w:r>
          <w:rPr>
            <w:noProof/>
            <w:webHidden/>
          </w:rPr>
          <w:t>363</w:t>
        </w:r>
        <w:r>
          <w:rPr>
            <w:noProof/>
            <w:webHidden/>
          </w:rPr>
          <w:fldChar w:fldCharType="end"/>
        </w:r>
      </w:hyperlink>
    </w:p>
    <w:p w:rsidR="00925DE6" w:rsidRPr="00925DE6" w:rsidRDefault="00925DE6">
      <w:pPr>
        <w:pStyle w:val="TOC2"/>
        <w:rPr>
          <w:rFonts w:ascii="Calibri" w:hAnsi="Calibri"/>
          <w:noProof/>
          <w:sz w:val="22"/>
          <w:szCs w:val="22"/>
        </w:rPr>
      </w:pPr>
      <w:hyperlink w:anchor="_Toc477757536" w:history="1">
        <w:r w:rsidRPr="00AC711D">
          <w:rPr>
            <w:rStyle w:val="Hyperlink"/>
            <w:noProof/>
          </w:rPr>
          <w:t>76.18</w:t>
        </w:r>
        <w:r w:rsidRPr="00925DE6">
          <w:rPr>
            <w:rFonts w:ascii="Calibri" w:hAnsi="Calibri"/>
            <w:noProof/>
            <w:sz w:val="22"/>
            <w:szCs w:val="22"/>
          </w:rPr>
          <w:tab/>
        </w:r>
        <w:r w:rsidRPr="00AC711D">
          <w:rPr>
            <w:rStyle w:val="Hyperlink"/>
            <w:noProof/>
          </w:rPr>
          <w:t>Association Class Safeguarding</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_Toc477757536 \h </w:instrText>
        </w:r>
        <w:r>
          <w:rPr>
            <w:noProof/>
            <w:webHidden/>
          </w:rPr>
        </w:r>
        <w:r>
          <w:rPr>
            <w:noProof/>
            <w:webHidden/>
          </w:rPr>
          <w:fldChar w:fldCharType="separate"/>
        </w:r>
        <w:r>
          <w:rPr>
            <w:noProof/>
            <w:webHidden/>
          </w:rPr>
          <w:t>364</w:t>
        </w:r>
        <w:r>
          <w:rPr>
            <w:noProof/>
            <w:webHidden/>
          </w:rPr>
          <w:fldChar w:fldCharType="end"/>
        </w:r>
      </w:hyperlink>
    </w:p>
    <w:p w:rsidR="00925DE6" w:rsidRPr="00925DE6" w:rsidRDefault="00925DE6">
      <w:pPr>
        <w:pStyle w:val="TOC2"/>
        <w:rPr>
          <w:rFonts w:ascii="Calibri" w:hAnsi="Calibri"/>
          <w:noProof/>
          <w:sz w:val="22"/>
          <w:szCs w:val="22"/>
        </w:rPr>
      </w:pPr>
      <w:hyperlink w:anchor="_Toc477757537" w:history="1">
        <w:r w:rsidRPr="00AC711D">
          <w:rPr>
            <w:rStyle w:val="Hyperlink"/>
            <w:noProof/>
          </w:rPr>
          <w:t>76.19</w:t>
        </w:r>
        <w:r w:rsidRPr="00925DE6">
          <w:rPr>
            <w:rFonts w:ascii="Calibri" w:hAnsi="Calibri"/>
            <w:noProof/>
            <w:sz w:val="22"/>
            <w:szCs w:val="22"/>
          </w:rPr>
          <w:tab/>
        </w:r>
        <w:r w:rsidRPr="00AC711D">
          <w:rPr>
            <w:rStyle w:val="Hyperlink"/>
            <w:noProof/>
          </w:rPr>
          <w:t>Class Technical Control</w:t>
        </w:r>
        <w:r>
          <w:rPr>
            <w:noProof/>
            <w:webHidden/>
          </w:rPr>
          <w:tab/>
        </w:r>
        <w:r>
          <w:rPr>
            <w:noProof/>
            <w:webHidden/>
          </w:rPr>
          <w:fldChar w:fldCharType="begin"/>
        </w:r>
        <w:r>
          <w:rPr>
            <w:noProof/>
            <w:webHidden/>
          </w:rPr>
          <w:instrText xml:space="preserve"> PAGEREF _Toc477757537 \h </w:instrText>
        </w:r>
        <w:r>
          <w:rPr>
            <w:noProof/>
            <w:webHidden/>
          </w:rPr>
        </w:r>
        <w:r>
          <w:rPr>
            <w:noProof/>
            <w:webHidden/>
          </w:rPr>
          <w:fldChar w:fldCharType="separate"/>
        </w:r>
        <w:r>
          <w:rPr>
            <w:noProof/>
            <w:webHidden/>
          </w:rPr>
          <w:t>364</w:t>
        </w:r>
        <w:r>
          <w:rPr>
            <w:noProof/>
            <w:webHidden/>
          </w:rPr>
          <w:fldChar w:fldCharType="end"/>
        </w:r>
      </w:hyperlink>
    </w:p>
    <w:p w:rsidR="00925DE6" w:rsidRPr="00925DE6" w:rsidRDefault="00925DE6">
      <w:pPr>
        <w:pStyle w:val="TOC2"/>
        <w:rPr>
          <w:rFonts w:ascii="Calibri" w:hAnsi="Calibri"/>
          <w:noProof/>
          <w:sz w:val="22"/>
          <w:szCs w:val="22"/>
        </w:rPr>
      </w:pPr>
      <w:hyperlink w:anchor="_Toc477757538" w:history="1">
        <w:r w:rsidRPr="00AC711D">
          <w:rPr>
            <w:rStyle w:val="Hyperlink"/>
            <w:noProof/>
          </w:rPr>
          <w:t>76.20</w:t>
        </w:r>
        <w:r w:rsidRPr="00925DE6">
          <w:rPr>
            <w:rFonts w:ascii="Calibri" w:hAnsi="Calibri"/>
            <w:noProof/>
            <w:sz w:val="22"/>
            <w:szCs w:val="22"/>
          </w:rPr>
          <w:tab/>
        </w:r>
        <w:r w:rsidRPr="00AC711D">
          <w:rPr>
            <w:rStyle w:val="Hyperlink"/>
            <w:noProof/>
          </w:rPr>
          <w:t>Class Transfer Risk</w:t>
        </w:r>
        <w:r>
          <w:rPr>
            <w:noProof/>
            <w:webHidden/>
          </w:rPr>
          <w:tab/>
        </w:r>
        <w:r>
          <w:rPr>
            <w:noProof/>
            <w:webHidden/>
          </w:rPr>
          <w:fldChar w:fldCharType="begin"/>
        </w:r>
        <w:r>
          <w:rPr>
            <w:noProof/>
            <w:webHidden/>
          </w:rPr>
          <w:instrText xml:space="preserve"> PAGEREF _Toc477757538 \h </w:instrText>
        </w:r>
        <w:r>
          <w:rPr>
            <w:noProof/>
            <w:webHidden/>
          </w:rPr>
        </w:r>
        <w:r>
          <w:rPr>
            <w:noProof/>
            <w:webHidden/>
          </w:rPr>
          <w:fldChar w:fldCharType="separate"/>
        </w:r>
        <w:r>
          <w:rPr>
            <w:noProof/>
            <w:webHidden/>
          </w:rPr>
          <w:t>364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39" w:history="1">
        <w:r w:rsidRPr="00AC711D">
          <w:rPr>
            <w:rStyle w:val="Hyperlink"/>
            <w:noProof/>
          </w:rPr>
          <w:t>77</w:t>
        </w:r>
        <w:r w:rsidRPr="00925DE6">
          <w:rPr>
            <w:rFonts w:ascii="Calibri" w:hAnsi="Calibri"/>
            <w:noProof/>
            <w:sz w:val="22"/>
            <w:szCs w:val="22"/>
          </w:rPr>
          <w:tab/>
        </w:r>
        <w:r w:rsidRPr="00AC711D">
          <w:rPr>
            <w:rStyle w:val="Hyperlink"/>
            <w:noProof/>
          </w:rPr>
          <w:t>Threat-risk-conceptual-model::Threat and Risk Specific Concepts::Threat Actors</w:t>
        </w:r>
        <w:r>
          <w:rPr>
            <w:noProof/>
            <w:webHidden/>
          </w:rPr>
          <w:tab/>
        </w:r>
        <w:r>
          <w:rPr>
            <w:noProof/>
            <w:webHidden/>
          </w:rPr>
          <w:fldChar w:fldCharType="begin"/>
        </w:r>
        <w:r>
          <w:rPr>
            <w:noProof/>
            <w:webHidden/>
          </w:rPr>
          <w:instrText xml:space="preserve"> PAGEREF _Toc477757539 \h </w:instrText>
        </w:r>
        <w:r>
          <w:rPr>
            <w:noProof/>
            <w:webHidden/>
          </w:rPr>
        </w:r>
        <w:r>
          <w:rPr>
            <w:noProof/>
            <w:webHidden/>
          </w:rPr>
          <w:fldChar w:fldCharType="separate"/>
        </w:r>
        <w:r>
          <w:rPr>
            <w:noProof/>
            <w:webHidden/>
          </w:rPr>
          <w:t>366</w:t>
        </w:r>
        <w:r>
          <w:rPr>
            <w:noProof/>
            <w:webHidden/>
          </w:rPr>
          <w:fldChar w:fldCharType="end"/>
        </w:r>
      </w:hyperlink>
    </w:p>
    <w:p w:rsidR="00925DE6" w:rsidRPr="00925DE6" w:rsidRDefault="00925DE6">
      <w:pPr>
        <w:pStyle w:val="TOC2"/>
        <w:rPr>
          <w:rFonts w:ascii="Calibri" w:hAnsi="Calibri"/>
          <w:noProof/>
          <w:sz w:val="22"/>
          <w:szCs w:val="22"/>
        </w:rPr>
      </w:pPr>
      <w:hyperlink w:anchor="_Toc477757540" w:history="1">
        <w:r w:rsidRPr="00AC711D">
          <w:rPr>
            <w:rStyle w:val="Hyperlink"/>
            <w:noProof/>
          </w:rPr>
          <w:t>77.1</w:t>
        </w:r>
        <w:r w:rsidRPr="00925DE6">
          <w:rPr>
            <w:rFonts w:ascii="Calibri" w:hAnsi="Calibri"/>
            <w:noProof/>
            <w:sz w:val="22"/>
            <w:szCs w:val="22"/>
          </w:rPr>
          <w:tab/>
        </w:r>
        <w:r w:rsidRPr="00AC711D">
          <w:rPr>
            <w:rStyle w:val="Hyperlink"/>
            <w:noProof/>
          </w:rPr>
          <w:t>Diagram: Threat Actors</w:t>
        </w:r>
        <w:r>
          <w:rPr>
            <w:noProof/>
            <w:webHidden/>
          </w:rPr>
          <w:tab/>
        </w:r>
        <w:r>
          <w:rPr>
            <w:noProof/>
            <w:webHidden/>
          </w:rPr>
          <w:fldChar w:fldCharType="begin"/>
        </w:r>
        <w:r>
          <w:rPr>
            <w:noProof/>
            <w:webHidden/>
          </w:rPr>
          <w:instrText xml:space="preserve"> PAGEREF _Toc477757540 \h </w:instrText>
        </w:r>
        <w:r>
          <w:rPr>
            <w:noProof/>
            <w:webHidden/>
          </w:rPr>
        </w:r>
        <w:r>
          <w:rPr>
            <w:noProof/>
            <w:webHidden/>
          </w:rPr>
          <w:fldChar w:fldCharType="separate"/>
        </w:r>
        <w:r>
          <w:rPr>
            <w:noProof/>
            <w:webHidden/>
          </w:rPr>
          <w:t>366</w:t>
        </w:r>
        <w:r>
          <w:rPr>
            <w:noProof/>
            <w:webHidden/>
          </w:rPr>
          <w:fldChar w:fldCharType="end"/>
        </w:r>
      </w:hyperlink>
    </w:p>
    <w:p w:rsidR="00925DE6" w:rsidRPr="00925DE6" w:rsidRDefault="00925DE6">
      <w:pPr>
        <w:pStyle w:val="TOC2"/>
        <w:rPr>
          <w:rFonts w:ascii="Calibri" w:hAnsi="Calibri"/>
          <w:noProof/>
          <w:sz w:val="22"/>
          <w:szCs w:val="22"/>
        </w:rPr>
      </w:pPr>
      <w:hyperlink w:anchor="_Toc477757541" w:history="1">
        <w:r w:rsidRPr="00AC711D">
          <w:rPr>
            <w:rStyle w:val="Hyperlink"/>
            <w:noProof/>
          </w:rPr>
          <w:t>77.2</w:t>
        </w:r>
        <w:r w:rsidRPr="00925DE6">
          <w:rPr>
            <w:rFonts w:ascii="Calibri" w:hAnsi="Calibri"/>
            <w:noProof/>
            <w:sz w:val="22"/>
            <w:szCs w:val="22"/>
          </w:rPr>
          <w:tab/>
        </w:r>
        <w:r w:rsidRPr="00AC711D">
          <w:rPr>
            <w:rStyle w:val="Hyperlink"/>
            <w:noProof/>
          </w:rPr>
          <w:t>Class Disruptive Action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_Toc477757541 \h </w:instrText>
        </w:r>
        <w:r>
          <w:rPr>
            <w:noProof/>
            <w:webHidden/>
          </w:rPr>
        </w:r>
        <w:r>
          <w:rPr>
            <w:noProof/>
            <w:webHidden/>
          </w:rPr>
          <w:fldChar w:fldCharType="separate"/>
        </w:r>
        <w:r>
          <w:rPr>
            <w:noProof/>
            <w:webHidden/>
          </w:rPr>
          <w:t>367</w:t>
        </w:r>
        <w:r>
          <w:rPr>
            <w:noProof/>
            <w:webHidden/>
          </w:rPr>
          <w:fldChar w:fldCharType="end"/>
        </w:r>
      </w:hyperlink>
    </w:p>
    <w:p w:rsidR="00925DE6" w:rsidRPr="00925DE6" w:rsidRDefault="00925DE6">
      <w:pPr>
        <w:pStyle w:val="TOC2"/>
        <w:rPr>
          <w:rFonts w:ascii="Calibri" w:hAnsi="Calibri"/>
          <w:noProof/>
          <w:sz w:val="22"/>
          <w:szCs w:val="22"/>
        </w:rPr>
      </w:pPr>
      <w:hyperlink w:anchor="_Toc477757542" w:history="1">
        <w:r w:rsidRPr="00AC711D">
          <w:rPr>
            <w:rStyle w:val="Hyperlink"/>
            <w:noProof/>
          </w:rPr>
          <w:t>77.3</w:t>
        </w:r>
        <w:r w:rsidRPr="00925DE6">
          <w:rPr>
            <w:rFonts w:ascii="Calibri" w:hAnsi="Calibri"/>
            <w:noProof/>
            <w:sz w:val="22"/>
            <w:szCs w:val="22"/>
          </w:rPr>
          <w:tab/>
        </w:r>
        <w:r w:rsidRPr="00AC711D">
          <w:rPr>
            <w:rStyle w:val="Hyperlink"/>
            <w:noProof/>
          </w:rPr>
          <w:t>Association Class Perpetrate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_Toc477757542 \h </w:instrText>
        </w:r>
        <w:r>
          <w:rPr>
            <w:noProof/>
            <w:webHidden/>
          </w:rPr>
        </w:r>
        <w:r>
          <w:rPr>
            <w:noProof/>
            <w:webHidden/>
          </w:rPr>
          <w:fldChar w:fldCharType="separate"/>
        </w:r>
        <w:r>
          <w:rPr>
            <w:noProof/>
            <w:webHidden/>
          </w:rPr>
          <w:t>367</w:t>
        </w:r>
        <w:r>
          <w:rPr>
            <w:noProof/>
            <w:webHidden/>
          </w:rPr>
          <w:fldChar w:fldCharType="end"/>
        </w:r>
      </w:hyperlink>
    </w:p>
    <w:p w:rsidR="00925DE6" w:rsidRPr="00925DE6" w:rsidRDefault="00925DE6">
      <w:pPr>
        <w:pStyle w:val="TOC2"/>
        <w:rPr>
          <w:rFonts w:ascii="Calibri" w:hAnsi="Calibri"/>
          <w:noProof/>
          <w:sz w:val="22"/>
          <w:szCs w:val="22"/>
        </w:rPr>
      </w:pPr>
      <w:hyperlink w:anchor="_Toc477757543" w:history="1">
        <w:r w:rsidRPr="00AC711D">
          <w:rPr>
            <w:rStyle w:val="Hyperlink"/>
            <w:noProof/>
          </w:rPr>
          <w:t>77.4</w:t>
        </w:r>
        <w:r w:rsidRPr="00925DE6">
          <w:rPr>
            <w:rFonts w:ascii="Calibri" w:hAnsi="Calibri"/>
            <w:noProof/>
            <w:sz w:val="22"/>
            <w:szCs w:val="22"/>
          </w:rPr>
          <w:tab/>
        </w:r>
        <w:r w:rsidRPr="00AC711D">
          <w:rPr>
            <w:rStyle w:val="Hyperlink"/>
            <w:noProof/>
          </w:rPr>
          <w:t>Class Threat Actor</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_Toc477757543 \h </w:instrText>
        </w:r>
        <w:r>
          <w:rPr>
            <w:noProof/>
            <w:webHidden/>
          </w:rPr>
        </w:r>
        <w:r>
          <w:rPr>
            <w:noProof/>
            <w:webHidden/>
          </w:rPr>
          <w:fldChar w:fldCharType="separate"/>
        </w:r>
        <w:r>
          <w:rPr>
            <w:noProof/>
            <w:webHidden/>
          </w:rPr>
          <w:t>368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44" w:history="1">
        <w:r w:rsidRPr="00AC711D">
          <w:rPr>
            <w:rStyle w:val="Hyperlink"/>
            <w:noProof/>
          </w:rPr>
          <w:t>78</w:t>
        </w:r>
        <w:r w:rsidRPr="00925DE6">
          <w:rPr>
            <w:rFonts w:ascii="Calibri" w:hAnsi="Calibri"/>
            <w:noProof/>
            <w:sz w:val="22"/>
            <w:szCs w:val="22"/>
          </w:rPr>
          <w:tab/>
        </w:r>
        <w:r w:rsidRPr="00AC711D">
          <w:rPr>
            <w:rStyle w:val="Hyperlink"/>
            <w:noProof/>
          </w:rPr>
          <w:t>Threat-risk-conceptual-model::Threat and Risk Specific Concepts::Undesirable Situations</w:t>
        </w:r>
        <w:r>
          <w:rPr>
            <w:noProof/>
            <w:webHidden/>
          </w:rPr>
          <w:tab/>
        </w:r>
        <w:r>
          <w:rPr>
            <w:noProof/>
            <w:webHidden/>
          </w:rPr>
          <w:fldChar w:fldCharType="begin"/>
        </w:r>
        <w:r>
          <w:rPr>
            <w:noProof/>
            <w:webHidden/>
          </w:rPr>
          <w:instrText xml:space="preserve"> PAGEREF _Toc477757544 \h </w:instrText>
        </w:r>
        <w:r>
          <w:rPr>
            <w:noProof/>
            <w:webHidden/>
          </w:rPr>
        </w:r>
        <w:r>
          <w:rPr>
            <w:noProof/>
            <w:webHidden/>
          </w:rPr>
          <w:fldChar w:fldCharType="separate"/>
        </w:r>
        <w:r>
          <w:rPr>
            <w:noProof/>
            <w:webHidden/>
          </w:rPr>
          <w:t>369</w:t>
        </w:r>
        <w:r>
          <w:rPr>
            <w:noProof/>
            <w:webHidden/>
          </w:rPr>
          <w:fldChar w:fldCharType="end"/>
        </w:r>
      </w:hyperlink>
    </w:p>
    <w:p w:rsidR="00925DE6" w:rsidRPr="00925DE6" w:rsidRDefault="00925DE6">
      <w:pPr>
        <w:pStyle w:val="TOC2"/>
        <w:rPr>
          <w:rFonts w:ascii="Calibri" w:hAnsi="Calibri"/>
          <w:noProof/>
          <w:sz w:val="22"/>
          <w:szCs w:val="22"/>
        </w:rPr>
      </w:pPr>
      <w:hyperlink w:anchor="_Toc477757545" w:history="1">
        <w:r w:rsidRPr="00AC711D">
          <w:rPr>
            <w:rStyle w:val="Hyperlink"/>
            <w:noProof/>
          </w:rPr>
          <w:t>78.1</w:t>
        </w:r>
        <w:r w:rsidRPr="00925DE6">
          <w:rPr>
            <w:rFonts w:ascii="Calibri" w:hAnsi="Calibri"/>
            <w:noProof/>
            <w:sz w:val="22"/>
            <w:szCs w:val="22"/>
          </w:rPr>
          <w:tab/>
        </w:r>
        <w:r w:rsidRPr="00AC711D">
          <w:rPr>
            <w:rStyle w:val="Hyperlink"/>
            <w:noProof/>
          </w:rPr>
          <w:t>Diagram: Undesirable Situations</w:t>
        </w:r>
        <w:r>
          <w:rPr>
            <w:noProof/>
            <w:webHidden/>
          </w:rPr>
          <w:tab/>
        </w:r>
        <w:r>
          <w:rPr>
            <w:noProof/>
            <w:webHidden/>
          </w:rPr>
          <w:fldChar w:fldCharType="begin"/>
        </w:r>
        <w:r>
          <w:rPr>
            <w:noProof/>
            <w:webHidden/>
          </w:rPr>
          <w:instrText xml:space="preserve"> PAGEREF _Toc477757545 \h </w:instrText>
        </w:r>
        <w:r>
          <w:rPr>
            <w:noProof/>
            <w:webHidden/>
          </w:rPr>
        </w:r>
        <w:r>
          <w:rPr>
            <w:noProof/>
            <w:webHidden/>
          </w:rPr>
          <w:fldChar w:fldCharType="separate"/>
        </w:r>
        <w:r>
          <w:rPr>
            <w:noProof/>
            <w:webHidden/>
          </w:rPr>
          <w:t>370</w:t>
        </w:r>
        <w:r>
          <w:rPr>
            <w:noProof/>
            <w:webHidden/>
          </w:rPr>
          <w:fldChar w:fldCharType="end"/>
        </w:r>
      </w:hyperlink>
    </w:p>
    <w:p w:rsidR="00925DE6" w:rsidRPr="00925DE6" w:rsidRDefault="00925DE6">
      <w:pPr>
        <w:pStyle w:val="TOC2"/>
        <w:rPr>
          <w:rFonts w:ascii="Calibri" w:hAnsi="Calibri"/>
          <w:noProof/>
          <w:sz w:val="22"/>
          <w:szCs w:val="22"/>
        </w:rPr>
      </w:pPr>
      <w:hyperlink w:anchor="_Toc477757546" w:history="1">
        <w:r w:rsidRPr="00AC711D">
          <w:rPr>
            <w:rStyle w:val="Hyperlink"/>
            <w:noProof/>
          </w:rPr>
          <w:t>78.2</w:t>
        </w:r>
        <w:r w:rsidRPr="00925DE6">
          <w:rPr>
            <w:rFonts w:ascii="Calibri" w:hAnsi="Calibri"/>
            <w:noProof/>
            <w:sz w:val="22"/>
            <w:szCs w:val="22"/>
          </w:rPr>
          <w:tab/>
        </w:r>
        <w:r w:rsidRPr="00AC711D">
          <w:rPr>
            <w:rStyle w:val="Hyperlink"/>
            <w:noProof/>
          </w:rPr>
          <w:t>Class Harm</w:t>
        </w:r>
        <w:r>
          <w:rPr>
            <w:noProof/>
            <w:webHidden/>
          </w:rPr>
          <w:tab/>
        </w:r>
        <w:r>
          <w:rPr>
            <w:noProof/>
            <w:webHidden/>
          </w:rPr>
          <w:fldChar w:fldCharType="begin"/>
        </w:r>
        <w:r>
          <w:rPr>
            <w:noProof/>
            <w:webHidden/>
          </w:rPr>
          <w:instrText xml:space="preserve"> PAGEREF _Toc477757546 \h </w:instrText>
        </w:r>
        <w:r>
          <w:rPr>
            <w:noProof/>
            <w:webHidden/>
          </w:rPr>
        </w:r>
        <w:r>
          <w:rPr>
            <w:noProof/>
            <w:webHidden/>
          </w:rPr>
          <w:fldChar w:fldCharType="separate"/>
        </w:r>
        <w:r>
          <w:rPr>
            <w:noProof/>
            <w:webHidden/>
          </w:rPr>
          <w:t>370</w:t>
        </w:r>
        <w:r>
          <w:rPr>
            <w:noProof/>
            <w:webHidden/>
          </w:rPr>
          <w:fldChar w:fldCharType="end"/>
        </w:r>
      </w:hyperlink>
    </w:p>
    <w:p w:rsidR="00925DE6" w:rsidRPr="00925DE6" w:rsidRDefault="00925DE6">
      <w:pPr>
        <w:pStyle w:val="TOC2"/>
        <w:rPr>
          <w:rFonts w:ascii="Calibri" w:hAnsi="Calibri"/>
          <w:noProof/>
          <w:sz w:val="22"/>
          <w:szCs w:val="22"/>
        </w:rPr>
      </w:pPr>
      <w:hyperlink w:anchor="_Toc477757547" w:history="1">
        <w:r w:rsidRPr="00AC711D">
          <w:rPr>
            <w:rStyle w:val="Hyperlink"/>
            <w:noProof/>
          </w:rPr>
          <w:t>78.3</w:t>
        </w:r>
        <w:r w:rsidRPr="00925DE6">
          <w:rPr>
            <w:rFonts w:ascii="Calibri" w:hAnsi="Calibri"/>
            <w:noProof/>
            <w:sz w:val="22"/>
            <w:szCs w:val="22"/>
          </w:rPr>
          <w:tab/>
        </w:r>
        <w:r w:rsidRPr="00AC711D">
          <w:rPr>
            <w:rStyle w:val="Hyperlink"/>
            <w:noProof/>
          </w:rPr>
          <w:t>Association Class Harms Resource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_Toc477757547 \h </w:instrText>
        </w:r>
        <w:r>
          <w:rPr>
            <w:noProof/>
            <w:webHidden/>
          </w:rPr>
        </w:r>
        <w:r>
          <w:rPr>
            <w:noProof/>
            <w:webHidden/>
          </w:rPr>
          <w:fldChar w:fldCharType="separate"/>
        </w:r>
        <w:r>
          <w:rPr>
            <w:noProof/>
            <w:webHidden/>
          </w:rPr>
          <w:t>371</w:t>
        </w:r>
        <w:r>
          <w:rPr>
            <w:noProof/>
            <w:webHidden/>
          </w:rPr>
          <w:fldChar w:fldCharType="end"/>
        </w:r>
      </w:hyperlink>
    </w:p>
    <w:p w:rsidR="00925DE6" w:rsidRPr="00925DE6" w:rsidRDefault="00925DE6">
      <w:pPr>
        <w:pStyle w:val="TOC2"/>
        <w:rPr>
          <w:rFonts w:ascii="Calibri" w:hAnsi="Calibri"/>
          <w:noProof/>
          <w:sz w:val="22"/>
          <w:szCs w:val="22"/>
        </w:rPr>
      </w:pPr>
      <w:hyperlink w:anchor="_Toc477757548" w:history="1">
        <w:r w:rsidRPr="00AC711D">
          <w:rPr>
            <w:rStyle w:val="Hyperlink"/>
            <w:noProof/>
          </w:rPr>
          <w:t>78.4</w:t>
        </w:r>
        <w:r w:rsidRPr="00925DE6">
          <w:rPr>
            <w:rFonts w:ascii="Calibri" w:hAnsi="Calibri"/>
            <w:noProof/>
            <w:sz w:val="22"/>
            <w:szCs w:val="22"/>
          </w:rPr>
          <w:tab/>
        </w:r>
        <w:r w:rsidRPr="00AC711D">
          <w:rPr>
            <w:rStyle w:val="Hyperlink"/>
            <w:noProof/>
          </w:rPr>
          <w:t>Association Class Harms Victim</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_Toc477757548 \h </w:instrText>
        </w:r>
        <w:r>
          <w:rPr>
            <w:noProof/>
            <w:webHidden/>
          </w:rPr>
        </w:r>
        <w:r>
          <w:rPr>
            <w:noProof/>
            <w:webHidden/>
          </w:rPr>
          <w:fldChar w:fldCharType="separate"/>
        </w:r>
        <w:r>
          <w:rPr>
            <w:noProof/>
            <w:webHidden/>
          </w:rPr>
          <w:t>372</w:t>
        </w:r>
        <w:r>
          <w:rPr>
            <w:noProof/>
            <w:webHidden/>
          </w:rPr>
          <w:fldChar w:fldCharType="end"/>
        </w:r>
      </w:hyperlink>
    </w:p>
    <w:p w:rsidR="00925DE6" w:rsidRPr="00925DE6" w:rsidRDefault="00925DE6">
      <w:pPr>
        <w:pStyle w:val="TOC2"/>
        <w:rPr>
          <w:rFonts w:ascii="Calibri" w:hAnsi="Calibri"/>
          <w:noProof/>
          <w:sz w:val="22"/>
          <w:szCs w:val="22"/>
        </w:rPr>
      </w:pPr>
      <w:hyperlink w:anchor="_Toc477757549" w:history="1">
        <w:r w:rsidRPr="00AC711D">
          <w:rPr>
            <w:rStyle w:val="Hyperlink"/>
            <w:noProof/>
          </w:rPr>
          <w:t>78.5</w:t>
        </w:r>
        <w:r w:rsidRPr="00925DE6">
          <w:rPr>
            <w:rFonts w:ascii="Calibri" w:hAnsi="Calibri"/>
            <w:noProof/>
            <w:sz w:val="22"/>
            <w:szCs w:val="22"/>
          </w:rPr>
          <w:tab/>
        </w:r>
        <w:r w:rsidRPr="00AC711D">
          <w:rPr>
            <w:rStyle w:val="Hyperlink"/>
            <w:noProof/>
          </w:rPr>
          <w:t>Association Class Source of Harm</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_Toc477757549 \h </w:instrText>
        </w:r>
        <w:r>
          <w:rPr>
            <w:noProof/>
            <w:webHidden/>
          </w:rPr>
        </w:r>
        <w:r>
          <w:rPr>
            <w:noProof/>
            <w:webHidden/>
          </w:rPr>
          <w:fldChar w:fldCharType="separate"/>
        </w:r>
        <w:r>
          <w:rPr>
            <w:noProof/>
            <w:webHidden/>
          </w:rPr>
          <w:t>373</w:t>
        </w:r>
        <w:r>
          <w:rPr>
            <w:noProof/>
            <w:webHidden/>
          </w:rPr>
          <w:fldChar w:fldCharType="end"/>
        </w:r>
      </w:hyperlink>
    </w:p>
    <w:p w:rsidR="00925DE6" w:rsidRPr="00925DE6" w:rsidRDefault="00925DE6">
      <w:pPr>
        <w:pStyle w:val="TOC2"/>
        <w:rPr>
          <w:rFonts w:ascii="Calibri" w:hAnsi="Calibri"/>
          <w:noProof/>
          <w:sz w:val="22"/>
          <w:szCs w:val="22"/>
        </w:rPr>
      </w:pPr>
      <w:hyperlink w:anchor="_Toc477757550" w:history="1">
        <w:r w:rsidRPr="00AC711D">
          <w:rPr>
            <w:rStyle w:val="Hyperlink"/>
            <w:noProof/>
          </w:rPr>
          <w:t>78.6</w:t>
        </w:r>
        <w:r w:rsidRPr="00925DE6">
          <w:rPr>
            <w:rFonts w:ascii="Calibri" w:hAnsi="Calibri"/>
            <w:noProof/>
            <w:sz w:val="22"/>
            <w:szCs w:val="22"/>
          </w:rPr>
          <w:tab/>
        </w:r>
        <w:r w:rsidRPr="00AC711D">
          <w:rPr>
            <w:rStyle w:val="Hyperlink"/>
            <w:noProof/>
          </w:rPr>
          <w:t>Class Undesirable Condition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_Toc477757550 \h </w:instrText>
        </w:r>
        <w:r>
          <w:rPr>
            <w:noProof/>
            <w:webHidden/>
          </w:rPr>
        </w:r>
        <w:r>
          <w:rPr>
            <w:noProof/>
            <w:webHidden/>
          </w:rPr>
          <w:fldChar w:fldCharType="separate"/>
        </w:r>
        <w:r>
          <w:rPr>
            <w:noProof/>
            <w:webHidden/>
          </w:rPr>
          <w:t>373</w:t>
        </w:r>
        <w:r>
          <w:rPr>
            <w:noProof/>
            <w:webHidden/>
          </w:rPr>
          <w:fldChar w:fldCharType="end"/>
        </w:r>
      </w:hyperlink>
    </w:p>
    <w:p w:rsidR="00925DE6" w:rsidRPr="00925DE6" w:rsidRDefault="00925DE6">
      <w:pPr>
        <w:pStyle w:val="TOC2"/>
        <w:rPr>
          <w:rFonts w:ascii="Calibri" w:hAnsi="Calibri"/>
          <w:noProof/>
          <w:sz w:val="22"/>
          <w:szCs w:val="22"/>
        </w:rPr>
      </w:pPr>
      <w:hyperlink w:anchor="_Toc477757551" w:history="1">
        <w:r w:rsidRPr="00AC711D">
          <w:rPr>
            <w:rStyle w:val="Hyperlink"/>
            <w:noProof/>
          </w:rPr>
          <w:t>78.7</w:t>
        </w:r>
        <w:r w:rsidRPr="00925DE6">
          <w:rPr>
            <w:rFonts w:ascii="Calibri" w:hAnsi="Calibri"/>
            <w:noProof/>
            <w:sz w:val="22"/>
            <w:szCs w:val="22"/>
          </w:rPr>
          <w:tab/>
        </w:r>
        <w:r w:rsidRPr="00AC711D">
          <w:rPr>
            <w:rStyle w:val="Hyperlink"/>
            <w:noProof/>
          </w:rPr>
          <w:t>Class Undesirable Event</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_Toc477757551 \h </w:instrText>
        </w:r>
        <w:r>
          <w:rPr>
            <w:noProof/>
            <w:webHidden/>
          </w:rPr>
        </w:r>
        <w:r>
          <w:rPr>
            <w:noProof/>
            <w:webHidden/>
          </w:rPr>
          <w:fldChar w:fldCharType="separate"/>
        </w:r>
        <w:r>
          <w:rPr>
            <w:noProof/>
            <w:webHidden/>
          </w:rPr>
          <w:t>373</w:t>
        </w:r>
        <w:r>
          <w:rPr>
            <w:noProof/>
            <w:webHidden/>
          </w:rPr>
          <w:fldChar w:fldCharType="end"/>
        </w:r>
      </w:hyperlink>
    </w:p>
    <w:p w:rsidR="00925DE6" w:rsidRPr="00925DE6" w:rsidRDefault="00925DE6">
      <w:pPr>
        <w:pStyle w:val="TOC2"/>
        <w:rPr>
          <w:rFonts w:ascii="Calibri" w:hAnsi="Calibri"/>
          <w:noProof/>
          <w:sz w:val="22"/>
          <w:szCs w:val="22"/>
        </w:rPr>
      </w:pPr>
      <w:hyperlink w:anchor="_Toc477757552" w:history="1">
        <w:r w:rsidRPr="00AC711D">
          <w:rPr>
            <w:rStyle w:val="Hyperlink"/>
            <w:noProof/>
          </w:rPr>
          <w:t>78.8</w:t>
        </w:r>
        <w:r w:rsidRPr="00925DE6">
          <w:rPr>
            <w:rFonts w:ascii="Calibri" w:hAnsi="Calibri"/>
            <w:noProof/>
            <w:sz w:val="22"/>
            <w:szCs w:val="22"/>
          </w:rPr>
          <w:tab/>
        </w:r>
        <w:r w:rsidRPr="00AC711D">
          <w:rPr>
            <w:rStyle w:val="Hyperlink"/>
            <w:noProof/>
          </w:rPr>
          <w:t>Class Undesirable Situation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_Toc477757552 \h </w:instrText>
        </w:r>
        <w:r>
          <w:rPr>
            <w:noProof/>
            <w:webHidden/>
          </w:rPr>
        </w:r>
        <w:r>
          <w:rPr>
            <w:noProof/>
            <w:webHidden/>
          </w:rPr>
          <w:fldChar w:fldCharType="separate"/>
        </w:r>
        <w:r>
          <w:rPr>
            <w:noProof/>
            <w:webHidden/>
          </w:rPr>
          <w:t>374</w:t>
        </w:r>
        <w:r>
          <w:rPr>
            <w:noProof/>
            <w:webHidden/>
          </w:rPr>
          <w:fldChar w:fldCharType="end"/>
        </w:r>
      </w:hyperlink>
    </w:p>
    <w:p w:rsidR="00925DE6" w:rsidRPr="00925DE6" w:rsidRDefault="00925DE6">
      <w:pPr>
        <w:pStyle w:val="TOC2"/>
        <w:rPr>
          <w:rFonts w:ascii="Calibri" w:hAnsi="Calibri"/>
          <w:noProof/>
          <w:sz w:val="22"/>
          <w:szCs w:val="22"/>
        </w:rPr>
      </w:pPr>
      <w:hyperlink w:anchor="_Toc477757553" w:history="1">
        <w:r w:rsidRPr="00AC711D">
          <w:rPr>
            <w:rStyle w:val="Hyperlink"/>
            <w:noProof/>
          </w:rPr>
          <w:t>78.9</w:t>
        </w:r>
        <w:r w:rsidRPr="00925DE6">
          <w:rPr>
            <w:rFonts w:ascii="Calibri" w:hAnsi="Calibri"/>
            <w:noProof/>
            <w:sz w:val="22"/>
            <w:szCs w:val="22"/>
          </w:rPr>
          <w:tab/>
        </w:r>
        <w:r w:rsidRPr="00AC711D">
          <w:rPr>
            <w:rStyle w:val="Hyperlink"/>
            <w:noProof/>
          </w:rPr>
          <w:t>Class Victim</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_Toc477757553 \h </w:instrText>
        </w:r>
        <w:r>
          <w:rPr>
            <w:noProof/>
            <w:webHidden/>
          </w:rPr>
        </w:r>
        <w:r>
          <w:rPr>
            <w:noProof/>
            <w:webHidden/>
          </w:rPr>
          <w:fldChar w:fldCharType="separate"/>
        </w:r>
        <w:r>
          <w:rPr>
            <w:noProof/>
            <w:webHidden/>
          </w:rPr>
          <w:t>374</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54" w:history="1">
        <w:r w:rsidRPr="00AC711D">
          <w:rPr>
            <w:rStyle w:val="Hyperlink"/>
            <w:noProof/>
          </w:rPr>
          <w:t>79</w:t>
        </w:r>
        <w:r w:rsidRPr="00925DE6">
          <w:rPr>
            <w:rFonts w:ascii="Calibri" w:hAnsi="Calibri"/>
            <w:noProof/>
            <w:sz w:val="22"/>
            <w:szCs w:val="22"/>
          </w:rPr>
          <w:tab/>
        </w:r>
        <w:r w:rsidRPr="00AC711D">
          <w:rPr>
            <w:rStyle w:val="Hyperlink"/>
            <w:noProof/>
          </w:rPr>
          <w:t>Threat-risk-conceptual-model::Threat and Risk Specific Concepts::Vulnerabilities</w:t>
        </w:r>
        <w:r>
          <w:rPr>
            <w:noProof/>
            <w:webHidden/>
          </w:rPr>
          <w:tab/>
        </w:r>
        <w:r>
          <w:rPr>
            <w:noProof/>
            <w:webHidden/>
          </w:rPr>
          <w:fldChar w:fldCharType="begin"/>
        </w:r>
        <w:r>
          <w:rPr>
            <w:noProof/>
            <w:webHidden/>
          </w:rPr>
          <w:instrText xml:space="preserve"> PAGEREF _Toc477757554 \h </w:instrText>
        </w:r>
        <w:r>
          <w:rPr>
            <w:noProof/>
            <w:webHidden/>
          </w:rPr>
        </w:r>
        <w:r>
          <w:rPr>
            <w:noProof/>
            <w:webHidden/>
          </w:rPr>
          <w:fldChar w:fldCharType="separate"/>
        </w:r>
        <w:r>
          <w:rPr>
            <w:noProof/>
            <w:webHidden/>
          </w:rPr>
          <w:t>375</w:t>
        </w:r>
        <w:r>
          <w:rPr>
            <w:noProof/>
            <w:webHidden/>
          </w:rPr>
          <w:fldChar w:fldCharType="end"/>
        </w:r>
      </w:hyperlink>
    </w:p>
    <w:p w:rsidR="00925DE6" w:rsidRPr="00925DE6" w:rsidRDefault="00925DE6">
      <w:pPr>
        <w:pStyle w:val="TOC2"/>
        <w:rPr>
          <w:rFonts w:ascii="Calibri" w:hAnsi="Calibri"/>
          <w:noProof/>
          <w:sz w:val="22"/>
          <w:szCs w:val="22"/>
        </w:rPr>
      </w:pPr>
      <w:hyperlink w:anchor="_Toc477757555" w:history="1">
        <w:r w:rsidRPr="00AC711D">
          <w:rPr>
            <w:rStyle w:val="Hyperlink"/>
            <w:noProof/>
          </w:rPr>
          <w:t>79.1</w:t>
        </w:r>
        <w:r w:rsidRPr="00925DE6">
          <w:rPr>
            <w:rFonts w:ascii="Calibri" w:hAnsi="Calibri"/>
            <w:noProof/>
            <w:sz w:val="22"/>
            <w:szCs w:val="22"/>
          </w:rPr>
          <w:tab/>
        </w:r>
        <w:r w:rsidRPr="00AC711D">
          <w:rPr>
            <w:rStyle w:val="Hyperlink"/>
            <w:noProof/>
          </w:rPr>
          <w:t>Diagram: Vulnerability</w:t>
        </w:r>
        <w:r>
          <w:rPr>
            <w:noProof/>
            <w:webHidden/>
          </w:rPr>
          <w:tab/>
        </w:r>
        <w:r>
          <w:rPr>
            <w:noProof/>
            <w:webHidden/>
          </w:rPr>
          <w:fldChar w:fldCharType="begin"/>
        </w:r>
        <w:r>
          <w:rPr>
            <w:noProof/>
            <w:webHidden/>
          </w:rPr>
          <w:instrText xml:space="preserve"> PAGEREF _Toc477757555 \h </w:instrText>
        </w:r>
        <w:r>
          <w:rPr>
            <w:noProof/>
            <w:webHidden/>
          </w:rPr>
        </w:r>
        <w:r>
          <w:rPr>
            <w:noProof/>
            <w:webHidden/>
          </w:rPr>
          <w:fldChar w:fldCharType="separate"/>
        </w:r>
        <w:r>
          <w:rPr>
            <w:noProof/>
            <w:webHidden/>
          </w:rPr>
          <w:t>375</w:t>
        </w:r>
        <w:r>
          <w:rPr>
            <w:noProof/>
            <w:webHidden/>
          </w:rPr>
          <w:fldChar w:fldCharType="end"/>
        </w:r>
      </w:hyperlink>
    </w:p>
    <w:p w:rsidR="00925DE6" w:rsidRPr="00925DE6" w:rsidRDefault="00925DE6">
      <w:pPr>
        <w:pStyle w:val="TOC2"/>
        <w:rPr>
          <w:rFonts w:ascii="Calibri" w:hAnsi="Calibri"/>
          <w:noProof/>
          <w:sz w:val="22"/>
          <w:szCs w:val="22"/>
        </w:rPr>
      </w:pPr>
      <w:hyperlink w:anchor="_Toc477757556" w:history="1">
        <w:r w:rsidRPr="00AC711D">
          <w:rPr>
            <w:rStyle w:val="Hyperlink"/>
            <w:noProof/>
          </w:rPr>
          <w:t>79.2</w:t>
        </w:r>
        <w:r w:rsidRPr="00925DE6">
          <w:rPr>
            <w:rFonts w:ascii="Calibri" w:hAnsi="Calibri"/>
            <w:noProof/>
            <w:sz w:val="22"/>
            <w:szCs w:val="22"/>
          </w:rPr>
          <w:tab/>
        </w:r>
        <w:r w:rsidRPr="00AC711D">
          <w:rPr>
            <w:rStyle w:val="Hyperlink"/>
            <w:noProof/>
          </w:rPr>
          <w:t>Diagram: Vulnerability Identifiers</w:t>
        </w:r>
        <w:r>
          <w:rPr>
            <w:noProof/>
            <w:webHidden/>
          </w:rPr>
          <w:tab/>
        </w:r>
        <w:r>
          <w:rPr>
            <w:noProof/>
            <w:webHidden/>
          </w:rPr>
          <w:fldChar w:fldCharType="begin"/>
        </w:r>
        <w:r>
          <w:rPr>
            <w:noProof/>
            <w:webHidden/>
          </w:rPr>
          <w:instrText xml:space="preserve"> PAGEREF _Toc477757556 \h </w:instrText>
        </w:r>
        <w:r>
          <w:rPr>
            <w:noProof/>
            <w:webHidden/>
          </w:rPr>
        </w:r>
        <w:r>
          <w:rPr>
            <w:noProof/>
            <w:webHidden/>
          </w:rPr>
          <w:fldChar w:fldCharType="separate"/>
        </w:r>
        <w:r>
          <w:rPr>
            <w:noProof/>
            <w:webHidden/>
          </w:rPr>
          <w:t>376</w:t>
        </w:r>
        <w:r>
          <w:rPr>
            <w:noProof/>
            <w:webHidden/>
          </w:rPr>
          <w:fldChar w:fldCharType="end"/>
        </w:r>
      </w:hyperlink>
    </w:p>
    <w:p w:rsidR="00925DE6" w:rsidRPr="00925DE6" w:rsidRDefault="00925DE6">
      <w:pPr>
        <w:pStyle w:val="TOC2"/>
        <w:rPr>
          <w:rFonts w:ascii="Calibri" w:hAnsi="Calibri"/>
          <w:noProof/>
          <w:sz w:val="22"/>
          <w:szCs w:val="22"/>
        </w:rPr>
      </w:pPr>
      <w:hyperlink w:anchor="_Toc477757557" w:history="1">
        <w:r w:rsidRPr="00AC711D">
          <w:rPr>
            <w:rStyle w:val="Hyperlink"/>
            <w:noProof/>
          </w:rPr>
          <w:t>79.3</w:t>
        </w:r>
        <w:r w:rsidRPr="00925DE6">
          <w:rPr>
            <w:rFonts w:ascii="Calibri" w:hAnsi="Calibri"/>
            <w:noProof/>
            <w:sz w:val="22"/>
            <w:szCs w:val="22"/>
          </w:rPr>
          <w:tab/>
        </w:r>
        <w:r w:rsidRPr="00AC711D">
          <w:rPr>
            <w:rStyle w:val="Hyperlink"/>
            <w:noProof/>
          </w:rPr>
          <w:t>Class Physical Vulnerability</w:t>
        </w:r>
        <w:r>
          <w:rPr>
            <w:noProof/>
            <w:webHidden/>
          </w:rPr>
          <w:tab/>
        </w:r>
        <w:r>
          <w:rPr>
            <w:noProof/>
            <w:webHidden/>
          </w:rPr>
          <w:fldChar w:fldCharType="begin"/>
        </w:r>
        <w:r>
          <w:rPr>
            <w:noProof/>
            <w:webHidden/>
          </w:rPr>
          <w:instrText xml:space="preserve"> PAGEREF _Toc477757557 \h </w:instrText>
        </w:r>
        <w:r>
          <w:rPr>
            <w:noProof/>
            <w:webHidden/>
          </w:rPr>
        </w:r>
        <w:r>
          <w:rPr>
            <w:noProof/>
            <w:webHidden/>
          </w:rPr>
          <w:fldChar w:fldCharType="separate"/>
        </w:r>
        <w:r>
          <w:rPr>
            <w:noProof/>
            <w:webHidden/>
          </w:rPr>
          <w:t>376</w:t>
        </w:r>
        <w:r>
          <w:rPr>
            <w:noProof/>
            <w:webHidden/>
          </w:rPr>
          <w:fldChar w:fldCharType="end"/>
        </w:r>
      </w:hyperlink>
    </w:p>
    <w:p w:rsidR="00925DE6" w:rsidRPr="00925DE6" w:rsidRDefault="00925DE6">
      <w:pPr>
        <w:pStyle w:val="TOC2"/>
        <w:rPr>
          <w:rFonts w:ascii="Calibri" w:hAnsi="Calibri"/>
          <w:noProof/>
          <w:sz w:val="22"/>
          <w:szCs w:val="22"/>
        </w:rPr>
      </w:pPr>
      <w:hyperlink w:anchor="_Toc477757558" w:history="1">
        <w:r w:rsidRPr="00AC711D">
          <w:rPr>
            <w:rStyle w:val="Hyperlink"/>
            <w:noProof/>
          </w:rPr>
          <w:t>79.4</w:t>
        </w:r>
        <w:r w:rsidRPr="00925DE6">
          <w:rPr>
            <w:rFonts w:ascii="Calibri" w:hAnsi="Calibri"/>
            <w:noProof/>
            <w:sz w:val="22"/>
            <w:szCs w:val="22"/>
          </w:rPr>
          <w:tab/>
        </w:r>
        <w:r w:rsidRPr="00AC711D">
          <w:rPr>
            <w:rStyle w:val="Hyperlink"/>
            <w:noProof/>
          </w:rPr>
          <w:t>Association Class Supporting Condition</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_Toc477757558 \h </w:instrText>
        </w:r>
        <w:r>
          <w:rPr>
            <w:noProof/>
            <w:webHidden/>
          </w:rPr>
        </w:r>
        <w:r>
          <w:rPr>
            <w:noProof/>
            <w:webHidden/>
          </w:rPr>
          <w:fldChar w:fldCharType="separate"/>
        </w:r>
        <w:r>
          <w:rPr>
            <w:noProof/>
            <w:webHidden/>
          </w:rPr>
          <w:t>376</w:t>
        </w:r>
        <w:r>
          <w:rPr>
            <w:noProof/>
            <w:webHidden/>
          </w:rPr>
          <w:fldChar w:fldCharType="end"/>
        </w:r>
      </w:hyperlink>
    </w:p>
    <w:p w:rsidR="00925DE6" w:rsidRPr="00925DE6" w:rsidRDefault="00925DE6">
      <w:pPr>
        <w:pStyle w:val="TOC2"/>
        <w:rPr>
          <w:rFonts w:ascii="Calibri" w:hAnsi="Calibri"/>
          <w:noProof/>
          <w:sz w:val="22"/>
          <w:szCs w:val="22"/>
        </w:rPr>
      </w:pPr>
      <w:hyperlink w:anchor="_Toc477757559" w:history="1">
        <w:r w:rsidRPr="00AC711D">
          <w:rPr>
            <w:rStyle w:val="Hyperlink"/>
            <w:noProof/>
          </w:rPr>
          <w:t>79.5</w:t>
        </w:r>
        <w:r w:rsidRPr="00925DE6">
          <w:rPr>
            <w:rFonts w:ascii="Calibri" w:hAnsi="Calibri"/>
            <w:noProof/>
            <w:sz w:val="22"/>
            <w:szCs w:val="22"/>
          </w:rPr>
          <w:tab/>
        </w:r>
        <w:r w:rsidRPr="00AC711D">
          <w:rPr>
            <w:rStyle w:val="Hyperlink"/>
            <w:noProof/>
          </w:rPr>
          <w:t>Class Vulnerability</w:t>
        </w:r>
        <w:r>
          <w:rPr>
            <w:noProof/>
            <w:webHidden/>
          </w:rPr>
          <w:tab/>
        </w:r>
        <w:r>
          <w:rPr>
            <w:noProof/>
            <w:webHidden/>
          </w:rPr>
          <w:fldChar w:fldCharType="begin"/>
        </w:r>
        <w:r>
          <w:rPr>
            <w:noProof/>
            <w:webHidden/>
          </w:rPr>
          <w:instrText xml:space="preserve"> PAGEREF _Toc477757559 \h </w:instrText>
        </w:r>
        <w:r>
          <w:rPr>
            <w:noProof/>
            <w:webHidden/>
          </w:rPr>
        </w:r>
        <w:r>
          <w:rPr>
            <w:noProof/>
            <w:webHidden/>
          </w:rPr>
          <w:fldChar w:fldCharType="separate"/>
        </w:r>
        <w:r>
          <w:rPr>
            <w:noProof/>
            <w:webHidden/>
          </w:rPr>
          <w:t>377</w:t>
        </w:r>
        <w:r>
          <w:rPr>
            <w:noProof/>
            <w:webHidden/>
          </w:rPr>
          <w:fldChar w:fldCharType="end"/>
        </w:r>
      </w:hyperlink>
    </w:p>
    <w:p w:rsidR="00925DE6" w:rsidRPr="00925DE6" w:rsidRDefault="00925DE6">
      <w:pPr>
        <w:pStyle w:val="TOC2"/>
        <w:rPr>
          <w:rFonts w:ascii="Calibri" w:hAnsi="Calibri"/>
          <w:noProof/>
          <w:sz w:val="22"/>
          <w:szCs w:val="22"/>
        </w:rPr>
      </w:pPr>
      <w:hyperlink w:anchor="_Toc477757560" w:history="1">
        <w:r w:rsidRPr="00AC711D">
          <w:rPr>
            <w:rStyle w:val="Hyperlink"/>
            <w:noProof/>
          </w:rPr>
          <w:t>79.6</w:t>
        </w:r>
        <w:r w:rsidRPr="00925DE6">
          <w:rPr>
            <w:rFonts w:ascii="Calibri" w:hAnsi="Calibri"/>
            <w:noProof/>
            <w:sz w:val="22"/>
            <w:szCs w:val="22"/>
          </w:rPr>
          <w:tab/>
        </w:r>
        <w:r w:rsidRPr="00AC711D">
          <w:rPr>
            <w:rStyle w:val="Hyperlink"/>
            <w:noProof/>
          </w:rPr>
          <w:t>Class Vulnerability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_Toc477757560 \h </w:instrText>
        </w:r>
        <w:r>
          <w:rPr>
            <w:noProof/>
            <w:webHidden/>
          </w:rPr>
        </w:r>
        <w:r>
          <w:rPr>
            <w:noProof/>
            <w:webHidden/>
          </w:rPr>
          <w:fldChar w:fldCharType="separate"/>
        </w:r>
        <w:r>
          <w:rPr>
            <w:noProof/>
            <w:webHidden/>
          </w:rPr>
          <w:t>377</w:t>
        </w:r>
        <w:r>
          <w:rPr>
            <w:noProof/>
            <w:webHidden/>
          </w:rPr>
          <w:fldChar w:fldCharType="end"/>
        </w:r>
      </w:hyperlink>
    </w:p>
    <w:p w:rsidR="00925DE6" w:rsidRPr="00925DE6" w:rsidRDefault="00925DE6">
      <w:pPr>
        <w:pStyle w:val="TOC2"/>
        <w:rPr>
          <w:rFonts w:ascii="Calibri" w:hAnsi="Calibri"/>
          <w:noProof/>
          <w:sz w:val="22"/>
          <w:szCs w:val="22"/>
        </w:rPr>
      </w:pPr>
      <w:hyperlink w:anchor="_Toc477757561" w:history="1">
        <w:r w:rsidRPr="00AC711D">
          <w:rPr>
            <w:rStyle w:val="Hyperlink"/>
            <w:noProof/>
          </w:rPr>
          <w:t>79.7</w:t>
        </w:r>
        <w:r w:rsidRPr="00925DE6">
          <w:rPr>
            <w:rFonts w:ascii="Calibri" w:hAnsi="Calibri"/>
            <w:noProof/>
            <w:sz w:val="22"/>
            <w:szCs w:val="22"/>
          </w:rPr>
          <w:tab/>
        </w:r>
        <w:r w:rsidRPr="00AC711D">
          <w:rPr>
            <w:rStyle w:val="Hyperlink"/>
            <w:noProof/>
          </w:rPr>
          <w:t>Class Vulnerability Metric</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_Toc477757561 \h </w:instrText>
        </w:r>
        <w:r>
          <w:rPr>
            <w:noProof/>
            <w:webHidden/>
          </w:rPr>
        </w:r>
        <w:r>
          <w:rPr>
            <w:noProof/>
            <w:webHidden/>
          </w:rPr>
          <w:fldChar w:fldCharType="separate"/>
        </w:r>
        <w:r>
          <w:rPr>
            <w:noProof/>
            <w:webHidden/>
          </w:rPr>
          <w:t>377</w:t>
        </w:r>
        <w:r>
          <w:rPr>
            <w:noProof/>
            <w:webHidden/>
          </w:rPr>
          <w:fldChar w:fldCharType="end"/>
        </w:r>
      </w:hyperlink>
    </w:p>
    <w:p w:rsidR="00925DE6" w:rsidRPr="00925DE6" w:rsidRDefault="00925DE6">
      <w:pPr>
        <w:pStyle w:val="TOC2"/>
        <w:rPr>
          <w:rFonts w:ascii="Calibri" w:hAnsi="Calibri"/>
          <w:noProof/>
          <w:sz w:val="22"/>
          <w:szCs w:val="22"/>
        </w:rPr>
      </w:pPr>
      <w:hyperlink w:anchor="_Toc477757562" w:history="1">
        <w:r w:rsidRPr="00AC711D">
          <w:rPr>
            <w:rStyle w:val="Hyperlink"/>
            <w:noProof/>
          </w:rPr>
          <w:t>79.8</w:t>
        </w:r>
        <w:r w:rsidRPr="00925DE6">
          <w:rPr>
            <w:rFonts w:ascii="Calibri" w:hAnsi="Calibri"/>
            <w:noProof/>
            <w:sz w:val="22"/>
            <w:szCs w:val="22"/>
          </w:rPr>
          <w:tab/>
        </w:r>
        <w:r w:rsidRPr="00AC711D">
          <w:rPr>
            <w:rStyle w:val="Hyperlink"/>
            <w:noProof/>
          </w:rPr>
          <w:t>Association Class Vulnerability of Resource</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_Toc477757562 \h </w:instrText>
        </w:r>
        <w:r>
          <w:rPr>
            <w:noProof/>
            <w:webHidden/>
          </w:rPr>
        </w:r>
        <w:r>
          <w:rPr>
            <w:noProof/>
            <w:webHidden/>
          </w:rPr>
          <w:fldChar w:fldCharType="separate"/>
        </w:r>
        <w:r>
          <w:rPr>
            <w:noProof/>
            <w:webHidden/>
          </w:rPr>
          <w:t>378</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63" w:history="1">
        <w:r w:rsidRPr="00AC711D">
          <w:rPr>
            <w:rStyle w:val="Hyperlink"/>
            <w:noProof/>
          </w:rPr>
          <w:t>80</w:t>
        </w:r>
        <w:r w:rsidRPr="00925DE6">
          <w:rPr>
            <w:rFonts w:ascii="Calibri" w:hAnsi="Calibri"/>
            <w:noProof/>
            <w:sz w:val="22"/>
            <w:szCs w:val="22"/>
          </w:rPr>
          <w:tab/>
        </w:r>
        <w:r w:rsidRPr="00AC711D">
          <w:rPr>
            <w:rStyle w:val="Hyperlink"/>
            <w:noProof/>
          </w:rPr>
          <w:t>Threat-risk-conceptual-model::Threat and Risk Specific Concepts::Vulnerabilities::Cyber Vulnerabilities</w:t>
        </w:r>
        <w:r>
          <w:rPr>
            <w:noProof/>
            <w:webHidden/>
          </w:rPr>
          <w:tab/>
        </w:r>
        <w:r>
          <w:rPr>
            <w:noProof/>
            <w:webHidden/>
          </w:rPr>
          <w:fldChar w:fldCharType="begin"/>
        </w:r>
        <w:r>
          <w:rPr>
            <w:noProof/>
            <w:webHidden/>
          </w:rPr>
          <w:instrText xml:space="preserve"> PAGEREF _Toc477757563 \h </w:instrText>
        </w:r>
        <w:r>
          <w:rPr>
            <w:noProof/>
            <w:webHidden/>
          </w:rPr>
        </w:r>
        <w:r>
          <w:rPr>
            <w:noProof/>
            <w:webHidden/>
          </w:rPr>
          <w:fldChar w:fldCharType="separate"/>
        </w:r>
        <w:r>
          <w:rPr>
            <w:noProof/>
            <w:webHidden/>
          </w:rPr>
          <w:t>379</w:t>
        </w:r>
        <w:r>
          <w:rPr>
            <w:noProof/>
            <w:webHidden/>
          </w:rPr>
          <w:fldChar w:fldCharType="end"/>
        </w:r>
      </w:hyperlink>
    </w:p>
    <w:p w:rsidR="00925DE6" w:rsidRPr="00925DE6" w:rsidRDefault="00925DE6">
      <w:pPr>
        <w:pStyle w:val="TOC2"/>
        <w:rPr>
          <w:rFonts w:ascii="Calibri" w:hAnsi="Calibri"/>
          <w:noProof/>
          <w:sz w:val="22"/>
          <w:szCs w:val="22"/>
        </w:rPr>
      </w:pPr>
      <w:hyperlink w:anchor="_Toc477757564" w:history="1">
        <w:r w:rsidRPr="00AC711D">
          <w:rPr>
            <w:rStyle w:val="Hyperlink"/>
            <w:noProof/>
          </w:rPr>
          <w:t>80.1</w:t>
        </w:r>
        <w:r w:rsidRPr="00925DE6">
          <w:rPr>
            <w:rFonts w:ascii="Calibri" w:hAnsi="Calibri"/>
            <w:noProof/>
            <w:sz w:val="22"/>
            <w:szCs w:val="22"/>
          </w:rPr>
          <w:tab/>
        </w:r>
        <w:r w:rsidRPr="00AC711D">
          <w:rPr>
            <w:rStyle w:val="Hyperlink"/>
            <w:noProof/>
          </w:rPr>
          <w:t>Diagram: Cyber Vulnerability</w:t>
        </w:r>
        <w:r>
          <w:rPr>
            <w:noProof/>
            <w:webHidden/>
          </w:rPr>
          <w:tab/>
        </w:r>
        <w:r>
          <w:rPr>
            <w:noProof/>
            <w:webHidden/>
          </w:rPr>
          <w:fldChar w:fldCharType="begin"/>
        </w:r>
        <w:r>
          <w:rPr>
            <w:noProof/>
            <w:webHidden/>
          </w:rPr>
          <w:instrText xml:space="preserve"> PAGEREF _Toc477757564 \h </w:instrText>
        </w:r>
        <w:r>
          <w:rPr>
            <w:noProof/>
            <w:webHidden/>
          </w:rPr>
        </w:r>
        <w:r>
          <w:rPr>
            <w:noProof/>
            <w:webHidden/>
          </w:rPr>
          <w:fldChar w:fldCharType="separate"/>
        </w:r>
        <w:r>
          <w:rPr>
            <w:noProof/>
            <w:webHidden/>
          </w:rPr>
          <w:t>379</w:t>
        </w:r>
        <w:r>
          <w:rPr>
            <w:noProof/>
            <w:webHidden/>
          </w:rPr>
          <w:fldChar w:fldCharType="end"/>
        </w:r>
      </w:hyperlink>
    </w:p>
    <w:p w:rsidR="00925DE6" w:rsidRPr="00925DE6" w:rsidRDefault="00925DE6">
      <w:pPr>
        <w:pStyle w:val="TOC2"/>
        <w:rPr>
          <w:rFonts w:ascii="Calibri" w:hAnsi="Calibri"/>
          <w:noProof/>
          <w:sz w:val="22"/>
          <w:szCs w:val="22"/>
        </w:rPr>
      </w:pPr>
      <w:hyperlink w:anchor="_Toc477757565" w:history="1">
        <w:r w:rsidRPr="00AC711D">
          <w:rPr>
            <w:rStyle w:val="Hyperlink"/>
            <w:noProof/>
          </w:rPr>
          <w:t>80.2</w:t>
        </w:r>
        <w:r w:rsidRPr="00925DE6">
          <w:rPr>
            <w:rFonts w:ascii="Calibri" w:hAnsi="Calibri"/>
            <w:noProof/>
            <w:sz w:val="22"/>
            <w:szCs w:val="22"/>
          </w:rPr>
          <w:tab/>
        </w:r>
        <w:r w:rsidRPr="00AC711D">
          <w:rPr>
            <w:rStyle w:val="Hyperlink"/>
            <w:noProof/>
          </w:rPr>
          <w:t>Class Communications Vulnerability</w:t>
        </w:r>
        <w:r>
          <w:rPr>
            <w:noProof/>
            <w:webHidden/>
          </w:rPr>
          <w:tab/>
        </w:r>
        <w:r>
          <w:rPr>
            <w:noProof/>
            <w:webHidden/>
          </w:rPr>
          <w:fldChar w:fldCharType="begin"/>
        </w:r>
        <w:r>
          <w:rPr>
            <w:noProof/>
            <w:webHidden/>
          </w:rPr>
          <w:instrText xml:space="preserve"> PAGEREF _Toc477757565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66" w:history="1">
        <w:r w:rsidRPr="00AC711D">
          <w:rPr>
            <w:rStyle w:val="Hyperlink"/>
            <w:noProof/>
          </w:rPr>
          <w:t>80.3</w:t>
        </w:r>
        <w:r w:rsidRPr="00925DE6">
          <w:rPr>
            <w:rFonts w:ascii="Calibri" w:hAnsi="Calibri"/>
            <w:noProof/>
            <w:sz w:val="22"/>
            <w:szCs w:val="22"/>
          </w:rPr>
          <w:tab/>
        </w:r>
        <w:r w:rsidRPr="00AC711D">
          <w:rPr>
            <w:rStyle w:val="Hyperlink"/>
            <w:noProof/>
          </w:rPr>
          <w:t>Class CVE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_Toc477757566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67" w:history="1">
        <w:r w:rsidRPr="00AC711D">
          <w:rPr>
            <w:rStyle w:val="Hyperlink"/>
            <w:noProof/>
          </w:rPr>
          <w:t>80.4</w:t>
        </w:r>
        <w:r w:rsidRPr="00925DE6">
          <w:rPr>
            <w:rFonts w:ascii="Calibri" w:hAnsi="Calibri"/>
            <w:noProof/>
            <w:sz w:val="22"/>
            <w:szCs w:val="22"/>
          </w:rPr>
          <w:tab/>
        </w:r>
        <w:r w:rsidRPr="00AC711D">
          <w:rPr>
            <w:rStyle w:val="Hyperlink"/>
            <w:noProof/>
          </w:rPr>
          <w:t>Class Cyber Vulnerability</w:t>
        </w:r>
        <w:r>
          <w:rPr>
            <w:noProof/>
            <w:webHidden/>
          </w:rPr>
          <w:tab/>
        </w:r>
        <w:r>
          <w:rPr>
            <w:noProof/>
            <w:webHidden/>
          </w:rPr>
          <w:fldChar w:fldCharType="begin"/>
        </w:r>
        <w:r>
          <w:rPr>
            <w:noProof/>
            <w:webHidden/>
          </w:rPr>
          <w:instrText xml:space="preserve"> PAGEREF _Toc477757567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68" w:history="1">
        <w:r w:rsidRPr="00AC711D">
          <w:rPr>
            <w:rStyle w:val="Hyperlink"/>
            <w:noProof/>
          </w:rPr>
          <w:t>80.5</w:t>
        </w:r>
        <w:r w:rsidRPr="00925DE6">
          <w:rPr>
            <w:rFonts w:ascii="Calibri" w:hAnsi="Calibri"/>
            <w:noProof/>
            <w:sz w:val="22"/>
            <w:szCs w:val="22"/>
          </w:rPr>
          <w:tab/>
        </w:r>
        <w:r w:rsidRPr="00AC711D">
          <w:rPr>
            <w:rStyle w:val="Hyperlink"/>
            <w:noProof/>
          </w:rPr>
          <w:t>Class Information System Vulnerability</w:t>
        </w:r>
        <w:r>
          <w:rPr>
            <w:noProof/>
            <w:webHidden/>
          </w:rPr>
          <w:tab/>
        </w:r>
        <w:r>
          <w:rPr>
            <w:noProof/>
            <w:webHidden/>
          </w:rPr>
          <w:fldChar w:fldCharType="begin"/>
        </w:r>
        <w:r>
          <w:rPr>
            <w:noProof/>
            <w:webHidden/>
          </w:rPr>
          <w:instrText xml:space="preserve"> PAGEREF _Toc477757568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69" w:history="1">
        <w:r w:rsidRPr="00AC711D">
          <w:rPr>
            <w:rStyle w:val="Hyperlink"/>
            <w:noProof/>
          </w:rPr>
          <w:t>80.6</w:t>
        </w:r>
        <w:r w:rsidRPr="00925DE6">
          <w:rPr>
            <w:rFonts w:ascii="Calibri" w:hAnsi="Calibri"/>
            <w:noProof/>
            <w:sz w:val="22"/>
            <w:szCs w:val="22"/>
          </w:rPr>
          <w:tab/>
        </w:r>
        <w:r w:rsidRPr="00AC711D">
          <w:rPr>
            <w:rStyle w:val="Hyperlink"/>
            <w:noProof/>
          </w:rPr>
          <w:t>Class Information Vulnerability</w:t>
        </w:r>
        <w:r>
          <w:rPr>
            <w:noProof/>
            <w:webHidden/>
          </w:rPr>
          <w:tab/>
        </w:r>
        <w:r>
          <w:rPr>
            <w:noProof/>
            <w:webHidden/>
          </w:rPr>
          <w:fldChar w:fldCharType="begin"/>
        </w:r>
        <w:r>
          <w:rPr>
            <w:noProof/>
            <w:webHidden/>
          </w:rPr>
          <w:instrText xml:space="preserve"> PAGEREF _Toc477757569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70" w:history="1">
        <w:r w:rsidRPr="00AC711D">
          <w:rPr>
            <w:rStyle w:val="Hyperlink"/>
            <w:noProof/>
          </w:rPr>
          <w:t>80.7</w:t>
        </w:r>
        <w:r w:rsidRPr="00925DE6">
          <w:rPr>
            <w:rFonts w:ascii="Calibri" w:hAnsi="Calibri"/>
            <w:noProof/>
            <w:sz w:val="22"/>
            <w:szCs w:val="22"/>
          </w:rPr>
          <w:tab/>
        </w:r>
        <w:r w:rsidRPr="00AC711D">
          <w:rPr>
            <w:rStyle w:val="Hyperlink"/>
            <w:noProof/>
          </w:rPr>
          <w:t>Class OSVDB Identifier</w:t>
        </w:r>
        <w:r w:rsidRPr="00AC711D">
          <w:rPr>
            <w:rStyle w:val="Hyperlink"/>
            <w:rFonts w:cs="Arial"/>
            <w:noProof/>
          </w:rPr>
          <w:t xml:space="preserve">  &lt;&lt;Value&gt;&gt;</w:t>
        </w:r>
        <w:r>
          <w:rPr>
            <w:noProof/>
            <w:webHidden/>
          </w:rPr>
          <w:tab/>
        </w:r>
        <w:r>
          <w:rPr>
            <w:noProof/>
            <w:webHidden/>
          </w:rPr>
          <w:fldChar w:fldCharType="begin"/>
        </w:r>
        <w:r>
          <w:rPr>
            <w:noProof/>
            <w:webHidden/>
          </w:rPr>
          <w:instrText xml:space="preserve"> PAGEREF _Toc477757570 \h </w:instrText>
        </w:r>
        <w:r>
          <w:rPr>
            <w:noProof/>
            <w:webHidden/>
          </w:rPr>
        </w:r>
        <w:r>
          <w:rPr>
            <w:noProof/>
            <w:webHidden/>
          </w:rPr>
          <w:fldChar w:fldCharType="separate"/>
        </w:r>
        <w:r>
          <w:rPr>
            <w:noProof/>
            <w:webHidden/>
          </w:rPr>
          <w:t>380</w:t>
        </w:r>
        <w:r>
          <w:rPr>
            <w:noProof/>
            <w:webHidden/>
          </w:rPr>
          <w:fldChar w:fldCharType="end"/>
        </w:r>
      </w:hyperlink>
    </w:p>
    <w:p w:rsidR="00925DE6" w:rsidRPr="00925DE6" w:rsidRDefault="00925DE6">
      <w:pPr>
        <w:pStyle w:val="TOC2"/>
        <w:rPr>
          <w:rFonts w:ascii="Calibri" w:hAnsi="Calibri"/>
          <w:noProof/>
          <w:sz w:val="22"/>
          <w:szCs w:val="22"/>
        </w:rPr>
      </w:pPr>
      <w:hyperlink w:anchor="_Toc477757571" w:history="1">
        <w:r w:rsidRPr="00AC711D">
          <w:rPr>
            <w:rStyle w:val="Hyperlink"/>
            <w:noProof/>
          </w:rPr>
          <w:t>80.8</w:t>
        </w:r>
        <w:r w:rsidRPr="00925DE6">
          <w:rPr>
            <w:rFonts w:ascii="Calibri" w:hAnsi="Calibri"/>
            <w:noProof/>
            <w:sz w:val="22"/>
            <w:szCs w:val="22"/>
          </w:rPr>
          <w:tab/>
        </w:r>
        <w:r w:rsidRPr="00AC711D">
          <w:rPr>
            <w:rStyle w:val="Hyperlink"/>
            <w:noProof/>
          </w:rPr>
          <w:t>Class Software Vulnerability</w:t>
        </w:r>
        <w:r>
          <w:rPr>
            <w:noProof/>
            <w:webHidden/>
          </w:rPr>
          <w:tab/>
        </w:r>
        <w:r>
          <w:rPr>
            <w:noProof/>
            <w:webHidden/>
          </w:rPr>
          <w:fldChar w:fldCharType="begin"/>
        </w:r>
        <w:r>
          <w:rPr>
            <w:noProof/>
            <w:webHidden/>
          </w:rPr>
          <w:instrText xml:space="preserve"> PAGEREF _Toc477757571 \h </w:instrText>
        </w:r>
        <w:r>
          <w:rPr>
            <w:noProof/>
            <w:webHidden/>
          </w:rPr>
        </w:r>
        <w:r>
          <w:rPr>
            <w:noProof/>
            <w:webHidden/>
          </w:rPr>
          <w:fldChar w:fldCharType="separate"/>
        </w:r>
        <w:r>
          <w:rPr>
            <w:noProof/>
            <w:webHidden/>
          </w:rPr>
          <w:t>381</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72" w:history="1">
        <w:r w:rsidRPr="00AC711D">
          <w:rPr>
            <w:rStyle w:val="Hyperlink"/>
            <w:noProof/>
          </w:rPr>
          <w:t>81</w:t>
        </w:r>
        <w:r w:rsidRPr="00925DE6">
          <w:rPr>
            <w:rFonts w:ascii="Calibri" w:hAnsi="Calibri"/>
            <w:noProof/>
            <w:sz w:val="22"/>
            <w:szCs w:val="22"/>
          </w:rPr>
          <w:tab/>
        </w:r>
        <w:r w:rsidRPr="00AC711D">
          <w:rPr>
            <w:rStyle w:val="Hyperlink"/>
            <w:noProof/>
          </w:rPr>
          <w:t>Threat-risk-conceptual-model::Threat and Risk Specific Concepts::Vulnerabilities::Vulnerability Vectors</w:t>
        </w:r>
        <w:r>
          <w:rPr>
            <w:noProof/>
            <w:webHidden/>
          </w:rPr>
          <w:tab/>
        </w:r>
        <w:r>
          <w:rPr>
            <w:noProof/>
            <w:webHidden/>
          </w:rPr>
          <w:fldChar w:fldCharType="begin"/>
        </w:r>
        <w:r>
          <w:rPr>
            <w:noProof/>
            <w:webHidden/>
          </w:rPr>
          <w:instrText xml:space="preserve"> PAGEREF _Toc477757572 \h </w:instrText>
        </w:r>
        <w:r>
          <w:rPr>
            <w:noProof/>
            <w:webHidden/>
          </w:rPr>
        </w:r>
        <w:r>
          <w:rPr>
            <w:noProof/>
            <w:webHidden/>
          </w:rPr>
          <w:fldChar w:fldCharType="separate"/>
        </w:r>
        <w:r>
          <w:rPr>
            <w:noProof/>
            <w:webHidden/>
          </w:rPr>
          <w:t>382</w:t>
        </w:r>
        <w:r>
          <w:rPr>
            <w:noProof/>
            <w:webHidden/>
          </w:rPr>
          <w:fldChar w:fldCharType="end"/>
        </w:r>
      </w:hyperlink>
    </w:p>
    <w:p w:rsidR="00925DE6" w:rsidRPr="00925DE6" w:rsidRDefault="00925DE6">
      <w:pPr>
        <w:pStyle w:val="TOC2"/>
        <w:rPr>
          <w:rFonts w:ascii="Calibri" w:hAnsi="Calibri"/>
          <w:noProof/>
          <w:sz w:val="22"/>
          <w:szCs w:val="22"/>
        </w:rPr>
      </w:pPr>
      <w:hyperlink w:anchor="_Toc477757573" w:history="1">
        <w:r w:rsidRPr="00AC711D">
          <w:rPr>
            <w:rStyle w:val="Hyperlink"/>
            <w:noProof/>
          </w:rPr>
          <w:t>81.1</w:t>
        </w:r>
        <w:r w:rsidRPr="00925DE6">
          <w:rPr>
            <w:rFonts w:ascii="Calibri" w:hAnsi="Calibri"/>
            <w:noProof/>
            <w:sz w:val="22"/>
            <w:szCs w:val="22"/>
          </w:rPr>
          <w:tab/>
        </w:r>
        <w:r w:rsidRPr="00AC711D">
          <w:rPr>
            <w:rStyle w:val="Hyperlink"/>
            <w:noProof/>
          </w:rPr>
          <w:t>Diagram: Vulnerability Vectors</w:t>
        </w:r>
        <w:r>
          <w:rPr>
            <w:noProof/>
            <w:webHidden/>
          </w:rPr>
          <w:tab/>
        </w:r>
        <w:r>
          <w:rPr>
            <w:noProof/>
            <w:webHidden/>
          </w:rPr>
          <w:fldChar w:fldCharType="begin"/>
        </w:r>
        <w:r>
          <w:rPr>
            <w:noProof/>
            <w:webHidden/>
          </w:rPr>
          <w:instrText xml:space="preserve"> PAGEREF _Toc477757573 \h </w:instrText>
        </w:r>
        <w:r>
          <w:rPr>
            <w:noProof/>
            <w:webHidden/>
          </w:rPr>
        </w:r>
        <w:r>
          <w:rPr>
            <w:noProof/>
            <w:webHidden/>
          </w:rPr>
          <w:fldChar w:fldCharType="separate"/>
        </w:r>
        <w:r>
          <w:rPr>
            <w:noProof/>
            <w:webHidden/>
          </w:rPr>
          <w:t>383</w:t>
        </w:r>
        <w:r>
          <w:rPr>
            <w:noProof/>
            <w:webHidden/>
          </w:rPr>
          <w:fldChar w:fldCharType="end"/>
        </w:r>
      </w:hyperlink>
    </w:p>
    <w:p w:rsidR="00925DE6" w:rsidRPr="00925DE6" w:rsidRDefault="00925DE6">
      <w:pPr>
        <w:pStyle w:val="TOC2"/>
        <w:rPr>
          <w:rFonts w:ascii="Calibri" w:hAnsi="Calibri"/>
          <w:noProof/>
          <w:sz w:val="22"/>
          <w:szCs w:val="22"/>
        </w:rPr>
      </w:pPr>
      <w:hyperlink w:anchor="_Toc477757574" w:history="1">
        <w:r w:rsidRPr="00AC711D">
          <w:rPr>
            <w:rStyle w:val="Hyperlink"/>
            <w:noProof/>
          </w:rPr>
          <w:t>81.2</w:t>
        </w:r>
        <w:r w:rsidRPr="00925DE6">
          <w:rPr>
            <w:rFonts w:ascii="Calibri" w:hAnsi="Calibri"/>
            <w:noProof/>
            <w:sz w:val="22"/>
            <w:szCs w:val="22"/>
          </w:rPr>
          <w:tab/>
        </w:r>
        <w:r w:rsidRPr="00AC711D">
          <w:rPr>
            <w:rStyle w:val="Hyperlink"/>
            <w:noProof/>
          </w:rPr>
          <w:t>Class CVSS Score</w:t>
        </w:r>
        <w:r w:rsidRPr="00AC711D">
          <w:rPr>
            <w:rStyle w:val="Hyperlink"/>
            <w:rFonts w:cs="Arial"/>
            <w:noProof/>
          </w:rPr>
          <w:t xml:space="preserve">  &lt;&lt;Quantity Kind&gt;&gt;</w:t>
        </w:r>
        <w:r>
          <w:rPr>
            <w:noProof/>
            <w:webHidden/>
          </w:rPr>
          <w:tab/>
        </w:r>
        <w:r>
          <w:rPr>
            <w:noProof/>
            <w:webHidden/>
          </w:rPr>
          <w:fldChar w:fldCharType="begin"/>
        </w:r>
        <w:r>
          <w:rPr>
            <w:noProof/>
            <w:webHidden/>
          </w:rPr>
          <w:instrText xml:space="preserve"> PAGEREF _Toc477757574 \h </w:instrText>
        </w:r>
        <w:r>
          <w:rPr>
            <w:noProof/>
            <w:webHidden/>
          </w:rPr>
        </w:r>
        <w:r>
          <w:rPr>
            <w:noProof/>
            <w:webHidden/>
          </w:rPr>
          <w:fldChar w:fldCharType="separate"/>
        </w:r>
        <w:r>
          <w:rPr>
            <w:noProof/>
            <w:webHidden/>
          </w:rPr>
          <w:t>384</w:t>
        </w:r>
        <w:r>
          <w:rPr>
            <w:noProof/>
            <w:webHidden/>
          </w:rPr>
          <w:fldChar w:fldCharType="end"/>
        </w:r>
      </w:hyperlink>
    </w:p>
    <w:p w:rsidR="00925DE6" w:rsidRPr="00925DE6" w:rsidRDefault="00925DE6">
      <w:pPr>
        <w:pStyle w:val="TOC3"/>
        <w:rPr>
          <w:rFonts w:ascii="Calibri" w:hAnsi="Calibri"/>
          <w:noProof/>
          <w:sz w:val="22"/>
          <w:szCs w:val="22"/>
        </w:rPr>
      </w:pPr>
      <w:hyperlink w:anchor="_Toc477757575" w:history="1">
        <w:r w:rsidRPr="00AC711D">
          <w:rPr>
            <w:rStyle w:val="Hyperlink"/>
            <w:noProof/>
          </w:rPr>
          <w:t>81.2.1</w:t>
        </w:r>
        <w:r w:rsidRPr="00925DE6">
          <w:rPr>
            <w:rFonts w:ascii="Calibri" w:hAnsi="Calibri"/>
            <w:noProof/>
            <w:sz w:val="22"/>
            <w:szCs w:val="22"/>
          </w:rPr>
          <w:tab/>
        </w:r>
        <w:r w:rsidRPr="00AC711D">
          <w:rPr>
            <w:rStyle w:val="Hyperlink"/>
            <w:noProof/>
          </w:rPr>
          <w:t>Enumeration Access Complexity</w:t>
        </w:r>
        <w:r>
          <w:rPr>
            <w:noProof/>
            <w:webHidden/>
          </w:rPr>
          <w:tab/>
        </w:r>
        <w:r>
          <w:rPr>
            <w:noProof/>
            <w:webHidden/>
          </w:rPr>
          <w:fldChar w:fldCharType="begin"/>
        </w:r>
        <w:r>
          <w:rPr>
            <w:noProof/>
            <w:webHidden/>
          </w:rPr>
          <w:instrText xml:space="preserve"> PAGEREF _Toc477757575 \h </w:instrText>
        </w:r>
        <w:r>
          <w:rPr>
            <w:noProof/>
            <w:webHidden/>
          </w:rPr>
        </w:r>
        <w:r>
          <w:rPr>
            <w:noProof/>
            <w:webHidden/>
          </w:rPr>
          <w:fldChar w:fldCharType="separate"/>
        </w:r>
        <w:r>
          <w:rPr>
            <w:noProof/>
            <w:webHidden/>
          </w:rPr>
          <w:t>384</w:t>
        </w:r>
        <w:r>
          <w:rPr>
            <w:noProof/>
            <w:webHidden/>
          </w:rPr>
          <w:fldChar w:fldCharType="end"/>
        </w:r>
      </w:hyperlink>
    </w:p>
    <w:p w:rsidR="00925DE6" w:rsidRPr="00925DE6" w:rsidRDefault="00925DE6">
      <w:pPr>
        <w:pStyle w:val="TOC3"/>
        <w:rPr>
          <w:rFonts w:ascii="Calibri" w:hAnsi="Calibri"/>
          <w:noProof/>
          <w:sz w:val="22"/>
          <w:szCs w:val="22"/>
        </w:rPr>
      </w:pPr>
      <w:hyperlink w:anchor="_Toc477757576" w:history="1">
        <w:r w:rsidRPr="00AC711D">
          <w:rPr>
            <w:rStyle w:val="Hyperlink"/>
            <w:noProof/>
          </w:rPr>
          <w:t>81.2.2</w:t>
        </w:r>
        <w:r w:rsidRPr="00925DE6">
          <w:rPr>
            <w:rFonts w:ascii="Calibri" w:hAnsi="Calibri"/>
            <w:noProof/>
            <w:sz w:val="22"/>
            <w:szCs w:val="22"/>
          </w:rPr>
          <w:tab/>
        </w:r>
        <w:r w:rsidRPr="00AC711D">
          <w:rPr>
            <w:rStyle w:val="Hyperlink"/>
            <w:noProof/>
          </w:rPr>
          <w:t>Enumeration Access Vector</w:t>
        </w:r>
        <w:r>
          <w:rPr>
            <w:noProof/>
            <w:webHidden/>
          </w:rPr>
          <w:tab/>
        </w:r>
        <w:r>
          <w:rPr>
            <w:noProof/>
            <w:webHidden/>
          </w:rPr>
          <w:fldChar w:fldCharType="begin"/>
        </w:r>
        <w:r>
          <w:rPr>
            <w:noProof/>
            <w:webHidden/>
          </w:rPr>
          <w:instrText xml:space="preserve"> PAGEREF _Toc477757576 \h </w:instrText>
        </w:r>
        <w:r>
          <w:rPr>
            <w:noProof/>
            <w:webHidden/>
          </w:rPr>
        </w:r>
        <w:r>
          <w:rPr>
            <w:noProof/>
            <w:webHidden/>
          </w:rPr>
          <w:fldChar w:fldCharType="separate"/>
        </w:r>
        <w:r>
          <w:rPr>
            <w:noProof/>
            <w:webHidden/>
          </w:rPr>
          <w:t>385</w:t>
        </w:r>
        <w:r>
          <w:rPr>
            <w:noProof/>
            <w:webHidden/>
          </w:rPr>
          <w:fldChar w:fldCharType="end"/>
        </w:r>
      </w:hyperlink>
    </w:p>
    <w:p w:rsidR="00925DE6" w:rsidRPr="00925DE6" w:rsidRDefault="00925DE6">
      <w:pPr>
        <w:pStyle w:val="TOC3"/>
        <w:rPr>
          <w:rFonts w:ascii="Calibri" w:hAnsi="Calibri"/>
          <w:noProof/>
          <w:sz w:val="22"/>
          <w:szCs w:val="22"/>
        </w:rPr>
      </w:pPr>
      <w:hyperlink w:anchor="_Toc477757577" w:history="1">
        <w:r w:rsidRPr="00AC711D">
          <w:rPr>
            <w:rStyle w:val="Hyperlink"/>
            <w:noProof/>
          </w:rPr>
          <w:t>81.2.3</w:t>
        </w:r>
        <w:r w:rsidRPr="00925DE6">
          <w:rPr>
            <w:rFonts w:ascii="Calibri" w:hAnsi="Calibri"/>
            <w:noProof/>
            <w:sz w:val="22"/>
            <w:szCs w:val="22"/>
          </w:rPr>
          <w:tab/>
        </w:r>
        <w:r w:rsidRPr="00AC711D">
          <w:rPr>
            <w:rStyle w:val="Hyperlink"/>
            <w:noProof/>
          </w:rPr>
          <w:t>Enumeration Authentication</w:t>
        </w:r>
        <w:r>
          <w:rPr>
            <w:noProof/>
            <w:webHidden/>
          </w:rPr>
          <w:tab/>
        </w:r>
        <w:r>
          <w:rPr>
            <w:noProof/>
            <w:webHidden/>
          </w:rPr>
          <w:fldChar w:fldCharType="begin"/>
        </w:r>
        <w:r>
          <w:rPr>
            <w:noProof/>
            <w:webHidden/>
          </w:rPr>
          <w:instrText xml:space="preserve"> PAGEREF _Toc477757577 \h </w:instrText>
        </w:r>
        <w:r>
          <w:rPr>
            <w:noProof/>
            <w:webHidden/>
          </w:rPr>
        </w:r>
        <w:r>
          <w:rPr>
            <w:noProof/>
            <w:webHidden/>
          </w:rPr>
          <w:fldChar w:fldCharType="separate"/>
        </w:r>
        <w:r>
          <w:rPr>
            <w:noProof/>
            <w:webHidden/>
          </w:rPr>
          <w:t>385</w:t>
        </w:r>
        <w:r>
          <w:rPr>
            <w:noProof/>
            <w:webHidden/>
          </w:rPr>
          <w:fldChar w:fldCharType="end"/>
        </w:r>
      </w:hyperlink>
    </w:p>
    <w:p w:rsidR="00925DE6" w:rsidRPr="00925DE6" w:rsidRDefault="00925DE6">
      <w:pPr>
        <w:pStyle w:val="TOC3"/>
        <w:rPr>
          <w:rFonts w:ascii="Calibri" w:hAnsi="Calibri"/>
          <w:noProof/>
          <w:sz w:val="22"/>
          <w:szCs w:val="22"/>
        </w:rPr>
      </w:pPr>
      <w:hyperlink w:anchor="_Toc477757578" w:history="1">
        <w:r w:rsidRPr="00AC711D">
          <w:rPr>
            <w:rStyle w:val="Hyperlink"/>
            <w:noProof/>
          </w:rPr>
          <w:t>81.2.4</w:t>
        </w:r>
        <w:r w:rsidRPr="00925DE6">
          <w:rPr>
            <w:rFonts w:ascii="Calibri" w:hAnsi="Calibri"/>
            <w:noProof/>
            <w:sz w:val="22"/>
            <w:szCs w:val="22"/>
          </w:rPr>
          <w:tab/>
        </w:r>
        <w:r w:rsidRPr="00AC711D">
          <w:rPr>
            <w:rStyle w:val="Hyperlink"/>
            <w:noProof/>
          </w:rPr>
          <w:t>Enumeration Availability Impact</w:t>
        </w:r>
        <w:r>
          <w:rPr>
            <w:noProof/>
            <w:webHidden/>
          </w:rPr>
          <w:tab/>
        </w:r>
        <w:r>
          <w:rPr>
            <w:noProof/>
            <w:webHidden/>
          </w:rPr>
          <w:fldChar w:fldCharType="begin"/>
        </w:r>
        <w:r>
          <w:rPr>
            <w:noProof/>
            <w:webHidden/>
          </w:rPr>
          <w:instrText xml:space="preserve"> PAGEREF _Toc477757578 \h </w:instrText>
        </w:r>
        <w:r>
          <w:rPr>
            <w:noProof/>
            <w:webHidden/>
          </w:rPr>
        </w:r>
        <w:r>
          <w:rPr>
            <w:noProof/>
            <w:webHidden/>
          </w:rPr>
          <w:fldChar w:fldCharType="separate"/>
        </w:r>
        <w:r>
          <w:rPr>
            <w:noProof/>
            <w:webHidden/>
          </w:rPr>
          <w:t>386</w:t>
        </w:r>
        <w:r>
          <w:rPr>
            <w:noProof/>
            <w:webHidden/>
          </w:rPr>
          <w:fldChar w:fldCharType="end"/>
        </w:r>
      </w:hyperlink>
    </w:p>
    <w:p w:rsidR="00925DE6" w:rsidRPr="00925DE6" w:rsidRDefault="00925DE6">
      <w:pPr>
        <w:pStyle w:val="TOC3"/>
        <w:rPr>
          <w:rFonts w:ascii="Calibri" w:hAnsi="Calibri"/>
          <w:noProof/>
          <w:sz w:val="22"/>
          <w:szCs w:val="22"/>
        </w:rPr>
      </w:pPr>
      <w:hyperlink w:anchor="_Toc477757579" w:history="1">
        <w:r w:rsidRPr="00AC711D">
          <w:rPr>
            <w:rStyle w:val="Hyperlink"/>
            <w:noProof/>
          </w:rPr>
          <w:t>81.2.5</w:t>
        </w:r>
        <w:r w:rsidRPr="00925DE6">
          <w:rPr>
            <w:rFonts w:ascii="Calibri" w:hAnsi="Calibri"/>
            <w:noProof/>
            <w:sz w:val="22"/>
            <w:szCs w:val="22"/>
          </w:rPr>
          <w:tab/>
        </w:r>
        <w:r w:rsidRPr="00AC711D">
          <w:rPr>
            <w:rStyle w:val="Hyperlink"/>
            <w:noProof/>
          </w:rPr>
          <w:t>Enumeration Collateral Damage Potential</w:t>
        </w:r>
        <w:r>
          <w:rPr>
            <w:noProof/>
            <w:webHidden/>
          </w:rPr>
          <w:tab/>
        </w:r>
        <w:r>
          <w:rPr>
            <w:noProof/>
            <w:webHidden/>
          </w:rPr>
          <w:fldChar w:fldCharType="begin"/>
        </w:r>
        <w:r>
          <w:rPr>
            <w:noProof/>
            <w:webHidden/>
          </w:rPr>
          <w:instrText xml:space="preserve"> PAGEREF _Toc477757579 \h </w:instrText>
        </w:r>
        <w:r>
          <w:rPr>
            <w:noProof/>
            <w:webHidden/>
          </w:rPr>
        </w:r>
        <w:r>
          <w:rPr>
            <w:noProof/>
            <w:webHidden/>
          </w:rPr>
          <w:fldChar w:fldCharType="separate"/>
        </w:r>
        <w:r>
          <w:rPr>
            <w:noProof/>
            <w:webHidden/>
          </w:rPr>
          <w:t>386</w:t>
        </w:r>
        <w:r>
          <w:rPr>
            <w:noProof/>
            <w:webHidden/>
          </w:rPr>
          <w:fldChar w:fldCharType="end"/>
        </w:r>
      </w:hyperlink>
    </w:p>
    <w:p w:rsidR="00925DE6" w:rsidRPr="00925DE6" w:rsidRDefault="00925DE6">
      <w:pPr>
        <w:pStyle w:val="TOC3"/>
        <w:rPr>
          <w:rFonts w:ascii="Calibri" w:hAnsi="Calibri"/>
          <w:noProof/>
          <w:sz w:val="22"/>
          <w:szCs w:val="22"/>
        </w:rPr>
      </w:pPr>
      <w:hyperlink w:anchor="_Toc477757580" w:history="1">
        <w:r w:rsidRPr="00AC711D">
          <w:rPr>
            <w:rStyle w:val="Hyperlink"/>
            <w:noProof/>
          </w:rPr>
          <w:t>81.2.6</w:t>
        </w:r>
        <w:r w:rsidRPr="00925DE6">
          <w:rPr>
            <w:rFonts w:ascii="Calibri" w:hAnsi="Calibri"/>
            <w:noProof/>
            <w:sz w:val="22"/>
            <w:szCs w:val="22"/>
          </w:rPr>
          <w:tab/>
        </w:r>
        <w:r w:rsidRPr="00AC711D">
          <w:rPr>
            <w:rStyle w:val="Hyperlink"/>
            <w:noProof/>
          </w:rPr>
          <w:t>Enumeration Confidentiality Impact</w:t>
        </w:r>
        <w:r>
          <w:rPr>
            <w:noProof/>
            <w:webHidden/>
          </w:rPr>
          <w:tab/>
        </w:r>
        <w:r>
          <w:rPr>
            <w:noProof/>
            <w:webHidden/>
          </w:rPr>
          <w:fldChar w:fldCharType="begin"/>
        </w:r>
        <w:r>
          <w:rPr>
            <w:noProof/>
            <w:webHidden/>
          </w:rPr>
          <w:instrText xml:space="preserve"> PAGEREF _Toc477757580 \h </w:instrText>
        </w:r>
        <w:r>
          <w:rPr>
            <w:noProof/>
            <w:webHidden/>
          </w:rPr>
        </w:r>
        <w:r>
          <w:rPr>
            <w:noProof/>
            <w:webHidden/>
          </w:rPr>
          <w:fldChar w:fldCharType="separate"/>
        </w:r>
        <w:r>
          <w:rPr>
            <w:noProof/>
            <w:webHidden/>
          </w:rPr>
          <w:t>387</w:t>
        </w:r>
        <w:r>
          <w:rPr>
            <w:noProof/>
            <w:webHidden/>
          </w:rPr>
          <w:fldChar w:fldCharType="end"/>
        </w:r>
      </w:hyperlink>
    </w:p>
    <w:p w:rsidR="00925DE6" w:rsidRPr="00925DE6" w:rsidRDefault="00925DE6">
      <w:pPr>
        <w:pStyle w:val="TOC3"/>
        <w:rPr>
          <w:rFonts w:ascii="Calibri" w:hAnsi="Calibri"/>
          <w:noProof/>
          <w:sz w:val="22"/>
          <w:szCs w:val="22"/>
        </w:rPr>
      </w:pPr>
      <w:hyperlink w:anchor="_Toc477757581" w:history="1">
        <w:r w:rsidRPr="00AC711D">
          <w:rPr>
            <w:rStyle w:val="Hyperlink"/>
            <w:noProof/>
          </w:rPr>
          <w:t>81.2.7</w:t>
        </w:r>
        <w:r w:rsidRPr="00925DE6">
          <w:rPr>
            <w:rFonts w:ascii="Calibri" w:hAnsi="Calibri"/>
            <w:noProof/>
            <w:sz w:val="22"/>
            <w:szCs w:val="22"/>
          </w:rPr>
          <w:tab/>
        </w:r>
        <w:r w:rsidRPr="00AC711D">
          <w:rPr>
            <w:rStyle w:val="Hyperlink"/>
            <w:noProof/>
          </w:rPr>
          <w:t>Enumeration Exploitability</w:t>
        </w:r>
        <w:r>
          <w:rPr>
            <w:noProof/>
            <w:webHidden/>
          </w:rPr>
          <w:tab/>
        </w:r>
        <w:r>
          <w:rPr>
            <w:noProof/>
            <w:webHidden/>
          </w:rPr>
          <w:fldChar w:fldCharType="begin"/>
        </w:r>
        <w:r>
          <w:rPr>
            <w:noProof/>
            <w:webHidden/>
          </w:rPr>
          <w:instrText xml:space="preserve"> PAGEREF _Toc477757581 \h </w:instrText>
        </w:r>
        <w:r>
          <w:rPr>
            <w:noProof/>
            <w:webHidden/>
          </w:rPr>
        </w:r>
        <w:r>
          <w:rPr>
            <w:noProof/>
            <w:webHidden/>
          </w:rPr>
          <w:fldChar w:fldCharType="separate"/>
        </w:r>
        <w:r>
          <w:rPr>
            <w:noProof/>
            <w:webHidden/>
          </w:rPr>
          <w:t>387</w:t>
        </w:r>
        <w:r>
          <w:rPr>
            <w:noProof/>
            <w:webHidden/>
          </w:rPr>
          <w:fldChar w:fldCharType="end"/>
        </w:r>
      </w:hyperlink>
    </w:p>
    <w:p w:rsidR="00925DE6" w:rsidRPr="00925DE6" w:rsidRDefault="00925DE6">
      <w:pPr>
        <w:pStyle w:val="TOC3"/>
        <w:rPr>
          <w:rFonts w:ascii="Calibri" w:hAnsi="Calibri"/>
          <w:noProof/>
          <w:sz w:val="22"/>
          <w:szCs w:val="22"/>
        </w:rPr>
      </w:pPr>
      <w:hyperlink w:anchor="_Toc477757582" w:history="1">
        <w:r w:rsidRPr="00AC711D">
          <w:rPr>
            <w:rStyle w:val="Hyperlink"/>
            <w:noProof/>
          </w:rPr>
          <w:t>81.2.8</w:t>
        </w:r>
        <w:r w:rsidRPr="00925DE6">
          <w:rPr>
            <w:rFonts w:ascii="Calibri" w:hAnsi="Calibri"/>
            <w:noProof/>
            <w:sz w:val="22"/>
            <w:szCs w:val="22"/>
          </w:rPr>
          <w:tab/>
        </w:r>
        <w:r w:rsidRPr="00AC711D">
          <w:rPr>
            <w:rStyle w:val="Hyperlink"/>
            <w:noProof/>
          </w:rPr>
          <w:t>Enumeration Integrity Impact</w:t>
        </w:r>
        <w:r>
          <w:rPr>
            <w:noProof/>
            <w:webHidden/>
          </w:rPr>
          <w:tab/>
        </w:r>
        <w:r>
          <w:rPr>
            <w:noProof/>
            <w:webHidden/>
          </w:rPr>
          <w:fldChar w:fldCharType="begin"/>
        </w:r>
        <w:r>
          <w:rPr>
            <w:noProof/>
            <w:webHidden/>
          </w:rPr>
          <w:instrText xml:space="preserve"> PAGEREF _Toc477757582 \h </w:instrText>
        </w:r>
        <w:r>
          <w:rPr>
            <w:noProof/>
            <w:webHidden/>
          </w:rPr>
        </w:r>
        <w:r>
          <w:rPr>
            <w:noProof/>
            <w:webHidden/>
          </w:rPr>
          <w:fldChar w:fldCharType="separate"/>
        </w:r>
        <w:r>
          <w:rPr>
            <w:noProof/>
            <w:webHidden/>
          </w:rPr>
          <w:t>388</w:t>
        </w:r>
        <w:r>
          <w:rPr>
            <w:noProof/>
            <w:webHidden/>
          </w:rPr>
          <w:fldChar w:fldCharType="end"/>
        </w:r>
      </w:hyperlink>
    </w:p>
    <w:p w:rsidR="00925DE6" w:rsidRPr="00925DE6" w:rsidRDefault="00925DE6">
      <w:pPr>
        <w:pStyle w:val="TOC3"/>
        <w:rPr>
          <w:rFonts w:ascii="Calibri" w:hAnsi="Calibri"/>
          <w:noProof/>
          <w:sz w:val="22"/>
          <w:szCs w:val="22"/>
        </w:rPr>
      </w:pPr>
      <w:hyperlink w:anchor="_Toc477757583" w:history="1">
        <w:r w:rsidRPr="00AC711D">
          <w:rPr>
            <w:rStyle w:val="Hyperlink"/>
            <w:noProof/>
          </w:rPr>
          <w:t>81.2.9</w:t>
        </w:r>
        <w:r w:rsidRPr="00925DE6">
          <w:rPr>
            <w:rFonts w:ascii="Calibri" w:hAnsi="Calibri"/>
            <w:noProof/>
            <w:sz w:val="22"/>
            <w:szCs w:val="22"/>
          </w:rPr>
          <w:tab/>
        </w:r>
        <w:r w:rsidRPr="00AC711D">
          <w:rPr>
            <w:rStyle w:val="Hyperlink"/>
            <w:noProof/>
          </w:rPr>
          <w:t>Enumeration Remediation Level</w:t>
        </w:r>
        <w:r>
          <w:rPr>
            <w:noProof/>
            <w:webHidden/>
          </w:rPr>
          <w:tab/>
        </w:r>
        <w:r>
          <w:rPr>
            <w:noProof/>
            <w:webHidden/>
          </w:rPr>
          <w:fldChar w:fldCharType="begin"/>
        </w:r>
        <w:r>
          <w:rPr>
            <w:noProof/>
            <w:webHidden/>
          </w:rPr>
          <w:instrText xml:space="preserve"> PAGEREF _Toc477757583 \h </w:instrText>
        </w:r>
        <w:r>
          <w:rPr>
            <w:noProof/>
            <w:webHidden/>
          </w:rPr>
        </w:r>
        <w:r>
          <w:rPr>
            <w:noProof/>
            <w:webHidden/>
          </w:rPr>
          <w:fldChar w:fldCharType="separate"/>
        </w:r>
        <w:r>
          <w:rPr>
            <w:noProof/>
            <w:webHidden/>
          </w:rPr>
          <w:t>389</w:t>
        </w:r>
        <w:r>
          <w:rPr>
            <w:noProof/>
            <w:webHidden/>
          </w:rPr>
          <w:fldChar w:fldCharType="end"/>
        </w:r>
      </w:hyperlink>
    </w:p>
    <w:p w:rsidR="00925DE6" w:rsidRPr="00925DE6" w:rsidRDefault="00925DE6">
      <w:pPr>
        <w:pStyle w:val="TOC3"/>
        <w:rPr>
          <w:rFonts w:ascii="Calibri" w:hAnsi="Calibri"/>
          <w:noProof/>
          <w:sz w:val="22"/>
          <w:szCs w:val="22"/>
        </w:rPr>
      </w:pPr>
      <w:hyperlink w:anchor="_Toc477757584" w:history="1">
        <w:r w:rsidRPr="00AC711D">
          <w:rPr>
            <w:rStyle w:val="Hyperlink"/>
            <w:noProof/>
          </w:rPr>
          <w:t>81.2.10</w:t>
        </w:r>
        <w:r w:rsidRPr="00925DE6">
          <w:rPr>
            <w:rFonts w:ascii="Calibri" w:hAnsi="Calibri"/>
            <w:noProof/>
            <w:sz w:val="22"/>
            <w:szCs w:val="22"/>
          </w:rPr>
          <w:tab/>
        </w:r>
        <w:r w:rsidRPr="00AC711D">
          <w:rPr>
            <w:rStyle w:val="Hyperlink"/>
            <w:noProof/>
          </w:rPr>
          <w:t>Enumeration Report Confidence</w:t>
        </w:r>
        <w:r>
          <w:rPr>
            <w:noProof/>
            <w:webHidden/>
          </w:rPr>
          <w:tab/>
        </w:r>
        <w:r>
          <w:rPr>
            <w:noProof/>
            <w:webHidden/>
          </w:rPr>
          <w:fldChar w:fldCharType="begin"/>
        </w:r>
        <w:r>
          <w:rPr>
            <w:noProof/>
            <w:webHidden/>
          </w:rPr>
          <w:instrText xml:space="preserve"> PAGEREF _Toc477757584 \h </w:instrText>
        </w:r>
        <w:r>
          <w:rPr>
            <w:noProof/>
            <w:webHidden/>
          </w:rPr>
        </w:r>
        <w:r>
          <w:rPr>
            <w:noProof/>
            <w:webHidden/>
          </w:rPr>
          <w:fldChar w:fldCharType="separate"/>
        </w:r>
        <w:r>
          <w:rPr>
            <w:noProof/>
            <w:webHidden/>
          </w:rPr>
          <w:t>389</w:t>
        </w:r>
        <w:r>
          <w:rPr>
            <w:noProof/>
            <w:webHidden/>
          </w:rPr>
          <w:fldChar w:fldCharType="end"/>
        </w:r>
      </w:hyperlink>
    </w:p>
    <w:p w:rsidR="00925DE6" w:rsidRPr="00925DE6" w:rsidRDefault="00925DE6">
      <w:pPr>
        <w:pStyle w:val="TOC3"/>
        <w:rPr>
          <w:rFonts w:ascii="Calibri" w:hAnsi="Calibri"/>
          <w:noProof/>
          <w:sz w:val="22"/>
          <w:szCs w:val="22"/>
        </w:rPr>
      </w:pPr>
      <w:hyperlink w:anchor="_Toc477757585" w:history="1">
        <w:r w:rsidRPr="00AC711D">
          <w:rPr>
            <w:rStyle w:val="Hyperlink"/>
            <w:noProof/>
          </w:rPr>
          <w:t>81.2.11</w:t>
        </w:r>
        <w:r w:rsidRPr="00925DE6">
          <w:rPr>
            <w:rFonts w:ascii="Calibri" w:hAnsi="Calibri"/>
            <w:noProof/>
            <w:sz w:val="22"/>
            <w:szCs w:val="22"/>
          </w:rPr>
          <w:tab/>
        </w:r>
        <w:r w:rsidRPr="00AC711D">
          <w:rPr>
            <w:rStyle w:val="Hyperlink"/>
            <w:noProof/>
          </w:rPr>
          <w:t>Enumeration Security Requirements</w:t>
        </w:r>
        <w:r>
          <w:rPr>
            <w:noProof/>
            <w:webHidden/>
          </w:rPr>
          <w:tab/>
        </w:r>
        <w:r>
          <w:rPr>
            <w:noProof/>
            <w:webHidden/>
          </w:rPr>
          <w:fldChar w:fldCharType="begin"/>
        </w:r>
        <w:r>
          <w:rPr>
            <w:noProof/>
            <w:webHidden/>
          </w:rPr>
          <w:instrText xml:space="preserve"> PAGEREF _Toc477757585 \h </w:instrText>
        </w:r>
        <w:r>
          <w:rPr>
            <w:noProof/>
            <w:webHidden/>
          </w:rPr>
        </w:r>
        <w:r>
          <w:rPr>
            <w:noProof/>
            <w:webHidden/>
          </w:rPr>
          <w:fldChar w:fldCharType="separate"/>
        </w:r>
        <w:r>
          <w:rPr>
            <w:noProof/>
            <w:webHidden/>
          </w:rPr>
          <w:t>390</w:t>
        </w:r>
        <w:r>
          <w:rPr>
            <w:noProof/>
            <w:webHidden/>
          </w:rPr>
          <w:fldChar w:fldCharType="end"/>
        </w:r>
      </w:hyperlink>
    </w:p>
    <w:p w:rsidR="00925DE6" w:rsidRPr="00925DE6" w:rsidRDefault="00925DE6">
      <w:pPr>
        <w:pStyle w:val="TOC3"/>
        <w:rPr>
          <w:rFonts w:ascii="Calibri" w:hAnsi="Calibri"/>
          <w:noProof/>
          <w:sz w:val="22"/>
          <w:szCs w:val="22"/>
        </w:rPr>
      </w:pPr>
      <w:hyperlink w:anchor="_Toc477757586" w:history="1">
        <w:r w:rsidRPr="00AC711D">
          <w:rPr>
            <w:rStyle w:val="Hyperlink"/>
            <w:noProof/>
          </w:rPr>
          <w:t>81.2.12</w:t>
        </w:r>
        <w:r w:rsidRPr="00925DE6">
          <w:rPr>
            <w:rFonts w:ascii="Calibri" w:hAnsi="Calibri"/>
            <w:noProof/>
            <w:sz w:val="22"/>
            <w:szCs w:val="22"/>
          </w:rPr>
          <w:tab/>
        </w:r>
        <w:r w:rsidRPr="00AC711D">
          <w:rPr>
            <w:rStyle w:val="Hyperlink"/>
            <w:noProof/>
          </w:rPr>
          <w:t>Enumeration Target Distribution</w:t>
        </w:r>
        <w:r>
          <w:rPr>
            <w:noProof/>
            <w:webHidden/>
          </w:rPr>
          <w:tab/>
        </w:r>
        <w:r>
          <w:rPr>
            <w:noProof/>
            <w:webHidden/>
          </w:rPr>
          <w:fldChar w:fldCharType="begin"/>
        </w:r>
        <w:r>
          <w:rPr>
            <w:noProof/>
            <w:webHidden/>
          </w:rPr>
          <w:instrText xml:space="preserve"> PAGEREF _Toc477757586 \h </w:instrText>
        </w:r>
        <w:r>
          <w:rPr>
            <w:noProof/>
            <w:webHidden/>
          </w:rPr>
        </w:r>
        <w:r>
          <w:rPr>
            <w:noProof/>
            <w:webHidden/>
          </w:rPr>
          <w:fldChar w:fldCharType="separate"/>
        </w:r>
        <w:r>
          <w:rPr>
            <w:noProof/>
            <w:webHidden/>
          </w:rPr>
          <w:t>390</w:t>
        </w:r>
        <w:r>
          <w:rPr>
            <w:noProof/>
            <w:webHidden/>
          </w:rPr>
          <w:fldChar w:fldCharType="end"/>
        </w:r>
      </w:hyperlink>
    </w:p>
    <w:p w:rsidR="00925DE6" w:rsidRPr="00925DE6" w:rsidRDefault="00925DE6">
      <w:pPr>
        <w:pStyle w:val="TOC1"/>
        <w:tabs>
          <w:tab w:val="left" w:pos="1512"/>
        </w:tabs>
        <w:rPr>
          <w:rFonts w:ascii="Calibri" w:hAnsi="Calibri"/>
          <w:noProof/>
          <w:sz w:val="22"/>
          <w:szCs w:val="22"/>
        </w:rPr>
      </w:pPr>
      <w:hyperlink w:anchor="_Toc477757587" w:history="1">
        <w:r w:rsidRPr="00AC711D">
          <w:rPr>
            <w:rStyle w:val="Hyperlink"/>
            <w:noProof/>
          </w:rPr>
          <w:t>82</w:t>
        </w:r>
        <w:r w:rsidRPr="00925DE6">
          <w:rPr>
            <w:rFonts w:ascii="Calibri" w:hAnsi="Calibri"/>
            <w:noProof/>
            <w:sz w:val="22"/>
            <w:szCs w:val="22"/>
          </w:rPr>
          <w:tab/>
        </w:r>
        <w:r w:rsidRPr="00AC711D">
          <w:rPr>
            <w:rStyle w:val="Hyperlink"/>
            <w:noProof/>
          </w:rPr>
          <w:t>Threat-risk-conceptual-model::Threat and Risk Specific Concepts::Weapons</w:t>
        </w:r>
        <w:r>
          <w:rPr>
            <w:noProof/>
            <w:webHidden/>
          </w:rPr>
          <w:tab/>
        </w:r>
        <w:r>
          <w:rPr>
            <w:noProof/>
            <w:webHidden/>
          </w:rPr>
          <w:fldChar w:fldCharType="begin"/>
        </w:r>
        <w:r>
          <w:rPr>
            <w:noProof/>
            <w:webHidden/>
          </w:rPr>
          <w:instrText xml:space="preserve"> PAGEREF _Toc477757587 \h </w:instrText>
        </w:r>
        <w:r>
          <w:rPr>
            <w:noProof/>
            <w:webHidden/>
          </w:rPr>
        </w:r>
        <w:r>
          <w:rPr>
            <w:noProof/>
            <w:webHidden/>
          </w:rPr>
          <w:fldChar w:fldCharType="separate"/>
        </w:r>
        <w:r>
          <w:rPr>
            <w:noProof/>
            <w:webHidden/>
          </w:rPr>
          <w:t>392</w:t>
        </w:r>
        <w:r>
          <w:rPr>
            <w:noProof/>
            <w:webHidden/>
          </w:rPr>
          <w:fldChar w:fldCharType="end"/>
        </w:r>
      </w:hyperlink>
    </w:p>
    <w:p w:rsidR="00925DE6" w:rsidRPr="00925DE6" w:rsidRDefault="00925DE6">
      <w:pPr>
        <w:pStyle w:val="TOC2"/>
        <w:rPr>
          <w:rFonts w:ascii="Calibri" w:hAnsi="Calibri"/>
          <w:noProof/>
          <w:sz w:val="22"/>
          <w:szCs w:val="22"/>
        </w:rPr>
      </w:pPr>
      <w:hyperlink w:anchor="_Toc477757588" w:history="1">
        <w:r w:rsidRPr="00AC711D">
          <w:rPr>
            <w:rStyle w:val="Hyperlink"/>
            <w:noProof/>
          </w:rPr>
          <w:t>82.1</w:t>
        </w:r>
        <w:r w:rsidRPr="00925DE6">
          <w:rPr>
            <w:rFonts w:ascii="Calibri" w:hAnsi="Calibri"/>
            <w:noProof/>
            <w:sz w:val="22"/>
            <w:szCs w:val="22"/>
          </w:rPr>
          <w:tab/>
        </w:r>
        <w:r w:rsidRPr="00AC711D">
          <w:rPr>
            <w:rStyle w:val="Hyperlink"/>
            <w:noProof/>
          </w:rPr>
          <w:t>Diagram: Weapons</w:t>
        </w:r>
        <w:r>
          <w:rPr>
            <w:noProof/>
            <w:webHidden/>
          </w:rPr>
          <w:tab/>
        </w:r>
        <w:r>
          <w:rPr>
            <w:noProof/>
            <w:webHidden/>
          </w:rPr>
          <w:fldChar w:fldCharType="begin"/>
        </w:r>
        <w:r>
          <w:rPr>
            <w:noProof/>
            <w:webHidden/>
          </w:rPr>
          <w:instrText xml:space="preserve"> PAGEREF _Toc477757588 \h </w:instrText>
        </w:r>
        <w:r>
          <w:rPr>
            <w:noProof/>
            <w:webHidden/>
          </w:rPr>
        </w:r>
        <w:r>
          <w:rPr>
            <w:noProof/>
            <w:webHidden/>
          </w:rPr>
          <w:fldChar w:fldCharType="separate"/>
        </w:r>
        <w:r>
          <w:rPr>
            <w:noProof/>
            <w:webHidden/>
          </w:rPr>
          <w:t>392</w:t>
        </w:r>
        <w:r>
          <w:rPr>
            <w:noProof/>
            <w:webHidden/>
          </w:rPr>
          <w:fldChar w:fldCharType="end"/>
        </w:r>
      </w:hyperlink>
    </w:p>
    <w:p w:rsidR="00925DE6" w:rsidRPr="00925DE6" w:rsidRDefault="00925DE6">
      <w:pPr>
        <w:pStyle w:val="TOC2"/>
        <w:rPr>
          <w:rFonts w:ascii="Calibri" w:hAnsi="Calibri"/>
          <w:noProof/>
          <w:sz w:val="22"/>
          <w:szCs w:val="22"/>
        </w:rPr>
      </w:pPr>
      <w:hyperlink w:anchor="_Toc477757589" w:history="1">
        <w:r w:rsidRPr="00AC711D">
          <w:rPr>
            <w:rStyle w:val="Hyperlink"/>
            <w:noProof/>
          </w:rPr>
          <w:t>82.2</w:t>
        </w:r>
        <w:r w:rsidRPr="00925DE6">
          <w:rPr>
            <w:rFonts w:ascii="Calibri" w:hAnsi="Calibri"/>
            <w:noProof/>
            <w:sz w:val="22"/>
            <w:szCs w:val="22"/>
          </w:rPr>
          <w:tab/>
        </w:r>
        <w:r w:rsidRPr="00AC711D">
          <w:rPr>
            <w:rStyle w:val="Hyperlink"/>
            <w:noProof/>
          </w:rPr>
          <w:t>Class Physical Weapon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_Toc477757589 \h </w:instrText>
        </w:r>
        <w:r>
          <w:rPr>
            <w:noProof/>
            <w:webHidden/>
          </w:rPr>
        </w:r>
        <w:r>
          <w:rPr>
            <w:noProof/>
            <w:webHidden/>
          </w:rPr>
          <w:fldChar w:fldCharType="separate"/>
        </w:r>
        <w:r>
          <w:rPr>
            <w:noProof/>
            <w:webHidden/>
          </w:rPr>
          <w:t>392</w:t>
        </w:r>
        <w:r>
          <w:rPr>
            <w:noProof/>
            <w:webHidden/>
          </w:rPr>
          <w:fldChar w:fldCharType="end"/>
        </w:r>
      </w:hyperlink>
    </w:p>
    <w:p w:rsidR="00925DE6" w:rsidRPr="00925DE6" w:rsidRDefault="00925DE6">
      <w:pPr>
        <w:pStyle w:val="TOC2"/>
        <w:rPr>
          <w:rFonts w:ascii="Calibri" w:hAnsi="Calibri"/>
          <w:noProof/>
          <w:sz w:val="22"/>
          <w:szCs w:val="22"/>
        </w:rPr>
      </w:pPr>
      <w:hyperlink w:anchor="_Toc477757590" w:history="1">
        <w:r w:rsidRPr="00AC711D">
          <w:rPr>
            <w:rStyle w:val="Hyperlink"/>
            <w:noProof/>
          </w:rPr>
          <w:t>82.3</w:t>
        </w:r>
        <w:r w:rsidRPr="00925DE6">
          <w:rPr>
            <w:rFonts w:ascii="Calibri" w:hAnsi="Calibri"/>
            <w:noProof/>
            <w:sz w:val="22"/>
            <w:szCs w:val="22"/>
          </w:rPr>
          <w:tab/>
        </w:r>
        <w:r w:rsidRPr="00AC711D">
          <w:rPr>
            <w:rStyle w:val="Hyperlink"/>
            <w:noProof/>
          </w:rPr>
          <w:t>Class Weapon</w:t>
        </w:r>
        <w:r w:rsidRPr="00AC711D">
          <w:rPr>
            <w:rStyle w:val="Hyperlink"/>
            <w:rFonts w:cs="Arial"/>
            <w:noProof/>
          </w:rPr>
          <w:t xml:space="preserve">  &lt;&lt;Role&gt;&gt;</w:t>
        </w:r>
        <w:r>
          <w:rPr>
            <w:noProof/>
            <w:webHidden/>
          </w:rPr>
          <w:tab/>
        </w:r>
        <w:r>
          <w:rPr>
            <w:noProof/>
            <w:webHidden/>
          </w:rPr>
          <w:fldChar w:fldCharType="begin"/>
        </w:r>
        <w:r>
          <w:rPr>
            <w:noProof/>
            <w:webHidden/>
          </w:rPr>
          <w:instrText xml:space="preserve"> PAGEREF _Toc477757590 \h </w:instrText>
        </w:r>
        <w:r>
          <w:rPr>
            <w:noProof/>
            <w:webHidden/>
          </w:rPr>
        </w:r>
        <w:r>
          <w:rPr>
            <w:noProof/>
            <w:webHidden/>
          </w:rPr>
          <w:fldChar w:fldCharType="separate"/>
        </w:r>
        <w:r>
          <w:rPr>
            <w:noProof/>
            <w:webHidden/>
          </w:rPr>
          <w:t>392</w:t>
        </w:r>
        <w:r>
          <w:rPr>
            <w:noProof/>
            <w:webHidden/>
          </w:rPr>
          <w:fldChar w:fldCharType="end"/>
        </w:r>
      </w:hyperlink>
    </w:p>
    <w:p w:rsidR="00925DE6" w:rsidRPr="00925DE6" w:rsidRDefault="00925DE6">
      <w:pPr>
        <w:pStyle w:val="TOC2"/>
        <w:rPr>
          <w:rFonts w:ascii="Calibri" w:hAnsi="Calibri"/>
          <w:noProof/>
          <w:sz w:val="22"/>
          <w:szCs w:val="22"/>
        </w:rPr>
      </w:pPr>
      <w:hyperlink w:anchor="_Toc477757591" w:history="1">
        <w:r w:rsidRPr="00AC711D">
          <w:rPr>
            <w:rStyle w:val="Hyperlink"/>
            <w:noProof/>
          </w:rPr>
          <w:t>82.4</w:t>
        </w:r>
        <w:r w:rsidRPr="00925DE6">
          <w:rPr>
            <w:rFonts w:ascii="Calibri" w:hAnsi="Calibri"/>
            <w:noProof/>
            <w:sz w:val="22"/>
            <w:szCs w:val="22"/>
          </w:rPr>
          <w:tab/>
        </w:r>
        <w:r w:rsidRPr="00AC711D">
          <w:rPr>
            <w:rStyle w:val="Hyperlink"/>
            <w:noProof/>
          </w:rPr>
          <w:t>Association Class Weapon Leverages Vulnerability</w:t>
        </w:r>
        <w:r w:rsidRPr="00AC711D">
          <w:rPr>
            <w:rStyle w:val="Hyperlink"/>
            <w:rFonts w:cs="Arial"/>
            <w:noProof/>
          </w:rPr>
          <w:t xml:space="preserve">  &lt;&lt;Relationship&gt;&gt;</w:t>
        </w:r>
        <w:r>
          <w:rPr>
            <w:noProof/>
            <w:webHidden/>
          </w:rPr>
          <w:tab/>
        </w:r>
        <w:r>
          <w:rPr>
            <w:noProof/>
            <w:webHidden/>
          </w:rPr>
          <w:fldChar w:fldCharType="begin"/>
        </w:r>
        <w:r>
          <w:rPr>
            <w:noProof/>
            <w:webHidden/>
          </w:rPr>
          <w:instrText xml:space="preserve"> PAGEREF _Toc477757591 \h </w:instrText>
        </w:r>
        <w:r>
          <w:rPr>
            <w:noProof/>
            <w:webHidden/>
          </w:rPr>
        </w:r>
        <w:r>
          <w:rPr>
            <w:noProof/>
            <w:webHidden/>
          </w:rPr>
          <w:fldChar w:fldCharType="separate"/>
        </w:r>
        <w:r>
          <w:rPr>
            <w:noProof/>
            <w:webHidden/>
          </w:rPr>
          <w:t>393</w:t>
        </w:r>
        <w:r>
          <w:rPr>
            <w:noProof/>
            <w:webHidden/>
          </w:rPr>
          <w:fldChar w:fldCharType="end"/>
        </w:r>
      </w:hyperlink>
    </w:p>
    <w:p w:rsidR="00925DE6" w:rsidRDefault="00925DE6">
      <w:r>
        <w:rPr>
          <w:b/>
          <w:bCs/>
          <w:noProof/>
        </w:rPr>
        <w:fldChar w:fldCharType="end"/>
      </w:r>
    </w:p>
    <w:p w:rsidR="00925DE6" w:rsidRDefault="00925DE6" w:rsidP="00347871">
      <w:pPr>
        <w:pStyle w:val="NoSpacing"/>
        <w:spacing w:after="120"/>
        <w:rPr>
          <w:rFonts w:cs="Tahoma"/>
          <w:lang w:bidi="th-TH"/>
        </w:rPr>
      </w:pPr>
      <w:bookmarkStart w:id="0" w:name="_GoBack"/>
      <w:bookmarkEnd w:id="0"/>
    </w:p>
    <w:p w:rsidR="00925DE6" w:rsidRDefault="00925DE6" w:rsidP="00347871">
      <w:pPr>
        <w:pStyle w:val="NoSpacing"/>
        <w:spacing w:after="120"/>
        <w:rPr>
          <w:rFonts w:cs="Tahoma"/>
          <w:lang w:bidi="th-TH"/>
        </w:rPr>
      </w:pPr>
    </w:p>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 w:name="_Toc477756667"/>
      <w:r>
        <w:t>SMIF Conceptual Model</w:t>
      </w:r>
      <w:bookmarkEnd w:id="1"/>
    </w:p>
    <w:p w:rsidR="00347871" w:rsidRDefault="00347871" w:rsidP="00347871">
      <w:pPr>
        <w:pStyle w:val="Heading2"/>
      </w:pPr>
      <w:bookmarkStart w:id="2" w:name="_Toc477756668"/>
      <w:r>
        <w:lastRenderedPageBreak/>
        <w:t>Diagram: SMIF Packages</w:t>
      </w:r>
      <w:bookmarkEnd w:id="2"/>
    </w:p>
    <w:p w:rsidR="00347871" w:rsidRDefault="00925DE6" w:rsidP="00347871">
      <w:pPr>
        <w:jc w:val="center"/>
        <w:rPr>
          <w:rFonts w:cs="Arial"/>
        </w:rPr>
      </w:pPr>
      <w:r w:rsidRPr="00C83E44">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8084482.emf" o:spid="_x0000_i2019" type="#_x0000_t75" alt="848084482.emf" style="width:469.8pt;height:565.2pt;visibility:visible;mso-wrap-style:square">
            <v:imagedata r:id="rId8" o:title="848084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SMIF Packages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 w:name="_Toc477756669"/>
      <w:r>
        <w:t>SMIF Conceptual Model::Associations</w:t>
      </w:r>
      <w:bookmarkEnd w:id="3"/>
    </w:p>
    <w:p w:rsidR="00347871" w:rsidRDefault="00347871" w:rsidP="00A318C1">
      <w:pPr>
        <w:pStyle w:val="BodyText"/>
      </w:pPr>
      <w:r>
        <w:t>An association asserts a formal condition involving related things, the association ends. An association may be asserted within a context as true or false within that context. Each association has a number of bindings of which are immutable for that association.</w:t>
      </w:r>
      <w:r>
        <w:br/>
      </w:r>
      <w:r>
        <w:br/>
        <w:t>Associations are differentiated from relationships in that associations are fully dependent on the things they relate. These are known as "formal", "thin", "internal" or "intrinsic" relations in much of the literature.</w:t>
      </w:r>
      <w:r>
        <w:br/>
      </w:r>
    </w:p>
    <w:p w:rsidR="00347871" w:rsidRDefault="00347871" w:rsidP="00347871">
      <w:pPr>
        <w:pStyle w:val="Heading2"/>
      </w:pPr>
      <w:bookmarkStart w:id="4" w:name="_Toc477756670"/>
      <w:r>
        <w:t>Diagram: Associations</w:t>
      </w:r>
      <w:bookmarkEnd w:id="4"/>
    </w:p>
    <w:p w:rsidR="00347871" w:rsidRDefault="00925DE6" w:rsidP="00347871">
      <w:pPr>
        <w:jc w:val="center"/>
        <w:rPr>
          <w:rFonts w:cs="Arial"/>
        </w:rPr>
      </w:pPr>
      <w:r w:rsidRPr="00C83E44">
        <w:rPr>
          <w:noProof/>
        </w:rPr>
        <w:pict>
          <v:shape id="Picture -1474556365.emf" o:spid="_x0000_i2018" type="#_x0000_t75" alt="-1474556365.emf" style="width:487.2pt;height:416.4pt;visibility:visible;mso-wrap-style:square">
            <v:imagedata r:id="rId9" o:title="-14745563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Associations</w:t>
      </w:r>
    </w:p>
    <w:p w:rsidR="00347871" w:rsidRDefault="00347871" w:rsidP="00347871">
      <w:r>
        <w:lastRenderedPageBreak/>
        <w:t xml:space="preserve"> </w:t>
      </w:r>
    </w:p>
    <w:p w:rsidR="00347871" w:rsidRDefault="00347871" w:rsidP="00347871"/>
    <w:p w:rsidR="00347871" w:rsidRDefault="00347871" w:rsidP="00347871">
      <w:pPr>
        <w:pStyle w:val="Heading2"/>
      </w:pPr>
      <w:bookmarkStart w:id="5" w:name="_e7955a2b31bca2a0e0a8b068edd4809c"/>
      <w:bookmarkStart w:id="6" w:name="_Toc477756671"/>
      <w:r>
        <w:t>Class Association</w:t>
      </w:r>
      <w:bookmarkEnd w:id="5"/>
      <w:bookmarkEnd w:id="6"/>
      <w:r w:rsidRPr="003A31EC">
        <w:rPr>
          <w:rFonts w:cs="Arial"/>
        </w:rPr>
        <w:t xml:space="preserve"> </w:t>
      </w:r>
      <w:r>
        <w:rPr>
          <w:rFonts w:cs="Arial"/>
        </w:rPr>
        <w:fldChar w:fldCharType="begin"/>
      </w:r>
      <w:r>
        <w:instrText>XE"</w:instrText>
      </w:r>
      <w:r w:rsidRPr="00413D75">
        <w:rPr>
          <w:rFonts w:cs="Arial"/>
        </w:rPr>
        <w:instrText>Association</w:instrText>
      </w:r>
      <w:r>
        <w:instrText>"</w:instrText>
      </w:r>
      <w:r>
        <w:rPr>
          <w:rFonts w:cs="Arial"/>
        </w:rPr>
        <w:fldChar w:fldCharType="end"/>
      </w:r>
      <w:r w:rsidR="009E71B4">
        <w:rPr>
          <w:rFonts w:cs="Arial"/>
        </w:rPr>
        <w:t xml:space="preserve"> </w:t>
      </w:r>
    </w:p>
    <w:p w:rsidR="00347871" w:rsidRDefault="00347871" w:rsidP="00F71BA8">
      <w:r>
        <w:t>An association makes a logical statement involving related things, the association ends. An association may be asserted within a context as true or false within that context. Each association type has a number of bindings of which are immutable for that association.</w:t>
      </w:r>
      <w:r>
        <w:br/>
        <w:t>An association may be true or false within its context and is atomic in its truth value.</w:t>
      </w:r>
      <w:r>
        <w:br/>
        <w:t>Associations are differentiated from relationships in that associations are not situations - they are not temporal and do not change over time. Associations may be a consequence of relationships or other situations or may be derived from qualities of associated ends.</w:t>
      </w:r>
      <w:r>
        <w:br/>
        <w:t>Associations can "own" owned property bindings as their "ends".</w:t>
      </w:r>
      <w:r>
        <w:br/>
        <w:t>See also: Relationship</w:t>
      </w:r>
      <w:r>
        <w:br/>
        <w:t>[Guizzardi] Intrinsic Relation</w:t>
      </w:r>
      <w:r>
        <w:br/>
        <w:t>[UML] Link</w:t>
      </w:r>
      <w:r>
        <w:br/>
        <w:t>[DOLCE] Formal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60871f18b94666411d0d4023a66bd0b" w:history="1">
        <w:r w:rsidR="00347871">
          <w:rPr>
            <w:rStyle w:val="Hyperlink"/>
          </w:rPr>
          <w:t>Property Owner</w:t>
        </w:r>
      </w:hyperlink>
      <w:r w:rsidR="00347871">
        <w:t xml:space="preserve">, </w:t>
      </w: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2017"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d2f1d8b62fd5c1b673a8fc0744cc8088" w:history="1">
        <w:r w:rsidR="00347871">
          <w:rPr>
            <w:rStyle w:val="Hyperlink"/>
          </w:rPr>
          <w:t>Association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7" w:name="_d2f1d8b62fd5c1b673a8fc0744cc8088"/>
      <w:bookmarkStart w:id="8" w:name="_Toc477756672"/>
      <w:r>
        <w:t>Class Association Type</w:t>
      </w:r>
      <w:bookmarkEnd w:id="7"/>
      <w:bookmarkEnd w:id="8"/>
      <w:r w:rsidRPr="003A31EC">
        <w:rPr>
          <w:rFonts w:cs="Arial"/>
        </w:rPr>
        <w:t xml:space="preserve"> </w:t>
      </w:r>
      <w:r>
        <w:rPr>
          <w:rFonts w:cs="Arial"/>
        </w:rPr>
        <w:fldChar w:fldCharType="begin"/>
      </w:r>
      <w:r>
        <w:instrText>XE"</w:instrText>
      </w:r>
      <w:r w:rsidRPr="00413D75">
        <w:rPr>
          <w:rFonts w:cs="Arial"/>
        </w:rPr>
        <w:instrText>Association Type</w:instrText>
      </w:r>
      <w:r>
        <w:instrText>"</w:instrText>
      </w:r>
      <w:r>
        <w:rPr>
          <w:rFonts w:cs="Arial"/>
        </w:rPr>
        <w:fldChar w:fldCharType="end"/>
      </w:r>
      <w:r w:rsidR="009E71B4">
        <w:rPr>
          <w:rFonts w:cs="Arial"/>
        </w:rPr>
        <w:t xml:space="preserve"> </w:t>
      </w:r>
    </w:p>
    <w:p w:rsidR="00347871" w:rsidRDefault="00347871" w:rsidP="00F71BA8">
      <w:r>
        <w:t>A type of Association (See Association for details) which defines a set of "Association Property Types" which are the types of association property bindings. Associations are not situations - the are not temporal things. THis does not prevent subtypes of associations from being situations.</w:t>
      </w:r>
      <w:r>
        <w:br/>
        <w:t>[Guizzardi] Intrinsic Relation Type</w:t>
      </w:r>
      <w:r>
        <w:br/>
        <w:t>[UML] Association</w:t>
      </w:r>
      <w:r>
        <w:br/>
        <w:t>[OWL] For binary associations, may be considered a pair of properties that are Inverse Object Properties.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2016"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e7955a2b31bca2a0e0a8b068edd4809c" w:history="1">
        <w:r w:rsidR="00347871">
          <w:rPr>
            <w:rStyle w:val="Hyperlink"/>
          </w:rPr>
          <w:t>Association</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 w:name="_Toc477756673"/>
      <w:r>
        <w:t>SMIF Conceptual Model::Constraints</w:t>
      </w:r>
      <w:bookmarkEnd w:id="9"/>
    </w:p>
    <w:p w:rsidR="00347871" w:rsidRDefault="00347871" w:rsidP="00A318C1">
      <w:pPr>
        <w:pStyle w:val="BodyText"/>
      </w:pPr>
      <w:r>
        <w:t>Rules define constraints or behaviors that are asserted in specified context.</w:t>
      </w:r>
    </w:p>
    <w:p w:rsidR="00347871" w:rsidRDefault="00347871" w:rsidP="00347871">
      <w:pPr>
        <w:pStyle w:val="Heading2"/>
      </w:pPr>
      <w:bookmarkStart w:id="10" w:name="_Toc477756674"/>
      <w:r>
        <w:t>Diagram: General Rules</w:t>
      </w:r>
      <w:bookmarkEnd w:id="10"/>
    </w:p>
    <w:p w:rsidR="00347871" w:rsidRDefault="00925DE6" w:rsidP="00347871">
      <w:pPr>
        <w:jc w:val="center"/>
        <w:rPr>
          <w:rFonts w:cs="Arial"/>
        </w:rPr>
      </w:pPr>
      <w:r w:rsidRPr="00C83E44">
        <w:rPr>
          <w:noProof/>
        </w:rPr>
        <w:pict>
          <v:shape id="Picture -1592699881.emf" o:spid="_x0000_i2015" type="#_x0000_t75" alt="-1592699881.emf" style="width:487.2pt;height:292.2pt;visibility:visible;mso-wrap-style:square">
            <v:imagedata r:id="rId11" o:title="-15926998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General Rules</w:t>
      </w:r>
    </w:p>
    <w:p w:rsidR="00347871" w:rsidRDefault="00347871" w:rsidP="00347871">
      <w:pPr>
        <w:pStyle w:val="Heading2"/>
      </w:pPr>
      <w:bookmarkStart w:id="11" w:name="_Toc477756675"/>
      <w:r>
        <w:lastRenderedPageBreak/>
        <w:t>Diagram: Property Constraints</w:t>
      </w:r>
      <w:bookmarkEnd w:id="11"/>
    </w:p>
    <w:p w:rsidR="00347871" w:rsidRDefault="00925DE6" w:rsidP="00347871">
      <w:pPr>
        <w:jc w:val="center"/>
        <w:rPr>
          <w:rFonts w:cs="Arial"/>
        </w:rPr>
      </w:pPr>
      <w:r w:rsidRPr="00C83E44">
        <w:rPr>
          <w:noProof/>
        </w:rPr>
        <w:pict>
          <v:shape id="Picture 696642590.emf" o:spid="_x0000_i2014" type="#_x0000_t75" alt="696642590.emf" style="width:487.2pt;height:436.2pt;visibility:visible;mso-wrap-style:square">
            <v:imagedata r:id="rId12" o:title="69664259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Property Constraints</w:t>
      </w:r>
    </w:p>
    <w:p w:rsidR="00347871" w:rsidRDefault="00347871" w:rsidP="00A318C1">
      <w:pPr>
        <w:pStyle w:val="BodyText"/>
      </w:pPr>
      <w:r>
        <w:t>This diagram focuses on rules about properties.</w:t>
      </w:r>
    </w:p>
    <w:p w:rsidR="00347871" w:rsidRDefault="00347871" w:rsidP="00347871">
      <w:pPr>
        <w:pStyle w:val="Heading2"/>
      </w:pPr>
      <w:bookmarkStart w:id="12" w:name="_Toc477756676"/>
      <w:r>
        <w:lastRenderedPageBreak/>
        <w:t>Diagram: Rules in Context</w:t>
      </w:r>
      <w:bookmarkEnd w:id="12"/>
    </w:p>
    <w:p w:rsidR="00347871" w:rsidRDefault="00925DE6" w:rsidP="00347871">
      <w:pPr>
        <w:jc w:val="center"/>
        <w:rPr>
          <w:rFonts w:cs="Arial"/>
        </w:rPr>
      </w:pPr>
      <w:r w:rsidRPr="00C83E44">
        <w:rPr>
          <w:noProof/>
        </w:rPr>
        <w:pict>
          <v:shape id="Picture -354185556.emf" o:spid="_x0000_i2013" type="#_x0000_t75" alt="-354185556.emf" style="width:475.8pt;height:442.2pt;visibility:visible;mso-wrap-style:square">
            <v:imagedata r:id="rId13" o:title="-3541855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in Context</w:t>
      </w:r>
    </w:p>
    <w:p w:rsidR="00347871" w:rsidRDefault="00347871" w:rsidP="00A318C1">
      <w:pPr>
        <w:pStyle w:val="BodyText"/>
      </w:pPr>
      <w:r>
        <w:t>This diagram shows how rules are propositions that may be asserted within any context to apply to any other context, thus realizing the "open world assumption".</w:t>
      </w:r>
    </w:p>
    <w:p w:rsidR="00347871" w:rsidRDefault="00347871" w:rsidP="00347871">
      <w:pPr>
        <w:pStyle w:val="Heading2"/>
      </w:pPr>
      <w:bookmarkStart w:id="13" w:name="_Toc477756677"/>
      <w:r>
        <w:lastRenderedPageBreak/>
        <w:t>Diagram: Rules Summary</w:t>
      </w:r>
      <w:bookmarkEnd w:id="13"/>
    </w:p>
    <w:p w:rsidR="00347871" w:rsidRDefault="00925DE6" w:rsidP="00347871">
      <w:pPr>
        <w:jc w:val="center"/>
        <w:rPr>
          <w:rFonts w:cs="Arial"/>
        </w:rPr>
      </w:pPr>
      <w:r w:rsidRPr="00C83E44">
        <w:rPr>
          <w:noProof/>
        </w:rPr>
        <w:pict>
          <v:shape id="Picture 1195746072.emf" o:spid="_x0000_i2012" type="#_x0000_t75" alt="1195746072.emf" style="width:487.2pt;height:544.8pt;visibility:visible;mso-wrap-style:square">
            <v:imagedata r:id="rId14" o:title="11957460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Rules Summary</w:t>
      </w:r>
    </w:p>
    <w:p w:rsidR="00347871" w:rsidRDefault="00347871" w:rsidP="00A318C1">
      <w:pPr>
        <w:pStyle w:val="BodyText"/>
      </w:pPr>
      <w:r>
        <w:t>This diagram shown a summary of the primary rules.</w:t>
      </w:r>
    </w:p>
    <w:p w:rsidR="00347871" w:rsidRDefault="00347871" w:rsidP="00347871">
      <w:pPr>
        <w:pStyle w:val="Heading2"/>
      </w:pPr>
      <w:bookmarkStart w:id="14" w:name="_Toc477756678"/>
      <w:r>
        <w:lastRenderedPageBreak/>
        <w:t>Diagram: Type Constraints</w:t>
      </w:r>
      <w:bookmarkEnd w:id="14"/>
    </w:p>
    <w:p w:rsidR="00347871" w:rsidRDefault="00925DE6" w:rsidP="00347871">
      <w:pPr>
        <w:jc w:val="center"/>
        <w:rPr>
          <w:rFonts w:cs="Arial"/>
        </w:rPr>
      </w:pPr>
      <w:r w:rsidRPr="00C83E44">
        <w:rPr>
          <w:noProof/>
        </w:rPr>
        <w:pict>
          <v:shape id="Picture 759495079.emf" o:spid="_x0000_i2011" type="#_x0000_t75" alt="759495079.emf" style="width:487.2pt;height:425.4pt;visibility:visible;mso-wrap-style:square">
            <v:imagedata r:id="rId15" o:title="75949507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 Constraints</w:t>
      </w:r>
    </w:p>
    <w:p w:rsidR="00347871" w:rsidRDefault="00347871" w:rsidP="00A318C1">
      <w:pPr>
        <w:pStyle w:val="BodyText"/>
      </w:pPr>
      <w:r>
        <w:t>This diagram focuses on rules about types (note that property types are also types).</w:t>
      </w:r>
    </w:p>
    <w:p w:rsidR="00347871" w:rsidRDefault="00347871" w:rsidP="00347871">
      <w:r>
        <w:t xml:space="preserve"> </w:t>
      </w:r>
    </w:p>
    <w:p w:rsidR="00347871" w:rsidRDefault="00347871" w:rsidP="00347871"/>
    <w:p w:rsidR="00347871" w:rsidRDefault="00347871" w:rsidP="00347871">
      <w:pPr>
        <w:pStyle w:val="Heading2"/>
      </w:pPr>
      <w:bookmarkStart w:id="15" w:name="_427524974c4369f7794806aec01e4e88"/>
      <w:bookmarkStart w:id="16" w:name="_Toc477756679"/>
      <w:r>
        <w:t>Class Conditional</w:t>
      </w:r>
      <w:bookmarkEnd w:id="15"/>
      <w:bookmarkEnd w:id="16"/>
      <w:r w:rsidRPr="003A31EC">
        <w:rPr>
          <w:rFonts w:cs="Arial"/>
        </w:rPr>
        <w:t xml:space="preserve"> </w:t>
      </w:r>
      <w:r>
        <w:rPr>
          <w:rFonts w:cs="Arial"/>
        </w:rPr>
        <w:fldChar w:fldCharType="begin"/>
      </w:r>
      <w:r>
        <w:instrText>XE"</w:instrText>
      </w:r>
      <w:r w:rsidRPr="00413D75">
        <w:rPr>
          <w:rFonts w:cs="Arial"/>
        </w:rPr>
        <w:instrText>Conditional</w:instrText>
      </w:r>
      <w:r>
        <w:instrText>"</w:instrText>
      </w:r>
      <w:r>
        <w:rPr>
          <w:rFonts w:cs="Arial"/>
        </w:rPr>
        <w:fldChar w:fldCharType="end"/>
      </w:r>
      <w:r w:rsidR="009E71B4">
        <w:rPr>
          <w:rFonts w:cs="Arial"/>
        </w:rPr>
        <w:t xml:space="preserve"> </w:t>
      </w:r>
    </w:p>
    <w:p w:rsidR="00347871" w:rsidRDefault="00347871" w:rsidP="00F71BA8">
      <w:r>
        <w:t>Anything with a condition defined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2010" type="#_x0000_t75" alt="628099083.emf" style="width:12pt;height:12pt;visibility:visible;mso-wrap-style:square">
            <v:imagedata r:id="rId16" o:title="628099083"/>
          </v:shape>
        </w:pict>
      </w:r>
      <w:r w:rsidR="00347871">
        <w:t xml:space="preserve"> condition</w:t>
      </w:r>
      <w:r w:rsidR="00347871">
        <w:rPr>
          <w:rFonts w:cs="Arial"/>
        </w:rPr>
        <w:fldChar w:fldCharType="begin"/>
      </w:r>
      <w:r w:rsidR="00347871">
        <w:instrText>XE"</w:instrText>
      </w:r>
      <w:r w:rsidR="00347871" w:rsidRPr="00413D75">
        <w:rPr>
          <w:rFonts w:cs="Arial"/>
        </w:rPr>
        <w:instrText>condition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Condition that must be TRUE for an element to be asserted. All values other than "TRUE" are FALSE.</w:t>
      </w:r>
    </w:p>
    <w:p w:rsidR="00347871" w:rsidRDefault="00347871" w:rsidP="00347871"/>
    <w:p w:rsidR="00347871" w:rsidRDefault="00347871" w:rsidP="00347871">
      <w:pPr>
        <w:pStyle w:val="Heading2"/>
      </w:pPr>
      <w:bookmarkStart w:id="17" w:name="_3d425949001fb1cb0502a6157c8cf51e"/>
      <w:bookmarkStart w:id="18" w:name="_Toc477756680"/>
      <w:r>
        <w:lastRenderedPageBreak/>
        <w:t>Class Conditional Rule</w:t>
      </w:r>
      <w:bookmarkEnd w:id="17"/>
      <w:bookmarkEnd w:id="18"/>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r w:rsidR="009E71B4">
        <w:rPr>
          <w:rFonts w:cs="Arial"/>
        </w:rPr>
        <w:t xml:space="preserve"> </w:t>
      </w:r>
    </w:p>
    <w:p w:rsidR="00347871" w:rsidRDefault="00347871" w:rsidP="00F71BA8">
      <w:r>
        <w:t>A rule with a general expression as a condition that applies to what the rule &lt;constrains&gt;. Where asserted, the condition must be true.</w:t>
      </w:r>
      <w:r>
        <w:br/>
        <w:t>[UML] Constraint where "context" corresponds with &lt;holds within&gt; and "constrainedElement" corresponds with "constrains". "specification" corresponds with "condition".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27524974c4369f7794806aec01e4e88" w:history="1">
        <w:r w:rsidR="00347871">
          <w:rPr>
            <w:rStyle w:val="Hyperlink"/>
          </w:rPr>
          <w:t>Conditional</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19" w:name="_507049575ebfa9f535e8f25db14a0760"/>
      <w:bookmarkStart w:id="20" w:name="_Toc477756681"/>
      <w:r>
        <w:t>Class Covering Constraint</w:t>
      </w:r>
      <w:bookmarkEnd w:id="19"/>
      <w:bookmarkEnd w:id="20"/>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A constraint that the extent (&lt;categorizes&gt; things) of the &lt;constrains&gt; type is equivalent to the union of the extents of the &lt;is covered by&gt; types.</w:t>
      </w:r>
      <w:r>
        <w:br/>
        <w:t>[UML] GeneralizationSet with isCovering=TRUE. "constrains" corresponds with the common "general" of each Generalization". "is covered by" corresponds with each "special" of each generalization.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2009" type="#_x0000_t75" alt="1414248466.emf" style="width:12pt;height:12pt;visibility:visible;mso-wrap-style:square">
            <v:imagedata r:id="rId10" o:title="1414248466"/>
          </v:shape>
        </w:pict>
      </w:r>
      <w:r w:rsidR="00347871">
        <w:t xml:space="preserve"> </w:t>
      </w:r>
      <w:r w:rsidR="0061586D">
        <w:t xml:space="preserve"> </w:t>
      </w:r>
      <w:r w:rsidR="00347871">
        <w:t>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347871" w:rsidP="00347871"/>
    <w:p w:rsidR="00347871" w:rsidRDefault="00347871" w:rsidP="00347871">
      <w:pPr>
        <w:pStyle w:val="Heading2"/>
      </w:pPr>
      <w:bookmarkStart w:id="21" w:name="_a1274ebc0020cb18816512f705fdac69"/>
      <w:bookmarkStart w:id="22" w:name="_Toc477756682"/>
      <w:r>
        <w:t>Association Covering Constraint</w:t>
      </w:r>
      <w:bookmarkEnd w:id="21"/>
      <w:bookmarkEnd w:id="2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r w:rsidR="009E71B4">
        <w:rPr>
          <w:rFonts w:cs="Arial"/>
        </w:rPr>
        <w:t xml:space="preserve"> </w:t>
      </w:r>
    </w:p>
    <w:p w:rsidR="00347871" w:rsidRDefault="00347871" w:rsidP="00F71BA8">
      <w:r>
        <w:t>Relationship defining the types covered by a covering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2008" type="#_x0000_t75" alt="1414248466.emf" style="width:12pt;height:12pt;visibility:visible;mso-wrap-style:square">
            <v:imagedata r:id="rId10" o:title="1414248466"/>
          </v:shape>
        </w:pict>
      </w:r>
      <w:r w:rsidR="00347871">
        <w:t xml:space="preserve"> is covered by</w:t>
      </w:r>
      <w:r w:rsidR="00347871">
        <w:rPr>
          <w:rFonts w:cs="Arial"/>
        </w:rPr>
        <w:fldChar w:fldCharType="begin"/>
      </w:r>
      <w:r w:rsidR="00347871">
        <w:instrText>XE"</w:instrText>
      </w:r>
      <w:r w:rsidR="00347871" w:rsidRPr="00413D75">
        <w:rPr>
          <w:rFonts w:cs="Arial"/>
        </w:rPr>
        <w:instrText>is covered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covered by a covering constraint.</w:t>
      </w:r>
      <w:r>
        <w:br/>
      </w:r>
      <w:r>
        <w:br/>
        <w:t>The &lt;constrains&gt; type must be a direct supertype of all &lt;is covered by&gt; types.</w:t>
      </w:r>
      <w:r>
        <w:br/>
      </w:r>
    </w:p>
    <w:p w:rsidR="00347871" w:rsidRDefault="00925DE6" w:rsidP="00347871">
      <w:pPr>
        <w:ind w:firstLine="720"/>
      </w:pPr>
      <w:r w:rsidRPr="00C83E44">
        <w:rPr>
          <w:noProof/>
        </w:rPr>
        <w:pict>
          <v:shape id="_x0000_i2007" type="#_x0000_t75" alt="1414248466.emf" style="width:12pt;height:12pt;visibility:visible;mso-wrap-style:square">
            <v:imagedata r:id="rId10" o:title="1414248466"/>
          </v:shape>
        </w:pict>
      </w:r>
      <w:r w:rsidR="00347871">
        <w:t xml:space="preserve"> 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347871" w:rsidRDefault="00347871" w:rsidP="004E3AD0">
      <w:pPr>
        <w:pStyle w:val="BodyText"/>
        <w:spacing w:before="60" w:after="120"/>
        <w:ind w:firstLine="720"/>
      </w:pPr>
      <w:r>
        <w:t>Covering constraints of a type.</w:t>
      </w:r>
    </w:p>
    <w:p w:rsidR="00347871" w:rsidRDefault="00347871" w:rsidP="00347871"/>
    <w:p w:rsidR="00347871" w:rsidRDefault="00347871" w:rsidP="00347871">
      <w:pPr>
        <w:pStyle w:val="Heading2"/>
      </w:pPr>
      <w:bookmarkStart w:id="23" w:name="_141639bfc7d23be7f533db476cadd0ff"/>
      <w:bookmarkStart w:id="24" w:name="_Toc477756683"/>
      <w:r>
        <w:t>Class Disjoint</w:t>
      </w:r>
      <w:bookmarkEnd w:id="23"/>
      <w:bookmarkEnd w:id="24"/>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r w:rsidR="009E71B4">
        <w:rPr>
          <w:rFonts w:cs="Arial"/>
        </w:rPr>
        <w:t xml:space="preserve"> </w:t>
      </w:r>
    </w:p>
    <w:p w:rsidR="00347871" w:rsidRDefault="00347871" w:rsidP="00F71BA8">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r>
        <w:br/>
        <w:t>[FIBO] Mutually Exclusive sets</w:t>
      </w:r>
      <w:r>
        <w:br/>
      </w:r>
      <w:r>
        <w:br/>
        <w:t>[IDEAS] PartitionOfSetOfDisjointIndividuals: A FusionOfSetOfIndividuals whose fusioned Type is a SetOfDisjointIndividuals.</w:t>
      </w:r>
      <w:r>
        <w:br/>
      </w:r>
      <w:r>
        <w:lastRenderedPageBreak/>
        <w:br/>
        <w:t>[UML] [UML] GeneralizationSet with isDisjoint=TRUE. "constrains" corresponds with  "is covered by"  of each "special" of each generalization. Note the SMIF does not require that disjoint elements have a common supertype, one may be inferred for UML mapping.</w:t>
      </w:r>
      <w:r>
        <w:br/>
      </w:r>
      <w:r>
        <w:br/>
        <w:t>[OWL: Union(DisjointClasses, DisjointObjectProperties, DisjointDataProperties, DifferentIndividuals)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5" w:name="_2ec7764a8ba3b29c599c56dc46fe72f6"/>
      <w:bookmarkStart w:id="26" w:name="_Toc477756684"/>
      <w:r>
        <w:t>Class Enumerated</w:t>
      </w:r>
      <w:bookmarkEnd w:id="25"/>
      <w:bookmarkEnd w:id="26"/>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r w:rsidR="009E71B4">
        <w:rPr>
          <w:rFonts w:cs="Arial"/>
        </w:rPr>
        <w:t xml:space="preserve"> </w:t>
      </w:r>
    </w:p>
    <w:p w:rsidR="00347871" w:rsidRDefault="00347871" w:rsidP="00F71BA8">
      <w:r>
        <w:t>The contextualized elements of the &lt;constrains&gt; context is a closed (enumerated) set, it can not be extended. A.K.A. "Closed World Assumption". Elements may not be asserted by any context other than the one specified in &lt;holds within&gt;.</w:t>
      </w:r>
      <w:r>
        <w:br/>
      </w:r>
      <w:r>
        <w:br/>
        <w:t>[FIBO] Selections of Things</w:t>
      </w:r>
      <w:r>
        <w:br/>
        <w:t>[FUML] Wen constraining a type, corresponds with [FUML] "Enumeration". SMIF enumerations are not limited to literals. The "ownedLiteral" corresponds with all elements owned by &lt;holds within&gt;.</w:t>
      </w:r>
      <w:r>
        <w:br/>
        <w:t>[ISO11404] Enumerated: enumerated is a family of datatypes, each of which comprises a finite number of distinguished values having an intrinsic order.</w:t>
      </w:r>
      <w:r>
        <w:br/>
        <w:t>[OWL] ObjectUnitionOf( DataOneOf, ObjectOneOf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7" w:name="_10a243d8b2330fdc0ff939b6c6625e89"/>
      <w:bookmarkStart w:id="28" w:name="_Toc477756685"/>
      <w:r>
        <w:t>Class Equivalent</w:t>
      </w:r>
      <w:bookmarkEnd w:id="27"/>
      <w:bookmarkEnd w:id="28"/>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r w:rsidR="009E71B4">
        <w:rPr>
          <w:rFonts w:cs="Arial"/>
        </w:rPr>
        <w:t xml:space="preserve"> </w:t>
      </w:r>
    </w:p>
    <w:p w:rsidR="00347871" w:rsidRDefault="00347871" w:rsidP="00F71BA8">
      <w:r>
        <w:t>Equivalent is a rule that the things the rule &lt;constraints&gt; denote the same set of things. When applied to a context (including types) each thing the context contextualizes is included in the set of equivalent things.</w:t>
      </w:r>
      <w:r>
        <w:br/>
      </w:r>
      <w:r>
        <w:br/>
        <w:t>Related to*:  [ISO 1087] synonymy: relation between or among terms (3.4.3) in a given language representing the same concept (3.2.1)</w:t>
      </w:r>
      <w:r>
        <w:br/>
      </w:r>
      <w:r>
        <w:br/>
        <w:t>Related to*: [ISO 1087] equivalence: relation between designations (3.4.1) in different languages representing the same concept (3.2.1)</w:t>
      </w:r>
      <w:r>
        <w:br/>
      </w:r>
      <w:r>
        <w:br/>
        <w:t>* SMIF relates concepts, not terms. synonymy may also be represented by multiple terms for the same concept.</w:t>
      </w:r>
      <w:r>
        <w:br/>
      </w:r>
      <w:r>
        <w:br/>
        <w:t>[OWL] Union( SameIndividual, EquivalentClasses, EquivalentObjectProperties, EquivalentDataProperties)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Default="00347871" w:rsidP="00347871"/>
    <w:p w:rsidR="00347871" w:rsidRDefault="00347871" w:rsidP="00347871">
      <w:pPr>
        <w:pStyle w:val="Heading2"/>
      </w:pPr>
      <w:bookmarkStart w:id="29" w:name="_5a628eea0bece484dee7d3b72103afa0"/>
      <w:bookmarkStart w:id="30" w:name="_Toc477756686"/>
      <w:r>
        <w:t>Class Facet Classification Constraint</w:t>
      </w:r>
      <w:bookmarkEnd w:id="29"/>
      <w:bookmarkEnd w:id="30"/>
      <w:r w:rsidRPr="003A31EC">
        <w:rPr>
          <w:rFonts w:cs="Arial"/>
        </w:rPr>
        <w:t xml:space="preserve"> </w:t>
      </w:r>
      <w:r>
        <w:rPr>
          <w:rFonts w:cs="Arial"/>
        </w:rPr>
        <w:fldChar w:fldCharType="begin"/>
      </w:r>
      <w:r>
        <w:instrText>XE"</w:instrText>
      </w:r>
      <w:r w:rsidRPr="00413D75">
        <w:rPr>
          <w:rFonts w:cs="Arial"/>
        </w:rPr>
        <w:instrText>Facet Classification Constraint</w:instrText>
      </w:r>
      <w:r>
        <w:instrText>"</w:instrText>
      </w:r>
      <w:r>
        <w:rPr>
          <w:rFonts w:cs="Arial"/>
        </w:rPr>
        <w:fldChar w:fldCharType="end"/>
      </w:r>
      <w:r w:rsidR="009E71B4">
        <w:rPr>
          <w:rFonts w:cs="Arial"/>
        </w:rPr>
        <w:t xml:space="preserve"> </w:t>
      </w:r>
    </w:p>
    <w:p w:rsidR="00347871" w:rsidRDefault="00347871" w:rsidP="00F71BA8">
      <w:r>
        <w:t xml:space="preserve">A Facet Classification Constraint asserts that the specialized type is "non rigid" with respect to the general (rigid) type - that is the &lt;has specific&gt; type may change over the lifetime of instances of the &lt;has general&gt; type. The &lt;has specific&gt; type will be inferred to be a Facet. e.g. "Registered voter" is a facet of a person. </w:t>
      </w:r>
      <w:r>
        <w:br/>
      </w:r>
      <w:r>
        <w:br/>
        <w:t>[FIBO] isPlayedBy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f3998cf1a072f724861db93cee66cbf" w:history="1">
        <w:r w:rsidR="00347871">
          <w:rPr>
            <w:rStyle w:val="Hyperlink"/>
          </w:rPr>
          <w:t>Generalization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925DE6" w:rsidP="00347871">
      <w:pPr>
        <w:ind w:left="605" w:hanging="245"/>
      </w:pPr>
      <w:r w:rsidRPr="00C83E44">
        <w:rPr>
          <w:noProof/>
        </w:rPr>
        <w:pict>
          <v:shape id="_x0000_i2006" type="#_x0000_t75" alt="1414248466.emf" style="width:12pt;height:12pt;visibility:visible;mso-wrap-style:square">
            <v:imagedata r:id="rId10" o:title="1414248466"/>
          </v:shape>
        </w:pict>
      </w:r>
      <w:r w:rsidR="00347871">
        <w:t xml:space="preserve"> </w:t>
      </w:r>
      <w:r w:rsidR="007A366F">
        <w:t>&lt;&lt;Sufficient&gt;&gt;</w:t>
      </w:r>
      <w:r w:rsidR="00347871">
        <w:t xml:space="preserve"> : </w:t>
      </w:r>
      <w:hyperlink w:anchor="_3b2e69eb6121d1e3a1180bbe8ee64013" w:history="1">
        <w:r w:rsidR="00347871">
          <w:rPr>
            <w:rStyle w:val="Hyperlink"/>
          </w:rPr>
          <w:t>Facet</w:t>
        </w:r>
      </w:hyperlink>
      <w:r w:rsidR="00347871">
        <w:t xml:space="preserve">   </w:t>
      </w:r>
      <w:r w:rsidR="00347871" w:rsidRPr="00833C5F">
        <w:rPr>
          <w:i/>
        </w:rPr>
        <w:t>Redefines</w:t>
      </w:r>
      <w:r w:rsidR="00347871">
        <w:t>: has specific:</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1" w:name="_d7269c662fe37a3e417f52a430bbe220"/>
      <w:bookmarkStart w:id="32" w:name="_Toc477756687"/>
      <w:r>
        <w:t>Association Generalization</w:t>
      </w:r>
      <w:bookmarkEnd w:id="31"/>
      <w:bookmarkEnd w:id="32"/>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r w:rsidR="009E71B4">
        <w:rPr>
          <w:rFonts w:cs="Arial"/>
        </w:rPr>
        <w:t xml:space="preserve"> </w:t>
      </w:r>
    </w:p>
    <w:p w:rsidR="00347871" w:rsidRDefault="00347871" w:rsidP="00F71BA8">
      <w:r>
        <w:t>Relationship defining the general type of a generalization constraint.</w:t>
      </w:r>
      <w:r>
        <w:br/>
      </w:r>
      <w:r>
        <w:br/>
        <w:t>[ISO 1087] generic concept: concept (3.2.1) in a generic relation (3.2.21) having the narrower intension (3.2.9)</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2005" type="#_x0000_t75" alt="1414248466.emf" style="width:12pt;height:12pt;visibility:visible;mso-wrap-style:square">
            <v:imagedata r:id="rId10" o:title="1414248466"/>
          </v:shape>
        </w:pict>
      </w:r>
      <w:r w:rsidR="00347871">
        <w:t xml:space="preserve"> 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925DE6" w:rsidP="00347871">
      <w:pPr>
        <w:ind w:firstLine="720"/>
      </w:pPr>
      <w:r w:rsidRPr="00C83E44">
        <w:rPr>
          <w:noProof/>
        </w:rPr>
        <w:pict>
          <v:shape id="_x0000_i2004" type="#_x0000_t75" alt="1414248466.emf" style="width:12pt;height:12pt;visibility:visible;mso-wrap-style:square">
            <v:imagedata r:id="rId10" o:title="1414248466"/>
          </v:shape>
        </w:pict>
      </w:r>
      <w:r w:rsidR="00347871">
        <w:t xml:space="preserve"> 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Redefines</w:t>
      </w:r>
      <w:r w:rsidR="00347871">
        <w:t xml:space="preserve">: has specific: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Specialization rules for a type.</w:t>
      </w:r>
    </w:p>
    <w:p w:rsidR="00347871" w:rsidRDefault="00347871" w:rsidP="00347871"/>
    <w:p w:rsidR="00347871" w:rsidRDefault="00347871" w:rsidP="00347871">
      <w:pPr>
        <w:pStyle w:val="Heading2"/>
      </w:pPr>
      <w:bookmarkStart w:id="33" w:name="_5f3998cf1a072f724861db93cee66cbf"/>
      <w:bookmarkStart w:id="34" w:name="_Toc477756688"/>
      <w:r>
        <w:t>Class Generalization Constraint</w:t>
      </w:r>
      <w:bookmarkEnd w:id="33"/>
      <w:bookmarkEnd w:id="34"/>
      <w:r w:rsidRPr="003A31EC">
        <w:rPr>
          <w:rFonts w:cs="Arial"/>
        </w:rPr>
        <w:t xml:space="preserve"> </w:t>
      </w:r>
      <w:r>
        <w:rPr>
          <w:rFonts w:cs="Arial"/>
        </w:rPr>
        <w:fldChar w:fldCharType="begin"/>
      </w:r>
      <w:r>
        <w:instrText>XE"</w:instrText>
      </w:r>
      <w:r w:rsidRPr="00413D75">
        <w:rPr>
          <w:rFonts w:cs="Arial"/>
        </w:rPr>
        <w:instrText>Generalization Constraint</w:instrText>
      </w:r>
      <w:r>
        <w:instrText>"</w:instrText>
      </w:r>
      <w:r>
        <w:rPr>
          <w:rFonts w:cs="Arial"/>
        </w:rPr>
        <w:fldChar w:fldCharType="end"/>
      </w:r>
      <w:r w:rsidR="009E71B4">
        <w:rPr>
          <w:rFonts w:cs="Arial"/>
        </w:rPr>
        <w:t xml:space="preserve"> </w:t>
      </w:r>
    </w:p>
    <w:p w:rsidR="00347871" w:rsidRDefault="00347871" w:rsidP="00F71BA8">
      <w:r>
        <w:t xml:space="preserve">A Type Generalization Constraint is a taxonomic relationship between a more general &lt;has general&gt; type and a more specific &lt;has specific&gt; type. Each instance of the specific type is also an instance of the general type. </w:t>
      </w:r>
      <w:r>
        <w:br/>
      </w:r>
      <w:r>
        <w:br/>
        <w:t>The extent (&lt;categorizes&gt; property) of the specific type is the same as or a subset of the extent of the more general type. Therefore, any statement that is true for all members of a supertype must also be true for all members of any subtype.</w:t>
      </w:r>
      <w:r>
        <w:br/>
      </w:r>
      <w:r>
        <w:br/>
        <w:t>Note that "multiple inheritance" is supported.</w:t>
      </w:r>
      <w:r>
        <w:br/>
      </w:r>
      <w:r>
        <w:br/>
        <w:t xml:space="preserve">[IDEAS] superSubtype: A couple relating two Types which asserts that one type is a subset of the other. </w:t>
      </w:r>
      <w:r>
        <w:br/>
      </w:r>
      <w:r>
        <w:br/>
        <w:t>[ISO 1087] generic relation: genus-species relation relation between two concepts (3.2.1) where the intension (3.2.9) of one of the concepts includes that of the other concept and at least one additional delimiting characteristic (3.2.7)</w:t>
      </w:r>
      <w:r>
        <w:br/>
      </w:r>
      <w:r>
        <w:br/>
        <w:t>[FIBO] Inheritance</w:t>
      </w:r>
      <w:r>
        <w:br/>
      </w:r>
      <w:r>
        <w:br/>
        <w:t>[UML] Generalization</w:t>
      </w:r>
      <w:r>
        <w:br/>
      </w:r>
      <w:r>
        <w:br/>
        <w:t>[Guizzardi] (Specialization relation): Let F and G be two universals such that F is a specialization of G. Then, for all w ∈ W we have that extw(F) ⊆ extw(G)</w:t>
      </w:r>
      <w:r>
        <w:br/>
      </w:r>
      <w:r>
        <w:br/>
        <w:t>[OWL] Union(SubClassOf, SubPropertyOf)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2003" type="#_x0000_t75" alt="628099083.emf" style="width:12pt;height:12pt;visibility:visible;mso-wrap-style:square">
            <v:imagedata r:id="rId16" o:title="628099083"/>
          </v:shape>
        </w:pict>
      </w:r>
      <w:r w:rsidR="00347871">
        <w:t xml:space="preserve"> redefines</w:t>
      </w:r>
      <w:r w:rsidR="00347871">
        <w:rPr>
          <w:rFonts w:cs="Arial"/>
        </w:rPr>
        <w:fldChar w:fldCharType="begin"/>
      </w:r>
      <w:r w:rsidR="00347871">
        <w:instrText>XE"</w:instrText>
      </w:r>
      <w:r w:rsidR="00347871" w:rsidRPr="00413D75">
        <w:rPr>
          <w:rFonts w:cs="Arial"/>
        </w:rPr>
        <w:instrText>redefines</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Defines the generalization as a redefinition, subsuming the more general type in the definitional context.</w:t>
      </w:r>
      <w:r>
        <w:br/>
      </w:r>
      <w:r>
        <w:br/>
        <w:t xml:space="preserve">Where &lt;redefines&gt; is true the more specific type subsumes the more general type in the definition context. In this case the </w:t>
      </w:r>
      <w:r>
        <w:lastRenderedPageBreak/>
        <w:t>more general and more specific sets are equivalent. A type may be redefined multiple times, as long as it is unambiguous which definition applies for a particular instance.</w:t>
      </w:r>
      <w:r>
        <w:br/>
      </w:r>
      <w:r>
        <w:br/>
        <w:t>Where &lt;redefines&gt; is false or not defined the more specific type represents a subset of the more general property.</w:t>
      </w:r>
      <w:r>
        <w:br/>
      </w:r>
      <w:r>
        <w:br/>
        <w:t>Redefinition is most often used with properties (as defined in UML) but may also be applied to other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2002" type="#_x0000_t75" alt="1414248466.emf" style="width:12pt;height:12pt;visibility:visible;mso-wrap-style:square">
            <v:imagedata r:id="rId10" o:title="1414248466"/>
          </v:shape>
        </w:pict>
      </w:r>
      <w:r w:rsidR="00347871">
        <w:t xml:space="preserve"> </w:t>
      </w:r>
      <w:r w:rsidR="0061586D">
        <w:t xml:space="preserve"> </w:t>
      </w:r>
      <w:r w:rsidR="00347871">
        <w:t>has general</w:t>
      </w:r>
      <w:r w:rsidR="00347871">
        <w:rPr>
          <w:rFonts w:cs="Arial"/>
        </w:rPr>
        <w:fldChar w:fldCharType="begin"/>
      </w:r>
      <w:r w:rsidR="00347871">
        <w:instrText>XE"</w:instrText>
      </w:r>
      <w:r w:rsidR="00347871" w:rsidRPr="00413D75">
        <w:rPr>
          <w:rFonts w:cs="Arial"/>
        </w:rPr>
        <w:instrText>has general</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The general type in the Generalization rule.</w:t>
      </w:r>
      <w:r>
        <w:br/>
      </w:r>
      <w:r>
        <w:br/>
        <w:t>[ISO 1087] concept (3.2.1) in a generic relation (3.2.21) having the broader intension (3.2.9)</w:t>
      </w:r>
      <w:r>
        <w:br/>
      </w:r>
      <w:r>
        <w:br/>
        <w:t>[FUML] General (Where redefines is false or not defined)</w:t>
      </w:r>
      <w:r>
        <w:br/>
        <w:t>[FUML] RedefinableElement.redefinedElement (Where redefines is true)</w:t>
      </w:r>
    </w:p>
    <w:p w:rsidR="00347871" w:rsidRDefault="00925DE6" w:rsidP="00347871">
      <w:pPr>
        <w:ind w:left="605" w:hanging="245"/>
      </w:pPr>
      <w:r w:rsidRPr="00C83E44">
        <w:rPr>
          <w:noProof/>
        </w:rPr>
        <w:pict>
          <v:shape id="_x0000_i2001" type="#_x0000_t75" alt="1414248466.emf" style="width:12pt;height:12pt;visibility:visible;mso-wrap-style:square">
            <v:imagedata r:id="rId10" o:title="1414248466"/>
          </v:shape>
        </w:pict>
      </w:r>
      <w:r w:rsidR="00347871">
        <w:t xml:space="preserve"> </w:t>
      </w:r>
      <w:r w:rsidR="0061586D">
        <w:t xml:space="preserve"> </w:t>
      </w:r>
      <w:r w:rsidR="00347871">
        <w:t>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347871" w:rsidP="00347871"/>
    <w:p w:rsidR="00347871" w:rsidRDefault="00347871" w:rsidP="00347871">
      <w:pPr>
        <w:pStyle w:val="Heading2"/>
      </w:pPr>
      <w:bookmarkStart w:id="35" w:name="_4ff1432ad36ac8beb6cbb7e9323d9f24"/>
      <w:bookmarkStart w:id="36" w:name="_Toc477756689"/>
      <w:r>
        <w:t>Class Multiplicity Constraint</w:t>
      </w:r>
      <w:bookmarkEnd w:id="35"/>
      <w:bookmarkEnd w:id="36"/>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r w:rsidR="009E71B4">
        <w:rPr>
          <w:rFonts w:cs="Arial"/>
        </w:rPr>
        <w:t xml:space="preserve"> </w:t>
      </w:r>
    </w:p>
    <w:p w:rsidR="00347871" w:rsidRDefault="00347871" w:rsidP="00F71BA8">
      <w:r>
        <w:t xml:space="preserve">A Multiplicity constraint constrains the number of bindings &lt;multiplicity of&gt; types (including property types) may have in a particular instance of the constrained type. </w:t>
      </w:r>
      <w:r>
        <w:br/>
      </w:r>
      <w:r>
        <w:br/>
        <w:t xml:space="preserve">For a property type, The number of instances bound to a property for the set of instances bound to &lt;with respect to&gt; shall be limited by the minimum and maximum number of the multiplicity. </w:t>
      </w:r>
      <w:r>
        <w:br/>
      </w:r>
      <w:r>
        <w:br/>
        <w:t>For non-property types, the multiplicity shall apply to the extent of the type as described by &lt;classifies&gt;.</w:t>
      </w:r>
      <w:r>
        <w:br/>
      </w:r>
      <w:r>
        <w:br/>
        <w:t>[IDEAS] superSubType</w:t>
      </w:r>
      <w:r>
        <w:br/>
      </w:r>
      <w:r>
        <w:br/>
        <w:t>[FUML] MultiplicityElement: Note: Multiplicity Constraint constraining a type has semantics included in to UML MultiplicityElement.</w:t>
      </w:r>
      <w:r>
        <w:br/>
      </w:r>
      <w:r>
        <w:br/>
        <w:t>[OWL] Union(ObjectMaxCardinality, ObjectMinCardinality, ObjectExactCardinality, DataMaxCardinality, DataMinCardinality, DataExactCardinality)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2000" type="#_x0000_t75" alt="628099083.emf" style="width:12pt;height:12pt;visibility:visible;mso-wrap-style:square">
            <v:imagedata r:id="rId16" o:title="628099083"/>
          </v:shape>
        </w:pict>
      </w:r>
      <w:r w:rsidR="00347871">
        <w:t xml:space="preserve"> mininum number</w:t>
      </w:r>
      <w:r w:rsidR="00347871">
        <w:rPr>
          <w:rFonts w:cs="Arial"/>
        </w:rPr>
        <w:fldChar w:fldCharType="begin"/>
      </w:r>
      <w:r w:rsidR="00347871">
        <w:instrText>XE"</w:instrText>
      </w:r>
      <w:r w:rsidR="00347871" w:rsidRPr="00413D75">
        <w:rPr>
          <w:rFonts w:cs="Arial"/>
        </w:rPr>
        <w:instrText>mininum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Minimum number in a set as constrained by a multiplicity.</w:t>
      </w:r>
      <w:r>
        <w:br/>
        <w:t>[FUML] MultiplicityElement.lowerValue</w:t>
      </w:r>
      <w:r>
        <w:br/>
        <w:t>[OWL] MinCardinality</w:t>
      </w:r>
    </w:p>
    <w:p w:rsidR="00347871" w:rsidRDefault="00925DE6" w:rsidP="00E04E71">
      <w:pPr>
        <w:pStyle w:val="BodyText2"/>
        <w:spacing w:after="0" w:line="240" w:lineRule="auto"/>
      </w:pPr>
      <w:r w:rsidRPr="00C83E44">
        <w:rPr>
          <w:noProof/>
        </w:rPr>
        <w:lastRenderedPageBreak/>
        <w:pict>
          <v:shape id="_x0000_i1999" type="#_x0000_t75" alt="628099083.emf" style="width:12pt;height:12pt;visibility:visible;mso-wrap-style:square">
            <v:imagedata r:id="rId16" o:title="628099083"/>
          </v:shape>
        </w:pict>
      </w:r>
      <w:r w:rsidR="00347871">
        <w:t xml:space="preserve"> maximum number</w:t>
      </w:r>
      <w:r w:rsidR="00347871">
        <w:rPr>
          <w:rFonts w:cs="Arial"/>
        </w:rPr>
        <w:fldChar w:fldCharType="begin"/>
      </w:r>
      <w:r w:rsidR="00347871">
        <w:instrText>XE"</w:instrText>
      </w:r>
      <w:r w:rsidR="00347871" w:rsidRPr="00413D75">
        <w:rPr>
          <w:rFonts w:cs="Arial"/>
        </w:rPr>
        <w:instrText>maximum number</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Maximum number in a set as constrained by a multiplicity.</w:t>
      </w:r>
      <w:r>
        <w:br/>
        <w:t>[FUML] MultiplicityElement.upperValue</w:t>
      </w:r>
      <w:r>
        <w:br/>
        <w:t>[OWL] maxCardinality</w:t>
      </w:r>
    </w:p>
    <w:p w:rsidR="00347871" w:rsidRDefault="00925DE6" w:rsidP="00E04E71">
      <w:pPr>
        <w:pStyle w:val="BodyText2"/>
        <w:spacing w:after="0" w:line="240" w:lineRule="auto"/>
      </w:pPr>
      <w:r w:rsidRPr="00C83E44">
        <w:rPr>
          <w:noProof/>
        </w:rPr>
        <w:pict>
          <v:shape id="_x0000_i1998" type="#_x0000_t75" alt="628099083.emf" style="width:12pt;height:12pt;visibility:visible;mso-wrap-style:square">
            <v:imagedata r:id="rId16" o:title="628099083"/>
          </v:shape>
        </w:pict>
      </w:r>
      <w:r w:rsidR="00347871">
        <w:t xml:space="preserve"> at once</w:t>
      </w:r>
      <w:r w:rsidR="00347871">
        <w:rPr>
          <w:rFonts w:cs="Arial"/>
        </w:rPr>
        <w:fldChar w:fldCharType="begin"/>
      </w:r>
      <w:r w:rsidR="00347871">
        <w:instrText>XE"</w:instrText>
      </w:r>
      <w:r w:rsidR="00347871" w:rsidRPr="00413D75">
        <w:rPr>
          <w:rFonts w:cs="Arial"/>
        </w:rPr>
        <w:instrText>at once</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r w:rsidR="00347871">
        <w:t xml:space="preserve"> = true</w:t>
      </w:r>
    </w:p>
    <w:p w:rsidR="00347871" w:rsidRDefault="00347871" w:rsidP="00E04E71">
      <w:pPr>
        <w:pStyle w:val="BodyText"/>
        <w:spacing w:before="0" w:after="12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47871" w:rsidRDefault="00925DE6" w:rsidP="00E04E71">
      <w:pPr>
        <w:pStyle w:val="BodyText2"/>
        <w:spacing w:after="0" w:line="240" w:lineRule="auto"/>
      </w:pPr>
      <w:r w:rsidRPr="00C83E44">
        <w:rPr>
          <w:noProof/>
        </w:rPr>
        <w:pict>
          <v:shape id="_x0000_i1997" type="#_x0000_t75" alt="628099083.emf" style="width:12pt;height:12pt;visibility:visible;mso-wrap-style:square">
            <v:imagedata r:id="rId16" o:title="628099083"/>
          </v:shape>
        </w:pict>
      </w:r>
      <w:r w:rsidR="00347871">
        <w:t xml:space="preserve"> is sufficent</w:t>
      </w:r>
      <w:r w:rsidR="00347871">
        <w:rPr>
          <w:rFonts w:cs="Arial"/>
        </w:rPr>
        <w:fldChar w:fldCharType="begin"/>
      </w:r>
      <w:r w:rsidR="00347871">
        <w:instrText>XE"</w:instrText>
      </w:r>
      <w:r w:rsidR="00347871" w:rsidRPr="00413D75">
        <w:rPr>
          <w:rFonts w:cs="Arial"/>
        </w:rPr>
        <w:instrText>is sufficent</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E04E71">
      <w:pPr>
        <w:pStyle w:val="BodyText"/>
        <w:spacing w:before="0" w:after="120"/>
      </w:pPr>
      <w:r>
        <w:t>One of the set of sufficient conditions that will infer the type designated in &lt;constrains&gt;.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96" type="#_x0000_t75" alt="1974473222.emf" style="width:12pt;height:12pt;visibility:visible;mso-wrap-style:square">
            <v:imagedata r:id="rId17" o:title="1974473222"/>
          </v:shape>
        </w:pict>
      </w:r>
      <w:r w:rsidR="00347871">
        <w:t xml:space="preserve"> </w:t>
      </w:r>
      <w:r w:rsidR="0061586D">
        <w:t xml:space="preserve"> </w:t>
      </w:r>
      <w:r w:rsidR="00347871">
        <w:t>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0e236e287ed6e0d387f83ba2c70900" w:history="1">
        <w:r w:rsidRPr="00446E2F">
          <w:rPr>
            <w:rStyle w:val="Hyperlink"/>
            <w:color w:val="0066FF"/>
          </w:rPr>
          <w:t>Multiplicity Reference</w:t>
        </w:r>
      </w:hyperlink>
      <w:r w:rsidR="00446E2F">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925DE6" w:rsidP="00347871">
      <w:pPr>
        <w:ind w:left="605" w:hanging="245"/>
      </w:pPr>
      <w:r w:rsidRPr="00C83E44">
        <w:rPr>
          <w:noProof/>
        </w:rPr>
        <w:pict>
          <v:shape id="_x0000_i1995" type="#_x0000_t75" alt="1414248466.emf" style="width:12pt;height:12pt;visibility:visible;mso-wrap-style:square">
            <v:imagedata r:id="rId10" o:title="1414248466"/>
          </v:shape>
        </w:pict>
      </w:r>
      <w:r w:rsidR="00347871">
        <w:t xml:space="preserve"> </w:t>
      </w:r>
      <w:r w:rsidR="0061586D">
        <w:t xml:space="preserve"> </w:t>
      </w:r>
      <w:r w:rsidR="00347871">
        <w:t>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347871" w:rsidP="00347871"/>
    <w:p w:rsidR="00347871" w:rsidRDefault="00347871" w:rsidP="00347871">
      <w:pPr>
        <w:pStyle w:val="Heading2"/>
      </w:pPr>
      <w:bookmarkStart w:id="37" w:name="_ed0e236e287ed6e0d387f83ba2c70900"/>
      <w:bookmarkStart w:id="38" w:name="_Toc477756690"/>
      <w:r>
        <w:t>Association Multiplicity Reference</w:t>
      </w:r>
      <w:bookmarkEnd w:id="37"/>
      <w:bookmarkEnd w:id="38"/>
      <w:r w:rsidRPr="003A31EC">
        <w:rPr>
          <w:rFonts w:cs="Arial"/>
        </w:rPr>
        <w:t xml:space="preserve"> </w:t>
      </w:r>
      <w:r>
        <w:rPr>
          <w:rFonts w:cs="Arial"/>
        </w:rPr>
        <w:fldChar w:fldCharType="begin"/>
      </w:r>
      <w:r>
        <w:instrText>XE"</w:instrText>
      </w:r>
      <w:r w:rsidRPr="00413D75">
        <w:rPr>
          <w:rFonts w:cs="Arial"/>
        </w:rPr>
        <w:instrText>Multiplicity Reference</w:instrText>
      </w:r>
      <w:r>
        <w:instrText>"</w:instrText>
      </w:r>
      <w:r>
        <w:rPr>
          <w:rFonts w:cs="Arial"/>
        </w:rPr>
        <w:fldChar w:fldCharType="end"/>
      </w:r>
      <w:r w:rsidR="009E71B4">
        <w:rPr>
          <w:rFonts w:cs="Arial"/>
        </w:rPr>
        <w:t xml:space="preserve"> </w:t>
      </w:r>
    </w:p>
    <w:p w:rsidR="00347871" w:rsidRDefault="00347871" w:rsidP="00F71BA8">
      <w:r>
        <w:t xml:space="preserve">Multiplicity may be defined between things. E.g. there are 2 wheels on a motorcycle. This is most often required where relationships have more than 2 ends. </w:t>
      </w:r>
      <w:r>
        <w:br/>
        <w:t>Multiplicity reference defines the "from" side of such a multiplicity (e.g. the motorcycle).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94" type="#_x0000_t75" alt="1974473222.emf" style="width:12pt;height:12pt;visibility:visible;mso-wrap-style:square">
            <v:imagedata r:id="rId17" o:title="1974473222"/>
          </v:shape>
        </w:pict>
      </w:r>
      <w:r w:rsidR="00347871">
        <w:t xml:space="preserve"> with respect to</w:t>
      </w:r>
      <w:r w:rsidR="00347871">
        <w:rPr>
          <w:rFonts w:cs="Arial"/>
        </w:rPr>
        <w:fldChar w:fldCharType="begin"/>
      </w:r>
      <w:r w:rsidR="00347871">
        <w:instrText>XE"</w:instrText>
      </w:r>
      <w:r w:rsidR="00347871" w:rsidRPr="00413D75">
        <w:rPr>
          <w:rFonts w:cs="Arial"/>
        </w:rPr>
        <w:instrText>with respect to</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One or more types or properties that define the "from"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data structures and relationships. </w:t>
      </w:r>
    </w:p>
    <w:p w:rsidR="00347871" w:rsidRDefault="00925DE6" w:rsidP="00347871">
      <w:pPr>
        <w:ind w:firstLine="720"/>
      </w:pPr>
      <w:r w:rsidRPr="00C83E44">
        <w:rPr>
          <w:noProof/>
        </w:rPr>
        <w:pict>
          <v:shape id="_x0000_i1993" type="#_x0000_t75" alt="1974473222.emf" style="width:12pt;height:12pt;visibility:visible;mso-wrap-style:square">
            <v:imagedata r:id="rId17" o:title="1974473222"/>
          </v:shape>
        </w:pict>
      </w:r>
      <w:r w:rsidR="00347871">
        <w:t xml:space="preserve"> respect of</w:t>
      </w:r>
      <w:r w:rsidR="00347871">
        <w:rPr>
          <w:rFonts w:cs="Arial"/>
        </w:rPr>
        <w:fldChar w:fldCharType="begin"/>
      </w:r>
      <w:r w:rsidR="00347871">
        <w:instrText>XE"</w:instrText>
      </w:r>
      <w:r w:rsidR="00347871" w:rsidRPr="00413D75">
        <w:rPr>
          <w:rFonts w:cs="Arial"/>
        </w:rPr>
        <w:instrText>respect of</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constraints using a property or type as a &lt;with respect to&gt; reference.</w:t>
      </w:r>
    </w:p>
    <w:p w:rsidR="00347871" w:rsidRDefault="00347871" w:rsidP="00347871"/>
    <w:p w:rsidR="00347871" w:rsidRDefault="00347871" w:rsidP="00347871">
      <w:pPr>
        <w:pStyle w:val="Heading2"/>
      </w:pPr>
      <w:bookmarkStart w:id="39" w:name="_21d6541333265d82edbd9c7ea84ff00f"/>
      <w:bookmarkStart w:id="40" w:name="_Toc477756691"/>
      <w:r>
        <w:t>Association Multiplicity Target</w:t>
      </w:r>
      <w:bookmarkEnd w:id="39"/>
      <w:bookmarkEnd w:id="40"/>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r w:rsidR="009E71B4">
        <w:rPr>
          <w:rFonts w:cs="Arial"/>
        </w:rPr>
        <w:t xml:space="preserve"> </w:t>
      </w:r>
    </w:p>
    <w:p w:rsidR="00347871" w:rsidRDefault="00347871" w:rsidP="00F71BA8">
      <w:r>
        <w:t>Relationship defining the type a multiplicity rule applies to. Note that properties are types and may also have multiplicity constraints.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92" type="#_x0000_t75" alt="1414248466.emf" style="width:12pt;height:12pt;visibility:visible;mso-wrap-style:square">
            <v:imagedata r:id="rId10" o:title="1414248466"/>
          </v:shape>
        </w:pict>
      </w:r>
      <w:r w:rsidR="00347871">
        <w:t xml:space="preserve"> multiplicity of</w:t>
      </w:r>
      <w:r w:rsidR="00347871">
        <w:rPr>
          <w:rFonts w:cs="Arial"/>
        </w:rPr>
        <w:fldChar w:fldCharType="begin"/>
      </w:r>
      <w:r w:rsidR="00347871">
        <w:instrText>XE"</w:instrText>
      </w:r>
      <w:r w:rsidR="00347871" w:rsidRPr="00413D75">
        <w:rPr>
          <w:rFonts w:cs="Arial"/>
        </w:rPr>
        <w:instrText>multiplicity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type or property that is the subject of a multiplicity constraint.</w:t>
      </w:r>
    </w:p>
    <w:p w:rsidR="00347871" w:rsidRDefault="00925DE6" w:rsidP="00347871">
      <w:pPr>
        <w:ind w:firstLine="720"/>
      </w:pPr>
      <w:r w:rsidRPr="00C83E44">
        <w:rPr>
          <w:noProof/>
        </w:rPr>
        <w:pict>
          <v:shape id="_x0000_i1991" type="#_x0000_t75" alt="1414248466.emf" style="width:12pt;height:12pt;visibility:visible;mso-wrap-style:square">
            <v:imagedata r:id="rId10" o:title="1414248466"/>
          </v:shape>
        </w:pict>
      </w:r>
      <w:r w:rsidR="00347871">
        <w:t xml:space="preserve"> 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Multiplicity constraint of a type or property.</w:t>
      </w:r>
    </w:p>
    <w:p w:rsidR="00347871" w:rsidRDefault="00347871" w:rsidP="00347871"/>
    <w:p w:rsidR="00347871" w:rsidRDefault="00347871" w:rsidP="00347871">
      <w:pPr>
        <w:pStyle w:val="Heading2"/>
      </w:pPr>
      <w:bookmarkStart w:id="41" w:name="_91be190e8014514a597300b286148d3e"/>
      <w:bookmarkStart w:id="42" w:name="_Toc477756692"/>
      <w:r>
        <w:t>Class Property Constraint</w:t>
      </w:r>
      <w:bookmarkEnd w:id="41"/>
      <w:bookmarkEnd w:id="42"/>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r w:rsidR="009E71B4">
        <w:rPr>
          <w:rFonts w:cs="Arial"/>
        </w:rPr>
        <w:t xml:space="preserve"> </w:t>
      </w:r>
    </w:p>
    <w:p w:rsidR="00347871" w:rsidRDefault="00347871" w:rsidP="00F71BA8">
      <w:r>
        <w:t>Abstract supertype for constraints that constrain properties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90" type="#_x0000_t75" alt="1414248466.emf" style="width:12pt;height:12pt;visibility:visible;mso-wrap-style:square">
            <v:imagedata r:id="rId10" o:title="1414248466"/>
          </v:shape>
        </w:pict>
      </w:r>
      <w:r w:rsidR="00347871">
        <w:t xml:space="preserve"> </w:t>
      </w:r>
      <w:r w:rsidR="007A366F">
        <w:t>&lt;&lt;Restriction&gt;&gt;</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3" w:name="_46f4ceb21a63f9cbfb722eec3ff6daf3"/>
      <w:bookmarkStart w:id="44" w:name="_Toc477756693"/>
      <w:r>
        <w:t>Class Property Transitivity Constraint</w:t>
      </w:r>
      <w:bookmarkEnd w:id="43"/>
      <w:bookmarkEnd w:id="44"/>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r w:rsidR="009E71B4">
        <w:rPr>
          <w:rFonts w:cs="Arial"/>
        </w:rPr>
        <w:t xml:space="preserve"> </w:t>
      </w:r>
    </w:p>
    <w:p w:rsidR="00347871" w:rsidRDefault="00347871" w:rsidP="00F71BA8">
      <w:r>
        <w:t xml:space="preserve">A transitive property defined by &lt;constrains&gt; interlinks two individuals A and C whenever it interlinks A with B and B with C for some individual B. </w:t>
      </w:r>
      <w:r>
        <w:br/>
        <w:t>For example "larger than" is transitive in that if Joe is larger than Sue and Sue is Larger then Sam, then Joe is larger than Sam.</w:t>
      </w:r>
      <w:r>
        <w:br/>
        <w:t>[OWL] TransitionObjectProperty</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1be190e8014514a597300b286148d3e" w:history="1">
        <w:r w:rsidR="00347871">
          <w:rPr>
            <w:rStyle w:val="Hyperlink"/>
          </w:rPr>
          <w:t>Property Constraint</w:t>
        </w:r>
      </w:hyperlink>
    </w:p>
    <w:p w:rsidR="00347871" w:rsidRDefault="00347871" w:rsidP="00347871"/>
    <w:p w:rsidR="00347871" w:rsidRDefault="00347871" w:rsidP="00347871">
      <w:pPr>
        <w:pStyle w:val="Heading2"/>
      </w:pPr>
      <w:bookmarkStart w:id="45" w:name="_21a81395f43285b5cc64ed921bc787b7"/>
      <w:bookmarkStart w:id="46" w:name="_Toc477756694"/>
      <w:r>
        <w:t>Association Property Type</w:t>
      </w:r>
      <w:bookmarkEnd w:id="45"/>
      <w:bookmarkEnd w:id="46"/>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Relationship defining the type of a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89" type="#_x0000_t75" alt="1414248466.emf" style="width:12pt;height:12pt;visibility:visible;mso-wrap-style:square">
            <v:imagedata r:id="rId10" o:title="1414248466"/>
          </v:shape>
        </w:pict>
      </w:r>
      <w:r w:rsidR="00347871">
        <w:t xml:space="preserve"> 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925DE6" w:rsidP="00347871">
      <w:pPr>
        <w:ind w:firstLine="720"/>
      </w:pPr>
      <w:r w:rsidRPr="00C83E44">
        <w:rPr>
          <w:noProof/>
        </w:rPr>
        <w:pict>
          <v:shape id="_x0000_i1988" type="#_x0000_t75" alt="1414248466.emf" style="width:12pt;height:12pt;visibility:visible;mso-wrap-style:square">
            <v:imagedata r:id="rId10" o:title="1414248466"/>
          </v:shape>
        </w:pict>
      </w:r>
      <w:r w:rsidR="00347871">
        <w:t xml:space="preserve"> 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Properties typed by a type</w:t>
      </w:r>
    </w:p>
    <w:p w:rsidR="00347871" w:rsidRDefault="00347871" w:rsidP="00347871"/>
    <w:p w:rsidR="00347871" w:rsidRDefault="00347871" w:rsidP="00347871">
      <w:pPr>
        <w:pStyle w:val="Heading2"/>
      </w:pPr>
      <w:bookmarkStart w:id="47" w:name="_3e4d7d36a3b2cb4c9b85c1b88930178a"/>
      <w:bookmarkStart w:id="48" w:name="_Toc477756695"/>
      <w:r>
        <w:t>Class Property Type Constraint</w:t>
      </w:r>
      <w:bookmarkEnd w:id="47"/>
      <w:bookmarkEnd w:id="48"/>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r w:rsidR="009E71B4">
        <w:rPr>
          <w:rFonts w:cs="Arial"/>
        </w:rPr>
        <w:t xml:space="preserve"> </w:t>
      </w:r>
    </w:p>
    <w:p w:rsidR="00347871" w:rsidRDefault="00347871" w:rsidP="00F71BA8">
      <w:r>
        <w:t>A property type constraint defines the type(s) of a property.</w:t>
      </w:r>
      <w:r>
        <w:br/>
        <w:t>All elements bound to a property must have the type &lt;is of type&gt;. &lt;is of type&gt; may be pre-existing or inferred based on the value of &lt;prerequisite type&gt;.</w:t>
      </w:r>
      <w:r>
        <w:br/>
      </w:r>
      <w:r>
        <w:lastRenderedPageBreak/>
        <w:t>Note that Property Type Constraint is a rule independent of the definition of a property to allow for the type of a property to be refined in a more restrictive context.</w:t>
      </w:r>
      <w:r>
        <w:br/>
      </w:r>
      <w:r>
        <w:br/>
        <w:t>[FUML] TypedElement.type: Note: A property type constraint applied to a property has the same semantics as a UML TypedElement.</w:t>
      </w:r>
      <w:r>
        <w:br/>
      </w:r>
      <w:r>
        <w:br/>
        <w:t>[OWL] Union( AllValuesFrom, SomeValuesFrom, DataPropertyRange, ObjectPropertyRange)). &lt;is of type&gt; corresponds to rdfs:Range. &lt;constrains&gt;  corresponds to rdfs:Domain (note that in an association type or relationship type with two property types, the range will be the domain of the "opposite" property, if any).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1be190e8014514a597300b286148d3e" w:history="1">
        <w:r w:rsidR="00347871">
          <w:rPr>
            <w:rStyle w:val="Hyperlink"/>
          </w:rPr>
          <w:t>Property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987" type="#_x0000_t75" alt="628099083.emf" style="width:12pt;height:12pt;visibility:visible;mso-wrap-style:square">
            <v:imagedata r:id="rId16" o:title="628099083"/>
          </v:shape>
        </w:pict>
      </w:r>
      <w:r w:rsidR="00347871">
        <w:t xml:space="preserve"> prerequisite type</w:t>
      </w:r>
      <w:r w:rsidR="00347871">
        <w:rPr>
          <w:rFonts w:cs="Arial"/>
        </w:rPr>
        <w:fldChar w:fldCharType="begin"/>
      </w:r>
      <w:r w:rsidR="00347871">
        <w:instrText>XE"</w:instrText>
      </w:r>
      <w:r w:rsidR="00347871" w:rsidRPr="00413D75">
        <w:rPr>
          <w:rFonts w:cs="Arial"/>
        </w:rPr>
        <w:instrText>prerequisite type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&lt;is of type&gt; is a prerequisite - the bound thing must be of the given type for the property to be bound. A non prerequisite type will cause a binding to infer &lt;is of type&gt;, provided all prerequisite types have been satisfied.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86" type="#_x0000_t75" alt="1414248466.emf" style="width:12pt;height:12pt;visibility:visible;mso-wrap-style:square">
            <v:imagedata r:id="rId10" o:title="1414248466"/>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t>A required type of a thing bound to a property.</w:t>
      </w:r>
      <w:r>
        <w:br/>
        <w:t>Note that the type may be inferred based on the value of &lt;prerequisite type&gt;.</w:t>
      </w:r>
      <w:r>
        <w:br/>
        <w:t xml:space="preserve">[OWL] rdfs:range, </w:t>
      </w:r>
    </w:p>
    <w:p w:rsidR="00347871" w:rsidRDefault="00347871" w:rsidP="00347871"/>
    <w:p w:rsidR="00347871" w:rsidRDefault="00347871" w:rsidP="00347871">
      <w:pPr>
        <w:pStyle w:val="Heading2"/>
      </w:pPr>
      <w:bookmarkStart w:id="49" w:name="_82919e40af9ad2e13647e9d37bbf0956"/>
      <w:bookmarkStart w:id="50" w:name="_Toc477756696"/>
      <w:r>
        <w:t>Class Rule</w:t>
      </w:r>
      <w:bookmarkEnd w:id="49"/>
      <w:bookmarkEnd w:id="50"/>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r w:rsidR="009E71B4">
        <w:rPr>
          <w:rFonts w:cs="Arial"/>
        </w:rPr>
        <w:t xml:space="preserve"> </w:t>
      </w:r>
    </w:p>
    <w:p w:rsidR="00347871" w:rsidRDefault="00347871" w:rsidP="00F71BA8">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 or what the rule is constraining.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d7c7d249201ad6f2447c6d182ba7f1" w:history="1">
        <w:r w:rsidR="00347871">
          <w:rPr>
            <w:rStyle w:val="Hyperlink"/>
          </w:rPr>
          <w:t>Proposition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85" type="#_x0000_t75" alt="1414248466.emf" style="width:12pt;height:12pt;visibility:visible;mso-wrap-style:square">
            <v:imagedata r:id="rId10" o:title="1414248466"/>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925DE6" w:rsidP="00347871">
      <w:pPr>
        <w:ind w:left="605" w:hanging="245"/>
      </w:pPr>
      <w:r w:rsidRPr="00C83E44">
        <w:rPr>
          <w:noProof/>
        </w:rPr>
        <w:pict>
          <v:shape id="_x0000_i1984" type="#_x0000_t75" alt="1414248466.emf" style="width:12pt;height:12pt;visibility:visible;mso-wrap-style:square">
            <v:imagedata r:id="rId10" o:title="1414248466"/>
          </v:shape>
        </w:pict>
      </w:r>
      <w:r w:rsidR="00347871">
        <w:t xml:space="preserve"> </w:t>
      </w:r>
      <w:r w:rsidR="0061586D">
        <w:t xml:space="preserve"> </w:t>
      </w:r>
      <w:r w:rsidR="00347871">
        <w:t>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925DE6" w:rsidP="00347871">
      <w:pPr>
        <w:ind w:left="605" w:hanging="245"/>
      </w:pPr>
      <w:r w:rsidRPr="00C83E44">
        <w:rPr>
          <w:noProof/>
        </w:rPr>
        <w:pict>
          <v:shape id="_x0000_i1983" type="#_x0000_t75" alt="1414248466.emf" style="width:12pt;height:12pt;visibility:visible;mso-wrap-style:square">
            <v:imagedata r:id="rId10" o:title="1414248466"/>
          </v:shape>
        </w:pict>
      </w:r>
      <w:r w:rsidR="00347871">
        <w:t xml:space="preserve"> </w:t>
      </w:r>
      <w:r w:rsidR="0061586D">
        <w:t xml:space="preserve"> </w:t>
      </w:r>
      <w:r w:rsidR="00347871">
        <w:t>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73929faa9fd17148b1fb800c5f8cd0" w:history="1">
        <w:r w:rsidRPr="00446E2F">
          <w:rPr>
            <w:rStyle w:val="Hyperlink"/>
            <w:color w:val="0066FF"/>
          </w:rPr>
          <w:t>Rule Subsumption</w:t>
        </w:r>
      </w:hyperlink>
      <w:r w:rsidR="00446E2F">
        <w:t xml:space="preserve">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51" w:name="_9562d6c08cbe5eb32022ec9309bb6160"/>
      <w:bookmarkStart w:id="52" w:name="_Toc477756697"/>
      <w:r>
        <w:t>Association Rule Constrains</w:t>
      </w:r>
      <w:bookmarkEnd w:id="51"/>
      <w:bookmarkEnd w:id="52"/>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r w:rsidR="009E71B4">
        <w:rPr>
          <w:rFonts w:cs="Arial"/>
        </w:rPr>
        <w:t xml:space="preserve"> </w:t>
      </w:r>
    </w:p>
    <w:p w:rsidR="00347871" w:rsidRDefault="00347871" w:rsidP="00F71BA8">
      <w:r>
        <w:t>Relationship defining the entity constrained by a rule. Where no constrained entity is specified, all entities are constrained with the scope of &lt;holds within&gt; are constrained.</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82" type="#_x0000_t75" alt="1414248466.emf" style="width:12pt;height:12pt;visibility:visible;mso-wrap-style:square">
            <v:imagedata r:id="rId10" o:title="1414248466"/>
          </v:shape>
        </w:pict>
      </w:r>
      <w:r w:rsidR="00347871">
        <w:t xml:space="preserve"> 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347871" w:rsidRDefault="00347871" w:rsidP="004E3AD0">
      <w:pPr>
        <w:pStyle w:val="BodyText"/>
        <w:spacing w:before="60" w:after="120"/>
        <w:ind w:firstLine="72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347871" w:rsidRDefault="00925DE6" w:rsidP="00347871">
      <w:pPr>
        <w:ind w:firstLine="720"/>
      </w:pPr>
      <w:r w:rsidRPr="00C83E44">
        <w:rPr>
          <w:noProof/>
        </w:rPr>
        <w:pict>
          <v:shape id="_x0000_i1981" type="#_x0000_t75" alt="1414248466.emf" style="width:12pt;height:12pt;visibility:visible;mso-wrap-style:square">
            <v:imagedata r:id="rId10" o:title="1414248466"/>
          </v:shape>
        </w:pict>
      </w:r>
      <w:r w:rsidR="00347871">
        <w:t xml:space="preserve"> 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Rules applying to an entity.</w:t>
      </w:r>
    </w:p>
    <w:p w:rsidR="00347871" w:rsidRDefault="00347871" w:rsidP="00347871"/>
    <w:p w:rsidR="00347871" w:rsidRDefault="00347871" w:rsidP="00347871">
      <w:pPr>
        <w:pStyle w:val="Heading2"/>
      </w:pPr>
      <w:bookmarkStart w:id="53" w:name="_2673929faa9fd17148b1fb800c5f8cd0"/>
      <w:bookmarkStart w:id="54" w:name="_Toc477756698"/>
      <w:r>
        <w:t>Association Rule Subsumption</w:t>
      </w:r>
      <w:bookmarkEnd w:id="53"/>
      <w:bookmarkEnd w:id="54"/>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r w:rsidR="009E71B4">
        <w:rPr>
          <w:rFonts w:cs="Arial"/>
        </w:rPr>
        <w:t xml:space="preserve"> </w:t>
      </w:r>
    </w:p>
    <w:p w:rsidR="00347871" w:rsidRDefault="00347871" w:rsidP="00F71BA8">
      <w:r>
        <w:t>Relationship defining rule subsumption. When a rule subsumes another the subsumed rule will not apply (fire) if the &lt;subsumed by&gt; rules applies (fires).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80" type="#_x0000_t75" alt="1414248466.emf" style="width:12pt;height:12pt;visibility:visible;mso-wrap-style:square">
            <v:imagedata r:id="rId10" o:title="1414248466"/>
          </v:shape>
        </w:pict>
      </w:r>
      <w:r w:rsidR="00347871">
        <w:t xml:space="preserve"> subsumes</w:t>
      </w:r>
      <w:r w:rsidR="00347871">
        <w:rPr>
          <w:rFonts w:cs="Arial"/>
        </w:rPr>
        <w:fldChar w:fldCharType="begin"/>
      </w:r>
      <w:r w:rsidR="00347871">
        <w:instrText>XE"</w:instrText>
      </w:r>
      <w:r w:rsidR="00347871" w:rsidRPr="00413D75">
        <w:rPr>
          <w:rFonts w:cs="Arial"/>
        </w:rPr>
        <w:instrText>subsumes</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a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347871" w:rsidRDefault="00925DE6" w:rsidP="00347871">
      <w:pPr>
        <w:ind w:firstLine="720"/>
      </w:pPr>
      <w:r w:rsidRPr="00C83E44">
        <w:rPr>
          <w:noProof/>
        </w:rPr>
        <w:pict>
          <v:shape id="_x0000_i1979" type="#_x0000_t75" alt="1414248466.emf" style="width:12pt;height:12pt;visibility:visible;mso-wrap-style:square">
            <v:imagedata r:id="rId10" o:title="1414248466"/>
          </v:shape>
        </w:pict>
      </w:r>
      <w:r w:rsidR="00347871">
        <w:t xml:space="preserve"> subsumed by</w:t>
      </w:r>
      <w:r w:rsidR="00347871">
        <w:rPr>
          <w:rFonts w:cs="Arial"/>
        </w:rPr>
        <w:fldChar w:fldCharType="begin"/>
      </w:r>
      <w:r w:rsidR="00347871">
        <w:instrText>XE"</w:instrText>
      </w:r>
      <w:r w:rsidR="00347871" w:rsidRPr="00413D75">
        <w:rPr>
          <w:rFonts w:cs="Arial"/>
        </w:rPr>
        <w:instrText>subsumed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347871" w:rsidRDefault="00347871" w:rsidP="004E3AD0">
      <w:pPr>
        <w:pStyle w:val="BodyText"/>
        <w:spacing w:before="60" w:after="120"/>
        <w:ind w:firstLine="720"/>
      </w:pPr>
      <w:r>
        <w:t>When rule is &lt;subsumed by&gt; another the subsumed rule will not apply (fire) if the &lt;subsumed by&gt; rules applies (fires).</w:t>
      </w:r>
    </w:p>
    <w:p w:rsidR="00347871" w:rsidRDefault="00347871" w:rsidP="00347871"/>
    <w:p w:rsidR="00347871" w:rsidRDefault="00347871" w:rsidP="00347871">
      <w:pPr>
        <w:pStyle w:val="Heading2"/>
      </w:pPr>
      <w:bookmarkStart w:id="55" w:name="_41c2b6fb1f0e7f7bc2f2e429d762af6f"/>
      <w:bookmarkStart w:id="56" w:name="_Toc477756699"/>
      <w:r>
        <w:t>Association Specialization</w:t>
      </w:r>
      <w:bookmarkEnd w:id="55"/>
      <w:bookmarkEnd w:id="56"/>
      <w:r w:rsidRPr="003A31EC">
        <w:rPr>
          <w:rFonts w:cs="Arial"/>
        </w:rPr>
        <w:t xml:space="preserve"> </w:t>
      </w:r>
      <w:r>
        <w:rPr>
          <w:rFonts w:cs="Arial"/>
        </w:rPr>
        <w:fldChar w:fldCharType="begin"/>
      </w:r>
      <w:r>
        <w:instrText>XE"</w:instrText>
      </w:r>
      <w:r w:rsidRPr="00413D75">
        <w:rPr>
          <w:rFonts w:cs="Arial"/>
        </w:rPr>
        <w:instrText>Specialization</w:instrText>
      </w:r>
      <w:r>
        <w:instrText>"</w:instrText>
      </w:r>
      <w:r>
        <w:rPr>
          <w:rFonts w:cs="Arial"/>
        </w:rPr>
        <w:fldChar w:fldCharType="end"/>
      </w:r>
      <w:r w:rsidR="009E71B4">
        <w:rPr>
          <w:rFonts w:cs="Arial"/>
        </w:rPr>
        <w:t xml:space="preserve"> </w:t>
      </w:r>
    </w:p>
    <w:p w:rsidR="00347871" w:rsidRDefault="00347871" w:rsidP="00F71BA8">
      <w:r>
        <w:t>Relationship defining the specific type of a generalization constraint.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62d6c08cbe5eb32022ec9309bb6160" w:history="1">
        <w:r w:rsidR="00347871">
          <w:rPr>
            <w:rStyle w:val="Hyperlink"/>
          </w:rPr>
          <w:t>Rule Constrains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78" type="#_x0000_t75" alt="1414248466.emf" style="width:12pt;height:12pt;visibility:visible;mso-wrap-style:square">
            <v:imagedata r:id="rId10" o:title="1414248466"/>
          </v:shape>
        </w:pict>
      </w:r>
      <w:r w:rsidR="00347871">
        <w:t xml:space="preserve"> has specific</w:t>
      </w:r>
      <w:r w:rsidR="00347871">
        <w:rPr>
          <w:rFonts w:cs="Arial"/>
        </w:rPr>
        <w:fldChar w:fldCharType="begin"/>
      </w:r>
      <w:r w:rsidR="00347871">
        <w:instrText>XE"</w:instrText>
      </w:r>
      <w:r w:rsidR="00347871" w:rsidRPr="00413D75">
        <w:rPr>
          <w:rFonts w:cs="Arial"/>
        </w:rPr>
        <w:instrText>has specific</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specific type in a generalization rule.</w:t>
      </w:r>
      <w:r>
        <w:br/>
        <w:t>[ISO 1087] generic concept: concept (3.2.1) in a generic relation (3.2.21) having the narrower intension (3.2.9)</w:t>
      </w:r>
      <w:r>
        <w:br/>
        <w:t>[FUML] specific</w:t>
      </w:r>
      <w:r>
        <w:br/>
        <w:t>[ISO11404] A subtype is a datatype derived from an existing datatype, designated the base datatype, by restricting the value space to a subset of that of the base datatype whilst maintaining all characterizing operations. Subtypes</w:t>
      </w:r>
      <w:r>
        <w:br/>
        <w:t>are created by a kind of datatype generator which is unusual in that its only function is to define the relationship between the value spaces of the base datatype and the subtype.</w:t>
      </w:r>
      <w:r>
        <w:br/>
        <w:t>[OWL] Union( rdfs:subClassOf, SubObjectPropertyOf, SubDataPropertyOf)</w:t>
      </w:r>
    </w:p>
    <w:p w:rsidR="00347871" w:rsidRDefault="00925DE6" w:rsidP="00347871">
      <w:pPr>
        <w:ind w:firstLine="720"/>
      </w:pPr>
      <w:r w:rsidRPr="00C83E44">
        <w:rPr>
          <w:noProof/>
        </w:rPr>
        <w:pict>
          <v:shape id="_x0000_i1977" type="#_x0000_t75" alt="1414248466.emf" style="width:12pt;height:12pt;visibility:visible;mso-wrap-style:square">
            <v:imagedata r:id="rId10" o:title="1414248466"/>
          </v:shape>
        </w:pict>
      </w:r>
      <w:r w:rsidR="00347871">
        <w:t xml:space="preserve"> 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57" w:name="_ded47679f07683882f8f128d6911711a"/>
      <w:bookmarkStart w:id="58" w:name="_Toc477756700"/>
      <w:r>
        <w:t>Class Type Constraint</w:t>
      </w:r>
      <w:bookmarkEnd w:id="57"/>
      <w:bookmarkEnd w:id="58"/>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r w:rsidR="009E71B4">
        <w:rPr>
          <w:rFonts w:cs="Arial"/>
        </w:rPr>
        <w:t xml:space="preserve"> </w:t>
      </w:r>
    </w:p>
    <w:p w:rsidR="00347871" w:rsidRDefault="00347871" w:rsidP="00F71BA8">
      <w:r>
        <w:t>A constraint of a type, including Relationships types.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76" type="#_x0000_t75" alt="1974473222.emf" style="width:12pt;height:12pt;visibility:visible;mso-wrap-style:square">
            <v:imagedata r:id="rId17" o:title="1974473222"/>
          </v:shape>
        </w:pict>
      </w:r>
      <w:r w:rsidR="00347871">
        <w:t xml:space="preserve"> </w:t>
      </w:r>
      <w:r w:rsidR="0061586D">
        <w:t xml:space="preserve"> </w:t>
      </w:r>
      <w:r w:rsidR="00347871">
        <w:t>constrains</w:t>
      </w:r>
      <w:r w:rsidR="00347871">
        <w:rPr>
          <w:rFonts w:cs="Arial"/>
        </w:rPr>
        <w:fldChar w:fldCharType="begin"/>
      </w:r>
      <w:r w:rsidR="00347871">
        <w:instrText>XE"</w:instrText>
      </w:r>
      <w:r w:rsidR="00347871" w:rsidRPr="00413D75">
        <w:rPr>
          <w:rFonts w:cs="Arial"/>
        </w:rPr>
        <w:instrText>constrains</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9" w:name="_59324bc0a187b5b1a45abfbd51f5a493"/>
      <w:bookmarkStart w:id="60" w:name="_Toc477756701"/>
      <w:r>
        <w:t>Association Unique Set</w:t>
      </w:r>
      <w:bookmarkEnd w:id="59"/>
      <w:bookmarkEnd w:id="60"/>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r w:rsidR="009E71B4">
        <w:rPr>
          <w:rFonts w:cs="Arial"/>
        </w:rPr>
        <w:t xml:space="preserve"> </w:t>
      </w:r>
    </w:p>
    <w:p w:rsidR="00347871" w:rsidRDefault="00347871" w:rsidP="00F71BA8">
      <w:r>
        <w:t>Relationship defining the set of properties that uniquely identify an instance of the constrained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75" type="#_x0000_t75" alt="1974473222.emf" style="width:12pt;height:12pt;visibility:visible;mso-wrap-style:square">
            <v:imagedata r:id="rId17" o:title="1974473222"/>
          </v:shape>
        </w:pict>
      </w:r>
      <w:r w:rsidR="00347871">
        <w:t xml:space="preserve"> 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925DE6" w:rsidP="00347871">
      <w:pPr>
        <w:ind w:firstLine="720"/>
      </w:pPr>
      <w:r w:rsidRPr="00C83E44">
        <w:rPr>
          <w:noProof/>
        </w:rPr>
        <w:pict>
          <v:shape id="_x0000_i1974" type="#_x0000_t75" alt="1974473222.emf" style="width:12pt;height:12pt;visibility:visible;mso-wrap-style:square">
            <v:imagedata r:id="rId17" o:title="1974473222"/>
          </v:shape>
        </w:pict>
      </w:r>
      <w:r w:rsidR="00347871">
        <w:t xml:space="preserve"> has uniqueness constraint</w:t>
      </w:r>
      <w:r w:rsidR="00347871">
        <w:rPr>
          <w:rFonts w:cs="Arial"/>
        </w:rPr>
        <w:fldChar w:fldCharType="begin"/>
      </w:r>
      <w:r w:rsidR="00347871">
        <w:instrText>XE"</w:instrText>
      </w:r>
      <w:r w:rsidR="00347871" w:rsidRPr="00413D75">
        <w:rPr>
          <w:rFonts w:cs="Arial"/>
        </w:rPr>
        <w:instrText>has uniqueness constraint</w:instrText>
      </w:r>
      <w:r w:rsidR="00347871">
        <w:instrText>"</w:instrText>
      </w:r>
      <w:r w:rsidR="00347871">
        <w:rPr>
          <w:rFonts w:cs="Arial"/>
        </w:rPr>
        <w:fldChar w:fldCharType="end"/>
      </w:r>
      <w:r w:rsidR="00347871">
        <w:t xml:space="preserve"> : </w:t>
      </w:r>
      <w:hyperlink w:anchor="_982e84b7afc784b4d0aa763204953a3d" w:history="1">
        <w:r w:rsidR="00347871">
          <w:rPr>
            <w:rStyle w:val="Hyperlink"/>
          </w:rPr>
          <w:t>Uniqueness Constraint</w:t>
        </w:r>
      </w:hyperlink>
      <w:r w:rsidR="00347871">
        <w:t xml:space="preserve"> [*]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Uniqueness constraints for a property.</w:t>
      </w:r>
    </w:p>
    <w:p w:rsidR="00347871" w:rsidRDefault="00347871" w:rsidP="00347871"/>
    <w:p w:rsidR="00347871" w:rsidRDefault="00347871" w:rsidP="00347871">
      <w:pPr>
        <w:pStyle w:val="Heading2"/>
      </w:pPr>
      <w:bookmarkStart w:id="61" w:name="_982e84b7afc784b4d0aa763204953a3d"/>
      <w:bookmarkStart w:id="62" w:name="_Toc477756702"/>
      <w:r>
        <w:t>Class Uniqueness Constraint</w:t>
      </w:r>
      <w:bookmarkEnd w:id="61"/>
      <w:bookmarkEnd w:id="62"/>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r w:rsidR="009E71B4">
        <w:rPr>
          <w:rFonts w:cs="Arial"/>
        </w:rPr>
        <w:t xml:space="preserve"> </w:t>
      </w:r>
    </w:p>
    <w:p w:rsidR="00347871" w:rsidRDefault="00347871" w:rsidP="00F71BA8">
      <w:r>
        <w:t xml:space="preserve">A constraint that, within the &lt;constrains&gt; type the rule applies to, the set of instances bound to the set of types in the "has unique" relation must be unique and serves to define the "identity" of each individual. </w:t>
      </w:r>
      <w:r>
        <w:br/>
        <w:t>Note: Uniqueness may be used to define a "key".</w:t>
      </w:r>
      <w:r>
        <w:br/>
        <w:t>[OWL] HasKey where CE (subject class expression) is &lt;constrains&gt; and &lt;has unique&gt; is Union(ObjectPropertyExpression, DataPropertyExpression)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47679f07683882f8f128d6911711a" w:history="1">
        <w:r w:rsidR="00347871">
          <w:rPr>
            <w:rStyle w:val="Hyperlink"/>
          </w:rPr>
          <w:t>Type Constraint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973" type="#_x0000_t75" alt="628099083.emf" style="width:12pt;height:12pt;visibility:visible;mso-wrap-style:square">
            <v:imagedata r:id="rId16" o:title="628099083"/>
          </v:shape>
        </w:pict>
      </w:r>
      <w:r w:rsidR="00347871">
        <w:t xml:space="preserve"> is primary identity</w:t>
      </w:r>
      <w:r w:rsidR="00347871">
        <w:rPr>
          <w:rFonts w:cs="Arial"/>
        </w:rPr>
        <w:fldChar w:fldCharType="begin"/>
      </w:r>
      <w:r w:rsidR="00347871">
        <w:instrText>XE"</w:instrText>
      </w:r>
      <w:r w:rsidR="00347871" w:rsidRPr="00413D75">
        <w:rPr>
          <w:rFonts w:cs="Arial"/>
        </w:rPr>
        <w:instrText>is primary identity</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 uniqueness constraint that can be interpreted as a "primary key", the identity of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72" type="#_x0000_t75" alt="1974473222.emf" style="width:12pt;height:12pt;visibility:visible;mso-wrap-style:square">
            <v:imagedata r:id="rId17" o:title="1974473222"/>
          </v:shape>
        </w:pict>
      </w:r>
      <w:r w:rsidR="00347871">
        <w:t xml:space="preserve"> </w:t>
      </w:r>
      <w:r w:rsidR="0061586D">
        <w:t xml:space="preserve"> </w:t>
      </w:r>
      <w:r w:rsidR="00347871">
        <w:t>has unique</w:t>
      </w:r>
      <w:r w:rsidR="00347871">
        <w:rPr>
          <w:rFonts w:cs="Arial"/>
        </w:rPr>
        <w:fldChar w:fldCharType="begin"/>
      </w:r>
      <w:r w:rsidR="00347871">
        <w:instrText>XE"</w:instrText>
      </w:r>
      <w:r w:rsidR="00347871" w:rsidRPr="00413D75">
        <w:rPr>
          <w:rFonts w:cs="Arial"/>
        </w:rPr>
        <w:instrText>has unique</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9324bc0a187b5b1a45abfbd51f5a493" w:history="1">
        <w:r w:rsidRPr="00446E2F">
          <w:rPr>
            <w:rStyle w:val="Hyperlink"/>
            <w:color w:val="0066FF"/>
          </w:rPr>
          <w:t>Unique Set</w:t>
        </w:r>
      </w:hyperlink>
      <w:r w:rsidR="00446E2F">
        <w:t xml:space="preserve"> </w:t>
      </w:r>
    </w:p>
    <w:p w:rsidR="00347871" w:rsidRDefault="00347871" w:rsidP="004E3AD0">
      <w:pPr>
        <w:pStyle w:val="BodyText"/>
        <w:spacing w:before="60" w:after="120"/>
        <w:ind w:firstLine="720"/>
      </w:pPr>
      <w:r>
        <w:t>The set of involved properties within a type that uniquely identify an individual.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3" w:name="_Toc477756703"/>
      <w:r>
        <w:t>SMIF Conceptual Model::Expressions</w:t>
      </w:r>
      <w:bookmarkEnd w:id="63"/>
    </w:p>
    <w:p w:rsidR="00347871" w:rsidRDefault="00347871" w:rsidP="00A318C1">
      <w:pPr>
        <w:pStyle w:val="BodyText"/>
      </w:pPr>
      <w:r>
        <w:t>Expressions define computations across SMIF models.</w:t>
      </w:r>
    </w:p>
    <w:p w:rsidR="00347871" w:rsidRDefault="00347871" w:rsidP="00347871">
      <w:pPr>
        <w:pStyle w:val="Heading2"/>
      </w:pPr>
      <w:bookmarkStart w:id="64" w:name="_Toc477756704"/>
      <w:r>
        <w:t>Diagram: Expressions</w:t>
      </w:r>
      <w:bookmarkEnd w:id="64"/>
    </w:p>
    <w:p w:rsidR="00347871" w:rsidRDefault="00925DE6" w:rsidP="00347871">
      <w:pPr>
        <w:jc w:val="center"/>
        <w:rPr>
          <w:rFonts w:cs="Arial"/>
        </w:rPr>
      </w:pPr>
      <w:r w:rsidRPr="00C83E44">
        <w:rPr>
          <w:noProof/>
        </w:rPr>
        <w:pict>
          <v:shape id="Picture 2002426484.emf" o:spid="_x0000_i1971" type="#_x0000_t75" alt="2002426484.emf" style="width:487.2pt;height:316.2pt;visibility:visible;mso-wrap-style:square">
            <v:imagedata r:id="rId18" o:title="20024264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Expressions</w:t>
      </w:r>
    </w:p>
    <w:p w:rsidR="00347871" w:rsidRDefault="00347871" w:rsidP="00A318C1">
      <w:pPr>
        <w:pStyle w:val="BodyText"/>
      </w:pPr>
      <w:r>
        <w:t>Expressions define computations</w:t>
      </w:r>
    </w:p>
    <w:p w:rsidR="00347871" w:rsidRDefault="00347871" w:rsidP="00347871">
      <w:r>
        <w:t xml:space="preserve"> </w:t>
      </w:r>
    </w:p>
    <w:p w:rsidR="00347871" w:rsidRDefault="00347871" w:rsidP="00347871"/>
    <w:p w:rsidR="00347871" w:rsidRDefault="00347871" w:rsidP="00347871">
      <w:pPr>
        <w:pStyle w:val="Heading2"/>
      </w:pPr>
      <w:bookmarkStart w:id="65" w:name="_f3f61859903284f1b00fc6feee0b33f8"/>
      <w:bookmarkStart w:id="66" w:name="_Toc477756705"/>
      <w:r>
        <w:t>Class Constant Reference</w:t>
      </w:r>
      <w:bookmarkEnd w:id="65"/>
      <w:bookmarkEnd w:id="66"/>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r w:rsidR="009E71B4">
        <w:rPr>
          <w:rFonts w:cs="Arial"/>
        </w:rPr>
        <w:t xml:space="preserve"> </w:t>
      </w:r>
    </w:p>
    <w:p w:rsidR="00347871" w:rsidRDefault="00347871" w:rsidP="00F71BA8">
      <w:r>
        <w:t>A calculation that returns a thing identified by &lt;has value&gt;.</w:t>
      </w:r>
      <w:r>
        <w:br/>
      </w:r>
      <w:r>
        <w:br/>
        <w:t>[FIBO] Constant</w:t>
      </w:r>
      <w:r>
        <w:br/>
        <w:t xml:space="preserve">[FUML] LiteralSpecification where subtype of literal is determined by the type of &lt;has value&gt;. </w:t>
      </w:r>
      <w:r>
        <w:br/>
        <w:t>-LiteralInteger-&gt;type is Integer or a subtype</w:t>
      </w:r>
      <w:r>
        <w:br/>
        <w:t>-LiteralReal-&gt; type is not integer or a subtype</w:t>
      </w:r>
      <w:r>
        <w:br/>
        <w:t>-LiteralBoolean-&gt;type is Boolean</w:t>
      </w:r>
      <w:r>
        <w:br/>
        <w:t>-LiteralString-&gt;type is Text</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70" type="#_x0000_t75" alt="1974473222.emf" style="width:12pt;height:12pt;visibility:visible;mso-wrap-style:square">
            <v:imagedata r:id="rId17" o:title="1974473222"/>
          </v:shape>
        </w:pict>
      </w:r>
      <w:r w:rsidR="00347871">
        <w:t xml:space="preserve"> </w:t>
      </w:r>
      <w:r w:rsidR="0061586D">
        <w:t xml:space="preserve"> </w:t>
      </w:r>
      <w:r w:rsidR="00347871">
        <w:t>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0631c8db19dba9249f0ea7d4db61607" w:history="1">
        <w:r w:rsidRPr="00446E2F">
          <w:rPr>
            <w:rStyle w:val="Hyperlink"/>
            <w:color w:val="0066FF"/>
          </w:rPr>
          <w:t>Constant Value</w:t>
        </w:r>
      </w:hyperlink>
      <w:r w:rsidR="00446E2F">
        <w:t xml:space="preserve"> </w:t>
      </w:r>
    </w:p>
    <w:p w:rsidR="00347871" w:rsidRDefault="00347871" w:rsidP="004E3AD0">
      <w:pPr>
        <w:pStyle w:val="BodyText"/>
        <w:spacing w:before="60" w:after="120"/>
        <w:ind w:firstLine="720"/>
      </w:pPr>
      <w:r>
        <w:t>A constant value referenced in an expression.</w:t>
      </w:r>
    </w:p>
    <w:p w:rsidR="00347871" w:rsidRDefault="00347871" w:rsidP="00347871"/>
    <w:p w:rsidR="00347871" w:rsidRDefault="00347871" w:rsidP="00347871">
      <w:pPr>
        <w:pStyle w:val="Heading2"/>
      </w:pPr>
      <w:bookmarkStart w:id="67" w:name="_10631c8db19dba9249f0ea7d4db61607"/>
      <w:bookmarkStart w:id="68" w:name="_Toc477756706"/>
      <w:r>
        <w:t>Association Constant Value</w:t>
      </w:r>
      <w:bookmarkEnd w:id="67"/>
      <w:bookmarkEnd w:id="68"/>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r w:rsidR="009E71B4">
        <w:rPr>
          <w:rFonts w:cs="Arial"/>
        </w:rPr>
        <w:t xml:space="preserve"> </w:t>
      </w:r>
    </w:p>
    <w:p w:rsidR="00347871" w:rsidRDefault="00347871" w:rsidP="00F71BA8">
      <w:r>
        <w:t>Relationship defining a link to a constant value within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69" type="#_x0000_t75" alt="1974473222.emf" style="width:12pt;height:12pt;visibility:visible;mso-wrap-style:square">
            <v:imagedata r:id="rId17" o:title="1974473222"/>
          </v:shape>
        </w:pict>
      </w:r>
      <w:r w:rsidR="00347871">
        <w:t xml:space="preserve"> has value</w:t>
      </w:r>
      <w:r w:rsidR="00347871">
        <w:rPr>
          <w:rFonts w:cs="Arial"/>
        </w:rPr>
        <w:fldChar w:fldCharType="begin"/>
      </w:r>
      <w:r w:rsidR="00347871">
        <w:instrText>XE"</w:instrText>
      </w:r>
      <w:r w:rsidR="00347871" w:rsidRPr="00413D75">
        <w:rPr>
          <w:rFonts w:cs="Arial"/>
        </w:rPr>
        <w:instrText>has value</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t>A constant value referenced in an expression.</w:t>
      </w:r>
    </w:p>
    <w:p w:rsidR="00347871" w:rsidRDefault="00925DE6" w:rsidP="00347871">
      <w:pPr>
        <w:ind w:firstLine="720"/>
      </w:pPr>
      <w:r w:rsidRPr="00C83E44">
        <w:rPr>
          <w:noProof/>
        </w:rPr>
        <w:pict>
          <v:shape id="_x0000_i1968" type="#_x0000_t75" alt="1974473222.emf" style="width:12pt;height:12pt;visibility:visible;mso-wrap-style:square">
            <v:imagedata r:id="rId17" o:title="1974473222"/>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f3f61859903284f1b00fc6feee0b33f8" w:history="1">
        <w:r w:rsidR="00347871">
          <w:rPr>
            <w:rStyle w:val="Hyperlink"/>
          </w:rPr>
          <w:t>Constant Reference</w:t>
        </w:r>
      </w:hyperlink>
      <w:r w:rsidR="00347871">
        <w:t xml:space="preserve"> [*] </w:t>
      </w:r>
    </w:p>
    <w:p w:rsidR="00347871" w:rsidRDefault="00347871" w:rsidP="004E3AD0">
      <w:pPr>
        <w:pStyle w:val="BodyText"/>
        <w:spacing w:before="60" w:after="120"/>
        <w:ind w:firstLine="720"/>
      </w:pPr>
      <w:r>
        <w:t>Referencing constant expression node.</w:t>
      </w:r>
    </w:p>
    <w:p w:rsidR="00347871" w:rsidRDefault="00347871" w:rsidP="00347871"/>
    <w:p w:rsidR="00347871" w:rsidRDefault="00347871" w:rsidP="00347871">
      <w:pPr>
        <w:pStyle w:val="Heading2"/>
      </w:pPr>
      <w:bookmarkStart w:id="69" w:name="_99ee84fc373e5bb5ae6febaa538452e1"/>
      <w:bookmarkStart w:id="70" w:name="_Toc477756707"/>
      <w:r>
        <w:t>Class Equality</w:t>
      </w:r>
      <w:bookmarkEnd w:id="69"/>
      <w:bookmarkEnd w:id="70"/>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r w:rsidR="009E71B4">
        <w:rPr>
          <w:rFonts w:cs="Arial"/>
        </w:rPr>
        <w:t xml:space="preserve"> </w:t>
      </w:r>
    </w:p>
    <w:p w:rsidR="00347871" w:rsidRDefault="00347871" w:rsidP="00F71BA8">
      <w:r>
        <w:t>Returns TRUE if all &lt;has equal&gt; things have the same value or represent the same thing or set of things regardless of how they are represented.</w:t>
      </w:r>
      <w:r>
        <w:br/>
        <w:t>Equality will return TRUE or FALSE.</w:t>
      </w:r>
      <w:r>
        <w:br/>
        <w:t>[ISO11404: EqualityIn every value space there is a notion of equality, for which the following rules hold:</w:t>
      </w:r>
      <w:r>
        <w:br/>
        <w:t>⎯ for any two instances (a, b) of values from the value space, either a is equal to b, denoted a = b , or a is not equal to b, denoted a ≠ b ;</w:t>
      </w:r>
      <w:r>
        <w:br/>
        <w:t>⎯ there is no pair of instances (a, b) of values from the value space such that both a = b and a ≠ b ;</w:t>
      </w:r>
      <w:r>
        <w:br/>
        <w:t>⎯ for every value a from the value space, a = a ;</w:t>
      </w:r>
      <w:r>
        <w:br/>
        <w:t>⎯ for any two instances (a, b) of values from the value space, a = b if and only if b = a ;</w:t>
      </w:r>
      <w:r>
        <w:br/>
        <w:t>⎯ for any three instances (a, b, c) of values from the value space, if a = b and b = c , then a = c . On every datatype, the operation Equal is defined in terms of the equality property of the value space, by:</w:t>
      </w:r>
      <w:r>
        <w:br/>
        <w:t>⎯ for any values a, b drawn from the value space, Equal(a,b) is true if a = b , and false otherwise.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bba899ada544a47c36bb071e9024f5" w:history="1">
        <w:r w:rsidR="00347871">
          <w:rPr>
            <w:rStyle w:val="Hyperlink"/>
          </w:rPr>
          <w:t>Expression Node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67" type="#_x0000_t75" alt="1974473222.emf" style="width:12pt;height:12pt;visibility:visible;mso-wrap-style:square">
            <v:imagedata r:id="rId17" o:title="1974473222"/>
          </v:shape>
        </w:pict>
      </w:r>
      <w:r w:rsidR="00347871">
        <w:t xml:space="preserve"> </w:t>
      </w:r>
      <w:r w:rsidR="0061586D">
        <w:t xml:space="preserve"> </w:t>
      </w:r>
      <w:r w:rsidR="00347871">
        <w:t>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3bf256c72c927424037b273135c319" w:history="1">
        <w:r w:rsidRPr="00446E2F">
          <w:rPr>
            <w:rStyle w:val="Hyperlink"/>
            <w:color w:val="0066FF"/>
          </w:rPr>
          <w:t>Equality Constraint</w:t>
        </w:r>
      </w:hyperlink>
      <w:r w:rsidR="00446E2F">
        <w:t xml:space="preserve"> </w:t>
      </w:r>
    </w:p>
    <w:p w:rsidR="00347871" w:rsidRDefault="00347871" w:rsidP="004E3AD0">
      <w:pPr>
        <w:pStyle w:val="BodyText"/>
        <w:spacing w:before="60" w:after="120"/>
        <w:ind w:firstLine="720"/>
      </w:pPr>
      <w:r>
        <w:t>Set of things that must have the same value or represent the same thing or set of things for Equality to return true.</w:t>
      </w:r>
    </w:p>
    <w:p w:rsidR="00347871" w:rsidRDefault="00347871" w:rsidP="00347871"/>
    <w:p w:rsidR="00347871" w:rsidRDefault="00347871" w:rsidP="00347871">
      <w:pPr>
        <w:pStyle w:val="Heading2"/>
      </w:pPr>
      <w:bookmarkStart w:id="71" w:name="_263bf256c72c927424037b273135c319"/>
      <w:bookmarkStart w:id="72" w:name="_Toc477756708"/>
      <w:r>
        <w:t>Association Equality Constraint</w:t>
      </w:r>
      <w:bookmarkEnd w:id="71"/>
      <w:bookmarkEnd w:id="72"/>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r w:rsidR="009E71B4">
        <w:rPr>
          <w:rFonts w:cs="Arial"/>
        </w:rPr>
        <w:t xml:space="preserve"> </w:t>
      </w:r>
    </w:p>
    <w:p w:rsidR="00347871" w:rsidRDefault="00347871" w:rsidP="00F71BA8">
      <w:r>
        <w:t>Relationship defining set of things that will be evaluated for equality.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66" type="#_x0000_t75" alt="1974473222.emf" style="width:12pt;height:12pt;visibility:visible;mso-wrap-style:square">
            <v:imagedata r:id="rId17" o:title="1974473222"/>
          </v:shape>
        </w:pict>
      </w:r>
      <w:r w:rsidR="00347871">
        <w:t xml:space="preserve"> has equal</w:t>
      </w:r>
      <w:r w:rsidR="00347871">
        <w:rPr>
          <w:rFonts w:cs="Arial"/>
        </w:rPr>
        <w:fldChar w:fldCharType="begin"/>
      </w:r>
      <w:r w:rsidR="00347871">
        <w:instrText>XE"</w:instrText>
      </w:r>
      <w:r w:rsidR="00347871" w:rsidRPr="00413D75">
        <w:rPr>
          <w:rFonts w:cs="Arial"/>
        </w:rPr>
        <w:instrText>has equal</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347871" w:rsidRDefault="00347871" w:rsidP="004E3AD0">
      <w:pPr>
        <w:pStyle w:val="BodyText"/>
        <w:spacing w:before="60" w:after="120"/>
        <w:ind w:firstLine="720"/>
      </w:pPr>
      <w:r>
        <w:t>Set of things that must have the same value or represent the same thing or set of things for Equality to return true.</w:t>
      </w:r>
    </w:p>
    <w:p w:rsidR="00347871" w:rsidRDefault="00925DE6" w:rsidP="00347871">
      <w:pPr>
        <w:ind w:firstLine="720"/>
      </w:pPr>
      <w:r w:rsidRPr="00C83E44">
        <w:rPr>
          <w:noProof/>
        </w:rPr>
        <w:pict>
          <v:shape id="_x0000_i1965" type="#_x0000_t75" alt="1974473222.emf" style="width:12pt;height:12pt;visibility:visible;mso-wrap-style:square">
            <v:imagedata r:id="rId17" o:title="1974473222"/>
          </v:shape>
        </w:pict>
      </w:r>
      <w:r w:rsidR="00347871">
        <w:t xml:space="preserve"> has equality</w:t>
      </w:r>
      <w:r w:rsidR="00347871">
        <w:rPr>
          <w:rFonts w:cs="Arial"/>
        </w:rPr>
        <w:fldChar w:fldCharType="begin"/>
      </w:r>
      <w:r w:rsidR="00347871">
        <w:instrText>XE"</w:instrText>
      </w:r>
      <w:r w:rsidR="00347871" w:rsidRPr="00413D75">
        <w:rPr>
          <w:rFonts w:cs="Arial"/>
        </w:rPr>
        <w:instrText>has equality</w:instrText>
      </w:r>
      <w:r w:rsidR="00347871">
        <w:instrText>"</w:instrText>
      </w:r>
      <w:r w:rsidR="00347871">
        <w:rPr>
          <w:rFonts w:cs="Arial"/>
        </w:rPr>
        <w:fldChar w:fldCharType="end"/>
      </w:r>
      <w:r w:rsidR="00347871">
        <w:t xml:space="preserve"> : </w:t>
      </w:r>
      <w:hyperlink w:anchor="_99ee84fc373e5bb5ae6febaa538452e1" w:history="1">
        <w:r w:rsidR="00347871">
          <w:rPr>
            <w:rStyle w:val="Hyperlink"/>
          </w:rPr>
          <w:t>Equality</w:t>
        </w:r>
      </w:hyperlink>
      <w:r w:rsidR="00347871">
        <w:t xml:space="preserve"> [*] </w:t>
      </w:r>
    </w:p>
    <w:p w:rsidR="00347871" w:rsidRDefault="00347871" w:rsidP="004E3AD0">
      <w:pPr>
        <w:pStyle w:val="BodyText"/>
        <w:spacing w:before="60" w:after="120"/>
        <w:ind w:firstLine="720"/>
      </w:pPr>
      <w:r>
        <w:t>Equality constraints for a thing.</w:t>
      </w:r>
    </w:p>
    <w:p w:rsidR="00347871" w:rsidRDefault="00347871" w:rsidP="00347871"/>
    <w:p w:rsidR="00347871" w:rsidRDefault="00347871" w:rsidP="00347871">
      <w:pPr>
        <w:pStyle w:val="Heading2"/>
      </w:pPr>
      <w:bookmarkStart w:id="73" w:name="_764178c56513beb91e5b5964ec31da8e"/>
      <w:bookmarkStart w:id="74" w:name="_Toc477756709"/>
      <w:r>
        <w:t>Class Evaluation</w:t>
      </w:r>
      <w:bookmarkEnd w:id="73"/>
      <w:bookmarkEnd w:id="74"/>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r w:rsidR="009E71B4">
        <w:rPr>
          <w:rFonts w:cs="Arial"/>
        </w:rPr>
        <w:t xml:space="preserve"> </w:t>
      </w:r>
    </w:p>
    <w:p w:rsidR="00347871" w:rsidRDefault="00347871" w:rsidP="00F71BA8">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64" type="#_x0000_t75" alt="1414248466.emf" style="width:12pt;height:12pt;visibility:visible;mso-wrap-style:square">
            <v:imagedata r:id="rId10" o:title="1414248466"/>
          </v:shape>
        </w:pict>
      </w:r>
      <w:r w:rsidR="00347871">
        <w:t xml:space="preserve"> </w:t>
      </w:r>
      <w:r w:rsidR="0061586D">
        <w:t xml:space="preserve"> </w:t>
      </w:r>
      <w:r w:rsidR="00347871">
        <w:t>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The expression node "head" an evaluation evaluates.</w:t>
      </w:r>
    </w:p>
    <w:p w:rsidR="00347871" w:rsidRDefault="00347871" w:rsidP="00347871"/>
    <w:p w:rsidR="00347871" w:rsidRDefault="00347871" w:rsidP="00347871">
      <w:pPr>
        <w:pStyle w:val="Heading2"/>
      </w:pPr>
      <w:bookmarkStart w:id="75" w:name="_6c832196fd78ec5da9e6b1ddd1779adf"/>
      <w:bookmarkStart w:id="76" w:name="_Toc477756710"/>
      <w:r>
        <w:t>Association Expression Context</w:t>
      </w:r>
      <w:bookmarkEnd w:id="75"/>
      <w:bookmarkEnd w:id="76"/>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 xml:space="preserve">Context in which an expression will be evaluated.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63" type="#_x0000_t75" alt="1974473222.emf" style="width:12pt;height:12pt;visibility:visible;mso-wrap-style:square">
            <v:imagedata r:id="rId17" o:title="1974473222"/>
          </v:shape>
        </w:pict>
      </w:r>
      <w:r w:rsidR="00347871">
        <w:t xml:space="preserve"> 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p>
    <w:p w:rsidR="00347871" w:rsidRDefault="00347871" w:rsidP="004E3AD0">
      <w:pPr>
        <w:pStyle w:val="BodyText"/>
        <w:spacing w:before="60" w:after="120"/>
        <w:ind w:firstLine="720"/>
      </w:pPr>
      <w:r>
        <w:t>Context of evaluation and namespace resolution for an expression.</w:t>
      </w:r>
    </w:p>
    <w:p w:rsidR="00347871" w:rsidRDefault="00925DE6" w:rsidP="00347871">
      <w:pPr>
        <w:ind w:firstLine="720"/>
      </w:pPr>
      <w:r w:rsidRPr="00C83E44">
        <w:rPr>
          <w:noProof/>
        </w:rPr>
        <w:pict>
          <v:shape id="_x0000_i1962" type="#_x0000_t75" alt="1974473222.emf" style="width:12pt;height:12pt;visibility:visible;mso-wrap-style:square">
            <v:imagedata r:id="rId17" o:title="1974473222"/>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p>
    <w:p w:rsidR="00347871" w:rsidRDefault="00347871" w:rsidP="004E3AD0">
      <w:pPr>
        <w:pStyle w:val="BodyText"/>
        <w:spacing w:before="60" w:after="120"/>
        <w:ind w:firstLine="720"/>
      </w:pPr>
      <w:r>
        <w:t>Expressions referencing a context.</w:t>
      </w:r>
    </w:p>
    <w:p w:rsidR="00347871" w:rsidRDefault="00347871" w:rsidP="00347871"/>
    <w:p w:rsidR="00347871" w:rsidRDefault="00347871" w:rsidP="00347871">
      <w:pPr>
        <w:pStyle w:val="Heading2"/>
      </w:pPr>
      <w:bookmarkStart w:id="77" w:name="_d847ee03faa23264a18dd452d21972fc"/>
      <w:bookmarkStart w:id="78" w:name="_Toc477756711"/>
      <w:r>
        <w:t>Class Expression Context</w:t>
      </w:r>
      <w:bookmarkEnd w:id="77"/>
      <w:bookmarkEnd w:id="78"/>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r w:rsidR="009E71B4">
        <w:rPr>
          <w:rFonts w:cs="Arial"/>
        </w:rPr>
        <w:t xml:space="preserve"> </w:t>
      </w:r>
    </w:p>
    <w:p w:rsidR="00347871" w:rsidRDefault="00347871" w:rsidP="00F71BA8">
      <w:r>
        <w:t>An abstract element defining the static or dynamic evaluation context and resulting type of an expression.</w:t>
      </w:r>
      <w:r>
        <w:br/>
        <w:t>An expression context that is referenced by another expression context inherits the referencing context by default.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61" type="#_x0000_t75" alt="1974473222.emf" style="width:12pt;height:12pt;visibility:visible;mso-wrap-style:square">
            <v:imagedata r:id="rId17" o:title="1974473222"/>
          </v:shape>
        </w:pict>
      </w:r>
      <w:r w:rsidR="00347871">
        <w:t xml:space="preserve"> </w:t>
      </w:r>
      <w:r w:rsidR="0061586D">
        <w:t xml:space="preserve"> </w:t>
      </w:r>
      <w:r w:rsidR="00347871">
        <w:t>evaluates in</w:t>
      </w:r>
      <w:r w:rsidR="00347871">
        <w:rPr>
          <w:rFonts w:cs="Arial"/>
        </w:rPr>
        <w:fldChar w:fldCharType="begin"/>
      </w:r>
      <w:r w:rsidR="00347871">
        <w:instrText>XE"</w:instrText>
      </w:r>
      <w:r w:rsidR="00347871" w:rsidRPr="00413D75">
        <w:rPr>
          <w:rFonts w:cs="Arial"/>
        </w:rPr>
        <w:instrText>evaluates 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c832196fd78ec5da9e6b1ddd1779adf" w:history="1">
        <w:r w:rsidRPr="00446E2F">
          <w:rPr>
            <w:rStyle w:val="Hyperlink"/>
            <w:color w:val="0066FF"/>
          </w:rPr>
          <w:t>Expression Context</w:t>
        </w:r>
      </w:hyperlink>
      <w:r w:rsidR="00446E2F">
        <w:t xml:space="preserve"> </w:t>
      </w:r>
    </w:p>
    <w:p w:rsidR="00347871" w:rsidRDefault="00347871" w:rsidP="004E3AD0">
      <w:pPr>
        <w:pStyle w:val="BodyText"/>
        <w:spacing w:before="60" w:after="120"/>
        <w:ind w:firstLine="720"/>
      </w:pPr>
      <w:r>
        <w:t>Context of evaluation and namespace resolution for an expression.</w:t>
      </w:r>
    </w:p>
    <w:p w:rsidR="00347871" w:rsidRDefault="00925DE6" w:rsidP="00347871">
      <w:pPr>
        <w:ind w:left="605" w:hanging="245"/>
      </w:pPr>
      <w:r w:rsidRPr="00C83E44">
        <w:rPr>
          <w:noProof/>
        </w:rPr>
        <w:pict>
          <v:shape id="_x0000_i1960" type="#_x0000_t75" alt="1974473222.emf" style="width:12pt;height:12pt;visibility:visible;mso-wrap-style:square">
            <v:imagedata r:id="rId17" o:title="1974473222"/>
          </v:shape>
        </w:pict>
      </w:r>
      <w:r w:rsidR="00347871">
        <w:t xml:space="preserve"> </w:t>
      </w:r>
      <w:r w:rsidR="0061586D">
        <w:t xml:space="preserve"> </w:t>
      </w:r>
      <w:r w:rsidR="00347871">
        <w:t>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835a88d901471c2732c9d670d083de8" w:history="1">
        <w:r w:rsidRPr="00446E2F">
          <w:rPr>
            <w:rStyle w:val="Hyperlink"/>
            <w:color w:val="0066FF"/>
          </w:rPr>
          <w:t>Result type</w:t>
        </w:r>
      </w:hyperlink>
      <w:r w:rsidR="00446E2F">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347871" w:rsidP="00347871"/>
    <w:p w:rsidR="00347871" w:rsidRDefault="00347871" w:rsidP="00347871">
      <w:pPr>
        <w:pStyle w:val="Heading2"/>
      </w:pPr>
      <w:bookmarkStart w:id="79" w:name="_832339913c2d70c2c7a1e67c27261203"/>
      <w:bookmarkStart w:id="80" w:name="_Toc477756712"/>
      <w:r>
        <w:t>Association Expression Evaluation</w:t>
      </w:r>
      <w:bookmarkEnd w:id="79"/>
      <w:bookmarkEnd w:id="80"/>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r w:rsidR="009E71B4">
        <w:rPr>
          <w:rFonts w:cs="Arial"/>
        </w:rPr>
        <w:t xml:space="preserve"> </w:t>
      </w:r>
    </w:p>
    <w:p w:rsidR="00347871" w:rsidRDefault="00347871" w:rsidP="00F71BA8">
      <w:r>
        <w:t>Relationship defining the expression that will be evaluated by an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59" type="#_x0000_t75" alt="1414248466.emf" style="width:12pt;height:12pt;visibility:visible;mso-wrap-style:square">
            <v:imagedata r:id="rId10" o:title="1414248466"/>
          </v:shape>
        </w:pict>
      </w:r>
      <w:r w:rsidR="00347871">
        <w:t xml:space="preserve"> evaluates</w:t>
      </w:r>
      <w:r w:rsidR="00347871">
        <w:rPr>
          <w:rFonts w:cs="Arial"/>
        </w:rPr>
        <w:fldChar w:fldCharType="begin"/>
      </w:r>
      <w:r w:rsidR="00347871">
        <w:instrText>XE"</w:instrText>
      </w:r>
      <w:r w:rsidR="00347871" w:rsidRPr="00413D75">
        <w:rPr>
          <w:rFonts w:cs="Arial"/>
        </w:rPr>
        <w:instrText>evaluates</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[1] </w:t>
      </w:r>
    </w:p>
    <w:p w:rsidR="00347871" w:rsidRDefault="00347871" w:rsidP="004E3AD0">
      <w:pPr>
        <w:pStyle w:val="BodyText"/>
        <w:spacing w:before="60" w:after="120"/>
        <w:ind w:firstLine="720"/>
      </w:pPr>
      <w:r>
        <w:t>The expression node "head" an evaluation evaluates.</w:t>
      </w:r>
    </w:p>
    <w:p w:rsidR="00347871" w:rsidRDefault="00925DE6" w:rsidP="00347871">
      <w:pPr>
        <w:ind w:firstLine="720"/>
      </w:pPr>
      <w:r w:rsidRPr="00C83E44">
        <w:rPr>
          <w:noProof/>
        </w:rPr>
        <w:pict>
          <v:shape id="_x0000_i1958" type="#_x0000_t75" alt="1414248466.emf" style="width:12pt;height:12pt;visibility:visible;mso-wrap-style:square">
            <v:imagedata r:id="rId10" o:title="1414248466"/>
          </v:shape>
        </w:pict>
      </w:r>
      <w:r w:rsidR="00347871">
        <w:t xml:space="preserve"> 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81" w:name="_f9bba899ada544a47c36bb071e9024f5"/>
      <w:bookmarkStart w:id="82" w:name="_Toc477756713"/>
      <w:r>
        <w:t>Class Expression Node</w:t>
      </w:r>
      <w:bookmarkEnd w:id="81"/>
      <w:bookmarkEnd w:id="82"/>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r w:rsidR="009E71B4">
        <w:rPr>
          <w:rFonts w:cs="Arial"/>
        </w:rPr>
        <w:t xml:space="preserve"> </w:t>
      </w:r>
    </w:p>
    <w:p w:rsidR="00347871" w:rsidRDefault="00347871" w:rsidP="00F71BA8">
      <w:r>
        <w:t>An abstract class representing 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r>
        <w:br/>
      </w:r>
      <w:r>
        <w:br/>
        <w:t>[FIBO] Expression</w:t>
      </w:r>
      <w:r>
        <w:br/>
        <w:t>[UML]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847ee03faa23264a18dd452d21972fc"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957" type="#_x0000_t75" alt="628099083.emf" style="width:12pt;height:12pt;visibility:visible;mso-wrap-style:square">
            <v:imagedata r:id="rId16" o:title="628099083"/>
          </v:shape>
        </w:pict>
      </w:r>
      <w:r w:rsidR="00347871">
        <w:t xml:space="preserve"> expression text</w:t>
      </w:r>
      <w:r w:rsidR="00347871">
        <w:rPr>
          <w:rFonts w:cs="Arial"/>
        </w:rPr>
        <w:fldChar w:fldCharType="begin"/>
      </w:r>
      <w:r w:rsidR="00347871">
        <w:instrText>XE"</w:instrText>
      </w:r>
      <w:r w:rsidR="00347871" w:rsidRPr="00413D75">
        <w:rPr>
          <w:rFonts w:cs="Arial"/>
        </w:rPr>
        <w:instrText>expression text</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[0..1]</w:t>
      </w:r>
    </w:p>
    <w:p w:rsidR="00347871" w:rsidRDefault="00347871" w:rsidP="00E04E71">
      <w:pPr>
        <w:pStyle w:val="BodyText"/>
        <w:spacing w:before="0" w:after="120"/>
      </w:pPr>
      <w:r>
        <w:t>Textual expression of the expression which is further refined by subtypes of expression.</w:t>
      </w:r>
      <w:r>
        <w:br/>
        <w:t xml:space="preserve">[UML] StringExpression </w:t>
      </w:r>
    </w:p>
    <w:p w:rsidR="00347871" w:rsidRDefault="00925DE6" w:rsidP="00E04E71">
      <w:pPr>
        <w:pStyle w:val="BodyText2"/>
        <w:spacing w:after="0" w:line="240" w:lineRule="auto"/>
      </w:pPr>
      <w:r w:rsidRPr="00C83E44">
        <w:rPr>
          <w:noProof/>
        </w:rPr>
        <w:pict>
          <v:shape id="_x0000_i1956" type="#_x0000_t75" alt="628099083.emf" style="width:12pt;height:12pt;visibility:visible;mso-wrap-style:square">
            <v:imagedata r:id="rId16" o:title="628099083"/>
          </v:shape>
        </w:pict>
      </w:r>
      <w:r w:rsidR="00347871">
        <w:t xml:space="preserve"> expression text language</w:t>
      </w:r>
      <w:r w:rsidR="00347871">
        <w:rPr>
          <w:rFonts w:cs="Arial"/>
        </w:rPr>
        <w:fldChar w:fldCharType="begin"/>
      </w:r>
      <w:r w:rsidR="00347871">
        <w:instrText>XE"</w:instrText>
      </w:r>
      <w:r w:rsidR="00347871" w:rsidRPr="00413D75">
        <w:rPr>
          <w:rFonts w:cs="Arial"/>
        </w:rPr>
        <w:instrText>expression text language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[0..1]</w:t>
      </w:r>
    </w:p>
    <w:p w:rsidR="00347871" w:rsidRDefault="00347871" w:rsidP="00E04E71">
      <w:pPr>
        <w:pStyle w:val="BodyText"/>
        <w:spacing w:before="0" w:after="120"/>
      </w:pPr>
      <w:r>
        <w:t>expression language used for the expression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55" type="#_x0000_t75" alt="1414248466.emf" style="width:12pt;height:12pt;visibility:visible;mso-wrap-style:square">
            <v:imagedata r:id="rId10" o:title="1414248466"/>
          </v:shape>
        </w:pict>
      </w:r>
      <w:r w:rsidR="00347871">
        <w:t xml:space="preserve"> </w:t>
      </w:r>
      <w:r w:rsidR="0061586D">
        <w:t xml:space="preserve"> </w:t>
      </w:r>
      <w:r w:rsidR="00347871">
        <w:t>evaluated by</w:t>
      </w:r>
      <w:r w:rsidR="00347871">
        <w:rPr>
          <w:rFonts w:cs="Arial"/>
        </w:rPr>
        <w:fldChar w:fldCharType="begin"/>
      </w:r>
      <w:r w:rsidR="00347871">
        <w:instrText>XE"</w:instrText>
      </w:r>
      <w:r w:rsidR="00347871" w:rsidRPr="00413D75">
        <w:rPr>
          <w:rFonts w:cs="Arial"/>
        </w:rPr>
        <w:instrText>evaluated by</w:instrText>
      </w:r>
      <w:r w:rsidR="00347871">
        <w:instrText>"</w:instrText>
      </w:r>
      <w:r w:rsidR="00347871">
        <w:rPr>
          <w:rFonts w:cs="Arial"/>
        </w:rPr>
        <w:fldChar w:fldCharType="end"/>
      </w:r>
      <w:r w:rsidR="00347871">
        <w:t xml:space="preserve"> : </w:t>
      </w:r>
      <w:hyperlink w:anchor="_764178c56513beb91e5b5964ec31da8e" w:history="1">
        <w:r w:rsidR="00347871">
          <w:rPr>
            <w:rStyle w:val="Hyperlink"/>
          </w:rPr>
          <w:t>Evaluation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32339913c2d70c2c7a1e67c27261203" w:history="1">
        <w:r w:rsidRPr="00446E2F">
          <w:rPr>
            <w:rStyle w:val="Hyperlink"/>
            <w:color w:val="0066FF"/>
          </w:rPr>
          <w:t>Expression Evaluation</w:t>
        </w:r>
      </w:hyperlink>
      <w:r w:rsidR="00446E2F">
        <w:t xml:space="preserve"> </w:t>
      </w:r>
    </w:p>
    <w:p w:rsidR="00347871" w:rsidRDefault="00347871" w:rsidP="004E3AD0">
      <w:pPr>
        <w:pStyle w:val="BodyText"/>
        <w:spacing w:before="60" w:after="120"/>
        <w:ind w:firstLine="720"/>
      </w:pPr>
      <w:r>
        <w:t>Evaluations of an expression node.</w:t>
      </w:r>
    </w:p>
    <w:p w:rsidR="00347871" w:rsidRDefault="00347871" w:rsidP="00347871"/>
    <w:p w:rsidR="00347871" w:rsidRDefault="00347871" w:rsidP="00347871">
      <w:pPr>
        <w:pStyle w:val="Heading2"/>
      </w:pPr>
      <w:bookmarkStart w:id="83" w:name="_db3e44e523a232e5b77a133d74842e81"/>
      <w:bookmarkStart w:id="84" w:name="_Toc477756714"/>
      <w:r>
        <w:t>Class Function Call</w:t>
      </w:r>
      <w:bookmarkEnd w:id="83"/>
      <w:bookmarkEnd w:id="84"/>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r w:rsidR="009E71B4">
        <w:rPr>
          <w:rFonts w:cs="Arial"/>
        </w:rPr>
        <w:t xml:space="preserve"> </w:t>
      </w:r>
    </w:p>
    <w:p w:rsidR="00347871" w:rsidRDefault="00347871" w:rsidP="00F71BA8">
      <w:r>
        <w:t>An element of an expression that performs some operation based on a function type and produces a result.  I.e. plus(a,1).</w:t>
      </w:r>
      <w:r>
        <w:br/>
        <w:t>Arguments are bound to the function call via bindings.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54" type="#_x0000_t75" alt="1414248466.emf" style="width:12pt;height:12pt;visibility:visible;mso-wrap-style:square">
            <v:imagedata r:id="rId10" o:title="1414248466"/>
          </v:shape>
        </w:pict>
      </w:r>
      <w:r w:rsidR="00347871">
        <w:t xml:space="preserve"> </w:t>
      </w:r>
      <w:r w:rsidR="0061586D">
        <w:t xml:space="preserve"> </w:t>
      </w:r>
      <w:r w:rsidR="00347871">
        <w:t>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t>Function called</w:t>
      </w:r>
    </w:p>
    <w:p w:rsidR="00347871" w:rsidRDefault="00347871" w:rsidP="00347871"/>
    <w:p w:rsidR="00347871" w:rsidRDefault="00347871" w:rsidP="00347871">
      <w:pPr>
        <w:pStyle w:val="Heading2"/>
      </w:pPr>
      <w:bookmarkStart w:id="85" w:name="_eb092a76b87a3aab56fe77b0528535c0"/>
      <w:bookmarkStart w:id="86" w:name="_Toc477756715"/>
      <w:r>
        <w:t>Association Function Called</w:t>
      </w:r>
      <w:bookmarkEnd w:id="85"/>
      <w:bookmarkEnd w:id="86"/>
      <w:r w:rsidRPr="003A31EC">
        <w:rPr>
          <w:rFonts w:cs="Arial"/>
        </w:rPr>
        <w:t xml:space="preserve"> </w:t>
      </w:r>
      <w:r>
        <w:rPr>
          <w:rFonts w:cs="Arial"/>
        </w:rPr>
        <w:fldChar w:fldCharType="begin"/>
      </w:r>
      <w:r>
        <w:instrText>XE"</w:instrText>
      </w:r>
      <w:r w:rsidRPr="00413D75">
        <w:rPr>
          <w:rFonts w:cs="Arial"/>
        </w:rPr>
        <w:instrText>Function Called</w:instrText>
      </w:r>
      <w:r>
        <w:instrText>"</w:instrText>
      </w:r>
      <w:r>
        <w:rPr>
          <w:rFonts w:cs="Arial"/>
        </w:rPr>
        <w:fldChar w:fldCharType="end"/>
      </w:r>
      <w:r w:rsidR="009E71B4">
        <w:rPr>
          <w:rFonts w:cs="Arial"/>
        </w:rPr>
        <w:t xml:space="preserve"> </w:t>
      </w:r>
    </w:p>
    <w:p w:rsidR="00347871" w:rsidRDefault="00347871" w:rsidP="00F71BA8">
      <w:r>
        <w:t>Relationship defining the function (a type) called by a function call.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53" type="#_x0000_t75" alt="1414248466.emf" style="width:12pt;height:12pt;visibility:visible;mso-wrap-style:square">
            <v:imagedata r:id="rId10" o:title="1414248466"/>
          </v:shape>
        </w:pict>
      </w:r>
      <w:r w:rsidR="00347871">
        <w:t xml:space="preserve"> calls</w:t>
      </w:r>
      <w:r w:rsidR="00347871">
        <w:rPr>
          <w:rFonts w:cs="Arial"/>
        </w:rPr>
        <w:fldChar w:fldCharType="begin"/>
      </w:r>
      <w:r w:rsidR="00347871">
        <w:instrText>XE"</w:instrText>
      </w:r>
      <w:r w:rsidR="00347871" w:rsidRPr="00413D75">
        <w:rPr>
          <w:rFonts w:cs="Arial"/>
        </w:rPr>
        <w:instrText>calls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called</w:t>
      </w:r>
    </w:p>
    <w:p w:rsidR="00347871" w:rsidRDefault="00925DE6" w:rsidP="00347871">
      <w:pPr>
        <w:ind w:firstLine="720"/>
      </w:pPr>
      <w:r w:rsidRPr="00C83E44">
        <w:rPr>
          <w:noProof/>
        </w:rPr>
        <w:pict>
          <v:shape id="_x0000_i1952" type="#_x0000_t75" alt="1414248466.emf" style="width:12pt;height:12pt;visibility:visible;mso-wrap-style:square">
            <v:imagedata r:id="rId10" o:title="1414248466"/>
          </v:shape>
        </w:pict>
      </w:r>
      <w:r w:rsidR="00347871">
        <w:t xml:space="preserve"> 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87" w:name="_84ce1e5601466fe3e5b0f817878a5249"/>
      <w:bookmarkStart w:id="88" w:name="_Toc477756716"/>
      <w:r>
        <w:t>Association Function Implementation</w:t>
      </w:r>
      <w:bookmarkEnd w:id="87"/>
      <w:bookmarkEnd w:id="88"/>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r w:rsidR="009E71B4">
        <w:rPr>
          <w:rFonts w:cs="Arial"/>
        </w:rPr>
        <w:t xml:space="preserve"> </w:t>
      </w:r>
    </w:p>
    <w:p w:rsidR="00347871" w:rsidRDefault="00347871" w:rsidP="00F71BA8">
      <w:r>
        <w:t>Relationship defining the implementation of a function by an expression.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c832196fd78ec5da9e6b1ddd1779adf" w:history="1">
        <w:r w:rsidR="00347871">
          <w:rPr>
            <w:rStyle w:val="Hyperlink"/>
          </w:rPr>
          <w:t>Expression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51" type="#_x0000_t75" alt="1414248466.emf" style="width:12pt;height:12pt;visibility:visible;mso-wrap-style:square">
            <v:imagedata r:id="rId10" o:title="1414248466"/>
          </v:shape>
        </w:pict>
      </w:r>
      <w:r w:rsidR="00347871">
        <w:t xml:space="preserve"> 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Expression which defines the implementation of a function.</w:t>
      </w:r>
    </w:p>
    <w:p w:rsidR="00347871" w:rsidRDefault="00925DE6" w:rsidP="00347871">
      <w:pPr>
        <w:ind w:firstLine="720"/>
      </w:pPr>
      <w:r w:rsidRPr="00C83E44">
        <w:rPr>
          <w:noProof/>
        </w:rPr>
        <w:pict>
          <v:shape id="_x0000_i1950" type="#_x0000_t75" alt="1414248466.emf" style="width:12pt;height:12pt;visibility:visible;mso-wrap-style:square">
            <v:imagedata r:id="rId10" o:title="1414248466"/>
          </v:shape>
        </w:pict>
      </w:r>
      <w:r w:rsidR="00347871">
        <w:t xml:space="preserve"> implements</w:t>
      </w:r>
      <w:r w:rsidR="00347871">
        <w:rPr>
          <w:rFonts w:cs="Arial"/>
        </w:rPr>
        <w:fldChar w:fldCharType="begin"/>
      </w:r>
      <w:r w:rsidR="00347871">
        <w:instrText>XE"</w:instrText>
      </w:r>
      <w:r w:rsidR="00347871" w:rsidRPr="00413D75">
        <w:rPr>
          <w:rFonts w:cs="Arial"/>
        </w:rPr>
        <w:instrText>implements</w:instrText>
      </w:r>
      <w:r w:rsidR="00347871">
        <w:instrText>"</w:instrText>
      </w:r>
      <w:r w:rsidR="00347871">
        <w:rPr>
          <w:rFonts w:cs="Arial"/>
        </w:rPr>
        <w:fldChar w:fldCharType="end"/>
      </w:r>
      <w:r w:rsidR="00347871">
        <w:t xml:space="preserve"> : </w:t>
      </w:r>
      <w:hyperlink w:anchor="_cff99d2f22ee84a9e95ea582786a897b" w:history="1">
        <w:r w:rsidR="00347871">
          <w:rPr>
            <w:rStyle w:val="Hyperlink"/>
          </w:rPr>
          <w:t>Function Type</w:t>
        </w:r>
      </w:hyperlink>
      <w:r w:rsidR="00347871">
        <w:t xml:space="preserve"> [0..1]   </w:t>
      </w:r>
      <w:r w:rsidR="00347871" w:rsidRPr="00833C5F">
        <w:rPr>
          <w:i/>
        </w:rPr>
        <w:t>Redefines</w:t>
      </w:r>
      <w:r w:rsidR="00347871">
        <w:t xml:space="preserve">: has type: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Function implemented by an expression</w:t>
      </w:r>
    </w:p>
    <w:p w:rsidR="00347871" w:rsidRDefault="00347871" w:rsidP="00347871"/>
    <w:p w:rsidR="00347871" w:rsidRDefault="00347871" w:rsidP="00347871">
      <w:pPr>
        <w:pStyle w:val="Heading2"/>
      </w:pPr>
      <w:bookmarkStart w:id="89" w:name="_cff99d2f22ee84a9e95ea582786a897b"/>
      <w:bookmarkStart w:id="90" w:name="_Toc477756717"/>
      <w:r>
        <w:t>Class Function Type</w:t>
      </w:r>
      <w:bookmarkEnd w:id="89"/>
      <w:bookmarkEnd w:id="9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r w:rsidR="009E71B4">
        <w:rPr>
          <w:rFonts w:cs="Arial"/>
        </w:rPr>
        <w:t xml:space="preserve"> </w:t>
      </w:r>
    </w:p>
    <w:p w:rsidR="00347871" w:rsidRDefault="00347871" w:rsidP="00F71BA8">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r>
        <w:br/>
      </w:r>
      <w:r>
        <w:br/>
        <w:t>[FUML] Operation where ownedParameter corresponds with &lt;has property&gt; and type corresponds with &lt;resulting type&gt;.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847ee03faa23264a18dd452d21972fc" w:history="1">
        <w:r w:rsidR="00347871">
          <w:rPr>
            <w:rStyle w:val="Hyperlink"/>
          </w:rPr>
          <w:t>Expression Context</w:t>
        </w:r>
      </w:hyperlink>
      <w:r w:rsidR="00347871">
        <w:t xml:space="preserve">, </w:t>
      </w:r>
      <w:hyperlink w:anchor="_3b0c6b335aca4015ef569068da1bec31" w:history="1">
        <w:r w:rsidR="00347871">
          <w:rPr>
            <w:rStyle w:val="Hyperlink"/>
          </w:rPr>
          <w:t>Property Owner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49" type="#_x0000_t75" alt="1414248466.emf" style="width:12pt;height:12pt;visibility:visible;mso-wrap-style:square">
            <v:imagedata r:id="rId10" o:title="1414248466"/>
          </v:shape>
        </w:pict>
      </w:r>
      <w:r w:rsidR="00347871">
        <w:t xml:space="preserve"> </w:t>
      </w:r>
      <w:r w:rsidR="0061586D">
        <w:t xml:space="preserve"> </w:t>
      </w:r>
      <w:r w:rsidR="00347871">
        <w:t>implemented by</w:t>
      </w:r>
      <w:r w:rsidR="00347871">
        <w:rPr>
          <w:rFonts w:cs="Arial"/>
        </w:rPr>
        <w:fldChar w:fldCharType="begin"/>
      </w:r>
      <w:r w:rsidR="00347871">
        <w:instrText>XE"</w:instrText>
      </w:r>
      <w:r w:rsidR="00347871" w:rsidRPr="00413D75">
        <w:rPr>
          <w:rFonts w:cs="Arial"/>
        </w:rPr>
        <w:instrText>implemented by</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84ce1e5601466fe3e5b0f817878a5249" w:history="1">
        <w:r w:rsidRPr="00446E2F">
          <w:rPr>
            <w:rStyle w:val="Hyperlink"/>
            <w:color w:val="0066FF"/>
          </w:rPr>
          <w:t>Function Implementation</w:t>
        </w:r>
      </w:hyperlink>
      <w:r w:rsidR="00446E2F">
        <w:t xml:space="preserve"> </w:t>
      </w:r>
    </w:p>
    <w:p w:rsidR="00347871" w:rsidRDefault="00347871" w:rsidP="004E3AD0">
      <w:pPr>
        <w:pStyle w:val="BodyText"/>
        <w:spacing w:before="60" w:after="120"/>
        <w:ind w:firstLine="720"/>
      </w:pPr>
      <w:r>
        <w:t>Expression which defines the implementation of a function.</w:t>
      </w:r>
    </w:p>
    <w:p w:rsidR="00347871" w:rsidRDefault="00925DE6" w:rsidP="00347871">
      <w:pPr>
        <w:ind w:left="605" w:hanging="245"/>
      </w:pPr>
      <w:r w:rsidRPr="00C83E44">
        <w:rPr>
          <w:noProof/>
        </w:rPr>
        <w:pict>
          <v:shape id="_x0000_i1948" type="#_x0000_t75" alt="1414248466.emf" style="width:12pt;height:12pt;visibility:visible;mso-wrap-style:square">
            <v:imagedata r:id="rId10" o:title="1414248466"/>
          </v:shape>
        </w:pict>
      </w:r>
      <w:r w:rsidR="00347871">
        <w:t xml:space="preserve"> </w:t>
      </w:r>
      <w:r w:rsidR="0061586D">
        <w:t xml:space="preserve"> </w:t>
      </w:r>
      <w:r w:rsidR="00347871">
        <w:t>is used by</w:t>
      </w:r>
      <w:r w:rsidR="00347871">
        <w:rPr>
          <w:rFonts w:cs="Arial"/>
        </w:rPr>
        <w:fldChar w:fldCharType="begin"/>
      </w:r>
      <w:r w:rsidR="00347871">
        <w:instrText>XE"</w:instrText>
      </w:r>
      <w:r w:rsidR="00347871" w:rsidRPr="00413D75">
        <w:rPr>
          <w:rFonts w:cs="Arial"/>
        </w:rPr>
        <w:instrText>is used by</w:instrText>
      </w:r>
      <w:r w:rsidR="00347871">
        <w:instrText>"</w:instrText>
      </w:r>
      <w:r w:rsidR="00347871">
        <w:rPr>
          <w:rFonts w:cs="Arial"/>
        </w:rPr>
        <w:fldChar w:fldCharType="end"/>
      </w:r>
      <w:r w:rsidR="00347871">
        <w:t xml:space="preserve"> : </w:t>
      </w:r>
      <w:hyperlink w:anchor="_db3e44e523a232e5b77a133d74842e81" w:history="1">
        <w:r w:rsidR="00347871">
          <w:rPr>
            <w:rStyle w:val="Hyperlink"/>
          </w:rPr>
          <w:t>Function Call</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b092a76b87a3aab56fe77b0528535c0" w:history="1">
        <w:r w:rsidRPr="00446E2F">
          <w:rPr>
            <w:rStyle w:val="Hyperlink"/>
            <w:color w:val="0066FF"/>
          </w:rPr>
          <w:t>Function Called</w:t>
        </w:r>
      </w:hyperlink>
      <w:r w:rsidR="00446E2F">
        <w:t xml:space="preserve"> </w:t>
      </w:r>
    </w:p>
    <w:p w:rsidR="00347871" w:rsidRDefault="00347871" w:rsidP="004E3AD0">
      <w:pPr>
        <w:pStyle w:val="BodyText"/>
        <w:spacing w:before="60" w:after="120"/>
        <w:ind w:firstLine="720"/>
      </w:pPr>
      <w:r>
        <w:t>Function calls using a function declaration.</w:t>
      </w:r>
    </w:p>
    <w:p w:rsidR="00347871" w:rsidRDefault="00347871" w:rsidP="00347871"/>
    <w:p w:rsidR="00347871" w:rsidRDefault="00347871" w:rsidP="00347871">
      <w:pPr>
        <w:pStyle w:val="Heading2"/>
      </w:pPr>
      <w:bookmarkStart w:id="91" w:name="_e6c2e5d52e1652a6c3d27d411345c754"/>
      <w:bookmarkStart w:id="92" w:name="_Toc477756718"/>
      <w:r>
        <w:t>Class Object Operation Type</w:t>
      </w:r>
      <w:bookmarkEnd w:id="91"/>
      <w:bookmarkEnd w:id="9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r w:rsidR="009E71B4">
        <w:rPr>
          <w:rFonts w:cs="Arial"/>
        </w:rPr>
        <w:t xml:space="preserve"> </w:t>
      </w:r>
    </w:p>
    <w:p w:rsidR="00347871" w:rsidRDefault="00347871" w:rsidP="00F71BA8">
      <w:r>
        <w:t>An operation bound to a specific "receiver" in the "Object Oriented" sense.</w:t>
      </w:r>
      <w:r>
        <w:br/>
        <w:t>[FUML] Operation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ff99d2f22ee84a9e95ea582786a897b" w:history="1">
        <w:r w:rsidR="00347871">
          <w:rPr>
            <w:rStyle w:val="Hyperlink"/>
          </w:rPr>
          <w:t>Function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47" type="#_x0000_t75" alt="1974473222.emf" style="width:12pt;height:12pt;visibility:visible;mso-wrap-style:square">
            <v:imagedata r:id="rId17" o:title="1974473222"/>
          </v:shape>
        </w:pict>
      </w:r>
      <w:r w:rsidR="00347871">
        <w:t xml:space="preserve"> </w:t>
      </w:r>
      <w:r w:rsidR="0061586D">
        <w:t xml:space="preserve"> </w:t>
      </w:r>
      <w:r w:rsidR="00347871">
        <w:t>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2f44bf25ed335a69f70e6854eb4be4" w:history="1">
        <w:r w:rsidRPr="00446E2F">
          <w:rPr>
            <w:rStyle w:val="Hyperlink"/>
            <w:color w:val="0066FF"/>
          </w:rPr>
          <w:t>OO Target</w:t>
        </w:r>
      </w:hyperlink>
      <w:r w:rsidR="00446E2F">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347871" w:rsidP="00347871"/>
    <w:p w:rsidR="00347871" w:rsidRDefault="00347871" w:rsidP="00347871">
      <w:pPr>
        <w:pStyle w:val="Heading2"/>
      </w:pPr>
      <w:bookmarkStart w:id="93" w:name="_a02f44bf25ed335a69f70e6854eb4be4"/>
      <w:bookmarkStart w:id="94" w:name="_Toc477756719"/>
      <w:r>
        <w:t>Association OO Target</w:t>
      </w:r>
      <w:bookmarkEnd w:id="93"/>
      <w:bookmarkEnd w:id="94"/>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r w:rsidR="009E71B4">
        <w:rPr>
          <w:rFonts w:cs="Arial"/>
        </w:rPr>
        <w:t xml:space="preserve"> </w:t>
      </w:r>
    </w:p>
    <w:p w:rsidR="00347871" w:rsidRDefault="00347871" w:rsidP="00F71BA8">
      <w:r>
        <w:t>Relationship defining the "target" type of an object oriented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46" type="#_x0000_t75" alt="1974473222.emf" style="width:12pt;height:12pt;visibility:visible;mso-wrap-style:square">
            <v:imagedata r:id="rId17" o:title="1974473222"/>
          </v:shape>
        </w:pict>
      </w:r>
      <w:r w:rsidR="00347871">
        <w:t xml:space="preserve"> receiver</w:t>
      </w:r>
      <w:r w:rsidR="00347871">
        <w:rPr>
          <w:rFonts w:cs="Arial"/>
        </w:rPr>
        <w:fldChar w:fldCharType="begin"/>
      </w:r>
      <w:r w:rsidR="00347871">
        <w:instrText>XE"</w:instrText>
      </w:r>
      <w:r w:rsidR="00347871" w:rsidRPr="00413D75">
        <w:rPr>
          <w:rFonts w:cs="Arial"/>
        </w:rPr>
        <w:instrText>receiver</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The property that is the receiver of an object operation. </w:t>
      </w:r>
      <w:r>
        <w:br/>
        <w:t>[UML] class (of Operation)</w:t>
      </w:r>
    </w:p>
    <w:p w:rsidR="00347871" w:rsidRDefault="00925DE6" w:rsidP="00347871">
      <w:pPr>
        <w:ind w:firstLine="720"/>
      </w:pPr>
      <w:r w:rsidRPr="00C83E44">
        <w:rPr>
          <w:noProof/>
        </w:rPr>
        <w:pict>
          <v:shape id="_x0000_i1945" type="#_x0000_t75" alt="1974473222.emf" style="width:12pt;height:12pt;visibility:visible;mso-wrap-style:square">
            <v:imagedata r:id="rId17" o:title="1974473222"/>
          </v:shape>
        </w:pict>
      </w:r>
      <w:r w:rsidR="00347871">
        <w:t xml:space="preserve"> received by</w:t>
      </w:r>
      <w:r w:rsidR="00347871">
        <w:rPr>
          <w:rFonts w:cs="Arial"/>
        </w:rPr>
        <w:fldChar w:fldCharType="begin"/>
      </w:r>
      <w:r w:rsidR="00347871">
        <w:instrText>XE"</w:instrText>
      </w:r>
      <w:r w:rsidR="00347871" w:rsidRPr="00413D75">
        <w:rPr>
          <w:rFonts w:cs="Arial"/>
        </w:rPr>
        <w:instrText>received by</w:instrText>
      </w:r>
      <w:r w:rsidR="00347871">
        <w:instrText>"</w:instrText>
      </w:r>
      <w:r w:rsidR="00347871">
        <w:rPr>
          <w:rFonts w:cs="Arial"/>
        </w:rPr>
        <w:fldChar w:fldCharType="end"/>
      </w:r>
      <w:r w:rsidR="00347871">
        <w:t xml:space="preserve"> : </w:t>
      </w:r>
      <w:hyperlink w:anchor="_e6c2e5d52e1652a6c3d27d411345c754" w:history="1">
        <w:r w:rsidR="00347871">
          <w:rPr>
            <w:rStyle w:val="Hyperlink"/>
          </w:rPr>
          <w:t>Object Operation Type</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Object Operation for which a receiver is defined.</w:t>
      </w:r>
    </w:p>
    <w:p w:rsidR="00347871" w:rsidRDefault="00347871" w:rsidP="00347871"/>
    <w:p w:rsidR="00347871" w:rsidRDefault="00347871" w:rsidP="00347871">
      <w:pPr>
        <w:pStyle w:val="Heading2"/>
      </w:pPr>
      <w:bookmarkStart w:id="95" w:name="_e835a88d901471c2732c9d670d083de8"/>
      <w:bookmarkStart w:id="96" w:name="_Toc477756720"/>
      <w:r>
        <w:t>Association Result type</w:t>
      </w:r>
      <w:bookmarkEnd w:id="95"/>
      <w:bookmarkEnd w:id="96"/>
      <w:r w:rsidRPr="003A31EC">
        <w:rPr>
          <w:rFonts w:cs="Arial"/>
        </w:rPr>
        <w:t xml:space="preserve"> </w:t>
      </w:r>
      <w:r>
        <w:rPr>
          <w:rFonts w:cs="Arial"/>
        </w:rPr>
        <w:fldChar w:fldCharType="begin"/>
      </w:r>
      <w:r>
        <w:instrText>XE"</w:instrText>
      </w:r>
      <w:r w:rsidRPr="00413D75">
        <w:rPr>
          <w:rFonts w:cs="Arial"/>
        </w:rPr>
        <w:instrText>Result type</w:instrText>
      </w:r>
      <w:r>
        <w:instrText>"</w:instrText>
      </w:r>
      <w:r>
        <w:rPr>
          <w:rFonts w:cs="Arial"/>
        </w:rPr>
        <w:fldChar w:fldCharType="end"/>
      </w:r>
      <w:r w:rsidR="009E71B4">
        <w:rPr>
          <w:rFonts w:cs="Arial"/>
        </w:rPr>
        <w:t xml:space="preserve"> </w:t>
      </w:r>
    </w:p>
    <w:p w:rsidR="00347871" w:rsidRDefault="00347871" w:rsidP="00F71BA8">
      <w:r>
        <w:t>Relationship defining the type or types returned by an expression evaluation.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44" type="#_x0000_t75" alt="1974473222.emf" style="width:12pt;height:12pt;visibility:visible;mso-wrap-style:square">
            <v:imagedata r:id="rId17" o:title="1974473222"/>
          </v:shape>
        </w:pict>
      </w:r>
      <w:r w:rsidR="00347871">
        <w:t xml:space="preserve"> resulting type</w:t>
      </w:r>
      <w:r w:rsidR="00347871">
        <w:rPr>
          <w:rFonts w:cs="Arial"/>
        </w:rPr>
        <w:fldChar w:fldCharType="begin"/>
      </w:r>
      <w:r w:rsidR="00347871">
        <w:instrText>XE"</w:instrText>
      </w:r>
      <w:r w:rsidR="00347871" w:rsidRPr="00413D75">
        <w:rPr>
          <w:rFonts w:cs="Arial"/>
        </w:rPr>
        <w:instrText>resulting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of the result of a function</w:t>
      </w:r>
      <w:r>
        <w:br/>
        <w:t>[UML] type (of an operation or expression).</w:t>
      </w:r>
    </w:p>
    <w:p w:rsidR="00347871" w:rsidRDefault="00925DE6" w:rsidP="00347871">
      <w:pPr>
        <w:ind w:firstLine="720"/>
      </w:pPr>
      <w:r w:rsidRPr="00C83E44">
        <w:rPr>
          <w:noProof/>
        </w:rPr>
        <w:pict>
          <v:shape id="_x0000_i1943" type="#_x0000_t75" alt="1974473222.emf" style="width:12pt;height:12pt;visibility:visible;mso-wrap-style:square">
            <v:imagedata r:id="rId17" o:title="1974473222"/>
          </v:shape>
        </w:pict>
      </w:r>
      <w:r w:rsidR="00347871">
        <w:t xml:space="preserve"> returned by</w:t>
      </w:r>
      <w:r w:rsidR="00347871">
        <w:rPr>
          <w:rFonts w:cs="Arial"/>
        </w:rPr>
        <w:fldChar w:fldCharType="begin"/>
      </w:r>
      <w:r w:rsidR="00347871">
        <w:instrText>XE"</w:instrText>
      </w:r>
      <w:r w:rsidR="00347871" w:rsidRPr="00413D75">
        <w:rPr>
          <w:rFonts w:cs="Arial"/>
        </w:rPr>
        <w:instrText>returned by</w:instrText>
      </w:r>
      <w:r w:rsidR="00347871">
        <w:instrText>"</w:instrText>
      </w:r>
      <w:r w:rsidR="00347871">
        <w:rPr>
          <w:rFonts w:cs="Arial"/>
        </w:rPr>
        <w:fldChar w:fldCharType="end"/>
      </w:r>
      <w:r w:rsidR="00347871">
        <w:t xml:space="preserve"> : </w:t>
      </w:r>
      <w:hyperlink w:anchor="_d847ee03faa23264a18dd452d21972fc" w:history="1">
        <w:r w:rsidR="00347871">
          <w:rPr>
            <w:rStyle w:val="Hyperlink"/>
          </w:rPr>
          <w:t>Expression Context</w:t>
        </w:r>
      </w:hyperlink>
      <w:r w:rsidR="00347871">
        <w:t xml:space="preserve"> [*]   </w:t>
      </w:r>
      <w:r w:rsidR="00347871" w:rsidRPr="00833C5F">
        <w:rPr>
          <w:i/>
        </w:rPr>
        <w:t>Subsets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Method returning a type.</w:t>
      </w:r>
    </w:p>
    <w:p w:rsidR="00347871" w:rsidRDefault="00347871" w:rsidP="00347871"/>
    <w:p w:rsidR="00347871" w:rsidRDefault="00347871" w:rsidP="00347871">
      <w:pPr>
        <w:pStyle w:val="Heading2"/>
      </w:pPr>
      <w:bookmarkStart w:id="97" w:name="_0492440b12b90a76377a15324efa2182"/>
      <w:bookmarkStart w:id="98" w:name="_Toc477756721"/>
      <w:r>
        <w:t>Class Traversal</w:t>
      </w:r>
      <w:bookmarkEnd w:id="97"/>
      <w:bookmarkEnd w:id="98"/>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r w:rsidR="009E71B4">
        <w:rPr>
          <w:rFonts w:cs="Arial"/>
        </w:rPr>
        <w:t xml:space="preserve"> </w:t>
      </w:r>
    </w:p>
    <w:p w:rsidR="00347871" w:rsidRDefault="00347871" w:rsidP="00F71BA8">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r>
        <w:br/>
      </w:r>
      <w:r>
        <w:br/>
        <w:t>[OWL] ObjectPropertyChain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bba899ada544a47c36bb071e9024f5" w:history="1">
        <w:r w:rsidR="00347871">
          <w:rPr>
            <w:rStyle w:val="Hyperlink"/>
          </w:rPr>
          <w:t>Expression Node</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942" type="#_x0000_t75" alt="628099083.emf" style="width:12pt;height:12pt;visibility:visible;mso-wrap-style:square">
            <v:imagedata r:id="rId16" o:title="628099083"/>
          </v:shape>
        </w:pict>
      </w:r>
      <w:r w:rsidR="00347871">
        <w:t xml:space="preserve"> traverse to relation</w:t>
      </w:r>
      <w:r w:rsidR="00347871">
        <w:rPr>
          <w:rFonts w:cs="Arial"/>
        </w:rPr>
        <w:fldChar w:fldCharType="begin"/>
      </w:r>
      <w:r w:rsidR="00347871">
        <w:instrText>XE"</w:instrText>
      </w:r>
      <w:r w:rsidR="00347871" w:rsidRPr="00413D75">
        <w:rPr>
          <w:rFonts w:cs="Arial"/>
        </w:rPr>
        <w:instrText>traverse to relation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347871" w:rsidRDefault="00925DE6" w:rsidP="00E04E71">
      <w:pPr>
        <w:pStyle w:val="BodyText2"/>
        <w:spacing w:after="0" w:line="240" w:lineRule="auto"/>
      </w:pPr>
      <w:r w:rsidRPr="00C83E44">
        <w:rPr>
          <w:noProof/>
        </w:rPr>
        <w:pict>
          <v:shape id="_x0000_i1941" type="#_x0000_t75" alt="628099083.emf" style="width:12pt;height:12pt;visibility:visible;mso-wrap-style:square">
            <v:imagedata r:id="rId16" o:title="628099083"/>
          </v:shape>
        </w:pict>
      </w:r>
      <w:r w:rsidR="00347871">
        <w:t xml:space="preserve"> inverse</w:t>
      </w:r>
      <w:r w:rsidR="00347871">
        <w:rPr>
          <w:rFonts w:cs="Arial"/>
        </w:rPr>
        <w:fldChar w:fldCharType="begin"/>
      </w:r>
      <w:r w:rsidR="00347871">
        <w:instrText>XE"</w:instrText>
      </w:r>
      <w:r w:rsidR="00347871" w:rsidRPr="00413D75">
        <w:rPr>
          <w:rFonts w:cs="Arial"/>
        </w:rPr>
        <w:instrText>inverse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[1] = false</w:t>
      </w:r>
    </w:p>
    <w:p w:rsidR="00347871" w:rsidRDefault="00347871" w:rsidP="00E04E71">
      <w:pPr>
        <w:pStyle w:val="BodyText"/>
        <w:spacing w:before="0" w:after="120"/>
      </w:pPr>
      <w:r>
        <w:t>Indicates that the traversal is defined based on properties that reference the current context. This results in traversing "backwards" across a property to an inverse property or the relation.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40" type="#_x0000_t75" alt="1974473222.emf" style="width:12pt;height:12pt;visibility:visible;mso-wrap-style:square">
            <v:imagedata r:id="rId17" o:title="1974473222"/>
          </v:shape>
        </w:pict>
      </w:r>
      <w:r w:rsidR="00347871">
        <w:t xml:space="preserve"> </w:t>
      </w:r>
      <w:r w:rsidR="0061586D">
        <w:t xml:space="preserve"> </w:t>
      </w:r>
      <w:r w:rsidR="00347871">
        <w:t>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a4ba02e26abaf7674f57fd630f4dc8e" w:history="1">
        <w:r w:rsidRPr="00446E2F">
          <w:rPr>
            <w:rStyle w:val="Hyperlink"/>
            <w:color w:val="0066FF"/>
          </w:rPr>
          <w:t>Traverse Through</w:t>
        </w:r>
      </w:hyperlink>
      <w:r w:rsidR="00446E2F">
        <w:t xml:space="preserve"> </w:t>
      </w:r>
    </w:p>
    <w:p w:rsidR="00347871" w:rsidRDefault="00347871" w:rsidP="004E3AD0">
      <w:pPr>
        <w:pStyle w:val="BodyText"/>
        <w:spacing w:before="60" w:after="120"/>
        <w:ind w:firstLine="720"/>
      </w:pPr>
      <w:r>
        <w:t>Property or properties through which a traversal traverses as the dependent variable(s).</w:t>
      </w:r>
    </w:p>
    <w:p w:rsidR="00347871" w:rsidRDefault="00347871" w:rsidP="00347871"/>
    <w:p w:rsidR="00347871" w:rsidRDefault="00347871" w:rsidP="00347871">
      <w:pPr>
        <w:pStyle w:val="Heading2"/>
      </w:pPr>
      <w:bookmarkStart w:id="99" w:name="_3a4ba02e26abaf7674f57fd630f4dc8e"/>
      <w:bookmarkStart w:id="100" w:name="_Toc477756722"/>
      <w:r>
        <w:t>Association Traverse Through</w:t>
      </w:r>
      <w:bookmarkEnd w:id="99"/>
      <w:bookmarkEnd w:id="100"/>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r w:rsidR="009E71B4">
        <w:rPr>
          <w:rFonts w:cs="Arial"/>
        </w:rPr>
        <w:t xml:space="preserve"> </w:t>
      </w:r>
    </w:p>
    <w:p w:rsidR="00347871" w:rsidRDefault="00347871" w:rsidP="00F71BA8">
      <w:r>
        <w:t>Relationship defining the property of the current context which will be traversed.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39" type="#_x0000_t75" alt="1974473222.emf" style="width:12pt;height:12pt;visibility:visible;mso-wrap-style:square">
            <v:imagedata r:id="rId17" o:title="1974473222"/>
          </v:shape>
        </w:pict>
      </w:r>
      <w:r w:rsidR="00347871">
        <w:t xml:space="preserve"> traverses through</w:t>
      </w:r>
      <w:r w:rsidR="00347871">
        <w:rPr>
          <w:rFonts w:cs="Arial"/>
        </w:rPr>
        <w:fldChar w:fldCharType="begin"/>
      </w:r>
      <w:r w:rsidR="00347871">
        <w:instrText>XE"</w:instrText>
      </w:r>
      <w:r w:rsidR="00347871" w:rsidRPr="00413D75">
        <w:rPr>
          <w:rFonts w:cs="Arial"/>
        </w:rPr>
        <w:instrText>traverses through</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p>
    <w:p w:rsidR="00347871" w:rsidRDefault="00347871" w:rsidP="004E3AD0">
      <w:pPr>
        <w:pStyle w:val="BodyText"/>
        <w:spacing w:before="60" w:after="120"/>
        <w:ind w:firstLine="720"/>
      </w:pPr>
      <w:r>
        <w:t>Property or properties through which a traversal traverses as the dependent variable(s).</w:t>
      </w:r>
    </w:p>
    <w:p w:rsidR="00347871" w:rsidRDefault="00925DE6" w:rsidP="00347871">
      <w:pPr>
        <w:ind w:firstLine="720"/>
      </w:pPr>
      <w:r w:rsidRPr="00C83E44">
        <w:rPr>
          <w:noProof/>
        </w:rPr>
        <w:pict>
          <v:shape id="_x0000_i1938" type="#_x0000_t75" alt="1974473222.emf" style="width:12pt;height:12pt;visibility:visible;mso-wrap-style:square">
            <v:imagedata r:id="rId17" o:title="1974473222"/>
          </v:shape>
        </w:pict>
      </w:r>
      <w:r w:rsidR="00347871">
        <w:t xml:space="preserve"> traversed by</w:t>
      </w:r>
      <w:r w:rsidR="00347871">
        <w:rPr>
          <w:rFonts w:cs="Arial"/>
        </w:rPr>
        <w:fldChar w:fldCharType="begin"/>
      </w:r>
      <w:r w:rsidR="00347871">
        <w:instrText>XE"</w:instrText>
      </w:r>
      <w:r w:rsidR="00347871" w:rsidRPr="00413D75">
        <w:rPr>
          <w:rFonts w:cs="Arial"/>
        </w:rPr>
        <w:instrText>traversed by</w:instrText>
      </w:r>
      <w:r w:rsidR="00347871">
        <w:instrText>"</w:instrText>
      </w:r>
      <w:r w:rsidR="00347871">
        <w:rPr>
          <w:rFonts w:cs="Arial"/>
        </w:rPr>
        <w:fldChar w:fldCharType="end"/>
      </w:r>
      <w:r w:rsidR="00347871">
        <w:t xml:space="preserve"> : </w:t>
      </w:r>
      <w:hyperlink w:anchor="_0492440b12b90a76377a15324efa2182" w:history="1">
        <w:r w:rsidR="00347871">
          <w:rPr>
            <w:rStyle w:val="Hyperlink"/>
          </w:rPr>
          <w:t>Traversal</w:t>
        </w:r>
      </w:hyperlink>
      <w:r w:rsidR="00347871">
        <w:t xml:space="preserve"> [*] </w:t>
      </w:r>
    </w:p>
    <w:p w:rsidR="00347871" w:rsidRDefault="00347871" w:rsidP="004E3AD0">
      <w:pPr>
        <w:pStyle w:val="BodyText"/>
        <w:spacing w:before="60" w:after="120"/>
        <w:ind w:firstLine="720"/>
      </w:pPr>
      <w:r>
        <w:t>Traversals through a property.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01" w:name="_Toc477756723"/>
      <w:r>
        <w:t>SMIF Conceptual Model::Facets</w:t>
      </w:r>
      <w:bookmarkEnd w:id="101"/>
    </w:p>
    <w:p w:rsidR="00347871" w:rsidRDefault="00347871" w:rsidP="00A318C1">
      <w:pPr>
        <w:pStyle w:val="BodyText"/>
      </w:pPr>
      <w:r>
        <w:t>The facet package defines facets, roles and phases. Types that "mix in" to other types in a specific context or timeframe.</w:t>
      </w:r>
    </w:p>
    <w:p w:rsidR="00347871" w:rsidRDefault="00347871" w:rsidP="00347871">
      <w:pPr>
        <w:pStyle w:val="Heading2"/>
      </w:pPr>
      <w:bookmarkStart w:id="102" w:name="_Toc477756724"/>
      <w:r>
        <w:t>Diagram: Facets</w:t>
      </w:r>
      <w:bookmarkEnd w:id="102"/>
    </w:p>
    <w:p w:rsidR="00347871" w:rsidRDefault="00925DE6" w:rsidP="00347871">
      <w:pPr>
        <w:jc w:val="center"/>
        <w:rPr>
          <w:rFonts w:cs="Arial"/>
        </w:rPr>
      </w:pPr>
      <w:r w:rsidRPr="00C83E44">
        <w:rPr>
          <w:noProof/>
        </w:rPr>
        <w:pict>
          <v:shape id="Picture 509137135.emf" o:spid="_x0000_i1937" type="#_x0000_t75" alt="509137135.emf" style="width:487.2pt;height:344.4pt;visibility:visible;mso-wrap-style:square">
            <v:imagedata r:id="rId19" o:title="50913713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Facets</w:t>
      </w:r>
    </w:p>
    <w:p w:rsidR="00347871" w:rsidRDefault="00347871" w:rsidP="00347871">
      <w:r>
        <w:t xml:space="preserve"> </w:t>
      </w:r>
    </w:p>
    <w:p w:rsidR="00347871" w:rsidRDefault="00347871" w:rsidP="00347871"/>
    <w:p w:rsidR="00347871" w:rsidRDefault="00347871" w:rsidP="00347871">
      <w:pPr>
        <w:pStyle w:val="Heading2"/>
      </w:pPr>
      <w:bookmarkStart w:id="103" w:name="_916836a55284f322e1bcfe31dd038553"/>
      <w:bookmarkStart w:id="104" w:name="_Toc477756725"/>
      <w:r>
        <w:t>Class Category</w:t>
      </w:r>
      <w:bookmarkEnd w:id="103"/>
      <w:bookmarkEnd w:id="104"/>
      <w:r w:rsidRPr="003A31EC">
        <w:rPr>
          <w:rFonts w:cs="Arial"/>
        </w:rPr>
        <w:t xml:space="preserve"> </w:t>
      </w:r>
      <w:r>
        <w:rPr>
          <w:rFonts w:cs="Arial"/>
        </w:rPr>
        <w:fldChar w:fldCharType="begin"/>
      </w:r>
      <w:r>
        <w:instrText>XE"</w:instrText>
      </w:r>
      <w:r w:rsidRPr="00413D75">
        <w:rPr>
          <w:rFonts w:cs="Arial"/>
        </w:rPr>
        <w:instrText>Category</w:instrText>
      </w:r>
      <w:r>
        <w:instrText>"</w:instrText>
      </w:r>
      <w:r>
        <w:rPr>
          <w:rFonts w:cs="Arial"/>
        </w:rPr>
        <w:fldChar w:fldCharType="end"/>
      </w:r>
      <w:r w:rsidR="009E71B4">
        <w:rPr>
          <w:rFonts w:cs="Arial"/>
        </w:rPr>
        <w:t xml:space="preserve"> </w:t>
      </w:r>
    </w:p>
    <w:p w:rsidR="00347871" w:rsidRDefault="00347871" w:rsidP="00F71BA8">
      <w:r>
        <w:t>A category is a classification or division of people, events or things regarded as having particular shared characteristics. Categorization is typically contextual, potentially transient and may or may not be formally defined.</w:t>
      </w:r>
      <w:r>
        <w:br/>
        <w:t>As with all facets, categories are non-rigid. Something classified by a category must also be classified by an entity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pStyle w:val="Heading2"/>
      </w:pPr>
      <w:bookmarkStart w:id="105" w:name="_3b2e69eb6121d1e3a1180bbe8ee64013"/>
      <w:bookmarkStart w:id="106" w:name="_Toc477756726"/>
      <w:r>
        <w:t>Class Facet</w:t>
      </w:r>
      <w:bookmarkEnd w:id="105"/>
      <w:bookmarkEnd w:id="106"/>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r w:rsidR="009E71B4">
        <w:rPr>
          <w:rFonts w:cs="Arial"/>
        </w:rPr>
        <w:t xml:space="preserve"> </w:t>
      </w:r>
    </w:p>
    <w:p w:rsidR="00347871" w:rsidRDefault="00347871" w:rsidP="00F71BA8">
      <w:r>
        <w:t>A facet is a "mix in" type that defines an aspect of something but does not define the identity or "fundamental" (A.K.A. "Rigid") type of that thing, but some potentially transient role, phase or other way to classify it. Something must have at least one type that is not a facet to define that things identity.</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t>The type(s) a facet may categorize may be constrained by a Facet Generalization Constraint. E.g. Policeman is a role of a person.</w:t>
      </w:r>
      <w:r>
        <w:br/>
      </w:r>
      <w:r>
        <w:br/>
        <w:t>[Guarino1994] Non-Substantial sortal</w:t>
      </w:r>
      <w:r>
        <w:br/>
        <w:t>[Guizzard] Non-Rigid Universal: A universal G is non-rigid iff for a w ∈ W There is an x such that x ∈ extw(G), and there is a w∈ W such that x ∉extw(G)</w:t>
      </w:r>
      <w:r>
        <w:br/>
      </w:r>
      <w:r>
        <w:br/>
        <w:t>[SOWA1999] Prehension (Relative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36" type="#_x0000_t75" alt="1414248466.emf" style="width:12pt;height:12pt;visibility:visible;mso-wrap-style:square">
            <v:imagedata r:id="rId10" o:title="1414248466"/>
          </v:shape>
        </w:pict>
      </w:r>
      <w:r w:rsidR="00347871">
        <w:t xml:space="preserve"> </w:t>
      </w:r>
      <w:r w:rsidR="007A366F">
        <w:t>&lt;&lt;Sufficient&gt;&gt;</w:t>
      </w:r>
      <w:r w:rsidR="00347871">
        <w:t xml:space="preserve"> : </w:t>
      </w:r>
      <w:hyperlink w:anchor="_5a628eea0bece484dee7d3b72103afa0" w:history="1">
        <w:r w:rsidR="00347871">
          <w:rPr>
            <w:rStyle w:val="Hyperlink"/>
          </w:rPr>
          <w:t>Facet Classification Constraint</w:t>
        </w:r>
      </w:hyperlink>
      <w:r w:rsidR="00347871">
        <w:t xml:space="preserve">   </w:t>
      </w:r>
      <w:r w:rsidR="00347871" w:rsidRPr="00833C5F">
        <w:rPr>
          <w:i/>
        </w:rPr>
        <w:t>Subsets</w:t>
      </w:r>
      <w:r w:rsidR="00347871">
        <w:t>: has general:</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07" w:name="_96894a8e9f850fed1567e4f516f1390e"/>
      <w:bookmarkStart w:id="108" w:name="_Toc477756727"/>
      <w:r>
        <w:t>Class Facet of Entity</w:t>
      </w:r>
      <w:bookmarkEnd w:id="107"/>
      <w:r w:rsidRPr="003A31EC">
        <w:rPr>
          <w:rFonts w:cs="Arial"/>
        </w:rPr>
        <w:t xml:space="preserve"> </w:t>
      </w:r>
      <w:r>
        <w:rPr>
          <w:rFonts w:cs="Arial"/>
        </w:rPr>
        <w:fldChar w:fldCharType="begin"/>
      </w:r>
      <w:r>
        <w:instrText>XE"</w:instrText>
      </w:r>
      <w:r w:rsidRPr="00413D75">
        <w:rPr>
          <w:rFonts w:cs="Arial"/>
        </w:rPr>
        <w:instrText>Facet of Entity</w:instrText>
      </w:r>
      <w:r>
        <w:instrText>"</w:instrText>
      </w:r>
      <w:r>
        <w:rPr>
          <w:rFonts w:cs="Arial"/>
        </w:rPr>
        <w:fldChar w:fldCharType="end"/>
      </w:r>
      <w:r w:rsidR="009E71B4">
        <w:rPr>
          <w:rFonts w:cs="Arial"/>
        </w:rPr>
        <w:t xml:space="preserve"> </w:t>
      </w:r>
      <w:r w:rsidR="006F72CA">
        <w:rPr>
          <w:rFonts w:cs="Arial"/>
        </w:rPr>
        <w:t>&lt;&lt;Relationship&gt;&gt;</w:t>
      </w:r>
      <w:bookmarkEnd w:id="108"/>
    </w:p>
    <w:p w:rsidR="00347871" w:rsidRDefault="00347871" w:rsidP="00F71BA8">
      <w:r>
        <w:t>Facet of entity is the binding of a particular entity to a facet. May also be considered an "as a" relationship. In the case of a role, it states that an entity plays the role, e.g. "Joe as a policeman". In the case of a phase, it states that an entity has that phase and that it is a phase of that entity, e.g. Sue as a teenager.</w:t>
      </w:r>
      <w:r>
        <w:br/>
        <w:t>Facet of Entity is a kind of contextual categorization in that the entity assumes all of the characteristics of the facet where the Facet of Entity is asserted. E.g. if Joe has a policeman role, Joe is a policeman.</w:t>
      </w:r>
      <w:r>
        <w:br/>
      </w:r>
      <w:r>
        <w:br/>
        <w:t>Facet of entity is an "Extent of Type" association reified as a relationship in that the binding of the entity to the facet may be valid in particular context or time frame. Facet of entity may be the consequence of a relationship. Note: Not represented as an association class due to OMG-MOF limitations.</w:t>
      </w:r>
      <w:r>
        <w:br/>
      </w:r>
      <w:r>
        <w:br/>
        <w:t>Facet of entity may only relate entities that have a type compatible with the type of the facet, as defined by a Facet Classification Rule.</w:t>
      </w:r>
      <w:r>
        <w:br/>
      </w:r>
      <w:r>
        <w:br/>
        <w:t>[FIBO] (for roles of actors) AgentInRole.</w:t>
      </w:r>
      <w:r>
        <w:br/>
        <w:t>[FIBO] (for roles of anything else) ThingInRole</w:t>
      </w:r>
      <w:r>
        <w:br/>
        <w:t>[Guarino1994] Externally Dependent Moment (Also called "Qua individual")</w:t>
      </w:r>
      <w:r>
        <w:br/>
        <w:t>[SOWA1999] Prehension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7a7f80baaeb7cc3f36c45e96eacd166" w:history="1">
        <w:r w:rsidR="00347871">
          <w:rPr>
            <w:rStyle w:val="Hyperlink"/>
          </w:rPr>
          <w:t>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35" type="#_x0000_t75" alt="1974473222.emf" style="width:12pt;height:12pt;visibility:visible;mso-wrap-style:square">
            <v:imagedata r:id="rId17" o:title="1974473222"/>
          </v:shape>
        </w:pict>
      </w:r>
      <w:r w:rsidR="00347871">
        <w:t xml:space="preserve"> </w:t>
      </w:r>
      <w:r w:rsidR="0061586D">
        <w:t xml:space="preserve"> </w:t>
      </w:r>
      <w:r w:rsidR="00347871">
        <w:t>has facet</w:t>
      </w:r>
      <w:r w:rsidR="00347871">
        <w:rPr>
          <w:rFonts w:cs="Arial"/>
        </w:rPr>
        <w:fldChar w:fldCharType="begin"/>
      </w:r>
      <w:r w:rsidR="00347871">
        <w:instrText>XE"</w:instrText>
      </w:r>
      <w:r w:rsidR="00347871" w:rsidRPr="00413D75">
        <w:rPr>
          <w:rFonts w:cs="Arial"/>
        </w:rPr>
        <w:instrText>has facet</w:instrText>
      </w:r>
      <w:r w:rsidR="00347871">
        <w:instrText>"</w:instrText>
      </w:r>
      <w:r w:rsidR="00347871">
        <w:rPr>
          <w:rFonts w:cs="Arial"/>
        </w:rPr>
        <w:fldChar w:fldCharType="end"/>
      </w:r>
      <w:r w:rsidR="00347871">
        <w:t xml:space="preserve"> : </w:t>
      </w:r>
      <w:hyperlink w:anchor="_3b2e69eb6121d1e3a1180bbe8ee64013" w:history="1">
        <w:r w:rsidR="00347871">
          <w:rPr>
            <w:rStyle w:val="Hyperlink"/>
          </w:rPr>
          <w:t>Facet</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facet that an entity assumes when it is the facet of an entity.</w:t>
      </w:r>
      <w:r>
        <w:br/>
        <w:t>[FIBO] (for roles) playsRole</w:t>
      </w:r>
    </w:p>
    <w:p w:rsidR="00347871" w:rsidRDefault="00925DE6" w:rsidP="00347871">
      <w:pPr>
        <w:ind w:left="605" w:hanging="245"/>
      </w:pPr>
      <w:r w:rsidRPr="00C83E44">
        <w:rPr>
          <w:noProof/>
        </w:rPr>
        <w:pict>
          <v:shape id="_x0000_i1934" type="#_x0000_t75" alt="1974473222.emf" style="width:12pt;height:12pt;visibility:visible;mso-wrap-style:square">
            <v:imagedata r:id="rId17" o:title="1974473222"/>
          </v:shape>
        </w:pict>
      </w:r>
      <w:r w:rsidR="00347871">
        <w:t xml:space="preserve"> </w:t>
      </w:r>
      <w:r w:rsidR="0061586D">
        <w:t xml:space="preserve"> </w:t>
      </w:r>
      <w:r w:rsidR="00347871">
        <w:t>has entity</w:t>
      </w:r>
      <w:r w:rsidR="00347871">
        <w:rPr>
          <w:rFonts w:cs="Arial"/>
        </w:rPr>
        <w:fldChar w:fldCharType="begin"/>
      </w:r>
      <w:r w:rsidR="00347871">
        <w:instrText>XE"</w:instrText>
      </w:r>
      <w:r w:rsidR="00347871" w:rsidRPr="00413D75">
        <w:rPr>
          <w:rFonts w:cs="Arial"/>
        </w:rPr>
        <w:instrText>has entity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having a facet (including roles and phases).</w:t>
      </w:r>
      <w:r>
        <w:br/>
        <w:t>[FIBO] (for roles) isPlayedBy</w:t>
      </w:r>
    </w:p>
    <w:p w:rsidR="00347871" w:rsidRDefault="00347871" w:rsidP="00347871"/>
    <w:p w:rsidR="00347871" w:rsidRDefault="00347871" w:rsidP="00347871">
      <w:pPr>
        <w:pStyle w:val="Heading2"/>
      </w:pPr>
      <w:bookmarkStart w:id="109" w:name="_f0bb8218a03b175d2d14803904d73f1c"/>
      <w:bookmarkStart w:id="110" w:name="_Toc477756728"/>
      <w:r>
        <w:t>Class Phase</w:t>
      </w:r>
      <w:bookmarkEnd w:id="109"/>
      <w:bookmarkEnd w:id="110"/>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r w:rsidR="009E71B4">
        <w:rPr>
          <w:rFonts w:cs="Arial"/>
        </w:rPr>
        <w:t xml:space="preserve"> </w:t>
      </w:r>
    </w:p>
    <w:p w:rsidR="00347871" w:rsidRDefault="00347871" w:rsidP="00F71BA8">
      <w:r>
        <w:t>A phase (or state) is a static characteristic of something that exists for limited time(s).  Something takes on or looses a phase as a result of some event. E,g, Teenager, living, closed invoice.</w:t>
      </w:r>
      <w:r>
        <w:br/>
        <w:t>A Phase is a situation in that there is a situation coincident with each phase.</w:t>
      </w:r>
      <w:r>
        <w:br/>
      </w:r>
      <w:r>
        <w:br/>
        <w:t>[Guizzardi] (Phased-Sortal): Let PS be a universal and let S be a</w:t>
      </w:r>
      <w:r>
        <w:br/>
        <w:t>substance sortal specialized (restricted by) PS. Now, let extw(~PS) = extw(S) \ extw(PS)</w:t>
      </w:r>
      <w:r>
        <w:br/>
        <w:t>be the complement of the extension of PS in world w. In this formula, the</w:t>
      </w:r>
      <w:r>
        <w:br/>
        <w:t>symbol \ represents the set theoretical operation of set difference. The</w:t>
      </w:r>
      <w:r>
        <w:br/>
        <w:t>universal PS is a phased-sortal iff for all worlds w ∈ W, there is a w ∈ W such</w:t>
      </w:r>
      <w:r>
        <w:br/>
        <w:t>that extw(PS) ∩ extw(~PS) ≠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2e69eb6121d1e3a1180bbe8ee64013" w:history="1">
        <w:r w:rsidR="00347871">
          <w:rPr>
            <w:rStyle w:val="Hyperlink"/>
          </w:rPr>
          <w:t>Facet</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111" w:name="_a8049a836c9b9b5d6df4b578a5836756"/>
      <w:bookmarkStart w:id="112" w:name="_Toc477756729"/>
      <w:r>
        <w:t>Class Role</w:t>
      </w:r>
      <w:bookmarkEnd w:id="111"/>
      <w:bookmarkEnd w:id="112"/>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r w:rsidR="009E71B4">
        <w:rPr>
          <w:rFonts w:cs="Arial"/>
        </w:rPr>
        <w:t xml:space="preserve"> </w:t>
      </w:r>
    </w:p>
    <w:p w:rsidR="00347871" w:rsidRDefault="00347871" w:rsidP="00F71BA8">
      <w:r>
        <w:t>A role is a facet type that defines a specific purpose or behavior of a class of things.  E.g. teacher, policeman, or employer.</w:t>
      </w:r>
      <w:r>
        <w:br/>
        <w:t>[FIBO] Role. Note that partyInRole or thingInRole are implied by classification of a thing.</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2e69eb6121d1e3a1180bbe8ee64013" w:history="1">
        <w:r w:rsidR="00347871">
          <w:rPr>
            <w:rStyle w:val="Hyperlink"/>
          </w:rPr>
          <w:t>Facet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3" w:name="_Toc477756730"/>
      <w:r>
        <w:t>SMIF Conceptual Model::Identifiers</w:t>
      </w:r>
      <w:bookmarkEnd w:id="113"/>
    </w:p>
    <w:p w:rsidR="00347871" w:rsidRDefault="00347871" w:rsidP="00A318C1">
      <w:pPr>
        <w:pStyle w:val="BodyText"/>
      </w:pPr>
      <w:r>
        <w:t>Terms and identifiers provide for signs for (ways to identify) anything.</w:t>
      </w:r>
    </w:p>
    <w:p w:rsidR="00347871" w:rsidRDefault="00347871" w:rsidP="00347871">
      <w:pPr>
        <w:pStyle w:val="Heading2"/>
      </w:pPr>
      <w:bookmarkStart w:id="114" w:name="_Toc477756731"/>
      <w:r>
        <w:t>Diagram: Identifiers</w:t>
      </w:r>
      <w:bookmarkEnd w:id="114"/>
    </w:p>
    <w:p w:rsidR="00347871" w:rsidRDefault="00925DE6" w:rsidP="00347871">
      <w:pPr>
        <w:jc w:val="center"/>
        <w:rPr>
          <w:rFonts w:cs="Arial"/>
        </w:rPr>
      </w:pPr>
      <w:r w:rsidRPr="00C83E44">
        <w:rPr>
          <w:noProof/>
        </w:rPr>
        <w:pict>
          <v:shape id="Picture 902474025.emf" o:spid="_x0000_i1933" type="#_x0000_t75" alt="902474025.emf" style="width:487.2pt;height:447pt;visibility:visible;mso-wrap-style:square">
            <v:imagedata r:id="rId20" o:title="90247402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r>
        <w:t xml:space="preserve"> </w:t>
      </w:r>
    </w:p>
    <w:p w:rsidR="00347871" w:rsidRDefault="00347871" w:rsidP="00347871"/>
    <w:p w:rsidR="00347871" w:rsidRDefault="00347871" w:rsidP="00347871">
      <w:pPr>
        <w:pStyle w:val="Heading2"/>
      </w:pPr>
      <w:bookmarkStart w:id="115" w:name="_5a0c9611d1c64dcbc0f89b5299e112ed"/>
      <w:bookmarkStart w:id="116" w:name="_Toc477756732"/>
      <w:r>
        <w:t>Association Identification</w:t>
      </w:r>
      <w:bookmarkEnd w:id="115"/>
      <w:bookmarkEnd w:id="116"/>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r w:rsidR="009E71B4">
        <w:rPr>
          <w:rFonts w:cs="Arial"/>
        </w:rPr>
        <w:t xml:space="preserve"> </w:t>
      </w:r>
    </w:p>
    <w:p w:rsidR="00347871" w:rsidRDefault="00347871" w:rsidP="00F71BA8">
      <w:r>
        <w:t>Relationship defining an identifier for an entity.</w:t>
      </w:r>
      <w:r>
        <w:br/>
      </w:r>
      <w:r>
        <w:br/>
        <w:t>[IDEAS] namedBy: A couple that asserts that a Name describes a Thing.</w:t>
      </w:r>
      <w:r>
        <w:br/>
      </w:r>
      <w:r>
        <w:br/>
        <w:t>[ISO 1087] Designation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32" type="#_x0000_t75" alt="1414248466.emf" style="width:12pt;height:12pt;visibility:visible;mso-wrap-style:square">
            <v:imagedata r:id="rId10" o:title="1414248466"/>
          </v:shape>
        </w:pict>
      </w:r>
      <w:r w:rsidR="00347871">
        <w:t xml:space="preserve"> 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925DE6" w:rsidP="00347871">
      <w:pPr>
        <w:ind w:firstLine="720"/>
      </w:pPr>
      <w:r w:rsidRPr="00C83E44">
        <w:rPr>
          <w:noProof/>
        </w:rPr>
        <w:pict>
          <v:shape id="_x0000_i1931" type="#_x0000_t75" alt="1414248466.emf" style="width:12pt;height:12pt;visibility:visible;mso-wrap-style:square">
            <v:imagedata r:id="rId10" o:title="1414248466"/>
          </v:shape>
        </w:pict>
      </w:r>
      <w:r w:rsidR="00347871">
        <w:t xml:space="preserve"> 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identifier for an &lt;Entity&gt;.</w:t>
      </w:r>
      <w:r>
        <w:br/>
        <w:t>[FIBO] hasDenotation</w:t>
      </w:r>
    </w:p>
    <w:p w:rsidR="00347871" w:rsidRDefault="00347871" w:rsidP="00347871"/>
    <w:p w:rsidR="00347871" w:rsidRDefault="00347871" w:rsidP="00347871">
      <w:pPr>
        <w:pStyle w:val="Heading2"/>
      </w:pPr>
      <w:bookmarkStart w:id="117" w:name="_095e3f15be2ed98da1f28f354699da01"/>
      <w:bookmarkStart w:id="118" w:name="_Toc477756733"/>
      <w:r>
        <w:t>Class Identifier</w:t>
      </w:r>
      <w:bookmarkEnd w:id="11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r w:rsidR="009E71B4">
        <w:rPr>
          <w:rFonts w:cs="Arial"/>
        </w:rPr>
        <w:t xml:space="preserve"> </w:t>
      </w:r>
      <w:r w:rsidR="006F72CA">
        <w:rPr>
          <w:rFonts w:cs="Arial"/>
        </w:rPr>
        <w:t>&lt;&lt;Value&gt;&gt;</w:t>
      </w:r>
      <w:bookmarkEnd w:id="118"/>
    </w:p>
    <w:p w:rsidR="00347871" w:rsidRDefault="00347871" w:rsidP="00F71BA8">
      <w:r>
        <w:t>An identifier is any value that is used to distinguish an entity from other entities. Note that any identifier may be contextualized by one or more context, including language context. Identifiers are a “sign” for an identity where identity is an abstraction of individuality that is the basis for identifiers.</w:t>
      </w:r>
      <w:r>
        <w:br/>
      </w:r>
      <w:r>
        <w:br/>
        <w:t>[IDEAS] Name: A Representation that identifies a Thing.</w:t>
      </w:r>
      <w:r>
        <w:br/>
        <w:t>[FIBO] Identifier</w:t>
      </w:r>
      <w:r>
        <w:br/>
        <w:t>[CL] Term: expression which denotes an individual, consisting of either a name or, recursively, a function term applied to a sequence of arguments, which are themselves terms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30"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identifies</w:t>
      </w:r>
      <w:r w:rsidR="00347871">
        <w:rPr>
          <w:rFonts w:cs="Arial"/>
        </w:rPr>
        <w:fldChar w:fldCharType="begin"/>
      </w:r>
      <w:r w:rsidR="00347871">
        <w:instrText>XE"</w:instrText>
      </w:r>
      <w:r w:rsidR="00347871" w:rsidRPr="00413D75">
        <w:rPr>
          <w:rFonts w:cs="Arial"/>
        </w:rPr>
        <w:instrText>identifies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The entity an identifier identifies.</w:t>
      </w:r>
      <w:r>
        <w:br/>
      </w:r>
      <w:r>
        <w:br/>
        <w:t>[FIBO] identifies: is the relationship between something and that which provides a unique reference for it</w:t>
      </w:r>
      <w:r>
        <w:br/>
      </w:r>
      <w:r>
        <w:br/>
        <w:t>[ISO 1087] designator: representation of a concept (3.2.1) by a sign which</w:t>
      </w:r>
      <w:r>
        <w:br/>
        <w:t>denotes it</w:t>
      </w:r>
    </w:p>
    <w:p w:rsidR="00347871" w:rsidRDefault="00347871" w:rsidP="00347871"/>
    <w:p w:rsidR="00347871" w:rsidRDefault="00347871" w:rsidP="00347871">
      <w:pPr>
        <w:pStyle w:val="Heading2"/>
      </w:pPr>
      <w:bookmarkStart w:id="119" w:name="_f299435eb9ee45736534c27bbafd17f2"/>
      <w:bookmarkStart w:id="120" w:name="_Toc477756734"/>
      <w:r>
        <w:t>Association Identifier in Namespace</w:t>
      </w:r>
      <w:bookmarkEnd w:id="119"/>
      <w:bookmarkEnd w:id="120"/>
      <w:r w:rsidRPr="003A31EC">
        <w:rPr>
          <w:rFonts w:cs="Arial"/>
        </w:rPr>
        <w:t xml:space="preserve"> </w:t>
      </w:r>
      <w:r>
        <w:rPr>
          <w:rFonts w:cs="Arial"/>
        </w:rPr>
        <w:fldChar w:fldCharType="begin"/>
      </w:r>
      <w:r>
        <w:instrText>XE"</w:instrText>
      </w:r>
      <w:r w:rsidRPr="00413D75">
        <w:rPr>
          <w:rFonts w:cs="Arial"/>
        </w:rPr>
        <w:instrText>Identifier in Namespace</w:instrText>
      </w:r>
      <w:r>
        <w:instrText>"</w:instrText>
      </w:r>
      <w:r>
        <w:rPr>
          <w:rFonts w:cs="Arial"/>
        </w:rPr>
        <w:fldChar w:fldCharType="end"/>
      </w:r>
      <w:r w:rsidR="009E71B4">
        <w:rPr>
          <w:rFonts w:cs="Arial"/>
        </w:rPr>
        <w:t xml:space="preserve"> </w:t>
      </w:r>
    </w:p>
    <w:p w:rsidR="00347871" w:rsidRDefault="00347871" w:rsidP="00F71BA8">
      <w:r>
        <w:t>Relationship defining the namespace within which a unique identifier is defined and unique.</w:t>
      </w:r>
      <w:r>
        <w:br/>
      </w:r>
      <w:r>
        <w:br/>
        <w:t>[ISO 1087] monosemy: relation between designations (3.4.1) and concepts (3.2.1) in a given language in which one designation only relates to one concept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29" type="#_x0000_t75" alt="1414248466.emf" style="width:12pt;height:12pt;visibility:visible;mso-wrap-style:square">
            <v:imagedata r:id="rId10" o:title="1414248466"/>
          </v:shape>
        </w:pict>
      </w:r>
      <w:r w:rsidR="00347871">
        <w:t xml:space="preserve"> 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925DE6" w:rsidP="00347871">
      <w:pPr>
        <w:ind w:firstLine="720"/>
      </w:pPr>
      <w:r w:rsidRPr="00C83E44">
        <w:rPr>
          <w:noProof/>
        </w:rPr>
        <w:pict>
          <v:shape id="_x0000_i1928" type="#_x0000_t75" alt="1414248466.emf" style="width:12pt;height:12pt;visibility:visible;mso-wrap-style:square">
            <v:imagedata r:id="rId10" o:title="1414248466"/>
          </v:shape>
        </w:pict>
      </w:r>
      <w:r w:rsidR="00347871">
        <w:t xml:space="preserve"> 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121" w:name="_f904ff1da5bfc3387d892b7e0fe9ecb1"/>
      <w:bookmarkStart w:id="122" w:name="_Toc477756735"/>
      <w:r>
        <w:t>Class IRI Identifier</w:t>
      </w:r>
      <w:bookmarkEnd w:id="121"/>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r w:rsidR="009E71B4">
        <w:rPr>
          <w:rFonts w:cs="Arial"/>
        </w:rPr>
        <w:t xml:space="preserve"> </w:t>
      </w:r>
      <w:r w:rsidR="006F72CA">
        <w:rPr>
          <w:rFonts w:cs="Arial"/>
        </w:rPr>
        <w:t>&lt;&lt;Value&gt;&gt;</w:t>
      </w:r>
      <w:bookmarkEnd w:id="122"/>
    </w:p>
    <w:p w:rsidR="00347871" w:rsidRDefault="00347871" w:rsidP="00F71BA8">
      <w:r>
        <w:t>A IRI/URI Identifier for an entity, as defined in [RFC3987].</w:t>
      </w:r>
      <w:r>
        <w:br/>
      </w:r>
      <w:r>
        <w:br/>
        <w:t>[FIBO] anyURI</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123" w:name="_afe5a48976a2df078be9473827611fb8"/>
      <w:bookmarkStart w:id="124" w:name="_Toc477756736"/>
      <w:r>
        <w:t>Class Name</w:t>
      </w:r>
      <w:bookmarkEnd w:id="123"/>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r w:rsidR="009E71B4">
        <w:rPr>
          <w:rFonts w:cs="Arial"/>
        </w:rPr>
        <w:t xml:space="preserve"> </w:t>
      </w:r>
      <w:r w:rsidR="006F72CA">
        <w:rPr>
          <w:rFonts w:cs="Arial"/>
        </w:rPr>
        <w:t>&lt;&lt;Value&gt;&gt;</w:t>
      </w:r>
      <w:bookmarkEnd w:id="124"/>
    </w:p>
    <w:p w:rsidR="00347871" w:rsidRDefault="00347871" w:rsidP="00F71BA8">
      <w:r>
        <w:t>A word or set of words by which a person, animal, place, or thing is known, addressed, or referred to. Names are not necessarily unique.</w:t>
      </w:r>
      <w:r>
        <w:br/>
      </w:r>
      <w:r>
        <w:br/>
        <w:t>[IDEAS] Name: A Representation that identifies a Thing.</w:t>
      </w:r>
      <w:r>
        <w:br/>
      </w:r>
      <w:r>
        <w:br/>
        <w:t>[CL] Discourse Name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27" type="#_x0000_t75" alt="1414248466.emf" style="width:12pt;height:12pt;visibility:visible;mso-wrap-style:square">
            <v:imagedata r:id="rId10" o:title="1414248466"/>
          </v:shape>
        </w:pict>
      </w:r>
      <w:r w:rsidR="00347871">
        <w:t xml:space="preserve"> </w:t>
      </w:r>
      <w:r w:rsidR="0061586D">
        <w:t xml:space="preserve"> </w:t>
      </w:r>
      <w:r w:rsidR="00347871">
        <w:t>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An entity named by a name.</w:t>
      </w:r>
    </w:p>
    <w:p w:rsidR="00347871" w:rsidRDefault="00347871" w:rsidP="00347871"/>
    <w:p w:rsidR="00347871" w:rsidRDefault="00347871" w:rsidP="00347871">
      <w:pPr>
        <w:pStyle w:val="Heading2"/>
      </w:pPr>
      <w:bookmarkStart w:id="125" w:name="_9c5aa7f24b9d67e77921e06d105205c0"/>
      <w:bookmarkStart w:id="126" w:name="_Toc477756737"/>
      <w:r>
        <w:t>Class Namespace</w:t>
      </w:r>
      <w:bookmarkEnd w:id="125"/>
      <w:bookmarkEnd w:id="126"/>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r w:rsidR="009E71B4">
        <w:rPr>
          <w:rFonts w:cs="Arial"/>
        </w:rPr>
        <w:t xml:space="preserve"> </w:t>
      </w:r>
    </w:p>
    <w:p w:rsidR="00347871" w:rsidRDefault="00347871" w:rsidP="00F71BA8">
      <w:r>
        <w:t>A namespace is a context that provides a way to make identifiers unique and identify exactly one entity. For example, the Virginia driver's license division provides unique driver's license numbers.</w:t>
      </w:r>
      <w:r>
        <w:br/>
      </w:r>
      <w:r>
        <w:br/>
        <w:t xml:space="preserve">Similar to [IDEAS] UniqueNamingScheme: A NamingScheme where different Names will not contain tokens of the same Representation Type. </w:t>
      </w:r>
      <w:r>
        <w:br/>
        <w:t>Note: SMIF identifiers are not instances of their namespace.</w:t>
      </w:r>
      <w:r>
        <w:br/>
      </w:r>
      <w:r>
        <w:br/>
        <w:t>[FIBO] IdentificationScheme: system for allocating identifiers to objects</w:t>
      </w:r>
      <w:r>
        <w:br/>
      </w:r>
      <w:r>
        <w:br/>
        <w:t>[ISO 1087] terminology 1: set of designations (3.4.1) belonging to one special language (3.1.3)</w:t>
      </w:r>
      <w:r>
        <w:br/>
      </w:r>
      <w:r>
        <w:br/>
        <w:t>[FUML] Namespace</w:t>
      </w:r>
      <w:r>
        <w:br/>
      </w:r>
      <w:r>
        <w:br/>
        <w:t>[CL] Vocabulary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26"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scopes identifier</w:t>
      </w:r>
      <w:r w:rsidR="00347871">
        <w:rPr>
          <w:rFonts w:cs="Arial"/>
        </w:rPr>
        <w:fldChar w:fldCharType="begin"/>
      </w:r>
      <w:r w:rsidR="00347871">
        <w:instrText>XE"</w:instrText>
      </w:r>
      <w:r w:rsidR="00347871" w:rsidRPr="00413D75">
        <w:rPr>
          <w:rFonts w:cs="Arial"/>
        </w:rPr>
        <w:instrText>scopes identifier</w:instrText>
      </w:r>
      <w:r w:rsidR="00347871">
        <w:instrText>"</w:instrText>
      </w:r>
      <w:r w:rsidR="00347871">
        <w:rPr>
          <w:rFonts w:cs="Arial"/>
        </w:rPr>
        <w:fldChar w:fldCharType="end"/>
      </w:r>
      <w:r w:rsidR="00347871">
        <w:t xml:space="preserve"> : </w:t>
      </w:r>
      <w:hyperlink w:anchor="_18f8ef1b23e6cdf9278bd94f24f73c26" w:history="1">
        <w:r w:rsidR="00347871">
          <w:rPr>
            <w:rStyle w:val="Hyperlink"/>
          </w:rPr>
          <w:t>Unique Identifier</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An Identifier defined within the scope of a namespace.</w:t>
      </w:r>
      <w:r>
        <w:br/>
        <w:t>[FUML] member</w:t>
      </w:r>
    </w:p>
    <w:p w:rsidR="00347871" w:rsidRDefault="00347871" w:rsidP="00347871"/>
    <w:p w:rsidR="00347871" w:rsidRDefault="00347871" w:rsidP="00347871">
      <w:pPr>
        <w:pStyle w:val="Heading2"/>
      </w:pPr>
      <w:bookmarkStart w:id="127" w:name="_adf65393f1c35e1696d935e5f2b54d80"/>
      <w:bookmarkStart w:id="128" w:name="_Toc477756738"/>
      <w:r>
        <w:t>Association Naming</w:t>
      </w:r>
      <w:bookmarkEnd w:id="127"/>
      <w:bookmarkEnd w:id="128"/>
      <w:r w:rsidRPr="003A31EC">
        <w:rPr>
          <w:rFonts w:cs="Arial"/>
        </w:rPr>
        <w:t xml:space="preserve"> </w:t>
      </w:r>
      <w:r>
        <w:rPr>
          <w:rFonts w:cs="Arial"/>
        </w:rPr>
        <w:fldChar w:fldCharType="begin"/>
      </w:r>
      <w:r>
        <w:instrText>XE"</w:instrText>
      </w:r>
      <w:r w:rsidRPr="00413D75">
        <w:rPr>
          <w:rFonts w:cs="Arial"/>
        </w:rPr>
        <w:instrText>Naming</w:instrText>
      </w:r>
      <w:r>
        <w:instrText>"</w:instrText>
      </w:r>
      <w:r>
        <w:rPr>
          <w:rFonts w:cs="Arial"/>
        </w:rPr>
        <w:fldChar w:fldCharType="end"/>
      </w:r>
      <w:r w:rsidR="009E71B4">
        <w:rPr>
          <w:rFonts w:cs="Arial"/>
        </w:rPr>
        <w:t xml:space="preserve"> </w:t>
      </w:r>
    </w:p>
    <w:p w:rsidR="00347871" w:rsidRDefault="00347871" w:rsidP="00F71BA8">
      <w:r>
        <w:t>Relationship defining a human meaningfully name for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25" type="#_x0000_t75" alt="1414248466.emf" style="width:12pt;height:12pt;visibility:visible;mso-wrap-style:square">
            <v:imagedata r:id="rId10" o:title="1414248466"/>
          </v:shape>
        </w:pict>
      </w:r>
      <w:r w:rsidR="00347871">
        <w:t xml:space="preserve"> names</w:t>
      </w:r>
      <w:r w:rsidR="00347871">
        <w:rPr>
          <w:rFonts w:cs="Arial"/>
        </w:rPr>
        <w:fldChar w:fldCharType="begin"/>
      </w:r>
      <w:r w:rsidR="00347871">
        <w:instrText>XE"</w:instrText>
      </w:r>
      <w:r w:rsidR="00347871" w:rsidRPr="00413D75">
        <w:rPr>
          <w:rFonts w:cs="Arial"/>
        </w:rPr>
        <w:instrText>names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entity named by a name.</w:t>
      </w:r>
    </w:p>
    <w:p w:rsidR="00347871" w:rsidRDefault="00925DE6" w:rsidP="00347871">
      <w:pPr>
        <w:ind w:firstLine="720"/>
      </w:pPr>
      <w:r w:rsidRPr="00C83E44">
        <w:rPr>
          <w:noProof/>
        </w:rPr>
        <w:pict>
          <v:shape id="_x0000_i1924" type="#_x0000_t75" alt="1414248466.emf" style="width:12pt;height:12pt;visibility:visible;mso-wrap-style:square">
            <v:imagedata r:id="rId10" o:title="1414248466"/>
          </v:shape>
        </w:pict>
      </w:r>
      <w:r w:rsidR="00347871">
        <w:t xml:space="preserve"> 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347871" w:rsidP="00347871"/>
    <w:p w:rsidR="00347871" w:rsidRDefault="00347871" w:rsidP="00347871">
      <w:pPr>
        <w:pStyle w:val="Heading2"/>
      </w:pPr>
      <w:bookmarkStart w:id="129" w:name="_1a5de8051ffc9f353a7d5b53ee7cf413"/>
      <w:bookmarkStart w:id="130" w:name="_Toc477756739"/>
      <w:r>
        <w:t>Association Prefered Identification</w:t>
      </w:r>
      <w:bookmarkEnd w:id="129"/>
      <w:bookmarkEnd w:id="130"/>
      <w:r w:rsidRPr="003A31EC">
        <w:rPr>
          <w:rFonts w:cs="Arial"/>
        </w:rPr>
        <w:t xml:space="preserve"> </w:t>
      </w:r>
      <w:r>
        <w:rPr>
          <w:rFonts w:cs="Arial"/>
        </w:rPr>
        <w:fldChar w:fldCharType="begin"/>
      </w:r>
      <w:r>
        <w:instrText>XE"</w:instrText>
      </w:r>
      <w:r w:rsidRPr="00413D75">
        <w:rPr>
          <w:rFonts w:cs="Arial"/>
        </w:rPr>
        <w:instrText>Prefered Identification</w:instrText>
      </w:r>
      <w:r>
        <w:instrText>"</w:instrText>
      </w:r>
      <w:r>
        <w:rPr>
          <w:rFonts w:cs="Arial"/>
        </w:rPr>
        <w:fldChar w:fldCharType="end"/>
      </w:r>
      <w:r w:rsidR="009E71B4">
        <w:rPr>
          <w:rFonts w:cs="Arial"/>
        </w:rPr>
        <w:t xml:space="preserve"> </w:t>
      </w:r>
    </w:p>
    <w:p w:rsidR="00347871" w:rsidRDefault="00347871" w:rsidP="00F71BA8">
      <w:r>
        <w:t>Relationship defining the preferred identifier for an entity.</w:t>
      </w:r>
      <w:r>
        <w:br/>
      </w:r>
      <w:r>
        <w:br/>
        <w:t>[ISO 1087] preferred term: term (3.4.3) rated according to the scale of the term acceptability rating (3.4.14) as the primary term for a given concept (3.2.1)</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23" type="#_x0000_t75" alt="1974473222.emf" style="width:12pt;height:12pt;visibility:visible;mso-wrap-style:square">
            <v:imagedata r:id="rId17" o:title="1974473222"/>
          </v:shape>
        </w:pict>
      </w:r>
      <w:r w:rsidR="00347871">
        <w:t xml:space="preserve"> 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925DE6" w:rsidP="00347871">
      <w:pPr>
        <w:ind w:firstLine="720"/>
      </w:pPr>
      <w:r w:rsidRPr="00C83E44">
        <w:rPr>
          <w:noProof/>
        </w:rPr>
        <w:pict>
          <v:shape id="_x0000_i1922" type="#_x0000_t75" alt="1974473222.emf" style="width:12pt;height:12pt;visibility:visible;mso-wrap-style:square">
            <v:imagedata r:id="rId17" o:title="1974473222"/>
          </v:shape>
        </w:pict>
      </w:r>
      <w:r w:rsidR="00347871">
        <w:t xml:space="preserve"> preferred for</w:t>
      </w:r>
      <w:r w:rsidR="00347871">
        <w:rPr>
          <w:rFonts w:cs="Arial"/>
        </w:rPr>
        <w:fldChar w:fldCharType="begin"/>
      </w:r>
      <w:r w:rsidR="00347871">
        <w:instrText>XE"</w:instrText>
      </w:r>
      <w:r w:rsidR="00347871" w:rsidRPr="00413D75">
        <w:rPr>
          <w:rFonts w:cs="Arial"/>
        </w:rPr>
        <w:instrText>preferred for</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[0..1]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an identifier is preferred for.</w:t>
      </w:r>
    </w:p>
    <w:p w:rsidR="00347871" w:rsidRDefault="00347871" w:rsidP="00347871"/>
    <w:p w:rsidR="00347871" w:rsidRDefault="00347871" w:rsidP="00347871">
      <w:pPr>
        <w:pStyle w:val="Heading2"/>
      </w:pPr>
      <w:bookmarkStart w:id="131" w:name="_64e77adb9e39a94e091d321b1b778074"/>
      <w:bookmarkStart w:id="132" w:name="_Toc477756740"/>
      <w:r>
        <w:t>Class Technical Identifier</w:t>
      </w:r>
      <w:bookmarkEnd w:id="131"/>
      <w:r w:rsidRPr="003A31EC">
        <w:rPr>
          <w:rFonts w:cs="Arial"/>
        </w:rPr>
        <w:t xml:space="preserve"> </w:t>
      </w:r>
      <w:r>
        <w:rPr>
          <w:rFonts w:cs="Arial"/>
        </w:rPr>
        <w:fldChar w:fldCharType="begin"/>
      </w:r>
      <w:r>
        <w:instrText>XE"</w:instrText>
      </w:r>
      <w:r w:rsidRPr="00413D75">
        <w:rPr>
          <w:rFonts w:cs="Arial"/>
        </w:rPr>
        <w:instrText>Technical Identifier</w:instrText>
      </w:r>
      <w:r>
        <w:instrText>"</w:instrText>
      </w:r>
      <w:r>
        <w:rPr>
          <w:rFonts w:cs="Arial"/>
        </w:rPr>
        <w:fldChar w:fldCharType="end"/>
      </w:r>
      <w:r w:rsidR="009E71B4">
        <w:rPr>
          <w:rFonts w:cs="Arial"/>
        </w:rPr>
        <w:t xml:space="preserve"> </w:t>
      </w:r>
      <w:r w:rsidR="006F72CA">
        <w:rPr>
          <w:rFonts w:cs="Arial"/>
        </w:rPr>
        <w:t>&lt;&lt;Value&gt;&gt;</w:t>
      </w:r>
      <w:bookmarkEnd w:id="132"/>
    </w:p>
    <w:p w:rsidR="00347871" w:rsidRDefault="00347871" w:rsidP="00F71BA8">
      <w:r>
        <w:t>A technical identifier is defined within a technical system, information structure or system of systems for references and identity within that system or information element. Such identifiers may have no meaning outside of that system.</w:t>
      </w:r>
      <w:r>
        <w:br/>
      </w:r>
      <w:r>
        <w:br/>
        <w:t>Typical technical identifiers include inter document "refs", record numbers, etc. The system should be referenced as the namespace.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33" w:name="_1945edd0888993a52c5dc6467a7b3ef8"/>
      <w:bookmarkStart w:id="134" w:name="_Toc477756741"/>
      <w:r>
        <w:t>Class Term</w:t>
      </w:r>
      <w:bookmarkEnd w:id="13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r w:rsidR="009E71B4">
        <w:rPr>
          <w:rFonts w:cs="Arial"/>
        </w:rPr>
        <w:t xml:space="preserve"> </w:t>
      </w:r>
      <w:r w:rsidR="006F72CA">
        <w:rPr>
          <w:rFonts w:cs="Arial"/>
        </w:rPr>
        <w:t>&lt;&lt;Value&gt;&gt;&lt;&lt;Intersection&gt;&gt;</w:t>
      </w:r>
      <w:bookmarkEnd w:id="134"/>
    </w:p>
    <w:p w:rsidR="00347871" w:rsidRDefault="00347871" w:rsidP="00F71BA8">
      <w:r>
        <w:t xml:space="preserve">A word, phrase or name used by stakeholders to uniquely identify entities. </w:t>
      </w:r>
      <w:r>
        <w:br/>
      </w:r>
      <w:r>
        <w:br/>
        <w:t>[ISO 1087] term: verbal designation of a general concept in a specific subject field.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fe5a48976a2df078be9473827611fb8" w:history="1">
        <w:r w:rsidR="00347871">
          <w:rPr>
            <w:rStyle w:val="Hyperlink"/>
          </w:rPr>
          <w:t>Name</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35" w:name="_380248073543af7bed8363f2b34ad5f7"/>
      <w:bookmarkStart w:id="136" w:name="_Toc477756742"/>
      <w:r>
        <w:t>Class Text Identifier</w:t>
      </w:r>
      <w:bookmarkEnd w:id="135"/>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r w:rsidR="009E71B4">
        <w:rPr>
          <w:rFonts w:cs="Arial"/>
        </w:rPr>
        <w:t xml:space="preserve"> </w:t>
      </w:r>
      <w:r w:rsidR="006F72CA">
        <w:rPr>
          <w:rFonts w:cs="Arial"/>
        </w:rPr>
        <w:t>&lt;&lt;Value&gt;&gt;</w:t>
      </w:r>
      <w:bookmarkEnd w:id="136"/>
    </w:p>
    <w:p w:rsidR="00347871" w:rsidRDefault="00347871" w:rsidP="00F71BA8">
      <w:r>
        <w:t>A code or other simple value that can be represented as text, identifying something that may or may not be unique. Simple identifiers may be codes, names, numbers or compound values.</w:t>
      </w:r>
      <w:r>
        <w:br/>
        <w:t>[NIEM] IdentificationType (IdentificationID=value)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921"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Text value of an identifier</w:t>
      </w:r>
    </w:p>
    <w:p w:rsidR="00347871" w:rsidRDefault="00347871" w:rsidP="00347871"/>
    <w:p w:rsidR="00347871" w:rsidRDefault="00347871" w:rsidP="00347871">
      <w:pPr>
        <w:pStyle w:val="Heading2"/>
      </w:pPr>
      <w:bookmarkStart w:id="137" w:name="_18f8ef1b23e6cdf9278bd94f24f73c26"/>
      <w:bookmarkStart w:id="138" w:name="_Toc477756743"/>
      <w:r>
        <w:t>Class Unique Identifier</w:t>
      </w:r>
      <w:bookmarkEnd w:id="137"/>
      <w:r w:rsidRPr="003A31EC">
        <w:rPr>
          <w:rFonts w:cs="Arial"/>
        </w:rPr>
        <w:t xml:space="preserve"> </w:t>
      </w:r>
      <w:r>
        <w:rPr>
          <w:rFonts w:cs="Arial"/>
        </w:rPr>
        <w:fldChar w:fldCharType="begin"/>
      </w:r>
      <w:r>
        <w:instrText>XE"</w:instrText>
      </w:r>
      <w:r w:rsidRPr="00413D75">
        <w:rPr>
          <w:rFonts w:cs="Arial"/>
        </w:rPr>
        <w:instrText>Unique Identifier</w:instrText>
      </w:r>
      <w:r>
        <w:instrText>"</w:instrText>
      </w:r>
      <w:r>
        <w:rPr>
          <w:rFonts w:cs="Arial"/>
        </w:rPr>
        <w:fldChar w:fldCharType="end"/>
      </w:r>
      <w:r w:rsidR="009E71B4">
        <w:rPr>
          <w:rFonts w:cs="Arial"/>
        </w:rPr>
        <w:t xml:space="preserve"> </w:t>
      </w:r>
      <w:r w:rsidR="006F72CA">
        <w:rPr>
          <w:rFonts w:cs="Arial"/>
        </w:rPr>
        <w:t>&lt;&lt;Value&gt;&gt;</w:t>
      </w:r>
      <w:bookmarkEnd w:id="138"/>
    </w:p>
    <w:p w:rsidR="00347871" w:rsidRDefault="00347871" w:rsidP="00F71BA8">
      <w:r>
        <w:t>A unique identifier is an entity used to uniquely identify something. The identified thing is referenced by what the identifier &lt;identifies&gt;.</w:t>
      </w:r>
      <w:r>
        <w:br/>
        <w:t>Identifiers are defined and &lt;unique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95e3f15be2ed98da1f28f354699da01" w:history="1">
        <w:r w:rsidR="00347871">
          <w:rPr>
            <w:rStyle w:val="Hyperlink"/>
          </w:rPr>
          <w:t>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20"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unique within</w:t>
      </w:r>
      <w:r w:rsidR="00347871">
        <w:rPr>
          <w:rFonts w:cs="Arial"/>
        </w:rPr>
        <w:fldChar w:fldCharType="begin"/>
      </w:r>
      <w:r w:rsidR="00347871">
        <w:instrText>XE"</w:instrText>
      </w:r>
      <w:r w:rsidR="00347871" w:rsidRPr="00413D75">
        <w:rPr>
          <w:rFonts w:cs="Arial"/>
        </w:rPr>
        <w:instrText>unique within</w:instrText>
      </w:r>
      <w:r w:rsidR="00347871">
        <w:instrText>"</w:instrText>
      </w:r>
      <w:r w:rsidR="00347871">
        <w:rPr>
          <w:rFonts w:cs="Arial"/>
        </w:rPr>
        <w:fldChar w:fldCharType="end"/>
      </w:r>
      <w:r w:rsidR="00347871">
        <w:t xml:space="preserve"> : </w:t>
      </w:r>
      <w:hyperlink w:anchor="_9c5aa7f24b9d67e77921e06d105205c0" w:history="1">
        <w:r w:rsidR="00347871">
          <w:rPr>
            <w:rStyle w:val="Hyperlink"/>
          </w:rPr>
          <w:t>Namespace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299435eb9ee45736534c27bbafd17f2" w:history="1">
        <w:r w:rsidRPr="00446E2F">
          <w:rPr>
            <w:rStyle w:val="Hyperlink"/>
            <w:color w:val="0066FF"/>
          </w:rPr>
          <w:t>Identifier in Namespace</w:t>
        </w:r>
      </w:hyperlink>
      <w:r w:rsidR="00446E2F">
        <w:t xml:space="preserve"> </w:t>
      </w:r>
    </w:p>
    <w:p w:rsidR="00347871" w:rsidRDefault="00347871" w:rsidP="004E3AD0">
      <w:pPr>
        <w:pStyle w:val="BodyText"/>
        <w:spacing w:before="60" w:after="120"/>
        <w:ind w:firstLine="720"/>
      </w:pPr>
      <w:r>
        <w:t>The namespace in which an identifier is defined and has a unique value.</w:t>
      </w:r>
      <w:r>
        <w:br/>
        <w:t>[FUML] memberNamespace</w:t>
      </w:r>
    </w:p>
    <w:p w:rsidR="00347871" w:rsidRDefault="00347871" w:rsidP="00347871"/>
    <w:p w:rsidR="00347871" w:rsidRDefault="00347871" w:rsidP="00347871">
      <w:pPr>
        <w:pStyle w:val="Heading2"/>
      </w:pPr>
      <w:bookmarkStart w:id="139" w:name="_c9d4914a019b89a37f1f18103ebaf817"/>
      <w:bookmarkStart w:id="140" w:name="_Toc477756744"/>
      <w:r>
        <w:t>Class Unique Text Identifier</w:t>
      </w:r>
      <w:bookmarkEnd w:id="139"/>
      <w:r w:rsidRPr="003A31EC">
        <w:rPr>
          <w:rFonts w:cs="Arial"/>
        </w:rPr>
        <w:t xml:space="preserve"> </w:t>
      </w:r>
      <w:r>
        <w:rPr>
          <w:rFonts w:cs="Arial"/>
        </w:rPr>
        <w:fldChar w:fldCharType="begin"/>
      </w:r>
      <w:r>
        <w:instrText>XE"</w:instrText>
      </w:r>
      <w:r w:rsidRPr="00413D75">
        <w:rPr>
          <w:rFonts w:cs="Arial"/>
        </w:rPr>
        <w:instrText>Unique Text Identifier</w:instrText>
      </w:r>
      <w:r>
        <w:instrText>"</w:instrText>
      </w:r>
      <w:r>
        <w:rPr>
          <w:rFonts w:cs="Arial"/>
        </w:rPr>
        <w:fldChar w:fldCharType="end"/>
      </w:r>
      <w:r w:rsidR="009E71B4">
        <w:rPr>
          <w:rFonts w:cs="Arial"/>
        </w:rPr>
        <w:t xml:space="preserve"> </w:t>
      </w:r>
      <w:r w:rsidR="006F72CA">
        <w:rPr>
          <w:rFonts w:cs="Arial"/>
        </w:rPr>
        <w:t>&lt;&lt;Value&gt;&gt;&lt;&lt;Intersection&gt;&gt;</w:t>
      </w:r>
      <w:bookmarkEnd w:id="140"/>
    </w:p>
    <w:p w:rsidR="00347871" w:rsidRDefault="00347871" w:rsidP="00F71BA8">
      <w:r>
        <w:t>An &lt;Identifier&gt; that is represented using text. e.g. a "word", "phrase" or "name".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r w:rsidR="00347871">
        <w:t xml:space="preserve">, </w:t>
      </w:r>
      <w:hyperlink w:anchor="_18f8ef1b23e6cdf9278bd94f24f73c26" w:history="1">
        <w:r w:rsidR="00347871">
          <w:rPr>
            <w:rStyle w:val="Hyperlink"/>
          </w:rPr>
          <w:t>Unique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1" w:name="_Toc477756745"/>
      <w:r>
        <w:t>SMIF Conceptual Model::Kernel</w:t>
      </w:r>
      <w:bookmarkEnd w:id="141"/>
    </w:p>
    <w:p w:rsidR="00347871" w:rsidRDefault="00347871" w:rsidP="00A318C1">
      <w:pPr>
        <w:pStyle w:val="BodyText"/>
      </w:pPr>
      <w:r>
        <w:t>The kernel subsets the SMIF classes. The diagrams in this package illustrate the concrete classes that are used to define the SMIF language.</w:t>
      </w:r>
      <w:r>
        <w:br/>
        <w:t>Note that shaded classes are not instantiated in the kernel and may be "flattened". Specifications for each class and association are defined in the corresponding package for that concept.</w:t>
      </w:r>
      <w:r>
        <w:br/>
      </w:r>
    </w:p>
    <w:p w:rsidR="00347871" w:rsidRDefault="00347871" w:rsidP="00347871">
      <w:pPr>
        <w:pStyle w:val="Heading2"/>
      </w:pPr>
      <w:bookmarkStart w:id="142" w:name="_Toc477756746"/>
      <w:r>
        <w:t>Diagram: Kernel Associations</w:t>
      </w:r>
      <w:bookmarkEnd w:id="142"/>
    </w:p>
    <w:p w:rsidR="00347871" w:rsidRDefault="00925DE6" w:rsidP="00347871">
      <w:pPr>
        <w:jc w:val="center"/>
        <w:rPr>
          <w:rFonts w:cs="Arial"/>
        </w:rPr>
      </w:pPr>
      <w:r w:rsidRPr="00C83E44">
        <w:rPr>
          <w:noProof/>
        </w:rPr>
        <w:pict>
          <v:shape id="Picture -2107555202.emf" o:spid="_x0000_i1919" type="#_x0000_t75" alt="-2107555202.emf" style="width:487.2pt;height:433.8pt;visibility:visible;mso-wrap-style:square">
            <v:imagedata r:id="rId21" o:title="-21075552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Associations</w:t>
      </w:r>
    </w:p>
    <w:p w:rsidR="00347871" w:rsidRDefault="00347871" w:rsidP="00347871">
      <w:pPr>
        <w:pStyle w:val="Heading2"/>
      </w:pPr>
      <w:bookmarkStart w:id="143" w:name="_Toc477756747"/>
      <w:r>
        <w:lastRenderedPageBreak/>
        <w:t>Diagram: Kernel Identifiers</w:t>
      </w:r>
      <w:bookmarkEnd w:id="143"/>
    </w:p>
    <w:p w:rsidR="00347871" w:rsidRDefault="00925DE6" w:rsidP="00347871">
      <w:pPr>
        <w:jc w:val="center"/>
        <w:rPr>
          <w:rFonts w:cs="Arial"/>
        </w:rPr>
      </w:pPr>
      <w:r w:rsidRPr="00C83E44">
        <w:rPr>
          <w:noProof/>
        </w:rPr>
        <w:pict>
          <v:shape id="Picture -1589839955.emf" o:spid="_x0000_i1918" type="#_x0000_t75" alt="-1589839955.emf" style="width:487.2pt;height:420.6pt;visibility:visible;mso-wrap-style:square">
            <v:imagedata r:id="rId22" o:title="-158983995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Identifiers</w:t>
      </w:r>
    </w:p>
    <w:p w:rsidR="00347871" w:rsidRDefault="00347871" w:rsidP="00A318C1">
      <w:pPr>
        <w:pStyle w:val="BodyText"/>
      </w:pPr>
      <w:r>
        <w:t>An identifier that can be represented as text. The text is in the "value" property.</w:t>
      </w:r>
      <w:r>
        <w:br/>
      </w:r>
      <w:r>
        <w:br/>
        <w:t>[IDEAS] Sign: An Individual that signifies a Thing.</w:t>
      </w:r>
    </w:p>
    <w:p w:rsidR="00347871" w:rsidRDefault="00347871" w:rsidP="00347871">
      <w:pPr>
        <w:pStyle w:val="Heading2"/>
      </w:pPr>
      <w:bookmarkStart w:id="144" w:name="_Toc477756748"/>
      <w:r>
        <w:lastRenderedPageBreak/>
        <w:t>Diagram: Kernel Lexical Scope</w:t>
      </w:r>
      <w:bookmarkEnd w:id="144"/>
    </w:p>
    <w:p w:rsidR="00347871" w:rsidRDefault="00925DE6" w:rsidP="00347871">
      <w:pPr>
        <w:jc w:val="center"/>
        <w:rPr>
          <w:rFonts w:cs="Arial"/>
        </w:rPr>
      </w:pPr>
      <w:r w:rsidRPr="00C83E44">
        <w:rPr>
          <w:noProof/>
        </w:rPr>
        <w:pict>
          <v:shape id="Picture -931048839.emf" o:spid="_x0000_i1917" type="#_x0000_t75" alt="-931048839.emf" style="width:487.2pt;height:415.8pt;visibility:visible;mso-wrap-style:square">
            <v:imagedata r:id="rId23" o:title="-9310488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Lexical Scope</w:t>
      </w:r>
    </w:p>
    <w:p w:rsidR="00347871" w:rsidRDefault="00347871" w:rsidP="00347871">
      <w:pPr>
        <w:pStyle w:val="Heading2"/>
      </w:pPr>
      <w:bookmarkStart w:id="145" w:name="_Toc477756749"/>
      <w:r>
        <w:lastRenderedPageBreak/>
        <w:t>Diagram: Kernel Metadata</w:t>
      </w:r>
      <w:bookmarkEnd w:id="145"/>
    </w:p>
    <w:p w:rsidR="00347871" w:rsidRDefault="00925DE6" w:rsidP="00347871">
      <w:pPr>
        <w:jc w:val="center"/>
        <w:rPr>
          <w:rFonts w:cs="Arial"/>
        </w:rPr>
      </w:pPr>
      <w:r w:rsidRPr="00C83E44">
        <w:rPr>
          <w:noProof/>
        </w:rPr>
        <w:pict>
          <v:shape id="Picture -1258527893.emf" o:spid="_x0000_i1916" type="#_x0000_t75" alt="-1258527893.emf" style="width:487.2pt;height:211.8pt;visibility:visible;mso-wrap-style:square">
            <v:imagedata r:id="rId24" o:title="-12585278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Metadata</w:t>
      </w:r>
    </w:p>
    <w:p w:rsidR="00347871" w:rsidRDefault="00347871" w:rsidP="00347871">
      <w:pPr>
        <w:pStyle w:val="Heading2"/>
      </w:pPr>
      <w:bookmarkStart w:id="146" w:name="_Toc477756750"/>
      <w:r>
        <w:t>Diagram: Kernel Properties</w:t>
      </w:r>
      <w:bookmarkEnd w:id="146"/>
    </w:p>
    <w:p w:rsidR="00347871" w:rsidRDefault="00925DE6" w:rsidP="00347871">
      <w:pPr>
        <w:jc w:val="center"/>
        <w:rPr>
          <w:rFonts w:cs="Arial"/>
        </w:rPr>
      </w:pPr>
      <w:r w:rsidRPr="00C83E44">
        <w:rPr>
          <w:noProof/>
        </w:rPr>
        <w:pict>
          <v:shape id="Picture -281755597.emf" o:spid="_x0000_i1915" type="#_x0000_t75" alt="-281755597.emf" style="width:487.2pt;height:338.4pt;visibility:visible;mso-wrap-style:square">
            <v:imagedata r:id="rId25" o:title="-2817555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Properties</w:t>
      </w:r>
    </w:p>
    <w:p w:rsidR="00347871" w:rsidRDefault="00347871" w:rsidP="00347871">
      <w:pPr>
        <w:pStyle w:val="Heading2"/>
      </w:pPr>
      <w:bookmarkStart w:id="147" w:name="_Toc477756751"/>
      <w:r>
        <w:lastRenderedPageBreak/>
        <w:t>Diagram: Kernel Rules Summary</w:t>
      </w:r>
      <w:bookmarkEnd w:id="147"/>
    </w:p>
    <w:p w:rsidR="00347871" w:rsidRDefault="00925DE6" w:rsidP="00347871">
      <w:pPr>
        <w:jc w:val="center"/>
        <w:rPr>
          <w:rFonts w:cs="Arial"/>
        </w:rPr>
      </w:pPr>
      <w:r w:rsidRPr="00C83E44">
        <w:rPr>
          <w:noProof/>
        </w:rPr>
        <w:pict>
          <v:shape id="Picture -522033972.emf" o:spid="_x0000_i1914" type="#_x0000_t75" alt="-522033972.emf" style="width:404.4pt;height:565.2pt;visibility:visible;mso-wrap-style:square">
            <v:imagedata r:id="rId26" o:title="-5220339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Rules Summary</w:t>
      </w:r>
    </w:p>
    <w:p w:rsidR="00347871" w:rsidRDefault="00347871" w:rsidP="00A318C1">
      <w:pPr>
        <w:pStyle w:val="BodyText"/>
      </w:pPr>
      <w:r>
        <w:t>This diagram shown a summary of the primary rules.</w:t>
      </w:r>
    </w:p>
    <w:p w:rsidR="00347871" w:rsidRDefault="00347871" w:rsidP="00347871">
      <w:pPr>
        <w:pStyle w:val="Heading2"/>
      </w:pPr>
      <w:bookmarkStart w:id="148" w:name="_Toc477756752"/>
      <w:r>
        <w:lastRenderedPageBreak/>
        <w:t>Diagram: Kernel Top Level</w:t>
      </w:r>
      <w:bookmarkEnd w:id="148"/>
    </w:p>
    <w:p w:rsidR="00347871" w:rsidRDefault="00925DE6" w:rsidP="00347871">
      <w:pPr>
        <w:jc w:val="center"/>
        <w:rPr>
          <w:rFonts w:cs="Arial"/>
        </w:rPr>
      </w:pPr>
      <w:r w:rsidRPr="00C83E44">
        <w:rPr>
          <w:noProof/>
        </w:rPr>
        <w:pict>
          <v:shape id="Picture -629609218.emf" o:spid="_x0000_i1913" type="#_x0000_t75" alt="-629609218.emf" style="width:487.2pt;height:421.2pt;visibility:visible;mso-wrap-style:square">
            <v:imagedata r:id="rId27" o:title="-62960921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Top Level</w:t>
      </w:r>
    </w:p>
    <w:p w:rsidR="00347871" w:rsidRDefault="00347871" w:rsidP="00A318C1">
      <w:pPr>
        <w:pStyle w:val="BodyText"/>
      </w:pPr>
      <w:r>
        <w:t>Diagram showing summary of top level classes and significant subtypes.</w:t>
      </w:r>
    </w:p>
    <w:p w:rsidR="00347871" w:rsidRDefault="00347871" w:rsidP="00347871">
      <w:pPr>
        <w:pStyle w:val="Heading2"/>
      </w:pPr>
      <w:bookmarkStart w:id="149" w:name="_Toc477756753"/>
      <w:r>
        <w:lastRenderedPageBreak/>
        <w:t>Diagram: Kernel Types</w:t>
      </w:r>
      <w:bookmarkEnd w:id="149"/>
    </w:p>
    <w:p w:rsidR="00347871" w:rsidRDefault="00925DE6" w:rsidP="00347871">
      <w:pPr>
        <w:jc w:val="center"/>
        <w:rPr>
          <w:rFonts w:cs="Arial"/>
        </w:rPr>
      </w:pPr>
      <w:r w:rsidRPr="00C83E44">
        <w:rPr>
          <w:noProof/>
        </w:rPr>
        <w:pict>
          <v:shape id="Picture -164944547.emf" o:spid="_x0000_i1912" type="#_x0000_t75" alt="-164944547.emf" style="width:487.2pt;height:348.6pt;visibility:visible;mso-wrap-style:square">
            <v:imagedata r:id="rId28" o:title="-1649445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Types</w:t>
      </w:r>
    </w:p>
    <w:p w:rsidR="00347871" w:rsidRDefault="00347871" w:rsidP="00347871">
      <w:pPr>
        <w:pStyle w:val="Heading2"/>
      </w:pPr>
      <w:bookmarkStart w:id="150" w:name="_Toc477756754"/>
      <w:r>
        <w:lastRenderedPageBreak/>
        <w:t>Diagram: Kernel Values</w:t>
      </w:r>
      <w:bookmarkEnd w:id="150"/>
    </w:p>
    <w:p w:rsidR="00347871" w:rsidRDefault="00925DE6" w:rsidP="00347871">
      <w:pPr>
        <w:jc w:val="center"/>
        <w:rPr>
          <w:rFonts w:cs="Arial"/>
        </w:rPr>
      </w:pPr>
      <w:r w:rsidRPr="00C83E44">
        <w:rPr>
          <w:noProof/>
        </w:rPr>
        <w:pict>
          <v:shape id="Picture -1906661175.emf" o:spid="_x0000_i1911" type="#_x0000_t75" alt="-1906661175.emf" style="width:344.4pt;height:542.4pt;visibility:visible;mso-wrap-style:square">
            <v:imagedata r:id="rId29" o:title="-190666117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Kernel Values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1" w:name="_Toc477756755"/>
      <w:r>
        <w:t>SMIF Conceptual Model::Lexical Scope</w:t>
      </w:r>
      <w:bookmarkEnd w:id="151"/>
    </w:p>
    <w:p w:rsidR="00347871" w:rsidRDefault="00347871" w:rsidP="00A318C1">
      <w:pPr>
        <w:pStyle w:val="BodyText"/>
      </w:pPr>
      <w:r>
        <w:t>Lexical scope defines the structure of models and the ownership of model elements.</w:t>
      </w:r>
    </w:p>
    <w:p w:rsidR="00347871" w:rsidRDefault="00347871" w:rsidP="00347871">
      <w:pPr>
        <w:pStyle w:val="Heading2"/>
      </w:pPr>
      <w:bookmarkStart w:id="152" w:name="_Toc477756756"/>
      <w:r>
        <w:t>Diagram: Lexical Scope</w:t>
      </w:r>
      <w:bookmarkEnd w:id="152"/>
    </w:p>
    <w:p w:rsidR="00347871" w:rsidRDefault="00925DE6" w:rsidP="00347871">
      <w:pPr>
        <w:jc w:val="center"/>
        <w:rPr>
          <w:rFonts w:cs="Arial"/>
        </w:rPr>
      </w:pPr>
      <w:r w:rsidRPr="00C83E44">
        <w:rPr>
          <w:noProof/>
        </w:rPr>
        <w:pict>
          <v:shape id="Picture 2046292961.emf" o:spid="_x0000_i1910" type="#_x0000_t75" alt="2046292961.emf" style="width:487.2pt;height:367.8pt;visibility:visible;mso-wrap-style:square">
            <v:imagedata r:id="rId30" o:title="204629296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Lexical Scope</w:t>
      </w:r>
    </w:p>
    <w:p w:rsidR="00347871" w:rsidRDefault="00347871" w:rsidP="00347871">
      <w:r>
        <w:t xml:space="preserve"> </w:t>
      </w:r>
    </w:p>
    <w:p w:rsidR="00347871" w:rsidRDefault="00347871" w:rsidP="00347871"/>
    <w:p w:rsidR="00347871" w:rsidRDefault="00347871" w:rsidP="00347871">
      <w:pPr>
        <w:pStyle w:val="Heading2"/>
      </w:pPr>
      <w:bookmarkStart w:id="153" w:name="_d495fd45ae4417cb926eed8d908b4729"/>
      <w:bookmarkStart w:id="154" w:name="_Toc477756757"/>
      <w:r>
        <w:t>Class Conceptual Package</w:t>
      </w:r>
      <w:bookmarkEnd w:id="153"/>
      <w:bookmarkEnd w:id="154"/>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r w:rsidR="009E71B4">
        <w:rPr>
          <w:rFonts w:cs="Arial"/>
        </w:rPr>
        <w:t xml:space="preserve"> </w:t>
      </w:r>
    </w:p>
    <w:p w:rsidR="00347871" w:rsidRDefault="00347871" w:rsidP="00F71BA8">
      <w:r>
        <w:t>A model of a real or possible world as conceived by the model authors.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55" w:name="_3f8ee3c0c2369667c3f31d50e0ff6f83"/>
      <w:bookmarkStart w:id="156" w:name="_Toc477756758"/>
      <w:r>
        <w:lastRenderedPageBreak/>
        <w:t>Association Definition</w:t>
      </w:r>
      <w:bookmarkEnd w:id="155"/>
      <w:bookmarkEnd w:id="156"/>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 lexical scope.</w:t>
      </w:r>
      <w:r>
        <w:br/>
        <w:t>[OWL] RDF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909" type="#_x0000_t75" alt="-429027647.emf" style="width:12pt;height:12pt;visibility:visible;mso-wrap-style:square">
            <v:imagedata r:id="rId31" o:title="-429027647"/>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925DE6" w:rsidP="00347871">
      <w:pPr>
        <w:ind w:firstLine="720"/>
      </w:pPr>
      <w:r w:rsidRPr="00C83E44">
        <w:rPr>
          <w:noProof/>
        </w:rPr>
        <w:pict>
          <v:shape id="_x0000_i1908" type="#_x0000_t75" alt="-429027647.emf" style="width:12pt;height:12pt;visibility:visible;mso-wrap-style:square">
            <v:imagedata r:id="rId31" o:title="-429027647"/>
          </v:shape>
        </w:pict>
      </w:r>
      <w:r w:rsidR="00347871">
        <w:t xml:space="preserve"> 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Lexical scope defining model elements.</w:t>
      </w:r>
      <w:r>
        <w:br/>
        <w:t>[UML]owner</w:t>
      </w:r>
    </w:p>
    <w:p w:rsidR="00347871" w:rsidRDefault="00347871" w:rsidP="00347871"/>
    <w:p w:rsidR="00347871" w:rsidRDefault="00347871" w:rsidP="00347871">
      <w:pPr>
        <w:pStyle w:val="Heading2"/>
      </w:pPr>
      <w:bookmarkStart w:id="157" w:name="_63373b0346ad3a4e524d65160b8f5793"/>
      <w:bookmarkStart w:id="158" w:name="_Toc477756759"/>
      <w:r>
        <w:t>Class Include</w:t>
      </w:r>
      <w:bookmarkEnd w:id="157"/>
      <w:bookmarkEnd w:id="158"/>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r w:rsidR="009E71B4">
        <w:rPr>
          <w:rFonts w:cs="Arial"/>
        </w:rPr>
        <w:t xml:space="preserve"> </w:t>
      </w:r>
    </w:p>
    <w:p w:rsidR="00347871" w:rsidRDefault="00347871" w:rsidP="00F71BA8">
      <w:r>
        <w:t xml:space="preserve">An "Include" is an external scope that is visible and asserted by the owning lexical scope. </w:t>
      </w:r>
      <w:r>
        <w:br/>
        <w:t>[FUML] PackageImport</w:t>
      </w:r>
      <w:r>
        <w:br/>
        <w:t>[CL] Importation: An importation contains a name. The intention is that the name identifies a piece of Common Logic content represented externally to the text, and the importation re-asserts that content in the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315319befc74caa0a2a7d36cff333c0" w:history="1">
        <w:r w:rsidR="00347871">
          <w:rPr>
            <w:rStyle w:val="Hyperlink"/>
          </w:rPr>
          <w:t>Lexical Reference</w:t>
        </w:r>
      </w:hyperlink>
    </w:p>
    <w:p w:rsidR="00347871" w:rsidRDefault="00347871" w:rsidP="00347871"/>
    <w:p w:rsidR="00347871" w:rsidRDefault="00347871" w:rsidP="00347871">
      <w:pPr>
        <w:pStyle w:val="Heading2"/>
      </w:pPr>
      <w:bookmarkStart w:id="159" w:name="_0315319befc74caa0a2a7d36cff333c0"/>
      <w:bookmarkStart w:id="160" w:name="_Toc477756760"/>
      <w:r>
        <w:t>Class Lexical Reference</w:t>
      </w:r>
      <w:bookmarkEnd w:id="159"/>
      <w:bookmarkEnd w:id="160"/>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r w:rsidR="009E71B4">
        <w:rPr>
          <w:rFonts w:cs="Arial"/>
        </w:rPr>
        <w:t xml:space="preserve"> </w:t>
      </w:r>
    </w:p>
    <w:p w:rsidR="00347871" w:rsidRDefault="00347871" w:rsidP="00F71BA8">
      <w:r>
        <w:t xml:space="preserve">A Lexical Reference is an external scope that is visible to but not necessarily asserted by the owning lexical scope.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07" type="#_x0000_t75" alt="1974473222.emf" style="width:12pt;height:12pt;visibility:visible;mso-wrap-style:square">
            <v:imagedata r:id="rId17" o:title="1974473222"/>
          </v:shape>
        </w:pict>
      </w:r>
      <w:r w:rsidR="00347871">
        <w:t xml:space="preserve"> </w:t>
      </w:r>
      <w:r w:rsidR="0061586D">
        <w:t xml:space="preserve"> </w:t>
      </w:r>
      <w:r w:rsidR="00347871">
        <w:t>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d317a7ba5c1c957dc9712f5c71e1dab" w:history="1">
        <w:r w:rsidRPr="00446E2F">
          <w:rPr>
            <w:rStyle w:val="Hyperlink"/>
            <w:color w:val="0066FF"/>
          </w:rPr>
          <w:t>Scope of Reference</w:t>
        </w:r>
      </w:hyperlink>
      <w:r w:rsidR="00446E2F">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925DE6" w:rsidP="00347871">
      <w:pPr>
        <w:ind w:left="605" w:hanging="245"/>
      </w:pPr>
      <w:r w:rsidRPr="00C83E44">
        <w:rPr>
          <w:noProof/>
        </w:rPr>
        <w:pict>
          <v:shape id="_x0000_i1906" type="#_x0000_t75" alt="-429027647.emf" style="width:12pt;height:12pt;visibility:visible;mso-wrap-style:square">
            <v:imagedata r:id="rId31" o:title="-429027647"/>
          </v:shape>
        </w:pict>
      </w:r>
      <w:r w:rsidR="00347871">
        <w:t xml:space="preserve"> </w:t>
      </w:r>
      <w:r w:rsidR="0061586D">
        <w:t xml:space="preserve"> </w:t>
      </w:r>
      <w:r w:rsidR="00347871">
        <w:t>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61" w:name="_693daf0a0de3f4b82a04aee474c3f151"/>
      <w:bookmarkStart w:id="162" w:name="_Toc477756761"/>
      <w:r>
        <w:t>Class Lexical Scope</w:t>
      </w:r>
      <w:bookmarkEnd w:id="161"/>
      <w:bookmarkEnd w:id="162"/>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r w:rsidR="009E71B4">
        <w:rPr>
          <w:rFonts w:cs="Arial"/>
        </w:rPr>
        <w:t xml:space="preserve"> </w:t>
      </w:r>
    </w:p>
    <w:p w:rsidR="00347871" w:rsidRDefault="00347871" w:rsidP="00F71BA8">
      <w:r>
        <w:t>Lexical scope represents model content (the lexical structure of the model) that then models an area of concern. A lexical scope may define model elements representing anything.</w:t>
      </w:r>
      <w:r>
        <w:br/>
      </w:r>
      <w:r>
        <w:lastRenderedPageBreak/>
        <w:t>[CL] Text: A text is a set, list, or bag of phrases. A piece of text shall optionally be identified by a name.</w:t>
      </w:r>
      <w:r>
        <w:br/>
        <w:t>[OWL] Potential scope of a RDF graph defined by &lt;defines&gt;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05" type="#_x0000_t75" alt="-429027647.emf" style="width:12pt;height:12pt;visibility:visible;mso-wrap-style:square">
            <v:imagedata r:id="rId31" o:title="-429027647"/>
          </v:shape>
        </w:pict>
      </w:r>
      <w:r w:rsidR="00347871">
        <w:t xml:space="preserve"> </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contextualizes: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A model element defined within a lexical scope.</w:t>
      </w:r>
      <w:r>
        <w:br/>
        <w:t>Definition within a scope does not  assert everything within a scope but the lexical scope may be independently asserted, thus asserting what it defines.</w:t>
      </w:r>
      <w:r>
        <w:br/>
        <w:t>[FUML] ownedElement, ownedMember</w:t>
      </w:r>
      <w:r>
        <w:br/>
      </w:r>
    </w:p>
    <w:p w:rsidR="00347871" w:rsidRDefault="00925DE6" w:rsidP="00347871">
      <w:pPr>
        <w:ind w:left="605" w:hanging="245"/>
      </w:pPr>
      <w:r w:rsidRPr="00C83E44">
        <w:rPr>
          <w:noProof/>
        </w:rPr>
        <w:pict>
          <v:shape id="_x0000_i1904" type="#_x0000_t75" alt="-429027647.emf" style="width:12pt;height:12pt;visibility:visible;mso-wrap-style:square">
            <v:imagedata r:id="rId31" o:title="-429027647"/>
          </v:shape>
        </w:pict>
      </w:r>
      <w:r w:rsidR="00347871">
        <w:t xml:space="preserve"> </w:t>
      </w:r>
      <w:r w:rsidR="0061586D">
        <w:t xml:space="preserve"> </w:t>
      </w:r>
      <w:r w:rsidR="00347871">
        <w:t>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cc9f0718de5f9ba339cefb72b8874b" w:history="1">
        <w:r w:rsidRPr="00446E2F">
          <w:rPr>
            <w:rStyle w:val="Hyperlink"/>
            <w:color w:val="0066FF"/>
          </w:rPr>
          <w:t>Scope Reference</w:t>
        </w:r>
      </w:hyperlink>
      <w:r w:rsidR="00446E2F">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925DE6" w:rsidP="00347871">
      <w:pPr>
        <w:ind w:left="605" w:hanging="245"/>
      </w:pPr>
      <w:r w:rsidRPr="00C83E44">
        <w:rPr>
          <w:noProof/>
        </w:rPr>
        <w:pict>
          <v:shape id="_x0000_i1903" type="#_x0000_t75" alt="-429027647.emf" style="width:12pt;height:12pt;visibility:visible;mso-wrap-style:square">
            <v:imagedata r:id="rId31" o:title="-429027647"/>
          </v:shape>
        </w:pict>
      </w:r>
      <w:r w:rsidR="00347871">
        <w:t xml:space="preserve"> </w:t>
      </w:r>
      <w:r w:rsidR="0061586D">
        <w:t xml:space="preserve"> </w:t>
      </w:r>
      <w:r w:rsidR="00347871">
        <w:t>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347871" w:rsidP="00347871"/>
    <w:p w:rsidR="00347871" w:rsidRDefault="00347871" w:rsidP="00347871">
      <w:pPr>
        <w:pStyle w:val="Heading2"/>
      </w:pPr>
      <w:bookmarkStart w:id="163" w:name="_889ee49b354f339e48a0f7197f84aa16"/>
      <w:bookmarkStart w:id="164" w:name="_Toc477756762"/>
      <w:r>
        <w:t>Class Logical Package</w:t>
      </w:r>
      <w:bookmarkEnd w:id="163"/>
      <w:bookmarkEnd w:id="164"/>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r w:rsidR="009E71B4">
        <w:rPr>
          <w:rFonts w:cs="Arial"/>
        </w:rPr>
        <w:t xml:space="preserve"> </w:t>
      </w:r>
    </w:p>
    <w:p w:rsidR="00347871" w:rsidRDefault="00347871" w:rsidP="00F71BA8">
      <w:r>
        <w:t>A model of information about systems independent of technical representation.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65" w:name="_4ba82665673b893f1166686a19220944"/>
      <w:bookmarkStart w:id="166" w:name="_Toc477756763"/>
      <w:r>
        <w:t>Class Mapping Package</w:t>
      </w:r>
      <w:bookmarkEnd w:id="165"/>
      <w:bookmarkEnd w:id="166"/>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r w:rsidR="009E71B4">
        <w:rPr>
          <w:rFonts w:cs="Arial"/>
        </w:rPr>
        <w:t xml:space="preserve"> </w:t>
      </w:r>
    </w:p>
    <w:p w:rsidR="00347871" w:rsidRDefault="00347871" w:rsidP="00F71BA8">
      <w:r>
        <w:t>A model defining relationships between other models.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67" w:name="_dd8aaeec86b7d8c1bfe7420e9594a71b"/>
      <w:bookmarkStart w:id="168" w:name="_Toc477756764"/>
      <w:r>
        <w:t>Class Model</w:t>
      </w:r>
      <w:bookmarkEnd w:id="167"/>
      <w:bookmarkEnd w:id="168"/>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r w:rsidR="009E71B4">
        <w:rPr>
          <w:rFonts w:cs="Arial"/>
        </w:rPr>
        <w:t xml:space="preserve"> </w:t>
      </w:r>
    </w:p>
    <w:p w:rsidR="00347871" w:rsidRDefault="00347871" w:rsidP="00F71BA8">
      <w:r>
        <w:t>A root package. A model has no owner and may be directly referenced as an independent information resource. A model is defined in it's self.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06f167988dfda7ae188b66aefe4f05" w:history="1">
        <w:r w:rsidR="00347871">
          <w:rPr>
            <w:rStyle w:val="Hyperlink"/>
          </w:rPr>
          <w:t>Package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02" type="#_x0000_t75" alt="-429027647.emf" style="width:12pt;height:12pt;visibility:visible;mso-wrap-style:square">
            <v:imagedata r:id="rId31" o:title="-429027647"/>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901" type="#_x0000_t75" alt="-429027647.emf" style="width:12pt;height:12pt;visibility:visible;mso-wrap-style:square">
            <v:imagedata r:id="rId31" o:title="-429027647"/>
          </v:shape>
        </w:pict>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defines:</w:t>
      </w:r>
      <w:hyperlink w:anchor="_a52cb0ff6e414b3170b58afe10b6afcb" w:history="1">
        <w:r w:rsidR="00347871">
          <w:rPr>
            <w:rStyle w:val="Hyperlink"/>
          </w:rPr>
          <w:t>Thing</w:t>
        </w:r>
      </w:hyperlink>
      <w:r w:rsidR="00347871">
        <w:rPr>
          <w:rStyle w:val="Hyperlink"/>
        </w:rPr>
        <w:t xml:space="preserve"> </w:t>
      </w:r>
      <w:r w:rsidR="00347871">
        <w:t xml:space="preserve">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69" w:name="_0506f167988dfda7ae188b66aefe4f05"/>
      <w:bookmarkStart w:id="170" w:name="_Toc477756765"/>
      <w:r>
        <w:t>Class Package</w:t>
      </w:r>
      <w:bookmarkEnd w:id="169"/>
      <w:bookmarkEnd w:id="170"/>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r w:rsidR="009E71B4">
        <w:rPr>
          <w:rFonts w:cs="Arial"/>
        </w:rPr>
        <w:t xml:space="preserve"> </w:t>
      </w:r>
    </w:p>
    <w:p w:rsidR="00347871" w:rsidRDefault="00347871" w:rsidP="00F71BA8">
      <w:r>
        <w:t>A model element that provides a definitional scope for other model elements. A package may be represented as a "graph".</w:t>
      </w:r>
      <w:r>
        <w:br/>
      </w:r>
      <w:r>
        <w:br/>
        <w:t>[ISO 1087] concept system: system of concepts set of concepts (3.2.1) structured according to the</w:t>
      </w:r>
      <w:r>
        <w:br/>
        <w:t>relations among them</w:t>
      </w:r>
      <w:r>
        <w:br/>
      </w:r>
      <w:r>
        <w:br/>
        <w:t>[FUML] Package. FUML ownedMember corresponds with SMIF &lt;defines&gt;. FUML "nestedPackage" corresponds with "defines" where the element defined is a package.</w:t>
      </w:r>
      <w:r>
        <w:br/>
      </w:r>
      <w:r>
        <w:br/>
        <w:t>[CL] Module: A module consists of a name, an optional set of names called the exclusion set, and a text called the body 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900"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that can be used to identify a package.</w:t>
      </w:r>
    </w:p>
    <w:p w:rsidR="00347871" w:rsidRDefault="00347871" w:rsidP="00347871"/>
    <w:p w:rsidR="00347871" w:rsidRDefault="00347871" w:rsidP="00347871">
      <w:pPr>
        <w:pStyle w:val="Heading2"/>
      </w:pPr>
      <w:bookmarkStart w:id="171" w:name="_9d4f434e427f44a68fc2f43c37308fcc"/>
      <w:bookmarkStart w:id="172" w:name="_Toc477756766"/>
      <w:r>
        <w:t>Class Physical Package</w:t>
      </w:r>
      <w:bookmarkEnd w:id="171"/>
      <w:bookmarkEnd w:id="172"/>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r w:rsidR="009E71B4">
        <w:rPr>
          <w:rFonts w:cs="Arial"/>
        </w:rPr>
        <w:t xml:space="preserve"> </w:t>
      </w:r>
    </w:p>
    <w:p w:rsidR="00347871" w:rsidRDefault="00347871" w:rsidP="00F71BA8">
      <w:r>
        <w:t>A physical, technology specific, data schema representing information about a real or possible world.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06f167988dfda7ae188b66aefe4f05" w:history="1">
        <w:r w:rsidR="00347871">
          <w:rPr>
            <w:rStyle w:val="Hyperlink"/>
          </w:rPr>
          <w:t>Package</w:t>
        </w:r>
      </w:hyperlink>
    </w:p>
    <w:p w:rsidR="00347871" w:rsidRDefault="00347871" w:rsidP="00347871"/>
    <w:p w:rsidR="00347871" w:rsidRDefault="00347871" w:rsidP="00347871">
      <w:pPr>
        <w:pStyle w:val="Heading2"/>
      </w:pPr>
      <w:bookmarkStart w:id="173" w:name="_f65e1fea73d421619a0591236adee128"/>
      <w:bookmarkStart w:id="174" w:name="_Toc477756767"/>
      <w:r>
        <w:t>Association Prefix</w:t>
      </w:r>
      <w:bookmarkEnd w:id="173"/>
      <w:bookmarkEnd w:id="174"/>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p>
    <w:p w:rsidR="00347871" w:rsidRDefault="00347871" w:rsidP="00F71BA8">
      <w:r>
        <w:t>Relationship defining the prefix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a0c9611d1c64dcbc0f89b5299e112ed" w:history="1">
        <w:r w:rsidR="00347871">
          <w:rPr>
            <w:rStyle w:val="Hyperlink"/>
          </w:rPr>
          <w:t>Identification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99" type="#_x0000_t75" alt="1414248466.emf" style="width:12pt;height:12pt;visibility:visible;mso-wrap-style:square">
            <v:imagedata r:id="rId10" o:title="1414248466"/>
          </v:shape>
        </w:pict>
      </w:r>
      <w:r w:rsidR="00347871">
        <w:t xml:space="preserve"> has prefix</w:t>
      </w:r>
      <w:r w:rsidR="00347871">
        <w:rPr>
          <w:rFonts w:cs="Arial"/>
        </w:rPr>
        <w:fldChar w:fldCharType="begin"/>
      </w:r>
      <w:r w:rsidR="00347871">
        <w:instrText>XE"</w:instrText>
      </w:r>
      <w:r w:rsidR="00347871" w:rsidRPr="00413D75">
        <w:rPr>
          <w:rFonts w:cs="Arial"/>
        </w:rPr>
        <w:instrText>has prefix</w:instrText>
      </w:r>
      <w:r w:rsidR="00347871">
        <w:instrText>"</w:instrText>
      </w:r>
      <w:r w:rsidR="00347871">
        <w:rPr>
          <w:rFonts w:cs="Arial"/>
        </w:rPr>
        <w:fldChar w:fldCharType="end"/>
      </w:r>
      <w:r w:rsidR="00347871">
        <w:t xml:space="preserve"> : </w:t>
      </w:r>
      <w:hyperlink w:anchor="_f02d6606b404e367c8d0a72afd7f68e5" w:history="1">
        <w:r w:rsidR="00347871">
          <w:rPr>
            <w:rStyle w:val="Hyperlink"/>
          </w:rPr>
          <w:t>Prefix</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that can be used to identify a package.</w:t>
      </w:r>
    </w:p>
    <w:p w:rsidR="00347871" w:rsidRDefault="00925DE6" w:rsidP="00347871">
      <w:pPr>
        <w:ind w:firstLine="720"/>
      </w:pPr>
      <w:r w:rsidRPr="00C83E44">
        <w:rPr>
          <w:noProof/>
        </w:rPr>
        <w:pict>
          <v:shape id="_x0000_i1898" type="#_x0000_t75" alt="1414248466.emf" style="width:12pt;height:12pt;visibility:visible;mso-wrap-style:square">
            <v:imagedata r:id="rId10" o:title="1414248466"/>
          </v:shape>
        </w:pict>
      </w:r>
      <w:r w:rsidR="00347871">
        <w:t xml:space="preserve"> 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75" w:name="_f02d6606b404e367c8d0a72afd7f68e5"/>
      <w:bookmarkStart w:id="176" w:name="_Toc477756768"/>
      <w:r>
        <w:t>Class Prefix</w:t>
      </w:r>
      <w:bookmarkEnd w:id="175"/>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r w:rsidR="009E71B4">
        <w:rPr>
          <w:rFonts w:cs="Arial"/>
        </w:rPr>
        <w:t xml:space="preserve"> </w:t>
      </w:r>
      <w:r w:rsidR="006F72CA">
        <w:rPr>
          <w:rFonts w:cs="Arial"/>
        </w:rPr>
        <w:t>&lt;&lt;Value&gt;&gt;</w:t>
      </w:r>
      <w:bookmarkEnd w:id="176"/>
    </w:p>
    <w:p w:rsidR="00347871" w:rsidRDefault="00347871" w:rsidP="00F71BA8">
      <w:r>
        <w:t>A technical abbreviation for a package.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9d4914a019b89a37f1f18103ebaf817" w:history="1">
        <w:r w:rsidR="00347871">
          <w:rPr>
            <w:rStyle w:val="Hyperlink"/>
          </w:rPr>
          <w:t>Unique 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97"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prefix of</w:t>
      </w:r>
      <w:r w:rsidR="00347871">
        <w:rPr>
          <w:rFonts w:cs="Arial"/>
        </w:rPr>
        <w:fldChar w:fldCharType="begin"/>
      </w:r>
      <w:r w:rsidR="00347871">
        <w:instrText>XE"</w:instrText>
      </w:r>
      <w:r w:rsidR="00347871" w:rsidRPr="00413D75">
        <w:rPr>
          <w:rFonts w:cs="Arial"/>
        </w:rPr>
        <w:instrText>prefix of</w:instrText>
      </w:r>
      <w:r w:rsidR="00347871">
        <w:instrText>"</w:instrText>
      </w:r>
      <w:r w:rsidR="00347871">
        <w:rPr>
          <w:rFonts w:cs="Arial"/>
        </w:rPr>
        <w:fldChar w:fldCharType="end"/>
      </w:r>
      <w:r w:rsidR="00347871">
        <w:t xml:space="preserve"> : </w:t>
      </w:r>
      <w:hyperlink w:anchor="_0506f167988dfda7ae188b66aefe4f05" w:history="1">
        <w:r w:rsidR="00347871">
          <w:rPr>
            <w:rStyle w:val="Hyperlink"/>
          </w:rPr>
          <w:t>Package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65e1fea73d421619a0591236adee128" w:history="1">
        <w:r w:rsidRPr="00446E2F">
          <w:rPr>
            <w:rStyle w:val="Hyperlink"/>
            <w:color w:val="0066FF"/>
          </w:rPr>
          <w:t>Prefix</w:t>
        </w:r>
      </w:hyperlink>
      <w:r w:rsidR="00446E2F">
        <w:t xml:space="preserve"> </w:t>
      </w:r>
    </w:p>
    <w:p w:rsidR="00347871" w:rsidRDefault="00347871" w:rsidP="004E3AD0">
      <w:pPr>
        <w:pStyle w:val="BodyText"/>
        <w:spacing w:before="60" w:after="120"/>
        <w:ind w:firstLine="720"/>
      </w:pPr>
      <w:r>
        <w:t>An abbreviation for a package.</w:t>
      </w:r>
    </w:p>
    <w:p w:rsidR="00347871" w:rsidRDefault="00347871" w:rsidP="00347871"/>
    <w:p w:rsidR="00347871" w:rsidRDefault="00347871" w:rsidP="00347871">
      <w:pPr>
        <w:pStyle w:val="Heading2"/>
      </w:pPr>
      <w:bookmarkStart w:id="177" w:name="_ed317a7ba5c1c957dc9712f5c71e1dab"/>
      <w:bookmarkStart w:id="178" w:name="_Toc477756769"/>
      <w:r>
        <w:t>Association Scope of Reference</w:t>
      </w:r>
      <w:bookmarkEnd w:id="177"/>
      <w:bookmarkEnd w:id="178"/>
      <w:r w:rsidRPr="003A31EC">
        <w:rPr>
          <w:rFonts w:cs="Arial"/>
        </w:rPr>
        <w:t xml:space="preserve"> </w:t>
      </w:r>
      <w:r>
        <w:rPr>
          <w:rFonts w:cs="Arial"/>
        </w:rPr>
        <w:fldChar w:fldCharType="begin"/>
      </w:r>
      <w:r>
        <w:instrText>XE"</w:instrText>
      </w:r>
      <w:r w:rsidRPr="00413D75">
        <w:rPr>
          <w:rFonts w:cs="Arial"/>
        </w:rPr>
        <w:instrText>Scope of Reference</w:instrText>
      </w:r>
      <w:r>
        <w:instrText>"</w:instrText>
      </w:r>
      <w:r>
        <w:rPr>
          <w:rFonts w:cs="Arial"/>
        </w:rPr>
        <w:fldChar w:fldCharType="end"/>
      </w:r>
      <w:r w:rsidR="009E71B4">
        <w:rPr>
          <w:rFonts w:cs="Arial"/>
        </w:rPr>
        <w:t xml:space="preserve"> </w:t>
      </w:r>
    </w:p>
    <w:p w:rsidR="00347871" w:rsidRDefault="00347871" w:rsidP="00F71BA8">
      <w:r>
        <w:t>Relationship defining internal or external context that are referenced by a lexical scope using a lexical reference.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96" type="#_x0000_t75" alt="1974473222.emf" style="width:12pt;height:12pt;visibility:visible;mso-wrap-style:square">
            <v:imagedata r:id="rId17" o:title="1974473222"/>
          </v:shape>
        </w:pict>
      </w:r>
      <w:r w:rsidR="00347871">
        <w:t xml:space="preserve"> Referenced scope</w:t>
      </w:r>
      <w:r w:rsidR="00347871">
        <w:rPr>
          <w:rFonts w:cs="Arial"/>
        </w:rPr>
        <w:fldChar w:fldCharType="begin"/>
      </w:r>
      <w:r w:rsidR="00347871">
        <w:instrText>XE"</w:instrText>
      </w:r>
      <w:r w:rsidR="00347871" w:rsidRPr="00413D75">
        <w:rPr>
          <w:rFonts w:cs="Arial"/>
        </w:rPr>
        <w:instrText>Referenced scope</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referenced context, potentially in another model, that provides visibility to the elements in that context.</w:t>
      </w:r>
      <w:r>
        <w:br/>
        <w:t>[FUML] importedPackage</w:t>
      </w:r>
      <w:r>
        <w:br/>
        <w:t>[OWL] directlyImports (implies "Include")</w:t>
      </w:r>
    </w:p>
    <w:p w:rsidR="00347871" w:rsidRDefault="00925DE6" w:rsidP="00347871">
      <w:pPr>
        <w:ind w:firstLine="720"/>
      </w:pPr>
      <w:r w:rsidRPr="00C83E44">
        <w:rPr>
          <w:noProof/>
        </w:rPr>
        <w:pict>
          <v:shape id="_x0000_i1895" type="#_x0000_t75" alt="1974473222.emf" style="width:12pt;height:12pt;visibility:visible;mso-wrap-style:square">
            <v:imagedata r:id="rId17" o:title="1974473222"/>
          </v:shape>
        </w:pict>
      </w:r>
      <w:r w:rsidR="00347871">
        <w:t xml:space="preserve"> referenced by</w:t>
      </w:r>
      <w:r w:rsidR="00347871">
        <w:rPr>
          <w:rFonts w:cs="Arial"/>
        </w:rPr>
        <w:fldChar w:fldCharType="begin"/>
      </w:r>
      <w:r w:rsidR="00347871">
        <w:instrText>XE"</w:instrText>
      </w:r>
      <w:r w:rsidR="00347871" w:rsidRPr="00413D75">
        <w:rPr>
          <w:rFonts w:cs="Arial"/>
        </w:rPr>
        <w:instrText>referenced by</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References to a context.</w:t>
      </w:r>
    </w:p>
    <w:p w:rsidR="00347871" w:rsidRDefault="00347871" w:rsidP="00347871"/>
    <w:p w:rsidR="00347871" w:rsidRDefault="00347871" w:rsidP="00347871">
      <w:pPr>
        <w:pStyle w:val="Heading2"/>
      </w:pPr>
      <w:bookmarkStart w:id="179" w:name="_94cc9f0718de5f9ba339cefb72b8874b"/>
      <w:bookmarkStart w:id="180" w:name="_Toc477756770"/>
      <w:r>
        <w:t>Association Scope Reference</w:t>
      </w:r>
      <w:bookmarkEnd w:id="179"/>
      <w:bookmarkEnd w:id="180"/>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r w:rsidR="009E71B4">
        <w:rPr>
          <w:rFonts w:cs="Arial"/>
        </w:rPr>
        <w:t xml:space="preserve"> </w:t>
      </w:r>
    </w:p>
    <w:p w:rsidR="00347871" w:rsidRDefault="00347871" w:rsidP="00F71BA8">
      <w:r>
        <w:t>Relationship defining references for a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94" type="#_x0000_t75" alt="-429027647.emf" style="width:12pt;height:12pt;visibility:visible;mso-wrap-style:square">
            <v:imagedata r:id="rId31" o:title="-429027647"/>
          </v:shape>
        </w:pict>
      </w:r>
      <w:r w:rsidR="00347871">
        <w:t xml:space="preserve"> references</w:t>
      </w:r>
      <w:r w:rsidR="00347871">
        <w:rPr>
          <w:rFonts w:cs="Arial"/>
        </w:rPr>
        <w:fldChar w:fldCharType="begin"/>
      </w:r>
      <w:r w:rsidR="00347871">
        <w:instrText>XE"</w:instrText>
      </w:r>
      <w:r w:rsidR="00347871" w:rsidRPr="00413D75">
        <w:rPr>
          <w:rFonts w:cs="Arial"/>
        </w:rPr>
        <w:instrText>references</w:instrText>
      </w:r>
      <w:r w:rsidR="00347871">
        <w:instrText>"</w:instrText>
      </w:r>
      <w:r w:rsidR="00347871">
        <w:rPr>
          <w:rFonts w:cs="Arial"/>
        </w:rPr>
        <w:fldChar w:fldCharType="end"/>
      </w:r>
      <w:r w:rsidR="00347871">
        <w:t xml:space="preserve"> : </w:t>
      </w:r>
      <w:hyperlink w:anchor="_0315319befc74caa0a2a7d36cff333c0" w:history="1">
        <w:r w:rsidR="00347871">
          <w:rPr>
            <w:rStyle w:val="Hyperlink"/>
          </w:rPr>
          <w:t>Lexical Reference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reference providing visibility of a lexical scope to an internal or external context.</w:t>
      </w:r>
    </w:p>
    <w:p w:rsidR="00347871" w:rsidRDefault="00925DE6" w:rsidP="00347871">
      <w:pPr>
        <w:ind w:firstLine="720"/>
      </w:pPr>
      <w:r w:rsidRPr="00C83E44">
        <w:rPr>
          <w:noProof/>
        </w:rPr>
        <w:pict>
          <v:shape id="_x0000_i1893" type="#_x0000_t75" alt="-429027647.emf" style="width:12pt;height:12pt;visibility:visible;mso-wrap-style:square">
            <v:imagedata r:id="rId31" o:title="-429027647"/>
          </v:shape>
        </w:pict>
      </w:r>
      <w:r w:rsidR="00347871">
        <w:t xml:space="preserve"> extends scope</w:t>
      </w:r>
      <w:r w:rsidR="00347871">
        <w:rPr>
          <w:rFonts w:cs="Arial"/>
        </w:rPr>
        <w:fldChar w:fldCharType="begin"/>
      </w:r>
      <w:r w:rsidR="00347871">
        <w:instrText>XE"</w:instrText>
      </w:r>
      <w:r w:rsidR="00347871" w:rsidRPr="00413D75">
        <w:rPr>
          <w:rFonts w:cs="Arial"/>
        </w:rPr>
        <w:instrText>extends scope</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lexical scope that is extended by a lexical reference.</w:t>
      </w:r>
      <w:r>
        <w:br/>
        <w:t>[FUML] importingNamespace</w:t>
      </w:r>
    </w:p>
    <w:p w:rsidR="00347871" w:rsidRDefault="00347871" w:rsidP="00347871"/>
    <w:p w:rsidR="00347871" w:rsidRDefault="00347871" w:rsidP="00347871">
      <w:pPr>
        <w:pStyle w:val="Heading2"/>
      </w:pPr>
      <w:bookmarkStart w:id="181" w:name="_ae63cfff50cedcc072b5771554ea61a3"/>
      <w:bookmarkStart w:id="182" w:name="_Toc477756771"/>
      <w:r>
        <w:t>Association Statement</w:t>
      </w:r>
      <w:bookmarkEnd w:id="181"/>
      <w:bookmarkEnd w:id="182"/>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Relationship defining the set of elements defined within and asserted by a lexical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f8ee3c0c2369667c3f31d50e0ff6f83" w:history="1">
        <w:r w:rsidR="00347871">
          <w:rPr>
            <w:rStyle w:val="Hyperlink"/>
          </w:rPr>
          <w:t>Definition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92" type="#_x0000_t75" alt="-429027647.emf" style="width:12pt;height:12pt;visibility:visible;mso-wrap-style:square">
            <v:imagedata r:id="rId31" o:title="-429027647"/>
          </v:shape>
        </w:pict>
      </w:r>
      <w:r w:rsidR="00347871">
        <w:t xml:space="preserve"> states</w:t>
      </w:r>
      <w:r w:rsidR="00347871">
        <w:rPr>
          <w:rFonts w:cs="Arial"/>
        </w:rPr>
        <w:fldChar w:fldCharType="begin"/>
      </w:r>
      <w:r w:rsidR="00347871">
        <w:instrText>XE"</w:instrText>
      </w:r>
      <w:r w:rsidR="00347871" w:rsidRPr="00413D75">
        <w:rPr>
          <w:rFonts w:cs="Arial"/>
        </w:rPr>
        <w:instrText>states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r>
        <w:br/>
      </w:r>
      <w:r>
        <w:br/>
      </w:r>
    </w:p>
    <w:p w:rsidR="00347871" w:rsidRDefault="00925DE6" w:rsidP="00347871">
      <w:pPr>
        <w:ind w:firstLine="720"/>
      </w:pPr>
      <w:r w:rsidRPr="00C83E44">
        <w:rPr>
          <w:noProof/>
        </w:rPr>
        <w:pict>
          <v:shape id="_x0000_i1891" type="#_x0000_t75" alt="-429027647.emf" style="width:12pt;height:12pt;visibility:visible;mso-wrap-style:square">
            <v:imagedata r:id="rId31" o:title="-429027647"/>
          </v:shape>
        </w:pict>
      </w:r>
      <w:r w:rsidR="00347871">
        <w:t xml:space="preserve"> 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83" w:name="_Toc477756772"/>
      <w:r>
        <w:t>SMIF Conceptual Model::Mapping</w:t>
      </w:r>
      <w:bookmarkEnd w:id="183"/>
    </w:p>
    <w:p w:rsidR="00347871" w:rsidRDefault="00347871" w:rsidP="00A318C1">
      <w:pPr>
        <w:pStyle w:val="BodyText"/>
      </w:pPr>
      <w:r>
        <w:t>Mapping rules define how data represents concepts or how different data representations are related.</w:t>
      </w:r>
    </w:p>
    <w:p w:rsidR="00347871" w:rsidRDefault="00347871" w:rsidP="00347871">
      <w:pPr>
        <w:pStyle w:val="Heading2"/>
      </w:pPr>
      <w:bookmarkStart w:id="184" w:name="_Toc477756773"/>
      <w:r>
        <w:t>Diagram: Facades</w:t>
      </w:r>
      <w:bookmarkEnd w:id="184"/>
    </w:p>
    <w:p w:rsidR="00347871" w:rsidRDefault="00925DE6" w:rsidP="00347871">
      <w:pPr>
        <w:jc w:val="center"/>
        <w:rPr>
          <w:rFonts w:cs="Arial"/>
        </w:rPr>
      </w:pPr>
      <w:r w:rsidRPr="00C83E44">
        <w:rPr>
          <w:noProof/>
        </w:rPr>
        <w:pict>
          <v:shape id="Picture 2075336209.emf" o:spid="_x0000_i1890" type="#_x0000_t75" alt="2075336209.emf" style="width:239.4pt;height:188.4pt;visibility:visible;mso-wrap-style:square">
            <v:imagedata r:id="rId32" o:title="207533620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Facades</w:t>
      </w:r>
    </w:p>
    <w:p w:rsidR="00347871" w:rsidRDefault="00347871" w:rsidP="00347871">
      <w:pPr>
        <w:pStyle w:val="Heading2"/>
      </w:pPr>
      <w:bookmarkStart w:id="185" w:name="_Toc477756774"/>
      <w:r>
        <w:lastRenderedPageBreak/>
        <w:t>Diagram: Mapping Rules</w:t>
      </w:r>
      <w:bookmarkEnd w:id="185"/>
    </w:p>
    <w:p w:rsidR="00347871" w:rsidRDefault="00925DE6" w:rsidP="00347871">
      <w:pPr>
        <w:jc w:val="center"/>
        <w:rPr>
          <w:rFonts w:cs="Arial"/>
        </w:rPr>
      </w:pPr>
      <w:r w:rsidRPr="00C83E44">
        <w:rPr>
          <w:noProof/>
        </w:rPr>
        <w:pict>
          <v:shape id="Picture 524478482.emf" o:spid="_x0000_i1889" type="#_x0000_t75" alt="524478482.emf" style="width:487.2pt;height:390.6pt;visibility:visible;mso-wrap-style:square">
            <v:imagedata r:id="rId33" o:title="52447848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Mapping Rules</w:t>
      </w:r>
    </w:p>
    <w:p w:rsidR="00347871" w:rsidRDefault="00347871" w:rsidP="00347871">
      <w:r>
        <w:t xml:space="preserve"> </w:t>
      </w:r>
    </w:p>
    <w:p w:rsidR="00347871" w:rsidRDefault="00347871" w:rsidP="00347871"/>
    <w:p w:rsidR="00347871" w:rsidRDefault="00347871" w:rsidP="00347871">
      <w:pPr>
        <w:pStyle w:val="Heading2"/>
      </w:pPr>
      <w:bookmarkStart w:id="186" w:name="_b974779d477683a374f9ba2baafd6876"/>
      <w:bookmarkStart w:id="187" w:name="_Toc477756775"/>
      <w:r>
        <w:t>Class Computed Facade</w:t>
      </w:r>
      <w:bookmarkEnd w:id="186"/>
      <w:bookmarkEnd w:id="187"/>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r w:rsidR="009E71B4">
        <w:rPr>
          <w:rFonts w:cs="Arial"/>
        </w:rPr>
        <w:t xml:space="preserve"> </w:t>
      </w:r>
    </w:p>
    <w:p w:rsidR="00347871" w:rsidRDefault="00347871" w:rsidP="00F71BA8">
      <w:r>
        <w:t>A facade that is computed by calling external methods.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0ac762f4f29c31e6c33236231df6a9a" w:history="1">
        <w:r w:rsidR="00347871">
          <w:rPr>
            <w:rStyle w:val="Hyperlink"/>
          </w:rPr>
          <w:t>Facade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Operations</w:t>
      </w:r>
    </w:p>
    <w:p w:rsidR="00347871" w:rsidRPr="00EC7479" w:rsidRDefault="00925DE6" w:rsidP="00347871">
      <w:pPr>
        <w:ind w:left="605" w:hanging="245"/>
      </w:pPr>
      <w:r w:rsidRPr="00C83E44">
        <w:rPr>
          <w:noProof/>
        </w:rPr>
        <w:pict>
          <v:shape id="_x0000_i1888" type="#_x0000_t75" alt="-548721260.emf" style="width:12pt;height:12pt;visibility:visible;mso-wrap-style:square">
            <v:imagedata r:id="rId34" o:title="-548721260"/>
          </v:shape>
        </w:pict>
      </w:r>
      <w:r w:rsidR="00347871">
        <w:t xml:space="preserve"> public push ()</w:t>
      </w:r>
    </w:p>
    <w:p w:rsidR="00347871" w:rsidRDefault="00347871" w:rsidP="00A318C1">
      <w:pPr>
        <w:pStyle w:val="BodyText"/>
      </w:pPr>
      <w:r>
        <w:t>An operation called to evoke the behavior associated with a new facade element being created or modified. Push asserts the more concrete type based on a reference type.</w:t>
      </w:r>
    </w:p>
    <w:p w:rsidR="00347871" w:rsidRPr="00EC7479" w:rsidRDefault="00925DE6" w:rsidP="00347871">
      <w:pPr>
        <w:ind w:left="605" w:hanging="245"/>
      </w:pPr>
      <w:r w:rsidRPr="00C83E44">
        <w:rPr>
          <w:noProof/>
        </w:rPr>
        <w:pict>
          <v:shape id="Picture -548721260.emf" o:spid="_x0000_i1887" type="#_x0000_t75" alt="-548721260.emf" style="width:12pt;height:12pt;visibility:visible;mso-wrap-style:square">
            <v:imagedata r:id="rId34" o:title="-548721260"/>
          </v:shape>
        </w:pict>
      </w:r>
      <w:r w:rsidR="00347871">
        <w:t xml:space="preserve"> public pull ()</w:t>
      </w:r>
    </w:p>
    <w:p w:rsidR="00347871" w:rsidRDefault="00347871" w:rsidP="00A318C1">
      <w:pPr>
        <w:pStyle w:val="BodyText"/>
      </w:pPr>
      <w:r>
        <w:t>An operation called to evoke the behavior associated with a facade representing existing elements. Pull asserts the reference type based on a more concrete type.</w:t>
      </w:r>
    </w:p>
    <w:p w:rsidR="00347871" w:rsidRDefault="00347871" w:rsidP="00347871"/>
    <w:p w:rsidR="00347871" w:rsidRDefault="00347871" w:rsidP="00347871">
      <w:pPr>
        <w:pStyle w:val="Heading2"/>
      </w:pPr>
      <w:bookmarkStart w:id="188" w:name="_7baa13dc928dc3743d803b95f44bc462"/>
      <w:bookmarkStart w:id="189" w:name="_Toc477756776"/>
      <w:r>
        <w:t>Association Concrete Map End</w:t>
      </w:r>
      <w:bookmarkEnd w:id="188"/>
      <w:bookmarkEnd w:id="189"/>
      <w:r w:rsidRPr="003A31EC">
        <w:rPr>
          <w:rFonts w:cs="Arial"/>
        </w:rPr>
        <w:t xml:space="preserve"> </w:t>
      </w:r>
      <w:r>
        <w:rPr>
          <w:rFonts w:cs="Arial"/>
        </w:rPr>
        <w:fldChar w:fldCharType="begin"/>
      </w:r>
      <w:r>
        <w:instrText>XE"</w:instrText>
      </w:r>
      <w:r w:rsidRPr="00413D75">
        <w:rPr>
          <w:rFonts w:cs="Arial"/>
        </w:rPr>
        <w:instrText>Concrete Map End</w:instrText>
      </w:r>
      <w:r>
        <w:instrText>"</w:instrText>
      </w:r>
      <w:r>
        <w:rPr>
          <w:rFonts w:cs="Arial"/>
        </w:rPr>
        <w:fldChar w:fldCharType="end"/>
      </w:r>
      <w:r w:rsidR="009E71B4">
        <w:rPr>
          <w:rFonts w:cs="Arial"/>
        </w:rPr>
        <w:t xml:space="preserve"> </w:t>
      </w:r>
    </w:p>
    <w:p w:rsidR="00347871" w:rsidRDefault="00347871" w:rsidP="00F71BA8">
      <w:r>
        <w:t>Relationship to the more concrete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86" type="#_x0000_t75" alt="488261978.emf" style="width:12pt;height:12pt;visibility:visible;mso-wrap-style:square">
            <v:imagedata r:id="rId35" o:title="488261978"/>
          </v:shape>
        </w:pict>
      </w:r>
      <w:r w:rsidR="00347871">
        <w:t xml:space="preserve"> 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mapping, to be used for more concrete end.</w:t>
      </w:r>
    </w:p>
    <w:p w:rsidR="00347871" w:rsidRDefault="00925DE6" w:rsidP="00347871">
      <w:pPr>
        <w:ind w:firstLine="720"/>
      </w:pPr>
      <w:r w:rsidRPr="00C83E44">
        <w:rPr>
          <w:noProof/>
        </w:rPr>
        <w:pict>
          <v:shape id="_x0000_i1885" type="#_x0000_t75" alt="488261978.emf" style="width:12pt;height:12pt;visibility:visible;mso-wrap-style:square">
            <v:imagedata r:id="rId35" o:title="488261978"/>
          </v:shape>
        </w:pict>
      </w:r>
      <w:r w:rsidR="00347871">
        <w:t xml:space="preserve"> match from</w:t>
      </w:r>
      <w:r w:rsidR="00347871">
        <w:rPr>
          <w:rFonts w:cs="Arial"/>
        </w:rPr>
        <w:fldChar w:fldCharType="begin"/>
      </w:r>
      <w:r w:rsidR="00347871">
        <w:instrText>XE"</w:instrText>
      </w:r>
      <w:r w:rsidR="00347871" w:rsidRPr="00413D75">
        <w:rPr>
          <w:rFonts w:cs="Arial"/>
        </w:rPr>
        <w:instrText>match from</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"concrete" end.</w:t>
      </w:r>
    </w:p>
    <w:p w:rsidR="00347871" w:rsidRDefault="00347871" w:rsidP="00347871"/>
    <w:p w:rsidR="00347871" w:rsidRDefault="00347871" w:rsidP="00347871">
      <w:pPr>
        <w:pStyle w:val="Heading2"/>
      </w:pPr>
      <w:bookmarkStart w:id="190" w:name="_261bc50ae657ccc8f82cb301075a0f0c"/>
      <w:bookmarkStart w:id="191" w:name="_Toc477756777"/>
      <w:r>
        <w:t>Association Concrete Pattern Body</w:t>
      </w:r>
      <w:bookmarkEnd w:id="190"/>
      <w:bookmarkEnd w:id="191"/>
      <w:r w:rsidRPr="003A31EC">
        <w:rPr>
          <w:rFonts w:cs="Arial"/>
        </w:rPr>
        <w:t xml:space="preserve"> </w:t>
      </w:r>
      <w:r>
        <w:rPr>
          <w:rFonts w:cs="Arial"/>
        </w:rPr>
        <w:fldChar w:fldCharType="begin"/>
      </w:r>
      <w:r>
        <w:instrText>XE"</w:instrText>
      </w:r>
      <w:r w:rsidRPr="00413D75">
        <w:rPr>
          <w:rFonts w:cs="Arial"/>
        </w:rPr>
        <w:instrText>Concrete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concrete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84" type="#_x0000_t75" alt="488261978.emf" style="width:12pt;height:12pt;visibility:visible;mso-wrap-style:square">
            <v:imagedata r:id="rId35" o:title="488261978"/>
          </v:shape>
        </w:pict>
      </w:r>
      <w:r w:rsidR="00347871">
        <w:t xml:space="preserve"> 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925DE6" w:rsidP="00347871">
      <w:pPr>
        <w:ind w:firstLine="720"/>
      </w:pPr>
      <w:r w:rsidRPr="00C83E44">
        <w:rPr>
          <w:noProof/>
        </w:rPr>
        <w:pict>
          <v:shape id="_x0000_i1883" type="#_x0000_t75" alt="488261978.emf" style="width:12pt;height:12pt;visibility:visible;mso-wrap-style:square">
            <v:imagedata r:id="rId35" o:title="488261978"/>
          </v:shape>
        </w:pict>
      </w:r>
      <w:r w:rsidR="00347871">
        <w:t xml:space="preserve"> concrete mapping</w:t>
      </w:r>
      <w:r w:rsidR="00347871">
        <w:rPr>
          <w:rFonts w:cs="Arial"/>
        </w:rPr>
        <w:fldChar w:fldCharType="begin"/>
      </w:r>
      <w:r w:rsidR="00347871">
        <w:instrText>XE"</w:instrText>
      </w:r>
      <w:r w:rsidR="00347871" w:rsidRPr="00413D75">
        <w:rPr>
          <w:rFonts w:cs="Arial"/>
        </w:rPr>
        <w:instrText>concrete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concrete pattern is defined.</w:t>
      </w:r>
    </w:p>
    <w:p w:rsidR="00347871" w:rsidRDefault="00347871" w:rsidP="00347871"/>
    <w:p w:rsidR="00347871" w:rsidRDefault="00347871" w:rsidP="00347871">
      <w:pPr>
        <w:pStyle w:val="Heading2"/>
      </w:pPr>
      <w:bookmarkStart w:id="192" w:name="_90ac762f4f29c31e6c33236231df6a9a"/>
      <w:bookmarkStart w:id="193" w:name="_Toc477756778"/>
      <w:r>
        <w:t>Class Facade</w:t>
      </w:r>
      <w:bookmarkEnd w:id="192"/>
      <w:bookmarkEnd w:id="193"/>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r w:rsidR="009E71B4">
        <w:rPr>
          <w:rFonts w:cs="Arial"/>
        </w:rPr>
        <w:t xml:space="preserve"> </w:t>
      </w:r>
    </w:p>
    <w:p w:rsidR="00347871" w:rsidRDefault="00347871" w:rsidP="00F71BA8">
      <w:r>
        <w:t>An intermediary data type used to hold common mappings. Facades may be computed and/or have mapping rules.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2ebf1b96697234b6aef9b3bfac15784" w:history="1">
        <w:r w:rsidR="00347871">
          <w:rPr>
            <w:rStyle w:val="Hyperlink"/>
          </w:rPr>
          <w:t>Record Type</w:t>
        </w:r>
      </w:hyperlink>
    </w:p>
    <w:p w:rsidR="00347871" w:rsidRDefault="00347871" w:rsidP="00347871"/>
    <w:p w:rsidR="00347871" w:rsidRDefault="00347871" w:rsidP="00347871">
      <w:pPr>
        <w:pStyle w:val="Heading2"/>
      </w:pPr>
      <w:bookmarkStart w:id="194" w:name="_f73560bcb69b98854b78c16f10b9e480"/>
      <w:bookmarkStart w:id="195" w:name="_Toc477756779"/>
      <w:r>
        <w:t>Association Map Rule Type Assertion</w:t>
      </w:r>
      <w:bookmarkEnd w:id="194"/>
      <w:bookmarkEnd w:id="195"/>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r w:rsidR="009E71B4">
        <w:rPr>
          <w:rFonts w:cs="Arial"/>
        </w:rPr>
        <w:t xml:space="preserve"> </w:t>
      </w:r>
    </w:p>
    <w:p w:rsidR="00347871" w:rsidRDefault="00347871" w:rsidP="00F71BA8">
      <w:r>
        <w:t>Relationship defining more concrete types that shall be asserted for an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82" type="#_x0000_t75" alt="1974473222.emf" style="width:12pt;height:12pt;visibility:visible;mso-wrap-style:square">
            <v:imagedata r:id="rId17" o:title="1974473222"/>
          </v:shape>
        </w:pict>
      </w:r>
      <w:r w:rsidR="00347871">
        <w:t xml:space="preserve"> 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925DE6" w:rsidP="00347871">
      <w:pPr>
        <w:ind w:firstLine="720"/>
      </w:pPr>
      <w:r w:rsidRPr="00C83E44">
        <w:rPr>
          <w:noProof/>
        </w:rPr>
        <w:pict>
          <v:shape id="_x0000_i1881" type="#_x0000_t75" alt="1974473222.emf" style="width:12pt;height:12pt;visibility:visible;mso-wrap-style:square">
            <v:imagedata r:id="rId17" o:title="197447322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and that asserts a type</w:t>
      </w:r>
    </w:p>
    <w:p w:rsidR="00347871" w:rsidRDefault="00347871" w:rsidP="00347871"/>
    <w:p w:rsidR="00347871" w:rsidRDefault="00347871" w:rsidP="00347871">
      <w:pPr>
        <w:pStyle w:val="Heading2"/>
      </w:pPr>
      <w:bookmarkStart w:id="196" w:name="_91103665260372b118a216a1491f090f"/>
      <w:bookmarkStart w:id="197" w:name="_Toc477756780"/>
      <w:r>
        <w:t>Association Mapped variable</w:t>
      </w:r>
      <w:bookmarkEnd w:id="196"/>
      <w:bookmarkEnd w:id="197"/>
      <w:r w:rsidRPr="003A31EC">
        <w:rPr>
          <w:rFonts w:cs="Arial"/>
        </w:rPr>
        <w:t xml:space="preserve"> </w:t>
      </w:r>
      <w:r>
        <w:rPr>
          <w:rFonts w:cs="Arial"/>
        </w:rPr>
        <w:fldChar w:fldCharType="begin"/>
      </w:r>
      <w:r>
        <w:instrText>XE"</w:instrText>
      </w:r>
      <w:r w:rsidRPr="00413D75">
        <w:rPr>
          <w:rFonts w:cs="Arial"/>
        </w:rPr>
        <w:instrText>Mapped variable</w:instrText>
      </w:r>
      <w:r>
        <w:instrText>"</w:instrText>
      </w:r>
      <w:r>
        <w:rPr>
          <w:rFonts w:cs="Arial"/>
        </w:rPr>
        <w:fldChar w:fldCharType="end"/>
      </w:r>
      <w:r w:rsidR="009E71B4">
        <w:rPr>
          <w:rFonts w:cs="Arial"/>
        </w:rPr>
        <w:t xml:space="preserve"> </w:t>
      </w:r>
    </w:p>
    <w:p w:rsidR="00347871" w:rsidRDefault="00347871" w:rsidP="00F71BA8">
      <w:r>
        <w:t>Relationship defining the property that is the source or target of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925DE6" w:rsidP="00347871">
      <w:pPr>
        <w:ind w:firstLine="720"/>
      </w:pPr>
      <w:r w:rsidRPr="00C83E44">
        <w:rPr>
          <w:noProof/>
        </w:rPr>
        <w:pict>
          <v:shape id="_x0000_i1880" type="#_x0000_t75" alt="1414248466.emf" style="width:12pt;height:12pt;visibility:visible;mso-wrap-style:square">
            <v:imagedata r:id="rId10" o:title="1414248466"/>
          </v:shape>
        </w:pict>
      </w:r>
      <w:r w:rsidR="00347871">
        <w:t xml:space="preserve"> 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925DE6" w:rsidP="00347871">
      <w:pPr>
        <w:ind w:firstLine="720"/>
      </w:pPr>
      <w:r w:rsidRPr="00C83E44">
        <w:rPr>
          <w:noProof/>
        </w:rPr>
        <w:pict>
          <v:shape id="_x0000_i1879" type="#_x0000_t75" alt="1414248466.emf" style="width:12pt;height:12pt;visibility:visible;mso-wrap-style:square">
            <v:imagedata r:id="rId10" o:title="1414248466"/>
          </v:shape>
        </w:pict>
      </w:r>
      <w:r w:rsidR="00347871">
        <w:t xml:space="preserve"> 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r w:rsidR="00347871" w:rsidRPr="00833C5F">
        <w:rPr>
          <w:i/>
        </w:rPr>
        <w:t>Subsets</w:t>
      </w:r>
      <w:r w:rsidR="00347871">
        <w:t>: identifies: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end for a property</w:t>
      </w:r>
    </w:p>
    <w:p w:rsidR="00347871" w:rsidRDefault="00347871" w:rsidP="00347871"/>
    <w:p w:rsidR="00347871" w:rsidRDefault="00347871" w:rsidP="00347871">
      <w:pPr>
        <w:pStyle w:val="Heading2"/>
      </w:pPr>
      <w:bookmarkStart w:id="198" w:name="_551417ad3c6e740d8b880bee8085a718"/>
      <w:bookmarkStart w:id="199" w:name="_Toc477756781"/>
      <w:r>
        <w:t>Class Mapping</w:t>
      </w:r>
      <w:bookmarkEnd w:id="198"/>
      <w:bookmarkEnd w:id="199"/>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r w:rsidR="009E71B4">
        <w:rPr>
          <w:rFonts w:cs="Arial"/>
        </w:rPr>
        <w:t xml:space="preserve"> </w:t>
      </w:r>
    </w:p>
    <w:p w:rsidR="00347871" w:rsidRDefault="00347871" w:rsidP="00F71BA8">
      <w:r>
        <w:t>A mapping is a rule based on a pattern that defines how different representations of the same things correspond. There are two "sub patterns", defined by the concrete and reference variables and other variables reachable from them via characteristics, associations and relationships. These sub-patterns are matched (made to correspond) using "Match Rules"</w:t>
      </w:r>
      <w:r>
        <w:br/>
        <w:t>Patterns define a set of related elements to be mapped based on two distinguished variables, the "concrete body" and the "reference body".</w:t>
      </w:r>
      <w:r>
        <w:br/>
        <w:t>Types in a "concrete" body may be defined to be a representation (data about) a concept in a "reference" pattern.</w:t>
      </w:r>
      <w:r>
        <w:br/>
        <w:t>Match rules define how elements in each of the sub-patterns are mapped, bidirectionally.</w:t>
      </w:r>
      <w:r>
        <w:br/>
        <w:t>A mapping utilizing more specific types subsumes maps for more general types.</w:t>
      </w:r>
      <w:r>
        <w:br/>
        <w:t>Note that the roles of "concrete" and "reference" may or may not reflect different levels of abstraction and in some cases the choice may be arbitrary.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d9c945b6f864c34fdd7a91d4d62755f" w:history="1">
        <w:r w:rsidR="00347871">
          <w:rPr>
            <w:rStyle w:val="Hyperlink"/>
          </w:rPr>
          <w:t>Pattern</w:t>
        </w:r>
      </w:hyperlink>
      <w:r w:rsidR="00347871">
        <w:t xml:space="preserve">, </w:t>
      </w: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78" type="#_x0000_t75" alt="628099083.emf" style="width:12pt;height:12pt;visibility:visible;mso-wrap-style:square">
            <v:imagedata r:id="rId16" o:title="628099083"/>
          </v:shape>
        </w:pict>
      </w:r>
      <w:r w:rsidR="00347871">
        <w:t xml:space="preserve"> strength</w:t>
      </w:r>
      <w:r w:rsidR="00347871">
        <w:rPr>
          <w:rFonts w:cs="Arial"/>
        </w:rPr>
        <w:fldChar w:fldCharType="begin"/>
      </w:r>
      <w:r w:rsidR="00347871">
        <w:instrText>XE"</w:instrText>
      </w:r>
      <w:r w:rsidR="00347871" w:rsidRPr="00413D75">
        <w:rPr>
          <w:rFonts w:cs="Arial"/>
        </w:rPr>
        <w:instrText>strength</w:instrText>
      </w:r>
      <w:r w:rsidR="00347871">
        <w:instrText>"</w:instrText>
      </w:r>
      <w:r w:rsidR="00347871">
        <w:rPr>
          <w:rFonts w:cs="Arial"/>
        </w:rPr>
        <w:fldChar w:fldCharType="end"/>
      </w:r>
      <w:r w:rsidR="00347871">
        <w:t xml:space="preserve"> : </w:t>
      </w:r>
      <w:hyperlink w:anchor="_c47d7d621e74b5dd3aff594080ceb456" w:history="1">
        <w:r w:rsidR="00347871">
          <w:rPr>
            <w:rStyle w:val="Hyperlink"/>
          </w:rPr>
          <w:t>Assertion Strength</w:t>
        </w:r>
      </w:hyperlink>
    </w:p>
    <w:p w:rsidR="00347871" w:rsidRDefault="00347871" w:rsidP="00E04E71">
      <w:pPr>
        <w:pStyle w:val="BodyText"/>
        <w:spacing w:before="0" w:after="120"/>
      </w:pPr>
      <w:r>
        <w:t xml:space="preserve">Strength defines what will cause a rule to be considered for being asserted (firing).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77" type="#_x0000_t75" alt="488261978.emf" style="width:12pt;height:12pt;visibility:visible;mso-wrap-style:square">
            <v:imagedata r:id="rId35" o:title="488261978"/>
          </v:shape>
        </w:pict>
      </w:r>
      <w:r w:rsidR="00347871">
        <w:t xml:space="preserve"> </w:t>
      </w:r>
      <w:r w:rsidR="0061586D">
        <w:t xml:space="preserve"> </w:t>
      </w:r>
      <w:r w:rsidR="00347871">
        <w:t>concrete focus</w:t>
      </w:r>
      <w:r w:rsidR="00347871">
        <w:rPr>
          <w:rFonts w:cs="Arial"/>
        </w:rPr>
        <w:fldChar w:fldCharType="begin"/>
      </w:r>
      <w:r w:rsidR="00347871">
        <w:instrText>XE"</w:instrText>
      </w:r>
      <w:r w:rsidR="00347871" w:rsidRPr="00413D75">
        <w:rPr>
          <w:rFonts w:cs="Arial"/>
        </w:rPr>
        <w:instrText>concrete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1bc50ae657ccc8f82cb301075a0f0c" w:history="1">
        <w:r w:rsidRPr="00446E2F">
          <w:rPr>
            <w:rStyle w:val="Hyperlink"/>
            <w:color w:val="0066FF"/>
          </w:rPr>
          <w:t>Concrete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concrete (physical) model. The concrete portion of the pattern is derived from the transitive closure of all variables reachable from the pattern variable via characteristics, associations or relationships.</w:t>
      </w:r>
      <w:r>
        <w:br/>
        <w:t>When a pattern matching the set of concrete variables is created or altered the mapping "fires" and the reference pattern is asserted.</w:t>
      </w:r>
      <w:r>
        <w:br/>
        <w:t>The qualification of the referenced variable is constrained to be ""select".</w:t>
      </w:r>
    </w:p>
    <w:p w:rsidR="00347871" w:rsidRDefault="00925DE6" w:rsidP="00347871">
      <w:pPr>
        <w:ind w:left="605" w:hanging="245"/>
      </w:pPr>
      <w:r w:rsidRPr="00C83E44">
        <w:rPr>
          <w:noProof/>
        </w:rPr>
        <w:pict>
          <v:shape id="_x0000_i1876" type="#_x0000_t75" alt="-429027647.emf" style="width:12pt;height:12pt;visibility:visible;mso-wrap-style:square">
            <v:imagedata r:id="rId31" o:title="-429027647"/>
          </v:shape>
        </w:pict>
      </w:r>
      <w:r w:rsidR="00347871">
        <w:t xml:space="preserve"> </w:t>
      </w:r>
      <w:r w:rsidR="0061586D">
        <w:t xml:space="preserve"> </w:t>
      </w:r>
      <w:r w:rsidR="00347871">
        <w:t>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 rule that is asserted by a mapping.</w:t>
      </w:r>
    </w:p>
    <w:p w:rsidR="00347871" w:rsidRDefault="00925DE6" w:rsidP="00347871">
      <w:pPr>
        <w:ind w:left="605" w:hanging="245"/>
      </w:pPr>
      <w:r w:rsidRPr="00C83E44">
        <w:rPr>
          <w:noProof/>
        </w:rPr>
        <w:pict>
          <v:shape id="_x0000_i1875" type="#_x0000_t75" alt="488261978.emf" style="width:12pt;height:12pt;visibility:visible;mso-wrap-style:square">
            <v:imagedata r:id="rId35" o:title="488261978"/>
          </v:shape>
        </w:pict>
      </w:r>
      <w:r w:rsidR="00347871">
        <w:t xml:space="preserve"> </w:t>
      </w:r>
      <w:r w:rsidR="0061586D">
        <w:t xml:space="preserve"> </w:t>
      </w:r>
      <w:r w:rsidR="00347871">
        <w:t>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211321c8048c7519d88faa3b156adda" w:history="1">
        <w:r w:rsidRPr="00446E2F">
          <w:rPr>
            <w:rStyle w:val="Hyperlink"/>
            <w:color w:val="0066FF"/>
          </w:rPr>
          <w:t>Reference Pattern Body</w:t>
        </w:r>
      </w:hyperlink>
      <w:r w:rsidR="00446E2F">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347871" w:rsidP="00347871"/>
    <w:p w:rsidR="00347871" w:rsidRDefault="00347871" w:rsidP="00347871">
      <w:pPr>
        <w:pStyle w:val="Heading2"/>
      </w:pPr>
      <w:bookmarkStart w:id="200" w:name="_0d8a19bfafdae6e590a12e54ebcff122"/>
      <w:bookmarkStart w:id="201" w:name="_Toc477756782"/>
      <w:r>
        <w:lastRenderedPageBreak/>
        <w:t>Class Match End</w:t>
      </w:r>
      <w:bookmarkEnd w:id="200"/>
      <w:bookmarkEnd w:id="201"/>
      <w:r w:rsidRPr="003A31EC">
        <w:rPr>
          <w:rFonts w:cs="Arial"/>
        </w:rPr>
        <w:t xml:space="preserve"> </w:t>
      </w:r>
      <w:r>
        <w:rPr>
          <w:rFonts w:cs="Arial"/>
        </w:rPr>
        <w:fldChar w:fldCharType="begin"/>
      </w:r>
      <w:r>
        <w:instrText>XE"</w:instrText>
      </w:r>
      <w:r w:rsidRPr="00413D75">
        <w:rPr>
          <w:rFonts w:cs="Arial"/>
        </w:rPr>
        <w:instrText>Match End</w:instrText>
      </w:r>
      <w:r>
        <w:instrText>"</w:instrText>
      </w:r>
      <w:r>
        <w:rPr>
          <w:rFonts w:cs="Arial"/>
        </w:rPr>
        <w:fldChar w:fldCharType="end"/>
      </w:r>
      <w:r w:rsidR="009E71B4">
        <w:rPr>
          <w:rFonts w:cs="Arial"/>
        </w:rPr>
        <w:t xml:space="preserve"> </w:t>
      </w:r>
    </w:p>
    <w:p w:rsidR="00347871" w:rsidRDefault="00347871" w:rsidP="00F71BA8">
      <w:r>
        <w:t>One end of a mapping from one thing to another that may be qualified with a condition.</w:t>
      </w:r>
      <w:r>
        <w:br/>
        <w:t>The set of elements to be mapped is the union of the sets of all mapped types and mapped variables that conform to the condition.</w:t>
      </w:r>
      <w:r>
        <w:br/>
        <w:t xml:space="preserve">Match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2f071d7d61a4484a3f7bf8dcee5d752" w:history="1">
        <w:r w:rsidR="00347871">
          <w:rPr>
            <w:rStyle w:val="Hyperlink"/>
          </w:rPr>
          <w:t>Computed</w:t>
        </w:r>
      </w:hyperlink>
      <w:r w:rsidR="00347871">
        <w:t xml:space="preserve">, </w:t>
      </w:r>
      <w:hyperlink w:anchor="_427524974c4369f7794806aec01e4e88" w:history="1">
        <w:r w:rsidR="00347871">
          <w:rPr>
            <w:rStyle w:val="Hyperlink"/>
          </w:rPr>
          <w:t>Conditional</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74" type="#_x0000_t75" alt="1974473222.emf" style="width:12pt;height:12pt;visibility:visible;mso-wrap-style:square">
            <v:imagedata r:id="rId17" o:title="1974473222"/>
          </v:shape>
        </w:pict>
      </w:r>
      <w:r w:rsidR="00347871">
        <w:t xml:space="preserve"> </w:t>
      </w:r>
      <w:r w:rsidR="0061586D">
        <w:t xml:space="preserve"> </w:t>
      </w:r>
      <w:r w:rsidR="00347871">
        <w:t>asserted type</w:t>
      </w:r>
      <w:r w:rsidR="00347871">
        <w:rPr>
          <w:rFonts w:cs="Arial"/>
        </w:rPr>
        <w:fldChar w:fldCharType="begin"/>
      </w:r>
      <w:r w:rsidR="00347871">
        <w:instrText>XE"</w:instrText>
      </w:r>
      <w:r w:rsidR="00347871" w:rsidRPr="00413D75">
        <w:rPr>
          <w:rFonts w:cs="Arial"/>
        </w:rPr>
        <w:instrText>asserted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3560bcb69b98854b78c16f10b9e480" w:history="1">
        <w:r w:rsidRPr="00446E2F">
          <w:rPr>
            <w:rStyle w:val="Hyperlink"/>
            <w:color w:val="0066FF"/>
          </w:rPr>
          <w:t>Map Rule Type Assertion</w:t>
        </w:r>
      </w:hyperlink>
      <w:r w:rsidR="00446E2F">
        <w:t xml:space="preserve"> </w:t>
      </w:r>
    </w:p>
    <w:p w:rsidR="00347871" w:rsidRDefault="00347871" w:rsidP="004E3AD0">
      <w:pPr>
        <w:pStyle w:val="BodyText"/>
        <w:spacing w:before="60" w:after="120"/>
        <w:ind w:firstLine="720"/>
      </w:pPr>
      <w:r>
        <w:t>Type that will be asserted for the end that is more concrete than the defined type of a property or relationship. e.g. a unit type.</w:t>
      </w:r>
    </w:p>
    <w:p w:rsidR="00347871" w:rsidRDefault="00925DE6" w:rsidP="00347871">
      <w:pPr>
        <w:ind w:left="605" w:hanging="245"/>
      </w:pPr>
      <w:r w:rsidRPr="00C83E44">
        <w:rPr>
          <w:noProof/>
        </w:rPr>
        <w:pict>
          <v:shape id="_x0000_i1873" type="#_x0000_t75" alt="1414248466.emf" style="width:12pt;height:12pt;visibility:visible;mso-wrap-style:square">
            <v:imagedata r:id="rId10" o:title="1414248466"/>
          </v:shape>
        </w:pict>
      </w:r>
      <w:r w:rsidR="00347871">
        <w:t xml:space="preserve"> </w:t>
      </w:r>
      <w:r w:rsidR="0061586D">
        <w:t xml:space="preserve"> </w:t>
      </w:r>
      <w:r w:rsidR="00347871">
        <w:t>maps variable</w:t>
      </w:r>
      <w:r w:rsidR="00347871">
        <w:rPr>
          <w:rFonts w:cs="Arial"/>
        </w:rPr>
        <w:fldChar w:fldCharType="begin"/>
      </w:r>
      <w:r w:rsidR="00347871">
        <w:instrText>XE"</w:instrText>
      </w:r>
      <w:r w:rsidR="00347871" w:rsidRPr="00413D75">
        <w:rPr>
          <w:rFonts w:cs="Arial"/>
        </w:rPr>
        <w:instrText>maps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Variable that defines a set of elements to map to the other side of the mapping rule. The set of elements shall be those bound to the property on evaluation of the mapping.</w:t>
      </w:r>
    </w:p>
    <w:p w:rsidR="00347871" w:rsidRDefault="00347871" w:rsidP="00347871"/>
    <w:p w:rsidR="00347871" w:rsidRDefault="00347871" w:rsidP="00347871">
      <w:pPr>
        <w:pStyle w:val="Heading2"/>
      </w:pPr>
      <w:bookmarkStart w:id="202" w:name="_63d69e49de8214503f0947e7f9dbc652"/>
      <w:bookmarkStart w:id="203" w:name="_Toc477756783"/>
      <w:r>
        <w:t>Class Match Rule</w:t>
      </w:r>
      <w:bookmarkEnd w:id="202"/>
      <w:bookmarkEnd w:id="203"/>
      <w:r w:rsidRPr="003A31EC">
        <w:rPr>
          <w:rFonts w:cs="Arial"/>
        </w:rPr>
        <w:t xml:space="preserve"> </w:t>
      </w:r>
      <w:r>
        <w:rPr>
          <w:rFonts w:cs="Arial"/>
        </w:rPr>
        <w:fldChar w:fldCharType="begin"/>
      </w:r>
      <w:r>
        <w:instrText>XE"</w:instrText>
      </w:r>
      <w:r w:rsidRPr="00413D75">
        <w:rPr>
          <w:rFonts w:cs="Arial"/>
        </w:rPr>
        <w:instrText>Match Rule</w:instrText>
      </w:r>
      <w:r>
        <w:instrText>"</w:instrText>
      </w:r>
      <w:r>
        <w:rPr>
          <w:rFonts w:cs="Arial"/>
        </w:rPr>
        <w:fldChar w:fldCharType="end"/>
      </w:r>
      <w:r w:rsidR="009E71B4">
        <w:rPr>
          <w:rFonts w:cs="Arial"/>
        </w:rPr>
        <w:t xml:space="preserve"> </w:t>
      </w:r>
    </w:p>
    <w:p w:rsidR="00347871" w:rsidRDefault="00347871" w:rsidP="00F71BA8">
      <w:r>
        <w:t>A rule that the 2 ends represent the same things or information about a thing.</w:t>
      </w:r>
      <w:r>
        <w:br/>
        <w:t>Redundant mappings are ignored and identity is preserved across all mappings.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2919e40af9ad2e13647e9d37bbf0956" w:history="1">
        <w:r w:rsidR="00347871">
          <w:rPr>
            <w:rStyle w:val="Hyperlink"/>
          </w:rPr>
          <w:t>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72" type="#_x0000_t75" alt="628099083.emf" style="width:12pt;height:12pt;visibility:visible;mso-wrap-style:square">
            <v:imagedata r:id="rId16" o:title="628099083"/>
          </v:shape>
        </w:pict>
      </w:r>
      <w:r w:rsidR="00347871">
        <w:t xml:space="preserve"> coerce</w:t>
      </w:r>
      <w:r w:rsidR="00347871">
        <w:rPr>
          <w:rFonts w:cs="Arial"/>
        </w:rPr>
        <w:fldChar w:fldCharType="begin"/>
      </w:r>
      <w:r w:rsidR="00347871">
        <w:instrText>XE"</w:instrText>
      </w:r>
      <w:r w:rsidR="00347871" w:rsidRPr="00413D75">
        <w:rPr>
          <w:rFonts w:cs="Arial"/>
        </w:rPr>
        <w:instrText>coerce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Where &lt;coerce&gt; has a value of TRUE  a map rule will be evaluated even if the &lt;reference end&gt; is not type compatible with the &lt;concrete end&gt; type.</w:t>
      </w:r>
      <w:r>
        <w:br/>
        <w:t>Where &lt;coerce&gt; is FALSE or unstated a map rule will be evaluated only if the &lt;reference end&gt; is type compatible with the &lt;concrete end&gt; type.</w:t>
      </w:r>
      <w:r>
        <w:br/>
        <w:t>Type compatible shall be defined as one of: Being the same type, &lt;concrete end&gt; being a subtype of &lt;reference end&gt; (as defined by a type generalization rule), &lt;concrete end&gt; being a representation of &lt;reference end&gt; (as defined by a representation rule).</w:t>
      </w:r>
      <w:r>
        <w:br/>
        <w:t>Representation rules applied to a supertype apply to a subtype.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71" type="#_x0000_t75" alt="488261978.emf" style="width:12pt;height:12pt;visibility:visible;mso-wrap-style:square">
            <v:imagedata r:id="rId35" o:title="488261978"/>
          </v:shape>
        </w:pict>
      </w:r>
      <w:r w:rsidR="00347871">
        <w:t xml:space="preserve"> </w:t>
      </w:r>
      <w:r w:rsidR="0061586D">
        <w:t xml:space="preserve"> </w:t>
      </w:r>
      <w:r w:rsidR="00347871">
        <w:t>concrete end</w:t>
      </w:r>
      <w:r w:rsidR="00347871">
        <w:rPr>
          <w:rFonts w:cs="Arial"/>
        </w:rPr>
        <w:fldChar w:fldCharType="begin"/>
      </w:r>
      <w:r w:rsidR="00347871">
        <w:instrText>XE"</w:instrText>
      </w:r>
      <w:r w:rsidR="00347871" w:rsidRPr="00413D75">
        <w:rPr>
          <w:rFonts w:cs="Arial"/>
        </w:rPr>
        <w:instrText>concrete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aa13dc928dc3743d803b95f44bc462" w:history="1">
        <w:r w:rsidRPr="00446E2F">
          <w:rPr>
            <w:rStyle w:val="Hyperlink"/>
            <w:color w:val="0066FF"/>
          </w:rPr>
          <w:t>Concrete Map End</w:t>
        </w:r>
      </w:hyperlink>
      <w:r w:rsidR="00446E2F">
        <w:t xml:space="preserve"> </w:t>
      </w:r>
    </w:p>
    <w:p w:rsidR="00347871" w:rsidRDefault="00347871" w:rsidP="004E3AD0">
      <w:pPr>
        <w:pStyle w:val="BodyText"/>
        <w:spacing w:before="60" w:after="120"/>
        <w:ind w:firstLine="720"/>
      </w:pPr>
      <w:r>
        <w:t>One end of a mapping, to be used for more concrete end.</w:t>
      </w:r>
    </w:p>
    <w:p w:rsidR="00347871" w:rsidRDefault="00925DE6" w:rsidP="00347871">
      <w:pPr>
        <w:ind w:left="605" w:hanging="245"/>
      </w:pPr>
      <w:r w:rsidRPr="00C83E44">
        <w:rPr>
          <w:noProof/>
        </w:rPr>
        <w:pict>
          <v:shape id="_x0000_i1870" type="#_x0000_t75" alt="488261978.emf" style="width:12pt;height:12pt;visibility:visible;mso-wrap-style:square">
            <v:imagedata r:id="rId35" o:title="488261978"/>
          </v:shape>
        </w:pict>
      </w:r>
      <w:r w:rsidR="00347871">
        <w:t xml:space="preserve"> </w:t>
      </w:r>
      <w:r w:rsidR="0061586D">
        <w:t xml:space="preserve"> </w:t>
      </w:r>
      <w:r w:rsidR="00347871">
        <w:t>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7d454ad9e5925135bec3fd5cdc0a2de" w:history="1">
        <w:r w:rsidRPr="00446E2F">
          <w:rPr>
            <w:rStyle w:val="Hyperlink"/>
            <w:color w:val="0066FF"/>
          </w:rPr>
          <w:t>Reference Map End</w:t>
        </w:r>
      </w:hyperlink>
      <w:r w:rsidR="00446E2F">
        <w:t xml:space="preserve"> </w:t>
      </w:r>
    </w:p>
    <w:p w:rsidR="00347871" w:rsidRDefault="00347871" w:rsidP="004E3AD0">
      <w:pPr>
        <w:pStyle w:val="BodyText"/>
        <w:spacing w:before="60" w:after="120"/>
        <w:ind w:firstLine="720"/>
      </w:pPr>
      <w:r>
        <w:t>One end of a match rule, to be used for more abstract end.</w:t>
      </w:r>
    </w:p>
    <w:p w:rsidR="00347871" w:rsidRDefault="00925DE6" w:rsidP="00347871">
      <w:pPr>
        <w:ind w:left="605" w:hanging="245"/>
      </w:pPr>
      <w:r w:rsidRPr="00C83E44">
        <w:rPr>
          <w:noProof/>
        </w:rPr>
        <w:lastRenderedPageBreak/>
        <w:pict>
          <v:shape id="_x0000_i1869" type="#_x0000_t75" alt="-429027647.emf" style="width:12pt;height:12pt;visibility:visible;mso-wrap-style:square">
            <v:imagedata r:id="rId31" o:title="-429027647"/>
          </v:shape>
        </w:pict>
      </w:r>
      <w:r w:rsidR="00347871">
        <w:t xml:space="preserve"> </w:t>
      </w:r>
      <w:r w:rsidR="0061586D">
        <w:t xml:space="preserve"> </w:t>
      </w:r>
      <w:r w:rsidR="00347871">
        <w:t>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Redefines</w:t>
      </w:r>
      <w:r w:rsidR="00347871">
        <w:t>: constrains:</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e33feddacadc61f30aaafa02fe01139" w:history="1">
        <w:r w:rsidRPr="00446E2F">
          <w:rPr>
            <w:rStyle w:val="Hyperlink"/>
            <w:color w:val="0066FF"/>
          </w:rPr>
          <w:t>Match Rules</w:t>
        </w:r>
      </w:hyperlink>
      <w:r w:rsidR="00446E2F">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204" w:name="_f7d454ad9e5925135bec3fd5cdc0a2de"/>
      <w:bookmarkStart w:id="205" w:name="_Toc477756784"/>
      <w:r>
        <w:t>Association Reference Map End</w:t>
      </w:r>
      <w:bookmarkEnd w:id="204"/>
      <w:bookmarkEnd w:id="205"/>
      <w:r w:rsidRPr="003A31EC">
        <w:rPr>
          <w:rFonts w:cs="Arial"/>
        </w:rPr>
        <w:t xml:space="preserve"> </w:t>
      </w:r>
      <w:r>
        <w:rPr>
          <w:rFonts w:cs="Arial"/>
        </w:rPr>
        <w:fldChar w:fldCharType="begin"/>
      </w:r>
      <w:r>
        <w:instrText>XE"</w:instrText>
      </w:r>
      <w:r w:rsidRPr="00413D75">
        <w:rPr>
          <w:rFonts w:cs="Arial"/>
        </w:rPr>
        <w:instrText>Reference Map End</w:instrText>
      </w:r>
      <w:r>
        <w:instrText>"</w:instrText>
      </w:r>
      <w:r>
        <w:rPr>
          <w:rFonts w:cs="Arial"/>
        </w:rPr>
        <w:fldChar w:fldCharType="end"/>
      </w:r>
      <w:r w:rsidR="009E71B4">
        <w:rPr>
          <w:rFonts w:cs="Arial"/>
        </w:rPr>
        <w:t xml:space="preserve"> </w:t>
      </w:r>
    </w:p>
    <w:p w:rsidR="00347871" w:rsidRDefault="00347871" w:rsidP="00F71BA8">
      <w:r>
        <w:t>Relationship to the reference end of a match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68" type="#_x0000_t75" alt="488261978.emf" style="width:12pt;height:12pt;visibility:visible;mso-wrap-style:square">
            <v:imagedata r:id="rId35" o:title="488261978"/>
          </v:shape>
        </w:pict>
      </w:r>
      <w:r w:rsidR="00347871">
        <w:t xml:space="preserve"> reference end</w:t>
      </w:r>
      <w:r w:rsidR="00347871">
        <w:rPr>
          <w:rFonts w:cs="Arial"/>
        </w:rPr>
        <w:fldChar w:fldCharType="begin"/>
      </w:r>
      <w:r w:rsidR="00347871">
        <w:instrText>XE"</w:instrText>
      </w:r>
      <w:r w:rsidR="00347871" w:rsidRPr="00413D75">
        <w:rPr>
          <w:rFonts w:cs="Arial"/>
        </w:rPr>
        <w:instrText>reference end</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end of a match rule, to be used for more abstract end.</w:t>
      </w:r>
    </w:p>
    <w:p w:rsidR="00347871" w:rsidRDefault="00925DE6" w:rsidP="00347871">
      <w:pPr>
        <w:ind w:firstLine="720"/>
      </w:pPr>
      <w:r w:rsidRPr="00C83E44">
        <w:rPr>
          <w:noProof/>
        </w:rPr>
        <w:pict>
          <v:shape id="_x0000_i1867" type="#_x0000_t75" alt="488261978.emf" style="width:12pt;height:12pt;visibility:visible;mso-wrap-style:square">
            <v:imagedata r:id="rId35" o:title="488261978"/>
          </v:shape>
        </w:pict>
      </w:r>
      <w:r w:rsidR="00347871">
        <w:t xml:space="preserve"> match to</w:t>
      </w:r>
      <w:r w:rsidR="00347871">
        <w:rPr>
          <w:rFonts w:cs="Arial"/>
        </w:rPr>
        <w:fldChar w:fldCharType="begin"/>
      </w:r>
      <w:r w:rsidR="00347871">
        <w:instrText>XE"</w:instrText>
      </w:r>
      <w:r w:rsidR="00347871" w:rsidRPr="00413D75">
        <w:rPr>
          <w:rFonts w:cs="Arial"/>
        </w:rPr>
        <w:instrText>match to</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rule owning a reference" end.</w:t>
      </w:r>
    </w:p>
    <w:p w:rsidR="00347871" w:rsidRDefault="00347871" w:rsidP="00347871"/>
    <w:p w:rsidR="00347871" w:rsidRDefault="00347871" w:rsidP="00347871">
      <w:pPr>
        <w:pStyle w:val="Heading2"/>
      </w:pPr>
      <w:bookmarkStart w:id="206" w:name="_9211321c8048c7519d88faa3b156adda"/>
      <w:bookmarkStart w:id="207" w:name="_Toc477756785"/>
      <w:r>
        <w:t>Association Reference Pattern Body</w:t>
      </w:r>
      <w:bookmarkEnd w:id="206"/>
      <w:bookmarkEnd w:id="207"/>
      <w:r w:rsidRPr="003A31EC">
        <w:rPr>
          <w:rFonts w:cs="Arial"/>
        </w:rPr>
        <w:t xml:space="preserve"> </w:t>
      </w:r>
      <w:r>
        <w:rPr>
          <w:rFonts w:cs="Arial"/>
        </w:rPr>
        <w:fldChar w:fldCharType="begin"/>
      </w:r>
      <w:r>
        <w:instrText>XE"</w:instrText>
      </w:r>
      <w:r w:rsidRPr="00413D75">
        <w:rPr>
          <w:rFonts w:cs="Arial"/>
        </w:rPr>
        <w:instrText>Reference Pattern Body</w:instrText>
      </w:r>
      <w:r>
        <w:instrText>"</w:instrText>
      </w:r>
      <w:r>
        <w:rPr>
          <w:rFonts w:cs="Arial"/>
        </w:rPr>
        <w:fldChar w:fldCharType="end"/>
      </w:r>
      <w:r w:rsidR="009E71B4">
        <w:rPr>
          <w:rFonts w:cs="Arial"/>
        </w:rPr>
        <w:t xml:space="preserve"> </w:t>
      </w:r>
    </w:p>
    <w:p w:rsidR="00347871" w:rsidRDefault="00347871" w:rsidP="00F71BA8">
      <w:r>
        <w:t>Relationship between a mapping and a pattern of the more abstract concepts to be mapped.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66" type="#_x0000_t75" alt="488261978.emf" style="width:12pt;height:12pt;visibility:visible;mso-wrap-style:square">
            <v:imagedata r:id="rId35" o:title="488261978"/>
          </v:shape>
        </w:pict>
      </w:r>
      <w:r w:rsidR="00347871">
        <w:t xml:space="preserve"> reference focus</w:t>
      </w:r>
      <w:r w:rsidR="00347871">
        <w:rPr>
          <w:rFonts w:cs="Arial"/>
        </w:rPr>
        <w:fldChar w:fldCharType="begin"/>
      </w:r>
      <w:r w:rsidR="00347871">
        <w:instrText>XE"</w:instrText>
      </w:r>
      <w:r w:rsidR="00347871" w:rsidRPr="00413D75">
        <w:rPr>
          <w:rFonts w:cs="Arial"/>
        </w:rPr>
        <w:instrText>reference focus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variable or variables that form the basis for the portion of the pattern for the more abstract/reference (conceptual) model. The reference portion of the pattern is derived from the transitive closure of all variables reachable from the pattern variable via characteristics, associations or relationships.</w:t>
      </w:r>
      <w:r>
        <w:br/>
        <w:t>When a pattern matching the set of reference variables is created or altered the mapping "fires" and the concrete pattern is asserted.</w:t>
      </w:r>
      <w:r>
        <w:br/>
        <w:t>The qualification of the referenced variable is constrained to be ""select".</w:t>
      </w:r>
    </w:p>
    <w:p w:rsidR="00347871" w:rsidRDefault="00925DE6" w:rsidP="00347871">
      <w:pPr>
        <w:ind w:firstLine="720"/>
      </w:pPr>
      <w:r w:rsidRPr="00C83E44">
        <w:rPr>
          <w:noProof/>
        </w:rPr>
        <w:pict>
          <v:shape id="Picture 488261978.emf" o:spid="_x0000_i1865" type="#_x0000_t75" alt="488261978.emf" style="width:12pt;height:12pt;visibility:visible;mso-wrap-style:square">
            <v:imagedata r:id="rId35" o:title="488261978"/>
          </v:shape>
        </w:pict>
      </w:r>
      <w:r w:rsidR="00347871">
        <w:t xml:space="preserve"> reference mapping</w:t>
      </w:r>
      <w:r w:rsidR="00347871">
        <w:rPr>
          <w:rFonts w:cs="Arial"/>
        </w:rPr>
        <w:fldChar w:fldCharType="begin"/>
      </w:r>
      <w:r w:rsidR="00347871">
        <w:instrText>XE"</w:instrText>
      </w:r>
      <w:r w:rsidR="00347871" w:rsidRPr="00413D75">
        <w:rPr>
          <w:rFonts w:cs="Arial"/>
        </w:rPr>
        <w:instrText>reference mapping</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[0..1]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for which a more abstract pattern is defined.</w:t>
      </w:r>
    </w:p>
    <w:p w:rsidR="00347871" w:rsidRDefault="00347871" w:rsidP="00347871"/>
    <w:p w:rsidR="00347871" w:rsidRDefault="00347871" w:rsidP="00347871">
      <w:pPr>
        <w:pStyle w:val="Heading2"/>
      </w:pPr>
      <w:bookmarkStart w:id="208" w:name="_0b7a05e824fb351b47bcd9fe489fad6c"/>
      <w:bookmarkStart w:id="209" w:name="_Toc477756786"/>
      <w:r>
        <w:t>Association Representation</w:t>
      </w:r>
      <w:bookmarkEnd w:id="208"/>
      <w:bookmarkEnd w:id="209"/>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r w:rsidR="009E71B4">
        <w:rPr>
          <w:rFonts w:cs="Arial"/>
        </w:rPr>
        <w:t xml:space="preserve"> </w:t>
      </w:r>
    </w:p>
    <w:p w:rsidR="00347871" w:rsidRDefault="00347871" w:rsidP="00F71BA8">
      <w:r>
        <w:t>More concrete type that represents information about the represented concept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64" type="#_x0000_t75" alt="1974473222.emf" style="width:12pt;height:12pt;visibility:visible;mso-wrap-style:square">
            <v:imagedata r:id="rId17" o:title="1974473222"/>
          </v:shape>
        </w:pict>
      </w:r>
      <w:r w:rsidR="00347871">
        <w:t xml:space="preserve"> 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representation of a concept in a more specific form</w:t>
      </w:r>
    </w:p>
    <w:p w:rsidR="00347871" w:rsidRDefault="00925DE6" w:rsidP="00347871">
      <w:pPr>
        <w:ind w:firstLine="720"/>
      </w:pPr>
      <w:r w:rsidRPr="00C83E44">
        <w:rPr>
          <w:noProof/>
        </w:rPr>
        <w:pict>
          <v:shape id="_x0000_i1863" type="#_x0000_t75" alt="1974473222.emf" style="width:12pt;height:12pt;visibility:visible;mso-wrap-style:square">
            <v:imagedata r:id="rId17" o:title="1974473222"/>
          </v:shape>
        </w:pict>
      </w:r>
      <w:r w:rsidR="00347871">
        <w:t xml:space="preserve"> represents rule</w:t>
      </w:r>
      <w:r w:rsidR="00347871">
        <w:rPr>
          <w:rFonts w:cs="Arial"/>
        </w:rPr>
        <w:fldChar w:fldCharType="begin"/>
      </w:r>
      <w:r w:rsidR="00347871">
        <w:instrText>XE"</w:instrText>
      </w:r>
      <w:r w:rsidR="00347871" w:rsidRPr="00413D75">
        <w:rPr>
          <w:rFonts w:cs="Arial"/>
        </w:rPr>
        <w:instrText>represents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r w:rsidR="00347871" w:rsidRPr="00833C5F">
        <w:rPr>
          <w:i/>
        </w:rPr>
        <w:t>Redefines</w:t>
      </w:r>
      <w:r w:rsidR="00347871">
        <w:t xml:space="preserve">: constrains: </w:t>
      </w:r>
      <w:hyperlink w:anchor="_eb8398b5a178c638b98597120ec51c4d" w:history="1">
        <w:r w:rsidR="00347871">
          <w:rPr>
            <w:rStyle w:val="Hyperlink"/>
          </w:rPr>
          <w:t>Identifiable Entity</w:t>
        </w:r>
      </w:hyperlink>
      <w:r w:rsidR="00347871">
        <w:rPr>
          <w:rStyle w:val="Hyperlink"/>
        </w:rPr>
        <w:t xml:space="preserve">   </w:t>
      </w:r>
      <w:r w:rsidR="00347871">
        <w:t xml:space="preserve">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Rule defining a representation of a type.</w:t>
      </w:r>
    </w:p>
    <w:p w:rsidR="00347871" w:rsidRDefault="00347871" w:rsidP="00347871"/>
    <w:p w:rsidR="00347871" w:rsidRDefault="00347871" w:rsidP="00347871">
      <w:pPr>
        <w:pStyle w:val="Heading2"/>
      </w:pPr>
      <w:bookmarkStart w:id="210" w:name="_e2101d86d43ebb1c6717af7a9f48ebc1"/>
      <w:bookmarkStart w:id="211" w:name="_Toc477756787"/>
      <w:r>
        <w:t>Class Representation Rule</w:t>
      </w:r>
      <w:bookmarkEnd w:id="210"/>
      <w:bookmarkEnd w:id="211"/>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r w:rsidR="009E71B4">
        <w:rPr>
          <w:rFonts w:cs="Arial"/>
        </w:rPr>
        <w:t xml:space="preserve"> </w:t>
      </w:r>
    </w:p>
    <w:p w:rsidR="00347871" w:rsidRDefault="00347871" w:rsidP="00F71BA8">
      <w:r>
        <w:t>A representation rule states that the &lt;represented type&gt;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d425949001fb1cb0502a6157c8cf51e" w:history="1">
        <w:r w:rsidR="00347871">
          <w:rPr>
            <w:rStyle w:val="Hyperlink"/>
          </w:rPr>
          <w:t>Conditional Rule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62" type="#_x0000_t75" alt="628099083.emf" style="width:12pt;height:12pt;visibility:visible;mso-wrap-style:square">
            <v:imagedata r:id="rId16" o:title="628099083"/>
          </v:shape>
        </w:pict>
      </w:r>
      <w:r w:rsidR="00347871">
        <w:t xml:space="preserve"> map all</w:t>
      </w:r>
      <w:r w:rsidR="00347871">
        <w:rPr>
          <w:rFonts w:cs="Arial"/>
        </w:rPr>
        <w:fldChar w:fldCharType="begin"/>
      </w:r>
      <w:r w:rsidR="00347871">
        <w:instrText>XE"</w:instrText>
      </w:r>
      <w:r w:rsidR="00347871" w:rsidRPr="00413D75">
        <w:rPr>
          <w:rFonts w:cs="Arial"/>
        </w:rPr>
        <w:instrText>map all</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Specifies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61" type="#_x0000_t75" alt="1974473222.emf" style="width:12pt;height:12pt;visibility:visible;mso-wrap-style:square">
            <v:imagedata r:id="rId17" o:title="1974473222"/>
          </v:shape>
        </w:pict>
      </w:r>
      <w:r w:rsidR="00347871">
        <w:t xml:space="preserve"> </w:t>
      </w:r>
      <w:r w:rsidR="0061586D">
        <w:t xml:space="preserve"> </w:t>
      </w:r>
      <w:r w:rsidR="00347871">
        <w:t>represented by</w:t>
      </w:r>
      <w:r w:rsidR="00347871">
        <w:rPr>
          <w:rFonts w:cs="Arial"/>
        </w:rPr>
        <w:fldChar w:fldCharType="begin"/>
      </w:r>
      <w:r w:rsidR="00347871">
        <w:instrText>XE"</w:instrText>
      </w:r>
      <w:r w:rsidR="00347871" w:rsidRPr="00413D75">
        <w:rPr>
          <w:rFonts w:cs="Arial"/>
        </w:rPr>
        <w:instrText>represented by</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b7a05e824fb351b47bcd9fe489fad6c" w:history="1">
        <w:r w:rsidRPr="00446E2F">
          <w:rPr>
            <w:rStyle w:val="Hyperlink"/>
            <w:color w:val="0066FF"/>
          </w:rPr>
          <w:t>Representation</w:t>
        </w:r>
      </w:hyperlink>
      <w:r w:rsidR="00446E2F">
        <w:t xml:space="preserve"> </w:t>
      </w:r>
    </w:p>
    <w:p w:rsidR="00347871" w:rsidRDefault="00347871" w:rsidP="004E3AD0">
      <w:pPr>
        <w:pStyle w:val="BodyText"/>
        <w:spacing w:before="60" w:after="120"/>
        <w:ind w:firstLine="720"/>
      </w:pPr>
      <w:r>
        <w:t>The representation of a concept in a more specific form</w:t>
      </w:r>
    </w:p>
    <w:p w:rsidR="00347871" w:rsidRDefault="00925DE6" w:rsidP="00347871">
      <w:pPr>
        <w:ind w:left="605" w:hanging="245"/>
      </w:pPr>
      <w:r w:rsidRPr="00C83E44">
        <w:rPr>
          <w:noProof/>
        </w:rPr>
        <w:pict>
          <v:shape id="_x0000_i1860" type="#_x0000_t75" alt="1974473222.emf" style="width:12pt;height:12pt;visibility:visible;mso-wrap-style:square">
            <v:imagedata r:id="rId17" o:title="1974473222"/>
          </v:shape>
        </w:pict>
      </w:r>
      <w:r w:rsidR="00347871">
        <w:t xml:space="preserve"> </w:t>
      </w:r>
      <w:r w:rsidR="0061586D">
        <w:t xml:space="preserve"> </w:t>
      </w:r>
      <w:r w:rsidR="00347871">
        <w:t>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deca1eb9ba5dadfc13b0bb2700bb02e" w:history="1">
        <w:r w:rsidRPr="00446E2F">
          <w:rPr>
            <w:rStyle w:val="Hyperlink"/>
            <w:color w:val="0066FF"/>
          </w:rPr>
          <w:t>Represented Concept</w:t>
        </w:r>
      </w:hyperlink>
      <w:r w:rsidR="00446E2F">
        <w:t xml:space="preserve"> </w:t>
      </w:r>
    </w:p>
    <w:p w:rsidR="00347871" w:rsidRDefault="00347871" w:rsidP="004E3AD0">
      <w:pPr>
        <w:pStyle w:val="BodyText"/>
        <w:spacing w:before="60" w:after="120"/>
        <w:ind w:firstLine="720"/>
      </w:pPr>
      <w:r>
        <w:t>A more general or abstract concept that is being represented.</w:t>
      </w:r>
    </w:p>
    <w:p w:rsidR="00347871" w:rsidRDefault="00347871" w:rsidP="00347871"/>
    <w:p w:rsidR="00347871" w:rsidRDefault="00347871" w:rsidP="00347871">
      <w:pPr>
        <w:pStyle w:val="Heading2"/>
      </w:pPr>
      <w:bookmarkStart w:id="212" w:name="_2deca1eb9ba5dadfc13b0bb2700bb02e"/>
      <w:bookmarkStart w:id="213" w:name="_Toc477756788"/>
      <w:r>
        <w:t>Association Represented Concept</w:t>
      </w:r>
      <w:bookmarkEnd w:id="212"/>
      <w:bookmarkEnd w:id="213"/>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r w:rsidR="009E71B4">
        <w:rPr>
          <w:rFonts w:cs="Arial"/>
        </w:rPr>
        <w:t xml:space="preserve"> </w:t>
      </w:r>
    </w:p>
    <w:p w:rsidR="00347871" w:rsidRDefault="00347871" w:rsidP="00F71BA8">
      <w:r>
        <w:t>More abstract type that is &lt;represented by&gt; a more concrete type of a representation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59" type="#_x0000_t75" alt="1974473222.emf" style="width:12pt;height:12pt;visibility:visible;mso-wrap-style:square">
            <v:imagedata r:id="rId17" o:title="1974473222"/>
          </v:shape>
        </w:pict>
      </w:r>
      <w:r w:rsidR="00347871">
        <w:t xml:space="preserve"> represented type</w:t>
      </w:r>
      <w:r w:rsidR="00347871">
        <w:rPr>
          <w:rFonts w:cs="Arial"/>
        </w:rPr>
        <w:fldChar w:fldCharType="begin"/>
      </w:r>
      <w:r w:rsidR="00347871">
        <w:instrText>XE"</w:instrText>
      </w:r>
      <w:r w:rsidR="00347871" w:rsidRPr="00413D75">
        <w:rPr>
          <w:rFonts w:cs="Arial"/>
        </w:rPr>
        <w:instrText>represented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A more general or abstract concept that is being represented.</w:t>
      </w:r>
    </w:p>
    <w:p w:rsidR="00347871" w:rsidRDefault="00925DE6" w:rsidP="00347871">
      <w:pPr>
        <w:ind w:firstLine="720"/>
      </w:pPr>
      <w:r w:rsidRPr="00C83E44">
        <w:rPr>
          <w:noProof/>
        </w:rPr>
        <w:pict>
          <v:shape id="_x0000_i1858" type="#_x0000_t75" alt="1974473222.emf" style="width:12pt;height:12pt;visibility:visible;mso-wrap-style:square">
            <v:imagedata r:id="rId17" o:title="1974473222"/>
          </v:shape>
        </w:pict>
      </w:r>
      <w:r w:rsidR="00347871">
        <w:t xml:space="preserve"> concept rule</w:t>
      </w:r>
      <w:r w:rsidR="00347871">
        <w:rPr>
          <w:rFonts w:cs="Arial"/>
        </w:rPr>
        <w:fldChar w:fldCharType="begin"/>
      </w:r>
      <w:r w:rsidR="00347871">
        <w:instrText>XE"</w:instrText>
      </w:r>
      <w:r w:rsidR="00347871" w:rsidRPr="00413D75">
        <w:rPr>
          <w:rFonts w:cs="Arial"/>
        </w:rPr>
        <w:instrText>concept rule</w:instrText>
      </w:r>
      <w:r w:rsidR="00347871">
        <w:instrText>"</w:instrText>
      </w:r>
      <w:r w:rsidR="00347871">
        <w:rPr>
          <w:rFonts w:cs="Arial"/>
        </w:rPr>
        <w:fldChar w:fldCharType="end"/>
      </w:r>
      <w:r w:rsidR="00347871">
        <w:t xml:space="preserve"> : </w:t>
      </w:r>
      <w:hyperlink w:anchor="_e2101d86d43ebb1c6717af7a9f48ebc1" w:history="1">
        <w:r w:rsidR="00347871">
          <w:rPr>
            <w:rStyle w:val="Hyperlink"/>
          </w:rPr>
          <w:t>Representation Rule</w:t>
        </w:r>
      </w:hyperlink>
      <w:r w:rsidR="00347871">
        <w:t xml:space="preserve"> </w:t>
      </w:r>
    </w:p>
    <w:p w:rsidR="00347871" w:rsidRDefault="00347871" w:rsidP="004E3AD0">
      <w:pPr>
        <w:pStyle w:val="BodyText"/>
        <w:spacing w:before="60" w:after="120"/>
        <w:ind w:firstLine="720"/>
      </w:pPr>
      <w:r>
        <w:t>Rule defining a concept that is represented by another, more concrete, concept.</w:t>
      </w:r>
    </w:p>
    <w:p w:rsidR="00347871" w:rsidRDefault="00347871" w:rsidP="00347871"/>
    <w:p w:rsidR="00347871" w:rsidRDefault="00347871" w:rsidP="00347871">
      <w:pPr>
        <w:pStyle w:val="Heading3"/>
      </w:pPr>
      <w:bookmarkStart w:id="214" w:name="_c47d7d621e74b5dd3aff594080ceb456"/>
      <w:bookmarkStart w:id="215" w:name="_Toc477756789"/>
      <w:r>
        <w:t>Enumeration Assertion Strength</w:t>
      </w:r>
      <w:bookmarkEnd w:id="214"/>
      <w:bookmarkEnd w:id="215"/>
      <w:r w:rsidRPr="003A31EC">
        <w:rPr>
          <w:rFonts w:cs="Arial"/>
        </w:rPr>
        <w:t xml:space="preserve"> </w:t>
      </w:r>
      <w:r w:rsidR="00951276">
        <w:rPr>
          <w:rFonts w:cs="Arial"/>
        </w:rPr>
        <w:fldChar w:fldCharType="begin"/>
      </w:r>
      <w:r w:rsidR="00951276">
        <w:instrText>XE"</w:instrText>
      </w:r>
      <w:r w:rsidR="00951276" w:rsidRPr="00413D75">
        <w:rPr>
          <w:rFonts w:cs="Arial"/>
        </w:rPr>
        <w:instrText>Assertion Strength</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 xml:space="preserve">Rule strength defines what will cause a rule to be considered for being asserted (firing). </w:t>
      </w:r>
    </w:p>
    <w:p w:rsidR="00347871" w:rsidRDefault="00347871" w:rsidP="00347871">
      <w:pPr>
        <w:pStyle w:val="Code0"/>
      </w:pPr>
      <w:r>
        <w:t>package SMIF Conceptual Model::Mapping</w:t>
      </w:r>
    </w:p>
    <w:p w:rsidR="00347871" w:rsidRDefault="00347871" w:rsidP="00347871">
      <w:pPr>
        <w:pStyle w:val="Code0"/>
      </w:pPr>
      <w:r>
        <w:t>public enum Assertion Strength</w:t>
      </w:r>
    </w:p>
    <w:p w:rsidR="00347871" w:rsidRDefault="00347871" w:rsidP="00347871">
      <w:pPr>
        <w:pStyle w:val="Code0"/>
      </w:pPr>
      <w:r>
        <w:t>{Global, Local}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857" type="#_x0000_t75" alt="-589766368.emf" style="width:12pt;height:12pt;visibility:visible;mso-wrap-style:square">
            <v:imagedata r:id="rId36" o:title="-589766368"/>
          </v:shape>
        </w:pict>
      </w:r>
      <w:r w:rsidR="00347871">
        <w:t xml:space="preserve"> Global</w:t>
      </w:r>
      <w:r w:rsidR="00347871">
        <w:rPr>
          <w:rFonts w:cs="Arial"/>
        </w:rPr>
        <w:fldChar w:fldCharType="begin"/>
      </w:r>
      <w:r w:rsidR="00347871">
        <w:instrText>XE"</w:instrText>
      </w:r>
      <w:r w:rsidR="00347871" w:rsidRPr="00413D75">
        <w:rPr>
          <w:rFonts w:cs="Arial"/>
        </w:rPr>
        <w:instrText>Global</w:instrText>
      </w:r>
      <w:r w:rsidR="00347871">
        <w:instrText>"</w:instrText>
      </w:r>
      <w:r w:rsidR="00347871">
        <w:rPr>
          <w:rFonts w:cs="Arial"/>
        </w:rPr>
        <w:fldChar w:fldCharType="end"/>
      </w:r>
    </w:p>
    <w:p w:rsidR="00347871" w:rsidRDefault="00347871" w:rsidP="00A318C1">
      <w:pPr>
        <w:pStyle w:val="BodyText"/>
      </w:pPr>
      <w:r>
        <w:t>The rule will be in effect globally.</w:t>
      </w:r>
    </w:p>
    <w:p w:rsidR="00347871" w:rsidRDefault="00925DE6" w:rsidP="00347871">
      <w:pPr>
        <w:ind w:left="605" w:hanging="245"/>
      </w:pPr>
      <w:r w:rsidRPr="00C83E44">
        <w:rPr>
          <w:noProof/>
        </w:rPr>
        <w:pict>
          <v:shape id="_x0000_i1856" type="#_x0000_t75" alt="-589766368.emf" style="width:12pt;height:12pt;visibility:visible;mso-wrap-style:square">
            <v:imagedata r:id="rId36" o:title="-589766368"/>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The rule will only be in effect if required to fulfill another rule.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Known other enumerations</w:t>
      </w:r>
    </w:p>
    <w:p w:rsidR="00347871" w:rsidRDefault="00456929" w:rsidP="00347871">
      <w:pPr>
        <w:ind w:left="360"/>
      </w:pPr>
      <w:hyperlink w:anchor="_c47d7d621e74b5dd3aff594080ceb456" w:history="1">
        <w:r w:rsidR="00347871">
          <w:rPr>
            <w:rStyle w:val="Hyperlink"/>
          </w:rPr>
          <w:t>Enumeration Assertion Strength</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16" w:name="_Toc477756790"/>
      <w:r>
        <w:t>SMIF Conceptual Model::Metadata</w:t>
      </w:r>
      <w:bookmarkEnd w:id="216"/>
    </w:p>
    <w:p w:rsidR="00347871" w:rsidRDefault="00347871" w:rsidP="00A318C1">
      <w:pPr>
        <w:pStyle w:val="BodyText"/>
      </w:pPr>
      <w:r>
        <w:t>Metadata defines data about model elements (their source, definition or trust), which can be differentiated from model elements about the subject domain.</w:t>
      </w:r>
    </w:p>
    <w:p w:rsidR="00347871" w:rsidRDefault="00347871" w:rsidP="00347871">
      <w:pPr>
        <w:pStyle w:val="Heading2"/>
      </w:pPr>
      <w:bookmarkStart w:id="217" w:name="_Toc477756791"/>
      <w:r>
        <w:t>Diagram: Metadata</w:t>
      </w:r>
      <w:bookmarkEnd w:id="217"/>
    </w:p>
    <w:p w:rsidR="00347871" w:rsidRDefault="00925DE6" w:rsidP="00347871">
      <w:pPr>
        <w:jc w:val="center"/>
        <w:rPr>
          <w:rFonts w:cs="Arial"/>
        </w:rPr>
      </w:pPr>
      <w:r w:rsidRPr="00C83E44">
        <w:rPr>
          <w:noProof/>
        </w:rPr>
        <w:pict>
          <v:shape id="Picture 819830099.emf" o:spid="_x0000_i1855" type="#_x0000_t75" alt="819830099.emf" style="width:487.2pt;height:429.6pt;visibility:visible;mso-wrap-style:square">
            <v:imagedata r:id="rId37" o:title="81983009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218" w:name="_fe7255919a52e809b34fbe6ab9a9c4c7"/>
      <w:bookmarkStart w:id="219" w:name="_Toc477756792"/>
      <w:r>
        <w:lastRenderedPageBreak/>
        <w:t>Association Assertion Statement</w:t>
      </w:r>
      <w:bookmarkEnd w:id="218"/>
      <w:bookmarkEnd w:id="219"/>
      <w:r w:rsidRPr="003A31EC">
        <w:rPr>
          <w:rFonts w:cs="Arial"/>
        </w:rPr>
        <w:t xml:space="preserve"> </w:t>
      </w:r>
      <w:r>
        <w:rPr>
          <w:rFonts w:cs="Arial"/>
        </w:rPr>
        <w:fldChar w:fldCharType="begin"/>
      </w:r>
      <w:r>
        <w:instrText>XE"</w:instrText>
      </w:r>
      <w:r w:rsidRPr="00413D75">
        <w:rPr>
          <w:rFonts w:cs="Arial"/>
        </w:rPr>
        <w:instrText>Assertion Statement</w:instrText>
      </w:r>
      <w:r>
        <w:instrText>"</w:instrText>
      </w:r>
      <w:r>
        <w:rPr>
          <w:rFonts w:cs="Arial"/>
        </w:rPr>
        <w:fldChar w:fldCharType="end"/>
      </w:r>
      <w:r w:rsidR="009E71B4">
        <w:rPr>
          <w:rFonts w:cs="Arial"/>
        </w:rPr>
        <w:t xml:space="preserve"> </w:t>
      </w:r>
    </w:p>
    <w:p w:rsidR="00347871" w:rsidRDefault="00347871" w:rsidP="00F71BA8">
      <w:r>
        <w:t>Relationship defining the original statement, speech act or information artifact that asserted something in a model.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54" type="#_x0000_t75" alt="1974473222.emf" style="width:12pt;height:12pt;visibility:visible;mso-wrap-style:square">
            <v:imagedata r:id="rId17" o:title="1974473222"/>
          </v:shape>
        </w:pict>
      </w:r>
      <w:r w:rsidR="00347871">
        <w:t xml:space="preserve"> 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925DE6" w:rsidP="00347871">
      <w:pPr>
        <w:ind w:firstLine="720"/>
      </w:pPr>
      <w:r w:rsidRPr="00C83E44">
        <w:rPr>
          <w:noProof/>
        </w:rPr>
        <w:pict>
          <v:shape id="_x0000_i1853" type="#_x0000_t75" alt="1974473222.emf" style="width:12pt;height:12pt;visibility:visible;mso-wrap-style:square">
            <v:imagedata r:id="rId17" o:title="1974473222"/>
          </v:shape>
        </w:pict>
      </w:r>
      <w:r w:rsidR="00347871">
        <w:t xml:space="preserve"> resulted in</w:t>
      </w:r>
      <w:r w:rsidR="00347871">
        <w:rPr>
          <w:rFonts w:cs="Arial"/>
        </w:rPr>
        <w:fldChar w:fldCharType="begin"/>
      </w:r>
      <w:r w:rsidR="00347871">
        <w:instrText>XE"</w:instrText>
      </w:r>
      <w:r w:rsidR="00347871" w:rsidRPr="00413D75">
        <w:rPr>
          <w:rFonts w:cs="Arial"/>
        </w:rPr>
        <w:instrText>resulted in</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w:t>
      </w:r>
    </w:p>
    <w:p w:rsidR="00347871" w:rsidRDefault="00347871" w:rsidP="004E3AD0">
      <w:pPr>
        <w:pStyle w:val="BodyText"/>
        <w:spacing w:before="60" w:after="120"/>
        <w:ind w:firstLine="720"/>
      </w:pPr>
      <w:r>
        <w:t>Statement made in a statement by an information source.</w:t>
      </w:r>
    </w:p>
    <w:p w:rsidR="00347871" w:rsidRDefault="00347871" w:rsidP="00347871"/>
    <w:p w:rsidR="00347871" w:rsidRDefault="00347871" w:rsidP="00347871">
      <w:pPr>
        <w:pStyle w:val="Heading2"/>
      </w:pPr>
      <w:bookmarkStart w:id="220" w:name="_1a6d88e097d757268d09f68af82fbd34"/>
      <w:bookmarkStart w:id="221" w:name="_Toc477756793"/>
      <w:r>
        <w:t>Class Definition</w:t>
      </w:r>
      <w:bookmarkEnd w:id="220"/>
      <w:bookmarkEnd w:id="221"/>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r w:rsidR="009E71B4">
        <w:rPr>
          <w:rFonts w:cs="Arial"/>
        </w:rPr>
        <w:t xml:space="preserve"> </w:t>
      </w:r>
    </w:p>
    <w:p w:rsidR="00347871" w:rsidRDefault="00347871" w:rsidP="00F71BA8">
      <w:r>
        <w:t>An informal or natural language definition of a something and potentially a reference to external definitions.</w:t>
      </w:r>
      <w:r>
        <w:br/>
        <w:t>A Definition may be in the context of a natural language to scope the language it is expressed in.</w:t>
      </w:r>
      <w:r>
        <w:br/>
      </w:r>
      <w:r>
        <w:br/>
        <w:t>[ISO 1087] definition: representation of a concept (3.2.1) by a descriptive statement which serves to differentiate it from related concepts</w:t>
      </w:r>
      <w:r>
        <w:br/>
      </w:r>
      <w:r>
        <w:br/>
        <w:t>[FUML] Comment (where body corresponds with "text definition").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52" type="#_x0000_t75" alt="628099083.emf" style="width:12pt;height:12pt;visibility:visible;mso-wrap-style:square">
            <v:imagedata r:id="rId16" o:title="628099083"/>
          </v:shape>
        </w:pict>
      </w:r>
      <w:r w:rsidR="00347871">
        <w:t xml:space="preserve"> text definition</w:t>
      </w:r>
      <w:r w:rsidR="00347871">
        <w:rPr>
          <w:rFonts w:cs="Arial"/>
        </w:rPr>
        <w:fldChar w:fldCharType="begin"/>
      </w:r>
      <w:r w:rsidR="00347871">
        <w:instrText>XE"</w:instrText>
      </w:r>
      <w:r w:rsidR="00347871" w:rsidRPr="00413D75">
        <w:rPr>
          <w:rFonts w:cs="Arial"/>
        </w:rPr>
        <w:instrText>text definition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Text describing a something in natural language. The language may be indicated by a context of the definition.</w:t>
      </w:r>
      <w:r>
        <w:br/>
        <w:t>[OWL] rdfs:comment</w:t>
      </w:r>
    </w:p>
    <w:p w:rsidR="00347871" w:rsidRDefault="00925DE6" w:rsidP="00E04E71">
      <w:pPr>
        <w:pStyle w:val="BodyText2"/>
        <w:spacing w:after="0" w:line="240" w:lineRule="auto"/>
      </w:pPr>
      <w:r w:rsidRPr="00C83E44">
        <w:rPr>
          <w:noProof/>
        </w:rPr>
        <w:pict>
          <v:shape id="_x0000_i1851" type="#_x0000_t75" alt="628099083.emf" style="width:12pt;height:12pt;visibility:visible;mso-wrap-style:square">
            <v:imagedata r:id="rId16" o:title="628099083"/>
          </v:shape>
        </w:pict>
      </w:r>
      <w:r w:rsidR="00347871">
        <w:t xml:space="preserve"> external reference</w:t>
      </w:r>
      <w:r w:rsidR="00347871">
        <w:rPr>
          <w:rFonts w:cs="Arial"/>
        </w:rPr>
        <w:fldChar w:fldCharType="begin"/>
      </w:r>
      <w:r w:rsidR="00347871">
        <w:instrText>XE"</w:instrText>
      </w:r>
      <w:r w:rsidR="00347871" w:rsidRPr="00413D75">
        <w:rPr>
          <w:rFonts w:cs="Arial"/>
        </w:rPr>
        <w:instrText>external reference</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A reference to an external information resource that further defines something.</w:t>
      </w:r>
      <w:r>
        <w:br/>
        <w:t>[FIBO] ReferenceDOcument</w:t>
      </w:r>
    </w:p>
    <w:p w:rsidR="00347871" w:rsidRDefault="00925DE6" w:rsidP="00E04E71">
      <w:pPr>
        <w:pStyle w:val="BodyText2"/>
        <w:spacing w:after="0" w:line="240" w:lineRule="auto"/>
      </w:pPr>
      <w:r w:rsidRPr="00C83E44">
        <w:rPr>
          <w:noProof/>
        </w:rPr>
        <w:pict>
          <v:shape id="_x0000_i1850" type="#_x0000_t75" alt="628099083.emf" style="width:12pt;height:12pt;visibility:visible;mso-wrap-style:square">
            <v:imagedata r:id="rId16" o:title="628099083"/>
          </v:shape>
        </w:pict>
      </w:r>
      <w:r w:rsidR="00347871">
        <w:t xml:space="preserve"> external term</w:t>
      </w:r>
      <w:r w:rsidR="00347871">
        <w:rPr>
          <w:rFonts w:cs="Arial"/>
        </w:rPr>
        <w:fldChar w:fldCharType="begin"/>
      </w:r>
      <w:r w:rsidR="00347871">
        <w:instrText>XE"</w:instrText>
      </w:r>
      <w:r w:rsidR="00347871" w:rsidRPr="00413D75">
        <w:rPr>
          <w:rFonts w:cs="Arial"/>
        </w:rPr>
        <w:instrText>external term</w:instrText>
      </w:r>
      <w:r w:rsidR="00347871">
        <w:instrText>"</w:instrText>
      </w:r>
      <w:r w:rsidR="00347871">
        <w:rPr>
          <w:rFonts w:cs="Arial"/>
        </w:rPr>
        <w:fldChar w:fldCharType="end"/>
      </w:r>
      <w:r w:rsidR="00347871">
        <w:t xml:space="preserve"> : </w:t>
      </w:r>
      <w:hyperlink w:anchor="_1945edd0888993a52c5dc6467a7b3ef8" w:history="1">
        <w:r w:rsidR="00347871">
          <w:rPr>
            <w:rStyle w:val="Hyperlink"/>
          </w:rPr>
          <w:t>Term</w:t>
        </w:r>
      </w:hyperlink>
    </w:p>
    <w:p w:rsidR="00347871" w:rsidRDefault="00347871" w:rsidP="00E04E71">
      <w:pPr>
        <w:pStyle w:val="BodyText"/>
        <w:spacing w:before="0" w:after="120"/>
      </w:pPr>
      <w:r>
        <w:t>Specific term in an external resource that further defines something.</w:t>
      </w:r>
    </w:p>
    <w:p w:rsidR="00347871" w:rsidRDefault="00925DE6" w:rsidP="00E04E71">
      <w:pPr>
        <w:pStyle w:val="BodyText2"/>
        <w:spacing w:after="0" w:line="240" w:lineRule="auto"/>
      </w:pPr>
      <w:r w:rsidRPr="00C83E44">
        <w:rPr>
          <w:noProof/>
        </w:rPr>
        <w:pict>
          <v:shape id="_x0000_i1849" type="#_x0000_t75" alt="628099083.emf" style="width:12pt;height:12pt;visibility:visible;mso-wrap-style:square">
            <v:imagedata r:id="rId16" o:title="628099083"/>
          </v:shape>
        </w:pict>
      </w:r>
      <w:r w:rsidR="00347871">
        <w:t xml:space="preserve"> summary description</w:t>
      </w:r>
      <w:r w:rsidR="00347871">
        <w:rPr>
          <w:rFonts w:cs="Arial"/>
        </w:rPr>
        <w:fldChar w:fldCharType="begin"/>
      </w:r>
      <w:r w:rsidR="00347871">
        <w:instrText>XE"</w:instrText>
      </w:r>
      <w:r w:rsidR="00347871" w:rsidRPr="00413D75">
        <w:rPr>
          <w:rFonts w:cs="Arial"/>
        </w:rPr>
        <w:instrText>summary description</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A short description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48"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347871" w:rsidP="00347871"/>
    <w:p w:rsidR="00347871" w:rsidRDefault="00347871" w:rsidP="00347871">
      <w:pPr>
        <w:pStyle w:val="Heading2"/>
      </w:pPr>
      <w:bookmarkStart w:id="222" w:name="_7c14183741a6bbb21d2fd7dc5685175f"/>
      <w:bookmarkStart w:id="223" w:name="_Toc477756794"/>
      <w:r>
        <w:t>Association Definition Relationship</w:t>
      </w:r>
      <w:bookmarkEnd w:id="222"/>
      <w:bookmarkEnd w:id="223"/>
      <w:r w:rsidRPr="003A31EC">
        <w:rPr>
          <w:rFonts w:cs="Arial"/>
        </w:rPr>
        <w:t xml:space="preserve"> </w:t>
      </w:r>
      <w:r>
        <w:rPr>
          <w:rFonts w:cs="Arial"/>
        </w:rPr>
        <w:fldChar w:fldCharType="begin"/>
      </w:r>
      <w:r>
        <w:instrText>XE"</w:instrText>
      </w:r>
      <w:r w:rsidRPr="00413D75">
        <w:rPr>
          <w:rFonts w:cs="Arial"/>
        </w:rPr>
        <w:instrText>Definition Relationship</w:instrText>
      </w:r>
      <w:r>
        <w:instrText>"</w:instrText>
      </w:r>
      <w:r>
        <w:rPr>
          <w:rFonts w:cs="Arial"/>
        </w:rPr>
        <w:fldChar w:fldCharType="end"/>
      </w:r>
      <w:r w:rsidR="009E71B4">
        <w:rPr>
          <w:rFonts w:cs="Arial"/>
        </w:rPr>
        <w:t xml:space="preserve"> </w:t>
      </w:r>
    </w:p>
    <w:p w:rsidR="00347871" w:rsidRDefault="00347871" w:rsidP="00F71BA8">
      <w:r>
        <w:t>Relationship between a thing and its definitions.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b8c1a19be638ded573b2848c849fee69" w:history="1">
        <w:r w:rsidR="00347871">
          <w:rPr>
            <w:rStyle w:val="Hyperlink"/>
          </w:rPr>
          <w:t>Metadata relationship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47" type="#_x0000_t75" alt="1414248466.emf" style="width:12pt;height:12pt;visibility:visible;mso-wrap-style:square">
            <v:imagedata r:id="rId10" o:title="1414248466"/>
          </v:shape>
        </w:pict>
      </w:r>
      <w:r w:rsidR="00347871">
        <w:t xml:space="preserve"> defines</w:t>
      </w:r>
      <w:r w:rsidR="00347871">
        <w:rPr>
          <w:rFonts w:cs="Arial"/>
        </w:rPr>
        <w:fldChar w:fldCharType="begin"/>
      </w:r>
      <w:r w:rsidR="00347871">
        <w:instrText>XE"</w:instrText>
      </w:r>
      <w:r w:rsidR="00347871" w:rsidRPr="00413D75">
        <w:rPr>
          <w:rFonts w:cs="Arial"/>
        </w:rPr>
        <w:instrText>defines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Some thing described by a definition.</w:t>
      </w:r>
      <w:r>
        <w:br/>
        <w:t>[FIBO] defines</w:t>
      </w:r>
      <w:r>
        <w:br/>
        <w:t>[FUML]annotatedElement</w:t>
      </w:r>
    </w:p>
    <w:p w:rsidR="00347871" w:rsidRDefault="00925DE6" w:rsidP="00347871">
      <w:pPr>
        <w:ind w:firstLine="720"/>
      </w:pPr>
      <w:r w:rsidRPr="00C83E44">
        <w:rPr>
          <w:noProof/>
        </w:rPr>
        <w:pict>
          <v:shape id="_x0000_i1846" type="#_x0000_t75" alt="1414248466.emf" style="width:12pt;height:12pt;visibility:visible;mso-wrap-style:square">
            <v:imagedata r:id="rId10" o:title="1414248466"/>
          </v:shape>
        </w:pict>
      </w:r>
      <w:r w:rsidR="00347871">
        <w:t xml:space="preserve"> 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Redefines</w:t>
      </w:r>
      <w:r w:rsidR="00347871">
        <w:t xml:space="preserve">: metadata about: </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347871" w:rsidP="00347871"/>
    <w:p w:rsidR="00347871" w:rsidRDefault="00347871" w:rsidP="00347871">
      <w:pPr>
        <w:pStyle w:val="Heading2"/>
      </w:pPr>
      <w:bookmarkStart w:id="224" w:name="_1e4f4f7a2bb7525a97cda0bc61f02036"/>
      <w:bookmarkStart w:id="225" w:name="_Toc477756795"/>
      <w:r>
        <w:t>Class Information Source</w:t>
      </w:r>
      <w:bookmarkEnd w:id="224"/>
      <w:r w:rsidRPr="003A31EC">
        <w:rPr>
          <w:rFonts w:cs="Arial"/>
        </w:rPr>
        <w:t xml:space="preserve"> </w:t>
      </w:r>
      <w:r>
        <w:rPr>
          <w:rFonts w:cs="Arial"/>
        </w:rPr>
        <w:fldChar w:fldCharType="begin"/>
      </w:r>
      <w:r>
        <w:instrText>XE"</w:instrText>
      </w:r>
      <w:r w:rsidRPr="00413D75">
        <w:rPr>
          <w:rFonts w:cs="Arial"/>
        </w:rPr>
        <w:instrText>Information Source</w:instrText>
      </w:r>
      <w:r>
        <w:instrText>"</w:instrText>
      </w:r>
      <w:r>
        <w:rPr>
          <w:rFonts w:cs="Arial"/>
        </w:rPr>
        <w:fldChar w:fldCharType="end"/>
      </w:r>
      <w:r w:rsidR="009E71B4">
        <w:rPr>
          <w:rFonts w:cs="Arial"/>
        </w:rPr>
        <w:t xml:space="preserve"> </w:t>
      </w:r>
      <w:r w:rsidR="006F72CA">
        <w:rPr>
          <w:rFonts w:cs="Arial"/>
        </w:rPr>
        <w:t>&lt;&lt;Role&gt;&gt;</w:t>
      </w:r>
      <w:bookmarkEnd w:id="225"/>
    </w:p>
    <w:p w:rsidR="00347871" w:rsidRDefault="00347871" w:rsidP="00F71BA8">
      <w:r>
        <w:t>Metadata defining the origin or provenance of a set of statements in a model or data.</w:t>
      </w:r>
      <w:r>
        <w:br/>
        <w:t>Note that the source could be a human, an organization, a mapping or other automated processes.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45"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metadata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347871" w:rsidP="00347871"/>
    <w:p w:rsidR="00347871" w:rsidRDefault="00347871" w:rsidP="00347871">
      <w:pPr>
        <w:pStyle w:val="Heading2"/>
      </w:pPr>
      <w:bookmarkStart w:id="226" w:name="_083d03a8bb38e1a0cab92a7dc3f1cf03"/>
      <w:bookmarkStart w:id="227" w:name="_Toc477756796"/>
      <w:r>
        <w:t>Class Metadata</w:t>
      </w:r>
      <w:bookmarkEnd w:id="226"/>
      <w:bookmarkEnd w:id="227"/>
      <w:r w:rsidRPr="003A31EC">
        <w:rPr>
          <w:rFonts w:cs="Arial"/>
        </w:rPr>
        <w:t xml:space="preserve"> </w:t>
      </w:r>
      <w:r>
        <w:rPr>
          <w:rFonts w:cs="Arial"/>
        </w:rPr>
        <w:fldChar w:fldCharType="begin"/>
      </w:r>
      <w:r>
        <w:instrText>XE"</w:instrText>
      </w:r>
      <w:r w:rsidRPr="00413D75">
        <w:rPr>
          <w:rFonts w:cs="Arial"/>
        </w:rPr>
        <w:instrText>Metadata</w:instrText>
      </w:r>
      <w:r>
        <w:instrText>"</w:instrText>
      </w:r>
      <w:r>
        <w:rPr>
          <w:rFonts w:cs="Arial"/>
        </w:rPr>
        <w:fldChar w:fldCharType="end"/>
      </w:r>
      <w:r w:rsidR="009E71B4">
        <w:rPr>
          <w:rFonts w:cs="Arial"/>
        </w:rPr>
        <w:t xml:space="preserve"> </w:t>
      </w:r>
    </w:p>
    <w:p w:rsidR="00347871" w:rsidRDefault="00347871" w:rsidP="00F71BA8">
      <w:r>
        <w:t>Information about the source, provenance or origin of information. Metadata may be a managed entity, providing for provenance.</w:t>
      </w:r>
      <w:r>
        <w:br/>
        <w:t>[NIEM] MetadataType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b38efa9c56da3bc8ecb501e56419e41" w:history="1">
        <w:r w:rsidR="00347871">
          <w:rPr>
            <w:rStyle w:val="Hyperlink"/>
          </w:rPr>
          <w:t>Record</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44"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347871" w:rsidP="00347871"/>
    <w:p w:rsidR="00347871" w:rsidRDefault="00347871" w:rsidP="00347871">
      <w:pPr>
        <w:pStyle w:val="Heading2"/>
      </w:pPr>
      <w:bookmarkStart w:id="228" w:name="_b8c1a19be638ded573b2848c849fee69"/>
      <w:bookmarkStart w:id="229" w:name="_Toc477756797"/>
      <w:r>
        <w:t>Association Metadata relationship</w:t>
      </w:r>
      <w:bookmarkEnd w:id="228"/>
      <w:bookmarkEnd w:id="229"/>
      <w:r w:rsidRPr="003A31EC">
        <w:rPr>
          <w:rFonts w:cs="Arial"/>
        </w:rPr>
        <w:t xml:space="preserve"> </w:t>
      </w:r>
      <w:r>
        <w:rPr>
          <w:rFonts w:cs="Arial"/>
        </w:rPr>
        <w:fldChar w:fldCharType="begin"/>
      </w:r>
      <w:r>
        <w:instrText>XE"</w:instrText>
      </w:r>
      <w:r w:rsidRPr="00413D75">
        <w:rPr>
          <w:rFonts w:cs="Arial"/>
        </w:rPr>
        <w:instrText>Metadata relationship</w:instrText>
      </w:r>
      <w:r>
        <w:instrText>"</w:instrText>
      </w:r>
      <w:r>
        <w:rPr>
          <w:rFonts w:cs="Arial"/>
        </w:rPr>
        <w:fldChar w:fldCharType="end"/>
      </w:r>
      <w:r w:rsidR="009E71B4">
        <w:rPr>
          <w:rFonts w:cs="Arial"/>
        </w:rPr>
        <w:t xml:space="preserve"> </w:t>
      </w:r>
    </w:p>
    <w:p w:rsidR="00347871" w:rsidRDefault="00347871" w:rsidP="00F71BA8">
      <w:r>
        <w:t>Relationship between something and metadata about that thing; data about data.</w:t>
      </w:r>
      <w:r>
        <w:br/>
        <w:t>[OWL] AnnotationAssertion</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925DE6" w:rsidP="00347871">
      <w:pPr>
        <w:ind w:firstLine="720"/>
      </w:pPr>
      <w:r w:rsidRPr="00C83E44">
        <w:rPr>
          <w:noProof/>
        </w:rPr>
        <w:pict>
          <v:shape id="_x0000_i1843" type="#_x0000_t75" alt="1414248466.emf" style="width:12pt;height:12pt;visibility:visible;mso-wrap-style:square">
            <v:imagedata r:id="rId10" o:title="1414248466"/>
          </v:shape>
        </w:pict>
      </w:r>
      <w:r w:rsidR="00347871">
        <w:t xml:space="preserve"> metadata about</w:t>
      </w:r>
      <w:r w:rsidR="00347871">
        <w:rPr>
          <w:rFonts w:cs="Arial"/>
        </w:rPr>
        <w:fldChar w:fldCharType="begin"/>
      </w:r>
      <w:r w:rsidR="00347871">
        <w:instrText>XE"</w:instrText>
      </w:r>
      <w:r w:rsidR="00347871" w:rsidRPr="00413D75">
        <w:rPr>
          <w:rFonts w:cs="Arial"/>
        </w:rPr>
        <w:instrText>metadata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metadata, the entity described by the metadata.</w:t>
      </w:r>
      <w:r>
        <w:br/>
        <w:t>[OWL] annotationSubject of Annotation Assertion</w:t>
      </w:r>
    </w:p>
    <w:p w:rsidR="00347871" w:rsidRDefault="00925DE6" w:rsidP="00347871">
      <w:pPr>
        <w:ind w:firstLine="720"/>
      </w:pPr>
      <w:r w:rsidRPr="00C83E44">
        <w:rPr>
          <w:noProof/>
        </w:rPr>
        <w:pict>
          <v:shape id="_x0000_i1842" type="#_x0000_t75" alt="1414248466.emf" style="width:12pt;height:12pt;visibility:visible;mso-wrap-style:square">
            <v:imagedata r:id="rId10" o:title="1414248466"/>
          </v:shape>
        </w:pict>
      </w:r>
      <w:r w:rsidR="00347871">
        <w:t xml:space="preserve"> 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347871" w:rsidP="00347871"/>
    <w:p w:rsidR="00347871" w:rsidRDefault="00347871" w:rsidP="00347871">
      <w:pPr>
        <w:pStyle w:val="Heading2"/>
      </w:pPr>
      <w:bookmarkStart w:id="230" w:name="_23f8eba7f34f310faa376a3f5159c46b"/>
      <w:bookmarkStart w:id="231" w:name="_Toc477756798"/>
      <w:r>
        <w:t>Association Record of an Entity</w:t>
      </w:r>
      <w:bookmarkEnd w:id="230"/>
      <w:bookmarkEnd w:id="231"/>
      <w:r w:rsidRPr="003A31EC">
        <w:rPr>
          <w:rFonts w:cs="Arial"/>
        </w:rPr>
        <w:t xml:space="preserve"> </w:t>
      </w:r>
      <w:r>
        <w:rPr>
          <w:rFonts w:cs="Arial"/>
        </w:rPr>
        <w:fldChar w:fldCharType="begin"/>
      </w:r>
      <w:r>
        <w:instrText>XE"</w:instrText>
      </w:r>
      <w:r w:rsidRPr="00413D75">
        <w:rPr>
          <w:rFonts w:cs="Arial"/>
        </w:rPr>
        <w:instrText>Record of an Entity</w:instrText>
      </w:r>
      <w:r>
        <w:instrText>"</w:instrText>
      </w:r>
      <w:r>
        <w:rPr>
          <w:rFonts w:cs="Arial"/>
        </w:rPr>
        <w:fldChar w:fldCharType="end"/>
      </w:r>
      <w:r w:rsidR="009E71B4">
        <w:rPr>
          <w:rFonts w:cs="Arial"/>
        </w:rPr>
        <w:t xml:space="preserve"> </w:t>
      </w:r>
    </w:p>
    <w:p w:rsidR="00347871" w:rsidRDefault="00347871" w:rsidP="00F71BA8">
      <w:r>
        <w:t>Relationship between a thing and records (or information) about that thing.</w:t>
      </w:r>
      <w:r>
        <w:br/>
        <w:t>Note that in SMIF, things refer to the actual thing they represent, not data about it (unless the type is a record, in which case the "thing" is the data). This relationship recognizes that both a thing and data about the thing are things.</w:t>
      </w:r>
      <w:r>
        <w:br/>
      </w:r>
      <w:r>
        <w:br/>
        <w:t>[IDEAS] describedBy: A representedBy that asserts that a Description describes a 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41" type="#_x0000_t75" alt="1414248466.emf" style="width:12pt;height:12pt;visibility:visible;mso-wrap-style:square">
            <v:imagedata r:id="rId10" o:title="1414248466"/>
          </v:shape>
        </w:pict>
      </w:r>
      <w:r w:rsidR="00347871">
        <w:t xml:space="preserve"> 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described by a record.</w:t>
      </w:r>
    </w:p>
    <w:p w:rsidR="00347871" w:rsidRDefault="00925DE6" w:rsidP="00347871">
      <w:pPr>
        <w:ind w:firstLine="720"/>
      </w:pPr>
      <w:r w:rsidRPr="00C83E44">
        <w:rPr>
          <w:noProof/>
        </w:rPr>
        <w:pict>
          <v:shape id="_x0000_i1840" type="#_x0000_t75" alt="1414248466.emf" style="width:12pt;height:12pt;visibility:visible;mso-wrap-style:square">
            <v:imagedata r:id="rId10" o:title="1414248466"/>
          </v:shape>
        </w:pict>
      </w:r>
      <w:r w:rsidR="00347871">
        <w:t xml:space="preserve"> 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record about something.</w:t>
      </w:r>
    </w:p>
    <w:p w:rsidR="00347871" w:rsidRDefault="00347871" w:rsidP="00347871"/>
    <w:p w:rsidR="00347871" w:rsidRDefault="00347871" w:rsidP="00347871">
      <w:pPr>
        <w:pStyle w:val="Heading2"/>
      </w:pPr>
      <w:bookmarkStart w:id="232" w:name="_62905418636fcf47a2b411ae4bbe9114"/>
      <w:bookmarkStart w:id="233" w:name="_Toc477756799"/>
      <w:r>
        <w:t>Association Source of Information</w:t>
      </w:r>
      <w:bookmarkEnd w:id="232"/>
      <w:bookmarkEnd w:id="233"/>
      <w:r w:rsidRPr="003A31EC">
        <w:rPr>
          <w:rFonts w:cs="Arial"/>
        </w:rPr>
        <w:t xml:space="preserve"> </w:t>
      </w:r>
      <w:r>
        <w:rPr>
          <w:rFonts w:cs="Arial"/>
        </w:rPr>
        <w:fldChar w:fldCharType="begin"/>
      </w:r>
      <w:r>
        <w:instrText>XE"</w:instrText>
      </w:r>
      <w:r w:rsidRPr="00413D75">
        <w:rPr>
          <w:rFonts w:cs="Arial"/>
        </w:rPr>
        <w:instrText>Source of Information</w:instrText>
      </w:r>
      <w:r>
        <w:instrText>"</w:instrText>
      </w:r>
      <w:r>
        <w:rPr>
          <w:rFonts w:cs="Arial"/>
        </w:rPr>
        <w:fldChar w:fldCharType="end"/>
      </w:r>
      <w:r w:rsidR="009E71B4">
        <w:rPr>
          <w:rFonts w:cs="Arial"/>
        </w:rPr>
        <w:t xml:space="preserve"> </w:t>
      </w:r>
    </w:p>
    <w:p w:rsidR="00347871" w:rsidRDefault="00347871" w:rsidP="00F71BA8">
      <w:r>
        <w:t>Relation defining an entity making a statement represented within a model. E.g. the person or organization that made a statement.</w:t>
      </w:r>
      <w:r>
        <w:br/>
      </w:r>
      <w:r>
        <w:br/>
        <w:t>[ISO 1087] source identifier: information in a terminological entry (3.8.2) which indicates the source documenting the terminological data (3.8.1)</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39" type="#_x0000_t75" alt="1414248466.emf" style="width:12pt;height:12pt;visibility:visible;mso-wrap-style:square">
            <v:imagedata r:id="rId10" o:title="1414248466"/>
          </v:shape>
        </w:pict>
      </w:r>
      <w:r w:rsidR="00347871">
        <w:t xml:space="preserve"> made statement</w:t>
      </w:r>
      <w:r w:rsidR="00347871">
        <w:rPr>
          <w:rFonts w:cs="Arial"/>
        </w:rPr>
        <w:fldChar w:fldCharType="begin"/>
      </w:r>
      <w:r w:rsidR="00347871">
        <w:instrText>XE"</w:instrText>
      </w:r>
      <w:r w:rsidR="00347871" w:rsidRPr="00413D75">
        <w:rPr>
          <w:rFonts w:cs="Arial"/>
        </w:rPr>
        <w:instrText>made statement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Metadata representing statements made by an authoritative source. </w:t>
      </w:r>
      <w:r>
        <w:br/>
        <w:t xml:space="preserve">Sources may be people, organizations, documents, information systems, etc. </w:t>
      </w:r>
    </w:p>
    <w:p w:rsidR="00347871" w:rsidRDefault="00925DE6" w:rsidP="00347871">
      <w:pPr>
        <w:ind w:firstLine="720"/>
      </w:pPr>
      <w:r w:rsidRPr="00C83E44">
        <w:rPr>
          <w:noProof/>
        </w:rPr>
        <w:pict>
          <v:shape id="_x0000_i1838" type="#_x0000_t75" alt="1414248466.emf" style="width:12pt;height:12pt;visibility:visible;mso-wrap-style:square">
            <v:imagedata r:id="rId10" o:title="1414248466"/>
          </v:shape>
        </w:pict>
      </w:r>
      <w:r w:rsidR="00347871">
        <w:t xml:space="preserve"> 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347871" w:rsidP="00347871"/>
    <w:p w:rsidR="00347871" w:rsidRDefault="00347871" w:rsidP="00347871">
      <w:pPr>
        <w:pStyle w:val="Heading2"/>
      </w:pPr>
      <w:bookmarkStart w:id="234" w:name="_fa97e8600fa5d7e45f0100b981e94ee8"/>
      <w:bookmarkStart w:id="235" w:name="_Toc477756800"/>
      <w:r>
        <w:t>Class Statement</w:t>
      </w:r>
      <w:bookmarkEnd w:id="234"/>
      <w:bookmarkEnd w:id="235"/>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r w:rsidR="009E71B4">
        <w:rPr>
          <w:rFonts w:cs="Arial"/>
        </w:rPr>
        <w:t xml:space="preserve"> </w:t>
      </w:r>
    </w:p>
    <w:p w:rsidR="00347871" w:rsidRDefault="00347871" w:rsidP="00F71BA8">
      <w:r>
        <w:t>Statements provide metadata as to the source of information - who or what said it.</w:t>
      </w:r>
      <w:r>
        <w:br/>
        <w:t>This source of the information may be captured using "InformationSource" metadata about the metadata.</w:t>
      </w:r>
      <w:r>
        <w:br/>
      </w:r>
      <w:r>
        <w:br/>
        <w:t>[ISO11404] provision that conveys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lastRenderedPageBreak/>
        <w:pict>
          <v:shape id="_x0000_i1837" type="#_x0000_t75" alt="628099083.emf" style="width:12pt;height:12pt;visibility:visible;mso-wrap-style:square">
            <v:imagedata r:id="rId16" o:title="628099083"/>
          </v:shape>
        </w:pict>
      </w:r>
      <w:r w:rsidR="00347871">
        <w:t xml:space="preserve"> statement date and time</w:t>
      </w:r>
      <w:r w:rsidR="00347871">
        <w:rPr>
          <w:rFonts w:cs="Arial"/>
        </w:rPr>
        <w:fldChar w:fldCharType="begin"/>
      </w:r>
      <w:r w:rsidR="00347871">
        <w:instrText>XE"</w:instrText>
      </w:r>
      <w:r w:rsidR="00347871" w:rsidRPr="00413D75">
        <w:rPr>
          <w:rFonts w:cs="Arial"/>
        </w:rPr>
        <w:instrText>statement date and time</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the date and time the statement was made or modified.</w:t>
      </w:r>
    </w:p>
    <w:p w:rsidR="00347871" w:rsidRDefault="00925DE6" w:rsidP="00E04E71">
      <w:pPr>
        <w:pStyle w:val="BodyText2"/>
        <w:spacing w:after="0" w:line="240" w:lineRule="auto"/>
      </w:pPr>
      <w:r w:rsidRPr="00C83E44">
        <w:rPr>
          <w:noProof/>
        </w:rPr>
        <w:pict>
          <v:shape id="_x0000_i1836" type="#_x0000_t75" alt="628099083.emf" style="width:12pt;height:12pt;visibility:visible;mso-wrap-style:square">
            <v:imagedata r:id="rId16" o:title="628099083"/>
          </v:shape>
        </w:pict>
      </w:r>
      <w:r w:rsidR="00347871">
        <w:t xml:space="preserve"> version</w:t>
      </w:r>
      <w:r w:rsidR="00347871">
        <w:rPr>
          <w:rFonts w:cs="Arial"/>
        </w:rPr>
        <w:fldChar w:fldCharType="begin"/>
      </w:r>
      <w:r w:rsidR="00347871">
        <w:instrText>XE"</w:instrText>
      </w:r>
      <w:r w:rsidR="00347871" w:rsidRPr="00413D75">
        <w:rPr>
          <w:rFonts w:cs="Arial"/>
        </w:rPr>
        <w:instrText>version</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Metadata representing an identifier for a version of information.</w:t>
      </w:r>
    </w:p>
    <w:p w:rsidR="00347871" w:rsidRDefault="00925DE6" w:rsidP="00E04E71">
      <w:pPr>
        <w:pStyle w:val="BodyText2"/>
        <w:spacing w:after="0" w:line="240" w:lineRule="auto"/>
      </w:pPr>
      <w:r w:rsidRPr="00C83E44">
        <w:rPr>
          <w:noProof/>
        </w:rPr>
        <w:pict>
          <v:shape id="_x0000_i1835" type="#_x0000_t75" alt="628099083.emf" style="width:12pt;height:12pt;visibility:visible;mso-wrap-style:square">
            <v:imagedata r:id="rId16" o:title="628099083"/>
          </v:shape>
        </w:pict>
      </w:r>
      <w:r w:rsidR="00347871">
        <w:t xml:space="preserve"> transaction id</w:t>
      </w:r>
      <w:r w:rsidR="00347871">
        <w:rPr>
          <w:rFonts w:cs="Arial"/>
        </w:rPr>
        <w:fldChar w:fldCharType="begin"/>
      </w:r>
      <w:r w:rsidR="00347871">
        <w:instrText>XE"</w:instrText>
      </w:r>
      <w:r w:rsidR="00347871" w:rsidRPr="00413D75">
        <w:rPr>
          <w:rFonts w:cs="Arial"/>
        </w:rPr>
        <w:instrText>transaction id</w:instrText>
      </w:r>
      <w:r w:rsidR="00347871">
        <w:instrText>"</w:instrText>
      </w:r>
      <w:r w:rsidR="00347871">
        <w:rPr>
          <w:rFonts w:cs="Arial"/>
        </w:rPr>
        <w:fldChar w:fldCharType="end"/>
      </w:r>
      <w:r w:rsidR="00347871">
        <w:t xml:space="preserve"> : </w:t>
      </w:r>
      <w:hyperlink w:anchor="_b08132d9b30f1d47632a28aa6e4894bf" w:history="1">
        <w:r w:rsidR="00347871">
          <w:rPr>
            <w:rStyle w:val="Hyperlink"/>
          </w:rPr>
          <w:t>Value Type</w:t>
        </w:r>
      </w:hyperlink>
    </w:p>
    <w:p w:rsidR="00347871" w:rsidRDefault="00347871" w:rsidP="00E04E71">
      <w:pPr>
        <w:pStyle w:val="BodyText"/>
        <w:spacing w:before="0" w:after="120"/>
      </w:pPr>
      <w:r>
        <w:t>Identifier for an act or transaction creating or modifying information.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36" w:name="_Toc477756801"/>
      <w:r>
        <w:t>SMIF Conceptual Model::Patterns</w:t>
      </w:r>
      <w:bookmarkEnd w:id="236"/>
    </w:p>
    <w:p w:rsidR="00347871" w:rsidRDefault="00347871" w:rsidP="00A318C1">
      <w:pPr>
        <w:pStyle w:val="BodyText"/>
      </w:pPr>
      <w:r>
        <w:t>Patterns are templates for structures or compositions of things that may then be expressed as instances of the pattern.</w:t>
      </w:r>
    </w:p>
    <w:p w:rsidR="00347871" w:rsidRDefault="00347871" w:rsidP="00347871">
      <w:pPr>
        <w:pStyle w:val="Heading2"/>
      </w:pPr>
      <w:bookmarkStart w:id="237" w:name="_Toc477756802"/>
      <w:r>
        <w:t>Diagram: Patterns</w:t>
      </w:r>
      <w:bookmarkEnd w:id="237"/>
    </w:p>
    <w:p w:rsidR="00347871" w:rsidRDefault="00925DE6" w:rsidP="00347871">
      <w:pPr>
        <w:jc w:val="center"/>
        <w:rPr>
          <w:rFonts w:cs="Arial"/>
        </w:rPr>
      </w:pPr>
      <w:r w:rsidRPr="00C83E44">
        <w:rPr>
          <w:noProof/>
        </w:rPr>
        <w:pict>
          <v:shape id="_x0000_i1834" type="#_x0000_t75" alt="1441964904.emf" style="width:487.2pt;height:460.8pt;visibility:visible;mso-wrap-style:square">
            <v:imagedata r:id="rId38"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r>
        <w:t xml:space="preserve"> </w:t>
      </w:r>
    </w:p>
    <w:p w:rsidR="00347871" w:rsidRDefault="00347871" w:rsidP="00347871"/>
    <w:p w:rsidR="00347871" w:rsidRDefault="00347871" w:rsidP="00347871">
      <w:pPr>
        <w:pStyle w:val="Heading2"/>
      </w:pPr>
      <w:bookmarkStart w:id="238" w:name="_62f071d7d61a4484a3f7bf8dcee5d752"/>
      <w:bookmarkStart w:id="239" w:name="_Toc477756803"/>
      <w:r>
        <w:lastRenderedPageBreak/>
        <w:t>Class Computed</w:t>
      </w:r>
      <w:bookmarkEnd w:id="238"/>
      <w:bookmarkEnd w:id="239"/>
      <w:r w:rsidRPr="003A31EC">
        <w:rPr>
          <w:rFonts w:cs="Arial"/>
        </w:rPr>
        <w:t xml:space="preserve"> </w:t>
      </w:r>
      <w:r>
        <w:rPr>
          <w:rFonts w:cs="Arial"/>
        </w:rPr>
        <w:fldChar w:fldCharType="begin"/>
      </w:r>
      <w:r>
        <w:instrText>XE"</w:instrText>
      </w:r>
      <w:r w:rsidRPr="00413D75">
        <w:rPr>
          <w:rFonts w:cs="Arial"/>
        </w:rPr>
        <w:instrText>Computed</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33" type="#_x0000_t75" alt="628099083.emf" style="width:12pt;height:12pt;visibility:visible;mso-wrap-style:square">
            <v:imagedata r:id="rId16" o:title="628099083"/>
          </v:shape>
        </w:pict>
      </w:r>
      <w:r w:rsidR="00347871">
        <w:t xml:space="preserve"> computation</w:t>
      </w:r>
      <w:r w:rsidR="00347871">
        <w:rPr>
          <w:rFonts w:cs="Arial"/>
        </w:rPr>
        <w:fldChar w:fldCharType="begin"/>
      </w:r>
      <w:r w:rsidR="00347871">
        <w:instrText>XE"</w:instrText>
      </w:r>
      <w:r w:rsidR="00347871" w:rsidRPr="00413D75">
        <w:rPr>
          <w:rFonts w:cs="Arial"/>
        </w:rPr>
        <w:instrText>computation</w:instrText>
      </w:r>
      <w:r w:rsidR="00347871">
        <w:instrText>"</w:instrText>
      </w:r>
      <w:r w:rsidR="00347871">
        <w:rPr>
          <w:rFonts w:cs="Arial"/>
        </w:rPr>
        <w:fldChar w:fldCharType="end"/>
      </w:r>
      <w:r w:rsidR="00347871">
        <w:t xml:space="preserve"> : </w:t>
      </w:r>
      <w:hyperlink w:anchor="_f9bba899ada544a47c36bb071e9024f5" w:history="1">
        <w:r w:rsidR="00347871">
          <w:rPr>
            <w:rStyle w:val="Hyperlink"/>
          </w:rPr>
          <w:t>Expression Node</w:t>
        </w:r>
      </w:hyperlink>
      <w:r w:rsidR="00347871">
        <w:t xml:space="preserve"> [0..1]</w:t>
      </w:r>
    </w:p>
    <w:p w:rsidR="00347871" w:rsidRDefault="00347871" w:rsidP="00E04E71">
      <w:pPr>
        <w:pStyle w:val="BodyText"/>
        <w:spacing w:before="0" w:after="120"/>
      </w:pPr>
      <w:r>
        <w:t xml:space="preserve">&lt;computation&gt; provides an expression that computes a value for the  variable based on the expression applied to the current context.. </w:t>
      </w:r>
      <w:r>
        <w:br/>
      </w:r>
    </w:p>
    <w:p w:rsidR="00347871" w:rsidRDefault="00347871" w:rsidP="00347871"/>
    <w:p w:rsidR="00347871" w:rsidRDefault="00347871" w:rsidP="00347871">
      <w:pPr>
        <w:pStyle w:val="Heading2"/>
      </w:pPr>
      <w:bookmarkStart w:id="240" w:name="_e9aa91a37dccbb98a7afa8915ae49efa"/>
      <w:bookmarkStart w:id="241" w:name="_Toc477756804"/>
      <w:r>
        <w:t>Association Exclusion</w:t>
      </w:r>
      <w:bookmarkEnd w:id="240"/>
      <w:bookmarkEnd w:id="241"/>
      <w:r w:rsidRPr="003A31EC">
        <w:rPr>
          <w:rFonts w:cs="Arial"/>
        </w:rPr>
        <w:t xml:space="preserve"> </w:t>
      </w:r>
      <w:r>
        <w:rPr>
          <w:rFonts w:cs="Arial"/>
        </w:rPr>
        <w:fldChar w:fldCharType="begin"/>
      </w:r>
      <w:r>
        <w:instrText>XE"</w:instrText>
      </w:r>
      <w:r w:rsidRPr="00413D75">
        <w:rPr>
          <w:rFonts w:cs="Arial"/>
        </w:rPr>
        <w:instrText>Exclusion</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32" type="#_x0000_t75" alt="1414248466.emf" style="width:12pt;height:12pt;visibility:visible;mso-wrap-style:square">
            <v:imagedata r:id="rId10" o:title="1414248466"/>
          </v:shape>
        </w:pict>
      </w:r>
      <w:r w:rsidR="00347871">
        <w:t xml:space="preserve"> 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831" type="#_x0000_t75" alt="1414248466.emf" style="width:12pt;height:12pt;visibility:visible;mso-wrap-style:square">
            <v:imagedata r:id="rId10" o:title="1414248466"/>
          </v:shape>
        </w:pict>
      </w:r>
      <w:r w:rsidR="00347871">
        <w:t xml:space="preserve"> 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42" w:name="_ea6776cff1b39b709bc823e54dd8cd52"/>
      <w:bookmarkStart w:id="243" w:name="_Toc477756805"/>
      <w:r>
        <w:t>Class Expression Variable</w:t>
      </w:r>
      <w:bookmarkEnd w:id="242"/>
      <w:bookmarkEnd w:id="243"/>
      <w:r w:rsidRPr="003A31EC">
        <w:rPr>
          <w:rFonts w:cs="Arial"/>
        </w:rPr>
        <w:t xml:space="preserve"> </w:t>
      </w:r>
      <w:r>
        <w:rPr>
          <w:rFonts w:cs="Arial"/>
        </w:rPr>
        <w:fldChar w:fldCharType="begin"/>
      </w:r>
      <w:r>
        <w:instrText>XE"</w:instrText>
      </w:r>
      <w:r w:rsidRPr="00413D75">
        <w:rPr>
          <w:rFonts w:cs="Arial"/>
        </w:rPr>
        <w:instrText>Expression Variable</w:instrText>
      </w:r>
      <w:r>
        <w:instrText>"</w:instrText>
      </w:r>
      <w:r>
        <w:rPr>
          <w:rFonts w:cs="Arial"/>
        </w:rPr>
        <w:fldChar w:fldCharType="end"/>
      </w:r>
      <w:r w:rsidR="009E71B4">
        <w:rPr>
          <w:rFonts w:cs="Arial"/>
        </w:rPr>
        <w:t xml:space="preserve"> </w:t>
      </w:r>
    </w:p>
    <w:p w:rsidR="00347871" w:rsidRDefault="00347871" w:rsidP="00F71BA8">
      <w:r>
        <w:t>An expression variable defines the value of the variable as computed by &lt;computation&gt;. Note that expression variables are not always able to be asserted or reversed and may therefore not provide for bi-directional mapping patterns. Any ability to assert or reverse a computation is implementation specific.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2f071d7d61a4484a3f7bf8dcee5d752" w:history="1">
        <w:r w:rsidR="00347871">
          <w:rPr>
            <w:rStyle w:val="Hyperlink"/>
          </w:rPr>
          <w:t>Computed</w:t>
        </w:r>
      </w:hyperlink>
      <w:r w:rsidR="00347871">
        <w:t xml:space="preserve">, </w:t>
      </w:r>
      <w:hyperlink w:anchor="_4d83e476040c7444758dda440d3096fc" w:history="1">
        <w:r w:rsidR="00347871">
          <w:rPr>
            <w:rStyle w:val="Hyperlink"/>
          </w:rPr>
          <w:t>Pattern Variable</w:t>
        </w:r>
      </w:hyperlink>
    </w:p>
    <w:p w:rsidR="00347871" w:rsidRDefault="00347871" w:rsidP="00347871"/>
    <w:p w:rsidR="00347871" w:rsidRDefault="00347871" w:rsidP="00347871">
      <w:pPr>
        <w:pStyle w:val="Heading2"/>
      </w:pPr>
      <w:bookmarkStart w:id="244" w:name="_83fe0e6c1023324f4ff77a689f4824f6"/>
      <w:bookmarkStart w:id="245" w:name="_Toc477756806"/>
      <w:r>
        <w:t>Class Focus Variable</w:t>
      </w:r>
      <w:bookmarkEnd w:id="244"/>
      <w:bookmarkEnd w:id="245"/>
      <w:r w:rsidRPr="003A31EC">
        <w:rPr>
          <w:rFonts w:cs="Arial"/>
        </w:rPr>
        <w:t xml:space="preserve"> </w:t>
      </w:r>
      <w:r>
        <w:rPr>
          <w:rFonts w:cs="Arial"/>
        </w:rPr>
        <w:fldChar w:fldCharType="begin"/>
      </w:r>
      <w:r>
        <w:instrText>XE"</w:instrText>
      </w:r>
      <w:r w:rsidRPr="00413D75">
        <w:rPr>
          <w:rFonts w:cs="Arial"/>
        </w:rPr>
        <w:instrText>Focus Variable</w:instrText>
      </w:r>
      <w:r>
        <w:instrText>"</w:instrText>
      </w:r>
      <w:r>
        <w:rPr>
          <w:rFonts w:cs="Arial"/>
        </w:rPr>
        <w:fldChar w:fldCharType="end"/>
      </w:r>
      <w:r w:rsidR="009E71B4">
        <w:rPr>
          <w:rFonts w:cs="Arial"/>
        </w:rPr>
        <w:t xml:space="preserve"> </w:t>
      </w:r>
    </w:p>
    <w:p w:rsidR="00347871" w:rsidRDefault="00347871" w:rsidP="00F71BA8">
      <w:r>
        <w:t>A property variable of a pattern representing the extent of the subject type within the context of the owning pattern.</w:t>
      </w:r>
      <w:r>
        <w:br/>
        <w:t>The value of qualification shall be "Select".</w:t>
      </w:r>
      <w:r>
        <w:br/>
        <w:t>The &lt;has type&gt; of the variable is asserted be the same as the subject type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31b27a7745289f6f0e539acb4a8b867" w:history="1">
        <w:r w:rsidR="00347871">
          <w:rPr>
            <w:rStyle w:val="Hyperlink"/>
          </w:rPr>
          <w:t>Type Pattern Variable</w:t>
        </w:r>
      </w:hyperlink>
    </w:p>
    <w:p w:rsidR="00347871" w:rsidRDefault="00347871" w:rsidP="00347871"/>
    <w:p w:rsidR="00347871" w:rsidRDefault="00347871" w:rsidP="00347871">
      <w:pPr>
        <w:pStyle w:val="Heading2"/>
      </w:pPr>
      <w:bookmarkStart w:id="246" w:name="_1e33feddacadc61f30aaafa02fe01139"/>
      <w:bookmarkStart w:id="247" w:name="_Toc477756807"/>
      <w:r>
        <w:t>Association Match Rules</w:t>
      </w:r>
      <w:bookmarkEnd w:id="246"/>
      <w:bookmarkEnd w:id="247"/>
      <w:r w:rsidRPr="003A31EC">
        <w:rPr>
          <w:rFonts w:cs="Arial"/>
        </w:rPr>
        <w:t xml:space="preserve"> </w:t>
      </w:r>
      <w:r>
        <w:rPr>
          <w:rFonts w:cs="Arial"/>
        </w:rPr>
        <w:fldChar w:fldCharType="begin"/>
      </w:r>
      <w:r>
        <w:instrText>XE"</w:instrText>
      </w:r>
      <w:r w:rsidRPr="00413D75">
        <w:rPr>
          <w:rFonts w:cs="Arial"/>
        </w:rPr>
        <w:instrText>Match Rules</w:instrText>
      </w:r>
      <w:r>
        <w:instrText>"</w:instrText>
      </w:r>
      <w:r>
        <w:rPr>
          <w:rFonts w:cs="Arial"/>
        </w:rPr>
        <w:fldChar w:fldCharType="end"/>
      </w:r>
      <w:r w:rsidR="009E71B4">
        <w:rPr>
          <w:rFonts w:cs="Arial"/>
        </w:rPr>
        <w:t xml:space="preserve"> </w:t>
      </w:r>
    </w:p>
    <w:p w:rsidR="00347871" w:rsidRDefault="00347871" w:rsidP="00F71BA8">
      <w:r>
        <w:t>Relationship defining the match rules for a mapping.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62d6c08cbe5eb32022ec9309bb6160" w:history="1">
        <w:r w:rsidR="00347871">
          <w:rPr>
            <w:rStyle w:val="Hyperlink"/>
          </w:rPr>
          <w:t>Rule Constrains</w:t>
        </w:r>
      </w:hyperlink>
      <w:r w:rsidR="00347871">
        <w:t xml:space="preserve">, </w:t>
      </w: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30" type="#_x0000_t75" alt="-429027647.emf" style="width:12pt;height:12pt;visibility:visible;mso-wrap-style:square">
            <v:imagedata r:id="rId31" o:title="-429027647"/>
          </v:shape>
        </w:pict>
      </w:r>
      <w:r w:rsidR="00347871">
        <w:t xml:space="preserve"> has map rule</w:t>
      </w:r>
      <w:r w:rsidR="00347871">
        <w:rPr>
          <w:rFonts w:cs="Arial"/>
        </w:rPr>
        <w:fldChar w:fldCharType="begin"/>
      </w:r>
      <w:r w:rsidR="00347871">
        <w:instrText>XE"</w:instrText>
      </w:r>
      <w:r w:rsidR="00347871" w:rsidRPr="00413D75">
        <w:rPr>
          <w:rFonts w:cs="Arial"/>
        </w:rPr>
        <w:instrText>has map rule</w:instrText>
      </w:r>
      <w:r w:rsidR="00347871">
        <w:instrText>"</w:instrText>
      </w:r>
      <w:r w:rsidR="00347871">
        <w:rPr>
          <w:rFonts w:cs="Arial"/>
        </w:rPr>
        <w:fldChar w:fldCharType="end"/>
      </w:r>
      <w:r w:rsidR="00347871">
        <w:t xml:space="preserve"> : </w:t>
      </w:r>
      <w:hyperlink w:anchor="_63d69e49de8214503f0947e7f9dbc652" w:history="1">
        <w:r w:rsidR="00347871">
          <w:rPr>
            <w:rStyle w:val="Hyperlink"/>
          </w:rPr>
          <w:t>Match Rule</w:t>
        </w:r>
      </w:hyperlink>
      <w:r w:rsidR="00347871">
        <w:t xml:space="preserve"> [*]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 rule that is asserted by a mapping.</w:t>
      </w:r>
    </w:p>
    <w:p w:rsidR="00347871" w:rsidRDefault="00925DE6" w:rsidP="00347871">
      <w:pPr>
        <w:ind w:firstLine="720"/>
      </w:pPr>
      <w:r w:rsidRPr="00C83E44">
        <w:rPr>
          <w:noProof/>
        </w:rPr>
        <w:pict>
          <v:shape id="_x0000_i1829" type="#_x0000_t75" alt="-429027647.emf" style="width:12pt;height:12pt;visibility:visible;mso-wrap-style:square">
            <v:imagedata r:id="rId31" o:title="-429027647"/>
          </v:shape>
        </w:pict>
      </w:r>
      <w:r w:rsidR="00347871">
        <w:t xml:space="preserve"> map rule of</w:t>
      </w:r>
      <w:r w:rsidR="00347871">
        <w:rPr>
          <w:rFonts w:cs="Arial"/>
        </w:rPr>
        <w:fldChar w:fldCharType="begin"/>
      </w:r>
      <w:r w:rsidR="00347871">
        <w:instrText>XE"</w:instrText>
      </w:r>
      <w:r w:rsidR="00347871" w:rsidRPr="00413D75">
        <w:rPr>
          <w:rFonts w:cs="Arial"/>
        </w:rPr>
        <w:instrText>map rule of</w:instrText>
      </w:r>
      <w:r w:rsidR="00347871">
        <w:instrText>"</w:instrText>
      </w:r>
      <w:r w:rsidR="00347871">
        <w:rPr>
          <w:rFonts w:cs="Arial"/>
        </w:rPr>
        <w:fldChar w:fldCharType="end"/>
      </w:r>
      <w:r w:rsidR="00347871">
        <w:t xml:space="preserve"> : </w:t>
      </w:r>
      <w:hyperlink w:anchor="_551417ad3c6e740d8b880bee8085a718" w:history="1">
        <w:r w:rsidR="00347871">
          <w:rPr>
            <w:rStyle w:val="Hyperlink"/>
          </w:rPr>
          <w:t>Mapping</w:t>
        </w:r>
      </w:hyperlink>
      <w:r w:rsidR="00347871">
        <w:t xml:space="preserve"> [1]   </w:t>
      </w:r>
      <w:r w:rsidR="00347871" w:rsidRPr="00833C5F">
        <w:rPr>
          <w:i/>
        </w:rPr>
        <w:t>Subsets</w:t>
      </w:r>
      <w:r w:rsidR="00347871">
        <w:t>: about:</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Mapping containing a map rule.</w:t>
      </w:r>
    </w:p>
    <w:p w:rsidR="00347871" w:rsidRDefault="00347871" w:rsidP="00347871"/>
    <w:p w:rsidR="00347871" w:rsidRDefault="00347871" w:rsidP="00347871">
      <w:pPr>
        <w:pStyle w:val="Heading2"/>
      </w:pPr>
      <w:bookmarkStart w:id="248" w:name="_77e24f666183243de30c7f285ef38731"/>
      <w:bookmarkStart w:id="249" w:name="_Toc477756808"/>
      <w:r>
        <w:lastRenderedPageBreak/>
        <w:t>Class Part Variable</w:t>
      </w:r>
      <w:bookmarkEnd w:id="248"/>
      <w:bookmarkEnd w:id="249"/>
      <w:r w:rsidRPr="003A31EC">
        <w:rPr>
          <w:rFonts w:cs="Arial"/>
        </w:rPr>
        <w:t xml:space="preserve"> </w:t>
      </w:r>
      <w:r>
        <w:rPr>
          <w:rFonts w:cs="Arial"/>
        </w:rPr>
        <w:fldChar w:fldCharType="begin"/>
      </w:r>
      <w:r>
        <w:instrText>XE"</w:instrText>
      </w:r>
      <w:r w:rsidRPr="00413D75">
        <w:rPr>
          <w:rFonts w:cs="Arial"/>
        </w:rPr>
        <w:instrText>Part Variable</w:instrText>
      </w:r>
      <w:r>
        <w:instrText>"</w:instrText>
      </w:r>
      <w:r>
        <w:rPr>
          <w:rFonts w:cs="Arial"/>
        </w:rPr>
        <w:fldChar w:fldCharType="end"/>
      </w:r>
      <w:r w:rsidR="009E71B4">
        <w:rPr>
          <w:rFonts w:cs="Arial"/>
        </w:rPr>
        <w:t xml:space="preserve"> </w:t>
      </w:r>
    </w:p>
    <w:p w:rsidR="00347871" w:rsidRDefault="00347871" w:rsidP="00F71BA8">
      <w:r>
        <w:t>A pattern property variable representing a part of the subject type. Additional relations and rules may be made about the part. A type with parts is by its nature a composition.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31b27a7745289f6f0e539acb4a8b867" w:history="1">
        <w:r w:rsidR="00347871">
          <w:rPr>
            <w:rStyle w:val="Hyperlink"/>
          </w:rPr>
          <w:t>Type 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28" type="#_x0000_t75" alt="628099083.emf" style="width:12pt;height:12pt;visibility:visible;mso-wrap-style:square">
            <v:imagedata r:id="rId16" o:title="628099083"/>
          </v:shape>
        </w:pict>
      </w:r>
      <w:r w:rsidR="00347871">
        <w:t xml:space="preserve"> is boundary part</w:t>
      </w:r>
      <w:r w:rsidR="00347871">
        <w:rPr>
          <w:rFonts w:cs="Arial"/>
        </w:rPr>
        <w:fldChar w:fldCharType="begin"/>
      </w:r>
      <w:r w:rsidR="00347871">
        <w:instrText>XE"</w:instrText>
      </w:r>
      <w:r w:rsidR="00347871" w:rsidRPr="00413D75">
        <w:rPr>
          <w:rFonts w:cs="Arial"/>
        </w:rPr>
        <w:instrText>is boundary part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r w:rsidR="00347871">
        <w:t xml:space="preserve"> [0..1]</w:t>
      </w:r>
    </w:p>
    <w:p w:rsidR="00347871" w:rsidRDefault="00347871" w:rsidP="00E04E71">
      <w:pPr>
        <w:pStyle w:val="BodyText"/>
        <w:spacing w:before="0" w:after="120"/>
      </w:pPr>
      <w:r>
        <w:t>True if the property is on the boundary of the pattern and connectible (may have relationships) external to the pattern. e.g. "Port"</w:t>
      </w:r>
    </w:p>
    <w:p w:rsidR="00347871" w:rsidRDefault="00347871" w:rsidP="00347871"/>
    <w:p w:rsidR="00347871" w:rsidRDefault="00347871" w:rsidP="00347871">
      <w:pPr>
        <w:pStyle w:val="Heading2"/>
      </w:pPr>
      <w:bookmarkStart w:id="250" w:name="_8d9c945b6f864c34fdd7a91d4d62755f"/>
      <w:bookmarkStart w:id="251" w:name="_Toc477756809"/>
      <w:r>
        <w:t>Class Pattern</w:t>
      </w:r>
      <w:bookmarkEnd w:id="250"/>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r w:rsidR="009E71B4">
        <w:rPr>
          <w:rFonts w:cs="Arial"/>
        </w:rPr>
        <w:t xml:space="preserve"> </w:t>
      </w:r>
      <w:r w:rsidR="006F72CA">
        <w:rPr>
          <w:rFonts w:cs="Arial"/>
        </w:rPr>
        <w:t>&lt;&lt;Intersection&gt;&gt;</w:t>
      </w:r>
      <w:bookmarkEnd w:id="251"/>
    </w:p>
    <w:p w:rsidR="00347871" w:rsidRDefault="00347871" w:rsidP="00F71BA8">
      <w:r>
        <w:t>A pattern represents a set of assertions true about individuals or sets of individuals qualified by pattern properties. All propositions asserted or negated by a pattern (as a context) are considered "templates" where identity is not required to match.</w:t>
      </w:r>
      <w:r>
        <w:br/>
        <w:t xml:space="preserve"> </w:t>
      </w:r>
      <w:r>
        <w:br/>
        <w:t>The structure of the pattern is defined by the properties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r>
        <w:br/>
      </w:r>
      <w:r>
        <w:br/>
        <w:t>[DTV] general situation kind: situation kind that is not an individual situation kind. A situation kind is a general situation kind if it can be exemplified by more than one Event in some possible world, even when it cannot have more than one Event in the possible world chosen to be the universe of discourse.</w:t>
      </w:r>
      <w:r>
        <w:br/>
      </w:r>
      <w:r>
        <w:br/>
        <w:t xml:space="preserve">[UML] StructuredClassifier. Also Similarity with TemplateSignature </w:t>
      </w:r>
      <w:r>
        <w:br/>
      </w:r>
      <w:r>
        <w:br/>
        <w:t>[OWL] May be used to represent Class Expressions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93daf0a0de3f4b82a04aee474c3f151" w:history="1">
        <w:r w:rsidR="00347871">
          <w:rPr>
            <w:rStyle w:val="Hyperlink"/>
          </w:rPr>
          <w:t>Lexical Scope</w:t>
        </w:r>
      </w:hyperlink>
      <w:r w:rsidR="00347871">
        <w:t xml:space="preserve">, </w:t>
      </w:r>
      <w:hyperlink w:anchor="_e60871f18b94666411d0d4023a66bd0b" w:history="1">
        <w:r w:rsidR="00347871">
          <w:rPr>
            <w:rStyle w:val="Hyperlink"/>
          </w:rPr>
          <w:t>Property Owner</w:t>
        </w:r>
      </w:hyperlink>
      <w:r w:rsidR="00347871">
        <w:t xml:space="preserve">, </w:t>
      </w:r>
      <w:hyperlink w:anchor="_8c517cf1950741c0f89edebf828214cc" w:history="1">
        <w:r w:rsidR="00347871">
          <w:rPr>
            <w:rStyle w:val="Hyperlink"/>
          </w:rPr>
          <w:t>Situation</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27"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925DE6" w:rsidP="00347871">
      <w:pPr>
        <w:ind w:left="605" w:hanging="245"/>
      </w:pPr>
      <w:r w:rsidRPr="00C83E44">
        <w:rPr>
          <w:noProof/>
        </w:rPr>
        <w:pict>
          <v:shape id="_x0000_i1826" type="#_x0000_t75" alt="1414248466.emf" style="width:12pt;height:12pt;visibility:visible;mso-wrap-style:square">
            <v:imagedata r:id="rId10" o:title="1414248466"/>
          </v:shape>
        </w:pict>
      </w:r>
      <w:r w:rsidR="00347871">
        <w:t xml:space="preserve"> </w:t>
      </w:r>
      <w:r w:rsidR="0061586D">
        <w:t xml:space="preserve"> </w:t>
      </w:r>
      <w:r w:rsidR="00347871">
        <w:t>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252" w:name="_a03c330ee6bad05b889429f3ac24755e"/>
      <w:bookmarkStart w:id="253" w:name="_Toc477756810"/>
      <w:r>
        <w:t>Association Pattern Bindings</w:t>
      </w:r>
      <w:bookmarkEnd w:id="252"/>
      <w:bookmarkEnd w:id="253"/>
      <w:r w:rsidRPr="003A31EC">
        <w:rPr>
          <w:rFonts w:cs="Arial"/>
        </w:rPr>
        <w:t xml:space="preserve"> </w:t>
      </w:r>
      <w:r>
        <w:rPr>
          <w:rFonts w:cs="Arial"/>
        </w:rPr>
        <w:fldChar w:fldCharType="begin"/>
      </w:r>
      <w:r>
        <w:instrText>XE"</w:instrText>
      </w:r>
      <w:r w:rsidRPr="00413D75">
        <w:rPr>
          <w:rFonts w:cs="Arial"/>
        </w:rPr>
        <w:instrText>Pattern Bindings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25" type="#_x0000_t75" alt="1414248466.emf" style="width:12pt;height:12pt;visibility:visible;mso-wrap-style:square">
            <v:imagedata r:id="rId10" o:title="1414248466"/>
          </v:shape>
        </w:pict>
      </w:r>
      <w:r w:rsidR="00347871">
        <w:t xml:space="preserve">  : </w:t>
      </w:r>
      <w:hyperlink w:anchor="_ac5a167de63e72c31b8944200289955d" w:history="1">
        <w:r w:rsidR="00347871">
          <w:rPr>
            <w:rStyle w:val="Hyperlink"/>
          </w:rPr>
          <w:t>Variable Binding</w:t>
        </w:r>
      </w:hyperlink>
      <w:r w:rsidR="00347871">
        <w:t xml:space="preserve"> [*] </w:t>
      </w:r>
    </w:p>
    <w:p w:rsidR="00347871" w:rsidRDefault="00925DE6" w:rsidP="00347871">
      <w:pPr>
        <w:ind w:firstLine="720"/>
      </w:pPr>
      <w:r w:rsidRPr="00C83E44">
        <w:rPr>
          <w:noProof/>
        </w:rPr>
        <w:lastRenderedPageBreak/>
        <w:pict>
          <v:shape id="_x0000_i1824" type="#_x0000_t75" alt="1414248466.emf" style="width:12pt;height:12pt;visibility:visible;mso-wrap-style:square">
            <v:imagedata r:id="rId10" o:title="1414248466"/>
          </v:shape>
        </w:pict>
      </w:r>
      <w:r w:rsidR="00347871">
        <w:t xml:space="preserve">  : </w:t>
      </w:r>
      <w:hyperlink w:anchor="_20441cde84fc110fd98c6fa01fbf663f" w:history="1">
        <w:r w:rsidR="00347871">
          <w:rPr>
            <w:rStyle w:val="Hyperlink"/>
          </w:rPr>
          <w:t>Pattern Match</w:t>
        </w:r>
      </w:hyperlink>
      <w:r w:rsidR="00347871">
        <w:t xml:space="preserve"> [1] </w:t>
      </w:r>
    </w:p>
    <w:p w:rsidR="00347871" w:rsidRDefault="00347871" w:rsidP="00347871"/>
    <w:p w:rsidR="00347871" w:rsidRDefault="00347871" w:rsidP="00347871">
      <w:pPr>
        <w:pStyle w:val="Heading2"/>
      </w:pPr>
      <w:bookmarkStart w:id="254" w:name="_20441cde84fc110fd98c6fa01fbf663f"/>
      <w:bookmarkStart w:id="255" w:name="_Toc477756811"/>
      <w:r>
        <w:t>Class Pattern Match</w:t>
      </w:r>
      <w:bookmarkEnd w:id="254"/>
      <w:bookmarkEnd w:id="255"/>
      <w:r w:rsidRPr="003A31EC">
        <w:rPr>
          <w:rFonts w:cs="Arial"/>
        </w:rPr>
        <w:t xml:space="preserve"> </w:t>
      </w:r>
      <w:r>
        <w:rPr>
          <w:rFonts w:cs="Arial"/>
        </w:rPr>
        <w:fldChar w:fldCharType="begin"/>
      </w:r>
      <w:r>
        <w:instrText>XE"</w:instrText>
      </w:r>
      <w:r w:rsidRPr="00413D75">
        <w:rPr>
          <w:rFonts w:cs="Arial"/>
        </w:rPr>
        <w:instrText>Pattern Match</w:instrText>
      </w:r>
      <w:r>
        <w:instrText>"</w:instrText>
      </w:r>
      <w:r>
        <w:rPr>
          <w:rFonts w:cs="Arial"/>
        </w:rPr>
        <w:fldChar w:fldCharType="end"/>
      </w:r>
      <w:r w:rsidR="009E71B4">
        <w:rPr>
          <w:rFonts w:cs="Arial"/>
        </w:rPr>
        <w:t xml:space="preserve"> </w:t>
      </w:r>
    </w:p>
    <w:p w:rsidR="00347871" w:rsidRDefault="00347871" w:rsidP="00F71BA8">
      <w:r>
        <w:t xml:space="preserve">A pattern match provides the corespondents between a pattern and the situations it matches using variable bindings. </w:t>
      </w:r>
      <w:r>
        <w:br/>
        <w:t>A pattern match implies and proves that the pattern &lt;categorizes&gt; the situation.</w:t>
      </w:r>
      <w:r>
        <w:br/>
        <w:t>The matched pattern &lt;states&gt; any consequences of the matching, such as the pattern &lt;categorizes&gt; the pattern instance.</w:t>
      </w:r>
    </w:p>
    <w:p w:rsidR="00347871" w:rsidRDefault="00925DE6" w:rsidP="00347871">
      <w:pPr>
        <w:jc w:val="center"/>
      </w:pPr>
      <w:r w:rsidRPr="00C83E44">
        <w:rPr>
          <w:noProof/>
        </w:rPr>
        <w:pict>
          <v:shape id="Picture -1837247845.emf" o:spid="_x0000_i1823" type="#_x0000_t75" alt="-1837247845.emf" style="width:487.2pt;height:303.6pt;visibility:visible;mso-wrap-style:square">
            <v:imagedata r:id="rId39" o:title="-183724784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Pattern Match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22" type="#_x0000_t75" alt="1414248466.emf" style="width:12pt;height:12pt;visibility:visible;mso-wrap-style:square">
            <v:imagedata r:id="rId10" o:title="1414248466"/>
          </v:shape>
        </w:pic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925DE6" w:rsidP="00347871">
      <w:pPr>
        <w:ind w:left="605" w:hanging="245"/>
      </w:pPr>
      <w:r w:rsidRPr="00C83E44">
        <w:rPr>
          <w:noProof/>
        </w:rPr>
        <w:pict>
          <v:shape id="_x0000_i1821" type="#_x0000_t75" alt="1414248466.emf" style="width:12pt;height:12pt;visibility:visible;mso-wrap-style:square">
            <v:imagedata r:id="rId10" o:title="1414248466"/>
          </v:shape>
        </w:pict>
      </w:r>
      <w:r w:rsidR="00347871">
        <w:t xml:space="preserve"> </w:t>
      </w:r>
      <w:r w:rsidR="0061586D">
        <w:t xml:space="preserve"> </w:t>
      </w:r>
      <w:r w:rsidR="00347871">
        <w:t>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b9b536f391ef0e6d564ff2688a17b6c" w:history="1">
        <w:r w:rsidRPr="00446E2F">
          <w:rPr>
            <w:rStyle w:val="Hyperlink"/>
            <w:color w:val="0066FF"/>
          </w:rPr>
          <w:t>Pattern Matches</w:t>
        </w:r>
      </w:hyperlink>
      <w:r w:rsidR="00446E2F">
        <w:t xml:space="preserve"> </w:t>
      </w:r>
    </w:p>
    <w:p w:rsidR="00347871" w:rsidRDefault="00347871" w:rsidP="004E3AD0">
      <w:pPr>
        <w:pStyle w:val="BodyText"/>
        <w:spacing w:before="60" w:after="120"/>
        <w:ind w:firstLine="720"/>
      </w:pPr>
      <w:r>
        <w:t>Pattern that is satisfied by a "Pattern Match" based on a set of "Variable Bindings".</w:t>
      </w:r>
    </w:p>
    <w:p w:rsidR="00347871" w:rsidRDefault="00925DE6" w:rsidP="00347871">
      <w:pPr>
        <w:ind w:left="605" w:hanging="245"/>
      </w:pPr>
      <w:r w:rsidRPr="00C83E44">
        <w:rPr>
          <w:noProof/>
        </w:rPr>
        <w:pict>
          <v:shape id="_x0000_i1820" type="#_x0000_t75" alt="1414248466.emf" style="width:12pt;height:12pt;visibility:visible;mso-wrap-style:square">
            <v:imagedata r:id="rId10" o:title="1414248466"/>
          </v:shape>
        </w:pict>
      </w:r>
      <w:r w:rsidR="00347871">
        <w:t xml:space="preserve"> </w:t>
      </w:r>
      <w:r w:rsidR="0061586D">
        <w:t xml:space="preserve"> </w:t>
      </w:r>
      <w:r w:rsidR="00347871">
        <w:t>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347871" w:rsidP="00347871"/>
    <w:p w:rsidR="00347871" w:rsidRDefault="00347871" w:rsidP="00347871">
      <w:pPr>
        <w:pStyle w:val="Heading2"/>
      </w:pPr>
      <w:bookmarkStart w:id="256" w:name="_7b9b536f391ef0e6d564ff2688a17b6c"/>
      <w:bookmarkStart w:id="257" w:name="_Toc477756812"/>
      <w:r>
        <w:t>Association Pattern Matches</w:t>
      </w:r>
      <w:bookmarkEnd w:id="256"/>
      <w:bookmarkEnd w:id="257"/>
      <w:r w:rsidRPr="003A31EC">
        <w:rPr>
          <w:rFonts w:cs="Arial"/>
        </w:rPr>
        <w:t xml:space="preserve"> </w:t>
      </w:r>
      <w:r>
        <w:rPr>
          <w:rFonts w:cs="Arial"/>
        </w:rPr>
        <w:fldChar w:fldCharType="begin"/>
      </w:r>
      <w:r>
        <w:instrText>XE"</w:instrText>
      </w:r>
      <w:r w:rsidRPr="00413D75">
        <w:rPr>
          <w:rFonts w:cs="Arial"/>
        </w:rPr>
        <w:instrText>Pattern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lastRenderedPageBreak/>
        <w:pict>
          <v:shape id="_x0000_i1819" type="#_x0000_t75" alt="1414248466.emf" style="width:12pt;height:12pt;visibility:visible;mso-wrap-style:square">
            <v:imagedata r:id="rId10" o:title="1414248466"/>
          </v:shape>
        </w:pict>
      </w:r>
      <w:r w:rsidR="00347871">
        <w:t xml:space="preserve"> satisfies</w:t>
      </w:r>
      <w:r w:rsidR="00347871">
        <w:rPr>
          <w:rFonts w:cs="Arial"/>
        </w:rPr>
        <w:fldChar w:fldCharType="begin"/>
      </w:r>
      <w:r w:rsidR="00347871">
        <w:instrText>XE"</w:instrText>
      </w:r>
      <w:r w:rsidR="00347871" w:rsidRPr="00413D75">
        <w:rPr>
          <w:rFonts w:cs="Arial"/>
        </w:rPr>
        <w:instrText>satisfies</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that is satisfied by a "Pattern Match" based on a set of "Variable Bindings".</w:t>
      </w:r>
    </w:p>
    <w:p w:rsidR="00347871" w:rsidRDefault="00925DE6" w:rsidP="00347871">
      <w:pPr>
        <w:ind w:firstLine="720"/>
      </w:pPr>
      <w:r w:rsidRPr="00C83E44">
        <w:rPr>
          <w:noProof/>
        </w:rPr>
        <w:pict>
          <v:shape id="_x0000_i1818" type="#_x0000_t75" alt="1414248466.emf" style="width:12pt;height:12pt;visibility:visible;mso-wrap-style:square">
            <v:imagedata r:id="rId10" o:title="1414248466"/>
          </v:shape>
        </w:pict>
      </w:r>
      <w:r w:rsidR="00347871">
        <w:t xml:space="preserve"> satisfied by</w:t>
      </w:r>
      <w:r w:rsidR="00347871">
        <w:rPr>
          <w:rFonts w:cs="Arial"/>
        </w:rPr>
        <w:fldChar w:fldCharType="begin"/>
      </w:r>
      <w:r w:rsidR="00347871">
        <w:instrText>XE"</w:instrText>
      </w:r>
      <w:r w:rsidR="00347871" w:rsidRPr="00413D75">
        <w:rPr>
          <w:rFonts w:cs="Arial"/>
        </w:rPr>
        <w:instrText>satisfied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 that satisfies a pattern.</w:t>
      </w:r>
    </w:p>
    <w:p w:rsidR="00347871" w:rsidRDefault="00347871" w:rsidP="00347871"/>
    <w:p w:rsidR="00347871" w:rsidRDefault="00347871" w:rsidP="00347871">
      <w:pPr>
        <w:pStyle w:val="Heading2"/>
      </w:pPr>
      <w:bookmarkStart w:id="258" w:name="_d887c32e4bfb53e43fcdbf0a0fa25c0f"/>
      <w:bookmarkStart w:id="259" w:name="_Toc477756813"/>
      <w:r>
        <w:t>Class Pattern of Type</w:t>
      </w:r>
      <w:bookmarkEnd w:id="258"/>
      <w:bookmarkEnd w:id="259"/>
      <w:r w:rsidRPr="003A31EC">
        <w:rPr>
          <w:rFonts w:cs="Arial"/>
        </w:rPr>
        <w:t xml:space="preserve"> </w:t>
      </w:r>
      <w:r>
        <w:rPr>
          <w:rFonts w:cs="Arial"/>
        </w:rPr>
        <w:fldChar w:fldCharType="begin"/>
      </w:r>
      <w:r>
        <w:instrText>XE"</w:instrText>
      </w:r>
      <w:r w:rsidRPr="00413D75">
        <w:rPr>
          <w:rFonts w:cs="Arial"/>
        </w:rPr>
        <w:instrText>Pattern of Type</w:instrText>
      </w:r>
      <w:r>
        <w:instrText>"</w:instrText>
      </w:r>
      <w:r>
        <w:rPr>
          <w:rFonts w:cs="Arial"/>
        </w:rPr>
        <w:fldChar w:fldCharType="end"/>
      </w:r>
      <w:r w:rsidR="009E71B4">
        <w:rPr>
          <w:rFonts w:cs="Arial"/>
        </w:rPr>
        <w:t xml:space="preserve"> </w:t>
      </w:r>
    </w:p>
    <w:p w:rsidR="00347871" w:rsidRDefault="00347871" w:rsidP="00F71BA8">
      <w:r>
        <w:t>A pattern of type defines a set of properties and relationships that must hold true for all instances of a type. Where the pattern includes parts, the subject type is a composition.</w:t>
      </w:r>
      <w:r>
        <w:br/>
        <w:t>Patterns augment the semantics of th subject type in the context of the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d9c945b6f864c34fdd7a91d4d62755f" w:history="1">
        <w:r w:rsidR="00347871">
          <w:rPr>
            <w:rStyle w:val="Hyperlink"/>
          </w:rPr>
          <w:t>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17"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e31b27a7745289f6f0e539acb4a8b867" w:history="1">
        <w:r w:rsidR="00347871">
          <w:rPr>
            <w:rStyle w:val="Hyperlink"/>
          </w:rPr>
          <w:t>Type Pattern Variable</w:t>
        </w:r>
      </w:hyperlink>
      <w:r w:rsidR="00347871">
        <w:t xml:space="preserve">   </w:t>
      </w:r>
      <w:r w:rsidR="00347871" w:rsidRPr="00833C5F">
        <w:rPr>
          <w:i/>
        </w:rPr>
        <w:t>Subsets</w:t>
      </w:r>
      <w:r w:rsidR="00347871">
        <w:t>: owns variable:</w:t>
      </w:r>
      <w:hyperlink w:anchor="_4d83e476040c7444758dda440d3096fc" w:history="1">
        <w:r w:rsidR="00347871">
          <w:rPr>
            <w:rStyle w:val="Hyperlink"/>
          </w:rPr>
          <w:t>Pattern Variable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816"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260" w:name="_4d83e476040c7444758dda440d3096fc"/>
      <w:bookmarkStart w:id="261" w:name="_Toc477756814"/>
      <w:r>
        <w:t>Class Pattern Variable</w:t>
      </w:r>
      <w:bookmarkEnd w:id="260"/>
      <w:bookmarkEnd w:id="261"/>
      <w:r w:rsidRPr="003A31EC">
        <w:rPr>
          <w:rFonts w:cs="Arial"/>
        </w:rPr>
        <w:t xml:space="preserve"> </w:t>
      </w:r>
      <w:r>
        <w:rPr>
          <w:rFonts w:cs="Arial"/>
        </w:rPr>
        <w:fldChar w:fldCharType="begin"/>
      </w:r>
      <w:r>
        <w:instrText>XE"</w:instrText>
      </w:r>
      <w:r w:rsidRPr="00413D75">
        <w:rPr>
          <w:rFonts w:cs="Arial"/>
        </w:rPr>
        <w:instrText>Pattern Variable</w:instrText>
      </w:r>
      <w:r>
        <w:instrText>"</w:instrText>
      </w:r>
      <w:r>
        <w:rPr>
          <w:rFonts w:cs="Arial"/>
        </w:rPr>
        <w:fldChar w:fldCharType="end"/>
      </w:r>
      <w:r w:rsidR="009E71B4">
        <w:rPr>
          <w:rFonts w:cs="Arial"/>
        </w:rPr>
        <w:t xml:space="preserve"> </w:t>
      </w:r>
    </w:p>
    <w:p w:rsidR="00347871" w:rsidRDefault="00347871" w:rsidP="00F71BA8">
      <w:r>
        <w:t>A pattern variable is a property of a pattern that provides a contextual property within that pattern for rules and relationships to be bound to.</w:t>
      </w:r>
      <w:r>
        <w:br/>
        <w:t>A pattern variable is a placeholder for all or a subset of the instances of the variables type.</w:t>
      </w:r>
      <w:r>
        <w:br/>
        <w:t>Properties of an association or relationship may be bound to a pattern variable where the type of the pattern variable is compatible with the type of the relationship's property type.</w:t>
      </w:r>
      <w:r>
        <w:br/>
      </w:r>
      <w:r>
        <w:br/>
        <w:t>[UML] Similarity with TemplateParameter</w:t>
      </w:r>
      <w:r>
        <w:br/>
        <w:t>[CL] Functional Term</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27524974c4369f7794806aec01e4e88" w:history="1">
        <w:r w:rsidR="00347871">
          <w:rPr>
            <w:rStyle w:val="Hyperlink"/>
          </w:rPr>
          <w:t>Conditional</w:t>
        </w:r>
      </w:hyperlink>
      <w:r w:rsidR="00347871">
        <w:t xml:space="preserve">, </w:t>
      </w:r>
      <w:hyperlink w:anchor="_cc714987ac5e349f6ecd9f040ecbe525" w:history="1">
        <w:r w:rsidR="00347871">
          <w:rPr>
            <w:rStyle w:val="Hyperlink"/>
          </w:rPr>
          <w:t>Owned 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815" type="#_x0000_t75" alt="628099083.emf" style="width:12pt;height:12pt;visibility:visible;mso-wrap-style:square">
            <v:imagedata r:id="rId16" o:title="628099083"/>
          </v:shape>
        </w:pict>
      </w:r>
      <w:r w:rsidR="00347871">
        <w:t xml:space="preserve"> qualification</w:t>
      </w:r>
      <w:r w:rsidR="00347871">
        <w:rPr>
          <w:rFonts w:cs="Arial"/>
        </w:rPr>
        <w:fldChar w:fldCharType="begin"/>
      </w:r>
      <w:r w:rsidR="00347871">
        <w:instrText>XE"</w:instrText>
      </w:r>
      <w:r w:rsidR="00347871" w:rsidRPr="00413D75">
        <w:rPr>
          <w:rFonts w:cs="Arial"/>
        </w:rPr>
        <w:instrText>qualification</w:instrText>
      </w:r>
      <w:r w:rsidR="00347871">
        <w:instrText>"</w:instrText>
      </w:r>
      <w:r w:rsidR="00347871">
        <w:rPr>
          <w:rFonts w:cs="Arial"/>
        </w:rPr>
        <w:fldChar w:fldCharType="end"/>
      </w:r>
      <w:r w:rsidR="00347871">
        <w:t xml:space="preserve"> : </w:t>
      </w:r>
      <w:hyperlink w:anchor="_8e8a996acf04b8f7f4fbad8fd901f2c2" w:history="1">
        <w:r w:rsidR="00347871">
          <w:rPr>
            <w:rStyle w:val="Hyperlink"/>
          </w:rPr>
          <w:t>Variable Qualification</w:t>
        </w:r>
      </w:hyperlink>
      <w:r w:rsidR="00347871">
        <w:t xml:space="preserve"> [1]</w:t>
      </w:r>
    </w:p>
    <w:p w:rsidR="00347871" w:rsidRDefault="00347871" w:rsidP="00E04E71">
      <w:pPr>
        <w:pStyle w:val="BodyText"/>
        <w:spacing w:before="0" w:after="120"/>
      </w:pPr>
      <w:r>
        <w:t>&lt;qualification&gt; defines the behavior of an element with respect to a pattern - how the variable impacts the selection, evaluation or assertion of the pattern.</w:t>
      </w:r>
    </w:p>
    <w:p w:rsidR="00347871" w:rsidRDefault="00925DE6" w:rsidP="00E04E71">
      <w:pPr>
        <w:pStyle w:val="BodyText2"/>
        <w:spacing w:after="0" w:line="240" w:lineRule="auto"/>
      </w:pPr>
      <w:r w:rsidRPr="00C83E44">
        <w:rPr>
          <w:noProof/>
        </w:rPr>
        <w:pict>
          <v:shape id="_x0000_i1814" type="#_x0000_t75" alt="628099083.emf" style="width:12pt;height:12pt;visibility:visible;mso-wrap-style:square">
            <v:imagedata r:id="rId16" o:title="628099083"/>
          </v:shape>
        </w:pict>
      </w:r>
      <w:r w:rsidR="00347871">
        <w:t xml:space="preserve"> explicit</w:t>
      </w:r>
      <w:r w:rsidR="00347871">
        <w:rPr>
          <w:rFonts w:cs="Arial"/>
        </w:rPr>
        <w:fldChar w:fldCharType="begin"/>
      </w:r>
      <w:r w:rsidR="00347871">
        <w:instrText>XE"</w:instrText>
      </w:r>
      <w:r w:rsidR="00347871" w:rsidRPr="00413D75">
        <w:rPr>
          <w:rFonts w:cs="Arial"/>
        </w:rPr>
        <w:instrText>explicit</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If true, Element must be explicitly asserted as the indicted type, not derived or inferred from a supertype or super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13"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ac5a167de63e72c31b8944200289955d" w:history="1">
        <w:r w:rsidR="00347871">
          <w:rPr>
            <w:rStyle w:val="Hyperlink"/>
          </w:rPr>
          <w:t>Variable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812"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a0eead3b0232123ed6f8fbaf154524" w:history="1">
        <w:r w:rsidRPr="00446E2F">
          <w:rPr>
            <w:rStyle w:val="Hyperlink"/>
            <w:color w:val="0066FF"/>
          </w:rPr>
          <w:t>Pattern Variables</w:t>
        </w:r>
      </w:hyperlink>
      <w:r w:rsidR="00446E2F">
        <w:t xml:space="preserve"> </w:t>
      </w:r>
    </w:p>
    <w:p w:rsidR="00347871" w:rsidRDefault="00347871" w:rsidP="004E3AD0">
      <w:pPr>
        <w:pStyle w:val="BodyText"/>
        <w:spacing w:before="60" w:after="120"/>
        <w:ind w:firstLine="720"/>
      </w:pPr>
      <w:r>
        <w:t>Pattern owning a pattern variable.</w:t>
      </w:r>
    </w:p>
    <w:p w:rsidR="00347871" w:rsidRDefault="00925DE6" w:rsidP="00347871">
      <w:pPr>
        <w:ind w:left="605" w:hanging="245"/>
      </w:pPr>
      <w:r w:rsidRPr="00C83E44">
        <w:rPr>
          <w:noProof/>
        </w:rPr>
        <w:lastRenderedPageBreak/>
        <w:pict>
          <v:shape id="_x0000_i1811" type="#_x0000_t75" alt="1414248466.emf" style="width:12pt;height:12pt;visibility:visible;mso-wrap-style:square">
            <v:imagedata r:id="rId10" o:title="1414248466"/>
          </v:shape>
        </w:pict>
      </w:r>
      <w:r w:rsidR="00347871">
        <w:t xml:space="preserve"> </w:t>
      </w:r>
      <w:r w:rsidR="0061586D">
        <w:t xml:space="preserve"> </w:t>
      </w:r>
      <w:r w:rsidR="00347871">
        <w:t>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r w:rsidR="00347871" w:rsidRPr="00833C5F">
        <w:rPr>
          <w:i/>
        </w:rPr>
        <w:t>Redefines</w:t>
      </w:r>
      <w:r w:rsidR="00347871">
        <w:t>: property of:</w:t>
      </w:r>
      <w:hyperlink w:anchor="_dfe1514224ca21cedba7b2b29802db50" w:history="1">
        <w:r w:rsidR="00347871">
          <w:rPr>
            <w:rStyle w:val="Hyperlink"/>
          </w:rPr>
          <w:t>Type</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Subsets of the variable.</w:t>
      </w:r>
    </w:p>
    <w:p w:rsidR="00347871" w:rsidRDefault="00925DE6" w:rsidP="00347871">
      <w:pPr>
        <w:ind w:left="605" w:hanging="245"/>
      </w:pPr>
      <w:r w:rsidRPr="00C83E44">
        <w:rPr>
          <w:noProof/>
        </w:rPr>
        <w:pict>
          <v:shape id="_x0000_i1810" type="#_x0000_t75" alt="1414248466.emf" style="width:12pt;height:12pt;visibility:visible;mso-wrap-style:square">
            <v:imagedata r:id="rId10" o:title="1414248466"/>
          </v:shape>
        </w:pict>
      </w:r>
      <w:r w:rsidR="00347871">
        <w:t xml:space="preserve"> </w:t>
      </w:r>
      <w:r w:rsidR="0061586D">
        <w:t xml:space="preserve"> </w:t>
      </w:r>
      <w:r w:rsidR="00347871">
        <w:t>maps to</w:t>
      </w:r>
      <w:r w:rsidR="00347871">
        <w:rPr>
          <w:rFonts w:cs="Arial"/>
        </w:rPr>
        <w:fldChar w:fldCharType="begin"/>
      </w:r>
      <w:r w:rsidR="00347871">
        <w:instrText>XE"</w:instrText>
      </w:r>
      <w:r w:rsidR="00347871" w:rsidRPr="00413D75">
        <w:rPr>
          <w:rFonts w:cs="Arial"/>
        </w:rPr>
        <w:instrText>maps to</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1103665260372b118a216a1491f090f" w:history="1">
        <w:r w:rsidRPr="00446E2F">
          <w:rPr>
            <w:rStyle w:val="Hyperlink"/>
            <w:color w:val="0066FF"/>
          </w:rPr>
          <w:t>Mapped variable</w:t>
        </w:r>
      </w:hyperlink>
      <w:r w:rsidR="00446E2F">
        <w:t xml:space="preserve"> </w:t>
      </w:r>
    </w:p>
    <w:p w:rsidR="00347871" w:rsidRDefault="00347871" w:rsidP="004E3AD0">
      <w:pPr>
        <w:pStyle w:val="BodyText"/>
        <w:spacing w:before="60" w:after="120"/>
        <w:ind w:firstLine="720"/>
      </w:pPr>
      <w:r>
        <w:t>Map rule end for a property</w:t>
      </w:r>
    </w:p>
    <w:p w:rsidR="00347871" w:rsidRDefault="00925DE6" w:rsidP="00347871">
      <w:pPr>
        <w:ind w:left="605" w:hanging="245"/>
      </w:pPr>
      <w:r w:rsidRPr="00C83E44">
        <w:rPr>
          <w:noProof/>
        </w:rPr>
        <w:pict>
          <v:shape id="_x0000_i1809" type="#_x0000_t75" alt="1414248466.emf" style="width:12pt;height:12pt;visibility:visible;mso-wrap-style:square">
            <v:imagedata r:id="rId10" o:title="1414248466"/>
          </v:shape>
        </w:pict>
      </w:r>
      <w:r w:rsidR="00347871">
        <w:t xml:space="preserve"> </w:t>
      </w:r>
      <w:r w:rsidR="0061586D">
        <w:t xml:space="preserve"> </w:t>
      </w:r>
      <w:r w:rsidR="00347871">
        <w:t>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b3584921c2bbbb3ffc7bb9b672cb4c2" w:history="1">
        <w:r w:rsidRPr="00446E2F">
          <w:rPr>
            <w:rStyle w:val="Hyperlink"/>
            <w:color w:val="0066FF"/>
          </w:rPr>
          <w:t>Subsetting</w:t>
        </w:r>
      </w:hyperlink>
      <w:r w:rsidR="00446E2F">
        <w:t xml:space="preserve">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925DE6" w:rsidP="00347871">
      <w:pPr>
        <w:ind w:left="605" w:hanging="245"/>
      </w:pPr>
      <w:r w:rsidRPr="00C83E44">
        <w:rPr>
          <w:noProof/>
        </w:rPr>
        <w:pict>
          <v:shape id="_x0000_i1808" type="#_x0000_t75" alt="1414248466.emf" style="width:12pt;height:12pt;visibility:visible;mso-wrap-style:square">
            <v:imagedata r:id="rId10" o:title="1414248466"/>
          </v:shape>
        </w:pict>
      </w:r>
      <w:r w:rsidR="00347871">
        <w:t xml:space="preserve"> </w:t>
      </w:r>
      <w:r w:rsidR="0061586D">
        <w:t xml:space="preserve"> </w:t>
      </w:r>
      <w:r w:rsidR="00347871">
        <w:t>excluded by</w:t>
      </w:r>
      <w:r w:rsidR="00347871">
        <w:rPr>
          <w:rFonts w:cs="Arial"/>
        </w:rPr>
        <w:fldChar w:fldCharType="begin"/>
      </w:r>
      <w:r w:rsidR="00347871">
        <w:instrText>XE"</w:instrText>
      </w:r>
      <w:r w:rsidR="00347871" w:rsidRPr="00413D75">
        <w:rPr>
          <w:rFonts w:cs="Arial"/>
        </w:rPr>
        <w:instrText>excluded by</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925DE6" w:rsidP="00347871">
      <w:pPr>
        <w:ind w:left="605" w:hanging="245"/>
      </w:pPr>
      <w:r w:rsidRPr="00C83E44">
        <w:rPr>
          <w:noProof/>
        </w:rPr>
        <w:pict>
          <v:shape id="_x0000_i1807" type="#_x0000_t75" alt="1414248466.emf" style="width:12pt;height:12pt;visibility:visible;mso-wrap-style:square">
            <v:imagedata r:id="rId10" o:title="1414248466"/>
          </v:shape>
        </w:pict>
      </w:r>
      <w:r w:rsidR="00347871">
        <w:t xml:space="preserve"> </w:t>
      </w:r>
      <w:r w:rsidR="0061586D">
        <w:t xml:space="preserve"> </w:t>
      </w:r>
      <w:r w:rsidR="00347871">
        <w:t>excludes</w:t>
      </w:r>
      <w:r w:rsidR="00347871">
        <w:rPr>
          <w:rFonts w:cs="Arial"/>
        </w:rPr>
        <w:fldChar w:fldCharType="begin"/>
      </w:r>
      <w:r w:rsidR="00347871">
        <w:instrText>XE"</w:instrText>
      </w:r>
      <w:r w:rsidR="00347871" w:rsidRPr="00413D75">
        <w:rPr>
          <w:rFonts w:cs="Arial"/>
        </w:rPr>
        <w:instrText>excludes</w:instrText>
      </w:r>
      <w:r w:rsidR="00347871">
        <w:instrText>"</w:instrText>
      </w:r>
      <w:r w:rsidR="00347871">
        <w:rPr>
          <w:rFonts w:cs="Arial"/>
        </w:rPr>
        <w:fldChar w:fldCharType="end"/>
      </w:r>
      <w:r w:rsidR="00347871">
        <w:t xml:space="preserve"> : </w:t>
      </w:r>
      <w:hyperlink w:anchor="_0d8a19bfafdae6e590a12e54ebcff122" w:history="1">
        <w:r w:rsidR="00347871">
          <w:rPr>
            <w:rStyle w:val="Hyperlink"/>
          </w:rPr>
          <w:t>Match End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e9aa91a37dccbb98a7afa8915ae49efa" w:history="1">
        <w:r w:rsidRPr="00446E2F">
          <w:rPr>
            <w:rStyle w:val="Hyperlink"/>
            <w:color w:val="0066FF"/>
          </w:rPr>
          <w:t>Exclusion</w:t>
        </w:r>
      </w:hyperlink>
      <w:r w:rsidR="00446E2F">
        <w:t xml:space="preserve"> </w:t>
      </w:r>
    </w:p>
    <w:p w:rsidR="00347871" w:rsidRDefault="00347871" w:rsidP="00347871"/>
    <w:p w:rsidR="00347871" w:rsidRDefault="00347871" w:rsidP="00347871">
      <w:pPr>
        <w:pStyle w:val="Heading2"/>
      </w:pPr>
      <w:bookmarkStart w:id="262" w:name="_1ca0eead3b0232123ed6f8fbaf154524"/>
      <w:bookmarkStart w:id="263" w:name="_Toc477756815"/>
      <w:r>
        <w:t>Association Pattern Variables</w:t>
      </w:r>
      <w:bookmarkEnd w:id="262"/>
      <w:bookmarkEnd w:id="263"/>
      <w:r w:rsidRPr="003A31EC">
        <w:rPr>
          <w:rFonts w:cs="Arial"/>
        </w:rPr>
        <w:t xml:space="preserve"> </w:t>
      </w:r>
      <w:r>
        <w:rPr>
          <w:rFonts w:cs="Arial"/>
        </w:rPr>
        <w:fldChar w:fldCharType="begin"/>
      </w:r>
      <w:r>
        <w:instrText>XE"</w:instrText>
      </w:r>
      <w:r w:rsidRPr="00413D75">
        <w:rPr>
          <w:rFonts w:cs="Arial"/>
        </w:rPr>
        <w:instrText>Pattern Variables</w:instrText>
      </w:r>
      <w:r>
        <w:instrText>"</w:instrText>
      </w:r>
      <w:r>
        <w:rPr>
          <w:rFonts w:cs="Arial"/>
        </w:rPr>
        <w:fldChar w:fldCharType="end"/>
      </w:r>
      <w:r w:rsidR="009E71B4">
        <w:rPr>
          <w:rFonts w:cs="Arial"/>
        </w:rPr>
        <w:t xml:space="preserve"> </w:t>
      </w:r>
    </w:p>
    <w:p w:rsidR="00347871" w:rsidRDefault="00347871" w:rsidP="00F71BA8">
      <w:r>
        <w:t>Relationship defining variable properties within a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e63cfff50cedcc072b5771554ea61a3" w:history="1">
        <w:r w:rsidR="00347871">
          <w:rPr>
            <w:rStyle w:val="Hyperlink"/>
          </w:rPr>
          <w:t>Statement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06" type="#_x0000_t75" alt="1414248466.emf" style="width:12pt;height:12pt;visibility:visible;mso-wrap-style:square">
            <v:imagedata r:id="rId10" o:title="1414248466"/>
          </v:shape>
        </w:pict>
      </w:r>
      <w:r w:rsidR="00347871">
        <w:t xml:space="preserve"> owns variable</w:t>
      </w:r>
      <w:r w:rsidR="00347871">
        <w:rPr>
          <w:rFonts w:cs="Arial"/>
        </w:rPr>
        <w:fldChar w:fldCharType="begin"/>
      </w:r>
      <w:r w:rsidR="00347871">
        <w:instrText>XE"</w:instrText>
      </w:r>
      <w:r w:rsidR="00347871" w:rsidRPr="00413D75">
        <w:rPr>
          <w:rFonts w:cs="Arial"/>
        </w:rPr>
        <w:instrText>owns variable</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A variable property defined within the context of a pattern that is used as part of the patterns definition.</w:t>
      </w:r>
      <w:r>
        <w:br/>
        <w:t>[UML] ownedAttribute</w:t>
      </w:r>
    </w:p>
    <w:p w:rsidR="00347871" w:rsidRDefault="00925DE6" w:rsidP="00347871">
      <w:pPr>
        <w:ind w:firstLine="720"/>
      </w:pPr>
      <w:r w:rsidRPr="00C83E44">
        <w:rPr>
          <w:noProof/>
        </w:rPr>
        <w:pict>
          <v:shape id="_x0000_i1805" type="#_x0000_t75" alt="1414248466.emf" style="width:12pt;height:12pt;visibility:visible;mso-wrap-style:square">
            <v:imagedata r:id="rId10" o:title="1414248466"/>
          </v:shape>
        </w:pict>
      </w:r>
      <w:r w:rsidR="00347871">
        <w:t xml:space="preserve"> has owning pattern</w:t>
      </w:r>
      <w:r w:rsidR="00347871">
        <w:rPr>
          <w:rFonts w:cs="Arial"/>
        </w:rPr>
        <w:fldChar w:fldCharType="begin"/>
      </w:r>
      <w:r w:rsidR="00347871">
        <w:instrText>XE"</w:instrText>
      </w:r>
      <w:r w:rsidR="00347871" w:rsidRPr="00413D75">
        <w:rPr>
          <w:rFonts w:cs="Arial"/>
        </w:rPr>
        <w:instrText>has owning pattern</w:instrText>
      </w:r>
      <w:r w:rsidR="00347871">
        <w:instrText>"</w:instrText>
      </w:r>
      <w:r w:rsidR="00347871">
        <w:rPr>
          <w:rFonts w:cs="Arial"/>
        </w:rPr>
        <w:fldChar w:fldCharType="end"/>
      </w:r>
      <w:r w:rsidR="00347871">
        <w:t xml:space="preserve"> : </w:t>
      </w:r>
      <w:hyperlink w:anchor="_8d9c945b6f864c34fdd7a91d4d62755f" w:history="1">
        <w:r w:rsidR="00347871">
          <w:rPr>
            <w:rStyle w:val="Hyperlink"/>
          </w:rPr>
          <w:t>Pattern</w:t>
        </w:r>
      </w:hyperlink>
      <w:r w:rsidR="00347871">
        <w:t xml:space="preserve"> [1] </w:t>
      </w:r>
    </w:p>
    <w:p w:rsidR="00347871" w:rsidRDefault="00347871" w:rsidP="004E3AD0">
      <w:pPr>
        <w:pStyle w:val="BodyText"/>
        <w:spacing w:before="60" w:after="120"/>
        <w:ind w:firstLine="720"/>
      </w:pPr>
      <w:r>
        <w:t>Pattern owning a pattern variable.</w:t>
      </w:r>
    </w:p>
    <w:p w:rsidR="00347871" w:rsidRDefault="00347871" w:rsidP="00347871"/>
    <w:p w:rsidR="00347871" w:rsidRDefault="00347871" w:rsidP="00347871">
      <w:pPr>
        <w:pStyle w:val="Heading2"/>
      </w:pPr>
      <w:bookmarkStart w:id="264" w:name="_ef18e024624b062995d1bb5acd223c15"/>
      <w:bookmarkStart w:id="265" w:name="_Toc477756816"/>
      <w:r>
        <w:t>Class Proposition Variable</w:t>
      </w:r>
      <w:bookmarkEnd w:id="264"/>
      <w:bookmarkEnd w:id="265"/>
      <w:r w:rsidRPr="003A31EC">
        <w:rPr>
          <w:rFonts w:cs="Arial"/>
        </w:rPr>
        <w:t xml:space="preserve"> </w:t>
      </w:r>
      <w:r>
        <w:rPr>
          <w:rFonts w:cs="Arial"/>
        </w:rPr>
        <w:fldChar w:fldCharType="begin"/>
      </w:r>
      <w:r>
        <w:instrText>XE"</w:instrText>
      </w:r>
      <w:r w:rsidRPr="00413D75">
        <w:rPr>
          <w:rFonts w:cs="Arial"/>
        </w:rPr>
        <w:instrText>Proposition Variable</w:instrText>
      </w:r>
      <w:r>
        <w:instrText>"</w:instrText>
      </w:r>
      <w:r>
        <w:rPr>
          <w:rFonts w:cs="Arial"/>
        </w:rPr>
        <w:fldChar w:fldCharType="end"/>
      </w:r>
      <w:r w:rsidR="009E71B4">
        <w:rPr>
          <w:rFonts w:cs="Arial"/>
        </w:rPr>
        <w:t xml:space="preserve"> </w:t>
      </w:r>
    </w:p>
    <w:p w:rsidR="00347871" w:rsidRDefault="00347871" w:rsidP="00F71BA8">
      <w:r>
        <w:t>A proposition variable utilizes some proposition (e.g. relationships) as a part of the definition of a pattern, it extends a basic proposition in that it adds properties to determine the effect the assertion has on pattern instances.</w:t>
      </w:r>
      <w:r>
        <w:br/>
        <w:t>A Proposition Variable is a lexical scope context that &lt;asserts&gt; or &lt;negates&gt; other propositions qualified by &lt;has strength&gt; and &lt;explicit&gt;. As a lexical scope it may "own" the asserted propositions.</w:t>
      </w:r>
      <w:r>
        <w:br/>
        <w:t>Proposition Variable is often used with associations and relationships to define the way pattern properties are related to other pattern properties or actual entities.</w:t>
      </w:r>
      <w:r>
        <w:br/>
        <w:t>For a pattern associations, [UML] Connector. (type = has type). Each ConnectorEnd corresponds with a Structured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804" type="#_x0000_t75" alt="1414248466.emf" style="width:12pt;height:12pt;visibility:visible;mso-wrap-style:square">
            <v:imagedata r:id="rId10" o:title="1414248466"/>
          </v:shape>
        </w:pict>
      </w:r>
      <w:r w:rsidR="00347871">
        <w:t xml:space="preserve"> </w:t>
      </w:r>
      <w:r w:rsidR="0061586D">
        <w:t xml:space="preserve"> </w:t>
      </w:r>
      <w:r w:rsidR="00347871">
        <w:t>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266" w:name="_198cd837d516346ff8e3a9ae24a3caf2"/>
      <w:bookmarkStart w:id="267" w:name="_Toc477756817"/>
      <w:r>
        <w:lastRenderedPageBreak/>
        <w:t>Association Qualified Proposition</w:t>
      </w:r>
      <w:bookmarkEnd w:id="266"/>
      <w:bookmarkEnd w:id="267"/>
      <w:r w:rsidRPr="003A31EC">
        <w:rPr>
          <w:rFonts w:cs="Arial"/>
        </w:rPr>
        <w:t xml:space="preserve"> </w:t>
      </w:r>
      <w:r>
        <w:rPr>
          <w:rFonts w:cs="Arial"/>
        </w:rPr>
        <w:fldChar w:fldCharType="begin"/>
      </w:r>
      <w:r>
        <w:instrText>XE"</w:instrText>
      </w:r>
      <w:r w:rsidRPr="00413D75">
        <w:rPr>
          <w:rFonts w:cs="Arial"/>
        </w:rPr>
        <w:instrText>Qualified Proposition</w:instrText>
      </w:r>
      <w:r>
        <w:instrText>"</w:instrText>
      </w:r>
      <w:r>
        <w:rPr>
          <w:rFonts w:cs="Arial"/>
        </w:rPr>
        <w:fldChar w:fldCharType="end"/>
      </w:r>
      <w:r w:rsidR="009E71B4">
        <w:rPr>
          <w:rFonts w:cs="Arial"/>
        </w:rPr>
        <w:t xml:space="preserve"> </w:t>
      </w:r>
    </w:p>
    <w:p w:rsidR="00347871" w:rsidRDefault="00347871" w:rsidP="00F71BA8">
      <w:r>
        <w:t>Association defining exactly one proposition (such as an association) qualified by a qualified proposition variable.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03" type="#_x0000_t75" alt="1414248466.emf" style="width:12pt;height:12pt;visibility:visible;mso-wrap-style:square">
            <v:imagedata r:id="rId10" o:title="1414248466"/>
          </v:shape>
        </w:pict>
      </w:r>
      <w:r w:rsidR="00347871">
        <w:t xml:space="preserve"> qualifies</w:t>
      </w:r>
      <w:r w:rsidR="00347871">
        <w:rPr>
          <w:rFonts w:cs="Arial"/>
        </w:rPr>
        <w:fldChar w:fldCharType="begin"/>
      </w:r>
      <w:r w:rsidR="00347871">
        <w:instrText>XE"</w:instrText>
      </w:r>
      <w:r w:rsidR="00347871" w:rsidRPr="00413D75">
        <w:rPr>
          <w:rFonts w:cs="Arial"/>
        </w:rPr>
        <w:instrText>qualifies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[1] </w:t>
      </w:r>
    </w:p>
    <w:p w:rsidR="00347871" w:rsidRDefault="00925DE6" w:rsidP="00347871">
      <w:pPr>
        <w:ind w:firstLine="720"/>
      </w:pPr>
      <w:r w:rsidRPr="00C83E44">
        <w:rPr>
          <w:noProof/>
        </w:rPr>
        <w:pict>
          <v:shape id="_x0000_i1802" type="#_x0000_t75" alt="1414248466.emf" style="width:12pt;height:12pt;visibility:visible;mso-wrap-style:square">
            <v:imagedata r:id="rId10" o:title="1414248466"/>
          </v:shape>
        </w:pict>
      </w:r>
      <w:r w:rsidR="00347871">
        <w:t xml:space="preserve"> 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347871" w:rsidRDefault="00347871" w:rsidP="00347871"/>
    <w:p w:rsidR="00347871" w:rsidRDefault="00347871" w:rsidP="00347871">
      <w:pPr>
        <w:pStyle w:val="Heading2"/>
      </w:pPr>
      <w:bookmarkStart w:id="268" w:name="_ce6e922a72c133e1ca5060d9703cff15"/>
      <w:bookmarkStart w:id="269" w:name="_Toc477756818"/>
      <w:r>
        <w:t>Association Situation Matches</w:t>
      </w:r>
      <w:bookmarkEnd w:id="268"/>
      <w:bookmarkEnd w:id="269"/>
      <w:r w:rsidRPr="003A31EC">
        <w:rPr>
          <w:rFonts w:cs="Arial"/>
        </w:rPr>
        <w:t xml:space="preserve"> </w:t>
      </w:r>
      <w:r>
        <w:rPr>
          <w:rFonts w:cs="Arial"/>
        </w:rPr>
        <w:fldChar w:fldCharType="begin"/>
      </w:r>
      <w:r>
        <w:instrText>XE"</w:instrText>
      </w:r>
      <w:r w:rsidRPr="00413D75">
        <w:rPr>
          <w:rFonts w:cs="Arial"/>
        </w:rPr>
        <w:instrText>Situation Matches</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801" type="#_x0000_t75" alt="1414248466.emf" style="width:12pt;height:12pt;visibility:visible;mso-wrap-style:square">
            <v:imagedata r:id="rId10" o:title="1414248466"/>
          </v:shape>
        </w:pict>
      </w:r>
      <w:r w:rsidR="00347871">
        <w:t xml:space="preserve"> matches</w:t>
      </w:r>
      <w:r w:rsidR="00347871">
        <w:rPr>
          <w:rFonts w:cs="Arial"/>
        </w:rPr>
        <w:fldChar w:fldCharType="begin"/>
      </w:r>
      <w:r w:rsidR="00347871">
        <w:instrText>XE"</w:instrText>
      </w:r>
      <w:r w:rsidR="00347871" w:rsidRPr="00413D75">
        <w:rPr>
          <w:rFonts w:cs="Arial"/>
        </w:rPr>
        <w:instrText>matches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p>
    <w:p w:rsidR="00347871" w:rsidRDefault="00347871" w:rsidP="004E3AD0">
      <w:pPr>
        <w:pStyle w:val="BodyText"/>
        <w:spacing w:before="60" w:after="120"/>
        <w:ind w:firstLine="720"/>
      </w:pPr>
      <w:r>
        <w:t>The situation qualified as matching the &lt;satisfies&gt; pattern based on the set of "Variable Bindings" stated.</w:t>
      </w:r>
    </w:p>
    <w:p w:rsidR="00347871" w:rsidRDefault="00925DE6" w:rsidP="00347871">
      <w:pPr>
        <w:ind w:firstLine="720"/>
      </w:pPr>
      <w:r w:rsidRPr="00C83E44">
        <w:rPr>
          <w:noProof/>
        </w:rPr>
        <w:pict>
          <v:shape id="_x0000_i1800" type="#_x0000_t75" alt="1414248466.emf" style="width:12pt;height:12pt;visibility:visible;mso-wrap-style:square">
            <v:imagedata r:id="rId10" o:title="1414248466"/>
          </v:shape>
        </w:pict>
      </w:r>
      <w:r w:rsidR="00347871">
        <w:t xml:space="preserve"> 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270" w:name="_c626cad4685e2f60e9e1375bf07a99b6"/>
      <w:bookmarkStart w:id="271" w:name="_Toc477756819"/>
      <w:r>
        <w:t>Association Subject of Pattern Relationship</w:t>
      </w:r>
      <w:bookmarkEnd w:id="270"/>
      <w:bookmarkEnd w:id="271"/>
      <w:r w:rsidRPr="003A31EC">
        <w:rPr>
          <w:rFonts w:cs="Arial"/>
        </w:rPr>
        <w:t xml:space="preserve"> </w:t>
      </w:r>
      <w:r>
        <w:rPr>
          <w:rFonts w:cs="Arial"/>
        </w:rPr>
        <w:fldChar w:fldCharType="begin"/>
      </w:r>
      <w:r>
        <w:instrText>XE"</w:instrText>
      </w:r>
      <w:r w:rsidRPr="00413D75">
        <w:rPr>
          <w:rFonts w:cs="Arial"/>
        </w:rPr>
        <w:instrText>Subject of Pattern Relationship</w:instrText>
      </w:r>
      <w:r>
        <w:instrText>"</w:instrText>
      </w:r>
      <w:r>
        <w:rPr>
          <w:rFonts w:cs="Arial"/>
        </w:rPr>
        <w:fldChar w:fldCharType="end"/>
      </w:r>
      <w:r w:rsidR="009E71B4">
        <w:rPr>
          <w:rFonts w:cs="Arial"/>
        </w:rPr>
        <w:t xml:space="preserve"> </w:t>
      </w:r>
    </w:p>
    <w:p w:rsidR="00347871" w:rsidRDefault="00347871" w:rsidP="00F71BA8">
      <w:r>
        <w:t>Relationship defining the subject pattern of a type specific pattern.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8ff7066ce9f28f3ab4a80f88bc3fddc" w:history="1">
        <w:r w:rsidR="00347871">
          <w:rPr>
            <w:rStyle w:val="Hyperlink"/>
          </w:rPr>
          <w:t>Assertion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99" type="#_x0000_t75" alt="1414248466.emf" style="width:12pt;height:12pt;visibility:visible;mso-wrap-style:square">
            <v:imagedata r:id="rId10" o:title="1414248466"/>
          </v:shape>
        </w:pict>
      </w:r>
      <w:r w:rsidR="00347871">
        <w:t xml:space="preserve"> 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925DE6" w:rsidP="00347871">
      <w:pPr>
        <w:ind w:firstLine="720"/>
      </w:pPr>
      <w:r w:rsidRPr="00C83E44">
        <w:rPr>
          <w:noProof/>
        </w:rPr>
        <w:pict>
          <v:shape id="_x0000_i1798" type="#_x0000_t75" alt="1414248466.emf" style="width:12pt;height:12pt;visibility:visible;mso-wrap-style:square">
            <v:imagedata r:id="rId10" o:title="1414248466"/>
          </v:shape>
        </w:pict>
      </w:r>
      <w:r w:rsidR="00347871">
        <w:t xml:space="preserve"> subject type</w:t>
      </w:r>
      <w:r w:rsidR="00347871">
        <w:rPr>
          <w:rFonts w:cs="Arial"/>
        </w:rPr>
        <w:fldChar w:fldCharType="begin"/>
      </w:r>
      <w:r w:rsidR="00347871">
        <w:instrText>XE"</w:instrText>
      </w:r>
      <w:r w:rsidR="00347871" w:rsidRPr="00413D75">
        <w:rPr>
          <w:rFonts w:cs="Arial"/>
        </w:rPr>
        <w:instrText>subject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p>
    <w:p w:rsidR="00347871" w:rsidRDefault="00347871" w:rsidP="004E3AD0">
      <w:pPr>
        <w:pStyle w:val="BodyText"/>
        <w:spacing w:before="60" w:after="120"/>
        <w:ind w:firstLine="720"/>
      </w:pPr>
      <w:r>
        <w:t>The type which is the context of a pattern of type. The pattern is "about" the subject type.</w:t>
      </w:r>
    </w:p>
    <w:p w:rsidR="00347871" w:rsidRDefault="00347871" w:rsidP="00347871"/>
    <w:p w:rsidR="00347871" w:rsidRDefault="00347871" w:rsidP="00347871">
      <w:pPr>
        <w:pStyle w:val="Heading2"/>
      </w:pPr>
      <w:bookmarkStart w:id="272" w:name="_db3584921c2bbbb3ffc7bb9b672cb4c2"/>
      <w:bookmarkStart w:id="273" w:name="_Toc477756820"/>
      <w:r>
        <w:t>Association Subsetting</w:t>
      </w:r>
      <w:bookmarkEnd w:id="272"/>
      <w:bookmarkEnd w:id="273"/>
      <w:r w:rsidRPr="003A31EC">
        <w:rPr>
          <w:rFonts w:cs="Arial"/>
        </w:rPr>
        <w:t xml:space="preserve"> </w:t>
      </w:r>
      <w:r>
        <w:rPr>
          <w:rFonts w:cs="Arial"/>
        </w:rPr>
        <w:fldChar w:fldCharType="begin"/>
      </w:r>
      <w:r>
        <w:instrText>XE"</w:instrText>
      </w:r>
      <w:r w:rsidRPr="00413D75">
        <w:rPr>
          <w:rFonts w:cs="Arial"/>
        </w:rPr>
        <w:instrText>Subsetting</w:instrText>
      </w:r>
      <w:r>
        <w:instrText>"</w:instrText>
      </w:r>
      <w:r>
        <w:rPr>
          <w:rFonts w:cs="Arial"/>
        </w:rPr>
        <w:fldChar w:fldCharType="end"/>
      </w:r>
      <w:r w:rsidR="009E71B4">
        <w:rPr>
          <w:rFonts w:cs="Arial"/>
        </w:rPr>
        <w:t xml:space="preserve"> </w:t>
      </w:r>
    </w:p>
    <w:p w:rsidR="00347871" w:rsidRDefault="00347871" w:rsidP="00F71BA8">
      <w:r>
        <w:t>In a pattern or mapping rule, defines a variable that represents a subset of another property (or if multiple, their union). The subset may be constrained by a more specific type, expressions or required cardinalities.</w:t>
      </w:r>
      <w:r>
        <w:br/>
        <w:t>Subset: Set A is a subset of set B if all of the elements (if any) of set A are contained in set B</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97" type="#_x0000_t75" alt="1414248466.emf" style="width:12pt;height:12pt;visibility:visible;mso-wrap-style:square">
            <v:imagedata r:id="rId10" o:title="1414248466"/>
          </v:shape>
        </w:pict>
      </w:r>
      <w:r w:rsidR="00347871">
        <w:t xml:space="preserve"> subsets</w:t>
      </w:r>
      <w:r w:rsidR="00347871">
        <w:rPr>
          <w:rFonts w:cs="Arial"/>
        </w:rPr>
        <w:fldChar w:fldCharType="begin"/>
      </w:r>
      <w:r w:rsidR="00347871">
        <w:instrText>XE"</w:instrText>
      </w:r>
      <w:r w:rsidR="00347871" w:rsidRPr="00413D75">
        <w:rPr>
          <w:rFonts w:cs="Arial"/>
        </w:rPr>
        <w:instrText>subsets</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Variable that a subset variable subsets. The subset variable shall be populated by a subset of the &lt;subsets&gt; variable based on the type and constraints of the subset variable.</w:t>
      </w:r>
    </w:p>
    <w:p w:rsidR="00347871" w:rsidRDefault="00925DE6" w:rsidP="00347871">
      <w:pPr>
        <w:ind w:firstLine="720"/>
      </w:pPr>
      <w:r w:rsidRPr="00C83E44">
        <w:rPr>
          <w:noProof/>
        </w:rPr>
        <w:pict>
          <v:shape id="_x0000_i1796" type="#_x0000_t75" alt="1414248466.emf" style="width:12pt;height:12pt;visibility:visible;mso-wrap-style:square">
            <v:imagedata r:id="rId10" o:title="1414248466"/>
          </v:shape>
        </w:pict>
      </w:r>
      <w:r w:rsidR="00347871">
        <w:t xml:space="preserve"> has subset</w:t>
      </w:r>
      <w:r w:rsidR="00347871">
        <w:rPr>
          <w:rFonts w:cs="Arial"/>
        </w:rPr>
        <w:fldChar w:fldCharType="begin"/>
      </w:r>
      <w:r w:rsidR="00347871">
        <w:instrText>XE"</w:instrText>
      </w:r>
      <w:r w:rsidR="00347871" w:rsidRPr="00413D75">
        <w:rPr>
          <w:rFonts w:cs="Arial"/>
        </w:rPr>
        <w:instrText>has subset</w:instrText>
      </w:r>
      <w:r w:rsidR="00347871">
        <w:instrText>"</w:instrText>
      </w:r>
      <w:r w:rsidR="00347871">
        <w:rPr>
          <w:rFonts w:cs="Arial"/>
        </w:rPr>
        <w:fldChar w:fldCharType="end"/>
      </w:r>
      <w:r w:rsidR="00347871">
        <w:t xml:space="preserve"> : </w:t>
      </w:r>
      <w:hyperlink w:anchor="_4d83e476040c7444758dda440d3096fc" w:history="1">
        <w:r w:rsidR="00347871">
          <w:rPr>
            <w:rStyle w:val="Hyperlink"/>
          </w:rPr>
          <w:t>Pattern Variable</w:t>
        </w:r>
      </w:hyperlink>
      <w:r w:rsidR="00347871">
        <w:t xml:space="preserve"> [*] </w:t>
      </w:r>
    </w:p>
    <w:p w:rsidR="00347871" w:rsidRDefault="00347871" w:rsidP="004E3AD0">
      <w:pPr>
        <w:pStyle w:val="BodyText"/>
        <w:spacing w:before="60" w:after="120"/>
        <w:ind w:firstLine="720"/>
      </w:pPr>
      <w:r>
        <w:t>Subsets of the variable.</w:t>
      </w:r>
    </w:p>
    <w:p w:rsidR="00347871" w:rsidRDefault="00347871" w:rsidP="00347871"/>
    <w:p w:rsidR="00347871" w:rsidRDefault="00347871" w:rsidP="00347871">
      <w:pPr>
        <w:pStyle w:val="Heading2"/>
      </w:pPr>
      <w:bookmarkStart w:id="274" w:name="_e31b27a7745289f6f0e539acb4a8b867"/>
      <w:bookmarkStart w:id="275" w:name="_Toc477756821"/>
      <w:r>
        <w:t>Class Type Pattern Variable</w:t>
      </w:r>
      <w:bookmarkEnd w:id="274"/>
      <w:bookmarkEnd w:id="275"/>
      <w:r w:rsidRPr="003A31EC">
        <w:rPr>
          <w:rFonts w:cs="Arial"/>
        </w:rPr>
        <w:t xml:space="preserve"> </w:t>
      </w:r>
      <w:r>
        <w:rPr>
          <w:rFonts w:cs="Arial"/>
        </w:rPr>
        <w:fldChar w:fldCharType="begin"/>
      </w:r>
      <w:r>
        <w:instrText>XE"</w:instrText>
      </w:r>
      <w:r w:rsidRPr="00413D75">
        <w:rPr>
          <w:rFonts w:cs="Arial"/>
        </w:rPr>
        <w:instrText>Type Pattern Variable</w:instrText>
      </w:r>
      <w:r>
        <w:instrText>"</w:instrText>
      </w:r>
      <w:r>
        <w:rPr>
          <w:rFonts w:cs="Arial"/>
        </w:rPr>
        <w:fldChar w:fldCharType="end"/>
      </w:r>
      <w:r w:rsidR="009E71B4">
        <w:rPr>
          <w:rFonts w:cs="Arial"/>
        </w:rPr>
        <w:t xml:space="preserve"> </w:t>
      </w:r>
    </w:p>
    <w:p w:rsidR="00347871" w:rsidRDefault="00347871" w:rsidP="00F71BA8">
      <w:r>
        <w:t>Type Pattern variable is an abstract supertype that provides for a restriction that parts and focus properties must be owned by a pattern of a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4d83e476040c7444758dda440d3096fc" w:history="1">
        <w:r w:rsidR="00347871">
          <w:rPr>
            <w:rStyle w:val="Hyperlink"/>
          </w:rPr>
          <w:t>Pattern Variable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95"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d887c32e4bfb53e43fcdbf0a0fa25c0f" w:history="1">
        <w:r w:rsidR="00347871">
          <w:rPr>
            <w:rStyle w:val="Hyperlink"/>
          </w:rPr>
          <w:t>Pattern of Type</w:t>
        </w:r>
      </w:hyperlink>
      <w:r w:rsidR="00347871">
        <w:t xml:space="preserve">   </w:t>
      </w:r>
      <w:r w:rsidR="00347871" w:rsidRPr="00833C5F">
        <w:rPr>
          <w:i/>
        </w:rPr>
        <w:t>Redefines</w:t>
      </w:r>
      <w:r w:rsidR="00347871">
        <w:t>: has owning pattern:</w:t>
      </w:r>
      <w:hyperlink w:anchor="_8d9c945b6f864c34fdd7a91d4d62755f" w:history="1">
        <w:r w:rsidR="00347871">
          <w:rPr>
            <w:rStyle w:val="Hyperlink"/>
          </w:rPr>
          <w:t>Pattern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76" w:name="_ac5a167de63e72c31b8944200289955d"/>
      <w:bookmarkStart w:id="277" w:name="_Toc477756822"/>
      <w:r>
        <w:t>Class Variable Binding</w:t>
      </w:r>
      <w:bookmarkEnd w:id="276"/>
      <w:bookmarkEnd w:id="277"/>
      <w:r w:rsidRPr="003A31EC">
        <w:rPr>
          <w:rFonts w:cs="Arial"/>
        </w:rPr>
        <w:t xml:space="preserve"> </w:t>
      </w:r>
      <w:r>
        <w:rPr>
          <w:rFonts w:cs="Arial"/>
        </w:rPr>
        <w:fldChar w:fldCharType="begin"/>
      </w:r>
      <w:r>
        <w:instrText>XE"</w:instrText>
      </w:r>
      <w:r w:rsidRPr="00413D75">
        <w:rPr>
          <w:rFonts w:cs="Arial"/>
        </w:rPr>
        <w:instrText>Variable Binding</w:instrText>
      </w:r>
      <w:r>
        <w:instrText>"</w:instrText>
      </w:r>
      <w:r>
        <w:rPr>
          <w:rFonts w:cs="Arial"/>
        </w:rPr>
        <w:fldChar w:fldCharType="end"/>
      </w:r>
      <w:r w:rsidR="009E71B4">
        <w:rPr>
          <w:rFonts w:cs="Arial"/>
        </w:rPr>
        <w:t xml:space="preserve"> </w:t>
      </w:r>
    </w:p>
    <w:p w:rsidR="00347871" w:rsidRDefault="00347871" w:rsidP="00F71BA8">
      <w:r>
        <w:t>A variable binding defines a value for a particular variable of a particular owning pattern as part of a pattern match.</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c2f0705a64d5c70ef77abee949487df" w:history="1">
        <w:r w:rsidR="00347871">
          <w:rPr>
            <w:rStyle w:val="Hyperlink"/>
          </w:rPr>
          <w:t>Owned 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9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4d83e476040c7444758dda440d3096fc" w:history="1">
        <w:r w:rsidR="00347871">
          <w:rPr>
            <w:rStyle w:val="Hyperlink"/>
          </w:rPr>
          <w:t>Pattern Variable</w:t>
        </w:r>
      </w:hyperlink>
      <w:r w:rsidR="00347871">
        <w:t xml:space="preserve"> [1]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93" type="#_x0000_t75" alt="1414248466.emf" style="width:12pt;height:12pt;visibility:visible;mso-wrap-style:square">
            <v:imagedata r:id="rId10" o:title="1414248466"/>
          </v:shape>
        </w:pict>
      </w:r>
      <w:r w:rsidR="00347871">
        <w:t xml:space="preserve">  : </w:t>
      </w:r>
      <w:hyperlink w:anchor="_20441cde84fc110fd98c6fa01fbf663f" w:history="1">
        <w:r w:rsidR="00347871">
          <w:rPr>
            <w:rStyle w:val="Hyperlink"/>
          </w:rPr>
          <w:t>Pattern Match</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3c330ee6bad05b889429f3ac24755e" w:history="1">
        <w:r w:rsidRPr="00446E2F">
          <w:rPr>
            <w:rStyle w:val="Hyperlink"/>
            <w:color w:val="0066FF"/>
          </w:rPr>
          <w:t>Pattern Bindings</w:t>
        </w:r>
      </w:hyperlink>
      <w:r w:rsidR="00446E2F">
        <w:t xml:space="preserve"> </w:t>
      </w:r>
    </w:p>
    <w:p w:rsidR="00347871" w:rsidRDefault="00347871" w:rsidP="00347871"/>
    <w:p w:rsidR="00347871" w:rsidRDefault="00347871" w:rsidP="00347871">
      <w:pPr>
        <w:pStyle w:val="Heading3"/>
      </w:pPr>
      <w:bookmarkStart w:id="278" w:name="_8e8a996acf04b8f7f4fbad8fd901f2c2"/>
      <w:bookmarkStart w:id="279" w:name="_Toc477756823"/>
      <w:r>
        <w:t>Enumeration Variable Qualification</w:t>
      </w:r>
      <w:bookmarkEnd w:id="278"/>
      <w:bookmarkEnd w:id="279"/>
      <w:r w:rsidRPr="003A31EC">
        <w:rPr>
          <w:rFonts w:cs="Arial"/>
        </w:rPr>
        <w:t xml:space="preserve"> </w:t>
      </w:r>
      <w:r w:rsidR="00951276">
        <w:rPr>
          <w:rFonts w:cs="Arial"/>
        </w:rPr>
        <w:fldChar w:fldCharType="begin"/>
      </w:r>
      <w:r w:rsidR="00951276">
        <w:instrText>XE"</w:instrText>
      </w:r>
      <w:r w:rsidR="00951276" w:rsidRPr="00413D75">
        <w:rPr>
          <w:rFonts w:cs="Arial"/>
        </w:rPr>
        <w:instrText>Variable Qualification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Variable qualification values define the behavior of an element with respect to a pattern - how it impacts the selection, evaluation or assertion of the pattern.</w:t>
      </w:r>
    </w:p>
    <w:p w:rsidR="00347871" w:rsidRDefault="00347871" w:rsidP="00347871">
      <w:pPr>
        <w:pStyle w:val="Code0"/>
      </w:pPr>
      <w:r>
        <w:t>package SMIF Conceptual Model::Patterns</w:t>
      </w:r>
    </w:p>
    <w:p w:rsidR="00347871" w:rsidRDefault="00347871" w:rsidP="00347871">
      <w:pPr>
        <w:pStyle w:val="Code0"/>
      </w:pPr>
      <w:r>
        <w:t>public enum Variable Qualification</w:t>
      </w:r>
    </w:p>
    <w:p w:rsidR="00347871" w:rsidRDefault="00347871" w:rsidP="00347871">
      <w:pPr>
        <w:pStyle w:val="Code0"/>
      </w:pPr>
      <w:r>
        <w:t>{Select, Optional, Assert, Negate, Exactly One, There Exists, All}</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792" type="#_x0000_t75" alt="-589766368.emf" style="width:12pt;height:12pt;visibility:visible;mso-wrap-style:square">
            <v:imagedata r:id="rId36" o:title="-589766368"/>
          </v:shape>
        </w:pict>
      </w:r>
      <w:r w:rsidR="00347871">
        <w:t xml:space="preserve"> Select</w:t>
      </w:r>
      <w:r w:rsidR="00347871">
        <w:rPr>
          <w:rFonts w:cs="Arial"/>
        </w:rPr>
        <w:fldChar w:fldCharType="begin"/>
      </w:r>
      <w:r w:rsidR="00347871">
        <w:instrText>XE"</w:instrText>
      </w:r>
      <w:r w:rsidR="00347871" w:rsidRPr="00413D75">
        <w:rPr>
          <w:rFonts w:cs="Arial"/>
        </w:rPr>
        <w:instrText>Select</w:instrText>
      </w:r>
      <w:r w:rsidR="00347871">
        <w:instrText>"</w:instrText>
      </w:r>
      <w:r w:rsidR="00347871">
        <w:rPr>
          <w:rFonts w:cs="Arial"/>
        </w:rPr>
        <w:fldChar w:fldCharType="end"/>
      </w:r>
    </w:p>
    <w:p w:rsidR="00347871" w:rsidRDefault="00347871" w:rsidP="00A318C1">
      <w:pPr>
        <w:pStyle w:val="BodyText"/>
      </w:pPr>
      <w:r>
        <w:t>Select is used in query and mapping patterns, all elements of the classified type that match the pattern are selected as instances of the pattern.</w:t>
      </w:r>
      <w:r>
        <w:br/>
        <w:t>Select may be considered a qualified "All". Select does not assert the existence of something, it determines the existence of a pattern match such that other assertions may be made.</w:t>
      </w:r>
      <w:r>
        <w:br/>
        <w:t>Where a pattern is asserted, "Select" variables shall be asserted.</w:t>
      </w:r>
      <w:r>
        <w:br/>
        <w:t>Relationships between properties with &lt;quantifier&gt;=Select must hold between the selected properties for the pattern to be asserted.</w:t>
      </w:r>
      <w:r>
        <w:br/>
      </w:r>
      <w:r>
        <w:br/>
      </w:r>
    </w:p>
    <w:p w:rsidR="00347871" w:rsidRDefault="00925DE6" w:rsidP="00347871">
      <w:pPr>
        <w:ind w:left="605" w:hanging="245"/>
      </w:pPr>
      <w:r w:rsidRPr="00C83E44">
        <w:rPr>
          <w:noProof/>
        </w:rPr>
        <w:pict>
          <v:shape id="_x0000_i1791" type="#_x0000_t75" alt="-589766368.emf" style="width:12pt;height:12pt;visibility:visible;mso-wrap-style:square">
            <v:imagedata r:id="rId36" o:title="-589766368"/>
          </v:shape>
        </w:pict>
      </w:r>
      <w:r w:rsidR="00347871">
        <w:t xml:space="preserve"> Optional</w:t>
      </w:r>
      <w:r w:rsidR="00347871">
        <w:rPr>
          <w:rFonts w:cs="Arial"/>
        </w:rPr>
        <w:fldChar w:fldCharType="begin"/>
      </w:r>
      <w:r w:rsidR="00347871">
        <w:instrText>XE"</w:instrText>
      </w:r>
      <w:r w:rsidR="00347871" w:rsidRPr="00413D75">
        <w:rPr>
          <w:rFonts w:cs="Arial"/>
        </w:rPr>
        <w:instrText>Optional</w:instrText>
      </w:r>
      <w:r w:rsidR="00347871">
        <w:instrText>"</w:instrText>
      </w:r>
      <w:r w:rsidR="00347871">
        <w:rPr>
          <w:rFonts w:cs="Arial"/>
        </w:rPr>
        <w:fldChar w:fldCharType="end"/>
      </w:r>
    </w:p>
    <w:p w:rsidR="00347871" w:rsidRDefault="00347871" w:rsidP="00A318C1">
      <w:pPr>
        <w:pStyle w:val="BodyText"/>
      </w:pPr>
      <w:r>
        <w:t>Optional is used in query and mapping patterns, the property shall be populated as a consequence of the pattern matching.</w:t>
      </w:r>
      <w:r>
        <w:br/>
        <w:t>Where a pattern is asserted, "Optional" variables shall not be asserted.</w:t>
      </w:r>
      <w:r>
        <w:br/>
        <w:t>Optional is the default if no qualification is stated.</w:t>
      </w:r>
    </w:p>
    <w:p w:rsidR="00347871" w:rsidRDefault="00925DE6" w:rsidP="00347871">
      <w:pPr>
        <w:ind w:left="605" w:hanging="245"/>
      </w:pPr>
      <w:r w:rsidRPr="00C83E44">
        <w:rPr>
          <w:noProof/>
        </w:rPr>
        <w:pict>
          <v:shape id="_x0000_i1790" type="#_x0000_t75" alt="-589766368.emf" style="width:12pt;height:12pt;visibility:visible;mso-wrap-style:square">
            <v:imagedata r:id="rId36" o:title="-589766368"/>
          </v:shape>
        </w:pict>
      </w:r>
      <w:r w:rsidR="00347871">
        <w:t xml:space="preserve"> Assert</w:t>
      </w:r>
      <w:r w:rsidR="00347871">
        <w:rPr>
          <w:rFonts w:cs="Arial"/>
        </w:rPr>
        <w:fldChar w:fldCharType="begin"/>
      </w:r>
      <w:r w:rsidR="00347871">
        <w:instrText>XE"</w:instrText>
      </w:r>
      <w:r w:rsidR="00347871" w:rsidRPr="00413D75">
        <w:rPr>
          <w:rFonts w:cs="Arial"/>
        </w:rPr>
        <w:instrText>Assert</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an asserted consequence of the pattern.</w:t>
      </w:r>
    </w:p>
    <w:p w:rsidR="00347871" w:rsidRDefault="00925DE6" w:rsidP="00347871">
      <w:pPr>
        <w:ind w:left="605" w:hanging="245"/>
      </w:pPr>
      <w:r w:rsidRPr="00C83E44">
        <w:rPr>
          <w:noProof/>
        </w:rPr>
        <w:pict>
          <v:shape id="_x0000_i1789" type="#_x0000_t75" alt="-589766368.emf" style="width:12pt;height:12pt;visibility:visible;mso-wrap-style:square">
            <v:imagedata r:id="rId36" o:title="-589766368"/>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p>
    <w:p w:rsidR="00347871" w:rsidRDefault="00347871" w:rsidP="00A318C1">
      <w:pPr>
        <w:pStyle w:val="BodyText"/>
      </w:pPr>
      <w:r>
        <w:t>The property does not impact the selection of the pattern, it is negated consequence of the pattern - it may not exist.</w:t>
      </w:r>
    </w:p>
    <w:p w:rsidR="00347871" w:rsidRDefault="00925DE6" w:rsidP="00347871">
      <w:pPr>
        <w:ind w:left="605" w:hanging="245"/>
      </w:pPr>
      <w:r w:rsidRPr="00C83E44">
        <w:rPr>
          <w:noProof/>
        </w:rPr>
        <w:pict>
          <v:shape id="_x0000_i1788" type="#_x0000_t75" alt="-589766368.emf" style="width:12pt;height:12pt;visibility:visible;mso-wrap-style:square">
            <v:imagedata r:id="rId36" o:title="-589766368"/>
          </v:shape>
        </w:pict>
      </w:r>
      <w:r w:rsidR="00347871">
        <w:t xml:space="preserve"> Exactly One</w:t>
      </w:r>
      <w:r w:rsidR="00347871">
        <w:rPr>
          <w:rFonts w:cs="Arial"/>
        </w:rPr>
        <w:fldChar w:fldCharType="begin"/>
      </w:r>
      <w:r w:rsidR="00347871">
        <w:instrText>XE"</w:instrText>
      </w:r>
      <w:r w:rsidR="00347871" w:rsidRPr="00413D75">
        <w:rPr>
          <w:rFonts w:cs="Arial"/>
        </w:rPr>
        <w:instrText>Exactly One</w:instrText>
      </w:r>
      <w:r w:rsidR="00347871">
        <w:instrText>"</w:instrText>
      </w:r>
      <w:r w:rsidR="00347871">
        <w:rPr>
          <w:rFonts w:cs="Arial"/>
        </w:rPr>
        <w:fldChar w:fldCharType="end"/>
      </w:r>
    </w:p>
    <w:p w:rsidR="00347871" w:rsidRDefault="00347871" w:rsidP="00A318C1">
      <w:pPr>
        <w:pStyle w:val="BodyText"/>
      </w:pPr>
      <w:r>
        <w:t>The existential quantifier limited to exactly one of a potentially larger set of the properties type.</w:t>
      </w:r>
    </w:p>
    <w:p w:rsidR="00347871" w:rsidRDefault="00925DE6" w:rsidP="00347871">
      <w:pPr>
        <w:ind w:left="605" w:hanging="245"/>
      </w:pPr>
      <w:r w:rsidRPr="00C83E44">
        <w:rPr>
          <w:noProof/>
        </w:rPr>
        <w:lastRenderedPageBreak/>
        <w:pict>
          <v:shape id="_x0000_i1787" type="#_x0000_t75" alt="-589766368.emf" style="width:12pt;height:12pt;visibility:visible;mso-wrap-style:square">
            <v:imagedata r:id="rId36" o:title="-589766368"/>
          </v:shape>
        </w:pict>
      </w:r>
      <w:r w:rsidR="00347871">
        <w:t xml:space="preserve"> There Exists</w:t>
      </w:r>
      <w:r w:rsidR="00347871">
        <w:rPr>
          <w:rFonts w:cs="Arial"/>
        </w:rPr>
        <w:fldChar w:fldCharType="begin"/>
      </w:r>
      <w:r w:rsidR="00347871">
        <w:instrText>XE"</w:instrText>
      </w:r>
      <w:r w:rsidR="00347871" w:rsidRPr="00413D75">
        <w:rPr>
          <w:rFonts w:cs="Arial"/>
        </w:rPr>
        <w:instrText>There Exists</w:instrText>
      </w:r>
      <w:r w:rsidR="00347871">
        <w:instrText>"</w:instrText>
      </w:r>
      <w:r w:rsidR="00347871">
        <w:rPr>
          <w:rFonts w:cs="Arial"/>
        </w:rPr>
        <w:fldChar w:fldCharType="end"/>
      </w:r>
    </w:p>
    <w:p w:rsidR="00347871" w:rsidRDefault="00347871" w:rsidP="00A318C1">
      <w:pPr>
        <w:pStyle w:val="BodyText"/>
      </w:pPr>
      <w:r>
        <w:t xml:space="preserve">The existential quantifier - at least one of the properties type.  </w:t>
      </w:r>
    </w:p>
    <w:p w:rsidR="00347871" w:rsidRDefault="00925DE6" w:rsidP="00347871">
      <w:pPr>
        <w:ind w:left="605" w:hanging="245"/>
      </w:pPr>
      <w:r w:rsidRPr="00C83E44">
        <w:rPr>
          <w:noProof/>
        </w:rPr>
        <w:pict>
          <v:shape id="_x0000_i1786" type="#_x0000_t75" alt="-589766368.emf" style="width:12pt;height:12pt;visibility:visible;mso-wrap-style:square">
            <v:imagedata r:id="rId36" o:title="-589766368"/>
          </v:shape>
        </w:pict>
      </w:r>
      <w:r w:rsidR="00347871">
        <w:t xml:space="preserve"> All</w:t>
      </w:r>
      <w:r w:rsidR="00347871">
        <w:rPr>
          <w:rFonts w:cs="Arial"/>
        </w:rPr>
        <w:fldChar w:fldCharType="begin"/>
      </w:r>
      <w:r w:rsidR="00347871">
        <w:instrText>XE"</w:instrText>
      </w:r>
      <w:r w:rsidR="00347871" w:rsidRPr="00413D75">
        <w:rPr>
          <w:rFonts w:cs="Arial"/>
        </w:rPr>
        <w:instrText>All</w:instrText>
      </w:r>
      <w:r w:rsidR="00347871">
        <w:instrText>"</w:instrText>
      </w:r>
      <w:r w:rsidR="00347871">
        <w:rPr>
          <w:rFonts w:cs="Arial"/>
        </w:rPr>
        <w:fldChar w:fldCharType="end"/>
      </w:r>
    </w:p>
    <w:p w:rsidR="00347871" w:rsidRDefault="00347871" w:rsidP="00A318C1">
      <w:pPr>
        <w:pStyle w:val="BodyText"/>
      </w:pPr>
      <w:r>
        <w:t>The universal quantifier - the quantified property is a stand-in for all elements of  the existent of the quantified type</w:t>
      </w:r>
    </w:p>
    <w:p w:rsidR="00347871" w:rsidRDefault="00925DE6" w:rsidP="00347871">
      <w:pPr>
        <w:jc w:val="center"/>
      </w:pPr>
      <w:r w:rsidRPr="00C83E44">
        <w:rPr>
          <w:noProof/>
        </w:rPr>
        <w:pict>
          <v:shape id="Picture 1441964904.emf" o:spid="_x0000_i1785" type="#_x0000_t75" alt="1441964904.emf" style="width:487.2pt;height:460.8pt;visibility:visible;mso-wrap-style:square">
            <v:imagedata r:id="rId38" o:title="144196490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Patterns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280" w:name="_Toc477756824"/>
      <w:r>
        <w:t>SMIF Conceptual Model::Properties</w:t>
      </w:r>
      <w:bookmarkEnd w:id="280"/>
    </w:p>
    <w:p w:rsidR="00347871" w:rsidRDefault="00347871" w:rsidP="00A318C1">
      <w:pPr>
        <w:pStyle w:val="BodyText"/>
      </w:pPr>
      <w:r>
        <w:t>Properties define the most granular connections between entities or values. Properties may be used as the ends of relationships, to represent individual characteristics or as elements of a data structure.</w:t>
      </w:r>
    </w:p>
    <w:p w:rsidR="00347871" w:rsidRDefault="00347871" w:rsidP="00347871">
      <w:pPr>
        <w:pStyle w:val="Heading2"/>
      </w:pPr>
      <w:bookmarkStart w:id="281" w:name="_Toc477756825"/>
      <w:r>
        <w:t>Diagram: Characteristics</w:t>
      </w:r>
      <w:bookmarkEnd w:id="281"/>
    </w:p>
    <w:p w:rsidR="00347871" w:rsidRDefault="00925DE6" w:rsidP="00347871">
      <w:pPr>
        <w:jc w:val="center"/>
        <w:rPr>
          <w:rFonts w:cs="Arial"/>
        </w:rPr>
      </w:pPr>
      <w:r w:rsidRPr="00C83E44">
        <w:rPr>
          <w:noProof/>
        </w:rPr>
        <w:pict>
          <v:shape id="Picture -878115595.emf" o:spid="_x0000_i1784" type="#_x0000_t75" alt="-878115595.emf" style="width:487.2pt;height:394.8pt;visibility:visible;mso-wrap-style:square">
            <v:imagedata r:id="rId40" o:title="-87811559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Characteristics</w:t>
      </w:r>
    </w:p>
    <w:p w:rsidR="00347871" w:rsidRDefault="00347871" w:rsidP="00347871">
      <w:pPr>
        <w:pStyle w:val="Heading2"/>
      </w:pPr>
      <w:bookmarkStart w:id="282" w:name="_Toc477756826"/>
      <w:r>
        <w:lastRenderedPageBreak/>
        <w:t>Diagram: Properties</w:t>
      </w:r>
      <w:bookmarkEnd w:id="282"/>
    </w:p>
    <w:p w:rsidR="00347871" w:rsidRDefault="00925DE6" w:rsidP="00347871">
      <w:pPr>
        <w:jc w:val="center"/>
        <w:rPr>
          <w:rFonts w:cs="Arial"/>
        </w:rPr>
      </w:pPr>
      <w:r w:rsidRPr="00C83E44">
        <w:rPr>
          <w:noProof/>
        </w:rPr>
        <w:pict>
          <v:shape id="Picture 1387659996.emf" o:spid="_x0000_i1783" type="#_x0000_t75" alt="1387659996.emf" style="width:487.2pt;height:424.8pt;visibility:visible;mso-wrap-style:square">
            <v:imagedata r:id="rId41" o:title="138765999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Properties</w:t>
      </w:r>
    </w:p>
    <w:p w:rsidR="00347871" w:rsidRDefault="00347871" w:rsidP="00347871">
      <w:r>
        <w:t xml:space="preserve"> </w:t>
      </w:r>
    </w:p>
    <w:p w:rsidR="00347871" w:rsidRDefault="00347871" w:rsidP="00347871"/>
    <w:p w:rsidR="00347871" w:rsidRDefault="00347871" w:rsidP="00347871">
      <w:pPr>
        <w:pStyle w:val="Heading2"/>
      </w:pPr>
      <w:bookmarkStart w:id="283" w:name="_630a40beaf4bbbac635cfcacaaf353d1"/>
      <w:bookmarkStart w:id="284" w:name="_Toc477756827"/>
      <w:r>
        <w:t>Class Annotation Property</w:t>
      </w:r>
      <w:bookmarkEnd w:id="283"/>
      <w:bookmarkEnd w:id="284"/>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r w:rsidR="009E71B4">
        <w:rPr>
          <w:rFonts w:cs="Arial"/>
        </w:rPr>
        <w:t xml:space="preserve"> </w:t>
      </w:r>
    </w:p>
    <w:p w:rsidR="00347871" w:rsidRDefault="00347871" w:rsidP="00F71BA8">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r>
        <w:br/>
        <w:t>[ISO11404] annotation: descriptive information unit attached to a datatype, or a component of a datatype, or a procedure (value), to characterize some aspect of the representations, variables, or operations associated with values of the datatype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ee6787ca6750591f74aeb580057443b" w:history="1">
        <w:r w:rsidR="00347871">
          <w:rPr>
            <w:rStyle w:val="Hyperlink"/>
          </w:rPr>
          <w:t>Characteristic Type</w:t>
        </w:r>
      </w:hyperlink>
    </w:p>
    <w:p w:rsidR="00347871" w:rsidRDefault="00347871" w:rsidP="00347871"/>
    <w:p w:rsidR="00347871" w:rsidRDefault="00347871" w:rsidP="00347871">
      <w:pPr>
        <w:pStyle w:val="Heading2"/>
      </w:pPr>
      <w:bookmarkStart w:id="285" w:name="_444acb79998335389f7e87d5befeeb68"/>
      <w:bookmarkStart w:id="286" w:name="_Toc477756828"/>
      <w:r>
        <w:lastRenderedPageBreak/>
        <w:t>Association Bound Individual</w:t>
      </w:r>
      <w:bookmarkEnd w:id="285"/>
      <w:bookmarkEnd w:id="286"/>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r w:rsidR="009E71B4">
        <w:rPr>
          <w:rFonts w:cs="Arial"/>
        </w:rPr>
        <w:t xml:space="preserve"> </w:t>
      </w:r>
    </w:p>
    <w:p w:rsidR="00347871" w:rsidRDefault="00347871" w:rsidP="00F71BA8">
      <w:r>
        <w:t>Relationship defining the thing bound to a subject based on a bound property - the "object" of the property binding.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82" type="#_x0000_t75" alt="1974473222.emf" style="width:12pt;height:12pt;visibility:visible;mso-wrap-style:square">
            <v:imagedata r:id="rId17" o:title="1974473222"/>
          </v:shape>
        </w:pict>
      </w:r>
      <w:r w:rsidR="00347871">
        <w:t xml:space="preserve"> 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925DE6" w:rsidP="00347871">
      <w:pPr>
        <w:ind w:firstLine="720"/>
      </w:pPr>
      <w:r w:rsidRPr="00C83E44">
        <w:rPr>
          <w:noProof/>
        </w:rPr>
        <w:pict>
          <v:shape id="_x0000_i1781" type="#_x0000_t75" alt="1974473222.emf" style="width:12pt;height:12pt;visibility:visible;mso-wrap-style:square">
            <v:imagedata r:id="rId17" o:title="1974473222"/>
          </v:shape>
        </w:pict>
      </w:r>
      <w:r w:rsidR="00347871">
        <w:t xml:space="preserve"> bound in</w:t>
      </w:r>
      <w:r w:rsidR="00347871">
        <w:rPr>
          <w:rFonts w:cs="Arial"/>
        </w:rPr>
        <w:fldChar w:fldCharType="begin"/>
      </w:r>
      <w:r w:rsidR="00347871">
        <w:instrText>XE"</w:instrText>
      </w:r>
      <w:r w:rsidR="00347871" w:rsidRPr="00413D75">
        <w:rPr>
          <w:rFonts w:cs="Arial"/>
        </w:rPr>
        <w:instrText>bound in</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in which a thing participates.</w:t>
      </w:r>
    </w:p>
    <w:p w:rsidR="00347871" w:rsidRDefault="00347871" w:rsidP="00347871"/>
    <w:p w:rsidR="00347871" w:rsidRDefault="00347871" w:rsidP="00347871">
      <w:pPr>
        <w:pStyle w:val="Heading2"/>
      </w:pPr>
      <w:bookmarkStart w:id="287" w:name="_05fe47ba9f82b41047c153424cdf5894"/>
      <w:bookmarkStart w:id="288" w:name="_Toc477756829"/>
      <w:r>
        <w:t>Association Bound Property</w:t>
      </w:r>
      <w:bookmarkEnd w:id="287"/>
      <w:bookmarkEnd w:id="288"/>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r w:rsidR="009E71B4">
        <w:rPr>
          <w:rFonts w:cs="Arial"/>
        </w:rPr>
        <w:t xml:space="preserve"> </w:t>
      </w:r>
    </w:p>
    <w:p w:rsidR="00347871" w:rsidRDefault="00347871" w:rsidP="00F71BA8">
      <w:r>
        <w:t>Relationship defining the property type that defines the semantics of a property binding. E.g. if the weight of truck-XYZ is 4500 LBS, the bound property could be "has weight".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930d7b301f56f0155603422a27ad833" w:history="1">
        <w:r w:rsidR="00347871">
          <w:rPr>
            <w:rStyle w:val="Hyperlink"/>
          </w:rPr>
          <w:t>Extent of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80" type="#_x0000_t75" alt="1974473222.emf" style="width:12pt;height:12pt;visibility:visible;mso-wrap-style:square">
            <v:imagedata r:id="rId17" o:title="1974473222"/>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referencing a property.</w:t>
      </w:r>
    </w:p>
    <w:p w:rsidR="00347871" w:rsidRDefault="00925DE6" w:rsidP="00347871">
      <w:pPr>
        <w:ind w:firstLine="720"/>
      </w:pPr>
      <w:r w:rsidRPr="00C83E44">
        <w:rPr>
          <w:noProof/>
        </w:rPr>
        <w:pict>
          <v:shape id="_x0000_i1779" type="#_x0000_t75" alt="1974473222.emf" style="width:12pt;height:12pt;visibility:visible;mso-wrap-style:square">
            <v:imagedata r:id="rId17" o:title="1974473222"/>
          </v:shape>
        </w:pict>
      </w:r>
      <w:r w:rsidR="00347871">
        <w:t xml:space="preserve"> 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347871" w:rsidP="00347871"/>
    <w:p w:rsidR="00347871" w:rsidRDefault="00347871" w:rsidP="00347871">
      <w:pPr>
        <w:pStyle w:val="Heading2"/>
      </w:pPr>
      <w:bookmarkStart w:id="289" w:name="_cecbcb963a1ccbfd64958a6886273e2c"/>
      <w:bookmarkStart w:id="290" w:name="_Toc477756830"/>
      <w:r>
        <w:t>Association Bound Subject</w:t>
      </w:r>
      <w:bookmarkEnd w:id="289"/>
      <w:bookmarkEnd w:id="290"/>
      <w:r w:rsidRPr="003A31EC">
        <w:rPr>
          <w:rFonts w:cs="Arial"/>
        </w:rPr>
        <w:t xml:space="preserve"> </w:t>
      </w:r>
      <w:r>
        <w:rPr>
          <w:rFonts w:cs="Arial"/>
        </w:rPr>
        <w:fldChar w:fldCharType="begin"/>
      </w:r>
      <w:r>
        <w:instrText>XE"</w:instrText>
      </w:r>
      <w:r w:rsidRPr="00413D75">
        <w:rPr>
          <w:rFonts w:cs="Arial"/>
        </w:rPr>
        <w:instrText>Bound Subject</w:instrText>
      </w:r>
      <w:r>
        <w:instrText>"</w:instrText>
      </w:r>
      <w:r>
        <w:rPr>
          <w:rFonts w:cs="Arial"/>
        </w:rPr>
        <w:fldChar w:fldCharType="end"/>
      </w:r>
      <w:r w:rsidR="009E71B4">
        <w:rPr>
          <w:rFonts w:cs="Arial"/>
        </w:rPr>
        <w:t xml:space="preserve"> </w:t>
      </w:r>
    </w:p>
    <w:p w:rsidR="00347871" w:rsidRDefault="00347871" w:rsidP="00F71BA8">
      <w:r>
        <w:t>Relationship defining the subject of a bound property. Where the subject is a relationship, the relationship becomes transparent and the applicable subject(s) are the other ends of the relationship. E.g. if the weight of truck-XYZ is 4500 LBS, the bound subject would be Truck-XYZ".</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78" type="#_x0000_t75" alt="1414248466.emf" style="width:12pt;height:12pt;visibility:visible;mso-wrap-style:square">
            <v:imagedata r:id="rId10" o:title="1414248466"/>
          </v:shape>
        </w:pict>
      </w:r>
      <w:r w:rsidR="00347871">
        <w:t xml:space="preserve"> 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Bindings asserted for properties within a situation.</w:t>
      </w:r>
    </w:p>
    <w:p w:rsidR="00347871" w:rsidRDefault="00925DE6" w:rsidP="00347871">
      <w:pPr>
        <w:ind w:firstLine="720"/>
      </w:pPr>
      <w:r w:rsidRPr="00C83E44">
        <w:rPr>
          <w:noProof/>
        </w:rPr>
        <w:pict>
          <v:shape id="_x0000_i1777" type="#_x0000_t75" alt="1414248466.emf" style="width:12pt;height:12pt;visibility:visible;mso-wrap-style:square">
            <v:imagedata r:id="rId10" o:title="1414248466"/>
          </v:shape>
        </w:pict>
      </w:r>
      <w:r w:rsidR="00347871">
        <w:t xml:space="preserve"> 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291" w:name="_5c6d6f43423a3230f0d5ed0876850222"/>
      <w:bookmarkStart w:id="292" w:name="_Toc477756831"/>
      <w:r>
        <w:t>Class Characteristic Binding</w:t>
      </w:r>
      <w:bookmarkEnd w:id="291"/>
      <w:bookmarkEnd w:id="292"/>
      <w:r w:rsidRPr="003A31EC">
        <w:rPr>
          <w:rFonts w:cs="Arial"/>
        </w:rPr>
        <w:t xml:space="preserve"> </w:t>
      </w:r>
      <w:r>
        <w:rPr>
          <w:rFonts w:cs="Arial"/>
        </w:rPr>
        <w:fldChar w:fldCharType="begin"/>
      </w:r>
      <w:r>
        <w:instrText>XE"</w:instrText>
      </w:r>
      <w:r w:rsidRPr="00413D75">
        <w:rPr>
          <w:rFonts w:cs="Arial"/>
        </w:rPr>
        <w:instrText>Characteristic Binding</w:instrText>
      </w:r>
      <w:r>
        <w:instrText>"</w:instrText>
      </w:r>
      <w:r>
        <w:rPr>
          <w:rFonts w:cs="Arial"/>
        </w:rPr>
        <w:fldChar w:fldCharType="end"/>
      </w:r>
      <w:r w:rsidR="009E71B4">
        <w:rPr>
          <w:rFonts w:cs="Arial"/>
        </w:rPr>
        <w:t xml:space="preserve"> </w:t>
      </w:r>
    </w:p>
    <w:p w:rsidR="00347871" w:rsidRDefault="00347871" w:rsidP="00F71BA8">
      <w:r>
        <w:t>A characteristic of a specific thing, e.g. the color of Pump-1234 in the &lt;bound to&gt; entity. A characteristic is a "first class" element and may participate in relationships and have annotations.</w:t>
      </w:r>
      <w:r>
        <w:br/>
      </w:r>
      <w:r>
        <w:lastRenderedPageBreak/>
        <w:br/>
        <w:t>[IDEAS] measureOfIndividual: A typeInstance that asserts an Individual is an instance of a Measure - i.e. the Individual "has" a property corresponding to the Measure.</w:t>
      </w:r>
      <w:r>
        <w:br/>
      </w:r>
      <w:r>
        <w:br/>
        <w:t>[ISO 1087] characteristic: abstraction of a property of an object (3.1.1) or of a</w:t>
      </w:r>
      <w:r>
        <w:br/>
        <w:t>set of objects</w:t>
      </w:r>
      <w:r>
        <w:br/>
      </w:r>
      <w:r>
        <w:br/>
        <w:t>[Guizzardi]  quality(x) =def ∃!U qualityUniversal(U) ∧ (x::U)</w:t>
      </w:r>
      <w:r>
        <w:br/>
      </w:r>
      <w:r>
        <w:br/>
        <w:t>[DOLCE] Quality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76"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9ee6787ca6750591f74aeb580057443b" w:history="1">
        <w:r w:rsidR="00347871">
          <w:rPr>
            <w:rStyle w:val="Hyperlink"/>
          </w:rPr>
          <w:t>Characteristic Type</w:t>
        </w:r>
      </w:hyperlink>
      <w:r w:rsidR="00347871">
        <w:t xml:space="preserve">   </w:t>
      </w:r>
      <w:r w:rsidR="00347871" w:rsidRPr="00833C5F">
        <w:rPr>
          <w:i/>
        </w:rPr>
        <w:t>Redefines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93" w:name="_9ee6787ca6750591f74aeb580057443b"/>
      <w:bookmarkStart w:id="294" w:name="_Toc477756832"/>
      <w:r>
        <w:t>Class Characteristic Type</w:t>
      </w:r>
      <w:bookmarkEnd w:id="293"/>
      <w:bookmarkEnd w:id="294"/>
      <w:r w:rsidRPr="003A31EC">
        <w:rPr>
          <w:rFonts w:cs="Arial"/>
        </w:rPr>
        <w:t xml:space="preserve"> </w:t>
      </w:r>
      <w:r>
        <w:rPr>
          <w:rFonts w:cs="Arial"/>
        </w:rPr>
        <w:fldChar w:fldCharType="begin"/>
      </w:r>
      <w:r>
        <w:instrText>XE"</w:instrText>
      </w:r>
      <w:r w:rsidRPr="00413D75">
        <w:rPr>
          <w:rFonts w:cs="Arial"/>
        </w:rPr>
        <w:instrText>Characteristic Type</w:instrText>
      </w:r>
      <w:r>
        <w:instrText>"</w:instrText>
      </w:r>
      <w:r>
        <w:rPr>
          <w:rFonts w:cs="Arial"/>
        </w:rPr>
        <w:fldChar w:fldCharType="end"/>
      </w:r>
      <w:r w:rsidR="009E71B4">
        <w:rPr>
          <w:rFonts w:cs="Arial"/>
        </w:rPr>
        <w:t xml:space="preserve"> </w:t>
      </w:r>
    </w:p>
    <w:p w:rsidR="00347871" w:rsidRDefault="00347871" w:rsidP="00F71BA8">
      <w:r>
        <w:t>A kind of characteristic a type of thing may have, e.g. paint may have a color. Characteristic type is the type of characteristic bindings which are "first class" elements and may participate in relationships and have other characteristics.</w:t>
      </w:r>
      <w:r>
        <w:br/>
      </w:r>
      <w:r>
        <w:br/>
        <w:t>[IDEAS] Property: An IndividualType whose members all exhibit a common trait or feature. Often the Individuals are states having a property (the state of being 18 degrees centigrade), where this property can be a CategoricalProperty (qv.) or a DispositionalProperty (qv.).</w:t>
      </w:r>
      <w:r>
        <w:br/>
      </w:r>
      <w:r>
        <w:br/>
        <w:t>[ISO 1087] type of characteristics: category of characteristics (3.2.4) which serves as the criterion of subdivision when establishing concept systems. NOTE The type of characteristics colour embraces characteristics (3.2.4) being red, blue, green, etc. The type of characteristics material embraces characteristics made of wood, metal, etc.</w:t>
      </w:r>
      <w:r>
        <w:br/>
      </w:r>
      <w:r>
        <w:br/>
        <w:t xml:space="preserve">[FIBO] Simple Property: Simple Properties are assertions about things in a class, which may be framed in terms of some simple type of information. </w:t>
      </w:r>
      <w:r>
        <w:br/>
      </w:r>
      <w:r>
        <w:br/>
        <w:t xml:space="preserve">[Guizzardi]  qualityUniversal(U) </w:t>
      </w:r>
      <w:r>
        <w:br/>
      </w:r>
      <w:r>
        <w:br/>
        <w:t>[DOLCE] Quality Type</w:t>
      </w:r>
      <w:r>
        <w:br/>
      </w:r>
      <w:r>
        <w:br/>
        <w:t>[OWL] rdf:Statement</w:t>
      </w:r>
      <w:r>
        <w:br/>
      </w:r>
      <w:r>
        <w:br/>
        <w:t>[UML] Property</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ec2b4f875c8e48059ff0f3cf4fdb05d" w:history="1">
        <w:r w:rsidR="00347871">
          <w:rPr>
            <w:rStyle w:val="Hyperlink"/>
          </w:rPr>
          <w:t>Property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75"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5c6d6f43423a3230f0d5ed0876850222" w:history="1">
        <w:r w:rsidR="00347871">
          <w:rPr>
            <w:rStyle w:val="Hyperlink"/>
          </w:rPr>
          <w:t>Characteristic Binding</w:t>
        </w:r>
      </w:hyperlink>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95" w:name="_fc2f0705a64d5c70ef77abee949487df"/>
      <w:bookmarkStart w:id="296" w:name="_Toc477756833"/>
      <w:r>
        <w:t>Class Owned Property Binding</w:t>
      </w:r>
      <w:bookmarkEnd w:id="295"/>
      <w:bookmarkEnd w:id="296"/>
      <w:r w:rsidRPr="003A31EC">
        <w:rPr>
          <w:rFonts w:cs="Arial"/>
        </w:rPr>
        <w:t xml:space="preserve"> </w:t>
      </w:r>
      <w:r>
        <w:rPr>
          <w:rFonts w:cs="Arial"/>
        </w:rPr>
        <w:fldChar w:fldCharType="begin"/>
      </w:r>
      <w:r>
        <w:instrText>XE"</w:instrText>
      </w:r>
      <w:r w:rsidRPr="00413D75">
        <w:rPr>
          <w:rFonts w:cs="Arial"/>
        </w:rPr>
        <w:instrText>Owned Property Binding</w:instrText>
      </w:r>
      <w:r>
        <w:instrText>"</w:instrText>
      </w:r>
      <w:r>
        <w:rPr>
          <w:rFonts w:cs="Arial"/>
        </w:rPr>
        <w:fldChar w:fldCharType="end"/>
      </w:r>
      <w:r w:rsidR="009E71B4">
        <w:rPr>
          <w:rFonts w:cs="Arial"/>
        </w:rPr>
        <w:t xml:space="preserve"> </w:t>
      </w:r>
    </w:p>
    <w:p w:rsidR="00347871" w:rsidRDefault="00347871" w:rsidP="00F71BA8">
      <w:r>
        <w:t>An owned property binding defines a value for a particular property of a particular owning property type (or structure).</w:t>
      </w:r>
      <w:r>
        <w:br/>
        <w:t>Similar to an OWL triple, an owned property binding does not have independent identity.</w:t>
      </w:r>
      <w:r>
        <w:br/>
        <w:t>Constraint: Each owned property binding must be &lt;bound by&gt; an owned property type that is owned by the &lt;has type&gt; owned type of the &lt;bound to&gt; property owner.</w:t>
      </w:r>
      <w:r>
        <w:br/>
      </w:r>
      <w:r>
        <w:lastRenderedPageBreak/>
        <w:br/>
        <w:t>Owned property type is abstract and not intended to directly represent semantic elements.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829344c78ea1a9e5e18c7bc51ff8f64" w:history="1">
        <w:r w:rsidR="00347871">
          <w:rPr>
            <w:rStyle w:val="Hyperlink"/>
          </w:rPr>
          <w:t>Property Binding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7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[1]   </w:t>
      </w:r>
      <w:r w:rsidR="00347871" w:rsidRPr="00833C5F">
        <w:rPr>
          <w:i/>
        </w:rPr>
        <w:t>Subsets</w:t>
      </w:r>
      <w:r w:rsidR="00347871">
        <w:t>: bound by: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structure property binding may bind a characteristic.</w:t>
      </w:r>
    </w:p>
    <w:p w:rsidR="00347871" w:rsidRDefault="00925DE6" w:rsidP="00347871">
      <w:pPr>
        <w:ind w:left="605" w:hanging="245"/>
      </w:pPr>
      <w:r w:rsidRPr="00C83E44">
        <w:rPr>
          <w:noProof/>
        </w:rPr>
        <w:pict>
          <v:shape id="_x0000_i1773"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e60871f18b94666411d0d4023a66bd0b" w:history="1">
        <w:r w:rsidR="00347871">
          <w:rPr>
            <w:rStyle w:val="Hyperlink"/>
          </w:rPr>
          <w:t>Property Owner</w:t>
        </w:r>
      </w:hyperlink>
      <w:r w:rsidR="00347871">
        <w:t xml:space="preserve"> [1]   </w:t>
      </w:r>
      <w:r w:rsidR="00347871" w:rsidRPr="00833C5F">
        <w:rPr>
          <w:i/>
        </w:rPr>
        <w:t>Redefines</w:t>
      </w:r>
      <w:r w:rsidR="00347871">
        <w:t>: bound to:</w:t>
      </w:r>
      <w:hyperlink w:anchor="_eb8398b5a178c638b98597120ec51c4d" w:history="1">
        <w:r w:rsidR="00347871">
          <w:rPr>
            <w:rStyle w:val="Hyperlink"/>
          </w:rPr>
          <w:t>Identifiable Entity</w:t>
        </w:r>
      </w:hyperlink>
      <w:r w:rsidR="00347871">
        <w:rPr>
          <w:rStyle w:val="Hyperlink"/>
        </w:rPr>
        <w:t xml:space="preserve">   </w:t>
      </w:r>
      <w:r w:rsidR="00347871">
        <w:t>stated by:</w:t>
      </w:r>
      <w:hyperlink w:anchor="_693daf0a0de3f4b82a04aee474c3f151" w:history="1">
        <w:r w:rsidR="00347871">
          <w:rPr>
            <w:rStyle w:val="Hyperlink"/>
          </w:rPr>
          <w:t>Lexical Scope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97" w:name="_cc714987ac5e349f6ecd9f040ecbe525"/>
      <w:bookmarkStart w:id="298" w:name="_Toc477756834"/>
      <w:r>
        <w:t>Class Owned Property Type</w:t>
      </w:r>
      <w:bookmarkEnd w:id="297"/>
      <w:bookmarkEnd w:id="298"/>
      <w:r w:rsidRPr="003A31EC">
        <w:rPr>
          <w:rFonts w:cs="Arial"/>
        </w:rPr>
        <w:t xml:space="preserve"> </w:t>
      </w:r>
      <w:r>
        <w:rPr>
          <w:rFonts w:cs="Arial"/>
        </w:rPr>
        <w:fldChar w:fldCharType="begin"/>
      </w:r>
      <w:r>
        <w:instrText>XE"</w:instrText>
      </w:r>
      <w:r w:rsidRPr="00413D75">
        <w:rPr>
          <w:rFonts w:cs="Arial"/>
        </w:rPr>
        <w:instrText>Owned Property Type</w:instrText>
      </w:r>
      <w:r>
        <w:instrText>"</w:instrText>
      </w:r>
      <w:r>
        <w:rPr>
          <w:rFonts w:cs="Arial"/>
        </w:rPr>
        <w:fldChar w:fldCharType="end"/>
      </w:r>
      <w:r w:rsidR="009E71B4">
        <w:rPr>
          <w:rFonts w:cs="Arial"/>
        </w:rPr>
        <w:t xml:space="preserve"> </w:t>
      </w:r>
    </w:p>
    <w:p w:rsidR="00347871" w:rsidRDefault="00347871" w:rsidP="00F71BA8">
      <w:r>
        <w:t>An owned property type is a property definition defined as a composite part of an association type - most often used in data structures and relationships. Association property types are the types of association property bindings. Also known as "association end".</w:t>
      </w:r>
      <w:r>
        <w:br/>
      </w:r>
      <w:r>
        <w:br/>
        <w:t>[FIBO] Relationship Property</w:t>
      </w:r>
      <w:r>
        <w:br/>
        <w:t>[FUML] memberEnd (of association)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ec2b4f875c8e48059ff0f3cf4fdb05d" w:history="1">
        <w:r w:rsidR="00347871">
          <w:rPr>
            <w:rStyle w:val="Hyperlink"/>
          </w:rPr>
          <w:t>Property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72"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71"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stated by:</w:t>
      </w:r>
      <w:hyperlink w:anchor="_693daf0a0de3f4b82a04aee474c3f151" w:history="1">
        <w:r w:rsidR="00347871">
          <w:rPr>
            <w:rStyle w:val="Hyperlink"/>
          </w:rPr>
          <w:t>Lexical Scope</w:t>
        </w:r>
      </w:hyperlink>
      <w:r w:rsidR="00347871">
        <w:rPr>
          <w:rStyle w:val="Hyperlink"/>
        </w:rPr>
        <w:t xml:space="preserve">   </w:t>
      </w:r>
      <w:r w:rsidR="00347871">
        <w:t>property of:</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299" w:name="_fb9773c1339db51431ac49244bf66cf0"/>
      <w:bookmarkStart w:id="300" w:name="_Toc477756835"/>
      <w:r>
        <w:t>Association Properties Relationship</w:t>
      </w:r>
      <w:bookmarkEnd w:id="299"/>
      <w:bookmarkEnd w:id="300"/>
      <w:r w:rsidRPr="003A31EC">
        <w:rPr>
          <w:rFonts w:cs="Arial"/>
        </w:rPr>
        <w:t xml:space="preserve"> </w:t>
      </w:r>
      <w:r>
        <w:rPr>
          <w:rFonts w:cs="Arial"/>
        </w:rPr>
        <w:fldChar w:fldCharType="begin"/>
      </w:r>
      <w:r>
        <w:instrText>XE"</w:instrText>
      </w:r>
      <w:r w:rsidRPr="00413D75">
        <w:rPr>
          <w:rFonts w:cs="Arial"/>
        </w:rPr>
        <w:instrText>Properties Relationship</w:instrText>
      </w:r>
      <w:r>
        <w:instrText>"</w:instrText>
      </w:r>
      <w:r>
        <w:rPr>
          <w:rFonts w:cs="Arial"/>
        </w:rPr>
        <w:fldChar w:fldCharType="end"/>
      </w:r>
      <w:r w:rsidR="009E71B4">
        <w:rPr>
          <w:rFonts w:cs="Arial"/>
        </w:rPr>
        <w:t xml:space="preserve"> </w:t>
      </w:r>
    </w:p>
    <w:p w:rsidR="00347871" w:rsidRDefault="00347871" w:rsidP="00F71BA8">
      <w:r>
        <w:t>Relationship defining the set of properties defined for a type.</w:t>
      </w:r>
      <w:r>
        <w:br/>
        <w:t>Where the &lt;property of&gt; type is a relationship type, the "subject" of the property is the other ends (properties) of the relationship.</w:t>
      </w:r>
      <w:r>
        <w:br/>
        <w:t>Where the &lt;property of&gt; type is not a relationship, the subject of the property is the &lt;property of&gt;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70" type="#_x0000_t75" alt="1414248466.emf" style="width:12pt;height:12pt;visibility:visible;mso-wrap-style:square">
            <v:imagedata r:id="rId10" o:title="1414248466"/>
          </v:shape>
        </w:pict>
      </w:r>
      <w:r w:rsidR="00347871">
        <w:t xml:space="preserve"> 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925DE6" w:rsidP="00347871">
      <w:pPr>
        <w:ind w:firstLine="720"/>
      </w:pPr>
      <w:r w:rsidRPr="00C83E44">
        <w:rPr>
          <w:noProof/>
        </w:rPr>
        <w:pict>
          <v:shape id="_x0000_i1769" type="#_x0000_t75" alt="1414248466.emf" style="width:12pt;height:12pt;visibility:visible;mso-wrap-style:square">
            <v:imagedata r:id="rId10" o:title="1414248466"/>
          </v:shape>
        </w:pict>
      </w:r>
      <w:r w:rsidR="00347871">
        <w:t xml:space="preserve"> 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r w:rsidR="00347871" w:rsidRPr="00833C5F">
        <w:rPr>
          <w:i/>
        </w:rPr>
        <w:t>Redefines</w:t>
      </w:r>
      <w:r w:rsidR="00347871">
        <w:t xml:space="preserve">: stated by: </w:t>
      </w:r>
      <w:hyperlink w:anchor="_693daf0a0de3f4b82a04aee474c3f151" w:history="1">
        <w:r w:rsidR="00347871">
          <w:rPr>
            <w:rStyle w:val="Hyperlink"/>
          </w:rPr>
          <w:t>Lexical Scope</w:t>
        </w:r>
      </w:hyperlink>
      <w:r w:rsidR="00347871">
        <w:rPr>
          <w:rStyle w:val="Hyperlink"/>
        </w:rPr>
        <w:t xml:space="preserve">   </w:t>
      </w:r>
      <w:r w:rsidR="00347871">
        <w:t xml:space="preserve">property of: </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t>[FUML] featuringClassifier</w:t>
      </w:r>
      <w:r>
        <w:br/>
        <w:t>[OWL] Domain</w:t>
      </w:r>
    </w:p>
    <w:p w:rsidR="00347871" w:rsidRDefault="00347871" w:rsidP="00347871"/>
    <w:p w:rsidR="00347871" w:rsidRDefault="00347871" w:rsidP="00347871">
      <w:pPr>
        <w:pStyle w:val="Heading2"/>
      </w:pPr>
      <w:bookmarkStart w:id="301" w:name="_e829344c78ea1a9e5e18c7bc51ff8f64"/>
      <w:bookmarkStart w:id="302" w:name="_Toc477756836"/>
      <w:r>
        <w:t>Class Property Binding</w:t>
      </w:r>
      <w:bookmarkEnd w:id="301"/>
      <w:bookmarkEnd w:id="302"/>
      <w:r w:rsidRPr="003A31EC">
        <w:rPr>
          <w:rFonts w:cs="Arial"/>
        </w:rPr>
        <w:t xml:space="preserve"> </w:t>
      </w:r>
      <w:r>
        <w:rPr>
          <w:rFonts w:cs="Arial"/>
        </w:rPr>
        <w:fldChar w:fldCharType="begin"/>
      </w:r>
      <w:r>
        <w:instrText>XE"</w:instrText>
      </w:r>
      <w:r w:rsidRPr="00413D75">
        <w:rPr>
          <w:rFonts w:cs="Arial"/>
        </w:rPr>
        <w:instrText>Property Binding</w:instrText>
      </w:r>
      <w:r>
        <w:instrText>"</w:instrText>
      </w:r>
      <w:r>
        <w:rPr>
          <w:rFonts w:cs="Arial"/>
        </w:rPr>
        <w:fldChar w:fldCharType="end"/>
      </w:r>
      <w:r w:rsidR="009E71B4">
        <w:rPr>
          <w:rFonts w:cs="Arial"/>
        </w:rPr>
        <w:t xml:space="preserve"> </w:t>
      </w:r>
    </w:p>
    <w:p w:rsidR="00347871" w:rsidRDefault="00347871" w:rsidP="00F71BA8">
      <w:r>
        <w:t>A property value binding binds a particular thing (the value) to a situation based on a defined property.</w:t>
      </w:r>
      <w:r>
        <w:br/>
      </w:r>
      <w:r>
        <w:br/>
        <w:t>Where &lt;binds&gt; is an expression evaluation, the property value shall evaluate to the evaluation of the expression.</w:t>
      </w:r>
      <w:r>
        <w:br/>
      </w:r>
      <w:r>
        <w:lastRenderedPageBreak/>
        <w:br/>
        <w:t>Where &lt;binds&gt; is a property, the property value shall be the property values bound to that property in &lt;bound to&gt; situation.</w:t>
      </w:r>
      <w:r>
        <w:br/>
      </w:r>
      <w:r>
        <w:br/>
        <w:t>The bound to thing must conform with the &lt;is of type&gt; type of the property. If the bound individual conforms to the "requires type" of the property, the &lt;is of type&gt; of the bound thing will be asserted.</w:t>
      </w:r>
      <w:r>
        <w:br/>
      </w:r>
      <w:r>
        <w:br/>
        <w:t>The type of the &lt;bound to&gt; structure must (directly or indirectly) have the type the &lt;bound by&gt; properties &lt;property of&gt; type.</w:t>
      </w:r>
      <w:r>
        <w:br/>
      </w:r>
      <w:r>
        <w:br/>
        <w:t>[FUML] Slot (Noting that in SMIF the binding may or may not be owned by the subject, depending on the subtype of property).</w:t>
      </w:r>
      <w:r>
        <w:br/>
      </w:r>
      <w:r>
        <w:br/>
        <w:t xml:space="preserve">[CL] Binding: </w:t>
      </w:r>
      <w:r>
        <w:br/>
      </w:r>
      <w:r>
        <w:br/>
        <w:t>[OWL] Union(ObjectPropertyAssertion, DataPropertyAssertion, AnnotationAssertion), RDF Triple</w:t>
      </w:r>
      <w:r>
        <w:br/>
        <w:t>=Note: RDF Triples do not have identity where as some subtypes of SMIF:Property Type do have identity and are therefor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68" type="#_x0000_t75" alt="1974473222.emf" style="width:12pt;height:12pt;visibility:visible;mso-wrap-style:square">
            <v:imagedata r:id="rId17" o:title="1974473222"/>
          </v:shape>
        </w:pict>
      </w:r>
      <w:r w:rsidR="00347871">
        <w:t xml:space="preserve"> </w:t>
      </w:r>
      <w:r w:rsidR="0061586D">
        <w:t xml:space="preserve"> </w:t>
      </w:r>
      <w:r w:rsidR="00347871">
        <w:t>binds</w:t>
      </w:r>
      <w:r w:rsidR="00347871">
        <w:rPr>
          <w:rFonts w:cs="Arial"/>
        </w:rPr>
        <w:fldChar w:fldCharType="begin"/>
      </w:r>
      <w:r w:rsidR="00347871">
        <w:instrText>XE"</w:instrText>
      </w:r>
      <w:r w:rsidR="00347871" w:rsidRPr="00413D75">
        <w:rPr>
          <w:rFonts w:cs="Arial"/>
        </w:rPr>
        <w:instrText>binds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44acb79998335389f7e87d5befeeb68" w:history="1">
        <w:r w:rsidRPr="00446E2F">
          <w:rPr>
            <w:rStyle w:val="Hyperlink"/>
            <w:color w:val="0066FF"/>
          </w:rPr>
          <w:t>Bound Individual</w:t>
        </w:r>
      </w:hyperlink>
      <w:r w:rsidR="00446E2F">
        <w:t xml:space="preserve"> </w:t>
      </w:r>
    </w:p>
    <w:p w:rsidR="00347871" w:rsidRDefault="00347871" w:rsidP="004E3AD0">
      <w:pPr>
        <w:pStyle w:val="BodyText"/>
        <w:spacing w:before="60" w:after="120"/>
        <w:ind w:firstLine="720"/>
      </w:pPr>
      <w:r>
        <w:t>The thing bound to a property in a specific situation. E.g. if the weight of truck-XYZ is 4500 LBS, the bound individual would be "4500 LBS".</w:t>
      </w:r>
      <w:r>
        <w:br/>
        <w:t>[FUML] value</w:t>
      </w:r>
      <w:r>
        <w:br/>
        <w:t>[OWL] rdf:object</w:t>
      </w:r>
    </w:p>
    <w:p w:rsidR="00347871" w:rsidRDefault="00925DE6" w:rsidP="00347871">
      <w:pPr>
        <w:ind w:left="605" w:hanging="245"/>
      </w:pPr>
      <w:r w:rsidRPr="00C83E44">
        <w:rPr>
          <w:noProof/>
        </w:rPr>
        <w:pict>
          <v:shape id="_x0000_i1767" type="#_x0000_t75" alt="1974473222.emf" style="width:12pt;height:12pt;visibility:visible;mso-wrap-style:square">
            <v:imagedata r:id="rId17" o:title="1974473222"/>
          </v:shape>
        </w:pict>
      </w:r>
      <w:r w:rsidR="00347871">
        <w:t xml:space="preserve"> </w:t>
      </w:r>
      <w:r w:rsidR="0061586D">
        <w:t xml:space="preserve"> </w:t>
      </w:r>
      <w:r w:rsidR="00347871">
        <w:t>bound by</w:t>
      </w:r>
      <w:r w:rsidR="00347871">
        <w:rPr>
          <w:rFonts w:cs="Arial"/>
        </w:rPr>
        <w:fldChar w:fldCharType="begin"/>
      </w:r>
      <w:r w:rsidR="00347871">
        <w:instrText>XE"</w:instrText>
      </w:r>
      <w:r w:rsidR="00347871" w:rsidRPr="00413D75">
        <w:rPr>
          <w:rFonts w:cs="Arial"/>
        </w:rPr>
        <w:instrText>bound by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05fe47ba9f82b41047c153424cdf5894" w:history="1">
        <w:r w:rsidRPr="00446E2F">
          <w:rPr>
            <w:rStyle w:val="Hyperlink"/>
            <w:color w:val="0066FF"/>
          </w:rPr>
          <w:t>Bound Property</w:t>
        </w:r>
      </w:hyperlink>
      <w:r w:rsidR="00446E2F">
        <w:t xml:space="preserve"> </w:t>
      </w:r>
    </w:p>
    <w:p w:rsidR="00347871" w:rsidRDefault="00347871" w:rsidP="004E3AD0">
      <w:pPr>
        <w:pStyle w:val="BodyText"/>
        <w:spacing w:before="60" w:after="120"/>
        <w:ind w:firstLine="720"/>
      </w:pPr>
      <w:r>
        <w:t>The property a binding binds a thing to.</w:t>
      </w:r>
      <w:r>
        <w:br/>
        <w:t>[FUML] definingFeature</w:t>
      </w:r>
      <w:r>
        <w:br/>
        <w:t>[OWL] rdf:predicate</w:t>
      </w:r>
    </w:p>
    <w:p w:rsidR="00347871" w:rsidRDefault="00925DE6" w:rsidP="00347871">
      <w:pPr>
        <w:ind w:left="605" w:hanging="245"/>
      </w:pPr>
      <w:r w:rsidRPr="00C83E44">
        <w:rPr>
          <w:noProof/>
        </w:rPr>
        <w:pict>
          <v:shape id="_x0000_i1766" type="#_x0000_t75" alt="1414248466.emf" style="width:12pt;height:12pt;visibility:visible;mso-wrap-style:square">
            <v:imagedata r:id="rId10" o:title="1414248466"/>
          </v:shape>
        </w:pict>
      </w:r>
      <w:r w:rsidR="00347871">
        <w:t xml:space="preserve"> </w:t>
      </w:r>
      <w:r w:rsidR="0061586D">
        <w:t xml:space="preserve"> </w:t>
      </w:r>
      <w:r w:rsidR="00347871">
        <w:t>bound to</w:t>
      </w:r>
      <w:r w:rsidR="00347871">
        <w:rPr>
          <w:rFonts w:cs="Arial"/>
        </w:rPr>
        <w:fldChar w:fldCharType="begin"/>
      </w:r>
      <w:r w:rsidR="00347871">
        <w:instrText>XE"</w:instrText>
      </w:r>
      <w:r w:rsidR="00347871" w:rsidRPr="00413D75">
        <w:rPr>
          <w:rFonts w:cs="Arial"/>
        </w:rPr>
        <w:instrText>bound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The subject of a property binding.</w:t>
      </w:r>
      <w:r>
        <w:br/>
        <w:t>[FUML] owningInstance (note that in SMIF the owner and subject may not be the same). Where the are the same, the semantics are the same as FUML.</w:t>
      </w:r>
      <w:r>
        <w:br/>
        <w:t>[OWL] rdf:subject</w:t>
      </w:r>
    </w:p>
    <w:p w:rsidR="00347871" w:rsidRDefault="00347871" w:rsidP="00347871"/>
    <w:p w:rsidR="00347871" w:rsidRDefault="00347871" w:rsidP="00347871">
      <w:pPr>
        <w:pStyle w:val="Heading2"/>
      </w:pPr>
      <w:bookmarkStart w:id="303" w:name="_e60871f18b94666411d0d4023a66bd0b"/>
      <w:bookmarkStart w:id="304" w:name="_Toc477756837"/>
      <w:r>
        <w:t>Class Property Owner</w:t>
      </w:r>
      <w:bookmarkEnd w:id="303"/>
      <w:bookmarkEnd w:id="304"/>
      <w:r w:rsidRPr="003A31EC">
        <w:rPr>
          <w:rFonts w:cs="Arial"/>
        </w:rPr>
        <w:t xml:space="preserve"> </w:t>
      </w:r>
      <w:r>
        <w:rPr>
          <w:rFonts w:cs="Arial"/>
        </w:rPr>
        <w:fldChar w:fldCharType="begin"/>
      </w:r>
      <w:r>
        <w:instrText>XE"</w:instrText>
      </w:r>
      <w:r w:rsidRPr="00413D75">
        <w:rPr>
          <w:rFonts w:cs="Arial"/>
        </w:rPr>
        <w:instrText>Property Owner</w:instrText>
      </w:r>
      <w:r>
        <w:instrText>"</w:instrText>
      </w:r>
      <w:r>
        <w:rPr>
          <w:rFonts w:cs="Arial"/>
        </w:rPr>
        <w:fldChar w:fldCharType="end"/>
      </w:r>
      <w:r w:rsidR="009E71B4">
        <w:rPr>
          <w:rFonts w:cs="Arial"/>
        </w:rPr>
        <w:t xml:space="preserve"> </w:t>
      </w:r>
    </w:p>
    <w:p w:rsidR="00347871" w:rsidRDefault="00347871" w:rsidP="00F71BA8">
      <w:r>
        <w:t>Property Owner is an abstract element for anything that may own a set of property bindings. This element is abstract and not intended to directly represent domain concepts. Subtypes of property owner provide semantic interpretation.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65"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fc2f0705a64d5c70ef77abee949487df" w:history="1">
        <w:r w:rsidR="00347871">
          <w:rPr>
            <w:rStyle w:val="Hyperlink"/>
          </w:rPr>
          <w:t>Owned Property Binding</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binding:</w:t>
      </w:r>
      <w:hyperlink w:anchor="_e829344c78ea1a9e5e18c7bc51ff8f64" w:history="1">
        <w:r w:rsidR="00347871">
          <w:rPr>
            <w:rStyle w:val="Hyperlink"/>
          </w:rPr>
          <w:t>Property Binding</w:t>
        </w:r>
      </w:hyperlink>
      <w:r w:rsidR="00347871">
        <w:rPr>
          <w:rStyle w:val="Hyperlink"/>
        </w:rPr>
        <w:t xml:space="preserve">   </w:t>
      </w:r>
      <w:r w:rsidR="00347871">
        <w:t xml:space="preserve"> </w:t>
      </w:r>
    </w:p>
    <w:p w:rsidR="00347871" w:rsidRDefault="00925DE6" w:rsidP="00347871">
      <w:pPr>
        <w:ind w:left="605" w:hanging="245"/>
      </w:pPr>
      <w:r w:rsidRPr="00C83E44">
        <w:rPr>
          <w:noProof/>
        </w:rPr>
        <w:lastRenderedPageBreak/>
        <w:pict>
          <v:shape id="_x0000_i1764"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3b0c6b335aca4015ef569068da1bec31" w:history="1">
        <w:r w:rsidR="00347871">
          <w:rPr>
            <w:rStyle w:val="Hyperlink"/>
          </w:rPr>
          <w:t>Property Owner Type</w:t>
        </w:r>
      </w:hyperlink>
      <w:r w:rsidR="00347871">
        <w:t xml:space="preserve"> [1..*]   </w:t>
      </w:r>
      <w:r w:rsidR="00347871" w:rsidRPr="00833C5F">
        <w:rPr>
          <w:i/>
        </w:rPr>
        <w:t>Redefines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05" w:name="_3b0c6b335aca4015ef569068da1bec31"/>
      <w:bookmarkStart w:id="306" w:name="_Toc477756838"/>
      <w:r>
        <w:t>Class Property Owner Type</w:t>
      </w:r>
      <w:bookmarkEnd w:id="305"/>
      <w:bookmarkEnd w:id="306"/>
      <w:r w:rsidRPr="003A31EC">
        <w:rPr>
          <w:rFonts w:cs="Arial"/>
        </w:rPr>
        <w:t xml:space="preserve"> </w:t>
      </w:r>
      <w:r>
        <w:rPr>
          <w:rFonts w:cs="Arial"/>
        </w:rPr>
        <w:fldChar w:fldCharType="begin"/>
      </w:r>
      <w:r>
        <w:instrText>XE"</w:instrText>
      </w:r>
      <w:r w:rsidRPr="00413D75">
        <w:rPr>
          <w:rFonts w:cs="Arial"/>
        </w:rPr>
        <w:instrText>Property Owner Type</w:instrText>
      </w:r>
      <w:r>
        <w:instrText>"</w:instrText>
      </w:r>
      <w:r>
        <w:rPr>
          <w:rFonts w:cs="Arial"/>
        </w:rPr>
        <w:fldChar w:fldCharType="end"/>
      </w:r>
      <w:r w:rsidR="009E71B4">
        <w:rPr>
          <w:rFonts w:cs="Arial"/>
        </w:rPr>
        <w:t xml:space="preserve"> </w:t>
      </w:r>
    </w:p>
    <w:p w:rsidR="00347871" w:rsidRDefault="00347871" w:rsidP="00F71BA8">
      <w:r>
        <w:t>A type of Property Owner (See Property Owner for details) which defines a set of "Owned Property Types" which are the types of owned property bindings.</w:t>
      </w:r>
      <w:r>
        <w:br/>
        <w:t>Property owner is abstract and not intended to directly represent semantic elements.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63"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e60871f18b94666411d0d4023a66bd0b" w:history="1">
        <w:r w:rsidR="00347871">
          <w:rPr>
            <w:rStyle w:val="Hyperlink"/>
          </w:rPr>
          <w:t>Property Owner</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62" type="#_x0000_t75" alt="-429027647.emf" style="width:12pt;height:12pt;visibility:visible;mso-wrap-style:square">
            <v:imagedata r:id="rId31" o:title="-429027647"/>
          </v:shape>
        </w:pict>
      </w:r>
      <w:r w:rsidR="00347871">
        <w:t xml:space="preserve"> </w:t>
      </w:r>
      <w:r w:rsidR="007A366F">
        <w:t>&lt;&lt;Restriction&gt;&gt;</w:t>
      </w:r>
      <w:r w:rsidR="00347871">
        <w:t xml:space="preserve"> : </w:t>
      </w:r>
      <w:hyperlink w:anchor="_cc714987ac5e349f6ecd9f040ecbe525" w:history="1">
        <w:r w:rsidR="00347871">
          <w:rPr>
            <w:rStyle w:val="Hyperlink"/>
          </w:rPr>
          <w:t>Owned Property Type</w:t>
        </w:r>
      </w:hyperlink>
      <w:r w:rsidR="00347871">
        <w:t xml:space="preserve"> [*]   </w:t>
      </w:r>
      <w:r w:rsidR="00347871" w:rsidRPr="00833C5F">
        <w:rPr>
          <w:i/>
        </w:rPr>
        <w:t>Subsets</w:t>
      </w:r>
      <w:r w:rsidR="00347871">
        <w:t>: states:</w:t>
      </w:r>
      <w:hyperlink w:anchor="_a52cb0ff6e414b3170b58afe10b6afcb" w:history="1">
        <w:r w:rsidR="00347871">
          <w:rPr>
            <w:rStyle w:val="Hyperlink"/>
          </w:rPr>
          <w:t>Thing</w:t>
        </w:r>
      </w:hyperlink>
      <w:r w:rsidR="00347871">
        <w:rPr>
          <w:rStyle w:val="Hyperlink"/>
        </w:rPr>
        <w:t xml:space="preserve"> </w:t>
      </w:r>
      <w:r w:rsidR="00347871">
        <w:t xml:space="preserve">     </w:t>
      </w:r>
      <w:r w:rsidR="00347871" w:rsidRPr="00833C5F">
        <w:rPr>
          <w:i/>
        </w:rPr>
        <w:t>Redefines</w:t>
      </w:r>
      <w:r w:rsidR="00347871">
        <w:t>: has property:</w:t>
      </w:r>
      <w:hyperlink w:anchor="_aec2b4f875c8e48059ff0f3cf4fdb05d" w:history="1">
        <w:r w:rsidR="00347871">
          <w:rPr>
            <w:rStyle w:val="Hyperlink"/>
          </w:rPr>
          <w:t>Property 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07" w:name="_aec2b4f875c8e48059ff0f3cf4fdb05d"/>
      <w:bookmarkStart w:id="308" w:name="_Toc477756839"/>
      <w:r>
        <w:t>Class Property Type</w:t>
      </w:r>
      <w:bookmarkEnd w:id="307"/>
      <w:bookmarkEnd w:id="308"/>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r w:rsidR="009E71B4">
        <w:rPr>
          <w:rFonts w:cs="Arial"/>
        </w:rPr>
        <w:t xml:space="preserve"> </w:t>
      </w:r>
    </w:p>
    <w:p w:rsidR="00347871" w:rsidRDefault="00347871" w:rsidP="00F71BA8">
      <w:r>
        <w:t>A property type defines the way in which instances of a type participate in (or, are involved in) instances of another type (including relationships). Sometimes called a variable, argument or role.</w:t>
      </w:r>
      <w:r>
        <w:br/>
        <w:t>In a conceptual model the terms associated with a property kind are typically "verb phrases" defining how instances of the involved type participate in the situation or relationship.</w:t>
      </w:r>
      <w:r>
        <w:br/>
        <w:t>In a record (data structure) the property is a "slot" of a record and may have a term which is a noun or verb phrase.</w:t>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t>In a function, a property is a function argument.</w:t>
      </w:r>
      <w:r>
        <w:br/>
      </w:r>
      <w:r>
        <w:br/>
        <w:t>[Guizzardi] MomentUniversal</w:t>
      </w:r>
      <w:r>
        <w:br/>
      </w:r>
      <w:r>
        <w:br/>
        <w:t>[FUML] Parameter where owner is operation. Otherwise Property.</w:t>
      </w:r>
      <w:r>
        <w:br/>
      </w:r>
      <w:r>
        <w:br/>
        <w:t xml:space="preserve">[UML] Property. All typed elements in SMIF are Property Types. </w:t>
      </w:r>
      <w:r>
        <w:br/>
      </w:r>
      <w:r>
        <w:br/>
        <w:t>[CL] Operator: distinguished syntactic role played by a specified component within a functional term</w:t>
      </w:r>
      <w:r>
        <w:br/>
      </w:r>
      <w:r>
        <w:br/>
        <w:t xml:space="preserve">[OWL] rdf:Property, ObjectUnionOf(owl:ObjectProperty, oe;DatatypeProperty). </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61" type="#_x0000_t75" alt="1974473222.emf" style="width:12pt;height:12pt;visibility:visible;mso-wrap-style:square">
            <v:imagedata r:id="rId17" o:title="1974473222"/>
          </v:shape>
        </w:pict>
      </w:r>
      <w:r w:rsidR="00347871">
        <w:t xml:space="preserve"> </w:t>
      </w:r>
      <w:r w:rsidR="0061586D">
        <w:t xml:space="preserve"> </w:t>
      </w:r>
      <w:r w:rsidR="00347871">
        <w:t>is of type</w:t>
      </w:r>
      <w:r w:rsidR="00347871">
        <w:rPr>
          <w:rFonts w:cs="Arial"/>
        </w:rPr>
        <w:fldChar w:fldCharType="begin"/>
      </w:r>
      <w:r w:rsidR="00347871">
        <w:instrText>XE"</w:instrText>
      </w:r>
      <w:r w:rsidR="00347871" w:rsidRPr="00413D75">
        <w:rPr>
          <w:rFonts w:cs="Arial"/>
        </w:rPr>
        <w:instrText>is of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 </w:t>
      </w:r>
    </w:p>
    <w:p w:rsidR="00347871" w:rsidRDefault="00347871" w:rsidP="004E3AD0">
      <w:pPr>
        <w:pStyle w:val="BodyText"/>
        <w:spacing w:before="60" w:after="120"/>
        <w:ind w:firstLine="720"/>
      </w:pPr>
      <w:r>
        <w:t>A type of instances bound to a property. Also known as the "range" of a property.</w:t>
      </w:r>
      <w:r>
        <w:br/>
        <w:t>If asserted the property rule shall be owned and asserted by the properties &lt;property of&gt; type.</w:t>
      </w:r>
      <w:r>
        <w:br/>
      </w:r>
      <w:r>
        <w:br/>
        <w:t>[OWL] Range</w:t>
      </w:r>
    </w:p>
    <w:p w:rsidR="00347871" w:rsidRDefault="00925DE6" w:rsidP="00347871">
      <w:pPr>
        <w:ind w:left="605" w:hanging="245"/>
      </w:pPr>
      <w:r w:rsidRPr="00C83E44">
        <w:rPr>
          <w:noProof/>
        </w:rPr>
        <w:pict>
          <v:shape id="_x0000_i176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91be190e8014514a597300b286148d3e" w:history="1">
        <w:r w:rsidR="00347871">
          <w:rPr>
            <w:rStyle w:val="Hyperlink"/>
          </w:rPr>
          <w:t>Property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59" type="#_x0000_t75" alt="1414248466.emf" style="width:12pt;height:12pt;visibility:visible;mso-wrap-style:square">
            <v:imagedata r:id="rId10" o:title="1414248466"/>
          </v:shape>
        </w:pict>
      </w:r>
      <w:r w:rsidR="00347871">
        <w:t xml:space="preserve"> </w:t>
      </w:r>
      <w:r w:rsidR="0061586D">
        <w:t xml:space="preserve"> </w:t>
      </w:r>
      <w:r w:rsidR="00347871">
        <w:t>property of</w:t>
      </w:r>
      <w:r w:rsidR="00347871">
        <w:rPr>
          <w:rFonts w:cs="Arial"/>
        </w:rPr>
        <w:fldChar w:fldCharType="begin"/>
      </w:r>
      <w:r w:rsidR="00347871">
        <w:instrText>XE"</w:instrText>
      </w:r>
      <w:r w:rsidR="00347871" w:rsidRPr="00413D75">
        <w:rPr>
          <w:rFonts w:cs="Arial"/>
        </w:rPr>
        <w:instrText>property of</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 xml:space="preserve">Type for which a property is relevant. The domain of the property. </w:t>
      </w:r>
      <w:r>
        <w:br/>
        <w:t>&lt;property of&gt; excludes "Owned Property Type" and ("Association Type" that is not "Relationship Type")</w:t>
      </w:r>
      <w:r>
        <w:br/>
      </w:r>
      <w:r>
        <w:lastRenderedPageBreak/>
        <w:t>[FUML] featuringClassifier</w:t>
      </w:r>
      <w:r>
        <w:br/>
        <w:t>[OWL] Domain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09" w:name="_Toc477756840"/>
      <w:r>
        <w:t>SMIF Conceptual Model::Records</w:t>
      </w:r>
      <w:bookmarkEnd w:id="309"/>
    </w:p>
    <w:p w:rsidR="00347871" w:rsidRDefault="00347871" w:rsidP="00A318C1">
      <w:pPr>
        <w:pStyle w:val="BodyText"/>
      </w:pPr>
      <w:r>
        <w:t>A record of the condition of an entity at a point in time - this includes facts, speech acts and DBMS records. Records are a kind of information.</w:t>
      </w:r>
      <w:r>
        <w:br/>
        <w:t>Records are typically used in data representations, not conceptual models.</w:t>
      </w:r>
    </w:p>
    <w:p w:rsidR="00347871" w:rsidRDefault="00347871" w:rsidP="00347871">
      <w:pPr>
        <w:pStyle w:val="Heading2"/>
      </w:pPr>
      <w:bookmarkStart w:id="310" w:name="_Toc477756841"/>
      <w:r>
        <w:t>Diagram: Records</w:t>
      </w:r>
      <w:bookmarkEnd w:id="310"/>
    </w:p>
    <w:p w:rsidR="00347871" w:rsidRDefault="00925DE6" w:rsidP="00347871">
      <w:pPr>
        <w:jc w:val="center"/>
        <w:rPr>
          <w:rFonts w:cs="Arial"/>
        </w:rPr>
      </w:pPr>
      <w:r w:rsidRPr="00C83E44">
        <w:rPr>
          <w:noProof/>
        </w:rPr>
        <w:pict>
          <v:shape id="Picture 44407808.emf" o:spid="_x0000_i1758" type="#_x0000_t75" alt="44407808.emf" style="width:487.2pt;height:450.6pt;visibility:visible;mso-wrap-style:square">
            <v:imagedata r:id="rId42" o:title="444078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Records</w:t>
      </w:r>
    </w:p>
    <w:p w:rsidR="00347871" w:rsidRDefault="00347871" w:rsidP="00347871">
      <w:r>
        <w:t xml:space="preserve"> </w:t>
      </w:r>
    </w:p>
    <w:p w:rsidR="00347871" w:rsidRDefault="00347871" w:rsidP="00347871"/>
    <w:p w:rsidR="00347871" w:rsidRDefault="00347871" w:rsidP="00347871">
      <w:pPr>
        <w:pStyle w:val="Heading2"/>
      </w:pPr>
      <w:bookmarkStart w:id="311" w:name="_8b38efa9c56da3bc8ecb501e56419e41"/>
      <w:bookmarkStart w:id="312" w:name="_Toc477756842"/>
      <w:r>
        <w:t>Class Record</w:t>
      </w:r>
      <w:bookmarkEnd w:id="311"/>
      <w:bookmarkEnd w:id="312"/>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r w:rsidR="009E71B4">
        <w:rPr>
          <w:rFonts w:cs="Arial"/>
        </w:rPr>
        <w:t xml:space="preserve"> </w:t>
      </w:r>
    </w:p>
    <w:p w:rsidR="00347871" w:rsidRDefault="00347871" w:rsidP="00F71BA8">
      <w:r>
        <w:t xml:space="preserve">A record of the condition of an entity at a point in time - this includes facts, speech acts and DBMS records. </w:t>
      </w:r>
      <w:r>
        <w:br/>
        <w:t>Records are typically used in data representations, not conceptual models. Records specialize associations as owners of properties.</w:t>
      </w:r>
      <w:r>
        <w:br/>
      </w:r>
      <w:r>
        <w:br/>
        <w:t>[IDEAS] A Representation that describes a Thing</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57" type="#_x0000_t75" alt="1414248466.emf" style="width:12pt;height:12pt;visibility:visible;mso-wrap-style:square">
            <v:imagedata r:id="rId10" o:title="1414248466"/>
          </v:shape>
        </w:pict>
      </w:r>
      <w:r w:rsidR="00347871">
        <w:t xml:space="preserve"> </w:t>
      </w:r>
      <w:r w:rsidR="0061586D">
        <w:t xml:space="preserve"> </w:t>
      </w:r>
      <w:r w:rsidR="00347871">
        <w:t>about</w:t>
      </w:r>
      <w:r w:rsidR="00347871">
        <w:rPr>
          <w:rFonts w:cs="Arial"/>
        </w:rPr>
        <w:fldChar w:fldCharType="begin"/>
      </w:r>
      <w:r w:rsidR="00347871">
        <w:instrText>XE"</w:instrText>
      </w:r>
      <w:r w:rsidR="00347871" w:rsidRPr="00413D75">
        <w:rPr>
          <w:rFonts w:cs="Arial"/>
        </w:rPr>
        <w:instrText>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The thing described by a record.</w:t>
      </w:r>
    </w:p>
    <w:p w:rsidR="00347871" w:rsidRDefault="00925DE6" w:rsidP="00347871">
      <w:pPr>
        <w:ind w:left="605" w:hanging="245"/>
      </w:pPr>
      <w:r w:rsidRPr="00C83E44">
        <w:rPr>
          <w:noProof/>
        </w:rPr>
        <w:pict>
          <v:shape id="_x0000_i1756"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d2ebf1b96697234b6aef9b3bfac15784" w:history="1">
        <w:r w:rsidR="00347871">
          <w:rPr>
            <w:rStyle w:val="Hyperlink"/>
          </w:rPr>
          <w:t>Record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13" w:name="_d2ebf1b96697234b6aef9b3bfac15784"/>
      <w:bookmarkStart w:id="314" w:name="_Toc477756843"/>
      <w:r>
        <w:t>Class Record Type</w:t>
      </w:r>
      <w:bookmarkEnd w:id="313"/>
      <w:bookmarkEnd w:id="314"/>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r w:rsidR="009E71B4">
        <w:rPr>
          <w:rFonts w:cs="Arial"/>
        </w:rPr>
        <w:t xml:space="preserve"> </w:t>
      </w:r>
    </w:p>
    <w:p w:rsidR="00347871" w:rsidRDefault="00347871" w:rsidP="00F71BA8">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55"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8b38efa9c56da3bc8ecb501e56419e41" w:history="1">
        <w:r w:rsidR="00347871">
          <w:rPr>
            <w:rStyle w:val="Hyperlink"/>
          </w:rPr>
          <w:t>Record</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54" type="#_x0000_t75" alt="1414248466.emf" style="width:12pt;height:12pt;visibility:visible;mso-wrap-style:square">
            <v:imagedata r:id="rId10" o:title="1414248466"/>
          </v:shape>
        </w:pict>
      </w:r>
      <w:r w:rsidR="00347871">
        <w:t xml:space="preserve"> </w:t>
      </w:r>
      <w:r w:rsidR="0061586D">
        <w:t xml:space="preserve"> </w:t>
      </w:r>
      <w:r w:rsidR="00347871">
        <w:t>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Thing for which a record exists</w:t>
      </w:r>
    </w:p>
    <w:p w:rsidR="00347871" w:rsidRDefault="00347871" w:rsidP="00347871"/>
    <w:p w:rsidR="00347871" w:rsidRDefault="00347871" w:rsidP="00347871">
      <w:pPr>
        <w:pStyle w:val="Heading2"/>
      </w:pPr>
      <w:bookmarkStart w:id="315" w:name="_2ffd5a5edf7ccd88a45abb5fffbd45d8"/>
      <w:bookmarkStart w:id="316" w:name="_Toc477756844"/>
      <w:r>
        <w:t>Association Subject of Record Type</w:t>
      </w:r>
      <w:bookmarkEnd w:id="315"/>
      <w:bookmarkEnd w:id="316"/>
      <w:r w:rsidRPr="003A31EC">
        <w:rPr>
          <w:rFonts w:cs="Arial"/>
        </w:rPr>
        <w:t xml:space="preserve"> </w:t>
      </w:r>
      <w:r>
        <w:rPr>
          <w:rFonts w:cs="Arial"/>
        </w:rPr>
        <w:fldChar w:fldCharType="begin"/>
      </w:r>
      <w:r>
        <w:instrText>XE"</w:instrText>
      </w:r>
      <w:r w:rsidRPr="00413D75">
        <w:rPr>
          <w:rFonts w:cs="Arial"/>
        </w:rPr>
        <w:instrText>Subject of Record Type</w:instrText>
      </w:r>
      <w:r>
        <w:instrText>"</w:instrText>
      </w:r>
      <w:r>
        <w:rPr>
          <w:rFonts w:cs="Arial"/>
        </w:rPr>
        <w:fldChar w:fldCharType="end"/>
      </w:r>
      <w:r w:rsidR="009E71B4">
        <w:rPr>
          <w:rFonts w:cs="Arial"/>
        </w:rPr>
        <w:t xml:space="preserve"> </w:t>
      </w:r>
    </w:p>
    <w:p w:rsidR="00347871" w:rsidRDefault="00347871" w:rsidP="00F71BA8">
      <w:r>
        <w:t>Relationship defining types of records for another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53" type="#_x0000_t75" alt="1414248466.emf" style="width:12pt;height:12pt;visibility:visible;mso-wrap-style:square">
            <v:imagedata r:id="rId10" o:title="1414248466"/>
          </v:shape>
        </w:pict>
      </w:r>
      <w:r w:rsidR="00347871">
        <w:t xml:space="preserve"> about type</w:t>
      </w:r>
      <w:r w:rsidR="00347871">
        <w:rPr>
          <w:rFonts w:cs="Arial"/>
        </w:rPr>
        <w:fldChar w:fldCharType="begin"/>
      </w:r>
      <w:r w:rsidR="00347871">
        <w:instrText>XE"</w:instrText>
      </w:r>
      <w:r w:rsidR="00347871" w:rsidRPr="00413D75">
        <w:rPr>
          <w:rFonts w:cs="Arial"/>
        </w:rPr>
        <w:instrText>about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[0..1] </w:t>
      </w:r>
    </w:p>
    <w:p w:rsidR="00347871" w:rsidRDefault="00347871" w:rsidP="004E3AD0">
      <w:pPr>
        <w:pStyle w:val="BodyText"/>
        <w:spacing w:before="60" w:after="120"/>
        <w:ind w:firstLine="720"/>
      </w:pPr>
      <w:r>
        <w:t>Thing for which a record exists</w:t>
      </w:r>
    </w:p>
    <w:p w:rsidR="00347871" w:rsidRDefault="00925DE6" w:rsidP="00347871">
      <w:pPr>
        <w:ind w:firstLine="720"/>
      </w:pPr>
      <w:r w:rsidRPr="00C83E44">
        <w:rPr>
          <w:noProof/>
        </w:rPr>
        <w:pict>
          <v:shape id="_x0000_i1752" type="#_x0000_t75" alt="1414248466.emf" style="width:12pt;height:12pt;visibility:visible;mso-wrap-style:square">
            <v:imagedata r:id="rId10" o:title="1414248466"/>
          </v:shape>
        </w:pict>
      </w:r>
      <w:r w:rsidR="00347871">
        <w:t xml:space="preserve"> 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347871" w:rsidRDefault="00347871" w:rsidP="004E3AD0">
      <w:pPr>
        <w:pStyle w:val="BodyText"/>
        <w:spacing w:before="60" w:after="120"/>
        <w:ind w:firstLine="720"/>
      </w:pPr>
      <w:r>
        <w:t>Record for a thing.</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17" w:name="_Toc477756845"/>
      <w:r>
        <w:t>SMIF Conceptual Model::Relationships</w:t>
      </w:r>
      <w:bookmarkEnd w:id="317"/>
    </w:p>
    <w:p w:rsidR="00347871" w:rsidRDefault="00347871" w:rsidP="00A318C1">
      <w:pPr>
        <w:pStyle w:val="BodyText"/>
      </w:pPr>
      <w:r>
        <w:t>Relationships are primitive but identifiable conditions that relate other entities through properties of the relationships. Relationships have their semantics described by a relationship type. The ends of relationships are defined by "structured property type", a relationship may have any number of "ends".</w:t>
      </w:r>
      <w:r>
        <w:br/>
        <w:t>Relationships are first-class "actual" and "temporal" things that exist in their own right. These are known as "external relations" in much of the theoretical literature.</w:t>
      </w:r>
    </w:p>
    <w:p w:rsidR="00347871" w:rsidRDefault="00347871" w:rsidP="00347871">
      <w:pPr>
        <w:pStyle w:val="Heading2"/>
      </w:pPr>
      <w:bookmarkStart w:id="318" w:name="_Toc477756846"/>
      <w:r>
        <w:t>Diagram: Relationships</w:t>
      </w:r>
      <w:bookmarkEnd w:id="318"/>
    </w:p>
    <w:p w:rsidR="00347871" w:rsidRDefault="00925DE6" w:rsidP="00347871">
      <w:pPr>
        <w:jc w:val="center"/>
        <w:rPr>
          <w:rFonts w:cs="Arial"/>
        </w:rPr>
      </w:pPr>
      <w:r w:rsidRPr="00C83E44">
        <w:rPr>
          <w:noProof/>
        </w:rPr>
        <w:pict>
          <v:shape id="Picture 1840254907.emf" o:spid="_x0000_i1751" type="#_x0000_t75" alt="1840254907.emf" style="width:487.2pt;height:406.2pt;visibility:visible;mso-wrap-style:square">
            <v:imagedata r:id="rId43" o:title="184025490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Relationships</w:t>
      </w:r>
    </w:p>
    <w:p w:rsidR="00347871" w:rsidRDefault="00347871" w:rsidP="00A318C1">
      <w:pPr>
        <w:pStyle w:val="BodyText"/>
      </w:pPr>
      <w:r>
        <w:t>Relations are atomic actual situations that bind 2 or more properties as a fact.</w:t>
      </w:r>
    </w:p>
    <w:p w:rsidR="00347871" w:rsidRDefault="00347871" w:rsidP="00347871">
      <w:r>
        <w:t xml:space="preserve"> </w:t>
      </w:r>
    </w:p>
    <w:p w:rsidR="00347871" w:rsidRDefault="00347871" w:rsidP="00347871"/>
    <w:p w:rsidR="00347871" w:rsidRDefault="00347871" w:rsidP="00347871">
      <w:pPr>
        <w:pStyle w:val="Heading2"/>
      </w:pPr>
      <w:bookmarkStart w:id="319" w:name="_f7a7f80baaeb7cc3f36c45e96eacd166"/>
      <w:bookmarkStart w:id="320" w:name="_Toc477756847"/>
      <w:r>
        <w:lastRenderedPageBreak/>
        <w:t>Class Relationship</w:t>
      </w:r>
      <w:bookmarkEnd w:id="319"/>
      <w:bookmarkEnd w:id="320"/>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r w:rsidR="009E71B4">
        <w:rPr>
          <w:rFonts w:cs="Arial"/>
        </w:rPr>
        <w:t xml:space="preserve"> </w:t>
      </w:r>
    </w:p>
    <w:p w:rsidR="00347871" w:rsidRDefault="00347871" w:rsidP="00F71BA8">
      <w:r>
        <w:t xml:space="preserve">A relationship defines a situation involving related things. A relationship may be asserted within a context as true or false within that context. Each relationship type has a number of  bindings of which do not change for the life of the relationship.. </w:t>
      </w:r>
      <w:r>
        <w:br/>
        <w:t>A relationship may be true or false within its context (including a timeframe) but is atomic in its truth value.</w:t>
      </w:r>
      <w:r>
        <w:br/>
        <w:t>Relationships may participate in (be bound to) other relationships and as such bindings involving a relationship may change over time. That is, relationships are "first class" objects.</w:t>
      </w:r>
      <w:r>
        <w:br/>
      </w:r>
      <w:r>
        <w:br/>
        <w:t>[IDEAS] tuple: A relationship between two or more things.</w:t>
      </w:r>
      <w:r>
        <w:br/>
        <w:t>Note: SMIF allows one end of a relationship.</w:t>
      </w:r>
      <w:r>
        <w:br/>
      </w:r>
      <w:r>
        <w:br/>
        <w:t>[OWL] An OWL class that is a subclass of SMIF: Relationship</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e60871f18b94666411d0d4023a66bd0b" w:history="1">
        <w:r w:rsidR="00347871">
          <w:rPr>
            <w:rStyle w:val="Hyperlink"/>
          </w:rPr>
          <w:t>Property Owner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50"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adbc34bb07fb06a9fcdba6f84fc4c37a" w:history="1">
        <w:r w:rsidR="00347871">
          <w:rPr>
            <w:rStyle w:val="Hyperlink"/>
          </w:rPr>
          <w:t>Relationship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21" w:name="_adbc34bb07fb06a9fcdba6f84fc4c37a"/>
      <w:bookmarkStart w:id="322" w:name="_Toc477756848"/>
      <w:r>
        <w:t>Class Relationship Type</w:t>
      </w:r>
      <w:bookmarkEnd w:id="321"/>
      <w:bookmarkEnd w:id="322"/>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r w:rsidR="009E71B4">
        <w:rPr>
          <w:rFonts w:cs="Arial"/>
        </w:rPr>
        <w:t xml:space="preserve"> </w:t>
      </w:r>
    </w:p>
    <w:p w:rsidR="00347871" w:rsidRDefault="00347871" w:rsidP="00F71BA8">
      <w:r>
        <w:t xml:space="preserve">A relationship type defines a type of condition, the relationship, involving related things. A relationship may be asserted within a context as true or false within that context. Each relationship type has a number of &lt;has property&gt; "structured property type" properties which describe the role of the related things with respect to the relationship, values of which uniquely do not change for the life of the relationship. </w:t>
      </w:r>
      <w:r>
        <w:br/>
        <w:t>A relationship may be true or false within its context (including a timeframe) but is atomic in its truth value.</w:t>
      </w:r>
      <w:r>
        <w:br/>
        <w:t xml:space="preserve">Relationships may participate in (be bound to) other relationships and as such bindings involving a relationship may change over time.  </w:t>
      </w:r>
      <w:r>
        <w:br/>
        <w:t>The terms for properties of a relationship in a conceptual model are typically verb phrases, connecting the relationship with the related types.</w:t>
      </w:r>
      <w:r>
        <w:br/>
      </w:r>
      <w:r>
        <w:br/>
        <w:t>[FIBO] A kind of Mediating Thing</w:t>
      </w:r>
      <w:r>
        <w:br/>
      </w:r>
      <w:r>
        <w:br/>
        <w:t>[IDEAS] TupleType: The Powertype of tuple.</w:t>
      </w:r>
      <w:r>
        <w:br/>
      </w:r>
      <w:r>
        <w:br/>
        <w:t>[FUML] Association where memberEnd corresponds with &lt;has property&gt;. Note that SMIF relationships are "first class" and may also be considered to correspond to an association class where there are any properties or other relationships referencing the subject relationship.</w:t>
      </w:r>
      <w:r>
        <w:br/>
      </w:r>
      <w:r>
        <w:br/>
        <w:t>[UML] AssociationClass (note that "end ownership" is meaningless in SMIF).</w:t>
      </w:r>
      <w:r>
        <w:br/>
      </w:r>
      <w:r>
        <w:br/>
        <w:t>[Guizzardi2015] Relator: endurants of a special kind, with the power of connecting (mediating) other endurants. Note: Guissardi "mediation" corresponds with relationship properties.</w:t>
      </w:r>
      <w:r>
        <w:br/>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0c6b335aca4015ef569068da1bec31" w:history="1">
        <w:r w:rsidR="00347871">
          <w:rPr>
            <w:rStyle w:val="Hyperlink"/>
          </w:rPr>
          <w:t>Property Owner Type</w:t>
        </w:r>
      </w:hyperlink>
      <w:r w:rsidR="00347871">
        <w:t xml:space="preserve">, </w:t>
      </w:r>
      <w:hyperlink w:anchor="_50241f5936e61055293ca95f860768d8" w:history="1">
        <w:r w:rsidR="00347871">
          <w:rPr>
            <w:rStyle w:val="Hyperlink"/>
          </w:rPr>
          <w:t>Situation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49"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f7a7f80baaeb7cc3f36c45e96eacd166" w:history="1">
        <w:r w:rsidR="00347871">
          <w:rPr>
            <w:rStyle w:val="Hyperlink"/>
          </w:rPr>
          <w:t>Relationship</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23" w:name="_Toc477756849"/>
      <w:r>
        <w:t>SMIF Conceptual Model::Situations</w:t>
      </w:r>
      <w:bookmarkEnd w:id="323"/>
    </w:p>
    <w:p w:rsidR="00347871" w:rsidRDefault="00347871" w:rsidP="00A318C1">
      <w:pPr>
        <w:pStyle w:val="BodyText"/>
      </w:pPr>
      <w:r>
        <w:t>A situation is a particular configuration of things and their relations including spatial, temporal, and logical connections between those things valid over a period of time. Situations form the basis of all complex, time dependent entities.</w:t>
      </w:r>
    </w:p>
    <w:p w:rsidR="00347871" w:rsidRDefault="00347871" w:rsidP="00347871">
      <w:pPr>
        <w:pStyle w:val="Heading2"/>
      </w:pPr>
      <w:bookmarkStart w:id="324" w:name="_Toc477756850"/>
      <w:r>
        <w:t>Diagram: Situations</w:t>
      </w:r>
      <w:bookmarkEnd w:id="324"/>
    </w:p>
    <w:p w:rsidR="00347871" w:rsidRDefault="00925DE6" w:rsidP="00347871">
      <w:pPr>
        <w:jc w:val="center"/>
        <w:rPr>
          <w:rFonts w:cs="Arial"/>
        </w:rPr>
      </w:pPr>
      <w:r w:rsidRPr="00C83E44">
        <w:rPr>
          <w:noProof/>
        </w:rPr>
        <w:pict>
          <v:shape id="Picture -1039290111.emf" o:spid="_x0000_i1748" type="#_x0000_t75" alt="-1039290111.emf" style="width:487.2pt;height:313.2pt;visibility:visible;mso-wrap-style:square">
            <v:imagedata r:id="rId44" o:title="-10392901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347871">
      <w:r>
        <w:t xml:space="preserve"> </w:t>
      </w:r>
    </w:p>
    <w:p w:rsidR="00347871" w:rsidRDefault="00347871" w:rsidP="00347871"/>
    <w:p w:rsidR="00347871" w:rsidRDefault="00347871" w:rsidP="00347871">
      <w:pPr>
        <w:pStyle w:val="Heading2"/>
      </w:pPr>
      <w:bookmarkStart w:id="325" w:name="_318306db8339a16351b356169444c6ed"/>
      <w:bookmarkStart w:id="326" w:name="_Toc477756851"/>
      <w:r>
        <w:t>Class Actual Situation</w:t>
      </w:r>
      <w:bookmarkEnd w:id="325"/>
      <w:r w:rsidRPr="003A31EC">
        <w:rPr>
          <w:rFonts w:cs="Arial"/>
        </w:rPr>
        <w:t xml:space="preserve"> </w:t>
      </w:r>
      <w:r>
        <w:rPr>
          <w:rFonts w:cs="Arial"/>
        </w:rPr>
        <w:fldChar w:fldCharType="begin"/>
      </w:r>
      <w:r>
        <w:instrText>XE"</w:instrText>
      </w:r>
      <w:r w:rsidRPr="00413D75">
        <w:rPr>
          <w:rFonts w:cs="Arial"/>
        </w:rPr>
        <w:instrText>Actual Situation</w:instrText>
      </w:r>
      <w:r>
        <w:instrText>"</w:instrText>
      </w:r>
      <w:r>
        <w:rPr>
          <w:rFonts w:cs="Arial"/>
        </w:rPr>
        <w:fldChar w:fldCharType="end"/>
      </w:r>
      <w:r w:rsidR="009E71B4">
        <w:rPr>
          <w:rFonts w:cs="Arial"/>
        </w:rPr>
        <w:t xml:space="preserve"> </w:t>
      </w:r>
      <w:r w:rsidR="006F72CA">
        <w:rPr>
          <w:rFonts w:cs="Arial"/>
        </w:rPr>
        <w:t>&lt;&lt;Intersection&gt;&gt;</w:t>
      </w:r>
      <w:bookmarkEnd w:id="326"/>
    </w:p>
    <w:p w:rsidR="00347871" w:rsidRDefault="00347871" w:rsidP="00F71BA8">
      <w:r>
        <w:t>An actual situation is an individual situation that actually exists, happened in the past or may exist in some possible world, not a template or process definition. Such situations must exist for a time interval, however there are no constraints on such a time interval - from an instant to the life of the universe.</w:t>
      </w:r>
      <w:r>
        <w:br/>
      </w:r>
      <w:r>
        <w:br/>
        <w:t>DTV: Occurrence: state of affairs that is a happening in the universe of discourse</w:t>
      </w:r>
      <w:r>
        <w:br/>
      </w:r>
    </w:p>
    <w:p w:rsidR="00347871" w:rsidRDefault="00925DE6" w:rsidP="00347871">
      <w:pPr>
        <w:jc w:val="center"/>
      </w:pPr>
      <w:r w:rsidRPr="00C83E44">
        <w:rPr>
          <w:noProof/>
        </w:rPr>
        <w:lastRenderedPageBreak/>
        <w:pict>
          <v:shape id="Picture 1670739643.emf" o:spid="_x0000_i1747" type="#_x0000_t75" alt="1670739643.emf" style="width:401.4pt;height:256.8pt;visibility:visible;mso-wrap-style:square">
            <v:imagedata r:id="rId45" o:title="167073964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327" w:name="_8c517cf1950741c0f89edebf828214cc"/>
      <w:bookmarkStart w:id="328" w:name="_Toc477756852"/>
      <w:r>
        <w:t>Class Situation</w:t>
      </w:r>
      <w:bookmarkEnd w:id="327"/>
      <w:bookmarkEnd w:id="328"/>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r w:rsidR="009E71B4">
        <w:rPr>
          <w:rFonts w:cs="Arial"/>
        </w:rPr>
        <w:t xml:space="preserve"> </w:t>
      </w:r>
    </w:p>
    <w:p w:rsidR="00347871" w:rsidRDefault="00347871" w:rsidP="00F71BA8">
      <w:r>
        <w:t>A situation is an identifiable entity composed of an arrangement of entities and the relations between them over a time interval. Situations are propositions and may be asserted as true or false in some context.  Situations may change over time, unless otherwise constrained. As an identifiable entity, situations may participate in relationships, thus situations are "first class" elements in SMIF.</w:t>
      </w:r>
      <w:r>
        <w:br/>
      </w:r>
      <w:r>
        <w:br/>
        <w:t>[SBVR] "State of affairs"</w:t>
      </w:r>
      <w:r>
        <w:br/>
        <w:t>[SOWA1999] Nexus</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r w:rsidR="00347871">
        <w:t xml:space="preserve">, </w:t>
      </w:r>
      <w:hyperlink w:anchor="_3bd7c7d249201ad6f2447c6d182ba7f1" w:history="1">
        <w:r w:rsidR="00347871">
          <w:rPr>
            <w:rStyle w:val="Hyperlink"/>
          </w:rPr>
          <w:t>Proposition</w:t>
        </w:r>
      </w:hyperlink>
      <w:r w:rsidR="00347871">
        <w:t xml:space="preserve">, </w:t>
      </w:r>
      <w:hyperlink w:anchor="_f2afd42e2b6e88484b5534f68f8549c1" w:history="1">
        <w:r w:rsidR="00347871">
          <w:rPr>
            <w:rStyle w:val="Hyperlink"/>
          </w:rPr>
          <w:t>Temporal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46"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50241f5936e61055293ca95f860768d8" w:history="1">
        <w:r w:rsidR="00347871">
          <w:rPr>
            <w:rStyle w:val="Hyperlink"/>
          </w:rPr>
          <w:t>Situation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45" type="#_x0000_t75" alt="1414248466.emf" style="width:12pt;height:12pt;visibility:visible;mso-wrap-style:square">
            <v:imagedata r:id="rId10" o:title="1414248466"/>
          </v:shape>
        </w:pict>
      </w:r>
      <w:r w:rsidR="00347871">
        <w:t xml:space="preserve"> </w:t>
      </w:r>
      <w:r w:rsidR="0061586D">
        <w:t xml:space="preserve"> </w:t>
      </w:r>
      <w:r w:rsidR="00347871">
        <w:t>matched by</w:t>
      </w:r>
      <w:r w:rsidR="00347871">
        <w:rPr>
          <w:rFonts w:cs="Arial"/>
        </w:rPr>
        <w:fldChar w:fldCharType="begin"/>
      </w:r>
      <w:r w:rsidR="00347871">
        <w:instrText>XE"</w:instrText>
      </w:r>
      <w:r w:rsidR="00347871" w:rsidRPr="00413D75">
        <w:rPr>
          <w:rFonts w:cs="Arial"/>
        </w:rPr>
        <w:instrText>matched by</w:instrText>
      </w:r>
      <w:r w:rsidR="00347871">
        <w:instrText>"</w:instrText>
      </w:r>
      <w:r w:rsidR="00347871">
        <w:rPr>
          <w:rFonts w:cs="Arial"/>
        </w:rPr>
        <w:fldChar w:fldCharType="end"/>
      </w:r>
      <w:r w:rsidR="00347871">
        <w:t xml:space="preserve"> : </w:t>
      </w:r>
      <w:hyperlink w:anchor="_20441cde84fc110fd98c6fa01fbf663f" w:history="1">
        <w:r w:rsidR="00347871">
          <w:rPr>
            <w:rStyle w:val="Hyperlink"/>
          </w:rPr>
          <w:t>Pattern Match</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6e922a72c133e1ca5060d9703cff15" w:history="1">
        <w:r w:rsidRPr="00446E2F">
          <w:rPr>
            <w:rStyle w:val="Hyperlink"/>
            <w:color w:val="0066FF"/>
          </w:rPr>
          <w:t>Situation Matches</w:t>
        </w:r>
      </w:hyperlink>
      <w:r w:rsidR="00446E2F">
        <w:t xml:space="preserve"> </w:t>
      </w:r>
    </w:p>
    <w:p w:rsidR="00347871" w:rsidRDefault="00347871" w:rsidP="004E3AD0">
      <w:pPr>
        <w:pStyle w:val="BodyText"/>
        <w:spacing w:before="60" w:after="120"/>
        <w:ind w:firstLine="720"/>
      </w:pPr>
      <w:r>
        <w:t>Pattern matches that match the subject situation.</w:t>
      </w:r>
    </w:p>
    <w:p w:rsidR="00347871" w:rsidRDefault="00347871" w:rsidP="00347871"/>
    <w:p w:rsidR="00347871" w:rsidRDefault="00347871" w:rsidP="00347871">
      <w:pPr>
        <w:pStyle w:val="Heading2"/>
      </w:pPr>
      <w:bookmarkStart w:id="329" w:name="_50241f5936e61055293ca95f860768d8"/>
      <w:bookmarkStart w:id="330" w:name="_Toc477756853"/>
      <w:r>
        <w:t>Class Situation Type</w:t>
      </w:r>
      <w:bookmarkEnd w:id="329"/>
      <w:bookmarkEnd w:id="330"/>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r w:rsidR="009E71B4">
        <w:rPr>
          <w:rFonts w:cs="Arial"/>
        </w:rPr>
        <w:t xml:space="preserve"> </w:t>
      </w:r>
    </w:p>
    <w:p w:rsidR="00347871" w:rsidRDefault="00347871" w:rsidP="00F71BA8">
      <w:r>
        <w:t>A situation type defines a kind of identifiable arrangement of individuals, assertions and the relations between them over a timespan.  As an identifiable entity, situations may participate in other situations and relationships by being bound to properties of those situations or relationships with bindings, thus situations are “first class” entities in a SMIF model.</w:t>
      </w:r>
      <w:r>
        <w:br/>
        <w:t>The roles or behaviors things (any entity or value) may play in a situation are identified as properties of the situation type.</w:t>
      </w:r>
      <w:r>
        <w:br/>
      </w:r>
      <w:r>
        <w:lastRenderedPageBreak/>
        <w:t>Entity types and roles may also be situation types.</w:t>
      </w:r>
      <w:r>
        <w:br/>
        <w:t>Syn. Type of a state of affairs.</w:t>
      </w:r>
      <w:r>
        <w:br/>
        <w:t>A situation type may have properties such that instances, may bind things to structures based on properties.</w:t>
      </w:r>
      <w:r>
        <w:br/>
        <w:t>Things may be bound to a structure (i.e. play a role in the structure) via properties. Things bound to properties of a structure may change over time, unless otherwise constrained.</w:t>
      </w:r>
      <w:r>
        <w:br/>
      </w:r>
      <w:r>
        <w:br/>
        <w:t>[DTV] situation kind: state of affairs that may or may not happen in some possible world</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09117831b97c480bde825e7cd3696eb" w:history="1">
        <w:r w:rsidR="00347871">
          <w:rPr>
            <w:rStyle w:val="Hyperlink"/>
          </w:rPr>
          <w:t>Entity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44"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31" w:name="_Toc477756854"/>
      <w:r>
        <w:t>SMIF Conceptual Model::Top level</w:t>
      </w:r>
      <w:bookmarkEnd w:id="331"/>
    </w:p>
    <w:p w:rsidR="00347871" w:rsidRDefault="00347871" w:rsidP="00A318C1">
      <w:pPr>
        <w:pStyle w:val="BodyText"/>
      </w:pPr>
      <w:r>
        <w:t>The top level objects provide the foundation for all objects in a SMIF model</w:t>
      </w:r>
    </w:p>
    <w:p w:rsidR="00347871" w:rsidRDefault="00347871" w:rsidP="00347871">
      <w:pPr>
        <w:pStyle w:val="Heading2"/>
      </w:pPr>
      <w:bookmarkStart w:id="332" w:name="_Toc477756855"/>
      <w:r>
        <w:t>Diagram: Top Level</w:t>
      </w:r>
      <w:bookmarkEnd w:id="332"/>
    </w:p>
    <w:p w:rsidR="00347871" w:rsidRDefault="00925DE6" w:rsidP="00347871">
      <w:pPr>
        <w:jc w:val="center"/>
        <w:rPr>
          <w:rFonts w:cs="Arial"/>
        </w:rPr>
      </w:pPr>
      <w:r w:rsidRPr="00C83E44">
        <w:rPr>
          <w:noProof/>
        </w:rPr>
        <w:pict>
          <v:shape id="Picture 303019813.emf" o:spid="_x0000_i1743" type="#_x0000_t75" alt="303019813.emf" style="width:487.2pt;height:456pt;visibility:visible;mso-wrap-style:square">
            <v:imagedata r:id="rId46" o:title="3030198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Top Level</w:t>
      </w:r>
    </w:p>
    <w:p w:rsidR="00347871" w:rsidRDefault="00347871" w:rsidP="00A318C1">
      <w:pPr>
        <w:pStyle w:val="BodyText"/>
      </w:pPr>
      <w:r>
        <w:t>Diagram showing summary of top level classes and significant subtypes.</w:t>
      </w:r>
    </w:p>
    <w:p w:rsidR="00347871" w:rsidRDefault="00347871" w:rsidP="00347871">
      <w:r>
        <w:t xml:space="preserve"> </w:t>
      </w:r>
    </w:p>
    <w:p w:rsidR="00347871" w:rsidRDefault="00347871" w:rsidP="00347871"/>
    <w:p w:rsidR="00347871" w:rsidRDefault="00347871" w:rsidP="00347871">
      <w:pPr>
        <w:pStyle w:val="Heading2"/>
      </w:pPr>
      <w:bookmarkStart w:id="333" w:name="_e075b03ae73f89f5fcb1481cd5a16cbe"/>
      <w:bookmarkStart w:id="334" w:name="_Toc477756856"/>
      <w:r>
        <w:t>Class Actual Entity</w:t>
      </w:r>
      <w:bookmarkEnd w:id="333"/>
      <w:bookmarkEnd w:id="334"/>
      <w:r w:rsidRPr="003A31EC">
        <w:rPr>
          <w:rFonts w:cs="Arial"/>
        </w:rPr>
        <w:t xml:space="preserve"> </w:t>
      </w:r>
      <w:r>
        <w:rPr>
          <w:rFonts w:cs="Arial"/>
        </w:rPr>
        <w:fldChar w:fldCharType="begin"/>
      </w:r>
      <w:r>
        <w:instrText>XE"</w:instrText>
      </w:r>
      <w:r w:rsidRPr="00413D75">
        <w:rPr>
          <w:rFonts w:cs="Arial"/>
        </w:rPr>
        <w:instrText>Actual Entity</w:instrText>
      </w:r>
      <w:r>
        <w:instrText>"</w:instrText>
      </w:r>
      <w:r>
        <w:rPr>
          <w:rFonts w:cs="Arial"/>
        </w:rPr>
        <w:fldChar w:fldCharType="end"/>
      </w:r>
      <w:r w:rsidR="009E71B4">
        <w:rPr>
          <w:rFonts w:cs="Arial"/>
        </w:rPr>
        <w:t xml:space="preserve"> </w:t>
      </w:r>
    </w:p>
    <w:p w:rsidR="00347871" w:rsidRDefault="00347871" w:rsidP="00F71BA8">
      <w:r>
        <w:t>An actual entity is an identifiable, temporal and individual person, specific object, process enactment, agreement, etc. Actual Entities do not have to be physical, e.i. may denote social constructs. Actual entities are disjoint from types.</w:t>
      </w:r>
      <w:r>
        <w:br/>
        <w:t>A more specific class of actual entity (e.g., Person) is intended to refine the classification of the individual thing.</w:t>
      </w:r>
      <w:r>
        <w:br/>
        <w:t xml:space="preserve">Individuality (or selfhood) is the state or quality of being an individual; particularly of being separate from other individuals and possessing  identity. Actual entities typically have a lifetime and some individuals may change over that lifetime. Individuals may have parts that together help define the individual but may change over time. </w:t>
      </w:r>
      <w:r>
        <w:br/>
        <w:t>"Actual" does not imply current existence.</w:t>
      </w:r>
      <w:r>
        <w:br/>
      </w:r>
      <w:r>
        <w:br/>
        <w:t xml:space="preserve">[ISO 1087] individual concept: concept (3.2.1) which corresponds to only one object </w:t>
      </w:r>
      <w:r>
        <w:br/>
      </w:r>
      <w:r>
        <w:br/>
        <w:t>[UML] Loose correspondence with "InstanceSpecification". SMIF instances are direct instances of their types, there is no "indirection" through value specification as their is in UML.</w:t>
      </w:r>
      <w:r>
        <w:br/>
      </w:r>
      <w:r>
        <w:br/>
        <w:t>[Guizzardi] (individual concept)</w:t>
      </w:r>
      <w:r>
        <w:br/>
      </w:r>
      <w:r>
        <w:br/>
        <w:t>[CL] Individual: one element of the universe of discourse</w:t>
      </w:r>
      <w:r>
        <w:br/>
      </w:r>
      <w:r>
        <w:br/>
        <w:t>[DOLCE] Particular: particulars are entities which have no instances</w:t>
      </w:r>
      <w:r>
        <w:br/>
      </w:r>
      <w:r>
        <w:br/>
        <w:t>[SOWA1999] Independent. Can be considered "Actuality" when including social constructs in [SOWA1999] Physical.</w:t>
      </w:r>
      <w:r>
        <w:br/>
      </w:r>
      <w:r>
        <w:br/>
        <w:t>[OWL] Individual</w:t>
      </w:r>
    </w:p>
    <w:p w:rsidR="00347871" w:rsidRDefault="00925DE6" w:rsidP="00347871">
      <w:pPr>
        <w:jc w:val="center"/>
      </w:pPr>
      <w:r w:rsidRPr="00C83E44">
        <w:rPr>
          <w:noProof/>
        </w:rPr>
        <w:pict>
          <v:shape id="Picture -987250229.emf" o:spid="_x0000_i1742" type="#_x0000_t75" alt="-987250229.emf" style="width:351.6pt;height:195.6pt;visibility:visible;mso-wrap-style:square">
            <v:imagedata r:id="rId47" o:title="-9872502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Actual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335" w:name="_98ff7066ce9f28f3ab4a80f88bc3fddc"/>
      <w:bookmarkStart w:id="336" w:name="_Toc477756857"/>
      <w:r>
        <w:t>Association Assertion</w:t>
      </w:r>
      <w:bookmarkEnd w:id="335"/>
      <w:bookmarkEnd w:id="336"/>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p>
    <w:p w:rsidR="00347871" w:rsidRDefault="00347871" w:rsidP="00F71BA8">
      <w:r>
        <w:t>An assertion relationship between a context and the propositions asserted within that context. The &lt;asserts&gt; proposition is asserted (defined as "true") for all things contextualized by the &lt;holds within&gt; context. Assertion of truth is not absolute, it is relative to the context. For example, something could be asserted within a context where that entire context is asserted to be false.</w:t>
      </w:r>
      <w:r>
        <w:br/>
        <w:t>Assertion is transitive.</w:t>
      </w:r>
      <w:r>
        <w:br/>
      </w:r>
      <w:r>
        <w:lastRenderedPageBreak/>
        <w:t>[CL] Implication</w:t>
      </w:r>
      <w:r>
        <w:br/>
        <w:t>[OWL] Assertion; Any [OWL] Assertion included in a graph (All assertions in an OWL graph are asserted by the graph)</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41" type="#_x0000_t75" alt="1414248466.emf" style="width:12pt;height:12pt;visibility:visible;mso-wrap-style:square">
            <v:imagedata r:id="rId10" o:title="1414248466"/>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925DE6" w:rsidP="00347871">
      <w:pPr>
        <w:ind w:firstLine="720"/>
      </w:pPr>
      <w:r w:rsidRPr="00C83E44">
        <w:rPr>
          <w:noProof/>
        </w:rPr>
        <w:pict>
          <v:shape id="_x0000_i1740" type="#_x0000_t75" alt="1414248466.emf" style="width:12pt;height:12pt;visibility:visible;mso-wrap-style:square">
            <v:imagedata r:id="rId10" o:title="1414248466"/>
          </v:shape>
        </w:pict>
      </w:r>
      <w:r w:rsidR="00347871">
        <w:t xml:space="preserve"> 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347871" w:rsidP="00347871"/>
    <w:p w:rsidR="00347871" w:rsidRDefault="00347871" w:rsidP="00347871">
      <w:pPr>
        <w:pStyle w:val="Heading2"/>
      </w:pPr>
      <w:bookmarkStart w:id="337" w:name="_66d62b068053cee3464e1e03e6035eed"/>
      <w:bookmarkStart w:id="338" w:name="_Toc477756858"/>
      <w:r>
        <w:t>Class Context</w:t>
      </w:r>
      <w:bookmarkEnd w:id="337"/>
      <w:bookmarkEnd w:id="338"/>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r w:rsidR="009E71B4">
        <w:rPr>
          <w:rFonts w:cs="Arial"/>
        </w:rPr>
        <w:t xml:space="preserve"> </w:t>
      </w:r>
    </w:p>
    <w:p w:rsidR="00347871" w:rsidRDefault="00347871" w:rsidP="00F71BA8">
      <w:r>
        <w:t>A &lt;Context&gt; is a grouping of &lt;contextualizes&gt; things that are related in some way.</w:t>
      </w:r>
      <w:r>
        <w:br/>
      </w:r>
      <w:r>
        <w:br/>
        <w:t>A &lt;Context&gt; also &lt;asserts&gt; propositions that hold for all things the context &lt;contextualizes&gt;, thus providing the link between an assertion and the set of things asserted. Likewise a context &lt;negates&gt; propositions that are false within the context.</w:t>
      </w:r>
      <w:r>
        <w:br/>
      </w:r>
      <w:r>
        <w:br/>
        <w:t>Subtypes of &lt;Context&gt;, such as &lt;Type&gt; ascribe more semantics to the context as well as the things it &lt;contextualizes&gt;.</w:t>
      </w:r>
      <w:r>
        <w:br/>
      </w:r>
      <w:r>
        <w:br/>
        <w:t>A context provides a binding between a set of propositions and the things those propositions apply to.</w:t>
      </w:r>
      <w:r>
        <w:br/>
      </w:r>
      <w:r>
        <w:br/>
        <w:t>[CL] Sort: any subset of the universe of discourse over which some quantifier is allowed to range</w:t>
      </w:r>
      <w:r>
        <w:br/>
      </w:r>
      <w:r>
        <w:br/>
        <w:t>[ISO 1087] concept field: unstructured set of thematically related concepts (3.2.1)</w:t>
      </w:r>
      <w:r>
        <w:br/>
      </w:r>
      <w:r>
        <w:br/>
        <w:t>[SOWA1999] Mediating</w:t>
      </w:r>
      <w:r>
        <w:br/>
      </w:r>
      <w:r>
        <w:br/>
      </w:r>
    </w:p>
    <w:p w:rsidR="00347871" w:rsidRDefault="00925DE6" w:rsidP="00347871">
      <w:pPr>
        <w:jc w:val="center"/>
      </w:pPr>
      <w:r w:rsidRPr="00C83E44">
        <w:rPr>
          <w:noProof/>
        </w:rPr>
        <w:lastRenderedPageBreak/>
        <w:pict>
          <v:shape id="Picture 1402939201.emf" o:spid="_x0000_i1739" type="#_x0000_t75" alt="1402939201.emf" style="width:487.2pt;height:327pt;visibility:visible;mso-wrap-style:square">
            <v:imagedata r:id="rId48" o:title="14029392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Context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38"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Proposition that is asserted (must be true) for anything contextualized by a context.</w:t>
      </w:r>
      <w:r>
        <w:br/>
        <w:t>As types are a context, types may assert a proposition for their instances.</w:t>
      </w:r>
      <w:r>
        <w:br/>
      </w:r>
    </w:p>
    <w:p w:rsidR="00347871" w:rsidRDefault="00925DE6" w:rsidP="00347871">
      <w:pPr>
        <w:ind w:left="605" w:hanging="245"/>
      </w:pPr>
      <w:r w:rsidRPr="00C83E44">
        <w:rPr>
          <w:noProof/>
        </w:rPr>
        <w:pict>
          <v:shape id="_x0000_i1737" type="#_x0000_t75" alt="1414248466.emf" style="width:12pt;height:12pt;visibility:visible;mso-wrap-style:square">
            <v:imagedata r:id="rId10" o:title="1414248466"/>
          </v:shape>
        </w:pict>
      </w:r>
      <w:r w:rsidR="00347871">
        <w:t xml:space="preserve"> </w:t>
      </w:r>
      <w:r w:rsidR="0061586D">
        <w:t xml:space="preserve"> </w:t>
      </w:r>
      <w:r w:rsidR="00347871">
        <w:t>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925DE6" w:rsidP="00347871">
      <w:pPr>
        <w:ind w:left="605" w:hanging="245"/>
      </w:pPr>
      <w:r w:rsidRPr="00C83E44">
        <w:rPr>
          <w:noProof/>
        </w:rPr>
        <w:pict>
          <v:shape id="_x0000_i1736" type="#_x0000_t75" alt="1414248466.emf" style="width:12pt;height:12pt;visibility:visible;mso-wrap-style:square">
            <v:imagedata r:id="rId10" o:title="1414248466"/>
          </v:shape>
        </w:pict>
      </w:r>
      <w:r w:rsidR="00347871">
        <w:t xml:space="preserve"> </w:t>
      </w:r>
      <w:r w:rsidR="0061586D">
        <w:t xml:space="preserve"> </w:t>
      </w:r>
      <w:r w:rsidR="00347871">
        <w:t>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347871" w:rsidP="00347871"/>
    <w:p w:rsidR="00347871" w:rsidRDefault="00347871" w:rsidP="00347871">
      <w:pPr>
        <w:pStyle w:val="Heading2"/>
      </w:pPr>
      <w:bookmarkStart w:id="339" w:name="_52c887644007b8e51a1f6e976113707a"/>
      <w:bookmarkStart w:id="340" w:name="_Toc477756859"/>
      <w:r>
        <w:lastRenderedPageBreak/>
        <w:t>Association Extent of Context</w:t>
      </w:r>
      <w:bookmarkEnd w:id="339"/>
      <w:bookmarkEnd w:id="340"/>
      <w:r w:rsidRPr="003A31EC">
        <w:rPr>
          <w:rFonts w:cs="Arial"/>
        </w:rPr>
        <w:t xml:space="preserve"> </w:t>
      </w:r>
      <w:r>
        <w:rPr>
          <w:rFonts w:cs="Arial"/>
        </w:rPr>
        <w:fldChar w:fldCharType="begin"/>
      </w:r>
      <w:r>
        <w:instrText>XE"</w:instrText>
      </w:r>
      <w:r w:rsidRPr="00413D75">
        <w:rPr>
          <w:rFonts w:cs="Arial"/>
        </w:rPr>
        <w:instrText>Extent of Context</w:instrText>
      </w:r>
      <w:r>
        <w:instrText>"</w:instrText>
      </w:r>
      <w:r>
        <w:rPr>
          <w:rFonts w:cs="Arial"/>
        </w:rPr>
        <w:fldChar w:fldCharType="end"/>
      </w:r>
      <w:r w:rsidR="009E71B4">
        <w:rPr>
          <w:rFonts w:cs="Arial"/>
        </w:rPr>
        <w:t xml:space="preserve"> </w:t>
      </w:r>
    </w:p>
    <w:p w:rsidR="00347871" w:rsidRDefault="00347871" w:rsidP="00F71BA8">
      <w:r>
        <w:t>The association between a context and the set of things contextualized by that context, defining the extent of the context, a set.</w:t>
      </w:r>
      <w:r>
        <w:br/>
      </w:r>
      <w:r>
        <w:br/>
        <w:t>[ISO 1087] extension: totality of objects (3.1.1) to which a concept (3.2.1)</w:t>
      </w:r>
      <w:r>
        <w:br/>
        <w:t>corresponds</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35" type="#_x0000_t75" alt="1414248466.emf" style="width:12pt;height:12pt;visibility:visible;mso-wrap-style:square">
            <v:imagedata r:id="rId10" o:title="1414248466"/>
          </v:shape>
        </w:pict>
      </w:r>
      <w:r w:rsidR="00347871">
        <w:t xml:space="preserve"> contextualizes</w:t>
      </w:r>
      <w:r w:rsidR="00347871">
        <w:rPr>
          <w:rFonts w:cs="Arial"/>
        </w:rPr>
        <w:fldChar w:fldCharType="begin"/>
      </w:r>
      <w:r w:rsidR="00347871">
        <w:instrText>XE"</w:instrText>
      </w:r>
      <w:r w:rsidR="00347871" w:rsidRPr="00413D75">
        <w:rPr>
          <w:rFonts w:cs="Arial"/>
        </w:rPr>
        <w:instrText>contextualizes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p>
    <w:p w:rsidR="00347871" w:rsidRDefault="00347871" w:rsidP="004E3AD0">
      <w:pPr>
        <w:pStyle w:val="BodyText"/>
        <w:spacing w:before="60" w:after="120"/>
        <w:ind w:firstLine="720"/>
      </w:pPr>
      <w:r>
        <w:t>The set of things contextualized by a &lt;Context&gt;, or "in" the &lt;Context&gt; and therefor subject to the &lt;asserts&gt; propositions of the &lt;Context&gt;.</w:t>
      </w:r>
    </w:p>
    <w:p w:rsidR="00347871" w:rsidRDefault="00925DE6" w:rsidP="00347871">
      <w:pPr>
        <w:ind w:firstLine="720"/>
      </w:pPr>
      <w:r w:rsidRPr="00C83E44">
        <w:rPr>
          <w:noProof/>
        </w:rPr>
        <w:pict>
          <v:shape id="_x0000_i1734" type="#_x0000_t75" alt="1414248466.emf" style="width:12pt;height:12pt;visibility:visible;mso-wrap-style:square">
            <v:imagedata r:id="rId10" o:title="1414248466"/>
          </v:shape>
        </w:pict>
      </w:r>
      <w:r w:rsidR="00347871">
        <w:t xml:space="preserve"> 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347871" w:rsidP="00347871"/>
    <w:p w:rsidR="00347871" w:rsidRDefault="00347871" w:rsidP="00347871">
      <w:pPr>
        <w:pStyle w:val="Heading2"/>
      </w:pPr>
      <w:bookmarkStart w:id="341" w:name="_eb8398b5a178c638b98597120ec51c4d"/>
      <w:bookmarkStart w:id="342" w:name="_Toc477756860"/>
      <w:r>
        <w:t>Class Identifiable Entity</w:t>
      </w:r>
      <w:bookmarkEnd w:id="341"/>
      <w:bookmarkEnd w:id="342"/>
      <w:r w:rsidRPr="003A31EC">
        <w:rPr>
          <w:rFonts w:cs="Arial"/>
        </w:rPr>
        <w:t xml:space="preserve"> </w:t>
      </w:r>
      <w:r>
        <w:rPr>
          <w:rFonts w:cs="Arial"/>
        </w:rPr>
        <w:fldChar w:fldCharType="begin"/>
      </w:r>
      <w:r>
        <w:instrText>XE"</w:instrText>
      </w:r>
      <w:r w:rsidRPr="00413D75">
        <w:rPr>
          <w:rFonts w:cs="Arial"/>
        </w:rPr>
        <w:instrText>Identifiable Entity</w:instrText>
      </w:r>
      <w:r>
        <w:instrText>"</w:instrText>
      </w:r>
      <w:r>
        <w:rPr>
          <w:rFonts w:cs="Arial"/>
        </w:rPr>
        <w:fldChar w:fldCharType="end"/>
      </w:r>
      <w:r w:rsidR="009E71B4">
        <w:rPr>
          <w:rFonts w:cs="Arial"/>
        </w:rPr>
        <w:t xml:space="preserve"> </w:t>
      </w:r>
    </w:p>
    <w:p w:rsidR="00347871" w:rsidRDefault="00347871" w:rsidP="00F71BA8">
      <w:r>
        <w:t>An identifiable entity is any identifiable thing other than values, this includes individuals, types, axioms, situations, speech acts, information structures, etc.</w:t>
      </w:r>
      <w:r>
        <w:br/>
        <w:t>Identifiable entities always have some kind of identity and may have identifiers. Note that identity is an abstraction that may have representation in models as any number of identifiers, also known as a "sign".</w:t>
      </w:r>
      <w:r>
        <w:br/>
      </w:r>
      <w:r>
        <w:br/>
        <w:t>[OWL] Entity type (Implied in section [OWL] 5.8) as an instance of rdfs:Class</w:t>
      </w:r>
      <w:r>
        <w:br/>
      </w:r>
    </w:p>
    <w:p w:rsidR="00347871" w:rsidRDefault="00925DE6" w:rsidP="00347871">
      <w:pPr>
        <w:jc w:val="center"/>
      </w:pPr>
      <w:r w:rsidRPr="00C83E44">
        <w:rPr>
          <w:noProof/>
        </w:rPr>
        <w:lastRenderedPageBreak/>
        <w:pict>
          <v:shape id="Picture -166614.emf" o:spid="_x0000_i1733" type="#_x0000_t75" alt="-166614.emf" style="width:382.8pt;height:565.2pt;visibility:visible;mso-wrap-style:square">
            <v:imagedata r:id="rId49" o:title="-1666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Identifiable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2cb0ff6e414b3170b58afe10b6afcb" w:history="1">
        <w:r w:rsidR="00347871">
          <w:rPr>
            <w:rStyle w:val="Hyperlink"/>
          </w:rPr>
          <w:t>Thing</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32" type="#_x0000_t75" alt="1974473222.emf" style="width:12pt;height:12pt;visibility:visible;mso-wrap-style:square">
            <v:imagedata r:id="rId17" o:title="1974473222"/>
          </v:shape>
        </w:pict>
      </w:r>
      <w:r w:rsidR="00347871">
        <w:t xml:space="preserve"> </w:t>
      </w:r>
      <w:r w:rsidR="007A366F">
        <w:t>&lt;&lt;Sufficient&gt;&gt;</w:t>
      </w:r>
      <w:r w:rsidR="0061586D">
        <w:t xml:space="preserve"> </w:t>
      </w:r>
      <w:r w:rsidR="00347871">
        <w:t>was stated in</w:t>
      </w:r>
      <w:r w:rsidR="00347871">
        <w:rPr>
          <w:rFonts w:cs="Arial"/>
        </w:rPr>
        <w:fldChar w:fldCharType="begin"/>
      </w:r>
      <w:r w:rsidR="00347871">
        <w:instrText>XE"</w:instrText>
      </w:r>
      <w:r w:rsidR="00347871" w:rsidRPr="00413D75">
        <w:rPr>
          <w:rFonts w:cs="Arial"/>
        </w:rPr>
        <w:instrText>was stated in</w:instrText>
      </w:r>
      <w:r w:rsidR="00347871">
        <w:instrText>"</w:instrText>
      </w:r>
      <w:r w:rsidR="00347871">
        <w:rPr>
          <w:rFonts w:cs="Arial"/>
        </w:rPr>
        <w:fldChar w:fldCharType="end"/>
      </w:r>
      <w:r w:rsidR="00347871">
        <w:t xml:space="preserve"> : </w:t>
      </w:r>
      <w:hyperlink w:anchor="_fa97e8600fa5d7e45f0100b981e94ee8" w:history="1">
        <w:r w:rsidR="00347871">
          <w:rPr>
            <w:rStyle w:val="Hyperlink"/>
          </w:rPr>
          <w:t>Statement</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lastRenderedPageBreak/>
        <w:tab/>
      </w:r>
      <w:r w:rsidR="004241E6">
        <w:rPr>
          <w:i/>
        </w:rPr>
        <w:t>through</w:t>
      </w:r>
      <w:r w:rsidR="00102E5C">
        <w:rPr>
          <w:i/>
        </w:rPr>
        <w:t xml:space="preserve"> association</w:t>
      </w:r>
      <w:r w:rsidRPr="00446E2F">
        <w:rPr>
          <w:i/>
        </w:rPr>
        <w:t>:</w:t>
      </w:r>
      <w:r>
        <w:t xml:space="preserve"> </w:t>
      </w:r>
      <w:hyperlink w:anchor="_fe7255919a52e809b34fbe6ab9a9c4c7" w:history="1">
        <w:r w:rsidRPr="00446E2F">
          <w:rPr>
            <w:rStyle w:val="Hyperlink"/>
            <w:color w:val="0066FF"/>
          </w:rPr>
          <w:t>Assertion Statement</w:t>
        </w:r>
      </w:hyperlink>
      <w:r w:rsidR="00446E2F">
        <w:t xml:space="preserve"> </w:t>
      </w:r>
    </w:p>
    <w:p w:rsidR="00347871" w:rsidRDefault="00347871" w:rsidP="004E3AD0">
      <w:pPr>
        <w:pStyle w:val="BodyText"/>
        <w:spacing w:before="60" w:after="120"/>
        <w:ind w:firstLine="720"/>
      </w:pPr>
      <w:r>
        <w:t>Metadata representing the speech act, document or other record where a statement captured in a model was made.</w:t>
      </w:r>
      <w:r>
        <w:br/>
        <w:t>[OWL] rdfs:isDefinedBy</w:t>
      </w:r>
    </w:p>
    <w:p w:rsidR="00347871" w:rsidRDefault="00925DE6" w:rsidP="00347871">
      <w:pPr>
        <w:ind w:left="605" w:hanging="245"/>
      </w:pPr>
      <w:r w:rsidRPr="00C83E44">
        <w:rPr>
          <w:noProof/>
        </w:rPr>
        <w:pict>
          <v:shape id="_x0000_i1731" type="#_x0000_t75" alt="1974473222.emf" style="width:12pt;height:12pt;visibility:visible;mso-wrap-style:square">
            <v:imagedata r:id="rId17" o:title="1974473222"/>
          </v:shape>
        </w:pict>
      </w:r>
      <w:r w:rsidR="00347871">
        <w:t xml:space="preserve"> </w:t>
      </w:r>
      <w:r w:rsidR="0061586D">
        <w:t xml:space="preserve"> </w:t>
      </w:r>
      <w:r w:rsidR="00347871">
        <w:t>has preferred</w:t>
      </w:r>
      <w:r w:rsidR="00347871">
        <w:rPr>
          <w:rFonts w:cs="Arial"/>
        </w:rPr>
        <w:fldChar w:fldCharType="begin"/>
      </w:r>
      <w:r w:rsidR="00347871">
        <w:instrText>XE"</w:instrText>
      </w:r>
      <w:r w:rsidR="00347871" w:rsidRPr="00413D75">
        <w:rPr>
          <w:rFonts w:cs="Arial"/>
        </w:rPr>
        <w:instrText>has preferred</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[0..1]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a5de8051ffc9f353a7d5b53ee7cf413" w:history="1">
        <w:r w:rsidRPr="00446E2F">
          <w:rPr>
            <w:rStyle w:val="Hyperlink"/>
            <w:color w:val="0066FF"/>
          </w:rPr>
          <w:t>Prefered Identification</w:t>
        </w:r>
      </w:hyperlink>
      <w:r w:rsidR="00446E2F">
        <w:t xml:space="preserve"> </w:t>
      </w:r>
    </w:p>
    <w:p w:rsidR="00347871" w:rsidRDefault="00347871" w:rsidP="004E3AD0">
      <w:pPr>
        <w:pStyle w:val="BodyText"/>
        <w:spacing w:before="60" w:after="120"/>
        <w:ind w:firstLine="720"/>
      </w:pPr>
      <w:r>
        <w:t>Default identifier to use for an entity.</w:t>
      </w:r>
      <w:r>
        <w:br/>
        <w:t>Where multiple identifiers are preferred in differing context any method for selecting the most preferred identifier is implementation specific and not specified by this standard.</w:t>
      </w:r>
      <w:r>
        <w:br/>
        <w:t>[FUML] NamedElement.name: Note: An Identifier that is &lt;preferred for&gt; an entity is equivalent to the name of a named element.</w:t>
      </w:r>
    </w:p>
    <w:p w:rsidR="00347871" w:rsidRDefault="00925DE6" w:rsidP="00347871">
      <w:pPr>
        <w:ind w:left="605" w:hanging="245"/>
      </w:pPr>
      <w:r w:rsidRPr="00C83E44">
        <w:rPr>
          <w:noProof/>
        </w:rPr>
        <w:pict>
          <v:shape id="_x0000_i173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a09117831b97c480bde825e7cd3696eb" w:history="1">
        <w:r w:rsidR="00347871">
          <w:rPr>
            <w:rStyle w:val="Hyperlink"/>
          </w:rPr>
          <w:t>Entity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729"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defined by</w:t>
      </w:r>
      <w:r w:rsidR="00347871">
        <w:rPr>
          <w:rFonts w:cs="Arial"/>
        </w:rPr>
        <w:fldChar w:fldCharType="begin"/>
      </w:r>
      <w:r w:rsidR="00347871">
        <w:instrText>XE"</w:instrText>
      </w:r>
      <w:r w:rsidR="00347871" w:rsidRPr="00413D75">
        <w:rPr>
          <w:rFonts w:cs="Arial"/>
        </w:rPr>
        <w:instrText>defined by</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c14183741a6bbb21d2fd7dc5685175f" w:history="1">
        <w:r w:rsidRPr="00446E2F">
          <w:rPr>
            <w:rStyle w:val="Hyperlink"/>
            <w:color w:val="0066FF"/>
          </w:rPr>
          <w:t>Definition Relationship</w:t>
        </w:r>
      </w:hyperlink>
      <w:r w:rsidR="00446E2F">
        <w:t xml:space="preserve"> </w:t>
      </w:r>
    </w:p>
    <w:p w:rsidR="00347871" w:rsidRDefault="00347871" w:rsidP="004E3AD0">
      <w:pPr>
        <w:pStyle w:val="BodyText"/>
        <w:spacing w:before="60" w:after="120"/>
        <w:ind w:firstLine="720"/>
      </w:pPr>
      <w:r>
        <w:t>An informal description of something.</w:t>
      </w:r>
      <w:r>
        <w:br/>
        <w:t>[FIBO] hasDefinition</w:t>
      </w:r>
      <w:r>
        <w:br/>
        <w:t>[UML] comment</w:t>
      </w:r>
      <w:r>
        <w:br/>
        <w:t>[FUML] ownedComment</w:t>
      </w:r>
      <w:r>
        <w:br/>
      </w:r>
    </w:p>
    <w:p w:rsidR="00347871" w:rsidRDefault="00925DE6" w:rsidP="00347871">
      <w:pPr>
        <w:ind w:left="605" w:hanging="245"/>
      </w:pPr>
      <w:r w:rsidRPr="00C83E44">
        <w:rPr>
          <w:noProof/>
        </w:rPr>
        <w:pict>
          <v:shape id="_x0000_i1728"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identified by</w:t>
      </w:r>
      <w:r w:rsidR="00347871">
        <w:rPr>
          <w:rFonts w:cs="Arial"/>
        </w:rPr>
        <w:fldChar w:fldCharType="begin"/>
      </w:r>
      <w:r w:rsidR="00347871">
        <w:instrText>XE"</w:instrText>
      </w:r>
      <w:r w:rsidR="00347871" w:rsidRPr="00413D75">
        <w:rPr>
          <w:rFonts w:cs="Arial"/>
        </w:rPr>
        <w:instrText>identified by</w:instrText>
      </w:r>
      <w:r w:rsidR="00347871">
        <w:instrText>"</w:instrText>
      </w:r>
      <w:r w:rsidR="00347871">
        <w:rPr>
          <w:rFonts w:cs="Arial"/>
        </w:rPr>
        <w:fldChar w:fldCharType="end"/>
      </w:r>
      <w:r w:rsidR="00347871">
        <w:t xml:space="preserve"> : </w:t>
      </w:r>
      <w:hyperlink w:anchor="_095e3f15be2ed98da1f28f354699da01" w:history="1">
        <w:r w:rsidR="00347871">
          <w:rPr>
            <w:rStyle w:val="Hyperlink"/>
          </w:rPr>
          <w:t>Identifier</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a0c9611d1c64dcbc0f89b5299e112ed" w:history="1">
        <w:r w:rsidRPr="00446E2F">
          <w:rPr>
            <w:rStyle w:val="Hyperlink"/>
            <w:color w:val="0066FF"/>
          </w:rPr>
          <w:t>Identification</w:t>
        </w:r>
      </w:hyperlink>
      <w:r w:rsidR="00446E2F">
        <w:t xml:space="preserve"> </w:t>
      </w:r>
    </w:p>
    <w:p w:rsidR="00347871" w:rsidRDefault="00347871" w:rsidP="004E3AD0">
      <w:pPr>
        <w:pStyle w:val="BodyText"/>
        <w:spacing w:before="60" w:after="120"/>
        <w:ind w:firstLine="720"/>
      </w:pPr>
      <w:r>
        <w:t>An identifier for an &lt;Entity&gt;.</w:t>
      </w:r>
      <w:r>
        <w:br/>
        <w:t>[FIBO] hasDenotation</w:t>
      </w:r>
    </w:p>
    <w:p w:rsidR="00347871" w:rsidRDefault="00925DE6" w:rsidP="00347871">
      <w:pPr>
        <w:ind w:left="605" w:hanging="245"/>
      </w:pPr>
      <w:r w:rsidRPr="00C83E44">
        <w:rPr>
          <w:noProof/>
        </w:rPr>
        <w:pict>
          <v:shape id="_x0000_i1727"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has metadata</w:t>
      </w:r>
      <w:r w:rsidR="00347871">
        <w:rPr>
          <w:rFonts w:cs="Arial"/>
        </w:rPr>
        <w:fldChar w:fldCharType="begin"/>
      </w:r>
      <w:r w:rsidR="00347871">
        <w:instrText>XE"</w:instrText>
      </w:r>
      <w:r w:rsidR="00347871" w:rsidRPr="00413D75">
        <w:rPr>
          <w:rFonts w:cs="Arial"/>
        </w:rPr>
        <w:instrText>has metadata</w:instrText>
      </w:r>
      <w:r w:rsidR="00347871">
        <w:instrText>"</w:instrText>
      </w:r>
      <w:r w:rsidR="00347871">
        <w:rPr>
          <w:rFonts w:cs="Arial"/>
        </w:rPr>
        <w:fldChar w:fldCharType="end"/>
      </w:r>
      <w:r w:rsidR="00347871">
        <w:t xml:space="preserve"> : </w:t>
      </w:r>
      <w:hyperlink w:anchor="_083d03a8bb38e1a0cab92a7dc3f1cf03" w:history="1">
        <w:r w:rsidR="00347871">
          <w:rPr>
            <w:rStyle w:val="Hyperlink"/>
          </w:rPr>
          <w:t>Metadata</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8c1a19be638ded573b2848c849fee69" w:history="1">
        <w:r w:rsidRPr="00446E2F">
          <w:rPr>
            <w:rStyle w:val="Hyperlink"/>
            <w:color w:val="0066FF"/>
          </w:rPr>
          <w:t>Metadata relationship</w:t>
        </w:r>
      </w:hyperlink>
      <w:r w:rsidR="00446E2F">
        <w:t xml:space="preserve"> </w:t>
      </w:r>
    </w:p>
    <w:p w:rsidR="00347871" w:rsidRDefault="00347871" w:rsidP="004E3AD0">
      <w:pPr>
        <w:pStyle w:val="BodyText"/>
        <w:spacing w:before="60" w:after="120"/>
        <w:ind w:firstLine="720"/>
      </w:pPr>
      <w:r>
        <w:t>Metadata associated with (data about the information concerning) the subject entity.</w:t>
      </w:r>
      <w:r>
        <w:br/>
        <w:t>[OWL] AnnotationProperty, annotationValue of Annotation Assertion</w:t>
      </w:r>
    </w:p>
    <w:p w:rsidR="00347871" w:rsidRDefault="00925DE6" w:rsidP="00347871">
      <w:pPr>
        <w:ind w:left="605" w:hanging="245"/>
      </w:pPr>
      <w:r w:rsidRPr="00C83E44">
        <w:rPr>
          <w:noProof/>
        </w:rPr>
        <w:pict>
          <v:shape id="_x0000_i1726" type="#_x0000_t75" alt="1414248466.emf" style="width:12pt;height:12pt;visibility:visible;mso-wrap-style:square">
            <v:imagedata r:id="rId10" o:title="1414248466"/>
          </v:shape>
        </w:pict>
      </w:r>
      <w:r w:rsidR="00347871">
        <w:t xml:space="preserve"> </w:t>
      </w:r>
      <w:r w:rsidR="0061586D">
        <w:t xml:space="preserve"> </w:t>
      </w:r>
      <w:r w:rsidR="00347871">
        <w:t>has name</w:t>
      </w:r>
      <w:r w:rsidR="00347871">
        <w:rPr>
          <w:rFonts w:cs="Arial"/>
        </w:rPr>
        <w:fldChar w:fldCharType="begin"/>
      </w:r>
      <w:r w:rsidR="00347871">
        <w:instrText>XE"</w:instrText>
      </w:r>
      <w:r w:rsidR="00347871" w:rsidRPr="00413D75">
        <w:rPr>
          <w:rFonts w:cs="Arial"/>
        </w:rPr>
        <w:instrText>has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r w:rsidR="00347871" w:rsidRPr="00833C5F">
        <w:rPr>
          <w:i/>
        </w:rPr>
        <w:t>Subsets</w:t>
      </w:r>
      <w:r w:rsidR="00347871">
        <w:t>: identified by:</w:t>
      </w:r>
      <w:hyperlink w:anchor="_095e3f15be2ed98da1f28f354699da01" w:history="1">
        <w:r w:rsidR="00347871">
          <w:rPr>
            <w:rStyle w:val="Hyperlink"/>
          </w:rPr>
          <w:t>Identifier</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df65393f1c35e1696d935e5f2b54d80" w:history="1">
        <w:r w:rsidRPr="00446E2F">
          <w:rPr>
            <w:rStyle w:val="Hyperlink"/>
            <w:color w:val="0066FF"/>
          </w:rPr>
          <w:t>Naming</w:t>
        </w:r>
      </w:hyperlink>
      <w:r w:rsidR="00446E2F">
        <w:t xml:space="preserve"> </w:t>
      </w:r>
    </w:p>
    <w:p w:rsidR="00347871" w:rsidRDefault="00347871" w:rsidP="004E3AD0">
      <w:pPr>
        <w:pStyle w:val="BodyText"/>
        <w:spacing w:before="60" w:after="120"/>
        <w:ind w:firstLine="720"/>
      </w:pPr>
      <w:r>
        <w:t>A human meaningful name for an entity.</w:t>
      </w:r>
      <w:r>
        <w:br/>
        <w:t>[FIBO] hasName: that by which some thing is known; may apply to anything</w:t>
      </w:r>
      <w:r>
        <w:br/>
      </w:r>
      <w:r>
        <w:br/>
        <w:t>[OWL] rdfs:label</w:t>
      </w:r>
    </w:p>
    <w:p w:rsidR="00347871" w:rsidRDefault="00925DE6" w:rsidP="00347871">
      <w:pPr>
        <w:ind w:left="605" w:hanging="245"/>
      </w:pPr>
      <w:r w:rsidRPr="00C83E44">
        <w:rPr>
          <w:noProof/>
        </w:rPr>
        <w:pict>
          <v:shape id="_x0000_i1725" type="#_x0000_t75" alt="1414248466.emf" style="width:12pt;height:12pt;visibility:visible;mso-wrap-style:square">
            <v:imagedata r:id="rId10" o:title="1414248466"/>
          </v:shape>
        </w:pict>
      </w:r>
      <w:r w:rsidR="00347871">
        <w:t xml:space="preserve"> </w:t>
      </w:r>
      <w:r w:rsidR="0061586D">
        <w:t xml:space="preserve"> </w:t>
      </w:r>
      <w:r w:rsidR="00347871">
        <w:t>has record</w:t>
      </w:r>
      <w:r w:rsidR="00347871">
        <w:rPr>
          <w:rFonts w:cs="Arial"/>
        </w:rPr>
        <w:fldChar w:fldCharType="begin"/>
      </w:r>
      <w:r w:rsidR="00347871">
        <w:instrText>XE"</w:instrText>
      </w:r>
      <w:r w:rsidR="00347871" w:rsidRPr="00413D75">
        <w:rPr>
          <w:rFonts w:cs="Arial"/>
        </w:rPr>
        <w:instrText>has record</w:instrText>
      </w:r>
      <w:r w:rsidR="00347871">
        <w:instrText>"</w:instrText>
      </w:r>
      <w:r w:rsidR="00347871">
        <w:rPr>
          <w:rFonts w:cs="Arial"/>
        </w:rPr>
        <w:fldChar w:fldCharType="end"/>
      </w:r>
      <w:r w:rsidR="00347871">
        <w:t xml:space="preserve"> : </w:t>
      </w:r>
      <w:hyperlink w:anchor="_8b38efa9c56da3bc8ecb501e56419e41" w:history="1">
        <w:r w:rsidR="00347871">
          <w:rPr>
            <w:rStyle w:val="Hyperlink"/>
          </w:rPr>
          <w:t>Record</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3f8eba7f34f310faa376a3f5159c46b" w:history="1">
        <w:r w:rsidRPr="00446E2F">
          <w:rPr>
            <w:rStyle w:val="Hyperlink"/>
            <w:color w:val="0066FF"/>
          </w:rPr>
          <w:t>Record of an Entity</w:t>
        </w:r>
      </w:hyperlink>
      <w:r w:rsidR="00446E2F">
        <w:t xml:space="preserve"> </w:t>
      </w:r>
    </w:p>
    <w:p w:rsidR="00347871" w:rsidRDefault="00347871" w:rsidP="004E3AD0">
      <w:pPr>
        <w:pStyle w:val="BodyText"/>
        <w:spacing w:before="60" w:after="120"/>
        <w:ind w:firstLine="720"/>
      </w:pPr>
      <w:r>
        <w:t>A record about something.</w:t>
      </w:r>
    </w:p>
    <w:p w:rsidR="00347871" w:rsidRDefault="00925DE6" w:rsidP="00347871">
      <w:pPr>
        <w:ind w:left="605" w:hanging="245"/>
      </w:pPr>
      <w:r w:rsidRPr="00C83E44">
        <w:rPr>
          <w:noProof/>
        </w:rPr>
        <w:pict>
          <v:shape id="_x0000_i1724" type="#_x0000_t75" alt="1414248466.emf" style="width:12pt;height:12pt;visibility:visible;mso-wrap-style:square">
            <v:imagedata r:id="rId10" o:title="1414248466"/>
          </v:shape>
        </w:pict>
      </w:r>
      <w:r w:rsidR="00347871">
        <w:t xml:space="preserve"> </w:t>
      </w:r>
      <w:r w:rsidR="0061586D">
        <w:t xml:space="preserve"> </w:t>
      </w:r>
      <w:r w:rsidR="00347871">
        <w:t>constrained by</w:t>
      </w:r>
      <w:r w:rsidR="00347871">
        <w:rPr>
          <w:rFonts w:cs="Arial"/>
        </w:rPr>
        <w:fldChar w:fldCharType="begin"/>
      </w:r>
      <w:r w:rsidR="00347871">
        <w:instrText>XE"</w:instrText>
      </w:r>
      <w:r w:rsidR="00347871" w:rsidRPr="00413D75">
        <w:rPr>
          <w:rFonts w:cs="Arial"/>
        </w:rPr>
        <w:instrText>constrained by</w:instrText>
      </w:r>
      <w:r w:rsidR="00347871">
        <w:instrText>"</w:instrText>
      </w:r>
      <w:r w:rsidR="00347871">
        <w:rPr>
          <w:rFonts w:cs="Arial"/>
        </w:rPr>
        <w:fldChar w:fldCharType="end"/>
      </w:r>
      <w:r w:rsidR="00347871">
        <w:t xml:space="preserve"> : </w:t>
      </w:r>
      <w:hyperlink w:anchor="_82919e40af9ad2e13647e9d37bbf0956" w:history="1">
        <w:r w:rsidR="00347871">
          <w:rPr>
            <w:rStyle w:val="Hyperlink"/>
          </w:rPr>
          <w:t>Rule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562d6c08cbe5eb32022ec9309bb6160" w:history="1">
        <w:r w:rsidRPr="00446E2F">
          <w:rPr>
            <w:rStyle w:val="Hyperlink"/>
            <w:color w:val="0066FF"/>
          </w:rPr>
          <w:t>Rule Constrains</w:t>
        </w:r>
      </w:hyperlink>
      <w:r w:rsidR="00446E2F">
        <w:t xml:space="preserve"> </w:t>
      </w:r>
    </w:p>
    <w:p w:rsidR="00347871" w:rsidRDefault="00347871" w:rsidP="004E3AD0">
      <w:pPr>
        <w:pStyle w:val="BodyText"/>
        <w:spacing w:before="60" w:after="120"/>
        <w:ind w:firstLine="720"/>
      </w:pPr>
      <w:r>
        <w:t>Rules applying to an entity.</w:t>
      </w:r>
    </w:p>
    <w:p w:rsidR="00347871" w:rsidRDefault="00925DE6" w:rsidP="00347871">
      <w:pPr>
        <w:ind w:left="605" w:hanging="245"/>
      </w:pPr>
      <w:r w:rsidRPr="00C83E44">
        <w:rPr>
          <w:noProof/>
        </w:rPr>
        <w:pict>
          <v:shape id="_x0000_i1723" type="#_x0000_t75" alt="1414248466.emf" style="width:12pt;height:12pt;visibility:visible;mso-wrap-style:square">
            <v:imagedata r:id="rId10" o:title="1414248466"/>
          </v:shape>
        </w:pict>
      </w:r>
      <w:r w:rsidR="00347871">
        <w:t xml:space="preserve"> </w:t>
      </w:r>
      <w:r w:rsidR="007A366F">
        <w:t>&lt;&lt;Annotation Property&gt;&gt;</w:t>
      </w:r>
      <w:r w:rsidR="0061586D">
        <w:t xml:space="preserve"> </w:t>
      </w:r>
      <w:r w:rsidR="00347871">
        <w:t>has authoritative source</w:t>
      </w:r>
      <w:r w:rsidR="00347871">
        <w:rPr>
          <w:rFonts w:cs="Arial"/>
        </w:rPr>
        <w:fldChar w:fldCharType="begin"/>
      </w:r>
      <w:r w:rsidR="00347871">
        <w:instrText>XE"</w:instrText>
      </w:r>
      <w:r w:rsidR="00347871" w:rsidRPr="00413D75">
        <w:rPr>
          <w:rFonts w:cs="Arial"/>
        </w:rPr>
        <w:instrText>has authoritative source</w:instrText>
      </w:r>
      <w:r w:rsidR="00347871">
        <w:instrText>"</w:instrText>
      </w:r>
      <w:r w:rsidR="00347871">
        <w:rPr>
          <w:rFonts w:cs="Arial"/>
        </w:rPr>
        <w:fldChar w:fldCharType="end"/>
      </w:r>
      <w:r w:rsidR="00347871">
        <w:t xml:space="preserve"> : </w:t>
      </w:r>
      <w:hyperlink w:anchor="_1e4f4f7a2bb7525a97cda0bc61f02036" w:history="1">
        <w:r w:rsidR="00347871">
          <w:rPr>
            <w:rStyle w:val="Hyperlink"/>
          </w:rPr>
          <w:t>Information Source</w:t>
        </w:r>
      </w:hyperlink>
      <w:r w:rsidR="00347871">
        <w:t xml:space="preserve"> [*]   </w:t>
      </w:r>
      <w:r w:rsidR="00347871" w:rsidRPr="00833C5F">
        <w:rPr>
          <w:i/>
        </w:rPr>
        <w:t>Subsets</w:t>
      </w:r>
      <w:r w:rsidR="00347871">
        <w:t>: has metadata:</w:t>
      </w:r>
      <w:hyperlink w:anchor="_083d03a8bb38e1a0cab92a7dc3f1cf03" w:history="1">
        <w:r w:rsidR="00347871">
          <w:rPr>
            <w:rStyle w:val="Hyperlink"/>
          </w:rPr>
          <w:t>Metadata</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62905418636fcf47a2b411ae4bbe9114" w:history="1">
        <w:r w:rsidRPr="00446E2F">
          <w:rPr>
            <w:rStyle w:val="Hyperlink"/>
            <w:color w:val="0066FF"/>
          </w:rPr>
          <w:t>Source of Information</w:t>
        </w:r>
      </w:hyperlink>
      <w:r w:rsidR="00446E2F">
        <w:t xml:space="preserve"> </w:t>
      </w:r>
    </w:p>
    <w:p w:rsidR="00347871" w:rsidRDefault="00347871" w:rsidP="004E3AD0">
      <w:pPr>
        <w:pStyle w:val="BodyText"/>
        <w:spacing w:before="60" w:after="120"/>
        <w:ind w:firstLine="720"/>
      </w:pPr>
      <w:r>
        <w:t>Metadata representing the authority behind a statement - who or what made a statement captured in a model.</w:t>
      </w:r>
    </w:p>
    <w:p w:rsidR="00347871" w:rsidRDefault="00925DE6" w:rsidP="00347871">
      <w:pPr>
        <w:ind w:left="605" w:hanging="245"/>
      </w:pPr>
      <w:r w:rsidRPr="00C83E44">
        <w:rPr>
          <w:noProof/>
        </w:rPr>
        <w:pict>
          <v:shape id="_x0000_i1722" type="#_x0000_t75" alt="1414248466.emf" style="width:12pt;height:12pt;visibility:visible;mso-wrap-style:square">
            <v:imagedata r:id="rId10" o:title="1414248466"/>
          </v:shape>
        </w:pict>
      </w:r>
      <w:r w:rsidR="00347871">
        <w:t xml:space="preserve"> </w:t>
      </w:r>
      <w:r w:rsidR="0061586D">
        <w:t xml:space="preserve"> </w:t>
      </w:r>
      <w:r w:rsidR="00347871">
        <w:t>has binding</w:t>
      </w:r>
      <w:r w:rsidR="00347871">
        <w:rPr>
          <w:rFonts w:cs="Arial"/>
        </w:rPr>
        <w:fldChar w:fldCharType="begin"/>
      </w:r>
      <w:r w:rsidR="00347871">
        <w:instrText>XE"</w:instrText>
      </w:r>
      <w:r w:rsidR="00347871" w:rsidRPr="00413D75">
        <w:rPr>
          <w:rFonts w:cs="Arial"/>
        </w:rPr>
        <w:instrText>has binding</w:instrText>
      </w:r>
      <w:r w:rsidR="00347871">
        <w:instrText>"</w:instrText>
      </w:r>
      <w:r w:rsidR="00347871">
        <w:rPr>
          <w:rFonts w:cs="Arial"/>
        </w:rPr>
        <w:fldChar w:fldCharType="end"/>
      </w:r>
      <w:r w:rsidR="00347871">
        <w:t xml:space="preserve"> : </w:t>
      </w:r>
      <w:hyperlink w:anchor="_e829344c78ea1a9e5e18c7bc51ff8f64" w:history="1">
        <w:r w:rsidR="00347871">
          <w:rPr>
            <w:rStyle w:val="Hyperlink"/>
          </w:rPr>
          <w:t>Property Binding</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ecbcb963a1ccbfd64958a6886273e2c" w:history="1">
        <w:r w:rsidRPr="00446E2F">
          <w:rPr>
            <w:rStyle w:val="Hyperlink"/>
            <w:color w:val="0066FF"/>
          </w:rPr>
          <w:t>Bound Subject</w:t>
        </w:r>
      </w:hyperlink>
      <w:r w:rsidR="00446E2F">
        <w:t xml:space="preserve"> </w:t>
      </w:r>
    </w:p>
    <w:p w:rsidR="00347871" w:rsidRDefault="00347871" w:rsidP="004E3AD0">
      <w:pPr>
        <w:pStyle w:val="BodyText"/>
        <w:spacing w:before="60" w:after="120"/>
        <w:ind w:firstLine="720"/>
      </w:pPr>
      <w:r>
        <w:t>Bindings asserted for properties within a situation.</w:t>
      </w:r>
    </w:p>
    <w:p w:rsidR="00347871" w:rsidRDefault="00347871" w:rsidP="00347871"/>
    <w:p w:rsidR="00347871" w:rsidRDefault="00347871" w:rsidP="00347871">
      <w:pPr>
        <w:pStyle w:val="Heading2"/>
      </w:pPr>
      <w:bookmarkStart w:id="343" w:name="_b7d76b6b461798fab057ad0106bcdfc9"/>
      <w:bookmarkStart w:id="344" w:name="_Toc477756861"/>
      <w:r>
        <w:t>Association Negation</w:t>
      </w:r>
      <w:bookmarkEnd w:id="343"/>
      <w:bookmarkEnd w:id="344"/>
      <w:r w:rsidRPr="003A31EC">
        <w:rPr>
          <w:rFonts w:cs="Arial"/>
        </w:rPr>
        <w:t xml:space="preserve"> </w:t>
      </w:r>
      <w:r>
        <w:rPr>
          <w:rFonts w:cs="Arial"/>
        </w:rPr>
        <w:fldChar w:fldCharType="begin"/>
      </w:r>
      <w:r>
        <w:instrText>XE"</w:instrText>
      </w:r>
      <w:r w:rsidRPr="00413D75">
        <w:rPr>
          <w:rFonts w:cs="Arial"/>
        </w:rPr>
        <w:instrText>Negation</w:instrText>
      </w:r>
      <w:r>
        <w:instrText>"</w:instrText>
      </w:r>
      <w:r>
        <w:rPr>
          <w:rFonts w:cs="Arial"/>
        </w:rPr>
        <w:fldChar w:fldCharType="end"/>
      </w:r>
      <w:r w:rsidR="009E71B4">
        <w:rPr>
          <w:rFonts w:cs="Arial"/>
        </w:rPr>
        <w:t xml:space="preserve"> </w:t>
      </w:r>
    </w:p>
    <w:p w:rsidR="00347871" w:rsidRDefault="00347871" w:rsidP="00F71BA8">
      <w:r>
        <w:t xml:space="preserve">An assertion relationship between a context and the propositions negated (FALSE) within that context. The &lt;negates&gt; proposition is asserted as FALSE for all things contextualized by the &lt;negated within&gt; context. Assertion or negation of truth is not absolute, it is relative to the context. </w:t>
      </w:r>
      <w:r>
        <w:br/>
        <w:t>[CL] Negation+Implication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21" type="#_x0000_t75" alt="1414248466.emf" style="width:12pt;height:12pt;visibility:visible;mso-wrap-style:square">
            <v:imagedata r:id="rId10" o:title="1414248466"/>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3bd7c7d249201ad6f2447c6d182ba7f1" w:history="1">
        <w:r w:rsidR="00347871">
          <w:rPr>
            <w:rStyle w:val="Hyperlink"/>
          </w:rPr>
          <w:t>Proposition</w:t>
        </w:r>
      </w:hyperlink>
      <w:r w:rsidR="00347871">
        <w:t xml:space="preserve"> [*] </w:t>
      </w:r>
    </w:p>
    <w:p w:rsidR="00347871" w:rsidRDefault="00347871" w:rsidP="004E3AD0">
      <w:pPr>
        <w:pStyle w:val="BodyText"/>
        <w:spacing w:before="60" w:after="120"/>
        <w:ind w:firstLine="720"/>
      </w:pPr>
      <w:r>
        <w:t>Proposition that is negatively asserted (must be FALSE) for anything contextualized by a context.</w:t>
      </w:r>
      <w:r>
        <w:br/>
        <w:t>As types are a context, types may assert or negate a proposition for their instances.</w:t>
      </w:r>
      <w:r>
        <w:br/>
      </w:r>
    </w:p>
    <w:p w:rsidR="00347871" w:rsidRDefault="00925DE6" w:rsidP="00347871">
      <w:pPr>
        <w:ind w:firstLine="720"/>
      </w:pPr>
      <w:r w:rsidRPr="00C83E44">
        <w:rPr>
          <w:noProof/>
        </w:rPr>
        <w:pict>
          <v:shape id="_x0000_i1720" type="#_x0000_t75" alt="1414248466.emf" style="width:12pt;height:12pt;visibility:visible;mso-wrap-style:square">
            <v:imagedata r:id="rId10" o:title="1414248466"/>
          </v:shape>
        </w:pict>
      </w:r>
      <w:r w:rsidR="00347871">
        <w:t xml:space="preserve"> 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347871" w:rsidP="00347871"/>
    <w:p w:rsidR="00347871" w:rsidRDefault="00347871" w:rsidP="00347871">
      <w:pPr>
        <w:pStyle w:val="Heading2"/>
      </w:pPr>
      <w:bookmarkStart w:id="345" w:name="_3bd7c7d249201ad6f2447c6d182ba7f1"/>
      <w:bookmarkStart w:id="346" w:name="_Toc477756862"/>
      <w:r>
        <w:t>Class Proposition</w:t>
      </w:r>
      <w:bookmarkEnd w:id="345"/>
      <w:bookmarkEnd w:id="346"/>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r w:rsidR="009E71B4">
        <w:rPr>
          <w:rFonts w:cs="Arial"/>
        </w:rPr>
        <w:t xml:space="preserve"> </w:t>
      </w:r>
    </w:p>
    <w:p w:rsidR="00347871" w:rsidRDefault="00347871" w:rsidP="00F71BA8">
      <w:r>
        <w:t>A proposition is statement, or condition with a truth value (true or false) that can be determined or asserted with some level of confidence (assessment of confidence being outside of this specification).</w:t>
      </w:r>
      <w:r>
        <w:br/>
        <w:t>All "facts", statements, speech acts, relationships and rules are propositions.</w:t>
      </w:r>
      <w:r>
        <w:br/>
        <w:t>Propositions may be asserted to be true within a context which they &lt;holds within&gt;.</w:t>
      </w:r>
      <w:r>
        <w:br/>
        <w:t>For a situation, the proposition is true if the situation is actual (i.e., takes place, obtains).</w:t>
      </w:r>
      <w:r>
        <w:br/>
      </w:r>
      <w:r>
        <w:br/>
        <w:t>[SBVR] the state of affairs is posited by the proposition and if the state of affairs were actual, the proposition would be true</w:t>
      </w:r>
      <w:r>
        <w:br/>
        <w:t>[CL] Sentence: unit of logical text which is true or false, i.e. which is assigned a truth-value in an interpretation</w:t>
      </w:r>
      <w:r>
        <w:br/>
        <w:t>[SOWA1999] Proposition</w:t>
      </w:r>
    </w:p>
    <w:p w:rsidR="00347871" w:rsidRDefault="00925DE6" w:rsidP="00347871">
      <w:pPr>
        <w:jc w:val="center"/>
      </w:pPr>
      <w:r w:rsidRPr="00C83E44">
        <w:rPr>
          <w:noProof/>
        </w:rPr>
        <w:pict>
          <v:shape id="Picture 995837406.emf" o:spid="_x0000_i1719" type="#_x0000_t75" alt="995837406.emf" style="width:420pt;height:210pt;visibility:visible;mso-wrap-style:square">
            <v:imagedata r:id="rId50" o:title="99583740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Proposition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925DE6" w:rsidP="00347871">
      <w:pPr>
        <w:ind w:left="605" w:hanging="245"/>
      </w:pPr>
      <w:r w:rsidRPr="00C83E44">
        <w:rPr>
          <w:noProof/>
        </w:rPr>
        <w:pict>
          <v:shape id="_x0000_i1718"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holds within</w:t>
      </w:r>
      <w:r w:rsidR="00347871">
        <w:rPr>
          <w:rFonts w:cs="Arial"/>
        </w:rPr>
        <w:fldChar w:fldCharType="begin"/>
      </w:r>
      <w:r w:rsidR="00347871">
        <w:instrText>XE"</w:instrText>
      </w:r>
      <w:r w:rsidR="00347871" w:rsidRPr="00413D75">
        <w:rPr>
          <w:rFonts w:cs="Arial"/>
        </w:rPr>
        <w:instrText>holds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8ff7066ce9f28f3ab4a80f88bc3fdd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Context in which a proposition is asserted (required to be true). Anything contextualized by the context is subject to the proposition.</w:t>
      </w:r>
    </w:p>
    <w:p w:rsidR="00347871" w:rsidRDefault="00925DE6" w:rsidP="00347871">
      <w:pPr>
        <w:ind w:left="605" w:hanging="245"/>
      </w:pPr>
      <w:r w:rsidRPr="00C83E44">
        <w:rPr>
          <w:noProof/>
        </w:rPr>
        <w:pict>
          <v:shape id="_x0000_i1717" type="#_x0000_t75" alt="1414248466.emf" style="width:12pt;height:12pt;visibility:visible;mso-wrap-style:square">
            <v:imagedata r:id="rId10" o:title="1414248466"/>
          </v:shape>
        </w:pict>
      </w:r>
      <w:r w:rsidR="00347871">
        <w:t xml:space="preserve"> </w:t>
      </w:r>
      <w:r w:rsidR="0061586D">
        <w:t xml:space="preserve"> </w:t>
      </w:r>
      <w:r w:rsidR="00347871">
        <w:t>negated within</w:t>
      </w:r>
      <w:r w:rsidR="00347871">
        <w:rPr>
          <w:rFonts w:cs="Arial"/>
        </w:rPr>
        <w:fldChar w:fldCharType="begin"/>
      </w:r>
      <w:r w:rsidR="00347871">
        <w:instrText>XE"</w:instrText>
      </w:r>
      <w:r w:rsidR="00347871" w:rsidRPr="00413D75">
        <w:rPr>
          <w:rFonts w:cs="Arial"/>
        </w:rPr>
        <w:instrText>negated within</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b7d76b6b461798fab057ad0106bcdfc9" w:history="1">
        <w:r w:rsidRPr="00446E2F">
          <w:rPr>
            <w:rStyle w:val="Hyperlink"/>
            <w:color w:val="0066FF"/>
          </w:rPr>
          <w:t>Negation</w:t>
        </w:r>
      </w:hyperlink>
      <w:r w:rsidR="00446E2F">
        <w:t xml:space="preserve"> </w:t>
      </w:r>
    </w:p>
    <w:p w:rsidR="00347871" w:rsidRDefault="00347871" w:rsidP="004E3AD0">
      <w:pPr>
        <w:pStyle w:val="BodyText"/>
        <w:spacing w:before="60" w:after="120"/>
        <w:ind w:firstLine="720"/>
      </w:pPr>
      <w:r>
        <w:t>Context in which a proposition is negated (required to be FALSE). Anything contextualized by the context is subject to the proposition.</w:t>
      </w:r>
    </w:p>
    <w:p w:rsidR="00347871" w:rsidRDefault="00925DE6" w:rsidP="00347871">
      <w:pPr>
        <w:ind w:left="605" w:hanging="245"/>
      </w:pPr>
      <w:r w:rsidRPr="00C83E44">
        <w:rPr>
          <w:noProof/>
        </w:rPr>
        <w:pict>
          <v:shape id="_x0000_i1716" type="#_x0000_t75" alt="1414248466.emf" style="width:12pt;height:12pt;visibility:visible;mso-wrap-style:square">
            <v:imagedata r:id="rId10" o:title="1414248466"/>
          </v:shape>
        </w:pict>
      </w:r>
      <w:r w:rsidR="00347871">
        <w:t xml:space="preserve"> </w:t>
      </w:r>
      <w:r w:rsidR="0061586D">
        <w:t xml:space="preserve"> </w:t>
      </w:r>
      <w:r w:rsidR="00347871">
        <w:t>qualified within</w:t>
      </w:r>
      <w:r w:rsidR="00347871">
        <w:rPr>
          <w:rFonts w:cs="Arial"/>
        </w:rPr>
        <w:fldChar w:fldCharType="begin"/>
      </w:r>
      <w:r w:rsidR="00347871">
        <w:instrText>XE"</w:instrText>
      </w:r>
      <w:r w:rsidR="00347871" w:rsidRPr="00413D75">
        <w:rPr>
          <w:rFonts w:cs="Arial"/>
        </w:rPr>
        <w:instrText>qualified within</w:instrText>
      </w:r>
      <w:r w:rsidR="00347871">
        <w:instrText>"</w:instrText>
      </w:r>
      <w:r w:rsidR="00347871">
        <w:rPr>
          <w:rFonts w:cs="Arial"/>
        </w:rPr>
        <w:fldChar w:fldCharType="end"/>
      </w:r>
      <w:r w:rsidR="00347871">
        <w:t xml:space="preserve"> : </w:t>
      </w:r>
      <w:hyperlink w:anchor="_ef18e024624b062995d1bb5acd223c15" w:history="1">
        <w:r w:rsidR="00347871">
          <w:rPr>
            <w:rStyle w:val="Hyperlink"/>
          </w:rPr>
          <w:t>Proposition Variable</w:t>
        </w:r>
      </w:hyperlink>
      <w:r w:rsidR="00347871">
        <w:t xml:space="preserve"> [0..1]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98cd837d516346ff8e3a9ae24a3caf2" w:history="1">
        <w:r w:rsidRPr="00446E2F">
          <w:rPr>
            <w:rStyle w:val="Hyperlink"/>
            <w:color w:val="0066FF"/>
          </w:rPr>
          <w:t>Qualified Proposition</w:t>
        </w:r>
      </w:hyperlink>
      <w:r w:rsidR="00446E2F">
        <w:t xml:space="preserve"> </w:t>
      </w:r>
    </w:p>
    <w:p w:rsidR="00347871" w:rsidRDefault="00347871" w:rsidP="00347871"/>
    <w:p w:rsidR="00347871" w:rsidRDefault="00347871" w:rsidP="00347871">
      <w:pPr>
        <w:pStyle w:val="Heading2"/>
      </w:pPr>
      <w:bookmarkStart w:id="347" w:name="_f2afd42e2b6e88484b5534f68f8549c1"/>
      <w:bookmarkStart w:id="348" w:name="_Toc477756863"/>
      <w:r>
        <w:t>Class Temporal Entity</w:t>
      </w:r>
      <w:bookmarkEnd w:id="347"/>
      <w:bookmarkEnd w:id="348"/>
      <w:r w:rsidRPr="003A31EC">
        <w:rPr>
          <w:rFonts w:cs="Arial"/>
        </w:rPr>
        <w:t xml:space="preserve"> </w:t>
      </w:r>
      <w:r>
        <w:rPr>
          <w:rFonts w:cs="Arial"/>
        </w:rPr>
        <w:fldChar w:fldCharType="begin"/>
      </w:r>
      <w:r>
        <w:instrText>XE"</w:instrText>
      </w:r>
      <w:r w:rsidRPr="00413D75">
        <w:rPr>
          <w:rFonts w:cs="Arial"/>
        </w:rPr>
        <w:instrText>Temporal Entity</w:instrText>
      </w:r>
      <w:r>
        <w:instrText>"</w:instrText>
      </w:r>
      <w:r>
        <w:rPr>
          <w:rFonts w:cs="Arial"/>
        </w:rPr>
        <w:fldChar w:fldCharType="end"/>
      </w:r>
      <w:r w:rsidR="009E71B4">
        <w:rPr>
          <w:rFonts w:cs="Arial"/>
        </w:rPr>
        <w:t xml:space="preserve"> </w:t>
      </w:r>
    </w:p>
    <w:p w:rsidR="00347871" w:rsidRDefault="00347871" w:rsidP="00F71BA8">
      <w:r>
        <w:t>A temporal is anything that has a timespan. Temporal things may have temporal relationships with other temporal things.</w:t>
      </w:r>
      <w:r>
        <w:br/>
      </w:r>
      <w:r>
        <w:br/>
        <w:t xml:space="preserve">Note that relationships defined for [DTV] Time Intervals may be specified for &lt;temporal Entity&gt; but are not specified in SMIF. </w:t>
      </w:r>
      <w:r>
        <w:br/>
      </w:r>
      <w:r>
        <w:br/>
        <w:t>[SOWA1999] Continuant</w:t>
      </w:r>
    </w:p>
    <w:p w:rsidR="00347871" w:rsidRDefault="00925DE6" w:rsidP="00347871">
      <w:pPr>
        <w:jc w:val="center"/>
      </w:pPr>
      <w:r w:rsidRPr="00C83E44">
        <w:rPr>
          <w:noProof/>
        </w:rPr>
        <w:pict>
          <v:shape id="Picture -566938044.emf" o:spid="_x0000_i1715" type="#_x0000_t75" alt="-566938044.emf" style="width:250.2pt;height:204.6pt;visibility:visible;mso-wrap-style:square">
            <v:imagedata r:id="rId51" o:title="-56693804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349" w:name="_a52cb0ff6e414b3170b58afe10b6afcb"/>
      <w:bookmarkStart w:id="350" w:name="_Toc477756864"/>
      <w:r>
        <w:t>Class Thing</w:t>
      </w:r>
      <w:bookmarkEnd w:id="349"/>
      <w:bookmarkEnd w:id="350"/>
      <w:r w:rsidRPr="003A31EC">
        <w:rPr>
          <w:rFonts w:cs="Arial"/>
        </w:rPr>
        <w:t xml:space="preserve"> </w:t>
      </w:r>
      <w:r>
        <w:rPr>
          <w:rFonts w:cs="Arial"/>
        </w:rPr>
        <w:fldChar w:fldCharType="begin"/>
      </w:r>
      <w:r>
        <w:instrText>XE"</w:instrText>
      </w:r>
      <w:r w:rsidRPr="00413D75">
        <w:rPr>
          <w:rFonts w:cs="Arial"/>
        </w:rPr>
        <w:instrText>Thing</w:instrText>
      </w:r>
      <w:r>
        <w:instrText>"</w:instrText>
      </w:r>
      <w:r>
        <w:rPr>
          <w:rFonts w:cs="Arial"/>
        </w:rPr>
        <w:fldChar w:fldCharType="end"/>
      </w:r>
      <w:r w:rsidR="009E71B4">
        <w:rPr>
          <w:rFonts w:cs="Arial"/>
        </w:rPr>
        <w:t xml:space="preserve"> </w:t>
      </w:r>
    </w:p>
    <w:p w:rsidR="00347871" w:rsidRDefault="00347871" w:rsidP="00F71BA8">
      <w:r>
        <w:t>Any thing or value that does or may exist in any possible world. Thing is the supertype of all types and may therefore participate in unbounded relations.</w:t>
      </w:r>
      <w:r>
        <w:br/>
        <w:t>Instances of Thing are referred to as "a thing" in this model.</w:t>
      </w:r>
      <w:r>
        <w:br/>
      </w:r>
      <w:r>
        <w:br/>
        <w:t>[IDEAS] Thing</w:t>
      </w:r>
      <w:r>
        <w:br/>
        <w:t>[OWL] Thing</w:t>
      </w:r>
      <w:r>
        <w:br/>
      </w:r>
      <w:r>
        <w:lastRenderedPageBreak/>
        <w:t>[ISO 1087] object: anything perceivable or conceivable</w:t>
      </w:r>
      <w:r>
        <w:br/>
        <w:t>[FIBO] Thing</w:t>
      </w:r>
      <w:r>
        <w:br/>
        <w:t>[Guizzardi] Thing</w:t>
      </w:r>
      <w:r>
        <w:br/>
        <w:t>[FUML] Element</w:t>
      </w:r>
      <w:r>
        <w:br/>
        <w:t>[SOWA1999] "T"</w:t>
      </w:r>
      <w:r>
        <w:br/>
        <w:t>[OWL] rdfs:Resource</w:t>
      </w:r>
      <w:r>
        <w:br/>
      </w:r>
    </w:p>
    <w:p w:rsidR="00347871" w:rsidRDefault="00925DE6" w:rsidP="00347871">
      <w:pPr>
        <w:jc w:val="center"/>
      </w:pPr>
      <w:r w:rsidRPr="00C83E44">
        <w:rPr>
          <w:noProof/>
        </w:rPr>
        <w:pict>
          <v:shape id="Picture 1920960338.emf" o:spid="_x0000_i1714" type="#_x0000_t75" alt="1920960338.emf" style="width:487.2pt;height:315.6pt;visibility:visible;mso-wrap-style:square">
            <v:imagedata r:id="rId52" o:title="19209603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Thing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13" type="#_x0000_t75" alt="-429027647.emf" style="width:12pt;height:12pt;visibility:visible;mso-wrap-style:square">
            <v:imagedata r:id="rId31" o:title="-429027647"/>
          </v:shape>
        </w:pict>
      </w:r>
      <w:r w:rsidR="00347871">
        <w:t xml:space="preserve"> </w:t>
      </w:r>
      <w:r w:rsidR="0061586D">
        <w:t xml:space="preserve"> </w:t>
      </w:r>
      <w:r w:rsidR="00347871">
        <w:t>defined in</w:t>
      </w:r>
      <w:r w:rsidR="00347871">
        <w:rPr>
          <w:rFonts w:cs="Arial"/>
        </w:rPr>
        <w:fldChar w:fldCharType="begin"/>
      </w:r>
      <w:r w:rsidR="00347871">
        <w:instrText>XE"</w:instrText>
      </w:r>
      <w:r w:rsidR="00347871" w:rsidRPr="00413D75">
        <w:rPr>
          <w:rFonts w:cs="Arial"/>
        </w:rPr>
        <w:instrText>defined in</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f8ee3c0c2369667c3f31d50e0ff6f83" w:history="1">
        <w:r w:rsidRPr="00446E2F">
          <w:rPr>
            <w:rStyle w:val="Hyperlink"/>
            <w:color w:val="0066FF"/>
          </w:rPr>
          <w:t>Definition</w:t>
        </w:r>
      </w:hyperlink>
      <w:r w:rsidR="00446E2F">
        <w:t xml:space="preserve"> </w:t>
      </w:r>
    </w:p>
    <w:p w:rsidR="00347871" w:rsidRDefault="00347871" w:rsidP="004E3AD0">
      <w:pPr>
        <w:pStyle w:val="BodyText"/>
        <w:spacing w:before="60" w:after="120"/>
        <w:ind w:firstLine="720"/>
      </w:pPr>
      <w:r>
        <w:t>Lexical scope defining model elements.</w:t>
      </w:r>
      <w:r>
        <w:br/>
        <w:t>[UML]owner</w:t>
      </w:r>
    </w:p>
    <w:p w:rsidR="00347871" w:rsidRDefault="00925DE6" w:rsidP="00347871">
      <w:pPr>
        <w:ind w:left="605" w:hanging="245"/>
      </w:pPr>
      <w:r w:rsidRPr="00C83E44">
        <w:rPr>
          <w:noProof/>
        </w:rPr>
        <w:pict>
          <v:shape id="_x0000_i1712" type="#_x0000_t75" alt="1414248466.emf" style="width:12pt;height:12pt;visibility:visible;mso-wrap-style:square">
            <v:imagedata r:id="rId10" o:title="1414248466"/>
          </v:shape>
        </w:pict>
      </w:r>
      <w:r w:rsidR="00347871">
        <w:t xml:space="preserve"> </w:t>
      </w:r>
      <w:r w:rsidR="0061586D">
        <w:t xml:space="preserve"> </w:t>
      </w:r>
      <w:r w:rsidR="00347871">
        <w:t>in context of</w:t>
      </w:r>
      <w:r w:rsidR="00347871">
        <w:rPr>
          <w:rFonts w:cs="Arial"/>
        </w:rPr>
        <w:fldChar w:fldCharType="begin"/>
      </w:r>
      <w:r w:rsidR="00347871">
        <w:instrText>XE"</w:instrText>
      </w:r>
      <w:r w:rsidR="00347871" w:rsidRPr="00413D75">
        <w:rPr>
          <w:rFonts w:cs="Arial"/>
        </w:rPr>
        <w:instrText>in context of</w:instrText>
      </w:r>
      <w:r w:rsidR="00347871">
        <w:instrText>"</w:instrText>
      </w:r>
      <w:r w:rsidR="00347871">
        <w:rPr>
          <w:rFonts w:cs="Arial"/>
        </w:rPr>
        <w:fldChar w:fldCharType="end"/>
      </w:r>
      <w:r w:rsidR="00347871">
        <w:t xml:space="preserve"> : </w:t>
      </w:r>
      <w:hyperlink w:anchor="_66d62b068053cee3464e1e03e6035eed" w:history="1">
        <w:r w:rsidR="00347871">
          <w:rPr>
            <w:rStyle w:val="Hyperlink"/>
          </w:rPr>
          <w:t>Context</w:t>
        </w:r>
      </w:hyperlink>
      <w:r w:rsidR="00347871">
        <w:t xml:space="preserve"> [1..*]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2c887644007b8e51a1f6e976113707a" w:history="1">
        <w:r w:rsidRPr="00446E2F">
          <w:rPr>
            <w:rStyle w:val="Hyperlink"/>
            <w:color w:val="0066FF"/>
          </w:rPr>
          <w:t>Extent of Context</w:t>
        </w:r>
      </w:hyperlink>
      <w:r w:rsidR="00446E2F">
        <w:t xml:space="preserve"> </w:t>
      </w:r>
    </w:p>
    <w:p w:rsidR="00347871" w:rsidRDefault="00347871" w:rsidP="004E3AD0">
      <w:pPr>
        <w:pStyle w:val="BodyText"/>
        <w:spacing w:before="60" w:after="120"/>
        <w:ind w:firstLine="720"/>
      </w:pPr>
      <w:r>
        <w:t>A &lt;Context&gt; that contextualizes a thing making what it &lt;contextualizes&gt; subject to the propositions referenced by &lt;has assertion&gt; of the context.</w:t>
      </w:r>
      <w:r>
        <w:br/>
        <w:t>A thing may be &lt;in context of&gt; one or more context.</w:t>
      </w:r>
      <w:r>
        <w:br/>
        <w:t>[FIBO] hasContext</w:t>
      </w:r>
    </w:p>
    <w:p w:rsidR="00347871" w:rsidRDefault="00925DE6" w:rsidP="00347871">
      <w:pPr>
        <w:ind w:left="605" w:hanging="245"/>
      </w:pPr>
      <w:r w:rsidRPr="00C83E44">
        <w:rPr>
          <w:noProof/>
        </w:rPr>
        <w:pict>
          <v:shape id="_x0000_i1711" type="#_x0000_t75" alt="1414248466.emf" style="width:12pt;height:12pt;visibility:visible;mso-wrap-style:square">
            <v:imagedata r:id="rId10" o:title="1414248466"/>
          </v:shape>
        </w:pict>
      </w:r>
      <w:r w:rsidR="00347871">
        <w:t xml:space="preserve"> </w:t>
      </w:r>
      <w:r w:rsidR="0061586D">
        <w:t xml:space="preserve"> </w:t>
      </w:r>
      <w:r w:rsidR="00347871">
        <w:t>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r>
      <w:r>
        <w:lastRenderedPageBreak/>
        <w:t>[FIBO] isClassifiedBy</w:t>
      </w:r>
      <w:r>
        <w:br/>
        <w:t>[OWL] rdf:type</w:t>
      </w:r>
    </w:p>
    <w:p w:rsidR="00347871" w:rsidRDefault="00925DE6" w:rsidP="00347871">
      <w:pPr>
        <w:ind w:left="605" w:hanging="245"/>
      </w:pPr>
      <w:r w:rsidRPr="00C83E44">
        <w:rPr>
          <w:noProof/>
        </w:rPr>
        <w:pict>
          <v:shape id="Picture -429027647.emf" o:spid="_x0000_i1710" type="#_x0000_t75" alt="-429027647.emf" style="width:12pt;height:12pt;visibility:visible;mso-wrap-style:square">
            <v:imagedata r:id="rId31" o:title="-429027647"/>
          </v:shape>
        </w:pict>
      </w:r>
      <w:r w:rsidR="00347871">
        <w:t xml:space="preserve"> </w:t>
      </w:r>
      <w:r w:rsidR="0061586D">
        <w:t xml:space="preserve"> </w:t>
      </w:r>
      <w:r w:rsidR="00347871">
        <w:t>stated by</w:t>
      </w:r>
      <w:r w:rsidR="00347871">
        <w:rPr>
          <w:rFonts w:cs="Arial"/>
        </w:rPr>
        <w:fldChar w:fldCharType="begin"/>
      </w:r>
      <w:r w:rsidR="00347871">
        <w:instrText>XE"</w:instrText>
      </w:r>
      <w:r w:rsidR="00347871" w:rsidRPr="00413D75">
        <w:rPr>
          <w:rFonts w:cs="Arial"/>
        </w:rPr>
        <w:instrText>stated by</w:instrText>
      </w:r>
      <w:r w:rsidR="00347871">
        <w:instrText>"</w:instrText>
      </w:r>
      <w:r w:rsidR="00347871">
        <w:rPr>
          <w:rFonts w:cs="Arial"/>
        </w:rPr>
        <w:fldChar w:fldCharType="end"/>
      </w:r>
      <w:r w:rsidR="00347871">
        <w:t xml:space="preserve"> : </w:t>
      </w:r>
      <w:hyperlink w:anchor="_693daf0a0de3f4b82a04aee474c3f151" w:history="1">
        <w:r w:rsidR="00347871">
          <w:rPr>
            <w:rStyle w:val="Hyperlink"/>
          </w:rPr>
          <w:t>Lexical Scope</w:t>
        </w:r>
      </w:hyperlink>
      <w:r w:rsidR="00347871">
        <w:t xml:space="preserve"> [0..1]   </w:t>
      </w:r>
      <w:r w:rsidR="00347871" w:rsidRPr="00833C5F">
        <w:rPr>
          <w:i/>
        </w:rPr>
        <w:t>Subsets</w:t>
      </w:r>
      <w:r w:rsidR="00347871">
        <w:t>: defined in:</w:t>
      </w:r>
      <w:hyperlink w:anchor="_693daf0a0de3f4b82a04aee474c3f151" w:history="1">
        <w:r w:rsidR="00347871">
          <w:rPr>
            <w:rStyle w:val="Hyperlink"/>
          </w:rPr>
          <w:t>Lexical Scope</w:t>
        </w:r>
      </w:hyperlink>
      <w:r w:rsidR="00347871">
        <w:rPr>
          <w:rStyle w:val="Hyperlink"/>
        </w:rPr>
        <w:t xml:space="preserve"> </w:t>
      </w:r>
      <w:r w:rsidR="00347871">
        <w:t xml:space="preserve">  holds within:</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e63cfff50cedcc072b5771554ea61a3" w:history="1">
        <w:r w:rsidRPr="00446E2F">
          <w:rPr>
            <w:rStyle w:val="Hyperlink"/>
            <w:color w:val="0066FF"/>
          </w:rPr>
          <w:t>Statement</w:t>
        </w:r>
      </w:hyperlink>
      <w:r w:rsidR="00446E2F">
        <w:t xml:space="preserve"> </w:t>
      </w:r>
    </w:p>
    <w:p w:rsidR="00347871" w:rsidRDefault="00347871" w:rsidP="004E3AD0">
      <w:pPr>
        <w:pStyle w:val="BodyText"/>
        <w:spacing w:before="60" w:after="120"/>
        <w:ind w:firstLine="720"/>
      </w:pPr>
      <w:r>
        <w:t>&lt;stated by&gt; is a lexical scope that both defines and asserts a model element.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51" w:name="_Toc477756865"/>
      <w:r>
        <w:t>SMIF Conceptual Model::Types</w:t>
      </w:r>
      <w:bookmarkEnd w:id="351"/>
    </w:p>
    <w:p w:rsidR="00347871" w:rsidRDefault="00347871" w:rsidP="00A318C1">
      <w:pPr>
        <w:pStyle w:val="BodyText"/>
      </w:pPr>
      <w:r>
        <w:t>Types provide for ways to categorize anything based on what it is, the roles it plays or the phases it may be in.</w:t>
      </w:r>
      <w:r>
        <w:br/>
        <w:t>Something may be categorized by any number of types (multiple classification assumption).</w:t>
      </w:r>
    </w:p>
    <w:p w:rsidR="00347871" w:rsidRDefault="00347871" w:rsidP="00347871">
      <w:pPr>
        <w:pStyle w:val="Heading2"/>
      </w:pPr>
      <w:bookmarkStart w:id="352" w:name="_Toc477756866"/>
      <w:r>
        <w:t>Diagram: Type-instance</w:t>
      </w:r>
      <w:bookmarkEnd w:id="352"/>
    </w:p>
    <w:p w:rsidR="00347871" w:rsidRDefault="00925DE6" w:rsidP="00347871">
      <w:pPr>
        <w:jc w:val="center"/>
        <w:rPr>
          <w:rFonts w:cs="Arial"/>
        </w:rPr>
      </w:pPr>
      <w:r w:rsidRPr="00C83E44">
        <w:rPr>
          <w:noProof/>
        </w:rPr>
        <w:pict>
          <v:shape id="Picture 1117517236.emf" o:spid="_x0000_i1709" type="#_x0000_t75" alt="1117517236.emf" style="width:300.6pt;height:260.4pt;visibility:visible;mso-wrap-style:square">
            <v:imagedata r:id="rId53" o:title="11175172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Type-instance</w:t>
      </w:r>
    </w:p>
    <w:p w:rsidR="00347871" w:rsidRDefault="00347871" w:rsidP="00347871">
      <w:pPr>
        <w:pStyle w:val="Heading2"/>
      </w:pPr>
      <w:bookmarkStart w:id="353" w:name="_Toc477756867"/>
      <w:r>
        <w:lastRenderedPageBreak/>
        <w:t>Diagram: Types</w:t>
      </w:r>
      <w:bookmarkEnd w:id="353"/>
    </w:p>
    <w:p w:rsidR="00347871" w:rsidRDefault="00925DE6" w:rsidP="00347871">
      <w:pPr>
        <w:jc w:val="center"/>
        <w:rPr>
          <w:rFonts w:cs="Arial"/>
        </w:rPr>
      </w:pPr>
      <w:r w:rsidRPr="00C83E44">
        <w:rPr>
          <w:noProof/>
        </w:rPr>
        <w:pict>
          <v:shape id="Picture -768137945.emf" o:spid="_x0000_i1708" type="#_x0000_t75" alt="-768137945.emf" style="width:487.2pt;height:395.4pt;visibility:visible;mso-wrap-style:square">
            <v:imagedata r:id="rId54" o:title="-7681379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Types</w:t>
      </w:r>
    </w:p>
    <w:p w:rsidR="00347871" w:rsidRDefault="00347871" w:rsidP="00347871">
      <w:r>
        <w:t xml:space="preserve"> </w:t>
      </w:r>
    </w:p>
    <w:p w:rsidR="00347871" w:rsidRDefault="00347871" w:rsidP="00347871"/>
    <w:p w:rsidR="00347871" w:rsidRDefault="00347871" w:rsidP="00347871">
      <w:pPr>
        <w:pStyle w:val="Heading2"/>
      </w:pPr>
      <w:bookmarkStart w:id="354" w:name="_a09117831b97c480bde825e7cd3696eb"/>
      <w:bookmarkStart w:id="355" w:name="_Toc477756868"/>
      <w:r>
        <w:t>Class Entity Type</w:t>
      </w:r>
      <w:bookmarkEnd w:id="354"/>
      <w:bookmarkEnd w:id="355"/>
      <w:r w:rsidRPr="003A31EC">
        <w:rPr>
          <w:rFonts w:cs="Arial"/>
        </w:rPr>
        <w:t xml:space="preserve"> </w:t>
      </w:r>
      <w:r>
        <w:rPr>
          <w:rFonts w:cs="Arial"/>
        </w:rPr>
        <w:fldChar w:fldCharType="begin"/>
      </w:r>
      <w:r>
        <w:instrText>XE"</w:instrText>
      </w:r>
      <w:r w:rsidRPr="00413D75">
        <w:rPr>
          <w:rFonts w:cs="Arial"/>
        </w:rPr>
        <w:instrText>Entity Type</w:instrText>
      </w:r>
      <w:r>
        <w:instrText>"</w:instrText>
      </w:r>
      <w:r>
        <w:rPr>
          <w:rFonts w:cs="Arial"/>
        </w:rPr>
        <w:fldChar w:fldCharType="end"/>
      </w:r>
      <w:r w:rsidR="009E71B4">
        <w:rPr>
          <w:rFonts w:cs="Arial"/>
        </w:rPr>
        <w:t xml:space="preserve"> </w:t>
      </w:r>
    </w:p>
    <w:p w:rsidR="00347871" w:rsidRDefault="00347871" w:rsidP="00F71BA8">
      <w:r>
        <w:t>A type of an identifiable entity. All concrete entity instances must have at least one entity type. Entity type may be mixed with other types to fully define an entity.</w:t>
      </w:r>
      <w:r>
        <w:br/>
      </w:r>
      <w:r>
        <w:br/>
        <w:t>[FUML] Classifier</w:t>
      </w:r>
      <w:r>
        <w:br/>
      </w:r>
      <w:r>
        <w:br/>
        <w:t>[Guarino1994] Substantial or Pseudo-Sortal (Substantial being concrete)</w:t>
      </w:r>
      <w:r>
        <w:br/>
        <w:t>[Guizzardi]  A  Rigid Universal.</w:t>
      </w:r>
      <w:r>
        <w:br/>
        <w:t xml:space="preserve">(Rigid Universal): A universal G is rigid (or modally constant) iff for any w,w ∈ W 3. extw(G) = extw(G)  Putting definitions 4.1 and 4.3 together, we have that for any rigid universal G the following is true 4. ext(G) = extw(G), for all w ∈ W A rigid universal is one that applies to its instances necessarily, i.e., in every possible world. Every substance sortal G is a rigid universal. </w:t>
      </w:r>
      <w:r>
        <w:br/>
        <w:t>[OWL] rdfs:Class (as Entity Type does not include values). However, non=primitive values are typically represented as rdfs:Class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07"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56" w:name="_7930d7b301f56f0155603422a27ad833"/>
      <w:bookmarkStart w:id="357" w:name="_Toc477756869"/>
      <w:r>
        <w:t>Association Extent of Type</w:t>
      </w:r>
      <w:bookmarkEnd w:id="356"/>
      <w:bookmarkEnd w:id="357"/>
      <w:r w:rsidRPr="003A31EC">
        <w:rPr>
          <w:rFonts w:cs="Arial"/>
        </w:rPr>
        <w:t xml:space="preserve"> </w:t>
      </w:r>
      <w:r>
        <w:rPr>
          <w:rFonts w:cs="Arial"/>
        </w:rPr>
        <w:fldChar w:fldCharType="begin"/>
      </w:r>
      <w:r>
        <w:instrText>XE"</w:instrText>
      </w:r>
      <w:r w:rsidRPr="00413D75">
        <w:rPr>
          <w:rFonts w:cs="Arial"/>
        </w:rPr>
        <w:instrText>Extent of Type</w:instrText>
      </w:r>
      <w:r>
        <w:instrText>"</w:instrText>
      </w:r>
      <w:r>
        <w:rPr>
          <w:rFonts w:cs="Arial"/>
        </w:rPr>
        <w:fldChar w:fldCharType="end"/>
      </w:r>
      <w:r w:rsidR="009E71B4">
        <w:rPr>
          <w:rFonts w:cs="Arial"/>
        </w:rPr>
        <w:t xml:space="preserve"> </w:t>
      </w:r>
    </w:p>
    <w:p w:rsidR="00347871" w:rsidRDefault="00347871" w:rsidP="00F71BA8">
      <w:r>
        <w:t>The relation between a type and the things that type categorizes, the instances which defines the extent of the type, a set.</w:t>
      </w:r>
      <w:r>
        <w:br/>
      </w:r>
      <w:r>
        <w:br/>
        <w:t>[IDEAS] typeInstance: A couple that asserts that a Thing is a member of a Type.</w:t>
      </w:r>
      <w:r>
        <w:br/>
      </w:r>
      <w:r>
        <w:br/>
        <w:t>[Guizzardi] (Extension functions): Let W be a non-empty set of</w:t>
      </w:r>
      <w:r>
        <w:br/>
        <w:t>possible worlds and let w ∈ W be a specific world. The extension function extw(G) maps a universal G to the set of its instances in world w. The extension function ext(G) provides a mapping to the set of instances of the</w:t>
      </w:r>
      <w:r>
        <w:br/>
        <w:t>universal G that exist in all possible worlds, such that ext(G) = U w∈W w ext (G)</w:t>
      </w:r>
      <w:r>
        <w:br/>
      </w:r>
      <w:r>
        <w:br/>
        <w:t>[OWL] ClassAssertion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706" type="#_x0000_t75" alt="1414248466.emf" style="width:12pt;height:12pt;visibility:visible;mso-wrap-style:square">
            <v:imagedata r:id="rId10" o:title="1414248466"/>
          </v:shape>
        </w:pict>
      </w:r>
      <w:r w:rsidR="00347871">
        <w:t xml:space="preserve"> 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925DE6" w:rsidP="00347871">
      <w:pPr>
        <w:ind w:firstLine="720"/>
      </w:pPr>
      <w:r w:rsidRPr="00C83E44">
        <w:rPr>
          <w:noProof/>
        </w:rPr>
        <w:pict>
          <v:shape id="_x0000_i1705" type="#_x0000_t75" alt="1414248466.emf" style="width:12pt;height:12pt;visibility:visible;mso-wrap-style:square">
            <v:imagedata r:id="rId10" o:title="1414248466"/>
          </v:shape>
        </w:pict>
      </w:r>
      <w:r w:rsidR="00347871">
        <w:t xml:space="preserve"> has type</w:t>
      </w:r>
      <w:r w:rsidR="00347871">
        <w:rPr>
          <w:rFonts w:cs="Arial"/>
        </w:rPr>
        <w:fldChar w:fldCharType="begin"/>
      </w:r>
      <w:r w:rsidR="00347871">
        <w:instrText>XE"</w:instrText>
      </w:r>
      <w:r w:rsidR="00347871" w:rsidRPr="00413D75">
        <w:rPr>
          <w:rFonts w:cs="Arial"/>
        </w:rPr>
        <w:instrText>has type</w:instrText>
      </w:r>
      <w:r w:rsidR="00347871">
        <w:instrText>"</w:instrText>
      </w:r>
      <w:r w:rsidR="00347871">
        <w:rPr>
          <w:rFonts w:cs="Arial"/>
        </w:rPr>
        <w:fldChar w:fldCharType="end"/>
      </w:r>
      <w:r w:rsidR="00347871">
        <w:t xml:space="preserve"> : </w:t>
      </w:r>
      <w:hyperlink w:anchor="_dfe1514224ca21cedba7b2b29802db50" w:history="1">
        <w:r w:rsidR="00347871">
          <w:rPr>
            <w:rStyle w:val="Hyperlink"/>
          </w:rPr>
          <w:t>Type</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type that holds for something.</w:t>
      </w:r>
      <w:r>
        <w:br/>
        <w:t xml:space="preserve">Things may have multiple types and these types may change over time. </w:t>
      </w:r>
      <w:r>
        <w:br/>
        <w:t>The &lt;categorized&gt; thing satisfies the constraints of the &lt;has type&gt; type.</w:t>
      </w:r>
      <w:r>
        <w:br/>
        <w:t>[FIBO] isClassifiedBy</w:t>
      </w:r>
      <w:r>
        <w:br/>
        <w:t>[OWL] rdf:type</w:t>
      </w:r>
    </w:p>
    <w:p w:rsidR="00347871" w:rsidRDefault="00347871" w:rsidP="00347871"/>
    <w:p w:rsidR="00347871" w:rsidRDefault="00347871" w:rsidP="00347871">
      <w:pPr>
        <w:pStyle w:val="Heading2"/>
      </w:pPr>
      <w:bookmarkStart w:id="358" w:name="_c91255b734db13a057f78e11bb46f1f7"/>
      <w:bookmarkStart w:id="359" w:name="_Toc477756870"/>
      <w:r>
        <w:t>Class Intersection Type</w:t>
      </w:r>
      <w:bookmarkEnd w:id="358"/>
      <w:bookmarkEnd w:id="359"/>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r w:rsidR="009E71B4">
        <w:rPr>
          <w:rFonts w:cs="Arial"/>
        </w:rPr>
        <w:t xml:space="preserve"> </w:t>
      </w:r>
    </w:p>
    <w:p w:rsidR="00347871" w:rsidRDefault="00347871" w:rsidP="00F71BA8">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pStyle w:val="Heading2"/>
      </w:pPr>
      <w:bookmarkStart w:id="360" w:name="_dfe1514224ca21cedba7b2b29802db50"/>
      <w:bookmarkStart w:id="361" w:name="_Toc477756871"/>
      <w:r>
        <w:t>Class Type</w:t>
      </w:r>
      <w:bookmarkEnd w:id="360"/>
      <w:bookmarkEnd w:id="361"/>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r w:rsidR="009E71B4">
        <w:rPr>
          <w:rFonts w:cs="Arial"/>
        </w:rPr>
        <w:t xml:space="preserve"> </w:t>
      </w:r>
    </w:p>
    <w:p w:rsidR="00347871" w:rsidRDefault="00347871" w:rsidP="00F71BA8">
      <w:r>
        <w:t>A &lt;Type&gt; is a categorization of any thing based on specific criteria. The specific criteria may or may not be formalized in a model.</w:t>
      </w:r>
      <w:r>
        <w:br/>
        <w:t>A &lt;Type&gt; &lt;categorizes&gt; a set of &lt;Thing&gt;s which comprises the "extent" of the type.</w:t>
      </w:r>
      <w:r>
        <w:br/>
      </w:r>
      <w:r>
        <w:lastRenderedPageBreak/>
        <w:t>A &lt;Type&gt; is a &lt;Context&gt; where the things it &lt;categorizes&gt; are &lt;in the context&gt; of the &lt;Type&gt;.</w:t>
      </w:r>
      <w:r>
        <w:br/>
      </w:r>
      <w:r>
        <w:br/>
        <w:t>[ISO 1087] general concept: concept (3.2.1) which corresponds to two or more objects (3.1.1) which form a group by reason of common properties</w:t>
      </w:r>
      <w:r>
        <w:br/>
        <w:t>[FIBO] Classifier: a standardized classification or delineation for something, per some scheme for such delineation, within a specified context</w:t>
      </w:r>
      <w:r>
        <w:br/>
        <w:t>[FUML] Type</w:t>
      </w:r>
      <w:r>
        <w:br/>
        <w:t>[CL] Type:: logical framework in which expressions in the logic are classified into syntactic or lexical categories (types) and restricted to apply only to arguments of a fixed type</w:t>
      </w:r>
      <w:r>
        <w:br/>
        <w:t>[Guarino1994] Discriminating Predicate</w:t>
      </w:r>
      <w:r>
        <w:br/>
        <w:t>[OWL] Union(rdfs:Class, rdfs:Datatype)</w:t>
      </w:r>
      <w:r>
        <w:br/>
      </w:r>
      <w:r>
        <w:br/>
        <w:t>Similar to:</w:t>
      </w:r>
      <w:r>
        <w:br/>
        <w:t>[IDEAS] Type: A set (or class) of Things. (Note that SMIF defines the extent of a type a a set, the type is the intent of that set which forms a predicate for which all members of the set is true)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6d62b068053cee3464e1e03e6035eed" w:history="1">
        <w:r w:rsidR="00347871">
          <w:rPr>
            <w:rStyle w:val="Hyperlink"/>
          </w:rPr>
          <w:t>Context</w:t>
        </w:r>
      </w:hyperlink>
      <w:r w:rsidR="00347871">
        <w:t xml:space="preserve">, </w:t>
      </w:r>
      <w:hyperlink w:anchor="_693daf0a0de3f4b82a04aee474c3f151" w:history="1">
        <w:r w:rsidR="00347871">
          <w:rPr>
            <w:rStyle w:val="Hyperlink"/>
          </w:rPr>
          <w:t>Lexical Scope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704" type="#_x0000_t75" alt="1974473222.emf" style="width:12pt;height:12pt;visibility:visible;mso-wrap-style:square">
            <v:imagedata r:id="rId17" o:title="1974473222"/>
          </v:shape>
        </w:pict>
      </w:r>
      <w:r w:rsidR="00347871">
        <w:t xml:space="preserve"> </w:t>
      </w:r>
      <w:r w:rsidR="0061586D">
        <w:t xml:space="preserve"> </w:t>
      </w:r>
      <w:r w:rsidR="00347871">
        <w:t>has supertype</w:t>
      </w:r>
      <w:r w:rsidR="00347871">
        <w:rPr>
          <w:rFonts w:cs="Arial"/>
        </w:rPr>
        <w:fldChar w:fldCharType="begin"/>
      </w:r>
      <w:r w:rsidR="00347871">
        <w:instrText>XE"</w:instrText>
      </w:r>
      <w:r w:rsidR="00347871" w:rsidRPr="00413D75">
        <w:rPr>
          <w:rFonts w:cs="Arial"/>
        </w:rPr>
        <w:instrText>has supertype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Supertypes(s) of a type as defined a Generalization Constraint. See "Generalization Constraint" for details.</w:t>
      </w:r>
      <w:r>
        <w:br/>
      </w:r>
      <w:r>
        <w:br/>
        <w:t>The extent (categorizes) of the subtype  is a subset of the extent of the supertype. Any statement that is true for all members of a supertype must also be true for all members of any subtype</w:t>
      </w:r>
      <w:r>
        <w:br/>
      </w:r>
      <w:r>
        <w:br/>
        <w:t>Has supertype is a derived association.</w:t>
      </w:r>
    </w:p>
    <w:p w:rsidR="00347871" w:rsidRDefault="00925DE6" w:rsidP="00347871">
      <w:pPr>
        <w:ind w:left="605" w:hanging="245"/>
      </w:pPr>
      <w:r w:rsidRPr="00C83E44">
        <w:rPr>
          <w:noProof/>
        </w:rPr>
        <w:pict>
          <v:shape id="_x0000_i1703" type="#_x0000_t75" alt="1414248466.emf" style="width:12pt;height:12pt;visibility:visible;mso-wrap-style:square">
            <v:imagedata r:id="rId10" o:title="1414248466"/>
          </v:shape>
        </w:pict>
      </w:r>
      <w:r w:rsidR="00347871">
        <w:t xml:space="preserve"> </w:t>
      </w:r>
      <w:r w:rsidR="0061586D">
        <w:t xml:space="preserve"> </w:t>
      </w:r>
      <w:r w:rsidR="00347871">
        <w:t>categorizes</w:t>
      </w:r>
      <w:r w:rsidR="00347871">
        <w:rPr>
          <w:rFonts w:cs="Arial"/>
        </w:rPr>
        <w:fldChar w:fldCharType="begin"/>
      </w:r>
      <w:r w:rsidR="00347871">
        <w:instrText>XE"</w:instrText>
      </w:r>
      <w:r w:rsidR="00347871" w:rsidRPr="00413D75">
        <w:rPr>
          <w:rFonts w:cs="Arial"/>
        </w:rPr>
        <w:instrText>categorizes</w:instrText>
      </w:r>
      <w:r w:rsidR="00347871">
        <w:instrText>"</w:instrText>
      </w:r>
      <w:r w:rsidR="00347871">
        <w:rPr>
          <w:rFonts w:cs="Arial"/>
        </w:rPr>
        <w:fldChar w:fldCharType="end"/>
      </w:r>
      <w:r w:rsidR="00347871">
        <w:t xml:space="preserve"> : </w:t>
      </w:r>
      <w:hyperlink w:anchor="_a52cb0ff6e414b3170b58afe10b6afcb" w:history="1">
        <w:r w:rsidR="00347871">
          <w:rPr>
            <w:rStyle w:val="Hyperlink"/>
          </w:rPr>
          <w:t>Thing</w:t>
        </w:r>
      </w:hyperlink>
      <w:r w:rsidR="00347871">
        <w:t xml:space="preserve"> [*]   </w:t>
      </w:r>
      <w:r w:rsidR="00347871" w:rsidRPr="00833C5F">
        <w:rPr>
          <w:i/>
        </w:rPr>
        <w:t>Redefines</w:t>
      </w:r>
      <w:r w:rsidR="00347871">
        <w:t>: contextualizes:</w:t>
      </w:r>
      <w:hyperlink w:anchor="_d847ee03faa23264a18dd452d21972fc" w:history="1">
        <w:r w:rsidR="00347871">
          <w:rPr>
            <w:rStyle w:val="Hyperlink"/>
          </w:rPr>
          <w:t>Expression 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30d7b301f56f0155603422a27ad833" w:history="1">
        <w:r w:rsidRPr="00446E2F">
          <w:rPr>
            <w:rStyle w:val="Hyperlink"/>
            <w:color w:val="0066FF"/>
          </w:rPr>
          <w:t>Extent of Type</w:t>
        </w:r>
      </w:hyperlink>
      <w:r w:rsidR="00446E2F">
        <w:t xml:space="preserve"> </w:t>
      </w:r>
    </w:p>
    <w:p w:rsidR="00347871" w:rsidRDefault="00347871" w:rsidP="004E3AD0">
      <w:pPr>
        <w:pStyle w:val="BodyText"/>
        <w:spacing w:before="60" w:after="120"/>
        <w:ind w:firstLine="720"/>
      </w:pPr>
      <w:r>
        <w:t>The set of things described by a type, the "extent" of the type.</w:t>
      </w:r>
      <w:r>
        <w:br/>
        <w:t>The thing a type &lt;categorizes&gt;  is subject to the &lt;has assertion&gt; propositions of the type.</w:t>
      </w:r>
      <w:r>
        <w:br/>
        <w:t>[FIBO] classifies</w:t>
      </w:r>
    </w:p>
    <w:p w:rsidR="00347871" w:rsidRDefault="00925DE6" w:rsidP="00347871">
      <w:pPr>
        <w:ind w:left="605" w:hanging="245"/>
      </w:pPr>
      <w:r w:rsidRPr="00C83E44">
        <w:rPr>
          <w:noProof/>
        </w:rPr>
        <w:pict>
          <v:shape id="_x0000_i1702" type="#_x0000_t75" alt="1414248466.emf" style="width:12pt;height:12pt;visibility:visible;mso-wrap-style:square">
            <v:imagedata r:id="rId10" o:title="1414248466"/>
          </v:shape>
        </w:pict>
      </w:r>
      <w:r w:rsidR="00347871">
        <w:t xml:space="preserve"> </w:t>
      </w:r>
      <w:r w:rsidR="0061586D">
        <w:t xml:space="preserve"> </w:t>
      </w:r>
      <w:r w:rsidR="00347871">
        <w:t>has property</w:t>
      </w:r>
      <w:r w:rsidR="00347871">
        <w:rPr>
          <w:rFonts w:cs="Arial"/>
        </w:rPr>
        <w:fldChar w:fldCharType="begin"/>
      </w:r>
      <w:r w:rsidR="00347871">
        <w:instrText>XE"</w:instrText>
      </w:r>
      <w:r w:rsidR="00347871" w:rsidRPr="00413D75">
        <w:rPr>
          <w:rFonts w:cs="Arial"/>
        </w:rPr>
        <w:instrText>has property</w:instrText>
      </w:r>
      <w:r w:rsidR="00347871">
        <w:instrText>"</w:instrText>
      </w:r>
      <w:r w:rsidR="00347871">
        <w:rPr>
          <w:rFonts w:cs="Arial"/>
        </w:rPr>
        <w:fldChar w:fldCharType="end"/>
      </w:r>
      <w:r w:rsidR="00347871">
        <w:t xml:space="preserve"> : </w:t>
      </w:r>
      <w:hyperlink w:anchor="_aec2b4f875c8e48059ff0f3cf4fdb05d" w:history="1">
        <w:r w:rsidR="00347871">
          <w:rPr>
            <w:rStyle w:val="Hyperlink"/>
          </w:rPr>
          <w:t>Property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fb9773c1339db51431ac49244bf66cf0" w:history="1">
        <w:r w:rsidRPr="00446E2F">
          <w:rPr>
            <w:rStyle w:val="Hyperlink"/>
            <w:color w:val="0066FF"/>
          </w:rPr>
          <w:t>Properties Relationship</w:t>
        </w:r>
      </w:hyperlink>
      <w:r w:rsidR="00446E2F">
        <w:t xml:space="preserve"> </w:t>
      </w:r>
    </w:p>
    <w:p w:rsidR="00347871" w:rsidRDefault="00347871" w:rsidP="004E3AD0">
      <w:pPr>
        <w:pStyle w:val="BodyText"/>
        <w:spacing w:before="60" w:after="120"/>
        <w:ind w:firstLine="720"/>
      </w:pPr>
      <w:r>
        <w:t>A property of a structured type such that there may be bindings of a thing to instances of the structured type with reference to the property which defines the semantics of the bound thing withing the context of the structure.</w:t>
      </w:r>
      <w:r>
        <w:br/>
        <w:t>[FUML] feature</w:t>
      </w:r>
      <w:r>
        <w:br/>
        <w:t>[UML] memberEnd. attribute (of classifier).</w:t>
      </w:r>
    </w:p>
    <w:p w:rsidR="00347871" w:rsidRDefault="00925DE6" w:rsidP="00347871">
      <w:pPr>
        <w:ind w:left="605" w:hanging="245"/>
      </w:pPr>
      <w:r w:rsidRPr="00C83E44">
        <w:rPr>
          <w:noProof/>
        </w:rPr>
        <w:pict>
          <v:shape id="_x0000_i1701"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asserts pattern</w:t>
      </w:r>
      <w:r w:rsidR="00347871">
        <w:rPr>
          <w:rFonts w:cs="Arial"/>
        </w:rPr>
        <w:fldChar w:fldCharType="begin"/>
      </w:r>
      <w:r w:rsidR="00347871">
        <w:instrText>XE"</w:instrText>
      </w:r>
      <w:r w:rsidR="00347871" w:rsidRPr="00413D75">
        <w:rPr>
          <w:rFonts w:cs="Arial"/>
        </w:rPr>
        <w:instrText>asserts pattern</w:instrText>
      </w:r>
      <w:r w:rsidR="00347871">
        <w:instrText>"</w:instrText>
      </w:r>
      <w:r w:rsidR="00347871">
        <w:rPr>
          <w:rFonts w:cs="Arial"/>
        </w:rPr>
        <w:fldChar w:fldCharType="end"/>
      </w:r>
      <w:r w:rsidR="00347871">
        <w:t xml:space="preserve"> : </w:t>
      </w:r>
      <w:hyperlink w:anchor="_d887c32e4bfb53e43fcdbf0a0fa25c0f" w:history="1">
        <w:r w:rsidR="00347871">
          <w:rPr>
            <w:rStyle w:val="Hyperlink"/>
          </w:rPr>
          <w:t>Pattern of Type</w:t>
        </w:r>
      </w:hyperlink>
      <w:r w:rsidR="00347871">
        <w:t xml:space="preserve"> [0..*]   </w:t>
      </w:r>
      <w:r w:rsidR="00347871" w:rsidRPr="00833C5F">
        <w:rPr>
          <w:i/>
        </w:rPr>
        <w:t>Subsets</w:t>
      </w:r>
      <w:r w:rsidR="00347871">
        <w:t>: asserts:</w:t>
      </w:r>
      <w:hyperlink w:anchor="_3bd7c7d249201ad6f2447c6d182ba7f1" w:history="1">
        <w:r w:rsidR="00347871">
          <w:rPr>
            <w:rStyle w:val="Hyperlink"/>
          </w:rPr>
          <w:t>Proposition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626cad4685e2f60e9e1375bf07a99b6" w:history="1">
        <w:r w:rsidRPr="00446E2F">
          <w:rPr>
            <w:rStyle w:val="Hyperlink"/>
            <w:color w:val="0066FF"/>
          </w:rPr>
          <w:t>Subject of Pattern Relationship</w:t>
        </w:r>
      </w:hyperlink>
      <w:r w:rsidR="00446E2F">
        <w:t xml:space="preserve"> </w:t>
      </w:r>
    </w:p>
    <w:p w:rsidR="00347871" w:rsidRDefault="00347871" w:rsidP="004E3AD0">
      <w:pPr>
        <w:pStyle w:val="BodyText"/>
        <w:spacing w:before="60" w:after="120"/>
        <w:ind w:firstLine="720"/>
      </w:pPr>
      <w:r>
        <w:t>A pattern asserted for all instances of a type. Where the pattern includes parts, the type defines a composition.</w:t>
      </w:r>
    </w:p>
    <w:p w:rsidR="00347871" w:rsidRDefault="00925DE6" w:rsidP="00347871">
      <w:pPr>
        <w:ind w:left="605" w:hanging="245"/>
      </w:pPr>
      <w:r w:rsidRPr="00C83E44">
        <w:rPr>
          <w:noProof/>
        </w:rPr>
        <w:pict>
          <v:shape id="_x0000_i1700" type="#_x0000_t75" alt="1414248466.emf" style="width:12pt;height:12pt;visibility:visible;mso-wrap-style:square">
            <v:imagedata r:id="rId10" o:title="1414248466"/>
          </v:shape>
        </w:pict>
      </w:r>
      <w:r w:rsidR="00347871">
        <w:t xml:space="preserve"> </w:t>
      </w:r>
      <w:r w:rsidR="0061586D">
        <w:t xml:space="preserve"> </w:t>
      </w:r>
      <w:r w:rsidR="00347871">
        <w:t>has covering</w:t>
      </w:r>
      <w:r w:rsidR="00347871">
        <w:rPr>
          <w:rFonts w:cs="Arial"/>
        </w:rPr>
        <w:fldChar w:fldCharType="begin"/>
      </w:r>
      <w:r w:rsidR="00347871">
        <w:instrText>XE"</w:instrText>
      </w:r>
      <w:r w:rsidR="00347871" w:rsidRPr="00413D75">
        <w:rPr>
          <w:rFonts w:cs="Arial"/>
        </w:rPr>
        <w:instrText>has covering</w:instrText>
      </w:r>
      <w:r w:rsidR="00347871">
        <w:instrText>"</w:instrText>
      </w:r>
      <w:r w:rsidR="00347871">
        <w:rPr>
          <w:rFonts w:cs="Arial"/>
        </w:rPr>
        <w:fldChar w:fldCharType="end"/>
      </w:r>
      <w:r w:rsidR="00347871">
        <w:t xml:space="preserve"> : </w:t>
      </w:r>
      <w:hyperlink w:anchor="_507049575ebfa9f535e8f25db14a0760" w:history="1">
        <w:r w:rsidR="00347871">
          <w:rPr>
            <w:rStyle w:val="Hyperlink"/>
          </w:rPr>
          <w:t>Covering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1274ebc0020cb18816512f705fdac69" w:history="1">
        <w:r w:rsidRPr="00446E2F">
          <w:rPr>
            <w:rStyle w:val="Hyperlink"/>
            <w:color w:val="0066FF"/>
          </w:rPr>
          <w:t>Covering Constraint</w:t>
        </w:r>
      </w:hyperlink>
      <w:r w:rsidR="00446E2F">
        <w:t xml:space="preserve"> </w:t>
      </w:r>
    </w:p>
    <w:p w:rsidR="00347871" w:rsidRDefault="00347871" w:rsidP="004E3AD0">
      <w:pPr>
        <w:pStyle w:val="BodyText"/>
        <w:spacing w:before="60" w:after="120"/>
        <w:ind w:firstLine="720"/>
      </w:pPr>
      <w:r>
        <w:t>Covering constraints of a type.</w:t>
      </w:r>
    </w:p>
    <w:p w:rsidR="00347871" w:rsidRDefault="00925DE6" w:rsidP="00347871">
      <w:pPr>
        <w:ind w:left="605" w:hanging="245"/>
      </w:pPr>
      <w:r w:rsidRPr="00C83E44">
        <w:rPr>
          <w:noProof/>
        </w:rPr>
        <w:pict>
          <v:shape id="_x0000_i1699" type="#_x0000_t75" alt="1414248466.emf" style="width:12pt;height:12pt;visibility:visible;mso-wrap-style:square">
            <v:imagedata r:id="rId10" o:title="1414248466"/>
          </v:shape>
        </w:pict>
      </w:r>
      <w:r w:rsidR="00347871">
        <w:t xml:space="preserve"> </w:t>
      </w:r>
      <w:r w:rsidR="0061586D">
        <w:t xml:space="preserve"> </w:t>
      </w:r>
      <w:r w:rsidR="00347871">
        <w:t>has specialization</w:t>
      </w:r>
      <w:r w:rsidR="00347871">
        <w:rPr>
          <w:rFonts w:cs="Arial"/>
        </w:rPr>
        <w:fldChar w:fldCharType="begin"/>
      </w:r>
      <w:r w:rsidR="00347871">
        <w:instrText>XE"</w:instrText>
      </w:r>
      <w:r w:rsidR="00347871" w:rsidRPr="00413D75">
        <w:rPr>
          <w:rFonts w:cs="Arial"/>
        </w:rPr>
        <w:instrText>has specialization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d7269c662fe37a3e417f52a430bbe220" w:history="1">
        <w:r w:rsidRPr="00446E2F">
          <w:rPr>
            <w:rStyle w:val="Hyperlink"/>
            <w:color w:val="0066FF"/>
          </w:rPr>
          <w:t>Generalization</w:t>
        </w:r>
      </w:hyperlink>
      <w:r w:rsidR="00446E2F">
        <w:t xml:space="preserve"> </w:t>
      </w:r>
    </w:p>
    <w:p w:rsidR="00347871" w:rsidRDefault="00347871" w:rsidP="004E3AD0">
      <w:pPr>
        <w:pStyle w:val="BodyText"/>
        <w:spacing w:before="60" w:after="120"/>
        <w:ind w:firstLine="720"/>
      </w:pPr>
      <w:r>
        <w:t>Specialization rules for a type.</w:t>
      </w:r>
    </w:p>
    <w:p w:rsidR="00347871" w:rsidRDefault="00925DE6" w:rsidP="00347871">
      <w:pPr>
        <w:ind w:left="605" w:hanging="245"/>
      </w:pPr>
      <w:r w:rsidRPr="00C83E44">
        <w:rPr>
          <w:noProof/>
        </w:rPr>
        <w:pict>
          <v:shape id="_x0000_i1698" type="#_x0000_t75" alt="1414248466.emf" style="width:12pt;height:12pt;visibility:visible;mso-wrap-style:square">
            <v:imagedata r:id="rId10" o:title="1414248466"/>
          </v:shape>
        </w:pict>
      </w:r>
      <w:r w:rsidR="00347871">
        <w:t xml:space="preserve"> </w:t>
      </w:r>
      <w:r w:rsidR="0061586D">
        <w:t xml:space="preserve"> </w:t>
      </w:r>
      <w:r w:rsidR="00347871">
        <w:t>has multiplicity</w:t>
      </w:r>
      <w:r w:rsidR="00347871">
        <w:rPr>
          <w:rFonts w:cs="Arial"/>
        </w:rPr>
        <w:fldChar w:fldCharType="begin"/>
      </w:r>
      <w:r w:rsidR="00347871">
        <w:instrText>XE"</w:instrText>
      </w:r>
      <w:r w:rsidR="00347871" w:rsidRPr="00413D75">
        <w:rPr>
          <w:rFonts w:cs="Arial"/>
        </w:rPr>
        <w:instrText>has multiplicity</w:instrText>
      </w:r>
      <w:r w:rsidR="00347871">
        <w:instrText>"</w:instrText>
      </w:r>
      <w:r w:rsidR="00347871">
        <w:rPr>
          <w:rFonts w:cs="Arial"/>
        </w:rPr>
        <w:fldChar w:fldCharType="end"/>
      </w:r>
      <w:r w:rsidR="00347871">
        <w:t xml:space="preserve"> : </w:t>
      </w:r>
      <w:hyperlink w:anchor="_4ff1432ad36ac8beb6cbb7e9323d9f24" w:history="1">
        <w:r w:rsidR="00347871">
          <w:rPr>
            <w:rStyle w:val="Hyperlink"/>
          </w:rPr>
          <w:t>Multiplicity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d6541333265d82edbd9c7ea84ff00f" w:history="1">
        <w:r w:rsidRPr="00446E2F">
          <w:rPr>
            <w:rStyle w:val="Hyperlink"/>
            <w:color w:val="0066FF"/>
          </w:rPr>
          <w:t>Multiplicity Target</w:t>
        </w:r>
      </w:hyperlink>
      <w:r w:rsidR="00446E2F">
        <w:t xml:space="preserve"> </w:t>
      </w:r>
    </w:p>
    <w:p w:rsidR="00347871" w:rsidRDefault="00347871" w:rsidP="004E3AD0">
      <w:pPr>
        <w:pStyle w:val="BodyText"/>
        <w:spacing w:before="60" w:after="120"/>
        <w:ind w:firstLine="720"/>
      </w:pPr>
      <w:r>
        <w:lastRenderedPageBreak/>
        <w:t>Multiplicity constraint of a type or property.</w:t>
      </w:r>
    </w:p>
    <w:p w:rsidR="00347871" w:rsidRDefault="00925DE6" w:rsidP="00347871">
      <w:pPr>
        <w:ind w:left="605" w:hanging="245"/>
      </w:pPr>
      <w:r w:rsidRPr="00C83E44">
        <w:rPr>
          <w:noProof/>
        </w:rPr>
        <w:pict>
          <v:shape id="_x0000_i1697" type="#_x0000_t75" alt="1414248466.emf" style="width:12pt;height:12pt;visibility:visible;mso-wrap-style:square">
            <v:imagedata r:id="rId10" o:title="1414248466"/>
          </v:shape>
        </w:pict>
      </w:r>
      <w:r w:rsidR="00347871">
        <w:t xml:space="preserve"> </w:t>
      </w:r>
      <w:r w:rsidR="0061586D">
        <w:t xml:space="preserve"> </w:t>
      </w:r>
      <w:r w:rsidR="00347871">
        <w:t>properties of type</w:t>
      </w:r>
      <w:r w:rsidR="00347871">
        <w:rPr>
          <w:rFonts w:cs="Arial"/>
        </w:rPr>
        <w:fldChar w:fldCharType="begin"/>
      </w:r>
      <w:r w:rsidR="00347871">
        <w:instrText>XE"</w:instrText>
      </w:r>
      <w:r w:rsidR="00347871" w:rsidRPr="00413D75">
        <w:rPr>
          <w:rFonts w:cs="Arial"/>
        </w:rPr>
        <w:instrText>properties of type</w:instrText>
      </w:r>
      <w:r w:rsidR="00347871">
        <w:instrText>"</w:instrText>
      </w:r>
      <w:r w:rsidR="00347871">
        <w:rPr>
          <w:rFonts w:cs="Arial"/>
        </w:rPr>
        <w:fldChar w:fldCharType="end"/>
      </w:r>
      <w:r w:rsidR="00347871">
        <w:t xml:space="preserve"> : </w:t>
      </w:r>
      <w:hyperlink w:anchor="_3e4d7d36a3b2cb4c9b85c1b88930178a" w:history="1">
        <w:r w:rsidR="00347871">
          <w:rPr>
            <w:rStyle w:val="Hyperlink"/>
          </w:rPr>
          <w:t>Property Type Constraint</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1a81395f43285b5cc64ed921bc787b7" w:history="1">
        <w:r w:rsidRPr="00446E2F">
          <w:rPr>
            <w:rStyle w:val="Hyperlink"/>
            <w:color w:val="0066FF"/>
          </w:rPr>
          <w:t>Property Type</w:t>
        </w:r>
      </w:hyperlink>
      <w:r w:rsidR="00446E2F">
        <w:t xml:space="preserve"> </w:t>
      </w:r>
    </w:p>
    <w:p w:rsidR="00347871" w:rsidRDefault="00347871" w:rsidP="004E3AD0">
      <w:pPr>
        <w:pStyle w:val="BodyText"/>
        <w:spacing w:before="60" w:after="120"/>
        <w:ind w:firstLine="720"/>
      </w:pPr>
      <w:r>
        <w:t>Properties typed by a type</w:t>
      </w:r>
    </w:p>
    <w:p w:rsidR="00347871" w:rsidRDefault="00925DE6" w:rsidP="00347871">
      <w:pPr>
        <w:ind w:left="605" w:hanging="245"/>
      </w:pPr>
      <w:r w:rsidRPr="00C83E44">
        <w:rPr>
          <w:noProof/>
        </w:rPr>
        <w:pict>
          <v:shape id="_x0000_i1696" type="#_x0000_t75" alt="1414248466.emf" style="width:12pt;height:12pt;visibility:visible;mso-wrap-style:square">
            <v:imagedata r:id="rId10" o:title="1414248466"/>
          </v:shape>
        </w:pict>
      </w:r>
      <w:r w:rsidR="00347871">
        <w:t xml:space="preserve"> </w:t>
      </w:r>
      <w:r w:rsidR="0061586D">
        <w:t xml:space="preserve"> </w:t>
      </w:r>
      <w:r w:rsidR="00347871">
        <w:t>recording types</w:t>
      </w:r>
      <w:r w:rsidR="00347871">
        <w:rPr>
          <w:rFonts w:cs="Arial"/>
        </w:rPr>
        <w:fldChar w:fldCharType="begin"/>
      </w:r>
      <w:r w:rsidR="00347871">
        <w:instrText>XE"</w:instrText>
      </w:r>
      <w:r w:rsidR="00347871" w:rsidRPr="00413D75">
        <w:rPr>
          <w:rFonts w:cs="Arial"/>
        </w:rPr>
        <w:instrText>recording types</w:instrText>
      </w:r>
      <w:r w:rsidR="00347871">
        <w:instrText>"</w:instrText>
      </w:r>
      <w:r w:rsidR="00347871">
        <w:rPr>
          <w:rFonts w:cs="Arial"/>
        </w:rPr>
        <w:fldChar w:fldCharType="end"/>
      </w:r>
      <w:r w:rsidR="00347871">
        <w:t xml:space="preserve"> : </w:t>
      </w:r>
      <w:hyperlink w:anchor="_d2ebf1b96697234b6aef9b3bfac15784" w:history="1">
        <w:r w:rsidR="00347871">
          <w:rPr>
            <w:rStyle w:val="Hyperlink"/>
          </w:rPr>
          <w:t>Record Type</w:t>
        </w:r>
      </w:hyperlink>
      <w:r w:rsidR="00347871">
        <w:t xml:space="preserve"> [*]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ffd5a5edf7ccd88a45abb5fffbd45d8" w:history="1">
        <w:r w:rsidRPr="00446E2F">
          <w:rPr>
            <w:rStyle w:val="Hyperlink"/>
            <w:color w:val="0066FF"/>
          </w:rPr>
          <w:t>Subject of Record Type</w:t>
        </w:r>
      </w:hyperlink>
      <w:r w:rsidR="00446E2F">
        <w:t xml:space="preserve"> </w:t>
      </w:r>
    </w:p>
    <w:p w:rsidR="00347871" w:rsidRDefault="00347871" w:rsidP="004E3AD0">
      <w:pPr>
        <w:pStyle w:val="BodyText"/>
        <w:spacing w:before="60" w:after="120"/>
        <w:ind w:firstLine="720"/>
      </w:pPr>
      <w:r>
        <w:t>Record for a thing.</w:t>
      </w:r>
    </w:p>
    <w:p w:rsidR="00347871" w:rsidRDefault="00925DE6" w:rsidP="00347871">
      <w:pPr>
        <w:ind w:left="605" w:hanging="245"/>
      </w:pPr>
      <w:r w:rsidRPr="00C83E44">
        <w:rPr>
          <w:noProof/>
        </w:rPr>
        <w:pict>
          <v:shape id="_x0000_i1695" type="#_x0000_t75" alt="1414248466.emf" style="width:12pt;height:12pt;visibility:visible;mso-wrap-style:square">
            <v:imagedata r:id="rId10" o:title="1414248466"/>
          </v:shape>
        </w:pict>
      </w:r>
      <w:r w:rsidR="00347871">
        <w:t xml:space="preserve"> </w:t>
      </w:r>
      <w:r w:rsidR="0061586D">
        <w:t xml:space="preserve"> </w:t>
      </w:r>
      <w:r w:rsidR="00347871">
        <w:t>has generalization</w:t>
      </w:r>
      <w:r w:rsidR="00347871">
        <w:rPr>
          <w:rFonts w:cs="Arial"/>
        </w:rPr>
        <w:fldChar w:fldCharType="begin"/>
      </w:r>
      <w:r w:rsidR="00347871">
        <w:instrText>XE"</w:instrText>
      </w:r>
      <w:r w:rsidR="00347871" w:rsidRPr="00413D75">
        <w:rPr>
          <w:rFonts w:cs="Arial"/>
        </w:rPr>
        <w:instrText>has generalization</w:instrText>
      </w:r>
      <w:r w:rsidR="00347871">
        <w:instrText>"</w:instrText>
      </w:r>
      <w:r w:rsidR="00347871">
        <w:rPr>
          <w:rFonts w:cs="Arial"/>
        </w:rPr>
        <w:fldChar w:fldCharType="end"/>
      </w:r>
      <w:r w:rsidR="00347871">
        <w:t xml:space="preserve"> : </w:t>
      </w:r>
      <w:hyperlink w:anchor="_5f3998cf1a072f724861db93cee66cbf" w:history="1">
        <w:r w:rsidR="00347871">
          <w:rPr>
            <w:rStyle w:val="Hyperlink"/>
          </w:rPr>
          <w:t>Generalization Constraint</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1c2b6fb1f0e7f7bc2f2e429d762af6f" w:history="1">
        <w:r w:rsidRPr="00446E2F">
          <w:rPr>
            <w:rStyle w:val="Hyperlink"/>
            <w:color w:val="0066FF"/>
          </w:rPr>
          <w:t>Specialization</w:t>
        </w:r>
      </w:hyperlink>
      <w:r w:rsidR="00446E2F">
        <w:t xml:space="preserve"> </w:t>
      </w:r>
    </w:p>
    <w:p w:rsidR="00347871" w:rsidRDefault="00347871" w:rsidP="004E3AD0">
      <w:pPr>
        <w:pStyle w:val="BodyText"/>
        <w:spacing w:before="60" w:after="120"/>
        <w:ind w:firstLine="720"/>
      </w:pPr>
      <w:r>
        <w:t>Generalization rules for a type</w:t>
      </w:r>
    </w:p>
    <w:p w:rsidR="00347871" w:rsidRDefault="00347871" w:rsidP="00347871"/>
    <w:p w:rsidR="00347871" w:rsidRDefault="00347871" w:rsidP="00347871">
      <w:pPr>
        <w:pStyle w:val="Heading2"/>
      </w:pPr>
      <w:bookmarkStart w:id="362" w:name="_d66d6908f5a54be40f6d84fd99625872"/>
      <w:bookmarkStart w:id="363" w:name="_Toc477756872"/>
      <w:r>
        <w:t>Class Union Type</w:t>
      </w:r>
      <w:bookmarkEnd w:id="362"/>
      <w:bookmarkEnd w:id="363"/>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r w:rsidR="009E71B4">
        <w:rPr>
          <w:rFonts w:cs="Arial"/>
        </w:rPr>
        <w:t xml:space="preserve"> </w:t>
      </w:r>
    </w:p>
    <w:p w:rsidR="00347871" w:rsidRDefault="00347871" w:rsidP="00F71BA8">
      <w:r>
        <w:t xml:space="preserve">A Union is a type that has an extent which is the complete union of the extents of all types that specialize the Union. </w:t>
      </w:r>
      <w:r>
        <w:br/>
      </w:r>
      <w:r>
        <w:br/>
        <w:t>[FIBO] Logical Unions</w:t>
      </w:r>
      <w:r>
        <w:br/>
      </w:r>
      <w:r>
        <w:br/>
        <w:t xml:space="preserve">[MathWorld] Given two sets A and B, the union is the set that contains elements or objects that belong to either A or to B or to both.  We write A È B </w:t>
      </w:r>
      <w:r>
        <w:br/>
      </w:r>
      <w:r>
        <w:br/>
        <w:t>[OWL] ObjectUnionOf( ObjectUnionOf, DataUnionOf)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64" w:name="_Toc477756873"/>
      <w:r>
        <w:t>SMIF Conceptual Model::Values</w:t>
      </w:r>
      <w:bookmarkEnd w:id="364"/>
    </w:p>
    <w:p w:rsidR="0010083A" w:rsidRDefault="00456929">
      <w:r>
        <w:t>The values package defines the concepts of values and quantities expressed in units.</w:t>
      </w:r>
    </w:p>
    <w:p w:rsidR="0010083A" w:rsidRDefault="00456929">
      <w:r>
        <w:t xml:space="preserve"> </w:t>
      </w:r>
    </w:p>
    <w:p w:rsidR="0010083A" w:rsidRDefault="00456929">
      <w:r>
        <w:t xml:space="preserve">Values may be differentiated from entities in that values have no independent lifetime or "identity" other than the value its self. E.g. the </w:t>
      </w:r>
      <w:r>
        <w:t>number 5 "just is" and can't be changed. Properties and relations referencing values can, of course, change but the values are constant.</w:t>
      </w:r>
    </w:p>
    <w:p w:rsidR="0010083A" w:rsidRDefault="00456929">
      <w:r>
        <w:t xml:space="preserve">The failure to properly express units in data models often results in errors, inefficiencies and risk. Translation and </w:t>
      </w:r>
      <w:r>
        <w:t>federations between models, schema and data sources that is not cognizant of the units used would be even more error prone and risky. For example, what does “Speed limit 50” mean? For these reasons the SMIF language provides specific support for specifying</w:t>
      </w:r>
      <w:r>
        <w:t xml:space="preserve"> quantity kinds and unit types in conceptual, logical and physical models. The SMIF mapping rules may then perform the appropriate unit conversions.</w:t>
      </w:r>
    </w:p>
    <w:p w:rsidR="0010083A" w:rsidRDefault="00456929">
      <w:r>
        <w:t>The foundation of information specification in SMIF at all levels is the type system. Types specified for a</w:t>
      </w:r>
      <w:r>
        <w:t>ll properties and relations involving values must match the types of the related values. The concepts of units and values as defined in "VIM" [JCGM 200-2008] is used as the basis for defining the types used in SMIF to guarantee type safety of quantities ac</w:t>
      </w:r>
      <w:r>
        <w:t xml:space="preserve">ross different representations. Since many existing models and schema do not include well defined units some effort may be required to find and then specify the implicit units based on documentation, SME interviews or inspection of data or source code. It </w:t>
      </w:r>
      <w:r>
        <w:t>is recommended that the units used by external models and schema be determined prior to attempting federation and integration of information based on those models or schema.</w:t>
      </w:r>
    </w:p>
    <w:p w:rsidR="0010083A" w:rsidRDefault="00456929">
      <w:r>
        <w:rPr>
          <w:b/>
          <w:bCs/>
          <w:u w:val="single"/>
        </w:rPr>
        <w:t>VIM [JCGM 200-2008] concepts of quantities and units</w:t>
      </w:r>
    </w:p>
    <w:p w:rsidR="0010083A" w:rsidRDefault="00456929">
      <w:r>
        <w:t>VIM defines</w:t>
      </w:r>
    </w:p>
    <w:p w:rsidR="0010083A" w:rsidRDefault="00456929">
      <w:pPr>
        <w:numPr>
          <w:ilvl w:val="0"/>
          <w:numId w:val="30"/>
        </w:numPr>
      </w:pPr>
      <w:r>
        <w:t>quantity: propert</w:t>
      </w:r>
      <w:r>
        <w:t>y of a phenomenon, body, or substance, where the property has a magnitude that can be expressed as a number and a reference [ed. to a unit]</w:t>
      </w:r>
    </w:p>
    <w:p w:rsidR="0010083A" w:rsidRDefault="00456929">
      <w:pPr>
        <w:numPr>
          <w:ilvl w:val="0"/>
          <w:numId w:val="30"/>
        </w:numPr>
      </w:pPr>
      <w:r>
        <w:t>kind of quantity (kind): aspect common to mutually comparable quantities</w:t>
      </w:r>
    </w:p>
    <w:p w:rsidR="0010083A" w:rsidRDefault="00456929">
      <w:pPr>
        <w:numPr>
          <w:ilvl w:val="0"/>
          <w:numId w:val="30"/>
        </w:numPr>
      </w:pPr>
      <w:r>
        <w:t>measurement unit (unit): real scalar quantity, defined and adopted by convention, with which any other quantity of the same kind can be compared to express the ratio of the two quantities as a number</w:t>
      </w:r>
    </w:p>
    <w:p w:rsidR="0010083A" w:rsidRDefault="00456929">
      <w:r>
        <w:rPr>
          <w:b/>
          <w:bCs/>
          <w:u w:val="single"/>
        </w:rPr>
        <w:t>SMIF concepts of quantities and units</w:t>
      </w:r>
    </w:p>
    <w:p w:rsidR="0010083A" w:rsidRDefault="00456929">
      <w:r>
        <w:t>SMIF uses the VIM concepts to define "quantity values" and types to capture the quantity kind and unit. Types are defined for each Unit. The goals for this type based approach are:</w:t>
      </w:r>
    </w:p>
    <w:p w:rsidR="0010083A" w:rsidRDefault="00456929">
      <w:pPr>
        <w:numPr>
          <w:ilvl w:val="0"/>
          <w:numId w:val="31"/>
        </w:numPr>
      </w:pPr>
      <w:r>
        <w:t>That it is clearly grounded in semantics as defined in VIM</w:t>
      </w:r>
    </w:p>
    <w:p w:rsidR="0010083A" w:rsidRDefault="00456929">
      <w:pPr>
        <w:numPr>
          <w:ilvl w:val="0"/>
          <w:numId w:val="31"/>
        </w:numPr>
      </w:pPr>
      <w:r>
        <w:t xml:space="preserve">That a type may </w:t>
      </w:r>
      <w:r>
        <w:t>be used to specify the range of a property or relation involving unit based values.</w:t>
      </w:r>
    </w:p>
    <w:p w:rsidR="0010083A" w:rsidRDefault="00456929">
      <w:pPr>
        <w:numPr>
          <w:ilvl w:val="0"/>
          <w:numId w:val="31"/>
        </w:numPr>
      </w:pPr>
      <w:r>
        <w:t>That a quantity value (e.g. 5 grams) be representable as a simple number with a type.</w:t>
      </w:r>
    </w:p>
    <w:p w:rsidR="0010083A" w:rsidRDefault="00456929">
      <w:pPr>
        <w:numPr>
          <w:ilvl w:val="0"/>
          <w:numId w:val="31"/>
        </w:numPr>
      </w:pPr>
      <w:r>
        <w:t>That there is a clear type hierarchy starting with a representationally independent ty</w:t>
      </w:r>
      <w:r>
        <w:t>pe in a conceptual model (e.g. mass) that can be further specialized to a specific unit in a logical model (e.g. grams) and further specialized to be represented by a physical data type (e.g. “double”).</w:t>
      </w:r>
    </w:p>
    <w:p w:rsidR="0010083A" w:rsidRDefault="00456929">
      <w:pPr>
        <w:numPr>
          <w:ilvl w:val="0"/>
          <w:numId w:val="31"/>
        </w:numPr>
      </w:pPr>
      <w:r>
        <w:t>That external models and schema may have unit specifi</w:t>
      </w:r>
      <w:r>
        <w:t>cations asserted without changing the schema.</w:t>
      </w:r>
    </w:p>
    <w:p w:rsidR="0010083A" w:rsidRDefault="00456929">
      <w:pPr>
        <w:numPr>
          <w:ilvl w:val="0"/>
          <w:numId w:val="31"/>
        </w:numPr>
      </w:pPr>
      <w:r>
        <w:t>That a quantity of an entity be able to be referenced without a specific quantity value being known (e.g. John’s weight).</w:t>
      </w:r>
    </w:p>
    <w:p w:rsidR="0010083A" w:rsidRDefault="00456929">
      <w:pPr>
        <w:numPr>
          <w:ilvl w:val="0"/>
          <w:numId w:val="31"/>
        </w:numPr>
      </w:pPr>
      <w:r>
        <w:t xml:space="preserve">That systems of units such as [ISO-80000] or [OMG QUDV] (A part of SysML) be able to be </w:t>
      </w:r>
      <w:r>
        <w:t>directly referenced as the definition of a unit.</w:t>
      </w:r>
    </w:p>
    <w:p w:rsidR="0010083A" w:rsidRDefault="00456929">
      <w:r>
        <w:t>SMIF defines three types to realize the above goals: Quantity Kind, Unit Type, Base Unit Type. SMIF also defines Quantity Values, which are instances of unit types.</w:t>
      </w:r>
    </w:p>
    <w:p w:rsidR="0010083A" w:rsidRDefault="00456929">
      <w:r>
        <w:t xml:space="preserve">In VIM a quantity has a magnitude that is </w:t>
      </w:r>
      <w:r>
        <w:t>expressed as a number and a reference. The SMIF quantity value is the numeric value of such a quantity where the reference is specified by the “unit reference” property of the quantity value’s type. The quantity value’s type is a “Unit Type”. The Unit type</w:t>
      </w:r>
      <w:r>
        <w:t xml:space="preserve"> has attributes for converting a unit to a base unit, a symbol and a unit reference. Based on VIM the unit reference may be “a measurement unit, a measurement procedure, a reference material, or a combination of such” and is specified with a description th</w:t>
      </w:r>
      <w:r>
        <w:t>at contains reference information. In summary, the reference of a SMIF quantity value is determined indirectly through its unit type. A quantity value has exactly one unit type and exactly one Quantity Kind. A quantity value expressed in any unit of the sa</w:t>
      </w:r>
      <w:r>
        <w:t>me quantity kind may be converted to any other unit of the same quantity kind.</w:t>
      </w:r>
    </w:p>
    <w:p w:rsidR="0010083A" w:rsidRDefault="00456929">
      <w:r>
        <w:lastRenderedPageBreak/>
        <w:t>This type-based sapproach allows specification of a property at the conceptual (quantity kind) logical (unit type) or physical (unit type with a numeric type) levels. Such speci</w:t>
      </w:r>
      <w:r>
        <w:t>fications use the same type-based approach used for other aspects of the models. Given this information a SMIF implementation may correctly and reliably convert between compatible types regardless of representation. Please see the specification of the valu</w:t>
      </w:r>
      <w:r>
        <w:t>e types, attributes and relationships for more detail.</w:t>
      </w:r>
    </w:p>
    <w:p w:rsidR="0010083A" w:rsidRDefault="00456929">
      <w:r>
        <w:t xml:space="preserve"> </w:t>
      </w:r>
    </w:p>
    <w:p w:rsidR="0010083A" w:rsidRDefault="00456929">
      <w:r>
        <w:rPr>
          <w:b/>
          <w:bCs/>
          <w:u w:val="single"/>
        </w:rPr>
        <w:t>Example:</w:t>
      </w:r>
    </w:p>
    <w:p w:rsidR="0010083A" w:rsidRDefault="00456929">
      <w:pPr>
        <w:numPr>
          <w:ilvl w:val="0"/>
          <w:numId w:val="22"/>
        </w:numPr>
      </w:pPr>
      <w:r>
        <w:t>A specification for a road segment has a property “Speed limit”.</w:t>
      </w:r>
    </w:p>
    <w:p w:rsidR="0010083A" w:rsidRDefault="00456929">
      <w:pPr>
        <w:numPr>
          <w:ilvl w:val="0"/>
          <w:numId w:val="22"/>
        </w:numPr>
      </w:pPr>
      <w:r>
        <w:t>The type of this property in a reference conceptual model is “Speed:Quantity Kind”.</w:t>
      </w:r>
    </w:p>
    <w:p w:rsidR="0010083A" w:rsidRDefault="00456929">
      <w:pPr>
        <w:numPr>
          <w:ilvl w:val="0"/>
          <w:numId w:val="22"/>
        </w:numPr>
      </w:pPr>
      <w:r>
        <w:t xml:space="preserve">A unit “Kilometer per Hour:Unit Type” is </w:t>
      </w:r>
      <w:r>
        <w:t>defined as a subtype of “Speed:Quantity Kind” with a “unit reference” of “[ISO-80000.4] Kilometer per Hour”. Note that quantity kinds and unit types would normally be defined in reference models that correspond to a “system of units”.</w:t>
      </w:r>
    </w:p>
    <w:p w:rsidR="0010083A" w:rsidRDefault="00456929">
      <w:pPr>
        <w:numPr>
          <w:ilvl w:val="0"/>
          <w:numId w:val="22"/>
        </w:numPr>
      </w:pPr>
      <w:r>
        <w:t>Miles per hour is als</w:t>
      </w:r>
      <w:r>
        <w:t>o defined as a subtype of Speed.</w:t>
      </w:r>
    </w:p>
    <w:p w:rsidR="0010083A" w:rsidRDefault="00456929">
      <w:pPr>
        <w:numPr>
          <w:ilvl w:val="0"/>
          <w:numId w:val="22"/>
        </w:numPr>
      </w:pPr>
      <w:r>
        <w:t>A physical schema defines “Speed-KPH: Integer”.</w:t>
      </w:r>
    </w:p>
    <w:p w:rsidR="0010083A" w:rsidRDefault="00456929">
      <w:pPr>
        <w:numPr>
          <w:ilvl w:val="0"/>
          <w:numId w:val="22"/>
        </w:numPr>
      </w:pPr>
      <w:r>
        <w:t>A SMIF mapping rule maps “Speed limit” to “Speed-KPH” and asserts a type of “Kilometer per Hour” on the “Speed-KPH” end.</w:t>
      </w:r>
    </w:p>
    <w:p w:rsidR="0010083A" w:rsidRDefault="00456929">
      <w:pPr>
        <w:numPr>
          <w:ilvl w:val="0"/>
          <w:numId w:val="22"/>
        </w:numPr>
      </w:pPr>
      <w:r>
        <w:t>A data file defines a road “Route One” with a speed li</w:t>
      </w:r>
      <w:r>
        <w:t>mit of 100:KPH-Int.</w:t>
      </w:r>
    </w:p>
    <w:p w:rsidR="0010083A" w:rsidRDefault="00456929">
      <w:pPr>
        <w:numPr>
          <w:ilvl w:val="0"/>
          <w:numId w:val="22"/>
        </w:numPr>
      </w:pPr>
      <w:r>
        <w:t>When converted to a U.S. application this speed limit of route one can be viewed as 62:MPH-Int.</w:t>
      </w:r>
    </w:p>
    <w:p w:rsidR="00347871" w:rsidRDefault="00347871" w:rsidP="00347871">
      <w:pPr>
        <w:pStyle w:val="Heading2"/>
      </w:pPr>
      <w:bookmarkStart w:id="365" w:name="_Toc477756874"/>
      <w:r>
        <w:lastRenderedPageBreak/>
        <w:t>Diagram: Values</w:t>
      </w:r>
      <w:bookmarkEnd w:id="365"/>
    </w:p>
    <w:p w:rsidR="00347871" w:rsidRDefault="00925DE6" w:rsidP="00347871">
      <w:pPr>
        <w:jc w:val="center"/>
        <w:rPr>
          <w:rFonts w:cs="Arial"/>
        </w:rPr>
      </w:pPr>
      <w:r w:rsidRPr="00C83E44">
        <w:rPr>
          <w:noProof/>
        </w:rPr>
        <w:pict>
          <v:shape id="Picture -2016488076.emf" o:spid="_x0000_i1694" type="#_x0000_t75" alt="-2016488076.emf" style="width:487.2pt;height:409.8pt;visibility:visible;mso-wrap-style:square">
            <v:imagedata r:id="rId55" o:title="-20164880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Values</w:t>
      </w:r>
    </w:p>
    <w:p w:rsidR="00347871" w:rsidRDefault="00347871" w:rsidP="00347871">
      <w:r>
        <w:t xml:space="preserve"> </w:t>
      </w:r>
    </w:p>
    <w:p w:rsidR="00347871" w:rsidRDefault="00347871" w:rsidP="00347871"/>
    <w:p w:rsidR="00347871" w:rsidRDefault="00347871" w:rsidP="00347871">
      <w:pPr>
        <w:pStyle w:val="Heading2"/>
      </w:pPr>
      <w:bookmarkStart w:id="366" w:name="_52ed2117f7361b1761fcf927a3c83dfc"/>
      <w:bookmarkStart w:id="367" w:name="_Toc477756875"/>
      <w:r>
        <w:t>Class Base Unit Type</w:t>
      </w:r>
      <w:bookmarkEnd w:id="366"/>
      <w:bookmarkEnd w:id="367"/>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r w:rsidR="009E71B4">
        <w:rPr>
          <w:rFonts w:cs="Arial"/>
        </w:rPr>
        <w:t xml:space="preserve"> </w:t>
      </w:r>
    </w:p>
    <w:p w:rsidR="00347871" w:rsidRDefault="00347871" w:rsidP="00F71BA8">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[FIBO] (type of) Base Unit: a measurement unit that is defined by a system of units to be the reference measurement unit for a base quantity</w:t>
      </w:r>
      <w:r>
        <w:br/>
      </w:r>
      <w:r>
        <w:br/>
        <w:t>There ma be at most one base unit for a quantity kind within a system of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a97d5f73bf658c81147f5fab194bf88" w:history="1">
        <w:r w:rsidR="00347871">
          <w:rPr>
            <w:rStyle w:val="Hyperlink"/>
          </w:rPr>
          <w:t>Unit Type</w:t>
        </w:r>
      </w:hyperlink>
    </w:p>
    <w:p w:rsidR="00347871" w:rsidRDefault="00347871" w:rsidP="00347871"/>
    <w:p w:rsidR="00347871" w:rsidRDefault="00347871" w:rsidP="00347871">
      <w:pPr>
        <w:pStyle w:val="Heading2"/>
      </w:pPr>
      <w:bookmarkStart w:id="368" w:name="_ca1c56b440439615024c837658185d15"/>
      <w:bookmarkStart w:id="369" w:name="_Toc477756876"/>
      <w:r>
        <w:t>Class Quantity kind</w:t>
      </w:r>
      <w:bookmarkEnd w:id="368"/>
      <w:bookmarkEnd w:id="36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r w:rsidR="009E71B4">
        <w:rPr>
          <w:rFonts w:cs="Arial"/>
        </w:rPr>
        <w:t xml:space="preserve"> </w:t>
      </w:r>
    </w:p>
    <w:p w:rsidR="00347871" w:rsidRDefault="00347871" w:rsidP="00F71BA8">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r>
        <w:br/>
      </w:r>
      <w:r>
        <w:br/>
        <w:t>[FIBO] QuantityKind: a categorization type for “quantity” that characterizes quantities as being mutually comparable</w:t>
      </w:r>
      <w:r>
        <w:br/>
      </w:r>
      <w:r>
        <w:br/>
        <w:t>[DOLCE] Quality Space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08132d9b30f1d47632a28aa6e4894bf" w:history="1">
        <w:r w:rsidR="00347871">
          <w:rPr>
            <w:rStyle w:val="Hyperlink"/>
          </w:rPr>
          <w:t>Value Type</w:t>
        </w:r>
      </w:hyperlink>
    </w:p>
    <w:p w:rsidR="00347871" w:rsidRDefault="00347871" w:rsidP="00347871"/>
    <w:p w:rsidR="00347871" w:rsidRDefault="00347871" w:rsidP="00347871">
      <w:pPr>
        <w:pStyle w:val="Heading2"/>
      </w:pPr>
      <w:bookmarkStart w:id="370" w:name="_c45ef7f888b6cd49959c41f59ce6bb71"/>
      <w:bookmarkStart w:id="371" w:name="_Toc477756877"/>
      <w:r>
        <w:t>Association Referenced System of Units</w:t>
      </w:r>
      <w:bookmarkEnd w:id="370"/>
      <w:bookmarkEnd w:id="37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r w:rsidR="009E71B4">
        <w:rPr>
          <w:rFonts w:cs="Arial"/>
        </w:rPr>
        <w:t xml:space="preserve"> </w:t>
      </w:r>
    </w:p>
    <w:p w:rsidR="00347871" w:rsidRDefault="00347871" w:rsidP="00F71BA8">
      <w:r>
        <w:t>Relationship between a system of units and the set of unit types defined within that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693" type="#_x0000_t75" alt="1414248466.emf" style="width:12pt;height:12pt;visibility:visible;mso-wrap-style:square">
            <v:imagedata r:id="rId10" o:title="1414248466"/>
          </v:shape>
        </w:pict>
      </w:r>
      <w:r w:rsidR="00347871">
        <w:t xml:space="preserve"> 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925DE6" w:rsidP="00347871">
      <w:pPr>
        <w:ind w:firstLine="720"/>
      </w:pPr>
      <w:r w:rsidRPr="00C83E44">
        <w:rPr>
          <w:noProof/>
        </w:rPr>
        <w:pict>
          <v:shape id="_x0000_i1692" type="#_x0000_t75" alt="1414248466.emf" style="width:12pt;height:12pt;visibility:visible;mso-wrap-style:square">
            <v:imagedata r:id="rId10" o:title="1414248466"/>
          </v:shape>
        </w:pict>
      </w:r>
      <w:r w:rsidR="00347871">
        <w:t xml:space="preserve"> 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Subsets</w:t>
      </w:r>
      <w:r w:rsidR="00347871">
        <w:t>: constrained by:</w:t>
      </w:r>
      <w:hyperlink w:anchor="_82919e40af9ad2e13647e9d37bbf0956" w:history="1">
        <w:r w:rsidR="00347871">
          <w:rPr>
            <w:rStyle w:val="Hyperlink"/>
          </w:rPr>
          <w:t>Rule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372" w:name="_078f1bdefedde354ec43b6f537a3598c"/>
      <w:bookmarkStart w:id="373" w:name="_Toc477756878"/>
      <w:r>
        <w:t>Class Scalar Quantity</w:t>
      </w:r>
      <w:bookmarkEnd w:id="372"/>
      <w:r w:rsidRPr="003A31EC">
        <w:rPr>
          <w:rFonts w:cs="Arial"/>
        </w:rPr>
        <w:t xml:space="preserve"> </w:t>
      </w:r>
      <w:r>
        <w:rPr>
          <w:rFonts w:cs="Arial"/>
        </w:rPr>
        <w:fldChar w:fldCharType="begin"/>
      </w:r>
      <w:r>
        <w:instrText>XE"</w:instrText>
      </w:r>
      <w:r w:rsidRPr="00413D75">
        <w:rPr>
          <w:rFonts w:cs="Arial"/>
        </w:rPr>
        <w:instrText>Scalar Quantity</w:instrText>
      </w:r>
      <w:r>
        <w:instrText>"</w:instrText>
      </w:r>
      <w:r>
        <w:rPr>
          <w:rFonts w:cs="Arial"/>
        </w:rPr>
        <w:fldChar w:fldCharType="end"/>
      </w:r>
      <w:r w:rsidR="009E71B4">
        <w:rPr>
          <w:rFonts w:cs="Arial"/>
        </w:rPr>
        <w:t xml:space="preserve"> </w:t>
      </w:r>
      <w:r w:rsidR="006F72CA">
        <w:rPr>
          <w:rFonts w:cs="Arial"/>
        </w:rPr>
        <w:t>&lt;&lt;Value&gt;&gt;</w:t>
      </w:r>
      <w:bookmarkEnd w:id="373"/>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91" type="#_x0000_t75" alt="628099083.emf" style="width:12pt;height:12pt;visibility:visible;mso-wrap-style:square">
            <v:imagedata r:id="rId16" o:title="628099083"/>
          </v:shape>
        </w:pict>
      </w:r>
      <w:r w:rsidR="00347871">
        <w:t xml:space="preserve">  : </w:t>
      </w:r>
      <w:hyperlink w:anchor="_bbcfb77295eeabe2e433bfc43c743722" w:history="1">
        <w:r w:rsidR="00347871">
          <w:rPr>
            <w:rStyle w:val="Hyperlink"/>
          </w:rPr>
          <w:t>Number</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374" w:name="_453956f1226edebf0776dfa54c3f9a98"/>
      <w:bookmarkStart w:id="375" w:name="_Toc477756879"/>
      <w:r>
        <w:t>Class Structured Value</w:t>
      </w:r>
      <w:bookmarkEnd w:id="374"/>
      <w:r w:rsidRPr="003A31EC">
        <w:rPr>
          <w:rFonts w:cs="Arial"/>
        </w:rPr>
        <w:t xml:space="preserve"> </w:t>
      </w:r>
      <w:r>
        <w:rPr>
          <w:rFonts w:cs="Arial"/>
        </w:rPr>
        <w:fldChar w:fldCharType="begin"/>
      </w:r>
      <w:r>
        <w:instrText>XE"</w:instrText>
      </w:r>
      <w:r w:rsidRPr="00413D75">
        <w:rPr>
          <w:rFonts w:cs="Arial"/>
        </w:rPr>
        <w:instrText>Structured Value</w:instrText>
      </w:r>
      <w:r>
        <w:instrText>"</w:instrText>
      </w:r>
      <w:r>
        <w:rPr>
          <w:rFonts w:cs="Arial"/>
        </w:rPr>
        <w:fldChar w:fldCharType="end"/>
      </w:r>
      <w:r w:rsidR="009E71B4">
        <w:rPr>
          <w:rFonts w:cs="Arial"/>
        </w:rPr>
        <w:t xml:space="preserve"> </w:t>
      </w:r>
      <w:r w:rsidR="006F72CA">
        <w:rPr>
          <w:rFonts w:cs="Arial"/>
        </w:rPr>
        <w:t>&lt;&lt;Value&gt;&gt;</w:t>
      </w:r>
      <w:bookmarkEnd w:id="375"/>
    </w:p>
    <w:p w:rsidR="00347871" w:rsidRDefault="00347871" w:rsidP="00F71BA8">
      <w:r>
        <w:t>A value that may have sub-elements (owned properties) defined as "structure property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60871f18b94666411d0d4023a66bd0b" w:history="1">
        <w:r w:rsidR="00347871">
          <w:rPr>
            <w:rStyle w:val="Hyperlink"/>
          </w:rPr>
          <w:t>Property Owner</w:t>
        </w:r>
      </w:hyperlink>
      <w:r w:rsidR="00347871">
        <w:t xml:space="preserve">, </w:t>
      </w: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925DE6" w:rsidP="00347871">
      <w:pPr>
        <w:ind w:left="605" w:hanging="245"/>
      </w:pPr>
      <w:r w:rsidRPr="00C83E44">
        <w:rPr>
          <w:noProof/>
        </w:rPr>
        <w:pict>
          <v:shape id="_x0000_i1690"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9997fdf4a409a0077e549b8814bf6a95" w:history="1">
        <w:r w:rsidR="00347871">
          <w:rPr>
            <w:rStyle w:val="Hyperlink"/>
          </w:rPr>
          <w:t>Structured Value Type</w:t>
        </w:r>
      </w:hyperlink>
      <w:r w:rsidR="00347871">
        <w:t xml:space="preserve">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76" w:name="_9997fdf4a409a0077e549b8814bf6a95"/>
      <w:bookmarkStart w:id="377" w:name="_Toc477756880"/>
      <w:r>
        <w:t>Class Structured Value Type</w:t>
      </w:r>
      <w:bookmarkEnd w:id="376"/>
      <w:bookmarkEnd w:id="377"/>
      <w:r w:rsidRPr="003A31EC">
        <w:rPr>
          <w:rFonts w:cs="Arial"/>
        </w:rPr>
        <w:t xml:space="preserve"> </w:t>
      </w:r>
      <w:r>
        <w:rPr>
          <w:rFonts w:cs="Arial"/>
        </w:rPr>
        <w:fldChar w:fldCharType="begin"/>
      </w:r>
      <w:r>
        <w:instrText>XE"</w:instrText>
      </w:r>
      <w:r w:rsidRPr="00413D75">
        <w:rPr>
          <w:rFonts w:cs="Arial"/>
        </w:rPr>
        <w:instrText>Structured Value Type</w:instrText>
      </w:r>
      <w:r>
        <w:instrText>"</w:instrText>
      </w:r>
      <w:r>
        <w:rPr>
          <w:rFonts w:cs="Arial"/>
        </w:rPr>
        <w:fldChar w:fldCharType="end"/>
      </w:r>
      <w:r w:rsidR="009E71B4">
        <w:rPr>
          <w:rFonts w:cs="Arial"/>
        </w:rPr>
        <w:t xml:space="preserve"> </w:t>
      </w:r>
    </w:p>
    <w:p w:rsidR="00347871" w:rsidRDefault="00347871" w:rsidP="00F71BA8">
      <w:r>
        <w:t>A structured value type is a type of value that has parts represented as properties - also used for "data types" and forms.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b0c6b335aca4015ef569068da1bec31" w:history="1">
        <w:r w:rsidR="00347871">
          <w:rPr>
            <w:rStyle w:val="Hyperlink"/>
          </w:rPr>
          <w:t>Property Owner Type</w:t>
        </w:r>
      </w:hyperlink>
      <w:r w:rsidR="00347871">
        <w:t xml:space="preserve">, </w:t>
      </w: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89"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453956f1226edebf0776dfa54c3f9a98" w:history="1">
        <w:r w:rsidR="00347871">
          <w:rPr>
            <w:rStyle w:val="Hyperlink"/>
          </w:rPr>
          <w:t>Structured Value</w:t>
        </w:r>
      </w:hyperlink>
      <w:r w:rsidR="00347871">
        <w:t xml:space="preserve">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78" w:name="_7e22047cc4643bdb106af5bc777cd98a"/>
      <w:bookmarkStart w:id="379" w:name="_Toc477756881"/>
      <w:r>
        <w:t>Class System of Units</w:t>
      </w:r>
      <w:bookmarkEnd w:id="378"/>
      <w:bookmarkEnd w:id="379"/>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r w:rsidR="009E71B4">
        <w:rPr>
          <w:rFonts w:cs="Arial"/>
        </w:rPr>
        <w:t xml:space="preserve"> </w:t>
      </w:r>
    </w:p>
    <w:p w:rsidR="00347871" w:rsidRDefault="00347871" w:rsidP="00F71BA8">
      <w:r>
        <w:t>[JCGM 200:2008]  A set of base units and derived units, together with their multiples and submultiples, defined in accordance with given rules, for a given system of quantities.</w:t>
      </w:r>
      <w:r>
        <w:br/>
      </w:r>
      <w:r>
        <w:br/>
        <w:t>[FIBO] SystemOfUnits: a set of measurement units associated with a system of quantities, together with a set of rules that assign one measurement unit to be the base unit for each base quantity in the system of quantities and a set of rules for the derivation of other units from the base 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6d62b068053cee3464e1e03e6035eed" w:history="1">
        <w:r w:rsidR="00347871">
          <w:rPr>
            <w:rStyle w:val="Hyperlink"/>
          </w:rPr>
          <w:t>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88"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unit of system</w:t>
      </w:r>
      <w:r w:rsidR="00347871">
        <w:rPr>
          <w:rFonts w:cs="Arial"/>
        </w:rPr>
        <w:fldChar w:fldCharType="begin"/>
      </w:r>
      <w:r w:rsidR="00347871">
        <w:instrText>XE"</w:instrText>
      </w:r>
      <w:r w:rsidR="00347871" w:rsidRPr="00413D75">
        <w:rPr>
          <w:rFonts w:cs="Arial"/>
        </w:rPr>
        <w:instrText>unit of system</w:instrText>
      </w:r>
      <w:r w:rsidR="00347871">
        <w:instrText>"</w:instrText>
      </w:r>
      <w:r w:rsidR="00347871">
        <w:rPr>
          <w:rFonts w:cs="Arial"/>
        </w:rPr>
        <w:fldChar w:fldCharType="end"/>
      </w:r>
      <w:r w:rsidR="00347871">
        <w:t xml:space="preserve"> : </w:t>
      </w:r>
      <w:hyperlink w:anchor="_9a97d5f73bf658c81147f5fab194bf88" w:history="1">
        <w:r w:rsidR="00347871">
          <w:rPr>
            <w:rStyle w:val="Hyperlink"/>
          </w:rPr>
          <w:t>Unit Type</w:t>
        </w:r>
      </w:hyperlink>
      <w:r w:rsidR="00347871">
        <w:t xml:space="preserve"> [*]   </w:t>
      </w:r>
      <w:r w:rsidR="00347871" w:rsidRPr="00833C5F">
        <w:rPr>
          <w:i/>
        </w:rPr>
        <w:t>Redefines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Unit type defined within a system of units</w:t>
      </w:r>
    </w:p>
    <w:p w:rsidR="00347871" w:rsidRDefault="00347871" w:rsidP="00347871"/>
    <w:p w:rsidR="00347871" w:rsidRDefault="00347871" w:rsidP="00347871">
      <w:pPr>
        <w:pStyle w:val="Heading2"/>
      </w:pPr>
      <w:bookmarkStart w:id="380" w:name="_9a97d5f73bf658c81147f5fab194bf88"/>
      <w:bookmarkStart w:id="381" w:name="_Toc477756882"/>
      <w:r>
        <w:t>Class Unit Type</w:t>
      </w:r>
      <w:bookmarkEnd w:id="380"/>
      <w:bookmarkEnd w:id="381"/>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r w:rsidR="009E71B4">
        <w:rPr>
          <w:rFonts w:cs="Arial"/>
        </w:rPr>
        <w:t xml:space="preserve"> </w:t>
      </w:r>
    </w:p>
    <w:p w:rsidR="00347871" w:rsidRDefault="00347871" w:rsidP="00F71BA8">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 or other units.</w:t>
      </w:r>
      <w:r>
        <w:br/>
      </w:r>
      <w:r>
        <w:br/>
        <w:t>Note that unit types are not units, but the type of quantity values expressed with respect to a common unit as defined in [JCGM 200:2008].</w:t>
      </w:r>
      <w:r>
        <w:br/>
      </w:r>
      <w:r>
        <w:br/>
        <w:t>[IDEAS] MeasureCategory: A MeasureType whose members are recognized types of MeasureInstance.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08132d9b30f1d47632a28aa6e4894bf" w:history="1">
        <w:r w:rsidR="00347871">
          <w:rPr>
            <w:rStyle w:val="Hyperlink"/>
          </w:rPr>
          <w:t>Value 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687" type="#_x0000_t75" alt="628099083.emf" style="width:12pt;height:12pt;visibility:visible;mso-wrap-style:square">
            <v:imagedata r:id="rId16" o:title="628099083"/>
          </v:shape>
        </w:pict>
      </w:r>
      <w:r w:rsidR="00347871">
        <w:t xml:space="preserve"> ratio</w:t>
      </w:r>
      <w:r w:rsidR="00347871">
        <w:rPr>
          <w:rFonts w:cs="Arial"/>
        </w:rPr>
        <w:fldChar w:fldCharType="begin"/>
      </w:r>
      <w:r w:rsidR="00347871">
        <w:instrText>XE"</w:instrText>
      </w:r>
      <w:r w:rsidR="00347871" w:rsidRPr="00413D75">
        <w:rPr>
          <w:rFonts w:cs="Arial"/>
        </w:rPr>
        <w:instrText>ratio</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w:t>
        </w:r>
      </w:hyperlink>
    </w:p>
    <w:p w:rsidR="00347871" w:rsidRDefault="00347871" w:rsidP="00E04E71">
      <w:pPr>
        <w:pStyle w:val="BodyText"/>
        <w:spacing w:before="0" w:after="120"/>
      </w:pPr>
      <w:r>
        <w:t>The multiplier by which to multiple the referenced unit to convert to the base unit within a system of units.</w:t>
      </w:r>
    </w:p>
    <w:p w:rsidR="00347871" w:rsidRDefault="00925DE6" w:rsidP="00E04E71">
      <w:pPr>
        <w:pStyle w:val="BodyText2"/>
        <w:spacing w:after="0" w:line="240" w:lineRule="auto"/>
      </w:pPr>
      <w:r w:rsidRPr="00C83E44">
        <w:rPr>
          <w:noProof/>
        </w:rPr>
        <w:pict>
          <v:shape id="_x0000_i1686" type="#_x0000_t75" alt="628099083.emf" style="width:12pt;height:12pt;visibility:visible;mso-wrap-style:square">
            <v:imagedata r:id="rId16" o:title="628099083"/>
          </v:shape>
        </w:pict>
      </w:r>
      <w:r w:rsidR="00347871">
        <w:t xml:space="preserve"> offset</w:t>
      </w:r>
      <w:r w:rsidR="00347871">
        <w:rPr>
          <w:rFonts w:cs="Arial"/>
        </w:rPr>
        <w:fldChar w:fldCharType="begin"/>
      </w:r>
      <w:r w:rsidR="00347871">
        <w:instrText>XE"</w:instrText>
      </w:r>
      <w:r w:rsidR="00347871" w:rsidRPr="00413D75">
        <w:rPr>
          <w:rFonts w:cs="Arial"/>
        </w:rPr>
        <w:instrText>offset</w:instrText>
      </w:r>
      <w:r w:rsidR="00347871">
        <w:instrText>"</w:instrText>
      </w:r>
      <w:r w:rsidR="00347871">
        <w:rPr>
          <w:rFonts w:cs="Arial"/>
        </w:rPr>
        <w:fldChar w:fldCharType="end"/>
      </w:r>
      <w:r w:rsidR="00347871">
        <w:t xml:space="preserve"> : </w:t>
      </w:r>
      <w:hyperlink w:anchor="_1a3ef8ba9f9648b0d99360a2e2455260" w:history="1">
        <w:r w:rsidR="00347871">
          <w:rPr>
            <w:rStyle w:val="Hyperlink"/>
          </w:rPr>
          <w:t>Real</w:t>
        </w:r>
      </w:hyperlink>
    </w:p>
    <w:p w:rsidR="00347871" w:rsidRDefault="00347871" w:rsidP="00E04E71">
      <w:pPr>
        <w:pStyle w:val="BodyText"/>
        <w:spacing w:before="0" w:after="120"/>
      </w:pPr>
      <w:r>
        <w:t>The difference between zero in the referenced unit and zero in the base unit after the ratio is applied within a system of units.</w:t>
      </w:r>
    </w:p>
    <w:p w:rsidR="00347871" w:rsidRDefault="00925DE6" w:rsidP="00E04E71">
      <w:pPr>
        <w:pStyle w:val="BodyText2"/>
        <w:spacing w:after="0" w:line="240" w:lineRule="auto"/>
      </w:pPr>
      <w:r w:rsidRPr="00C83E44">
        <w:rPr>
          <w:noProof/>
        </w:rPr>
        <w:pict>
          <v:shape id="_x0000_i1685" type="#_x0000_t75" alt="628099083.emf" style="width:12pt;height:12pt;visibility:visible;mso-wrap-style:square">
            <v:imagedata r:id="rId16" o:title="628099083"/>
          </v:shape>
        </w:pict>
      </w:r>
      <w:r w:rsidR="00347871">
        <w:t xml:space="preserve"> symbol</w:t>
      </w:r>
      <w:r w:rsidR="00347871">
        <w:rPr>
          <w:rFonts w:cs="Arial"/>
        </w:rPr>
        <w:fldChar w:fldCharType="begin"/>
      </w:r>
      <w:r w:rsidR="00347871">
        <w:instrText>XE"</w:instrText>
      </w:r>
      <w:r w:rsidR="00347871" w:rsidRPr="00413D75">
        <w:rPr>
          <w:rFonts w:cs="Arial"/>
        </w:rPr>
        <w:instrText>symbol</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p>
    <w:p w:rsidR="00347871" w:rsidRDefault="00347871" w:rsidP="00E04E71">
      <w:pPr>
        <w:pStyle w:val="BodyText"/>
        <w:spacing w:before="0" w:after="120"/>
      </w:pPr>
      <w:r>
        <w:t>The accepted symbol for the unit referenced by the unit type</w:t>
      </w:r>
    </w:p>
    <w:p w:rsidR="00347871" w:rsidRDefault="00925DE6" w:rsidP="00E04E71">
      <w:pPr>
        <w:pStyle w:val="BodyText2"/>
        <w:spacing w:after="0" w:line="240" w:lineRule="auto"/>
      </w:pPr>
      <w:r w:rsidRPr="00C83E44">
        <w:rPr>
          <w:noProof/>
        </w:rPr>
        <w:pict>
          <v:shape id="_x0000_i1684" type="#_x0000_t75" alt="628099083.emf" style="width:12pt;height:12pt;visibility:visible;mso-wrap-style:square">
            <v:imagedata r:id="rId16" o:title="628099083"/>
          </v:shape>
        </w:pict>
      </w:r>
      <w:r w:rsidR="00347871">
        <w:t xml:space="preserve"> unit reference</w:t>
      </w:r>
      <w:r w:rsidR="00347871">
        <w:rPr>
          <w:rFonts w:cs="Arial"/>
        </w:rPr>
        <w:fldChar w:fldCharType="begin"/>
      </w:r>
      <w:r w:rsidR="00347871">
        <w:instrText>XE"</w:instrText>
      </w:r>
      <w:r w:rsidR="00347871" w:rsidRPr="00413D75">
        <w:rPr>
          <w:rFonts w:cs="Arial"/>
        </w:rPr>
        <w:instrText>unit reference</w:instrText>
      </w:r>
      <w:r w:rsidR="00347871">
        <w:instrText>"</w:instrText>
      </w:r>
      <w:r w:rsidR="00347871">
        <w:rPr>
          <w:rFonts w:cs="Arial"/>
        </w:rPr>
        <w:fldChar w:fldCharType="end"/>
      </w:r>
      <w:r w:rsidR="00347871">
        <w:t xml:space="preserve"> : </w:t>
      </w:r>
      <w:hyperlink w:anchor="_1a6d88e097d757268d09f68af82fbd34" w:history="1">
        <w:r w:rsidR="00347871">
          <w:rPr>
            <w:rStyle w:val="Hyperlink"/>
          </w:rPr>
          <w:t>Definition</w:t>
        </w:r>
      </w:hyperlink>
      <w:r w:rsidR="00347871">
        <w:t xml:space="preserve"> [0..1]</w:t>
      </w:r>
    </w:p>
    <w:p w:rsidR="00347871" w:rsidRDefault="00347871" w:rsidP="00E04E71">
      <w:pPr>
        <w:pStyle w:val="BodyText"/>
        <w:spacing w:before="0" w:after="12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83" type="#_x0000_t75" alt="1974473222.emf" style="width:12pt;height:12pt;visibility:visible;mso-wrap-style:square">
            <v:imagedata r:id="rId17" o:title="1974473222"/>
          </v:shape>
        </w:pict>
      </w:r>
      <w:r w:rsidR="00347871">
        <w:t xml:space="preserve">  : </w:t>
      </w:r>
      <w:hyperlink w:anchor="_ca1c56b440439615024c837658185d15" w:history="1">
        <w:r w:rsidR="00347871">
          <w:rPr>
            <w:rStyle w:val="Hyperlink"/>
          </w:rPr>
          <w:t>Quantity kind</w:t>
        </w:r>
      </w:hyperlink>
      <w:r w:rsidR="00347871">
        <w:t xml:space="preserve"> [1]   </w:t>
      </w:r>
      <w:r w:rsidR="00347871" w:rsidRPr="00833C5F">
        <w:rPr>
          <w:i/>
        </w:rPr>
        <w:t>Redefines</w:t>
      </w:r>
      <w:r w:rsidR="00347871">
        <w:t>: has supertype: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682"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8942b77360f32c71454a54816b872e65" w:history="1">
        <w:r w:rsidR="00347871">
          <w:rPr>
            <w:rStyle w:val="Hyperlink"/>
          </w:rPr>
          <w:t>Unit 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681" type="#_x0000_t75" alt="1414248466.emf" style="width:12pt;height:12pt;visibility:visible;mso-wrap-style:square">
            <v:imagedata r:id="rId10" o:title="1414248466"/>
          </v:shape>
        </w:pict>
      </w:r>
      <w:r w:rsidR="00347871">
        <w:t xml:space="preserve"> </w:t>
      </w:r>
      <w:r w:rsidR="007A366F">
        <w:t>&lt;&lt;Sufficient&gt;&gt;</w:t>
      </w:r>
      <w:r w:rsidR="0061586D">
        <w:t xml:space="preserve"> </w:t>
      </w:r>
      <w:r w:rsidR="00347871">
        <w:t>defined within system</w:t>
      </w:r>
      <w:r w:rsidR="00347871">
        <w:rPr>
          <w:rFonts w:cs="Arial"/>
        </w:rPr>
        <w:fldChar w:fldCharType="begin"/>
      </w:r>
      <w:r w:rsidR="00347871">
        <w:instrText>XE"</w:instrText>
      </w:r>
      <w:r w:rsidR="00347871" w:rsidRPr="00413D75">
        <w:rPr>
          <w:rFonts w:cs="Arial"/>
        </w:rPr>
        <w:instrText>defined within system</w:instrText>
      </w:r>
      <w:r w:rsidR="00347871">
        <w:instrText>"</w:instrText>
      </w:r>
      <w:r w:rsidR="00347871">
        <w:rPr>
          <w:rFonts w:cs="Arial"/>
        </w:rPr>
        <w:fldChar w:fldCharType="end"/>
      </w:r>
      <w:r w:rsidR="00347871">
        <w:t xml:space="preserve"> : </w:t>
      </w:r>
      <w:hyperlink w:anchor="_7e22047cc4643bdb106af5bc777cd98a" w:history="1">
        <w:r w:rsidR="00347871">
          <w:rPr>
            <w:rStyle w:val="Hyperlink"/>
          </w:rPr>
          <w:t>System of Units</w:t>
        </w:r>
      </w:hyperlink>
      <w:r w:rsidR="00347871">
        <w:t xml:space="preserve"> [0..1]   </w:t>
      </w:r>
      <w:r w:rsidR="00347871" w:rsidRPr="00833C5F">
        <w:rPr>
          <w:i/>
        </w:rPr>
        <w:t>Subsets</w:t>
      </w:r>
      <w:r w:rsidR="00347871">
        <w:t>: in context of:</w:t>
      </w:r>
      <w:hyperlink w:anchor="_66d62b068053cee3464e1e03e6035eed" w:history="1">
        <w:r w:rsidR="00347871">
          <w:rPr>
            <w:rStyle w:val="Hyperlink"/>
          </w:rPr>
          <w:t>Context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c45ef7f888b6cd49959c41f59ce6bb71" w:history="1">
        <w:r w:rsidRPr="00446E2F">
          <w:rPr>
            <w:rStyle w:val="Hyperlink"/>
            <w:color w:val="0066FF"/>
          </w:rPr>
          <w:t>Referenced System of Units</w:t>
        </w:r>
      </w:hyperlink>
      <w:r w:rsidR="00446E2F">
        <w:t xml:space="preserve"> </w:t>
      </w:r>
    </w:p>
    <w:p w:rsidR="00347871" w:rsidRDefault="00347871" w:rsidP="004E3AD0">
      <w:pPr>
        <w:pStyle w:val="BodyText"/>
        <w:spacing w:before="60" w:after="120"/>
        <w:ind w:firstLine="720"/>
      </w:pPr>
      <w:r>
        <w:t>The system of units in which a unit is defined and is the basis for ratio and offset.</w:t>
      </w:r>
      <w:r>
        <w:br/>
      </w:r>
      <w:r>
        <w:br/>
        <w:t>By default the system of units is "si": http://www.iso.org/iso/iso_catalogue/catalogue_ics/catalogue_detail_ics.htm?csnumber=30669</w:t>
      </w:r>
      <w:r>
        <w:br/>
      </w:r>
    </w:p>
    <w:p w:rsidR="00347871" w:rsidRDefault="00347871" w:rsidP="00347871"/>
    <w:p w:rsidR="00347871" w:rsidRDefault="00347871" w:rsidP="00347871">
      <w:pPr>
        <w:pStyle w:val="Heading2"/>
      </w:pPr>
      <w:bookmarkStart w:id="382" w:name="_8942b77360f32c71454a54816b872e65"/>
      <w:bookmarkStart w:id="383" w:name="_Toc477756883"/>
      <w:r>
        <w:t>Class Unit Value</w:t>
      </w:r>
      <w:bookmarkEnd w:id="382"/>
      <w:r w:rsidRPr="003A31EC">
        <w:rPr>
          <w:rFonts w:cs="Arial"/>
        </w:rPr>
        <w:t xml:space="preserve"> </w:t>
      </w:r>
      <w:r>
        <w:rPr>
          <w:rFonts w:cs="Arial"/>
        </w:rPr>
        <w:fldChar w:fldCharType="begin"/>
      </w:r>
      <w:r>
        <w:instrText>XE"</w:instrText>
      </w:r>
      <w:r w:rsidRPr="00413D75">
        <w:rPr>
          <w:rFonts w:cs="Arial"/>
        </w:rPr>
        <w:instrText>Unit Value</w:instrText>
      </w:r>
      <w:r>
        <w:instrText>"</w:instrText>
      </w:r>
      <w:r>
        <w:rPr>
          <w:rFonts w:cs="Arial"/>
        </w:rPr>
        <w:fldChar w:fldCharType="end"/>
      </w:r>
      <w:r w:rsidR="009E71B4">
        <w:rPr>
          <w:rFonts w:cs="Arial"/>
        </w:rPr>
        <w:t xml:space="preserve"> </w:t>
      </w:r>
      <w:r w:rsidR="006F72CA">
        <w:rPr>
          <w:rFonts w:cs="Arial"/>
        </w:rPr>
        <w:t>&lt;&lt;Value&gt;&gt;</w:t>
      </w:r>
      <w:bookmarkEnd w:id="383"/>
    </w:p>
    <w:p w:rsidR="00347871" w:rsidRDefault="00347871" w:rsidP="00F71BA8">
      <w:r>
        <w:t>A unit value is a numeric magnitude with a unit type that may be used as the value of a quantity property as defined by [JCGM 200:2008]. The reference of the quantity is defined by the "unit reference" property of the Unit Type.</w:t>
      </w:r>
      <w:r>
        <w:br/>
      </w:r>
      <w:r>
        <w:br/>
        <w:t>e.g. 5cm is an instance of the unit type "Centimeter"</w:t>
      </w:r>
      <w:r>
        <w:br/>
      </w:r>
      <w:r>
        <w:br/>
        <w:t>Each unit value has exactly one UNit Type as a type.</w:t>
      </w:r>
      <w:r>
        <w:br/>
      </w:r>
      <w:r>
        <w:br/>
        <w:t>In a physical model a quantity value must have a type that specifies its unit (e.g. "Gram"). The magnitude shall be expressed using "hasValue"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[IDEAS] ScaleMapping: A CoupleType whose members are all the couples linking MeasurePoints to RealNumbers. The CoupleType (i.e. the set of couples) represents the scale.</w:t>
      </w:r>
      <w:r>
        <w:br/>
      </w:r>
      <w:r>
        <w:br/>
      </w:r>
      <w:r>
        <w:br/>
      </w:r>
      <w:r>
        <w:br/>
      </w:r>
      <w:r>
        <w:lastRenderedPageBreak/>
        <w:t>[FIBO] QuantityValue: number and measurement unit together giving magnitude of a quan-tity</w:t>
      </w:r>
      <w:r>
        <w:br/>
      </w:r>
      <w:r>
        <w:br/>
        <w:t>[Guizzardi] (quale): A point in a n-dimensional quality domain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39673c8d53da123e392b7e5059ceec" w:history="1">
        <w:r w:rsidR="00347871">
          <w:rPr>
            <w:rStyle w:val="Hyperlink"/>
          </w:rPr>
          <w:t>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80" type="#_x0000_t75" alt="628099083.emf" style="width:12pt;height:12pt;visibility:visible;mso-wrap-style:square">
            <v:imagedata r:id="rId16" o:title="628099083"/>
          </v:shape>
        </w:pict>
      </w:r>
      <w:r w:rsidR="00347871">
        <w:t xml:space="preserve"> hasValue</w:t>
      </w:r>
      <w:r w:rsidR="00347871">
        <w:rPr>
          <w:rFonts w:cs="Arial"/>
        </w:rPr>
        <w:fldChar w:fldCharType="begin"/>
      </w:r>
      <w:r w:rsidR="00347871">
        <w:instrText>XE"</w:instrText>
      </w:r>
      <w:r w:rsidR="00347871" w:rsidRPr="00413D75">
        <w:rPr>
          <w:rFonts w:cs="Arial"/>
        </w:rPr>
        <w:instrText>hasValue</w:instrText>
      </w:r>
      <w:r w:rsidR="00347871">
        <w:instrText>"</w:instrText>
      </w:r>
      <w:r w:rsidR="00347871">
        <w:rPr>
          <w:rFonts w:cs="Arial"/>
        </w:rPr>
        <w:fldChar w:fldCharType="end"/>
      </w:r>
      <w:r w:rsidR="00347871">
        <w:t xml:space="preserve"> : </w:t>
      </w:r>
      <w:hyperlink w:anchor="_80dd44572d5c1037bc2c71af3a834421" w:history="1">
        <w:r w:rsidR="00347871">
          <w:rPr>
            <w:rStyle w:val="Hyperlink"/>
          </w:rPr>
          <w:t>Measurement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r>
        <w:br/>
        <w:t>[OWL] rdf:value restricted to abstract quantity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79" type="#_x0000_t75" alt="1414248466.emf" style="width:12pt;height:12pt;visibility:visible;mso-wrap-style:square">
            <v:imagedata r:id="rId10" o:title="1414248466"/>
          </v:shape>
        </w:pict>
      </w:r>
      <w:r w:rsidR="00347871">
        <w:t xml:space="preserve"> </w:t>
      </w:r>
      <w:r w:rsidR="007A366F">
        <w:t>&lt;&lt;Sufficient&gt;&gt;&lt;&lt;Restriction&gt;&gt;</w:t>
      </w:r>
      <w:r w:rsidR="00347871">
        <w:t xml:space="preserve"> : </w:t>
      </w:r>
      <w:hyperlink w:anchor="_9a97d5f73bf658c81147f5fab194bf88" w:history="1">
        <w:r w:rsidR="00347871">
          <w:rPr>
            <w:rStyle w:val="Hyperlink"/>
          </w:rPr>
          <w:t>Unit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84" w:name="_a739673c8d53da123e392b7e5059ceec"/>
      <w:bookmarkStart w:id="385" w:name="_Toc477756884"/>
      <w:r>
        <w:t>Class Value</w:t>
      </w:r>
      <w:bookmarkEnd w:id="384"/>
      <w:bookmarkEnd w:id="385"/>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r w:rsidR="009E71B4">
        <w:rPr>
          <w:rFonts w:cs="Arial"/>
        </w:rPr>
        <w:t xml:space="preserve"> </w:t>
      </w:r>
    </w:p>
    <w:p w:rsidR="00347871" w:rsidRDefault="00347871" w:rsidP="00F71BA8">
      <w:r>
        <w:t>A Value is an atomic. immutable piece of information without a specific lifetime or identity independent of the value. Values include numbers, strings and other atomic "primitive" data. Values also include structured values, which are immutable.</w:t>
      </w:r>
      <w:r>
        <w:br/>
      </w:r>
      <w:r>
        <w:br/>
        <w:t>In UML values may be defined by the name of an instance specification with a value type.</w:t>
      </w:r>
      <w:r>
        <w:br/>
      </w:r>
      <w:r>
        <w:br/>
        <w:t>[IDEAS] Representation: A SignType where all the individual Signs are intended to signify the same Thing.</w:t>
      </w:r>
      <w:r>
        <w:br/>
      </w:r>
      <w:r>
        <w:br/>
        <w:t>[ISO11404] The identification of members of a datatype family, subtypes of a datatype, and the resulting datatypes of datatype generators may require the syntactic designation of specific values of a datatype.</w:t>
      </w:r>
      <w:r>
        <w:br/>
      </w:r>
      <w:r>
        <w:br/>
        <w:t>[OWL] data values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2cb0ff6e414b3170b58afe10b6afcb" w:history="1">
        <w:r w:rsidR="00347871">
          <w:rPr>
            <w:rStyle w:val="Hyperlink"/>
          </w:rPr>
          <w:t>Thing</w:t>
        </w:r>
      </w:hyperlink>
    </w:p>
    <w:p w:rsidR="00347871" w:rsidRDefault="00347871" w:rsidP="00347871"/>
    <w:p w:rsidR="00347871" w:rsidRDefault="00347871" w:rsidP="00347871">
      <w:pPr>
        <w:pStyle w:val="Heading2"/>
      </w:pPr>
      <w:bookmarkStart w:id="386" w:name="_b08132d9b30f1d47632a28aa6e4894bf"/>
      <w:bookmarkStart w:id="387" w:name="_Toc477756885"/>
      <w:r>
        <w:t>Class Value Type</w:t>
      </w:r>
      <w:bookmarkEnd w:id="386"/>
      <w:bookmarkEnd w:id="387"/>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r w:rsidR="009E71B4">
        <w:rPr>
          <w:rFonts w:cs="Arial"/>
        </w:rPr>
        <w:t xml:space="preserve"> </w:t>
      </w:r>
    </w:p>
    <w:p w:rsidR="00347871" w:rsidRDefault="00347871" w:rsidP="00F71BA8">
      <w:r>
        <w:t>A type categorizing values where a value is an atomic piece of information without a specific lifetime or identity independent of that value. Values include numbers, strings and other atomic "primitive" data.</w:t>
      </w:r>
      <w:r>
        <w:br/>
      </w:r>
      <w:r>
        <w:br/>
        <w:t>[IDEAS] RepresentationType: A Type that is the Powertype of Representation.</w:t>
      </w:r>
      <w:r>
        <w:br/>
      </w:r>
      <w:r>
        <w:br/>
        <w:t>[FUML] DataType</w:t>
      </w:r>
      <w:r>
        <w:br/>
      </w:r>
      <w:r>
        <w:br/>
        <w:t>[ISO11404] datatype: set of distinct values, characterized by properties of those values, and by operations on those values</w:t>
      </w:r>
      <w:r>
        <w:br/>
      </w:r>
      <w:r>
        <w:br/>
        <w:t>[OWL] rdfs:Datatype (Note that some values are represented as OWL classes)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fe1514224ca21cedba7b2b29802db50" w:history="1">
        <w:r w:rsidR="00347871">
          <w:rPr>
            <w:rStyle w:val="Hyperlink"/>
          </w:rPr>
          <w:t>Type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78" type="#_x0000_t75" alt="1974473222.emf" style="width:12pt;height:12pt;visibility:visible;mso-wrap-style:square">
            <v:imagedata r:id="rId17" o:title="1974473222"/>
          </v:shape>
        </w:pict>
      </w:r>
      <w:r w:rsidR="00347871">
        <w:t xml:space="preserve"> </w:t>
      </w:r>
      <w:r w:rsidR="007A366F">
        <w:t>&lt;&lt;Restriction&gt;&gt;</w:t>
      </w:r>
      <w:r w:rsidR="00347871">
        <w:t xml:space="preserve"> : </w:t>
      </w:r>
      <w:hyperlink w:anchor="_a739673c8d53da123e392b7e5059ceec" w:history="1">
        <w:r w:rsidR="00347871">
          <w:rPr>
            <w:rStyle w:val="Hyperlink"/>
          </w:rPr>
          <w:t>Value</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88" w:name="_Toc477756886"/>
      <w:r>
        <w:t>Threat-risk-conceptual-model</w:t>
      </w:r>
      <w:bookmarkEnd w:id="388"/>
    </w:p>
    <w:p w:rsidR="00347871" w:rsidRDefault="00347871" w:rsidP="00A318C1">
      <w:pPr>
        <w:pStyle w:val="BodyText"/>
      </w:pPr>
      <w:r>
        <w:t>The threat risk model</w:t>
      </w:r>
    </w:p>
    <w:p w:rsidR="00347871" w:rsidRDefault="00347871" w:rsidP="00347871">
      <w:pPr>
        <w:pStyle w:val="Heading2"/>
      </w:pPr>
      <w:bookmarkStart w:id="389" w:name="_Toc477756887"/>
      <w:r>
        <w:t>Diagram: Conceptual Threat/Risk Model Diagrams</w:t>
      </w:r>
      <w:bookmarkEnd w:id="389"/>
    </w:p>
    <w:p w:rsidR="00347871" w:rsidRDefault="00925DE6" w:rsidP="00347871">
      <w:pPr>
        <w:jc w:val="center"/>
        <w:rPr>
          <w:rFonts w:cs="Arial"/>
        </w:rPr>
      </w:pPr>
      <w:r w:rsidRPr="00C83E44">
        <w:rPr>
          <w:noProof/>
        </w:rPr>
        <w:pict>
          <v:shape id="Picture 1572441902.emf" o:spid="_x0000_i1677" type="#_x0000_t75" alt="1572441902.emf" style="width:379.8pt;height:157.8pt;visibility:visible;mso-wrap-style:square">
            <v:imagedata r:id="rId56" o:title="15724419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Conceptual Threat/Risk Model Diagrams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0" w:name="_Toc477756888"/>
      <w:r>
        <w:t>Threat-risk-conceptual-model::Generic Concept Library</w:t>
      </w:r>
      <w:bookmarkEnd w:id="390"/>
    </w:p>
    <w:p w:rsidR="00347871" w:rsidRDefault="00347871" w:rsidP="00A318C1">
      <w:pPr>
        <w:pStyle w:val="BodyText"/>
      </w:pPr>
      <w:r>
        <w:t>Concepts that are common across many domains and purposes such that they may be used as needed to federate and translate  information into a threat, risk or other domain. Also known as "Micro theories" in logic.</w:t>
      </w:r>
    </w:p>
    <w:p w:rsidR="00347871" w:rsidRDefault="00347871" w:rsidP="00347871">
      <w:pPr>
        <w:pStyle w:val="Heading2"/>
      </w:pPr>
      <w:bookmarkStart w:id="391" w:name="_Toc477756889"/>
      <w:r>
        <w:t>Diagram: Generic Concept Library</w:t>
      </w:r>
      <w:bookmarkEnd w:id="391"/>
    </w:p>
    <w:p w:rsidR="00347871" w:rsidRDefault="00925DE6" w:rsidP="00347871">
      <w:pPr>
        <w:jc w:val="center"/>
        <w:rPr>
          <w:rFonts w:cs="Arial"/>
        </w:rPr>
      </w:pPr>
      <w:r w:rsidRPr="00C83E44">
        <w:rPr>
          <w:noProof/>
        </w:rPr>
        <w:pict>
          <v:shape id="Picture 1024578958.emf" o:spid="_x0000_i1676" type="#_x0000_t75" alt="1024578958.emf" style="width:487.2pt;height:459.6pt;visibility:visible;mso-wrap-style:square">
            <v:imagedata r:id="rId57" o:title="102457895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Generic Concept Library</w:t>
      </w:r>
    </w:p>
    <w:p w:rsidR="00347871" w:rsidRDefault="00347871" w:rsidP="00A318C1">
      <w:pPr>
        <w:pStyle w:val="BodyText"/>
      </w:pPr>
      <w:r>
        <w:lastRenderedPageBreak/>
        <w:t>Modules (as UML packages) defined as generic concepts under threat &amp; risk. Each module focuses on a particular concept with dependencies on other modules. This forms a graph of "micro theories" that can be independently utilized.</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392" w:name="_Toc477756890"/>
      <w:r>
        <w:t>Threat-risk-conceptual-model::Generic Concept Library::Abilities</w:t>
      </w:r>
      <w:bookmarkEnd w:id="392"/>
    </w:p>
    <w:p w:rsidR="0010083A" w:rsidRDefault="00456929">
      <w:r>
        <w:t xml:space="preserve">The Ability module defines the basic concept of an </w:t>
      </w:r>
      <w:r>
        <w:rPr>
          <w:i/>
          <w:iCs/>
        </w:rPr>
        <w:t>Ability</w:t>
      </w:r>
      <w:r>
        <w:t xml:space="preserve"> as the </w:t>
      </w:r>
      <w:r>
        <w:rPr>
          <w:u w:val="single"/>
        </w:rPr>
        <w:t>availability of a resource to an actor</w:t>
      </w:r>
      <w:r>
        <w:t>. The resource may be specific, such as $5000, a weapon, or general, such as the ability to t</w:t>
      </w:r>
      <w:r>
        <w:t xml:space="preserve">each math. Each Ability is a state indicating that it has a lifetime and can participate in all the state/situation and entity relations. </w:t>
      </w:r>
      <w:r>
        <w:rPr>
          <w:i/>
          <w:iCs/>
        </w:rPr>
        <w:t>Credentials</w:t>
      </w:r>
      <w:r>
        <w:t xml:space="preserve"> may be physical or virtual and attest to the Ability.</w:t>
      </w:r>
    </w:p>
    <w:p w:rsidR="0010083A" w:rsidRDefault="00456929">
      <w:r>
        <w:t>Abilities may be created, enhanced, diminished, or e</w:t>
      </w:r>
      <w:r>
        <w:t xml:space="preserve">liminated with an </w:t>
      </w:r>
      <w:r>
        <w:rPr>
          <w:i/>
          <w:iCs/>
        </w:rPr>
        <w:t xml:space="preserve">Alter Ability </w:t>
      </w:r>
      <w:r>
        <w:t xml:space="preserve">Event. When an actor alters an Ability (of themselves or others) they are playing the role of a </w:t>
      </w:r>
      <w:r>
        <w:rPr>
          <w:i/>
          <w:iCs/>
        </w:rPr>
        <w:t>Facilitator</w:t>
      </w:r>
      <w:r>
        <w:t xml:space="preserve"> who performs an </w:t>
      </w:r>
      <w:r>
        <w:rPr>
          <w:i/>
          <w:iCs/>
        </w:rPr>
        <w:t>Alter Capacity</w:t>
      </w:r>
      <w:r>
        <w:t>.</w:t>
      </w:r>
    </w:p>
    <w:p w:rsidR="0010083A" w:rsidRDefault="00456929">
      <w:r>
        <w:t xml:space="preserve"> </w:t>
      </w:r>
    </w:p>
    <w:p w:rsidR="00347871" w:rsidRDefault="00347871" w:rsidP="00347871">
      <w:pPr>
        <w:pStyle w:val="Heading2"/>
      </w:pPr>
      <w:bookmarkStart w:id="393" w:name="_Toc477756891"/>
      <w:r>
        <w:t>Diagram: Ability</w:t>
      </w:r>
      <w:bookmarkEnd w:id="393"/>
    </w:p>
    <w:p w:rsidR="00347871" w:rsidRDefault="00925DE6" w:rsidP="00347871">
      <w:pPr>
        <w:jc w:val="center"/>
        <w:rPr>
          <w:rFonts w:cs="Arial"/>
        </w:rPr>
      </w:pPr>
      <w:r w:rsidRPr="00C83E44">
        <w:rPr>
          <w:noProof/>
        </w:rPr>
        <w:pict>
          <v:shape id="Picture -57978378.emf" o:spid="_x0000_i1675" type="#_x0000_t75" alt="-57978378.emf" style="width:399pt;height:311.4pt;visibility:visible;mso-wrap-style:square">
            <v:imagedata r:id="rId58" o:title="-5797837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Ability</w:t>
      </w:r>
    </w:p>
    <w:p w:rsidR="00347871" w:rsidRDefault="00347871" w:rsidP="00347871">
      <w:pPr>
        <w:pStyle w:val="Heading2"/>
      </w:pPr>
      <w:bookmarkStart w:id="394" w:name="_Toc477756892"/>
      <w:r>
        <w:lastRenderedPageBreak/>
        <w:t>Diagram: Alter ability or control</w:t>
      </w:r>
      <w:bookmarkEnd w:id="394"/>
    </w:p>
    <w:p w:rsidR="00347871" w:rsidRDefault="00925DE6" w:rsidP="00347871">
      <w:pPr>
        <w:jc w:val="center"/>
        <w:rPr>
          <w:rFonts w:cs="Arial"/>
        </w:rPr>
      </w:pPr>
      <w:r w:rsidRPr="00C83E44">
        <w:rPr>
          <w:noProof/>
        </w:rPr>
        <w:pict>
          <v:shape id="Picture 40579910.emf" o:spid="_x0000_i1674" type="#_x0000_t75" alt="40579910.emf" style="width:487.2pt;height:406.8pt;visibility:visible;mso-wrap-style:square">
            <v:imagedata r:id="rId59" o:title="4057991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Alter ability or control</w:t>
      </w:r>
    </w:p>
    <w:p w:rsidR="00347871" w:rsidRDefault="00347871" w:rsidP="00347871">
      <w:r>
        <w:t xml:space="preserve"> </w:t>
      </w:r>
    </w:p>
    <w:p w:rsidR="00347871" w:rsidRDefault="00347871" w:rsidP="00347871"/>
    <w:p w:rsidR="00347871" w:rsidRDefault="00347871" w:rsidP="00347871">
      <w:pPr>
        <w:pStyle w:val="Heading2"/>
      </w:pPr>
      <w:bookmarkStart w:id="395" w:name="_0a7e812804f2213995cbeffe776b63fe"/>
      <w:bookmarkStart w:id="396" w:name="_Toc477756893"/>
      <w:r>
        <w:t>Association Class Ability</w:t>
      </w:r>
      <w:bookmarkEnd w:id="395"/>
      <w:r w:rsidRPr="003A31EC">
        <w:rPr>
          <w:rFonts w:cs="Arial"/>
        </w:rPr>
        <w:t xml:space="preserve"> </w:t>
      </w:r>
      <w:r>
        <w:rPr>
          <w:rFonts w:cs="Arial"/>
        </w:rPr>
        <w:fldChar w:fldCharType="begin"/>
      </w:r>
      <w:r>
        <w:instrText>XE"</w:instrText>
      </w:r>
      <w:r w:rsidRPr="00413D75">
        <w:rPr>
          <w:rFonts w:cs="Arial"/>
        </w:rPr>
        <w:instrText>Ability</w:instrText>
      </w:r>
      <w:r>
        <w:instrText>"</w:instrText>
      </w:r>
      <w:r>
        <w:rPr>
          <w:rFonts w:cs="Arial"/>
        </w:rPr>
        <w:fldChar w:fldCharType="end"/>
      </w:r>
      <w:r w:rsidR="009E71B4">
        <w:rPr>
          <w:rFonts w:cs="Arial"/>
        </w:rPr>
        <w:t xml:space="preserve"> </w:t>
      </w:r>
      <w:r w:rsidR="006F72CA">
        <w:rPr>
          <w:rFonts w:cs="Arial"/>
        </w:rPr>
        <w:t>&lt;&lt;Relationship&gt;&gt;</w:t>
      </w:r>
      <w:bookmarkEnd w:id="396"/>
    </w:p>
    <w:p w:rsidR="00347871" w:rsidRDefault="00347871" w:rsidP="00F71BA8">
      <w:r>
        <w:t>An Ability is the availability of a resource to an actor to perform activities.</w:t>
      </w:r>
      <w:r>
        <w:br/>
        <w:t xml:space="preserve">Note that as with any entity, an Ability can also be categorized as a resource and thus the subject of other relationships.. </w:t>
      </w:r>
      <w:r>
        <w:br/>
        <w:t>Note that resources can be physical (such as a hammer), activities, virtual or more abstract such as training or experience.</w:t>
      </w:r>
      <w:r>
        <w:br/>
        <w:t>[ISO/IEC 17027:2014] ability: capacity to perform an activity</w:t>
      </w:r>
      <w:r>
        <w:br/>
        <w:t xml:space="preserve">[NIEM] CapabilityType: </w:t>
      </w:r>
    </w:p>
    <w:p w:rsidR="00347871" w:rsidRDefault="00925DE6" w:rsidP="00347871">
      <w:pPr>
        <w:jc w:val="center"/>
      </w:pPr>
      <w:r w:rsidRPr="00C83E44">
        <w:rPr>
          <w:noProof/>
        </w:rPr>
        <w:lastRenderedPageBreak/>
        <w:pict>
          <v:shape id="Picture 1813878977.emf" o:spid="_x0000_i1673" type="#_x0000_t75" alt="1813878977.emf" style="width:436.8pt;height:234pt;visibility:visible;mso-wrap-style:square">
            <v:imagedata r:id="rId60" o:title="18138789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r w:rsidR="00347871">
        <w:t xml:space="preserve">, </w:t>
      </w:r>
      <w:hyperlink w:anchor="_d442d75c9ac335e7a2aadbc96919fc2d" w:history="1">
        <w:r w:rsidR="00347871">
          <w:rPr>
            <w:rStyle w:val="Hyperlink"/>
          </w:rPr>
          <w:t>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72" type="#_x0000_t75" alt="-1728404412.emf" style="width:12pt;height:12pt;visibility:visible;mso-wrap-style:square">
            <v:imagedata r:id="rId61" o:title="-1728404412"/>
          </v:shape>
        </w:pict>
      </w:r>
      <w:r w:rsidR="00347871">
        <w:t xml:space="preserve"> can be utilized by</w:t>
      </w:r>
      <w:r w:rsidR="00347871">
        <w:rPr>
          <w:rFonts w:cs="Arial"/>
        </w:rPr>
        <w:fldChar w:fldCharType="begin"/>
      </w:r>
      <w:r w:rsidR="00347871">
        <w:instrText>XE"</w:instrText>
      </w:r>
      <w:r w:rsidR="00347871" w:rsidRPr="00413D75">
        <w:rPr>
          <w:rFonts w:cs="Arial"/>
        </w:rPr>
        <w:instrText>can be 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having the ability to utilize a resource for a purpose.</w:t>
      </w:r>
    </w:p>
    <w:p w:rsidR="00347871" w:rsidRDefault="00925DE6" w:rsidP="00347871">
      <w:pPr>
        <w:ind w:firstLine="720"/>
      </w:pPr>
      <w:r w:rsidRPr="00C83E44">
        <w:rPr>
          <w:noProof/>
        </w:rPr>
        <w:pict>
          <v:shape id="_x0000_i1671" type="#_x0000_t75" alt="-1728404412.emf" style="width:12pt;height:12pt;visibility:visible;mso-wrap-style:square">
            <v:imagedata r:id="rId61" o:title="-1728404412"/>
          </v:shape>
        </w:pict>
      </w:r>
      <w:r w:rsidR="00347871">
        <w:t xml:space="preserve"> has ability to utilize</w:t>
      </w:r>
      <w:r w:rsidR="00347871">
        <w:rPr>
          <w:rFonts w:cs="Arial"/>
        </w:rPr>
        <w:fldChar w:fldCharType="begin"/>
      </w:r>
      <w:r w:rsidR="00347871">
        <w:instrText>XE"</w:instrText>
      </w:r>
      <w:r w:rsidR="00347871" w:rsidRPr="00413D75">
        <w:rPr>
          <w:rFonts w:cs="Arial"/>
        </w:rPr>
        <w:instrText>has ability to utilize</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an actor can employ as part of a capability.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67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9cceb97b0ddbe651c94817938957deee" w:history="1">
        <w:r w:rsidR="00347871">
          <w:rPr>
            <w:rStyle w:val="Hyperlink"/>
          </w:rPr>
          <w:t>Lose Ability</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669"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e229412c2229573ddd1f5fc8c578780f" w:history="1">
        <w:r w:rsidR="00347871">
          <w:rPr>
            <w:rStyle w:val="Hyperlink"/>
          </w:rPr>
          <w:t>Obtain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397" w:name="_1a55295ff873a2afb4c85e0f26300440"/>
      <w:bookmarkStart w:id="398" w:name="_Toc477756894"/>
      <w:r>
        <w:t>Association Class Affected Available Resource</w:t>
      </w:r>
      <w:bookmarkEnd w:id="397"/>
      <w:r w:rsidRPr="003A31EC">
        <w:rPr>
          <w:rFonts w:cs="Arial"/>
        </w:rPr>
        <w:t xml:space="preserve"> </w:t>
      </w:r>
      <w:r>
        <w:rPr>
          <w:rFonts w:cs="Arial"/>
        </w:rPr>
        <w:fldChar w:fldCharType="begin"/>
      </w:r>
      <w:r>
        <w:instrText>XE"</w:instrText>
      </w:r>
      <w:r w:rsidRPr="00413D75">
        <w:rPr>
          <w:rFonts w:cs="Arial"/>
        </w:rPr>
        <w:instrText>Affected Available Resource</w:instrText>
      </w:r>
      <w:r>
        <w:instrText>"</w:instrText>
      </w:r>
      <w:r>
        <w:rPr>
          <w:rFonts w:cs="Arial"/>
        </w:rPr>
        <w:fldChar w:fldCharType="end"/>
      </w:r>
      <w:r w:rsidR="009E71B4">
        <w:rPr>
          <w:rFonts w:cs="Arial"/>
        </w:rPr>
        <w:t xml:space="preserve"> </w:t>
      </w:r>
      <w:r w:rsidR="006F72CA">
        <w:rPr>
          <w:rFonts w:cs="Arial"/>
        </w:rPr>
        <w:t>&lt;&lt;Relationship&gt;&gt;</w:t>
      </w:r>
      <w:bookmarkEnd w:id="398"/>
    </w:p>
    <w:p w:rsidR="00347871" w:rsidRDefault="00347871" w:rsidP="00F71BA8">
      <w:r>
        <w:t>An alter ability action affects an actors control over one or more resources. This relationship defines the set of resources impacted by an alter ability action.</w:t>
      </w:r>
    </w:p>
    <w:p w:rsidR="00347871" w:rsidRDefault="00925DE6" w:rsidP="00347871">
      <w:pPr>
        <w:jc w:val="center"/>
      </w:pPr>
      <w:r w:rsidRPr="00C83E44">
        <w:rPr>
          <w:noProof/>
        </w:rPr>
        <w:lastRenderedPageBreak/>
        <w:pict>
          <v:shape id="Picture -1931209757.emf" o:spid="_x0000_i1668" type="#_x0000_t75" alt="-1931209757.emf" style="width:461.4pt;height:206.4pt;visibility:visible;mso-wrap-style:square">
            <v:imagedata r:id="rId62" o:title="-193120975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Affected Available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67" type="#_x0000_t75" alt="-1728404412.emf" style="width:12pt;height:12pt;visibility:visible;mso-wrap-style:square">
            <v:imagedata r:id="rId61" o:title="-1728404412"/>
          </v:shape>
        </w:pict>
      </w:r>
      <w:r w:rsidR="00347871">
        <w:t xml:space="preserve"> affects control of</w:t>
      </w:r>
      <w:r w:rsidR="00347871">
        <w:rPr>
          <w:rFonts w:cs="Arial"/>
        </w:rPr>
        <w:fldChar w:fldCharType="begin"/>
      </w:r>
      <w:r w:rsidR="00347871">
        <w:instrText>XE"</w:instrText>
      </w:r>
      <w:r w:rsidR="00347871" w:rsidRPr="00413D75">
        <w:rPr>
          <w:rFonts w:cs="Arial"/>
        </w:rPr>
        <w:instrText>affects control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that an alter ability action impacts in terms of its availably to actors.</w:t>
      </w:r>
    </w:p>
    <w:p w:rsidR="00347871" w:rsidRDefault="00925DE6" w:rsidP="00347871">
      <w:pPr>
        <w:ind w:firstLine="720"/>
      </w:pPr>
      <w:r w:rsidRPr="00C83E44">
        <w:rPr>
          <w:noProof/>
        </w:rPr>
        <w:pict>
          <v:shape id="_x0000_i1666" type="#_x0000_t75" alt="-1728404412.emf" style="width:12pt;height:12pt;visibility:visible;mso-wrap-style:square">
            <v:imagedata r:id="rId61" o:title="-1728404412"/>
          </v:shape>
        </w:pict>
      </w:r>
      <w:r w:rsidR="00347871">
        <w:t xml:space="preserve"> affected by action</w:t>
      </w:r>
      <w:r w:rsidR="00347871">
        <w:rPr>
          <w:rFonts w:cs="Arial"/>
        </w:rPr>
        <w:fldChar w:fldCharType="begin"/>
      </w:r>
      <w:r w:rsidR="00347871">
        <w:instrText>XE"</w:instrText>
      </w:r>
      <w:r w:rsidR="00347871" w:rsidRPr="00413D75">
        <w:rPr>
          <w:rFonts w:cs="Arial"/>
        </w:rPr>
        <w:instrText>affected by action</w:instrText>
      </w:r>
      <w:r w:rsidR="00347871">
        <w:instrText>"</w:instrText>
      </w:r>
      <w:r w:rsidR="00347871">
        <w:rPr>
          <w:rFonts w:cs="Arial"/>
        </w:rPr>
        <w:fldChar w:fldCharType="end"/>
      </w:r>
      <w:r w:rsidR="00347871">
        <w:t xml:space="preserve"> : </w:t>
      </w:r>
      <w:hyperlink w:anchor="_52347096624a2fcb2b4821db37b19de9" w:history="1">
        <w:r w:rsidR="00347871">
          <w:rPr>
            <w:rStyle w:val="Hyperlink"/>
          </w:rPr>
          <w:t>Alter Ability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Actions which impact the availability of a resource to actors.</w:t>
      </w:r>
    </w:p>
    <w:p w:rsidR="00347871" w:rsidRDefault="00347871" w:rsidP="00347871"/>
    <w:p w:rsidR="00347871" w:rsidRDefault="00347871" w:rsidP="00347871">
      <w:pPr>
        <w:pStyle w:val="Heading2"/>
      </w:pPr>
      <w:bookmarkStart w:id="399" w:name="_52347096624a2fcb2b4821db37b19de9"/>
      <w:bookmarkStart w:id="400" w:name="_Toc477756895"/>
      <w:r>
        <w:t>Class Alter Ability</w:t>
      </w:r>
      <w:bookmarkEnd w:id="399"/>
      <w:bookmarkEnd w:id="400"/>
      <w:r w:rsidRPr="003A31EC">
        <w:rPr>
          <w:rFonts w:cs="Arial"/>
        </w:rPr>
        <w:t xml:space="preserve"> </w:t>
      </w:r>
      <w:r>
        <w:rPr>
          <w:rFonts w:cs="Arial"/>
        </w:rPr>
        <w:fldChar w:fldCharType="begin"/>
      </w:r>
      <w:r>
        <w:instrText>XE"</w:instrText>
      </w:r>
      <w:r w:rsidRPr="00413D75">
        <w:rPr>
          <w:rFonts w:cs="Arial"/>
        </w:rPr>
        <w:instrText>Alter Ability</w:instrText>
      </w:r>
      <w:r>
        <w:instrText>"</w:instrText>
      </w:r>
      <w:r>
        <w:rPr>
          <w:rFonts w:cs="Arial"/>
        </w:rPr>
        <w:fldChar w:fldCharType="end"/>
      </w:r>
      <w:r w:rsidR="009E71B4">
        <w:rPr>
          <w:rFonts w:cs="Arial"/>
        </w:rPr>
        <w:t xml:space="preserve"> </w:t>
      </w:r>
    </w:p>
    <w:p w:rsidR="00347871" w:rsidRDefault="00347871" w:rsidP="00F71BA8">
      <w:r>
        <w:t>The Event  of providing or removing  abilities (including control) by impacting the resources available to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01" w:name="_e48b8d427e308d0be37487d075b27c1f"/>
      <w:bookmarkStart w:id="402" w:name="_Toc477756896"/>
      <w:r>
        <w:t>Association Class Capability</w:t>
      </w:r>
      <w:bookmarkEnd w:id="401"/>
      <w:r w:rsidRPr="003A31EC">
        <w:rPr>
          <w:rFonts w:cs="Arial"/>
        </w:rPr>
        <w:t xml:space="preserve"> </w:t>
      </w:r>
      <w:r>
        <w:rPr>
          <w:rFonts w:cs="Arial"/>
        </w:rPr>
        <w:fldChar w:fldCharType="begin"/>
      </w:r>
      <w:r>
        <w:instrText>XE"</w:instrText>
      </w:r>
      <w:r w:rsidRPr="00413D75">
        <w:rPr>
          <w:rFonts w:cs="Arial"/>
        </w:rPr>
        <w:instrText>Capability</w:instrText>
      </w:r>
      <w:r>
        <w:instrText>"</w:instrText>
      </w:r>
      <w:r>
        <w:rPr>
          <w:rFonts w:cs="Arial"/>
        </w:rPr>
        <w:fldChar w:fldCharType="end"/>
      </w:r>
      <w:r w:rsidR="009E71B4">
        <w:rPr>
          <w:rFonts w:cs="Arial"/>
        </w:rPr>
        <w:t xml:space="preserve"> </w:t>
      </w:r>
      <w:r w:rsidR="006F72CA">
        <w:rPr>
          <w:rFonts w:cs="Arial"/>
        </w:rPr>
        <w:t>&lt;&lt;Relationship&gt;&gt;</w:t>
      </w:r>
      <w:bookmarkEnd w:id="402"/>
    </w:p>
    <w:p w:rsidR="00347871" w:rsidRDefault="00347871" w:rsidP="00F71BA8">
      <w:r>
        <w:t>A capability is the ability of an actor to have an effect by performing or enacting a process realized through the use of resources. Capability may lead to performance of the activity.</w:t>
      </w:r>
      <w:r>
        <w:br/>
      </w:r>
      <w:r>
        <w:br/>
        <w:t>[FIBO] Capability: A capability represents the ability to perform a particular type of work and may involve people with particular skills and knowledge, intellectual property, defined practices, operating facilities, tools and equipment.</w:t>
      </w:r>
    </w:p>
    <w:p w:rsidR="00347871" w:rsidRDefault="00925DE6" w:rsidP="00347871">
      <w:pPr>
        <w:jc w:val="center"/>
      </w:pPr>
      <w:r w:rsidRPr="00C83E44">
        <w:rPr>
          <w:noProof/>
        </w:rPr>
        <w:lastRenderedPageBreak/>
        <w:pict>
          <v:shape id="Picture -342625858.emf" o:spid="_x0000_i1665" type="#_x0000_t75" alt="-342625858.emf" style="width:487.2pt;height:300pt;visibility:visible;mso-wrap-style:square">
            <v:imagedata r:id="rId63" o:title="-34262585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64" type="#_x0000_t75" alt="-1728404412.emf" style="width:12pt;height:12pt;visibility:visible;mso-wrap-style:square">
            <v:imagedata r:id="rId61" o:title="-1728404412"/>
          </v:shape>
        </w:pict>
      </w:r>
      <w:r w:rsidR="00347871">
        <w:t xml:space="preserve"> has ability to execute</w:t>
      </w:r>
      <w:r w:rsidR="00347871">
        <w:rPr>
          <w:rFonts w:cs="Arial"/>
        </w:rPr>
        <w:fldChar w:fldCharType="begin"/>
      </w:r>
      <w:r w:rsidR="00347871">
        <w:instrText>XE"</w:instrText>
      </w:r>
      <w:r w:rsidR="00347871" w:rsidRPr="00413D75">
        <w:rPr>
          <w:rFonts w:cs="Arial"/>
        </w:rPr>
        <w:instrText>has ability to execute</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ability of an actor to perform a process.</w:t>
      </w:r>
    </w:p>
    <w:p w:rsidR="00347871" w:rsidRDefault="00925DE6" w:rsidP="00347871">
      <w:pPr>
        <w:ind w:firstLine="720"/>
      </w:pPr>
      <w:r w:rsidRPr="00C83E44">
        <w:rPr>
          <w:noProof/>
        </w:rPr>
        <w:pict>
          <v:shape id="_x0000_i1663" type="#_x0000_t75" alt="-1728404412.emf" style="width:12pt;height:12pt;visibility:visible;mso-wrap-style:square">
            <v:imagedata r:id="rId61" o:title="-1728404412"/>
          </v:shape>
        </w:pict>
      </w:r>
      <w:r w:rsidR="00347871">
        <w:t xml:space="preserve"> has capable performer</w:t>
      </w:r>
      <w:r w:rsidR="00347871">
        <w:rPr>
          <w:rFonts w:cs="Arial"/>
        </w:rPr>
        <w:fldChar w:fldCharType="begin"/>
      </w:r>
      <w:r w:rsidR="00347871">
        <w:instrText>XE"</w:instrText>
      </w:r>
      <w:r w:rsidR="00347871" w:rsidRPr="00413D75">
        <w:rPr>
          <w:rFonts w:cs="Arial"/>
        </w:rPr>
        <w:instrText>has capable performer</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 capable of performing an process.</w:t>
      </w:r>
    </w:p>
    <w:p w:rsidR="00347871" w:rsidRDefault="00347871" w:rsidP="00347871"/>
    <w:p w:rsidR="00347871" w:rsidRDefault="00347871" w:rsidP="00347871">
      <w:pPr>
        <w:pStyle w:val="Heading2"/>
      </w:pPr>
      <w:bookmarkStart w:id="403" w:name="_31cdbfb5037111d4063d958f9bba2472"/>
      <w:bookmarkStart w:id="404" w:name="_Toc477756897"/>
      <w:r>
        <w:t>Class Facilitator</w:t>
      </w:r>
      <w:bookmarkEnd w:id="403"/>
      <w:r w:rsidRPr="003A31EC">
        <w:rPr>
          <w:rFonts w:cs="Arial"/>
        </w:rPr>
        <w:t xml:space="preserve"> </w:t>
      </w:r>
      <w:r>
        <w:rPr>
          <w:rFonts w:cs="Arial"/>
        </w:rPr>
        <w:fldChar w:fldCharType="begin"/>
      </w:r>
      <w:r>
        <w:instrText>XE"</w:instrText>
      </w:r>
      <w:r w:rsidRPr="00413D75">
        <w:rPr>
          <w:rFonts w:cs="Arial"/>
        </w:rPr>
        <w:instrText>Facilitator</w:instrText>
      </w:r>
      <w:r>
        <w:instrText>"</w:instrText>
      </w:r>
      <w:r>
        <w:rPr>
          <w:rFonts w:cs="Arial"/>
        </w:rPr>
        <w:fldChar w:fldCharType="end"/>
      </w:r>
      <w:r w:rsidR="009E71B4">
        <w:rPr>
          <w:rFonts w:cs="Arial"/>
        </w:rPr>
        <w:t xml:space="preserve"> </w:t>
      </w:r>
      <w:r w:rsidR="006F72CA">
        <w:rPr>
          <w:rFonts w:cs="Arial"/>
        </w:rPr>
        <w:t>&lt;&lt;Role&gt;&gt;</w:t>
      </w:r>
      <w:bookmarkEnd w:id="404"/>
    </w:p>
    <w:p w:rsidR="00347871" w:rsidRDefault="00347871" w:rsidP="00F71BA8">
      <w:r>
        <w:t>An actor able to provide an ability to another actor. e.g., Joe has supervisor rights to a database.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405" w:name="_9cceb97b0ddbe651c94817938957deee"/>
      <w:bookmarkStart w:id="406" w:name="_Toc477756898"/>
      <w:r>
        <w:t>Class Lose Ability</w:t>
      </w:r>
      <w:bookmarkEnd w:id="405"/>
      <w:bookmarkEnd w:id="406"/>
      <w:r w:rsidRPr="003A31EC">
        <w:rPr>
          <w:rFonts w:cs="Arial"/>
        </w:rPr>
        <w:t xml:space="preserve"> </w:t>
      </w:r>
      <w:r>
        <w:rPr>
          <w:rFonts w:cs="Arial"/>
        </w:rPr>
        <w:fldChar w:fldCharType="begin"/>
      </w:r>
      <w:r>
        <w:instrText>XE"</w:instrText>
      </w:r>
      <w:r w:rsidRPr="00413D75">
        <w:rPr>
          <w:rFonts w:cs="Arial"/>
        </w:rPr>
        <w:instrText>Lose Ability</w:instrText>
      </w:r>
      <w:r>
        <w:instrText>"</w:instrText>
      </w:r>
      <w:r>
        <w:rPr>
          <w:rFonts w:cs="Arial"/>
        </w:rPr>
        <w:fldChar w:fldCharType="end"/>
      </w:r>
      <w:r w:rsidR="009E71B4">
        <w:rPr>
          <w:rFonts w:cs="Arial"/>
        </w:rPr>
        <w:t xml:space="preserve"> </w:t>
      </w:r>
    </w:p>
    <w:p w:rsidR="00347871" w:rsidRDefault="00347871" w:rsidP="00F71BA8">
      <w:r>
        <w:t>An Event that reduces of the ability of an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407" w:name="_e229412c2229573ddd1f5fc8c578780f"/>
      <w:bookmarkStart w:id="408" w:name="_Toc477756899"/>
      <w:r>
        <w:lastRenderedPageBreak/>
        <w:t>Class Obtain Ability</w:t>
      </w:r>
      <w:bookmarkEnd w:id="407"/>
      <w:bookmarkEnd w:id="408"/>
      <w:r w:rsidRPr="003A31EC">
        <w:rPr>
          <w:rFonts w:cs="Arial"/>
        </w:rPr>
        <w:t xml:space="preserve"> </w:t>
      </w:r>
      <w:r>
        <w:rPr>
          <w:rFonts w:cs="Arial"/>
        </w:rPr>
        <w:fldChar w:fldCharType="begin"/>
      </w:r>
      <w:r>
        <w:instrText>XE"</w:instrText>
      </w:r>
      <w:r w:rsidRPr="00413D75">
        <w:rPr>
          <w:rFonts w:cs="Arial"/>
        </w:rPr>
        <w:instrText>Obtain Ability</w:instrText>
      </w:r>
      <w:r>
        <w:instrText>"</w:instrText>
      </w:r>
      <w:r>
        <w:rPr>
          <w:rFonts w:cs="Arial"/>
        </w:rPr>
        <w:fldChar w:fldCharType="end"/>
      </w:r>
      <w:r w:rsidR="009E71B4">
        <w:rPr>
          <w:rFonts w:cs="Arial"/>
        </w:rPr>
        <w:t xml:space="preserve"> </w:t>
      </w:r>
    </w:p>
    <w:p w:rsidR="00347871" w:rsidRDefault="00347871" w:rsidP="00F71BA8">
      <w:r>
        <w:t xml:space="preserve">An Event that increases the resources available to an actor.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347096624a2fcb2b4821db37b19de9" w:history="1">
        <w:r w:rsidR="00347871">
          <w:rPr>
            <w:rStyle w:val="Hyperlink"/>
          </w:rPr>
          <w:t>Alter Ability</w:t>
        </w:r>
      </w:hyperlink>
    </w:p>
    <w:p w:rsidR="00347871" w:rsidRDefault="00347871" w:rsidP="00347871"/>
    <w:p w:rsidR="00347871" w:rsidRDefault="00347871" w:rsidP="00347871">
      <w:pPr>
        <w:pStyle w:val="Heading2"/>
      </w:pPr>
      <w:bookmarkStart w:id="409" w:name="_8a32dfeb71893be6fe515ffbe6f50cbd"/>
      <w:bookmarkStart w:id="410" w:name="_Toc477756900"/>
      <w:r>
        <w:t>Association Class Strenthened Actor</w:t>
      </w:r>
      <w:bookmarkEnd w:id="409"/>
      <w:r w:rsidRPr="003A31EC">
        <w:rPr>
          <w:rFonts w:cs="Arial"/>
        </w:rPr>
        <w:t xml:space="preserve"> </w:t>
      </w:r>
      <w:r>
        <w:rPr>
          <w:rFonts w:cs="Arial"/>
        </w:rPr>
        <w:fldChar w:fldCharType="begin"/>
      </w:r>
      <w:r>
        <w:instrText>XE"</w:instrText>
      </w:r>
      <w:r w:rsidRPr="00413D75">
        <w:rPr>
          <w:rFonts w:cs="Arial"/>
        </w:rPr>
        <w:instrText>Strenthened Actor</w:instrText>
      </w:r>
      <w:r>
        <w:instrText>"</w:instrText>
      </w:r>
      <w:r>
        <w:rPr>
          <w:rFonts w:cs="Arial"/>
        </w:rPr>
        <w:fldChar w:fldCharType="end"/>
      </w:r>
      <w:r w:rsidR="009E71B4">
        <w:rPr>
          <w:rFonts w:cs="Arial"/>
        </w:rPr>
        <w:t xml:space="preserve"> </w:t>
      </w:r>
      <w:r w:rsidR="006F72CA">
        <w:rPr>
          <w:rFonts w:cs="Arial"/>
        </w:rPr>
        <w:t>&lt;&lt;Relationship&gt;&gt;</w:t>
      </w:r>
      <w:bookmarkEnd w:id="410"/>
    </w:p>
    <w:p w:rsidR="00347871" w:rsidRDefault="00347871" w:rsidP="00F71BA8">
      <w:r>
        <w:t>The act of obtaining control of an entity.</w:t>
      </w:r>
    </w:p>
    <w:p w:rsidR="00347871" w:rsidRDefault="00925DE6" w:rsidP="00347871">
      <w:pPr>
        <w:jc w:val="center"/>
      </w:pPr>
      <w:r w:rsidRPr="00C83E44">
        <w:rPr>
          <w:noProof/>
        </w:rPr>
        <w:pict>
          <v:shape id="Picture 862764053.emf" o:spid="_x0000_i1662" type="#_x0000_t75" alt="862764053.emf" style="width:477pt;height:209.4pt;visibility:visible;mso-wrap-style:square">
            <v:imagedata r:id="rId64" o:title="86276405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Strenthened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61" type="#_x0000_t75" alt="-1728404412.emf" style="width:12pt;height:12pt;visibility:visible;mso-wrap-style:square">
            <v:imagedata r:id="rId61" o:title="-1728404412"/>
          </v:shape>
        </w:pict>
      </w:r>
      <w:r w:rsidR="00347871">
        <w:t xml:space="preserve"> obtains control</w:t>
      </w:r>
      <w:r w:rsidR="00347871">
        <w:rPr>
          <w:rFonts w:cs="Arial"/>
        </w:rPr>
        <w:fldChar w:fldCharType="begin"/>
      </w:r>
      <w:r w:rsidR="00347871">
        <w:instrText>XE"</w:instrText>
      </w:r>
      <w:r w:rsidR="00347871" w:rsidRPr="00413D75">
        <w:rPr>
          <w:rFonts w:cs="Arial"/>
        </w:rPr>
        <w:instrText>obtains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obtained by a obtain control action.</w:t>
      </w:r>
    </w:p>
    <w:p w:rsidR="00347871" w:rsidRDefault="00925DE6" w:rsidP="00347871">
      <w:pPr>
        <w:ind w:firstLine="720"/>
      </w:pPr>
      <w:r w:rsidRPr="00C83E44">
        <w:rPr>
          <w:noProof/>
        </w:rPr>
        <w:pict>
          <v:shape id="_x0000_i1660" type="#_x0000_t75" alt="-1728404412.emf" style="width:12pt;height:12pt;visibility:visible;mso-wrap-style:square">
            <v:imagedata r:id="rId61" o:title="-1728404412"/>
          </v:shape>
        </w:pict>
      </w:r>
      <w:r w:rsidR="00347871">
        <w:t xml:space="preserve"> obtained by</w:t>
      </w:r>
      <w:r w:rsidR="00347871">
        <w:rPr>
          <w:rFonts w:cs="Arial"/>
        </w:rPr>
        <w:fldChar w:fldCharType="begin"/>
      </w:r>
      <w:r w:rsidR="00347871">
        <w:instrText>XE"</w:instrText>
      </w:r>
      <w:r w:rsidR="00347871" w:rsidRPr="00413D75">
        <w:rPr>
          <w:rFonts w:cs="Arial"/>
        </w:rPr>
        <w:instrText>obtained by</w:instrText>
      </w:r>
      <w:r w:rsidR="00347871">
        <w:instrText>"</w:instrText>
      </w:r>
      <w:r w:rsidR="00347871">
        <w:rPr>
          <w:rFonts w:cs="Arial"/>
        </w:rPr>
        <w:fldChar w:fldCharType="end"/>
      </w:r>
      <w:r w:rsidR="00347871">
        <w:t xml:space="preserve"> : </w:t>
      </w:r>
      <w:hyperlink w:anchor="_e229412c2229573ddd1f5fc8c578780f" w:history="1">
        <w:r w:rsidR="00347871">
          <w:rPr>
            <w:rStyle w:val="Hyperlink"/>
          </w:rPr>
          <w:t>Obtain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Method by which control is obtained.</w:t>
      </w:r>
    </w:p>
    <w:p w:rsidR="00347871" w:rsidRDefault="00347871" w:rsidP="00347871"/>
    <w:p w:rsidR="00347871" w:rsidRDefault="00347871" w:rsidP="00347871">
      <w:pPr>
        <w:pStyle w:val="Heading2"/>
      </w:pPr>
      <w:bookmarkStart w:id="411" w:name="_a08bb0621cb711df00453399bf98bcb4"/>
      <w:bookmarkStart w:id="412" w:name="_Toc477756901"/>
      <w:r>
        <w:t>Class Transfer Ability</w:t>
      </w:r>
      <w:bookmarkEnd w:id="411"/>
      <w:bookmarkEnd w:id="412"/>
      <w:r w:rsidRPr="003A31EC">
        <w:rPr>
          <w:rFonts w:cs="Arial"/>
        </w:rPr>
        <w:t xml:space="preserve"> </w:t>
      </w:r>
      <w:r>
        <w:rPr>
          <w:rFonts w:cs="Arial"/>
        </w:rPr>
        <w:fldChar w:fldCharType="begin"/>
      </w:r>
      <w:r>
        <w:instrText>XE"</w:instrText>
      </w:r>
      <w:r w:rsidRPr="00413D75">
        <w:rPr>
          <w:rFonts w:cs="Arial"/>
        </w:rPr>
        <w:instrText>Transfer Ability</w:instrText>
      </w:r>
      <w:r>
        <w:instrText>"</w:instrText>
      </w:r>
      <w:r>
        <w:rPr>
          <w:rFonts w:cs="Arial"/>
        </w:rPr>
        <w:fldChar w:fldCharType="end"/>
      </w:r>
      <w:r w:rsidR="009E71B4">
        <w:rPr>
          <w:rFonts w:cs="Arial"/>
        </w:rPr>
        <w:t xml:space="preserve"> </w:t>
      </w:r>
    </w:p>
    <w:p w:rsidR="00347871" w:rsidRDefault="00347871" w:rsidP="00F71BA8">
      <w:r>
        <w:t>The purposeful or accidental transfer of ability or control from one actor to another. Such transfer of ability or control may be by agreement or force.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05d8ea54231ef8385ae369a8cb18a7f" w:history="1">
        <w:r w:rsidR="00347871">
          <w:rPr>
            <w:rStyle w:val="Hyperlink"/>
          </w:rPr>
          <w:t>Event</w:t>
        </w:r>
      </w:hyperlink>
      <w:r w:rsidR="00347871">
        <w:t xml:space="preserve">, </w:t>
      </w:r>
      <w:hyperlink w:anchor="_9cceb97b0ddbe651c94817938957deee" w:history="1">
        <w:r w:rsidR="00347871">
          <w:rPr>
            <w:rStyle w:val="Hyperlink"/>
          </w:rPr>
          <w:t>Lose Ability</w:t>
        </w:r>
      </w:hyperlink>
      <w:r w:rsidR="00347871">
        <w:t xml:space="preserve">, </w:t>
      </w:r>
      <w:hyperlink w:anchor="_e229412c2229573ddd1f5fc8c578780f" w:history="1">
        <w:r w:rsidR="00347871">
          <w:rPr>
            <w:rStyle w:val="Hyperlink"/>
          </w:rPr>
          <w:t>Obtain Ability</w:t>
        </w:r>
      </w:hyperlink>
    </w:p>
    <w:p w:rsidR="00347871" w:rsidRDefault="00347871" w:rsidP="00347871"/>
    <w:p w:rsidR="00347871" w:rsidRDefault="00347871" w:rsidP="00347871">
      <w:pPr>
        <w:pStyle w:val="Heading2"/>
      </w:pPr>
      <w:bookmarkStart w:id="413" w:name="_9949cba382f98d5a73c0aa9389109354"/>
      <w:bookmarkStart w:id="414" w:name="_Toc477756902"/>
      <w:r>
        <w:t>Association Class Weakened Actor</w:t>
      </w:r>
      <w:bookmarkEnd w:id="413"/>
      <w:r w:rsidRPr="003A31EC">
        <w:rPr>
          <w:rFonts w:cs="Arial"/>
        </w:rPr>
        <w:t xml:space="preserve"> </w:t>
      </w:r>
      <w:r>
        <w:rPr>
          <w:rFonts w:cs="Arial"/>
        </w:rPr>
        <w:fldChar w:fldCharType="begin"/>
      </w:r>
      <w:r>
        <w:instrText>XE"</w:instrText>
      </w:r>
      <w:r w:rsidRPr="00413D75">
        <w:rPr>
          <w:rFonts w:cs="Arial"/>
        </w:rPr>
        <w:instrText>Weakened Actor</w:instrText>
      </w:r>
      <w:r>
        <w:instrText>"</w:instrText>
      </w:r>
      <w:r>
        <w:rPr>
          <w:rFonts w:cs="Arial"/>
        </w:rPr>
        <w:fldChar w:fldCharType="end"/>
      </w:r>
      <w:r w:rsidR="009E71B4">
        <w:rPr>
          <w:rFonts w:cs="Arial"/>
        </w:rPr>
        <w:t xml:space="preserve"> </w:t>
      </w:r>
      <w:r w:rsidR="006F72CA">
        <w:rPr>
          <w:rFonts w:cs="Arial"/>
        </w:rPr>
        <w:t>&lt;&lt;Relationship&gt;&gt;</w:t>
      </w:r>
      <w:bookmarkEnd w:id="414"/>
    </w:p>
    <w:p w:rsidR="00347871" w:rsidRDefault="00347871" w:rsidP="00F71BA8">
      <w:r>
        <w:t>Relationship describing how an actor reduces the resources available to an actor.</w:t>
      </w:r>
    </w:p>
    <w:p w:rsidR="00347871" w:rsidRDefault="00925DE6" w:rsidP="00347871">
      <w:pPr>
        <w:jc w:val="center"/>
      </w:pPr>
      <w:r w:rsidRPr="00C83E44">
        <w:rPr>
          <w:noProof/>
        </w:rPr>
        <w:lastRenderedPageBreak/>
        <w:pict>
          <v:shape id="Picture -1947982983.emf" o:spid="_x0000_i1659" type="#_x0000_t75" alt="-1947982983.emf" style="width:477pt;height:209.4pt;visibility:visible;mso-wrap-style:square">
            <v:imagedata r:id="rId65" o:title="-19479829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Weakened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58" type="#_x0000_t75" alt="-1728404412.emf" style="width:12pt;height:12pt;visibility:visible;mso-wrap-style:square">
            <v:imagedata r:id="rId61" o:title="-1728404412"/>
          </v:shape>
        </w:pict>
      </w:r>
      <w:r w:rsidR="00347871">
        <w:t xml:space="preserve"> looses control</w:t>
      </w:r>
      <w:r w:rsidR="00347871">
        <w:rPr>
          <w:rFonts w:cs="Arial"/>
        </w:rPr>
        <w:fldChar w:fldCharType="begin"/>
      </w:r>
      <w:r w:rsidR="00347871">
        <w:instrText>XE"</w:instrText>
      </w:r>
      <w:r w:rsidR="00347871" w:rsidRPr="00413D75">
        <w:rPr>
          <w:rFonts w:cs="Arial"/>
        </w:rPr>
        <w:instrText>looses control</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that is lost as a result of a lose control Event.</w:t>
      </w:r>
    </w:p>
    <w:p w:rsidR="00347871" w:rsidRDefault="00925DE6" w:rsidP="00347871">
      <w:pPr>
        <w:ind w:firstLine="720"/>
      </w:pPr>
      <w:r w:rsidRPr="00C83E44">
        <w:rPr>
          <w:noProof/>
        </w:rPr>
        <w:pict>
          <v:shape id="_x0000_i1657" type="#_x0000_t75" alt="-1728404412.emf" style="width:12pt;height:12pt;visibility:visible;mso-wrap-style:square">
            <v:imagedata r:id="rId61" o:title="-1728404412"/>
          </v:shape>
        </w:pict>
      </w:r>
      <w:r w:rsidR="00347871">
        <w:t xml:space="preserve"> lost by</w:t>
      </w:r>
      <w:r w:rsidR="00347871">
        <w:rPr>
          <w:rFonts w:cs="Arial"/>
        </w:rPr>
        <w:fldChar w:fldCharType="begin"/>
      </w:r>
      <w:r w:rsidR="00347871">
        <w:instrText>XE"</w:instrText>
      </w:r>
      <w:r w:rsidR="00347871" w:rsidRPr="00413D75">
        <w:rPr>
          <w:rFonts w:cs="Arial"/>
        </w:rPr>
        <w:instrText>lost by</w:instrText>
      </w:r>
      <w:r w:rsidR="00347871">
        <w:instrText>"</w:instrText>
      </w:r>
      <w:r w:rsidR="00347871">
        <w:rPr>
          <w:rFonts w:cs="Arial"/>
        </w:rPr>
        <w:fldChar w:fldCharType="end"/>
      </w:r>
      <w:r w:rsidR="00347871">
        <w:t xml:space="preserve"> : </w:t>
      </w:r>
      <w:hyperlink w:anchor="_9cceb97b0ddbe651c94817938957deee" w:history="1">
        <w:r w:rsidR="00347871">
          <w:rPr>
            <w:rStyle w:val="Hyperlink"/>
          </w:rPr>
          <w:t>Lose Ability</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causes a loss of control.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15" w:name="_Toc477756903"/>
      <w:r>
        <w:t>Threat-risk-conceptual-model::Generic Concept Library::Assertions</w:t>
      </w:r>
      <w:bookmarkEnd w:id="415"/>
    </w:p>
    <w:p w:rsidR="00347871" w:rsidRDefault="00347871" w:rsidP="00347871">
      <w:pPr>
        <w:pStyle w:val="Heading2"/>
      </w:pPr>
      <w:bookmarkStart w:id="416" w:name="_Toc477756904"/>
      <w:r>
        <w:t>Diagram: Assertions</w:t>
      </w:r>
      <w:bookmarkEnd w:id="416"/>
    </w:p>
    <w:p w:rsidR="00347871" w:rsidRDefault="00925DE6" w:rsidP="00347871">
      <w:pPr>
        <w:jc w:val="center"/>
        <w:rPr>
          <w:rFonts w:cs="Arial"/>
        </w:rPr>
      </w:pPr>
      <w:r w:rsidRPr="00C83E44">
        <w:rPr>
          <w:noProof/>
        </w:rPr>
        <w:pict>
          <v:shape id="Picture 19526398.emf" o:spid="_x0000_i1656" type="#_x0000_t75" alt="19526398.emf" style="width:399pt;height:213.6pt;visibility:visible;mso-wrap-style:square">
            <v:imagedata r:id="rId66" o:title="1952639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Assertions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17" w:name="_Toc477756905"/>
      <w:r>
        <w:t>Threat-risk-conceptual-model::Generic Concept Library::Assessments</w:t>
      </w:r>
      <w:bookmarkEnd w:id="417"/>
    </w:p>
    <w:p w:rsidR="00347871" w:rsidRDefault="00347871" w:rsidP="00A318C1">
      <w:pPr>
        <w:pStyle w:val="BodyText"/>
      </w:pPr>
      <w:r>
        <w:t>Concepts relating to the structured evaluation of an entity or entities.</w:t>
      </w:r>
    </w:p>
    <w:p w:rsidR="00347871" w:rsidRDefault="00347871" w:rsidP="00347871">
      <w:pPr>
        <w:pStyle w:val="Heading2"/>
      </w:pPr>
      <w:bookmarkStart w:id="418" w:name="_Toc477756906"/>
      <w:r>
        <w:t>Diagram: Assessment</w:t>
      </w:r>
      <w:bookmarkEnd w:id="418"/>
    </w:p>
    <w:p w:rsidR="00347871" w:rsidRDefault="00925DE6" w:rsidP="00347871">
      <w:pPr>
        <w:jc w:val="center"/>
        <w:rPr>
          <w:rFonts w:cs="Arial"/>
        </w:rPr>
      </w:pPr>
      <w:r w:rsidRPr="00C83E44">
        <w:rPr>
          <w:noProof/>
        </w:rPr>
        <w:pict>
          <v:shape id="Picture 2060094459.emf" o:spid="_x0000_i1655" type="#_x0000_t75" alt="2060094459.emf" style="width:487.2pt;height:277.8pt;visibility:visible;mso-wrap-style:square">
            <v:imagedata r:id="rId67" o:title="20600944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Assessment</w:t>
      </w:r>
    </w:p>
    <w:p w:rsidR="00347871" w:rsidRDefault="00347871" w:rsidP="00A318C1">
      <w:pPr>
        <w:pStyle w:val="BodyText"/>
      </w:pPr>
      <w:r>
        <w:t>The evaluation or estimation of the nature, quality, or ability of someone or something.</w:t>
      </w:r>
      <w:r>
        <w:br/>
        <w:t>[BMM] Assessment: judgment that an influencer affects the employment of means and/or the achievement of ends</w:t>
      </w:r>
    </w:p>
    <w:p w:rsidR="00347871" w:rsidRDefault="00347871" w:rsidP="00347871">
      <w:r>
        <w:t xml:space="preserve"> </w:t>
      </w:r>
    </w:p>
    <w:p w:rsidR="00347871" w:rsidRDefault="00347871" w:rsidP="00347871"/>
    <w:p w:rsidR="00347871" w:rsidRDefault="00347871" w:rsidP="00347871">
      <w:pPr>
        <w:pStyle w:val="Heading2"/>
      </w:pPr>
      <w:bookmarkStart w:id="419" w:name="_058d45ec272aef64681c6a25b28a78ae"/>
      <w:bookmarkStart w:id="420" w:name="_Toc477756907"/>
      <w:r>
        <w:t>Class Assessed Entity</w:t>
      </w:r>
      <w:bookmarkEnd w:id="419"/>
      <w:r w:rsidRPr="003A31EC">
        <w:rPr>
          <w:rFonts w:cs="Arial"/>
        </w:rPr>
        <w:t xml:space="preserve"> </w:t>
      </w:r>
      <w:r>
        <w:rPr>
          <w:rFonts w:cs="Arial"/>
        </w:rPr>
        <w:fldChar w:fldCharType="begin"/>
      </w:r>
      <w:r>
        <w:instrText>XE"</w:instrText>
      </w:r>
      <w:r w:rsidRPr="00413D75">
        <w:rPr>
          <w:rFonts w:cs="Arial"/>
        </w:rPr>
        <w:instrText>Assessed Entity</w:instrText>
      </w:r>
      <w:r>
        <w:instrText>"</w:instrText>
      </w:r>
      <w:r>
        <w:rPr>
          <w:rFonts w:cs="Arial"/>
        </w:rPr>
        <w:fldChar w:fldCharType="end"/>
      </w:r>
      <w:r w:rsidR="009E71B4">
        <w:rPr>
          <w:rFonts w:cs="Arial"/>
        </w:rPr>
        <w:t xml:space="preserve"> </w:t>
      </w:r>
      <w:r w:rsidR="006F72CA">
        <w:rPr>
          <w:rFonts w:cs="Arial"/>
        </w:rPr>
        <w:t>&lt;&lt;Role&gt;&gt;</w:t>
      </w:r>
      <w:bookmarkEnd w:id="420"/>
    </w:p>
    <w:p w:rsidR="00347871" w:rsidRDefault="00347871" w:rsidP="00F71BA8">
      <w:r>
        <w:t>Role of an entity that is assessed.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421" w:name="_810fb326e2f925bfeb5f8b116e81bd0d"/>
      <w:bookmarkStart w:id="422" w:name="_Toc477756908"/>
      <w:r>
        <w:t>Class Assessment</w:t>
      </w:r>
      <w:bookmarkEnd w:id="421"/>
      <w:bookmarkEnd w:id="422"/>
      <w:r w:rsidRPr="003A31EC">
        <w:rPr>
          <w:rFonts w:cs="Arial"/>
        </w:rPr>
        <w:t xml:space="preserve"> </w:t>
      </w:r>
      <w:r>
        <w:rPr>
          <w:rFonts w:cs="Arial"/>
        </w:rPr>
        <w:fldChar w:fldCharType="begin"/>
      </w:r>
      <w:r>
        <w:instrText>XE"</w:instrText>
      </w:r>
      <w:r w:rsidRPr="00413D75">
        <w:rPr>
          <w:rFonts w:cs="Arial"/>
        </w:rPr>
        <w:instrText>Assessment</w:instrText>
      </w:r>
      <w:r>
        <w:instrText>"</w:instrText>
      </w:r>
      <w:r>
        <w:rPr>
          <w:rFonts w:cs="Arial"/>
        </w:rPr>
        <w:fldChar w:fldCharType="end"/>
      </w:r>
      <w:r w:rsidR="009E71B4">
        <w:rPr>
          <w:rFonts w:cs="Arial"/>
        </w:rPr>
        <w:t xml:space="preserve"> </w:t>
      </w:r>
    </w:p>
    <w:p w:rsidR="00347871" w:rsidRDefault="00347871" w:rsidP="00F71BA8">
      <w:r>
        <w:t>An evaluation, appraisal, or assessment of something or someone.</w:t>
      </w:r>
      <w:r>
        <w:br/>
      </w:r>
      <w:r>
        <w:br/>
      </w:r>
      <w:r>
        <w:lastRenderedPageBreak/>
        <w:t>[NIEM] AssessmentType: The act of evaluating or estimating the nature, ability, or quality of something. {Note: In NIEM the assessment and activity are combined}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54" type="#_x0000_t75" alt="628099083.emf" style="width:12pt;height:12pt;visibility:visible;mso-wrap-style:square">
            <v:imagedata r:id="rId16" o:title="628099083"/>
          </v:shape>
        </w:pict>
      </w:r>
      <w:r w:rsidR="00347871">
        <w:t xml:space="preserve"> assessment score</w:t>
      </w:r>
      <w:r w:rsidR="00347871">
        <w:rPr>
          <w:rFonts w:cs="Arial"/>
        </w:rPr>
        <w:fldChar w:fldCharType="begin"/>
      </w:r>
      <w:r w:rsidR="00347871">
        <w:instrText>XE"</w:instrText>
      </w:r>
      <w:r w:rsidR="00347871" w:rsidRPr="00413D75">
        <w:rPr>
          <w:rFonts w:cs="Arial"/>
        </w:rPr>
        <w:instrText>assessment score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An evaluation score of an assessment.[NIEM]</w:t>
      </w:r>
    </w:p>
    <w:p w:rsidR="00347871" w:rsidRDefault="00347871" w:rsidP="00347871"/>
    <w:p w:rsidR="00347871" w:rsidRDefault="00347871" w:rsidP="00347871">
      <w:pPr>
        <w:pStyle w:val="Heading2"/>
      </w:pPr>
      <w:bookmarkStart w:id="423" w:name="_5ba9971a4c95a1c92da653da459767a5"/>
      <w:bookmarkStart w:id="424" w:name="_Toc477756909"/>
      <w:r>
        <w:t>Class Assessment Activity</w:t>
      </w:r>
      <w:bookmarkEnd w:id="423"/>
      <w:bookmarkEnd w:id="424"/>
      <w:r w:rsidRPr="003A31EC">
        <w:rPr>
          <w:rFonts w:cs="Arial"/>
        </w:rPr>
        <w:t xml:space="preserve"> </w:t>
      </w:r>
      <w:r>
        <w:rPr>
          <w:rFonts w:cs="Arial"/>
        </w:rPr>
        <w:fldChar w:fldCharType="begin"/>
      </w:r>
      <w:r>
        <w:instrText>XE"</w:instrText>
      </w:r>
      <w:r w:rsidRPr="00413D75">
        <w:rPr>
          <w:rFonts w:cs="Arial"/>
        </w:rPr>
        <w:instrText>Assessment Activity</w:instrText>
      </w:r>
      <w:r>
        <w:instrText>"</w:instrText>
      </w:r>
      <w:r>
        <w:rPr>
          <w:rFonts w:cs="Arial"/>
        </w:rPr>
        <w:fldChar w:fldCharType="end"/>
      </w:r>
      <w:r w:rsidR="009E71B4">
        <w:rPr>
          <w:rFonts w:cs="Arial"/>
        </w:rPr>
        <w:t xml:space="preserve"> </w:t>
      </w:r>
    </w:p>
    <w:p w:rsidR="00347871" w:rsidRDefault="00347871" w:rsidP="00F71BA8">
      <w:r>
        <w:t xml:space="preserve">An activity that results in an assessment - An evaluation, appraisal, or assessment of something or someone. An assessment frequently as an artifact, a report of the assessment. </w:t>
      </w:r>
      <w:r>
        <w:br/>
        <w:t>[NIEM] AssessmentType: The act of evaluating or estimating the nature, ability, or quality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425" w:name="_04d9fcb22701af60514ddb0abc8b04d4"/>
      <w:bookmarkStart w:id="426" w:name="_Toc477756910"/>
      <w:r>
        <w:t>Association Class Entity Assessment</w:t>
      </w:r>
      <w:bookmarkEnd w:id="425"/>
      <w:r w:rsidRPr="003A31EC">
        <w:rPr>
          <w:rFonts w:cs="Arial"/>
        </w:rPr>
        <w:t xml:space="preserve"> </w:t>
      </w:r>
      <w:r>
        <w:rPr>
          <w:rFonts w:cs="Arial"/>
        </w:rPr>
        <w:fldChar w:fldCharType="begin"/>
      </w:r>
      <w:r>
        <w:instrText>XE"</w:instrText>
      </w:r>
      <w:r w:rsidRPr="00413D75">
        <w:rPr>
          <w:rFonts w:cs="Arial"/>
        </w:rPr>
        <w:instrText>Entity Assessment</w:instrText>
      </w:r>
      <w:r>
        <w:instrText>"</w:instrText>
      </w:r>
      <w:r>
        <w:rPr>
          <w:rFonts w:cs="Arial"/>
        </w:rPr>
        <w:fldChar w:fldCharType="end"/>
      </w:r>
      <w:r w:rsidR="009E71B4">
        <w:rPr>
          <w:rFonts w:cs="Arial"/>
        </w:rPr>
        <w:t xml:space="preserve"> </w:t>
      </w:r>
      <w:r w:rsidR="006F72CA">
        <w:rPr>
          <w:rFonts w:cs="Arial"/>
        </w:rPr>
        <w:t>&lt;&lt;Relationship&gt;&gt;</w:t>
      </w:r>
      <w:bookmarkEnd w:id="426"/>
    </w:p>
    <w:p w:rsidR="00347871" w:rsidRDefault="00347871" w:rsidP="00F71BA8">
      <w:r>
        <w:t>Entities assessed is a relationship between an assessment activity and an entity being assessed that is the topic of an assessment report.</w:t>
      </w:r>
    </w:p>
    <w:p w:rsidR="00347871" w:rsidRDefault="00925DE6" w:rsidP="00347871">
      <w:pPr>
        <w:jc w:val="center"/>
      </w:pPr>
      <w:r w:rsidRPr="00C83E44">
        <w:rPr>
          <w:noProof/>
        </w:rPr>
        <w:pict>
          <v:shape id="Picture -1821866341.emf" o:spid="_x0000_i1653" type="#_x0000_t75" alt="-1821866341.emf" style="width:428.4pt;height:207.6pt;visibility:visible;mso-wrap-style:square">
            <v:imagedata r:id="rId68" o:title="-182186634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Entities Assessed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52" type="#_x0000_t75" alt="-1728404412.emf" style="width:12pt;height:12pt;visibility:visible;mso-wrap-style:square">
            <v:imagedata r:id="rId61" o:title="-1728404412"/>
          </v:shape>
        </w:pict>
      </w:r>
      <w:r w:rsidR="00347871">
        <w:t xml:space="preserve"> assesses</w:t>
      </w:r>
      <w:r w:rsidR="00347871">
        <w:rPr>
          <w:rFonts w:cs="Arial"/>
        </w:rPr>
        <w:fldChar w:fldCharType="begin"/>
      </w:r>
      <w:r w:rsidR="00347871">
        <w:instrText>XE"</w:instrText>
      </w:r>
      <w:r w:rsidR="00347871" w:rsidRPr="00413D75">
        <w:rPr>
          <w:rFonts w:cs="Arial"/>
        </w:rPr>
        <w:instrText>assesses</w:instrText>
      </w:r>
      <w:r w:rsidR="00347871">
        <w:instrText>"</w:instrText>
      </w:r>
      <w:r w:rsidR="00347871">
        <w:rPr>
          <w:rFonts w:cs="Arial"/>
        </w:rPr>
        <w:fldChar w:fldCharType="end"/>
      </w:r>
      <w:r w:rsidR="00347871">
        <w:t xml:space="preserve"> : </w:t>
      </w:r>
      <w:hyperlink w:anchor="_058d45ec272aef64681c6a25b28a78ae" w:history="1">
        <w:r w:rsidR="00347871">
          <w:rPr>
            <w:rStyle w:val="Hyperlink"/>
          </w:rPr>
          <w:t>Assessed Entity</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assessed by an assessment activity</w:t>
      </w:r>
    </w:p>
    <w:p w:rsidR="00347871" w:rsidRDefault="00925DE6" w:rsidP="00347871">
      <w:pPr>
        <w:ind w:firstLine="720"/>
      </w:pPr>
      <w:r w:rsidRPr="00C83E44">
        <w:rPr>
          <w:noProof/>
        </w:rPr>
        <w:pict>
          <v:shape id="_x0000_i1651" type="#_x0000_t75" alt="-1728404412.emf" style="width:12pt;height:12pt;visibility:visible;mso-wrap-style:square">
            <v:imagedata r:id="rId61" o:title="-1728404412"/>
          </v:shape>
        </w:pict>
      </w:r>
      <w:r w:rsidR="00347871">
        <w:t xml:space="preserve"> assessed by</w:t>
      </w:r>
      <w:r w:rsidR="00347871">
        <w:rPr>
          <w:rFonts w:cs="Arial"/>
        </w:rPr>
        <w:fldChar w:fldCharType="begin"/>
      </w:r>
      <w:r w:rsidR="00347871">
        <w:instrText>XE"</w:instrText>
      </w:r>
      <w:r w:rsidR="00347871" w:rsidRPr="00413D75">
        <w:rPr>
          <w:rFonts w:cs="Arial"/>
        </w:rPr>
        <w:instrText>assessed by</w:instrText>
      </w:r>
      <w:r w:rsidR="00347871">
        <w:instrText>"</w:instrText>
      </w:r>
      <w:r w:rsidR="00347871">
        <w:rPr>
          <w:rFonts w:cs="Arial"/>
        </w:rPr>
        <w:fldChar w:fldCharType="end"/>
      </w:r>
      <w:r w:rsidR="00347871">
        <w:t xml:space="preserve"> : </w:t>
      </w:r>
      <w:hyperlink w:anchor="_810fb326e2f925bfeb5f8b116e81bd0d" w:history="1">
        <w:r w:rsidR="00347871">
          <w:rPr>
            <w:rStyle w:val="Hyperlink"/>
          </w:rPr>
          <w:t>Assessment</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performing an assessment.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27" w:name="_Toc477756911"/>
      <w:r>
        <w:t>Threat-risk-conceptual-model::Generic Concept Library::Contact Information</w:t>
      </w:r>
      <w:bookmarkEnd w:id="427"/>
    </w:p>
    <w:p w:rsidR="00347871" w:rsidRDefault="00347871" w:rsidP="00A318C1">
      <w:pPr>
        <w:pStyle w:val="BodyText"/>
      </w:pPr>
      <w:r>
        <w:t>The definition of various ways to contact an entity. Subtypes of contact information supply specific formats.</w:t>
      </w:r>
    </w:p>
    <w:p w:rsidR="00347871" w:rsidRDefault="00347871" w:rsidP="00347871">
      <w:pPr>
        <w:pStyle w:val="Heading2"/>
      </w:pPr>
      <w:bookmarkStart w:id="428" w:name="_Toc477756912"/>
      <w:r>
        <w:lastRenderedPageBreak/>
        <w:t>Diagram: Contact Information</w:t>
      </w:r>
      <w:bookmarkEnd w:id="428"/>
    </w:p>
    <w:p w:rsidR="00347871" w:rsidRDefault="00925DE6" w:rsidP="00347871">
      <w:pPr>
        <w:jc w:val="center"/>
        <w:rPr>
          <w:rFonts w:cs="Arial"/>
        </w:rPr>
      </w:pPr>
      <w:r w:rsidRPr="00C83E44">
        <w:rPr>
          <w:noProof/>
        </w:rPr>
        <w:pict>
          <v:shape id="Picture 1601678929.emf" o:spid="_x0000_i1650" type="#_x0000_t75" alt="1601678929.emf" style="width:487.2pt;height:540pt;visibility:visible;mso-wrap-style:square">
            <v:imagedata r:id="rId69" o:title="160167892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Contact Information</w:t>
      </w:r>
    </w:p>
    <w:p w:rsidR="00347871" w:rsidRDefault="00347871" w:rsidP="00347871">
      <w:r>
        <w:t xml:space="preserve"> </w:t>
      </w:r>
    </w:p>
    <w:p w:rsidR="00347871" w:rsidRDefault="00347871" w:rsidP="00347871"/>
    <w:p w:rsidR="00347871" w:rsidRDefault="00347871" w:rsidP="00347871">
      <w:pPr>
        <w:pStyle w:val="Heading2"/>
      </w:pPr>
      <w:bookmarkStart w:id="429" w:name="_e4dd618d8506be71013462c4a811fcc6"/>
      <w:bookmarkStart w:id="430" w:name="_Toc477756913"/>
      <w:r>
        <w:t>Class Communications Security Level</w:t>
      </w:r>
      <w:bookmarkEnd w:id="429"/>
      <w:r w:rsidRPr="003A31EC">
        <w:rPr>
          <w:rFonts w:cs="Arial"/>
        </w:rPr>
        <w:t xml:space="preserve"> </w:t>
      </w:r>
      <w:r>
        <w:rPr>
          <w:rFonts w:cs="Arial"/>
        </w:rPr>
        <w:fldChar w:fldCharType="begin"/>
      </w:r>
      <w:r>
        <w:instrText>XE"</w:instrText>
      </w:r>
      <w:r w:rsidRPr="00413D75">
        <w:rPr>
          <w:rFonts w:cs="Arial"/>
        </w:rPr>
        <w:instrText>Communications Security Level</w:instrText>
      </w:r>
      <w:r>
        <w:instrText>"</w:instrText>
      </w:r>
      <w:r>
        <w:rPr>
          <w:rFonts w:cs="Arial"/>
        </w:rPr>
        <w:fldChar w:fldCharType="end"/>
      </w:r>
      <w:r w:rsidR="009E71B4">
        <w:rPr>
          <w:rFonts w:cs="Arial"/>
        </w:rPr>
        <w:t xml:space="preserve"> </w:t>
      </w:r>
      <w:r w:rsidR="006F72CA">
        <w:rPr>
          <w:rFonts w:cs="Arial"/>
        </w:rPr>
        <w:t>&lt;&lt;Value&gt;&gt;</w:t>
      </w:r>
      <w:bookmarkEnd w:id="430"/>
    </w:p>
    <w:p w:rsidR="00347871" w:rsidRDefault="00347871" w:rsidP="00F71BA8">
      <w:r>
        <w:t>An abstract type for levels of security in communications.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431" w:name="_659fd398b9354d627eab9d3a069a3988"/>
      <w:bookmarkStart w:id="432" w:name="_Toc477756914"/>
      <w:r>
        <w:t>Class Contact Means</w:t>
      </w:r>
      <w:bookmarkEnd w:id="431"/>
      <w:r w:rsidRPr="003A31EC">
        <w:rPr>
          <w:rFonts w:cs="Arial"/>
        </w:rPr>
        <w:t xml:space="preserve"> </w:t>
      </w:r>
      <w:r>
        <w:rPr>
          <w:rFonts w:cs="Arial"/>
        </w:rPr>
        <w:fldChar w:fldCharType="begin"/>
      </w:r>
      <w:r>
        <w:instrText>XE"</w:instrText>
      </w:r>
      <w:r w:rsidRPr="00413D75">
        <w:rPr>
          <w:rFonts w:cs="Arial"/>
        </w:rPr>
        <w:instrText>Contact Means</w:instrText>
      </w:r>
      <w:r>
        <w:instrText>"</w:instrText>
      </w:r>
      <w:r>
        <w:rPr>
          <w:rFonts w:cs="Arial"/>
        </w:rPr>
        <w:fldChar w:fldCharType="end"/>
      </w:r>
      <w:r w:rsidR="009E71B4">
        <w:rPr>
          <w:rFonts w:cs="Arial"/>
        </w:rPr>
        <w:t xml:space="preserve"> </w:t>
      </w:r>
      <w:r w:rsidR="006F72CA">
        <w:rPr>
          <w:rFonts w:cs="Arial"/>
        </w:rPr>
        <w:t>&lt;&lt;Value&gt;&gt;</w:t>
      </w:r>
      <w:bookmarkEnd w:id="432"/>
    </w:p>
    <w:p w:rsidR="00347871" w:rsidRDefault="00347871" w:rsidP="00F71BA8">
      <w:r>
        <w:t>Anything that may be used to communicate with an individual.</w:t>
      </w:r>
      <w:r>
        <w:br/>
        <w:t>[FIBO] AddressingScheme</w:t>
      </w:r>
      <w:r>
        <w:br/>
        <w:t>[NIEM] ContactMeans &amp; ContactInformationType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8f8ef1b23e6cdf9278bd94f24f73c26" w:history="1">
        <w:r w:rsidR="00347871">
          <w:rPr>
            <w:rStyle w:val="Hyperlink"/>
          </w:rPr>
          <w:t>Unique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49" type="#_x0000_t75" alt="628099083.emf" style="width:12pt;height:12pt;visibility:visible;mso-wrap-style:square">
            <v:imagedata r:id="rId16" o:title="628099083"/>
          </v:shape>
        </w:pict>
      </w:r>
      <w:r w:rsidR="00347871">
        <w:t xml:space="preserve"> security level</w:t>
      </w:r>
      <w:r w:rsidR="00347871">
        <w:rPr>
          <w:rFonts w:cs="Arial"/>
        </w:rPr>
        <w:fldChar w:fldCharType="begin"/>
      </w:r>
      <w:r w:rsidR="00347871">
        <w:instrText>XE"</w:instrText>
      </w:r>
      <w:r w:rsidR="00347871" w:rsidRPr="00413D75">
        <w:rPr>
          <w:rFonts w:cs="Arial"/>
        </w:rPr>
        <w:instrText>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as provided by the subject contact means. May default to the security level of the communications network.</w:t>
      </w:r>
    </w:p>
    <w:p w:rsidR="00347871" w:rsidRDefault="00347871" w:rsidP="00347871"/>
    <w:p w:rsidR="00347871" w:rsidRDefault="00347871" w:rsidP="00347871">
      <w:pPr>
        <w:pStyle w:val="Heading2"/>
      </w:pPr>
      <w:bookmarkStart w:id="433" w:name="_bb15b498c71e813587d895e7cfd1beca"/>
      <w:bookmarkStart w:id="434" w:name="_Toc477756915"/>
      <w:r>
        <w:t>Association Class Contact Via</w:t>
      </w:r>
      <w:bookmarkEnd w:id="433"/>
      <w:r w:rsidRPr="003A31EC">
        <w:rPr>
          <w:rFonts w:cs="Arial"/>
        </w:rPr>
        <w:t xml:space="preserve"> </w:t>
      </w:r>
      <w:r>
        <w:rPr>
          <w:rFonts w:cs="Arial"/>
        </w:rPr>
        <w:fldChar w:fldCharType="begin"/>
      </w:r>
      <w:r>
        <w:instrText>XE"</w:instrText>
      </w:r>
      <w:r w:rsidRPr="00413D75">
        <w:rPr>
          <w:rFonts w:cs="Arial"/>
        </w:rPr>
        <w:instrText>Contact Via</w:instrText>
      </w:r>
      <w:r>
        <w:instrText>"</w:instrText>
      </w:r>
      <w:r>
        <w:rPr>
          <w:rFonts w:cs="Arial"/>
        </w:rPr>
        <w:fldChar w:fldCharType="end"/>
      </w:r>
      <w:r w:rsidR="009E71B4">
        <w:rPr>
          <w:rFonts w:cs="Arial"/>
        </w:rPr>
        <w:t xml:space="preserve"> </w:t>
      </w:r>
      <w:r w:rsidR="006F72CA">
        <w:rPr>
          <w:rFonts w:cs="Arial"/>
        </w:rPr>
        <w:t>&lt;&lt;Relationship&gt;&gt;</w:t>
      </w:r>
      <w:bookmarkEnd w:id="434"/>
    </w:p>
    <w:p w:rsidR="00347871" w:rsidRDefault="00347871" w:rsidP="00F71BA8">
      <w:r>
        <w:t>Information relative to communicating with an entity.</w:t>
      </w:r>
      <w:r>
        <w:br/>
        <w:t>[NIEM] ContactInformationAssociationType</w:t>
      </w:r>
    </w:p>
    <w:p w:rsidR="00347871" w:rsidRDefault="00925DE6" w:rsidP="00347871">
      <w:pPr>
        <w:jc w:val="center"/>
      </w:pPr>
      <w:r w:rsidRPr="00C83E44">
        <w:rPr>
          <w:noProof/>
        </w:rPr>
        <w:pict>
          <v:shape id="Picture 2145466802.emf" o:spid="_x0000_i1648" type="#_x0000_t75" alt="2145466802.emf" style="width:487.2pt;height:255pt;visibility:visible;mso-wrap-style:square">
            <v:imagedata r:id="rId70" o:title="21454668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Contact Via</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47" type="#_x0000_t75" alt="-1728404412.emf" style="width:12pt;height:12pt;visibility:visible;mso-wrap-style:square">
            <v:imagedata r:id="rId61" o:title="-1728404412"/>
          </v:shape>
        </w:pict>
      </w:r>
      <w:r w:rsidR="00347871">
        <w:t xml:space="preserve"> contact via</w:t>
      </w:r>
      <w:r w:rsidR="00347871">
        <w:rPr>
          <w:rFonts w:cs="Arial"/>
        </w:rPr>
        <w:fldChar w:fldCharType="begin"/>
      </w:r>
      <w:r w:rsidR="00347871">
        <w:instrText>XE"</w:instrText>
      </w:r>
      <w:r w:rsidR="00347871" w:rsidRPr="00413D75">
        <w:rPr>
          <w:rFonts w:cs="Arial"/>
        </w:rPr>
        <w:instrText>contact via</w:instrText>
      </w:r>
      <w:r w:rsidR="00347871">
        <w:instrText>"</w:instrText>
      </w:r>
      <w:r w:rsidR="00347871">
        <w:rPr>
          <w:rFonts w:cs="Arial"/>
        </w:rPr>
        <w:fldChar w:fldCharType="end"/>
      </w:r>
      <w:r w:rsidR="00347871">
        <w:t xml:space="preserve"> : </w:t>
      </w:r>
      <w:hyperlink w:anchor="_659fd398b9354d627eab9d3a069a3988" w:history="1">
        <w:r w:rsidR="00347871">
          <w:rPr>
            <w:rStyle w:val="Hyperlink"/>
          </w:rPr>
          <w:t>Contact Means</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way to contact an actor or place.</w:t>
      </w:r>
      <w:r>
        <w:br/>
        <w:t>[FIBO] hasAddress (More specific concept - restricted to Postal Address)</w:t>
      </w:r>
    </w:p>
    <w:p w:rsidR="00347871" w:rsidRDefault="00925DE6" w:rsidP="00347871">
      <w:pPr>
        <w:ind w:firstLine="720"/>
      </w:pPr>
      <w:r w:rsidRPr="00C83E44">
        <w:rPr>
          <w:noProof/>
        </w:rPr>
        <w:lastRenderedPageBreak/>
        <w:pict>
          <v:shape id="_x0000_i1646" type="#_x0000_t75" alt="-1728404412.emf" style="width:12pt;height:12pt;visibility:visible;mso-wrap-style:square">
            <v:imagedata r:id="rId61" o:title="-1728404412"/>
          </v:shape>
        </w:pict>
      </w:r>
      <w:r w:rsidR="00347871">
        <w:t xml:space="preserve"> contact for</w:t>
      </w:r>
      <w:r w:rsidR="00347871">
        <w:rPr>
          <w:rFonts w:cs="Arial"/>
        </w:rPr>
        <w:fldChar w:fldCharType="begin"/>
      </w:r>
      <w:r w:rsidR="00347871">
        <w:instrText>XE"</w:instrText>
      </w:r>
      <w:r w:rsidR="00347871" w:rsidRPr="00413D75">
        <w:rPr>
          <w:rFonts w:cs="Arial"/>
        </w:rPr>
        <w:instrText>contact for</w:instrText>
      </w:r>
      <w:r w:rsidR="00347871">
        <w:instrText>"</w:instrText>
      </w:r>
      <w:r w:rsidR="00347871">
        <w:rPr>
          <w:rFonts w:cs="Arial"/>
        </w:rPr>
        <w:fldChar w:fldCharType="end"/>
      </w:r>
      <w:r w:rsidR="00347871">
        <w:t xml:space="preserve"> : </w:t>
      </w:r>
      <w:hyperlink w:anchor="_4c4de13f024e9b91f91e5b0390d0afe2" w:history="1">
        <w:r w:rsidR="00347871">
          <w:rPr>
            <w:rStyle w:val="Hyperlink"/>
          </w:rPr>
          <w:t>Contactable</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actor or place for which the contact information may be used to contact that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45" type="#_x0000_t75" alt="628099083.emf" style="width:12pt;height:12pt;visibility:visible;mso-wrap-style:square">
            <v:imagedata r:id="rId16" o:title="628099083"/>
          </v:shape>
        </w:pict>
      </w:r>
      <w:r w:rsidR="00347871">
        <w:t xml:space="preserve"> purpose</w:t>
      </w:r>
      <w:r w:rsidR="00347871">
        <w:rPr>
          <w:rFonts w:cs="Arial"/>
        </w:rPr>
        <w:fldChar w:fldCharType="begin"/>
      </w:r>
      <w:r w:rsidR="00347871">
        <w:instrText>XE"</w:instrText>
      </w:r>
      <w:r w:rsidR="00347871" w:rsidRPr="00413D75">
        <w:rPr>
          <w:rFonts w:cs="Arial"/>
        </w:rPr>
        <w:instrText>purpose</w:instrText>
      </w:r>
      <w:r w:rsidR="00347871">
        <w:instrText>"</w:instrText>
      </w:r>
      <w:r w:rsidR="00347871">
        <w:rPr>
          <w:rFonts w:cs="Arial"/>
        </w:rPr>
        <w:fldChar w:fldCharType="end"/>
      </w:r>
      <w:r w:rsidR="00347871">
        <w:t xml:space="preserve"> : </w:t>
      </w:r>
      <w:hyperlink w:anchor="_fd32bd18b8861be0cf4993d63d002ad1" w:history="1">
        <w:r w:rsidR="00347871">
          <w:rPr>
            <w:rStyle w:val="Hyperlink"/>
          </w:rPr>
          <w:t>Contact Purpose</w:t>
        </w:r>
      </w:hyperlink>
    </w:p>
    <w:p w:rsidR="00347871" w:rsidRDefault="00347871" w:rsidP="00E04E71">
      <w:pPr>
        <w:pStyle w:val="BodyText"/>
        <w:spacing w:before="0" w:after="120"/>
      </w:pPr>
      <w:r>
        <w:t>Purposes for contacting an entity, primarily work and personal.</w:t>
      </w:r>
      <w:r>
        <w:br/>
        <w:t>[NIEM] ContactPurpose</w:t>
      </w:r>
    </w:p>
    <w:p w:rsidR="00347871" w:rsidRDefault="00925DE6" w:rsidP="00E04E71">
      <w:pPr>
        <w:pStyle w:val="BodyText2"/>
        <w:spacing w:after="0" w:line="240" w:lineRule="auto"/>
      </w:pPr>
      <w:r w:rsidRPr="00C83E44">
        <w:rPr>
          <w:noProof/>
        </w:rPr>
        <w:pict>
          <v:shape id="_x0000_i1644" type="#_x0000_t75" alt="628099083.emf" style="width:12pt;height:12pt;visibility:visible;mso-wrap-style:square">
            <v:imagedata r:id="rId16" o:title="628099083"/>
          </v:shape>
        </w:pict>
      </w:r>
      <w:r w:rsidR="00347871">
        <w:t xml:space="preserve"> availability</w:t>
      </w:r>
      <w:r w:rsidR="00347871">
        <w:rPr>
          <w:rFonts w:cs="Arial"/>
        </w:rPr>
        <w:fldChar w:fldCharType="begin"/>
      </w:r>
      <w:r w:rsidR="00347871">
        <w:instrText>XE"</w:instrText>
      </w:r>
      <w:r w:rsidR="00347871" w:rsidRPr="00413D75">
        <w:rPr>
          <w:rFonts w:cs="Arial"/>
        </w:rPr>
        <w:instrText>availability</w:instrText>
      </w:r>
      <w:r w:rsidR="00347871">
        <w:instrText>"</w:instrText>
      </w:r>
      <w:r w:rsidR="00347871">
        <w:rPr>
          <w:rFonts w:cs="Arial"/>
        </w:rPr>
        <w:fldChar w:fldCharType="end"/>
      </w:r>
      <w:r w:rsidR="00347871">
        <w:t xml:space="preserve"> : </w:t>
      </w:r>
      <w:hyperlink w:anchor="_395ad3bca8e39b7e16faa125af9b1f22" w:history="1">
        <w:r w:rsidR="00347871">
          <w:rPr>
            <w:rStyle w:val="Hyperlink"/>
          </w:rPr>
          <w:t>Contact Availability</w:t>
        </w:r>
      </w:hyperlink>
    </w:p>
    <w:p w:rsidR="00347871" w:rsidRDefault="00347871" w:rsidP="00E04E71">
      <w:pPr>
        <w:pStyle w:val="BodyText"/>
        <w:spacing w:before="0" w:after="120"/>
      </w:pPr>
      <w:r>
        <w:t>An enumeration of the times contact information may be used.</w:t>
      </w:r>
      <w:r>
        <w:br/>
        <w:t>[NIEM] ContactInformationAvailability</w:t>
      </w:r>
    </w:p>
    <w:p w:rsidR="00347871" w:rsidRDefault="00347871" w:rsidP="00347871"/>
    <w:p w:rsidR="00347871" w:rsidRDefault="00347871" w:rsidP="00347871">
      <w:pPr>
        <w:pStyle w:val="Heading2"/>
      </w:pPr>
      <w:bookmarkStart w:id="435" w:name="_4c4de13f024e9b91f91e5b0390d0afe2"/>
      <w:bookmarkStart w:id="436" w:name="_Toc477756916"/>
      <w:r>
        <w:t>Class Contactable</w:t>
      </w:r>
      <w:bookmarkEnd w:id="435"/>
      <w:bookmarkEnd w:id="436"/>
      <w:r w:rsidRPr="003A31EC">
        <w:rPr>
          <w:rFonts w:cs="Arial"/>
        </w:rPr>
        <w:t xml:space="preserve"> </w:t>
      </w:r>
      <w:r>
        <w:rPr>
          <w:rFonts w:cs="Arial"/>
        </w:rPr>
        <w:fldChar w:fldCharType="begin"/>
      </w:r>
      <w:r>
        <w:instrText>XE"</w:instrText>
      </w:r>
      <w:r w:rsidRPr="00413D75">
        <w:rPr>
          <w:rFonts w:cs="Arial"/>
        </w:rPr>
        <w:instrText>Contactable</w:instrText>
      </w:r>
      <w:r>
        <w:instrText>"</w:instrText>
      </w:r>
      <w:r>
        <w:rPr>
          <w:rFonts w:cs="Arial"/>
        </w:rPr>
        <w:fldChar w:fldCharType="end"/>
      </w:r>
      <w:r w:rsidR="009E71B4">
        <w:rPr>
          <w:rFonts w:cs="Arial"/>
        </w:rPr>
        <w:t xml:space="preserve"> </w:t>
      </w:r>
    </w:p>
    <w:p w:rsidR="00347871" w:rsidRDefault="00347871" w:rsidP="00F71BA8">
      <w:r>
        <w:t>Anything that can be send or receive information or be the proxy for things that can send or receive information, e.g., people, organizations and places.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37" w:name="_b7f928116f16cf2729705707eec7baaf"/>
      <w:bookmarkStart w:id="438" w:name="_Toc477756917"/>
      <w:r>
        <w:t>Class Electronic Contact</w:t>
      </w:r>
      <w:bookmarkEnd w:id="437"/>
      <w:r w:rsidRPr="003A31EC">
        <w:rPr>
          <w:rFonts w:cs="Arial"/>
        </w:rPr>
        <w:t xml:space="preserve"> </w:t>
      </w:r>
      <w:r>
        <w:rPr>
          <w:rFonts w:cs="Arial"/>
        </w:rPr>
        <w:fldChar w:fldCharType="begin"/>
      </w:r>
      <w:r>
        <w:instrText>XE"</w:instrText>
      </w:r>
      <w:r w:rsidRPr="00413D75">
        <w:rPr>
          <w:rFonts w:cs="Arial"/>
        </w:rPr>
        <w:instrText>Electronic Contact</w:instrText>
      </w:r>
      <w:r>
        <w:instrText>"</w:instrText>
      </w:r>
      <w:r>
        <w:rPr>
          <w:rFonts w:cs="Arial"/>
        </w:rPr>
        <w:fldChar w:fldCharType="end"/>
      </w:r>
      <w:r w:rsidR="009E71B4">
        <w:rPr>
          <w:rFonts w:cs="Arial"/>
        </w:rPr>
        <w:t xml:space="preserve"> </w:t>
      </w:r>
      <w:r w:rsidR="006F72CA">
        <w:rPr>
          <w:rFonts w:cs="Arial"/>
        </w:rPr>
        <w:t>&lt;&lt;Value&gt;&gt;</w:t>
      </w:r>
      <w:bookmarkEnd w:id="438"/>
    </w:p>
    <w:p w:rsidR="00347871" w:rsidRDefault="00347871" w:rsidP="00F71BA8">
      <w:r>
        <w:t>Contact information that enables communications with or via an actor or telecommunications device by electronic means.</w:t>
      </w:r>
      <w:r>
        <w:br/>
        <w:t>[FIBO] VirtualAddress: an address identifying a virtual, i.e. non-physical location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59fd398b9354d627eab9d3a069a3988" w:history="1">
        <w:r w:rsidR="00347871">
          <w:rPr>
            <w:rStyle w:val="Hyperlink"/>
          </w:rPr>
          <w:t>Contact Means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43" type="#_x0000_t75" alt="628099083.emf" style="width:12pt;height:12pt;visibility:visible;mso-wrap-style:square">
            <v:imagedata r:id="rId16" o:title="628099083"/>
          </v:shape>
        </w:pict>
      </w:r>
      <w:r w:rsidR="00347871">
        <w:t xml:space="preserve"> mobile</w:t>
      </w:r>
      <w:r w:rsidR="00347871">
        <w:rPr>
          <w:rFonts w:cs="Arial"/>
        </w:rPr>
        <w:fldChar w:fldCharType="begin"/>
      </w:r>
      <w:r w:rsidR="00347871">
        <w:instrText>XE"</w:instrText>
      </w:r>
      <w:r w:rsidR="00347871" w:rsidRPr="00413D75">
        <w:rPr>
          <w:rFonts w:cs="Arial"/>
        </w:rPr>
        <w:instrText>mobile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Indicator that a contact method is mobile - not fixed to a location.</w:t>
      </w:r>
    </w:p>
    <w:p w:rsidR="00347871" w:rsidRDefault="00925DE6" w:rsidP="00E04E71">
      <w:pPr>
        <w:pStyle w:val="BodyText2"/>
        <w:spacing w:after="0" w:line="240" w:lineRule="auto"/>
      </w:pPr>
      <w:r w:rsidRPr="00C83E44">
        <w:rPr>
          <w:noProof/>
        </w:rPr>
        <w:pict>
          <v:shape id="_x0000_i1642" type="#_x0000_t75" alt="628099083.emf" style="width:12pt;height:12pt;visibility:visible;mso-wrap-style:square">
            <v:imagedata r:id="rId16" o:title="628099083"/>
          </v:shape>
        </w:pict>
      </w:r>
      <w:r w:rsidR="00347871">
        <w:t xml:space="preserve"> voice capable</w:t>
      </w:r>
      <w:r w:rsidR="00347871">
        <w:rPr>
          <w:rFonts w:cs="Arial"/>
        </w:rPr>
        <w:fldChar w:fldCharType="begin"/>
      </w:r>
      <w:r w:rsidR="00347871">
        <w:instrText>XE"</w:instrText>
      </w:r>
      <w:r w:rsidR="00347871" w:rsidRPr="00413D75">
        <w:rPr>
          <w:rFonts w:cs="Arial"/>
        </w:rPr>
        <w:instrText>voice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voice capable.</w:t>
      </w:r>
    </w:p>
    <w:p w:rsidR="00347871" w:rsidRDefault="00925DE6" w:rsidP="00E04E71">
      <w:pPr>
        <w:pStyle w:val="BodyText2"/>
        <w:spacing w:after="0" w:line="240" w:lineRule="auto"/>
      </w:pPr>
      <w:r w:rsidRPr="00C83E44">
        <w:rPr>
          <w:noProof/>
        </w:rPr>
        <w:pict>
          <v:shape id="_x0000_i1641" type="#_x0000_t75" alt="628099083.emf" style="width:12pt;height:12pt;visibility:visible;mso-wrap-style:square">
            <v:imagedata r:id="rId16" o:title="628099083"/>
          </v:shape>
        </w:pict>
      </w:r>
      <w:r w:rsidR="00347871">
        <w:t xml:space="preserve"> document capable</w:t>
      </w:r>
      <w:r w:rsidR="00347871">
        <w:rPr>
          <w:rFonts w:cs="Arial"/>
        </w:rPr>
        <w:fldChar w:fldCharType="begin"/>
      </w:r>
      <w:r w:rsidR="00347871">
        <w:instrText>XE"</w:instrText>
      </w:r>
      <w:r w:rsidR="00347871" w:rsidRPr="00413D75">
        <w:rPr>
          <w:rFonts w:cs="Arial"/>
        </w:rPr>
        <w:instrText>document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documents, e.g., email.</w:t>
      </w:r>
    </w:p>
    <w:p w:rsidR="00347871" w:rsidRDefault="00925DE6" w:rsidP="00E04E71">
      <w:pPr>
        <w:pStyle w:val="BodyText2"/>
        <w:spacing w:after="0" w:line="240" w:lineRule="auto"/>
      </w:pPr>
      <w:r w:rsidRPr="00C83E44">
        <w:rPr>
          <w:noProof/>
        </w:rPr>
        <w:pict>
          <v:shape id="_x0000_i1640" type="#_x0000_t75" alt="628099083.emf" style="width:12pt;height:12pt;visibility:visible;mso-wrap-style:square">
            <v:imagedata r:id="rId16" o:title="628099083"/>
          </v:shape>
        </w:pict>
      </w:r>
      <w:r w:rsidR="00347871">
        <w:t xml:space="preserve"> text message capable</w:t>
      </w:r>
      <w:r w:rsidR="00347871">
        <w:rPr>
          <w:rFonts w:cs="Arial"/>
        </w:rPr>
        <w:fldChar w:fldCharType="begin"/>
      </w:r>
      <w:r w:rsidR="00347871">
        <w:instrText>XE"</w:instrText>
      </w:r>
      <w:r w:rsidR="00347871" w:rsidRPr="00413D75">
        <w:rPr>
          <w:rFonts w:cs="Arial"/>
        </w:rPr>
        <w:instrText>text message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capable of receiving text messages of limited length.</w:t>
      </w:r>
    </w:p>
    <w:p w:rsidR="00347871" w:rsidRDefault="00925DE6" w:rsidP="00E04E71">
      <w:pPr>
        <w:pStyle w:val="BodyText2"/>
        <w:spacing w:after="0" w:line="240" w:lineRule="auto"/>
      </w:pPr>
      <w:r w:rsidRPr="00C83E44">
        <w:rPr>
          <w:noProof/>
        </w:rPr>
        <w:pict>
          <v:shape id="_x0000_i1639" type="#_x0000_t75" alt="628099083.emf" style="width:12pt;height:12pt;visibility:visible;mso-wrap-style:square">
            <v:imagedata r:id="rId16" o:title="628099083"/>
          </v:shape>
        </w:pict>
      </w:r>
      <w:r w:rsidR="00347871">
        <w:t xml:space="preserve"> fax capable</w:t>
      </w:r>
      <w:r w:rsidR="00347871">
        <w:rPr>
          <w:rFonts w:cs="Arial"/>
        </w:rPr>
        <w:fldChar w:fldCharType="begin"/>
      </w:r>
      <w:r w:rsidR="00347871">
        <w:instrText>XE"</w:instrText>
      </w:r>
      <w:r w:rsidR="00347871" w:rsidRPr="00413D75">
        <w:rPr>
          <w:rFonts w:cs="Arial"/>
        </w:rPr>
        <w:instrText>fax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Contact method for a communications device that is fax capable.</w:t>
      </w:r>
    </w:p>
    <w:p w:rsidR="00347871" w:rsidRDefault="00925DE6" w:rsidP="00E04E71">
      <w:pPr>
        <w:pStyle w:val="BodyText2"/>
        <w:spacing w:after="0" w:line="240" w:lineRule="auto"/>
      </w:pPr>
      <w:r w:rsidRPr="00C83E44">
        <w:rPr>
          <w:noProof/>
        </w:rPr>
        <w:pict>
          <v:shape id="_x0000_i1638" type="#_x0000_t75" alt="628099083.emf" style="width:12pt;height:12pt;visibility:visible;mso-wrap-style:square">
            <v:imagedata r:id="rId16" o:title="628099083"/>
          </v:shape>
        </w:pict>
      </w:r>
      <w:r w:rsidR="00347871">
        <w:t xml:space="preserve"> video capable</w:t>
      </w:r>
      <w:r w:rsidR="00347871">
        <w:rPr>
          <w:rFonts w:cs="Arial"/>
        </w:rPr>
        <w:fldChar w:fldCharType="begin"/>
      </w:r>
      <w:r w:rsidR="00347871">
        <w:instrText>XE"</w:instrText>
      </w:r>
      <w:r w:rsidR="00347871" w:rsidRPr="00413D75">
        <w:rPr>
          <w:rFonts w:cs="Arial"/>
        </w:rPr>
        <w:instrText>video capable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indication that a contact method is video capable.</w:t>
      </w:r>
    </w:p>
    <w:p w:rsidR="00347871" w:rsidRDefault="00347871" w:rsidP="00347871"/>
    <w:p w:rsidR="00347871" w:rsidRDefault="00347871" w:rsidP="00347871">
      <w:pPr>
        <w:pStyle w:val="Heading2"/>
      </w:pPr>
      <w:bookmarkStart w:id="439" w:name="_40cf0b612b4066e1c218da9a43799c24"/>
      <w:bookmarkStart w:id="440" w:name="_Toc477756918"/>
      <w:r>
        <w:t>Class Email Address</w:t>
      </w:r>
      <w:bookmarkEnd w:id="439"/>
      <w:r w:rsidRPr="003A31EC">
        <w:rPr>
          <w:rFonts w:cs="Arial"/>
        </w:rPr>
        <w:t xml:space="preserve"> </w:t>
      </w:r>
      <w:r>
        <w:rPr>
          <w:rFonts w:cs="Arial"/>
        </w:rPr>
        <w:fldChar w:fldCharType="begin"/>
      </w:r>
      <w:r>
        <w:instrText>XE"</w:instrText>
      </w:r>
      <w:r w:rsidRPr="00413D75">
        <w:rPr>
          <w:rFonts w:cs="Arial"/>
        </w:rPr>
        <w:instrText>Email Address</w:instrText>
      </w:r>
      <w:r>
        <w:instrText>"</w:instrText>
      </w:r>
      <w:r>
        <w:rPr>
          <w:rFonts w:cs="Arial"/>
        </w:rPr>
        <w:fldChar w:fldCharType="end"/>
      </w:r>
      <w:r w:rsidR="009E71B4">
        <w:rPr>
          <w:rFonts w:cs="Arial"/>
        </w:rPr>
        <w:t xml:space="preserve"> </w:t>
      </w:r>
      <w:r w:rsidR="006F72CA">
        <w:rPr>
          <w:rFonts w:cs="Arial"/>
        </w:rPr>
        <w:t>&lt;&lt;Value&gt;&gt;</w:t>
      </w:r>
      <w:bookmarkEnd w:id="440"/>
    </w:p>
    <w:p w:rsidR="00347871" w:rsidRDefault="00347871" w:rsidP="00F71BA8">
      <w:r>
        <w:t>Contact information for the delivery of mail via an electronic network.</w:t>
      </w:r>
      <w:r>
        <w:br/>
        <w:t>[NIEM] ContactEmailId (of &lt;electronic contact&gt;)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41" w:name="_3c2cbd47189a2843e41e4ad0ebf16a54"/>
      <w:bookmarkStart w:id="442" w:name="_Toc477756919"/>
      <w:r>
        <w:t>Class Internet Contact</w:t>
      </w:r>
      <w:bookmarkEnd w:id="441"/>
      <w:r w:rsidRPr="003A31EC">
        <w:rPr>
          <w:rFonts w:cs="Arial"/>
        </w:rPr>
        <w:t xml:space="preserve"> </w:t>
      </w:r>
      <w:r>
        <w:rPr>
          <w:rFonts w:cs="Arial"/>
        </w:rPr>
        <w:fldChar w:fldCharType="begin"/>
      </w:r>
      <w:r>
        <w:instrText>XE"</w:instrText>
      </w:r>
      <w:r w:rsidRPr="00413D75">
        <w:rPr>
          <w:rFonts w:cs="Arial"/>
        </w:rPr>
        <w:instrText>Internet Contact</w:instrText>
      </w:r>
      <w:r>
        <w:instrText>"</w:instrText>
      </w:r>
      <w:r>
        <w:rPr>
          <w:rFonts w:cs="Arial"/>
        </w:rPr>
        <w:fldChar w:fldCharType="end"/>
      </w:r>
      <w:r w:rsidR="009E71B4">
        <w:rPr>
          <w:rFonts w:cs="Arial"/>
        </w:rPr>
        <w:t xml:space="preserve"> </w:t>
      </w:r>
      <w:r w:rsidR="006F72CA">
        <w:rPr>
          <w:rFonts w:cs="Arial"/>
        </w:rPr>
        <w:t>&lt;&lt;Value&gt;&gt;</w:t>
      </w:r>
      <w:bookmarkEnd w:id="442"/>
    </w:p>
    <w:p w:rsidR="00347871" w:rsidRDefault="00347871" w:rsidP="00F71BA8">
      <w:r>
        <w:t>[NIEM] A means of contact that provides for the digital  electronic transmission of information via the Internet or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37" type="#_x0000_t75" alt="628099083.emf" style="width:12pt;height:12pt;visibility:visible;mso-wrap-style:square">
            <v:imagedata r:id="rId16" o:title="628099083"/>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Electronic address by which to contact an entity via the Internet.</w:t>
      </w:r>
      <w:r>
        <w:br/>
      </w:r>
    </w:p>
    <w:p w:rsidR="00347871" w:rsidRDefault="00347871" w:rsidP="00347871"/>
    <w:p w:rsidR="00347871" w:rsidRDefault="00347871" w:rsidP="00347871">
      <w:pPr>
        <w:pStyle w:val="Heading2"/>
      </w:pPr>
      <w:bookmarkStart w:id="443" w:name="_29ed22f497117c93a45a72b18f43dd56"/>
      <w:bookmarkStart w:id="444" w:name="_Toc477756920"/>
      <w:r>
        <w:t>Class Network Identifier</w:t>
      </w:r>
      <w:bookmarkEnd w:id="443"/>
      <w:r w:rsidRPr="003A31EC">
        <w:rPr>
          <w:rFonts w:cs="Arial"/>
        </w:rPr>
        <w:t xml:space="preserve"> </w:t>
      </w:r>
      <w:r>
        <w:rPr>
          <w:rFonts w:cs="Arial"/>
        </w:rPr>
        <w:fldChar w:fldCharType="begin"/>
      </w:r>
      <w:r>
        <w:instrText>XE"</w:instrText>
      </w:r>
      <w:r w:rsidRPr="00413D75">
        <w:rPr>
          <w:rFonts w:cs="Arial"/>
        </w:rPr>
        <w:instrText>Network Identifier</w:instrText>
      </w:r>
      <w:r>
        <w:instrText>"</w:instrText>
      </w:r>
      <w:r>
        <w:rPr>
          <w:rFonts w:cs="Arial"/>
        </w:rPr>
        <w:fldChar w:fldCharType="end"/>
      </w:r>
      <w:r w:rsidR="009E71B4">
        <w:rPr>
          <w:rFonts w:cs="Arial"/>
        </w:rPr>
        <w:t xml:space="preserve"> </w:t>
      </w:r>
      <w:r w:rsidR="006F72CA">
        <w:rPr>
          <w:rFonts w:cs="Arial"/>
        </w:rPr>
        <w:t>&lt;&lt;Value&gt;&gt;</w:t>
      </w:r>
      <w:bookmarkEnd w:id="444"/>
    </w:p>
    <w:p w:rsidR="00347871" w:rsidRDefault="00347871" w:rsidP="00F71BA8">
      <w:r>
        <w:t>A value used to identify a node in an electronic network.</w:t>
      </w:r>
      <w:r>
        <w:br/>
        <w:t>[NIEM] ElectronicAddressType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4e77adb9e39a94e091d321b1b778074" w:history="1">
        <w:r w:rsidR="00347871">
          <w:rPr>
            <w:rStyle w:val="Hyperlink"/>
          </w:rPr>
          <w:t>Technical Identifier</w:t>
        </w:r>
      </w:hyperlink>
    </w:p>
    <w:p w:rsidR="00347871" w:rsidRDefault="00347871" w:rsidP="00347871"/>
    <w:p w:rsidR="00347871" w:rsidRDefault="00347871" w:rsidP="00347871">
      <w:pPr>
        <w:pStyle w:val="Heading2"/>
      </w:pPr>
      <w:bookmarkStart w:id="445" w:name="_c96b56fc7878bb63696c9f1c9abc2578"/>
      <w:bookmarkStart w:id="446" w:name="_Toc477756921"/>
      <w:r>
        <w:t>Class Postal Address</w:t>
      </w:r>
      <w:bookmarkEnd w:id="445"/>
      <w:r w:rsidRPr="003A31EC">
        <w:rPr>
          <w:rFonts w:cs="Arial"/>
        </w:rPr>
        <w:t xml:space="preserve"> </w:t>
      </w:r>
      <w:r>
        <w:rPr>
          <w:rFonts w:cs="Arial"/>
        </w:rPr>
        <w:fldChar w:fldCharType="begin"/>
      </w:r>
      <w:r>
        <w:instrText>XE"</w:instrText>
      </w:r>
      <w:r w:rsidRPr="00413D75">
        <w:rPr>
          <w:rFonts w:cs="Arial"/>
        </w:rPr>
        <w:instrText>Postal Address</w:instrText>
      </w:r>
      <w:r>
        <w:instrText>"</w:instrText>
      </w:r>
      <w:r>
        <w:rPr>
          <w:rFonts w:cs="Arial"/>
        </w:rPr>
        <w:fldChar w:fldCharType="end"/>
      </w:r>
      <w:r w:rsidR="009E71B4">
        <w:rPr>
          <w:rFonts w:cs="Arial"/>
        </w:rPr>
        <w:t xml:space="preserve"> </w:t>
      </w:r>
      <w:r w:rsidR="006F72CA">
        <w:rPr>
          <w:rFonts w:cs="Arial"/>
        </w:rPr>
        <w:t>&lt;&lt;Value&gt;&gt;</w:t>
      </w:r>
      <w:bookmarkEnd w:id="446"/>
    </w:p>
    <w:p w:rsidR="00347871" w:rsidRDefault="00347871" w:rsidP="00F71BA8">
      <w:r>
        <w:t>An address able to be used to deliver physical mail which may or may not represent a static physical location.</w:t>
      </w:r>
      <w:r>
        <w:br/>
        <w:t>[FIBO] PPostalAddress: a physical address where postal communications can be addressed, for any kind of organization or person.</w:t>
      </w:r>
      <w:r>
        <w:br/>
        <w:t>[NIEM] AddressType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59fd398b9354d627eab9d3a069a3988" w:history="1">
        <w:r w:rsidR="00347871">
          <w:rPr>
            <w:rStyle w:val="Hyperlink"/>
          </w:rPr>
          <w:t>Contact Means</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447" w:name="_f5df6979437ea06961c7dd79c9b96f6e"/>
      <w:bookmarkStart w:id="448" w:name="_Toc477756922"/>
      <w:r>
        <w:t>Class Postal Address Structured</w:t>
      </w:r>
      <w:bookmarkEnd w:id="447"/>
      <w:r w:rsidRPr="003A31EC">
        <w:rPr>
          <w:rFonts w:cs="Arial"/>
        </w:rPr>
        <w:t xml:space="preserve"> </w:t>
      </w:r>
      <w:r>
        <w:rPr>
          <w:rFonts w:cs="Arial"/>
        </w:rPr>
        <w:fldChar w:fldCharType="begin"/>
      </w:r>
      <w:r>
        <w:instrText>XE"</w:instrText>
      </w:r>
      <w:r w:rsidRPr="00413D75">
        <w:rPr>
          <w:rFonts w:cs="Arial"/>
        </w:rPr>
        <w:instrText>Postal Address Structured</w:instrText>
      </w:r>
      <w:r>
        <w:instrText>"</w:instrText>
      </w:r>
      <w:r>
        <w:rPr>
          <w:rFonts w:cs="Arial"/>
        </w:rPr>
        <w:fldChar w:fldCharType="end"/>
      </w:r>
      <w:r w:rsidR="009E71B4">
        <w:rPr>
          <w:rFonts w:cs="Arial"/>
        </w:rPr>
        <w:t xml:space="preserve"> </w:t>
      </w:r>
      <w:r w:rsidR="006F72CA">
        <w:rPr>
          <w:rFonts w:cs="Arial"/>
        </w:rPr>
        <w:t>&lt;&lt;Value&gt;&gt;</w:t>
      </w:r>
      <w:bookmarkEnd w:id="448"/>
    </w:p>
    <w:p w:rsidR="00347871" w:rsidRDefault="00347871" w:rsidP="00F71BA8">
      <w:r>
        <w:t>A structured representation of a postal address.</w:t>
      </w:r>
      <w:r>
        <w:tab/>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36" type="#_x0000_t75" alt="628099083.emf" style="width:12pt;height:12pt;visibility:visible;mso-wrap-style:square">
            <v:imagedata r:id="rId16" o:title="628099083"/>
          </v:shape>
        </w:pict>
      </w:r>
      <w:r w:rsidR="00347871">
        <w:t xml:space="preserve"> recipient name</w:t>
      </w:r>
      <w:r w:rsidR="00347871">
        <w:rPr>
          <w:rFonts w:cs="Arial"/>
        </w:rPr>
        <w:fldChar w:fldCharType="begin"/>
      </w:r>
      <w:r w:rsidR="00347871">
        <w:instrText>XE"</w:instrText>
      </w:r>
      <w:r w:rsidR="00347871" w:rsidRPr="00413D75">
        <w:rPr>
          <w:rFonts w:cs="Arial"/>
        </w:rPr>
        <w:instrText>recipient name</w:instrText>
      </w:r>
      <w:r w:rsidR="00347871">
        <w:instrText>"</w:instrText>
      </w:r>
      <w:r w:rsidR="00347871">
        <w:rPr>
          <w:rFonts w:cs="Arial"/>
        </w:rPr>
        <w:fldChar w:fldCharType="end"/>
      </w:r>
      <w:r w:rsidR="00347871">
        <w:t xml:space="preserve"> : </w:t>
      </w:r>
      <w:hyperlink w:anchor="_afe5a48976a2df078be9473827611fb8" w:history="1">
        <w:r w:rsidR="00347871">
          <w:rPr>
            <w:rStyle w:val="Hyperlink"/>
          </w:rPr>
          <w:t>Name</w:t>
        </w:r>
      </w:hyperlink>
      <w:r w:rsidR="00347871">
        <w:t xml:space="preserve"> = </w:t>
      </w:r>
    </w:p>
    <w:p w:rsidR="00347871" w:rsidRDefault="00347871" w:rsidP="00E04E71">
      <w:pPr>
        <w:pStyle w:val="BodyText"/>
        <w:spacing w:before="0" w:after="120"/>
      </w:pPr>
      <w:r>
        <w:t>Name of the recipient in a postal address which defaults to the name of the entity having the address. Should default to the contact for "has name".</w:t>
      </w:r>
      <w:r>
        <w:br/>
        <w:t>[NIEM] AddressRecipientName</w:t>
      </w:r>
    </w:p>
    <w:p w:rsidR="00347871" w:rsidRDefault="00925DE6" w:rsidP="00E04E71">
      <w:pPr>
        <w:pStyle w:val="BodyText2"/>
        <w:spacing w:after="0" w:line="240" w:lineRule="auto"/>
      </w:pPr>
      <w:r w:rsidRPr="00C83E44">
        <w:rPr>
          <w:noProof/>
        </w:rPr>
        <w:pict>
          <v:shape id="_x0000_i1635" type="#_x0000_t75" alt="628099083.emf" style="width:12pt;height:12pt;visibility:visible;mso-wrap-style:square">
            <v:imagedata r:id="rId16" o:title="628099083"/>
          </v:shape>
        </w:pict>
      </w:r>
      <w:r w:rsidR="00347871">
        <w:t xml:space="preserve"> country ID</w:t>
      </w:r>
      <w:r w:rsidR="00347871">
        <w:rPr>
          <w:rFonts w:cs="Arial"/>
        </w:rPr>
        <w:fldChar w:fldCharType="begin"/>
      </w:r>
      <w:r w:rsidR="00347871">
        <w:instrText>XE"</w:instrText>
      </w:r>
      <w:r w:rsidR="00347871" w:rsidRPr="00413D75">
        <w:rPr>
          <w:rFonts w:cs="Arial"/>
        </w:rPr>
        <w:instrText>country ID</w:instrText>
      </w:r>
      <w:r w:rsidR="00347871">
        <w:instrText>"</w:instrText>
      </w:r>
      <w:r w:rsidR="00347871">
        <w:rPr>
          <w:rFonts w:cs="Arial"/>
        </w:rPr>
        <w:fldChar w:fldCharType="end"/>
      </w:r>
      <w:r w:rsidR="00347871">
        <w:t xml:space="preserve"> : </w:t>
      </w:r>
      <w:hyperlink w:anchor="_f952ba93c519034b8f01b10d8735a6d1" w:history="1">
        <w:r w:rsidR="00347871">
          <w:rPr>
            <w:rStyle w:val="Hyperlink"/>
          </w:rPr>
          <w:t>Country ID</w:t>
        </w:r>
      </w:hyperlink>
      <w:r w:rsidR="00347871">
        <w:t xml:space="preserve"> [0..1]</w:t>
      </w:r>
    </w:p>
    <w:p w:rsidR="00347871" w:rsidRDefault="00347871" w:rsidP="00E04E71">
      <w:pPr>
        <w:pStyle w:val="BodyText"/>
        <w:spacing w:before="0" w:after="120"/>
      </w:pPr>
      <w:r>
        <w:t>Postal country identifier.</w:t>
      </w:r>
    </w:p>
    <w:p w:rsidR="00347871" w:rsidRDefault="00925DE6" w:rsidP="00E04E71">
      <w:pPr>
        <w:pStyle w:val="BodyText2"/>
        <w:spacing w:after="0" w:line="240" w:lineRule="auto"/>
      </w:pPr>
      <w:r w:rsidRPr="00C83E44">
        <w:rPr>
          <w:noProof/>
        </w:rPr>
        <w:pict>
          <v:shape id="_x0000_i1634" type="#_x0000_t75" alt="628099083.emf" style="width:12pt;height:12pt;visibility:visible;mso-wrap-style:square">
            <v:imagedata r:id="rId16" o:title="628099083"/>
          </v:shape>
        </w:pict>
      </w:r>
      <w:r w:rsidR="00347871">
        <w:t xml:space="preserve"> post code</w:t>
      </w:r>
      <w:r w:rsidR="00347871">
        <w:rPr>
          <w:rFonts w:cs="Arial"/>
        </w:rPr>
        <w:fldChar w:fldCharType="begin"/>
      </w:r>
      <w:r w:rsidR="00347871">
        <w:instrText>XE"</w:instrText>
      </w:r>
      <w:r w:rsidR="00347871" w:rsidRPr="00413D75">
        <w:rPr>
          <w:rFonts w:cs="Arial"/>
        </w:rPr>
        <w:instrText>post code</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 xml:space="preserve">[OGC] An address component which represents the identification of a subdivision of addresses and postal delivery points in a country, region, or city for postal purposes. </w:t>
      </w:r>
      <w:r>
        <w:br/>
        <w:t>[NIEM] LocationPostalCode</w:t>
      </w:r>
    </w:p>
    <w:p w:rsidR="00347871" w:rsidRDefault="00925DE6" w:rsidP="00E04E71">
      <w:pPr>
        <w:pStyle w:val="BodyText2"/>
        <w:spacing w:after="0" w:line="240" w:lineRule="auto"/>
      </w:pPr>
      <w:r w:rsidRPr="00C83E44">
        <w:rPr>
          <w:noProof/>
        </w:rPr>
        <w:lastRenderedPageBreak/>
        <w:pict>
          <v:shape id="_x0000_i1633" type="#_x0000_t75" alt="628099083.emf" style="width:12pt;height:12pt;visibility:visible;mso-wrap-style:square">
            <v:imagedata r:id="rId16" o:title="628099083"/>
          </v:shape>
        </w:pict>
      </w:r>
      <w:r w:rsidR="00347871">
        <w:t xml:space="preserve"> state_province ID</w:t>
      </w:r>
      <w:r w:rsidR="00347871">
        <w:rPr>
          <w:rFonts w:cs="Arial"/>
        </w:rPr>
        <w:fldChar w:fldCharType="begin"/>
      </w:r>
      <w:r w:rsidR="00347871">
        <w:instrText>XE"</w:instrText>
      </w:r>
      <w:r w:rsidR="00347871" w:rsidRPr="00413D75">
        <w:rPr>
          <w:rFonts w:cs="Arial"/>
        </w:rPr>
        <w:instrText>state_province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state identifier for a geopolitical regions.</w:t>
      </w:r>
      <w:r>
        <w:br/>
        <w:t>[NIEM] LocationState</w:t>
      </w:r>
    </w:p>
    <w:p w:rsidR="00347871" w:rsidRDefault="00925DE6" w:rsidP="00E04E71">
      <w:pPr>
        <w:pStyle w:val="BodyText2"/>
        <w:spacing w:after="0" w:line="240" w:lineRule="auto"/>
      </w:pPr>
      <w:r w:rsidRPr="00C83E44">
        <w:rPr>
          <w:noProof/>
        </w:rPr>
        <w:pict>
          <v:shape id="_x0000_i1632" type="#_x0000_t75" alt="628099083.emf" style="width:12pt;height:12pt;visibility:visible;mso-wrap-style:square">
            <v:imagedata r:id="rId16" o:title="628099083"/>
          </v:shape>
        </w:pict>
      </w:r>
      <w:r w:rsidR="00347871">
        <w:t xml:space="preserve"> county ID</w:t>
      </w:r>
      <w:r w:rsidR="00347871">
        <w:rPr>
          <w:rFonts w:cs="Arial"/>
        </w:rPr>
        <w:fldChar w:fldCharType="begin"/>
      </w:r>
      <w:r w:rsidR="00347871">
        <w:instrText>XE"</w:instrText>
      </w:r>
      <w:r w:rsidR="00347871" w:rsidRPr="00413D75">
        <w:rPr>
          <w:rFonts w:cs="Arial"/>
        </w:rPr>
        <w:instrText>county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county identifier.</w:t>
      </w:r>
      <w:r>
        <w:br/>
        <w:t>[NIEM] LocationCounty</w:t>
      </w:r>
    </w:p>
    <w:p w:rsidR="00347871" w:rsidRDefault="00925DE6" w:rsidP="00E04E71">
      <w:pPr>
        <w:pStyle w:val="BodyText2"/>
        <w:spacing w:after="0" w:line="240" w:lineRule="auto"/>
      </w:pPr>
      <w:r w:rsidRPr="00C83E44">
        <w:rPr>
          <w:noProof/>
        </w:rPr>
        <w:pict>
          <v:shape id="_x0000_i1631" type="#_x0000_t75" alt="628099083.emf" style="width:12pt;height:12pt;visibility:visible;mso-wrap-style:square">
            <v:imagedata r:id="rId16" o:title="628099083"/>
          </v:shape>
        </w:pict>
      </w:r>
      <w:r w:rsidR="00347871">
        <w:t xml:space="preserve"> region ID</w:t>
      </w:r>
      <w:r w:rsidR="00347871">
        <w:rPr>
          <w:rFonts w:cs="Arial"/>
        </w:rPr>
        <w:fldChar w:fldCharType="begin"/>
      </w:r>
      <w:r w:rsidR="00347871">
        <w:instrText>XE"</w:instrText>
      </w:r>
      <w:r w:rsidR="00347871" w:rsidRPr="00413D75">
        <w:rPr>
          <w:rFonts w:cs="Arial"/>
        </w:rPr>
        <w:instrText>region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w:t>
      </w:r>
    </w:p>
    <w:p w:rsidR="00347871" w:rsidRDefault="00347871" w:rsidP="00E04E71">
      <w:pPr>
        <w:pStyle w:val="BodyText"/>
        <w:spacing w:before="0" w:after="120"/>
      </w:pPr>
      <w:r>
        <w:t>Postal region identifier.</w:t>
      </w:r>
      <w:r>
        <w:br/>
        <w:t>[NIEM] AddressUrbanizationName</w:t>
      </w:r>
    </w:p>
    <w:p w:rsidR="00347871" w:rsidRDefault="00925DE6" w:rsidP="00E04E71">
      <w:pPr>
        <w:pStyle w:val="BodyText2"/>
        <w:spacing w:after="0" w:line="240" w:lineRule="auto"/>
      </w:pPr>
      <w:r w:rsidRPr="00C83E44">
        <w:rPr>
          <w:noProof/>
        </w:rPr>
        <w:pict>
          <v:shape id="_x0000_i1630" type="#_x0000_t75" alt="628099083.emf" style="width:12pt;height:12pt;visibility:visible;mso-wrap-style:square">
            <v:imagedata r:id="rId16" o:title="628099083"/>
          </v:shape>
        </w:pict>
      </w:r>
      <w:r w:rsidR="00347871">
        <w:t xml:space="preserve"> city ID</w:t>
      </w:r>
      <w:r w:rsidR="00347871">
        <w:rPr>
          <w:rFonts w:cs="Arial"/>
        </w:rPr>
        <w:fldChar w:fldCharType="begin"/>
      </w:r>
      <w:r w:rsidR="00347871">
        <w:instrText>XE"</w:instrText>
      </w:r>
      <w:r w:rsidR="00347871" w:rsidRPr="00413D75">
        <w:rPr>
          <w:rFonts w:cs="Arial"/>
        </w:rPr>
        <w:instrText>city ID</w:instrText>
      </w:r>
      <w:r w:rsidR="00347871">
        <w:instrText>"</w:instrText>
      </w:r>
      <w:r w:rsidR="00347871">
        <w:rPr>
          <w:rFonts w:cs="Arial"/>
        </w:rPr>
        <w:fldChar w:fldCharType="end"/>
      </w:r>
      <w:r w:rsidR="00347871">
        <w:t xml:space="preserve"> : </w:t>
      </w:r>
      <w:hyperlink w:anchor="_7ce5c46395b3e18c96376f2723a10215" w:history="1">
        <w:r w:rsidR="00347871">
          <w:rPr>
            <w:rStyle w:val="Hyperlink"/>
          </w:rPr>
          <w:t>Geopolitical ID</w:t>
        </w:r>
      </w:hyperlink>
      <w:r w:rsidR="00347871">
        <w:t xml:space="preserve"> [0..1]</w:t>
      </w:r>
    </w:p>
    <w:p w:rsidR="00347871" w:rsidRDefault="00347871" w:rsidP="00E04E71">
      <w:pPr>
        <w:pStyle w:val="BodyText"/>
        <w:spacing w:before="0" w:after="120"/>
      </w:pPr>
      <w:r>
        <w:t>Postal city identifier.</w:t>
      </w:r>
      <w:r>
        <w:br/>
        <w:t>[NIEM] LocationCityName</w:t>
      </w:r>
    </w:p>
    <w:p w:rsidR="00347871" w:rsidRDefault="00925DE6" w:rsidP="00E04E71">
      <w:pPr>
        <w:pStyle w:val="BodyText2"/>
        <w:spacing w:after="0" w:line="240" w:lineRule="auto"/>
      </w:pPr>
      <w:r w:rsidRPr="00C83E44">
        <w:rPr>
          <w:noProof/>
        </w:rPr>
        <w:pict>
          <v:shape id="_x0000_i1629" type="#_x0000_t75" alt="628099083.emf" style="width:12pt;height:12pt;visibility:visible;mso-wrap-style:square">
            <v:imagedata r:id="rId16" o:title="628099083"/>
          </v:shape>
        </w:pict>
      </w:r>
      <w:r w:rsidR="00347871">
        <w:t xml:space="preserve"> street ID</w:t>
      </w:r>
      <w:r w:rsidR="00347871">
        <w:rPr>
          <w:rFonts w:cs="Arial"/>
        </w:rPr>
        <w:fldChar w:fldCharType="begin"/>
      </w:r>
      <w:r w:rsidR="00347871">
        <w:instrText>XE"</w:instrText>
      </w:r>
      <w:r w:rsidR="00347871" w:rsidRPr="00413D75">
        <w:rPr>
          <w:rFonts w:cs="Arial"/>
        </w:rPr>
        <w:instrText>street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street identifier.</w:t>
      </w:r>
      <w:r>
        <w:br/>
        <w:t>[NIEM] AddressDeliveryPoint</w:t>
      </w:r>
    </w:p>
    <w:p w:rsidR="00347871" w:rsidRDefault="00925DE6" w:rsidP="00E04E71">
      <w:pPr>
        <w:pStyle w:val="BodyText2"/>
        <w:spacing w:after="0" w:line="240" w:lineRule="auto"/>
      </w:pPr>
      <w:r w:rsidRPr="00C83E44">
        <w:rPr>
          <w:noProof/>
        </w:rPr>
        <w:pict>
          <v:shape id="_x0000_i1628" type="#_x0000_t75" alt="628099083.emf" style="width:12pt;height:12pt;visibility:visible;mso-wrap-style:square">
            <v:imagedata r:id="rId16" o:title="628099083"/>
          </v:shape>
        </w:pict>
      </w:r>
      <w:r w:rsidR="00347871">
        <w:t xml:space="preserve"> place ID</w:t>
      </w:r>
      <w:r w:rsidR="00347871">
        <w:rPr>
          <w:rFonts w:cs="Arial"/>
        </w:rPr>
        <w:fldChar w:fldCharType="begin"/>
      </w:r>
      <w:r w:rsidR="00347871">
        <w:instrText>XE"</w:instrText>
      </w:r>
      <w:r w:rsidR="00347871" w:rsidRPr="00413D75">
        <w:rPr>
          <w:rFonts w:cs="Arial"/>
        </w:rPr>
        <w:instrText>place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identifier for a specific place: House, building, facility, etc.</w:t>
      </w:r>
    </w:p>
    <w:p w:rsidR="00347871" w:rsidRDefault="00925DE6" w:rsidP="00E04E71">
      <w:pPr>
        <w:pStyle w:val="BodyText2"/>
        <w:spacing w:after="0" w:line="240" w:lineRule="auto"/>
      </w:pPr>
      <w:r w:rsidRPr="00C83E44">
        <w:rPr>
          <w:noProof/>
        </w:rPr>
        <w:pict>
          <v:shape id="_x0000_i1627" type="#_x0000_t75" alt="628099083.emf" style="width:12pt;height:12pt;visibility:visible;mso-wrap-style:square">
            <v:imagedata r:id="rId16" o:title="628099083"/>
          </v:shape>
        </w:pict>
      </w:r>
      <w:r w:rsidR="00347871">
        <w:t xml:space="preserve"> unit ID</w:t>
      </w:r>
      <w:r w:rsidR="00347871">
        <w:rPr>
          <w:rFonts w:cs="Arial"/>
        </w:rPr>
        <w:fldChar w:fldCharType="begin"/>
      </w:r>
      <w:r w:rsidR="00347871">
        <w:instrText>XE"</w:instrText>
      </w:r>
      <w:r w:rsidR="00347871" w:rsidRPr="00413D75">
        <w:rPr>
          <w:rFonts w:cs="Arial"/>
        </w:rPr>
        <w:instrText>unit ID</w:instrText>
      </w:r>
      <w:r w:rsidR="00347871">
        <w:instrText>"</w:instrText>
      </w:r>
      <w:r w:rsidR="00347871">
        <w:rPr>
          <w:rFonts w:cs="Arial"/>
        </w:rPr>
        <w:fldChar w:fldCharType="end"/>
      </w:r>
      <w:r w:rsidR="00347871">
        <w:t xml:space="preserve"> : </w:t>
      </w:r>
      <w:hyperlink w:anchor="_17802fe8b08859730092950f9cefac0e" w:history="1">
        <w:r w:rsidR="00347871">
          <w:rPr>
            <w:rStyle w:val="Hyperlink"/>
          </w:rPr>
          <w:t>Location ID</w:t>
        </w:r>
      </w:hyperlink>
      <w:r w:rsidR="00347871">
        <w:t xml:space="preserve"> [0..1]</w:t>
      </w:r>
    </w:p>
    <w:p w:rsidR="00347871" w:rsidRDefault="00347871" w:rsidP="00E04E71">
      <w:pPr>
        <w:pStyle w:val="BodyText"/>
        <w:spacing w:before="0" w:after="120"/>
      </w:pPr>
      <w:r>
        <w:t>Postal province identifier.</w:t>
      </w:r>
      <w:r>
        <w:br/>
        <w:t>[NIEM] AddressSecondaryUnitText</w:t>
      </w:r>
    </w:p>
    <w:p w:rsidR="00347871" w:rsidRDefault="00925DE6" w:rsidP="00E04E71">
      <w:pPr>
        <w:pStyle w:val="BodyText2"/>
        <w:spacing w:after="0" w:line="240" w:lineRule="auto"/>
      </w:pPr>
      <w:r w:rsidRPr="00C83E44">
        <w:rPr>
          <w:noProof/>
        </w:rPr>
        <w:pict>
          <v:shape id="_x0000_i1626" type="#_x0000_t75" alt="628099083.emf" style="width:12pt;height:12pt;visibility:visible;mso-wrap-style:square">
            <v:imagedata r:id="rId16" o:title="628099083"/>
          </v:shape>
        </w:pict>
      </w:r>
      <w:r w:rsidR="00347871">
        <w:t xml:space="preserve"> post box ID</w:t>
      </w:r>
      <w:r w:rsidR="00347871">
        <w:rPr>
          <w:rFonts w:cs="Arial"/>
        </w:rPr>
        <w:fldChar w:fldCharType="begin"/>
      </w:r>
      <w:r w:rsidR="00347871">
        <w:instrText>XE"</w:instrText>
      </w:r>
      <w:r w:rsidR="00347871" w:rsidRPr="00413D75">
        <w:rPr>
          <w:rFonts w:cs="Arial"/>
        </w:rPr>
        <w:instrText>post box ID</w:instrText>
      </w:r>
      <w:r w:rsidR="00347871">
        <w:instrText>"</w:instrText>
      </w:r>
      <w:r w:rsidR="00347871">
        <w:rPr>
          <w:rFonts w:cs="Arial"/>
        </w:rPr>
        <w:fldChar w:fldCharType="end"/>
      </w:r>
      <w:r w:rsidR="00347871">
        <w:t xml:space="preserve"> : </w:t>
      </w:r>
      <w:hyperlink w:anchor="_ad04333f89d99a6570be30def7e82b8f" w:history="1">
        <w:r w:rsidR="00347871">
          <w:rPr>
            <w:rStyle w:val="Hyperlink"/>
          </w:rPr>
          <w:t>Postal Code</w:t>
        </w:r>
      </w:hyperlink>
      <w:r w:rsidR="00347871">
        <w:t xml:space="preserve"> [0..1]</w:t>
      </w:r>
    </w:p>
    <w:p w:rsidR="00347871" w:rsidRDefault="00347871" w:rsidP="00E04E71">
      <w:pPr>
        <w:pStyle w:val="BodyText"/>
        <w:spacing w:before="0" w:after="120"/>
      </w:pPr>
      <w:r>
        <w:t>A code defined for the purposes of delivering physical mail to a specific addresses.</w:t>
      </w:r>
      <w:r>
        <w:br/>
        <w:t>[NIEM] AddressPrivateMailboxText</w:t>
      </w:r>
    </w:p>
    <w:p w:rsidR="00347871" w:rsidRDefault="00347871" w:rsidP="00347871"/>
    <w:p w:rsidR="00347871" w:rsidRDefault="00347871" w:rsidP="00347871">
      <w:pPr>
        <w:pStyle w:val="Heading2"/>
      </w:pPr>
      <w:bookmarkStart w:id="449" w:name="_b870949b927fd40d6719e76cb2262c74"/>
      <w:bookmarkStart w:id="450" w:name="_Toc477756923"/>
      <w:r>
        <w:t>Class Postal Address Text</w:t>
      </w:r>
      <w:bookmarkEnd w:id="449"/>
      <w:r w:rsidRPr="003A31EC">
        <w:rPr>
          <w:rFonts w:cs="Arial"/>
        </w:rPr>
        <w:t xml:space="preserve"> </w:t>
      </w:r>
      <w:r>
        <w:rPr>
          <w:rFonts w:cs="Arial"/>
        </w:rPr>
        <w:fldChar w:fldCharType="begin"/>
      </w:r>
      <w:r>
        <w:instrText>XE"</w:instrText>
      </w:r>
      <w:r w:rsidRPr="00413D75">
        <w:rPr>
          <w:rFonts w:cs="Arial"/>
        </w:rPr>
        <w:instrText>Postal Address Text</w:instrText>
      </w:r>
      <w:r>
        <w:instrText>"</w:instrText>
      </w:r>
      <w:r>
        <w:rPr>
          <w:rFonts w:cs="Arial"/>
        </w:rPr>
        <w:fldChar w:fldCharType="end"/>
      </w:r>
      <w:r w:rsidR="009E71B4">
        <w:rPr>
          <w:rFonts w:cs="Arial"/>
        </w:rPr>
        <w:t xml:space="preserve"> </w:t>
      </w:r>
      <w:r w:rsidR="006F72CA">
        <w:rPr>
          <w:rFonts w:cs="Arial"/>
        </w:rPr>
        <w:t>&lt;&lt;Value&gt;&gt;</w:t>
      </w:r>
      <w:bookmarkEnd w:id="450"/>
    </w:p>
    <w:p w:rsidR="00347871" w:rsidRDefault="00347871" w:rsidP="00F71BA8">
      <w:r>
        <w:t>A textual representation of a postal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96b56fc7878bb63696c9f1c9abc2578" w:history="1">
        <w:r w:rsidR="00347871">
          <w:rPr>
            <w:rStyle w:val="Hyperlink"/>
          </w:rPr>
          <w:t>Postal Address</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25" type="#_x0000_t75" alt="628099083.emf" style="width:12pt;height:12pt;visibility:visible;mso-wrap-style:square">
            <v:imagedata r:id="rId16" o:title="628099083"/>
          </v:shape>
        </w:pict>
      </w:r>
      <w:r w:rsidR="00347871">
        <w:t xml:space="preserve"> postal address</w:t>
      </w:r>
      <w:r w:rsidR="00347871">
        <w:rPr>
          <w:rFonts w:cs="Arial"/>
        </w:rPr>
        <w:fldChar w:fldCharType="begin"/>
      </w:r>
      <w:r w:rsidR="00347871">
        <w:instrText>XE"</w:instrText>
      </w:r>
      <w:r w:rsidR="00347871" w:rsidRPr="00413D75">
        <w:rPr>
          <w:rFonts w:cs="Arial"/>
        </w:rPr>
        <w:instrText>postal address</w:instrText>
      </w:r>
      <w:r w:rsidR="00347871">
        <w:instrText>"</w:instrText>
      </w:r>
      <w:r w:rsidR="00347871">
        <w:rPr>
          <w:rFonts w:cs="Arial"/>
        </w:rPr>
        <w:fldChar w:fldCharType="end"/>
      </w:r>
      <w:r w:rsidR="00347871">
        <w:t xml:space="preserve"> : </w:t>
      </w:r>
      <w:hyperlink w:anchor="_f8b3b1f5ed63755061811cd6b69bc24f" w:history="1">
        <w:r w:rsidR="00347871">
          <w:rPr>
            <w:rStyle w:val="Hyperlink"/>
          </w:rPr>
          <w:t>String</w:t>
        </w:r>
      </w:hyperlink>
      <w:r w:rsidR="00347871">
        <w:t xml:space="preserve"> [1]</w:t>
      </w:r>
    </w:p>
    <w:p w:rsidR="00347871" w:rsidRDefault="00347871" w:rsidP="00E04E71">
      <w:pPr>
        <w:pStyle w:val="BodyText"/>
        <w:spacing w:before="0" w:after="120"/>
      </w:pPr>
      <w:r>
        <w:t>Textual postal address for the delivery of mail.</w:t>
      </w:r>
      <w:r>
        <w:br/>
        <w:t>[NIEM] AddressFullText</w:t>
      </w:r>
    </w:p>
    <w:p w:rsidR="00347871" w:rsidRDefault="00347871" w:rsidP="00347871"/>
    <w:p w:rsidR="00347871" w:rsidRDefault="00347871" w:rsidP="00347871">
      <w:pPr>
        <w:pStyle w:val="Heading2"/>
      </w:pPr>
      <w:bookmarkStart w:id="451" w:name="_ad04333f89d99a6570be30def7e82b8f"/>
      <w:bookmarkStart w:id="452" w:name="_Toc477756924"/>
      <w:r>
        <w:t>Class Postal Code</w:t>
      </w:r>
      <w:bookmarkEnd w:id="451"/>
      <w:r w:rsidRPr="003A31EC">
        <w:rPr>
          <w:rFonts w:cs="Arial"/>
        </w:rPr>
        <w:t xml:space="preserve"> </w:t>
      </w:r>
      <w:r>
        <w:rPr>
          <w:rFonts w:cs="Arial"/>
        </w:rPr>
        <w:fldChar w:fldCharType="begin"/>
      </w:r>
      <w:r>
        <w:instrText>XE"</w:instrText>
      </w:r>
      <w:r w:rsidRPr="00413D75">
        <w:rPr>
          <w:rFonts w:cs="Arial"/>
        </w:rPr>
        <w:instrText>Postal Code</w:instrText>
      </w:r>
      <w:r>
        <w:instrText>"</w:instrText>
      </w:r>
      <w:r>
        <w:rPr>
          <w:rFonts w:cs="Arial"/>
        </w:rPr>
        <w:fldChar w:fldCharType="end"/>
      </w:r>
      <w:r w:rsidR="009E71B4">
        <w:rPr>
          <w:rFonts w:cs="Arial"/>
        </w:rPr>
        <w:t xml:space="preserve"> </w:t>
      </w:r>
      <w:r w:rsidR="006F72CA">
        <w:rPr>
          <w:rFonts w:cs="Arial"/>
        </w:rPr>
        <w:t>&lt;&lt;Value&gt;&gt;</w:t>
      </w:r>
      <w:bookmarkEnd w:id="452"/>
    </w:p>
    <w:p w:rsidR="00347871" w:rsidRDefault="00347871" w:rsidP="00F71BA8">
      <w:r>
        <w:t>A code defined for the purposes of delivering physical mail to a set of addresses. "Zip code" in the U.S.</w:t>
      </w:r>
      <w:r>
        <w:br/>
        <w:t xml:space="preserve">[OGC] An address component which represents the identification of a subdivision of addresses and postal delivery points in a country, region or city for postal purposes. </w:t>
      </w:r>
      <w:r>
        <w:br/>
        <w:t>[FIBO] PostalCodeArea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453" w:name="_930262ac08dbbf6b48c0467d5489033e"/>
      <w:bookmarkStart w:id="454" w:name="_Toc477756925"/>
      <w:r>
        <w:lastRenderedPageBreak/>
        <w:t>Class Private Network Contact</w:t>
      </w:r>
      <w:bookmarkEnd w:id="453"/>
      <w:r w:rsidRPr="003A31EC">
        <w:rPr>
          <w:rFonts w:cs="Arial"/>
        </w:rPr>
        <w:t xml:space="preserve"> </w:t>
      </w:r>
      <w:r>
        <w:rPr>
          <w:rFonts w:cs="Arial"/>
        </w:rPr>
        <w:fldChar w:fldCharType="begin"/>
      </w:r>
      <w:r>
        <w:instrText>XE"</w:instrText>
      </w:r>
      <w:r w:rsidRPr="00413D75">
        <w:rPr>
          <w:rFonts w:cs="Arial"/>
        </w:rPr>
        <w:instrText>Private Network Contact</w:instrText>
      </w:r>
      <w:r>
        <w:instrText>"</w:instrText>
      </w:r>
      <w:r>
        <w:rPr>
          <w:rFonts w:cs="Arial"/>
        </w:rPr>
        <w:fldChar w:fldCharType="end"/>
      </w:r>
      <w:r w:rsidR="009E71B4">
        <w:rPr>
          <w:rFonts w:cs="Arial"/>
        </w:rPr>
        <w:t xml:space="preserve"> </w:t>
      </w:r>
      <w:r w:rsidR="006F72CA">
        <w:rPr>
          <w:rFonts w:cs="Arial"/>
        </w:rPr>
        <w:t>&lt;&lt;Value&gt;&gt;</w:t>
      </w:r>
      <w:bookmarkEnd w:id="454"/>
    </w:p>
    <w:p w:rsidR="00347871" w:rsidRDefault="00347871" w:rsidP="00F71BA8">
      <w:r>
        <w:t>Contact identifiers valid within a private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55" w:name="_d4ac1d9eaa8c87455ae71a5d157df642"/>
      <w:bookmarkStart w:id="456" w:name="_Toc477756926"/>
      <w:r>
        <w:t>Class Radio Contact</w:t>
      </w:r>
      <w:bookmarkEnd w:id="455"/>
      <w:r w:rsidRPr="003A31EC">
        <w:rPr>
          <w:rFonts w:cs="Arial"/>
        </w:rPr>
        <w:t xml:space="preserve"> </w:t>
      </w:r>
      <w:r>
        <w:rPr>
          <w:rFonts w:cs="Arial"/>
        </w:rPr>
        <w:fldChar w:fldCharType="begin"/>
      </w:r>
      <w:r>
        <w:instrText>XE"</w:instrText>
      </w:r>
      <w:r w:rsidRPr="00413D75">
        <w:rPr>
          <w:rFonts w:cs="Arial"/>
        </w:rPr>
        <w:instrText>Radio Contact</w:instrText>
      </w:r>
      <w:r>
        <w:instrText>"</w:instrText>
      </w:r>
      <w:r>
        <w:rPr>
          <w:rFonts w:cs="Arial"/>
        </w:rPr>
        <w:fldChar w:fldCharType="end"/>
      </w:r>
      <w:r w:rsidR="009E71B4">
        <w:rPr>
          <w:rFonts w:cs="Arial"/>
        </w:rPr>
        <w:t xml:space="preserve"> </w:t>
      </w:r>
      <w:r w:rsidR="006F72CA">
        <w:rPr>
          <w:rFonts w:cs="Arial"/>
        </w:rPr>
        <w:t>&lt;&lt;Value&gt;&gt;</w:t>
      </w:r>
      <w:bookmarkEnd w:id="456"/>
    </w:p>
    <w:p w:rsidR="00347871" w:rsidRDefault="00347871" w:rsidP="00F71BA8">
      <w:r>
        <w:t>Identifier for contact via radio.</w:t>
      </w:r>
      <w:r>
        <w:br/>
        <w:t>[NIEM] ContactRadioType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7f928116f16cf2729705707eec7baaf" w:history="1">
        <w:r w:rsidR="00347871">
          <w:rPr>
            <w:rStyle w:val="Hyperlink"/>
          </w:rPr>
          <w:t>Electronic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24" type="#_x0000_t75" alt="628099083.emf" style="width:12pt;height:12pt;visibility:visible;mso-wrap-style:square">
            <v:imagedata r:id="rId16" o:title="628099083"/>
          </v:shape>
        </w:pict>
      </w:r>
      <w:r w:rsidR="00347871">
        <w:t xml:space="preserve"> channel</w:t>
      </w:r>
      <w:r w:rsidR="00347871">
        <w:rPr>
          <w:rFonts w:cs="Arial"/>
        </w:rPr>
        <w:fldChar w:fldCharType="begin"/>
      </w:r>
      <w:r w:rsidR="00347871">
        <w:instrText>XE"</w:instrText>
      </w:r>
      <w:r w:rsidR="00347871" w:rsidRPr="00413D75">
        <w:rPr>
          <w:rFonts w:cs="Arial"/>
        </w:rPr>
        <w:instrText>channel</w:instrText>
      </w:r>
      <w:r w:rsidR="00347871">
        <w:instrText>"</w:instrText>
      </w:r>
      <w:r w:rsidR="00347871">
        <w:rPr>
          <w:rFonts w:cs="Arial"/>
        </w:rPr>
        <w:fldChar w:fldCharType="end"/>
      </w:r>
      <w:r w:rsidR="00347871">
        <w:t xml:space="preserve"> : </w:t>
      </w:r>
      <w:hyperlink w:anchor="_29ed22f497117c93a45a72b18f43dd56" w:history="1">
        <w:r w:rsidR="00347871">
          <w:rPr>
            <w:rStyle w:val="Hyperlink"/>
          </w:rPr>
          <w:t>Network Identifier</w:t>
        </w:r>
      </w:hyperlink>
    </w:p>
    <w:p w:rsidR="00347871" w:rsidRDefault="00347871" w:rsidP="00E04E71">
      <w:pPr>
        <w:pStyle w:val="BodyText"/>
        <w:spacing w:before="0" w:after="120"/>
      </w:pPr>
      <w:r>
        <w:t>Radio channel used for communications.</w:t>
      </w:r>
      <w:r>
        <w:br/>
        <w:t>[NIEM] ContactRadioChannelText</w:t>
      </w:r>
    </w:p>
    <w:p w:rsidR="00347871" w:rsidRDefault="00925DE6" w:rsidP="00E04E71">
      <w:pPr>
        <w:pStyle w:val="BodyText2"/>
        <w:spacing w:after="0" w:line="240" w:lineRule="auto"/>
      </w:pPr>
      <w:r w:rsidRPr="00C83E44">
        <w:rPr>
          <w:noProof/>
        </w:rPr>
        <w:pict>
          <v:shape id="_x0000_i1623" type="#_x0000_t75" alt="628099083.emf" style="width:12pt;height:12pt;visibility:visible;mso-wrap-style:square">
            <v:imagedata r:id="rId16" o:title="628099083"/>
          </v:shape>
        </w:pict>
      </w:r>
      <w:r w:rsidR="00347871">
        <w:t xml:space="preserve"> call sign</w:t>
      </w:r>
      <w:r w:rsidR="00347871">
        <w:rPr>
          <w:rFonts w:cs="Arial"/>
        </w:rPr>
        <w:fldChar w:fldCharType="begin"/>
      </w:r>
      <w:r w:rsidR="00347871">
        <w:instrText>XE"</w:instrText>
      </w:r>
      <w:r w:rsidR="00347871" w:rsidRPr="00413D75">
        <w:rPr>
          <w:rFonts w:cs="Arial"/>
        </w:rPr>
        <w:instrText>call sign</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Radio or user call sign used for radio communications.</w:t>
      </w:r>
      <w:r>
        <w:br/>
        <w:t>[NIEM] ContactRadioCallSignID</w:t>
      </w:r>
    </w:p>
    <w:p w:rsidR="00347871" w:rsidRDefault="00347871" w:rsidP="00347871"/>
    <w:p w:rsidR="00347871" w:rsidRDefault="00347871" w:rsidP="00347871">
      <w:pPr>
        <w:pStyle w:val="Heading2"/>
      </w:pPr>
      <w:bookmarkStart w:id="457" w:name="_29845f129735c2b7cd64a74558b93072"/>
      <w:bookmarkStart w:id="458" w:name="_Toc477756927"/>
      <w:r>
        <w:t>Class Social Network Contact</w:t>
      </w:r>
      <w:bookmarkEnd w:id="457"/>
      <w:r w:rsidRPr="003A31EC">
        <w:rPr>
          <w:rFonts w:cs="Arial"/>
        </w:rPr>
        <w:t xml:space="preserve"> </w:t>
      </w:r>
      <w:r>
        <w:rPr>
          <w:rFonts w:cs="Arial"/>
        </w:rPr>
        <w:fldChar w:fldCharType="begin"/>
      </w:r>
      <w:r>
        <w:instrText>XE"</w:instrText>
      </w:r>
      <w:r w:rsidRPr="00413D75">
        <w:rPr>
          <w:rFonts w:cs="Arial"/>
        </w:rPr>
        <w:instrText>Social Network Contact</w:instrText>
      </w:r>
      <w:r>
        <w:instrText>"</w:instrText>
      </w:r>
      <w:r>
        <w:rPr>
          <w:rFonts w:cs="Arial"/>
        </w:rPr>
        <w:fldChar w:fldCharType="end"/>
      </w:r>
      <w:r w:rsidR="009E71B4">
        <w:rPr>
          <w:rFonts w:cs="Arial"/>
        </w:rPr>
        <w:t xml:space="preserve"> </w:t>
      </w:r>
      <w:r w:rsidR="006F72CA">
        <w:rPr>
          <w:rFonts w:cs="Arial"/>
        </w:rPr>
        <w:t>&lt;&lt;Value&gt;&gt;</w:t>
      </w:r>
      <w:bookmarkEnd w:id="458"/>
    </w:p>
    <w:p w:rsidR="00347871" w:rsidRDefault="00347871" w:rsidP="00F71BA8">
      <w:r>
        <w:t>Contact information to be used via a social network.</w:t>
      </w:r>
      <w:r>
        <w:br/>
        <w:t>[NIEM] InstantMessageType</w:t>
      </w:r>
      <w:r>
        <w:br/>
        <w:t>--InstanceMessengerServiceName = &lt;has name&gt;</w:t>
      </w:r>
      <w:r>
        <w:br/>
        <w:t>--InstanceMessengerScreenId = "electronic address"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c2cbd47189a2843e41e4ad0ebf16a54" w:history="1">
        <w:r w:rsidR="00347871">
          <w:rPr>
            <w:rStyle w:val="Hyperlink"/>
          </w:rPr>
          <w:t>Internet Contact</w:t>
        </w:r>
      </w:hyperlink>
    </w:p>
    <w:p w:rsidR="00347871" w:rsidRDefault="00347871" w:rsidP="00347871"/>
    <w:p w:rsidR="00347871" w:rsidRDefault="00347871" w:rsidP="00347871">
      <w:pPr>
        <w:pStyle w:val="Heading2"/>
      </w:pPr>
      <w:bookmarkStart w:id="459" w:name="_8a4ec81229202dc2e7e7f6d50d2b2f4a"/>
      <w:bookmarkStart w:id="460" w:name="_Toc477756928"/>
      <w:r>
        <w:t>Class Telephone Area Code</w:t>
      </w:r>
      <w:bookmarkEnd w:id="459"/>
      <w:r w:rsidRPr="003A31EC">
        <w:rPr>
          <w:rFonts w:cs="Arial"/>
        </w:rPr>
        <w:t xml:space="preserve"> </w:t>
      </w:r>
      <w:r>
        <w:rPr>
          <w:rFonts w:cs="Arial"/>
        </w:rPr>
        <w:fldChar w:fldCharType="begin"/>
      </w:r>
      <w:r>
        <w:instrText>XE"</w:instrText>
      </w:r>
      <w:r w:rsidRPr="00413D75">
        <w:rPr>
          <w:rFonts w:cs="Arial"/>
        </w:rPr>
        <w:instrText>Telephone Area Code</w:instrText>
      </w:r>
      <w:r>
        <w:instrText>"</w:instrText>
      </w:r>
      <w:r>
        <w:rPr>
          <w:rFonts w:cs="Arial"/>
        </w:rPr>
        <w:fldChar w:fldCharType="end"/>
      </w:r>
      <w:r w:rsidR="009E71B4">
        <w:rPr>
          <w:rFonts w:cs="Arial"/>
        </w:rPr>
        <w:t xml:space="preserve"> </w:t>
      </w:r>
      <w:r w:rsidR="006F72CA">
        <w:rPr>
          <w:rFonts w:cs="Arial"/>
        </w:rPr>
        <w:t>&lt;&lt;Value&gt;&gt;</w:t>
      </w:r>
      <w:bookmarkEnd w:id="460"/>
    </w:p>
    <w:p w:rsidR="00347871" w:rsidRDefault="00347871" w:rsidP="00F71BA8">
      <w:r>
        <w:t>A three-digit number that identifies one of the telephone service regions into which the US, Canada, and certain other countries are divided and that is dialed when calling from one area to another.</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22"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[0..999]</w:t>
      </w:r>
    </w:p>
    <w:p w:rsidR="00347871" w:rsidRDefault="00347871" w:rsidP="00E04E71">
      <w:pPr>
        <w:pStyle w:val="BodyText"/>
        <w:spacing w:before="0" w:after="120"/>
      </w:pPr>
      <w:r>
        <w:t>3 digit area code.</w:t>
      </w:r>
    </w:p>
    <w:p w:rsidR="00347871" w:rsidRDefault="00347871" w:rsidP="00347871"/>
    <w:p w:rsidR="00347871" w:rsidRDefault="00347871" w:rsidP="00347871">
      <w:pPr>
        <w:pStyle w:val="Heading2"/>
      </w:pPr>
      <w:bookmarkStart w:id="461" w:name="_b9c4dbf725124f97a5824268d64cb8bc"/>
      <w:bookmarkStart w:id="462" w:name="_Toc477756929"/>
      <w:r>
        <w:t>Class Telephone Country Code</w:t>
      </w:r>
      <w:bookmarkEnd w:id="461"/>
      <w:r w:rsidRPr="003A31EC">
        <w:rPr>
          <w:rFonts w:cs="Arial"/>
        </w:rPr>
        <w:t xml:space="preserve"> </w:t>
      </w:r>
      <w:r>
        <w:rPr>
          <w:rFonts w:cs="Arial"/>
        </w:rPr>
        <w:fldChar w:fldCharType="begin"/>
      </w:r>
      <w:r>
        <w:instrText>XE"</w:instrText>
      </w:r>
      <w:r w:rsidRPr="00413D75">
        <w:rPr>
          <w:rFonts w:cs="Arial"/>
        </w:rPr>
        <w:instrText>Telephone Country Code</w:instrText>
      </w:r>
      <w:r>
        <w:instrText>"</w:instrText>
      </w:r>
      <w:r>
        <w:rPr>
          <w:rFonts w:cs="Arial"/>
        </w:rPr>
        <w:fldChar w:fldCharType="end"/>
      </w:r>
      <w:r w:rsidR="009E71B4">
        <w:rPr>
          <w:rFonts w:cs="Arial"/>
        </w:rPr>
        <w:t xml:space="preserve"> </w:t>
      </w:r>
      <w:r w:rsidR="006F72CA">
        <w:rPr>
          <w:rFonts w:cs="Arial"/>
        </w:rPr>
        <w:t>&lt;&lt;Value&gt;&gt;</w:t>
      </w:r>
      <w:bookmarkEnd w:id="462"/>
    </w:p>
    <w:p w:rsidR="00347871" w:rsidRDefault="00347871" w:rsidP="00F71BA8">
      <w:r>
        <w:t>2 digit Telephone codes for contacting people and organizations within countries.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52ba93c519034b8f01b10d8735a6d1" w:history="1">
        <w:r w:rsidR="00347871">
          <w:rPr>
            <w:rStyle w:val="Hyperlink"/>
          </w:rPr>
          <w:t>Country ID</w:t>
        </w:r>
      </w:hyperlink>
      <w:r w:rsidR="00347871">
        <w:t xml:space="preserve">, </w:t>
      </w:r>
      <w:hyperlink w:anchor="_380248073543af7bed8363f2b34ad5f7" w:history="1">
        <w:r w:rsidR="00347871">
          <w:rPr>
            <w:rStyle w:val="Hyperlink"/>
          </w:rPr>
          <w:t>Text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621"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[0..99]</w:t>
      </w:r>
    </w:p>
    <w:p w:rsidR="00347871" w:rsidRDefault="00347871" w:rsidP="00E04E71">
      <w:pPr>
        <w:pStyle w:val="BodyText"/>
        <w:spacing w:before="0" w:after="120"/>
      </w:pPr>
      <w:r>
        <w:t>Country code digits.</w:t>
      </w:r>
    </w:p>
    <w:p w:rsidR="00347871" w:rsidRDefault="00347871" w:rsidP="00347871"/>
    <w:p w:rsidR="00347871" w:rsidRDefault="00347871" w:rsidP="00347871">
      <w:pPr>
        <w:pStyle w:val="Heading2"/>
      </w:pPr>
      <w:bookmarkStart w:id="463" w:name="_05b6771271197af94dace1f0a7d69103"/>
      <w:bookmarkStart w:id="464" w:name="_Toc477756930"/>
      <w:r>
        <w:t>Class Telephone Number</w:t>
      </w:r>
      <w:bookmarkEnd w:id="463"/>
      <w:r w:rsidRPr="003A31EC">
        <w:rPr>
          <w:rFonts w:cs="Arial"/>
        </w:rPr>
        <w:t xml:space="preserve"> </w:t>
      </w:r>
      <w:r>
        <w:rPr>
          <w:rFonts w:cs="Arial"/>
        </w:rPr>
        <w:fldChar w:fldCharType="begin"/>
      </w:r>
      <w:r>
        <w:instrText>XE"</w:instrText>
      </w:r>
      <w:r w:rsidRPr="00413D75">
        <w:rPr>
          <w:rFonts w:cs="Arial"/>
        </w:rPr>
        <w:instrText>Telephone Number</w:instrText>
      </w:r>
      <w:r>
        <w:instrText>"</w:instrText>
      </w:r>
      <w:r>
        <w:rPr>
          <w:rFonts w:cs="Arial"/>
        </w:rPr>
        <w:fldChar w:fldCharType="end"/>
      </w:r>
      <w:r w:rsidR="009E71B4">
        <w:rPr>
          <w:rFonts w:cs="Arial"/>
        </w:rPr>
        <w:t xml:space="preserve"> </w:t>
      </w:r>
      <w:r w:rsidR="006F72CA">
        <w:rPr>
          <w:rFonts w:cs="Arial"/>
        </w:rPr>
        <w:t>&lt;&lt;Value&gt;&gt;</w:t>
      </w:r>
      <w:bookmarkEnd w:id="464"/>
    </w:p>
    <w:p w:rsidR="00347871" w:rsidRDefault="00347871" w:rsidP="00F71BA8">
      <w:r>
        <w:t>A way to contact an actor via a telephone.</w:t>
      </w:r>
      <w:r>
        <w:br/>
        <w:t>[NIEM] 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7f928116f16cf2729705707eec7baaf" w:history="1">
        <w:r w:rsidR="00347871">
          <w:rPr>
            <w:rStyle w:val="Hyperlink"/>
          </w:rPr>
          <w:t>Electronic Contact</w:t>
        </w:r>
      </w:hyperlink>
    </w:p>
    <w:p w:rsidR="00347871" w:rsidRDefault="00347871" w:rsidP="00347871"/>
    <w:p w:rsidR="00347871" w:rsidRDefault="00347871" w:rsidP="00347871">
      <w:pPr>
        <w:pStyle w:val="Heading2"/>
      </w:pPr>
      <w:bookmarkStart w:id="465" w:name="_48135bff9a8d30039986ab394addc140"/>
      <w:bookmarkStart w:id="466" w:name="_Toc477756931"/>
      <w:r>
        <w:t>Class Telephone Number Structured</w:t>
      </w:r>
      <w:bookmarkEnd w:id="465"/>
      <w:r w:rsidRPr="003A31EC">
        <w:rPr>
          <w:rFonts w:cs="Arial"/>
        </w:rPr>
        <w:t xml:space="preserve"> </w:t>
      </w:r>
      <w:r>
        <w:rPr>
          <w:rFonts w:cs="Arial"/>
        </w:rPr>
        <w:fldChar w:fldCharType="begin"/>
      </w:r>
      <w:r>
        <w:instrText>XE"</w:instrText>
      </w:r>
      <w:r w:rsidRPr="00413D75">
        <w:rPr>
          <w:rFonts w:cs="Arial"/>
        </w:rPr>
        <w:instrText>Telephone Number Structured</w:instrText>
      </w:r>
      <w:r>
        <w:instrText>"</w:instrText>
      </w:r>
      <w:r>
        <w:rPr>
          <w:rFonts w:cs="Arial"/>
        </w:rPr>
        <w:fldChar w:fldCharType="end"/>
      </w:r>
      <w:r w:rsidR="009E71B4">
        <w:rPr>
          <w:rFonts w:cs="Arial"/>
        </w:rPr>
        <w:t xml:space="preserve"> </w:t>
      </w:r>
      <w:r w:rsidR="006F72CA">
        <w:rPr>
          <w:rFonts w:cs="Arial"/>
        </w:rPr>
        <w:t>&lt;&lt;Value&gt;&gt;</w:t>
      </w:r>
      <w:bookmarkEnd w:id="466"/>
    </w:p>
    <w:p w:rsidR="00347871" w:rsidRDefault="00347871" w:rsidP="00F71BA8">
      <w:r>
        <w:t>Structured representation of a telephone number.</w:t>
      </w:r>
      <w:r>
        <w:br/>
        <w:t>[NIEM] NANPTelephoneNumberType &amp; InternationalTelephoneNumberType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20" type="#_x0000_t75" alt="628099083.emf" style="width:12pt;height:12pt;visibility:visible;mso-wrap-style:square">
            <v:imagedata r:id="rId16" o:title="628099083"/>
          </v:shape>
        </w:pict>
      </w:r>
      <w:r w:rsidR="00347871">
        <w:t xml:space="preserve"> country code</w:t>
      </w:r>
      <w:r w:rsidR="00347871">
        <w:rPr>
          <w:rFonts w:cs="Arial"/>
        </w:rPr>
        <w:fldChar w:fldCharType="begin"/>
      </w:r>
      <w:r w:rsidR="00347871">
        <w:instrText>XE"</w:instrText>
      </w:r>
      <w:r w:rsidR="00347871" w:rsidRPr="00413D75">
        <w:rPr>
          <w:rFonts w:cs="Arial"/>
        </w:rPr>
        <w:instrText>country code</w:instrText>
      </w:r>
      <w:r w:rsidR="00347871">
        <w:instrText>"</w:instrText>
      </w:r>
      <w:r w:rsidR="00347871">
        <w:rPr>
          <w:rFonts w:cs="Arial"/>
        </w:rPr>
        <w:fldChar w:fldCharType="end"/>
      </w:r>
      <w:r w:rsidR="00347871">
        <w:t xml:space="preserve"> : </w:t>
      </w:r>
      <w:hyperlink w:anchor="_b9c4dbf725124f97a5824268d64cb8bc" w:history="1">
        <w:r w:rsidR="00347871">
          <w:rPr>
            <w:rStyle w:val="Hyperlink"/>
          </w:rPr>
          <w:t>Telephone Country Code</w:t>
        </w:r>
      </w:hyperlink>
      <w:r w:rsidR="00347871">
        <w:t xml:space="preserve"> [0..1]</w:t>
      </w:r>
    </w:p>
    <w:p w:rsidR="00347871" w:rsidRDefault="00347871" w:rsidP="00E04E71">
      <w:pPr>
        <w:pStyle w:val="BodyText"/>
        <w:spacing w:before="0" w:after="120"/>
      </w:pPr>
      <w:r>
        <w:t>Telephone country code.</w:t>
      </w:r>
      <w:r>
        <w:br/>
        <w:t>[NIEM] TelephoneCountryCodeID</w:t>
      </w:r>
    </w:p>
    <w:p w:rsidR="00347871" w:rsidRDefault="00925DE6" w:rsidP="00E04E71">
      <w:pPr>
        <w:pStyle w:val="BodyText2"/>
        <w:spacing w:after="0" w:line="240" w:lineRule="auto"/>
      </w:pPr>
      <w:r w:rsidRPr="00C83E44">
        <w:rPr>
          <w:noProof/>
        </w:rPr>
        <w:pict>
          <v:shape id="_x0000_i1619" type="#_x0000_t75" alt="628099083.emf" style="width:12pt;height:12pt;visibility:visible;mso-wrap-style:square">
            <v:imagedata r:id="rId16" o:title="628099083"/>
          </v:shape>
        </w:pict>
      </w:r>
      <w:r w:rsidR="00347871">
        <w:t xml:space="preserve"> area code</w:t>
      </w:r>
      <w:r w:rsidR="00347871">
        <w:rPr>
          <w:rFonts w:cs="Arial"/>
        </w:rPr>
        <w:fldChar w:fldCharType="begin"/>
      </w:r>
      <w:r w:rsidR="00347871">
        <w:instrText>XE"</w:instrText>
      </w:r>
      <w:r w:rsidR="00347871" w:rsidRPr="00413D75">
        <w:rPr>
          <w:rFonts w:cs="Arial"/>
        </w:rPr>
        <w:instrText>area code</w:instrText>
      </w:r>
      <w:r w:rsidR="00347871">
        <w:instrText>"</w:instrText>
      </w:r>
      <w:r w:rsidR="00347871">
        <w:rPr>
          <w:rFonts w:cs="Arial"/>
        </w:rPr>
        <w:fldChar w:fldCharType="end"/>
      </w:r>
      <w:r w:rsidR="00347871">
        <w:t xml:space="preserve"> : </w:t>
      </w:r>
      <w:hyperlink w:anchor="_8a4ec81229202dc2e7e7f6d50d2b2f4a" w:history="1">
        <w:r w:rsidR="00347871">
          <w:rPr>
            <w:rStyle w:val="Hyperlink"/>
          </w:rPr>
          <w:t>Telephone Area Code</w:t>
        </w:r>
      </w:hyperlink>
      <w:r w:rsidR="00347871">
        <w:t xml:space="preserve"> [0..1]</w:t>
      </w:r>
    </w:p>
    <w:p w:rsidR="00347871" w:rsidRDefault="00347871" w:rsidP="00E04E71">
      <w:pPr>
        <w:pStyle w:val="BodyText"/>
        <w:spacing w:before="0" w:after="120"/>
      </w:pPr>
      <w:r>
        <w:t>Telephone area code.</w:t>
      </w:r>
      <w:r>
        <w:br/>
        <w:t>[NIEM] TelephoneAreaCodeID</w:t>
      </w:r>
    </w:p>
    <w:p w:rsidR="00347871" w:rsidRDefault="00925DE6" w:rsidP="00E04E71">
      <w:pPr>
        <w:pStyle w:val="BodyText2"/>
        <w:spacing w:after="0" w:line="240" w:lineRule="auto"/>
      </w:pPr>
      <w:r w:rsidRPr="00C83E44">
        <w:rPr>
          <w:noProof/>
        </w:rPr>
        <w:pict>
          <v:shape id="_x0000_i1618" type="#_x0000_t75" alt="628099083.emf" style="width:12pt;height:12pt;visibility:visible;mso-wrap-style:square">
            <v:imagedata r:id="rId16" o:title="628099083"/>
          </v:shape>
        </w:pict>
      </w:r>
      <w:r w:rsidR="00347871">
        <w:t xml:space="preserve"> telephone exchange</w:t>
      </w:r>
      <w:r w:rsidR="00347871">
        <w:rPr>
          <w:rFonts w:cs="Arial"/>
        </w:rPr>
        <w:fldChar w:fldCharType="begin"/>
      </w:r>
      <w:r w:rsidR="00347871">
        <w:instrText>XE"</w:instrText>
      </w:r>
      <w:r w:rsidR="00347871" w:rsidRPr="00413D75">
        <w:rPr>
          <w:rFonts w:cs="Arial"/>
        </w:rPr>
        <w:instrText>telephone exchange</w:instrText>
      </w:r>
      <w:r w:rsidR="00347871">
        <w:instrText>"</w:instrText>
      </w:r>
      <w:r w:rsidR="00347871">
        <w:rPr>
          <w:rFonts w:cs="Arial"/>
        </w:rPr>
        <w:fldChar w:fldCharType="end"/>
      </w:r>
      <w:r w:rsidR="00347871">
        <w:t xml:space="preserve"> : </w:t>
      </w:r>
      <w:hyperlink w:anchor="_d068c29ee23c67e75451ad1669cdb87b" w:history="1">
        <w:r w:rsidR="00347871">
          <w:rPr>
            <w:rStyle w:val="Hyperlink"/>
          </w:rPr>
          <w:t>Integer</w:t>
        </w:r>
      </w:hyperlink>
      <w:r w:rsidR="00347871">
        <w:t xml:space="preserve"> [0..1]</w:t>
      </w:r>
    </w:p>
    <w:p w:rsidR="00347871" w:rsidRDefault="00347871" w:rsidP="00E04E71">
      <w:pPr>
        <w:pStyle w:val="BodyText"/>
        <w:spacing w:before="0" w:after="120"/>
      </w:pPr>
      <w:r>
        <w:t>Number identifying a telephone exchange.</w:t>
      </w:r>
      <w:r>
        <w:br/>
        <w:t>[NIEM] TelephoneExchangeID</w:t>
      </w:r>
    </w:p>
    <w:p w:rsidR="00347871" w:rsidRDefault="00925DE6" w:rsidP="00E04E71">
      <w:pPr>
        <w:pStyle w:val="BodyText2"/>
        <w:spacing w:after="0" w:line="240" w:lineRule="auto"/>
      </w:pPr>
      <w:r w:rsidRPr="00C83E44">
        <w:rPr>
          <w:noProof/>
        </w:rPr>
        <w:pict>
          <v:shape id="_x0000_i1617" type="#_x0000_t75" alt="628099083.emf" style="width:12pt;height:12pt;visibility:visible;mso-wrap-style:square">
            <v:imagedata r:id="rId16" o:title="628099083"/>
          </v:shape>
        </w:pict>
      </w:r>
      <w:r w:rsidR="00347871">
        <w:t xml:space="preserve"> line</w:t>
      </w:r>
      <w:r w:rsidR="00347871">
        <w:rPr>
          <w:rFonts w:cs="Arial"/>
        </w:rPr>
        <w:fldChar w:fldCharType="begin"/>
      </w:r>
      <w:r w:rsidR="00347871">
        <w:instrText>XE"</w:instrText>
      </w:r>
      <w:r w:rsidR="00347871" w:rsidRPr="00413D75">
        <w:rPr>
          <w:rFonts w:cs="Arial"/>
        </w:rPr>
        <w:instrText>line</w:instrText>
      </w:r>
      <w:r w:rsidR="00347871">
        <w:instrText>"</w:instrText>
      </w:r>
      <w:r w:rsidR="00347871">
        <w:rPr>
          <w:rFonts w:cs="Arial"/>
        </w:rPr>
        <w:fldChar w:fldCharType="end"/>
      </w:r>
      <w:r w:rsidR="00347871">
        <w:t xml:space="preserve"> [1]</w:t>
      </w:r>
    </w:p>
    <w:p w:rsidR="00347871" w:rsidRDefault="00347871" w:rsidP="00E04E71">
      <w:pPr>
        <w:pStyle w:val="BodyText"/>
        <w:spacing w:before="0" w:after="120"/>
      </w:pPr>
      <w:r>
        <w:t>Telephone line number.</w:t>
      </w:r>
      <w:r>
        <w:br/>
        <w:t>[NIEM] TelephoneLineID</w:t>
      </w:r>
    </w:p>
    <w:p w:rsidR="00347871" w:rsidRDefault="00925DE6" w:rsidP="00E04E71">
      <w:pPr>
        <w:pStyle w:val="BodyText2"/>
        <w:spacing w:after="0" w:line="240" w:lineRule="auto"/>
      </w:pPr>
      <w:r w:rsidRPr="00C83E44">
        <w:rPr>
          <w:noProof/>
        </w:rPr>
        <w:pict>
          <v:shape id="_x0000_i1616" type="#_x0000_t75" alt="628099083.emf" style="width:12pt;height:12pt;visibility:visible;mso-wrap-style:square">
            <v:imagedata r:id="rId16" o:title="628099083"/>
          </v:shape>
        </w:pict>
      </w:r>
      <w:r w:rsidR="00347871">
        <w:t xml:space="preserve"> telephone extension</w:t>
      </w:r>
      <w:r w:rsidR="00347871">
        <w:rPr>
          <w:rFonts w:cs="Arial"/>
        </w:rPr>
        <w:fldChar w:fldCharType="begin"/>
      </w:r>
      <w:r w:rsidR="00347871">
        <w:instrText>XE"</w:instrText>
      </w:r>
      <w:r w:rsidR="00347871" w:rsidRPr="00413D75">
        <w:rPr>
          <w:rFonts w:cs="Arial"/>
        </w:rPr>
        <w:instrText>telephone extension</w:instrText>
      </w:r>
      <w:r w:rsidR="00347871">
        <w:instrText>"</w:instrText>
      </w:r>
      <w:r w:rsidR="00347871">
        <w:rPr>
          <w:rFonts w:cs="Arial"/>
        </w:rPr>
        <w:fldChar w:fldCharType="end"/>
      </w:r>
      <w:r w:rsidR="00347871">
        <w:t xml:space="preserve"> [0..1]</w:t>
      </w:r>
    </w:p>
    <w:p w:rsidR="00347871" w:rsidRDefault="00347871" w:rsidP="00E04E71">
      <w:pPr>
        <w:pStyle w:val="BodyText"/>
        <w:spacing w:before="0" w:after="120"/>
      </w:pPr>
      <w:r>
        <w:t>Telephone extension number.</w:t>
      </w:r>
    </w:p>
    <w:p w:rsidR="00347871" w:rsidRDefault="00347871" w:rsidP="00347871"/>
    <w:p w:rsidR="00347871" w:rsidRDefault="00347871" w:rsidP="00347871">
      <w:pPr>
        <w:pStyle w:val="Heading2"/>
      </w:pPr>
      <w:bookmarkStart w:id="467" w:name="_ea3ca12fc45856fb0d41cea97e917c86"/>
      <w:bookmarkStart w:id="468" w:name="_Toc477756932"/>
      <w:r>
        <w:t>Class Telephone Number Text</w:t>
      </w:r>
      <w:bookmarkEnd w:id="467"/>
      <w:r w:rsidRPr="003A31EC">
        <w:rPr>
          <w:rFonts w:cs="Arial"/>
        </w:rPr>
        <w:t xml:space="preserve"> </w:t>
      </w:r>
      <w:r>
        <w:rPr>
          <w:rFonts w:cs="Arial"/>
        </w:rPr>
        <w:fldChar w:fldCharType="begin"/>
      </w:r>
      <w:r>
        <w:instrText>XE"</w:instrText>
      </w:r>
      <w:r w:rsidRPr="00413D75">
        <w:rPr>
          <w:rFonts w:cs="Arial"/>
        </w:rPr>
        <w:instrText>Telephone Number Text</w:instrText>
      </w:r>
      <w:r>
        <w:instrText>"</w:instrText>
      </w:r>
      <w:r>
        <w:rPr>
          <w:rFonts w:cs="Arial"/>
        </w:rPr>
        <w:fldChar w:fldCharType="end"/>
      </w:r>
      <w:r w:rsidR="009E71B4">
        <w:rPr>
          <w:rFonts w:cs="Arial"/>
        </w:rPr>
        <w:t xml:space="preserve"> </w:t>
      </w:r>
      <w:r w:rsidR="006F72CA">
        <w:rPr>
          <w:rFonts w:cs="Arial"/>
        </w:rPr>
        <w:t>&lt;&lt;Value&gt;&gt;</w:t>
      </w:r>
      <w:bookmarkEnd w:id="468"/>
    </w:p>
    <w:p w:rsidR="00347871" w:rsidRDefault="00347871" w:rsidP="00F71BA8">
      <w:r>
        <w:t>Unstructured (text) representation of a telephone number.</w:t>
      </w:r>
      <w:r>
        <w:br/>
        <w:t>[NIEM] FullTelephoneNumberType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b6771271197af94dace1f0a7d69103" w:history="1">
        <w:r w:rsidR="00347871">
          <w:rPr>
            <w:rStyle w:val="Hyperlink"/>
          </w:rPr>
          <w:t>Telephone Number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15" type="#_x0000_t75" alt="628099083.emf" style="width:12pt;height:12pt;visibility:visible;mso-wrap-style:square">
            <v:imagedata r:id="rId16" o:title="628099083"/>
          </v:shape>
        </w:pict>
      </w:r>
      <w:r w:rsidR="00347871">
        <w:t xml:space="preserve"> telephone number</w:t>
      </w:r>
      <w:r w:rsidR="00347871">
        <w:rPr>
          <w:rFonts w:cs="Arial"/>
        </w:rPr>
        <w:fldChar w:fldCharType="begin"/>
      </w:r>
      <w:r w:rsidR="00347871">
        <w:instrText>XE"</w:instrText>
      </w:r>
      <w:r w:rsidR="00347871" w:rsidRPr="00413D75">
        <w:rPr>
          <w:rFonts w:cs="Arial"/>
        </w:rPr>
        <w:instrText>telephone number</w:instrText>
      </w:r>
      <w:r w:rsidR="00347871">
        <w:instrText>"</w:instrText>
      </w:r>
      <w:r w:rsidR="00347871">
        <w:rPr>
          <w:rFonts w:cs="Arial"/>
        </w:rPr>
        <w:fldChar w:fldCharType="end"/>
      </w:r>
      <w:r w:rsidR="00347871">
        <w:t xml:space="preserve"> : </w:t>
      </w:r>
      <w:hyperlink w:anchor="_e8a6ce315d976318da3ab784a645ea44" w:history="1">
        <w:r w:rsidR="00347871">
          <w:rPr>
            <w:rStyle w:val="Hyperlink"/>
          </w:rPr>
          <w:t>String</w:t>
        </w:r>
      </w:hyperlink>
      <w:r w:rsidR="00347871">
        <w:t xml:space="preserve"> [1]</w:t>
      </w:r>
    </w:p>
    <w:p w:rsidR="00347871" w:rsidRDefault="00347871" w:rsidP="00E04E71">
      <w:pPr>
        <w:pStyle w:val="BodyText"/>
        <w:spacing w:before="0" w:after="120"/>
      </w:pPr>
      <w:r>
        <w:t>Textual telephone number.</w:t>
      </w:r>
      <w:r>
        <w:br/>
        <w:t>[NIEM] TelephoneNumberFullID</w:t>
      </w:r>
    </w:p>
    <w:p w:rsidR="00347871" w:rsidRDefault="00347871" w:rsidP="00347871"/>
    <w:p w:rsidR="00347871" w:rsidRDefault="00347871" w:rsidP="00347871">
      <w:pPr>
        <w:pStyle w:val="Heading2"/>
      </w:pPr>
      <w:bookmarkStart w:id="469" w:name="_9a17220bc6aea18cbf4b78bfe3b142f7"/>
      <w:bookmarkStart w:id="470" w:name="_Toc477756933"/>
      <w:r>
        <w:lastRenderedPageBreak/>
        <w:t>Class Website Contact</w:t>
      </w:r>
      <w:bookmarkEnd w:id="469"/>
      <w:r w:rsidRPr="003A31EC">
        <w:rPr>
          <w:rFonts w:cs="Arial"/>
        </w:rPr>
        <w:t xml:space="preserve"> </w:t>
      </w:r>
      <w:r>
        <w:rPr>
          <w:rFonts w:cs="Arial"/>
        </w:rPr>
        <w:fldChar w:fldCharType="begin"/>
      </w:r>
      <w:r>
        <w:instrText>XE"</w:instrText>
      </w:r>
      <w:r w:rsidRPr="00413D75">
        <w:rPr>
          <w:rFonts w:cs="Arial"/>
        </w:rPr>
        <w:instrText>Website Contact</w:instrText>
      </w:r>
      <w:r>
        <w:instrText>"</w:instrText>
      </w:r>
      <w:r>
        <w:rPr>
          <w:rFonts w:cs="Arial"/>
        </w:rPr>
        <w:fldChar w:fldCharType="end"/>
      </w:r>
      <w:r w:rsidR="009E71B4">
        <w:rPr>
          <w:rFonts w:cs="Arial"/>
        </w:rPr>
        <w:t xml:space="preserve"> </w:t>
      </w:r>
      <w:r w:rsidR="006F72CA">
        <w:rPr>
          <w:rFonts w:cs="Arial"/>
        </w:rPr>
        <w:t>&lt;&lt;Value&gt;&gt;</w:t>
      </w:r>
      <w:bookmarkEnd w:id="470"/>
    </w:p>
    <w:p w:rsidR="00347871" w:rsidRDefault="00347871" w:rsidP="00F71BA8">
      <w:r>
        <w:t>A website that can be used to contact an individual.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c2cbd47189a2843e41e4ad0ebf16a54" w:history="1">
        <w:r w:rsidR="00347871">
          <w:rPr>
            <w:rStyle w:val="Hyperlink"/>
          </w:rPr>
          <w:t>Internet Contact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614" type="#_x0000_t75" alt="628099083.emf" style="width:12pt;height:12pt;visibility:visible;mso-wrap-style:square">
            <v:imagedata r:id="rId16" o:title="628099083"/>
          </v:shape>
        </w:pict>
      </w:r>
      <w:r w:rsidR="00347871">
        <w:t xml:space="preserve"> electronic address</w:t>
      </w:r>
      <w:r w:rsidR="00347871">
        <w:rPr>
          <w:rFonts w:cs="Arial"/>
        </w:rPr>
        <w:fldChar w:fldCharType="begin"/>
      </w:r>
      <w:r w:rsidR="00347871">
        <w:instrText>XE"</w:instrText>
      </w:r>
      <w:r w:rsidR="00347871" w:rsidRPr="00413D75">
        <w:rPr>
          <w:rFonts w:cs="Arial"/>
        </w:rPr>
        <w:instrText>electronic address</w:instrText>
      </w:r>
      <w:r w:rsidR="00347871">
        <w:instrText>"</w:instrText>
      </w:r>
      <w:r w:rsidR="00347871">
        <w:rPr>
          <w:rFonts w:cs="Arial"/>
        </w:rPr>
        <w:fldChar w:fldCharType="end"/>
      </w:r>
      <w:r w:rsidR="00347871">
        <w:t xml:space="preserve"> : </w:t>
      </w:r>
      <w:hyperlink w:anchor="_f904ff1da5bfc3387d892b7e0fe9ecb1" w:history="1">
        <w:r w:rsidR="00347871">
          <w:rPr>
            <w:rStyle w:val="Hyperlink"/>
          </w:rPr>
          <w:t>IRI Identifier</w:t>
        </w:r>
      </w:hyperlink>
    </w:p>
    <w:p w:rsidR="00347871" w:rsidRDefault="00347871" w:rsidP="00E04E71">
      <w:pPr>
        <w:pStyle w:val="BodyText"/>
        <w:spacing w:before="0" w:after="120"/>
      </w:pPr>
      <w:r>
        <w:t>Electronic address by which to contact an entity via a website.</w:t>
      </w:r>
      <w:r>
        <w:br/>
        <w:t>[NIEM] ContactWebsiteURI</w:t>
      </w:r>
    </w:p>
    <w:p w:rsidR="00347871" w:rsidRDefault="00347871" w:rsidP="00347871"/>
    <w:p w:rsidR="00347871" w:rsidRDefault="00347871" w:rsidP="00347871">
      <w:pPr>
        <w:pStyle w:val="Heading3"/>
      </w:pPr>
      <w:bookmarkStart w:id="471" w:name="_395ad3bca8e39b7e16faa125af9b1f22"/>
      <w:bookmarkStart w:id="472" w:name="_Toc477756934"/>
      <w:r>
        <w:t>Enumeration Contact Availability</w:t>
      </w:r>
      <w:bookmarkEnd w:id="471"/>
      <w:bookmarkEnd w:id="472"/>
      <w:r w:rsidRPr="003A31EC">
        <w:rPr>
          <w:rFonts w:cs="Arial"/>
        </w:rPr>
        <w:t xml:space="preserve"> </w:t>
      </w:r>
      <w:r w:rsidR="00951276">
        <w:rPr>
          <w:rFonts w:cs="Arial"/>
        </w:rPr>
        <w:fldChar w:fldCharType="begin"/>
      </w:r>
      <w:r w:rsidR="00951276">
        <w:instrText>XE"</w:instrText>
      </w:r>
      <w:r w:rsidR="00951276" w:rsidRPr="00413D75">
        <w:rPr>
          <w:rFonts w:cs="Arial"/>
        </w:rPr>
        <w:instrText>Contact Availability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data type for a period of time or a situation in which an entity is available to be contacted with the given contact information.[NIEM]</w:t>
      </w:r>
    </w:p>
    <w:p w:rsidR="00347871" w:rsidRDefault="00347871" w:rsidP="00347871">
      <w:pPr>
        <w:pStyle w:val="Code0"/>
      </w:pPr>
      <w:r>
        <w:t>package Threat-risk-conceptual-model::Generic Concept Library::Contact Information</w:t>
      </w:r>
    </w:p>
    <w:p w:rsidR="00347871" w:rsidRDefault="00347871" w:rsidP="00347871">
      <w:pPr>
        <w:pStyle w:val="Code0"/>
      </w:pPr>
      <w:r>
        <w:t>public enum Contact Availability</w:t>
      </w:r>
    </w:p>
    <w:p w:rsidR="00347871" w:rsidRDefault="00347871" w:rsidP="00347871">
      <w:pPr>
        <w:pStyle w:val="Code0"/>
      </w:pPr>
      <w:r>
        <w:t>{night, day, emergency, evening, primary, secondary}</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613" type="#_x0000_t75" alt="-589766368.emf" style="width:12pt;height:12pt;visibility:visible;mso-wrap-style:square">
            <v:imagedata r:id="rId36" o:title="-589766368"/>
          </v:shape>
        </w:pict>
      </w:r>
      <w:r w:rsidR="00347871">
        <w:t xml:space="preserve"> night</w:t>
      </w:r>
      <w:r w:rsidR="00347871">
        <w:rPr>
          <w:rFonts w:cs="Arial"/>
        </w:rPr>
        <w:fldChar w:fldCharType="begin"/>
      </w:r>
      <w:r w:rsidR="00347871">
        <w:instrText>XE"</w:instrText>
      </w:r>
      <w:r w:rsidR="00347871" w:rsidRPr="00413D75">
        <w:rPr>
          <w:rFonts w:cs="Arial"/>
        </w:rPr>
        <w:instrText>night</w:instrText>
      </w:r>
      <w:r w:rsidR="00347871">
        <w:instrText>"</w:instrText>
      </w:r>
      <w:r w:rsidR="00347871">
        <w:rPr>
          <w:rFonts w:cs="Arial"/>
        </w:rPr>
        <w:fldChar w:fldCharType="end"/>
      </w:r>
    </w:p>
    <w:p w:rsidR="00347871" w:rsidRDefault="00347871" w:rsidP="00A318C1">
      <w:pPr>
        <w:pStyle w:val="BodyText"/>
      </w:pPr>
      <w:r>
        <w:t>Late night contact.</w:t>
      </w:r>
    </w:p>
    <w:p w:rsidR="00347871" w:rsidRDefault="00925DE6" w:rsidP="00347871">
      <w:pPr>
        <w:ind w:left="605" w:hanging="245"/>
      </w:pPr>
      <w:r w:rsidRPr="00C83E44">
        <w:rPr>
          <w:noProof/>
        </w:rPr>
        <w:pict>
          <v:shape id="_x0000_i1612" type="#_x0000_t75" alt="-589766368.emf" style="width:12pt;height:12pt;visibility:visible;mso-wrap-style:square">
            <v:imagedata r:id="rId36" o:title="-589766368"/>
          </v:shape>
        </w:pict>
      </w:r>
      <w:r w:rsidR="00347871">
        <w:t xml:space="preserve"> day</w:t>
      </w:r>
      <w:r w:rsidR="00347871">
        <w:rPr>
          <w:rFonts w:cs="Arial"/>
        </w:rPr>
        <w:fldChar w:fldCharType="begin"/>
      </w:r>
      <w:r w:rsidR="00347871">
        <w:instrText>XE"</w:instrText>
      </w:r>
      <w:r w:rsidR="00347871" w:rsidRPr="00413D75">
        <w:rPr>
          <w:rFonts w:cs="Arial"/>
        </w:rPr>
        <w:instrText>day</w:instrText>
      </w:r>
      <w:r w:rsidR="00347871">
        <w:instrText>"</w:instrText>
      </w:r>
      <w:r w:rsidR="00347871">
        <w:rPr>
          <w:rFonts w:cs="Arial"/>
        </w:rPr>
        <w:fldChar w:fldCharType="end"/>
      </w:r>
    </w:p>
    <w:p w:rsidR="00347871" w:rsidRDefault="00347871" w:rsidP="00A318C1">
      <w:pPr>
        <w:pStyle w:val="BodyText"/>
      </w:pPr>
      <w:r>
        <w:t>Daytime contact.</w:t>
      </w:r>
    </w:p>
    <w:p w:rsidR="00347871" w:rsidRDefault="00925DE6" w:rsidP="00347871">
      <w:pPr>
        <w:ind w:left="605" w:hanging="245"/>
      </w:pPr>
      <w:r w:rsidRPr="00C83E44">
        <w:rPr>
          <w:noProof/>
        </w:rPr>
        <w:pict>
          <v:shape id="_x0000_i1611" type="#_x0000_t75" alt="-589766368.emf" style="width:12pt;height:12pt;visibility:visible;mso-wrap-style:square">
            <v:imagedata r:id="rId36" o:title="-589766368"/>
          </v:shape>
        </w:pict>
      </w:r>
      <w:r w:rsidR="00347871">
        <w:t xml:space="preserve"> emergency</w:t>
      </w:r>
      <w:r w:rsidR="00347871">
        <w:rPr>
          <w:rFonts w:cs="Arial"/>
        </w:rPr>
        <w:fldChar w:fldCharType="begin"/>
      </w:r>
      <w:r w:rsidR="00347871">
        <w:instrText>XE"</w:instrText>
      </w:r>
      <w:r w:rsidR="00347871" w:rsidRPr="00413D75">
        <w:rPr>
          <w:rFonts w:cs="Arial"/>
        </w:rPr>
        <w:instrText>emergency</w:instrText>
      </w:r>
      <w:r w:rsidR="00347871">
        <w:instrText>"</w:instrText>
      </w:r>
      <w:r w:rsidR="00347871">
        <w:rPr>
          <w:rFonts w:cs="Arial"/>
        </w:rPr>
        <w:fldChar w:fldCharType="end"/>
      </w:r>
    </w:p>
    <w:p w:rsidR="00347871" w:rsidRDefault="00347871" w:rsidP="00A318C1">
      <w:pPr>
        <w:pStyle w:val="BodyText"/>
      </w:pPr>
      <w:r>
        <w:t>Emergency contact.</w:t>
      </w:r>
    </w:p>
    <w:p w:rsidR="00347871" w:rsidRDefault="00925DE6" w:rsidP="00347871">
      <w:pPr>
        <w:ind w:left="605" w:hanging="245"/>
      </w:pPr>
      <w:r w:rsidRPr="00C83E44">
        <w:rPr>
          <w:noProof/>
        </w:rPr>
        <w:pict>
          <v:shape id="_x0000_i1610" type="#_x0000_t75" alt="-589766368.emf" style="width:12pt;height:12pt;visibility:visible;mso-wrap-style:square">
            <v:imagedata r:id="rId36" o:title="-589766368"/>
          </v:shape>
        </w:pict>
      </w:r>
      <w:r w:rsidR="00347871">
        <w:t xml:space="preserve"> evening</w:t>
      </w:r>
      <w:r w:rsidR="00347871">
        <w:rPr>
          <w:rFonts w:cs="Arial"/>
        </w:rPr>
        <w:fldChar w:fldCharType="begin"/>
      </w:r>
      <w:r w:rsidR="00347871">
        <w:instrText>XE"</w:instrText>
      </w:r>
      <w:r w:rsidR="00347871" w:rsidRPr="00413D75">
        <w:rPr>
          <w:rFonts w:cs="Arial"/>
        </w:rPr>
        <w:instrText>evening</w:instrText>
      </w:r>
      <w:r w:rsidR="00347871">
        <w:instrText>"</w:instrText>
      </w:r>
      <w:r w:rsidR="00347871">
        <w:rPr>
          <w:rFonts w:cs="Arial"/>
        </w:rPr>
        <w:fldChar w:fldCharType="end"/>
      </w:r>
    </w:p>
    <w:p w:rsidR="00347871" w:rsidRDefault="00347871" w:rsidP="00A318C1">
      <w:pPr>
        <w:pStyle w:val="BodyText"/>
      </w:pPr>
      <w:r>
        <w:t>Late day or early night contact.</w:t>
      </w:r>
    </w:p>
    <w:p w:rsidR="00347871" w:rsidRDefault="00925DE6" w:rsidP="00347871">
      <w:pPr>
        <w:ind w:left="605" w:hanging="245"/>
      </w:pPr>
      <w:r w:rsidRPr="00C83E44">
        <w:rPr>
          <w:noProof/>
        </w:rPr>
        <w:pict>
          <v:shape id="_x0000_i1609" type="#_x0000_t75" alt="-589766368.emf" style="width:12pt;height:12pt;visibility:visible;mso-wrap-style:square">
            <v:imagedata r:id="rId36" o:title="-589766368"/>
          </v:shape>
        </w:pict>
      </w:r>
      <w:r w:rsidR="00347871">
        <w:t xml:space="preserve"> primary</w:t>
      </w:r>
      <w:r w:rsidR="00347871">
        <w:rPr>
          <w:rFonts w:cs="Arial"/>
        </w:rPr>
        <w:fldChar w:fldCharType="begin"/>
      </w:r>
      <w:r w:rsidR="00347871">
        <w:instrText>XE"</w:instrText>
      </w:r>
      <w:r w:rsidR="00347871" w:rsidRPr="00413D75">
        <w:rPr>
          <w:rFonts w:cs="Arial"/>
        </w:rPr>
        <w:instrText>primary</w:instrText>
      </w:r>
      <w:r w:rsidR="00347871">
        <w:instrText>"</w:instrText>
      </w:r>
      <w:r w:rsidR="00347871">
        <w:rPr>
          <w:rFonts w:cs="Arial"/>
        </w:rPr>
        <w:fldChar w:fldCharType="end"/>
      </w:r>
    </w:p>
    <w:p w:rsidR="00347871" w:rsidRDefault="00347871" w:rsidP="00A318C1">
      <w:pPr>
        <w:pStyle w:val="BodyText"/>
      </w:pPr>
      <w:r>
        <w:t>Primary contact.</w:t>
      </w:r>
    </w:p>
    <w:p w:rsidR="00347871" w:rsidRDefault="00925DE6" w:rsidP="00347871">
      <w:pPr>
        <w:ind w:left="605" w:hanging="245"/>
      </w:pPr>
      <w:r w:rsidRPr="00C83E44">
        <w:rPr>
          <w:noProof/>
        </w:rPr>
        <w:pict>
          <v:shape id="_x0000_i1608" type="#_x0000_t75" alt="-589766368.emf" style="width:12pt;height:12pt;visibility:visible;mso-wrap-style:square">
            <v:imagedata r:id="rId36" o:title="-589766368"/>
          </v:shape>
        </w:pict>
      </w:r>
      <w:r w:rsidR="00347871">
        <w:t xml:space="preserve"> secondary</w:t>
      </w:r>
      <w:r w:rsidR="00347871">
        <w:rPr>
          <w:rFonts w:cs="Arial"/>
        </w:rPr>
        <w:fldChar w:fldCharType="begin"/>
      </w:r>
      <w:r w:rsidR="00347871">
        <w:instrText>XE"</w:instrText>
      </w:r>
      <w:r w:rsidR="00347871" w:rsidRPr="00413D75">
        <w:rPr>
          <w:rFonts w:cs="Arial"/>
        </w:rPr>
        <w:instrText>secondary</w:instrText>
      </w:r>
      <w:r w:rsidR="00347871">
        <w:instrText>"</w:instrText>
      </w:r>
      <w:r w:rsidR="00347871">
        <w:rPr>
          <w:rFonts w:cs="Arial"/>
        </w:rPr>
        <w:fldChar w:fldCharType="end"/>
      </w:r>
    </w:p>
    <w:p w:rsidR="00347871" w:rsidRDefault="00347871" w:rsidP="00A318C1">
      <w:pPr>
        <w:pStyle w:val="BodyText"/>
      </w:pPr>
      <w:r>
        <w:t>Secondary or alternate contact.</w:t>
      </w:r>
    </w:p>
    <w:p w:rsidR="00347871" w:rsidRDefault="00347871" w:rsidP="00347871"/>
    <w:p w:rsidR="00347871" w:rsidRDefault="00347871" w:rsidP="00347871">
      <w:pPr>
        <w:pStyle w:val="Heading3"/>
      </w:pPr>
      <w:bookmarkStart w:id="473" w:name="_fd32bd18b8861be0cf4993d63d002ad1"/>
      <w:bookmarkStart w:id="474" w:name="_Toc477756935"/>
      <w:r>
        <w:t>Enumeration Contact Purpose</w:t>
      </w:r>
      <w:bookmarkEnd w:id="473"/>
      <w:bookmarkEnd w:id="474"/>
      <w:r w:rsidRPr="003A31EC">
        <w:rPr>
          <w:rFonts w:cs="Arial"/>
        </w:rPr>
        <w:t xml:space="preserve"> </w:t>
      </w:r>
      <w:r w:rsidR="00951276">
        <w:rPr>
          <w:rFonts w:cs="Arial"/>
        </w:rPr>
        <w:fldChar w:fldCharType="begin"/>
      </w:r>
      <w:r w:rsidR="00951276">
        <w:instrText>XE"</w:instrText>
      </w:r>
      <w:r w:rsidR="00951276" w:rsidRPr="00413D75">
        <w:rPr>
          <w:rFonts w:cs="Arial"/>
        </w:rPr>
        <w:instrText>Contact Purpose</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Possible purposes for contact information.[NIEM]</w:t>
      </w:r>
    </w:p>
    <w:p w:rsidR="00347871" w:rsidRDefault="00347871" w:rsidP="00347871">
      <w:pPr>
        <w:pStyle w:val="Code0"/>
      </w:pPr>
      <w:r>
        <w:t>package Threat-risk-conceptual-model::Generic Concept Library::Contact Information</w:t>
      </w:r>
    </w:p>
    <w:p w:rsidR="00347871" w:rsidRDefault="00347871" w:rsidP="00347871">
      <w:pPr>
        <w:pStyle w:val="Code0"/>
      </w:pPr>
      <w:r>
        <w:t>public enum Contact Purpose</w:t>
      </w:r>
    </w:p>
    <w:p w:rsidR="00347871" w:rsidRDefault="00347871" w:rsidP="00347871">
      <w:pPr>
        <w:pStyle w:val="Code0"/>
      </w:pPr>
      <w:r>
        <w:t>{personal, work, other}</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607" type="#_x0000_t75" alt="-589766368.emf" style="width:12pt;height:12pt;visibility:visible;mso-wrap-style:square">
            <v:imagedata r:id="rId36" o:title="-589766368"/>
          </v:shape>
        </w:pict>
      </w:r>
      <w:r w:rsidR="00347871">
        <w:t xml:space="preserve"> personal</w:t>
      </w:r>
      <w:r w:rsidR="00347871">
        <w:rPr>
          <w:rFonts w:cs="Arial"/>
        </w:rPr>
        <w:fldChar w:fldCharType="begin"/>
      </w:r>
      <w:r w:rsidR="00347871">
        <w:instrText>XE"</w:instrText>
      </w:r>
      <w:r w:rsidR="00347871" w:rsidRPr="00413D75">
        <w:rPr>
          <w:rFonts w:cs="Arial"/>
        </w:rPr>
        <w:instrText>personal</w:instrText>
      </w:r>
      <w:r w:rsidR="00347871">
        <w:instrText>"</w:instrText>
      </w:r>
      <w:r w:rsidR="00347871">
        <w:rPr>
          <w:rFonts w:cs="Arial"/>
        </w:rPr>
        <w:fldChar w:fldCharType="end"/>
      </w:r>
    </w:p>
    <w:p w:rsidR="00347871" w:rsidRDefault="00347871" w:rsidP="00A318C1">
      <w:pPr>
        <w:pStyle w:val="BodyText"/>
      </w:pPr>
      <w:r>
        <w:t>Personal communications.</w:t>
      </w:r>
    </w:p>
    <w:p w:rsidR="00347871" w:rsidRDefault="00925DE6" w:rsidP="00347871">
      <w:pPr>
        <w:ind w:left="605" w:hanging="245"/>
      </w:pPr>
      <w:r w:rsidRPr="00C83E44">
        <w:rPr>
          <w:noProof/>
        </w:rPr>
        <w:pict>
          <v:shape id="_x0000_i1606" type="#_x0000_t75" alt="-589766368.emf" style="width:12pt;height:12pt;visibility:visible;mso-wrap-style:square">
            <v:imagedata r:id="rId36" o:title="-589766368"/>
          </v:shape>
        </w:pict>
      </w:r>
      <w:r w:rsidR="00347871">
        <w:t xml:space="preserve"> work</w:t>
      </w:r>
      <w:r w:rsidR="00347871">
        <w:rPr>
          <w:rFonts w:cs="Arial"/>
        </w:rPr>
        <w:fldChar w:fldCharType="begin"/>
      </w:r>
      <w:r w:rsidR="00347871">
        <w:instrText>XE"</w:instrText>
      </w:r>
      <w:r w:rsidR="00347871" w:rsidRPr="00413D75">
        <w:rPr>
          <w:rFonts w:cs="Arial"/>
        </w:rPr>
        <w:instrText>work</w:instrText>
      </w:r>
      <w:r w:rsidR="00347871">
        <w:instrText>"</w:instrText>
      </w:r>
      <w:r w:rsidR="00347871">
        <w:rPr>
          <w:rFonts w:cs="Arial"/>
        </w:rPr>
        <w:fldChar w:fldCharType="end"/>
      </w:r>
    </w:p>
    <w:p w:rsidR="00347871" w:rsidRDefault="00347871" w:rsidP="00A318C1">
      <w:pPr>
        <w:pStyle w:val="BodyText"/>
      </w:pPr>
      <w:r>
        <w:lastRenderedPageBreak/>
        <w:t>Work communications.</w:t>
      </w:r>
    </w:p>
    <w:p w:rsidR="00347871" w:rsidRDefault="00925DE6" w:rsidP="00347871">
      <w:pPr>
        <w:ind w:left="605" w:hanging="245"/>
      </w:pPr>
      <w:r w:rsidRPr="00C83E44">
        <w:rPr>
          <w:noProof/>
        </w:rPr>
        <w:pict>
          <v:shape id="_x0000_i1605" type="#_x0000_t75" alt="-589766368.emf" style="width:12pt;height:12pt;visibility:visible;mso-wrap-style:square">
            <v:imagedata r:id="rId36" o:title="-589766368"/>
          </v:shape>
        </w:pict>
      </w:r>
      <w:r w:rsidR="00347871">
        <w:t xml:space="preserve"> other</w:t>
      </w:r>
      <w:r w:rsidR="00347871">
        <w:rPr>
          <w:rFonts w:cs="Arial"/>
        </w:rPr>
        <w:fldChar w:fldCharType="begin"/>
      </w:r>
      <w:r w:rsidR="00347871">
        <w:instrText>XE"</w:instrText>
      </w:r>
      <w:r w:rsidR="00347871" w:rsidRPr="00413D75">
        <w:rPr>
          <w:rFonts w:cs="Arial"/>
        </w:rPr>
        <w:instrText>other</w:instrText>
      </w:r>
      <w:r w:rsidR="00347871">
        <w:instrText>"</w:instrText>
      </w:r>
      <w:r w:rsidR="00347871">
        <w:rPr>
          <w:rFonts w:cs="Arial"/>
        </w:rPr>
        <w:fldChar w:fldCharType="end"/>
      </w:r>
    </w:p>
    <w:p w:rsidR="00347871" w:rsidRDefault="00347871" w:rsidP="00A318C1">
      <w:pPr>
        <w:pStyle w:val="BodyText"/>
      </w:pPr>
      <w:r>
        <w:t>Communications other than work or personal.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75" w:name="_Toc477756936"/>
      <w:r>
        <w:t>Threat-risk-conceptual-model::Generic Concept Library::Containment</w:t>
      </w:r>
      <w:bookmarkEnd w:id="475"/>
    </w:p>
    <w:p w:rsidR="00347871" w:rsidRDefault="00347871" w:rsidP="00347871">
      <w:pPr>
        <w:pStyle w:val="Heading2"/>
      </w:pPr>
      <w:bookmarkStart w:id="476" w:name="_Toc477756937"/>
      <w:r>
        <w:t>Diagram: Containment</w:t>
      </w:r>
      <w:bookmarkEnd w:id="476"/>
    </w:p>
    <w:p w:rsidR="00347871" w:rsidRDefault="00925DE6" w:rsidP="00347871">
      <w:pPr>
        <w:jc w:val="center"/>
        <w:rPr>
          <w:rFonts w:cs="Arial"/>
        </w:rPr>
      </w:pPr>
      <w:r w:rsidRPr="00C83E44">
        <w:rPr>
          <w:noProof/>
        </w:rPr>
        <w:pict>
          <v:shape id="Picture 1702122103.emf" o:spid="_x0000_i1604" type="#_x0000_t75" alt="1702122103.emf" style="width:487.2pt;height:218.4pt;visibility:visible;mso-wrap-style:square">
            <v:imagedata r:id="rId71" o:title="17021221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Containment</w:t>
      </w:r>
    </w:p>
    <w:p w:rsidR="00347871" w:rsidRDefault="00347871" w:rsidP="00347871">
      <w:pPr>
        <w:pStyle w:val="Heading2"/>
      </w:pPr>
      <w:bookmarkStart w:id="477" w:name="_Toc477756938"/>
      <w:r>
        <w:lastRenderedPageBreak/>
        <w:t>Diagram: Move Between Containers</w:t>
      </w:r>
      <w:bookmarkEnd w:id="477"/>
    </w:p>
    <w:p w:rsidR="00347871" w:rsidRDefault="00925DE6" w:rsidP="00347871">
      <w:pPr>
        <w:jc w:val="center"/>
        <w:rPr>
          <w:rFonts w:cs="Arial"/>
        </w:rPr>
      </w:pPr>
      <w:r w:rsidRPr="00C83E44">
        <w:rPr>
          <w:noProof/>
        </w:rPr>
        <w:pict>
          <v:shape id="Picture 1101048136.emf" o:spid="_x0000_i1603" type="#_x0000_t75" alt="1101048136.emf" style="width:487.2pt;height:435.6pt;visibility:visible;mso-wrap-style:square">
            <v:imagedata r:id="rId72" o:title="11010481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Move Between Containers</w:t>
      </w:r>
    </w:p>
    <w:p w:rsidR="00347871" w:rsidRDefault="00347871" w:rsidP="00347871">
      <w:pPr>
        <w:pStyle w:val="Heading2"/>
      </w:pPr>
      <w:bookmarkStart w:id="478" w:name="_Toc477756939"/>
      <w:r>
        <w:lastRenderedPageBreak/>
        <w:t>Diagram: Physical Containment</w:t>
      </w:r>
      <w:bookmarkEnd w:id="478"/>
    </w:p>
    <w:p w:rsidR="00347871" w:rsidRDefault="00925DE6" w:rsidP="00347871">
      <w:pPr>
        <w:jc w:val="center"/>
        <w:rPr>
          <w:rFonts w:cs="Arial"/>
        </w:rPr>
      </w:pPr>
      <w:r w:rsidRPr="00C83E44">
        <w:rPr>
          <w:noProof/>
        </w:rPr>
        <w:pict>
          <v:shape id="Picture 1115422876.emf" o:spid="_x0000_i1602" type="#_x0000_t75" alt="1115422876.emf" style="width:487.2pt;height:212.4pt;visibility:visible;mso-wrap-style:square">
            <v:imagedata r:id="rId73" o:title="11154228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Containment</w:t>
      </w:r>
    </w:p>
    <w:p w:rsidR="00347871" w:rsidRDefault="00347871" w:rsidP="00347871">
      <w:r>
        <w:t xml:space="preserve"> </w:t>
      </w:r>
    </w:p>
    <w:p w:rsidR="00347871" w:rsidRDefault="00347871" w:rsidP="00347871"/>
    <w:p w:rsidR="00347871" w:rsidRDefault="00347871" w:rsidP="00347871">
      <w:pPr>
        <w:pStyle w:val="Heading2"/>
      </w:pPr>
      <w:bookmarkStart w:id="479" w:name="_61eeb1ffff8437b395d6c46e9a00bce9"/>
      <w:bookmarkStart w:id="480" w:name="_Toc477756940"/>
      <w:r>
        <w:t>Class Add To Container Event</w:t>
      </w:r>
      <w:bookmarkEnd w:id="479"/>
      <w:bookmarkEnd w:id="480"/>
      <w:r w:rsidRPr="003A31EC">
        <w:rPr>
          <w:rFonts w:cs="Arial"/>
        </w:rPr>
        <w:t xml:space="preserve"> </w:t>
      </w:r>
      <w:r>
        <w:rPr>
          <w:rFonts w:cs="Arial"/>
        </w:rPr>
        <w:fldChar w:fldCharType="begin"/>
      </w:r>
      <w:r>
        <w:instrText>XE"</w:instrText>
      </w:r>
      <w:r w:rsidRPr="00413D75">
        <w:rPr>
          <w:rFonts w:cs="Arial"/>
        </w:rPr>
        <w:instrText>Add To Container Event</w:instrText>
      </w:r>
      <w:r>
        <w:instrText>"</w:instrText>
      </w:r>
      <w:r>
        <w:rPr>
          <w:rFonts w:cs="Arial"/>
        </w:rPr>
        <w:fldChar w:fldCharType="end"/>
      </w:r>
      <w:r w:rsidR="009E71B4">
        <w:rPr>
          <w:rFonts w:cs="Arial"/>
        </w:rPr>
        <w:t xml:space="preserve"> </w:t>
      </w:r>
    </w:p>
    <w:p w:rsidR="00347871" w:rsidRDefault="00347871" w:rsidP="00F71BA8">
      <w:r>
        <w:t>An event that puts things into containers or locations. This results in a new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481" w:name="_1aeb4ecaf7c4be68b50678bc9c5f432c"/>
      <w:bookmarkStart w:id="482" w:name="_Toc477756941"/>
      <w:r>
        <w:t>Class Container</w:t>
      </w:r>
      <w:bookmarkEnd w:id="481"/>
      <w:r w:rsidRPr="003A31EC">
        <w:rPr>
          <w:rFonts w:cs="Arial"/>
        </w:rPr>
        <w:t xml:space="preserve"> </w:t>
      </w:r>
      <w:r>
        <w:rPr>
          <w:rFonts w:cs="Arial"/>
        </w:rPr>
        <w:fldChar w:fldCharType="begin"/>
      </w:r>
      <w:r>
        <w:instrText>XE"</w:instrText>
      </w:r>
      <w:r w:rsidRPr="00413D75">
        <w:rPr>
          <w:rFonts w:cs="Arial"/>
        </w:rPr>
        <w:instrText>Container</w:instrText>
      </w:r>
      <w:r>
        <w:instrText>"</w:instrText>
      </w:r>
      <w:r>
        <w:rPr>
          <w:rFonts w:cs="Arial"/>
        </w:rPr>
        <w:fldChar w:fldCharType="end"/>
      </w:r>
      <w:r w:rsidR="009E71B4">
        <w:rPr>
          <w:rFonts w:cs="Arial"/>
        </w:rPr>
        <w:t xml:space="preserve"> </w:t>
      </w:r>
      <w:r w:rsidR="006F72CA">
        <w:rPr>
          <w:rFonts w:cs="Arial"/>
        </w:rPr>
        <w:t>&lt;&lt;Role&gt;&gt;</w:t>
      </w:r>
      <w:bookmarkEnd w:id="482"/>
    </w:p>
    <w:p w:rsidR="00347871" w:rsidRDefault="00347871" w:rsidP="00F71BA8">
      <w:r>
        <w:t>Role of something as a container for other things. Containers &amp; Containment may be physical or virtual.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483" w:name="_1877f62457c8a23aa5cbd6053842df7b"/>
      <w:bookmarkStart w:id="484" w:name="_Toc477756942"/>
      <w:r>
        <w:t>Association Class Containment</w:t>
      </w:r>
      <w:bookmarkEnd w:id="483"/>
      <w:r w:rsidRPr="003A31EC">
        <w:rPr>
          <w:rFonts w:cs="Arial"/>
        </w:rPr>
        <w:t xml:space="preserve"> </w:t>
      </w:r>
      <w:r>
        <w:rPr>
          <w:rFonts w:cs="Arial"/>
        </w:rPr>
        <w:fldChar w:fldCharType="begin"/>
      </w:r>
      <w:r>
        <w:instrText>XE"</w:instrText>
      </w:r>
      <w:r w:rsidRPr="00413D75">
        <w:rPr>
          <w:rFonts w:cs="Arial"/>
        </w:rPr>
        <w:instrText>Containment</w:instrText>
      </w:r>
      <w:r>
        <w:instrText>"</w:instrText>
      </w:r>
      <w:r>
        <w:rPr>
          <w:rFonts w:cs="Arial"/>
        </w:rPr>
        <w:fldChar w:fldCharType="end"/>
      </w:r>
      <w:r w:rsidR="009E71B4">
        <w:rPr>
          <w:rFonts w:cs="Arial"/>
        </w:rPr>
        <w:t xml:space="preserve"> </w:t>
      </w:r>
      <w:r w:rsidR="006F72CA">
        <w:rPr>
          <w:rFonts w:cs="Arial"/>
        </w:rPr>
        <w:t>&lt;&lt;Relationship&gt;&gt;</w:t>
      </w:r>
      <w:bookmarkEnd w:id="484"/>
    </w:p>
    <w:p w:rsidR="00347871" w:rsidRDefault="00347871" w:rsidP="00F71BA8">
      <w:r>
        <w:t>Relationship between a container and a contained thing.</w:t>
      </w:r>
      <w:r>
        <w:br/>
        <w:t>Containment may or may not correspond to a part-of relationship. In some cases both the container (a jar) and what it contains (jelly beans) may be considered parts of a whole (a jar of jelly beans).</w:t>
      </w:r>
    </w:p>
    <w:p w:rsidR="00347871" w:rsidRDefault="00925DE6" w:rsidP="00347871">
      <w:pPr>
        <w:jc w:val="center"/>
      </w:pPr>
      <w:r w:rsidRPr="00C83E44">
        <w:rPr>
          <w:noProof/>
        </w:rPr>
        <w:lastRenderedPageBreak/>
        <w:pict>
          <v:shape id="Picture 1928753001.emf" o:spid="_x0000_i1601" type="#_x0000_t75" alt="1928753001.emf" style="width:399pt;height:224.4pt;visibility:visible;mso-wrap-style:square">
            <v:imagedata r:id="rId74" o:title="19287530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Containment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600" type="#_x0000_t75" alt="-1728404412.emf" style="width:12pt;height:12pt;visibility:visible;mso-wrap-style:square">
            <v:imagedata r:id="rId61" o:title="-1728404412"/>
          </v:shape>
        </w:pict>
      </w:r>
      <w:r w:rsidR="00347871">
        <w:t xml:space="preserve"> contains</w:t>
      </w:r>
      <w:r w:rsidR="00347871">
        <w:rPr>
          <w:rFonts w:cs="Arial"/>
        </w:rPr>
        <w:fldChar w:fldCharType="begin"/>
      </w:r>
      <w:r w:rsidR="00347871">
        <w:instrText>XE"</w:instrText>
      </w:r>
      <w:r w:rsidR="00347871" w:rsidRPr="00413D75">
        <w:rPr>
          <w:rFonts w:cs="Arial"/>
        </w:rPr>
        <w:instrText>contains</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thing contained within a container.</w:t>
      </w:r>
    </w:p>
    <w:p w:rsidR="00347871" w:rsidRDefault="00925DE6" w:rsidP="00347871">
      <w:pPr>
        <w:ind w:firstLine="720"/>
      </w:pPr>
      <w:r w:rsidRPr="00C83E44">
        <w:rPr>
          <w:noProof/>
        </w:rPr>
        <w:pict>
          <v:shape id="_x0000_i1599" type="#_x0000_t75" alt="-1728404412.emf" style="width:12pt;height:12pt;visibility:visible;mso-wrap-style:square">
            <v:imagedata r:id="rId61" o:title="-1728404412"/>
          </v:shape>
        </w:pict>
      </w:r>
      <w:r w:rsidR="00347871">
        <w:t xml:space="preserve"> is in</w:t>
      </w:r>
      <w:r w:rsidR="00347871">
        <w:rPr>
          <w:rFonts w:cs="Arial"/>
        </w:rPr>
        <w:fldChar w:fldCharType="begin"/>
      </w:r>
      <w:r w:rsidR="00347871">
        <w:instrText>XE"</w:instrText>
      </w:r>
      <w:r w:rsidR="00347871" w:rsidRPr="00413D75">
        <w:rPr>
          <w:rFonts w:cs="Arial"/>
        </w:rPr>
        <w:instrText>is in</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container which holds one or more contained things.</w:t>
      </w:r>
      <w:r>
        <w:br/>
        <w:t>[FIBO] isLocatedAt: a property linking something to a location or place, which might be physical or virtual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98"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61eeb1ffff8437b395d6c46e9a00bce9" w:history="1">
        <w:r w:rsidR="00347871">
          <w:rPr>
            <w:rStyle w:val="Hyperlink"/>
          </w:rPr>
          <w:t>Add To Container Event</w:t>
        </w:r>
      </w:hyperlink>
      <w:r w:rsidR="00347871">
        <w:t xml:space="preserve"> [0..1]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597"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4efa03b331d042778246c19d03ad9400" w:history="1">
        <w:r w:rsidR="00347871">
          <w:rPr>
            <w:rStyle w:val="Hyperlink"/>
          </w:rPr>
          <w:t>Removal Event</w:t>
        </w:r>
      </w:hyperlink>
      <w:r w:rsidR="00347871">
        <w:t xml:space="preserve"> [0..1]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485" w:name="_87e0521ee6cd51f1af0b277d676c0cdb"/>
      <w:bookmarkStart w:id="486" w:name="_Toc477756943"/>
      <w:r>
        <w:t>Class Containment Event</w:t>
      </w:r>
      <w:bookmarkEnd w:id="485"/>
      <w:bookmarkEnd w:id="486"/>
      <w:r w:rsidRPr="003A31EC">
        <w:rPr>
          <w:rFonts w:cs="Arial"/>
        </w:rPr>
        <w:t xml:space="preserve"> </w:t>
      </w:r>
      <w:r>
        <w:rPr>
          <w:rFonts w:cs="Arial"/>
        </w:rPr>
        <w:fldChar w:fldCharType="begin"/>
      </w:r>
      <w:r>
        <w:instrText>XE"</w:instrText>
      </w:r>
      <w:r w:rsidRPr="00413D75">
        <w:rPr>
          <w:rFonts w:cs="Arial"/>
        </w:rPr>
        <w:instrText>Containment Event</w:instrText>
      </w:r>
      <w:r>
        <w:instrText>"</w:instrText>
      </w:r>
      <w:r>
        <w:rPr>
          <w:rFonts w:cs="Arial"/>
        </w:rPr>
        <w:fldChar w:fldCharType="end"/>
      </w:r>
      <w:r w:rsidR="009E71B4">
        <w:rPr>
          <w:rFonts w:cs="Arial"/>
        </w:rPr>
        <w:t xml:space="preserve"> </w:t>
      </w:r>
    </w:p>
    <w:p w:rsidR="00347871" w:rsidRDefault="00347871" w:rsidP="00F71BA8">
      <w:r>
        <w:t>An event impacting containment of the &lt;contained thing&gt;. Subtypes include "Put Into Event", "Removal Event" and "Relocation".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487" w:name="_c51f6620f4070ca06530417d070e3b2f"/>
      <w:bookmarkStart w:id="488" w:name="_Toc477756944"/>
      <w:r>
        <w:t>Class Physical Container</w:t>
      </w:r>
      <w:bookmarkEnd w:id="487"/>
      <w:r w:rsidRPr="003A31EC">
        <w:rPr>
          <w:rFonts w:cs="Arial"/>
        </w:rPr>
        <w:t xml:space="preserve"> </w:t>
      </w:r>
      <w:r>
        <w:rPr>
          <w:rFonts w:cs="Arial"/>
        </w:rPr>
        <w:fldChar w:fldCharType="begin"/>
      </w:r>
      <w:r>
        <w:instrText>XE"</w:instrText>
      </w:r>
      <w:r w:rsidRPr="00413D75">
        <w:rPr>
          <w:rFonts w:cs="Arial"/>
        </w:rPr>
        <w:instrText>Physical Container</w:instrText>
      </w:r>
      <w:r>
        <w:instrText>"</w:instrText>
      </w:r>
      <w:r>
        <w:rPr>
          <w:rFonts w:cs="Arial"/>
        </w:rPr>
        <w:fldChar w:fldCharType="end"/>
      </w:r>
      <w:r w:rsidR="009E71B4">
        <w:rPr>
          <w:rFonts w:cs="Arial"/>
        </w:rPr>
        <w:t xml:space="preserve"> </w:t>
      </w:r>
      <w:r w:rsidR="006F72CA">
        <w:rPr>
          <w:rFonts w:cs="Arial"/>
        </w:rPr>
        <w:t>&lt;&lt;Role&gt;&gt;</w:t>
      </w:r>
      <w:bookmarkEnd w:id="488"/>
    </w:p>
    <w:p w:rsidR="00347871" w:rsidRDefault="00347871" w:rsidP="00F71BA8">
      <w:r>
        <w:t>A physical thing or location that contains other physical things or locations.</w:t>
      </w:r>
      <w:r>
        <w:br/>
        <w:t>[DOLCE] Spacial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eb4ecaf7c4be68b50678bc9c5f432c" w:history="1">
        <w:r w:rsidR="00347871">
          <w:rPr>
            <w:rStyle w:val="Hyperlink"/>
          </w:rPr>
          <w:t>Container</w:t>
        </w:r>
      </w:hyperlink>
      <w:r w:rsidR="00347871">
        <w:t xml:space="preserve">, </w:t>
      </w: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489" w:name="_3b64bfdaa04883f8dad4fa4791bc0b1e"/>
      <w:bookmarkStart w:id="490" w:name="_Toc477756945"/>
      <w:r>
        <w:lastRenderedPageBreak/>
        <w:t>Association Class Physical Containment</w:t>
      </w:r>
      <w:bookmarkEnd w:id="489"/>
      <w:r w:rsidRPr="003A31EC">
        <w:rPr>
          <w:rFonts w:cs="Arial"/>
        </w:rPr>
        <w:t xml:space="preserve"> </w:t>
      </w:r>
      <w:r>
        <w:rPr>
          <w:rFonts w:cs="Arial"/>
        </w:rPr>
        <w:fldChar w:fldCharType="begin"/>
      </w:r>
      <w:r>
        <w:instrText>XE"</w:instrText>
      </w:r>
      <w:r w:rsidRPr="00413D75">
        <w:rPr>
          <w:rFonts w:cs="Arial"/>
        </w:rPr>
        <w:instrText>Physical Containment</w:instrText>
      </w:r>
      <w:r>
        <w:instrText>"</w:instrText>
      </w:r>
      <w:r>
        <w:rPr>
          <w:rFonts w:cs="Arial"/>
        </w:rPr>
        <w:fldChar w:fldCharType="end"/>
      </w:r>
      <w:r w:rsidR="009E71B4">
        <w:rPr>
          <w:rFonts w:cs="Arial"/>
        </w:rPr>
        <w:t xml:space="preserve"> </w:t>
      </w:r>
      <w:r w:rsidR="006F72CA">
        <w:rPr>
          <w:rFonts w:cs="Arial"/>
        </w:rPr>
        <w:t>&lt;&lt;Relationship&gt;&gt;</w:t>
      </w:r>
      <w:bookmarkEnd w:id="490"/>
    </w:p>
    <w:p w:rsidR="00347871" w:rsidRDefault="00347871" w:rsidP="00F71BA8">
      <w:r>
        <w:t>Location of something physically within a container, including locations.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96" type="#_x0000_t75" alt="-1728404412.emf" style="width:12pt;height:12pt;visibility:visible;mso-wrap-style:square">
            <v:imagedata r:id="rId61" o:title="-1728404412"/>
          </v:shape>
        </w:pict>
      </w:r>
      <w:r w:rsidR="00347871">
        <w:t xml:space="preserve"> physically contains</w:t>
      </w:r>
      <w:r w:rsidR="00347871">
        <w:rPr>
          <w:rFonts w:cs="Arial"/>
        </w:rPr>
        <w:fldChar w:fldCharType="begin"/>
      </w:r>
      <w:r w:rsidR="00347871">
        <w:instrText>XE"</w:instrText>
      </w:r>
      <w:r w:rsidR="00347871" w:rsidRPr="00413D75">
        <w:rPr>
          <w:rFonts w:cs="Arial"/>
        </w:rPr>
        <w:instrText>physically contains</w:instrText>
      </w:r>
      <w:r w:rsidR="00347871">
        <w:instrText>"</w:instrText>
      </w:r>
      <w:r w:rsidR="00347871">
        <w:rPr>
          <w:rFonts w:cs="Arial"/>
        </w:rPr>
        <w:fldChar w:fldCharType="end"/>
      </w:r>
      <w:r w:rsidR="00347871">
        <w:t xml:space="preserve"> : </w:t>
      </w:r>
      <w:hyperlink w:anchor="_9e590df8c30230cf3596fa46219d8207" w:history="1">
        <w:r w:rsidR="00347871">
          <w:rPr>
            <w:rStyle w:val="Hyperlink"/>
          </w:rPr>
          <w:t>Spacial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entity contained by another physical entity.{Transitive}</w:t>
      </w:r>
    </w:p>
    <w:p w:rsidR="00347871" w:rsidRDefault="00925DE6" w:rsidP="00347871">
      <w:pPr>
        <w:ind w:firstLine="720"/>
      </w:pPr>
      <w:r w:rsidRPr="00C83E44">
        <w:rPr>
          <w:noProof/>
        </w:rPr>
        <w:pict>
          <v:shape id="_x0000_i1595" type="#_x0000_t75" alt="-1728404412.emf" style="width:12pt;height:12pt;visibility:visible;mso-wrap-style:square">
            <v:imagedata r:id="rId61" o:title="-1728404412"/>
          </v:shape>
        </w:pict>
      </w:r>
      <w:r w:rsidR="00347871">
        <w:t xml:space="preserve"> physically within</w:t>
      </w:r>
      <w:r w:rsidR="00347871">
        <w:rPr>
          <w:rFonts w:cs="Arial"/>
        </w:rPr>
        <w:fldChar w:fldCharType="begin"/>
      </w:r>
      <w:r w:rsidR="00347871">
        <w:instrText>XE"</w:instrText>
      </w:r>
      <w:r w:rsidR="00347871" w:rsidRPr="00413D75">
        <w:rPr>
          <w:rFonts w:cs="Arial"/>
        </w:rPr>
        <w:instrText>physically within</w:instrText>
      </w:r>
      <w:r w:rsidR="00347871">
        <w:instrText>"</w:instrText>
      </w:r>
      <w:r w:rsidR="00347871">
        <w:rPr>
          <w:rFonts w:cs="Arial"/>
        </w:rPr>
        <w:fldChar w:fldCharType="end"/>
      </w:r>
      <w:r w:rsidR="00347871">
        <w:t xml:space="preserve"> : </w:t>
      </w:r>
      <w:hyperlink w:anchor="_c51f6620f4070ca06530417d070e3b2f" w:history="1">
        <w:r w:rsidR="00347871">
          <w:rPr>
            <w:rStyle w:val="Hyperlink"/>
          </w:rPr>
          <w:t>Physical Container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Physical container in which the subject physical entity is contained.{transitive}</w:t>
      </w:r>
      <w:r>
        <w:br/>
        <w:t>al</w:t>
      </w:r>
    </w:p>
    <w:p w:rsidR="00347871" w:rsidRDefault="00347871" w:rsidP="00347871"/>
    <w:p w:rsidR="00347871" w:rsidRDefault="00347871" w:rsidP="00347871">
      <w:pPr>
        <w:pStyle w:val="Heading2"/>
      </w:pPr>
      <w:bookmarkStart w:id="491" w:name="_6222486dad6e56421ff2b320b1f48cf0"/>
      <w:bookmarkStart w:id="492" w:name="_Toc477756946"/>
      <w:r>
        <w:t>Association Class Recieving Container</w:t>
      </w:r>
      <w:bookmarkEnd w:id="491"/>
      <w:r w:rsidRPr="003A31EC">
        <w:rPr>
          <w:rFonts w:cs="Arial"/>
        </w:rPr>
        <w:t xml:space="preserve"> </w:t>
      </w:r>
      <w:r>
        <w:rPr>
          <w:rFonts w:cs="Arial"/>
        </w:rPr>
        <w:fldChar w:fldCharType="begin"/>
      </w:r>
      <w:r>
        <w:instrText>XE"</w:instrText>
      </w:r>
      <w:r w:rsidRPr="00413D75">
        <w:rPr>
          <w:rFonts w:cs="Arial"/>
        </w:rPr>
        <w:instrText>Recieving Container</w:instrText>
      </w:r>
      <w:r>
        <w:instrText>"</w:instrText>
      </w:r>
      <w:r>
        <w:rPr>
          <w:rFonts w:cs="Arial"/>
        </w:rPr>
        <w:fldChar w:fldCharType="end"/>
      </w:r>
      <w:r w:rsidR="009E71B4">
        <w:rPr>
          <w:rFonts w:cs="Arial"/>
        </w:rPr>
        <w:t xml:space="preserve"> </w:t>
      </w:r>
      <w:r w:rsidR="006F72CA">
        <w:rPr>
          <w:rFonts w:cs="Arial"/>
        </w:rPr>
        <w:t>&lt;&lt;Relationship&gt;&gt;</w:t>
      </w:r>
      <w:bookmarkEnd w:id="492"/>
    </w:p>
    <w:p w:rsidR="00347871" w:rsidRDefault="00347871" w:rsidP="00F71BA8">
      <w:r>
        <w:t>Relationship between a fill action and the container that is filled with something.</w:t>
      </w:r>
    </w:p>
    <w:p w:rsidR="00347871" w:rsidRDefault="00925DE6" w:rsidP="00347871">
      <w:pPr>
        <w:jc w:val="center"/>
      </w:pPr>
      <w:r w:rsidRPr="00C83E44">
        <w:rPr>
          <w:noProof/>
        </w:rPr>
        <w:pict>
          <v:shape id="Picture 1585237739.emf" o:spid="_x0000_i1594" type="#_x0000_t75" alt="1585237739.emf" style="width:460.2pt;height:209.4pt;visibility:visible;mso-wrap-style:square">
            <v:imagedata r:id="rId75" o:title="15852377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Augmented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93" type="#_x0000_t75" alt="-1728404412.emf" style="width:12pt;height:12pt;visibility:visible;mso-wrap-style:square">
            <v:imagedata r:id="rId61" o:title="-1728404412"/>
          </v:shape>
        </w:pict>
      </w:r>
      <w:r w:rsidR="00347871">
        <w:t xml:space="preserve"> put into</w:t>
      </w:r>
      <w:r w:rsidR="00347871">
        <w:rPr>
          <w:rFonts w:cs="Arial"/>
        </w:rPr>
        <w:fldChar w:fldCharType="begin"/>
      </w:r>
      <w:r w:rsidR="00347871">
        <w:instrText>XE"</w:instrText>
      </w:r>
      <w:r w:rsidR="00347871" w:rsidRPr="00413D75">
        <w:rPr>
          <w:rFonts w:cs="Arial"/>
        </w:rPr>
        <w:instrText>put into</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Container that receives something by a fill action.</w:t>
      </w:r>
    </w:p>
    <w:p w:rsidR="00347871" w:rsidRDefault="00925DE6" w:rsidP="00347871">
      <w:pPr>
        <w:ind w:firstLine="720"/>
      </w:pPr>
      <w:r w:rsidRPr="00C83E44">
        <w:rPr>
          <w:noProof/>
        </w:rPr>
        <w:pict>
          <v:shape id="_x0000_i1592" type="#_x0000_t75" alt="-1728404412.emf" style="width:12pt;height:12pt;visibility:visible;mso-wrap-style:square">
            <v:imagedata r:id="rId61" o:title="-1728404412"/>
          </v:shape>
        </w:pict>
      </w:r>
      <w:r w:rsidR="00347871">
        <w:t xml:space="preserve"> filled by</w:t>
      </w:r>
      <w:r w:rsidR="00347871">
        <w:rPr>
          <w:rFonts w:cs="Arial"/>
        </w:rPr>
        <w:fldChar w:fldCharType="begin"/>
      </w:r>
      <w:r w:rsidR="00347871">
        <w:instrText>XE"</w:instrText>
      </w:r>
      <w:r w:rsidR="00347871" w:rsidRPr="00413D75">
        <w:rPr>
          <w:rFonts w:cs="Arial"/>
        </w:rPr>
        <w:instrText>filled by</w:instrText>
      </w:r>
      <w:r w:rsidR="00347871">
        <w:instrText>"</w:instrText>
      </w:r>
      <w:r w:rsidR="00347871">
        <w:rPr>
          <w:rFonts w:cs="Arial"/>
        </w:rPr>
        <w:fldChar w:fldCharType="end"/>
      </w:r>
      <w:r w:rsidR="00347871">
        <w:t xml:space="preserve"> : </w:t>
      </w:r>
      <w:hyperlink w:anchor="_61eeb1ffff8437b395d6c46e9a00bce9" w:history="1">
        <w:r w:rsidR="00347871">
          <w:rPr>
            <w:rStyle w:val="Hyperlink"/>
          </w:rPr>
          <w:t>Add To Container Event</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puts or moves something into a container or location.</w:t>
      </w:r>
    </w:p>
    <w:p w:rsidR="00347871" w:rsidRDefault="00347871" w:rsidP="00347871"/>
    <w:p w:rsidR="00347871" w:rsidRDefault="00347871" w:rsidP="00347871">
      <w:pPr>
        <w:pStyle w:val="Heading2"/>
      </w:pPr>
      <w:bookmarkStart w:id="493" w:name="_11df05ed2fa2a2918be15c30f6c9470c"/>
      <w:bookmarkStart w:id="494" w:name="_Toc477756947"/>
      <w:r>
        <w:lastRenderedPageBreak/>
        <w:t>Class Relocation</w:t>
      </w:r>
      <w:bookmarkEnd w:id="493"/>
      <w:bookmarkEnd w:id="494"/>
      <w:r w:rsidRPr="003A31EC">
        <w:rPr>
          <w:rFonts w:cs="Arial"/>
        </w:rPr>
        <w:t xml:space="preserve"> </w:t>
      </w:r>
      <w:r>
        <w:rPr>
          <w:rFonts w:cs="Arial"/>
        </w:rPr>
        <w:fldChar w:fldCharType="begin"/>
      </w:r>
      <w:r>
        <w:instrText>XE"</w:instrText>
      </w:r>
      <w:r w:rsidRPr="00413D75">
        <w:rPr>
          <w:rFonts w:cs="Arial"/>
        </w:rPr>
        <w:instrText>Relocation</w:instrText>
      </w:r>
      <w:r>
        <w:instrText>"</w:instrText>
      </w:r>
      <w:r>
        <w:rPr>
          <w:rFonts w:cs="Arial"/>
        </w:rPr>
        <w:fldChar w:fldCharType="end"/>
      </w:r>
      <w:r w:rsidR="009E71B4">
        <w:rPr>
          <w:rFonts w:cs="Arial"/>
        </w:rPr>
        <w:t xml:space="preserve"> </w:t>
      </w:r>
    </w:p>
    <w:p w:rsidR="00347871" w:rsidRDefault="00347871" w:rsidP="00F71BA8">
      <w:r>
        <w:t>The transfer (send/receive) of something between containers or locations. As an Event, the move may be initiated by an actor different from the sender/receiver or may not be caused by an actor.</w:t>
      </w:r>
      <w:r>
        <w:br/>
        <w:t>Examples include movement of a vehicle from one location to another or movement of supplies between warehouses.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1eeb1ffff8437b395d6c46e9a00bce9" w:history="1">
        <w:r w:rsidR="00347871">
          <w:rPr>
            <w:rStyle w:val="Hyperlink"/>
          </w:rPr>
          <w:t>Add To Container Event</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495" w:name="_4efa03b331d042778246c19d03ad9400"/>
      <w:bookmarkStart w:id="496" w:name="_Toc477756948"/>
      <w:r>
        <w:t>Class Removal Event</w:t>
      </w:r>
      <w:bookmarkEnd w:id="495"/>
      <w:bookmarkEnd w:id="496"/>
      <w:r w:rsidRPr="003A31EC">
        <w:rPr>
          <w:rFonts w:cs="Arial"/>
        </w:rPr>
        <w:t xml:space="preserve"> </w:t>
      </w:r>
      <w:r>
        <w:rPr>
          <w:rFonts w:cs="Arial"/>
        </w:rPr>
        <w:fldChar w:fldCharType="begin"/>
      </w:r>
      <w:r>
        <w:instrText>XE"</w:instrText>
      </w:r>
      <w:r w:rsidRPr="00413D75">
        <w:rPr>
          <w:rFonts w:cs="Arial"/>
        </w:rPr>
        <w:instrText>Removal Event</w:instrText>
      </w:r>
      <w:r>
        <w:instrText>"</w:instrText>
      </w:r>
      <w:r>
        <w:rPr>
          <w:rFonts w:cs="Arial"/>
        </w:rPr>
        <w:fldChar w:fldCharType="end"/>
      </w:r>
      <w:r w:rsidR="009E71B4">
        <w:rPr>
          <w:rFonts w:cs="Arial"/>
        </w:rPr>
        <w:t xml:space="preserve"> </w:t>
      </w:r>
    </w:p>
    <w:p w:rsidR="00347871" w:rsidRDefault="00347871" w:rsidP="00F71BA8">
      <w:r>
        <w:t>An event that removes things from containers or locations. This results in the termination of a containment relationship.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7e0521ee6cd51f1af0b277d676c0cdb" w:history="1">
        <w:r w:rsidR="00347871">
          <w:rPr>
            <w:rStyle w:val="Hyperlink"/>
          </w:rPr>
          <w:t>Containment Event</w:t>
        </w:r>
      </w:hyperlink>
    </w:p>
    <w:p w:rsidR="00347871" w:rsidRDefault="00347871" w:rsidP="00347871"/>
    <w:p w:rsidR="00347871" w:rsidRDefault="00347871" w:rsidP="00347871">
      <w:pPr>
        <w:pStyle w:val="Heading2"/>
      </w:pPr>
      <w:bookmarkStart w:id="497" w:name="_821d46ee17cc71196ae2627d94d21b0e"/>
      <w:bookmarkStart w:id="498" w:name="_Toc477756949"/>
      <w:r>
        <w:t>Association Class Supplying Container</w:t>
      </w:r>
      <w:bookmarkEnd w:id="497"/>
      <w:r w:rsidRPr="003A31EC">
        <w:rPr>
          <w:rFonts w:cs="Arial"/>
        </w:rPr>
        <w:t xml:space="preserve"> </w:t>
      </w:r>
      <w:r>
        <w:rPr>
          <w:rFonts w:cs="Arial"/>
        </w:rPr>
        <w:fldChar w:fldCharType="begin"/>
      </w:r>
      <w:r>
        <w:instrText>XE"</w:instrText>
      </w:r>
      <w:r w:rsidRPr="00413D75">
        <w:rPr>
          <w:rFonts w:cs="Arial"/>
        </w:rPr>
        <w:instrText>Supplying Container</w:instrText>
      </w:r>
      <w:r>
        <w:instrText>"</w:instrText>
      </w:r>
      <w:r>
        <w:rPr>
          <w:rFonts w:cs="Arial"/>
        </w:rPr>
        <w:fldChar w:fldCharType="end"/>
      </w:r>
      <w:r w:rsidR="009E71B4">
        <w:rPr>
          <w:rFonts w:cs="Arial"/>
        </w:rPr>
        <w:t xml:space="preserve"> </w:t>
      </w:r>
      <w:r w:rsidR="006F72CA">
        <w:rPr>
          <w:rFonts w:cs="Arial"/>
        </w:rPr>
        <w:t>&lt;&lt;Relationship&gt;&gt;</w:t>
      </w:r>
      <w:bookmarkEnd w:id="498"/>
    </w:p>
    <w:p w:rsidR="00347871" w:rsidRDefault="00347871" w:rsidP="00F71BA8">
      <w:r>
        <w:t>Relationship between a removal action and the container it removes something from.</w:t>
      </w:r>
    </w:p>
    <w:p w:rsidR="00347871" w:rsidRDefault="00925DE6" w:rsidP="00347871">
      <w:pPr>
        <w:jc w:val="center"/>
      </w:pPr>
      <w:r w:rsidRPr="00C83E44">
        <w:rPr>
          <w:noProof/>
        </w:rPr>
        <w:pict>
          <v:shape id="Picture -1102889333.emf" o:spid="_x0000_i1591" type="#_x0000_t75" alt="-1102889333.emf" style="width:461.4pt;height:183pt;visibility:visible;mso-wrap-style:square">
            <v:imagedata r:id="rId76" o:title="-110288933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Depleted Container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90" type="#_x0000_t75" alt="-1728404412.emf" style="width:12pt;height:12pt;visibility:visible;mso-wrap-style:square">
            <v:imagedata r:id="rId61" o:title="-1728404412"/>
          </v:shape>
        </w:pict>
      </w:r>
      <w:r w:rsidR="00347871">
        <w:t xml:space="preserve"> remove from</w:t>
      </w:r>
      <w:r w:rsidR="00347871">
        <w:rPr>
          <w:rFonts w:cs="Arial"/>
        </w:rPr>
        <w:fldChar w:fldCharType="begin"/>
      </w:r>
      <w:r w:rsidR="00347871">
        <w:instrText>XE"</w:instrText>
      </w:r>
      <w:r w:rsidR="00347871" w:rsidRPr="00413D75">
        <w:rPr>
          <w:rFonts w:cs="Arial"/>
        </w:rPr>
        <w:instrText>remove from</w:instrText>
      </w:r>
      <w:r w:rsidR="00347871">
        <w:instrText>"</w:instrText>
      </w:r>
      <w:r w:rsidR="00347871">
        <w:rPr>
          <w:rFonts w:cs="Arial"/>
        </w:rPr>
        <w:fldChar w:fldCharType="end"/>
      </w:r>
      <w:r w:rsidR="00347871">
        <w:t xml:space="preserve"> : </w:t>
      </w:r>
      <w:hyperlink w:anchor="_1aeb4ecaf7c4be68b50678bc9c5f432c" w:history="1">
        <w:r w:rsidR="00347871">
          <w:rPr>
            <w:rStyle w:val="Hyperlink"/>
          </w:rPr>
          <w:t>Container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Container (or location) that contained something that is removed.</w:t>
      </w:r>
    </w:p>
    <w:p w:rsidR="00347871" w:rsidRDefault="00925DE6" w:rsidP="00347871">
      <w:pPr>
        <w:ind w:firstLine="720"/>
      </w:pPr>
      <w:r w:rsidRPr="00C83E44">
        <w:rPr>
          <w:noProof/>
        </w:rPr>
        <w:pict>
          <v:shape id="_x0000_i1589" type="#_x0000_t75" alt="-1728404412.emf" style="width:12pt;height:12pt;visibility:visible;mso-wrap-style:square">
            <v:imagedata r:id="rId61" o:title="-1728404412"/>
          </v:shape>
        </w:pict>
      </w:r>
      <w:r w:rsidR="00347871">
        <w:t xml:space="preserve"> removed by</w:t>
      </w:r>
      <w:r w:rsidR="00347871">
        <w:rPr>
          <w:rFonts w:cs="Arial"/>
        </w:rPr>
        <w:fldChar w:fldCharType="begin"/>
      </w:r>
      <w:r w:rsidR="00347871">
        <w:instrText>XE"</w:instrText>
      </w:r>
      <w:r w:rsidR="00347871" w:rsidRPr="00413D75">
        <w:rPr>
          <w:rFonts w:cs="Arial"/>
        </w:rPr>
        <w:instrText>removed by</w:instrText>
      </w:r>
      <w:r w:rsidR="00347871">
        <w:instrText>"</w:instrText>
      </w:r>
      <w:r w:rsidR="00347871">
        <w:rPr>
          <w:rFonts w:cs="Arial"/>
        </w:rPr>
        <w:fldChar w:fldCharType="end"/>
      </w:r>
      <w:r w:rsidR="00347871">
        <w:t xml:space="preserve"> : </w:t>
      </w:r>
      <w:hyperlink w:anchor="_4efa03b331d042778246c19d03ad9400" w:history="1">
        <w:r w:rsidR="00347871">
          <w:rPr>
            <w:rStyle w:val="Hyperlink"/>
          </w:rPr>
          <w:t>Removal Event</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 that removes something from a container or location.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499" w:name="_Toc477756950"/>
      <w:r>
        <w:t>Threat-risk-conceptual-model::Generic Concept Library::Control</w:t>
      </w:r>
      <w:bookmarkEnd w:id="499"/>
    </w:p>
    <w:p w:rsidR="00347871" w:rsidRDefault="00347871" w:rsidP="00A318C1">
      <w:pPr>
        <w:pStyle w:val="BodyText"/>
      </w:pPr>
      <w:r>
        <w:t>Concepts relating to actor's control over resources.</w:t>
      </w:r>
    </w:p>
    <w:p w:rsidR="00347871" w:rsidRDefault="00347871" w:rsidP="00347871">
      <w:pPr>
        <w:pStyle w:val="Heading2"/>
      </w:pPr>
      <w:bookmarkStart w:id="500" w:name="_Toc477756951"/>
      <w:r>
        <w:t>Diagram: Control</w:t>
      </w:r>
      <w:bookmarkEnd w:id="500"/>
    </w:p>
    <w:p w:rsidR="00347871" w:rsidRDefault="00925DE6" w:rsidP="00347871">
      <w:pPr>
        <w:jc w:val="center"/>
        <w:rPr>
          <w:rFonts w:cs="Arial"/>
        </w:rPr>
      </w:pPr>
      <w:r w:rsidRPr="00C83E44">
        <w:rPr>
          <w:noProof/>
        </w:rPr>
        <w:pict>
          <v:shape id="Picture 2095020144.emf" o:spid="_x0000_i1588" type="#_x0000_t75" alt="2095020144.emf" style="width:487.2pt;height:409.8pt;visibility:visible;mso-wrap-style:square">
            <v:imagedata r:id="rId77" o:title="209502014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w:t>
      </w:r>
    </w:p>
    <w:p w:rsidR="00347871" w:rsidRDefault="00347871" w:rsidP="00A318C1">
      <w:pPr>
        <w:pStyle w:val="BodyText"/>
      </w:pPr>
      <w:r>
        <w:t>This diagram shows that control is a kind of ability and that possession, ownership and automated control are kinds of control. For each kind of control there are specific kinds of roles involved.</w:t>
      </w:r>
    </w:p>
    <w:p w:rsidR="00347871" w:rsidRDefault="00347871" w:rsidP="00347871">
      <w:pPr>
        <w:pStyle w:val="Heading2"/>
      </w:pPr>
      <w:bookmarkStart w:id="501" w:name="_Toc477756952"/>
      <w:r>
        <w:lastRenderedPageBreak/>
        <w:t>Diagram: Control Authority</w:t>
      </w:r>
      <w:bookmarkEnd w:id="501"/>
    </w:p>
    <w:p w:rsidR="00347871" w:rsidRDefault="00925DE6" w:rsidP="00347871">
      <w:pPr>
        <w:jc w:val="center"/>
        <w:rPr>
          <w:rFonts w:cs="Arial"/>
        </w:rPr>
      </w:pPr>
      <w:r w:rsidRPr="00C83E44">
        <w:rPr>
          <w:noProof/>
        </w:rPr>
        <w:pict>
          <v:shape id="Picture 1801703.emf" o:spid="_x0000_i1587" type="#_x0000_t75" alt="1801703.emf" style="width:487.2pt;height:322.8pt;visibility:visible;mso-wrap-style:square">
            <v:imagedata r:id="rId78" o:title="180170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Control Authority</w:t>
      </w:r>
    </w:p>
    <w:p w:rsidR="00347871" w:rsidRDefault="00347871" w:rsidP="00347871">
      <w:pPr>
        <w:pStyle w:val="Heading2"/>
      </w:pPr>
      <w:bookmarkStart w:id="502" w:name="_Toc477756953"/>
      <w:r>
        <w:t>Diagram: Custody</w:t>
      </w:r>
      <w:bookmarkEnd w:id="502"/>
    </w:p>
    <w:p w:rsidR="00347871" w:rsidRDefault="00925DE6" w:rsidP="00347871">
      <w:pPr>
        <w:jc w:val="center"/>
        <w:rPr>
          <w:rFonts w:cs="Arial"/>
        </w:rPr>
      </w:pPr>
      <w:r w:rsidRPr="00C83E44">
        <w:rPr>
          <w:noProof/>
        </w:rPr>
        <w:pict>
          <v:shape id="Picture -6987159.emf" o:spid="_x0000_i1586" type="#_x0000_t75" alt="-6987159.emf" style="width:487.2pt;height:160.2pt;visibility:visible;mso-wrap-style:square">
            <v:imagedata r:id="rId79" o:title="-69871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Custody</w:t>
      </w:r>
    </w:p>
    <w:p w:rsidR="00347871" w:rsidRDefault="00347871" w:rsidP="00A318C1">
      <w:pPr>
        <w:pStyle w:val="BodyText"/>
      </w:pPr>
      <w:r>
        <w:t>Custody provides a general framework for tracking the control, provenance and life cycle of items and information such that the history, trust and provenance may be ascertained. Custody provides for secure supply chains in that the life-cycle or items, information and their parts may be traced.</w:t>
      </w:r>
      <w:r>
        <w:br/>
        <w:t>Custody is the relation between a Custodian and a Managed Entity (Something for which the provenance is interesting).</w:t>
      </w:r>
      <w:r>
        <w:br/>
        <w:t>Trust in a managed entity may also be influenced by the actors that have a capability to impact the resource.</w:t>
      </w:r>
    </w:p>
    <w:p w:rsidR="00347871" w:rsidRDefault="00347871" w:rsidP="00347871">
      <w:r>
        <w:lastRenderedPageBreak/>
        <w:t xml:space="preserve"> </w:t>
      </w:r>
    </w:p>
    <w:p w:rsidR="00347871" w:rsidRDefault="00347871" w:rsidP="00347871"/>
    <w:p w:rsidR="00347871" w:rsidRDefault="00347871" w:rsidP="00347871">
      <w:pPr>
        <w:pStyle w:val="Heading2"/>
      </w:pPr>
      <w:bookmarkStart w:id="503" w:name="_4a5f789e0663312e51a7733bd354bc59"/>
      <w:bookmarkStart w:id="504" w:name="_Toc477756954"/>
      <w:r>
        <w:t>Class Authority</w:t>
      </w:r>
      <w:bookmarkEnd w:id="503"/>
      <w:r w:rsidRPr="003A31EC">
        <w:rPr>
          <w:rFonts w:cs="Arial"/>
        </w:rPr>
        <w:t xml:space="preserve"> </w:t>
      </w:r>
      <w:r>
        <w:rPr>
          <w:rFonts w:cs="Arial"/>
        </w:rPr>
        <w:fldChar w:fldCharType="begin"/>
      </w:r>
      <w:r>
        <w:instrText>XE"</w:instrText>
      </w:r>
      <w:r w:rsidRPr="00413D75">
        <w:rPr>
          <w:rFonts w:cs="Arial"/>
        </w:rPr>
        <w:instrText>Authority</w:instrText>
      </w:r>
      <w:r>
        <w:instrText>"</w:instrText>
      </w:r>
      <w:r>
        <w:rPr>
          <w:rFonts w:cs="Arial"/>
        </w:rPr>
        <w:fldChar w:fldCharType="end"/>
      </w:r>
      <w:r w:rsidR="009E71B4">
        <w:rPr>
          <w:rFonts w:cs="Arial"/>
        </w:rPr>
        <w:t xml:space="preserve"> </w:t>
      </w:r>
      <w:r w:rsidR="006F72CA">
        <w:rPr>
          <w:rFonts w:cs="Arial"/>
        </w:rPr>
        <w:t>&lt;&lt;Role&gt;&gt;</w:t>
      </w:r>
      <w:bookmarkEnd w:id="504"/>
    </w:p>
    <w:p w:rsidR="00347871" w:rsidRDefault="00347871" w:rsidP="00F71BA8">
      <w:r>
        <w:t>An actor with authority over resources such that it can assert policy or behavior.</w:t>
      </w:r>
      <w:r>
        <w:br/>
        <w:t>[ISO 15779:2011] organization, office, or individual responsible for approving equipment, installations or procedures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07bb7053aa3a2149393bccfeddb4fa9" w:history="1">
        <w:r w:rsidR="00347871">
          <w:rPr>
            <w:rStyle w:val="Hyperlink"/>
          </w:rPr>
          <w:t>Controlling Actor</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505" w:name="_8f442dfb117fa35461a5db505cc40e53"/>
      <w:bookmarkStart w:id="506" w:name="_Toc477756955"/>
      <w:r>
        <w:t>Association Class Control</w:t>
      </w:r>
      <w:bookmarkEnd w:id="505"/>
      <w:r w:rsidRPr="003A31EC">
        <w:rPr>
          <w:rFonts w:cs="Arial"/>
        </w:rPr>
        <w:t xml:space="preserve"> </w:t>
      </w:r>
      <w:r>
        <w:rPr>
          <w:rFonts w:cs="Arial"/>
        </w:rPr>
        <w:fldChar w:fldCharType="begin"/>
      </w:r>
      <w:r>
        <w:instrText>XE"</w:instrText>
      </w:r>
      <w:r w:rsidRPr="00413D75">
        <w:rPr>
          <w:rFonts w:cs="Arial"/>
        </w:rPr>
        <w:instrText>Control</w:instrText>
      </w:r>
      <w:r>
        <w:instrText>"</w:instrText>
      </w:r>
      <w:r>
        <w:rPr>
          <w:rFonts w:cs="Arial"/>
        </w:rPr>
        <w:fldChar w:fldCharType="end"/>
      </w:r>
      <w:r w:rsidR="009E71B4">
        <w:rPr>
          <w:rFonts w:cs="Arial"/>
        </w:rPr>
        <w:t xml:space="preserve"> </w:t>
      </w:r>
      <w:r w:rsidR="006F72CA">
        <w:rPr>
          <w:rFonts w:cs="Arial"/>
        </w:rPr>
        <w:t>&lt;&lt;Relationship&gt;&gt;</w:t>
      </w:r>
      <w:bookmarkEnd w:id="506"/>
    </w:p>
    <w:p w:rsidR="00347871" w:rsidRDefault="00347871" w:rsidP="00F71BA8">
      <w:r>
        <w:t>The use or influence of an actor over an entity. This includes subtypes of control representing possession, ownership, leadership. and custody.</w:t>
      </w:r>
      <w:r>
        <w:br/>
        <w:t>[FIBO] Control: the possession by a party, direct or indirect, of the power to direct or cause the direction of the management and policies of a thing, whether through the ownership of voting shares, by contract, or otherwise.</w:t>
      </w:r>
    </w:p>
    <w:p w:rsidR="00347871" w:rsidRDefault="00925DE6" w:rsidP="00347871">
      <w:pPr>
        <w:jc w:val="center"/>
      </w:pPr>
      <w:r w:rsidRPr="00C83E44">
        <w:rPr>
          <w:noProof/>
        </w:rPr>
        <w:pict>
          <v:shape id="Picture 40545426.emf" o:spid="_x0000_i1585" type="#_x0000_t75" alt="40545426.emf" style="width:487.2pt;height:228pt;visibility:visible;mso-wrap-style:square">
            <v:imagedata r:id="rId80" o:title="40545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Control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84" type="#_x0000_t75" alt="-1728404412.emf" style="width:12pt;height:12pt;visibility:visible;mso-wrap-style:square">
            <v:imagedata r:id="rId61" o:title="-1728404412"/>
          </v:shape>
        </w:pict>
      </w:r>
      <w:r w:rsidR="00347871">
        <w:t xml:space="preserve"> has control over</w:t>
      </w:r>
      <w:r w:rsidR="00347871">
        <w:rPr>
          <w:rFonts w:cs="Arial"/>
        </w:rPr>
        <w:fldChar w:fldCharType="begin"/>
      </w:r>
      <w:r w:rsidR="00347871">
        <w:instrText>XE"</w:instrText>
      </w:r>
      <w:r w:rsidR="00347871" w:rsidRPr="00413D75">
        <w:rPr>
          <w:rFonts w:cs="Arial"/>
        </w:rPr>
        <w:instrText>has control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which an actor controls in some way - by authority or by possession, by force, etc.</w:t>
      </w:r>
      <w:r>
        <w:br/>
        <w:t>[FIBO] controls</w:t>
      </w:r>
    </w:p>
    <w:p w:rsidR="00347871" w:rsidRDefault="00925DE6" w:rsidP="00347871">
      <w:pPr>
        <w:ind w:firstLine="720"/>
      </w:pPr>
      <w:r w:rsidRPr="00C83E44">
        <w:rPr>
          <w:noProof/>
        </w:rPr>
        <w:pict>
          <v:shape id="_x0000_i1583" type="#_x0000_t75" alt="-1728404412.emf" style="width:12pt;height:12pt;visibility:visible;mso-wrap-style:square">
            <v:imagedata r:id="rId61" o:title="-1728404412"/>
          </v:shape>
        </w:pict>
      </w:r>
      <w:r w:rsidR="00347871">
        <w:t xml:space="preserve"> is controlled by</w:t>
      </w:r>
      <w:r w:rsidR="00347871">
        <w:rPr>
          <w:rFonts w:cs="Arial"/>
        </w:rPr>
        <w:fldChar w:fldCharType="begin"/>
      </w:r>
      <w:r w:rsidR="00347871">
        <w:instrText>XE"</w:instrText>
      </w:r>
      <w:r w:rsidR="00347871" w:rsidRPr="00413D75">
        <w:rPr>
          <w:rFonts w:cs="Arial"/>
        </w:rPr>
        <w:instrText>is controlled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 which controls a controlled entity in some way.The nature of control may be refined in subtypes.</w:t>
      </w:r>
      <w:r>
        <w:br/>
        <w:t>[FIBO] isControlledBy</w:t>
      </w:r>
    </w:p>
    <w:p w:rsidR="00347871" w:rsidRDefault="00347871" w:rsidP="00347871"/>
    <w:p w:rsidR="00347871" w:rsidRDefault="00347871" w:rsidP="00347871">
      <w:pPr>
        <w:pStyle w:val="Heading2"/>
      </w:pPr>
      <w:bookmarkStart w:id="507" w:name="_4d48a0bcc67a2c0d7c362123b26f243b"/>
      <w:bookmarkStart w:id="508" w:name="_Toc477756956"/>
      <w:r>
        <w:lastRenderedPageBreak/>
        <w:t>Class Controlled Entity</w:t>
      </w:r>
      <w:bookmarkEnd w:id="507"/>
      <w:r w:rsidRPr="003A31EC">
        <w:rPr>
          <w:rFonts w:cs="Arial"/>
        </w:rPr>
        <w:t xml:space="preserve"> </w:t>
      </w:r>
      <w:r>
        <w:rPr>
          <w:rFonts w:cs="Arial"/>
        </w:rPr>
        <w:fldChar w:fldCharType="begin"/>
      </w:r>
      <w:r>
        <w:instrText>XE"</w:instrText>
      </w:r>
      <w:r w:rsidRPr="00413D75">
        <w:rPr>
          <w:rFonts w:cs="Arial"/>
        </w:rPr>
        <w:instrText>Controlled Entity</w:instrText>
      </w:r>
      <w:r>
        <w:instrText>"</w:instrText>
      </w:r>
      <w:r>
        <w:rPr>
          <w:rFonts w:cs="Arial"/>
        </w:rPr>
        <w:fldChar w:fldCharType="end"/>
      </w:r>
      <w:r w:rsidR="009E71B4">
        <w:rPr>
          <w:rFonts w:cs="Arial"/>
        </w:rPr>
        <w:t xml:space="preserve"> </w:t>
      </w:r>
      <w:r w:rsidR="006F72CA">
        <w:rPr>
          <w:rFonts w:cs="Arial"/>
        </w:rPr>
        <w:t>&lt;&lt;Role&gt;&gt;</w:t>
      </w:r>
      <w:bookmarkEnd w:id="508"/>
    </w:p>
    <w:p w:rsidR="00347871" w:rsidRDefault="00347871" w:rsidP="00F71BA8">
      <w:r>
        <w:t>Role of an entity that is controlled by a controlling actor.</w:t>
      </w:r>
      <w:r>
        <w:br/>
        <w:t>[FIBO] ControlledThing: thing over which some party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509" w:name="_507bb7053aa3a2149393bccfeddb4fa9"/>
      <w:bookmarkStart w:id="510" w:name="_Toc477756957"/>
      <w:r>
        <w:t>Class Controlling Actor</w:t>
      </w:r>
      <w:bookmarkEnd w:id="509"/>
      <w:r w:rsidRPr="003A31EC">
        <w:rPr>
          <w:rFonts w:cs="Arial"/>
        </w:rPr>
        <w:t xml:space="preserve"> </w:t>
      </w:r>
      <w:r>
        <w:rPr>
          <w:rFonts w:cs="Arial"/>
        </w:rPr>
        <w:fldChar w:fldCharType="begin"/>
      </w:r>
      <w:r>
        <w:instrText>XE"</w:instrText>
      </w:r>
      <w:r w:rsidRPr="00413D75">
        <w:rPr>
          <w:rFonts w:cs="Arial"/>
        </w:rPr>
        <w:instrText>Controlling Actor</w:instrText>
      </w:r>
      <w:r>
        <w:instrText>"</w:instrText>
      </w:r>
      <w:r>
        <w:rPr>
          <w:rFonts w:cs="Arial"/>
        </w:rPr>
        <w:fldChar w:fldCharType="end"/>
      </w:r>
      <w:r w:rsidR="009E71B4">
        <w:rPr>
          <w:rFonts w:cs="Arial"/>
        </w:rPr>
        <w:t xml:space="preserve"> </w:t>
      </w:r>
      <w:r w:rsidR="006F72CA">
        <w:rPr>
          <w:rFonts w:cs="Arial"/>
        </w:rPr>
        <w:t>&lt;&lt;Role&gt;&gt;</w:t>
      </w:r>
      <w:bookmarkEnd w:id="510"/>
    </w:p>
    <w:p w:rsidR="00347871" w:rsidRDefault="00347871" w:rsidP="00F71BA8">
      <w:r>
        <w:t>Role of an actor that asserts control over any entity.</w:t>
      </w:r>
      <w:r>
        <w:br/>
        <w:t>[FIBO] ContollingParty: Party which exercises some form of control in some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p>
    <w:p w:rsidR="00347871" w:rsidRDefault="00347871" w:rsidP="00347871"/>
    <w:p w:rsidR="00347871" w:rsidRDefault="00347871" w:rsidP="00347871">
      <w:pPr>
        <w:pStyle w:val="Heading2"/>
      </w:pPr>
      <w:bookmarkStart w:id="511" w:name="_7d2c3b19be89b19c5260905a67814ed5"/>
      <w:bookmarkStart w:id="512" w:name="_Toc477756958"/>
      <w:r>
        <w:t>Class Custodian</w:t>
      </w:r>
      <w:bookmarkEnd w:id="511"/>
      <w:r w:rsidRPr="003A31EC">
        <w:rPr>
          <w:rFonts w:cs="Arial"/>
        </w:rPr>
        <w:t xml:space="preserve"> </w:t>
      </w:r>
      <w:r>
        <w:rPr>
          <w:rFonts w:cs="Arial"/>
        </w:rPr>
        <w:fldChar w:fldCharType="begin"/>
      </w:r>
      <w:r>
        <w:instrText>XE"</w:instrText>
      </w:r>
      <w:r w:rsidRPr="00413D75">
        <w:rPr>
          <w:rFonts w:cs="Arial"/>
        </w:rPr>
        <w:instrText>Custodian</w:instrText>
      </w:r>
      <w:r>
        <w:instrText>"</w:instrText>
      </w:r>
      <w:r>
        <w:rPr>
          <w:rFonts w:cs="Arial"/>
        </w:rPr>
        <w:fldChar w:fldCharType="end"/>
      </w:r>
      <w:r w:rsidR="009E71B4">
        <w:rPr>
          <w:rFonts w:cs="Arial"/>
        </w:rPr>
        <w:t xml:space="preserve"> </w:t>
      </w:r>
      <w:r w:rsidR="006F72CA">
        <w:rPr>
          <w:rFonts w:cs="Arial"/>
        </w:rPr>
        <w:t>&lt;&lt;Role&gt;&gt;</w:t>
      </w:r>
      <w:bookmarkEnd w:id="512"/>
    </w:p>
    <w:p w:rsidR="00347871" w:rsidRDefault="00347871" w:rsidP="00F71BA8">
      <w:r>
        <w:t>An actor who has responsibility for or looks after some managed entity. A Custodian &lt;has custody of&gt; a managed entity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13" w:name="_271347192118d3cd9fc21f5e3a95251c"/>
      <w:bookmarkStart w:id="514" w:name="_Toc477756959"/>
      <w:r>
        <w:t>Association Class Custody</w:t>
      </w:r>
      <w:bookmarkEnd w:id="513"/>
      <w:r w:rsidRPr="003A31EC">
        <w:rPr>
          <w:rFonts w:cs="Arial"/>
        </w:rPr>
        <w:t xml:space="preserve"> </w:t>
      </w:r>
      <w:r>
        <w:rPr>
          <w:rFonts w:cs="Arial"/>
        </w:rPr>
        <w:fldChar w:fldCharType="begin"/>
      </w:r>
      <w:r>
        <w:instrText>XE"</w:instrText>
      </w:r>
      <w:r w:rsidRPr="00413D75">
        <w:rPr>
          <w:rFonts w:cs="Arial"/>
        </w:rPr>
        <w:instrText>Custody</w:instrText>
      </w:r>
      <w:r>
        <w:instrText>"</w:instrText>
      </w:r>
      <w:r>
        <w:rPr>
          <w:rFonts w:cs="Arial"/>
        </w:rPr>
        <w:fldChar w:fldCharType="end"/>
      </w:r>
      <w:r w:rsidR="009E71B4">
        <w:rPr>
          <w:rFonts w:cs="Arial"/>
        </w:rPr>
        <w:t xml:space="preserve"> </w:t>
      </w:r>
      <w:r w:rsidR="006F72CA">
        <w:rPr>
          <w:rFonts w:cs="Arial"/>
        </w:rPr>
        <w:t>&lt;&lt;Relationship&gt;&gt;</w:t>
      </w:r>
      <w:bookmarkEnd w:id="514"/>
    </w:p>
    <w:p w:rsidR="00347871" w:rsidRDefault="00347871" w:rsidP="00F71BA8">
      <w:r>
        <w:t xml:space="preserve">The act of a custodian protecting or taking care of a managed entity.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82" type="#_x0000_t75" alt="-1728404412.emf" style="width:12pt;height:12pt;visibility:visible;mso-wrap-style:square">
            <v:imagedata r:id="rId61" o:title="-1728404412"/>
          </v:shape>
        </w:pict>
      </w:r>
      <w:r w:rsidR="00347871">
        <w:t xml:space="preserve"> has custody of</w:t>
      </w:r>
      <w:r w:rsidR="00347871">
        <w:rPr>
          <w:rFonts w:cs="Arial"/>
        </w:rPr>
        <w:fldChar w:fldCharType="begin"/>
      </w:r>
      <w:r w:rsidR="00347871">
        <w:instrText>XE"</w:instrText>
      </w:r>
      <w:r w:rsidR="00347871" w:rsidRPr="00413D75">
        <w:rPr>
          <w:rFonts w:cs="Arial"/>
        </w:rPr>
        <w:instrText>has custody of</w:instrText>
      </w:r>
      <w:r w:rsidR="00347871">
        <w:instrText>"</w:instrText>
      </w:r>
      <w:r w:rsidR="00347871">
        <w:rPr>
          <w:rFonts w:cs="Arial"/>
        </w:rPr>
        <w:fldChar w:fldCharType="end"/>
      </w:r>
      <w:r w:rsidR="00347871">
        <w:t xml:space="preserve"> : </w:t>
      </w:r>
      <w:hyperlink w:anchor="_fa25954c316823a26f32a9c5cd5b327f" w:history="1">
        <w:r w:rsidR="00347871">
          <w:rPr>
            <w:rStyle w:val="Hyperlink"/>
          </w:rPr>
          <w:t>Managed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entity a custodian has custody of.</w:t>
      </w:r>
    </w:p>
    <w:p w:rsidR="00347871" w:rsidRDefault="00925DE6" w:rsidP="00347871">
      <w:pPr>
        <w:ind w:firstLine="720"/>
      </w:pPr>
      <w:r w:rsidRPr="00C83E44">
        <w:rPr>
          <w:noProof/>
        </w:rPr>
        <w:pict>
          <v:shape id="_x0000_i1581" type="#_x0000_t75" alt="-1728404412.emf" style="width:12pt;height:12pt;visibility:visible;mso-wrap-style:square">
            <v:imagedata r:id="rId61" o:title="-1728404412"/>
          </v:shape>
        </w:pict>
      </w:r>
      <w:r w:rsidR="00347871">
        <w:t xml:space="preserve"> in the custody of</w:t>
      </w:r>
      <w:r w:rsidR="00347871">
        <w:rPr>
          <w:rFonts w:cs="Arial"/>
        </w:rPr>
        <w:fldChar w:fldCharType="begin"/>
      </w:r>
      <w:r w:rsidR="00347871">
        <w:instrText>XE"</w:instrText>
      </w:r>
      <w:r w:rsidR="00347871" w:rsidRPr="00413D75">
        <w:rPr>
          <w:rFonts w:cs="Arial"/>
        </w:rPr>
        <w:instrText>in the custody of</w:instrText>
      </w:r>
      <w:r w:rsidR="00347871">
        <w:instrText>"</w:instrText>
      </w:r>
      <w:r w:rsidR="00347871">
        <w:rPr>
          <w:rFonts w:cs="Arial"/>
        </w:rPr>
        <w:fldChar w:fldCharType="end"/>
      </w:r>
      <w:r w:rsidR="00347871">
        <w:t xml:space="preserve"> : </w:t>
      </w:r>
      <w:hyperlink w:anchor="_7d2c3b19be89b19c5260905a67814ed5" w:history="1">
        <w:r w:rsidR="00347871">
          <w:rPr>
            <w:rStyle w:val="Hyperlink"/>
          </w:rPr>
          <w:t>Custodian</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custodian of a managed entity.</w:t>
      </w:r>
    </w:p>
    <w:p w:rsidR="00347871" w:rsidRDefault="00347871" w:rsidP="00347871"/>
    <w:p w:rsidR="00347871" w:rsidRDefault="00347871" w:rsidP="00347871">
      <w:pPr>
        <w:pStyle w:val="Heading2"/>
      </w:pPr>
      <w:bookmarkStart w:id="515" w:name="_b1c3e61ef186511b88619091be4bf8c5"/>
      <w:bookmarkStart w:id="516" w:name="_Toc477756960"/>
      <w:r>
        <w:t>Class Leader</w:t>
      </w:r>
      <w:bookmarkEnd w:id="515"/>
      <w:r w:rsidRPr="003A31EC">
        <w:rPr>
          <w:rFonts w:cs="Arial"/>
        </w:rPr>
        <w:t xml:space="preserve"> </w:t>
      </w:r>
      <w:r>
        <w:rPr>
          <w:rFonts w:cs="Arial"/>
        </w:rPr>
        <w:fldChar w:fldCharType="begin"/>
      </w:r>
      <w:r>
        <w:instrText>XE"</w:instrText>
      </w:r>
      <w:r w:rsidRPr="00413D75">
        <w:rPr>
          <w:rFonts w:cs="Arial"/>
        </w:rPr>
        <w:instrText>Leader</w:instrText>
      </w:r>
      <w:r>
        <w:instrText>"</w:instrText>
      </w:r>
      <w:r>
        <w:rPr>
          <w:rFonts w:cs="Arial"/>
        </w:rPr>
        <w:fldChar w:fldCharType="end"/>
      </w:r>
      <w:r w:rsidR="009E71B4">
        <w:rPr>
          <w:rFonts w:cs="Arial"/>
        </w:rPr>
        <w:t xml:space="preserve"> </w:t>
      </w:r>
      <w:r w:rsidR="006F72CA">
        <w:rPr>
          <w:rFonts w:cs="Arial"/>
        </w:rPr>
        <w:t>&lt;&lt;Role&gt;&gt;</w:t>
      </w:r>
      <w:bookmarkEnd w:id="516"/>
    </w:p>
    <w:p w:rsidR="00347871" w:rsidRDefault="00347871" w:rsidP="00F71BA8">
      <w:r>
        <w:t>A person who leads or commands a group, organization, or country.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5f789e0663312e51a7733bd354bc59" w:history="1">
        <w:r w:rsidR="00347871">
          <w:rPr>
            <w:rStyle w:val="Hyperlink"/>
          </w:rPr>
          <w:t>Authority</w:t>
        </w:r>
      </w:hyperlink>
      <w:r w:rsidR="00347871">
        <w:t xml:space="preserve">, </w:t>
      </w:r>
      <w:hyperlink w:anchor="_507bb7053aa3a2149393bccfeddb4fa9" w:history="1">
        <w:r w:rsidR="00347871">
          <w:rPr>
            <w:rStyle w:val="Hyperlink"/>
          </w:rPr>
          <w:t>Controlling Actor</w:t>
        </w:r>
      </w:hyperlink>
      <w:r w:rsidR="00347871">
        <w:t xml:space="preserve">, </w:t>
      </w:r>
      <w:hyperlink w:anchor="_157ac1adcbaae23e042fcf3180241290" w:history="1">
        <w:r w:rsidR="00347871">
          <w:rPr>
            <w:rStyle w:val="Hyperlink"/>
          </w:rPr>
          <w:t>Person</w:t>
        </w:r>
      </w:hyperlink>
    </w:p>
    <w:p w:rsidR="00347871" w:rsidRDefault="00347871" w:rsidP="00347871"/>
    <w:p w:rsidR="00347871" w:rsidRDefault="00347871" w:rsidP="00347871">
      <w:pPr>
        <w:pStyle w:val="Heading2"/>
      </w:pPr>
      <w:bookmarkStart w:id="517" w:name="_85866e13c53dabf70f71957be763c357"/>
      <w:bookmarkStart w:id="518" w:name="_Toc477756961"/>
      <w:r>
        <w:t>Association Class Leadership</w:t>
      </w:r>
      <w:bookmarkEnd w:id="517"/>
      <w:r w:rsidRPr="003A31EC">
        <w:rPr>
          <w:rFonts w:cs="Arial"/>
        </w:rPr>
        <w:t xml:space="preserve"> </w:t>
      </w:r>
      <w:r>
        <w:rPr>
          <w:rFonts w:cs="Arial"/>
        </w:rPr>
        <w:fldChar w:fldCharType="begin"/>
      </w:r>
      <w:r>
        <w:instrText>XE"</w:instrText>
      </w:r>
      <w:r w:rsidRPr="00413D75">
        <w:rPr>
          <w:rFonts w:cs="Arial"/>
        </w:rPr>
        <w:instrText>Leadership</w:instrText>
      </w:r>
      <w:r>
        <w:instrText>"</w:instrText>
      </w:r>
      <w:r>
        <w:rPr>
          <w:rFonts w:cs="Arial"/>
        </w:rPr>
        <w:fldChar w:fldCharType="end"/>
      </w:r>
      <w:r w:rsidR="009E71B4">
        <w:rPr>
          <w:rFonts w:cs="Arial"/>
        </w:rPr>
        <w:t xml:space="preserve"> </w:t>
      </w:r>
      <w:r w:rsidR="006F72CA">
        <w:rPr>
          <w:rFonts w:cs="Arial"/>
        </w:rPr>
        <w:t>&lt;&lt;Relationship&gt;&gt;</w:t>
      </w:r>
      <w:bookmarkEnd w:id="518"/>
    </w:p>
    <w:p w:rsidR="00347871" w:rsidRDefault="00347871" w:rsidP="00F71BA8">
      <w:r>
        <w:t>An person leading or governing an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r w:rsidR="00347871">
        <w:t xml:space="preserve">, </w:t>
      </w:r>
      <w:hyperlink w:anchor="_d06b691513d0174ce802a66e18cc491c" w:history="1">
        <w:r w:rsidR="00347871">
          <w:rPr>
            <w:rStyle w:val="Hyperlink"/>
          </w:rPr>
          <w:t>Membership</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lastRenderedPageBreak/>
        <w:pict>
          <v:shape id="_x0000_i1580" type="#_x0000_t75" alt="-1728404412.emf" style="width:12pt;height:12pt;visibility:visible;mso-wrap-style:square">
            <v:imagedata r:id="rId61" o:title="-1728404412"/>
          </v:shape>
        </w:pict>
      </w:r>
      <w:r w:rsidR="00347871">
        <w:t xml:space="preserve"> leads</w:t>
      </w:r>
      <w:r w:rsidR="00347871">
        <w:rPr>
          <w:rFonts w:cs="Arial"/>
        </w:rPr>
        <w:fldChar w:fldCharType="begin"/>
      </w:r>
      <w:r w:rsidR="00347871">
        <w:instrText>XE"</w:instrText>
      </w:r>
      <w:r w:rsidR="00347871" w:rsidRPr="00413D75">
        <w:rPr>
          <w:rFonts w:cs="Arial"/>
        </w:rPr>
        <w:instrText>leads</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a person leads.</w:t>
      </w:r>
    </w:p>
    <w:p w:rsidR="00347871" w:rsidRDefault="00925DE6" w:rsidP="00347871">
      <w:pPr>
        <w:ind w:firstLine="720"/>
      </w:pPr>
      <w:r w:rsidRPr="00C83E44">
        <w:rPr>
          <w:noProof/>
        </w:rPr>
        <w:pict>
          <v:shape id="_x0000_i1579" type="#_x0000_t75" alt="-1728404412.emf" style="width:12pt;height:12pt;visibility:visible;mso-wrap-style:square">
            <v:imagedata r:id="rId61" o:title="-1728404412"/>
          </v:shape>
        </w:pict>
      </w:r>
      <w:r w:rsidR="00347871">
        <w:t xml:space="preserve"> has leader</w:t>
      </w:r>
      <w:r w:rsidR="00347871">
        <w:rPr>
          <w:rFonts w:cs="Arial"/>
        </w:rPr>
        <w:fldChar w:fldCharType="begin"/>
      </w:r>
      <w:r w:rsidR="00347871">
        <w:instrText>XE"</w:instrText>
      </w:r>
      <w:r w:rsidR="00347871" w:rsidRPr="00413D75">
        <w:rPr>
          <w:rFonts w:cs="Arial"/>
        </w:rPr>
        <w:instrText>has leader</w:instrText>
      </w:r>
      <w:r w:rsidR="00347871">
        <w:instrText>"</w:instrText>
      </w:r>
      <w:r w:rsidR="00347871">
        <w:rPr>
          <w:rFonts w:cs="Arial"/>
        </w:rPr>
        <w:fldChar w:fldCharType="end"/>
      </w:r>
      <w:r w:rsidR="00347871">
        <w:t xml:space="preserve"> : </w:t>
      </w:r>
      <w:hyperlink w:anchor="_b1c3e61ef186511b88619091be4bf8c5" w:history="1">
        <w:r w:rsidR="00347871">
          <w:rPr>
            <w:rStyle w:val="Hyperlink"/>
          </w:rPr>
          <w:t>Leader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leading or directing an organization.</w:t>
      </w:r>
    </w:p>
    <w:p w:rsidR="00347871" w:rsidRDefault="00347871" w:rsidP="00347871"/>
    <w:p w:rsidR="00347871" w:rsidRDefault="00347871" w:rsidP="00347871">
      <w:pPr>
        <w:pStyle w:val="Heading2"/>
      </w:pPr>
      <w:bookmarkStart w:id="519" w:name="_fa25954c316823a26f32a9c5cd5b327f"/>
      <w:bookmarkStart w:id="520" w:name="_Toc477756962"/>
      <w:r>
        <w:t>Class Managed Entity</w:t>
      </w:r>
      <w:bookmarkEnd w:id="519"/>
      <w:r w:rsidRPr="003A31EC">
        <w:rPr>
          <w:rFonts w:cs="Arial"/>
        </w:rPr>
        <w:t xml:space="preserve"> </w:t>
      </w:r>
      <w:r>
        <w:rPr>
          <w:rFonts w:cs="Arial"/>
        </w:rPr>
        <w:fldChar w:fldCharType="begin"/>
      </w:r>
      <w:r>
        <w:instrText>XE"</w:instrText>
      </w:r>
      <w:r w:rsidRPr="00413D75">
        <w:rPr>
          <w:rFonts w:cs="Arial"/>
        </w:rPr>
        <w:instrText>Managed Entity</w:instrText>
      </w:r>
      <w:r>
        <w:instrText>"</w:instrText>
      </w:r>
      <w:r>
        <w:rPr>
          <w:rFonts w:cs="Arial"/>
        </w:rPr>
        <w:fldChar w:fldCharType="end"/>
      </w:r>
      <w:r w:rsidR="009E71B4">
        <w:rPr>
          <w:rFonts w:cs="Arial"/>
        </w:rPr>
        <w:t xml:space="preserve"> </w:t>
      </w:r>
      <w:r w:rsidR="006F72CA">
        <w:rPr>
          <w:rFonts w:cs="Arial"/>
        </w:rPr>
        <w:t>&lt;&lt;Role&gt;&gt;</w:t>
      </w:r>
      <w:bookmarkEnd w:id="520"/>
    </w:p>
    <w:p w:rsidR="00347871" w:rsidRDefault="00347871" w:rsidP="00F71BA8">
      <w:r>
        <w:t>Any entity for which the custody of or access to the entity is managed such that it can be trusted or protected. A managed entity is in the custody of a custodian via the Custody relation.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21" w:name="_90cc2c8d05e13d3e38226f3d23f5829e"/>
      <w:bookmarkStart w:id="522" w:name="_Toc477756963"/>
      <w:r>
        <w:t>Class Owner</w:t>
      </w:r>
      <w:bookmarkEnd w:id="521"/>
      <w:r w:rsidRPr="003A31EC">
        <w:rPr>
          <w:rFonts w:cs="Arial"/>
        </w:rPr>
        <w:t xml:space="preserve"> </w:t>
      </w:r>
      <w:r>
        <w:rPr>
          <w:rFonts w:cs="Arial"/>
        </w:rPr>
        <w:fldChar w:fldCharType="begin"/>
      </w:r>
      <w:r>
        <w:instrText>XE"</w:instrText>
      </w:r>
      <w:r w:rsidRPr="00413D75">
        <w:rPr>
          <w:rFonts w:cs="Arial"/>
        </w:rPr>
        <w:instrText>Owner</w:instrText>
      </w:r>
      <w:r>
        <w:instrText>"</w:instrText>
      </w:r>
      <w:r>
        <w:rPr>
          <w:rFonts w:cs="Arial"/>
        </w:rPr>
        <w:fldChar w:fldCharType="end"/>
      </w:r>
      <w:r w:rsidR="009E71B4">
        <w:rPr>
          <w:rFonts w:cs="Arial"/>
        </w:rPr>
        <w:t xml:space="preserve"> </w:t>
      </w:r>
      <w:r w:rsidR="006F72CA">
        <w:rPr>
          <w:rFonts w:cs="Arial"/>
        </w:rPr>
        <w:t>&lt;&lt;Role&gt;&gt;</w:t>
      </w:r>
      <w:bookmarkEnd w:id="522"/>
    </w:p>
    <w:p w:rsidR="00347871" w:rsidRDefault="00347871" w:rsidP="00F71BA8">
      <w:r>
        <w:t>Role of an actor that owns property.</w:t>
      </w:r>
      <w:r>
        <w:br/>
        <w:t>[FIBO] Owner: A party in the ownership role; one that owns something. The thing owned is an Asset to that Party.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23" w:name="_e1393984540cef024b3f9f4731cd3dc4"/>
      <w:bookmarkStart w:id="524" w:name="_Toc477756964"/>
      <w:r>
        <w:t>Association Class Ownership</w:t>
      </w:r>
      <w:bookmarkEnd w:id="523"/>
      <w:r w:rsidRPr="003A31EC">
        <w:rPr>
          <w:rFonts w:cs="Arial"/>
        </w:rPr>
        <w:t xml:space="preserve"> </w:t>
      </w:r>
      <w:r>
        <w:rPr>
          <w:rFonts w:cs="Arial"/>
        </w:rPr>
        <w:fldChar w:fldCharType="begin"/>
      </w:r>
      <w:r>
        <w:instrText>XE"</w:instrText>
      </w:r>
      <w:r w:rsidRPr="00413D75">
        <w:rPr>
          <w:rFonts w:cs="Arial"/>
        </w:rPr>
        <w:instrText>Ownership</w:instrText>
      </w:r>
      <w:r>
        <w:instrText>"</w:instrText>
      </w:r>
      <w:r>
        <w:rPr>
          <w:rFonts w:cs="Arial"/>
        </w:rPr>
        <w:fldChar w:fldCharType="end"/>
      </w:r>
      <w:r w:rsidR="009E71B4">
        <w:rPr>
          <w:rFonts w:cs="Arial"/>
        </w:rPr>
        <w:t xml:space="preserve"> </w:t>
      </w:r>
      <w:r w:rsidR="006F72CA">
        <w:rPr>
          <w:rFonts w:cs="Arial"/>
        </w:rPr>
        <w:t>&lt;&lt;Relationship&gt;&gt;</w:t>
      </w:r>
      <w:bookmarkEnd w:id="524"/>
    </w:p>
    <w:p w:rsidR="00347871" w:rsidRDefault="00347871" w:rsidP="00F71BA8">
      <w:r>
        <w:t>Relationship defining the ownership of property by an owner.</w:t>
      </w:r>
      <w:r>
        <w:br/>
        <w:t>[FIBO] Ownership: Ownership is the context in which some Party is said to own some Independent Thing. The Party is defined as such due to its being the owning party to that Thing.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78" type="#_x0000_t75" alt="-1728404412.emf" style="width:12pt;height:12pt;visibility:visible;mso-wrap-style:square">
            <v:imagedata r:id="rId61" o:title="-1728404412"/>
          </v:shape>
        </w:pict>
      </w:r>
      <w:r w:rsidR="00347871">
        <w:t xml:space="preserve"> owns</w:t>
      </w:r>
      <w:r w:rsidR="00347871">
        <w:rPr>
          <w:rFonts w:cs="Arial"/>
        </w:rPr>
        <w:fldChar w:fldCharType="begin"/>
      </w:r>
      <w:r w:rsidR="00347871">
        <w:instrText>XE"</w:instrText>
      </w:r>
      <w:r w:rsidR="00347871" w:rsidRPr="00413D75">
        <w:rPr>
          <w:rFonts w:cs="Arial"/>
        </w:rPr>
        <w:instrText>owns</w:instrText>
      </w:r>
      <w:r w:rsidR="00347871">
        <w:instrText>"</w:instrText>
      </w:r>
      <w:r w:rsidR="00347871">
        <w:rPr>
          <w:rFonts w:cs="Arial"/>
        </w:rPr>
        <w:fldChar w:fldCharType="end"/>
      </w:r>
      <w:r w:rsidR="00347871">
        <w:t xml:space="preserve"> : </w:t>
      </w:r>
      <w:hyperlink w:anchor="_8d969c2b976d84a32fc547eecb772cb9" w:history="1">
        <w:r w:rsidR="00347871">
          <w:rPr>
            <w:rStyle w:val="Hyperlink"/>
          </w:rPr>
          <w:t>Property</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Property owned by an owner.</w:t>
      </w:r>
      <w:r>
        <w:br/>
        <w:t xml:space="preserve">[FIBO] owns: to have (something) as one's own, possess </w:t>
      </w:r>
    </w:p>
    <w:p w:rsidR="00347871" w:rsidRDefault="00925DE6" w:rsidP="00347871">
      <w:pPr>
        <w:ind w:firstLine="720"/>
      </w:pPr>
      <w:r w:rsidRPr="00C83E44">
        <w:rPr>
          <w:noProof/>
        </w:rPr>
        <w:pict>
          <v:shape id="_x0000_i1577" type="#_x0000_t75" alt="-1728404412.emf" style="width:12pt;height:12pt;visibility:visible;mso-wrap-style:square">
            <v:imagedata r:id="rId61" o:title="-1728404412"/>
          </v:shape>
        </w:pict>
      </w:r>
      <w:r w:rsidR="00347871">
        <w:t xml:space="preserve"> owned by</w:t>
      </w:r>
      <w:r w:rsidR="00347871">
        <w:rPr>
          <w:rFonts w:cs="Arial"/>
        </w:rPr>
        <w:fldChar w:fldCharType="begin"/>
      </w:r>
      <w:r w:rsidR="00347871">
        <w:instrText>XE"</w:instrText>
      </w:r>
      <w:r w:rsidR="00347871" w:rsidRPr="00413D75">
        <w:rPr>
          <w:rFonts w:cs="Arial"/>
        </w:rPr>
        <w:instrText>owned by</w:instrText>
      </w:r>
      <w:r w:rsidR="00347871">
        <w:instrText>"</w:instrText>
      </w:r>
      <w:r w:rsidR="00347871">
        <w:rPr>
          <w:rFonts w:cs="Arial"/>
        </w:rPr>
        <w:fldChar w:fldCharType="end"/>
      </w:r>
      <w:r w:rsidR="00347871">
        <w:t xml:space="preserve"> : </w:t>
      </w:r>
      <w:hyperlink w:anchor="_90cc2c8d05e13d3e38226f3d23f5829e" w:history="1">
        <w:r w:rsidR="00347871">
          <w:rPr>
            <w:rStyle w:val="Hyperlink"/>
          </w:rPr>
          <w:t>Owner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Owner of an entity as property.</w:t>
      </w:r>
      <w:r>
        <w:br/>
        <w:t>[FIBO] isOwnedBy: identifies the party that owns the asset.</w:t>
      </w:r>
      <w:r>
        <w:br/>
        <w:t>[NIEM] ItemOwner</w:t>
      </w:r>
    </w:p>
    <w:p w:rsidR="00347871" w:rsidRDefault="00347871" w:rsidP="00347871"/>
    <w:p w:rsidR="00347871" w:rsidRDefault="00347871" w:rsidP="00347871">
      <w:pPr>
        <w:pStyle w:val="Heading2"/>
      </w:pPr>
      <w:bookmarkStart w:id="525" w:name="_d5ec41b972579269d172646d29c3d688"/>
      <w:bookmarkStart w:id="526" w:name="_Toc477756965"/>
      <w:r>
        <w:t>Association Class Possession</w:t>
      </w:r>
      <w:bookmarkEnd w:id="525"/>
      <w:r w:rsidRPr="003A31EC">
        <w:rPr>
          <w:rFonts w:cs="Arial"/>
        </w:rPr>
        <w:t xml:space="preserve"> </w:t>
      </w:r>
      <w:r>
        <w:rPr>
          <w:rFonts w:cs="Arial"/>
        </w:rPr>
        <w:fldChar w:fldCharType="begin"/>
      </w:r>
      <w:r>
        <w:instrText>XE"</w:instrText>
      </w:r>
      <w:r w:rsidRPr="00413D75">
        <w:rPr>
          <w:rFonts w:cs="Arial"/>
        </w:rPr>
        <w:instrText>Possession</w:instrText>
      </w:r>
      <w:r>
        <w:instrText>"</w:instrText>
      </w:r>
      <w:r>
        <w:rPr>
          <w:rFonts w:cs="Arial"/>
        </w:rPr>
        <w:fldChar w:fldCharType="end"/>
      </w:r>
      <w:r w:rsidR="009E71B4">
        <w:rPr>
          <w:rFonts w:cs="Arial"/>
        </w:rPr>
        <w:t xml:space="preserve"> </w:t>
      </w:r>
      <w:r w:rsidR="006F72CA">
        <w:rPr>
          <w:rFonts w:cs="Arial"/>
        </w:rPr>
        <w:t>&lt;&lt;Relationship&gt;&gt;</w:t>
      </w:r>
      <w:bookmarkEnd w:id="526"/>
    </w:p>
    <w:p w:rsidR="00347871" w:rsidRDefault="00347871" w:rsidP="00F71BA8">
      <w:r>
        <w:t>A relationship defining the physical possession of an item.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76" type="#_x0000_t75" alt="-1728404412.emf" style="width:12pt;height:12pt;visibility:visible;mso-wrap-style:square">
            <v:imagedata r:id="rId61" o:title="-1728404412"/>
          </v:shape>
        </w:pict>
      </w:r>
      <w:r w:rsidR="00347871">
        <w:t xml:space="preserve"> possesses</w:t>
      </w:r>
      <w:r w:rsidR="00347871">
        <w:rPr>
          <w:rFonts w:cs="Arial"/>
        </w:rPr>
        <w:fldChar w:fldCharType="begin"/>
      </w:r>
      <w:r w:rsidR="00347871">
        <w:instrText>XE"</w:instrText>
      </w:r>
      <w:r w:rsidR="00347871" w:rsidRPr="00413D75">
        <w:rPr>
          <w:rFonts w:cs="Arial"/>
        </w:rPr>
        <w:instrText>possesses</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controlled entity in the physical possession of a controlling actor.</w:t>
      </w:r>
    </w:p>
    <w:p w:rsidR="00347871" w:rsidRDefault="00925DE6" w:rsidP="00347871">
      <w:pPr>
        <w:ind w:firstLine="720"/>
      </w:pPr>
      <w:r w:rsidRPr="00C83E44">
        <w:rPr>
          <w:noProof/>
        </w:rPr>
        <w:lastRenderedPageBreak/>
        <w:pict>
          <v:shape id="_x0000_i1575" type="#_x0000_t75" alt="-1728404412.emf" style="width:12pt;height:12pt;visibility:visible;mso-wrap-style:square">
            <v:imagedata r:id="rId61" o:title="-1728404412"/>
          </v:shape>
        </w:pict>
      </w:r>
      <w:r w:rsidR="00347871">
        <w:t xml:space="preserve"> is possessed by</w:t>
      </w:r>
      <w:r w:rsidR="00347871">
        <w:rPr>
          <w:rFonts w:cs="Arial"/>
        </w:rPr>
        <w:fldChar w:fldCharType="begin"/>
      </w:r>
      <w:r w:rsidR="00347871">
        <w:instrText>XE"</w:instrText>
      </w:r>
      <w:r w:rsidR="00347871" w:rsidRPr="00413D75">
        <w:rPr>
          <w:rFonts w:cs="Arial"/>
        </w:rPr>
        <w:instrText>is possessed by</w:instrText>
      </w:r>
      <w:r w:rsidR="00347871">
        <w:instrText>"</w:instrText>
      </w:r>
      <w:r w:rsidR="00347871">
        <w:rPr>
          <w:rFonts w:cs="Arial"/>
        </w:rPr>
        <w:fldChar w:fldCharType="end"/>
      </w:r>
      <w:r w:rsidR="00347871">
        <w:t xml:space="preserve"> : </w:t>
      </w:r>
      <w:hyperlink w:anchor="_507bb7053aa3a2149393bccfeddb4fa9" w:history="1">
        <w:r w:rsidR="00347871">
          <w:rPr>
            <w:rStyle w:val="Hyperlink"/>
          </w:rPr>
          <w:t>Controlling Actor</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that possesses the subject controlled entity.</w:t>
      </w:r>
      <w:r>
        <w:br/>
        <w:t>[NIEM] ItemPossessor</w:t>
      </w:r>
    </w:p>
    <w:p w:rsidR="00347871" w:rsidRDefault="00347871" w:rsidP="00347871"/>
    <w:p w:rsidR="00347871" w:rsidRDefault="00347871" w:rsidP="00347871">
      <w:pPr>
        <w:pStyle w:val="Heading2"/>
      </w:pPr>
      <w:bookmarkStart w:id="527" w:name="_8d969c2b976d84a32fc547eecb772cb9"/>
      <w:bookmarkStart w:id="528" w:name="_Toc477756966"/>
      <w:r>
        <w:t>Class Property</w:t>
      </w:r>
      <w:bookmarkEnd w:id="527"/>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r w:rsidR="009E71B4">
        <w:rPr>
          <w:rFonts w:cs="Arial"/>
        </w:rPr>
        <w:t xml:space="preserve"> </w:t>
      </w:r>
      <w:r w:rsidR="006F72CA">
        <w:rPr>
          <w:rFonts w:cs="Arial"/>
        </w:rPr>
        <w:t>&lt;&lt;Role&gt;&gt;</w:t>
      </w:r>
      <w:bookmarkEnd w:id="528"/>
    </w:p>
    <w:p w:rsidR="00347871" w:rsidRDefault="00347871" w:rsidP="00F71BA8">
      <w:r>
        <w:t>Role of an entity which has an owner.</w:t>
      </w:r>
      <w:r>
        <w:br/>
        <w:t>[FIBO] Asset: A thing held by some party and having some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29" w:name="_f0d91357f050da149bdfd91d0cc35f66"/>
      <w:bookmarkStart w:id="530" w:name="_Toc477756967"/>
      <w:r>
        <w:t>Association Class Subject to Authority</w:t>
      </w:r>
      <w:bookmarkEnd w:id="529"/>
      <w:r w:rsidRPr="003A31EC">
        <w:rPr>
          <w:rFonts w:cs="Arial"/>
        </w:rPr>
        <w:t xml:space="preserve"> </w:t>
      </w:r>
      <w:r>
        <w:rPr>
          <w:rFonts w:cs="Arial"/>
        </w:rPr>
        <w:fldChar w:fldCharType="begin"/>
      </w:r>
      <w:r>
        <w:instrText>XE"</w:instrText>
      </w:r>
      <w:r w:rsidRPr="00413D75">
        <w:rPr>
          <w:rFonts w:cs="Arial"/>
        </w:rPr>
        <w:instrText>Subject to Authority</w:instrText>
      </w:r>
      <w:r>
        <w:instrText>"</w:instrText>
      </w:r>
      <w:r>
        <w:rPr>
          <w:rFonts w:cs="Arial"/>
        </w:rPr>
        <w:fldChar w:fldCharType="end"/>
      </w:r>
      <w:r w:rsidR="009E71B4">
        <w:rPr>
          <w:rFonts w:cs="Arial"/>
        </w:rPr>
        <w:t xml:space="preserve"> </w:t>
      </w:r>
      <w:r w:rsidR="006F72CA">
        <w:rPr>
          <w:rFonts w:cs="Arial"/>
        </w:rPr>
        <w:t>&lt;&lt;Relationship&gt;&gt;</w:t>
      </w:r>
      <w:bookmarkEnd w:id="530"/>
    </w:p>
    <w:p w:rsidR="00347871" w:rsidRDefault="00347871" w:rsidP="00F71BA8">
      <w:r>
        <w:t>The relationship between an authority and what it has authority over.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74" type="#_x0000_t75" alt="-1728404412.emf" style="width:12pt;height:12pt;visibility:visible;mso-wrap-style:square">
            <v:imagedata r:id="rId61" o:title="-1728404412"/>
          </v:shape>
        </w:pict>
      </w:r>
      <w:r w:rsidR="00347871">
        <w:t xml:space="preserve"> has authority over</w:t>
      </w:r>
      <w:r w:rsidR="00347871">
        <w:rPr>
          <w:rFonts w:cs="Arial"/>
        </w:rPr>
        <w:fldChar w:fldCharType="begin"/>
      </w:r>
      <w:r w:rsidR="00347871">
        <w:instrText>XE"</w:instrText>
      </w:r>
      <w:r w:rsidR="00347871" w:rsidRPr="00413D75">
        <w:rPr>
          <w:rFonts w:cs="Arial"/>
        </w:rPr>
        <w:instrText>has authority over</w:instrText>
      </w:r>
      <w:r w:rsidR="00347871">
        <w:instrText>"</w:instrText>
      </w:r>
      <w:r w:rsidR="00347871">
        <w:rPr>
          <w:rFonts w:cs="Arial"/>
        </w:rPr>
        <w:fldChar w:fldCharType="end"/>
      </w:r>
      <w:r w:rsidR="00347871">
        <w:t xml:space="preserve"> : </w:t>
      </w:r>
      <w:hyperlink w:anchor="_4d48a0bcc67a2c0d7c362123b26f243b" w:history="1">
        <w:r w:rsidR="00347871">
          <w:rPr>
            <w:rStyle w:val="Hyperlink"/>
          </w:rPr>
          <w:t>Controlled Entity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an authority has authority over - may influence in some by setting policy or defining requirements.</w:t>
      </w:r>
      <w:r>
        <w:br/>
        <w:t>[FIBO] governs</w:t>
      </w:r>
    </w:p>
    <w:p w:rsidR="00347871" w:rsidRDefault="00925DE6" w:rsidP="00347871">
      <w:pPr>
        <w:ind w:firstLine="720"/>
      </w:pPr>
      <w:r w:rsidRPr="00C83E44">
        <w:rPr>
          <w:noProof/>
        </w:rPr>
        <w:pict>
          <v:shape id="_x0000_i1573" type="#_x0000_t75" alt="-1728404412.emf" style="width:12pt;height:12pt;visibility:visible;mso-wrap-style:square">
            <v:imagedata r:id="rId61" o:title="-1728404412"/>
          </v:shape>
        </w:pict>
      </w:r>
      <w:r w:rsidR="00347871">
        <w:t xml:space="preserve"> is subject to authority</w:t>
      </w:r>
      <w:r w:rsidR="00347871">
        <w:rPr>
          <w:rFonts w:cs="Arial"/>
        </w:rPr>
        <w:fldChar w:fldCharType="begin"/>
      </w:r>
      <w:r w:rsidR="00347871">
        <w:instrText>XE"</w:instrText>
      </w:r>
      <w:r w:rsidR="00347871" w:rsidRPr="00413D75">
        <w:rPr>
          <w:rFonts w:cs="Arial"/>
        </w:rPr>
        <w:instrText>is subject to authority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authority that has some control over a resource.</w:t>
      </w:r>
      <w:r>
        <w:br/>
        <w:t>[FIBO] isGovernedBy</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31" w:name="_Toc477756968"/>
      <w:r>
        <w:t>Threat-risk-conceptual-model::Generic Concept Library::Credentials</w:t>
      </w:r>
      <w:bookmarkEnd w:id="531"/>
    </w:p>
    <w:p w:rsidR="00347871" w:rsidRDefault="00347871" w:rsidP="00A318C1">
      <w:pPr>
        <w:pStyle w:val="BodyText"/>
      </w:pPr>
      <w:r>
        <w:t>Concepts relating to identity and credential management.</w:t>
      </w:r>
    </w:p>
    <w:p w:rsidR="00347871" w:rsidRDefault="00347871" w:rsidP="00347871">
      <w:pPr>
        <w:pStyle w:val="Heading2"/>
      </w:pPr>
      <w:bookmarkStart w:id="532" w:name="_Toc477756969"/>
      <w:r>
        <w:t>Diagram: Credentials and Managed Identifiers</w:t>
      </w:r>
      <w:bookmarkEnd w:id="532"/>
    </w:p>
    <w:p w:rsidR="00347871" w:rsidRDefault="00925DE6" w:rsidP="00347871">
      <w:pPr>
        <w:jc w:val="center"/>
        <w:rPr>
          <w:rFonts w:cs="Arial"/>
        </w:rPr>
      </w:pPr>
      <w:r w:rsidRPr="00C83E44">
        <w:rPr>
          <w:noProof/>
        </w:rPr>
        <w:pict>
          <v:shape id="Picture 750574201.emf" o:spid="_x0000_i1572" type="#_x0000_t75" alt="750574201.emf" style="width:487.2pt;height:373.8pt;visibility:visible;mso-wrap-style:square">
            <v:imagedata r:id="rId81" o:title="75057420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Credentials and Managed Identifiers</w:t>
      </w:r>
    </w:p>
    <w:p w:rsidR="00347871" w:rsidRDefault="00347871" w:rsidP="00347871">
      <w:r>
        <w:t xml:space="preserve"> </w:t>
      </w:r>
    </w:p>
    <w:p w:rsidR="00347871" w:rsidRDefault="00347871" w:rsidP="00347871"/>
    <w:p w:rsidR="00347871" w:rsidRDefault="00347871" w:rsidP="00347871">
      <w:pPr>
        <w:pStyle w:val="Heading2"/>
      </w:pPr>
      <w:bookmarkStart w:id="533" w:name="_ea0690ae8bfc1688a4dd7cf88bcf9b19"/>
      <w:bookmarkStart w:id="534" w:name="_Toc477756970"/>
      <w:r>
        <w:t>Association Actor Identifier of Credential</w:t>
      </w:r>
      <w:bookmarkEnd w:id="533"/>
      <w:bookmarkEnd w:id="534"/>
      <w:r w:rsidRPr="003A31EC">
        <w:rPr>
          <w:rFonts w:cs="Arial"/>
        </w:rPr>
        <w:t xml:space="preserve"> </w:t>
      </w:r>
      <w:r>
        <w:rPr>
          <w:rFonts w:cs="Arial"/>
        </w:rPr>
        <w:fldChar w:fldCharType="begin"/>
      </w:r>
      <w:r>
        <w:instrText>XE"</w:instrText>
      </w:r>
      <w:r w:rsidRPr="00413D75">
        <w:rPr>
          <w:rFonts w:cs="Arial"/>
        </w:rPr>
        <w:instrText>Actor Identifier of Credential</w:instrText>
      </w:r>
      <w:r>
        <w:instrText>"</w:instrText>
      </w:r>
      <w:r>
        <w:rPr>
          <w:rFonts w:cs="Arial"/>
        </w:rPr>
        <w:fldChar w:fldCharType="end"/>
      </w:r>
      <w:r w:rsidR="009E71B4">
        <w:rPr>
          <w:rFonts w:cs="Arial"/>
        </w:rPr>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571" type="#_x0000_t75" alt="1974473222.emf" style="width:12pt;height:12pt;visibility:visible;mso-wrap-style:square">
            <v:imagedata r:id="rId17" o:title="1974473222"/>
          </v:shape>
        </w:pict>
      </w:r>
      <w:r w:rsidR="00347871">
        <w:t xml:space="preserve"> credential identifier</w:t>
      </w:r>
      <w:r w:rsidR="00347871">
        <w:rPr>
          <w:rFonts w:cs="Arial"/>
        </w:rPr>
        <w:fldChar w:fldCharType="begin"/>
      </w:r>
      <w:r w:rsidR="00347871">
        <w:instrText>XE"</w:instrText>
      </w:r>
      <w:r w:rsidR="00347871" w:rsidRPr="00413D75">
        <w:rPr>
          <w:rFonts w:cs="Arial"/>
        </w:rPr>
        <w:instrText>credential identifier</w:instrText>
      </w:r>
      <w:r w:rsidR="00347871">
        <w:instrText>"</w:instrText>
      </w:r>
      <w:r w:rsidR="00347871">
        <w:rPr>
          <w:rFonts w:cs="Arial"/>
        </w:rPr>
        <w:fldChar w:fldCharType="end"/>
      </w:r>
      <w:r w:rsidR="00347871">
        <w:t xml:space="preserve"> : </w:t>
      </w:r>
      <w:hyperlink w:anchor="_c188b17866737a10aeb8be3165b5f97f" w:history="1">
        <w:r w:rsidR="00347871">
          <w:rPr>
            <w:rStyle w:val="Hyperlink"/>
          </w:rPr>
          <w:t>Managed Actor Identifier</w:t>
        </w:r>
      </w:hyperlink>
      <w:r w:rsidR="00347871">
        <w:t xml:space="preserve">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Managed identifier used by a credential to identify the credential and/or actor.</w:t>
      </w:r>
    </w:p>
    <w:p w:rsidR="00347871" w:rsidRDefault="00925DE6" w:rsidP="00347871">
      <w:pPr>
        <w:ind w:firstLine="720"/>
      </w:pPr>
      <w:r w:rsidRPr="00C83E44">
        <w:rPr>
          <w:noProof/>
        </w:rPr>
        <w:pict>
          <v:shape id="_x0000_i1570" type="#_x0000_t75" alt="1974473222.emf" style="width:12pt;height:12pt;visibility:visible;mso-wrap-style:square">
            <v:imagedata r:id="rId17" o:title="1974473222"/>
          </v:shape>
        </w:pict>
      </w:r>
      <w:r w:rsidR="00347871">
        <w:t xml:space="preserve"> referenced by credential</w:t>
      </w:r>
      <w:r w:rsidR="00347871">
        <w:rPr>
          <w:rFonts w:cs="Arial"/>
        </w:rPr>
        <w:fldChar w:fldCharType="begin"/>
      </w:r>
      <w:r w:rsidR="00347871">
        <w:instrText>XE"</w:instrText>
      </w:r>
      <w:r w:rsidR="00347871" w:rsidRPr="00413D75">
        <w:rPr>
          <w:rFonts w:cs="Arial"/>
        </w:rPr>
        <w:instrText>referenced by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credential that use the subject managed identifier to identify the credential or actor.</w:t>
      </w:r>
    </w:p>
    <w:p w:rsidR="00347871" w:rsidRDefault="00347871" w:rsidP="00347871"/>
    <w:p w:rsidR="00347871" w:rsidRDefault="00347871" w:rsidP="00347871">
      <w:pPr>
        <w:pStyle w:val="Heading2"/>
      </w:pPr>
      <w:bookmarkStart w:id="535" w:name="_75aed27d6f99225e748d7ee2a7b80532"/>
      <w:bookmarkStart w:id="536" w:name="_Toc477756971"/>
      <w:r>
        <w:t>Association Class Attest to Ability</w:t>
      </w:r>
      <w:bookmarkEnd w:id="535"/>
      <w:r w:rsidRPr="003A31EC">
        <w:rPr>
          <w:rFonts w:cs="Arial"/>
        </w:rPr>
        <w:t xml:space="preserve"> </w:t>
      </w:r>
      <w:r>
        <w:rPr>
          <w:rFonts w:cs="Arial"/>
        </w:rPr>
        <w:fldChar w:fldCharType="begin"/>
      </w:r>
      <w:r>
        <w:instrText>XE"</w:instrText>
      </w:r>
      <w:r w:rsidRPr="00413D75">
        <w:rPr>
          <w:rFonts w:cs="Arial"/>
        </w:rPr>
        <w:instrText>Attest to Ability</w:instrText>
      </w:r>
      <w:r>
        <w:instrText>"</w:instrText>
      </w:r>
      <w:r>
        <w:rPr>
          <w:rFonts w:cs="Arial"/>
        </w:rPr>
        <w:fldChar w:fldCharType="end"/>
      </w:r>
      <w:r w:rsidR="009E71B4">
        <w:rPr>
          <w:rFonts w:cs="Arial"/>
        </w:rPr>
        <w:t xml:space="preserve"> </w:t>
      </w:r>
      <w:r w:rsidR="006F72CA">
        <w:rPr>
          <w:rFonts w:cs="Arial"/>
        </w:rPr>
        <w:t>&lt;&lt;Relationship&gt;&gt;</w:t>
      </w:r>
      <w:bookmarkEnd w:id="536"/>
    </w:p>
    <w:p w:rsidR="00347871" w:rsidRDefault="00347871" w:rsidP="00F71BA8">
      <w:r>
        <w:t>Relationship between a credential and the abilities it attests to. Note that ability is a relationship between an actor and a resource, so the credentialed individual is the actor in this relationship, the actor is identified by an identifier referenced by the credential.</w:t>
      </w:r>
    </w:p>
    <w:p w:rsidR="00347871" w:rsidRDefault="00925DE6" w:rsidP="00347871">
      <w:pPr>
        <w:jc w:val="center"/>
      </w:pPr>
      <w:r w:rsidRPr="00C83E44">
        <w:rPr>
          <w:noProof/>
        </w:rPr>
        <w:pict>
          <v:shape id="Picture -1681183063.emf" o:spid="_x0000_i1569" type="#_x0000_t75" alt="-1681183063.emf" style="width:487.2pt;height:329.4pt;visibility:visible;mso-wrap-style:square">
            <v:imagedata r:id="rId82" o:title="-168118306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Attest to 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r w:rsidR="00347871">
        <w:t xml:space="preserve">, </w:t>
      </w: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68" type="#_x0000_t75" alt="-1728404412.emf" style="width:12pt;height:12pt;visibility:visible;mso-wrap-style:square">
            <v:imagedata r:id="rId61" o:title="-1728404412"/>
          </v:shape>
        </w:pict>
      </w:r>
      <w:r w:rsidR="00347871">
        <w:t xml:space="preserve"> attests to</w:t>
      </w:r>
      <w:r w:rsidR="00347871">
        <w:rPr>
          <w:rFonts w:cs="Arial"/>
        </w:rPr>
        <w:fldChar w:fldCharType="begin"/>
      </w:r>
      <w:r w:rsidR="00347871">
        <w:instrText>XE"</w:instrText>
      </w:r>
      <w:r w:rsidR="00347871" w:rsidRPr="00413D75">
        <w:rPr>
          <w:rFonts w:cs="Arial"/>
        </w:rPr>
        <w:instrText>attests to</w:instrText>
      </w:r>
      <w:r w:rsidR="00347871">
        <w:instrText>"</w:instrText>
      </w:r>
      <w:r w:rsidR="00347871">
        <w:rPr>
          <w:rFonts w:cs="Arial"/>
        </w:rPr>
        <w:fldChar w:fldCharType="end"/>
      </w:r>
      <w:r w:rsidR="00347871">
        <w:t xml:space="preserve"> : </w:t>
      </w:r>
      <w:hyperlink w:anchor="_0a7e812804f2213995cbeffe776b63fe" w:history="1">
        <w:r w:rsidR="00347871">
          <w:rPr>
            <w:rStyle w:val="Hyperlink"/>
          </w:rPr>
          <w:t>Ability</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statement of a credentialed capability - that an actor has the stated ability to utilize a resource.</w:t>
      </w:r>
    </w:p>
    <w:p w:rsidR="00347871" w:rsidRDefault="00925DE6" w:rsidP="00347871">
      <w:pPr>
        <w:ind w:firstLine="720"/>
      </w:pPr>
      <w:r w:rsidRPr="00C83E44">
        <w:rPr>
          <w:noProof/>
        </w:rPr>
        <w:pict>
          <v:shape id="_x0000_i1567" type="#_x0000_t75" alt="-1728404412.emf" style="width:12pt;height:12pt;visibility:visible;mso-wrap-style:square">
            <v:imagedata r:id="rId61" o:title="-1728404412"/>
          </v:shape>
        </w:pict>
      </w:r>
      <w:r w:rsidR="00347871">
        <w:t xml:space="preserve"> has credential</w:t>
      </w:r>
      <w:r w:rsidR="00347871">
        <w:rPr>
          <w:rFonts w:cs="Arial"/>
        </w:rPr>
        <w:fldChar w:fldCharType="begin"/>
      </w:r>
      <w:r w:rsidR="00347871">
        <w:instrText>XE"</w:instrText>
      </w:r>
      <w:r w:rsidR="00347871" w:rsidRPr="00413D75">
        <w:rPr>
          <w:rFonts w:cs="Arial"/>
        </w:rPr>
        <w:instrText>has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or logical record of an assertion that a particular actor has a particular ability.</w:t>
      </w:r>
    </w:p>
    <w:p w:rsidR="00347871" w:rsidRDefault="00347871" w:rsidP="00347871"/>
    <w:p w:rsidR="00347871" w:rsidRDefault="00347871" w:rsidP="00347871">
      <w:pPr>
        <w:pStyle w:val="Heading2"/>
      </w:pPr>
      <w:bookmarkStart w:id="537" w:name="_4b22282c86b7077a6928ad3d236ff3bb"/>
      <w:bookmarkStart w:id="538" w:name="_Toc477756972"/>
      <w:r>
        <w:lastRenderedPageBreak/>
        <w:t>Class Credential</w:t>
      </w:r>
      <w:bookmarkEnd w:id="537"/>
      <w:bookmarkEnd w:id="538"/>
      <w:r w:rsidRPr="003A31EC">
        <w:rPr>
          <w:rFonts w:cs="Arial"/>
        </w:rPr>
        <w:t xml:space="preserve"> </w:t>
      </w:r>
      <w:r>
        <w:rPr>
          <w:rFonts w:cs="Arial"/>
        </w:rPr>
        <w:fldChar w:fldCharType="begin"/>
      </w:r>
      <w:r>
        <w:instrText>XE"</w:instrText>
      </w:r>
      <w:r w:rsidRPr="00413D75">
        <w:rPr>
          <w:rFonts w:cs="Arial"/>
        </w:rPr>
        <w:instrText>Credential</w:instrText>
      </w:r>
      <w:r>
        <w:instrText>"</w:instrText>
      </w:r>
      <w:r>
        <w:rPr>
          <w:rFonts w:cs="Arial"/>
        </w:rPr>
        <w:fldChar w:fldCharType="end"/>
      </w:r>
      <w:r w:rsidR="009E71B4">
        <w:rPr>
          <w:rFonts w:cs="Arial"/>
        </w:rPr>
        <w:t xml:space="preserve"> </w:t>
      </w:r>
    </w:p>
    <w:p w:rsidR="00347871" w:rsidRDefault="00347871" w:rsidP="00F71BA8">
      <w:r>
        <w:t>A credential is an attestation of qualification, competence, or authority issued to an individual by a third party with a relevant or de-facto authority or assumed competence to do so. Credentials can be physical (a house key), documents (a certificate) or virtual (a PKI key) and may be valid for a specific time frame and in specific context.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39" w:name="_d8fc5fdde56cca5e4f2c49a305ee5ded"/>
      <w:bookmarkStart w:id="540" w:name="_Toc477756973"/>
      <w:r>
        <w:t>Class Identity Provider</w:t>
      </w:r>
      <w:bookmarkEnd w:id="539"/>
      <w:r w:rsidRPr="003A31EC">
        <w:rPr>
          <w:rFonts w:cs="Arial"/>
        </w:rPr>
        <w:t xml:space="preserve"> </w:t>
      </w:r>
      <w:r>
        <w:rPr>
          <w:rFonts w:cs="Arial"/>
        </w:rPr>
        <w:fldChar w:fldCharType="begin"/>
      </w:r>
      <w:r>
        <w:instrText>XE"</w:instrText>
      </w:r>
      <w:r w:rsidRPr="00413D75">
        <w:rPr>
          <w:rFonts w:cs="Arial"/>
        </w:rPr>
        <w:instrText>Identity Provider</w:instrText>
      </w:r>
      <w:r>
        <w:instrText>"</w:instrText>
      </w:r>
      <w:r>
        <w:rPr>
          <w:rFonts w:cs="Arial"/>
        </w:rPr>
        <w:fldChar w:fldCharType="end"/>
      </w:r>
      <w:r w:rsidR="009E71B4">
        <w:rPr>
          <w:rFonts w:cs="Arial"/>
        </w:rPr>
        <w:t xml:space="preserve"> </w:t>
      </w:r>
      <w:r w:rsidR="006F72CA">
        <w:rPr>
          <w:rFonts w:cs="Arial"/>
        </w:rPr>
        <w:t>&lt;&lt;Role&gt;&gt;</w:t>
      </w:r>
      <w:bookmarkEnd w:id="540"/>
    </w:p>
    <w:p w:rsidR="00347871" w:rsidRDefault="00347871" w:rsidP="00F71BA8">
      <w:r>
        <w:t>Role of an organization that validates identity and issues curated identifiers and credentials for entities.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5f789e0663312e51a7733bd354bc59" w:history="1">
        <w:r w:rsidR="00347871">
          <w:rPr>
            <w:rStyle w:val="Hyperlink"/>
          </w:rPr>
          <w:t>Authority</w:t>
        </w:r>
      </w:hyperlink>
      <w:r w:rsidR="00347871">
        <w:t xml:space="preserve">, </w:t>
      </w:r>
      <w:hyperlink w:anchor="_9c5aa7f24b9d67e77921e06d105205c0" w:history="1">
        <w:r w:rsidR="00347871">
          <w:rPr>
            <w:rStyle w:val="Hyperlink"/>
          </w:rPr>
          <w:t>Namespace</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541" w:name="_62c3e7cf729b36634541159970d88db6"/>
      <w:bookmarkStart w:id="542" w:name="_Toc477756974"/>
      <w:r>
        <w:t>Association Class Issue Credential</w:t>
      </w:r>
      <w:bookmarkEnd w:id="541"/>
      <w:r w:rsidRPr="003A31EC">
        <w:rPr>
          <w:rFonts w:cs="Arial"/>
        </w:rPr>
        <w:t xml:space="preserve"> </w:t>
      </w:r>
      <w:r>
        <w:rPr>
          <w:rFonts w:cs="Arial"/>
        </w:rPr>
        <w:fldChar w:fldCharType="begin"/>
      </w:r>
      <w:r>
        <w:instrText>XE"</w:instrText>
      </w:r>
      <w:r w:rsidRPr="00413D75">
        <w:rPr>
          <w:rFonts w:cs="Arial"/>
        </w:rPr>
        <w:instrText>Issue Credential</w:instrText>
      </w:r>
      <w:r>
        <w:instrText>"</w:instrText>
      </w:r>
      <w:r>
        <w:rPr>
          <w:rFonts w:cs="Arial"/>
        </w:rPr>
        <w:fldChar w:fldCharType="end"/>
      </w:r>
      <w:r w:rsidR="009E71B4">
        <w:rPr>
          <w:rFonts w:cs="Arial"/>
        </w:rPr>
        <w:t xml:space="preserve"> </w:t>
      </w:r>
      <w:r w:rsidR="006F72CA">
        <w:rPr>
          <w:rFonts w:cs="Arial"/>
        </w:rPr>
        <w:t>&lt;&lt;Relationship&gt;&gt;</w:t>
      </w:r>
      <w:bookmarkEnd w:id="542"/>
    </w:p>
    <w:p w:rsidR="00347871" w:rsidRDefault="00347871" w:rsidP="00F71BA8">
      <w:r>
        <w:t>Issuance of and the assertion of the validity of a credential by an identity provider.</w:t>
      </w:r>
      <w:r>
        <w:br/>
      </w:r>
    </w:p>
    <w:p w:rsidR="00347871" w:rsidRDefault="00925DE6" w:rsidP="00347871">
      <w:pPr>
        <w:jc w:val="center"/>
      </w:pPr>
      <w:r w:rsidRPr="00C83E44">
        <w:rPr>
          <w:noProof/>
        </w:rPr>
        <w:pict>
          <v:shape id="Picture 25325023.emf" o:spid="_x0000_i1566" type="#_x0000_t75" alt="25325023.emf" style="width:475.8pt;height:223.8pt;visibility:visible;mso-wrap-style:square">
            <v:imagedata r:id="rId83" o:title="2532502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Issue Credential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65" type="#_x0000_t75" alt="-1728404412.emf" style="width:12pt;height:12pt;visibility:visible;mso-wrap-style:square">
            <v:imagedata r:id="rId61" o:title="-1728404412"/>
          </v:shape>
        </w:pict>
      </w:r>
      <w:r w:rsidR="00347871">
        <w:t xml:space="preserve"> issues credential</w:t>
      </w:r>
      <w:r w:rsidR="00347871">
        <w:rPr>
          <w:rFonts w:cs="Arial"/>
        </w:rPr>
        <w:fldChar w:fldCharType="begin"/>
      </w:r>
      <w:r w:rsidR="00347871">
        <w:instrText>XE"</w:instrText>
      </w:r>
      <w:r w:rsidR="00347871" w:rsidRPr="00413D75">
        <w:rPr>
          <w:rFonts w:cs="Arial"/>
        </w:rPr>
        <w:instrText>issues credential</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Credential issued by an identity provider. By issuing the credential the identity provider is asserting the validity of the credential.</w:t>
      </w:r>
    </w:p>
    <w:p w:rsidR="00347871" w:rsidRDefault="00925DE6" w:rsidP="00347871">
      <w:pPr>
        <w:ind w:firstLine="720"/>
      </w:pPr>
      <w:r w:rsidRPr="00C83E44">
        <w:rPr>
          <w:noProof/>
        </w:rPr>
        <w:pict>
          <v:shape id="_x0000_i1564" type="#_x0000_t75" alt="-1728404412.emf" style="width:12pt;height:12pt;visibility:visible;mso-wrap-style:square">
            <v:imagedata r:id="rId61" o:title="-1728404412"/>
          </v:shape>
        </w:pict>
      </w:r>
      <w:r w:rsidR="00347871">
        <w:t xml:space="preserve"> issued by</w:t>
      </w:r>
      <w:r w:rsidR="00347871">
        <w:rPr>
          <w:rFonts w:cs="Arial"/>
        </w:rPr>
        <w:fldChar w:fldCharType="begin"/>
      </w:r>
      <w:r w:rsidR="00347871">
        <w:instrText>XE"</w:instrText>
      </w:r>
      <w:r w:rsidR="00347871" w:rsidRPr="00413D75">
        <w:rPr>
          <w:rFonts w:cs="Arial"/>
        </w:rPr>
        <w:instrText>issued by</w:instrText>
      </w:r>
      <w:r w:rsidR="00347871">
        <w:instrText>"</w:instrText>
      </w:r>
      <w:r w:rsidR="00347871">
        <w:rPr>
          <w:rFonts w:cs="Arial"/>
        </w:rPr>
        <w:fldChar w:fldCharType="end"/>
      </w:r>
      <w:r w:rsidR="00347871">
        <w:t xml:space="preserve"> : </w:t>
      </w:r>
      <w:hyperlink w:anchor="_d8fc5fdde56cca5e4f2c49a305ee5ded" w:history="1">
        <w:r w:rsidR="00347871">
          <w:rPr>
            <w:rStyle w:val="Hyperlink"/>
          </w:rPr>
          <w:t>Identity Provider</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identity provider issuing a credential By issuing the credential the identity provider is asserting the validity of the credential.</w:t>
      </w:r>
    </w:p>
    <w:p w:rsidR="00347871" w:rsidRDefault="00347871" w:rsidP="00347871"/>
    <w:p w:rsidR="00347871" w:rsidRDefault="00347871" w:rsidP="00347871">
      <w:pPr>
        <w:pStyle w:val="Heading2"/>
      </w:pPr>
      <w:bookmarkStart w:id="543" w:name="_c188b17866737a10aeb8be3165b5f97f"/>
      <w:bookmarkStart w:id="544" w:name="_Toc477756975"/>
      <w:r>
        <w:lastRenderedPageBreak/>
        <w:t>Class Managed Actor Identifier</w:t>
      </w:r>
      <w:bookmarkEnd w:id="543"/>
      <w:r w:rsidRPr="003A31EC">
        <w:rPr>
          <w:rFonts w:cs="Arial"/>
        </w:rPr>
        <w:t xml:space="preserve"> </w:t>
      </w:r>
      <w:r>
        <w:rPr>
          <w:rFonts w:cs="Arial"/>
        </w:rPr>
        <w:fldChar w:fldCharType="begin"/>
      </w:r>
      <w:r>
        <w:instrText>XE"</w:instrText>
      </w:r>
      <w:r w:rsidRPr="00413D75">
        <w:rPr>
          <w:rFonts w:cs="Arial"/>
        </w:rPr>
        <w:instrText>Managed Actor Identifier</w:instrText>
      </w:r>
      <w:r>
        <w:instrText>"</w:instrText>
      </w:r>
      <w:r>
        <w:rPr>
          <w:rFonts w:cs="Arial"/>
        </w:rPr>
        <w:fldChar w:fldCharType="end"/>
      </w:r>
      <w:r w:rsidR="009E71B4">
        <w:rPr>
          <w:rFonts w:cs="Arial"/>
        </w:rPr>
        <w:t xml:space="preserve"> </w:t>
      </w:r>
      <w:r w:rsidR="006F72CA">
        <w:rPr>
          <w:rFonts w:cs="Arial"/>
        </w:rPr>
        <w:t>&lt;&lt;Value&gt;&gt;</w:t>
      </w:r>
      <w:bookmarkEnd w:id="544"/>
    </w:p>
    <w:p w:rsidR="00347871" w:rsidRDefault="00347871" w:rsidP="00F71BA8">
      <w:r>
        <w:t>An identifier managed by an identity provider who asserts the validity of the identifier. This includes technical/cyber identities as well as traditional identifiers such as passport numbers and corporate IDs. Identities can also be provided for systems, such as a SSL certificate.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545" w:name="_e551cf9ceaf04a42ff2138bf3c18b72a"/>
      <w:bookmarkStart w:id="546" w:name="_Toc477756976"/>
      <w:r>
        <w:t>Association Class Valid for Time Interval</w:t>
      </w:r>
      <w:bookmarkEnd w:id="545"/>
      <w:r w:rsidRPr="003A31EC">
        <w:rPr>
          <w:rFonts w:cs="Arial"/>
        </w:rPr>
        <w:t xml:space="preserve"> </w:t>
      </w:r>
      <w:r>
        <w:rPr>
          <w:rFonts w:cs="Arial"/>
        </w:rPr>
        <w:fldChar w:fldCharType="begin"/>
      </w:r>
      <w:r>
        <w:instrText>XE"</w:instrText>
      </w:r>
      <w:r w:rsidRPr="00413D75">
        <w:rPr>
          <w:rFonts w:cs="Arial"/>
        </w:rPr>
        <w:instrText>Valid for Time Interval</w:instrText>
      </w:r>
      <w:r>
        <w:instrText>"</w:instrText>
      </w:r>
      <w:r>
        <w:rPr>
          <w:rFonts w:cs="Arial"/>
        </w:rPr>
        <w:fldChar w:fldCharType="end"/>
      </w:r>
      <w:r w:rsidR="009E71B4">
        <w:rPr>
          <w:rFonts w:cs="Arial"/>
        </w:rPr>
        <w:t xml:space="preserve"> </w:t>
      </w:r>
      <w:r w:rsidR="006F72CA">
        <w:rPr>
          <w:rFonts w:cs="Arial"/>
        </w:rPr>
        <w:t>&lt;&lt;Relationship&gt;&gt;</w:t>
      </w:r>
      <w:bookmarkEnd w:id="546"/>
    </w:p>
    <w:p w:rsidR="00347871" w:rsidRDefault="00347871" w:rsidP="00F71BA8">
      <w:r>
        <w:t>Relationship describing the time interval for which a credential is valid.</w:t>
      </w:r>
    </w:p>
    <w:p w:rsidR="00347871" w:rsidRDefault="00925DE6" w:rsidP="00347871">
      <w:pPr>
        <w:jc w:val="center"/>
      </w:pPr>
      <w:r w:rsidRPr="00C83E44">
        <w:rPr>
          <w:noProof/>
        </w:rPr>
        <w:pict>
          <v:shape id="Picture 2134743002.emf" o:spid="_x0000_i1563" type="#_x0000_t75" alt="2134743002.emf" style="width:467.4pt;height:234pt;visibility:visible;mso-wrap-style:square">
            <v:imagedata r:id="rId84" o:title="213474300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Valid for Time Interval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143a06ce9c03d30be930eea97a1a8bea" w:history="1">
        <w:r w:rsidR="00347871">
          <w:rPr>
            <w:rStyle w:val="Hyperlink"/>
          </w:rPr>
          <w:t>Entity Exists for Interval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62" type="#_x0000_t75" alt="-1728404412.emf" style="width:12pt;height:12pt;visibility:visible;mso-wrap-style:square">
            <v:imagedata r:id="rId61" o:title="-1728404412"/>
          </v:shape>
        </w:pict>
      </w:r>
      <w:r w:rsidR="00347871">
        <w:t xml:space="preserve"> valid for time</w:t>
      </w:r>
      <w:r w:rsidR="00347871">
        <w:rPr>
          <w:rFonts w:cs="Arial"/>
        </w:rPr>
        <w:fldChar w:fldCharType="begin"/>
      </w:r>
      <w:r w:rsidR="00347871">
        <w:instrText>XE"</w:instrText>
      </w:r>
      <w:r w:rsidR="00347871" w:rsidRPr="00413D75">
        <w:rPr>
          <w:rFonts w:cs="Arial"/>
        </w:rPr>
        <w:instrText>valid for time</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interval over which a credential is valid (can be used to provide evidence for an ability).</w:t>
      </w:r>
    </w:p>
    <w:p w:rsidR="00347871" w:rsidRDefault="00925DE6" w:rsidP="00347871">
      <w:pPr>
        <w:ind w:firstLine="720"/>
      </w:pPr>
      <w:r w:rsidRPr="00C83E44">
        <w:rPr>
          <w:noProof/>
        </w:rPr>
        <w:pict>
          <v:shape id="_x0000_i1561" type="#_x0000_t75" alt="-1728404412.emf" style="width:12pt;height:12pt;visibility:visible;mso-wrap-style:square">
            <v:imagedata r:id="rId61" o:title="-1728404412"/>
          </v:shape>
        </w:pict>
      </w:r>
      <w:r w:rsidR="00347871">
        <w:t xml:space="preserve"> timeframe for</w:t>
      </w:r>
      <w:r w:rsidR="00347871">
        <w:rPr>
          <w:rFonts w:cs="Arial"/>
        </w:rPr>
        <w:fldChar w:fldCharType="begin"/>
      </w:r>
      <w:r w:rsidR="00347871">
        <w:instrText>XE"</w:instrText>
      </w:r>
      <w:r w:rsidR="00347871" w:rsidRPr="00413D75">
        <w:rPr>
          <w:rFonts w:cs="Arial"/>
        </w:rPr>
        <w:instrText>timeframe for</w:instrText>
      </w:r>
      <w:r w:rsidR="00347871">
        <w:instrText>"</w:instrText>
      </w:r>
      <w:r w:rsidR="00347871">
        <w:rPr>
          <w:rFonts w:cs="Arial"/>
        </w:rPr>
        <w:fldChar w:fldCharType="end"/>
      </w:r>
      <w:r w:rsidR="00347871">
        <w:t xml:space="preserve"> : </w:t>
      </w:r>
      <w:hyperlink w:anchor="_4b22282c86b7077a6928ad3d236ff3bb" w:history="1">
        <w:r w:rsidR="00347871">
          <w:rPr>
            <w:rStyle w:val="Hyperlink"/>
          </w:rPr>
          <w:t>Credential</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Credential that is validated within the &lt;valid for time&gt; interval.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47" w:name="_Toc477756977"/>
      <w:r>
        <w:t>Threat-risk-conceptual-model::Generic Concept Library::Cyber</w:t>
      </w:r>
      <w:bookmarkEnd w:id="547"/>
    </w:p>
    <w:p w:rsidR="00347871" w:rsidRDefault="00347871" w:rsidP="00A318C1">
      <w:pPr>
        <w:pStyle w:val="BodyText"/>
      </w:pPr>
      <w:r>
        <w:t>The Cyber package defines instances and subtypes of generic concepts specific to Cyber - computers, software and networks.</w:t>
      </w:r>
    </w:p>
    <w:p w:rsidR="00347871" w:rsidRDefault="00347871" w:rsidP="00347871">
      <w:pPr>
        <w:pStyle w:val="Heading2"/>
      </w:pPr>
      <w:bookmarkStart w:id="548" w:name="_Toc477756978"/>
      <w:r>
        <w:lastRenderedPageBreak/>
        <w:t>Diagram: Cyber</w:t>
      </w:r>
      <w:bookmarkEnd w:id="548"/>
    </w:p>
    <w:p w:rsidR="00347871" w:rsidRDefault="00925DE6" w:rsidP="00347871">
      <w:pPr>
        <w:jc w:val="center"/>
        <w:rPr>
          <w:rFonts w:cs="Arial"/>
        </w:rPr>
      </w:pPr>
      <w:r w:rsidRPr="00C83E44">
        <w:rPr>
          <w:noProof/>
        </w:rPr>
        <w:pict>
          <v:shape id="Picture -546676965.emf" o:spid="_x0000_i1560" type="#_x0000_t75" alt="-546676965.emf" style="width:455.4pt;height:565.2pt;visibility:visible;mso-wrap-style:square">
            <v:imagedata r:id="rId85" o:title="-5466769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w:t>
      </w:r>
    </w:p>
    <w:p w:rsidR="00347871" w:rsidRDefault="00347871" w:rsidP="00347871">
      <w:pPr>
        <w:pStyle w:val="Heading2"/>
      </w:pPr>
      <w:bookmarkStart w:id="549" w:name="_Toc477756979"/>
      <w:r>
        <w:lastRenderedPageBreak/>
        <w:t>Diagram: Cyber Platforms</w:t>
      </w:r>
      <w:bookmarkEnd w:id="549"/>
    </w:p>
    <w:p w:rsidR="00347871" w:rsidRDefault="00925DE6" w:rsidP="00347871">
      <w:pPr>
        <w:jc w:val="center"/>
        <w:rPr>
          <w:rFonts w:cs="Arial"/>
        </w:rPr>
      </w:pPr>
      <w:r w:rsidRPr="00C83E44">
        <w:rPr>
          <w:noProof/>
        </w:rPr>
        <w:pict>
          <v:shape id="Picture 2021020176.emf" o:spid="_x0000_i1559" type="#_x0000_t75" alt="2021020176.emf" style="width:487.2pt;height:330.6pt;visibility:visible;mso-wrap-style:square">
            <v:imagedata r:id="rId86" o:title="202102017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Platforms</w:t>
      </w:r>
    </w:p>
    <w:p w:rsidR="00347871" w:rsidRDefault="00347871" w:rsidP="00347871">
      <w:pPr>
        <w:pStyle w:val="Heading2"/>
      </w:pPr>
      <w:bookmarkStart w:id="550" w:name="_Toc477756980"/>
      <w:r>
        <w:t>Diagram: Cyber Resource</w:t>
      </w:r>
      <w:bookmarkEnd w:id="550"/>
    </w:p>
    <w:p w:rsidR="00347871" w:rsidRDefault="00925DE6" w:rsidP="00347871">
      <w:pPr>
        <w:jc w:val="center"/>
        <w:rPr>
          <w:rFonts w:cs="Arial"/>
        </w:rPr>
      </w:pPr>
      <w:r w:rsidRPr="00C83E44">
        <w:rPr>
          <w:noProof/>
        </w:rPr>
        <w:pict>
          <v:shape id="Picture 897164466.emf" o:spid="_x0000_i1558" type="#_x0000_t75" alt="897164466.emf" style="width:487.2pt;height:244.2pt;visibility:visible;mso-wrap-style:square">
            <v:imagedata r:id="rId87" o:title="89716446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Cyber Resource</w:t>
      </w:r>
    </w:p>
    <w:p w:rsidR="00347871" w:rsidRDefault="00347871" w:rsidP="00347871">
      <w:r>
        <w:t xml:space="preserve"> </w:t>
      </w:r>
    </w:p>
    <w:p w:rsidR="00347871" w:rsidRDefault="00347871" w:rsidP="00347871"/>
    <w:p w:rsidR="00347871" w:rsidRDefault="00347871" w:rsidP="00347871">
      <w:pPr>
        <w:pStyle w:val="Heading2"/>
      </w:pPr>
      <w:bookmarkStart w:id="551" w:name="_9c6d9a92e256a74a4153efd54994425d"/>
      <w:bookmarkStart w:id="552" w:name="_Toc477756981"/>
      <w:r>
        <w:t>Association Class Ability To Execute Software</w:t>
      </w:r>
      <w:bookmarkEnd w:id="551"/>
      <w:r w:rsidRPr="003A31EC">
        <w:rPr>
          <w:rFonts w:cs="Arial"/>
        </w:rPr>
        <w:t xml:space="preserve"> </w:t>
      </w:r>
      <w:r>
        <w:rPr>
          <w:rFonts w:cs="Arial"/>
        </w:rPr>
        <w:fldChar w:fldCharType="begin"/>
      </w:r>
      <w:r>
        <w:instrText>XE"</w:instrText>
      </w:r>
      <w:r w:rsidRPr="00413D75">
        <w:rPr>
          <w:rFonts w:cs="Arial"/>
        </w:rPr>
        <w:instrText>Ability To Execute Software</w:instrText>
      </w:r>
      <w:r>
        <w:instrText>"</w:instrText>
      </w:r>
      <w:r>
        <w:rPr>
          <w:rFonts w:cs="Arial"/>
        </w:rPr>
        <w:fldChar w:fldCharType="end"/>
      </w:r>
      <w:r w:rsidR="009E71B4">
        <w:rPr>
          <w:rFonts w:cs="Arial"/>
        </w:rPr>
        <w:t xml:space="preserve"> </w:t>
      </w:r>
      <w:r w:rsidR="006F72CA">
        <w:rPr>
          <w:rFonts w:cs="Arial"/>
        </w:rPr>
        <w:t>&lt;&lt;Relationship&gt;&gt;</w:t>
      </w:r>
      <w:bookmarkEnd w:id="552"/>
    </w:p>
    <w:p w:rsidR="00347871" w:rsidRDefault="00347871" w:rsidP="00F71BA8">
      <w:r>
        <w:t>Relationship between software and platforms that can execute that software. Platforms include specific computers , types of computers and software.</w:t>
      </w:r>
    </w:p>
    <w:p w:rsidR="00347871" w:rsidRDefault="00925DE6" w:rsidP="00347871">
      <w:pPr>
        <w:jc w:val="center"/>
      </w:pPr>
      <w:r w:rsidRPr="00C83E44">
        <w:rPr>
          <w:noProof/>
        </w:rPr>
        <w:pict>
          <v:shape id="Picture 1435408628.emf" o:spid="_x0000_i1557" type="#_x0000_t75" alt="1435408628.emf" style="width:487.2pt;height:265.8pt;visibility:visible;mso-wrap-style:square">
            <v:imagedata r:id="rId88" o:title="14354086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Ability To Execte Software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56" type="#_x0000_t75" alt="-1728404412.emf" style="width:12pt;height:12pt;visibility:visible;mso-wrap-style:square">
            <v:imagedata r:id="rId61" o:title="-1728404412"/>
          </v:shape>
        </w:pict>
      </w:r>
      <w:r w:rsidR="00347871">
        <w:t xml:space="preserve"> executed by</w:t>
      </w:r>
      <w:r w:rsidR="00347871">
        <w:rPr>
          <w:rFonts w:cs="Arial"/>
        </w:rPr>
        <w:fldChar w:fldCharType="begin"/>
      </w:r>
      <w:r w:rsidR="00347871">
        <w:instrText>XE"</w:instrText>
      </w:r>
      <w:r w:rsidR="00347871" w:rsidRPr="00413D75">
        <w:rPr>
          <w:rFonts w:cs="Arial"/>
        </w:rPr>
        <w:instrText>executed by</w:instrText>
      </w:r>
      <w:r w:rsidR="00347871">
        <w:instrText>"</w:instrText>
      </w:r>
      <w:r w:rsidR="00347871">
        <w:rPr>
          <w:rFonts w:cs="Arial"/>
        </w:rPr>
        <w:fldChar w:fldCharType="end"/>
      </w:r>
      <w:r w:rsidR="00347871">
        <w:t xml:space="preserve"> : </w:t>
      </w:r>
      <w:hyperlink w:anchor="_41a8070e54ad0abc9157cabfc29ee621" w:history="1">
        <w:r w:rsidR="00347871">
          <w:rPr>
            <w:rStyle w:val="Hyperlink"/>
          </w:rPr>
          <w:t>Execution Platform</w:t>
        </w:r>
      </w:hyperlink>
      <w:r w:rsidR="00347871">
        <w:t xml:space="preserve"> [0..*]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computer platform (software, computer type or specific computer) able to execute specific software.</w:t>
      </w:r>
    </w:p>
    <w:p w:rsidR="00347871" w:rsidRDefault="00925DE6" w:rsidP="00347871">
      <w:pPr>
        <w:ind w:firstLine="720"/>
      </w:pPr>
      <w:r w:rsidRPr="00C83E44">
        <w:rPr>
          <w:noProof/>
        </w:rPr>
        <w:pict>
          <v:shape id="_x0000_i1555" type="#_x0000_t75" alt="-1728404412.emf" style="width:12pt;height:12pt;visibility:visible;mso-wrap-style:square">
            <v:imagedata r:id="rId61" o:title="-1728404412"/>
          </v:shape>
        </w:pict>
      </w:r>
      <w:r w:rsidR="00347871">
        <w:t xml:space="preserve"> can execute</w:t>
      </w:r>
      <w:r w:rsidR="00347871">
        <w:rPr>
          <w:rFonts w:cs="Arial"/>
        </w:rPr>
        <w:fldChar w:fldCharType="begin"/>
      </w:r>
      <w:r w:rsidR="00347871">
        <w:instrText>XE"</w:instrText>
      </w:r>
      <w:r w:rsidR="00347871" w:rsidRPr="00413D75">
        <w:rPr>
          <w:rFonts w:cs="Arial"/>
        </w:rPr>
        <w:instrText>can execute</w:instrText>
      </w:r>
      <w:r w:rsidR="00347871">
        <w:instrText>"</w:instrText>
      </w:r>
      <w:r w:rsidR="00347871">
        <w:rPr>
          <w:rFonts w:cs="Arial"/>
        </w:rPr>
        <w:fldChar w:fldCharType="end"/>
      </w:r>
      <w:r w:rsidR="00347871">
        <w:t xml:space="preserve"> : </w:t>
      </w:r>
      <w:hyperlink w:anchor="_f7f2597a3cd28eca2ee4a43a4e06e8ea" w:history="1">
        <w:r w:rsidR="00347871">
          <w:rPr>
            <w:rStyle w:val="Hyperlink"/>
          </w:rPr>
          <w:t>Software</w:t>
        </w:r>
      </w:hyperlink>
      <w:r w:rsidR="00347871">
        <w:t xml:space="preserve"> [1..*]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Software a computer system, other software or computer type is able to execute.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5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e0e4f7e503a236cbf3292a53f1b4e66f" w:history="1">
        <w:r w:rsidR="00347871">
          <w:rPr>
            <w:rStyle w:val="Hyperlink"/>
          </w:rPr>
          <w:t>Automated Capability</w:t>
        </w:r>
      </w:hyperlink>
      <w:r w:rsidR="00347871">
        <w:t xml:space="preserve"> [*]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53" w:name="_e0e4f7e503a236cbf3292a53f1b4e66f"/>
      <w:bookmarkStart w:id="554" w:name="_Toc477756982"/>
      <w:r>
        <w:t>Association Class Automated Capability</w:t>
      </w:r>
      <w:bookmarkEnd w:id="553"/>
      <w:r w:rsidRPr="003A31EC">
        <w:rPr>
          <w:rFonts w:cs="Arial"/>
        </w:rPr>
        <w:t xml:space="preserve"> </w:t>
      </w:r>
      <w:r>
        <w:rPr>
          <w:rFonts w:cs="Arial"/>
        </w:rPr>
        <w:fldChar w:fldCharType="begin"/>
      </w:r>
      <w:r>
        <w:instrText>XE"</w:instrText>
      </w:r>
      <w:r w:rsidRPr="00413D75">
        <w:rPr>
          <w:rFonts w:cs="Arial"/>
        </w:rPr>
        <w:instrText>Automated Capability</w:instrText>
      </w:r>
      <w:r>
        <w:instrText>"</w:instrText>
      </w:r>
      <w:r>
        <w:rPr>
          <w:rFonts w:cs="Arial"/>
        </w:rPr>
        <w:fldChar w:fldCharType="end"/>
      </w:r>
      <w:r w:rsidR="009E71B4">
        <w:rPr>
          <w:rFonts w:cs="Arial"/>
        </w:rPr>
        <w:t xml:space="preserve"> </w:t>
      </w:r>
      <w:r w:rsidR="006F72CA">
        <w:rPr>
          <w:rFonts w:cs="Arial"/>
        </w:rPr>
        <w:t>&lt;&lt;Relationship&gt;&gt;</w:t>
      </w:r>
      <w:bookmarkEnd w:id="554"/>
    </w:p>
    <w:p w:rsidR="00347871" w:rsidRDefault="00347871" w:rsidP="00F71BA8">
      <w:r>
        <w:t>Capability of a specific computer system to automate activities.</w:t>
      </w:r>
    </w:p>
    <w:p w:rsidR="00347871" w:rsidRDefault="00925DE6" w:rsidP="00347871">
      <w:pPr>
        <w:jc w:val="center"/>
      </w:pPr>
      <w:r w:rsidRPr="00C83E44">
        <w:rPr>
          <w:noProof/>
        </w:rPr>
        <w:lastRenderedPageBreak/>
        <w:pict>
          <v:shape id="Picture 904087605.emf" o:spid="_x0000_i1553" type="#_x0000_t75" alt="904087605.emf" style="width:487.2pt;height:169.8pt;visibility:visible;mso-wrap-style:square">
            <v:imagedata r:id="rId89" o:title="90408760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Processing Capability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48b8d427e308d0be37487d075b27c1f" w:history="1">
        <w:r w:rsidR="00347871">
          <w:rPr>
            <w:rStyle w:val="Hyperlink"/>
          </w:rPr>
          <w:t>Capability</w:t>
        </w:r>
      </w:hyperlink>
      <w:r w:rsidR="00347871">
        <w:t xml:space="preserve">, </w:t>
      </w:r>
      <w:hyperlink w:anchor="_9c35ce64f0f21064139da0d54d8c7416" w:history="1">
        <w:r w:rsidR="00347871">
          <w:rPr>
            <w:rStyle w:val="Hyperlink"/>
          </w:rPr>
          <w:t>Cyber Resource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52" type="#_x0000_t75" alt="-1728404412.emf" style="width:12pt;height:12pt;visibility:visible;mso-wrap-style:square">
            <v:imagedata r:id="rId61"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Activities a computer may automate.</w:t>
      </w:r>
    </w:p>
    <w:p w:rsidR="00347871" w:rsidRDefault="00925DE6" w:rsidP="00347871">
      <w:pPr>
        <w:ind w:firstLine="720"/>
      </w:pPr>
      <w:r w:rsidRPr="00C83E44">
        <w:rPr>
          <w:noProof/>
        </w:rPr>
        <w:pict>
          <v:shape id="_x0000_i1551" type="#_x0000_t75" alt="-1728404412.emf" style="width:12pt;height:12pt;visibility:visible;mso-wrap-style:square">
            <v:imagedata r:id="rId61" o:title="-1728404412"/>
          </v:shape>
        </w:pict>
      </w:r>
      <w:r w:rsidR="00347871">
        <w:t xml:space="preserve"> automated by</w:t>
      </w:r>
      <w:r w:rsidR="00347871">
        <w:rPr>
          <w:rFonts w:cs="Arial"/>
        </w:rPr>
        <w:fldChar w:fldCharType="begin"/>
      </w:r>
      <w:r w:rsidR="00347871">
        <w:instrText>XE"</w:instrText>
      </w:r>
      <w:r w:rsidR="00347871" w:rsidRPr="00413D75">
        <w:rPr>
          <w:rFonts w:cs="Arial"/>
        </w:rPr>
        <w:instrText>automated by</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[0..*]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Computer system capable of automating an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5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a2b711f1a5b41ea82fc35f4f0c00149e" w:history="1">
        <w:r w:rsidR="00347871">
          <w:rPr>
            <w:rStyle w:val="Hyperlink"/>
          </w:rPr>
          <w:t>Automated Control</w:t>
        </w:r>
      </w:hyperlink>
      <w:r w:rsidR="00347871">
        <w:t xml:space="preserve"> [0..*]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55" w:name="_a2b711f1a5b41ea82fc35f4f0c00149e"/>
      <w:bookmarkStart w:id="556" w:name="_Toc477756983"/>
      <w:r>
        <w:t>Association Class Automated Control</w:t>
      </w:r>
      <w:bookmarkEnd w:id="555"/>
      <w:r w:rsidRPr="003A31EC">
        <w:rPr>
          <w:rFonts w:cs="Arial"/>
        </w:rPr>
        <w:t xml:space="preserve"> </w:t>
      </w:r>
      <w:r>
        <w:rPr>
          <w:rFonts w:cs="Arial"/>
        </w:rPr>
        <w:fldChar w:fldCharType="begin"/>
      </w:r>
      <w:r>
        <w:instrText>XE"</w:instrText>
      </w:r>
      <w:r w:rsidRPr="00413D75">
        <w:rPr>
          <w:rFonts w:cs="Arial"/>
        </w:rPr>
        <w:instrText>Automated Control</w:instrText>
      </w:r>
      <w:r>
        <w:instrText>"</w:instrText>
      </w:r>
      <w:r>
        <w:rPr>
          <w:rFonts w:cs="Arial"/>
        </w:rPr>
        <w:fldChar w:fldCharType="end"/>
      </w:r>
      <w:r w:rsidR="009E71B4">
        <w:rPr>
          <w:rFonts w:cs="Arial"/>
        </w:rPr>
        <w:t xml:space="preserve"> </w:t>
      </w:r>
      <w:r w:rsidR="006F72CA">
        <w:rPr>
          <w:rFonts w:cs="Arial"/>
        </w:rPr>
        <w:t>&lt;&lt;Relationship&gt;&gt;</w:t>
      </w:r>
      <w:bookmarkEnd w:id="556"/>
    </w:p>
    <w:p w:rsidR="00347871" w:rsidRDefault="00347871" w:rsidP="00F71BA8">
      <w:r>
        <w:t>Control of an entity by an automated control system - a computer and related software.</w:t>
      </w:r>
    </w:p>
    <w:p w:rsidR="00347871" w:rsidRDefault="00925DE6" w:rsidP="00347871">
      <w:pPr>
        <w:jc w:val="center"/>
      </w:pPr>
      <w:r w:rsidRPr="00C83E44">
        <w:rPr>
          <w:noProof/>
        </w:rPr>
        <w:pict>
          <v:shape id="Picture 940455342.emf" o:spid="_x0000_i1549" type="#_x0000_t75" alt="940455342.emf" style="width:487.2pt;height:192.6pt;visibility:visible;mso-wrap-style:square">
            <v:imagedata r:id="rId90" o:title="9404553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Automated Control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925DE6" w:rsidP="00347871">
      <w:pPr>
        <w:ind w:firstLine="720"/>
      </w:pPr>
      <w:r w:rsidRPr="00C83E44">
        <w:rPr>
          <w:noProof/>
        </w:rPr>
        <w:pict>
          <v:shape id="_x0000_i1548" type="#_x0000_t75" alt="-1728404412.emf" style="width:12pt;height:12pt;visibility:visible;mso-wrap-style:square">
            <v:imagedata r:id="rId61" o:title="-1728404412"/>
          </v:shape>
        </w:pict>
      </w:r>
      <w:r w:rsidR="00347871">
        <w:t xml:space="preserve"> automates</w:t>
      </w:r>
      <w:r w:rsidR="00347871">
        <w:rPr>
          <w:rFonts w:cs="Arial"/>
        </w:rPr>
        <w:fldChar w:fldCharType="begin"/>
      </w:r>
      <w:r w:rsidR="00347871">
        <w:instrText>XE"</w:instrText>
      </w:r>
      <w:r w:rsidR="00347871" w:rsidRPr="00413D75">
        <w:rPr>
          <w:rFonts w:cs="Arial"/>
        </w:rPr>
        <w:instrText>automates</w:instrText>
      </w:r>
      <w:r w:rsidR="00347871">
        <w:instrText>"</w:instrText>
      </w:r>
      <w:r w:rsidR="00347871">
        <w:rPr>
          <w:rFonts w:cs="Arial"/>
        </w:rPr>
        <w:fldChar w:fldCharType="end"/>
      </w:r>
      <w:r w:rsidR="00347871">
        <w:t xml:space="preserve"> : </w:t>
      </w:r>
      <w:hyperlink w:anchor="_2e2279cb88f5692c1aa1c5e3a09b6d07" w:history="1">
        <w:r w:rsidR="00347871">
          <w:rPr>
            <w:rStyle w:val="Hyperlink"/>
          </w:rPr>
          <w:t>Automated Entity</w:t>
        </w:r>
      </w:hyperlink>
      <w:r w:rsidR="00347871">
        <w:t xml:space="preserve"> [1..*]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controlled by a computer system.</w:t>
      </w:r>
    </w:p>
    <w:p w:rsidR="00347871" w:rsidRDefault="00925DE6" w:rsidP="00347871">
      <w:pPr>
        <w:ind w:firstLine="720"/>
      </w:pPr>
      <w:r w:rsidRPr="00C83E44">
        <w:rPr>
          <w:noProof/>
        </w:rPr>
        <w:pict>
          <v:shape id="_x0000_i1547" type="#_x0000_t75" alt="-1728404412.emf" style="width:12pt;height:12pt;visibility:visible;mso-wrap-style:square">
            <v:imagedata r:id="rId61" o:title="-1728404412"/>
          </v:shape>
        </w:pict>
      </w:r>
      <w:r w:rsidR="00347871">
        <w:t xml:space="preserve"> has control system</w:t>
      </w:r>
      <w:r w:rsidR="00347871">
        <w:rPr>
          <w:rFonts w:cs="Arial"/>
        </w:rPr>
        <w:fldChar w:fldCharType="begin"/>
      </w:r>
      <w:r w:rsidR="00347871">
        <w:instrText>XE"</w:instrText>
      </w:r>
      <w:r w:rsidR="00347871" w:rsidRPr="00413D75">
        <w:rPr>
          <w:rFonts w:cs="Arial"/>
        </w:rPr>
        <w:instrText>has control system</w:instrText>
      </w:r>
      <w:r w:rsidR="00347871">
        <w:instrText>"</w:instrText>
      </w:r>
      <w:r w:rsidR="00347871">
        <w:rPr>
          <w:rFonts w:cs="Arial"/>
        </w:rPr>
        <w:fldChar w:fldCharType="end"/>
      </w:r>
      <w:r w:rsidR="00347871">
        <w:t xml:space="preserve"> : </w:t>
      </w:r>
      <w:hyperlink w:anchor="_80c2b24b6e98f85b1da040824075696d" w:history="1">
        <w:r w:rsidR="00347871">
          <w:rPr>
            <w:rStyle w:val="Hyperlink"/>
          </w:rPr>
          <w:t>Computer Control System</w:t>
        </w:r>
      </w:hyperlink>
      <w:r w:rsidR="00347871">
        <w:t xml:space="preserve"> [1..*]   </w:t>
      </w:r>
      <w:r w:rsidR="00347871" w:rsidRPr="00833C5F">
        <w:rPr>
          <w:i/>
        </w:rPr>
        <w:t>Subsets</w:t>
      </w:r>
      <w:r w:rsidR="00347871">
        <w:t>: supports:</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Control system for an automated entity. e.g., an automated machine or facility.</w:t>
      </w:r>
    </w:p>
    <w:p w:rsidR="00347871" w:rsidRDefault="00347871" w:rsidP="00347871"/>
    <w:p w:rsidR="00347871" w:rsidRDefault="00347871" w:rsidP="00347871">
      <w:pPr>
        <w:pStyle w:val="Heading2"/>
      </w:pPr>
      <w:bookmarkStart w:id="557" w:name="_2e2279cb88f5692c1aa1c5e3a09b6d07"/>
      <w:bookmarkStart w:id="558" w:name="_Toc477756984"/>
      <w:r>
        <w:t>Class Automated Entity</w:t>
      </w:r>
      <w:bookmarkEnd w:id="557"/>
      <w:r w:rsidRPr="003A31EC">
        <w:rPr>
          <w:rFonts w:cs="Arial"/>
        </w:rPr>
        <w:t xml:space="preserve"> </w:t>
      </w:r>
      <w:r>
        <w:rPr>
          <w:rFonts w:cs="Arial"/>
        </w:rPr>
        <w:fldChar w:fldCharType="begin"/>
      </w:r>
      <w:r>
        <w:instrText>XE"</w:instrText>
      </w:r>
      <w:r w:rsidRPr="00413D75">
        <w:rPr>
          <w:rFonts w:cs="Arial"/>
        </w:rPr>
        <w:instrText>Automated Entity</w:instrText>
      </w:r>
      <w:r>
        <w:instrText>"</w:instrText>
      </w:r>
      <w:r>
        <w:rPr>
          <w:rFonts w:cs="Arial"/>
        </w:rPr>
        <w:fldChar w:fldCharType="end"/>
      </w:r>
      <w:r w:rsidR="009E71B4">
        <w:rPr>
          <w:rFonts w:cs="Arial"/>
        </w:rPr>
        <w:t xml:space="preserve"> </w:t>
      </w:r>
      <w:r w:rsidR="006F72CA">
        <w:rPr>
          <w:rFonts w:cs="Arial"/>
        </w:rPr>
        <w:t>&lt;&lt;Role&gt;&gt;</w:t>
      </w:r>
      <w:bookmarkEnd w:id="558"/>
    </w:p>
    <w:p w:rsidR="00347871" w:rsidRDefault="00347871" w:rsidP="00F71BA8">
      <w:r>
        <w:t>Any actual entity all or partially controlled by automation.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p>
    <w:p w:rsidR="00347871" w:rsidRDefault="00347871" w:rsidP="00347871"/>
    <w:p w:rsidR="00347871" w:rsidRDefault="00347871" w:rsidP="00347871">
      <w:pPr>
        <w:pStyle w:val="Heading2"/>
      </w:pPr>
      <w:bookmarkStart w:id="559" w:name="_ed5898dac08f486729cd81831544d467"/>
      <w:bookmarkStart w:id="560" w:name="_Toc477756985"/>
      <w:r>
        <w:t>Class Automation Type</w:t>
      </w:r>
      <w:bookmarkEnd w:id="559"/>
      <w:bookmarkEnd w:id="560"/>
      <w:r w:rsidRPr="003A31EC">
        <w:rPr>
          <w:rFonts w:cs="Arial"/>
        </w:rPr>
        <w:t xml:space="preserve"> </w:t>
      </w:r>
      <w:r>
        <w:rPr>
          <w:rFonts w:cs="Arial"/>
        </w:rPr>
        <w:fldChar w:fldCharType="begin"/>
      </w:r>
      <w:r>
        <w:instrText>XE"</w:instrText>
      </w:r>
      <w:r w:rsidRPr="00413D75">
        <w:rPr>
          <w:rFonts w:cs="Arial"/>
        </w:rPr>
        <w:instrText>Automation Type</w:instrText>
      </w:r>
      <w:r>
        <w:instrText>"</w:instrText>
      </w:r>
      <w:r>
        <w:rPr>
          <w:rFonts w:cs="Arial"/>
        </w:rPr>
        <w:fldChar w:fldCharType="end"/>
      </w:r>
      <w:r w:rsidR="009E71B4">
        <w:rPr>
          <w:rFonts w:cs="Arial"/>
        </w:rPr>
        <w:t xml:space="preserve"> </w:t>
      </w:r>
    </w:p>
    <w:p w:rsidR="00347871" w:rsidRDefault="00347871" w:rsidP="00F71BA8">
      <w:r>
        <w:t>A categorization of computers and software across any dimension - chip type, operating system, language, manufacturer, virtual machine, etc. The automation type may be used to establish software compatibilities and vulnerabilities. Note that any automation may be categorized by multiple automation types.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41a8070e54ad0abc9157cabfc29ee621" w:history="1">
        <w:r w:rsidR="00347871">
          <w:rPr>
            <w:rStyle w:val="Hyperlink"/>
          </w:rPr>
          <w:t>Execution Platform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46"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4a4c30b713e98ae1df7a1e85acf9718c" w:history="1">
        <w:r w:rsidR="00347871">
          <w:rPr>
            <w:rStyle w:val="Hyperlink"/>
          </w:rPr>
          <w:t>Automaton</w:t>
        </w:r>
      </w:hyperlink>
      <w:r w:rsidR="00347871">
        <w:t xml:space="preserve"> [*]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61" w:name="_4a4c30b713e98ae1df7a1e85acf9718c"/>
      <w:bookmarkStart w:id="562" w:name="_Toc477756986"/>
      <w:r>
        <w:t>Class Automaton</w:t>
      </w:r>
      <w:bookmarkEnd w:id="561"/>
      <w:bookmarkEnd w:id="562"/>
      <w:r w:rsidRPr="003A31EC">
        <w:rPr>
          <w:rFonts w:cs="Arial"/>
        </w:rPr>
        <w:t xml:space="preserve"> </w:t>
      </w:r>
      <w:r>
        <w:rPr>
          <w:rFonts w:cs="Arial"/>
        </w:rPr>
        <w:fldChar w:fldCharType="begin"/>
      </w:r>
      <w:r>
        <w:instrText>XE"</w:instrText>
      </w:r>
      <w:r w:rsidRPr="00413D75">
        <w:rPr>
          <w:rFonts w:cs="Arial"/>
        </w:rPr>
        <w:instrText>Automaton</w:instrText>
      </w:r>
      <w:r>
        <w:instrText>"</w:instrText>
      </w:r>
      <w:r>
        <w:rPr>
          <w:rFonts w:cs="Arial"/>
        </w:rPr>
        <w:fldChar w:fldCharType="end"/>
      </w:r>
      <w:r w:rsidR="009E71B4">
        <w:rPr>
          <w:rFonts w:cs="Arial"/>
        </w:rPr>
        <w:t xml:space="preserve"> </w:t>
      </w:r>
    </w:p>
    <w:p w:rsidR="00347871" w:rsidRDefault="00347871" w:rsidP="00F71BA8">
      <w:r>
        <w:t>A machine or group of machines (most often a computer system, robot, or computerized swarm combined with software), or software that can perform actions in accordance with a process without another actor directing each step of the process.</w:t>
      </w:r>
      <w:r>
        <w:br/>
        <w:t>Distinguished from simple tools which facilitate an actor performing a process but have no innate ability to follow such a process.</w:t>
      </w:r>
      <w:r>
        <w:br/>
        <w:t>Automation is distinguished from "legal entity" and "stakeholder", roles of some actors which indicates the ability to enter into legally binding agreements or have objectives (at this time no Automatons are legal entities or stakeholders but the model does not preclude the possibility).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ec590b188238aa37f8bc1aa990209ca3" w:history="1">
        <w:r w:rsidR="00347871">
          <w:rPr>
            <w:rStyle w:val="Hyperlink"/>
          </w:rPr>
          <w:t>System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45"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ed5898dac08f486729cd81831544d467" w:history="1">
        <w:r w:rsidR="00347871">
          <w:rPr>
            <w:rStyle w:val="Hyperlink"/>
          </w:rPr>
          <w:t>Automation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63" w:name="_919a239687a0b2e9a92c6f707f37ef4b"/>
      <w:bookmarkStart w:id="564" w:name="_Toc477756987"/>
      <w:r>
        <w:t>Class Communicating Device</w:t>
      </w:r>
      <w:bookmarkEnd w:id="563"/>
      <w:bookmarkEnd w:id="564"/>
      <w:r w:rsidRPr="003A31EC">
        <w:rPr>
          <w:rFonts w:cs="Arial"/>
        </w:rPr>
        <w:t xml:space="preserve"> </w:t>
      </w:r>
      <w:r>
        <w:rPr>
          <w:rFonts w:cs="Arial"/>
        </w:rPr>
        <w:fldChar w:fldCharType="begin"/>
      </w:r>
      <w:r>
        <w:instrText>XE"</w:instrText>
      </w:r>
      <w:r w:rsidRPr="00413D75">
        <w:rPr>
          <w:rFonts w:cs="Arial"/>
        </w:rPr>
        <w:instrText>Communicating Device</w:instrText>
      </w:r>
      <w:r>
        <w:instrText>"</w:instrText>
      </w:r>
      <w:r>
        <w:rPr>
          <w:rFonts w:cs="Arial"/>
        </w:rPr>
        <w:fldChar w:fldCharType="end"/>
      </w:r>
      <w:r w:rsidR="009E71B4">
        <w:rPr>
          <w:rFonts w:cs="Arial"/>
        </w:rPr>
        <w:t xml:space="preserve"> </w:t>
      </w:r>
    </w:p>
    <w:p w:rsidR="00347871" w:rsidRDefault="00347871" w:rsidP="00F71BA8">
      <w:r>
        <w:t>A device able to communicate or facilitate communications across a network.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c4de13f024e9b91f91e5b0390d0afe2" w:history="1">
        <w:r w:rsidR="00347871">
          <w:rPr>
            <w:rStyle w:val="Hyperlink"/>
          </w:rPr>
          <w:t>Contactable</w:t>
        </w:r>
      </w:hyperlink>
      <w:r w:rsidR="00347871">
        <w:t xml:space="preserve">, </w:t>
      </w:r>
      <w:hyperlink w:anchor="_9c35ce64f0f21064139da0d54d8c7416" w:history="1">
        <w:r w:rsidR="00347871">
          <w:rPr>
            <w:rStyle w:val="Hyperlink"/>
          </w:rPr>
          <w:t>Cyber Resource</w:t>
        </w:r>
      </w:hyperlink>
      <w:r w:rsidR="00347871">
        <w:t xml:space="preserve">, </w:t>
      </w: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565" w:name="_bab612bce477c238311c8e169708f767"/>
      <w:bookmarkStart w:id="566" w:name="_Toc477756988"/>
      <w:r>
        <w:t>Class Communications Link</w:t>
      </w:r>
      <w:bookmarkEnd w:id="565"/>
      <w:bookmarkEnd w:id="566"/>
      <w:r w:rsidRPr="003A31EC">
        <w:rPr>
          <w:rFonts w:cs="Arial"/>
        </w:rPr>
        <w:t xml:space="preserve"> </w:t>
      </w:r>
      <w:r>
        <w:rPr>
          <w:rFonts w:cs="Arial"/>
        </w:rPr>
        <w:fldChar w:fldCharType="begin"/>
      </w:r>
      <w:r>
        <w:instrText>XE"</w:instrText>
      </w:r>
      <w:r w:rsidRPr="00413D75">
        <w:rPr>
          <w:rFonts w:cs="Arial"/>
        </w:rPr>
        <w:instrText>Communications Link</w:instrText>
      </w:r>
      <w:r>
        <w:instrText>"</w:instrText>
      </w:r>
      <w:r>
        <w:rPr>
          <w:rFonts w:cs="Arial"/>
        </w:rPr>
        <w:fldChar w:fldCharType="end"/>
      </w:r>
      <w:r w:rsidR="009E71B4">
        <w:rPr>
          <w:rFonts w:cs="Arial"/>
        </w:rPr>
        <w:t xml:space="preserve"> </w:t>
      </w:r>
    </w:p>
    <w:p w:rsidR="00347871" w:rsidRDefault="00347871" w:rsidP="00F71BA8">
      <w:r>
        <w:t xml:space="preserve">A physical or virtual link between communications devices allowing them to communicate.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919a239687a0b2e9a92c6f707f37ef4b" w:history="1">
        <w:r w:rsidR="00347871">
          <w:rPr>
            <w:rStyle w:val="Hyperlink"/>
          </w:rPr>
          <w:t>Communicating Device</w:t>
        </w:r>
      </w:hyperlink>
      <w:r w:rsidR="00347871">
        <w:t xml:space="preserve">, </w:t>
      </w:r>
      <w:hyperlink w:anchor="_d488e3fc5b435cf33f907550b2b297e9" w:history="1">
        <w:r w:rsidR="00347871">
          <w:rPr>
            <w:rStyle w:val="Hyperlink"/>
          </w:rPr>
          <w:t>Communications Network</w:t>
        </w:r>
      </w:hyperlink>
    </w:p>
    <w:p w:rsidR="00347871" w:rsidRDefault="00347871" w:rsidP="00347871"/>
    <w:p w:rsidR="00347871" w:rsidRDefault="00347871" w:rsidP="00347871">
      <w:pPr>
        <w:pStyle w:val="Heading2"/>
      </w:pPr>
      <w:bookmarkStart w:id="567" w:name="_d488e3fc5b435cf33f907550b2b297e9"/>
      <w:bookmarkStart w:id="568" w:name="_Toc477756989"/>
      <w:r>
        <w:t>Class Communications Network</w:t>
      </w:r>
      <w:bookmarkEnd w:id="567"/>
      <w:bookmarkEnd w:id="568"/>
      <w:r w:rsidRPr="003A31EC">
        <w:rPr>
          <w:rFonts w:cs="Arial"/>
        </w:rPr>
        <w:t xml:space="preserve"> </w:t>
      </w:r>
      <w:r>
        <w:rPr>
          <w:rFonts w:cs="Arial"/>
        </w:rPr>
        <w:fldChar w:fldCharType="begin"/>
      </w:r>
      <w:r>
        <w:instrText>XE"</w:instrText>
      </w:r>
      <w:r w:rsidRPr="00413D75">
        <w:rPr>
          <w:rFonts w:cs="Arial"/>
        </w:rPr>
        <w:instrText>Communications Network</w:instrText>
      </w:r>
      <w:r>
        <w:instrText>"</w:instrText>
      </w:r>
      <w:r>
        <w:rPr>
          <w:rFonts w:cs="Arial"/>
        </w:rPr>
        <w:fldChar w:fldCharType="end"/>
      </w:r>
      <w:r w:rsidR="009E71B4">
        <w:rPr>
          <w:rFonts w:cs="Arial"/>
        </w:rPr>
        <w:t xml:space="preserve"> </w:t>
      </w:r>
    </w:p>
    <w:p w:rsidR="00347871" w:rsidRDefault="00347871" w:rsidP="00F71BA8">
      <w:r>
        <w:t>A physical or electronic system intended to facilitate communications between entities. Includes communications channels, computer networks, physical mail and RF networks.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9c5aa7f24b9d67e77921e06d105205c0" w:history="1">
        <w:r w:rsidR="00347871">
          <w:rPr>
            <w:rStyle w:val="Hyperlink"/>
          </w:rPr>
          <w:t>Namespace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544" type="#_x0000_t75" alt="628099083.emf" style="width:12pt;height:12pt;visibility:visible;mso-wrap-style:square">
            <v:imagedata r:id="rId16" o:title="628099083"/>
          </v:shape>
        </w:pict>
      </w:r>
      <w:r w:rsidR="00347871">
        <w:t xml:space="preserve"> provides security level</w:t>
      </w:r>
      <w:r w:rsidR="00347871">
        <w:rPr>
          <w:rFonts w:cs="Arial"/>
        </w:rPr>
        <w:fldChar w:fldCharType="begin"/>
      </w:r>
      <w:r w:rsidR="00347871">
        <w:instrText>XE"</w:instrText>
      </w:r>
      <w:r w:rsidR="00347871" w:rsidRPr="00413D75">
        <w:rPr>
          <w:rFonts w:cs="Arial"/>
        </w:rPr>
        <w:instrText>provides security level</w:instrText>
      </w:r>
      <w:r w:rsidR="00347871">
        <w:instrText>"</w:instrText>
      </w:r>
      <w:r w:rsidR="00347871">
        <w:rPr>
          <w:rFonts w:cs="Arial"/>
        </w:rPr>
        <w:fldChar w:fldCharType="end"/>
      </w:r>
      <w:r w:rsidR="00347871">
        <w:t xml:space="preserve"> : </w:t>
      </w:r>
      <w:hyperlink w:anchor="_e4dd618d8506be71013462c4a811fcc6" w:history="1">
        <w:r w:rsidR="00347871">
          <w:rPr>
            <w:rStyle w:val="Hyperlink"/>
          </w:rPr>
          <w:t>Communications Security Level</w:t>
        </w:r>
      </w:hyperlink>
    </w:p>
    <w:p w:rsidR="00347871" w:rsidRDefault="00347871" w:rsidP="00E04E71">
      <w:pPr>
        <w:pStyle w:val="BodyText"/>
        <w:spacing w:before="0" w:after="120"/>
      </w:pPr>
      <w:r>
        <w:t>The level of security asserted for the subject communications network.</w:t>
      </w:r>
    </w:p>
    <w:p w:rsidR="00347871" w:rsidRDefault="00347871" w:rsidP="00347871"/>
    <w:p w:rsidR="00347871" w:rsidRDefault="00347871" w:rsidP="00347871">
      <w:pPr>
        <w:pStyle w:val="Heading2"/>
      </w:pPr>
      <w:bookmarkStart w:id="569" w:name="_80c2b24b6e98f85b1da040824075696d"/>
      <w:bookmarkStart w:id="570" w:name="_Toc477756990"/>
      <w:r>
        <w:t>Class Computer Control System</w:t>
      </w:r>
      <w:bookmarkEnd w:id="569"/>
      <w:r w:rsidRPr="003A31EC">
        <w:rPr>
          <w:rFonts w:cs="Arial"/>
        </w:rPr>
        <w:t xml:space="preserve"> </w:t>
      </w:r>
      <w:r>
        <w:rPr>
          <w:rFonts w:cs="Arial"/>
        </w:rPr>
        <w:fldChar w:fldCharType="begin"/>
      </w:r>
      <w:r>
        <w:instrText>XE"</w:instrText>
      </w:r>
      <w:r w:rsidRPr="00413D75">
        <w:rPr>
          <w:rFonts w:cs="Arial"/>
        </w:rPr>
        <w:instrText>Computer Control System</w:instrText>
      </w:r>
      <w:r>
        <w:instrText>"</w:instrText>
      </w:r>
      <w:r>
        <w:rPr>
          <w:rFonts w:cs="Arial"/>
        </w:rPr>
        <w:fldChar w:fldCharType="end"/>
      </w:r>
      <w:r w:rsidR="009E71B4">
        <w:rPr>
          <w:rFonts w:cs="Arial"/>
        </w:rPr>
        <w:t xml:space="preserve"> </w:t>
      </w:r>
      <w:r w:rsidR="006F72CA">
        <w:rPr>
          <w:rFonts w:cs="Arial"/>
        </w:rPr>
        <w:t>&lt;&lt;Role&gt;&gt;</w:t>
      </w:r>
      <w:bookmarkEnd w:id="570"/>
    </w:p>
    <w:p w:rsidR="00347871" w:rsidRDefault="00347871" w:rsidP="00F71BA8">
      <w:r>
        <w:t>A computer control system is a device, or set of devices, that manages, commands, directs or regulates the behavior of other devices or systems. Industrial control systems are used in industrial production for controlling equipment or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4d56db80bbdc99ae3ae52a93d690543" w:history="1">
        <w:r w:rsidR="00347871">
          <w:rPr>
            <w:rStyle w:val="Hyperlink"/>
          </w:rPr>
          <w:t>Computer System</w:t>
        </w:r>
      </w:hyperlink>
      <w:r w:rsidR="00347871">
        <w:t xml:space="preserve">, </w:t>
      </w:r>
      <w:hyperlink w:anchor="_507bb7053aa3a2149393bccfeddb4fa9" w:history="1">
        <w:r w:rsidR="00347871">
          <w:rPr>
            <w:rStyle w:val="Hyperlink"/>
          </w:rPr>
          <w:t>Controlling Actor</w:t>
        </w:r>
      </w:hyperlink>
    </w:p>
    <w:p w:rsidR="00347871" w:rsidRDefault="00347871" w:rsidP="00347871"/>
    <w:p w:rsidR="00347871" w:rsidRDefault="00347871" w:rsidP="00347871">
      <w:pPr>
        <w:pStyle w:val="Heading2"/>
      </w:pPr>
      <w:bookmarkStart w:id="571" w:name="_14d56db80bbdc99ae3ae52a93d690543"/>
      <w:bookmarkStart w:id="572" w:name="_Toc477756991"/>
      <w:r>
        <w:t>Class Computer System</w:t>
      </w:r>
      <w:bookmarkEnd w:id="571"/>
      <w:bookmarkEnd w:id="572"/>
      <w:r w:rsidRPr="003A31EC">
        <w:rPr>
          <w:rFonts w:cs="Arial"/>
        </w:rPr>
        <w:t xml:space="preserve"> </w:t>
      </w:r>
      <w:r>
        <w:rPr>
          <w:rFonts w:cs="Arial"/>
        </w:rPr>
        <w:fldChar w:fldCharType="begin"/>
      </w:r>
      <w:r>
        <w:instrText>XE"</w:instrText>
      </w:r>
      <w:r w:rsidRPr="00413D75">
        <w:rPr>
          <w:rFonts w:cs="Arial"/>
        </w:rPr>
        <w:instrText>Computer System</w:instrText>
      </w:r>
      <w:r>
        <w:instrText>"</w:instrText>
      </w:r>
      <w:r>
        <w:rPr>
          <w:rFonts w:cs="Arial"/>
        </w:rPr>
        <w:fldChar w:fldCharType="end"/>
      </w:r>
      <w:r w:rsidR="009E71B4">
        <w:rPr>
          <w:rFonts w:cs="Arial"/>
        </w:rPr>
        <w:t xml:space="preserve"> </w:t>
      </w:r>
    </w:p>
    <w:p w:rsidR="00347871" w:rsidRDefault="00347871" w:rsidP="00F71BA8">
      <w:r>
        <w:t>An identifiable and physical computer system that acts as an automaton agent performing processes.</w:t>
      </w:r>
      <w:r>
        <w:br/>
        <w:t>[ISO/IEC 10514-1:1996] The combination of hardware and, optionally, firmware and software (e.g. operating system) that enables the execution of software.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4c30b713e98ae1df7a1e85acf9718c" w:history="1">
        <w:r w:rsidR="00347871">
          <w:rPr>
            <w:rStyle w:val="Hyperlink"/>
          </w:rPr>
          <w:t>Automaton</w:t>
        </w:r>
      </w:hyperlink>
      <w:r w:rsidR="00347871">
        <w:t xml:space="preserve">, </w:t>
      </w:r>
      <w:hyperlink w:anchor="_919a239687a0b2e9a92c6f707f37ef4b" w:history="1">
        <w:r w:rsidR="00347871">
          <w:rPr>
            <w:rStyle w:val="Hyperlink"/>
          </w:rPr>
          <w:t>Communicating Device</w:t>
        </w:r>
      </w:hyperlink>
      <w:r w:rsidR="00347871">
        <w:t xml:space="preserve">, </w:t>
      </w:r>
      <w:hyperlink w:anchor="_1aeb4ecaf7c4be68b50678bc9c5f432c" w:history="1">
        <w:r w:rsidR="00347871">
          <w:rPr>
            <w:rStyle w:val="Hyperlink"/>
          </w:rPr>
          <w:t>Container</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543" type="#_x0000_t75" alt="628099083.emf" style="width:12pt;height:12pt;visibility:visible;mso-wrap-style:square">
            <v:imagedata r:id="rId16" o:title="628099083"/>
          </v:shape>
        </w:pict>
      </w:r>
      <w:r w:rsidR="00347871">
        <w:t xml:space="preserve"> network address</w:t>
      </w:r>
      <w:r w:rsidR="00347871">
        <w:rPr>
          <w:rFonts w:cs="Arial"/>
        </w:rPr>
        <w:fldChar w:fldCharType="begin"/>
      </w:r>
      <w:r w:rsidR="00347871">
        <w:instrText>XE"</w:instrText>
      </w:r>
      <w:r w:rsidR="00347871" w:rsidRPr="00413D75">
        <w:rPr>
          <w:rFonts w:cs="Arial"/>
        </w:rPr>
        <w:instrText>network address</w:instrText>
      </w:r>
      <w:r w:rsidR="00347871">
        <w:instrText>"</w:instrText>
      </w:r>
      <w:r w:rsidR="00347871">
        <w:rPr>
          <w:rFonts w:cs="Arial"/>
        </w:rPr>
        <w:fldChar w:fldCharType="end"/>
      </w:r>
      <w:r w:rsidR="00347871">
        <w:t xml:space="preserve"> : </w:t>
      </w:r>
      <w:hyperlink w:anchor="_64e77adb9e39a94e091d321b1b778074" w:history="1">
        <w:r w:rsidR="00347871">
          <w:rPr>
            <w:rStyle w:val="Hyperlink"/>
          </w:rPr>
          <w:t>Technical Identifier</w:t>
        </w:r>
      </w:hyperlink>
    </w:p>
    <w:p w:rsidR="00347871" w:rsidRDefault="00347871" w:rsidP="00E04E71">
      <w:pPr>
        <w:pStyle w:val="BodyText"/>
        <w:spacing w:before="0" w:after="120"/>
      </w:pPr>
      <w:r>
        <w:t>Electronic address which allows communication with a computer system as a node on a network.</w:t>
      </w:r>
    </w:p>
    <w:p w:rsidR="00347871" w:rsidRDefault="00347871" w:rsidP="00347871"/>
    <w:p w:rsidR="00347871" w:rsidRDefault="00347871" w:rsidP="00347871">
      <w:pPr>
        <w:pStyle w:val="Heading2"/>
      </w:pPr>
      <w:bookmarkStart w:id="573" w:name="_9c35ce64f0f21064139da0d54d8c7416"/>
      <w:bookmarkStart w:id="574" w:name="_Toc477756992"/>
      <w:r>
        <w:t>Class Cyber Resource</w:t>
      </w:r>
      <w:bookmarkEnd w:id="573"/>
      <w:r w:rsidRPr="003A31EC">
        <w:rPr>
          <w:rFonts w:cs="Arial"/>
        </w:rPr>
        <w:t xml:space="preserve"> </w:t>
      </w:r>
      <w:r>
        <w:rPr>
          <w:rFonts w:cs="Arial"/>
        </w:rPr>
        <w:fldChar w:fldCharType="begin"/>
      </w:r>
      <w:r>
        <w:instrText>XE"</w:instrText>
      </w:r>
      <w:r w:rsidRPr="00413D75">
        <w:rPr>
          <w:rFonts w:cs="Arial"/>
        </w:rPr>
        <w:instrText>Cyber Resource</w:instrText>
      </w:r>
      <w:r>
        <w:instrText>"</w:instrText>
      </w:r>
      <w:r>
        <w:rPr>
          <w:rFonts w:cs="Arial"/>
        </w:rPr>
        <w:fldChar w:fldCharType="end"/>
      </w:r>
      <w:r w:rsidR="009E71B4">
        <w:rPr>
          <w:rFonts w:cs="Arial"/>
        </w:rPr>
        <w:t xml:space="preserve"> </w:t>
      </w:r>
      <w:r w:rsidR="006F72CA">
        <w:rPr>
          <w:rFonts w:cs="Arial"/>
        </w:rPr>
        <w:t>&lt;&lt;Union&gt;&gt;</w:t>
      </w:r>
      <w:bookmarkEnd w:id="574"/>
    </w:p>
    <w:p w:rsidR="00347871" w:rsidRDefault="00347871" w:rsidP="00F71BA8">
      <w:r>
        <w:t>Resources that, together, make up information systems capabilities and may be vulnerable to attack or used in an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42"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7d4585c7408bb8f24ed25aed0548c471" w:history="1">
        <w:r w:rsidR="00347871">
          <w:rPr>
            <w:rStyle w:val="Hyperlink"/>
          </w:rPr>
          <w:t>Cyber Vulnerability</w:t>
        </w:r>
      </w:hyperlink>
      <w:r w:rsidR="00347871">
        <w:t xml:space="preserve"> [*]   </w:t>
      </w:r>
      <w:r w:rsidR="00347871" w:rsidRPr="00833C5F">
        <w:rPr>
          <w:i/>
        </w:rPr>
        <w:t>Subsets</w:t>
      </w:r>
      <w:r w:rsidR="00347871">
        <w:t>: has vulnerability:</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75" w:name="_56d94e5931ba654061cd0363c6ff32d0"/>
      <w:bookmarkStart w:id="576" w:name="_Toc477756993"/>
      <w:r>
        <w:t>Class Cyber Weapon</w:t>
      </w:r>
      <w:bookmarkEnd w:id="575"/>
      <w:r w:rsidRPr="003A31EC">
        <w:rPr>
          <w:rFonts w:cs="Arial"/>
        </w:rPr>
        <w:t xml:space="preserve"> </w:t>
      </w:r>
      <w:r>
        <w:rPr>
          <w:rFonts w:cs="Arial"/>
        </w:rPr>
        <w:fldChar w:fldCharType="begin"/>
      </w:r>
      <w:r>
        <w:instrText>XE"</w:instrText>
      </w:r>
      <w:r w:rsidRPr="00413D75">
        <w:rPr>
          <w:rFonts w:cs="Arial"/>
        </w:rPr>
        <w:instrText>Cyber Weapon</w:instrText>
      </w:r>
      <w:r>
        <w:instrText>"</w:instrText>
      </w:r>
      <w:r>
        <w:rPr>
          <w:rFonts w:cs="Arial"/>
        </w:rPr>
        <w:fldChar w:fldCharType="end"/>
      </w:r>
      <w:r w:rsidR="009E71B4">
        <w:rPr>
          <w:rFonts w:cs="Arial"/>
        </w:rPr>
        <w:t xml:space="preserve"> </w:t>
      </w:r>
      <w:r w:rsidR="006F72CA">
        <w:rPr>
          <w:rFonts w:cs="Arial"/>
        </w:rPr>
        <w:t>&lt;&lt;Role&gt;&gt;</w:t>
      </w:r>
      <w:bookmarkEnd w:id="576"/>
    </w:p>
    <w:p w:rsidR="00347871" w:rsidRDefault="00347871" w:rsidP="00F71BA8">
      <w:r>
        <w:t>A software weapon able to exploit the vulnerabilities of a cyber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35ce64f0f21064139da0d54d8c7416" w:history="1">
        <w:r w:rsidR="00347871">
          <w:rPr>
            <w:rStyle w:val="Hyperlink"/>
          </w:rPr>
          <w:t>Cyber Resource</w:t>
        </w:r>
      </w:hyperlink>
      <w:r w:rsidR="00347871">
        <w:t xml:space="preserve">, </w:t>
      </w:r>
      <w:hyperlink w:anchor="_85732391519559b8da2839960274417a" w:history="1">
        <w:r w:rsidR="00347871">
          <w:rPr>
            <w:rStyle w:val="Hyperlink"/>
          </w:rPr>
          <w:t>Weapon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Associations</w:t>
      </w:r>
    </w:p>
    <w:p w:rsidR="00347871" w:rsidRDefault="00925DE6" w:rsidP="00347871">
      <w:pPr>
        <w:ind w:left="605" w:hanging="245"/>
      </w:pPr>
      <w:r w:rsidRPr="00C83E44">
        <w:rPr>
          <w:noProof/>
        </w:rPr>
        <w:pict>
          <v:shape id="_x0000_i1541"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7d4585c7408bb8f24ed25aed0548c471" w:history="1">
        <w:r w:rsidR="00347871">
          <w:rPr>
            <w:rStyle w:val="Hyperlink"/>
          </w:rPr>
          <w:t>Cyber Vulnerability</w:t>
        </w:r>
      </w:hyperlink>
      <w:r w:rsidR="00347871">
        <w:t xml:space="preserve"> [1..*]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577" w:name="_41a8070e54ad0abc9157cabfc29ee621"/>
      <w:bookmarkStart w:id="578" w:name="_Toc477756994"/>
      <w:r>
        <w:t>Class Execution Platform</w:t>
      </w:r>
      <w:bookmarkEnd w:id="577"/>
      <w:r w:rsidRPr="003A31EC">
        <w:rPr>
          <w:rFonts w:cs="Arial"/>
        </w:rPr>
        <w:t xml:space="preserve"> </w:t>
      </w:r>
      <w:r>
        <w:rPr>
          <w:rFonts w:cs="Arial"/>
        </w:rPr>
        <w:fldChar w:fldCharType="begin"/>
      </w:r>
      <w:r>
        <w:instrText>XE"</w:instrText>
      </w:r>
      <w:r w:rsidRPr="00413D75">
        <w:rPr>
          <w:rFonts w:cs="Arial"/>
        </w:rPr>
        <w:instrText>Execution Platform</w:instrText>
      </w:r>
      <w:r>
        <w:instrText>"</w:instrText>
      </w:r>
      <w:r>
        <w:rPr>
          <w:rFonts w:cs="Arial"/>
        </w:rPr>
        <w:fldChar w:fldCharType="end"/>
      </w:r>
      <w:r w:rsidR="009E71B4">
        <w:rPr>
          <w:rFonts w:cs="Arial"/>
        </w:rPr>
        <w:t xml:space="preserve"> </w:t>
      </w:r>
      <w:r w:rsidR="006F72CA">
        <w:rPr>
          <w:rFonts w:cs="Arial"/>
        </w:rPr>
        <w:t>&lt;&lt;Union&gt;&gt;</w:t>
      </w:r>
      <w:bookmarkEnd w:id="578"/>
    </w:p>
    <w:p w:rsidR="00347871" w:rsidRDefault="00347871" w:rsidP="00F71BA8">
      <w:r>
        <w:t>Computer hardware or software that provides the capability of executing software. This includes processors, operating systems and virtual machines.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35ce64f0f21064139da0d54d8c7416" w:history="1">
        <w:r w:rsidR="00347871">
          <w:rPr>
            <w:rStyle w:val="Hyperlink"/>
          </w:rPr>
          <w:t>Cyber Resource</w:t>
        </w:r>
      </w:hyperlink>
    </w:p>
    <w:p w:rsidR="00347871" w:rsidRDefault="00347871" w:rsidP="00347871"/>
    <w:p w:rsidR="00347871" w:rsidRDefault="00347871" w:rsidP="00347871">
      <w:pPr>
        <w:pStyle w:val="Heading2"/>
      </w:pPr>
      <w:bookmarkStart w:id="579" w:name="_3d50604e127de14ae7231641eca96d76"/>
      <w:bookmarkStart w:id="580" w:name="_Toc477756995"/>
      <w:r>
        <w:t>Association Class Information In Computer</w:t>
      </w:r>
      <w:bookmarkEnd w:id="579"/>
      <w:r w:rsidRPr="003A31EC">
        <w:rPr>
          <w:rFonts w:cs="Arial"/>
        </w:rPr>
        <w:t xml:space="preserve"> </w:t>
      </w:r>
      <w:r>
        <w:rPr>
          <w:rFonts w:cs="Arial"/>
        </w:rPr>
        <w:fldChar w:fldCharType="begin"/>
      </w:r>
      <w:r>
        <w:instrText>XE"</w:instrText>
      </w:r>
      <w:r w:rsidRPr="00413D75">
        <w:rPr>
          <w:rFonts w:cs="Arial"/>
        </w:rPr>
        <w:instrText>Information In Computer</w:instrText>
      </w:r>
      <w:r>
        <w:instrText>"</w:instrText>
      </w:r>
      <w:r>
        <w:rPr>
          <w:rFonts w:cs="Arial"/>
        </w:rPr>
        <w:fldChar w:fldCharType="end"/>
      </w:r>
      <w:r w:rsidR="009E71B4">
        <w:rPr>
          <w:rFonts w:cs="Arial"/>
        </w:rPr>
        <w:t xml:space="preserve"> </w:t>
      </w:r>
      <w:r w:rsidR="006F72CA">
        <w:rPr>
          <w:rFonts w:cs="Arial"/>
        </w:rPr>
        <w:t>&lt;&lt;Relationship&gt;&gt;</w:t>
      </w:r>
      <w:bookmarkEnd w:id="580"/>
    </w:p>
    <w:p w:rsidR="00347871" w:rsidRDefault="00347871" w:rsidP="00F71BA8">
      <w:r>
        <w:t>Relationship defining information stored in a computer system.</w:t>
      </w:r>
    </w:p>
    <w:p w:rsidR="00347871" w:rsidRDefault="00925DE6" w:rsidP="00347871">
      <w:pPr>
        <w:jc w:val="center"/>
      </w:pPr>
      <w:r w:rsidRPr="00C83E44">
        <w:rPr>
          <w:noProof/>
        </w:rPr>
        <w:pict>
          <v:shape id="Picture -1472922488.emf" o:spid="_x0000_i1540" type="#_x0000_t75" alt="-1472922488.emf" style="width:487.2pt;height:192.6pt;visibility:visible;mso-wrap-style:square">
            <v:imagedata r:id="rId91" o:title="-147292248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In Computer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39" type="#_x0000_t75" alt="-1728404412.emf" style="width:12pt;height:12pt;visibility:visible;mso-wrap-style:square">
            <v:imagedata r:id="rId61" o:title="-1728404412"/>
          </v:shape>
        </w:pict>
      </w:r>
      <w:r w:rsidR="00347871">
        <w:t xml:space="preserve"> stores information</w:t>
      </w:r>
      <w:r w:rsidR="00347871">
        <w:rPr>
          <w:rFonts w:cs="Arial"/>
        </w:rPr>
        <w:fldChar w:fldCharType="begin"/>
      </w:r>
      <w:r w:rsidR="00347871">
        <w:instrText>XE"</w:instrText>
      </w:r>
      <w:r w:rsidR="00347871" w:rsidRPr="00413D75">
        <w:rPr>
          <w:rFonts w:cs="Arial"/>
        </w:rPr>
        <w:instrText>stores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[0..*]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Information stored in a computer.</w:t>
      </w:r>
    </w:p>
    <w:p w:rsidR="00347871" w:rsidRDefault="00925DE6" w:rsidP="00347871">
      <w:pPr>
        <w:ind w:firstLine="720"/>
      </w:pPr>
      <w:r w:rsidRPr="00C83E44">
        <w:rPr>
          <w:noProof/>
        </w:rPr>
        <w:pict>
          <v:shape id="_x0000_i1538" type="#_x0000_t75" alt="-1728404412.emf" style="width:12pt;height:12pt;visibility:visible;mso-wrap-style:square">
            <v:imagedata r:id="rId61" o:title="-1728404412"/>
          </v:shape>
        </w:pict>
      </w:r>
      <w:r w:rsidR="00347871">
        <w:t xml:space="preserve"> is stored in</w:t>
      </w:r>
      <w:r w:rsidR="00347871">
        <w:rPr>
          <w:rFonts w:cs="Arial"/>
        </w:rPr>
        <w:fldChar w:fldCharType="begin"/>
      </w:r>
      <w:r w:rsidR="00347871">
        <w:instrText>XE"</w:instrText>
      </w:r>
      <w:r w:rsidR="00347871" w:rsidRPr="00413D75">
        <w:rPr>
          <w:rFonts w:cs="Arial"/>
        </w:rPr>
        <w:instrText>is stored in</w:instrText>
      </w:r>
      <w:r w:rsidR="00347871">
        <w:instrText>"</w:instrText>
      </w:r>
      <w:r w:rsidR="00347871">
        <w:rPr>
          <w:rFonts w:cs="Arial"/>
        </w:rPr>
        <w:fldChar w:fldCharType="end"/>
      </w:r>
      <w:r w:rsidR="00347871">
        <w:t xml:space="preserve"> : </w:t>
      </w:r>
      <w:hyperlink w:anchor="_14d56db80bbdc99ae3ae52a93d690543" w:history="1">
        <w:r w:rsidR="00347871">
          <w:rPr>
            <w:rStyle w:val="Hyperlink"/>
          </w:rPr>
          <w:t>Computer System</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storing an information object.</w:t>
      </w:r>
    </w:p>
    <w:p w:rsidR="00347871" w:rsidRDefault="00347871" w:rsidP="00347871"/>
    <w:p w:rsidR="00347871" w:rsidRDefault="00347871" w:rsidP="00347871">
      <w:pPr>
        <w:pStyle w:val="Heading2"/>
      </w:pPr>
      <w:bookmarkStart w:id="581" w:name="_3d099a99b490b75c1b126cd29a907970"/>
      <w:bookmarkStart w:id="582" w:name="_Toc477756996"/>
      <w:r>
        <w:t>Association Class Node of a Network</w:t>
      </w:r>
      <w:bookmarkEnd w:id="581"/>
      <w:r w:rsidRPr="003A31EC">
        <w:rPr>
          <w:rFonts w:cs="Arial"/>
        </w:rPr>
        <w:t xml:space="preserve"> </w:t>
      </w:r>
      <w:r>
        <w:rPr>
          <w:rFonts w:cs="Arial"/>
        </w:rPr>
        <w:fldChar w:fldCharType="begin"/>
      </w:r>
      <w:r>
        <w:instrText>XE"</w:instrText>
      </w:r>
      <w:r w:rsidRPr="00413D75">
        <w:rPr>
          <w:rFonts w:cs="Arial"/>
        </w:rPr>
        <w:instrText>Node of a Network</w:instrText>
      </w:r>
      <w:r>
        <w:instrText>"</w:instrText>
      </w:r>
      <w:r>
        <w:rPr>
          <w:rFonts w:cs="Arial"/>
        </w:rPr>
        <w:fldChar w:fldCharType="end"/>
      </w:r>
      <w:r w:rsidR="009E71B4">
        <w:rPr>
          <w:rFonts w:cs="Arial"/>
        </w:rPr>
        <w:t xml:space="preserve"> </w:t>
      </w:r>
      <w:r w:rsidR="006F72CA">
        <w:rPr>
          <w:rFonts w:cs="Arial"/>
        </w:rPr>
        <w:t>&lt;&lt;Relationship&gt;&gt;</w:t>
      </w:r>
      <w:bookmarkEnd w:id="582"/>
    </w:p>
    <w:p w:rsidR="00347871" w:rsidRDefault="00347871" w:rsidP="00F71BA8">
      <w:r>
        <w:t>Relationship between a network and nodes that may communicate on that network.</w:t>
      </w:r>
    </w:p>
    <w:p w:rsidR="00347871" w:rsidRDefault="00925DE6" w:rsidP="00347871">
      <w:pPr>
        <w:jc w:val="center"/>
      </w:pPr>
      <w:r w:rsidRPr="00C83E44">
        <w:rPr>
          <w:noProof/>
        </w:rPr>
        <w:lastRenderedPageBreak/>
        <w:pict>
          <v:shape id="Picture 1053161298.emf" o:spid="_x0000_i1537" type="#_x0000_t75" alt="1053161298.emf" style="width:487.2pt;height:177.6pt;visibility:visible;mso-wrap-style:square">
            <v:imagedata r:id="rId92" o:title="10531612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Node Of A Network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36" type="#_x0000_t75" alt="-1728404412.emf" style="width:12pt;height:12pt;visibility:visible;mso-wrap-style:square">
            <v:imagedata r:id="rId61" o:title="-1728404412"/>
          </v:shape>
        </w:pict>
      </w:r>
      <w:r w:rsidR="00347871">
        <w:t xml:space="preserve"> communicates via</w:t>
      </w:r>
      <w:r w:rsidR="00347871">
        <w:rPr>
          <w:rFonts w:cs="Arial"/>
        </w:rPr>
        <w:fldChar w:fldCharType="begin"/>
      </w:r>
      <w:r w:rsidR="00347871">
        <w:instrText>XE"</w:instrText>
      </w:r>
      <w:r w:rsidR="00347871" w:rsidRPr="00413D75">
        <w:rPr>
          <w:rFonts w:cs="Arial"/>
        </w:rPr>
        <w:instrText>communicates via</w:instrText>
      </w:r>
      <w:r w:rsidR="00347871">
        <w:instrText>"</w:instrText>
      </w:r>
      <w:r w:rsidR="00347871">
        <w:rPr>
          <w:rFonts w:cs="Arial"/>
        </w:rPr>
        <w:fldChar w:fldCharType="end"/>
      </w:r>
      <w:r w:rsidR="00347871">
        <w:t xml:space="preserve"> : </w:t>
      </w:r>
      <w:hyperlink w:anchor="_d488e3fc5b435cf33f907550b2b297e9" w:history="1">
        <w:r w:rsidR="00347871">
          <w:rPr>
            <w:rStyle w:val="Hyperlink"/>
          </w:rPr>
          <w:t>Communications Network</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network used by a communications device to send and receive information.</w:t>
      </w:r>
    </w:p>
    <w:p w:rsidR="00347871" w:rsidRDefault="00925DE6" w:rsidP="00347871">
      <w:pPr>
        <w:ind w:firstLine="720"/>
      </w:pPr>
      <w:r w:rsidRPr="00C83E44">
        <w:rPr>
          <w:noProof/>
        </w:rPr>
        <w:pict>
          <v:shape id="_x0000_i1535" type="#_x0000_t75" alt="-1728404412.emf" style="width:12pt;height:12pt;visibility:visible;mso-wrap-style:square">
            <v:imagedata r:id="rId61" o:title="-1728404412"/>
          </v:shape>
        </w:pict>
      </w:r>
      <w:r w:rsidR="00347871">
        <w:t xml:space="preserve"> has nodes</w:t>
      </w:r>
      <w:r w:rsidR="00347871">
        <w:rPr>
          <w:rFonts w:cs="Arial"/>
        </w:rPr>
        <w:fldChar w:fldCharType="begin"/>
      </w:r>
      <w:r w:rsidR="00347871">
        <w:instrText>XE"</w:instrText>
      </w:r>
      <w:r w:rsidR="00347871" w:rsidRPr="00413D75">
        <w:rPr>
          <w:rFonts w:cs="Arial"/>
        </w:rPr>
        <w:instrText>has nodes</w:instrText>
      </w:r>
      <w:r w:rsidR="00347871">
        <w:instrText>"</w:instrText>
      </w:r>
      <w:r w:rsidR="00347871">
        <w:rPr>
          <w:rFonts w:cs="Arial"/>
        </w:rPr>
        <w:fldChar w:fldCharType="end"/>
      </w:r>
      <w:r w:rsidR="00347871">
        <w:t xml:space="preserve"> : </w:t>
      </w:r>
      <w:hyperlink w:anchor="_919a239687a0b2e9a92c6f707f37ef4b" w:history="1">
        <w:r w:rsidR="00347871">
          <w:rPr>
            <w:rStyle w:val="Hyperlink"/>
          </w:rPr>
          <w:t>Communicating Device</w:t>
        </w:r>
      </w:hyperlink>
      <w:r w:rsidR="00347871">
        <w:t xml:space="preserve"> [*]   </w:t>
      </w:r>
      <w:r w:rsidR="00347871" w:rsidRPr="00833C5F">
        <w:rPr>
          <w:i/>
        </w:rPr>
        <w:t>Subsets</w:t>
      </w:r>
      <w:r w:rsidR="00347871">
        <w:t>: leverages:</w:t>
      </w:r>
      <w:hyperlink w:anchor="_d936caf19626476c163d1b8384647aa0" w:history="1">
        <w:r w:rsidR="00347871">
          <w:rPr>
            <w:rStyle w:val="Hyperlink"/>
          </w:rPr>
          <w:t>Vulnerability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communicating nodes of a communications network. Nodes are able to communicate with each other across the network.</w:t>
      </w:r>
    </w:p>
    <w:p w:rsidR="00347871" w:rsidRDefault="00347871" w:rsidP="00347871"/>
    <w:p w:rsidR="00347871" w:rsidRDefault="00347871" w:rsidP="00347871">
      <w:pPr>
        <w:pStyle w:val="Heading2"/>
      </w:pPr>
      <w:bookmarkStart w:id="583" w:name="_f7f2597a3cd28eca2ee4a43a4e06e8ea"/>
      <w:bookmarkStart w:id="584" w:name="_Toc477756997"/>
      <w:r>
        <w:t>Class Software</w:t>
      </w:r>
      <w:bookmarkEnd w:id="583"/>
      <w:bookmarkEnd w:id="584"/>
      <w:r w:rsidRPr="003A31EC">
        <w:rPr>
          <w:rFonts w:cs="Arial"/>
        </w:rPr>
        <w:t xml:space="preserve"> </w:t>
      </w:r>
      <w:r>
        <w:rPr>
          <w:rFonts w:cs="Arial"/>
        </w:rPr>
        <w:fldChar w:fldCharType="begin"/>
      </w:r>
      <w:r>
        <w:instrText>XE"</w:instrText>
      </w:r>
      <w:r w:rsidRPr="00413D75">
        <w:rPr>
          <w:rFonts w:cs="Arial"/>
        </w:rPr>
        <w:instrText>Software</w:instrText>
      </w:r>
      <w:r>
        <w:instrText>"</w:instrText>
      </w:r>
      <w:r>
        <w:rPr>
          <w:rFonts w:cs="Arial"/>
        </w:rPr>
        <w:fldChar w:fldCharType="end"/>
      </w:r>
      <w:r w:rsidR="009E71B4">
        <w:rPr>
          <w:rFonts w:cs="Arial"/>
        </w:rPr>
        <w:t xml:space="preserve"> </w:t>
      </w:r>
    </w:p>
    <w:p w:rsidR="00347871" w:rsidRDefault="00347871" w:rsidP="00F71BA8">
      <w:r>
        <w:t>Programs and other operating information used by a computer to control its function through the definition of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4c30b713e98ae1df7a1e85acf9718c" w:history="1">
        <w:r w:rsidR="00347871">
          <w:rPr>
            <w:rStyle w:val="Hyperlink"/>
          </w:rPr>
          <w:t>Automaton</w:t>
        </w:r>
      </w:hyperlink>
      <w:r w:rsidR="00347871">
        <w:t xml:space="preserve">, </w:t>
      </w:r>
      <w:hyperlink w:anchor="_9c35ce64f0f21064139da0d54d8c7416" w:history="1">
        <w:r w:rsidR="00347871">
          <w:rPr>
            <w:rStyle w:val="Hyperlink"/>
          </w:rPr>
          <w:t>Cyber Resource</w:t>
        </w:r>
      </w:hyperlink>
      <w:r w:rsidR="00347871">
        <w:t xml:space="preserve">, </w:t>
      </w:r>
      <w:hyperlink w:anchor="_41a8070e54ad0abc9157cabfc29ee621" w:history="1">
        <w:r w:rsidR="00347871">
          <w:rPr>
            <w:rStyle w:val="Hyperlink"/>
          </w:rPr>
          <w:t>Execution Platform</w:t>
        </w:r>
      </w:hyperlink>
      <w:r w:rsidR="00347871">
        <w:t xml:space="preserve">, </w:t>
      </w:r>
      <w:hyperlink w:anchor="_8aeba8eff36a737872d124faf2a260e2" w:history="1">
        <w:r w:rsidR="00347871">
          <w:rPr>
            <w:rStyle w:val="Hyperlink"/>
          </w:rPr>
          <w:t>Information Object</w:t>
        </w:r>
      </w:hyperlink>
      <w:r w:rsidR="00347871">
        <w:t xml:space="preserve">, </w:t>
      </w:r>
      <w:hyperlink w:anchor="_f30be98a62689f653323fa62df1ac908" w:history="1">
        <w:r w:rsidR="00347871">
          <w:rPr>
            <w:rStyle w:val="Hyperlink"/>
          </w:rPr>
          <w:t>Tool</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53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ac3f6698c44ff4ba2097a6741738a3e1" w:history="1">
        <w:r w:rsidR="00347871">
          <w:rPr>
            <w:rStyle w:val="Hyperlink"/>
          </w:rPr>
          <w:t>Information Action</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85" w:name="_Toc477756998"/>
      <w:r>
        <w:t>Threat-risk-conceptual-model::Generic Concept Library::Enterprises</w:t>
      </w:r>
      <w:bookmarkEnd w:id="585"/>
    </w:p>
    <w:p w:rsidR="00347871" w:rsidRDefault="00347871" w:rsidP="00A318C1">
      <w:pPr>
        <w:pStyle w:val="BodyText"/>
      </w:pPr>
      <w:r>
        <w:t>In a generic sense, an enterprise is any organization or collection of organizations that has a common set of goals and/or a single bottom line. An enterprise, by that definition, can encompass a Military Department, DoD as a whole, a division within an organization, an organization in a single location, or a chain of geographically distant organizations linked by a common management or purpose. An enterprise today is often thought of as an extended enterprise where partners, suppliers, customers, along with their activities and supporting systems, are included in the Architectural Description.  [DoDAF 2.0] section 51, Defining the Enterprise</w:t>
      </w:r>
      <w:r>
        <w:br/>
        <w:t>The concept of enterprise builds on the concept of a system.</w:t>
      </w:r>
      <w:r>
        <w:br/>
      </w:r>
    </w:p>
    <w:p w:rsidR="00347871" w:rsidRDefault="00347871" w:rsidP="00347871">
      <w:pPr>
        <w:pStyle w:val="Heading2"/>
      </w:pPr>
      <w:bookmarkStart w:id="586" w:name="_Toc477756999"/>
      <w:r>
        <w:t>Diagram: Enterprise</w:t>
      </w:r>
      <w:bookmarkEnd w:id="586"/>
    </w:p>
    <w:p w:rsidR="00347871" w:rsidRDefault="00925DE6" w:rsidP="00347871">
      <w:pPr>
        <w:jc w:val="center"/>
        <w:rPr>
          <w:rFonts w:cs="Arial"/>
        </w:rPr>
      </w:pPr>
      <w:r w:rsidRPr="00C83E44">
        <w:rPr>
          <w:noProof/>
        </w:rPr>
        <w:pict>
          <v:shape id="Picture -2096460577.emf" o:spid="_x0000_i1533" type="#_x0000_t75" alt="-2096460577.emf" style="width:487.2pt;height:387pt;visibility:visible;mso-wrap-style:square">
            <v:imagedata r:id="rId93" o:title="-209646057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Enterprise</w:t>
      </w:r>
    </w:p>
    <w:p w:rsidR="00347871" w:rsidRDefault="00347871" w:rsidP="00347871">
      <w:r>
        <w:lastRenderedPageBreak/>
        <w:t xml:space="preserve"> </w:t>
      </w:r>
    </w:p>
    <w:p w:rsidR="00347871" w:rsidRDefault="00347871" w:rsidP="00347871"/>
    <w:p w:rsidR="00347871" w:rsidRDefault="00347871" w:rsidP="00347871">
      <w:pPr>
        <w:pStyle w:val="Heading2"/>
      </w:pPr>
      <w:bookmarkStart w:id="587" w:name="_45a42c494d48ae51b2e7f70238c43a51"/>
      <w:bookmarkStart w:id="588" w:name="_Toc477757000"/>
      <w:r>
        <w:t>Class Enterprise</w:t>
      </w:r>
      <w:bookmarkEnd w:id="587"/>
      <w:bookmarkEnd w:id="588"/>
      <w:r w:rsidRPr="003A31EC">
        <w:rPr>
          <w:rFonts w:cs="Arial"/>
        </w:rPr>
        <w:t xml:space="preserve"> </w:t>
      </w:r>
      <w:r>
        <w:rPr>
          <w:rFonts w:cs="Arial"/>
        </w:rPr>
        <w:fldChar w:fldCharType="begin"/>
      </w:r>
      <w:r>
        <w:instrText>XE"</w:instrText>
      </w:r>
      <w:r w:rsidRPr="00413D75">
        <w:rPr>
          <w:rFonts w:cs="Arial"/>
        </w:rPr>
        <w:instrText>Enterprise</w:instrText>
      </w:r>
      <w:r>
        <w:instrText>"</w:instrText>
      </w:r>
      <w:r>
        <w:rPr>
          <w:rFonts w:cs="Arial"/>
        </w:rPr>
        <w:fldChar w:fldCharType="end"/>
      </w:r>
      <w:r w:rsidR="009E71B4">
        <w:rPr>
          <w:rFonts w:cs="Arial"/>
        </w:rPr>
        <w:t xml:space="preserve"> </w:t>
      </w:r>
    </w:p>
    <w:p w:rsidR="00347871" w:rsidRDefault="00347871" w:rsidP="00F71BA8">
      <w:r>
        <w:t>An enterprise is a stakeholder organization, organized as a system, with a mission, members, and authority over resources to accomplish its mission(s). An enterprise provides context for operations and analysis. An enterprise may have parts - its divisions or departments.</w:t>
      </w:r>
      <w:r>
        <w:tab/>
      </w:r>
      <w:r>
        <w:br/>
        <w:t xml:space="preserve">[BMM] Organizational Unit: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r w:rsidR="00347871">
        <w:t xml:space="preserve">, </w:t>
      </w:r>
      <w:hyperlink w:anchor="_3cfd42cf030efeac6a57064d1bb33318" w:history="1">
        <w:r w:rsidR="00347871">
          <w:rPr>
            <w:rStyle w:val="Hyperlink"/>
          </w:rPr>
          <w:t>Risk Owner</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89" w:name="_Toc477757001"/>
      <w:r>
        <w:t>Threat-risk-conceptual-model::Generic Concept Library::Entities</w:t>
      </w:r>
      <w:bookmarkEnd w:id="589"/>
    </w:p>
    <w:p w:rsidR="00347871" w:rsidRDefault="00347871" w:rsidP="00A318C1">
      <w:pPr>
        <w:pStyle w:val="BodyText"/>
      </w:pPr>
      <w:r>
        <w:t>The foundation library provides fundamental concepts that apply to most domains or areas of concern. These fundamental concepts are specialized, combined and related for more specific concerns, such as risk management.</w:t>
      </w:r>
      <w:r>
        <w:br/>
        <w:t>These fundamental concepts provide for links between domains, systems, organizations, cultures and stakeholders.</w:t>
      </w:r>
      <w:r>
        <w:br/>
        <w:t>Unless stated otherwise, these concepts are intended to be mixed together to fully describe something in the "real world".</w:t>
      </w:r>
      <w:r>
        <w:br/>
        <w:t>The foundation builds on the conceptual model defined in [SIMF] (Semantic Information Modeling for Federation), which is included by reference. By using SIMF we avoid redundant definitions of concepts and also allow for easy extension of threat/risk by using the SIMF modeling capabilities.</w:t>
      </w:r>
      <w:r>
        <w:br/>
        <w:t>Note that something may be classified by any number of types (e.g., a transfer of custody that is an actual situation that happened in the past).</w:t>
      </w:r>
    </w:p>
    <w:p w:rsidR="00347871" w:rsidRDefault="00347871" w:rsidP="00347871">
      <w:pPr>
        <w:pStyle w:val="Heading2"/>
      </w:pPr>
      <w:bookmarkStart w:id="590" w:name="_Toc477757002"/>
      <w:r>
        <w:lastRenderedPageBreak/>
        <w:t>Diagram: Identifiable Entity</w:t>
      </w:r>
      <w:bookmarkEnd w:id="590"/>
    </w:p>
    <w:p w:rsidR="00347871" w:rsidRDefault="00925DE6" w:rsidP="00347871">
      <w:pPr>
        <w:jc w:val="center"/>
        <w:rPr>
          <w:rFonts w:cs="Arial"/>
        </w:rPr>
      </w:pPr>
      <w:r w:rsidRPr="00C83E44">
        <w:rPr>
          <w:noProof/>
        </w:rPr>
        <w:pict>
          <v:shape id="Picture 620404113.emf" o:spid="_x0000_i1532" type="#_x0000_t75" alt="620404113.emf" style="width:487.2pt;height:447.6pt;visibility:visible;mso-wrap-style:square">
            <v:imagedata r:id="rId94" o:title="6204041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w:t>
      </w:r>
    </w:p>
    <w:p w:rsidR="00347871" w:rsidRDefault="00347871" w:rsidP="00A318C1">
      <w:pPr>
        <w:pStyle w:val="BodyText"/>
      </w:pPr>
      <w:r>
        <w:t>The above is a summary diagram intended to show significant classes used in the concept library.</w:t>
      </w:r>
    </w:p>
    <w:p w:rsidR="00347871" w:rsidRDefault="00347871" w:rsidP="00347871">
      <w:pPr>
        <w:pStyle w:val="Heading2"/>
      </w:pPr>
      <w:bookmarkStart w:id="591" w:name="_Toc477757003"/>
      <w:r>
        <w:lastRenderedPageBreak/>
        <w:t>Diagram: Identifiable Entity Relationships</w:t>
      </w:r>
      <w:bookmarkEnd w:id="591"/>
    </w:p>
    <w:p w:rsidR="00347871" w:rsidRDefault="00925DE6" w:rsidP="00347871">
      <w:pPr>
        <w:jc w:val="center"/>
        <w:rPr>
          <w:rFonts w:cs="Arial"/>
        </w:rPr>
      </w:pPr>
      <w:r w:rsidRPr="00C83E44">
        <w:rPr>
          <w:noProof/>
        </w:rPr>
        <w:pict>
          <v:shape id="Picture -1076042812.emf" o:spid="_x0000_i1531" type="#_x0000_t75" alt="-1076042812.emf" style="width:370.2pt;height:375.6pt;visibility:visible;mso-wrap-style:square">
            <v:imagedata r:id="rId95" o:title="-10760428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Identifiable Entity Relationships</w:t>
      </w:r>
    </w:p>
    <w:p w:rsidR="00347871" w:rsidRDefault="00347871" w:rsidP="00347871">
      <w:r>
        <w:t xml:space="preserve"> </w:t>
      </w:r>
    </w:p>
    <w:p w:rsidR="00347871" w:rsidRDefault="00347871" w:rsidP="00347871"/>
    <w:p w:rsidR="00347871" w:rsidRDefault="00347871" w:rsidP="00347871">
      <w:pPr>
        <w:pStyle w:val="Heading2"/>
      </w:pPr>
      <w:bookmarkStart w:id="592" w:name="_e33780607cd553fb55b8907600848b66"/>
      <w:bookmarkStart w:id="593" w:name="_Toc477757004"/>
      <w:r>
        <w:t>Association Class Impact</w:t>
      </w:r>
      <w:bookmarkEnd w:id="592"/>
      <w:r w:rsidRPr="003A31EC">
        <w:rPr>
          <w:rFonts w:cs="Arial"/>
        </w:rPr>
        <w:t xml:space="preserve"> </w:t>
      </w:r>
      <w:r>
        <w:rPr>
          <w:rFonts w:cs="Arial"/>
        </w:rPr>
        <w:fldChar w:fldCharType="begin"/>
      </w:r>
      <w:r>
        <w:instrText>XE"</w:instrText>
      </w:r>
      <w:r w:rsidRPr="00413D75">
        <w:rPr>
          <w:rFonts w:cs="Arial"/>
        </w:rPr>
        <w:instrText>Impact</w:instrText>
      </w:r>
      <w:r>
        <w:instrText>"</w:instrText>
      </w:r>
      <w:r>
        <w:rPr>
          <w:rFonts w:cs="Arial"/>
        </w:rPr>
        <w:fldChar w:fldCharType="end"/>
      </w:r>
      <w:r w:rsidR="009E71B4">
        <w:rPr>
          <w:rFonts w:cs="Arial"/>
        </w:rPr>
        <w:t xml:space="preserve"> </w:t>
      </w:r>
      <w:r w:rsidR="006F72CA">
        <w:rPr>
          <w:rFonts w:cs="Arial"/>
        </w:rPr>
        <w:t>&lt;&lt;Relationship&gt;&gt;</w:t>
      </w:r>
      <w:bookmarkEnd w:id="593"/>
    </w:p>
    <w:p w:rsidR="00347871" w:rsidRDefault="00347871" w:rsidP="00F71BA8">
      <w:r>
        <w:t>Relationship between some entity and another on which it has some kind of impact or effect.</w:t>
      </w:r>
    </w:p>
    <w:p w:rsidR="00347871" w:rsidRDefault="00925DE6" w:rsidP="00347871">
      <w:pPr>
        <w:jc w:val="center"/>
      </w:pPr>
      <w:r w:rsidRPr="00C83E44">
        <w:rPr>
          <w:noProof/>
        </w:rPr>
        <w:lastRenderedPageBreak/>
        <w:pict>
          <v:shape id="Picture 1777485175.emf" o:spid="_x0000_i1530" type="#_x0000_t75" alt="1777485175.emf" style="width:318pt;height:197.4pt;visibility:visible;mso-wrap-style:square">
            <v:imagedata r:id="rId96" o:title="1777485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29" type="#_x0000_t75" alt="-1728404412.emf" style="width:12pt;height:12pt;visibility:visible;mso-wrap-style:square">
            <v:imagedata r:id="rId61" o:title="-1728404412"/>
          </v:shape>
        </w:pict>
      </w:r>
      <w:r w:rsidR="00347871">
        <w:t xml:space="preserve"> impacts</w:t>
      </w:r>
      <w:r w:rsidR="00347871">
        <w:rPr>
          <w:rFonts w:cs="Arial"/>
        </w:rPr>
        <w:fldChar w:fldCharType="begin"/>
      </w:r>
      <w:r w:rsidR="00347871">
        <w:instrText>XE"</w:instrText>
      </w:r>
      <w:r w:rsidR="00347871" w:rsidRPr="00413D75">
        <w:rPr>
          <w:rFonts w:cs="Arial"/>
        </w:rPr>
        <w:instrText>impacts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the subject entity impacts in any way.</w:t>
      </w:r>
    </w:p>
    <w:p w:rsidR="00347871" w:rsidRDefault="00925DE6" w:rsidP="00347871">
      <w:pPr>
        <w:ind w:firstLine="720"/>
      </w:pPr>
      <w:r w:rsidRPr="00C83E44">
        <w:rPr>
          <w:noProof/>
        </w:rPr>
        <w:pict>
          <v:shape id="_x0000_i1528" type="#_x0000_t75" alt="-1728404412.emf" style="width:12pt;height:12pt;visibility:visible;mso-wrap-style:square">
            <v:imagedata r:id="rId61" o:title="-1728404412"/>
          </v:shape>
        </w:pict>
      </w:r>
      <w:r w:rsidR="00347871">
        <w:t xml:space="preserve"> impacted by</w:t>
      </w:r>
      <w:r w:rsidR="00347871">
        <w:rPr>
          <w:rFonts w:cs="Arial"/>
        </w:rPr>
        <w:fldChar w:fldCharType="begin"/>
      </w:r>
      <w:r w:rsidR="00347871">
        <w:instrText>XE"</w:instrText>
      </w:r>
      <w:r w:rsidR="00347871" w:rsidRPr="00413D75">
        <w:rPr>
          <w:rFonts w:cs="Arial"/>
        </w:rPr>
        <w:instrText>impacted by</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impacted by another in any way..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527"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&lt;negated by&gt; situation will prevent the &lt;negates&gt; situation</w:t>
      </w:r>
    </w:p>
    <w:p w:rsidR="00347871" w:rsidRDefault="00347871" w:rsidP="00347871"/>
    <w:p w:rsidR="00347871" w:rsidRDefault="00347871" w:rsidP="00347871">
      <w:pPr>
        <w:pStyle w:val="Heading2"/>
      </w:pPr>
      <w:bookmarkStart w:id="594" w:name="_ea4d141559e1d33d914c6865ea329a04"/>
      <w:bookmarkStart w:id="595" w:name="_Toc477757005"/>
      <w:r>
        <w:t>Association Class Parthood</w:t>
      </w:r>
      <w:bookmarkEnd w:id="594"/>
      <w:r w:rsidRPr="003A31EC">
        <w:rPr>
          <w:rFonts w:cs="Arial"/>
        </w:rPr>
        <w:t xml:space="preserve"> </w:t>
      </w:r>
      <w:r>
        <w:rPr>
          <w:rFonts w:cs="Arial"/>
        </w:rPr>
        <w:fldChar w:fldCharType="begin"/>
      </w:r>
      <w:r>
        <w:instrText>XE"</w:instrText>
      </w:r>
      <w:r w:rsidRPr="00413D75">
        <w:rPr>
          <w:rFonts w:cs="Arial"/>
        </w:rPr>
        <w:instrText>Parthood</w:instrText>
      </w:r>
      <w:r>
        <w:instrText>"</w:instrText>
      </w:r>
      <w:r>
        <w:rPr>
          <w:rFonts w:cs="Arial"/>
        </w:rPr>
        <w:fldChar w:fldCharType="end"/>
      </w:r>
      <w:r w:rsidR="009E71B4">
        <w:rPr>
          <w:rFonts w:cs="Arial"/>
        </w:rPr>
        <w:t xml:space="preserve"> </w:t>
      </w:r>
      <w:r w:rsidR="006F72CA">
        <w:rPr>
          <w:rFonts w:cs="Arial"/>
        </w:rPr>
        <w:t>&lt;&lt;Relationship&gt;&gt;</w:t>
      </w:r>
      <w:bookmarkEnd w:id="595"/>
    </w:p>
    <w:p w:rsidR="00347871" w:rsidRDefault="00347871" w:rsidP="00F71BA8">
      <w:r>
        <w:t>Relationship defining one thing as a part of another. More specific concepts of parthood and mereology (the study of parts and their relations) may subtype Parthood.</w:t>
      </w:r>
      <w:r>
        <w:br/>
      </w:r>
      <w:r>
        <w:br/>
        <w:t>[IDEAS] wholePart: The whole-part pattern establishes a relationship between individual elements, asserting that one Object element is composed of the other element.</w:t>
      </w:r>
      <w:r>
        <w:br/>
      </w:r>
      <w:r>
        <w:br/>
        <w:t>[IDEAS] A couple that asserts one (part) Individual is part of another (whole) Individual.</w:t>
      </w:r>
      <w:r>
        <w:br/>
      </w:r>
      <w:r>
        <w:br/>
        <w:t>[ISO 1087] partitive relation: part-whole relation relation between two concepts (3.2.1) where one of the concepts constitutes the whole and the other concept a part of that whole</w:t>
      </w:r>
      <w:r>
        <w:br/>
      </w:r>
      <w:r>
        <w:br/>
        <w:t>[DOLCE] Parthood</w:t>
      </w:r>
    </w:p>
    <w:p w:rsidR="00347871" w:rsidRDefault="00925DE6" w:rsidP="00347871">
      <w:pPr>
        <w:jc w:val="center"/>
      </w:pPr>
      <w:r w:rsidRPr="00C83E44">
        <w:rPr>
          <w:noProof/>
        </w:rPr>
        <w:lastRenderedPageBreak/>
        <w:pict>
          <v:shape id="Picture -232762393.emf" o:spid="_x0000_i1526" type="#_x0000_t75" alt="-232762393.emf" style="width:323.4pt;height:207.6pt;visibility:visible;mso-wrap-style:square">
            <v:imagedata r:id="rId97" o:title="-23276239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Parthood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25" type="#_x0000_t75" alt="-1728404412.emf" style="width:12pt;height:12pt;visibility:visible;mso-wrap-style:square">
            <v:imagedata r:id="rId61" o:title="-1728404412"/>
          </v:shape>
        </w:pict>
      </w:r>
      <w:r w:rsidR="00347871">
        <w:t xml:space="preserve"> has part</w:t>
      </w:r>
      <w:r w:rsidR="00347871">
        <w:rPr>
          <w:rFonts w:cs="Arial"/>
        </w:rPr>
        <w:fldChar w:fldCharType="begin"/>
      </w:r>
      <w:r w:rsidR="00347871">
        <w:instrText>XE"</w:instrText>
      </w:r>
      <w:r w:rsidR="00347871" w:rsidRPr="00413D75">
        <w:rPr>
          <w:rFonts w:cs="Arial"/>
        </w:rPr>
        <w:instrText>has part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that is a part of the subject entity (the whole) such that the part is essential to the whole.</w:t>
      </w:r>
      <w:r>
        <w:br/>
        <w:t>This is a general concept of part and does not assume exclusivity of partness or total part inclusion.</w:t>
      </w:r>
      <w:r>
        <w:br/>
      </w:r>
      <w:r>
        <w:br/>
        <w:t>[FIBO] hasPart</w:t>
      </w:r>
      <w:r>
        <w:br/>
      </w:r>
      <w:r>
        <w:br/>
        <w:t>[ISO 1087] partitive concept: concept (3.2.1) in a partitive relation (3.2.22) viewed as one of the parts making up the whole</w:t>
      </w:r>
    </w:p>
    <w:p w:rsidR="00347871" w:rsidRDefault="00925DE6" w:rsidP="00347871">
      <w:pPr>
        <w:ind w:firstLine="720"/>
      </w:pPr>
      <w:r w:rsidRPr="00C83E44">
        <w:rPr>
          <w:noProof/>
        </w:rPr>
        <w:pict>
          <v:shape id="_x0000_i1524" type="#_x0000_t75" alt="-1728404412.emf" style="width:12pt;height:12pt;visibility:visible;mso-wrap-style:square">
            <v:imagedata r:id="rId61" o:title="-1728404412"/>
          </v:shape>
        </w:pict>
      </w:r>
      <w:r w:rsidR="00347871">
        <w:t xml:space="preserve"> is part of</w:t>
      </w:r>
      <w:r w:rsidR="00347871">
        <w:rPr>
          <w:rFonts w:cs="Arial"/>
        </w:rPr>
        <w:fldChar w:fldCharType="begin"/>
      </w:r>
      <w:r w:rsidR="00347871">
        <w:instrText>XE"</w:instrText>
      </w:r>
      <w:r w:rsidR="00347871" w:rsidRPr="00413D75">
        <w:rPr>
          <w:rFonts w:cs="Arial"/>
        </w:rPr>
        <w:instrText>is part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Composite entity (whole) of which this entity is a part.</w:t>
      </w:r>
      <w:r>
        <w:br/>
      </w:r>
      <w:r>
        <w:br/>
        <w:t>[FIBO] isPartOf</w:t>
      </w:r>
      <w:r>
        <w:br/>
      </w:r>
      <w:r>
        <w:br/>
        <w:t>[ISO 1087] comprehensive concept: concept (3.2.1) in a partitive relation (3.2.22) viewed as the whole</w:t>
      </w:r>
    </w:p>
    <w:p w:rsidR="00347871" w:rsidRDefault="00347871" w:rsidP="00347871"/>
    <w:p w:rsidR="00347871" w:rsidRDefault="00347871" w:rsidP="00347871">
      <w:pPr>
        <w:pStyle w:val="Heading2"/>
      </w:pPr>
      <w:bookmarkStart w:id="596" w:name="_ebfb31ee42848a5e98a87132d6936682"/>
      <w:bookmarkStart w:id="597" w:name="_Toc477757006"/>
      <w:r>
        <w:t>Association Class Related</w:t>
      </w:r>
      <w:bookmarkEnd w:id="596"/>
      <w:r w:rsidRPr="003A31EC">
        <w:rPr>
          <w:rFonts w:cs="Arial"/>
        </w:rPr>
        <w:t xml:space="preserve"> </w:t>
      </w:r>
      <w:r>
        <w:rPr>
          <w:rFonts w:cs="Arial"/>
        </w:rPr>
        <w:fldChar w:fldCharType="begin"/>
      </w:r>
      <w:r>
        <w:instrText>XE"</w:instrText>
      </w:r>
      <w:r w:rsidRPr="00413D75">
        <w:rPr>
          <w:rFonts w:cs="Arial"/>
        </w:rPr>
        <w:instrText>Related</w:instrText>
      </w:r>
      <w:r>
        <w:instrText>"</w:instrText>
      </w:r>
      <w:r>
        <w:rPr>
          <w:rFonts w:cs="Arial"/>
        </w:rPr>
        <w:fldChar w:fldCharType="end"/>
      </w:r>
      <w:r w:rsidR="009E71B4">
        <w:rPr>
          <w:rFonts w:cs="Arial"/>
        </w:rPr>
        <w:t xml:space="preserve"> </w:t>
      </w:r>
      <w:r w:rsidR="006F72CA">
        <w:rPr>
          <w:rFonts w:cs="Arial"/>
        </w:rPr>
        <w:t>&lt;&lt;Relationship&gt;&gt;</w:t>
      </w:r>
      <w:bookmarkEnd w:id="597"/>
    </w:p>
    <w:p w:rsidR="00347871" w:rsidRDefault="00347871" w:rsidP="00F71BA8">
      <w:r>
        <w:t>Related defines relationships as first-class entities that are "situations" that may have conditions, context or a time frame. "Related" is the implicit supertype of all entity relationships such that any relationship can be traced between entities. Note that the generalization to Related may not be shown on diagrams.</w:t>
      </w:r>
      <w:r>
        <w:br/>
        <w:t>Note that in UML relationships that are "definitional" and not expected to be time or contextually dependent are shown as regular UML associations where as potentially contextual or time-bound relationships are shown as association classes. This is a notational convention and does not have semantic intent to avoid early commitment to such considerations.</w:t>
      </w:r>
    </w:p>
    <w:p w:rsidR="00347871" w:rsidRDefault="00925DE6" w:rsidP="00347871">
      <w:pPr>
        <w:jc w:val="center"/>
      </w:pPr>
      <w:r w:rsidRPr="00C83E44">
        <w:rPr>
          <w:noProof/>
        </w:rPr>
        <w:lastRenderedPageBreak/>
        <w:pict>
          <v:shape id="Picture -1006666716.emf" o:spid="_x0000_i1523" type="#_x0000_t75" alt="-1006666716.emf" style="width:297pt;height:378pt;visibility:visible;mso-wrap-style:square">
            <v:imagedata r:id="rId98" o:title="-100666671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Related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f7a7f80baaeb7cc3f36c45e96eacd166" w:history="1">
        <w:r w:rsidR="00347871">
          <w:rPr>
            <w:rStyle w:val="Hyperlink"/>
          </w:rPr>
          <w:t>Relationship</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22" type="#_x0000_t75" alt="-1728404412.emf" style="width:12pt;height:12pt;visibility:visible;mso-wrap-style:square">
            <v:imagedata r:id="rId61" o:title="-1728404412"/>
          </v:shape>
        </w:pict>
      </w:r>
      <w:r w:rsidR="00347871">
        <w:t xml:space="preserve"> relates to</w:t>
      </w:r>
      <w:r w:rsidR="00347871">
        <w:rPr>
          <w:rFonts w:cs="Arial"/>
        </w:rPr>
        <w:fldChar w:fldCharType="begin"/>
      </w:r>
      <w:r w:rsidR="00347871">
        <w:instrText>XE"</w:instrText>
      </w:r>
      <w:r w:rsidR="00347871" w:rsidRPr="00413D75">
        <w:rPr>
          <w:rFonts w:cs="Arial"/>
        </w:rPr>
        <w:instrText>relates to</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generic relationship to capture arbitrary relationships that do not have more specific meaning. &lt;relates&gt; is the implicit supertype of all relationships between entities (not including metadata). Note that to remove diagram clutter, subsets of "relates" may not show the subset on all diagrams.</w:t>
      </w:r>
    </w:p>
    <w:p w:rsidR="00347871" w:rsidRDefault="00925DE6" w:rsidP="00347871">
      <w:pPr>
        <w:ind w:firstLine="720"/>
      </w:pPr>
      <w:r w:rsidRPr="00C83E44">
        <w:rPr>
          <w:noProof/>
        </w:rPr>
        <w:pict>
          <v:shape id="_x0000_i1521" type="#_x0000_t75" alt="-1728404412.emf" style="width:12pt;height:12pt;visibility:visible;mso-wrap-style:square">
            <v:imagedata r:id="rId61" o:title="-1728404412"/>
          </v:shape>
        </w:pict>
      </w:r>
      <w:r w:rsidR="00347871">
        <w:t xml:space="preserve"> related from</w:t>
      </w:r>
      <w:r w:rsidR="00347871">
        <w:rPr>
          <w:rFonts w:cs="Arial"/>
        </w:rPr>
        <w:fldChar w:fldCharType="begin"/>
      </w:r>
      <w:r w:rsidR="00347871">
        <w:instrText>XE"</w:instrText>
      </w:r>
      <w:r w:rsidR="00347871" w:rsidRPr="00413D75">
        <w:rPr>
          <w:rFonts w:cs="Arial"/>
        </w:rPr>
        <w:instrText>related from</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598" w:name="_Toc477757007"/>
      <w:r>
        <w:t>Threat-risk-conceptual-model::Generic Concept Library::Events and Activities</w:t>
      </w:r>
      <w:bookmarkEnd w:id="598"/>
    </w:p>
    <w:p w:rsidR="00347871" w:rsidRDefault="00347871" w:rsidP="00A318C1">
      <w:pPr>
        <w:pStyle w:val="BodyText"/>
      </w:pPr>
      <w:r>
        <w:t>Events are things that occur in time, impacting the things involved in those events. Events include actual events as well as patterns of events that describe a process.</w:t>
      </w:r>
    </w:p>
    <w:p w:rsidR="00347871" w:rsidRDefault="00347871" w:rsidP="00347871">
      <w:pPr>
        <w:pStyle w:val="Heading2"/>
      </w:pPr>
      <w:bookmarkStart w:id="599" w:name="_Toc477757008"/>
      <w:r>
        <w:t>Diagram: Events and Activities</w:t>
      </w:r>
      <w:bookmarkEnd w:id="599"/>
    </w:p>
    <w:p w:rsidR="00347871" w:rsidRDefault="00925DE6" w:rsidP="00347871">
      <w:pPr>
        <w:jc w:val="center"/>
        <w:rPr>
          <w:rFonts w:cs="Arial"/>
        </w:rPr>
      </w:pPr>
      <w:r w:rsidRPr="00C83E44">
        <w:rPr>
          <w:noProof/>
        </w:rPr>
        <w:pict>
          <v:shape id="Picture 569044045.emf" o:spid="_x0000_i1520" type="#_x0000_t75" alt="569044045.emf" style="width:487.2pt;height:419.4pt;visibility:visible;mso-wrap-style:square">
            <v:imagedata r:id="rId99" o:title="56904404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Events and Activities</w:t>
      </w:r>
    </w:p>
    <w:p w:rsidR="00347871" w:rsidRDefault="00347871" w:rsidP="00347871">
      <w:r>
        <w:t xml:space="preserve"> </w:t>
      </w:r>
    </w:p>
    <w:p w:rsidR="00347871" w:rsidRDefault="00347871" w:rsidP="00347871"/>
    <w:p w:rsidR="00347871" w:rsidRDefault="00347871" w:rsidP="00347871">
      <w:pPr>
        <w:pStyle w:val="Heading2"/>
      </w:pPr>
      <w:bookmarkStart w:id="600" w:name="_fb06e097d35e72980035cfd1bc9106cb"/>
      <w:bookmarkStart w:id="601" w:name="_Toc477757009"/>
      <w:r>
        <w:lastRenderedPageBreak/>
        <w:t>Class Activity</w:t>
      </w:r>
      <w:bookmarkEnd w:id="600"/>
      <w:bookmarkEnd w:id="601"/>
      <w:r w:rsidRPr="003A31EC">
        <w:rPr>
          <w:rFonts w:cs="Arial"/>
        </w:rPr>
        <w:t xml:space="preserve"> </w:t>
      </w:r>
      <w:r>
        <w:rPr>
          <w:rFonts w:cs="Arial"/>
        </w:rPr>
        <w:fldChar w:fldCharType="begin"/>
      </w:r>
      <w:r>
        <w:instrText>XE"</w:instrText>
      </w:r>
      <w:r w:rsidRPr="00413D75">
        <w:rPr>
          <w:rFonts w:cs="Arial"/>
        </w:rPr>
        <w:instrText>Activity</w:instrText>
      </w:r>
      <w:r>
        <w:instrText>"</w:instrText>
      </w:r>
      <w:r>
        <w:rPr>
          <w:rFonts w:cs="Arial"/>
        </w:rPr>
        <w:fldChar w:fldCharType="end"/>
      </w:r>
      <w:r w:rsidR="009E71B4">
        <w:rPr>
          <w:rFonts w:cs="Arial"/>
        </w:rPr>
        <w:t xml:space="preserve"> </w:t>
      </w:r>
    </w:p>
    <w:p w:rsidR="00347871" w:rsidRDefault="00347871" w:rsidP="00F71BA8">
      <w:r>
        <w:t>An Event performed by one or more actors intended to meet a need.</w:t>
      </w:r>
      <w:r>
        <w:br/>
        <w:t>[UAF] Work, not specific to a single organization, weapon system or individual that transforms inputs (Resources) into outputs (Resources) or changes their state.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05d8ea54231ef8385ae369a8cb18a7f" w:history="1">
        <w:r w:rsidR="00347871">
          <w:rPr>
            <w:rStyle w:val="Hyperlink"/>
          </w:rPr>
          <w:t>Event</w:t>
        </w:r>
      </w:hyperlink>
      <w:r w:rsidR="00347871">
        <w:t xml:space="preserve">, </w:t>
      </w:r>
      <w:hyperlink w:anchor="_5cb707f0e4b55ba1e0378efebf7dcea9" w:history="1">
        <w:r w:rsidR="00347871">
          <w:rPr>
            <w:rStyle w:val="Hyperlink"/>
          </w:rPr>
          <w:t>Means</w:t>
        </w:r>
      </w:hyperlink>
    </w:p>
    <w:p w:rsidR="00347871" w:rsidRDefault="00347871" w:rsidP="00347871"/>
    <w:p w:rsidR="00347871" w:rsidRDefault="00347871" w:rsidP="00347871">
      <w:pPr>
        <w:pStyle w:val="Heading2"/>
      </w:pPr>
      <w:bookmarkStart w:id="602" w:name="_195976dea0d8187e1656ac43c072c070"/>
      <w:bookmarkStart w:id="603" w:name="_Toc477757010"/>
      <w:r>
        <w:t>Class Actor</w:t>
      </w:r>
      <w:bookmarkEnd w:id="602"/>
      <w:bookmarkEnd w:id="603"/>
      <w:r w:rsidRPr="003A31EC">
        <w:rPr>
          <w:rFonts w:cs="Arial"/>
        </w:rPr>
        <w:t xml:space="preserve"> </w:t>
      </w:r>
      <w:r>
        <w:rPr>
          <w:rFonts w:cs="Arial"/>
        </w:rPr>
        <w:fldChar w:fldCharType="begin"/>
      </w:r>
      <w:r>
        <w:instrText>XE"</w:instrText>
      </w:r>
      <w:r w:rsidRPr="00413D75">
        <w:rPr>
          <w:rFonts w:cs="Arial"/>
        </w:rPr>
        <w:instrText>Actor</w:instrText>
      </w:r>
      <w:r>
        <w:instrText>"</w:instrText>
      </w:r>
      <w:r>
        <w:rPr>
          <w:rFonts w:cs="Arial"/>
        </w:rPr>
        <w:fldChar w:fldCharType="end"/>
      </w:r>
      <w:r w:rsidR="009E71B4">
        <w:rPr>
          <w:rFonts w:cs="Arial"/>
        </w:rPr>
        <w:t xml:space="preserve"> </w:t>
      </w:r>
    </w:p>
    <w:p w:rsidR="00347871" w:rsidRDefault="00347871" w:rsidP="00F71BA8">
      <w:r>
        <w:t>An entity capable of behavior - performing an activity or process.</w:t>
      </w:r>
      <w:r>
        <w:br/>
      </w:r>
      <w:r>
        <w:br/>
        <w:t>[IDEAS] Agent: Something capable of action.</w:t>
      </w:r>
      <w:r>
        <w:br/>
        <w:t>[FIBO] AutonomousAgent: An agent is an autonomous individual that can adapt to and interact with its environment.</w:t>
      </w:r>
    </w:p>
    <w:p w:rsidR="00347871" w:rsidRDefault="00925DE6" w:rsidP="00347871">
      <w:pPr>
        <w:jc w:val="center"/>
      </w:pPr>
      <w:r w:rsidRPr="00C83E44">
        <w:rPr>
          <w:noProof/>
        </w:rPr>
        <w:pict>
          <v:shape id="Picture 887173525.emf" o:spid="_x0000_i1519" type="#_x0000_t75" alt="887173525.emf" style="width:487.2pt;height:391.2pt;visibility:visible;mso-wrap-style:square">
            <v:imagedata r:id="rId100" o:title="8871735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Actor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4c4de13f024e9b91f91e5b0390d0afe2" w:history="1">
        <w:r w:rsidR="00347871">
          <w:rPr>
            <w:rStyle w:val="Hyperlink"/>
          </w:rPr>
          <w:t>Contactable</w:t>
        </w:r>
      </w:hyperlink>
    </w:p>
    <w:p w:rsidR="00347871" w:rsidRDefault="00347871" w:rsidP="00347871"/>
    <w:p w:rsidR="00347871" w:rsidRDefault="00347871" w:rsidP="00347871">
      <w:pPr>
        <w:pStyle w:val="Heading2"/>
      </w:pPr>
      <w:bookmarkStart w:id="604" w:name="_fc3e616a3a62992ceb25a97c3cbc3eef"/>
      <w:bookmarkStart w:id="605" w:name="_Toc477757011"/>
      <w:r>
        <w:lastRenderedPageBreak/>
        <w:t>Class Actual Activity</w:t>
      </w:r>
      <w:bookmarkEnd w:id="604"/>
      <w:r w:rsidRPr="003A31EC">
        <w:rPr>
          <w:rFonts w:cs="Arial"/>
        </w:rPr>
        <w:t xml:space="preserve"> </w:t>
      </w:r>
      <w:r>
        <w:rPr>
          <w:rFonts w:cs="Arial"/>
        </w:rPr>
        <w:fldChar w:fldCharType="begin"/>
      </w:r>
      <w:r>
        <w:instrText>XE"</w:instrText>
      </w:r>
      <w:r w:rsidRPr="00413D75">
        <w:rPr>
          <w:rFonts w:cs="Arial"/>
        </w:rPr>
        <w:instrText>Actual Activity</w:instrText>
      </w:r>
      <w:r>
        <w:instrText>"</w:instrText>
      </w:r>
      <w:r>
        <w:rPr>
          <w:rFonts w:cs="Arial"/>
        </w:rPr>
        <w:fldChar w:fldCharType="end"/>
      </w:r>
      <w:r w:rsidR="009E71B4">
        <w:rPr>
          <w:rFonts w:cs="Arial"/>
        </w:rPr>
        <w:t xml:space="preserve"> </w:t>
      </w:r>
      <w:r w:rsidR="006F72CA">
        <w:rPr>
          <w:rFonts w:cs="Arial"/>
        </w:rPr>
        <w:t>&lt;&lt;Intersection&gt;&gt;</w:t>
      </w:r>
      <w:bookmarkEnd w:id="605"/>
    </w:p>
    <w:p w:rsidR="00347871" w:rsidRDefault="00347871" w:rsidP="00F71BA8">
      <w:r>
        <w:t>A specific, actual, activity that has or may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r w:rsidR="00347871">
        <w:t xml:space="preserve">, </w:t>
      </w:r>
      <w:hyperlink w:anchor="_738ede22bfe089d163494040b3d2ef55" w:history="1">
        <w:r w:rsidR="00347871">
          <w:rPr>
            <w:rStyle w:val="Hyperlink"/>
          </w:rPr>
          <w:t>Actual Event</w:t>
        </w:r>
      </w:hyperlink>
    </w:p>
    <w:p w:rsidR="00347871" w:rsidRDefault="00347871" w:rsidP="00347871"/>
    <w:p w:rsidR="00347871" w:rsidRDefault="00347871" w:rsidP="00347871">
      <w:pPr>
        <w:pStyle w:val="Heading2"/>
      </w:pPr>
      <w:bookmarkStart w:id="606" w:name="_738ede22bfe089d163494040b3d2ef55"/>
      <w:bookmarkStart w:id="607" w:name="_Toc477757012"/>
      <w:r>
        <w:t>Class Actual Event</w:t>
      </w:r>
      <w:bookmarkEnd w:id="606"/>
      <w:r w:rsidRPr="003A31EC">
        <w:rPr>
          <w:rFonts w:cs="Arial"/>
        </w:rPr>
        <w:t xml:space="preserve"> </w:t>
      </w:r>
      <w:r>
        <w:rPr>
          <w:rFonts w:cs="Arial"/>
        </w:rPr>
        <w:fldChar w:fldCharType="begin"/>
      </w:r>
      <w:r>
        <w:instrText>XE"</w:instrText>
      </w:r>
      <w:r w:rsidRPr="00413D75">
        <w:rPr>
          <w:rFonts w:cs="Arial"/>
        </w:rPr>
        <w:instrText>Actual Event</w:instrText>
      </w:r>
      <w:r>
        <w:instrText>"</w:instrText>
      </w:r>
      <w:r>
        <w:rPr>
          <w:rFonts w:cs="Arial"/>
        </w:rPr>
        <w:fldChar w:fldCharType="end"/>
      </w:r>
      <w:r w:rsidR="009E71B4">
        <w:rPr>
          <w:rFonts w:cs="Arial"/>
        </w:rPr>
        <w:t xml:space="preserve"> </w:t>
      </w:r>
      <w:r w:rsidR="006F72CA">
        <w:rPr>
          <w:rFonts w:cs="Arial"/>
        </w:rPr>
        <w:t>&lt;&lt;Intersection&gt;&gt;</w:t>
      </w:r>
      <w:bookmarkEnd w:id="607"/>
    </w:p>
    <w:p w:rsidR="00347871" w:rsidRDefault="00347871" w:rsidP="00F71BA8">
      <w:r>
        <w:t>A specific individual event that has happened, is happening or may happen.</w:t>
      </w:r>
      <w:r>
        <w:br/>
      </w:r>
      <w:r>
        <w:br/>
        <w:t>[FIBO] Occurrence: An Occurrence is a happening of an OccurrenceKind. Each Occur-rence has a DateTimeStamp, which identifies when the Occurrence happened, and a Location (possibly virtual), that identifies where the Occurrence happened.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c05d8ea54231ef8385ae369a8cb18a7f" w:history="1">
        <w:r w:rsidR="00347871">
          <w:rPr>
            <w:rStyle w:val="Hyperlink"/>
          </w:rPr>
          <w:t>Event</w:t>
        </w:r>
      </w:hyperlink>
    </w:p>
    <w:p w:rsidR="00347871" w:rsidRDefault="00347871" w:rsidP="00347871"/>
    <w:p w:rsidR="00347871" w:rsidRDefault="00347871" w:rsidP="00347871">
      <w:pPr>
        <w:pStyle w:val="Heading2"/>
      </w:pPr>
      <w:bookmarkStart w:id="608" w:name="_c05d8ea54231ef8385ae369a8cb18a7f"/>
      <w:bookmarkStart w:id="609" w:name="_Toc477757013"/>
      <w:r>
        <w:t>Class Event</w:t>
      </w:r>
      <w:bookmarkEnd w:id="608"/>
      <w:bookmarkEnd w:id="609"/>
      <w:r w:rsidRPr="003A31EC">
        <w:rPr>
          <w:rFonts w:cs="Arial"/>
        </w:rPr>
        <w:t xml:space="preserve"> </w:t>
      </w:r>
      <w:r>
        <w:rPr>
          <w:rFonts w:cs="Arial"/>
        </w:rPr>
        <w:fldChar w:fldCharType="begin"/>
      </w:r>
      <w:r>
        <w:instrText>XE"</w:instrText>
      </w:r>
      <w:r w:rsidRPr="00413D75">
        <w:rPr>
          <w:rFonts w:cs="Arial"/>
        </w:rPr>
        <w:instrText>Event</w:instrText>
      </w:r>
      <w:r>
        <w:instrText>"</w:instrText>
      </w:r>
      <w:r>
        <w:rPr>
          <w:rFonts w:cs="Arial"/>
        </w:rPr>
        <w:fldChar w:fldCharType="end"/>
      </w:r>
      <w:r w:rsidR="009E71B4">
        <w:rPr>
          <w:rFonts w:cs="Arial"/>
        </w:rPr>
        <w:t xml:space="preserve"> </w:t>
      </w:r>
    </w:p>
    <w:p w:rsidR="00347871" w:rsidRDefault="00347871" w:rsidP="00F71BA8">
      <w:r>
        <w:t>An Event is something that happens  (a.k.a. occurs). A dynamic situation (past, present or future) composed of a set of things changing over a period of time. e.g., a rock falling.</w:t>
      </w:r>
      <w:r>
        <w:br/>
        <w:t>Events are not limited in their timeframe. Events can have long or short timeframes, from an instant to infinity and beyond.</w:t>
      </w:r>
      <w:r>
        <w:br/>
        <w:t>An Event that is "performed by" an actor is considered an activity.</w:t>
      </w:r>
      <w:r>
        <w:br/>
      </w:r>
      <w:r>
        <w:br/>
        <w:t>[DOLCE] Perdurant</w:t>
      </w:r>
      <w:r>
        <w:br/>
      </w:r>
      <w:r>
        <w:br/>
        <w:t>[BFO] Event: perdurant that is related to exactly two states (its pre-state and its post-state).</w:t>
      </w:r>
      <w:r>
        <w:br/>
        <w:t>An event is related to the states before and after it has happened.</w:t>
      </w:r>
      <w:r>
        <w:br/>
      </w:r>
      <w:r>
        <w:br/>
        <w:t>[NIEM] ActivityType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610" w:name="_7d233c044d427af864c8256fb8ce41d6"/>
      <w:bookmarkStart w:id="611" w:name="_Toc477757014"/>
      <w:r>
        <w:t>Association Class Output</w:t>
      </w:r>
      <w:bookmarkEnd w:id="610"/>
      <w:r w:rsidRPr="003A31EC">
        <w:rPr>
          <w:rFonts w:cs="Arial"/>
        </w:rPr>
        <w:t xml:space="preserve"> </w:t>
      </w:r>
      <w:r>
        <w:rPr>
          <w:rFonts w:cs="Arial"/>
        </w:rPr>
        <w:fldChar w:fldCharType="begin"/>
      </w:r>
      <w:r>
        <w:instrText>XE"</w:instrText>
      </w:r>
      <w:r w:rsidRPr="00413D75">
        <w:rPr>
          <w:rFonts w:cs="Arial"/>
        </w:rPr>
        <w:instrText>Output</w:instrText>
      </w:r>
      <w:r>
        <w:instrText>"</w:instrText>
      </w:r>
      <w:r>
        <w:rPr>
          <w:rFonts w:cs="Arial"/>
        </w:rPr>
        <w:fldChar w:fldCharType="end"/>
      </w:r>
      <w:r w:rsidR="009E71B4">
        <w:rPr>
          <w:rFonts w:cs="Arial"/>
        </w:rPr>
        <w:t xml:space="preserve"> </w:t>
      </w:r>
      <w:r w:rsidR="006F72CA">
        <w:rPr>
          <w:rFonts w:cs="Arial"/>
        </w:rPr>
        <w:t>&lt;&lt;Relationship&gt;&gt;</w:t>
      </w:r>
      <w:bookmarkEnd w:id="611"/>
    </w:p>
    <w:p w:rsidR="00347871" w:rsidRDefault="00347871" w:rsidP="00F71BA8">
      <w:r>
        <w:t>Outputs from a process or actual event - the things or situations it creates.</w:t>
      </w:r>
    </w:p>
    <w:p w:rsidR="00347871" w:rsidRDefault="00925DE6" w:rsidP="00347871">
      <w:pPr>
        <w:jc w:val="center"/>
      </w:pPr>
      <w:r w:rsidRPr="00C83E44">
        <w:rPr>
          <w:noProof/>
        </w:rPr>
        <w:lastRenderedPageBreak/>
        <w:pict>
          <v:shape id="Picture 633322820.emf" o:spid="_x0000_i1518" type="#_x0000_t75" alt="633322820.emf" style="width:487.2pt;height:183.6pt;visibility:visible;mso-wrap-style:square">
            <v:imagedata r:id="rId101" o:title="6333228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Output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17" type="#_x0000_t75" alt="-1728404412.emf" style="width:12pt;height:12pt;visibility:visible;mso-wrap-style:square">
            <v:imagedata r:id="rId61" o:title="-1728404412"/>
          </v:shape>
        </w:pict>
      </w:r>
      <w:r w:rsidR="00347871">
        <w:t xml:space="preserve"> produces</w:t>
      </w:r>
      <w:r w:rsidR="00347871">
        <w:rPr>
          <w:rFonts w:cs="Arial"/>
        </w:rPr>
        <w:fldChar w:fldCharType="begin"/>
      </w:r>
      <w:r w:rsidR="00347871">
        <w:instrText>XE"</w:instrText>
      </w:r>
      <w:r w:rsidR="00347871" w:rsidRPr="00413D75">
        <w:rPr>
          <w:rFonts w:cs="Arial"/>
        </w:rPr>
        <w:instrText>produces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produced by a process or actual event</w:t>
      </w:r>
    </w:p>
    <w:p w:rsidR="00347871" w:rsidRDefault="00925DE6" w:rsidP="00347871">
      <w:pPr>
        <w:ind w:firstLine="720"/>
      </w:pPr>
      <w:r w:rsidRPr="00C83E44">
        <w:rPr>
          <w:noProof/>
        </w:rPr>
        <w:pict>
          <v:shape id="_x0000_i1516" type="#_x0000_t75" alt="-1728404412.emf" style="width:12pt;height:12pt;visibility:visible;mso-wrap-style:square">
            <v:imagedata r:id="rId61"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Event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Events which produce an entity.</w:t>
      </w:r>
    </w:p>
    <w:p w:rsidR="00347871" w:rsidRDefault="00347871" w:rsidP="00347871"/>
    <w:p w:rsidR="00347871" w:rsidRDefault="00347871" w:rsidP="00347871">
      <w:pPr>
        <w:pStyle w:val="Heading2"/>
      </w:pPr>
      <w:bookmarkStart w:id="612" w:name="_7cb122971c56ec063bf75eab0015b63f"/>
      <w:bookmarkStart w:id="613" w:name="_Toc477757015"/>
      <w:r>
        <w:t>Association Class Performance</w:t>
      </w:r>
      <w:bookmarkEnd w:id="612"/>
      <w:r w:rsidRPr="003A31EC">
        <w:rPr>
          <w:rFonts w:cs="Arial"/>
        </w:rPr>
        <w:t xml:space="preserve"> </w:t>
      </w:r>
      <w:r>
        <w:rPr>
          <w:rFonts w:cs="Arial"/>
        </w:rPr>
        <w:fldChar w:fldCharType="begin"/>
      </w:r>
      <w:r>
        <w:instrText>XE"</w:instrText>
      </w:r>
      <w:r w:rsidRPr="00413D75">
        <w:rPr>
          <w:rFonts w:cs="Arial"/>
        </w:rPr>
        <w:instrText>Performance</w:instrText>
      </w:r>
      <w:r>
        <w:instrText>"</w:instrText>
      </w:r>
      <w:r>
        <w:rPr>
          <w:rFonts w:cs="Arial"/>
        </w:rPr>
        <w:fldChar w:fldCharType="end"/>
      </w:r>
      <w:r w:rsidR="009E71B4">
        <w:rPr>
          <w:rFonts w:cs="Arial"/>
        </w:rPr>
        <w:t xml:space="preserve"> </w:t>
      </w:r>
      <w:r w:rsidR="006F72CA">
        <w:rPr>
          <w:rFonts w:cs="Arial"/>
        </w:rPr>
        <w:t>&lt;&lt;Relationship&gt;&gt;</w:t>
      </w:r>
      <w:bookmarkEnd w:id="613"/>
    </w:p>
    <w:p w:rsidR="00347871" w:rsidRDefault="00347871" w:rsidP="00F71BA8">
      <w:r>
        <w:t>Performance is the act of an actor as the driving force in the execution of an activity. Related to "Capability" as the ability to perform.</w:t>
      </w:r>
      <w:r>
        <w:br/>
        <w:t>[DOLCE] Subtype of Participation</w:t>
      </w:r>
    </w:p>
    <w:p w:rsidR="00347871" w:rsidRDefault="00925DE6" w:rsidP="00347871">
      <w:pPr>
        <w:jc w:val="center"/>
      </w:pPr>
      <w:r w:rsidRPr="00C83E44">
        <w:rPr>
          <w:noProof/>
        </w:rPr>
        <w:pict>
          <v:shape id="Picture 1979425700.emf" o:spid="_x0000_i1515" type="#_x0000_t75" alt="1979425700.emf" style="width:487.2pt;height:184.8pt;visibility:visible;mso-wrap-style:square">
            <v:imagedata r:id="rId102" o:title="197942570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Performance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c05d8ea54231ef8385ae369a8cb18a7f" w:history="1">
        <w:r w:rsidR="00347871">
          <w:rPr>
            <w:rStyle w:val="Hyperlink"/>
          </w:rPr>
          <w:t>Event</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Association Ends</w:t>
      </w:r>
    </w:p>
    <w:p w:rsidR="00347871" w:rsidRDefault="00925DE6" w:rsidP="00347871">
      <w:pPr>
        <w:ind w:firstLine="720"/>
      </w:pPr>
      <w:r w:rsidRPr="00C83E44">
        <w:rPr>
          <w:noProof/>
        </w:rPr>
        <w:pict>
          <v:shape id="_x0000_i1514" type="#_x0000_t75" alt="-1728404412.emf" style="width:12pt;height:12pt;visibility:visible;mso-wrap-style:square">
            <v:imagedata r:id="rId61" o:title="-1728404412"/>
          </v:shape>
        </w:pict>
      </w:r>
      <w:r w:rsidR="00347871">
        <w:t xml:space="preserve"> performs</w:t>
      </w:r>
      <w:r w:rsidR="00347871">
        <w:rPr>
          <w:rFonts w:cs="Arial"/>
        </w:rPr>
        <w:fldChar w:fldCharType="begin"/>
      </w:r>
      <w:r w:rsidR="00347871">
        <w:instrText>XE"</w:instrText>
      </w:r>
      <w:r w:rsidR="00347871" w:rsidRPr="00413D75">
        <w:rPr>
          <w:rFonts w:cs="Arial"/>
        </w:rPr>
        <w:instrText>performs</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activity performed (executed or enacted) by an actor.</w:t>
      </w:r>
    </w:p>
    <w:p w:rsidR="00347871" w:rsidRDefault="00925DE6" w:rsidP="00347871">
      <w:pPr>
        <w:ind w:firstLine="720"/>
      </w:pPr>
      <w:r w:rsidRPr="00C83E44">
        <w:rPr>
          <w:noProof/>
        </w:rPr>
        <w:pict>
          <v:shape id="_x0000_i1513" type="#_x0000_t75" alt="-1728404412.emf" style="width:12pt;height:12pt;visibility:visible;mso-wrap-style:square">
            <v:imagedata r:id="rId61" o:title="-1728404412"/>
          </v:shape>
        </w:pict>
      </w:r>
      <w:r w:rsidR="00347871">
        <w:t xml:space="preserve"> performed by</w:t>
      </w:r>
      <w:r w:rsidR="00347871">
        <w:rPr>
          <w:rFonts w:cs="Arial"/>
        </w:rPr>
        <w:fldChar w:fldCharType="begin"/>
      </w:r>
      <w:r w:rsidR="00347871">
        <w:instrText>XE"</w:instrText>
      </w:r>
      <w:r w:rsidR="00347871" w:rsidRPr="00413D75">
        <w:rPr>
          <w:rFonts w:cs="Arial"/>
        </w:rPr>
        <w:instrText>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which is the performer of an activity.</w:t>
      </w:r>
    </w:p>
    <w:p w:rsidR="00347871" w:rsidRDefault="00347871" w:rsidP="00347871"/>
    <w:p w:rsidR="00347871" w:rsidRDefault="00347871" w:rsidP="00347871">
      <w:pPr>
        <w:pStyle w:val="Heading2"/>
      </w:pPr>
      <w:bookmarkStart w:id="614" w:name="_9947aea823e055519b8971f4fde028ea"/>
      <w:bookmarkStart w:id="615" w:name="_Toc477757016"/>
      <w:r>
        <w:t>Association Class Usage</w:t>
      </w:r>
      <w:bookmarkEnd w:id="614"/>
      <w:r w:rsidRPr="003A31EC">
        <w:rPr>
          <w:rFonts w:cs="Arial"/>
        </w:rPr>
        <w:t xml:space="preserve"> </w:t>
      </w:r>
      <w:r>
        <w:rPr>
          <w:rFonts w:cs="Arial"/>
        </w:rPr>
        <w:fldChar w:fldCharType="begin"/>
      </w:r>
      <w:r>
        <w:instrText>XE"</w:instrText>
      </w:r>
      <w:r w:rsidRPr="00413D75">
        <w:rPr>
          <w:rFonts w:cs="Arial"/>
        </w:rPr>
        <w:instrText>Usage</w:instrText>
      </w:r>
      <w:r>
        <w:instrText>"</w:instrText>
      </w:r>
      <w:r>
        <w:rPr>
          <w:rFonts w:cs="Arial"/>
        </w:rPr>
        <w:fldChar w:fldCharType="end"/>
      </w:r>
      <w:r w:rsidR="009E71B4">
        <w:rPr>
          <w:rFonts w:cs="Arial"/>
        </w:rPr>
        <w:t xml:space="preserve"> </w:t>
      </w:r>
      <w:r w:rsidR="006F72CA">
        <w:rPr>
          <w:rFonts w:cs="Arial"/>
        </w:rPr>
        <w:t>&lt;&lt;Relationship&gt;&gt;</w:t>
      </w:r>
      <w:bookmarkEnd w:id="615"/>
    </w:p>
    <w:p w:rsidR="00347871" w:rsidRDefault="00347871" w:rsidP="00F71BA8">
      <w:r>
        <w:t>Inputs to a process or actual event - what it uses</w:t>
      </w:r>
    </w:p>
    <w:p w:rsidR="00347871" w:rsidRDefault="00925DE6" w:rsidP="00347871">
      <w:pPr>
        <w:jc w:val="center"/>
      </w:pPr>
      <w:r w:rsidRPr="00C83E44">
        <w:rPr>
          <w:noProof/>
        </w:rPr>
        <w:pict>
          <v:shape id="Picture 826408177.emf" o:spid="_x0000_i1512" type="#_x0000_t75" alt="826408177.emf" style="width:445.8pt;height:209.4pt;visibility:visible;mso-wrap-style:square">
            <v:imagedata r:id="rId103" o:title="82640817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Usage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511" type="#_x0000_t75" alt="-1728404412.emf" style="width:12pt;height:12pt;visibility:visible;mso-wrap-style:square">
            <v:imagedata r:id="rId61" o:title="-1728404412"/>
          </v:shape>
        </w:pict>
      </w:r>
      <w:r w:rsidR="00347871">
        <w:t xml:space="preserve"> uses</w:t>
      </w:r>
      <w:r w:rsidR="00347871">
        <w:rPr>
          <w:rFonts w:cs="Arial"/>
        </w:rPr>
        <w:fldChar w:fldCharType="begin"/>
      </w:r>
      <w:r w:rsidR="00347871">
        <w:instrText>XE"</w:instrText>
      </w:r>
      <w:r w:rsidR="00347871" w:rsidRPr="00413D75">
        <w:rPr>
          <w:rFonts w:cs="Arial"/>
        </w:rPr>
        <w:instrText>uses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[0..*]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resources used by a process or actual event.</w:t>
      </w:r>
    </w:p>
    <w:p w:rsidR="00347871" w:rsidRDefault="00925DE6" w:rsidP="00347871">
      <w:pPr>
        <w:ind w:firstLine="720"/>
      </w:pPr>
      <w:r w:rsidRPr="00C83E44">
        <w:rPr>
          <w:noProof/>
        </w:rPr>
        <w:pict>
          <v:shape id="_x0000_i1510" type="#_x0000_t75" alt="-1728404412.emf" style="width:12pt;height:12pt;visibility:visible;mso-wrap-style:square">
            <v:imagedata r:id="rId61" o:title="-1728404412"/>
          </v:shape>
        </w:pict>
      </w:r>
      <w:r w:rsidR="00347871">
        <w:t xml:space="preserve"> used by</w:t>
      </w:r>
      <w:r w:rsidR="00347871">
        <w:rPr>
          <w:rFonts w:cs="Arial"/>
        </w:rPr>
        <w:fldChar w:fldCharType="begin"/>
      </w:r>
      <w:r w:rsidR="00347871">
        <w:instrText>XE"</w:instrText>
      </w:r>
      <w:r w:rsidR="00347871" w:rsidRPr="00413D75">
        <w:rPr>
          <w:rFonts w:cs="Arial"/>
        </w:rPr>
        <w:instrText>used by</w:instrText>
      </w:r>
      <w:r w:rsidR="00347871">
        <w:instrText>"</w:instrText>
      </w:r>
      <w:r w:rsidR="00347871">
        <w:rPr>
          <w:rFonts w:cs="Arial"/>
        </w:rPr>
        <w:fldChar w:fldCharType="end"/>
      </w:r>
      <w:r w:rsidR="00347871">
        <w:t xml:space="preserve"> : </w:t>
      </w:r>
      <w:hyperlink w:anchor="_c05d8ea54231ef8385ae369a8cb18a7f" w:history="1">
        <w:r w:rsidR="00347871">
          <w:rPr>
            <w:rStyle w:val="Hyperlink"/>
          </w:rPr>
          <w:t>Event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process or actual event that is used by a resource for the resource to fulfill its function.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16" w:name="_Toc477757017"/>
      <w:r>
        <w:t>Threat-risk-conceptual-model::Generic Concept Library::Identifiers and Coordinates</w:t>
      </w:r>
      <w:bookmarkEnd w:id="616"/>
    </w:p>
    <w:p w:rsidR="00347871" w:rsidRDefault="00347871" w:rsidP="00A318C1">
      <w:pPr>
        <w:pStyle w:val="BodyText"/>
      </w:pPr>
      <w:r>
        <w:t>Identification connects identifiers with the entity they identify. Identifiers are values, that is they are immutable "data". An entity may be assigned different identifiers over time and may have many at any one time.</w:t>
      </w:r>
      <w:r>
        <w:br/>
        <w:t>The base Identifier class (defined in SIMF)  identifies a set of entities and is not assumed to be unique or to identify only one entity. For example, a name is an identifier but many people could have the same name and a person could have multiple names. Identifiers and the relation to an entity may be contextual.</w:t>
      </w:r>
      <w:r>
        <w:br/>
        <w:t>Identifiers should not be confused with Identity, which is an abstracton of individuality that provide the foundation for identifiers.</w:t>
      </w:r>
      <w:r>
        <w:br/>
        <w:t>The class of Unique Identifiers is more typical of I.T. systems and managed identifiers, such as driver's license numbers. A unique identifier is assumed unique within exactly one Namespace.</w:t>
      </w:r>
      <w:r>
        <w:br/>
        <w:t>Subtypes of Identifier may be specific to identifying particular kinds of entities. For example, a Location Identifier (such as an address or GPS coordinate) is specific to identifying locations.</w:t>
      </w:r>
      <w:r>
        <w:br/>
        <w:t>Note that as with all concepts, identifiers are independent of representation. Since names are so often textual, we also define a representation of names - "Textual Name".</w:t>
      </w:r>
      <w:r>
        <w:br/>
        <w:t>The generic library of identifiers extends the SIMF identifiers with the concepts of coordinates.</w:t>
      </w:r>
    </w:p>
    <w:p w:rsidR="00347871" w:rsidRDefault="00347871" w:rsidP="00347871">
      <w:pPr>
        <w:pStyle w:val="Heading2"/>
      </w:pPr>
      <w:bookmarkStart w:id="617" w:name="_Toc477757018"/>
      <w:r>
        <w:lastRenderedPageBreak/>
        <w:t>Diagram: Identifiers</w:t>
      </w:r>
      <w:bookmarkEnd w:id="617"/>
    </w:p>
    <w:p w:rsidR="00347871" w:rsidRDefault="00925DE6" w:rsidP="00347871">
      <w:pPr>
        <w:jc w:val="center"/>
        <w:rPr>
          <w:rFonts w:cs="Arial"/>
        </w:rPr>
      </w:pPr>
      <w:r w:rsidRPr="00C83E44">
        <w:rPr>
          <w:noProof/>
        </w:rPr>
        <w:pict>
          <v:shape id="Picture -929243521.emf" o:spid="_x0000_i1509" type="#_x0000_t75" alt="-929243521.emf" style="width:487.2pt;height:402pt;visibility:visible;mso-wrap-style:square">
            <v:imagedata r:id="rId104" o:title="-92924352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Identifiers</w:t>
      </w:r>
    </w:p>
    <w:p w:rsidR="00347871" w:rsidRDefault="00347871" w:rsidP="00347871">
      <w:r>
        <w:t xml:space="preserve"> </w:t>
      </w:r>
    </w:p>
    <w:p w:rsidR="00347871" w:rsidRDefault="00347871" w:rsidP="00347871"/>
    <w:p w:rsidR="00347871" w:rsidRDefault="00347871" w:rsidP="00347871">
      <w:pPr>
        <w:pStyle w:val="Heading2"/>
      </w:pPr>
      <w:bookmarkStart w:id="618" w:name="_70d9bfad4b13c47a49c10d6112d8f734"/>
      <w:bookmarkStart w:id="619" w:name="_Toc477757019"/>
      <w:r>
        <w:t>Class Coordinate</w:t>
      </w:r>
      <w:bookmarkEnd w:id="618"/>
      <w:r w:rsidRPr="003A31EC">
        <w:rPr>
          <w:rFonts w:cs="Arial"/>
        </w:rPr>
        <w:t xml:space="preserve"> </w:t>
      </w:r>
      <w:r>
        <w:rPr>
          <w:rFonts w:cs="Arial"/>
        </w:rPr>
        <w:fldChar w:fldCharType="begin"/>
      </w:r>
      <w:r>
        <w:instrText>XE"</w:instrText>
      </w:r>
      <w:r w:rsidRPr="00413D75">
        <w:rPr>
          <w:rFonts w:cs="Arial"/>
        </w:rPr>
        <w:instrText>Coordinate</w:instrText>
      </w:r>
      <w:r>
        <w:instrText>"</w:instrText>
      </w:r>
      <w:r>
        <w:rPr>
          <w:rFonts w:cs="Arial"/>
        </w:rPr>
        <w:fldChar w:fldCharType="end"/>
      </w:r>
      <w:r w:rsidR="009E71B4">
        <w:rPr>
          <w:rFonts w:cs="Arial"/>
        </w:rPr>
        <w:t xml:space="preserve"> </w:t>
      </w:r>
      <w:r w:rsidR="006F72CA">
        <w:rPr>
          <w:rFonts w:cs="Arial"/>
        </w:rPr>
        <w:t>&lt;&lt;Value&gt;&gt;</w:t>
      </w:r>
      <w:bookmarkEnd w:id="619"/>
    </w:p>
    <w:p w:rsidR="00347871" w:rsidRDefault="00347871" w:rsidP="00F71BA8">
      <w:r>
        <w:t>Any set of magnitudes that serve to define the position of a point, line, or the like, by reference to a coordinate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620" w:name="_b6eadbcd3852f561feab0218c7c54f12"/>
      <w:bookmarkStart w:id="621" w:name="_Toc477757020"/>
      <w:r>
        <w:t>Class Coordinate System</w:t>
      </w:r>
      <w:bookmarkEnd w:id="620"/>
      <w:bookmarkEnd w:id="621"/>
      <w:r w:rsidRPr="003A31EC">
        <w:rPr>
          <w:rFonts w:cs="Arial"/>
        </w:rPr>
        <w:t xml:space="preserve"> </w:t>
      </w:r>
      <w:r>
        <w:rPr>
          <w:rFonts w:cs="Arial"/>
        </w:rPr>
        <w:fldChar w:fldCharType="begin"/>
      </w:r>
      <w:r>
        <w:instrText>XE"</w:instrText>
      </w:r>
      <w:r w:rsidRPr="00413D75">
        <w:rPr>
          <w:rFonts w:cs="Arial"/>
        </w:rPr>
        <w:instrText>Coordinate System</w:instrText>
      </w:r>
      <w:r>
        <w:instrText>"</w:instrText>
      </w:r>
      <w:r>
        <w:rPr>
          <w:rFonts w:cs="Arial"/>
        </w:rPr>
        <w:fldChar w:fldCharType="end"/>
      </w:r>
      <w:r w:rsidR="009E71B4">
        <w:rPr>
          <w:rFonts w:cs="Arial"/>
        </w:rPr>
        <w:t xml:space="preserve"> </w:t>
      </w:r>
    </w:p>
    <w:p w:rsidR="00347871" w:rsidRDefault="00347871" w:rsidP="00F71BA8">
      <w:r>
        <w:t>A reference system for a coordinate. e.g., WGS-84.</w:t>
      </w:r>
      <w:r>
        <w:br/>
        <w:t xml:space="preserve">[OGC] Set of mathematical rules for specifying how coordinates are to be assigned to points.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5aa7f24b9d67e77921e06d105205c0" w:history="1">
        <w:r w:rsidR="00347871">
          <w:rPr>
            <w:rStyle w:val="Hyperlink"/>
          </w:rPr>
          <w:t>Namespace</w:t>
        </w:r>
      </w:hyperlink>
    </w:p>
    <w:p w:rsidR="00347871" w:rsidRDefault="00347871" w:rsidP="00347871"/>
    <w:p w:rsidR="00347871" w:rsidRDefault="00347871" w:rsidP="00347871">
      <w:pPr>
        <w:pStyle w:val="Heading2"/>
      </w:pPr>
      <w:bookmarkStart w:id="622" w:name="_16968ff159bb446626036321150a9f83"/>
      <w:bookmarkStart w:id="623" w:name="_Toc477757021"/>
      <w:r>
        <w:t>Association System of Coordinate</w:t>
      </w:r>
      <w:bookmarkEnd w:id="622"/>
      <w:bookmarkEnd w:id="623"/>
      <w:r w:rsidRPr="003A31EC">
        <w:rPr>
          <w:rFonts w:cs="Arial"/>
        </w:rPr>
        <w:t xml:space="preserve"> </w:t>
      </w:r>
      <w:r>
        <w:rPr>
          <w:rFonts w:cs="Arial"/>
        </w:rPr>
        <w:fldChar w:fldCharType="begin"/>
      </w:r>
      <w:r>
        <w:instrText>XE"</w:instrText>
      </w:r>
      <w:r w:rsidRPr="00413D75">
        <w:rPr>
          <w:rFonts w:cs="Arial"/>
        </w:rPr>
        <w:instrText>System of Coordinate</w:instrText>
      </w:r>
      <w:r>
        <w:instrText>"</w:instrText>
      </w:r>
      <w:r>
        <w:rPr>
          <w:rFonts w:cs="Arial"/>
        </w:rPr>
        <w:fldChar w:fldCharType="end"/>
      </w:r>
      <w:r w:rsidR="009E71B4">
        <w:rPr>
          <w:rFonts w:cs="Arial"/>
        </w:rPr>
        <w:t xml:space="preserve"> </w:t>
      </w:r>
    </w:p>
    <w:p w:rsidR="00347871" w:rsidRDefault="00347871" w:rsidP="00F71BA8">
      <w:r>
        <w:t>Relationship between a coordinate and a system of coordinates that defines how the coordinate is to be interpreted.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508" type="#_x0000_t75" alt="1414248466.emf" style="width:12pt;height:12pt;visibility:visible;mso-wrap-style:square">
            <v:imagedata r:id="rId10" o:title="1414248466"/>
          </v:shape>
        </w:pict>
      </w:r>
      <w:r w:rsidR="00347871">
        <w:t xml:space="preserve"> system of coordinate</w:t>
      </w:r>
      <w:r w:rsidR="00347871">
        <w:rPr>
          <w:rFonts w:cs="Arial"/>
        </w:rPr>
        <w:fldChar w:fldCharType="begin"/>
      </w:r>
      <w:r w:rsidR="00347871">
        <w:instrText>XE"</w:instrText>
      </w:r>
      <w:r w:rsidR="00347871" w:rsidRPr="00413D75">
        <w:rPr>
          <w:rFonts w:cs="Arial"/>
        </w:rPr>
        <w:instrText>system of coordinate</w:instrText>
      </w:r>
      <w:r w:rsidR="00347871">
        <w:instrText>"</w:instrText>
      </w:r>
      <w:r w:rsidR="00347871">
        <w:rPr>
          <w:rFonts w:cs="Arial"/>
        </w:rPr>
        <w:fldChar w:fldCharType="end"/>
      </w:r>
      <w:r w:rsidR="00347871">
        <w:t xml:space="preserve"> : </w:t>
      </w:r>
      <w:hyperlink w:anchor="_b6eadbcd3852f561feab0218c7c54f12" w:history="1">
        <w:r w:rsidR="00347871">
          <w:rPr>
            <w:rStyle w:val="Hyperlink"/>
          </w:rPr>
          <w:t>Coordinate System</w:t>
        </w:r>
      </w:hyperlink>
      <w:r w:rsidR="00347871">
        <w:t xml:space="preserve"> [1]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set of rules and reference points used for interpreting a coordinate.</w:t>
      </w:r>
    </w:p>
    <w:p w:rsidR="00347871" w:rsidRDefault="00925DE6" w:rsidP="00347871">
      <w:pPr>
        <w:ind w:firstLine="720"/>
      </w:pPr>
      <w:r w:rsidRPr="00C83E44">
        <w:rPr>
          <w:noProof/>
        </w:rPr>
        <w:pict>
          <v:shape id="_x0000_i1507" type="#_x0000_t75" alt="1414248466.emf" style="width:12pt;height:12pt;visibility:visible;mso-wrap-style:square">
            <v:imagedata r:id="rId10" o:title="1414248466"/>
          </v:shape>
        </w:pict>
      </w:r>
      <w:r w:rsidR="00347871">
        <w:t xml:space="preserve"> coordinate within system</w:t>
      </w:r>
      <w:r w:rsidR="00347871">
        <w:rPr>
          <w:rFonts w:cs="Arial"/>
        </w:rPr>
        <w:fldChar w:fldCharType="begin"/>
      </w:r>
      <w:r w:rsidR="00347871">
        <w:instrText>XE"</w:instrText>
      </w:r>
      <w:r w:rsidR="00347871" w:rsidRPr="00413D75">
        <w:rPr>
          <w:rFonts w:cs="Arial"/>
        </w:rPr>
        <w:instrText>coordinate within system</w:instrText>
      </w:r>
      <w:r w:rsidR="00347871">
        <w:instrText>"</w:instrText>
      </w:r>
      <w:r w:rsidR="00347871">
        <w:rPr>
          <w:rFonts w:cs="Arial"/>
        </w:rPr>
        <w:fldChar w:fldCharType="end"/>
      </w:r>
      <w:r w:rsidR="00347871">
        <w:t xml:space="preserve"> : </w:t>
      </w:r>
      <w:hyperlink w:anchor="_70d9bfad4b13c47a49c10d6112d8f734" w:history="1">
        <w:r w:rsidR="00347871">
          <w:rPr>
            <w:rStyle w:val="Hyperlink"/>
          </w:rPr>
          <w:t>Coordinate</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particular coordinate identifying an entity within the scope of a coordinate system.</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24" w:name="_Toc477757022"/>
      <w:r>
        <w:t>Threat-risk-conceptual-model::Generic Concept Library::Information</w:t>
      </w:r>
      <w:bookmarkEnd w:id="624"/>
    </w:p>
    <w:p w:rsidR="00347871" w:rsidRDefault="00347871" w:rsidP="00A318C1">
      <w:pPr>
        <w:pStyle w:val="BodyText"/>
      </w:pPr>
      <w:r>
        <w:t>Concepts relating to information (including data) about entities.</w:t>
      </w:r>
    </w:p>
    <w:p w:rsidR="00347871" w:rsidRDefault="00347871" w:rsidP="00347871">
      <w:pPr>
        <w:pStyle w:val="Heading2"/>
      </w:pPr>
      <w:bookmarkStart w:id="625" w:name="_Toc477757023"/>
      <w:r>
        <w:t>Diagram: Information Action</w:t>
      </w:r>
      <w:bookmarkEnd w:id="625"/>
    </w:p>
    <w:p w:rsidR="00347871" w:rsidRDefault="00925DE6" w:rsidP="00347871">
      <w:pPr>
        <w:jc w:val="center"/>
        <w:rPr>
          <w:rFonts w:cs="Arial"/>
        </w:rPr>
      </w:pPr>
      <w:r w:rsidRPr="00C83E44">
        <w:rPr>
          <w:noProof/>
        </w:rPr>
        <w:pict>
          <v:shape id="Picture -1807891472.emf" o:spid="_x0000_i1506" type="#_x0000_t75" alt="-1807891472.emf" style="width:487.2pt;height:412.2pt;visibility:visible;mso-wrap-style:square">
            <v:imagedata r:id="rId105" o:title="-18078914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Action</w:t>
      </w:r>
    </w:p>
    <w:p w:rsidR="00347871" w:rsidRDefault="00347871" w:rsidP="00347871">
      <w:pPr>
        <w:pStyle w:val="Heading2"/>
      </w:pPr>
      <w:bookmarkStart w:id="626" w:name="_Toc477757024"/>
      <w:r>
        <w:lastRenderedPageBreak/>
        <w:t>Diagram: Information Objects</w:t>
      </w:r>
      <w:bookmarkEnd w:id="626"/>
    </w:p>
    <w:p w:rsidR="00347871" w:rsidRDefault="00925DE6" w:rsidP="00347871">
      <w:pPr>
        <w:jc w:val="center"/>
        <w:rPr>
          <w:rFonts w:cs="Arial"/>
        </w:rPr>
      </w:pPr>
      <w:r w:rsidRPr="00C83E44">
        <w:rPr>
          <w:noProof/>
        </w:rPr>
        <w:pict>
          <v:shape id="Picture -670299985.emf" o:spid="_x0000_i1505" type="#_x0000_t75" alt="-670299985.emf" style="width:487.2pt;height:196.2pt;visibility:visible;mso-wrap-style:square">
            <v:imagedata r:id="rId106" o:title="-6702999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Information Objects</w:t>
      </w:r>
    </w:p>
    <w:p w:rsidR="00347871" w:rsidRDefault="00347871" w:rsidP="00347871">
      <w:pPr>
        <w:pStyle w:val="Heading2"/>
      </w:pPr>
      <w:bookmarkStart w:id="627" w:name="_Toc477757025"/>
      <w:r>
        <w:lastRenderedPageBreak/>
        <w:t>Diagram: Metadata</w:t>
      </w:r>
      <w:bookmarkEnd w:id="627"/>
    </w:p>
    <w:p w:rsidR="00347871" w:rsidRDefault="00925DE6" w:rsidP="00347871">
      <w:pPr>
        <w:jc w:val="center"/>
        <w:rPr>
          <w:rFonts w:cs="Arial"/>
        </w:rPr>
      </w:pPr>
      <w:r w:rsidRPr="00C83E44">
        <w:rPr>
          <w:noProof/>
        </w:rPr>
        <w:pict>
          <v:shape id="Picture -210959559.emf" o:spid="_x0000_i1504" type="#_x0000_t75" alt="-210959559.emf" style="width:487.2pt;height:419.4pt;visibility:visible;mso-wrap-style:square">
            <v:imagedata r:id="rId107" o:title="-21095955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Metadata</w:t>
      </w:r>
    </w:p>
    <w:p w:rsidR="00347871" w:rsidRDefault="00347871" w:rsidP="00347871">
      <w:r>
        <w:t xml:space="preserve"> </w:t>
      </w:r>
    </w:p>
    <w:p w:rsidR="00347871" w:rsidRDefault="00347871" w:rsidP="00347871"/>
    <w:p w:rsidR="00347871" w:rsidRDefault="00347871" w:rsidP="00347871">
      <w:pPr>
        <w:pStyle w:val="Heading2"/>
      </w:pPr>
      <w:bookmarkStart w:id="628" w:name="_76f3b077e3755f994eac1611db0b0474"/>
      <w:bookmarkStart w:id="629" w:name="_Toc477757026"/>
      <w:r>
        <w:t>Class Add Information</w:t>
      </w:r>
      <w:bookmarkEnd w:id="628"/>
      <w:bookmarkEnd w:id="629"/>
      <w:r w:rsidRPr="003A31EC">
        <w:rPr>
          <w:rFonts w:cs="Arial"/>
        </w:rPr>
        <w:t xml:space="preserve"> </w:t>
      </w:r>
      <w:r>
        <w:rPr>
          <w:rFonts w:cs="Arial"/>
        </w:rPr>
        <w:fldChar w:fldCharType="begin"/>
      </w:r>
      <w:r>
        <w:instrText>XE"</w:instrText>
      </w:r>
      <w:r w:rsidRPr="00413D75">
        <w:rPr>
          <w:rFonts w:cs="Arial"/>
        </w:rPr>
        <w:instrText>Add Information</w:instrText>
      </w:r>
      <w:r>
        <w:instrText>"</w:instrText>
      </w:r>
      <w:r>
        <w:rPr>
          <w:rFonts w:cs="Arial"/>
        </w:rPr>
        <w:fldChar w:fldCharType="end"/>
      </w:r>
      <w:r w:rsidR="009E71B4">
        <w:rPr>
          <w:rFonts w:cs="Arial"/>
        </w:rPr>
        <w:t xml:space="preserve"> </w:t>
      </w:r>
    </w:p>
    <w:p w:rsidR="00347871" w:rsidRDefault="00347871" w:rsidP="00F71BA8">
      <w:r>
        <w:t>An action to add information to a repository or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30" w:name="_75b0e942ca296a08d7dcdb056e658103"/>
      <w:bookmarkStart w:id="631" w:name="_Toc477757027"/>
      <w:r>
        <w:t>Class Atomic Information Object</w:t>
      </w:r>
      <w:bookmarkEnd w:id="630"/>
      <w:bookmarkEnd w:id="631"/>
      <w:r w:rsidRPr="003A31EC">
        <w:rPr>
          <w:rFonts w:cs="Arial"/>
        </w:rPr>
        <w:t xml:space="preserve"> </w:t>
      </w:r>
      <w:r>
        <w:rPr>
          <w:rFonts w:cs="Arial"/>
        </w:rPr>
        <w:fldChar w:fldCharType="begin"/>
      </w:r>
      <w:r>
        <w:instrText>XE"</w:instrText>
      </w:r>
      <w:r w:rsidRPr="00413D75">
        <w:rPr>
          <w:rFonts w:cs="Arial"/>
        </w:rPr>
        <w:instrText>Atomic Information Object</w:instrText>
      </w:r>
      <w:r>
        <w:instrText>"</w:instrText>
      </w:r>
      <w:r>
        <w:rPr>
          <w:rFonts w:cs="Arial"/>
        </w:rPr>
        <w:fldChar w:fldCharType="end"/>
      </w:r>
      <w:r w:rsidR="009E71B4">
        <w:rPr>
          <w:rFonts w:cs="Arial"/>
        </w:rPr>
        <w:t xml:space="preserve"> </w:t>
      </w:r>
    </w:p>
    <w:p w:rsidR="00347871" w:rsidRDefault="00347871" w:rsidP="00F71BA8">
      <w:r>
        <w:t>An atomic information object is a managed piece of information composed entirely of a single value. e.g. an MP3 representation of a song. Note that different viewpoints and abstractions may not agree on what is "atomic". e.g. a music editor may consider a song a series of samples.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8aeba8eff36a737872d124faf2a260e2" w:history="1">
        <w:r w:rsidR="00347871">
          <w:rPr>
            <w:rStyle w:val="Hyperlink"/>
          </w:rPr>
          <w:t>Information Object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503"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739673c8d53da123e392b7e5059ceec" w:history="1">
        <w:r w:rsidR="00347871">
          <w:rPr>
            <w:rStyle w:val="Hyperlink"/>
          </w:rPr>
          <w:t>Value</w:t>
        </w:r>
      </w:hyperlink>
      <w:r w:rsidR="00347871">
        <w:t xml:space="preserve"> [1]</w:t>
      </w:r>
    </w:p>
    <w:p w:rsidR="00347871" w:rsidRDefault="00347871" w:rsidP="00E04E71">
      <w:pPr>
        <w:pStyle w:val="BodyText"/>
        <w:spacing w:before="0" w:after="120"/>
      </w:pPr>
      <w:r>
        <w:t>Atomic value associated with an atomic information object.</w:t>
      </w:r>
    </w:p>
    <w:p w:rsidR="00347871" w:rsidRDefault="00347871" w:rsidP="00347871"/>
    <w:p w:rsidR="00347871" w:rsidRDefault="00347871" w:rsidP="00347871">
      <w:pPr>
        <w:pStyle w:val="Heading2"/>
      </w:pPr>
      <w:bookmarkStart w:id="632" w:name="_2793341a42a59249258b0da762d011c3"/>
      <w:bookmarkStart w:id="633" w:name="_Toc477757028"/>
      <w:r>
        <w:t>Class Close Information</w:t>
      </w:r>
      <w:bookmarkEnd w:id="632"/>
      <w:bookmarkEnd w:id="633"/>
      <w:r w:rsidRPr="003A31EC">
        <w:rPr>
          <w:rFonts w:cs="Arial"/>
        </w:rPr>
        <w:t xml:space="preserve"> </w:t>
      </w:r>
      <w:r>
        <w:rPr>
          <w:rFonts w:cs="Arial"/>
        </w:rPr>
        <w:fldChar w:fldCharType="begin"/>
      </w:r>
      <w:r>
        <w:instrText>XE"</w:instrText>
      </w:r>
      <w:r w:rsidRPr="00413D75">
        <w:rPr>
          <w:rFonts w:cs="Arial"/>
        </w:rPr>
        <w:instrText>Close Information</w:instrText>
      </w:r>
      <w:r>
        <w:instrText>"</w:instrText>
      </w:r>
      <w:r>
        <w:rPr>
          <w:rFonts w:cs="Arial"/>
        </w:rPr>
        <w:fldChar w:fldCharType="end"/>
      </w:r>
      <w:r w:rsidR="009E71B4">
        <w:rPr>
          <w:rFonts w:cs="Arial"/>
        </w:rPr>
        <w:t xml:space="preserve"> </w:t>
      </w:r>
    </w:p>
    <w:p w:rsidR="00347871" w:rsidRDefault="00347871" w:rsidP="00F71BA8">
      <w:r>
        <w:t>An action that removes information from visibility.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34" w:name="_0024cb5953a1194e4d9d3527057a064e"/>
      <w:bookmarkStart w:id="635" w:name="_Toc477757029"/>
      <w:r>
        <w:t>Class Confidence</w:t>
      </w:r>
      <w:bookmarkEnd w:id="634"/>
      <w:bookmarkEnd w:id="635"/>
      <w:r w:rsidRPr="003A31EC">
        <w:rPr>
          <w:rFonts w:cs="Arial"/>
        </w:rPr>
        <w:t xml:space="preserve"> </w:t>
      </w:r>
      <w:r>
        <w:rPr>
          <w:rFonts w:cs="Arial"/>
        </w:rPr>
        <w:fldChar w:fldCharType="begin"/>
      </w:r>
      <w:r>
        <w:instrText>XE"</w:instrText>
      </w:r>
      <w:r w:rsidRPr="00413D75">
        <w:rPr>
          <w:rFonts w:cs="Arial"/>
        </w:rPr>
        <w:instrText>Confidence</w:instrText>
      </w:r>
      <w:r>
        <w:instrText>"</w:instrText>
      </w:r>
      <w:r>
        <w:rPr>
          <w:rFonts w:cs="Arial"/>
        </w:rPr>
        <w:fldChar w:fldCharType="end"/>
      </w:r>
      <w:r w:rsidR="009E71B4">
        <w:rPr>
          <w:rFonts w:cs="Arial"/>
        </w:rPr>
        <w:t xml:space="preserve"> </w:t>
      </w:r>
    </w:p>
    <w:p w:rsidR="00347871" w:rsidRDefault="00347871" w:rsidP="00F71BA8">
      <w:r>
        <w:t>A statement and measure of the confidence in any fact or set of facts about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83d03a8bb38e1a0cab92a7dc3f1cf03" w:history="1">
        <w:r w:rsidR="00347871">
          <w:rPr>
            <w:rStyle w:val="Hyperlink"/>
          </w:rPr>
          <w:t>Metadata</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502" type="#_x0000_t75" alt="628099083.emf" style="width:12pt;height:12pt;visibility:visible;mso-wrap-style:square">
            <v:imagedata r:id="rId16" o:title="628099083"/>
          </v:shape>
        </w:pict>
      </w:r>
      <w:r w:rsidR="00347871">
        <w:t xml:space="preserve"> confidence metric</w:t>
      </w:r>
      <w:r w:rsidR="00347871">
        <w:rPr>
          <w:rFonts w:cs="Arial"/>
        </w:rPr>
        <w:fldChar w:fldCharType="begin"/>
      </w:r>
      <w:r w:rsidR="00347871">
        <w:instrText>XE"</w:instrText>
      </w:r>
      <w:r w:rsidR="00347871" w:rsidRPr="00413D75">
        <w:rPr>
          <w:rFonts w:cs="Arial"/>
        </w:rPr>
        <w:instrText>confidence metric</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E04E71">
      <w:pPr>
        <w:pStyle w:val="BodyText"/>
        <w:spacing w:before="0" w:after="120"/>
      </w:pPr>
      <w:r>
        <w:t>A metric reflecting confidence in an assertion condition or effect.</w:t>
      </w:r>
    </w:p>
    <w:p w:rsidR="00347871" w:rsidRDefault="00347871" w:rsidP="00347871"/>
    <w:p w:rsidR="00347871" w:rsidRDefault="00347871" w:rsidP="00347871">
      <w:pPr>
        <w:pStyle w:val="Heading2"/>
      </w:pPr>
      <w:bookmarkStart w:id="636" w:name="_f8acd9d67212f82724c81990cfa7a475"/>
      <w:bookmarkStart w:id="637" w:name="_Toc477757030"/>
      <w:r>
        <w:t>Association Confidence in Assertion</w:t>
      </w:r>
      <w:bookmarkEnd w:id="637"/>
      <w:r>
        <w:t xml:space="preserve"> </w:t>
      </w:r>
      <w:bookmarkEnd w:id="636"/>
      <w:r w:rsidRPr="003A31EC">
        <w:rPr>
          <w:rFonts w:cs="Arial"/>
        </w:rPr>
        <w:t xml:space="preserve"> </w:t>
      </w:r>
      <w:r>
        <w:rPr>
          <w:rFonts w:cs="Arial"/>
        </w:rPr>
        <w:fldChar w:fldCharType="begin"/>
      </w:r>
      <w:r>
        <w:instrText>XE"</w:instrText>
      </w:r>
      <w:r w:rsidRPr="00413D75">
        <w:rPr>
          <w:rFonts w:cs="Arial"/>
        </w:rPr>
        <w:instrText xml:space="preserve">Confidence in Assertion </w:instrText>
      </w:r>
      <w:r>
        <w:instrText>"</w:instrText>
      </w:r>
      <w:r>
        <w:rPr>
          <w:rFonts w:cs="Arial"/>
        </w:rPr>
        <w:fldChar w:fldCharType="end"/>
      </w:r>
      <w:r w:rsidR="009E71B4">
        <w:rPr>
          <w:rFonts w:cs="Arial"/>
        </w:rPr>
        <w:t xml:space="preserve"> </w:t>
      </w:r>
    </w:p>
    <w:p w:rsidR="00347871" w:rsidRDefault="00347871" w:rsidP="00F71BA8">
      <w:r>
        <w:t>A relationship relating a degree of confidence with the topic or subject of that confidence. Confidence is metadata about statements in a model; the degree of belief in those statements.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501" type="#_x0000_t75" alt="1414248466.emf" style="width:12pt;height:12pt;visibility:visible;mso-wrap-style:square">
            <v:imagedata r:id="rId10" o:title="1414248466"/>
          </v:shape>
        </w:pict>
      </w:r>
      <w:r w:rsidR="00347871">
        <w:t xml:space="preserve"> confidence about</w:t>
      </w:r>
      <w:r w:rsidR="00347871">
        <w:rPr>
          <w:rFonts w:cs="Arial"/>
        </w:rPr>
        <w:fldChar w:fldCharType="begin"/>
      </w:r>
      <w:r w:rsidR="00347871">
        <w:instrText>XE"</w:instrText>
      </w:r>
      <w:r w:rsidR="00347871" w:rsidRPr="00413D75">
        <w:rPr>
          <w:rFonts w:cs="Arial"/>
        </w:rPr>
        <w:instrText>confidence about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Subject of confidence; the facts, situations or subject that confidence is being evaluated for.</w:t>
      </w:r>
    </w:p>
    <w:p w:rsidR="00347871" w:rsidRDefault="00925DE6" w:rsidP="00347871">
      <w:pPr>
        <w:ind w:firstLine="720"/>
      </w:pPr>
      <w:r w:rsidRPr="00C83E44">
        <w:rPr>
          <w:noProof/>
        </w:rPr>
        <w:pict>
          <v:shape id="_x0000_i1500" type="#_x0000_t75" alt="1414248466.emf" style="width:12pt;height:12pt;visibility:visible;mso-wrap-style:square">
            <v:imagedata r:id="rId10" o:title="1414248466"/>
          </v:shape>
        </w:pict>
      </w:r>
      <w:r w:rsidR="00347871">
        <w:t xml:space="preserve"> has confidence</w:t>
      </w:r>
      <w:r w:rsidR="00347871">
        <w:rPr>
          <w:rFonts w:cs="Arial"/>
        </w:rPr>
        <w:fldChar w:fldCharType="begin"/>
      </w:r>
      <w:r w:rsidR="00347871">
        <w:instrText>XE"</w:instrText>
      </w:r>
      <w:r w:rsidR="00347871" w:rsidRPr="00413D75">
        <w:rPr>
          <w:rFonts w:cs="Arial"/>
        </w:rPr>
        <w:instrText>has confidence</w:instrText>
      </w:r>
      <w:r w:rsidR="00347871">
        <w:instrText>"</w:instrText>
      </w:r>
      <w:r w:rsidR="00347871">
        <w:rPr>
          <w:rFonts w:cs="Arial"/>
        </w:rPr>
        <w:fldChar w:fldCharType="end"/>
      </w:r>
      <w:r w:rsidR="00347871">
        <w:t xml:space="preserve"> : </w:t>
      </w:r>
      <w:hyperlink w:anchor="_0024cb5953a1194e4d9d3527057a064e" w:history="1">
        <w:r w:rsidR="00347871">
          <w:rPr>
            <w:rStyle w:val="Hyperlink"/>
          </w:rPr>
          <w:t>Confidence</w:t>
        </w:r>
      </w:hyperlink>
      <w:r w:rsidR="00347871">
        <w:t xml:space="preserve"> [0..1]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Confidence is a metric quantifying the belief that the facts asserted about the entity are true and valid.</w:t>
      </w:r>
    </w:p>
    <w:p w:rsidR="00347871" w:rsidRDefault="00347871" w:rsidP="00347871"/>
    <w:p w:rsidR="00347871" w:rsidRDefault="00347871" w:rsidP="00347871">
      <w:pPr>
        <w:pStyle w:val="Heading2"/>
      </w:pPr>
      <w:bookmarkStart w:id="638" w:name="_26d92d1cb5280316ccd2be26703ac0ae"/>
      <w:bookmarkStart w:id="639" w:name="_Toc477757031"/>
      <w:r>
        <w:t>Association Class Contained Information</w:t>
      </w:r>
      <w:bookmarkEnd w:id="638"/>
      <w:r w:rsidRPr="003A31EC">
        <w:rPr>
          <w:rFonts w:cs="Arial"/>
        </w:rPr>
        <w:t xml:space="preserve"> </w:t>
      </w:r>
      <w:r>
        <w:rPr>
          <w:rFonts w:cs="Arial"/>
        </w:rPr>
        <w:fldChar w:fldCharType="begin"/>
      </w:r>
      <w:r>
        <w:instrText>XE"</w:instrText>
      </w:r>
      <w:r w:rsidRPr="00413D75">
        <w:rPr>
          <w:rFonts w:cs="Arial"/>
        </w:rPr>
        <w:instrText>Contained Information</w:instrText>
      </w:r>
      <w:r>
        <w:instrText>"</w:instrText>
      </w:r>
      <w:r>
        <w:rPr>
          <w:rFonts w:cs="Arial"/>
        </w:rPr>
        <w:fldChar w:fldCharType="end"/>
      </w:r>
      <w:r w:rsidR="009E71B4">
        <w:rPr>
          <w:rFonts w:cs="Arial"/>
        </w:rPr>
        <w:t xml:space="preserve"> </w:t>
      </w:r>
      <w:r w:rsidR="006F72CA">
        <w:rPr>
          <w:rFonts w:cs="Arial"/>
        </w:rPr>
        <w:t>&lt;&lt;Relationship&gt;&gt;</w:t>
      </w:r>
      <w:bookmarkEnd w:id="639"/>
    </w:p>
    <w:p w:rsidR="00347871" w:rsidRDefault="00347871" w:rsidP="00F71BA8">
      <w:r>
        <w:t>Relationship connecting an information container with what it contains.</w:t>
      </w:r>
    </w:p>
    <w:p w:rsidR="00347871" w:rsidRDefault="00925DE6" w:rsidP="00347871">
      <w:pPr>
        <w:jc w:val="center"/>
      </w:pPr>
      <w:r w:rsidRPr="00C83E44">
        <w:rPr>
          <w:noProof/>
        </w:rPr>
        <w:lastRenderedPageBreak/>
        <w:pict>
          <v:shape id="Picture -919105815.emf" o:spid="_x0000_i1499" type="#_x0000_t75" alt="-919105815.emf" style="width:487.2pt;height:199.2pt;visibility:visible;mso-wrap-style:square">
            <v:imagedata r:id="rId108" o:title="-91910581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Contained Information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1877f62457c8a23aa5cbd6053842df7b" w:history="1">
        <w:r w:rsidR="00347871">
          <w:rPr>
            <w:rStyle w:val="Hyperlink"/>
          </w:rPr>
          <w:t>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98" type="#_x0000_t75" alt="-1728404412.emf" style="width:12pt;height:12pt;visibility:visible;mso-wrap-style:square">
            <v:imagedata r:id="rId61" o:title="-1728404412"/>
          </v:shape>
        </w:pict>
      </w:r>
      <w:r w:rsidR="00347871">
        <w:t xml:space="preserve"> contains information</w:t>
      </w:r>
      <w:r w:rsidR="00347871">
        <w:rPr>
          <w:rFonts w:cs="Arial"/>
        </w:rPr>
        <w:fldChar w:fldCharType="begin"/>
      </w:r>
      <w:r w:rsidR="00347871">
        <w:instrText>XE"</w:instrText>
      </w:r>
      <w:r w:rsidR="00347871" w:rsidRPr="00413D75">
        <w:rPr>
          <w:rFonts w:cs="Arial"/>
        </w:rPr>
        <w:instrText>contains information</w:instrText>
      </w:r>
      <w:r w:rsidR="00347871">
        <w:instrText>"</w:instrText>
      </w:r>
      <w:r w:rsidR="00347871">
        <w:rPr>
          <w:rFonts w:cs="Arial"/>
        </w:rPr>
        <w:fldChar w:fldCharType="end"/>
      </w:r>
      <w:r w:rsidR="00347871">
        <w:t xml:space="preserve"> : </w:t>
      </w:r>
      <w:hyperlink w:anchor="_8aeba8eff36a737872d124faf2a260e2" w:history="1">
        <w:r w:rsidR="00347871">
          <w:rPr>
            <w:rStyle w:val="Hyperlink"/>
          </w:rPr>
          <w:t>Information Object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information object structurally contained in another.</w:t>
      </w:r>
    </w:p>
    <w:p w:rsidR="00347871" w:rsidRDefault="00925DE6" w:rsidP="00347871">
      <w:pPr>
        <w:ind w:firstLine="720"/>
      </w:pPr>
      <w:r w:rsidRPr="00C83E44">
        <w:rPr>
          <w:noProof/>
        </w:rPr>
        <w:pict>
          <v:shape id="_x0000_i1497" type="#_x0000_t75" alt="-1728404412.emf" style="width:12pt;height:12pt;visibility:visible;mso-wrap-style:square">
            <v:imagedata r:id="rId61" o:title="-1728404412"/>
          </v:shape>
        </w:pict>
      </w:r>
      <w:r w:rsidR="00347871">
        <w:t xml:space="preserve"> is in information structure</w:t>
      </w:r>
      <w:r w:rsidR="00347871">
        <w:rPr>
          <w:rFonts w:cs="Arial"/>
        </w:rPr>
        <w:fldChar w:fldCharType="begin"/>
      </w:r>
      <w:r w:rsidR="00347871">
        <w:instrText>XE"</w:instrText>
      </w:r>
      <w:r w:rsidR="00347871" w:rsidRPr="00413D75">
        <w:rPr>
          <w:rFonts w:cs="Arial"/>
        </w:rPr>
        <w:instrText>is in information structure</w:instrText>
      </w:r>
      <w:r w:rsidR="00347871">
        <w:instrText>"</w:instrText>
      </w:r>
      <w:r w:rsidR="00347871">
        <w:rPr>
          <w:rFonts w:cs="Arial"/>
        </w:rPr>
        <w:fldChar w:fldCharType="end"/>
      </w:r>
      <w:r w:rsidR="00347871">
        <w:t xml:space="preserve"> : </w:t>
      </w:r>
      <w:hyperlink w:anchor="_d75620f0815b869941747c5832b4a172" w:history="1">
        <w:r w:rsidR="00347871">
          <w:rPr>
            <w:rStyle w:val="Hyperlink"/>
          </w:rPr>
          <w:t>Structured Information Object</w:t>
        </w:r>
      </w:hyperlink>
      <w:r w:rsidR="00347871">
        <w:t xml:space="preserve"> [*]   </w:t>
      </w:r>
      <w:r w:rsidR="00347871" w:rsidRPr="00833C5F">
        <w:rPr>
          <w:i/>
        </w:rPr>
        <w:t>Subsets</w:t>
      </w:r>
      <w:r w:rsidR="00347871">
        <w:t>: performs:</w:t>
      </w:r>
      <w:hyperlink w:anchor="_fb06e097d35e72980035cfd1bc9106cb" w:history="1">
        <w:r w:rsidR="00347871">
          <w:rPr>
            <w:rStyle w:val="Hyperlink"/>
          </w:rPr>
          <w:t>Activity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Structural containment of an information object within an information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496"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76f3b077e3755f994eac1611db0b0474" w:history="1">
        <w:r w:rsidR="00347871">
          <w:rPr>
            <w:rStyle w:val="Hyperlink"/>
          </w:rPr>
          <w:t>Add Information</w:t>
        </w:r>
      </w:hyperlink>
      <w:r w:rsidR="00347871">
        <w:t xml:space="preserve"> [0..1]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_x0000_i1495"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5b26c273b886a571ff230d303c35a267" w:history="1">
        <w:r w:rsidR="00347871">
          <w:rPr>
            <w:rStyle w:val="Hyperlink"/>
          </w:rPr>
          <w:t>Remove Information</w:t>
        </w:r>
      </w:hyperlink>
      <w:r w:rsidR="00347871">
        <w:t xml:space="preserve"> [0..1]   </w:t>
      </w:r>
      <w:r w:rsidR="00347871" w:rsidRPr="00833C5F">
        <w:rPr>
          <w:i/>
        </w:rPr>
        <w:t>Subsets</w:t>
      </w:r>
      <w:r w:rsidR="00347871">
        <w:t>: negated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40" w:name="_8e4d245edd466465c383c3933e8a51bf"/>
      <w:bookmarkStart w:id="641" w:name="_Toc477757032"/>
      <w:r>
        <w:t>Class Copy Information</w:t>
      </w:r>
      <w:bookmarkEnd w:id="640"/>
      <w:bookmarkEnd w:id="641"/>
      <w:r w:rsidRPr="003A31EC">
        <w:rPr>
          <w:rFonts w:cs="Arial"/>
        </w:rPr>
        <w:t xml:space="preserve"> </w:t>
      </w:r>
      <w:r>
        <w:rPr>
          <w:rFonts w:cs="Arial"/>
        </w:rPr>
        <w:fldChar w:fldCharType="begin"/>
      </w:r>
      <w:r>
        <w:instrText>XE"</w:instrText>
      </w:r>
      <w:r w:rsidRPr="00413D75">
        <w:rPr>
          <w:rFonts w:cs="Arial"/>
        </w:rPr>
        <w:instrText>Copy Information</w:instrText>
      </w:r>
      <w:r>
        <w:instrText>"</w:instrText>
      </w:r>
      <w:r>
        <w:rPr>
          <w:rFonts w:cs="Arial"/>
        </w:rPr>
        <w:fldChar w:fldCharType="end"/>
      </w:r>
      <w:r w:rsidR="009E71B4">
        <w:rPr>
          <w:rFonts w:cs="Arial"/>
        </w:rPr>
        <w:t xml:space="preserve"> </w:t>
      </w:r>
    </w:p>
    <w:p w:rsidR="00347871" w:rsidRDefault="00347871" w:rsidP="00F71BA8">
      <w:r>
        <w:t>An Information Action to duplicate information in another location or container.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1eeb1ffff8437b395d6c46e9a00bce9" w:history="1">
        <w:r w:rsidR="00347871">
          <w:rPr>
            <w:rStyle w:val="Hyperlink"/>
          </w:rPr>
          <w:t>Add To Container Event</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2" w:name="_a8e69ec0780b6edca2830bfce6bda0f7"/>
      <w:bookmarkStart w:id="643" w:name="_Toc477757033"/>
      <w:r>
        <w:t>Class Create Information</w:t>
      </w:r>
      <w:bookmarkEnd w:id="642"/>
      <w:bookmarkEnd w:id="643"/>
      <w:r w:rsidRPr="003A31EC">
        <w:rPr>
          <w:rFonts w:cs="Arial"/>
        </w:rPr>
        <w:t xml:space="preserve"> </w:t>
      </w:r>
      <w:r>
        <w:rPr>
          <w:rFonts w:cs="Arial"/>
        </w:rPr>
        <w:fldChar w:fldCharType="begin"/>
      </w:r>
      <w:r>
        <w:instrText>XE"</w:instrText>
      </w:r>
      <w:r w:rsidRPr="00413D75">
        <w:rPr>
          <w:rFonts w:cs="Arial"/>
        </w:rPr>
        <w:instrText>Create Information</w:instrText>
      </w:r>
      <w:r>
        <w:instrText>"</w:instrText>
      </w:r>
      <w:r>
        <w:rPr>
          <w:rFonts w:cs="Arial"/>
        </w:rPr>
        <w:fldChar w:fldCharType="end"/>
      </w:r>
      <w:r w:rsidR="009E71B4">
        <w:rPr>
          <w:rFonts w:cs="Arial"/>
        </w:rPr>
        <w:t xml:space="preserve"> </w:t>
      </w:r>
    </w:p>
    <w:p w:rsidR="00347871" w:rsidRDefault="00347871" w:rsidP="00F71BA8">
      <w:r>
        <w:t>An action that creates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1eeb1ffff8437b395d6c46e9a00bce9" w:history="1">
        <w:r w:rsidR="00347871">
          <w:rPr>
            <w:rStyle w:val="Hyperlink"/>
          </w:rPr>
          <w:t>Add To Container Event</w:t>
        </w:r>
      </w:hyperlink>
      <w:r w:rsidR="00347871">
        <w:t xml:space="preserve">, </w:t>
      </w:r>
      <w:hyperlink w:anchor="_47b49146b9ff467cbbf7475747751e2f" w:history="1">
        <w:r w:rsidR="00347871">
          <w:rPr>
            <w:rStyle w:val="Hyperlink"/>
          </w:rPr>
          <w:t>Create</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4" w:name="_88ca8fafdf494242e0456fda3b4fb30e"/>
      <w:bookmarkStart w:id="645" w:name="_Toc477757034"/>
      <w:r>
        <w:t>Class Delete Information</w:t>
      </w:r>
      <w:bookmarkEnd w:id="644"/>
      <w:bookmarkEnd w:id="645"/>
      <w:r w:rsidRPr="003A31EC">
        <w:rPr>
          <w:rFonts w:cs="Arial"/>
        </w:rPr>
        <w:t xml:space="preserve"> </w:t>
      </w:r>
      <w:r>
        <w:rPr>
          <w:rFonts w:cs="Arial"/>
        </w:rPr>
        <w:fldChar w:fldCharType="begin"/>
      </w:r>
      <w:r>
        <w:instrText>XE"</w:instrText>
      </w:r>
      <w:r w:rsidRPr="00413D75">
        <w:rPr>
          <w:rFonts w:cs="Arial"/>
        </w:rPr>
        <w:instrText>Delete Information</w:instrText>
      </w:r>
      <w:r>
        <w:instrText>"</w:instrText>
      </w:r>
      <w:r>
        <w:rPr>
          <w:rFonts w:cs="Arial"/>
        </w:rPr>
        <w:fldChar w:fldCharType="end"/>
      </w:r>
      <w:r w:rsidR="009E71B4">
        <w:rPr>
          <w:rFonts w:cs="Arial"/>
        </w:rPr>
        <w:t xml:space="preserve"> </w:t>
      </w:r>
    </w:p>
    <w:p w:rsidR="00347871" w:rsidRDefault="00347871" w:rsidP="00F71BA8">
      <w:r>
        <w:t>An action to delete information, erase it or render it inaccessible.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4a7aac33679522d03f7c7d61ca9d53d" w:history="1">
        <w:r w:rsidR="00347871">
          <w:rPr>
            <w:rStyle w:val="Hyperlink"/>
          </w:rPr>
          <w:t>Destroy</w:t>
        </w:r>
      </w:hyperlink>
      <w:r w:rsidR="00347871">
        <w:t xml:space="preserve">, </w:t>
      </w: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46" w:name="_51034cda14e23fa7d96e72528759cd17"/>
      <w:bookmarkStart w:id="647" w:name="_Toc477757035"/>
      <w:r>
        <w:t>Class Document</w:t>
      </w:r>
      <w:bookmarkEnd w:id="646"/>
      <w:bookmarkEnd w:id="647"/>
      <w:r w:rsidRPr="003A31EC">
        <w:rPr>
          <w:rFonts w:cs="Arial"/>
        </w:rPr>
        <w:t xml:space="preserve"> </w:t>
      </w:r>
      <w:r>
        <w:rPr>
          <w:rFonts w:cs="Arial"/>
        </w:rPr>
        <w:fldChar w:fldCharType="begin"/>
      </w:r>
      <w:r>
        <w:instrText>XE"</w:instrText>
      </w:r>
      <w:r w:rsidRPr="00413D75">
        <w:rPr>
          <w:rFonts w:cs="Arial"/>
        </w:rPr>
        <w:instrText>Document</w:instrText>
      </w:r>
      <w:r>
        <w:instrText>"</w:instrText>
      </w:r>
      <w:r>
        <w:rPr>
          <w:rFonts w:cs="Arial"/>
        </w:rPr>
        <w:fldChar w:fldCharType="end"/>
      </w:r>
      <w:r w:rsidR="009E71B4">
        <w:rPr>
          <w:rFonts w:cs="Arial"/>
        </w:rPr>
        <w:t xml:space="preserve"> </w:t>
      </w:r>
    </w:p>
    <w:p w:rsidR="00347871" w:rsidRDefault="00347871" w:rsidP="00F71BA8">
      <w:r>
        <w:t>A collection of information about a topic, frequently containing some analysis or summary, intended for use by a stakeholder.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648" w:name="_ac3f6698c44ff4ba2097a6741738a3e1"/>
      <w:bookmarkStart w:id="649" w:name="_Toc477757036"/>
      <w:r>
        <w:t>Class Information Action</w:t>
      </w:r>
      <w:bookmarkEnd w:id="648"/>
      <w:bookmarkEnd w:id="649"/>
      <w:r w:rsidRPr="003A31EC">
        <w:rPr>
          <w:rFonts w:cs="Arial"/>
        </w:rPr>
        <w:t xml:space="preserve"> </w:t>
      </w:r>
      <w:r>
        <w:rPr>
          <w:rFonts w:cs="Arial"/>
        </w:rPr>
        <w:fldChar w:fldCharType="begin"/>
      </w:r>
      <w:r>
        <w:instrText>XE"</w:instrText>
      </w:r>
      <w:r w:rsidRPr="00413D75">
        <w:rPr>
          <w:rFonts w:cs="Arial"/>
        </w:rPr>
        <w:instrText>Information Action</w:instrText>
      </w:r>
      <w:r>
        <w:instrText>"</w:instrText>
      </w:r>
      <w:r>
        <w:rPr>
          <w:rFonts w:cs="Arial"/>
        </w:rPr>
        <w:fldChar w:fldCharType="end"/>
      </w:r>
      <w:r w:rsidR="009E71B4">
        <w:rPr>
          <w:rFonts w:cs="Arial"/>
        </w:rPr>
        <w:t xml:space="preserve"> </w:t>
      </w:r>
    </w:p>
    <w:p w:rsidR="00347871" w:rsidRDefault="00347871" w:rsidP="00F71BA8">
      <w:r>
        <w:t>An action that impacts information objects.</w:t>
      </w:r>
    </w:p>
    <w:p w:rsidR="00347871" w:rsidRDefault="00925DE6" w:rsidP="00347871">
      <w:pPr>
        <w:jc w:val="center"/>
      </w:pPr>
      <w:r w:rsidRPr="00C83E44">
        <w:rPr>
          <w:noProof/>
        </w:rPr>
        <w:pict>
          <v:shape id="Picture -1103773561.emf" o:spid="_x0000_i1494" type="#_x0000_t75" alt="-1103773561.emf" style="width:487.2pt;height:207.6pt;visibility:visible;mso-wrap-style:square">
            <v:imagedata r:id="rId109" o:title="-110377356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Action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r w:rsidR="00347871">
        <w:t xml:space="preserve">, </w:t>
      </w:r>
      <w:hyperlink w:anchor="_9c35ce64f0f21064139da0d54d8c7416" w:history="1">
        <w:r w:rsidR="00347871">
          <w:rPr>
            <w:rStyle w:val="Hyperlink"/>
          </w:rPr>
          <w:t>Cyber 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493"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f7f2597a3cd28eca2ee4a43a4e06e8ea" w:history="1">
        <w:r w:rsidR="00347871">
          <w:rPr>
            <w:rStyle w:val="Hyperlink"/>
          </w:rPr>
          <w:t>Software</w:t>
        </w:r>
      </w:hyperlink>
      <w:r w:rsidR="00347871">
        <w:t xml:space="preserve"> [*]   </w:t>
      </w:r>
      <w:r w:rsidR="00347871" w:rsidRPr="00833C5F">
        <w:rPr>
          <w:i/>
        </w:rPr>
        <w:t>Subsets</w:t>
      </w:r>
      <w:r w:rsidR="00347871">
        <w:t>: performed by:</w:t>
      </w:r>
      <w:hyperlink w:anchor="_195976dea0d8187e1656ac43c072c070" w:history="1">
        <w:r w:rsidR="00347871">
          <w:rPr>
            <w:rStyle w:val="Hyperlink"/>
          </w:rPr>
          <w:t>Actor</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0" w:name="_8aeba8eff36a737872d124faf2a260e2"/>
      <w:bookmarkStart w:id="651" w:name="_Toc477757037"/>
      <w:r>
        <w:t>Class Information Object</w:t>
      </w:r>
      <w:bookmarkEnd w:id="650"/>
      <w:bookmarkEnd w:id="651"/>
      <w:r w:rsidRPr="003A31EC">
        <w:rPr>
          <w:rFonts w:cs="Arial"/>
        </w:rPr>
        <w:t xml:space="preserve"> </w:t>
      </w:r>
      <w:r>
        <w:rPr>
          <w:rFonts w:cs="Arial"/>
        </w:rPr>
        <w:fldChar w:fldCharType="begin"/>
      </w:r>
      <w:r>
        <w:instrText>XE"</w:instrText>
      </w:r>
      <w:r w:rsidRPr="00413D75">
        <w:rPr>
          <w:rFonts w:cs="Arial"/>
        </w:rPr>
        <w:instrText>Information Object</w:instrText>
      </w:r>
      <w:r>
        <w:instrText>"</w:instrText>
      </w:r>
      <w:r>
        <w:rPr>
          <w:rFonts w:cs="Arial"/>
        </w:rPr>
        <w:fldChar w:fldCharType="end"/>
      </w:r>
      <w:r w:rsidR="009E71B4">
        <w:rPr>
          <w:rFonts w:cs="Arial"/>
        </w:rPr>
        <w:t xml:space="preserve"> </w:t>
      </w:r>
    </w:p>
    <w:p w:rsidR="00347871" w:rsidRDefault="00347871" w:rsidP="00F71BA8">
      <w:r>
        <w:t>A representation of information, data, facts, assertions or statements about something.</w:t>
      </w:r>
      <w:r>
        <w:br/>
        <w:t>As information may be copied while retaining its identity, the same information copied onto new physical media may be considered the same object. Where the individual representation of information is of concern another object should be used to represent the individual physical thing than holds the information.</w:t>
      </w:r>
      <w:r>
        <w:br/>
        <w:t>As information is a resource it may depend on other resources.</w:t>
      </w:r>
      <w:r>
        <w:br/>
        <w:t>[FIBO] Document</w:t>
      </w:r>
      <w:r>
        <w:br/>
        <w:t>[NIEM] DocumentType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r w:rsidR="00347871">
        <w:t xml:space="preserve">, </w:t>
      </w:r>
      <w:hyperlink w:anchor="_9c35ce64f0f21064139da0d54d8c7416" w:history="1">
        <w:r w:rsidR="00347871">
          <w:rPr>
            <w:rStyle w:val="Hyperlink"/>
          </w:rPr>
          <w:t>Cyber Resource</w:t>
        </w:r>
      </w:hyperlink>
      <w:r w:rsidR="00347871">
        <w:t xml:space="preserve">, </w:t>
      </w:r>
      <w:hyperlink w:anchor="_c1d6d5f42f0b3187e2ddb303e207d0ac" w:history="1">
        <w:r w:rsidR="00347871">
          <w:rPr>
            <w:rStyle w:val="Hyperlink"/>
          </w:rPr>
          <w:t>Information Resource</w:t>
        </w:r>
      </w:hyperlink>
      <w:r w:rsidR="00347871">
        <w:t xml:space="preserve">, </w:t>
      </w:r>
      <w:hyperlink w:anchor="_8b38efa9c56da3bc8ecb501e56419e41" w:history="1">
        <w:r w:rsidR="00347871">
          <w:rPr>
            <w:rStyle w:val="Hyperlink"/>
          </w:rPr>
          <w:t>Record</w:t>
        </w:r>
      </w:hyperlink>
      <w:r w:rsidR="00347871">
        <w:t xml:space="preserve">, </w:t>
      </w:r>
      <w:hyperlink w:anchor="_d442d75c9ac335e7a2aadbc96919fc2d" w:history="1">
        <w:r w:rsidR="00347871">
          <w:rPr>
            <w:rStyle w:val="Hyperlink"/>
          </w:rPr>
          <w:t>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492"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8d1a822c37aeb3cba5300915e43d73f3" w:history="1">
        <w:r w:rsidR="00347871">
          <w:rPr>
            <w:rStyle w:val="Hyperlink"/>
          </w:rPr>
          <w:t>Information Type</w:t>
        </w:r>
      </w:hyperlink>
      <w:r w:rsidR="00347871">
        <w:t xml:space="preserve"> [1..*]   </w:t>
      </w:r>
      <w:r w:rsidR="00347871" w:rsidRPr="00833C5F">
        <w:rPr>
          <w:i/>
        </w:rPr>
        <w:t>Subsets</w:t>
      </w:r>
      <w:r w:rsidR="00347871">
        <w:t>: has type:</w:t>
      </w:r>
      <w:hyperlink w:anchor="_dfe1514224ca21cedba7b2b29802db50" w:history="1">
        <w:r w:rsidR="00347871">
          <w:rPr>
            <w:rStyle w:val="Hyperlink"/>
          </w:rPr>
          <w:t>Type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2" w:name="_1bee0198a5b4de376efb7c98721e0a47"/>
      <w:bookmarkStart w:id="653" w:name="_Toc477757038"/>
      <w:r>
        <w:lastRenderedPageBreak/>
        <w:t>Class Information Repository</w:t>
      </w:r>
      <w:bookmarkEnd w:id="652"/>
      <w:bookmarkEnd w:id="653"/>
      <w:r w:rsidRPr="003A31EC">
        <w:rPr>
          <w:rFonts w:cs="Arial"/>
        </w:rPr>
        <w:t xml:space="preserve"> </w:t>
      </w:r>
      <w:r>
        <w:rPr>
          <w:rFonts w:cs="Arial"/>
        </w:rPr>
        <w:fldChar w:fldCharType="begin"/>
      </w:r>
      <w:r>
        <w:instrText>XE"</w:instrText>
      </w:r>
      <w:r w:rsidRPr="00413D75">
        <w:rPr>
          <w:rFonts w:cs="Arial"/>
        </w:rPr>
        <w:instrText>Information Repository</w:instrText>
      </w:r>
      <w:r>
        <w:instrText>"</w:instrText>
      </w:r>
      <w:r>
        <w:rPr>
          <w:rFonts w:cs="Arial"/>
        </w:rPr>
        <w:fldChar w:fldCharType="end"/>
      </w:r>
      <w:r w:rsidR="009E71B4">
        <w:rPr>
          <w:rFonts w:cs="Arial"/>
        </w:rPr>
        <w:t xml:space="preserve"> </w:t>
      </w:r>
    </w:p>
    <w:p w:rsidR="00347871" w:rsidRDefault="00347871" w:rsidP="00F71BA8">
      <w:r>
        <w:t>A resource in which information is stored and can then be retrieved.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75620f0815b869941747c5832b4a172" w:history="1">
        <w:r w:rsidR="00347871">
          <w:rPr>
            <w:rStyle w:val="Hyperlink"/>
          </w:rPr>
          <w:t>Structured Information Object</w:t>
        </w:r>
      </w:hyperlink>
    </w:p>
    <w:p w:rsidR="00347871" w:rsidRDefault="00347871" w:rsidP="00347871"/>
    <w:p w:rsidR="00347871" w:rsidRDefault="00347871" w:rsidP="00347871">
      <w:pPr>
        <w:pStyle w:val="Heading2"/>
      </w:pPr>
      <w:bookmarkStart w:id="654" w:name="_c1d6d5f42f0b3187e2ddb303e207d0ac"/>
      <w:bookmarkStart w:id="655" w:name="_Toc477757039"/>
      <w:r>
        <w:t>Class Information Resource</w:t>
      </w:r>
      <w:bookmarkEnd w:id="654"/>
      <w:r w:rsidRPr="003A31EC">
        <w:rPr>
          <w:rFonts w:cs="Arial"/>
        </w:rPr>
        <w:t xml:space="preserve"> </w:t>
      </w:r>
      <w:r>
        <w:rPr>
          <w:rFonts w:cs="Arial"/>
        </w:rPr>
        <w:fldChar w:fldCharType="begin"/>
      </w:r>
      <w:r>
        <w:instrText>XE"</w:instrText>
      </w:r>
      <w:r w:rsidRPr="00413D75">
        <w:rPr>
          <w:rFonts w:cs="Arial"/>
        </w:rPr>
        <w:instrText>Information Resource</w:instrText>
      </w:r>
      <w:r>
        <w:instrText>"</w:instrText>
      </w:r>
      <w:r>
        <w:rPr>
          <w:rFonts w:cs="Arial"/>
        </w:rPr>
        <w:fldChar w:fldCharType="end"/>
      </w:r>
      <w:r w:rsidR="009E71B4">
        <w:rPr>
          <w:rFonts w:cs="Arial"/>
        </w:rPr>
        <w:t xml:space="preserve"> </w:t>
      </w:r>
      <w:r w:rsidR="006F72CA">
        <w:rPr>
          <w:rFonts w:cs="Arial"/>
        </w:rPr>
        <w:t>&lt;&lt;Union&gt;&gt;</w:t>
      </w:r>
      <w:bookmarkEnd w:id="655"/>
    </w:p>
    <w:p w:rsidR="00347871" w:rsidRDefault="00347871" w:rsidP="00F71BA8">
      <w:r>
        <w:t>Information objects or types that can be manipulated by an information action.</w:t>
      </w:r>
    </w:p>
    <w:p w:rsidR="00347871" w:rsidRDefault="00347871" w:rsidP="00347871"/>
    <w:p w:rsidR="00347871" w:rsidRDefault="00347871" w:rsidP="00347871">
      <w:pPr>
        <w:pStyle w:val="Heading2"/>
      </w:pPr>
      <w:bookmarkStart w:id="656" w:name="_8d1a822c37aeb3cba5300915e43d73f3"/>
      <w:bookmarkStart w:id="657" w:name="_Toc477757040"/>
      <w:r>
        <w:t>Class Information Type</w:t>
      </w:r>
      <w:bookmarkEnd w:id="656"/>
      <w:bookmarkEnd w:id="657"/>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r w:rsidR="009E71B4">
        <w:rPr>
          <w:rFonts w:cs="Arial"/>
        </w:rPr>
        <w:t xml:space="preserve"> </w:t>
      </w:r>
    </w:p>
    <w:p w:rsidR="00347871" w:rsidRDefault="00347871" w:rsidP="00F71BA8">
      <w:r>
        <w:t>A categorization of information across any dimension - content, format, source, sensitivity, etc. e.g. a schema. The information type may be used to establish software capabilities and vulnerabilities.</w:t>
      </w:r>
    </w:p>
    <w:p w:rsidR="00347871" w:rsidRDefault="00925DE6" w:rsidP="00347871">
      <w:pPr>
        <w:jc w:val="center"/>
      </w:pPr>
      <w:r w:rsidRPr="00C83E44">
        <w:rPr>
          <w:noProof/>
        </w:rPr>
        <w:pict>
          <v:shape id="Picture -1303084175.emf" o:spid="_x0000_i1491" type="#_x0000_t75" alt="-1303084175.emf" style="width:431.4pt;height:171.6pt;visibility:visible;mso-wrap-style:square">
            <v:imagedata r:id="rId110" o:title="-13030841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Information 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35ce64f0f21064139da0d54d8c7416" w:history="1">
        <w:r w:rsidR="00347871">
          <w:rPr>
            <w:rStyle w:val="Hyperlink"/>
          </w:rPr>
          <w:t>Cyber Resource</w:t>
        </w:r>
      </w:hyperlink>
      <w:r w:rsidR="00347871">
        <w:t xml:space="preserve">, </w:t>
      </w:r>
      <w:hyperlink w:anchor="_a09117831b97c480bde825e7cd3696eb" w:history="1">
        <w:r w:rsidR="00347871">
          <w:rPr>
            <w:rStyle w:val="Hyperlink"/>
          </w:rPr>
          <w:t>Entity Type</w:t>
        </w:r>
      </w:hyperlink>
      <w:r w:rsidR="00347871">
        <w:t xml:space="preserve">, </w:t>
      </w:r>
      <w:hyperlink w:anchor="_c1d6d5f42f0b3187e2ddb303e207d0ac" w:history="1">
        <w:r w:rsidR="00347871">
          <w:rPr>
            <w:rStyle w:val="Hyperlink"/>
          </w:rPr>
          <w:t>Information 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49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8aeba8eff36a737872d124faf2a260e2" w:history="1">
        <w:r w:rsidR="00347871">
          <w:rPr>
            <w:rStyle w:val="Hyperlink"/>
          </w:rPr>
          <w:t>Information Object</w:t>
        </w:r>
      </w:hyperlink>
      <w:r w:rsidR="00347871">
        <w:t xml:space="preserve"> [0..*]   </w:t>
      </w:r>
      <w:r w:rsidR="00347871" w:rsidRPr="00833C5F">
        <w:rPr>
          <w:i/>
        </w:rPr>
        <w:t>Redefines</w:t>
      </w:r>
      <w:r w:rsidR="00347871">
        <w:t>: categorizes:</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58" w:name="_80fe481f53ad648cb914c11934f6a433"/>
      <w:bookmarkStart w:id="659" w:name="_Toc477757041"/>
      <w:r>
        <w:t>Class Modify Information</w:t>
      </w:r>
      <w:bookmarkEnd w:id="658"/>
      <w:bookmarkEnd w:id="659"/>
      <w:r w:rsidRPr="003A31EC">
        <w:rPr>
          <w:rFonts w:cs="Arial"/>
        </w:rPr>
        <w:t xml:space="preserve"> </w:t>
      </w:r>
      <w:r>
        <w:rPr>
          <w:rFonts w:cs="Arial"/>
        </w:rPr>
        <w:fldChar w:fldCharType="begin"/>
      </w:r>
      <w:r>
        <w:instrText>XE"</w:instrText>
      </w:r>
      <w:r w:rsidRPr="00413D75">
        <w:rPr>
          <w:rFonts w:cs="Arial"/>
        </w:rPr>
        <w:instrText>Modify Information</w:instrText>
      </w:r>
      <w:r>
        <w:instrText>"</w:instrText>
      </w:r>
      <w:r>
        <w:rPr>
          <w:rFonts w:cs="Arial"/>
        </w:rPr>
        <w:fldChar w:fldCharType="end"/>
      </w:r>
      <w:r w:rsidR="009E71B4">
        <w:rPr>
          <w:rFonts w:cs="Arial"/>
        </w:rPr>
        <w:t xml:space="preserve"> </w:t>
      </w:r>
    </w:p>
    <w:p w:rsidR="00347871" w:rsidRDefault="00347871" w:rsidP="00F71BA8">
      <w:r>
        <w:t>Action to change information (for good or bad reasons).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0" w:name="_d1f1737248b3af8d728990d6c96becdb"/>
      <w:bookmarkStart w:id="661" w:name="_Toc477757042"/>
      <w:r>
        <w:t>Class Open Information</w:t>
      </w:r>
      <w:bookmarkEnd w:id="660"/>
      <w:bookmarkEnd w:id="661"/>
      <w:r w:rsidRPr="003A31EC">
        <w:rPr>
          <w:rFonts w:cs="Arial"/>
        </w:rPr>
        <w:t xml:space="preserve"> </w:t>
      </w:r>
      <w:r>
        <w:rPr>
          <w:rFonts w:cs="Arial"/>
        </w:rPr>
        <w:fldChar w:fldCharType="begin"/>
      </w:r>
      <w:r>
        <w:instrText>XE"</w:instrText>
      </w:r>
      <w:r w:rsidRPr="00413D75">
        <w:rPr>
          <w:rFonts w:cs="Arial"/>
        </w:rPr>
        <w:instrText>Open Information</w:instrText>
      </w:r>
      <w:r>
        <w:instrText>"</w:instrText>
      </w:r>
      <w:r>
        <w:rPr>
          <w:rFonts w:cs="Arial"/>
        </w:rPr>
        <w:fldChar w:fldCharType="end"/>
      </w:r>
      <w:r w:rsidR="009E71B4">
        <w:rPr>
          <w:rFonts w:cs="Arial"/>
        </w:rPr>
        <w:t xml:space="preserve"> </w:t>
      </w:r>
    </w:p>
    <w:p w:rsidR="00347871" w:rsidRDefault="00347871" w:rsidP="00F71BA8">
      <w:r>
        <w:t>Action to gain visibility to some information, e.g., Open a file or an envelope.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2" w:name="_d2d80d1136de231a8de39c0a800c4ab9"/>
      <w:bookmarkStart w:id="663" w:name="_Toc477757043"/>
      <w:r>
        <w:lastRenderedPageBreak/>
        <w:t>Class Read Information</w:t>
      </w:r>
      <w:bookmarkEnd w:id="662"/>
      <w:bookmarkEnd w:id="663"/>
      <w:r w:rsidRPr="003A31EC">
        <w:rPr>
          <w:rFonts w:cs="Arial"/>
        </w:rPr>
        <w:t xml:space="preserve"> </w:t>
      </w:r>
      <w:r>
        <w:rPr>
          <w:rFonts w:cs="Arial"/>
        </w:rPr>
        <w:fldChar w:fldCharType="begin"/>
      </w:r>
      <w:r>
        <w:instrText>XE"</w:instrText>
      </w:r>
      <w:r w:rsidRPr="00413D75">
        <w:rPr>
          <w:rFonts w:cs="Arial"/>
        </w:rPr>
        <w:instrText>Read Information</w:instrText>
      </w:r>
      <w:r>
        <w:instrText>"</w:instrText>
      </w:r>
      <w:r>
        <w:rPr>
          <w:rFonts w:cs="Arial"/>
        </w:rPr>
        <w:fldChar w:fldCharType="end"/>
      </w:r>
      <w:r w:rsidR="009E71B4">
        <w:rPr>
          <w:rFonts w:cs="Arial"/>
        </w:rPr>
        <w:t xml:space="preserve"> </w:t>
      </w:r>
    </w:p>
    <w:p w:rsidR="00347871" w:rsidRDefault="00347871" w:rsidP="00F71BA8">
      <w:r>
        <w:t>An action to read, access, or understand some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c3f6698c44ff4ba2097a6741738a3e1" w:history="1">
        <w:r w:rsidR="00347871">
          <w:rPr>
            <w:rStyle w:val="Hyperlink"/>
          </w:rPr>
          <w:t>Information Action</w:t>
        </w:r>
      </w:hyperlink>
    </w:p>
    <w:p w:rsidR="00347871" w:rsidRDefault="00347871" w:rsidP="00347871"/>
    <w:p w:rsidR="00347871" w:rsidRDefault="00347871" w:rsidP="00347871">
      <w:pPr>
        <w:pStyle w:val="Heading2"/>
      </w:pPr>
      <w:bookmarkStart w:id="664" w:name="_5b26c273b886a571ff230d303c35a267"/>
      <w:bookmarkStart w:id="665" w:name="_Toc477757044"/>
      <w:r>
        <w:t>Class Remove Information</w:t>
      </w:r>
      <w:bookmarkEnd w:id="664"/>
      <w:bookmarkEnd w:id="665"/>
      <w:r w:rsidRPr="003A31EC">
        <w:rPr>
          <w:rFonts w:cs="Arial"/>
        </w:rPr>
        <w:t xml:space="preserve"> </w:t>
      </w:r>
      <w:r>
        <w:rPr>
          <w:rFonts w:cs="Arial"/>
        </w:rPr>
        <w:fldChar w:fldCharType="begin"/>
      </w:r>
      <w:r>
        <w:instrText>XE"</w:instrText>
      </w:r>
      <w:r w:rsidRPr="00413D75">
        <w:rPr>
          <w:rFonts w:cs="Arial"/>
        </w:rPr>
        <w:instrText>Remove Information</w:instrText>
      </w:r>
      <w:r>
        <w:instrText>"</w:instrText>
      </w:r>
      <w:r>
        <w:rPr>
          <w:rFonts w:cs="Arial"/>
        </w:rPr>
        <w:fldChar w:fldCharType="end"/>
      </w:r>
      <w:r w:rsidR="009E71B4">
        <w:rPr>
          <w:rFonts w:cs="Arial"/>
        </w:rPr>
        <w:t xml:space="preserve"> </w:t>
      </w:r>
    </w:p>
    <w:p w:rsidR="00347871" w:rsidRDefault="00347871" w:rsidP="00F71BA8">
      <w:r>
        <w:t>An action to remove information from some repository or composite information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c3f6698c44ff4ba2097a6741738a3e1" w:history="1">
        <w:r w:rsidR="00347871">
          <w:rPr>
            <w:rStyle w:val="Hyperlink"/>
          </w:rPr>
          <w:t>Information Action</w:t>
        </w:r>
      </w:hyperlink>
      <w:r w:rsidR="00347871">
        <w:t xml:space="preserve">, </w:t>
      </w:r>
      <w:hyperlink w:anchor="_4efa03b331d042778246c19d03ad9400" w:history="1">
        <w:r w:rsidR="00347871">
          <w:rPr>
            <w:rStyle w:val="Hyperlink"/>
          </w:rPr>
          <w:t>Removal Event</w:t>
        </w:r>
      </w:hyperlink>
    </w:p>
    <w:p w:rsidR="00347871" w:rsidRDefault="00347871" w:rsidP="00347871"/>
    <w:p w:rsidR="00347871" w:rsidRDefault="00347871" w:rsidP="00347871">
      <w:pPr>
        <w:pStyle w:val="Heading2"/>
      </w:pPr>
      <w:bookmarkStart w:id="666" w:name="_d75620f0815b869941747c5832b4a172"/>
      <w:bookmarkStart w:id="667" w:name="_Toc477757045"/>
      <w:r>
        <w:t>Class Structured Information Object</w:t>
      </w:r>
      <w:bookmarkEnd w:id="666"/>
      <w:bookmarkEnd w:id="667"/>
      <w:r w:rsidRPr="003A31EC">
        <w:rPr>
          <w:rFonts w:cs="Arial"/>
        </w:rPr>
        <w:t xml:space="preserve"> </w:t>
      </w:r>
      <w:r>
        <w:rPr>
          <w:rFonts w:cs="Arial"/>
        </w:rPr>
        <w:fldChar w:fldCharType="begin"/>
      </w:r>
      <w:r>
        <w:instrText>XE"</w:instrText>
      </w:r>
      <w:r w:rsidRPr="00413D75">
        <w:rPr>
          <w:rFonts w:cs="Arial"/>
        </w:rPr>
        <w:instrText>Structured Information Object</w:instrText>
      </w:r>
      <w:r>
        <w:instrText>"</w:instrText>
      </w:r>
      <w:r>
        <w:rPr>
          <w:rFonts w:cs="Arial"/>
        </w:rPr>
        <w:fldChar w:fldCharType="end"/>
      </w:r>
      <w:r w:rsidR="009E71B4">
        <w:rPr>
          <w:rFonts w:cs="Arial"/>
        </w:rPr>
        <w:t xml:space="preserve"> </w:t>
      </w:r>
    </w:p>
    <w:p w:rsidR="00347871" w:rsidRDefault="00347871" w:rsidP="00F71BA8">
      <w:r>
        <w:t>An information object that contains sub-elements. e.g., a "record".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eb4ecaf7c4be68b50678bc9c5f432c" w:history="1">
        <w:r w:rsidR="00347871">
          <w:rPr>
            <w:rStyle w:val="Hyperlink"/>
          </w:rPr>
          <w:t>Container</w:t>
        </w:r>
      </w:hyperlink>
      <w:r w:rsidR="00347871">
        <w:t xml:space="preserve">, </w:t>
      </w:r>
      <w:hyperlink w:anchor="_8aeba8eff36a737872d124faf2a260e2" w:history="1">
        <w:r w:rsidR="00347871">
          <w:rPr>
            <w:rStyle w:val="Hyperlink"/>
          </w:rPr>
          <w:t>Information Object</w:t>
        </w:r>
      </w:hyperlink>
    </w:p>
    <w:p w:rsidR="00347871" w:rsidRDefault="00347871" w:rsidP="00347871"/>
    <w:p w:rsidR="00347871" w:rsidRDefault="00347871" w:rsidP="00347871">
      <w:pPr>
        <w:pStyle w:val="Heading2"/>
      </w:pPr>
      <w:bookmarkStart w:id="668" w:name="_c4698094b974d6e79e8f4e985330af95"/>
      <w:bookmarkStart w:id="669" w:name="_Toc477757046"/>
      <w:r>
        <w:t>Class Transfer Information</w:t>
      </w:r>
      <w:bookmarkEnd w:id="668"/>
      <w:bookmarkEnd w:id="669"/>
      <w:r w:rsidRPr="003A31EC">
        <w:rPr>
          <w:rFonts w:cs="Arial"/>
        </w:rPr>
        <w:t xml:space="preserve"> </w:t>
      </w:r>
      <w:r>
        <w:rPr>
          <w:rFonts w:cs="Arial"/>
        </w:rPr>
        <w:fldChar w:fldCharType="begin"/>
      </w:r>
      <w:r>
        <w:instrText>XE"</w:instrText>
      </w:r>
      <w:r w:rsidRPr="00413D75">
        <w:rPr>
          <w:rFonts w:cs="Arial"/>
        </w:rPr>
        <w:instrText>Transfer Information</w:instrText>
      </w:r>
      <w:r>
        <w:instrText>"</w:instrText>
      </w:r>
      <w:r>
        <w:rPr>
          <w:rFonts w:cs="Arial"/>
        </w:rPr>
        <w:fldChar w:fldCharType="end"/>
      </w:r>
      <w:r w:rsidR="009E71B4">
        <w:rPr>
          <w:rFonts w:cs="Arial"/>
        </w:rPr>
        <w:t xml:space="preserve"> </w:t>
      </w:r>
    </w:p>
    <w:p w:rsidR="00347871" w:rsidRDefault="00347871" w:rsidP="00F71BA8">
      <w:r>
        <w:t>The transfer of information from one information store to another.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6f3b077e3755f994eac1611db0b0474" w:history="1">
        <w:r w:rsidR="00347871">
          <w:rPr>
            <w:rStyle w:val="Hyperlink"/>
          </w:rPr>
          <w:t>Add Information</w:t>
        </w:r>
      </w:hyperlink>
      <w:r w:rsidR="00347871">
        <w:t xml:space="preserve">, </w:t>
      </w:r>
      <w:hyperlink w:anchor="_11df05ed2fa2a2918be15c30f6c9470c" w:history="1">
        <w:r w:rsidR="00347871">
          <w:rPr>
            <w:rStyle w:val="Hyperlink"/>
          </w:rPr>
          <w:t>Relocation</w:t>
        </w:r>
      </w:hyperlink>
      <w:r w:rsidR="00347871">
        <w:t xml:space="preserve">, </w:t>
      </w:r>
      <w:hyperlink w:anchor="_5b26c273b886a571ff230d303c35a267" w:history="1">
        <w:r w:rsidR="00347871">
          <w:rPr>
            <w:rStyle w:val="Hyperlink"/>
          </w:rPr>
          <w:t>Remove Information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670" w:name="_Toc477757047"/>
      <w:r>
        <w:t>Threat-risk-conceptual-model::Generic Concept Library::Locations</w:t>
      </w:r>
      <w:bookmarkEnd w:id="670"/>
    </w:p>
    <w:p w:rsidR="00347871" w:rsidRDefault="00347871" w:rsidP="00A318C1">
      <w:pPr>
        <w:pStyle w:val="BodyText"/>
      </w:pPr>
      <w:r>
        <w:t>Concepts related to locations and places.</w:t>
      </w:r>
    </w:p>
    <w:p w:rsidR="00347871" w:rsidRDefault="00347871" w:rsidP="00347871">
      <w:pPr>
        <w:pStyle w:val="Heading2"/>
      </w:pPr>
      <w:bookmarkStart w:id="671" w:name="_Toc477757048"/>
      <w:r>
        <w:t>Diagram: Location</w:t>
      </w:r>
      <w:bookmarkEnd w:id="671"/>
    </w:p>
    <w:p w:rsidR="00347871" w:rsidRDefault="00925DE6" w:rsidP="00347871">
      <w:pPr>
        <w:jc w:val="center"/>
        <w:rPr>
          <w:rFonts w:cs="Arial"/>
        </w:rPr>
      </w:pPr>
      <w:r w:rsidRPr="00C83E44">
        <w:rPr>
          <w:noProof/>
        </w:rPr>
        <w:pict>
          <v:shape id="Picture 1555404313.emf" o:spid="_x0000_i1489" type="#_x0000_t75" alt="1555404313.emf" style="width:487.2pt;height:304.2pt;visibility:visible;mso-wrap-style:square">
            <v:imagedata r:id="rId111" o:title="155540431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w:t>
      </w:r>
    </w:p>
    <w:p w:rsidR="00347871" w:rsidRDefault="00347871" w:rsidP="00347871">
      <w:pPr>
        <w:pStyle w:val="Heading2"/>
      </w:pPr>
      <w:bookmarkStart w:id="672" w:name="_Toc477757049"/>
      <w:r>
        <w:lastRenderedPageBreak/>
        <w:t>Diagram: Location Identification</w:t>
      </w:r>
      <w:bookmarkEnd w:id="672"/>
    </w:p>
    <w:p w:rsidR="00347871" w:rsidRDefault="00925DE6" w:rsidP="00347871">
      <w:pPr>
        <w:jc w:val="center"/>
        <w:rPr>
          <w:rFonts w:cs="Arial"/>
        </w:rPr>
      </w:pPr>
      <w:r w:rsidRPr="00C83E44">
        <w:rPr>
          <w:noProof/>
        </w:rPr>
        <w:pict>
          <v:shape id="Picture -2096827371.emf" o:spid="_x0000_i1488" type="#_x0000_t75" alt="-2096827371.emf" style="width:487.2pt;height:448.8pt;visibility:visible;mso-wrap-style:square">
            <v:imagedata r:id="rId112" o:title="-20968273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Location Identification</w:t>
      </w:r>
    </w:p>
    <w:p w:rsidR="00347871" w:rsidRDefault="00347871" w:rsidP="00347871">
      <w:r>
        <w:t xml:space="preserve"> </w:t>
      </w:r>
    </w:p>
    <w:p w:rsidR="00347871" w:rsidRDefault="00347871" w:rsidP="00347871"/>
    <w:p w:rsidR="00347871" w:rsidRDefault="00347871" w:rsidP="00347871">
      <w:pPr>
        <w:pStyle w:val="Heading2"/>
      </w:pPr>
      <w:bookmarkStart w:id="673" w:name="_e2ecea756676f5c8f6622c447bd21609"/>
      <w:bookmarkStart w:id="674" w:name="_Toc477757050"/>
      <w:r>
        <w:t>Association Address of Location</w:t>
      </w:r>
      <w:bookmarkEnd w:id="673"/>
      <w:bookmarkEnd w:id="674"/>
      <w:r w:rsidRPr="003A31EC">
        <w:rPr>
          <w:rFonts w:cs="Arial"/>
        </w:rPr>
        <w:t xml:space="preserve"> </w:t>
      </w:r>
      <w:r>
        <w:rPr>
          <w:rFonts w:cs="Arial"/>
        </w:rPr>
        <w:fldChar w:fldCharType="begin"/>
      </w:r>
      <w:r>
        <w:instrText>XE"</w:instrText>
      </w:r>
      <w:r w:rsidRPr="00413D75">
        <w:rPr>
          <w:rFonts w:cs="Arial"/>
        </w:rPr>
        <w:instrText>Address of Location</w:instrText>
      </w:r>
      <w:r>
        <w:instrText>"</w:instrText>
      </w:r>
      <w:r>
        <w:rPr>
          <w:rFonts w:cs="Arial"/>
        </w:rPr>
        <w:fldChar w:fldCharType="end"/>
      </w:r>
      <w:r w:rsidR="009E71B4">
        <w:rPr>
          <w:rFonts w:cs="Arial"/>
        </w:rPr>
        <w:t xml:space="preserve"> </w:t>
      </w:r>
    </w:p>
    <w:p w:rsidR="00347871" w:rsidRDefault="00347871" w:rsidP="00F71BA8">
      <w:r>
        <w:t>identification of a location by an address. Note that there are postal addresses that do not identify a location, so this relation is optional. However, most postal addresses do identify a location thus this relation is possible.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87" type="#_x0000_t75" alt="1414248466.emf" style="width:12pt;height:12pt;visibility:visible;mso-wrap-style:square">
            <v:imagedata r:id="rId10" o:title="1414248466"/>
          </v:shape>
        </w:pict>
      </w:r>
      <w:r w:rsidR="00347871">
        <w:t xml:space="preserve"> has address</w:t>
      </w:r>
      <w:r w:rsidR="00347871">
        <w:rPr>
          <w:rFonts w:cs="Arial"/>
        </w:rPr>
        <w:fldChar w:fldCharType="begin"/>
      </w:r>
      <w:r w:rsidR="00347871">
        <w:instrText>XE"</w:instrText>
      </w:r>
      <w:r w:rsidR="00347871" w:rsidRPr="00413D75">
        <w:rPr>
          <w:rFonts w:cs="Arial"/>
        </w:rPr>
        <w:instrText>has address</w:instrText>
      </w:r>
      <w:r w:rsidR="00347871">
        <w:instrText>"</w:instrText>
      </w:r>
      <w:r w:rsidR="00347871">
        <w:rPr>
          <w:rFonts w:cs="Arial"/>
        </w:rPr>
        <w:fldChar w:fldCharType="end"/>
      </w:r>
      <w:r w:rsidR="00347871">
        <w:t xml:space="preserve"> : </w:t>
      </w:r>
      <w:hyperlink w:anchor="_c96b56fc7878bb63696c9f1c9abc2578" w:history="1">
        <w:r w:rsidR="00347871">
          <w:rPr>
            <w:rStyle w:val="Hyperlink"/>
          </w:rPr>
          <w:t>Postal Address</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postal address of a physical location.</w:t>
      </w:r>
    </w:p>
    <w:p w:rsidR="00347871" w:rsidRDefault="00925DE6" w:rsidP="00347871">
      <w:pPr>
        <w:ind w:firstLine="720"/>
      </w:pPr>
      <w:r w:rsidRPr="00C83E44">
        <w:rPr>
          <w:noProof/>
        </w:rPr>
        <w:pict>
          <v:shape id="_x0000_i1486" type="#_x0000_t75" alt="1414248466.emf" style="width:12pt;height:12pt;visibility:visible;mso-wrap-style:square">
            <v:imagedata r:id="rId10" o:title="1414248466"/>
          </v:shape>
        </w:pict>
      </w:r>
      <w:r w:rsidR="00347871">
        <w:t xml:space="preserve"> address of</w:t>
      </w:r>
      <w:r w:rsidR="00347871">
        <w:rPr>
          <w:rFonts w:cs="Arial"/>
        </w:rPr>
        <w:fldChar w:fldCharType="begin"/>
      </w:r>
      <w:r w:rsidR="00347871">
        <w:instrText>XE"</w:instrText>
      </w:r>
      <w:r w:rsidR="00347871" w:rsidRPr="00413D75">
        <w:rPr>
          <w:rFonts w:cs="Arial"/>
        </w:rPr>
        <w:instrText>address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 xml:space="preserve">Location identified by an address. </w:t>
      </w:r>
    </w:p>
    <w:p w:rsidR="00347871" w:rsidRDefault="00347871" w:rsidP="00347871"/>
    <w:p w:rsidR="00347871" w:rsidRDefault="00347871" w:rsidP="00347871">
      <w:pPr>
        <w:pStyle w:val="Heading2"/>
      </w:pPr>
      <w:bookmarkStart w:id="675" w:name="_9cf177e936ee3c4f09abf43c6c36a2b6"/>
      <w:bookmarkStart w:id="676" w:name="_Toc477757051"/>
      <w:r>
        <w:t>Association Coordinate of location</w:t>
      </w:r>
      <w:bookmarkEnd w:id="675"/>
      <w:bookmarkEnd w:id="676"/>
      <w:r w:rsidRPr="003A31EC">
        <w:rPr>
          <w:rFonts w:cs="Arial"/>
        </w:rPr>
        <w:t xml:space="preserve"> </w:t>
      </w:r>
      <w:r>
        <w:rPr>
          <w:rFonts w:cs="Arial"/>
        </w:rPr>
        <w:fldChar w:fldCharType="begin"/>
      </w:r>
      <w:r>
        <w:instrText>XE"</w:instrText>
      </w:r>
      <w:r w:rsidRPr="00413D75">
        <w:rPr>
          <w:rFonts w:cs="Arial"/>
        </w:rPr>
        <w:instrText>Coordinate of location</w:instrText>
      </w:r>
      <w:r>
        <w:instrText>"</w:instrText>
      </w:r>
      <w:r>
        <w:rPr>
          <w:rFonts w:cs="Arial"/>
        </w:rPr>
        <w:fldChar w:fldCharType="end"/>
      </w:r>
      <w:r w:rsidR="009E71B4">
        <w:rPr>
          <w:rFonts w:cs="Arial"/>
        </w:rPr>
        <w:t xml:space="preserve"> </w:t>
      </w:r>
    </w:p>
    <w:p w:rsidR="00347871" w:rsidRDefault="00347871" w:rsidP="00F71BA8">
      <w:r>
        <w:t>Relationship between a physical location and the coordinate that defines its position.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85" type="#_x0000_t75" alt="1414248466.emf" style="width:12pt;height:12pt;visibility:visible;mso-wrap-style:square">
            <v:imagedata r:id="rId10" o:title="1414248466"/>
          </v:shape>
        </w:pict>
      </w:r>
      <w:r w:rsidR="00347871">
        <w:t xml:space="preserve"> has coordinate</w:t>
      </w:r>
      <w:r w:rsidR="00347871">
        <w:rPr>
          <w:rFonts w:cs="Arial"/>
        </w:rPr>
        <w:fldChar w:fldCharType="begin"/>
      </w:r>
      <w:r w:rsidR="00347871">
        <w:instrText>XE"</w:instrText>
      </w:r>
      <w:r w:rsidR="00347871" w:rsidRPr="00413D75">
        <w:rPr>
          <w:rFonts w:cs="Arial"/>
        </w:rPr>
        <w:instrText>has coordinate</w:instrText>
      </w:r>
      <w:r w:rsidR="00347871">
        <w:instrText>"</w:instrText>
      </w:r>
      <w:r w:rsidR="00347871">
        <w:rPr>
          <w:rFonts w:cs="Arial"/>
        </w:rPr>
        <w:fldChar w:fldCharType="end"/>
      </w:r>
      <w:r w:rsidR="00347871">
        <w:t xml:space="preserve"> : </w:t>
      </w:r>
      <w:hyperlink w:anchor="_a582aea7169af4ccb928d92b8f749522" w:history="1">
        <w:r w:rsidR="00347871">
          <w:rPr>
            <w:rStyle w:val="Hyperlink"/>
          </w:rPr>
          <w:t>Spacial Coordinate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coordinate that identifies a location.</w:t>
      </w:r>
    </w:p>
    <w:p w:rsidR="00347871" w:rsidRDefault="00925DE6" w:rsidP="00347871">
      <w:pPr>
        <w:ind w:firstLine="720"/>
      </w:pPr>
      <w:r w:rsidRPr="00C83E44">
        <w:rPr>
          <w:noProof/>
        </w:rPr>
        <w:pict>
          <v:shape id="_x0000_i1484" type="#_x0000_t75" alt="1414248466.emf" style="width:12pt;height:12pt;visibility:visible;mso-wrap-style:square">
            <v:imagedata r:id="rId10" o:title="1414248466"/>
          </v:shape>
        </w:pict>
      </w:r>
      <w:r w:rsidR="00347871">
        <w:t xml:space="preserve"> Coordinate of location</w:t>
      </w:r>
      <w:r w:rsidR="00347871">
        <w:rPr>
          <w:rFonts w:cs="Arial"/>
        </w:rPr>
        <w:fldChar w:fldCharType="begin"/>
      </w:r>
      <w:r w:rsidR="00347871">
        <w:instrText>XE"</w:instrText>
      </w:r>
      <w:r w:rsidR="00347871" w:rsidRPr="00413D75">
        <w:rPr>
          <w:rFonts w:cs="Arial"/>
        </w:rPr>
        <w:instrText>Coordinate of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Coordinate of location based on coordinate system.</w:t>
      </w:r>
    </w:p>
    <w:p w:rsidR="00347871" w:rsidRDefault="00347871" w:rsidP="00347871"/>
    <w:p w:rsidR="00347871" w:rsidRDefault="00347871" w:rsidP="00347871">
      <w:pPr>
        <w:pStyle w:val="Heading2"/>
      </w:pPr>
      <w:bookmarkStart w:id="677" w:name="_253e34cb21dea4c0f0165f916f9a985d"/>
      <w:bookmarkStart w:id="678" w:name="_Toc477757052"/>
      <w:r>
        <w:t>Association Designation of a Location</w:t>
      </w:r>
      <w:bookmarkEnd w:id="677"/>
      <w:bookmarkEnd w:id="678"/>
      <w:r w:rsidRPr="003A31EC">
        <w:rPr>
          <w:rFonts w:cs="Arial"/>
        </w:rPr>
        <w:t xml:space="preserve"> </w:t>
      </w:r>
      <w:r>
        <w:rPr>
          <w:rFonts w:cs="Arial"/>
        </w:rPr>
        <w:fldChar w:fldCharType="begin"/>
      </w:r>
      <w:r>
        <w:instrText>XE"</w:instrText>
      </w:r>
      <w:r w:rsidRPr="00413D75">
        <w:rPr>
          <w:rFonts w:cs="Arial"/>
        </w:rPr>
        <w:instrText>Designation of a Location</w:instrText>
      </w:r>
      <w:r>
        <w:instrText>"</w:instrText>
      </w:r>
      <w:r>
        <w:rPr>
          <w:rFonts w:cs="Arial"/>
        </w:rPr>
        <w:fldChar w:fldCharType="end"/>
      </w:r>
      <w:r w:rsidR="009E71B4">
        <w:rPr>
          <w:rFonts w:cs="Arial"/>
        </w:rPr>
        <w:t xml:space="preserve"> </w:t>
      </w:r>
    </w:p>
    <w:p w:rsidR="00347871" w:rsidRDefault="00347871" w:rsidP="00F71BA8">
      <w:r>
        <w:t>Relationship defining the location identified by a location identifier.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83" type="#_x0000_t75" alt="1414248466.emf" style="width:12pt;height:12pt;visibility:visible;mso-wrap-style:square">
            <v:imagedata r:id="rId10" o:title="1414248466"/>
          </v:shape>
        </w:pict>
      </w:r>
      <w:r w:rsidR="00347871">
        <w:t xml:space="preserve"> designates location</w:t>
      </w:r>
      <w:r w:rsidR="00347871">
        <w:rPr>
          <w:rFonts w:cs="Arial"/>
        </w:rPr>
        <w:fldChar w:fldCharType="begin"/>
      </w:r>
      <w:r w:rsidR="00347871">
        <w:instrText>XE"</w:instrText>
      </w:r>
      <w:r w:rsidR="00347871" w:rsidRPr="00413D75">
        <w:rPr>
          <w:rFonts w:cs="Arial"/>
        </w:rPr>
        <w:instrText>designates location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physical location identified or described by a location identifier..</w:t>
      </w:r>
    </w:p>
    <w:p w:rsidR="00347871" w:rsidRDefault="00925DE6" w:rsidP="00347871">
      <w:pPr>
        <w:ind w:firstLine="720"/>
      </w:pPr>
      <w:r w:rsidRPr="00C83E44">
        <w:rPr>
          <w:noProof/>
        </w:rPr>
        <w:pict>
          <v:shape id="_x0000_i1482" type="#_x0000_t75" alt="1414248466.emf" style="width:12pt;height:12pt;visibility:visible;mso-wrap-style:square">
            <v:imagedata r:id="rId10" o:title="1414248466"/>
          </v:shape>
        </w:pict>
      </w:r>
      <w:r w:rsidR="00347871">
        <w:t xml:space="preserve"> has location designation</w:t>
      </w:r>
      <w:r w:rsidR="00347871">
        <w:rPr>
          <w:rFonts w:cs="Arial"/>
        </w:rPr>
        <w:fldChar w:fldCharType="begin"/>
      </w:r>
      <w:r w:rsidR="00347871">
        <w:instrText>XE"</w:instrText>
      </w:r>
      <w:r w:rsidR="00347871" w:rsidRPr="00413D75">
        <w:rPr>
          <w:rFonts w:cs="Arial"/>
        </w:rPr>
        <w:instrText>has location designation</w:instrText>
      </w:r>
      <w:r w:rsidR="00347871">
        <w:instrText>"</w:instrText>
      </w:r>
      <w:r w:rsidR="00347871">
        <w:rPr>
          <w:rFonts w:cs="Arial"/>
        </w:rPr>
        <w:fldChar w:fldCharType="end"/>
      </w:r>
      <w:r w:rsidR="00347871">
        <w:t xml:space="preserve"> : </w:t>
      </w:r>
      <w:hyperlink w:anchor="_e205268a66c2900e6473742e27189871" w:history="1">
        <w:r w:rsidR="00347871">
          <w:rPr>
            <w:rStyle w:val="Hyperlink"/>
          </w:rPr>
          <w:t>Location Identifier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description or identifier that designates a particular location.</w:t>
      </w:r>
    </w:p>
    <w:p w:rsidR="00347871" w:rsidRDefault="00347871" w:rsidP="00347871"/>
    <w:p w:rsidR="00347871" w:rsidRDefault="00347871" w:rsidP="00347871">
      <w:pPr>
        <w:pStyle w:val="Heading2"/>
      </w:pPr>
      <w:bookmarkStart w:id="679" w:name="_17802fe8b08859730092950f9cefac0e"/>
      <w:bookmarkStart w:id="680" w:name="_Toc477757053"/>
      <w:r>
        <w:t>Class Location ID</w:t>
      </w:r>
      <w:bookmarkEnd w:id="679"/>
      <w:r w:rsidRPr="003A31EC">
        <w:rPr>
          <w:rFonts w:cs="Arial"/>
        </w:rPr>
        <w:t xml:space="preserve"> </w:t>
      </w:r>
      <w:r>
        <w:rPr>
          <w:rFonts w:cs="Arial"/>
        </w:rPr>
        <w:fldChar w:fldCharType="begin"/>
      </w:r>
      <w:r>
        <w:instrText>XE"</w:instrText>
      </w:r>
      <w:r w:rsidRPr="00413D75">
        <w:rPr>
          <w:rFonts w:cs="Arial"/>
        </w:rPr>
        <w:instrText>Location ID</w:instrText>
      </w:r>
      <w:r>
        <w:instrText>"</w:instrText>
      </w:r>
      <w:r>
        <w:rPr>
          <w:rFonts w:cs="Arial"/>
        </w:rPr>
        <w:fldChar w:fldCharType="end"/>
      </w:r>
      <w:r w:rsidR="009E71B4">
        <w:rPr>
          <w:rFonts w:cs="Arial"/>
        </w:rPr>
        <w:t xml:space="preserve"> </w:t>
      </w:r>
      <w:r w:rsidR="006F72CA">
        <w:rPr>
          <w:rFonts w:cs="Arial"/>
        </w:rPr>
        <w:t>&lt;&lt;Value&gt;&gt;</w:t>
      </w:r>
      <w:bookmarkEnd w:id="680"/>
    </w:p>
    <w:p w:rsidR="00347871" w:rsidRDefault="00347871" w:rsidP="00F71BA8">
      <w:r>
        <w:t>A code, ID or name for a physical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205268a66c2900e6473742e27189871" w:history="1">
        <w:r w:rsidR="00347871">
          <w:rPr>
            <w:rStyle w:val="Hyperlink"/>
          </w:rPr>
          <w:t>Location Identifier</w:t>
        </w:r>
      </w:hyperlink>
      <w:r w:rsidR="00347871">
        <w:t xml:space="preserve">, </w:t>
      </w: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681" w:name="_e205268a66c2900e6473742e27189871"/>
      <w:bookmarkStart w:id="682" w:name="_Toc477757054"/>
      <w:r>
        <w:t>Class Location Identifier</w:t>
      </w:r>
      <w:bookmarkEnd w:id="681"/>
      <w:r w:rsidRPr="003A31EC">
        <w:rPr>
          <w:rFonts w:cs="Arial"/>
        </w:rPr>
        <w:t xml:space="preserve"> </w:t>
      </w:r>
      <w:r>
        <w:rPr>
          <w:rFonts w:cs="Arial"/>
        </w:rPr>
        <w:fldChar w:fldCharType="begin"/>
      </w:r>
      <w:r>
        <w:instrText>XE"</w:instrText>
      </w:r>
      <w:r w:rsidRPr="00413D75">
        <w:rPr>
          <w:rFonts w:cs="Arial"/>
        </w:rPr>
        <w:instrText>Location Identifier</w:instrText>
      </w:r>
      <w:r>
        <w:instrText>"</w:instrText>
      </w:r>
      <w:r>
        <w:rPr>
          <w:rFonts w:cs="Arial"/>
        </w:rPr>
        <w:fldChar w:fldCharType="end"/>
      </w:r>
      <w:r w:rsidR="009E71B4">
        <w:rPr>
          <w:rFonts w:cs="Arial"/>
        </w:rPr>
        <w:t xml:space="preserve"> </w:t>
      </w:r>
      <w:r w:rsidR="006F72CA">
        <w:rPr>
          <w:rFonts w:cs="Arial"/>
        </w:rPr>
        <w:t>&lt;&lt;Value&gt;&gt;</w:t>
      </w:r>
      <w:bookmarkEnd w:id="682"/>
    </w:p>
    <w:p w:rsidR="00347871" w:rsidRDefault="00347871" w:rsidP="00F71BA8">
      <w:r>
        <w:t xml:space="preserve">Any identifier able to uniquely identify a physical location </w:t>
      </w:r>
      <w:r>
        <w:br/>
        <w:t>Syn. spatial reference - description of position in the real world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683" w:name="_bcdc0fc4aa6e806f22ffbba5e6339909"/>
      <w:bookmarkStart w:id="684" w:name="_Toc477757055"/>
      <w:r>
        <w:t>Association Class Physical Boundary</w:t>
      </w:r>
      <w:bookmarkEnd w:id="683"/>
      <w:r w:rsidRPr="003A31EC">
        <w:rPr>
          <w:rFonts w:cs="Arial"/>
        </w:rPr>
        <w:t xml:space="preserve"> </w:t>
      </w:r>
      <w:r>
        <w:rPr>
          <w:rFonts w:cs="Arial"/>
        </w:rPr>
        <w:fldChar w:fldCharType="begin"/>
      </w:r>
      <w:r>
        <w:instrText>XE"</w:instrText>
      </w:r>
      <w:r w:rsidRPr="00413D75">
        <w:rPr>
          <w:rFonts w:cs="Arial"/>
        </w:rPr>
        <w:instrText>Physical Boundary</w:instrText>
      </w:r>
      <w:r>
        <w:instrText>"</w:instrText>
      </w:r>
      <w:r>
        <w:rPr>
          <w:rFonts w:cs="Arial"/>
        </w:rPr>
        <w:fldChar w:fldCharType="end"/>
      </w:r>
      <w:r w:rsidR="009E71B4">
        <w:rPr>
          <w:rFonts w:cs="Arial"/>
        </w:rPr>
        <w:t xml:space="preserve"> </w:t>
      </w:r>
      <w:r w:rsidR="006F72CA">
        <w:rPr>
          <w:rFonts w:cs="Arial"/>
        </w:rPr>
        <w:t>&lt;&lt;Relationship&gt;&gt;</w:t>
      </w:r>
      <w:bookmarkEnd w:id="684"/>
    </w:p>
    <w:p w:rsidR="00347871" w:rsidRDefault="00347871" w:rsidP="00F71BA8">
      <w:r>
        <w:t>Boundary describing the topology of a location.</w:t>
      </w:r>
    </w:p>
    <w:p w:rsidR="00347871" w:rsidRDefault="00925DE6" w:rsidP="00347871">
      <w:pPr>
        <w:jc w:val="center"/>
      </w:pPr>
      <w:r w:rsidRPr="00C83E44">
        <w:rPr>
          <w:noProof/>
        </w:rPr>
        <w:lastRenderedPageBreak/>
        <w:pict>
          <v:shape id="Picture -1164574991.emf" o:spid="_x0000_i1481" type="#_x0000_t75" alt="-1164574991.emf" style="width:426.6pt;height:193.2pt;visibility:visible;mso-wrap-style:square">
            <v:imagedata r:id="rId113" o:title="-11645749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Physical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80" type="#_x0000_t75" alt="-1728404412.emf" style="width:12pt;height:12pt;visibility:visible;mso-wrap-style:square">
            <v:imagedata r:id="rId61" o:title="-1728404412"/>
          </v:shape>
        </w:pict>
      </w:r>
      <w:r w:rsidR="00347871">
        <w:t xml:space="preserve"> bounded by</w:t>
      </w:r>
      <w:r w:rsidR="00347871">
        <w:rPr>
          <w:rFonts w:cs="Arial"/>
        </w:rPr>
        <w:fldChar w:fldCharType="begin"/>
      </w:r>
      <w:r w:rsidR="00347871">
        <w:instrText>XE"</w:instrText>
      </w:r>
      <w:r w:rsidR="00347871" w:rsidRPr="00413D75">
        <w:rPr>
          <w:rFonts w:cs="Arial"/>
        </w:rPr>
        <w:instrText>bounded by</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edge points of a topology where each successive pair of features (as well as the first and last points), connected by lines, describes a boundary.</w:t>
      </w:r>
    </w:p>
    <w:p w:rsidR="00347871" w:rsidRDefault="00925DE6" w:rsidP="00347871">
      <w:pPr>
        <w:ind w:firstLine="720"/>
      </w:pPr>
      <w:r w:rsidRPr="00C83E44">
        <w:rPr>
          <w:noProof/>
        </w:rPr>
        <w:pict>
          <v:shape id="_x0000_i1479" type="#_x0000_t75" alt="-1728404412.emf" style="width:12pt;height:12pt;visibility:visible;mso-wrap-style:square">
            <v:imagedata r:id="rId61" o:title="-1728404412"/>
          </v:shape>
        </w:pict>
      </w:r>
      <w:r w:rsidR="00347871">
        <w:t xml:space="preserve"> bounds topology</w:t>
      </w:r>
      <w:r w:rsidR="00347871">
        <w:rPr>
          <w:rFonts w:cs="Arial"/>
        </w:rPr>
        <w:fldChar w:fldCharType="begin"/>
      </w:r>
      <w:r w:rsidR="00347871">
        <w:instrText>XE"</w:instrText>
      </w:r>
      <w:r w:rsidR="00347871" w:rsidRPr="00413D75">
        <w:rPr>
          <w:rFonts w:cs="Arial"/>
        </w:rPr>
        <w:instrText>bounds topology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location identified by geographic boundaries.</w:t>
      </w:r>
    </w:p>
    <w:p w:rsidR="00347871" w:rsidRDefault="00347871" w:rsidP="00347871"/>
    <w:p w:rsidR="00347871" w:rsidRDefault="00347871" w:rsidP="00347871">
      <w:pPr>
        <w:pStyle w:val="Heading2"/>
      </w:pPr>
      <w:bookmarkStart w:id="685" w:name="_e1d8064cf80a8d37d141d659cfacdfad"/>
      <w:bookmarkStart w:id="686" w:name="_Toc477757056"/>
      <w:r>
        <w:t>Class Physical Location</w:t>
      </w:r>
      <w:bookmarkEnd w:id="685"/>
      <w:bookmarkEnd w:id="686"/>
      <w:r w:rsidRPr="003A31EC">
        <w:rPr>
          <w:rFonts w:cs="Arial"/>
        </w:rPr>
        <w:t xml:space="preserve"> </w:t>
      </w:r>
      <w:r>
        <w:rPr>
          <w:rFonts w:cs="Arial"/>
        </w:rPr>
        <w:fldChar w:fldCharType="begin"/>
      </w:r>
      <w:r>
        <w:instrText>XE"</w:instrText>
      </w:r>
      <w:r w:rsidRPr="00413D75">
        <w:rPr>
          <w:rFonts w:cs="Arial"/>
        </w:rPr>
        <w:instrText>Physical Location</w:instrText>
      </w:r>
      <w:r>
        <w:instrText>"</w:instrText>
      </w:r>
      <w:r>
        <w:rPr>
          <w:rFonts w:cs="Arial"/>
        </w:rPr>
        <w:fldChar w:fldCharType="end"/>
      </w:r>
      <w:r w:rsidR="009E71B4">
        <w:rPr>
          <w:rFonts w:cs="Arial"/>
        </w:rPr>
        <w:t xml:space="preserve"> </w:t>
      </w:r>
    </w:p>
    <w:p w:rsidR="00347871" w:rsidRDefault="00347871" w:rsidP="00F71BA8">
      <w:r>
        <w:t>A point or extent in physical space.</w:t>
      </w:r>
      <w:r>
        <w:br/>
      </w:r>
      <w:r>
        <w:br/>
        <w:t>[NIEM] A geospatial location.</w:t>
      </w:r>
      <w:r>
        <w:br/>
        <w:t>[FIBO] PhysicalLocation: A location in physical space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cb16b4e867997a720f0f59befb870e" w:history="1">
        <w:r w:rsidR="00347871">
          <w:rPr>
            <w:rStyle w:val="Hyperlink"/>
          </w:rPr>
          <w:t>Physical Feature</w:t>
        </w:r>
      </w:hyperlink>
    </w:p>
    <w:p w:rsidR="00347871" w:rsidRDefault="00347871" w:rsidP="00347871"/>
    <w:p w:rsidR="00347871" w:rsidRDefault="00347871" w:rsidP="00347871">
      <w:pPr>
        <w:pStyle w:val="Heading2"/>
      </w:pPr>
      <w:bookmarkStart w:id="687" w:name="_e78d97c2755374d6386e13f05e9a71bc"/>
      <w:bookmarkStart w:id="688" w:name="_Toc477757057"/>
      <w:r>
        <w:t>Class Physical Point</w:t>
      </w:r>
      <w:bookmarkEnd w:id="687"/>
      <w:bookmarkEnd w:id="688"/>
      <w:r w:rsidRPr="003A31EC">
        <w:rPr>
          <w:rFonts w:cs="Arial"/>
        </w:rPr>
        <w:t xml:space="preserve"> </w:t>
      </w:r>
      <w:r>
        <w:rPr>
          <w:rFonts w:cs="Arial"/>
        </w:rPr>
        <w:fldChar w:fldCharType="begin"/>
      </w:r>
      <w:r>
        <w:instrText>XE"</w:instrText>
      </w:r>
      <w:r w:rsidRPr="00413D75">
        <w:rPr>
          <w:rFonts w:cs="Arial"/>
        </w:rPr>
        <w:instrText>Physical Point</w:instrText>
      </w:r>
      <w:r>
        <w:instrText>"</w:instrText>
      </w:r>
      <w:r>
        <w:rPr>
          <w:rFonts w:cs="Arial"/>
        </w:rPr>
        <w:fldChar w:fldCharType="end"/>
      </w:r>
      <w:r w:rsidR="009E71B4">
        <w:rPr>
          <w:rFonts w:cs="Arial"/>
        </w:rPr>
        <w:t xml:space="preserve"> </w:t>
      </w:r>
    </w:p>
    <w:p w:rsidR="00347871" w:rsidRDefault="00347871" w:rsidP="00F71BA8">
      <w:r>
        <w:t>A dimensionless physical point in space or on the surface of the earth such as a corner or center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689" w:name="_1a58d558b592e67971f2f58814e04f74"/>
      <w:bookmarkStart w:id="690" w:name="_Toc477757058"/>
      <w:r>
        <w:t>Class Point On Earth</w:t>
      </w:r>
      <w:bookmarkEnd w:id="689"/>
      <w:r w:rsidRPr="003A31EC">
        <w:rPr>
          <w:rFonts w:cs="Arial"/>
        </w:rPr>
        <w:t xml:space="preserve"> </w:t>
      </w:r>
      <w:r>
        <w:rPr>
          <w:rFonts w:cs="Arial"/>
        </w:rPr>
        <w:fldChar w:fldCharType="begin"/>
      </w:r>
      <w:r>
        <w:instrText>XE"</w:instrText>
      </w:r>
      <w:r w:rsidRPr="00413D75">
        <w:rPr>
          <w:rFonts w:cs="Arial"/>
        </w:rPr>
        <w:instrText>Point On Earth</w:instrText>
      </w:r>
      <w:r>
        <w:instrText>"</w:instrText>
      </w:r>
      <w:r>
        <w:rPr>
          <w:rFonts w:cs="Arial"/>
        </w:rPr>
        <w:fldChar w:fldCharType="end"/>
      </w:r>
      <w:r w:rsidR="009E71B4">
        <w:rPr>
          <w:rFonts w:cs="Arial"/>
        </w:rPr>
        <w:t xml:space="preserve"> </w:t>
      </w:r>
      <w:r w:rsidR="006F72CA">
        <w:rPr>
          <w:rFonts w:cs="Arial"/>
        </w:rPr>
        <w:t>&lt;&lt;Value&gt;&gt;</w:t>
      </w:r>
      <w:bookmarkEnd w:id="690"/>
    </w:p>
    <w:p w:rsidR="00347871" w:rsidRDefault="00347871" w:rsidP="00F71BA8">
      <w:r>
        <w:t>A point that defines a location on earth where the point is within the bounds of &lt;designates location&gt;.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82aea7169af4ccb928d92b8f749522" w:history="1">
        <w:r w:rsidR="00347871">
          <w:rPr>
            <w:rStyle w:val="Hyperlink"/>
          </w:rPr>
          <w:t>Spacial Coordinate</w:t>
        </w:r>
      </w:hyperlink>
    </w:p>
    <w:p w:rsidR="00347871" w:rsidRDefault="00347871" w:rsidP="00347871"/>
    <w:p w:rsidR="00347871" w:rsidRDefault="00347871" w:rsidP="00347871">
      <w:pPr>
        <w:pStyle w:val="Heading2"/>
      </w:pPr>
      <w:bookmarkStart w:id="691" w:name="_dea1ab541c8f6ef91f8ec33d05ec9a26"/>
      <w:bookmarkStart w:id="692" w:name="_Toc477757059"/>
      <w:r>
        <w:t>Association Reference Point</w:t>
      </w:r>
      <w:bookmarkEnd w:id="691"/>
      <w:bookmarkEnd w:id="692"/>
      <w:r w:rsidRPr="003A31EC">
        <w:rPr>
          <w:rFonts w:cs="Arial"/>
        </w:rPr>
        <w:t xml:space="preserve"> </w:t>
      </w:r>
      <w:r>
        <w:rPr>
          <w:rFonts w:cs="Arial"/>
        </w:rPr>
        <w:fldChar w:fldCharType="begin"/>
      </w:r>
      <w:r>
        <w:instrText>XE"</w:instrText>
      </w:r>
      <w:r w:rsidRPr="00413D75">
        <w:rPr>
          <w:rFonts w:cs="Arial"/>
        </w:rPr>
        <w:instrText>Reference Point</w:instrText>
      </w:r>
      <w:r>
        <w:instrText>"</w:instrText>
      </w:r>
      <w:r>
        <w:rPr>
          <w:rFonts w:cs="Arial"/>
        </w:rPr>
        <w:fldChar w:fldCharType="end"/>
      </w:r>
      <w:r w:rsidR="009E71B4">
        <w:rPr>
          <w:rFonts w:cs="Arial"/>
        </w:rPr>
        <w:t xml:space="preserve"> </w:t>
      </w:r>
    </w:p>
    <w:p w:rsidR="00347871" w:rsidRDefault="00347871" w:rsidP="00F71BA8">
      <w:r>
        <w:t>Reference point for a relative location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78" type="#_x0000_t75" alt="1974473222.emf" style="width:12pt;height:12pt;visibility:visible;mso-wrap-style:square">
            <v:imagedata r:id="rId17" o:title="1974473222"/>
          </v:shape>
        </w:pict>
      </w:r>
      <w:r w:rsidR="00347871">
        <w:t xml:space="preserve"> relative to</w:t>
      </w:r>
      <w:r w:rsidR="00347871">
        <w:rPr>
          <w:rFonts w:cs="Arial"/>
        </w:rPr>
        <w:fldChar w:fldCharType="begin"/>
      </w:r>
      <w:r w:rsidR="00347871">
        <w:instrText>XE"</w:instrText>
      </w:r>
      <w:r w:rsidR="00347871" w:rsidRPr="00413D75">
        <w:rPr>
          <w:rFonts w:cs="Arial"/>
        </w:rPr>
        <w:instrText>relative to</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Where the position of something is relative to a location, the reference location.</w:t>
      </w:r>
    </w:p>
    <w:p w:rsidR="00347871" w:rsidRDefault="00925DE6" w:rsidP="00347871">
      <w:pPr>
        <w:ind w:firstLine="720"/>
      </w:pPr>
      <w:r w:rsidRPr="00C83E44">
        <w:rPr>
          <w:noProof/>
        </w:rPr>
        <w:pict>
          <v:shape id="Picture 1974473222.emf" o:spid="_x0000_i1477" type="#_x0000_t75" alt="1974473222.emf" style="width:12pt;height:12pt;visibility:visible;mso-wrap-style:square">
            <v:imagedata r:id="rId17" o:title="1974473222"/>
          </v:shape>
        </w:pict>
      </w:r>
      <w:r w:rsidR="00347871">
        <w:t xml:space="preserve"> has relative location</w:t>
      </w:r>
      <w:r w:rsidR="00347871">
        <w:rPr>
          <w:rFonts w:cs="Arial"/>
        </w:rPr>
        <w:fldChar w:fldCharType="begin"/>
      </w:r>
      <w:r w:rsidR="00347871">
        <w:instrText>XE"</w:instrText>
      </w:r>
      <w:r w:rsidR="00347871" w:rsidRPr="00413D75">
        <w:rPr>
          <w:rFonts w:cs="Arial"/>
        </w:rPr>
        <w:instrText>has relative location</w:instrText>
      </w:r>
      <w:r w:rsidR="00347871">
        <w:instrText>"</w:instrText>
      </w:r>
      <w:r w:rsidR="00347871">
        <w:rPr>
          <w:rFonts w:cs="Arial"/>
        </w:rPr>
        <w:fldChar w:fldCharType="end"/>
      </w:r>
      <w:r w:rsidR="00347871">
        <w:t xml:space="preserve"> : </w:t>
      </w:r>
      <w:hyperlink w:anchor="_3213b01aad72ca751a16b38883cb6753" w:history="1">
        <w:r w:rsidR="00347871">
          <w:rPr>
            <w:rStyle w:val="Hyperlink"/>
          </w:rPr>
          <w:t>Relative Coordinate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693" w:name="_3213b01aad72ca751a16b38883cb6753"/>
      <w:bookmarkStart w:id="694" w:name="_Toc477757060"/>
      <w:r>
        <w:t>Class Relative Coordinate</w:t>
      </w:r>
      <w:bookmarkEnd w:id="693"/>
      <w:r w:rsidRPr="003A31EC">
        <w:rPr>
          <w:rFonts w:cs="Arial"/>
        </w:rPr>
        <w:t xml:space="preserve"> </w:t>
      </w:r>
      <w:r>
        <w:rPr>
          <w:rFonts w:cs="Arial"/>
        </w:rPr>
        <w:fldChar w:fldCharType="begin"/>
      </w:r>
      <w:r>
        <w:instrText>XE"</w:instrText>
      </w:r>
      <w:r w:rsidRPr="00413D75">
        <w:rPr>
          <w:rFonts w:cs="Arial"/>
        </w:rPr>
        <w:instrText>Relative Coordinate</w:instrText>
      </w:r>
      <w:r>
        <w:instrText>"</w:instrText>
      </w:r>
      <w:r>
        <w:rPr>
          <w:rFonts w:cs="Arial"/>
        </w:rPr>
        <w:fldChar w:fldCharType="end"/>
      </w:r>
      <w:r w:rsidR="009E71B4">
        <w:rPr>
          <w:rFonts w:cs="Arial"/>
        </w:rPr>
        <w:t xml:space="preserve"> </w:t>
      </w:r>
      <w:r w:rsidR="006F72CA">
        <w:rPr>
          <w:rFonts w:cs="Arial"/>
        </w:rPr>
        <w:t>&lt;&lt;Value&gt;&gt;</w:t>
      </w:r>
      <w:bookmarkEnd w:id="694"/>
    </w:p>
    <w:p w:rsidR="00347871" w:rsidRDefault="00347871" w:rsidP="00F71BA8">
      <w:r>
        <w:t>A coordinate described relative to another. e.g., 5 miles west of the empire state building.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582aea7169af4ccb928d92b8f749522" w:history="1">
        <w:r w:rsidR="00347871">
          <w:rPr>
            <w:rStyle w:val="Hyperlink"/>
          </w:rPr>
          <w:t>Spacial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76" type="#_x0000_t75" alt="628099083.emf" style="width:12pt;height:12pt;visibility:visible;mso-wrap-style:square">
            <v:imagedata r:id="rId16" o:title="628099083"/>
          </v:shape>
        </w:pict>
      </w:r>
      <w:r w:rsidR="00347871">
        <w:t xml:space="preserve"> distance</w:t>
      </w:r>
      <w:r w:rsidR="00347871">
        <w:rPr>
          <w:rFonts w:cs="Arial"/>
        </w:rPr>
        <w:fldChar w:fldCharType="begin"/>
      </w:r>
      <w:r w:rsidR="00347871">
        <w:instrText>XE"</w:instrText>
      </w:r>
      <w:r w:rsidR="00347871" w:rsidRPr="00413D75">
        <w:rPr>
          <w:rFonts w:cs="Arial"/>
        </w:rPr>
        <w:instrText>distance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Distance as part of a relative coordinate that, when combined with angle, identifies a point &lt;relative to&gt; another point.</w:t>
      </w:r>
    </w:p>
    <w:p w:rsidR="00347871" w:rsidRDefault="00925DE6" w:rsidP="00E04E71">
      <w:pPr>
        <w:pStyle w:val="BodyText2"/>
        <w:spacing w:after="0" w:line="240" w:lineRule="auto"/>
      </w:pPr>
      <w:r w:rsidRPr="00C83E44">
        <w:rPr>
          <w:noProof/>
        </w:rPr>
        <w:pict>
          <v:shape id="_x0000_i1475" type="#_x0000_t75" alt="628099083.emf" style="width:12pt;height:12pt;visibility:visible;mso-wrap-style:square">
            <v:imagedata r:id="rId16" o:title="628099083"/>
          </v:shape>
        </w:pict>
      </w:r>
      <w:r w:rsidR="00347871">
        <w:t xml:space="preserve"> direction</w:t>
      </w:r>
      <w:r w:rsidR="00347871">
        <w:rPr>
          <w:rFonts w:cs="Arial"/>
        </w:rPr>
        <w:fldChar w:fldCharType="begin"/>
      </w:r>
      <w:r w:rsidR="00347871">
        <w:instrText>XE"</w:instrText>
      </w:r>
      <w:r w:rsidR="00347871" w:rsidRPr="00413D75">
        <w:rPr>
          <w:rFonts w:cs="Arial"/>
        </w:rPr>
        <w:instrText>direction</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An angle as part of a coordinate.</w:t>
      </w:r>
    </w:p>
    <w:p w:rsidR="00347871" w:rsidRDefault="00925DE6" w:rsidP="00E04E71">
      <w:pPr>
        <w:pStyle w:val="BodyText2"/>
        <w:spacing w:after="0" w:line="240" w:lineRule="auto"/>
      </w:pPr>
      <w:r w:rsidRPr="00C83E44">
        <w:rPr>
          <w:noProof/>
        </w:rPr>
        <w:pict>
          <v:shape id="_x0000_i1474" type="#_x0000_t75" alt="628099083.emf" style="width:12pt;height:12pt;visibility:visible;mso-wrap-style:square">
            <v:imagedata r:id="rId16" o:title="628099083"/>
          </v:shape>
        </w:pict>
      </w:r>
      <w:r w:rsidR="00347871">
        <w:t xml:space="preserve"> altitude</w:t>
      </w:r>
      <w:r w:rsidR="00347871">
        <w:rPr>
          <w:rFonts w:cs="Arial"/>
        </w:rPr>
        <w:fldChar w:fldCharType="begin"/>
      </w:r>
      <w:r w:rsidR="00347871">
        <w:instrText>XE"</w:instrText>
      </w:r>
      <w:r w:rsidR="00347871" w:rsidRPr="00413D75">
        <w:rPr>
          <w:rFonts w:cs="Arial"/>
        </w:rPr>
        <w:instrText>altitude</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Measure of how much something is above &lt;relative to&gt; something else, usually the earth.</w:t>
      </w:r>
    </w:p>
    <w:p w:rsidR="00347871" w:rsidRDefault="00347871" w:rsidP="00347871"/>
    <w:p w:rsidR="00347871" w:rsidRDefault="00347871" w:rsidP="00347871">
      <w:pPr>
        <w:pStyle w:val="Heading2"/>
      </w:pPr>
      <w:bookmarkStart w:id="695" w:name="_a582aea7169af4ccb928d92b8f749522"/>
      <w:bookmarkStart w:id="696" w:name="_Toc477757061"/>
      <w:r>
        <w:t>Class Spacial Coordinate</w:t>
      </w:r>
      <w:bookmarkEnd w:id="695"/>
      <w:r w:rsidRPr="003A31EC">
        <w:rPr>
          <w:rFonts w:cs="Arial"/>
        </w:rPr>
        <w:t xml:space="preserve"> </w:t>
      </w:r>
      <w:r>
        <w:rPr>
          <w:rFonts w:cs="Arial"/>
        </w:rPr>
        <w:fldChar w:fldCharType="begin"/>
      </w:r>
      <w:r>
        <w:instrText>XE"</w:instrText>
      </w:r>
      <w:r w:rsidRPr="00413D75">
        <w:rPr>
          <w:rFonts w:cs="Arial"/>
        </w:rPr>
        <w:instrText>Spacial Coordinate</w:instrText>
      </w:r>
      <w:r>
        <w:instrText>"</w:instrText>
      </w:r>
      <w:r>
        <w:rPr>
          <w:rFonts w:cs="Arial"/>
        </w:rPr>
        <w:fldChar w:fldCharType="end"/>
      </w:r>
      <w:r w:rsidR="009E71B4">
        <w:rPr>
          <w:rFonts w:cs="Arial"/>
        </w:rPr>
        <w:t xml:space="preserve"> </w:t>
      </w:r>
      <w:r w:rsidR="006F72CA">
        <w:rPr>
          <w:rFonts w:cs="Arial"/>
        </w:rPr>
        <w:t>&lt;&lt;Value&gt;&gt;</w:t>
      </w:r>
      <w:bookmarkEnd w:id="696"/>
    </w:p>
    <w:p w:rsidR="00347871" w:rsidRDefault="00347871" w:rsidP="00F71BA8">
      <w:r>
        <w:t>Any point that uniquely identifies a spacial location relative to a coordinate system.</w:t>
      </w:r>
      <w:r>
        <w:br/>
      </w:r>
      <w:r>
        <w:br/>
        <w:t>One of a sequence of n numbers designating the position of a point in n-dimensional space [OGC]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0d9bfad4b13c47a49c10d6112d8f734" w:history="1">
        <w:r w:rsidR="00347871">
          <w:rPr>
            <w:rStyle w:val="Hyperlink"/>
          </w:rPr>
          <w:t>Coordinate</w:t>
        </w:r>
      </w:hyperlink>
      <w:r w:rsidR="00347871">
        <w:t xml:space="preserve">, </w:t>
      </w:r>
      <w:hyperlink w:anchor="_e205268a66c2900e6473742e27189871" w:history="1">
        <w:r w:rsidR="00347871">
          <w:rPr>
            <w:rStyle w:val="Hyperlink"/>
          </w:rPr>
          <w:t>Location Identifier</w:t>
        </w:r>
      </w:hyperlink>
    </w:p>
    <w:p w:rsidR="00347871" w:rsidRDefault="00347871" w:rsidP="00347871"/>
    <w:p w:rsidR="00347871" w:rsidRDefault="00347871" w:rsidP="00347871">
      <w:pPr>
        <w:pStyle w:val="Heading2"/>
      </w:pPr>
      <w:bookmarkStart w:id="697" w:name="_005189e9313c9523f58b3499f8afb8ce"/>
      <w:bookmarkStart w:id="698" w:name="_Toc477757062"/>
      <w:r>
        <w:t>Association Topological Region</w:t>
      </w:r>
      <w:bookmarkEnd w:id="697"/>
      <w:bookmarkEnd w:id="698"/>
      <w:r w:rsidRPr="003A31EC">
        <w:rPr>
          <w:rFonts w:cs="Arial"/>
        </w:rPr>
        <w:t xml:space="preserve"> </w:t>
      </w:r>
      <w:r>
        <w:rPr>
          <w:rFonts w:cs="Arial"/>
        </w:rPr>
        <w:fldChar w:fldCharType="begin"/>
      </w:r>
      <w:r>
        <w:instrText>XE"</w:instrText>
      </w:r>
      <w:r w:rsidRPr="00413D75">
        <w:rPr>
          <w:rFonts w:cs="Arial"/>
        </w:rPr>
        <w:instrText>Topological Region</w:instrText>
      </w:r>
      <w:r>
        <w:instrText>"</w:instrText>
      </w:r>
      <w:r>
        <w:rPr>
          <w:rFonts w:cs="Arial"/>
        </w:rPr>
        <w:fldChar w:fldCharType="end"/>
      </w:r>
      <w:r w:rsidR="009E71B4">
        <w:rPr>
          <w:rFonts w:cs="Arial"/>
        </w:rPr>
        <w:t xml:space="preserve"> </w:t>
      </w:r>
    </w:p>
    <w:p w:rsidR="00347871" w:rsidRDefault="00347871" w:rsidP="00F71BA8">
      <w:r>
        <w:t>Physical location described by a topology.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73" type="#_x0000_t75" alt="1414248466.emf" style="width:12pt;height:12pt;visibility:visible;mso-wrap-style:square">
            <v:imagedata r:id="rId10" o:title="1414248466"/>
          </v:shape>
        </w:pict>
      </w:r>
      <w:r w:rsidR="00347871">
        <w:t xml:space="preserve"> topology of</w:t>
      </w:r>
      <w:r w:rsidR="00347871">
        <w:rPr>
          <w:rFonts w:cs="Arial"/>
        </w:rPr>
        <w:fldChar w:fldCharType="begin"/>
      </w:r>
      <w:r w:rsidR="00347871">
        <w:instrText>XE"</w:instrText>
      </w:r>
      <w:r w:rsidR="00347871" w:rsidRPr="00413D75">
        <w:rPr>
          <w:rFonts w:cs="Arial"/>
        </w:rPr>
        <w:instrText>topology of</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Location described by a topology.</w:t>
      </w:r>
    </w:p>
    <w:p w:rsidR="00347871" w:rsidRDefault="00925DE6" w:rsidP="00347871">
      <w:pPr>
        <w:ind w:firstLine="720"/>
      </w:pPr>
      <w:r w:rsidRPr="00C83E44">
        <w:rPr>
          <w:noProof/>
        </w:rPr>
        <w:pict>
          <v:shape id="_x0000_i1472" type="#_x0000_t75" alt="1414248466.emf" style="width:12pt;height:12pt;visibility:visible;mso-wrap-style:square">
            <v:imagedata r:id="rId10" o:title="1414248466"/>
          </v:shape>
        </w:pict>
      </w:r>
      <w:r w:rsidR="00347871">
        <w:t xml:space="preserve"> has toloplogy</w:t>
      </w:r>
      <w:r w:rsidR="00347871">
        <w:rPr>
          <w:rFonts w:cs="Arial"/>
        </w:rPr>
        <w:fldChar w:fldCharType="begin"/>
      </w:r>
      <w:r w:rsidR="00347871">
        <w:instrText>XE"</w:instrText>
      </w:r>
      <w:r w:rsidR="00347871" w:rsidRPr="00413D75">
        <w:rPr>
          <w:rFonts w:cs="Arial"/>
        </w:rPr>
        <w:instrText>has toloplogy</w:instrText>
      </w:r>
      <w:r w:rsidR="00347871">
        <w:instrText>"</w:instrText>
      </w:r>
      <w:r w:rsidR="00347871">
        <w:rPr>
          <w:rFonts w:cs="Arial"/>
        </w:rPr>
        <w:fldChar w:fldCharType="end"/>
      </w:r>
      <w:r w:rsidR="00347871">
        <w:t xml:space="preserve"> : </w:t>
      </w:r>
      <w:hyperlink w:anchor="_ac424ecbdead8b4986be6161bafd9fad" w:history="1">
        <w:r w:rsidR="00347871">
          <w:rPr>
            <w:rStyle w:val="Hyperlink"/>
          </w:rPr>
          <w:t>Topology</w:t>
        </w:r>
      </w:hyperlink>
      <w:r w:rsidR="00347871">
        <w:t xml:space="preserve"> [0..1]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Topology that describes a physical location in terms of physical boundaries.</w:t>
      </w:r>
    </w:p>
    <w:p w:rsidR="00347871" w:rsidRDefault="00347871" w:rsidP="00347871"/>
    <w:p w:rsidR="00347871" w:rsidRDefault="00347871" w:rsidP="00347871">
      <w:pPr>
        <w:pStyle w:val="Heading2"/>
      </w:pPr>
      <w:bookmarkStart w:id="699" w:name="_ac424ecbdead8b4986be6161bafd9fad"/>
      <w:bookmarkStart w:id="700" w:name="_Toc477757063"/>
      <w:r>
        <w:lastRenderedPageBreak/>
        <w:t>Class Topology</w:t>
      </w:r>
      <w:bookmarkEnd w:id="699"/>
      <w:bookmarkEnd w:id="700"/>
      <w:r w:rsidRPr="003A31EC">
        <w:rPr>
          <w:rFonts w:cs="Arial"/>
        </w:rPr>
        <w:t xml:space="preserve"> </w:t>
      </w:r>
      <w:r>
        <w:rPr>
          <w:rFonts w:cs="Arial"/>
        </w:rPr>
        <w:fldChar w:fldCharType="begin"/>
      </w:r>
      <w:r>
        <w:instrText>XE"</w:instrText>
      </w:r>
      <w:r w:rsidRPr="00413D75">
        <w:rPr>
          <w:rFonts w:cs="Arial"/>
        </w:rPr>
        <w:instrText>Topology</w:instrText>
      </w:r>
      <w:r>
        <w:instrText>"</w:instrText>
      </w:r>
      <w:r>
        <w:rPr>
          <w:rFonts w:cs="Arial"/>
        </w:rPr>
        <w:fldChar w:fldCharType="end"/>
      </w:r>
      <w:r w:rsidR="009E71B4">
        <w:rPr>
          <w:rFonts w:cs="Arial"/>
        </w:rPr>
        <w:t xml:space="preserve"> </w:t>
      </w:r>
    </w:p>
    <w:p w:rsidR="00347871" w:rsidRDefault="00347871" w:rsidP="00F71BA8">
      <w:r>
        <w:t xml:space="preserve">A record of a contiguous 1, 2 or 3 dimensioned area defined by geographic features and points. </w:t>
      </w:r>
      <w:r>
        <w:br/>
        <w:t>[NIEM] AreaType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b38efa9c56da3bc8ecb501e56419e41" w:history="1">
        <w:r w:rsidR="00347871">
          <w:rPr>
            <w:rStyle w:val="Hyperlink"/>
          </w:rPr>
          <w:t>Record</w:t>
        </w:r>
      </w:hyperlink>
    </w:p>
    <w:p w:rsidR="00347871" w:rsidRDefault="00347871" w:rsidP="00347871"/>
    <w:p w:rsidR="00347871" w:rsidRDefault="00347871" w:rsidP="00347871">
      <w:pPr>
        <w:pStyle w:val="Heading2"/>
      </w:pPr>
      <w:bookmarkStart w:id="701" w:name="_0ddcdb6417020b02d2554bd2dfd15cf2"/>
      <w:bookmarkStart w:id="702" w:name="_Toc477757064"/>
      <w:r>
        <w:t>Class World Geodetic System</w:t>
      </w:r>
      <w:bookmarkEnd w:id="701"/>
      <w:r w:rsidRPr="003A31EC">
        <w:rPr>
          <w:rFonts w:cs="Arial"/>
        </w:rPr>
        <w:t xml:space="preserve"> </w:t>
      </w:r>
      <w:r>
        <w:rPr>
          <w:rFonts w:cs="Arial"/>
        </w:rPr>
        <w:fldChar w:fldCharType="begin"/>
      </w:r>
      <w:r>
        <w:instrText>XE"</w:instrText>
      </w:r>
      <w:r w:rsidRPr="00413D75">
        <w:rPr>
          <w:rFonts w:cs="Arial"/>
        </w:rPr>
        <w:instrText>World Geodetic System</w:instrText>
      </w:r>
      <w:r>
        <w:instrText>"</w:instrText>
      </w:r>
      <w:r>
        <w:rPr>
          <w:rFonts w:cs="Arial"/>
        </w:rPr>
        <w:fldChar w:fldCharType="end"/>
      </w:r>
      <w:r w:rsidR="009E71B4">
        <w:rPr>
          <w:rFonts w:cs="Arial"/>
        </w:rPr>
        <w:t xml:space="preserve"> </w:t>
      </w:r>
      <w:r w:rsidR="006F72CA">
        <w:rPr>
          <w:rFonts w:cs="Arial"/>
        </w:rPr>
        <w:t>&lt;&lt;Value&gt;&gt;</w:t>
      </w:r>
      <w:bookmarkEnd w:id="702"/>
    </w:p>
    <w:p w:rsidR="00347871" w:rsidRDefault="00347871" w:rsidP="00F71BA8">
      <w:r>
        <w:t>The World Geodetic System defines a reference frame for the earth, for use in geodesy and navigation. The latest revision is WGS 84 dating from 1984. [WGS-84]</w:t>
      </w:r>
      <w:r>
        <w:br/>
        <w:t>[NIEM] Location2DGeospatialCoordinateType or Location3DGeospatialCoordinateType (With elevation)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58d558b592e67971f2f58814e04f74" w:history="1">
        <w:r w:rsidR="00347871">
          <w:rPr>
            <w:rStyle w:val="Hyperlink"/>
          </w:rPr>
          <w:t>Point On Earth</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71" type="#_x0000_t75" alt="628099083.emf" style="width:12pt;height:12pt;visibility:visible;mso-wrap-style:square">
            <v:imagedata r:id="rId16" o:title="628099083"/>
          </v:shape>
        </w:pict>
      </w:r>
      <w:r w:rsidR="00347871">
        <w:t xml:space="preserve"> latitude</w:t>
      </w:r>
      <w:r w:rsidR="00347871">
        <w:rPr>
          <w:rFonts w:cs="Arial"/>
        </w:rPr>
        <w:fldChar w:fldCharType="begin"/>
      </w:r>
      <w:r w:rsidR="00347871">
        <w:instrText>XE"</w:instrText>
      </w:r>
      <w:r w:rsidR="00347871" w:rsidRPr="00413D75">
        <w:rPr>
          <w:rFonts w:cs="Arial"/>
        </w:rPr>
        <w:instrText>latitude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Latitude based on the prime meridian.</w:t>
      </w:r>
      <w:r>
        <w:br/>
        <w:t>[FIBO] hasLatitude</w:t>
      </w:r>
    </w:p>
    <w:p w:rsidR="00347871" w:rsidRDefault="00925DE6" w:rsidP="00E04E71">
      <w:pPr>
        <w:pStyle w:val="BodyText2"/>
        <w:spacing w:after="0" w:line="240" w:lineRule="auto"/>
      </w:pPr>
      <w:r w:rsidRPr="00C83E44">
        <w:rPr>
          <w:noProof/>
        </w:rPr>
        <w:pict>
          <v:shape id="_x0000_i1470" type="#_x0000_t75" alt="628099083.emf" style="width:12pt;height:12pt;visibility:visible;mso-wrap-style:square">
            <v:imagedata r:id="rId16" o:title="628099083"/>
          </v:shape>
        </w:pict>
      </w:r>
      <w:r w:rsidR="00347871">
        <w:t xml:space="preserve"> longitude</w:t>
      </w:r>
      <w:r w:rsidR="00347871">
        <w:rPr>
          <w:rFonts w:cs="Arial"/>
        </w:rPr>
        <w:fldChar w:fldCharType="begin"/>
      </w:r>
      <w:r w:rsidR="00347871">
        <w:instrText>XE"</w:instrText>
      </w:r>
      <w:r w:rsidR="00347871" w:rsidRPr="00413D75">
        <w:rPr>
          <w:rFonts w:cs="Arial"/>
        </w:rPr>
        <w:instrText>longitude</w:instrText>
      </w:r>
      <w:r w:rsidR="00347871">
        <w:instrText>"</w:instrText>
      </w:r>
      <w:r w:rsidR="00347871">
        <w:rPr>
          <w:rFonts w:cs="Arial"/>
        </w:rPr>
        <w:fldChar w:fldCharType="end"/>
      </w:r>
      <w:r w:rsidR="00347871">
        <w:t xml:space="preserve"> : </w:t>
      </w:r>
      <w:hyperlink w:anchor="_537343a2c55c3ec921f854ca5390b07e" w:history="1">
        <w:r w:rsidR="00347871">
          <w:rPr>
            <w:rStyle w:val="Hyperlink"/>
          </w:rPr>
          <w:t>Angle</w:t>
        </w:r>
      </w:hyperlink>
    </w:p>
    <w:p w:rsidR="00347871" w:rsidRDefault="00347871" w:rsidP="00E04E71">
      <w:pPr>
        <w:pStyle w:val="BodyText"/>
        <w:spacing w:before="0" w:after="120"/>
      </w:pPr>
      <w:r>
        <w:t>Longitude based on the prime meridian.</w:t>
      </w:r>
      <w:r>
        <w:br/>
        <w:t>[FIBO] hasLogitude</w:t>
      </w:r>
    </w:p>
    <w:p w:rsidR="00347871" w:rsidRDefault="00925DE6" w:rsidP="00E04E71">
      <w:pPr>
        <w:pStyle w:val="BodyText2"/>
        <w:spacing w:after="0" w:line="240" w:lineRule="auto"/>
      </w:pPr>
      <w:r w:rsidRPr="00C83E44">
        <w:rPr>
          <w:noProof/>
        </w:rPr>
        <w:pict>
          <v:shape id="_x0000_i1469" type="#_x0000_t75" alt="628099083.emf" style="width:12pt;height:12pt;visibility:visible;mso-wrap-style:square">
            <v:imagedata r:id="rId16" o:title="628099083"/>
          </v:shape>
        </w:pict>
      </w:r>
      <w:r w:rsidR="00347871">
        <w:t xml:space="preserve"> elevation</w:t>
      </w:r>
      <w:r w:rsidR="00347871">
        <w:rPr>
          <w:rFonts w:cs="Arial"/>
        </w:rPr>
        <w:fldChar w:fldCharType="begin"/>
      </w:r>
      <w:r w:rsidR="00347871">
        <w:instrText>XE"</w:instrText>
      </w:r>
      <w:r w:rsidR="00347871" w:rsidRPr="00413D75">
        <w:rPr>
          <w:rFonts w:cs="Arial"/>
        </w:rPr>
        <w:instrText>elevation</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Height above nominal sea level.</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03" w:name="_Toc477757065"/>
      <w:r>
        <w:t>Threat-risk-conceptual-model::Generic Concept Library::Objectives</w:t>
      </w:r>
      <w:bookmarkEnd w:id="703"/>
    </w:p>
    <w:p w:rsidR="0010083A" w:rsidRDefault="00456929">
      <w:r>
        <w:t xml:space="preserve">Objectives captures how the intents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rsidR="0010083A" w:rsidRDefault="00456929">
      <w:r>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rsidR="00347871" w:rsidRDefault="00347871" w:rsidP="00347871">
      <w:pPr>
        <w:pStyle w:val="Heading2"/>
      </w:pPr>
      <w:bookmarkStart w:id="704" w:name="_Toc477757066"/>
      <w:r>
        <w:t>Diagram: Objectives</w:t>
      </w:r>
      <w:bookmarkEnd w:id="704"/>
    </w:p>
    <w:p w:rsidR="00347871" w:rsidRDefault="00925DE6" w:rsidP="00347871">
      <w:pPr>
        <w:jc w:val="center"/>
        <w:rPr>
          <w:rFonts w:cs="Arial"/>
        </w:rPr>
      </w:pPr>
      <w:r w:rsidRPr="00C83E44">
        <w:rPr>
          <w:noProof/>
        </w:rPr>
        <w:pict>
          <v:shape id="Picture 160034406.emf" o:spid="_x0000_i1468" type="#_x0000_t75" alt="160034406.emf" style="width:487.2pt;height:426pt;visibility:visible;mso-wrap-style:square">
            <v:imagedata r:id="rId114" o:title="16003440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Objectives</w:t>
      </w:r>
    </w:p>
    <w:p w:rsidR="00347871" w:rsidRDefault="00347871" w:rsidP="00347871">
      <w:r>
        <w:lastRenderedPageBreak/>
        <w:t xml:space="preserve"> </w:t>
      </w:r>
    </w:p>
    <w:p w:rsidR="00347871" w:rsidRDefault="00347871" w:rsidP="00347871"/>
    <w:p w:rsidR="00347871" w:rsidRDefault="00347871" w:rsidP="00347871">
      <w:pPr>
        <w:pStyle w:val="Heading2"/>
      </w:pPr>
      <w:bookmarkStart w:id="705" w:name="_fd8627889bb18484d816f4230a0ac0fe"/>
      <w:bookmarkStart w:id="706" w:name="_Toc477757067"/>
      <w:r>
        <w:t>Class Benefit</w:t>
      </w:r>
      <w:bookmarkEnd w:id="705"/>
      <w:bookmarkEnd w:id="706"/>
      <w:r w:rsidRPr="003A31EC">
        <w:rPr>
          <w:rFonts w:cs="Arial"/>
        </w:rPr>
        <w:t xml:space="preserve"> </w:t>
      </w:r>
      <w:r>
        <w:rPr>
          <w:rFonts w:cs="Arial"/>
        </w:rPr>
        <w:fldChar w:fldCharType="begin"/>
      </w:r>
      <w:r>
        <w:instrText>XE"</w:instrText>
      </w:r>
      <w:r w:rsidRPr="00413D75">
        <w:rPr>
          <w:rFonts w:cs="Arial"/>
        </w:rPr>
        <w:instrText>Benefit</w:instrText>
      </w:r>
      <w:r>
        <w:instrText>"</w:instrText>
      </w:r>
      <w:r>
        <w:rPr>
          <w:rFonts w:cs="Arial"/>
        </w:rPr>
        <w:fldChar w:fldCharType="end"/>
      </w:r>
      <w:r w:rsidR="009E71B4">
        <w:rPr>
          <w:rFonts w:cs="Arial"/>
        </w:rPr>
        <w:t xml:space="preserve"> </w:t>
      </w:r>
    </w:p>
    <w:p w:rsidR="00347871" w:rsidRDefault="00347871" w:rsidP="00F71BA8">
      <w:r>
        <w:t>A benefit is a consequence of a situation having positive desirability.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bf67544840a1cd6396f28cc292e3ca0" w:history="1">
        <w:r w:rsidR="00347871">
          <w:rPr>
            <w:rStyle w:val="Hyperlink"/>
          </w:rPr>
          <w:t>Consequence</w:t>
        </w:r>
      </w:hyperlink>
    </w:p>
    <w:p w:rsidR="00347871" w:rsidRDefault="00347871" w:rsidP="00347871"/>
    <w:p w:rsidR="00347871" w:rsidRDefault="00347871" w:rsidP="00347871">
      <w:pPr>
        <w:pStyle w:val="Heading2"/>
      </w:pPr>
      <w:bookmarkStart w:id="707" w:name="_9bf67544840a1cd6396f28cc292e3ca0"/>
      <w:bookmarkStart w:id="708" w:name="_Toc477757068"/>
      <w:r>
        <w:t>Class Consequence</w:t>
      </w:r>
      <w:bookmarkEnd w:id="707"/>
      <w:bookmarkEnd w:id="708"/>
      <w:r w:rsidRPr="003A31EC">
        <w:rPr>
          <w:rFonts w:cs="Arial"/>
        </w:rPr>
        <w:t xml:space="preserve"> </w:t>
      </w:r>
      <w:r>
        <w:rPr>
          <w:rFonts w:cs="Arial"/>
        </w:rPr>
        <w:fldChar w:fldCharType="begin"/>
      </w:r>
      <w:r>
        <w:instrText>XE"</w:instrText>
      </w:r>
      <w:r w:rsidRPr="00413D75">
        <w:rPr>
          <w:rFonts w:cs="Arial"/>
        </w:rPr>
        <w:instrText>Consequence</w:instrText>
      </w:r>
      <w:r>
        <w:instrText>"</w:instrText>
      </w:r>
      <w:r>
        <w:rPr>
          <w:rFonts w:cs="Arial"/>
        </w:rPr>
        <w:fldChar w:fldCharType="end"/>
      </w:r>
      <w:r w:rsidR="009E71B4">
        <w:rPr>
          <w:rFonts w:cs="Arial"/>
        </w:rPr>
        <w:t xml:space="preserve"> </w:t>
      </w:r>
    </w:p>
    <w:p w:rsidR="00347871" w:rsidRDefault="00347871" w:rsidP="00F71BA8">
      <w:r>
        <w:t>A consequence or impact of the outcome of a situation affecting objectives of a stakeholder.</w:t>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347871" w:rsidRDefault="00925DE6" w:rsidP="00347871">
      <w:pPr>
        <w:jc w:val="center"/>
      </w:pPr>
      <w:r w:rsidRPr="00C83E44">
        <w:rPr>
          <w:noProof/>
        </w:rPr>
        <w:pict>
          <v:shape id="Picture -717701422.emf" o:spid="_x0000_i1467" type="#_x0000_t75" alt="-717701422.emf" style="width:487.2pt;height:406.2pt;visibility:visible;mso-wrap-style:square">
            <v:imagedata r:id="rId115" o:title="-71770142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Impact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66" type="#_x0000_t75" alt="628099083.emf" style="width:12pt;height:12pt;visibility:visible;mso-wrap-style:square">
            <v:imagedata r:id="rId16" o:title="628099083"/>
          </v:shape>
        </w:pict>
      </w:r>
      <w:r w:rsidR="00347871">
        <w:t xml:space="preserve"> degree of affect</w:t>
      </w:r>
      <w:r w:rsidR="00347871">
        <w:rPr>
          <w:rFonts w:cs="Arial"/>
        </w:rPr>
        <w:fldChar w:fldCharType="begin"/>
      </w:r>
      <w:r w:rsidR="00347871">
        <w:instrText>XE"</w:instrText>
      </w:r>
      <w:r w:rsidR="00347871" w:rsidRPr="00413D75">
        <w:rPr>
          <w:rFonts w:cs="Arial"/>
        </w:rPr>
        <w:instrText>degree of affect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how much the consequence affects an objective - a measure of harm or benefit.</w:t>
      </w:r>
    </w:p>
    <w:p w:rsidR="00347871" w:rsidRDefault="00925DE6" w:rsidP="00E04E71">
      <w:pPr>
        <w:pStyle w:val="BodyText2"/>
        <w:spacing w:after="0" w:line="240" w:lineRule="auto"/>
      </w:pPr>
      <w:r w:rsidRPr="00C83E44">
        <w:rPr>
          <w:noProof/>
        </w:rPr>
        <w:pict>
          <v:shape id="_x0000_i1465" type="#_x0000_t75" alt="628099083.emf" style="width:12pt;height:12pt;visibility:visible;mso-wrap-style:square">
            <v:imagedata r:id="rId16" o:title="628099083"/>
          </v:shape>
        </w:pict>
      </w:r>
      <w:r w:rsidR="00347871">
        <w:t xml:space="preserve"> desirability</w:t>
      </w:r>
      <w:r w:rsidR="00347871">
        <w:rPr>
          <w:rFonts w:cs="Arial"/>
        </w:rPr>
        <w:fldChar w:fldCharType="begin"/>
      </w:r>
      <w:r w:rsidR="00347871">
        <w:instrText>XE"</w:instrText>
      </w:r>
      <w:r w:rsidR="00347871" w:rsidRPr="00413D75">
        <w:rPr>
          <w:rFonts w:cs="Arial"/>
        </w:rPr>
        <w:instrText>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describing the desirability of an impact. May be positive or negative where positive is desirable and negative is undesirable.</w:t>
      </w:r>
    </w:p>
    <w:p w:rsidR="00347871" w:rsidRDefault="00925DE6" w:rsidP="00E04E71">
      <w:pPr>
        <w:pStyle w:val="BodyText2"/>
        <w:spacing w:after="0" w:line="240" w:lineRule="auto"/>
      </w:pPr>
      <w:r w:rsidRPr="00C83E44">
        <w:rPr>
          <w:noProof/>
        </w:rPr>
        <w:pict>
          <v:shape id="_x0000_i1464" type="#_x0000_t75" alt="628099083.emf" style="width:12pt;height:12pt;visibility:visible;mso-wrap-style:square">
            <v:imagedata r:id="rId16" o:title="628099083"/>
          </v:shape>
        </w:pict>
      </w:r>
      <w:r w:rsidR="00347871">
        <w:t xml:space="preserve"> impact measure</w:t>
      </w:r>
      <w:r w:rsidR="00347871">
        <w:rPr>
          <w:rFonts w:cs="Arial"/>
        </w:rPr>
        <w:fldChar w:fldCharType="begin"/>
      </w:r>
      <w:r w:rsidR="00347871">
        <w:instrText>XE"</w:instrText>
      </w:r>
      <w:r w:rsidR="00347871" w:rsidRPr="00413D75">
        <w:rPr>
          <w:rFonts w:cs="Arial"/>
        </w:rPr>
        <w:instrText>impact measure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impact where Impact = desirability * likelihood</w:t>
      </w:r>
    </w:p>
    <w:p w:rsidR="00347871" w:rsidRDefault="00347871" w:rsidP="00347871"/>
    <w:p w:rsidR="00347871" w:rsidRDefault="00347871" w:rsidP="00347871">
      <w:pPr>
        <w:pStyle w:val="Heading2"/>
      </w:pPr>
      <w:bookmarkStart w:id="709" w:name="_cacdb7f15f2656887bb31fc137562d0b"/>
      <w:bookmarkStart w:id="710" w:name="_Toc477757069"/>
      <w:r>
        <w:t>Association Class Consequence of Situation</w:t>
      </w:r>
      <w:bookmarkEnd w:id="709"/>
      <w:r w:rsidRPr="003A31EC">
        <w:rPr>
          <w:rFonts w:cs="Arial"/>
        </w:rPr>
        <w:t xml:space="preserve"> </w:t>
      </w:r>
      <w:r>
        <w:rPr>
          <w:rFonts w:cs="Arial"/>
        </w:rPr>
        <w:fldChar w:fldCharType="begin"/>
      </w:r>
      <w:r>
        <w:instrText>XE"</w:instrText>
      </w:r>
      <w:r w:rsidRPr="00413D75">
        <w:rPr>
          <w:rFonts w:cs="Arial"/>
        </w:rPr>
        <w:instrText>Consequence of Situation</w:instrText>
      </w:r>
      <w:r>
        <w:instrText>"</w:instrText>
      </w:r>
      <w:r>
        <w:rPr>
          <w:rFonts w:cs="Arial"/>
        </w:rPr>
        <w:fldChar w:fldCharType="end"/>
      </w:r>
      <w:r w:rsidR="009E71B4">
        <w:rPr>
          <w:rFonts w:cs="Arial"/>
        </w:rPr>
        <w:t xml:space="preserve"> </w:t>
      </w:r>
      <w:r w:rsidR="006F72CA">
        <w:rPr>
          <w:rFonts w:cs="Arial"/>
        </w:rPr>
        <w:t>&lt;&lt;Relationship&gt;&gt;</w:t>
      </w:r>
      <w:bookmarkEnd w:id="710"/>
    </w:p>
    <w:p w:rsidR="00347871" w:rsidRDefault="00347871" w:rsidP="00F71BA8">
      <w:r>
        <w:t>Impact of a situation - its affect on the objectives of stakeholders.</w:t>
      </w:r>
    </w:p>
    <w:p w:rsidR="00347871" w:rsidRDefault="00925DE6" w:rsidP="00347871">
      <w:pPr>
        <w:jc w:val="center"/>
      </w:pPr>
      <w:r w:rsidRPr="00C83E44">
        <w:rPr>
          <w:noProof/>
        </w:rPr>
        <w:pict>
          <v:shape id="Picture 2050931076.emf" o:spid="_x0000_i1463" type="#_x0000_t75" alt="2050931076.emf" style="width:484.2pt;height:208.8pt;visibility:visible;mso-wrap-style:square">
            <v:imagedata r:id="rId116" o:title="205093107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Consequence of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62" type="#_x0000_t75" alt="-1728404412.emf" style="width:12pt;height:12pt;visibility:visible;mso-wrap-style:square">
            <v:imagedata r:id="rId61" o:title="-1728404412"/>
          </v:shape>
        </w:pict>
      </w:r>
      <w:r w:rsidR="00347871">
        <w:t xml:space="preserve"> has consequence</w:t>
      </w:r>
      <w:r w:rsidR="00347871">
        <w:rPr>
          <w:rFonts w:cs="Arial"/>
        </w:rPr>
        <w:fldChar w:fldCharType="begin"/>
      </w:r>
      <w:r w:rsidR="00347871">
        <w:instrText>XE"</w:instrText>
      </w:r>
      <w:r w:rsidR="00347871" w:rsidRPr="00413D75">
        <w:rPr>
          <w:rFonts w:cs="Arial"/>
        </w:rPr>
        <w:instrText>has consequence</w:instrText>
      </w:r>
      <w:r w:rsidR="00347871">
        <w:instrText>"</w:instrText>
      </w:r>
      <w:r w:rsidR="00347871">
        <w:rPr>
          <w:rFonts w:cs="Arial"/>
        </w:rPr>
        <w:fldChar w:fldCharType="end"/>
      </w:r>
      <w:r w:rsidR="00347871">
        <w:t xml:space="preserve"> : </w:t>
      </w:r>
      <w:hyperlink w:anchor="_9bf67544840a1cd6396f28cc292e3ca0" w:history="1">
        <w:r w:rsidR="00347871">
          <w:rPr>
            <w:rStyle w:val="Hyperlink"/>
          </w:rPr>
          <w:t>Consequence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consequence of a situation that impacts the objectives of a stakeholder.</w:t>
      </w:r>
    </w:p>
    <w:p w:rsidR="00347871" w:rsidRDefault="00925DE6" w:rsidP="00347871">
      <w:pPr>
        <w:ind w:firstLine="720"/>
      </w:pPr>
      <w:r w:rsidRPr="00C83E44">
        <w:rPr>
          <w:noProof/>
        </w:rPr>
        <w:pict>
          <v:shape id="_x0000_i1461" type="#_x0000_t75" alt="-1728404412.emf" style="width:12pt;height:12pt;visibility:visible;mso-wrap-style:square">
            <v:imagedata r:id="rId61" o:title="-1728404412"/>
          </v:shape>
        </w:pict>
      </w:r>
      <w:r w:rsidR="00347871">
        <w:t xml:space="preserve"> results from</w:t>
      </w:r>
      <w:r w:rsidR="00347871">
        <w:rPr>
          <w:rFonts w:cs="Arial"/>
        </w:rPr>
        <w:fldChar w:fldCharType="begin"/>
      </w:r>
      <w:r w:rsidR="00347871">
        <w:instrText>XE"</w:instrText>
      </w:r>
      <w:r w:rsidR="00347871" w:rsidRPr="00413D75">
        <w:rPr>
          <w:rFonts w:cs="Arial"/>
        </w:rPr>
        <w:instrText>results from</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causing an impact..</w:t>
      </w:r>
    </w:p>
    <w:p w:rsidR="00347871" w:rsidRDefault="00347871" w:rsidP="00347871"/>
    <w:p w:rsidR="00347871" w:rsidRDefault="00347871" w:rsidP="00347871">
      <w:pPr>
        <w:pStyle w:val="Heading2"/>
      </w:pPr>
      <w:bookmarkStart w:id="711" w:name="_307f4f4f5a8ca8e147619d25a32c9000"/>
      <w:bookmarkStart w:id="712" w:name="_Toc477757070"/>
      <w:r>
        <w:t>Class Desirability Assessment</w:t>
      </w:r>
      <w:bookmarkEnd w:id="711"/>
      <w:bookmarkEnd w:id="712"/>
      <w:r w:rsidRPr="003A31EC">
        <w:rPr>
          <w:rFonts w:cs="Arial"/>
        </w:rPr>
        <w:t xml:space="preserve"> </w:t>
      </w:r>
      <w:r>
        <w:rPr>
          <w:rFonts w:cs="Arial"/>
        </w:rPr>
        <w:fldChar w:fldCharType="begin"/>
      </w:r>
      <w:r>
        <w:instrText>XE"</w:instrText>
      </w:r>
      <w:r w:rsidRPr="00413D75">
        <w:rPr>
          <w:rFonts w:cs="Arial"/>
        </w:rPr>
        <w:instrText>Desirability Assessment</w:instrText>
      </w:r>
      <w:r>
        <w:instrText>"</w:instrText>
      </w:r>
      <w:r>
        <w:rPr>
          <w:rFonts w:cs="Arial"/>
        </w:rPr>
        <w:fldChar w:fldCharType="end"/>
      </w:r>
      <w:r w:rsidR="009E71B4">
        <w:rPr>
          <w:rFonts w:cs="Arial"/>
        </w:rPr>
        <w:t xml:space="preserve"> </w:t>
      </w:r>
    </w:p>
    <w:p w:rsidR="00347871" w:rsidRDefault="00347871" w:rsidP="00F71BA8">
      <w:r>
        <w:t>Desirability measure of a situation. The context of the desirability  can be the specific stakeholder desirability relation or a classification of a situation in a context, such as an undesirable situation.</w:t>
      </w:r>
      <w:r>
        <w:br/>
        <w:t>Desirability may be computed by aggregating the impact of a situation on stakeholders but the specific calculation is not specified in the standard.</w:t>
      </w:r>
      <w:r>
        <w:br/>
      </w:r>
      <w:r>
        <w:lastRenderedPageBreak/>
        <w:t>A positive desirability is an opportunity; a negative desirability is a danger.</w:t>
      </w:r>
      <w:r>
        <w:br/>
        <w:t>When the stakeholder desirability of a situation to a stakeholder has net harm, that harm may be identified as a risk. 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10fb326e2f925bfeb5f8b116e81bd0d" w:history="1">
        <w:r w:rsidR="00347871">
          <w:rPr>
            <w:rStyle w:val="Hyperlink"/>
          </w:rPr>
          <w:t>Assessment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60" type="#_x0000_t75" alt="628099083.emf" style="width:12pt;height:12pt;visibility:visible;mso-wrap-style:square">
            <v:imagedata r:id="rId16" o:title="628099083"/>
          </v:shape>
        </w:pict>
      </w:r>
      <w:r w:rsidR="00347871">
        <w:t xml:space="preserve"> net desirability</w:t>
      </w:r>
      <w:r w:rsidR="00347871">
        <w:rPr>
          <w:rFonts w:cs="Arial"/>
        </w:rPr>
        <w:fldChar w:fldCharType="begin"/>
      </w:r>
      <w:r w:rsidR="00347871">
        <w:instrText>XE"</w:instrText>
      </w:r>
      <w:r w:rsidR="00347871" w:rsidRPr="00413D75">
        <w:rPr>
          <w:rFonts w:cs="Arial"/>
        </w:rPr>
        <w:instrText>net desirability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the impact of all consequences of a situation for a stakeholder. (net benefit - net risk)</w:t>
      </w:r>
      <w:r>
        <w:br/>
      </w:r>
    </w:p>
    <w:p w:rsidR="00347871" w:rsidRDefault="00925DE6" w:rsidP="00E04E71">
      <w:pPr>
        <w:pStyle w:val="BodyText2"/>
        <w:spacing w:after="0" w:line="240" w:lineRule="auto"/>
      </w:pPr>
      <w:r w:rsidRPr="00C83E44">
        <w:rPr>
          <w:noProof/>
        </w:rPr>
        <w:pict>
          <v:shape id="_x0000_i1459" type="#_x0000_t75" alt="628099083.emf" style="width:12pt;height:12pt;visibility:visible;mso-wrap-style:square">
            <v:imagedata r:id="rId16" o:title="628099083"/>
          </v:shape>
        </w:pict>
      </w:r>
      <w:r w:rsidR="00347871">
        <w:t xml:space="preserve"> net severity</w:t>
      </w:r>
      <w:r w:rsidR="00347871">
        <w:rPr>
          <w:rFonts w:cs="Arial"/>
        </w:rPr>
        <w:fldChar w:fldCharType="begin"/>
      </w:r>
      <w:r w:rsidR="00347871">
        <w:instrText>XE"</w:instrText>
      </w:r>
      <w:r w:rsidR="00347871" w:rsidRPr="00413D75">
        <w:rPr>
          <w:rFonts w:cs="Arial"/>
        </w:rPr>
        <w:instrText>net 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The aggregation of the impact of all detriments (negative consequences) of a situation for a stakeholder. </w:t>
      </w:r>
    </w:p>
    <w:p w:rsidR="00347871" w:rsidRDefault="00925DE6" w:rsidP="00E04E71">
      <w:pPr>
        <w:pStyle w:val="BodyText2"/>
        <w:spacing w:after="0" w:line="240" w:lineRule="auto"/>
      </w:pPr>
      <w:r w:rsidRPr="00C83E44">
        <w:rPr>
          <w:noProof/>
        </w:rPr>
        <w:pict>
          <v:shape id="_x0000_i1458" type="#_x0000_t75" alt="628099083.emf" style="width:12pt;height:12pt;visibility:visible;mso-wrap-style:square">
            <v:imagedata r:id="rId16" o:title="628099083"/>
          </v:shape>
        </w:pict>
      </w:r>
      <w:r w:rsidR="00347871">
        <w:t xml:space="preserve"> net benefit</w:t>
      </w:r>
      <w:r w:rsidR="00347871">
        <w:rPr>
          <w:rFonts w:cs="Arial"/>
        </w:rPr>
        <w:fldChar w:fldCharType="begin"/>
      </w:r>
      <w:r w:rsidR="00347871">
        <w:instrText>XE"</w:instrText>
      </w:r>
      <w:r w:rsidR="00347871" w:rsidRPr="00413D75">
        <w:rPr>
          <w:rFonts w:cs="Arial"/>
        </w:rPr>
        <w:instrText>net benefit</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 xml:space="preserve">A metric representing the aggregation of the impact of all benefits (positive consequences) of a situation for a stakeholder. </w:t>
      </w:r>
    </w:p>
    <w:p w:rsidR="00347871" w:rsidRDefault="00925DE6" w:rsidP="00E04E71">
      <w:pPr>
        <w:pStyle w:val="BodyText2"/>
        <w:spacing w:after="0" w:line="240" w:lineRule="auto"/>
      </w:pPr>
      <w:r w:rsidRPr="00C83E44">
        <w:rPr>
          <w:noProof/>
        </w:rPr>
        <w:pict>
          <v:shape id="_x0000_i1457" type="#_x0000_t75" alt="628099083.emf" style="width:12pt;height:12pt;visibility:visible;mso-wrap-style:square">
            <v:imagedata r:id="rId16" o:title="628099083"/>
          </v:shape>
        </w:pict>
      </w:r>
      <w:r w:rsidR="00347871">
        <w:t xml:space="preserve"> net likelihood</w:t>
      </w:r>
      <w:r w:rsidR="00347871">
        <w:rPr>
          <w:rFonts w:cs="Arial"/>
        </w:rPr>
        <w:fldChar w:fldCharType="begin"/>
      </w:r>
      <w:r w:rsidR="00347871">
        <w:instrText>XE"</w:instrText>
      </w:r>
      <w:r w:rsidR="00347871" w:rsidRPr="00413D75">
        <w:rPr>
          <w:rFonts w:cs="Arial"/>
        </w:rPr>
        <w:instrText>net likelihood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The net sum of the likelihood of a situation or risk.</w:t>
      </w:r>
    </w:p>
    <w:p w:rsidR="00347871" w:rsidRDefault="00925DE6" w:rsidP="00E04E71">
      <w:pPr>
        <w:pStyle w:val="BodyText2"/>
        <w:spacing w:after="0" w:line="240" w:lineRule="auto"/>
      </w:pPr>
      <w:r w:rsidRPr="00C83E44">
        <w:rPr>
          <w:noProof/>
        </w:rPr>
        <w:pict>
          <v:shape id="_x0000_i1456" type="#_x0000_t75" alt="628099083.emf" style="width:12pt;height:12pt;visibility:visible;mso-wrap-style:square">
            <v:imagedata r:id="rId16" o:title="628099083"/>
          </v:shape>
        </w:pict>
      </w:r>
      <w:r w:rsidR="00347871">
        <w:t xml:space="preserve"> net risk</w:t>
      </w:r>
      <w:r w:rsidR="00347871">
        <w:rPr>
          <w:rFonts w:cs="Arial"/>
        </w:rPr>
        <w:fldChar w:fldCharType="begin"/>
      </w:r>
      <w:r w:rsidR="00347871">
        <w:instrText>XE"</w:instrText>
      </w:r>
      <w:r w:rsidR="00347871" w:rsidRPr="00413D75">
        <w:rPr>
          <w:rFonts w:cs="Arial"/>
        </w:rPr>
        <w:instrText>net risk</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aggregation of risk metrics computed as likelihood*impact.</w:t>
      </w:r>
    </w:p>
    <w:p w:rsidR="00347871" w:rsidRDefault="00347871" w:rsidP="00347871"/>
    <w:p w:rsidR="00347871" w:rsidRDefault="00347871" w:rsidP="00347871">
      <w:pPr>
        <w:pStyle w:val="Heading2"/>
      </w:pPr>
      <w:bookmarkStart w:id="713" w:name="_5cb707f0e4b55ba1e0378efebf7dcea9"/>
      <w:bookmarkStart w:id="714" w:name="_Toc477757071"/>
      <w:r>
        <w:t>Class Means</w:t>
      </w:r>
      <w:bookmarkEnd w:id="713"/>
      <w:r w:rsidRPr="003A31EC">
        <w:rPr>
          <w:rFonts w:cs="Arial"/>
        </w:rPr>
        <w:t xml:space="preserve"> </w:t>
      </w:r>
      <w:r>
        <w:rPr>
          <w:rFonts w:cs="Arial"/>
        </w:rPr>
        <w:fldChar w:fldCharType="begin"/>
      </w:r>
      <w:r>
        <w:instrText>XE"</w:instrText>
      </w:r>
      <w:r w:rsidRPr="00413D75">
        <w:rPr>
          <w:rFonts w:cs="Arial"/>
        </w:rPr>
        <w:instrText>Means</w:instrText>
      </w:r>
      <w:r>
        <w:instrText>"</w:instrText>
      </w:r>
      <w:r>
        <w:rPr>
          <w:rFonts w:cs="Arial"/>
        </w:rPr>
        <w:fldChar w:fldCharType="end"/>
      </w:r>
      <w:r w:rsidR="009E71B4">
        <w:rPr>
          <w:rFonts w:cs="Arial"/>
        </w:rPr>
        <w:t xml:space="preserve"> </w:t>
      </w:r>
      <w:r w:rsidR="006F72CA">
        <w:rPr>
          <w:rFonts w:cs="Arial"/>
        </w:rPr>
        <w:t>&lt;&lt;Role&gt;&gt;</w:t>
      </w:r>
      <w:bookmarkEnd w:id="714"/>
    </w:p>
    <w:p w:rsidR="00347871" w:rsidRDefault="00347871" w:rsidP="00F71BA8">
      <w:r>
        <w:t xml:space="preserve">[BMM] A means represents any device, capability, regime, technique, restriction, agency, instrument, or method that may be called upon, activated, or enforced to achieve Ends.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715" w:name="_4a0657d6187a10b8b69d14eb0dbed161"/>
      <w:bookmarkStart w:id="716" w:name="_Toc477757072"/>
      <w:r>
        <w:t>Association Class Means To End</w:t>
      </w:r>
      <w:bookmarkEnd w:id="715"/>
      <w:r w:rsidRPr="003A31EC">
        <w:rPr>
          <w:rFonts w:cs="Arial"/>
        </w:rPr>
        <w:t xml:space="preserve"> </w:t>
      </w:r>
      <w:r>
        <w:rPr>
          <w:rFonts w:cs="Arial"/>
        </w:rPr>
        <w:fldChar w:fldCharType="begin"/>
      </w:r>
      <w:r>
        <w:instrText>XE"</w:instrText>
      </w:r>
      <w:r w:rsidRPr="00413D75">
        <w:rPr>
          <w:rFonts w:cs="Arial"/>
        </w:rPr>
        <w:instrText>Means To End</w:instrText>
      </w:r>
      <w:r>
        <w:instrText>"</w:instrText>
      </w:r>
      <w:r>
        <w:rPr>
          <w:rFonts w:cs="Arial"/>
        </w:rPr>
        <w:fldChar w:fldCharType="end"/>
      </w:r>
      <w:r w:rsidR="009E71B4">
        <w:rPr>
          <w:rFonts w:cs="Arial"/>
        </w:rPr>
        <w:t xml:space="preserve"> </w:t>
      </w:r>
      <w:r w:rsidR="006F72CA">
        <w:rPr>
          <w:rFonts w:cs="Arial"/>
        </w:rPr>
        <w:t>&lt;&lt;Relationship&gt;&gt;</w:t>
      </w:r>
      <w:bookmarkEnd w:id="716"/>
    </w:p>
    <w:p w:rsidR="00347871" w:rsidRDefault="00347871" w:rsidP="00F71BA8">
      <w:r>
        <w:t>The relation between a means and an objective such that the means supports the objective.</w:t>
      </w:r>
      <w:r>
        <w:br/>
        <w:t>[BMM] means is impacted by influencer</w:t>
      </w:r>
    </w:p>
    <w:p w:rsidR="00347871" w:rsidRDefault="00925DE6" w:rsidP="00347871">
      <w:pPr>
        <w:jc w:val="center"/>
      </w:pPr>
      <w:r w:rsidRPr="00C83E44">
        <w:rPr>
          <w:noProof/>
        </w:rPr>
        <w:lastRenderedPageBreak/>
        <w:pict>
          <v:shape id="Picture -158023075.emf" o:spid="_x0000_i1455" type="#_x0000_t75" alt="-158023075.emf" style="width:428.4pt;height:233.4pt;visibility:visible;mso-wrap-style:square">
            <v:imagedata r:id="rId117" o:title="-15802307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Means To End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54" type="#_x0000_t75" alt="-1728404412.emf" style="width:12pt;height:12pt;visibility:visible;mso-wrap-style:square">
            <v:imagedata r:id="rId61" o:title="-1728404412"/>
          </v:shape>
        </w:pict>
      </w:r>
      <w:r w:rsidR="00347871">
        <w:t xml:space="preserve"> achieves</w:t>
      </w:r>
      <w:r w:rsidR="00347871">
        <w:rPr>
          <w:rFonts w:cs="Arial"/>
        </w:rPr>
        <w:fldChar w:fldCharType="begin"/>
      </w:r>
      <w:r w:rsidR="00347871">
        <w:instrText>XE"</w:instrText>
      </w:r>
      <w:r w:rsidR="00347871" w:rsidRPr="00413D75">
        <w:rPr>
          <w:rFonts w:cs="Arial"/>
        </w:rPr>
        <w:instrText>achieves</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Objectives supported by a means.</w:t>
      </w:r>
    </w:p>
    <w:p w:rsidR="00347871" w:rsidRDefault="00925DE6" w:rsidP="00347871">
      <w:pPr>
        <w:ind w:firstLine="720"/>
      </w:pPr>
      <w:r w:rsidRPr="00C83E44">
        <w:rPr>
          <w:noProof/>
        </w:rPr>
        <w:pict>
          <v:shape id="_x0000_i1453" type="#_x0000_t75" alt="-1728404412.emf" style="width:12pt;height:12pt;visibility:visible;mso-wrap-style:square">
            <v:imagedata r:id="rId61" o:title="-1728404412"/>
          </v:shape>
        </w:pict>
      </w:r>
      <w:r w:rsidR="00347871">
        <w:t xml:space="preserve"> realized by</w:t>
      </w:r>
      <w:r w:rsidR="00347871">
        <w:rPr>
          <w:rFonts w:cs="Arial"/>
        </w:rPr>
        <w:fldChar w:fldCharType="begin"/>
      </w:r>
      <w:r w:rsidR="00347871">
        <w:instrText>XE"</w:instrText>
      </w:r>
      <w:r w:rsidR="00347871" w:rsidRPr="00413D75">
        <w:rPr>
          <w:rFonts w:cs="Arial"/>
        </w:rPr>
        <w:instrText>realized by</w:instrText>
      </w:r>
      <w:r w:rsidR="00347871">
        <w:instrText>"</w:instrText>
      </w:r>
      <w:r w:rsidR="00347871">
        <w:rPr>
          <w:rFonts w:cs="Arial"/>
        </w:rPr>
        <w:fldChar w:fldCharType="end"/>
      </w:r>
      <w:r w:rsidR="00347871">
        <w:t xml:space="preserve"> : </w:t>
      </w:r>
      <w:hyperlink w:anchor="_5cb707f0e4b55ba1e0378efebf7dcea9" w:history="1">
        <w:r w:rsidR="00347871">
          <w:rPr>
            <w:rStyle w:val="Hyperlink"/>
          </w:rPr>
          <w:t>Means</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Means that serves to meet an objective.</w:t>
      </w:r>
    </w:p>
    <w:p w:rsidR="00347871" w:rsidRDefault="00347871" w:rsidP="00347871"/>
    <w:p w:rsidR="00347871" w:rsidRDefault="00347871" w:rsidP="00347871">
      <w:pPr>
        <w:pStyle w:val="Heading2"/>
      </w:pPr>
      <w:bookmarkStart w:id="717" w:name="_1a3b26382bc038a9cd845e258d24db0f"/>
      <w:bookmarkStart w:id="718" w:name="_Toc477757073"/>
      <w:r>
        <w:t>Class Objective</w:t>
      </w:r>
      <w:bookmarkEnd w:id="717"/>
      <w:bookmarkEnd w:id="718"/>
      <w:r w:rsidRPr="003A31EC">
        <w:rPr>
          <w:rFonts w:cs="Arial"/>
        </w:rPr>
        <w:t xml:space="preserve"> </w:t>
      </w:r>
      <w:r>
        <w:rPr>
          <w:rFonts w:cs="Arial"/>
        </w:rPr>
        <w:fldChar w:fldCharType="begin"/>
      </w:r>
      <w:r>
        <w:instrText>XE"</w:instrText>
      </w:r>
      <w:r w:rsidRPr="00413D75">
        <w:rPr>
          <w:rFonts w:cs="Arial"/>
        </w:rPr>
        <w:instrText>Objective</w:instrText>
      </w:r>
      <w:r>
        <w:instrText>"</w:instrText>
      </w:r>
      <w:r>
        <w:rPr>
          <w:rFonts w:cs="Arial"/>
        </w:rPr>
        <w:fldChar w:fldCharType="end"/>
      </w:r>
      <w:r w:rsidR="009E71B4">
        <w:rPr>
          <w:rFonts w:cs="Arial"/>
        </w:rPr>
        <w:t xml:space="preserve"> </w:t>
      </w:r>
    </w:p>
    <w:p w:rsidR="00347871" w:rsidRDefault="00347871" w:rsidP="00F71BA8">
      <w:r>
        <w:t>An aim or goal that a stakeholder intends to attain or accomplish; purpose; goal; target.</w:t>
      </w:r>
      <w:r>
        <w:br/>
        <w:t>[BMM] End: something that is to be accomplished.</w:t>
      </w:r>
      <w:r>
        <w:br/>
        <w:t>[BMM] Objective: An Objective is a statement of an attainable, time-targeted, and measurable target that the enterprise seeks to meet in order to achieve its Goals.</w:t>
      </w:r>
      <w:r>
        <w:br/>
        <w:t>[FIBO] Objective</w:t>
      </w:r>
    </w:p>
    <w:p w:rsidR="00347871" w:rsidRDefault="00925DE6" w:rsidP="00347871">
      <w:pPr>
        <w:jc w:val="center"/>
      </w:pPr>
      <w:r w:rsidRPr="00C83E44">
        <w:rPr>
          <w:noProof/>
        </w:rPr>
        <w:lastRenderedPageBreak/>
        <w:pict>
          <v:shape id="Picture -1238672426.emf" o:spid="_x0000_i1452" type="#_x0000_t75" alt="-1238672426.emf" style="width:471pt;height:358.8pt;visibility:visible;mso-wrap-style:square">
            <v:imagedata r:id="rId118" o:title="-12386724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Default="00347871" w:rsidP="00347871"/>
    <w:p w:rsidR="00347871" w:rsidRDefault="00347871" w:rsidP="00347871">
      <w:pPr>
        <w:pStyle w:val="Heading2"/>
      </w:pPr>
      <w:bookmarkStart w:id="719" w:name="_28d3223e51e220df32c5e407bfd23179"/>
      <w:bookmarkStart w:id="720" w:name="_Toc477757074"/>
      <w:r>
        <w:t>Association Class Objective of Stakeholder</w:t>
      </w:r>
      <w:bookmarkEnd w:id="719"/>
      <w:r w:rsidRPr="003A31EC">
        <w:rPr>
          <w:rFonts w:cs="Arial"/>
        </w:rPr>
        <w:t xml:space="preserve"> </w:t>
      </w:r>
      <w:r>
        <w:rPr>
          <w:rFonts w:cs="Arial"/>
        </w:rPr>
        <w:fldChar w:fldCharType="begin"/>
      </w:r>
      <w:r>
        <w:instrText>XE"</w:instrText>
      </w:r>
      <w:r w:rsidRPr="00413D75">
        <w:rPr>
          <w:rFonts w:cs="Arial"/>
        </w:rPr>
        <w:instrText>Objective of Stakeholder</w:instrText>
      </w:r>
      <w:r>
        <w:instrText>"</w:instrText>
      </w:r>
      <w:r>
        <w:rPr>
          <w:rFonts w:cs="Arial"/>
        </w:rPr>
        <w:fldChar w:fldCharType="end"/>
      </w:r>
      <w:r w:rsidR="009E71B4">
        <w:rPr>
          <w:rFonts w:cs="Arial"/>
        </w:rPr>
        <w:t xml:space="preserve"> </w:t>
      </w:r>
      <w:r w:rsidR="006F72CA">
        <w:rPr>
          <w:rFonts w:cs="Arial"/>
        </w:rPr>
        <w:t>&lt;&lt;Relationship&gt;&gt;</w:t>
      </w:r>
      <w:bookmarkEnd w:id="720"/>
    </w:p>
    <w:p w:rsidR="00347871" w:rsidRDefault="00347871" w:rsidP="00F71BA8">
      <w:r>
        <w:t>Relationship between a stakeholder and their objectives.</w:t>
      </w:r>
    </w:p>
    <w:p w:rsidR="00347871" w:rsidRDefault="00925DE6" w:rsidP="00347871">
      <w:pPr>
        <w:jc w:val="center"/>
      </w:pPr>
      <w:r w:rsidRPr="00C83E44">
        <w:rPr>
          <w:noProof/>
        </w:rPr>
        <w:lastRenderedPageBreak/>
        <w:pict>
          <v:shape id="Picture -1230936156.emf" o:spid="_x0000_i1451" type="#_x0000_t75" alt="-1230936156.emf" style="width:428.4pt;height:240pt;visibility:visible;mso-wrap-style:square">
            <v:imagedata r:id="rId119" o:title="-123093615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Objective of Stakeholder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50" type="#_x0000_t75" alt="-1728404412.emf" style="width:12pt;height:12pt;visibility:visible;mso-wrap-style:square">
            <v:imagedata r:id="rId61" o:title="-1728404412"/>
          </v:shape>
        </w:pict>
      </w:r>
      <w:r w:rsidR="00347871">
        <w:t xml:space="preserve"> has objective</w:t>
      </w:r>
      <w:r w:rsidR="00347871">
        <w:rPr>
          <w:rFonts w:cs="Arial"/>
        </w:rPr>
        <w:fldChar w:fldCharType="begin"/>
      </w:r>
      <w:r w:rsidR="00347871">
        <w:instrText>XE"</w:instrText>
      </w:r>
      <w:r w:rsidR="00347871" w:rsidRPr="00413D75">
        <w:rPr>
          <w:rFonts w:cs="Arial"/>
        </w:rPr>
        <w:instrText>has objective</w:instrText>
      </w:r>
      <w:r w:rsidR="00347871">
        <w:instrText>"</w:instrText>
      </w:r>
      <w:r w:rsidR="00347871">
        <w:rPr>
          <w:rFonts w:cs="Arial"/>
        </w:rPr>
        <w:fldChar w:fldCharType="end"/>
      </w:r>
      <w:r w:rsidR="00347871">
        <w:t xml:space="preserve"> : </w:t>
      </w:r>
      <w:hyperlink w:anchor="_1a3b26382bc038a9cd845e258d24db0f" w:history="1">
        <w:r w:rsidR="00347871">
          <w:rPr>
            <w:rStyle w:val="Hyperlink"/>
          </w:rPr>
          <w:t>Objective</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objective that a stakeholder intends to retain or achieve.</w:t>
      </w:r>
    </w:p>
    <w:p w:rsidR="00347871" w:rsidRDefault="00925DE6" w:rsidP="00347871">
      <w:pPr>
        <w:ind w:firstLine="720"/>
      </w:pPr>
      <w:r w:rsidRPr="00C83E44">
        <w:rPr>
          <w:noProof/>
        </w:rPr>
        <w:pict>
          <v:shape id="_x0000_i1449" type="#_x0000_t75" alt="-1728404412.emf" style="width:12pt;height:12pt;visibility:visible;mso-wrap-style:square">
            <v:imagedata r:id="rId61" o:title="-1728404412"/>
          </v:shape>
        </w:pict>
      </w:r>
      <w:r w:rsidR="00347871">
        <w:t xml:space="preserve"> objective of</w:t>
      </w:r>
      <w:r w:rsidR="00347871">
        <w:rPr>
          <w:rFonts w:cs="Arial"/>
        </w:rPr>
        <w:fldChar w:fldCharType="begin"/>
      </w:r>
      <w:r w:rsidR="00347871">
        <w:instrText>XE"</w:instrText>
      </w:r>
      <w:r w:rsidR="00347871" w:rsidRPr="00413D75">
        <w:rPr>
          <w:rFonts w:cs="Arial"/>
        </w:rPr>
        <w:instrText>objective of</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stakeholder having an objective they intend to attain or retain.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48" type="#_x0000_t75" alt="628099083.emf" style="width:12pt;height:12pt;visibility:visible;mso-wrap-style:square">
            <v:imagedata r:id="rId16" o:title="628099083"/>
          </v:shape>
        </w:pict>
      </w:r>
      <w:r w:rsidR="00347871">
        <w:t xml:space="preserve"> importance</w:t>
      </w:r>
      <w:r w:rsidR="00347871">
        <w:rPr>
          <w:rFonts w:cs="Arial"/>
        </w:rPr>
        <w:fldChar w:fldCharType="begin"/>
      </w:r>
      <w:r w:rsidR="00347871">
        <w:instrText>XE"</w:instrText>
      </w:r>
      <w:r w:rsidR="00347871" w:rsidRPr="00413D75">
        <w:rPr>
          <w:rFonts w:cs="Arial"/>
        </w:rPr>
        <w:instrText>importance</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of importance of an objective to a stakeholder.</w:t>
      </w:r>
    </w:p>
    <w:p w:rsidR="00347871" w:rsidRDefault="00347871" w:rsidP="00347871"/>
    <w:p w:rsidR="00347871" w:rsidRDefault="00347871" w:rsidP="00347871">
      <w:pPr>
        <w:pStyle w:val="Heading2"/>
      </w:pPr>
      <w:bookmarkStart w:id="721" w:name="_1fcabc68dedca11e5e036fdb39d45487"/>
      <w:bookmarkStart w:id="722" w:name="_Toc477757075"/>
      <w:r>
        <w:t>Class Opportunity</w:t>
      </w:r>
      <w:bookmarkEnd w:id="721"/>
      <w:bookmarkEnd w:id="722"/>
      <w:r w:rsidRPr="003A31EC">
        <w:rPr>
          <w:rFonts w:cs="Arial"/>
        </w:rPr>
        <w:t xml:space="preserve"> </w:t>
      </w:r>
      <w:r>
        <w:rPr>
          <w:rFonts w:cs="Arial"/>
        </w:rPr>
        <w:fldChar w:fldCharType="begin"/>
      </w:r>
      <w:r>
        <w:instrText>XE"</w:instrText>
      </w:r>
      <w:r w:rsidRPr="00413D75">
        <w:rPr>
          <w:rFonts w:cs="Arial"/>
        </w:rPr>
        <w:instrText>Opportunity</w:instrText>
      </w:r>
      <w:r>
        <w:instrText>"</w:instrText>
      </w:r>
      <w:r>
        <w:rPr>
          <w:rFonts w:cs="Arial"/>
        </w:rPr>
        <w:fldChar w:fldCharType="end"/>
      </w:r>
      <w:r w:rsidR="009E71B4">
        <w:rPr>
          <w:rFonts w:cs="Arial"/>
        </w:rPr>
        <w:t xml:space="preserve"> </w:t>
      </w:r>
    </w:p>
    <w:p w:rsidR="00347871" w:rsidRDefault="00347871" w:rsidP="00F71BA8">
      <w:r>
        <w:t>An opportunity is any potential future situation having beneficial consequences.</w:t>
      </w:r>
      <w:r>
        <w:br/>
        <w:t>[BMM] Opportunity: This category of Assessment indicates that some Influencer can have a favorable impact on the organization’s employment of Means or achievement of Ends. For example, the bankruptcy of Pizza Company’s major competitor in Region-Y is assessed to be an Opportunity in its Goal “To increase market share.”</w:t>
      </w:r>
    </w:p>
    <w:p w:rsidR="00347871" w:rsidRDefault="00925DE6" w:rsidP="00347871">
      <w:pPr>
        <w:jc w:val="center"/>
      </w:pPr>
      <w:r w:rsidRPr="00C83E44">
        <w:rPr>
          <w:noProof/>
        </w:rPr>
        <w:lastRenderedPageBreak/>
        <w:pict>
          <v:shape id="Picture 557211808.emf" o:spid="_x0000_i1447" type="#_x0000_t75" alt="557211808.emf" style="width:381pt;height:297.6pt;visibility:visible;mso-wrap-style:square">
            <v:imagedata r:id="rId120" o:title="55721180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Opportunity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5881b0e5e4eeb119cdf881b4c32b91f" w:history="1">
        <w:r w:rsidR="00347871">
          <w:rPr>
            <w:rStyle w:val="Hyperlink"/>
          </w:rPr>
          <w:t>Potential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723" w:name="_e6b0cbf74d66e662c0e3b43efa323757"/>
      <w:bookmarkStart w:id="724" w:name="_Toc477757076"/>
      <w:r>
        <w:t>Class Stakeholder</w:t>
      </w:r>
      <w:bookmarkEnd w:id="723"/>
      <w:r w:rsidRPr="003A31EC">
        <w:rPr>
          <w:rFonts w:cs="Arial"/>
        </w:rPr>
        <w:t xml:space="preserve"> </w:t>
      </w:r>
      <w:r>
        <w:rPr>
          <w:rFonts w:cs="Arial"/>
        </w:rPr>
        <w:fldChar w:fldCharType="begin"/>
      </w:r>
      <w:r>
        <w:instrText>XE"</w:instrText>
      </w:r>
      <w:r w:rsidRPr="00413D75">
        <w:rPr>
          <w:rFonts w:cs="Arial"/>
        </w:rPr>
        <w:instrText>Stakeholder</w:instrText>
      </w:r>
      <w:r>
        <w:instrText>"</w:instrText>
      </w:r>
      <w:r>
        <w:rPr>
          <w:rFonts w:cs="Arial"/>
        </w:rPr>
        <w:fldChar w:fldCharType="end"/>
      </w:r>
      <w:r w:rsidR="009E71B4">
        <w:rPr>
          <w:rFonts w:cs="Arial"/>
        </w:rPr>
        <w:t xml:space="preserve"> </w:t>
      </w:r>
      <w:r w:rsidR="006F72CA">
        <w:rPr>
          <w:rFonts w:cs="Arial"/>
        </w:rPr>
        <w:t>&lt;&lt;Role&gt;&gt;</w:t>
      </w:r>
      <w:bookmarkEnd w:id="724"/>
    </w:p>
    <w:p w:rsidR="00347871" w:rsidRDefault="00347871" w:rsidP="00F71BA8">
      <w:r>
        <w:t>A stakeholder is a responsible performer having objectives and promoting the means for achieving those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725" w:name="_11010295f8ed009bedb40bfa3aed7f4c"/>
      <w:bookmarkStart w:id="726" w:name="_Toc477757077"/>
      <w:r>
        <w:t>Association Class Stakeholder Desirability</w:t>
      </w:r>
      <w:bookmarkEnd w:id="725"/>
      <w:r w:rsidRPr="003A31EC">
        <w:rPr>
          <w:rFonts w:cs="Arial"/>
        </w:rPr>
        <w:t xml:space="preserve"> </w:t>
      </w:r>
      <w:r>
        <w:rPr>
          <w:rFonts w:cs="Arial"/>
        </w:rPr>
        <w:fldChar w:fldCharType="begin"/>
      </w:r>
      <w:r>
        <w:instrText>XE"</w:instrText>
      </w:r>
      <w:r w:rsidRPr="00413D75">
        <w:rPr>
          <w:rFonts w:cs="Arial"/>
        </w:rPr>
        <w:instrText>Stakeholder Desirability</w:instrText>
      </w:r>
      <w:r>
        <w:instrText>"</w:instrText>
      </w:r>
      <w:r>
        <w:rPr>
          <w:rFonts w:cs="Arial"/>
        </w:rPr>
        <w:fldChar w:fldCharType="end"/>
      </w:r>
      <w:r w:rsidR="009E71B4">
        <w:rPr>
          <w:rFonts w:cs="Arial"/>
        </w:rPr>
        <w:t xml:space="preserve"> </w:t>
      </w:r>
      <w:r w:rsidR="006F72CA">
        <w:rPr>
          <w:rFonts w:cs="Arial"/>
        </w:rPr>
        <w:t>&lt;&lt;Relationship&gt;&gt;</w:t>
      </w:r>
      <w:bookmarkEnd w:id="726"/>
    </w:p>
    <w:p w:rsidR="00347871" w:rsidRDefault="00347871" w:rsidP="00F71BA8">
      <w:r>
        <w:t>A relationship representing the net desirability of a situation for a stakeholder.</w:t>
      </w:r>
      <w:r>
        <w:br/>
        <w:t>Note: Stakeholder desirability is expected to be computed based on aggregating the impact of a situation for a stakeholder. However, the algorithm for this aggregation is not specified in the standard.</w:t>
      </w:r>
    </w:p>
    <w:p w:rsidR="00347871" w:rsidRDefault="00925DE6" w:rsidP="00347871">
      <w:pPr>
        <w:jc w:val="center"/>
      </w:pPr>
      <w:r w:rsidRPr="00C83E44">
        <w:rPr>
          <w:noProof/>
        </w:rPr>
        <w:lastRenderedPageBreak/>
        <w:pict>
          <v:shape id="Picture 25240442.emf" o:spid="_x0000_i1446" type="#_x0000_t75" alt="25240442.emf" style="width:431.4pt;height:233.4pt;visibility:visible;mso-wrap-style:square">
            <v:imagedata r:id="rId121" o:title="2524044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Stakeholder Desirability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07f4f4f5a8ca8e147619d25a32c9000" w:history="1">
        <w:r w:rsidR="00347871">
          <w:rPr>
            <w:rStyle w:val="Hyperlink"/>
          </w:rPr>
          <w:t>Desirability Assessment</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45" type="#_x0000_t75" alt="-1728404412.emf" style="width:12pt;height:12pt;visibility:visible;mso-wrap-style:square">
            <v:imagedata r:id="rId61" o:title="-1728404412"/>
          </v:shape>
        </w:pict>
      </w:r>
      <w:r w:rsidR="00347871">
        <w:t xml:space="preserve"> desirability of</w:t>
      </w:r>
      <w:r w:rsidR="00347871">
        <w:rPr>
          <w:rFonts w:cs="Arial"/>
        </w:rPr>
        <w:fldChar w:fldCharType="begin"/>
      </w:r>
      <w:r w:rsidR="00347871">
        <w:instrText>XE"</w:instrText>
      </w:r>
      <w:r w:rsidR="00347871" w:rsidRPr="00413D75">
        <w:rPr>
          <w:rFonts w:cs="Arial"/>
        </w:rPr>
        <w:instrText>desirability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situation evaluated in terms of its desirability for a stakeholder.</w:t>
      </w:r>
    </w:p>
    <w:p w:rsidR="00347871" w:rsidRDefault="00925DE6" w:rsidP="00347871">
      <w:pPr>
        <w:ind w:firstLine="720"/>
      </w:pPr>
      <w:r w:rsidRPr="00C83E44">
        <w:rPr>
          <w:noProof/>
        </w:rPr>
        <w:pict>
          <v:shape id="_x0000_i1444" type="#_x0000_t75" alt="-1728404412.emf" style="width:12pt;height:12pt;visibility:visible;mso-wrap-style:square">
            <v:imagedata r:id="rId61" o:title="-1728404412"/>
          </v:shape>
        </w:pict>
      </w:r>
      <w:r w:rsidR="00347871">
        <w:t xml:space="preserve"> desirability for</w:t>
      </w:r>
      <w:r w:rsidR="00347871">
        <w:rPr>
          <w:rFonts w:cs="Arial"/>
        </w:rPr>
        <w:fldChar w:fldCharType="begin"/>
      </w:r>
      <w:r w:rsidR="00347871">
        <w:instrText>XE"</w:instrText>
      </w:r>
      <w:r w:rsidR="00347871" w:rsidRPr="00413D75">
        <w:rPr>
          <w:rFonts w:cs="Arial"/>
        </w:rPr>
        <w:instrText>desirability for</w:instrText>
      </w:r>
      <w:r w:rsidR="00347871">
        <w:instrText>"</w:instrText>
      </w:r>
      <w:r w:rsidR="00347871">
        <w:rPr>
          <w:rFonts w:cs="Arial"/>
        </w:rPr>
        <w:fldChar w:fldCharType="end"/>
      </w:r>
      <w:r w:rsidR="00347871">
        <w:t xml:space="preserve"> : </w:t>
      </w:r>
      <w:hyperlink w:anchor="_e6b0cbf74d66e662c0e3b43efa323757" w:history="1">
        <w:r w:rsidR="00347871">
          <w:rPr>
            <w:rStyle w:val="Hyperlink"/>
          </w:rPr>
          <w:t>Stakeholder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stakeholder for which desirability of a situation is evaluated.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27" w:name="_Toc477757078"/>
      <w:r>
        <w:t>Threat-risk-conceptual-model::Generic Concept Library::Observations</w:t>
      </w:r>
      <w:bookmarkEnd w:id="727"/>
    </w:p>
    <w:p w:rsidR="00347871" w:rsidRDefault="00347871" w:rsidP="00A318C1">
      <w:pPr>
        <w:pStyle w:val="BodyText"/>
      </w:pPr>
      <w:r>
        <w:t>Observations are acts where an observer notes some entity (including situations and individuals') that are observed in a situation.</w:t>
      </w:r>
    </w:p>
    <w:p w:rsidR="00347871" w:rsidRDefault="00347871" w:rsidP="00347871">
      <w:pPr>
        <w:pStyle w:val="Heading2"/>
      </w:pPr>
      <w:bookmarkStart w:id="728" w:name="_Toc477757079"/>
      <w:r>
        <w:t>Diagram: Measurement</w:t>
      </w:r>
      <w:bookmarkEnd w:id="728"/>
    </w:p>
    <w:p w:rsidR="00347871" w:rsidRDefault="00925DE6" w:rsidP="00347871">
      <w:pPr>
        <w:jc w:val="center"/>
        <w:rPr>
          <w:rFonts w:cs="Arial"/>
        </w:rPr>
      </w:pPr>
      <w:r w:rsidRPr="00C83E44">
        <w:rPr>
          <w:noProof/>
        </w:rPr>
        <w:pict>
          <v:shape id="Picture -1061069132.emf" o:spid="_x0000_i1443" type="#_x0000_t75" alt="-1061069132.emf" style="width:487.2pt;height:228pt;visibility:visible;mso-wrap-style:square">
            <v:imagedata r:id="rId122" o:title="-10610691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Measurement</w:t>
      </w:r>
    </w:p>
    <w:p w:rsidR="00347871" w:rsidRDefault="00347871" w:rsidP="00347871">
      <w:pPr>
        <w:pStyle w:val="Heading2"/>
      </w:pPr>
      <w:bookmarkStart w:id="729" w:name="_Toc477757080"/>
      <w:r>
        <w:t>Diagram: Observability</w:t>
      </w:r>
      <w:bookmarkEnd w:id="729"/>
    </w:p>
    <w:p w:rsidR="00347871" w:rsidRDefault="00925DE6" w:rsidP="00347871">
      <w:pPr>
        <w:jc w:val="center"/>
        <w:rPr>
          <w:rFonts w:cs="Arial"/>
        </w:rPr>
      </w:pPr>
      <w:r w:rsidRPr="00C83E44">
        <w:rPr>
          <w:noProof/>
        </w:rPr>
        <w:pict>
          <v:shape id="Picture -2080805751.emf" o:spid="_x0000_i1442" type="#_x0000_t75" alt="-2080805751.emf" style="width:425.4pt;height:183.6pt;visibility:visible;mso-wrap-style:square">
            <v:imagedata r:id="rId123" o:title="-208080575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Observability</w:t>
      </w:r>
    </w:p>
    <w:p w:rsidR="00347871" w:rsidRDefault="00347871" w:rsidP="00347871">
      <w:pPr>
        <w:pStyle w:val="Heading2"/>
      </w:pPr>
      <w:bookmarkStart w:id="730" w:name="_Toc477757081"/>
      <w:r>
        <w:lastRenderedPageBreak/>
        <w:t>Diagram: Observations</w:t>
      </w:r>
      <w:bookmarkEnd w:id="730"/>
    </w:p>
    <w:p w:rsidR="00347871" w:rsidRDefault="00925DE6" w:rsidP="00347871">
      <w:pPr>
        <w:jc w:val="center"/>
        <w:rPr>
          <w:rFonts w:cs="Arial"/>
        </w:rPr>
      </w:pPr>
      <w:r w:rsidRPr="00C83E44">
        <w:rPr>
          <w:noProof/>
        </w:rPr>
        <w:pict>
          <v:shape id="Picture -2020370947.emf" o:spid="_x0000_i1441" type="#_x0000_t75" alt="-2020370947.emf" style="width:487.2pt;height:202.8pt;visibility:visible;mso-wrap-style:square">
            <v:imagedata r:id="rId124" o:title="-20203709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Observations</w:t>
      </w:r>
    </w:p>
    <w:p w:rsidR="00347871" w:rsidRDefault="00347871" w:rsidP="00347871">
      <w:r>
        <w:t xml:space="preserve"> </w:t>
      </w:r>
    </w:p>
    <w:p w:rsidR="00347871" w:rsidRDefault="00347871" w:rsidP="00347871"/>
    <w:p w:rsidR="00347871" w:rsidRDefault="00347871" w:rsidP="00347871">
      <w:pPr>
        <w:pStyle w:val="Heading2"/>
      </w:pPr>
      <w:bookmarkStart w:id="731" w:name="_0b7f28f72591f20ca17e04e29784403c"/>
      <w:bookmarkStart w:id="732" w:name="_Toc477757082"/>
      <w:r>
        <w:t>Association Context of Observation</w:t>
      </w:r>
      <w:bookmarkEnd w:id="731"/>
      <w:bookmarkEnd w:id="732"/>
      <w:r w:rsidRPr="003A31EC">
        <w:rPr>
          <w:rFonts w:cs="Arial"/>
        </w:rPr>
        <w:t xml:space="preserve"> </w:t>
      </w:r>
      <w:r>
        <w:rPr>
          <w:rFonts w:cs="Arial"/>
        </w:rPr>
        <w:fldChar w:fldCharType="begin"/>
      </w:r>
      <w:r>
        <w:instrText>XE"</w:instrText>
      </w:r>
      <w:r w:rsidRPr="00413D75">
        <w:rPr>
          <w:rFonts w:cs="Arial"/>
        </w:rPr>
        <w:instrText>Context of Observation</w:instrText>
      </w:r>
      <w:r>
        <w:instrText>"</w:instrText>
      </w:r>
      <w:r>
        <w:rPr>
          <w:rFonts w:cs="Arial"/>
        </w:rPr>
        <w:fldChar w:fldCharType="end"/>
      </w:r>
      <w:r w:rsidR="009E71B4">
        <w:rPr>
          <w:rFonts w:cs="Arial"/>
        </w:rPr>
        <w:t xml:space="preserve"> </w:t>
      </w:r>
    </w:p>
    <w:p w:rsidR="00347871" w:rsidRDefault="00347871" w:rsidP="00F71BA8">
      <w:r>
        <w:t>Context of an observations - e.g. the physical place, situation or timeframe in which the observation was made.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440" type="#_x0000_t75" alt="1414248466.emf" style="width:12pt;height:12pt;visibility:visible;mso-wrap-style:square">
            <v:imagedata r:id="rId10" o:title="1414248466"/>
          </v:shape>
        </w:pict>
      </w:r>
      <w:r w:rsidR="00347871">
        <w:t xml:space="preserve"> observed in context</w:t>
      </w:r>
      <w:r w:rsidR="00347871">
        <w:rPr>
          <w:rFonts w:cs="Arial"/>
        </w:rPr>
        <w:fldChar w:fldCharType="begin"/>
      </w:r>
      <w:r w:rsidR="00347871">
        <w:instrText>XE"</w:instrText>
      </w:r>
      <w:r w:rsidR="00347871" w:rsidRPr="00413D75">
        <w:rPr>
          <w:rFonts w:cs="Arial"/>
        </w:rPr>
        <w:instrText>observed in context</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context of an observation, what environment, location, timeframe or system is being observed. e.g. A man with a gun observed in an airport. The man is &lt;observed in context&gt; of the airport.</w:t>
      </w:r>
    </w:p>
    <w:p w:rsidR="00347871" w:rsidRDefault="00925DE6" w:rsidP="00347871">
      <w:pPr>
        <w:ind w:firstLine="720"/>
      </w:pPr>
      <w:r w:rsidRPr="00C83E44">
        <w:rPr>
          <w:noProof/>
        </w:rPr>
        <w:pict>
          <v:shape id="_x0000_i1439" type="#_x0000_t75" alt="1414248466.emf" style="width:12pt;height:12pt;visibility:visible;mso-wrap-style:square">
            <v:imagedata r:id="rId10" o:title="1414248466"/>
          </v:shape>
        </w:pict>
      </w:r>
      <w:r w:rsidR="00347871">
        <w:t xml:space="preserve"> context of observation</w:t>
      </w:r>
      <w:r w:rsidR="00347871">
        <w:rPr>
          <w:rFonts w:cs="Arial"/>
        </w:rPr>
        <w:fldChar w:fldCharType="begin"/>
      </w:r>
      <w:r w:rsidR="00347871">
        <w:instrText>XE"</w:instrText>
      </w:r>
      <w:r w:rsidR="00347871" w:rsidRPr="00413D75">
        <w:rPr>
          <w:rFonts w:cs="Arial"/>
        </w:rPr>
        <w:instrText>context of observation</w:instrText>
      </w:r>
      <w:r w:rsidR="00347871">
        <w:instrText>"</w:instrText>
      </w:r>
      <w:r w:rsidR="00347871">
        <w:rPr>
          <w:rFonts w:cs="Arial"/>
        </w:rPr>
        <w:fldChar w:fldCharType="end"/>
      </w:r>
      <w:r w:rsidR="00347871">
        <w:t xml:space="preserve"> : </w:t>
      </w:r>
      <w:hyperlink w:anchor="_960171937742dc52d5e836efe2372504" w:history="1">
        <w:r w:rsidR="00347871">
          <w:rPr>
            <w:rStyle w:val="Hyperlink"/>
          </w:rPr>
          <w:t>Observation</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Observations made in the context of the subject entity. E.G. Sightings within an airport.</w:t>
      </w:r>
    </w:p>
    <w:p w:rsidR="00347871" w:rsidRDefault="00347871" w:rsidP="00347871"/>
    <w:p w:rsidR="00347871" w:rsidRDefault="00347871" w:rsidP="00347871">
      <w:pPr>
        <w:pStyle w:val="Heading2"/>
      </w:pPr>
      <w:bookmarkStart w:id="733" w:name="_35bea1b7e1e9e0cc9150f75b73dabd5c"/>
      <w:bookmarkStart w:id="734" w:name="_Toc477757083"/>
      <w:r>
        <w:t>Association Class Measurement</w:t>
      </w:r>
      <w:bookmarkEnd w:id="733"/>
      <w:r w:rsidRPr="003A31EC">
        <w:rPr>
          <w:rFonts w:cs="Arial"/>
        </w:rPr>
        <w:t xml:space="preserve"> </w:t>
      </w:r>
      <w:r>
        <w:rPr>
          <w:rFonts w:cs="Arial"/>
        </w:rPr>
        <w:fldChar w:fldCharType="begin"/>
      </w:r>
      <w:r>
        <w:instrText>XE"</w:instrText>
      </w:r>
      <w:r w:rsidRPr="00413D75">
        <w:rPr>
          <w:rFonts w:cs="Arial"/>
        </w:rPr>
        <w:instrText>Measurement</w:instrText>
      </w:r>
      <w:r>
        <w:instrText>"</w:instrText>
      </w:r>
      <w:r>
        <w:rPr>
          <w:rFonts w:cs="Arial"/>
        </w:rPr>
        <w:fldChar w:fldCharType="end"/>
      </w:r>
      <w:r w:rsidR="009E71B4">
        <w:rPr>
          <w:rFonts w:cs="Arial"/>
        </w:rPr>
        <w:t xml:space="preserve"> </w:t>
      </w:r>
      <w:r w:rsidR="006F72CA">
        <w:rPr>
          <w:rFonts w:cs="Arial"/>
        </w:rPr>
        <w:t>&lt;&lt;Relationship&gt;&gt;</w:t>
      </w:r>
      <w:bookmarkEnd w:id="734"/>
    </w:p>
    <w:p w:rsidR="00347871" w:rsidRDefault="00347871" w:rsidP="00F71BA8">
      <w:r>
        <w:t>A measurement is an observation made by &lt;observed by&gt; that &lt;observes&gt; the value of a characteristic for a particular entity, which is the Characteristic Binding the observer &lt;observes&gt;. The characteristic binding binds a particular value, e.g. 2 meters, with a particular characteristic, e.g. height, of a particular individual, e.g. John Smith.</w:t>
      </w:r>
      <w:r>
        <w:br/>
        <w:t>As a characteristic binding is a temporal entity it has a time and context which may be different from the time and context of the measurement. e.g. The nurse "Sue" took the patients (Joe) weight  measurement (Characteristic Binding - Joe &lt;has weight&gt; 94 KG) on 2/5/2010 at 9:31AM which was recorded as the patents current weight for 90 days.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38" type="#_x0000_t75" alt="-1728404412.emf" style="width:12pt;height:12pt;visibility:visible;mso-wrap-style:square">
            <v:imagedata r:id="rId61" o:title="-1728404412"/>
          </v:shape>
        </w:pict>
      </w:r>
      <w:r w:rsidR="00347871">
        <w:t xml:space="preserve">  : </w:t>
      </w:r>
      <w:hyperlink w:anchor="_5c6d6f43423a3230f0d5ed0876850222" w:history="1">
        <w:r w:rsidR="00347871">
          <w:rPr>
            <w:rStyle w:val="Hyperlink"/>
          </w:rPr>
          <w:t>Characteristic Binding</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437"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735" w:name="_6f650c06ad02932dd6ea895e7d4b74c7"/>
      <w:bookmarkStart w:id="736" w:name="_Toc477757084"/>
      <w:r>
        <w:lastRenderedPageBreak/>
        <w:t>Association Class Observability</w:t>
      </w:r>
      <w:bookmarkEnd w:id="735"/>
      <w:r w:rsidRPr="003A31EC">
        <w:rPr>
          <w:rFonts w:cs="Arial"/>
        </w:rPr>
        <w:t xml:space="preserve"> </w:t>
      </w:r>
      <w:r>
        <w:rPr>
          <w:rFonts w:cs="Arial"/>
        </w:rPr>
        <w:fldChar w:fldCharType="begin"/>
      </w:r>
      <w:r>
        <w:instrText>XE"</w:instrText>
      </w:r>
      <w:r w:rsidRPr="00413D75">
        <w:rPr>
          <w:rFonts w:cs="Arial"/>
        </w:rPr>
        <w:instrText>Observability</w:instrText>
      </w:r>
      <w:r>
        <w:instrText>"</w:instrText>
      </w:r>
      <w:r>
        <w:rPr>
          <w:rFonts w:cs="Arial"/>
        </w:rPr>
        <w:fldChar w:fldCharType="end"/>
      </w:r>
      <w:r w:rsidR="009E71B4">
        <w:rPr>
          <w:rFonts w:cs="Arial"/>
        </w:rPr>
        <w:t xml:space="preserve"> </w:t>
      </w:r>
      <w:r w:rsidR="006F72CA">
        <w:rPr>
          <w:rFonts w:cs="Arial"/>
        </w:rPr>
        <w:t>&lt;&lt;Relationship&gt;&gt;</w:t>
      </w:r>
      <w:bookmarkEnd w:id="736"/>
    </w:p>
    <w:p w:rsidR="00347871" w:rsidRDefault="00347871" w:rsidP="00F71BA8">
      <w:r>
        <w:t>Observability is a relationship representing the capability of an &lt;can be utilized by&gt; actor to observe an &lt;has ability to utilize&gt;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36" type="#_x0000_t75" alt="-1728404412.emf" style="width:12pt;height:12pt;visibility:visible;mso-wrap-style:square">
            <v:imagedata r:id="rId61" o:title="-1728404412"/>
          </v:shape>
        </w:pict>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435"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737" w:name="_960171937742dc52d5e836efe2372504"/>
      <w:bookmarkStart w:id="738" w:name="_Toc477757085"/>
      <w:r>
        <w:t>Association Class Observation</w:t>
      </w:r>
      <w:bookmarkEnd w:id="737"/>
      <w:r w:rsidRPr="003A31EC">
        <w:rPr>
          <w:rFonts w:cs="Arial"/>
        </w:rPr>
        <w:t xml:space="preserve"> </w:t>
      </w:r>
      <w:r>
        <w:rPr>
          <w:rFonts w:cs="Arial"/>
        </w:rPr>
        <w:fldChar w:fldCharType="begin"/>
      </w:r>
      <w:r>
        <w:instrText>XE"</w:instrText>
      </w:r>
      <w:r w:rsidRPr="00413D75">
        <w:rPr>
          <w:rFonts w:cs="Arial"/>
        </w:rPr>
        <w:instrText>Observation</w:instrText>
      </w:r>
      <w:r>
        <w:instrText>"</w:instrText>
      </w:r>
      <w:r>
        <w:rPr>
          <w:rFonts w:cs="Arial"/>
        </w:rPr>
        <w:fldChar w:fldCharType="end"/>
      </w:r>
      <w:r w:rsidR="009E71B4">
        <w:rPr>
          <w:rFonts w:cs="Arial"/>
        </w:rPr>
        <w:t xml:space="preserve"> </w:t>
      </w:r>
      <w:r w:rsidR="006F72CA">
        <w:rPr>
          <w:rFonts w:cs="Arial"/>
        </w:rPr>
        <w:t>&lt;&lt;Relationship&gt;&gt;</w:t>
      </w:r>
      <w:bookmarkEnd w:id="738"/>
    </w:p>
    <w:p w:rsidR="00347871" w:rsidRDefault="00347871" w:rsidP="00F71BA8">
      <w:r>
        <w:t>An observation is an actual (not possible) activity of the &lt;observed by&gt; observer where &lt;observes&gt; has been noticed or perceived as being significant. The observation is &lt;observed in context&gt; such as a place or condition. The observation &lt;uses&gt; any number of observation tools.</w:t>
      </w:r>
      <w:r>
        <w:br/>
        <w:t>Example: Sam, a driver and Observer, notices &lt;observes&gt; a Deer &lt;observed in context&gt; of the road on which he is driving.</w:t>
      </w:r>
    </w:p>
    <w:p w:rsidR="00347871" w:rsidRDefault="00925DE6" w:rsidP="00347871">
      <w:pPr>
        <w:jc w:val="center"/>
      </w:pPr>
      <w:r w:rsidRPr="00C83E44">
        <w:rPr>
          <w:noProof/>
        </w:rPr>
        <w:pict>
          <v:shape id="Picture -131812978.emf" o:spid="_x0000_i1434" type="#_x0000_t75" alt="-131812978.emf" style="width:487.2pt;height:213pt;visibility:visible;mso-wrap-style:square">
            <v:imagedata r:id="rId125" o:title="-13181297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Observation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fc3e616a3a62992ceb25a97c3cbc3eef" w:history="1">
        <w:r w:rsidR="00347871">
          <w:rPr>
            <w:rStyle w:val="Hyperlink"/>
          </w:rPr>
          <w:t>Actual Activity</w:t>
        </w:r>
      </w:hyperlink>
      <w:r w:rsidR="00347871">
        <w:t xml:space="preserve">, </w:t>
      </w:r>
      <w:hyperlink w:anchor="_e33780607cd553fb55b8907600848b66" w:history="1">
        <w:r w:rsidR="00347871">
          <w:rPr>
            <w:rStyle w:val="Hyperlink"/>
          </w:rPr>
          <w:t>Impact</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33" type="#_x0000_t75" alt="-1728404412.emf" style="width:12pt;height:12pt;visibility:visible;mso-wrap-style:square">
            <v:imagedata r:id="rId61" o:title="-1728404412"/>
          </v:shape>
        </w:pict>
      </w:r>
      <w:r w:rsidR="00347871">
        <w:t xml:space="preserve"> observes</w:t>
      </w:r>
      <w:r w:rsidR="00347871">
        <w:rPr>
          <w:rFonts w:cs="Arial"/>
        </w:rPr>
        <w:fldChar w:fldCharType="begin"/>
      </w:r>
      <w:r w:rsidR="00347871">
        <w:instrText>XE"</w:instrText>
      </w:r>
      <w:r w:rsidR="00347871" w:rsidRPr="00413D75">
        <w:rPr>
          <w:rFonts w:cs="Arial"/>
        </w:rPr>
        <w:instrText>observes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observed by an observer making an observation.</w:t>
      </w:r>
    </w:p>
    <w:p w:rsidR="00347871" w:rsidRDefault="00925DE6" w:rsidP="00347871">
      <w:pPr>
        <w:ind w:firstLine="720"/>
      </w:pPr>
      <w:r w:rsidRPr="00C83E44">
        <w:rPr>
          <w:noProof/>
        </w:rPr>
        <w:pict>
          <v:shape id="_x0000_i1432" type="#_x0000_t75" alt="-1728404412.emf" style="width:12pt;height:12pt;visibility:visible;mso-wrap-style:square">
            <v:imagedata r:id="rId61" o:title="-1728404412"/>
          </v:shape>
        </w:pict>
      </w:r>
      <w:r w:rsidR="00347871">
        <w:t xml:space="preserve"> observed by</w:t>
      </w:r>
      <w:r w:rsidR="00347871">
        <w:rPr>
          <w:rFonts w:cs="Arial"/>
        </w:rPr>
        <w:fldChar w:fldCharType="begin"/>
      </w:r>
      <w:r w:rsidR="00347871">
        <w:instrText>XE"</w:instrText>
      </w:r>
      <w:r w:rsidR="00347871" w:rsidRPr="00413D75">
        <w:rPr>
          <w:rFonts w:cs="Arial"/>
        </w:rPr>
        <w:instrText>observed by</w:instrText>
      </w:r>
      <w:r w:rsidR="00347871">
        <w:instrText>"</w:instrText>
      </w:r>
      <w:r w:rsidR="00347871">
        <w:rPr>
          <w:rFonts w:cs="Arial"/>
        </w:rPr>
        <w:fldChar w:fldCharType="end"/>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categorizes: </w:t>
      </w:r>
      <w:hyperlink w:anchor="_a52cb0ff6e414b3170b58afe10b6afcb" w:history="1">
        <w:r w:rsidR="00347871">
          <w:rPr>
            <w:rStyle w:val="Hyperlink"/>
          </w:rPr>
          <w:t>Thing</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Observations of an entity by an observer.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31" type="#_x0000_t75" alt="628099083.emf" style="width:12pt;height:12pt;visibility:visible;mso-wrap-style:square">
            <v:imagedata r:id="rId16" o:title="628099083"/>
          </v:shape>
        </w:pict>
      </w:r>
      <w:r w:rsidR="00347871">
        <w:t xml:space="preserve"> number observed</w:t>
      </w:r>
      <w:r w:rsidR="00347871">
        <w:rPr>
          <w:rFonts w:cs="Arial"/>
        </w:rPr>
        <w:fldChar w:fldCharType="begin"/>
      </w:r>
      <w:r w:rsidR="00347871">
        <w:instrText>XE"</w:instrText>
      </w:r>
      <w:r w:rsidR="00347871" w:rsidRPr="00413D75">
        <w:rPr>
          <w:rFonts w:cs="Arial"/>
        </w:rPr>
        <w:instrText>number observed</w:instrText>
      </w:r>
      <w:r w:rsidR="00347871">
        <w:instrText>"</w:instrText>
      </w:r>
      <w:r w:rsidR="00347871">
        <w:rPr>
          <w:rFonts w:cs="Arial"/>
        </w:rPr>
        <w:fldChar w:fldCharType="end"/>
      </w:r>
      <w:r w:rsidR="00347871">
        <w:t xml:space="preserve"> : </w:t>
      </w:r>
      <w:hyperlink w:anchor="_49817c2cd3739b3fa65ff747c68620db" w:history="1">
        <w:r w:rsidR="00347871">
          <w:rPr>
            <w:rStyle w:val="Hyperlink"/>
          </w:rPr>
          <w:t>Numeric</w:t>
        </w:r>
      </w:hyperlink>
    </w:p>
    <w:p w:rsidR="00347871" w:rsidRDefault="00347871" w:rsidP="00E04E71">
      <w:pPr>
        <w:pStyle w:val="BodyText"/>
        <w:spacing w:before="0" w:after="120"/>
      </w:pPr>
      <w:r>
        <w:t>The number of individual observations aggregated into a single observation. The &lt;observes&gt; entity will likely be a type.</w:t>
      </w:r>
      <w:r>
        <w:br/>
        <w:t>E.G. Sue saw 5 birds.</w:t>
      </w:r>
    </w:p>
    <w:p w:rsidR="00347871" w:rsidRDefault="00347871" w:rsidP="00347871"/>
    <w:p w:rsidR="00347871" w:rsidRDefault="00347871" w:rsidP="00347871">
      <w:pPr>
        <w:pStyle w:val="Heading2"/>
      </w:pPr>
      <w:bookmarkStart w:id="739" w:name="_eaff5602c09e30738dd9ee7e5cbc5dc6"/>
      <w:bookmarkStart w:id="740" w:name="_Toc477757086"/>
      <w:r>
        <w:t>Class Observation Tool</w:t>
      </w:r>
      <w:bookmarkEnd w:id="739"/>
      <w:r w:rsidRPr="003A31EC">
        <w:rPr>
          <w:rFonts w:cs="Arial"/>
        </w:rPr>
        <w:t xml:space="preserve"> </w:t>
      </w:r>
      <w:r>
        <w:rPr>
          <w:rFonts w:cs="Arial"/>
        </w:rPr>
        <w:fldChar w:fldCharType="begin"/>
      </w:r>
      <w:r>
        <w:instrText>XE"</w:instrText>
      </w:r>
      <w:r w:rsidRPr="00413D75">
        <w:rPr>
          <w:rFonts w:cs="Arial"/>
        </w:rPr>
        <w:instrText>Observation Tool</w:instrText>
      </w:r>
      <w:r>
        <w:instrText>"</w:instrText>
      </w:r>
      <w:r>
        <w:rPr>
          <w:rFonts w:cs="Arial"/>
        </w:rPr>
        <w:fldChar w:fldCharType="end"/>
      </w:r>
      <w:r w:rsidR="009E71B4">
        <w:rPr>
          <w:rFonts w:cs="Arial"/>
        </w:rPr>
        <w:t xml:space="preserve"> </w:t>
      </w:r>
      <w:r w:rsidR="006F72CA">
        <w:rPr>
          <w:rFonts w:cs="Arial"/>
        </w:rPr>
        <w:t>&lt;&lt;Role&gt;&gt;</w:t>
      </w:r>
      <w:bookmarkEnd w:id="740"/>
    </w:p>
    <w:p w:rsidR="00347871" w:rsidRDefault="00347871" w:rsidP="00F71BA8">
      <w:r>
        <w:t>A tools that assists in observations. e.g. a wireless microphone is used to observe a conversation.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741" w:name="_bf4ddd90cb2647b6fcaefae4ee1abbc6"/>
      <w:bookmarkStart w:id="742" w:name="_Toc477757087"/>
      <w:r>
        <w:t>Class Observer</w:t>
      </w:r>
      <w:bookmarkEnd w:id="741"/>
      <w:r w:rsidRPr="003A31EC">
        <w:rPr>
          <w:rFonts w:cs="Arial"/>
        </w:rPr>
        <w:t xml:space="preserve"> </w:t>
      </w:r>
      <w:r>
        <w:rPr>
          <w:rFonts w:cs="Arial"/>
        </w:rPr>
        <w:fldChar w:fldCharType="begin"/>
      </w:r>
      <w:r>
        <w:instrText>XE"</w:instrText>
      </w:r>
      <w:r w:rsidRPr="00413D75">
        <w:rPr>
          <w:rFonts w:cs="Arial"/>
        </w:rPr>
        <w:instrText>Observer</w:instrText>
      </w:r>
      <w:r>
        <w:instrText>"</w:instrText>
      </w:r>
      <w:r>
        <w:rPr>
          <w:rFonts w:cs="Arial"/>
        </w:rPr>
        <w:fldChar w:fldCharType="end"/>
      </w:r>
      <w:r w:rsidR="009E71B4">
        <w:rPr>
          <w:rFonts w:cs="Arial"/>
        </w:rPr>
        <w:t xml:space="preserve"> </w:t>
      </w:r>
      <w:r w:rsidR="006F72CA">
        <w:rPr>
          <w:rFonts w:cs="Arial"/>
        </w:rPr>
        <w:t>&lt;&lt;Role&gt;&gt;</w:t>
      </w:r>
      <w:bookmarkEnd w:id="742"/>
    </w:p>
    <w:p w:rsidR="00347871" w:rsidRDefault="00347871" w:rsidP="00F71BA8">
      <w:r>
        <w:t>Role of an actor that can or has observed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430" type="#_x0000_t75" alt="-1728404412.emf" style="width:12pt;height:12pt;visibility:visible;mso-wrap-style:square">
            <v:imagedata r:id="rId61" o:title="-1728404412"/>
          </v:shape>
        </w:pict>
      </w:r>
      <w:r w:rsidR="00347871">
        <w:t xml:space="preserve"> </w:t>
      </w:r>
      <w:r w:rsidR="007A366F">
        <w:t>&lt;&lt;Restriction&gt;&gt;</w: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4d9ab30cc19b44b23ed55743db39553f" w:history="1">
        <w:r w:rsidRPr="00446E2F">
          <w:rPr>
            <w:rStyle w:val="Hyperlink"/>
            <w:color w:val="0066FF"/>
          </w:rPr>
          <w:t>Sighting</w:t>
        </w:r>
      </w:hyperlink>
      <w:r w:rsidR="00446E2F">
        <w:t xml:space="preserve"> </w:t>
      </w:r>
    </w:p>
    <w:p w:rsidR="00347871" w:rsidRDefault="00925DE6" w:rsidP="00347871">
      <w:pPr>
        <w:ind w:left="605" w:hanging="245"/>
      </w:pPr>
      <w:r w:rsidRPr="00C83E44">
        <w:rPr>
          <w:noProof/>
        </w:rPr>
        <w:pict>
          <v:shape id="_x0000_i1429" type="#_x0000_t75" alt="-1728404412.emf" style="width:12pt;height:12pt;visibility:visible;mso-wrap-style:square">
            <v:imagedata r:id="rId61" o:title="-1728404412"/>
          </v:shape>
        </w:pict>
      </w:r>
      <w:r w:rsidR="00347871">
        <w:t xml:space="preserve"> </w:t>
      </w:r>
      <w:r w:rsidR="007A366F">
        <w:t>&lt;&lt;Restriction&gt;&gt;</w:t>
      </w:r>
      <w:r w:rsidR="00347871">
        <w:t xml:space="preserve"> : </w:t>
      </w:r>
      <w:hyperlink w:anchor="_5c6d6f43423a3230f0d5ed0876850222" w:history="1">
        <w:r w:rsidR="00347871">
          <w:rPr>
            <w:rStyle w:val="Hyperlink"/>
          </w:rPr>
          <w:t>Characteristic Binding</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35bea1b7e1e9e0cc9150f75b73dabd5c" w:history="1">
        <w:r w:rsidRPr="00446E2F">
          <w:rPr>
            <w:rStyle w:val="Hyperlink"/>
            <w:color w:val="0066FF"/>
          </w:rPr>
          <w:t>Measurement</w:t>
        </w:r>
      </w:hyperlink>
      <w:r w:rsidR="00446E2F">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43" w:name="_Toc477757088"/>
      <w:r>
        <w:t>Threat-risk-conceptual-model::Generic Concept Library::Organizations</w:t>
      </w:r>
      <w:bookmarkEnd w:id="743"/>
    </w:p>
    <w:p w:rsidR="00347871" w:rsidRDefault="00347871" w:rsidP="00A318C1">
      <w:pPr>
        <w:pStyle w:val="BodyText"/>
      </w:pPr>
      <w:r>
        <w:t>An Organization is group of persons and/or other actors and resources organized for some end or work.</w:t>
      </w:r>
      <w:r>
        <w:br/>
        <w:t>Subtypes of organizations include governments and corporations.</w:t>
      </w:r>
    </w:p>
    <w:p w:rsidR="00347871" w:rsidRDefault="00347871" w:rsidP="00347871">
      <w:pPr>
        <w:pStyle w:val="Heading2"/>
      </w:pPr>
      <w:bookmarkStart w:id="744" w:name="_Toc477757089"/>
      <w:r>
        <w:t>Diagram: Organization</w:t>
      </w:r>
      <w:bookmarkEnd w:id="744"/>
    </w:p>
    <w:p w:rsidR="00347871" w:rsidRDefault="00925DE6" w:rsidP="00347871">
      <w:pPr>
        <w:jc w:val="center"/>
        <w:rPr>
          <w:rFonts w:cs="Arial"/>
        </w:rPr>
      </w:pPr>
      <w:r w:rsidRPr="00C83E44">
        <w:rPr>
          <w:noProof/>
        </w:rPr>
        <w:pict>
          <v:shape id="Picture -162425912.emf" o:spid="_x0000_i1428" type="#_x0000_t75" alt="-162425912.emf" style="width:487.2pt;height:354pt;visibility:visible;mso-wrap-style:square">
            <v:imagedata r:id="rId126" o:title="-1624259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Organization</w:t>
      </w:r>
    </w:p>
    <w:p w:rsidR="00347871" w:rsidRDefault="00347871" w:rsidP="00347871">
      <w:r>
        <w:t xml:space="preserve"> </w:t>
      </w:r>
    </w:p>
    <w:p w:rsidR="00347871" w:rsidRDefault="00347871" w:rsidP="00347871"/>
    <w:p w:rsidR="00347871" w:rsidRDefault="00347871" w:rsidP="00347871">
      <w:pPr>
        <w:pStyle w:val="Heading2"/>
      </w:pPr>
      <w:bookmarkStart w:id="745" w:name="_d06b691513d0174ce802a66e18cc491c"/>
      <w:bookmarkStart w:id="746" w:name="_Toc477757090"/>
      <w:r>
        <w:t>Association Class Membership</w:t>
      </w:r>
      <w:bookmarkEnd w:id="745"/>
      <w:r w:rsidRPr="003A31EC">
        <w:rPr>
          <w:rFonts w:cs="Arial"/>
        </w:rPr>
        <w:t xml:space="preserve"> </w:t>
      </w:r>
      <w:r>
        <w:rPr>
          <w:rFonts w:cs="Arial"/>
        </w:rPr>
        <w:fldChar w:fldCharType="begin"/>
      </w:r>
      <w:r>
        <w:instrText>XE"</w:instrText>
      </w:r>
      <w:r w:rsidRPr="00413D75">
        <w:rPr>
          <w:rFonts w:cs="Arial"/>
        </w:rPr>
        <w:instrText>Membership</w:instrText>
      </w:r>
      <w:r>
        <w:instrText>"</w:instrText>
      </w:r>
      <w:r>
        <w:rPr>
          <w:rFonts w:cs="Arial"/>
        </w:rPr>
        <w:fldChar w:fldCharType="end"/>
      </w:r>
      <w:r w:rsidR="009E71B4">
        <w:rPr>
          <w:rFonts w:cs="Arial"/>
        </w:rPr>
        <w:t xml:space="preserve"> </w:t>
      </w:r>
      <w:r w:rsidR="006F72CA">
        <w:rPr>
          <w:rFonts w:cs="Arial"/>
        </w:rPr>
        <w:t>&lt;&lt;Relationship&gt;&gt;</w:t>
      </w:r>
      <w:bookmarkEnd w:id="746"/>
    </w:p>
    <w:p w:rsidR="00347871" w:rsidRDefault="00347871" w:rsidP="00F71BA8">
      <w:r>
        <w:t>Relationship representing the participation of an actor in an organization. Subtypes of membership may provide more explicit membership kinds.</w:t>
      </w:r>
    </w:p>
    <w:p w:rsidR="00347871" w:rsidRDefault="00925DE6" w:rsidP="00347871">
      <w:pPr>
        <w:jc w:val="center"/>
      </w:pPr>
      <w:r w:rsidRPr="00C83E44">
        <w:rPr>
          <w:noProof/>
        </w:rPr>
        <w:lastRenderedPageBreak/>
        <w:pict>
          <v:shape id="Picture -165697862.emf" o:spid="_x0000_i1427" type="#_x0000_t75" alt="-165697862.emf" style="width:487.2pt;height:213.6pt;visibility:visible;mso-wrap-style:square">
            <v:imagedata r:id="rId127" o:title="-16569786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Membership</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a44d5eb3ae2bdab8905a34cd48f0921" w:history="1">
        <w:r w:rsidR="00347871">
          <w:rPr>
            <w:rStyle w:val="Hyperlink"/>
          </w:rPr>
          <w:t>Associated Actor</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26" type="#_x0000_t75" alt="-1728404412.emf" style="width:12pt;height:12pt;visibility:visible;mso-wrap-style:square">
            <v:imagedata r:id="rId61" o:title="-1728404412"/>
          </v:shape>
        </w:pict>
      </w:r>
      <w:r w:rsidR="00347871">
        <w:t xml:space="preserve"> has member</w:t>
      </w:r>
      <w:r w:rsidR="00347871">
        <w:rPr>
          <w:rFonts w:cs="Arial"/>
        </w:rPr>
        <w:fldChar w:fldCharType="begin"/>
      </w:r>
      <w:r w:rsidR="00347871">
        <w:instrText>XE"</w:instrText>
      </w:r>
      <w:r w:rsidR="00347871" w:rsidRPr="00413D75">
        <w:rPr>
          <w:rFonts w:cs="Arial"/>
        </w:rPr>
        <w:instrText>has member</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assertion of membership in an organization.</w:t>
      </w:r>
      <w:r>
        <w:br/>
        <w:t>[FIBO] hasMember</w:t>
      </w:r>
    </w:p>
    <w:p w:rsidR="00347871" w:rsidRDefault="00925DE6" w:rsidP="00347871">
      <w:pPr>
        <w:ind w:firstLine="720"/>
      </w:pPr>
      <w:r w:rsidRPr="00C83E44">
        <w:rPr>
          <w:noProof/>
        </w:rPr>
        <w:pict>
          <v:shape id="_x0000_i1425" type="#_x0000_t75" alt="-1728404412.emf" style="width:12pt;height:12pt;visibility:visible;mso-wrap-style:square">
            <v:imagedata r:id="rId61" o:title="-1728404412"/>
          </v:shape>
        </w:pict>
      </w:r>
      <w:r w:rsidR="00347871">
        <w:t xml:space="preserve"> member of</w:t>
      </w:r>
      <w:r w:rsidR="00347871">
        <w:rPr>
          <w:rFonts w:cs="Arial"/>
        </w:rPr>
        <w:fldChar w:fldCharType="begin"/>
      </w:r>
      <w:r w:rsidR="00347871">
        <w:instrText>XE"</w:instrText>
      </w:r>
      <w:r w:rsidR="00347871" w:rsidRPr="00413D75">
        <w:rPr>
          <w:rFonts w:cs="Arial"/>
        </w:rPr>
        <w:instrText>member of</w:instrText>
      </w:r>
      <w:r w:rsidR="00347871">
        <w:instrText>"</w:instrText>
      </w:r>
      <w:r w:rsidR="00347871">
        <w:rPr>
          <w:rFonts w:cs="Arial"/>
        </w:rPr>
        <w:fldChar w:fldCharType="end"/>
      </w:r>
      <w:r w:rsidR="00347871">
        <w:t xml:space="preserve"> : </w:t>
      </w:r>
      <w:hyperlink w:anchor="_4658f8611106e1a9715192761b712fb8" w:history="1">
        <w:r w:rsidR="00347871">
          <w:rPr>
            <w:rStyle w:val="Hyperlink"/>
          </w:rPr>
          <w:t>Organization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Organization a performer belongs to.</w:t>
      </w:r>
      <w:r>
        <w:br/>
        <w:t>[FIBO] memberOf</w:t>
      </w:r>
    </w:p>
    <w:p w:rsidR="00347871" w:rsidRDefault="00347871" w:rsidP="00347871"/>
    <w:p w:rsidR="00347871" w:rsidRDefault="00347871" w:rsidP="00347871">
      <w:pPr>
        <w:pStyle w:val="Heading2"/>
      </w:pPr>
      <w:bookmarkStart w:id="747" w:name="_3562c70eb6d3c8b12c50b7497dddeb31"/>
      <w:bookmarkStart w:id="748" w:name="_Toc477757091"/>
      <w:r>
        <w:t>Class Mission Objective</w:t>
      </w:r>
      <w:bookmarkEnd w:id="747"/>
      <w:bookmarkEnd w:id="748"/>
      <w:r w:rsidRPr="003A31EC">
        <w:rPr>
          <w:rFonts w:cs="Arial"/>
        </w:rPr>
        <w:t xml:space="preserve"> </w:t>
      </w:r>
      <w:r>
        <w:rPr>
          <w:rFonts w:cs="Arial"/>
        </w:rPr>
        <w:fldChar w:fldCharType="begin"/>
      </w:r>
      <w:r>
        <w:instrText>XE"</w:instrText>
      </w:r>
      <w:r w:rsidRPr="00413D75">
        <w:rPr>
          <w:rFonts w:cs="Arial"/>
        </w:rPr>
        <w:instrText>Mission Objective</w:instrText>
      </w:r>
      <w:r>
        <w:instrText>"</w:instrText>
      </w:r>
      <w:r>
        <w:rPr>
          <w:rFonts w:cs="Arial"/>
        </w:rPr>
        <w:fldChar w:fldCharType="end"/>
      </w:r>
      <w:r w:rsidR="009E71B4">
        <w:rPr>
          <w:rFonts w:cs="Arial"/>
        </w:rPr>
        <w:t xml:space="preserve"> </w:t>
      </w:r>
    </w:p>
    <w:p w:rsidR="00347871" w:rsidRDefault="00347871" w:rsidP="00F71BA8">
      <w:r>
        <w:t>A core objective of an enterprise.</w:t>
      </w:r>
      <w:r>
        <w:br/>
      </w:r>
      <w:r>
        <w:br/>
        <w:t>[BMM] A Mission indicates the ongoing operational activity of the enterprise. The Mission describes what the business is or will be doing on a day-to-day basis.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3b26382bc038a9cd845e258d24db0f" w:history="1">
        <w:r w:rsidR="00347871">
          <w:rPr>
            <w:rStyle w:val="Hyperlink"/>
          </w:rPr>
          <w:t>Objective</w:t>
        </w:r>
      </w:hyperlink>
    </w:p>
    <w:p w:rsidR="00347871" w:rsidRDefault="00347871" w:rsidP="00347871"/>
    <w:p w:rsidR="00347871" w:rsidRDefault="00347871" w:rsidP="00347871">
      <w:pPr>
        <w:pStyle w:val="Heading2"/>
      </w:pPr>
      <w:bookmarkStart w:id="749" w:name="_4658f8611106e1a9715192761b712fb8"/>
      <w:bookmarkStart w:id="750" w:name="_Toc477757092"/>
      <w:r>
        <w:t>Class Organization</w:t>
      </w:r>
      <w:bookmarkEnd w:id="749"/>
      <w:bookmarkEnd w:id="750"/>
      <w:r w:rsidRPr="003A31EC">
        <w:rPr>
          <w:rFonts w:cs="Arial"/>
        </w:rPr>
        <w:t xml:space="preserve"> </w:t>
      </w:r>
      <w:r>
        <w:rPr>
          <w:rFonts w:cs="Arial"/>
        </w:rPr>
        <w:fldChar w:fldCharType="begin"/>
      </w:r>
      <w:r>
        <w:instrText>XE"</w:instrText>
      </w:r>
      <w:r w:rsidRPr="00413D75">
        <w:rPr>
          <w:rFonts w:cs="Arial"/>
        </w:rPr>
        <w:instrText>Organization</w:instrText>
      </w:r>
      <w:r>
        <w:instrText>"</w:instrText>
      </w:r>
      <w:r>
        <w:rPr>
          <w:rFonts w:cs="Arial"/>
        </w:rPr>
        <w:fldChar w:fldCharType="end"/>
      </w:r>
      <w:r w:rsidR="009E71B4">
        <w:rPr>
          <w:rFonts w:cs="Arial"/>
        </w:rPr>
        <w:t xml:space="preserve"> </w:t>
      </w:r>
    </w:p>
    <w:p w:rsidR="00347871" w:rsidRDefault="00347871" w:rsidP="00F71BA8">
      <w:r>
        <w:t>An Organization  is a group of persons and/or other actors and resources organized for some end or work</w:t>
      </w:r>
      <w:r>
        <w:br/>
        <w:t>[FIBO] Organization: a social unit of people, systematically structured and managed to meet a need or pursue collective goals on a continuing basis.</w:t>
      </w:r>
      <w:r>
        <w:br/>
        <w:t>[NIEM] OrganizationType</w:t>
      </w:r>
      <w:r>
        <w:br/>
        <w:t>[DOLCE] Society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r w:rsidR="00347871">
        <w:t xml:space="preserve">, </w:t>
      </w:r>
      <w:hyperlink w:anchor="_98dc776c0c33f3d31feb4b2ebb61522f" w:history="1">
        <w:r w:rsidR="00347871">
          <w:rPr>
            <w:rStyle w:val="Hyperlink"/>
          </w:rPr>
          <w:t>Social Agent</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751" w:name="_eab607a0f0d93980f9c845e74d4223f1"/>
      <w:bookmarkStart w:id="752" w:name="_Toc477757093"/>
      <w:r>
        <w:lastRenderedPageBreak/>
        <w:t>Class Organizational Unit</w:t>
      </w:r>
      <w:bookmarkEnd w:id="751"/>
      <w:r w:rsidRPr="003A31EC">
        <w:rPr>
          <w:rFonts w:cs="Arial"/>
        </w:rPr>
        <w:t xml:space="preserve"> </w:t>
      </w:r>
      <w:r>
        <w:rPr>
          <w:rFonts w:cs="Arial"/>
        </w:rPr>
        <w:fldChar w:fldCharType="begin"/>
      </w:r>
      <w:r>
        <w:instrText>XE"</w:instrText>
      </w:r>
      <w:r w:rsidRPr="00413D75">
        <w:rPr>
          <w:rFonts w:cs="Arial"/>
        </w:rPr>
        <w:instrText>Organizational Unit</w:instrText>
      </w:r>
      <w:r>
        <w:instrText>"</w:instrText>
      </w:r>
      <w:r>
        <w:rPr>
          <w:rFonts w:cs="Arial"/>
        </w:rPr>
        <w:fldChar w:fldCharType="end"/>
      </w:r>
      <w:r w:rsidR="009E71B4">
        <w:rPr>
          <w:rFonts w:cs="Arial"/>
        </w:rPr>
        <w:t xml:space="preserve"> </w:t>
      </w:r>
      <w:r w:rsidR="006F72CA">
        <w:rPr>
          <w:rFonts w:cs="Arial"/>
        </w:rPr>
        <w:t>&lt;&lt;Role&gt;&gt;</w:t>
      </w:r>
      <w:bookmarkEnd w:id="752"/>
    </w:p>
    <w:p w:rsidR="00347871" w:rsidRDefault="00347871" w:rsidP="00F71BA8">
      <w:r>
        <w:t>Organizational unit is a role that encompasses subdivisions, departments, subsidiaries and other organizational parts of an organization.</w:t>
      </w:r>
      <w:r>
        <w:br/>
        <w:t>[BMM] organization unit: An administrative or functional unit within an organization structure.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53" w:name="_3b2c62f943e0cc6cbee42339ea5d77f9"/>
      <w:bookmarkStart w:id="754" w:name="_Toc477757094"/>
      <w:r>
        <w:t>Class Parent Organization</w:t>
      </w:r>
      <w:bookmarkEnd w:id="753"/>
      <w:r w:rsidRPr="003A31EC">
        <w:rPr>
          <w:rFonts w:cs="Arial"/>
        </w:rPr>
        <w:t xml:space="preserve"> </w:t>
      </w:r>
      <w:r>
        <w:rPr>
          <w:rFonts w:cs="Arial"/>
        </w:rPr>
        <w:fldChar w:fldCharType="begin"/>
      </w:r>
      <w:r>
        <w:instrText>XE"</w:instrText>
      </w:r>
      <w:r w:rsidRPr="00413D75">
        <w:rPr>
          <w:rFonts w:cs="Arial"/>
        </w:rPr>
        <w:instrText>Parent Organization</w:instrText>
      </w:r>
      <w:r>
        <w:instrText>"</w:instrText>
      </w:r>
      <w:r>
        <w:rPr>
          <w:rFonts w:cs="Arial"/>
        </w:rPr>
        <w:fldChar w:fldCharType="end"/>
      </w:r>
      <w:r w:rsidR="009E71B4">
        <w:rPr>
          <w:rFonts w:cs="Arial"/>
        </w:rPr>
        <w:t xml:space="preserve"> </w:t>
      </w:r>
      <w:r w:rsidR="006F72CA">
        <w:rPr>
          <w:rFonts w:cs="Arial"/>
        </w:rPr>
        <w:t>&lt;&lt;Role&gt;&gt;</w:t>
      </w:r>
      <w:bookmarkEnd w:id="754"/>
    </w:p>
    <w:p w:rsidR="00347871" w:rsidRDefault="00347871" w:rsidP="00F71BA8">
      <w:r>
        <w:t>Organization with component parts such as divisions and departments.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07bb7053aa3a2149393bccfeddb4fa9" w:history="1">
        <w:r w:rsidR="00347871">
          <w:rPr>
            <w:rStyle w:val="Hyperlink"/>
          </w:rPr>
          <w:t>Controlling Actor</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55" w:name="_b69d8da4469d0468ff13f8e58d82ab24"/>
      <w:bookmarkStart w:id="756" w:name="_Toc477757095"/>
      <w:r>
        <w:t>Association Class Part of Organization</w:t>
      </w:r>
      <w:bookmarkEnd w:id="755"/>
      <w:r w:rsidRPr="003A31EC">
        <w:rPr>
          <w:rFonts w:cs="Arial"/>
        </w:rPr>
        <w:t xml:space="preserve"> </w:t>
      </w:r>
      <w:r>
        <w:rPr>
          <w:rFonts w:cs="Arial"/>
        </w:rPr>
        <w:fldChar w:fldCharType="begin"/>
      </w:r>
      <w:r>
        <w:instrText>XE"</w:instrText>
      </w:r>
      <w:r w:rsidRPr="00413D75">
        <w:rPr>
          <w:rFonts w:cs="Arial"/>
        </w:rPr>
        <w:instrText>Part of Organization</w:instrText>
      </w:r>
      <w:r>
        <w:instrText>"</w:instrText>
      </w:r>
      <w:r>
        <w:rPr>
          <w:rFonts w:cs="Arial"/>
        </w:rPr>
        <w:fldChar w:fldCharType="end"/>
      </w:r>
      <w:r w:rsidR="009E71B4">
        <w:rPr>
          <w:rFonts w:cs="Arial"/>
        </w:rPr>
        <w:t xml:space="preserve"> </w:t>
      </w:r>
      <w:r w:rsidR="006F72CA">
        <w:rPr>
          <w:rFonts w:cs="Arial"/>
        </w:rPr>
        <w:t>&lt;&lt;Relationship&gt;&gt;</w:t>
      </w:r>
      <w:bookmarkEnd w:id="756"/>
    </w:p>
    <w:p w:rsidR="00347871" w:rsidRDefault="00347871" w:rsidP="00F71BA8">
      <w:r>
        <w:t>Relationship between an organization and its organizational units - the sub-organizations such as departments and subsidiaries.</w:t>
      </w:r>
    </w:p>
    <w:p w:rsidR="00347871" w:rsidRDefault="00925DE6" w:rsidP="00347871">
      <w:pPr>
        <w:jc w:val="center"/>
      </w:pPr>
      <w:r w:rsidRPr="00C83E44">
        <w:rPr>
          <w:noProof/>
        </w:rPr>
        <w:pict>
          <v:shape id="Picture 535117379.emf" o:spid="_x0000_i1424" type="#_x0000_t75" alt="535117379.emf" style="width:487.2pt;height:241.2pt;visibility:visible;mso-wrap-style:square">
            <v:imagedata r:id="rId128" o:title="5351173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Part Of Organization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442dfb117fa35461a5db505cc40e53" w:history="1">
        <w:r w:rsidR="00347871">
          <w:rPr>
            <w:rStyle w:val="Hyperlink"/>
          </w:rPr>
          <w:t>Control</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23" type="#_x0000_t75" alt="-1728404412.emf" style="width:12pt;height:12pt;visibility:visible;mso-wrap-style:square">
            <v:imagedata r:id="rId61" o:title="-1728404412"/>
          </v:shape>
        </w:pict>
      </w:r>
      <w:r w:rsidR="00347871">
        <w:t xml:space="preserve"> has parent organization</w:t>
      </w:r>
      <w:r w:rsidR="00347871">
        <w:rPr>
          <w:rFonts w:cs="Arial"/>
        </w:rPr>
        <w:fldChar w:fldCharType="begin"/>
      </w:r>
      <w:r w:rsidR="00347871">
        <w:instrText>XE"</w:instrText>
      </w:r>
      <w:r w:rsidR="00347871" w:rsidRPr="00413D75">
        <w:rPr>
          <w:rFonts w:cs="Arial"/>
        </w:rPr>
        <w:instrText>has parent organization</w:instrText>
      </w:r>
      <w:r w:rsidR="00347871">
        <w:instrText>"</w:instrText>
      </w:r>
      <w:r w:rsidR="00347871">
        <w:rPr>
          <w:rFonts w:cs="Arial"/>
        </w:rPr>
        <w:fldChar w:fldCharType="end"/>
      </w:r>
      <w:r w:rsidR="00347871">
        <w:t xml:space="preserve"> : </w:t>
      </w:r>
      <w:hyperlink w:anchor="_3b2c62f943e0cc6cbee42339ea5d77f9" w:history="1">
        <w:r w:rsidR="00347871">
          <w:rPr>
            <w:rStyle w:val="Hyperlink"/>
          </w:rPr>
          <w:t>Parent Organization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parent (controlling organization) of another organization.</w:t>
      </w:r>
    </w:p>
    <w:p w:rsidR="00347871" w:rsidRDefault="00925DE6" w:rsidP="00347871">
      <w:pPr>
        <w:ind w:firstLine="720"/>
      </w:pPr>
      <w:r w:rsidRPr="00C83E44">
        <w:rPr>
          <w:noProof/>
        </w:rPr>
        <w:pict>
          <v:shape id="_x0000_i1422" type="#_x0000_t75" alt="-1728404412.emf" style="width:12pt;height:12pt;visibility:visible;mso-wrap-style:square">
            <v:imagedata r:id="rId61" o:title="-1728404412"/>
          </v:shape>
        </w:pict>
      </w:r>
      <w:r w:rsidR="00347871">
        <w:t xml:space="preserve"> has child organization</w:t>
      </w:r>
      <w:r w:rsidR="00347871">
        <w:rPr>
          <w:rFonts w:cs="Arial"/>
        </w:rPr>
        <w:fldChar w:fldCharType="begin"/>
      </w:r>
      <w:r w:rsidR="00347871">
        <w:instrText>XE"</w:instrText>
      </w:r>
      <w:r w:rsidR="00347871" w:rsidRPr="00413D75">
        <w:rPr>
          <w:rFonts w:cs="Arial"/>
        </w:rPr>
        <w:instrText>has child organization</w:instrText>
      </w:r>
      <w:r w:rsidR="00347871">
        <w:instrText>"</w:instrText>
      </w:r>
      <w:r w:rsidR="00347871">
        <w:rPr>
          <w:rFonts w:cs="Arial"/>
        </w:rPr>
        <w:fldChar w:fldCharType="end"/>
      </w:r>
      <w:r w:rsidR="00347871">
        <w:t xml:space="preserve"> : </w:t>
      </w:r>
      <w:hyperlink w:anchor="_eab607a0f0d93980f9c845e74d4223f1" w:history="1">
        <w:r w:rsidR="00347871">
          <w:rPr>
            <w:rStyle w:val="Hyperlink"/>
          </w:rPr>
          <w:t>Organizational Unit</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constituted as a component of another organization.</w:t>
      </w:r>
    </w:p>
    <w:p w:rsidR="00347871" w:rsidRDefault="00347871" w:rsidP="00347871"/>
    <w:p w:rsidR="00347871" w:rsidRDefault="00347871" w:rsidP="00347871">
      <w:pPr>
        <w:pStyle w:val="Heading2"/>
      </w:pPr>
      <w:bookmarkStart w:id="757" w:name="_550850fcd14bb00fad2eea6781f6c366"/>
      <w:bookmarkStart w:id="758" w:name="_Toc477757096"/>
      <w:r>
        <w:lastRenderedPageBreak/>
        <w:t>Class Program</w:t>
      </w:r>
      <w:bookmarkEnd w:id="757"/>
      <w:bookmarkEnd w:id="758"/>
      <w:r w:rsidRPr="003A31EC">
        <w:rPr>
          <w:rFonts w:cs="Arial"/>
        </w:rPr>
        <w:t xml:space="preserve"> </w:t>
      </w:r>
      <w:r>
        <w:rPr>
          <w:rFonts w:cs="Arial"/>
        </w:rPr>
        <w:fldChar w:fldCharType="begin"/>
      </w:r>
      <w:r>
        <w:instrText>XE"</w:instrText>
      </w:r>
      <w:r w:rsidRPr="00413D75">
        <w:rPr>
          <w:rFonts w:cs="Arial"/>
        </w:rPr>
        <w:instrText>Program</w:instrText>
      </w:r>
      <w:r>
        <w:instrText>"</w:instrText>
      </w:r>
      <w:r>
        <w:rPr>
          <w:rFonts w:cs="Arial"/>
        </w:rPr>
        <w:fldChar w:fldCharType="end"/>
      </w:r>
      <w:r w:rsidR="009E71B4">
        <w:rPr>
          <w:rFonts w:cs="Arial"/>
        </w:rPr>
        <w:t xml:space="preserve"> </w:t>
      </w:r>
    </w:p>
    <w:p w:rsidR="00347871" w:rsidRDefault="00347871" w:rsidP="00F71BA8">
      <w:r>
        <w:t>A set of projects, activities, or services of an organization that are intended to meet a need.</w:t>
      </w:r>
      <w:r>
        <w:br/>
        <w:t>[NIEM] ProgramType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59" w:name="_Toc477757097"/>
      <w:r>
        <w:t>Threat-risk-conceptual-model::Generic Concept Library::Organizations::Corporations</w:t>
      </w:r>
      <w:bookmarkEnd w:id="759"/>
    </w:p>
    <w:p w:rsidR="00347871" w:rsidRDefault="00347871" w:rsidP="00347871">
      <w:pPr>
        <w:pStyle w:val="Heading2"/>
      </w:pPr>
      <w:bookmarkStart w:id="760" w:name="_Toc477757098"/>
      <w:r>
        <w:t>Diagram: Corporations</w:t>
      </w:r>
      <w:bookmarkEnd w:id="760"/>
    </w:p>
    <w:p w:rsidR="00347871" w:rsidRDefault="00925DE6" w:rsidP="00347871">
      <w:pPr>
        <w:jc w:val="center"/>
        <w:rPr>
          <w:rFonts w:cs="Arial"/>
        </w:rPr>
      </w:pPr>
      <w:r w:rsidRPr="00C83E44">
        <w:rPr>
          <w:noProof/>
        </w:rPr>
        <w:pict>
          <v:shape id="Picture 1779986871.emf" o:spid="_x0000_i1421" type="#_x0000_t75" alt="1779986871.emf" style="width:449.4pt;height:202.8pt;visibility:visible;mso-wrap-style:square">
            <v:imagedata r:id="rId129" o:title="177998687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Corporations</w:t>
      </w:r>
    </w:p>
    <w:p w:rsidR="00347871" w:rsidRDefault="00347871" w:rsidP="00347871">
      <w:r>
        <w:t xml:space="preserve"> </w:t>
      </w:r>
    </w:p>
    <w:p w:rsidR="00347871" w:rsidRDefault="00347871" w:rsidP="00347871"/>
    <w:p w:rsidR="00347871" w:rsidRDefault="00347871" w:rsidP="00347871">
      <w:pPr>
        <w:pStyle w:val="Heading2"/>
      </w:pPr>
      <w:bookmarkStart w:id="761" w:name="_33cd78bd81ef2d489dad3588b5621866"/>
      <w:bookmarkStart w:id="762" w:name="_Toc477757099"/>
      <w:r>
        <w:t>Class Incorporated Organization</w:t>
      </w:r>
      <w:bookmarkEnd w:id="761"/>
      <w:bookmarkEnd w:id="762"/>
      <w:r w:rsidRPr="003A31EC">
        <w:rPr>
          <w:rFonts w:cs="Arial"/>
        </w:rPr>
        <w:t xml:space="preserve"> </w:t>
      </w:r>
      <w:r>
        <w:rPr>
          <w:rFonts w:cs="Arial"/>
        </w:rPr>
        <w:fldChar w:fldCharType="begin"/>
      </w:r>
      <w:r>
        <w:instrText>XE"</w:instrText>
      </w:r>
      <w:r w:rsidRPr="00413D75">
        <w:rPr>
          <w:rFonts w:cs="Arial"/>
        </w:rPr>
        <w:instrText>Incorporated Organization</w:instrText>
      </w:r>
      <w:r>
        <w:instrText>"</w:instrText>
      </w:r>
      <w:r>
        <w:rPr>
          <w:rFonts w:cs="Arial"/>
        </w:rPr>
        <w:fldChar w:fldCharType="end"/>
      </w:r>
      <w:r w:rsidR="009E71B4">
        <w:rPr>
          <w:rFonts w:cs="Arial"/>
        </w:rPr>
        <w:t xml:space="preserve"> </w:t>
      </w:r>
    </w:p>
    <w:p w:rsidR="00347871" w:rsidRDefault="00347871" w:rsidP="00F71BA8">
      <w:r>
        <w:t>An organization recognized by and incorporated by a recognized government.</w:t>
      </w:r>
      <w:r>
        <w:br/>
        <w:t>[FIBO] FormalOrganization: an organization that is recognized in some legal jurisdiction, with associated rights and responsibilities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63" w:name="_ee7b0a80a670f6eb9925ae675a4e515d"/>
      <w:bookmarkStart w:id="764" w:name="_Toc477757100"/>
      <w:r>
        <w:t>Association Class Incorporation</w:t>
      </w:r>
      <w:bookmarkEnd w:id="763"/>
      <w:r w:rsidRPr="003A31EC">
        <w:rPr>
          <w:rFonts w:cs="Arial"/>
        </w:rPr>
        <w:t xml:space="preserve"> </w:t>
      </w:r>
      <w:r>
        <w:rPr>
          <w:rFonts w:cs="Arial"/>
        </w:rPr>
        <w:fldChar w:fldCharType="begin"/>
      </w:r>
      <w:r>
        <w:instrText>XE"</w:instrText>
      </w:r>
      <w:r w:rsidRPr="00413D75">
        <w:rPr>
          <w:rFonts w:cs="Arial"/>
        </w:rPr>
        <w:instrText>Incorporation</w:instrText>
      </w:r>
      <w:r>
        <w:instrText>"</w:instrText>
      </w:r>
      <w:r>
        <w:rPr>
          <w:rFonts w:cs="Arial"/>
        </w:rPr>
        <w:fldChar w:fldCharType="end"/>
      </w:r>
      <w:r w:rsidR="009E71B4">
        <w:rPr>
          <w:rFonts w:cs="Arial"/>
        </w:rPr>
        <w:t xml:space="preserve"> </w:t>
      </w:r>
      <w:r w:rsidR="006F72CA">
        <w:rPr>
          <w:rFonts w:cs="Arial"/>
        </w:rPr>
        <w:t>&lt;&lt;Relationship&gt;&gt;</w:t>
      </w:r>
      <w:bookmarkEnd w:id="764"/>
    </w:p>
    <w:p w:rsidR="00347871" w:rsidRDefault="00347871" w:rsidP="00F71BA8">
      <w:r>
        <w:t>Act by which individuals' are voluntarily united into a new entity through the creation of an artificial, intangible, and legal person called a corporation.</w:t>
      </w:r>
    </w:p>
    <w:p w:rsidR="00347871" w:rsidRDefault="00925DE6" w:rsidP="00347871">
      <w:pPr>
        <w:jc w:val="center"/>
      </w:pPr>
      <w:r w:rsidRPr="00C83E44">
        <w:rPr>
          <w:noProof/>
        </w:rPr>
        <w:lastRenderedPageBreak/>
        <w:pict>
          <v:shape id="Picture 531265085.emf" o:spid="_x0000_i1420" type="#_x0000_t75" alt="531265085.emf" style="width:487.2pt;height:184.8pt;visibility:visible;mso-wrap-style:square">
            <v:imagedata r:id="rId130" o:title="5312650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Incorporation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19" type="#_x0000_t75" alt="-1728404412.emf" style="width:12pt;height:12pt;visibility:visible;mso-wrap-style:square">
            <v:imagedata r:id="rId61" o:title="-1728404412"/>
          </v:shape>
        </w:pict>
      </w:r>
      <w:r w:rsidR="00347871">
        <w:t xml:space="preserve"> incorporated by</w:t>
      </w:r>
      <w:r w:rsidR="00347871">
        <w:rPr>
          <w:rFonts w:cs="Arial"/>
        </w:rPr>
        <w:fldChar w:fldCharType="begin"/>
      </w:r>
      <w:r w:rsidR="00347871">
        <w:instrText>XE"</w:instrText>
      </w:r>
      <w:r w:rsidR="00347871" w:rsidRPr="00413D75">
        <w:rPr>
          <w:rFonts w:cs="Arial"/>
        </w:rPr>
        <w:instrText>incorporated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Geopolitical entity incorporating an organization.</w:t>
      </w:r>
    </w:p>
    <w:p w:rsidR="00347871" w:rsidRDefault="00925DE6" w:rsidP="00347871">
      <w:pPr>
        <w:ind w:firstLine="720"/>
      </w:pPr>
      <w:r w:rsidRPr="00C83E44">
        <w:rPr>
          <w:noProof/>
        </w:rPr>
        <w:pict>
          <v:shape id="_x0000_i1418" type="#_x0000_t75" alt="-1728404412.emf" style="width:12pt;height:12pt;visibility:visible;mso-wrap-style:square">
            <v:imagedata r:id="rId61" o:title="-1728404412"/>
          </v:shape>
        </w:pict>
      </w:r>
      <w:r w:rsidR="00347871">
        <w:t xml:space="preserve"> incorporates</w:t>
      </w:r>
      <w:r w:rsidR="00347871">
        <w:rPr>
          <w:rFonts w:cs="Arial"/>
        </w:rPr>
        <w:fldChar w:fldCharType="begin"/>
      </w:r>
      <w:r w:rsidR="00347871">
        <w:instrText>XE"</w:instrText>
      </w:r>
      <w:r w:rsidR="00347871" w:rsidRPr="00413D75">
        <w:rPr>
          <w:rFonts w:cs="Arial"/>
        </w:rPr>
        <w:instrText>incorporates</w:instrText>
      </w:r>
      <w:r w:rsidR="00347871">
        <w:instrText>"</w:instrText>
      </w:r>
      <w:r w:rsidR="00347871">
        <w:rPr>
          <w:rFonts w:cs="Arial"/>
        </w:rPr>
        <w:fldChar w:fldCharType="end"/>
      </w:r>
      <w:r w:rsidR="00347871">
        <w:t xml:space="preserve"> : </w:t>
      </w:r>
      <w:hyperlink w:anchor="_33cd78bd81ef2d489dad3588b5621866" w:history="1">
        <w:r w:rsidR="00347871">
          <w:rPr>
            <w:rStyle w:val="Hyperlink"/>
          </w:rPr>
          <w:t>Incorporated Organization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organization incorporated by a government.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65" w:name="_Toc477757101"/>
      <w:r>
        <w:t>Threat-risk-conceptual-model::Generic Concept Library::Organizations::Geopolitical Organizations</w:t>
      </w:r>
      <w:bookmarkEnd w:id="765"/>
    </w:p>
    <w:p w:rsidR="00347871" w:rsidRDefault="00347871" w:rsidP="00347871">
      <w:pPr>
        <w:pStyle w:val="Heading2"/>
      </w:pPr>
      <w:bookmarkStart w:id="766" w:name="_Toc477757102"/>
      <w:r>
        <w:t>Diagram: Geopolitical Entities</w:t>
      </w:r>
      <w:bookmarkEnd w:id="766"/>
    </w:p>
    <w:p w:rsidR="00347871" w:rsidRDefault="00925DE6" w:rsidP="00347871">
      <w:pPr>
        <w:jc w:val="center"/>
        <w:rPr>
          <w:rFonts w:cs="Arial"/>
        </w:rPr>
      </w:pPr>
      <w:r w:rsidRPr="00C83E44">
        <w:rPr>
          <w:noProof/>
        </w:rPr>
        <w:pict>
          <v:shape id="Picture -299012339.emf" o:spid="_x0000_i1417" type="#_x0000_t75" alt="-299012339.emf" style="width:487.2pt;height:292.2pt;visibility:visible;mso-wrap-style:square">
            <v:imagedata r:id="rId131" o:title="-2990123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Geopolitical Entities</w:t>
      </w:r>
    </w:p>
    <w:p w:rsidR="00347871" w:rsidRDefault="00347871" w:rsidP="00347871">
      <w:r>
        <w:t xml:space="preserve"> </w:t>
      </w:r>
    </w:p>
    <w:p w:rsidR="00347871" w:rsidRDefault="00347871" w:rsidP="00347871"/>
    <w:p w:rsidR="00347871" w:rsidRDefault="00347871" w:rsidP="00347871">
      <w:pPr>
        <w:pStyle w:val="Heading2"/>
      </w:pPr>
      <w:bookmarkStart w:id="767" w:name="_d80288ef2fd2c69423f39c2f5c38df82"/>
      <w:bookmarkStart w:id="768" w:name="_Toc477757103"/>
      <w:r>
        <w:t>Class Country</w:t>
      </w:r>
      <w:bookmarkEnd w:id="767"/>
      <w:bookmarkEnd w:id="768"/>
      <w:r w:rsidRPr="003A31EC">
        <w:rPr>
          <w:rFonts w:cs="Arial"/>
        </w:rPr>
        <w:t xml:space="preserve"> </w:t>
      </w:r>
      <w:r>
        <w:rPr>
          <w:rFonts w:cs="Arial"/>
        </w:rPr>
        <w:fldChar w:fldCharType="begin"/>
      </w:r>
      <w:r>
        <w:instrText>XE"</w:instrText>
      </w:r>
      <w:r w:rsidRPr="00413D75">
        <w:rPr>
          <w:rFonts w:cs="Arial"/>
        </w:rPr>
        <w:instrText>Country</w:instrText>
      </w:r>
      <w:r>
        <w:instrText>"</w:instrText>
      </w:r>
      <w:r>
        <w:rPr>
          <w:rFonts w:cs="Arial"/>
        </w:rPr>
        <w:fldChar w:fldCharType="end"/>
      </w:r>
      <w:r w:rsidR="009E71B4">
        <w:rPr>
          <w:rFonts w:cs="Arial"/>
        </w:rPr>
        <w:t xml:space="preserve"> </w:t>
      </w:r>
    </w:p>
    <w:p w:rsidR="00347871" w:rsidRDefault="00347871" w:rsidP="00F71BA8">
      <w:r>
        <w:t>A nation with its own government, occupying a particular territory (not necessarily contiguous).</w:t>
      </w:r>
      <w:r>
        <w:br/>
        <w:t>[FIBO] Country: A self-governing geopolitical unit that is recognized as a country by the United Nations (more specific concept as being recognized by the U.N.)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8c7ea73106119bc8dc333241f07b2c1" w:history="1">
        <w:r w:rsidR="00347871">
          <w:rPr>
            <w:rStyle w:val="Hyperlink"/>
          </w:rPr>
          <w:t>Geopolitical Entity</w:t>
        </w:r>
      </w:hyperlink>
    </w:p>
    <w:p w:rsidR="00347871" w:rsidRDefault="00347871" w:rsidP="00347871"/>
    <w:p w:rsidR="00347871" w:rsidRDefault="00347871" w:rsidP="00347871">
      <w:pPr>
        <w:pStyle w:val="Heading2"/>
      </w:pPr>
      <w:bookmarkStart w:id="769" w:name="_f952ba93c519034b8f01b10d8735a6d1"/>
      <w:bookmarkStart w:id="770" w:name="_Toc477757104"/>
      <w:r>
        <w:lastRenderedPageBreak/>
        <w:t>Class Country ID</w:t>
      </w:r>
      <w:bookmarkEnd w:id="769"/>
      <w:r w:rsidRPr="003A31EC">
        <w:rPr>
          <w:rFonts w:cs="Arial"/>
        </w:rPr>
        <w:t xml:space="preserve"> </w:t>
      </w:r>
      <w:r>
        <w:rPr>
          <w:rFonts w:cs="Arial"/>
        </w:rPr>
        <w:fldChar w:fldCharType="begin"/>
      </w:r>
      <w:r>
        <w:instrText>XE"</w:instrText>
      </w:r>
      <w:r w:rsidRPr="00413D75">
        <w:rPr>
          <w:rFonts w:cs="Arial"/>
        </w:rPr>
        <w:instrText>Country ID</w:instrText>
      </w:r>
      <w:r>
        <w:instrText>"</w:instrText>
      </w:r>
      <w:r>
        <w:rPr>
          <w:rFonts w:cs="Arial"/>
        </w:rPr>
        <w:fldChar w:fldCharType="end"/>
      </w:r>
      <w:r w:rsidR="009E71B4">
        <w:rPr>
          <w:rFonts w:cs="Arial"/>
        </w:rPr>
        <w:t xml:space="preserve"> </w:t>
      </w:r>
      <w:r w:rsidR="006F72CA">
        <w:rPr>
          <w:rFonts w:cs="Arial"/>
        </w:rPr>
        <w:t>&lt;&lt;Value&gt;&gt;</w:t>
      </w:r>
      <w:bookmarkEnd w:id="770"/>
    </w:p>
    <w:p w:rsidR="00347871" w:rsidRDefault="00347871" w:rsidP="00F71BA8">
      <w:r>
        <w:t>A code, ID, or name for a country.</w:t>
      </w:r>
      <w:r>
        <w:br/>
      </w:r>
      <w:r>
        <w:br/>
        <w:t>[ISO 1087] country identifier: information in a terminological entry (3.8.2) which indicates the name of a geographical region where the designation (3.4.1) is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ce5c46395b3e18c96376f2723a10215" w:history="1">
        <w:r w:rsidR="00347871">
          <w:rPr>
            <w:rStyle w:val="Hyperlink"/>
          </w:rPr>
          <w:t>Geopolitical ID</w:t>
        </w:r>
      </w:hyperlink>
    </w:p>
    <w:p w:rsidR="00347871" w:rsidRDefault="00347871" w:rsidP="00347871"/>
    <w:p w:rsidR="00347871" w:rsidRDefault="00347871" w:rsidP="00347871">
      <w:pPr>
        <w:pStyle w:val="Heading2"/>
      </w:pPr>
      <w:bookmarkStart w:id="771" w:name="_f8c7ea73106119bc8dc333241f07b2c1"/>
      <w:bookmarkStart w:id="772" w:name="_Toc477757105"/>
      <w:r>
        <w:t>Class Geopolitical Entity</w:t>
      </w:r>
      <w:bookmarkEnd w:id="771"/>
      <w:bookmarkEnd w:id="772"/>
      <w:r w:rsidRPr="003A31EC">
        <w:rPr>
          <w:rFonts w:cs="Arial"/>
        </w:rPr>
        <w:t xml:space="preserve"> </w:t>
      </w:r>
      <w:r>
        <w:rPr>
          <w:rFonts w:cs="Arial"/>
        </w:rPr>
        <w:fldChar w:fldCharType="begin"/>
      </w:r>
      <w:r>
        <w:instrText>XE"</w:instrText>
      </w:r>
      <w:r w:rsidRPr="00413D75">
        <w:rPr>
          <w:rFonts w:cs="Arial"/>
        </w:rPr>
        <w:instrText>Geopolitical Entity</w:instrText>
      </w:r>
      <w:r>
        <w:instrText>"</w:instrText>
      </w:r>
      <w:r>
        <w:rPr>
          <w:rFonts w:cs="Arial"/>
        </w:rPr>
        <w:fldChar w:fldCharType="end"/>
      </w:r>
      <w:r w:rsidR="009E71B4">
        <w:rPr>
          <w:rFonts w:cs="Arial"/>
        </w:rPr>
        <w:t xml:space="preserve"> </w:t>
      </w:r>
    </w:p>
    <w:p w:rsidR="00347871" w:rsidRDefault="00347871" w:rsidP="00F71BA8">
      <w:r>
        <w:t>An organization which is the governing body of a nation, state, tribe or community.</w:t>
      </w:r>
      <w:r>
        <w:br/>
        <w:t>[FIBO] GeopoliticalEntity (In FIBO this is a subclass of Physical Location. In Threat/risk Geopolitical Region is a role of a physical location. FIBO combines Geopolitical Entity with Geopolitical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5f789e0663312e51a7733bd354bc59" w:history="1">
        <w:r w:rsidR="00347871">
          <w:rPr>
            <w:rStyle w:val="Hyperlink"/>
          </w:rPr>
          <w:t>Authority</w:t>
        </w:r>
      </w:hyperlink>
      <w:r w:rsidR="00347871">
        <w:t xml:space="preserve">, </w:t>
      </w:r>
      <w:hyperlink w:anchor="_4658f8611106e1a9715192761b712fb8" w:history="1">
        <w:r w:rsidR="00347871">
          <w:rPr>
            <w:rStyle w:val="Hyperlink"/>
          </w:rPr>
          <w:t>Organization</w:t>
        </w:r>
      </w:hyperlink>
    </w:p>
    <w:p w:rsidR="00347871" w:rsidRDefault="00347871" w:rsidP="00347871"/>
    <w:p w:rsidR="00347871" w:rsidRDefault="00347871" w:rsidP="00347871">
      <w:pPr>
        <w:pStyle w:val="Heading2"/>
      </w:pPr>
      <w:bookmarkStart w:id="773" w:name="_7ce5c46395b3e18c96376f2723a10215"/>
      <w:bookmarkStart w:id="774" w:name="_Toc477757106"/>
      <w:r>
        <w:t>Class Geopolitical ID</w:t>
      </w:r>
      <w:bookmarkEnd w:id="773"/>
      <w:r w:rsidRPr="003A31EC">
        <w:rPr>
          <w:rFonts w:cs="Arial"/>
        </w:rPr>
        <w:t xml:space="preserve"> </w:t>
      </w:r>
      <w:r>
        <w:rPr>
          <w:rFonts w:cs="Arial"/>
        </w:rPr>
        <w:fldChar w:fldCharType="begin"/>
      </w:r>
      <w:r>
        <w:instrText>XE"</w:instrText>
      </w:r>
      <w:r w:rsidRPr="00413D75">
        <w:rPr>
          <w:rFonts w:cs="Arial"/>
        </w:rPr>
        <w:instrText>Geopolitical ID</w:instrText>
      </w:r>
      <w:r>
        <w:instrText>"</w:instrText>
      </w:r>
      <w:r>
        <w:rPr>
          <w:rFonts w:cs="Arial"/>
        </w:rPr>
        <w:fldChar w:fldCharType="end"/>
      </w:r>
      <w:r w:rsidR="009E71B4">
        <w:rPr>
          <w:rFonts w:cs="Arial"/>
        </w:rPr>
        <w:t xml:space="preserve"> </w:t>
      </w:r>
      <w:r w:rsidR="006F72CA">
        <w:rPr>
          <w:rFonts w:cs="Arial"/>
        </w:rPr>
        <w:t>&lt;&lt;Value&gt;&gt;</w:t>
      </w:r>
      <w:bookmarkEnd w:id="774"/>
    </w:p>
    <w:p w:rsidR="00347871" w:rsidRDefault="00347871" w:rsidP="00F71BA8">
      <w:r>
        <w:t xml:space="preserve">A code, ID or administered name for a geopolitical entity with governmental authority e.g., city, state, county, tribe.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775" w:name="_2479b777d3d475e3a39cc8b2ab75f4a2"/>
      <w:bookmarkStart w:id="776" w:name="_Toc477757107"/>
      <w:r>
        <w:t>Class Geopolitical Region</w:t>
      </w:r>
      <w:bookmarkEnd w:id="775"/>
      <w:r w:rsidRPr="003A31EC">
        <w:rPr>
          <w:rFonts w:cs="Arial"/>
        </w:rPr>
        <w:t xml:space="preserve"> </w:t>
      </w:r>
      <w:r>
        <w:rPr>
          <w:rFonts w:cs="Arial"/>
        </w:rPr>
        <w:fldChar w:fldCharType="begin"/>
      </w:r>
      <w:r>
        <w:instrText>XE"</w:instrText>
      </w:r>
      <w:r w:rsidRPr="00413D75">
        <w:rPr>
          <w:rFonts w:cs="Arial"/>
        </w:rPr>
        <w:instrText>Geopolitical Region</w:instrText>
      </w:r>
      <w:r>
        <w:instrText>"</w:instrText>
      </w:r>
      <w:r>
        <w:rPr>
          <w:rFonts w:cs="Arial"/>
        </w:rPr>
        <w:fldChar w:fldCharType="end"/>
      </w:r>
      <w:r w:rsidR="009E71B4">
        <w:rPr>
          <w:rFonts w:cs="Arial"/>
        </w:rPr>
        <w:t xml:space="preserve"> </w:t>
      </w:r>
      <w:r w:rsidR="006F72CA">
        <w:rPr>
          <w:rFonts w:cs="Arial"/>
        </w:rPr>
        <w:t>&lt;&lt;Role&gt;&gt;</w:t>
      </w:r>
      <w:bookmarkEnd w:id="776"/>
    </w:p>
    <w:p w:rsidR="00347871" w:rsidRDefault="00347871" w:rsidP="00F71BA8">
      <w:r>
        <w:t>A physical location governed by a geopolitical entity.</w:t>
      </w:r>
      <w:r>
        <w:br/>
        <w:t>[FIBO] GeopoliticalEntity (In FIBO this is a subclass of Physical Location. In Threat/risk Geopolitical Region is a role of a physical location. FIBO combines Geopolitical Entity with Geopolitical Region.</w:t>
      </w:r>
      <w:r>
        <w:br/>
        <w:t>[NIEM] LocaleType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1d8064cf80a8d37d141d659cfacdfad" w:history="1">
        <w:r w:rsidR="00347871">
          <w:rPr>
            <w:rStyle w:val="Hyperlink"/>
          </w:rPr>
          <w:t>Physical Location</w:t>
        </w:r>
      </w:hyperlink>
    </w:p>
    <w:p w:rsidR="00347871" w:rsidRDefault="00347871" w:rsidP="00347871"/>
    <w:p w:rsidR="00347871" w:rsidRDefault="00347871" w:rsidP="00347871">
      <w:pPr>
        <w:pStyle w:val="Heading2"/>
      </w:pPr>
      <w:bookmarkStart w:id="777" w:name="_1edfdb970472ef5251010646e5425837"/>
      <w:bookmarkStart w:id="778" w:name="_Toc477757108"/>
      <w:r>
        <w:t>Association Class Governing Authority</w:t>
      </w:r>
      <w:bookmarkEnd w:id="777"/>
      <w:r w:rsidRPr="003A31EC">
        <w:rPr>
          <w:rFonts w:cs="Arial"/>
        </w:rPr>
        <w:t xml:space="preserve"> </w:t>
      </w:r>
      <w:r>
        <w:rPr>
          <w:rFonts w:cs="Arial"/>
        </w:rPr>
        <w:fldChar w:fldCharType="begin"/>
      </w:r>
      <w:r>
        <w:instrText>XE"</w:instrText>
      </w:r>
      <w:r w:rsidRPr="00413D75">
        <w:rPr>
          <w:rFonts w:cs="Arial"/>
        </w:rPr>
        <w:instrText>Governing Authority</w:instrText>
      </w:r>
      <w:r>
        <w:instrText>"</w:instrText>
      </w:r>
      <w:r>
        <w:rPr>
          <w:rFonts w:cs="Arial"/>
        </w:rPr>
        <w:fldChar w:fldCharType="end"/>
      </w:r>
      <w:r w:rsidR="009E71B4">
        <w:rPr>
          <w:rFonts w:cs="Arial"/>
        </w:rPr>
        <w:t xml:space="preserve"> </w:t>
      </w:r>
      <w:r w:rsidR="006F72CA">
        <w:rPr>
          <w:rFonts w:cs="Arial"/>
        </w:rPr>
        <w:t>&lt;&lt;Relationship&gt;&gt;</w:t>
      </w:r>
      <w:bookmarkEnd w:id="778"/>
    </w:p>
    <w:p w:rsidR="00347871" w:rsidRDefault="00347871" w:rsidP="00F71BA8">
      <w:r>
        <w:t>Relationship representing authority over a region.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a44d5eb3ae2bdab8905a34cd48f0921" w:history="1">
        <w:r w:rsidR="00347871">
          <w:rPr>
            <w:rStyle w:val="Hyperlink"/>
          </w:rPr>
          <w:t>Associated Actor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16" type="#_x0000_t75" alt="-1728404412.emf" style="width:12pt;height:12pt;visibility:visible;mso-wrap-style:square">
            <v:imagedata r:id="rId61" o:title="-1728404412"/>
          </v:shape>
        </w:pict>
      </w:r>
      <w:r w:rsidR="00347871">
        <w:t xml:space="preserve"> governs region</w:t>
      </w:r>
      <w:r w:rsidR="00347871">
        <w:rPr>
          <w:rFonts w:cs="Arial"/>
        </w:rPr>
        <w:fldChar w:fldCharType="begin"/>
      </w:r>
      <w:r w:rsidR="00347871">
        <w:instrText>XE"</w:instrText>
      </w:r>
      <w:r w:rsidR="00347871" w:rsidRPr="00413D75">
        <w:rPr>
          <w:rFonts w:cs="Arial"/>
        </w:rPr>
        <w:instrText>governs region</w:instrText>
      </w:r>
      <w:r w:rsidR="00347871">
        <w:instrText>"</w:instrText>
      </w:r>
      <w:r w:rsidR="00347871">
        <w:rPr>
          <w:rFonts w:cs="Arial"/>
        </w:rPr>
        <w:fldChar w:fldCharType="end"/>
      </w:r>
      <w:r w:rsidR="00347871">
        <w:t xml:space="preserve"> : </w:t>
      </w:r>
      <w:hyperlink w:anchor="_2479b777d3d475e3a39cc8b2ab75f4a2" w:history="1">
        <w:r w:rsidR="00347871">
          <w:rPr>
            <w:rStyle w:val="Hyperlink"/>
          </w:rPr>
          <w:t>Geopolitical Region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Region governed by a geopolitical entity.</w:t>
      </w:r>
    </w:p>
    <w:p w:rsidR="00347871" w:rsidRDefault="00925DE6" w:rsidP="00347871">
      <w:pPr>
        <w:ind w:firstLine="720"/>
      </w:pPr>
      <w:r w:rsidRPr="00C83E44">
        <w:rPr>
          <w:noProof/>
        </w:rPr>
        <w:pict>
          <v:shape id="_x0000_i1415" type="#_x0000_t75" alt="-1728404412.emf" style="width:12pt;height:12pt;visibility:visible;mso-wrap-style:square">
            <v:imagedata r:id="rId61" o:title="-1728404412"/>
          </v:shape>
        </w:pict>
      </w:r>
      <w:r w:rsidR="00347871">
        <w:t xml:space="preserve"> is governed by</w:t>
      </w:r>
      <w:r w:rsidR="00347871">
        <w:rPr>
          <w:rFonts w:cs="Arial"/>
        </w:rPr>
        <w:fldChar w:fldCharType="begin"/>
      </w:r>
      <w:r w:rsidR="00347871">
        <w:instrText>XE"</w:instrText>
      </w:r>
      <w:r w:rsidR="00347871" w:rsidRPr="00413D75">
        <w:rPr>
          <w:rFonts w:cs="Arial"/>
        </w:rPr>
        <w:instrText>is governed by</w:instrText>
      </w:r>
      <w:r w:rsidR="00347871">
        <w:instrText>"</w:instrText>
      </w:r>
      <w:r w:rsidR="00347871">
        <w:rPr>
          <w:rFonts w:cs="Arial"/>
        </w:rPr>
        <w:fldChar w:fldCharType="end"/>
      </w:r>
      <w:r w:rsidR="00347871">
        <w:t xml:space="preserve"> : </w:t>
      </w:r>
      <w:hyperlink w:anchor="_f8c7ea73106119bc8dc333241f07b2c1" w:history="1">
        <w:r w:rsidR="00347871">
          <w:rPr>
            <w:rStyle w:val="Hyperlink"/>
          </w:rPr>
          <w:t>Geopolitical Entity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governing authority for a region.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79" w:name="_Toc477757109"/>
      <w:r>
        <w:t>Threat-risk-conceptual-model::Generic Concept Library::Permissions</w:t>
      </w:r>
      <w:bookmarkEnd w:id="779"/>
    </w:p>
    <w:p w:rsidR="00347871" w:rsidRDefault="00347871" w:rsidP="00A318C1">
      <w:pPr>
        <w:pStyle w:val="BodyText"/>
      </w:pPr>
      <w:r>
        <w:t>Concepts relating to the permission an actor has to perform some process.</w:t>
      </w:r>
    </w:p>
    <w:p w:rsidR="00347871" w:rsidRDefault="00347871" w:rsidP="00347871">
      <w:pPr>
        <w:pStyle w:val="Heading2"/>
      </w:pPr>
      <w:bookmarkStart w:id="780" w:name="_Toc477757110"/>
      <w:r>
        <w:t>Diagram: Permission</w:t>
      </w:r>
      <w:bookmarkEnd w:id="780"/>
    </w:p>
    <w:p w:rsidR="00347871" w:rsidRDefault="00925DE6" w:rsidP="00347871">
      <w:pPr>
        <w:jc w:val="center"/>
        <w:rPr>
          <w:rFonts w:cs="Arial"/>
        </w:rPr>
      </w:pPr>
      <w:r w:rsidRPr="00C83E44">
        <w:rPr>
          <w:noProof/>
        </w:rPr>
        <w:pict>
          <v:shape id="Picture 1888220719.emf" o:spid="_x0000_i1414" type="#_x0000_t75" alt="1888220719.emf" style="width:437.4pt;height:450pt;visibility:visible;mso-wrap-style:square">
            <v:imagedata r:id="rId132" o:title="188822071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Permission</w:t>
      </w:r>
    </w:p>
    <w:p w:rsidR="00347871" w:rsidRDefault="00347871" w:rsidP="00347871">
      <w:r>
        <w:t xml:space="preserve"> </w:t>
      </w:r>
    </w:p>
    <w:p w:rsidR="00347871" w:rsidRDefault="00347871" w:rsidP="00347871"/>
    <w:p w:rsidR="00347871" w:rsidRDefault="00347871" w:rsidP="00347871">
      <w:pPr>
        <w:pStyle w:val="Heading2"/>
      </w:pPr>
      <w:bookmarkStart w:id="781" w:name="_32b2317218a4e53708d08565b7b3f11e"/>
      <w:bookmarkStart w:id="782" w:name="_Toc477757111"/>
      <w:r>
        <w:lastRenderedPageBreak/>
        <w:t>Association Class Permission</w:t>
      </w:r>
      <w:bookmarkEnd w:id="781"/>
      <w:bookmarkEnd w:id="782"/>
      <w:r w:rsidRPr="003A31EC">
        <w:rPr>
          <w:rFonts w:cs="Arial"/>
        </w:rPr>
        <w:t xml:space="preserve"> </w:t>
      </w:r>
      <w:r>
        <w:rPr>
          <w:rFonts w:cs="Arial"/>
        </w:rPr>
        <w:fldChar w:fldCharType="begin"/>
      </w:r>
      <w:r>
        <w:instrText>XE"</w:instrText>
      </w:r>
      <w:r w:rsidRPr="00413D75">
        <w:rPr>
          <w:rFonts w:cs="Arial"/>
        </w:rPr>
        <w:instrText>Permission</w:instrText>
      </w:r>
      <w:r>
        <w:instrText>"</w:instrText>
      </w:r>
      <w:r>
        <w:rPr>
          <w:rFonts w:cs="Arial"/>
        </w:rPr>
        <w:fldChar w:fldCharType="end"/>
      </w:r>
      <w:r w:rsidR="009E71B4">
        <w:rPr>
          <w:rFonts w:cs="Arial"/>
        </w:rPr>
        <w:t xml:space="preserve"> </w:t>
      </w:r>
    </w:p>
    <w:p w:rsidR="00347871" w:rsidRDefault="00347871" w:rsidP="00F71BA8">
      <w:r>
        <w:t>Permission is a relationship representing authorization granted by an authority to an actor to perform a kind of activity. THe activity may be either an "Actual Activity" or a kind of activity - a Modus Operandi.</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r w:rsidR="00347871">
        <w:t xml:space="preserve">, </w:t>
      </w:r>
      <w:hyperlink w:anchor="_4d48a0bcc67a2c0d7c362123b26f243b" w:history="1">
        <w:r w:rsidR="00347871">
          <w:rPr>
            <w:rStyle w:val="Hyperlink"/>
          </w:rPr>
          <w:t>Controlled Entity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13" type="#_x0000_t75" alt="-1728404412.emf" style="width:12pt;height:12pt;visibility:visible;mso-wrap-style:square">
            <v:imagedata r:id="rId61" o:title="-1728404412"/>
          </v:shape>
        </w:pict>
      </w:r>
      <w:r w:rsidR="00347871">
        <w:t xml:space="preserve"> has permission to perform</w:t>
      </w:r>
      <w:r w:rsidR="00347871">
        <w:rPr>
          <w:rFonts w:cs="Arial"/>
        </w:rPr>
        <w:fldChar w:fldCharType="begin"/>
      </w:r>
      <w:r w:rsidR="00347871">
        <w:instrText>XE"</w:instrText>
      </w:r>
      <w:r w:rsidR="00347871" w:rsidRPr="00413D75">
        <w:rPr>
          <w:rFonts w:cs="Arial"/>
        </w:rPr>
        <w:instrText>has permission to perform</w:instrText>
      </w:r>
      <w:r w:rsidR="00347871">
        <w:instrText>"</w:instrText>
      </w:r>
      <w:r w:rsidR="00347871">
        <w:rPr>
          <w:rFonts w:cs="Arial"/>
        </w:rPr>
        <w:fldChar w:fldCharType="end"/>
      </w:r>
      <w:r w:rsidR="00347871">
        <w:t xml:space="preserve"> : </w:t>
      </w:r>
      <w:hyperlink w:anchor="_fb06e097d35e72980035cfd1bc9106cb" w:history="1">
        <w:r w:rsidR="00347871">
          <w:rPr>
            <w:rStyle w:val="Hyperlink"/>
          </w:rPr>
          <w:t>Activity</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Activity the actor has permission to perform.</w:t>
      </w:r>
    </w:p>
    <w:p w:rsidR="00347871" w:rsidRDefault="00925DE6" w:rsidP="00347871">
      <w:pPr>
        <w:ind w:firstLine="720"/>
      </w:pPr>
      <w:r w:rsidRPr="00C83E44">
        <w:rPr>
          <w:noProof/>
        </w:rPr>
        <w:pict>
          <v:shape id="_x0000_i1412" type="#_x0000_t75" alt="-1728404412.emf" style="width:12pt;height:12pt;visibility:visible;mso-wrap-style:square">
            <v:imagedata r:id="rId61" o:title="-1728404412"/>
          </v:shape>
        </w:pict>
      </w:r>
      <w:r w:rsidR="00347871">
        <w:t xml:space="preserve"> may be performed by</w:t>
      </w:r>
      <w:r w:rsidR="00347871">
        <w:rPr>
          <w:rFonts w:cs="Arial"/>
        </w:rPr>
        <w:fldChar w:fldCharType="begin"/>
      </w:r>
      <w:r w:rsidR="00347871">
        <w:instrText>XE"</w:instrText>
      </w:r>
      <w:r w:rsidR="00347871" w:rsidRPr="00413D75">
        <w:rPr>
          <w:rFonts w:cs="Arial"/>
        </w:rPr>
        <w:instrText>may be performed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Actors that have permission to perform the subject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11" type="#_x0000_t75" alt="628099083.emf" style="width:12pt;height:12pt;visibility:visible;mso-wrap-style:square">
            <v:imagedata r:id="rId16" o:title="628099083"/>
          </v:shape>
        </w:pict>
      </w:r>
      <w:r w:rsidR="00347871">
        <w:t xml:space="preserve"> revokes permission</w:t>
      </w:r>
      <w:r w:rsidR="00347871">
        <w:rPr>
          <w:rFonts w:cs="Arial"/>
        </w:rPr>
        <w:fldChar w:fldCharType="begin"/>
      </w:r>
      <w:r w:rsidR="00347871">
        <w:instrText>XE"</w:instrText>
      </w:r>
      <w:r w:rsidR="00347871" w:rsidRPr="00413D75">
        <w:rPr>
          <w:rFonts w:cs="Arial"/>
        </w:rPr>
        <w:instrText>revokes permission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Inverts or removes the permission asserted by the permission relationship.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783" w:name="_Toc477757112"/>
      <w:r>
        <w:t>Threat-risk-conceptual-model::Generic Concept Library::Persons</w:t>
      </w:r>
      <w:bookmarkEnd w:id="783"/>
    </w:p>
    <w:p w:rsidR="00347871" w:rsidRDefault="00347871" w:rsidP="00A318C1">
      <w:pPr>
        <w:pStyle w:val="BodyText"/>
      </w:pPr>
      <w:r>
        <w:t>This person module defines foundation concepts of people such as their location and name. More specific person attributes may augment this specification.</w:t>
      </w:r>
    </w:p>
    <w:p w:rsidR="00347871" w:rsidRDefault="00347871" w:rsidP="00347871">
      <w:pPr>
        <w:pStyle w:val="Heading2"/>
      </w:pPr>
      <w:bookmarkStart w:id="784" w:name="_Toc477757113"/>
      <w:r>
        <w:t>Diagram: Person</w:t>
      </w:r>
      <w:bookmarkEnd w:id="784"/>
    </w:p>
    <w:p w:rsidR="00347871" w:rsidRDefault="00925DE6" w:rsidP="00347871">
      <w:pPr>
        <w:jc w:val="center"/>
        <w:rPr>
          <w:rFonts w:cs="Arial"/>
        </w:rPr>
      </w:pPr>
      <w:r w:rsidRPr="00C83E44">
        <w:rPr>
          <w:noProof/>
        </w:rPr>
        <w:pict>
          <v:shape id="Picture -1927290693.emf" o:spid="_x0000_i1410" type="#_x0000_t75" alt="-1927290693.emf" style="width:487.2pt;height:331.8pt;visibility:visible;mso-wrap-style:square">
            <v:imagedata r:id="rId133" o:title="-192729069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w:t>
      </w:r>
    </w:p>
    <w:p w:rsidR="00347871" w:rsidRDefault="00347871" w:rsidP="00347871">
      <w:pPr>
        <w:pStyle w:val="Heading2"/>
      </w:pPr>
      <w:bookmarkStart w:id="785" w:name="_Toc477757114"/>
      <w:r>
        <w:lastRenderedPageBreak/>
        <w:t>Diagram: Person Identifiers</w:t>
      </w:r>
      <w:bookmarkEnd w:id="785"/>
    </w:p>
    <w:p w:rsidR="00347871" w:rsidRDefault="00925DE6" w:rsidP="00347871">
      <w:pPr>
        <w:jc w:val="center"/>
        <w:rPr>
          <w:rFonts w:cs="Arial"/>
        </w:rPr>
      </w:pPr>
      <w:r w:rsidRPr="00C83E44">
        <w:rPr>
          <w:noProof/>
        </w:rPr>
        <w:pict>
          <v:shape id="Picture -627168891.emf" o:spid="_x0000_i1409" type="#_x0000_t75" alt="-627168891.emf" style="width:487.2pt;height:364.8pt;visibility:visible;mso-wrap-style:square">
            <v:imagedata r:id="rId134" o:title="-62716889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Identifiers</w:t>
      </w:r>
    </w:p>
    <w:p w:rsidR="00347871" w:rsidRDefault="00347871" w:rsidP="00347871">
      <w:pPr>
        <w:pStyle w:val="Heading2"/>
      </w:pPr>
      <w:bookmarkStart w:id="786" w:name="_Toc477757115"/>
      <w:r>
        <w:lastRenderedPageBreak/>
        <w:t>Diagram: Person Name Representations</w:t>
      </w:r>
      <w:bookmarkEnd w:id="786"/>
    </w:p>
    <w:p w:rsidR="00347871" w:rsidRDefault="00925DE6" w:rsidP="00347871">
      <w:pPr>
        <w:jc w:val="center"/>
        <w:rPr>
          <w:rFonts w:cs="Arial"/>
        </w:rPr>
      </w:pPr>
      <w:r w:rsidRPr="00C83E44">
        <w:rPr>
          <w:noProof/>
        </w:rPr>
        <w:pict>
          <v:shape id="Picture 1417969027.emf" o:spid="_x0000_i1408" type="#_x0000_t75" alt="1417969027.emf" style="width:320.4pt;height:432.6pt;visibility:visible;mso-wrap-style:square">
            <v:imagedata r:id="rId135" o:title="14179690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Person Name Representations</w:t>
      </w:r>
    </w:p>
    <w:p w:rsidR="00347871" w:rsidRDefault="00347871" w:rsidP="00347871">
      <w:r>
        <w:t xml:space="preserve"> </w:t>
      </w:r>
    </w:p>
    <w:p w:rsidR="00347871" w:rsidRDefault="00347871" w:rsidP="00347871"/>
    <w:p w:rsidR="00347871" w:rsidRDefault="00347871" w:rsidP="00347871">
      <w:pPr>
        <w:pStyle w:val="Heading2"/>
      </w:pPr>
      <w:bookmarkStart w:id="787" w:name="_b726bc56c40502c2d40e930199919eda"/>
      <w:bookmarkStart w:id="788" w:name="_Toc477757116"/>
      <w:r>
        <w:t>Class Access Identifier</w:t>
      </w:r>
      <w:bookmarkEnd w:id="787"/>
      <w:r w:rsidRPr="003A31EC">
        <w:rPr>
          <w:rFonts w:cs="Arial"/>
        </w:rPr>
        <w:t xml:space="preserve"> </w:t>
      </w:r>
      <w:r>
        <w:rPr>
          <w:rFonts w:cs="Arial"/>
        </w:rPr>
        <w:fldChar w:fldCharType="begin"/>
      </w:r>
      <w:r>
        <w:instrText>XE"</w:instrText>
      </w:r>
      <w:r w:rsidRPr="00413D75">
        <w:rPr>
          <w:rFonts w:cs="Arial"/>
        </w:rPr>
        <w:instrText>Access Identifier</w:instrText>
      </w:r>
      <w:r>
        <w:instrText>"</w:instrText>
      </w:r>
      <w:r>
        <w:rPr>
          <w:rFonts w:cs="Arial"/>
        </w:rPr>
        <w:fldChar w:fldCharType="end"/>
      </w:r>
      <w:r w:rsidR="009E71B4">
        <w:rPr>
          <w:rFonts w:cs="Arial"/>
        </w:rPr>
        <w:t xml:space="preserve"> </w:t>
      </w:r>
      <w:r w:rsidR="006F72CA">
        <w:rPr>
          <w:rFonts w:cs="Arial"/>
        </w:rPr>
        <w:t>&lt;&lt;Value&gt;&gt;</w:t>
      </w:r>
      <w:bookmarkEnd w:id="788"/>
    </w:p>
    <w:p w:rsidR="00347871" w:rsidRDefault="00347871" w:rsidP="00F71BA8">
      <w:r>
        <w:t>An term, data value or other sign that identifies a person for access to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789" w:name="_352ffa49012614df05d5cc465ebfc8f9"/>
      <w:bookmarkStart w:id="790" w:name="_Toc477757117"/>
      <w:r>
        <w:t>Class Financial Identifier</w:t>
      </w:r>
      <w:bookmarkEnd w:id="789"/>
      <w:r w:rsidRPr="003A31EC">
        <w:rPr>
          <w:rFonts w:cs="Arial"/>
        </w:rPr>
        <w:t xml:space="preserve"> </w:t>
      </w:r>
      <w:r>
        <w:rPr>
          <w:rFonts w:cs="Arial"/>
        </w:rPr>
        <w:fldChar w:fldCharType="begin"/>
      </w:r>
      <w:r>
        <w:instrText>XE"</w:instrText>
      </w:r>
      <w:r w:rsidRPr="00413D75">
        <w:rPr>
          <w:rFonts w:cs="Arial"/>
        </w:rPr>
        <w:instrText>Financial Identifier</w:instrText>
      </w:r>
      <w:r>
        <w:instrText>"</w:instrText>
      </w:r>
      <w:r>
        <w:rPr>
          <w:rFonts w:cs="Arial"/>
        </w:rPr>
        <w:fldChar w:fldCharType="end"/>
      </w:r>
      <w:r w:rsidR="009E71B4">
        <w:rPr>
          <w:rFonts w:cs="Arial"/>
        </w:rPr>
        <w:t xml:space="preserve"> </w:t>
      </w:r>
      <w:r w:rsidR="006F72CA">
        <w:rPr>
          <w:rFonts w:cs="Arial"/>
        </w:rPr>
        <w:t>&lt;&lt;Value&gt;&gt;</w:t>
      </w:r>
      <w:bookmarkEnd w:id="790"/>
    </w:p>
    <w:p w:rsidR="00347871" w:rsidRDefault="00347871" w:rsidP="00F71BA8">
      <w:r>
        <w:t>An identifier for purposes of making financial transactions, such as a credit card number or bank account.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791" w:name="_4f5c3528fd1696a7ac59cdefd2e6c394"/>
      <w:bookmarkStart w:id="792" w:name="_Toc477757118"/>
      <w:r>
        <w:t>Class Managed Person Identifier</w:t>
      </w:r>
      <w:bookmarkEnd w:id="791"/>
      <w:r w:rsidRPr="003A31EC">
        <w:rPr>
          <w:rFonts w:cs="Arial"/>
        </w:rPr>
        <w:t xml:space="preserve"> </w:t>
      </w:r>
      <w:r>
        <w:rPr>
          <w:rFonts w:cs="Arial"/>
        </w:rPr>
        <w:fldChar w:fldCharType="begin"/>
      </w:r>
      <w:r>
        <w:instrText>XE"</w:instrText>
      </w:r>
      <w:r w:rsidRPr="00413D75">
        <w:rPr>
          <w:rFonts w:cs="Arial"/>
        </w:rPr>
        <w:instrText>Managed Person Identifier</w:instrText>
      </w:r>
      <w:r>
        <w:instrText>"</w:instrText>
      </w:r>
      <w:r>
        <w:rPr>
          <w:rFonts w:cs="Arial"/>
        </w:rPr>
        <w:fldChar w:fldCharType="end"/>
      </w:r>
      <w:r w:rsidR="009E71B4">
        <w:rPr>
          <w:rFonts w:cs="Arial"/>
        </w:rPr>
        <w:t xml:space="preserve"> </w:t>
      </w:r>
      <w:r w:rsidR="006F72CA">
        <w:rPr>
          <w:rFonts w:cs="Arial"/>
        </w:rPr>
        <w:t>&lt;&lt;Value&gt;&gt;</w:t>
      </w:r>
      <w:bookmarkEnd w:id="792"/>
    </w:p>
    <w:p w:rsidR="00347871" w:rsidRDefault="00347871" w:rsidP="00F71BA8">
      <w:r>
        <w:t>An identifier for a person managed by some identity provider who asserts the validity of the identifier, frequently but not always a government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793" w:name="_cdcc7a95993a355f03ad17b817ed0d23"/>
      <w:bookmarkStart w:id="794" w:name="_Toc477757119"/>
      <w:r>
        <w:t>Class Passport Identifier</w:t>
      </w:r>
      <w:bookmarkEnd w:id="793"/>
      <w:r w:rsidRPr="003A31EC">
        <w:rPr>
          <w:rFonts w:cs="Arial"/>
        </w:rPr>
        <w:t xml:space="preserve"> </w:t>
      </w:r>
      <w:r>
        <w:rPr>
          <w:rFonts w:cs="Arial"/>
        </w:rPr>
        <w:fldChar w:fldCharType="begin"/>
      </w:r>
      <w:r>
        <w:instrText>XE"</w:instrText>
      </w:r>
      <w:r w:rsidRPr="00413D75">
        <w:rPr>
          <w:rFonts w:cs="Arial"/>
        </w:rPr>
        <w:instrText>Passport Identifier</w:instrText>
      </w:r>
      <w:r>
        <w:instrText>"</w:instrText>
      </w:r>
      <w:r>
        <w:rPr>
          <w:rFonts w:cs="Arial"/>
        </w:rPr>
        <w:fldChar w:fldCharType="end"/>
      </w:r>
      <w:r w:rsidR="009E71B4">
        <w:rPr>
          <w:rFonts w:cs="Arial"/>
        </w:rPr>
        <w:t xml:space="preserve"> </w:t>
      </w:r>
      <w:r w:rsidR="006F72CA">
        <w:rPr>
          <w:rFonts w:cs="Arial"/>
        </w:rPr>
        <w:t>&lt;&lt;Value&gt;&gt;</w:t>
      </w:r>
      <w:bookmarkEnd w:id="794"/>
    </w:p>
    <w:p w:rsidR="00347871" w:rsidRDefault="00347871" w:rsidP="00F71BA8">
      <w:r>
        <w:t>[NIEM] PersonPassportIdentification (property): An identification of a passport issued to a person.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pStyle w:val="Heading2"/>
      </w:pPr>
      <w:bookmarkStart w:id="795" w:name="_157ac1adcbaae23e042fcf3180241290"/>
      <w:bookmarkStart w:id="796" w:name="_Toc477757120"/>
      <w:r>
        <w:t>Class Person</w:t>
      </w:r>
      <w:bookmarkEnd w:id="795"/>
      <w:bookmarkEnd w:id="796"/>
      <w:r w:rsidRPr="003A31EC">
        <w:rPr>
          <w:rFonts w:cs="Arial"/>
        </w:rPr>
        <w:t xml:space="preserve"> </w:t>
      </w:r>
      <w:r>
        <w:rPr>
          <w:rFonts w:cs="Arial"/>
        </w:rPr>
        <w:fldChar w:fldCharType="begin"/>
      </w:r>
      <w:r>
        <w:instrText>XE"</w:instrText>
      </w:r>
      <w:r w:rsidRPr="00413D75">
        <w:rPr>
          <w:rFonts w:cs="Arial"/>
        </w:rPr>
        <w:instrText>Person</w:instrText>
      </w:r>
      <w:r>
        <w:instrText>"</w:instrText>
      </w:r>
      <w:r>
        <w:rPr>
          <w:rFonts w:cs="Arial"/>
        </w:rPr>
        <w:fldChar w:fldCharType="end"/>
      </w:r>
      <w:r w:rsidR="009E71B4">
        <w:rPr>
          <w:rFonts w:cs="Arial"/>
        </w:rPr>
        <w:t xml:space="preserve"> </w:t>
      </w:r>
    </w:p>
    <w:p w:rsidR="00347871" w:rsidRDefault="00347871" w:rsidP="00F71BA8">
      <w:r>
        <w:t>An individual human being.</w:t>
      </w:r>
      <w:r>
        <w:br/>
        <w:t>[FIBO] Person</w:t>
      </w:r>
      <w:r>
        <w:br/>
        <w:t>[NIEM] PersonType</w:t>
      </w:r>
      <w:r>
        <w:br/>
        <w:t>[DOLCE] (Subtype of) 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cfea835aa8bfa71e3a31fcb120b7846" w:history="1">
        <w:r w:rsidR="00347871">
          <w:rPr>
            <w:rStyle w:val="Hyperlink"/>
          </w:rPr>
          <w:t>Animal</w:t>
        </w:r>
      </w:hyperlink>
      <w:r w:rsidR="00347871">
        <w:t xml:space="preserve">, </w:t>
      </w:r>
      <w:hyperlink w:anchor="_98dc776c0c33f3d31feb4b2ebb61522f" w:history="1">
        <w:r w:rsidR="00347871">
          <w:rPr>
            <w:rStyle w:val="Hyperlink"/>
          </w:rPr>
          <w:t>Social Agent</w:t>
        </w:r>
      </w:hyperlink>
    </w:p>
    <w:p w:rsidR="00347871" w:rsidRDefault="00347871" w:rsidP="00347871"/>
    <w:p w:rsidR="00347871" w:rsidRDefault="00347871" w:rsidP="00347871">
      <w:pPr>
        <w:pStyle w:val="Heading2"/>
      </w:pPr>
      <w:bookmarkStart w:id="797" w:name="_7739f2a26b683fa5e705998031772704"/>
      <w:bookmarkStart w:id="798" w:name="_Toc477757121"/>
      <w:r>
        <w:t>Association Class Person at location</w:t>
      </w:r>
      <w:bookmarkEnd w:id="797"/>
      <w:r w:rsidRPr="003A31EC">
        <w:rPr>
          <w:rFonts w:cs="Arial"/>
        </w:rPr>
        <w:t xml:space="preserve"> </w:t>
      </w:r>
      <w:r>
        <w:rPr>
          <w:rFonts w:cs="Arial"/>
        </w:rPr>
        <w:fldChar w:fldCharType="begin"/>
      </w:r>
      <w:r>
        <w:instrText>XE"</w:instrText>
      </w:r>
      <w:r w:rsidRPr="00413D75">
        <w:rPr>
          <w:rFonts w:cs="Arial"/>
        </w:rPr>
        <w:instrText>Person at location</w:instrText>
      </w:r>
      <w:r>
        <w:instrText>"</w:instrText>
      </w:r>
      <w:r>
        <w:rPr>
          <w:rFonts w:cs="Arial"/>
        </w:rPr>
        <w:fldChar w:fldCharType="end"/>
      </w:r>
      <w:r w:rsidR="009E71B4">
        <w:rPr>
          <w:rFonts w:cs="Arial"/>
        </w:rPr>
        <w:t xml:space="preserve"> </w:t>
      </w:r>
      <w:r w:rsidR="006F72CA">
        <w:rPr>
          <w:rFonts w:cs="Arial"/>
        </w:rPr>
        <w:t>&lt;&lt;Relationship&gt;&gt;</w:t>
      </w:r>
      <w:bookmarkEnd w:id="798"/>
    </w:p>
    <w:p w:rsidR="00347871" w:rsidRDefault="00347871" w:rsidP="00F71BA8">
      <w:r>
        <w:t>A relationship representing the location of a person at a particular time.</w:t>
      </w:r>
      <w:r>
        <w:br/>
        <w:t>[NIEM] PersonLocationAssociationType</w:t>
      </w:r>
    </w:p>
    <w:p w:rsidR="00347871" w:rsidRDefault="00925DE6" w:rsidP="00347871">
      <w:pPr>
        <w:jc w:val="center"/>
      </w:pPr>
      <w:r w:rsidRPr="00C83E44">
        <w:rPr>
          <w:noProof/>
        </w:rPr>
        <w:pict>
          <v:shape id="Picture -249556728.emf" o:spid="_x0000_i1407" type="#_x0000_t75" alt="-249556728.emf" style="width:421.8pt;height:225pt;visibility:visible;mso-wrap-style:square">
            <v:imagedata r:id="rId136" o:title="-24955672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Person at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b64bfdaa04883f8dad4fa4791bc0b1e" w:history="1">
        <w:r w:rsidR="00347871">
          <w:rPr>
            <w:rStyle w:val="Hyperlink"/>
          </w:rPr>
          <w:t>Physical Containment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406" type="#_x0000_t75" alt="-1728404412.emf" style="width:12pt;height:12pt;visibility:visible;mso-wrap-style:square">
            <v:imagedata r:id="rId61" o:title="-1728404412"/>
          </v:shape>
        </w:pict>
      </w:r>
      <w:r w:rsidR="00347871">
        <w:t xml:space="preserve"> location of person</w:t>
      </w:r>
      <w:r w:rsidR="00347871">
        <w:rPr>
          <w:rFonts w:cs="Arial"/>
        </w:rPr>
        <w:fldChar w:fldCharType="begin"/>
      </w:r>
      <w:r w:rsidR="00347871">
        <w:instrText>XE"</w:instrText>
      </w:r>
      <w:r w:rsidR="00347871" w:rsidRPr="00413D75">
        <w:rPr>
          <w:rFonts w:cs="Arial"/>
        </w:rPr>
        <w:instrText>location of person</w:instrText>
      </w:r>
      <w:r w:rsidR="00347871">
        <w:instrText>"</w:instrText>
      </w:r>
      <w:r w:rsidR="00347871">
        <w:rPr>
          <w:rFonts w:cs="Arial"/>
        </w:rPr>
        <w:fldChar w:fldCharType="end"/>
      </w:r>
      <w:r w:rsidR="00347871">
        <w:t xml:space="preserve"> : </w:t>
      </w:r>
      <w:hyperlink w:anchor="_e1d8064cf80a8d37d141d659cfacdfad" w:history="1">
        <w:r w:rsidR="00347871">
          <w:rPr>
            <w:rStyle w:val="Hyperlink"/>
          </w:rPr>
          <w:t>Physical Location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Location of the subject person.</w:t>
      </w:r>
      <w:r>
        <w:br/>
        <w:t>[FIBO] isSituatedAt (mode general concept)</w:t>
      </w:r>
    </w:p>
    <w:p w:rsidR="00347871" w:rsidRDefault="00925DE6" w:rsidP="00347871">
      <w:pPr>
        <w:ind w:firstLine="720"/>
      </w:pPr>
      <w:r w:rsidRPr="00C83E44">
        <w:rPr>
          <w:noProof/>
        </w:rPr>
        <w:pict>
          <v:shape id="_x0000_i1405" type="#_x0000_t75" alt="-1728404412.emf" style="width:12pt;height:12pt;visibility:visible;mso-wrap-style:square">
            <v:imagedata r:id="rId61" o:title="-1728404412"/>
          </v:shape>
        </w:pict>
      </w:r>
      <w:r w:rsidR="00347871">
        <w:t xml:space="preserve"> located person</w:t>
      </w:r>
      <w:r w:rsidR="00347871">
        <w:rPr>
          <w:rFonts w:cs="Arial"/>
        </w:rPr>
        <w:fldChar w:fldCharType="begin"/>
      </w:r>
      <w:r w:rsidR="00347871">
        <w:instrText>XE"</w:instrText>
      </w:r>
      <w:r w:rsidR="00347871" w:rsidRPr="00413D75">
        <w:rPr>
          <w:rFonts w:cs="Arial"/>
        </w:rPr>
        <w:instrText>located person</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who is at a location.</w:t>
      </w:r>
    </w:p>
    <w:p w:rsidR="00347871" w:rsidRDefault="00347871" w:rsidP="00347871"/>
    <w:p w:rsidR="00347871" w:rsidRDefault="00347871" w:rsidP="00347871">
      <w:pPr>
        <w:pStyle w:val="Heading2"/>
      </w:pPr>
      <w:bookmarkStart w:id="799" w:name="_6014d9134f4ec260652550f570dd0cd8"/>
      <w:bookmarkStart w:id="800" w:name="_Toc477757122"/>
      <w:r>
        <w:t>Class Person Name</w:t>
      </w:r>
      <w:bookmarkEnd w:id="799"/>
      <w:r w:rsidRPr="003A31EC">
        <w:rPr>
          <w:rFonts w:cs="Arial"/>
        </w:rPr>
        <w:t xml:space="preserve"> </w:t>
      </w:r>
      <w:r>
        <w:rPr>
          <w:rFonts w:cs="Arial"/>
        </w:rPr>
        <w:fldChar w:fldCharType="begin"/>
      </w:r>
      <w:r>
        <w:instrText>XE"</w:instrText>
      </w:r>
      <w:r w:rsidRPr="00413D75">
        <w:rPr>
          <w:rFonts w:cs="Arial"/>
        </w:rPr>
        <w:instrText>Person Name</w:instrText>
      </w:r>
      <w:r>
        <w:instrText>"</w:instrText>
      </w:r>
      <w:r>
        <w:rPr>
          <w:rFonts w:cs="Arial"/>
        </w:rPr>
        <w:fldChar w:fldCharType="end"/>
      </w:r>
      <w:r w:rsidR="009E71B4">
        <w:rPr>
          <w:rFonts w:cs="Arial"/>
        </w:rPr>
        <w:t xml:space="preserve"> </w:t>
      </w:r>
      <w:r w:rsidR="006F72CA">
        <w:rPr>
          <w:rFonts w:cs="Arial"/>
        </w:rPr>
        <w:t>&lt;&lt;Value&gt;&gt;</w:t>
      </w:r>
      <w:bookmarkEnd w:id="800"/>
    </w:p>
    <w:p w:rsidR="00347871" w:rsidRDefault="00347871" w:rsidP="00F71BA8">
      <w:r>
        <w:t>Text identifying a person by a recognized name.</w:t>
      </w:r>
      <w:r>
        <w:br/>
        <w:t>[FIBO] hasFullLegalName (More specific concept)</w:t>
      </w:r>
      <w:r>
        <w:br/>
        <w:t>[NIEM] PersonNameType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fe5a48976a2df078be9473827611fb8" w:history="1">
        <w:r w:rsidR="00347871">
          <w:rPr>
            <w:rStyle w:val="Hyperlink"/>
          </w:rPr>
          <w:t>Name</w:t>
        </w:r>
      </w:hyperlink>
    </w:p>
    <w:p w:rsidR="00347871" w:rsidRDefault="00347871" w:rsidP="00347871"/>
    <w:p w:rsidR="00347871" w:rsidRDefault="00347871" w:rsidP="00347871">
      <w:pPr>
        <w:pStyle w:val="Heading2"/>
      </w:pPr>
      <w:bookmarkStart w:id="801" w:name="_ea081861c52fa2a4ebb39a32519c3a42"/>
      <w:bookmarkStart w:id="802" w:name="_Toc477757123"/>
      <w:r>
        <w:t>Class Person Structured Name</w:t>
      </w:r>
      <w:bookmarkEnd w:id="801"/>
      <w:r w:rsidRPr="003A31EC">
        <w:rPr>
          <w:rFonts w:cs="Arial"/>
        </w:rPr>
        <w:t xml:space="preserve"> </w:t>
      </w:r>
      <w:r>
        <w:rPr>
          <w:rFonts w:cs="Arial"/>
        </w:rPr>
        <w:fldChar w:fldCharType="begin"/>
      </w:r>
      <w:r>
        <w:instrText>XE"</w:instrText>
      </w:r>
      <w:r w:rsidRPr="00413D75">
        <w:rPr>
          <w:rFonts w:cs="Arial"/>
        </w:rPr>
        <w:instrText>Person Structured Name</w:instrText>
      </w:r>
      <w:r>
        <w:instrText>"</w:instrText>
      </w:r>
      <w:r>
        <w:rPr>
          <w:rFonts w:cs="Arial"/>
        </w:rPr>
        <w:fldChar w:fldCharType="end"/>
      </w:r>
      <w:r w:rsidR="009E71B4">
        <w:rPr>
          <w:rFonts w:cs="Arial"/>
        </w:rPr>
        <w:t xml:space="preserve"> </w:t>
      </w:r>
      <w:r w:rsidR="006F72CA">
        <w:rPr>
          <w:rFonts w:cs="Arial"/>
        </w:rPr>
        <w:t>&lt;&lt;Value&gt;&gt;</w:t>
      </w:r>
      <w:bookmarkEnd w:id="802"/>
    </w:p>
    <w:p w:rsidR="00347871" w:rsidRDefault="00347871" w:rsidP="00F71BA8">
      <w:r>
        <w:t>A full name of a person in a structured form.</w:t>
      </w:r>
      <w:r>
        <w:br/>
        <w:t>Note: Conversion between structured and textual names is provided by the implementation and is not defined in this specification.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014d9134f4ec260652550f570dd0cd8" w:history="1">
        <w:r w:rsidR="00347871">
          <w:rPr>
            <w:rStyle w:val="Hyperlink"/>
          </w:rPr>
          <w:t>Person Name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404" type="#_x0000_t75" alt="628099083.emf" style="width:12pt;height:12pt;visibility:visible;mso-wrap-style:square">
            <v:imagedata r:id="rId16" o:title="628099083"/>
          </v:shape>
        </w:pict>
      </w:r>
      <w:r w:rsidR="00347871">
        <w:t xml:space="preserve"> title</w:t>
      </w:r>
      <w:r w:rsidR="00347871">
        <w:rPr>
          <w:rFonts w:cs="Arial"/>
        </w:rPr>
        <w:fldChar w:fldCharType="begin"/>
      </w:r>
      <w:r w:rsidR="00347871">
        <w:instrText>XE"</w:instrText>
      </w:r>
      <w:r w:rsidR="00347871" w:rsidRPr="00413D75">
        <w:rPr>
          <w:rFonts w:cs="Arial"/>
        </w:rPr>
        <w:instrText>title</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w:t>
      </w:r>
    </w:p>
    <w:p w:rsidR="00347871" w:rsidRDefault="00347871" w:rsidP="00E04E71">
      <w:pPr>
        <w:pStyle w:val="BodyText"/>
        <w:spacing w:before="0" w:after="120"/>
      </w:pPr>
      <w:r>
        <w:t>[NIEM] PersonNamePrefixText: A title or honorific used by a person.</w:t>
      </w:r>
    </w:p>
    <w:p w:rsidR="00347871" w:rsidRDefault="00925DE6" w:rsidP="00E04E71">
      <w:pPr>
        <w:pStyle w:val="BodyText2"/>
        <w:spacing w:after="0" w:line="240" w:lineRule="auto"/>
      </w:pPr>
      <w:r w:rsidRPr="00C83E44">
        <w:rPr>
          <w:noProof/>
        </w:rPr>
        <w:pict>
          <v:shape id="_x0000_i1403" type="#_x0000_t75" alt="628099083.emf" style="width:12pt;height:12pt;visibility:visible;mso-wrap-style:square">
            <v:imagedata r:id="rId16" o:title="628099083"/>
          </v:shape>
        </w:pict>
      </w:r>
      <w:r w:rsidR="00347871">
        <w:t xml:space="preserve"> salutation</w:t>
      </w:r>
      <w:r w:rsidR="00347871">
        <w:rPr>
          <w:rFonts w:cs="Arial"/>
        </w:rPr>
        <w:fldChar w:fldCharType="begin"/>
      </w:r>
      <w:r w:rsidR="00347871">
        <w:instrText>XE"</w:instrText>
      </w:r>
      <w:r w:rsidR="00347871" w:rsidRPr="00413D75">
        <w:rPr>
          <w:rFonts w:cs="Arial"/>
        </w:rPr>
        <w:instrText>salutation</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[0..1]</w:t>
      </w:r>
    </w:p>
    <w:p w:rsidR="00347871" w:rsidRDefault="00347871" w:rsidP="00E04E71">
      <w:pPr>
        <w:pStyle w:val="BodyText"/>
        <w:spacing w:before="0" w:after="120"/>
      </w:pPr>
      <w:r>
        <w:t>[NIEM] PersonNameSalutationText: A formal sign or expression of greeting that is appropriate for a person.</w:t>
      </w:r>
    </w:p>
    <w:p w:rsidR="00347871" w:rsidRDefault="00925DE6" w:rsidP="00E04E71">
      <w:pPr>
        <w:pStyle w:val="BodyText2"/>
        <w:spacing w:after="0" w:line="240" w:lineRule="auto"/>
      </w:pPr>
      <w:r w:rsidRPr="00C83E44">
        <w:rPr>
          <w:noProof/>
        </w:rPr>
        <w:pict>
          <v:shape id="_x0000_i1402" type="#_x0000_t75" alt="628099083.emf" style="width:12pt;height:12pt;visibility:visible;mso-wrap-style:square">
            <v:imagedata r:id="rId16" o:title="628099083"/>
          </v:shape>
        </w:pict>
      </w:r>
      <w:r w:rsidR="00347871">
        <w:t xml:space="preserve"> name part</w:t>
      </w:r>
      <w:r w:rsidR="00347871">
        <w:rPr>
          <w:rFonts w:cs="Arial"/>
        </w:rPr>
        <w:fldChar w:fldCharType="begin"/>
      </w:r>
      <w:r w:rsidR="00347871">
        <w:instrText>XE"</w:instrText>
      </w:r>
      <w:r w:rsidR="00347871" w:rsidRPr="00413D75">
        <w:rPr>
          <w:rFonts w:cs="Arial"/>
        </w:rPr>
        <w:instrText>name part</w:instrText>
      </w:r>
      <w:r w:rsidR="00347871">
        <w:instrText>"</w:instrText>
      </w:r>
      <w:r w:rsidR="00347871">
        <w:rPr>
          <w:rFonts w:cs="Arial"/>
        </w:rPr>
        <w:fldChar w:fldCharType="end"/>
      </w:r>
      <w:r w:rsidR="00347871">
        <w:t xml:space="preserve"> : </w:t>
      </w:r>
      <w:hyperlink w:anchor="_380248073543af7bed8363f2b34ad5f7" w:history="1">
        <w:r w:rsidR="00347871">
          <w:rPr>
            <w:rStyle w:val="Hyperlink"/>
          </w:rPr>
          <w:t>Text Identifier</w:t>
        </w:r>
      </w:hyperlink>
      <w:r w:rsidR="00347871">
        <w:t xml:space="preserve"> [1..*]</w:t>
      </w:r>
    </w:p>
    <w:p w:rsidR="00347871" w:rsidRDefault="00347871" w:rsidP="00E04E71">
      <w:pPr>
        <w:pStyle w:val="BodyText"/>
        <w:spacing w:before="0" w:after="120"/>
      </w:pPr>
      <w:r>
        <w:t>Parts of a person's name, e.g., surname, given name.</w:t>
      </w:r>
      <w:r>
        <w:br/>
        <w:t>[FIBO] hasFamilyName</w:t>
      </w:r>
    </w:p>
    <w:p w:rsidR="00347871" w:rsidRDefault="00925DE6" w:rsidP="00E04E71">
      <w:pPr>
        <w:pStyle w:val="BodyText2"/>
        <w:spacing w:after="0" w:line="240" w:lineRule="auto"/>
      </w:pPr>
      <w:r w:rsidRPr="00C83E44">
        <w:rPr>
          <w:noProof/>
        </w:rPr>
        <w:pict>
          <v:shape id="_x0000_i1401" type="#_x0000_t75" alt="628099083.emf" style="width:12pt;height:12pt;visibility:visible;mso-wrap-style:square">
            <v:imagedata r:id="rId16" o:title="628099083"/>
          </v:shape>
        </w:pict>
      </w:r>
      <w:r w:rsidR="00347871">
        <w:t xml:space="preserve"> given name</w:t>
      </w:r>
      <w:r w:rsidR="00347871">
        <w:rPr>
          <w:rFonts w:cs="Arial"/>
        </w:rPr>
        <w:fldChar w:fldCharType="begin"/>
      </w:r>
      <w:r w:rsidR="00347871">
        <w:instrText>XE"</w:instrText>
      </w:r>
      <w:r w:rsidR="00347871" w:rsidRPr="00413D75">
        <w:rPr>
          <w:rFonts w:cs="Arial"/>
        </w:rPr>
        <w:instrText>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PersonGivenName: A first name of a person.</w:t>
      </w:r>
      <w:r>
        <w:br/>
        <w:t>[FIBO] hasGivenName</w:t>
      </w:r>
    </w:p>
    <w:p w:rsidR="00347871" w:rsidRDefault="00925DE6" w:rsidP="00E04E71">
      <w:pPr>
        <w:pStyle w:val="BodyText2"/>
        <w:spacing w:after="0" w:line="240" w:lineRule="auto"/>
      </w:pPr>
      <w:r w:rsidRPr="00C83E44">
        <w:rPr>
          <w:noProof/>
        </w:rPr>
        <w:pict>
          <v:shape id="_x0000_i1400" type="#_x0000_t75" alt="628099083.emf" style="width:12pt;height:12pt;visibility:visible;mso-wrap-style:square">
            <v:imagedata r:id="rId16" o:title="628099083"/>
          </v:shape>
        </w:pict>
      </w:r>
      <w:r w:rsidR="00347871">
        <w:t xml:space="preserve"> official given name</w:t>
      </w:r>
      <w:r w:rsidR="00347871">
        <w:rPr>
          <w:rFonts w:cs="Arial"/>
        </w:rPr>
        <w:fldChar w:fldCharType="begin"/>
      </w:r>
      <w:r w:rsidR="00347871">
        <w:instrText>XE"</w:instrText>
      </w:r>
      <w:r w:rsidR="00347871" w:rsidRPr="00413D75">
        <w:rPr>
          <w:rFonts w:cs="Arial"/>
        </w:rPr>
        <w:instrText>official given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PersonOfficialGivenName: A name, out of possibly multiple given names, that a person selects to use as his or her official given name.</w:t>
      </w:r>
    </w:p>
    <w:p w:rsidR="00347871" w:rsidRDefault="00925DE6" w:rsidP="00E04E71">
      <w:pPr>
        <w:pStyle w:val="BodyText2"/>
        <w:spacing w:after="0" w:line="240" w:lineRule="auto"/>
      </w:pPr>
      <w:r w:rsidRPr="00C83E44">
        <w:rPr>
          <w:noProof/>
        </w:rPr>
        <w:pict>
          <v:shape id="_x0000_i1399" type="#_x0000_t75" alt="628099083.emf" style="width:12pt;height:12pt;visibility:visible;mso-wrap-style:square">
            <v:imagedata r:id="rId16" o:title="628099083"/>
          </v:shape>
        </w:pict>
      </w:r>
      <w:r w:rsidR="00347871">
        <w:t xml:space="preserve"> middle name</w:t>
      </w:r>
      <w:r w:rsidR="00347871">
        <w:rPr>
          <w:rFonts w:cs="Arial"/>
        </w:rPr>
        <w:fldChar w:fldCharType="begin"/>
      </w:r>
      <w:r w:rsidR="00347871">
        <w:instrText>XE"</w:instrText>
      </w:r>
      <w:r w:rsidR="00347871" w:rsidRPr="00413D75">
        <w:rPr>
          <w:rFonts w:cs="Arial"/>
        </w:rPr>
        <w:instrText>middle 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PersonMiddleName: A middle name of a person.</w:t>
      </w:r>
    </w:p>
    <w:p w:rsidR="00347871" w:rsidRDefault="00925DE6" w:rsidP="00E04E71">
      <w:pPr>
        <w:pStyle w:val="BodyText2"/>
        <w:spacing w:after="0" w:line="240" w:lineRule="auto"/>
      </w:pPr>
      <w:r w:rsidRPr="00C83E44">
        <w:rPr>
          <w:noProof/>
        </w:rPr>
        <w:pict>
          <v:shape id="_x0000_i1398" type="#_x0000_t75" alt="628099083.emf" style="width:12pt;height:12pt;visibility:visible;mso-wrap-style:square">
            <v:imagedata r:id="rId16" o:title="628099083"/>
          </v:shape>
        </w:pict>
      </w:r>
      <w:r w:rsidR="00347871">
        <w:t xml:space="preserve"> surname prefix</w:t>
      </w:r>
      <w:r w:rsidR="00347871">
        <w:rPr>
          <w:rFonts w:cs="Arial"/>
        </w:rPr>
        <w:fldChar w:fldCharType="begin"/>
      </w:r>
      <w:r w:rsidR="00347871">
        <w:instrText>XE"</w:instrText>
      </w:r>
      <w:r w:rsidR="00347871" w:rsidRPr="00413D75">
        <w:rPr>
          <w:rFonts w:cs="Arial"/>
        </w:rPr>
        <w:instrText>surname prefix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PursonSurNamePrefix: A prefix that precedes this person's family name such as Van, Von.</w:t>
      </w:r>
    </w:p>
    <w:p w:rsidR="00347871" w:rsidRDefault="00925DE6" w:rsidP="00E04E71">
      <w:pPr>
        <w:pStyle w:val="BodyText2"/>
        <w:spacing w:after="0" w:line="240" w:lineRule="auto"/>
      </w:pPr>
      <w:r w:rsidRPr="00C83E44">
        <w:rPr>
          <w:noProof/>
        </w:rPr>
        <w:pict>
          <v:shape id="_x0000_i1397" type="#_x0000_t75" alt="628099083.emf" style="width:12pt;height:12pt;visibility:visible;mso-wrap-style:square">
            <v:imagedata r:id="rId16" o:title="628099083"/>
          </v:shape>
        </w:pict>
      </w:r>
      <w:r w:rsidR="00347871">
        <w:t xml:space="preserve"> surname</w:t>
      </w:r>
      <w:r w:rsidR="00347871">
        <w:rPr>
          <w:rFonts w:cs="Arial"/>
        </w:rPr>
        <w:fldChar w:fldCharType="begin"/>
      </w:r>
      <w:r w:rsidR="00347871">
        <w:instrText>XE"</w:instrText>
      </w:r>
      <w:r w:rsidR="00347871" w:rsidRPr="00413D75">
        <w:rPr>
          <w:rFonts w:cs="Arial"/>
        </w:rPr>
        <w:instrText>surname</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PersonSurName: A last name or family name of a person.</w:t>
      </w:r>
      <w:r>
        <w:br/>
        <w:t>[FIBO] hasSurname</w:t>
      </w:r>
    </w:p>
    <w:p w:rsidR="00347871" w:rsidRDefault="00925DE6" w:rsidP="00E04E71">
      <w:pPr>
        <w:pStyle w:val="BodyText2"/>
        <w:spacing w:after="0" w:line="240" w:lineRule="auto"/>
      </w:pPr>
      <w:r w:rsidRPr="00C83E44">
        <w:rPr>
          <w:noProof/>
        </w:rPr>
        <w:lastRenderedPageBreak/>
        <w:pict>
          <v:shape id="_x0000_i1396" type="#_x0000_t75" alt="628099083.emf" style="width:12pt;height:12pt;visibility:visible;mso-wrap-style:square">
            <v:imagedata r:id="rId16" o:title="628099083"/>
          </v:shape>
        </w:pict>
      </w:r>
      <w:r w:rsidR="00347871">
        <w:t xml:space="preserve"> name suffix</w:t>
      </w:r>
      <w:r w:rsidR="00347871">
        <w:rPr>
          <w:rFonts w:cs="Arial"/>
        </w:rPr>
        <w:fldChar w:fldCharType="begin"/>
      </w:r>
      <w:r w:rsidR="00347871">
        <w:instrText>XE"</w:instrText>
      </w:r>
      <w:r w:rsidR="00347871" w:rsidRPr="00413D75">
        <w:rPr>
          <w:rFonts w:cs="Arial"/>
        </w:rPr>
        <w:instrText>name suffix</w:instrText>
      </w:r>
      <w:r w:rsidR="00347871">
        <w:instrText>"</w:instrText>
      </w:r>
      <w:r w:rsidR="00347871">
        <w:rPr>
          <w:rFonts w:cs="Arial"/>
        </w:rPr>
        <w:fldChar w:fldCharType="end"/>
      </w:r>
      <w:r w:rsidR="00347871">
        <w:t xml:space="preserve"> : </w:t>
      </w:r>
      <w:hyperlink w:anchor="_c9d4914a019b89a37f1f18103ebaf817" w:history="1">
        <w:r w:rsidR="00347871">
          <w:rPr>
            <w:rStyle w:val="Hyperlink"/>
          </w:rPr>
          <w:t>Unique Text Identifier</w:t>
        </w:r>
      </w:hyperlink>
    </w:p>
    <w:p w:rsidR="00347871" w:rsidRDefault="00347871" w:rsidP="00E04E71">
      <w:pPr>
        <w:pStyle w:val="BodyText"/>
        <w:spacing w:before="0" w:after="120"/>
      </w:pPr>
      <w:r>
        <w:t>[NIEM] PersonNameSuffixText: A term appended after the family name that qualifies the name.</w:t>
      </w:r>
    </w:p>
    <w:p w:rsidR="00347871" w:rsidRDefault="00347871" w:rsidP="00347871"/>
    <w:p w:rsidR="00347871" w:rsidRDefault="00347871" w:rsidP="00347871">
      <w:pPr>
        <w:pStyle w:val="Heading2"/>
      </w:pPr>
      <w:bookmarkStart w:id="803" w:name="_02c68ca5816564b890cfc1238ee92068"/>
      <w:bookmarkStart w:id="804" w:name="_Toc477757124"/>
      <w:r>
        <w:t>Association Class Residency</w:t>
      </w:r>
      <w:bookmarkEnd w:id="803"/>
      <w:r w:rsidRPr="003A31EC">
        <w:rPr>
          <w:rFonts w:cs="Arial"/>
        </w:rPr>
        <w:t xml:space="preserve"> </w:t>
      </w:r>
      <w:r>
        <w:rPr>
          <w:rFonts w:cs="Arial"/>
        </w:rPr>
        <w:fldChar w:fldCharType="begin"/>
      </w:r>
      <w:r>
        <w:instrText>XE"</w:instrText>
      </w:r>
      <w:r w:rsidRPr="00413D75">
        <w:rPr>
          <w:rFonts w:cs="Arial"/>
        </w:rPr>
        <w:instrText>Residency</w:instrText>
      </w:r>
      <w:r>
        <w:instrText>"</w:instrText>
      </w:r>
      <w:r>
        <w:rPr>
          <w:rFonts w:cs="Arial"/>
        </w:rPr>
        <w:fldChar w:fldCharType="end"/>
      </w:r>
      <w:r w:rsidR="009E71B4">
        <w:rPr>
          <w:rFonts w:cs="Arial"/>
        </w:rPr>
        <w:t xml:space="preserve"> </w:t>
      </w:r>
      <w:r w:rsidR="006F72CA">
        <w:rPr>
          <w:rFonts w:cs="Arial"/>
        </w:rPr>
        <w:t>&lt;&lt;Relationship&gt;&gt;</w:t>
      </w:r>
      <w:bookmarkEnd w:id="804"/>
    </w:p>
    <w:p w:rsidR="00347871" w:rsidRDefault="00347871" w:rsidP="00F71BA8">
      <w:r>
        <w:t xml:space="preserve">A residence of a person - where they live. </w:t>
      </w:r>
      <w:r>
        <w:br/>
      </w:r>
      <w:r>
        <w:br/>
        <w:t>[NIEM] PersonResidenceAssociationType</w:t>
      </w:r>
      <w:r>
        <w:br/>
      </w:r>
      <w:r>
        <w:br/>
        <w:t>[FIBO] Residence: Note that residence is not the same as domicile, as a person or organization can have many transient residences but only one legal domicile.  The domicile of a formal organization is the address (location) where the establishment is maintained or where the governing power of the organization is exercised.</w:t>
      </w:r>
    </w:p>
    <w:p w:rsidR="00347871" w:rsidRDefault="00925DE6" w:rsidP="00347871">
      <w:pPr>
        <w:jc w:val="center"/>
      </w:pPr>
      <w:r w:rsidRPr="00C83E44">
        <w:rPr>
          <w:noProof/>
        </w:rPr>
        <w:pict>
          <v:shape id="Picture 564470496.emf" o:spid="_x0000_i1395" type="#_x0000_t75" alt="564470496.emf" style="width:409.8pt;height:214.8pt;visibility:visible;mso-wrap-style:square">
            <v:imagedata r:id="rId137" o:title="56447049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Residency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ddb5ff012efb26effea483d953034d7b" w:history="1">
        <w:r w:rsidR="00347871">
          <w:rPr>
            <w:rStyle w:val="Hyperlink"/>
          </w:rPr>
          <w:t>Operating Location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94" type="#_x0000_t75" alt="-1728404412.emf" style="width:12pt;height:12pt;visibility:visible;mso-wrap-style:square">
            <v:imagedata r:id="rId61" o:title="-1728404412"/>
          </v:shape>
        </w:pict>
      </w:r>
      <w:r w:rsidR="00347871">
        <w:t xml:space="preserve"> resides at</w:t>
      </w:r>
      <w:r w:rsidR="00347871">
        <w:rPr>
          <w:rFonts w:cs="Arial"/>
        </w:rPr>
        <w:fldChar w:fldCharType="begin"/>
      </w:r>
      <w:r w:rsidR="00347871">
        <w:instrText>XE"</w:instrText>
      </w:r>
      <w:r w:rsidR="00347871" w:rsidRPr="00413D75">
        <w:rPr>
          <w:rFonts w:cs="Arial"/>
        </w:rPr>
        <w:instrText>resides at</w:instrText>
      </w:r>
      <w:r w:rsidR="00347871">
        <w:instrText>"</w:instrText>
      </w:r>
      <w:r w:rsidR="00347871">
        <w:rPr>
          <w:rFonts w:cs="Arial"/>
        </w:rPr>
        <w:fldChar w:fldCharType="end"/>
      </w:r>
      <w:r w:rsidR="00347871">
        <w:t xml:space="preserve"> : </w:t>
      </w:r>
      <w:hyperlink w:anchor="_ef4bd8f16b6883be4fe1bd4cc1ffa792" w:history="1">
        <w:r w:rsidR="00347871">
          <w:rPr>
            <w:rStyle w:val="Hyperlink"/>
          </w:rPr>
          <w:t>Residence</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residence of a person, where they live.</w:t>
      </w:r>
      <w:r>
        <w:br/>
        <w:t>[FIBO] isDomiciledIn: identifies the permanent home or principal establishment of an individual or organization</w:t>
      </w:r>
    </w:p>
    <w:p w:rsidR="00347871" w:rsidRDefault="00925DE6" w:rsidP="00347871">
      <w:pPr>
        <w:ind w:firstLine="720"/>
      </w:pPr>
      <w:r w:rsidRPr="00C83E44">
        <w:rPr>
          <w:noProof/>
        </w:rPr>
        <w:pict>
          <v:shape id="_x0000_i1393" type="#_x0000_t75" alt="-1728404412.emf" style="width:12pt;height:12pt;visibility:visible;mso-wrap-style:square">
            <v:imagedata r:id="rId61" o:title="-1728404412"/>
          </v:shape>
        </w:pict>
      </w:r>
      <w:r w:rsidR="00347871">
        <w:t xml:space="preserve"> has resident</w:t>
      </w:r>
      <w:r w:rsidR="00347871">
        <w:rPr>
          <w:rFonts w:cs="Arial"/>
        </w:rPr>
        <w:fldChar w:fldCharType="begin"/>
      </w:r>
      <w:r w:rsidR="00347871">
        <w:instrText>XE"</w:instrText>
      </w:r>
      <w:r w:rsidR="00347871" w:rsidRPr="00413D75">
        <w:rPr>
          <w:rFonts w:cs="Arial"/>
        </w:rPr>
        <w:instrText>has resident</w:instrText>
      </w:r>
      <w:r w:rsidR="00347871">
        <w:instrText>"</w:instrText>
      </w:r>
      <w:r w:rsidR="00347871">
        <w:rPr>
          <w:rFonts w:cs="Arial"/>
        </w:rPr>
        <w:fldChar w:fldCharType="end"/>
      </w:r>
      <w:r w:rsidR="00347871">
        <w:t xml:space="preserve"> : </w:t>
      </w:r>
      <w:hyperlink w:anchor="_157ac1adcbaae23e042fcf3180241290" w:history="1">
        <w:r w:rsidR="00347871">
          <w:rPr>
            <w:rStyle w:val="Hyperlink"/>
          </w:rPr>
          <w:t>Person</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person living in a residence.</w:t>
      </w:r>
      <w:r>
        <w:tab/>
      </w:r>
    </w:p>
    <w:p w:rsidR="00347871" w:rsidRDefault="00347871" w:rsidP="00347871"/>
    <w:p w:rsidR="00347871" w:rsidRDefault="00347871" w:rsidP="00347871">
      <w:pPr>
        <w:pStyle w:val="Heading2"/>
      </w:pPr>
      <w:bookmarkStart w:id="805" w:name="_a24cd1576fbda79fe26840e76617544c"/>
      <w:bookmarkStart w:id="806" w:name="_Toc477757125"/>
      <w:r>
        <w:t>Class Social Security Number</w:t>
      </w:r>
      <w:bookmarkEnd w:id="805"/>
      <w:r w:rsidRPr="003A31EC">
        <w:rPr>
          <w:rFonts w:cs="Arial"/>
        </w:rPr>
        <w:t xml:space="preserve"> </w:t>
      </w:r>
      <w:r>
        <w:rPr>
          <w:rFonts w:cs="Arial"/>
        </w:rPr>
        <w:fldChar w:fldCharType="begin"/>
      </w:r>
      <w:r>
        <w:instrText>XE"</w:instrText>
      </w:r>
      <w:r w:rsidRPr="00413D75">
        <w:rPr>
          <w:rFonts w:cs="Arial"/>
        </w:rPr>
        <w:instrText>Social Security Number</w:instrText>
      </w:r>
      <w:r>
        <w:instrText>"</w:instrText>
      </w:r>
      <w:r>
        <w:rPr>
          <w:rFonts w:cs="Arial"/>
        </w:rPr>
        <w:fldChar w:fldCharType="end"/>
      </w:r>
      <w:r w:rsidR="009E71B4">
        <w:rPr>
          <w:rFonts w:cs="Arial"/>
        </w:rPr>
        <w:t xml:space="preserve"> </w:t>
      </w:r>
      <w:r w:rsidR="006F72CA">
        <w:rPr>
          <w:rFonts w:cs="Arial"/>
        </w:rPr>
        <w:t>&lt;&lt;Value&gt;&gt;</w:t>
      </w:r>
      <w:bookmarkEnd w:id="806"/>
    </w:p>
    <w:p w:rsidR="00347871" w:rsidRDefault="00347871" w:rsidP="00F71BA8">
      <w:r>
        <w:t>[NIEM] PersonSSNIdentification (property): A unique identification reference to a living person; assigned by the United States Social Security Administration.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f5c3528fd1696a7ac59cdefd2e6c394" w:history="1">
        <w:r w:rsidR="00347871">
          <w:rPr>
            <w:rStyle w:val="Hyperlink"/>
          </w:rPr>
          <w:t>Managed Person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07" w:name="_Toc477757126"/>
      <w:r>
        <w:t>Threat-risk-conceptual-model::Generic Concept Library::Physical Entities</w:t>
      </w:r>
      <w:bookmarkEnd w:id="807"/>
    </w:p>
    <w:p w:rsidR="00347871" w:rsidRDefault="00347871" w:rsidP="00A318C1">
      <w:pPr>
        <w:pStyle w:val="BodyText"/>
      </w:pPr>
      <w:r>
        <w:t>This package defines a hierarchy of physical entities and items. Items are inanimate material object as distinct from a living sentient being.</w:t>
      </w:r>
    </w:p>
    <w:p w:rsidR="00347871" w:rsidRDefault="00347871" w:rsidP="00347871">
      <w:pPr>
        <w:pStyle w:val="Heading2"/>
      </w:pPr>
      <w:bookmarkStart w:id="808" w:name="_Toc477757127"/>
      <w:r>
        <w:lastRenderedPageBreak/>
        <w:t>Diagram: Physical Entities</w:t>
      </w:r>
      <w:bookmarkEnd w:id="808"/>
    </w:p>
    <w:p w:rsidR="00347871" w:rsidRDefault="00925DE6" w:rsidP="00347871">
      <w:pPr>
        <w:jc w:val="center"/>
        <w:rPr>
          <w:rFonts w:cs="Arial"/>
        </w:rPr>
      </w:pPr>
      <w:r w:rsidRPr="00C83E44">
        <w:rPr>
          <w:noProof/>
        </w:rPr>
        <w:pict>
          <v:shape id="_x0000_i1392" type="#_x0000_t75" alt="173480373.emf" style="width:487.2pt;height:513pt;visibility:visible;mso-wrap-style:square">
            <v:imagedata r:id="rId138"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r>
        <w:t xml:space="preserve"> </w:t>
      </w:r>
    </w:p>
    <w:p w:rsidR="00347871" w:rsidRDefault="00347871" w:rsidP="00347871"/>
    <w:p w:rsidR="00347871" w:rsidRDefault="00347871" w:rsidP="00347871">
      <w:pPr>
        <w:pStyle w:val="Heading2"/>
      </w:pPr>
      <w:bookmarkStart w:id="809" w:name="_8cfea835aa8bfa71e3a31fcb120b7846"/>
      <w:bookmarkStart w:id="810" w:name="_Toc477757128"/>
      <w:r>
        <w:t>Class Animal</w:t>
      </w:r>
      <w:bookmarkEnd w:id="809"/>
      <w:bookmarkEnd w:id="810"/>
      <w:r w:rsidRPr="003A31EC">
        <w:rPr>
          <w:rFonts w:cs="Arial"/>
        </w:rPr>
        <w:t xml:space="preserve"> </w:t>
      </w:r>
      <w:r>
        <w:rPr>
          <w:rFonts w:cs="Arial"/>
        </w:rPr>
        <w:fldChar w:fldCharType="begin"/>
      </w:r>
      <w:r>
        <w:instrText>XE"</w:instrText>
      </w:r>
      <w:r w:rsidRPr="00413D75">
        <w:rPr>
          <w:rFonts w:cs="Arial"/>
        </w:rPr>
        <w:instrText>Animal</w:instrText>
      </w:r>
      <w:r>
        <w:instrText>"</w:instrText>
      </w:r>
      <w:r>
        <w:rPr>
          <w:rFonts w:cs="Arial"/>
        </w:rPr>
        <w:fldChar w:fldCharType="end"/>
      </w:r>
      <w:r w:rsidR="009E71B4">
        <w:rPr>
          <w:rFonts w:cs="Arial"/>
        </w:rPr>
        <w:t xml:space="preserve"> </w:t>
      </w:r>
    </w:p>
    <w:p w:rsidR="00347871" w:rsidRDefault="00347871" w:rsidP="00F71BA8">
      <w:r>
        <w:t>Any member of the kingdom Animalia, comprising multicellular organisms that have a well-defined shape and usually limited growth, can move voluntarily, actively acquire food and digest it internally, and have sensory and nervous systems that allow them to respond rapidly to stimuli. A super type of "Person".</w:t>
      </w:r>
    </w:p>
    <w:p w:rsidR="00347871" w:rsidRDefault="00925DE6" w:rsidP="00347871">
      <w:pPr>
        <w:jc w:val="center"/>
      </w:pPr>
      <w:r w:rsidRPr="00C83E44">
        <w:rPr>
          <w:noProof/>
        </w:rPr>
        <w:lastRenderedPageBreak/>
        <w:pict>
          <v:shape id="Picture 915064566.emf" o:spid="_x0000_i1391" type="#_x0000_t75" alt="915064566.emf" style="width:214.2pt;height:246.6pt;visibility:visible;mso-wrap-style:square">
            <v:imagedata r:id="rId139" o:title="91506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Animal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90" type="#_x0000_t75" alt="628099083.emf" style="width:12pt;height:12pt;visibility:visible;mso-wrap-style:square">
            <v:imagedata r:id="rId16" o:title="628099083"/>
          </v:shape>
        </w:pict>
      </w:r>
      <w:r w:rsidR="00347871">
        <w:t xml:space="preserve"> birth date</w:t>
      </w:r>
      <w:r w:rsidR="00347871">
        <w:rPr>
          <w:rFonts w:cs="Arial"/>
        </w:rPr>
        <w:fldChar w:fldCharType="begin"/>
      </w:r>
      <w:r w:rsidR="00347871">
        <w:instrText>XE"</w:instrText>
      </w:r>
      <w:r w:rsidR="00347871" w:rsidRPr="00413D75">
        <w:rPr>
          <w:rFonts w:cs="Arial"/>
        </w:rPr>
        <w:instrText>birth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was born, became an independent entity.</w:t>
      </w:r>
      <w:r>
        <w:br/>
        <w:t>[FIBO] hasDateOfBirth</w:t>
      </w:r>
    </w:p>
    <w:p w:rsidR="00347871" w:rsidRDefault="00925DE6" w:rsidP="00E04E71">
      <w:pPr>
        <w:pStyle w:val="BodyText2"/>
        <w:spacing w:after="0" w:line="240" w:lineRule="auto"/>
      </w:pPr>
      <w:r w:rsidRPr="00C83E44">
        <w:rPr>
          <w:noProof/>
        </w:rPr>
        <w:pict>
          <v:shape id="_x0000_i1389" type="#_x0000_t75" alt="628099083.emf" style="width:12pt;height:12pt;visibility:visible;mso-wrap-style:square">
            <v:imagedata r:id="rId16" o:title="628099083"/>
          </v:shape>
        </w:pict>
      </w:r>
      <w:r w:rsidR="00347871">
        <w:t xml:space="preserve"> death date</w:t>
      </w:r>
      <w:r w:rsidR="00347871">
        <w:rPr>
          <w:rFonts w:cs="Arial"/>
        </w:rPr>
        <w:fldChar w:fldCharType="begin"/>
      </w:r>
      <w:r w:rsidR="00347871">
        <w:instrText>XE"</w:instrText>
      </w:r>
      <w:r w:rsidR="00347871" w:rsidRPr="00413D75">
        <w:rPr>
          <w:rFonts w:cs="Arial"/>
        </w:rPr>
        <w:instrText>death date</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p>
    <w:p w:rsidR="00347871" w:rsidRDefault="00347871" w:rsidP="00E04E71">
      <w:pPr>
        <w:pStyle w:val="BodyText"/>
        <w:spacing w:before="0" w:after="120"/>
      </w:pPr>
      <w:r>
        <w:t>The date an animal (including a person) died, ceased to be living.</w:t>
      </w:r>
    </w:p>
    <w:p w:rsidR="00347871" w:rsidRDefault="00925DE6" w:rsidP="00E04E71">
      <w:pPr>
        <w:pStyle w:val="BodyText2"/>
        <w:spacing w:after="0" w:line="240" w:lineRule="auto"/>
      </w:pPr>
      <w:r w:rsidRPr="00C83E44">
        <w:rPr>
          <w:noProof/>
        </w:rPr>
        <w:pict>
          <v:shape id="_x0000_i1388" type="#_x0000_t75" alt="628099083.emf" style="width:12pt;height:12pt;visibility:visible;mso-wrap-style:square">
            <v:imagedata r:id="rId16" o:title="628099083"/>
          </v:shape>
        </w:pict>
      </w:r>
      <w:r w:rsidR="00347871">
        <w:t xml:space="preserve"> physical sex</w:t>
      </w:r>
      <w:r w:rsidR="00347871">
        <w:rPr>
          <w:rFonts w:cs="Arial"/>
        </w:rPr>
        <w:fldChar w:fldCharType="begin"/>
      </w:r>
      <w:r w:rsidR="00347871">
        <w:instrText>XE"</w:instrText>
      </w:r>
      <w:r w:rsidR="00347871" w:rsidRPr="00413D75">
        <w:rPr>
          <w:rFonts w:cs="Arial"/>
        </w:rPr>
        <w:instrText>physical sex</w:instrText>
      </w:r>
      <w:r w:rsidR="00347871">
        <w:instrText>"</w:instrText>
      </w:r>
      <w:r w:rsidR="00347871">
        <w:rPr>
          <w:rFonts w:cs="Arial"/>
        </w:rPr>
        <w:fldChar w:fldCharType="end"/>
      </w:r>
      <w:r w:rsidR="00347871">
        <w:t xml:space="preserve"> : </w:t>
      </w:r>
      <w:hyperlink w:anchor="_fc6c4f235498ddeab13f236631c30175" w:history="1">
        <w:r w:rsidR="00347871">
          <w:rPr>
            <w:rStyle w:val="Hyperlink"/>
          </w:rPr>
          <w:t>Sex Kind</w:t>
        </w:r>
      </w:hyperlink>
    </w:p>
    <w:p w:rsidR="00347871" w:rsidRDefault="00347871" w:rsidP="00E04E71">
      <w:pPr>
        <w:pStyle w:val="BodyText"/>
        <w:spacing w:before="0" w:after="120"/>
      </w:pPr>
      <w:r>
        <w:t>Sex of a living thing as indicated by essential physical characteristics, primarily genitalia.</w:t>
      </w:r>
      <w:r>
        <w:br/>
        <w:t>[FIBO] hasGender</w:t>
      </w:r>
    </w:p>
    <w:p w:rsidR="00347871" w:rsidRDefault="00925DE6" w:rsidP="00E04E71">
      <w:pPr>
        <w:pStyle w:val="BodyText2"/>
        <w:spacing w:after="0" w:line="240" w:lineRule="auto"/>
      </w:pPr>
      <w:r w:rsidRPr="00C83E44">
        <w:rPr>
          <w:noProof/>
        </w:rPr>
        <w:pict>
          <v:shape id="_x0000_i1387" type="#_x0000_t75" alt="628099083.emf" style="width:12pt;height:12pt;visibility:visible;mso-wrap-style:square">
            <v:imagedata r:id="rId16" o:title="628099083"/>
          </v:shape>
        </w:pict>
      </w:r>
      <w:r w:rsidR="00347871">
        <w:t xml:space="preserve"> standing height</w:t>
      </w:r>
      <w:r w:rsidR="00347871">
        <w:rPr>
          <w:rFonts w:cs="Arial"/>
        </w:rPr>
        <w:fldChar w:fldCharType="begin"/>
      </w:r>
      <w:r w:rsidR="00347871">
        <w:instrText>XE"</w:instrText>
      </w:r>
      <w:r w:rsidR="00347871" w:rsidRPr="00413D75">
        <w:rPr>
          <w:rFonts w:cs="Arial"/>
        </w:rPr>
        <w:instrText>standing 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The measurement from base to top or (of a standing person) from head to foot. "Current" is relative to the time frame of the defining context.</w:t>
      </w:r>
    </w:p>
    <w:p w:rsidR="00347871" w:rsidRDefault="00347871" w:rsidP="00347871"/>
    <w:p w:rsidR="00347871" w:rsidRDefault="00347871" w:rsidP="00347871">
      <w:pPr>
        <w:pStyle w:val="Heading2"/>
      </w:pPr>
      <w:bookmarkStart w:id="811" w:name="_6089fbbce5fd1f7b558343f2b2a59b1a"/>
      <w:bookmarkStart w:id="812" w:name="_Toc477757129"/>
      <w:r>
        <w:t>Class Conveyance</w:t>
      </w:r>
      <w:bookmarkEnd w:id="811"/>
      <w:bookmarkEnd w:id="812"/>
      <w:r w:rsidRPr="003A31EC">
        <w:rPr>
          <w:rFonts w:cs="Arial"/>
        </w:rPr>
        <w:t xml:space="preserve"> </w:t>
      </w:r>
      <w:r>
        <w:rPr>
          <w:rFonts w:cs="Arial"/>
        </w:rPr>
        <w:fldChar w:fldCharType="begin"/>
      </w:r>
      <w:r>
        <w:instrText>XE"</w:instrText>
      </w:r>
      <w:r w:rsidRPr="00413D75">
        <w:rPr>
          <w:rFonts w:cs="Arial"/>
        </w:rPr>
        <w:instrText>Conveyance</w:instrText>
      </w:r>
      <w:r>
        <w:instrText>"</w:instrText>
      </w:r>
      <w:r>
        <w:rPr>
          <w:rFonts w:cs="Arial"/>
        </w:rPr>
        <w:fldChar w:fldCharType="end"/>
      </w:r>
      <w:r w:rsidR="009E71B4">
        <w:rPr>
          <w:rFonts w:cs="Arial"/>
        </w:rPr>
        <w:t xml:space="preserve"> </w:t>
      </w:r>
    </w:p>
    <w:p w:rsidR="00347871" w:rsidRDefault="00347871" w:rsidP="00F71BA8">
      <w:r>
        <w:t>A device or system providing a means of physical transport from place to place.</w:t>
      </w:r>
      <w:r>
        <w:br/>
        <w:t>[NIEM] ConveyanceType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1fbea83d6b9b9104eb61e6c1562b1e0" w:history="1">
        <w:r w:rsidR="00347871">
          <w:rPr>
            <w:rStyle w:val="Hyperlink"/>
          </w:rPr>
          <w:t>Device</w:t>
        </w:r>
      </w:hyperlink>
    </w:p>
    <w:p w:rsidR="00347871" w:rsidRDefault="00347871" w:rsidP="00347871"/>
    <w:p w:rsidR="00347871" w:rsidRDefault="00347871" w:rsidP="00347871">
      <w:pPr>
        <w:pStyle w:val="Heading2"/>
      </w:pPr>
      <w:bookmarkStart w:id="813" w:name="_01fbea83d6b9b9104eb61e6c1562b1e0"/>
      <w:bookmarkStart w:id="814" w:name="_Toc477757130"/>
      <w:r>
        <w:lastRenderedPageBreak/>
        <w:t>Class Device</w:t>
      </w:r>
      <w:bookmarkEnd w:id="813"/>
      <w:bookmarkEnd w:id="814"/>
      <w:r w:rsidRPr="003A31EC">
        <w:rPr>
          <w:rFonts w:cs="Arial"/>
        </w:rPr>
        <w:t xml:space="preserve"> </w:t>
      </w:r>
      <w:r>
        <w:rPr>
          <w:rFonts w:cs="Arial"/>
        </w:rPr>
        <w:fldChar w:fldCharType="begin"/>
      </w:r>
      <w:r>
        <w:instrText>XE"</w:instrText>
      </w:r>
      <w:r w:rsidRPr="00413D75">
        <w:rPr>
          <w:rFonts w:cs="Arial"/>
        </w:rPr>
        <w:instrText>Device</w:instrText>
      </w:r>
      <w:r>
        <w:instrText>"</w:instrText>
      </w:r>
      <w:r>
        <w:rPr>
          <w:rFonts w:cs="Arial"/>
        </w:rPr>
        <w:fldChar w:fldCharType="end"/>
      </w:r>
      <w:r w:rsidR="009E71B4">
        <w:rPr>
          <w:rFonts w:cs="Arial"/>
        </w:rPr>
        <w:t xml:space="preserve"> </w:t>
      </w:r>
    </w:p>
    <w:p w:rsidR="00347871" w:rsidRDefault="00347871" w:rsidP="00F71BA8">
      <w:r>
        <w:t>A thing made for a particular purpose; an invention or contrivance, especially a mechanical or electrical one.</w:t>
      </w:r>
      <w:r>
        <w:br/>
        <w:t>[NIEM] DeviceType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8f984bb260c3ff2e5612283df0d62da" w:history="1">
        <w:r w:rsidR="00347871">
          <w:rPr>
            <w:rStyle w:val="Hyperlink"/>
          </w:rPr>
          <w:t>Item</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15" w:name="_28f984bb260c3ff2e5612283df0d62da"/>
      <w:bookmarkStart w:id="816" w:name="_Toc477757131"/>
      <w:r>
        <w:t>Class Item</w:t>
      </w:r>
      <w:bookmarkEnd w:id="815"/>
      <w:bookmarkEnd w:id="816"/>
      <w:r w:rsidRPr="003A31EC">
        <w:rPr>
          <w:rFonts w:cs="Arial"/>
        </w:rPr>
        <w:t xml:space="preserve"> </w:t>
      </w:r>
      <w:r>
        <w:rPr>
          <w:rFonts w:cs="Arial"/>
        </w:rPr>
        <w:fldChar w:fldCharType="begin"/>
      </w:r>
      <w:r>
        <w:instrText>XE"</w:instrText>
      </w:r>
      <w:r w:rsidRPr="00413D75">
        <w:rPr>
          <w:rFonts w:cs="Arial"/>
        </w:rPr>
        <w:instrText>Item</w:instrText>
      </w:r>
      <w:r>
        <w:instrText>"</w:instrText>
      </w:r>
      <w:r>
        <w:rPr>
          <w:rFonts w:cs="Arial"/>
        </w:rPr>
        <w:fldChar w:fldCharType="end"/>
      </w:r>
      <w:r w:rsidR="009E71B4">
        <w:rPr>
          <w:rFonts w:cs="Arial"/>
        </w:rPr>
        <w:t xml:space="preserve"> </w:t>
      </w:r>
    </w:p>
    <w:p w:rsidR="00347871" w:rsidRDefault="00347871" w:rsidP="00F71BA8">
      <w:r>
        <w:t>An inanimate material object as distinct from a living sentient being.</w:t>
      </w:r>
      <w:r>
        <w:br/>
        <w:t>[NIEM] ItemType</w:t>
      </w:r>
      <w:r>
        <w:br/>
        <w:t>[DOLCE] Non-agentive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f9a077c80f80a07a9812de685dc33bb" w:history="1">
        <w:r w:rsidR="00347871">
          <w:rPr>
            <w:rStyle w:val="Hyperlink"/>
          </w:rPr>
          <w:t>Physical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86" type="#_x0000_t75" alt="628099083.emf" style="width:12pt;height:12pt;visibility:visible;mso-wrap-style:square">
            <v:imagedata r:id="rId16" o:title="628099083"/>
          </v:shape>
        </w:pict>
      </w:r>
      <w:r w:rsidR="00347871">
        <w:t xml:space="preserve"> height</w:t>
      </w:r>
      <w:r w:rsidR="00347871">
        <w:rPr>
          <w:rFonts w:cs="Arial"/>
        </w:rPr>
        <w:fldChar w:fldCharType="begin"/>
      </w:r>
      <w:r w:rsidR="00347871">
        <w:instrText>XE"</w:instrText>
      </w:r>
      <w:r w:rsidR="00347871" w:rsidRPr="00413D75">
        <w:rPr>
          <w:rFonts w:cs="Arial"/>
        </w:rPr>
        <w:instrText>height</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[NIEM]ItemHeightMeasure: A measurement of the height of an item.</w:t>
      </w:r>
      <w:r>
        <w:br/>
        <w:t>A measurement in the vertical plane. For a person, from head to toe.</w:t>
      </w:r>
    </w:p>
    <w:p w:rsidR="00347871" w:rsidRDefault="00925DE6" w:rsidP="00E04E71">
      <w:pPr>
        <w:pStyle w:val="BodyText2"/>
        <w:spacing w:after="0" w:line="240" w:lineRule="auto"/>
      </w:pPr>
      <w:r w:rsidRPr="00C83E44">
        <w:rPr>
          <w:noProof/>
        </w:rPr>
        <w:pict>
          <v:shape id="_x0000_i1385" type="#_x0000_t75" alt="628099083.emf" style="width:12pt;height:12pt;visibility:visible;mso-wrap-style:square">
            <v:imagedata r:id="rId16" o:title="628099083"/>
          </v:shape>
        </w:pict>
      </w:r>
      <w:r w:rsidR="00347871">
        <w:t xml:space="preserve"> length</w:t>
      </w:r>
      <w:r w:rsidR="00347871">
        <w:rPr>
          <w:rFonts w:cs="Arial"/>
        </w:rPr>
        <w:fldChar w:fldCharType="begin"/>
      </w:r>
      <w:r w:rsidR="00347871">
        <w:instrText>XE"</w:instrText>
      </w:r>
      <w:r w:rsidR="00347871" w:rsidRPr="00413D75">
        <w:rPr>
          <w:rFonts w:cs="Arial"/>
        </w:rPr>
        <w:instrText>length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ItemLengthMeasure: A measurement of the length of an item.</w:t>
      </w:r>
      <w:r>
        <w:br/>
        <w:t>A longitudinal measurement - from end to end. Usually greater than width.</w:t>
      </w:r>
    </w:p>
    <w:p w:rsidR="00347871" w:rsidRDefault="00925DE6" w:rsidP="00E04E71">
      <w:pPr>
        <w:pStyle w:val="BodyText2"/>
        <w:spacing w:after="0" w:line="240" w:lineRule="auto"/>
      </w:pPr>
      <w:r w:rsidRPr="00C83E44">
        <w:rPr>
          <w:noProof/>
        </w:rPr>
        <w:pict>
          <v:shape id="_x0000_i1384" type="#_x0000_t75" alt="628099083.emf" style="width:12pt;height:12pt;visibility:visible;mso-wrap-style:square">
            <v:imagedata r:id="rId16" o:title="628099083"/>
          </v:shape>
        </w:pict>
      </w:r>
      <w:r w:rsidR="00347871">
        <w:t xml:space="preserve"> width</w:t>
      </w:r>
      <w:r w:rsidR="00347871">
        <w:rPr>
          <w:rFonts w:cs="Arial"/>
        </w:rPr>
        <w:fldChar w:fldCharType="begin"/>
      </w:r>
      <w:r w:rsidR="00347871">
        <w:instrText>XE"</w:instrText>
      </w:r>
      <w:r w:rsidR="00347871" w:rsidRPr="00413D75">
        <w:rPr>
          <w:rFonts w:cs="Arial"/>
        </w:rPr>
        <w:instrText>width</w:instrText>
      </w:r>
      <w:r w:rsidR="00347871">
        <w:instrText>"</w:instrText>
      </w:r>
      <w:r w:rsidR="00347871">
        <w:rPr>
          <w:rFonts w:cs="Arial"/>
        </w:rPr>
        <w:fldChar w:fldCharType="end"/>
      </w:r>
      <w:r w:rsidR="00347871">
        <w:t xml:space="preserve"> : </w:t>
      </w:r>
      <w:hyperlink w:anchor="_885fde8f813da57918502883213c6a13" w:history="1">
        <w:r w:rsidR="00347871">
          <w:rPr>
            <w:rStyle w:val="Hyperlink"/>
          </w:rPr>
          <w:t>Length</w:t>
        </w:r>
      </w:hyperlink>
    </w:p>
    <w:p w:rsidR="00347871" w:rsidRDefault="00347871" w:rsidP="00E04E71">
      <w:pPr>
        <w:pStyle w:val="BodyText"/>
        <w:spacing w:before="0" w:after="120"/>
      </w:pPr>
      <w:r>
        <w:t>[NIEM] ItemWidthMeasure: A measurement of the width of an item.</w:t>
      </w:r>
      <w:r>
        <w:br/>
        <w:t>A horizontal measurement - from side to side.</w:t>
      </w:r>
    </w:p>
    <w:p w:rsidR="00347871" w:rsidRDefault="00347871" w:rsidP="00347871"/>
    <w:p w:rsidR="00347871" w:rsidRDefault="00347871" w:rsidP="00347871">
      <w:pPr>
        <w:pStyle w:val="Heading2"/>
      </w:pPr>
      <w:bookmarkStart w:id="817" w:name="_42639640ba829dc74baf2a96ac6d9829"/>
      <w:bookmarkStart w:id="818" w:name="_Toc477757132"/>
      <w:r>
        <w:t>Class Managed Item Identifier</w:t>
      </w:r>
      <w:bookmarkEnd w:id="817"/>
      <w:r w:rsidRPr="003A31EC">
        <w:rPr>
          <w:rFonts w:cs="Arial"/>
        </w:rPr>
        <w:t xml:space="preserve"> </w:t>
      </w:r>
      <w:r>
        <w:rPr>
          <w:rFonts w:cs="Arial"/>
        </w:rPr>
        <w:fldChar w:fldCharType="begin"/>
      </w:r>
      <w:r>
        <w:instrText>XE"</w:instrText>
      </w:r>
      <w:r w:rsidRPr="00413D75">
        <w:rPr>
          <w:rFonts w:cs="Arial"/>
        </w:rPr>
        <w:instrText>Managed Item Identifier</w:instrText>
      </w:r>
      <w:r>
        <w:instrText>"</w:instrText>
      </w:r>
      <w:r>
        <w:rPr>
          <w:rFonts w:cs="Arial"/>
        </w:rPr>
        <w:fldChar w:fldCharType="end"/>
      </w:r>
      <w:r w:rsidR="009E71B4">
        <w:rPr>
          <w:rFonts w:cs="Arial"/>
        </w:rPr>
        <w:t xml:space="preserve"> </w:t>
      </w:r>
      <w:r w:rsidR="006F72CA">
        <w:rPr>
          <w:rFonts w:cs="Arial"/>
        </w:rPr>
        <w:t>&lt;&lt;Value&gt;&gt;</w:t>
      </w:r>
      <w:bookmarkEnd w:id="818"/>
    </w:p>
    <w:p w:rsidR="00347871" w:rsidRDefault="00347871" w:rsidP="00F71BA8">
      <w:r>
        <w:t>[NIEM] An identification inscribed on or attached to a part, collection of parts, or complete unit by the manufacturer. Syn. ItemSerialIdentification.</w:t>
      </w:r>
      <w:r>
        <w:br/>
        <w:t>[FIBO] ProductIdentifier:  an identifier for a product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8f8ef1b23e6cdf9278bd94f24f73c26" w:history="1">
        <w:r w:rsidR="00347871">
          <w:rPr>
            <w:rStyle w:val="Hyperlink"/>
          </w:rPr>
          <w:t>Unique Identifier</w:t>
        </w:r>
      </w:hyperlink>
    </w:p>
    <w:p w:rsidR="00347871" w:rsidRDefault="00347871" w:rsidP="00347871"/>
    <w:p w:rsidR="00347871" w:rsidRDefault="00347871" w:rsidP="00347871">
      <w:pPr>
        <w:pStyle w:val="Heading2"/>
      </w:pPr>
      <w:bookmarkStart w:id="819" w:name="_af9a077c80f80a07a9812de685dc33bb"/>
      <w:bookmarkStart w:id="820" w:name="_Toc477757133"/>
      <w:r>
        <w:t>Class Physical Entity</w:t>
      </w:r>
      <w:bookmarkEnd w:id="819"/>
      <w:bookmarkEnd w:id="820"/>
      <w:r w:rsidRPr="003A31EC">
        <w:rPr>
          <w:rFonts w:cs="Arial"/>
        </w:rPr>
        <w:t xml:space="preserve"> </w:t>
      </w:r>
      <w:r>
        <w:rPr>
          <w:rFonts w:cs="Arial"/>
        </w:rPr>
        <w:fldChar w:fldCharType="begin"/>
      </w:r>
      <w:r>
        <w:instrText>XE"</w:instrText>
      </w:r>
      <w:r w:rsidRPr="00413D75">
        <w:rPr>
          <w:rFonts w:cs="Arial"/>
        </w:rPr>
        <w:instrText>Physical Entity</w:instrText>
      </w:r>
      <w:r>
        <w:instrText>"</w:instrText>
      </w:r>
      <w:r>
        <w:rPr>
          <w:rFonts w:cs="Arial"/>
        </w:rPr>
        <w:fldChar w:fldCharType="end"/>
      </w:r>
      <w:r w:rsidR="009E71B4">
        <w:rPr>
          <w:rFonts w:cs="Arial"/>
        </w:rPr>
        <w:t xml:space="preserve"> </w:t>
      </w:r>
    </w:p>
    <w:p w:rsidR="00347871" w:rsidRDefault="00347871" w:rsidP="00F71BA8">
      <w:r>
        <w:t>A thing that exists in space and time including people, places, and things.</w:t>
      </w:r>
      <w:r>
        <w:br/>
      </w:r>
      <w:r>
        <w:br/>
        <w:t>[DOLCE] Object</w:t>
      </w:r>
      <w:r>
        <w:br/>
      </w:r>
      <w:r>
        <w:br/>
        <w:t>[IDEAS] Individual: A Thing that has spatio-temporal extent.</w:t>
      </w:r>
      <w:r>
        <w:br/>
      </w:r>
      <w:r>
        <w:br/>
        <w:t>Note1 - this may be some that existed in the past, exists now, or may exist in some future possible world.</w:t>
      </w:r>
      <w:r>
        <w:br/>
      </w:r>
      <w:r>
        <w:br/>
        <w:t>Note2 - the Individual may be scattered - i.e. it is the fusion of several disconnect parts.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e590df8c30230cf3596fa46219d8207" w:history="1">
        <w:r w:rsidR="00347871">
          <w:rPr>
            <w:rStyle w:val="Hyperlink"/>
          </w:rPr>
          <w:t>Spacial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383" type="#_x0000_t75" alt="628099083.emf" style="width:12pt;height:12pt;visibility:visible;mso-wrap-style:square">
            <v:imagedata r:id="rId16" o:title="628099083"/>
          </v:shape>
        </w:pict>
      </w:r>
      <w:r w:rsidR="00347871">
        <w:t xml:space="preserve"> weight</w:t>
      </w:r>
      <w:r w:rsidR="00347871">
        <w:rPr>
          <w:rFonts w:cs="Arial"/>
        </w:rPr>
        <w:fldChar w:fldCharType="begin"/>
      </w:r>
      <w:r w:rsidR="00347871">
        <w:instrText>XE"</w:instrText>
      </w:r>
      <w:r w:rsidR="00347871" w:rsidRPr="00413D75">
        <w:rPr>
          <w:rFonts w:cs="Arial"/>
        </w:rPr>
        <w:instrText>weight</w:instrText>
      </w:r>
      <w:r w:rsidR="00347871">
        <w:instrText>"</w:instrText>
      </w:r>
      <w:r w:rsidR="00347871">
        <w:rPr>
          <w:rFonts w:cs="Arial"/>
        </w:rPr>
        <w:fldChar w:fldCharType="end"/>
      </w:r>
      <w:r w:rsidR="00347871">
        <w:t xml:space="preserve"> : </w:t>
      </w:r>
      <w:hyperlink w:anchor="_a7b0856e414fe8814134cb5482790981" w:history="1">
        <w:r w:rsidR="00347871">
          <w:rPr>
            <w:rStyle w:val="Hyperlink"/>
          </w:rPr>
          <w:t>Mass</w:t>
        </w:r>
      </w:hyperlink>
    </w:p>
    <w:p w:rsidR="00347871" w:rsidRDefault="00347871" w:rsidP="00E04E71">
      <w:pPr>
        <w:pStyle w:val="BodyText"/>
        <w:spacing w:before="0" w:after="120"/>
      </w:pPr>
      <w:r>
        <w:t>The current weight (as mass) of a physical thing.</w:t>
      </w:r>
    </w:p>
    <w:p w:rsidR="00347871" w:rsidRDefault="00347871" w:rsidP="00347871"/>
    <w:p w:rsidR="00347871" w:rsidRDefault="00347871" w:rsidP="00347871">
      <w:pPr>
        <w:pStyle w:val="Heading2"/>
      </w:pPr>
      <w:bookmarkStart w:id="821" w:name="_ebcb16b4e867997a720f0f59befb870e"/>
      <w:bookmarkStart w:id="822" w:name="_Toc477757134"/>
      <w:r>
        <w:t>Class Physical Feature</w:t>
      </w:r>
      <w:bookmarkEnd w:id="821"/>
      <w:bookmarkEnd w:id="822"/>
      <w:r w:rsidRPr="003A31EC">
        <w:rPr>
          <w:rFonts w:cs="Arial"/>
        </w:rPr>
        <w:t xml:space="preserve"> </w:t>
      </w:r>
      <w:r>
        <w:rPr>
          <w:rFonts w:cs="Arial"/>
        </w:rPr>
        <w:fldChar w:fldCharType="begin"/>
      </w:r>
      <w:r>
        <w:instrText>XE"</w:instrText>
      </w:r>
      <w:r w:rsidRPr="00413D75">
        <w:rPr>
          <w:rFonts w:cs="Arial"/>
        </w:rPr>
        <w:instrText>Physical Feature</w:instrText>
      </w:r>
      <w:r>
        <w:instrText>"</w:instrText>
      </w:r>
      <w:r>
        <w:rPr>
          <w:rFonts w:cs="Arial"/>
        </w:rPr>
        <w:fldChar w:fldCharType="end"/>
      </w:r>
      <w:r w:rsidR="009E71B4">
        <w:rPr>
          <w:rFonts w:cs="Arial"/>
        </w:rPr>
        <w:t xml:space="preserve"> </w:t>
      </w:r>
    </w:p>
    <w:p w:rsidR="00347871" w:rsidRDefault="00347871" w:rsidP="00F71BA8">
      <w:r>
        <w:t>Physical features are spacial entities which are generically constantly dependent on physical objects (their hosts). Typical examples of features are “parasitic entities” such as holes, boundaries, surfaces, or stains. Physical features do not have mass independent of their host.</w:t>
      </w:r>
      <w:r>
        <w:br/>
        <w:t>[DOLCE] Feature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e590df8c30230cf3596fa46219d8207" w:history="1">
        <w:r w:rsidR="00347871">
          <w:rPr>
            <w:rStyle w:val="Hyperlink"/>
          </w:rPr>
          <w:t>Spacial Entity</w:t>
        </w:r>
      </w:hyperlink>
    </w:p>
    <w:p w:rsidR="00347871" w:rsidRDefault="00347871" w:rsidP="00347871"/>
    <w:p w:rsidR="00347871" w:rsidRDefault="00347871" w:rsidP="00347871">
      <w:pPr>
        <w:pStyle w:val="Heading2"/>
      </w:pPr>
      <w:bookmarkStart w:id="823" w:name="_a779409105510d5f4e508fa1992b1ee7"/>
      <w:bookmarkStart w:id="824" w:name="_Toc477757135"/>
      <w:r>
        <w:t>Class Physical Tool</w:t>
      </w:r>
      <w:bookmarkEnd w:id="823"/>
      <w:r w:rsidRPr="003A31EC">
        <w:rPr>
          <w:rFonts w:cs="Arial"/>
        </w:rPr>
        <w:t xml:space="preserve"> </w:t>
      </w:r>
      <w:r>
        <w:rPr>
          <w:rFonts w:cs="Arial"/>
        </w:rPr>
        <w:fldChar w:fldCharType="begin"/>
      </w:r>
      <w:r>
        <w:instrText>XE"</w:instrText>
      </w:r>
      <w:r w:rsidRPr="00413D75">
        <w:rPr>
          <w:rFonts w:cs="Arial"/>
        </w:rPr>
        <w:instrText>Physical Tool</w:instrText>
      </w:r>
      <w:r>
        <w:instrText>"</w:instrText>
      </w:r>
      <w:r>
        <w:rPr>
          <w:rFonts w:cs="Arial"/>
        </w:rPr>
        <w:fldChar w:fldCharType="end"/>
      </w:r>
      <w:r w:rsidR="009E71B4">
        <w:rPr>
          <w:rFonts w:cs="Arial"/>
        </w:rPr>
        <w:t xml:space="preserve"> </w:t>
      </w:r>
      <w:r w:rsidR="006F72CA">
        <w:rPr>
          <w:rFonts w:cs="Arial"/>
        </w:rPr>
        <w:t>&lt;&lt;Role&gt;&gt;</w:t>
      </w:r>
      <w:bookmarkEnd w:id="824"/>
    </w:p>
    <w:p w:rsidR="00347871" w:rsidRDefault="00347871" w:rsidP="00F71BA8">
      <w:r>
        <w:t>An physical item intended to be used to perform some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8f984bb260c3ff2e5612283df0d62da" w:history="1">
        <w:r w:rsidR="00347871">
          <w:rPr>
            <w:rStyle w:val="Hyperlink"/>
          </w:rPr>
          <w:t>Item</w:t>
        </w:r>
      </w:hyperlink>
      <w:r w:rsidR="00347871">
        <w:t xml:space="preserve">, </w:t>
      </w: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825" w:name="_9e590df8c30230cf3596fa46219d8207"/>
      <w:bookmarkStart w:id="826" w:name="_Toc477757136"/>
      <w:r>
        <w:t>Class Spacial Entity</w:t>
      </w:r>
      <w:bookmarkEnd w:id="825"/>
      <w:bookmarkEnd w:id="826"/>
      <w:r w:rsidRPr="003A31EC">
        <w:rPr>
          <w:rFonts w:cs="Arial"/>
        </w:rPr>
        <w:t xml:space="preserve"> </w:t>
      </w:r>
      <w:r>
        <w:rPr>
          <w:rFonts w:cs="Arial"/>
        </w:rPr>
        <w:fldChar w:fldCharType="begin"/>
      </w:r>
      <w:r>
        <w:instrText>XE"</w:instrText>
      </w:r>
      <w:r w:rsidRPr="00413D75">
        <w:rPr>
          <w:rFonts w:cs="Arial"/>
        </w:rPr>
        <w:instrText>Spacial Entity</w:instrText>
      </w:r>
      <w:r>
        <w:instrText>"</w:instrText>
      </w:r>
      <w:r>
        <w:rPr>
          <w:rFonts w:cs="Arial"/>
        </w:rPr>
        <w:fldChar w:fldCharType="end"/>
      </w:r>
      <w:r w:rsidR="009E71B4">
        <w:rPr>
          <w:rFonts w:cs="Arial"/>
        </w:rPr>
        <w:t xml:space="preserve"> </w:t>
      </w:r>
    </w:p>
    <w:p w:rsidR="00347871" w:rsidRDefault="00347871" w:rsidP="00F71BA8">
      <w:r>
        <w:t>A thing that exists in space: The union of locations and physical entities.</w:t>
      </w:r>
      <w:r>
        <w:br/>
        <w:t>[DOLCE] Physical Endurant</w:t>
      </w:r>
    </w:p>
    <w:p w:rsidR="00347871" w:rsidRDefault="00925DE6" w:rsidP="00347871">
      <w:pPr>
        <w:jc w:val="center"/>
      </w:pPr>
      <w:r w:rsidRPr="00C83E44">
        <w:rPr>
          <w:noProof/>
        </w:rPr>
        <w:pict>
          <v:shape id="Picture -1037513214.emf" o:spid="_x0000_i1382" type="#_x0000_t75" alt="-1037513214.emf" style="width:487.2pt;height:326.4pt;visibility:visible;mso-wrap-style:square">
            <v:imagedata r:id="rId140" o:title="-103751321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Spacial Entity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827" w:name="_82f4291f003989bd4ea8fca473f4f18c"/>
      <w:bookmarkStart w:id="828" w:name="_Toc477757137"/>
      <w:r>
        <w:t>Class Telecommunication Device</w:t>
      </w:r>
      <w:bookmarkEnd w:id="827"/>
      <w:bookmarkEnd w:id="828"/>
      <w:r w:rsidRPr="003A31EC">
        <w:rPr>
          <w:rFonts w:cs="Arial"/>
        </w:rPr>
        <w:t xml:space="preserve"> </w:t>
      </w:r>
      <w:r>
        <w:rPr>
          <w:rFonts w:cs="Arial"/>
        </w:rPr>
        <w:fldChar w:fldCharType="begin"/>
      </w:r>
      <w:r>
        <w:instrText>XE"</w:instrText>
      </w:r>
      <w:r w:rsidRPr="00413D75">
        <w:rPr>
          <w:rFonts w:cs="Arial"/>
        </w:rPr>
        <w:instrText>Telecommunication Device</w:instrText>
      </w:r>
      <w:r>
        <w:instrText>"</w:instrText>
      </w:r>
      <w:r>
        <w:rPr>
          <w:rFonts w:cs="Arial"/>
        </w:rPr>
        <w:fldChar w:fldCharType="end"/>
      </w:r>
      <w:r w:rsidR="009E71B4">
        <w:rPr>
          <w:rFonts w:cs="Arial"/>
        </w:rPr>
        <w:t xml:space="preserve"> </w:t>
      </w:r>
    </w:p>
    <w:p w:rsidR="00347871" w:rsidRDefault="00347871" w:rsidP="00F71BA8">
      <w:r>
        <w:t>A device for human to human communication over a distance by cable, telegraph, telephone, computer networks, or broadcasting.</w:t>
      </w:r>
      <w:r>
        <w:br/>
        <w:t>[NIEM] TelecommunicationsDeviceType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19a239687a0b2e9a92c6f707f37ef4b" w:history="1">
        <w:r w:rsidR="00347871">
          <w:rPr>
            <w:rStyle w:val="Hyperlink"/>
          </w:rPr>
          <w:t>Communicating Device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81" type="#_x0000_t75" alt="628099083.emf" style="width:12pt;height:12pt;visibility:visible;mso-wrap-style:square">
            <v:imagedata r:id="rId16" o:title="628099083"/>
          </v:shape>
        </w:pict>
      </w:r>
      <w:r w:rsidR="00347871">
        <w:t xml:space="preserve"> device address</w:t>
      </w:r>
      <w:r w:rsidR="00347871">
        <w:rPr>
          <w:rFonts w:cs="Arial"/>
        </w:rPr>
        <w:fldChar w:fldCharType="begin"/>
      </w:r>
      <w:r w:rsidR="00347871">
        <w:instrText>XE"</w:instrText>
      </w:r>
      <w:r w:rsidR="00347871" w:rsidRPr="00413D75">
        <w:rPr>
          <w:rFonts w:cs="Arial"/>
        </w:rPr>
        <w:instrText>device address</w:instrText>
      </w:r>
      <w:r w:rsidR="00347871">
        <w:instrText>"</w:instrText>
      </w:r>
      <w:r w:rsidR="00347871">
        <w:rPr>
          <w:rFonts w:cs="Arial"/>
        </w:rPr>
        <w:fldChar w:fldCharType="end"/>
      </w:r>
      <w:r w:rsidR="00347871">
        <w:t xml:space="preserve"> : </w:t>
      </w:r>
      <w:hyperlink w:anchor="_b7f928116f16cf2729705707eec7baaf" w:history="1">
        <w:r w:rsidR="00347871">
          <w:rPr>
            <w:rStyle w:val="Hyperlink"/>
          </w:rPr>
          <w:t>Electronic Contact</w:t>
        </w:r>
      </w:hyperlink>
    </w:p>
    <w:p w:rsidR="00347871" w:rsidRDefault="00347871" w:rsidP="00E04E71">
      <w:pPr>
        <w:pStyle w:val="BodyText"/>
        <w:spacing w:before="0" w:after="120"/>
      </w:pPr>
      <w:r>
        <w:t>An code or number used to communicate with or through a telecommunications device.</w:t>
      </w:r>
    </w:p>
    <w:p w:rsidR="00347871" w:rsidRDefault="00347871" w:rsidP="00347871"/>
    <w:p w:rsidR="00347871" w:rsidRDefault="00347871" w:rsidP="00347871">
      <w:pPr>
        <w:pStyle w:val="Heading3"/>
      </w:pPr>
      <w:bookmarkStart w:id="829" w:name="_fc6c4f235498ddeab13f236631c30175"/>
      <w:bookmarkStart w:id="830" w:name="_Toc477757138"/>
      <w:r>
        <w:t>Enumeration Sex Kind</w:t>
      </w:r>
      <w:bookmarkEnd w:id="829"/>
      <w:bookmarkEnd w:id="830"/>
      <w:r w:rsidRPr="003A31EC">
        <w:rPr>
          <w:rFonts w:cs="Arial"/>
        </w:rPr>
        <w:t xml:space="preserve"> </w:t>
      </w:r>
      <w:r w:rsidR="00951276">
        <w:rPr>
          <w:rFonts w:cs="Arial"/>
        </w:rPr>
        <w:fldChar w:fldCharType="begin"/>
      </w:r>
      <w:r w:rsidR="00951276">
        <w:instrText>XE"</w:instrText>
      </w:r>
      <w:r w:rsidR="00951276" w:rsidRPr="00413D75">
        <w:rPr>
          <w:rFonts w:cs="Arial"/>
        </w:rPr>
        <w:instrText>Sex Kind</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Kinds of sex. Eg. male/female.</w:t>
      </w:r>
    </w:p>
    <w:p w:rsidR="00347871" w:rsidRDefault="00347871" w:rsidP="00347871">
      <w:pPr>
        <w:pStyle w:val="Code0"/>
      </w:pPr>
      <w:r>
        <w:t>package Threat-risk-conceptual-model::Generic Concept Library::Physical Entities</w:t>
      </w:r>
    </w:p>
    <w:p w:rsidR="00347871" w:rsidRDefault="00347871" w:rsidP="00347871">
      <w:pPr>
        <w:pStyle w:val="Code0"/>
      </w:pPr>
      <w:r>
        <w:t>public enum Sex Kind</w:t>
      </w:r>
    </w:p>
    <w:p w:rsidR="00347871" w:rsidRDefault="00347871" w:rsidP="00347871">
      <w:pPr>
        <w:pStyle w:val="Code0"/>
      </w:pPr>
      <w:r>
        <w:t>{Male, Female}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380" type="#_x0000_t75" alt="-589766368.emf" style="width:12pt;height:12pt;visibility:visible;mso-wrap-style:square">
            <v:imagedata r:id="rId36" o:title="-589766368"/>
          </v:shape>
        </w:pict>
      </w:r>
      <w:r w:rsidR="00347871">
        <w:t xml:space="preserve"> Male</w:t>
      </w:r>
      <w:r w:rsidR="00347871">
        <w:rPr>
          <w:rFonts w:cs="Arial"/>
        </w:rPr>
        <w:fldChar w:fldCharType="begin"/>
      </w:r>
      <w:r w:rsidR="00347871">
        <w:instrText>XE"</w:instrText>
      </w:r>
      <w:r w:rsidR="00347871" w:rsidRPr="00413D75">
        <w:rPr>
          <w:rFonts w:cs="Arial"/>
        </w:rPr>
        <w:instrText>Male</w:instrText>
      </w:r>
      <w:r w:rsidR="00347871">
        <w:instrText>"</w:instrText>
      </w:r>
      <w:r w:rsidR="00347871">
        <w:rPr>
          <w:rFonts w:cs="Arial"/>
        </w:rPr>
        <w:fldChar w:fldCharType="end"/>
      </w:r>
    </w:p>
    <w:p w:rsidR="00347871" w:rsidRDefault="00347871" w:rsidP="00A318C1">
      <w:pPr>
        <w:pStyle w:val="BodyText"/>
      </w:pPr>
      <w:r>
        <w:t>A male person, plant, or animal. One able to fertilize a female with gametes.</w:t>
      </w:r>
    </w:p>
    <w:p w:rsidR="00347871" w:rsidRDefault="00925DE6" w:rsidP="00347871">
      <w:pPr>
        <w:ind w:left="605" w:hanging="245"/>
      </w:pPr>
      <w:r w:rsidRPr="00C83E44">
        <w:rPr>
          <w:noProof/>
        </w:rPr>
        <w:pict>
          <v:shape id="_x0000_i1379" type="#_x0000_t75" alt="-589766368.emf" style="width:12pt;height:12pt;visibility:visible;mso-wrap-style:square">
            <v:imagedata r:id="rId36" o:title="-589766368"/>
          </v:shape>
        </w:pict>
      </w:r>
      <w:r w:rsidR="00347871">
        <w:t xml:space="preserve"> Female</w:t>
      </w:r>
      <w:r w:rsidR="00347871">
        <w:rPr>
          <w:rFonts w:cs="Arial"/>
        </w:rPr>
        <w:fldChar w:fldCharType="begin"/>
      </w:r>
      <w:r w:rsidR="00347871">
        <w:instrText>XE"</w:instrText>
      </w:r>
      <w:r w:rsidR="00347871" w:rsidRPr="00413D75">
        <w:rPr>
          <w:rFonts w:cs="Arial"/>
        </w:rPr>
        <w:instrText>Female</w:instrText>
      </w:r>
      <w:r w:rsidR="00347871">
        <w:instrText>"</w:instrText>
      </w:r>
      <w:r w:rsidR="00347871">
        <w:rPr>
          <w:rFonts w:cs="Arial"/>
        </w:rPr>
        <w:fldChar w:fldCharType="end"/>
      </w:r>
    </w:p>
    <w:p w:rsidR="00347871" w:rsidRDefault="00347871" w:rsidP="00A318C1">
      <w:pPr>
        <w:pStyle w:val="BodyText"/>
      </w:pPr>
      <w:r>
        <w:t xml:space="preserve">A female person, plant, or animal. Of or denoting the sex that can bear offspring or produce eggs, distinguished biologically by the production of gametes (ova) that can be fertilized by male gametes: </w:t>
      </w:r>
    </w:p>
    <w:p w:rsidR="00347871" w:rsidRDefault="00925DE6" w:rsidP="00347871">
      <w:pPr>
        <w:jc w:val="center"/>
      </w:pPr>
      <w:r w:rsidRPr="00C83E44">
        <w:rPr>
          <w:noProof/>
        </w:rPr>
        <w:lastRenderedPageBreak/>
        <w:pict>
          <v:shape id="Picture 173480373.emf" o:spid="_x0000_i1378" type="#_x0000_t75" alt="173480373.emf" style="width:487.2pt;height:513pt;visibility:visible;mso-wrap-style:square">
            <v:imagedata r:id="rId138" o:title="17348037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Physical Entities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31" w:name="_Toc477757139"/>
      <w:r>
        <w:t>Threat-risk-conceptual-model::Generic Concept Library::Places</w:t>
      </w:r>
      <w:bookmarkEnd w:id="831"/>
    </w:p>
    <w:p w:rsidR="00347871" w:rsidRDefault="00347871" w:rsidP="00A318C1">
      <w:pPr>
        <w:pStyle w:val="BodyText"/>
      </w:pPr>
      <w:r>
        <w:t>This package defines concepts related to places.  Places are buildings or localities used or intended for a purpose.</w:t>
      </w:r>
    </w:p>
    <w:p w:rsidR="00347871" w:rsidRDefault="00347871" w:rsidP="00347871">
      <w:pPr>
        <w:pStyle w:val="Heading2"/>
      </w:pPr>
      <w:bookmarkStart w:id="832" w:name="_Toc477757140"/>
      <w:r>
        <w:t>Diagram: Place</w:t>
      </w:r>
      <w:bookmarkEnd w:id="832"/>
    </w:p>
    <w:p w:rsidR="00347871" w:rsidRDefault="00925DE6" w:rsidP="00347871">
      <w:pPr>
        <w:jc w:val="center"/>
        <w:rPr>
          <w:rFonts w:cs="Arial"/>
        </w:rPr>
      </w:pPr>
      <w:r w:rsidRPr="00C83E44">
        <w:rPr>
          <w:noProof/>
        </w:rPr>
        <w:pict>
          <v:shape id="Picture 550909369.emf" o:spid="_x0000_i1377" type="#_x0000_t75" alt="550909369.emf" style="width:487.2pt;height:228pt;visibility:visible;mso-wrap-style:square">
            <v:imagedata r:id="rId141" o:title="55090936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Place</w:t>
      </w:r>
    </w:p>
    <w:p w:rsidR="00347871" w:rsidRDefault="00347871" w:rsidP="00347871">
      <w:r>
        <w:t xml:space="preserve"> </w:t>
      </w:r>
    </w:p>
    <w:p w:rsidR="00347871" w:rsidRDefault="00347871" w:rsidP="00347871"/>
    <w:p w:rsidR="00347871" w:rsidRDefault="00347871" w:rsidP="00347871">
      <w:pPr>
        <w:pStyle w:val="Heading2"/>
      </w:pPr>
      <w:bookmarkStart w:id="833" w:name="_a5ead462fbd053622280e2f08a023eec"/>
      <w:bookmarkStart w:id="834" w:name="_Toc477757141"/>
      <w:r>
        <w:t>Class Facility</w:t>
      </w:r>
      <w:bookmarkEnd w:id="833"/>
      <w:r w:rsidRPr="003A31EC">
        <w:rPr>
          <w:rFonts w:cs="Arial"/>
        </w:rPr>
        <w:t xml:space="preserve"> </w:t>
      </w:r>
      <w:r>
        <w:rPr>
          <w:rFonts w:cs="Arial"/>
        </w:rPr>
        <w:fldChar w:fldCharType="begin"/>
      </w:r>
      <w:r>
        <w:instrText>XE"</w:instrText>
      </w:r>
      <w:r w:rsidRPr="00413D75">
        <w:rPr>
          <w:rFonts w:cs="Arial"/>
        </w:rPr>
        <w:instrText>Facility</w:instrText>
      </w:r>
      <w:r>
        <w:instrText>"</w:instrText>
      </w:r>
      <w:r>
        <w:rPr>
          <w:rFonts w:cs="Arial"/>
        </w:rPr>
        <w:fldChar w:fldCharType="end"/>
      </w:r>
      <w:r w:rsidR="009E71B4">
        <w:rPr>
          <w:rFonts w:cs="Arial"/>
        </w:rPr>
        <w:t xml:space="preserve"> </w:t>
      </w:r>
      <w:r w:rsidR="006F72CA">
        <w:rPr>
          <w:rFonts w:cs="Arial"/>
        </w:rPr>
        <w:t>&lt;&lt;Role&gt;&gt;</w:t>
      </w:r>
      <w:bookmarkEnd w:id="834"/>
    </w:p>
    <w:p w:rsidR="00347871" w:rsidRDefault="00347871" w:rsidP="00F71BA8">
      <w:r>
        <w:t xml:space="preserve">[NIEM] FacilityType: A building, place, or structure that provides a particular service.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pStyle w:val="Heading2"/>
      </w:pPr>
      <w:bookmarkStart w:id="835" w:name="_ddb5ff012efb26effea483d953034d7b"/>
      <w:bookmarkStart w:id="836" w:name="_Toc477757142"/>
      <w:r>
        <w:t>Association Class Operating Location</w:t>
      </w:r>
      <w:bookmarkEnd w:id="835"/>
      <w:r w:rsidRPr="003A31EC">
        <w:rPr>
          <w:rFonts w:cs="Arial"/>
        </w:rPr>
        <w:t xml:space="preserve"> </w:t>
      </w:r>
      <w:r>
        <w:rPr>
          <w:rFonts w:cs="Arial"/>
        </w:rPr>
        <w:fldChar w:fldCharType="begin"/>
      </w:r>
      <w:r>
        <w:instrText>XE"</w:instrText>
      </w:r>
      <w:r w:rsidRPr="00413D75">
        <w:rPr>
          <w:rFonts w:cs="Arial"/>
        </w:rPr>
        <w:instrText>Operating Location</w:instrText>
      </w:r>
      <w:r>
        <w:instrText>"</w:instrText>
      </w:r>
      <w:r>
        <w:rPr>
          <w:rFonts w:cs="Arial"/>
        </w:rPr>
        <w:fldChar w:fldCharType="end"/>
      </w:r>
      <w:r w:rsidR="009E71B4">
        <w:rPr>
          <w:rFonts w:cs="Arial"/>
        </w:rPr>
        <w:t xml:space="preserve"> </w:t>
      </w:r>
      <w:r w:rsidR="006F72CA">
        <w:rPr>
          <w:rFonts w:cs="Arial"/>
        </w:rPr>
        <w:t>&lt;&lt;Relationship&gt;&gt;</w:t>
      </w:r>
      <w:bookmarkEnd w:id="836"/>
    </w:p>
    <w:p w:rsidR="00347871" w:rsidRDefault="00347871" w:rsidP="00F71BA8">
      <w:r>
        <w:t>Place where an actor performs activities.</w:t>
      </w:r>
    </w:p>
    <w:p w:rsidR="00347871" w:rsidRDefault="00925DE6" w:rsidP="00347871">
      <w:pPr>
        <w:jc w:val="center"/>
      </w:pPr>
      <w:r w:rsidRPr="00C83E44">
        <w:rPr>
          <w:noProof/>
        </w:rPr>
        <w:lastRenderedPageBreak/>
        <w:pict>
          <v:shape id="Picture 90717874.emf" o:spid="_x0000_i1376" type="#_x0000_t75" alt="90717874.emf" style="width:410.4pt;height:231.6pt;visibility:visible;mso-wrap-style:square">
            <v:imagedata r:id="rId142" o:title="9071787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Operating Location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a7e812804f2213995cbeffe776b63fe" w:history="1">
        <w:r w:rsidR="00347871">
          <w:rPr>
            <w:rStyle w:val="Hyperlink"/>
          </w:rPr>
          <w:t>Ability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75" type="#_x0000_t75" alt="-1728404412.emf" style="width:12pt;height:12pt;visibility:visible;mso-wrap-style:square">
            <v:imagedata r:id="rId61" o:title="-1728404412"/>
          </v:shape>
        </w:pict>
      </w:r>
      <w:r w:rsidR="00347871">
        <w:t xml:space="preserve"> performs at</w:t>
      </w:r>
      <w:r w:rsidR="00347871">
        <w:rPr>
          <w:rFonts w:cs="Arial"/>
        </w:rPr>
        <w:fldChar w:fldCharType="begin"/>
      </w:r>
      <w:r w:rsidR="00347871">
        <w:instrText>XE"</w:instrText>
      </w:r>
      <w:r w:rsidR="00347871" w:rsidRPr="00413D75">
        <w:rPr>
          <w:rFonts w:cs="Arial"/>
        </w:rPr>
        <w:instrText>performs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Places where an actor perform activities.</w:t>
      </w:r>
    </w:p>
    <w:p w:rsidR="00347871" w:rsidRDefault="00925DE6" w:rsidP="00347871">
      <w:pPr>
        <w:ind w:firstLine="720"/>
      </w:pPr>
      <w:r w:rsidRPr="00C83E44">
        <w:rPr>
          <w:noProof/>
        </w:rPr>
        <w:pict>
          <v:shape id="_x0000_i1374" type="#_x0000_t75" alt="-1728404412.emf" style="width:12pt;height:12pt;visibility:visible;mso-wrap-style:square">
            <v:imagedata r:id="rId61" o:title="-1728404412"/>
          </v:shape>
        </w:pict>
      </w:r>
      <w:r w:rsidR="00347871">
        <w:t xml:space="preserve"> utilized by</w:t>
      </w:r>
      <w:r w:rsidR="00347871">
        <w:rPr>
          <w:rFonts w:cs="Arial"/>
        </w:rPr>
        <w:fldChar w:fldCharType="begin"/>
      </w:r>
      <w:r w:rsidR="00347871">
        <w:instrText>XE"</w:instrText>
      </w:r>
      <w:r w:rsidR="00347871" w:rsidRPr="00413D75">
        <w:rPr>
          <w:rFonts w:cs="Arial"/>
        </w:rPr>
        <w:instrText>utilized by</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Actors who utilizes a place to perform activities.</w:t>
      </w:r>
    </w:p>
    <w:p w:rsidR="00347871" w:rsidRDefault="00347871" w:rsidP="00347871"/>
    <w:p w:rsidR="00347871" w:rsidRDefault="00347871" w:rsidP="00347871">
      <w:pPr>
        <w:pStyle w:val="Heading2"/>
      </w:pPr>
      <w:bookmarkStart w:id="837" w:name="_fde5e413a501c493daf61032d6f61acc"/>
      <w:bookmarkStart w:id="838" w:name="_Toc477757143"/>
      <w:r>
        <w:t>Class Place</w:t>
      </w:r>
      <w:bookmarkEnd w:id="837"/>
      <w:r w:rsidRPr="003A31EC">
        <w:rPr>
          <w:rFonts w:cs="Arial"/>
        </w:rPr>
        <w:t xml:space="preserve"> </w:t>
      </w:r>
      <w:r>
        <w:rPr>
          <w:rFonts w:cs="Arial"/>
        </w:rPr>
        <w:fldChar w:fldCharType="begin"/>
      </w:r>
      <w:r>
        <w:instrText>XE"</w:instrText>
      </w:r>
      <w:r w:rsidRPr="00413D75">
        <w:rPr>
          <w:rFonts w:cs="Arial"/>
        </w:rPr>
        <w:instrText>Place</w:instrText>
      </w:r>
      <w:r>
        <w:instrText>"</w:instrText>
      </w:r>
      <w:r>
        <w:rPr>
          <w:rFonts w:cs="Arial"/>
        </w:rPr>
        <w:fldChar w:fldCharType="end"/>
      </w:r>
      <w:r w:rsidR="009E71B4">
        <w:rPr>
          <w:rFonts w:cs="Arial"/>
        </w:rPr>
        <w:t xml:space="preserve"> </w:t>
      </w:r>
      <w:r w:rsidR="006F72CA">
        <w:rPr>
          <w:rFonts w:cs="Arial"/>
        </w:rPr>
        <w:t>&lt;&lt;Role&gt;&gt;</w:t>
      </w:r>
      <w:bookmarkEnd w:id="838"/>
    </w:p>
    <w:p w:rsidR="00347871" w:rsidRDefault="00347871" w:rsidP="00F71BA8">
      <w:r>
        <w:t>A building or locality used or intended for a specific purpose such as a house or factory.</w:t>
      </w:r>
      <w:r>
        <w:br/>
        <w:t>[FIBO] Facility: something that is built, contrived, established, or installed to serve a particular purpose, or make some course of action or operation easi-er, or provide some capability or service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c4de13f024e9b91f91e5b0390d0afe2" w:history="1">
        <w:r w:rsidR="00347871">
          <w:rPr>
            <w:rStyle w:val="Hyperlink"/>
          </w:rPr>
          <w:t>Contactable</w:t>
        </w:r>
      </w:hyperlink>
      <w:r w:rsidR="00347871">
        <w:t xml:space="preserve">, </w:t>
      </w:r>
      <w:hyperlink w:anchor="_e1d8064cf80a8d37d141d659cfacdfad" w:history="1">
        <w:r w:rsidR="00347871">
          <w:rPr>
            <w:rStyle w:val="Hyperlink"/>
          </w:rPr>
          <w:t>Physical Location</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839" w:name="_b8f3674f0562b44ca9b20db9837e2e09"/>
      <w:bookmarkStart w:id="840" w:name="_Toc477757144"/>
      <w:r>
        <w:t>Association Class Place of Occurrance</w:t>
      </w:r>
      <w:bookmarkEnd w:id="839"/>
      <w:r w:rsidRPr="003A31EC">
        <w:rPr>
          <w:rFonts w:cs="Arial"/>
        </w:rPr>
        <w:t xml:space="preserve"> </w:t>
      </w:r>
      <w:r>
        <w:rPr>
          <w:rFonts w:cs="Arial"/>
        </w:rPr>
        <w:fldChar w:fldCharType="begin"/>
      </w:r>
      <w:r>
        <w:instrText>XE"</w:instrText>
      </w:r>
      <w:r w:rsidRPr="00413D75">
        <w:rPr>
          <w:rFonts w:cs="Arial"/>
        </w:rPr>
        <w:instrText>Place of Occurrance</w:instrText>
      </w:r>
      <w:r>
        <w:instrText>"</w:instrText>
      </w:r>
      <w:r>
        <w:rPr>
          <w:rFonts w:cs="Arial"/>
        </w:rPr>
        <w:fldChar w:fldCharType="end"/>
      </w:r>
      <w:r w:rsidR="009E71B4">
        <w:rPr>
          <w:rFonts w:cs="Arial"/>
        </w:rPr>
        <w:t xml:space="preserve"> </w:t>
      </w:r>
      <w:r w:rsidR="006F72CA">
        <w:rPr>
          <w:rFonts w:cs="Arial"/>
        </w:rPr>
        <w:t>&lt;&lt;Relationship&gt;&gt;</w:t>
      </w:r>
      <w:bookmarkEnd w:id="840"/>
    </w:p>
    <w:p w:rsidR="00347871" w:rsidRDefault="00347871" w:rsidP="00F71BA8">
      <w:r>
        <w:t>Relationship describing where something happens.</w:t>
      </w:r>
    </w:p>
    <w:p w:rsidR="00347871" w:rsidRDefault="00925DE6" w:rsidP="00347871">
      <w:pPr>
        <w:jc w:val="center"/>
      </w:pPr>
      <w:r w:rsidRPr="00C83E44">
        <w:rPr>
          <w:noProof/>
        </w:rPr>
        <w:lastRenderedPageBreak/>
        <w:pict>
          <v:shape id="Picture 2134694429.emf" o:spid="_x0000_i1373" type="#_x0000_t75" alt="2134694429.emf" style="width:385.2pt;height:219.6pt;visibility:visible;mso-wrap-style:square">
            <v:imagedata r:id="rId143" o:title="213469442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Place of Occurrance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72" type="#_x0000_t75" alt="-1728404412.emf" style="width:12pt;height:12pt;visibility:visible;mso-wrap-style:square">
            <v:imagedata r:id="rId61" o:title="-1728404412"/>
          </v:shape>
        </w:pict>
      </w:r>
      <w:r w:rsidR="00347871">
        <w:t xml:space="preserve"> situated at</w:t>
      </w:r>
      <w:r w:rsidR="00347871">
        <w:rPr>
          <w:rFonts w:cs="Arial"/>
        </w:rPr>
        <w:fldChar w:fldCharType="begin"/>
      </w:r>
      <w:r w:rsidR="00347871">
        <w:instrText>XE"</w:instrText>
      </w:r>
      <w:r w:rsidR="00347871" w:rsidRPr="00413D75">
        <w:rPr>
          <w:rFonts w:cs="Arial"/>
        </w:rPr>
        <w:instrText>situated at</w:instrText>
      </w:r>
      <w:r w:rsidR="00347871">
        <w:instrText>"</w:instrText>
      </w:r>
      <w:r w:rsidR="00347871">
        <w:rPr>
          <w:rFonts w:cs="Arial"/>
        </w:rPr>
        <w:fldChar w:fldCharType="end"/>
      </w:r>
      <w:r w:rsidR="00347871">
        <w:t xml:space="preserve"> : </w:t>
      </w:r>
      <w:hyperlink w:anchor="_fde5e413a501c493daf61032d6f61acc" w:history="1">
        <w:r w:rsidR="00347871">
          <w:rPr>
            <w:rStyle w:val="Hyperlink"/>
          </w:rPr>
          <w:t>Place</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Place where a situation or event is located or happens.</w:t>
      </w:r>
    </w:p>
    <w:p w:rsidR="00347871" w:rsidRDefault="00925DE6" w:rsidP="00347871">
      <w:pPr>
        <w:ind w:firstLine="720"/>
      </w:pPr>
      <w:r w:rsidRPr="00C83E44">
        <w:rPr>
          <w:noProof/>
        </w:rPr>
        <w:pict>
          <v:shape id="_x0000_i1371" type="#_x0000_t75" alt="-1728404412.emf" style="width:12pt;height:12pt;visibility:visible;mso-wrap-style:square">
            <v:imagedata r:id="rId61" o:title="-1728404412"/>
          </v:shape>
        </w:pict>
      </w:r>
      <w:r w:rsidR="00347871">
        <w:t xml:space="preserve"> location of</w:t>
      </w:r>
      <w:r w:rsidR="00347871">
        <w:rPr>
          <w:rFonts w:cs="Arial"/>
        </w:rPr>
        <w:fldChar w:fldCharType="begin"/>
      </w:r>
      <w:r w:rsidR="00347871">
        <w:instrText>XE"</w:instrText>
      </w:r>
      <w:r w:rsidR="00347871" w:rsidRPr="00413D75">
        <w:rPr>
          <w:rFonts w:cs="Arial"/>
        </w:rPr>
        <w:instrText>location of</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(Events, incidents, static arrangements, etc.) that happen at the subject place.</w:t>
      </w:r>
    </w:p>
    <w:p w:rsidR="00347871" w:rsidRDefault="00347871" w:rsidP="00347871"/>
    <w:p w:rsidR="00347871" w:rsidRDefault="00347871" w:rsidP="00347871">
      <w:pPr>
        <w:pStyle w:val="Heading2"/>
      </w:pPr>
      <w:bookmarkStart w:id="841" w:name="_ef4bd8f16b6883be4fe1bd4cc1ffa792"/>
      <w:bookmarkStart w:id="842" w:name="_Toc477757145"/>
      <w:r>
        <w:t>Class Residence</w:t>
      </w:r>
      <w:bookmarkEnd w:id="841"/>
      <w:r w:rsidRPr="003A31EC">
        <w:rPr>
          <w:rFonts w:cs="Arial"/>
        </w:rPr>
        <w:t xml:space="preserve"> </w:t>
      </w:r>
      <w:r>
        <w:rPr>
          <w:rFonts w:cs="Arial"/>
        </w:rPr>
        <w:fldChar w:fldCharType="begin"/>
      </w:r>
      <w:r>
        <w:instrText>XE"</w:instrText>
      </w:r>
      <w:r w:rsidRPr="00413D75">
        <w:rPr>
          <w:rFonts w:cs="Arial"/>
        </w:rPr>
        <w:instrText>Residence</w:instrText>
      </w:r>
      <w:r>
        <w:instrText>"</w:instrText>
      </w:r>
      <w:r>
        <w:rPr>
          <w:rFonts w:cs="Arial"/>
        </w:rPr>
        <w:fldChar w:fldCharType="end"/>
      </w:r>
      <w:r w:rsidR="009E71B4">
        <w:rPr>
          <w:rFonts w:cs="Arial"/>
        </w:rPr>
        <w:t xml:space="preserve"> </w:t>
      </w:r>
      <w:r w:rsidR="006F72CA">
        <w:rPr>
          <w:rFonts w:cs="Arial"/>
        </w:rPr>
        <w:t>&lt;&lt;Role&gt;&gt;</w:t>
      </w:r>
      <w:bookmarkEnd w:id="842"/>
    </w:p>
    <w:p w:rsidR="00347871" w:rsidRDefault="00347871" w:rsidP="00F71BA8">
      <w:r>
        <w:t>A place where people live/reside.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de5e413a501c493daf61032d6f61acc" w:history="1">
        <w:r w:rsidR="00347871">
          <w:rPr>
            <w:rStyle w:val="Hyperlink"/>
          </w:rPr>
          <w:t>Place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43" w:name="_Toc477757146"/>
      <w:r>
        <w:t>Threat-risk-conceptual-model::Generic Concept Library::Policies</w:t>
      </w:r>
      <w:bookmarkEnd w:id="843"/>
    </w:p>
    <w:p w:rsidR="00347871" w:rsidRDefault="00347871" w:rsidP="00A318C1">
      <w:pPr>
        <w:pStyle w:val="BodyText"/>
      </w:pPr>
      <w:r>
        <w:t>This package defines concepts related to policies.  Policies deal with conditions asserted on one entity by another. This includes requirements and laws.</w:t>
      </w:r>
    </w:p>
    <w:p w:rsidR="00347871" w:rsidRDefault="00347871" w:rsidP="00347871">
      <w:pPr>
        <w:pStyle w:val="Heading2"/>
      </w:pPr>
      <w:bookmarkStart w:id="844" w:name="_Toc477757147"/>
      <w:r>
        <w:t>Diagram: Policy</w:t>
      </w:r>
      <w:bookmarkEnd w:id="844"/>
    </w:p>
    <w:p w:rsidR="00347871" w:rsidRDefault="00925DE6" w:rsidP="00347871">
      <w:pPr>
        <w:jc w:val="center"/>
        <w:rPr>
          <w:rFonts w:cs="Arial"/>
        </w:rPr>
      </w:pPr>
      <w:r w:rsidRPr="00C83E44">
        <w:rPr>
          <w:noProof/>
        </w:rPr>
        <w:pict>
          <v:shape id="Picture 492257024.emf" o:spid="_x0000_i1370" type="#_x0000_t75" alt="492257024.emf" style="width:487.2pt;height:293.4pt;visibility:visible;mso-wrap-style:square">
            <v:imagedata r:id="rId144" o:title="49225702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Policy</w:t>
      </w:r>
    </w:p>
    <w:p w:rsidR="00347871" w:rsidRDefault="00347871" w:rsidP="00347871">
      <w:r>
        <w:t xml:space="preserve"> </w:t>
      </w:r>
    </w:p>
    <w:p w:rsidR="00347871" w:rsidRDefault="00347871" w:rsidP="00347871"/>
    <w:p w:rsidR="00347871" w:rsidRDefault="00347871" w:rsidP="00347871">
      <w:pPr>
        <w:pStyle w:val="Heading2"/>
      </w:pPr>
      <w:bookmarkStart w:id="845" w:name="_0d7812a6d11747fb16d4f5e36e29bb8b"/>
      <w:bookmarkStart w:id="846" w:name="_Toc477757148"/>
      <w:r>
        <w:t>Association Class Assertion of Policy</w:t>
      </w:r>
      <w:bookmarkEnd w:id="845"/>
      <w:r w:rsidRPr="003A31EC">
        <w:rPr>
          <w:rFonts w:cs="Arial"/>
        </w:rPr>
        <w:t xml:space="preserve"> </w:t>
      </w:r>
      <w:r>
        <w:rPr>
          <w:rFonts w:cs="Arial"/>
        </w:rPr>
        <w:fldChar w:fldCharType="begin"/>
      </w:r>
      <w:r>
        <w:instrText>XE"</w:instrText>
      </w:r>
      <w:r w:rsidRPr="00413D75">
        <w:rPr>
          <w:rFonts w:cs="Arial"/>
        </w:rPr>
        <w:instrText>Assertion of Policy</w:instrText>
      </w:r>
      <w:r>
        <w:instrText>"</w:instrText>
      </w:r>
      <w:r>
        <w:rPr>
          <w:rFonts w:cs="Arial"/>
        </w:rPr>
        <w:fldChar w:fldCharType="end"/>
      </w:r>
      <w:r w:rsidR="009E71B4">
        <w:rPr>
          <w:rFonts w:cs="Arial"/>
        </w:rPr>
        <w:t xml:space="preserve"> </w:t>
      </w:r>
      <w:r w:rsidR="006F72CA">
        <w:rPr>
          <w:rFonts w:cs="Arial"/>
        </w:rPr>
        <w:t>&lt;&lt;Relationship&gt;&gt;</w:t>
      </w:r>
      <w:bookmarkEnd w:id="846"/>
    </w:p>
    <w:p w:rsidR="00347871" w:rsidRDefault="00347871" w:rsidP="00F71BA8">
      <w:r>
        <w:t>The assertion of a policy by an authority.</w:t>
      </w:r>
    </w:p>
    <w:p w:rsidR="00347871" w:rsidRDefault="00925DE6" w:rsidP="00347871">
      <w:pPr>
        <w:jc w:val="center"/>
      </w:pPr>
      <w:r w:rsidRPr="00C83E44">
        <w:rPr>
          <w:noProof/>
        </w:rPr>
        <w:lastRenderedPageBreak/>
        <w:pict>
          <v:shape id="Picture -214986883.emf" o:spid="_x0000_i1369" type="#_x0000_t75" alt="-214986883.emf" style="width:487.2pt;height:261.6pt;visibility:visible;mso-wrap-style:square">
            <v:imagedata r:id="rId145" o:title="-2149868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Assertion of Policy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8ff7066ce9f28f3ab4a80f88bc3fddc" w:history="1">
        <w:r w:rsidR="00347871">
          <w:rPr>
            <w:rStyle w:val="Hyperlink"/>
          </w:rPr>
          <w:t>Assertion</w:t>
        </w:r>
      </w:hyperlink>
      <w:r w:rsidR="00347871">
        <w:t xml:space="preserve">, </w:t>
      </w:r>
      <w:hyperlink w:anchor="_28d3223e51e220df32c5e407bfd23179" w:history="1">
        <w:r w:rsidR="00347871">
          <w:rPr>
            <w:rStyle w:val="Hyperlink"/>
          </w:rPr>
          <w:t>Objective of Stakeholder</w:t>
        </w:r>
      </w:hyperlink>
      <w:r w:rsidR="00347871">
        <w:t xml:space="preserve">, </w:t>
      </w:r>
      <w:hyperlink w:anchor="_f0d91357f050da149bdfd91d0cc35f66" w:history="1">
        <w:r w:rsidR="00347871">
          <w:rPr>
            <w:rStyle w:val="Hyperlink"/>
          </w:rPr>
          <w:t>Subject to Authority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68" type="#_x0000_t75" alt="-1728404412.emf" style="width:12pt;height:12pt;visibility:visible;mso-wrap-style:square">
            <v:imagedata r:id="rId61" o:title="-1728404412"/>
          </v:shape>
        </w:pict>
      </w:r>
      <w:r w:rsidR="00347871">
        <w:t xml:space="preserve"> asserts policy</w:t>
      </w:r>
      <w:r w:rsidR="00347871">
        <w:rPr>
          <w:rFonts w:cs="Arial"/>
        </w:rPr>
        <w:fldChar w:fldCharType="begin"/>
      </w:r>
      <w:r w:rsidR="00347871">
        <w:instrText>XE"</w:instrText>
      </w:r>
      <w:r w:rsidR="00347871" w:rsidRPr="00413D75">
        <w:rPr>
          <w:rFonts w:cs="Arial"/>
        </w:rPr>
        <w:instrText>asserts policy</w:instrText>
      </w:r>
      <w:r w:rsidR="00347871">
        <w:instrText>"</w:instrText>
      </w:r>
      <w:r w:rsidR="00347871">
        <w:rPr>
          <w:rFonts w:cs="Arial"/>
        </w:rPr>
        <w:fldChar w:fldCharType="end"/>
      </w:r>
      <w:r w:rsidR="00347871">
        <w:t xml:space="preserve"> : </w:t>
      </w:r>
      <w:hyperlink w:anchor="_7daadbc830989af27cf7b63ab50ef17a" w:history="1">
        <w:r w:rsidR="00347871">
          <w:rPr>
            <w:rStyle w:val="Hyperlink"/>
          </w:rPr>
          <w:t>Policy</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policy asserted by an authority whom states with authority that it must be followed.</w:t>
      </w:r>
    </w:p>
    <w:p w:rsidR="00347871" w:rsidRDefault="00925DE6" w:rsidP="00347871">
      <w:pPr>
        <w:ind w:firstLine="720"/>
      </w:pPr>
      <w:r w:rsidRPr="00C83E44">
        <w:rPr>
          <w:noProof/>
        </w:rPr>
        <w:pict>
          <v:shape id="_x0000_i1367" type="#_x0000_t75" alt="-1728404412.emf" style="width:12pt;height:12pt;visibility:visible;mso-wrap-style:square">
            <v:imagedata r:id="rId61"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4a5f789e0663312e51a7733bd354bc59" w:history="1">
        <w:r w:rsidR="00347871">
          <w:rPr>
            <w:rStyle w:val="Hyperlink"/>
          </w:rPr>
          <w:t>Authority</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authority that asserts a policy, states with authority that it must be followed</w:t>
      </w:r>
    </w:p>
    <w:p w:rsidR="00347871" w:rsidRDefault="00347871" w:rsidP="00347871"/>
    <w:p w:rsidR="00347871" w:rsidRDefault="00347871" w:rsidP="00347871">
      <w:pPr>
        <w:pStyle w:val="Heading2"/>
      </w:pPr>
      <w:bookmarkStart w:id="847" w:name="_7daadbc830989af27cf7b63ab50ef17a"/>
      <w:bookmarkStart w:id="848" w:name="_Toc477757149"/>
      <w:r>
        <w:t>Class Policy</w:t>
      </w:r>
      <w:bookmarkEnd w:id="847"/>
      <w:bookmarkEnd w:id="848"/>
      <w:r w:rsidRPr="003A31EC">
        <w:rPr>
          <w:rFonts w:cs="Arial"/>
        </w:rPr>
        <w:t xml:space="preserve"> </w:t>
      </w:r>
      <w:r>
        <w:rPr>
          <w:rFonts w:cs="Arial"/>
        </w:rPr>
        <w:fldChar w:fldCharType="begin"/>
      </w:r>
      <w:r>
        <w:instrText>XE"</w:instrText>
      </w:r>
      <w:r w:rsidRPr="00413D75">
        <w:rPr>
          <w:rFonts w:cs="Arial"/>
        </w:rPr>
        <w:instrText>Policy</w:instrText>
      </w:r>
      <w:r>
        <w:instrText>"</w:instrText>
      </w:r>
      <w:r>
        <w:rPr>
          <w:rFonts w:cs="Arial"/>
        </w:rPr>
        <w:fldChar w:fldCharType="end"/>
      </w:r>
      <w:r w:rsidR="009E71B4">
        <w:rPr>
          <w:rFonts w:cs="Arial"/>
        </w:rPr>
        <w:t xml:space="preserve"> </w:t>
      </w:r>
    </w:p>
    <w:p w:rsidR="00347871" w:rsidRDefault="00347871" w:rsidP="00F71BA8">
      <w:r>
        <w:t>A policy is a thing that is compulsory; a necessary condition.</w:t>
      </w:r>
      <w:r>
        <w:br/>
        <w:t>A statement that identifies a necessary attribute, capability, characteristic, or quality of a system for it to have value and utility to a customer, organization, internal user, or other stakeholder. The constrained parties are identified as the &lt;constrains&gt; responsible performer(s).</w:t>
      </w:r>
      <w:r>
        <w:br/>
      </w:r>
      <w:r>
        <w:br/>
        <w:t>A policy is a means in that it fulfills a broader objective. A policy is an objective in that performers seek to comply with the objective. A policy is a state in that it is a situation that exists for a finite period of time.</w:t>
      </w:r>
      <w:r>
        <w:br/>
      </w:r>
      <w:r>
        <w:br/>
        <w:t>Policies include requirements.</w:t>
      </w:r>
      <w:r>
        <w:br/>
      </w:r>
      <w:r>
        <w:br/>
        <w:t>[BMM] Business policy: directive that is concerned with directly controlling, influencing, or regulating the actions of an enterprise and the people in it and that is not directly enforceable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d48a0bcc67a2c0d7c362123b26f243b" w:history="1">
        <w:r w:rsidR="00347871">
          <w:rPr>
            <w:rStyle w:val="Hyperlink"/>
          </w:rPr>
          <w:t>Controlled Entity</w:t>
        </w:r>
      </w:hyperlink>
      <w:r w:rsidR="00347871">
        <w:t xml:space="preserve">, </w:t>
      </w:r>
      <w:hyperlink w:anchor="_5cb707f0e4b55ba1e0378efebf7dcea9" w:history="1">
        <w:r w:rsidR="00347871">
          <w:rPr>
            <w:rStyle w:val="Hyperlink"/>
          </w:rPr>
          <w:t>Means</w:t>
        </w:r>
      </w:hyperlink>
      <w:r w:rsidR="00347871">
        <w:t xml:space="preserve">, </w:t>
      </w:r>
      <w:hyperlink w:anchor="_1a3b26382bc038a9cd845e258d24db0f" w:history="1">
        <w:r w:rsidR="00347871">
          <w:rPr>
            <w:rStyle w:val="Hyperlink"/>
          </w:rPr>
          <w:t>Objective</w:t>
        </w:r>
      </w:hyperlink>
      <w:r w:rsidR="00347871">
        <w:t xml:space="preserve">, </w:t>
      </w:r>
      <w:hyperlink w:anchor="_82919e40af9ad2e13647e9d37bbf0956" w:history="1">
        <w:r w:rsidR="00347871">
          <w:rPr>
            <w:rStyle w:val="Hyperlink"/>
          </w:rPr>
          <w:t>Rule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49" w:name="_Toc477757150"/>
      <w:r>
        <w:t>Threat-risk-conceptual-model::Generic Concept Library::Predictions</w:t>
      </w:r>
      <w:bookmarkEnd w:id="849"/>
    </w:p>
    <w:p w:rsidR="00347871" w:rsidRDefault="00347871" w:rsidP="00A318C1">
      <w:pPr>
        <w:pStyle w:val="BodyText"/>
      </w:pPr>
      <w:r>
        <w:t>Predictions are acts where an actor predicts that some possible situation will occur.</w:t>
      </w:r>
    </w:p>
    <w:p w:rsidR="00347871" w:rsidRDefault="00347871" w:rsidP="00347871">
      <w:pPr>
        <w:pStyle w:val="Heading2"/>
      </w:pPr>
      <w:bookmarkStart w:id="850" w:name="_Toc477757151"/>
      <w:r>
        <w:t>Diagram: Prediction</w:t>
      </w:r>
      <w:bookmarkEnd w:id="850"/>
    </w:p>
    <w:p w:rsidR="00347871" w:rsidRDefault="00925DE6" w:rsidP="00347871">
      <w:pPr>
        <w:jc w:val="center"/>
        <w:rPr>
          <w:rFonts w:cs="Arial"/>
        </w:rPr>
      </w:pPr>
      <w:r w:rsidRPr="00C83E44">
        <w:rPr>
          <w:noProof/>
        </w:rPr>
        <w:pict>
          <v:shape id="Picture 181255738.emf" o:spid="_x0000_i1366" type="#_x0000_t75" alt="181255738.emf" style="width:457.2pt;height:221.4pt;visibility:visible;mso-wrap-style:square">
            <v:imagedata r:id="rId146" o:title="18125573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Prediction</w:t>
      </w:r>
    </w:p>
    <w:p w:rsidR="00347871" w:rsidRDefault="00347871" w:rsidP="00347871">
      <w:r>
        <w:t xml:space="preserve"> </w:t>
      </w:r>
    </w:p>
    <w:p w:rsidR="00347871" w:rsidRDefault="00347871" w:rsidP="00347871"/>
    <w:p w:rsidR="00347871" w:rsidRDefault="00347871" w:rsidP="00347871">
      <w:pPr>
        <w:pStyle w:val="Heading2"/>
      </w:pPr>
      <w:bookmarkStart w:id="851" w:name="_85ac794fd9d2aaafff55a9c355f26eb2"/>
      <w:bookmarkStart w:id="852" w:name="_Toc477757152"/>
      <w:r>
        <w:t>Association Class Prediction</w:t>
      </w:r>
      <w:bookmarkEnd w:id="851"/>
      <w:r w:rsidRPr="003A31EC">
        <w:rPr>
          <w:rFonts w:cs="Arial"/>
        </w:rPr>
        <w:t xml:space="preserve"> </w:t>
      </w:r>
      <w:r>
        <w:rPr>
          <w:rFonts w:cs="Arial"/>
        </w:rPr>
        <w:fldChar w:fldCharType="begin"/>
      </w:r>
      <w:r>
        <w:instrText>XE"</w:instrText>
      </w:r>
      <w:r w:rsidRPr="00413D75">
        <w:rPr>
          <w:rFonts w:cs="Arial"/>
        </w:rPr>
        <w:instrText>Prediction</w:instrText>
      </w:r>
      <w:r>
        <w:instrText>"</w:instrText>
      </w:r>
      <w:r>
        <w:rPr>
          <w:rFonts w:cs="Arial"/>
        </w:rPr>
        <w:fldChar w:fldCharType="end"/>
      </w:r>
      <w:r w:rsidR="009E71B4">
        <w:rPr>
          <w:rFonts w:cs="Arial"/>
        </w:rPr>
        <w:t xml:space="preserve"> </w:t>
      </w:r>
      <w:r w:rsidR="006F72CA">
        <w:rPr>
          <w:rFonts w:cs="Arial"/>
        </w:rPr>
        <w:t>&lt;&lt;Relationship&gt;&gt;</w:t>
      </w:r>
      <w:bookmarkEnd w:id="852"/>
    </w:p>
    <w:p w:rsidR="00347871" w:rsidRDefault="00347871" w:rsidP="00F71BA8">
      <w:r>
        <w:t>A prediction is a forecast that potential situations will happen.</w:t>
      </w:r>
    </w:p>
    <w:p w:rsidR="00347871" w:rsidRDefault="00925DE6" w:rsidP="00347871">
      <w:pPr>
        <w:jc w:val="center"/>
      </w:pPr>
      <w:r w:rsidRPr="00C83E44">
        <w:rPr>
          <w:noProof/>
        </w:rPr>
        <w:lastRenderedPageBreak/>
        <w:pict>
          <v:shape id="Picture -1150459246.emf" o:spid="_x0000_i1365" type="#_x0000_t75" alt="-1150459246.emf" style="width:487.2pt;height:237pt;visibility:visible;mso-wrap-style:square">
            <v:imagedata r:id="rId147" o:title="-11504592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Prediction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54499d23388f01eba6ba6760ead371bc" w:history="1">
        <w:r w:rsidR="00347871">
          <w:rPr>
            <w:rStyle w:val="Hyperlink"/>
          </w:rPr>
          <w:t>Assertion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64" type="#_x0000_t75" alt="-1728404412.emf" style="width:12pt;height:12pt;visibility:visible;mso-wrap-style:square">
            <v:imagedata r:id="rId61" o:title="-1728404412"/>
          </v:shape>
        </w:pict>
      </w:r>
      <w:r w:rsidR="00347871">
        <w:t xml:space="preserve"> predicts</w:t>
      </w:r>
      <w:r w:rsidR="00347871">
        <w:rPr>
          <w:rFonts w:cs="Arial"/>
        </w:rPr>
        <w:fldChar w:fldCharType="begin"/>
      </w:r>
      <w:r w:rsidR="00347871">
        <w:instrText>XE"</w:instrText>
      </w:r>
      <w:r w:rsidR="00347871" w:rsidRPr="00413D75">
        <w:rPr>
          <w:rFonts w:cs="Arial"/>
        </w:rPr>
        <w:instrText>predicts</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situation that is postulated by a prediction.</w:t>
      </w:r>
    </w:p>
    <w:p w:rsidR="00347871" w:rsidRDefault="00925DE6" w:rsidP="00347871">
      <w:pPr>
        <w:ind w:firstLine="720"/>
      </w:pPr>
      <w:r w:rsidRPr="00C83E44">
        <w:rPr>
          <w:noProof/>
        </w:rPr>
        <w:pict>
          <v:shape id="_x0000_i1363" type="#_x0000_t75" alt="-1728404412.emf" style="width:12pt;height:12pt;visibility:visible;mso-wrap-style:square">
            <v:imagedata r:id="rId61" o:title="-1728404412"/>
          </v:shape>
        </w:pict>
      </w:r>
      <w:r w:rsidR="00347871">
        <w:t xml:space="preserve"> predicted by</w:t>
      </w:r>
      <w:r w:rsidR="00347871">
        <w:rPr>
          <w:rFonts w:cs="Arial"/>
        </w:rPr>
        <w:fldChar w:fldCharType="begin"/>
      </w:r>
      <w:r w:rsidR="00347871">
        <w:instrText>XE"</w:instrText>
      </w:r>
      <w:r w:rsidR="00347871" w:rsidRPr="00413D75">
        <w:rPr>
          <w:rFonts w:cs="Arial"/>
        </w:rPr>
        <w:instrText>predicted by</w:instrText>
      </w:r>
      <w:r w:rsidR="00347871">
        <w:instrText>"</w:instrText>
      </w:r>
      <w:r w:rsidR="00347871">
        <w:rPr>
          <w:rFonts w:cs="Arial"/>
        </w:rPr>
        <w:fldChar w:fldCharType="end"/>
      </w:r>
      <w:r w:rsidR="00347871">
        <w:t xml:space="preserve"> : </w:t>
      </w:r>
      <w:hyperlink w:anchor="_03524387b43862d026cafc7a44b771e9" w:history="1">
        <w:r w:rsidR="00347871">
          <w:rPr>
            <w:rStyle w:val="Hyperlink"/>
          </w:rPr>
          <w:t>Predictor</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Predictor is the role of the actor who made a prediction.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62"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853" w:name="_03524387b43862d026cafc7a44b771e9"/>
      <w:bookmarkStart w:id="854" w:name="_Toc477757153"/>
      <w:r>
        <w:t>Class Predictor</w:t>
      </w:r>
      <w:bookmarkEnd w:id="853"/>
      <w:r w:rsidRPr="003A31EC">
        <w:rPr>
          <w:rFonts w:cs="Arial"/>
        </w:rPr>
        <w:t xml:space="preserve"> </w:t>
      </w:r>
      <w:r>
        <w:rPr>
          <w:rFonts w:cs="Arial"/>
        </w:rPr>
        <w:fldChar w:fldCharType="begin"/>
      </w:r>
      <w:r>
        <w:instrText>XE"</w:instrText>
      </w:r>
      <w:r w:rsidRPr="00413D75">
        <w:rPr>
          <w:rFonts w:cs="Arial"/>
        </w:rPr>
        <w:instrText>Predictor</w:instrText>
      </w:r>
      <w:r>
        <w:instrText>"</w:instrText>
      </w:r>
      <w:r>
        <w:rPr>
          <w:rFonts w:cs="Arial"/>
        </w:rPr>
        <w:fldChar w:fldCharType="end"/>
      </w:r>
      <w:r w:rsidR="009E71B4">
        <w:rPr>
          <w:rFonts w:cs="Arial"/>
        </w:rPr>
        <w:t xml:space="preserve"> </w:t>
      </w:r>
      <w:r w:rsidR="006F72CA">
        <w:rPr>
          <w:rFonts w:cs="Arial"/>
        </w:rPr>
        <w:t>&lt;&lt;Role&gt;&gt;</w:t>
      </w:r>
      <w:bookmarkEnd w:id="854"/>
    </w:p>
    <w:p w:rsidR="00347871" w:rsidRDefault="00347871" w:rsidP="00F71BA8">
      <w:r>
        <w:t>The role of an actor making predictions.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8dc776c0c33f3d31feb4b2ebb61522f" w:history="1">
        <w:r w:rsidR="00347871">
          <w:rPr>
            <w:rStyle w:val="Hyperlink"/>
          </w:rPr>
          <w:t>Social Agent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55" w:name="_Toc477757154"/>
      <w:r>
        <w:t>Threat-risk-conceptual-model::Generic Concept Library::Processes</w:t>
      </w:r>
      <w:bookmarkEnd w:id="855"/>
    </w:p>
    <w:p w:rsidR="00347871" w:rsidRDefault="00347871" w:rsidP="00A318C1">
      <w:pPr>
        <w:pStyle w:val="BodyText"/>
      </w:pPr>
      <w:r>
        <w:t>A package representing concepts about processes. Processes are templates for (descriptions of) a related sets of Events (activities, events, etc.). Processes may be natural, organizational or carried out by an actor. Processes carried out by an actor are plans.</w:t>
      </w:r>
      <w:r>
        <w:br/>
        <w:t>Processes may require resources - noting that resource can be a role of any entity.</w:t>
      </w:r>
      <w:r>
        <w:br/>
        <w:t>Processes are essentially patterns of Events.</w:t>
      </w:r>
      <w:r>
        <w:br/>
        <w:t>Scenarios are typically less formal processes and describe how a series of Events may play out.</w:t>
      </w:r>
    </w:p>
    <w:p w:rsidR="00347871" w:rsidRDefault="00347871" w:rsidP="00347871">
      <w:pPr>
        <w:pStyle w:val="Heading2"/>
      </w:pPr>
      <w:bookmarkStart w:id="856" w:name="_Toc477757155"/>
      <w:r>
        <w:lastRenderedPageBreak/>
        <w:t>Diagram: Process</w:t>
      </w:r>
      <w:bookmarkEnd w:id="856"/>
    </w:p>
    <w:p w:rsidR="00347871" w:rsidRDefault="00925DE6" w:rsidP="00347871">
      <w:pPr>
        <w:jc w:val="center"/>
        <w:rPr>
          <w:rFonts w:cs="Arial"/>
        </w:rPr>
      </w:pPr>
      <w:r w:rsidRPr="00C83E44">
        <w:rPr>
          <w:noProof/>
        </w:rPr>
        <w:pict>
          <v:shape id="Picture 1249104740.emf" o:spid="_x0000_i1361" type="#_x0000_t75" alt="1249104740.emf" style="width:487.2pt;height:542.4pt;visibility:visible;mso-wrap-style:square">
            <v:imagedata r:id="rId148" o:title="12491047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w:t>
      </w:r>
    </w:p>
    <w:p w:rsidR="00347871" w:rsidRDefault="00347871" w:rsidP="00347871">
      <w:r>
        <w:t xml:space="preserve"> </w:t>
      </w:r>
    </w:p>
    <w:p w:rsidR="00347871" w:rsidRDefault="00347871" w:rsidP="00347871"/>
    <w:p w:rsidR="00347871" w:rsidRDefault="00347871" w:rsidP="00347871">
      <w:pPr>
        <w:pStyle w:val="Heading2"/>
      </w:pPr>
      <w:bookmarkStart w:id="857" w:name="_9f3aa861b32041cae8b52f8bcde65e98"/>
      <w:bookmarkStart w:id="858" w:name="_Toc477757156"/>
      <w:r>
        <w:lastRenderedPageBreak/>
        <w:t>Association Class Invoke Process</w:t>
      </w:r>
      <w:bookmarkEnd w:id="857"/>
      <w:r w:rsidRPr="003A31EC">
        <w:rPr>
          <w:rFonts w:cs="Arial"/>
        </w:rPr>
        <w:t xml:space="preserve"> </w:t>
      </w:r>
      <w:r>
        <w:rPr>
          <w:rFonts w:cs="Arial"/>
        </w:rPr>
        <w:fldChar w:fldCharType="begin"/>
      </w:r>
      <w:r>
        <w:instrText>XE"</w:instrText>
      </w:r>
      <w:r w:rsidRPr="00413D75">
        <w:rPr>
          <w:rFonts w:cs="Arial"/>
        </w:rPr>
        <w:instrText>Invoke Process</w:instrText>
      </w:r>
      <w:r>
        <w:instrText>"</w:instrText>
      </w:r>
      <w:r>
        <w:rPr>
          <w:rFonts w:cs="Arial"/>
        </w:rPr>
        <w:fldChar w:fldCharType="end"/>
      </w:r>
      <w:r w:rsidR="009E71B4">
        <w:rPr>
          <w:rFonts w:cs="Arial"/>
        </w:rPr>
        <w:t xml:space="preserve"> </w:t>
      </w:r>
      <w:r w:rsidR="006F72CA">
        <w:rPr>
          <w:rFonts w:cs="Arial"/>
        </w:rPr>
        <w:t>&lt;&lt;Relationship&gt;&gt;</w:t>
      </w:r>
      <w:bookmarkEnd w:id="858"/>
    </w:p>
    <w:p w:rsidR="00347871" w:rsidRDefault="00347871" w:rsidP="00F71BA8">
      <w:r>
        <w:t>The activity of initiating the performance of a process.</w:t>
      </w:r>
      <w:r>
        <w:br/>
        <w:t>The process instance will be classified by the process.</w:t>
      </w:r>
    </w:p>
    <w:p w:rsidR="00347871" w:rsidRDefault="00925DE6" w:rsidP="00347871">
      <w:pPr>
        <w:jc w:val="center"/>
      </w:pPr>
      <w:r w:rsidRPr="00C83E44">
        <w:rPr>
          <w:noProof/>
        </w:rPr>
        <w:pict>
          <v:shape id="Picture -59542732.emf" o:spid="_x0000_i1360" type="#_x0000_t75" alt="-59542732.emf" style="width:426pt;height:180pt;visibility:visible;mso-wrap-style:square">
            <v:imagedata r:id="rId149" o:title="-5954273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Invoke Process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79ff9a9d6d601e416cea95750422fe" w:history="1">
        <w:r w:rsidR="00347871">
          <w:rPr>
            <w:rStyle w:val="Hyperlink"/>
          </w:rPr>
          <w:t>Cause and Effect</w:t>
        </w:r>
      </w:hyperlink>
      <w:r w:rsidR="00347871">
        <w:t xml:space="preserve">, </w:t>
      </w:r>
      <w:hyperlink w:anchor="_47b49146b9ff467cbbf7475747751e2f" w:history="1">
        <w:r w:rsidR="00347871">
          <w:rPr>
            <w:rStyle w:val="Hyperlink"/>
          </w:rPr>
          <w:t>Create</w:t>
        </w:r>
      </w:hyperlink>
      <w:r w:rsidR="00347871">
        <w:t xml:space="preserve">, </w:t>
      </w:r>
      <w:hyperlink w:anchor="_f33c656a3d67c99aae75c41338d6e58a" w:history="1">
        <w:r w:rsidR="00347871">
          <w:rPr>
            <w:rStyle w:val="Hyperlink"/>
          </w:rPr>
          <w:t>Process Action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59" type="#_x0000_t75" alt="-1728404412.emf" style="width:12pt;height:12pt;visibility:visible;mso-wrap-style:square">
            <v:imagedata r:id="rId61" o:title="-1728404412"/>
          </v:shape>
        </w:pict>
      </w:r>
      <w:r w:rsidR="00347871">
        <w:t xml:space="preserve"> creates process instance</w:t>
      </w:r>
      <w:r w:rsidR="00347871">
        <w:rPr>
          <w:rFonts w:cs="Arial"/>
        </w:rPr>
        <w:fldChar w:fldCharType="begin"/>
      </w:r>
      <w:r w:rsidR="00347871">
        <w:instrText>XE"</w:instrText>
      </w:r>
      <w:r w:rsidR="00347871" w:rsidRPr="00413D75">
        <w:rPr>
          <w:rFonts w:cs="Arial"/>
        </w:rPr>
        <w:instrText>creates process instance</w:instrText>
      </w:r>
      <w:r w:rsidR="00347871">
        <w:instrText>"</w:instrText>
      </w:r>
      <w:r w:rsidR="00347871">
        <w:rPr>
          <w:rFonts w:cs="Arial"/>
        </w:rPr>
        <w:fldChar w:fldCharType="end"/>
      </w:r>
      <w:r w:rsidR="00347871">
        <w:t xml:space="preserve"> : </w:t>
      </w:r>
      <w:hyperlink w:anchor="_738ede22bfe089d163494040b3d2ef55" w:history="1">
        <w:r w:rsidR="00347871">
          <w:rPr>
            <w:rStyle w:val="Hyperlink"/>
          </w:rPr>
          <w:t>Actual Event</w:t>
        </w:r>
      </w:hyperlink>
      <w:r w:rsidR="00347871">
        <w:t xml:space="preserve"> [*]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actual Event created as the instantiation of a process definition.</w:t>
      </w:r>
    </w:p>
    <w:p w:rsidR="00347871" w:rsidRDefault="00925DE6" w:rsidP="00347871">
      <w:pPr>
        <w:ind w:firstLine="720"/>
      </w:pPr>
      <w:r w:rsidRPr="00C83E44">
        <w:rPr>
          <w:noProof/>
        </w:rPr>
        <w:pict>
          <v:shape id="_x0000_i1358" type="#_x0000_t75" alt="-1728404412.emf" style="width:12pt;height:12pt;visibility:visible;mso-wrap-style:square">
            <v:imagedata r:id="rId61" o:title="-1728404412"/>
          </v:shape>
        </w:pict>
      </w:r>
      <w:r w:rsidR="00347871">
        <w:t xml:space="preserve"> enactement of</w:t>
      </w:r>
      <w:r w:rsidR="00347871">
        <w:rPr>
          <w:rFonts w:cs="Arial"/>
        </w:rPr>
        <w:fldChar w:fldCharType="begin"/>
      </w:r>
      <w:r w:rsidR="00347871">
        <w:instrText>XE"</w:instrText>
      </w:r>
      <w:r w:rsidR="00347871" w:rsidRPr="00413D75">
        <w:rPr>
          <w:rFonts w:cs="Arial"/>
        </w:rPr>
        <w:instrText>enactement of</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[0..1]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 enacted by an Invoke Process</w:t>
      </w:r>
    </w:p>
    <w:p w:rsidR="00347871" w:rsidRDefault="00347871" w:rsidP="00347871"/>
    <w:p w:rsidR="00347871" w:rsidRDefault="00347871" w:rsidP="00347871">
      <w:pPr>
        <w:pStyle w:val="Heading2"/>
      </w:pPr>
      <w:bookmarkStart w:id="859" w:name="_6212a4fa3747a1151467fbee86081da5"/>
      <w:bookmarkStart w:id="860" w:name="_Toc477757157"/>
      <w:r>
        <w:t>Class Modus Operandi</w:t>
      </w:r>
      <w:bookmarkEnd w:id="859"/>
      <w:bookmarkEnd w:id="860"/>
      <w:r w:rsidRPr="003A31EC">
        <w:rPr>
          <w:rFonts w:cs="Arial"/>
        </w:rPr>
        <w:t xml:space="preserve"> </w:t>
      </w:r>
      <w:r>
        <w:rPr>
          <w:rFonts w:cs="Arial"/>
        </w:rPr>
        <w:fldChar w:fldCharType="begin"/>
      </w:r>
      <w:r>
        <w:instrText>XE"</w:instrText>
      </w:r>
      <w:r w:rsidRPr="00413D75">
        <w:rPr>
          <w:rFonts w:cs="Arial"/>
        </w:rPr>
        <w:instrText>Modus Operandi</w:instrText>
      </w:r>
      <w:r>
        <w:instrText>"</w:instrText>
      </w:r>
      <w:r>
        <w:rPr>
          <w:rFonts w:cs="Arial"/>
        </w:rPr>
        <w:fldChar w:fldCharType="end"/>
      </w:r>
      <w:r w:rsidR="009E71B4">
        <w:rPr>
          <w:rFonts w:cs="Arial"/>
        </w:rPr>
        <w:t xml:space="preserve"> </w:t>
      </w:r>
    </w:p>
    <w:p w:rsidR="00347871" w:rsidRDefault="00347871" w:rsidP="00F71BA8">
      <w:r>
        <w:t>A particular way or method an actor typically does something, especially one that is characteristic or well-established. It may or may not have a formal definition of the process.</w:t>
      </w:r>
      <w:r>
        <w:br/>
        <w:t>In threat terms, a particular tactic, technique or procedure for achieving a result.</w:t>
      </w:r>
      <w:r>
        <w:br/>
        <w:t>Syn. TTP [STIX]</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r w:rsidR="00347871">
        <w:t xml:space="preserve">, </w:t>
      </w:r>
      <w:hyperlink w:anchor="_5cb707f0e4b55ba1e0378efebf7dcea9" w:history="1">
        <w:r w:rsidR="00347871">
          <w:rPr>
            <w:rStyle w:val="Hyperlink"/>
          </w:rPr>
          <w:t>Means</w:t>
        </w:r>
      </w:hyperlink>
      <w:r w:rsidR="00347871">
        <w:t xml:space="preserve">, </w:t>
      </w:r>
      <w:hyperlink w:anchor="_f85923f748ecc6b222c0eb85c28ef892" w:history="1">
        <w:r w:rsidR="00347871">
          <w:rPr>
            <w:rStyle w:val="Hyperlink"/>
          </w:rPr>
          <w:t>Scenario</w:t>
        </w:r>
      </w:hyperlink>
    </w:p>
    <w:p w:rsidR="00347871" w:rsidRDefault="00347871" w:rsidP="00347871"/>
    <w:p w:rsidR="00347871" w:rsidRDefault="00347871" w:rsidP="00347871">
      <w:pPr>
        <w:pStyle w:val="Heading2"/>
      </w:pPr>
      <w:bookmarkStart w:id="861" w:name="_e388f590d0bd984e68d22f9ed9adbbba"/>
      <w:bookmarkStart w:id="862" w:name="_Toc477757158"/>
      <w:r>
        <w:t>Class Plan</w:t>
      </w:r>
      <w:bookmarkEnd w:id="861"/>
      <w:bookmarkEnd w:id="862"/>
      <w:r w:rsidRPr="003A31EC">
        <w:rPr>
          <w:rFonts w:cs="Arial"/>
        </w:rPr>
        <w:t xml:space="preserve"> </w:t>
      </w:r>
      <w:r>
        <w:rPr>
          <w:rFonts w:cs="Arial"/>
        </w:rPr>
        <w:fldChar w:fldCharType="begin"/>
      </w:r>
      <w:r>
        <w:instrText>XE"</w:instrText>
      </w:r>
      <w:r w:rsidRPr="00413D75">
        <w:rPr>
          <w:rFonts w:cs="Arial"/>
        </w:rPr>
        <w:instrText>Plan</w:instrText>
      </w:r>
      <w:r>
        <w:instrText>"</w:instrText>
      </w:r>
      <w:r>
        <w:rPr>
          <w:rFonts w:cs="Arial"/>
        </w:rPr>
        <w:fldChar w:fldCharType="end"/>
      </w:r>
      <w:r w:rsidR="009E71B4">
        <w:rPr>
          <w:rFonts w:cs="Arial"/>
        </w:rPr>
        <w:t xml:space="preserve"> </w:t>
      </w:r>
    </w:p>
    <w:p w:rsidR="00347871" w:rsidRDefault="00347871" w:rsidP="00F71BA8">
      <w:r>
        <w:t>A plan is a design for a process that supports a stakeholders objectives. As a process definition a plan is a pattern for a series of activities as well as the resources required to meet objectives.</w:t>
      </w:r>
      <w:r>
        <w:br/>
        <w:t>Scenario's are observed where as plans are designed.</w:t>
      </w:r>
      <w:r>
        <w:br/>
        <w:t>[BMM] Course of Action: A Course of Action is an approach or plan for configuring some aspect of the enterprise involving things, processes, locations, people, timing, or motivation undertaken to achieve Desired Results. In other words, a Course of Action channels efforts towards Desired Results. To help ensure success in this regard, Courses of Action are governed by Directives.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cb707f0e4b55ba1e0378efebf7dcea9" w:history="1">
        <w:r w:rsidR="00347871">
          <w:rPr>
            <w:rStyle w:val="Hyperlink"/>
          </w:rPr>
          <w:t>Means</w:t>
        </w:r>
      </w:hyperlink>
      <w:r w:rsidR="00347871">
        <w:t xml:space="preserve">, </w:t>
      </w:r>
      <w:hyperlink w:anchor="_83d65b9404a78ed941a332943863e039" w:history="1">
        <w:r w:rsidR="00347871">
          <w:rPr>
            <w:rStyle w:val="Hyperlink"/>
          </w:rPr>
          <w:t>Process Pattern</w:t>
        </w:r>
      </w:hyperlink>
    </w:p>
    <w:p w:rsidR="00347871" w:rsidRDefault="00347871" w:rsidP="00347871"/>
    <w:p w:rsidR="00347871" w:rsidRDefault="00347871" w:rsidP="00347871">
      <w:pPr>
        <w:pStyle w:val="Heading2"/>
      </w:pPr>
      <w:bookmarkStart w:id="863" w:name="_f33c656a3d67c99aae75c41338d6e58a"/>
      <w:bookmarkStart w:id="864" w:name="_Toc477757159"/>
      <w:r>
        <w:t>Class Process Action</w:t>
      </w:r>
      <w:bookmarkEnd w:id="863"/>
      <w:bookmarkEnd w:id="864"/>
      <w:r w:rsidRPr="003A31EC">
        <w:rPr>
          <w:rFonts w:cs="Arial"/>
        </w:rPr>
        <w:t xml:space="preserve"> </w:t>
      </w:r>
      <w:r>
        <w:rPr>
          <w:rFonts w:cs="Arial"/>
        </w:rPr>
        <w:fldChar w:fldCharType="begin"/>
      </w:r>
      <w:r>
        <w:instrText>XE"</w:instrText>
      </w:r>
      <w:r w:rsidRPr="00413D75">
        <w:rPr>
          <w:rFonts w:cs="Arial"/>
        </w:rPr>
        <w:instrText>Process Action</w:instrText>
      </w:r>
      <w:r>
        <w:instrText>"</w:instrText>
      </w:r>
      <w:r>
        <w:rPr>
          <w:rFonts w:cs="Arial"/>
        </w:rPr>
        <w:fldChar w:fldCharType="end"/>
      </w:r>
      <w:r w:rsidR="009E71B4">
        <w:rPr>
          <w:rFonts w:cs="Arial"/>
        </w:rPr>
        <w:t xml:space="preserve"> </w:t>
      </w:r>
    </w:p>
    <w:p w:rsidR="00347871" w:rsidRDefault="00347871" w:rsidP="00F71BA8">
      <w:r>
        <w:t>An action impacting a potential or realized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65" w:name="_5345801b7f519e8bbea9fe677d9e9070"/>
      <w:bookmarkStart w:id="866" w:name="_Toc477757160"/>
      <w:r>
        <w:t>Association Class Process Decomposition</w:t>
      </w:r>
      <w:bookmarkEnd w:id="865"/>
      <w:r w:rsidRPr="003A31EC">
        <w:rPr>
          <w:rFonts w:cs="Arial"/>
        </w:rPr>
        <w:t xml:space="preserve"> </w:t>
      </w:r>
      <w:r>
        <w:rPr>
          <w:rFonts w:cs="Arial"/>
        </w:rPr>
        <w:fldChar w:fldCharType="begin"/>
      </w:r>
      <w:r>
        <w:instrText>XE"</w:instrText>
      </w:r>
      <w:r w:rsidRPr="00413D75">
        <w:rPr>
          <w:rFonts w:cs="Arial"/>
        </w:rPr>
        <w:instrText>Process Decomposition</w:instrText>
      </w:r>
      <w:r>
        <w:instrText>"</w:instrText>
      </w:r>
      <w:r>
        <w:rPr>
          <w:rFonts w:cs="Arial"/>
        </w:rPr>
        <w:fldChar w:fldCharType="end"/>
      </w:r>
      <w:r w:rsidR="009E71B4">
        <w:rPr>
          <w:rFonts w:cs="Arial"/>
        </w:rPr>
        <w:t xml:space="preserve"> </w:t>
      </w:r>
      <w:r w:rsidR="006F72CA">
        <w:rPr>
          <w:rFonts w:cs="Arial"/>
        </w:rPr>
        <w:t>&lt;&lt;Relationship&gt;&gt;</w:t>
      </w:r>
      <w:bookmarkEnd w:id="866"/>
    </w:p>
    <w:p w:rsidR="00347871" w:rsidRDefault="00347871" w:rsidP="00F71BA8">
      <w:r>
        <w:t>Relationship describing the decomposition of a process.</w:t>
      </w:r>
    </w:p>
    <w:p w:rsidR="00347871" w:rsidRDefault="00925DE6" w:rsidP="00347871">
      <w:pPr>
        <w:jc w:val="center"/>
      </w:pPr>
      <w:r w:rsidRPr="00C83E44">
        <w:rPr>
          <w:noProof/>
        </w:rPr>
        <w:pict>
          <v:shape id="Picture -2056125238.emf" o:spid="_x0000_i1357" type="#_x0000_t75" alt="-2056125238.emf" style="width:470.4pt;height:339pt;visibility:visible;mso-wrap-style:square">
            <v:imagedata r:id="rId150" o:title="-20561252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Process Decomposition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a40963117380d05b5ea557d3631b267" w:history="1">
        <w:r w:rsidR="00347871">
          <w:rPr>
            <w:rStyle w:val="Hyperlink"/>
          </w:rPr>
          <w:t>Temporal Part</w:t>
        </w:r>
      </w:hyperlink>
      <w:r w:rsidR="00347871">
        <w:t xml:space="preserve">, </w:t>
      </w: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56" type="#_x0000_t75" alt="-1728404412.emf" style="width:12pt;height:12pt;visibility:visible;mso-wrap-style:square">
            <v:imagedata r:id="rId61" o:title="-1728404412"/>
          </v:shape>
        </w:pict>
      </w:r>
      <w:r w:rsidR="00347871">
        <w:t xml:space="preserve"> has subprocess</w:t>
      </w:r>
      <w:r w:rsidR="00347871">
        <w:rPr>
          <w:rFonts w:cs="Arial"/>
        </w:rPr>
        <w:fldChar w:fldCharType="begin"/>
      </w:r>
      <w:r w:rsidR="00347871">
        <w:instrText>XE"</w:instrText>
      </w:r>
      <w:r w:rsidR="00347871" w:rsidRPr="00413D75">
        <w:rPr>
          <w:rFonts w:cs="Arial"/>
        </w:rPr>
        <w:instrText>has subprocess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 occurring within the scope of and in support a composite process.</w:t>
      </w:r>
    </w:p>
    <w:p w:rsidR="00347871" w:rsidRDefault="00925DE6" w:rsidP="00347871">
      <w:pPr>
        <w:ind w:firstLine="720"/>
      </w:pPr>
      <w:r w:rsidRPr="00C83E44">
        <w:rPr>
          <w:noProof/>
        </w:rPr>
        <w:pict>
          <v:shape id="_x0000_i1355" type="#_x0000_t75" alt="-1728404412.emf" style="width:12pt;height:12pt;visibility:visible;mso-wrap-style:square">
            <v:imagedata r:id="rId61" o:title="-1728404412"/>
          </v:shape>
        </w:pict>
      </w:r>
      <w:r w:rsidR="00347871">
        <w:t xml:space="preserve"> used by process</w:t>
      </w:r>
      <w:r w:rsidR="00347871">
        <w:rPr>
          <w:rFonts w:cs="Arial"/>
        </w:rPr>
        <w:fldChar w:fldCharType="begin"/>
      </w:r>
      <w:r w:rsidR="00347871">
        <w:instrText>XE"</w:instrText>
      </w:r>
      <w:r w:rsidR="00347871" w:rsidRPr="00413D75">
        <w:rPr>
          <w:rFonts w:cs="Arial"/>
        </w:rPr>
        <w:instrText>used by process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[0..*]   </w:t>
      </w:r>
      <w:r w:rsidR="00347871" w:rsidRPr="00833C5F">
        <w:rPr>
          <w:i/>
        </w:rPr>
        <w:t>Subsets</w:t>
      </w:r>
      <w:r w:rsidR="00347871">
        <w:t>: observes: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Composite processes which utilize the subject property as a component part.</w:t>
      </w:r>
    </w:p>
    <w:p w:rsidR="00347871" w:rsidRDefault="00347871" w:rsidP="00347871"/>
    <w:p w:rsidR="00347871" w:rsidRDefault="00347871" w:rsidP="00347871">
      <w:pPr>
        <w:pStyle w:val="Heading2"/>
      </w:pPr>
      <w:bookmarkStart w:id="867" w:name="_83d65b9404a78ed941a332943863e039"/>
      <w:bookmarkStart w:id="868" w:name="_Toc477757161"/>
      <w:r>
        <w:lastRenderedPageBreak/>
        <w:t>Class Process Pattern</w:t>
      </w:r>
      <w:bookmarkEnd w:id="867"/>
      <w:bookmarkEnd w:id="868"/>
      <w:r w:rsidRPr="003A31EC">
        <w:rPr>
          <w:rFonts w:cs="Arial"/>
        </w:rPr>
        <w:t xml:space="preserve"> </w:t>
      </w:r>
      <w:r>
        <w:rPr>
          <w:rFonts w:cs="Arial"/>
        </w:rPr>
        <w:fldChar w:fldCharType="begin"/>
      </w:r>
      <w:r>
        <w:instrText>XE"</w:instrText>
      </w:r>
      <w:r w:rsidRPr="00413D75">
        <w:rPr>
          <w:rFonts w:cs="Arial"/>
        </w:rPr>
        <w:instrText>Process Pattern</w:instrText>
      </w:r>
      <w:r>
        <w:instrText>"</w:instrText>
      </w:r>
      <w:r>
        <w:rPr>
          <w:rFonts w:cs="Arial"/>
        </w:rPr>
        <w:fldChar w:fldCharType="end"/>
      </w:r>
      <w:r w:rsidR="009E71B4">
        <w:rPr>
          <w:rFonts w:cs="Arial"/>
        </w:rPr>
        <w:t xml:space="preserve"> </w:t>
      </w:r>
    </w:p>
    <w:p w:rsidR="00347871" w:rsidRDefault="00347871" w:rsidP="00F71BA8">
      <w:r>
        <w:t>A process pattern is a template and definition for a family of Events (i.e. actions, events) that results in an outcome. A process may be natural or caused by the activities of actors, in which case it is a plan.</w:t>
      </w:r>
      <w:r>
        <w:br/>
        <w:t>A process may contain other entities, sub-processes and situations to define characteristics and sub-processes of the process. The sub-processes may or may not be known, sub-processes are defined using "Temporal Part".</w:t>
      </w:r>
      <w:r>
        <w:br/>
        <w:t>[ISO 14971:2007] set of interrelated or interacting activities which transforms inputs into outputs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05d8ea54231ef8385ae369a8cb18a7f" w:history="1">
        <w:r w:rsidR="00347871">
          <w:rPr>
            <w:rStyle w:val="Hyperlink"/>
          </w:rPr>
          <w:t>Event</w:t>
        </w:r>
      </w:hyperlink>
      <w:r w:rsidR="00347871">
        <w:t xml:space="preserve">, </w:t>
      </w:r>
      <w:hyperlink w:anchor="_8d9c945b6f864c34fdd7a91d4d62755f" w:history="1">
        <w:r w:rsidR="00347871">
          <w:rPr>
            <w:rStyle w:val="Hyperlink"/>
          </w:rPr>
          <w:t>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5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f7f2597a3cd28eca2ee4a43a4e06e8ea" w:history="1">
        <w:r w:rsidR="00347871">
          <w:rPr>
            <w:rStyle w:val="Hyperlink"/>
          </w:rPr>
          <w:t>Software</w:t>
        </w:r>
      </w:hyperlink>
      <w:r w:rsidR="00347871">
        <w:t xml:space="preserve"> [0..*]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869" w:name="_881429e9d0977f9fb3f1fca8f979b002"/>
      <w:bookmarkStart w:id="870" w:name="_Toc477757162"/>
      <w:r>
        <w:t>Association Class When</w:t>
      </w:r>
      <w:bookmarkEnd w:id="869"/>
      <w:r w:rsidRPr="003A31EC">
        <w:rPr>
          <w:rFonts w:cs="Arial"/>
        </w:rPr>
        <w:t xml:space="preserve"> </w:t>
      </w:r>
      <w:r>
        <w:rPr>
          <w:rFonts w:cs="Arial"/>
        </w:rPr>
        <w:fldChar w:fldCharType="begin"/>
      </w:r>
      <w:r>
        <w:instrText>XE"</w:instrText>
      </w:r>
      <w:r w:rsidRPr="00413D75">
        <w:rPr>
          <w:rFonts w:cs="Arial"/>
        </w:rPr>
        <w:instrText>When</w:instrText>
      </w:r>
      <w:r>
        <w:instrText>"</w:instrText>
      </w:r>
      <w:r>
        <w:rPr>
          <w:rFonts w:cs="Arial"/>
        </w:rPr>
        <w:fldChar w:fldCharType="end"/>
      </w:r>
      <w:r w:rsidR="009E71B4">
        <w:rPr>
          <w:rFonts w:cs="Arial"/>
        </w:rPr>
        <w:t xml:space="preserve"> </w:t>
      </w:r>
      <w:r w:rsidR="006F72CA">
        <w:rPr>
          <w:rFonts w:cs="Arial"/>
        </w:rPr>
        <w:t>&lt;&lt;Relationship&gt;&gt;</w:t>
      </w:r>
      <w:bookmarkEnd w:id="870"/>
    </w:p>
    <w:p w:rsidR="00347871" w:rsidRDefault="00347871" w:rsidP="00F71BA8">
      <w:r>
        <w:t>A "When" rule defines an atomic process where by a &lt;trigger&gt; conditionally causes the &lt;initiates&gt; process to be invoked when the &lt;trigger&gt; process is matched under conditions(s) of the context - a proactive cause and effect. This results in an invocation of the &lt;initiates&gt; process.</w:t>
      </w:r>
      <w:r>
        <w:br/>
        <w:t>E.g. when &lt;trigger&gt; do &lt;initiates&gt;</w:t>
      </w:r>
      <w:r>
        <w:br/>
        <w:t>Also known as a "Course of action" or "ECA Rule" .</w:t>
      </w:r>
      <w:r>
        <w:br/>
      </w:r>
      <w:r>
        <w:br/>
        <w:t>[PRR] ProductionRule:  A ProductionRule is a statement of programming logic that specifies the execution of one or more actions in the case that its conditions are satisfied.</w:t>
      </w:r>
    </w:p>
    <w:p w:rsidR="00347871" w:rsidRDefault="00925DE6" w:rsidP="00347871">
      <w:pPr>
        <w:jc w:val="center"/>
      </w:pPr>
      <w:r w:rsidRPr="00C83E44">
        <w:rPr>
          <w:noProof/>
        </w:rPr>
        <w:lastRenderedPageBreak/>
        <w:pict>
          <v:shape id="Picture 1793036980.emf" o:spid="_x0000_i1353" type="#_x0000_t75" alt="1793036980.emf" style="width:487.2pt;height:405pt;visibility:visible;mso-wrap-style:square">
            <v:imagedata r:id="rId151" o:title="17930369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Course of Action Rule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79ff9a9d6d601e416cea95750422fe" w:history="1">
        <w:r w:rsidR="00347871">
          <w:rPr>
            <w:rStyle w:val="Hyperlink"/>
          </w:rPr>
          <w:t>Cause and Effect</w:t>
        </w:r>
      </w:hyperlink>
      <w:r w:rsidR="00347871">
        <w:t xml:space="preserve">, </w:t>
      </w:r>
      <w:hyperlink w:anchor="_3d425949001fb1cb0502a6157c8cf51e" w:history="1">
        <w:r w:rsidR="00347871">
          <w:rPr>
            <w:rStyle w:val="Hyperlink"/>
          </w:rPr>
          <w:t>Conditional Rule</w:t>
        </w:r>
      </w:hyperlink>
      <w:r w:rsidR="00347871">
        <w:t xml:space="preserve">, </w:t>
      </w:r>
      <w:hyperlink w:anchor="_83d65b9404a78ed941a332943863e039" w:history="1">
        <w:r w:rsidR="00347871">
          <w:rPr>
            <w:rStyle w:val="Hyperlink"/>
          </w:rPr>
          <w:t>Process Pattern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52" type="#_x0000_t75" alt="-1728404412.emf" style="width:12pt;height:12pt;visibility:visible;mso-wrap-style:square">
            <v:imagedata r:id="rId61" o:title="-1728404412"/>
          </v:shape>
        </w:pict>
      </w:r>
      <w:r w:rsidR="00347871">
        <w:t xml:space="preserve"> initiates</w:t>
      </w:r>
      <w:r w:rsidR="00347871">
        <w:rPr>
          <w:rFonts w:cs="Arial"/>
        </w:rPr>
        <w:fldChar w:fldCharType="begin"/>
      </w:r>
      <w:r w:rsidR="00347871">
        <w:instrText>XE"</w:instrText>
      </w:r>
      <w:r w:rsidR="00347871" w:rsidRPr="00413D75">
        <w:rPr>
          <w:rFonts w:cs="Arial"/>
        </w:rPr>
        <w:instrText>initiates</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Processes that will occur if the &lt;trigger&gt; process occurs. Consequent.</w:t>
      </w:r>
    </w:p>
    <w:p w:rsidR="00347871" w:rsidRDefault="00925DE6" w:rsidP="00347871">
      <w:pPr>
        <w:ind w:firstLine="720"/>
      </w:pPr>
      <w:r w:rsidRPr="00C83E44">
        <w:rPr>
          <w:noProof/>
        </w:rPr>
        <w:pict>
          <v:shape id="_x0000_i1351" type="#_x0000_t75" alt="-1728404412.emf" style="width:12pt;height:12pt;visibility:visible;mso-wrap-style:square">
            <v:imagedata r:id="rId61" o:title="-1728404412"/>
          </v:shape>
        </w:pict>
      </w:r>
      <w:r w:rsidR="00347871">
        <w:t xml:space="preserve"> trigger</w:t>
      </w:r>
      <w:r w:rsidR="00347871">
        <w:rPr>
          <w:rFonts w:cs="Arial"/>
        </w:rPr>
        <w:fldChar w:fldCharType="begin"/>
      </w:r>
      <w:r w:rsidR="00347871">
        <w:instrText>XE"</w:instrText>
      </w:r>
      <w:r w:rsidR="00347871" w:rsidRPr="00413D75">
        <w:rPr>
          <w:rFonts w:cs="Arial"/>
        </w:rPr>
        <w:instrText>trigger</w:instrText>
      </w:r>
      <w:r w:rsidR="00347871">
        <w:instrText>"</w:instrText>
      </w:r>
      <w:r w:rsidR="00347871">
        <w:rPr>
          <w:rFonts w:cs="Arial"/>
        </w:rPr>
        <w:fldChar w:fldCharType="end"/>
      </w:r>
      <w:r w:rsidR="00347871">
        <w:t xml:space="preserve"> : </w:t>
      </w:r>
      <w:hyperlink w:anchor="_83d65b9404a78ed941a332943863e039" w:history="1">
        <w:r w:rsidR="00347871">
          <w:rPr>
            <w:rStyle w:val="Hyperlink"/>
          </w:rPr>
          <w:t>Process Pattern</w:t>
        </w:r>
      </w:hyperlink>
      <w:r w:rsidR="00347871">
        <w:t xml:space="preserve"> [*]   </w:t>
      </w:r>
      <w:r w:rsidR="00347871" w:rsidRPr="00833C5F">
        <w:rPr>
          <w:i/>
        </w:rPr>
        <w:t>Subsets</w:t>
      </w:r>
      <w:r w:rsidR="00347871">
        <w:t>: has record:</w:t>
      </w:r>
      <w:hyperlink w:anchor="_8b38efa9c56da3bc8ecb501e56419e41" w:history="1">
        <w:r w:rsidR="00347871">
          <w:rPr>
            <w:rStyle w:val="Hyperlink"/>
          </w:rPr>
          <w:t>Record</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Processes that may cause the &lt;initiates&gt; process to occur. Antecedent.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50"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9f3aa861b32041cae8b52f8bcde65e98" w:history="1">
        <w:r w:rsidR="00347871">
          <w:rPr>
            <w:rStyle w:val="Hyperlink"/>
          </w:rPr>
          <w:t>Invoke Process</w:t>
        </w:r>
      </w:hyperlink>
      <w:r w:rsidR="00347871">
        <w:t xml:space="preserve"> [0..*]   </w:t>
      </w:r>
      <w:r w:rsidR="00347871" w:rsidRPr="00833C5F">
        <w:rPr>
          <w:i/>
        </w:rPr>
        <w:t>Redefines</w:t>
      </w:r>
      <w:r w:rsidR="00347871">
        <w:t>: produces: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71" w:name="_Toc477757163"/>
      <w:r>
        <w:t>Threat-risk-conceptual-model::Generic Concept Library::Processes::Composite Conditions</w:t>
      </w:r>
      <w:bookmarkEnd w:id="871"/>
    </w:p>
    <w:p w:rsidR="00347871" w:rsidRDefault="00347871" w:rsidP="00A318C1">
      <w:pPr>
        <w:pStyle w:val="BodyText"/>
      </w:pPr>
      <w:r>
        <w:t>Composite conditions provide for "and"/"or" evaluation of causality between situations.</w:t>
      </w:r>
    </w:p>
    <w:p w:rsidR="00347871" w:rsidRDefault="00347871" w:rsidP="00347871">
      <w:pPr>
        <w:pStyle w:val="Heading2"/>
      </w:pPr>
      <w:bookmarkStart w:id="872" w:name="_Toc477757164"/>
      <w:r>
        <w:t>Diagram: Composite Condition</w:t>
      </w:r>
      <w:bookmarkEnd w:id="872"/>
    </w:p>
    <w:p w:rsidR="00347871" w:rsidRDefault="00925DE6" w:rsidP="00347871">
      <w:pPr>
        <w:jc w:val="center"/>
        <w:rPr>
          <w:rFonts w:cs="Arial"/>
        </w:rPr>
      </w:pPr>
      <w:r w:rsidRPr="00C83E44">
        <w:rPr>
          <w:noProof/>
        </w:rPr>
        <w:pict>
          <v:shape id="Picture -469944036.emf" o:spid="_x0000_i1349" type="#_x0000_t75" alt="-469944036.emf" style="width:434.4pt;height:252pt;visibility:visible;mso-wrap-style:square">
            <v:imagedata r:id="rId152" o:title="-46994403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Composite Condition</w:t>
      </w:r>
    </w:p>
    <w:p w:rsidR="00347871" w:rsidRDefault="00347871" w:rsidP="00347871">
      <w:r>
        <w:t xml:space="preserve"> </w:t>
      </w:r>
    </w:p>
    <w:p w:rsidR="00347871" w:rsidRDefault="00347871" w:rsidP="00347871"/>
    <w:p w:rsidR="00347871" w:rsidRDefault="00347871" w:rsidP="00347871">
      <w:pPr>
        <w:pStyle w:val="Heading2"/>
      </w:pPr>
      <w:bookmarkStart w:id="873" w:name="_c606a9444c8430609fd58b5625b150d4"/>
      <w:bookmarkStart w:id="874" w:name="_Toc477757165"/>
      <w:r>
        <w:t>Class AND Condition</w:t>
      </w:r>
      <w:bookmarkEnd w:id="873"/>
      <w:bookmarkEnd w:id="874"/>
      <w:r w:rsidRPr="003A31EC">
        <w:rPr>
          <w:rFonts w:cs="Arial"/>
        </w:rPr>
        <w:t xml:space="preserve"> </w:t>
      </w:r>
      <w:r>
        <w:rPr>
          <w:rFonts w:cs="Arial"/>
        </w:rPr>
        <w:fldChar w:fldCharType="begin"/>
      </w:r>
      <w:r>
        <w:instrText>XE"</w:instrText>
      </w:r>
      <w:r w:rsidRPr="00413D75">
        <w:rPr>
          <w:rFonts w:cs="Arial"/>
        </w:rPr>
        <w:instrText>AND Condition</w:instrText>
      </w:r>
      <w:r>
        <w:instrText>"</w:instrText>
      </w:r>
      <w:r>
        <w:rPr>
          <w:rFonts w:cs="Arial"/>
        </w:rPr>
        <w:fldChar w:fldCharType="end"/>
      </w:r>
      <w:r w:rsidR="009E71B4">
        <w:rPr>
          <w:rFonts w:cs="Arial"/>
        </w:rPr>
        <w:t xml:space="preserve"> </w:t>
      </w:r>
    </w:p>
    <w:p w:rsidR="00347871" w:rsidRDefault="00347871" w:rsidP="00F71BA8">
      <w:r>
        <w:t>A situation that is true (happening) only when all "enabled by" are true - AND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875" w:name="_b9c01facb345a22c5b34556b327f150f"/>
      <w:bookmarkStart w:id="876" w:name="_Toc477757166"/>
      <w:r>
        <w:t>Class Composite Condition</w:t>
      </w:r>
      <w:bookmarkEnd w:id="875"/>
      <w:bookmarkEnd w:id="876"/>
      <w:r w:rsidRPr="003A31EC">
        <w:rPr>
          <w:rFonts w:cs="Arial"/>
        </w:rPr>
        <w:t xml:space="preserve"> </w:t>
      </w:r>
      <w:r>
        <w:rPr>
          <w:rFonts w:cs="Arial"/>
        </w:rPr>
        <w:fldChar w:fldCharType="begin"/>
      </w:r>
      <w:r>
        <w:instrText>XE"</w:instrText>
      </w:r>
      <w:r w:rsidRPr="00413D75">
        <w:rPr>
          <w:rFonts w:cs="Arial"/>
        </w:rPr>
        <w:instrText>Composite Condition</w:instrText>
      </w:r>
      <w:r>
        <w:instrText>"</w:instrText>
      </w:r>
      <w:r>
        <w:rPr>
          <w:rFonts w:cs="Arial"/>
        </w:rPr>
        <w:fldChar w:fldCharType="end"/>
      </w:r>
      <w:r w:rsidR="009E71B4">
        <w:rPr>
          <w:rFonts w:cs="Arial"/>
        </w:rPr>
        <w:t xml:space="preserve"> </w:t>
      </w:r>
    </w:p>
    <w:p w:rsidR="00347871" w:rsidRDefault="00347871" w:rsidP="00F71BA8">
      <w:r>
        <w:t>A composite condition is a state that is inferred to be true or false based on the set of "affected by" (input) situations and the logic of the specific composite event subtype and the condition (if any).</w:t>
      </w:r>
      <w:r>
        <w:br/>
        <w:t>The composite condition can then be used to trigger a set of "effects" (output) situations.</w:t>
      </w:r>
      <w:r>
        <w:br/>
        <w:t>Combinations of Events, states. and composite conditions  be combined with composite conditions to represent fault, flow or dependency graphs.</w:t>
      </w:r>
      <w:r>
        <w:br/>
      </w:r>
      <w:r>
        <w:lastRenderedPageBreak/>
        <w:t>Note that cause &amp; effect, negation and enablement are all subtypes of effect and can be combined using composite conditions.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27c2855748f476d96735ff79da4ebff" w:history="1">
        <w:r w:rsidR="00347871">
          <w:rPr>
            <w:rStyle w:val="Hyperlink"/>
          </w:rPr>
          <w:t>State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48" type="#_x0000_t75" alt="628099083.emf" style="width:12pt;height:12pt;visibility:visible;mso-wrap-style:square">
            <v:imagedata r:id="rId16" o:title="628099083"/>
          </v:shape>
        </w:pict>
      </w:r>
      <w:r w:rsidR="00347871">
        <w:t xml:space="preserve"> negate</w:t>
      </w:r>
      <w:r w:rsidR="00347871">
        <w:rPr>
          <w:rFonts w:cs="Arial"/>
        </w:rPr>
        <w:fldChar w:fldCharType="begin"/>
      </w:r>
      <w:r w:rsidR="00347871">
        <w:instrText>XE"</w:instrText>
      </w:r>
      <w:r w:rsidR="00347871" w:rsidRPr="00413D75">
        <w:rPr>
          <w:rFonts w:cs="Arial"/>
        </w:rPr>
        <w:instrText>negate</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Negates the logic of a complex event - NOT &lt;condition&gt;</w:t>
      </w:r>
    </w:p>
    <w:p w:rsidR="00347871" w:rsidRDefault="00347871" w:rsidP="00347871"/>
    <w:p w:rsidR="00347871" w:rsidRDefault="00347871" w:rsidP="00347871">
      <w:pPr>
        <w:pStyle w:val="Heading2"/>
      </w:pPr>
      <w:bookmarkStart w:id="877" w:name="_582b33d2b12fa2d1bb3c8e43cbc9e3b2"/>
      <w:bookmarkStart w:id="878" w:name="_Toc477757167"/>
      <w:r>
        <w:t>Class OR Condition</w:t>
      </w:r>
      <w:bookmarkEnd w:id="877"/>
      <w:bookmarkEnd w:id="878"/>
      <w:r w:rsidRPr="003A31EC">
        <w:rPr>
          <w:rFonts w:cs="Arial"/>
        </w:rPr>
        <w:t xml:space="preserve"> </w:t>
      </w:r>
      <w:r>
        <w:rPr>
          <w:rFonts w:cs="Arial"/>
        </w:rPr>
        <w:fldChar w:fldCharType="begin"/>
      </w:r>
      <w:r>
        <w:instrText>XE"</w:instrText>
      </w:r>
      <w:r w:rsidRPr="00413D75">
        <w:rPr>
          <w:rFonts w:cs="Arial"/>
        </w:rPr>
        <w:instrText>OR Condition</w:instrText>
      </w:r>
      <w:r>
        <w:instrText>"</w:instrText>
      </w:r>
      <w:r>
        <w:rPr>
          <w:rFonts w:cs="Arial"/>
        </w:rPr>
        <w:fldChar w:fldCharType="end"/>
      </w:r>
      <w:r w:rsidR="009E71B4">
        <w:rPr>
          <w:rFonts w:cs="Arial"/>
        </w:rPr>
        <w:t xml:space="preserve"> </w:t>
      </w:r>
    </w:p>
    <w:p w:rsidR="00347871" w:rsidRDefault="00347871" w:rsidP="00F71BA8">
      <w:r>
        <w:t>A composite condition that is true (occurring) when any "affected by" is true - 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pStyle w:val="Heading2"/>
      </w:pPr>
      <w:bookmarkStart w:id="879" w:name="_95dda894c66e44e5f75543d7932afd77"/>
      <w:bookmarkStart w:id="880" w:name="_Toc477757168"/>
      <w:r>
        <w:t>Class XOR Condition</w:t>
      </w:r>
      <w:bookmarkEnd w:id="879"/>
      <w:bookmarkEnd w:id="880"/>
      <w:r w:rsidRPr="003A31EC">
        <w:rPr>
          <w:rFonts w:cs="Arial"/>
        </w:rPr>
        <w:t xml:space="preserve"> </w:t>
      </w:r>
      <w:r>
        <w:rPr>
          <w:rFonts w:cs="Arial"/>
        </w:rPr>
        <w:fldChar w:fldCharType="begin"/>
      </w:r>
      <w:r>
        <w:instrText>XE"</w:instrText>
      </w:r>
      <w:r w:rsidRPr="00413D75">
        <w:rPr>
          <w:rFonts w:cs="Arial"/>
        </w:rPr>
        <w:instrText>XOR Condition</w:instrText>
      </w:r>
      <w:r>
        <w:instrText>"</w:instrText>
      </w:r>
      <w:r>
        <w:rPr>
          <w:rFonts w:cs="Arial"/>
        </w:rPr>
        <w:fldChar w:fldCharType="end"/>
      </w:r>
      <w:r w:rsidR="009E71B4">
        <w:rPr>
          <w:rFonts w:cs="Arial"/>
        </w:rPr>
        <w:t xml:space="preserve"> </w:t>
      </w:r>
    </w:p>
    <w:p w:rsidR="00347871" w:rsidRDefault="00347871" w:rsidP="00F71BA8">
      <w:r>
        <w:t>A state that is True only when exactly one of its "affected by" is true - XOR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9c01facb345a22c5b34556b327f150f" w:history="1">
        <w:r w:rsidR="00347871">
          <w:rPr>
            <w:rStyle w:val="Hyperlink"/>
          </w:rPr>
          <w:t>Composite Condition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881" w:name="_Toc477757169"/>
      <w:r>
        <w:t>Threat-risk-conceptual-model::Generic Concept Library::Processes::Process Effects</w:t>
      </w:r>
      <w:bookmarkEnd w:id="881"/>
    </w:p>
    <w:p w:rsidR="00347871" w:rsidRDefault="00347871" w:rsidP="00A318C1">
      <w:pPr>
        <w:pStyle w:val="BodyText"/>
      </w:pPr>
      <w:r>
        <w:t>Actions that impact various kinds of entities in specific ways. Such actions can be the subject of or part of processes, permissions, capabilities, or objectives.</w:t>
      </w:r>
    </w:p>
    <w:p w:rsidR="00347871" w:rsidRDefault="00347871" w:rsidP="00347871">
      <w:pPr>
        <w:pStyle w:val="Heading2"/>
      </w:pPr>
      <w:bookmarkStart w:id="882" w:name="_Toc477757170"/>
      <w:r>
        <w:lastRenderedPageBreak/>
        <w:t>Diagram: Process Effects</w:t>
      </w:r>
      <w:bookmarkEnd w:id="882"/>
    </w:p>
    <w:p w:rsidR="00347871" w:rsidRDefault="00925DE6" w:rsidP="00347871">
      <w:pPr>
        <w:jc w:val="center"/>
        <w:rPr>
          <w:rFonts w:cs="Arial"/>
        </w:rPr>
      </w:pPr>
      <w:r w:rsidRPr="00C83E44">
        <w:rPr>
          <w:noProof/>
        </w:rPr>
        <w:pict>
          <v:shape id="Picture -666415780.emf" o:spid="_x0000_i1347" type="#_x0000_t75" alt="-666415780.emf" style="width:487.2pt;height:495pt;visibility:visible;mso-wrap-style:square">
            <v:imagedata r:id="rId153" o:title="-66641578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Process Effects</w:t>
      </w:r>
    </w:p>
    <w:p w:rsidR="00347871" w:rsidRDefault="00347871" w:rsidP="00347871">
      <w:r>
        <w:t xml:space="preserve"> </w:t>
      </w:r>
    </w:p>
    <w:p w:rsidR="00347871" w:rsidRDefault="00347871" w:rsidP="00347871"/>
    <w:p w:rsidR="00347871" w:rsidRDefault="00347871" w:rsidP="00347871">
      <w:pPr>
        <w:pStyle w:val="Heading2"/>
      </w:pPr>
      <w:bookmarkStart w:id="883" w:name="_6ba65cb32cb0154f6c150174e332fc08"/>
      <w:bookmarkStart w:id="884" w:name="_Toc477757171"/>
      <w:r>
        <w:t>Class Activity Effecting Entity</w:t>
      </w:r>
      <w:bookmarkEnd w:id="883"/>
      <w:bookmarkEnd w:id="884"/>
      <w:r w:rsidRPr="003A31EC">
        <w:rPr>
          <w:rFonts w:cs="Arial"/>
        </w:rPr>
        <w:t xml:space="preserve"> </w:t>
      </w:r>
      <w:r>
        <w:rPr>
          <w:rFonts w:cs="Arial"/>
        </w:rPr>
        <w:fldChar w:fldCharType="begin"/>
      </w:r>
      <w:r>
        <w:instrText>XE"</w:instrText>
      </w:r>
      <w:r w:rsidRPr="00413D75">
        <w:rPr>
          <w:rFonts w:cs="Arial"/>
        </w:rPr>
        <w:instrText>Activity Effecting Entity</w:instrText>
      </w:r>
      <w:r>
        <w:instrText>"</w:instrText>
      </w:r>
      <w:r>
        <w:rPr>
          <w:rFonts w:cs="Arial"/>
        </w:rPr>
        <w:fldChar w:fldCharType="end"/>
      </w:r>
      <w:r w:rsidR="009E71B4">
        <w:rPr>
          <w:rFonts w:cs="Arial"/>
        </w:rPr>
        <w:t xml:space="preserve"> </w:t>
      </w:r>
    </w:p>
    <w:p w:rsidR="00347871" w:rsidRDefault="00347871" w:rsidP="00F71BA8">
      <w:r>
        <w:t>An event (planned or actual) that affects specific things in specific ways.</w:t>
      </w:r>
    </w:p>
    <w:p w:rsidR="00347871" w:rsidRDefault="00925DE6" w:rsidP="00347871">
      <w:pPr>
        <w:jc w:val="center"/>
      </w:pPr>
      <w:r w:rsidRPr="00C83E44">
        <w:rPr>
          <w:noProof/>
        </w:rPr>
        <w:lastRenderedPageBreak/>
        <w:pict>
          <v:shape id="Picture -127348939.emf" o:spid="_x0000_i1346" type="#_x0000_t75" alt="-127348939.emf" style="width:446.4pt;height:214.8pt;visibility:visible;mso-wrap-style:square">
            <v:imagedata r:id="rId154" o:title="-1273489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Event Effecting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p>
    <w:p w:rsidR="00347871" w:rsidRDefault="00347871" w:rsidP="00347871"/>
    <w:p w:rsidR="00347871" w:rsidRDefault="00347871" w:rsidP="00347871">
      <w:pPr>
        <w:pStyle w:val="Heading2"/>
      </w:pPr>
      <w:bookmarkStart w:id="885" w:name="_47b49146b9ff467cbbf7475747751e2f"/>
      <w:bookmarkStart w:id="886" w:name="_Toc477757172"/>
      <w:r>
        <w:t>Class Create</w:t>
      </w:r>
      <w:bookmarkEnd w:id="885"/>
      <w:bookmarkEnd w:id="886"/>
      <w:r w:rsidRPr="003A31EC">
        <w:rPr>
          <w:rFonts w:cs="Arial"/>
        </w:rPr>
        <w:t xml:space="preserve"> </w:t>
      </w:r>
      <w:r>
        <w:rPr>
          <w:rFonts w:cs="Arial"/>
        </w:rPr>
        <w:fldChar w:fldCharType="begin"/>
      </w:r>
      <w:r>
        <w:instrText>XE"</w:instrText>
      </w:r>
      <w:r w:rsidRPr="00413D75">
        <w:rPr>
          <w:rFonts w:cs="Arial"/>
        </w:rPr>
        <w:instrText>Create</w:instrText>
      </w:r>
      <w:r>
        <w:instrText>"</w:instrText>
      </w:r>
      <w:r>
        <w:rPr>
          <w:rFonts w:cs="Arial"/>
        </w:rPr>
        <w:fldChar w:fldCharType="end"/>
      </w:r>
      <w:r w:rsidR="009E71B4">
        <w:rPr>
          <w:rFonts w:cs="Arial"/>
        </w:rPr>
        <w:t xml:space="preserve"> </w:t>
      </w:r>
    </w:p>
    <w:p w:rsidR="00347871" w:rsidRDefault="00347871" w:rsidP="00F71BA8">
      <w:r>
        <w:t>The creation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87" w:name="_f2789c7872238c3b6e2d2c9e49072a95"/>
      <w:bookmarkStart w:id="888" w:name="_Toc477757173"/>
      <w:r>
        <w:t>Class Damage</w:t>
      </w:r>
      <w:bookmarkEnd w:id="887"/>
      <w:bookmarkEnd w:id="888"/>
      <w:r w:rsidRPr="003A31EC">
        <w:rPr>
          <w:rFonts w:cs="Arial"/>
        </w:rPr>
        <w:t xml:space="preserve"> </w:t>
      </w:r>
      <w:r>
        <w:rPr>
          <w:rFonts w:cs="Arial"/>
        </w:rPr>
        <w:fldChar w:fldCharType="begin"/>
      </w:r>
      <w:r>
        <w:instrText>XE"</w:instrText>
      </w:r>
      <w:r w:rsidRPr="00413D75">
        <w:rPr>
          <w:rFonts w:cs="Arial"/>
        </w:rPr>
        <w:instrText>Damage</w:instrText>
      </w:r>
      <w:r>
        <w:instrText>"</w:instrText>
      </w:r>
      <w:r>
        <w:rPr>
          <w:rFonts w:cs="Arial"/>
        </w:rPr>
        <w:fldChar w:fldCharType="end"/>
      </w:r>
      <w:r w:rsidR="009E71B4">
        <w:rPr>
          <w:rFonts w:cs="Arial"/>
        </w:rPr>
        <w:t xml:space="preserve"> </w:t>
      </w:r>
    </w:p>
    <w:p w:rsidR="00347871" w:rsidRDefault="00347871" w:rsidP="00F71BA8">
      <w:r>
        <w:t>An action that causes an entity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89" w:name="_74a7aac33679522d03f7c7d61ca9d53d"/>
      <w:bookmarkStart w:id="890" w:name="_Toc477757174"/>
      <w:r>
        <w:t>Class Destroy</w:t>
      </w:r>
      <w:bookmarkEnd w:id="889"/>
      <w:bookmarkEnd w:id="890"/>
      <w:r w:rsidRPr="003A31EC">
        <w:rPr>
          <w:rFonts w:cs="Arial"/>
        </w:rPr>
        <w:t xml:space="preserve"> </w:t>
      </w:r>
      <w:r>
        <w:rPr>
          <w:rFonts w:cs="Arial"/>
        </w:rPr>
        <w:fldChar w:fldCharType="begin"/>
      </w:r>
      <w:r>
        <w:instrText>XE"</w:instrText>
      </w:r>
      <w:r w:rsidRPr="00413D75">
        <w:rPr>
          <w:rFonts w:cs="Arial"/>
        </w:rPr>
        <w:instrText>Destroy</w:instrText>
      </w:r>
      <w:r>
        <w:instrText>"</w:instrText>
      </w:r>
      <w:r>
        <w:rPr>
          <w:rFonts w:cs="Arial"/>
        </w:rPr>
        <w:fldChar w:fldCharType="end"/>
      </w:r>
      <w:r w:rsidR="009E71B4">
        <w:rPr>
          <w:rFonts w:cs="Arial"/>
        </w:rPr>
        <w:t xml:space="preserve"> </w:t>
      </w:r>
    </w:p>
    <w:p w:rsidR="00347871" w:rsidRDefault="00347871" w:rsidP="00F71BA8">
      <w:r>
        <w:t>The destruction or deletion of something.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1" w:name="_97da761a311c05e570af3019f0622ef0"/>
      <w:bookmarkStart w:id="892" w:name="_Toc477757175"/>
      <w:r>
        <w:t>Class Disrupt Process</w:t>
      </w:r>
      <w:bookmarkEnd w:id="891"/>
      <w:bookmarkEnd w:id="892"/>
      <w:r w:rsidRPr="003A31EC">
        <w:rPr>
          <w:rFonts w:cs="Arial"/>
        </w:rPr>
        <w:t xml:space="preserve"> </w:t>
      </w:r>
      <w:r>
        <w:rPr>
          <w:rFonts w:cs="Arial"/>
        </w:rPr>
        <w:fldChar w:fldCharType="begin"/>
      </w:r>
      <w:r>
        <w:instrText>XE"</w:instrText>
      </w:r>
      <w:r w:rsidRPr="00413D75">
        <w:rPr>
          <w:rFonts w:cs="Arial"/>
        </w:rPr>
        <w:instrText>Disrupt Process</w:instrText>
      </w:r>
      <w:r>
        <w:instrText>"</w:instrText>
      </w:r>
      <w:r>
        <w:rPr>
          <w:rFonts w:cs="Arial"/>
        </w:rPr>
        <w:fldChar w:fldCharType="end"/>
      </w:r>
      <w:r w:rsidR="009E71B4">
        <w:rPr>
          <w:rFonts w:cs="Arial"/>
        </w:rPr>
        <w:t xml:space="preserve"> </w:t>
      </w:r>
    </w:p>
    <w:p w:rsidR="00347871" w:rsidRDefault="00347871" w:rsidP="00F71BA8">
      <w:r>
        <w:t>An action intended to cause a process to not achieve its desired affect.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2789c7872238c3b6e2d2c9e49072a95" w:history="1">
        <w:r w:rsidR="00347871">
          <w:rPr>
            <w:rStyle w:val="Hyperlink"/>
          </w:rPr>
          <w:t>Damage</w:t>
        </w:r>
      </w:hyperlink>
      <w:r w:rsidR="00347871">
        <w:t xml:space="preserve">, </w:t>
      </w: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893" w:name="_7ad9e2c6a949967a6adfa04b76d66ef1"/>
      <w:bookmarkStart w:id="894" w:name="_Toc477757176"/>
      <w:r>
        <w:lastRenderedPageBreak/>
        <w:t>Class Entry Action</w:t>
      </w:r>
      <w:bookmarkEnd w:id="893"/>
      <w:bookmarkEnd w:id="894"/>
      <w:r w:rsidRPr="003A31EC">
        <w:rPr>
          <w:rFonts w:cs="Arial"/>
        </w:rPr>
        <w:t xml:space="preserve"> </w:t>
      </w:r>
      <w:r>
        <w:rPr>
          <w:rFonts w:cs="Arial"/>
        </w:rPr>
        <w:fldChar w:fldCharType="begin"/>
      </w:r>
      <w:r>
        <w:instrText>XE"</w:instrText>
      </w:r>
      <w:r w:rsidRPr="00413D75">
        <w:rPr>
          <w:rFonts w:cs="Arial"/>
        </w:rPr>
        <w:instrText>Entry Action</w:instrText>
      </w:r>
      <w:r>
        <w:instrText>"</w:instrText>
      </w:r>
      <w:r>
        <w:rPr>
          <w:rFonts w:cs="Arial"/>
        </w:rPr>
        <w:fldChar w:fldCharType="end"/>
      </w:r>
      <w:r w:rsidR="009E71B4">
        <w:rPr>
          <w:rFonts w:cs="Arial"/>
        </w:rPr>
        <w:t xml:space="preserve"> </w:t>
      </w:r>
    </w:p>
    <w:p w:rsidR="00347871" w:rsidRDefault="00347871" w:rsidP="00F71BA8">
      <w:r>
        <w:t>The action of entering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5" w:name="_a98496db2688001c30f6640976f7eb50"/>
      <w:bookmarkStart w:id="896" w:name="_Toc477757177"/>
      <w:r>
        <w:t>Class Exit Action</w:t>
      </w:r>
      <w:bookmarkEnd w:id="895"/>
      <w:bookmarkEnd w:id="896"/>
      <w:r w:rsidRPr="003A31EC">
        <w:rPr>
          <w:rFonts w:cs="Arial"/>
        </w:rPr>
        <w:t xml:space="preserve"> </w:t>
      </w:r>
      <w:r>
        <w:rPr>
          <w:rFonts w:cs="Arial"/>
        </w:rPr>
        <w:fldChar w:fldCharType="begin"/>
      </w:r>
      <w:r>
        <w:instrText>XE"</w:instrText>
      </w:r>
      <w:r w:rsidRPr="00413D75">
        <w:rPr>
          <w:rFonts w:cs="Arial"/>
        </w:rPr>
        <w:instrText>Exit Action</w:instrText>
      </w:r>
      <w:r>
        <w:instrText>"</w:instrText>
      </w:r>
      <w:r>
        <w:rPr>
          <w:rFonts w:cs="Arial"/>
        </w:rPr>
        <w:fldChar w:fldCharType="end"/>
      </w:r>
      <w:r w:rsidR="009E71B4">
        <w:rPr>
          <w:rFonts w:cs="Arial"/>
        </w:rPr>
        <w:t xml:space="preserve"> </w:t>
      </w:r>
    </w:p>
    <w:p w:rsidR="00347871" w:rsidRDefault="00347871" w:rsidP="00F71BA8">
      <w:r>
        <w:t>An action of exiting through a boundary.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897" w:name="_ac8f56233192ddf24e73dce586ec70a1"/>
      <w:bookmarkStart w:id="898" w:name="_Toc477757178"/>
      <w:r>
        <w:t>Class Pause Process</w:t>
      </w:r>
      <w:bookmarkEnd w:id="897"/>
      <w:bookmarkEnd w:id="898"/>
      <w:r w:rsidRPr="003A31EC">
        <w:rPr>
          <w:rFonts w:cs="Arial"/>
        </w:rPr>
        <w:t xml:space="preserve"> </w:t>
      </w:r>
      <w:r>
        <w:rPr>
          <w:rFonts w:cs="Arial"/>
        </w:rPr>
        <w:fldChar w:fldCharType="begin"/>
      </w:r>
      <w:r>
        <w:instrText>XE"</w:instrText>
      </w:r>
      <w:r w:rsidRPr="00413D75">
        <w:rPr>
          <w:rFonts w:cs="Arial"/>
        </w:rPr>
        <w:instrText>Pause Process</w:instrText>
      </w:r>
      <w:r>
        <w:instrText>"</w:instrText>
      </w:r>
      <w:r>
        <w:rPr>
          <w:rFonts w:cs="Arial"/>
        </w:rPr>
        <w:fldChar w:fldCharType="end"/>
      </w:r>
      <w:r w:rsidR="009E71B4">
        <w:rPr>
          <w:rFonts w:cs="Arial"/>
        </w:rPr>
        <w:t xml:space="preserve"> </w:t>
      </w:r>
    </w:p>
    <w:p w:rsidR="00347871" w:rsidRDefault="00347871" w:rsidP="00F71BA8">
      <w:r>
        <w:t>An action that pauses a process instance such that it can be restarted.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pStyle w:val="Heading2"/>
      </w:pPr>
      <w:bookmarkStart w:id="899" w:name="_d4619576b08897f643a17bee8751a990"/>
      <w:bookmarkStart w:id="900" w:name="_Toc477757179"/>
      <w:r>
        <w:t>Class Possible Actions</w:t>
      </w:r>
      <w:bookmarkEnd w:id="899"/>
      <w:bookmarkEnd w:id="900"/>
      <w:r w:rsidRPr="003A31EC">
        <w:rPr>
          <w:rFonts w:cs="Arial"/>
        </w:rPr>
        <w:t xml:space="preserve"> </w:t>
      </w:r>
      <w:r>
        <w:rPr>
          <w:rFonts w:cs="Arial"/>
        </w:rPr>
        <w:fldChar w:fldCharType="begin"/>
      </w:r>
      <w:r>
        <w:instrText>XE"</w:instrText>
      </w:r>
      <w:r w:rsidRPr="00413D75">
        <w:rPr>
          <w:rFonts w:cs="Arial"/>
        </w:rPr>
        <w:instrText>Possible Actions</w:instrText>
      </w:r>
      <w:r>
        <w:instrText>"</w:instrText>
      </w:r>
      <w:r>
        <w:rPr>
          <w:rFonts w:cs="Arial"/>
        </w:rPr>
        <w:fldChar w:fldCharType="end"/>
      </w:r>
      <w:r w:rsidR="009E71B4">
        <w:rPr>
          <w:rFonts w:cs="Arial"/>
        </w:rPr>
        <w:t xml:space="preserve"> </w:t>
      </w:r>
    </w:p>
    <w:p w:rsidR="00347871" w:rsidRDefault="00347871" w:rsidP="00F71BA8">
      <w:r>
        <w:t>All possible effects to an entity.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901" w:name="_432eab3cd19cd443cbc592df7aae783e"/>
      <w:bookmarkStart w:id="902" w:name="_Toc477757180"/>
      <w:r>
        <w:t>Class Stop Process</w:t>
      </w:r>
      <w:bookmarkEnd w:id="901"/>
      <w:bookmarkEnd w:id="902"/>
      <w:r w:rsidRPr="003A31EC">
        <w:rPr>
          <w:rFonts w:cs="Arial"/>
        </w:rPr>
        <w:t xml:space="preserve"> </w:t>
      </w:r>
      <w:r>
        <w:rPr>
          <w:rFonts w:cs="Arial"/>
        </w:rPr>
        <w:fldChar w:fldCharType="begin"/>
      </w:r>
      <w:r>
        <w:instrText>XE"</w:instrText>
      </w:r>
      <w:r w:rsidRPr="00413D75">
        <w:rPr>
          <w:rFonts w:cs="Arial"/>
        </w:rPr>
        <w:instrText>Stop Process</w:instrText>
      </w:r>
      <w:r>
        <w:instrText>"</w:instrText>
      </w:r>
      <w:r>
        <w:rPr>
          <w:rFonts w:cs="Arial"/>
        </w:rPr>
        <w:fldChar w:fldCharType="end"/>
      </w:r>
      <w:r w:rsidR="009E71B4">
        <w:rPr>
          <w:rFonts w:cs="Arial"/>
        </w:rPr>
        <w:t xml:space="preserve"> </w:t>
      </w:r>
    </w:p>
    <w:p w:rsidR="00347871" w:rsidRDefault="00347871" w:rsidP="00F71BA8">
      <w:r>
        <w:t>An action to terminate a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33c656a3d67c99aae75c41338d6e58a" w:history="1">
        <w:r w:rsidR="00347871">
          <w:rPr>
            <w:rStyle w:val="Hyperlink"/>
          </w:rPr>
          <w:t>Process Action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03" w:name="_Toc477757181"/>
      <w:r>
        <w:t>Threat-risk-conceptual-model::Generic Concept Library::Processes::Scenarios</w:t>
      </w:r>
      <w:bookmarkEnd w:id="903"/>
    </w:p>
    <w:p w:rsidR="00347871" w:rsidRDefault="00347871" w:rsidP="00A318C1">
      <w:pPr>
        <w:pStyle w:val="BodyText"/>
      </w:pPr>
      <w:r>
        <w:t>Scenarios describe sequences and/or dependent situation patterns that include fault trees, attack/defense trees and other scenarios impacting stakeholders.</w:t>
      </w:r>
      <w:r>
        <w:br/>
      </w:r>
      <w:r>
        <w:br/>
        <w:t>The attack-defense tree model is based on [Schweitzer 2013]</w:t>
      </w:r>
      <w:r>
        <w:br/>
        <w:t>The attack-defense tree formalism can informally be described as follows. For a security scenario, the main goal of the attacker is depicted by the root node of a tree, an attack goal. Two types of refinement relations help to detail the model. Disjunctive  (or) and constructive (and). Both types of refinement are recursively applied. Defense goals lower the probability of an attackers success, attack goals increase the probability.</w:t>
      </w:r>
      <w:r>
        <w:br/>
      </w:r>
    </w:p>
    <w:p w:rsidR="00347871" w:rsidRDefault="00347871" w:rsidP="00347871">
      <w:pPr>
        <w:pStyle w:val="Heading2"/>
      </w:pPr>
      <w:bookmarkStart w:id="904" w:name="_Toc477757182"/>
      <w:r>
        <w:t>Diagram: Scenarios</w:t>
      </w:r>
      <w:bookmarkEnd w:id="904"/>
    </w:p>
    <w:p w:rsidR="00347871" w:rsidRDefault="00925DE6" w:rsidP="00347871">
      <w:pPr>
        <w:jc w:val="center"/>
        <w:rPr>
          <w:rFonts w:cs="Arial"/>
        </w:rPr>
      </w:pPr>
      <w:r w:rsidRPr="00C83E44">
        <w:rPr>
          <w:noProof/>
        </w:rPr>
        <w:pict>
          <v:shape id="Picture 331822587.emf" o:spid="_x0000_i1345" type="#_x0000_t75" alt="331822587.emf" style="width:487.2pt;height:302.4pt;visibility:visible;mso-wrap-style:square">
            <v:imagedata r:id="rId155" o:title="33182258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Scenarios</w:t>
      </w:r>
    </w:p>
    <w:p w:rsidR="00347871" w:rsidRDefault="00347871" w:rsidP="00A318C1">
      <w:pPr>
        <w:pStyle w:val="BodyText"/>
      </w:pPr>
      <w:r>
        <w:t>A performance goal that is an objective to disrupt some resource.</w:t>
      </w:r>
    </w:p>
    <w:p w:rsidR="00347871" w:rsidRDefault="00347871" w:rsidP="00347871">
      <w:r>
        <w:t xml:space="preserve"> </w:t>
      </w:r>
    </w:p>
    <w:p w:rsidR="00347871" w:rsidRDefault="00347871" w:rsidP="00347871"/>
    <w:p w:rsidR="00347871" w:rsidRDefault="00347871" w:rsidP="00347871">
      <w:pPr>
        <w:pStyle w:val="Heading2"/>
      </w:pPr>
      <w:bookmarkStart w:id="905" w:name="_5938c7e5b57b4ceff1fe62141187c995"/>
      <w:bookmarkStart w:id="906" w:name="_Toc477757183"/>
      <w:r>
        <w:lastRenderedPageBreak/>
        <w:t>Class Defensive Step</w:t>
      </w:r>
      <w:bookmarkEnd w:id="905"/>
      <w:bookmarkEnd w:id="906"/>
      <w:r w:rsidRPr="003A31EC">
        <w:rPr>
          <w:rFonts w:cs="Arial"/>
        </w:rPr>
        <w:t xml:space="preserve"> </w:t>
      </w:r>
      <w:r>
        <w:rPr>
          <w:rFonts w:cs="Arial"/>
        </w:rPr>
        <w:fldChar w:fldCharType="begin"/>
      </w:r>
      <w:r>
        <w:instrText>XE"</w:instrText>
      </w:r>
      <w:r w:rsidRPr="00413D75">
        <w:rPr>
          <w:rFonts w:cs="Arial"/>
        </w:rPr>
        <w:instrText>Defensive Step</w:instrText>
      </w:r>
      <w:r>
        <w:instrText>"</w:instrText>
      </w:r>
      <w:r>
        <w:rPr>
          <w:rFonts w:cs="Arial"/>
        </w:rPr>
        <w:fldChar w:fldCharType="end"/>
      </w:r>
      <w:r w:rsidR="009E71B4">
        <w:rPr>
          <w:rFonts w:cs="Arial"/>
        </w:rPr>
        <w:t xml:space="preserve"> </w:t>
      </w:r>
    </w:p>
    <w:p w:rsidR="00347871" w:rsidRDefault="00347871" w:rsidP="00F71BA8">
      <w:r>
        <w:t>A situation realizing a performance goal that is an objective to protect some valued asset.</w:t>
      </w:r>
      <w:r>
        <w:br/>
        <w:t>Derived from [Schweitzer 2013] Defense node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44" type="#_x0000_t75" alt="1414248466.emf" style="width:12pt;height:12pt;visibility:visible;mso-wrap-style:square">
            <v:imagedata r:id="rId10" o:title="1414248466"/>
          </v:shape>
        </w:pict>
      </w:r>
      <w:r w:rsidR="00347871">
        <w:t xml:space="preserve">  : </w:t>
      </w:r>
      <w:hyperlink w:anchor="_776d60fce8516dacf9ec47f77bef3822" w:history="1">
        <w:r w:rsidR="00347871">
          <w:rPr>
            <w:rStyle w:val="Hyperlink"/>
          </w:rPr>
          <w:t>Risk Reduction Objective</w:t>
        </w:r>
      </w:hyperlink>
      <w:r w:rsidR="00347871">
        <w:t xml:space="preserve"> [1..*]   </w:t>
      </w:r>
      <w:r w:rsidR="00347871" w:rsidRPr="00833C5F">
        <w:rPr>
          <w:i/>
        </w:rPr>
        <w:t>Subsets</w:t>
      </w:r>
      <w:r w:rsidR="00347871">
        <w:t>: achieves:</w:t>
      </w:r>
      <w:hyperlink w:anchor="_1a3b26382bc038a9cd845e258d24db0f" w:history="1">
        <w:r w:rsidR="00347871">
          <w:rPr>
            <w:rStyle w:val="Hyperlink"/>
          </w:rPr>
          <w:t>Objective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07" w:name="_5b1570f28b8bdeb46788ea0ed0fc66ca"/>
      <w:bookmarkStart w:id="908" w:name="_Toc477757184"/>
      <w:r>
        <w:t>Class Disruptive Step</w:t>
      </w:r>
      <w:bookmarkEnd w:id="907"/>
      <w:bookmarkEnd w:id="908"/>
      <w:r w:rsidRPr="003A31EC">
        <w:rPr>
          <w:rFonts w:cs="Arial"/>
        </w:rPr>
        <w:t xml:space="preserve"> </w:t>
      </w:r>
      <w:r>
        <w:rPr>
          <w:rFonts w:cs="Arial"/>
        </w:rPr>
        <w:fldChar w:fldCharType="begin"/>
      </w:r>
      <w:r>
        <w:instrText>XE"</w:instrText>
      </w:r>
      <w:r w:rsidRPr="00413D75">
        <w:rPr>
          <w:rFonts w:cs="Arial"/>
        </w:rPr>
        <w:instrText>Disruptive Step</w:instrText>
      </w:r>
      <w:r>
        <w:instrText>"</w:instrText>
      </w:r>
      <w:r>
        <w:rPr>
          <w:rFonts w:cs="Arial"/>
        </w:rPr>
        <w:fldChar w:fldCharType="end"/>
      </w:r>
      <w:r w:rsidR="009E71B4">
        <w:rPr>
          <w:rFonts w:cs="Arial"/>
        </w:rPr>
        <w:t xml:space="preserve"> </w:t>
      </w:r>
    </w:p>
    <w:p w:rsidR="00347871" w:rsidRDefault="00347871" w:rsidP="00F71BA8">
      <w:r>
        <w:t>A situation realizing a performance goal that is an objective to disrupt some valued asset.</w:t>
      </w:r>
      <w:r>
        <w:br/>
        <w:t>Derived from [Schweitzer 2013] Attack node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43" type="#_x0000_t75" alt="1414248466.emf" style="width:12pt;height:12pt;visibility:visible;mso-wrap-style:square">
            <v:imagedata r:id="rId10" o:title="1414248466"/>
          </v:shape>
        </w:pict>
      </w:r>
      <w:r w:rsidR="00347871">
        <w:t xml:space="preserve">  : </w:t>
      </w:r>
      <w:hyperlink w:anchor="_5d196d97c255bb26c7ece015d149f4d8" w:history="1">
        <w:r w:rsidR="00347871">
          <w:rPr>
            <w:rStyle w:val="Hyperlink"/>
          </w:rPr>
          <w:t>Objective to Disrupt</w:t>
        </w:r>
      </w:hyperlink>
      <w:r w:rsidR="00347871">
        <w:t xml:space="preserve"> [1..*]   </w:t>
      </w:r>
      <w:r w:rsidR="00347871" w:rsidRPr="00833C5F">
        <w:rPr>
          <w:i/>
        </w:rPr>
        <w:t>Subsets</w:t>
      </w:r>
      <w:r w:rsidR="00347871">
        <w:t>: achieves:</w:t>
      </w:r>
      <w:hyperlink w:anchor="_1a3b26382bc038a9cd845e258d24db0f" w:history="1">
        <w:r w:rsidR="00347871">
          <w:rPr>
            <w:rStyle w:val="Hyperlink"/>
          </w:rPr>
          <w:t>Objective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09" w:name="_fa3cc78049cdfdf9b87696c0707d291d"/>
      <w:bookmarkStart w:id="910" w:name="_Toc477757185"/>
      <w:r>
        <w:t>Class Goal State</w:t>
      </w:r>
      <w:bookmarkEnd w:id="909"/>
      <w:bookmarkEnd w:id="910"/>
      <w:r w:rsidRPr="003A31EC">
        <w:rPr>
          <w:rFonts w:cs="Arial"/>
        </w:rPr>
        <w:t xml:space="preserve"> </w:t>
      </w:r>
      <w:r>
        <w:rPr>
          <w:rFonts w:cs="Arial"/>
        </w:rPr>
        <w:fldChar w:fldCharType="begin"/>
      </w:r>
      <w:r>
        <w:instrText>XE"</w:instrText>
      </w:r>
      <w:r w:rsidRPr="00413D75">
        <w:rPr>
          <w:rFonts w:cs="Arial"/>
        </w:rPr>
        <w:instrText>Goal State</w:instrText>
      </w:r>
      <w:r>
        <w:instrText>"</w:instrText>
      </w:r>
      <w:r>
        <w:rPr>
          <w:rFonts w:cs="Arial"/>
        </w:rPr>
        <w:fldChar w:fldCharType="end"/>
      </w:r>
      <w:r w:rsidR="009E71B4">
        <w:rPr>
          <w:rFonts w:cs="Arial"/>
        </w:rPr>
        <w:t xml:space="preserve"> </w:t>
      </w:r>
    </w:p>
    <w:p w:rsidR="00347871" w:rsidRDefault="00347871" w:rsidP="00F71BA8">
      <w:r>
        <w:t>A goal state is a step in a scenario that directly impacts resources of a stakeholder, thereby impacting the goals of the same or a different stakeholder. Goal states may be positive (e.g. making more money) or negative (e.g. an attack target).</w:t>
      </w:r>
      <w:r>
        <w:br/>
        <w:t>A goal state is usually but not necessarily the end state of a scenario.</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bf67544840a1cd6396f28cc292e3ca0" w:history="1">
        <w:r w:rsidR="00347871">
          <w:rPr>
            <w:rStyle w:val="Hyperlink"/>
          </w:rPr>
          <w:t>Consequence</w:t>
        </w:r>
      </w:hyperlink>
      <w:r w:rsidR="00347871">
        <w:t xml:space="preserve">, </w:t>
      </w:r>
      <w:hyperlink w:anchor="_d3a154034bf3d8689c527d770819e4f8" w:history="1">
        <w:r w:rsidR="00347871">
          <w:rPr>
            <w:rStyle w:val="Hyperlink"/>
          </w:rPr>
          <w:t>Scenario Step</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42" type="#_x0000_t75" alt="1414248466.emf" style="width:12pt;height:12pt;visibility:visible;mso-wrap-style:square">
            <v:imagedata r:id="rId10" o:title="1414248466"/>
          </v:shape>
        </w:pict>
      </w:r>
      <w:r w:rsidR="00347871">
        <w:t xml:space="preserve">  : </w:t>
      </w:r>
      <w:hyperlink w:anchor="_f85923f748ecc6b222c0eb85c28ef892" w:history="1">
        <w:r w:rsidR="00347871">
          <w:rPr>
            <w:rStyle w:val="Hyperlink"/>
          </w:rPr>
          <w:t>Scenario</w:t>
        </w:r>
      </w:hyperlink>
      <w:r w:rsidR="00347871">
        <w:t xml:space="preserve"> [1..*]   </w:t>
      </w:r>
      <w:r w:rsidR="00347871" w:rsidRPr="00833C5F">
        <w:rPr>
          <w:i/>
        </w:rPr>
        <w:t>Subsets</w:t>
      </w:r>
      <w:r w:rsidR="00347871">
        <w:t>: step in:</w:t>
      </w:r>
      <w:hyperlink w:anchor="_f85923f748ecc6b222c0eb85c28ef892" w:history="1">
        <w:r w:rsidR="00347871">
          <w:rPr>
            <w:rStyle w:val="Hyperlink"/>
          </w:rPr>
          <w:t>Scenario</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11" w:name="_f85923f748ecc6b222c0eb85c28ef892"/>
      <w:bookmarkStart w:id="912" w:name="_Toc477757186"/>
      <w:r>
        <w:t>Class Scenario</w:t>
      </w:r>
      <w:bookmarkEnd w:id="911"/>
      <w:bookmarkEnd w:id="912"/>
      <w:r w:rsidRPr="003A31EC">
        <w:rPr>
          <w:rFonts w:cs="Arial"/>
        </w:rPr>
        <w:t xml:space="preserve"> </w:t>
      </w:r>
      <w:r>
        <w:rPr>
          <w:rFonts w:cs="Arial"/>
        </w:rPr>
        <w:fldChar w:fldCharType="begin"/>
      </w:r>
      <w:r>
        <w:instrText>XE"</w:instrText>
      </w:r>
      <w:r w:rsidRPr="00413D75">
        <w:rPr>
          <w:rFonts w:cs="Arial"/>
        </w:rPr>
        <w:instrText>Scenario</w:instrText>
      </w:r>
      <w:r>
        <w:instrText>"</w:instrText>
      </w:r>
      <w:r>
        <w:rPr>
          <w:rFonts w:cs="Arial"/>
        </w:rPr>
        <w:fldChar w:fldCharType="end"/>
      </w:r>
      <w:r w:rsidR="009E71B4">
        <w:rPr>
          <w:rFonts w:cs="Arial"/>
        </w:rPr>
        <w:t xml:space="preserve"> </w:t>
      </w:r>
    </w:p>
    <w:p w:rsidR="00347871" w:rsidRDefault="00347871" w:rsidP="00F71BA8">
      <w:r>
        <w:t>A scenario is a process pattern that provides template for a set of steps (may be but are not always activities) and resource that formally or informally depict how things may happen based on observations of similar occurrences. Scenarios are intended to be descriptive, not prescriptive.</w:t>
      </w:r>
      <w:r>
        <w:br/>
        <w:t>Scenarios are described by at least one scenarios steps, one of which must provide a goal state.</w:t>
      </w:r>
      <w:r>
        <w:br/>
        <w:t>Scenarios include attack/defense and fault trees.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3d65b9404a78ed941a332943863e039" w:history="1">
        <w:r w:rsidR="00347871">
          <w:rPr>
            <w:rStyle w:val="Hyperlink"/>
          </w:rPr>
          <w:t>Process Pattern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41" type="#_x0000_t75" alt="1414248466.emf" style="width:12pt;height:12pt;visibility:visible;mso-wrap-style:square">
            <v:imagedata r:id="rId10" o:title="1414248466"/>
          </v:shape>
        </w:pict>
      </w:r>
      <w:r w:rsidR="00347871">
        <w:t xml:space="preserve">  : </w:t>
      </w:r>
      <w:hyperlink w:anchor="_fa3cc78049cdfdf9b87696c0707d291d" w:history="1">
        <w:r w:rsidR="00347871">
          <w:rPr>
            <w:rStyle w:val="Hyperlink"/>
          </w:rPr>
          <w:t>Goal State</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913" w:name="_d3a154034bf3d8689c527d770819e4f8"/>
      <w:bookmarkStart w:id="914" w:name="_Toc477757187"/>
      <w:r>
        <w:t>Class Scenario Step</w:t>
      </w:r>
      <w:bookmarkEnd w:id="913"/>
      <w:bookmarkEnd w:id="914"/>
      <w:r w:rsidRPr="003A31EC">
        <w:rPr>
          <w:rFonts w:cs="Arial"/>
        </w:rPr>
        <w:t xml:space="preserve"> </w:t>
      </w:r>
      <w:r>
        <w:rPr>
          <w:rFonts w:cs="Arial"/>
        </w:rPr>
        <w:fldChar w:fldCharType="begin"/>
      </w:r>
      <w:r>
        <w:instrText>XE"</w:instrText>
      </w:r>
      <w:r w:rsidRPr="00413D75">
        <w:rPr>
          <w:rFonts w:cs="Arial"/>
        </w:rPr>
        <w:instrText>Scenario Step</w:instrText>
      </w:r>
      <w:r>
        <w:instrText>"</w:instrText>
      </w:r>
      <w:r>
        <w:rPr>
          <w:rFonts w:cs="Arial"/>
        </w:rPr>
        <w:fldChar w:fldCharType="end"/>
      </w:r>
      <w:r w:rsidR="009E71B4">
        <w:rPr>
          <w:rFonts w:cs="Arial"/>
        </w:rPr>
        <w:t xml:space="preserve"> </w:t>
      </w:r>
    </w:p>
    <w:p w:rsidR="00347871" w:rsidRDefault="00347871" w:rsidP="00F71BA8">
      <w:r>
        <w:t>A scenario step is a node in one or more scenarios that ultimately result in consequences.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340"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probability that the scenario step will happen.</w:t>
      </w:r>
    </w:p>
    <w:p w:rsidR="00347871" w:rsidRDefault="00347871" w:rsidP="00347871"/>
    <w:p w:rsidR="00347871" w:rsidRDefault="00347871" w:rsidP="00347871">
      <w:pPr>
        <w:pStyle w:val="Heading2"/>
      </w:pPr>
      <w:bookmarkStart w:id="915" w:name="_4011d38170c9854d72b01b8121fb25c8"/>
      <w:bookmarkStart w:id="916" w:name="_Toc477757188"/>
      <w:r>
        <w:t>Association Class Step in Scenario</w:t>
      </w:r>
      <w:bookmarkEnd w:id="915"/>
      <w:r w:rsidRPr="003A31EC">
        <w:rPr>
          <w:rFonts w:cs="Arial"/>
        </w:rPr>
        <w:t xml:space="preserve"> </w:t>
      </w:r>
      <w:r>
        <w:rPr>
          <w:rFonts w:cs="Arial"/>
        </w:rPr>
        <w:fldChar w:fldCharType="begin"/>
      </w:r>
      <w:r>
        <w:instrText>XE"</w:instrText>
      </w:r>
      <w:r w:rsidRPr="00413D75">
        <w:rPr>
          <w:rFonts w:cs="Arial"/>
        </w:rPr>
        <w:instrText>Step in Scenario</w:instrText>
      </w:r>
      <w:r>
        <w:instrText>"</w:instrText>
      </w:r>
      <w:r>
        <w:rPr>
          <w:rFonts w:cs="Arial"/>
        </w:rPr>
        <w:fldChar w:fldCharType="end"/>
      </w:r>
      <w:r w:rsidR="009E71B4">
        <w:rPr>
          <w:rFonts w:cs="Arial"/>
        </w:rPr>
        <w:t xml:space="preserve"> </w:t>
      </w:r>
      <w:r w:rsidR="006F72CA">
        <w:rPr>
          <w:rFonts w:cs="Arial"/>
        </w:rPr>
        <w:t>&lt;&lt;Relationship&gt;&gt;</w:t>
      </w:r>
      <w:bookmarkEnd w:id="916"/>
    </w:p>
    <w:p w:rsidR="00347871" w:rsidRDefault="00347871" w:rsidP="00F71BA8">
      <w:r>
        <w:t>Definition of a particular step as comprising a particular scenario.</w:t>
      </w:r>
    </w:p>
    <w:p w:rsidR="00347871" w:rsidRDefault="00925DE6" w:rsidP="00347871">
      <w:pPr>
        <w:jc w:val="center"/>
      </w:pPr>
      <w:r w:rsidRPr="00C83E44">
        <w:rPr>
          <w:noProof/>
        </w:rPr>
        <w:pict>
          <v:shape id="Picture 1995145898.emf" o:spid="_x0000_i1339" type="#_x0000_t75" alt="1995145898.emf" style="width:487.2pt;height:188.4pt;visibility:visible;mso-wrap-style:square">
            <v:imagedata r:id="rId156" o:title="199514589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Step in Scenario</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a40963117380d05b5ea557d3631b267" w:history="1">
        <w:r w:rsidR="00347871">
          <w:rPr>
            <w:rStyle w:val="Hyperlink"/>
          </w:rPr>
          <w:t>Temporal Part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38" type="#_x0000_t75" alt="-1728404412.emf" style="width:12pt;height:12pt;visibility:visible;mso-wrap-style:square">
            <v:imagedata r:id="rId61" o:title="-1728404412"/>
          </v:shape>
        </w:pict>
      </w:r>
      <w:r w:rsidR="00347871">
        <w:t xml:space="preserve"> comprises step</w:t>
      </w:r>
      <w:r w:rsidR="00347871">
        <w:rPr>
          <w:rFonts w:cs="Arial"/>
        </w:rPr>
        <w:fldChar w:fldCharType="begin"/>
      </w:r>
      <w:r w:rsidR="00347871">
        <w:instrText>XE"</w:instrText>
      </w:r>
      <w:r w:rsidR="00347871" w:rsidRPr="00413D75">
        <w:rPr>
          <w:rFonts w:cs="Arial"/>
        </w:rPr>
        <w:instrText>comprises step</w:instrText>
      </w:r>
      <w:r w:rsidR="00347871">
        <w:instrText>"</w:instrText>
      </w:r>
      <w:r w:rsidR="00347871">
        <w:rPr>
          <w:rFonts w:cs="Arial"/>
        </w:rPr>
        <w:fldChar w:fldCharType="end"/>
      </w:r>
      <w:r w:rsidR="00347871">
        <w:t xml:space="preserve"> : </w:t>
      </w:r>
      <w:hyperlink w:anchor="_d3a154034bf3d8689c527d770819e4f8" w:history="1">
        <w:r w:rsidR="00347871">
          <w:rPr>
            <w:rStyle w:val="Hyperlink"/>
          </w:rPr>
          <w:t>Scenario Step</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step in a scenario that is or leads to a goal state.</w:t>
      </w:r>
    </w:p>
    <w:p w:rsidR="00347871" w:rsidRDefault="00925DE6" w:rsidP="00347871">
      <w:pPr>
        <w:ind w:firstLine="720"/>
      </w:pPr>
      <w:r w:rsidRPr="00C83E44">
        <w:rPr>
          <w:noProof/>
        </w:rPr>
        <w:pict>
          <v:shape id="_x0000_i1337" type="#_x0000_t75" alt="-1728404412.emf" style="width:12pt;height:12pt;visibility:visible;mso-wrap-style:square">
            <v:imagedata r:id="rId61" o:title="-1728404412"/>
          </v:shape>
        </w:pict>
      </w:r>
      <w:r w:rsidR="00347871">
        <w:t xml:space="preserve"> step in</w:t>
      </w:r>
      <w:r w:rsidR="00347871">
        <w:rPr>
          <w:rFonts w:cs="Arial"/>
        </w:rPr>
        <w:fldChar w:fldCharType="begin"/>
      </w:r>
      <w:r w:rsidR="00347871">
        <w:instrText>XE"</w:instrText>
      </w:r>
      <w:r w:rsidR="00347871" w:rsidRPr="00413D75">
        <w:rPr>
          <w:rFonts w:cs="Arial"/>
        </w:rPr>
        <w:instrText>step in</w:instrText>
      </w:r>
      <w:r w:rsidR="00347871">
        <w:instrText>"</w:instrText>
      </w:r>
      <w:r w:rsidR="00347871">
        <w:rPr>
          <w:rFonts w:cs="Arial"/>
        </w:rPr>
        <w:fldChar w:fldCharType="end"/>
      </w:r>
      <w:r w:rsidR="00347871">
        <w:t xml:space="preserve"> : </w:t>
      </w:r>
      <w:hyperlink w:anchor="_f85923f748ecc6b222c0eb85c28ef892" w:history="1">
        <w:r w:rsidR="00347871">
          <w:rPr>
            <w:rStyle w:val="Hyperlink"/>
          </w:rPr>
          <w:t>Scenario</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Scenario in which is defined, in part, be a step.</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17" w:name="_Toc477757189"/>
      <w:r>
        <w:t>Threat-risk-conceptual-model::Generic Concept Library::Quantities and Units</w:t>
      </w:r>
      <w:bookmarkEnd w:id="917"/>
    </w:p>
    <w:p w:rsidR="00347871" w:rsidRDefault="00347871" w:rsidP="00A318C1">
      <w:pPr>
        <w:pStyle w:val="BodyText"/>
      </w:pPr>
      <w:r>
        <w:t>This package defines quantities and units. Quantities are the basis for units and measurements.</w:t>
      </w:r>
      <w:r>
        <w:br/>
        <w:t>Qualities of things are represented with respect to what that thing means, not how it is represented. This introduces multiple "quantity kinds" which derive from Value and Quantity. Quantiles are stereotyped as "Quantity Kind".</w:t>
      </w:r>
      <w:r>
        <w:br/>
        <w:t>The representation of a value or quantity will typically use the "primitive types" that are found in I.T. systems such as "Integer", "Real" and "String".</w:t>
      </w:r>
      <w:r>
        <w:br/>
      </w:r>
      <w:r>
        <w:br/>
        <w:t>.</w:t>
      </w:r>
    </w:p>
    <w:p w:rsidR="00347871" w:rsidRDefault="00347871" w:rsidP="00347871">
      <w:pPr>
        <w:pStyle w:val="Heading2"/>
      </w:pPr>
      <w:bookmarkStart w:id="918" w:name="_Toc477757190"/>
      <w:r>
        <w:lastRenderedPageBreak/>
        <w:t>Diagram: Quantities and units</w:t>
      </w:r>
      <w:bookmarkEnd w:id="918"/>
    </w:p>
    <w:p w:rsidR="00347871" w:rsidRDefault="00925DE6" w:rsidP="00347871">
      <w:pPr>
        <w:jc w:val="center"/>
        <w:rPr>
          <w:rFonts w:cs="Arial"/>
        </w:rPr>
      </w:pPr>
      <w:r w:rsidRPr="00C83E44">
        <w:rPr>
          <w:noProof/>
        </w:rPr>
        <w:pict>
          <v:shape id="_x0000_i1336"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r>
        <w:t xml:space="preserve"> </w:t>
      </w:r>
    </w:p>
    <w:p w:rsidR="00347871" w:rsidRDefault="00347871" w:rsidP="00347871"/>
    <w:p w:rsidR="00347871" w:rsidRDefault="00347871" w:rsidP="00347871">
      <w:pPr>
        <w:pStyle w:val="Heading2"/>
      </w:pPr>
      <w:bookmarkStart w:id="919" w:name="_515aa0b3c8b3af1351822986548c803a"/>
      <w:bookmarkStart w:id="920" w:name="_Toc477757191"/>
      <w:r>
        <w:lastRenderedPageBreak/>
        <w:t>Class Confidence Metric</w:t>
      </w:r>
      <w:bookmarkEnd w:id="919"/>
      <w:r w:rsidRPr="003A31EC">
        <w:rPr>
          <w:rFonts w:cs="Arial"/>
        </w:rPr>
        <w:t xml:space="preserve"> </w:t>
      </w:r>
      <w:r>
        <w:rPr>
          <w:rFonts w:cs="Arial"/>
        </w:rPr>
        <w:fldChar w:fldCharType="begin"/>
      </w:r>
      <w:r>
        <w:instrText>XE"</w:instrText>
      </w:r>
      <w:r w:rsidRPr="00413D75">
        <w:rPr>
          <w:rFonts w:cs="Arial"/>
        </w:rPr>
        <w:instrText>Confidence Metric</w:instrText>
      </w:r>
      <w:r>
        <w:instrText>"</w:instrText>
      </w:r>
      <w:r>
        <w:rPr>
          <w:rFonts w:cs="Arial"/>
        </w:rPr>
        <w:fldChar w:fldCharType="end"/>
      </w:r>
      <w:r w:rsidR="009E71B4">
        <w:rPr>
          <w:rFonts w:cs="Arial"/>
        </w:rPr>
        <w:t xml:space="preserve"> </w:t>
      </w:r>
      <w:r w:rsidR="006F72CA">
        <w:rPr>
          <w:rFonts w:cs="Arial"/>
        </w:rPr>
        <w:t>&lt;&lt;Quantity Kind&gt;&gt;</w:t>
      </w:r>
      <w:bookmarkEnd w:id="920"/>
    </w:p>
    <w:p w:rsidR="00347871" w:rsidRDefault="00347871" w:rsidP="00F71BA8">
      <w:r>
        <w:t>Any metric of confidence that something is true or valid.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21" w:name="_a4c3c56cf5cef2847069d5e681588819"/>
      <w:bookmarkStart w:id="922" w:name="_Toc477757192"/>
      <w:r>
        <w:t>Class Count</w:t>
      </w:r>
      <w:bookmarkEnd w:id="921"/>
      <w:r w:rsidRPr="003A31EC">
        <w:rPr>
          <w:rFonts w:cs="Arial"/>
        </w:rPr>
        <w:t xml:space="preserve"> </w:t>
      </w:r>
      <w:r>
        <w:rPr>
          <w:rFonts w:cs="Arial"/>
        </w:rPr>
        <w:fldChar w:fldCharType="begin"/>
      </w:r>
      <w:r>
        <w:instrText>XE"</w:instrText>
      </w:r>
      <w:r w:rsidRPr="00413D75">
        <w:rPr>
          <w:rFonts w:cs="Arial"/>
        </w:rPr>
        <w:instrText>Count</w:instrText>
      </w:r>
      <w:r>
        <w:instrText>"</w:instrText>
      </w:r>
      <w:r>
        <w:rPr>
          <w:rFonts w:cs="Arial"/>
        </w:rPr>
        <w:fldChar w:fldCharType="end"/>
      </w:r>
      <w:r w:rsidR="009E71B4">
        <w:rPr>
          <w:rFonts w:cs="Arial"/>
        </w:rPr>
        <w:t xml:space="preserve"> </w:t>
      </w:r>
      <w:r w:rsidR="006F72CA">
        <w:rPr>
          <w:rFonts w:cs="Arial"/>
        </w:rPr>
        <w:t>&lt;&lt;Quantity Kind&gt;&gt;</w:t>
      </w:r>
      <w:bookmarkEnd w:id="922"/>
    </w:p>
    <w:p w:rsidR="00347871" w:rsidRDefault="00347871" w:rsidP="00F71BA8">
      <w:r>
        <w:t>The number of something used as a property or metric, e.g., 5 fish.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23" w:name="_a221b52aef49269d4431e5f200135da7"/>
      <w:bookmarkStart w:id="924" w:name="_Toc477757193"/>
      <w:r>
        <w:t>Class Currency Benefit Metric</w:t>
      </w:r>
      <w:bookmarkEnd w:id="923"/>
      <w:r w:rsidRPr="003A31EC">
        <w:rPr>
          <w:rFonts w:cs="Arial"/>
        </w:rPr>
        <w:t xml:space="preserve"> </w:t>
      </w:r>
      <w:r>
        <w:rPr>
          <w:rFonts w:cs="Arial"/>
        </w:rPr>
        <w:fldChar w:fldCharType="begin"/>
      </w:r>
      <w:r>
        <w:instrText>XE"</w:instrText>
      </w:r>
      <w:r w:rsidRPr="00413D75">
        <w:rPr>
          <w:rFonts w:cs="Arial"/>
        </w:rPr>
        <w:instrText>Currency Benefit Metric</w:instrText>
      </w:r>
      <w:r>
        <w:instrText>"</w:instrText>
      </w:r>
      <w:r>
        <w:rPr>
          <w:rFonts w:cs="Arial"/>
        </w:rPr>
        <w:fldChar w:fldCharType="end"/>
      </w:r>
      <w:r w:rsidR="009E71B4">
        <w:rPr>
          <w:rFonts w:cs="Arial"/>
        </w:rPr>
        <w:t xml:space="preserve"> </w:t>
      </w:r>
      <w:r w:rsidR="006F72CA">
        <w:rPr>
          <w:rFonts w:cs="Arial"/>
        </w:rPr>
        <w:t>&lt;&lt;Quantity Kind&gt;&gt;</w:t>
      </w:r>
      <w:bookmarkEnd w:id="924"/>
    </w:p>
    <w:p w:rsidR="00347871" w:rsidRDefault="00347871" w:rsidP="00F71BA8">
      <w:r>
        <w:t>A metric for benefit or harm expressed in terms of a currency, such as dollars or yen.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c91d557c5f8d1545ccae8040a890568" w:history="1">
        <w:r w:rsidR="00347871">
          <w:rPr>
            <w:rStyle w:val="Hyperlink"/>
          </w:rPr>
          <w:t>Harm-Benefit Metric</w:t>
        </w:r>
      </w:hyperlink>
    </w:p>
    <w:p w:rsidR="00347871" w:rsidRDefault="00347871" w:rsidP="00347871"/>
    <w:p w:rsidR="00347871" w:rsidRDefault="00347871" w:rsidP="00347871">
      <w:pPr>
        <w:pStyle w:val="Heading2"/>
      </w:pPr>
      <w:bookmarkStart w:id="925" w:name="_dc91d557c5f8d1545ccae8040a890568"/>
      <w:bookmarkStart w:id="926" w:name="_Toc477757194"/>
      <w:r>
        <w:t>Class Harm-Benefit Metric</w:t>
      </w:r>
      <w:bookmarkEnd w:id="925"/>
      <w:r w:rsidRPr="003A31EC">
        <w:rPr>
          <w:rFonts w:cs="Arial"/>
        </w:rPr>
        <w:t xml:space="preserve"> </w:t>
      </w:r>
      <w:r>
        <w:rPr>
          <w:rFonts w:cs="Arial"/>
        </w:rPr>
        <w:fldChar w:fldCharType="begin"/>
      </w:r>
      <w:r>
        <w:instrText>XE"</w:instrText>
      </w:r>
      <w:r w:rsidRPr="00413D75">
        <w:rPr>
          <w:rFonts w:cs="Arial"/>
        </w:rPr>
        <w:instrText>Harm-Benefit Metric</w:instrText>
      </w:r>
      <w:r>
        <w:instrText>"</w:instrText>
      </w:r>
      <w:r>
        <w:rPr>
          <w:rFonts w:cs="Arial"/>
        </w:rPr>
        <w:fldChar w:fldCharType="end"/>
      </w:r>
      <w:r w:rsidR="009E71B4">
        <w:rPr>
          <w:rFonts w:cs="Arial"/>
        </w:rPr>
        <w:t xml:space="preserve"> </w:t>
      </w:r>
      <w:r w:rsidR="006F72CA">
        <w:rPr>
          <w:rFonts w:cs="Arial"/>
        </w:rPr>
        <w:t>&lt;&lt;Quantity Kind&gt;&gt;</w:t>
      </w:r>
      <w:bookmarkEnd w:id="926"/>
    </w:p>
    <w:p w:rsidR="00347871" w:rsidRDefault="00347871" w:rsidP="00F71BA8">
      <w:r>
        <w:t>A metric to quantify benefit or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27" w:name="_23c4326044009f885190c5ab985800db"/>
      <w:bookmarkStart w:id="928" w:name="_Toc477757195"/>
      <w:r>
        <w:t>Class Metric</w:t>
      </w:r>
      <w:bookmarkEnd w:id="927"/>
      <w:r w:rsidRPr="003A31EC">
        <w:rPr>
          <w:rFonts w:cs="Arial"/>
        </w:rPr>
        <w:t xml:space="preserve"> </w:t>
      </w:r>
      <w:r>
        <w:rPr>
          <w:rFonts w:cs="Arial"/>
        </w:rPr>
        <w:fldChar w:fldCharType="begin"/>
      </w:r>
      <w:r>
        <w:instrText>XE"</w:instrText>
      </w:r>
      <w:r w:rsidRPr="00413D75">
        <w:rPr>
          <w:rFonts w:cs="Arial"/>
        </w:rPr>
        <w:instrText>Metric</w:instrText>
      </w:r>
      <w:r>
        <w:instrText>"</w:instrText>
      </w:r>
      <w:r>
        <w:rPr>
          <w:rFonts w:cs="Arial"/>
        </w:rPr>
        <w:fldChar w:fldCharType="end"/>
      </w:r>
      <w:r w:rsidR="009E71B4">
        <w:rPr>
          <w:rFonts w:cs="Arial"/>
        </w:rPr>
        <w:t xml:space="preserve"> </w:t>
      </w:r>
      <w:r w:rsidR="006F72CA">
        <w:rPr>
          <w:rFonts w:cs="Arial"/>
        </w:rPr>
        <w:t>&lt;&lt;Quantity Kind&gt;&gt;</w:t>
      </w:r>
      <w:bookmarkEnd w:id="928"/>
    </w:p>
    <w:p w:rsidR="00347871" w:rsidRDefault="00347871" w:rsidP="00F71BA8">
      <w:r>
        <w:t>A standard for measuring or evaluating something in a quantifiable way.</w:t>
      </w:r>
      <w:r>
        <w:br/>
        <w:t>Typical representations of a metric may be a fraction from zero to 1 or a rating such as "high, medium, low". Not to be confused with the "Metric System".</w:t>
      </w:r>
    </w:p>
    <w:p w:rsidR="00347871" w:rsidRDefault="00925DE6" w:rsidP="00347871">
      <w:pPr>
        <w:jc w:val="center"/>
      </w:pPr>
      <w:r w:rsidRPr="00C83E44">
        <w:rPr>
          <w:noProof/>
        </w:rPr>
        <w:pict>
          <v:shape id="Picture 2009434568.emf" o:spid="_x0000_i1335" type="#_x0000_t75" alt="2009434568.emf" style="width:487.2pt;height:181.2pt;visibility:visible;mso-wrap-style:square">
            <v:imagedata r:id="rId158" o:title="200943456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Metric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334"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c4fd317fdf868f85ebacafb3c9f5da9f" w:history="1">
        <w:r w:rsidR="00347871">
          <w:rPr>
            <w:rStyle w:val="Hyperlink"/>
          </w:rPr>
          <w:t>Metric Value</w:t>
        </w:r>
      </w:hyperlink>
    </w:p>
    <w:p w:rsidR="00347871" w:rsidRDefault="00347871" w:rsidP="00E04E71">
      <w:pPr>
        <w:pStyle w:val="BodyText"/>
        <w:spacing w:before="0" w:after="120"/>
      </w:pPr>
      <w:r>
        <w:t>The value of a quantity that, when multiplied by the unit defined in a subtype of quantity kind, specifies a measurement value such as 3 Meters.</w:t>
      </w:r>
    </w:p>
    <w:p w:rsidR="00347871" w:rsidRDefault="00347871" w:rsidP="00347871"/>
    <w:p w:rsidR="00347871" w:rsidRDefault="00347871" w:rsidP="00347871">
      <w:pPr>
        <w:pStyle w:val="Heading2"/>
      </w:pPr>
      <w:bookmarkStart w:id="929" w:name="_c4bee9dc62c41effa96910b60385b774"/>
      <w:bookmarkStart w:id="930" w:name="_Toc477757196"/>
      <w:r>
        <w:t>Class Probability Metric</w:t>
      </w:r>
      <w:bookmarkEnd w:id="929"/>
      <w:r w:rsidRPr="003A31EC">
        <w:rPr>
          <w:rFonts w:cs="Arial"/>
        </w:rPr>
        <w:t xml:space="preserve"> </w:t>
      </w:r>
      <w:r>
        <w:rPr>
          <w:rFonts w:cs="Arial"/>
        </w:rPr>
        <w:fldChar w:fldCharType="begin"/>
      </w:r>
      <w:r>
        <w:instrText>XE"</w:instrText>
      </w:r>
      <w:r w:rsidRPr="00413D75">
        <w:rPr>
          <w:rFonts w:cs="Arial"/>
        </w:rPr>
        <w:instrText>Probability Metric</w:instrText>
      </w:r>
      <w:r>
        <w:instrText>"</w:instrText>
      </w:r>
      <w:r>
        <w:rPr>
          <w:rFonts w:cs="Arial"/>
        </w:rPr>
        <w:fldChar w:fldCharType="end"/>
      </w:r>
      <w:r w:rsidR="009E71B4">
        <w:rPr>
          <w:rFonts w:cs="Arial"/>
        </w:rPr>
        <w:t xml:space="preserve"> </w:t>
      </w:r>
      <w:r w:rsidR="006F72CA">
        <w:rPr>
          <w:rFonts w:cs="Arial"/>
        </w:rPr>
        <w:t>&lt;&lt;Quantity Kind&gt;&gt;</w:t>
      </w:r>
      <w:bookmarkEnd w:id="930"/>
    </w:p>
    <w:p w:rsidR="00347871" w:rsidRDefault="00347871" w:rsidP="00F71BA8">
      <w:r>
        <w:t>A metric that represents the possibility that something uncertain will happen.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3c4326044009f885190c5ab985800db" w:history="1">
        <w:r w:rsidR="00347871">
          <w:rPr>
            <w:rStyle w:val="Hyperlink"/>
          </w:rPr>
          <w:t>Metric</w:t>
        </w:r>
      </w:hyperlink>
    </w:p>
    <w:p w:rsidR="00347871" w:rsidRDefault="00347871" w:rsidP="00347871"/>
    <w:p w:rsidR="00347871" w:rsidRDefault="00347871" w:rsidP="00347871">
      <w:pPr>
        <w:pStyle w:val="Heading2"/>
      </w:pPr>
      <w:bookmarkStart w:id="931" w:name="_404887ca511c022e037ede12e1a8f37a"/>
      <w:bookmarkStart w:id="932" w:name="_Toc477757197"/>
      <w:r>
        <w:t>Class Time Coordinate</w:t>
      </w:r>
      <w:bookmarkEnd w:id="931"/>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932"/>
    </w:p>
    <w:p w:rsidR="00347871" w:rsidRDefault="00347871" w:rsidP="00F71BA8">
      <w:r>
        <w:t>An identifier for a particular point in time, recognizing that any such point is an interval at a finer level of granularity.</w:t>
      </w:r>
      <w:r>
        <w:br/>
        <w:t>Specific time coordinate systems, such as ISO or Internet time, specialize Time Coordinate and relate it to a time scale.</w:t>
      </w:r>
      <w:r>
        <w:br/>
        <w:t>[DTV] time point: concept that specializes the concept 'time interval' and that is a member of a time scale</w:t>
      </w:r>
      <w:r>
        <w:br/>
        <w:t>[ISO11404] time: time is a family of datatypes whose values are points in time to various common resolutions: year, month, day, hour, minute, second, and fractions thereof.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0d9bfad4b13c47a49c10d6112d8f734" w:history="1">
        <w:r w:rsidR="00347871">
          <w:rPr>
            <w:rStyle w:val="Hyperlink"/>
          </w:rPr>
          <w:t>Coordinate</w:t>
        </w:r>
      </w:hyperlink>
      <w:r w:rsidR="00347871">
        <w:t xml:space="preserve">, </w:t>
      </w:r>
      <w:hyperlink w:anchor="_8942b77360f32c71454a54816b872e65" w:history="1">
        <w:r w:rsidR="00347871">
          <w:rPr>
            <w:rStyle w:val="Hyperlink"/>
          </w:rPr>
          <w:t>Unit Value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33"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p>
    <w:p w:rsidR="00347871" w:rsidRDefault="00347871" w:rsidP="00347871"/>
    <w:p w:rsidR="00347871" w:rsidRDefault="0090104D" w:rsidP="00347871">
      <w:pPr>
        <w:pStyle w:val="Heading3"/>
      </w:pPr>
      <w:bookmarkStart w:id="933" w:name="_Toc477757198"/>
      <w:r>
        <w:t>&lt;&lt;Value&gt;&gt;</w:t>
      </w:r>
      <w:bookmarkStart w:id="934" w:name="_2a47d144833d5f25f8ec30313c6f7c0a"/>
      <w:r w:rsidR="00347871">
        <w:t>Enumeration PentaScale</w:t>
      </w:r>
      <w:bookmarkEnd w:id="934"/>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PentaScale</w:instrText>
      </w:r>
      <w:r w:rsidR="00951276">
        <w:instrText>"</w:instrText>
      </w:r>
      <w:r w:rsidR="00951276">
        <w:rPr>
          <w:rFonts w:cs="Arial"/>
        </w:rPr>
        <w:fldChar w:fldCharType="end"/>
      </w:r>
      <w:r w:rsidR="000C6CB8">
        <w:rPr>
          <w:rFonts w:cs="Arial"/>
        </w:rPr>
        <w:t xml:space="preserve"> &lt;&lt;Value&gt;&gt;</w:t>
      </w:r>
      <w:bookmarkEnd w:id="933"/>
    </w:p>
    <w:p w:rsidR="00347871" w:rsidRDefault="00347871" w:rsidP="00A318C1">
      <w:pPr>
        <w:pStyle w:val="BodyText"/>
      </w:pPr>
      <w:r>
        <w:t>An scale of 5 values the interpretation of which is context specific.</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Threat-risk-conceptual-model::Generic Concept Library::Quantities and Units</w:t>
      </w:r>
    </w:p>
    <w:p w:rsidR="00347871" w:rsidRDefault="00347871" w:rsidP="00347871">
      <w:pPr>
        <w:pStyle w:val="Code0"/>
      </w:pPr>
      <w:r>
        <w:t>public enum PentaScale</w:t>
      </w:r>
    </w:p>
    <w:p w:rsidR="00347871" w:rsidRDefault="00347871" w:rsidP="00347871">
      <w:pPr>
        <w:pStyle w:val="Code0"/>
      </w:pPr>
      <w:r>
        <w:t>{Very Low, Low, Moderate, High, Very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332" type="#_x0000_t75" alt="-589766368.emf" style="width:12pt;height:12pt;visibility:visible;mso-wrap-style:square">
            <v:imagedata r:id="rId36" o:title="-589766368"/>
          </v:shape>
        </w:pict>
      </w:r>
      <w:r w:rsidR="00347871">
        <w:t xml:space="preserve"> Very Low</w:t>
      </w:r>
      <w:r w:rsidR="00347871">
        <w:rPr>
          <w:rFonts w:cs="Arial"/>
        </w:rPr>
        <w:fldChar w:fldCharType="begin"/>
      </w:r>
      <w:r w:rsidR="00347871">
        <w:instrText>XE"</w:instrText>
      </w:r>
      <w:r w:rsidR="00347871" w:rsidRPr="00413D75">
        <w:rPr>
          <w:rFonts w:cs="Arial"/>
        </w:rPr>
        <w:instrText>Very Low</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31"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30" type="#_x0000_t75" alt="-589766368.emf" style="width:12pt;height:12pt;visibility:visible;mso-wrap-style:square">
            <v:imagedata r:id="rId36" o:title="-589766368"/>
          </v:shape>
        </w:pict>
      </w:r>
      <w:r w:rsidR="00347871">
        <w:t xml:space="preserve"> Moderate</w:t>
      </w:r>
      <w:r w:rsidR="00347871">
        <w:rPr>
          <w:rFonts w:cs="Arial"/>
        </w:rPr>
        <w:fldChar w:fldCharType="begin"/>
      </w:r>
      <w:r w:rsidR="00347871">
        <w:instrText>XE"</w:instrText>
      </w:r>
      <w:r w:rsidR="00347871" w:rsidRPr="00413D75">
        <w:rPr>
          <w:rFonts w:cs="Arial"/>
        </w:rPr>
        <w:instrText>Moderate</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29"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28" type="#_x0000_t75" alt="-589766368.emf" style="width:12pt;height:12pt;visibility:visible;mso-wrap-style:square">
            <v:imagedata r:id="rId36" o:title="-589766368"/>
          </v:shape>
        </w:pict>
      </w:r>
      <w:r w:rsidR="00347871">
        <w:t xml:space="preserve"> Very High</w:t>
      </w:r>
      <w:r w:rsidR="00347871">
        <w:rPr>
          <w:rFonts w:cs="Arial"/>
        </w:rPr>
        <w:fldChar w:fldCharType="begin"/>
      </w:r>
      <w:r w:rsidR="00347871">
        <w:instrText>XE"</w:instrText>
      </w:r>
      <w:r w:rsidR="00347871" w:rsidRPr="00413D75">
        <w:rPr>
          <w:rFonts w:cs="Arial"/>
        </w:rPr>
        <w:instrText>Very High</w:instrText>
      </w:r>
      <w:r w:rsidR="00347871">
        <w:instrText>"</w:instrText>
      </w:r>
      <w:r w:rsidR="00347871">
        <w:rPr>
          <w:rFonts w:cs="Arial"/>
        </w:rPr>
        <w:fldChar w:fldCharType="end"/>
      </w:r>
    </w:p>
    <w:p w:rsidR="00347871" w:rsidRDefault="00925DE6" w:rsidP="00347871">
      <w:pPr>
        <w:jc w:val="center"/>
      </w:pPr>
      <w:r w:rsidRPr="00C83E44">
        <w:rPr>
          <w:noProof/>
        </w:rPr>
        <w:lastRenderedPageBreak/>
        <w:pict>
          <v:shape id="_x0000_i1327"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90104D" w:rsidP="00347871">
      <w:pPr>
        <w:pStyle w:val="Heading3"/>
      </w:pPr>
      <w:bookmarkStart w:id="935" w:name="_Toc477757199"/>
      <w:r>
        <w:t>&lt;&lt;Value&gt;&gt;</w:t>
      </w:r>
      <w:bookmarkStart w:id="936" w:name="_e6eb828331d1b3725f548d8655b61d40"/>
      <w:r w:rsidR="00347871">
        <w:t>Enumeration TriScale</w:t>
      </w:r>
      <w:bookmarkEnd w:id="936"/>
      <w:r w:rsidR="00347871" w:rsidRPr="003A31EC">
        <w:rPr>
          <w:rFonts w:cs="Arial"/>
        </w:rPr>
        <w:t xml:space="preserve"> </w:t>
      </w:r>
      <w:r w:rsidR="00951276">
        <w:rPr>
          <w:rFonts w:cs="Arial"/>
        </w:rPr>
        <w:fldChar w:fldCharType="begin"/>
      </w:r>
      <w:r w:rsidR="00951276">
        <w:instrText>XE"</w:instrText>
      </w:r>
      <w:r w:rsidR="00951276" w:rsidRPr="00413D75">
        <w:rPr>
          <w:rFonts w:cs="Arial"/>
        </w:rPr>
        <w:instrText>TriScale</w:instrText>
      </w:r>
      <w:r w:rsidR="00951276">
        <w:instrText>"</w:instrText>
      </w:r>
      <w:r w:rsidR="00951276">
        <w:rPr>
          <w:rFonts w:cs="Arial"/>
        </w:rPr>
        <w:fldChar w:fldCharType="end"/>
      </w:r>
      <w:r w:rsidR="000C6CB8">
        <w:rPr>
          <w:rFonts w:cs="Arial"/>
        </w:rPr>
        <w:t xml:space="preserve"> &lt;&lt;Value&gt;&gt;</w:t>
      </w:r>
      <w:bookmarkEnd w:id="935"/>
    </w:p>
    <w:p w:rsidR="00347871" w:rsidRDefault="00347871" w:rsidP="00A318C1">
      <w:pPr>
        <w:pStyle w:val="BodyText"/>
      </w:pPr>
      <w:r>
        <w:t>A scale of 3 arbitrary levels.</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Threat-risk-conceptual-model::Generic Concept Library::Quantities and Units</w:t>
      </w:r>
    </w:p>
    <w:p w:rsidR="00347871" w:rsidRDefault="00347871" w:rsidP="00347871">
      <w:pPr>
        <w:pStyle w:val="Code0"/>
      </w:pPr>
      <w:r>
        <w:t>public enum TriScale</w:t>
      </w:r>
    </w:p>
    <w:p w:rsidR="00347871" w:rsidRDefault="00347871" w:rsidP="00347871">
      <w:pPr>
        <w:pStyle w:val="Code0"/>
      </w:pPr>
      <w:r>
        <w:t>{Low, Medium,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326"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25" type="#_x0000_t75" alt="-589766368.emf" style="width:12pt;height:12pt;visibility:visible;mso-wrap-style:square">
            <v:imagedata r:id="rId36" o:title="-589766368"/>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925DE6" w:rsidP="00347871">
      <w:pPr>
        <w:ind w:left="605" w:hanging="245"/>
      </w:pPr>
      <w:r w:rsidRPr="00C83E44">
        <w:rPr>
          <w:noProof/>
        </w:rPr>
        <w:pict>
          <v:shape id="_x0000_i1324"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925DE6" w:rsidP="00347871">
      <w:pPr>
        <w:jc w:val="center"/>
      </w:pPr>
      <w:r w:rsidRPr="00C83E44">
        <w:rPr>
          <w:noProof/>
        </w:rPr>
        <w:lastRenderedPageBreak/>
        <w:pict>
          <v:shape id="Picture -130124927.emf" o:spid="_x0000_i1323" type="#_x0000_t75" alt="-130124927.emf" style="width:487.2pt;height:544.2pt;visibility:visible;mso-wrap-style:square">
            <v:imagedata r:id="rId157" o:title="-1301249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Quantities and units</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37" w:name="_Toc477757200"/>
      <w:r>
        <w:t>Threat-risk-conceptual-model::Generic Concept Library::Quantities and Units::Quantity Kinds</w:t>
      </w:r>
      <w:bookmarkEnd w:id="937"/>
    </w:p>
    <w:p w:rsidR="00347871" w:rsidRDefault="00347871" w:rsidP="00A318C1">
      <w:pPr>
        <w:pStyle w:val="BodyText"/>
      </w:pPr>
      <w:r>
        <w:t>Quantity kinds are abstractions for the way we measure or quantify things, such as mass or length. Units provide specific ways to specify a quantity kind.</w:t>
      </w:r>
    </w:p>
    <w:p w:rsidR="00347871" w:rsidRDefault="00347871" w:rsidP="00347871">
      <w:pPr>
        <w:pStyle w:val="Heading2"/>
      </w:pPr>
      <w:bookmarkStart w:id="938" w:name="_Toc477757201"/>
      <w:r>
        <w:t>Diagram: Quantity Kinds</w:t>
      </w:r>
      <w:bookmarkEnd w:id="938"/>
    </w:p>
    <w:p w:rsidR="00347871" w:rsidRDefault="00925DE6" w:rsidP="00347871">
      <w:pPr>
        <w:jc w:val="center"/>
        <w:rPr>
          <w:rFonts w:cs="Arial"/>
        </w:rPr>
      </w:pPr>
      <w:r w:rsidRPr="00C83E44">
        <w:rPr>
          <w:noProof/>
        </w:rPr>
        <w:pict>
          <v:shape id="Picture 1716126934.emf" o:spid="_x0000_i1322" type="#_x0000_t75" alt="1716126934.emf" style="width:487.2pt;height:349.8pt;visibility:visible;mso-wrap-style:square">
            <v:imagedata r:id="rId159" o:title="171612693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Quantity Kinds</w:t>
      </w:r>
    </w:p>
    <w:p w:rsidR="00347871" w:rsidRDefault="00347871" w:rsidP="00347871">
      <w:r>
        <w:t xml:space="preserve"> </w:t>
      </w:r>
    </w:p>
    <w:p w:rsidR="00347871" w:rsidRDefault="00347871" w:rsidP="00347871"/>
    <w:p w:rsidR="00347871" w:rsidRDefault="00347871" w:rsidP="00347871">
      <w:pPr>
        <w:pStyle w:val="Heading2"/>
      </w:pPr>
      <w:bookmarkStart w:id="939" w:name="_f903f9886b8ce9b71564d0ba0d17ac80"/>
      <w:bookmarkStart w:id="940" w:name="_Toc477757202"/>
      <w:r>
        <w:t>Class Absorbed Dose (Radiation)</w:t>
      </w:r>
      <w:bookmarkEnd w:id="939"/>
      <w:r w:rsidRPr="003A31EC">
        <w:rPr>
          <w:rFonts w:cs="Arial"/>
        </w:rPr>
        <w:t xml:space="preserve"> </w:t>
      </w:r>
      <w:r>
        <w:rPr>
          <w:rFonts w:cs="Arial"/>
        </w:rPr>
        <w:fldChar w:fldCharType="begin"/>
      </w:r>
      <w:r>
        <w:instrText>XE"</w:instrText>
      </w:r>
      <w:r w:rsidRPr="00413D75">
        <w:rPr>
          <w:rFonts w:cs="Arial"/>
        </w:rPr>
        <w:instrText>Absorbed Dose (Radiation)</w:instrText>
      </w:r>
      <w:r>
        <w:instrText>"</w:instrText>
      </w:r>
      <w:r>
        <w:rPr>
          <w:rFonts w:cs="Arial"/>
        </w:rPr>
        <w:fldChar w:fldCharType="end"/>
      </w:r>
      <w:r w:rsidR="009E71B4">
        <w:rPr>
          <w:rFonts w:cs="Arial"/>
        </w:rPr>
        <w:t xml:space="preserve"> </w:t>
      </w:r>
      <w:r w:rsidR="006F72CA">
        <w:rPr>
          <w:rFonts w:cs="Arial"/>
        </w:rPr>
        <w:t>&lt;&lt;Quantity Kind&gt;&gt;</w:t>
      </w:r>
      <w:bookmarkEnd w:id="940"/>
    </w:p>
    <w:p w:rsidR="00347871" w:rsidRDefault="00347871" w:rsidP="00F71BA8">
      <w:r>
        <w:t>The energy of ionizing radiation absorbed per unit mass by a body, often measured in rads.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1" w:name="_c496af28f0c99387c65b668fe59dfc52"/>
      <w:bookmarkStart w:id="942" w:name="_Toc477757203"/>
      <w:r>
        <w:lastRenderedPageBreak/>
        <w:t>Class Acceleration</w:t>
      </w:r>
      <w:bookmarkEnd w:id="941"/>
      <w:r w:rsidRPr="003A31EC">
        <w:rPr>
          <w:rFonts w:cs="Arial"/>
        </w:rPr>
        <w:t xml:space="preserve"> </w:t>
      </w:r>
      <w:r>
        <w:rPr>
          <w:rFonts w:cs="Arial"/>
        </w:rPr>
        <w:fldChar w:fldCharType="begin"/>
      </w:r>
      <w:r>
        <w:instrText>XE"</w:instrText>
      </w:r>
      <w:r w:rsidRPr="00413D75">
        <w:rPr>
          <w:rFonts w:cs="Arial"/>
        </w:rPr>
        <w:instrText>Acceleration</w:instrText>
      </w:r>
      <w:r>
        <w:instrText>"</w:instrText>
      </w:r>
      <w:r>
        <w:rPr>
          <w:rFonts w:cs="Arial"/>
        </w:rPr>
        <w:fldChar w:fldCharType="end"/>
      </w:r>
      <w:r w:rsidR="009E71B4">
        <w:rPr>
          <w:rFonts w:cs="Arial"/>
        </w:rPr>
        <w:t xml:space="preserve"> </w:t>
      </w:r>
      <w:r w:rsidR="006F72CA">
        <w:rPr>
          <w:rFonts w:cs="Arial"/>
        </w:rPr>
        <w:t>&lt;&lt;Quantity Kind&gt;&gt;</w:t>
      </w:r>
      <w:bookmarkEnd w:id="942"/>
    </w:p>
    <w:p w:rsidR="00347871" w:rsidRDefault="00347871" w:rsidP="00F71BA8">
      <w:r>
        <w:t>The rate of change of velocity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3" w:name="_a2388de623ad2b24b05dbfbdb9b6d590"/>
      <w:bookmarkStart w:id="944" w:name="_Toc477757204"/>
      <w:r>
        <w:t>Class Amount of Substance</w:t>
      </w:r>
      <w:bookmarkEnd w:id="943"/>
      <w:r w:rsidRPr="003A31EC">
        <w:rPr>
          <w:rFonts w:cs="Arial"/>
        </w:rPr>
        <w:t xml:space="preserve"> </w:t>
      </w:r>
      <w:r>
        <w:rPr>
          <w:rFonts w:cs="Arial"/>
        </w:rPr>
        <w:fldChar w:fldCharType="begin"/>
      </w:r>
      <w:r>
        <w:instrText>XE"</w:instrText>
      </w:r>
      <w:r w:rsidRPr="00413D75">
        <w:rPr>
          <w:rFonts w:cs="Arial"/>
        </w:rPr>
        <w:instrText>Amount of Substance</w:instrText>
      </w:r>
      <w:r>
        <w:instrText>"</w:instrText>
      </w:r>
      <w:r>
        <w:rPr>
          <w:rFonts w:cs="Arial"/>
        </w:rPr>
        <w:fldChar w:fldCharType="end"/>
      </w:r>
      <w:r w:rsidR="009E71B4">
        <w:rPr>
          <w:rFonts w:cs="Arial"/>
        </w:rPr>
        <w:t xml:space="preserve"> </w:t>
      </w:r>
      <w:r w:rsidR="006F72CA">
        <w:rPr>
          <w:rFonts w:cs="Arial"/>
        </w:rPr>
        <w:t>&lt;&lt;Quantity Kind&gt;&gt;</w:t>
      </w:r>
      <w:bookmarkEnd w:id="944"/>
    </w:p>
    <w:p w:rsidR="00347871" w:rsidRDefault="00347871" w:rsidP="00F71BA8">
      <w:r>
        <w:t>The abstract unit of the amount of a substance which is the supertype of all amount units and also acts as its "quantity kind".</w:t>
      </w:r>
      <w:r>
        <w:br/>
        <w:t>Amount of substance is a standards-defined quantity that measures the size of an ensemble of elementary entities, such as atoms, molecules, electrons, and other particles. It is sometimes referred to as chemical amount. The International System of Units (SI) defines the amount of substance to be proportional to the number of elementary entities present. The SI unit for amount of substance is the mole. It has the unit symbol mol.</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5" w:name="_537343a2c55c3ec921f854ca5390b07e"/>
      <w:bookmarkStart w:id="946" w:name="_Toc477757205"/>
      <w:r>
        <w:t>Class Angle</w:t>
      </w:r>
      <w:bookmarkEnd w:id="945"/>
      <w:r w:rsidRPr="003A31EC">
        <w:rPr>
          <w:rFonts w:cs="Arial"/>
        </w:rPr>
        <w:t xml:space="preserve"> </w:t>
      </w:r>
      <w:r>
        <w:rPr>
          <w:rFonts w:cs="Arial"/>
        </w:rPr>
        <w:fldChar w:fldCharType="begin"/>
      </w:r>
      <w:r>
        <w:instrText>XE"</w:instrText>
      </w:r>
      <w:r w:rsidRPr="00413D75">
        <w:rPr>
          <w:rFonts w:cs="Arial"/>
        </w:rPr>
        <w:instrText>Angle</w:instrText>
      </w:r>
      <w:r>
        <w:instrText>"</w:instrText>
      </w:r>
      <w:r>
        <w:rPr>
          <w:rFonts w:cs="Arial"/>
        </w:rPr>
        <w:fldChar w:fldCharType="end"/>
      </w:r>
      <w:r w:rsidR="009E71B4">
        <w:rPr>
          <w:rFonts w:cs="Arial"/>
        </w:rPr>
        <w:t xml:space="preserve"> </w:t>
      </w:r>
      <w:r w:rsidR="006F72CA">
        <w:rPr>
          <w:rFonts w:cs="Arial"/>
        </w:rPr>
        <w:t>&lt;&lt;Quantity Kind&gt;&gt;</w:t>
      </w:r>
      <w:bookmarkEnd w:id="946"/>
    </w:p>
    <w:p w:rsidR="00347871" w:rsidRDefault="00347871" w:rsidP="00F71BA8">
      <w:r>
        <w:t>The space (usually measured in radians or degrees) between two intersecting lines or surfaces at or close to the point where they meet.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7" w:name="_a1c24b9f1c3fbd14f3d437194b2e62db"/>
      <w:bookmarkStart w:id="948" w:name="_Toc477757206"/>
      <w:r>
        <w:t>Class Area</w:t>
      </w:r>
      <w:bookmarkEnd w:id="947"/>
      <w:r w:rsidRPr="003A31EC">
        <w:rPr>
          <w:rFonts w:cs="Arial"/>
        </w:rPr>
        <w:t xml:space="preserve"> </w:t>
      </w:r>
      <w:r>
        <w:rPr>
          <w:rFonts w:cs="Arial"/>
        </w:rPr>
        <w:fldChar w:fldCharType="begin"/>
      </w:r>
      <w:r>
        <w:instrText>XE"</w:instrText>
      </w:r>
      <w:r w:rsidRPr="00413D75">
        <w:rPr>
          <w:rFonts w:cs="Arial"/>
        </w:rPr>
        <w:instrText>Area</w:instrText>
      </w:r>
      <w:r>
        <w:instrText>"</w:instrText>
      </w:r>
      <w:r>
        <w:rPr>
          <w:rFonts w:cs="Arial"/>
        </w:rPr>
        <w:fldChar w:fldCharType="end"/>
      </w:r>
      <w:r w:rsidR="009E71B4">
        <w:rPr>
          <w:rFonts w:cs="Arial"/>
        </w:rPr>
        <w:t xml:space="preserve"> </w:t>
      </w:r>
      <w:r w:rsidR="006F72CA">
        <w:rPr>
          <w:rFonts w:cs="Arial"/>
        </w:rPr>
        <w:t>&lt;&lt;Quantity Kind&gt;&gt;</w:t>
      </w:r>
      <w:bookmarkEnd w:id="948"/>
    </w:p>
    <w:p w:rsidR="00347871" w:rsidRDefault="00347871" w:rsidP="00F71BA8">
      <w:r>
        <w:t>[QUDT] Area is a quantity expressing the two-dimensional size of a defined part of a surface, typically a region bounded by a closed curve.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49" w:name="_6eea2ff097672ff2df6d57683522b2ad"/>
      <w:bookmarkStart w:id="950" w:name="_Toc477757207"/>
      <w:r>
        <w:t>Class Color</w:t>
      </w:r>
      <w:bookmarkEnd w:id="949"/>
      <w:r w:rsidRPr="003A31EC">
        <w:rPr>
          <w:rFonts w:cs="Arial"/>
        </w:rPr>
        <w:t xml:space="preserve"> </w:t>
      </w:r>
      <w:r>
        <w:rPr>
          <w:rFonts w:cs="Arial"/>
        </w:rPr>
        <w:fldChar w:fldCharType="begin"/>
      </w:r>
      <w:r>
        <w:instrText>XE"</w:instrText>
      </w:r>
      <w:r w:rsidRPr="00413D75">
        <w:rPr>
          <w:rFonts w:cs="Arial"/>
        </w:rPr>
        <w:instrText>Color</w:instrText>
      </w:r>
      <w:r>
        <w:instrText>"</w:instrText>
      </w:r>
      <w:r>
        <w:rPr>
          <w:rFonts w:cs="Arial"/>
        </w:rPr>
        <w:fldChar w:fldCharType="end"/>
      </w:r>
      <w:r w:rsidR="009E71B4">
        <w:rPr>
          <w:rFonts w:cs="Arial"/>
        </w:rPr>
        <w:t xml:space="preserve"> </w:t>
      </w:r>
      <w:r w:rsidR="006F72CA">
        <w:rPr>
          <w:rFonts w:cs="Arial"/>
        </w:rPr>
        <w:t>&lt;&lt;Quantity Kind&gt;&gt;</w:t>
      </w:r>
      <w:bookmarkEnd w:id="950"/>
    </w:p>
    <w:p w:rsidR="00347871" w:rsidRDefault="00347871" w:rsidP="00F71BA8">
      <w:r>
        <w:t>Color  is the visual perceptual property corresponding in humans to the categories called red, blue, yellow, and others. Color derives from the spectrum of light (distribution of light power versus wavelength) interacting in the eye with the spectral sensitivities of the light receptors. Color categories and physical specifications of color are also associated with objects or materials based on their physical properties such as light absorption, reflection, or emission spectra. By defining a color space, colors can be identified numerically by their coordinates.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51" w:name="_b84cd89e376813d216e8f95a8f366654"/>
      <w:bookmarkStart w:id="952" w:name="_Toc477757208"/>
      <w:r>
        <w:t>Class Concentration</w:t>
      </w:r>
      <w:bookmarkEnd w:id="951"/>
      <w:r w:rsidRPr="003A31EC">
        <w:rPr>
          <w:rFonts w:cs="Arial"/>
        </w:rPr>
        <w:t xml:space="preserve"> </w:t>
      </w:r>
      <w:r>
        <w:rPr>
          <w:rFonts w:cs="Arial"/>
        </w:rPr>
        <w:fldChar w:fldCharType="begin"/>
      </w:r>
      <w:r>
        <w:instrText>XE"</w:instrText>
      </w:r>
      <w:r w:rsidRPr="00413D75">
        <w:rPr>
          <w:rFonts w:cs="Arial"/>
        </w:rPr>
        <w:instrText>Concentration</w:instrText>
      </w:r>
      <w:r>
        <w:instrText>"</w:instrText>
      </w:r>
      <w:r>
        <w:rPr>
          <w:rFonts w:cs="Arial"/>
        </w:rPr>
        <w:fldChar w:fldCharType="end"/>
      </w:r>
      <w:r w:rsidR="009E71B4">
        <w:rPr>
          <w:rFonts w:cs="Arial"/>
        </w:rPr>
        <w:t xml:space="preserve"> </w:t>
      </w:r>
      <w:r w:rsidR="006F72CA">
        <w:rPr>
          <w:rFonts w:cs="Arial"/>
        </w:rPr>
        <w:t>&lt;&lt;Quantity Kind&gt;&gt;</w:t>
      </w:r>
      <w:bookmarkEnd w:id="952"/>
    </w:p>
    <w:p w:rsidR="00347871" w:rsidRDefault="00347871" w:rsidP="00F71BA8">
      <w:r>
        <w:t>The abstract concept of the amount, mass or volume of one substance in another without being specific as to how it is measured.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53" w:name="_526143b17785578cf2dd6d16470d6ad7"/>
      <w:bookmarkStart w:id="954" w:name="_Toc477757209"/>
      <w:r>
        <w:t>Class Concentration (amount of substance)</w:t>
      </w:r>
      <w:bookmarkEnd w:id="953"/>
      <w:r w:rsidRPr="003A31EC">
        <w:rPr>
          <w:rFonts w:cs="Arial"/>
        </w:rPr>
        <w:t xml:space="preserve"> </w:t>
      </w:r>
      <w:r>
        <w:rPr>
          <w:rFonts w:cs="Arial"/>
        </w:rPr>
        <w:fldChar w:fldCharType="begin"/>
      </w:r>
      <w:r>
        <w:instrText>XE"</w:instrText>
      </w:r>
      <w:r w:rsidRPr="00413D75">
        <w:rPr>
          <w:rFonts w:cs="Arial"/>
        </w:rPr>
        <w:instrText>Concentration (amount of substance)</w:instrText>
      </w:r>
      <w:r>
        <w:instrText>"</w:instrText>
      </w:r>
      <w:r>
        <w:rPr>
          <w:rFonts w:cs="Arial"/>
        </w:rPr>
        <w:fldChar w:fldCharType="end"/>
      </w:r>
      <w:r w:rsidR="009E71B4">
        <w:rPr>
          <w:rFonts w:cs="Arial"/>
        </w:rPr>
        <w:t xml:space="preserve"> </w:t>
      </w:r>
      <w:r w:rsidR="006F72CA">
        <w:rPr>
          <w:rFonts w:cs="Arial"/>
        </w:rPr>
        <w:t>&lt;&lt;Quantity Kind&gt;&gt;</w:t>
      </w:r>
      <w:bookmarkEnd w:id="954"/>
    </w:p>
    <w:p w:rsidR="00347871" w:rsidRDefault="00347871" w:rsidP="00F71BA8">
      <w:r>
        <w:t>Concentration based on amount-of-substance.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5" w:name="_5e6b68fb13907d53686177121947cbc9"/>
      <w:bookmarkStart w:id="956" w:name="_Toc477757210"/>
      <w:r>
        <w:t>Class Concentration (Mass)</w:t>
      </w:r>
      <w:bookmarkEnd w:id="955"/>
      <w:r w:rsidRPr="003A31EC">
        <w:rPr>
          <w:rFonts w:cs="Arial"/>
        </w:rPr>
        <w:t xml:space="preserve"> </w:t>
      </w:r>
      <w:r>
        <w:rPr>
          <w:rFonts w:cs="Arial"/>
        </w:rPr>
        <w:fldChar w:fldCharType="begin"/>
      </w:r>
      <w:r>
        <w:instrText>XE"</w:instrText>
      </w:r>
      <w:r w:rsidRPr="00413D75">
        <w:rPr>
          <w:rFonts w:cs="Arial"/>
        </w:rPr>
        <w:instrText>Concentration (Mass)</w:instrText>
      </w:r>
      <w:r>
        <w:instrText>"</w:instrText>
      </w:r>
      <w:r>
        <w:rPr>
          <w:rFonts w:cs="Arial"/>
        </w:rPr>
        <w:fldChar w:fldCharType="end"/>
      </w:r>
      <w:r w:rsidR="009E71B4">
        <w:rPr>
          <w:rFonts w:cs="Arial"/>
        </w:rPr>
        <w:t xml:space="preserve"> </w:t>
      </w:r>
      <w:r w:rsidR="006F72CA">
        <w:rPr>
          <w:rFonts w:cs="Arial"/>
        </w:rPr>
        <w:t>&lt;&lt;Quantity Kind&gt;&gt;</w:t>
      </w:r>
      <w:bookmarkEnd w:id="956"/>
    </w:p>
    <w:p w:rsidR="00347871" w:rsidRDefault="00347871" w:rsidP="00F71BA8">
      <w:r>
        <w:t>Concentration based on mass per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7" w:name="_7eabacf38df4f012a1652752fd3acdff"/>
      <w:bookmarkStart w:id="958" w:name="_Toc477757211"/>
      <w:r>
        <w:t>Class Concentration (Volume)</w:t>
      </w:r>
      <w:bookmarkEnd w:id="957"/>
      <w:r w:rsidRPr="003A31EC">
        <w:rPr>
          <w:rFonts w:cs="Arial"/>
        </w:rPr>
        <w:t xml:space="preserve"> </w:t>
      </w:r>
      <w:r>
        <w:rPr>
          <w:rFonts w:cs="Arial"/>
        </w:rPr>
        <w:fldChar w:fldCharType="begin"/>
      </w:r>
      <w:r>
        <w:instrText>XE"</w:instrText>
      </w:r>
      <w:r w:rsidRPr="00413D75">
        <w:rPr>
          <w:rFonts w:cs="Arial"/>
        </w:rPr>
        <w:instrText>Concentration (Volume)</w:instrText>
      </w:r>
      <w:r>
        <w:instrText>"</w:instrText>
      </w:r>
      <w:r>
        <w:rPr>
          <w:rFonts w:cs="Arial"/>
        </w:rPr>
        <w:fldChar w:fldCharType="end"/>
      </w:r>
      <w:r w:rsidR="009E71B4">
        <w:rPr>
          <w:rFonts w:cs="Arial"/>
        </w:rPr>
        <w:t xml:space="preserve"> </w:t>
      </w:r>
      <w:r w:rsidR="006F72CA">
        <w:rPr>
          <w:rFonts w:cs="Arial"/>
        </w:rPr>
        <w:t>&lt;&lt;Quantity Kind&gt;&gt;</w:t>
      </w:r>
      <w:bookmarkEnd w:id="958"/>
    </w:p>
    <w:p w:rsidR="00347871" w:rsidRDefault="00347871" w:rsidP="00F71BA8">
      <w:r>
        <w:t>Volume concentration is defined as 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84cd89e376813d216e8f95a8f366654" w:history="1">
        <w:r w:rsidR="00347871">
          <w:rPr>
            <w:rStyle w:val="Hyperlink"/>
          </w:rPr>
          <w:t>Concentration</w:t>
        </w:r>
      </w:hyperlink>
    </w:p>
    <w:p w:rsidR="00347871" w:rsidRDefault="00347871" w:rsidP="00347871"/>
    <w:p w:rsidR="00347871" w:rsidRDefault="00347871" w:rsidP="00347871">
      <w:pPr>
        <w:pStyle w:val="Heading2"/>
      </w:pPr>
      <w:bookmarkStart w:id="959" w:name="_997a0ba201c30f8d42890534fddc88b3"/>
      <w:bookmarkStart w:id="960" w:name="_Toc477757212"/>
      <w:r>
        <w:t>Class Currency</w:t>
      </w:r>
      <w:bookmarkEnd w:id="959"/>
      <w:r w:rsidRPr="003A31EC">
        <w:rPr>
          <w:rFonts w:cs="Arial"/>
        </w:rPr>
        <w:t xml:space="preserve"> </w:t>
      </w:r>
      <w:r>
        <w:rPr>
          <w:rFonts w:cs="Arial"/>
        </w:rPr>
        <w:fldChar w:fldCharType="begin"/>
      </w:r>
      <w:r>
        <w:instrText>XE"</w:instrText>
      </w:r>
      <w:r w:rsidRPr="00413D75">
        <w:rPr>
          <w:rFonts w:cs="Arial"/>
        </w:rPr>
        <w:instrText>Currency</w:instrText>
      </w:r>
      <w:r>
        <w:instrText>"</w:instrText>
      </w:r>
      <w:r>
        <w:rPr>
          <w:rFonts w:cs="Arial"/>
        </w:rPr>
        <w:fldChar w:fldCharType="end"/>
      </w:r>
      <w:r w:rsidR="009E71B4">
        <w:rPr>
          <w:rFonts w:cs="Arial"/>
        </w:rPr>
        <w:t xml:space="preserve"> </w:t>
      </w:r>
      <w:r w:rsidR="006F72CA">
        <w:rPr>
          <w:rFonts w:cs="Arial"/>
        </w:rPr>
        <w:t>&lt;&lt;Quantity Kind&gt;&gt;</w:t>
      </w:r>
      <w:bookmarkEnd w:id="960"/>
    </w:p>
    <w:p w:rsidR="00347871" w:rsidRDefault="00347871" w:rsidP="00F71BA8">
      <w:r>
        <w:t>Any form of money.</w:t>
      </w:r>
      <w:r>
        <w:br/>
        <w:t>[FIBO] Currency: medium of exchange value, defined by reference to the geographical location of the authorities responsible for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61" w:name="_45b1a148717c37cf17a72185df240621"/>
      <w:bookmarkStart w:id="962" w:name="_Toc477757213"/>
      <w:r>
        <w:t>Class Dose Equivalent (Radiation)</w:t>
      </w:r>
      <w:bookmarkEnd w:id="961"/>
      <w:r w:rsidRPr="003A31EC">
        <w:rPr>
          <w:rFonts w:cs="Arial"/>
        </w:rPr>
        <w:t xml:space="preserve"> </w:t>
      </w:r>
      <w:r>
        <w:rPr>
          <w:rFonts w:cs="Arial"/>
        </w:rPr>
        <w:fldChar w:fldCharType="begin"/>
      </w:r>
      <w:r>
        <w:instrText>XE"</w:instrText>
      </w:r>
      <w:r w:rsidRPr="00413D75">
        <w:rPr>
          <w:rFonts w:cs="Arial"/>
        </w:rPr>
        <w:instrText>Dose Equivalent (Radiation)</w:instrText>
      </w:r>
      <w:r>
        <w:instrText>"</w:instrText>
      </w:r>
      <w:r>
        <w:rPr>
          <w:rFonts w:cs="Arial"/>
        </w:rPr>
        <w:fldChar w:fldCharType="end"/>
      </w:r>
      <w:r w:rsidR="009E71B4">
        <w:rPr>
          <w:rFonts w:cs="Arial"/>
        </w:rPr>
        <w:t xml:space="preserve"> </w:t>
      </w:r>
      <w:r w:rsidR="006F72CA">
        <w:rPr>
          <w:rFonts w:cs="Arial"/>
        </w:rPr>
        <w:t>&lt;&lt;Quantity Kind&gt;&gt;</w:t>
      </w:r>
      <w:bookmarkEnd w:id="962"/>
    </w:p>
    <w:p w:rsidR="00347871" w:rsidRDefault="00347871" w:rsidP="00F71BA8">
      <w:r>
        <w:t>A measure of the biological damage to living tissue as a result of radiation exposure. Also known as the "biological dose," the dose equivalent is calculated as the product of absorbed dose in tissue multiplied by a quality factor and then sometimes multiplied by other necessary modifying factors at the location of interest. The dose equivalent is expressed numerically in rems or sieverts (Sv) (see 10 CFR 20.1003). For additional information, see Doses in Our Daily Lives and Measuring Radiation. [NRC]</w:t>
      </w:r>
      <w:r>
        <w:br/>
        <w:t>For practical purposes, 1 R (exposure) = 1 rad (absorbed dose) = 1 rem or 1000 mrem (dose equivalent).</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3" w:name="_5c29de7557c634539e470d930b4b310f"/>
      <w:bookmarkStart w:id="964" w:name="_Toc477757214"/>
      <w:r>
        <w:t>Class Duration</w:t>
      </w:r>
      <w:bookmarkEnd w:id="963"/>
      <w:r w:rsidRPr="003A31EC">
        <w:rPr>
          <w:rFonts w:cs="Arial"/>
        </w:rPr>
        <w:t xml:space="preserve"> </w:t>
      </w:r>
      <w:r>
        <w:rPr>
          <w:rFonts w:cs="Arial"/>
        </w:rPr>
        <w:fldChar w:fldCharType="begin"/>
      </w:r>
      <w:r>
        <w:instrText>XE"</w:instrText>
      </w:r>
      <w:r w:rsidRPr="00413D75">
        <w:rPr>
          <w:rFonts w:cs="Arial"/>
        </w:rPr>
        <w:instrText>Duration</w:instrText>
      </w:r>
      <w:r>
        <w:instrText>"</w:instrText>
      </w:r>
      <w:r>
        <w:rPr>
          <w:rFonts w:cs="Arial"/>
        </w:rPr>
        <w:fldChar w:fldCharType="end"/>
      </w:r>
      <w:r w:rsidR="009E71B4">
        <w:rPr>
          <w:rFonts w:cs="Arial"/>
        </w:rPr>
        <w:t xml:space="preserve"> </w:t>
      </w:r>
      <w:r w:rsidR="006F72CA">
        <w:rPr>
          <w:rFonts w:cs="Arial"/>
        </w:rPr>
        <w:t>&lt;&lt;Quantity Kind&gt;&gt;</w:t>
      </w:r>
      <w:bookmarkEnd w:id="964"/>
    </w:p>
    <w:p w:rsidR="00347871" w:rsidRDefault="00347871" w:rsidP="00F71BA8">
      <w:r>
        <w:t>The abstract quantity kind of time which is the supertype of all time duration units.</w:t>
      </w:r>
      <w:r>
        <w:br/>
        <w:t>Time is a measure that allows events to be ordered from the past through the present into the future, and also the measure of durations of events and the intervals between them. Durations are quantities of time, not points or intervals of time.</w:t>
      </w:r>
      <w:r>
        <w:br/>
      </w:r>
      <w:r>
        <w:br/>
        <w:t>[DTV] base quantity of the International System of Quantities, used for measuring time intervals.</w:t>
      </w:r>
      <w:r>
        <w:br/>
      </w:r>
      <w:r>
        <w:br/>
        <w:t xml:space="preserve">[IDEAS] Time: A MeasureInstance whose members are individuals' that have a particular temporal dimension of the </w:t>
      </w:r>
      <w:r>
        <w:lastRenderedPageBreak/>
        <w:t>same length.</w:t>
      </w:r>
      <w:r>
        <w:br/>
      </w:r>
      <w:r>
        <w:br/>
        <w:t>[FIBO] Duration: An amount of time.</w:t>
      </w:r>
      <w:r>
        <w:br/>
      </w:r>
      <w:r>
        <w:br/>
        <w:t>[UML] Duration</w:t>
      </w:r>
      <w:r>
        <w:br/>
      </w:r>
      <w:r>
        <w:br/>
        <w:t>[OWL] xsd:duration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965" w:name="_78fd29b4480294ca0a0f5684ddc9b8e0"/>
      <w:bookmarkStart w:id="966" w:name="_Toc477757215"/>
      <w:r>
        <w:t>Class Electric Current</w:t>
      </w:r>
      <w:bookmarkEnd w:id="965"/>
      <w:r w:rsidRPr="003A31EC">
        <w:rPr>
          <w:rFonts w:cs="Arial"/>
        </w:rPr>
        <w:t xml:space="preserve"> </w:t>
      </w:r>
      <w:r>
        <w:rPr>
          <w:rFonts w:cs="Arial"/>
        </w:rPr>
        <w:fldChar w:fldCharType="begin"/>
      </w:r>
      <w:r>
        <w:instrText>XE"</w:instrText>
      </w:r>
      <w:r w:rsidRPr="00413D75">
        <w:rPr>
          <w:rFonts w:cs="Arial"/>
        </w:rPr>
        <w:instrText>Electric Current</w:instrText>
      </w:r>
      <w:r>
        <w:instrText>"</w:instrText>
      </w:r>
      <w:r>
        <w:rPr>
          <w:rFonts w:cs="Arial"/>
        </w:rPr>
        <w:fldChar w:fldCharType="end"/>
      </w:r>
      <w:r w:rsidR="009E71B4">
        <w:rPr>
          <w:rFonts w:cs="Arial"/>
        </w:rPr>
        <w:t xml:space="preserve"> </w:t>
      </w:r>
      <w:r w:rsidR="006F72CA">
        <w:rPr>
          <w:rFonts w:cs="Arial"/>
        </w:rPr>
        <w:t>&lt;&lt;Quantity Kind&gt;&gt;</w:t>
      </w:r>
      <w:bookmarkEnd w:id="966"/>
    </w:p>
    <w:p w:rsidR="00347871" w:rsidRDefault="00347871" w:rsidP="00F71BA8">
      <w:r>
        <w:t>The abstract quantity kind of electric current which is the supertype of all current units.</w:t>
      </w:r>
      <w:r>
        <w:br/>
        <w:t>[QUDT]Electric Current is the flow (movement) of electric charge. The amount of electric current through some surface, e.g., a section through a copper conductor, is defined as the amount of electric charge flowing through that surface over time. Current is a scalar-valued quantity.</w:t>
      </w:r>
      <w:r>
        <w:br/>
        <w:t>The SI unit for measuring an electric current is the ampere, which is the flow of electric charge across a surface at the rate of one coulomb per second.</w:t>
      </w:r>
      <w:r>
        <w:br/>
      </w:r>
      <w:r>
        <w:br/>
        <w:t>[IDEAS] ElectricCurrent: A MeasureInstance whose members are individuals' that all have the same electric current flowing through them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7" w:name="_7aac9204e48d9c2b482963eef790a460"/>
      <w:bookmarkStart w:id="968" w:name="_Toc477757216"/>
      <w:r>
        <w:t>Class Electric Potential</w:t>
      </w:r>
      <w:bookmarkEnd w:id="967"/>
      <w:r w:rsidRPr="003A31EC">
        <w:rPr>
          <w:rFonts w:cs="Arial"/>
        </w:rPr>
        <w:t xml:space="preserve"> </w:t>
      </w:r>
      <w:r>
        <w:rPr>
          <w:rFonts w:cs="Arial"/>
        </w:rPr>
        <w:fldChar w:fldCharType="begin"/>
      </w:r>
      <w:r>
        <w:instrText>XE"</w:instrText>
      </w:r>
      <w:r w:rsidRPr="00413D75">
        <w:rPr>
          <w:rFonts w:cs="Arial"/>
        </w:rPr>
        <w:instrText>Electric Potential</w:instrText>
      </w:r>
      <w:r>
        <w:instrText>"</w:instrText>
      </w:r>
      <w:r>
        <w:rPr>
          <w:rFonts w:cs="Arial"/>
        </w:rPr>
        <w:fldChar w:fldCharType="end"/>
      </w:r>
      <w:r w:rsidR="009E71B4">
        <w:rPr>
          <w:rFonts w:cs="Arial"/>
        </w:rPr>
        <w:t xml:space="preserve"> </w:t>
      </w:r>
      <w:r w:rsidR="006F72CA">
        <w:rPr>
          <w:rFonts w:cs="Arial"/>
        </w:rPr>
        <w:t>&lt;&lt;Quantity Kind&gt;&gt;</w:t>
      </w:r>
      <w:bookmarkEnd w:id="968"/>
    </w:p>
    <w:p w:rsidR="00347871" w:rsidRDefault="00347871" w:rsidP="00F71BA8">
      <w:r>
        <w:t xml:space="preserve">[QUDT] Electric Potential is a scalar valued quantity associated with an electric field.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69" w:name="_ea57260f2979c619952baa6afcbc9463"/>
      <w:bookmarkStart w:id="970" w:name="_Toc477757217"/>
      <w:r>
        <w:t>Class Energy</w:t>
      </w:r>
      <w:bookmarkEnd w:id="969"/>
      <w:r w:rsidRPr="003A31EC">
        <w:rPr>
          <w:rFonts w:cs="Arial"/>
        </w:rPr>
        <w:t xml:space="preserve"> </w:t>
      </w:r>
      <w:r>
        <w:rPr>
          <w:rFonts w:cs="Arial"/>
        </w:rPr>
        <w:fldChar w:fldCharType="begin"/>
      </w:r>
      <w:r>
        <w:instrText>XE"</w:instrText>
      </w:r>
      <w:r w:rsidRPr="00413D75">
        <w:rPr>
          <w:rFonts w:cs="Arial"/>
        </w:rPr>
        <w:instrText>Energy</w:instrText>
      </w:r>
      <w:r>
        <w:instrText>"</w:instrText>
      </w:r>
      <w:r>
        <w:rPr>
          <w:rFonts w:cs="Arial"/>
        </w:rPr>
        <w:fldChar w:fldCharType="end"/>
      </w:r>
      <w:r w:rsidR="009E71B4">
        <w:rPr>
          <w:rFonts w:cs="Arial"/>
        </w:rPr>
        <w:t xml:space="preserve"> </w:t>
      </w:r>
      <w:r w:rsidR="006F72CA">
        <w:rPr>
          <w:rFonts w:cs="Arial"/>
        </w:rPr>
        <w:t>&lt;&lt;Quantity Kind&gt;&gt;</w:t>
      </w:r>
      <w:bookmarkEnd w:id="970"/>
    </w:p>
    <w:p w:rsidR="00347871" w:rsidRDefault="00347871" w:rsidP="00F71BA8">
      <w:r>
        <w:t>The measure of energy- the ability to perform work (such as moving a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1" w:name="_461c64fcd6b81141f2e2167b16fd884b"/>
      <w:bookmarkStart w:id="972" w:name="_Toc477757218"/>
      <w:r>
        <w:t>Class Force</w:t>
      </w:r>
      <w:bookmarkEnd w:id="971"/>
      <w:r w:rsidRPr="003A31EC">
        <w:rPr>
          <w:rFonts w:cs="Arial"/>
        </w:rPr>
        <w:t xml:space="preserve"> </w:t>
      </w:r>
      <w:r>
        <w:rPr>
          <w:rFonts w:cs="Arial"/>
        </w:rPr>
        <w:fldChar w:fldCharType="begin"/>
      </w:r>
      <w:r>
        <w:instrText>XE"</w:instrText>
      </w:r>
      <w:r w:rsidRPr="00413D75">
        <w:rPr>
          <w:rFonts w:cs="Arial"/>
        </w:rPr>
        <w:instrText>Force</w:instrText>
      </w:r>
      <w:r>
        <w:instrText>"</w:instrText>
      </w:r>
      <w:r>
        <w:rPr>
          <w:rFonts w:cs="Arial"/>
        </w:rPr>
        <w:fldChar w:fldCharType="end"/>
      </w:r>
      <w:r w:rsidR="009E71B4">
        <w:rPr>
          <w:rFonts w:cs="Arial"/>
        </w:rPr>
        <w:t xml:space="preserve"> </w:t>
      </w:r>
      <w:r w:rsidR="006F72CA">
        <w:rPr>
          <w:rFonts w:cs="Arial"/>
        </w:rPr>
        <w:t>&lt;&lt;Quantity Kind&gt;&gt;</w:t>
      </w:r>
      <w:bookmarkEnd w:id="972"/>
    </w:p>
    <w:p w:rsidR="00347871" w:rsidRDefault="00347871" w:rsidP="00F71BA8">
      <w:r>
        <w:t xml:space="preserve">(Physical) force is an influence that causes mass to accelerate. It may be experienced as a lift, a push, or a pull. </w:t>
      </w:r>
      <w:r>
        <w:br/>
        <w:t>Force is defined by Newton's Second Law as F = m · a, where F is force, m is mass and a is acceleration. Net force is mathematically equal to the time rate of change of the momentum of the body on which it acts. Since momentum is a vector quantity (has both a magnitude and direction).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3" w:name="_5d96dc9d0f754f8783e4cb576af9e156"/>
      <w:bookmarkStart w:id="974" w:name="_Toc477757219"/>
      <w:r>
        <w:lastRenderedPageBreak/>
        <w:t>Class Frequency</w:t>
      </w:r>
      <w:bookmarkEnd w:id="973"/>
      <w:r w:rsidRPr="003A31EC">
        <w:rPr>
          <w:rFonts w:cs="Arial"/>
        </w:rPr>
        <w:t xml:space="preserve"> </w:t>
      </w:r>
      <w:r>
        <w:rPr>
          <w:rFonts w:cs="Arial"/>
        </w:rPr>
        <w:fldChar w:fldCharType="begin"/>
      </w:r>
      <w:r>
        <w:instrText>XE"</w:instrText>
      </w:r>
      <w:r w:rsidRPr="00413D75">
        <w:rPr>
          <w:rFonts w:cs="Arial"/>
        </w:rPr>
        <w:instrText>Frequency</w:instrText>
      </w:r>
      <w:r>
        <w:instrText>"</w:instrText>
      </w:r>
      <w:r>
        <w:rPr>
          <w:rFonts w:cs="Arial"/>
        </w:rPr>
        <w:fldChar w:fldCharType="end"/>
      </w:r>
      <w:r w:rsidR="009E71B4">
        <w:rPr>
          <w:rFonts w:cs="Arial"/>
        </w:rPr>
        <w:t xml:space="preserve"> </w:t>
      </w:r>
      <w:r w:rsidR="006F72CA">
        <w:rPr>
          <w:rFonts w:cs="Arial"/>
        </w:rPr>
        <w:t>&lt;&lt;Quantity Kind&gt;&gt;</w:t>
      </w:r>
      <w:bookmarkEnd w:id="974"/>
    </w:p>
    <w:p w:rsidR="00347871" w:rsidRDefault="00347871" w:rsidP="00F71BA8">
      <w:r>
        <w:t>Repetitions per unit of time. e.g., Hertz.</w:t>
      </w:r>
      <w:r>
        <w:br/>
      </w:r>
      <w:r>
        <w:br/>
        <w:t>[IDEAS] Frequency: A MeasureInstance whose instances are individuals' that all oscillate at the same frequency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5" w:name="_885fde8f813da57918502883213c6a13"/>
      <w:bookmarkStart w:id="976" w:name="_Toc477757220"/>
      <w:r>
        <w:t>Class Length</w:t>
      </w:r>
      <w:bookmarkEnd w:id="975"/>
      <w:r w:rsidRPr="003A31EC">
        <w:rPr>
          <w:rFonts w:cs="Arial"/>
        </w:rPr>
        <w:t xml:space="preserve"> </w:t>
      </w:r>
      <w:r>
        <w:rPr>
          <w:rFonts w:cs="Arial"/>
        </w:rPr>
        <w:fldChar w:fldCharType="begin"/>
      </w:r>
      <w:r>
        <w:instrText>XE"</w:instrText>
      </w:r>
      <w:r w:rsidRPr="00413D75">
        <w:rPr>
          <w:rFonts w:cs="Arial"/>
        </w:rPr>
        <w:instrText>Length</w:instrText>
      </w:r>
      <w:r>
        <w:instrText>"</w:instrText>
      </w:r>
      <w:r>
        <w:rPr>
          <w:rFonts w:cs="Arial"/>
        </w:rPr>
        <w:fldChar w:fldCharType="end"/>
      </w:r>
      <w:r w:rsidR="009E71B4">
        <w:rPr>
          <w:rFonts w:cs="Arial"/>
        </w:rPr>
        <w:t xml:space="preserve"> </w:t>
      </w:r>
      <w:r w:rsidR="006F72CA">
        <w:rPr>
          <w:rFonts w:cs="Arial"/>
        </w:rPr>
        <w:t>&lt;&lt;Quantity Kind&gt;&gt;</w:t>
      </w:r>
      <w:bookmarkEnd w:id="976"/>
    </w:p>
    <w:p w:rsidR="00347871" w:rsidRDefault="00347871" w:rsidP="00F71BA8">
      <w:r>
        <w:t>The abstract unit of distance (or length) which is the supertype of all length units and also acts as its "quantity kind".</w:t>
      </w:r>
      <w:r>
        <w:br/>
      </w:r>
      <w:r>
        <w:br/>
        <w:t>In the International System of Quantities, length is any quantity with dimension distance. In other contexts "length" is the measured dimension of an object.</w:t>
      </w:r>
      <w:r>
        <w:br/>
      </w:r>
      <w:r>
        <w:br/>
        <w:t>[IDEAS] Length: A MeasureInstance whose instances are individuals' that all have the same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7" w:name="_ff2fd59a1fdb7a3ed9d908029aecd5d7"/>
      <w:bookmarkStart w:id="978" w:name="_Toc477757221"/>
      <w:r>
        <w:t>Class Luminosity</w:t>
      </w:r>
      <w:bookmarkEnd w:id="977"/>
      <w:r w:rsidRPr="003A31EC">
        <w:rPr>
          <w:rFonts w:cs="Arial"/>
        </w:rPr>
        <w:t xml:space="preserve"> </w:t>
      </w:r>
      <w:r>
        <w:rPr>
          <w:rFonts w:cs="Arial"/>
        </w:rPr>
        <w:fldChar w:fldCharType="begin"/>
      </w:r>
      <w:r>
        <w:instrText>XE"</w:instrText>
      </w:r>
      <w:r w:rsidRPr="00413D75">
        <w:rPr>
          <w:rFonts w:cs="Arial"/>
        </w:rPr>
        <w:instrText>Luminosity</w:instrText>
      </w:r>
      <w:r>
        <w:instrText>"</w:instrText>
      </w:r>
      <w:r>
        <w:rPr>
          <w:rFonts w:cs="Arial"/>
        </w:rPr>
        <w:fldChar w:fldCharType="end"/>
      </w:r>
      <w:r w:rsidR="009E71B4">
        <w:rPr>
          <w:rFonts w:cs="Arial"/>
        </w:rPr>
        <w:t xml:space="preserve"> </w:t>
      </w:r>
      <w:r w:rsidR="006F72CA">
        <w:rPr>
          <w:rFonts w:cs="Arial"/>
        </w:rPr>
        <w:t>&lt;&lt;Quantity Kind&gt;&gt;</w:t>
      </w:r>
      <w:bookmarkEnd w:id="978"/>
    </w:p>
    <w:p w:rsidR="00347871" w:rsidRDefault="00347871" w:rsidP="00F71BA8">
      <w:r>
        <w:t>Luminosity ( or luminous intensity ) is a measure of the wavelength-weighted power emitted by a light source in a particular direction per unit solid angle, based on the luminosity function, a standardized model of the sensitivity of the human eye. The SI unit of luminous intensity is the candela (cd), an SI base unit.</w:t>
      </w:r>
      <w:r>
        <w:br/>
      </w:r>
      <w:r>
        <w:br/>
        <w:t>[IDEAS] LuminousIntensity:  A MeasureInstance whose members are individuals' that all have the same luminous intensity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79" w:name="_a7b0856e414fe8814134cb5482790981"/>
      <w:bookmarkStart w:id="980" w:name="_Toc477757222"/>
      <w:r>
        <w:t>Class Mass</w:t>
      </w:r>
      <w:bookmarkEnd w:id="979"/>
      <w:r w:rsidRPr="003A31EC">
        <w:rPr>
          <w:rFonts w:cs="Arial"/>
        </w:rPr>
        <w:t xml:space="preserve"> </w:t>
      </w:r>
      <w:r>
        <w:rPr>
          <w:rFonts w:cs="Arial"/>
        </w:rPr>
        <w:fldChar w:fldCharType="begin"/>
      </w:r>
      <w:r>
        <w:instrText>XE"</w:instrText>
      </w:r>
      <w:r w:rsidRPr="00413D75">
        <w:rPr>
          <w:rFonts w:cs="Arial"/>
        </w:rPr>
        <w:instrText>Mass</w:instrText>
      </w:r>
      <w:r>
        <w:instrText>"</w:instrText>
      </w:r>
      <w:r>
        <w:rPr>
          <w:rFonts w:cs="Arial"/>
        </w:rPr>
        <w:fldChar w:fldCharType="end"/>
      </w:r>
      <w:r w:rsidR="009E71B4">
        <w:rPr>
          <w:rFonts w:cs="Arial"/>
        </w:rPr>
        <w:t xml:space="preserve"> </w:t>
      </w:r>
      <w:r w:rsidR="006F72CA">
        <w:rPr>
          <w:rFonts w:cs="Arial"/>
        </w:rPr>
        <w:t>&lt;&lt;Quantity Kind&gt;&gt;</w:t>
      </w:r>
      <w:bookmarkEnd w:id="980"/>
    </w:p>
    <w:p w:rsidR="00347871" w:rsidRDefault="00347871" w:rsidP="00F71BA8">
      <w:r>
        <w:t>The abstract unit of Mass which is the supertype of all mass units and also acts as its "quantity kind".</w:t>
      </w:r>
      <w:r>
        <w:br/>
        <w:t xml:space="preserve">The mass of a body is a measure of its inertial property or how much matter it contains. The weight of a body is a measure of the force exerted on it by gravity or the force needed to support it. Gravity on earth gives a body a downward acceleration of about 9.8 m/s2.The SI unit of mass is the kilogram (kg). </w:t>
      </w:r>
      <w:r>
        <w:br/>
      </w:r>
      <w:r>
        <w:br/>
        <w:t>[IDEAS] Mass: A MeasureInstance whose members are individuals' that all have the same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1" w:name="_6b151f0ad35a18e762625e7a740143dd"/>
      <w:bookmarkStart w:id="982" w:name="_Toc477757223"/>
      <w:r>
        <w:t>Class Mass Density</w:t>
      </w:r>
      <w:bookmarkEnd w:id="981"/>
      <w:r w:rsidRPr="003A31EC">
        <w:rPr>
          <w:rFonts w:cs="Arial"/>
        </w:rPr>
        <w:t xml:space="preserve"> </w:t>
      </w:r>
      <w:r>
        <w:rPr>
          <w:rFonts w:cs="Arial"/>
        </w:rPr>
        <w:fldChar w:fldCharType="begin"/>
      </w:r>
      <w:r>
        <w:instrText>XE"</w:instrText>
      </w:r>
      <w:r w:rsidRPr="00413D75">
        <w:rPr>
          <w:rFonts w:cs="Arial"/>
        </w:rPr>
        <w:instrText>Mass Density</w:instrText>
      </w:r>
      <w:r>
        <w:instrText>"</w:instrText>
      </w:r>
      <w:r>
        <w:rPr>
          <w:rFonts w:cs="Arial"/>
        </w:rPr>
        <w:fldChar w:fldCharType="end"/>
      </w:r>
      <w:r w:rsidR="009E71B4">
        <w:rPr>
          <w:rFonts w:cs="Arial"/>
        </w:rPr>
        <w:t xml:space="preserve"> </w:t>
      </w:r>
      <w:r w:rsidR="006F72CA">
        <w:rPr>
          <w:rFonts w:cs="Arial"/>
        </w:rPr>
        <w:t>&lt;&lt;Quantity Kind&gt;&gt;</w:t>
      </w:r>
      <w:bookmarkEnd w:id="982"/>
    </w:p>
    <w:p w:rsidR="00347871" w:rsidRDefault="00347871" w:rsidP="00F71BA8">
      <w:r>
        <w:t>The density, or more precisely, the volumetric mass density, of a substance is its mass per unit volume. The symbol most often used for density is ρ (the lower case Greek letter rho). Mathematically, density is defined as mass divided by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3" w:name="_4edbe7e35f43a700b95fb3878c680910"/>
      <w:bookmarkStart w:id="984" w:name="_Toc477757224"/>
      <w:r>
        <w:lastRenderedPageBreak/>
        <w:t>Class Physical Quantity</w:t>
      </w:r>
      <w:bookmarkEnd w:id="983"/>
      <w:r w:rsidRPr="003A31EC">
        <w:rPr>
          <w:rFonts w:cs="Arial"/>
        </w:rPr>
        <w:t xml:space="preserve"> </w:t>
      </w:r>
      <w:r>
        <w:rPr>
          <w:rFonts w:cs="Arial"/>
        </w:rPr>
        <w:fldChar w:fldCharType="begin"/>
      </w:r>
      <w:r>
        <w:instrText>XE"</w:instrText>
      </w:r>
      <w:r w:rsidRPr="00413D75">
        <w:rPr>
          <w:rFonts w:cs="Arial"/>
        </w:rPr>
        <w:instrText>Physical Quantity</w:instrText>
      </w:r>
      <w:r>
        <w:instrText>"</w:instrText>
      </w:r>
      <w:r>
        <w:rPr>
          <w:rFonts w:cs="Arial"/>
        </w:rPr>
        <w:fldChar w:fldCharType="end"/>
      </w:r>
      <w:r w:rsidR="009E71B4">
        <w:rPr>
          <w:rFonts w:cs="Arial"/>
        </w:rPr>
        <w:t xml:space="preserve"> </w:t>
      </w:r>
      <w:r w:rsidR="006F72CA">
        <w:rPr>
          <w:rFonts w:cs="Arial"/>
        </w:rPr>
        <w:t>&lt;&lt;Quantity Kind&gt;&gt;</w:t>
      </w:r>
      <w:bookmarkEnd w:id="984"/>
    </w:p>
    <w:p w:rsidR="00347871" w:rsidRDefault="00347871" w:rsidP="00F71BA8">
      <w:r>
        <w:t>A measurable property of a physical object.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942b77360f32c71454a54816b872e65" w:history="1">
        <w:r w:rsidR="00347871">
          <w:rPr>
            <w:rStyle w:val="Hyperlink"/>
          </w:rPr>
          <w:t>Unit Value</w:t>
        </w:r>
      </w:hyperlink>
    </w:p>
    <w:p w:rsidR="00347871" w:rsidRDefault="00347871" w:rsidP="00347871"/>
    <w:p w:rsidR="00347871" w:rsidRDefault="00347871" w:rsidP="00347871">
      <w:pPr>
        <w:pStyle w:val="Heading2"/>
      </w:pPr>
      <w:bookmarkStart w:id="985" w:name="_59728fc0bf23352475f1dd7faa458de0"/>
      <w:bookmarkStart w:id="986" w:name="_Toc477757225"/>
      <w:r>
        <w:t>Class Power</w:t>
      </w:r>
      <w:bookmarkEnd w:id="985"/>
      <w:r w:rsidRPr="003A31EC">
        <w:rPr>
          <w:rFonts w:cs="Arial"/>
        </w:rPr>
        <w:t xml:space="preserve"> </w:t>
      </w:r>
      <w:r>
        <w:rPr>
          <w:rFonts w:cs="Arial"/>
        </w:rPr>
        <w:fldChar w:fldCharType="begin"/>
      </w:r>
      <w:r>
        <w:instrText>XE"</w:instrText>
      </w:r>
      <w:r w:rsidRPr="00413D75">
        <w:rPr>
          <w:rFonts w:cs="Arial"/>
        </w:rPr>
        <w:instrText>Power</w:instrText>
      </w:r>
      <w:r>
        <w:instrText>"</w:instrText>
      </w:r>
      <w:r>
        <w:rPr>
          <w:rFonts w:cs="Arial"/>
        </w:rPr>
        <w:fldChar w:fldCharType="end"/>
      </w:r>
      <w:r w:rsidR="009E71B4">
        <w:rPr>
          <w:rFonts w:cs="Arial"/>
        </w:rPr>
        <w:t xml:space="preserve"> </w:t>
      </w:r>
      <w:r w:rsidR="006F72CA">
        <w:rPr>
          <w:rFonts w:cs="Arial"/>
        </w:rPr>
        <w:t>&lt;&lt;Quantity Kind&gt;&gt;</w:t>
      </w:r>
      <w:bookmarkEnd w:id="986"/>
    </w:p>
    <w:p w:rsidR="00347871" w:rsidRDefault="00347871" w:rsidP="00F71BA8">
      <w:r>
        <w:t xml:space="preserve">(Physical) power is the rate at which work is performed or energy is transmitted, or the amount of energy required or expended for a given unit of time. As a rate of change of work done or the energy of a subsystem, power is: P = W/t where P is power W is work t is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p>
    <w:p w:rsidR="00347871" w:rsidRDefault="00347871" w:rsidP="00347871"/>
    <w:p w:rsidR="00347871" w:rsidRDefault="00347871" w:rsidP="00347871">
      <w:pPr>
        <w:pStyle w:val="Heading2"/>
      </w:pPr>
      <w:bookmarkStart w:id="987" w:name="_c67b0ee34230638e3771f6e7cac74104"/>
      <w:bookmarkStart w:id="988" w:name="_Toc477757226"/>
      <w:r>
        <w:t>Class Pressure</w:t>
      </w:r>
      <w:bookmarkEnd w:id="987"/>
      <w:r w:rsidRPr="003A31EC">
        <w:rPr>
          <w:rFonts w:cs="Arial"/>
        </w:rPr>
        <w:t xml:space="preserve"> </w:t>
      </w:r>
      <w:r>
        <w:rPr>
          <w:rFonts w:cs="Arial"/>
        </w:rPr>
        <w:fldChar w:fldCharType="begin"/>
      </w:r>
      <w:r>
        <w:instrText>XE"</w:instrText>
      </w:r>
      <w:r w:rsidRPr="00413D75">
        <w:rPr>
          <w:rFonts w:cs="Arial"/>
        </w:rPr>
        <w:instrText>Pressure</w:instrText>
      </w:r>
      <w:r>
        <w:instrText>"</w:instrText>
      </w:r>
      <w:r>
        <w:rPr>
          <w:rFonts w:cs="Arial"/>
        </w:rPr>
        <w:fldChar w:fldCharType="end"/>
      </w:r>
      <w:r w:rsidR="009E71B4">
        <w:rPr>
          <w:rFonts w:cs="Arial"/>
        </w:rPr>
        <w:t xml:space="preserve"> </w:t>
      </w:r>
      <w:r w:rsidR="006F72CA">
        <w:rPr>
          <w:rFonts w:cs="Arial"/>
        </w:rPr>
        <w:t>&lt;&lt;Quantity Kind&gt;&gt;</w:t>
      </w:r>
      <w:bookmarkEnd w:id="988"/>
    </w:p>
    <w:p w:rsidR="00347871" w:rsidRDefault="00347871" w:rsidP="00F71BA8">
      <w:r>
        <w:t>A quantity kind representing the continuous physical force exerted on or against an object by something in contact with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89" w:name="_c350713d905489c17f201d4d29af6aab"/>
      <w:bookmarkStart w:id="990" w:name="_Toc477757227"/>
      <w:r>
        <w:t>Class Radiation Exposure</w:t>
      </w:r>
      <w:bookmarkEnd w:id="989"/>
      <w:r w:rsidRPr="003A31EC">
        <w:rPr>
          <w:rFonts w:cs="Arial"/>
        </w:rPr>
        <w:t xml:space="preserve"> </w:t>
      </w:r>
      <w:r>
        <w:rPr>
          <w:rFonts w:cs="Arial"/>
        </w:rPr>
        <w:fldChar w:fldCharType="begin"/>
      </w:r>
      <w:r>
        <w:instrText>XE"</w:instrText>
      </w:r>
      <w:r w:rsidRPr="00413D75">
        <w:rPr>
          <w:rFonts w:cs="Arial"/>
        </w:rPr>
        <w:instrText>Radiation Exposure</w:instrText>
      </w:r>
      <w:r>
        <w:instrText>"</w:instrText>
      </w:r>
      <w:r>
        <w:rPr>
          <w:rFonts w:cs="Arial"/>
        </w:rPr>
        <w:fldChar w:fldCharType="end"/>
      </w:r>
      <w:r w:rsidR="009E71B4">
        <w:rPr>
          <w:rFonts w:cs="Arial"/>
        </w:rPr>
        <w:t xml:space="preserve"> </w:t>
      </w:r>
      <w:r w:rsidR="006F72CA">
        <w:rPr>
          <w:rFonts w:cs="Arial"/>
        </w:rPr>
        <w:t>&lt;&lt;Quantity Kind&gt;&gt;</w:t>
      </w:r>
      <w:bookmarkEnd w:id="990"/>
    </w:p>
    <w:p w:rsidR="00347871" w:rsidRDefault="00347871" w:rsidP="00F71BA8">
      <w:r>
        <w:t>A measure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1" w:name="_23c06325520fb39b8bbd635028e80d47"/>
      <w:bookmarkStart w:id="992" w:name="_Toc477757228"/>
      <w:r>
        <w:t>Class Radioactivity</w:t>
      </w:r>
      <w:bookmarkEnd w:id="991"/>
      <w:r w:rsidRPr="003A31EC">
        <w:rPr>
          <w:rFonts w:cs="Arial"/>
        </w:rPr>
        <w:t xml:space="preserve"> </w:t>
      </w:r>
      <w:r>
        <w:rPr>
          <w:rFonts w:cs="Arial"/>
        </w:rPr>
        <w:fldChar w:fldCharType="begin"/>
      </w:r>
      <w:r>
        <w:instrText>XE"</w:instrText>
      </w:r>
      <w:r w:rsidRPr="00413D75">
        <w:rPr>
          <w:rFonts w:cs="Arial"/>
        </w:rPr>
        <w:instrText>Radioactivity</w:instrText>
      </w:r>
      <w:r>
        <w:instrText>"</w:instrText>
      </w:r>
      <w:r>
        <w:rPr>
          <w:rFonts w:cs="Arial"/>
        </w:rPr>
        <w:fldChar w:fldCharType="end"/>
      </w:r>
      <w:r w:rsidR="009E71B4">
        <w:rPr>
          <w:rFonts w:cs="Arial"/>
        </w:rPr>
        <w:t xml:space="preserve"> </w:t>
      </w:r>
      <w:r w:rsidR="006F72CA">
        <w:rPr>
          <w:rFonts w:cs="Arial"/>
        </w:rPr>
        <w:t>&lt;&lt;Quantity Kind&gt;&gt;</w:t>
      </w:r>
      <w:bookmarkEnd w:id="992"/>
    </w:p>
    <w:p w:rsidR="00347871" w:rsidRDefault="00347871" w:rsidP="00F71BA8">
      <w:r>
        <w:t>Radioactivity is a quantity kind that refers to the amount of ionizing radiation released by a material. Whether it emits alpha or beta particles, gamma rays, x-rays, or neutrons, a quantity of radioactive material is expressed in terms of its radioactivity (or simply its activity), which represents how many atoms in the material decay in a given time period. The units of measure for radioactivity are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3" w:name="_a732f539bbe75d1a083b33a8999bbd6f"/>
      <w:bookmarkStart w:id="994" w:name="_Toc477757229"/>
      <w:r>
        <w:t>Class Speed</w:t>
      </w:r>
      <w:bookmarkEnd w:id="993"/>
      <w:r w:rsidRPr="003A31EC">
        <w:rPr>
          <w:rFonts w:cs="Arial"/>
        </w:rPr>
        <w:t xml:space="preserve"> </w:t>
      </w:r>
      <w:r>
        <w:rPr>
          <w:rFonts w:cs="Arial"/>
        </w:rPr>
        <w:fldChar w:fldCharType="begin"/>
      </w:r>
      <w:r>
        <w:instrText>XE"</w:instrText>
      </w:r>
      <w:r w:rsidRPr="00413D75">
        <w:rPr>
          <w:rFonts w:cs="Arial"/>
        </w:rPr>
        <w:instrText>Speed</w:instrText>
      </w:r>
      <w:r>
        <w:instrText>"</w:instrText>
      </w:r>
      <w:r>
        <w:rPr>
          <w:rFonts w:cs="Arial"/>
        </w:rPr>
        <w:fldChar w:fldCharType="end"/>
      </w:r>
      <w:r w:rsidR="009E71B4">
        <w:rPr>
          <w:rFonts w:cs="Arial"/>
        </w:rPr>
        <w:t xml:space="preserve"> </w:t>
      </w:r>
      <w:r w:rsidR="006F72CA">
        <w:rPr>
          <w:rFonts w:cs="Arial"/>
        </w:rPr>
        <w:t>&lt;&lt;Quantity Kind&gt;&gt;</w:t>
      </w:r>
      <w:bookmarkEnd w:id="994"/>
    </w:p>
    <w:p w:rsidR="00347871" w:rsidRDefault="00347871" w:rsidP="00F71BA8">
      <w:r>
        <w:t>A Quantity kind representing distance per unit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5" w:name="_958505c33e602420c36d1e03c936ad31"/>
      <w:bookmarkStart w:id="996" w:name="_Toc477757230"/>
      <w:r>
        <w:t>Class Temperature</w:t>
      </w:r>
      <w:bookmarkEnd w:id="995"/>
      <w:r w:rsidRPr="003A31EC">
        <w:rPr>
          <w:rFonts w:cs="Arial"/>
        </w:rPr>
        <w:t xml:space="preserve"> </w:t>
      </w:r>
      <w:r>
        <w:rPr>
          <w:rFonts w:cs="Arial"/>
        </w:rPr>
        <w:fldChar w:fldCharType="begin"/>
      </w:r>
      <w:r>
        <w:instrText>XE"</w:instrText>
      </w:r>
      <w:r w:rsidRPr="00413D75">
        <w:rPr>
          <w:rFonts w:cs="Arial"/>
        </w:rPr>
        <w:instrText>Temperature</w:instrText>
      </w:r>
      <w:r>
        <w:instrText>"</w:instrText>
      </w:r>
      <w:r>
        <w:rPr>
          <w:rFonts w:cs="Arial"/>
        </w:rPr>
        <w:fldChar w:fldCharType="end"/>
      </w:r>
      <w:r w:rsidR="009E71B4">
        <w:rPr>
          <w:rFonts w:cs="Arial"/>
        </w:rPr>
        <w:t xml:space="preserve"> </w:t>
      </w:r>
      <w:r w:rsidR="006F72CA">
        <w:rPr>
          <w:rFonts w:cs="Arial"/>
        </w:rPr>
        <w:t>&lt;&lt;Quantity Kind&gt;&gt;</w:t>
      </w:r>
      <w:bookmarkEnd w:id="996"/>
    </w:p>
    <w:p w:rsidR="00347871" w:rsidRDefault="00347871" w:rsidP="00F71BA8">
      <w:r>
        <w:t>The abstract quantity kind of Thermodynamic temperature which is the supertype of all  temperature units and also acts as its "quantity kind".</w:t>
      </w:r>
      <w:r>
        <w:br/>
        <w:t>Thermodynamic temperature is the absolute measure of temperature and it is one of the principal parameters of thermodynamics.</w:t>
      </w:r>
      <w:r>
        <w:br/>
      </w:r>
      <w:r>
        <w:lastRenderedPageBreak/>
        <w:t>Thermodynamic temperature is defined by the third law of thermodynamics in which the theoretically lowest temperature is the null or zero point.</w:t>
      </w:r>
      <w:r>
        <w:br/>
      </w:r>
      <w:r>
        <w:br/>
        <w:t xml:space="preserve">[IDEAS] ThermodynamicTemperature: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997" w:name="_9c1e929ddcda94c797dc6188f6e4b6b2"/>
      <w:bookmarkStart w:id="998" w:name="_Toc477757231"/>
      <w:r>
        <w:t>Class Volume</w:t>
      </w:r>
      <w:bookmarkEnd w:id="997"/>
      <w:r w:rsidRPr="003A31EC">
        <w:rPr>
          <w:rFonts w:cs="Arial"/>
        </w:rPr>
        <w:t xml:space="preserve"> </w:t>
      </w:r>
      <w:r>
        <w:rPr>
          <w:rFonts w:cs="Arial"/>
        </w:rPr>
        <w:fldChar w:fldCharType="begin"/>
      </w:r>
      <w:r>
        <w:instrText>XE"</w:instrText>
      </w:r>
      <w:r w:rsidRPr="00413D75">
        <w:rPr>
          <w:rFonts w:cs="Arial"/>
        </w:rPr>
        <w:instrText>Volume</w:instrText>
      </w:r>
      <w:r>
        <w:instrText>"</w:instrText>
      </w:r>
      <w:r>
        <w:rPr>
          <w:rFonts w:cs="Arial"/>
        </w:rPr>
        <w:fldChar w:fldCharType="end"/>
      </w:r>
      <w:r w:rsidR="009E71B4">
        <w:rPr>
          <w:rFonts w:cs="Arial"/>
        </w:rPr>
        <w:t xml:space="preserve"> </w:t>
      </w:r>
      <w:r w:rsidR="006F72CA">
        <w:rPr>
          <w:rFonts w:cs="Arial"/>
        </w:rPr>
        <w:t>&lt;&lt;Quantity Kind&gt;&gt;</w:t>
      </w:r>
      <w:bookmarkEnd w:id="998"/>
    </w:p>
    <w:p w:rsidR="00347871" w:rsidRDefault="00347871" w:rsidP="00F71BA8">
      <w:r>
        <w:t>A quantity kind for the amount of space that a substance or object occupies.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edbe7e35f43a700b95fb3878c680910" w:history="1">
        <w:r w:rsidR="00347871">
          <w:rPr>
            <w:rStyle w:val="Hyperlink"/>
          </w:rPr>
          <w:t>Physical Quantity</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999" w:name="_Toc477757232"/>
      <w:r>
        <w:t>Threat-risk-conceptual-model::Generic Concept Library::Quantities and Units::Units</w:t>
      </w:r>
      <w:bookmarkEnd w:id="999"/>
    </w:p>
    <w:p w:rsidR="00347871" w:rsidRDefault="00347871" w:rsidP="00A318C1">
      <w:pPr>
        <w:pStyle w:val="BodyText"/>
      </w:pPr>
      <w:r>
        <w:t>A package of common SI and U.S. Units. Note: All measures in concrete models should be bound to the expected units, even if units are implicit in the data structure.</w:t>
      </w:r>
      <w:r>
        <w:br/>
        <w:t>This package is non-normative in the threat and risk specification. It is supplied to assist users in defining the units used in data structures.</w:t>
      </w:r>
      <w:r>
        <w:br/>
      </w:r>
    </w:p>
    <w:p w:rsidR="00347871" w:rsidRDefault="00347871" w:rsidP="00347871">
      <w:pPr>
        <w:pStyle w:val="Heading2"/>
      </w:pPr>
      <w:bookmarkStart w:id="1000" w:name="_Toc477757233"/>
      <w:r>
        <w:t>Diagram: Common Units 1</w:t>
      </w:r>
      <w:bookmarkEnd w:id="1000"/>
    </w:p>
    <w:p w:rsidR="00347871" w:rsidRDefault="00925DE6" w:rsidP="00347871">
      <w:pPr>
        <w:jc w:val="center"/>
        <w:rPr>
          <w:rFonts w:cs="Arial"/>
        </w:rPr>
      </w:pPr>
      <w:r w:rsidRPr="00C83E44">
        <w:rPr>
          <w:noProof/>
        </w:rPr>
        <w:pict>
          <v:shape id="Picture -1242049823.emf" o:spid="_x0000_i1321" type="#_x0000_t75" alt="-1242049823.emf" style="width:487.2pt;height:376.2pt;visibility:visible;mso-wrap-style:square">
            <v:imagedata r:id="rId160" o:title="-124204982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1</w:t>
      </w:r>
    </w:p>
    <w:p w:rsidR="00347871" w:rsidRDefault="00347871" w:rsidP="00A318C1">
      <w:pPr>
        <w:pStyle w:val="BodyText"/>
      </w:pPr>
      <w:r>
        <w:t>An amount of time.</w:t>
      </w:r>
    </w:p>
    <w:p w:rsidR="00347871" w:rsidRDefault="00347871" w:rsidP="00347871">
      <w:pPr>
        <w:pStyle w:val="Heading2"/>
      </w:pPr>
      <w:bookmarkStart w:id="1001" w:name="_Toc477757234"/>
      <w:r>
        <w:lastRenderedPageBreak/>
        <w:t>Diagram: Common Units 2</w:t>
      </w:r>
      <w:bookmarkEnd w:id="1001"/>
    </w:p>
    <w:p w:rsidR="00347871" w:rsidRDefault="00925DE6" w:rsidP="00347871">
      <w:pPr>
        <w:jc w:val="center"/>
        <w:rPr>
          <w:rFonts w:cs="Arial"/>
        </w:rPr>
      </w:pPr>
      <w:r w:rsidRPr="00C83E44">
        <w:rPr>
          <w:noProof/>
        </w:rPr>
        <w:pict>
          <v:shape id="Picture 1615354697.emf" o:spid="_x0000_i1320" type="#_x0000_t75" alt="1615354697.emf" style="width:487.2pt;height:283.2pt;visibility:visible;mso-wrap-style:square">
            <v:imagedata r:id="rId161" o:title="161535469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Common Units 2</w:t>
      </w:r>
    </w:p>
    <w:p w:rsidR="00347871" w:rsidRDefault="00347871" w:rsidP="00347871">
      <w:r>
        <w:t xml:space="preserve"> </w:t>
      </w:r>
    </w:p>
    <w:p w:rsidR="00347871" w:rsidRDefault="00347871" w:rsidP="00347871"/>
    <w:p w:rsidR="00347871" w:rsidRDefault="00347871" w:rsidP="00347871">
      <w:pPr>
        <w:pStyle w:val="Heading2"/>
      </w:pPr>
      <w:bookmarkStart w:id="1002" w:name="_6ba02c2c0b0196c0ad04b10949464c80"/>
      <w:bookmarkStart w:id="1003" w:name="_Toc477757235"/>
      <w:r>
        <w:t>Class Acre</w:t>
      </w:r>
      <w:bookmarkEnd w:id="1002"/>
      <w:r w:rsidRPr="003A31EC">
        <w:rPr>
          <w:rFonts w:cs="Arial"/>
        </w:rPr>
        <w:t xml:space="preserve"> </w:t>
      </w:r>
      <w:r>
        <w:rPr>
          <w:rFonts w:cs="Arial"/>
        </w:rPr>
        <w:fldChar w:fldCharType="begin"/>
      </w:r>
      <w:r>
        <w:instrText>XE"</w:instrText>
      </w:r>
      <w:r w:rsidRPr="00413D75">
        <w:rPr>
          <w:rFonts w:cs="Arial"/>
        </w:rPr>
        <w:instrText>Acre</w:instrText>
      </w:r>
      <w:r>
        <w:instrText>"</w:instrText>
      </w:r>
      <w:r>
        <w:rPr>
          <w:rFonts w:cs="Arial"/>
        </w:rPr>
        <w:fldChar w:fldCharType="end"/>
      </w:r>
      <w:r w:rsidR="009E71B4">
        <w:rPr>
          <w:rFonts w:cs="Arial"/>
        </w:rPr>
        <w:t xml:space="preserve"> </w:t>
      </w:r>
      <w:r w:rsidR="006F72CA">
        <w:rPr>
          <w:rFonts w:cs="Arial"/>
        </w:rPr>
        <w:t>&lt;&lt;Unit Value&gt;&gt;</w:t>
      </w:r>
      <w:bookmarkEnd w:id="1003"/>
    </w:p>
    <w:p w:rsidR="00347871" w:rsidRDefault="00347871" w:rsidP="00F71BA8">
      <w:r>
        <w:t>1 acre = 43 560 square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004" w:name="_62e16c317b0060999c234a414a7f91e7"/>
      <w:bookmarkStart w:id="1005" w:name="_Toc477757236"/>
      <w:r>
        <w:t>Class Ampere</w:t>
      </w:r>
      <w:bookmarkEnd w:id="1004"/>
      <w:r w:rsidRPr="003A31EC">
        <w:rPr>
          <w:rFonts w:cs="Arial"/>
        </w:rPr>
        <w:t xml:space="preserve"> </w:t>
      </w:r>
      <w:r>
        <w:rPr>
          <w:rFonts w:cs="Arial"/>
        </w:rPr>
        <w:fldChar w:fldCharType="begin"/>
      </w:r>
      <w:r>
        <w:instrText>XE"</w:instrText>
      </w:r>
      <w:r w:rsidRPr="00413D75">
        <w:rPr>
          <w:rFonts w:cs="Arial"/>
        </w:rPr>
        <w:instrText>Ampere</w:instrText>
      </w:r>
      <w:r>
        <w:instrText>"</w:instrText>
      </w:r>
      <w:r>
        <w:rPr>
          <w:rFonts w:cs="Arial"/>
        </w:rPr>
        <w:fldChar w:fldCharType="end"/>
      </w:r>
      <w:r w:rsidR="009E71B4">
        <w:rPr>
          <w:rFonts w:cs="Arial"/>
        </w:rPr>
        <w:t xml:space="preserve"> </w:t>
      </w:r>
      <w:r w:rsidR="006F72CA">
        <w:rPr>
          <w:rFonts w:cs="Arial"/>
        </w:rPr>
        <w:t>&lt;&lt;Base Unit Value&gt;&gt;</w:t>
      </w:r>
      <w:bookmarkEnd w:id="1005"/>
    </w:p>
    <w:p w:rsidR="00347871" w:rsidRDefault="00347871" w:rsidP="00F71BA8">
      <w:r>
        <w:t>[NIST-SI] The ampere is that constant current which, if maintained in two straight parallel conductors of infinite length, of negligible circular cross-section, and placed 1 meter apart in a vacuum, would produce between these conductors a force equal to 2 x 10-7 newton per meter of length.</w:t>
      </w:r>
      <w:r>
        <w:br/>
      </w:r>
      <w:r>
        <w:br/>
        <w:t>[IDEAS] electricCurrentInAmperes: A measureNamedNumericallyBy that names an ElectricCurrent with its ValueInAmperes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8fd29b4480294ca0a0f5684ddc9b8e0" w:history="1">
        <w:r w:rsidR="00347871">
          <w:rPr>
            <w:rStyle w:val="Hyperlink"/>
          </w:rPr>
          <w:t>Electric Current</w:t>
        </w:r>
      </w:hyperlink>
    </w:p>
    <w:p w:rsidR="00347871" w:rsidRDefault="00347871" w:rsidP="00347871"/>
    <w:p w:rsidR="00347871" w:rsidRDefault="00347871" w:rsidP="00347871">
      <w:pPr>
        <w:pStyle w:val="Heading2"/>
      </w:pPr>
      <w:bookmarkStart w:id="1006" w:name="_8478a512be7d22b018dfcf3db07c81a5"/>
      <w:bookmarkStart w:id="1007" w:name="_Toc477757237"/>
      <w:r>
        <w:t>Class Becquerel (Bq)</w:t>
      </w:r>
      <w:bookmarkEnd w:id="1006"/>
      <w:r w:rsidRPr="003A31EC">
        <w:rPr>
          <w:rFonts w:cs="Arial"/>
        </w:rPr>
        <w:t xml:space="preserve"> </w:t>
      </w:r>
      <w:r>
        <w:rPr>
          <w:rFonts w:cs="Arial"/>
        </w:rPr>
        <w:fldChar w:fldCharType="begin"/>
      </w:r>
      <w:r>
        <w:instrText>XE"</w:instrText>
      </w:r>
      <w:r w:rsidRPr="00413D75">
        <w:rPr>
          <w:rFonts w:cs="Arial"/>
        </w:rPr>
        <w:instrText>Becquerel (Bq)</w:instrText>
      </w:r>
      <w:r>
        <w:instrText>"</w:instrText>
      </w:r>
      <w:r>
        <w:rPr>
          <w:rFonts w:cs="Arial"/>
        </w:rPr>
        <w:fldChar w:fldCharType="end"/>
      </w:r>
      <w:r w:rsidR="009E71B4">
        <w:rPr>
          <w:rFonts w:cs="Arial"/>
        </w:rPr>
        <w:t xml:space="preserve"> </w:t>
      </w:r>
      <w:r w:rsidR="006F72CA">
        <w:rPr>
          <w:rFonts w:cs="Arial"/>
        </w:rPr>
        <w:t>&lt;&lt;Unit Value&gt;&gt;</w:t>
      </w:r>
      <w:bookmarkEnd w:id="1007"/>
    </w:p>
    <w:p w:rsidR="00347871" w:rsidRDefault="00347871" w:rsidP="00F71BA8">
      <w:r>
        <w:t>The SI unit of radioactivity, corresponding to one disintegration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1008" w:name="_e263c2c7789395694aa939db88dfed52"/>
      <w:bookmarkStart w:id="1009" w:name="_Toc477757238"/>
      <w:r>
        <w:t>Class Candela</w:t>
      </w:r>
      <w:bookmarkEnd w:id="1008"/>
      <w:r w:rsidRPr="003A31EC">
        <w:rPr>
          <w:rFonts w:cs="Arial"/>
        </w:rPr>
        <w:t xml:space="preserve"> </w:t>
      </w:r>
      <w:r>
        <w:rPr>
          <w:rFonts w:cs="Arial"/>
        </w:rPr>
        <w:fldChar w:fldCharType="begin"/>
      </w:r>
      <w:r>
        <w:instrText>XE"</w:instrText>
      </w:r>
      <w:r w:rsidRPr="00413D75">
        <w:rPr>
          <w:rFonts w:cs="Arial"/>
        </w:rPr>
        <w:instrText>Candela</w:instrText>
      </w:r>
      <w:r>
        <w:instrText>"</w:instrText>
      </w:r>
      <w:r>
        <w:rPr>
          <w:rFonts w:cs="Arial"/>
        </w:rPr>
        <w:fldChar w:fldCharType="end"/>
      </w:r>
      <w:r w:rsidR="009E71B4">
        <w:rPr>
          <w:rFonts w:cs="Arial"/>
        </w:rPr>
        <w:t xml:space="preserve"> </w:t>
      </w:r>
      <w:r w:rsidR="006F72CA">
        <w:rPr>
          <w:rFonts w:cs="Arial"/>
        </w:rPr>
        <w:t>&lt;&lt;Base Unit Value&gt;&gt;</w:t>
      </w:r>
      <w:bookmarkEnd w:id="1009"/>
    </w:p>
    <w:p w:rsidR="00347871" w:rsidRDefault="00347871" w:rsidP="00F71BA8">
      <w:r>
        <w:t>The candela is the luminous intensity, in a given direction, of a source that emits monochromatic radiation of frequency 540 x 1012 hertz and that has a radiant intensity in that direction of 1/683 watt per steradian.[NIST-SI]</w:t>
      </w:r>
      <w:r>
        <w:br/>
      </w:r>
      <w:r>
        <w:br/>
        <w:t>[IDEAS] luminousIntensityInCandela: A measureNamedNumericallyBy that names a LuminousIntensity with its ValueInCandela</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f2fd59a1fdb7a3ed9d908029aecd5d7" w:history="1">
        <w:r w:rsidR="00347871">
          <w:rPr>
            <w:rStyle w:val="Hyperlink"/>
          </w:rPr>
          <w:t>Luminosity</w:t>
        </w:r>
      </w:hyperlink>
    </w:p>
    <w:p w:rsidR="00347871" w:rsidRDefault="00347871" w:rsidP="00347871"/>
    <w:p w:rsidR="00347871" w:rsidRDefault="00347871" w:rsidP="00347871">
      <w:pPr>
        <w:pStyle w:val="Heading2"/>
      </w:pPr>
      <w:bookmarkStart w:id="1010" w:name="_5590c66c6b37601a77a75a4f925b46c1"/>
      <w:bookmarkStart w:id="1011" w:name="_Toc477757239"/>
      <w:r>
        <w:t>Class Celsius</w:t>
      </w:r>
      <w:bookmarkEnd w:id="1010"/>
      <w:r w:rsidRPr="003A31EC">
        <w:rPr>
          <w:rFonts w:cs="Arial"/>
        </w:rPr>
        <w:t xml:space="preserve"> </w:t>
      </w:r>
      <w:r>
        <w:rPr>
          <w:rFonts w:cs="Arial"/>
        </w:rPr>
        <w:fldChar w:fldCharType="begin"/>
      </w:r>
      <w:r>
        <w:instrText>XE"</w:instrText>
      </w:r>
      <w:r w:rsidRPr="00413D75">
        <w:rPr>
          <w:rFonts w:cs="Arial"/>
        </w:rPr>
        <w:instrText>Celsius</w:instrText>
      </w:r>
      <w:r>
        <w:instrText>"</w:instrText>
      </w:r>
      <w:r>
        <w:rPr>
          <w:rFonts w:cs="Arial"/>
        </w:rPr>
        <w:fldChar w:fldCharType="end"/>
      </w:r>
      <w:r w:rsidR="009E71B4">
        <w:rPr>
          <w:rFonts w:cs="Arial"/>
        </w:rPr>
        <w:t xml:space="preserve"> </w:t>
      </w:r>
      <w:r w:rsidR="006F72CA">
        <w:rPr>
          <w:rFonts w:cs="Arial"/>
        </w:rPr>
        <w:t>&lt;&lt;Unit Value&gt;&gt;</w:t>
      </w:r>
      <w:bookmarkEnd w:id="1011"/>
    </w:p>
    <w:p w:rsidR="00347871" w:rsidRDefault="00347871" w:rsidP="00F71BA8">
      <w:r>
        <w:t>Centigrade. The temperature scale (Celsius scale) in which 0° represents the ice point and 100° the steam point of water.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12" w:name="_ffdc214c7c5db5937be72bbfb11d2e3a"/>
      <w:bookmarkStart w:id="1013" w:name="_Toc477757240"/>
      <w:r>
        <w:t>Class Compound Duration Value</w:t>
      </w:r>
      <w:bookmarkEnd w:id="1012"/>
      <w:r w:rsidRPr="003A31EC">
        <w:rPr>
          <w:rFonts w:cs="Arial"/>
        </w:rPr>
        <w:t xml:space="preserve"> </w:t>
      </w:r>
      <w:r>
        <w:rPr>
          <w:rFonts w:cs="Arial"/>
        </w:rPr>
        <w:fldChar w:fldCharType="begin"/>
      </w:r>
      <w:r>
        <w:instrText>XE"</w:instrText>
      </w:r>
      <w:r w:rsidRPr="00413D75">
        <w:rPr>
          <w:rFonts w:cs="Arial"/>
        </w:rPr>
        <w:instrText>Compound Duration Value</w:instrText>
      </w:r>
      <w:r>
        <w:instrText>"</w:instrText>
      </w:r>
      <w:r>
        <w:rPr>
          <w:rFonts w:cs="Arial"/>
        </w:rPr>
        <w:fldChar w:fldCharType="end"/>
      </w:r>
      <w:r w:rsidR="009E71B4">
        <w:rPr>
          <w:rFonts w:cs="Arial"/>
        </w:rPr>
        <w:t xml:space="preserve"> </w:t>
      </w:r>
      <w:r w:rsidR="006F72CA">
        <w:rPr>
          <w:rFonts w:cs="Arial"/>
        </w:rPr>
        <w:t>&lt;&lt;Unit Value&gt;&gt;</w:t>
      </w:r>
      <w:bookmarkEnd w:id="1013"/>
    </w:p>
    <w:p w:rsidR="00347871" w:rsidRDefault="00347871" w:rsidP="00F71BA8">
      <w:r>
        <w:t>A value for a duration derived from the sum of primitive duration values. e.g. 2 days and 3 hours or 2016 years, 12 months and three days.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c29de7557c634539e470d930b4b310f" w:history="1">
        <w:r w:rsidR="00347871">
          <w:rPr>
            <w:rStyle w:val="Hyperlink"/>
          </w:rPr>
          <w:t>Duration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319"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dede0aeb76d54bf8abe2eb5be591e8de" w:history="1">
        <w:r w:rsidR="00347871">
          <w:rPr>
            <w:rStyle w:val="Hyperlink"/>
          </w:rPr>
          <w:t>Compound Duration</w:t>
        </w:r>
      </w:hyperlink>
    </w:p>
    <w:p w:rsidR="00347871" w:rsidRDefault="00347871" w:rsidP="00347871"/>
    <w:p w:rsidR="00347871" w:rsidRDefault="00347871" w:rsidP="00347871">
      <w:pPr>
        <w:pStyle w:val="Heading2"/>
      </w:pPr>
      <w:bookmarkStart w:id="1014" w:name="_429977b4f669b2158895a01889a6e28f"/>
      <w:bookmarkStart w:id="1015" w:name="_Toc477757241"/>
      <w:r>
        <w:t>Class Concentration Percent</w:t>
      </w:r>
      <w:bookmarkEnd w:id="1014"/>
      <w:r w:rsidRPr="003A31EC">
        <w:rPr>
          <w:rFonts w:cs="Arial"/>
        </w:rPr>
        <w:t xml:space="preserve"> </w:t>
      </w:r>
      <w:r>
        <w:rPr>
          <w:rFonts w:cs="Arial"/>
        </w:rPr>
        <w:fldChar w:fldCharType="begin"/>
      </w:r>
      <w:r>
        <w:instrText>XE"</w:instrText>
      </w:r>
      <w:r w:rsidRPr="00413D75">
        <w:rPr>
          <w:rFonts w:cs="Arial"/>
        </w:rPr>
        <w:instrText>Concentration Percent</w:instrText>
      </w:r>
      <w:r>
        <w:instrText>"</w:instrText>
      </w:r>
      <w:r>
        <w:rPr>
          <w:rFonts w:cs="Arial"/>
        </w:rPr>
        <w:fldChar w:fldCharType="end"/>
      </w:r>
      <w:r w:rsidR="009E71B4">
        <w:rPr>
          <w:rFonts w:cs="Arial"/>
        </w:rPr>
        <w:t xml:space="preserve"> </w:t>
      </w:r>
      <w:r w:rsidR="006F72CA">
        <w:rPr>
          <w:rFonts w:cs="Arial"/>
        </w:rPr>
        <w:t>&lt;&lt;Base Unit Value&gt;&gt;</w:t>
      </w:r>
      <w:bookmarkEnd w:id="1015"/>
    </w:p>
    <w:p w:rsidR="00347871" w:rsidRDefault="00347871" w:rsidP="00F71BA8">
      <w:r>
        <w:t>The volume of a constituent divided by the volume of the mixture.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eabacf38df4f012a1652752fd3acdff" w:history="1">
        <w:r w:rsidR="00347871">
          <w:rPr>
            <w:rStyle w:val="Hyperlink"/>
          </w:rPr>
          <w:t>Concentration (Volume)</w:t>
        </w:r>
      </w:hyperlink>
    </w:p>
    <w:p w:rsidR="00347871" w:rsidRDefault="00347871" w:rsidP="00347871"/>
    <w:p w:rsidR="00347871" w:rsidRDefault="00347871" w:rsidP="00347871">
      <w:pPr>
        <w:pStyle w:val="Heading2"/>
      </w:pPr>
      <w:bookmarkStart w:id="1016" w:name="_6f9c4ebb27c427e31b235bed0ae526ee"/>
      <w:bookmarkStart w:id="1017" w:name="_Toc477757242"/>
      <w:r>
        <w:t>Class Coulomb/kilogram (C/kg).</w:t>
      </w:r>
      <w:bookmarkEnd w:id="1016"/>
      <w:r w:rsidRPr="003A31EC">
        <w:rPr>
          <w:rFonts w:cs="Arial"/>
        </w:rPr>
        <w:t xml:space="preserve"> </w:t>
      </w:r>
      <w:r>
        <w:rPr>
          <w:rFonts w:cs="Arial"/>
        </w:rPr>
        <w:fldChar w:fldCharType="begin"/>
      </w:r>
      <w:r>
        <w:instrText>XE"</w:instrText>
      </w:r>
      <w:r w:rsidRPr="00413D75">
        <w:rPr>
          <w:rFonts w:cs="Arial"/>
        </w:rPr>
        <w:instrText>Coulomb/kilogram (C/kg).</w:instrText>
      </w:r>
      <w:r>
        <w:instrText>"</w:instrText>
      </w:r>
      <w:r>
        <w:rPr>
          <w:rFonts w:cs="Arial"/>
        </w:rPr>
        <w:fldChar w:fldCharType="end"/>
      </w:r>
      <w:r w:rsidR="009E71B4">
        <w:rPr>
          <w:rFonts w:cs="Arial"/>
        </w:rPr>
        <w:t xml:space="preserve"> </w:t>
      </w:r>
      <w:r w:rsidR="006F72CA">
        <w:rPr>
          <w:rFonts w:cs="Arial"/>
        </w:rPr>
        <w:t>&lt;&lt;Unit Value&gt;&gt;</w:t>
      </w:r>
      <w:bookmarkEnd w:id="1017"/>
    </w:p>
    <w:p w:rsidR="00347871" w:rsidRDefault="00347871" w:rsidP="00F71BA8">
      <w:r>
        <w:t>Unit of radiation exposure.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1018" w:name="_39b06c129768f61bc67f464bf0176dc2"/>
      <w:bookmarkStart w:id="1019" w:name="_Toc477757243"/>
      <w:r>
        <w:t>Class Cubic Feet</w:t>
      </w:r>
      <w:bookmarkEnd w:id="1018"/>
      <w:r w:rsidRPr="003A31EC">
        <w:rPr>
          <w:rFonts w:cs="Arial"/>
        </w:rPr>
        <w:t xml:space="preserve"> </w:t>
      </w:r>
      <w:r>
        <w:rPr>
          <w:rFonts w:cs="Arial"/>
        </w:rPr>
        <w:fldChar w:fldCharType="begin"/>
      </w:r>
      <w:r>
        <w:instrText>XE"</w:instrText>
      </w:r>
      <w:r w:rsidRPr="00413D75">
        <w:rPr>
          <w:rFonts w:cs="Arial"/>
        </w:rPr>
        <w:instrText>Cubic Feet</w:instrText>
      </w:r>
      <w:r>
        <w:instrText>"</w:instrText>
      </w:r>
      <w:r>
        <w:rPr>
          <w:rFonts w:cs="Arial"/>
        </w:rPr>
        <w:fldChar w:fldCharType="end"/>
      </w:r>
      <w:r w:rsidR="009E71B4">
        <w:rPr>
          <w:rFonts w:cs="Arial"/>
        </w:rPr>
        <w:t xml:space="preserve"> </w:t>
      </w:r>
      <w:r w:rsidR="006F72CA">
        <w:rPr>
          <w:rFonts w:cs="Arial"/>
        </w:rPr>
        <w:t>&lt;&lt;Unit Value&gt;&gt;</w:t>
      </w:r>
      <w:bookmarkEnd w:id="1019"/>
    </w:p>
    <w:p w:rsidR="00347871" w:rsidRDefault="00347871" w:rsidP="00F71BA8">
      <w:r>
        <w:t>A volume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0" w:name="_24f981f3c8899e56bef9a2c8f7c599f2"/>
      <w:bookmarkStart w:id="1021" w:name="_Toc477757244"/>
      <w:r>
        <w:lastRenderedPageBreak/>
        <w:t>Class Cubic Inch</w:t>
      </w:r>
      <w:bookmarkEnd w:id="1020"/>
      <w:r w:rsidRPr="003A31EC">
        <w:rPr>
          <w:rFonts w:cs="Arial"/>
        </w:rPr>
        <w:t xml:space="preserve"> </w:t>
      </w:r>
      <w:r>
        <w:rPr>
          <w:rFonts w:cs="Arial"/>
        </w:rPr>
        <w:fldChar w:fldCharType="begin"/>
      </w:r>
      <w:r>
        <w:instrText>XE"</w:instrText>
      </w:r>
      <w:r w:rsidRPr="00413D75">
        <w:rPr>
          <w:rFonts w:cs="Arial"/>
        </w:rPr>
        <w:instrText>Cubic Inch</w:instrText>
      </w:r>
      <w:r>
        <w:instrText>"</w:instrText>
      </w:r>
      <w:r>
        <w:rPr>
          <w:rFonts w:cs="Arial"/>
        </w:rPr>
        <w:fldChar w:fldCharType="end"/>
      </w:r>
      <w:r w:rsidR="009E71B4">
        <w:rPr>
          <w:rFonts w:cs="Arial"/>
        </w:rPr>
        <w:t xml:space="preserve"> </w:t>
      </w:r>
      <w:r w:rsidR="006F72CA">
        <w:rPr>
          <w:rFonts w:cs="Arial"/>
        </w:rPr>
        <w:t>&lt;&lt;Unit Value&gt;&gt;</w:t>
      </w:r>
      <w:bookmarkEnd w:id="1021"/>
    </w:p>
    <w:p w:rsidR="00347871" w:rsidRDefault="00347871" w:rsidP="00F71BA8">
      <w:r>
        <w:t>A volume measured in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2" w:name="_191ee0b7a8886fc963c425c14bedefdc"/>
      <w:bookmarkStart w:id="1023" w:name="_Toc477757245"/>
      <w:r>
        <w:t>Class Cubic Meter</w:t>
      </w:r>
      <w:bookmarkEnd w:id="1022"/>
      <w:r w:rsidRPr="003A31EC">
        <w:rPr>
          <w:rFonts w:cs="Arial"/>
        </w:rPr>
        <w:t xml:space="preserve"> </w:t>
      </w:r>
      <w:r>
        <w:rPr>
          <w:rFonts w:cs="Arial"/>
        </w:rPr>
        <w:fldChar w:fldCharType="begin"/>
      </w:r>
      <w:r>
        <w:instrText>XE"</w:instrText>
      </w:r>
      <w:r w:rsidRPr="00413D75">
        <w:rPr>
          <w:rFonts w:cs="Arial"/>
        </w:rPr>
        <w:instrText>Cubic Meter</w:instrText>
      </w:r>
      <w:r>
        <w:instrText>"</w:instrText>
      </w:r>
      <w:r>
        <w:rPr>
          <w:rFonts w:cs="Arial"/>
        </w:rPr>
        <w:fldChar w:fldCharType="end"/>
      </w:r>
      <w:r w:rsidR="009E71B4">
        <w:rPr>
          <w:rFonts w:cs="Arial"/>
        </w:rPr>
        <w:t xml:space="preserve"> </w:t>
      </w:r>
      <w:r w:rsidR="006F72CA">
        <w:rPr>
          <w:rFonts w:cs="Arial"/>
        </w:rPr>
        <w:t>&lt;&lt;Base Unit Value&gt;&gt;</w:t>
      </w:r>
      <w:bookmarkEnd w:id="1023"/>
    </w:p>
    <w:p w:rsidR="00347871" w:rsidRDefault="00347871" w:rsidP="00F71BA8">
      <w:r>
        <w:t>A volume measured in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24" w:name="_815fdfb4d38e7db7ed68a175bc417de9"/>
      <w:bookmarkStart w:id="1025" w:name="_Toc477757246"/>
      <w:r>
        <w:t>Class Cup (US)</w:t>
      </w:r>
      <w:bookmarkEnd w:id="1024"/>
      <w:r w:rsidRPr="003A31EC">
        <w:rPr>
          <w:rFonts w:cs="Arial"/>
        </w:rPr>
        <w:t xml:space="preserve"> </w:t>
      </w:r>
      <w:r>
        <w:rPr>
          <w:rFonts w:cs="Arial"/>
        </w:rPr>
        <w:fldChar w:fldCharType="begin"/>
      </w:r>
      <w:r>
        <w:instrText>XE"</w:instrText>
      </w:r>
      <w:r w:rsidRPr="00413D75">
        <w:rPr>
          <w:rFonts w:cs="Arial"/>
        </w:rPr>
        <w:instrText>Cup (US)</w:instrText>
      </w:r>
      <w:r>
        <w:instrText>"</w:instrText>
      </w:r>
      <w:r>
        <w:rPr>
          <w:rFonts w:cs="Arial"/>
        </w:rPr>
        <w:fldChar w:fldCharType="end"/>
      </w:r>
      <w:r w:rsidR="009E71B4">
        <w:rPr>
          <w:rFonts w:cs="Arial"/>
        </w:rPr>
        <w:t xml:space="preserve"> </w:t>
      </w:r>
      <w:r w:rsidR="006F72CA">
        <w:rPr>
          <w:rFonts w:cs="Arial"/>
        </w:rPr>
        <w:t>&lt;&lt;Unit Value&gt;&gt;</w:t>
      </w:r>
      <w:bookmarkEnd w:id="1025"/>
    </w:p>
    <w:p w:rsidR="00347871" w:rsidRDefault="00347871" w:rsidP="00F71BA8">
      <w:r>
        <w:t>8 Fluid Ounces (US).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26" w:name="_047b3b7927fd70473c48bba888bac5dd"/>
      <w:bookmarkStart w:id="1027" w:name="_Toc477757247"/>
      <w:r>
        <w:t>Class Curie (Ci)</w:t>
      </w:r>
      <w:bookmarkEnd w:id="1026"/>
      <w:r w:rsidRPr="003A31EC">
        <w:rPr>
          <w:rFonts w:cs="Arial"/>
        </w:rPr>
        <w:t xml:space="preserve"> </w:t>
      </w:r>
      <w:r>
        <w:rPr>
          <w:rFonts w:cs="Arial"/>
        </w:rPr>
        <w:fldChar w:fldCharType="begin"/>
      </w:r>
      <w:r>
        <w:instrText>XE"</w:instrText>
      </w:r>
      <w:r w:rsidRPr="00413D75">
        <w:rPr>
          <w:rFonts w:cs="Arial"/>
        </w:rPr>
        <w:instrText>Curie (Ci)</w:instrText>
      </w:r>
      <w:r>
        <w:instrText>"</w:instrText>
      </w:r>
      <w:r>
        <w:rPr>
          <w:rFonts w:cs="Arial"/>
        </w:rPr>
        <w:fldChar w:fldCharType="end"/>
      </w:r>
      <w:r w:rsidR="009E71B4">
        <w:rPr>
          <w:rFonts w:cs="Arial"/>
        </w:rPr>
        <w:t xml:space="preserve"> </w:t>
      </w:r>
      <w:r w:rsidR="006F72CA">
        <w:rPr>
          <w:rFonts w:cs="Arial"/>
        </w:rPr>
        <w:t>&lt;&lt;Base Unit Value&gt;&gt;</w:t>
      </w:r>
      <w:bookmarkEnd w:id="1027"/>
    </w:p>
    <w:p w:rsidR="00347871" w:rsidRDefault="00347871" w:rsidP="00F71BA8">
      <w:r>
        <w:t>The SI unit of measure for radioactivity is the curie (Ci) and Becquerel (Bq).</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3c06325520fb39b8bbd635028e80d47" w:history="1">
        <w:r w:rsidR="00347871">
          <w:rPr>
            <w:rStyle w:val="Hyperlink"/>
          </w:rPr>
          <w:t>Radioactivity</w:t>
        </w:r>
      </w:hyperlink>
    </w:p>
    <w:p w:rsidR="00347871" w:rsidRDefault="00347871" w:rsidP="00347871"/>
    <w:p w:rsidR="00347871" w:rsidRDefault="00347871" w:rsidP="00347871">
      <w:pPr>
        <w:pStyle w:val="Heading2"/>
      </w:pPr>
      <w:bookmarkStart w:id="1028" w:name="_e31b97c006224a3e014589464f5f3dd0"/>
      <w:bookmarkStart w:id="1029" w:name="_Toc477757248"/>
      <w:r>
        <w:t>Class Day</w:t>
      </w:r>
      <w:bookmarkEnd w:id="1028"/>
      <w:r w:rsidRPr="003A31EC">
        <w:rPr>
          <w:rFonts w:cs="Arial"/>
        </w:rPr>
        <w:t xml:space="preserve"> </w:t>
      </w:r>
      <w:r>
        <w:rPr>
          <w:rFonts w:cs="Arial"/>
        </w:rPr>
        <w:fldChar w:fldCharType="begin"/>
      </w:r>
      <w:r>
        <w:instrText>XE"</w:instrText>
      </w:r>
      <w:r w:rsidRPr="00413D75">
        <w:rPr>
          <w:rFonts w:cs="Arial"/>
        </w:rPr>
        <w:instrText>Day</w:instrText>
      </w:r>
      <w:r>
        <w:instrText>"</w:instrText>
      </w:r>
      <w:r>
        <w:rPr>
          <w:rFonts w:cs="Arial"/>
        </w:rPr>
        <w:fldChar w:fldCharType="end"/>
      </w:r>
      <w:r w:rsidR="009E71B4">
        <w:rPr>
          <w:rFonts w:cs="Arial"/>
        </w:rPr>
        <w:t xml:space="preserve"> </w:t>
      </w:r>
      <w:r w:rsidR="006F72CA">
        <w:rPr>
          <w:rFonts w:cs="Arial"/>
        </w:rPr>
        <w:t>&lt;&lt;Unit Value&gt;&gt;</w:t>
      </w:r>
      <w:bookmarkEnd w:id="1029"/>
    </w:p>
    <w:p w:rsidR="00347871" w:rsidRDefault="00347871" w:rsidP="00F71BA8">
      <w:r>
        <w:t>A unit of time equal to 24 hours.</w:t>
      </w:r>
      <w:r>
        <w:br/>
      </w:r>
      <w:r>
        <w:br/>
        <w:t>[DTV] day: the precise time unit that is quantified by 86 400 seconds</w:t>
      </w:r>
      <w:r>
        <w:br/>
        <w:t>[OWL] xsd:gDay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30" w:name="_0dbb1260ef3004a0999b75fa6a2f7abc"/>
      <w:bookmarkStart w:id="1031" w:name="_Toc477757249"/>
      <w:r>
        <w:t>Class Degrees</w:t>
      </w:r>
      <w:bookmarkEnd w:id="1030"/>
      <w:r w:rsidRPr="003A31EC">
        <w:rPr>
          <w:rFonts w:cs="Arial"/>
        </w:rPr>
        <w:t xml:space="preserve"> </w:t>
      </w:r>
      <w:r>
        <w:rPr>
          <w:rFonts w:cs="Arial"/>
        </w:rPr>
        <w:fldChar w:fldCharType="begin"/>
      </w:r>
      <w:r>
        <w:instrText>XE"</w:instrText>
      </w:r>
      <w:r w:rsidRPr="00413D75">
        <w:rPr>
          <w:rFonts w:cs="Arial"/>
        </w:rPr>
        <w:instrText>Degrees</w:instrText>
      </w:r>
      <w:r>
        <w:instrText>"</w:instrText>
      </w:r>
      <w:r>
        <w:rPr>
          <w:rFonts w:cs="Arial"/>
        </w:rPr>
        <w:fldChar w:fldCharType="end"/>
      </w:r>
      <w:r w:rsidR="009E71B4">
        <w:rPr>
          <w:rFonts w:cs="Arial"/>
        </w:rPr>
        <w:t xml:space="preserve"> </w:t>
      </w:r>
      <w:r w:rsidR="006F72CA">
        <w:rPr>
          <w:rFonts w:cs="Arial"/>
        </w:rPr>
        <w:t>&lt;&lt;Unit Value&gt;&gt;</w:t>
      </w:r>
      <w:bookmarkEnd w:id="1031"/>
    </w:p>
    <w:p w:rsidR="00347871" w:rsidRDefault="00347871" w:rsidP="00F71BA8">
      <w:r>
        <w:t>A unit for an angle from 0-360.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1032" w:name="_c654319c0a9689508bcfc5be99dd2b96"/>
      <w:bookmarkStart w:id="1033" w:name="_Toc477757250"/>
      <w:r>
        <w:t>Class Fahrenheit</w:t>
      </w:r>
      <w:bookmarkEnd w:id="1032"/>
      <w:r w:rsidRPr="003A31EC">
        <w:rPr>
          <w:rFonts w:cs="Arial"/>
        </w:rPr>
        <w:t xml:space="preserve"> </w:t>
      </w:r>
      <w:r>
        <w:rPr>
          <w:rFonts w:cs="Arial"/>
        </w:rPr>
        <w:fldChar w:fldCharType="begin"/>
      </w:r>
      <w:r>
        <w:instrText>XE"</w:instrText>
      </w:r>
      <w:r w:rsidRPr="00413D75">
        <w:rPr>
          <w:rFonts w:cs="Arial"/>
        </w:rPr>
        <w:instrText>Fahrenheit</w:instrText>
      </w:r>
      <w:r>
        <w:instrText>"</w:instrText>
      </w:r>
      <w:r>
        <w:rPr>
          <w:rFonts w:cs="Arial"/>
        </w:rPr>
        <w:fldChar w:fldCharType="end"/>
      </w:r>
      <w:r w:rsidR="009E71B4">
        <w:rPr>
          <w:rFonts w:cs="Arial"/>
        </w:rPr>
        <w:t xml:space="preserve"> </w:t>
      </w:r>
      <w:r w:rsidR="006F72CA">
        <w:rPr>
          <w:rFonts w:cs="Arial"/>
        </w:rPr>
        <w:t>&lt;&lt;Unit Value&gt;&gt;</w:t>
      </w:r>
      <w:bookmarkEnd w:id="1033"/>
    </w:p>
    <w:p w:rsidR="00347871" w:rsidRDefault="00347871" w:rsidP="00F71BA8">
      <w:r>
        <w:t>The Fahrenheit scale in which 32° represents the ice point and 212° the steam point. of water Symbol: 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34" w:name="_887437778a2f56c65fc755f1386862b3"/>
      <w:bookmarkStart w:id="1035" w:name="_Toc477757251"/>
      <w:r>
        <w:lastRenderedPageBreak/>
        <w:t>Class Fluid Ounce (US)</w:t>
      </w:r>
      <w:bookmarkEnd w:id="1034"/>
      <w:r w:rsidRPr="003A31EC">
        <w:rPr>
          <w:rFonts w:cs="Arial"/>
        </w:rPr>
        <w:t xml:space="preserve"> </w:t>
      </w:r>
      <w:r>
        <w:rPr>
          <w:rFonts w:cs="Arial"/>
        </w:rPr>
        <w:fldChar w:fldCharType="begin"/>
      </w:r>
      <w:r>
        <w:instrText>XE"</w:instrText>
      </w:r>
      <w:r w:rsidRPr="00413D75">
        <w:rPr>
          <w:rFonts w:cs="Arial"/>
        </w:rPr>
        <w:instrText>Fluid Ounce (US)</w:instrText>
      </w:r>
      <w:r>
        <w:instrText>"</w:instrText>
      </w:r>
      <w:r>
        <w:rPr>
          <w:rFonts w:cs="Arial"/>
        </w:rPr>
        <w:fldChar w:fldCharType="end"/>
      </w:r>
      <w:r w:rsidR="009E71B4">
        <w:rPr>
          <w:rFonts w:cs="Arial"/>
        </w:rPr>
        <w:t xml:space="preserve"> </w:t>
      </w:r>
      <w:r w:rsidR="006F72CA">
        <w:rPr>
          <w:rFonts w:cs="Arial"/>
        </w:rPr>
        <w:t>&lt;&lt;Unit Value&gt;&gt;</w:t>
      </w:r>
      <w:bookmarkEnd w:id="1035"/>
    </w:p>
    <w:p w:rsidR="00347871" w:rsidRDefault="00347871" w:rsidP="00F71BA8">
      <w:r>
        <w:t>A unit of volume: 16 fluid ounces = 1 pint (pt)</w:t>
      </w:r>
      <w:r>
        <w:br/>
        <w:t>= 28.875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36" w:name="_2b47ab935762706ef4a7f1d3aab744ce"/>
      <w:bookmarkStart w:id="1037" w:name="_Toc477757252"/>
      <w:r>
        <w:t>Class Foot</w:t>
      </w:r>
      <w:bookmarkEnd w:id="1036"/>
      <w:r w:rsidRPr="003A31EC">
        <w:rPr>
          <w:rFonts w:cs="Arial"/>
        </w:rPr>
        <w:t xml:space="preserve"> </w:t>
      </w:r>
      <w:r>
        <w:rPr>
          <w:rFonts w:cs="Arial"/>
        </w:rPr>
        <w:fldChar w:fldCharType="begin"/>
      </w:r>
      <w:r>
        <w:instrText>XE"</w:instrText>
      </w:r>
      <w:r w:rsidRPr="00413D75">
        <w:rPr>
          <w:rFonts w:cs="Arial"/>
        </w:rPr>
        <w:instrText>Foot</w:instrText>
      </w:r>
      <w:r>
        <w:instrText>"</w:instrText>
      </w:r>
      <w:r>
        <w:rPr>
          <w:rFonts w:cs="Arial"/>
        </w:rPr>
        <w:fldChar w:fldCharType="end"/>
      </w:r>
      <w:r w:rsidR="009E71B4">
        <w:rPr>
          <w:rFonts w:cs="Arial"/>
        </w:rPr>
        <w:t xml:space="preserve"> </w:t>
      </w:r>
      <w:r w:rsidR="006F72CA">
        <w:rPr>
          <w:rFonts w:cs="Arial"/>
        </w:rPr>
        <w:t>&lt;&lt;Unit Value&gt;&gt;</w:t>
      </w:r>
      <w:bookmarkEnd w:id="1037"/>
    </w:p>
    <w:p w:rsidR="00347871" w:rsidRDefault="00347871" w:rsidP="00F71BA8">
      <w:r>
        <w:t>A foot (pl. feet; abbreviation: ft; symbol: ′, the prime symbol) is a unit of length in the imperial and US customary systems of measurement. Since 1959, both units have been defined by international agreement as equivalent to 0.3048 meters exactly. In both systems, the foot comprises 12 inches and three feet compose a yard.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38" w:name="_04219e111d3b7d9eb662fa9665da7ae7"/>
      <w:bookmarkStart w:id="1039" w:name="_Toc477757253"/>
      <w:r>
        <w:t>Class Gallon (Imperial)</w:t>
      </w:r>
      <w:bookmarkEnd w:id="1038"/>
      <w:r w:rsidRPr="003A31EC">
        <w:rPr>
          <w:rFonts w:cs="Arial"/>
        </w:rPr>
        <w:t xml:space="preserve"> </w:t>
      </w:r>
      <w:r>
        <w:rPr>
          <w:rFonts w:cs="Arial"/>
        </w:rPr>
        <w:fldChar w:fldCharType="begin"/>
      </w:r>
      <w:r>
        <w:instrText>XE"</w:instrText>
      </w:r>
      <w:r w:rsidRPr="00413D75">
        <w:rPr>
          <w:rFonts w:cs="Arial"/>
        </w:rPr>
        <w:instrText>Gallon (Imperial)</w:instrText>
      </w:r>
      <w:r>
        <w:instrText>"</w:instrText>
      </w:r>
      <w:r>
        <w:rPr>
          <w:rFonts w:cs="Arial"/>
        </w:rPr>
        <w:fldChar w:fldCharType="end"/>
      </w:r>
      <w:r w:rsidR="009E71B4">
        <w:rPr>
          <w:rFonts w:cs="Arial"/>
        </w:rPr>
        <w:t xml:space="preserve"> </w:t>
      </w:r>
      <w:r w:rsidR="006F72CA">
        <w:rPr>
          <w:rFonts w:cs="Arial"/>
        </w:rPr>
        <w:t>&lt;&lt;Unit Value&gt;&gt;</w:t>
      </w:r>
      <w:bookmarkEnd w:id="1039"/>
    </w:p>
    <w:p w:rsidR="00347871" w:rsidRDefault="00347871" w:rsidP="00F71BA8">
      <w:r>
        <w:t>A unit of volume.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40" w:name="_eceb3647a61c56f77c8a71a093668f54"/>
      <w:bookmarkStart w:id="1041" w:name="_Toc477757254"/>
      <w:r>
        <w:t>Class Gallon (US)</w:t>
      </w:r>
      <w:bookmarkEnd w:id="1040"/>
      <w:r w:rsidRPr="003A31EC">
        <w:rPr>
          <w:rFonts w:cs="Arial"/>
        </w:rPr>
        <w:t xml:space="preserve"> </w:t>
      </w:r>
      <w:r>
        <w:rPr>
          <w:rFonts w:cs="Arial"/>
        </w:rPr>
        <w:fldChar w:fldCharType="begin"/>
      </w:r>
      <w:r>
        <w:instrText>XE"</w:instrText>
      </w:r>
      <w:r w:rsidRPr="00413D75">
        <w:rPr>
          <w:rFonts w:cs="Arial"/>
        </w:rPr>
        <w:instrText>Gallon (US)</w:instrText>
      </w:r>
      <w:r>
        <w:instrText>"</w:instrText>
      </w:r>
      <w:r>
        <w:rPr>
          <w:rFonts w:cs="Arial"/>
        </w:rPr>
        <w:fldChar w:fldCharType="end"/>
      </w:r>
      <w:r w:rsidR="009E71B4">
        <w:rPr>
          <w:rFonts w:cs="Arial"/>
        </w:rPr>
        <w:t xml:space="preserve"> </w:t>
      </w:r>
      <w:r w:rsidR="006F72CA">
        <w:rPr>
          <w:rFonts w:cs="Arial"/>
        </w:rPr>
        <w:t>&lt;&lt;Unit Value&gt;&gt;</w:t>
      </w:r>
      <w:bookmarkEnd w:id="1041"/>
    </w:p>
    <w:p w:rsidR="00347871" w:rsidRDefault="00347871" w:rsidP="00F71BA8">
      <w:r>
        <w:t xml:space="preserve"> A measure of the quantity of a substance. 1 gallon (gal) = 231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042" w:name="_cc4e6f6d5d257bd47a45dab38056976a"/>
      <w:bookmarkStart w:id="1043" w:name="_Toc477757255"/>
      <w:r>
        <w:t>Class Gram</w:t>
      </w:r>
      <w:bookmarkEnd w:id="1042"/>
      <w:r w:rsidRPr="003A31EC">
        <w:rPr>
          <w:rFonts w:cs="Arial"/>
        </w:rPr>
        <w:t xml:space="preserve"> </w:t>
      </w:r>
      <w:r>
        <w:rPr>
          <w:rFonts w:cs="Arial"/>
        </w:rPr>
        <w:fldChar w:fldCharType="begin"/>
      </w:r>
      <w:r>
        <w:instrText>XE"</w:instrText>
      </w:r>
      <w:r w:rsidRPr="00413D75">
        <w:rPr>
          <w:rFonts w:cs="Arial"/>
        </w:rPr>
        <w:instrText>Gram</w:instrText>
      </w:r>
      <w:r>
        <w:instrText>"</w:instrText>
      </w:r>
      <w:r>
        <w:rPr>
          <w:rFonts w:cs="Arial"/>
        </w:rPr>
        <w:fldChar w:fldCharType="end"/>
      </w:r>
      <w:r w:rsidR="009E71B4">
        <w:rPr>
          <w:rFonts w:cs="Arial"/>
        </w:rPr>
        <w:t xml:space="preserve"> </w:t>
      </w:r>
      <w:r w:rsidR="006F72CA">
        <w:rPr>
          <w:rFonts w:cs="Arial"/>
        </w:rPr>
        <w:t>&lt;&lt;Unit Value&gt;&gt;</w:t>
      </w:r>
      <w:bookmarkEnd w:id="1043"/>
    </w:p>
    <w:p w:rsidR="00347871" w:rsidRDefault="00347871" w:rsidP="00F71BA8">
      <w:r>
        <w:t>The gram is a SI unit of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44" w:name="_6e6f361ec026f0b2181308056eb05f87"/>
      <w:bookmarkStart w:id="1045" w:name="_Toc477757256"/>
      <w:r>
        <w:t>Class Gray (Gy)</w:t>
      </w:r>
      <w:bookmarkEnd w:id="1044"/>
      <w:r w:rsidRPr="003A31EC">
        <w:rPr>
          <w:rFonts w:cs="Arial"/>
        </w:rPr>
        <w:t xml:space="preserve"> </w:t>
      </w:r>
      <w:r>
        <w:rPr>
          <w:rFonts w:cs="Arial"/>
        </w:rPr>
        <w:fldChar w:fldCharType="begin"/>
      </w:r>
      <w:r>
        <w:instrText>XE"</w:instrText>
      </w:r>
      <w:r w:rsidRPr="00413D75">
        <w:rPr>
          <w:rFonts w:cs="Arial"/>
        </w:rPr>
        <w:instrText>Gray (Gy)</w:instrText>
      </w:r>
      <w:r>
        <w:instrText>"</w:instrText>
      </w:r>
      <w:r>
        <w:rPr>
          <w:rFonts w:cs="Arial"/>
        </w:rPr>
        <w:fldChar w:fldCharType="end"/>
      </w:r>
      <w:r w:rsidR="009E71B4">
        <w:rPr>
          <w:rFonts w:cs="Arial"/>
        </w:rPr>
        <w:t xml:space="preserve"> </w:t>
      </w:r>
      <w:r w:rsidR="006F72CA">
        <w:rPr>
          <w:rFonts w:cs="Arial"/>
        </w:rPr>
        <w:t>&lt;&lt;Base Unit Value&gt;&gt;</w:t>
      </w:r>
      <w:bookmarkEnd w:id="1045"/>
    </w:p>
    <w:p w:rsidR="00347871" w:rsidRDefault="00347871" w:rsidP="00F71BA8">
      <w:r>
        <w:t>[NRC] One of the two units used to measure the amount of radiation absorbed by an object or person, known as the "absorbed dose," which reflects the amount of energy that radioactive sources (with any type of ionizing radiation) deposit in materials (e.g., water, tissue, air) through which they pass. One gray (Gy) is the international system of units (SI) equivalent of 100 rads, which is equal to an absorbed dose of 1 Joule/kilogram. An absorbed dose of 0.01 Gy means that 1 gram of material absorbed 100 ergs of energy (a small but measurable amount) as a result of exposure to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1046" w:name="_e4c09f1b1eb256e625a63ae49318f08d"/>
      <w:bookmarkStart w:id="1047" w:name="_Toc477757257"/>
      <w:r>
        <w:lastRenderedPageBreak/>
        <w:t>Class Hertz</w:t>
      </w:r>
      <w:bookmarkEnd w:id="1046"/>
      <w:r w:rsidRPr="003A31EC">
        <w:rPr>
          <w:rFonts w:cs="Arial"/>
        </w:rPr>
        <w:t xml:space="preserve"> </w:t>
      </w:r>
      <w:r>
        <w:rPr>
          <w:rFonts w:cs="Arial"/>
        </w:rPr>
        <w:fldChar w:fldCharType="begin"/>
      </w:r>
      <w:r>
        <w:instrText>XE"</w:instrText>
      </w:r>
      <w:r w:rsidRPr="00413D75">
        <w:rPr>
          <w:rFonts w:cs="Arial"/>
        </w:rPr>
        <w:instrText>Hertz</w:instrText>
      </w:r>
      <w:r>
        <w:instrText>"</w:instrText>
      </w:r>
      <w:r>
        <w:rPr>
          <w:rFonts w:cs="Arial"/>
        </w:rPr>
        <w:fldChar w:fldCharType="end"/>
      </w:r>
      <w:r w:rsidR="009E71B4">
        <w:rPr>
          <w:rFonts w:cs="Arial"/>
        </w:rPr>
        <w:t xml:space="preserve"> </w:t>
      </w:r>
      <w:r w:rsidR="006F72CA">
        <w:rPr>
          <w:rFonts w:cs="Arial"/>
        </w:rPr>
        <w:t>&lt;&lt;Base Unit Value&gt;&gt;</w:t>
      </w:r>
      <w:bookmarkEnd w:id="1047"/>
    </w:p>
    <w:p w:rsidR="00347871" w:rsidRDefault="00347871" w:rsidP="00F71BA8">
      <w:r>
        <w:t>A unit of frequency. Cycles per second.</w:t>
      </w:r>
      <w:r>
        <w:br/>
      </w:r>
      <w:r>
        <w:br/>
        <w:t>[IDEAS] frequencyInHertz: A measureNamedNumericallyBy that names a Frequency with its ValueInHertz</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d96dc9d0f754f8783e4cb576af9e156" w:history="1">
        <w:r w:rsidR="00347871">
          <w:rPr>
            <w:rStyle w:val="Hyperlink"/>
          </w:rPr>
          <w:t>Frequency</w:t>
        </w:r>
      </w:hyperlink>
    </w:p>
    <w:p w:rsidR="00347871" w:rsidRDefault="00347871" w:rsidP="00347871"/>
    <w:p w:rsidR="00347871" w:rsidRDefault="00347871" w:rsidP="00347871">
      <w:pPr>
        <w:pStyle w:val="Heading2"/>
      </w:pPr>
      <w:bookmarkStart w:id="1048" w:name="_c0d2ec381c767f5d8d80a2116007aa1e"/>
      <w:bookmarkStart w:id="1049" w:name="_Toc477757258"/>
      <w:r>
        <w:t>Class Horsepower</w:t>
      </w:r>
      <w:bookmarkEnd w:id="1048"/>
      <w:r w:rsidRPr="003A31EC">
        <w:rPr>
          <w:rFonts w:cs="Arial"/>
        </w:rPr>
        <w:t xml:space="preserve"> </w:t>
      </w:r>
      <w:r>
        <w:rPr>
          <w:rFonts w:cs="Arial"/>
        </w:rPr>
        <w:fldChar w:fldCharType="begin"/>
      </w:r>
      <w:r>
        <w:instrText>XE"</w:instrText>
      </w:r>
      <w:r w:rsidRPr="00413D75">
        <w:rPr>
          <w:rFonts w:cs="Arial"/>
        </w:rPr>
        <w:instrText>Horsepower</w:instrText>
      </w:r>
      <w:r>
        <w:instrText>"</w:instrText>
      </w:r>
      <w:r>
        <w:rPr>
          <w:rFonts w:cs="Arial"/>
        </w:rPr>
        <w:fldChar w:fldCharType="end"/>
      </w:r>
      <w:r w:rsidR="009E71B4">
        <w:rPr>
          <w:rFonts w:cs="Arial"/>
        </w:rPr>
        <w:t xml:space="preserve"> </w:t>
      </w:r>
      <w:r w:rsidR="006F72CA">
        <w:rPr>
          <w:rFonts w:cs="Arial"/>
        </w:rPr>
        <w:t>&lt;&lt;Unit Value&gt;&gt;</w:t>
      </w:r>
      <w:bookmarkEnd w:id="1049"/>
    </w:p>
    <w:p w:rsidR="00347871" w:rsidRDefault="00347871" w:rsidP="00F71BA8">
      <w:r>
        <w:t>Horsepower (hp) is a unit of measurement of power (the rate at which work is done). There are many different standards and types of horsepower. This model uses the 746 watt interpretation of horsepower.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1050" w:name="_d516c632ee414bc1934c17d305ad3e55"/>
      <w:bookmarkStart w:id="1051" w:name="_Toc477757259"/>
      <w:r>
        <w:t>Class Hour</w:t>
      </w:r>
      <w:bookmarkEnd w:id="1050"/>
      <w:r w:rsidRPr="003A31EC">
        <w:rPr>
          <w:rFonts w:cs="Arial"/>
        </w:rPr>
        <w:t xml:space="preserve"> </w:t>
      </w:r>
      <w:r>
        <w:rPr>
          <w:rFonts w:cs="Arial"/>
        </w:rPr>
        <w:fldChar w:fldCharType="begin"/>
      </w:r>
      <w:r>
        <w:instrText>XE"</w:instrText>
      </w:r>
      <w:r w:rsidRPr="00413D75">
        <w:rPr>
          <w:rFonts w:cs="Arial"/>
        </w:rPr>
        <w:instrText>Hour</w:instrText>
      </w:r>
      <w:r>
        <w:instrText>"</w:instrText>
      </w:r>
      <w:r>
        <w:rPr>
          <w:rFonts w:cs="Arial"/>
        </w:rPr>
        <w:fldChar w:fldCharType="end"/>
      </w:r>
      <w:r w:rsidR="009E71B4">
        <w:rPr>
          <w:rFonts w:cs="Arial"/>
        </w:rPr>
        <w:t xml:space="preserve"> </w:t>
      </w:r>
      <w:r w:rsidR="006F72CA">
        <w:rPr>
          <w:rFonts w:cs="Arial"/>
        </w:rPr>
        <w:t>&lt;&lt;Unit Value&gt;&gt;</w:t>
      </w:r>
      <w:bookmarkEnd w:id="1051"/>
    </w:p>
    <w:p w:rsidR="00347871" w:rsidRDefault="00347871" w:rsidP="00F71BA8">
      <w:r>
        <w:t>A unit of time: 60 Minutes.</w:t>
      </w:r>
      <w:r>
        <w:br/>
      </w:r>
      <w:r>
        <w:br/>
        <w:t>[DTV] hour: the precise time unit that is quantified by '3600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52" w:name="_b0f6d86168816ec03c0f624f254b741d"/>
      <w:bookmarkStart w:id="1053" w:name="_Toc477757260"/>
      <w:r>
        <w:t>Class Inch</w:t>
      </w:r>
      <w:bookmarkEnd w:id="1052"/>
      <w:r w:rsidRPr="003A31EC">
        <w:rPr>
          <w:rFonts w:cs="Arial"/>
        </w:rPr>
        <w:t xml:space="preserve"> </w:t>
      </w:r>
      <w:r>
        <w:rPr>
          <w:rFonts w:cs="Arial"/>
        </w:rPr>
        <w:fldChar w:fldCharType="begin"/>
      </w:r>
      <w:r>
        <w:instrText>XE"</w:instrText>
      </w:r>
      <w:r w:rsidRPr="00413D75">
        <w:rPr>
          <w:rFonts w:cs="Arial"/>
        </w:rPr>
        <w:instrText>Inch</w:instrText>
      </w:r>
      <w:r>
        <w:instrText>"</w:instrText>
      </w:r>
      <w:r>
        <w:rPr>
          <w:rFonts w:cs="Arial"/>
        </w:rPr>
        <w:fldChar w:fldCharType="end"/>
      </w:r>
      <w:r w:rsidR="009E71B4">
        <w:rPr>
          <w:rFonts w:cs="Arial"/>
        </w:rPr>
        <w:t xml:space="preserve"> </w:t>
      </w:r>
      <w:r w:rsidR="006F72CA">
        <w:rPr>
          <w:rFonts w:cs="Arial"/>
        </w:rPr>
        <w:t>&lt;&lt;Unit Value&gt;&gt;</w:t>
      </w:r>
      <w:bookmarkEnd w:id="1053"/>
    </w:p>
    <w:p w:rsidR="00347871" w:rsidRDefault="00347871" w:rsidP="00F71BA8">
      <w:r>
        <w:t>A unit of length.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54" w:name="_6534aae9462dfa659b879f85c92670bc"/>
      <w:bookmarkStart w:id="1055" w:name="_Toc477757261"/>
      <w:r>
        <w:t>Class Joule</w:t>
      </w:r>
      <w:bookmarkEnd w:id="1054"/>
      <w:r w:rsidRPr="003A31EC">
        <w:rPr>
          <w:rFonts w:cs="Arial"/>
        </w:rPr>
        <w:t xml:space="preserve"> </w:t>
      </w:r>
      <w:r>
        <w:rPr>
          <w:rFonts w:cs="Arial"/>
        </w:rPr>
        <w:fldChar w:fldCharType="begin"/>
      </w:r>
      <w:r>
        <w:instrText>XE"</w:instrText>
      </w:r>
      <w:r w:rsidRPr="00413D75">
        <w:rPr>
          <w:rFonts w:cs="Arial"/>
        </w:rPr>
        <w:instrText>Joule</w:instrText>
      </w:r>
      <w:r>
        <w:instrText>"</w:instrText>
      </w:r>
      <w:r>
        <w:rPr>
          <w:rFonts w:cs="Arial"/>
        </w:rPr>
        <w:fldChar w:fldCharType="end"/>
      </w:r>
      <w:r w:rsidR="009E71B4">
        <w:rPr>
          <w:rFonts w:cs="Arial"/>
        </w:rPr>
        <w:t xml:space="preserve"> </w:t>
      </w:r>
      <w:r w:rsidR="006F72CA">
        <w:rPr>
          <w:rFonts w:cs="Arial"/>
        </w:rPr>
        <w:t>&lt;&lt;Base Unit Value&gt;&gt;</w:t>
      </w:r>
      <w:bookmarkEnd w:id="1055"/>
    </w:p>
    <w:p w:rsidR="00347871" w:rsidRDefault="00347871" w:rsidP="00F71BA8">
      <w:r>
        <w:t xml:space="preserve">The joule (symbol J, also called newton meter, watt second, or coulomb volt) is the SI unit of energy and work.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1056" w:name="_0eb249b62be4ef0814bfad32edc0dff7"/>
      <w:bookmarkStart w:id="1057" w:name="_Toc477757262"/>
      <w:r>
        <w:t>Class Kelvin</w:t>
      </w:r>
      <w:bookmarkEnd w:id="1056"/>
      <w:r w:rsidRPr="003A31EC">
        <w:rPr>
          <w:rFonts w:cs="Arial"/>
        </w:rPr>
        <w:t xml:space="preserve"> </w:t>
      </w:r>
      <w:r>
        <w:rPr>
          <w:rFonts w:cs="Arial"/>
        </w:rPr>
        <w:fldChar w:fldCharType="begin"/>
      </w:r>
      <w:r>
        <w:instrText>XE"</w:instrText>
      </w:r>
      <w:r w:rsidRPr="00413D75">
        <w:rPr>
          <w:rFonts w:cs="Arial"/>
        </w:rPr>
        <w:instrText>Kelvin</w:instrText>
      </w:r>
      <w:r>
        <w:instrText>"</w:instrText>
      </w:r>
      <w:r>
        <w:rPr>
          <w:rFonts w:cs="Arial"/>
        </w:rPr>
        <w:fldChar w:fldCharType="end"/>
      </w:r>
      <w:r w:rsidR="009E71B4">
        <w:rPr>
          <w:rFonts w:cs="Arial"/>
        </w:rPr>
        <w:t xml:space="preserve"> </w:t>
      </w:r>
      <w:r w:rsidR="006F72CA">
        <w:rPr>
          <w:rFonts w:cs="Arial"/>
        </w:rPr>
        <w:t>&lt;&lt;Base Unit Value&gt;&gt;</w:t>
      </w:r>
      <w:bookmarkEnd w:id="1057"/>
    </w:p>
    <w:p w:rsidR="00347871" w:rsidRDefault="00347871" w:rsidP="00F71BA8">
      <w:r>
        <w:t>[NIST-SI] The kelvin, unit of thermodynamic temperature, is the fraction 1/273.16 of the thermodynamic temperature of the triple point of water.</w:t>
      </w:r>
      <w:r>
        <w:br/>
      </w:r>
      <w:r>
        <w:br/>
        <w:t>[IDEAS] temperatureInKelvin: A measureNamedNumericallyBy that names a ThermodynamicTemperature with its ValueInKelvin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58505c33e602420c36d1e03c936ad31" w:history="1">
        <w:r w:rsidR="00347871">
          <w:rPr>
            <w:rStyle w:val="Hyperlink"/>
          </w:rPr>
          <w:t>Temperature</w:t>
        </w:r>
      </w:hyperlink>
    </w:p>
    <w:p w:rsidR="00347871" w:rsidRDefault="00347871" w:rsidP="00347871"/>
    <w:p w:rsidR="00347871" w:rsidRDefault="00347871" w:rsidP="00347871">
      <w:pPr>
        <w:pStyle w:val="Heading2"/>
      </w:pPr>
      <w:bookmarkStart w:id="1058" w:name="_805beab739fb904e27dc592375b55ee3"/>
      <w:bookmarkStart w:id="1059" w:name="_Toc477757263"/>
      <w:r>
        <w:lastRenderedPageBreak/>
        <w:t>Class Kg per cubic meter</w:t>
      </w:r>
      <w:bookmarkEnd w:id="1058"/>
      <w:r w:rsidRPr="003A31EC">
        <w:rPr>
          <w:rFonts w:cs="Arial"/>
        </w:rPr>
        <w:t xml:space="preserve"> </w:t>
      </w:r>
      <w:r>
        <w:rPr>
          <w:rFonts w:cs="Arial"/>
        </w:rPr>
        <w:fldChar w:fldCharType="begin"/>
      </w:r>
      <w:r>
        <w:instrText>XE"</w:instrText>
      </w:r>
      <w:r w:rsidRPr="00413D75">
        <w:rPr>
          <w:rFonts w:cs="Arial"/>
        </w:rPr>
        <w:instrText>Kg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59"/>
    </w:p>
    <w:p w:rsidR="00347871" w:rsidRDefault="00347871" w:rsidP="00F71BA8">
      <w:r>
        <w:t>The SI unit for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151f0ad35a18e762625e7a740143dd" w:history="1">
        <w:r w:rsidR="00347871">
          <w:rPr>
            <w:rStyle w:val="Hyperlink"/>
          </w:rPr>
          <w:t>Mass Density</w:t>
        </w:r>
      </w:hyperlink>
    </w:p>
    <w:p w:rsidR="00347871" w:rsidRDefault="00347871" w:rsidP="00347871"/>
    <w:p w:rsidR="00347871" w:rsidRDefault="00347871" w:rsidP="00347871">
      <w:pPr>
        <w:pStyle w:val="Heading2"/>
      </w:pPr>
      <w:bookmarkStart w:id="1060" w:name="_639792cf6bf7e877515659f31f5b58fd"/>
      <w:bookmarkStart w:id="1061" w:name="_Toc477757264"/>
      <w:r>
        <w:t>Class Kilogram</w:t>
      </w:r>
      <w:bookmarkEnd w:id="1060"/>
      <w:r w:rsidRPr="003A31EC">
        <w:rPr>
          <w:rFonts w:cs="Arial"/>
        </w:rPr>
        <w:t xml:space="preserve"> </w:t>
      </w:r>
      <w:r>
        <w:rPr>
          <w:rFonts w:cs="Arial"/>
        </w:rPr>
        <w:fldChar w:fldCharType="begin"/>
      </w:r>
      <w:r>
        <w:instrText>XE"</w:instrText>
      </w:r>
      <w:r w:rsidRPr="00413D75">
        <w:rPr>
          <w:rFonts w:cs="Arial"/>
        </w:rPr>
        <w:instrText>Kilogram</w:instrText>
      </w:r>
      <w:r>
        <w:instrText>"</w:instrText>
      </w:r>
      <w:r>
        <w:rPr>
          <w:rFonts w:cs="Arial"/>
        </w:rPr>
        <w:fldChar w:fldCharType="end"/>
      </w:r>
      <w:r w:rsidR="009E71B4">
        <w:rPr>
          <w:rFonts w:cs="Arial"/>
        </w:rPr>
        <w:t xml:space="preserve"> </w:t>
      </w:r>
      <w:r w:rsidR="006F72CA">
        <w:rPr>
          <w:rFonts w:cs="Arial"/>
        </w:rPr>
        <w:t>&lt;&lt;Base Unit Value&gt;&gt;</w:t>
      </w:r>
      <w:bookmarkEnd w:id="1061"/>
    </w:p>
    <w:p w:rsidR="00347871" w:rsidRDefault="00347871" w:rsidP="00F71BA8">
      <w:r>
        <w:t>[NIST-SI] The kilogram is the unit of mass; it is equal to the mass of the international prototype of the kilogram. [NIST-SI]</w:t>
      </w:r>
      <w:r>
        <w:br/>
      </w:r>
      <w:r>
        <w:br/>
        <w:t>[IDEAS] massInKilograms: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62" w:name="_39e901bd9793d6ff1cbec24b2a84aeb9"/>
      <w:bookmarkStart w:id="1063" w:name="_Toc477757265"/>
      <w:r>
        <w:t>Class Kilogram per cubic meter</w:t>
      </w:r>
      <w:bookmarkEnd w:id="1062"/>
      <w:r w:rsidRPr="003A31EC">
        <w:rPr>
          <w:rFonts w:cs="Arial"/>
        </w:rPr>
        <w:t xml:space="preserve"> </w:t>
      </w:r>
      <w:r>
        <w:rPr>
          <w:rFonts w:cs="Arial"/>
        </w:rPr>
        <w:fldChar w:fldCharType="begin"/>
      </w:r>
      <w:r>
        <w:instrText>XE"</w:instrText>
      </w:r>
      <w:r w:rsidRPr="00413D75">
        <w:rPr>
          <w:rFonts w:cs="Arial"/>
        </w:rPr>
        <w:instrText>Kilogram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63"/>
    </w:p>
    <w:p w:rsidR="00347871" w:rsidRDefault="00347871" w:rsidP="00F71BA8">
      <w:r>
        <w:t>The SI Unit of density.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e6b68fb13907d53686177121947cbc9" w:history="1">
        <w:r w:rsidR="00347871">
          <w:rPr>
            <w:rStyle w:val="Hyperlink"/>
          </w:rPr>
          <w:t>Concentration (Mass)</w:t>
        </w:r>
      </w:hyperlink>
    </w:p>
    <w:p w:rsidR="00347871" w:rsidRDefault="00347871" w:rsidP="00347871"/>
    <w:p w:rsidR="00347871" w:rsidRDefault="00347871" w:rsidP="00347871">
      <w:pPr>
        <w:pStyle w:val="Heading2"/>
      </w:pPr>
      <w:bookmarkStart w:id="1064" w:name="_42b8a0594066904bcda5a3f85c45ed50"/>
      <w:bookmarkStart w:id="1065" w:name="_Toc477757266"/>
      <w:r>
        <w:t>Class Kilometer</w:t>
      </w:r>
      <w:bookmarkEnd w:id="1064"/>
      <w:r w:rsidRPr="003A31EC">
        <w:rPr>
          <w:rFonts w:cs="Arial"/>
        </w:rPr>
        <w:t xml:space="preserve"> </w:t>
      </w:r>
      <w:r>
        <w:rPr>
          <w:rFonts w:cs="Arial"/>
        </w:rPr>
        <w:fldChar w:fldCharType="begin"/>
      </w:r>
      <w:r>
        <w:instrText>XE"</w:instrText>
      </w:r>
      <w:r w:rsidRPr="00413D75">
        <w:rPr>
          <w:rFonts w:cs="Arial"/>
        </w:rPr>
        <w:instrText>Kilometer</w:instrText>
      </w:r>
      <w:r>
        <w:instrText>"</w:instrText>
      </w:r>
      <w:r>
        <w:rPr>
          <w:rFonts w:cs="Arial"/>
        </w:rPr>
        <w:fldChar w:fldCharType="end"/>
      </w:r>
      <w:r w:rsidR="009E71B4">
        <w:rPr>
          <w:rFonts w:cs="Arial"/>
        </w:rPr>
        <w:t xml:space="preserve"> </w:t>
      </w:r>
      <w:r w:rsidR="006F72CA">
        <w:rPr>
          <w:rFonts w:cs="Arial"/>
        </w:rPr>
        <w:t>&lt;&lt;Unit Value&gt;&gt;</w:t>
      </w:r>
      <w:bookmarkEnd w:id="1065"/>
    </w:p>
    <w:p w:rsidR="00347871" w:rsidRDefault="00347871" w:rsidP="00F71BA8">
      <w:r>
        <w:t xml:space="preserve">A unit of length, the SI measure of distances equal to 1000 meters, and equivalent to 3280.8 feet or 0.621 mile. </w:t>
      </w:r>
      <w:r>
        <w:br/>
        <w:t>Symbol: km.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66" w:name="_239d4037dd7f31ec7fdf7fbbaf677fdb"/>
      <w:bookmarkStart w:id="1067" w:name="_Toc477757267"/>
      <w:r>
        <w:t>Class Kilometer per Hour</w:t>
      </w:r>
      <w:bookmarkEnd w:id="1066"/>
      <w:r w:rsidRPr="003A31EC">
        <w:rPr>
          <w:rFonts w:cs="Arial"/>
        </w:rPr>
        <w:t xml:space="preserve"> </w:t>
      </w:r>
      <w:r>
        <w:rPr>
          <w:rFonts w:cs="Arial"/>
        </w:rPr>
        <w:fldChar w:fldCharType="begin"/>
      </w:r>
      <w:r>
        <w:instrText>XE"</w:instrText>
      </w:r>
      <w:r w:rsidRPr="00413D75">
        <w:rPr>
          <w:rFonts w:cs="Arial"/>
        </w:rPr>
        <w:instrText>Kilometer per Hour</w:instrText>
      </w:r>
      <w:r>
        <w:instrText>"</w:instrText>
      </w:r>
      <w:r>
        <w:rPr>
          <w:rFonts w:cs="Arial"/>
        </w:rPr>
        <w:fldChar w:fldCharType="end"/>
      </w:r>
      <w:r w:rsidR="009E71B4">
        <w:rPr>
          <w:rFonts w:cs="Arial"/>
        </w:rPr>
        <w:t xml:space="preserve"> </w:t>
      </w:r>
      <w:r w:rsidR="006F72CA">
        <w:rPr>
          <w:rFonts w:cs="Arial"/>
        </w:rPr>
        <w:t>&lt;&lt;Base Unit Value&gt;&gt;</w:t>
      </w:r>
      <w:bookmarkEnd w:id="1067"/>
    </w:p>
    <w:p w:rsidR="00347871" w:rsidRDefault="00347871" w:rsidP="00F71BA8">
      <w:r>
        <w:t>The SI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1068" w:name="_d4c699652c2aaee50aae7d81f7bf0c62"/>
      <w:bookmarkStart w:id="1069" w:name="_Toc477757268"/>
      <w:r>
        <w:t>Class Kilowatt hour</w:t>
      </w:r>
      <w:bookmarkEnd w:id="1068"/>
      <w:r w:rsidRPr="003A31EC">
        <w:rPr>
          <w:rFonts w:cs="Arial"/>
        </w:rPr>
        <w:t xml:space="preserve"> </w:t>
      </w:r>
      <w:r>
        <w:rPr>
          <w:rFonts w:cs="Arial"/>
        </w:rPr>
        <w:fldChar w:fldCharType="begin"/>
      </w:r>
      <w:r>
        <w:instrText>XE"</w:instrText>
      </w:r>
      <w:r w:rsidRPr="00413D75">
        <w:rPr>
          <w:rFonts w:cs="Arial"/>
        </w:rPr>
        <w:instrText>Kilowatt hour</w:instrText>
      </w:r>
      <w:r>
        <w:instrText>"</w:instrText>
      </w:r>
      <w:r>
        <w:rPr>
          <w:rFonts w:cs="Arial"/>
        </w:rPr>
        <w:fldChar w:fldCharType="end"/>
      </w:r>
      <w:r w:rsidR="009E71B4">
        <w:rPr>
          <w:rFonts w:cs="Arial"/>
        </w:rPr>
        <w:t xml:space="preserve"> </w:t>
      </w:r>
      <w:r w:rsidR="006F72CA">
        <w:rPr>
          <w:rFonts w:cs="Arial"/>
        </w:rPr>
        <w:t>&lt;&lt;Unit Value&gt;&gt;</w:t>
      </w:r>
      <w:bookmarkEnd w:id="1069"/>
    </w:p>
    <w:p w:rsidR="00347871" w:rsidRDefault="00347871" w:rsidP="00F71BA8">
      <w:r>
        <w:t>The watt-hour (symbolized Wh) is a unit of energy equivalent to one watt (1 W) of power expended for one hour (1 h) of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a57260f2979c619952baa6afcbc9463" w:history="1">
        <w:r w:rsidR="00347871">
          <w:rPr>
            <w:rStyle w:val="Hyperlink"/>
          </w:rPr>
          <w:t>Energy</w:t>
        </w:r>
      </w:hyperlink>
    </w:p>
    <w:p w:rsidR="00347871" w:rsidRDefault="00347871" w:rsidP="00347871"/>
    <w:p w:rsidR="00347871" w:rsidRDefault="00347871" w:rsidP="00347871">
      <w:pPr>
        <w:pStyle w:val="Heading2"/>
      </w:pPr>
      <w:bookmarkStart w:id="1070" w:name="_999f500807fc7bf872ea280263f9e646"/>
      <w:bookmarkStart w:id="1071" w:name="_Toc477757269"/>
      <w:r>
        <w:t>Class Liquid Volume</w:t>
      </w:r>
      <w:bookmarkEnd w:id="1070"/>
      <w:r w:rsidRPr="003A31EC">
        <w:rPr>
          <w:rFonts w:cs="Arial"/>
        </w:rPr>
        <w:t xml:space="preserve"> </w:t>
      </w:r>
      <w:r>
        <w:rPr>
          <w:rFonts w:cs="Arial"/>
        </w:rPr>
        <w:fldChar w:fldCharType="begin"/>
      </w:r>
      <w:r>
        <w:instrText>XE"</w:instrText>
      </w:r>
      <w:r w:rsidRPr="00413D75">
        <w:rPr>
          <w:rFonts w:cs="Arial"/>
        </w:rPr>
        <w:instrText>Liquid Volume</w:instrText>
      </w:r>
      <w:r>
        <w:instrText>"</w:instrText>
      </w:r>
      <w:r>
        <w:rPr>
          <w:rFonts w:cs="Arial"/>
        </w:rPr>
        <w:fldChar w:fldCharType="end"/>
      </w:r>
      <w:r w:rsidR="009E71B4">
        <w:rPr>
          <w:rFonts w:cs="Arial"/>
        </w:rPr>
        <w:t xml:space="preserve"> </w:t>
      </w:r>
      <w:r w:rsidR="006F72CA">
        <w:rPr>
          <w:rFonts w:cs="Arial"/>
        </w:rPr>
        <w:t>&lt;&lt;Quantity Kind&gt;&gt;</w:t>
      </w:r>
      <w:bookmarkEnd w:id="1071"/>
    </w:p>
    <w:p w:rsidR="00347871" w:rsidRDefault="00347871" w:rsidP="00F71BA8">
      <w:r>
        <w:t>Volume of a liquid.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c1e929ddcda94c797dc6188f6e4b6b2" w:history="1">
        <w:r w:rsidR="00347871">
          <w:rPr>
            <w:rStyle w:val="Hyperlink"/>
          </w:rPr>
          <w:t>Volume</w:t>
        </w:r>
      </w:hyperlink>
    </w:p>
    <w:p w:rsidR="00347871" w:rsidRDefault="00347871" w:rsidP="00347871"/>
    <w:p w:rsidR="00347871" w:rsidRDefault="00347871" w:rsidP="00347871">
      <w:pPr>
        <w:pStyle w:val="Heading2"/>
      </w:pPr>
      <w:bookmarkStart w:id="1072" w:name="_8b43ed3b6475a7a7aeebfc3cd8901dbb"/>
      <w:bookmarkStart w:id="1073" w:name="_Toc477757270"/>
      <w:r>
        <w:t>Class Meter</w:t>
      </w:r>
      <w:bookmarkEnd w:id="1072"/>
      <w:r w:rsidRPr="003A31EC">
        <w:rPr>
          <w:rFonts w:cs="Arial"/>
        </w:rPr>
        <w:t xml:space="preserve"> </w:t>
      </w:r>
      <w:r>
        <w:rPr>
          <w:rFonts w:cs="Arial"/>
        </w:rPr>
        <w:fldChar w:fldCharType="begin"/>
      </w:r>
      <w:r>
        <w:instrText>XE"</w:instrText>
      </w:r>
      <w:r w:rsidRPr="00413D75">
        <w:rPr>
          <w:rFonts w:cs="Arial"/>
        </w:rPr>
        <w:instrText>Meter</w:instrText>
      </w:r>
      <w:r>
        <w:instrText>"</w:instrText>
      </w:r>
      <w:r>
        <w:rPr>
          <w:rFonts w:cs="Arial"/>
        </w:rPr>
        <w:fldChar w:fldCharType="end"/>
      </w:r>
      <w:r w:rsidR="009E71B4">
        <w:rPr>
          <w:rFonts w:cs="Arial"/>
        </w:rPr>
        <w:t xml:space="preserve"> </w:t>
      </w:r>
      <w:r w:rsidR="006F72CA">
        <w:rPr>
          <w:rFonts w:cs="Arial"/>
        </w:rPr>
        <w:t>&lt;&lt;Base Unit Value&gt;&gt;</w:t>
      </w:r>
      <w:bookmarkEnd w:id="1073"/>
    </w:p>
    <w:p w:rsidR="00347871" w:rsidRDefault="00347871" w:rsidP="00F71BA8">
      <w:r>
        <w:t>The meter is the length of the path traveled by light in vacuum during a time interval of 1/299 792 458 of a second.[NIST-SI]</w:t>
      </w:r>
      <w:r>
        <w:br/>
      </w:r>
      <w:r>
        <w:br/>
        <w:t>The meter, (SI unit symbol: m), is the fundamental unit of length in the International System of Units (SI).</w:t>
      </w:r>
      <w:r>
        <w:br/>
      </w:r>
      <w:r>
        <w:br/>
        <w:t>[IDEAS] lengthInMeters: A measureNamedNumericallyBy that names a Mass with its ValueInKilograms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74" w:name="_a88bc460c59d408fda12c3ab96b1c7dd"/>
      <w:bookmarkStart w:id="1075" w:name="_Toc477757271"/>
      <w:r>
        <w:t>Class Meter per second squared</w:t>
      </w:r>
      <w:bookmarkEnd w:id="1074"/>
      <w:r w:rsidRPr="003A31EC">
        <w:rPr>
          <w:rFonts w:cs="Arial"/>
        </w:rPr>
        <w:t xml:space="preserve"> </w:t>
      </w:r>
      <w:r>
        <w:rPr>
          <w:rFonts w:cs="Arial"/>
        </w:rPr>
        <w:fldChar w:fldCharType="begin"/>
      </w:r>
      <w:r>
        <w:instrText>XE"</w:instrText>
      </w:r>
      <w:r w:rsidRPr="00413D75">
        <w:rPr>
          <w:rFonts w:cs="Arial"/>
        </w:rPr>
        <w:instrText>Meter per second squared</w:instrText>
      </w:r>
      <w:r>
        <w:instrText>"</w:instrText>
      </w:r>
      <w:r>
        <w:rPr>
          <w:rFonts w:cs="Arial"/>
        </w:rPr>
        <w:fldChar w:fldCharType="end"/>
      </w:r>
      <w:r w:rsidR="009E71B4">
        <w:rPr>
          <w:rFonts w:cs="Arial"/>
        </w:rPr>
        <w:t xml:space="preserve"> </w:t>
      </w:r>
      <w:r w:rsidR="006F72CA">
        <w:rPr>
          <w:rFonts w:cs="Arial"/>
        </w:rPr>
        <w:t>&lt;&lt;Base Unit Value&gt;&gt;</w:t>
      </w:r>
      <w:bookmarkEnd w:id="1075"/>
    </w:p>
    <w:p w:rsidR="00347871" w:rsidRDefault="00347871" w:rsidP="00F71BA8">
      <w:r>
        <w:t>The SI Unit of acceleration.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496af28f0c99387c65b668fe59dfc52" w:history="1">
        <w:r w:rsidR="00347871">
          <w:rPr>
            <w:rStyle w:val="Hyperlink"/>
          </w:rPr>
          <w:t>Acceleration</w:t>
        </w:r>
      </w:hyperlink>
    </w:p>
    <w:p w:rsidR="00347871" w:rsidRDefault="00347871" w:rsidP="00347871"/>
    <w:p w:rsidR="00347871" w:rsidRDefault="00347871" w:rsidP="00347871">
      <w:pPr>
        <w:pStyle w:val="Heading2"/>
      </w:pPr>
      <w:bookmarkStart w:id="1076" w:name="_b3bfbc9b73ccde7ccdc556dac4b8b415"/>
      <w:bookmarkStart w:id="1077" w:name="_Toc477757272"/>
      <w:r>
        <w:t>Class Mile</w:t>
      </w:r>
      <w:bookmarkEnd w:id="1076"/>
      <w:r w:rsidRPr="003A31EC">
        <w:rPr>
          <w:rFonts w:cs="Arial"/>
        </w:rPr>
        <w:t xml:space="preserve"> </w:t>
      </w:r>
      <w:r>
        <w:rPr>
          <w:rFonts w:cs="Arial"/>
        </w:rPr>
        <w:fldChar w:fldCharType="begin"/>
      </w:r>
      <w:r>
        <w:instrText>XE"</w:instrText>
      </w:r>
      <w:r w:rsidRPr="00413D75">
        <w:rPr>
          <w:rFonts w:cs="Arial"/>
        </w:rPr>
        <w:instrText>Mile</w:instrText>
      </w:r>
      <w:r>
        <w:instrText>"</w:instrText>
      </w:r>
      <w:r>
        <w:rPr>
          <w:rFonts w:cs="Arial"/>
        </w:rPr>
        <w:fldChar w:fldCharType="end"/>
      </w:r>
      <w:r w:rsidR="009E71B4">
        <w:rPr>
          <w:rFonts w:cs="Arial"/>
        </w:rPr>
        <w:t xml:space="preserve"> </w:t>
      </w:r>
      <w:r w:rsidR="006F72CA">
        <w:rPr>
          <w:rFonts w:cs="Arial"/>
        </w:rPr>
        <w:t>&lt;&lt;Unit Value&gt;&gt;</w:t>
      </w:r>
      <w:bookmarkEnd w:id="1077"/>
    </w:p>
    <w:p w:rsidR="00347871" w:rsidRDefault="00347871" w:rsidP="00F71BA8">
      <w:r>
        <w:t>The mile is an English unit of length standardized as exactly 1.609344 kilometers.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78" w:name="_5028309c02a80978bc22a054b0c926c0"/>
      <w:bookmarkStart w:id="1079" w:name="_Toc477757273"/>
      <w:r>
        <w:t>Class Miles per Hour</w:t>
      </w:r>
      <w:bookmarkEnd w:id="1078"/>
      <w:r w:rsidRPr="003A31EC">
        <w:rPr>
          <w:rFonts w:cs="Arial"/>
        </w:rPr>
        <w:t xml:space="preserve"> </w:t>
      </w:r>
      <w:r>
        <w:rPr>
          <w:rFonts w:cs="Arial"/>
        </w:rPr>
        <w:fldChar w:fldCharType="begin"/>
      </w:r>
      <w:r>
        <w:instrText>XE"</w:instrText>
      </w:r>
      <w:r w:rsidRPr="00413D75">
        <w:rPr>
          <w:rFonts w:cs="Arial"/>
        </w:rPr>
        <w:instrText>Miles per Hour</w:instrText>
      </w:r>
      <w:r>
        <w:instrText>"</w:instrText>
      </w:r>
      <w:r>
        <w:rPr>
          <w:rFonts w:cs="Arial"/>
        </w:rPr>
        <w:fldChar w:fldCharType="end"/>
      </w:r>
      <w:r w:rsidR="009E71B4">
        <w:rPr>
          <w:rFonts w:cs="Arial"/>
        </w:rPr>
        <w:t xml:space="preserve"> </w:t>
      </w:r>
      <w:r w:rsidR="006F72CA">
        <w:rPr>
          <w:rFonts w:cs="Arial"/>
        </w:rPr>
        <w:t>&lt;&lt;Unit Value&gt;&gt;</w:t>
      </w:r>
      <w:bookmarkEnd w:id="1079"/>
    </w:p>
    <w:p w:rsidR="00347871" w:rsidRDefault="00347871" w:rsidP="00F71BA8">
      <w:r>
        <w:t>U.S. unit of speed.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32f539bbe75d1a083b33a8999bbd6f" w:history="1">
        <w:r w:rsidR="00347871">
          <w:rPr>
            <w:rStyle w:val="Hyperlink"/>
          </w:rPr>
          <w:t>Speed</w:t>
        </w:r>
      </w:hyperlink>
    </w:p>
    <w:p w:rsidR="00347871" w:rsidRDefault="00347871" w:rsidP="00347871"/>
    <w:p w:rsidR="00347871" w:rsidRDefault="00347871" w:rsidP="00347871">
      <w:pPr>
        <w:pStyle w:val="Heading2"/>
      </w:pPr>
      <w:bookmarkStart w:id="1080" w:name="_7b3bdcac1a391e68a06aeadfe208c031"/>
      <w:bookmarkStart w:id="1081" w:name="_Toc477757274"/>
      <w:r>
        <w:t>Class Millimeter</w:t>
      </w:r>
      <w:bookmarkEnd w:id="1080"/>
      <w:r w:rsidRPr="003A31EC">
        <w:rPr>
          <w:rFonts w:cs="Arial"/>
        </w:rPr>
        <w:t xml:space="preserve"> </w:t>
      </w:r>
      <w:r>
        <w:rPr>
          <w:rFonts w:cs="Arial"/>
        </w:rPr>
        <w:fldChar w:fldCharType="begin"/>
      </w:r>
      <w:r>
        <w:instrText>XE"</w:instrText>
      </w:r>
      <w:r w:rsidRPr="00413D75">
        <w:rPr>
          <w:rFonts w:cs="Arial"/>
        </w:rPr>
        <w:instrText>Millimeter</w:instrText>
      </w:r>
      <w:r>
        <w:instrText>"</w:instrText>
      </w:r>
      <w:r>
        <w:rPr>
          <w:rFonts w:cs="Arial"/>
        </w:rPr>
        <w:fldChar w:fldCharType="end"/>
      </w:r>
      <w:r w:rsidR="009E71B4">
        <w:rPr>
          <w:rFonts w:cs="Arial"/>
        </w:rPr>
        <w:t xml:space="preserve"> </w:t>
      </w:r>
      <w:r w:rsidR="006F72CA">
        <w:rPr>
          <w:rFonts w:cs="Arial"/>
        </w:rPr>
        <w:t>&lt;&lt;Unit Value&gt;&gt;</w:t>
      </w:r>
      <w:bookmarkEnd w:id="1081"/>
    </w:p>
    <w:p w:rsidR="00347871" w:rsidRDefault="00347871" w:rsidP="00F71BA8">
      <w:r>
        <w:t>A unit of length equal to one thousandth of a meter and equivalent to 0.03937 inch.</w:t>
      </w:r>
      <w:r>
        <w:br/>
        <w:t>Abbreviation: mm.</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082" w:name="_c71db39a86b923e59b6d6130527bca48"/>
      <w:bookmarkStart w:id="1083" w:name="_Toc477757275"/>
      <w:r>
        <w:t>Class Millisecond</w:t>
      </w:r>
      <w:bookmarkEnd w:id="1082"/>
      <w:r w:rsidRPr="003A31EC">
        <w:rPr>
          <w:rFonts w:cs="Arial"/>
        </w:rPr>
        <w:t xml:space="preserve"> </w:t>
      </w:r>
      <w:r>
        <w:rPr>
          <w:rFonts w:cs="Arial"/>
        </w:rPr>
        <w:fldChar w:fldCharType="begin"/>
      </w:r>
      <w:r>
        <w:instrText>XE"</w:instrText>
      </w:r>
      <w:r w:rsidRPr="00413D75">
        <w:rPr>
          <w:rFonts w:cs="Arial"/>
        </w:rPr>
        <w:instrText>Millisecond</w:instrText>
      </w:r>
      <w:r>
        <w:instrText>"</w:instrText>
      </w:r>
      <w:r>
        <w:rPr>
          <w:rFonts w:cs="Arial"/>
        </w:rPr>
        <w:fldChar w:fldCharType="end"/>
      </w:r>
      <w:r w:rsidR="009E71B4">
        <w:rPr>
          <w:rFonts w:cs="Arial"/>
        </w:rPr>
        <w:t xml:space="preserve"> </w:t>
      </w:r>
      <w:r w:rsidR="006F72CA">
        <w:rPr>
          <w:rFonts w:cs="Arial"/>
        </w:rPr>
        <w:t>&lt;&lt;Unit Value&gt;&gt;</w:t>
      </w:r>
      <w:bookmarkEnd w:id="1083"/>
    </w:p>
    <w:p w:rsidR="00347871" w:rsidRDefault="00347871" w:rsidP="00F71BA8">
      <w:r>
        <w:t>A unit of time: 1/1000th of a second.</w:t>
      </w:r>
      <w:r>
        <w:br/>
      </w:r>
      <w:r>
        <w:br/>
        <w:t>[DTV] millisecond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84" w:name="_be918f8ab6f0e11602817201d09a0d09"/>
      <w:bookmarkStart w:id="1085" w:name="_Toc477757276"/>
      <w:r>
        <w:lastRenderedPageBreak/>
        <w:t>Class Minute</w:t>
      </w:r>
      <w:bookmarkEnd w:id="1084"/>
      <w:r w:rsidRPr="003A31EC">
        <w:rPr>
          <w:rFonts w:cs="Arial"/>
        </w:rPr>
        <w:t xml:space="preserve"> </w:t>
      </w:r>
      <w:r>
        <w:rPr>
          <w:rFonts w:cs="Arial"/>
        </w:rPr>
        <w:fldChar w:fldCharType="begin"/>
      </w:r>
      <w:r>
        <w:instrText>XE"</w:instrText>
      </w:r>
      <w:r w:rsidRPr="00413D75">
        <w:rPr>
          <w:rFonts w:cs="Arial"/>
        </w:rPr>
        <w:instrText>Minute</w:instrText>
      </w:r>
      <w:r>
        <w:instrText>"</w:instrText>
      </w:r>
      <w:r>
        <w:rPr>
          <w:rFonts w:cs="Arial"/>
        </w:rPr>
        <w:fldChar w:fldCharType="end"/>
      </w:r>
      <w:r w:rsidR="009E71B4">
        <w:rPr>
          <w:rFonts w:cs="Arial"/>
        </w:rPr>
        <w:t xml:space="preserve"> </w:t>
      </w:r>
      <w:r w:rsidR="006F72CA">
        <w:rPr>
          <w:rFonts w:cs="Arial"/>
        </w:rPr>
        <w:t>&lt;&lt;Unit Value&gt;&gt;</w:t>
      </w:r>
      <w:bookmarkEnd w:id="1085"/>
    </w:p>
    <w:p w:rsidR="00347871" w:rsidRDefault="00347871" w:rsidP="00F71BA8">
      <w:r>
        <w:t>A unit of time: 60 seconds.</w:t>
      </w:r>
      <w:r>
        <w:br/>
      </w:r>
      <w:r>
        <w:br/>
        <w:t>[DTV] minute : the precise time unit that is quantified by '60 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86" w:name="_1d35bbf80d3e28eb091f2124060eb3cd"/>
      <w:bookmarkStart w:id="1087" w:name="_Toc477757277"/>
      <w:r>
        <w:t>Class Mole</w:t>
      </w:r>
      <w:bookmarkEnd w:id="1086"/>
      <w:r w:rsidRPr="003A31EC">
        <w:rPr>
          <w:rFonts w:cs="Arial"/>
        </w:rPr>
        <w:t xml:space="preserve"> </w:t>
      </w:r>
      <w:r>
        <w:rPr>
          <w:rFonts w:cs="Arial"/>
        </w:rPr>
        <w:fldChar w:fldCharType="begin"/>
      </w:r>
      <w:r>
        <w:instrText>XE"</w:instrText>
      </w:r>
      <w:r w:rsidRPr="00413D75">
        <w:rPr>
          <w:rFonts w:cs="Arial"/>
        </w:rPr>
        <w:instrText>Mole</w:instrText>
      </w:r>
      <w:r>
        <w:instrText>"</w:instrText>
      </w:r>
      <w:r>
        <w:rPr>
          <w:rFonts w:cs="Arial"/>
        </w:rPr>
        <w:fldChar w:fldCharType="end"/>
      </w:r>
      <w:r w:rsidR="009E71B4">
        <w:rPr>
          <w:rFonts w:cs="Arial"/>
        </w:rPr>
        <w:t xml:space="preserve"> </w:t>
      </w:r>
      <w:r w:rsidR="006F72CA">
        <w:rPr>
          <w:rFonts w:cs="Arial"/>
        </w:rPr>
        <w:t>&lt;&lt;Base Unit Value&gt;&gt;</w:t>
      </w:r>
      <w:bookmarkEnd w:id="1087"/>
    </w:p>
    <w:p w:rsidR="00347871" w:rsidRDefault="00347871" w:rsidP="00F71BA8">
      <w:r>
        <w:t>The mole is a unit of measurement used in chemistry to express amounts of a chemical substance, defined as the amount of any substance that contains as many elementary entities (e.g., atoms, molecules, ions, electrons) as there are atoms in 12 grams of pure carbon-12.</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2388de623ad2b24b05dbfbdb9b6d590" w:history="1">
        <w:r w:rsidR="00347871">
          <w:rPr>
            <w:rStyle w:val="Hyperlink"/>
          </w:rPr>
          <w:t>Amount of Substance</w:t>
        </w:r>
      </w:hyperlink>
    </w:p>
    <w:p w:rsidR="00347871" w:rsidRDefault="00347871" w:rsidP="00347871"/>
    <w:p w:rsidR="00347871" w:rsidRDefault="00347871" w:rsidP="00347871">
      <w:pPr>
        <w:pStyle w:val="Heading2"/>
      </w:pPr>
      <w:bookmarkStart w:id="1088" w:name="_c58ce195ae323e71bafb92983bf87b85"/>
      <w:bookmarkStart w:id="1089" w:name="_Toc477757278"/>
      <w:r>
        <w:t>Class Mole Per Cubic Meter</w:t>
      </w:r>
      <w:bookmarkEnd w:id="1088"/>
      <w:r w:rsidRPr="003A31EC">
        <w:rPr>
          <w:rFonts w:cs="Arial"/>
        </w:rPr>
        <w:t xml:space="preserve"> </w:t>
      </w:r>
      <w:r>
        <w:rPr>
          <w:rFonts w:cs="Arial"/>
        </w:rPr>
        <w:fldChar w:fldCharType="begin"/>
      </w:r>
      <w:r>
        <w:instrText>XE"</w:instrText>
      </w:r>
      <w:r w:rsidRPr="00413D75">
        <w:rPr>
          <w:rFonts w:cs="Arial"/>
        </w:rPr>
        <w:instrText>Mole Per Cubic Meter</w:instrText>
      </w:r>
      <w:r>
        <w:instrText>"</w:instrText>
      </w:r>
      <w:r>
        <w:rPr>
          <w:rFonts w:cs="Arial"/>
        </w:rPr>
        <w:fldChar w:fldCharType="end"/>
      </w:r>
      <w:r w:rsidR="009E71B4">
        <w:rPr>
          <w:rFonts w:cs="Arial"/>
        </w:rPr>
        <w:t xml:space="preserve"> </w:t>
      </w:r>
      <w:r w:rsidR="006F72CA">
        <w:rPr>
          <w:rFonts w:cs="Arial"/>
        </w:rPr>
        <w:t>&lt;&lt;Base Unit Value&gt;&gt;</w:t>
      </w:r>
      <w:bookmarkEnd w:id="1089"/>
    </w:p>
    <w:p w:rsidR="00347871" w:rsidRDefault="00347871" w:rsidP="00F71BA8">
      <w:r>
        <w:t>The SI unit for amount-of-substance concentration.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26143b17785578cf2dd6d16470d6ad7" w:history="1">
        <w:r w:rsidR="00347871">
          <w:rPr>
            <w:rStyle w:val="Hyperlink"/>
          </w:rPr>
          <w:t>Concentration (amount of substance)</w:t>
        </w:r>
      </w:hyperlink>
    </w:p>
    <w:p w:rsidR="00347871" w:rsidRDefault="00347871" w:rsidP="00347871"/>
    <w:p w:rsidR="00347871" w:rsidRDefault="00347871" w:rsidP="00347871">
      <w:pPr>
        <w:pStyle w:val="Heading2"/>
      </w:pPr>
      <w:bookmarkStart w:id="1090" w:name="_c53f8bf342ce66c64916878835c06bd6"/>
      <w:bookmarkStart w:id="1091" w:name="_Toc477757279"/>
      <w:r>
        <w:t>Class Month</w:t>
      </w:r>
      <w:bookmarkEnd w:id="1090"/>
      <w:r w:rsidRPr="003A31EC">
        <w:rPr>
          <w:rFonts w:cs="Arial"/>
        </w:rPr>
        <w:t xml:space="preserve"> </w:t>
      </w:r>
      <w:r>
        <w:rPr>
          <w:rFonts w:cs="Arial"/>
        </w:rPr>
        <w:fldChar w:fldCharType="begin"/>
      </w:r>
      <w:r>
        <w:instrText>XE"</w:instrText>
      </w:r>
      <w:r w:rsidRPr="00413D75">
        <w:rPr>
          <w:rFonts w:cs="Arial"/>
        </w:rPr>
        <w:instrText>Month</w:instrText>
      </w:r>
      <w:r>
        <w:instrText>"</w:instrText>
      </w:r>
      <w:r>
        <w:rPr>
          <w:rFonts w:cs="Arial"/>
        </w:rPr>
        <w:fldChar w:fldCharType="end"/>
      </w:r>
      <w:r w:rsidR="009E71B4">
        <w:rPr>
          <w:rFonts w:cs="Arial"/>
        </w:rPr>
        <w:t xml:space="preserve"> </w:t>
      </w:r>
      <w:r w:rsidR="006F72CA">
        <w:rPr>
          <w:rFonts w:cs="Arial"/>
        </w:rPr>
        <w:t>&lt;&lt;Unit Value&gt;&gt;</w:t>
      </w:r>
      <w:bookmarkEnd w:id="1091"/>
    </w:p>
    <w:p w:rsidR="00347871" w:rsidRDefault="00347871" w:rsidP="00F71BA8">
      <w:r>
        <w:t>[DTV] month: the nominal time unit that is the duration of a time interval required for one rotation of the Moon in its orbit around the Earth, approximated to a number of days.</w:t>
      </w:r>
      <w:r>
        <w:br/>
        <w:t>[OWL] xsd:gMonth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092" w:name="_39f74109ba095d5ce02dd17c78f7f92a"/>
      <w:bookmarkStart w:id="1093" w:name="_Toc477757280"/>
      <w:r>
        <w:t>Class Newton</w:t>
      </w:r>
      <w:bookmarkEnd w:id="1092"/>
      <w:r w:rsidRPr="003A31EC">
        <w:rPr>
          <w:rFonts w:cs="Arial"/>
        </w:rPr>
        <w:t xml:space="preserve"> </w:t>
      </w:r>
      <w:r>
        <w:rPr>
          <w:rFonts w:cs="Arial"/>
        </w:rPr>
        <w:fldChar w:fldCharType="begin"/>
      </w:r>
      <w:r>
        <w:instrText>XE"</w:instrText>
      </w:r>
      <w:r w:rsidRPr="00413D75">
        <w:rPr>
          <w:rFonts w:cs="Arial"/>
        </w:rPr>
        <w:instrText>Newton</w:instrText>
      </w:r>
      <w:r>
        <w:instrText>"</w:instrText>
      </w:r>
      <w:r>
        <w:rPr>
          <w:rFonts w:cs="Arial"/>
        </w:rPr>
        <w:fldChar w:fldCharType="end"/>
      </w:r>
      <w:r w:rsidR="009E71B4">
        <w:rPr>
          <w:rFonts w:cs="Arial"/>
        </w:rPr>
        <w:t xml:space="preserve"> </w:t>
      </w:r>
      <w:r w:rsidR="006F72CA">
        <w:rPr>
          <w:rFonts w:cs="Arial"/>
        </w:rPr>
        <w:t>&lt;&lt;Base Unit Value&gt;&gt;</w:t>
      </w:r>
      <w:bookmarkEnd w:id="1093"/>
    </w:p>
    <w:p w:rsidR="00347871" w:rsidRDefault="00347871" w:rsidP="00F71BA8">
      <w:r>
        <w:t>The SI unit of force. Equivalent to 100,000 dynes. A Newton is equal to the force that would give a mass of one kilogram an acceleration of one meter per second per second.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1094" w:name="_2863ce3dade6090eb8ea46ec50d44e67"/>
      <w:bookmarkStart w:id="1095" w:name="_Toc477757281"/>
      <w:r>
        <w:t>Class Ounce-Mass  (US)</w:t>
      </w:r>
      <w:bookmarkEnd w:id="1094"/>
      <w:r w:rsidRPr="003A31EC">
        <w:rPr>
          <w:rFonts w:cs="Arial"/>
        </w:rPr>
        <w:t xml:space="preserve"> </w:t>
      </w:r>
      <w:r>
        <w:rPr>
          <w:rFonts w:cs="Arial"/>
        </w:rPr>
        <w:fldChar w:fldCharType="begin"/>
      </w:r>
      <w:r>
        <w:instrText>XE"</w:instrText>
      </w:r>
      <w:r w:rsidRPr="00413D75">
        <w:rPr>
          <w:rFonts w:cs="Arial"/>
        </w:rPr>
        <w:instrText>Ounce-Mass  (US)</w:instrText>
      </w:r>
      <w:r>
        <w:instrText>"</w:instrText>
      </w:r>
      <w:r>
        <w:rPr>
          <w:rFonts w:cs="Arial"/>
        </w:rPr>
        <w:fldChar w:fldCharType="end"/>
      </w:r>
      <w:r w:rsidR="009E71B4">
        <w:rPr>
          <w:rFonts w:cs="Arial"/>
        </w:rPr>
        <w:t xml:space="preserve"> </w:t>
      </w:r>
      <w:r w:rsidR="006F72CA">
        <w:rPr>
          <w:rFonts w:cs="Arial"/>
        </w:rPr>
        <w:t>&lt;&lt;Unit Value&gt;&gt;</w:t>
      </w:r>
      <w:bookmarkEnd w:id="1095"/>
    </w:p>
    <w:p w:rsidR="00347871" w:rsidRDefault="00347871" w:rsidP="00F71BA8">
      <w:r>
        <w:t>U.S. Unit of Ounce representing Mass.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096" w:name="_ba9a27de7cb3ca3388dacf5f3d947a85"/>
      <w:bookmarkStart w:id="1097" w:name="_Toc477757282"/>
      <w:r>
        <w:t>Class Pascal</w:t>
      </w:r>
      <w:bookmarkEnd w:id="1096"/>
      <w:r w:rsidRPr="003A31EC">
        <w:rPr>
          <w:rFonts w:cs="Arial"/>
        </w:rPr>
        <w:t xml:space="preserve"> </w:t>
      </w:r>
      <w:r>
        <w:rPr>
          <w:rFonts w:cs="Arial"/>
        </w:rPr>
        <w:fldChar w:fldCharType="begin"/>
      </w:r>
      <w:r>
        <w:instrText>XE"</w:instrText>
      </w:r>
      <w:r w:rsidRPr="00413D75">
        <w:rPr>
          <w:rFonts w:cs="Arial"/>
        </w:rPr>
        <w:instrText>Pascal</w:instrText>
      </w:r>
      <w:r>
        <w:instrText>"</w:instrText>
      </w:r>
      <w:r>
        <w:rPr>
          <w:rFonts w:cs="Arial"/>
        </w:rPr>
        <w:fldChar w:fldCharType="end"/>
      </w:r>
      <w:r w:rsidR="009E71B4">
        <w:rPr>
          <w:rFonts w:cs="Arial"/>
        </w:rPr>
        <w:t xml:space="preserve"> </w:t>
      </w:r>
      <w:r w:rsidR="006F72CA">
        <w:rPr>
          <w:rFonts w:cs="Arial"/>
        </w:rPr>
        <w:t>&lt;&lt;Base Unit Value&gt;&gt;</w:t>
      </w:r>
      <w:bookmarkEnd w:id="1097"/>
    </w:p>
    <w:p w:rsidR="00347871" w:rsidRDefault="00347871" w:rsidP="00F71BA8">
      <w:r>
        <w:t>The SI unit of pressure, equal to one newton per square meter (approximately 0.000145 pounds per square inch, or 9.9 × 10-6 atmospheres).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1098" w:name="_9544d1ba7b8e8351d3c37a482bed4fa0"/>
      <w:bookmarkStart w:id="1099" w:name="_Toc477757283"/>
      <w:r>
        <w:t>Class Pint (US)</w:t>
      </w:r>
      <w:bookmarkEnd w:id="1098"/>
      <w:r w:rsidRPr="003A31EC">
        <w:rPr>
          <w:rFonts w:cs="Arial"/>
        </w:rPr>
        <w:t xml:space="preserve"> </w:t>
      </w:r>
      <w:r>
        <w:rPr>
          <w:rFonts w:cs="Arial"/>
        </w:rPr>
        <w:fldChar w:fldCharType="begin"/>
      </w:r>
      <w:r>
        <w:instrText>XE"</w:instrText>
      </w:r>
      <w:r w:rsidRPr="00413D75">
        <w:rPr>
          <w:rFonts w:cs="Arial"/>
        </w:rPr>
        <w:instrText>Pint (US)</w:instrText>
      </w:r>
      <w:r>
        <w:instrText>"</w:instrText>
      </w:r>
      <w:r>
        <w:rPr>
          <w:rFonts w:cs="Arial"/>
        </w:rPr>
        <w:fldChar w:fldCharType="end"/>
      </w:r>
      <w:r w:rsidR="009E71B4">
        <w:rPr>
          <w:rFonts w:cs="Arial"/>
        </w:rPr>
        <w:t xml:space="preserve"> </w:t>
      </w:r>
      <w:r w:rsidR="006F72CA">
        <w:rPr>
          <w:rFonts w:cs="Arial"/>
        </w:rPr>
        <w:t>&lt;&lt;Unit Value&gt;&gt;</w:t>
      </w:r>
      <w:bookmarkEnd w:id="1099"/>
    </w:p>
    <w:p w:rsidR="00347871" w:rsidRDefault="00347871" w:rsidP="00F71BA8">
      <w:r>
        <w:t>Unit of liquid volume: 2 pints = 1 quart (qt) = 57.75 cubic inches.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100" w:name="_e93d0407709f6ff76f9f125a9c8480e2"/>
      <w:bookmarkStart w:id="1101" w:name="_Toc477757284"/>
      <w:r>
        <w:t>Class Pound-Force</w:t>
      </w:r>
      <w:bookmarkEnd w:id="1100"/>
      <w:r w:rsidRPr="003A31EC">
        <w:rPr>
          <w:rFonts w:cs="Arial"/>
        </w:rPr>
        <w:t xml:space="preserve"> </w:t>
      </w:r>
      <w:r>
        <w:rPr>
          <w:rFonts w:cs="Arial"/>
        </w:rPr>
        <w:fldChar w:fldCharType="begin"/>
      </w:r>
      <w:r>
        <w:instrText>XE"</w:instrText>
      </w:r>
      <w:r w:rsidRPr="00413D75">
        <w:rPr>
          <w:rFonts w:cs="Arial"/>
        </w:rPr>
        <w:instrText>Pound-Force</w:instrText>
      </w:r>
      <w:r>
        <w:instrText>"</w:instrText>
      </w:r>
      <w:r>
        <w:rPr>
          <w:rFonts w:cs="Arial"/>
        </w:rPr>
        <w:fldChar w:fldCharType="end"/>
      </w:r>
      <w:r w:rsidR="009E71B4">
        <w:rPr>
          <w:rFonts w:cs="Arial"/>
        </w:rPr>
        <w:t xml:space="preserve"> </w:t>
      </w:r>
      <w:r w:rsidR="006F72CA">
        <w:rPr>
          <w:rFonts w:cs="Arial"/>
        </w:rPr>
        <w:t>&lt;&lt;Unit Value&gt;&gt;</w:t>
      </w:r>
      <w:bookmarkEnd w:id="1101"/>
    </w:p>
    <w:p w:rsidR="00347871" w:rsidRDefault="00347871" w:rsidP="00F71BA8">
      <w:r>
        <w:t xml:space="preserve">Pound-force is equal to the gravitational force exerted on a mass of one avoirdupois pound on the surface of Earth. </w:t>
      </w:r>
      <w:r>
        <w:br/>
        <w:t>Standard gravity is not constant but usually taken to be 9.80665 m/s2 (about 32.174 049 ft/s2) in the context of the surface of the earth.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61c64fcd6b81141f2e2167b16fd884b" w:history="1">
        <w:r w:rsidR="00347871">
          <w:rPr>
            <w:rStyle w:val="Hyperlink"/>
          </w:rPr>
          <w:t>Force</w:t>
        </w:r>
      </w:hyperlink>
    </w:p>
    <w:p w:rsidR="00347871" w:rsidRDefault="00347871" w:rsidP="00347871"/>
    <w:p w:rsidR="00347871" w:rsidRDefault="00347871" w:rsidP="00347871">
      <w:pPr>
        <w:pStyle w:val="Heading2"/>
      </w:pPr>
      <w:bookmarkStart w:id="1102" w:name="_14159cc821e60d8d477f76438c83884b"/>
      <w:bookmarkStart w:id="1103" w:name="_Toc477757285"/>
      <w:r>
        <w:t>Class Pound-Mass (Imperial)</w:t>
      </w:r>
      <w:bookmarkEnd w:id="1102"/>
      <w:r w:rsidRPr="003A31EC">
        <w:rPr>
          <w:rFonts w:cs="Arial"/>
        </w:rPr>
        <w:t xml:space="preserve"> </w:t>
      </w:r>
      <w:r>
        <w:rPr>
          <w:rFonts w:cs="Arial"/>
        </w:rPr>
        <w:fldChar w:fldCharType="begin"/>
      </w:r>
      <w:r>
        <w:instrText>XE"</w:instrText>
      </w:r>
      <w:r w:rsidRPr="00413D75">
        <w:rPr>
          <w:rFonts w:cs="Arial"/>
        </w:rPr>
        <w:instrText>Pound-Mass (Imperial)</w:instrText>
      </w:r>
      <w:r>
        <w:instrText>"</w:instrText>
      </w:r>
      <w:r>
        <w:rPr>
          <w:rFonts w:cs="Arial"/>
        </w:rPr>
        <w:fldChar w:fldCharType="end"/>
      </w:r>
      <w:r w:rsidR="009E71B4">
        <w:rPr>
          <w:rFonts w:cs="Arial"/>
        </w:rPr>
        <w:t xml:space="preserve"> </w:t>
      </w:r>
      <w:r w:rsidR="006F72CA">
        <w:rPr>
          <w:rFonts w:cs="Arial"/>
        </w:rPr>
        <w:t>&lt;&lt;Unit Value&gt;&gt;</w:t>
      </w:r>
      <w:bookmarkEnd w:id="1103"/>
    </w:p>
    <w:p w:rsidR="00347871" w:rsidRDefault="00347871" w:rsidP="00F71BA8">
      <w:r>
        <w:t>A unit of mass that is exactly 453.59237 grams.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104" w:name="_297b938cd36c26ee30e47e0f8f3c2f09"/>
      <w:bookmarkStart w:id="1105" w:name="_Toc477757286"/>
      <w:r>
        <w:t>Class Pound-Mass (US lb)</w:t>
      </w:r>
      <w:bookmarkEnd w:id="1104"/>
      <w:r w:rsidRPr="003A31EC">
        <w:rPr>
          <w:rFonts w:cs="Arial"/>
        </w:rPr>
        <w:t xml:space="preserve"> </w:t>
      </w:r>
      <w:r>
        <w:rPr>
          <w:rFonts w:cs="Arial"/>
        </w:rPr>
        <w:fldChar w:fldCharType="begin"/>
      </w:r>
      <w:r>
        <w:instrText>XE"</w:instrText>
      </w:r>
      <w:r w:rsidRPr="00413D75">
        <w:rPr>
          <w:rFonts w:cs="Arial"/>
        </w:rPr>
        <w:instrText>Pound-Mass (US lb)</w:instrText>
      </w:r>
      <w:r>
        <w:instrText>"</w:instrText>
      </w:r>
      <w:r>
        <w:rPr>
          <w:rFonts w:cs="Arial"/>
        </w:rPr>
        <w:fldChar w:fldCharType="end"/>
      </w:r>
      <w:r w:rsidR="009E71B4">
        <w:rPr>
          <w:rFonts w:cs="Arial"/>
        </w:rPr>
        <w:t xml:space="preserve"> </w:t>
      </w:r>
      <w:r w:rsidR="006F72CA">
        <w:rPr>
          <w:rFonts w:cs="Arial"/>
        </w:rPr>
        <w:t>&lt;&lt;Unit Value&gt;&gt;</w:t>
      </w:r>
      <w:bookmarkEnd w:id="1105"/>
    </w:p>
    <w:p w:rsidR="00347871" w:rsidRDefault="00347871" w:rsidP="00F71BA8">
      <w:r>
        <w:t>The pound avoirdupois, which forms the basis of the U.S. customary system of mass, is defined as exactly 453.59237 grams.</w:t>
      </w:r>
      <w:r>
        <w:br/>
        <w:t xml:space="preserve">The avoirdupois pound is legally defined as a measure of mass, but the name pound is also applied to measures of force. </w:t>
      </w:r>
      <w:r>
        <w:br/>
        <w:t>See also: http://www.nist.gov/pml/wmd/metric/upload/frn-59-5442-1959.pdf</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b0856e414fe8814134cb5482790981" w:history="1">
        <w:r w:rsidR="00347871">
          <w:rPr>
            <w:rStyle w:val="Hyperlink"/>
          </w:rPr>
          <w:t>Mass</w:t>
        </w:r>
      </w:hyperlink>
    </w:p>
    <w:p w:rsidR="00347871" w:rsidRDefault="00347871" w:rsidP="00347871"/>
    <w:p w:rsidR="00347871" w:rsidRDefault="00347871" w:rsidP="00347871">
      <w:pPr>
        <w:pStyle w:val="Heading2"/>
      </w:pPr>
      <w:bookmarkStart w:id="1106" w:name="_bebb46c6e73f04f3a3f441567b96c850"/>
      <w:bookmarkStart w:id="1107" w:name="_Toc477757287"/>
      <w:r>
        <w:t>Class PSI</w:t>
      </w:r>
      <w:bookmarkEnd w:id="1106"/>
      <w:r w:rsidRPr="003A31EC">
        <w:rPr>
          <w:rFonts w:cs="Arial"/>
        </w:rPr>
        <w:t xml:space="preserve"> </w:t>
      </w:r>
      <w:r>
        <w:rPr>
          <w:rFonts w:cs="Arial"/>
        </w:rPr>
        <w:fldChar w:fldCharType="begin"/>
      </w:r>
      <w:r>
        <w:instrText>XE"</w:instrText>
      </w:r>
      <w:r w:rsidRPr="00413D75">
        <w:rPr>
          <w:rFonts w:cs="Arial"/>
        </w:rPr>
        <w:instrText>PSI</w:instrText>
      </w:r>
      <w:r>
        <w:instrText>"</w:instrText>
      </w:r>
      <w:r>
        <w:rPr>
          <w:rFonts w:cs="Arial"/>
        </w:rPr>
        <w:fldChar w:fldCharType="end"/>
      </w:r>
      <w:r w:rsidR="009E71B4">
        <w:rPr>
          <w:rFonts w:cs="Arial"/>
        </w:rPr>
        <w:t xml:space="preserve"> </w:t>
      </w:r>
      <w:r w:rsidR="006F72CA">
        <w:rPr>
          <w:rFonts w:cs="Arial"/>
        </w:rPr>
        <w:t>&lt;&lt;Unit Value&gt;&gt;</w:t>
      </w:r>
      <w:bookmarkEnd w:id="1107"/>
    </w:p>
    <w:p w:rsidR="00347871" w:rsidRDefault="00347871" w:rsidP="00F71BA8">
      <w:r>
        <w:t>Unit of pounds per square inch.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67b0ee34230638e3771f6e7cac74104" w:history="1">
        <w:r w:rsidR="00347871">
          <w:rPr>
            <w:rStyle w:val="Hyperlink"/>
          </w:rPr>
          <w:t>Pressure</w:t>
        </w:r>
      </w:hyperlink>
    </w:p>
    <w:p w:rsidR="00347871" w:rsidRDefault="00347871" w:rsidP="00347871"/>
    <w:p w:rsidR="00347871" w:rsidRDefault="00347871" w:rsidP="00347871">
      <w:pPr>
        <w:pStyle w:val="Heading2"/>
      </w:pPr>
      <w:bookmarkStart w:id="1108" w:name="_46af48fe40d03081d3293d76a41b0967"/>
      <w:bookmarkStart w:id="1109" w:name="_Toc477757288"/>
      <w:r>
        <w:t>Class Quart (US)</w:t>
      </w:r>
      <w:bookmarkEnd w:id="1108"/>
      <w:r w:rsidRPr="003A31EC">
        <w:rPr>
          <w:rFonts w:cs="Arial"/>
        </w:rPr>
        <w:t xml:space="preserve"> </w:t>
      </w:r>
      <w:r>
        <w:rPr>
          <w:rFonts w:cs="Arial"/>
        </w:rPr>
        <w:fldChar w:fldCharType="begin"/>
      </w:r>
      <w:r>
        <w:instrText>XE"</w:instrText>
      </w:r>
      <w:r w:rsidRPr="00413D75">
        <w:rPr>
          <w:rFonts w:cs="Arial"/>
        </w:rPr>
        <w:instrText>Quart (US)</w:instrText>
      </w:r>
      <w:r>
        <w:instrText>"</w:instrText>
      </w:r>
      <w:r>
        <w:rPr>
          <w:rFonts w:cs="Arial"/>
        </w:rPr>
        <w:fldChar w:fldCharType="end"/>
      </w:r>
      <w:r w:rsidR="009E71B4">
        <w:rPr>
          <w:rFonts w:cs="Arial"/>
        </w:rPr>
        <w:t xml:space="preserve"> </w:t>
      </w:r>
      <w:r w:rsidR="006F72CA">
        <w:rPr>
          <w:rFonts w:cs="Arial"/>
        </w:rPr>
        <w:t>&lt;&lt;Unit Value&gt;&gt;</w:t>
      </w:r>
      <w:bookmarkEnd w:id="1109"/>
    </w:p>
    <w:p w:rsidR="00347871" w:rsidRDefault="00347871" w:rsidP="00F71BA8">
      <w:r>
        <w:t>Unit of liquid volume where 4 quarts = 1 gallon (gal) = 231 cubic inches [NIST-UNITS].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99f500807fc7bf872ea280263f9e646" w:history="1">
        <w:r w:rsidR="00347871">
          <w:rPr>
            <w:rStyle w:val="Hyperlink"/>
          </w:rPr>
          <w:t>Liquid Volume</w:t>
        </w:r>
      </w:hyperlink>
    </w:p>
    <w:p w:rsidR="00347871" w:rsidRDefault="00347871" w:rsidP="00347871"/>
    <w:p w:rsidR="00347871" w:rsidRDefault="00347871" w:rsidP="00347871">
      <w:pPr>
        <w:pStyle w:val="Heading2"/>
      </w:pPr>
      <w:bookmarkStart w:id="1110" w:name="_be43da6744cb8b7ee44408c8ec10a7b7"/>
      <w:bookmarkStart w:id="1111" w:name="_Toc477757289"/>
      <w:r>
        <w:lastRenderedPageBreak/>
        <w:t>Class Radians</w:t>
      </w:r>
      <w:bookmarkEnd w:id="1110"/>
      <w:r w:rsidRPr="003A31EC">
        <w:rPr>
          <w:rFonts w:cs="Arial"/>
        </w:rPr>
        <w:t xml:space="preserve"> </w:t>
      </w:r>
      <w:r>
        <w:rPr>
          <w:rFonts w:cs="Arial"/>
        </w:rPr>
        <w:fldChar w:fldCharType="begin"/>
      </w:r>
      <w:r>
        <w:instrText>XE"</w:instrText>
      </w:r>
      <w:r w:rsidRPr="00413D75">
        <w:rPr>
          <w:rFonts w:cs="Arial"/>
        </w:rPr>
        <w:instrText>Radians</w:instrText>
      </w:r>
      <w:r>
        <w:instrText>"</w:instrText>
      </w:r>
      <w:r>
        <w:rPr>
          <w:rFonts w:cs="Arial"/>
        </w:rPr>
        <w:fldChar w:fldCharType="end"/>
      </w:r>
      <w:r w:rsidR="009E71B4">
        <w:rPr>
          <w:rFonts w:cs="Arial"/>
        </w:rPr>
        <w:t xml:space="preserve"> </w:t>
      </w:r>
      <w:r w:rsidR="006F72CA">
        <w:rPr>
          <w:rFonts w:cs="Arial"/>
        </w:rPr>
        <w:t>&lt;&lt;Base Unit Value&gt;&gt;</w:t>
      </w:r>
      <w:bookmarkEnd w:id="1111"/>
    </w:p>
    <w:p w:rsidR="00347871" w:rsidRDefault="00347871" w:rsidP="00F71BA8">
      <w:r>
        <w:t>A unit of an angle where there are 2 PI radians in a circle.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37343a2c55c3ec921f854ca5390b07e" w:history="1">
        <w:r w:rsidR="00347871">
          <w:rPr>
            <w:rStyle w:val="Hyperlink"/>
          </w:rPr>
          <w:t>Angle</w:t>
        </w:r>
      </w:hyperlink>
    </w:p>
    <w:p w:rsidR="00347871" w:rsidRDefault="00347871" w:rsidP="00347871"/>
    <w:p w:rsidR="00347871" w:rsidRDefault="00347871" w:rsidP="00347871">
      <w:pPr>
        <w:pStyle w:val="Heading2"/>
      </w:pPr>
      <w:bookmarkStart w:id="1112" w:name="_8b3a2c52fa7d7c67e8303908bb59991c"/>
      <w:bookmarkStart w:id="1113" w:name="_Toc477757290"/>
      <w:r>
        <w:t>Class Radiation Absorbed Dose (rad)</w:t>
      </w:r>
      <w:bookmarkEnd w:id="1112"/>
      <w:r w:rsidRPr="003A31EC">
        <w:rPr>
          <w:rFonts w:cs="Arial"/>
        </w:rPr>
        <w:t xml:space="preserve"> </w:t>
      </w:r>
      <w:r>
        <w:rPr>
          <w:rFonts w:cs="Arial"/>
        </w:rPr>
        <w:fldChar w:fldCharType="begin"/>
      </w:r>
      <w:r>
        <w:instrText>XE"</w:instrText>
      </w:r>
      <w:r w:rsidRPr="00413D75">
        <w:rPr>
          <w:rFonts w:cs="Arial"/>
        </w:rPr>
        <w:instrText>Radiation Absorbed Dose (rad)</w:instrText>
      </w:r>
      <w:r>
        <w:instrText>"</w:instrText>
      </w:r>
      <w:r>
        <w:rPr>
          <w:rFonts w:cs="Arial"/>
        </w:rPr>
        <w:fldChar w:fldCharType="end"/>
      </w:r>
      <w:r w:rsidR="009E71B4">
        <w:rPr>
          <w:rFonts w:cs="Arial"/>
        </w:rPr>
        <w:t xml:space="preserve"> </w:t>
      </w:r>
      <w:r w:rsidR="006F72CA">
        <w:rPr>
          <w:rFonts w:cs="Arial"/>
        </w:rPr>
        <w:t>&lt;&lt;Unit Value&gt;&gt;</w:t>
      </w:r>
      <w:bookmarkEnd w:id="1113"/>
    </w:p>
    <w:p w:rsidR="00347871" w:rsidRDefault="00347871" w:rsidP="00F71BA8">
      <w:r>
        <w:t>One of the two units used to measure the amount of radiation absorbed by an object or person, known as the “absorbed dose,” which reflects the amount of energy that radioactive sources deposit in materials through which they pass. The radiation-absorbed dose (rad) is the amount of energy (from any type of ionizing radiation) deposited in any medium (e.g., water, tissue, air). An absorbed dose of 1 rad means that 1 gram of material absorbed 100 ergs of energy (a small but measurable amount) as a result of exposure to radiation. The related international system unit is the gray (Gy), where 1 Gy is equivalent to 100 rad. For additional information, see Doses in Our Daily Lives and Measuring Radiation.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903f9886b8ce9b71564d0ba0d17ac80" w:history="1">
        <w:r w:rsidR="00347871">
          <w:rPr>
            <w:rStyle w:val="Hyperlink"/>
          </w:rPr>
          <w:t>Absorbed Dose (Radiation)</w:t>
        </w:r>
      </w:hyperlink>
    </w:p>
    <w:p w:rsidR="00347871" w:rsidRDefault="00347871" w:rsidP="00347871"/>
    <w:p w:rsidR="00347871" w:rsidRDefault="00347871" w:rsidP="00347871">
      <w:pPr>
        <w:pStyle w:val="Heading2"/>
      </w:pPr>
      <w:bookmarkStart w:id="1114" w:name="_7233a8db9b410131b3bbc0fadcf47abb"/>
      <w:bookmarkStart w:id="1115" w:name="_Toc477757291"/>
      <w:r>
        <w:t>Class Roentgen (R)</w:t>
      </w:r>
      <w:bookmarkEnd w:id="1114"/>
      <w:r w:rsidRPr="003A31EC">
        <w:rPr>
          <w:rFonts w:cs="Arial"/>
        </w:rPr>
        <w:t xml:space="preserve"> </w:t>
      </w:r>
      <w:r>
        <w:rPr>
          <w:rFonts w:cs="Arial"/>
        </w:rPr>
        <w:fldChar w:fldCharType="begin"/>
      </w:r>
      <w:r>
        <w:instrText>XE"</w:instrText>
      </w:r>
      <w:r w:rsidRPr="00413D75">
        <w:rPr>
          <w:rFonts w:cs="Arial"/>
        </w:rPr>
        <w:instrText>Roentgen (R)</w:instrText>
      </w:r>
      <w:r>
        <w:instrText>"</w:instrText>
      </w:r>
      <w:r>
        <w:rPr>
          <w:rFonts w:cs="Arial"/>
        </w:rPr>
        <w:fldChar w:fldCharType="end"/>
      </w:r>
      <w:r w:rsidR="009E71B4">
        <w:rPr>
          <w:rFonts w:cs="Arial"/>
        </w:rPr>
        <w:t xml:space="preserve"> </w:t>
      </w:r>
      <w:r w:rsidR="006F72CA">
        <w:rPr>
          <w:rFonts w:cs="Arial"/>
        </w:rPr>
        <w:t>&lt;&lt;Base Unit Value&gt;&gt;</w:t>
      </w:r>
      <w:bookmarkEnd w:id="1115"/>
    </w:p>
    <w:p w:rsidR="00347871" w:rsidRDefault="00347871" w:rsidP="00F71BA8">
      <w:r>
        <w:t>A unit of exposure to ionizing radiation. It is the amount of gamma or x-rays required to produce ions resulting in a charge of 0.000258 coulombs/kilogram of air under standard conditions.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350713d905489c17f201d4d29af6aab" w:history="1">
        <w:r w:rsidR="00347871">
          <w:rPr>
            <w:rStyle w:val="Hyperlink"/>
          </w:rPr>
          <w:t>Radiation Exposure</w:t>
        </w:r>
      </w:hyperlink>
    </w:p>
    <w:p w:rsidR="00347871" w:rsidRDefault="00347871" w:rsidP="00347871"/>
    <w:p w:rsidR="00347871" w:rsidRDefault="00347871" w:rsidP="00347871">
      <w:pPr>
        <w:pStyle w:val="Heading2"/>
      </w:pPr>
      <w:bookmarkStart w:id="1116" w:name="_52187b429297aa2250b45ce19effe525"/>
      <w:bookmarkStart w:id="1117" w:name="_Toc477757292"/>
      <w:r>
        <w:t>Class Roentgen Equivalent Man (REM)</w:t>
      </w:r>
      <w:bookmarkEnd w:id="1116"/>
      <w:r w:rsidRPr="003A31EC">
        <w:rPr>
          <w:rFonts w:cs="Arial"/>
        </w:rPr>
        <w:t xml:space="preserve"> </w:t>
      </w:r>
      <w:r>
        <w:rPr>
          <w:rFonts w:cs="Arial"/>
        </w:rPr>
        <w:fldChar w:fldCharType="begin"/>
      </w:r>
      <w:r>
        <w:instrText>XE"</w:instrText>
      </w:r>
      <w:r w:rsidRPr="00413D75">
        <w:rPr>
          <w:rFonts w:cs="Arial"/>
        </w:rPr>
        <w:instrText>Roentgen Equivalent Man (REM)</w:instrText>
      </w:r>
      <w:r>
        <w:instrText>"</w:instrText>
      </w:r>
      <w:r>
        <w:rPr>
          <w:rFonts w:cs="Arial"/>
        </w:rPr>
        <w:fldChar w:fldCharType="end"/>
      </w:r>
      <w:r w:rsidR="009E71B4">
        <w:rPr>
          <w:rFonts w:cs="Arial"/>
        </w:rPr>
        <w:t xml:space="preserve"> </w:t>
      </w:r>
      <w:r w:rsidR="006F72CA">
        <w:rPr>
          <w:rFonts w:cs="Arial"/>
        </w:rPr>
        <w:t>&lt;&lt;Unit Value&gt;&gt;</w:t>
      </w:r>
      <w:bookmarkEnd w:id="1117"/>
    </w:p>
    <w:p w:rsidR="00347871" w:rsidRDefault="00347871" w:rsidP="00F71BA8">
      <w:r>
        <w:t>One of the two standard units used to measure the dose equivalent (or effective dose), which combines the amount of energy (from any type of ionizing radiation that is deposited in human tissue), along with the medical effects of the given type of radiation. For beta and gamma radiation, the dose equivalent is the same as the absorbed dose. By contrast, the dose equivalent is larger than the absorbed dose for alpha and neutron radiation, because these types of radiation are more damaging to the human body. Thus, the dose equivalent (in rems) is equal to the absorbed dose (in rads) multiplied by the quality factor of the type of radiation [see Title 10, Section 20.1004, of the Code of Federal Regulations (10 CFR 20.1004), "Units of Radiation Dose"]. The related international system unit is the sievert (Sv), where 100 rem is equivalent to 1 Sv.  [NRC]</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1118" w:name="_f0f72a6a638c63b89d15556c4669d728"/>
      <w:bookmarkStart w:id="1119" w:name="_Toc477757293"/>
      <w:r>
        <w:t>Class Scalar Duration Value</w:t>
      </w:r>
      <w:bookmarkEnd w:id="1118"/>
      <w:r w:rsidRPr="003A31EC">
        <w:rPr>
          <w:rFonts w:cs="Arial"/>
        </w:rPr>
        <w:t xml:space="preserve"> </w:t>
      </w:r>
      <w:r>
        <w:rPr>
          <w:rFonts w:cs="Arial"/>
        </w:rPr>
        <w:fldChar w:fldCharType="begin"/>
      </w:r>
      <w:r>
        <w:instrText>XE"</w:instrText>
      </w:r>
      <w:r w:rsidRPr="00413D75">
        <w:rPr>
          <w:rFonts w:cs="Arial"/>
        </w:rPr>
        <w:instrText>Scalar Duration Value</w:instrText>
      </w:r>
      <w:r>
        <w:instrText>"</w:instrText>
      </w:r>
      <w:r>
        <w:rPr>
          <w:rFonts w:cs="Arial"/>
        </w:rPr>
        <w:fldChar w:fldCharType="end"/>
      </w:r>
      <w:r w:rsidR="009E71B4">
        <w:rPr>
          <w:rFonts w:cs="Arial"/>
        </w:rPr>
        <w:t xml:space="preserve"> </w:t>
      </w:r>
      <w:r w:rsidR="006F72CA">
        <w:rPr>
          <w:rFonts w:cs="Arial"/>
        </w:rPr>
        <w:t>&lt;&lt;Unit Value&gt;&gt;</w:t>
      </w:r>
      <w:bookmarkEnd w:id="1119"/>
    </w:p>
    <w:p w:rsidR="00347871" w:rsidRDefault="00347871" w:rsidP="00F71BA8">
      <w:r>
        <w:t>Number and time unit together giving magnitude of a duration.</w:t>
      </w:r>
      <w:r>
        <w:br/>
      </w:r>
      <w:r>
        <w:br/>
        <w:t xml:space="preserve">[DTV] </w:t>
      </w:r>
      <w:r>
        <w:br/>
        <w:t>Definition:if the atomic duration value is a precise atomic duration value, then the time unit is the reference duration to which the ratio of the duration quantified by the atomic duration value is taken</w:t>
      </w:r>
      <w:r>
        <w:br/>
        <w:t>Definition:if the atomic duration value is a nominal atomic duration value, then the time unit is the reference duration to which the ratio of exactly one element of the duration value set specified by the atomic duration value is taken</w:t>
      </w:r>
      <w:r>
        <w:br/>
        <w:t>Example:“45 minutes” has the time unit ‘minute’</w:t>
      </w:r>
    </w:p>
    <w:p w:rsidR="00347871" w:rsidRDefault="00925DE6" w:rsidP="00347871">
      <w:pPr>
        <w:jc w:val="center"/>
      </w:pPr>
      <w:r w:rsidRPr="00C83E44">
        <w:rPr>
          <w:noProof/>
        </w:rPr>
        <w:lastRenderedPageBreak/>
        <w:pict>
          <v:shape id="Picture -290003280.emf" o:spid="_x0000_i1318" type="#_x0000_t75" alt="-290003280.emf" style="width:487.2pt;height:159.6pt;visibility:visible;mso-wrap-style:square">
            <v:imagedata r:id="rId162" o:title="-29000328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Scalar Duration Value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c29de7557c634539e470d930b4b310f" w:history="1">
        <w:r w:rsidR="00347871">
          <w:rPr>
            <w:rStyle w:val="Hyperlink"/>
          </w:rPr>
          <w:t>Duration</w:t>
        </w:r>
      </w:hyperlink>
      <w:r w:rsidR="00347871">
        <w:t xml:space="preserve">, </w:t>
      </w:r>
      <w:hyperlink w:anchor="_078f1bdefedde354ec43b6f537a3598c" w:history="1">
        <w:r w:rsidR="00347871">
          <w:rPr>
            <w:rStyle w:val="Hyperlink"/>
          </w:rPr>
          <w:t>Scalar Quantity</w:t>
        </w:r>
      </w:hyperlink>
    </w:p>
    <w:p w:rsidR="00347871" w:rsidRDefault="00347871" w:rsidP="00347871"/>
    <w:p w:rsidR="00347871" w:rsidRDefault="00347871" w:rsidP="00347871">
      <w:pPr>
        <w:pStyle w:val="Heading2"/>
      </w:pPr>
      <w:bookmarkStart w:id="1120" w:name="_c7cfdea2dadec54298b26f0d0c4bc030"/>
      <w:bookmarkStart w:id="1121" w:name="_Toc477757294"/>
      <w:r>
        <w:t>Class Second</w:t>
      </w:r>
      <w:bookmarkEnd w:id="1120"/>
      <w:r w:rsidRPr="003A31EC">
        <w:rPr>
          <w:rFonts w:cs="Arial"/>
        </w:rPr>
        <w:t xml:space="preserve"> </w:t>
      </w:r>
      <w:r>
        <w:rPr>
          <w:rFonts w:cs="Arial"/>
        </w:rPr>
        <w:fldChar w:fldCharType="begin"/>
      </w:r>
      <w:r>
        <w:instrText>XE"</w:instrText>
      </w:r>
      <w:r w:rsidRPr="00413D75">
        <w:rPr>
          <w:rFonts w:cs="Arial"/>
        </w:rPr>
        <w:instrText>Second</w:instrText>
      </w:r>
      <w:r>
        <w:instrText>"</w:instrText>
      </w:r>
      <w:r>
        <w:rPr>
          <w:rFonts w:cs="Arial"/>
        </w:rPr>
        <w:fldChar w:fldCharType="end"/>
      </w:r>
      <w:r w:rsidR="009E71B4">
        <w:rPr>
          <w:rFonts w:cs="Arial"/>
        </w:rPr>
        <w:t xml:space="preserve"> </w:t>
      </w:r>
      <w:r w:rsidR="006F72CA">
        <w:rPr>
          <w:rFonts w:cs="Arial"/>
        </w:rPr>
        <w:t>&lt;&lt;Base Unit Value&gt;&gt;</w:t>
      </w:r>
      <w:bookmarkEnd w:id="1121"/>
    </w:p>
    <w:p w:rsidR="00347871" w:rsidRDefault="00347871" w:rsidP="00F71BA8">
      <w:r>
        <w:t>[NIST-SI] The second (symbol: s) is the base unit of time in the International System of Units (SI) and is also a unit of time in other systems of measurement (abbreviated s or sec); it is the second division of the hour by sixty, the first division by 60 being the minute.</w:t>
      </w:r>
      <w:r>
        <w:br/>
      </w:r>
      <w:r>
        <w:br/>
        <w:t>[DTV] second: The second is the duration of 9 192 631 770 periods of the radiation corresponding to the transition between the two hyperfine levels of the ground state of the cesium 133 atom.</w:t>
      </w:r>
      <w:r>
        <w:br/>
      </w:r>
      <w:r>
        <w:br/>
        <w:t>[IDEAS] Second: A measureNamedNumericallyBy that names a Time with its ValueInSeconds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pStyle w:val="Heading2"/>
      </w:pPr>
      <w:bookmarkStart w:id="1122" w:name="_8aa32e277edcee67637653ebf6e99514"/>
      <w:bookmarkStart w:id="1123" w:name="_Toc477757295"/>
      <w:r>
        <w:t>Class Sievert (Sv),</w:t>
      </w:r>
      <w:bookmarkEnd w:id="1122"/>
      <w:r w:rsidRPr="003A31EC">
        <w:rPr>
          <w:rFonts w:cs="Arial"/>
        </w:rPr>
        <w:t xml:space="preserve"> </w:t>
      </w:r>
      <w:r>
        <w:rPr>
          <w:rFonts w:cs="Arial"/>
        </w:rPr>
        <w:fldChar w:fldCharType="begin"/>
      </w:r>
      <w:r>
        <w:instrText>XE"</w:instrText>
      </w:r>
      <w:r w:rsidRPr="00413D75">
        <w:rPr>
          <w:rFonts w:cs="Arial"/>
        </w:rPr>
        <w:instrText>Sievert (Sv),</w:instrText>
      </w:r>
      <w:r>
        <w:instrText>"</w:instrText>
      </w:r>
      <w:r>
        <w:rPr>
          <w:rFonts w:cs="Arial"/>
        </w:rPr>
        <w:fldChar w:fldCharType="end"/>
      </w:r>
      <w:r w:rsidR="009E71B4">
        <w:rPr>
          <w:rFonts w:cs="Arial"/>
        </w:rPr>
        <w:t xml:space="preserve"> </w:t>
      </w:r>
      <w:r w:rsidR="006F72CA">
        <w:rPr>
          <w:rFonts w:cs="Arial"/>
        </w:rPr>
        <w:t>&lt;&lt;Base Unit Value&gt;&gt;</w:t>
      </w:r>
      <w:bookmarkEnd w:id="1123"/>
    </w:p>
    <w:p w:rsidR="00347871" w:rsidRDefault="00347871" w:rsidP="00F71BA8">
      <w:r>
        <w:t xml:space="preserve">The international system (SI) unit for dose equivalent equal to 1 Joule/kilogram. 1 sievert = 100 rem. Named for physicist Rolf Sievert.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5b1a148717c37cf17a72185df240621" w:history="1">
        <w:r w:rsidR="00347871">
          <w:rPr>
            <w:rStyle w:val="Hyperlink"/>
          </w:rPr>
          <w:t>Dose Equivalent (Radiation)</w:t>
        </w:r>
      </w:hyperlink>
    </w:p>
    <w:p w:rsidR="00347871" w:rsidRDefault="00347871" w:rsidP="00347871"/>
    <w:p w:rsidR="00347871" w:rsidRDefault="00347871" w:rsidP="00347871">
      <w:pPr>
        <w:pStyle w:val="Heading2"/>
      </w:pPr>
      <w:bookmarkStart w:id="1124" w:name="_4a678a4b4cfa40eb832c58b8212d13c7"/>
      <w:bookmarkStart w:id="1125" w:name="_Toc477757296"/>
      <w:r>
        <w:t>Class Square Feet</w:t>
      </w:r>
      <w:bookmarkEnd w:id="1124"/>
      <w:r w:rsidRPr="003A31EC">
        <w:rPr>
          <w:rFonts w:cs="Arial"/>
        </w:rPr>
        <w:t xml:space="preserve"> </w:t>
      </w:r>
      <w:r>
        <w:rPr>
          <w:rFonts w:cs="Arial"/>
        </w:rPr>
        <w:fldChar w:fldCharType="begin"/>
      </w:r>
      <w:r>
        <w:instrText>XE"</w:instrText>
      </w:r>
      <w:r w:rsidRPr="00413D75">
        <w:rPr>
          <w:rFonts w:cs="Arial"/>
        </w:rPr>
        <w:instrText>Square Feet</w:instrText>
      </w:r>
      <w:r>
        <w:instrText>"</w:instrText>
      </w:r>
      <w:r>
        <w:rPr>
          <w:rFonts w:cs="Arial"/>
        </w:rPr>
        <w:fldChar w:fldCharType="end"/>
      </w:r>
      <w:r w:rsidR="009E71B4">
        <w:rPr>
          <w:rFonts w:cs="Arial"/>
        </w:rPr>
        <w:t xml:space="preserve"> </w:t>
      </w:r>
      <w:r w:rsidR="006F72CA">
        <w:rPr>
          <w:rFonts w:cs="Arial"/>
        </w:rPr>
        <w:t>&lt;&lt;Unit Value&gt;&gt;</w:t>
      </w:r>
      <w:bookmarkEnd w:id="1125"/>
    </w:p>
    <w:p w:rsidR="00347871" w:rsidRDefault="00347871" w:rsidP="00F71BA8">
      <w:r>
        <w:t>Area measured in feet.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126" w:name="_587bc15d1ee8dfd7c93ce9d05c76b2f1"/>
      <w:bookmarkStart w:id="1127" w:name="_Toc477757297"/>
      <w:r>
        <w:t>Class Square Meter</w:t>
      </w:r>
      <w:bookmarkEnd w:id="1126"/>
      <w:r w:rsidRPr="003A31EC">
        <w:rPr>
          <w:rFonts w:cs="Arial"/>
        </w:rPr>
        <w:t xml:space="preserve"> </w:t>
      </w:r>
      <w:r>
        <w:rPr>
          <w:rFonts w:cs="Arial"/>
        </w:rPr>
        <w:fldChar w:fldCharType="begin"/>
      </w:r>
      <w:r>
        <w:instrText>XE"</w:instrText>
      </w:r>
      <w:r w:rsidRPr="00413D75">
        <w:rPr>
          <w:rFonts w:cs="Arial"/>
        </w:rPr>
        <w:instrText>Square Meter</w:instrText>
      </w:r>
      <w:r>
        <w:instrText>"</w:instrText>
      </w:r>
      <w:r>
        <w:rPr>
          <w:rFonts w:cs="Arial"/>
        </w:rPr>
        <w:fldChar w:fldCharType="end"/>
      </w:r>
      <w:r w:rsidR="009E71B4">
        <w:rPr>
          <w:rFonts w:cs="Arial"/>
        </w:rPr>
        <w:t xml:space="preserve"> </w:t>
      </w:r>
      <w:r w:rsidR="006F72CA">
        <w:rPr>
          <w:rFonts w:cs="Arial"/>
        </w:rPr>
        <w:t>&lt;&lt;Base Unit Value&gt;&gt;</w:t>
      </w:r>
      <w:bookmarkEnd w:id="1127"/>
    </w:p>
    <w:p w:rsidR="00347871" w:rsidRDefault="00347871" w:rsidP="00F71BA8">
      <w:r>
        <w:t>Area measured in SI meters.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1c24b9f1c3fbd14f3d437194b2e62db" w:history="1">
        <w:r w:rsidR="00347871">
          <w:rPr>
            <w:rStyle w:val="Hyperlink"/>
          </w:rPr>
          <w:t>Area</w:t>
        </w:r>
      </w:hyperlink>
    </w:p>
    <w:p w:rsidR="00347871" w:rsidRDefault="00347871" w:rsidP="00347871"/>
    <w:p w:rsidR="00347871" w:rsidRDefault="00347871" w:rsidP="00347871">
      <w:pPr>
        <w:pStyle w:val="Heading2"/>
      </w:pPr>
      <w:bookmarkStart w:id="1128" w:name="_44a878f95a3e19baba66cbc11e9782d6"/>
      <w:bookmarkStart w:id="1129" w:name="_Toc477757298"/>
      <w:r>
        <w:t>Class Volt</w:t>
      </w:r>
      <w:bookmarkEnd w:id="1128"/>
      <w:r w:rsidRPr="003A31EC">
        <w:rPr>
          <w:rFonts w:cs="Arial"/>
        </w:rPr>
        <w:t xml:space="preserve"> </w:t>
      </w:r>
      <w:r>
        <w:rPr>
          <w:rFonts w:cs="Arial"/>
        </w:rPr>
        <w:fldChar w:fldCharType="begin"/>
      </w:r>
      <w:r>
        <w:instrText>XE"</w:instrText>
      </w:r>
      <w:r w:rsidRPr="00413D75">
        <w:rPr>
          <w:rFonts w:cs="Arial"/>
        </w:rPr>
        <w:instrText>Volt</w:instrText>
      </w:r>
      <w:r>
        <w:instrText>"</w:instrText>
      </w:r>
      <w:r>
        <w:rPr>
          <w:rFonts w:cs="Arial"/>
        </w:rPr>
        <w:fldChar w:fldCharType="end"/>
      </w:r>
      <w:r w:rsidR="009E71B4">
        <w:rPr>
          <w:rFonts w:cs="Arial"/>
        </w:rPr>
        <w:t xml:space="preserve"> </w:t>
      </w:r>
      <w:r w:rsidR="006F72CA">
        <w:rPr>
          <w:rFonts w:cs="Arial"/>
        </w:rPr>
        <w:t>&lt;&lt;Base Unit Value&gt;&gt;</w:t>
      </w:r>
      <w:bookmarkEnd w:id="1129"/>
    </w:p>
    <w:p w:rsidR="00347871" w:rsidRDefault="00347871" w:rsidP="00F71BA8">
      <w:r>
        <w:t>The SI unit of electromotive force, the difference of potential that would drive one ampere of current against one ohm resistance.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ac9204e48d9c2b482963eef790a460" w:history="1">
        <w:r w:rsidR="00347871">
          <w:rPr>
            <w:rStyle w:val="Hyperlink"/>
          </w:rPr>
          <w:t>Electric Potential</w:t>
        </w:r>
      </w:hyperlink>
    </w:p>
    <w:p w:rsidR="00347871" w:rsidRDefault="00347871" w:rsidP="00347871"/>
    <w:p w:rsidR="00347871" w:rsidRDefault="00347871" w:rsidP="00347871">
      <w:pPr>
        <w:pStyle w:val="Heading2"/>
      </w:pPr>
      <w:bookmarkStart w:id="1130" w:name="_59ba61165e7e48c57e391f08c5093777"/>
      <w:bookmarkStart w:id="1131" w:name="_Toc477757299"/>
      <w:r>
        <w:t>Class Watt</w:t>
      </w:r>
      <w:bookmarkEnd w:id="1130"/>
      <w:r w:rsidRPr="003A31EC">
        <w:rPr>
          <w:rFonts w:cs="Arial"/>
        </w:rPr>
        <w:t xml:space="preserve"> </w:t>
      </w:r>
      <w:r>
        <w:rPr>
          <w:rFonts w:cs="Arial"/>
        </w:rPr>
        <w:fldChar w:fldCharType="begin"/>
      </w:r>
      <w:r>
        <w:instrText>XE"</w:instrText>
      </w:r>
      <w:r w:rsidRPr="00413D75">
        <w:rPr>
          <w:rFonts w:cs="Arial"/>
        </w:rPr>
        <w:instrText>Watt</w:instrText>
      </w:r>
      <w:r>
        <w:instrText>"</w:instrText>
      </w:r>
      <w:r>
        <w:rPr>
          <w:rFonts w:cs="Arial"/>
        </w:rPr>
        <w:fldChar w:fldCharType="end"/>
      </w:r>
      <w:r w:rsidR="009E71B4">
        <w:rPr>
          <w:rFonts w:cs="Arial"/>
        </w:rPr>
        <w:t xml:space="preserve"> </w:t>
      </w:r>
      <w:r w:rsidR="006F72CA">
        <w:rPr>
          <w:rFonts w:cs="Arial"/>
        </w:rPr>
        <w:t>&lt;&lt;Base Unit Value&gt;&gt;</w:t>
      </w:r>
      <w:bookmarkEnd w:id="1131"/>
    </w:p>
    <w:p w:rsidR="00347871" w:rsidRDefault="00347871" w:rsidP="00F71BA8">
      <w:r>
        <w:t>The SI unit of power is the joule per second (J/s).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9728fc0bf23352475f1dd7faa458de0" w:history="1">
        <w:r w:rsidR="00347871">
          <w:rPr>
            <w:rStyle w:val="Hyperlink"/>
          </w:rPr>
          <w:t>Power</w:t>
        </w:r>
      </w:hyperlink>
    </w:p>
    <w:p w:rsidR="00347871" w:rsidRDefault="00347871" w:rsidP="00347871"/>
    <w:p w:rsidR="00347871" w:rsidRDefault="00347871" w:rsidP="00347871">
      <w:pPr>
        <w:pStyle w:val="Heading2"/>
      </w:pPr>
      <w:bookmarkStart w:id="1132" w:name="_aeeefb68fb17bbaf58664afbc857f62e"/>
      <w:bookmarkStart w:id="1133" w:name="_Toc477757300"/>
      <w:r>
        <w:t>Class Yard</w:t>
      </w:r>
      <w:bookmarkEnd w:id="1132"/>
      <w:r w:rsidRPr="003A31EC">
        <w:rPr>
          <w:rFonts w:cs="Arial"/>
        </w:rPr>
        <w:t xml:space="preserve"> </w:t>
      </w:r>
      <w:r>
        <w:rPr>
          <w:rFonts w:cs="Arial"/>
        </w:rPr>
        <w:fldChar w:fldCharType="begin"/>
      </w:r>
      <w:r>
        <w:instrText>XE"</w:instrText>
      </w:r>
      <w:r w:rsidRPr="00413D75">
        <w:rPr>
          <w:rFonts w:cs="Arial"/>
        </w:rPr>
        <w:instrText>Yard</w:instrText>
      </w:r>
      <w:r>
        <w:instrText>"</w:instrText>
      </w:r>
      <w:r>
        <w:rPr>
          <w:rFonts w:cs="Arial"/>
        </w:rPr>
        <w:fldChar w:fldCharType="end"/>
      </w:r>
      <w:r w:rsidR="009E71B4">
        <w:rPr>
          <w:rFonts w:cs="Arial"/>
        </w:rPr>
        <w:t xml:space="preserve"> </w:t>
      </w:r>
      <w:r w:rsidR="006F72CA">
        <w:rPr>
          <w:rFonts w:cs="Arial"/>
        </w:rPr>
        <w:t>&lt;&lt;Unit Value&gt;&gt;</w:t>
      </w:r>
      <w:bookmarkEnd w:id="1133"/>
    </w:p>
    <w:p w:rsidR="00347871" w:rsidRDefault="00347871" w:rsidP="00F71BA8">
      <w:r>
        <w:t>A Unit of length equal to 3 feet.[NIST-UNITS]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85fde8f813da57918502883213c6a13" w:history="1">
        <w:r w:rsidR="00347871">
          <w:rPr>
            <w:rStyle w:val="Hyperlink"/>
          </w:rPr>
          <w:t>Length</w:t>
        </w:r>
      </w:hyperlink>
    </w:p>
    <w:p w:rsidR="00347871" w:rsidRDefault="00347871" w:rsidP="00347871"/>
    <w:p w:rsidR="00347871" w:rsidRDefault="00347871" w:rsidP="00347871">
      <w:pPr>
        <w:pStyle w:val="Heading2"/>
      </w:pPr>
      <w:bookmarkStart w:id="1134" w:name="_a84dfe1b69be49f6ec2aa6e8a4c42f38"/>
      <w:bookmarkStart w:id="1135" w:name="_Toc477757301"/>
      <w:r>
        <w:t>Class Year</w:t>
      </w:r>
      <w:bookmarkEnd w:id="1134"/>
      <w:r w:rsidRPr="003A31EC">
        <w:rPr>
          <w:rFonts w:cs="Arial"/>
        </w:rPr>
        <w:t xml:space="preserve"> </w:t>
      </w:r>
      <w:r>
        <w:rPr>
          <w:rFonts w:cs="Arial"/>
        </w:rPr>
        <w:fldChar w:fldCharType="begin"/>
      </w:r>
      <w:r>
        <w:instrText>XE"</w:instrText>
      </w:r>
      <w:r w:rsidRPr="00413D75">
        <w:rPr>
          <w:rFonts w:cs="Arial"/>
        </w:rPr>
        <w:instrText>Year</w:instrText>
      </w:r>
      <w:r>
        <w:instrText>"</w:instrText>
      </w:r>
      <w:r>
        <w:rPr>
          <w:rFonts w:cs="Arial"/>
        </w:rPr>
        <w:fldChar w:fldCharType="end"/>
      </w:r>
      <w:r w:rsidR="009E71B4">
        <w:rPr>
          <w:rFonts w:cs="Arial"/>
        </w:rPr>
        <w:t xml:space="preserve"> </w:t>
      </w:r>
      <w:r w:rsidR="006F72CA">
        <w:rPr>
          <w:rFonts w:cs="Arial"/>
        </w:rPr>
        <w:t>&lt;&lt;Unit Value&gt;&gt;</w:t>
      </w:r>
      <w:bookmarkEnd w:id="1135"/>
    </w:p>
    <w:p w:rsidR="00347871" w:rsidRDefault="00347871" w:rsidP="00F71BA8">
      <w:r>
        <w:t>The period of 365 days (or 366 days in leap years) starting from the first of January, used for reckoning time in ordinary affairs.</w:t>
      </w:r>
      <w:r>
        <w:br/>
      </w:r>
      <w:r>
        <w:br/>
        <w:t>[DTV] year: the nominal time unit that is the duration of a time interval required for one revolution of the Earth around the Sun, approximated to an integral number of days</w:t>
      </w:r>
      <w:r>
        <w:br/>
        <w:t>[OWL] xsd:gYear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0f72a6a638c63b89d15556c4669d728" w:history="1">
        <w:r w:rsidR="00347871">
          <w:rPr>
            <w:rStyle w:val="Hyperlink"/>
          </w:rPr>
          <w:t>Scalar Duration Value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36" w:name="_Toc477757302"/>
      <w:r>
        <w:t>Threat-risk-conceptual-model::Generic Concept Library::Resources</w:t>
      </w:r>
      <w:bookmarkEnd w:id="1136"/>
    </w:p>
    <w:p w:rsidR="00347871" w:rsidRDefault="00347871" w:rsidP="00A318C1">
      <w:pPr>
        <w:pStyle w:val="BodyText"/>
      </w:pPr>
      <w:r>
        <w:t>This package represents concepts concerning resources. A resource is a role of any entity such that it supports or impacts in a process, impacts the objectives of stakeholders or is the basis of the capability of an actor.</w:t>
      </w:r>
      <w:r>
        <w:br/>
        <w:t>As a role, “Resource” is intended to "mix in" with an entity type such as "Person" or "Process" such that the use of that entity may be understood.</w:t>
      </w:r>
      <w:r>
        <w:br/>
        <w:t>Resources that are a Primary Asset are those that are the direct subject of a stakeholder's objectives.</w:t>
      </w:r>
    </w:p>
    <w:p w:rsidR="00347871" w:rsidRDefault="00347871" w:rsidP="00347871">
      <w:pPr>
        <w:pStyle w:val="Heading2"/>
      </w:pPr>
      <w:bookmarkStart w:id="1137" w:name="_Toc477757303"/>
      <w:r>
        <w:t>Diagram: Resource</w:t>
      </w:r>
      <w:bookmarkEnd w:id="1137"/>
    </w:p>
    <w:p w:rsidR="00347871" w:rsidRDefault="00925DE6" w:rsidP="00347871">
      <w:pPr>
        <w:jc w:val="center"/>
        <w:rPr>
          <w:rFonts w:cs="Arial"/>
        </w:rPr>
      </w:pPr>
      <w:r w:rsidRPr="00C83E44">
        <w:rPr>
          <w:noProof/>
        </w:rPr>
        <w:pict>
          <v:shape id="Picture -1124390065.emf" o:spid="_x0000_i1317" type="#_x0000_t75" alt="-1124390065.emf" style="width:487.2pt;height:370.2pt;visibility:visible;mso-wrap-style:square">
            <v:imagedata r:id="rId163" o:title="-11243900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w:t>
      </w:r>
    </w:p>
    <w:p w:rsidR="00347871" w:rsidRDefault="00347871" w:rsidP="00347871">
      <w:pPr>
        <w:pStyle w:val="Heading2"/>
      </w:pPr>
      <w:bookmarkStart w:id="1138" w:name="_Toc477757304"/>
      <w:r>
        <w:lastRenderedPageBreak/>
        <w:t>Diagram: Resource Actions</w:t>
      </w:r>
      <w:bookmarkEnd w:id="1138"/>
    </w:p>
    <w:p w:rsidR="00347871" w:rsidRDefault="00925DE6" w:rsidP="00347871">
      <w:pPr>
        <w:jc w:val="center"/>
        <w:rPr>
          <w:rFonts w:cs="Arial"/>
        </w:rPr>
      </w:pPr>
      <w:r w:rsidRPr="00C83E44">
        <w:rPr>
          <w:noProof/>
        </w:rPr>
        <w:pict>
          <v:shape id="Picture 1623224362.emf" o:spid="_x0000_i1316" type="#_x0000_t75" alt="1623224362.emf" style="width:487.2pt;height:230.4pt;visibility:visible;mso-wrap-style:square">
            <v:imagedata r:id="rId164" o:title="16232243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Resource Actions</w:t>
      </w:r>
    </w:p>
    <w:p w:rsidR="00347871" w:rsidRDefault="00347871" w:rsidP="00347871">
      <w:r>
        <w:t xml:space="preserve"> </w:t>
      </w:r>
    </w:p>
    <w:p w:rsidR="00347871" w:rsidRDefault="00347871" w:rsidP="00347871"/>
    <w:p w:rsidR="00347871" w:rsidRDefault="00347871" w:rsidP="00347871">
      <w:pPr>
        <w:pStyle w:val="Heading2"/>
      </w:pPr>
      <w:bookmarkStart w:id="1139" w:name="_6eded7257618a7f6964503cb392fd4f2"/>
      <w:bookmarkStart w:id="1140" w:name="_Toc477757305"/>
      <w:r>
        <w:t>Class Abuse Resource</w:t>
      </w:r>
      <w:bookmarkEnd w:id="1139"/>
      <w:bookmarkEnd w:id="1140"/>
      <w:r w:rsidRPr="003A31EC">
        <w:rPr>
          <w:rFonts w:cs="Arial"/>
        </w:rPr>
        <w:t xml:space="preserve"> </w:t>
      </w:r>
      <w:r>
        <w:rPr>
          <w:rFonts w:cs="Arial"/>
        </w:rPr>
        <w:fldChar w:fldCharType="begin"/>
      </w:r>
      <w:r>
        <w:instrText>XE"</w:instrText>
      </w:r>
      <w:r w:rsidRPr="00413D75">
        <w:rPr>
          <w:rFonts w:cs="Arial"/>
        </w:rPr>
        <w:instrText>Abuse Resource</w:instrText>
      </w:r>
      <w:r>
        <w:instrText>"</w:instrText>
      </w:r>
      <w:r>
        <w:rPr>
          <w:rFonts w:cs="Arial"/>
        </w:rPr>
        <w:fldChar w:fldCharType="end"/>
      </w:r>
      <w:r w:rsidR="009E71B4">
        <w:rPr>
          <w:rFonts w:cs="Arial"/>
        </w:rPr>
        <w:t xml:space="preserve"> </w:t>
      </w:r>
    </w:p>
    <w:p w:rsidR="00347871" w:rsidRDefault="00347871" w:rsidP="00F71BA8">
      <w:r>
        <w:t>An action to misuse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1" w:name="_96e71bc89f76e8e5bdafb2bb75b0b424"/>
      <w:bookmarkStart w:id="1142" w:name="_Toc477757306"/>
      <w:r>
        <w:t>Class Capture Resource</w:t>
      </w:r>
      <w:bookmarkEnd w:id="1141"/>
      <w:bookmarkEnd w:id="1142"/>
      <w:r w:rsidRPr="003A31EC">
        <w:rPr>
          <w:rFonts w:cs="Arial"/>
        </w:rPr>
        <w:t xml:space="preserve"> </w:t>
      </w:r>
      <w:r>
        <w:rPr>
          <w:rFonts w:cs="Arial"/>
        </w:rPr>
        <w:fldChar w:fldCharType="begin"/>
      </w:r>
      <w:r>
        <w:instrText>XE"</w:instrText>
      </w:r>
      <w:r w:rsidRPr="00413D75">
        <w:rPr>
          <w:rFonts w:cs="Arial"/>
        </w:rPr>
        <w:instrText>Capture Resource</w:instrText>
      </w:r>
      <w:r>
        <w:instrText>"</w:instrText>
      </w:r>
      <w:r>
        <w:rPr>
          <w:rFonts w:cs="Arial"/>
        </w:rPr>
        <w:fldChar w:fldCharType="end"/>
      </w:r>
      <w:r w:rsidR="009E71B4">
        <w:rPr>
          <w:rFonts w:cs="Arial"/>
        </w:rPr>
        <w:t xml:space="preserve"> </w:t>
      </w:r>
    </w:p>
    <w:p w:rsidR="00347871" w:rsidRDefault="00347871" w:rsidP="00F71BA8">
      <w:r>
        <w:t>Action to capture or gain control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3" w:name="_16dca82feedc4252562462cb562aaa88"/>
      <w:bookmarkStart w:id="1144" w:name="_Toc477757307"/>
      <w:r>
        <w:t>Class Damage Resource</w:t>
      </w:r>
      <w:bookmarkEnd w:id="1143"/>
      <w:bookmarkEnd w:id="1144"/>
      <w:r w:rsidRPr="003A31EC">
        <w:rPr>
          <w:rFonts w:cs="Arial"/>
        </w:rPr>
        <w:t xml:space="preserve"> </w:t>
      </w:r>
      <w:r>
        <w:rPr>
          <w:rFonts w:cs="Arial"/>
        </w:rPr>
        <w:fldChar w:fldCharType="begin"/>
      </w:r>
      <w:r>
        <w:instrText>XE"</w:instrText>
      </w:r>
      <w:r w:rsidRPr="00413D75">
        <w:rPr>
          <w:rFonts w:cs="Arial"/>
        </w:rPr>
        <w:instrText>Damage Resource</w:instrText>
      </w:r>
      <w:r>
        <w:instrText>"</w:instrText>
      </w:r>
      <w:r>
        <w:rPr>
          <w:rFonts w:cs="Arial"/>
        </w:rPr>
        <w:fldChar w:fldCharType="end"/>
      </w:r>
      <w:r w:rsidR="009E71B4">
        <w:rPr>
          <w:rFonts w:cs="Arial"/>
        </w:rPr>
        <w:t xml:space="preserve"> </w:t>
      </w:r>
    </w:p>
    <w:p w:rsidR="00347871" w:rsidRDefault="00347871" w:rsidP="00F71BA8">
      <w:r>
        <w:t>An action that causes an resource to no longer completely fulfill its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2789c7872238c3b6e2d2c9e49072a95" w:history="1">
        <w:r w:rsidR="00347871">
          <w:rPr>
            <w:rStyle w:val="Hyperlink"/>
          </w:rPr>
          <w:t>Damage</w:t>
        </w:r>
      </w:hyperlink>
      <w:r w:rsidR="00347871">
        <w:t xml:space="preserve">, </w:t>
      </w: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5" w:name="_79c4c1696ea2164a594461fb3fa31cdf"/>
      <w:bookmarkStart w:id="1146" w:name="_Toc477757308"/>
      <w:r>
        <w:t>Class Exceed Resource Capacity</w:t>
      </w:r>
      <w:bookmarkEnd w:id="1145"/>
      <w:bookmarkEnd w:id="1146"/>
      <w:r w:rsidRPr="003A31EC">
        <w:rPr>
          <w:rFonts w:cs="Arial"/>
        </w:rPr>
        <w:t xml:space="preserve"> </w:t>
      </w:r>
      <w:r>
        <w:rPr>
          <w:rFonts w:cs="Arial"/>
        </w:rPr>
        <w:fldChar w:fldCharType="begin"/>
      </w:r>
      <w:r>
        <w:instrText>XE"</w:instrText>
      </w:r>
      <w:r w:rsidRPr="00413D75">
        <w:rPr>
          <w:rFonts w:cs="Arial"/>
        </w:rPr>
        <w:instrText>Exceed Resource Capacity</w:instrText>
      </w:r>
      <w:r>
        <w:instrText>"</w:instrText>
      </w:r>
      <w:r>
        <w:rPr>
          <w:rFonts w:cs="Arial"/>
        </w:rPr>
        <w:fldChar w:fldCharType="end"/>
      </w:r>
      <w:r w:rsidR="009E71B4">
        <w:rPr>
          <w:rFonts w:cs="Arial"/>
        </w:rPr>
        <w:t xml:space="preserve"> </w:t>
      </w:r>
    </w:p>
    <w:p w:rsidR="00347871" w:rsidRDefault="00347871" w:rsidP="00F71BA8">
      <w:r>
        <w:t>An action to exceed the capacity of some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7" w:name="_1494a6aa95fd5a57d074bf828e141685"/>
      <w:bookmarkStart w:id="1148" w:name="_Toc477757309"/>
      <w:r>
        <w:lastRenderedPageBreak/>
        <w:t>Class Modify Resource</w:t>
      </w:r>
      <w:bookmarkEnd w:id="1147"/>
      <w:bookmarkEnd w:id="1148"/>
      <w:r w:rsidRPr="003A31EC">
        <w:rPr>
          <w:rFonts w:cs="Arial"/>
        </w:rPr>
        <w:t xml:space="preserve"> </w:t>
      </w:r>
      <w:r>
        <w:rPr>
          <w:rFonts w:cs="Arial"/>
        </w:rPr>
        <w:fldChar w:fldCharType="begin"/>
      </w:r>
      <w:r>
        <w:instrText>XE"</w:instrText>
      </w:r>
      <w:r w:rsidRPr="00413D75">
        <w:rPr>
          <w:rFonts w:cs="Arial"/>
        </w:rPr>
        <w:instrText>Modify Resource</w:instrText>
      </w:r>
      <w:r>
        <w:instrText>"</w:instrText>
      </w:r>
      <w:r>
        <w:rPr>
          <w:rFonts w:cs="Arial"/>
        </w:rPr>
        <w:fldChar w:fldCharType="end"/>
      </w:r>
      <w:r w:rsidR="009E71B4">
        <w:rPr>
          <w:rFonts w:cs="Arial"/>
        </w:rPr>
        <w:t xml:space="preserve"> </w:t>
      </w:r>
    </w:p>
    <w:p w:rsidR="00347871" w:rsidRDefault="00347871" w:rsidP="00F71BA8">
      <w:r>
        <w:t>Action to modify a resource or set of resources.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d8a218704e011376d33e65af525e062" w:history="1">
        <w:r w:rsidR="00347871">
          <w:rPr>
            <w:rStyle w:val="Hyperlink"/>
          </w:rPr>
          <w:t>Resource Actions</w:t>
        </w:r>
      </w:hyperlink>
    </w:p>
    <w:p w:rsidR="00347871" w:rsidRDefault="00347871" w:rsidP="00347871"/>
    <w:p w:rsidR="00347871" w:rsidRDefault="00347871" w:rsidP="00347871">
      <w:pPr>
        <w:pStyle w:val="Heading2"/>
      </w:pPr>
      <w:bookmarkStart w:id="1149" w:name="_1cdee6bb49dc9722336fe5d8978be7af"/>
      <w:bookmarkStart w:id="1150" w:name="_Toc477757310"/>
      <w:r>
        <w:t>Class Performer</w:t>
      </w:r>
      <w:bookmarkEnd w:id="1149"/>
      <w:r w:rsidRPr="003A31EC">
        <w:rPr>
          <w:rFonts w:cs="Arial"/>
        </w:rPr>
        <w:t xml:space="preserve"> </w:t>
      </w:r>
      <w:r>
        <w:rPr>
          <w:rFonts w:cs="Arial"/>
        </w:rPr>
        <w:fldChar w:fldCharType="begin"/>
      </w:r>
      <w:r>
        <w:instrText>XE"</w:instrText>
      </w:r>
      <w:r w:rsidRPr="00413D75">
        <w:rPr>
          <w:rFonts w:cs="Arial"/>
        </w:rPr>
        <w:instrText>Performer</w:instrText>
      </w:r>
      <w:r>
        <w:instrText>"</w:instrText>
      </w:r>
      <w:r>
        <w:rPr>
          <w:rFonts w:cs="Arial"/>
        </w:rPr>
        <w:fldChar w:fldCharType="end"/>
      </w:r>
      <w:r w:rsidR="009E71B4">
        <w:rPr>
          <w:rFonts w:cs="Arial"/>
        </w:rPr>
        <w:t xml:space="preserve"> </w:t>
      </w:r>
      <w:r w:rsidR="006F72CA">
        <w:rPr>
          <w:rFonts w:cs="Arial"/>
        </w:rPr>
        <w:t>&lt;&lt;Role&gt;&gt;</w:t>
      </w:r>
      <w:bookmarkEnd w:id="1150"/>
    </w:p>
    <w:p w:rsidR="00347871" w:rsidRDefault="00347871" w:rsidP="00F71BA8">
      <w:r>
        <w:t>A performer is an actor that is a resource to another entity as the performer of activities.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151" w:name="_d442d75c9ac335e7a2aadbc96919fc2d"/>
      <w:bookmarkStart w:id="1152" w:name="_Toc477757311"/>
      <w:r>
        <w:t>Class Resource</w:t>
      </w:r>
      <w:bookmarkEnd w:id="1151"/>
      <w:r w:rsidRPr="003A31EC">
        <w:rPr>
          <w:rFonts w:cs="Arial"/>
        </w:rPr>
        <w:t xml:space="preserve"> </w:t>
      </w:r>
      <w:r>
        <w:rPr>
          <w:rFonts w:cs="Arial"/>
        </w:rPr>
        <w:fldChar w:fldCharType="begin"/>
      </w:r>
      <w:r>
        <w:instrText>XE"</w:instrText>
      </w:r>
      <w:r w:rsidRPr="00413D75">
        <w:rPr>
          <w:rFonts w:cs="Arial"/>
        </w:rPr>
        <w:instrText>Resource</w:instrText>
      </w:r>
      <w:r>
        <w:instrText>"</w:instrText>
      </w:r>
      <w:r>
        <w:rPr>
          <w:rFonts w:cs="Arial"/>
        </w:rPr>
        <w:fldChar w:fldCharType="end"/>
      </w:r>
      <w:r w:rsidR="009E71B4">
        <w:rPr>
          <w:rFonts w:cs="Arial"/>
        </w:rPr>
        <w:t xml:space="preserve"> </w:t>
      </w:r>
      <w:r w:rsidR="006F72CA">
        <w:rPr>
          <w:rFonts w:cs="Arial"/>
        </w:rPr>
        <w:t>&lt;&lt;Role&gt;&gt;</w:t>
      </w:r>
      <w:bookmarkEnd w:id="1152"/>
    </w:p>
    <w:p w:rsidR="00347871" w:rsidRDefault="00347871" w:rsidP="00F71BA8">
      <w:r>
        <w:t>A resource is a role of an entity required for or helpful to any operation, activity, process or capability - directly or indirectly. Sometimes called an "asset".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r w:rsidR="00347871">
        <w:t xml:space="preserve">, </w:t>
      </w:r>
      <w:hyperlink w:anchor="_5cb707f0e4b55ba1e0378efebf7dcea9" w:history="1">
        <w:r w:rsidR="00347871">
          <w:rPr>
            <w:rStyle w:val="Hyperlink"/>
          </w:rPr>
          <w:t>Means</w:t>
        </w:r>
      </w:hyperlink>
    </w:p>
    <w:p w:rsidR="00347871" w:rsidRDefault="00347871" w:rsidP="00347871"/>
    <w:p w:rsidR="00347871" w:rsidRDefault="00347871" w:rsidP="00347871">
      <w:pPr>
        <w:pStyle w:val="Heading2"/>
      </w:pPr>
      <w:bookmarkStart w:id="1153" w:name="_dd8a218704e011376d33e65af525e062"/>
      <w:bookmarkStart w:id="1154" w:name="_Toc477757312"/>
      <w:r>
        <w:t>Class Resource Actions</w:t>
      </w:r>
      <w:bookmarkEnd w:id="1153"/>
      <w:bookmarkEnd w:id="1154"/>
      <w:r w:rsidRPr="003A31EC">
        <w:rPr>
          <w:rFonts w:cs="Arial"/>
        </w:rPr>
        <w:t xml:space="preserve"> </w:t>
      </w:r>
      <w:r>
        <w:rPr>
          <w:rFonts w:cs="Arial"/>
        </w:rPr>
        <w:fldChar w:fldCharType="begin"/>
      </w:r>
      <w:r>
        <w:instrText>XE"</w:instrText>
      </w:r>
      <w:r w:rsidRPr="00413D75">
        <w:rPr>
          <w:rFonts w:cs="Arial"/>
        </w:rPr>
        <w:instrText>Resource Actions</w:instrText>
      </w:r>
      <w:r>
        <w:instrText>"</w:instrText>
      </w:r>
      <w:r>
        <w:rPr>
          <w:rFonts w:cs="Arial"/>
        </w:rPr>
        <w:fldChar w:fldCharType="end"/>
      </w:r>
      <w:r w:rsidR="009E71B4">
        <w:rPr>
          <w:rFonts w:cs="Arial"/>
        </w:rPr>
        <w:t xml:space="preserve"> </w:t>
      </w:r>
    </w:p>
    <w:p w:rsidR="00347871" w:rsidRDefault="00347871" w:rsidP="00F71BA8">
      <w:r>
        <w:t>An action impacting a potential or realized resource/asset.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p>
    <w:p w:rsidR="00347871" w:rsidRDefault="00347871" w:rsidP="00347871"/>
    <w:p w:rsidR="00347871" w:rsidRDefault="00347871" w:rsidP="00347871">
      <w:pPr>
        <w:pStyle w:val="Heading2"/>
      </w:pPr>
      <w:bookmarkStart w:id="1155" w:name="_385bfb714afbd0573ac7b8ebd47ea20b"/>
      <w:bookmarkStart w:id="1156" w:name="_Toc477757313"/>
      <w:r>
        <w:t>Association Class Resource Dependency</w:t>
      </w:r>
      <w:bookmarkEnd w:id="1155"/>
      <w:r w:rsidRPr="003A31EC">
        <w:rPr>
          <w:rFonts w:cs="Arial"/>
        </w:rPr>
        <w:t xml:space="preserve"> </w:t>
      </w:r>
      <w:r>
        <w:rPr>
          <w:rFonts w:cs="Arial"/>
        </w:rPr>
        <w:fldChar w:fldCharType="begin"/>
      </w:r>
      <w:r>
        <w:instrText>XE"</w:instrText>
      </w:r>
      <w:r w:rsidRPr="00413D75">
        <w:rPr>
          <w:rFonts w:cs="Arial"/>
        </w:rPr>
        <w:instrText>Resource Dependency</w:instrText>
      </w:r>
      <w:r>
        <w:instrText>"</w:instrText>
      </w:r>
      <w:r>
        <w:rPr>
          <w:rFonts w:cs="Arial"/>
        </w:rPr>
        <w:fldChar w:fldCharType="end"/>
      </w:r>
      <w:r w:rsidR="009E71B4">
        <w:rPr>
          <w:rFonts w:cs="Arial"/>
        </w:rPr>
        <w:t xml:space="preserve"> </w:t>
      </w:r>
      <w:r w:rsidR="006F72CA">
        <w:rPr>
          <w:rFonts w:cs="Arial"/>
        </w:rPr>
        <w:t>&lt;&lt;Relationship&gt;&gt;</w:t>
      </w:r>
      <w:bookmarkEnd w:id="1156"/>
    </w:p>
    <w:p w:rsidR="00347871" w:rsidRDefault="00347871" w:rsidP="00F71BA8">
      <w:r>
        <w:t>Relationship between resources where one resource depends on (or uses) another.</w:t>
      </w:r>
      <w:r>
        <w:br/>
        <w:t xml:space="preserve">A more general concept than [UAF] MapsToCapability: An Abstraction relationship denoting that an Activity contributes to providing a Capability. </w:t>
      </w:r>
      <w:r>
        <w:br/>
      </w:r>
      <w:r>
        <w:br/>
        <w:t>[DOLCE] (Subtype of) Dependence</w:t>
      </w:r>
    </w:p>
    <w:p w:rsidR="00347871" w:rsidRDefault="00925DE6" w:rsidP="00347871">
      <w:pPr>
        <w:jc w:val="center"/>
      </w:pPr>
      <w:r w:rsidRPr="00C83E44">
        <w:rPr>
          <w:noProof/>
        </w:rPr>
        <w:lastRenderedPageBreak/>
        <w:pict>
          <v:shape id="Picture 1763616782.emf" o:spid="_x0000_i1315" type="#_x0000_t75" alt="1763616782.emf" style="width:465.6pt;height:234.6pt;visibility:visible;mso-wrap-style:square">
            <v:imagedata r:id="rId165" o:title="17636167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Resource Dependency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14" type="#_x0000_t75" alt="-1728404412.emf" style="width:12pt;height:12pt;visibility:visible;mso-wrap-style:square">
            <v:imagedata r:id="rId61" o:title="-1728404412"/>
          </v:shape>
        </w:pict>
      </w:r>
      <w:r w:rsidR="00347871">
        <w:t xml:space="preserve"> supports</w:t>
      </w:r>
      <w:r w:rsidR="00347871">
        <w:rPr>
          <w:rFonts w:cs="Arial"/>
        </w:rPr>
        <w:fldChar w:fldCharType="begin"/>
      </w:r>
      <w:r w:rsidR="00347871">
        <w:instrText>XE"</w:instrText>
      </w:r>
      <w:r w:rsidR="00347871" w:rsidRPr="00413D75">
        <w:rPr>
          <w:rFonts w:cs="Arial"/>
        </w:rPr>
        <w:instrText>supports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the subject resource supports or enables.</w:t>
      </w:r>
    </w:p>
    <w:p w:rsidR="00347871" w:rsidRDefault="00925DE6" w:rsidP="00347871">
      <w:pPr>
        <w:ind w:firstLine="720"/>
      </w:pPr>
      <w:r w:rsidRPr="00C83E44">
        <w:rPr>
          <w:noProof/>
        </w:rPr>
        <w:pict>
          <v:shape id="_x0000_i1313" type="#_x0000_t75" alt="-1728404412.emf" style="width:12pt;height:12pt;visibility:visible;mso-wrap-style:square">
            <v:imagedata r:id="rId61" o:title="-1728404412"/>
          </v:shape>
        </w:pict>
      </w:r>
      <w:r w:rsidR="00347871">
        <w:t xml:space="preserve"> depends on</w:t>
      </w:r>
      <w:r w:rsidR="00347871">
        <w:rPr>
          <w:rFonts w:cs="Arial"/>
        </w:rPr>
        <w:fldChar w:fldCharType="begin"/>
      </w:r>
      <w:r w:rsidR="00347871">
        <w:instrText>XE"</w:instrText>
      </w:r>
      <w:r w:rsidR="00347871" w:rsidRPr="00413D75">
        <w:rPr>
          <w:rFonts w:cs="Arial"/>
        </w:rPr>
        <w:instrText>depends on</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that is required to support the operation of purpose of another resource.</w:t>
      </w:r>
    </w:p>
    <w:p w:rsidR="00347871" w:rsidRDefault="00347871" w:rsidP="00347871"/>
    <w:p w:rsidR="00347871" w:rsidRDefault="00347871" w:rsidP="00347871">
      <w:pPr>
        <w:pStyle w:val="Heading2"/>
      </w:pPr>
      <w:bookmarkStart w:id="1157" w:name="_f30be98a62689f653323fa62df1ac908"/>
      <w:bookmarkStart w:id="1158" w:name="_Toc477757314"/>
      <w:r>
        <w:t>Class Tool</w:t>
      </w:r>
      <w:bookmarkEnd w:id="1157"/>
      <w:r w:rsidRPr="003A31EC">
        <w:rPr>
          <w:rFonts w:cs="Arial"/>
        </w:rPr>
        <w:t xml:space="preserve"> </w:t>
      </w:r>
      <w:r>
        <w:rPr>
          <w:rFonts w:cs="Arial"/>
        </w:rPr>
        <w:fldChar w:fldCharType="begin"/>
      </w:r>
      <w:r>
        <w:instrText>XE"</w:instrText>
      </w:r>
      <w:r w:rsidRPr="00413D75">
        <w:rPr>
          <w:rFonts w:cs="Arial"/>
        </w:rPr>
        <w:instrText>Tool</w:instrText>
      </w:r>
      <w:r>
        <w:instrText>"</w:instrText>
      </w:r>
      <w:r>
        <w:rPr>
          <w:rFonts w:cs="Arial"/>
        </w:rPr>
        <w:fldChar w:fldCharType="end"/>
      </w:r>
      <w:r w:rsidR="009E71B4">
        <w:rPr>
          <w:rFonts w:cs="Arial"/>
        </w:rPr>
        <w:t xml:space="preserve"> </w:t>
      </w:r>
      <w:r w:rsidR="006F72CA">
        <w:rPr>
          <w:rFonts w:cs="Arial"/>
        </w:rPr>
        <w:t>&lt;&lt;Role&gt;&gt;</w:t>
      </w:r>
      <w:bookmarkEnd w:id="1158"/>
    </w:p>
    <w:p w:rsidR="00347871" w:rsidRDefault="00347871" w:rsidP="00F71BA8">
      <w:r>
        <w:t xml:space="preserve">The role of some inanimate thing used to facilitate a process or activity by an actor performing a process or activity.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59" w:name="_Toc477757315"/>
      <w:r>
        <w:t>Threat-risk-conceptual-model::Generic Concept Library::Response</w:t>
      </w:r>
      <w:bookmarkEnd w:id="1159"/>
    </w:p>
    <w:p w:rsidR="00347871" w:rsidRDefault="00347871" w:rsidP="00347871">
      <w:pPr>
        <w:pStyle w:val="Heading2"/>
      </w:pPr>
      <w:bookmarkStart w:id="1160" w:name="_Toc477757316"/>
      <w:r>
        <w:t>Diagram: Response</w:t>
      </w:r>
      <w:bookmarkEnd w:id="1160"/>
    </w:p>
    <w:p w:rsidR="00347871" w:rsidRDefault="00925DE6" w:rsidP="00347871">
      <w:pPr>
        <w:jc w:val="center"/>
        <w:rPr>
          <w:rFonts w:cs="Arial"/>
        </w:rPr>
      </w:pPr>
      <w:r w:rsidRPr="00C83E44">
        <w:rPr>
          <w:noProof/>
        </w:rPr>
        <w:pict>
          <v:shape id="Picture -1821829554.emf" o:spid="_x0000_i1312" type="#_x0000_t75" alt="-1821829554.emf" style="width:487.2pt;height:150pt;visibility:visible;mso-wrap-style:square">
            <v:imagedata r:id="rId166" o:title="-182182955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Response</w:t>
      </w:r>
    </w:p>
    <w:p w:rsidR="00347871" w:rsidRDefault="00347871" w:rsidP="00347871">
      <w:r>
        <w:t xml:space="preserve"> </w:t>
      </w:r>
    </w:p>
    <w:p w:rsidR="00347871" w:rsidRDefault="00347871" w:rsidP="00347871"/>
    <w:p w:rsidR="00347871" w:rsidRDefault="00347871" w:rsidP="00347871">
      <w:pPr>
        <w:pStyle w:val="Heading2"/>
      </w:pPr>
      <w:bookmarkStart w:id="1161" w:name="_9484433a1de08fbd0f3733f57dec81ac"/>
      <w:bookmarkStart w:id="1162" w:name="_Toc477757317"/>
      <w:r>
        <w:t>Association Class Initiation of Response</w:t>
      </w:r>
      <w:bookmarkEnd w:id="1161"/>
      <w:r w:rsidRPr="003A31EC">
        <w:rPr>
          <w:rFonts w:cs="Arial"/>
        </w:rPr>
        <w:t xml:space="preserve"> </w:t>
      </w:r>
      <w:r>
        <w:rPr>
          <w:rFonts w:cs="Arial"/>
        </w:rPr>
        <w:fldChar w:fldCharType="begin"/>
      </w:r>
      <w:r>
        <w:instrText>XE"</w:instrText>
      </w:r>
      <w:r w:rsidRPr="00413D75">
        <w:rPr>
          <w:rFonts w:cs="Arial"/>
        </w:rPr>
        <w:instrText>Initiation of Response</w:instrText>
      </w:r>
      <w:r>
        <w:instrText>"</w:instrText>
      </w:r>
      <w:r>
        <w:rPr>
          <w:rFonts w:cs="Arial"/>
        </w:rPr>
        <w:fldChar w:fldCharType="end"/>
      </w:r>
      <w:r w:rsidR="009E71B4">
        <w:rPr>
          <w:rFonts w:cs="Arial"/>
        </w:rPr>
        <w:t xml:space="preserve"> </w:t>
      </w:r>
      <w:r w:rsidR="006F72CA">
        <w:rPr>
          <w:rFonts w:cs="Arial"/>
        </w:rPr>
        <w:t>&lt;&lt;Relationship&gt;&gt;</w:t>
      </w:r>
      <w:bookmarkEnd w:id="1162"/>
    </w:p>
    <w:p w:rsidR="00347871" w:rsidRDefault="00925DE6" w:rsidP="00347871">
      <w:pPr>
        <w:jc w:val="center"/>
      </w:pPr>
      <w:r w:rsidRPr="00C83E44">
        <w:rPr>
          <w:noProof/>
        </w:rPr>
        <w:pict>
          <v:shape id="Picture -945530619.emf" o:spid="_x0000_i1311" type="#_x0000_t75" alt="-945530619.emf" style="width:450.6pt;height:172.2pt;visibility:visible;mso-wrap-style:square">
            <v:imagedata r:id="rId167" o:title="-94553061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Initiation of Response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10" type="#_x0000_t75" alt="-1728404412.emf" style="width:12pt;height:12pt;visibility:visible;mso-wrap-style:square">
            <v:imagedata r:id="rId61" o:title="-1728404412"/>
          </v:shape>
        </w:pict>
      </w:r>
      <w:r w:rsidR="00347871">
        <w:t xml:space="preserve"> has response</w:t>
      </w:r>
      <w:r w:rsidR="00347871">
        <w:rPr>
          <w:rFonts w:cs="Arial"/>
        </w:rPr>
        <w:fldChar w:fldCharType="begin"/>
      </w:r>
      <w:r w:rsidR="00347871">
        <w:instrText>XE"</w:instrText>
      </w:r>
      <w:r w:rsidR="00347871" w:rsidRPr="00413D75">
        <w:rPr>
          <w:rFonts w:cs="Arial"/>
        </w:rPr>
        <w:instrText>has response</w:instrText>
      </w:r>
      <w:r w:rsidR="00347871">
        <w:instrText>"</w:instrText>
      </w:r>
      <w:r w:rsidR="00347871">
        <w:rPr>
          <w:rFonts w:cs="Arial"/>
        </w:rPr>
        <w:fldChar w:fldCharType="end"/>
      </w:r>
      <w:r w:rsidR="00347871">
        <w:t xml:space="preserve"> : </w:t>
      </w:r>
      <w:hyperlink w:anchor="_159061408edbc2b8be31c19f27dc2b51" w:history="1">
        <w:r w:rsidR="00347871">
          <w:rPr>
            <w:rStyle w:val="Hyperlink"/>
          </w:rPr>
          <w:t>Response</w:t>
        </w:r>
      </w:hyperlink>
      <w:r w:rsidR="00347871">
        <w:t xml:space="preserve"> [0..*]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309" type="#_x0000_t75" alt="-1728404412.emf" style="width:12pt;height:12pt;visibility:visible;mso-wrap-style:square">
            <v:imagedata r:id="rId61" o:title="-1728404412"/>
          </v:shape>
        </w:pict>
      </w:r>
      <w:r w:rsidR="00347871">
        <w:t xml:space="preserve"> 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Subsets</w:t>
      </w:r>
      <w:r w:rsidR="00347871">
        <w:t>: comprises step:</w:t>
      </w:r>
      <w:hyperlink w:anchor="_d3a154034bf3d8689c527d770819e4f8" w:history="1">
        <w:r w:rsidR="00347871">
          <w:rPr>
            <w:rStyle w:val="Hyperlink"/>
          </w:rPr>
          <w:t>Scenario Step</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163" w:name="_159061408edbc2b8be31c19f27dc2b51"/>
      <w:bookmarkStart w:id="1164" w:name="_Toc477757318"/>
      <w:r>
        <w:lastRenderedPageBreak/>
        <w:t>Class Response</w:t>
      </w:r>
      <w:bookmarkEnd w:id="1163"/>
      <w:r w:rsidRPr="003A31EC">
        <w:rPr>
          <w:rFonts w:cs="Arial"/>
        </w:rPr>
        <w:t xml:space="preserve"> </w:t>
      </w:r>
      <w:r>
        <w:rPr>
          <w:rFonts w:cs="Arial"/>
        </w:rPr>
        <w:fldChar w:fldCharType="begin"/>
      </w:r>
      <w:r>
        <w:instrText>XE"</w:instrText>
      </w:r>
      <w:r w:rsidRPr="00413D75">
        <w:rPr>
          <w:rFonts w:cs="Arial"/>
        </w:rPr>
        <w:instrText>Response</w:instrText>
      </w:r>
      <w:r>
        <w:instrText>"</w:instrText>
      </w:r>
      <w:r>
        <w:rPr>
          <w:rFonts w:cs="Arial"/>
        </w:rPr>
        <w:fldChar w:fldCharType="end"/>
      </w:r>
      <w:r w:rsidR="009E71B4">
        <w:rPr>
          <w:rFonts w:cs="Arial"/>
        </w:rPr>
        <w:t xml:space="preserve"> </w:t>
      </w:r>
      <w:r w:rsidR="006F72CA">
        <w:rPr>
          <w:rFonts w:cs="Arial"/>
        </w:rPr>
        <w:t>&lt;&lt;Role&gt;&gt;</w:t>
      </w:r>
      <w:bookmarkEnd w:id="1164"/>
    </w:p>
    <w:p w:rsidR="00347871" w:rsidRDefault="00347871" w:rsidP="00F71BA8">
      <w:r>
        <w:t>A response is an activity performed by an actor as a reaction to (caused by) another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308" type="#_x0000_t75" alt="-1728404412.emf" style="width:12pt;height:12pt;visibility:visible;mso-wrap-style:square">
            <v:imagedata r:id="rId61" o:title="-1728404412"/>
          </v:shape>
        </w:pict>
      </w:r>
      <w:r w:rsidR="00347871">
        <w:t xml:space="preserve"> </w:t>
      </w:r>
      <w:r w:rsidR="0061586D">
        <w:t xml:space="preserve"> </w:t>
      </w:r>
      <w:r w:rsidR="00347871">
        <w:t>responds to</w:t>
      </w:r>
      <w:r w:rsidR="00347871">
        <w:rPr>
          <w:rFonts w:cs="Arial"/>
        </w:rPr>
        <w:fldChar w:fldCharType="begin"/>
      </w:r>
      <w:r w:rsidR="00347871">
        <w:instrText>XE"</w:instrText>
      </w:r>
      <w:r w:rsidR="00347871" w:rsidRPr="00413D75">
        <w:rPr>
          <w:rFonts w:cs="Arial"/>
        </w:rPr>
        <w:instrText>responds to</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9484433a1de08fbd0f3733f57dec81ac" w:history="1">
        <w:r w:rsidRPr="00446E2F">
          <w:rPr>
            <w:rStyle w:val="Hyperlink"/>
            <w:color w:val="0066FF"/>
          </w:rPr>
          <w:t>Initiation of Response</w:t>
        </w:r>
      </w:hyperlink>
      <w:r w:rsidR="00446E2F">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65" w:name="_Toc477757319"/>
      <w:r>
        <w:t>Threat-risk-conceptual-model::Generic Concept Library::Situations</w:t>
      </w:r>
      <w:bookmarkEnd w:id="1165"/>
    </w:p>
    <w:p w:rsidR="00347871" w:rsidRDefault="00347871" w:rsidP="00A318C1">
      <w:pPr>
        <w:pStyle w:val="BodyText"/>
      </w:pPr>
      <w:r>
        <w:t>Concepts relative to situations.  A situation is a particular configuration of things and their relations including spatial, temporal, and logical connections between those things valid over a period of time. Situations form the basis of all complex, time dependent entities.</w:t>
      </w:r>
      <w:r>
        <w:br/>
        <w:t xml:space="preserve"> </w:t>
      </w:r>
    </w:p>
    <w:p w:rsidR="00347871" w:rsidRDefault="00347871" w:rsidP="00347871">
      <w:pPr>
        <w:pStyle w:val="Heading2"/>
      </w:pPr>
      <w:bookmarkStart w:id="1166" w:name="_Toc477757320"/>
      <w:r>
        <w:t>Diagram: Situation Timeframes</w:t>
      </w:r>
      <w:bookmarkEnd w:id="1166"/>
    </w:p>
    <w:p w:rsidR="00347871" w:rsidRDefault="00925DE6" w:rsidP="00347871">
      <w:pPr>
        <w:jc w:val="center"/>
        <w:rPr>
          <w:rFonts w:cs="Arial"/>
        </w:rPr>
      </w:pPr>
      <w:r w:rsidRPr="00C83E44">
        <w:rPr>
          <w:noProof/>
        </w:rPr>
        <w:pict>
          <v:shape id="Picture 1555707848.emf" o:spid="_x0000_i1307" type="#_x0000_t75" alt="1555707848.emf" style="width:487.2pt;height:260.4pt;visibility:visible;mso-wrap-style:square">
            <v:imagedata r:id="rId168" o:title="155570784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 Timeframes</w:t>
      </w:r>
    </w:p>
    <w:p w:rsidR="00347871" w:rsidRDefault="00347871" w:rsidP="00347871">
      <w:pPr>
        <w:pStyle w:val="Heading2"/>
      </w:pPr>
      <w:bookmarkStart w:id="1167" w:name="_Toc477757321"/>
      <w:r>
        <w:lastRenderedPageBreak/>
        <w:t>Diagram: Situations</w:t>
      </w:r>
      <w:bookmarkEnd w:id="1167"/>
    </w:p>
    <w:p w:rsidR="00347871" w:rsidRDefault="00925DE6" w:rsidP="00347871">
      <w:pPr>
        <w:jc w:val="center"/>
        <w:rPr>
          <w:rFonts w:cs="Arial"/>
        </w:rPr>
      </w:pPr>
      <w:r w:rsidRPr="00C83E44">
        <w:rPr>
          <w:noProof/>
        </w:rPr>
        <w:pict>
          <v:shape id="Picture -1934329939.emf" o:spid="_x0000_i1306" type="#_x0000_t75" alt="-1934329939.emf" style="width:436.8pt;height:565.2pt;visibility:visible;mso-wrap-style:square">
            <v:imagedata r:id="rId169" o:title="-19343299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Situations</w:t>
      </w:r>
    </w:p>
    <w:p w:rsidR="00347871" w:rsidRDefault="00347871" w:rsidP="00A318C1">
      <w:pPr>
        <w:pStyle w:val="BodyText"/>
      </w:pPr>
      <w:r>
        <w:t>This diagram shows the primary associations defined for situations as well as its super types: Temporal Entity and Identifiable Entity. The relationships shown here are those deemed defining for the concept of a situation, they are not all the relationships defined for these types.</w:t>
      </w:r>
    </w:p>
    <w:p w:rsidR="00347871" w:rsidRDefault="00347871" w:rsidP="00347871">
      <w:r>
        <w:lastRenderedPageBreak/>
        <w:t xml:space="preserve"> </w:t>
      </w:r>
    </w:p>
    <w:p w:rsidR="00347871" w:rsidRDefault="00347871" w:rsidP="00347871"/>
    <w:p w:rsidR="00347871" w:rsidRDefault="00347871" w:rsidP="00347871">
      <w:pPr>
        <w:pStyle w:val="Heading2"/>
      </w:pPr>
      <w:bookmarkStart w:id="1168" w:name="_b5d2c936d853e44e3d0b067cf106905b"/>
      <w:bookmarkStart w:id="1169" w:name="_Toc477757322"/>
      <w:r>
        <w:t>Class Actual State</w:t>
      </w:r>
      <w:bookmarkEnd w:id="1168"/>
      <w:r w:rsidRPr="003A31EC">
        <w:rPr>
          <w:rFonts w:cs="Arial"/>
        </w:rPr>
        <w:t xml:space="preserve"> </w:t>
      </w:r>
      <w:r>
        <w:rPr>
          <w:rFonts w:cs="Arial"/>
        </w:rPr>
        <w:fldChar w:fldCharType="begin"/>
      </w:r>
      <w:r>
        <w:instrText>XE"</w:instrText>
      </w:r>
      <w:r w:rsidRPr="00413D75">
        <w:rPr>
          <w:rFonts w:cs="Arial"/>
        </w:rPr>
        <w:instrText>Actual State</w:instrText>
      </w:r>
      <w:r>
        <w:instrText>"</w:instrText>
      </w:r>
      <w:r>
        <w:rPr>
          <w:rFonts w:cs="Arial"/>
        </w:rPr>
        <w:fldChar w:fldCharType="end"/>
      </w:r>
      <w:r w:rsidR="009E71B4">
        <w:rPr>
          <w:rFonts w:cs="Arial"/>
        </w:rPr>
        <w:t xml:space="preserve"> </w:t>
      </w:r>
      <w:r w:rsidR="006F72CA">
        <w:rPr>
          <w:rFonts w:cs="Arial"/>
        </w:rPr>
        <w:t>&lt;&lt;Intersection&gt;&gt;</w:t>
      </w:r>
      <w:bookmarkEnd w:id="1169"/>
    </w:p>
    <w:p w:rsidR="00347871" w:rsidRDefault="00347871" w:rsidP="00F71BA8">
      <w:r>
        <w:t>A condition that has, will or does exist.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927c2855748f476d96735ff79da4ebff" w:history="1">
        <w:r w:rsidR="00347871">
          <w:rPr>
            <w:rStyle w:val="Hyperlink"/>
          </w:rPr>
          <w:t>State</w:t>
        </w:r>
      </w:hyperlink>
    </w:p>
    <w:p w:rsidR="00347871" w:rsidRDefault="00347871" w:rsidP="00347871"/>
    <w:p w:rsidR="00347871" w:rsidRDefault="00347871" w:rsidP="00347871">
      <w:pPr>
        <w:pStyle w:val="Heading2"/>
      </w:pPr>
      <w:bookmarkStart w:id="1170" w:name="_8f79ff9a9d6d601e416cea95750422fe"/>
      <w:bookmarkStart w:id="1171" w:name="_Toc477757323"/>
      <w:r>
        <w:t>Association Class Cause and Effect</w:t>
      </w:r>
      <w:bookmarkEnd w:id="1170"/>
      <w:r w:rsidRPr="003A31EC">
        <w:rPr>
          <w:rFonts w:cs="Arial"/>
        </w:rPr>
        <w:t xml:space="preserve"> </w:t>
      </w:r>
      <w:r>
        <w:rPr>
          <w:rFonts w:cs="Arial"/>
        </w:rPr>
        <w:fldChar w:fldCharType="begin"/>
      </w:r>
      <w:r>
        <w:instrText>XE"</w:instrText>
      </w:r>
      <w:r w:rsidRPr="00413D75">
        <w:rPr>
          <w:rFonts w:cs="Arial"/>
        </w:rPr>
        <w:instrText>Cause and Effect</w:instrText>
      </w:r>
      <w:r>
        <w:instrText>"</w:instrText>
      </w:r>
      <w:r>
        <w:rPr>
          <w:rFonts w:cs="Arial"/>
        </w:rPr>
        <w:fldChar w:fldCharType="end"/>
      </w:r>
      <w:r w:rsidR="009E71B4">
        <w:rPr>
          <w:rFonts w:cs="Arial"/>
        </w:rPr>
        <w:t xml:space="preserve"> </w:t>
      </w:r>
      <w:r w:rsidR="006F72CA">
        <w:rPr>
          <w:rFonts w:cs="Arial"/>
        </w:rPr>
        <w:t>&lt;&lt;Relationship&gt;&gt;</w:t>
      </w:r>
      <w:bookmarkEnd w:id="1171"/>
    </w:p>
    <w:p w:rsidR="00347871" w:rsidRDefault="00347871" w:rsidP="00F71BA8">
      <w:r>
        <w:t>The causality relation where the &lt;causes&gt; situation is &lt;caused by&gt; a situation.</w:t>
      </w:r>
      <w:r>
        <w:br/>
      </w:r>
      <w:r>
        <w:br/>
        <w:t>[FIBO] cause / caused by</w:t>
      </w:r>
      <w:r>
        <w:br/>
      </w:r>
      <w:r>
        <w:br/>
        <w:t>[ISO 1087] causal relation: associative relation (3.2.23) involving cause and its effect</w:t>
      </w:r>
      <w:r>
        <w:br/>
        <w:t>NOTE A causal relation exists between the concepts (3.2.1) 'action' and 'reaction', 'nuclear explosion' and 'fall-out'.</w:t>
      </w:r>
    </w:p>
    <w:p w:rsidR="00347871" w:rsidRDefault="00925DE6" w:rsidP="00347871">
      <w:pPr>
        <w:jc w:val="center"/>
      </w:pPr>
      <w:r w:rsidRPr="00C83E44">
        <w:rPr>
          <w:noProof/>
        </w:rPr>
        <w:pict>
          <v:shape id="Picture -250461420.emf" o:spid="_x0000_i1305" type="#_x0000_t75" alt="-250461420.emf" style="width:315pt;height:323.4pt;visibility:visible;mso-wrap-style:square">
            <v:imagedata r:id="rId170" o:title="-25046142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and 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9127cf625e4fd365abe2cdbeea3e0f8" w:history="1">
        <w:r w:rsidR="00347871">
          <w:rPr>
            <w:rStyle w:val="Hyperlink"/>
          </w:rPr>
          <w:t>Enablement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04" type="#_x0000_t75" alt="-1728404412.emf" style="width:12pt;height:12pt;visibility:visible;mso-wrap-style:square">
            <v:imagedata r:id="rId61" o:title="-1728404412"/>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One of situations that causes the subject situation.</w:t>
      </w:r>
    </w:p>
    <w:p w:rsidR="00347871" w:rsidRDefault="00925DE6" w:rsidP="00347871">
      <w:pPr>
        <w:ind w:firstLine="720"/>
      </w:pPr>
      <w:r w:rsidRPr="00C83E44">
        <w:rPr>
          <w:noProof/>
        </w:rPr>
        <w:lastRenderedPageBreak/>
        <w:pict>
          <v:shape id="_x0000_i1303" type="#_x0000_t75" alt="-1728404412.emf" style="width:12pt;height:12pt;visibility:visible;mso-wrap-style:square">
            <v:imagedata r:id="rId61" o:title="-1728404412"/>
          </v:shape>
        </w:pict>
      </w:r>
      <w:r w:rsidR="00347871">
        <w:t xml:space="preserve"> casuses</w:t>
      </w:r>
      <w:r w:rsidR="00347871">
        <w:rPr>
          <w:rFonts w:cs="Arial"/>
        </w:rPr>
        <w:fldChar w:fldCharType="begin"/>
      </w:r>
      <w:r w:rsidR="00347871">
        <w:instrText>XE"</w:instrText>
      </w:r>
      <w:r w:rsidR="00347871" w:rsidRPr="00413D75">
        <w:rPr>
          <w:rFonts w:cs="Arial"/>
        </w:rPr>
        <w:instrText>casuses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caused by another.</w:t>
      </w:r>
    </w:p>
    <w:p w:rsidR="00347871" w:rsidRDefault="00347871" w:rsidP="00347871"/>
    <w:p w:rsidR="00347871" w:rsidRDefault="00347871" w:rsidP="00347871">
      <w:pPr>
        <w:pStyle w:val="Heading2"/>
      </w:pPr>
      <w:bookmarkStart w:id="1172" w:name="_f2169eae40f65ac973b54ce035bc329c"/>
      <w:bookmarkStart w:id="1173" w:name="_Toc477757324"/>
      <w:r>
        <w:t>Class Current Situation</w:t>
      </w:r>
      <w:bookmarkEnd w:id="1172"/>
      <w:bookmarkEnd w:id="1173"/>
      <w:r w:rsidRPr="003A31EC">
        <w:rPr>
          <w:rFonts w:cs="Arial"/>
        </w:rPr>
        <w:t xml:space="preserve"> </w:t>
      </w:r>
      <w:r>
        <w:rPr>
          <w:rFonts w:cs="Arial"/>
        </w:rPr>
        <w:fldChar w:fldCharType="begin"/>
      </w:r>
      <w:r>
        <w:instrText>XE"</w:instrText>
      </w:r>
      <w:r w:rsidRPr="00413D75">
        <w:rPr>
          <w:rFonts w:cs="Arial"/>
        </w:rPr>
        <w:instrText>Current Situation</w:instrText>
      </w:r>
      <w:r>
        <w:instrText>"</w:instrText>
      </w:r>
      <w:r>
        <w:rPr>
          <w:rFonts w:cs="Arial"/>
        </w:rPr>
        <w:fldChar w:fldCharType="end"/>
      </w:r>
      <w:r w:rsidR="009E71B4">
        <w:rPr>
          <w:rFonts w:cs="Arial"/>
        </w:rPr>
        <w:t xml:space="preserve"> </w:t>
      </w:r>
    </w:p>
    <w:p w:rsidR="00347871" w:rsidRDefault="00347871" w:rsidP="00F71BA8">
      <w:r>
        <w:t>A situation that is actually occurring at the moment. "the moment" is contextual and interpreted within the context of the model.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74" w:name="_3685cf695580519c9a617067b88d6498"/>
      <w:bookmarkStart w:id="1175" w:name="_Toc477757325"/>
      <w:r>
        <w:t>Association Class Effect</w:t>
      </w:r>
      <w:bookmarkEnd w:id="1174"/>
      <w:r w:rsidRPr="003A31EC">
        <w:rPr>
          <w:rFonts w:cs="Arial"/>
        </w:rPr>
        <w:t xml:space="preserve"> </w:t>
      </w:r>
      <w:r>
        <w:rPr>
          <w:rFonts w:cs="Arial"/>
        </w:rPr>
        <w:fldChar w:fldCharType="begin"/>
      </w:r>
      <w:r>
        <w:instrText>XE"</w:instrText>
      </w:r>
      <w:r w:rsidRPr="00413D75">
        <w:rPr>
          <w:rFonts w:cs="Arial"/>
        </w:rPr>
        <w:instrText>Effect</w:instrText>
      </w:r>
      <w:r>
        <w:instrText>"</w:instrText>
      </w:r>
      <w:r>
        <w:rPr>
          <w:rFonts w:cs="Arial"/>
        </w:rPr>
        <w:fldChar w:fldCharType="end"/>
      </w:r>
      <w:r w:rsidR="009E71B4">
        <w:rPr>
          <w:rFonts w:cs="Arial"/>
        </w:rPr>
        <w:t xml:space="preserve"> </w:t>
      </w:r>
      <w:r w:rsidR="006F72CA">
        <w:rPr>
          <w:rFonts w:cs="Arial"/>
        </w:rPr>
        <w:t>&lt;&lt;Relationship&gt;&gt;</w:t>
      </w:r>
      <w:bookmarkEnd w:id="1175"/>
    </w:p>
    <w:p w:rsidR="00347871" w:rsidRDefault="00347871" w:rsidP="00F71BA8">
      <w:r>
        <w:t>Any impact on or alteration of an entity by a situation - an effect of the situation.</w:t>
      </w:r>
    </w:p>
    <w:p w:rsidR="00347871" w:rsidRDefault="00925DE6" w:rsidP="00347871">
      <w:pPr>
        <w:jc w:val="center"/>
      </w:pPr>
      <w:r w:rsidRPr="00C83E44">
        <w:rPr>
          <w:noProof/>
        </w:rPr>
        <w:pict>
          <v:shape id="Picture 1114990091.emf" o:spid="_x0000_i1302" type="#_x0000_t75" alt="1114990091.emf" style="width:420pt;height:207.6pt;visibility:visible;mso-wrap-style:square">
            <v:imagedata r:id="rId171" o:title="111499009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Effect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301" type="#_x0000_t75" alt="-1728404412.emf" style="width:12pt;height:12pt;visibility:visible;mso-wrap-style:square">
            <v:imagedata r:id="rId61" o:title="-1728404412"/>
          </v:shape>
        </w:pict>
      </w:r>
      <w:r w:rsidR="00347871">
        <w:t xml:space="preserve"> affects</w:t>
      </w:r>
      <w:r w:rsidR="00347871">
        <w:rPr>
          <w:rFonts w:cs="Arial"/>
        </w:rPr>
        <w:fldChar w:fldCharType="begin"/>
      </w:r>
      <w:r w:rsidR="00347871">
        <w:instrText>XE"</w:instrText>
      </w:r>
      <w:r w:rsidR="00347871" w:rsidRPr="00413D75">
        <w:rPr>
          <w:rFonts w:cs="Arial"/>
        </w:rPr>
        <w:instrText>affects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Entities affected by a action</w:t>
      </w:r>
    </w:p>
    <w:p w:rsidR="00347871" w:rsidRDefault="00925DE6" w:rsidP="00347871">
      <w:pPr>
        <w:ind w:firstLine="720"/>
      </w:pPr>
      <w:r w:rsidRPr="00C83E44">
        <w:rPr>
          <w:noProof/>
        </w:rPr>
        <w:pict>
          <v:shape id="_x0000_i1300" type="#_x0000_t75" alt="-1728404412.emf" style="width:12pt;height:12pt;visibility:visible;mso-wrap-style:square">
            <v:imagedata r:id="rId61" o:title="-1728404412"/>
          </v:shape>
        </w:pict>
      </w:r>
      <w:r w:rsidR="00347871">
        <w:t xml:space="preserve"> affected by</w:t>
      </w:r>
      <w:r w:rsidR="00347871">
        <w:rPr>
          <w:rFonts w:cs="Arial"/>
        </w:rPr>
        <w:fldChar w:fldCharType="begin"/>
      </w:r>
      <w:r w:rsidR="00347871">
        <w:instrText>XE"</w:instrText>
      </w:r>
      <w:r w:rsidR="00347871" w:rsidRPr="00413D75">
        <w:rPr>
          <w:rFonts w:cs="Arial"/>
        </w:rPr>
        <w:instrText>affected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Actions that can cause some change in a related entity.</w:t>
      </w:r>
    </w:p>
    <w:p w:rsidR="00347871" w:rsidRDefault="00347871" w:rsidP="00347871"/>
    <w:p w:rsidR="00347871" w:rsidRDefault="00347871" w:rsidP="00347871">
      <w:pPr>
        <w:pStyle w:val="Heading2"/>
      </w:pPr>
      <w:bookmarkStart w:id="1176" w:name="_09127cf625e4fd365abe2cdbeea3e0f8"/>
      <w:bookmarkStart w:id="1177" w:name="_Toc477757326"/>
      <w:r>
        <w:t>Association Class Enablement</w:t>
      </w:r>
      <w:bookmarkEnd w:id="1176"/>
      <w:r w:rsidRPr="003A31EC">
        <w:rPr>
          <w:rFonts w:cs="Arial"/>
        </w:rPr>
        <w:t xml:space="preserve"> </w:t>
      </w:r>
      <w:r>
        <w:rPr>
          <w:rFonts w:cs="Arial"/>
        </w:rPr>
        <w:fldChar w:fldCharType="begin"/>
      </w:r>
      <w:r>
        <w:instrText>XE"</w:instrText>
      </w:r>
      <w:r w:rsidRPr="00413D75">
        <w:rPr>
          <w:rFonts w:cs="Arial"/>
        </w:rPr>
        <w:instrText>Enablement</w:instrText>
      </w:r>
      <w:r>
        <w:instrText>"</w:instrText>
      </w:r>
      <w:r>
        <w:rPr>
          <w:rFonts w:cs="Arial"/>
        </w:rPr>
        <w:fldChar w:fldCharType="end"/>
      </w:r>
      <w:r w:rsidR="009E71B4">
        <w:rPr>
          <w:rFonts w:cs="Arial"/>
        </w:rPr>
        <w:t xml:space="preserve"> </w:t>
      </w:r>
      <w:r w:rsidR="006F72CA">
        <w:rPr>
          <w:rFonts w:cs="Arial"/>
        </w:rPr>
        <w:t>&lt;&lt;Relationship&gt;&gt;</w:t>
      </w:r>
      <w:bookmarkEnd w:id="1177"/>
    </w:p>
    <w:p w:rsidR="00347871" w:rsidRDefault="00347871" w:rsidP="00F71BA8">
      <w:r>
        <w:t>A situation that enables (is a condition for), another.</w:t>
      </w:r>
    </w:p>
    <w:p w:rsidR="00347871" w:rsidRDefault="00925DE6" w:rsidP="00347871">
      <w:pPr>
        <w:jc w:val="center"/>
      </w:pPr>
      <w:r w:rsidRPr="00C83E44">
        <w:rPr>
          <w:noProof/>
        </w:rPr>
        <w:lastRenderedPageBreak/>
        <w:pict>
          <v:shape id="Picture -77425551.emf" o:spid="_x0000_i1299" type="#_x0000_t75" alt="-77425551.emf" style="width:487.2pt;height:241.2pt;visibility:visible;mso-wrap-style:square">
            <v:imagedata r:id="rId172" o:title="-7742555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Enablement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98" type="#_x0000_t75" alt="-1728404412.emf" style="width:12pt;height:12pt;visibility:visible;mso-wrap-style:square">
            <v:imagedata r:id="rId61" o:title="-1728404412"/>
          </v:shape>
        </w:pict>
      </w:r>
      <w:r w:rsidR="00347871">
        <w:t xml:space="preserve"> enables</w:t>
      </w:r>
      <w:r w:rsidR="00347871">
        <w:rPr>
          <w:rFonts w:cs="Arial"/>
        </w:rPr>
        <w:fldChar w:fldCharType="begin"/>
      </w:r>
      <w:r w:rsidR="00347871">
        <w:instrText>XE"</w:instrText>
      </w:r>
      <w:r w:rsidR="00347871" w:rsidRPr="00413D75">
        <w:rPr>
          <w:rFonts w:cs="Arial"/>
        </w:rPr>
        <w:instrText>enables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is enabled by another.</w:t>
      </w:r>
    </w:p>
    <w:p w:rsidR="00347871" w:rsidRDefault="00925DE6" w:rsidP="00347871">
      <w:pPr>
        <w:ind w:firstLine="720"/>
      </w:pPr>
      <w:r w:rsidRPr="00C83E44">
        <w:rPr>
          <w:noProof/>
        </w:rPr>
        <w:pict>
          <v:shape id="_x0000_i1297" type="#_x0000_t75" alt="-1728404412.emf" style="width:12pt;height:12pt;visibility:visible;mso-wrap-style:square">
            <v:imagedata r:id="rId61" o:title="-1728404412"/>
          </v:shape>
        </w:pict>
      </w:r>
      <w:r w:rsidR="00347871">
        <w:t xml:space="preserve"> enabled by</w:t>
      </w:r>
      <w:r w:rsidR="00347871">
        <w:rPr>
          <w:rFonts w:cs="Arial"/>
        </w:rPr>
        <w:fldChar w:fldCharType="begin"/>
      </w:r>
      <w:r w:rsidR="00347871">
        <w:instrText>XE"</w:instrText>
      </w:r>
      <w:r w:rsidR="00347871" w:rsidRPr="00413D75">
        <w:rPr>
          <w:rFonts w:cs="Arial"/>
        </w:rPr>
        <w:instrText>enabled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enables another.</w:t>
      </w:r>
    </w:p>
    <w:p w:rsidR="00347871" w:rsidRDefault="00347871" w:rsidP="00347871"/>
    <w:p w:rsidR="00347871" w:rsidRDefault="00347871" w:rsidP="00347871">
      <w:pPr>
        <w:pStyle w:val="Heading2"/>
      </w:pPr>
      <w:bookmarkStart w:id="1178" w:name="_989aaebdfe7f1a2a4a983d63cf40a705"/>
      <w:bookmarkStart w:id="1179" w:name="_Toc477757327"/>
      <w:r>
        <w:t>Association Class Involvement</w:t>
      </w:r>
      <w:bookmarkEnd w:id="1178"/>
      <w:r w:rsidRPr="003A31EC">
        <w:rPr>
          <w:rFonts w:cs="Arial"/>
        </w:rPr>
        <w:t xml:space="preserve"> </w:t>
      </w:r>
      <w:r>
        <w:rPr>
          <w:rFonts w:cs="Arial"/>
        </w:rPr>
        <w:fldChar w:fldCharType="begin"/>
      </w:r>
      <w:r>
        <w:instrText>XE"</w:instrText>
      </w:r>
      <w:r w:rsidRPr="00413D75">
        <w:rPr>
          <w:rFonts w:cs="Arial"/>
        </w:rPr>
        <w:instrText>Involvement</w:instrText>
      </w:r>
      <w:r>
        <w:instrText>"</w:instrText>
      </w:r>
      <w:r>
        <w:rPr>
          <w:rFonts w:cs="Arial"/>
        </w:rPr>
        <w:fldChar w:fldCharType="end"/>
      </w:r>
      <w:r w:rsidR="009E71B4">
        <w:rPr>
          <w:rFonts w:cs="Arial"/>
        </w:rPr>
        <w:t xml:space="preserve"> </w:t>
      </w:r>
      <w:r w:rsidR="006F72CA">
        <w:rPr>
          <w:rFonts w:cs="Arial"/>
        </w:rPr>
        <w:t>&lt;&lt;Relationship&gt;&gt;</w:t>
      </w:r>
      <w:bookmarkEnd w:id="1179"/>
    </w:p>
    <w:p w:rsidR="00347871" w:rsidRDefault="00347871" w:rsidP="00F71BA8">
      <w:r>
        <w:t>The relationship between an actor and situations they are involved in.</w:t>
      </w:r>
      <w:r>
        <w:br/>
        <w:t>[DOLCE] Participation</w:t>
      </w:r>
    </w:p>
    <w:p w:rsidR="00347871" w:rsidRDefault="00925DE6" w:rsidP="00347871">
      <w:pPr>
        <w:jc w:val="center"/>
      </w:pPr>
      <w:r w:rsidRPr="00C83E44">
        <w:rPr>
          <w:noProof/>
        </w:rPr>
        <w:pict>
          <v:shape id="Picture -2030230825.emf" o:spid="_x0000_i1296" type="#_x0000_t75" alt="-2030230825.emf" style="width:410.4pt;height:171pt;visibility:visible;mso-wrap-style:square">
            <v:imagedata r:id="rId173" o:title="-20302308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Involvement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95" type="#_x0000_t75" alt="-1728404412.emf" style="width:12pt;height:12pt;visibility:visible;mso-wrap-style:square">
            <v:imagedata r:id="rId61" o:title="-1728404412"/>
          </v:shape>
        </w:pict>
      </w:r>
      <w:r w:rsidR="00347871">
        <w:t xml:space="preserve"> involved in</w:t>
      </w:r>
      <w:r w:rsidR="00347871">
        <w:rPr>
          <w:rFonts w:cs="Arial"/>
        </w:rPr>
        <w:fldChar w:fldCharType="begin"/>
      </w:r>
      <w:r w:rsidR="00347871">
        <w:instrText>XE"</w:instrText>
      </w:r>
      <w:r w:rsidR="00347871" w:rsidRPr="00413D75">
        <w:rPr>
          <w:rFonts w:cs="Arial"/>
        </w:rPr>
        <w:instrText>involved in</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in which an actor has any kind of involvement.</w:t>
      </w:r>
    </w:p>
    <w:p w:rsidR="00347871" w:rsidRDefault="00925DE6" w:rsidP="00347871">
      <w:pPr>
        <w:ind w:firstLine="720"/>
      </w:pPr>
      <w:r w:rsidRPr="00C83E44">
        <w:rPr>
          <w:noProof/>
        </w:rPr>
        <w:pict>
          <v:shape id="_x0000_i1294" type="#_x0000_t75" alt="-1728404412.emf" style="width:12pt;height:12pt;visibility:visible;mso-wrap-style:square">
            <v:imagedata r:id="rId61" o:title="-1728404412"/>
          </v:shape>
        </w:pict>
      </w:r>
      <w:r w:rsidR="00347871">
        <w:t xml:space="preserve"> involves</w:t>
      </w:r>
      <w:r w:rsidR="00347871">
        <w:rPr>
          <w:rFonts w:cs="Arial"/>
        </w:rPr>
        <w:fldChar w:fldCharType="begin"/>
      </w:r>
      <w:r w:rsidR="00347871">
        <w:instrText>XE"</w:instrText>
      </w:r>
      <w:r w:rsidR="00347871" w:rsidRPr="00413D75">
        <w:rPr>
          <w:rFonts w:cs="Arial"/>
        </w:rPr>
        <w:instrText>involves</w:instrText>
      </w:r>
      <w:r w:rsidR="00347871">
        <w:instrText>"</w:instrText>
      </w:r>
      <w:r w:rsidR="00347871">
        <w:rPr>
          <w:rFonts w:cs="Arial"/>
        </w:rPr>
        <w:fldChar w:fldCharType="end"/>
      </w:r>
      <w:r w:rsidR="00347871">
        <w:t xml:space="preserve"> : </w:t>
      </w:r>
      <w:hyperlink w:anchor="_195976dea0d8187e1656ac43c072c070" w:history="1">
        <w:r w:rsidR="00347871">
          <w:rPr>
            <w:rStyle w:val="Hyperlink"/>
          </w:rPr>
          <w:t>Actor</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actor involved in a situation in any way.</w:t>
      </w:r>
    </w:p>
    <w:p w:rsidR="00347871" w:rsidRDefault="00347871" w:rsidP="00347871"/>
    <w:p w:rsidR="00347871" w:rsidRDefault="00347871" w:rsidP="00347871">
      <w:pPr>
        <w:pStyle w:val="Heading2"/>
      </w:pPr>
      <w:bookmarkStart w:id="1180" w:name="_d1226ad847824cb1ffa4bdcf35d204ec"/>
      <w:bookmarkStart w:id="1181" w:name="_Toc477757328"/>
      <w:r>
        <w:t>Association Class Negation Effect</w:t>
      </w:r>
      <w:bookmarkEnd w:id="1180"/>
      <w:r w:rsidRPr="003A31EC">
        <w:rPr>
          <w:rFonts w:cs="Arial"/>
        </w:rPr>
        <w:t xml:space="preserve"> </w:t>
      </w:r>
      <w:r>
        <w:rPr>
          <w:rFonts w:cs="Arial"/>
        </w:rPr>
        <w:fldChar w:fldCharType="begin"/>
      </w:r>
      <w:r>
        <w:instrText>XE"</w:instrText>
      </w:r>
      <w:r w:rsidRPr="00413D75">
        <w:rPr>
          <w:rFonts w:cs="Arial"/>
        </w:rPr>
        <w:instrText>Negation Effect</w:instrText>
      </w:r>
      <w:r>
        <w:instrText>"</w:instrText>
      </w:r>
      <w:r>
        <w:rPr>
          <w:rFonts w:cs="Arial"/>
        </w:rPr>
        <w:fldChar w:fldCharType="end"/>
      </w:r>
      <w:r w:rsidR="009E71B4">
        <w:rPr>
          <w:rFonts w:cs="Arial"/>
        </w:rPr>
        <w:t xml:space="preserve"> </w:t>
      </w:r>
      <w:r w:rsidR="006F72CA">
        <w:rPr>
          <w:rFonts w:cs="Arial"/>
        </w:rPr>
        <w:t>&lt;&lt;Relationship&gt;&gt;</w:t>
      </w:r>
      <w:bookmarkEnd w:id="1181"/>
    </w:p>
    <w:p w:rsidR="00347871" w:rsidRDefault="00347871" w:rsidP="00F71BA8">
      <w:r>
        <w:t>The negative causality relationship - &lt;negated by&gt; prevents or terminates the &lt;negates&gt; situation.</w:t>
      </w:r>
    </w:p>
    <w:p w:rsidR="00347871" w:rsidRDefault="00925DE6" w:rsidP="00347871">
      <w:pPr>
        <w:jc w:val="center"/>
      </w:pPr>
      <w:r w:rsidRPr="00C83E44">
        <w:rPr>
          <w:noProof/>
        </w:rPr>
        <w:pict>
          <v:shape id="Picture -1855326026.emf" o:spid="_x0000_i1293" type="#_x0000_t75" alt="-1855326026.emf" style="width:487.2pt;height:304.2pt;visibility:visible;mso-wrap-style:square">
            <v:imagedata r:id="rId174" o:title="-185532602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Negation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685cf695580519c9a617067b88d6498" w:history="1">
        <w:r w:rsidR="00347871">
          <w:rPr>
            <w:rStyle w:val="Hyperlink"/>
          </w:rPr>
          <w:t>Effect</w:t>
        </w:r>
      </w:hyperlink>
      <w:r w:rsidR="00347871">
        <w:t xml:space="preserve">, </w:t>
      </w:r>
      <w:hyperlink w:anchor="_b7d76b6b461798fab057ad0106bcdfc9" w:history="1">
        <w:r w:rsidR="00347871">
          <w:rPr>
            <w:rStyle w:val="Hyperlink"/>
          </w:rPr>
          <w:t>Negation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92" type="#_x0000_t75" alt="-1728404412.emf" style="width:12pt;height:12pt;visibility:visible;mso-wrap-style:square">
            <v:imagedata r:id="rId61" o:title="-1728404412"/>
          </v:shape>
        </w:pict>
      </w:r>
      <w:r w:rsidR="00347871">
        <w:t xml:space="preserve"> negated by</w:t>
      </w:r>
      <w:r w:rsidR="00347871">
        <w:rPr>
          <w:rFonts w:cs="Arial"/>
        </w:rPr>
        <w:fldChar w:fldCharType="begin"/>
      </w:r>
      <w:r w:rsidR="00347871">
        <w:instrText>XE"</w:instrText>
      </w:r>
      <w:r w:rsidR="00347871" w:rsidRPr="00413D75">
        <w:rPr>
          <w:rFonts w:cs="Arial"/>
        </w:rPr>
        <w:instrText>negated by</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prevents or terminates another.</w:t>
      </w:r>
    </w:p>
    <w:p w:rsidR="00347871" w:rsidRDefault="00925DE6" w:rsidP="00347871">
      <w:pPr>
        <w:ind w:firstLine="720"/>
      </w:pPr>
      <w:r w:rsidRPr="00C83E44">
        <w:rPr>
          <w:noProof/>
        </w:rPr>
        <w:pict>
          <v:shape id="_x0000_i1291" type="#_x0000_t75" alt="-1728404412.emf" style="width:12pt;height:12pt;visibility:visible;mso-wrap-style:square">
            <v:imagedata r:id="rId61" o:title="-1728404412"/>
          </v:shape>
        </w:pict>
      </w:r>
      <w:r w:rsidR="00347871">
        <w:t xml:space="preserve"> negates</w:t>
      </w:r>
      <w:r w:rsidR="00347871">
        <w:rPr>
          <w:rFonts w:cs="Arial"/>
        </w:rPr>
        <w:fldChar w:fldCharType="begin"/>
      </w:r>
      <w:r w:rsidR="00347871">
        <w:instrText>XE"</w:instrText>
      </w:r>
      <w:r w:rsidR="00347871" w:rsidRPr="00413D75">
        <w:rPr>
          <w:rFonts w:cs="Arial"/>
        </w:rPr>
        <w:instrText>negates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that is prevented or terminated by another situation.</w:t>
      </w:r>
    </w:p>
    <w:p w:rsidR="00347871" w:rsidRDefault="00347871" w:rsidP="00347871"/>
    <w:p w:rsidR="00347871" w:rsidRDefault="00347871" w:rsidP="00347871">
      <w:pPr>
        <w:pStyle w:val="Heading2"/>
      </w:pPr>
      <w:bookmarkStart w:id="1182" w:name="_3a203b74bffdc92b47d1f07e96260450"/>
      <w:bookmarkStart w:id="1183" w:name="_Toc477757329"/>
      <w:r>
        <w:lastRenderedPageBreak/>
        <w:t>Class Past Situation</w:t>
      </w:r>
      <w:bookmarkEnd w:id="1182"/>
      <w:bookmarkEnd w:id="1183"/>
      <w:r w:rsidRPr="003A31EC">
        <w:rPr>
          <w:rFonts w:cs="Arial"/>
        </w:rPr>
        <w:t xml:space="preserve"> </w:t>
      </w:r>
      <w:r>
        <w:rPr>
          <w:rFonts w:cs="Arial"/>
        </w:rPr>
        <w:fldChar w:fldCharType="begin"/>
      </w:r>
      <w:r>
        <w:instrText>XE"</w:instrText>
      </w:r>
      <w:r w:rsidRPr="00413D75">
        <w:rPr>
          <w:rFonts w:cs="Arial"/>
        </w:rPr>
        <w:instrText>Past Situation</w:instrText>
      </w:r>
      <w:r>
        <w:instrText>"</w:instrText>
      </w:r>
      <w:r>
        <w:rPr>
          <w:rFonts w:cs="Arial"/>
        </w:rPr>
        <w:fldChar w:fldCharType="end"/>
      </w:r>
      <w:r w:rsidR="009E71B4">
        <w:rPr>
          <w:rFonts w:cs="Arial"/>
        </w:rPr>
        <w:t xml:space="preserve"> </w:t>
      </w:r>
    </w:p>
    <w:p w:rsidR="00347871" w:rsidRDefault="00347871" w:rsidP="00F71BA8">
      <w:r>
        <w:t>A situation that has actually occurred in the past (recognizing that all such statements are subject to confidence).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18306db8339a16351b356169444c6ed" w:history="1">
        <w:r w:rsidR="00347871">
          <w:rPr>
            <w:rStyle w:val="Hyperlink"/>
          </w:rPr>
          <w:t>Actual Situation</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84" w:name="_b5881b0e5e4eeb119cdf881b4c32b91f"/>
      <w:bookmarkStart w:id="1185" w:name="_Toc477757330"/>
      <w:r>
        <w:t>Class Potential Situation</w:t>
      </w:r>
      <w:bookmarkEnd w:id="1184"/>
      <w:bookmarkEnd w:id="1185"/>
      <w:r w:rsidRPr="003A31EC">
        <w:rPr>
          <w:rFonts w:cs="Arial"/>
        </w:rPr>
        <w:t xml:space="preserve"> </w:t>
      </w:r>
      <w:r>
        <w:rPr>
          <w:rFonts w:cs="Arial"/>
        </w:rPr>
        <w:fldChar w:fldCharType="begin"/>
      </w:r>
      <w:r>
        <w:instrText>XE"</w:instrText>
      </w:r>
      <w:r w:rsidRPr="00413D75">
        <w:rPr>
          <w:rFonts w:cs="Arial"/>
        </w:rPr>
        <w:instrText>Potential Situation</w:instrText>
      </w:r>
      <w:r>
        <w:instrText>"</w:instrText>
      </w:r>
      <w:r>
        <w:rPr>
          <w:rFonts w:cs="Arial"/>
        </w:rPr>
        <w:fldChar w:fldCharType="end"/>
      </w:r>
      <w:r w:rsidR="009E71B4">
        <w:rPr>
          <w:rFonts w:cs="Arial"/>
        </w:rPr>
        <w:t xml:space="preserve"> </w:t>
      </w:r>
    </w:p>
    <w:p w:rsidR="00347871" w:rsidRDefault="00347871" w:rsidP="00F71BA8">
      <w:r>
        <w:t>A situation that has not yet happened but has a potential to happen.</w:t>
      </w:r>
      <w:r>
        <w:br/>
      </w:r>
      <w:r>
        <w:br/>
        <w:t>DTV: Situation Kind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d9c945b6f864c34fdd7a91d4d62755f" w:history="1">
        <w:r w:rsidR="00347871">
          <w:rPr>
            <w:rStyle w:val="Hyperlink"/>
          </w:rPr>
          <w:t>Pattern</w:t>
        </w:r>
      </w:hyperlink>
      <w:r w:rsidR="00347871">
        <w:t xml:space="preserve">, </w:t>
      </w: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90"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Metric representing the possibility that the containing element represents reality.</w:t>
      </w:r>
    </w:p>
    <w:p w:rsidR="00347871" w:rsidRDefault="00347871" w:rsidP="00347871"/>
    <w:p w:rsidR="00347871" w:rsidRDefault="00347871" w:rsidP="00347871">
      <w:pPr>
        <w:pStyle w:val="Heading2"/>
      </w:pPr>
      <w:bookmarkStart w:id="1186" w:name="_1d8c426ea95b002c01f267120a3eb52a"/>
      <w:bookmarkStart w:id="1187" w:name="_Toc477757331"/>
      <w:r>
        <w:t>Association Class Scope of Indicator</w:t>
      </w:r>
      <w:bookmarkEnd w:id="1186"/>
      <w:r w:rsidRPr="003A31EC">
        <w:rPr>
          <w:rFonts w:cs="Arial"/>
        </w:rPr>
        <w:t xml:space="preserve"> </w:t>
      </w:r>
      <w:r>
        <w:rPr>
          <w:rFonts w:cs="Arial"/>
        </w:rPr>
        <w:fldChar w:fldCharType="begin"/>
      </w:r>
      <w:r>
        <w:instrText>XE"</w:instrText>
      </w:r>
      <w:r w:rsidRPr="00413D75">
        <w:rPr>
          <w:rFonts w:cs="Arial"/>
        </w:rPr>
        <w:instrText>Scope of Indicator</w:instrText>
      </w:r>
      <w:r>
        <w:instrText>"</w:instrText>
      </w:r>
      <w:r>
        <w:rPr>
          <w:rFonts w:cs="Arial"/>
        </w:rPr>
        <w:fldChar w:fldCharType="end"/>
      </w:r>
      <w:r w:rsidR="009E71B4">
        <w:rPr>
          <w:rFonts w:cs="Arial"/>
        </w:rPr>
        <w:t xml:space="preserve"> </w:t>
      </w:r>
      <w:r w:rsidR="006F72CA">
        <w:rPr>
          <w:rFonts w:cs="Arial"/>
        </w:rPr>
        <w:t>&lt;&lt;Relationship&gt;&gt;</w:t>
      </w:r>
      <w:bookmarkEnd w:id="1187"/>
    </w:p>
    <w:p w:rsidR="00347871" w:rsidRDefault="00347871" w:rsidP="00F71BA8">
      <w:r>
        <w:t>Relationship defining the scope of an indicators validity, the indicator is only valid within this context.</w:t>
      </w:r>
    </w:p>
    <w:p w:rsidR="00347871" w:rsidRDefault="00925DE6" w:rsidP="00347871">
      <w:pPr>
        <w:jc w:val="center"/>
      </w:pPr>
      <w:r w:rsidRPr="00C83E44">
        <w:rPr>
          <w:noProof/>
        </w:rPr>
        <w:pict>
          <v:shape id="Picture -1914942921.emf" o:spid="_x0000_i1289" type="#_x0000_t75" alt="-1914942921.emf" style="width:476.4pt;height:171.6pt;visibility:visible;mso-wrap-style:square">
            <v:imagedata r:id="rId175" o:title="-191494292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Scope of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52c887644007b8e51a1f6e976113707a" w:history="1">
        <w:r w:rsidR="00347871">
          <w:rPr>
            <w:rStyle w:val="Hyperlink"/>
          </w:rPr>
          <w:t>Extent of Context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88" type="#_x0000_t75" alt="-1728404412.emf" style="width:12pt;height:12pt;visibility:visible;mso-wrap-style:square">
            <v:imagedata r:id="rId61" o:title="-1728404412"/>
          </v:shape>
        </w:pict>
      </w:r>
      <w:r w:rsidR="00347871">
        <w:t xml:space="preserve"> has indicator</w:t>
      </w:r>
      <w:r w:rsidR="00347871">
        <w:rPr>
          <w:rFonts w:cs="Arial"/>
        </w:rPr>
        <w:fldChar w:fldCharType="begin"/>
      </w:r>
      <w:r w:rsidR="00347871">
        <w:instrText>XE"</w:instrText>
      </w:r>
      <w:r w:rsidR="00347871" w:rsidRPr="00413D75">
        <w:rPr>
          <w:rFonts w:cs="Arial"/>
        </w:rPr>
        <w:instrText>has indicator</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Indicators that influence the evaluation of the state of an entity.</w:t>
      </w:r>
    </w:p>
    <w:p w:rsidR="00347871" w:rsidRDefault="00925DE6" w:rsidP="00347871">
      <w:pPr>
        <w:ind w:firstLine="720"/>
      </w:pPr>
      <w:r w:rsidRPr="00C83E44">
        <w:rPr>
          <w:noProof/>
        </w:rPr>
        <w:pict>
          <v:shape id="_x0000_i1287" type="#_x0000_t75" alt="-1728404412.emf" style="width:12pt;height:12pt;visibility:visible;mso-wrap-style:square">
            <v:imagedata r:id="rId61" o:title="-1728404412"/>
          </v:shape>
        </w:pict>
      </w:r>
      <w:r w:rsidR="00347871">
        <w:t xml:space="preserve"> has scope</w:t>
      </w:r>
      <w:r w:rsidR="00347871">
        <w:rPr>
          <w:rFonts w:cs="Arial"/>
        </w:rPr>
        <w:fldChar w:fldCharType="begin"/>
      </w:r>
      <w:r w:rsidR="00347871">
        <w:instrText>XE"</w:instrText>
      </w:r>
      <w:r w:rsidR="00347871" w:rsidRPr="00413D75">
        <w:rPr>
          <w:rFonts w:cs="Arial"/>
        </w:rPr>
        <w:instrText>has scope</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entity that defines a context for where an indicator is valid.</w:t>
      </w:r>
    </w:p>
    <w:p w:rsidR="00347871" w:rsidRDefault="00347871" w:rsidP="00347871"/>
    <w:p w:rsidR="00347871" w:rsidRDefault="00347871" w:rsidP="00347871">
      <w:pPr>
        <w:pStyle w:val="Heading2"/>
      </w:pPr>
      <w:bookmarkStart w:id="1188" w:name="_927c2855748f476d96735ff79da4ebff"/>
      <w:bookmarkStart w:id="1189" w:name="_Toc477757332"/>
      <w:r>
        <w:lastRenderedPageBreak/>
        <w:t>Class State</w:t>
      </w:r>
      <w:bookmarkEnd w:id="1188"/>
      <w:bookmarkEnd w:id="1189"/>
      <w:r w:rsidRPr="003A31EC">
        <w:rPr>
          <w:rFonts w:cs="Arial"/>
        </w:rPr>
        <w:t xml:space="preserve"> </w:t>
      </w:r>
      <w:r>
        <w:rPr>
          <w:rFonts w:cs="Arial"/>
        </w:rPr>
        <w:fldChar w:fldCharType="begin"/>
      </w:r>
      <w:r>
        <w:instrText>XE"</w:instrText>
      </w:r>
      <w:r w:rsidRPr="00413D75">
        <w:rPr>
          <w:rFonts w:cs="Arial"/>
        </w:rPr>
        <w:instrText>State</w:instrText>
      </w:r>
      <w:r>
        <w:instrText>"</w:instrText>
      </w:r>
      <w:r>
        <w:rPr>
          <w:rFonts w:cs="Arial"/>
        </w:rPr>
        <w:fldChar w:fldCharType="end"/>
      </w:r>
      <w:r w:rsidR="009E71B4">
        <w:rPr>
          <w:rFonts w:cs="Arial"/>
        </w:rPr>
        <w:t xml:space="preserve"> </w:t>
      </w:r>
    </w:p>
    <w:p w:rsidR="00347871" w:rsidRDefault="00347871" w:rsidP="00F71BA8">
      <w:r>
        <w:t>A state is a static situation - a particular configuration of entities that is static for a time period, including spatial and logical connections between those things {Snapshot of a Perdurant}</w:t>
      </w:r>
      <w:r>
        <w:br/>
        <w:t>Note that states may be of any length, from an instant to infinity and beyond.</w:t>
      </w:r>
      <w:r>
        <w:br/>
      </w:r>
      <w:r>
        <w:br/>
        <w:t>[DOLCE] State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190" w:name="_c8946b2f600236d5e3283295f3e3c229"/>
      <w:bookmarkStart w:id="1191" w:name="_Toc477757333"/>
      <w:r>
        <w:t>Association State of Entity</w:t>
      </w:r>
      <w:bookmarkEnd w:id="1190"/>
      <w:bookmarkEnd w:id="1191"/>
      <w:r w:rsidRPr="003A31EC">
        <w:rPr>
          <w:rFonts w:cs="Arial"/>
        </w:rPr>
        <w:t xml:space="preserve"> </w:t>
      </w:r>
      <w:r>
        <w:rPr>
          <w:rFonts w:cs="Arial"/>
        </w:rPr>
        <w:fldChar w:fldCharType="begin"/>
      </w:r>
      <w:r>
        <w:instrText>XE"</w:instrText>
      </w:r>
      <w:r w:rsidRPr="00413D75">
        <w:rPr>
          <w:rFonts w:cs="Arial"/>
        </w:rPr>
        <w:instrText>State of Entity</w:instrText>
      </w:r>
      <w:r>
        <w:instrText>"</w:instrText>
      </w:r>
      <w:r>
        <w:rPr>
          <w:rFonts w:cs="Arial"/>
        </w:rPr>
        <w:fldChar w:fldCharType="end"/>
      </w:r>
      <w:r w:rsidR="009E71B4">
        <w:rPr>
          <w:rFonts w:cs="Arial"/>
        </w:rPr>
        <w:t xml:space="preserve"> </w:t>
      </w:r>
    </w:p>
    <w:p w:rsidR="00347871" w:rsidRDefault="00347871" w:rsidP="00F71BA8">
      <w:r>
        <w:t>Relationship between a perdurant (something that exits over time) and a "state" of that entity as a snapshot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86" type="#_x0000_t75" alt="1414248466.emf" style="width:12pt;height:12pt;visibility:visible;mso-wrap-style:square">
            <v:imagedata r:id="rId10" o:title="1414248466"/>
          </v:shape>
        </w:pict>
      </w:r>
      <w:r w:rsidR="00347871">
        <w:t xml:space="preserve"> state of</w:t>
      </w:r>
      <w:r w:rsidR="00347871">
        <w:rPr>
          <w:rFonts w:cs="Arial"/>
        </w:rPr>
        <w:fldChar w:fldCharType="begin"/>
      </w:r>
      <w:r w:rsidR="00347871">
        <w:instrText>XE"</w:instrText>
      </w:r>
      <w:r w:rsidR="00347871" w:rsidRPr="00413D75">
        <w:rPr>
          <w:rFonts w:cs="Arial"/>
        </w:rPr>
        <w:instrText>state of</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endurant entity for which the subject state is a snapshot.</w:t>
      </w:r>
    </w:p>
    <w:p w:rsidR="00347871" w:rsidRDefault="00925DE6" w:rsidP="00347871">
      <w:pPr>
        <w:ind w:firstLine="720"/>
      </w:pPr>
      <w:r w:rsidRPr="00C83E44">
        <w:rPr>
          <w:noProof/>
        </w:rPr>
        <w:pict>
          <v:shape id="_x0000_i1285" type="#_x0000_t75" alt="1414248466.emf" style="width:12pt;height:12pt;visibility:visible;mso-wrap-style:square">
            <v:imagedata r:id="rId10" o:title="1414248466"/>
          </v:shape>
        </w:pict>
      </w:r>
      <w:r w:rsidR="00347871">
        <w:t xml:space="preserve"> has state</w:t>
      </w:r>
      <w:r w:rsidR="00347871">
        <w:rPr>
          <w:rFonts w:cs="Arial"/>
        </w:rPr>
        <w:fldChar w:fldCharType="begin"/>
      </w:r>
      <w:r w:rsidR="00347871">
        <w:instrText>XE"</w:instrText>
      </w:r>
      <w:r w:rsidR="00347871" w:rsidRPr="00413D75">
        <w:rPr>
          <w:rFonts w:cs="Arial"/>
        </w:rPr>
        <w:instrText>has state</w:instrText>
      </w:r>
      <w:r w:rsidR="00347871">
        <w:instrText>"</w:instrText>
      </w:r>
      <w:r w:rsidR="00347871">
        <w:rPr>
          <w:rFonts w:cs="Arial"/>
        </w:rPr>
        <w:fldChar w:fldCharType="end"/>
      </w:r>
      <w:r w:rsidR="00347871">
        <w:t xml:space="preserve"> : </w:t>
      </w:r>
      <w:hyperlink w:anchor="_927c2855748f476d96735ff79da4ebff" w:history="1">
        <w:r w:rsidR="00347871">
          <w:rPr>
            <w:rStyle w:val="Hyperlink"/>
          </w:rPr>
          <w:t>State</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states (or snapshots) of an entity within its lifetime.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192" w:name="_Toc477757334"/>
      <w:r>
        <w:t>Threat-risk-conceptual-model::Generic Concept Library::Social Agents</w:t>
      </w:r>
      <w:bookmarkEnd w:id="1192"/>
    </w:p>
    <w:p w:rsidR="0010083A" w:rsidRDefault="00456929">
      <w:r>
        <w:t>Actor relationships augment the concept of an actor with concepts of</w:t>
      </w:r>
      <w:r>
        <w:t xml:space="preserve"> identifiers and associations between actors, including organization membership. See also the base actor class.</w:t>
      </w:r>
    </w:p>
    <w:p w:rsidR="00347871" w:rsidRDefault="00347871" w:rsidP="00347871">
      <w:pPr>
        <w:pStyle w:val="Heading2"/>
      </w:pPr>
      <w:bookmarkStart w:id="1193" w:name="_Toc477757335"/>
      <w:r>
        <w:t>Diagram: Social Agent</w:t>
      </w:r>
      <w:bookmarkEnd w:id="1193"/>
    </w:p>
    <w:p w:rsidR="00347871" w:rsidRDefault="00925DE6" w:rsidP="00347871">
      <w:pPr>
        <w:jc w:val="center"/>
        <w:rPr>
          <w:rFonts w:cs="Arial"/>
        </w:rPr>
      </w:pPr>
      <w:r w:rsidRPr="00C83E44">
        <w:rPr>
          <w:noProof/>
        </w:rPr>
        <w:pict>
          <v:shape id="Picture -221452062.emf" o:spid="_x0000_i1284" type="#_x0000_t75" alt="-221452062.emf" style="width:487.2pt;height:289.8pt;visibility:visible;mso-wrap-style:square">
            <v:imagedata r:id="rId176" o:title="-2214520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w:t>
      </w:r>
    </w:p>
    <w:p w:rsidR="0010083A" w:rsidRDefault="00456929">
      <w:r>
        <w:t>Actor associations define the concept of an organization and provide a general framework for associations between actors with the use of an Actor Association.</w:t>
      </w:r>
    </w:p>
    <w:p w:rsidR="00347871" w:rsidRDefault="00347871" w:rsidP="00347871">
      <w:pPr>
        <w:pStyle w:val="Heading2"/>
      </w:pPr>
      <w:bookmarkStart w:id="1194" w:name="_Toc477757336"/>
      <w:r>
        <w:lastRenderedPageBreak/>
        <w:t>Diagram: Social Agent Identifiers</w:t>
      </w:r>
      <w:bookmarkEnd w:id="1194"/>
    </w:p>
    <w:p w:rsidR="00347871" w:rsidRDefault="00925DE6" w:rsidP="00347871">
      <w:pPr>
        <w:jc w:val="center"/>
        <w:rPr>
          <w:rFonts w:cs="Arial"/>
        </w:rPr>
      </w:pPr>
      <w:r w:rsidRPr="00C83E44">
        <w:rPr>
          <w:noProof/>
        </w:rPr>
        <w:pict>
          <v:shape id="Picture -1747896112.emf" o:spid="_x0000_i1283" type="#_x0000_t75" alt="-1747896112.emf" style="width:487.2pt;height:274.8pt;visibility:visible;mso-wrap-style:square">
            <v:imagedata r:id="rId177" o:title="-174789611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Social Agent Identifiers</w:t>
      </w:r>
    </w:p>
    <w:p w:rsidR="00347871" w:rsidRDefault="00347871" w:rsidP="00347871">
      <w:r>
        <w:t xml:space="preserve"> </w:t>
      </w:r>
    </w:p>
    <w:p w:rsidR="00347871" w:rsidRDefault="00347871" w:rsidP="00347871"/>
    <w:p w:rsidR="00347871" w:rsidRDefault="00347871" w:rsidP="00347871">
      <w:pPr>
        <w:pStyle w:val="Heading2"/>
      </w:pPr>
      <w:bookmarkStart w:id="1195" w:name="_54499d23388f01eba6ba6760ead371bc"/>
      <w:bookmarkStart w:id="1196" w:name="_Toc477757337"/>
      <w:r>
        <w:t>Association Class Assertion</w:t>
      </w:r>
      <w:bookmarkEnd w:id="1195"/>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r w:rsidR="009E71B4">
        <w:rPr>
          <w:rFonts w:cs="Arial"/>
        </w:rPr>
        <w:t xml:space="preserve"> </w:t>
      </w:r>
      <w:r w:rsidR="006F72CA">
        <w:rPr>
          <w:rFonts w:cs="Arial"/>
        </w:rPr>
        <w:t>&lt;&lt;Relationship&gt;&gt;</w:t>
      </w:r>
      <w:bookmarkEnd w:id="1196"/>
    </w:p>
    <w:p w:rsidR="00347871" w:rsidRDefault="00347871" w:rsidP="00F71BA8">
      <w:r>
        <w:t>The act of making a claim that something is true.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738ede22bfe089d163494040b3d2ef55" w:history="1">
        <w:r w:rsidR="00347871">
          <w:rPr>
            <w:rStyle w:val="Hyperlink"/>
          </w:rPr>
          <w:t>Actual Event</w:t>
        </w:r>
      </w:hyperlink>
      <w:r w:rsidR="00347871">
        <w:t xml:space="preserve">, </w:t>
      </w: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82" type="#_x0000_t75" alt="-1728404412.emf" style="width:12pt;height:12pt;visibility:visible;mso-wrap-style:square">
            <v:imagedata r:id="rId61" o:title="-1728404412"/>
          </v:shape>
        </w:pict>
      </w:r>
      <w:r w:rsidR="00347871">
        <w:t xml:space="preserve"> 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asserted to be true by a social agent.</w:t>
      </w:r>
    </w:p>
    <w:p w:rsidR="00347871" w:rsidRDefault="00925DE6" w:rsidP="00347871">
      <w:pPr>
        <w:ind w:firstLine="720"/>
      </w:pPr>
      <w:r w:rsidRPr="00C83E44">
        <w:rPr>
          <w:noProof/>
        </w:rPr>
        <w:pict>
          <v:shape id="_x0000_i1281" type="#_x0000_t75" alt="-1728404412.emf" style="width:12pt;height:12pt;visibility:visible;mso-wrap-style:square">
            <v:imagedata r:id="rId61" o:title="-1728404412"/>
          </v:shape>
        </w:pict>
      </w:r>
      <w:r w:rsidR="00347871">
        <w:t xml:space="preserve"> asserted by</w:t>
      </w:r>
      <w:r w:rsidR="00347871">
        <w:rPr>
          <w:rFonts w:cs="Arial"/>
        </w:rPr>
        <w:fldChar w:fldCharType="begin"/>
      </w:r>
      <w:r w:rsidR="00347871">
        <w:instrText>XE"</w:instrText>
      </w:r>
      <w:r w:rsidR="00347871" w:rsidRPr="00413D75">
        <w:rPr>
          <w:rFonts w:cs="Arial"/>
        </w:rPr>
        <w:instrText>asserted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social agent claiming the truth of a situation.</w:t>
      </w:r>
    </w:p>
    <w:p w:rsidR="00347871" w:rsidRDefault="00347871" w:rsidP="00347871"/>
    <w:p w:rsidR="00347871" w:rsidRDefault="00347871" w:rsidP="00347871">
      <w:pPr>
        <w:pStyle w:val="Heading2"/>
      </w:pPr>
      <w:bookmarkStart w:id="1197" w:name="_3a44d5eb3ae2bdab8905a34cd48f0921"/>
      <w:bookmarkStart w:id="1198" w:name="_Toc477757338"/>
      <w:r>
        <w:t>Association Class Associated Actor</w:t>
      </w:r>
      <w:bookmarkEnd w:id="1197"/>
      <w:r w:rsidRPr="003A31EC">
        <w:rPr>
          <w:rFonts w:cs="Arial"/>
        </w:rPr>
        <w:t xml:space="preserve"> </w:t>
      </w:r>
      <w:r>
        <w:rPr>
          <w:rFonts w:cs="Arial"/>
        </w:rPr>
        <w:fldChar w:fldCharType="begin"/>
      </w:r>
      <w:r>
        <w:instrText>XE"</w:instrText>
      </w:r>
      <w:r w:rsidRPr="00413D75">
        <w:rPr>
          <w:rFonts w:cs="Arial"/>
        </w:rPr>
        <w:instrText>Associated Actor</w:instrText>
      </w:r>
      <w:r>
        <w:instrText>"</w:instrText>
      </w:r>
      <w:r>
        <w:rPr>
          <w:rFonts w:cs="Arial"/>
        </w:rPr>
        <w:fldChar w:fldCharType="end"/>
      </w:r>
      <w:r w:rsidR="009E71B4">
        <w:rPr>
          <w:rFonts w:cs="Arial"/>
        </w:rPr>
        <w:t xml:space="preserve"> </w:t>
      </w:r>
      <w:r w:rsidR="006F72CA">
        <w:rPr>
          <w:rFonts w:cs="Arial"/>
        </w:rPr>
        <w:t>&lt;&lt;Relationship&gt;&gt;</w:t>
      </w:r>
      <w:bookmarkEnd w:id="1198"/>
    </w:p>
    <w:p w:rsidR="00347871" w:rsidRDefault="00347871" w:rsidP="00F71BA8">
      <w:r>
        <w:t>An  associated actor relationship defines a connection between an actor and some other actor they are associated with in some way. Subtypes of actor association  provide additional  semantics  about the association. As an association class, Actor Associations  may have properties and other relationships. Actor associations will typicaly have a timeframe.</w:t>
      </w:r>
      <w:r>
        <w:br/>
        <w:t> [NIEM] PersonOrganizationAssociationType (More specific concept)</w:t>
      </w:r>
      <w:r>
        <w:br/>
        <w:t> [NIEM] PersonPersonAssociationType (More specific concept)</w:t>
      </w:r>
    </w:p>
    <w:p w:rsidR="00347871" w:rsidRDefault="00925DE6" w:rsidP="00347871">
      <w:pPr>
        <w:jc w:val="center"/>
      </w:pPr>
      <w:r w:rsidRPr="00C83E44">
        <w:rPr>
          <w:noProof/>
        </w:rPr>
        <w:lastRenderedPageBreak/>
        <w:pict>
          <v:shape id="Picture -826382583.emf" o:spid="_x0000_i1280" type="#_x0000_t75" alt="-826382583.emf" style="width:342pt;height:202.8pt;visibility:visible;mso-wrap-style:square">
            <v:imagedata r:id="rId178" o:title="-8263825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Associated Actor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79" type="#_x0000_t75" alt="-1728404412.emf" style="width:12pt;height:12pt;visibility:visible;mso-wrap-style:square">
            <v:imagedata r:id="rId61" o:title="-1728404412"/>
          </v:shape>
        </w:pict>
      </w:r>
      <w:r w:rsidR="00347871">
        <w:t xml:space="preserve"> associate</w:t>
      </w:r>
      <w:r w:rsidR="00347871">
        <w:rPr>
          <w:rFonts w:cs="Arial"/>
        </w:rPr>
        <w:fldChar w:fldCharType="begin"/>
      </w:r>
      <w:r w:rsidR="00347871">
        <w:instrText>XE"</w:instrText>
      </w:r>
      <w:r w:rsidR="00347871" w:rsidRPr="00413D75">
        <w:rPr>
          <w:rFonts w:cs="Arial"/>
        </w:rPr>
        <w:instrText>associate</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 associated with another.</w:t>
      </w:r>
    </w:p>
    <w:p w:rsidR="00347871" w:rsidRDefault="00925DE6" w:rsidP="00347871">
      <w:pPr>
        <w:ind w:firstLine="720"/>
      </w:pPr>
      <w:r w:rsidRPr="00C83E44">
        <w:rPr>
          <w:noProof/>
        </w:rPr>
        <w:pict>
          <v:shape id="_x0000_i1278" type="#_x0000_t75" alt="-1728404412.emf" style="width:12pt;height:12pt;visibility:visible;mso-wrap-style:square">
            <v:imagedata r:id="rId61" o:title="-1728404412"/>
          </v:shape>
        </w:pict>
      </w:r>
      <w:r w:rsidR="00347871">
        <w:t xml:space="preserve"> associated with</w:t>
      </w:r>
      <w:r w:rsidR="00347871">
        <w:rPr>
          <w:rFonts w:cs="Arial"/>
        </w:rPr>
        <w:fldChar w:fldCharType="begin"/>
      </w:r>
      <w:r w:rsidR="00347871">
        <w:instrText>XE"</w:instrText>
      </w:r>
      <w:r w:rsidR="00347871" w:rsidRPr="00413D75">
        <w:rPr>
          <w:rFonts w:cs="Arial"/>
        </w:rPr>
        <w:instrText>associated with</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   </w:t>
      </w:r>
      <w:r w:rsidR="00347871" w:rsidRPr="00833C5F">
        <w:rPr>
          <w:i/>
        </w:rPr>
        <w:t>Subsets</w:t>
      </w:r>
      <w:r w:rsidR="00347871">
        <w:t>: caused by:</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Another actor the subject actor is associated with.</w:t>
      </w:r>
    </w:p>
    <w:p w:rsidR="00347871" w:rsidRDefault="00347871" w:rsidP="00347871"/>
    <w:p w:rsidR="00347871" w:rsidRDefault="00347871" w:rsidP="00347871">
      <w:pPr>
        <w:pStyle w:val="Heading2"/>
      </w:pPr>
      <w:bookmarkStart w:id="1199" w:name="_7c8ca544c9c4a21983920435aed82f4d"/>
      <w:bookmarkStart w:id="1200" w:name="_Toc477757339"/>
      <w:r>
        <w:t>Class License Identifier</w:t>
      </w:r>
      <w:bookmarkEnd w:id="1199"/>
      <w:r w:rsidRPr="003A31EC">
        <w:rPr>
          <w:rFonts w:cs="Arial"/>
        </w:rPr>
        <w:t xml:space="preserve"> </w:t>
      </w:r>
      <w:r>
        <w:rPr>
          <w:rFonts w:cs="Arial"/>
        </w:rPr>
        <w:fldChar w:fldCharType="begin"/>
      </w:r>
      <w:r>
        <w:instrText>XE"</w:instrText>
      </w:r>
      <w:r w:rsidRPr="00413D75">
        <w:rPr>
          <w:rFonts w:cs="Arial"/>
        </w:rPr>
        <w:instrText>License Identifier</w:instrText>
      </w:r>
      <w:r>
        <w:instrText>"</w:instrText>
      </w:r>
      <w:r>
        <w:rPr>
          <w:rFonts w:cs="Arial"/>
        </w:rPr>
        <w:fldChar w:fldCharType="end"/>
      </w:r>
      <w:r w:rsidR="009E71B4">
        <w:rPr>
          <w:rFonts w:cs="Arial"/>
        </w:rPr>
        <w:t xml:space="preserve"> </w:t>
      </w:r>
      <w:r w:rsidR="006F72CA">
        <w:rPr>
          <w:rFonts w:cs="Arial"/>
        </w:rPr>
        <w:t>&lt;&lt;Value&gt;&gt;</w:t>
      </w:r>
      <w:bookmarkEnd w:id="1200"/>
    </w:p>
    <w:p w:rsidR="00347871" w:rsidRDefault="00347871" w:rsidP="00F71BA8">
      <w:r>
        <w:t>[NIEM] An identification that references a license certification or registration of a person or organization for some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1" w:name="_4d7d4a8fa13bbd3f770a4f8187b68b67"/>
      <w:bookmarkStart w:id="1202" w:name="_Toc477757340"/>
      <w:r>
        <w:t>Class Local Identifier</w:t>
      </w:r>
      <w:bookmarkEnd w:id="1201"/>
      <w:r w:rsidRPr="003A31EC">
        <w:rPr>
          <w:rFonts w:cs="Arial"/>
        </w:rPr>
        <w:t xml:space="preserve"> </w:t>
      </w:r>
      <w:r>
        <w:rPr>
          <w:rFonts w:cs="Arial"/>
        </w:rPr>
        <w:fldChar w:fldCharType="begin"/>
      </w:r>
      <w:r>
        <w:instrText>XE"</w:instrText>
      </w:r>
      <w:r w:rsidRPr="00413D75">
        <w:rPr>
          <w:rFonts w:cs="Arial"/>
        </w:rPr>
        <w:instrText>Local Identifier</w:instrText>
      </w:r>
      <w:r>
        <w:instrText>"</w:instrText>
      </w:r>
      <w:r>
        <w:rPr>
          <w:rFonts w:cs="Arial"/>
        </w:rPr>
        <w:fldChar w:fldCharType="end"/>
      </w:r>
      <w:r w:rsidR="009E71B4">
        <w:rPr>
          <w:rFonts w:cs="Arial"/>
        </w:rPr>
        <w:t xml:space="preserve"> </w:t>
      </w:r>
      <w:r w:rsidR="006F72CA">
        <w:rPr>
          <w:rFonts w:cs="Arial"/>
        </w:rPr>
        <w:t>&lt;&lt;Value&gt;&gt;</w:t>
      </w:r>
      <w:bookmarkEnd w:id="1202"/>
    </w:p>
    <w:p w:rsidR="00347871" w:rsidRDefault="00347871" w:rsidP="00F71BA8">
      <w:r>
        <w:t>An identification assigned at a local level (within an organization or community) to a person or organization.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3" w:name="_f6657a6609e75ac86f0f6e8d8eb00780"/>
      <w:bookmarkStart w:id="1204" w:name="_Toc477757341"/>
      <w:r>
        <w:t>Class Managed Social Agent Identifier</w:t>
      </w:r>
      <w:bookmarkEnd w:id="1203"/>
      <w:r w:rsidRPr="003A31EC">
        <w:rPr>
          <w:rFonts w:cs="Arial"/>
        </w:rPr>
        <w:t xml:space="preserve"> </w:t>
      </w:r>
      <w:r>
        <w:rPr>
          <w:rFonts w:cs="Arial"/>
        </w:rPr>
        <w:fldChar w:fldCharType="begin"/>
      </w:r>
      <w:r>
        <w:instrText>XE"</w:instrText>
      </w:r>
      <w:r w:rsidRPr="00413D75">
        <w:rPr>
          <w:rFonts w:cs="Arial"/>
        </w:rPr>
        <w:instrText>Managed Social Agent Identifier</w:instrText>
      </w:r>
      <w:r>
        <w:instrText>"</w:instrText>
      </w:r>
      <w:r>
        <w:rPr>
          <w:rFonts w:cs="Arial"/>
        </w:rPr>
        <w:fldChar w:fldCharType="end"/>
      </w:r>
      <w:r w:rsidR="009E71B4">
        <w:rPr>
          <w:rFonts w:cs="Arial"/>
        </w:rPr>
        <w:t xml:space="preserve"> </w:t>
      </w:r>
      <w:r w:rsidR="006F72CA">
        <w:rPr>
          <w:rFonts w:cs="Arial"/>
        </w:rPr>
        <w:t>&lt;&lt;Value&gt;&gt;</w:t>
      </w:r>
      <w:bookmarkEnd w:id="1204"/>
    </w:p>
    <w:p w:rsidR="00347871" w:rsidRDefault="00347871" w:rsidP="00F71BA8">
      <w:r>
        <w:t>An identifier for a social agent where the identifier is managed by some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188b17866737a10aeb8be3165b5f97f" w:history="1">
        <w:r w:rsidR="00347871">
          <w:rPr>
            <w:rStyle w:val="Hyperlink"/>
          </w:rPr>
          <w:t>Managed Actor Identifier</w:t>
        </w:r>
      </w:hyperlink>
    </w:p>
    <w:p w:rsidR="00347871" w:rsidRDefault="00347871" w:rsidP="00347871"/>
    <w:p w:rsidR="00347871" w:rsidRDefault="00347871" w:rsidP="00347871">
      <w:pPr>
        <w:pStyle w:val="Heading2"/>
      </w:pPr>
      <w:bookmarkStart w:id="1205" w:name="_9d2b01ccd289c27534fb300502aa1fb6"/>
      <w:bookmarkStart w:id="1206" w:name="_Toc477757342"/>
      <w:r>
        <w:lastRenderedPageBreak/>
        <w:t>Class Regional Identifier</w:t>
      </w:r>
      <w:bookmarkEnd w:id="1205"/>
      <w:r w:rsidRPr="003A31EC">
        <w:rPr>
          <w:rFonts w:cs="Arial"/>
        </w:rPr>
        <w:t xml:space="preserve"> </w:t>
      </w:r>
      <w:r>
        <w:rPr>
          <w:rFonts w:cs="Arial"/>
        </w:rPr>
        <w:fldChar w:fldCharType="begin"/>
      </w:r>
      <w:r>
        <w:instrText>XE"</w:instrText>
      </w:r>
      <w:r w:rsidRPr="00413D75">
        <w:rPr>
          <w:rFonts w:cs="Arial"/>
        </w:rPr>
        <w:instrText>Regional Identifier</w:instrText>
      </w:r>
      <w:r>
        <w:instrText>"</w:instrText>
      </w:r>
      <w:r>
        <w:rPr>
          <w:rFonts w:cs="Arial"/>
        </w:rPr>
        <w:fldChar w:fldCharType="end"/>
      </w:r>
      <w:r w:rsidR="009E71B4">
        <w:rPr>
          <w:rFonts w:cs="Arial"/>
        </w:rPr>
        <w:t xml:space="preserve"> </w:t>
      </w:r>
      <w:r w:rsidR="006F72CA">
        <w:rPr>
          <w:rFonts w:cs="Arial"/>
        </w:rPr>
        <w:t>&lt;&lt;Value&gt;&gt;</w:t>
      </w:r>
      <w:bookmarkEnd w:id="1206"/>
    </w:p>
    <w:p w:rsidR="00347871" w:rsidRDefault="00347871" w:rsidP="00F71BA8">
      <w:r>
        <w:t>[NIEM] An identification of a person based on a regional ID.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pStyle w:val="Heading2"/>
      </w:pPr>
      <w:bookmarkStart w:id="1207" w:name="_98dc776c0c33f3d31feb4b2ebb61522f"/>
      <w:bookmarkStart w:id="1208" w:name="_Toc477757343"/>
      <w:r>
        <w:t>Class Social Agent</w:t>
      </w:r>
      <w:bookmarkEnd w:id="1207"/>
      <w:bookmarkEnd w:id="1208"/>
      <w:r w:rsidRPr="003A31EC">
        <w:rPr>
          <w:rFonts w:cs="Arial"/>
        </w:rPr>
        <w:t xml:space="preserve"> </w:t>
      </w:r>
      <w:r>
        <w:rPr>
          <w:rFonts w:cs="Arial"/>
        </w:rPr>
        <w:fldChar w:fldCharType="begin"/>
      </w:r>
      <w:r>
        <w:instrText>XE"</w:instrText>
      </w:r>
      <w:r w:rsidRPr="00413D75">
        <w:rPr>
          <w:rFonts w:cs="Arial"/>
        </w:rPr>
        <w:instrText>Social Agent</w:instrText>
      </w:r>
      <w:r>
        <w:instrText>"</w:instrText>
      </w:r>
      <w:r>
        <w:rPr>
          <w:rFonts w:cs="Arial"/>
        </w:rPr>
        <w:fldChar w:fldCharType="end"/>
      </w:r>
      <w:r w:rsidR="009E71B4">
        <w:rPr>
          <w:rFonts w:cs="Arial"/>
        </w:rPr>
        <w:t xml:space="preserve"> </w:t>
      </w:r>
    </w:p>
    <w:p w:rsidR="00347871" w:rsidRDefault="00347871" w:rsidP="00F71BA8">
      <w:r>
        <w:t>An actor that may have responsibilities - people and organizations. Actors in general may include automated entities and even, in some context, animals. Social agent excludes these other kinds of actors by including (at this time) only people and organizations.</w:t>
      </w:r>
      <w:r>
        <w:br/>
        <w:t>What responsibilities a particular person or organization may have at any particular time is the subject of law and social constructs. A social agent is distinguished in that a person or organization may have such responsibilities in their lifetime.</w:t>
      </w:r>
      <w:r>
        <w:br/>
        <w:t>[NIEM] EntityType</w:t>
      </w:r>
      <w:r>
        <w:br/>
        <w:t>[DOLCE] Social Agent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77" type="#_x0000_t75" alt="-1728404412.emf" style="width:12pt;height:12pt;visibility:visible;mso-wrap-style:square">
            <v:imagedata r:id="rId61" o:title="-1728404412"/>
          </v:shape>
        </w:pict>
      </w:r>
      <w:r w:rsidR="00347871">
        <w:t xml:space="preserve"> </w:t>
      </w:r>
      <w:r w:rsidR="0061586D">
        <w:t xml:space="preserve"> </w:t>
      </w:r>
      <w:r w:rsidR="00347871">
        <w:t>asserts</w:t>
      </w:r>
      <w:r w:rsidR="00347871">
        <w:rPr>
          <w:rFonts w:cs="Arial"/>
        </w:rPr>
        <w:fldChar w:fldCharType="begin"/>
      </w:r>
      <w:r w:rsidR="00347871">
        <w:instrText>XE"</w:instrText>
      </w:r>
      <w:r w:rsidR="00347871" w:rsidRPr="00413D75">
        <w:rPr>
          <w:rFonts w:cs="Arial"/>
        </w:rPr>
        <w:instrText>asserts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[0..*]   </w:t>
      </w:r>
      <w:r w:rsidR="00347871" w:rsidRPr="00833C5F">
        <w:rPr>
          <w:i/>
        </w:rPr>
        <w:t>Subsets</w:t>
      </w:r>
      <w:r w:rsidR="00347871">
        <w:t>: relates to:</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54499d23388f01eba6ba6760ead371bc" w:history="1">
        <w:r w:rsidRPr="00446E2F">
          <w:rPr>
            <w:rStyle w:val="Hyperlink"/>
            <w:color w:val="0066FF"/>
          </w:rPr>
          <w:t>Assertion</w:t>
        </w:r>
      </w:hyperlink>
      <w:r w:rsidR="00446E2F">
        <w:t xml:space="preserve"> </w:t>
      </w:r>
    </w:p>
    <w:p w:rsidR="00347871" w:rsidRDefault="00347871" w:rsidP="004E3AD0">
      <w:pPr>
        <w:pStyle w:val="BodyText"/>
        <w:spacing w:before="60" w:after="120"/>
        <w:ind w:firstLine="720"/>
      </w:pPr>
      <w:r>
        <w:t>A situation asserted to be true by a social agent.</w:t>
      </w:r>
    </w:p>
    <w:p w:rsidR="00347871" w:rsidRDefault="00925DE6" w:rsidP="00347871">
      <w:pPr>
        <w:ind w:left="605" w:hanging="245"/>
      </w:pPr>
      <w:r w:rsidRPr="00C83E44">
        <w:rPr>
          <w:noProof/>
        </w:rPr>
        <w:pict>
          <v:shape id="_x0000_i1276" type="#_x0000_t75" alt="-1728404412.emf" style="width:12pt;height:12pt;visibility:visible;mso-wrap-style:square">
            <v:imagedata r:id="rId61" o:title="-1728404412"/>
          </v:shape>
        </w:pict>
      </w:r>
      <w:r w:rsidR="00347871">
        <w:t xml:space="preserve"> </w:t>
      </w:r>
      <w:r w:rsidR="0061586D">
        <w:t xml:space="preserve"> </w:t>
      </w:r>
      <w:r w:rsidR="00347871">
        <w:t>makes accusaton</w:t>
      </w:r>
      <w:r w:rsidR="00347871">
        <w:rPr>
          <w:rFonts w:cs="Arial"/>
        </w:rPr>
        <w:fldChar w:fldCharType="begin"/>
      </w:r>
      <w:r w:rsidR="00347871">
        <w:instrText>XE"</w:instrText>
      </w:r>
      <w:r w:rsidR="00347871" w:rsidRPr="00413D75">
        <w:rPr>
          <w:rFonts w:cs="Arial"/>
        </w:rPr>
        <w:instrText>makes accusaton</w:instrText>
      </w:r>
      <w:r w:rsidR="00347871">
        <w:instrText>"</w:instrText>
      </w:r>
      <w:r w:rsidR="00347871">
        <w:rPr>
          <w:rFonts w:cs="Arial"/>
        </w:rPr>
        <w:fldChar w:fldCharType="end"/>
      </w:r>
      <w:r w:rsidR="00347871">
        <w:t xml:space="preserve"> : </w:t>
      </w:r>
      <w:hyperlink w:anchor="_9cce584dae2f3d3a1d3ba9a5464b0c5a" w:history="1">
        <w:r w:rsidR="00347871">
          <w:rPr>
            <w:rStyle w:val="Hyperlink"/>
          </w:rPr>
          <w:t>Perpetrate</w:t>
        </w:r>
      </w:hyperlink>
      <w:r w:rsidR="00347871">
        <w:t xml:space="preserve"> [0..*]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ea7a737201f920b6099e772bd62469" w:history="1">
        <w:r w:rsidRPr="00446E2F">
          <w:rPr>
            <w:rStyle w:val="Hyperlink"/>
            <w:color w:val="0066FF"/>
          </w:rPr>
          <w:t>Accusation</w:t>
        </w:r>
      </w:hyperlink>
      <w:r w:rsidR="00446E2F">
        <w:t xml:space="preserve"> </w:t>
      </w:r>
    </w:p>
    <w:p w:rsidR="00347871" w:rsidRDefault="00347871" w:rsidP="004E3AD0">
      <w:pPr>
        <w:pStyle w:val="BodyText"/>
        <w:spacing w:before="60" w:after="120"/>
        <w:ind w:firstLine="720"/>
      </w:pPr>
      <w:r>
        <w:t>An assertion by a social agent (person or organization) that a threat actor perpetrated some disruptive action.</w:t>
      </w:r>
    </w:p>
    <w:p w:rsidR="00347871" w:rsidRDefault="00347871" w:rsidP="00347871"/>
    <w:p w:rsidR="00347871" w:rsidRDefault="00347871" w:rsidP="00347871">
      <w:pPr>
        <w:pStyle w:val="Heading2"/>
      </w:pPr>
      <w:bookmarkStart w:id="1209" w:name="_38f9423a3faea1cf0194829cfbaf1293"/>
      <w:bookmarkStart w:id="1210" w:name="_Toc477757344"/>
      <w:r>
        <w:t>Class Tax Authority Identifier</w:t>
      </w:r>
      <w:bookmarkEnd w:id="1209"/>
      <w:r w:rsidRPr="003A31EC">
        <w:rPr>
          <w:rFonts w:cs="Arial"/>
        </w:rPr>
        <w:t xml:space="preserve"> </w:t>
      </w:r>
      <w:r>
        <w:rPr>
          <w:rFonts w:cs="Arial"/>
        </w:rPr>
        <w:fldChar w:fldCharType="begin"/>
      </w:r>
      <w:r>
        <w:instrText>XE"</w:instrText>
      </w:r>
      <w:r w:rsidRPr="00413D75">
        <w:rPr>
          <w:rFonts w:cs="Arial"/>
        </w:rPr>
        <w:instrText>Tax Authority Identifier</w:instrText>
      </w:r>
      <w:r>
        <w:instrText>"</w:instrText>
      </w:r>
      <w:r>
        <w:rPr>
          <w:rFonts w:cs="Arial"/>
        </w:rPr>
        <w:fldChar w:fldCharType="end"/>
      </w:r>
      <w:r w:rsidR="009E71B4">
        <w:rPr>
          <w:rFonts w:cs="Arial"/>
        </w:rPr>
        <w:t xml:space="preserve"> </w:t>
      </w:r>
      <w:r w:rsidR="006F72CA">
        <w:rPr>
          <w:rFonts w:cs="Arial"/>
        </w:rPr>
        <w:t>&lt;&lt;Value&gt;&gt;</w:t>
      </w:r>
      <w:bookmarkEnd w:id="1210"/>
    </w:p>
    <w:p w:rsidR="00347871" w:rsidRDefault="00347871" w:rsidP="00F71BA8">
      <w:r>
        <w:t>An identifier assigned to a person or organization by a tax authority.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6657a6609e75ac86f0f6e8d8eb00780" w:history="1">
        <w:r w:rsidR="00347871">
          <w:rPr>
            <w:rStyle w:val="Hyperlink"/>
          </w:rPr>
          <w:t>Managed Social Agent Identifier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11" w:name="_Toc477757345"/>
      <w:r>
        <w:t>Threat-risk-conceptual-model::Generic Concept Library::Systems</w:t>
      </w:r>
      <w:bookmarkEnd w:id="1211"/>
    </w:p>
    <w:p w:rsidR="0010083A" w:rsidRDefault="00456929">
      <w:r>
        <w:t>A system is a collection of parts and relationships among these parts that may be orga</w:t>
      </w:r>
      <w:r>
        <w:t>nized to accomplish some purpose.</w:t>
      </w:r>
    </w:p>
    <w:p w:rsidR="0010083A" w:rsidRDefault="00456929">
      <w:r>
        <w:t>The term ‘system’ can refer to an information processing system but it is also applied more generally. Thus a system may include anything: a system of hardware, software, an enterprise, a federation of enterprises, a busin</w:t>
      </w:r>
      <w:r>
        <w:t xml:space="preserve">ess process, some combination of parts of different systems, a federation of systems - each under separate control, a program in a computer, a system of programs, a single computer, a system of computers, a computer or system of computers embedded in some </w:t>
      </w:r>
      <w:r>
        <w:t>machine, etc.</w:t>
      </w:r>
    </w:p>
    <w:p w:rsidR="0010083A" w:rsidRDefault="00456929">
      <w:r>
        <w:t>One of the key strengths of modeling, and one that distinguishes it from implementation technologies like software source code, is that it is an excellent way to represent, understand, and specify systems. [OMG MDA Guide]</w:t>
      </w:r>
    </w:p>
    <w:p w:rsidR="00347871" w:rsidRDefault="00347871" w:rsidP="00347871">
      <w:pPr>
        <w:pStyle w:val="Heading2"/>
      </w:pPr>
      <w:bookmarkStart w:id="1212" w:name="_Toc477757346"/>
      <w:r>
        <w:t>Diagram: System</w:t>
      </w:r>
      <w:bookmarkEnd w:id="1212"/>
    </w:p>
    <w:p w:rsidR="00347871" w:rsidRDefault="00925DE6" w:rsidP="00347871">
      <w:pPr>
        <w:jc w:val="center"/>
        <w:rPr>
          <w:rFonts w:cs="Arial"/>
        </w:rPr>
      </w:pPr>
      <w:r w:rsidRPr="00C83E44">
        <w:rPr>
          <w:noProof/>
        </w:rPr>
        <w:pict>
          <v:shape id="Picture -184340763.emf" o:spid="_x0000_i1275" type="#_x0000_t75" alt="-184340763.emf" style="width:487.2pt;height:361.2pt;visibility:visible;mso-wrap-style:square">
            <v:imagedata r:id="rId179" o:title="-184340763"/>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System</w:t>
      </w:r>
    </w:p>
    <w:p w:rsidR="00347871" w:rsidRDefault="00347871" w:rsidP="00347871">
      <w:r>
        <w:t xml:space="preserve"> </w:t>
      </w:r>
    </w:p>
    <w:p w:rsidR="00347871" w:rsidRDefault="00347871" w:rsidP="00347871"/>
    <w:p w:rsidR="00347871" w:rsidRDefault="00347871" w:rsidP="00347871">
      <w:pPr>
        <w:pStyle w:val="Heading2"/>
      </w:pPr>
      <w:bookmarkStart w:id="1213" w:name="_a20015d9364f10649836a4dcdb0cc00b"/>
      <w:bookmarkStart w:id="1214" w:name="_Toc477757347"/>
      <w:r>
        <w:lastRenderedPageBreak/>
        <w:t>Class Access Point</w:t>
      </w:r>
      <w:bookmarkEnd w:id="1213"/>
      <w:bookmarkEnd w:id="1214"/>
      <w:r w:rsidRPr="003A31EC">
        <w:rPr>
          <w:rFonts w:cs="Arial"/>
        </w:rPr>
        <w:t xml:space="preserve"> </w:t>
      </w:r>
      <w:r>
        <w:rPr>
          <w:rFonts w:cs="Arial"/>
        </w:rPr>
        <w:fldChar w:fldCharType="begin"/>
      </w:r>
      <w:r>
        <w:instrText>XE"</w:instrText>
      </w:r>
      <w:r w:rsidRPr="00413D75">
        <w:rPr>
          <w:rFonts w:cs="Arial"/>
        </w:rPr>
        <w:instrText>Access Point</w:instrText>
      </w:r>
      <w:r>
        <w:instrText>"</w:instrText>
      </w:r>
      <w:r>
        <w:rPr>
          <w:rFonts w:cs="Arial"/>
        </w:rPr>
        <w:fldChar w:fldCharType="end"/>
      </w:r>
      <w:r w:rsidR="009E71B4">
        <w:rPr>
          <w:rFonts w:cs="Arial"/>
        </w:rPr>
        <w:t xml:space="preserve"> </w:t>
      </w:r>
    </w:p>
    <w:p w:rsidR="00347871" w:rsidRDefault="00347871" w:rsidP="00F71BA8">
      <w:r>
        <w:t>A point of entry into or out of a system such as a door, gate, port, or "interface" into an information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215" w:name="_ed31d06d51f353708e5b293ac5401450"/>
      <w:bookmarkStart w:id="1216" w:name="_Toc477757348"/>
      <w:r>
        <w:t>Class Boundary</w:t>
      </w:r>
      <w:bookmarkEnd w:id="1215"/>
      <w:bookmarkEnd w:id="1216"/>
      <w:r w:rsidRPr="003A31EC">
        <w:rPr>
          <w:rFonts w:cs="Arial"/>
        </w:rPr>
        <w:t xml:space="preserve"> </w:t>
      </w:r>
      <w:r>
        <w:rPr>
          <w:rFonts w:cs="Arial"/>
        </w:rPr>
        <w:fldChar w:fldCharType="begin"/>
      </w:r>
      <w:r>
        <w:instrText>XE"</w:instrText>
      </w:r>
      <w:r w:rsidRPr="00413D75">
        <w:rPr>
          <w:rFonts w:cs="Arial"/>
        </w:rPr>
        <w:instrText>Boundary</w:instrText>
      </w:r>
      <w:r>
        <w:instrText>"</w:instrText>
      </w:r>
      <w:r>
        <w:rPr>
          <w:rFonts w:cs="Arial"/>
        </w:rPr>
        <w:fldChar w:fldCharType="end"/>
      </w:r>
      <w:r w:rsidR="009E71B4">
        <w:rPr>
          <w:rFonts w:cs="Arial"/>
        </w:rPr>
        <w:t xml:space="preserve"> </w:t>
      </w:r>
    </w:p>
    <w:p w:rsidR="00347871" w:rsidRDefault="00347871" w:rsidP="00F71BA8">
      <w:r>
        <w:t>Something on the edge of a system that serves to contain or protect components of that system.</w:t>
      </w:r>
      <w:r>
        <w:br/>
        <w:t>Some boundaries protect resources of the system/enterprise and may also be countermeasures.</w:t>
      </w:r>
      <w:r>
        <w:br/>
        <w:t>e.g., Fences, firewalls, skin.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217" w:name="_baad788ce3f0b5074db7a4d992285b12"/>
      <w:bookmarkStart w:id="1218" w:name="_Toc477757349"/>
      <w:r>
        <w:t>Association Class Boundary of System</w:t>
      </w:r>
      <w:bookmarkEnd w:id="1217"/>
      <w:r w:rsidRPr="003A31EC">
        <w:rPr>
          <w:rFonts w:cs="Arial"/>
        </w:rPr>
        <w:t xml:space="preserve"> </w:t>
      </w:r>
      <w:r>
        <w:rPr>
          <w:rFonts w:cs="Arial"/>
        </w:rPr>
        <w:fldChar w:fldCharType="begin"/>
      </w:r>
      <w:r>
        <w:instrText>XE"</w:instrText>
      </w:r>
      <w:r w:rsidRPr="00413D75">
        <w:rPr>
          <w:rFonts w:cs="Arial"/>
        </w:rPr>
        <w:instrText>Boundary of System</w:instrText>
      </w:r>
      <w:r>
        <w:instrText>"</w:instrText>
      </w:r>
      <w:r>
        <w:rPr>
          <w:rFonts w:cs="Arial"/>
        </w:rPr>
        <w:fldChar w:fldCharType="end"/>
      </w:r>
      <w:r w:rsidR="009E71B4">
        <w:rPr>
          <w:rFonts w:cs="Arial"/>
        </w:rPr>
        <w:t xml:space="preserve"> </w:t>
      </w:r>
      <w:r w:rsidR="006F72CA">
        <w:rPr>
          <w:rFonts w:cs="Arial"/>
        </w:rPr>
        <w:t>&lt;&lt;Relationship&gt;&gt;</w:t>
      </w:r>
      <w:bookmarkEnd w:id="1218"/>
    </w:p>
    <w:p w:rsidR="00347871" w:rsidRDefault="00347871" w:rsidP="00F71BA8">
      <w:r>
        <w:t>An "edge" of a system affording some level of protection or containment for the system.</w:t>
      </w:r>
    </w:p>
    <w:p w:rsidR="00347871" w:rsidRDefault="00925DE6" w:rsidP="00347871">
      <w:pPr>
        <w:jc w:val="center"/>
      </w:pPr>
      <w:r w:rsidRPr="00C83E44">
        <w:rPr>
          <w:noProof/>
        </w:rPr>
        <w:pict>
          <v:shape id="Picture -368065464.emf" o:spid="_x0000_i1274" type="#_x0000_t75" alt="-368065464.emf" style="width:452.4pt;height:219.6pt;visibility:visible;mso-wrap-style:square">
            <v:imagedata r:id="rId180" o:title="-36806546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Boundary of System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73" type="#_x0000_t75" alt="-1728404412.emf" style="width:12pt;height:12pt;visibility:visible;mso-wrap-style:square">
            <v:imagedata r:id="rId61" o:title="-1728404412"/>
          </v:shape>
        </w:pict>
      </w:r>
      <w:r w:rsidR="00347871">
        <w:t xml:space="preserve"> has boundary</w:t>
      </w:r>
      <w:r w:rsidR="00347871">
        <w:rPr>
          <w:rFonts w:cs="Arial"/>
        </w:rPr>
        <w:fldChar w:fldCharType="begin"/>
      </w:r>
      <w:r w:rsidR="00347871">
        <w:instrText>XE"</w:instrText>
      </w:r>
      <w:r w:rsidR="00347871" w:rsidRPr="00413D75">
        <w:rPr>
          <w:rFonts w:cs="Arial"/>
        </w:rPr>
        <w:instrText>has boundary</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[0..*]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Logical or physical border of a system (or enterprise) that may serve to define, contain or protect the system.</w:t>
      </w:r>
    </w:p>
    <w:p w:rsidR="00347871" w:rsidRDefault="00925DE6" w:rsidP="00347871">
      <w:pPr>
        <w:ind w:firstLine="720"/>
      </w:pPr>
      <w:r w:rsidRPr="00C83E44">
        <w:rPr>
          <w:noProof/>
        </w:rPr>
        <w:pict>
          <v:shape id="_x0000_i1272" type="#_x0000_t75" alt="-1728404412.emf" style="width:12pt;height:12pt;visibility:visible;mso-wrap-style:square">
            <v:imagedata r:id="rId61" o:title="-1728404412"/>
          </v:shape>
        </w:pict>
      </w:r>
      <w:r w:rsidR="00347871">
        <w:t xml:space="preserve"> bounds</w:t>
      </w:r>
      <w:r w:rsidR="00347871">
        <w:rPr>
          <w:rFonts w:cs="Arial"/>
        </w:rPr>
        <w:fldChar w:fldCharType="begin"/>
      </w:r>
      <w:r w:rsidR="00347871">
        <w:instrText>XE"</w:instrText>
      </w:r>
      <w:r w:rsidR="00347871" w:rsidRPr="00413D75">
        <w:rPr>
          <w:rFonts w:cs="Arial"/>
        </w:rPr>
        <w:instrText>bounds</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for which a boundary is an edge.</w:t>
      </w:r>
    </w:p>
    <w:p w:rsidR="00347871" w:rsidRDefault="00347871" w:rsidP="00347871"/>
    <w:p w:rsidR="00347871" w:rsidRDefault="00347871" w:rsidP="00347871">
      <w:pPr>
        <w:pStyle w:val="Heading2"/>
      </w:pPr>
      <w:bookmarkStart w:id="1219" w:name="_e3d4fca26dbf52e86e2117faee72504b"/>
      <w:bookmarkStart w:id="1220" w:name="_Toc477757350"/>
      <w:r>
        <w:lastRenderedPageBreak/>
        <w:t>Association Class Opening in a Boundary</w:t>
      </w:r>
      <w:bookmarkEnd w:id="1219"/>
      <w:r w:rsidRPr="003A31EC">
        <w:rPr>
          <w:rFonts w:cs="Arial"/>
        </w:rPr>
        <w:t xml:space="preserve"> </w:t>
      </w:r>
      <w:r>
        <w:rPr>
          <w:rFonts w:cs="Arial"/>
        </w:rPr>
        <w:fldChar w:fldCharType="begin"/>
      </w:r>
      <w:r>
        <w:instrText>XE"</w:instrText>
      </w:r>
      <w:r w:rsidRPr="00413D75">
        <w:rPr>
          <w:rFonts w:cs="Arial"/>
        </w:rPr>
        <w:instrText>Opening in a Boundary</w:instrText>
      </w:r>
      <w:r>
        <w:instrText>"</w:instrText>
      </w:r>
      <w:r>
        <w:rPr>
          <w:rFonts w:cs="Arial"/>
        </w:rPr>
        <w:fldChar w:fldCharType="end"/>
      </w:r>
      <w:r w:rsidR="009E71B4">
        <w:rPr>
          <w:rFonts w:cs="Arial"/>
        </w:rPr>
        <w:t xml:space="preserve"> </w:t>
      </w:r>
      <w:r w:rsidR="006F72CA">
        <w:rPr>
          <w:rFonts w:cs="Arial"/>
        </w:rPr>
        <w:t>&lt;&lt;Relationship&gt;&gt;</w:t>
      </w:r>
      <w:bookmarkEnd w:id="1220"/>
    </w:p>
    <w:p w:rsidR="00347871" w:rsidRDefault="00347871" w:rsidP="00F71BA8">
      <w:r>
        <w:t>An access point that provides an opening for passage through a boundary. An opening has the potential to cause a point of entry and a vulnerability.</w:t>
      </w:r>
    </w:p>
    <w:p w:rsidR="00347871" w:rsidRDefault="00925DE6" w:rsidP="00347871">
      <w:pPr>
        <w:jc w:val="center"/>
      </w:pPr>
      <w:r w:rsidRPr="00C83E44">
        <w:rPr>
          <w:noProof/>
        </w:rPr>
        <w:pict>
          <v:shape id="Picture 1357143785.emf" o:spid="_x0000_i1271" type="#_x0000_t75" alt="1357143785.emf" style="width:426pt;height:223.8pt;visibility:visible;mso-wrap-style:square">
            <v:imagedata r:id="rId181" o:title="135714378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Opening in a Boundary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70" type="#_x0000_t75" alt="-1728404412.emf" style="width:12pt;height:12pt;visibility:visible;mso-wrap-style:square">
            <v:imagedata r:id="rId61" o:title="-1728404412"/>
          </v:shape>
        </w:pict>
      </w:r>
      <w:r w:rsidR="00347871">
        <w:t xml:space="preserve"> provides access through</w:t>
      </w:r>
      <w:r w:rsidR="00347871">
        <w:rPr>
          <w:rFonts w:cs="Arial"/>
        </w:rPr>
        <w:fldChar w:fldCharType="begin"/>
      </w:r>
      <w:r w:rsidR="00347871">
        <w:instrText>XE"</w:instrText>
      </w:r>
      <w:r w:rsidR="00347871" w:rsidRPr="00413D75">
        <w:rPr>
          <w:rFonts w:cs="Arial"/>
        </w:rPr>
        <w:instrText>provides access through</w:instrText>
      </w:r>
      <w:r w:rsidR="00347871">
        <w:instrText>"</w:instrText>
      </w:r>
      <w:r w:rsidR="00347871">
        <w:rPr>
          <w:rFonts w:cs="Arial"/>
        </w:rPr>
        <w:fldChar w:fldCharType="end"/>
      </w:r>
      <w:r w:rsidR="00347871">
        <w:t xml:space="preserve"> : </w:t>
      </w:r>
      <w:hyperlink w:anchor="_ed31d06d51f353708e5b293ac5401450" w:history="1">
        <w:r w:rsidR="00347871">
          <w:rPr>
            <w:rStyle w:val="Hyperlink"/>
          </w:rPr>
          <w:t>Boundary</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Boundary through which an entry point provides access. e.g., the wall a door goes through.</w:t>
      </w:r>
    </w:p>
    <w:p w:rsidR="00347871" w:rsidRDefault="00925DE6" w:rsidP="00347871">
      <w:pPr>
        <w:ind w:firstLine="720"/>
      </w:pPr>
      <w:r w:rsidRPr="00C83E44">
        <w:rPr>
          <w:noProof/>
        </w:rPr>
        <w:pict>
          <v:shape id="_x0000_i1269" type="#_x0000_t75" alt="-1728404412.emf" style="width:12pt;height:12pt;visibility:visible;mso-wrap-style:square">
            <v:imagedata r:id="rId61" o:title="-1728404412"/>
          </v:shape>
        </w:pict>
      </w:r>
      <w:r w:rsidR="00347871">
        <w:t xml:space="preserve"> has opening</w:t>
      </w:r>
      <w:r w:rsidR="00347871">
        <w:rPr>
          <w:rFonts w:cs="Arial"/>
        </w:rPr>
        <w:fldChar w:fldCharType="begin"/>
      </w:r>
      <w:r w:rsidR="00347871">
        <w:instrText>XE"</w:instrText>
      </w:r>
      <w:r w:rsidR="00347871" w:rsidRPr="00413D75">
        <w:rPr>
          <w:rFonts w:cs="Arial"/>
        </w:rPr>
        <w:instrText>has opening</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physical or virtual place where access to a system may be provided through a boundary.</w:t>
      </w:r>
    </w:p>
    <w:p w:rsidR="00347871" w:rsidRDefault="00347871" w:rsidP="00347871"/>
    <w:p w:rsidR="00347871" w:rsidRDefault="00347871" w:rsidP="00347871">
      <w:pPr>
        <w:pStyle w:val="Heading2"/>
      </w:pPr>
      <w:bookmarkStart w:id="1221" w:name="_fcf5694b67f22ce44968c863ab1fc96d"/>
      <w:bookmarkStart w:id="1222" w:name="_Toc477757351"/>
      <w:r>
        <w:t>Association Class Point Of Entry</w:t>
      </w:r>
      <w:bookmarkEnd w:id="1221"/>
      <w:r w:rsidRPr="003A31EC">
        <w:rPr>
          <w:rFonts w:cs="Arial"/>
        </w:rPr>
        <w:t xml:space="preserve"> </w:t>
      </w:r>
      <w:r>
        <w:rPr>
          <w:rFonts w:cs="Arial"/>
        </w:rPr>
        <w:fldChar w:fldCharType="begin"/>
      </w:r>
      <w:r>
        <w:instrText>XE"</w:instrText>
      </w:r>
      <w:r w:rsidRPr="00413D75">
        <w:rPr>
          <w:rFonts w:cs="Arial"/>
        </w:rPr>
        <w:instrText>Point Of Entry</w:instrText>
      </w:r>
      <w:r>
        <w:instrText>"</w:instrText>
      </w:r>
      <w:r>
        <w:rPr>
          <w:rFonts w:cs="Arial"/>
        </w:rPr>
        <w:fldChar w:fldCharType="end"/>
      </w:r>
      <w:r w:rsidR="009E71B4">
        <w:rPr>
          <w:rFonts w:cs="Arial"/>
        </w:rPr>
        <w:t xml:space="preserve"> </w:t>
      </w:r>
      <w:r w:rsidR="006F72CA">
        <w:rPr>
          <w:rFonts w:cs="Arial"/>
        </w:rPr>
        <w:t>&lt;&lt;Relationship&gt;&gt;</w:t>
      </w:r>
      <w:bookmarkEnd w:id="1222"/>
    </w:p>
    <w:p w:rsidR="00347871" w:rsidRDefault="00347871" w:rsidP="00F71BA8">
      <w:r>
        <w:t>Relationship between a system and a usable entry point into or out of that system. A point of entry has the potential to cause a vulnerability.</w:t>
      </w:r>
    </w:p>
    <w:p w:rsidR="00347871" w:rsidRDefault="00925DE6" w:rsidP="00347871">
      <w:pPr>
        <w:jc w:val="center"/>
      </w:pPr>
      <w:r w:rsidRPr="00C83E44">
        <w:rPr>
          <w:noProof/>
        </w:rPr>
        <w:lastRenderedPageBreak/>
        <w:pict>
          <v:shape id="Picture 1977757483.emf" o:spid="_x0000_i1268" type="#_x0000_t75" alt="1977757483.emf" style="width:415.2pt;height:214.8pt;visibility:visible;mso-wrap-style:square">
            <v:imagedata r:id="rId182" o:title="19777574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Point Of Entry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67" type="#_x0000_t75" alt="-1728404412.emf" style="width:12pt;height:12pt;visibility:visible;mso-wrap-style:square">
            <v:imagedata r:id="rId61" o:title="-1728404412"/>
          </v:shape>
        </w:pict>
      </w:r>
      <w:r w:rsidR="00347871">
        <w:t xml:space="preserve"> enters into</w:t>
      </w:r>
      <w:r w:rsidR="00347871">
        <w:rPr>
          <w:rFonts w:cs="Arial"/>
        </w:rPr>
        <w:fldChar w:fldCharType="begin"/>
      </w:r>
      <w:r w:rsidR="00347871">
        <w:instrText>XE"</w:instrText>
      </w:r>
      <w:r w:rsidR="00347871" w:rsidRPr="00413D75">
        <w:rPr>
          <w:rFonts w:cs="Arial"/>
        </w:rPr>
        <w:instrText>enters into</w:instrText>
      </w:r>
      <w:r w:rsidR="00347871">
        <w:instrText>"</w:instrText>
      </w:r>
      <w:r w:rsidR="00347871">
        <w:rPr>
          <w:rFonts w:cs="Arial"/>
        </w:rPr>
        <w:fldChar w:fldCharType="end"/>
      </w:r>
      <w:r w:rsidR="00347871">
        <w:t xml:space="preserve"> : </w:t>
      </w:r>
      <w:hyperlink w:anchor="_ec590b188238aa37f8bc1aa990209ca3" w:history="1">
        <w:r w:rsidR="00347871">
          <w:rPr>
            <w:rStyle w:val="Hyperlink"/>
          </w:rPr>
          <w:t>System</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System into which an entry point provides access. E.G. A room a door enters into.</w:t>
      </w:r>
    </w:p>
    <w:p w:rsidR="00347871" w:rsidRDefault="00925DE6" w:rsidP="00347871">
      <w:pPr>
        <w:ind w:firstLine="720"/>
      </w:pPr>
      <w:r w:rsidRPr="00C83E44">
        <w:rPr>
          <w:noProof/>
        </w:rPr>
        <w:pict>
          <v:shape id="_x0000_i1266" type="#_x0000_t75" alt="-1728404412.emf" style="width:12pt;height:12pt;visibility:visible;mso-wrap-style:square">
            <v:imagedata r:id="rId61" o:title="-1728404412"/>
          </v:shape>
        </w:pict>
      </w:r>
      <w:r w:rsidR="00347871">
        <w:t xml:space="preserve"> has portal</w:t>
      </w:r>
      <w:r w:rsidR="00347871">
        <w:rPr>
          <w:rFonts w:cs="Arial"/>
        </w:rPr>
        <w:fldChar w:fldCharType="begin"/>
      </w:r>
      <w:r w:rsidR="00347871">
        <w:instrText>XE"</w:instrText>
      </w:r>
      <w:r w:rsidR="00347871" w:rsidRPr="00413D75">
        <w:rPr>
          <w:rFonts w:cs="Arial"/>
        </w:rPr>
        <w:instrText>has portal</w:instrText>
      </w:r>
      <w:r w:rsidR="00347871">
        <w:instrText>"</w:instrText>
      </w:r>
      <w:r w:rsidR="00347871">
        <w:rPr>
          <w:rFonts w:cs="Arial"/>
        </w:rPr>
        <w:fldChar w:fldCharType="end"/>
      </w:r>
      <w:r w:rsidR="00347871">
        <w:t xml:space="preserve"> : </w:t>
      </w:r>
      <w:hyperlink w:anchor="_a20015d9364f10649836a4dcdb0cc00b" w:history="1">
        <w:r w:rsidR="00347871">
          <w:rPr>
            <w:rStyle w:val="Hyperlink"/>
          </w:rPr>
          <w:t>Access Point</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point of possible entry into a system.</w:t>
      </w:r>
    </w:p>
    <w:p w:rsidR="00347871" w:rsidRDefault="00347871" w:rsidP="00347871"/>
    <w:p w:rsidR="00347871" w:rsidRDefault="00347871" w:rsidP="00347871">
      <w:pPr>
        <w:pStyle w:val="Heading2"/>
      </w:pPr>
      <w:bookmarkStart w:id="1223" w:name="_924ee5a088d06087f1ca6d734140d497"/>
      <w:bookmarkStart w:id="1224" w:name="_Toc477757352"/>
      <w:r>
        <w:t>Class Subsystem</w:t>
      </w:r>
      <w:bookmarkEnd w:id="1223"/>
      <w:r w:rsidRPr="003A31EC">
        <w:rPr>
          <w:rFonts w:cs="Arial"/>
        </w:rPr>
        <w:t xml:space="preserve"> </w:t>
      </w:r>
      <w:r>
        <w:rPr>
          <w:rFonts w:cs="Arial"/>
        </w:rPr>
        <w:fldChar w:fldCharType="begin"/>
      </w:r>
      <w:r>
        <w:instrText>XE"</w:instrText>
      </w:r>
      <w:r w:rsidRPr="00413D75">
        <w:rPr>
          <w:rFonts w:cs="Arial"/>
        </w:rPr>
        <w:instrText>Subsystem</w:instrText>
      </w:r>
      <w:r>
        <w:instrText>"</w:instrText>
      </w:r>
      <w:r>
        <w:rPr>
          <w:rFonts w:cs="Arial"/>
        </w:rPr>
        <w:fldChar w:fldCharType="end"/>
      </w:r>
      <w:r w:rsidR="009E71B4">
        <w:rPr>
          <w:rFonts w:cs="Arial"/>
        </w:rPr>
        <w:t xml:space="preserve"> </w:t>
      </w:r>
      <w:r w:rsidR="006F72CA">
        <w:rPr>
          <w:rFonts w:cs="Arial"/>
        </w:rPr>
        <w:t>&lt;&lt;Role&gt;&gt;</w:t>
      </w:r>
      <w:bookmarkEnd w:id="1224"/>
    </w:p>
    <w:p w:rsidR="00347871" w:rsidRDefault="00347871" w:rsidP="00F71BA8">
      <w:r>
        <w:t>A role of a system as a part of another system as a resource to the owning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r w:rsidR="00347871">
        <w:t xml:space="preserve">, </w:t>
      </w:r>
      <w:hyperlink w:anchor="_ec590b188238aa37f8bc1aa990209ca3" w:history="1">
        <w:r w:rsidR="00347871">
          <w:rPr>
            <w:rStyle w:val="Hyperlink"/>
          </w:rPr>
          <w:t>System</w:t>
        </w:r>
      </w:hyperlink>
    </w:p>
    <w:p w:rsidR="00347871" w:rsidRDefault="00347871" w:rsidP="00347871"/>
    <w:p w:rsidR="00347871" w:rsidRDefault="00347871" w:rsidP="00347871">
      <w:pPr>
        <w:pStyle w:val="Heading2"/>
      </w:pPr>
      <w:bookmarkStart w:id="1225" w:name="_ec590b188238aa37f8bc1aa990209ca3"/>
      <w:bookmarkStart w:id="1226" w:name="_Toc477757353"/>
      <w:r>
        <w:t>Class System</w:t>
      </w:r>
      <w:bookmarkEnd w:id="1225"/>
      <w:bookmarkEnd w:id="1226"/>
      <w:r w:rsidRPr="003A31EC">
        <w:rPr>
          <w:rFonts w:cs="Arial"/>
        </w:rPr>
        <w:t xml:space="preserve"> </w:t>
      </w:r>
      <w:r>
        <w:rPr>
          <w:rFonts w:cs="Arial"/>
        </w:rPr>
        <w:fldChar w:fldCharType="begin"/>
      </w:r>
      <w:r>
        <w:instrText>XE"</w:instrText>
      </w:r>
      <w:r w:rsidRPr="00413D75">
        <w:rPr>
          <w:rFonts w:cs="Arial"/>
        </w:rPr>
        <w:instrText>System</w:instrText>
      </w:r>
      <w:r>
        <w:instrText>"</w:instrText>
      </w:r>
      <w:r>
        <w:rPr>
          <w:rFonts w:cs="Arial"/>
        </w:rPr>
        <w:fldChar w:fldCharType="end"/>
      </w:r>
      <w:r w:rsidR="009E71B4">
        <w:rPr>
          <w:rFonts w:cs="Arial"/>
        </w:rPr>
        <w:t xml:space="preserve"> </w:t>
      </w:r>
    </w:p>
    <w:p w:rsidR="00347871" w:rsidRDefault="00347871" w:rsidP="00F71BA8">
      <w:r>
        <w:t xml:space="preserve">[OMG MDA Guide] A system is a collection of parts and relationships among these parts that may be organized to accomplish some purpose. </w:t>
      </w:r>
      <w:r>
        <w:br/>
        <w:t>[UAF] An integrated set of elements, subsystems, or assemblies that accomplish a defined objective. These elements include products (hardware, software, firmware), processes, people, information, techniques, facilities, services, and other support elements .</w:t>
      </w:r>
      <w:r>
        <w:br/>
        <w:t>A system is a situation in that it has constituent parts working together for a finite period.</w:t>
      </w:r>
      <w:r>
        <w:br/>
        <w:t>A system is a means in that it may achieve objectives for stakeholders.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5cb707f0e4b55ba1e0378efebf7dcea9" w:history="1">
        <w:r w:rsidR="00347871">
          <w:rPr>
            <w:rStyle w:val="Hyperlink"/>
          </w:rPr>
          <w:t>Means</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27" w:name="_Toc477757354"/>
      <w:r>
        <w:t>Threat-risk-conceptual-model::Generic Concept Library::Time &amp; Temporal Entities</w:t>
      </w:r>
      <w:bookmarkEnd w:id="1227"/>
    </w:p>
    <w:p w:rsidR="00347871" w:rsidRDefault="00347871" w:rsidP="00A318C1">
      <w:pPr>
        <w:pStyle w:val="BodyText"/>
      </w:pPr>
      <w:r>
        <w:t>The Time package defines the essential concepts of time and the identification of time intervals.</w:t>
      </w:r>
      <w:r>
        <w:br/>
      </w:r>
      <w:r>
        <w:br/>
        <w:t xml:space="preserve">These time concepts are based on the OMG Date Time Vocabulary [DTV] standard but subsets and simplifies DTV for use in defining, federating and exchanging time aspects of entities. </w:t>
      </w:r>
      <w:r>
        <w:br/>
      </w:r>
      <w:r>
        <w:br/>
        <w:t>"Temporal Entity" is introduced as an abstraction to capture the common relationships between time elements. Within DTV these relationships are separate for each kind of time element. The relationships defined for Temporal Entity are grounded in DTV Time Interval as each temporal entity exists for a time interval.</w:t>
      </w:r>
      <w:r>
        <w:br/>
      </w:r>
      <w:r>
        <w:br/>
        <w:t>Applications that need to reason about time are encouraged to utilize the full DTV semantics. DTV also contains text that more fully elaborates time concepts.</w:t>
      </w:r>
    </w:p>
    <w:p w:rsidR="00347871" w:rsidRDefault="00347871" w:rsidP="00347871">
      <w:pPr>
        <w:pStyle w:val="Heading2"/>
      </w:pPr>
      <w:bookmarkStart w:id="1228" w:name="_Toc477757355"/>
      <w:r>
        <w:lastRenderedPageBreak/>
        <w:t>Diagram: Time</w:t>
      </w:r>
      <w:bookmarkEnd w:id="1228"/>
    </w:p>
    <w:p w:rsidR="00347871" w:rsidRDefault="00925DE6" w:rsidP="00347871">
      <w:pPr>
        <w:jc w:val="center"/>
        <w:rPr>
          <w:rFonts w:cs="Arial"/>
        </w:rPr>
      </w:pPr>
      <w:r w:rsidRPr="00C83E44">
        <w:rPr>
          <w:noProof/>
        </w:rPr>
        <w:pict>
          <v:shape id="Picture 822777340.emf" o:spid="_x0000_i1265" type="#_x0000_t75" alt="822777340.emf" style="width:487.2pt;height:553.8pt;visibility:visible;mso-wrap-style:square">
            <v:imagedata r:id="rId183" o:title="82277734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Time</w:t>
      </w:r>
    </w:p>
    <w:p w:rsidR="00347871" w:rsidRDefault="00347871" w:rsidP="00A318C1">
      <w:pPr>
        <w:pStyle w:val="BodyText"/>
      </w:pPr>
      <w:r>
        <w:br/>
      </w:r>
      <w:r>
        <w:br/>
      </w:r>
    </w:p>
    <w:p w:rsidR="00347871" w:rsidRDefault="00347871" w:rsidP="00347871">
      <w:r>
        <w:t xml:space="preserve"> </w:t>
      </w:r>
    </w:p>
    <w:p w:rsidR="00347871" w:rsidRDefault="00347871" w:rsidP="00347871"/>
    <w:p w:rsidR="00347871" w:rsidRDefault="00347871" w:rsidP="00347871">
      <w:pPr>
        <w:pStyle w:val="Heading2"/>
      </w:pPr>
      <w:bookmarkStart w:id="1229" w:name="_535933380f2d9dcde319f87d252d7616"/>
      <w:bookmarkStart w:id="1230" w:name="_Toc477757356"/>
      <w:r>
        <w:t>Class Date and Time</w:t>
      </w:r>
      <w:bookmarkEnd w:id="1229"/>
      <w:r w:rsidRPr="003A31EC">
        <w:rPr>
          <w:rFonts w:cs="Arial"/>
        </w:rPr>
        <w:t xml:space="preserve"> </w:t>
      </w:r>
      <w:r>
        <w:rPr>
          <w:rFonts w:cs="Arial"/>
        </w:rPr>
        <w:fldChar w:fldCharType="begin"/>
      </w:r>
      <w:r>
        <w:instrText>XE"</w:instrText>
      </w:r>
      <w:r w:rsidRPr="00413D75">
        <w:rPr>
          <w:rFonts w:cs="Arial"/>
        </w:rPr>
        <w:instrText>Date and Time</w:instrText>
      </w:r>
      <w:r>
        <w:instrText>"</w:instrText>
      </w:r>
      <w:r>
        <w:rPr>
          <w:rFonts w:cs="Arial"/>
        </w:rPr>
        <w:fldChar w:fldCharType="end"/>
      </w:r>
      <w:r w:rsidR="009E71B4">
        <w:rPr>
          <w:rFonts w:cs="Arial"/>
        </w:rPr>
        <w:t xml:space="preserve"> </w:t>
      </w:r>
      <w:r w:rsidR="006F72CA">
        <w:rPr>
          <w:rFonts w:cs="Arial"/>
        </w:rPr>
        <w:t>&lt;&lt;Quantity Kind&gt;&gt;</w:t>
      </w:r>
      <w:bookmarkEnd w:id="1230"/>
    </w:p>
    <w:p w:rsidR="00347871" w:rsidRDefault="00347871" w:rsidP="00F71BA8">
      <w:r>
        <w:t xml:space="preserve">[FIBO] DateTimeStamp: A DateTimeStamp combines a Date, a time, and a time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1be88899d4fdf9f020519a8308c3c24" w:history="1">
        <w:r w:rsidR="00347871">
          <w:rPr>
            <w:rStyle w:val="Hyperlink"/>
          </w:rPr>
          <w:t>Date Coordinate</w:t>
        </w:r>
      </w:hyperlink>
      <w:r w:rsidR="00347871">
        <w:t xml:space="preserve">, </w:t>
      </w:r>
      <w:hyperlink w:anchor="_093e90ca7ca2b1e9be5d1830b3d376c7" w:history="1">
        <w:r w:rsidR="00347871">
          <w:rPr>
            <w:rStyle w:val="Hyperlink"/>
          </w:rPr>
          <w:t>Time Coordinate</w:t>
        </w:r>
      </w:hyperlink>
    </w:p>
    <w:p w:rsidR="00347871" w:rsidRDefault="00347871" w:rsidP="00347871"/>
    <w:p w:rsidR="00347871" w:rsidRDefault="00347871" w:rsidP="00347871">
      <w:pPr>
        <w:pStyle w:val="Heading2"/>
      </w:pPr>
      <w:bookmarkStart w:id="1231" w:name="_51be88899d4fdf9f020519a8308c3c24"/>
      <w:bookmarkStart w:id="1232" w:name="_Toc477757357"/>
      <w:r>
        <w:t>Class Date Coordinate</w:t>
      </w:r>
      <w:bookmarkEnd w:id="1231"/>
      <w:r w:rsidRPr="003A31EC">
        <w:rPr>
          <w:rFonts w:cs="Arial"/>
        </w:rPr>
        <w:t xml:space="preserve"> </w:t>
      </w:r>
      <w:r>
        <w:rPr>
          <w:rFonts w:cs="Arial"/>
        </w:rPr>
        <w:fldChar w:fldCharType="begin"/>
      </w:r>
      <w:r>
        <w:instrText>XE"</w:instrText>
      </w:r>
      <w:r w:rsidRPr="00413D75">
        <w:rPr>
          <w:rFonts w:cs="Arial"/>
        </w:rPr>
        <w:instrText>Date Coordinate</w:instrText>
      </w:r>
      <w:r>
        <w:instrText>"</w:instrText>
      </w:r>
      <w:r>
        <w:rPr>
          <w:rFonts w:cs="Arial"/>
        </w:rPr>
        <w:fldChar w:fldCharType="end"/>
      </w:r>
      <w:r w:rsidR="009E71B4">
        <w:rPr>
          <w:rFonts w:cs="Arial"/>
        </w:rPr>
        <w:t xml:space="preserve"> </w:t>
      </w:r>
      <w:r w:rsidR="006F72CA">
        <w:rPr>
          <w:rFonts w:cs="Arial"/>
        </w:rPr>
        <w:t>&lt;&lt;Quantity Kind&gt;&gt;</w:t>
      </w:r>
      <w:bookmarkEnd w:id="1232"/>
    </w:p>
    <w:p w:rsidR="00347871" w:rsidRDefault="00347871" w:rsidP="00F71BA8">
      <w:r>
        <w:t>[FIBO] Date: A Date identifies a calendar day on some calendar.</w:t>
      </w:r>
      <w:r>
        <w:br/>
        <w:t>[NIEM] DateType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1233" w:name="_09bc42875b84f27027fb6bd777d3a3f5"/>
      <w:bookmarkStart w:id="1234" w:name="_Toc477757358"/>
      <w:r>
        <w:t>Association Duration of Entity</w:t>
      </w:r>
      <w:bookmarkEnd w:id="1233"/>
      <w:bookmarkEnd w:id="1234"/>
      <w:r w:rsidRPr="003A31EC">
        <w:rPr>
          <w:rFonts w:cs="Arial"/>
        </w:rPr>
        <w:t xml:space="preserve"> </w:t>
      </w:r>
      <w:r>
        <w:rPr>
          <w:rFonts w:cs="Arial"/>
        </w:rPr>
        <w:fldChar w:fldCharType="begin"/>
      </w:r>
      <w:r>
        <w:instrText>XE"</w:instrText>
      </w:r>
      <w:r w:rsidRPr="00413D75">
        <w:rPr>
          <w:rFonts w:cs="Arial"/>
        </w:rPr>
        <w:instrText>Duration of Entity</w:instrText>
      </w:r>
      <w:r>
        <w:instrText>"</w:instrText>
      </w:r>
      <w:r>
        <w:rPr>
          <w:rFonts w:cs="Arial"/>
        </w:rPr>
        <w:fldChar w:fldCharType="end"/>
      </w:r>
      <w:r w:rsidR="009E71B4">
        <w:rPr>
          <w:rFonts w:cs="Arial"/>
        </w:rPr>
        <w:t xml:space="preserve"> </w:t>
      </w:r>
    </w:p>
    <w:p w:rsidR="00347871" w:rsidRDefault="00347871" w:rsidP="00F71BA8">
      <w: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64" type="#_x0000_t75" alt="-2070616760.emf" style="width:12pt;height:12pt;visibility:visible;mso-wrap-style:square">
            <v:imagedata r:id="rId184" o:title="-2070616760"/>
          </v:shape>
        </w:pict>
      </w:r>
      <w:r w:rsidR="00347871">
        <w:t xml:space="preserve"> duration of</w:t>
      </w:r>
      <w:r w:rsidR="00347871">
        <w:rPr>
          <w:rFonts w:cs="Arial"/>
        </w:rPr>
        <w:fldChar w:fldCharType="begin"/>
      </w:r>
      <w:r w:rsidR="00347871">
        <w:instrText>XE"</w:instrText>
      </w:r>
      <w:r w:rsidR="00347871" w:rsidRPr="00413D75">
        <w:rPr>
          <w:rFonts w:cs="Arial"/>
        </w:rPr>
        <w:instrText>duration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Temporal entity for which a duration is applicable.</w:t>
      </w:r>
    </w:p>
    <w:p w:rsidR="00347871" w:rsidRDefault="00925DE6" w:rsidP="00347871">
      <w:pPr>
        <w:ind w:firstLine="720"/>
      </w:pPr>
      <w:r w:rsidRPr="00C83E44">
        <w:rPr>
          <w:noProof/>
        </w:rPr>
        <w:pict>
          <v:shape id="_x0000_i1263" type="#_x0000_t75" alt="-2070616760.emf" style="width:12pt;height:12pt;visibility:visible;mso-wrap-style:square">
            <v:imagedata r:id="rId184" o:title="-2070616760"/>
          </v:shape>
        </w:pict>
      </w:r>
      <w:r w:rsidR="00347871">
        <w:t xml:space="preserve"> has duration</w:t>
      </w:r>
      <w:r w:rsidR="00347871">
        <w:rPr>
          <w:rFonts w:cs="Arial"/>
        </w:rPr>
        <w:fldChar w:fldCharType="begin"/>
      </w:r>
      <w:r w:rsidR="00347871">
        <w:instrText>XE"</w:instrText>
      </w:r>
      <w:r w:rsidR="00347871" w:rsidRPr="00413D75">
        <w:rPr>
          <w:rFonts w:cs="Arial"/>
        </w:rPr>
        <w:instrText>has duration</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Difference between the start and end time. A non-zero positive value representing the amount of time a temporal entity exists.</w:t>
      </w:r>
      <w:r>
        <w:br/>
      </w:r>
      <w:r>
        <w:br/>
        <w:t>[DTV] time interval [of temporal entity] has particular duration:the particular duration is the duration that is the amount of time in the time interval.</w:t>
      </w:r>
      <w:r>
        <w:br/>
      </w:r>
      <w:r>
        <w:br/>
        <w:t>Each time interval [Temporal Entity] has a unique duration attribute that is a measure of its size, i.e., the amount of time the time interval occupies. This attribute is mathematically a function that maps time intervals into durations. This mapping function is sometimes called the “range” of a time interval, and some times called the “measure” of a time interval.</w:t>
      </w:r>
      <w:r>
        <w:br/>
      </w:r>
    </w:p>
    <w:p w:rsidR="00347871" w:rsidRDefault="00347871" w:rsidP="00347871"/>
    <w:p w:rsidR="00347871" w:rsidRDefault="00347871" w:rsidP="00347871">
      <w:pPr>
        <w:pStyle w:val="Heading2"/>
      </w:pPr>
      <w:bookmarkStart w:id="1235" w:name="_143a06ce9c03d30be930eea97a1a8bea"/>
      <w:bookmarkStart w:id="1236" w:name="_Toc477757359"/>
      <w:r>
        <w:t>Association Entity Exists for Interval</w:t>
      </w:r>
      <w:bookmarkEnd w:id="1235"/>
      <w:bookmarkEnd w:id="1236"/>
      <w:r w:rsidRPr="003A31EC">
        <w:rPr>
          <w:rFonts w:cs="Arial"/>
        </w:rPr>
        <w:t xml:space="preserve"> </w:t>
      </w:r>
      <w:r>
        <w:rPr>
          <w:rFonts w:cs="Arial"/>
        </w:rPr>
        <w:fldChar w:fldCharType="begin"/>
      </w:r>
      <w:r>
        <w:instrText>XE"</w:instrText>
      </w:r>
      <w:r w:rsidRPr="00413D75">
        <w:rPr>
          <w:rFonts w:cs="Arial"/>
        </w:rPr>
        <w:instrText>Entity Exists for Interval</w:instrText>
      </w:r>
      <w:r>
        <w:instrText>"</w:instrText>
      </w:r>
      <w:r>
        <w:rPr>
          <w:rFonts w:cs="Arial"/>
        </w:rPr>
        <w:fldChar w:fldCharType="end"/>
      </w:r>
      <w:r w:rsidR="009E71B4">
        <w:rPr>
          <w:rFonts w:cs="Arial"/>
        </w:rPr>
        <w:t xml:space="preserve"> </w:t>
      </w:r>
    </w:p>
    <w:p w:rsidR="00347871" w:rsidRDefault="00347871" w:rsidP="00F71BA8">
      <w:r>
        <w:t>Relationship defining the time interval in which an entity actually exists.</w:t>
      </w:r>
      <w:r>
        <w:br/>
      </w:r>
      <w:r>
        <w:br/>
        <w:t>[DTV] occurrence occurs for occurrence interval: the occurrence occurs throughout the occurrence interval and the occurrence does not occur within some time interval2 that meets the occurrence interval and the occurrence does not occur within some time interval3 that is met by the</w:t>
      </w:r>
      <w:r>
        <w:br/>
        <w:t>occurrence interval</w:t>
      </w:r>
      <w:r>
        <w:br/>
      </w:r>
      <w:r>
        <w:br/>
      </w:r>
      <w:r>
        <w:lastRenderedPageBreak/>
        <w:t>[Alen 1983] X is equal to Y: X = Y where X is "interval of" and Y is "exists for". Note that this relates the temporal aspect of "interval of" to the timeframe "exists for".</w:t>
      </w:r>
    </w:p>
    <w:p w:rsidR="00347871" w:rsidRDefault="00925DE6" w:rsidP="00347871">
      <w:pPr>
        <w:jc w:val="center"/>
      </w:pPr>
      <w:r w:rsidRPr="00C83E44">
        <w:rPr>
          <w:noProof/>
        </w:rPr>
        <w:pict>
          <v:shape id="Picture -2095934566.emf" o:spid="_x0000_i1262" type="#_x0000_t75" alt="-2095934566.emf" style="width:322.2pt;height:260.4pt;visibility:visible;mso-wrap-style:square">
            <v:imagedata r:id="rId185" o:title="-209593456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Entity Exists for Interval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61" type="#_x0000_t75" alt="1414248466.emf" style="width:12pt;height:12pt;visibility:visible;mso-wrap-style:square">
            <v:imagedata r:id="rId10" o:title="1414248466"/>
          </v:shape>
        </w:pict>
      </w:r>
      <w:r w:rsidR="00347871">
        <w:t xml:space="preserve"> exists for</w:t>
      </w:r>
      <w:r w:rsidR="00347871">
        <w:rPr>
          <w:rFonts w:cs="Arial"/>
        </w:rPr>
        <w:fldChar w:fldCharType="begin"/>
      </w:r>
      <w:r w:rsidR="00347871">
        <w:instrText>XE"</w:instrText>
      </w:r>
      <w:r w:rsidR="00347871" w:rsidRPr="00413D75">
        <w:rPr>
          <w:rFonts w:cs="Arial"/>
        </w:rPr>
        <w:instrText>exists for</w:instrText>
      </w:r>
      <w:r w:rsidR="00347871">
        <w:instrText>"</w:instrText>
      </w:r>
      <w:r w:rsidR="00347871">
        <w:rPr>
          <w:rFonts w:cs="Arial"/>
        </w:rPr>
        <w:fldChar w:fldCharType="end"/>
      </w:r>
      <w:r w:rsidR="00347871">
        <w:t xml:space="preserve"> : </w:t>
      </w:r>
      <w:hyperlink w:anchor="_487e18043aabbd8f7cd3d846b3711575" w:history="1">
        <w:r w:rsidR="00347871">
          <w:rPr>
            <w:rStyle w:val="Hyperlink"/>
          </w:rPr>
          <w:t>Time Interval</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interval where an entity may be considered "actual", that is existent in the domain of discourse.</w:t>
      </w:r>
    </w:p>
    <w:p w:rsidR="00347871" w:rsidRDefault="00925DE6" w:rsidP="00347871">
      <w:pPr>
        <w:ind w:firstLine="720"/>
      </w:pPr>
      <w:r w:rsidRPr="00C83E44">
        <w:rPr>
          <w:noProof/>
        </w:rPr>
        <w:pict>
          <v:shape id="_x0000_i1260" type="#_x0000_t75" alt="1414248466.emf" style="width:12pt;height:12pt;visibility:visible;mso-wrap-style:square">
            <v:imagedata r:id="rId10" o:title="1414248466"/>
          </v:shape>
        </w:pict>
      </w:r>
      <w:r w:rsidR="00347871">
        <w:t xml:space="preserve"> interval of</w:t>
      </w:r>
      <w:r w:rsidR="00347871">
        <w:rPr>
          <w:rFonts w:cs="Arial"/>
        </w:rPr>
        <w:fldChar w:fldCharType="begin"/>
      </w:r>
      <w:r w:rsidR="00347871">
        <w:instrText>XE"</w:instrText>
      </w:r>
      <w:r w:rsidR="00347871" w:rsidRPr="00413D75">
        <w:rPr>
          <w:rFonts w:cs="Arial"/>
        </w:rPr>
        <w:instrText>interval of</w:instrText>
      </w:r>
      <w:r w:rsidR="00347871">
        <w:instrText>"</w:instrText>
      </w:r>
      <w:r w:rsidR="00347871">
        <w:rPr>
          <w:rFonts w:cs="Arial"/>
        </w:rPr>
        <w:fldChar w:fldCharType="end"/>
      </w:r>
      <w:r w:rsidR="00347871">
        <w:t xml:space="preserve"> : </w:t>
      </w:r>
      <w:hyperlink w:anchor="_e075b03ae73f89f5fcb1481cd5a16cbe" w:history="1">
        <w:r w:rsidR="00347871">
          <w:rPr>
            <w:rStyle w:val="Hyperlink"/>
          </w:rPr>
          <w:t>Actual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existent for the full extent of a time interval.</w:t>
      </w:r>
    </w:p>
    <w:p w:rsidR="00347871" w:rsidRDefault="00347871" w:rsidP="00347871"/>
    <w:p w:rsidR="00347871" w:rsidRDefault="00347871" w:rsidP="00347871">
      <w:pPr>
        <w:pStyle w:val="Heading2"/>
      </w:pPr>
      <w:bookmarkStart w:id="1237" w:name="_c656f14d0a87d1bd62087ac26c6198f5"/>
      <w:bookmarkStart w:id="1238" w:name="_Toc477757360"/>
      <w:r>
        <w:t>Association Finish Time</w:t>
      </w:r>
      <w:bookmarkEnd w:id="1237"/>
      <w:bookmarkEnd w:id="1238"/>
      <w:r w:rsidRPr="003A31EC">
        <w:rPr>
          <w:rFonts w:cs="Arial"/>
        </w:rPr>
        <w:t xml:space="preserve"> </w:t>
      </w:r>
      <w:r>
        <w:rPr>
          <w:rFonts w:cs="Arial"/>
        </w:rPr>
        <w:fldChar w:fldCharType="begin"/>
      </w:r>
      <w:r>
        <w:instrText>XE"</w:instrText>
      </w:r>
      <w:r w:rsidRPr="00413D75">
        <w:rPr>
          <w:rFonts w:cs="Arial"/>
        </w:rPr>
        <w:instrText>Finish Time</w:instrText>
      </w:r>
      <w:r>
        <w:instrText>"</w:instrText>
      </w:r>
      <w:r>
        <w:rPr>
          <w:rFonts w:cs="Arial"/>
        </w:rPr>
        <w:fldChar w:fldCharType="end"/>
      </w:r>
      <w:r w:rsidR="009E71B4">
        <w:rPr>
          <w:rFonts w:cs="Arial"/>
        </w:rPr>
        <w:t xml:space="preserve"> </w:t>
      </w:r>
    </w:p>
    <w:p w:rsidR="00347871" w:rsidRDefault="00347871" w:rsidP="00F71BA8">
      <w:r>
        <w:t>The time something no longer exists (inclusive).</w:t>
      </w:r>
      <w:r>
        <w:br/>
      </w:r>
      <w:r>
        <w:br/>
        <w:t>[DTV] time interval1 finishes time interval2</w:t>
      </w:r>
      <w:r>
        <w:br/>
        <w:t>Synonymous Form:time interval2 is finished by time interval1</w:t>
      </w:r>
      <w:r>
        <w:br/>
        <w:t>Definition:time interval1 is a proper part of time interval2 and there exists no time interval3 that is a proper part of time interval2 and that is after time interval1</w:t>
      </w:r>
      <w:r>
        <w:br/>
      </w:r>
      <w:r>
        <w:br/>
        <w:t>[IDEAS] endBoundary: A temporalBoundary where the boundary is a end boundary of the whole.</w:t>
      </w:r>
      <w:r>
        <w:br/>
      </w:r>
      <w:r>
        <w:br/>
        <w:t>[Alen 1983] X finishes Y: X f Y where X is "finishes at" and Y is "finish of"</w:t>
      </w:r>
    </w:p>
    <w:p w:rsidR="00347871" w:rsidRDefault="00925DE6" w:rsidP="00347871">
      <w:pPr>
        <w:jc w:val="center"/>
      </w:pPr>
      <w:r w:rsidRPr="00C83E44">
        <w:rPr>
          <w:noProof/>
        </w:rPr>
        <w:lastRenderedPageBreak/>
        <w:pict>
          <v:shape id="Picture 1050731099.emf" o:spid="_x0000_i1259" type="#_x0000_t75" alt="1050731099.emf" style="width:271.2pt;height:197.4pt;visibility:visible;mso-wrap-style:square">
            <v:imagedata r:id="rId186" o:title="105073109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Finish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58" type="#_x0000_t75" alt="1414248466.emf" style="width:12pt;height:12pt;visibility:visible;mso-wrap-style:square">
            <v:imagedata r:id="rId10" o:title="1414248466"/>
          </v:shape>
        </w:pict>
      </w:r>
      <w:r w:rsidR="00347871">
        <w:t xml:space="preserve"> finish of</w:t>
      </w:r>
      <w:r w:rsidR="00347871">
        <w:rPr>
          <w:rFonts w:cs="Arial"/>
        </w:rPr>
        <w:fldChar w:fldCharType="begin"/>
      </w:r>
      <w:r w:rsidR="00347871">
        <w:instrText>XE"</w:instrText>
      </w:r>
      <w:r w:rsidR="00347871" w:rsidRPr="00413D75">
        <w:rPr>
          <w:rFonts w:cs="Arial"/>
        </w:rPr>
        <w:instrText>finish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Thing which no longer exists at a particular time.</w:t>
      </w:r>
    </w:p>
    <w:p w:rsidR="00347871" w:rsidRDefault="00925DE6" w:rsidP="00347871">
      <w:pPr>
        <w:ind w:firstLine="720"/>
      </w:pPr>
      <w:r w:rsidRPr="00C83E44">
        <w:rPr>
          <w:noProof/>
        </w:rPr>
        <w:pict>
          <v:shape id="_x0000_i1257" type="#_x0000_t75" alt="1414248466.emf" style="width:12pt;height:12pt;visibility:visible;mso-wrap-style:square">
            <v:imagedata r:id="rId10" o:title="1414248466"/>
          </v:shape>
        </w:pict>
      </w:r>
      <w:r w:rsidR="00347871">
        <w:t xml:space="preserve"> finishes at</w:t>
      </w:r>
      <w:r w:rsidR="00347871">
        <w:rPr>
          <w:rFonts w:cs="Arial"/>
        </w:rPr>
        <w:fldChar w:fldCharType="begin"/>
      </w:r>
      <w:r w:rsidR="00347871">
        <w:instrText>XE"</w:instrText>
      </w:r>
      <w:r w:rsidR="00347871" w:rsidRPr="00413D75">
        <w:rPr>
          <w:rFonts w:cs="Arial"/>
        </w:rPr>
        <w:instrText>finishes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something no longer exists. (Inclusive)</w:t>
      </w:r>
    </w:p>
    <w:p w:rsidR="00347871" w:rsidRDefault="00347871" w:rsidP="00347871"/>
    <w:p w:rsidR="00347871" w:rsidRDefault="00347871" w:rsidP="00347871">
      <w:pPr>
        <w:pStyle w:val="Heading2"/>
      </w:pPr>
      <w:bookmarkStart w:id="1239" w:name="_7a7a17dae72a2caddafa2d2c6504f58c"/>
      <w:bookmarkStart w:id="1240" w:name="_Toc477757361"/>
      <w:r>
        <w:t>Association Overlaps in Time</w:t>
      </w:r>
      <w:bookmarkEnd w:id="1239"/>
      <w:bookmarkEnd w:id="1240"/>
      <w:r w:rsidRPr="003A31EC">
        <w:rPr>
          <w:rFonts w:cs="Arial"/>
        </w:rPr>
        <w:t xml:space="preserve"> </w:t>
      </w:r>
      <w:r>
        <w:rPr>
          <w:rFonts w:cs="Arial"/>
        </w:rPr>
        <w:fldChar w:fldCharType="begin"/>
      </w:r>
      <w:r>
        <w:instrText>XE"</w:instrText>
      </w:r>
      <w:r w:rsidRPr="00413D75">
        <w:rPr>
          <w:rFonts w:cs="Arial"/>
        </w:rPr>
        <w:instrText>Overlaps in Time</w:instrText>
      </w:r>
      <w:r>
        <w:instrText>"</w:instrText>
      </w:r>
      <w:r>
        <w:rPr>
          <w:rFonts w:cs="Arial"/>
        </w:rPr>
        <w:fldChar w:fldCharType="end"/>
      </w:r>
      <w:r w:rsidR="009E71B4">
        <w:rPr>
          <w:rFonts w:cs="Arial"/>
        </w:rPr>
        <w:t xml:space="preserve"> </w:t>
      </w:r>
    </w:p>
    <w:p w:rsidR="00347871" w:rsidRDefault="00347871" w:rsidP="00F71BA8">
      <w:r>
        <w:t>Some or all parts of the related temporal entities exist at the same time. Note that "to" and "from" may be arbitrary. By convention, the containing or prior temporal entity is "from".</w:t>
      </w:r>
      <w:r>
        <w:br/>
      </w:r>
      <w:r>
        <w:br/>
        <w:t>[DTV] time interval1 properly overlaps time interval2</w:t>
      </w:r>
      <w:r>
        <w:br/>
      </w:r>
      <w:r>
        <w:br/>
        <w:t>An [ISO 1087] temporal relation: sequential relation (3.2.24) involving events in time</w:t>
      </w:r>
      <w:r>
        <w:br/>
      </w:r>
      <w:r>
        <w:br/>
        <w:t>[DOLCE] (subtype of) Temporal Quality</w:t>
      </w:r>
      <w:r>
        <w:br/>
      </w:r>
      <w:r>
        <w:br/>
        <w:t>[Alen] X overlaps with Y: X o Y, where assignment of X and Y is arbitrary.</w:t>
      </w:r>
      <w:r>
        <w:br/>
      </w:r>
    </w:p>
    <w:p w:rsidR="00347871" w:rsidRDefault="00925DE6" w:rsidP="00347871">
      <w:pPr>
        <w:jc w:val="center"/>
      </w:pPr>
      <w:r w:rsidRPr="00C83E44">
        <w:rPr>
          <w:noProof/>
        </w:rPr>
        <w:pict>
          <v:shape id="Picture 668763184.emf" o:spid="_x0000_i1256" type="#_x0000_t75" alt="668763184.emf" style="width:263.4pt;height:108.6pt;visibility:visible;mso-wrap-style:square">
            <v:imagedata r:id="rId187" o:title="66876318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Overlaps in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Association Ends</w:t>
      </w:r>
    </w:p>
    <w:p w:rsidR="00347871" w:rsidRDefault="00925DE6" w:rsidP="00347871">
      <w:pPr>
        <w:ind w:firstLine="720"/>
      </w:pPr>
      <w:r w:rsidRPr="00C83E44">
        <w:rPr>
          <w:noProof/>
        </w:rPr>
        <w:pict>
          <v:shape id="_x0000_i1255" type="#_x0000_t75" alt="1414248466.emf" style="width:12pt;height:12pt;visibility:visible;mso-wrap-style:square">
            <v:imagedata r:id="rId10" o:title="1414248466"/>
          </v:shape>
        </w:pict>
      </w:r>
      <w:r w:rsidR="00347871">
        <w:t xml:space="preserve"> overlaps from</w:t>
      </w:r>
      <w:r w:rsidR="00347871">
        <w:rPr>
          <w:rFonts w:cs="Arial"/>
        </w:rPr>
        <w:fldChar w:fldCharType="begin"/>
      </w:r>
      <w:r w:rsidR="00347871">
        <w:instrText>XE"</w:instrText>
      </w:r>
      <w:r w:rsidR="00347871" w:rsidRPr="00413D75">
        <w:rPr>
          <w:rFonts w:cs="Arial"/>
        </w:rPr>
        <w:instrText>overlaps from</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overlapping temporal component.</w:t>
      </w:r>
    </w:p>
    <w:p w:rsidR="00347871" w:rsidRDefault="00925DE6" w:rsidP="00347871">
      <w:pPr>
        <w:ind w:firstLine="720"/>
      </w:pPr>
      <w:r w:rsidRPr="00C83E44">
        <w:rPr>
          <w:noProof/>
        </w:rPr>
        <w:pict>
          <v:shape id="_x0000_i1254" type="#_x0000_t75" alt="1414248466.emf" style="width:12pt;height:12pt;visibility:visible;mso-wrap-style:square">
            <v:imagedata r:id="rId10" o:title="1414248466"/>
          </v:shape>
        </w:pict>
      </w:r>
      <w:r w:rsidR="00347871">
        <w:t xml:space="preserve"> overlaps to</w:t>
      </w:r>
      <w:r w:rsidR="00347871">
        <w:rPr>
          <w:rFonts w:cs="Arial"/>
        </w:rPr>
        <w:fldChar w:fldCharType="begin"/>
      </w:r>
      <w:r w:rsidR="00347871">
        <w:instrText>XE"</w:instrText>
      </w:r>
      <w:r w:rsidR="00347871" w:rsidRPr="00413D75">
        <w:rPr>
          <w:rFonts w:cs="Arial"/>
        </w:rPr>
        <w:instrText>overlaps to</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overlapping temporal component.</w:t>
      </w:r>
    </w:p>
    <w:p w:rsidR="00347871" w:rsidRDefault="00347871" w:rsidP="00347871"/>
    <w:p w:rsidR="00347871" w:rsidRDefault="00347871" w:rsidP="00347871">
      <w:pPr>
        <w:pStyle w:val="Heading2"/>
      </w:pPr>
      <w:bookmarkStart w:id="1241" w:name="_0e850c16bdcdaf2d4126a427cae0de04"/>
      <w:bookmarkStart w:id="1242" w:name="_Toc477757362"/>
      <w:r>
        <w:t>Association Start Time</w:t>
      </w:r>
      <w:bookmarkEnd w:id="1241"/>
      <w:bookmarkEnd w:id="1242"/>
      <w:r w:rsidRPr="003A31EC">
        <w:rPr>
          <w:rFonts w:cs="Arial"/>
        </w:rPr>
        <w:t xml:space="preserve"> </w:t>
      </w:r>
      <w:r>
        <w:rPr>
          <w:rFonts w:cs="Arial"/>
        </w:rPr>
        <w:fldChar w:fldCharType="begin"/>
      </w:r>
      <w:r>
        <w:instrText>XE"</w:instrText>
      </w:r>
      <w:r w:rsidRPr="00413D75">
        <w:rPr>
          <w:rFonts w:cs="Arial"/>
        </w:rPr>
        <w:instrText>Start Time</w:instrText>
      </w:r>
      <w:r>
        <w:instrText>"</w:instrText>
      </w:r>
      <w:r>
        <w:rPr>
          <w:rFonts w:cs="Arial"/>
        </w:rPr>
        <w:fldChar w:fldCharType="end"/>
      </w:r>
      <w:r w:rsidR="009E71B4">
        <w:rPr>
          <w:rFonts w:cs="Arial"/>
        </w:rPr>
        <w:t xml:space="preserve"> </w:t>
      </w:r>
    </w:p>
    <w:p w:rsidR="00347871" w:rsidRDefault="00347871" w:rsidP="00F71BA8">
      <w:r>
        <w:t>The time something starts to exist (inclusive).</w:t>
      </w:r>
      <w:r>
        <w:br/>
      </w:r>
      <w:r>
        <w:br/>
        <w:t>[DTV] time interval1 starts time interval2</w:t>
      </w:r>
      <w:r>
        <w:br/>
        <w:t>Synonymous Form:time interval2 is started by time interval1</w:t>
      </w:r>
      <w:r>
        <w:br/>
        <w:t>Definition:time interval1 is a proper part of time interval2 and there exists no time interval3 that is a proper part of time interval2 and that is before time interval1.</w:t>
      </w:r>
      <w:r>
        <w:br/>
      </w:r>
      <w:r>
        <w:br/>
        <w:t>[IDEAS] startBoundary: A temporalBoundary where the boundary is a start boundary of the whole.</w:t>
      </w:r>
      <w:r>
        <w:br/>
      </w:r>
      <w:r>
        <w:br/>
        <w:t>[Alen 1983] X starts Y: X s Y where X is "starts at" and Y is "start of".</w:t>
      </w:r>
    </w:p>
    <w:p w:rsidR="00347871" w:rsidRDefault="00925DE6" w:rsidP="00347871">
      <w:pPr>
        <w:jc w:val="center"/>
      </w:pPr>
      <w:r w:rsidRPr="00C83E44">
        <w:rPr>
          <w:noProof/>
        </w:rPr>
        <w:pict>
          <v:shape id="Picture -1902799303.emf" o:spid="_x0000_i1253" type="#_x0000_t75" alt="-1902799303.emf" style="width:283.2pt;height:186.6pt;visibility:visible;mso-wrap-style:square">
            <v:imagedata r:id="rId188" o:title="-190279930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Start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7a17dae72a2caddafa2d2c6504f58c" w:history="1">
        <w:r w:rsidR="00347871">
          <w:rPr>
            <w:rStyle w:val="Hyperlink"/>
          </w:rPr>
          <w:t>Overlaps in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52" type="#_x0000_t75" alt="1414248466.emf" style="width:12pt;height:12pt;visibility:visible;mso-wrap-style:square">
            <v:imagedata r:id="rId10" o:title="1414248466"/>
          </v:shape>
        </w:pict>
      </w:r>
      <w:r w:rsidR="00347871">
        <w:t xml:space="preserve"> start of</w:t>
      </w:r>
      <w:r w:rsidR="00347871">
        <w:rPr>
          <w:rFonts w:cs="Arial"/>
        </w:rPr>
        <w:fldChar w:fldCharType="begin"/>
      </w:r>
      <w:r w:rsidR="00347871">
        <w:instrText>XE"</w:instrText>
      </w:r>
      <w:r w:rsidR="00347871" w:rsidRPr="00413D75">
        <w:rPr>
          <w:rFonts w:cs="Arial"/>
        </w:rPr>
        <w:instrText>start of</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Thing which begins to exist at a particular time.</w:t>
      </w:r>
    </w:p>
    <w:p w:rsidR="00347871" w:rsidRDefault="00925DE6" w:rsidP="00347871">
      <w:pPr>
        <w:ind w:firstLine="720"/>
      </w:pPr>
      <w:r w:rsidRPr="00C83E44">
        <w:rPr>
          <w:noProof/>
        </w:rPr>
        <w:pict>
          <v:shape id="_x0000_i1251" type="#_x0000_t75" alt="1414248466.emf" style="width:12pt;height:12pt;visibility:visible;mso-wrap-style:square">
            <v:imagedata r:id="rId10" o:title="1414248466"/>
          </v:shape>
        </w:pict>
      </w:r>
      <w:r w:rsidR="00347871">
        <w:t xml:space="preserve"> starts at</w:t>
      </w:r>
      <w:r w:rsidR="00347871">
        <w:rPr>
          <w:rFonts w:cs="Arial"/>
        </w:rPr>
        <w:fldChar w:fldCharType="begin"/>
      </w:r>
      <w:r w:rsidR="00347871">
        <w:instrText>XE"</w:instrText>
      </w:r>
      <w:r w:rsidR="00347871" w:rsidRPr="00413D75">
        <w:rPr>
          <w:rFonts w:cs="Arial"/>
        </w:rPr>
        <w:instrText>starts at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[0..1]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somethings begins to exist. (inclusive).</w:t>
      </w:r>
      <w:r>
        <w:br/>
        <w:t>[FIBO] hasStartDate</w:t>
      </w:r>
    </w:p>
    <w:p w:rsidR="00347871" w:rsidRDefault="00347871" w:rsidP="00347871"/>
    <w:p w:rsidR="00347871" w:rsidRDefault="00347871" w:rsidP="00347871">
      <w:pPr>
        <w:pStyle w:val="Heading2"/>
      </w:pPr>
      <w:bookmarkStart w:id="1243" w:name="_2aa319ac074bc10bc7d756d5b193d5ef"/>
      <w:bookmarkStart w:id="1244" w:name="_Toc477757363"/>
      <w:r>
        <w:lastRenderedPageBreak/>
        <w:t>Association Temporal Order</w:t>
      </w:r>
      <w:bookmarkEnd w:id="1243"/>
      <w:bookmarkEnd w:id="1244"/>
      <w:r w:rsidRPr="003A31EC">
        <w:rPr>
          <w:rFonts w:cs="Arial"/>
        </w:rPr>
        <w:t xml:space="preserve"> </w:t>
      </w:r>
      <w:r>
        <w:rPr>
          <w:rFonts w:cs="Arial"/>
        </w:rPr>
        <w:fldChar w:fldCharType="begin"/>
      </w:r>
      <w:r>
        <w:instrText>XE"</w:instrText>
      </w:r>
      <w:r w:rsidRPr="00413D75">
        <w:rPr>
          <w:rFonts w:cs="Arial"/>
        </w:rPr>
        <w:instrText>Temporal Order</w:instrText>
      </w:r>
      <w:r>
        <w:instrText>"</w:instrText>
      </w:r>
      <w:r>
        <w:rPr>
          <w:rFonts w:cs="Arial"/>
        </w:rPr>
        <w:fldChar w:fldCharType="end"/>
      </w:r>
      <w:r w:rsidR="009E71B4">
        <w:rPr>
          <w:rFonts w:cs="Arial"/>
        </w:rPr>
        <w:t xml:space="preserve"> </w:t>
      </w:r>
    </w:p>
    <w:p w:rsidR="00347871" w:rsidRDefault="00347871" w:rsidP="00F71BA8">
      <w:r>
        <w:t>A relationship representing ordering of temporal entities in time where the &lt;starts at&gt; of &lt;is after&gt; is greater than or equal to the &lt;finishes at&gt; of &lt;is before&gt;. Related things do not overlap in time.</w:t>
      </w:r>
      <w:r>
        <w:br/>
      </w:r>
      <w:r>
        <w:br/>
        <w:t>[DOLCE] (subtype of) Temporal Quality</w:t>
      </w:r>
      <w:r>
        <w:br/>
      </w:r>
      <w:r>
        <w:br/>
        <w:t>[DTV] "time interval1 is properly before time interval2": the time interval1 is before the time interval2 and the time interval1 is before a time interval3 and the time interval3 is before the time interval2</w:t>
      </w:r>
      <w:r>
        <w:br/>
      </w:r>
      <w:r>
        <w:br/>
        <w:t>[DTV] time interval1 finishes duration after time interval2: The end of one time interval is duration after the end of the other time interval.</w:t>
      </w:r>
      <w:r>
        <w:br/>
      </w:r>
      <w:r>
        <w:br/>
        <w:t>[IDEAS] beforeAfter: A couple that asserts one individuals' temporal extent is completely before the temporal extent of another.</w:t>
      </w:r>
      <w:r>
        <w:br/>
      </w:r>
      <w:r>
        <w:br/>
        <w:t>An [ISO 1087] temporal relation: sequential relation (3.2.24) involving events in time</w:t>
      </w:r>
      <w:r>
        <w:br/>
      </w:r>
      <w:r>
        <w:br/>
        <w:t>[Alen1983] X takes place before Y: X&lt;Y where X is "is before" and Y is "is after".</w:t>
      </w:r>
    </w:p>
    <w:p w:rsidR="00347871" w:rsidRDefault="00925DE6" w:rsidP="00347871">
      <w:pPr>
        <w:jc w:val="center"/>
      </w:pPr>
      <w:r w:rsidRPr="00C83E44">
        <w:rPr>
          <w:noProof/>
        </w:rPr>
        <w:pict>
          <v:shape id="Picture 1062444534.emf" o:spid="_x0000_i1250" type="#_x0000_t75" alt="1062444534.emf" style="width:264.6pt;height:129pt;visibility:visible;mso-wrap-style:square">
            <v:imagedata r:id="rId189" o:title="106244453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Order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49" type="#_x0000_t75" alt="1414248466.emf" style="width:12pt;height:12pt;visibility:visible;mso-wrap-style:square">
            <v:imagedata r:id="rId10" o:title="1414248466"/>
          </v:shape>
        </w:pict>
      </w:r>
      <w:r w:rsidR="00347871">
        <w:t xml:space="preserve"> is after</w:t>
      </w:r>
      <w:r w:rsidR="00347871">
        <w:rPr>
          <w:rFonts w:cs="Arial"/>
        </w:rPr>
        <w:fldChar w:fldCharType="begin"/>
      </w:r>
      <w:r w:rsidR="00347871">
        <w:instrText>XE"</w:instrText>
      </w:r>
      <w:r w:rsidR="00347871" w:rsidRPr="00413D75">
        <w:rPr>
          <w:rFonts w:cs="Arial"/>
        </w:rPr>
        <w:instrText>is after</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A temporal entity that starts after the &lt;is before&gt; entity ends. </w:t>
      </w:r>
    </w:p>
    <w:p w:rsidR="00347871" w:rsidRDefault="00925DE6" w:rsidP="00347871">
      <w:pPr>
        <w:ind w:firstLine="720"/>
      </w:pPr>
      <w:r w:rsidRPr="00C83E44">
        <w:rPr>
          <w:noProof/>
        </w:rPr>
        <w:pict>
          <v:shape id="_x0000_i1248" type="#_x0000_t75" alt="1414248466.emf" style="width:12pt;height:12pt;visibility:visible;mso-wrap-style:square">
            <v:imagedata r:id="rId10" o:title="1414248466"/>
          </v:shape>
        </w:pict>
      </w:r>
      <w:r w:rsidR="00347871">
        <w:t xml:space="preserve"> is before</w:t>
      </w:r>
      <w:r w:rsidR="00347871">
        <w:rPr>
          <w:rFonts w:cs="Arial"/>
        </w:rPr>
        <w:fldChar w:fldCharType="begin"/>
      </w:r>
      <w:r w:rsidR="00347871">
        <w:instrText>XE"</w:instrText>
      </w:r>
      <w:r w:rsidR="00347871" w:rsidRPr="00413D75">
        <w:rPr>
          <w:rFonts w:cs="Arial"/>
        </w:rPr>
        <w:instrText>is before</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temporal entity that ends after the &lt;is after&gt; entity starts.</w:t>
      </w:r>
      <w:r>
        <w:br/>
      </w:r>
      <w:r>
        <w:br/>
      </w:r>
    </w:p>
    <w:p w:rsidR="00347871" w:rsidRDefault="00347871" w:rsidP="00347871"/>
    <w:p w:rsidR="00347871" w:rsidRDefault="00347871" w:rsidP="00347871">
      <w:pPr>
        <w:pStyle w:val="Heading2"/>
      </w:pPr>
      <w:bookmarkStart w:id="1245" w:name="_8a40963117380d05b5ea557d3631b267"/>
      <w:bookmarkStart w:id="1246" w:name="_Toc477757364"/>
      <w:r>
        <w:t>Association Class Temporal Part</w:t>
      </w:r>
      <w:bookmarkEnd w:id="1245"/>
      <w:r w:rsidRPr="003A31EC">
        <w:rPr>
          <w:rFonts w:cs="Arial"/>
        </w:rPr>
        <w:t xml:space="preserve"> </w:t>
      </w:r>
      <w:r>
        <w:rPr>
          <w:rFonts w:cs="Arial"/>
        </w:rPr>
        <w:fldChar w:fldCharType="begin"/>
      </w:r>
      <w:r>
        <w:instrText>XE"</w:instrText>
      </w:r>
      <w:r w:rsidRPr="00413D75">
        <w:rPr>
          <w:rFonts w:cs="Arial"/>
        </w:rPr>
        <w:instrText>Temporal Part</w:instrText>
      </w:r>
      <w:r>
        <w:instrText>"</w:instrText>
      </w:r>
      <w:r>
        <w:rPr>
          <w:rFonts w:cs="Arial"/>
        </w:rPr>
        <w:fldChar w:fldCharType="end"/>
      </w:r>
      <w:r w:rsidR="009E71B4">
        <w:rPr>
          <w:rFonts w:cs="Arial"/>
        </w:rPr>
        <w:t xml:space="preserve"> </w:t>
      </w:r>
      <w:r w:rsidR="006F72CA">
        <w:rPr>
          <w:rFonts w:cs="Arial"/>
        </w:rPr>
        <w:t>&lt;&lt;Relationship&gt;&gt;</w:t>
      </w:r>
      <w:bookmarkEnd w:id="1246"/>
    </w:p>
    <w:p w:rsidR="00347871" w:rsidRDefault="00347871" w:rsidP="00F71BA8">
      <w:r>
        <w:t>The time interval of &lt;has temporal part&gt; is within the time interval of &lt;happens durring&gt;.</w:t>
      </w:r>
      <w:r>
        <w:br/>
      </w:r>
      <w:r>
        <w:br/>
        <w:t>[DTV] time interval1 is proper part of time interval2: the time interval1 is a proper part of the time interval2 and a time interval3 is a proper part of the time interval2 and a time interval4 is a proper part of the time interval2 and the time interval3 is before the time interval1 and the time interval1 is before the time interval4.</w:t>
      </w:r>
      <w:r>
        <w:br/>
      </w:r>
      <w:r>
        <w:br/>
        <w:t>[IDAS] temporalWholePart: A wholePart that asserts the spatial extent of the (whole) individual is co-extensive with the spatial extent of the (part) individual for a particular period of time.</w:t>
      </w:r>
      <w:r>
        <w:br/>
      </w:r>
      <w:r>
        <w:br/>
        <w:t>[Alen 1983] X during Y: Xd Y where X is "happens during" and Y is "has temporal part"</w:t>
      </w:r>
    </w:p>
    <w:p w:rsidR="00347871" w:rsidRDefault="00925DE6" w:rsidP="00347871">
      <w:pPr>
        <w:jc w:val="center"/>
      </w:pPr>
      <w:r w:rsidRPr="00C83E44">
        <w:rPr>
          <w:noProof/>
        </w:rPr>
        <w:lastRenderedPageBreak/>
        <w:pict>
          <v:shape id="Picture -898978865.emf" o:spid="_x0000_i1247" type="#_x0000_t75" alt="-898978865.emf" style="width:387pt;height:302.4pt;visibility:visible;mso-wrap-style:square">
            <v:imagedata r:id="rId190" o:title="-89897886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Temporal Part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7a7a17dae72a2caddafa2d2c6504f58c" w:history="1">
        <w:r w:rsidR="00347871">
          <w:rPr>
            <w:rStyle w:val="Hyperlink"/>
          </w:rPr>
          <w:t>Overlaps in Time</w:t>
        </w:r>
      </w:hyperlink>
      <w:r w:rsidR="00347871">
        <w:t xml:space="preserve">, </w:t>
      </w:r>
      <w:hyperlink w:anchor="_ea4d141559e1d33d914c6865ea329a04" w:history="1">
        <w:r w:rsidR="00347871">
          <w:rPr>
            <w:rStyle w:val="Hyperlink"/>
          </w:rPr>
          <w:t>Parthood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46" type="#_x0000_t75" alt="-1728404412.emf" style="width:12pt;height:12pt;visibility:visible;mso-wrap-style:square">
            <v:imagedata r:id="rId61" o:title="-1728404412"/>
          </v:shape>
        </w:pict>
      </w:r>
      <w:r w:rsidR="00347871">
        <w:t xml:space="preserve"> happens during</w:t>
      </w:r>
      <w:r w:rsidR="00347871">
        <w:rPr>
          <w:rFonts w:cs="Arial"/>
        </w:rPr>
        <w:fldChar w:fldCharType="begin"/>
      </w:r>
      <w:r w:rsidR="00347871">
        <w:instrText>XE"</w:instrText>
      </w:r>
      <w:r w:rsidR="00347871" w:rsidRPr="00413D75">
        <w:rPr>
          <w:rFonts w:cs="Arial"/>
        </w:rPr>
        <w:instrText>happens during</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situation with overlapping duration (overlapping temporal extent).</w:t>
      </w:r>
    </w:p>
    <w:p w:rsidR="00347871" w:rsidRDefault="00925DE6" w:rsidP="00347871">
      <w:pPr>
        <w:ind w:firstLine="720"/>
      </w:pPr>
      <w:r w:rsidRPr="00C83E44">
        <w:rPr>
          <w:noProof/>
        </w:rPr>
        <w:pict>
          <v:shape id="_x0000_i1245" type="#_x0000_t75" alt="-1728404412.emf" style="width:12pt;height:12pt;visibility:visible;mso-wrap-style:square">
            <v:imagedata r:id="rId61" o:title="-1728404412"/>
          </v:shape>
        </w:pict>
      </w:r>
      <w:r w:rsidR="00347871">
        <w:t xml:space="preserve"> has temporal part</w:t>
      </w:r>
      <w:r w:rsidR="00347871">
        <w:rPr>
          <w:rFonts w:cs="Arial"/>
        </w:rPr>
        <w:fldChar w:fldCharType="begin"/>
      </w:r>
      <w:r w:rsidR="00347871">
        <w:instrText>XE"</w:instrText>
      </w:r>
      <w:r w:rsidR="00347871" w:rsidRPr="00413D75">
        <w:rPr>
          <w:rFonts w:cs="Arial"/>
        </w:rPr>
        <w:instrText>has temporal part</w:instrText>
      </w:r>
      <w:r w:rsidR="00347871">
        <w:instrText>"</w:instrText>
      </w:r>
      <w:r w:rsidR="00347871">
        <w:rPr>
          <w:rFonts w:cs="Arial"/>
        </w:rPr>
        <w:fldChar w:fldCharType="end"/>
      </w:r>
      <w:r w:rsidR="00347871">
        <w:t xml:space="preserve"> : </w:t>
      </w:r>
      <w:hyperlink w:anchor="_f2afd42e2b6e88484b5534f68f8549c1" w:history="1">
        <w:r w:rsidR="00347871">
          <w:rPr>
            <w:rStyle w:val="Hyperlink"/>
          </w:rPr>
          <w:t>Temporal Entity</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Sub-durations of anything that happen  - a temporal part.</w:t>
      </w:r>
    </w:p>
    <w:p w:rsidR="00347871" w:rsidRDefault="00347871" w:rsidP="00347871"/>
    <w:p w:rsidR="00347871" w:rsidRDefault="00347871" w:rsidP="00347871">
      <w:pPr>
        <w:pStyle w:val="Heading2"/>
      </w:pPr>
      <w:bookmarkStart w:id="1247" w:name="_093e90ca7ca2b1e9be5d1830b3d376c7"/>
      <w:bookmarkStart w:id="1248" w:name="_Toc477757365"/>
      <w:r>
        <w:t>Class Time Coordinate</w:t>
      </w:r>
      <w:bookmarkEnd w:id="1247"/>
      <w:r w:rsidRPr="003A31EC">
        <w:rPr>
          <w:rFonts w:cs="Arial"/>
        </w:rPr>
        <w:t xml:space="preserve"> </w:t>
      </w:r>
      <w:r>
        <w:rPr>
          <w:rFonts w:cs="Arial"/>
        </w:rPr>
        <w:fldChar w:fldCharType="begin"/>
      </w:r>
      <w:r>
        <w:instrText>XE"</w:instrText>
      </w:r>
      <w:r w:rsidRPr="00413D75">
        <w:rPr>
          <w:rFonts w:cs="Arial"/>
        </w:rPr>
        <w:instrText>Time Coordinate</w:instrText>
      </w:r>
      <w:r>
        <w:instrText>"</w:instrText>
      </w:r>
      <w:r>
        <w:rPr>
          <w:rFonts w:cs="Arial"/>
        </w:rPr>
        <w:fldChar w:fldCharType="end"/>
      </w:r>
      <w:r w:rsidR="009E71B4">
        <w:rPr>
          <w:rFonts w:cs="Arial"/>
        </w:rPr>
        <w:t xml:space="preserve"> </w:t>
      </w:r>
      <w:r w:rsidR="006F72CA">
        <w:rPr>
          <w:rFonts w:cs="Arial"/>
        </w:rPr>
        <w:t>&lt;&lt;Quantity Kind&gt;&gt;</w:t>
      </w:r>
      <w:bookmarkEnd w:id="1248"/>
    </w:p>
    <w:p w:rsidR="00347871" w:rsidRDefault="00347871" w:rsidP="00F71BA8">
      <w:r>
        <w:t>A designation of a particular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04887ca511c022e037ede12e1a8f37a" w:history="1">
        <w:r w:rsidR="00347871">
          <w:rPr>
            <w:rStyle w:val="Hyperlink"/>
          </w:rPr>
          <w:t>Time Coordinate</w:t>
        </w:r>
      </w:hyperlink>
    </w:p>
    <w:p w:rsidR="00347871" w:rsidRDefault="00347871" w:rsidP="00347871"/>
    <w:p w:rsidR="00347871" w:rsidRDefault="00347871" w:rsidP="00347871">
      <w:pPr>
        <w:pStyle w:val="Heading2"/>
      </w:pPr>
      <w:bookmarkStart w:id="1249" w:name="_487e18043aabbd8f7cd3d846b3711575"/>
      <w:bookmarkStart w:id="1250" w:name="_Toc477757366"/>
      <w:r>
        <w:t>Class Time Interval</w:t>
      </w:r>
      <w:bookmarkEnd w:id="1249"/>
      <w:bookmarkEnd w:id="1250"/>
      <w:r w:rsidRPr="003A31EC">
        <w:rPr>
          <w:rFonts w:cs="Arial"/>
        </w:rPr>
        <w:t xml:space="preserve"> </w:t>
      </w:r>
      <w:r>
        <w:rPr>
          <w:rFonts w:cs="Arial"/>
        </w:rPr>
        <w:fldChar w:fldCharType="begin"/>
      </w:r>
      <w:r>
        <w:instrText>XE"</w:instrText>
      </w:r>
      <w:r w:rsidRPr="00413D75">
        <w:rPr>
          <w:rFonts w:cs="Arial"/>
        </w:rPr>
        <w:instrText>Time Interval</w:instrText>
      </w:r>
      <w:r>
        <w:instrText>"</w:instrText>
      </w:r>
      <w:r>
        <w:rPr>
          <w:rFonts w:cs="Arial"/>
        </w:rPr>
        <w:fldChar w:fldCharType="end"/>
      </w:r>
      <w:r w:rsidR="009E71B4">
        <w:rPr>
          <w:rFonts w:cs="Arial"/>
        </w:rPr>
        <w:t xml:space="preserve"> </w:t>
      </w:r>
    </w:p>
    <w:p w:rsidR="00347871" w:rsidRDefault="00347871" w:rsidP="00F71BA8">
      <w:r>
        <w:t>A segment of time.</w:t>
      </w:r>
      <w:r>
        <w:br/>
      </w:r>
      <w:r>
        <w:br/>
        <w:t>[DTV] "time interval" : segment of the time axis, a location in time.</w:t>
      </w:r>
      <w:r>
        <w:br/>
      </w:r>
      <w:r>
        <w:br/>
        <w:t>Note:Every time interval has a beginning, an end, and a duration, even if not known. Every time interval is “finite”, a bounded segment of the Time Axis. The beginning or end of a</w:t>
      </w:r>
      <w:r>
        <w:br/>
      </w:r>
      <w:r>
        <w:lastRenderedPageBreak/>
        <w:t>time interval may be defined by reference to events that occur for a time interval that is not known.</w:t>
      </w:r>
      <w:r>
        <w:br/>
      </w:r>
      <w:r>
        <w:br/>
        <w:t>Note:Time intervals may be ‘indefinite’, meaning that their beginning is ‘primordiality’ or their end is ‘perpetuity’, or both (‘eternity’). This vocabulary assumes that indefinite</w:t>
      </w:r>
      <w:r>
        <w:br/>
        <w:t>time intervals exist and have some duration, but their duration is unknown.</w:t>
      </w:r>
      <w:r>
        <w:br/>
      </w:r>
      <w:r>
        <w:br/>
        <w:t>[IDEAS] PeriodOrInstant: An Individual whose spatial extent is infinite, but whose temporal extent is finite or zero.</w:t>
      </w:r>
      <w:r>
        <w:br/>
      </w:r>
      <w:r>
        <w:br/>
        <w:t>[UML] TimeInterval</w:t>
      </w:r>
      <w:r>
        <w:br/>
        <w:t>[NIEM] DateRangeType</w:t>
      </w:r>
      <w:r>
        <w:br/>
        <w:t>[DOLCE] Temporal Region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2afd42e2b6e88484b5534f68f8549c1" w:history="1">
        <w:r w:rsidR="00347871">
          <w:rPr>
            <w:rStyle w:val="Hyperlink"/>
          </w:rPr>
          <w:t>Temporal Entity</w:t>
        </w:r>
      </w:hyperlink>
    </w:p>
    <w:p w:rsidR="00347871" w:rsidRDefault="00347871" w:rsidP="00347871"/>
    <w:p w:rsidR="00347871" w:rsidRDefault="00347871" w:rsidP="00347871">
      <w:pPr>
        <w:pStyle w:val="Heading2"/>
      </w:pPr>
      <w:bookmarkStart w:id="1251" w:name="_a377b3b738951158aa898a5ff29f5289"/>
      <w:bookmarkStart w:id="1252" w:name="_Toc477757367"/>
      <w:r>
        <w:t>Class Time Point</w:t>
      </w:r>
      <w:bookmarkEnd w:id="1251"/>
      <w:bookmarkEnd w:id="1252"/>
      <w:r w:rsidRPr="003A31EC">
        <w:rPr>
          <w:rFonts w:cs="Arial"/>
        </w:rPr>
        <w:t xml:space="preserve"> </w:t>
      </w:r>
      <w:r>
        <w:rPr>
          <w:rFonts w:cs="Arial"/>
        </w:rPr>
        <w:fldChar w:fldCharType="begin"/>
      </w:r>
      <w:r>
        <w:instrText>XE"</w:instrText>
      </w:r>
      <w:r w:rsidRPr="00413D75">
        <w:rPr>
          <w:rFonts w:cs="Arial"/>
        </w:rPr>
        <w:instrText>Time Point</w:instrText>
      </w:r>
      <w:r>
        <w:instrText>"</w:instrText>
      </w:r>
      <w:r>
        <w:rPr>
          <w:rFonts w:cs="Arial"/>
        </w:rPr>
        <w:fldChar w:fldCharType="end"/>
      </w:r>
      <w:r w:rsidR="009E71B4">
        <w:rPr>
          <w:rFonts w:cs="Arial"/>
        </w:rPr>
        <w:t xml:space="preserve"> </w:t>
      </w:r>
    </w:p>
    <w:p w:rsidR="00347871" w:rsidRDefault="00347871" w:rsidP="00F71BA8">
      <w:r>
        <w:t>A portion of time deemed atomic on a time scale. As all points in time may be further subdivided into a finer granularity of time, each point in time is also a time interval on some other scale.</w:t>
      </w:r>
      <w:r>
        <w:br/>
      </w:r>
      <w:r>
        <w:br/>
        <w:t>The duration of a time point is the same as the granularity of the time scale of the time point.</w:t>
      </w:r>
      <w:r>
        <w:br/>
      </w:r>
      <w:r>
        <w:br/>
        <w:t>[DTV] time point: concept that specializes the concept 'time interval' and that is a member of a time scale.</w:t>
      </w:r>
      <w:r>
        <w:br/>
      </w:r>
      <w:r>
        <w:br/>
        <w:t>[IDEAS] CalendarPeriod: A Period that corresponds to a recognized date or 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87e18043aabbd8f7cd3d846b3711575" w:history="1">
        <w:r w:rsidR="00347871">
          <w:rPr>
            <w:rStyle w:val="Hyperlink"/>
          </w:rPr>
          <w:t>Time Interval</w:t>
        </w:r>
      </w:hyperlink>
    </w:p>
    <w:p w:rsidR="00347871" w:rsidRDefault="00347871" w:rsidP="00347871"/>
    <w:p w:rsidR="00347871" w:rsidRDefault="00347871" w:rsidP="00347871">
      <w:pPr>
        <w:pStyle w:val="Heading2"/>
      </w:pPr>
      <w:bookmarkStart w:id="1253" w:name="_64888403c67f03c7c2953c553701004d"/>
      <w:bookmarkStart w:id="1254" w:name="_Toc477757368"/>
      <w:r>
        <w:t>Class Time Scale</w:t>
      </w:r>
      <w:bookmarkEnd w:id="1253"/>
      <w:bookmarkEnd w:id="1254"/>
      <w:r w:rsidRPr="003A31EC">
        <w:rPr>
          <w:rFonts w:cs="Arial"/>
        </w:rPr>
        <w:t xml:space="preserve"> </w:t>
      </w:r>
      <w:r>
        <w:rPr>
          <w:rFonts w:cs="Arial"/>
        </w:rPr>
        <w:fldChar w:fldCharType="begin"/>
      </w:r>
      <w:r>
        <w:instrText>XE"</w:instrText>
      </w:r>
      <w:r w:rsidRPr="00413D75">
        <w:rPr>
          <w:rFonts w:cs="Arial"/>
        </w:rPr>
        <w:instrText>Time Scale</w:instrText>
      </w:r>
      <w:r>
        <w:instrText>"</w:instrText>
      </w:r>
      <w:r>
        <w:rPr>
          <w:rFonts w:cs="Arial"/>
        </w:rPr>
        <w:fldChar w:fldCharType="end"/>
      </w:r>
      <w:r w:rsidR="009E71B4">
        <w:rPr>
          <w:rFonts w:cs="Arial"/>
        </w:rPr>
        <w:t xml:space="preserve"> </w:t>
      </w:r>
    </w:p>
    <w:p w:rsidR="00347871" w:rsidRDefault="00347871" w:rsidP="00F71BA8">
      <w:r>
        <w:t xml:space="preserve">A time scale is a way to reckon time as a series of consecutive time points identified by time coordinates. e.g. Time scale defined by the Gregorian calendar. </w:t>
      </w:r>
      <w:r>
        <w:br/>
      </w:r>
      <w:r>
        <w:br/>
        <w:t>[DTV] time scale: regular sequence that each member of the regular sequence is a time point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6eadbcd3852f561feab0218c7c54f12" w:history="1">
        <w:r w:rsidR="00347871">
          <w:rPr>
            <w:rStyle w:val="Hyperlink"/>
          </w:rPr>
          <w:t>Coordinate System</w:t>
        </w:r>
      </w:hyperlink>
    </w:p>
    <w:p w:rsidR="00347871" w:rsidRDefault="00347871" w:rsidP="00347871"/>
    <w:p w:rsidR="00347871" w:rsidRDefault="00347871" w:rsidP="00347871">
      <w:pPr>
        <w:pStyle w:val="Heading2"/>
      </w:pPr>
      <w:bookmarkStart w:id="1255" w:name="_4fddfecafbda7b61a70be9bce58117ae"/>
      <w:bookmarkStart w:id="1256" w:name="_Toc477757369"/>
      <w:r>
        <w:t>Association Time Scale Granularity</w:t>
      </w:r>
      <w:bookmarkEnd w:id="1255"/>
      <w:bookmarkEnd w:id="1256"/>
      <w:r w:rsidRPr="003A31EC">
        <w:rPr>
          <w:rFonts w:cs="Arial"/>
        </w:rPr>
        <w:t xml:space="preserve"> </w:t>
      </w:r>
      <w:r>
        <w:rPr>
          <w:rFonts w:cs="Arial"/>
        </w:rPr>
        <w:fldChar w:fldCharType="begin"/>
      </w:r>
      <w:r>
        <w:instrText>XE"</w:instrText>
      </w:r>
      <w:r w:rsidRPr="00413D75">
        <w:rPr>
          <w:rFonts w:cs="Arial"/>
        </w:rPr>
        <w:instrText>Time Scale Granularity</w:instrText>
      </w:r>
      <w:r>
        <w:instrText>"</w:instrText>
      </w:r>
      <w:r>
        <w:rPr>
          <w:rFonts w:cs="Arial"/>
        </w:rPr>
        <w:fldChar w:fldCharType="end"/>
      </w:r>
      <w:r w:rsidR="009E71B4">
        <w:rPr>
          <w:rFonts w:cs="Arial"/>
        </w:rPr>
        <w:t xml:space="preserve"> </w:t>
      </w:r>
    </w:p>
    <w:p w:rsidR="00347871" w:rsidRDefault="00347871" w:rsidP="00F71BA8">
      <w:r>
        <w:t>[DTV] Time scale has granularity: The granularity of the time scale is the duration of the time points of the time scale.</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44" type="#_x0000_t75" alt="-2070616760.emf" style="width:12pt;height:12pt;visibility:visible;mso-wrap-style:square">
            <v:imagedata r:id="rId184" o:title="-2070616760"/>
          </v:shape>
        </w:pict>
      </w:r>
      <w:r w:rsidR="00347871">
        <w:t xml:space="preserve"> has granularity</w:t>
      </w:r>
      <w:r w:rsidR="00347871">
        <w:rPr>
          <w:rFonts w:cs="Arial"/>
        </w:rPr>
        <w:fldChar w:fldCharType="begin"/>
      </w:r>
      <w:r w:rsidR="00347871">
        <w:instrText>XE"</w:instrText>
      </w:r>
      <w:r w:rsidR="00347871" w:rsidRPr="00413D75">
        <w:rPr>
          <w:rFonts w:cs="Arial"/>
        </w:rPr>
        <w:instrText>has granularity</w:instrText>
      </w:r>
      <w:r w:rsidR="00347871">
        <w:instrText>"</w:instrText>
      </w:r>
      <w:r w:rsidR="00347871">
        <w:rPr>
          <w:rFonts w:cs="Arial"/>
        </w:rPr>
        <w:fldChar w:fldCharType="end"/>
      </w:r>
      <w:r w:rsidR="00347871">
        <w:t xml:space="preserve"> : </w:t>
      </w:r>
      <w:hyperlink w:anchor="_5c29de7557c634539e470d930b4b310f" w:history="1">
        <w:r w:rsidR="00347871">
          <w:rPr>
            <w:rStyle w:val="Hyperlink"/>
          </w:rPr>
          <w:t>Duration</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[DTV] the smallest duration that can be distinguished with a given time scale</w:t>
      </w:r>
    </w:p>
    <w:p w:rsidR="00347871" w:rsidRDefault="00925DE6" w:rsidP="00347871">
      <w:pPr>
        <w:ind w:firstLine="720"/>
      </w:pPr>
      <w:r w:rsidRPr="00C83E44">
        <w:rPr>
          <w:noProof/>
        </w:rPr>
        <w:pict>
          <v:shape id="Picture -2070616760.emf" o:spid="_x0000_i1243" type="#_x0000_t75" alt="-2070616760.emf" style="width:12pt;height:12pt;visibility:visible;mso-wrap-style:square">
            <v:imagedata r:id="rId184" o:title="-2070616760"/>
          </v:shape>
        </w:pict>
      </w:r>
      <w:r w:rsidR="00347871">
        <w:t xml:space="preserve"> granularity of</w:t>
      </w:r>
      <w:r w:rsidR="00347871">
        <w:rPr>
          <w:rFonts w:cs="Arial"/>
        </w:rPr>
        <w:fldChar w:fldCharType="begin"/>
      </w:r>
      <w:r w:rsidR="00347871">
        <w:instrText>XE"</w:instrText>
      </w:r>
      <w:r w:rsidR="00347871" w:rsidRPr="00413D75">
        <w:rPr>
          <w:rFonts w:cs="Arial"/>
        </w:rPr>
        <w:instrText>granularity of</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Duration of each time point on a time scale.</w:t>
      </w:r>
    </w:p>
    <w:p w:rsidR="00347871" w:rsidRDefault="00347871" w:rsidP="00347871"/>
    <w:p w:rsidR="00347871" w:rsidRDefault="00347871" w:rsidP="00347871">
      <w:pPr>
        <w:pStyle w:val="Heading2"/>
      </w:pPr>
      <w:bookmarkStart w:id="1257" w:name="_337c474738cddda4d2d62672723a32bc"/>
      <w:bookmarkStart w:id="1258" w:name="_Toc477757370"/>
      <w:r>
        <w:lastRenderedPageBreak/>
        <w:t>Association Time Scale of Time Point</w:t>
      </w:r>
      <w:bookmarkEnd w:id="1257"/>
      <w:bookmarkEnd w:id="1258"/>
      <w:r w:rsidRPr="003A31EC">
        <w:rPr>
          <w:rFonts w:cs="Arial"/>
        </w:rPr>
        <w:t xml:space="preserve"> </w:t>
      </w:r>
      <w:r>
        <w:rPr>
          <w:rFonts w:cs="Arial"/>
        </w:rPr>
        <w:fldChar w:fldCharType="begin"/>
      </w:r>
      <w:r>
        <w:instrText>XE"</w:instrText>
      </w:r>
      <w:r w:rsidRPr="00413D75">
        <w:rPr>
          <w:rFonts w:cs="Arial"/>
        </w:rPr>
        <w:instrText>Time Scale of Time Point</w:instrText>
      </w:r>
      <w:r>
        <w:instrText>"</w:instrText>
      </w:r>
      <w:r>
        <w:rPr>
          <w:rFonts w:cs="Arial"/>
        </w:rPr>
        <w:fldChar w:fldCharType="end"/>
      </w:r>
      <w:r w:rsidR="009E71B4">
        <w:rPr>
          <w:rFonts w:cs="Arial"/>
        </w:rPr>
        <w:t xml:space="preserve"> </w:t>
      </w:r>
    </w:p>
    <w:p w:rsidR="00347871" w:rsidRDefault="00347871" w:rsidP="00F71BA8">
      <w:r>
        <w:t>Relationship defining the time scale on which a time point is defined. e.g. December 7th, 1944 is defined on a Gregorian Calendar time scale.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 Ends</w:t>
      </w:r>
    </w:p>
    <w:p w:rsidR="00347871" w:rsidRDefault="00925DE6" w:rsidP="00347871">
      <w:pPr>
        <w:ind w:firstLine="720"/>
      </w:pPr>
      <w:r w:rsidRPr="00C83E44">
        <w:rPr>
          <w:noProof/>
        </w:rPr>
        <w:pict>
          <v:shape id="_x0000_i1242" type="#_x0000_t75" alt="1414248466.emf" style="width:12pt;height:12pt;visibility:visible;mso-wrap-style:square">
            <v:imagedata r:id="rId10" o:title="1414248466"/>
          </v:shape>
        </w:pict>
      </w:r>
      <w:r w:rsidR="00347871">
        <w:t xml:space="preserve"> time point on</w:t>
      </w:r>
      <w:r w:rsidR="00347871">
        <w:rPr>
          <w:rFonts w:cs="Arial"/>
        </w:rPr>
        <w:fldChar w:fldCharType="begin"/>
      </w:r>
      <w:r w:rsidR="00347871">
        <w:instrText>XE"</w:instrText>
      </w:r>
      <w:r w:rsidR="00347871" w:rsidRPr="00413D75">
        <w:rPr>
          <w:rFonts w:cs="Arial"/>
        </w:rPr>
        <w:instrText>time point on</w:instrText>
      </w:r>
      <w:r w:rsidR="00347871">
        <w:instrText>"</w:instrText>
      </w:r>
      <w:r w:rsidR="00347871">
        <w:rPr>
          <w:rFonts w:cs="Arial"/>
        </w:rPr>
        <w:fldChar w:fldCharType="end"/>
      </w:r>
      <w:r w:rsidR="00347871">
        <w:t xml:space="preserve"> : </w:t>
      </w:r>
      <w:hyperlink w:anchor="_64888403c67f03c7c2953c553701004d" w:history="1">
        <w:r w:rsidR="00347871">
          <w:rPr>
            <w:rStyle w:val="Hyperlink"/>
          </w:rPr>
          <w:t>Time Scale</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scale used for defining a time point.</w:t>
      </w:r>
      <w:r>
        <w:br/>
      </w:r>
      <w:r>
        <w:br/>
        <w:t xml:space="preserve">[DTV] time scale has time point: </w:t>
      </w:r>
    </w:p>
    <w:p w:rsidR="00347871" w:rsidRDefault="00925DE6" w:rsidP="00347871">
      <w:pPr>
        <w:ind w:firstLine="720"/>
      </w:pPr>
      <w:r w:rsidRPr="00C83E44">
        <w:rPr>
          <w:noProof/>
        </w:rPr>
        <w:pict>
          <v:shape id="_x0000_i1241" type="#_x0000_t75" alt="1414248466.emf" style="width:12pt;height:12pt;visibility:visible;mso-wrap-style:square">
            <v:imagedata r:id="rId10" o:title="1414248466"/>
          </v:shape>
        </w:pict>
      </w:r>
      <w:r w:rsidR="00347871">
        <w:t xml:space="preserve"> has member time Point</w:t>
      </w:r>
      <w:r w:rsidR="00347871">
        <w:rPr>
          <w:rFonts w:cs="Arial"/>
        </w:rPr>
        <w:fldChar w:fldCharType="begin"/>
      </w:r>
      <w:r w:rsidR="00347871">
        <w:instrText>XE"</w:instrText>
      </w:r>
      <w:r w:rsidR="00347871" w:rsidRPr="00413D75">
        <w:rPr>
          <w:rFonts w:cs="Arial"/>
        </w:rPr>
        <w:instrText>has member time Point</w:instrText>
      </w:r>
      <w:r w:rsidR="00347871">
        <w:instrText>"</w:instrText>
      </w:r>
      <w:r w:rsidR="00347871">
        <w:rPr>
          <w:rFonts w:cs="Arial"/>
        </w:rPr>
        <w:fldChar w:fldCharType="end"/>
      </w:r>
      <w:r w:rsidR="00347871">
        <w:t xml:space="preserve"> : </w:t>
      </w:r>
      <w:hyperlink w:anchor="_a377b3b738951158aa898a5ff29f5289" w:history="1">
        <w:r w:rsidR="00347871">
          <w:rPr>
            <w:rStyle w:val="Hyperlink"/>
          </w:rPr>
          <w:t>Time Point</w:t>
        </w:r>
      </w:hyperlink>
      <w:r w:rsidR="00347871">
        <w:t xml:space="preserve"> [1..*]   </w:t>
      </w:r>
      <w:r w:rsidR="00347871" w:rsidRPr="00833C5F">
        <w:rPr>
          <w:i/>
        </w:rPr>
        <w:t>Subsets</w:t>
      </w:r>
      <w:r w:rsidR="00347871">
        <w:t>: asserts:</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Time point defined within a time scale</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59" w:name="_Toc477757371"/>
      <w:r>
        <w:t>Threat-risk-conceptual-model::Generic Concept Library::Time &amp; Temporal Entities::ISO Time Scale</w:t>
      </w:r>
      <w:bookmarkEnd w:id="1259"/>
    </w:p>
    <w:p w:rsidR="00347871" w:rsidRDefault="00347871" w:rsidP="00347871">
      <w:pPr>
        <w:pStyle w:val="Heading2"/>
      </w:pPr>
      <w:bookmarkStart w:id="1260" w:name="_Toc477757372"/>
      <w:r>
        <w:t>Diagram: ISO Time</w:t>
      </w:r>
      <w:bookmarkEnd w:id="1260"/>
    </w:p>
    <w:p w:rsidR="00347871" w:rsidRDefault="00925DE6" w:rsidP="00347871">
      <w:pPr>
        <w:jc w:val="center"/>
        <w:rPr>
          <w:rFonts w:cs="Arial"/>
        </w:rPr>
      </w:pPr>
      <w:r w:rsidRPr="00C83E44">
        <w:rPr>
          <w:noProof/>
        </w:rPr>
        <w:pict>
          <v:shape id="Picture 930009565.emf" o:spid="_x0000_i1240" type="#_x0000_t75" alt="930009565.emf" style="width:487.2pt;height:469.2pt;visibility:visible;mso-wrap-style:square">
            <v:imagedata r:id="rId191" o:title="9300095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ISO Time</w:t>
      </w:r>
    </w:p>
    <w:p w:rsidR="00347871" w:rsidRDefault="00347871" w:rsidP="00347871">
      <w:r>
        <w:t xml:space="preserve"> </w:t>
      </w:r>
    </w:p>
    <w:p w:rsidR="00347871" w:rsidRDefault="00347871" w:rsidP="00347871"/>
    <w:p w:rsidR="00347871" w:rsidRDefault="00347871" w:rsidP="00347871">
      <w:pPr>
        <w:pStyle w:val="Heading2"/>
      </w:pPr>
      <w:bookmarkStart w:id="1261" w:name="_a42c289843ed845acab59a34acd44348"/>
      <w:bookmarkStart w:id="1262" w:name="_Toc477757373"/>
      <w:r>
        <w:lastRenderedPageBreak/>
        <w:t>Class Date Time Coordinate (ISO 8601)</w:t>
      </w:r>
      <w:bookmarkEnd w:id="1261"/>
      <w:r w:rsidRPr="003A31EC">
        <w:rPr>
          <w:rFonts w:cs="Arial"/>
        </w:rPr>
        <w:t xml:space="preserve"> </w:t>
      </w:r>
      <w:r>
        <w:rPr>
          <w:rFonts w:cs="Arial"/>
        </w:rPr>
        <w:fldChar w:fldCharType="begin"/>
      </w:r>
      <w:r>
        <w:instrText>XE"</w:instrText>
      </w:r>
      <w:r w:rsidRPr="00413D75">
        <w:rPr>
          <w:rFonts w:cs="Arial"/>
        </w:rPr>
        <w:instrText>Date Time Coordinate (ISO 8601)</w:instrText>
      </w:r>
      <w:r>
        <w:instrText>"</w:instrText>
      </w:r>
      <w:r>
        <w:rPr>
          <w:rFonts w:cs="Arial"/>
        </w:rPr>
        <w:fldChar w:fldCharType="end"/>
      </w:r>
      <w:r w:rsidR="009E71B4">
        <w:rPr>
          <w:rFonts w:cs="Arial"/>
        </w:rPr>
        <w:t xml:space="preserve"> </w:t>
      </w:r>
      <w:r w:rsidR="006F72CA">
        <w:rPr>
          <w:rFonts w:cs="Arial"/>
        </w:rPr>
        <w:t>&lt;&lt;Unit Value&gt;&gt;</w:t>
      </w:r>
      <w:bookmarkEnd w:id="1262"/>
    </w:p>
    <w:p w:rsidR="00347871" w:rsidRDefault="00347871" w:rsidP="00F71BA8">
      <w:r>
        <w:t xml:space="preserve">[UAF] A date and time specified in the ISO8601 date-time format including timezone designator (TZD): YYYY-MM-DDThh:mm:ssTZD.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39"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63" w:name="_Toc477757374"/>
      <w:r>
        <w:t>Threat-risk-conceptual-model::Generic Concept Library::Time &amp; Temporal Entities::XSD Time Scale</w:t>
      </w:r>
      <w:bookmarkEnd w:id="1263"/>
    </w:p>
    <w:p w:rsidR="00347871" w:rsidRDefault="00347871" w:rsidP="00A318C1">
      <w:pPr>
        <w:pStyle w:val="BodyText"/>
      </w:pPr>
      <w:r>
        <w:t>XSD Representations of date and time</w:t>
      </w:r>
    </w:p>
    <w:p w:rsidR="00347871" w:rsidRDefault="00347871" w:rsidP="00347871">
      <w:pPr>
        <w:pStyle w:val="Heading2"/>
      </w:pPr>
      <w:bookmarkStart w:id="1264" w:name="_Toc477757375"/>
      <w:r>
        <w:t>Diagram: XSD Time Scale</w:t>
      </w:r>
      <w:bookmarkEnd w:id="1264"/>
    </w:p>
    <w:p w:rsidR="00347871" w:rsidRDefault="00925DE6" w:rsidP="00347871">
      <w:pPr>
        <w:jc w:val="center"/>
        <w:rPr>
          <w:rFonts w:cs="Arial"/>
        </w:rPr>
      </w:pPr>
      <w:r w:rsidRPr="00C83E44">
        <w:rPr>
          <w:noProof/>
        </w:rPr>
        <w:pict>
          <v:shape id="Picture -424307932.emf" o:spid="_x0000_i1238" type="#_x0000_t75" alt="-424307932.emf" style="width:459.6pt;height:282pt;visibility:visible;mso-wrap-style:square">
            <v:imagedata r:id="rId192" o:title="-42430793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XSD Time Scale</w:t>
      </w:r>
    </w:p>
    <w:p w:rsidR="00347871" w:rsidRDefault="00347871" w:rsidP="00347871">
      <w:r>
        <w:t xml:space="preserve"> </w:t>
      </w:r>
    </w:p>
    <w:p w:rsidR="00347871" w:rsidRDefault="00347871" w:rsidP="00347871"/>
    <w:p w:rsidR="00347871" w:rsidRDefault="00347871" w:rsidP="00347871">
      <w:pPr>
        <w:pStyle w:val="Heading2"/>
      </w:pPr>
      <w:bookmarkStart w:id="1265" w:name="_c1e4099987bab41c8d32388bddd2b39e"/>
      <w:bookmarkStart w:id="1266" w:name="_Toc477757376"/>
      <w:r>
        <w:t>Class XSD Date</w:t>
      </w:r>
      <w:bookmarkEnd w:id="1265"/>
      <w:r w:rsidRPr="003A31EC">
        <w:rPr>
          <w:rFonts w:cs="Arial"/>
        </w:rPr>
        <w:t xml:space="preserve"> </w:t>
      </w:r>
      <w:r>
        <w:rPr>
          <w:rFonts w:cs="Arial"/>
        </w:rPr>
        <w:fldChar w:fldCharType="begin"/>
      </w:r>
      <w:r>
        <w:instrText>XE"</w:instrText>
      </w:r>
      <w:r w:rsidRPr="00413D75">
        <w:rPr>
          <w:rFonts w:cs="Arial"/>
        </w:rPr>
        <w:instrText>XSD Date</w:instrText>
      </w:r>
      <w:r>
        <w:instrText>"</w:instrText>
      </w:r>
      <w:r>
        <w:rPr>
          <w:rFonts w:cs="Arial"/>
        </w:rPr>
        <w:fldChar w:fldCharType="end"/>
      </w:r>
      <w:r w:rsidR="009E71B4">
        <w:rPr>
          <w:rFonts w:cs="Arial"/>
        </w:rPr>
        <w:t xml:space="preserve"> </w:t>
      </w:r>
      <w:r w:rsidR="006F72CA">
        <w:rPr>
          <w:rFonts w:cs="Arial"/>
        </w:rPr>
        <w:t>&lt;&lt;Unit Value&gt;&gt;</w:t>
      </w:r>
      <w:bookmarkEnd w:id="1266"/>
    </w:p>
    <w:p w:rsidR="00347871" w:rsidRDefault="00347871" w:rsidP="00F71BA8">
      <w:r>
        <w:t>An XSD representation of a date</w:t>
      </w:r>
      <w:r>
        <w:br/>
        <w:t xml:space="preserve">[OWL] xsd:date.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1be88899d4fdf9f020519a8308c3c24" w:history="1">
        <w:r w:rsidR="00347871">
          <w:rPr>
            <w:rStyle w:val="Hyperlink"/>
          </w:rPr>
          <w:t>Date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37"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1267" w:name="_0d44e32af8f9dac8834abb00322f6086"/>
      <w:bookmarkStart w:id="1268" w:name="_Toc477757377"/>
      <w:r>
        <w:t>Class XSD Date Time</w:t>
      </w:r>
      <w:bookmarkEnd w:id="1267"/>
      <w:r w:rsidRPr="003A31EC">
        <w:rPr>
          <w:rFonts w:cs="Arial"/>
        </w:rPr>
        <w:t xml:space="preserve"> </w:t>
      </w:r>
      <w:r>
        <w:rPr>
          <w:rFonts w:cs="Arial"/>
        </w:rPr>
        <w:fldChar w:fldCharType="begin"/>
      </w:r>
      <w:r>
        <w:instrText>XE"</w:instrText>
      </w:r>
      <w:r w:rsidRPr="00413D75">
        <w:rPr>
          <w:rFonts w:cs="Arial"/>
        </w:rPr>
        <w:instrText>XSD Date Time</w:instrText>
      </w:r>
      <w:r>
        <w:instrText>"</w:instrText>
      </w:r>
      <w:r>
        <w:rPr>
          <w:rFonts w:cs="Arial"/>
        </w:rPr>
        <w:fldChar w:fldCharType="end"/>
      </w:r>
      <w:r w:rsidR="009E71B4">
        <w:rPr>
          <w:rFonts w:cs="Arial"/>
        </w:rPr>
        <w:t xml:space="preserve"> </w:t>
      </w:r>
      <w:r w:rsidR="006F72CA">
        <w:rPr>
          <w:rFonts w:cs="Arial"/>
        </w:rPr>
        <w:t>&lt;&lt;Unit Value&gt;&gt;</w:t>
      </w:r>
      <w:bookmarkEnd w:id="1268"/>
    </w:p>
    <w:p w:rsidR="00347871" w:rsidRDefault="00347871" w:rsidP="00F71BA8">
      <w:r>
        <w:t>An XSD representation of a date and time</w:t>
      </w:r>
      <w:r>
        <w:br/>
        <w:t>[OWL] xsd:dateTime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535933380f2d9dcde319f87d252d7616" w:history="1">
        <w:r w:rsidR="00347871">
          <w:rPr>
            <w:rStyle w:val="Hyperlink"/>
          </w:rPr>
          <w:t>Date and Time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36"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pStyle w:val="Heading2"/>
      </w:pPr>
      <w:bookmarkStart w:id="1269" w:name="_72dbff95c9a49c543b2afec19a8cf11c"/>
      <w:bookmarkStart w:id="1270" w:name="_Toc477757378"/>
      <w:r>
        <w:t>Class XSD Time</w:t>
      </w:r>
      <w:bookmarkEnd w:id="1269"/>
      <w:r w:rsidRPr="003A31EC">
        <w:rPr>
          <w:rFonts w:cs="Arial"/>
        </w:rPr>
        <w:t xml:space="preserve"> </w:t>
      </w:r>
      <w:r>
        <w:rPr>
          <w:rFonts w:cs="Arial"/>
        </w:rPr>
        <w:fldChar w:fldCharType="begin"/>
      </w:r>
      <w:r>
        <w:instrText>XE"</w:instrText>
      </w:r>
      <w:r w:rsidRPr="00413D75">
        <w:rPr>
          <w:rFonts w:cs="Arial"/>
        </w:rPr>
        <w:instrText>XSD Time</w:instrText>
      </w:r>
      <w:r>
        <w:instrText>"</w:instrText>
      </w:r>
      <w:r>
        <w:rPr>
          <w:rFonts w:cs="Arial"/>
        </w:rPr>
        <w:fldChar w:fldCharType="end"/>
      </w:r>
      <w:r w:rsidR="009E71B4">
        <w:rPr>
          <w:rFonts w:cs="Arial"/>
        </w:rPr>
        <w:t xml:space="preserve"> </w:t>
      </w:r>
      <w:r w:rsidR="006F72CA">
        <w:rPr>
          <w:rFonts w:cs="Arial"/>
        </w:rPr>
        <w:t>&lt;&lt;Unit Value&gt;&gt;</w:t>
      </w:r>
      <w:bookmarkEnd w:id="1270"/>
    </w:p>
    <w:p w:rsidR="00347871" w:rsidRDefault="00347871" w:rsidP="00F71BA8">
      <w:r>
        <w:t>An XSD representation of a time</w:t>
      </w:r>
      <w:r>
        <w:br/>
        <w:t>[OWL] xsd:time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93e90ca7ca2b1e9be5d1830b3d376c7" w:history="1">
        <w:r w:rsidR="00347871">
          <w:rPr>
            <w:rStyle w:val="Hyperlink"/>
          </w:rPr>
          <w:t>Time Coordinate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35"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18e781c9069cf2db43d6852e51666fa1" w:history="1">
        <w:r w:rsidR="00347871">
          <w:rPr>
            <w:rStyle w:val="Hyperlink"/>
          </w:rPr>
          <w:t>Coded Numeric</w:t>
        </w:r>
      </w:hyperlink>
    </w:p>
    <w:p w:rsidR="00347871" w:rsidRDefault="00347871" w:rsidP="00E04E71">
      <w:pPr>
        <w:pStyle w:val="BodyText"/>
        <w:spacing w:before="0" w:after="120"/>
      </w:pPr>
      <w:r>
        <w:t xml:space="preserve">A text string representing a date and time specified in the ISO8601 date-time format including timezone designator (TZD): YYYY-MM-DDThh:mm:ssTZD.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71" w:name="_Toc477757379"/>
      <w:r>
        <w:t>Threat-risk-conceptual-model::Generic Concept Library::Vendors and Producers</w:t>
      </w:r>
      <w:bookmarkEnd w:id="1271"/>
    </w:p>
    <w:p w:rsidR="00347871" w:rsidRDefault="00347871" w:rsidP="00A318C1">
      <w:pPr>
        <w:pStyle w:val="BodyText"/>
      </w:pPr>
      <w:r>
        <w:t>Concepts relating to manufacturers and manufactured things.</w:t>
      </w:r>
    </w:p>
    <w:p w:rsidR="00347871" w:rsidRDefault="00347871" w:rsidP="00347871">
      <w:pPr>
        <w:pStyle w:val="Heading2"/>
      </w:pPr>
      <w:bookmarkStart w:id="1272" w:name="_Toc477757380"/>
      <w:r>
        <w:t>Diagram: Vendors and Producers</w:t>
      </w:r>
      <w:bookmarkEnd w:id="1272"/>
    </w:p>
    <w:p w:rsidR="00347871" w:rsidRDefault="00925DE6" w:rsidP="00347871">
      <w:pPr>
        <w:jc w:val="center"/>
        <w:rPr>
          <w:rFonts w:cs="Arial"/>
        </w:rPr>
      </w:pPr>
      <w:r w:rsidRPr="00C83E44">
        <w:rPr>
          <w:noProof/>
        </w:rPr>
        <w:pict>
          <v:shape id="Picture 1997822584.emf" o:spid="_x0000_i1234" type="#_x0000_t75" alt="1997822584.emf" style="width:487.2pt;height:278.4pt;visibility:visible;mso-wrap-style:square">
            <v:imagedata r:id="rId193" o:title="1997822584"/>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Vendors and Producers</w:t>
      </w:r>
    </w:p>
    <w:p w:rsidR="00347871" w:rsidRDefault="00347871" w:rsidP="00347871">
      <w:r>
        <w:t xml:space="preserve"> </w:t>
      </w:r>
    </w:p>
    <w:p w:rsidR="00347871" w:rsidRDefault="00347871" w:rsidP="00347871"/>
    <w:p w:rsidR="00347871" w:rsidRDefault="00347871" w:rsidP="00347871">
      <w:pPr>
        <w:pStyle w:val="Heading2"/>
      </w:pPr>
      <w:bookmarkStart w:id="1273" w:name="_2f122f2cb3bae13f307d9ae3d2b8d57b"/>
      <w:bookmarkStart w:id="1274" w:name="_Toc477757381"/>
      <w:r>
        <w:t>Class Client</w:t>
      </w:r>
      <w:bookmarkEnd w:id="1273"/>
      <w:r w:rsidRPr="003A31EC">
        <w:rPr>
          <w:rFonts w:cs="Arial"/>
        </w:rPr>
        <w:t xml:space="preserve"> </w:t>
      </w:r>
      <w:r>
        <w:rPr>
          <w:rFonts w:cs="Arial"/>
        </w:rPr>
        <w:fldChar w:fldCharType="begin"/>
      </w:r>
      <w:r>
        <w:instrText>XE"</w:instrText>
      </w:r>
      <w:r w:rsidRPr="00413D75">
        <w:rPr>
          <w:rFonts w:cs="Arial"/>
        </w:rPr>
        <w:instrText>Client</w:instrText>
      </w:r>
      <w:r>
        <w:instrText>"</w:instrText>
      </w:r>
      <w:r>
        <w:rPr>
          <w:rFonts w:cs="Arial"/>
        </w:rPr>
        <w:fldChar w:fldCharType="end"/>
      </w:r>
      <w:r w:rsidR="009E71B4">
        <w:rPr>
          <w:rFonts w:cs="Arial"/>
        </w:rPr>
        <w:t xml:space="preserve"> </w:t>
      </w:r>
      <w:r w:rsidR="006F72CA">
        <w:rPr>
          <w:rFonts w:cs="Arial"/>
        </w:rPr>
        <w:t>&lt;&lt;Role&gt;&gt;</w:t>
      </w:r>
      <w:bookmarkEnd w:id="1274"/>
    </w:p>
    <w:p w:rsidR="00347871" w:rsidRDefault="00347871" w:rsidP="00F71BA8">
      <w:r>
        <w:t>The role of a responsible performer receiving goods or services from a provider.</w:t>
      </w:r>
      <w:r>
        <w:br/>
        <w:t>[FIBO] Client: a party that acquires, or agrees to acquire, ownership (in case of goods), or benefit or usage (in case of services), in exchange for money or other consideration under a contract of sale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33" type="#_x0000_t75" alt="-1728404412.emf" style="width:12pt;height:12pt;visibility:visible;mso-wrap-style:square">
            <v:imagedata r:id="rId61" o:title="-1728404412"/>
          </v:shape>
        </w:pict>
      </w:r>
      <w:r w:rsidR="00347871">
        <w:t xml:space="preserve"> </w:t>
      </w:r>
      <w:r w:rsidR="0061586D">
        <w:t xml:space="preserve"> </w:t>
      </w:r>
      <w:r w:rsidR="00347871">
        <w:t>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2660bb5b89cd956b2c7d24d999fab188" w:history="1">
        <w:r w:rsidRPr="00446E2F">
          <w:rPr>
            <w:rStyle w:val="Hyperlink"/>
            <w:color w:val="0066FF"/>
          </w:rPr>
          <w:t>Providing</w:t>
        </w:r>
      </w:hyperlink>
      <w:r w:rsidR="00446E2F">
        <w:t xml:space="preserve"> </w:t>
      </w:r>
    </w:p>
    <w:p w:rsidR="00347871" w:rsidRDefault="00347871" w:rsidP="004E3AD0">
      <w:pPr>
        <w:pStyle w:val="BodyText"/>
        <w:spacing w:before="60" w:after="120"/>
        <w:ind w:firstLine="720"/>
      </w:pPr>
      <w:r>
        <w:t>Supplier of a product or service.</w:t>
      </w:r>
      <w:r>
        <w:br/>
        <w:t>[FIBO] isSuppliedBy</w:t>
      </w:r>
    </w:p>
    <w:p w:rsidR="00347871" w:rsidRDefault="00347871" w:rsidP="00347871"/>
    <w:p w:rsidR="00347871" w:rsidRDefault="00347871" w:rsidP="00347871">
      <w:pPr>
        <w:pStyle w:val="Heading2"/>
      </w:pPr>
      <w:bookmarkStart w:id="1275" w:name="_3e9312f8834398af764904c687afb6e1"/>
      <w:bookmarkStart w:id="1276" w:name="_Toc477757382"/>
      <w:r>
        <w:lastRenderedPageBreak/>
        <w:t>Class Individual Product</w:t>
      </w:r>
      <w:bookmarkEnd w:id="1275"/>
      <w:r w:rsidRPr="003A31EC">
        <w:rPr>
          <w:rFonts w:cs="Arial"/>
        </w:rPr>
        <w:t xml:space="preserve"> </w:t>
      </w:r>
      <w:r>
        <w:rPr>
          <w:rFonts w:cs="Arial"/>
        </w:rPr>
        <w:fldChar w:fldCharType="begin"/>
      </w:r>
      <w:r>
        <w:instrText>XE"</w:instrText>
      </w:r>
      <w:r w:rsidRPr="00413D75">
        <w:rPr>
          <w:rFonts w:cs="Arial"/>
        </w:rPr>
        <w:instrText>Individual Product</w:instrText>
      </w:r>
      <w:r>
        <w:instrText>"</w:instrText>
      </w:r>
      <w:r>
        <w:rPr>
          <w:rFonts w:cs="Arial"/>
        </w:rPr>
        <w:fldChar w:fldCharType="end"/>
      </w:r>
      <w:r w:rsidR="009E71B4">
        <w:rPr>
          <w:rFonts w:cs="Arial"/>
        </w:rPr>
        <w:t xml:space="preserve"> </w:t>
      </w:r>
      <w:r w:rsidR="006F72CA">
        <w:rPr>
          <w:rFonts w:cs="Arial"/>
        </w:rPr>
        <w:t>&lt;&lt;Role&gt;&gt;</w:t>
      </w:r>
      <w:bookmarkEnd w:id="1276"/>
    </w:p>
    <w:p w:rsidR="00347871" w:rsidRDefault="00347871" w:rsidP="00F71BA8">
      <w:r>
        <w:t>A specific item or service purchased, sold or offered for sale.</w:t>
      </w:r>
      <w:r>
        <w:br/>
        <w:t>[FIBO] Product: A commercially distributed good that is (1) tangible property, (2) the output or result of a fabrication, manufacturing, or production process, or (3) something that passes through a distribution channel before being consumed or used.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075b03ae73f89f5fcb1481cd5a16cbe" w:history="1">
        <w:r w:rsidR="00347871">
          <w:rPr>
            <w:rStyle w:val="Hyperlink"/>
          </w:rPr>
          <w:t>Actual Entity</w:t>
        </w:r>
      </w:hyperlink>
    </w:p>
    <w:p w:rsidR="00347871" w:rsidRDefault="00347871" w:rsidP="00347871"/>
    <w:p w:rsidR="00347871" w:rsidRDefault="00347871" w:rsidP="00347871">
      <w:pPr>
        <w:pStyle w:val="Heading2"/>
      </w:pPr>
      <w:bookmarkStart w:id="1277" w:name="_2905d85f10a7a046e8fe601673ef61b7"/>
      <w:bookmarkStart w:id="1278" w:name="_Toc477757383"/>
      <w:r>
        <w:t>Class Manufactured Thing</w:t>
      </w:r>
      <w:bookmarkEnd w:id="1277"/>
      <w:r w:rsidRPr="003A31EC">
        <w:rPr>
          <w:rFonts w:cs="Arial"/>
        </w:rPr>
        <w:t xml:space="preserve"> </w:t>
      </w:r>
      <w:r>
        <w:rPr>
          <w:rFonts w:cs="Arial"/>
        </w:rPr>
        <w:fldChar w:fldCharType="begin"/>
      </w:r>
      <w:r>
        <w:instrText>XE"</w:instrText>
      </w:r>
      <w:r w:rsidRPr="00413D75">
        <w:rPr>
          <w:rFonts w:cs="Arial"/>
        </w:rPr>
        <w:instrText>Manufactured Thing</w:instrText>
      </w:r>
      <w:r>
        <w:instrText>"</w:instrText>
      </w:r>
      <w:r>
        <w:rPr>
          <w:rFonts w:cs="Arial"/>
        </w:rPr>
        <w:fldChar w:fldCharType="end"/>
      </w:r>
      <w:r w:rsidR="009E71B4">
        <w:rPr>
          <w:rFonts w:cs="Arial"/>
        </w:rPr>
        <w:t xml:space="preserve"> </w:t>
      </w:r>
      <w:r w:rsidR="006F72CA">
        <w:rPr>
          <w:rFonts w:cs="Arial"/>
        </w:rPr>
        <w:t>&lt;&lt;Role&gt;&gt;</w:t>
      </w:r>
      <w:bookmarkEnd w:id="1278"/>
    </w:p>
    <w:p w:rsidR="00347871" w:rsidRDefault="00347871" w:rsidP="00F71BA8">
      <w:r>
        <w:t>Role of a thing as being made or manufactured.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e9312f8834398af764904c687afb6e1" w:history="1">
        <w:r w:rsidR="00347871">
          <w:rPr>
            <w:rStyle w:val="Hyperlink"/>
          </w:rPr>
          <w:t>Individual Product</w:t>
        </w:r>
      </w:hyperlink>
      <w:r w:rsidR="00347871">
        <w:t xml:space="preserve">, </w:t>
      </w:r>
      <w:hyperlink w:anchor="_28f984bb260c3ff2e5612283df0d62da" w:history="1">
        <w:r w:rsidR="00347871">
          <w:rPr>
            <w:rStyle w:val="Hyperlink"/>
          </w:rPr>
          <w:t>Item</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32" type="#_x0000_t75" alt="628099083.emf" style="width:12pt;height:12pt;visibility:visible;mso-wrap-style:square">
            <v:imagedata r:id="rId16" o:title="628099083"/>
          </v:shape>
        </w:pict>
      </w:r>
      <w:r w:rsidR="00347871">
        <w:t xml:space="preserve"> revision</w:t>
      </w:r>
      <w:r w:rsidR="00347871">
        <w:rPr>
          <w:rFonts w:cs="Arial"/>
        </w:rPr>
        <w:fldChar w:fldCharType="begin"/>
      </w:r>
      <w:r w:rsidR="00347871">
        <w:instrText>XE"</w:instrText>
      </w:r>
      <w:r w:rsidR="00347871" w:rsidRPr="00413D75">
        <w:rPr>
          <w:rFonts w:cs="Arial"/>
        </w:rPr>
        <w:instrText>revision</w:instrText>
      </w:r>
      <w:r w:rsidR="00347871">
        <w:instrText>"</w:instrText>
      </w:r>
      <w:r w:rsidR="00347871">
        <w:rPr>
          <w:rFonts w:cs="Arial"/>
        </w:rPr>
        <w:fldChar w:fldCharType="end"/>
      </w:r>
      <w:r w:rsidR="00347871">
        <w:t xml:space="preserve"> : </w:t>
      </w:r>
      <w:hyperlink w:anchor="_0f7c58a5015072358fe63df45d6544c4" w:history="1">
        <w:r w:rsidR="00347871">
          <w:rPr>
            <w:rStyle w:val="Hyperlink"/>
          </w:rPr>
          <w:t>Primitive Value</w:t>
        </w:r>
      </w:hyperlink>
    </w:p>
    <w:p w:rsidR="00347871" w:rsidRDefault="00347871" w:rsidP="00E04E71">
      <w:pPr>
        <w:pStyle w:val="BodyText"/>
        <w:spacing w:before="0" w:after="120"/>
      </w:pPr>
      <w:r>
        <w:t>The revision of a product or good.</w:t>
      </w:r>
    </w:p>
    <w:p w:rsidR="00347871" w:rsidRDefault="00347871" w:rsidP="00347871"/>
    <w:p w:rsidR="00347871" w:rsidRDefault="00347871" w:rsidP="00347871">
      <w:pPr>
        <w:pStyle w:val="Heading2"/>
      </w:pPr>
      <w:bookmarkStart w:id="1279" w:name="_7b9b4956bc5621171048e1a1016b9bf1"/>
      <w:bookmarkStart w:id="1280" w:name="_Toc477757384"/>
      <w:r>
        <w:t>Class Producer</w:t>
      </w:r>
      <w:bookmarkEnd w:id="1279"/>
      <w:r w:rsidRPr="003A31EC">
        <w:rPr>
          <w:rFonts w:cs="Arial"/>
        </w:rPr>
        <w:t xml:space="preserve"> </w:t>
      </w:r>
      <w:r>
        <w:rPr>
          <w:rFonts w:cs="Arial"/>
        </w:rPr>
        <w:fldChar w:fldCharType="begin"/>
      </w:r>
      <w:r>
        <w:instrText>XE"</w:instrText>
      </w:r>
      <w:r w:rsidRPr="00413D75">
        <w:rPr>
          <w:rFonts w:cs="Arial"/>
        </w:rPr>
        <w:instrText>Producer</w:instrText>
      </w:r>
      <w:r>
        <w:instrText>"</w:instrText>
      </w:r>
      <w:r>
        <w:rPr>
          <w:rFonts w:cs="Arial"/>
        </w:rPr>
        <w:fldChar w:fldCharType="end"/>
      </w:r>
      <w:r w:rsidR="009E71B4">
        <w:rPr>
          <w:rFonts w:cs="Arial"/>
        </w:rPr>
        <w:t xml:space="preserve"> </w:t>
      </w:r>
      <w:r w:rsidR="006F72CA">
        <w:rPr>
          <w:rFonts w:cs="Arial"/>
        </w:rPr>
        <w:t>&lt;&lt;Role&gt;&gt;</w:t>
      </w:r>
      <w:bookmarkEnd w:id="1280"/>
    </w:p>
    <w:p w:rsidR="00347871" w:rsidRDefault="00347871" w:rsidP="00F71BA8">
      <w:r>
        <w:t xml:space="preserve">Maker of goods or products, usually for sale. Syn: Manufacturer. </w:t>
      </w:r>
      <w:r>
        <w:br/>
        <w:t>[FIBO] Producer: the manufacturer of a product, also called maker.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b3e1b3790d0f1de0d0eb83e15fc8052" w:history="1">
        <w:r w:rsidR="00347871">
          <w:rPr>
            <w:rStyle w:val="Hyperlink"/>
          </w:rPr>
          <w:t>Supplier</w:t>
        </w:r>
      </w:hyperlink>
    </w:p>
    <w:p w:rsidR="00347871" w:rsidRDefault="00347871" w:rsidP="00347871"/>
    <w:p w:rsidR="00347871" w:rsidRDefault="00347871" w:rsidP="00347871">
      <w:pPr>
        <w:pStyle w:val="Heading2"/>
      </w:pPr>
      <w:bookmarkStart w:id="1281" w:name="_7d2baf8796edd9836c076262121f7068"/>
      <w:bookmarkStart w:id="1282" w:name="_Toc477757385"/>
      <w:r>
        <w:t>Class Product Kind</w:t>
      </w:r>
      <w:bookmarkEnd w:id="1281"/>
      <w:bookmarkEnd w:id="1282"/>
      <w:r w:rsidRPr="003A31EC">
        <w:rPr>
          <w:rFonts w:cs="Arial"/>
        </w:rPr>
        <w:t xml:space="preserve"> </w:t>
      </w:r>
      <w:r>
        <w:rPr>
          <w:rFonts w:cs="Arial"/>
        </w:rPr>
        <w:fldChar w:fldCharType="begin"/>
      </w:r>
      <w:r>
        <w:instrText>XE"</w:instrText>
      </w:r>
      <w:r w:rsidRPr="00413D75">
        <w:rPr>
          <w:rFonts w:cs="Arial"/>
        </w:rPr>
        <w:instrText>Product Kind</w:instrText>
      </w:r>
      <w:r>
        <w:instrText>"</w:instrText>
      </w:r>
      <w:r>
        <w:rPr>
          <w:rFonts w:cs="Arial"/>
        </w:rPr>
        <w:fldChar w:fldCharType="end"/>
      </w:r>
      <w:r w:rsidR="009E71B4">
        <w:rPr>
          <w:rFonts w:cs="Arial"/>
        </w:rPr>
        <w:t xml:space="preserve"> </w:t>
      </w:r>
    </w:p>
    <w:p w:rsidR="00347871" w:rsidRDefault="00347871" w:rsidP="00F71BA8">
      <w:r>
        <w:t>A set of similar items or services produced by or delivered by suppliers.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09117831b97c480bde825e7cd3696eb" w:history="1">
        <w:r w:rsidR="00347871">
          <w:rPr>
            <w:rStyle w:val="Hyperlink"/>
          </w:rPr>
          <w:t>Entity Type</w:t>
        </w:r>
      </w:hyperlink>
    </w:p>
    <w:p w:rsidR="00347871" w:rsidRDefault="00347871" w:rsidP="00347871"/>
    <w:p w:rsidR="00347871" w:rsidRDefault="00347871" w:rsidP="00347871">
      <w:pPr>
        <w:pStyle w:val="Heading2"/>
      </w:pPr>
      <w:bookmarkStart w:id="1283" w:name="_a0885ac107ca9474b5d5b09891d2af00"/>
      <w:bookmarkStart w:id="1284" w:name="_Toc477757386"/>
      <w:r>
        <w:t>Association Class Product Line of Supplier</w:t>
      </w:r>
      <w:bookmarkEnd w:id="1283"/>
      <w:r w:rsidRPr="003A31EC">
        <w:rPr>
          <w:rFonts w:cs="Arial"/>
        </w:rPr>
        <w:t xml:space="preserve"> </w:t>
      </w:r>
      <w:r>
        <w:rPr>
          <w:rFonts w:cs="Arial"/>
        </w:rPr>
        <w:fldChar w:fldCharType="begin"/>
      </w:r>
      <w:r>
        <w:instrText>XE"</w:instrText>
      </w:r>
      <w:r w:rsidRPr="00413D75">
        <w:rPr>
          <w:rFonts w:cs="Arial"/>
        </w:rPr>
        <w:instrText>Product Line of Supplier</w:instrText>
      </w:r>
      <w:r>
        <w:instrText>"</w:instrText>
      </w:r>
      <w:r>
        <w:rPr>
          <w:rFonts w:cs="Arial"/>
        </w:rPr>
        <w:fldChar w:fldCharType="end"/>
      </w:r>
      <w:r w:rsidR="009E71B4">
        <w:rPr>
          <w:rFonts w:cs="Arial"/>
        </w:rPr>
        <w:t xml:space="preserve"> </w:t>
      </w:r>
      <w:r w:rsidR="006F72CA">
        <w:rPr>
          <w:rFonts w:cs="Arial"/>
        </w:rPr>
        <w:t>&lt;&lt;Relationship&gt;&gt;</w:t>
      </w:r>
      <w:bookmarkEnd w:id="1284"/>
    </w:p>
    <w:p w:rsidR="00347871" w:rsidRDefault="00347871" w:rsidP="00F71BA8">
      <w:r>
        <w:t>A kind of product or service offered by a supplier.</w:t>
      </w:r>
    </w:p>
    <w:p w:rsidR="00347871" w:rsidRDefault="00925DE6" w:rsidP="00347871">
      <w:pPr>
        <w:jc w:val="center"/>
      </w:pPr>
      <w:r w:rsidRPr="00C83E44">
        <w:rPr>
          <w:noProof/>
        </w:rPr>
        <w:lastRenderedPageBreak/>
        <w:pict>
          <v:shape id="Picture -1518517924.emf" o:spid="_x0000_i1231" type="#_x0000_t75" alt="-1518517924.emf" style="width:414.6pt;height:219pt;visibility:visible;mso-wrap-style:square">
            <v:imagedata r:id="rId194" o:title="-151851792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 Line of Supplier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30" type="#_x0000_t75" alt="-1728404412.emf" style="width:12pt;height:12pt;visibility:visible;mso-wrap-style:square">
            <v:imagedata r:id="rId61" o:title="-1728404412"/>
          </v:shape>
        </w:pict>
      </w:r>
      <w:r w:rsidR="00347871">
        <w:t xml:space="preserve"> has product Line</w:t>
      </w:r>
      <w:r w:rsidR="00347871">
        <w:rPr>
          <w:rFonts w:cs="Arial"/>
        </w:rPr>
        <w:fldChar w:fldCharType="begin"/>
      </w:r>
      <w:r w:rsidR="00347871">
        <w:instrText>XE"</w:instrText>
      </w:r>
      <w:r w:rsidR="00347871" w:rsidRPr="00413D75">
        <w:rPr>
          <w:rFonts w:cs="Arial"/>
        </w:rPr>
        <w:instrText>has product Line</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Product line provided by a manufacturer.</w:t>
      </w:r>
    </w:p>
    <w:p w:rsidR="00347871" w:rsidRDefault="00925DE6" w:rsidP="00347871">
      <w:pPr>
        <w:ind w:firstLine="720"/>
      </w:pPr>
      <w:r w:rsidRPr="00C83E44">
        <w:rPr>
          <w:noProof/>
        </w:rPr>
        <w:pict>
          <v:shape id="_x0000_i1229" type="#_x0000_t75" alt="-1728404412.emf" style="width:12pt;height:12pt;visibility:visible;mso-wrap-style:square">
            <v:imagedata r:id="rId61" o:title="-1728404412"/>
          </v:shape>
        </w:pict>
      </w:r>
      <w:r w:rsidR="00347871">
        <w:t xml:space="preserve"> product line of</w:t>
      </w:r>
      <w:r w:rsidR="00347871">
        <w:rPr>
          <w:rFonts w:cs="Arial"/>
        </w:rPr>
        <w:fldChar w:fldCharType="begin"/>
      </w:r>
      <w:r w:rsidR="00347871">
        <w:instrText>XE"</w:instrText>
      </w:r>
      <w:r w:rsidR="00347871" w:rsidRPr="00413D75">
        <w:rPr>
          <w:rFonts w:cs="Arial"/>
        </w:rPr>
        <w:instrText>product line of</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[1..*]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Manufacturer of a product line</w:t>
      </w:r>
    </w:p>
    <w:p w:rsidR="00347871" w:rsidRDefault="00347871" w:rsidP="00347871"/>
    <w:p w:rsidR="00347871" w:rsidRDefault="00347871" w:rsidP="00347871">
      <w:pPr>
        <w:pStyle w:val="Heading2"/>
      </w:pPr>
      <w:bookmarkStart w:id="1285" w:name="_26518cbebe4bd9f176cb152cacd8f769"/>
      <w:bookmarkStart w:id="1286" w:name="_Toc477757387"/>
      <w:r>
        <w:t>Association Class Production</w:t>
      </w:r>
      <w:bookmarkEnd w:id="1285"/>
      <w:r w:rsidRPr="003A31EC">
        <w:rPr>
          <w:rFonts w:cs="Arial"/>
        </w:rPr>
        <w:t xml:space="preserve"> </w:t>
      </w:r>
      <w:r>
        <w:rPr>
          <w:rFonts w:cs="Arial"/>
        </w:rPr>
        <w:fldChar w:fldCharType="begin"/>
      </w:r>
      <w:r>
        <w:instrText>XE"</w:instrText>
      </w:r>
      <w:r w:rsidRPr="00413D75">
        <w:rPr>
          <w:rFonts w:cs="Arial"/>
        </w:rPr>
        <w:instrText>Production</w:instrText>
      </w:r>
      <w:r>
        <w:instrText>"</w:instrText>
      </w:r>
      <w:r>
        <w:rPr>
          <w:rFonts w:cs="Arial"/>
        </w:rPr>
        <w:fldChar w:fldCharType="end"/>
      </w:r>
      <w:r w:rsidR="009E71B4">
        <w:rPr>
          <w:rFonts w:cs="Arial"/>
        </w:rPr>
        <w:t xml:space="preserve"> </w:t>
      </w:r>
      <w:r w:rsidR="006F72CA">
        <w:rPr>
          <w:rFonts w:cs="Arial"/>
        </w:rPr>
        <w:t>&lt;&lt;Relationship&gt;&gt;</w:t>
      </w:r>
      <w:bookmarkEnd w:id="1286"/>
    </w:p>
    <w:p w:rsidR="00347871" w:rsidRDefault="00347871" w:rsidP="00F71BA8">
      <w:r>
        <w:t>The making of a &lt;produced&gt; thing &lt;produced by&gt; a producer.</w:t>
      </w:r>
    </w:p>
    <w:p w:rsidR="00347871" w:rsidRDefault="00925DE6" w:rsidP="00347871">
      <w:pPr>
        <w:jc w:val="center"/>
      </w:pPr>
      <w:r w:rsidRPr="00C83E44">
        <w:rPr>
          <w:noProof/>
        </w:rPr>
        <w:pict>
          <v:shape id="Picture -474059382.emf" o:spid="_x0000_i1228" type="#_x0000_t75" alt="-474059382.emf" style="width:408.6pt;height:213.6pt;visibility:visible;mso-wrap-style:square">
            <v:imagedata r:id="rId195" o:title="-4740593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Production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456929" w:rsidP="00347871">
      <w:pPr>
        <w:ind w:left="360"/>
      </w:pPr>
      <w:hyperlink w:anchor="_738ede22bfe089d163494040b3d2ef55" w:history="1">
        <w:r w:rsidR="00347871">
          <w:rPr>
            <w:rStyle w:val="Hyperlink"/>
          </w:rPr>
          <w:t>Actual Event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27" type="#_x0000_t75" alt="-1728404412.emf" style="width:12pt;height:12pt;visibility:visible;mso-wrap-style:square">
            <v:imagedata r:id="rId61" o:title="-1728404412"/>
          </v:shape>
        </w:pict>
      </w:r>
      <w:r w:rsidR="00347871">
        <w:t xml:space="preserve"> produced by</w:t>
      </w:r>
      <w:r w:rsidR="00347871">
        <w:rPr>
          <w:rFonts w:cs="Arial"/>
        </w:rPr>
        <w:fldChar w:fldCharType="begin"/>
      </w:r>
      <w:r w:rsidR="00347871">
        <w:instrText>XE"</w:instrText>
      </w:r>
      <w:r w:rsidR="00347871" w:rsidRPr="00413D75">
        <w:rPr>
          <w:rFonts w:cs="Arial"/>
        </w:rPr>
        <w:instrText>produced by</w:instrText>
      </w:r>
      <w:r w:rsidR="00347871">
        <w:instrText>"</w:instrText>
      </w:r>
      <w:r w:rsidR="00347871">
        <w:rPr>
          <w:rFonts w:cs="Arial"/>
        </w:rPr>
        <w:fldChar w:fldCharType="end"/>
      </w:r>
      <w:r w:rsidR="00347871">
        <w:t xml:space="preserve"> : </w:t>
      </w:r>
      <w:hyperlink w:anchor="_7b9b4956bc5621171048e1a1016b9bf1" w:history="1">
        <w:r w:rsidR="00347871">
          <w:rPr>
            <w:rStyle w:val="Hyperlink"/>
          </w:rPr>
          <w:t>Producer</w:t>
        </w:r>
      </w:hyperlink>
      <w:r w:rsidR="00347871">
        <w:t xml:space="preserve"> [1..*]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Entity which manufactured or created an item.</w:t>
      </w:r>
    </w:p>
    <w:p w:rsidR="00347871" w:rsidRDefault="00925DE6" w:rsidP="00347871">
      <w:pPr>
        <w:ind w:firstLine="720"/>
      </w:pPr>
      <w:r w:rsidRPr="00C83E44">
        <w:rPr>
          <w:noProof/>
        </w:rPr>
        <w:pict>
          <v:shape id="_x0000_i1226" type="#_x0000_t75" alt="-1728404412.emf" style="width:12pt;height:12pt;visibility:visible;mso-wrap-style:square">
            <v:imagedata r:id="rId61" o:title="-1728404412"/>
          </v:shape>
        </w:pict>
      </w:r>
      <w:r w:rsidR="00347871">
        <w:t xml:space="preserve"> produced</w:t>
      </w:r>
      <w:r w:rsidR="00347871">
        <w:rPr>
          <w:rFonts w:cs="Arial"/>
        </w:rPr>
        <w:fldChar w:fldCharType="begin"/>
      </w:r>
      <w:r w:rsidR="00347871">
        <w:instrText>XE"</w:instrText>
      </w:r>
      <w:r w:rsidR="00347871" w:rsidRPr="00413D75">
        <w:rPr>
          <w:rFonts w:cs="Arial"/>
        </w:rPr>
        <w:instrText>produced</w:instrText>
      </w:r>
      <w:r w:rsidR="00347871">
        <w:instrText>"</w:instrText>
      </w:r>
      <w:r w:rsidR="00347871">
        <w:rPr>
          <w:rFonts w:cs="Arial"/>
        </w:rPr>
        <w:fldChar w:fldCharType="end"/>
      </w:r>
      <w:r w:rsidR="00347871">
        <w:t xml:space="preserve"> : </w:t>
      </w:r>
      <w:hyperlink w:anchor="_2905d85f10a7a046e8fe601673ef61b7" w:history="1">
        <w:r w:rsidR="00347871">
          <w:rPr>
            <w:rStyle w:val="Hyperlink"/>
          </w:rPr>
          <w:t>Manufactured Thing</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products or good made by a manufacturer.</w:t>
      </w:r>
    </w:p>
    <w:p w:rsidR="00347871" w:rsidRDefault="00347871" w:rsidP="00347871"/>
    <w:p w:rsidR="00347871" w:rsidRDefault="00347871" w:rsidP="00347871">
      <w:pPr>
        <w:pStyle w:val="Heading2"/>
      </w:pPr>
      <w:bookmarkStart w:id="1287" w:name="_2660bb5b89cd956b2c7d24d999fab188"/>
      <w:bookmarkStart w:id="1288" w:name="_Toc477757388"/>
      <w:r>
        <w:t>Association Class Providing</w:t>
      </w:r>
      <w:bookmarkEnd w:id="1287"/>
      <w:r w:rsidRPr="003A31EC">
        <w:rPr>
          <w:rFonts w:cs="Arial"/>
        </w:rPr>
        <w:t xml:space="preserve"> </w:t>
      </w:r>
      <w:r>
        <w:rPr>
          <w:rFonts w:cs="Arial"/>
        </w:rPr>
        <w:fldChar w:fldCharType="begin"/>
      </w:r>
      <w:r>
        <w:instrText>XE"</w:instrText>
      </w:r>
      <w:r w:rsidRPr="00413D75">
        <w:rPr>
          <w:rFonts w:cs="Arial"/>
        </w:rPr>
        <w:instrText>Providing</w:instrText>
      </w:r>
      <w:r>
        <w:instrText>"</w:instrText>
      </w:r>
      <w:r>
        <w:rPr>
          <w:rFonts w:cs="Arial"/>
        </w:rPr>
        <w:fldChar w:fldCharType="end"/>
      </w:r>
      <w:r w:rsidR="009E71B4">
        <w:rPr>
          <w:rFonts w:cs="Arial"/>
        </w:rPr>
        <w:t xml:space="preserve"> </w:t>
      </w:r>
      <w:r w:rsidR="006F72CA">
        <w:rPr>
          <w:rFonts w:cs="Arial"/>
        </w:rPr>
        <w:t>&lt;&lt;Relationship&gt;&gt;</w:t>
      </w:r>
      <w:bookmarkEnd w:id="1288"/>
    </w:p>
    <w:p w:rsidR="00347871" w:rsidRDefault="00347871" w:rsidP="00F71BA8">
      <w:r>
        <w:t>The providing of a product or service to a consumer.</w:t>
      </w:r>
      <w:r>
        <w:br/>
        <w:t>[FIBO] supplies</w:t>
      </w:r>
    </w:p>
    <w:p w:rsidR="00347871" w:rsidRDefault="00925DE6" w:rsidP="00347871">
      <w:pPr>
        <w:jc w:val="center"/>
      </w:pPr>
      <w:r w:rsidRPr="00C83E44">
        <w:rPr>
          <w:noProof/>
        </w:rPr>
        <w:pict>
          <v:shape id="Picture -1191721846.emf" o:spid="_x0000_i1225" type="#_x0000_t75" alt="-1191721846.emf" style="width:462.6pt;height:243.6pt;visibility:visible;mso-wrap-style:square">
            <v:imagedata r:id="rId196" o:title="-11917218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Providing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738ede22bfe089d163494040b3d2ef55" w:history="1">
        <w:r w:rsidR="00347871">
          <w:rPr>
            <w:rStyle w:val="Hyperlink"/>
          </w:rPr>
          <w:t>Actual Event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24" type="#_x0000_t75" alt="-1728404412.emf" style="width:12pt;height:12pt;visibility:visible;mso-wrap-style:square">
            <v:imagedata r:id="rId61" o:title="-1728404412"/>
          </v:shape>
        </w:pict>
      </w:r>
      <w:r w:rsidR="00347871">
        <w:t xml:space="preserve"> provided by</w:t>
      </w:r>
      <w:r w:rsidR="00347871">
        <w:rPr>
          <w:rFonts w:cs="Arial"/>
        </w:rPr>
        <w:fldChar w:fldCharType="begin"/>
      </w:r>
      <w:r w:rsidR="00347871">
        <w:instrText>XE"</w:instrText>
      </w:r>
      <w:r w:rsidR="00347871" w:rsidRPr="00413D75">
        <w:rPr>
          <w:rFonts w:cs="Arial"/>
        </w:rPr>
        <w:instrText>provided by</w:instrText>
      </w:r>
      <w:r w:rsidR="00347871">
        <w:instrText>"</w:instrText>
      </w:r>
      <w:r w:rsidR="00347871">
        <w:rPr>
          <w:rFonts w:cs="Arial"/>
        </w:rPr>
        <w:fldChar w:fldCharType="end"/>
      </w:r>
      <w:r w:rsidR="00347871">
        <w:t xml:space="preserve"> : </w:t>
      </w:r>
      <w:hyperlink w:anchor="_cb3e1b3790d0f1de0d0eb83e15fc8052" w:history="1">
        <w:r w:rsidR="00347871">
          <w:rPr>
            <w:rStyle w:val="Hyperlink"/>
          </w:rPr>
          <w:t>Supplier</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Supplier of a product or service.</w:t>
      </w:r>
      <w:r>
        <w:br/>
        <w:t>[FIBO] isSuppliedBy</w:t>
      </w:r>
    </w:p>
    <w:p w:rsidR="00347871" w:rsidRDefault="00925DE6" w:rsidP="00347871">
      <w:pPr>
        <w:ind w:firstLine="720"/>
      </w:pPr>
      <w:r w:rsidRPr="00C83E44">
        <w:rPr>
          <w:noProof/>
        </w:rPr>
        <w:pict>
          <v:shape id="_x0000_i1223" type="#_x0000_t75" alt="-1728404412.emf" style="width:12pt;height:12pt;visibility:visible;mso-wrap-style:square">
            <v:imagedata r:id="rId61" o:title="-1728404412"/>
          </v:shape>
        </w:pict>
      </w:r>
      <w:r w:rsidR="00347871">
        <w:t xml:space="preserve"> provides product to</w:t>
      </w:r>
      <w:r w:rsidR="00347871">
        <w:rPr>
          <w:rFonts w:cs="Arial"/>
        </w:rPr>
        <w:fldChar w:fldCharType="begin"/>
      </w:r>
      <w:r w:rsidR="00347871">
        <w:instrText>XE"</w:instrText>
      </w:r>
      <w:r w:rsidR="00347871" w:rsidRPr="00413D75">
        <w:rPr>
          <w:rFonts w:cs="Arial"/>
        </w:rPr>
        <w:instrText>provides product to</w:instrText>
      </w:r>
      <w:r w:rsidR="00347871">
        <w:instrText>"</w:instrText>
      </w:r>
      <w:r w:rsidR="00347871">
        <w:rPr>
          <w:rFonts w:cs="Arial"/>
        </w:rPr>
        <w:fldChar w:fldCharType="end"/>
      </w:r>
      <w:r w:rsidR="00347871">
        <w:t xml:space="preserve"> : </w:t>
      </w:r>
      <w:hyperlink w:anchor="_2f122f2cb3bae13f307d9ae3d2b8d57b" w:history="1">
        <w:r w:rsidR="00347871">
          <w:rPr>
            <w:rStyle w:val="Hyperlink"/>
          </w:rPr>
          <w:t>Client</w:t>
        </w:r>
      </w:hyperlink>
      <w:r w:rsidR="00347871">
        <w:t xml:space="preserve"> [0..*]   </w:t>
      </w:r>
      <w:r w:rsidR="00347871" w:rsidRPr="00833C5F">
        <w:rPr>
          <w:i/>
        </w:rPr>
        <w:t>Subsets</w:t>
      </w:r>
      <w:r w:rsidR="00347871">
        <w:t>: impacted by:</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Consumer who receives a product or service.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22" type="#_x0000_t75" alt="1414248466.emf" style="width:12pt;height:12pt;visibility:visible;mso-wrap-style:square">
            <v:imagedata r:id="rId10" o:title="1414248466"/>
          </v:shape>
        </w:pict>
      </w:r>
      <w:r w:rsidR="00347871">
        <w:t xml:space="preserve"> </w:t>
      </w:r>
      <w:r w:rsidR="0061586D">
        <w:t xml:space="preserve"> </w:t>
      </w:r>
      <w:r w:rsidR="00347871">
        <w:t>provides product</w:t>
      </w:r>
      <w:r w:rsidR="00347871">
        <w:rPr>
          <w:rFonts w:cs="Arial"/>
        </w:rPr>
        <w:fldChar w:fldCharType="begin"/>
      </w:r>
      <w:r w:rsidR="00347871">
        <w:instrText>XE"</w:instrText>
      </w:r>
      <w:r w:rsidR="00347871" w:rsidRPr="00413D75">
        <w:rPr>
          <w:rFonts w:cs="Arial"/>
        </w:rPr>
        <w:instrText>provides product</w:instrText>
      </w:r>
      <w:r w:rsidR="00347871">
        <w:instrText>"</w:instrText>
      </w:r>
      <w:r w:rsidR="00347871">
        <w:rPr>
          <w:rFonts w:cs="Arial"/>
        </w:rPr>
        <w:fldChar w:fldCharType="end"/>
      </w:r>
      <w:r w:rsidR="00347871">
        <w:t xml:space="preserve"> : </w:t>
      </w:r>
      <w:hyperlink w:anchor="_3e9312f8834398af764904c687afb6e1" w:history="1">
        <w:r w:rsidR="00347871">
          <w:rPr>
            <w:rStyle w:val="Hyperlink"/>
          </w:rPr>
          <w:t>Individual Product</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products provided to &lt;provides product to&gt; by &lt;provided by&gt;.</w:t>
      </w:r>
    </w:p>
    <w:p w:rsidR="00347871" w:rsidRDefault="00347871" w:rsidP="00347871"/>
    <w:p w:rsidR="00347871" w:rsidRDefault="00347871" w:rsidP="00347871">
      <w:pPr>
        <w:pStyle w:val="Heading2"/>
      </w:pPr>
      <w:bookmarkStart w:id="1289" w:name="_52f32109da545b2d2f98cbe37a32ed12"/>
      <w:bookmarkStart w:id="1290" w:name="_Toc477757389"/>
      <w:r>
        <w:lastRenderedPageBreak/>
        <w:t>Class Serial Number</w:t>
      </w:r>
      <w:bookmarkEnd w:id="1289"/>
      <w:r w:rsidRPr="003A31EC">
        <w:rPr>
          <w:rFonts w:cs="Arial"/>
        </w:rPr>
        <w:t xml:space="preserve"> </w:t>
      </w:r>
      <w:r>
        <w:rPr>
          <w:rFonts w:cs="Arial"/>
        </w:rPr>
        <w:fldChar w:fldCharType="begin"/>
      </w:r>
      <w:r>
        <w:instrText>XE"</w:instrText>
      </w:r>
      <w:r w:rsidRPr="00413D75">
        <w:rPr>
          <w:rFonts w:cs="Arial"/>
        </w:rPr>
        <w:instrText>Serial Number</w:instrText>
      </w:r>
      <w:r>
        <w:instrText>"</w:instrText>
      </w:r>
      <w:r>
        <w:rPr>
          <w:rFonts w:cs="Arial"/>
        </w:rPr>
        <w:fldChar w:fldCharType="end"/>
      </w:r>
      <w:r w:rsidR="009E71B4">
        <w:rPr>
          <w:rFonts w:cs="Arial"/>
        </w:rPr>
        <w:t xml:space="preserve"> </w:t>
      </w:r>
      <w:r w:rsidR="006F72CA">
        <w:rPr>
          <w:rFonts w:cs="Arial"/>
        </w:rPr>
        <w:t>&lt;&lt;Value&gt;&gt;</w:t>
      </w:r>
      <w:bookmarkEnd w:id="1290"/>
    </w:p>
    <w:p w:rsidR="00347871" w:rsidRDefault="00347871" w:rsidP="00F71BA8">
      <w:r>
        <w:t>An identifier of an item provided by its producer or supplier.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2639640ba829dc74baf2a96ac6d9829" w:history="1">
        <w:r w:rsidR="00347871">
          <w:rPr>
            <w:rStyle w:val="Hyperlink"/>
          </w:rPr>
          <w:t>Managed Item Identifier</w:t>
        </w:r>
      </w:hyperlink>
      <w:r w:rsidR="00347871">
        <w:t xml:space="preserve">, </w:t>
      </w:r>
      <w:hyperlink w:anchor="_c9d4914a019b89a37f1f18103ebaf817" w:history="1">
        <w:r w:rsidR="00347871">
          <w:rPr>
            <w:rStyle w:val="Hyperlink"/>
          </w:rPr>
          <w:t>Unique Text Identifier</w:t>
        </w:r>
      </w:hyperlink>
    </w:p>
    <w:p w:rsidR="00347871" w:rsidRDefault="00347871" w:rsidP="00347871"/>
    <w:p w:rsidR="00347871" w:rsidRDefault="00347871" w:rsidP="00347871">
      <w:pPr>
        <w:pStyle w:val="Heading2"/>
      </w:pPr>
      <w:bookmarkStart w:id="1291" w:name="_cb3e1b3790d0f1de0d0eb83e15fc8052"/>
      <w:bookmarkStart w:id="1292" w:name="_Toc477757390"/>
      <w:r>
        <w:t>Class Supplier</w:t>
      </w:r>
      <w:bookmarkEnd w:id="1291"/>
      <w:r w:rsidRPr="003A31EC">
        <w:rPr>
          <w:rFonts w:cs="Arial"/>
        </w:rPr>
        <w:t xml:space="preserve"> </w:t>
      </w:r>
      <w:r>
        <w:rPr>
          <w:rFonts w:cs="Arial"/>
        </w:rPr>
        <w:fldChar w:fldCharType="begin"/>
      </w:r>
      <w:r>
        <w:instrText>XE"</w:instrText>
      </w:r>
      <w:r w:rsidRPr="00413D75">
        <w:rPr>
          <w:rFonts w:cs="Arial"/>
        </w:rPr>
        <w:instrText>Supplier</w:instrText>
      </w:r>
      <w:r>
        <w:instrText>"</w:instrText>
      </w:r>
      <w:r>
        <w:rPr>
          <w:rFonts w:cs="Arial"/>
        </w:rPr>
        <w:fldChar w:fldCharType="end"/>
      </w:r>
      <w:r w:rsidR="009E71B4">
        <w:rPr>
          <w:rFonts w:cs="Arial"/>
        </w:rPr>
        <w:t xml:space="preserve"> </w:t>
      </w:r>
      <w:r w:rsidR="006F72CA">
        <w:rPr>
          <w:rFonts w:cs="Arial"/>
        </w:rPr>
        <w:t>&lt;&lt;Role&gt;&gt;</w:t>
      </w:r>
      <w:bookmarkEnd w:id="1292"/>
    </w:p>
    <w:p w:rsidR="00347871" w:rsidRDefault="00347871" w:rsidP="00F71BA8">
      <w:r>
        <w:t>A person or organization that sells products or services.</w:t>
      </w:r>
      <w:r>
        <w:br/>
        <w:t>[FIBO] a party that supplies goods or services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8dc776c0c33f3d31feb4b2ebb61522f" w:history="1">
        <w:r w:rsidR="00347871">
          <w:rPr>
            <w:rStyle w:val="Hyperlink"/>
          </w:rPr>
          <w:t>Social Agent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21" type="#_x0000_t75" alt="-1728404412.emf" style="width:12pt;height:12pt;visibility:visible;mso-wrap-style:square">
            <v:imagedata r:id="rId61" o:title="-1728404412"/>
          </v:shape>
        </w:pict>
      </w:r>
      <w:r w:rsidR="00347871">
        <w:t xml:space="preserve"> </w:t>
      </w:r>
      <w:r w:rsidR="0061586D">
        <w:t xml:space="preserve"> </w:t>
      </w:r>
      <w:r w:rsidR="00347871">
        <w:t>has product Line</w:t>
      </w:r>
      <w:r w:rsidR="00347871">
        <w:rPr>
          <w:rFonts w:cs="Arial"/>
        </w:rPr>
        <w:fldChar w:fldCharType="begin"/>
      </w:r>
      <w:r w:rsidR="00347871">
        <w:instrText>XE"</w:instrText>
      </w:r>
      <w:r w:rsidR="00347871" w:rsidRPr="00413D75">
        <w:rPr>
          <w:rFonts w:cs="Arial"/>
        </w:rPr>
        <w:instrText>has product Line</w:instrText>
      </w:r>
      <w:r w:rsidR="00347871">
        <w:instrText>"</w:instrText>
      </w:r>
      <w:r w:rsidR="00347871">
        <w:rPr>
          <w:rFonts w:cs="Arial"/>
        </w:rPr>
        <w:fldChar w:fldCharType="end"/>
      </w:r>
      <w:r w:rsidR="00347871">
        <w:t xml:space="preserve"> : </w:t>
      </w:r>
      <w:hyperlink w:anchor="_7d2baf8796edd9836c076262121f7068" w:history="1">
        <w:r w:rsidR="00347871">
          <w:rPr>
            <w:rStyle w:val="Hyperlink"/>
          </w:rPr>
          <w:t>Product Kind</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a0885ac107ca9474b5d5b09891d2af00" w:history="1">
        <w:r w:rsidRPr="00446E2F">
          <w:rPr>
            <w:rStyle w:val="Hyperlink"/>
            <w:color w:val="0066FF"/>
          </w:rPr>
          <w:t>Product Line of Supplier</w:t>
        </w:r>
      </w:hyperlink>
      <w:r w:rsidR="00446E2F">
        <w:t xml:space="preserve"> </w:t>
      </w:r>
    </w:p>
    <w:p w:rsidR="00347871" w:rsidRDefault="00347871" w:rsidP="004E3AD0">
      <w:pPr>
        <w:pStyle w:val="BodyText"/>
        <w:spacing w:before="60" w:after="120"/>
        <w:ind w:firstLine="720"/>
      </w:pPr>
      <w:r>
        <w:t>Product line provided by a manufacturer.</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3" w:name="_Toc477757391"/>
      <w:r>
        <w:t>Threat-risk-conceptual-model::Threat and Risk Specific Concepts</w:t>
      </w:r>
      <w:bookmarkEnd w:id="1293"/>
    </w:p>
    <w:p w:rsidR="0010083A" w:rsidRDefault="00456929">
      <w:r>
        <w:t>The risk and threat modules use and specialize more generic concepts to build the risk and threat information sharing and analytics framework.</w:t>
      </w:r>
    </w:p>
    <w:p w:rsidR="0010083A" w:rsidRDefault="00456929">
      <w:r>
        <w:t>All risks and threats involve an undesirable situation that is a</w:t>
      </w:r>
      <w:r>
        <w:t xml:space="preserve">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rsidR="0010083A" w:rsidRDefault="00456929">
      <w:r>
        <w:t>This foundational information is then expanded with metrics and interrelationships such that threats and risks can be fully understood and dealt with.</w:t>
      </w:r>
    </w:p>
    <w:p w:rsidR="0010083A" w:rsidRDefault="00456929">
      <w:r>
        <w:t>Fundamental risk/threat specific concepts include:</w:t>
      </w:r>
    </w:p>
    <w:p w:rsidR="0010083A" w:rsidRDefault="00456929">
      <w:pPr>
        <w:numPr>
          <w:ilvl w:val="0"/>
          <w:numId w:val="23"/>
        </w:numPr>
      </w:pPr>
      <w:hyperlink w:anchor="_6b1b5bc2c02e97388502f44875bda1e8" w:history="1">
        <w:r>
          <w:rPr>
            <w:color w:val="0000FF"/>
            <w:u w:val="single"/>
          </w:rPr>
          <w:t>Danger</w:t>
        </w:r>
      </w:hyperlink>
    </w:p>
    <w:p w:rsidR="0010083A" w:rsidRDefault="00456929">
      <w:pPr>
        <w:numPr>
          <w:ilvl w:val="0"/>
          <w:numId w:val="23"/>
        </w:numPr>
      </w:pPr>
      <w:hyperlink w:anchor="_06bcfc4aa4414d36cb05ca997c4a0821" w:history="1">
        <w:r>
          <w:rPr>
            <w:color w:val="0000FF"/>
            <w:u w:val="single"/>
          </w:rPr>
          <w:t>Risk</w:t>
        </w:r>
      </w:hyperlink>
    </w:p>
    <w:p w:rsidR="0010083A" w:rsidRDefault="00456929">
      <w:pPr>
        <w:numPr>
          <w:ilvl w:val="0"/>
          <w:numId w:val="23"/>
        </w:numPr>
      </w:pPr>
      <w:hyperlink w:anchor="_b1d260370301e9c37b320e4c2c053faf" w:history="1">
        <w:r>
          <w:rPr>
            <w:color w:val="0000FF"/>
            <w:u w:val="single"/>
          </w:rPr>
          <w:t>Incident</w:t>
        </w:r>
      </w:hyperlink>
    </w:p>
    <w:p w:rsidR="0010083A" w:rsidRDefault="00456929">
      <w:pPr>
        <w:numPr>
          <w:ilvl w:val="0"/>
          <w:numId w:val="23"/>
        </w:numPr>
      </w:pPr>
      <w:hyperlink w:anchor="_52ac381b3375b694d0d6cabc1d7c8b2a" w:history="1">
        <w:r>
          <w:rPr>
            <w:color w:val="0000FF"/>
            <w:u w:val="single"/>
          </w:rPr>
          <w:t>Indicator</w:t>
        </w:r>
      </w:hyperlink>
    </w:p>
    <w:p w:rsidR="0010083A" w:rsidRDefault="00456929">
      <w:pPr>
        <w:numPr>
          <w:ilvl w:val="0"/>
          <w:numId w:val="23"/>
        </w:numPr>
      </w:pPr>
      <w:hyperlink w:anchor="_6cf32abc6725e61497ee7c4fedec966c" w:history="1">
        <w:r>
          <w:rPr>
            <w:color w:val="0000FF"/>
            <w:u w:val="single"/>
          </w:rPr>
          <w:t>Vulnerability</w:t>
        </w:r>
      </w:hyperlink>
    </w:p>
    <w:p w:rsidR="0010083A" w:rsidRDefault="00456929">
      <w:r>
        <w:t xml:space="preserve">Note that </w:t>
      </w:r>
      <w:r>
        <w:t>these concepts use and build on more generic concepts that are not risk/threat specific such as "person", "organization", and "Intent".</w:t>
      </w:r>
    </w:p>
    <w:p w:rsidR="0010083A" w:rsidRDefault="00456929">
      <w:r>
        <w:t>All undesirable situations derived from the general concept of a "situation"; which is fundamental to this specification</w:t>
      </w:r>
      <w:r>
        <w:t>.</w:t>
      </w:r>
    </w:p>
    <w:p w:rsidR="00347871" w:rsidRDefault="00347871" w:rsidP="00347871">
      <w:pPr>
        <w:pStyle w:val="Heading2"/>
      </w:pPr>
      <w:bookmarkStart w:id="1294" w:name="_Toc477757392"/>
      <w:r>
        <w:lastRenderedPageBreak/>
        <w:t>Diagram: Threat and Risk Specific Concepts</w:t>
      </w:r>
      <w:bookmarkEnd w:id="1294"/>
    </w:p>
    <w:p w:rsidR="00347871" w:rsidRDefault="00925DE6" w:rsidP="00347871">
      <w:pPr>
        <w:jc w:val="center"/>
        <w:rPr>
          <w:rFonts w:cs="Arial"/>
        </w:rPr>
      </w:pPr>
      <w:r w:rsidRPr="00C83E44">
        <w:rPr>
          <w:noProof/>
        </w:rPr>
        <w:pict>
          <v:shape id="Picture 408171727.emf" o:spid="_x0000_i1220" type="#_x0000_t75" alt="408171727.emf" style="width:487.2pt;height:529.8pt;visibility:visible;mso-wrap-style:square">
            <v:imagedata r:id="rId197" o:title="40817172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Threat and Risk Specific Concepts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5" w:name="_Toc477757393"/>
      <w:r>
        <w:t>Threat-risk-conceptual-model::Threat and Risk Specific Concepts::.Summary Diagrams</w:t>
      </w:r>
      <w:bookmarkEnd w:id="1295"/>
    </w:p>
    <w:p w:rsidR="00347871" w:rsidRDefault="00347871" w:rsidP="00347871">
      <w:pPr>
        <w:pStyle w:val="Heading2"/>
      </w:pPr>
      <w:bookmarkStart w:id="1296" w:name="_Toc477757394"/>
      <w:r>
        <w:t>Diagram: Entity Kinds</w:t>
      </w:r>
      <w:bookmarkEnd w:id="1296"/>
    </w:p>
    <w:p w:rsidR="00347871" w:rsidRDefault="00925DE6" w:rsidP="00347871">
      <w:pPr>
        <w:jc w:val="center"/>
        <w:rPr>
          <w:rFonts w:cs="Arial"/>
        </w:rPr>
      </w:pPr>
      <w:r w:rsidRPr="00C83E44">
        <w:rPr>
          <w:noProof/>
        </w:rPr>
        <w:pict>
          <v:shape id="Picture 1240785408.emf" o:spid="_x0000_i1219" type="#_x0000_t75" alt="1240785408.emf" style="width:487.2pt;height:315.6pt;visibility:visible;mso-wrap-style:square">
            <v:imagedata r:id="rId198" o:title="124078540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Entity Kinds</w:t>
      </w:r>
    </w:p>
    <w:p w:rsidR="00347871" w:rsidRDefault="00347871" w:rsidP="00347871">
      <w:r>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297" w:name="_Toc477757395"/>
      <w:r>
        <w:t>Threat-risk-conceptual-model::Threat and Risk Specific Concepts::Accusations</w:t>
      </w:r>
      <w:bookmarkEnd w:id="1297"/>
    </w:p>
    <w:p w:rsidR="00347871" w:rsidRDefault="00347871" w:rsidP="00347871">
      <w:pPr>
        <w:pStyle w:val="Heading2"/>
      </w:pPr>
      <w:bookmarkStart w:id="1298" w:name="_Toc477757396"/>
      <w:r>
        <w:t>Diagram: Accusations</w:t>
      </w:r>
      <w:bookmarkEnd w:id="1298"/>
    </w:p>
    <w:p w:rsidR="00347871" w:rsidRDefault="00925DE6" w:rsidP="00347871">
      <w:pPr>
        <w:jc w:val="center"/>
        <w:rPr>
          <w:rFonts w:cs="Arial"/>
        </w:rPr>
      </w:pPr>
      <w:r w:rsidRPr="00C83E44">
        <w:rPr>
          <w:noProof/>
        </w:rPr>
        <w:pict>
          <v:shape id="Picture -1944453402.emf" o:spid="_x0000_i1218" type="#_x0000_t75" alt="-1944453402.emf" style="width:467.4pt;height:269.4pt;visibility:visible;mso-wrap-style:square">
            <v:imagedata r:id="rId199" o:title="-194445340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Accusations</w:t>
      </w:r>
    </w:p>
    <w:p w:rsidR="00347871" w:rsidRDefault="00347871" w:rsidP="00347871">
      <w:r>
        <w:t xml:space="preserve"> </w:t>
      </w:r>
    </w:p>
    <w:p w:rsidR="00347871" w:rsidRDefault="00347871" w:rsidP="00347871"/>
    <w:p w:rsidR="00347871" w:rsidRDefault="00347871" w:rsidP="00347871">
      <w:pPr>
        <w:pStyle w:val="Heading2"/>
      </w:pPr>
      <w:bookmarkStart w:id="1299" w:name="_79ea7a737201f920b6099e772bd62469"/>
      <w:bookmarkStart w:id="1300" w:name="_Toc477757397"/>
      <w:r>
        <w:t>Association Class Accusation</w:t>
      </w:r>
      <w:bookmarkEnd w:id="1299"/>
      <w:r w:rsidRPr="003A31EC">
        <w:rPr>
          <w:rFonts w:cs="Arial"/>
        </w:rPr>
        <w:t xml:space="preserve"> </w:t>
      </w:r>
      <w:r>
        <w:rPr>
          <w:rFonts w:cs="Arial"/>
        </w:rPr>
        <w:fldChar w:fldCharType="begin"/>
      </w:r>
      <w:r>
        <w:instrText>XE"</w:instrText>
      </w:r>
      <w:r w:rsidRPr="00413D75">
        <w:rPr>
          <w:rFonts w:cs="Arial"/>
        </w:rPr>
        <w:instrText>Accusation</w:instrText>
      </w:r>
      <w:r>
        <w:instrText>"</w:instrText>
      </w:r>
      <w:r>
        <w:rPr>
          <w:rFonts w:cs="Arial"/>
        </w:rPr>
        <w:fldChar w:fldCharType="end"/>
      </w:r>
      <w:r w:rsidR="009E71B4">
        <w:rPr>
          <w:rFonts w:cs="Arial"/>
        </w:rPr>
        <w:t xml:space="preserve"> </w:t>
      </w:r>
      <w:r w:rsidR="006F72CA">
        <w:rPr>
          <w:rFonts w:cs="Arial"/>
        </w:rPr>
        <w:t>&lt;&lt;Relationship&gt;&gt;</w:t>
      </w:r>
      <w:bookmarkEnd w:id="1300"/>
    </w:p>
    <w:p w:rsidR="00347871" w:rsidRDefault="00347871" w:rsidP="00F71BA8">
      <w:r>
        <w:t>An assertion that a perpetrator perpetrated a disruptive action.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54499d23388f01eba6ba6760ead371bc" w:history="1">
        <w:r w:rsidR="00347871">
          <w:rPr>
            <w:rStyle w:val="Hyperlink"/>
          </w:rPr>
          <w:t>Assertion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17" type="#_x0000_t75" alt="-1728404412.emf" style="width:12pt;height:12pt;visibility:visible;mso-wrap-style:square">
            <v:imagedata r:id="rId61" o:title="-1728404412"/>
          </v:shape>
        </w:pict>
      </w:r>
      <w:r w:rsidR="00347871">
        <w:t xml:space="preserve"> makes accusaton</w:t>
      </w:r>
      <w:r w:rsidR="00347871">
        <w:rPr>
          <w:rFonts w:cs="Arial"/>
        </w:rPr>
        <w:fldChar w:fldCharType="begin"/>
      </w:r>
      <w:r w:rsidR="00347871">
        <w:instrText>XE"</w:instrText>
      </w:r>
      <w:r w:rsidR="00347871" w:rsidRPr="00413D75">
        <w:rPr>
          <w:rFonts w:cs="Arial"/>
        </w:rPr>
        <w:instrText>makes accusaton</w:instrText>
      </w:r>
      <w:r w:rsidR="00347871">
        <w:instrText>"</w:instrText>
      </w:r>
      <w:r w:rsidR="00347871">
        <w:rPr>
          <w:rFonts w:cs="Arial"/>
        </w:rPr>
        <w:fldChar w:fldCharType="end"/>
      </w:r>
      <w:r w:rsidR="00347871">
        <w:t xml:space="preserve"> : </w:t>
      </w:r>
      <w:hyperlink w:anchor="_9cce584dae2f3d3a1d3ba9a5464b0c5a" w:history="1">
        <w:r w:rsidR="00347871">
          <w:rPr>
            <w:rStyle w:val="Hyperlink"/>
          </w:rPr>
          <w:t>Perpetrate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assertion by a social agent (person or organization) that a threat actor perpetrated some disruptive action.</w:t>
      </w:r>
    </w:p>
    <w:p w:rsidR="00347871" w:rsidRDefault="00925DE6" w:rsidP="00347871">
      <w:pPr>
        <w:ind w:firstLine="720"/>
      </w:pPr>
      <w:r w:rsidRPr="00C83E44">
        <w:rPr>
          <w:noProof/>
        </w:rPr>
        <w:pict>
          <v:shape id="_x0000_i1216" type="#_x0000_t75" alt="-1728404412.emf" style="width:12pt;height:12pt;visibility:visible;mso-wrap-style:square">
            <v:imagedata r:id="rId61" o:title="-1728404412"/>
          </v:shape>
        </w:pict>
      </w:r>
      <w:r w:rsidR="00347871">
        <w:t xml:space="preserve"> accusation made by</w:t>
      </w:r>
      <w:r w:rsidR="00347871">
        <w:rPr>
          <w:rFonts w:cs="Arial"/>
        </w:rPr>
        <w:fldChar w:fldCharType="begin"/>
      </w:r>
      <w:r w:rsidR="00347871">
        <w:instrText>XE"</w:instrText>
      </w:r>
      <w:r w:rsidR="00347871" w:rsidRPr="00413D75">
        <w:rPr>
          <w:rFonts w:cs="Arial"/>
        </w:rPr>
        <w:instrText>accusation made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Social agent asserting that a threat actor perpetrated a disruptive action.</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01" w:name="_Toc477757398"/>
      <w:r>
        <w:t>Threat-risk-conceptual-model::Threat and Risk Specific Concepts::Campaigns</w:t>
      </w:r>
      <w:bookmarkEnd w:id="1301"/>
    </w:p>
    <w:p w:rsidR="00347871" w:rsidRDefault="00347871" w:rsidP="00A318C1">
      <w:pPr>
        <w:pStyle w:val="BodyText"/>
      </w:pPr>
      <w:r>
        <w:t>Campaigns are ongoing activities in an organized and active way realizing a particular objective of stakeholders.</w:t>
      </w:r>
    </w:p>
    <w:p w:rsidR="00347871" w:rsidRDefault="00347871" w:rsidP="00347871">
      <w:pPr>
        <w:pStyle w:val="Heading2"/>
      </w:pPr>
      <w:bookmarkStart w:id="1302" w:name="_Toc477757399"/>
      <w:r>
        <w:t>Diagram: Campaign</w:t>
      </w:r>
      <w:bookmarkEnd w:id="1302"/>
    </w:p>
    <w:p w:rsidR="00347871" w:rsidRDefault="00925DE6" w:rsidP="00347871">
      <w:pPr>
        <w:jc w:val="center"/>
        <w:rPr>
          <w:rFonts w:cs="Arial"/>
        </w:rPr>
      </w:pPr>
      <w:r w:rsidRPr="00C83E44">
        <w:rPr>
          <w:noProof/>
        </w:rPr>
        <w:pict>
          <v:shape id="Picture 1280560156.emf" o:spid="_x0000_i1215" type="#_x0000_t75" alt="1280560156.emf" style="width:487.2pt;height:279pt;visibility:visible;mso-wrap-style:square">
            <v:imagedata r:id="rId200" o:title="12805601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Campaign</w:t>
      </w:r>
    </w:p>
    <w:p w:rsidR="00347871" w:rsidRDefault="00347871" w:rsidP="00347871">
      <w:r>
        <w:t xml:space="preserve"> </w:t>
      </w:r>
    </w:p>
    <w:p w:rsidR="00347871" w:rsidRDefault="00347871" w:rsidP="00347871"/>
    <w:p w:rsidR="00347871" w:rsidRDefault="00347871" w:rsidP="00347871">
      <w:pPr>
        <w:pStyle w:val="Heading2"/>
      </w:pPr>
      <w:bookmarkStart w:id="1303" w:name="_3cad03a3b4a09352fab494b19ba75d09"/>
      <w:bookmarkStart w:id="1304" w:name="_Toc477757400"/>
      <w:r>
        <w:t>Class Campaign</w:t>
      </w:r>
      <w:bookmarkEnd w:id="1303"/>
      <w:bookmarkEnd w:id="1304"/>
      <w:r w:rsidRPr="003A31EC">
        <w:rPr>
          <w:rFonts w:cs="Arial"/>
        </w:rPr>
        <w:t xml:space="preserve"> </w:t>
      </w:r>
      <w:r>
        <w:rPr>
          <w:rFonts w:cs="Arial"/>
        </w:rPr>
        <w:fldChar w:fldCharType="begin"/>
      </w:r>
      <w:r>
        <w:instrText>XE"</w:instrText>
      </w:r>
      <w:r w:rsidRPr="00413D75">
        <w:rPr>
          <w:rFonts w:cs="Arial"/>
        </w:rPr>
        <w:instrText>Campaign</w:instrText>
      </w:r>
      <w:r>
        <w:instrText>"</w:instrText>
      </w:r>
      <w:r>
        <w:rPr>
          <w:rFonts w:cs="Arial"/>
        </w:rPr>
        <w:fldChar w:fldCharType="end"/>
      </w:r>
      <w:r w:rsidR="009E71B4">
        <w:rPr>
          <w:rFonts w:cs="Arial"/>
        </w:rPr>
        <w:t xml:space="preserve"> </w:t>
      </w:r>
    </w:p>
    <w:p w:rsidR="00347871" w:rsidRDefault="00347871" w:rsidP="00F71BA8">
      <w:r>
        <w:t>Campaigns are ongoing work in an organized and active way toward a particular goal, typically a political, military, or social one. A campaign will typically have parts that are the specific activities of the campaign.</w:t>
      </w:r>
      <w:r>
        <w:br/>
        <w:t>A Military campaign is a series of military operations intended to achieve a particular objective, confined to a particular area, or involving a specified type of fighting.</w:t>
      </w:r>
      <w:r>
        <w:br/>
        <w:t>A campaign is also an objective for the activities supporting the campaign.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3b26382bc038a9cd845e258d24db0f" w:history="1">
        <w:r w:rsidR="00347871">
          <w:rPr>
            <w:rStyle w:val="Hyperlink"/>
          </w:rPr>
          <w:t>Objective</w:t>
        </w:r>
      </w:hyperlink>
      <w:r w:rsidR="00347871">
        <w:t xml:space="preserve">, </w:t>
      </w:r>
      <w:hyperlink w:anchor="_550850fcd14bb00fad2eea6781f6c366" w:history="1">
        <w:r w:rsidR="00347871">
          <w:rPr>
            <w:rStyle w:val="Hyperlink"/>
          </w:rPr>
          <w:t>Program</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05" w:name="_Toc477757401"/>
      <w:r>
        <w:t>Threat-risk-conceptual-model::Threat and Risk Specific Concepts::Danger</w:t>
      </w:r>
      <w:bookmarkEnd w:id="1305"/>
    </w:p>
    <w:p w:rsidR="00347871" w:rsidRDefault="00347871" w:rsidP="00A318C1">
      <w:pPr>
        <w:pStyle w:val="BodyText"/>
      </w:pPr>
      <w:r>
        <w:t>Concepts relative to threats. A threat is a situation that increases the likelihood of one or more related incidents.</w:t>
      </w:r>
    </w:p>
    <w:p w:rsidR="00347871" w:rsidRDefault="00347871" w:rsidP="00347871">
      <w:pPr>
        <w:pStyle w:val="Heading2"/>
      </w:pPr>
      <w:bookmarkStart w:id="1306" w:name="_Toc477757402"/>
      <w:r>
        <w:lastRenderedPageBreak/>
        <w:t>Diagram: Danger</w:t>
      </w:r>
      <w:bookmarkEnd w:id="1306"/>
    </w:p>
    <w:p w:rsidR="00347871" w:rsidRDefault="00925DE6" w:rsidP="00347871">
      <w:pPr>
        <w:jc w:val="center"/>
        <w:rPr>
          <w:rFonts w:cs="Arial"/>
        </w:rPr>
      </w:pPr>
      <w:r w:rsidRPr="00C83E44">
        <w:rPr>
          <w:noProof/>
        </w:rPr>
        <w:pict>
          <v:shape id="Picture 1447094988.emf" o:spid="_x0000_i1214" type="#_x0000_t75" alt="1447094988.emf" style="width:471.6pt;height:565.2pt;visibility:visible;mso-wrap-style:square">
            <v:imagedata r:id="rId201" o:title="144709498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Danger</w:t>
      </w:r>
    </w:p>
    <w:p w:rsidR="00347871" w:rsidRDefault="00347871" w:rsidP="00347871">
      <w:r>
        <w:t xml:space="preserve"> </w:t>
      </w:r>
    </w:p>
    <w:p w:rsidR="00347871" w:rsidRDefault="00347871" w:rsidP="00347871"/>
    <w:p w:rsidR="00347871" w:rsidRDefault="00347871" w:rsidP="00347871">
      <w:pPr>
        <w:pStyle w:val="Heading2"/>
      </w:pPr>
      <w:bookmarkStart w:id="1307" w:name="_e4bd4a0a973b5fdb61fc0f8cb66dc9b7"/>
      <w:bookmarkStart w:id="1308" w:name="_Toc477757403"/>
      <w:r>
        <w:lastRenderedPageBreak/>
        <w:t>Class Attack</w:t>
      </w:r>
      <w:bookmarkEnd w:id="1307"/>
      <w:r w:rsidRPr="003A31EC">
        <w:rPr>
          <w:rFonts w:cs="Arial"/>
        </w:rPr>
        <w:t xml:space="preserve"> </w:t>
      </w:r>
      <w:r>
        <w:rPr>
          <w:rFonts w:cs="Arial"/>
        </w:rPr>
        <w:fldChar w:fldCharType="begin"/>
      </w:r>
      <w:r>
        <w:instrText>XE"</w:instrText>
      </w:r>
      <w:r w:rsidRPr="00413D75">
        <w:rPr>
          <w:rFonts w:cs="Arial"/>
        </w:rPr>
        <w:instrText>Attack</w:instrText>
      </w:r>
      <w:r>
        <w:instrText>"</w:instrText>
      </w:r>
      <w:r>
        <w:rPr>
          <w:rFonts w:cs="Arial"/>
        </w:rPr>
        <w:fldChar w:fldCharType="end"/>
      </w:r>
      <w:r w:rsidR="009E71B4">
        <w:rPr>
          <w:rFonts w:cs="Arial"/>
        </w:rPr>
        <w:t xml:space="preserve"> </w:t>
      </w:r>
      <w:r w:rsidR="006F72CA">
        <w:rPr>
          <w:rFonts w:cs="Arial"/>
        </w:rPr>
        <w:t>&lt;&lt;Role&gt;&gt;</w:t>
      </w:r>
      <w:bookmarkEnd w:id="1308"/>
    </w:p>
    <w:p w:rsidR="00347871" w:rsidRDefault="00347871" w:rsidP="00F71BA8">
      <w:r>
        <w:t>A dangerous activity that makes use of and derives benefit from a vulnerability and damages resources.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r w:rsidR="00347871">
        <w:t xml:space="preserve">, </w:t>
      </w:r>
      <w:hyperlink w:anchor="_1b064056002f89a4ba6f4565e08b4f3a" w:history="1">
        <w:r w:rsidR="00347871">
          <w:rPr>
            <w:rStyle w:val="Hyperlink"/>
          </w:rPr>
          <w:t>Disruptive Action</w:t>
        </w:r>
      </w:hyperlink>
      <w:r w:rsidR="00347871">
        <w:t xml:space="preserve">, </w:t>
      </w: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09" w:name="_0d18e8506ffe26a367db9a10bfaa03f0"/>
      <w:bookmarkStart w:id="1310" w:name="_Toc477757404"/>
      <w:r>
        <w:t>Class Indirect Threat</w:t>
      </w:r>
      <w:bookmarkEnd w:id="1309"/>
      <w:r w:rsidRPr="003A31EC">
        <w:rPr>
          <w:rFonts w:cs="Arial"/>
        </w:rPr>
        <w:t xml:space="preserve"> </w:t>
      </w:r>
      <w:r>
        <w:rPr>
          <w:rFonts w:cs="Arial"/>
        </w:rPr>
        <w:fldChar w:fldCharType="begin"/>
      </w:r>
      <w:r>
        <w:instrText>XE"</w:instrText>
      </w:r>
      <w:r w:rsidRPr="00413D75">
        <w:rPr>
          <w:rFonts w:cs="Arial"/>
        </w:rPr>
        <w:instrText>Indirect Threat</w:instrText>
      </w:r>
      <w:r>
        <w:instrText>"</w:instrText>
      </w:r>
      <w:r>
        <w:rPr>
          <w:rFonts w:cs="Arial"/>
        </w:rPr>
        <w:fldChar w:fldCharType="end"/>
      </w:r>
      <w:r w:rsidR="009E71B4">
        <w:rPr>
          <w:rFonts w:cs="Arial"/>
        </w:rPr>
        <w:t xml:space="preserve"> </w:t>
      </w:r>
      <w:r w:rsidR="006F72CA">
        <w:rPr>
          <w:rFonts w:cs="Arial"/>
        </w:rPr>
        <w:t>&lt;&lt;Role&gt;&gt;</w:t>
      </w:r>
      <w:bookmarkEnd w:id="1310"/>
    </w:p>
    <w:p w:rsidR="00347871" w:rsidRDefault="00347871" w:rsidP="00F71BA8">
      <w:r>
        <w:t>A threat that does directly cause harm but may lead to other situations that will ultimately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11" w:name="_ad1af28c94488b5f062423425cdff92d"/>
      <w:bookmarkStart w:id="1312" w:name="_Toc477757405"/>
      <w:r>
        <w:t>Class Natural Threat</w:t>
      </w:r>
      <w:bookmarkEnd w:id="1311"/>
      <w:r w:rsidRPr="003A31EC">
        <w:rPr>
          <w:rFonts w:cs="Arial"/>
        </w:rPr>
        <w:t xml:space="preserve"> </w:t>
      </w:r>
      <w:r>
        <w:rPr>
          <w:rFonts w:cs="Arial"/>
        </w:rPr>
        <w:fldChar w:fldCharType="begin"/>
      </w:r>
      <w:r>
        <w:instrText>XE"</w:instrText>
      </w:r>
      <w:r w:rsidRPr="00413D75">
        <w:rPr>
          <w:rFonts w:cs="Arial"/>
        </w:rPr>
        <w:instrText>Natural Threat</w:instrText>
      </w:r>
      <w:r>
        <w:instrText>"</w:instrText>
      </w:r>
      <w:r>
        <w:rPr>
          <w:rFonts w:cs="Arial"/>
        </w:rPr>
        <w:fldChar w:fldCharType="end"/>
      </w:r>
      <w:r w:rsidR="009E71B4">
        <w:rPr>
          <w:rFonts w:cs="Arial"/>
        </w:rPr>
        <w:t xml:space="preserve"> </w:t>
      </w:r>
      <w:r w:rsidR="006F72CA">
        <w:rPr>
          <w:rFonts w:cs="Arial"/>
        </w:rPr>
        <w:t>&lt;&lt;Role&gt;&gt;</w:t>
      </w:r>
      <w:bookmarkEnd w:id="1312"/>
    </w:p>
    <w:p w:rsidR="00347871" w:rsidRDefault="00347871" w:rsidP="00F71BA8">
      <w:r>
        <w:t>A threat from natural means.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pStyle w:val="Heading2"/>
      </w:pPr>
      <w:bookmarkStart w:id="1313" w:name="_89c8e7261d22f6f8d5a7e991ca887dff"/>
      <w:bookmarkStart w:id="1314" w:name="_Toc477757406"/>
      <w:r>
        <w:t>Association Class Target of Attack</w:t>
      </w:r>
      <w:bookmarkEnd w:id="1313"/>
      <w:r w:rsidRPr="003A31EC">
        <w:rPr>
          <w:rFonts w:cs="Arial"/>
        </w:rPr>
        <w:t xml:space="preserve"> </w:t>
      </w:r>
      <w:r>
        <w:rPr>
          <w:rFonts w:cs="Arial"/>
        </w:rPr>
        <w:fldChar w:fldCharType="begin"/>
      </w:r>
      <w:r>
        <w:instrText>XE"</w:instrText>
      </w:r>
      <w:r w:rsidRPr="00413D75">
        <w:rPr>
          <w:rFonts w:cs="Arial"/>
        </w:rPr>
        <w:instrText>Target of Attack</w:instrText>
      </w:r>
      <w:r>
        <w:instrText>"</w:instrText>
      </w:r>
      <w:r>
        <w:rPr>
          <w:rFonts w:cs="Arial"/>
        </w:rPr>
        <w:fldChar w:fldCharType="end"/>
      </w:r>
      <w:r w:rsidR="009E71B4">
        <w:rPr>
          <w:rFonts w:cs="Arial"/>
        </w:rPr>
        <w:t xml:space="preserve"> </w:t>
      </w:r>
      <w:r w:rsidR="006F72CA">
        <w:rPr>
          <w:rFonts w:cs="Arial"/>
        </w:rPr>
        <w:t>&lt;&lt;Relationship&gt;&gt;</w:t>
      </w:r>
      <w:bookmarkEnd w:id="1314"/>
    </w:p>
    <w:p w:rsidR="00347871" w:rsidRDefault="00347871" w:rsidP="00F71BA8">
      <w:r>
        <w:t>Target of attack relates an attack to the resources attacked, the attack targets.</w:t>
      </w:r>
    </w:p>
    <w:p w:rsidR="00347871" w:rsidRDefault="00925DE6" w:rsidP="00347871">
      <w:pPr>
        <w:jc w:val="center"/>
      </w:pPr>
      <w:r w:rsidRPr="00C83E44">
        <w:rPr>
          <w:noProof/>
        </w:rPr>
        <w:pict>
          <v:shape id="Picture -1219222195.emf" o:spid="_x0000_i1213" type="#_x0000_t75" alt="-1219222195.emf" style="width:400.2pt;height:233.4pt;visibility:visible;mso-wrap-style:square">
            <v:imagedata r:id="rId202" o:title="-121922219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Target of Attack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12" type="#_x0000_t75" alt="-1728404412.emf" style="width:12pt;height:12pt;visibility:visible;mso-wrap-style:square">
            <v:imagedata r:id="rId61" o:title="-1728404412"/>
          </v:shape>
        </w:pict>
      </w:r>
      <w:r w:rsidR="00347871">
        <w:t xml:space="preserve"> attack target</w:t>
      </w:r>
      <w:r w:rsidR="00347871">
        <w:rPr>
          <w:rFonts w:cs="Arial"/>
        </w:rPr>
        <w:fldChar w:fldCharType="begin"/>
      </w:r>
      <w:r w:rsidR="00347871">
        <w:instrText>XE"</w:instrText>
      </w:r>
      <w:r w:rsidR="00347871" w:rsidRPr="00413D75">
        <w:rPr>
          <w:rFonts w:cs="Arial"/>
        </w:rPr>
        <w:instrText>attack target</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resource intended to be harmed by an attack.</w:t>
      </w:r>
    </w:p>
    <w:p w:rsidR="00347871" w:rsidRDefault="00925DE6" w:rsidP="00347871">
      <w:pPr>
        <w:ind w:firstLine="720"/>
      </w:pPr>
      <w:r w:rsidRPr="00C83E44">
        <w:rPr>
          <w:noProof/>
        </w:rPr>
        <w:pict>
          <v:shape id="_x0000_i1211" type="#_x0000_t75" alt="-1728404412.emf" style="width:12pt;height:12pt;visibility:visible;mso-wrap-style:square">
            <v:imagedata r:id="rId61" o:title="-1728404412"/>
          </v:shape>
        </w:pict>
      </w:r>
      <w:r w:rsidR="00347871">
        <w:t xml:space="preserve"> attacked by</w:t>
      </w:r>
      <w:r w:rsidR="00347871">
        <w:rPr>
          <w:rFonts w:cs="Arial"/>
        </w:rPr>
        <w:fldChar w:fldCharType="begin"/>
      </w:r>
      <w:r w:rsidR="00347871">
        <w:instrText>XE"</w:instrText>
      </w:r>
      <w:r w:rsidR="00347871" w:rsidRPr="00413D75">
        <w:rPr>
          <w:rFonts w:cs="Arial"/>
        </w:rPr>
        <w:instrText>attacked by</w:instrText>
      </w:r>
      <w:r w:rsidR="00347871">
        <w:instrText>"</w:instrText>
      </w:r>
      <w:r w:rsidR="00347871">
        <w:rPr>
          <w:rFonts w:cs="Arial"/>
        </w:rPr>
        <w:fldChar w:fldCharType="end"/>
      </w:r>
      <w:r w:rsidR="00347871">
        <w:t xml:space="preserve"> : </w:t>
      </w:r>
      <w:hyperlink w:anchor="_e4bd4a0a973b5fdb61fc0f8cb66dc9b7" w:history="1">
        <w:r w:rsidR="00347871">
          <w:rPr>
            <w:rStyle w:val="Hyperlink"/>
          </w:rPr>
          <w:t>Attack</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Attack on a resource.</w:t>
      </w:r>
    </w:p>
    <w:p w:rsidR="00347871" w:rsidRDefault="00347871" w:rsidP="00347871"/>
    <w:p w:rsidR="00347871" w:rsidRDefault="00347871" w:rsidP="00347871">
      <w:pPr>
        <w:pStyle w:val="Heading2"/>
      </w:pPr>
      <w:bookmarkStart w:id="1315" w:name="_3808bf8833da2fdb6f89d9e4ffa81146"/>
      <w:bookmarkStart w:id="1316" w:name="_Toc477757407"/>
      <w:r>
        <w:t>Class Threat</w:t>
      </w:r>
      <w:bookmarkEnd w:id="1315"/>
      <w:r w:rsidRPr="003A31EC">
        <w:rPr>
          <w:rFonts w:cs="Arial"/>
        </w:rPr>
        <w:t xml:space="preserve"> </w:t>
      </w:r>
      <w:r>
        <w:rPr>
          <w:rFonts w:cs="Arial"/>
        </w:rPr>
        <w:fldChar w:fldCharType="begin"/>
      </w:r>
      <w:r>
        <w:instrText>XE"</w:instrText>
      </w:r>
      <w:r w:rsidRPr="00413D75">
        <w:rPr>
          <w:rFonts w:cs="Arial"/>
        </w:rPr>
        <w:instrText>Threat</w:instrText>
      </w:r>
      <w:r>
        <w:instrText>"</w:instrText>
      </w:r>
      <w:r>
        <w:rPr>
          <w:rFonts w:cs="Arial"/>
        </w:rPr>
        <w:fldChar w:fldCharType="end"/>
      </w:r>
      <w:r w:rsidR="009E71B4">
        <w:rPr>
          <w:rFonts w:cs="Arial"/>
        </w:rPr>
        <w:t xml:space="preserve"> </w:t>
      </w:r>
      <w:r w:rsidR="006F72CA">
        <w:rPr>
          <w:rFonts w:cs="Arial"/>
        </w:rPr>
        <w:t>&lt;&lt;Role&gt;&gt;</w:t>
      </w:r>
      <w:bookmarkEnd w:id="1316"/>
    </w:p>
    <w:p w:rsidR="00347871" w:rsidRDefault="00347871" w:rsidP="00F71BA8">
      <w:r>
        <w:t>A threat is role of a situation that may lead to one or more related incidents or failures.</w:t>
      </w:r>
      <w:r>
        <w:br/>
        <w:t>The threat consists of the existence of zero or more threat actors together with a set of one or more vulnerabilities.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w:t>
      </w:r>
    </w:p>
    <w:p w:rsidR="00347871" w:rsidRDefault="00925DE6" w:rsidP="00347871">
      <w:pPr>
        <w:jc w:val="center"/>
      </w:pPr>
      <w:r w:rsidRPr="00C83E44">
        <w:rPr>
          <w:noProof/>
        </w:rPr>
        <w:pict>
          <v:shape id="Picture 1342385682.emf" o:spid="_x0000_i1210" type="#_x0000_t75" alt="1342385682.emf" style="width:487.2pt;height:213pt;visibility:visible;mso-wrap-style:square">
            <v:imagedata r:id="rId203" o:title="13423856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Threat Detail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317" w:name="_2872b14e8cc9af71ddea64e18dbf739e"/>
      <w:bookmarkStart w:id="1318" w:name="_Toc477757408"/>
      <w:r>
        <w:t>Class Unintentional Threat</w:t>
      </w:r>
      <w:bookmarkEnd w:id="1317"/>
      <w:r w:rsidRPr="003A31EC">
        <w:rPr>
          <w:rFonts w:cs="Arial"/>
        </w:rPr>
        <w:t xml:space="preserve"> </w:t>
      </w:r>
      <w:r>
        <w:rPr>
          <w:rFonts w:cs="Arial"/>
        </w:rPr>
        <w:fldChar w:fldCharType="begin"/>
      </w:r>
      <w:r>
        <w:instrText>XE"</w:instrText>
      </w:r>
      <w:r w:rsidRPr="00413D75">
        <w:rPr>
          <w:rFonts w:cs="Arial"/>
        </w:rPr>
        <w:instrText>Unintentional Threat</w:instrText>
      </w:r>
      <w:r>
        <w:instrText>"</w:instrText>
      </w:r>
      <w:r>
        <w:rPr>
          <w:rFonts w:cs="Arial"/>
        </w:rPr>
        <w:fldChar w:fldCharType="end"/>
      </w:r>
      <w:r w:rsidR="009E71B4">
        <w:rPr>
          <w:rFonts w:cs="Arial"/>
        </w:rPr>
        <w:t xml:space="preserve"> </w:t>
      </w:r>
      <w:r w:rsidR="006F72CA">
        <w:rPr>
          <w:rFonts w:cs="Arial"/>
        </w:rPr>
        <w:t>&lt;&lt;Role&gt;&gt;</w:t>
      </w:r>
      <w:bookmarkEnd w:id="1318"/>
    </w:p>
    <w:p w:rsidR="00347871" w:rsidRDefault="00347871" w:rsidP="00F71BA8">
      <w:r>
        <w:t>A threat that is natural or not intended to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8bf8833da2fdb6f89d9e4ffa81146" w:history="1">
        <w:r w:rsidR="00347871">
          <w:rPr>
            <w:rStyle w:val="Hyperlink"/>
          </w:rPr>
          <w:t>Threat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19" w:name="_Toc477757409"/>
      <w:r>
        <w:t>Threat-risk-conceptual-model::Threat and Risk Specific Concepts::Danger Sources</w:t>
      </w:r>
      <w:bookmarkEnd w:id="1319"/>
    </w:p>
    <w:p w:rsidR="00347871" w:rsidRDefault="00347871" w:rsidP="00A318C1">
      <w:pPr>
        <w:pStyle w:val="BodyText"/>
      </w:pPr>
      <w:r>
        <w:t>A package categorizing source of dangers - natural, systematic, or intentional</w:t>
      </w:r>
    </w:p>
    <w:p w:rsidR="00347871" w:rsidRDefault="00347871" w:rsidP="00347871">
      <w:pPr>
        <w:pStyle w:val="Heading2"/>
      </w:pPr>
      <w:bookmarkStart w:id="1320" w:name="_Toc477757410"/>
      <w:r>
        <w:t>Diagram: Danger Sources</w:t>
      </w:r>
      <w:bookmarkEnd w:id="1320"/>
    </w:p>
    <w:p w:rsidR="00347871" w:rsidRDefault="00925DE6" w:rsidP="00347871">
      <w:pPr>
        <w:jc w:val="center"/>
        <w:rPr>
          <w:rFonts w:cs="Arial"/>
        </w:rPr>
      </w:pPr>
      <w:r w:rsidRPr="00C83E44">
        <w:rPr>
          <w:noProof/>
        </w:rPr>
        <w:pict>
          <v:shape id="Picture 126152585.emf" o:spid="_x0000_i1209" type="#_x0000_t75" alt="126152585.emf" style="width:487.2pt;height:351.6pt;visibility:visible;mso-wrap-style:square">
            <v:imagedata r:id="rId204" o:title="1261525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Danger Sources</w:t>
      </w:r>
    </w:p>
    <w:p w:rsidR="00347871" w:rsidRDefault="00347871" w:rsidP="00347871">
      <w:r>
        <w:t xml:space="preserve"> </w:t>
      </w:r>
    </w:p>
    <w:p w:rsidR="00347871" w:rsidRDefault="00347871" w:rsidP="00347871"/>
    <w:p w:rsidR="00347871" w:rsidRDefault="00347871" w:rsidP="00347871">
      <w:pPr>
        <w:pStyle w:val="Heading2"/>
      </w:pPr>
      <w:bookmarkStart w:id="1321" w:name="_f2d821adabc6417f289043d661881dbf"/>
      <w:bookmarkStart w:id="1322" w:name="_Toc477757411"/>
      <w:r>
        <w:t>Class Accident</w:t>
      </w:r>
      <w:bookmarkEnd w:id="1321"/>
      <w:r w:rsidRPr="003A31EC">
        <w:rPr>
          <w:rFonts w:cs="Arial"/>
        </w:rPr>
        <w:t xml:space="preserve"> </w:t>
      </w:r>
      <w:r>
        <w:rPr>
          <w:rFonts w:cs="Arial"/>
        </w:rPr>
        <w:fldChar w:fldCharType="begin"/>
      </w:r>
      <w:r>
        <w:instrText>XE"</w:instrText>
      </w:r>
      <w:r w:rsidRPr="00413D75">
        <w:rPr>
          <w:rFonts w:cs="Arial"/>
        </w:rPr>
        <w:instrText>Accident</w:instrText>
      </w:r>
      <w:r>
        <w:instrText>"</w:instrText>
      </w:r>
      <w:r>
        <w:rPr>
          <w:rFonts w:cs="Arial"/>
        </w:rPr>
        <w:fldChar w:fldCharType="end"/>
      </w:r>
      <w:r w:rsidR="009E71B4">
        <w:rPr>
          <w:rFonts w:cs="Arial"/>
        </w:rPr>
        <w:t xml:space="preserve"> </w:t>
      </w:r>
      <w:r w:rsidR="006F72CA">
        <w:rPr>
          <w:rFonts w:cs="Arial"/>
        </w:rPr>
        <w:t>&lt;&lt;Role&gt;&gt;</w:t>
      </w:r>
      <w:bookmarkEnd w:id="1322"/>
    </w:p>
    <w:p w:rsidR="00347871" w:rsidRDefault="00347871" w:rsidP="00F71BA8">
      <w:r>
        <w:t>An unfortunate incident that happens unexpectedly and unintentionally, typically resulting in damage or injury. e.g. a child falling into an open well in a playground.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r w:rsidR="00347871">
        <w:t xml:space="preserve">, </w:t>
      </w: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323" w:name="_b0b77eaf00ae3779a25865ff1f826f9d"/>
      <w:bookmarkStart w:id="1324" w:name="_Toc477757412"/>
      <w:r>
        <w:lastRenderedPageBreak/>
        <w:t>Association Class Contribution to Danger</w:t>
      </w:r>
      <w:bookmarkEnd w:id="1323"/>
      <w:r w:rsidRPr="003A31EC">
        <w:rPr>
          <w:rFonts w:cs="Arial"/>
        </w:rPr>
        <w:t xml:space="preserve"> </w:t>
      </w:r>
      <w:r>
        <w:rPr>
          <w:rFonts w:cs="Arial"/>
        </w:rPr>
        <w:fldChar w:fldCharType="begin"/>
      </w:r>
      <w:r>
        <w:instrText>XE"</w:instrText>
      </w:r>
      <w:r w:rsidRPr="00413D75">
        <w:rPr>
          <w:rFonts w:cs="Arial"/>
        </w:rPr>
        <w:instrText>Contribution to Danger</w:instrText>
      </w:r>
      <w:r>
        <w:instrText>"</w:instrText>
      </w:r>
      <w:r>
        <w:rPr>
          <w:rFonts w:cs="Arial"/>
        </w:rPr>
        <w:fldChar w:fldCharType="end"/>
      </w:r>
      <w:r w:rsidR="009E71B4">
        <w:rPr>
          <w:rFonts w:cs="Arial"/>
        </w:rPr>
        <w:t xml:space="preserve"> </w:t>
      </w:r>
      <w:r w:rsidR="006F72CA">
        <w:rPr>
          <w:rFonts w:cs="Arial"/>
        </w:rPr>
        <w:t>&lt;&lt;Relationship&gt;&gt;</w:t>
      </w:r>
      <w:bookmarkEnd w:id="1324"/>
    </w:p>
    <w:p w:rsidR="00347871" w:rsidRDefault="00347871" w:rsidP="00F71BA8">
      <w:r>
        <w:t>A relationship defining the undesirable situations a danger source contributes to.</w:t>
      </w:r>
    </w:p>
    <w:p w:rsidR="00347871" w:rsidRDefault="00925DE6" w:rsidP="00347871">
      <w:pPr>
        <w:jc w:val="center"/>
      </w:pPr>
      <w:r w:rsidRPr="00C83E44">
        <w:rPr>
          <w:noProof/>
        </w:rPr>
        <w:pict>
          <v:shape id="Picture -909239651.emf" o:spid="_x0000_i1208" type="#_x0000_t75" alt="-909239651.emf" style="width:445.8pt;height:225pt;visibility:visible;mso-wrap-style:square">
            <v:imagedata r:id="rId205" o:title="-90923965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Contribution to Danger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07" type="#_x0000_t75" alt="-1728404412.emf" style="width:12pt;height:12pt;visibility:visible;mso-wrap-style:square">
            <v:imagedata r:id="rId61" o:title="-1728404412"/>
          </v:shape>
        </w:pict>
      </w:r>
      <w:r w:rsidR="00347871">
        <w:t xml:space="preserve"> contributor</w:t>
      </w:r>
      <w:r w:rsidR="00347871">
        <w:rPr>
          <w:rFonts w:cs="Arial"/>
        </w:rPr>
        <w:fldChar w:fldCharType="begin"/>
      </w:r>
      <w:r w:rsidR="00347871">
        <w:instrText>XE"</w:instrText>
      </w:r>
      <w:r w:rsidR="00347871" w:rsidRPr="00413D75">
        <w:rPr>
          <w:rFonts w:cs="Arial"/>
        </w:rPr>
        <w:instrText>contributor</w:instrText>
      </w:r>
      <w:r w:rsidR="00347871">
        <w:instrText>"</w:instrText>
      </w:r>
      <w:r w:rsidR="00347871">
        <w:rPr>
          <w:rFonts w:cs="Arial"/>
        </w:rPr>
        <w:fldChar w:fldCharType="end"/>
      </w:r>
      <w:r w:rsidR="00347871">
        <w:t xml:space="preserve"> : </w:t>
      </w:r>
      <w:hyperlink w:anchor="_e92228f26631bd725a174bd1e0d187f6" w:history="1">
        <w:r w:rsidR="00347871">
          <w:rPr>
            <w:rStyle w:val="Hyperlink"/>
          </w:rPr>
          <w:t>Danger Source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danger source that can contribute to the possibility of an undesirable situation occurring.</w:t>
      </w:r>
    </w:p>
    <w:p w:rsidR="00347871" w:rsidRDefault="00925DE6" w:rsidP="00347871">
      <w:pPr>
        <w:ind w:firstLine="720"/>
      </w:pPr>
      <w:r w:rsidRPr="00C83E44">
        <w:rPr>
          <w:noProof/>
        </w:rPr>
        <w:pict>
          <v:shape id="_x0000_i1206" type="#_x0000_t75" alt="-1728404412.emf" style="width:12pt;height:12pt;visibility:visible;mso-wrap-style:square">
            <v:imagedata r:id="rId61" o:title="-1728404412"/>
          </v:shape>
        </w:pict>
      </w:r>
      <w:r w:rsidR="00347871">
        <w:t xml:space="preserve"> contributes to</w:t>
      </w:r>
      <w:r w:rsidR="00347871">
        <w:rPr>
          <w:rFonts w:cs="Arial"/>
        </w:rPr>
        <w:fldChar w:fldCharType="begin"/>
      </w:r>
      <w:r w:rsidR="00347871">
        <w:instrText>XE"</w:instrText>
      </w:r>
      <w:r w:rsidR="00347871" w:rsidRPr="00413D75">
        <w:rPr>
          <w:rFonts w:cs="Arial"/>
        </w:rPr>
        <w:instrText>contributes to</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 that is enabled by a danger source. e.g., an open well contributes to the danger of a child falling in that well.</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205"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325" w:name="_e92228f26631bd725a174bd1e0d187f6"/>
      <w:bookmarkStart w:id="1326" w:name="_Toc477757413"/>
      <w:r>
        <w:t>Class Danger Source</w:t>
      </w:r>
      <w:bookmarkEnd w:id="1325"/>
      <w:r w:rsidRPr="003A31EC">
        <w:rPr>
          <w:rFonts w:cs="Arial"/>
        </w:rPr>
        <w:t xml:space="preserve"> </w:t>
      </w:r>
      <w:r>
        <w:rPr>
          <w:rFonts w:cs="Arial"/>
        </w:rPr>
        <w:fldChar w:fldCharType="begin"/>
      </w:r>
      <w:r>
        <w:instrText>XE"</w:instrText>
      </w:r>
      <w:r w:rsidRPr="00413D75">
        <w:rPr>
          <w:rFonts w:cs="Arial"/>
        </w:rPr>
        <w:instrText>Danger Source</w:instrText>
      </w:r>
      <w:r>
        <w:instrText>"</w:instrText>
      </w:r>
      <w:r>
        <w:rPr>
          <w:rFonts w:cs="Arial"/>
        </w:rPr>
        <w:fldChar w:fldCharType="end"/>
      </w:r>
      <w:r w:rsidR="009E71B4">
        <w:rPr>
          <w:rFonts w:cs="Arial"/>
        </w:rPr>
        <w:t xml:space="preserve"> </w:t>
      </w:r>
      <w:r w:rsidR="006F72CA">
        <w:rPr>
          <w:rFonts w:cs="Arial"/>
        </w:rPr>
        <w:t>&lt;&lt;Role&gt;&gt;</w:t>
      </w:r>
      <w:bookmarkEnd w:id="1326"/>
    </w:p>
    <w:p w:rsidR="00347871" w:rsidRDefault="00347871" w:rsidP="00F71BA8">
      <w:r>
        <w:t>The source of any danger - natural, systematic, or intentional, where a danger is a situation (including events) that may lead to an incident that causes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b8398b5a178c638b98597120ec51c4d" w:history="1">
        <w:r w:rsidR="00347871">
          <w:rPr>
            <w:rStyle w:val="Hyperlink"/>
          </w:rPr>
          <w:t>Identifiable Entity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04" type="#_x0000_t75" alt="-1728404412.emf" style="width:12pt;height:12pt;visibility:visible;mso-wrap-style:square">
            <v:imagedata r:id="rId61" o:title="-1728404412"/>
          </v:shape>
        </w:pict>
      </w:r>
      <w:r w:rsidR="00347871">
        <w:t xml:space="preserve"> </w:t>
      </w:r>
      <w:r w:rsidR="0061586D">
        <w:t xml:space="preserve"> </w:t>
      </w:r>
      <w:r w:rsidR="00347871">
        <w:t>exploits</w:t>
      </w:r>
      <w:r w:rsidR="00347871">
        <w:rPr>
          <w:rFonts w:cs="Arial"/>
        </w:rPr>
        <w:fldChar w:fldCharType="begin"/>
      </w:r>
      <w:r w:rsidR="00347871">
        <w:instrText>XE"</w:instrText>
      </w:r>
      <w:r w:rsidR="00347871" w:rsidRPr="00413D75">
        <w:rPr>
          <w:rFonts w:cs="Arial"/>
        </w:rPr>
        <w:instrText>exploits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1cd75a7a01bdbbd95fd86ee9d5759fc7" w:history="1">
        <w:r w:rsidRPr="00446E2F">
          <w:rPr>
            <w:rStyle w:val="Hyperlink"/>
            <w:color w:val="0066FF"/>
          </w:rPr>
          <w:t>Exploit of Vulnerability</w:t>
        </w:r>
      </w:hyperlink>
      <w:r w:rsidR="00446E2F">
        <w:t xml:space="preserve"> </w:t>
      </w:r>
    </w:p>
    <w:p w:rsidR="00347871" w:rsidRDefault="00347871" w:rsidP="004E3AD0">
      <w:pPr>
        <w:pStyle w:val="BodyText"/>
        <w:spacing w:before="60" w:after="120"/>
        <w:ind w:firstLine="720"/>
      </w:pPr>
      <w:r>
        <w:t>Vulnerability used by a danger source (intentionally or unintentionally) to directly or indirectly cause harm.</w:t>
      </w:r>
    </w:p>
    <w:p w:rsidR="00347871" w:rsidRDefault="00347871" w:rsidP="00347871"/>
    <w:p w:rsidR="00347871" w:rsidRDefault="00347871" w:rsidP="00347871">
      <w:pPr>
        <w:pStyle w:val="Heading2"/>
      </w:pPr>
      <w:bookmarkStart w:id="1327" w:name="_a52f2d73b3b6f12814b764157a9379ba"/>
      <w:bookmarkStart w:id="1328" w:name="_Toc477757414"/>
      <w:r>
        <w:lastRenderedPageBreak/>
        <w:t>Class Dangerous Condition</w:t>
      </w:r>
      <w:bookmarkEnd w:id="1327"/>
      <w:r w:rsidRPr="003A31EC">
        <w:rPr>
          <w:rFonts w:cs="Arial"/>
        </w:rPr>
        <w:t xml:space="preserve"> </w:t>
      </w:r>
      <w:r>
        <w:rPr>
          <w:rFonts w:cs="Arial"/>
        </w:rPr>
        <w:fldChar w:fldCharType="begin"/>
      </w:r>
      <w:r>
        <w:instrText>XE"</w:instrText>
      </w:r>
      <w:r w:rsidRPr="00413D75">
        <w:rPr>
          <w:rFonts w:cs="Arial"/>
        </w:rPr>
        <w:instrText>Dangerous Condition</w:instrText>
      </w:r>
      <w:r>
        <w:instrText>"</w:instrText>
      </w:r>
      <w:r>
        <w:rPr>
          <w:rFonts w:cs="Arial"/>
        </w:rPr>
        <w:fldChar w:fldCharType="end"/>
      </w:r>
      <w:r w:rsidR="009E71B4">
        <w:rPr>
          <w:rFonts w:cs="Arial"/>
        </w:rPr>
        <w:t xml:space="preserve"> </w:t>
      </w:r>
      <w:r w:rsidR="006F72CA">
        <w:rPr>
          <w:rFonts w:cs="Arial"/>
        </w:rPr>
        <w:t>&lt;&lt;Role&gt;&gt;</w:t>
      </w:r>
      <w:bookmarkEnd w:id="1328"/>
    </w:p>
    <w:p w:rsidR="00347871" w:rsidRDefault="00347871" w:rsidP="00F71BA8">
      <w:r>
        <w:t>A condition (not an event) that may directly or indirectly lead to harm. e.g. an open well in a playground.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92228f26631bd725a174bd1e0d187f6" w:history="1">
        <w:r w:rsidR="00347871">
          <w:rPr>
            <w:rStyle w:val="Hyperlink"/>
          </w:rPr>
          <w:t>Danger Source</w:t>
        </w:r>
      </w:hyperlink>
      <w:r w:rsidR="00347871">
        <w:t xml:space="preserve">, </w:t>
      </w:r>
      <w:hyperlink w:anchor="_1e65602d4dd275cfb1ddaa86376c7fed" w:history="1">
        <w:r w:rsidR="00347871">
          <w:rPr>
            <w:rStyle w:val="Hyperlink"/>
          </w:rPr>
          <w:t>Undesirable Condition</w:t>
        </w:r>
      </w:hyperlink>
    </w:p>
    <w:p w:rsidR="00347871" w:rsidRDefault="00347871" w:rsidP="00347871"/>
    <w:p w:rsidR="00347871" w:rsidRDefault="00347871" w:rsidP="00347871">
      <w:pPr>
        <w:pStyle w:val="Heading2"/>
      </w:pPr>
      <w:bookmarkStart w:id="1329" w:name="_f2fa5e8341680da5e6e7a3cee51ee0a0"/>
      <w:bookmarkStart w:id="1330" w:name="_Toc477757415"/>
      <w:r>
        <w:t>Class Dangerous Event</w:t>
      </w:r>
      <w:bookmarkEnd w:id="1329"/>
      <w:r w:rsidRPr="003A31EC">
        <w:rPr>
          <w:rFonts w:cs="Arial"/>
        </w:rPr>
        <w:t xml:space="preserve"> </w:t>
      </w:r>
      <w:r>
        <w:rPr>
          <w:rFonts w:cs="Arial"/>
        </w:rPr>
        <w:fldChar w:fldCharType="begin"/>
      </w:r>
      <w:r>
        <w:instrText>XE"</w:instrText>
      </w:r>
      <w:r w:rsidRPr="00413D75">
        <w:rPr>
          <w:rFonts w:cs="Arial"/>
        </w:rPr>
        <w:instrText>Dangerous Event</w:instrText>
      </w:r>
      <w:r>
        <w:instrText>"</w:instrText>
      </w:r>
      <w:r>
        <w:rPr>
          <w:rFonts w:cs="Arial"/>
        </w:rPr>
        <w:fldChar w:fldCharType="end"/>
      </w:r>
      <w:r w:rsidR="009E71B4">
        <w:rPr>
          <w:rFonts w:cs="Arial"/>
        </w:rPr>
        <w:t xml:space="preserve"> </w:t>
      </w:r>
      <w:r w:rsidR="006F72CA">
        <w:rPr>
          <w:rFonts w:cs="Arial"/>
        </w:rPr>
        <w:t>&lt;&lt;Role&gt;&gt;</w:t>
      </w:r>
      <w:bookmarkEnd w:id="1330"/>
    </w:p>
    <w:p w:rsidR="00347871" w:rsidRDefault="00347871" w:rsidP="00F71BA8">
      <w:r>
        <w:t>An event that is the source of danger - natural, systematic, or intentional, where a danger is a that may lead to an incident that causes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92228f26631bd725a174bd1e0d187f6" w:history="1">
        <w:r w:rsidR="00347871">
          <w:rPr>
            <w:rStyle w:val="Hyperlink"/>
          </w:rPr>
          <w:t>Danger Source</w:t>
        </w:r>
      </w:hyperlink>
      <w:r w:rsidR="00347871">
        <w:t xml:space="preserve">, </w:t>
      </w:r>
      <w:hyperlink w:anchor="_83770257a20b9ec56f996c13de27165d" w:history="1">
        <w:r w:rsidR="00347871">
          <w:rPr>
            <w:rStyle w:val="Hyperlink"/>
          </w:rPr>
          <w:t>Undesirable Event</w:t>
        </w:r>
      </w:hyperlink>
    </w:p>
    <w:p w:rsidR="00347871" w:rsidRDefault="00347871" w:rsidP="00347871"/>
    <w:p w:rsidR="00347871" w:rsidRDefault="00347871" w:rsidP="00347871">
      <w:pPr>
        <w:pStyle w:val="Heading2"/>
      </w:pPr>
      <w:bookmarkStart w:id="1331" w:name="_47c299e558165afbf686721f3e0f8f91"/>
      <w:bookmarkStart w:id="1332" w:name="_Toc477757416"/>
      <w:r>
        <w:t>Class Disrupt Stakeholder's Objective</w:t>
      </w:r>
      <w:bookmarkEnd w:id="1331"/>
      <w:bookmarkEnd w:id="1332"/>
      <w:r w:rsidRPr="003A31EC">
        <w:rPr>
          <w:rFonts w:cs="Arial"/>
        </w:rPr>
        <w:t xml:space="preserve"> </w:t>
      </w:r>
      <w:r>
        <w:rPr>
          <w:rFonts w:cs="Arial"/>
        </w:rPr>
        <w:fldChar w:fldCharType="begin"/>
      </w:r>
      <w:r>
        <w:instrText>XE"</w:instrText>
      </w:r>
      <w:r w:rsidRPr="00413D75">
        <w:rPr>
          <w:rFonts w:cs="Arial"/>
        </w:rPr>
        <w:instrText>Disrupt Stakeholder's Objective</w:instrText>
      </w:r>
      <w:r>
        <w:instrText>"</w:instrText>
      </w:r>
      <w:r>
        <w:rPr>
          <w:rFonts w:cs="Arial"/>
        </w:rPr>
        <w:fldChar w:fldCharType="end"/>
      </w:r>
      <w:r w:rsidR="009E71B4">
        <w:rPr>
          <w:rFonts w:cs="Arial"/>
        </w:rPr>
        <w:t xml:space="preserve"> </w:t>
      </w:r>
    </w:p>
    <w:p w:rsidR="00347871" w:rsidRDefault="00347871" w:rsidP="00F71BA8">
      <w:r>
        <w:t>An action intended to harm the objectives of a stakeholder.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6ba65cb32cb0154f6c150174e332fc08" w:history="1">
        <w:r w:rsidR="00347871">
          <w:rPr>
            <w:rStyle w:val="Hyperlink"/>
          </w:rPr>
          <w:t>Activity Effecting Entity</w:t>
        </w:r>
      </w:hyperlink>
      <w:r w:rsidR="00347871">
        <w:t xml:space="preserve">, </w:t>
      </w:r>
      <w:hyperlink w:anchor="_1b064056002f89a4ba6f4565e08b4f3a" w:history="1">
        <w:r w:rsidR="00347871">
          <w:rPr>
            <w:rStyle w:val="Hyperlink"/>
          </w:rPr>
          <w:t>Disruptive Action</w:t>
        </w:r>
      </w:hyperlink>
    </w:p>
    <w:p w:rsidR="00347871" w:rsidRDefault="00347871" w:rsidP="00347871"/>
    <w:p w:rsidR="00347871" w:rsidRDefault="00347871" w:rsidP="00347871">
      <w:pPr>
        <w:pStyle w:val="Heading2"/>
      </w:pPr>
      <w:bookmarkStart w:id="1333" w:name="_1cd75a7a01bdbbd95fd86ee9d5759fc7"/>
      <w:bookmarkStart w:id="1334" w:name="_Toc477757417"/>
      <w:r>
        <w:t>Association Class Exploit of Vulnerability</w:t>
      </w:r>
      <w:bookmarkEnd w:id="1333"/>
      <w:r w:rsidRPr="003A31EC">
        <w:rPr>
          <w:rFonts w:cs="Arial"/>
        </w:rPr>
        <w:t xml:space="preserve"> </w:t>
      </w:r>
      <w:r>
        <w:rPr>
          <w:rFonts w:cs="Arial"/>
        </w:rPr>
        <w:fldChar w:fldCharType="begin"/>
      </w:r>
      <w:r>
        <w:instrText>XE"</w:instrText>
      </w:r>
      <w:r w:rsidRPr="00413D75">
        <w:rPr>
          <w:rFonts w:cs="Arial"/>
        </w:rPr>
        <w:instrText>Exploit of Vulnerability</w:instrText>
      </w:r>
      <w:r>
        <w:instrText>"</w:instrText>
      </w:r>
      <w:r>
        <w:rPr>
          <w:rFonts w:cs="Arial"/>
        </w:rPr>
        <w:fldChar w:fldCharType="end"/>
      </w:r>
      <w:r w:rsidR="009E71B4">
        <w:rPr>
          <w:rFonts w:cs="Arial"/>
        </w:rPr>
        <w:t xml:space="preserve"> </w:t>
      </w:r>
      <w:r w:rsidR="006F72CA">
        <w:rPr>
          <w:rFonts w:cs="Arial"/>
        </w:rPr>
        <w:t>&lt;&lt;Relationship&gt;&gt;</w:t>
      </w:r>
      <w:bookmarkEnd w:id="1334"/>
    </w:p>
    <w:p w:rsidR="00347871" w:rsidRDefault="00347871" w:rsidP="00F71BA8">
      <w:r>
        <w:t>Vulnerabilities that are leveraged by a danger source to cause or potentially cause harm.</w:t>
      </w:r>
    </w:p>
    <w:p w:rsidR="00347871" w:rsidRDefault="00925DE6" w:rsidP="00347871">
      <w:pPr>
        <w:jc w:val="center"/>
      </w:pPr>
      <w:r w:rsidRPr="00C83E44">
        <w:rPr>
          <w:noProof/>
        </w:rPr>
        <w:pict>
          <v:shape id="Picture 241621168.emf" o:spid="_x0000_i1203" type="#_x0000_t75" alt="241621168.emf" style="width:476.4pt;height:234.6pt;visibility:visible;mso-wrap-style:square">
            <v:imagedata r:id="rId206" o:title="24162116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Exploits Vulnerability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202" type="#_x0000_t75" alt="-1728404412.emf" style="width:12pt;height:12pt;visibility:visible;mso-wrap-style:square">
            <v:imagedata r:id="rId61" o:title="-1728404412"/>
          </v:shape>
        </w:pict>
      </w:r>
      <w:r w:rsidR="00347871">
        <w:t xml:space="preserve"> exploits</w:t>
      </w:r>
      <w:r w:rsidR="00347871">
        <w:rPr>
          <w:rFonts w:cs="Arial"/>
        </w:rPr>
        <w:fldChar w:fldCharType="begin"/>
      </w:r>
      <w:r w:rsidR="00347871">
        <w:instrText>XE"</w:instrText>
      </w:r>
      <w:r w:rsidR="00347871" w:rsidRPr="00413D75">
        <w:rPr>
          <w:rFonts w:cs="Arial"/>
        </w:rPr>
        <w:instrText>exploits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[1..*]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Vulnerability used by a danger source (intentionally or unintentionally) to directly or indirectly cause harm.</w:t>
      </w:r>
    </w:p>
    <w:p w:rsidR="00347871" w:rsidRDefault="00925DE6" w:rsidP="00347871">
      <w:pPr>
        <w:ind w:firstLine="720"/>
      </w:pPr>
      <w:r w:rsidRPr="00C83E44">
        <w:rPr>
          <w:noProof/>
        </w:rPr>
        <w:lastRenderedPageBreak/>
        <w:pict>
          <v:shape id="_x0000_i1201" type="#_x0000_t75" alt="-1728404412.emf" style="width:12pt;height:12pt;visibility:visible;mso-wrap-style:square">
            <v:imagedata r:id="rId61" o:title="-1728404412"/>
          </v:shape>
        </w:pict>
      </w:r>
      <w:r w:rsidR="00347871">
        <w:t xml:space="preserve"> exploited by</w:t>
      </w:r>
      <w:r w:rsidR="00347871">
        <w:rPr>
          <w:rFonts w:cs="Arial"/>
        </w:rPr>
        <w:fldChar w:fldCharType="begin"/>
      </w:r>
      <w:r w:rsidR="00347871">
        <w:instrText>XE"</w:instrText>
      </w:r>
      <w:r w:rsidR="00347871" w:rsidRPr="00413D75">
        <w:rPr>
          <w:rFonts w:cs="Arial"/>
        </w:rPr>
        <w:instrText>exploited by</w:instrText>
      </w:r>
      <w:r w:rsidR="00347871">
        <w:instrText>"</w:instrText>
      </w:r>
      <w:r w:rsidR="00347871">
        <w:rPr>
          <w:rFonts w:cs="Arial"/>
        </w:rPr>
        <w:fldChar w:fldCharType="end"/>
      </w:r>
      <w:r w:rsidR="00347871">
        <w:t xml:space="preserve"> : </w:t>
      </w:r>
      <w:hyperlink w:anchor="_e92228f26631bd725a174bd1e0d187f6" w:history="1">
        <w:r w:rsidR="00347871">
          <w:rPr>
            <w:rStyle w:val="Hyperlink"/>
          </w:rPr>
          <w:t>Danger Source</w:t>
        </w:r>
      </w:hyperlink>
      <w:r w:rsidR="00347871">
        <w:t xml:space="preserve"> [0..*]   </w:t>
      </w:r>
      <w:r w:rsidR="00347871" w:rsidRPr="00833C5F">
        <w:rPr>
          <w:i/>
        </w:rPr>
        <w:t>Subsets</w:t>
      </w:r>
      <w:r w:rsidR="00347871">
        <w:t>: impacts:</w:t>
      </w:r>
      <w:hyperlink w:anchor="_eb8398b5a178c638b98597120ec51c4d" w:history="1">
        <w:r w:rsidR="00347871">
          <w:rPr>
            <w:rStyle w:val="Hyperlink"/>
          </w:rPr>
          <w:t>Identifiable Entity</w:t>
        </w:r>
      </w:hyperlink>
      <w:r w:rsidR="00347871">
        <w:rPr>
          <w:rStyle w:val="Hyperlink"/>
        </w:rPr>
        <w:t xml:space="preserve"> </w:t>
      </w:r>
      <w:r w:rsidR="00347871">
        <w:t xml:space="preserve">   </w:t>
      </w:r>
    </w:p>
    <w:p w:rsidR="00347871" w:rsidRDefault="00347871" w:rsidP="004E3AD0">
      <w:pPr>
        <w:pStyle w:val="BodyText"/>
        <w:spacing w:before="60" w:after="120"/>
        <w:ind w:firstLine="720"/>
      </w:pPr>
      <w:r>
        <w:t>Danger source that can or did exploit a vulnerability such that it leads to an undesirable situation.</w:t>
      </w:r>
    </w:p>
    <w:p w:rsidR="00347871" w:rsidRDefault="00347871" w:rsidP="00347871"/>
    <w:p w:rsidR="00347871" w:rsidRDefault="00347871" w:rsidP="00347871">
      <w:pPr>
        <w:pStyle w:val="Heading2"/>
      </w:pPr>
      <w:bookmarkStart w:id="1335" w:name="_5d196d97c255bb26c7ece015d149f4d8"/>
      <w:bookmarkStart w:id="1336" w:name="_Toc477757418"/>
      <w:r>
        <w:t>Class Objective to Disrupt</w:t>
      </w:r>
      <w:bookmarkEnd w:id="1335"/>
      <w:bookmarkEnd w:id="1336"/>
      <w:r w:rsidRPr="003A31EC">
        <w:rPr>
          <w:rFonts w:cs="Arial"/>
        </w:rPr>
        <w:t xml:space="preserve"> </w:t>
      </w:r>
      <w:r>
        <w:rPr>
          <w:rFonts w:cs="Arial"/>
        </w:rPr>
        <w:fldChar w:fldCharType="begin"/>
      </w:r>
      <w:r>
        <w:instrText>XE"</w:instrText>
      </w:r>
      <w:r w:rsidRPr="00413D75">
        <w:rPr>
          <w:rFonts w:cs="Arial"/>
        </w:rPr>
        <w:instrText>Objective to Disrupt</w:instrText>
      </w:r>
      <w:r>
        <w:instrText>"</w:instrText>
      </w:r>
      <w:r>
        <w:rPr>
          <w:rFonts w:cs="Arial"/>
        </w:rPr>
        <w:fldChar w:fldCharType="end"/>
      </w:r>
      <w:r w:rsidR="009E71B4">
        <w:rPr>
          <w:rFonts w:cs="Arial"/>
        </w:rPr>
        <w:t xml:space="preserve"> </w:t>
      </w:r>
    </w:p>
    <w:p w:rsidR="00347871" w:rsidRDefault="00347871" w:rsidP="00F71BA8">
      <w:r>
        <w:t>Something that efforts or actions are intended to attain such that it damages another in some way or obtains resources not intended for a threat actor.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3b26382bc038a9cd845e258d24db0f" w:history="1">
        <w:r w:rsidR="00347871">
          <w:rPr>
            <w:rStyle w:val="Hyperlink"/>
          </w:rPr>
          <w:t>Objective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200" type="#_x0000_t75" alt="1414248466.emf" style="width:12pt;height:12pt;visibility:visible;mso-wrap-style:square">
            <v:imagedata r:id="rId10" o:title="1414248466"/>
          </v:shape>
        </w:pict>
      </w:r>
      <w:r w:rsidR="00347871">
        <w:t xml:space="preserve">  : </w:t>
      </w:r>
      <w:hyperlink w:anchor="_5b1570f28b8bdeb46788ea0ed0fc66ca" w:history="1">
        <w:r w:rsidR="00347871">
          <w:rPr>
            <w:rStyle w:val="Hyperlink"/>
          </w:rPr>
          <w:t>Disruptive Step</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337" w:name="_0bb82f361fca765b3048a615d4e67663"/>
      <w:bookmarkStart w:id="1338" w:name="_Toc477757419"/>
      <w:r>
        <w:t>Class Unwitting Participant</w:t>
      </w:r>
      <w:bookmarkEnd w:id="1337"/>
      <w:r w:rsidRPr="003A31EC">
        <w:rPr>
          <w:rFonts w:cs="Arial"/>
        </w:rPr>
        <w:t xml:space="preserve"> </w:t>
      </w:r>
      <w:r>
        <w:rPr>
          <w:rFonts w:cs="Arial"/>
        </w:rPr>
        <w:fldChar w:fldCharType="begin"/>
      </w:r>
      <w:r>
        <w:instrText>XE"</w:instrText>
      </w:r>
      <w:r w:rsidRPr="00413D75">
        <w:rPr>
          <w:rFonts w:cs="Arial"/>
        </w:rPr>
        <w:instrText>Unwitting Participant</w:instrText>
      </w:r>
      <w:r>
        <w:instrText>"</w:instrText>
      </w:r>
      <w:r>
        <w:rPr>
          <w:rFonts w:cs="Arial"/>
        </w:rPr>
        <w:fldChar w:fldCharType="end"/>
      </w:r>
      <w:r w:rsidR="009E71B4">
        <w:rPr>
          <w:rFonts w:cs="Arial"/>
        </w:rPr>
        <w:t xml:space="preserve"> </w:t>
      </w:r>
      <w:r w:rsidR="006F72CA">
        <w:rPr>
          <w:rFonts w:cs="Arial"/>
        </w:rPr>
        <w:t>&lt;&lt;Role&gt;&gt;</w:t>
      </w:r>
      <w:bookmarkEnd w:id="1338"/>
    </w:p>
    <w:p w:rsidR="00347871" w:rsidRDefault="00347871" w:rsidP="00F71BA8">
      <w:r>
        <w:t>An actor facilitating an activity or process without their prior knowledge or consent.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e92228f26631bd725a174bd1e0d187f6" w:history="1">
        <w:r w:rsidR="00347871">
          <w:rPr>
            <w:rStyle w:val="Hyperlink"/>
          </w:rPr>
          <w:t>Danger Source</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39" w:name="_Toc477757420"/>
      <w:r>
        <w:t>Threat-risk-conceptual-model::Threat and Risk Specific Concepts::Danger Sources::Source of Danger Categories</w:t>
      </w:r>
      <w:bookmarkEnd w:id="1339"/>
    </w:p>
    <w:p w:rsidR="00347871" w:rsidRDefault="00347871" w:rsidP="00347871">
      <w:pPr>
        <w:pStyle w:val="Heading2"/>
      </w:pPr>
      <w:bookmarkStart w:id="1340" w:name="_Toc477757421"/>
      <w:r>
        <w:t>Diagram: Source of Danger Categories</w:t>
      </w:r>
      <w:bookmarkEnd w:id="1340"/>
    </w:p>
    <w:p w:rsidR="00347871" w:rsidRDefault="00925DE6" w:rsidP="00347871">
      <w:pPr>
        <w:jc w:val="center"/>
        <w:rPr>
          <w:rFonts w:cs="Arial"/>
        </w:rPr>
      </w:pPr>
      <w:r w:rsidRPr="00C83E44">
        <w:rPr>
          <w:noProof/>
        </w:rPr>
        <w:pict>
          <v:shape id="Picture 365535056.emf" o:spid="_x0000_i1199" type="#_x0000_t75" alt="365535056.emf" style="width:437.4pt;height:437.4pt;visibility:visible;mso-wrap-style:square">
            <v:imagedata r:id="rId207" o:title="365535056"/>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Source of Danger Categories</w:t>
      </w:r>
    </w:p>
    <w:p w:rsidR="00347871" w:rsidRDefault="00347871" w:rsidP="00347871">
      <w:r>
        <w:t xml:space="preserve"> </w:t>
      </w:r>
    </w:p>
    <w:p w:rsidR="00347871" w:rsidRDefault="00347871" w:rsidP="00347871"/>
    <w:p w:rsidR="00347871" w:rsidRDefault="00347871" w:rsidP="00347871">
      <w:pPr>
        <w:pStyle w:val="Heading2"/>
      </w:pPr>
      <w:bookmarkStart w:id="1341" w:name="_5e51030a98904875b92a07d3728ed193"/>
      <w:bookmarkStart w:id="1342" w:name="_Toc477757422"/>
      <w:r>
        <w:lastRenderedPageBreak/>
        <w:t>Class Biological Danger</w:t>
      </w:r>
      <w:bookmarkEnd w:id="1341"/>
      <w:r w:rsidRPr="003A31EC">
        <w:rPr>
          <w:rFonts w:cs="Arial"/>
        </w:rPr>
        <w:t xml:space="preserve"> </w:t>
      </w:r>
      <w:r>
        <w:rPr>
          <w:rFonts w:cs="Arial"/>
        </w:rPr>
        <w:fldChar w:fldCharType="begin"/>
      </w:r>
      <w:r>
        <w:instrText>XE"</w:instrText>
      </w:r>
      <w:r w:rsidRPr="00413D75">
        <w:rPr>
          <w:rFonts w:cs="Arial"/>
        </w:rPr>
        <w:instrText>Biological Danger</w:instrText>
      </w:r>
      <w:r>
        <w:instrText>"</w:instrText>
      </w:r>
      <w:r>
        <w:rPr>
          <w:rFonts w:cs="Arial"/>
        </w:rPr>
        <w:fldChar w:fldCharType="end"/>
      </w:r>
      <w:r w:rsidR="009E71B4">
        <w:rPr>
          <w:rFonts w:cs="Arial"/>
        </w:rPr>
        <w:t xml:space="preserve"> </w:t>
      </w:r>
      <w:r w:rsidR="006F72CA">
        <w:rPr>
          <w:rFonts w:cs="Arial"/>
        </w:rPr>
        <w:t>&lt;&lt;Category&gt;&gt;</w:t>
      </w:r>
      <w:bookmarkEnd w:id="1342"/>
    </w:p>
    <w:p w:rsidR="00347871" w:rsidRDefault="00347871" w:rsidP="00F71BA8">
      <w:r>
        <w:t>Any danger from a biological 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43" w:name="_1b7fbbac749a99850f7fe96ac4bb6b8d"/>
      <w:bookmarkStart w:id="1344" w:name="_Toc477757423"/>
      <w:r>
        <w:t>Class CBRN Danger</w:t>
      </w:r>
      <w:bookmarkEnd w:id="1343"/>
      <w:r w:rsidRPr="003A31EC">
        <w:rPr>
          <w:rFonts w:cs="Arial"/>
        </w:rPr>
        <w:t xml:space="preserve"> </w:t>
      </w:r>
      <w:r>
        <w:rPr>
          <w:rFonts w:cs="Arial"/>
        </w:rPr>
        <w:fldChar w:fldCharType="begin"/>
      </w:r>
      <w:r>
        <w:instrText>XE"</w:instrText>
      </w:r>
      <w:r w:rsidRPr="00413D75">
        <w:rPr>
          <w:rFonts w:cs="Arial"/>
        </w:rPr>
        <w:instrText>CBRN Danger</w:instrText>
      </w:r>
      <w:r>
        <w:instrText>"</w:instrText>
      </w:r>
      <w:r>
        <w:rPr>
          <w:rFonts w:cs="Arial"/>
        </w:rPr>
        <w:fldChar w:fldCharType="end"/>
      </w:r>
      <w:r w:rsidR="009E71B4">
        <w:rPr>
          <w:rFonts w:cs="Arial"/>
        </w:rPr>
        <w:t xml:space="preserve"> </w:t>
      </w:r>
      <w:r w:rsidR="006F72CA">
        <w:rPr>
          <w:rFonts w:cs="Arial"/>
        </w:rPr>
        <w:t>&lt;&lt;Category&gt;&gt;</w:t>
      </w:r>
      <w:bookmarkEnd w:id="1344"/>
    </w:p>
    <w:p w:rsidR="00347871" w:rsidRDefault="00347871" w:rsidP="00F71BA8">
      <w:r>
        <w:t>A Chemical, biological, radiological or nuclear danger.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45" w:name="_9f2a125854550c5030bde26811289cf7"/>
      <w:bookmarkStart w:id="1346" w:name="_Toc477757424"/>
      <w:r>
        <w:t>Class Chemical Danger</w:t>
      </w:r>
      <w:bookmarkEnd w:id="1345"/>
      <w:r w:rsidRPr="003A31EC">
        <w:rPr>
          <w:rFonts w:cs="Arial"/>
        </w:rPr>
        <w:t xml:space="preserve"> </w:t>
      </w:r>
      <w:r>
        <w:rPr>
          <w:rFonts w:cs="Arial"/>
        </w:rPr>
        <w:fldChar w:fldCharType="begin"/>
      </w:r>
      <w:r>
        <w:instrText>XE"</w:instrText>
      </w:r>
      <w:r w:rsidRPr="00413D75">
        <w:rPr>
          <w:rFonts w:cs="Arial"/>
        </w:rPr>
        <w:instrText>Chemical Danger</w:instrText>
      </w:r>
      <w:r>
        <w:instrText>"</w:instrText>
      </w:r>
      <w:r>
        <w:rPr>
          <w:rFonts w:cs="Arial"/>
        </w:rPr>
        <w:fldChar w:fldCharType="end"/>
      </w:r>
      <w:r w:rsidR="009E71B4">
        <w:rPr>
          <w:rFonts w:cs="Arial"/>
        </w:rPr>
        <w:t xml:space="preserve"> </w:t>
      </w:r>
      <w:r w:rsidR="006F72CA">
        <w:rPr>
          <w:rFonts w:cs="Arial"/>
        </w:rPr>
        <w:t>&lt;&lt;Category&gt;&gt;</w:t>
      </w:r>
      <w:bookmarkEnd w:id="1346"/>
    </w:p>
    <w:p w:rsidR="00347871" w:rsidRDefault="00347871" w:rsidP="00F71BA8">
      <w:r>
        <w:t>A danger from a chemical.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47" w:name="_6f4ba1a9a906282eb1c5f75d7aa8ede5"/>
      <w:bookmarkStart w:id="1348" w:name="_Toc477757425"/>
      <w:r>
        <w:t>Class Civil Unrest Danger</w:t>
      </w:r>
      <w:bookmarkEnd w:id="1347"/>
      <w:r w:rsidRPr="003A31EC">
        <w:rPr>
          <w:rFonts w:cs="Arial"/>
        </w:rPr>
        <w:t xml:space="preserve"> </w:t>
      </w:r>
      <w:r>
        <w:rPr>
          <w:rFonts w:cs="Arial"/>
        </w:rPr>
        <w:fldChar w:fldCharType="begin"/>
      </w:r>
      <w:r>
        <w:instrText>XE"</w:instrText>
      </w:r>
      <w:r w:rsidRPr="00413D75">
        <w:rPr>
          <w:rFonts w:cs="Arial"/>
        </w:rPr>
        <w:instrText>Civil Unrest Danger</w:instrText>
      </w:r>
      <w:r>
        <w:instrText>"</w:instrText>
      </w:r>
      <w:r>
        <w:rPr>
          <w:rFonts w:cs="Arial"/>
        </w:rPr>
        <w:fldChar w:fldCharType="end"/>
      </w:r>
      <w:r w:rsidR="009E71B4">
        <w:rPr>
          <w:rFonts w:cs="Arial"/>
        </w:rPr>
        <w:t xml:space="preserve"> </w:t>
      </w:r>
      <w:r w:rsidR="006F72CA">
        <w:rPr>
          <w:rFonts w:cs="Arial"/>
        </w:rPr>
        <w:t>&lt;&lt;Category&gt;&gt;</w:t>
      </w:r>
      <w:bookmarkEnd w:id="1348"/>
    </w:p>
    <w:p w:rsidR="00347871" w:rsidRDefault="00347871" w:rsidP="00F71BA8">
      <w:r>
        <w:t>Danger resulting from the actions of a group of people causing disruption of the normal course of society.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49" w:name="_73fa9b43a4321dc49ad47ea8df39d279"/>
      <w:bookmarkStart w:id="1350" w:name="_Toc477757426"/>
      <w:r>
        <w:t>Class Criminal Danger</w:t>
      </w:r>
      <w:bookmarkEnd w:id="1349"/>
      <w:r w:rsidRPr="003A31EC">
        <w:rPr>
          <w:rFonts w:cs="Arial"/>
        </w:rPr>
        <w:t xml:space="preserve"> </w:t>
      </w:r>
      <w:r>
        <w:rPr>
          <w:rFonts w:cs="Arial"/>
        </w:rPr>
        <w:fldChar w:fldCharType="begin"/>
      </w:r>
      <w:r>
        <w:instrText>XE"</w:instrText>
      </w:r>
      <w:r w:rsidRPr="00413D75">
        <w:rPr>
          <w:rFonts w:cs="Arial"/>
        </w:rPr>
        <w:instrText>Criminal Danger</w:instrText>
      </w:r>
      <w:r>
        <w:instrText>"</w:instrText>
      </w:r>
      <w:r>
        <w:rPr>
          <w:rFonts w:cs="Arial"/>
        </w:rPr>
        <w:fldChar w:fldCharType="end"/>
      </w:r>
      <w:r w:rsidR="009E71B4">
        <w:rPr>
          <w:rFonts w:cs="Arial"/>
        </w:rPr>
        <w:t xml:space="preserve"> </w:t>
      </w:r>
      <w:r w:rsidR="006F72CA">
        <w:rPr>
          <w:rFonts w:cs="Arial"/>
        </w:rPr>
        <w:t>&lt;&lt;Category&gt;&gt;</w:t>
      </w:r>
      <w:bookmarkEnd w:id="1350"/>
    </w:p>
    <w:p w:rsidR="00347871" w:rsidRDefault="00347871" w:rsidP="00F71BA8">
      <w:r>
        <w:t>Danger from a criminal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51" w:name="_c32160d80908b60ed40f8bdaa04fe379"/>
      <w:bookmarkStart w:id="1352" w:name="_Toc477757427"/>
      <w:r>
        <w:t>Class Cyber Danger</w:t>
      </w:r>
      <w:bookmarkEnd w:id="1351"/>
      <w:r w:rsidRPr="003A31EC">
        <w:rPr>
          <w:rFonts w:cs="Arial"/>
        </w:rPr>
        <w:t xml:space="preserve"> </w:t>
      </w:r>
      <w:r>
        <w:rPr>
          <w:rFonts w:cs="Arial"/>
        </w:rPr>
        <w:fldChar w:fldCharType="begin"/>
      </w:r>
      <w:r>
        <w:instrText>XE"</w:instrText>
      </w:r>
      <w:r w:rsidRPr="00413D75">
        <w:rPr>
          <w:rFonts w:cs="Arial"/>
        </w:rPr>
        <w:instrText>Cyber Danger</w:instrText>
      </w:r>
      <w:r>
        <w:instrText>"</w:instrText>
      </w:r>
      <w:r>
        <w:rPr>
          <w:rFonts w:cs="Arial"/>
        </w:rPr>
        <w:fldChar w:fldCharType="end"/>
      </w:r>
      <w:r w:rsidR="009E71B4">
        <w:rPr>
          <w:rFonts w:cs="Arial"/>
        </w:rPr>
        <w:t xml:space="preserve"> </w:t>
      </w:r>
      <w:r w:rsidR="006F72CA">
        <w:rPr>
          <w:rFonts w:cs="Arial"/>
        </w:rPr>
        <w:t>&lt;&lt;Category&gt;&gt;</w:t>
      </w:r>
      <w:bookmarkEnd w:id="1352"/>
    </w:p>
    <w:p w:rsidR="00347871" w:rsidRDefault="00347871" w:rsidP="00F71BA8">
      <w:r>
        <w:t>Danger related to computer systems and networks.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53" w:name="_ed7202ce8741342a95f9793bf8cd2b42"/>
      <w:bookmarkStart w:id="1354" w:name="_Toc477757428"/>
      <w:r>
        <w:t>Class Fire Danger</w:t>
      </w:r>
      <w:bookmarkEnd w:id="1353"/>
      <w:r w:rsidRPr="003A31EC">
        <w:rPr>
          <w:rFonts w:cs="Arial"/>
        </w:rPr>
        <w:t xml:space="preserve"> </w:t>
      </w:r>
      <w:r>
        <w:rPr>
          <w:rFonts w:cs="Arial"/>
        </w:rPr>
        <w:fldChar w:fldCharType="begin"/>
      </w:r>
      <w:r>
        <w:instrText>XE"</w:instrText>
      </w:r>
      <w:r w:rsidRPr="00413D75">
        <w:rPr>
          <w:rFonts w:cs="Arial"/>
        </w:rPr>
        <w:instrText>Fire Danger</w:instrText>
      </w:r>
      <w:r>
        <w:instrText>"</w:instrText>
      </w:r>
      <w:r>
        <w:rPr>
          <w:rFonts w:cs="Arial"/>
        </w:rPr>
        <w:fldChar w:fldCharType="end"/>
      </w:r>
      <w:r w:rsidR="009E71B4">
        <w:rPr>
          <w:rFonts w:cs="Arial"/>
        </w:rPr>
        <w:t xml:space="preserve"> </w:t>
      </w:r>
      <w:r w:rsidR="006F72CA">
        <w:rPr>
          <w:rFonts w:cs="Arial"/>
        </w:rPr>
        <w:t>&lt;&lt;Category&gt;&gt;</w:t>
      </w:r>
      <w:bookmarkEnd w:id="1354"/>
    </w:p>
    <w:p w:rsidR="00347871" w:rsidRDefault="00347871" w:rsidP="00F71BA8">
      <w:r>
        <w:t>Danger from fire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5" w:name="_0ee55a33161552117f79fca2d73e574e"/>
      <w:bookmarkStart w:id="1356" w:name="_Toc477757429"/>
      <w:r>
        <w:t>Class Geophysical Danger</w:t>
      </w:r>
      <w:bookmarkEnd w:id="1355"/>
      <w:r w:rsidRPr="003A31EC">
        <w:rPr>
          <w:rFonts w:cs="Arial"/>
        </w:rPr>
        <w:t xml:space="preserve"> </w:t>
      </w:r>
      <w:r>
        <w:rPr>
          <w:rFonts w:cs="Arial"/>
        </w:rPr>
        <w:fldChar w:fldCharType="begin"/>
      </w:r>
      <w:r>
        <w:instrText>XE"</w:instrText>
      </w:r>
      <w:r w:rsidRPr="00413D75">
        <w:rPr>
          <w:rFonts w:cs="Arial"/>
        </w:rPr>
        <w:instrText>Geophysical Danger</w:instrText>
      </w:r>
      <w:r>
        <w:instrText>"</w:instrText>
      </w:r>
      <w:r>
        <w:rPr>
          <w:rFonts w:cs="Arial"/>
        </w:rPr>
        <w:fldChar w:fldCharType="end"/>
      </w:r>
      <w:r w:rsidR="009E71B4">
        <w:rPr>
          <w:rFonts w:cs="Arial"/>
        </w:rPr>
        <w:t xml:space="preserve"> </w:t>
      </w:r>
      <w:r w:rsidR="006F72CA">
        <w:rPr>
          <w:rFonts w:cs="Arial"/>
        </w:rPr>
        <w:t>&lt;&lt;Category&gt;&gt;</w:t>
      </w:r>
      <w:bookmarkEnd w:id="1356"/>
    </w:p>
    <w:p w:rsidR="00347871" w:rsidRDefault="00347871" w:rsidP="00F71BA8">
      <w:r>
        <w:t>A danger resulting from the geography or movement of the earth.</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7" w:name="_6417ec40f6ee0189f91c82c29784010a"/>
      <w:bookmarkStart w:id="1358" w:name="_Toc477757430"/>
      <w:r>
        <w:t>Class Loss of Control Danger</w:t>
      </w:r>
      <w:bookmarkEnd w:id="1357"/>
      <w:r w:rsidRPr="003A31EC">
        <w:rPr>
          <w:rFonts w:cs="Arial"/>
        </w:rPr>
        <w:t xml:space="preserve"> </w:t>
      </w:r>
      <w:r>
        <w:rPr>
          <w:rFonts w:cs="Arial"/>
        </w:rPr>
        <w:fldChar w:fldCharType="begin"/>
      </w:r>
      <w:r>
        <w:instrText>XE"</w:instrText>
      </w:r>
      <w:r w:rsidRPr="00413D75">
        <w:rPr>
          <w:rFonts w:cs="Arial"/>
        </w:rPr>
        <w:instrText>Loss of Control Danger</w:instrText>
      </w:r>
      <w:r>
        <w:instrText>"</w:instrText>
      </w:r>
      <w:r>
        <w:rPr>
          <w:rFonts w:cs="Arial"/>
        </w:rPr>
        <w:fldChar w:fldCharType="end"/>
      </w:r>
      <w:r w:rsidR="009E71B4">
        <w:rPr>
          <w:rFonts w:cs="Arial"/>
        </w:rPr>
        <w:t xml:space="preserve"> </w:t>
      </w:r>
      <w:r w:rsidR="006F72CA">
        <w:rPr>
          <w:rFonts w:cs="Arial"/>
        </w:rPr>
        <w:t>&lt;&lt;Category&gt;&gt;</w:t>
      </w:r>
      <w:bookmarkEnd w:id="1358"/>
    </w:p>
    <w:p w:rsidR="00347871" w:rsidRDefault="00347871" w:rsidP="00F71BA8">
      <w:r>
        <w:t>Categorization of a danger resulting from the control of a system gained by parties not intended to have that control.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59" w:name="_82a2668d35f1972663acdbaec485558f"/>
      <w:bookmarkStart w:id="1360" w:name="_Toc477757431"/>
      <w:r>
        <w:t>Class Meteorological Danger</w:t>
      </w:r>
      <w:bookmarkEnd w:id="1359"/>
      <w:r w:rsidRPr="003A31EC">
        <w:rPr>
          <w:rFonts w:cs="Arial"/>
        </w:rPr>
        <w:t xml:space="preserve"> </w:t>
      </w:r>
      <w:r>
        <w:rPr>
          <w:rFonts w:cs="Arial"/>
        </w:rPr>
        <w:fldChar w:fldCharType="begin"/>
      </w:r>
      <w:r>
        <w:instrText>XE"</w:instrText>
      </w:r>
      <w:r w:rsidRPr="00413D75">
        <w:rPr>
          <w:rFonts w:cs="Arial"/>
        </w:rPr>
        <w:instrText>Meteorological Danger</w:instrText>
      </w:r>
      <w:r>
        <w:instrText>"</w:instrText>
      </w:r>
      <w:r>
        <w:rPr>
          <w:rFonts w:cs="Arial"/>
        </w:rPr>
        <w:fldChar w:fldCharType="end"/>
      </w:r>
      <w:r w:rsidR="009E71B4">
        <w:rPr>
          <w:rFonts w:cs="Arial"/>
        </w:rPr>
        <w:t xml:space="preserve"> </w:t>
      </w:r>
      <w:r w:rsidR="006F72CA">
        <w:rPr>
          <w:rFonts w:cs="Arial"/>
        </w:rPr>
        <w:t>&lt;&lt;Category&gt;&gt;</w:t>
      </w:r>
      <w:bookmarkEnd w:id="1360"/>
    </w:p>
    <w:p w:rsidR="00347871" w:rsidRDefault="00347871" w:rsidP="00F71BA8">
      <w:r>
        <w:t>Category of meteorological impact (e.g.,  flood).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ee55a33161552117f79fca2d73e574e" w:history="1">
        <w:r w:rsidR="00347871">
          <w:rPr>
            <w:rStyle w:val="Hyperlink"/>
          </w:rPr>
          <w:t>Geophysical Danger</w:t>
        </w:r>
      </w:hyperlink>
    </w:p>
    <w:p w:rsidR="00347871" w:rsidRDefault="00347871" w:rsidP="00347871"/>
    <w:p w:rsidR="00347871" w:rsidRDefault="00347871" w:rsidP="00347871">
      <w:pPr>
        <w:pStyle w:val="Heading2"/>
      </w:pPr>
      <w:bookmarkStart w:id="1361" w:name="_1591d8dcd3b79f9bfec4d55e67b0e6b5"/>
      <w:bookmarkStart w:id="1362" w:name="_Toc477757432"/>
      <w:r>
        <w:t>Class Nuclear Danger</w:t>
      </w:r>
      <w:bookmarkEnd w:id="1361"/>
      <w:r w:rsidRPr="003A31EC">
        <w:rPr>
          <w:rFonts w:cs="Arial"/>
        </w:rPr>
        <w:t xml:space="preserve"> </w:t>
      </w:r>
      <w:r>
        <w:rPr>
          <w:rFonts w:cs="Arial"/>
        </w:rPr>
        <w:fldChar w:fldCharType="begin"/>
      </w:r>
      <w:r>
        <w:instrText>XE"</w:instrText>
      </w:r>
      <w:r w:rsidRPr="00413D75">
        <w:rPr>
          <w:rFonts w:cs="Arial"/>
        </w:rPr>
        <w:instrText>Nuclear Danger</w:instrText>
      </w:r>
      <w:r>
        <w:instrText>"</w:instrText>
      </w:r>
      <w:r>
        <w:rPr>
          <w:rFonts w:cs="Arial"/>
        </w:rPr>
        <w:fldChar w:fldCharType="end"/>
      </w:r>
      <w:r w:rsidR="009E71B4">
        <w:rPr>
          <w:rFonts w:cs="Arial"/>
        </w:rPr>
        <w:t xml:space="preserve"> </w:t>
      </w:r>
      <w:r w:rsidR="006F72CA">
        <w:rPr>
          <w:rFonts w:cs="Arial"/>
        </w:rPr>
        <w:t>&lt;&lt;Category&gt;&gt;</w:t>
      </w:r>
      <w:bookmarkEnd w:id="1362"/>
    </w:p>
    <w:p w:rsidR="00347871" w:rsidRDefault="00347871" w:rsidP="00F71BA8">
      <w:r>
        <w:t>Category of danger from a nuclear blast.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63" w:name="_96ce46779c6a2aeef81f66c668a5dd61"/>
      <w:bookmarkStart w:id="1364" w:name="_Toc477757433"/>
      <w:r>
        <w:t>Class Radiological Danger</w:t>
      </w:r>
      <w:bookmarkEnd w:id="1363"/>
      <w:r w:rsidRPr="003A31EC">
        <w:rPr>
          <w:rFonts w:cs="Arial"/>
        </w:rPr>
        <w:t xml:space="preserve"> </w:t>
      </w:r>
      <w:r>
        <w:rPr>
          <w:rFonts w:cs="Arial"/>
        </w:rPr>
        <w:fldChar w:fldCharType="begin"/>
      </w:r>
      <w:r>
        <w:instrText>XE"</w:instrText>
      </w:r>
      <w:r w:rsidRPr="00413D75">
        <w:rPr>
          <w:rFonts w:cs="Arial"/>
        </w:rPr>
        <w:instrText>Radiological Danger</w:instrText>
      </w:r>
      <w:r>
        <w:instrText>"</w:instrText>
      </w:r>
      <w:r>
        <w:rPr>
          <w:rFonts w:cs="Arial"/>
        </w:rPr>
        <w:fldChar w:fldCharType="end"/>
      </w:r>
      <w:r w:rsidR="009E71B4">
        <w:rPr>
          <w:rFonts w:cs="Arial"/>
        </w:rPr>
        <w:t xml:space="preserve"> </w:t>
      </w:r>
      <w:r w:rsidR="006F72CA">
        <w:rPr>
          <w:rFonts w:cs="Arial"/>
        </w:rPr>
        <w:t>&lt;&lt;Category&gt;&gt;</w:t>
      </w:r>
      <w:bookmarkEnd w:id="1364"/>
    </w:p>
    <w:p w:rsidR="00347871" w:rsidRDefault="00347871" w:rsidP="00F71BA8">
      <w:r>
        <w:t>A categorization of danger from radiation.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b7fbbac749a99850f7fe96ac4bb6b8d" w:history="1">
        <w:r w:rsidR="00347871">
          <w:rPr>
            <w:rStyle w:val="Hyperlink"/>
          </w:rPr>
          <w:t>CBRN Danger</w:t>
        </w:r>
      </w:hyperlink>
    </w:p>
    <w:p w:rsidR="00347871" w:rsidRDefault="00347871" w:rsidP="00347871"/>
    <w:p w:rsidR="00347871" w:rsidRDefault="00347871" w:rsidP="00347871">
      <w:pPr>
        <w:pStyle w:val="Heading2"/>
      </w:pPr>
      <w:bookmarkStart w:id="1365" w:name="_0a9e5e779e258509f5ceb200bd48ab4c"/>
      <w:bookmarkStart w:id="1366" w:name="_Toc477757434"/>
      <w:r>
        <w:t>Class Safety Danger</w:t>
      </w:r>
      <w:bookmarkEnd w:id="1365"/>
      <w:r w:rsidRPr="003A31EC">
        <w:rPr>
          <w:rFonts w:cs="Arial"/>
        </w:rPr>
        <w:t xml:space="preserve"> </w:t>
      </w:r>
      <w:r>
        <w:rPr>
          <w:rFonts w:cs="Arial"/>
        </w:rPr>
        <w:fldChar w:fldCharType="begin"/>
      </w:r>
      <w:r>
        <w:instrText>XE"</w:instrText>
      </w:r>
      <w:r w:rsidRPr="00413D75">
        <w:rPr>
          <w:rFonts w:cs="Arial"/>
        </w:rPr>
        <w:instrText>Safety Danger</w:instrText>
      </w:r>
      <w:r>
        <w:instrText>"</w:instrText>
      </w:r>
      <w:r>
        <w:rPr>
          <w:rFonts w:cs="Arial"/>
        </w:rPr>
        <w:fldChar w:fldCharType="end"/>
      </w:r>
      <w:r w:rsidR="009E71B4">
        <w:rPr>
          <w:rFonts w:cs="Arial"/>
        </w:rPr>
        <w:t xml:space="preserve"> </w:t>
      </w:r>
      <w:r w:rsidR="006F72CA">
        <w:rPr>
          <w:rFonts w:cs="Arial"/>
        </w:rPr>
        <w:t>&lt;&lt;Category&gt;&gt;</w:t>
      </w:r>
      <w:bookmarkEnd w:id="1366"/>
    </w:p>
    <w:p w:rsidR="00347871" w:rsidRDefault="00347871" w:rsidP="00F71BA8">
      <w:r>
        <w:t>General emergency and public safety danger category. [CAP]</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67" w:name="_a629b5862f5d42a8bc1b8f79b0f2f646"/>
      <w:bookmarkStart w:id="1368" w:name="_Toc477757435"/>
      <w:r>
        <w:t>Class Security Danger</w:t>
      </w:r>
      <w:bookmarkEnd w:id="1367"/>
      <w:r w:rsidRPr="003A31EC">
        <w:rPr>
          <w:rFonts w:cs="Arial"/>
        </w:rPr>
        <w:t xml:space="preserve"> </w:t>
      </w:r>
      <w:r>
        <w:rPr>
          <w:rFonts w:cs="Arial"/>
        </w:rPr>
        <w:fldChar w:fldCharType="begin"/>
      </w:r>
      <w:r>
        <w:instrText>XE"</w:instrText>
      </w:r>
      <w:r w:rsidRPr="00413D75">
        <w:rPr>
          <w:rFonts w:cs="Arial"/>
        </w:rPr>
        <w:instrText>Security Danger</w:instrText>
      </w:r>
      <w:r>
        <w:instrText>"</w:instrText>
      </w:r>
      <w:r>
        <w:rPr>
          <w:rFonts w:cs="Arial"/>
        </w:rPr>
        <w:fldChar w:fldCharType="end"/>
      </w:r>
      <w:r w:rsidR="009E71B4">
        <w:rPr>
          <w:rFonts w:cs="Arial"/>
        </w:rPr>
        <w:t xml:space="preserve"> </w:t>
      </w:r>
      <w:r w:rsidR="006F72CA">
        <w:rPr>
          <w:rFonts w:cs="Arial"/>
        </w:rPr>
        <w:t>&lt;&lt;Category&gt;&gt;</w:t>
      </w:r>
      <w:bookmarkEnd w:id="1368"/>
    </w:p>
    <w:p w:rsidR="00347871" w:rsidRDefault="00347871" w:rsidP="00F71BA8">
      <w:r>
        <w:t>[CAP] Danger category of “Security” - Law enforcement, military, homeland and local/private security.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60715442680bb12abbe3b740c5facab" w:history="1">
        <w:r w:rsidR="00347871">
          <w:rPr>
            <w:rStyle w:val="Hyperlink"/>
          </w:rPr>
          <w:t>Source of Danger Category</w:t>
        </w:r>
      </w:hyperlink>
    </w:p>
    <w:p w:rsidR="00347871" w:rsidRDefault="00347871" w:rsidP="00347871"/>
    <w:p w:rsidR="00347871" w:rsidRDefault="00347871" w:rsidP="00347871">
      <w:pPr>
        <w:pStyle w:val="Heading2"/>
      </w:pPr>
      <w:bookmarkStart w:id="1369" w:name="_160715442680bb12abbe3b740c5facab"/>
      <w:bookmarkStart w:id="1370" w:name="_Toc477757436"/>
      <w:r>
        <w:t>Class Source of Danger Category</w:t>
      </w:r>
      <w:bookmarkEnd w:id="1369"/>
      <w:r w:rsidRPr="003A31EC">
        <w:rPr>
          <w:rFonts w:cs="Arial"/>
        </w:rPr>
        <w:t xml:space="preserve"> </w:t>
      </w:r>
      <w:r>
        <w:rPr>
          <w:rFonts w:cs="Arial"/>
        </w:rPr>
        <w:fldChar w:fldCharType="begin"/>
      </w:r>
      <w:r>
        <w:instrText>XE"</w:instrText>
      </w:r>
      <w:r w:rsidRPr="00413D75">
        <w:rPr>
          <w:rFonts w:cs="Arial"/>
        </w:rPr>
        <w:instrText>Source of Danger Category</w:instrText>
      </w:r>
      <w:r>
        <w:instrText>"</w:instrText>
      </w:r>
      <w:r>
        <w:rPr>
          <w:rFonts w:cs="Arial"/>
        </w:rPr>
        <w:fldChar w:fldCharType="end"/>
      </w:r>
      <w:r w:rsidR="009E71B4">
        <w:rPr>
          <w:rFonts w:cs="Arial"/>
        </w:rPr>
        <w:t xml:space="preserve"> </w:t>
      </w:r>
      <w:r w:rsidR="006F72CA">
        <w:rPr>
          <w:rFonts w:cs="Arial"/>
        </w:rPr>
        <w:t>&lt;&lt;Category&gt;&gt;</w:t>
      </w:r>
      <w:bookmarkEnd w:id="1370"/>
    </w:p>
    <w:p w:rsidR="00347871" w:rsidRDefault="00347871" w:rsidP="00F71BA8">
      <w:r>
        <w:t>A categorization of the source of dangers.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e92228f26631bd725a174bd1e0d187f6" w:history="1">
        <w:r w:rsidR="00347871">
          <w:rPr>
            <w:rStyle w:val="Hyperlink"/>
          </w:rPr>
          <w:t>Danger Source</w:t>
        </w:r>
      </w:hyperlink>
    </w:p>
    <w:p w:rsidR="00347871" w:rsidRDefault="00347871" w:rsidP="00347871"/>
    <w:p w:rsidR="00347871" w:rsidRDefault="00347871" w:rsidP="00347871">
      <w:pPr>
        <w:pStyle w:val="Heading2"/>
      </w:pPr>
      <w:bookmarkStart w:id="1371" w:name="_9a2b35af2aa990d3402fae2bf3c4abfb"/>
      <w:bookmarkStart w:id="1372" w:name="_Toc477757437"/>
      <w:r>
        <w:lastRenderedPageBreak/>
        <w:t>Class Terrorism Danger</w:t>
      </w:r>
      <w:bookmarkEnd w:id="1371"/>
      <w:r w:rsidRPr="003A31EC">
        <w:rPr>
          <w:rFonts w:cs="Arial"/>
        </w:rPr>
        <w:t xml:space="preserve"> </w:t>
      </w:r>
      <w:r>
        <w:rPr>
          <w:rFonts w:cs="Arial"/>
        </w:rPr>
        <w:fldChar w:fldCharType="begin"/>
      </w:r>
      <w:r>
        <w:instrText>XE"</w:instrText>
      </w:r>
      <w:r w:rsidRPr="00413D75">
        <w:rPr>
          <w:rFonts w:cs="Arial"/>
        </w:rPr>
        <w:instrText>Terrorism Danger</w:instrText>
      </w:r>
      <w:r>
        <w:instrText>"</w:instrText>
      </w:r>
      <w:r>
        <w:rPr>
          <w:rFonts w:cs="Arial"/>
        </w:rPr>
        <w:fldChar w:fldCharType="end"/>
      </w:r>
      <w:r w:rsidR="009E71B4">
        <w:rPr>
          <w:rFonts w:cs="Arial"/>
        </w:rPr>
        <w:t xml:space="preserve"> </w:t>
      </w:r>
      <w:r w:rsidR="006F72CA">
        <w:rPr>
          <w:rFonts w:cs="Arial"/>
        </w:rPr>
        <w:t>&lt;&lt;Category&gt;&gt;</w:t>
      </w:r>
      <w:bookmarkEnd w:id="1372"/>
    </w:p>
    <w:p w:rsidR="00347871" w:rsidRDefault="00347871" w:rsidP="00F71BA8">
      <w:r>
        <w:t>Category of danger from terrorism.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pStyle w:val="Heading2"/>
      </w:pPr>
      <w:bookmarkStart w:id="1373" w:name="_5f2139e5ad0e8bedc2242279cfdb6924"/>
      <w:bookmarkStart w:id="1374" w:name="_Toc477757438"/>
      <w:r>
        <w:t>Class War Danger</w:t>
      </w:r>
      <w:bookmarkEnd w:id="1373"/>
      <w:r w:rsidRPr="003A31EC">
        <w:rPr>
          <w:rFonts w:cs="Arial"/>
        </w:rPr>
        <w:t xml:space="preserve"> </w:t>
      </w:r>
      <w:r>
        <w:rPr>
          <w:rFonts w:cs="Arial"/>
        </w:rPr>
        <w:fldChar w:fldCharType="begin"/>
      </w:r>
      <w:r>
        <w:instrText>XE"</w:instrText>
      </w:r>
      <w:r w:rsidRPr="00413D75">
        <w:rPr>
          <w:rFonts w:cs="Arial"/>
        </w:rPr>
        <w:instrText>War Danger</w:instrText>
      </w:r>
      <w:r>
        <w:instrText>"</w:instrText>
      </w:r>
      <w:r>
        <w:rPr>
          <w:rFonts w:cs="Arial"/>
        </w:rPr>
        <w:fldChar w:fldCharType="end"/>
      </w:r>
      <w:r w:rsidR="009E71B4">
        <w:rPr>
          <w:rFonts w:cs="Arial"/>
        </w:rPr>
        <w:t xml:space="preserve"> </w:t>
      </w:r>
      <w:r w:rsidR="006F72CA">
        <w:rPr>
          <w:rFonts w:cs="Arial"/>
        </w:rPr>
        <w:t>&lt;&lt;Category&gt;&gt;</w:t>
      </w:r>
      <w:bookmarkEnd w:id="1374"/>
    </w:p>
    <w:p w:rsidR="00347871" w:rsidRDefault="00347871" w:rsidP="00F71BA8">
      <w:r>
        <w:t>A Category of danger from acts of war.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629b5862f5d42a8bc1b8f79b0f2f646" w:history="1">
        <w:r w:rsidR="00347871">
          <w:rPr>
            <w:rStyle w:val="Hyperlink"/>
          </w:rPr>
          <w:t>Security Danger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75" w:name="_Toc477757439"/>
      <w:r>
        <w:t>Threat-risk-conceptual-model::Threat and Risk Specific Concepts::Incidents</w:t>
      </w:r>
      <w:bookmarkEnd w:id="1375"/>
    </w:p>
    <w:p w:rsidR="00347871" w:rsidRDefault="00347871" w:rsidP="00A318C1">
      <w:pPr>
        <w:pStyle w:val="BodyText"/>
      </w:pPr>
      <w:r>
        <w:t>Concepts relating to incidents - undesired events that actually happen and impact victims.</w:t>
      </w:r>
    </w:p>
    <w:p w:rsidR="00347871" w:rsidRDefault="00347871" w:rsidP="00347871">
      <w:pPr>
        <w:pStyle w:val="Heading2"/>
      </w:pPr>
      <w:bookmarkStart w:id="1376" w:name="_Toc477757440"/>
      <w:r>
        <w:t>Diagram: Incident</w:t>
      </w:r>
      <w:bookmarkEnd w:id="1376"/>
    </w:p>
    <w:p w:rsidR="00347871" w:rsidRDefault="00925DE6" w:rsidP="00347871">
      <w:pPr>
        <w:jc w:val="center"/>
        <w:rPr>
          <w:rFonts w:cs="Arial"/>
        </w:rPr>
      </w:pPr>
      <w:r w:rsidRPr="00C83E44">
        <w:rPr>
          <w:noProof/>
        </w:rPr>
        <w:pict>
          <v:shape id="Picture -1145917685.emf" o:spid="_x0000_i1198" type="#_x0000_t75" alt="-1145917685.emf" style="width:487.2pt;height:403.8pt;visibility:visible;mso-wrap-style:square">
            <v:imagedata r:id="rId208" o:title="-114591768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Incident</w:t>
      </w:r>
    </w:p>
    <w:p w:rsidR="00347871" w:rsidRDefault="00347871" w:rsidP="00347871">
      <w:r>
        <w:t xml:space="preserve"> </w:t>
      </w:r>
    </w:p>
    <w:p w:rsidR="00347871" w:rsidRDefault="00347871" w:rsidP="00347871"/>
    <w:p w:rsidR="00347871" w:rsidRDefault="00347871" w:rsidP="00347871">
      <w:pPr>
        <w:pStyle w:val="Heading2"/>
      </w:pPr>
      <w:bookmarkStart w:id="1377" w:name="_5cfd1c61416484b0ecb405c618401ab8"/>
      <w:bookmarkStart w:id="1378" w:name="_Toc477757441"/>
      <w:r>
        <w:t>Association Class Danger Leads to Incident</w:t>
      </w:r>
      <w:bookmarkEnd w:id="1377"/>
      <w:r w:rsidRPr="003A31EC">
        <w:rPr>
          <w:rFonts w:cs="Arial"/>
        </w:rPr>
        <w:t xml:space="preserve"> </w:t>
      </w:r>
      <w:r>
        <w:rPr>
          <w:rFonts w:cs="Arial"/>
        </w:rPr>
        <w:fldChar w:fldCharType="begin"/>
      </w:r>
      <w:r>
        <w:instrText>XE"</w:instrText>
      </w:r>
      <w:r w:rsidRPr="00413D75">
        <w:rPr>
          <w:rFonts w:cs="Arial"/>
        </w:rPr>
        <w:instrText>Danger Leads to Incident</w:instrText>
      </w:r>
      <w:r>
        <w:instrText>"</w:instrText>
      </w:r>
      <w:r>
        <w:rPr>
          <w:rFonts w:cs="Arial"/>
        </w:rPr>
        <w:fldChar w:fldCharType="end"/>
      </w:r>
      <w:r w:rsidR="009E71B4">
        <w:rPr>
          <w:rFonts w:cs="Arial"/>
        </w:rPr>
        <w:t xml:space="preserve"> </w:t>
      </w:r>
      <w:r w:rsidR="006F72CA">
        <w:rPr>
          <w:rFonts w:cs="Arial"/>
        </w:rPr>
        <w:t>&lt;&lt;Relationship&gt;&gt;</w:t>
      </w:r>
      <w:bookmarkEnd w:id="1378"/>
    </w:p>
    <w:p w:rsidR="00347871" w:rsidRDefault="00347871" w:rsidP="00F71BA8">
      <w:r>
        <w:t>The relationship between an incident and its causes, dangerous events.</w:t>
      </w:r>
    </w:p>
    <w:p w:rsidR="00347871" w:rsidRDefault="00925DE6" w:rsidP="00347871">
      <w:pPr>
        <w:jc w:val="center"/>
      </w:pPr>
      <w:r w:rsidRPr="00C83E44">
        <w:rPr>
          <w:noProof/>
        </w:rPr>
        <w:lastRenderedPageBreak/>
        <w:pict>
          <v:shape id="Picture 1074623062.emf" o:spid="_x0000_i1197" type="#_x0000_t75" alt="1074623062.emf" style="width:487.2pt;height:244.2pt;visibility:visible;mso-wrap-style:square">
            <v:imagedata r:id="rId209" o:title="107462306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Cause of Incident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8f79ff9a9d6d601e416cea95750422fe" w:history="1">
        <w:r w:rsidR="00347871">
          <w:rPr>
            <w:rStyle w:val="Hyperlink"/>
          </w:rPr>
          <w:t>Cause and Effect</w:t>
        </w:r>
      </w:hyperlink>
      <w:r w:rsidR="00347871">
        <w:t xml:space="preserve">, </w:t>
      </w:r>
      <w:hyperlink w:anchor="_b0b77eaf00ae3779a25865ff1f826f9d" w:history="1">
        <w:r w:rsidR="00347871">
          <w:rPr>
            <w:rStyle w:val="Hyperlink"/>
          </w:rPr>
          <w:t>Contribution to Danger</w:t>
        </w:r>
      </w:hyperlink>
      <w:r w:rsidR="00347871">
        <w:t xml:space="preserve">, </w:t>
      </w:r>
      <w:hyperlink w:anchor="_f2fa5e8341680da5e6e7a3cee51ee0a0" w:history="1">
        <w:r w:rsidR="00347871">
          <w:rPr>
            <w:rStyle w:val="Hyperlink"/>
          </w:rPr>
          <w:t>Dangerous Event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96" type="#_x0000_t75" alt="-1728404412.emf" style="width:12pt;height:12pt;visibility:visible;mso-wrap-style:square">
            <v:imagedata r:id="rId61" o:title="-1728404412"/>
          </v:shape>
        </w:pict>
      </w:r>
      <w:r w:rsidR="00347871">
        <w:t xml:space="preserve"> leads to</w:t>
      </w:r>
      <w:r w:rsidR="00347871">
        <w:rPr>
          <w:rFonts w:cs="Arial"/>
        </w:rPr>
        <w:fldChar w:fldCharType="begin"/>
      </w:r>
      <w:r w:rsidR="00347871">
        <w:instrText>XE"</w:instrText>
      </w:r>
      <w:r w:rsidR="00347871" w:rsidRPr="00413D75">
        <w:rPr>
          <w:rFonts w:cs="Arial"/>
        </w:rPr>
        <w:instrText>leads to</w:instrText>
      </w:r>
      <w:r w:rsidR="00347871">
        <w:instrText>"</w:instrText>
      </w:r>
      <w:r w:rsidR="00347871">
        <w:rPr>
          <w:rFonts w:cs="Arial"/>
        </w:rPr>
        <w:fldChar w:fldCharType="end"/>
      </w:r>
      <w:r w:rsidR="00347871">
        <w:t xml:space="preserve"> : </w:t>
      </w:r>
      <w:hyperlink w:anchor="_72703355926e6f9d23631bfd436b3d75" w:history="1">
        <w:r w:rsidR="00347871">
          <w:rPr>
            <w:rStyle w:val="Hyperlink"/>
          </w:rPr>
          <w:t>Incident</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Incident that is the result of a threat.</w:t>
      </w:r>
    </w:p>
    <w:p w:rsidR="00347871" w:rsidRDefault="00925DE6" w:rsidP="00347871">
      <w:pPr>
        <w:ind w:firstLine="720"/>
      </w:pPr>
      <w:r w:rsidRPr="00C83E44">
        <w:rPr>
          <w:noProof/>
        </w:rPr>
        <w:pict>
          <v:shape id="_x0000_i1195" type="#_x0000_t75" alt="-1728404412.emf" style="width:12pt;height:12pt;visibility:visible;mso-wrap-style:square">
            <v:imagedata r:id="rId61" o:title="-1728404412"/>
          </v:shape>
        </w:pict>
      </w:r>
      <w:r w:rsidR="00347871">
        <w:t xml:space="preserve"> caused by</w:t>
      </w:r>
      <w:r w:rsidR="00347871">
        <w:rPr>
          <w:rFonts w:cs="Arial"/>
        </w:rPr>
        <w:fldChar w:fldCharType="begin"/>
      </w:r>
      <w:r w:rsidR="00347871">
        <w:instrText>XE"</w:instrText>
      </w:r>
      <w:r w:rsidR="00347871" w:rsidRPr="00413D75">
        <w:rPr>
          <w:rFonts w:cs="Arial"/>
        </w:rPr>
        <w:instrText>caused by</w:instrText>
      </w:r>
      <w:r w:rsidR="00347871">
        <w:instrText>"</w:instrText>
      </w:r>
      <w:r w:rsidR="00347871">
        <w:rPr>
          <w:rFonts w:cs="Arial"/>
        </w:rPr>
        <w:fldChar w:fldCharType="end"/>
      </w:r>
      <w:r w:rsidR="00347871">
        <w:t xml:space="preserve"> : </w:t>
      </w:r>
      <w:hyperlink w:anchor="_f2fa5e8341680da5e6e7a3cee51ee0a0" w:history="1">
        <w:r w:rsidR="00347871">
          <w:rPr>
            <w:rStyle w:val="Hyperlink"/>
          </w:rPr>
          <w:t>Dangerous Event</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Cause of an incident.</w:t>
      </w:r>
    </w:p>
    <w:p w:rsidR="00347871" w:rsidRDefault="00347871" w:rsidP="00347871"/>
    <w:p w:rsidR="00347871" w:rsidRDefault="00347871" w:rsidP="00347871">
      <w:pPr>
        <w:pStyle w:val="Heading2"/>
      </w:pPr>
      <w:bookmarkStart w:id="1379" w:name="_72703355926e6f9d23631bfd436b3d75"/>
      <w:bookmarkStart w:id="1380" w:name="_Toc477757442"/>
      <w:r>
        <w:t>Class Incident</w:t>
      </w:r>
      <w:bookmarkEnd w:id="1379"/>
      <w:r w:rsidRPr="003A31EC">
        <w:rPr>
          <w:rFonts w:cs="Arial"/>
        </w:rPr>
        <w:t xml:space="preserve"> </w:t>
      </w:r>
      <w:r>
        <w:rPr>
          <w:rFonts w:cs="Arial"/>
        </w:rPr>
        <w:fldChar w:fldCharType="begin"/>
      </w:r>
      <w:r>
        <w:instrText>XE"</w:instrText>
      </w:r>
      <w:r w:rsidRPr="00413D75">
        <w:rPr>
          <w:rFonts w:cs="Arial"/>
        </w:rPr>
        <w:instrText>Incident</w:instrText>
      </w:r>
      <w:r>
        <w:instrText>"</w:instrText>
      </w:r>
      <w:r>
        <w:rPr>
          <w:rFonts w:cs="Arial"/>
        </w:rPr>
        <w:fldChar w:fldCharType="end"/>
      </w:r>
      <w:r w:rsidR="009E71B4">
        <w:rPr>
          <w:rFonts w:cs="Arial"/>
        </w:rPr>
        <w:t xml:space="preserve"> </w:t>
      </w:r>
      <w:r w:rsidR="006F72CA">
        <w:rPr>
          <w:rFonts w:cs="Arial"/>
        </w:rPr>
        <w:t>&lt;&lt;Role&gt;&gt;</w:t>
      </w:r>
      <w:bookmarkEnd w:id="1380"/>
    </w:p>
    <w:p w:rsidR="00347871" w:rsidRDefault="00347871" w:rsidP="00F71BA8">
      <w:r>
        <w:t>An incident is a dangerous situation that is happening or has happened directly causing harm (detriment) to victims. Kinds of incidents include attacks, disasters, and accidents. Incidents are actualized risks.</w:t>
      </w:r>
      <w:r>
        <w:br/>
        <w:t>[NIEM] IncidentType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38ede22bfe089d163494040b3d2ef55" w:history="1">
        <w:r w:rsidR="00347871">
          <w:rPr>
            <w:rStyle w:val="Hyperlink"/>
          </w:rPr>
          <w:t>Actual Event</w:t>
        </w:r>
      </w:hyperlink>
      <w:r w:rsidR="00347871">
        <w:t xml:space="preserve">, </w:t>
      </w:r>
      <w:hyperlink w:anchor="_f2fa5e8341680da5e6e7a3cee51ee0a0" w:history="1">
        <w:r w:rsidR="00347871">
          <w:rPr>
            <w:rStyle w:val="Hyperlink"/>
          </w:rPr>
          <w:t>Dangerous Event</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194"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0546b6cb684363d623353273263b40f5" w:history="1">
        <w:r w:rsidR="00347871">
          <w:rPr>
            <w:rStyle w:val="Hyperlink"/>
          </w:rPr>
          <w:t>Incident Response</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381" w:name="_a29158762e9deaa170c39f468442f252"/>
      <w:bookmarkStart w:id="1382" w:name="_Toc477757443"/>
      <w:r>
        <w:t>Class Witness</w:t>
      </w:r>
      <w:bookmarkEnd w:id="1381"/>
      <w:r w:rsidRPr="003A31EC">
        <w:rPr>
          <w:rFonts w:cs="Arial"/>
        </w:rPr>
        <w:t xml:space="preserve"> </w:t>
      </w:r>
      <w:r>
        <w:rPr>
          <w:rFonts w:cs="Arial"/>
        </w:rPr>
        <w:fldChar w:fldCharType="begin"/>
      </w:r>
      <w:r>
        <w:instrText>XE"</w:instrText>
      </w:r>
      <w:r w:rsidRPr="00413D75">
        <w:rPr>
          <w:rFonts w:cs="Arial"/>
        </w:rPr>
        <w:instrText>Witness</w:instrText>
      </w:r>
      <w:r>
        <w:instrText>"</w:instrText>
      </w:r>
      <w:r>
        <w:rPr>
          <w:rFonts w:cs="Arial"/>
        </w:rPr>
        <w:fldChar w:fldCharType="end"/>
      </w:r>
      <w:r w:rsidR="009E71B4">
        <w:rPr>
          <w:rFonts w:cs="Arial"/>
        </w:rPr>
        <w:t xml:space="preserve"> </w:t>
      </w:r>
      <w:r w:rsidR="006F72CA">
        <w:rPr>
          <w:rFonts w:cs="Arial"/>
        </w:rPr>
        <w:t>&lt;&lt;Role&gt;&gt;</w:t>
      </w:r>
      <w:bookmarkEnd w:id="1382"/>
    </w:p>
    <w:p w:rsidR="00347871" w:rsidRDefault="00347871" w:rsidP="00F71BA8">
      <w:r>
        <w:t>Role of a person who observes an event, typically a crime or accident, take place.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f4ddd90cb2647b6fcaefae4ee1abbc6" w:history="1">
        <w:r w:rsidR="00347871">
          <w:rPr>
            <w:rStyle w:val="Hyperlink"/>
          </w:rPr>
          <w:t>Observer</w:t>
        </w:r>
      </w:hyperlink>
    </w:p>
    <w:p w:rsidR="00347871" w:rsidRDefault="00347871" w:rsidP="00347871"/>
    <w:p w:rsidR="00347871" w:rsidRDefault="00347871" w:rsidP="00347871">
      <w:pPr>
        <w:pStyle w:val="Heading2"/>
      </w:pPr>
      <w:bookmarkStart w:id="1383" w:name="_1e29e6dd7f306a95bc45c641e27b0471"/>
      <w:bookmarkStart w:id="1384" w:name="_Toc477757444"/>
      <w:r>
        <w:lastRenderedPageBreak/>
        <w:t>Association Class Witnessing</w:t>
      </w:r>
      <w:bookmarkEnd w:id="1383"/>
      <w:r w:rsidRPr="003A31EC">
        <w:rPr>
          <w:rFonts w:cs="Arial"/>
        </w:rPr>
        <w:t xml:space="preserve"> </w:t>
      </w:r>
      <w:r>
        <w:rPr>
          <w:rFonts w:cs="Arial"/>
        </w:rPr>
        <w:fldChar w:fldCharType="begin"/>
      </w:r>
      <w:r>
        <w:instrText>XE"</w:instrText>
      </w:r>
      <w:r w:rsidRPr="00413D75">
        <w:rPr>
          <w:rFonts w:cs="Arial"/>
        </w:rPr>
        <w:instrText>Witnessing</w:instrText>
      </w:r>
      <w:r>
        <w:instrText>"</w:instrText>
      </w:r>
      <w:r>
        <w:rPr>
          <w:rFonts w:cs="Arial"/>
        </w:rPr>
        <w:fldChar w:fldCharType="end"/>
      </w:r>
      <w:r w:rsidR="009E71B4">
        <w:rPr>
          <w:rFonts w:cs="Arial"/>
        </w:rPr>
        <w:t xml:space="preserve"> </w:t>
      </w:r>
      <w:r w:rsidR="006F72CA">
        <w:rPr>
          <w:rFonts w:cs="Arial"/>
        </w:rPr>
        <w:t>&lt;&lt;Relationship&gt;&gt;</w:t>
      </w:r>
      <w:bookmarkEnd w:id="1384"/>
    </w:p>
    <w:p w:rsidR="00347871" w:rsidRDefault="00347871" w:rsidP="00F71BA8">
      <w:r>
        <w:t>Witnessing is the observation of an incident by a witness</w:t>
      </w:r>
    </w:p>
    <w:p w:rsidR="00347871" w:rsidRDefault="00925DE6" w:rsidP="00347871">
      <w:pPr>
        <w:jc w:val="center"/>
      </w:pPr>
      <w:r w:rsidRPr="00C83E44">
        <w:rPr>
          <w:noProof/>
        </w:rPr>
        <w:pict>
          <v:shape id="Picture 1986936767.emf" o:spid="_x0000_i1193" type="#_x0000_t75" alt="1986936767.emf" style="width:487.2pt;height:215.4pt;visibility:visible;mso-wrap-style:square">
            <v:imagedata r:id="rId210" o:title="198693676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Witnessing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92" type="#_x0000_t75" alt="-1728404412.emf" style="width:12pt;height:12pt;visibility:visible;mso-wrap-style:square">
            <v:imagedata r:id="rId61" o:title="-1728404412"/>
          </v:shape>
        </w:pict>
      </w:r>
      <w:r w:rsidR="00347871">
        <w:t xml:space="preserve"> witnesses</w:t>
      </w:r>
      <w:r w:rsidR="00347871">
        <w:rPr>
          <w:rFonts w:cs="Arial"/>
        </w:rPr>
        <w:fldChar w:fldCharType="begin"/>
      </w:r>
      <w:r w:rsidR="00347871">
        <w:instrText>XE"</w:instrText>
      </w:r>
      <w:r w:rsidR="00347871" w:rsidRPr="00413D75">
        <w:rPr>
          <w:rFonts w:cs="Arial"/>
        </w:rPr>
        <w:instrText>witnesses</w:instrText>
      </w:r>
      <w:r w:rsidR="00347871">
        <w:instrText>"</w:instrText>
      </w:r>
      <w:r w:rsidR="00347871">
        <w:rPr>
          <w:rFonts w:cs="Arial"/>
        </w:rPr>
        <w:fldChar w:fldCharType="end"/>
      </w:r>
      <w:r w:rsidR="00347871">
        <w:t xml:space="preserve"> : </w:t>
      </w:r>
      <w:hyperlink w:anchor="_72703355926e6f9d23631bfd436b3d75" w:history="1">
        <w:r w:rsidR="00347871">
          <w:rPr>
            <w:rStyle w:val="Hyperlink"/>
          </w:rPr>
          <w:t>Incident</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Incident observed by a witness.</w:t>
      </w:r>
    </w:p>
    <w:p w:rsidR="00347871" w:rsidRDefault="00925DE6" w:rsidP="00347871">
      <w:pPr>
        <w:ind w:firstLine="720"/>
      </w:pPr>
      <w:r w:rsidRPr="00C83E44">
        <w:rPr>
          <w:noProof/>
        </w:rPr>
        <w:pict>
          <v:shape id="_x0000_i1191" type="#_x0000_t75" alt="-1728404412.emf" style="width:12pt;height:12pt;visibility:visible;mso-wrap-style:square">
            <v:imagedata r:id="rId61" o:title="-1728404412"/>
          </v:shape>
        </w:pict>
      </w:r>
      <w:r w:rsidR="00347871">
        <w:t xml:space="preserve"> witnessed by</w:t>
      </w:r>
      <w:r w:rsidR="00347871">
        <w:rPr>
          <w:rFonts w:cs="Arial"/>
        </w:rPr>
        <w:fldChar w:fldCharType="begin"/>
      </w:r>
      <w:r w:rsidR="00347871">
        <w:instrText>XE"</w:instrText>
      </w:r>
      <w:r w:rsidR="00347871" w:rsidRPr="00413D75">
        <w:rPr>
          <w:rFonts w:cs="Arial"/>
        </w:rPr>
        <w:instrText>witnessed by</w:instrText>
      </w:r>
      <w:r w:rsidR="00347871">
        <w:instrText>"</w:instrText>
      </w:r>
      <w:r w:rsidR="00347871">
        <w:rPr>
          <w:rFonts w:cs="Arial"/>
        </w:rPr>
        <w:fldChar w:fldCharType="end"/>
      </w:r>
      <w:r w:rsidR="00347871">
        <w:t xml:space="preserve"> : </w:t>
      </w:r>
      <w:hyperlink w:anchor="_a29158762e9deaa170c39f468442f252" w:history="1">
        <w:r w:rsidR="00347871">
          <w:rPr>
            <w:rStyle w:val="Hyperlink"/>
          </w:rPr>
          <w:t>Witness</w:t>
        </w:r>
      </w:hyperlink>
      <w:r w:rsidR="00347871">
        <w:t xml:space="preserve"> [0..*]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Witnesses of an incident</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85" w:name="_Toc477757445"/>
      <w:r>
        <w:t>Threat-risk-conceptual-model::Threat and Risk Specific Concepts::Incidents::Failure</w:t>
      </w:r>
      <w:bookmarkEnd w:id="1385"/>
    </w:p>
    <w:p w:rsidR="00347871" w:rsidRDefault="00347871" w:rsidP="00347871">
      <w:pPr>
        <w:pStyle w:val="Heading2"/>
      </w:pPr>
      <w:bookmarkStart w:id="1386" w:name="_Toc477757446"/>
      <w:r>
        <w:t>Diagram: Failure</w:t>
      </w:r>
      <w:bookmarkEnd w:id="1386"/>
    </w:p>
    <w:p w:rsidR="00347871" w:rsidRDefault="00925DE6" w:rsidP="00347871">
      <w:pPr>
        <w:jc w:val="center"/>
        <w:rPr>
          <w:rFonts w:cs="Arial"/>
        </w:rPr>
      </w:pPr>
      <w:r w:rsidRPr="00C83E44">
        <w:rPr>
          <w:noProof/>
        </w:rPr>
        <w:pict>
          <v:shape id="Picture 985470162.emf" o:spid="_x0000_i1190" type="#_x0000_t75" alt="985470162.emf" style="width:487.2pt;height:334.8pt;visibility:visible;mso-wrap-style:square">
            <v:imagedata r:id="rId211" o:title="98547016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Failure</w:t>
      </w:r>
    </w:p>
    <w:p w:rsidR="00347871" w:rsidRDefault="00347871" w:rsidP="00347871">
      <w:r>
        <w:t xml:space="preserve"> </w:t>
      </w:r>
    </w:p>
    <w:p w:rsidR="00347871" w:rsidRDefault="00347871" w:rsidP="00347871"/>
    <w:p w:rsidR="00347871" w:rsidRDefault="00347871" w:rsidP="00347871">
      <w:pPr>
        <w:pStyle w:val="Heading2"/>
      </w:pPr>
      <w:bookmarkStart w:id="1387" w:name="_b40683e92bfe4e9d4ea7419f988b34c2"/>
      <w:bookmarkStart w:id="1388" w:name="_Toc477757447"/>
      <w:r>
        <w:t>Class Failure</w:t>
      </w:r>
      <w:bookmarkEnd w:id="1387"/>
      <w:bookmarkEnd w:id="1388"/>
      <w:r w:rsidRPr="003A31EC">
        <w:rPr>
          <w:rFonts w:cs="Arial"/>
        </w:rPr>
        <w:t xml:space="preserve"> </w:t>
      </w:r>
      <w:r>
        <w:rPr>
          <w:rFonts w:cs="Arial"/>
        </w:rPr>
        <w:fldChar w:fldCharType="begin"/>
      </w:r>
      <w:r>
        <w:instrText>XE"</w:instrText>
      </w:r>
      <w:r w:rsidRPr="00413D75">
        <w:rPr>
          <w:rFonts w:cs="Arial"/>
        </w:rPr>
        <w:instrText>Failure</w:instrText>
      </w:r>
      <w:r>
        <w:instrText>"</w:instrText>
      </w:r>
      <w:r>
        <w:rPr>
          <w:rFonts w:cs="Arial"/>
        </w:rPr>
        <w:fldChar w:fldCharType="end"/>
      </w:r>
      <w:r w:rsidR="009E71B4">
        <w:rPr>
          <w:rFonts w:cs="Arial"/>
        </w:rPr>
        <w:t xml:space="preserve"> </w:t>
      </w:r>
    </w:p>
    <w:p w:rsidR="00347871" w:rsidRDefault="00347871" w:rsidP="00F71BA8">
      <w:r>
        <w:t>Failure is an incident which causes a resource to not fulfill its intended function.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2703355926e6f9d23631bfd436b3d75" w:history="1">
        <w:r w:rsidR="00347871">
          <w:rPr>
            <w:rStyle w:val="Hyperlink"/>
          </w:rPr>
          <w:t>Incident</w:t>
        </w:r>
      </w:hyperlink>
    </w:p>
    <w:p w:rsidR="00347871" w:rsidRDefault="00347871" w:rsidP="00347871"/>
    <w:p w:rsidR="00347871" w:rsidRDefault="00347871" w:rsidP="00347871">
      <w:pPr>
        <w:pStyle w:val="Heading2"/>
      </w:pPr>
      <w:bookmarkStart w:id="1389" w:name="_df3e3fb7bef1e1e9389039dc3df9710f"/>
      <w:bookmarkStart w:id="1390" w:name="_Toc477757448"/>
      <w:r>
        <w:t>Association Class Failure of Resource</w:t>
      </w:r>
      <w:bookmarkEnd w:id="1389"/>
      <w:r w:rsidRPr="003A31EC">
        <w:rPr>
          <w:rFonts w:cs="Arial"/>
        </w:rPr>
        <w:t xml:space="preserve"> </w:t>
      </w:r>
      <w:r>
        <w:rPr>
          <w:rFonts w:cs="Arial"/>
        </w:rPr>
        <w:fldChar w:fldCharType="begin"/>
      </w:r>
      <w:r>
        <w:instrText>XE"</w:instrText>
      </w:r>
      <w:r w:rsidRPr="00413D75">
        <w:rPr>
          <w:rFonts w:cs="Arial"/>
        </w:rPr>
        <w:instrText>Failure of Resource</w:instrText>
      </w:r>
      <w:r>
        <w:instrText>"</w:instrText>
      </w:r>
      <w:r>
        <w:rPr>
          <w:rFonts w:cs="Arial"/>
        </w:rPr>
        <w:fldChar w:fldCharType="end"/>
      </w:r>
      <w:r w:rsidR="009E71B4">
        <w:rPr>
          <w:rFonts w:cs="Arial"/>
        </w:rPr>
        <w:t xml:space="preserve"> </w:t>
      </w:r>
      <w:r w:rsidR="006F72CA">
        <w:rPr>
          <w:rFonts w:cs="Arial"/>
        </w:rPr>
        <w:t>&lt;&lt;Relationship&gt;&gt;</w:t>
      </w:r>
      <w:bookmarkEnd w:id="1390"/>
    </w:p>
    <w:p w:rsidR="00347871" w:rsidRDefault="00347871" w:rsidP="00F71BA8">
      <w:r>
        <w:t>Relationship between a failure event end the resources that have failed.</w:t>
      </w:r>
    </w:p>
    <w:p w:rsidR="00347871" w:rsidRDefault="00925DE6" w:rsidP="00347871">
      <w:pPr>
        <w:jc w:val="center"/>
      </w:pPr>
      <w:r w:rsidRPr="00C83E44">
        <w:rPr>
          <w:noProof/>
        </w:rPr>
        <w:lastRenderedPageBreak/>
        <w:pict>
          <v:shape id="Picture -412572610.emf" o:spid="_x0000_i1189" type="#_x0000_t75" alt="-412572610.emf" style="width:379.2pt;height:224.4pt;visibility:visible;mso-wrap-style:square">
            <v:imagedata r:id="rId212" o:title="-41257261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Failure Of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88" type="#_x0000_t75" alt="-1728404412.emf" style="width:12pt;height:12pt;visibility:visible;mso-wrap-style:square">
            <v:imagedata r:id="rId61" o:title="-1728404412"/>
          </v:shape>
        </w:pict>
      </w:r>
      <w:r w:rsidR="00347871">
        <w:t xml:space="preserve"> has failure</w:t>
      </w:r>
      <w:r w:rsidR="00347871">
        <w:rPr>
          <w:rFonts w:cs="Arial"/>
        </w:rPr>
        <w:fldChar w:fldCharType="begin"/>
      </w:r>
      <w:r w:rsidR="00347871">
        <w:instrText>XE"</w:instrText>
      </w:r>
      <w:r w:rsidR="00347871" w:rsidRPr="00413D75">
        <w:rPr>
          <w:rFonts w:cs="Arial"/>
        </w:rPr>
        <w:instrText>has failure</w:instrText>
      </w:r>
      <w:r w:rsidR="00347871">
        <w:instrText>"</w:instrText>
      </w:r>
      <w:r w:rsidR="00347871">
        <w:rPr>
          <w:rFonts w:cs="Arial"/>
        </w:rPr>
        <w:fldChar w:fldCharType="end"/>
      </w:r>
      <w:r w:rsidR="00347871">
        <w:t xml:space="preserve"> : </w:t>
      </w:r>
      <w:hyperlink w:anchor="_b40683e92bfe4e9d4ea7419f988b34c2" w:history="1">
        <w:r w:rsidR="00347871">
          <w:rPr>
            <w:rStyle w:val="Hyperlink"/>
          </w:rPr>
          <w:t>Failure</w:t>
        </w:r>
      </w:hyperlink>
      <w:r w:rsidR="00347871">
        <w:t xml:space="preserve"> [0..*]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Realized or potential failures of a resource.</w:t>
      </w:r>
    </w:p>
    <w:p w:rsidR="00347871" w:rsidRDefault="00925DE6" w:rsidP="00347871">
      <w:pPr>
        <w:ind w:firstLine="720"/>
      </w:pPr>
      <w:r w:rsidRPr="00C83E44">
        <w:rPr>
          <w:noProof/>
        </w:rPr>
        <w:pict>
          <v:shape id="_x0000_i1187" type="#_x0000_t75" alt="-1728404412.emf" style="width:12pt;height:12pt;visibility:visible;mso-wrap-style:square">
            <v:imagedata r:id="rId61" o:title="-1728404412"/>
          </v:shape>
        </w:pict>
      </w:r>
      <w:r w:rsidR="00347871">
        <w:t xml:space="preserve"> failure of</w:t>
      </w:r>
      <w:r w:rsidR="00347871">
        <w:rPr>
          <w:rFonts w:cs="Arial"/>
        </w:rPr>
        <w:fldChar w:fldCharType="begin"/>
      </w:r>
      <w:r w:rsidR="00347871">
        <w:instrText>XE"</w:instrText>
      </w:r>
      <w:r w:rsidR="00347871" w:rsidRPr="00413D75">
        <w:rPr>
          <w:rFonts w:cs="Arial"/>
        </w:rPr>
        <w:instrText>failure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has response:</w:t>
      </w:r>
      <w:hyperlink w:anchor="_159061408edbc2b8be31c19f27dc2b51" w:history="1">
        <w:r w:rsidR="00347871">
          <w:rPr>
            <w:rStyle w:val="Hyperlink"/>
          </w:rPr>
          <w:t>Response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that fails in a failure event. The resource is no longer able to fulfill its function as intended.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391" w:name="_Toc477757449"/>
      <w:r>
        <w:t>Threat-risk-conceptual-model::Threat and Risk Specific Concepts::Incidents::Failure Categories</w:t>
      </w:r>
      <w:bookmarkEnd w:id="1391"/>
    </w:p>
    <w:p w:rsidR="00347871" w:rsidRDefault="00347871" w:rsidP="00347871">
      <w:pPr>
        <w:pStyle w:val="Heading2"/>
      </w:pPr>
      <w:bookmarkStart w:id="1392" w:name="_Toc477757450"/>
      <w:r>
        <w:t>Diagram: Failure Categories</w:t>
      </w:r>
      <w:bookmarkEnd w:id="1392"/>
    </w:p>
    <w:p w:rsidR="00347871" w:rsidRDefault="00925DE6" w:rsidP="00347871">
      <w:pPr>
        <w:jc w:val="center"/>
        <w:rPr>
          <w:rFonts w:cs="Arial"/>
        </w:rPr>
      </w:pPr>
      <w:r w:rsidRPr="00C83E44">
        <w:rPr>
          <w:noProof/>
        </w:rPr>
        <w:pict>
          <v:shape id="Picture -920844281.emf" o:spid="_x0000_i1186" type="#_x0000_t75" alt="-920844281.emf" style="width:291pt;height:316.8pt;visibility:visible;mso-wrap-style:square">
            <v:imagedata r:id="rId213" o:title="-92084428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Failure Categories</w:t>
      </w:r>
    </w:p>
    <w:p w:rsidR="00347871" w:rsidRDefault="00347871" w:rsidP="00347871">
      <w:r>
        <w:t xml:space="preserve"> </w:t>
      </w:r>
    </w:p>
    <w:p w:rsidR="00347871" w:rsidRDefault="00347871" w:rsidP="00347871"/>
    <w:p w:rsidR="00347871" w:rsidRDefault="00347871" w:rsidP="00347871">
      <w:pPr>
        <w:pStyle w:val="Heading2"/>
      </w:pPr>
      <w:bookmarkStart w:id="1393" w:name="_e69e400ccfd817b960978d396c124fb4"/>
      <w:bookmarkStart w:id="1394" w:name="_Toc477757451"/>
      <w:r>
        <w:t>Class Access Control Failure</w:t>
      </w:r>
      <w:bookmarkEnd w:id="1393"/>
      <w:r w:rsidRPr="003A31EC">
        <w:rPr>
          <w:rFonts w:cs="Arial"/>
        </w:rPr>
        <w:t xml:space="preserve"> </w:t>
      </w:r>
      <w:r>
        <w:rPr>
          <w:rFonts w:cs="Arial"/>
        </w:rPr>
        <w:fldChar w:fldCharType="begin"/>
      </w:r>
      <w:r>
        <w:instrText>XE"</w:instrText>
      </w:r>
      <w:r w:rsidRPr="00413D75">
        <w:rPr>
          <w:rFonts w:cs="Arial"/>
        </w:rPr>
        <w:instrText>Access Control Failure</w:instrText>
      </w:r>
      <w:r>
        <w:instrText>"</w:instrText>
      </w:r>
      <w:r>
        <w:rPr>
          <w:rFonts w:cs="Arial"/>
        </w:rPr>
        <w:fldChar w:fldCharType="end"/>
      </w:r>
      <w:r w:rsidR="009E71B4">
        <w:rPr>
          <w:rFonts w:cs="Arial"/>
        </w:rPr>
        <w:t xml:space="preserve"> </w:t>
      </w:r>
      <w:r w:rsidR="006F72CA">
        <w:rPr>
          <w:rFonts w:cs="Arial"/>
        </w:rPr>
        <w:t>&lt;&lt;Category&gt;&gt;</w:t>
      </w:r>
      <w:bookmarkEnd w:id="1394"/>
    </w:p>
    <w:p w:rsidR="00347871" w:rsidRDefault="00347871" w:rsidP="00F71BA8">
      <w:r>
        <w:t>Failure of permission controls to prevent unintended access.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35d2a72c98c51f96c26a056cca4eb5" w:history="1">
        <w:r w:rsidR="00347871">
          <w:rPr>
            <w:rStyle w:val="Hyperlink"/>
          </w:rPr>
          <w:t>Control Failure</w:t>
        </w:r>
      </w:hyperlink>
    </w:p>
    <w:p w:rsidR="00347871" w:rsidRDefault="00347871" w:rsidP="00347871"/>
    <w:p w:rsidR="00347871" w:rsidRDefault="00347871" w:rsidP="00347871">
      <w:pPr>
        <w:pStyle w:val="Heading2"/>
      </w:pPr>
      <w:bookmarkStart w:id="1395" w:name="_d435d2a72c98c51f96c26a056cca4eb5"/>
      <w:bookmarkStart w:id="1396" w:name="_Toc477757452"/>
      <w:r>
        <w:t>Class Control Failure</w:t>
      </w:r>
      <w:bookmarkEnd w:id="1395"/>
      <w:r w:rsidRPr="003A31EC">
        <w:rPr>
          <w:rFonts w:cs="Arial"/>
        </w:rPr>
        <w:t xml:space="preserve"> </w:t>
      </w:r>
      <w:r>
        <w:rPr>
          <w:rFonts w:cs="Arial"/>
        </w:rPr>
        <w:fldChar w:fldCharType="begin"/>
      </w:r>
      <w:r>
        <w:instrText>XE"</w:instrText>
      </w:r>
      <w:r w:rsidRPr="00413D75">
        <w:rPr>
          <w:rFonts w:cs="Arial"/>
        </w:rPr>
        <w:instrText>Control Failure</w:instrText>
      </w:r>
      <w:r>
        <w:instrText>"</w:instrText>
      </w:r>
      <w:r>
        <w:rPr>
          <w:rFonts w:cs="Arial"/>
        </w:rPr>
        <w:fldChar w:fldCharType="end"/>
      </w:r>
      <w:r w:rsidR="009E71B4">
        <w:rPr>
          <w:rFonts w:cs="Arial"/>
        </w:rPr>
        <w:t xml:space="preserve"> </w:t>
      </w:r>
      <w:r w:rsidR="006F72CA">
        <w:rPr>
          <w:rFonts w:cs="Arial"/>
        </w:rPr>
        <w:t>&lt;&lt;Category&gt;&gt;</w:t>
      </w:r>
      <w:bookmarkEnd w:id="1396"/>
    </w:p>
    <w:p w:rsidR="00347871" w:rsidRDefault="00347871" w:rsidP="00F71BA8">
      <w:r>
        <w:t>Failure of a policy or control process.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pStyle w:val="Heading2"/>
      </w:pPr>
      <w:bookmarkStart w:id="1397" w:name="_159c67ab41f60cadc64b4e463ee4d104"/>
      <w:bookmarkStart w:id="1398" w:name="_Toc477757453"/>
      <w:r>
        <w:t>Class Cyber System Failure</w:t>
      </w:r>
      <w:bookmarkEnd w:id="1397"/>
      <w:r w:rsidRPr="003A31EC">
        <w:rPr>
          <w:rFonts w:cs="Arial"/>
        </w:rPr>
        <w:t xml:space="preserve"> </w:t>
      </w:r>
      <w:r>
        <w:rPr>
          <w:rFonts w:cs="Arial"/>
        </w:rPr>
        <w:fldChar w:fldCharType="begin"/>
      </w:r>
      <w:r>
        <w:instrText>XE"</w:instrText>
      </w:r>
      <w:r w:rsidRPr="00413D75">
        <w:rPr>
          <w:rFonts w:cs="Arial"/>
        </w:rPr>
        <w:instrText>Cyber System Failure</w:instrText>
      </w:r>
      <w:r>
        <w:instrText>"</w:instrText>
      </w:r>
      <w:r>
        <w:rPr>
          <w:rFonts w:cs="Arial"/>
        </w:rPr>
        <w:fldChar w:fldCharType="end"/>
      </w:r>
      <w:r w:rsidR="009E71B4">
        <w:rPr>
          <w:rFonts w:cs="Arial"/>
        </w:rPr>
        <w:t xml:space="preserve"> </w:t>
      </w:r>
      <w:r w:rsidR="006F72CA">
        <w:rPr>
          <w:rFonts w:cs="Arial"/>
        </w:rPr>
        <w:t>&lt;&lt;Category&gt;&gt;</w:t>
      </w:r>
      <w:bookmarkEnd w:id="1398"/>
    </w:p>
    <w:p w:rsidR="00347871" w:rsidRDefault="00347871" w:rsidP="00F71BA8">
      <w:r>
        <w:t>Failure of any cyber system - hardware, software, or network to operate as intended.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f148db3cd6de3064b614dec120341a" w:history="1">
        <w:r w:rsidR="00347871">
          <w:rPr>
            <w:rStyle w:val="Hyperlink"/>
          </w:rPr>
          <w:t>System Failure</w:t>
        </w:r>
      </w:hyperlink>
    </w:p>
    <w:p w:rsidR="00347871" w:rsidRDefault="00347871" w:rsidP="00347871"/>
    <w:p w:rsidR="00347871" w:rsidRDefault="00347871" w:rsidP="00347871">
      <w:pPr>
        <w:pStyle w:val="Heading2"/>
      </w:pPr>
      <w:bookmarkStart w:id="1399" w:name="_7f92c41b58c0056a267b8b5fbc000bd7"/>
      <w:bookmarkStart w:id="1400" w:name="_Toc477757454"/>
      <w:r>
        <w:t>Class Failure Category</w:t>
      </w:r>
      <w:bookmarkEnd w:id="1399"/>
      <w:r w:rsidRPr="003A31EC">
        <w:rPr>
          <w:rFonts w:cs="Arial"/>
        </w:rPr>
        <w:t xml:space="preserve"> </w:t>
      </w:r>
      <w:r>
        <w:rPr>
          <w:rFonts w:cs="Arial"/>
        </w:rPr>
        <w:fldChar w:fldCharType="begin"/>
      </w:r>
      <w:r>
        <w:instrText>XE"</w:instrText>
      </w:r>
      <w:r w:rsidRPr="00413D75">
        <w:rPr>
          <w:rFonts w:cs="Arial"/>
        </w:rPr>
        <w:instrText>Failure Category</w:instrText>
      </w:r>
      <w:r>
        <w:instrText>"</w:instrText>
      </w:r>
      <w:r>
        <w:rPr>
          <w:rFonts w:cs="Arial"/>
        </w:rPr>
        <w:fldChar w:fldCharType="end"/>
      </w:r>
      <w:r w:rsidR="009E71B4">
        <w:rPr>
          <w:rFonts w:cs="Arial"/>
        </w:rPr>
        <w:t xml:space="preserve"> </w:t>
      </w:r>
      <w:r w:rsidR="006F72CA">
        <w:rPr>
          <w:rFonts w:cs="Arial"/>
        </w:rPr>
        <w:t>&lt;&lt;Category&gt;&gt;</w:t>
      </w:r>
      <w:bookmarkEnd w:id="1400"/>
    </w:p>
    <w:p w:rsidR="00347871" w:rsidRDefault="00347871" w:rsidP="00F71BA8">
      <w:r>
        <w:t>A category of failure of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b40683e92bfe4e9d4ea7419f988b34c2" w:history="1">
        <w:r w:rsidR="00347871">
          <w:rPr>
            <w:rStyle w:val="Hyperlink"/>
          </w:rPr>
          <w:t>Failure</w:t>
        </w:r>
      </w:hyperlink>
    </w:p>
    <w:p w:rsidR="00347871" w:rsidRDefault="00347871" w:rsidP="00347871"/>
    <w:p w:rsidR="00347871" w:rsidRDefault="00347871" w:rsidP="00347871">
      <w:pPr>
        <w:pStyle w:val="Heading2"/>
      </w:pPr>
      <w:bookmarkStart w:id="1401" w:name="_bf5bd4f3217cbb34f044ca69abc37a6e"/>
      <w:bookmarkStart w:id="1402" w:name="_Toc477757455"/>
      <w:r>
        <w:t>Class Industrial Control Failure</w:t>
      </w:r>
      <w:bookmarkEnd w:id="1401"/>
      <w:r w:rsidRPr="003A31EC">
        <w:rPr>
          <w:rFonts w:cs="Arial"/>
        </w:rPr>
        <w:t xml:space="preserve"> </w:t>
      </w:r>
      <w:r>
        <w:rPr>
          <w:rFonts w:cs="Arial"/>
        </w:rPr>
        <w:fldChar w:fldCharType="begin"/>
      </w:r>
      <w:r>
        <w:instrText>XE"</w:instrText>
      </w:r>
      <w:r w:rsidRPr="00413D75">
        <w:rPr>
          <w:rFonts w:cs="Arial"/>
        </w:rPr>
        <w:instrText>Industrial Control Failure</w:instrText>
      </w:r>
      <w:r>
        <w:instrText>"</w:instrText>
      </w:r>
      <w:r>
        <w:rPr>
          <w:rFonts w:cs="Arial"/>
        </w:rPr>
        <w:fldChar w:fldCharType="end"/>
      </w:r>
      <w:r w:rsidR="009E71B4">
        <w:rPr>
          <w:rFonts w:cs="Arial"/>
        </w:rPr>
        <w:t xml:space="preserve"> </w:t>
      </w:r>
      <w:r w:rsidR="006F72CA">
        <w:rPr>
          <w:rFonts w:cs="Arial"/>
        </w:rPr>
        <w:t>&lt;&lt;Category&gt;&gt;</w:t>
      </w:r>
      <w:bookmarkEnd w:id="1402"/>
    </w:p>
    <w:p w:rsidR="00347871" w:rsidRDefault="00347871" w:rsidP="00F71BA8">
      <w:r>
        <w:t>A category of danger to the automated control of industrial systems.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59c67ab41f60cadc64b4e463ee4d104" w:history="1">
        <w:r w:rsidR="00347871">
          <w:rPr>
            <w:rStyle w:val="Hyperlink"/>
          </w:rPr>
          <w:t>Cyber System Failure</w:t>
        </w:r>
      </w:hyperlink>
      <w:r w:rsidR="00347871">
        <w:t xml:space="preserve">, </w:t>
      </w:r>
      <w:hyperlink w:anchor="_bc915b3e9f8fbd7965d14da551afd5a5" w:history="1">
        <w:r w:rsidR="00347871">
          <w:rPr>
            <w:rStyle w:val="Hyperlink"/>
          </w:rPr>
          <w:t>Physical System Failure</w:t>
        </w:r>
      </w:hyperlink>
    </w:p>
    <w:p w:rsidR="00347871" w:rsidRDefault="00347871" w:rsidP="00347871"/>
    <w:p w:rsidR="00347871" w:rsidRDefault="00347871" w:rsidP="00347871">
      <w:pPr>
        <w:pStyle w:val="Heading2"/>
      </w:pPr>
      <w:bookmarkStart w:id="1403" w:name="_bc915b3e9f8fbd7965d14da551afd5a5"/>
      <w:bookmarkStart w:id="1404" w:name="_Toc477757456"/>
      <w:r>
        <w:t>Class Physical System Failure</w:t>
      </w:r>
      <w:bookmarkEnd w:id="1403"/>
      <w:r w:rsidRPr="003A31EC">
        <w:rPr>
          <w:rFonts w:cs="Arial"/>
        </w:rPr>
        <w:t xml:space="preserve"> </w:t>
      </w:r>
      <w:r>
        <w:rPr>
          <w:rFonts w:cs="Arial"/>
        </w:rPr>
        <w:fldChar w:fldCharType="begin"/>
      </w:r>
      <w:r>
        <w:instrText>XE"</w:instrText>
      </w:r>
      <w:r w:rsidRPr="00413D75">
        <w:rPr>
          <w:rFonts w:cs="Arial"/>
        </w:rPr>
        <w:instrText>Physical System Failure</w:instrText>
      </w:r>
      <w:r>
        <w:instrText>"</w:instrText>
      </w:r>
      <w:r>
        <w:rPr>
          <w:rFonts w:cs="Arial"/>
        </w:rPr>
        <w:fldChar w:fldCharType="end"/>
      </w:r>
      <w:r w:rsidR="009E71B4">
        <w:rPr>
          <w:rFonts w:cs="Arial"/>
        </w:rPr>
        <w:t xml:space="preserve"> </w:t>
      </w:r>
      <w:r w:rsidR="006F72CA">
        <w:rPr>
          <w:rFonts w:cs="Arial"/>
        </w:rPr>
        <w:t>&lt;&lt;Category&gt;&gt;</w:t>
      </w:r>
      <w:bookmarkEnd w:id="1404"/>
    </w:p>
    <w:p w:rsidR="00347871" w:rsidRDefault="00347871" w:rsidP="00F71BA8">
      <w:r>
        <w:t>A category of danger of failure of any physical system.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af148db3cd6de3064b614dec120341a" w:history="1">
        <w:r w:rsidR="00347871">
          <w:rPr>
            <w:rStyle w:val="Hyperlink"/>
          </w:rPr>
          <w:t>System Failure</w:t>
        </w:r>
      </w:hyperlink>
    </w:p>
    <w:p w:rsidR="00347871" w:rsidRDefault="00347871" w:rsidP="00347871"/>
    <w:p w:rsidR="00347871" w:rsidRDefault="00347871" w:rsidP="00347871">
      <w:pPr>
        <w:pStyle w:val="Heading2"/>
      </w:pPr>
      <w:bookmarkStart w:id="1405" w:name="_448321ca6643b27956dedce2e5fe619c"/>
      <w:bookmarkStart w:id="1406" w:name="_Toc477757457"/>
      <w:r>
        <w:t>Class Process Failure</w:t>
      </w:r>
      <w:bookmarkEnd w:id="1405"/>
      <w:r w:rsidRPr="003A31EC">
        <w:rPr>
          <w:rFonts w:cs="Arial"/>
        </w:rPr>
        <w:t xml:space="preserve"> </w:t>
      </w:r>
      <w:r>
        <w:rPr>
          <w:rFonts w:cs="Arial"/>
        </w:rPr>
        <w:fldChar w:fldCharType="begin"/>
      </w:r>
      <w:r>
        <w:instrText>XE"</w:instrText>
      </w:r>
      <w:r w:rsidRPr="00413D75">
        <w:rPr>
          <w:rFonts w:cs="Arial"/>
        </w:rPr>
        <w:instrText>Process Failure</w:instrText>
      </w:r>
      <w:r>
        <w:instrText>"</w:instrText>
      </w:r>
      <w:r>
        <w:rPr>
          <w:rFonts w:cs="Arial"/>
        </w:rPr>
        <w:fldChar w:fldCharType="end"/>
      </w:r>
      <w:r w:rsidR="009E71B4">
        <w:rPr>
          <w:rFonts w:cs="Arial"/>
        </w:rPr>
        <w:t xml:space="preserve"> </w:t>
      </w:r>
      <w:r w:rsidR="006F72CA">
        <w:rPr>
          <w:rFonts w:cs="Arial"/>
        </w:rPr>
        <w:t>&lt;&lt;Category&gt;&gt;</w:t>
      </w:r>
      <w:bookmarkEnd w:id="1406"/>
    </w:p>
    <w:p w:rsidR="00347871" w:rsidRDefault="00347871" w:rsidP="00F71BA8">
      <w:r>
        <w:t>Categorization of a failure of a process to fulfill its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pStyle w:val="Heading2"/>
      </w:pPr>
      <w:bookmarkStart w:id="1407" w:name="_7af148db3cd6de3064b614dec120341a"/>
      <w:bookmarkStart w:id="1408" w:name="_Toc477757458"/>
      <w:r>
        <w:t>Class System Failure</w:t>
      </w:r>
      <w:bookmarkEnd w:id="1407"/>
      <w:r w:rsidRPr="003A31EC">
        <w:rPr>
          <w:rFonts w:cs="Arial"/>
        </w:rPr>
        <w:t xml:space="preserve"> </w:t>
      </w:r>
      <w:r>
        <w:rPr>
          <w:rFonts w:cs="Arial"/>
        </w:rPr>
        <w:fldChar w:fldCharType="begin"/>
      </w:r>
      <w:r>
        <w:instrText>XE"</w:instrText>
      </w:r>
      <w:r w:rsidRPr="00413D75">
        <w:rPr>
          <w:rFonts w:cs="Arial"/>
        </w:rPr>
        <w:instrText>System Failure</w:instrText>
      </w:r>
      <w:r>
        <w:instrText>"</w:instrText>
      </w:r>
      <w:r>
        <w:rPr>
          <w:rFonts w:cs="Arial"/>
        </w:rPr>
        <w:fldChar w:fldCharType="end"/>
      </w:r>
      <w:r w:rsidR="009E71B4">
        <w:rPr>
          <w:rFonts w:cs="Arial"/>
        </w:rPr>
        <w:t xml:space="preserve"> </w:t>
      </w:r>
      <w:r w:rsidR="006F72CA">
        <w:rPr>
          <w:rFonts w:cs="Arial"/>
        </w:rPr>
        <w:t>&lt;&lt;Category&gt;&gt;</w:t>
      </w:r>
      <w:bookmarkEnd w:id="1408"/>
    </w:p>
    <w:p w:rsidR="00347871" w:rsidRDefault="00347871" w:rsidP="00F71BA8">
      <w:r>
        <w:t>Category of failure of a system - physical, financial, cyber, etc. such that the system is no longer available to serve its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f92c41b58c0056a267b8b5fbc000bd7" w:history="1">
        <w:r w:rsidR="00347871">
          <w:rPr>
            <w:rStyle w:val="Hyperlink"/>
          </w:rPr>
          <w:t>Failure Category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09" w:name="_Toc477757459"/>
      <w:r>
        <w:t>Threat-risk-conceptual-model::Threat and Risk Specific Concepts::Incidents::Impact Categories</w:t>
      </w:r>
      <w:bookmarkEnd w:id="1409"/>
    </w:p>
    <w:p w:rsidR="00347871" w:rsidRDefault="00347871" w:rsidP="00347871">
      <w:pPr>
        <w:pStyle w:val="Heading2"/>
      </w:pPr>
      <w:bookmarkStart w:id="1410" w:name="_Toc477757460"/>
      <w:r>
        <w:t>Diagram: Impact Categories</w:t>
      </w:r>
      <w:bookmarkEnd w:id="1410"/>
    </w:p>
    <w:p w:rsidR="00347871" w:rsidRDefault="00925DE6" w:rsidP="00347871">
      <w:pPr>
        <w:jc w:val="center"/>
        <w:rPr>
          <w:rFonts w:cs="Arial"/>
        </w:rPr>
      </w:pPr>
      <w:r w:rsidRPr="00C83E44">
        <w:rPr>
          <w:noProof/>
        </w:rPr>
        <w:pict>
          <v:shape id="Picture 1052723689.emf" o:spid="_x0000_i1185" type="#_x0000_t75" alt="1052723689.emf" style="width:487.2pt;height:424.8pt;visibility:visible;mso-wrap-style:square">
            <v:imagedata r:id="rId214" o:title="105272368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Impact Categories</w:t>
      </w:r>
    </w:p>
    <w:p w:rsidR="00347871" w:rsidRDefault="00347871" w:rsidP="00347871">
      <w:r>
        <w:t xml:space="preserve"> </w:t>
      </w:r>
    </w:p>
    <w:p w:rsidR="00347871" w:rsidRDefault="00347871" w:rsidP="00347871"/>
    <w:p w:rsidR="00347871" w:rsidRDefault="00347871" w:rsidP="00347871">
      <w:pPr>
        <w:pStyle w:val="Heading2"/>
      </w:pPr>
      <w:bookmarkStart w:id="1411" w:name="_f0ae2232d7e040b97a3c0287b3d3574a"/>
      <w:bookmarkStart w:id="1412" w:name="_Toc477757461"/>
      <w:r>
        <w:t>Class Communications Impact</w:t>
      </w:r>
      <w:bookmarkEnd w:id="1411"/>
      <w:r w:rsidRPr="003A31EC">
        <w:rPr>
          <w:rFonts w:cs="Arial"/>
        </w:rPr>
        <w:t xml:space="preserve"> </w:t>
      </w:r>
      <w:r>
        <w:rPr>
          <w:rFonts w:cs="Arial"/>
        </w:rPr>
        <w:fldChar w:fldCharType="begin"/>
      </w:r>
      <w:r>
        <w:instrText>XE"</w:instrText>
      </w:r>
      <w:r w:rsidRPr="00413D75">
        <w:rPr>
          <w:rFonts w:cs="Arial"/>
        </w:rPr>
        <w:instrText>Communications Impact</w:instrText>
      </w:r>
      <w:r>
        <w:instrText>"</w:instrText>
      </w:r>
      <w:r>
        <w:rPr>
          <w:rFonts w:cs="Arial"/>
        </w:rPr>
        <w:fldChar w:fldCharType="end"/>
      </w:r>
      <w:r w:rsidR="009E71B4">
        <w:rPr>
          <w:rFonts w:cs="Arial"/>
        </w:rPr>
        <w:t xml:space="preserve"> </w:t>
      </w:r>
      <w:r w:rsidR="006F72CA">
        <w:rPr>
          <w:rFonts w:cs="Arial"/>
        </w:rPr>
        <w:t>&lt;&lt;Category&gt;&gt;</w:t>
      </w:r>
      <w:bookmarkEnd w:id="1412"/>
    </w:p>
    <w:p w:rsidR="00347871" w:rsidRDefault="00347871" w:rsidP="00F71BA8">
      <w:r>
        <w:t>Category of impact to the ability to communicate.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13" w:name="_4832289579b1dea64a3dd8fe2991271a"/>
      <w:bookmarkStart w:id="1414" w:name="_Toc477757462"/>
      <w:r>
        <w:t>Class Compliance Impact</w:t>
      </w:r>
      <w:bookmarkEnd w:id="1413"/>
      <w:r w:rsidRPr="003A31EC">
        <w:rPr>
          <w:rFonts w:cs="Arial"/>
        </w:rPr>
        <w:t xml:space="preserve"> </w:t>
      </w:r>
      <w:r>
        <w:rPr>
          <w:rFonts w:cs="Arial"/>
        </w:rPr>
        <w:fldChar w:fldCharType="begin"/>
      </w:r>
      <w:r>
        <w:instrText>XE"</w:instrText>
      </w:r>
      <w:r w:rsidRPr="00413D75">
        <w:rPr>
          <w:rFonts w:cs="Arial"/>
        </w:rPr>
        <w:instrText>Compliance Impact</w:instrText>
      </w:r>
      <w:r>
        <w:instrText>"</w:instrText>
      </w:r>
      <w:r>
        <w:rPr>
          <w:rFonts w:cs="Arial"/>
        </w:rPr>
        <w:fldChar w:fldCharType="end"/>
      </w:r>
      <w:r w:rsidR="009E71B4">
        <w:rPr>
          <w:rFonts w:cs="Arial"/>
        </w:rPr>
        <w:t xml:space="preserve"> </w:t>
      </w:r>
      <w:r w:rsidR="006F72CA">
        <w:rPr>
          <w:rFonts w:cs="Arial"/>
        </w:rPr>
        <w:t>&lt;&lt;Category&gt;&gt;</w:t>
      </w:r>
      <w:bookmarkEnd w:id="1414"/>
    </w:p>
    <w:p w:rsidR="00347871" w:rsidRDefault="00347871" w:rsidP="00F71BA8">
      <w:r>
        <w:t>Impact on the ability to comply with policies.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15" w:name="_3f9c8ba249664654e9d479042acba97d"/>
      <w:bookmarkStart w:id="1416" w:name="_Toc477757463"/>
      <w:r>
        <w:t>Class Control of Information Impact</w:t>
      </w:r>
      <w:bookmarkEnd w:id="1415"/>
      <w:r w:rsidRPr="003A31EC">
        <w:rPr>
          <w:rFonts w:cs="Arial"/>
        </w:rPr>
        <w:t xml:space="preserve"> </w:t>
      </w:r>
      <w:r>
        <w:rPr>
          <w:rFonts w:cs="Arial"/>
        </w:rPr>
        <w:fldChar w:fldCharType="begin"/>
      </w:r>
      <w:r>
        <w:instrText>XE"</w:instrText>
      </w:r>
      <w:r w:rsidRPr="00413D75">
        <w:rPr>
          <w:rFonts w:cs="Arial"/>
        </w:rPr>
        <w:instrText>Control of Information Impact</w:instrText>
      </w:r>
      <w:r>
        <w:instrText>"</w:instrText>
      </w:r>
      <w:r>
        <w:rPr>
          <w:rFonts w:cs="Arial"/>
        </w:rPr>
        <w:fldChar w:fldCharType="end"/>
      </w:r>
      <w:r w:rsidR="009E71B4">
        <w:rPr>
          <w:rFonts w:cs="Arial"/>
        </w:rPr>
        <w:t xml:space="preserve"> </w:t>
      </w:r>
      <w:r w:rsidR="006F72CA">
        <w:rPr>
          <w:rFonts w:cs="Arial"/>
        </w:rPr>
        <w:t>&lt;&lt;Category&gt;&gt;</w:t>
      </w:r>
      <w:bookmarkEnd w:id="1416"/>
    </w:p>
    <w:p w:rsidR="00347871" w:rsidRDefault="00347871" w:rsidP="00F71BA8">
      <w:r>
        <w:t>Information becomes available to unauthorized actors (loss of confidentiality).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17" w:name="_54162be4a30be472f2c8569423c1bb7e"/>
      <w:bookmarkStart w:id="1418" w:name="_Toc477757464"/>
      <w:r>
        <w:t>Class Decision-making Impact</w:t>
      </w:r>
      <w:bookmarkEnd w:id="1417"/>
      <w:r w:rsidRPr="003A31EC">
        <w:rPr>
          <w:rFonts w:cs="Arial"/>
        </w:rPr>
        <w:t xml:space="preserve"> </w:t>
      </w:r>
      <w:r>
        <w:rPr>
          <w:rFonts w:cs="Arial"/>
        </w:rPr>
        <w:fldChar w:fldCharType="begin"/>
      </w:r>
      <w:r>
        <w:instrText>XE"</w:instrText>
      </w:r>
      <w:r w:rsidRPr="00413D75">
        <w:rPr>
          <w:rFonts w:cs="Arial"/>
        </w:rPr>
        <w:instrText>Decision-making Impact</w:instrText>
      </w:r>
      <w:r>
        <w:instrText>"</w:instrText>
      </w:r>
      <w:r>
        <w:rPr>
          <w:rFonts w:cs="Arial"/>
        </w:rPr>
        <w:fldChar w:fldCharType="end"/>
      </w:r>
      <w:r w:rsidR="009E71B4">
        <w:rPr>
          <w:rFonts w:cs="Arial"/>
        </w:rPr>
        <w:t xml:space="preserve"> </w:t>
      </w:r>
      <w:r w:rsidR="006F72CA">
        <w:rPr>
          <w:rFonts w:cs="Arial"/>
        </w:rPr>
        <w:t>&lt;&lt;Category&gt;&gt;</w:t>
      </w:r>
      <w:bookmarkEnd w:id="1418"/>
    </w:p>
    <w:p w:rsidR="00347871" w:rsidRDefault="00347871" w:rsidP="00F71BA8">
      <w:r>
        <w:t>Impact on the ability to make informed decisions.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19" w:name="_1c7aba0f69325be4a8475e6515e816ed"/>
      <w:bookmarkStart w:id="1420" w:name="_Toc477757465"/>
      <w:r>
        <w:t>Class Disinformation Impact</w:t>
      </w:r>
      <w:bookmarkEnd w:id="1419"/>
      <w:r w:rsidRPr="003A31EC">
        <w:rPr>
          <w:rFonts w:cs="Arial"/>
        </w:rPr>
        <w:t xml:space="preserve"> </w:t>
      </w:r>
      <w:r>
        <w:rPr>
          <w:rFonts w:cs="Arial"/>
        </w:rPr>
        <w:fldChar w:fldCharType="begin"/>
      </w:r>
      <w:r>
        <w:instrText>XE"</w:instrText>
      </w:r>
      <w:r w:rsidRPr="00413D75">
        <w:rPr>
          <w:rFonts w:cs="Arial"/>
        </w:rPr>
        <w:instrText>Disinformation Impact</w:instrText>
      </w:r>
      <w:r>
        <w:instrText>"</w:instrText>
      </w:r>
      <w:r>
        <w:rPr>
          <w:rFonts w:cs="Arial"/>
        </w:rPr>
        <w:fldChar w:fldCharType="end"/>
      </w:r>
      <w:r w:rsidR="009E71B4">
        <w:rPr>
          <w:rFonts w:cs="Arial"/>
        </w:rPr>
        <w:t xml:space="preserve"> </w:t>
      </w:r>
      <w:r w:rsidR="006F72CA">
        <w:rPr>
          <w:rFonts w:cs="Arial"/>
        </w:rPr>
        <w:t>&lt;&lt;Category&gt;&gt;</w:t>
      </w:r>
      <w:bookmarkEnd w:id="1420"/>
    </w:p>
    <w:p w:rsidR="00347871" w:rsidRDefault="00347871" w:rsidP="00F71BA8">
      <w:r>
        <w:t>Impact resulting from incorrect information.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21" w:name="_ffb9d8298feb12d3e0e539dee9f0df6d"/>
      <w:bookmarkStart w:id="1422" w:name="_Toc477757466"/>
      <w:r>
        <w:t>Class Electromagnetic Spectrum Impact</w:t>
      </w:r>
      <w:bookmarkEnd w:id="1421"/>
      <w:r w:rsidRPr="003A31EC">
        <w:rPr>
          <w:rFonts w:cs="Arial"/>
        </w:rPr>
        <w:t xml:space="preserve"> </w:t>
      </w:r>
      <w:r>
        <w:rPr>
          <w:rFonts w:cs="Arial"/>
        </w:rPr>
        <w:fldChar w:fldCharType="begin"/>
      </w:r>
      <w:r>
        <w:instrText>XE"</w:instrText>
      </w:r>
      <w:r w:rsidRPr="00413D75">
        <w:rPr>
          <w:rFonts w:cs="Arial"/>
        </w:rPr>
        <w:instrText>Electromagnetic Spectrum Impact</w:instrText>
      </w:r>
      <w:r>
        <w:instrText>"</w:instrText>
      </w:r>
      <w:r>
        <w:rPr>
          <w:rFonts w:cs="Arial"/>
        </w:rPr>
        <w:fldChar w:fldCharType="end"/>
      </w:r>
      <w:r w:rsidR="009E71B4">
        <w:rPr>
          <w:rFonts w:cs="Arial"/>
        </w:rPr>
        <w:t xml:space="preserve"> </w:t>
      </w:r>
      <w:r w:rsidR="006F72CA">
        <w:rPr>
          <w:rFonts w:cs="Arial"/>
        </w:rPr>
        <w:t>&lt;&lt;Category&gt;&gt;</w:t>
      </w:r>
      <w:bookmarkEnd w:id="1422"/>
    </w:p>
    <w:p w:rsidR="00347871" w:rsidRDefault="00347871" w:rsidP="00F71BA8">
      <w:r>
        <w:t>Impact based on disruption in spectrum.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3" w:name="_ee875f7f77ba6370c1f434bcbb20f462"/>
      <w:bookmarkStart w:id="1424" w:name="_Toc477757467"/>
      <w:r>
        <w:t>Class Environmental Impact</w:t>
      </w:r>
      <w:bookmarkEnd w:id="1423"/>
      <w:r w:rsidRPr="003A31EC">
        <w:rPr>
          <w:rFonts w:cs="Arial"/>
        </w:rPr>
        <w:t xml:space="preserve"> </w:t>
      </w:r>
      <w:r>
        <w:rPr>
          <w:rFonts w:cs="Arial"/>
        </w:rPr>
        <w:fldChar w:fldCharType="begin"/>
      </w:r>
      <w:r>
        <w:instrText>XE"</w:instrText>
      </w:r>
      <w:r w:rsidRPr="00413D75">
        <w:rPr>
          <w:rFonts w:cs="Arial"/>
        </w:rPr>
        <w:instrText>Environmental Impact</w:instrText>
      </w:r>
      <w:r>
        <w:instrText>"</w:instrText>
      </w:r>
      <w:r>
        <w:rPr>
          <w:rFonts w:cs="Arial"/>
        </w:rPr>
        <w:fldChar w:fldCharType="end"/>
      </w:r>
      <w:r w:rsidR="009E71B4">
        <w:rPr>
          <w:rFonts w:cs="Arial"/>
        </w:rPr>
        <w:t xml:space="preserve"> </w:t>
      </w:r>
      <w:r w:rsidR="006F72CA">
        <w:rPr>
          <w:rFonts w:cs="Arial"/>
        </w:rPr>
        <w:t>&lt;&lt;Category&gt;&gt;</w:t>
      </w:r>
      <w:bookmarkEnd w:id="1424"/>
    </w:p>
    <w:p w:rsidR="00347871" w:rsidRDefault="00347871" w:rsidP="00F71BA8">
      <w:r>
        <w:t>A danger to the environment.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5" w:name="_d4f18d7e5d3311f8c09d0e618ca5e0ac"/>
      <w:bookmarkStart w:id="1426" w:name="_Toc477757468"/>
      <w:r>
        <w:t>Class Financial Impact</w:t>
      </w:r>
      <w:bookmarkEnd w:id="1425"/>
      <w:r w:rsidRPr="003A31EC">
        <w:rPr>
          <w:rFonts w:cs="Arial"/>
        </w:rPr>
        <w:t xml:space="preserve"> </w:t>
      </w:r>
      <w:r>
        <w:rPr>
          <w:rFonts w:cs="Arial"/>
        </w:rPr>
        <w:fldChar w:fldCharType="begin"/>
      </w:r>
      <w:r>
        <w:instrText>XE"</w:instrText>
      </w:r>
      <w:r w:rsidRPr="00413D75">
        <w:rPr>
          <w:rFonts w:cs="Arial"/>
        </w:rPr>
        <w:instrText>Financial Impact</w:instrText>
      </w:r>
      <w:r>
        <w:instrText>"</w:instrText>
      </w:r>
      <w:r>
        <w:rPr>
          <w:rFonts w:cs="Arial"/>
        </w:rPr>
        <w:fldChar w:fldCharType="end"/>
      </w:r>
      <w:r w:rsidR="009E71B4">
        <w:rPr>
          <w:rFonts w:cs="Arial"/>
        </w:rPr>
        <w:t xml:space="preserve"> </w:t>
      </w:r>
      <w:r w:rsidR="006F72CA">
        <w:rPr>
          <w:rFonts w:cs="Arial"/>
        </w:rPr>
        <w:t>&lt;&lt;Category&gt;&gt;</w:t>
      </w:r>
      <w:bookmarkEnd w:id="1426"/>
    </w:p>
    <w:p w:rsidR="00347871" w:rsidRDefault="00347871" w:rsidP="00F71BA8">
      <w:r>
        <w:t>Impact resulting in loss of capital or the ability to obtain capital.</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7" w:name="_2a22edf4db04333f6f2f3a1e3cd14a11"/>
      <w:bookmarkStart w:id="1428" w:name="_Toc477757469"/>
      <w:r>
        <w:lastRenderedPageBreak/>
        <w:t>Class Health Impact</w:t>
      </w:r>
      <w:bookmarkEnd w:id="1427"/>
      <w:r w:rsidRPr="003A31EC">
        <w:rPr>
          <w:rFonts w:cs="Arial"/>
        </w:rPr>
        <w:t xml:space="preserve"> </w:t>
      </w:r>
      <w:r>
        <w:rPr>
          <w:rFonts w:cs="Arial"/>
        </w:rPr>
        <w:fldChar w:fldCharType="begin"/>
      </w:r>
      <w:r>
        <w:instrText>XE"</w:instrText>
      </w:r>
      <w:r w:rsidRPr="00413D75">
        <w:rPr>
          <w:rFonts w:cs="Arial"/>
        </w:rPr>
        <w:instrText>Health Impact</w:instrText>
      </w:r>
      <w:r>
        <w:instrText>"</w:instrText>
      </w:r>
      <w:r>
        <w:rPr>
          <w:rFonts w:cs="Arial"/>
        </w:rPr>
        <w:fldChar w:fldCharType="end"/>
      </w:r>
      <w:r w:rsidR="009E71B4">
        <w:rPr>
          <w:rFonts w:cs="Arial"/>
        </w:rPr>
        <w:t xml:space="preserve"> </w:t>
      </w:r>
      <w:r w:rsidR="006F72CA">
        <w:rPr>
          <w:rFonts w:cs="Arial"/>
        </w:rPr>
        <w:t>&lt;&lt;Category&gt;&gt;</w:t>
      </w:r>
      <w:bookmarkEnd w:id="1428"/>
    </w:p>
    <w:p w:rsidR="00347871" w:rsidRDefault="00347871" w:rsidP="00F71BA8">
      <w:r>
        <w:t>A category of danger to people's health.</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29" w:name="_d4b201382a65bc64a8852a77b2869d35"/>
      <w:bookmarkStart w:id="1430" w:name="_Toc477757470"/>
      <w:r>
        <w:t>Class Identity Spoof Impact</w:t>
      </w:r>
      <w:bookmarkEnd w:id="1429"/>
      <w:r w:rsidRPr="003A31EC">
        <w:rPr>
          <w:rFonts w:cs="Arial"/>
        </w:rPr>
        <w:t xml:space="preserve"> </w:t>
      </w:r>
      <w:r>
        <w:rPr>
          <w:rFonts w:cs="Arial"/>
        </w:rPr>
        <w:fldChar w:fldCharType="begin"/>
      </w:r>
      <w:r>
        <w:instrText>XE"</w:instrText>
      </w:r>
      <w:r w:rsidRPr="00413D75">
        <w:rPr>
          <w:rFonts w:cs="Arial"/>
        </w:rPr>
        <w:instrText>Identity Spoof Impact</w:instrText>
      </w:r>
      <w:r>
        <w:instrText>"</w:instrText>
      </w:r>
      <w:r>
        <w:rPr>
          <w:rFonts w:cs="Arial"/>
        </w:rPr>
        <w:fldChar w:fldCharType="end"/>
      </w:r>
      <w:r w:rsidR="009E71B4">
        <w:rPr>
          <w:rFonts w:cs="Arial"/>
        </w:rPr>
        <w:t xml:space="preserve"> </w:t>
      </w:r>
      <w:r w:rsidR="006F72CA">
        <w:rPr>
          <w:rFonts w:cs="Arial"/>
        </w:rPr>
        <w:t>&lt;&lt;Category&gt;&gt;</w:t>
      </w:r>
      <w:bookmarkEnd w:id="1430"/>
    </w:p>
    <w:p w:rsidR="00347871" w:rsidRDefault="00347871" w:rsidP="00F71BA8">
      <w:r>
        <w:t>A category of danger where an individuals' identity is assumed by another.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c7aba0f69325be4a8475e6515e816ed" w:history="1">
        <w:r w:rsidR="00347871">
          <w:rPr>
            <w:rStyle w:val="Hyperlink"/>
          </w:rPr>
          <w:t>Disinformation Impact</w:t>
        </w:r>
      </w:hyperlink>
    </w:p>
    <w:p w:rsidR="00347871" w:rsidRDefault="00347871" w:rsidP="00347871"/>
    <w:p w:rsidR="00347871" w:rsidRDefault="00347871" w:rsidP="00347871">
      <w:pPr>
        <w:pStyle w:val="Heading2"/>
      </w:pPr>
      <w:bookmarkStart w:id="1431" w:name="_640dcb3f6746f5a6b22f2a08a679ebc6"/>
      <w:bookmarkStart w:id="1432" w:name="_Toc477757471"/>
      <w:r>
        <w:t>Class Image Impact</w:t>
      </w:r>
      <w:bookmarkEnd w:id="1431"/>
      <w:r w:rsidRPr="003A31EC">
        <w:rPr>
          <w:rFonts w:cs="Arial"/>
        </w:rPr>
        <w:t xml:space="preserve"> </w:t>
      </w:r>
      <w:r>
        <w:rPr>
          <w:rFonts w:cs="Arial"/>
        </w:rPr>
        <w:fldChar w:fldCharType="begin"/>
      </w:r>
      <w:r>
        <w:instrText>XE"</w:instrText>
      </w:r>
      <w:r w:rsidRPr="00413D75">
        <w:rPr>
          <w:rFonts w:cs="Arial"/>
        </w:rPr>
        <w:instrText>Image Impact</w:instrText>
      </w:r>
      <w:r>
        <w:instrText>"</w:instrText>
      </w:r>
      <w:r>
        <w:rPr>
          <w:rFonts w:cs="Arial"/>
        </w:rPr>
        <w:fldChar w:fldCharType="end"/>
      </w:r>
      <w:r w:rsidR="009E71B4">
        <w:rPr>
          <w:rFonts w:cs="Arial"/>
        </w:rPr>
        <w:t xml:space="preserve"> </w:t>
      </w:r>
      <w:r w:rsidR="006F72CA">
        <w:rPr>
          <w:rFonts w:cs="Arial"/>
        </w:rPr>
        <w:t>&lt;&lt;Category&gt;&gt;</w:t>
      </w:r>
      <w:bookmarkEnd w:id="1432"/>
    </w:p>
    <w:p w:rsidR="00347871" w:rsidRDefault="00347871" w:rsidP="00F71BA8">
      <w:r>
        <w:t>Impact to how an entity is viewed by others.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33" w:name="_dee9f2345a1f910808f2263dfb689514"/>
      <w:bookmarkStart w:id="1434" w:name="_Toc477757472"/>
      <w:r>
        <w:t>Class Impact Category</w:t>
      </w:r>
      <w:bookmarkEnd w:id="1433"/>
      <w:r w:rsidRPr="003A31EC">
        <w:rPr>
          <w:rFonts w:cs="Arial"/>
        </w:rPr>
        <w:t xml:space="preserve"> </w:t>
      </w:r>
      <w:r>
        <w:rPr>
          <w:rFonts w:cs="Arial"/>
        </w:rPr>
        <w:fldChar w:fldCharType="begin"/>
      </w:r>
      <w:r>
        <w:instrText>XE"</w:instrText>
      </w:r>
      <w:r w:rsidRPr="00413D75">
        <w:rPr>
          <w:rFonts w:cs="Arial"/>
        </w:rPr>
        <w:instrText>Impact Category</w:instrText>
      </w:r>
      <w:r>
        <w:instrText>"</w:instrText>
      </w:r>
      <w:r>
        <w:rPr>
          <w:rFonts w:cs="Arial"/>
        </w:rPr>
        <w:fldChar w:fldCharType="end"/>
      </w:r>
      <w:r w:rsidR="009E71B4">
        <w:rPr>
          <w:rFonts w:cs="Arial"/>
        </w:rPr>
        <w:t xml:space="preserve"> </w:t>
      </w:r>
      <w:r w:rsidR="006F72CA">
        <w:rPr>
          <w:rFonts w:cs="Arial"/>
        </w:rPr>
        <w:t>&lt;&lt;Category&gt;&gt;</w:t>
      </w:r>
      <w:bookmarkEnd w:id="1434"/>
    </w:p>
    <w:p w:rsidR="00347871" w:rsidRDefault="00347871" w:rsidP="00F71BA8">
      <w:r>
        <w:t>Categorization of the impact of dangers. Danger categories may be combined.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bf67544840a1cd6396f28cc292e3ca0" w:history="1">
        <w:r w:rsidR="00347871">
          <w:rPr>
            <w:rStyle w:val="Hyperlink"/>
          </w:rPr>
          <w:t>Consequence</w:t>
        </w:r>
      </w:hyperlink>
    </w:p>
    <w:p w:rsidR="00347871" w:rsidRDefault="00347871" w:rsidP="00347871"/>
    <w:p w:rsidR="00347871" w:rsidRDefault="00347871" w:rsidP="00347871">
      <w:pPr>
        <w:pStyle w:val="Heading2"/>
      </w:pPr>
      <w:bookmarkStart w:id="1435" w:name="_bc45cd7c966c8db31897c5494e633309"/>
      <w:bookmarkStart w:id="1436" w:name="_Toc477757473"/>
      <w:r>
        <w:t>Class Information Availability Impact</w:t>
      </w:r>
      <w:bookmarkEnd w:id="1435"/>
      <w:r w:rsidRPr="003A31EC">
        <w:rPr>
          <w:rFonts w:cs="Arial"/>
        </w:rPr>
        <w:t xml:space="preserve"> </w:t>
      </w:r>
      <w:r>
        <w:rPr>
          <w:rFonts w:cs="Arial"/>
        </w:rPr>
        <w:fldChar w:fldCharType="begin"/>
      </w:r>
      <w:r>
        <w:instrText>XE"</w:instrText>
      </w:r>
      <w:r w:rsidRPr="00413D75">
        <w:rPr>
          <w:rFonts w:cs="Arial"/>
        </w:rPr>
        <w:instrText>Information Availability Impact</w:instrText>
      </w:r>
      <w:r>
        <w:instrText>"</w:instrText>
      </w:r>
      <w:r>
        <w:rPr>
          <w:rFonts w:cs="Arial"/>
        </w:rPr>
        <w:fldChar w:fldCharType="end"/>
      </w:r>
      <w:r w:rsidR="009E71B4">
        <w:rPr>
          <w:rFonts w:cs="Arial"/>
        </w:rPr>
        <w:t xml:space="preserve"> </w:t>
      </w:r>
      <w:r w:rsidR="006F72CA">
        <w:rPr>
          <w:rFonts w:cs="Arial"/>
        </w:rPr>
        <w:t>&lt;&lt;Category&gt;&gt;</w:t>
      </w:r>
      <w:bookmarkEnd w:id="1436"/>
    </w:p>
    <w:p w:rsidR="00347871" w:rsidRDefault="00347871" w:rsidP="00F71BA8">
      <w:r>
        <w:t>A category of danger impact where information becomes unavailable to the information owner.</w:t>
      </w:r>
      <w:r>
        <w:br/>
        <w:t>Availability: Ensuring timely and reliable access to and use of information.</w:t>
      </w:r>
      <w:r>
        <w:br/>
        <w:t>[NIST800]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df5bede9319c2ebb81bd8f0e8aa42a" w:history="1">
        <w:r w:rsidR="00347871">
          <w:rPr>
            <w:rStyle w:val="Hyperlink"/>
          </w:rPr>
          <w:t>Information Impact</w:t>
        </w:r>
      </w:hyperlink>
    </w:p>
    <w:p w:rsidR="00347871" w:rsidRDefault="00347871" w:rsidP="00347871"/>
    <w:p w:rsidR="00347871" w:rsidRDefault="00347871" w:rsidP="00347871">
      <w:pPr>
        <w:pStyle w:val="Heading2"/>
      </w:pPr>
      <w:bookmarkStart w:id="1437" w:name="_dedf5bede9319c2ebb81bd8f0e8aa42a"/>
      <w:bookmarkStart w:id="1438" w:name="_Toc477757474"/>
      <w:r>
        <w:t>Class Information Impact</w:t>
      </w:r>
      <w:bookmarkEnd w:id="1437"/>
      <w:r w:rsidRPr="003A31EC">
        <w:rPr>
          <w:rFonts w:cs="Arial"/>
        </w:rPr>
        <w:t xml:space="preserve"> </w:t>
      </w:r>
      <w:r>
        <w:rPr>
          <w:rFonts w:cs="Arial"/>
        </w:rPr>
        <w:fldChar w:fldCharType="begin"/>
      </w:r>
      <w:r>
        <w:instrText>XE"</w:instrText>
      </w:r>
      <w:r w:rsidRPr="00413D75">
        <w:rPr>
          <w:rFonts w:cs="Arial"/>
        </w:rPr>
        <w:instrText>Information Impact</w:instrText>
      </w:r>
      <w:r>
        <w:instrText>"</w:instrText>
      </w:r>
      <w:r>
        <w:rPr>
          <w:rFonts w:cs="Arial"/>
        </w:rPr>
        <w:fldChar w:fldCharType="end"/>
      </w:r>
      <w:r w:rsidR="009E71B4">
        <w:rPr>
          <w:rFonts w:cs="Arial"/>
        </w:rPr>
        <w:t xml:space="preserve"> </w:t>
      </w:r>
      <w:r w:rsidR="006F72CA">
        <w:rPr>
          <w:rFonts w:cs="Arial"/>
        </w:rPr>
        <w:t>&lt;&lt;Category&gt;&gt;</w:t>
      </w:r>
      <w:bookmarkEnd w:id="1438"/>
    </w:p>
    <w:p w:rsidR="00347871" w:rsidRDefault="00347871" w:rsidP="00F71BA8">
      <w:r>
        <w:t>A category of danger impact related to information - its unauthorized use or modification.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39" w:name="_c810bd3f4ddaa6ba35a4647b1e56ad2d"/>
      <w:bookmarkStart w:id="1440" w:name="_Toc477757475"/>
      <w:r>
        <w:t>Class Infrastructure Impact</w:t>
      </w:r>
      <w:bookmarkEnd w:id="1439"/>
      <w:r w:rsidRPr="003A31EC">
        <w:rPr>
          <w:rFonts w:cs="Arial"/>
        </w:rPr>
        <w:t xml:space="preserve"> </w:t>
      </w:r>
      <w:r>
        <w:rPr>
          <w:rFonts w:cs="Arial"/>
        </w:rPr>
        <w:fldChar w:fldCharType="begin"/>
      </w:r>
      <w:r>
        <w:instrText>XE"</w:instrText>
      </w:r>
      <w:r w:rsidRPr="00413D75">
        <w:rPr>
          <w:rFonts w:cs="Arial"/>
        </w:rPr>
        <w:instrText>Infrastructure Impact</w:instrText>
      </w:r>
      <w:r>
        <w:instrText>"</w:instrText>
      </w:r>
      <w:r>
        <w:rPr>
          <w:rFonts w:cs="Arial"/>
        </w:rPr>
        <w:fldChar w:fldCharType="end"/>
      </w:r>
      <w:r w:rsidR="009E71B4">
        <w:rPr>
          <w:rFonts w:cs="Arial"/>
        </w:rPr>
        <w:t xml:space="preserve"> </w:t>
      </w:r>
      <w:r w:rsidR="006F72CA">
        <w:rPr>
          <w:rFonts w:cs="Arial"/>
        </w:rPr>
        <w:t>&lt;&lt;Category&gt;&gt;</w:t>
      </w:r>
      <w:bookmarkEnd w:id="1440"/>
    </w:p>
    <w:p w:rsidR="00347871" w:rsidRDefault="00347871" w:rsidP="00F71BA8">
      <w:r>
        <w:t>Classification of impact to infrastructure such that it is not longer available to fulfill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1" w:name="_10a24c2f92afb0adb9a19d4f7048ce24"/>
      <w:bookmarkStart w:id="1442" w:name="_Toc477757476"/>
      <w:r>
        <w:lastRenderedPageBreak/>
        <w:t>Class Intellectual Property Impact</w:t>
      </w:r>
      <w:bookmarkEnd w:id="1441"/>
      <w:r w:rsidRPr="003A31EC">
        <w:rPr>
          <w:rFonts w:cs="Arial"/>
        </w:rPr>
        <w:t xml:space="preserve"> </w:t>
      </w:r>
      <w:r>
        <w:rPr>
          <w:rFonts w:cs="Arial"/>
        </w:rPr>
        <w:fldChar w:fldCharType="begin"/>
      </w:r>
      <w:r>
        <w:instrText>XE"</w:instrText>
      </w:r>
      <w:r w:rsidRPr="00413D75">
        <w:rPr>
          <w:rFonts w:cs="Arial"/>
        </w:rPr>
        <w:instrText>Intellectual Property Impact</w:instrText>
      </w:r>
      <w:r>
        <w:instrText>"</w:instrText>
      </w:r>
      <w:r>
        <w:rPr>
          <w:rFonts w:cs="Arial"/>
        </w:rPr>
        <w:fldChar w:fldCharType="end"/>
      </w:r>
      <w:r w:rsidR="009E71B4">
        <w:rPr>
          <w:rFonts w:cs="Arial"/>
        </w:rPr>
        <w:t xml:space="preserve"> </w:t>
      </w:r>
      <w:r w:rsidR="006F72CA">
        <w:rPr>
          <w:rFonts w:cs="Arial"/>
        </w:rPr>
        <w:t>&lt;&lt;Category&gt;&gt;</w:t>
      </w:r>
      <w:bookmarkEnd w:id="1442"/>
    </w:p>
    <w:p w:rsidR="00347871" w:rsidRDefault="00347871" w:rsidP="00F71BA8">
      <w:r>
        <w:t>Category indicating a loss or compromise of intellectual property.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43" w:name="_c1ffd83dd9428adc02a79c3e6b592f5f"/>
      <w:bookmarkStart w:id="1444" w:name="_Toc477757477"/>
      <w:r>
        <w:t>Class Legal Impact</w:t>
      </w:r>
      <w:bookmarkEnd w:id="1443"/>
      <w:r w:rsidRPr="003A31EC">
        <w:rPr>
          <w:rFonts w:cs="Arial"/>
        </w:rPr>
        <w:t xml:space="preserve"> </w:t>
      </w:r>
      <w:r>
        <w:rPr>
          <w:rFonts w:cs="Arial"/>
        </w:rPr>
        <w:fldChar w:fldCharType="begin"/>
      </w:r>
      <w:r>
        <w:instrText>XE"</w:instrText>
      </w:r>
      <w:r w:rsidRPr="00413D75">
        <w:rPr>
          <w:rFonts w:cs="Arial"/>
        </w:rPr>
        <w:instrText>Legal Impact</w:instrText>
      </w:r>
      <w:r>
        <w:instrText>"</w:instrText>
      </w:r>
      <w:r>
        <w:rPr>
          <w:rFonts w:cs="Arial"/>
        </w:rPr>
        <w:fldChar w:fldCharType="end"/>
      </w:r>
      <w:r w:rsidR="009E71B4">
        <w:rPr>
          <w:rFonts w:cs="Arial"/>
        </w:rPr>
        <w:t xml:space="preserve"> </w:t>
      </w:r>
      <w:r w:rsidR="006F72CA">
        <w:rPr>
          <w:rFonts w:cs="Arial"/>
        </w:rPr>
        <w:t>&lt;&lt;Category&gt;&gt;</w:t>
      </w:r>
      <w:bookmarkEnd w:id="1444"/>
    </w:p>
    <w:p w:rsidR="00347871" w:rsidRDefault="00347871" w:rsidP="00F71BA8">
      <w:r>
        <w:t>A categorization of impact to legal status or legal measures.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45" w:name="_68d6ab1fd26fe814f0533742a59b9b64"/>
      <w:bookmarkStart w:id="1446" w:name="_Toc477757478"/>
      <w:r>
        <w:t>Class Mission Impact</w:t>
      </w:r>
      <w:bookmarkEnd w:id="1445"/>
      <w:r w:rsidRPr="003A31EC">
        <w:rPr>
          <w:rFonts w:cs="Arial"/>
        </w:rPr>
        <w:t xml:space="preserve"> </w:t>
      </w:r>
      <w:r>
        <w:rPr>
          <w:rFonts w:cs="Arial"/>
        </w:rPr>
        <w:fldChar w:fldCharType="begin"/>
      </w:r>
      <w:r>
        <w:instrText>XE"</w:instrText>
      </w:r>
      <w:r w:rsidRPr="00413D75">
        <w:rPr>
          <w:rFonts w:cs="Arial"/>
        </w:rPr>
        <w:instrText>Mission Impact</w:instrText>
      </w:r>
      <w:r>
        <w:instrText>"</w:instrText>
      </w:r>
      <w:r>
        <w:rPr>
          <w:rFonts w:cs="Arial"/>
        </w:rPr>
        <w:fldChar w:fldCharType="end"/>
      </w:r>
      <w:r w:rsidR="009E71B4">
        <w:rPr>
          <w:rFonts w:cs="Arial"/>
        </w:rPr>
        <w:t xml:space="preserve"> </w:t>
      </w:r>
      <w:r w:rsidR="006F72CA">
        <w:rPr>
          <w:rFonts w:cs="Arial"/>
        </w:rPr>
        <w:t>&lt;&lt;Category&gt;&gt;</w:t>
      </w:r>
      <w:bookmarkEnd w:id="1446"/>
    </w:p>
    <w:p w:rsidR="00347871" w:rsidRDefault="00347871" w:rsidP="00F71BA8">
      <w:r>
        <w:t>Category of the impact on the ability to achieve a mission purpose.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7" w:name="_4bffb09c727b56788e7de38a245db0cd"/>
      <w:bookmarkStart w:id="1448" w:name="_Toc477757479"/>
      <w:r>
        <w:t>Class Non-Technical Impact</w:t>
      </w:r>
      <w:bookmarkEnd w:id="1447"/>
      <w:r w:rsidRPr="003A31EC">
        <w:rPr>
          <w:rFonts w:cs="Arial"/>
        </w:rPr>
        <w:t xml:space="preserve"> </w:t>
      </w:r>
      <w:r>
        <w:rPr>
          <w:rFonts w:cs="Arial"/>
        </w:rPr>
        <w:fldChar w:fldCharType="begin"/>
      </w:r>
      <w:r>
        <w:instrText>XE"</w:instrText>
      </w:r>
      <w:r w:rsidRPr="00413D75">
        <w:rPr>
          <w:rFonts w:cs="Arial"/>
        </w:rPr>
        <w:instrText>Non-Technical Impact</w:instrText>
      </w:r>
      <w:r>
        <w:instrText>"</w:instrText>
      </w:r>
      <w:r>
        <w:rPr>
          <w:rFonts w:cs="Arial"/>
        </w:rPr>
        <w:fldChar w:fldCharType="end"/>
      </w:r>
      <w:r w:rsidR="009E71B4">
        <w:rPr>
          <w:rFonts w:cs="Arial"/>
        </w:rPr>
        <w:t xml:space="preserve"> </w:t>
      </w:r>
      <w:r w:rsidR="006F72CA">
        <w:rPr>
          <w:rFonts w:cs="Arial"/>
        </w:rPr>
        <w:t>&lt;&lt;Category&gt;&gt;</w:t>
      </w:r>
      <w:bookmarkEnd w:id="1448"/>
    </w:p>
    <w:p w:rsidR="00347871" w:rsidRDefault="00347871" w:rsidP="00F71BA8">
      <w:r>
        <w:t>Category representing the impact to something other than the ability to operate.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pStyle w:val="Heading2"/>
      </w:pPr>
      <w:bookmarkStart w:id="1449" w:name="_5bf3debd3d1c107ee665b00e28f41f0c"/>
      <w:bookmarkStart w:id="1450" w:name="_Toc477757480"/>
      <w:r>
        <w:t>Class Safety Impact</w:t>
      </w:r>
      <w:bookmarkEnd w:id="1449"/>
      <w:r w:rsidRPr="003A31EC">
        <w:rPr>
          <w:rFonts w:cs="Arial"/>
        </w:rPr>
        <w:t xml:space="preserve"> </w:t>
      </w:r>
      <w:r>
        <w:rPr>
          <w:rFonts w:cs="Arial"/>
        </w:rPr>
        <w:fldChar w:fldCharType="begin"/>
      </w:r>
      <w:r>
        <w:instrText>XE"</w:instrText>
      </w:r>
      <w:r w:rsidRPr="00413D75">
        <w:rPr>
          <w:rFonts w:cs="Arial"/>
        </w:rPr>
        <w:instrText>Safety Impact</w:instrText>
      </w:r>
      <w:r>
        <w:instrText>"</w:instrText>
      </w:r>
      <w:r>
        <w:rPr>
          <w:rFonts w:cs="Arial"/>
        </w:rPr>
        <w:fldChar w:fldCharType="end"/>
      </w:r>
      <w:r w:rsidR="009E71B4">
        <w:rPr>
          <w:rFonts w:cs="Arial"/>
        </w:rPr>
        <w:t xml:space="preserve"> </w:t>
      </w:r>
      <w:r w:rsidR="006F72CA">
        <w:rPr>
          <w:rFonts w:cs="Arial"/>
        </w:rPr>
        <w:t>&lt;&lt;Category&gt;&gt;</w:t>
      </w:r>
      <w:bookmarkEnd w:id="1450"/>
    </w:p>
    <w:p w:rsidR="00347871" w:rsidRDefault="00347871" w:rsidP="00F71BA8">
      <w:r>
        <w:t>Category of impact to the safety of a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bffb09c727b56788e7de38a245db0cd" w:history="1">
        <w:r w:rsidR="00347871">
          <w:rPr>
            <w:rStyle w:val="Hyperlink"/>
          </w:rPr>
          <w:t>Non-Technical Impact</w:t>
        </w:r>
      </w:hyperlink>
    </w:p>
    <w:p w:rsidR="00347871" w:rsidRDefault="00347871" w:rsidP="00347871"/>
    <w:p w:rsidR="00347871" w:rsidRDefault="00347871" w:rsidP="00347871">
      <w:pPr>
        <w:pStyle w:val="Heading2"/>
      </w:pPr>
      <w:bookmarkStart w:id="1451" w:name="_56952abc17fb6883dad976147e6eafb2"/>
      <w:bookmarkStart w:id="1452" w:name="_Toc477757481"/>
      <w:r>
        <w:t>Class Transport Impact</w:t>
      </w:r>
      <w:bookmarkEnd w:id="1451"/>
      <w:r w:rsidRPr="003A31EC">
        <w:rPr>
          <w:rFonts w:cs="Arial"/>
        </w:rPr>
        <w:t xml:space="preserve"> </w:t>
      </w:r>
      <w:r>
        <w:rPr>
          <w:rFonts w:cs="Arial"/>
        </w:rPr>
        <w:fldChar w:fldCharType="begin"/>
      </w:r>
      <w:r>
        <w:instrText>XE"</w:instrText>
      </w:r>
      <w:r w:rsidRPr="00413D75">
        <w:rPr>
          <w:rFonts w:cs="Arial"/>
        </w:rPr>
        <w:instrText>Transport Impact</w:instrText>
      </w:r>
      <w:r>
        <w:instrText>"</w:instrText>
      </w:r>
      <w:r>
        <w:rPr>
          <w:rFonts w:cs="Arial"/>
        </w:rPr>
        <w:fldChar w:fldCharType="end"/>
      </w:r>
      <w:r w:rsidR="009E71B4">
        <w:rPr>
          <w:rFonts w:cs="Arial"/>
        </w:rPr>
        <w:t xml:space="preserve"> </w:t>
      </w:r>
      <w:r w:rsidR="006F72CA">
        <w:rPr>
          <w:rFonts w:cs="Arial"/>
        </w:rPr>
        <w:t>&lt;&lt;Category&gt;&gt;</w:t>
      </w:r>
      <w:bookmarkEnd w:id="1452"/>
    </w:p>
    <w:p w:rsidR="00347871" w:rsidRDefault="00347871" w:rsidP="00F71BA8">
      <w:r>
        <w:t>[CAP] A category of impact to public or private transportation.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ee9f2345a1f910808f2263dfb689514" w:history="1">
        <w:r w:rsidR="00347871">
          <w:rPr>
            <w:rStyle w:val="Hyperlink"/>
          </w:rPr>
          <w:t>Impact Category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53" w:name="_Toc477757482"/>
      <w:r>
        <w:t>Threat-risk-conceptual-model::Threat and Risk Specific Concepts::Incidents::Incident Response</w:t>
      </w:r>
      <w:bookmarkEnd w:id="1453"/>
    </w:p>
    <w:p w:rsidR="00347871" w:rsidRDefault="00347871" w:rsidP="00347871">
      <w:pPr>
        <w:pStyle w:val="Heading2"/>
      </w:pPr>
      <w:bookmarkStart w:id="1454" w:name="_Toc477757483"/>
      <w:r>
        <w:t>Diagram: Incident Response</w:t>
      </w:r>
      <w:bookmarkEnd w:id="1454"/>
    </w:p>
    <w:p w:rsidR="00347871" w:rsidRDefault="00925DE6" w:rsidP="00347871">
      <w:pPr>
        <w:jc w:val="center"/>
        <w:rPr>
          <w:rFonts w:cs="Arial"/>
        </w:rPr>
      </w:pPr>
      <w:r w:rsidRPr="00C83E44">
        <w:rPr>
          <w:noProof/>
        </w:rPr>
        <w:pict>
          <v:shape id="Picture -237884349.emf" o:spid="_x0000_i1184" type="#_x0000_t75" alt="-237884349.emf" style="width:487.2pt;height:244.8pt;visibility:visible;mso-wrap-style:square">
            <v:imagedata r:id="rId215" o:title="-23788434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Incident Response</w:t>
      </w:r>
    </w:p>
    <w:p w:rsidR="00347871" w:rsidRDefault="00347871" w:rsidP="00A318C1">
      <w:pPr>
        <w:pStyle w:val="BodyText"/>
      </w:pPr>
      <w:r>
        <w:t>Incident recovery is an incident response that restores the functionality of impacted resources and systems, including the removal of temporary containment measures.</w:t>
      </w:r>
    </w:p>
    <w:p w:rsidR="00347871" w:rsidRDefault="00347871" w:rsidP="00347871">
      <w:r>
        <w:t xml:space="preserve"> </w:t>
      </w:r>
    </w:p>
    <w:p w:rsidR="00347871" w:rsidRDefault="00347871" w:rsidP="00347871"/>
    <w:p w:rsidR="00347871" w:rsidRDefault="00347871" w:rsidP="00347871">
      <w:pPr>
        <w:pStyle w:val="Heading2"/>
      </w:pPr>
      <w:bookmarkStart w:id="1455" w:name="_11fc76e0512b6c46b1fa823a4dc43caf"/>
      <w:bookmarkStart w:id="1456" w:name="_Toc477757484"/>
      <w:r>
        <w:t>Class Incident Containment</w:t>
      </w:r>
      <w:bookmarkEnd w:id="1455"/>
      <w:r w:rsidRPr="003A31EC">
        <w:rPr>
          <w:rFonts w:cs="Arial"/>
        </w:rPr>
        <w:t xml:space="preserve"> </w:t>
      </w:r>
      <w:r>
        <w:rPr>
          <w:rFonts w:cs="Arial"/>
        </w:rPr>
        <w:fldChar w:fldCharType="begin"/>
      </w:r>
      <w:r>
        <w:instrText>XE"</w:instrText>
      </w:r>
      <w:r w:rsidRPr="00413D75">
        <w:rPr>
          <w:rFonts w:cs="Arial"/>
        </w:rPr>
        <w:instrText>Incident Containment</w:instrText>
      </w:r>
      <w:r>
        <w:instrText>"</w:instrText>
      </w:r>
      <w:r>
        <w:rPr>
          <w:rFonts w:cs="Arial"/>
        </w:rPr>
        <w:fldChar w:fldCharType="end"/>
      </w:r>
      <w:r w:rsidR="009E71B4">
        <w:rPr>
          <w:rFonts w:cs="Arial"/>
        </w:rPr>
        <w:t xml:space="preserve"> </w:t>
      </w:r>
      <w:r w:rsidR="006F72CA">
        <w:rPr>
          <w:rFonts w:cs="Arial"/>
        </w:rPr>
        <w:t>&lt;&lt;Role&gt;&gt;</w:t>
      </w:r>
      <w:bookmarkEnd w:id="1456"/>
    </w:p>
    <w:p w:rsidR="00347871" w:rsidRDefault="00347871" w:rsidP="00F71BA8">
      <w:r>
        <w:t xml:space="preserve">Containment is an incident response that has two major goals: stopping the spread of the dangers causing the incident and preventing further harm. Containment includes the eradication of latent vulnerabilities of and infections to systems, such as the removal of malware.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46b6cb684363d623353273263b40f5" w:history="1">
        <w:r w:rsidR="00347871">
          <w:rPr>
            <w:rStyle w:val="Hyperlink"/>
          </w:rPr>
          <w:t>Incident Response</w:t>
        </w:r>
      </w:hyperlink>
    </w:p>
    <w:p w:rsidR="00347871" w:rsidRDefault="00347871" w:rsidP="00347871"/>
    <w:p w:rsidR="00347871" w:rsidRDefault="00347871" w:rsidP="00347871">
      <w:pPr>
        <w:pStyle w:val="Heading2"/>
      </w:pPr>
      <w:bookmarkStart w:id="1457" w:name="_8d9f14829b022074f0be04c8d063798e"/>
      <w:bookmarkStart w:id="1458" w:name="_Toc477757485"/>
      <w:r>
        <w:t>Class Incident Recovery</w:t>
      </w:r>
      <w:bookmarkEnd w:id="1457"/>
      <w:r w:rsidRPr="003A31EC">
        <w:rPr>
          <w:rFonts w:cs="Arial"/>
        </w:rPr>
        <w:t xml:space="preserve"> </w:t>
      </w:r>
      <w:r>
        <w:rPr>
          <w:rFonts w:cs="Arial"/>
        </w:rPr>
        <w:fldChar w:fldCharType="begin"/>
      </w:r>
      <w:r>
        <w:instrText>XE"</w:instrText>
      </w:r>
      <w:r w:rsidRPr="00413D75">
        <w:rPr>
          <w:rFonts w:cs="Arial"/>
        </w:rPr>
        <w:instrText>Incident Recovery</w:instrText>
      </w:r>
      <w:r>
        <w:instrText>"</w:instrText>
      </w:r>
      <w:r>
        <w:rPr>
          <w:rFonts w:cs="Arial"/>
        </w:rPr>
        <w:fldChar w:fldCharType="end"/>
      </w:r>
      <w:r w:rsidR="009E71B4">
        <w:rPr>
          <w:rFonts w:cs="Arial"/>
        </w:rPr>
        <w:t xml:space="preserve"> </w:t>
      </w:r>
      <w:r w:rsidR="006F72CA">
        <w:rPr>
          <w:rFonts w:cs="Arial"/>
        </w:rPr>
        <w:t>&lt;&lt;Role&gt;&gt;</w:t>
      </w:r>
      <w:bookmarkEnd w:id="1458"/>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546b6cb684363d623353273263b40f5" w:history="1">
        <w:r w:rsidR="00347871">
          <w:rPr>
            <w:rStyle w:val="Hyperlink"/>
          </w:rPr>
          <w:t>Incident Response</w:t>
        </w:r>
      </w:hyperlink>
    </w:p>
    <w:p w:rsidR="00347871" w:rsidRDefault="00347871" w:rsidP="00347871"/>
    <w:p w:rsidR="00347871" w:rsidRDefault="00347871" w:rsidP="00347871">
      <w:pPr>
        <w:pStyle w:val="Heading2"/>
      </w:pPr>
      <w:bookmarkStart w:id="1459" w:name="_0546b6cb684363d623353273263b40f5"/>
      <w:bookmarkStart w:id="1460" w:name="_Toc477757486"/>
      <w:r>
        <w:lastRenderedPageBreak/>
        <w:t>Class Incident Response</w:t>
      </w:r>
      <w:bookmarkEnd w:id="1459"/>
      <w:r w:rsidRPr="003A31EC">
        <w:rPr>
          <w:rFonts w:cs="Arial"/>
        </w:rPr>
        <w:t xml:space="preserve"> </w:t>
      </w:r>
      <w:r>
        <w:rPr>
          <w:rFonts w:cs="Arial"/>
        </w:rPr>
        <w:fldChar w:fldCharType="begin"/>
      </w:r>
      <w:r>
        <w:instrText>XE"</w:instrText>
      </w:r>
      <w:r w:rsidRPr="00413D75">
        <w:rPr>
          <w:rFonts w:cs="Arial"/>
        </w:rPr>
        <w:instrText>Incident Response</w:instrText>
      </w:r>
      <w:r>
        <w:instrText>"</w:instrText>
      </w:r>
      <w:r>
        <w:rPr>
          <w:rFonts w:cs="Arial"/>
        </w:rPr>
        <w:fldChar w:fldCharType="end"/>
      </w:r>
      <w:r w:rsidR="009E71B4">
        <w:rPr>
          <w:rFonts w:cs="Arial"/>
        </w:rPr>
        <w:t xml:space="preserve"> </w:t>
      </w:r>
      <w:r w:rsidR="006F72CA">
        <w:rPr>
          <w:rFonts w:cs="Arial"/>
        </w:rPr>
        <w:t>&lt;&lt;Role&gt;&gt;</w:t>
      </w:r>
      <w:bookmarkEnd w:id="1460"/>
    </w:p>
    <w:p w:rsidR="00347871" w:rsidRDefault="00347871" w:rsidP="00F71BA8">
      <w:r>
        <w:t>Incident response is an activity to address and manage the scope and impact of an incident.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59061408edbc2b8be31c19f27dc2b51" w:history="1">
        <w:r w:rsidR="00347871">
          <w:rPr>
            <w:rStyle w:val="Hyperlink"/>
          </w:rPr>
          <w:t>Response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183"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72703355926e6f9d23631bfd436b3d75" w:history="1">
        <w:r w:rsidR="00347871">
          <w:rPr>
            <w:rStyle w:val="Hyperlink"/>
          </w:rPr>
          <w:t>Incident</w:t>
        </w:r>
      </w:hyperlink>
      <w:r w:rsidR="00347871">
        <w:t xml:space="preserve"> [1..*]   </w:t>
      </w:r>
      <w:r w:rsidR="00347871" w:rsidRPr="00833C5F">
        <w:rPr>
          <w:i/>
        </w:rPr>
        <w:t>Redefines</w:t>
      </w:r>
      <w:r w:rsidR="00347871">
        <w:t>: responds to:</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61" w:name="_Toc477757487"/>
      <w:r>
        <w:t>Threat-risk-conceptual-model::Threat and Risk Specific Concepts::Indicators</w:t>
      </w:r>
      <w:bookmarkEnd w:id="1461"/>
    </w:p>
    <w:p w:rsidR="0010083A" w:rsidRDefault="00456929">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scoped by an entity/situation, which contextualizes when it applies. When a situation matching an indicator is </w:t>
      </w:r>
      <w:r>
        <w:rPr>
          <w:i/>
          <w:iCs/>
        </w:rPr>
        <w:t>observed</w:t>
      </w:r>
      <w:r>
        <w:t xml:space="preserve"> there is a </w:t>
      </w:r>
      <w:r>
        <w:rPr>
          <w:i/>
          <w:iCs/>
        </w:rPr>
        <w:t>sighting</w:t>
      </w:r>
      <w:r>
        <w:t xml:space="preserve"> of t</w:t>
      </w:r>
      <w:r>
        <w:t xml:space="preserve">hat indicator which is then </w:t>
      </w:r>
      <w:r>
        <w:rPr>
          <w:i/>
          <w:iCs/>
        </w:rPr>
        <w:t>evidence</w:t>
      </w:r>
      <w:r>
        <w:t xml:space="preserve"> for an </w:t>
      </w:r>
      <w:r>
        <w:rPr>
          <w:i/>
          <w:iCs/>
        </w:rPr>
        <w:t>actual situation</w:t>
      </w:r>
      <w:r>
        <w:t>, such as an</w:t>
      </w:r>
      <w:r>
        <w:rPr>
          <w:i/>
          <w:iCs/>
        </w:rPr>
        <w:t xml:space="preserve"> incident</w:t>
      </w:r>
      <w:r>
        <w:t>. e.g., watch for these terrorists in airports.</w:t>
      </w:r>
    </w:p>
    <w:p w:rsidR="0010083A" w:rsidRDefault="00456929">
      <w:r>
        <w:t xml:space="preserve">A </w:t>
      </w:r>
      <w:r>
        <w:rPr>
          <w:i/>
          <w:iCs/>
        </w:rPr>
        <w:t>sighting</w:t>
      </w:r>
      <w:r>
        <w:t xml:space="preserve"> is an </w:t>
      </w:r>
      <w:r>
        <w:rPr>
          <w:i/>
          <w:iCs/>
        </w:rPr>
        <w:t>observation</w:t>
      </w:r>
      <w:r>
        <w:t xml:space="preserve"> that matches the pattern of an indicator. e.g., the terrorist Killer-Joe was seen at BWI on 12/11/</w:t>
      </w:r>
      <w:r>
        <w:t>2014 by a police officer Sam Shoe.</w:t>
      </w:r>
    </w:p>
    <w:p w:rsidR="0010083A" w:rsidRDefault="00456929">
      <w:r>
        <w:t>Indicators are not certain and may have a likelihood attached to the potential situations for which they are evidence.</w:t>
      </w:r>
    </w:p>
    <w:p w:rsidR="0010083A" w:rsidRDefault="00456929">
      <w:r>
        <w:t xml:space="preserve">Once a sighting flags an indicator, a </w:t>
      </w:r>
      <w:r>
        <w:rPr>
          <w:i/>
          <w:iCs/>
        </w:rPr>
        <w:t>course of action</w:t>
      </w:r>
      <w:r>
        <w:t xml:space="preserve"> rule may be fired based on the indicated situat</w:t>
      </w:r>
      <w:r>
        <w:t>ion.</w:t>
      </w:r>
    </w:p>
    <w:p w:rsidR="0010083A" w:rsidRDefault="00456929">
      <w:r>
        <w:t>Specializations of indicator include indicator patterns (an arbitrary pattern of anything) and watch lists. Indicators may also be grouped.</w:t>
      </w:r>
    </w:p>
    <w:p w:rsidR="00347871" w:rsidRDefault="00347871" w:rsidP="00347871">
      <w:pPr>
        <w:pStyle w:val="Heading2"/>
      </w:pPr>
      <w:bookmarkStart w:id="1462" w:name="_Toc477757488"/>
      <w:r>
        <w:t>Diagram: Indicator</w:t>
      </w:r>
      <w:bookmarkEnd w:id="1462"/>
    </w:p>
    <w:p w:rsidR="00347871" w:rsidRDefault="00925DE6" w:rsidP="00347871">
      <w:pPr>
        <w:jc w:val="center"/>
        <w:rPr>
          <w:rFonts w:cs="Arial"/>
        </w:rPr>
      </w:pPr>
      <w:r w:rsidRPr="00C83E44">
        <w:rPr>
          <w:noProof/>
        </w:rPr>
        <w:pict>
          <v:shape id="Picture 2065574521.emf" o:spid="_x0000_i1182" type="#_x0000_t75" alt="2065574521.emf" style="width:487.2pt;height:392.4pt;visibility:visible;mso-wrap-style:square">
            <v:imagedata r:id="rId216" o:title="206557452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lastRenderedPageBreak/>
        <w:t>Indicator</w:t>
      </w:r>
    </w:p>
    <w:p w:rsidR="00347871" w:rsidRDefault="00347871" w:rsidP="00347871">
      <w:pPr>
        <w:pStyle w:val="Heading2"/>
      </w:pPr>
      <w:bookmarkStart w:id="1463" w:name="_Toc477757489"/>
      <w:r>
        <w:t>Diagram: Sighting</w:t>
      </w:r>
      <w:bookmarkEnd w:id="1463"/>
    </w:p>
    <w:p w:rsidR="00347871" w:rsidRDefault="00925DE6" w:rsidP="00347871">
      <w:pPr>
        <w:jc w:val="center"/>
        <w:rPr>
          <w:rFonts w:cs="Arial"/>
        </w:rPr>
      </w:pPr>
      <w:r w:rsidRPr="00C83E44">
        <w:rPr>
          <w:noProof/>
        </w:rPr>
        <w:pict>
          <v:shape id="Picture -1754854139.emf" o:spid="_x0000_i1181" type="#_x0000_t75" alt="-1754854139.emf" style="width:487.2pt;height:235.2pt;visibility:visible;mso-wrap-style:square">
            <v:imagedata r:id="rId217" o:title="-17548541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Sighting</w:t>
      </w:r>
    </w:p>
    <w:p w:rsidR="00347871" w:rsidRDefault="00347871" w:rsidP="00347871">
      <w:r>
        <w:t xml:space="preserve"> </w:t>
      </w:r>
    </w:p>
    <w:p w:rsidR="00347871" w:rsidRDefault="00347871" w:rsidP="00347871"/>
    <w:p w:rsidR="00347871" w:rsidRDefault="00347871" w:rsidP="00347871">
      <w:pPr>
        <w:pStyle w:val="Heading2"/>
      </w:pPr>
      <w:bookmarkStart w:id="1464" w:name="_29df577c85e836dd3b546240d27b6c96"/>
      <w:bookmarkStart w:id="1465" w:name="_Toc477757490"/>
      <w:r>
        <w:t>Class Blacklist Indicator</w:t>
      </w:r>
      <w:bookmarkEnd w:id="1464"/>
      <w:bookmarkEnd w:id="1465"/>
      <w:r w:rsidRPr="003A31EC">
        <w:rPr>
          <w:rFonts w:cs="Arial"/>
        </w:rPr>
        <w:t xml:space="preserve"> </w:t>
      </w:r>
      <w:r>
        <w:rPr>
          <w:rFonts w:cs="Arial"/>
        </w:rPr>
        <w:fldChar w:fldCharType="begin"/>
      </w:r>
      <w:r>
        <w:instrText>XE"</w:instrText>
      </w:r>
      <w:r w:rsidRPr="00413D75">
        <w:rPr>
          <w:rFonts w:cs="Arial"/>
        </w:rPr>
        <w:instrText>Blacklist Indicator</w:instrText>
      </w:r>
      <w:r>
        <w:instrText>"</w:instrText>
      </w:r>
      <w:r>
        <w:rPr>
          <w:rFonts w:cs="Arial"/>
        </w:rPr>
        <w:fldChar w:fldCharType="end"/>
      </w:r>
      <w:r w:rsidR="009E71B4">
        <w:rPr>
          <w:rFonts w:cs="Arial"/>
        </w:rPr>
        <w:t xml:space="preserve"> </w:t>
      </w:r>
    </w:p>
    <w:p w:rsidR="00347871" w:rsidRDefault="00347871" w:rsidP="00F71BA8">
      <w:r>
        <w:t>A list of watched entities that are assumed to pose a threat.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3511bec5be4181aed91476c6b138095" w:history="1">
        <w:r w:rsidR="00347871">
          <w:rPr>
            <w:rStyle w:val="Hyperlink"/>
          </w:rPr>
          <w:t>Indicator Watchlist</w:t>
        </w:r>
      </w:hyperlink>
    </w:p>
    <w:p w:rsidR="00347871" w:rsidRDefault="00347871" w:rsidP="00347871"/>
    <w:p w:rsidR="00347871" w:rsidRDefault="00347871" w:rsidP="00347871">
      <w:pPr>
        <w:pStyle w:val="Heading2"/>
      </w:pPr>
      <w:bookmarkStart w:id="1466" w:name="_0ea506f57adef61cfa374e799c7f4b3e"/>
      <w:bookmarkStart w:id="1467" w:name="_Toc477757491"/>
      <w:r>
        <w:t>Class Indicator</w:t>
      </w:r>
      <w:bookmarkEnd w:id="1466"/>
      <w:bookmarkEnd w:id="1467"/>
      <w:r w:rsidRPr="003A31EC">
        <w:rPr>
          <w:rFonts w:cs="Arial"/>
        </w:rPr>
        <w:t xml:space="preserve"> </w:t>
      </w:r>
      <w:r>
        <w:rPr>
          <w:rFonts w:cs="Arial"/>
        </w:rPr>
        <w:fldChar w:fldCharType="begin"/>
      </w:r>
      <w:r>
        <w:instrText>XE"</w:instrText>
      </w:r>
      <w:r w:rsidRPr="00413D75">
        <w:rPr>
          <w:rFonts w:cs="Arial"/>
        </w:rPr>
        <w:instrText>Indicator</w:instrText>
      </w:r>
      <w:r>
        <w:instrText>"</w:instrText>
      </w:r>
      <w:r>
        <w:rPr>
          <w:rFonts w:cs="Arial"/>
        </w:rPr>
        <w:fldChar w:fldCharType="end"/>
      </w:r>
      <w:r w:rsidR="009E71B4">
        <w:rPr>
          <w:rFonts w:cs="Arial"/>
        </w:rPr>
        <w:t xml:space="preserve"> </w:t>
      </w:r>
    </w:p>
    <w:p w:rsidR="0010083A" w:rsidRDefault="00456929">
      <w:r>
        <w:t xml:space="preserve">An </w:t>
      </w:r>
      <w:r>
        <w:rPr>
          <w:b/>
          <w:bCs/>
        </w:rPr>
        <w:t>indicator is a predicate such that</w:t>
      </w:r>
      <w:r>
        <w:t xml:space="preserve"> matching sightings are evidence for a possible situation</w:t>
      </w:r>
      <w:r>
        <w:rPr>
          <w:i/>
          <w:iCs/>
        </w:rPr>
        <w:t>.</w:t>
      </w:r>
      <w:r>
        <w:t xml:space="preserve"> Sightings matching an indicator suggests further study or action based on a </w:t>
      </w:r>
      <w:r>
        <w:rPr>
          <w:b/>
          <w:bCs/>
        </w:rPr>
        <w:t>course of action rule</w:t>
      </w:r>
      <w:r>
        <w:t>.</w:t>
      </w:r>
    </w:p>
    <w:p w:rsidR="0010083A" w:rsidRDefault="00456929">
      <w:r>
        <w:t>Subtypes of indicator define what is watched for: a pattern, a watch list or some combination of o</w:t>
      </w:r>
      <w:r>
        <w:t>ther indicators. Indicators may be restricted to (relevant only within) a specific scope.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r w:rsidR="00347871">
        <w:t xml:space="preserve">, </w:t>
      </w:r>
      <w:hyperlink w:anchor="_50241f5936e61055293ca95f860768d8" w:history="1">
        <w:r w:rsidR="00347871">
          <w:rPr>
            <w:rStyle w:val="Hyperlink"/>
          </w:rPr>
          <w:t>Situation Type</w:t>
        </w:r>
      </w:hyperlink>
    </w:p>
    <w:p w:rsidR="00347871" w:rsidRDefault="00347871" w:rsidP="00347871"/>
    <w:p w:rsidR="00347871" w:rsidRDefault="00347871" w:rsidP="00347871">
      <w:pPr>
        <w:pStyle w:val="Heading2"/>
      </w:pPr>
      <w:bookmarkStart w:id="1468" w:name="_b686de9f7bf217483e718577a02e6e64"/>
      <w:bookmarkStart w:id="1469" w:name="_Toc477757492"/>
      <w:r>
        <w:t>Association Class Indicator Indicates Situation</w:t>
      </w:r>
      <w:bookmarkEnd w:id="1468"/>
      <w:r w:rsidRPr="003A31EC">
        <w:rPr>
          <w:rFonts w:cs="Arial"/>
        </w:rPr>
        <w:t xml:space="preserve"> </w:t>
      </w:r>
      <w:r>
        <w:rPr>
          <w:rFonts w:cs="Arial"/>
        </w:rPr>
        <w:fldChar w:fldCharType="begin"/>
      </w:r>
      <w:r>
        <w:instrText>XE"</w:instrText>
      </w:r>
      <w:r w:rsidRPr="00413D75">
        <w:rPr>
          <w:rFonts w:cs="Arial"/>
        </w:rPr>
        <w:instrText>Indicator Indicates Situation</w:instrText>
      </w:r>
      <w:r>
        <w:instrText>"</w:instrText>
      </w:r>
      <w:r>
        <w:rPr>
          <w:rFonts w:cs="Arial"/>
        </w:rPr>
        <w:fldChar w:fldCharType="end"/>
      </w:r>
      <w:r w:rsidR="009E71B4">
        <w:rPr>
          <w:rFonts w:cs="Arial"/>
        </w:rPr>
        <w:t xml:space="preserve"> </w:t>
      </w:r>
      <w:r w:rsidR="006F72CA">
        <w:rPr>
          <w:rFonts w:cs="Arial"/>
        </w:rPr>
        <w:t>&lt;&lt;Relationship&gt;&gt;</w:t>
      </w:r>
      <w:bookmarkEnd w:id="1469"/>
    </w:p>
    <w:p w:rsidR="00347871" w:rsidRDefault="00347871" w:rsidP="00F71BA8">
      <w:r>
        <w:t>Relationship between an indicator that classifies some kind of situation and the kind of potential situation that the indicator suggests. The indicator is evidence for the indicated situation.</w:t>
      </w:r>
    </w:p>
    <w:p w:rsidR="00347871" w:rsidRDefault="00925DE6" w:rsidP="00347871">
      <w:pPr>
        <w:jc w:val="center"/>
      </w:pPr>
      <w:r w:rsidRPr="00C83E44">
        <w:rPr>
          <w:noProof/>
        </w:rPr>
        <w:lastRenderedPageBreak/>
        <w:pict>
          <v:shape id="Picture -203266611.emf" o:spid="_x0000_i1180" type="#_x0000_t75" alt="-203266611.emf" style="width:465pt;height:218.4pt;visibility:visible;mso-wrap-style:square">
            <v:imagedata r:id="rId218" o:title="-20326661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Indicator Indicates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79" type="#_x0000_t75" alt="-1728404412.emf" style="width:12pt;height:12pt;visibility:visible;mso-wrap-style:square">
            <v:imagedata r:id="rId61" o:title="-1728404412"/>
          </v:shape>
        </w:pict>
      </w:r>
      <w:r w:rsidR="00347871">
        <w:t xml:space="preserve"> indicates situation</w:t>
      </w:r>
      <w:r w:rsidR="00347871">
        <w:rPr>
          <w:rFonts w:cs="Arial"/>
        </w:rPr>
        <w:fldChar w:fldCharType="begin"/>
      </w:r>
      <w:r w:rsidR="00347871">
        <w:instrText>XE"</w:instrText>
      </w:r>
      <w:r w:rsidR="00347871" w:rsidRPr="00413D75">
        <w:rPr>
          <w:rFonts w:cs="Arial"/>
        </w:rPr>
        <w:instrText>indicates situation</w:instrText>
      </w:r>
      <w:r w:rsidR="00347871">
        <w:instrText>"</w:instrText>
      </w:r>
      <w:r w:rsidR="00347871">
        <w:rPr>
          <w:rFonts w:cs="Arial"/>
        </w:rPr>
        <w:fldChar w:fldCharType="end"/>
      </w:r>
      <w:r w:rsidR="00347871">
        <w:t xml:space="preserve"> : </w:t>
      </w:r>
      <w:hyperlink w:anchor="_b5881b0e5e4eeb119cdf881b4c32b91f" w:history="1">
        <w:r w:rsidR="00347871">
          <w:rPr>
            <w:rStyle w:val="Hyperlink"/>
          </w:rPr>
          <w:t>Potential Situation</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The situation pattern  that may be inferred by a sighting matching the subject indicator. </w:t>
      </w:r>
    </w:p>
    <w:p w:rsidR="00347871" w:rsidRDefault="00925DE6" w:rsidP="00347871">
      <w:pPr>
        <w:ind w:firstLine="720"/>
      </w:pPr>
      <w:r w:rsidRPr="00C83E44">
        <w:rPr>
          <w:noProof/>
        </w:rPr>
        <w:pict>
          <v:shape id="_x0000_i1178" type="#_x0000_t75" alt="-1728404412.emf" style="width:12pt;height:12pt;visibility:visible;mso-wrap-style:square">
            <v:imagedata r:id="rId61" o:title="-1728404412"/>
          </v:shape>
        </w:pict>
      </w:r>
      <w:r w:rsidR="00347871">
        <w:t xml:space="preserve"> pattern indicated by</w:t>
      </w:r>
      <w:r w:rsidR="00347871">
        <w:rPr>
          <w:rFonts w:cs="Arial"/>
        </w:rPr>
        <w:fldChar w:fldCharType="begin"/>
      </w:r>
      <w:r w:rsidR="00347871">
        <w:instrText>XE"</w:instrText>
      </w:r>
      <w:r w:rsidR="00347871" w:rsidRPr="00413D75">
        <w:rPr>
          <w:rFonts w:cs="Arial"/>
        </w:rPr>
        <w:instrText>pattern indicated by</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 that may be used as evidence that a potential situation has been realized by an actual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77"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The probability that the indication relationship actually indicates the situation. Note that likelihood may be negative, indicating that the indicator suggests the absence of the indicated pattern .</w:t>
      </w:r>
    </w:p>
    <w:p w:rsidR="00347871" w:rsidRDefault="00925DE6" w:rsidP="00E04E71">
      <w:pPr>
        <w:pStyle w:val="BodyText2"/>
        <w:spacing w:after="0" w:line="240" w:lineRule="auto"/>
      </w:pPr>
      <w:r w:rsidRPr="00C83E44">
        <w:rPr>
          <w:noProof/>
        </w:rPr>
        <w:pict>
          <v:shape id="_x0000_i1176" type="#_x0000_t75" alt="628099083.emf" style="width:12pt;height:12pt;visibility:visible;mso-wrap-style:square">
            <v:imagedata r:id="rId16" o:title="628099083"/>
          </v:shape>
        </w:pict>
      </w:r>
      <w:r w:rsidR="00347871">
        <w:t xml:space="preserve"> negation</w:t>
      </w:r>
      <w:r w:rsidR="00347871">
        <w:rPr>
          <w:rFonts w:cs="Arial"/>
        </w:rPr>
        <w:fldChar w:fldCharType="begin"/>
      </w:r>
      <w:r w:rsidR="00347871">
        <w:instrText>XE"</w:instrText>
      </w:r>
      <w:r w:rsidR="00347871" w:rsidRPr="00413D75">
        <w:rPr>
          <w:rFonts w:cs="Arial"/>
        </w:rPr>
        <w:instrText>negation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[STIX] The negate field specifies the absence of the indicated pattern, inverting the sign of "likelihood".</w:t>
      </w:r>
    </w:p>
    <w:p w:rsidR="00347871" w:rsidRDefault="00347871" w:rsidP="00347871"/>
    <w:p w:rsidR="00347871" w:rsidRDefault="00347871" w:rsidP="00347871">
      <w:pPr>
        <w:pStyle w:val="Heading2"/>
      </w:pPr>
      <w:bookmarkStart w:id="1470" w:name="_ae3bf32c5e91a5984c11a018889abf36"/>
      <w:bookmarkStart w:id="1471" w:name="_Toc477757493"/>
      <w:r>
        <w:t>Class Indicator Pattern</w:t>
      </w:r>
      <w:bookmarkEnd w:id="1470"/>
      <w:bookmarkEnd w:id="1471"/>
      <w:r w:rsidRPr="003A31EC">
        <w:rPr>
          <w:rFonts w:cs="Arial"/>
        </w:rPr>
        <w:t xml:space="preserve"> </w:t>
      </w:r>
      <w:r>
        <w:rPr>
          <w:rFonts w:cs="Arial"/>
        </w:rPr>
        <w:fldChar w:fldCharType="begin"/>
      </w:r>
      <w:r>
        <w:instrText>XE"</w:instrText>
      </w:r>
      <w:r w:rsidRPr="00413D75">
        <w:rPr>
          <w:rFonts w:cs="Arial"/>
        </w:rPr>
        <w:instrText>Indicator Pattern</w:instrText>
      </w:r>
      <w:r>
        <w:instrText>"</w:instrText>
      </w:r>
      <w:r>
        <w:rPr>
          <w:rFonts w:cs="Arial"/>
        </w:rPr>
        <w:fldChar w:fldCharType="end"/>
      </w:r>
      <w:r w:rsidR="009E71B4">
        <w:rPr>
          <w:rFonts w:cs="Arial"/>
        </w:rPr>
        <w:t xml:space="preserve"> </w:t>
      </w:r>
    </w:p>
    <w:p w:rsidR="00347871" w:rsidRDefault="00347871" w:rsidP="00F71BA8">
      <w:r>
        <w:t>An indicator defined by a pattern. When the pattern is matched, the indicator "fires", indicating instances of the indicated potential situations.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ea506f57adef61cfa374e799c7f4b3e" w:history="1">
        <w:r w:rsidR="00347871">
          <w:rPr>
            <w:rStyle w:val="Hyperlink"/>
          </w:rPr>
          <w:t>Indicator</w:t>
        </w:r>
      </w:hyperlink>
      <w:r w:rsidR="00347871">
        <w:t xml:space="preserve">, </w:t>
      </w:r>
      <w:hyperlink w:anchor="_8d9c945b6f864c34fdd7a91d4d62755f" w:history="1">
        <w:r w:rsidR="00347871">
          <w:rPr>
            <w:rStyle w:val="Hyperlink"/>
          </w:rPr>
          <w:t>Pattern</w:t>
        </w:r>
      </w:hyperlink>
    </w:p>
    <w:p w:rsidR="00347871" w:rsidRDefault="00347871" w:rsidP="00347871"/>
    <w:p w:rsidR="00347871" w:rsidRDefault="00347871" w:rsidP="00347871">
      <w:pPr>
        <w:pStyle w:val="Heading2"/>
      </w:pPr>
      <w:bookmarkStart w:id="1472" w:name="_a3511bec5be4181aed91476c6b138095"/>
      <w:bookmarkStart w:id="1473" w:name="_Toc477757494"/>
      <w:r>
        <w:t>Class Indicator Watchlist</w:t>
      </w:r>
      <w:bookmarkEnd w:id="1472"/>
      <w:bookmarkEnd w:id="1473"/>
      <w:r w:rsidRPr="003A31EC">
        <w:rPr>
          <w:rFonts w:cs="Arial"/>
        </w:rPr>
        <w:t xml:space="preserve"> </w:t>
      </w:r>
      <w:r>
        <w:rPr>
          <w:rFonts w:cs="Arial"/>
        </w:rPr>
        <w:fldChar w:fldCharType="begin"/>
      </w:r>
      <w:r>
        <w:instrText>XE"</w:instrText>
      </w:r>
      <w:r w:rsidRPr="00413D75">
        <w:rPr>
          <w:rFonts w:cs="Arial"/>
        </w:rPr>
        <w:instrText>Indicator Watchlist</w:instrText>
      </w:r>
      <w:r>
        <w:instrText>"</w:instrText>
      </w:r>
      <w:r>
        <w:rPr>
          <w:rFonts w:cs="Arial"/>
        </w:rPr>
        <w:fldChar w:fldCharType="end"/>
      </w:r>
      <w:r w:rsidR="009E71B4">
        <w:rPr>
          <w:rFonts w:cs="Arial"/>
        </w:rPr>
        <w:t xml:space="preserve"> </w:t>
      </w:r>
    </w:p>
    <w:p w:rsidR="00347871" w:rsidRDefault="00347871" w:rsidP="00F71BA8">
      <w:r>
        <w:t>An indicator defined by a set of entities (which can be individuals' or situations) that should be watched for in a particular context. The members of the watch list are represented by "watches". When a watched individual is sighted, the indicator "fires", indicating instances of the indicated potential situations.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0ea506f57adef61cfa374e799c7f4b3e" w:history="1">
        <w:r w:rsidR="00347871">
          <w:rPr>
            <w:rStyle w:val="Hyperlink"/>
          </w:rPr>
          <w:t>Indicator</w:t>
        </w:r>
      </w:hyperlink>
    </w:p>
    <w:p w:rsidR="00347871" w:rsidRDefault="00347871" w:rsidP="00347871"/>
    <w:p w:rsidR="00347871" w:rsidRDefault="00347871" w:rsidP="00347871">
      <w:pPr>
        <w:pStyle w:val="Heading2"/>
      </w:pPr>
      <w:bookmarkStart w:id="1474" w:name="_4d9ab30cc19b44b23ed55743db39553f"/>
      <w:bookmarkStart w:id="1475" w:name="_Toc477757495"/>
      <w:r>
        <w:t>Association Class Sighting</w:t>
      </w:r>
      <w:bookmarkEnd w:id="1474"/>
      <w:r w:rsidRPr="003A31EC">
        <w:rPr>
          <w:rFonts w:cs="Arial"/>
        </w:rPr>
        <w:t xml:space="preserve"> </w:t>
      </w:r>
      <w:r>
        <w:rPr>
          <w:rFonts w:cs="Arial"/>
        </w:rPr>
        <w:fldChar w:fldCharType="begin"/>
      </w:r>
      <w:r>
        <w:instrText>XE"</w:instrText>
      </w:r>
      <w:r w:rsidRPr="00413D75">
        <w:rPr>
          <w:rFonts w:cs="Arial"/>
        </w:rPr>
        <w:instrText>Sighting</w:instrText>
      </w:r>
      <w:r>
        <w:instrText>"</w:instrText>
      </w:r>
      <w:r>
        <w:rPr>
          <w:rFonts w:cs="Arial"/>
        </w:rPr>
        <w:fldChar w:fldCharType="end"/>
      </w:r>
      <w:r w:rsidR="009E71B4">
        <w:rPr>
          <w:rFonts w:cs="Arial"/>
        </w:rPr>
        <w:t xml:space="preserve"> </w:t>
      </w:r>
      <w:r w:rsidR="006F72CA">
        <w:rPr>
          <w:rFonts w:cs="Arial"/>
        </w:rPr>
        <w:t>&lt;&lt;Relationship&gt;&gt;</w:t>
      </w:r>
      <w:bookmarkEnd w:id="1475"/>
    </w:p>
    <w:p w:rsidR="00347871" w:rsidRDefault="00347871" w:rsidP="00F71BA8">
      <w:r>
        <w:t>A sighting is a kind of observation that matches one or more indicators and that by matching indicators it increases the likelihood of the situation it &lt;indicates&gt;.</w:t>
      </w:r>
      <w:r>
        <w:br/>
        <w:t>Sightings of indicators are not absolute. Both the matching of the sighting to the indicator and the indicated situation are qualified with a likelihood.</w:t>
      </w:r>
    </w:p>
    <w:p w:rsidR="00347871" w:rsidRDefault="00925DE6" w:rsidP="00347871">
      <w:pPr>
        <w:jc w:val="center"/>
      </w:pPr>
      <w:r w:rsidRPr="00C83E44">
        <w:rPr>
          <w:noProof/>
        </w:rPr>
        <w:pict>
          <v:shape id="Picture -774981479.emf" o:spid="_x0000_i1175" type="#_x0000_t75" alt="-774981479.emf" style="width:487.2pt;height:187.8pt;visibility:visible;mso-wrap-style:square">
            <v:imagedata r:id="rId219" o:title="-7749814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Detail</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60171937742dc52d5e836efe2372504" w:history="1">
        <w:r w:rsidR="00347871">
          <w:rPr>
            <w:rStyle w:val="Hyperlink"/>
          </w:rPr>
          <w:t>Observation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74" type="#_x0000_t75" alt="-1728404412.emf" style="width:12pt;height:12pt;visibility:visible;mso-wrap-style:square">
            <v:imagedata r:id="rId61" o:title="-1728404412"/>
          </v:shape>
        </w:pict>
      </w:r>
      <w:r w:rsidR="00347871">
        <w:t xml:space="preserve">  : </w:t>
      </w:r>
      <w:hyperlink w:anchor="_eb8398b5a178c638b98597120ec51c4d" w:history="1">
        <w:r w:rsidR="00347871">
          <w:rPr>
            <w:rStyle w:val="Hyperlink"/>
          </w:rPr>
          <w:t>Identifiable Entity</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173" type="#_x0000_t75" alt="-1728404412.emf" style="width:12pt;height:12pt;visibility:visible;mso-wrap-style:square">
            <v:imagedata r:id="rId61" o:title="-1728404412"/>
          </v:shape>
        </w:pict>
      </w:r>
      <w:r w:rsidR="00347871">
        <w:t xml:space="preserve">  : </w:t>
      </w:r>
      <w:hyperlink w:anchor="_bf4ddd90cb2647b6fcaefae4ee1abbc6" w:history="1">
        <w:r w:rsidR="00347871">
          <w:rPr>
            <w:rStyle w:val="Hyperlink"/>
          </w:rPr>
          <w:t>Observer</w:t>
        </w:r>
      </w:hyperlink>
      <w:r w:rsidR="00347871">
        <w:t xml:space="preserve"> [0..*]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476" w:name="_7990e6b2c6178e511e36c4293fd9f92f"/>
      <w:bookmarkStart w:id="1477" w:name="_Toc477757496"/>
      <w:r>
        <w:t>Association Class Sighting Indicates Situation</w:t>
      </w:r>
      <w:bookmarkEnd w:id="1476"/>
      <w:r w:rsidRPr="003A31EC">
        <w:rPr>
          <w:rFonts w:cs="Arial"/>
        </w:rPr>
        <w:t xml:space="preserve"> </w:t>
      </w:r>
      <w:r>
        <w:rPr>
          <w:rFonts w:cs="Arial"/>
        </w:rPr>
        <w:fldChar w:fldCharType="begin"/>
      </w:r>
      <w:r>
        <w:instrText>XE"</w:instrText>
      </w:r>
      <w:r w:rsidRPr="00413D75">
        <w:rPr>
          <w:rFonts w:cs="Arial"/>
        </w:rPr>
        <w:instrText>Sighting Indicates Situation</w:instrText>
      </w:r>
      <w:r>
        <w:instrText>"</w:instrText>
      </w:r>
      <w:r>
        <w:rPr>
          <w:rFonts w:cs="Arial"/>
        </w:rPr>
        <w:fldChar w:fldCharType="end"/>
      </w:r>
      <w:r w:rsidR="009E71B4">
        <w:rPr>
          <w:rFonts w:cs="Arial"/>
        </w:rPr>
        <w:t xml:space="preserve"> </w:t>
      </w:r>
      <w:r w:rsidR="006F72CA">
        <w:rPr>
          <w:rFonts w:cs="Arial"/>
        </w:rPr>
        <w:t>&lt;&lt;Relationship&gt;&gt;</w:t>
      </w:r>
      <w:bookmarkEnd w:id="1477"/>
    </w:p>
    <w:p w:rsidR="00347871" w:rsidRDefault="00347871" w:rsidP="00F71BA8">
      <w:r>
        <w:t>Sightings provide evidence that the &lt;indicates&gt; situation may be occurring. This is based on the probability metric of the indicator the sighting is an instance of. Sighting Indicates Situation is derived from Indicator Indicates Situation where each potential situation indicated becomes a possible actual situation as evidenced by the sighting.</w:t>
      </w:r>
      <w:r>
        <w:br/>
      </w:r>
      <w:r>
        <w:br/>
        <w:t>Similar to [SACM] AssertedEvidence: The AssertedEvidence association class records the declaration that one or more artefacts of Evidence (cited by ArtefactElementCitations) provide information that helps establish the truth of a Claim. {AssertedEvidence references the record (artefacts) where as sightings are the actual event which may have record}</w:t>
      </w:r>
    </w:p>
    <w:p w:rsidR="00347871" w:rsidRDefault="00925DE6" w:rsidP="00347871">
      <w:pPr>
        <w:jc w:val="center"/>
      </w:pPr>
      <w:r w:rsidRPr="00C83E44">
        <w:rPr>
          <w:noProof/>
        </w:rPr>
        <w:lastRenderedPageBreak/>
        <w:pict>
          <v:shape id="Picture 1403346932.emf" o:spid="_x0000_i1172" type="#_x0000_t75" alt="1403346932.emf" style="width:487.2pt;height:203.4pt;visibility:visible;mso-wrap-style:square">
            <v:imagedata r:id="rId220" o:title="140334693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Indicates Situation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71" type="#_x0000_t75" alt="-1728404412.emf" style="width:12pt;height:12pt;visibility:visible;mso-wrap-style:square">
            <v:imagedata r:id="rId61" o:title="-1728404412"/>
          </v:shape>
        </w:pict>
      </w:r>
      <w:r w:rsidR="00347871">
        <w:t xml:space="preserve"> indicates</w:t>
      </w:r>
      <w:r w:rsidR="00347871">
        <w:rPr>
          <w:rFonts w:cs="Arial"/>
        </w:rPr>
        <w:fldChar w:fldCharType="begin"/>
      </w:r>
      <w:r w:rsidR="00347871">
        <w:instrText>XE"</w:instrText>
      </w:r>
      <w:r w:rsidR="00347871" w:rsidRPr="00413D75">
        <w:rPr>
          <w:rFonts w:cs="Arial"/>
        </w:rPr>
        <w:instrText>indicates</w:instrText>
      </w:r>
      <w:r w:rsidR="00347871">
        <w:instrText>"</w:instrText>
      </w:r>
      <w:r w:rsidR="00347871">
        <w:rPr>
          <w:rFonts w:cs="Arial"/>
        </w:rPr>
        <w:fldChar w:fldCharType="end"/>
      </w:r>
      <w:r w:rsidR="00347871">
        <w:t xml:space="preserve"> : </w:t>
      </w:r>
      <w:hyperlink w:anchor="_8c517cf1950741c0f89edebf828214cc" w:history="1">
        <w:r w:rsidR="00347871">
          <w:rPr>
            <w:rStyle w:val="Hyperlink"/>
          </w:rPr>
          <w:t>Situation</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that is indicated by a sighting, the sighting is providing evidence for the situation.</w:t>
      </w:r>
    </w:p>
    <w:p w:rsidR="00347871" w:rsidRDefault="00925DE6" w:rsidP="00347871">
      <w:pPr>
        <w:ind w:firstLine="720"/>
      </w:pPr>
      <w:r w:rsidRPr="00C83E44">
        <w:rPr>
          <w:noProof/>
        </w:rPr>
        <w:pict>
          <v:shape id="_x0000_i1170" type="#_x0000_t75" alt="-1728404412.emf" style="width:12pt;height:12pt;visibility:visible;mso-wrap-style:square">
            <v:imagedata r:id="rId61" o:title="-1728404412"/>
          </v:shape>
        </w:pict>
      </w:r>
      <w:r w:rsidR="00347871">
        <w:t xml:space="preserve"> indicated by</w:t>
      </w:r>
      <w:r w:rsidR="00347871">
        <w:rPr>
          <w:rFonts w:cs="Arial"/>
        </w:rPr>
        <w:fldChar w:fldCharType="begin"/>
      </w:r>
      <w:r w:rsidR="00347871">
        <w:instrText>XE"</w:instrText>
      </w:r>
      <w:r w:rsidR="00347871" w:rsidRPr="00413D75">
        <w:rPr>
          <w:rFonts w:cs="Arial"/>
        </w:rPr>
        <w:instrText>indicated by</w:instrText>
      </w:r>
      <w:r w:rsidR="00347871">
        <w:instrText>"</w:instrText>
      </w:r>
      <w:r w:rsidR="00347871">
        <w:rPr>
          <w:rFonts w:cs="Arial"/>
        </w:rPr>
        <w:fldChar w:fldCharType="end"/>
      </w:r>
      <w:r w:rsidR="00347871">
        <w:t xml:space="preserve"> : </w:t>
      </w:r>
      <w:hyperlink w:anchor="_4d9ab30cc19b44b23ed55743db39553f" w:history="1">
        <w:r w:rsidR="00347871">
          <w:rPr>
            <w:rStyle w:val="Hyperlink"/>
          </w:rPr>
          <w:t>Sighting</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Sightings that have been observed with respect to an actual situation, providing evidence of the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69"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E04E71">
      <w:pPr>
        <w:pStyle w:val="BodyText"/>
        <w:spacing w:before="0" w:after="120"/>
      </w:pPr>
      <w:r>
        <w:t>Probability that the specific sighting indicates the specific, actual situation referenced. In many cases this will be the same as the likelihood of the indicator's "Indicator Indicates Situation" likelihood, but specific conditions may increase or decrease that likelihood.</w:t>
      </w:r>
    </w:p>
    <w:p w:rsidR="00347871" w:rsidRDefault="00347871" w:rsidP="00347871"/>
    <w:p w:rsidR="00347871" w:rsidRDefault="00347871" w:rsidP="00347871">
      <w:pPr>
        <w:pStyle w:val="Heading2"/>
      </w:pPr>
      <w:bookmarkStart w:id="1478" w:name="_af65a44d2a439fe538bb47d6ec5f453d"/>
      <w:bookmarkStart w:id="1479" w:name="_Toc477757497"/>
      <w:r>
        <w:t>Association Class Sighting Matches Indicator</w:t>
      </w:r>
      <w:bookmarkEnd w:id="1478"/>
      <w:r w:rsidRPr="003A31EC">
        <w:rPr>
          <w:rFonts w:cs="Arial"/>
        </w:rPr>
        <w:t xml:space="preserve"> </w:t>
      </w:r>
      <w:r>
        <w:rPr>
          <w:rFonts w:cs="Arial"/>
        </w:rPr>
        <w:fldChar w:fldCharType="begin"/>
      </w:r>
      <w:r>
        <w:instrText>XE"</w:instrText>
      </w:r>
      <w:r w:rsidRPr="00413D75">
        <w:rPr>
          <w:rFonts w:cs="Arial"/>
        </w:rPr>
        <w:instrText>Sighting Matches Indicator</w:instrText>
      </w:r>
      <w:r>
        <w:instrText>"</w:instrText>
      </w:r>
      <w:r>
        <w:rPr>
          <w:rFonts w:cs="Arial"/>
        </w:rPr>
        <w:fldChar w:fldCharType="end"/>
      </w:r>
      <w:r w:rsidR="009E71B4">
        <w:rPr>
          <w:rFonts w:cs="Arial"/>
        </w:rPr>
        <w:t xml:space="preserve"> </w:t>
      </w:r>
      <w:r w:rsidR="006F72CA">
        <w:rPr>
          <w:rFonts w:cs="Arial"/>
        </w:rPr>
        <w:t>&lt;&lt;Relationship&gt;&gt;</w:t>
      </w:r>
      <w:bookmarkEnd w:id="1479"/>
    </w:p>
    <w:p w:rsidR="00347871" w:rsidRDefault="00347871" w:rsidP="00F71BA8">
      <w:r>
        <w:t>An assertion that a observation matches a particular indicator, thus classifying the observation as a sighting and providing evidence for situations the indicator, indicates.</w:t>
      </w:r>
      <w:r>
        <w:br/>
      </w:r>
    </w:p>
    <w:p w:rsidR="00347871" w:rsidRDefault="00925DE6" w:rsidP="00347871">
      <w:pPr>
        <w:jc w:val="center"/>
      </w:pPr>
      <w:r w:rsidRPr="00C83E44">
        <w:rPr>
          <w:noProof/>
        </w:rPr>
        <w:lastRenderedPageBreak/>
        <w:pict>
          <v:shape id="Picture -407913819.emf" o:spid="_x0000_i1168" type="#_x0000_t75" alt="-407913819.emf" style="width:487.2pt;height:207pt;visibility:visible;mso-wrap-style:square">
            <v:imagedata r:id="rId221" o:title="-40791381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Sighting Matches Indicator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7930d7b301f56f0155603422a27ad833" w:history="1">
        <w:r w:rsidR="00347871">
          <w:rPr>
            <w:rStyle w:val="Hyperlink"/>
          </w:rPr>
          <w:t>Extent of Type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67" type="#_x0000_t75" alt="-1728404412.emf" style="width:12pt;height:12pt;visibility:visible;mso-wrap-style:square">
            <v:imagedata r:id="rId61" o:title="-1728404412"/>
          </v:shape>
        </w:pict>
      </w:r>
      <w:r w:rsidR="00347871">
        <w:t xml:space="preserve"> matches indicator</w:t>
      </w:r>
      <w:r w:rsidR="00347871">
        <w:rPr>
          <w:rFonts w:cs="Arial"/>
        </w:rPr>
        <w:fldChar w:fldCharType="begin"/>
      </w:r>
      <w:r w:rsidR="00347871">
        <w:instrText>XE"</w:instrText>
      </w:r>
      <w:r w:rsidR="00347871" w:rsidRPr="00413D75">
        <w:rPr>
          <w:rFonts w:cs="Arial"/>
        </w:rPr>
        <w:instrText>matches indicator</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 the subject sighting matches.The subject sighting will then provide evidence for an actual situation that is an instance of the potential situation of the indicator.</w:t>
      </w:r>
    </w:p>
    <w:p w:rsidR="00347871" w:rsidRDefault="00925DE6" w:rsidP="00347871">
      <w:pPr>
        <w:ind w:firstLine="720"/>
      </w:pPr>
      <w:r w:rsidRPr="00C83E44">
        <w:rPr>
          <w:noProof/>
        </w:rPr>
        <w:pict>
          <v:shape id="_x0000_i1166" type="#_x0000_t75" alt="-1728404412.emf" style="width:12pt;height:12pt;visibility:visible;mso-wrap-style:square">
            <v:imagedata r:id="rId61" o:title="-1728404412"/>
          </v:shape>
        </w:pict>
      </w:r>
      <w:r w:rsidR="00347871">
        <w:t xml:space="preserve"> has sighting</w:t>
      </w:r>
      <w:r w:rsidR="00347871">
        <w:rPr>
          <w:rFonts w:cs="Arial"/>
        </w:rPr>
        <w:fldChar w:fldCharType="begin"/>
      </w:r>
      <w:r w:rsidR="00347871">
        <w:instrText>XE"</w:instrText>
      </w:r>
      <w:r w:rsidR="00347871" w:rsidRPr="00413D75">
        <w:rPr>
          <w:rFonts w:cs="Arial"/>
        </w:rPr>
        <w:instrText>has sighting</w:instrText>
      </w:r>
      <w:r w:rsidR="00347871">
        <w:instrText>"</w:instrText>
      </w:r>
      <w:r w:rsidR="00347871">
        <w:rPr>
          <w:rFonts w:cs="Arial"/>
        </w:rPr>
        <w:fldChar w:fldCharType="end"/>
      </w:r>
      <w:r w:rsidR="00347871">
        <w:t xml:space="preserve"> : </w:t>
      </w:r>
      <w:hyperlink w:anchor="_4d9ab30cc19b44b23ed55743db39553f" w:history="1">
        <w:r w:rsidR="00347871">
          <w:rPr>
            <w:rStyle w:val="Hyperlink"/>
          </w:rPr>
          <w:t>Sighting</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Sightings that match the subject indicator and may therefore imply the indicated situation.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65" type="#_x0000_t75" alt="628099083.emf" style="width:12pt;height:12pt;visibility:visible;mso-wrap-style:square">
            <v:imagedata r:id="rId16" o:title="628099083"/>
          </v:shape>
        </w:pict>
      </w:r>
      <w:r w:rsidR="00347871">
        <w:t xml:space="preserve"> confidence</w:t>
      </w:r>
      <w:r w:rsidR="00347871">
        <w:rPr>
          <w:rFonts w:cs="Arial"/>
        </w:rPr>
        <w:fldChar w:fldCharType="begin"/>
      </w:r>
      <w:r w:rsidR="00347871">
        <w:instrText>XE"</w:instrText>
      </w:r>
      <w:r w:rsidR="00347871" w:rsidRPr="00413D75">
        <w:rPr>
          <w:rFonts w:cs="Arial"/>
        </w:rPr>
        <w:instrText>confidence</w:instrText>
      </w:r>
      <w:r w:rsidR="00347871">
        <w:instrText>"</w:instrText>
      </w:r>
      <w:r w:rsidR="00347871">
        <w:rPr>
          <w:rFonts w:cs="Arial"/>
        </w:rPr>
        <w:fldChar w:fldCharType="end"/>
      </w:r>
      <w:r w:rsidR="00347871">
        <w:t xml:space="preserve"> : </w:t>
      </w:r>
      <w:hyperlink w:anchor="_515aa0b3c8b3af1351822986548c803a" w:history="1">
        <w:r w:rsidR="00347871">
          <w:rPr>
            <w:rStyle w:val="Hyperlink"/>
          </w:rPr>
          <w:t>Confidence Metric</w:t>
        </w:r>
      </w:hyperlink>
    </w:p>
    <w:p w:rsidR="00347871" w:rsidRDefault="00347871" w:rsidP="00E04E71">
      <w:pPr>
        <w:pStyle w:val="BodyText"/>
        <w:spacing w:before="0" w:after="120"/>
      </w:pPr>
      <w:r>
        <w:t>Confidence that the observed sighting does actually match the pattern. e.g. The witness is 50% certain that the man in the airport had a gun.</w:t>
      </w:r>
    </w:p>
    <w:p w:rsidR="00347871" w:rsidRDefault="00347871" w:rsidP="00347871"/>
    <w:p w:rsidR="00347871" w:rsidRDefault="00347871" w:rsidP="00347871">
      <w:pPr>
        <w:pStyle w:val="Heading2"/>
      </w:pPr>
      <w:bookmarkStart w:id="1480" w:name="_809aa72e84b0f394746a0f9a47174f9d"/>
      <w:bookmarkStart w:id="1481" w:name="_Toc477757498"/>
      <w:r>
        <w:t>Association Class Watch</w:t>
      </w:r>
      <w:bookmarkEnd w:id="1480"/>
      <w:r w:rsidRPr="003A31EC">
        <w:rPr>
          <w:rFonts w:cs="Arial"/>
        </w:rPr>
        <w:t xml:space="preserve"> </w:t>
      </w:r>
      <w:r>
        <w:rPr>
          <w:rFonts w:cs="Arial"/>
        </w:rPr>
        <w:fldChar w:fldCharType="begin"/>
      </w:r>
      <w:r>
        <w:instrText>XE"</w:instrText>
      </w:r>
      <w:r w:rsidRPr="00413D75">
        <w:rPr>
          <w:rFonts w:cs="Arial"/>
        </w:rPr>
        <w:instrText>Watch</w:instrText>
      </w:r>
      <w:r>
        <w:instrText>"</w:instrText>
      </w:r>
      <w:r>
        <w:rPr>
          <w:rFonts w:cs="Arial"/>
        </w:rPr>
        <w:fldChar w:fldCharType="end"/>
      </w:r>
      <w:r w:rsidR="009E71B4">
        <w:rPr>
          <w:rFonts w:cs="Arial"/>
        </w:rPr>
        <w:t xml:space="preserve"> </w:t>
      </w:r>
      <w:r w:rsidR="006F72CA">
        <w:rPr>
          <w:rFonts w:cs="Arial"/>
        </w:rPr>
        <w:t>&lt;&lt;Relationship&gt;&gt;</w:t>
      </w:r>
      <w:bookmarkEnd w:id="1481"/>
    </w:p>
    <w:p w:rsidR="00347871" w:rsidRDefault="00347871" w:rsidP="00F71BA8">
      <w:r>
        <w:t>Relationship defining that &lt;watches&gt; is on the &lt;watched by&gt; watch list.</w:t>
      </w:r>
    </w:p>
    <w:p w:rsidR="00347871" w:rsidRDefault="00925DE6" w:rsidP="00347871">
      <w:pPr>
        <w:jc w:val="center"/>
      </w:pPr>
      <w:r w:rsidRPr="00C83E44">
        <w:rPr>
          <w:noProof/>
        </w:rPr>
        <w:lastRenderedPageBreak/>
        <w:pict>
          <v:shape id="Picture -1239150870.emf" o:spid="_x0000_i1164" type="#_x0000_t75" alt="-1239150870.emf" style="width:450.6pt;height:192.6pt;visibility:visible;mso-wrap-style:square">
            <v:imagedata r:id="rId222" o:title="-123915087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Watch</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bfb31ee42848a5e98a87132d6936682" w:history="1">
        <w:r w:rsidR="00347871">
          <w:rPr>
            <w:rStyle w:val="Hyperlink"/>
          </w:rPr>
          <w:t>Related</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63" type="#_x0000_t75" alt="-1728404412.emf" style="width:12pt;height:12pt;visibility:visible;mso-wrap-style:square">
            <v:imagedata r:id="rId61" o:title="-1728404412"/>
          </v:shape>
        </w:pict>
      </w:r>
      <w:r w:rsidR="00347871">
        <w:t xml:space="preserve"> watches</w:t>
      </w:r>
      <w:r w:rsidR="00347871">
        <w:rPr>
          <w:rFonts w:cs="Arial"/>
        </w:rPr>
        <w:fldChar w:fldCharType="begin"/>
      </w:r>
      <w:r w:rsidR="00347871">
        <w:instrText>XE"</w:instrText>
      </w:r>
      <w:r w:rsidR="00347871" w:rsidRPr="00413D75">
        <w:rPr>
          <w:rFonts w:cs="Arial"/>
        </w:rPr>
        <w:instrText>watches</w:instrText>
      </w:r>
      <w:r w:rsidR="00347871">
        <w:instrText>"</w:instrText>
      </w:r>
      <w:r w:rsidR="00347871">
        <w:rPr>
          <w:rFonts w:cs="Arial"/>
        </w:rPr>
        <w:fldChar w:fldCharType="end"/>
      </w:r>
      <w:r w:rsidR="00347871">
        <w:t xml:space="preserve"> : </w:t>
      </w:r>
      <w:hyperlink w:anchor="_eb8398b5a178c638b98597120ec51c4d" w:history="1">
        <w:r w:rsidR="00347871">
          <w:rPr>
            <w:rStyle w:val="Hyperlink"/>
          </w:rPr>
          <w:t>Identifiable Entity</w:t>
        </w:r>
      </w:hyperlink>
      <w:r w:rsidR="00347871">
        <w:t xml:space="preserve"> [1..*]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entities (individuals', systems, situations, etc.) watched by a watch list.</w:t>
      </w:r>
    </w:p>
    <w:p w:rsidR="00347871" w:rsidRDefault="00925DE6" w:rsidP="00347871">
      <w:pPr>
        <w:ind w:firstLine="720"/>
      </w:pPr>
      <w:r w:rsidRPr="00C83E44">
        <w:rPr>
          <w:noProof/>
        </w:rPr>
        <w:pict>
          <v:shape id="_x0000_i1162" type="#_x0000_t75" alt="-1728404412.emf" style="width:12pt;height:12pt;visibility:visible;mso-wrap-style:square">
            <v:imagedata r:id="rId61" o:title="-1728404412"/>
          </v:shape>
        </w:pict>
      </w:r>
      <w:r w:rsidR="00347871">
        <w:t xml:space="preserve"> watched by</w:t>
      </w:r>
      <w:r w:rsidR="00347871">
        <w:rPr>
          <w:rFonts w:cs="Arial"/>
        </w:rPr>
        <w:fldChar w:fldCharType="begin"/>
      </w:r>
      <w:r w:rsidR="00347871">
        <w:instrText>XE"</w:instrText>
      </w:r>
      <w:r w:rsidR="00347871" w:rsidRPr="00413D75">
        <w:rPr>
          <w:rFonts w:cs="Arial"/>
        </w:rPr>
        <w:instrText>watched by</w:instrText>
      </w:r>
      <w:r w:rsidR="00347871">
        <w:instrText>"</w:instrText>
      </w:r>
      <w:r w:rsidR="00347871">
        <w:rPr>
          <w:rFonts w:cs="Arial"/>
        </w:rPr>
        <w:fldChar w:fldCharType="end"/>
      </w:r>
      <w:r w:rsidR="00347871">
        <w:t xml:space="preserve"> : </w:t>
      </w:r>
      <w:hyperlink w:anchor="_a3511bec5be4181aed91476c6b138095" w:history="1">
        <w:r w:rsidR="00347871">
          <w:rPr>
            <w:rStyle w:val="Hyperlink"/>
          </w:rPr>
          <w:t>Indicator Watchlist</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Watch list the subject entity is listed in.</w:t>
      </w:r>
    </w:p>
    <w:p w:rsidR="00347871" w:rsidRDefault="00347871" w:rsidP="00347871"/>
    <w:p w:rsidR="00347871" w:rsidRDefault="00347871" w:rsidP="00347871">
      <w:pPr>
        <w:pStyle w:val="Heading2"/>
      </w:pPr>
      <w:bookmarkStart w:id="1482" w:name="_ae4fa1a5f9a8e1f8172519bac9a0927a"/>
      <w:bookmarkStart w:id="1483" w:name="_Toc477757499"/>
      <w:r>
        <w:t>Class Whitelist Indicator</w:t>
      </w:r>
      <w:bookmarkEnd w:id="1482"/>
      <w:bookmarkEnd w:id="1483"/>
      <w:r w:rsidRPr="003A31EC">
        <w:rPr>
          <w:rFonts w:cs="Arial"/>
        </w:rPr>
        <w:t xml:space="preserve"> </w:t>
      </w:r>
      <w:r>
        <w:rPr>
          <w:rFonts w:cs="Arial"/>
        </w:rPr>
        <w:fldChar w:fldCharType="begin"/>
      </w:r>
      <w:r>
        <w:instrText>XE"</w:instrText>
      </w:r>
      <w:r w:rsidRPr="00413D75">
        <w:rPr>
          <w:rFonts w:cs="Arial"/>
        </w:rPr>
        <w:instrText>Whitelist Indicator</w:instrText>
      </w:r>
      <w:r>
        <w:instrText>"</w:instrText>
      </w:r>
      <w:r>
        <w:rPr>
          <w:rFonts w:cs="Arial"/>
        </w:rPr>
        <w:fldChar w:fldCharType="end"/>
      </w:r>
      <w:r w:rsidR="009E71B4">
        <w:rPr>
          <w:rFonts w:cs="Arial"/>
        </w:rPr>
        <w:t xml:space="preserve"> </w:t>
      </w:r>
    </w:p>
    <w:p w:rsidR="00347871" w:rsidRDefault="00347871" w:rsidP="00F71BA8">
      <w:r>
        <w:t>A list of watched entities that are assumed not to pose a threat.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3511bec5be4181aed91476c6b138095" w:history="1">
        <w:r w:rsidR="00347871">
          <w:rPr>
            <w:rStyle w:val="Hyperlink"/>
          </w:rPr>
          <w:t>Indicator Watchlist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484" w:name="_Toc477757500"/>
      <w:r>
        <w:t>Threat-risk-conceptual-model::Threat and Risk Specific Concepts::Risk</w:t>
      </w:r>
      <w:bookmarkEnd w:id="1484"/>
    </w:p>
    <w:p w:rsidR="00347871" w:rsidRDefault="00347871" w:rsidP="00A318C1">
      <w:pPr>
        <w:pStyle w:val="BodyText"/>
      </w:pPr>
      <w:r>
        <w:t>Concepts relative to risk and risk analytics where risk is an assessment of the potential harm to resources important to a risk owner. At a high level risk is computed as the sum of the likelihood * impact for all resources valued by a risk owner.</w:t>
      </w:r>
    </w:p>
    <w:p w:rsidR="00347871" w:rsidRDefault="00347871" w:rsidP="00347871">
      <w:pPr>
        <w:pStyle w:val="Heading2"/>
      </w:pPr>
      <w:bookmarkStart w:id="1485" w:name="_Toc477757501"/>
      <w:r>
        <w:t>Diagram: Risk</w:t>
      </w:r>
      <w:bookmarkEnd w:id="1485"/>
    </w:p>
    <w:p w:rsidR="00347871" w:rsidRDefault="00925DE6" w:rsidP="00347871">
      <w:pPr>
        <w:jc w:val="center"/>
        <w:rPr>
          <w:rFonts w:cs="Arial"/>
        </w:rPr>
      </w:pPr>
      <w:r w:rsidRPr="00C83E44">
        <w:rPr>
          <w:noProof/>
        </w:rPr>
        <w:pict>
          <v:shape id="Picture -385354910.emf" o:spid="_x0000_i1161" type="#_x0000_t75" alt="-385354910.emf" style="width:487.2pt;height:436.8pt;visibility:visible;mso-wrap-style:square">
            <v:imagedata r:id="rId223" o:title="-38535491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w:t>
      </w:r>
    </w:p>
    <w:p w:rsidR="00347871" w:rsidRDefault="00347871" w:rsidP="00347871">
      <w:pPr>
        <w:pStyle w:val="Heading2"/>
      </w:pPr>
      <w:bookmarkStart w:id="1486" w:name="_Toc477757502"/>
      <w:r>
        <w:lastRenderedPageBreak/>
        <w:t>Diagram: Risk Metrics</w:t>
      </w:r>
      <w:bookmarkEnd w:id="1486"/>
    </w:p>
    <w:p w:rsidR="00347871" w:rsidRDefault="00925DE6" w:rsidP="00347871">
      <w:pPr>
        <w:jc w:val="center"/>
        <w:rPr>
          <w:rFonts w:cs="Arial"/>
        </w:rPr>
      </w:pPr>
      <w:r w:rsidRPr="00C83E44">
        <w:rPr>
          <w:noProof/>
        </w:rPr>
        <w:pict>
          <v:shape id="Picture -1725952672.emf" o:spid="_x0000_i1160" type="#_x0000_t75" alt="-1725952672.emf" style="width:487.2pt;height:173.4pt;visibility:visible;mso-wrap-style:square">
            <v:imagedata r:id="rId224" o:title="-1725952672"/>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 Metrics</w:t>
      </w:r>
    </w:p>
    <w:p w:rsidR="00347871" w:rsidRDefault="00347871" w:rsidP="00347871">
      <w:r>
        <w:t xml:space="preserve"> </w:t>
      </w:r>
    </w:p>
    <w:p w:rsidR="00347871" w:rsidRDefault="00347871" w:rsidP="00347871"/>
    <w:p w:rsidR="00347871" w:rsidRDefault="00347871" w:rsidP="00347871">
      <w:pPr>
        <w:pStyle w:val="Heading2"/>
      </w:pPr>
      <w:bookmarkStart w:id="1487" w:name="_f0e1116a58f7d1624e5d52684cad1c49"/>
      <w:bookmarkStart w:id="1488" w:name="_Toc477757503"/>
      <w:r>
        <w:t>Association Class Impose Strategy</w:t>
      </w:r>
      <w:bookmarkEnd w:id="1487"/>
      <w:r w:rsidRPr="003A31EC">
        <w:rPr>
          <w:rFonts w:cs="Arial"/>
        </w:rPr>
        <w:t xml:space="preserve"> </w:t>
      </w:r>
      <w:r>
        <w:rPr>
          <w:rFonts w:cs="Arial"/>
        </w:rPr>
        <w:fldChar w:fldCharType="begin"/>
      </w:r>
      <w:r>
        <w:instrText>XE"</w:instrText>
      </w:r>
      <w:r w:rsidRPr="00413D75">
        <w:rPr>
          <w:rFonts w:cs="Arial"/>
        </w:rPr>
        <w:instrText>Impose Strategy</w:instrText>
      </w:r>
      <w:r>
        <w:instrText>"</w:instrText>
      </w:r>
      <w:r>
        <w:rPr>
          <w:rFonts w:cs="Arial"/>
        </w:rPr>
        <w:fldChar w:fldCharType="end"/>
      </w:r>
      <w:r w:rsidR="009E71B4">
        <w:rPr>
          <w:rFonts w:cs="Arial"/>
        </w:rPr>
        <w:t xml:space="preserve"> </w:t>
      </w:r>
      <w:r w:rsidR="006F72CA">
        <w:rPr>
          <w:rFonts w:cs="Arial"/>
        </w:rPr>
        <w:t>&lt;&lt;Relationship&gt;&gt;</w:t>
      </w:r>
      <w:bookmarkEnd w:id="1488"/>
    </w:p>
    <w:p w:rsidR="00347871" w:rsidRDefault="00347871" w:rsidP="00F71BA8">
      <w:r>
        <w:t>A risk owner imposes a risk treatment strategy as a policy with the intent that the strategy reduces their risk to an acceptable level. The policy will be imposed in the entity that the policy &lt;constrains&gt;.</w:t>
      </w:r>
    </w:p>
    <w:p w:rsidR="00347871" w:rsidRDefault="00925DE6" w:rsidP="00347871">
      <w:pPr>
        <w:jc w:val="center"/>
      </w:pPr>
      <w:r w:rsidRPr="00C83E44">
        <w:rPr>
          <w:noProof/>
        </w:rPr>
        <w:pict>
          <v:shape id="Picture -250982036.emf" o:spid="_x0000_i1159" type="#_x0000_t75" alt="-250982036.emf" style="width:487.2pt;height:151.2pt;visibility:visible;mso-wrap-style:square">
            <v:imagedata r:id="rId225" o:title="-25098203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Impose Strategy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d7812a6d11747fb16d4f5e36e29bb8b" w:history="1">
        <w:r w:rsidR="00347871">
          <w:rPr>
            <w:rStyle w:val="Hyperlink"/>
          </w:rPr>
          <w:t>Assertion of Policy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58" type="#_x0000_t75" alt="-1728404412.emf" style="width:12pt;height:12pt;visibility:visible;mso-wrap-style:square">
            <v:imagedata r:id="rId61" o:title="-1728404412"/>
          </v:shape>
        </w:pict>
      </w:r>
      <w:r w:rsidR="00347871">
        <w:t xml:space="preserve"> imposes</w:t>
      </w:r>
      <w:r w:rsidR="00347871">
        <w:rPr>
          <w:rFonts w:cs="Arial"/>
        </w:rPr>
        <w:fldChar w:fldCharType="begin"/>
      </w:r>
      <w:r w:rsidR="00347871">
        <w:instrText>XE"</w:instrText>
      </w:r>
      <w:r w:rsidR="00347871" w:rsidRPr="00413D75">
        <w:rPr>
          <w:rFonts w:cs="Arial"/>
        </w:rPr>
        <w:instrText>imposes</w:instrText>
      </w:r>
      <w:r w:rsidR="00347871">
        <w:instrText>"</w:instrText>
      </w:r>
      <w:r w:rsidR="00347871">
        <w:rPr>
          <w:rFonts w:cs="Arial"/>
        </w:rPr>
        <w:fldChar w:fldCharType="end"/>
      </w:r>
      <w:r w:rsidR="00347871">
        <w:t xml:space="preserve"> : </w:t>
      </w:r>
      <w:hyperlink w:anchor="_70807c15a257bc97a908d5f6b48d6c3d" w:history="1">
        <w:r w:rsidR="00347871">
          <w:rPr>
            <w:rStyle w:val="Hyperlink"/>
          </w:rPr>
          <w:t>Risk Treatment Strategy</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treatment strategy imposed by a risk owner to mediate the owners risk.</w:t>
      </w:r>
    </w:p>
    <w:p w:rsidR="00347871" w:rsidRDefault="00925DE6" w:rsidP="00347871">
      <w:pPr>
        <w:ind w:firstLine="720"/>
      </w:pPr>
      <w:r w:rsidRPr="00C83E44">
        <w:rPr>
          <w:noProof/>
        </w:rPr>
        <w:pict>
          <v:shape id="_x0000_i1157" type="#_x0000_t75" alt="-1728404412.emf" style="width:12pt;height:12pt;visibility:visible;mso-wrap-style:square">
            <v:imagedata r:id="rId61" o:title="-1728404412"/>
          </v:shape>
        </w:pict>
      </w:r>
      <w:r w:rsidR="00347871">
        <w:t xml:space="preserve"> imposed by</w:t>
      </w:r>
      <w:r w:rsidR="00347871">
        <w:rPr>
          <w:rFonts w:cs="Arial"/>
        </w:rPr>
        <w:fldChar w:fldCharType="begin"/>
      </w:r>
      <w:r w:rsidR="00347871">
        <w:instrText>XE"</w:instrText>
      </w:r>
      <w:r w:rsidR="00347871" w:rsidRPr="00413D75">
        <w:rPr>
          <w:rFonts w:cs="Arial"/>
        </w:rPr>
        <w:instrText>imposed by</w:instrText>
      </w:r>
      <w:r w:rsidR="00347871">
        <w:instrText>"</w:instrText>
      </w:r>
      <w:r w:rsidR="00347871">
        <w:rPr>
          <w:rFonts w:cs="Arial"/>
        </w:rPr>
        <w:fldChar w:fldCharType="end"/>
      </w:r>
      <w:r w:rsidR="00347871">
        <w:t xml:space="preserve"> : </w:t>
      </w:r>
      <w:hyperlink w:anchor="_3cfd42cf030efeac6a57064d1bb33318" w:history="1">
        <w:r w:rsidR="00347871">
          <w:rPr>
            <w:rStyle w:val="Hyperlink"/>
          </w:rPr>
          <w:t>Risk Owner</w:t>
        </w:r>
      </w:hyperlink>
      <w:r w:rsidR="00347871">
        <w:t xml:space="preserve"> [*]   </w:t>
      </w:r>
      <w:r w:rsidR="00347871" w:rsidRPr="00833C5F">
        <w:rPr>
          <w:i/>
        </w:rPr>
        <w:t>Redefines</w:t>
      </w:r>
      <w:r w:rsidR="00347871">
        <w:t xml:space="preserve">: responds to: </w:t>
      </w:r>
      <w:hyperlink w:anchor="_8c517cf1950741c0f89edebf828214cc" w:history="1">
        <w:r w:rsidR="00347871">
          <w:rPr>
            <w:rStyle w:val="Hyperlink"/>
          </w:rPr>
          <w:t>Situation</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Authority that imposes a risk strategy such that it is intended to reduce their risk.</w:t>
      </w:r>
    </w:p>
    <w:p w:rsidR="00347871" w:rsidRDefault="00347871" w:rsidP="00347871"/>
    <w:p w:rsidR="00347871" w:rsidRDefault="00347871" w:rsidP="00347871">
      <w:pPr>
        <w:pStyle w:val="Heading2"/>
      </w:pPr>
      <w:bookmarkStart w:id="1489" w:name="_40a9ccd34b592f031ebb740bbade97ff"/>
      <w:bookmarkStart w:id="1490" w:name="_Toc477757504"/>
      <w:r>
        <w:t>Class Objective forSafety and Security</w:t>
      </w:r>
      <w:bookmarkEnd w:id="1489"/>
      <w:bookmarkEnd w:id="1490"/>
      <w:r w:rsidRPr="003A31EC">
        <w:rPr>
          <w:rFonts w:cs="Arial"/>
        </w:rPr>
        <w:t xml:space="preserve"> </w:t>
      </w:r>
      <w:r>
        <w:rPr>
          <w:rFonts w:cs="Arial"/>
        </w:rPr>
        <w:fldChar w:fldCharType="begin"/>
      </w:r>
      <w:r>
        <w:instrText>XE"</w:instrText>
      </w:r>
      <w:r w:rsidRPr="00413D75">
        <w:rPr>
          <w:rFonts w:cs="Arial"/>
        </w:rPr>
        <w:instrText>Objective forSafety and Security</w:instrText>
      </w:r>
      <w:r>
        <w:instrText>"</w:instrText>
      </w:r>
      <w:r>
        <w:rPr>
          <w:rFonts w:cs="Arial"/>
        </w:rPr>
        <w:fldChar w:fldCharType="end"/>
      </w:r>
      <w:r w:rsidR="009E71B4">
        <w:rPr>
          <w:rFonts w:cs="Arial"/>
        </w:rPr>
        <w:t xml:space="preserve"> </w:t>
      </w:r>
    </w:p>
    <w:p w:rsidR="00347871" w:rsidRDefault="00347871" w:rsidP="00F71BA8">
      <w:r>
        <w:t>Classification of an objective related to the safety and security of a stakeholder. The protection from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776d60fce8516dacf9ec47f77bef3822" w:history="1">
        <w:r w:rsidR="00347871">
          <w:rPr>
            <w:rStyle w:val="Hyperlink"/>
          </w:rPr>
          <w:t>Risk Reduction Objective</w:t>
        </w:r>
      </w:hyperlink>
    </w:p>
    <w:p w:rsidR="00347871" w:rsidRDefault="00347871" w:rsidP="00347871"/>
    <w:p w:rsidR="00347871" w:rsidRDefault="00347871" w:rsidP="00347871">
      <w:pPr>
        <w:pStyle w:val="Heading2"/>
      </w:pPr>
      <w:bookmarkStart w:id="1491" w:name="_9ebde53a1f70b354f94d28d6bc5313ff"/>
      <w:bookmarkStart w:id="1492" w:name="_Toc477757505"/>
      <w:r>
        <w:t>Class Objective to Protect Assets</w:t>
      </w:r>
      <w:bookmarkEnd w:id="1491"/>
      <w:bookmarkEnd w:id="1492"/>
      <w:r w:rsidRPr="003A31EC">
        <w:rPr>
          <w:rFonts w:cs="Arial"/>
        </w:rPr>
        <w:t xml:space="preserve"> </w:t>
      </w:r>
      <w:r>
        <w:rPr>
          <w:rFonts w:cs="Arial"/>
        </w:rPr>
        <w:fldChar w:fldCharType="begin"/>
      </w:r>
      <w:r>
        <w:instrText>XE"</w:instrText>
      </w:r>
      <w:r w:rsidRPr="00413D75">
        <w:rPr>
          <w:rFonts w:cs="Arial"/>
        </w:rPr>
        <w:instrText>Objective to Protect Assets</w:instrText>
      </w:r>
      <w:r>
        <w:instrText>"</w:instrText>
      </w:r>
      <w:r>
        <w:rPr>
          <w:rFonts w:cs="Arial"/>
        </w:rPr>
        <w:fldChar w:fldCharType="end"/>
      </w:r>
      <w:r w:rsidR="009E71B4">
        <w:rPr>
          <w:rFonts w:cs="Arial"/>
        </w:rPr>
        <w:t xml:space="preserve"> </w:t>
      </w:r>
    </w:p>
    <w:p w:rsidR="00347871" w:rsidRDefault="00347871" w:rsidP="00F71BA8">
      <w:r>
        <w:t>Objective of a stakeholder to protect an asset. To reduce the potential harm to valued assets.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76d60fce8516dacf9ec47f77bef3822" w:history="1">
        <w:r w:rsidR="00347871">
          <w:rPr>
            <w:rStyle w:val="Hyperlink"/>
          </w:rPr>
          <w:t>Risk Reduction Objective</w:t>
        </w:r>
      </w:hyperlink>
    </w:p>
    <w:p w:rsidR="00347871" w:rsidRDefault="00347871" w:rsidP="00347871"/>
    <w:p w:rsidR="00347871" w:rsidRDefault="00347871" w:rsidP="00347871">
      <w:pPr>
        <w:pStyle w:val="Heading2"/>
      </w:pPr>
      <w:bookmarkStart w:id="1493" w:name="_6353799abeba2c8c30ac41459fde204f"/>
      <w:bookmarkStart w:id="1494" w:name="_Toc477757506"/>
      <w:r>
        <w:t>Class Risk</w:t>
      </w:r>
      <w:bookmarkEnd w:id="1493"/>
      <w:bookmarkEnd w:id="1494"/>
      <w:r w:rsidRPr="003A31EC">
        <w:rPr>
          <w:rFonts w:cs="Arial"/>
        </w:rPr>
        <w:t xml:space="preserve"> </w:t>
      </w:r>
      <w:r>
        <w:rPr>
          <w:rFonts w:cs="Arial"/>
        </w:rPr>
        <w:fldChar w:fldCharType="begin"/>
      </w:r>
      <w:r>
        <w:instrText>XE"</w:instrText>
      </w:r>
      <w:r w:rsidRPr="00413D75">
        <w:rPr>
          <w:rFonts w:cs="Arial"/>
        </w:rPr>
        <w:instrText>Risk</w:instrText>
      </w:r>
      <w:r>
        <w:instrText>"</w:instrText>
      </w:r>
      <w:r>
        <w:rPr>
          <w:rFonts w:cs="Arial"/>
        </w:rPr>
        <w:fldChar w:fldCharType="end"/>
      </w:r>
      <w:r w:rsidR="009E71B4">
        <w:rPr>
          <w:rFonts w:cs="Arial"/>
        </w:rPr>
        <w:t xml:space="preserve"> </w:t>
      </w:r>
    </w:p>
    <w:p w:rsidR="00347871" w:rsidRDefault="00347871" w:rsidP="00F71BA8">
      <w:r>
        <w:t>[CNSSI 4009] Risk is a measure of the extent to which an entity is threatened by a potential circumstance or event, and typically a function of: (i) the adverse impacts that would arise if the circumstance or event occurs; and (ii) the likelihood of Event.</w:t>
      </w:r>
      <w:r>
        <w:br/>
        <w:t>[Note: Information system-related security risks are those risks that arise from the loss of confidentiality, integrity, or availability of information or information systems and reflect the potential adverse impacts to organizational operations (including mission, functions, image, or reputation), organizational assets, individuals', other organizations, and the Nation.]</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07f4f4f5a8ca8e147619d25a32c9000" w:history="1">
        <w:r w:rsidR="00347871">
          <w:rPr>
            <w:rStyle w:val="Hyperlink"/>
          </w:rPr>
          <w:t>Desirability Assessment</w:t>
        </w:r>
      </w:hyperlink>
    </w:p>
    <w:p w:rsidR="00347871" w:rsidRDefault="00347871" w:rsidP="00347871"/>
    <w:p w:rsidR="00347871" w:rsidRDefault="00347871" w:rsidP="00347871">
      <w:pPr>
        <w:pStyle w:val="Heading2"/>
      </w:pPr>
      <w:bookmarkStart w:id="1495" w:name="_4a31860e49ce04ad494ad84600b00364"/>
      <w:bookmarkStart w:id="1496" w:name="_Toc477757507"/>
      <w:r>
        <w:t>Class Risk Mitigation Strategy</w:t>
      </w:r>
      <w:bookmarkEnd w:id="1495"/>
      <w:bookmarkEnd w:id="1496"/>
      <w:r w:rsidRPr="003A31EC">
        <w:rPr>
          <w:rFonts w:cs="Arial"/>
        </w:rPr>
        <w:t xml:space="preserve"> </w:t>
      </w:r>
      <w:r>
        <w:rPr>
          <w:rFonts w:cs="Arial"/>
        </w:rPr>
        <w:fldChar w:fldCharType="begin"/>
      </w:r>
      <w:r>
        <w:instrText>XE"</w:instrText>
      </w:r>
      <w:r w:rsidRPr="00413D75">
        <w:rPr>
          <w:rFonts w:cs="Arial"/>
        </w:rPr>
        <w:instrText>Risk Mitigation Strategy</w:instrText>
      </w:r>
      <w:r>
        <w:instrText>"</w:instrText>
      </w:r>
      <w:r>
        <w:rPr>
          <w:rFonts w:cs="Arial"/>
        </w:rPr>
        <w:fldChar w:fldCharType="end"/>
      </w:r>
      <w:r w:rsidR="009E71B4">
        <w:rPr>
          <w:rFonts w:cs="Arial"/>
        </w:rPr>
        <w:t xml:space="preserve"> </w:t>
      </w:r>
    </w:p>
    <w:p w:rsidR="00347871" w:rsidRDefault="00347871" w:rsidP="00F71BA8">
      <w:r>
        <w:t>A plan which minimizes or eliminates the possibility or impact of a danger or risk.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pStyle w:val="Heading2"/>
      </w:pPr>
      <w:bookmarkStart w:id="1497" w:name="_3cfd42cf030efeac6a57064d1bb33318"/>
      <w:bookmarkStart w:id="1498" w:name="_Toc477757508"/>
      <w:r>
        <w:t>Class Risk Owner</w:t>
      </w:r>
      <w:bookmarkEnd w:id="1497"/>
      <w:r w:rsidRPr="003A31EC">
        <w:rPr>
          <w:rFonts w:cs="Arial"/>
        </w:rPr>
        <w:t xml:space="preserve"> </w:t>
      </w:r>
      <w:r>
        <w:rPr>
          <w:rFonts w:cs="Arial"/>
        </w:rPr>
        <w:fldChar w:fldCharType="begin"/>
      </w:r>
      <w:r>
        <w:instrText>XE"</w:instrText>
      </w:r>
      <w:r w:rsidRPr="00413D75">
        <w:rPr>
          <w:rFonts w:cs="Arial"/>
        </w:rPr>
        <w:instrText>Risk Owner</w:instrText>
      </w:r>
      <w:r>
        <w:instrText>"</w:instrText>
      </w:r>
      <w:r>
        <w:rPr>
          <w:rFonts w:cs="Arial"/>
        </w:rPr>
        <w:fldChar w:fldCharType="end"/>
      </w:r>
      <w:r w:rsidR="009E71B4">
        <w:rPr>
          <w:rFonts w:cs="Arial"/>
        </w:rPr>
        <w:t xml:space="preserve"> </w:t>
      </w:r>
      <w:r w:rsidR="006F72CA">
        <w:rPr>
          <w:rFonts w:cs="Arial"/>
        </w:rPr>
        <w:t>&lt;&lt;Role&gt;&gt;</w:t>
      </w:r>
      <w:bookmarkEnd w:id="1498"/>
    </w:p>
    <w:p w:rsidR="00347871" w:rsidRDefault="00347871" w:rsidP="00F71BA8">
      <w:r>
        <w:t>A stakeholder with an objective to manage risk.</w:t>
      </w:r>
      <w:r>
        <w:br/>
        <w:t>[ISO 73:2009] person or entity with the accountability and authority to manage a risk.</w:t>
      </w:r>
    </w:p>
    <w:p w:rsidR="00347871" w:rsidRDefault="00925DE6" w:rsidP="00347871">
      <w:pPr>
        <w:jc w:val="center"/>
      </w:pPr>
      <w:r w:rsidRPr="00C83E44">
        <w:rPr>
          <w:noProof/>
        </w:rPr>
        <w:lastRenderedPageBreak/>
        <w:pict>
          <v:shape id="Picture -1940304183.emf" o:spid="_x0000_i1156" type="#_x0000_t75" alt="-1940304183.emf" style="width:487.2pt;height:304.8pt;visibility:visible;mso-wrap-style:square">
            <v:imagedata r:id="rId226" o:title="-1940304183"/>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Owner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a5f789e0663312e51a7733bd354bc59" w:history="1">
        <w:r w:rsidR="00347871">
          <w:rPr>
            <w:rStyle w:val="Hyperlink"/>
          </w:rPr>
          <w:t>Authority</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pStyle w:val="Heading2"/>
      </w:pPr>
      <w:bookmarkStart w:id="1499" w:name="_776d60fce8516dacf9ec47f77bef3822"/>
      <w:bookmarkStart w:id="1500" w:name="_Toc477757509"/>
      <w:r>
        <w:t>Class Risk Reduction Objective</w:t>
      </w:r>
      <w:bookmarkEnd w:id="1499"/>
      <w:bookmarkEnd w:id="1500"/>
      <w:r w:rsidRPr="003A31EC">
        <w:rPr>
          <w:rFonts w:cs="Arial"/>
        </w:rPr>
        <w:t xml:space="preserve"> </w:t>
      </w:r>
      <w:r>
        <w:rPr>
          <w:rFonts w:cs="Arial"/>
        </w:rPr>
        <w:fldChar w:fldCharType="begin"/>
      </w:r>
      <w:r>
        <w:instrText>XE"</w:instrText>
      </w:r>
      <w:r w:rsidRPr="00413D75">
        <w:rPr>
          <w:rFonts w:cs="Arial"/>
        </w:rPr>
        <w:instrText>Risk Reduction Objective</w:instrText>
      </w:r>
      <w:r>
        <w:instrText>"</w:instrText>
      </w:r>
      <w:r>
        <w:rPr>
          <w:rFonts w:cs="Arial"/>
        </w:rPr>
        <w:fldChar w:fldCharType="end"/>
      </w:r>
      <w:r w:rsidR="009E71B4">
        <w:rPr>
          <w:rFonts w:cs="Arial"/>
        </w:rPr>
        <w:t xml:space="preserve"> </w:t>
      </w:r>
    </w:p>
    <w:p w:rsidR="00347871" w:rsidRDefault="00347871" w:rsidP="00F71BA8">
      <w:r>
        <w:t>An objective of a risk owner to reduce risk.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a3b26382bc038a9cd845e258d24db0f" w:history="1">
        <w:r w:rsidR="00347871">
          <w:rPr>
            <w:rStyle w:val="Hyperlink"/>
          </w:rPr>
          <w:t>Objective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155" type="#_x0000_t75" alt="1414248466.emf" style="width:12pt;height:12pt;visibility:visible;mso-wrap-style:square">
            <v:imagedata r:id="rId10" o:title="1414248466"/>
          </v:shape>
        </w:pict>
      </w:r>
      <w:r w:rsidR="00347871">
        <w:t xml:space="preserve">  : </w:t>
      </w:r>
      <w:hyperlink w:anchor="_5938c7e5b57b4ceff1fe62141187c995" w:history="1">
        <w:r w:rsidR="00347871">
          <w:rPr>
            <w:rStyle w:val="Hyperlink"/>
          </w:rPr>
          <w:t>Defensive Step</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501" w:name="_9d4311bf0cea055584934a5e407cf77c"/>
      <w:bookmarkStart w:id="1502" w:name="_Toc477757510"/>
      <w:r>
        <w:t>Association Class Risk To Resource</w:t>
      </w:r>
      <w:bookmarkEnd w:id="1501"/>
      <w:r w:rsidRPr="003A31EC">
        <w:rPr>
          <w:rFonts w:cs="Arial"/>
        </w:rPr>
        <w:t xml:space="preserve"> </w:t>
      </w:r>
      <w:r>
        <w:rPr>
          <w:rFonts w:cs="Arial"/>
        </w:rPr>
        <w:fldChar w:fldCharType="begin"/>
      </w:r>
      <w:r>
        <w:instrText>XE"</w:instrText>
      </w:r>
      <w:r w:rsidRPr="00413D75">
        <w:rPr>
          <w:rFonts w:cs="Arial"/>
        </w:rPr>
        <w:instrText>Risk To Resource</w:instrText>
      </w:r>
      <w:r>
        <w:instrText>"</w:instrText>
      </w:r>
      <w:r>
        <w:rPr>
          <w:rFonts w:cs="Arial"/>
        </w:rPr>
        <w:fldChar w:fldCharType="end"/>
      </w:r>
      <w:r w:rsidR="009E71B4">
        <w:rPr>
          <w:rFonts w:cs="Arial"/>
        </w:rPr>
        <w:t xml:space="preserve"> </w:t>
      </w:r>
      <w:r w:rsidR="006F72CA">
        <w:rPr>
          <w:rFonts w:cs="Arial"/>
        </w:rPr>
        <w:t>&lt;&lt;Relationship&gt;&gt;</w:t>
      </w:r>
      <w:bookmarkEnd w:id="1502"/>
    </w:p>
    <w:p w:rsidR="00347871" w:rsidRDefault="00347871" w:rsidP="00F71BA8">
      <w:r>
        <w:t>The Risk to Resource relationship identifies the resources for which risk will be measured for the risk owner.</w:t>
      </w:r>
    </w:p>
    <w:p w:rsidR="00347871" w:rsidRDefault="00925DE6" w:rsidP="00347871">
      <w:pPr>
        <w:jc w:val="center"/>
      </w:pPr>
      <w:r w:rsidRPr="00C83E44">
        <w:rPr>
          <w:noProof/>
        </w:rPr>
        <w:lastRenderedPageBreak/>
        <w:pict>
          <v:shape id="Picture -1730989015.emf" o:spid="_x0000_i1154" type="#_x0000_t75" alt="-1730989015.emf" style="width:407.4pt;height:195.6pt;visibility:visible;mso-wrap-style:square">
            <v:imagedata r:id="rId227" o:title="-173098901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To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4d9fcb22701af60514ddb0abc8b04d4" w:history="1">
        <w:r w:rsidR="00347871">
          <w:rPr>
            <w:rStyle w:val="Hyperlink"/>
          </w:rPr>
          <w:t>Entity Assessment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53" type="#_x0000_t75" alt="-1728404412.emf" style="width:12pt;height:12pt;visibility:visible;mso-wrap-style:square">
            <v:imagedata r:id="rId61" o:title="-1728404412"/>
          </v:shape>
        </w:pict>
      </w:r>
      <w:r w:rsidR="00347871">
        <w:t xml:space="preserve"> measures risk to</w:t>
      </w:r>
      <w:r w:rsidR="00347871">
        <w:rPr>
          <w:rFonts w:cs="Arial"/>
        </w:rPr>
        <w:fldChar w:fldCharType="begin"/>
      </w:r>
      <w:r w:rsidR="00347871">
        <w:instrText>XE"</w:instrText>
      </w:r>
      <w:r w:rsidR="00347871" w:rsidRPr="00413D75">
        <w:rPr>
          <w:rFonts w:cs="Arial"/>
        </w:rPr>
        <w:instrText>measures risk to</w:instrText>
      </w:r>
      <w:r w:rsidR="00347871">
        <w:instrText>"</w:instrText>
      </w:r>
      <w:r w:rsidR="00347871">
        <w:rPr>
          <w:rFonts w:cs="Arial"/>
        </w:rPr>
        <w:fldChar w:fldCharType="end"/>
      </w:r>
      <w:r w:rsidR="00347871">
        <w:t xml:space="preserve"> : </w:t>
      </w:r>
      <w:hyperlink w:anchor="_47ee5282957e27e87ceca3ae35620f9a" w:history="1">
        <w:r w:rsidR="00347871">
          <w:rPr>
            <w:rStyle w:val="Hyperlink"/>
          </w:rPr>
          <w:t>Valued Asset</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Resources (aka assets) at risk.</w:t>
      </w:r>
    </w:p>
    <w:p w:rsidR="00347871" w:rsidRDefault="00925DE6" w:rsidP="00347871">
      <w:pPr>
        <w:ind w:firstLine="720"/>
      </w:pPr>
      <w:r w:rsidRPr="00C83E44">
        <w:rPr>
          <w:noProof/>
        </w:rPr>
        <w:pict>
          <v:shape id="_x0000_i1152" type="#_x0000_t75" alt="-1728404412.emf" style="width:12pt;height:12pt;visibility:visible;mso-wrap-style:square">
            <v:imagedata r:id="rId61" o:title="-1728404412"/>
          </v:shape>
        </w:pict>
      </w:r>
      <w:r w:rsidR="00347871">
        <w:t xml:space="preserve"> has risk of harm</w:t>
      </w:r>
      <w:r w:rsidR="00347871">
        <w:rPr>
          <w:rFonts w:cs="Arial"/>
        </w:rPr>
        <w:fldChar w:fldCharType="begin"/>
      </w:r>
      <w:r w:rsidR="00347871">
        <w:instrText>XE"</w:instrText>
      </w:r>
      <w:r w:rsidR="00347871" w:rsidRPr="00413D75">
        <w:rPr>
          <w:rFonts w:cs="Arial"/>
        </w:rPr>
        <w:instrText>has risk of harm</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Potential risk to the subject resource.</w:t>
      </w:r>
    </w:p>
    <w:p w:rsidR="00347871" w:rsidRDefault="00347871" w:rsidP="00347871"/>
    <w:p w:rsidR="00347871" w:rsidRDefault="00347871" w:rsidP="00347871">
      <w:pPr>
        <w:pStyle w:val="Heading2"/>
      </w:pPr>
      <w:bookmarkStart w:id="1503" w:name="_c49631d60db8228c8cab1a1c1fbbfe4d"/>
      <w:bookmarkStart w:id="1504" w:name="_Toc477757511"/>
      <w:r>
        <w:t>Association Class Risk Topic</w:t>
      </w:r>
      <w:bookmarkEnd w:id="1503"/>
      <w:r w:rsidRPr="003A31EC">
        <w:rPr>
          <w:rFonts w:cs="Arial"/>
        </w:rPr>
        <w:t xml:space="preserve"> </w:t>
      </w:r>
      <w:r>
        <w:rPr>
          <w:rFonts w:cs="Arial"/>
        </w:rPr>
        <w:fldChar w:fldCharType="begin"/>
      </w:r>
      <w:r>
        <w:instrText>XE"</w:instrText>
      </w:r>
      <w:r w:rsidRPr="00413D75">
        <w:rPr>
          <w:rFonts w:cs="Arial"/>
        </w:rPr>
        <w:instrText>Risk Topic</w:instrText>
      </w:r>
      <w:r>
        <w:instrText>"</w:instrText>
      </w:r>
      <w:r>
        <w:rPr>
          <w:rFonts w:cs="Arial"/>
        </w:rPr>
        <w:fldChar w:fldCharType="end"/>
      </w:r>
      <w:r w:rsidR="009E71B4">
        <w:rPr>
          <w:rFonts w:cs="Arial"/>
        </w:rPr>
        <w:t xml:space="preserve"> </w:t>
      </w:r>
      <w:r w:rsidR="006F72CA">
        <w:rPr>
          <w:rFonts w:cs="Arial"/>
        </w:rPr>
        <w:t>&lt;&lt;Relationship&gt;&gt;</w:t>
      </w:r>
      <w:bookmarkEnd w:id="1504"/>
    </w:p>
    <w:p w:rsidR="00347871" w:rsidRDefault="00347871" w:rsidP="00F71BA8">
      <w:r>
        <w:t>One or more undesirable situations that are assessed together in terms of their risk - the impact and likelihood that those situations will cause harm to resources valued by a risk owner.</w:t>
      </w:r>
    </w:p>
    <w:p w:rsidR="00347871" w:rsidRDefault="00925DE6" w:rsidP="00347871">
      <w:pPr>
        <w:jc w:val="center"/>
      </w:pPr>
      <w:r w:rsidRPr="00C83E44">
        <w:rPr>
          <w:noProof/>
        </w:rPr>
        <w:pict>
          <v:shape id="Picture 455421096.emf" o:spid="_x0000_i1151" type="#_x0000_t75" alt="455421096.emf" style="width:448.8pt;height:214.8pt;visibility:visible;mso-wrap-style:square">
            <v:imagedata r:id="rId228" o:title="45542109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Topic</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456929" w:rsidP="00347871">
      <w:pPr>
        <w:ind w:left="360"/>
      </w:pPr>
      <w:hyperlink w:anchor="_04d9fcb22701af60514ddb0abc8b04d4" w:history="1">
        <w:r w:rsidR="00347871">
          <w:rPr>
            <w:rStyle w:val="Hyperlink"/>
          </w:rPr>
          <w:t>Entity Assessment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50" type="#_x0000_t75" alt="-1728404412.emf" style="width:12pt;height:12pt;visibility:visible;mso-wrap-style:square">
            <v:imagedata r:id="rId61" o:title="-1728404412"/>
          </v:shape>
        </w:pict>
      </w:r>
      <w:r w:rsidR="00347871">
        <w:t xml:space="preserve"> measures risk of</w:t>
      </w:r>
      <w:r w:rsidR="00347871">
        <w:rPr>
          <w:rFonts w:cs="Arial"/>
        </w:rPr>
        <w:fldChar w:fldCharType="begin"/>
      </w:r>
      <w:r w:rsidR="00347871">
        <w:instrText>XE"</w:instrText>
      </w:r>
      <w:r w:rsidR="00347871" w:rsidRPr="00413D75">
        <w:rPr>
          <w:rFonts w:cs="Arial"/>
        </w:rPr>
        <w:instrText>measures risk of</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situations measured in terms of their risk of harming resources valued by a risk owner.</w:t>
      </w:r>
    </w:p>
    <w:p w:rsidR="00347871" w:rsidRDefault="00925DE6" w:rsidP="00347871">
      <w:pPr>
        <w:ind w:firstLine="720"/>
      </w:pPr>
      <w:r w:rsidRPr="00C83E44">
        <w:rPr>
          <w:noProof/>
        </w:rPr>
        <w:pict>
          <v:shape id="_x0000_i1149" type="#_x0000_t75" alt="-1728404412.emf" style="width:12pt;height:12pt;visibility:visible;mso-wrap-style:square">
            <v:imagedata r:id="rId61" o:title="-1728404412"/>
          </v:shape>
        </w:pict>
      </w:r>
      <w:r w:rsidR="00347871">
        <w:t xml:space="preserve"> may entail risk</w:t>
      </w:r>
      <w:r w:rsidR="00347871">
        <w:rPr>
          <w:rFonts w:cs="Arial"/>
        </w:rPr>
        <w:fldChar w:fldCharType="begin"/>
      </w:r>
      <w:r w:rsidR="00347871">
        <w:instrText>XE"</w:instrText>
      </w:r>
      <w:r w:rsidR="00347871" w:rsidRPr="00413D75">
        <w:rPr>
          <w:rFonts w:cs="Arial"/>
        </w:rPr>
        <w:instrText>may entail risk</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resulting from a situation happening where the situation may cause harm to resources valued by a risk owner.</w:t>
      </w:r>
    </w:p>
    <w:p w:rsidR="00347871" w:rsidRDefault="00347871" w:rsidP="00347871"/>
    <w:p w:rsidR="00347871" w:rsidRDefault="00347871" w:rsidP="00347871">
      <w:pPr>
        <w:pStyle w:val="Heading2"/>
      </w:pPr>
      <w:bookmarkStart w:id="1505" w:name="_3dc517c121c4cb38a25e54fb4323cfe9"/>
      <w:bookmarkStart w:id="1506" w:name="_Toc477757512"/>
      <w:r>
        <w:t>Association Class Stakeholder Risk</w:t>
      </w:r>
      <w:bookmarkEnd w:id="1505"/>
      <w:r w:rsidRPr="003A31EC">
        <w:rPr>
          <w:rFonts w:cs="Arial"/>
        </w:rPr>
        <w:t xml:space="preserve"> </w:t>
      </w:r>
      <w:r>
        <w:rPr>
          <w:rFonts w:cs="Arial"/>
        </w:rPr>
        <w:fldChar w:fldCharType="begin"/>
      </w:r>
      <w:r>
        <w:instrText>XE"</w:instrText>
      </w:r>
      <w:r w:rsidRPr="00413D75">
        <w:rPr>
          <w:rFonts w:cs="Arial"/>
        </w:rPr>
        <w:instrText>Stakeholder Risk</w:instrText>
      </w:r>
      <w:r>
        <w:instrText>"</w:instrText>
      </w:r>
      <w:r>
        <w:rPr>
          <w:rFonts w:cs="Arial"/>
        </w:rPr>
        <w:fldChar w:fldCharType="end"/>
      </w:r>
      <w:r w:rsidR="009E71B4">
        <w:rPr>
          <w:rFonts w:cs="Arial"/>
        </w:rPr>
        <w:t xml:space="preserve"> </w:t>
      </w:r>
      <w:r w:rsidR="006F72CA">
        <w:rPr>
          <w:rFonts w:cs="Arial"/>
        </w:rPr>
        <w:t>&lt;&lt;Relationship&gt;&gt;</w:t>
      </w:r>
      <w:bookmarkEnd w:id="1506"/>
    </w:p>
    <w:p w:rsidR="00347871" w:rsidRDefault="00347871" w:rsidP="00F71BA8">
      <w:r>
        <w:t>A relationship representing the impact of risk owned by a risk owner. The impact may be ranked as part of risk assessment.</w:t>
      </w:r>
    </w:p>
    <w:p w:rsidR="00347871" w:rsidRDefault="00925DE6" w:rsidP="00347871">
      <w:pPr>
        <w:jc w:val="center"/>
      </w:pPr>
      <w:r w:rsidRPr="00C83E44">
        <w:rPr>
          <w:noProof/>
        </w:rPr>
        <w:pict>
          <v:shape id="Picture 1774300082.emf" o:spid="_x0000_i1148" type="#_x0000_t75" alt="1774300082.emf" style="width:487.2pt;height:267.6pt;visibility:visible;mso-wrap-style:square">
            <v:imagedata r:id="rId229" o:title="177430008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Stakeholder Risk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04d9fcb22701af60514ddb0abc8b04d4" w:history="1">
        <w:r w:rsidR="00347871">
          <w:rPr>
            <w:rStyle w:val="Hyperlink"/>
          </w:rPr>
          <w:t>Entity Assessment</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47" type="#_x0000_t75" alt="-1728404412.emf" style="width:12pt;height:12pt;visibility:visible;mso-wrap-style:square">
            <v:imagedata r:id="rId61" o:title="-1728404412"/>
          </v:shape>
        </w:pict>
      </w:r>
      <w:r w:rsidR="00347871">
        <w:t xml:space="preserve"> risk for</w:t>
      </w:r>
      <w:r w:rsidR="00347871">
        <w:rPr>
          <w:rFonts w:cs="Arial"/>
        </w:rPr>
        <w:fldChar w:fldCharType="begin"/>
      </w:r>
      <w:r w:rsidR="00347871">
        <w:instrText>XE"</w:instrText>
      </w:r>
      <w:r w:rsidR="00347871" w:rsidRPr="00413D75">
        <w:rPr>
          <w:rFonts w:cs="Arial"/>
        </w:rPr>
        <w:instrText>risk for</w:instrText>
      </w:r>
      <w:r w:rsidR="00347871">
        <w:instrText>"</w:instrText>
      </w:r>
      <w:r w:rsidR="00347871">
        <w:rPr>
          <w:rFonts w:cs="Arial"/>
        </w:rPr>
        <w:fldChar w:fldCharType="end"/>
      </w:r>
      <w:r w:rsidR="00347871">
        <w:t xml:space="preserve"> : </w:t>
      </w:r>
      <w:hyperlink w:anchor="_3cfd42cf030efeac6a57064d1bb33318" w:history="1">
        <w:r w:rsidR="00347871">
          <w:rPr>
            <w:rStyle w:val="Hyperlink"/>
          </w:rPr>
          <w:t>Risk Owner</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Owner of a risk. The risk owner has objectives to minimize the subject risk.</w:t>
      </w:r>
    </w:p>
    <w:p w:rsidR="00347871" w:rsidRDefault="00925DE6" w:rsidP="00347871">
      <w:pPr>
        <w:ind w:firstLine="720"/>
      </w:pPr>
      <w:r w:rsidRPr="00C83E44">
        <w:rPr>
          <w:noProof/>
        </w:rPr>
        <w:pict>
          <v:shape id="_x0000_i1146" type="#_x0000_t75" alt="-1728404412.emf" style="width:12pt;height:12pt;visibility:visible;mso-wrap-style:square">
            <v:imagedata r:id="rId61" o:title="-1728404412"/>
          </v:shape>
        </w:pict>
      </w:r>
      <w:r w:rsidR="00347871">
        <w:t xml:space="preserve"> has risk to objectives</w:t>
      </w:r>
      <w:r w:rsidR="00347871">
        <w:rPr>
          <w:rFonts w:cs="Arial"/>
        </w:rPr>
        <w:fldChar w:fldCharType="begin"/>
      </w:r>
      <w:r w:rsidR="00347871">
        <w:instrText>XE"</w:instrText>
      </w:r>
      <w:r w:rsidR="00347871" w:rsidRPr="00413D75">
        <w:rPr>
          <w:rFonts w:cs="Arial"/>
        </w:rPr>
        <w:instrText>has risk to objectives</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owned by a risk owner such that the risk may impact the risk owners objectives.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45" type="#_x0000_t75" alt="628099083.emf" style="width:12pt;height:12pt;visibility:visible;mso-wrap-style:square">
            <v:imagedata r:id="rId16" o:title="628099083"/>
          </v:shape>
        </w:pict>
      </w:r>
      <w:r w:rsidR="00347871">
        <w:t xml:space="preserve"> rank</w:t>
      </w:r>
      <w:r w:rsidR="00347871">
        <w:rPr>
          <w:rFonts w:cs="Arial"/>
        </w:rPr>
        <w:fldChar w:fldCharType="begin"/>
      </w:r>
      <w:r w:rsidR="00347871">
        <w:instrText>XE"</w:instrText>
      </w:r>
      <w:r w:rsidR="00347871" w:rsidRPr="00413D75">
        <w:rPr>
          <w:rFonts w:cs="Arial"/>
        </w:rPr>
        <w:instrText>rank</w:instrText>
      </w:r>
      <w:r w:rsidR="00347871">
        <w:instrText>"</w:instrText>
      </w:r>
      <w:r w:rsidR="00347871">
        <w:rPr>
          <w:rFonts w:cs="Arial"/>
        </w:rPr>
        <w:fldChar w:fldCharType="end"/>
      </w:r>
      <w:r w:rsidR="00347871">
        <w:t xml:space="preserve"> : </w:t>
      </w:r>
      <w:hyperlink w:anchor="_aeefbb09a8c456505ebb76cf8a103a03" w:history="1">
        <w:r w:rsidR="00347871">
          <w:rPr>
            <w:rStyle w:val="Hyperlink"/>
          </w:rPr>
          <w:t>Integer</w:t>
        </w:r>
      </w:hyperlink>
    </w:p>
    <w:p w:rsidR="00347871" w:rsidRDefault="00347871" w:rsidP="00E04E71">
      <w:pPr>
        <w:pStyle w:val="BodyText"/>
        <w:spacing w:before="0" w:after="120"/>
      </w:pPr>
      <w:r>
        <w:lastRenderedPageBreak/>
        <w:t>An ordering of how important a risk is relative to all the risks of a risk stakeholder. How the rank is computed is usually determined by net risk but is not specified in this specification.</w:t>
      </w:r>
    </w:p>
    <w:p w:rsidR="00347871" w:rsidRDefault="00347871" w:rsidP="00347871"/>
    <w:p w:rsidR="00347871" w:rsidRDefault="00347871" w:rsidP="00347871">
      <w:pPr>
        <w:pStyle w:val="Heading2"/>
      </w:pPr>
      <w:bookmarkStart w:id="1507" w:name="_58f03fd75f9559369b1644d185b18bdb"/>
      <w:bookmarkStart w:id="1508" w:name="_Toc477757513"/>
      <w:r>
        <w:t>Class Threat Likelihood</w:t>
      </w:r>
      <w:bookmarkEnd w:id="1507"/>
      <w:r w:rsidRPr="003A31EC">
        <w:rPr>
          <w:rFonts w:cs="Arial"/>
        </w:rPr>
        <w:t xml:space="preserve"> </w:t>
      </w:r>
      <w:r>
        <w:rPr>
          <w:rFonts w:cs="Arial"/>
        </w:rPr>
        <w:fldChar w:fldCharType="begin"/>
      </w:r>
      <w:r>
        <w:instrText>XE"</w:instrText>
      </w:r>
      <w:r w:rsidRPr="00413D75">
        <w:rPr>
          <w:rFonts w:cs="Arial"/>
        </w:rPr>
        <w:instrText>Threat Likelihood</w:instrText>
      </w:r>
      <w:r>
        <w:instrText>"</w:instrText>
      </w:r>
      <w:r>
        <w:rPr>
          <w:rFonts w:cs="Arial"/>
        </w:rPr>
        <w:fldChar w:fldCharType="end"/>
      </w:r>
      <w:r w:rsidR="009E71B4">
        <w:rPr>
          <w:rFonts w:cs="Arial"/>
        </w:rPr>
        <w:t xml:space="preserve"> </w:t>
      </w:r>
      <w:r w:rsidR="006F72CA">
        <w:rPr>
          <w:rFonts w:cs="Arial"/>
        </w:rPr>
        <w:t>&lt;&lt;Quantity Kind&gt;&gt;</w:t>
      </w:r>
      <w:bookmarkEnd w:id="1508"/>
    </w:p>
    <w:p w:rsidR="00347871" w:rsidRDefault="00347871" w:rsidP="00F71BA8">
      <w:r>
        <w:t>A metric representing the likelihood of a threat occurring.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509" w:name="_b426b9fd0fce18ffb413e635c930302b"/>
      <w:bookmarkStart w:id="1510" w:name="_Toc477757514"/>
      <w:r>
        <w:t>Association Class Valuation of Asset</w:t>
      </w:r>
      <w:bookmarkEnd w:id="1509"/>
      <w:r w:rsidRPr="003A31EC">
        <w:rPr>
          <w:rFonts w:cs="Arial"/>
        </w:rPr>
        <w:t xml:space="preserve"> </w:t>
      </w:r>
      <w:r>
        <w:rPr>
          <w:rFonts w:cs="Arial"/>
        </w:rPr>
        <w:fldChar w:fldCharType="begin"/>
      </w:r>
      <w:r>
        <w:instrText>XE"</w:instrText>
      </w:r>
      <w:r w:rsidRPr="00413D75">
        <w:rPr>
          <w:rFonts w:cs="Arial"/>
        </w:rPr>
        <w:instrText>Valuation of Asset</w:instrText>
      </w:r>
      <w:r>
        <w:instrText>"</w:instrText>
      </w:r>
      <w:r>
        <w:rPr>
          <w:rFonts w:cs="Arial"/>
        </w:rPr>
        <w:fldChar w:fldCharType="end"/>
      </w:r>
      <w:r w:rsidR="009E71B4">
        <w:rPr>
          <w:rFonts w:cs="Arial"/>
        </w:rPr>
        <w:t xml:space="preserve"> </w:t>
      </w:r>
      <w:r w:rsidR="006F72CA">
        <w:rPr>
          <w:rFonts w:cs="Arial"/>
        </w:rPr>
        <w:t>&lt;&lt;Relationship&gt;&gt;</w:t>
      </w:r>
      <w:bookmarkEnd w:id="1510"/>
    </w:p>
    <w:p w:rsidR="00347871" w:rsidRDefault="00347871" w:rsidP="00F71BA8">
      <w:r>
        <w:t>A relationship representing the set of valued assets for a stakeholder's objectives.</w:t>
      </w:r>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44" type="#_x0000_t75" alt="-1728404412.emf" style="width:12pt;height:12pt;visibility:visible;mso-wrap-style:square">
            <v:imagedata r:id="rId61" o:title="-1728404412"/>
          </v:shape>
        </w:pict>
      </w:r>
      <w:r w:rsidR="00347871">
        <w:t xml:space="preserve"> values</w:t>
      </w:r>
      <w:r w:rsidR="00347871">
        <w:rPr>
          <w:rFonts w:cs="Arial"/>
        </w:rPr>
        <w:fldChar w:fldCharType="begin"/>
      </w:r>
      <w:r w:rsidR="00347871">
        <w:instrText>XE"</w:instrText>
      </w:r>
      <w:r w:rsidR="00347871" w:rsidRPr="00413D75">
        <w:rPr>
          <w:rFonts w:cs="Arial"/>
        </w:rPr>
        <w:instrText>values</w:instrText>
      </w:r>
      <w:r w:rsidR="00347871">
        <w:instrText>"</w:instrText>
      </w:r>
      <w:r w:rsidR="00347871">
        <w:rPr>
          <w:rFonts w:cs="Arial"/>
        </w:rPr>
        <w:fldChar w:fldCharType="end"/>
      </w:r>
      <w:r w:rsidR="00347871">
        <w:t xml:space="preserve"> : </w:t>
      </w:r>
      <w:hyperlink w:anchor="_47ee5282957e27e87ceca3ae35620f9a" w:history="1">
        <w:r w:rsidR="00347871">
          <w:rPr>
            <w:rStyle w:val="Hyperlink"/>
          </w:rPr>
          <w:t>Valued Asset</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asset for which there is an objective to create, sustain, or protect the asset.</w:t>
      </w:r>
    </w:p>
    <w:p w:rsidR="00347871" w:rsidRDefault="00925DE6" w:rsidP="00347871">
      <w:pPr>
        <w:ind w:firstLine="720"/>
      </w:pPr>
      <w:r w:rsidRPr="00C83E44">
        <w:rPr>
          <w:noProof/>
        </w:rPr>
        <w:pict>
          <v:shape id="_x0000_i1143" type="#_x0000_t75" alt="-1728404412.emf" style="width:12pt;height:12pt;visibility:visible;mso-wrap-style:square">
            <v:imagedata r:id="rId61" o:title="-1728404412"/>
          </v:shape>
        </w:pict>
      </w:r>
      <w:r w:rsidR="00347871">
        <w:t xml:space="preserve"> supported by</w:t>
      </w:r>
      <w:r w:rsidR="00347871">
        <w:rPr>
          <w:rFonts w:cs="Arial"/>
        </w:rPr>
        <w:fldChar w:fldCharType="begin"/>
      </w:r>
      <w:r w:rsidR="00347871">
        <w:instrText>XE"</w:instrText>
      </w:r>
      <w:r w:rsidR="00347871" w:rsidRPr="00413D75">
        <w:rPr>
          <w:rFonts w:cs="Arial"/>
        </w:rPr>
        <w:instrText>supported by</w:instrText>
      </w:r>
      <w:r w:rsidR="00347871">
        <w:instrText>"</w:instrText>
      </w:r>
      <w:r w:rsidR="00347871">
        <w:rPr>
          <w:rFonts w:cs="Arial"/>
        </w:rPr>
        <w:fldChar w:fldCharType="end"/>
      </w:r>
      <w:r w:rsidR="00347871">
        <w:t xml:space="preserve"> : </w:t>
      </w:r>
      <w:hyperlink w:anchor="_9ebde53a1f70b354f94d28d6bc5313ff" w:history="1">
        <w:r w:rsidR="00347871">
          <w:rPr>
            <w:rStyle w:val="Hyperlink"/>
          </w:rPr>
          <w:t>Objective to Protect Assets</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objective that supports the creation, sustainment, or safety of a valued asset.</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42" type="#_x0000_t75" alt="628099083.emf" style="width:12pt;height:12pt;visibility:visible;mso-wrap-style:square">
            <v:imagedata r:id="rId16" o:title="628099083"/>
          </v:shape>
        </w:pict>
      </w:r>
      <w:r w:rsidR="00347871">
        <w:t xml:space="preserve"> sensitivity threshhold</w:t>
      </w:r>
      <w:r w:rsidR="00347871">
        <w:rPr>
          <w:rFonts w:cs="Arial"/>
        </w:rPr>
        <w:fldChar w:fldCharType="begin"/>
      </w:r>
      <w:r w:rsidR="00347871">
        <w:instrText>XE"</w:instrText>
      </w:r>
      <w:r w:rsidR="00347871" w:rsidRPr="00413D75">
        <w:rPr>
          <w:rFonts w:cs="Arial"/>
        </w:rPr>
        <w:instrText>sensitivity threshhold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r w:rsidR="00347871">
        <w:t xml:space="preserve"> [0..1]</w:t>
      </w:r>
    </w:p>
    <w:p w:rsidR="00347871" w:rsidRDefault="00347871" w:rsidP="00E04E71">
      <w:pPr>
        <w:pStyle w:val="BodyText"/>
        <w:spacing w:before="0" w:after="120"/>
      </w:pPr>
      <w:r>
        <w:t>A metric representing the threshold over which damage to an asset will be of concern to a risk stakeholder.</w:t>
      </w:r>
    </w:p>
    <w:p w:rsidR="00347871" w:rsidRDefault="00347871" w:rsidP="00347871"/>
    <w:p w:rsidR="00347871" w:rsidRDefault="00347871" w:rsidP="00347871">
      <w:pPr>
        <w:pStyle w:val="Heading2"/>
      </w:pPr>
      <w:bookmarkStart w:id="1511" w:name="_47ee5282957e27e87ceca3ae35620f9a"/>
      <w:bookmarkStart w:id="1512" w:name="_Toc477757515"/>
      <w:r>
        <w:t>Class Valued Asset</w:t>
      </w:r>
      <w:bookmarkEnd w:id="1511"/>
      <w:r w:rsidRPr="003A31EC">
        <w:rPr>
          <w:rFonts w:cs="Arial"/>
        </w:rPr>
        <w:t xml:space="preserve"> </w:t>
      </w:r>
      <w:r>
        <w:rPr>
          <w:rFonts w:cs="Arial"/>
        </w:rPr>
        <w:fldChar w:fldCharType="begin"/>
      </w:r>
      <w:r>
        <w:instrText>XE"</w:instrText>
      </w:r>
      <w:r w:rsidRPr="00413D75">
        <w:rPr>
          <w:rFonts w:cs="Arial"/>
        </w:rPr>
        <w:instrText>Valued Asset</w:instrText>
      </w:r>
      <w:r>
        <w:instrText>"</w:instrText>
      </w:r>
      <w:r>
        <w:rPr>
          <w:rFonts w:cs="Arial"/>
        </w:rPr>
        <w:fldChar w:fldCharType="end"/>
      </w:r>
      <w:r w:rsidR="009E71B4">
        <w:rPr>
          <w:rFonts w:cs="Arial"/>
        </w:rPr>
        <w:t xml:space="preserve"> </w:t>
      </w:r>
      <w:r w:rsidR="006F72CA">
        <w:rPr>
          <w:rFonts w:cs="Arial"/>
        </w:rPr>
        <w:t>&lt;&lt;Role&gt;&gt;</w:t>
      </w:r>
      <w:bookmarkEnd w:id="1512"/>
    </w:p>
    <w:p w:rsidR="00347871" w:rsidRDefault="00347871" w:rsidP="00F71BA8">
      <w:r>
        <w:t>A system, organization, thing, process or person that is the direct concern of a stakeholder.</w:t>
      </w:r>
      <w:r>
        <w:br/>
        <w:t>[BMM] Asset: something of value owned by the enterprise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41" type="#_x0000_t75" alt="628099083.emf" style="width:12pt;height:12pt;visibility:visible;mso-wrap-style:square">
            <v:imagedata r:id="rId16" o:title="628099083"/>
          </v:shape>
        </w:pict>
      </w:r>
      <w:r w:rsidR="00347871">
        <w:t xml:space="preserve"> replacement cost</w:t>
      </w:r>
      <w:r w:rsidR="00347871">
        <w:rPr>
          <w:rFonts w:cs="Arial"/>
        </w:rPr>
        <w:fldChar w:fldCharType="begin"/>
      </w:r>
      <w:r w:rsidR="00347871">
        <w:instrText>XE"</w:instrText>
      </w:r>
      <w:r w:rsidR="00347871" w:rsidRPr="00413D75">
        <w:rPr>
          <w:rFonts w:cs="Arial"/>
        </w:rPr>
        <w:instrText>replacement cost</w:instrText>
      </w:r>
      <w:r w:rsidR="00347871">
        <w:instrText>"</w:instrText>
      </w:r>
      <w:r w:rsidR="00347871">
        <w:rPr>
          <w:rFonts w:cs="Arial"/>
        </w:rPr>
        <w:fldChar w:fldCharType="end"/>
      </w:r>
      <w:r w:rsidR="00347871">
        <w:t xml:space="preserve"> : </w:t>
      </w:r>
      <w:hyperlink w:anchor="_997a0ba201c30f8d42890534fddc88b3" w:history="1">
        <w:r w:rsidR="00347871">
          <w:rPr>
            <w:rStyle w:val="Hyperlink"/>
          </w:rPr>
          <w:t>Currency</w:t>
        </w:r>
      </w:hyperlink>
      <w:r w:rsidR="00347871">
        <w:t xml:space="preserve"> [0..1]</w:t>
      </w:r>
    </w:p>
    <w:p w:rsidR="00347871" w:rsidRDefault="00347871" w:rsidP="00E04E71">
      <w:pPr>
        <w:pStyle w:val="BodyText"/>
        <w:spacing w:before="0" w:after="120"/>
      </w:pPr>
      <w:r>
        <w:t>Cost to replace the capability offered by the subject valued asset. This may or may not be the cost to replace the asset with an identical one.</w:t>
      </w:r>
    </w:p>
    <w:p w:rsidR="00347871" w:rsidRDefault="00347871" w:rsidP="00347871"/>
    <w:p w:rsidR="00347871" w:rsidRDefault="00347871" w:rsidP="00347871">
      <w:pPr>
        <w:pStyle w:val="Heading3"/>
      </w:pPr>
      <w:bookmarkStart w:id="1513" w:name="_2cbe30855e7c38eda8fd532436d545b8"/>
      <w:bookmarkStart w:id="1514" w:name="_Toc477757516"/>
      <w:r>
        <w:t>Enumeration Likelihood Categories</w:t>
      </w:r>
      <w:bookmarkEnd w:id="1513"/>
      <w:bookmarkEnd w:id="1514"/>
      <w:r w:rsidRPr="003A31EC">
        <w:rPr>
          <w:rFonts w:cs="Arial"/>
        </w:rPr>
        <w:t xml:space="preserve"> </w:t>
      </w:r>
      <w:r w:rsidR="00951276">
        <w:rPr>
          <w:rFonts w:cs="Arial"/>
        </w:rPr>
        <w:fldChar w:fldCharType="begin"/>
      </w:r>
      <w:r w:rsidR="00951276">
        <w:instrText>XE"</w:instrText>
      </w:r>
      <w:r w:rsidR="00951276" w:rsidRPr="00413D75">
        <w:rPr>
          <w:rFonts w:cs="Arial"/>
        </w:rPr>
        <w:instrText>Likelihood Categories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high-level scale of likelihood.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Threat-risk-conceptual-model::Threat and Risk Specific Concepts::Risk</w:t>
      </w:r>
    </w:p>
    <w:p w:rsidR="00347871" w:rsidRDefault="00347871" w:rsidP="00347871">
      <w:pPr>
        <w:pStyle w:val="Code0"/>
      </w:pPr>
      <w:r>
        <w:t>public enum Likelihood Categories</w:t>
      </w:r>
    </w:p>
    <w:p w:rsidR="00347871" w:rsidRDefault="00347871" w:rsidP="00347871">
      <w:pPr>
        <w:pStyle w:val="Code0"/>
      </w:pPr>
      <w:r>
        <w:t>{Frequent, Probable, Occasional, Remote, Improbable}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140" type="#_x0000_t75" alt="-589766368.emf" style="width:12pt;height:12pt;visibility:visible;mso-wrap-style:square">
            <v:imagedata r:id="rId36" o:title="-589766368"/>
          </v:shape>
        </w:pict>
      </w:r>
      <w:r w:rsidR="00347871">
        <w:t xml:space="preserve"> Frequent</w:t>
      </w:r>
      <w:r w:rsidR="00347871">
        <w:rPr>
          <w:rFonts w:cs="Arial"/>
        </w:rPr>
        <w:fldChar w:fldCharType="begin"/>
      </w:r>
      <w:r w:rsidR="00347871">
        <w:instrText>XE"</w:instrText>
      </w:r>
      <w:r w:rsidR="00347871" w:rsidRPr="00413D75">
        <w:rPr>
          <w:rFonts w:cs="Arial"/>
        </w:rPr>
        <w:instrText>Frequent</w:instrText>
      </w:r>
      <w:r w:rsidR="00347871">
        <w:instrText>"</w:instrText>
      </w:r>
      <w:r w:rsidR="00347871">
        <w:rPr>
          <w:rFonts w:cs="Arial"/>
        </w:rPr>
        <w:fldChar w:fldCharType="end"/>
      </w:r>
    </w:p>
    <w:p w:rsidR="00347871" w:rsidRDefault="00347871" w:rsidP="00A318C1">
      <w:pPr>
        <w:pStyle w:val="BodyText"/>
      </w:pPr>
      <w:r>
        <w:lastRenderedPageBreak/>
        <w:t>Likely to occur often in the life of an item, with a probability of Event greater than 10:1 in that life.</w:t>
      </w:r>
    </w:p>
    <w:p w:rsidR="00347871" w:rsidRDefault="00925DE6" w:rsidP="00347871">
      <w:pPr>
        <w:ind w:left="605" w:hanging="245"/>
      </w:pPr>
      <w:r w:rsidRPr="00C83E44">
        <w:rPr>
          <w:noProof/>
        </w:rPr>
        <w:pict>
          <v:shape id="_x0000_i1139" type="#_x0000_t75" alt="-589766368.emf" style="width:12pt;height:12pt;visibility:visible;mso-wrap-style:square">
            <v:imagedata r:id="rId36" o:title="-589766368"/>
          </v:shape>
        </w:pict>
      </w:r>
      <w:r w:rsidR="00347871">
        <w:t xml:space="preserve"> Probable</w:t>
      </w:r>
      <w:r w:rsidR="00347871">
        <w:rPr>
          <w:rFonts w:cs="Arial"/>
        </w:rPr>
        <w:fldChar w:fldCharType="begin"/>
      </w:r>
      <w:r w:rsidR="00347871">
        <w:instrText>XE"</w:instrText>
      </w:r>
      <w:r w:rsidR="00347871" w:rsidRPr="00413D75">
        <w:rPr>
          <w:rFonts w:cs="Arial"/>
        </w:rPr>
        <w:instrText>Probable</w:instrText>
      </w:r>
      <w:r w:rsidR="00347871">
        <w:instrText>"</w:instrText>
      </w:r>
      <w:r w:rsidR="00347871">
        <w:rPr>
          <w:rFonts w:cs="Arial"/>
        </w:rPr>
        <w:fldChar w:fldCharType="end"/>
      </w:r>
    </w:p>
    <w:p w:rsidR="00347871" w:rsidRDefault="00347871" w:rsidP="00A318C1">
      <w:pPr>
        <w:pStyle w:val="BodyText"/>
      </w:pPr>
      <w:r>
        <w:t xml:space="preserve">Will occur several times in the life of an item, with a probability of Event less than 10:1 but greater than 10:2 in that life. </w:t>
      </w:r>
      <w:r>
        <w:br/>
      </w:r>
    </w:p>
    <w:p w:rsidR="00347871" w:rsidRDefault="00925DE6" w:rsidP="00347871">
      <w:pPr>
        <w:ind w:left="605" w:hanging="245"/>
      </w:pPr>
      <w:r w:rsidRPr="00C83E44">
        <w:rPr>
          <w:noProof/>
        </w:rPr>
        <w:pict>
          <v:shape id="_x0000_i1138" type="#_x0000_t75" alt="-589766368.emf" style="width:12pt;height:12pt;visibility:visible;mso-wrap-style:square">
            <v:imagedata r:id="rId36" o:title="-589766368"/>
          </v:shape>
        </w:pict>
      </w:r>
      <w:r w:rsidR="00347871">
        <w:t xml:space="preserve"> Occasional</w:t>
      </w:r>
      <w:r w:rsidR="00347871">
        <w:rPr>
          <w:rFonts w:cs="Arial"/>
        </w:rPr>
        <w:fldChar w:fldCharType="begin"/>
      </w:r>
      <w:r w:rsidR="00347871">
        <w:instrText>XE"</w:instrText>
      </w:r>
      <w:r w:rsidR="00347871" w:rsidRPr="00413D75">
        <w:rPr>
          <w:rFonts w:cs="Arial"/>
        </w:rPr>
        <w:instrText>Occasional</w:instrText>
      </w:r>
      <w:r w:rsidR="00347871">
        <w:instrText>"</w:instrText>
      </w:r>
      <w:r w:rsidR="00347871">
        <w:rPr>
          <w:rFonts w:cs="Arial"/>
        </w:rPr>
        <w:fldChar w:fldCharType="end"/>
      </w:r>
    </w:p>
    <w:p w:rsidR="00347871" w:rsidRDefault="00347871" w:rsidP="00A318C1">
      <w:pPr>
        <w:pStyle w:val="BodyText"/>
      </w:pPr>
      <w:r>
        <w:t xml:space="preserve">Likely to occur sometime in the life of an item, with a probability of Event less than 10-2 but greater than 10:3 in that life. </w:t>
      </w:r>
    </w:p>
    <w:p w:rsidR="00347871" w:rsidRDefault="00925DE6" w:rsidP="00347871">
      <w:pPr>
        <w:ind w:left="605" w:hanging="245"/>
      </w:pPr>
      <w:r w:rsidRPr="00C83E44">
        <w:rPr>
          <w:noProof/>
        </w:rPr>
        <w:pict>
          <v:shape id="_x0000_i1137" type="#_x0000_t75" alt="-589766368.emf" style="width:12pt;height:12pt;visibility:visible;mso-wrap-style:square">
            <v:imagedata r:id="rId36" o:title="-589766368"/>
          </v:shape>
        </w:pict>
      </w:r>
      <w:r w:rsidR="00347871">
        <w:t xml:space="preserve"> Remote</w:t>
      </w:r>
      <w:r w:rsidR="00347871">
        <w:rPr>
          <w:rFonts w:cs="Arial"/>
        </w:rPr>
        <w:fldChar w:fldCharType="begin"/>
      </w:r>
      <w:r w:rsidR="00347871">
        <w:instrText>XE"</w:instrText>
      </w:r>
      <w:r w:rsidR="00347871" w:rsidRPr="00413D75">
        <w:rPr>
          <w:rFonts w:cs="Arial"/>
        </w:rPr>
        <w:instrText>Remote</w:instrText>
      </w:r>
      <w:r w:rsidR="00347871">
        <w:instrText>"</w:instrText>
      </w:r>
      <w:r w:rsidR="00347871">
        <w:rPr>
          <w:rFonts w:cs="Arial"/>
        </w:rPr>
        <w:fldChar w:fldCharType="end"/>
      </w:r>
    </w:p>
    <w:p w:rsidR="00347871" w:rsidRDefault="00347871" w:rsidP="00A318C1">
      <w:pPr>
        <w:pStyle w:val="BodyText"/>
      </w:pPr>
      <w:r>
        <w:t xml:space="preserve">Unlikely but possible to occur in the life of an item, with a probability of Event less than 10:3 but greater than 10:6 in that life. </w:t>
      </w:r>
    </w:p>
    <w:p w:rsidR="00347871" w:rsidRDefault="00925DE6" w:rsidP="00347871">
      <w:pPr>
        <w:ind w:left="605" w:hanging="245"/>
      </w:pPr>
      <w:r w:rsidRPr="00C83E44">
        <w:rPr>
          <w:noProof/>
        </w:rPr>
        <w:pict>
          <v:shape id="_x0000_i1136" type="#_x0000_t75" alt="-589766368.emf" style="width:12pt;height:12pt;visibility:visible;mso-wrap-style:square">
            <v:imagedata r:id="rId36" o:title="-589766368"/>
          </v:shape>
        </w:pict>
      </w:r>
      <w:r w:rsidR="00347871">
        <w:t xml:space="preserve"> Improbable</w:t>
      </w:r>
      <w:r w:rsidR="00347871">
        <w:rPr>
          <w:rFonts w:cs="Arial"/>
        </w:rPr>
        <w:fldChar w:fldCharType="begin"/>
      </w:r>
      <w:r w:rsidR="00347871">
        <w:instrText>XE"</w:instrText>
      </w:r>
      <w:r w:rsidR="00347871" w:rsidRPr="00413D75">
        <w:rPr>
          <w:rFonts w:cs="Arial"/>
        </w:rPr>
        <w:instrText>Improbable</w:instrText>
      </w:r>
      <w:r w:rsidR="00347871">
        <w:instrText>"</w:instrText>
      </w:r>
      <w:r w:rsidR="00347871">
        <w:rPr>
          <w:rFonts w:cs="Arial"/>
        </w:rPr>
        <w:fldChar w:fldCharType="end"/>
      </w:r>
    </w:p>
    <w:p w:rsidR="00347871" w:rsidRDefault="00347871" w:rsidP="00A318C1">
      <w:pPr>
        <w:pStyle w:val="BodyText"/>
      </w:pPr>
      <w:r>
        <w:t xml:space="preserve">So unlikely, it can be assumed Event may not be experienced, with a probability of Event less than 10:6 in that life. </w:t>
      </w:r>
    </w:p>
    <w:p w:rsidR="00347871" w:rsidRDefault="00347871" w:rsidP="00347871"/>
    <w:p w:rsidR="00347871" w:rsidRDefault="00347871" w:rsidP="00347871">
      <w:pPr>
        <w:pStyle w:val="Heading3"/>
      </w:pPr>
      <w:bookmarkStart w:id="1515" w:name="_dbc10d4bb5d103ca01dfc9a56a55dca2"/>
      <w:bookmarkStart w:id="1516" w:name="_Toc477757517"/>
      <w:r>
        <w:t>Enumeration Severity Categories</w:t>
      </w:r>
      <w:bookmarkEnd w:id="1515"/>
      <w:bookmarkEnd w:id="1516"/>
      <w:r w:rsidRPr="003A31EC">
        <w:rPr>
          <w:rFonts w:cs="Arial"/>
        </w:rPr>
        <w:t xml:space="preserve"> </w:t>
      </w:r>
      <w:r w:rsidR="00951276">
        <w:rPr>
          <w:rFonts w:cs="Arial"/>
        </w:rPr>
        <w:fldChar w:fldCharType="begin"/>
      </w:r>
      <w:r w:rsidR="00951276">
        <w:instrText>XE"</w:instrText>
      </w:r>
      <w:r w:rsidR="00951276" w:rsidRPr="00413D75">
        <w:rPr>
          <w:rFonts w:cs="Arial"/>
        </w:rPr>
        <w:instrText>Severity Categories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A high-level scale of severity.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3fa8c492a17af297d5ce0d1966c78286" w:history="1">
        <w:r w:rsidR="00347871">
          <w:rPr>
            <w:rStyle w:val="Hyperlink"/>
          </w:rPr>
          <w:t>Scale</w:t>
        </w:r>
      </w:hyperlink>
    </w:p>
    <w:p w:rsidR="00347871" w:rsidRDefault="00347871" w:rsidP="00347871">
      <w:pPr>
        <w:pStyle w:val="Code0"/>
      </w:pPr>
      <w:r>
        <w:t>package Threat-risk-conceptual-model::Threat and Risk Specific Concepts::Risk</w:t>
      </w:r>
    </w:p>
    <w:p w:rsidR="00347871" w:rsidRDefault="00347871" w:rsidP="00347871">
      <w:pPr>
        <w:pStyle w:val="Code0"/>
      </w:pPr>
      <w:r>
        <w:t>public enum Severity Categories</w:t>
      </w:r>
    </w:p>
    <w:p w:rsidR="00347871" w:rsidRDefault="00347871" w:rsidP="00347871">
      <w:pPr>
        <w:pStyle w:val="Code0"/>
      </w:pPr>
      <w:r>
        <w:t>{Catastrophic, Critical, Marginal, Negligable}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135" type="#_x0000_t75" alt="-589766368.emf" style="width:12pt;height:12pt;visibility:visible;mso-wrap-style:square">
            <v:imagedata r:id="rId36" o:title="-589766368"/>
          </v:shape>
        </w:pict>
      </w:r>
      <w:r w:rsidR="00347871">
        <w:t xml:space="preserve"> Catastrophic</w:t>
      </w:r>
      <w:r w:rsidR="00347871">
        <w:rPr>
          <w:rFonts w:cs="Arial"/>
        </w:rPr>
        <w:fldChar w:fldCharType="begin"/>
      </w:r>
      <w:r w:rsidR="00347871">
        <w:instrText>XE"</w:instrText>
      </w:r>
      <w:r w:rsidR="00347871" w:rsidRPr="00413D75">
        <w:rPr>
          <w:rFonts w:cs="Arial"/>
        </w:rPr>
        <w:instrText>Catastrophic</w:instrText>
      </w:r>
      <w:r w:rsidR="00347871">
        <w:instrText>"</w:instrText>
      </w:r>
      <w:r w:rsidR="00347871">
        <w:rPr>
          <w:rFonts w:cs="Arial"/>
        </w:rPr>
        <w:fldChar w:fldCharType="end"/>
      </w:r>
    </w:p>
    <w:p w:rsidR="00347871" w:rsidRDefault="00347871" w:rsidP="00A318C1">
      <w:pPr>
        <w:pStyle w:val="BodyText"/>
      </w:pPr>
      <w:r>
        <w:t xml:space="preserve">Could result in death, permanent total disability, loss exceeding $1M, or irreversible severe environmental damage that violates law or regulation. </w:t>
      </w:r>
    </w:p>
    <w:p w:rsidR="00347871" w:rsidRDefault="00925DE6" w:rsidP="00347871">
      <w:pPr>
        <w:ind w:left="605" w:hanging="245"/>
      </w:pPr>
      <w:r w:rsidRPr="00C83E44">
        <w:rPr>
          <w:noProof/>
        </w:rPr>
        <w:pict>
          <v:shape id="_x0000_i1134" type="#_x0000_t75" alt="-589766368.emf" style="width:12pt;height:12pt;visibility:visible;mso-wrap-style:square">
            <v:imagedata r:id="rId36" o:title="-589766368"/>
          </v:shape>
        </w:pict>
      </w:r>
      <w:r w:rsidR="00347871">
        <w:t xml:space="preserve"> Critical</w:t>
      </w:r>
      <w:r w:rsidR="00347871">
        <w:rPr>
          <w:rFonts w:cs="Arial"/>
        </w:rPr>
        <w:fldChar w:fldCharType="begin"/>
      </w:r>
      <w:r w:rsidR="00347871">
        <w:instrText>XE"</w:instrText>
      </w:r>
      <w:r w:rsidR="00347871" w:rsidRPr="00413D75">
        <w:rPr>
          <w:rFonts w:cs="Arial"/>
        </w:rPr>
        <w:instrText>Critical</w:instrText>
      </w:r>
      <w:r w:rsidR="00347871">
        <w:instrText>"</w:instrText>
      </w:r>
      <w:r w:rsidR="00347871">
        <w:rPr>
          <w:rFonts w:cs="Arial"/>
        </w:rPr>
        <w:fldChar w:fldCharType="end"/>
      </w:r>
    </w:p>
    <w:p w:rsidR="00347871" w:rsidRDefault="00347871" w:rsidP="00A318C1">
      <w:pPr>
        <w:pStyle w:val="BodyText"/>
      </w:pPr>
      <w:r>
        <w:t xml:space="preserve">Could result in permanent partial disability, injuries, or occupational illness that may result in hospitalization of at least three personnel, loss exceeding $200K but less than $1M, or reversible environmental damage causing a violation of law or regulation. </w:t>
      </w:r>
    </w:p>
    <w:p w:rsidR="00347871" w:rsidRDefault="00925DE6" w:rsidP="00347871">
      <w:pPr>
        <w:ind w:left="605" w:hanging="245"/>
      </w:pPr>
      <w:r w:rsidRPr="00C83E44">
        <w:rPr>
          <w:noProof/>
        </w:rPr>
        <w:pict>
          <v:shape id="_x0000_i1133" type="#_x0000_t75" alt="-589766368.emf" style="width:12pt;height:12pt;visibility:visible;mso-wrap-style:square">
            <v:imagedata r:id="rId36" o:title="-589766368"/>
          </v:shape>
        </w:pict>
      </w:r>
      <w:r w:rsidR="00347871">
        <w:t xml:space="preserve"> Marginal</w:t>
      </w:r>
      <w:r w:rsidR="00347871">
        <w:rPr>
          <w:rFonts w:cs="Arial"/>
        </w:rPr>
        <w:fldChar w:fldCharType="begin"/>
      </w:r>
      <w:r w:rsidR="00347871">
        <w:instrText>XE"</w:instrText>
      </w:r>
      <w:r w:rsidR="00347871" w:rsidRPr="00413D75">
        <w:rPr>
          <w:rFonts w:cs="Arial"/>
        </w:rPr>
        <w:instrText>Marginal</w:instrText>
      </w:r>
      <w:r w:rsidR="00347871">
        <w:instrText>"</w:instrText>
      </w:r>
      <w:r w:rsidR="00347871">
        <w:rPr>
          <w:rFonts w:cs="Arial"/>
        </w:rPr>
        <w:fldChar w:fldCharType="end"/>
      </w:r>
    </w:p>
    <w:p w:rsidR="00347871" w:rsidRDefault="00347871" w:rsidP="00A318C1">
      <w:pPr>
        <w:pStyle w:val="BodyText"/>
      </w:pPr>
      <w:r>
        <w:t xml:space="preserve">Could result in injury or occupational illness resulting in one or more lost work day(s), loss exceeding $10K but less than $200K, or mitigatible environmental damage without violation of law or regulation where restoration activities can be accomplished. </w:t>
      </w:r>
    </w:p>
    <w:p w:rsidR="00347871" w:rsidRDefault="00925DE6" w:rsidP="00347871">
      <w:pPr>
        <w:ind w:left="605" w:hanging="245"/>
      </w:pPr>
      <w:r w:rsidRPr="00C83E44">
        <w:rPr>
          <w:noProof/>
        </w:rPr>
        <w:pict>
          <v:shape id="_x0000_i1132" type="#_x0000_t75" alt="-589766368.emf" style="width:12pt;height:12pt;visibility:visible;mso-wrap-style:square">
            <v:imagedata r:id="rId36" o:title="-589766368"/>
          </v:shape>
        </w:pict>
      </w:r>
      <w:r w:rsidR="00347871">
        <w:t xml:space="preserve"> Negligable</w:t>
      </w:r>
      <w:r w:rsidR="00347871">
        <w:rPr>
          <w:rFonts w:cs="Arial"/>
        </w:rPr>
        <w:fldChar w:fldCharType="begin"/>
      </w:r>
      <w:r w:rsidR="00347871">
        <w:instrText>XE"</w:instrText>
      </w:r>
      <w:r w:rsidR="00347871" w:rsidRPr="00413D75">
        <w:rPr>
          <w:rFonts w:cs="Arial"/>
        </w:rPr>
        <w:instrText>Negligable</w:instrText>
      </w:r>
      <w:r w:rsidR="00347871">
        <w:instrText>"</w:instrText>
      </w:r>
      <w:r w:rsidR="00347871">
        <w:rPr>
          <w:rFonts w:cs="Arial"/>
        </w:rPr>
        <w:fldChar w:fldCharType="end"/>
      </w:r>
    </w:p>
    <w:p w:rsidR="00347871" w:rsidRDefault="00347871" w:rsidP="00A318C1">
      <w:pPr>
        <w:pStyle w:val="BodyText"/>
      </w:pPr>
      <w:r>
        <w:t xml:space="preserve">Could result in injury or illness not resulting in a lost work day, loss exceeding $2K but less than $10K, or minimal environmental damage not violating law or regulation. </w:t>
      </w:r>
    </w:p>
    <w:p w:rsidR="00347871" w:rsidRPr="00232C10" w:rsidRDefault="00347871" w:rsidP="00232C10">
      <w:pPr>
        <w:pStyle w:val="Subtitle"/>
        <w:spacing w:before="120"/>
        <w:rPr>
          <w:rStyle w:val="IntenseEmphasis"/>
          <w:sz w:val="24"/>
          <w:szCs w:val="24"/>
        </w:rPr>
      </w:pPr>
      <w:r w:rsidRPr="00232C10">
        <w:rPr>
          <w:rStyle w:val="IntenseEmphasis"/>
          <w:sz w:val="24"/>
          <w:szCs w:val="24"/>
        </w:rPr>
        <w:t>Known other enumerations</w:t>
      </w:r>
    </w:p>
    <w:p w:rsidR="00347871" w:rsidRDefault="00456929" w:rsidP="00347871">
      <w:pPr>
        <w:ind w:left="360"/>
      </w:pPr>
      <w:hyperlink w:anchor="_2cbe30855e7c38eda8fd532436d545b8" w:history="1">
        <w:r w:rsidR="00347871">
          <w:rPr>
            <w:rStyle w:val="Hyperlink"/>
          </w:rPr>
          <w:t>Enumeration Likelihood Categories</w:t>
        </w:r>
      </w:hyperlink>
      <w:r w:rsidR="00347871">
        <w:t xml:space="preserve">, </w:t>
      </w:r>
      <w:hyperlink w:anchor="_dbc10d4bb5d103ca01dfc9a56a55dca2" w:history="1">
        <w:r w:rsidR="00347871">
          <w:rPr>
            <w:rStyle w:val="Hyperlink"/>
          </w:rPr>
          <w:t>Enumeration Severity Categories</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17" w:name="_Toc477757518"/>
      <w:r>
        <w:t>Threat-risk-conceptual-model::Threat and Risk Specific Concepts::Risk Treatments</w:t>
      </w:r>
      <w:bookmarkEnd w:id="1517"/>
    </w:p>
    <w:p w:rsidR="00347871" w:rsidRDefault="00347871" w:rsidP="00A318C1">
      <w:pPr>
        <w:pStyle w:val="BodyText"/>
      </w:pPr>
      <w:r>
        <w:t>Concepts relative to risk treatment. Risk treatments lessen the likelihood or impact of undesirable situations.</w:t>
      </w:r>
    </w:p>
    <w:p w:rsidR="00347871" w:rsidRDefault="00347871" w:rsidP="00347871">
      <w:pPr>
        <w:pStyle w:val="Heading2"/>
      </w:pPr>
      <w:bookmarkStart w:id="1518" w:name="_Toc477757519"/>
      <w:r>
        <w:t>Diagram: Risk Treatment</w:t>
      </w:r>
      <w:bookmarkEnd w:id="1518"/>
    </w:p>
    <w:p w:rsidR="00347871" w:rsidRDefault="00925DE6" w:rsidP="00347871">
      <w:pPr>
        <w:jc w:val="center"/>
        <w:rPr>
          <w:rFonts w:cs="Arial"/>
        </w:rPr>
      </w:pPr>
      <w:r w:rsidRPr="00C83E44">
        <w:rPr>
          <w:noProof/>
        </w:rPr>
        <w:pict>
          <v:shape id="Picture -1871279965.emf" o:spid="_x0000_i1131" type="#_x0000_t75" alt="-1871279965.emf" style="width:487.2pt;height:334.8pt;visibility:visible;mso-wrap-style:square">
            <v:imagedata r:id="rId230" o:title="-1871279965"/>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Risk Treatment</w:t>
      </w:r>
    </w:p>
    <w:p w:rsidR="00347871" w:rsidRDefault="00347871" w:rsidP="00347871">
      <w:pPr>
        <w:pStyle w:val="Heading2"/>
      </w:pPr>
      <w:bookmarkStart w:id="1519" w:name="_Toc477757520"/>
      <w:r>
        <w:lastRenderedPageBreak/>
        <w:t>Diagram: Safeguard Monitoring</w:t>
      </w:r>
      <w:bookmarkEnd w:id="1519"/>
    </w:p>
    <w:p w:rsidR="00347871" w:rsidRDefault="00925DE6" w:rsidP="00347871">
      <w:pPr>
        <w:jc w:val="center"/>
        <w:rPr>
          <w:rFonts w:cs="Arial"/>
        </w:rPr>
      </w:pPr>
      <w:r w:rsidRPr="00C83E44">
        <w:rPr>
          <w:noProof/>
        </w:rPr>
        <w:pict>
          <v:shape id="Picture -287736811.emf" o:spid="_x0000_i1130" type="#_x0000_t75" alt="-287736811.emf" style="width:288.6pt;height:306.6pt;visibility:visible;mso-wrap-style:square">
            <v:imagedata r:id="rId231" o:title="-28773681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Safeguard Monitoring</w:t>
      </w:r>
    </w:p>
    <w:p w:rsidR="00347871" w:rsidRDefault="00347871" w:rsidP="00347871">
      <w:r>
        <w:t xml:space="preserve"> </w:t>
      </w:r>
    </w:p>
    <w:p w:rsidR="00347871" w:rsidRDefault="00347871" w:rsidP="00347871"/>
    <w:p w:rsidR="00347871" w:rsidRDefault="00347871" w:rsidP="00347871">
      <w:pPr>
        <w:pStyle w:val="Heading2"/>
      </w:pPr>
      <w:bookmarkStart w:id="1520" w:name="_05d311ce0d5f000da01711134ef050ee"/>
      <w:bookmarkStart w:id="1521" w:name="_Toc477757521"/>
      <w:r>
        <w:t>Class Accept Risk</w:t>
      </w:r>
      <w:bookmarkEnd w:id="1520"/>
      <w:bookmarkEnd w:id="1521"/>
      <w:r w:rsidRPr="003A31EC">
        <w:rPr>
          <w:rFonts w:cs="Arial"/>
        </w:rPr>
        <w:t xml:space="preserve"> </w:t>
      </w:r>
      <w:r>
        <w:rPr>
          <w:rFonts w:cs="Arial"/>
        </w:rPr>
        <w:fldChar w:fldCharType="begin"/>
      </w:r>
      <w:r>
        <w:instrText>XE"</w:instrText>
      </w:r>
      <w:r w:rsidRPr="00413D75">
        <w:rPr>
          <w:rFonts w:cs="Arial"/>
        </w:rPr>
        <w:instrText>Accept Risk</w:instrText>
      </w:r>
      <w:r>
        <w:instrText>"</w:instrText>
      </w:r>
      <w:r>
        <w:rPr>
          <w:rFonts w:cs="Arial"/>
        </w:rPr>
        <w:fldChar w:fldCharType="end"/>
      </w:r>
      <w:r w:rsidR="009E71B4">
        <w:rPr>
          <w:rFonts w:cs="Arial"/>
        </w:rPr>
        <w:t xml:space="preserve"> </w:t>
      </w:r>
    </w:p>
    <w:p w:rsidR="00347871" w:rsidRDefault="00347871" w:rsidP="00F71BA8">
      <w:r>
        <w:t>A strategy to live with the consequences of a risk and not mitigate it.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0807c15a257bc97a908d5f6b48d6c3d" w:history="1">
        <w:r w:rsidR="00347871">
          <w:rPr>
            <w:rStyle w:val="Hyperlink"/>
          </w:rPr>
          <w:t>Risk Treatment Strategy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129" type="#_x0000_t75" alt="628099083.emf" style="width:12pt;height:12pt;visibility:visible;mso-wrap-style:square">
            <v:imagedata r:id="rId16" o:title="628099083"/>
          </v:shape>
        </w:pict>
      </w:r>
      <w:r w:rsidR="00347871">
        <w:t xml:space="preserve"> risk level accepted</w:t>
      </w:r>
      <w:r w:rsidR="00347871">
        <w:rPr>
          <w:rFonts w:cs="Arial"/>
        </w:rPr>
        <w:fldChar w:fldCharType="begin"/>
      </w:r>
      <w:r w:rsidR="00347871">
        <w:instrText>XE"</w:instrText>
      </w:r>
      <w:r w:rsidR="00347871" w:rsidRPr="00413D75">
        <w:rPr>
          <w:rFonts w:cs="Arial"/>
        </w:rPr>
        <w:instrText>risk level accepted</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representing the level of acceptable risk for the accept risk strategy.</w:t>
      </w:r>
    </w:p>
    <w:p w:rsidR="00347871" w:rsidRDefault="00347871" w:rsidP="00347871"/>
    <w:p w:rsidR="00347871" w:rsidRDefault="00347871" w:rsidP="00347871">
      <w:pPr>
        <w:pStyle w:val="Heading2"/>
      </w:pPr>
      <w:bookmarkStart w:id="1522" w:name="_7961cbbe08b7b0231a48af545c5cf364"/>
      <w:bookmarkStart w:id="1523" w:name="_Toc477757522"/>
      <w:r>
        <w:t>Association Class Assume Risk</w:t>
      </w:r>
      <w:bookmarkEnd w:id="1522"/>
      <w:r w:rsidRPr="003A31EC">
        <w:rPr>
          <w:rFonts w:cs="Arial"/>
        </w:rPr>
        <w:t xml:space="preserve"> </w:t>
      </w:r>
      <w:r>
        <w:rPr>
          <w:rFonts w:cs="Arial"/>
        </w:rPr>
        <w:fldChar w:fldCharType="begin"/>
      </w:r>
      <w:r>
        <w:instrText>XE"</w:instrText>
      </w:r>
      <w:r w:rsidRPr="00413D75">
        <w:rPr>
          <w:rFonts w:cs="Arial"/>
        </w:rPr>
        <w:instrText>Assume Risk</w:instrText>
      </w:r>
      <w:r>
        <w:instrText>"</w:instrText>
      </w:r>
      <w:r>
        <w:rPr>
          <w:rFonts w:cs="Arial"/>
        </w:rPr>
        <w:fldChar w:fldCharType="end"/>
      </w:r>
      <w:r w:rsidR="009E71B4">
        <w:rPr>
          <w:rFonts w:cs="Arial"/>
        </w:rPr>
        <w:t xml:space="preserve"> </w:t>
      </w:r>
      <w:r w:rsidR="006F72CA">
        <w:rPr>
          <w:rFonts w:cs="Arial"/>
        </w:rPr>
        <w:t>&lt;&lt;Relationship&gt;&gt;</w:t>
      </w:r>
      <w:bookmarkEnd w:id="1523"/>
    </w:p>
    <w:p w:rsidR="00347871" w:rsidRDefault="00347871" w:rsidP="00F71BA8">
      <w:r>
        <w:t>A relationship defining the stakeholder assuming a risk for another as part of a risk transfer risk strategy.</w:t>
      </w:r>
    </w:p>
    <w:p w:rsidR="00347871" w:rsidRDefault="00925DE6" w:rsidP="00347871">
      <w:pPr>
        <w:jc w:val="center"/>
      </w:pPr>
      <w:r w:rsidRPr="00C83E44">
        <w:rPr>
          <w:noProof/>
        </w:rPr>
        <w:lastRenderedPageBreak/>
        <w:pict>
          <v:shape id="Picture 444523840.emf" o:spid="_x0000_i1128" type="#_x0000_t75" alt="444523840.emf" style="width:402.6pt;height:182.4pt;visibility:visible;mso-wrap-style:square">
            <v:imagedata r:id="rId232" o:title="444523840"/>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Assume Risk</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27" type="#_x0000_t75" alt="-1728404412.emf" style="width:12pt;height:12pt;visibility:visible;mso-wrap-style:square">
            <v:imagedata r:id="rId61" o:title="-1728404412"/>
          </v:shape>
        </w:pict>
      </w:r>
      <w:r w:rsidR="00347871">
        <w:t xml:space="preserve"> transfer risk to</w:t>
      </w:r>
      <w:r w:rsidR="00347871">
        <w:rPr>
          <w:rFonts w:cs="Arial"/>
        </w:rPr>
        <w:fldChar w:fldCharType="begin"/>
      </w:r>
      <w:r w:rsidR="00347871">
        <w:instrText>XE"</w:instrText>
      </w:r>
      <w:r w:rsidR="00347871" w:rsidRPr="00413D75">
        <w:rPr>
          <w:rFonts w:cs="Arial"/>
        </w:rPr>
        <w:instrText>transfer risk to</w:instrText>
      </w:r>
      <w:r w:rsidR="00347871">
        <w:instrText>"</w:instrText>
      </w:r>
      <w:r w:rsidR="00347871">
        <w:rPr>
          <w:rFonts w:cs="Arial"/>
        </w:rPr>
        <w:fldChar w:fldCharType="end"/>
      </w:r>
      <w:r w:rsidR="00347871">
        <w:t xml:space="preserve"> : </w:t>
      </w:r>
      <w:hyperlink w:anchor="_3dad71bdd97f208703b94ffa6e9fd693" w:history="1">
        <w:r w:rsidR="00347871">
          <w:rPr>
            <w:rStyle w:val="Hyperlink"/>
          </w:rPr>
          <w:t>Risk Agent</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Stakeholder that assumes a risk as the result of a transfer risk action.</w:t>
      </w:r>
    </w:p>
    <w:p w:rsidR="00347871" w:rsidRDefault="00925DE6" w:rsidP="00347871">
      <w:pPr>
        <w:ind w:firstLine="720"/>
      </w:pPr>
      <w:r w:rsidRPr="00C83E44">
        <w:rPr>
          <w:noProof/>
        </w:rPr>
        <w:pict>
          <v:shape id="_x0000_i1126" type="#_x0000_t75" alt="-1728404412.emf" style="width:12pt;height:12pt;visibility:visible;mso-wrap-style:square">
            <v:imagedata r:id="rId61" o:title="-1728404412"/>
          </v:shape>
        </w:pict>
      </w:r>
      <w:r w:rsidR="00347871">
        <w:t xml:space="preserve"> assumes risk from</w:t>
      </w:r>
      <w:r w:rsidR="00347871">
        <w:rPr>
          <w:rFonts w:cs="Arial"/>
        </w:rPr>
        <w:fldChar w:fldCharType="begin"/>
      </w:r>
      <w:r w:rsidR="00347871">
        <w:instrText>XE"</w:instrText>
      </w:r>
      <w:r w:rsidR="00347871" w:rsidRPr="00413D75">
        <w:rPr>
          <w:rFonts w:cs="Arial"/>
        </w:rPr>
        <w:instrText>assumes risk from</w:instrText>
      </w:r>
      <w:r w:rsidR="00347871">
        <w:instrText>"</w:instrText>
      </w:r>
      <w:r w:rsidR="00347871">
        <w:rPr>
          <w:rFonts w:cs="Arial"/>
        </w:rPr>
        <w:fldChar w:fldCharType="end"/>
      </w:r>
      <w:r w:rsidR="00347871">
        <w:t xml:space="preserve"> : </w:t>
      </w:r>
      <w:hyperlink w:anchor="_dcfb009f3ea89ca1b2bc5f2909bc3829" w:history="1">
        <w:r w:rsidR="00347871">
          <w:rPr>
            <w:rStyle w:val="Hyperlink"/>
          </w:rPr>
          <w:t>Transfer 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stakeholder that assumes a risk for another, such as an insurance company.</w:t>
      </w:r>
    </w:p>
    <w:p w:rsidR="00347871" w:rsidRDefault="00347871" w:rsidP="00347871"/>
    <w:p w:rsidR="00347871" w:rsidRDefault="00347871" w:rsidP="00347871">
      <w:pPr>
        <w:pStyle w:val="Heading2"/>
      </w:pPr>
      <w:bookmarkStart w:id="1524" w:name="_25ccd740e3f422b039f4a4374ff01abf"/>
      <w:bookmarkStart w:id="1525" w:name="_Toc477757523"/>
      <w:r>
        <w:t>Class Avoid Danger</w:t>
      </w:r>
      <w:bookmarkEnd w:id="1524"/>
      <w:bookmarkEnd w:id="1525"/>
      <w:r w:rsidRPr="003A31EC">
        <w:rPr>
          <w:rFonts w:cs="Arial"/>
        </w:rPr>
        <w:t xml:space="preserve"> </w:t>
      </w:r>
      <w:r>
        <w:rPr>
          <w:rFonts w:cs="Arial"/>
        </w:rPr>
        <w:fldChar w:fldCharType="begin"/>
      </w:r>
      <w:r>
        <w:instrText>XE"</w:instrText>
      </w:r>
      <w:r w:rsidRPr="00413D75">
        <w:rPr>
          <w:rFonts w:cs="Arial"/>
        </w:rPr>
        <w:instrText>Avoid Danger</w:instrText>
      </w:r>
      <w:r>
        <w:instrText>"</w:instrText>
      </w:r>
      <w:r>
        <w:rPr>
          <w:rFonts w:cs="Arial"/>
        </w:rPr>
        <w:fldChar w:fldCharType="end"/>
      </w:r>
      <w:r w:rsidR="009E71B4">
        <w:rPr>
          <w:rFonts w:cs="Arial"/>
        </w:rPr>
        <w:t xml:space="preserve"> </w:t>
      </w:r>
    </w:p>
    <w:p w:rsidR="00347871" w:rsidRDefault="00347871" w:rsidP="00F71BA8">
      <w:r>
        <w:t>A likelihood reduction strategy whereby a stakeholder decides not to engage in a risky activity.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pStyle w:val="Heading2"/>
      </w:pPr>
      <w:bookmarkStart w:id="1526" w:name="_27de7baab353145ea28cd16935bf947f"/>
      <w:bookmarkStart w:id="1527" w:name="_Toc477757524"/>
      <w:r>
        <w:t>Class Countermeasure</w:t>
      </w:r>
      <w:bookmarkEnd w:id="1526"/>
      <w:r w:rsidRPr="003A31EC">
        <w:rPr>
          <w:rFonts w:cs="Arial"/>
        </w:rPr>
        <w:t xml:space="preserve"> </w:t>
      </w:r>
      <w:r>
        <w:rPr>
          <w:rFonts w:cs="Arial"/>
        </w:rPr>
        <w:fldChar w:fldCharType="begin"/>
      </w:r>
      <w:r>
        <w:instrText>XE"</w:instrText>
      </w:r>
      <w:r w:rsidRPr="00413D75">
        <w:rPr>
          <w:rFonts w:cs="Arial"/>
        </w:rPr>
        <w:instrText>Countermeasure</w:instrText>
      </w:r>
      <w:r>
        <w:instrText>"</w:instrText>
      </w:r>
      <w:r>
        <w:rPr>
          <w:rFonts w:cs="Arial"/>
        </w:rPr>
        <w:fldChar w:fldCharType="end"/>
      </w:r>
      <w:r w:rsidR="009E71B4">
        <w:rPr>
          <w:rFonts w:cs="Arial"/>
        </w:rPr>
        <w:t xml:space="preserve"> </w:t>
      </w:r>
      <w:r w:rsidR="006F72CA">
        <w:rPr>
          <w:rFonts w:cs="Arial"/>
        </w:rPr>
        <w:t>&lt;&lt;Role&gt;&gt;</w:t>
      </w:r>
      <w:bookmarkEnd w:id="1527"/>
    </w:p>
    <w:p w:rsidR="00347871" w:rsidRDefault="00347871" w:rsidP="00F71BA8">
      <w:r>
        <w:t>Countermeasure – actions, devices, procedures, techniques, or other measures that are designed to lower the likelihood of a threat scenario succeeding in its objectives, reduce the likely consequences of a threat scenario, or minimizing vulnerabilities that a threat scenario can exploit.</w:t>
      </w:r>
      <w:r>
        <w:br/>
        <w:t>Derived from [ISO 28001:2015], [ISO/IEC 2382:2015]</w:t>
      </w:r>
      <w:r>
        <w:br/>
      </w:r>
      <w:r>
        <w:br/>
        <w:t>Related concept: Security controls are safeguards or countermeasures to avoid, detect, counteract, or minimize security risks to physical property, information, computer systems, or other assets.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442d75c9ac335e7a2aadbc96919fc2d" w:history="1">
        <w:r w:rsidR="00347871">
          <w:rPr>
            <w:rStyle w:val="Hyperlink"/>
          </w:rPr>
          <w:t>Resource</w:t>
        </w:r>
      </w:hyperlink>
      <w:r w:rsidR="00347871">
        <w:t xml:space="preserve">, </w:t>
      </w:r>
      <w:hyperlink w:anchor="_8c517cf1950741c0f89edebf828214cc" w:history="1">
        <w:r w:rsidR="00347871">
          <w:rPr>
            <w:rStyle w:val="Hyperlink"/>
          </w:rPr>
          <w:t>Situation</w:t>
        </w:r>
      </w:hyperlink>
    </w:p>
    <w:p w:rsidR="00347871" w:rsidRDefault="00347871" w:rsidP="00347871"/>
    <w:p w:rsidR="00347871" w:rsidRDefault="00347871" w:rsidP="00347871">
      <w:pPr>
        <w:pStyle w:val="Heading2"/>
      </w:pPr>
      <w:bookmarkStart w:id="1528" w:name="_98062bd0af16369b215233ccdbee1875"/>
      <w:bookmarkStart w:id="1529" w:name="_Toc477757525"/>
      <w:r>
        <w:lastRenderedPageBreak/>
        <w:t>Association Class Countermeasure for Strategy</w:t>
      </w:r>
      <w:bookmarkEnd w:id="1528"/>
      <w:r w:rsidRPr="003A31EC">
        <w:rPr>
          <w:rFonts w:cs="Arial"/>
        </w:rPr>
        <w:t xml:space="preserve"> </w:t>
      </w:r>
      <w:r>
        <w:rPr>
          <w:rFonts w:cs="Arial"/>
        </w:rPr>
        <w:fldChar w:fldCharType="begin"/>
      </w:r>
      <w:r>
        <w:instrText>XE"</w:instrText>
      </w:r>
      <w:r w:rsidRPr="00413D75">
        <w:rPr>
          <w:rFonts w:cs="Arial"/>
        </w:rPr>
        <w:instrText>Countermeasure for Strategy</w:instrText>
      </w:r>
      <w:r>
        <w:instrText>"</w:instrText>
      </w:r>
      <w:r>
        <w:rPr>
          <w:rFonts w:cs="Arial"/>
        </w:rPr>
        <w:fldChar w:fldCharType="end"/>
      </w:r>
      <w:r w:rsidR="009E71B4">
        <w:rPr>
          <w:rFonts w:cs="Arial"/>
        </w:rPr>
        <w:t xml:space="preserve"> </w:t>
      </w:r>
      <w:r w:rsidR="006F72CA">
        <w:rPr>
          <w:rFonts w:cs="Arial"/>
        </w:rPr>
        <w:t>&lt;&lt;Relationship&gt;&gt;</w:t>
      </w:r>
      <w:bookmarkEnd w:id="1529"/>
    </w:p>
    <w:p w:rsidR="00347871" w:rsidRDefault="00347871" w:rsidP="00F71BA8">
      <w:r>
        <w:t>Countermeasure for strategy defines a specific &lt;leverages countermeasure&gt; countermeasure that helps to mitigate risk as part of a &lt;countermeasure for&gt; risk mitigation strategy.</w:t>
      </w:r>
    </w:p>
    <w:p w:rsidR="00347871" w:rsidRDefault="00925DE6" w:rsidP="00347871">
      <w:pPr>
        <w:jc w:val="center"/>
      </w:pPr>
      <w:r w:rsidRPr="00C83E44">
        <w:rPr>
          <w:noProof/>
        </w:rPr>
        <w:pict>
          <v:shape id="Picture -1376793872.emf" o:spid="_x0000_i1125" type="#_x0000_t75" alt="-1376793872.emf" style="width:487.2pt;height:186pt;visibility:visible;mso-wrap-style:square">
            <v:imagedata r:id="rId233" o:title="-1376793872"/>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Countermeasure for Strategy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24" type="#_x0000_t75" alt="-1728404412.emf" style="width:12pt;height:12pt;visibility:visible;mso-wrap-style:square">
            <v:imagedata r:id="rId61" o:title="-1728404412"/>
          </v:shape>
        </w:pict>
      </w:r>
      <w:r w:rsidR="00347871">
        <w:t xml:space="preserve"> leverages countermeasure</w:t>
      </w:r>
      <w:r w:rsidR="00347871">
        <w:rPr>
          <w:rFonts w:cs="Arial"/>
        </w:rPr>
        <w:fldChar w:fldCharType="begin"/>
      </w:r>
      <w:r w:rsidR="00347871">
        <w:instrText>XE"</w:instrText>
      </w:r>
      <w:r w:rsidR="00347871" w:rsidRPr="00413D75">
        <w:rPr>
          <w:rFonts w:cs="Arial"/>
        </w:rPr>
        <w:instrText>leverages countermeasure</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Countermeasure which serves a risk mitigation strategy.</w:t>
      </w:r>
    </w:p>
    <w:p w:rsidR="00347871" w:rsidRDefault="00925DE6" w:rsidP="00347871">
      <w:pPr>
        <w:ind w:firstLine="720"/>
      </w:pPr>
      <w:r w:rsidRPr="00C83E44">
        <w:rPr>
          <w:noProof/>
        </w:rPr>
        <w:pict>
          <v:shape id="_x0000_i1123" type="#_x0000_t75" alt="-1728404412.emf" style="width:12pt;height:12pt;visibility:visible;mso-wrap-style:square">
            <v:imagedata r:id="rId61" o:title="-1728404412"/>
          </v:shape>
        </w:pict>
      </w:r>
      <w:r w:rsidR="00347871">
        <w:t xml:space="preserve"> countermeasure for</w:t>
      </w:r>
      <w:r w:rsidR="00347871">
        <w:rPr>
          <w:rFonts w:cs="Arial"/>
        </w:rPr>
        <w:fldChar w:fldCharType="begin"/>
      </w:r>
      <w:r w:rsidR="00347871">
        <w:instrText>XE"</w:instrText>
      </w:r>
      <w:r w:rsidR="00347871" w:rsidRPr="00413D75">
        <w:rPr>
          <w:rFonts w:cs="Arial"/>
        </w:rPr>
        <w:instrText>countermeasure for</w:instrText>
      </w:r>
      <w:r w:rsidR="00347871">
        <w:instrText>"</w:instrText>
      </w:r>
      <w:r w:rsidR="00347871">
        <w:rPr>
          <w:rFonts w:cs="Arial"/>
        </w:rPr>
        <w:fldChar w:fldCharType="end"/>
      </w:r>
      <w:r w:rsidR="00347871">
        <w:t xml:space="preserve"> : </w:t>
      </w:r>
      <w:hyperlink w:anchor="_4a31860e49ce04ad494ad84600b00364" w:history="1">
        <w:r w:rsidR="00347871">
          <w:rPr>
            <w:rStyle w:val="Hyperlink"/>
          </w:rPr>
          <w:t>Risk Mitigation Strategy</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Mitigation strategy supported by a countermeasure.</w:t>
      </w:r>
    </w:p>
    <w:p w:rsidR="00347871" w:rsidRDefault="00347871" w:rsidP="00347871"/>
    <w:p w:rsidR="00347871" w:rsidRDefault="00347871" w:rsidP="00347871">
      <w:pPr>
        <w:pStyle w:val="Heading2"/>
      </w:pPr>
      <w:bookmarkStart w:id="1530" w:name="_19320424e8a589dfba13fc047186f44e"/>
      <w:bookmarkStart w:id="1531" w:name="_Toc477757526"/>
      <w:r>
        <w:t>Association Class Countermeasure Mitigates</w:t>
      </w:r>
      <w:bookmarkEnd w:id="1530"/>
      <w:r w:rsidRPr="003A31EC">
        <w:rPr>
          <w:rFonts w:cs="Arial"/>
        </w:rPr>
        <w:t xml:space="preserve"> </w:t>
      </w:r>
      <w:r>
        <w:rPr>
          <w:rFonts w:cs="Arial"/>
        </w:rPr>
        <w:fldChar w:fldCharType="begin"/>
      </w:r>
      <w:r>
        <w:instrText>XE"</w:instrText>
      </w:r>
      <w:r w:rsidRPr="00413D75">
        <w:rPr>
          <w:rFonts w:cs="Arial"/>
        </w:rPr>
        <w:instrText>Countermeasure Mitigates</w:instrText>
      </w:r>
      <w:r>
        <w:instrText>"</w:instrText>
      </w:r>
      <w:r>
        <w:rPr>
          <w:rFonts w:cs="Arial"/>
        </w:rPr>
        <w:fldChar w:fldCharType="end"/>
      </w:r>
      <w:r w:rsidR="009E71B4">
        <w:rPr>
          <w:rFonts w:cs="Arial"/>
        </w:rPr>
        <w:t xml:space="preserve"> </w:t>
      </w:r>
      <w:r w:rsidR="006F72CA">
        <w:rPr>
          <w:rFonts w:cs="Arial"/>
        </w:rPr>
        <w:t>&lt;&lt;Relationship&gt;&gt;</w:t>
      </w:r>
      <w:bookmarkEnd w:id="1531"/>
    </w:p>
    <w:p w:rsidR="00347871" w:rsidRDefault="00347871" w:rsidP="00F71BA8">
      <w:r>
        <w:t>Undesirable situations mitigated by a countermeasure.</w:t>
      </w:r>
    </w:p>
    <w:p w:rsidR="00347871" w:rsidRDefault="00925DE6" w:rsidP="00347871">
      <w:pPr>
        <w:jc w:val="center"/>
      </w:pPr>
      <w:r w:rsidRPr="00C83E44">
        <w:rPr>
          <w:noProof/>
        </w:rPr>
        <w:pict>
          <v:shape id="Picture 1484716116.emf" o:spid="_x0000_i1122" type="#_x0000_t75" alt="1484716116.emf" style="width:487.2pt;height:193.2pt;visibility:visible;mso-wrap-style:square">
            <v:imagedata r:id="rId234" o:title="148471611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Countermeasure Mitigation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21" type="#_x0000_t75" alt="-1728404412.emf" style="width:12pt;height:12pt;visibility:visible;mso-wrap-style:square">
            <v:imagedata r:id="rId61" o:title="-1728404412"/>
          </v:shape>
        </w:pict>
      </w:r>
      <w:r w:rsidR="00347871">
        <w:t xml:space="preserve"> reduce harm via</w:t>
      </w:r>
      <w:r w:rsidR="00347871">
        <w:rPr>
          <w:rFonts w:cs="Arial"/>
        </w:rPr>
        <w:fldChar w:fldCharType="begin"/>
      </w:r>
      <w:r w:rsidR="00347871">
        <w:instrText>XE"</w:instrText>
      </w:r>
      <w:r w:rsidR="00347871" w:rsidRPr="00413D75">
        <w:rPr>
          <w:rFonts w:cs="Arial"/>
        </w:rPr>
        <w:instrText>reduce harm via</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actual or potential response to a danger to minimize the impact of the subject undesirable situation.</w:t>
      </w:r>
    </w:p>
    <w:p w:rsidR="00347871" w:rsidRDefault="00925DE6" w:rsidP="00347871">
      <w:pPr>
        <w:ind w:firstLine="720"/>
      </w:pPr>
      <w:r w:rsidRPr="00C83E44">
        <w:rPr>
          <w:noProof/>
        </w:rPr>
        <w:pict>
          <v:shape id="_x0000_i1120" type="#_x0000_t75" alt="-1728404412.emf" style="width:12pt;height:12pt;visibility:visible;mso-wrap-style:square">
            <v:imagedata r:id="rId61" o:title="-1728404412"/>
          </v:shape>
        </w:pict>
      </w:r>
      <w:r w:rsidR="00347871">
        <w:t xml:space="preserve"> mitigates</w:t>
      </w:r>
      <w:r w:rsidR="00347871">
        <w:rPr>
          <w:rFonts w:cs="Arial"/>
        </w:rPr>
        <w:fldChar w:fldCharType="begin"/>
      </w:r>
      <w:r w:rsidR="00347871">
        <w:instrText>XE"</w:instrText>
      </w:r>
      <w:r w:rsidR="00347871" w:rsidRPr="00413D75">
        <w:rPr>
          <w:rFonts w:cs="Arial"/>
        </w:rPr>
        <w:instrText>mitigates</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Undesirable situation for which mitigation reduces the likelihood or impact.</w:t>
      </w:r>
    </w:p>
    <w:p w:rsidR="00347871" w:rsidRDefault="00347871" w:rsidP="00347871"/>
    <w:p w:rsidR="00347871" w:rsidRDefault="00347871" w:rsidP="00347871">
      <w:pPr>
        <w:pStyle w:val="Heading2"/>
      </w:pPr>
      <w:bookmarkStart w:id="1532" w:name="_74c2fc1a107afc97d5fb106a57037e87"/>
      <w:bookmarkStart w:id="1533" w:name="_Toc477757527"/>
      <w:r>
        <w:t>Class Management Control</w:t>
      </w:r>
      <w:bookmarkEnd w:id="1532"/>
      <w:bookmarkEnd w:id="1533"/>
      <w:r w:rsidRPr="003A31EC">
        <w:rPr>
          <w:rFonts w:cs="Arial"/>
        </w:rPr>
        <w:t xml:space="preserve"> </w:t>
      </w:r>
      <w:r>
        <w:rPr>
          <w:rFonts w:cs="Arial"/>
        </w:rPr>
        <w:fldChar w:fldCharType="begin"/>
      </w:r>
      <w:r>
        <w:instrText>XE"</w:instrText>
      </w:r>
      <w:r w:rsidRPr="00413D75">
        <w:rPr>
          <w:rFonts w:cs="Arial"/>
        </w:rPr>
        <w:instrText>Management Control</w:instrText>
      </w:r>
      <w:r>
        <w:instrText>"</w:instrText>
      </w:r>
      <w:r>
        <w:rPr>
          <w:rFonts w:cs="Arial"/>
        </w:rPr>
        <w:fldChar w:fldCharType="end"/>
      </w:r>
      <w:r w:rsidR="009E71B4">
        <w:rPr>
          <w:rFonts w:cs="Arial"/>
        </w:rPr>
        <w:t xml:space="preserve"> </w:t>
      </w:r>
    </w:p>
    <w:p w:rsidR="00347871" w:rsidRDefault="00347871" w:rsidP="00F71BA8">
      <w:r>
        <w:t>Derived from [NIST.IR.7298]: The security controls (i.e., safeguards or countermeasures)  that focus on the management of risk and the management of information system security.</w:t>
      </w:r>
      <w:r>
        <w:br/>
        <w:t>SOURCE: SP 800-37; SP 800-53; SP 800-53A;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34" w:name="_54ac2232a62cea44227bb2836a1a1334"/>
      <w:bookmarkStart w:id="1535" w:name="_Toc477757528"/>
      <w:r>
        <w:t>Class Mitigation Actor</w:t>
      </w:r>
      <w:bookmarkEnd w:id="1534"/>
      <w:r w:rsidRPr="003A31EC">
        <w:rPr>
          <w:rFonts w:cs="Arial"/>
        </w:rPr>
        <w:t xml:space="preserve"> </w:t>
      </w:r>
      <w:r>
        <w:rPr>
          <w:rFonts w:cs="Arial"/>
        </w:rPr>
        <w:fldChar w:fldCharType="begin"/>
      </w:r>
      <w:r>
        <w:instrText>XE"</w:instrText>
      </w:r>
      <w:r w:rsidRPr="00413D75">
        <w:rPr>
          <w:rFonts w:cs="Arial"/>
        </w:rPr>
        <w:instrText>Mitigation Actor</w:instrText>
      </w:r>
      <w:r>
        <w:instrText>"</w:instrText>
      </w:r>
      <w:r>
        <w:rPr>
          <w:rFonts w:cs="Arial"/>
        </w:rPr>
        <w:fldChar w:fldCharType="end"/>
      </w:r>
      <w:r w:rsidR="009E71B4">
        <w:rPr>
          <w:rFonts w:cs="Arial"/>
        </w:rPr>
        <w:t xml:space="preserve"> </w:t>
      </w:r>
      <w:r w:rsidR="006F72CA">
        <w:rPr>
          <w:rFonts w:cs="Arial"/>
        </w:rPr>
        <w:t>&lt;&lt;Role&gt;&gt;</w:t>
      </w:r>
      <w:bookmarkEnd w:id="1535"/>
    </w:p>
    <w:p w:rsidR="00347871" w:rsidRDefault="00347871" w:rsidP="00F71BA8">
      <w:r>
        <w:t>Actor that performs a mitigation.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d442d75c9ac335e7a2aadbc96919fc2d" w:history="1">
        <w:r w:rsidR="00347871">
          <w:rPr>
            <w:rStyle w:val="Hyperlink"/>
          </w:rPr>
          <w:t>Resource</w:t>
        </w:r>
      </w:hyperlink>
    </w:p>
    <w:p w:rsidR="00347871" w:rsidRDefault="00347871" w:rsidP="00347871"/>
    <w:p w:rsidR="00347871" w:rsidRDefault="00347871" w:rsidP="00347871">
      <w:pPr>
        <w:pStyle w:val="Heading2"/>
      </w:pPr>
      <w:bookmarkStart w:id="1536" w:name="_11a139c82b90a645f9a69b764a6de051"/>
      <w:bookmarkStart w:id="1537" w:name="_Toc477757529"/>
      <w:r>
        <w:t>Association Class Monitor</w:t>
      </w:r>
      <w:bookmarkEnd w:id="1536"/>
      <w:r w:rsidRPr="003A31EC">
        <w:rPr>
          <w:rFonts w:cs="Arial"/>
        </w:rPr>
        <w:t xml:space="preserve"> </w:t>
      </w:r>
      <w:r>
        <w:rPr>
          <w:rFonts w:cs="Arial"/>
        </w:rPr>
        <w:fldChar w:fldCharType="begin"/>
      </w:r>
      <w:r>
        <w:instrText>XE"</w:instrText>
      </w:r>
      <w:r w:rsidRPr="00413D75">
        <w:rPr>
          <w:rFonts w:cs="Arial"/>
        </w:rPr>
        <w:instrText>Monitor</w:instrText>
      </w:r>
      <w:r>
        <w:instrText>"</w:instrText>
      </w:r>
      <w:r>
        <w:rPr>
          <w:rFonts w:cs="Arial"/>
        </w:rPr>
        <w:fldChar w:fldCharType="end"/>
      </w:r>
      <w:r w:rsidR="009E71B4">
        <w:rPr>
          <w:rFonts w:cs="Arial"/>
        </w:rPr>
        <w:t xml:space="preserve"> </w:t>
      </w:r>
      <w:r w:rsidR="006F72CA">
        <w:rPr>
          <w:rFonts w:cs="Arial"/>
        </w:rPr>
        <w:t>&lt;&lt;Relationship&gt;&gt;</w:t>
      </w:r>
      <w:bookmarkEnd w:id="1537"/>
    </w:p>
    <w:p w:rsidR="00347871" w:rsidRDefault="00347871" w:rsidP="00F71BA8">
      <w:r>
        <w:t>Monitor relates the &lt;monitored by&gt; safeguard with a &lt;watch based on&gt; indicator such that the monitoring of the indicator becomes a safeguard that &lt;protects&gt; resources.</w:t>
      </w:r>
    </w:p>
    <w:p w:rsidR="00347871" w:rsidRDefault="00925DE6" w:rsidP="00347871">
      <w:pPr>
        <w:jc w:val="center"/>
      </w:pPr>
      <w:r w:rsidRPr="00C83E44">
        <w:rPr>
          <w:noProof/>
        </w:rPr>
        <w:pict>
          <v:shape id="Picture -1905790854.emf" o:spid="_x0000_i1119" type="#_x0000_t75" alt="-1905790854.emf" style="width:400.2pt;height:198.6pt;visibility:visible;mso-wrap-style:square">
            <v:imagedata r:id="rId235" o:title="-1905790854"/>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Monitor</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9947aea823e055519b8971f4fde028ea" w:history="1">
        <w:r w:rsidR="00347871">
          <w:rPr>
            <w:rStyle w:val="Hyperlink"/>
          </w:rPr>
          <w:t>Usage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18" type="#_x0000_t75" alt="-1728404412.emf" style="width:12pt;height:12pt;visibility:visible;mso-wrap-style:square">
            <v:imagedata r:id="rId61" o:title="-1728404412"/>
          </v:shape>
        </w:pict>
      </w:r>
      <w:r w:rsidR="00347871">
        <w:t xml:space="preserve"> watch based on</w:t>
      </w:r>
      <w:r w:rsidR="00347871">
        <w:rPr>
          <w:rFonts w:cs="Arial"/>
        </w:rPr>
        <w:fldChar w:fldCharType="begin"/>
      </w:r>
      <w:r w:rsidR="00347871">
        <w:instrText>XE"</w:instrText>
      </w:r>
      <w:r w:rsidR="00347871" w:rsidRPr="00413D75">
        <w:rPr>
          <w:rFonts w:cs="Arial"/>
        </w:rPr>
        <w:instrText>watch based on</w:instrText>
      </w:r>
      <w:r w:rsidR="00347871">
        <w:instrText>"</w:instrText>
      </w:r>
      <w:r w:rsidR="00347871">
        <w:rPr>
          <w:rFonts w:cs="Arial"/>
        </w:rPr>
        <w:fldChar w:fldCharType="end"/>
      </w:r>
      <w:r w:rsidR="00347871">
        <w:t xml:space="preserve"> : </w:t>
      </w:r>
      <w:hyperlink w:anchor="_0ea506f57adef61cfa374e799c7f4b3e" w:history="1">
        <w:r w:rsidR="00347871">
          <w:rPr>
            <w:rStyle w:val="Hyperlink"/>
          </w:rPr>
          <w:t>Indicator</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Indicators watched by the subject safeguard.</w:t>
      </w:r>
    </w:p>
    <w:p w:rsidR="00347871" w:rsidRDefault="00925DE6" w:rsidP="00347871">
      <w:pPr>
        <w:ind w:firstLine="720"/>
      </w:pPr>
      <w:r w:rsidRPr="00C83E44">
        <w:rPr>
          <w:noProof/>
        </w:rPr>
        <w:pict>
          <v:shape id="_x0000_i1117" type="#_x0000_t75" alt="-1728404412.emf" style="width:12pt;height:12pt;visibility:visible;mso-wrap-style:square">
            <v:imagedata r:id="rId61" o:title="-1728404412"/>
          </v:shape>
        </w:pict>
      </w:r>
      <w:r w:rsidR="00347871">
        <w:t xml:space="preserve"> monitored by</w:t>
      </w:r>
      <w:r w:rsidR="00347871">
        <w:rPr>
          <w:rFonts w:cs="Arial"/>
        </w:rPr>
        <w:fldChar w:fldCharType="begin"/>
      </w:r>
      <w:r w:rsidR="00347871">
        <w:instrText>XE"</w:instrText>
      </w:r>
      <w:r w:rsidR="00347871" w:rsidRPr="00413D75">
        <w:rPr>
          <w:rFonts w:cs="Arial"/>
        </w:rPr>
        <w:instrText>monitored by</w:instrText>
      </w:r>
      <w:r w:rsidR="00347871">
        <w:instrText>"</w:instrText>
      </w:r>
      <w:r w:rsidR="00347871">
        <w:rPr>
          <w:rFonts w:cs="Arial"/>
        </w:rPr>
        <w:fldChar w:fldCharType="end"/>
      </w:r>
      <w:r w:rsidR="00347871">
        <w:t xml:space="preserve"> : </w:t>
      </w:r>
      <w:hyperlink w:anchor="_42a5d012e70fe684985bbcc8a0c4b4b5" w:history="1">
        <w:r w:rsidR="00347871">
          <w:rPr>
            <w:rStyle w:val="Hyperlink"/>
          </w:rPr>
          <w:t>Monitoring Control</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Activities monitoring an indicator using a monitoring safeguard.</w:t>
      </w:r>
    </w:p>
    <w:p w:rsidR="00347871" w:rsidRDefault="00347871" w:rsidP="00347871"/>
    <w:p w:rsidR="00347871" w:rsidRDefault="00347871" w:rsidP="00347871">
      <w:pPr>
        <w:pStyle w:val="Heading2"/>
      </w:pPr>
      <w:bookmarkStart w:id="1538" w:name="_42a5d012e70fe684985bbcc8a0c4b4b5"/>
      <w:bookmarkStart w:id="1539" w:name="_Toc477757530"/>
      <w:r>
        <w:t>Class Monitoring Control</w:t>
      </w:r>
      <w:bookmarkEnd w:id="1538"/>
      <w:bookmarkEnd w:id="1539"/>
      <w:r w:rsidRPr="003A31EC">
        <w:rPr>
          <w:rFonts w:cs="Arial"/>
        </w:rPr>
        <w:t xml:space="preserve"> </w:t>
      </w:r>
      <w:r>
        <w:rPr>
          <w:rFonts w:cs="Arial"/>
        </w:rPr>
        <w:fldChar w:fldCharType="begin"/>
      </w:r>
      <w:r>
        <w:instrText>XE"</w:instrText>
      </w:r>
      <w:r w:rsidRPr="00413D75">
        <w:rPr>
          <w:rFonts w:cs="Arial"/>
        </w:rPr>
        <w:instrText>Monitoring Control</w:instrText>
      </w:r>
      <w:r>
        <w:instrText>"</w:instrText>
      </w:r>
      <w:r>
        <w:rPr>
          <w:rFonts w:cs="Arial"/>
        </w:rPr>
        <w:fldChar w:fldCharType="end"/>
      </w:r>
      <w:r w:rsidR="009E71B4">
        <w:rPr>
          <w:rFonts w:cs="Arial"/>
        </w:rPr>
        <w:t xml:space="preserve"> </w:t>
      </w:r>
    </w:p>
    <w:p w:rsidR="00347871" w:rsidRDefault="00347871" w:rsidP="00F71BA8">
      <w:r>
        <w:t>The action or process of observing something or someone based on well-defined indicators so as to mitigate risks.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62cdaff29d6a9151ff47cf9daa85ffd" w:history="1">
        <w:r w:rsidR="00347871">
          <w:rPr>
            <w:rStyle w:val="Hyperlink"/>
          </w:rPr>
          <w:t>Operational Control</w:t>
        </w:r>
      </w:hyperlink>
    </w:p>
    <w:p w:rsidR="00347871" w:rsidRDefault="00347871" w:rsidP="00347871"/>
    <w:p w:rsidR="00347871" w:rsidRDefault="00347871" w:rsidP="00347871">
      <w:pPr>
        <w:pStyle w:val="Heading2"/>
      </w:pPr>
      <w:bookmarkStart w:id="1540" w:name="_d62cdaff29d6a9151ff47cf9daa85ffd"/>
      <w:bookmarkStart w:id="1541" w:name="_Toc477757531"/>
      <w:r>
        <w:t>Class Operational Control</w:t>
      </w:r>
      <w:bookmarkEnd w:id="1540"/>
      <w:bookmarkEnd w:id="1541"/>
      <w:r w:rsidRPr="003A31EC">
        <w:rPr>
          <w:rFonts w:cs="Arial"/>
        </w:rPr>
        <w:t xml:space="preserve"> </w:t>
      </w:r>
      <w:r>
        <w:rPr>
          <w:rFonts w:cs="Arial"/>
        </w:rPr>
        <w:fldChar w:fldCharType="begin"/>
      </w:r>
      <w:r>
        <w:instrText>XE"</w:instrText>
      </w:r>
      <w:r w:rsidRPr="00413D75">
        <w:rPr>
          <w:rFonts w:cs="Arial"/>
        </w:rPr>
        <w:instrText>Operational Control</w:instrText>
      </w:r>
      <w:r>
        <w:instrText>"</w:instrText>
      </w:r>
      <w:r>
        <w:rPr>
          <w:rFonts w:cs="Arial"/>
        </w:rPr>
        <w:fldChar w:fldCharType="end"/>
      </w:r>
      <w:r w:rsidR="009E71B4">
        <w:rPr>
          <w:rFonts w:cs="Arial"/>
        </w:rPr>
        <w:t xml:space="preserve"> </w:t>
      </w:r>
    </w:p>
    <w:p w:rsidR="00347871" w:rsidRDefault="00347871" w:rsidP="00F71BA8">
      <w:r>
        <w:t>[NIST.IR.7298] The security controls (i.e., safeguards or countermeasures) for an information system that primarily are implemented and executed by people (as opposed to systems).</w:t>
      </w:r>
      <w:r>
        <w:br/>
        <w:t>SOURCE: SP 800-53; SP 800-37;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r w:rsidR="00347871">
        <w:t xml:space="preserve">, </w:t>
      </w: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42" w:name="_a15f63ef5aef82d8db6d37a6d0f358fa"/>
      <w:bookmarkStart w:id="1543" w:name="_Toc477757532"/>
      <w:r>
        <w:t>Association Class Protection</w:t>
      </w:r>
      <w:bookmarkEnd w:id="1542"/>
      <w:r w:rsidRPr="003A31EC">
        <w:rPr>
          <w:rFonts w:cs="Arial"/>
        </w:rPr>
        <w:t xml:space="preserve"> </w:t>
      </w:r>
      <w:r>
        <w:rPr>
          <w:rFonts w:cs="Arial"/>
        </w:rPr>
        <w:fldChar w:fldCharType="begin"/>
      </w:r>
      <w:r>
        <w:instrText>XE"</w:instrText>
      </w:r>
      <w:r w:rsidRPr="00413D75">
        <w:rPr>
          <w:rFonts w:cs="Arial"/>
        </w:rPr>
        <w:instrText>Protection</w:instrText>
      </w:r>
      <w:r>
        <w:instrText>"</w:instrText>
      </w:r>
      <w:r>
        <w:rPr>
          <w:rFonts w:cs="Arial"/>
        </w:rPr>
        <w:fldChar w:fldCharType="end"/>
      </w:r>
      <w:r w:rsidR="009E71B4">
        <w:rPr>
          <w:rFonts w:cs="Arial"/>
        </w:rPr>
        <w:t xml:space="preserve"> </w:t>
      </w:r>
      <w:r w:rsidR="006F72CA">
        <w:rPr>
          <w:rFonts w:cs="Arial"/>
        </w:rPr>
        <w:t>&lt;&lt;Relationship&gt;&gt;</w:t>
      </w:r>
      <w:bookmarkEnd w:id="1543"/>
    </w:p>
    <w:p w:rsidR="00347871" w:rsidRDefault="00347871" w:rsidP="00F71BA8">
      <w:r>
        <w:t>The protection of a resource by a countermeasure.</w:t>
      </w:r>
    </w:p>
    <w:p w:rsidR="00347871" w:rsidRDefault="00925DE6" w:rsidP="00347871">
      <w:pPr>
        <w:jc w:val="center"/>
      </w:pPr>
      <w:r w:rsidRPr="00C83E44">
        <w:rPr>
          <w:noProof/>
        </w:rPr>
        <w:pict>
          <v:shape id="Picture -64411379.emf" o:spid="_x0000_i1116" type="#_x0000_t75" alt="-64411379.emf" style="width:487.2pt;height:200.4pt;visibility:visible;mso-wrap-style:square">
            <v:imagedata r:id="rId236" o:title="-6441137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Protection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385bfb714afbd0573ac7b8ebd47ea20b" w:history="1">
        <w:r w:rsidR="00347871">
          <w:rPr>
            <w:rStyle w:val="Hyperlink"/>
          </w:rPr>
          <w:t>Resource Dependency</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15" type="#_x0000_t75" alt="-1728404412.emf" style="width:12pt;height:12pt;visibility:visible;mso-wrap-style:square">
            <v:imagedata r:id="rId61" o:title="-1728404412"/>
          </v:shape>
        </w:pict>
      </w:r>
      <w:r w:rsidR="00347871">
        <w:t xml:space="preserve"> protects</w:t>
      </w:r>
      <w:r w:rsidR="00347871">
        <w:rPr>
          <w:rFonts w:cs="Arial"/>
        </w:rPr>
        <w:fldChar w:fldCharType="begin"/>
      </w:r>
      <w:r w:rsidR="00347871">
        <w:instrText>XE"</w:instrText>
      </w:r>
      <w:r w:rsidR="00347871" w:rsidRPr="00413D75">
        <w:rPr>
          <w:rFonts w:cs="Arial"/>
        </w:rPr>
        <w:instrText>protects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Resource protected by a countermeasure such that the risk to the resource is reduced. Note that resources include actors, people, organizations and things.</w:t>
      </w:r>
    </w:p>
    <w:p w:rsidR="00347871" w:rsidRDefault="00925DE6" w:rsidP="00347871">
      <w:pPr>
        <w:ind w:firstLine="720"/>
      </w:pPr>
      <w:r w:rsidRPr="00C83E44">
        <w:rPr>
          <w:noProof/>
        </w:rPr>
        <w:pict>
          <v:shape id="_x0000_i1114" type="#_x0000_t75" alt="-1728404412.emf" style="width:12pt;height:12pt;visibility:visible;mso-wrap-style:square">
            <v:imagedata r:id="rId61" o:title="-1728404412"/>
          </v:shape>
        </w:pict>
      </w:r>
      <w:r w:rsidR="00347871">
        <w:t xml:space="preserve"> protected by</w:t>
      </w:r>
      <w:r w:rsidR="00347871">
        <w:rPr>
          <w:rFonts w:cs="Arial"/>
        </w:rPr>
        <w:fldChar w:fldCharType="begin"/>
      </w:r>
      <w:r w:rsidR="00347871">
        <w:instrText>XE"</w:instrText>
      </w:r>
      <w:r w:rsidR="00347871" w:rsidRPr="00413D75">
        <w:rPr>
          <w:rFonts w:cs="Arial"/>
        </w:rPr>
        <w:instrText>protected by</w:instrText>
      </w:r>
      <w:r w:rsidR="00347871">
        <w:instrText>"</w:instrText>
      </w:r>
      <w:r w:rsidR="00347871">
        <w:rPr>
          <w:rFonts w:cs="Arial"/>
        </w:rPr>
        <w:fldChar w:fldCharType="end"/>
      </w:r>
      <w:r w:rsidR="00347871">
        <w:t xml:space="preserve"> : </w:t>
      </w:r>
      <w:hyperlink w:anchor="_27de7baab353145ea28cd16935bf947f" w:history="1">
        <w:r w:rsidR="00347871">
          <w:rPr>
            <w:rStyle w:val="Hyperlink"/>
          </w:rPr>
          <w:t>Countermeasure</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Countermeasure that protects the subject resource.</w:t>
      </w:r>
    </w:p>
    <w:p w:rsidR="00347871" w:rsidRDefault="00347871" w:rsidP="00347871"/>
    <w:p w:rsidR="00347871" w:rsidRDefault="00347871" w:rsidP="00347871">
      <w:pPr>
        <w:pStyle w:val="Heading2"/>
      </w:pPr>
      <w:bookmarkStart w:id="1544" w:name="_3dad71bdd97f208703b94ffa6e9fd693"/>
      <w:bookmarkStart w:id="1545" w:name="_Toc477757533"/>
      <w:r>
        <w:t>Class Risk Agent</w:t>
      </w:r>
      <w:bookmarkEnd w:id="1544"/>
      <w:r w:rsidRPr="003A31EC">
        <w:rPr>
          <w:rFonts w:cs="Arial"/>
        </w:rPr>
        <w:t xml:space="preserve"> </w:t>
      </w:r>
      <w:r>
        <w:rPr>
          <w:rFonts w:cs="Arial"/>
        </w:rPr>
        <w:fldChar w:fldCharType="begin"/>
      </w:r>
      <w:r>
        <w:instrText>XE"</w:instrText>
      </w:r>
      <w:r w:rsidRPr="00413D75">
        <w:rPr>
          <w:rFonts w:cs="Arial"/>
        </w:rPr>
        <w:instrText>Risk Agent</w:instrText>
      </w:r>
      <w:r>
        <w:instrText>"</w:instrText>
      </w:r>
      <w:r>
        <w:rPr>
          <w:rFonts w:cs="Arial"/>
        </w:rPr>
        <w:fldChar w:fldCharType="end"/>
      </w:r>
      <w:r w:rsidR="009E71B4">
        <w:rPr>
          <w:rFonts w:cs="Arial"/>
        </w:rPr>
        <w:t xml:space="preserve"> </w:t>
      </w:r>
      <w:r w:rsidR="006F72CA">
        <w:rPr>
          <w:rFonts w:cs="Arial"/>
        </w:rPr>
        <w:t>&lt;&lt;Role&gt;&gt;</w:t>
      </w:r>
      <w:bookmarkEnd w:id="1545"/>
    </w:p>
    <w:p w:rsidR="00347871" w:rsidRDefault="00347871" w:rsidP="00F71BA8">
      <w:r>
        <w:t>An entity that assumes risk on behalf of another. e.g. an insurance company.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cfd42cf030efeac6a57064d1bb33318" w:history="1">
        <w:r w:rsidR="00347871">
          <w:rPr>
            <w:rStyle w:val="Hyperlink"/>
          </w:rPr>
          <w:t>Risk Owner</w:t>
        </w:r>
      </w:hyperlink>
    </w:p>
    <w:p w:rsidR="00347871" w:rsidRDefault="00347871" w:rsidP="00347871"/>
    <w:p w:rsidR="00347871" w:rsidRDefault="00347871" w:rsidP="00347871">
      <w:pPr>
        <w:pStyle w:val="Heading2"/>
      </w:pPr>
      <w:bookmarkStart w:id="1546" w:name="_5d36b66d3c5d48278414245688225020"/>
      <w:bookmarkStart w:id="1547" w:name="_Toc477757534"/>
      <w:r>
        <w:t>Association Class Risk Treatment</w:t>
      </w:r>
      <w:bookmarkEnd w:id="1546"/>
      <w:r w:rsidRPr="003A31EC">
        <w:rPr>
          <w:rFonts w:cs="Arial"/>
        </w:rPr>
        <w:t xml:space="preserve"> </w:t>
      </w:r>
      <w:r>
        <w:rPr>
          <w:rFonts w:cs="Arial"/>
        </w:rPr>
        <w:fldChar w:fldCharType="begin"/>
      </w:r>
      <w:r>
        <w:instrText>XE"</w:instrText>
      </w:r>
      <w:r w:rsidRPr="00413D75">
        <w:rPr>
          <w:rFonts w:cs="Arial"/>
        </w:rPr>
        <w:instrText>Risk Treatment</w:instrText>
      </w:r>
      <w:r>
        <w:instrText>"</w:instrText>
      </w:r>
      <w:r>
        <w:rPr>
          <w:rFonts w:cs="Arial"/>
        </w:rPr>
        <w:fldChar w:fldCharType="end"/>
      </w:r>
      <w:r w:rsidR="009E71B4">
        <w:rPr>
          <w:rFonts w:cs="Arial"/>
        </w:rPr>
        <w:t xml:space="preserve"> </w:t>
      </w:r>
      <w:r w:rsidR="006F72CA">
        <w:rPr>
          <w:rFonts w:cs="Arial"/>
        </w:rPr>
        <w:t>&lt;&lt;Relationship&gt;&gt;</w:t>
      </w:r>
      <w:bookmarkEnd w:id="1547"/>
    </w:p>
    <w:p w:rsidR="00347871" w:rsidRDefault="00347871" w:rsidP="00F71BA8">
      <w:r>
        <w:t>Risk treatment connects a &lt;modified by&gt; risk treatment strategy with the &lt;modifies risk&gt; Risk that it is intended to reduce.</w:t>
      </w:r>
    </w:p>
    <w:p w:rsidR="00347871" w:rsidRDefault="00925DE6" w:rsidP="00347871">
      <w:pPr>
        <w:jc w:val="center"/>
      </w:pPr>
      <w:r w:rsidRPr="00C83E44">
        <w:rPr>
          <w:noProof/>
        </w:rPr>
        <w:pict>
          <v:shape id="Picture 837004825.emf" o:spid="_x0000_i1113" type="#_x0000_t75" alt="837004825.emf" style="width:478.2pt;height:203.4pt;visibility:visible;mso-wrap-style:square">
            <v:imagedata r:id="rId237" o:title="83700482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Risk Treatment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12" type="#_x0000_t75" alt="-1728404412.emf" style="width:12pt;height:12pt;visibility:visible;mso-wrap-style:square">
            <v:imagedata r:id="rId61" o:title="-1728404412"/>
          </v:shape>
        </w:pict>
      </w:r>
      <w:r w:rsidR="00347871">
        <w:t xml:space="preserve"> modifies risk</w:t>
      </w:r>
      <w:r w:rsidR="00347871">
        <w:rPr>
          <w:rFonts w:cs="Arial"/>
        </w:rPr>
        <w:fldChar w:fldCharType="begin"/>
      </w:r>
      <w:r w:rsidR="00347871">
        <w:instrText>XE"</w:instrText>
      </w:r>
      <w:r w:rsidR="00347871" w:rsidRPr="00413D75">
        <w:rPr>
          <w:rFonts w:cs="Arial"/>
        </w:rPr>
        <w:instrText>modifies risk</w:instrText>
      </w:r>
      <w:r w:rsidR="00347871">
        <w:instrText>"</w:instrText>
      </w:r>
      <w:r w:rsidR="00347871">
        <w:rPr>
          <w:rFonts w:cs="Arial"/>
        </w:rPr>
        <w:fldChar w:fldCharType="end"/>
      </w:r>
      <w:r w:rsidR="00347871">
        <w:t xml:space="preserve"> : </w:t>
      </w:r>
      <w:hyperlink w:anchor="_6353799abeba2c8c30ac41459fde204f" w:history="1">
        <w:r w:rsidR="00347871">
          <w:rPr>
            <w:rStyle w:val="Hyperlink"/>
          </w:rPr>
          <w:t>Risk</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Risk that a risk treatment strategy reduces for the risk owner.</w:t>
      </w:r>
    </w:p>
    <w:p w:rsidR="00347871" w:rsidRDefault="00925DE6" w:rsidP="00347871">
      <w:pPr>
        <w:ind w:firstLine="720"/>
      </w:pPr>
      <w:r w:rsidRPr="00C83E44">
        <w:rPr>
          <w:noProof/>
        </w:rPr>
        <w:pict>
          <v:shape id="_x0000_i1111" type="#_x0000_t75" alt="-1728404412.emf" style="width:12pt;height:12pt;visibility:visible;mso-wrap-style:square">
            <v:imagedata r:id="rId61" o:title="-1728404412"/>
          </v:shape>
        </w:pict>
      </w:r>
      <w:r w:rsidR="00347871">
        <w:t xml:space="preserve"> modified by</w:t>
      </w:r>
      <w:r w:rsidR="00347871">
        <w:rPr>
          <w:rFonts w:cs="Arial"/>
        </w:rPr>
        <w:fldChar w:fldCharType="begin"/>
      </w:r>
      <w:r w:rsidR="00347871">
        <w:instrText>XE"</w:instrText>
      </w:r>
      <w:r w:rsidR="00347871" w:rsidRPr="00413D75">
        <w:rPr>
          <w:rFonts w:cs="Arial"/>
        </w:rPr>
        <w:instrText>modified by</w:instrText>
      </w:r>
      <w:r w:rsidR="00347871">
        <w:instrText>"</w:instrText>
      </w:r>
      <w:r w:rsidR="00347871">
        <w:rPr>
          <w:rFonts w:cs="Arial"/>
        </w:rPr>
        <w:fldChar w:fldCharType="end"/>
      </w:r>
      <w:r w:rsidR="00347871">
        <w:t xml:space="preserve"> : </w:t>
      </w:r>
      <w:hyperlink w:anchor="_70807c15a257bc97a908d5f6b48d6c3d" w:history="1">
        <w:r w:rsidR="00347871">
          <w:rPr>
            <w:rStyle w:val="Hyperlink"/>
          </w:rPr>
          <w:t>Risk Treatment Strategy</w:t>
        </w:r>
      </w:hyperlink>
      <w:r w:rsidR="00347871">
        <w:t xml:space="preserve"> [0..*]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strategy to reduce the subject risk for the risk owner.</w:t>
      </w:r>
    </w:p>
    <w:p w:rsidR="00347871" w:rsidRDefault="00347871" w:rsidP="00347871"/>
    <w:p w:rsidR="00347871" w:rsidRDefault="00347871" w:rsidP="00347871">
      <w:pPr>
        <w:pStyle w:val="Heading2"/>
      </w:pPr>
      <w:bookmarkStart w:id="1548" w:name="_70807c15a257bc97a908d5f6b48d6c3d"/>
      <w:bookmarkStart w:id="1549" w:name="_Toc477757535"/>
      <w:r>
        <w:t>Class Risk Treatment Strategy</w:t>
      </w:r>
      <w:bookmarkEnd w:id="1548"/>
      <w:bookmarkEnd w:id="1549"/>
      <w:r w:rsidRPr="003A31EC">
        <w:rPr>
          <w:rFonts w:cs="Arial"/>
        </w:rPr>
        <w:t xml:space="preserve"> </w:t>
      </w:r>
      <w:r>
        <w:rPr>
          <w:rFonts w:cs="Arial"/>
        </w:rPr>
        <w:fldChar w:fldCharType="begin"/>
      </w:r>
      <w:r>
        <w:instrText>XE"</w:instrText>
      </w:r>
      <w:r w:rsidRPr="00413D75">
        <w:rPr>
          <w:rFonts w:cs="Arial"/>
        </w:rPr>
        <w:instrText>Risk Treatment Strategy</w:instrText>
      </w:r>
      <w:r>
        <w:instrText>"</w:instrText>
      </w:r>
      <w:r>
        <w:rPr>
          <w:rFonts w:cs="Arial"/>
        </w:rPr>
        <w:fldChar w:fldCharType="end"/>
      </w:r>
      <w:r w:rsidR="009E71B4">
        <w:rPr>
          <w:rFonts w:cs="Arial"/>
        </w:rPr>
        <w:t xml:space="preserve"> </w:t>
      </w:r>
    </w:p>
    <w:p w:rsidR="00347871" w:rsidRDefault="00347871" w:rsidP="00F71BA8">
      <w:r>
        <w:t>A plan, method or process for dealing with risk by reducing the likelihood or impact.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daadbc830989af27cf7b63ab50ef17a" w:history="1">
        <w:r w:rsidR="00347871">
          <w:rPr>
            <w:rStyle w:val="Hyperlink"/>
          </w:rPr>
          <w:t>Policy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Attributes</w:t>
      </w:r>
    </w:p>
    <w:p w:rsidR="00347871" w:rsidRDefault="00925DE6" w:rsidP="00E04E71">
      <w:pPr>
        <w:pStyle w:val="BodyText2"/>
        <w:spacing w:after="0" w:line="240" w:lineRule="auto"/>
      </w:pPr>
      <w:r w:rsidRPr="00C83E44">
        <w:rPr>
          <w:noProof/>
        </w:rPr>
        <w:pict>
          <v:shape id="_x0000_i1110" type="#_x0000_t75" alt="628099083.emf" style="width:12pt;height:12pt;visibility:visible;mso-wrap-style:square">
            <v:imagedata r:id="rId16" o:title="628099083"/>
          </v:shape>
        </w:pict>
      </w:r>
      <w:r w:rsidR="00347871">
        <w:t xml:space="preserve"> degree of mitigation</w:t>
      </w:r>
      <w:r w:rsidR="00347871">
        <w:rPr>
          <w:rFonts w:cs="Arial"/>
        </w:rPr>
        <w:fldChar w:fldCharType="begin"/>
      </w:r>
      <w:r w:rsidR="00347871">
        <w:instrText>XE"</w:instrText>
      </w:r>
      <w:r w:rsidR="00347871" w:rsidRPr="00413D75">
        <w:rPr>
          <w:rFonts w:cs="Arial"/>
        </w:rPr>
        <w:instrText>degree of mitigation</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how much a mitigation reduces the likelihood or impact of an undesirable situation.</w:t>
      </w:r>
    </w:p>
    <w:p w:rsidR="00347871" w:rsidRDefault="00347871" w:rsidP="00347871"/>
    <w:p w:rsidR="00347871" w:rsidRDefault="00347871" w:rsidP="00347871">
      <w:pPr>
        <w:pStyle w:val="Heading2"/>
      </w:pPr>
      <w:bookmarkStart w:id="1550" w:name="_20cfcc94a7e626254a0b830c1ebd4f47"/>
      <w:bookmarkStart w:id="1551" w:name="_Toc477757536"/>
      <w:r>
        <w:t>Association Class Safeguarding</w:t>
      </w:r>
      <w:bookmarkEnd w:id="1550"/>
      <w:r w:rsidRPr="003A31EC">
        <w:rPr>
          <w:rFonts w:cs="Arial"/>
        </w:rPr>
        <w:t xml:space="preserve"> </w:t>
      </w:r>
      <w:r>
        <w:rPr>
          <w:rFonts w:cs="Arial"/>
        </w:rPr>
        <w:fldChar w:fldCharType="begin"/>
      </w:r>
      <w:r>
        <w:instrText>XE"</w:instrText>
      </w:r>
      <w:r w:rsidRPr="00413D75">
        <w:rPr>
          <w:rFonts w:cs="Arial"/>
        </w:rPr>
        <w:instrText>Safeguarding</w:instrText>
      </w:r>
      <w:r>
        <w:instrText>"</w:instrText>
      </w:r>
      <w:r>
        <w:rPr>
          <w:rFonts w:cs="Arial"/>
        </w:rPr>
        <w:fldChar w:fldCharType="end"/>
      </w:r>
      <w:r w:rsidR="009E71B4">
        <w:rPr>
          <w:rFonts w:cs="Arial"/>
        </w:rPr>
        <w:t xml:space="preserve"> </w:t>
      </w:r>
      <w:r w:rsidR="006F72CA">
        <w:rPr>
          <w:rFonts w:cs="Arial"/>
        </w:rPr>
        <w:t>&lt;&lt;Relationship&gt;&gt;</w:t>
      </w:r>
      <w:bookmarkEnd w:id="1551"/>
    </w:p>
    <w:p w:rsidR="00347871" w:rsidRDefault="00347871" w:rsidP="00F71BA8">
      <w:r>
        <w:t>The safeguarding relationship relates a &lt;mitigated by&gt; mitigation actor with a &lt;performs safeguard&gt; safeguard activity such that it &lt;protects&gt; resources.</w:t>
      </w:r>
    </w:p>
    <w:p w:rsidR="00347871" w:rsidRDefault="00925DE6" w:rsidP="00347871">
      <w:pPr>
        <w:jc w:val="center"/>
      </w:pPr>
      <w:r w:rsidRPr="00C83E44">
        <w:rPr>
          <w:noProof/>
        </w:rPr>
        <w:pict>
          <v:shape id="Picture 1235953355.emf" o:spid="_x0000_i1109" type="#_x0000_t75" alt="1235953355.emf" style="width:482.4pt;height:203.4pt;visibility:visible;mso-wrap-style:square">
            <v:imagedata r:id="rId238" o:title="123595335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Safeguarding</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7cb122971c56ec063bf75eab0015b63f" w:history="1">
        <w:r w:rsidR="00347871">
          <w:rPr>
            <w:rStyle w:val="Hyperlink"/>
          </w:rPr>
          <w:t>Performance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08" type="#_x0000_t75" alt="-1728404412.emf" style="width:12pt;height:12pt;visibility:visible;mso-wrap-style:square">
            <v:imagedata r:id="rId61" o:title="-1728404412"/>
          </v:shape>
        </w:pict>
      </w:r>
      <w:r w:rsidR="00347871">
        <w:t xml:space="preserve"> performs safeguard</w:t>
      </w:r>
      <w:r w:rsidR="00347871">
        <w:rPr>
          <w:rFonts w:cs="Arial"/>
        </w:rPr>
        <w:fldChar w:fldCharType="begin"/>
      </w:r>
      <w:r w:rsidR="00347871">
        <w:instrText>XE"</w:instrText>
      </w:r>
      <w:r w:rsidR="00347871" w:rsidRPr="00413D75">
        <w:rPr>
          <w:rFonts w:cs="Arial"/>
        </w:rPr>
        <w:instrText>performs safeguard</w:instrText>
      </w:r>
      <w:r w:rsidR="00347871">
        <w:instrText>"</w:instrText>
      </w:r>
      <w:r w:rsidR="00347871">
        <w:rPr>
          <w:rFonts w:cs="Arial"/>
        </w:rPr>
        <w:fldChar w:fldCharType="end"/>
      </w:r>
      <w:r w:rsidR="00347871">
        <w:t xml:space="preserve"> : </w:t>
      </w:r>
      <w:hyperlink w:anchor="_d62cdaff29d6a9151ff47cf9daa85ffd" w:history="1">
        <w:r w:rsidR="00347871">
          <w:rPr>
            <w:rStyle w:val="Hyperlink"/>
          </w:rPr>
          <w:t>Operational Control</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An activity a mitigation actor performs to protect resources identified by &lt;protects&gt;.</w:t>
      </w:r>
    </w:p>
    <w:p w:rsidR="00347871" w:rsidRDefault="00925DE6" w:rsidP="00347871">
      <w:pPr>
        <w:ind w:firstLine="720"/>
      </w:pPr>
      <w:r w:rsidRPr="00C83E44">
        <w:rPr>
          <w:noProof/>
        </w:rPr>
        <w:pict>
          <v:shape id="_x0000_i1107" type="#_x0000_t75" alt="-1728404412.emf" style="width:12pt;height:12pt;visibility:visible;mso-wrap-style:square">
            <v:imagedata r:id="rId61" o:title="-1728404412"/>
          </v:shape>
        </w:pict>
      </w:r>
      <w:r w:rsidR="00347871">
        <w:t xml:space="preserve"> mitigated by</w:t>
      </w:r>
      <w:r w:rsidR="00347871">
        <w:rPr>
          <w:rFonts w:cs="Arial"/>
        </w:rPr>
        <w:fldChar w:fldCharType="begin"/>
      </w:r>
      <w:r w:rsidR="00347871">
        <w:instrText>XE"</w:instrText>
      </w:r>
      <w:r w:rsidR="00347871" w:rsidRPr="00413D75">
        <w:rPr>
          <w:rFonts w:cs="Arial"/>
        </w:rPr>
        <w:instrText>mitigated by</w:instrText>
      </w:r>
      <w:r w:rsidR="00347871">
        <w:instrText>"</w:instrText>
      </w:r>
      <w:r w:rsidR="00347871">
        <w:rPr>
          <w:rFonts w:cs="Arial"/>
        </w:rPr>
        <w:fldChar w:fldCharType="end"/>
      </w:r>
      <w:r w:rsidR="00347871">
        <w:t xml:space="preserve"> : </w:t>
      </w:r>
      <w:hyperlink w:anchor="_54ac2232a62cea44227bb2836a1a1334" w:history="1">
        <w:r w:rsidR="00347871">
          <w:rPr>
            <w:rStyle w:val="Hyperlink"/>
          </w:rPr>
          <w:t>Mitigation Actor</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actor(s) that perform an activity to safeguard resources.</w:t>
      </w:r>
    </w:p>
    <w:p w:rsidR="00347871" w:rsidRDefault="00347871" w:rsidP="00347871"/>
    <w:p w:rsidR="00347871" w:rsidRDefault="00347871" w:rsidP="00347871">
      <w:pPr>
        <w:pStyle w:val="Heading2"/>
      </w:pPr>
      <w:bookmarkStart w:id="1552" w:name="_1eff94b482b320886f6e683d513d2ae1"/>
      <w:bookmarkStart w:id="1553" w:name="_Toc477757537"/>
      <w:r>
        <w:t>Class Technical Control</w:t>
      </w:r>
      <w:bookmarkEnd w:id="1552"/>
      <w:bookmarkEnd w:id="1553"/>
      <w:r w:rsidRPr="003A31EC">
        <w:rPr>
          <w:rFonts w:cs="Arial"/>
        </w:rPr>
        <w:t xml:space="preserve"> </w:t>
      </w:r>
      <w:r>
        <w:rPr>
          <w:rFonts w:cs="Arial"/>
        </w:rPr>
        <w:fldChar w:fldCharType="begin"/>
      </w:r>
      <w:r>
        <w:instrText>XE"</w:instrText>
      </w:r>
      <w:r w:rsidRPr="00413D75">
        <w:rPr>
          <w:rFonts w:cs="Arial"/>
        </w:rPr>
        <w:instrText>Technical Control</w:instrText>
      </w:r>
      <w:r>
        <w:instrText>"</w:instrText>
      </w:r>
      <w:r>
        <w:rPr>
          <w:rFonts w:cs="Arial"/>
        </w:rPr>
        <w:fldChar w:fldCharType="end"/>
      </w:r>
      <w:r w:rsidR="009E71B4">
        <w:rPr>
          <w:rFonts w:cs="Arial"/>
        </w:rPr>
        <w:t xml:space="preserve"> </w:t>
      </w:r>
    </w:p>
    <w:p w:rsidR="00347871" w:rsidRDefault="00347871" w:rsidP="00F71BA8">
      <w:r>
        <w:t>Derived from [NIST.IR.7298]: The security controls (i.e., safeguards or countermeasures) that are primarily implemented and executed by the information system through mechanisms contained in the hardware, software, or firmware components of the system.</w:t>
      </w:r>
      <w:r>
        <w:br/>
        <w:t>SOURCE: SP 800-53; SP 800-53A; SP 800-37; FIPS 200</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27de7baab353145ea28cd16935bf947f" w:history="1">
        <w:r w:rsidR="00347871">
          <w:rPr>
            <w:rStyle w:val="Hyperlink"/>
          </w:rPr>
          <w:t>Countermeasure</w:t>
        </w:r>
      </w:hyperlink>
    </w:p>
    <w:p w:rsidR="00347871" w:rsidRDefault="00347871" w:rsidP="00347871"/>
    <w:p w:rsidR="00347871" w:rsidRDefault="00347871" w:rsidP="00347871">
      <w:pPr>
        <w:pStyle w:val="Heading2"/>
      </w:pPr>
      <w:bookmarkStart w:id="1554" w:name="_dcfb009f3ea89ca1b2bc5f2909bc3829"/>
      <w:bookmarkStart w:id="1555" w:name="_Toc477757538"/>
      <w:r>
        <w:t>Class Transfer Risk</w:t>
      </w:r>
      <w:bookmarkEnd w:id="1554"/>
      <w:bookmarkEnd w:id="1555"/>
      <w:r w:rsidRPr="003A31EC">
        <w:rPr>
          <w:rFonts w:cs="Arial"/>
        </w:rPr>
        <w:t xml:space="preserve"> </w:t>
      </w:r>
      <w:r>
        <w:rPr>
          <w:rFonts w:cs="Arial"/>
        </w:rPr>
        <w:fldChar w:fldCharType="begin"/>
      </w:r>
      <w:r>
        <w:instrText>XE"</w:instrText>
      </w:r>
      <w:r w:rsidRPr="00413D75">
        <w:rPr>
          <w:rFonts w:cs="Arial"/>
        </w:rPr>
        <w:instrText>Transfer Risk</w:instrText>
      </w:r>
      <w:r>
        <w:instrText>"</w:instrText>
      </w:r>
      <w:r>
        <w:rPr>
          <w:rFonts w:cs="Arial"/>
        </w:rPr>
        <w:fldChar w:fldCharType="end"/>
      </w:r>
      <w:r w:rsidR="009E71B4">
        <w:rPr>
          <w:rFonts w:cs="Arial"/>
        </w:rPr>
        <w:t xml:space="preserve"> </w:t>
      </w:r>
    </w:p>
    <w:p w:rsidR="00347871" w:rsidRDefault="00347871" w:rsidP="00F71BA8">
      <w:r>
        <w:t>A strategy to cause another to assume the impact of a risk. e.g., insurance.</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70807c15a257bc97a908d5f6b48d6c3d" w:history="1">
        <w:r w:rsidR="00347871">
          <w:rPr>
            <w:rStyle w:val="Hyperlink"/>
          </w:rPr>
          <w:t>Risk Treatment Strategy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56" w:name="_Toc477757539"/>
      <w:r>
        <w:t>Threat-risk-conceptual-model::Threat and Risk Specific Concepts::Threat Actors</w:t>
      </w:r>
      <w:bookmarkEnd w:id="1556"/>
    </w:p>
    <w:p w:rsidR="00347871" w:rsidRDefault="00347871" w:rsidP="00347871">
      <w:pPr>
        <w:pStyle w:val="Heading2"/>
      </w:pPr>
      <w:bookmarkStart w:id="1557" w:name="_Toc477757540"/>
      <w:r>
        <w:t>Diagram: Threat Actors</w:t>
      </w:r>
      <w:bookmarkEnd w:id="1557"/>
    </w:p>
    <w:p w:rsidR="00347871" w:rsidRDefault="00925DE6" w:rsidP="00347871">
      <w:pPr>
        <w:jc w:val="center"/>
        <w:rPr>
          <w:rFonts w:cs="Arial"/>
        </w:rPr>
      </w:pPr>
      <w:r w:rsidRPr="00C83E44">
        <w:rPr>
          <w:noProof/>
        </w:rPr>
        <w:pict>
          <v:shape id="Picture 732110119.emf" o:spid="_x0000_i1106" type="#_x0000_t75" alt="732110119.emf" style="width:487.2pt;height:444pt;visibility:visible;mso-wrap-style:square">
            <v:imagedata r:id="rId239" o:title="73211011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Threat Actors</w:t>
      </w:r>
    </w:p>
    <w:p w:rsidR="00347871" w:rsidRDefault="00347871" w:rsidP="00347871">
      <w:r>
        <w:t xml:space="preserve"> </w:t>
      </w:r>
    </w:p>
    <w:p w:rsidR="00347871" w:rsidRDefault="00347871" w:rsidP="00347871"/>
    <w:p w:rsidR="00347871" w:rsidRDefault="00347871" w:rsidP="00347871">
      <w:pPr>
        <w:pStyle w:val="Heading2"/>
      </w:pPr>
      <w:bookmarkStart w:id="1558" w:name="_1b064056002f89a4ba6f4565e08b4f3a"/>
      <w:bookmarkStart w:id="1559" w:name="_Toc477757541"/>
      <w:r>
        <w:lastRenderedPageBreak/>
        <w:t>Class Disruptive Action</w:t>
      </w:r>
      <w:bookmarkEnd w:id="1558"/>
      <w:r w:rsidRPr="003A31EC">
        <w:rPr>
          <w:rFonts w:cs="Arial"/>
        </w:rPr>
        <w:t xml:space="preserve"> </w:t>
      </w:r>
      <w:r>
        <w:rPr>
          <w:rFonts w:cs="Arial"/>
        </w:rPr>
        <w:fldChar w:fldCharType="begin"/>
      </w:r>
      <w:r>
        <w:instrText>XE"</w:instrText>
      </w:r>
      <w:r w:rsidRPr="00413D75">
        <w:rPr>
          <w:rFonts w:cs="Arial"/>
        </w:rPr>
        <w:instrText>Disruptive Action</w:instrText>
      </w:r>
      <w:r>
        <w:instrText>"</w:instrText>
      </w:r>
      <w:r>
        <w:rPr>
          <w:rFonts w:cs="Arial"/>
        </w:rPr>
        <w:fldChar w:fldCharType="end"/>
      </w:r>
      <w:r w:rsidR="009E71B4">
        <w:rPr>
          <w:rFonts w:cs="Arial"/>
        </w:rPr>
        <w:t xml:space="preserve"> </w:t>
      </w:r>
      <w:r w:rsidR="006F72CA">
        <w:rPr>
          <w:rFonts w:cs="Arial"/>
        </w:rPr>
        <w:t>&lt;&lt;Role&gt;&gt;</w:t>
      </w:r>
      <w:bookmarkEnd w:id="1559"/>
    </w:p>
    <w:p w:rsidR="00347871" w:rsidRDefault="00347871" w:rsidP="00F71BA8">
      <w:r>
        <w:t>An intentional activity that serves the objectives of a threat actor to cause harm or violate law. Some disruptive actions are threats.</w:t>
      </w:r>
    </w:p>
    <w:p w:rsidR="00347871" w:rsidRDefault="00925DE6" w:rsidP="00347871">
      <w:pPr>
        <w:jc w:val="center"/>
      </w:pPr>
      <w:r w:rsidRPr="00C83E44">
        <w:rPr>
          <w:noProof/>
        </w:rPr>
        <w:pict>
          <v:shape id="Picture 1438400901.emf" o:spid="_x0000_i1105" type="#_x0000_t75" alt="1438400901.emf" style="width:487.2pt;height:247.8pt;visibility:visible;mso-wrap-style:square">
            <v:imagedata r:id="rId240" o:title="143840090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Disruptive Actions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b06e097d35e72980035cfd1bc9106cb" w:history="1">
        <w:r w:rsidR="00347871">
          <w:rPr>
            <w:rStyle w:val="Hyperlink"/>
          </w:rPr>
          <w:t>Activity</w:t>
        </w:r>
      </w:hyperlink>
      <w:r w:rsidR="00347871">
        <w:t xml:space="preserve">, </w:t>
      </w:r>
      <w:hyperlink w:anchor="_f2fa5e8341680da5e6e7a3cee51ee0a0" w:history="1">
        <w:r w:rsidR="00347871">
          <w:rPr>
            <w:rStyle w:val="Hyperlink"/>
          </w:rPr>
          <w:t>Dangerous Event</w:t>
        </w:r>
      </w:hyperlink>
    </w:p>
    <w:p w:rsidR="00347871" w:rsidRDefault="00347871" w:rsidP="00347871"/>
    <w:p w:rsidR="00347871" w:rsidRDefault="00347871" w:rsidP="00347871">
      <w:pPr>
        <w:pStyle w:val="Heading2"/>
      </w:pPr>
      <w:bookmarkStart w:id="1560" w:name="_9cce584dae2f3d3a1d3ba9a5464b0c5a"/>
      <w:bookmarkStart w:id="1561" w:name="_Toc477757542"/>
      <w:r>
        <w:t>Association Class Perpetrate</w:t>
      </w:r>
      <w:bookmarkEnd w:id="1560"/>
      <w:r w:rsidRPr="003A31EC">
        <w:rPr>
          <w:rFonts w:cs="Arial"/>
        </w:rPr>
        <w:t xml:space="preserve"> </w:t>
      </w:r>
      <w:r>
        <w:rPr>
          <w:rFonts w:cs="Arial"/>
        </w:rPr>
        <w:fldChar w:fldCharType="begin"/>
      </w:r>
      <w:r>
        <w:instrText>XE"</w:instrText>
      </w:r>
      <w:r w:rsidRPr="00413D75">
        <w:rPr>
          <w:rFonts w:cs="Arial"/>
        </w:rPr>
        <w:instrText>Perpetrate</w:instrText>
      </w:r>
      <w:r>
        <w:instrText>"</w:instrText>
      </w:r>
      <w:r>
        <w:rPr>
          <w:rFonts w:cs="Arial"/>
        </w:rPr>
        <w:fldChar w:fldCharType="end"/>
      </w:r>
      <w:r w:rsidR="009E71B4">
        <w:rPr>
          <w:rFonts w:cs="Arial"/>
        </w:rPr>
        <w:t xml:space="preserve"> </w:t>
      </w:r>
      <w:r w:rsidR="006F72CA">
        <w:rPr>
          <w:rFonts w:cs="Arial"/>
        </w:rPr>
        <w:t>&lt;&lt;Relationship&gt;&gt;</w:t>
      </w:r>
      <w:bookmarkEnd w:id="1561"/>
    </w:p>
    <w:p w:rsidR="00347871" w:rsidRDefault="00347871" w:rsidP="00F71BA8">
      <w:r>
        <w:t>An actor involved in perpetrating an attack or other disruptive action.</w:t>
      </w:r>
    </w:p>
    <w:p w:rsidR="00347871" w:rsidRDefault="00925DE6" w:rsidP="00347871">
      <w:pPr>
        <w:jc w:val="center"/>
      </w:pPr>
      <w:r w:rsidRPr="00C83E44">
        <w:rPr>
          <w:noProof/>
        </w:rPr>
        <w:pict>
          <v:shape id="Picture 1078964355.emf" o:spid="_x0000_i1104" type="#_x0000_t75" alt="1078964355.emf" style="width:487.2pt;height:238.2pt;visibility:visible;mso-wrap-style:square">
            <v:imagedata r:id="rId241" o:title="107896435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lastRenderedPageBreak/>
        <w:t>Perpetrate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b0b77eaf00ae3779a25865ff1f826f9d" w:history="1">
        <w:r w:rsidR="00347871">
          <w:rPr>
            <w:rStyle w:val="Hyperlink"/>
          </w:rPr>
          <w:t>Contribution to Danger</w:t>
        </w:r>
      </w:hyperlink>
      <w:r w:rsidR="00347871">
        <w:t xml:space="preserve">, </w:t>
      </w:r>
      <w:hyperlink w:anchor="_7cb122971c56ec063bf75eab0015b63f" w:history="1">
        <w:r w:rsidR="00347871">
          <w:rPr>
            <w:rStyle w:val="Hyperlink"/>
          </w:rPr>
          <w:t>Performance</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103" type="#_x0000_t75" alt="-1728404412.emf" style="width:12pt;height:12pt;visibility:visible;mso-wrap-style:square">
            <v:imagedata r:id="rId61" o:title="-1728404412"/>
          </v:shape>
        </w:pict>
      </w:r>
      <w:r w:rsidR="00347871">
        <w:t xml:space="preserve"> perpetrates</w:t>
      </w:r>
      <w:r w:rsidR="00347871">
        <w:rPr>
          <w:rFonts w:cs="Arial"/>
        </w:rPr>
        <w:fldChar w:fldCharType="begin"/>
      </w:r>
      <w:r w:rsidR="00347871">
        <w:instrText>XE"</w:instrText>
      </w:r>
      <w:r w:rsidR="00347871" w:rsidRPr="00413D75">
        <w:rPr>
          <w:rFonts w:cs="Arial"/>
        </w:rPr>
        <w:instrText>perpetrates</w:instrText>
      </w:r>
      <w:r w:rsidR="00347871">
        <w:instrText>"</w:instrText>
      </w:r>
      <w:r w:rsidR="00347871">
        <w:rPr>
          <w:rFonts w:cs="Arial"/>
        </w:rPr>
        <w:fldChar w:fldCharType="end"/>
      </w:r>
      <w:r w:rsidR="00347871">
        <w:t xml:space="preserve"> : </w:t>
      </w:r>
      <w:hyperlink w:anchor="_1b064056002f89a4ba6f4565e08b4f3a" w:history="1">
        <w:r w:rsidR="00347871">
          <w:rPr>
            <w:rStyle w:val="Hyperlink"/>
          </w:rPr>
          <w:t>Disruptive Action</w:t>
        </w:r>
      </w:hyperlink>
      <w:r w:rsidR="00347871">
        <w:t xml:space="preserve"> [*]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activity performed by a threat actor to cause or contribute to an attack.</w:t>
      </w:r>
    </w:p>
    <w:p w:rsidR="00347871" w:rsidRDefault="00925DE6" w:rsidP="00347871">
      <w:pPr>
        <w:ind w:firstLine="720"/>
      </w:pPr>
      <w:r w:rsidRPr="00C83E44">
        <w:rPr>
          <w:noProof/>
        </w:rPr>
        <w:pict>
          <v:shape id="_x0000_i1102" type="#_x0000_t75" alt="-1728404412.emf" style="width:12pt;height:12pt;visibility:visible;mso-wrap-style:square">
            <v:imagedata r:id="rId61" o:title="-1728404412"/>
          </v:shape>
        </w:pict>
      </w:r>
      <w:r w:rsidR="00347871">
        <w:t xml:space="preserve"> perpetrator</w:t>
      </w:r>
      <w:r w:rsidR="00347871">
        <w:rPr>
          <w:rFonts w:cs="Arial"/>
        </w:rPr>
        <w:fldChar w:fldCharType="begin"/>
      </w:r>
      <w:r w:rsidR="00347871">
        <w:instrText>XE"</w:instrText>
      </w:r>
      <w:r w:rsidR="00347871" w:rsidRPr="00413D75">
        <w:rPr>
          <w:rFonts w:cs="Arial"/>
        </w:rPr>
        <w:instrText>perpetrator</w:instrText>
      </w:r>
      <w:r w:rsidR="00347871">
        <w:instrText>"</w:instrText>
      </w:r>
      <w:r w:rsidR="00347871">
        <w:rPr>
          <w:rFonts w:cs="Arial"/>
        </w:rPr>
        <w:fldChar w:fldCharType="end"/>
      </w:r>
      <w:r w:rsidR="00347871">
        <w:t xml:space="preserve"> : </w:t>
      </w:r>
      <w:hyperlink w:anchor="_a2021927a094afb50933eb829143a391" w:history="1">
        <w:r w:rsidR="00347871">
          <w:rPr>
            <w:rStyle w:val="Hyperlink"/>
          </w:rPr>
          <w:t>Threat Actor</w:t>
        </w:r>
      </w:hyperlink>
      <w:r w:rsidR="00347871">
        <w:t xml:space="preserve"> [1..*]   </w:t>
      </w:r>
      <w:r w:rsidR="00347871" w:rsidRPr="00833C5F">
        <w:rPr>
          <w:i/>
        </w:rPr>
        <w:t>Subsets</w:t>
      </w:r>
      <w:r w:rsidR="00347871">
        <w:t>: realized by:</w:t>
      </w:r>
      <w:hyperlink w:anchor="_5cb707f0e4b55ba1e0378efebf7dcea9" w:history="1">
        <w:r w:rsidR="00347871">
          <w:rPr>
            <w:rStyle w:val="Hyperlink"/>
          </w:rPr>
          <w:t>Means</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threat actor performing an activity to cause or contribute to  an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101" type="#_x0000_t75" alt="-1728404412.emf" style="width:12pt;height:12pt;visibility:visible;mso-wrap-style:square">
            <v:imagedata r:id="rId61" o:title="-1728404412"/>
          </v:shape>
        </w:pict>
      </w:r>
      <w:r w:rsidR="00347871">
        <w:t xml:space="preserve"> </w:t>
      </w:r>
      <w:r w:rsidR="0061586D">
        <w:t xml:space="preserve"> </w:t>
      </w:r>
      <w:r w:rsidR="00347871">
        <w:t>accusation made by</w:t>
      </w:r>
      <w:r w:rsidR="00347871">
        <w:rPr>
          <w:rFonts w:cs="Arial"/>
        </w:rPr>
        <w:fldChar w:fldCharType="begin"/>
      </w:r>
      <w:r w:rsidR="00347871">
        <w:instrText>XE"</w:instrText>
      </w:r>
      <w:r w:rsidR="00347871" w:rsidRPr="00413D75">
        <w:rPr>
          <w:rFonts w:cs="Arial"/>
        </w:rPr>
        <w:instrText>accusation made by</w:instrText>
      </w:r>
      <w:r w:rsidR="00347871">
        <w:instrText>"</w:instrText>
      </w:r>
      <w:r w:rsidR="00347871">
        <w:rPr>
          <w:rFonts w:cs="Arial"/>
        </w:rPr>
        <w:fldChar w:fldCharType="end"/>
      </w:r>
      <w:r w:rsidR="00347871">
        <w:t xml:space="preserve"> : </w:t>
      </w:r>
      <w:hyperlink w:anchor="_98dc776c0c33f3d31feb4b2ebb61522f" w:history="1">
        <w:r w:rsidR="00347871">
          <w:rPr>
            <w:rStyle w:val="Hyperlink"/>
          </w:rPr>
          <w:t>Social Agent</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61586D" w:rsidRDefault="0061586D" w:rsidP="0061586D">
      <w:r>
        <w:tab/>
      </w:r>
      <w:r w:rsidR="004241E6">
        <w:rPr>
          <w:i/>
        </w:rPr>
        <w:t>through</w:t>
      </w:r>
      <w:r w:rsidR="00102E5C">
        <w:rPr>
          <w:i/>
        </w:rPr>
        <w:t xml:space="preserve"> association</w:t>
      </w:r>
      <w:r w:rsidRPr="00446E2F">
        <w:rPr>
          <w:i/>
        </w:rPr>
        <w:t>:</w:t>
      </w:r>
      <w:r>
        <w:t xml:space="preserve"> </w:t>
      </w:r>
      <w:hyperlink w:anchor="_79ea7a737201f920b6099e772bd62469" w:history="1">
        <w:r w:rsidRPr="00446E2F">
          <w:rPr>
            <w:rStyle w:val="Hyperlink"/>
            <w:color w:val="0066FF"/>
          </w:rPr>
          <w:t>Accusation</w:t>
        </w:r>
      </w:hyperlink>
      <w:r w:rsidR="00446E2F">
        <w:t xml:space="preserve"> </w:t>
      </w:r>
    </w:p>
    <w:p w:rsidR="00347871" w:rsidRDefault="00347871" w:rsidP="004E3AD0">
      <w:pPr>
        <w:pStyle w:val="BodyText"/>
        <w:spacing w:before="60" w:after="120"/>
        <w:ind w:firstLine="720"/>
      </w:pPr>
      <w:r>
        <w:t>Social agent asserting that a threat actor perpetrated a disruptive action.</w:t>
      </w:r>
    </w:p>
    <w:p w:rsidR="00347871" w:rsidRDefault="00347871" w:rsidP="00347871"/>
    <w:p w:rsidR="00347871" w:rsidRDefault="00347871" w:rsidP="00347871">
      <w:pPr>
        <w:pStyle w:val="Heading2"/>
      </w:pPr>
      <w:bookmarkStart w:id="1562" w:name="_a2021927a094afb50933eb829143a391"/>
      <w:bookmarkStart w:id="1563" w:name="_Toc477757543"/>
      <w:r>
        <w:t>Class Threat Actor</w:t>
      </w:r>
      <w:bookmarkEnd w:id="1562"/>
      <w:r w:rsidRPr="003A31EC">
        <w:rPr>
          <w:rFonts w:cs="Arial"/>
        </w:rPr>
        <w:t xml:space="preserve"> </w:t>
      </w:r>
      <w:r>
        <w:rPr>
          <w:rFonts w:cs="Arial"/>
        </w:rPr>
        <w:fldChar w:fldCharType="begin"/>
      </w:r>
      <w:r>
        <w:instrText>XE"</w:instrText>
      </w:r>
      <w:r w:rsidRPr="00413D75">
        <w:rPr>
          <w:rFonts w:cs="Arial"/>
        </w:rPr>
        <w:instrText>Threat Actor</w:instrText>
      </w:r>
      <w:r>
        <w:instrText>"</w:instrText>
      </w:r>
      <w:r>
        <w:rPr>
          <w:rFonts w:cs="Arial"/>
        </w:rPr>
        <w:fldChar w:fldCharType="end"/>
      </w:r>
      <w:r w:rsidR="009E71B4">
        <w:rPr>
          <w:rFonts w:cs="Arial"/>
        </w:rPr>
        <w:t xml:space="preserve"> </w:t>
      </w:r>
      <w:r w:rsidR="006F72CA">
        <w:rPr>
          <w:rFonts w:cs="Arial"/>
        </w:rPr>
        <w:t>&lt;&lt;Role&gt;&gt;</w:t>
      </w:r>
      <w:bookmarkEnd w:id="1563"/>
    </w:p>
    <w:p w:rsidR="00347871" w:rsidRDefault="00347871" w:rsidP="00F71BA8">
      <w:r>
        <w:t>Role of an actor; all or partially responsible for some undesired situation - threat, risk, or attack. Threat actors have intent to do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95976dea0d8187e1656ac43c072c070" w:history="1">
        <w:r w:rsidR="00347871">
          <w:rPr>
            <w:rStyle w:val="Hyperlink"/>
          </w:rPr>
          <w:t>Actor</w:t>
        </w:r>
      </w:hyperlink>
      <w:r w:rsidR="00347871">
        <w:t xml:space="preserve">, </w:t>
      </w:r>
      <w:hyperlink w:anchor="_e92228f26631bd725a174bd1e0d187f6" w:history="1">
        <w:r w:rsidR="00347871">
          <w:rPr>
            <w:rStyle w:val="Hyperlink"/>
          </w:rPr>
          <w:t>Danger Source</w:t>
        </w:r>
      </w:hyperlink>
      <w:r w:rsidR="00347871">
        <w:t xml:space="preserve">, </w:t>
      </w:r>
      <w:hyperlink w:anchor="_e6b0cbf74d66e662c0e3b43efa323757" w:history="1">
        <w:r w:rsidR="00347871">
          <w:rPr>
            <w:rStyle w:val="Hyperlink"/>
          </w:rPr>
          <w:t>Stakeholder</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64" w:name="_Toc477757544"/>
      <w:r>
        <w:t>Threat-risk-conceptual-model::Threat and Risk Specific Concepts::Undesirable Situations</w:t>
      </w:r>
      <w:bookmarkEnd w:id="1564"/>
    </w:p>
    <w:p w:rsidR="0010083A" w:rsidRDefault="00456929">
      <w:r>
        <w:t xml:space="preserve">Undesirable situations are a fundamentally concept that unifies the threat-risk framework.  Undesirable situations classify a situation as one that causes harm to stakeholders (directly or indirectly). Undesirable situations are further specialized across </w:t>
      </w:r>
      <w:r>
        <w:t>three dimensions:</w:t>
      </w:r>
    </w:p>
    <w:p w:rsidR="0010083A" w:rsidRDefault="00456929">
      <w:pPr>
        <w:numPr>
          <w:ilvl w:val="0"/>
          <w:numId w:val="24"/>
        </w:numPr>
      </w:pPr>
      <w:r>
        <w:rPr>
          <w:rFonts w:ascii="Calibri" w:hAnsi="Calibri" w:cs="Calibri"/>
        </w:rPr>
        <w:t>Events Vs. Conditions - Events "happen" whereas conditions are a steady state for some period.</w:t>
      </w:r>
    </w:p>
    <w:p w:rsidR="0010083A" w:rsidRDefault="00456929">
      <w:pPr>
        <w:numPr>
          <w:ilvl w:val="0"/>
          <w:numId w:val="24"/>
        </w:numPr>
      </w:pPr>
      <w:r>
        <w:rPr>
          <w:rFonts w:ascii="Calibri" w:hAnsi="Calibri" w:cs="Calibri"/>
        </w:rPr>
        <w:t>Actual Vs. Potential.</w:t>
      </w:r>
    </w:p>
    <w:p w:rsidR="0010083A" w:rsidRDefault="00456929">
      <w:pPr>
        <w:numPr>
          <w:ilvl w:val="0"/>
          <w:numId w:val="24"/>
        </w:numPr>
      </w:pPr>
      <w:r>
        <w:rPr>
          <w:rFonts w:ascii="Calibri" w:hAnsi="Calibri" w:cs="Calibri"/>
        </w:rPr>
        <w:t>Intentional Vs. Natural or Systematic. Intentional dangers involve a "threat actor" whereas unintentional only involve weaknesses in resources.</w:t>
      </w:r>
    </w:p>
    <w:p w:rsidR="0010083A" w:rsidRDefault="00456929">
      <w:pPr>
        <w:spacing w:after="200"/>
      </w:pPr>
      <w:r>
        <w:rPr>
          <w:rFonts w:ascii="Calibri" w:hAnsi="Calibri" w:cs="Calibri"/>
        </w:rPr>
        <w:t>The above are used to define more specific risk &amp; threat concepts, such as:</w:t>
      </w:r>
    </w:p>
    <w:p w:rsidR="0010083A" w:rsidRDefault="00456929">
      <w:pPr>
        <w:numPr>
          <w:ilvl w:val="0"/>
          <w:numId w:val="25"/>
        </w:numPr>
      </w:pPr>
      <w:r>
        <w:rPr>
          <w:rFonts w:ascii="Calibri" w:hAnsi="Calibri" w:cs="Calibri"/>
        </w:rPr>
        <w:t>Incidents which are actual dangerous</w:t>
      </w:r>
      <w:r>
        <w:rPr>
          <w:rFonts w:ascii="Calibri" w:hAnsi="Calibri" w:cs="Calibri"/>
        </w:rPr>
        <w:t xml:space="preserve"> situations.</w:t>
      </w:r>
    </w:p>
    <w:p w:rsidR="0010083A" w:rsidRDefault="00456929">
      <w:pPr>
        <w:numPr>
          <w:ilvl w:val="0"/>
          <w:numId w:val="25"/>
        </w:numPr>
      </w:pPr>
      <w:r>
        <w:rPr>
          <w:rFonts w:ascii="Calibri" w:hAnsi="Calibri" w:cs="Calibri"/>
        </w:rPr>
        <w:t>Disasters and Accidents which are unintentional actual situation (no threat actor).</w:t>
      </w:r>
    </w:p>
    <w:p w:rsidR="0010083A" w:rsidRDefault="00456929">
      <w:pPr>
        <w:numPr>
          <w:ilvl w:val="0"/>
          <w:numId w:val="25"/>
        </w:numPr>
      </w:pPr>
      <w:r>
        <w:rPr>
          <w:rFonts w:ascii="Calibri" w:hAnsi="Calibri" w:cs="Calibri"/>
        </w:rPr>
        <w:t>Attacks which are actual situations perpetrated by a threat actor.</w:t>
      </w:r>
    </w:p>
    <w:p w:rsidR="0010083A" w:rsidRDefault="00456929">
      <w:pPr>
        <w:numPr>
          <w:ilvl w:val="0"/>
          <w:numId w:val="25"/>
        </w:numPr>
      </w:pPr>
      <w:r>
        <w:rPr>
          <w:rFonts w:ascii="Calibri" w:hAnsi="Calibri" w:cs="Calibri"/>
        </w:rPr>
        <w:t>Risks which are potential dangerous situations, thus having some level of uncertainty.</w:t>
      </w:r>
    </w:p>
    <w:p w:rsidR="0010083A" w:rsidRDefault="00456929">
      <w:pPr>
        <w:numPr>
          <w:ilvl w:val="0"/>
          <w:numId w:val="25"/>
        </w:numPr>
      </w:pPr>
      <w:r>
        <w:rPr>
          <w:rFonts w:ascii="Calibri" w:hAnsi="Calibri" w:cs="Calibri"/>
        </w:rPr>
        <w:t>Threa</w:t>
      </w:r>
      <w:r>
        <w:rPr>
          <w:rFonts w:ascii="Calibri" w:hAnsi="Calibri" w:cs="Calibri"/>
        </w:rPr>
        <w:t>ts which are intentional risks from a threat actor.</w:t>
      </w:r>
    </w:p>
    <w:p w:rsidR="0010083A" w:rsidRDefault="00456929">
      <w:pPr>
        <w:numPr>
          <w:ilvl w:val="0"/>
          <w:numId w:val="25"/>
        </w:numPr>
      </w:pPr>
      <w:r>
        <w:rPr>
          <w:rFonts w:ascii="Calibri" w:hAnsi="Calibri" w:cs="Calibri"/>
        </w:rPr>
        <w:t>Hazards which are natural or systematic risks.</w:t>
      </w:r>
    </w:p>
    <w:p w:rsidR="0010083A" w:rsidRDefault="00456929">
      <w:pPr>
        <w:spacing w:after="200"/>
      </w:pPr>
      <w:r>
        <w:rPr>
          <w:rFonts w:ascii="Calibri" w:hAnsi="Calibri" w:cs="Calibri"/>
        </w:rPr>
        <w:t>Resources also play an important role in the risk/threat framework in that resources are harmed by dangers but risks are also important for attackers to expl</w:t>
      </w:r>
      <w:r>
        <w:rPr>
          <w:rFonts w:ascii="Calibri" w:hAnsi="Calibri" w:cs="Calibri"/>
        </w:rPr>
        <w:t>oit vulnerabilities and for defenders to realize mitigations.</w:t>
      </w:r>
    </w:p>
    <w:p w:rsidR="0010083A" w:rsidRDefault="00456929">
      <w:r>
        <w:t xml:space="preserve"> </w:t>
      </w:r>
    </w:p>
    <w:p w:rsidR="0010083A" w:rsidRDefault="00456929">
      <w:r>
        <w:t xml:space="preserve"> </w:t>
      </w:r>
    </w:p>
    <w:p w:rsidR="00347871" w:rsidRDefault="00347871" w:rsidP="00347871">
      <w:pPr>
        <w:pStyle w:val="Heading2"/>
      </w:pPr>
      <w:bookmarkStart w:id="1565" w:name="_Toc477757545"/>
      <w:r>
        <w:lastRenderedPageBreak/>
        <w:t>Diagram: Undesirable Situations</w:t>
      </w:r>
      <w:bookmarkEnd w:id="1565"/>
    </w:p>
    <w:p w:rsidR="00347871" w:rsidRDefault="00925DE6" w:rsidP="00347871">
      <w:pPr>
        <w:jc w:val="center"/>
        <w:rPr>
          <w:rFonts w:cs="Arial"/>
        </w:rPr>
      </w:pPr>
      <w:r w:rsidRPr="00C83E44">
        <w:rPr>
          <w:noProof/>
        </w:rPr>
        <w:pict>
          <v:shape id="Picture -1984814941.emf" o:spid="_x0000_i1100" type="#_x0000_t75" alt="-1984814941.emf" style="width:487.2pt;height:319.8pt;visibility:visible;mso-wrap-style:square">
            <v:imagedata r:id="rId242" o:title="-1984814941"/>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Undesirable Situations</w:t>
      </w:r>
    </w:p>
    <w:p w:rsidR="00347871" w:rsidRDefault="00347871" w:rsidP="00347871">
      <w:r>
        <w:t xml:space="preserve"> </w:t>
      </w:r>
    </w:p>
    <w:p w:rsidR="00347871" w:rsidRDefault="00347871" w:rsidP="00347871"/>
    <w:p w:rsidR="00347871" w:rsidRDefault="00347871" w:rsidP="00347871">
      <w:pPr>
        <w:pStyle w:val="Heading2"/>
      </w:pPr>
      <w:bookmarkStart w:id="1566" w:name="_dc3f174a7d2e028c99d9ddf49c48c64f"/>
      <w:bookmarkStart w:id="1567" w:name="_Toc477757546"/>
      <w:r>
        <w:t>Class Harm</w:t>
      </w:r>
      <w:bookmarkEnd w:id="1566"/>
      <w:bookmarkEnd w:id="1567"/>
      <w:r w:rsidRPr="003A31EC">
        <w:rPr>
          <w:rFonts w:cs="Arial"/>
        </w:rPr>
        <w:t xml:space="preserve"> </w:t>
      </w:r>
      <w:r>
        <w:rPr>
          <w:rFonts w:cs="Arial"/>
        </w:rPr>
        <w:fldChar w:fldCharType="begin"/>
      </w:r>
      <w:r>
        <w:instrText>XE"</w:instrText>
      </w:r>
      <w:r w:rsidRPr="00413D75">
        <w:rPr>
          <w:rFonts w:cs="Arial"/>
        </w:rPr>
        <w:instrText>Harm</w:instrText>
      </w:r>
      <w:r>
        <w:instrText>"</w:instrText>
      </w:r>
      <w:r>
        <w:rPr>
          <w:rFonts w:cs="Arial"/>
        </w:rPr>
        <w:fldChar w:fldCharType="end"/>
      </w:r>
      <w:r w:rsidR="009E71B4">
        <w:rPr>
          <w:rFonts w:cs="Arial"/>
        </w:rPr>
        <w:t xml:space="preserve"> </w:t>
      </w:r>
    </w:p>
    <w:p w:rsidR="00347871" w:rsidRDefault="00347871" w:rsidP="00F71BA8">
      <w:r>
        <w:t xml:space="preserve">Harm is a consequence of a situation that negatively impacts the objectives of stakeholders and therefore has negative desirability for those stakeholders. </w:t>
      </w:r>
      <w:r>
        <w:br/>
        <w:t xml:space="preserve">[Firesmith 2003] Harm is a negative impact associated with an asset. Harm is due to an accident when dealing with safety requirements, is due to an attack when dealing with security requirements, and may be due to both accidents and attacks when dealing with survivability requirements. </w:t>
      </w:r>
      <w:r>
        <w:br/>
        <w:t>[NIEM] Injury (More specific concept - Person specific).</w:t>
      </w:r>
    </w:p>
    <w:p w:rsidR="00347871" w:rsidRDefault="00925DE6" w:rsidP="00347871">
      <w:pPr>
        <w:jc w:val="center"/>
      </w:pPr>
      <w:r w:rsidRPr="00C83E44">
        <w:rPr>
          <w:noProof/>
        </w:rPr>
        <w:lastRenderedPageBreak/>
        <w:pict>
          <v:shape id="Picture 452989071.emf" o:spid="_x0000_i1099" type="#_x0000_t75" alt="452989071.emf" style="width:446.4pt;height:411pt;visibility:visible;mso-wrap-style:square">
            <v:imagedata r:id="rId243" o:title="452989071"/>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bf67544840a1cd6396f28cc292e3ca0" w:history="1">
        <w:r w:rsidR="00347871">
          <w:rPr>
            <w:rStyle w:val="Hyperlink"/>
          </w:rPr>
          <w:t>Consequence</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68" w:name="_e3e835c55e6764e9bf6882e05ebc21be"/>
      <w:bookmarkStart w:id="1569" w:name="_Toc477757547"/>
      <w:r>
        <w:t>Association Class Harms Resource</w:t>
      </w:r>
      <w:bookmarkEnd w:id="1568"/>
      <w:r w:rsidRPr="003A31EC">
        <w:rPr>
          <w:rFonts w:cs="Arial"/>
        </w:rPr>
        <w:t xml:space="preserve"> </w:t>
      </w:r>
      <w:r>
        <w:rPr>
          <w:rFonts w:cs="Arial"/>
        </w:rPr>
        <w:fldChar w:fldCharType="begin"/>
      </w:r>
      <w:r>
        <w:instrText>XE"</w:instrText>
      </w:r>
      <w:r w:rsidRPr="00413D75">
        <w:rPr>
          <w:rFonts w:cs="Arial"/>
        </w:rPr>
        <w:instrText>Harms Resource</w:instrText>
      </w:r>
      <w:r>
        <w:instrText>"</w:instrText>
      </w:r>
      <w:r>
        <w:rPr>
          <w:rFonts w:cs="Arial"/>
        </w:rPr>
        <w:fldChar w:fldCharType="end"/>
      </w:r>
      <w:r w:rsidR="009E71B4">
        <w:rPr>
          <w:rFonts w:cs="Arial"/>
        </w:rPr>
        <w:t xml:space="preserve"> </w:t>
      </w:r>
      <w:r w:rsidR="006F72CA">
        <w:rPr>
          <w:rFonts w:cs="Arial"/>
        </w:rPr>
        <w:t>&lt;&lt;Relationship&gt;&gt;</w:t>
      </w:r>
      <w:bookmarkEnd w:id="1569"/>
    </w:p>
    <w:p w:rsidR="00347871" w:rsidRDefault="00347871" w:rsidP="00F71BA8">
      <w:r>
        <w:t>Resources harmed or potentially harmed by an undesirable situation.</w:t>
      </w:r>
    </w:p>
    <w:p w:rsidR="00347871" w:rsidRDefault="00925DE6" w:rsidP="00347871">
      <w:pPr>
        <w:jc w:val="center"/>
      </w:pPr>
      <w:r w:rsidRPr="00C83E44">
        <w:rPr>
          <w:noProof/>
        </w:rPr>
        <w:lastRenderedPageBreak/>
        <w:pict>
          <v:shape id="Picture 782994739.emf" o:spid="_x0000_i1098" type="#_x0000_t75" alt="782994739.emf" style="width:487.2pt;height:180pt;visibility:visible;mso-wrap-style:square">
            <v:imagedata r:id="rId244" o:title="782994739"/>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Harms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dc3f174a7d2e028c99d9ddf49c48c64f" w:history="1">
        <w:r w:rsidR="00347871">
          <w:rPr>
            <w:rStyle w:val="Hyperlink"/>
          </w:rPr>
          <w:t>Harm</w:t>
        </w:r>
      </w:hyperlink>
      <w:r w:rsidR="00347871">
        <w:t xml:space="preserve">, </w:t>
      </w: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97" type="#_x0000_t75" alt="-1728404412.emf" style="width:12pt;height:12pt;visibility:visible;mso-wrap-style:square">
            <v:imagedata r:id="rId61" o:title="-1728404412"/>
          </v:shape>
        </w:pict>
      </w:r>
      <w:r w:rsidR="00347871">
        <w:t xml:space="preserve"> harms</w:t>
      </w:r>
      <w:r w:rsidR="00347871">
        <w:rPr>
          <w:rFonts w:cs="Arial"/>
        </w:rPr>
        <w:fldChar w:fldCharType="begin"/>
      </w:r>
      <w:r w:rsidR="00347871">
        <w:instrText>XE"</w:instrText>
      </w:r>
      <w:r w:rsidR="00347871" w:rsidRPr="00413D75">
        <w:rPr>
          <w:rFonts w:cs="Arial"/>
        </w:rPr>
        <w:instrText>harms</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925DE6" w:rsidP="00347871">
      <w:pPr>
        <w:ind w:firstLine="720"/>
      </w:pPr>
      <w:r w:rsidRPr="00C83E44">
        <w:rPr>
          <w:noProof/>
        </w:rPr>
        <w:pict>
          <v:shape id="_x0000_i1096" type="#_x0000_t75" alt="-1728404412.emf" style="width:12pt;height:12pt;visibility:visible;mso-wrap-style:square">
            <v:imagedata r:id="rId61" o:title="-1728404412"/>
          </v:shape>
        </w:pict>
      </w:r>
      <w:r w:rsidR="00347871">
        <w:t xml:space="preserve"> harmed by</w:t>
      </w:r>
      <w:r w:rsidR="00347871">
        <w:rPr>
          <w:rFonts w:cs="Arial"/>
        </w:rPr>
        <w:fldChar w:fldCharType="begin"/>
      </w:r>
      <w:r w:rsidR="00347871">
        <w:instrText>XE"</w:instrText>
      </w:r>
      <w:r w:rsidR="00347871" w:rsidRPr="00413D75">
        <w:rPr>
          <w:rFonts w:cs="Arial"/>
        </w:rPr>
        <w:instrText>harmed by</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095" type="#_x0000_t75" alt="628099083.emf" style="width:12pt;height:12pt;visibility:visible;mso-wrap-style:square">
            <v:imagedata r:id="rId16" o:title="628099083"/>
          </v:shape>
        </w:pict>
      </w:r>
      <w:r w:rsidR="00347871">
        <w:t xml:space="preserve"> likelihood</w:t>
      </w:r>
      <w:r w:rsidR="00347871">
        <w:rPr>
          <w:rFonts w:cs="Arial"/>
        </w:rPr>
        <w:fldChar w:fldCharType="begin"/>
      </w:r>
      <w:r w:rsidR="00347871">
        <w:instrText>XE"</w:instrText>
      </w:r>
      <w:r w:rsidR="00347871" w:rsidRPr="00413D75">
        <w:rPr>
          <w:rFonts w:cs="Arial"/>
        </w:rPr>
        <w:instrText>likelihood</w:instrText>
      </w:r>
      <w:r w:rsidR="00347871">
        <w:instrText>"</w:instrText>
      </w:r>
      <w:r w:rsidR="00347871">
        <w:rPr>
          <w:rFonts w:cs="Arial"/>
        </w:rPr>
        <w:fldChar w:fldCharType="end"/>
      </w:r>
      <w:r w:rsidR="00347871">
        <w:t xml:space="preserve"> : </w:t>
      </w:r>
      <w:hyperlink w:anchor="_c4bee9dc62c41effa96910b60385b774" w:history="1">
        <w:r w:rsidR="00347871">
          <w:rPr>
            <w:rStyle w:val="Hyperlink"/>
          </w:rPr>
          <w:t>Probability Metric</w:t>
        </w:r>
      </w:hyperlink>
    </w:p>
    <w:p w:rsidR="00347871" w:rsidRDefault="00347871" w:rsidP="00347871"/>
    <w:p w:rsidR="00347871" w:rsidRDefault="00347871" w:rsidP="00347871">
      <w:pPr>
        <w:pStyle w:val="Heading2"/>
      </w:pPr>
      <w:bookmarkStart w:id="1570" w:name="_3498b44251cdfb920f7aea146ee333d6"/>
      <w:bookmarkStart w:id="1571" w:name="_Toc477757548"/>
      <w:r>
        <w:t>Association Class Harms Victim</w:t>
      </w:r>
      <w:bookmarkEnd w:id="1570"/>
      <w:r w:rsidRPr="003A31EC">
        <w:rPr>
          <w:rFonts w:cs="Arial"/>
        </w:rPr>
        <w:t xml:space="preserve"> </w:t>
      </w:r>
      <w:r>
        <w:rPr>
          <w:rFonts w:cs="Arial"/>
        </w:rPr>
        <w:fldChar w:fldCharType="begin"/>
      </w:r>
      <w:r>
        <w:instrText>XE"</w:instrText>
      </w:r>
      <w:r w:rsidRPr="00413D75">
        <w:rPr>
          <w:rFonts w:cs="Arial"/>
        </w:rPr>
        <w:instrText>Harms Victim</w:instrText>
      </w:r>
      <w:r>
        <w:instrText>"</w:instrText>
      </w:r>
      <w:r>
        <w:rPr>
          <w:rFonts w:cs="Arial"/>
        </w:rPr>
        <w:fldChar w:fldCharType="end"/>
      </w:r>
      <w:r w:rsidR="009E71B4">
        <w:rPr>
          <w:rFonts w:cs="Arial"/>
        </w:rPr>
        <w:t xml:space="preserve"> </w:t>
      </w:r>
      <w:r w:rsidR="006F72CA">
        <w:rPr>
          <w:rFonts w:cs="Arial"/>
        </w:rPr>
        <w:t>&lt;&lt;Relationship&gt;&gt;</w:t>
      </w:r>
      <w:bookmarkEnd w:id="1571"/>
    </w:p>
    <w:p w:rsidR="00347871" w:rsidRDefault="00347871" w:rsidP="00F71BA8">
      <w:r>
        <w:t>People or organizations (social agents) harmed or potentially harmed by an undesirable situation.</w:t>
      </w:r>
    </w:p>
    <w:p w:rsidR="00347871" w:rsidRDefault="00925DE6" w:rsidP="00347871">
      <w:pPr>
        <w:jc w:val="center"/>
      </w:pPr>
      <w:r w:rsidRPr="00C83E44">
        <w:rPr>
          <w:noProof/>
        </w:rPr>
        <w:pict>
          <v:shape id="Picture 506290638.emf" o:spid="_x0000_i1094" type="#_x0000_t75" alt="506290638.emf" style="width:487.2pt;height:181.2pt;visibility:visible;mso-wrap-style:square">
            <v:imagedata r:id="rId245" o:title="50629063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Harms Victim</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e835c55e6764e9bf6882e05ebc21be" w:history="1">
        <w:r w:rsidR="00347871">
          <w:rPr>
            <w:rStyle w:val="Hyperlink"/>
          </w:rPr>
          <w:t>Harms Resource</w:t>
        </w:r>
      </w:hyperlink>
      <w:r w:rsidR="00347871">
        <w:t xml:space="preserve">, </w:t>
      </w:r>
      <w:hyperlink w:anchor="_989aaebdfe7f1a2a4a983d63cf40a705" w:history="1">
        <w:r w:rsidR="00347871">
          <w:rPr>
            <w:rStyle w:val="Hyperlink"/>
          </w:rPr>
          <w:t>Involvement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93" type="#_x0000_t75" alt="-1728404412.emf" style="width:12pt;height:12pt;visibility:visible;mso-wrap-style:square">
            <v:imagedata r:id="rId61" o:title="-1728404412"/>
          </v:shape>
        </w:pict>
      </w:r>
      <w:r w:rsidR="00347871">
        <w:t xml:space="preserve"> harms victim</w:t>
      </w:r>
      <w:r w:rsidR="00347871">
        <w:rPr>
          <w:rFonts w:cs="Arial"/>
        </w:rPr>
        <w:fldChar w:fldCharType="begin"/>
      </w:r>
      <w:r w:rsidR="00347871">
        <w:instrText>XE"</w:instrText>
      </w:r>
      <w:r w:rsidR="00347871" w:rsidRPr="00413D75">
        <w:rPr>
          <w:rFonts w:cs="Arial"/>
        </w:rPr>
        <w:instrText>harms victim</w:instrText>
      </w:r>
      <w:r w:rsidR="00347871">
        <w:instrText>"</w:instrText>
      </w:r>
      <w:r w:rsidR="00347871">
        <w:rPr>
          <w:rFonts w:cs="Arial"/>
        </w:rPr>
        <w:fldChar w:fldCharType="end"/>
      </w:r>
      <w:r w:rsidR="00347871">
        <w:t xml:space="preserve"> : </w:t>
      </w:r>
      <w:hyperlink w:anchor="_ebb283dc92a0ce409be895b1b9adf6e7" w:history="1">
        <w:r w:rsidR="00347871">
          <w:rPr>
            <w:rStyle w:val="Hyperlink"/>
          </w:rPr>
          <w:t>Victim</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lastRenderedPageBreak/>
        <w:t>Victim harmed by a situation.</w:t>
      </w:r>
    </w:p>
    <w:p w:rsidR="00347871" w:rsidRDefault="00925DE6" w:rsidP="00347871">
      <w:pPr>
        <w:ind w:firstLine="720"/>
      </w:pPr>
      <w:r w:rsidRPr="00C83E44">
        <w:rPr>
          <w:noProof/>
        </w:rPr>
        <w:pict>
          <v:shape id="_x0000_i1092" type="#_x0000_t75" alt="-1728404412.emf" style="width:12pt;height:12pt;visibility:visible;mso-wrap-style:square">
            <v:imagedata r:id="rId61" o:title="-1728404412"/>
          </v:shape>
        </w:pict>
      </w:r>
      <w:r w:rsidR="00347871">
        <w:t xml:space="preserve"> victim of</w:t>
      </w:r>
      <w:r w:rsidR="00347871">
        <w:rPr>
          <w:rFonts w:cs="Arial"/>
        </w:rPr>
        <w:fldChar w:fldCharType="begin"/>
      </w:r>
      <w:r w:rsidR="00347871">
        <w:instrText>XE"</w:instrText>
      </w:r>
      <w:r w:rsidR="00347871" w:rsidRPr="00413D75">
        <w:rPr>
          <w:rFonts w:cs="Arial"/>
        </w:rPr>
        <w:instrText>victim of</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Situations for which the subject is a victim.</w:t>
      </w:r>
    </w:p>
    <w:p w:rsidR="00347871" w:rsidRDefault="00347871" w:rsidP="00347871"/>
    <w:p w:rsidR="00347871" w:rsidRDefault="00347871" w:rsidP="00347871">
      <w:pPr>
        <w:pStyle w:val="Heading2"/>
      </w:pPr>
      <w:bookmarkStart w:id="1572" w:name="_188bf4b66d558836957166bd541c8f8b"/>
      <w:bookmarkStart w:id="1573" w:name="_Toc477757549"/>
      <w:r>
        <w:t>Association Class Source of Harm</w:t>
      </w:r>
      <w:bookmarkEnd w:id="1572"/>
      <w:r w:rsidRPr="003A31EC">
        <w:rPr>
          <w:rFonts w:cs="Arial"/>
        </w:rPr>
        <w:t xml:space="preserve"> </w:t>
      </w:r>
      <w:r>
        <w:rPr>
          <w:rFonts w:cs="Arial"/>
        </w:rPr>
        <w:fldChar w:fldCharType="begin"/>
      </w:r>
      <w:r>
        <w:instrText>XE"</w:instrText>
      </w:r>
      <w:r w:rsidRPr="00413D75">
        <w:rPr>
          <w:rFonts w:cs="Arial"/>
        </w:rPr>
        <w:instrText>Source of Harm</w:instrText>
      </w:r>
      <w:r>
        <w:instrText>"</w:instrText>
      </w:r>
      <w:r>
        <w:rPr>
          <w:rFonts w:cs="Arial"/>
        </w:rPr>
        <w:fldChar w:fldCharType="end"/>
      </w:r>
      <w:r w:rsidR="009E71B4">
        <w:rPr>
          <w:rFonts w:cs="Arial"/>
        </w:rPr>
        <w:t xml:space="preserve"> </w:t>
      </w:r>
      <w:r w:rsidR="006F72CA">
        <w:rPr>
          <w:rFonts w:cs="Arial"/>
        </w:rPr>
        <w:t>&lt;&lt;Relationship&gt;&gt;</w:t>
      </w:r>
      <w:bookmarkEnd w:id="1573"/>
    </w:p>
    <w:p w:rsidR="00347871" w:rsidRDefault="00347871" w:rsidP="00F71BA8">
      <w:r>
        <w:t>Relationship describing the harm produced as a result of a situation.</w:t>
      </w:r>
    </w:p>
    <w:p w:rsidR="00347871" w:rsidRDefault="00925DE6" w:rsidP="00347871">
      <w:pPr>
        <w:jc w:val="center"/>
      </w:pPr>
      <w:r w:rsidRPr="00C83E44">
        <w:rPr>
          <w:noProof/>
        </w:rPr>
        <w:pict>
          <v:shape id="Picture 351095935.emf" o:spid="_x0000_i1091" type="#_x0000_t75" alt="351095935.emf" style="width:487.2pt;height:172.8pt;visibility:visible;mso-wrap-style:square">
            <v:imagedata r:id="rId246" o:title="351095935"/>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Harm 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cacdb7f15f2656887bb31fc137562d0b" w:history="1">
        <w:r w:rsidR="00347871">
          <w:rPr>
            <w:rStyle w:val="Hyperlink"/>
          </w:rPr>
          <w:t>Consequence of Situation</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90" type="#_x0000_t75" alt="-1728404412.emf" style="width:12pt;height:12pt;visibility:visible;mso-wrap-style:square">
            <v:imagedata r:id="rId61" o:title="-1728404412"/>
          </v:shape>
        </w:pict>
      </w:r>
      <w:r w:rsidR="00347871">
        <w:t xml:space="preserve"> causes harm</w:t>
      </w:r>
      <w:r w:rsidR="00347871">
        <w:rPr>
          <w:rFonts w:cs="Arial"/>
        </w:rPr>
        <w:fldChar w:fldCharType="begin"/>
      </w:r>
      <w:r w:rsidR="00347871">
        <w:instrText>XE"</w:instrText>
      </w:r>
      <w:r w:rsidR="00347871" w:rsidRPr="00413D75">
        <w:rPr>
          <w:rFonts w:cs="Arial"/>
        </w:rPr>
        <w:instrText>causes harm</w:instrText>
      </w:r>
      <w:r w:rsidR="00347871">
        <w:instrText>"</w:instrText>
      </w:r>
      <w:r w:rsidR="00347871">
        <w:rPr>
          <w:rFonts w:cs="Arial"/>
        </w:rPr>
        <w:fldChar w:fldCharType="end"/>
      </w:r>
      <w:r w:rsidR="00347871">
        <w:t xml:space="preserve"> : </w:t>
      </w:r>
      <w:hyperlink w:anchor="_dc3f174a7d2e028c99d9ddf49c48c64f" w:history="1">
        <w:r w:rsidR="00347871">
          <w:rPr>
            <w:rStyle w:val="Hyperlink"/>
          </w:rPr>
          <w:t>Harm</w:t>
        </w:r>
      </w:hyperlink>
      <w:r w:rsidR="00347871">
        <w:t xml:space="preserve"> [*]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The harm to a resource caused by a undesirable situation.</w:t>
      </w:r>
    </w:p>
    <w:p w:rsidR="00347871" w:rsidRDefault="00925DE6" w:rsidP="00347871">
      <w:pPr>
        <w:ind w:firstLine="720"/>
      </w:pPr>
      <w:r w:rsidRPr="00C83E44">
        <w:rPr>
          <w:noProof/>
        </w:rPr>
        <w:pict>
          <v:shape id="_x0000_i1089" type="#_x0000_t75" alt="-1728404412.emf" style="width:12pt;height:12pt;visibility:visible;mso-wrap-style:square">
            <v:imagedata r:id="rId61" o:title="-1728404412"/>
          </v:shape>
        </w:pict>
      </w:r>
      <w:r w:rsidR="00347871">
        <w:t xml:space="preserve"> harm from</w:t>
      </w:r>
      <w:r w:rsidR="00347871">
        <w:rPr>
          <w:rFonts w:cs="Arial"/>
        </w:rPr>
        <w:fldChar w:fldCharType="begin"/>
      </w:r>
      <w:r w:rsidR="00347871">
        <w:instrText>XE"</w:instrText>
      </w:r>
      <w:r w:rsidR="00347871" w:rsidRPr="00413D75">
        <w:rPr>
          <w:rFonts w:cs="Arial"/>
        </w:rPr>
        <w:instrText>harm from</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Situation which contributes to harm.</w:t>
      </w:r>
    </w:p>
    <w:p w:rsidR="00347871" w:rsidRDefault="00347871" w:rsidP="00347871"/>
    <w:p w:rsidR="00347871" w:rsidRDefault="00347871" w:rsidP="00347871">
      <w:pPr>
        <w:pStyle w:val="Heading2"/>
      </w:pPr>
      <w:bookmarkStart w:id="1574" w:name="_1e65602d4dd275cfb1ddaa86376c7fed"/>
      <w:bookmarkStart w:id="1575" w:name="_Toc477757550"/>
      <w:r>
        <w:t>Class Undesirable Condition</w:t>
      </w:r>
      <w:bookmarkEnd w:id="1574"/>
      <w:r w:rsidRPr="003A31EC">
        <w:rPr>
          <w:rFonts w:cs="Arial"/>
        </w:rPr>
        <w:t xml:space="preserve"> </w:t>
      </w:r>
      <w:r>
        <w:rPr>
          <w:rFonts w:cs="Arial"/>
        </w:rPr>
        <w:fldChar w:fldCharType="begin"/>
      </w:r>
      <w:r>
        <w:instrText>XE"</w:instrText>
      </w:r>
      <w:r w:rsidRPr="00413D75">
        <w:rPr>
          <w:rFonts w:cs="Arial"/>
        </w:rPr>
        <w:instrText>Undesirable Condition</w:instrText>
      </w:r>
      <w:r>
        <w:instrText>"</w:instrText>
      </w:r>
      <w:r>
        <w:rPr>
          <w:rFonts w:cs="Arial"/>
        </w:rPr>
        <w:fldChar w:fldCharType="end"/>
      </w:r>
      <w:r w:rsidR="009E71B4">
        <w:rPr>
          <w:rFonts w:cs="Arial"/>
        </w:rPr>
        <w:t xml:space="preserve"> </w:t>
      </w:r>
      <w:r w:rsidR="006F72CA">
        <w:rPr>
          <w:rFonts w:cs="Arial"/>
        </w:rPr>
        <w:t>&lt;&lt;Role&gt;&gt;</w:t>
      </w:r>
      <w:bookmarkEnd w:id="1575"/>
    </w:p>
    <w:p w:rsidR="00347871" w:rsidRDefault="00347871" w:rsidP="00F71BA8">
      <w:r>
        <w:t xml:space="preserve">A role of a situation as an undesirable static situation (a condition, not something happening) that directly or indirectly does or may have detrimental consequences impacting the objectives of stakeholders. </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27c2855748f476d96735ff79da4ebff" w:history="1">
        <w:r w:rsidR="00347871">
          <w:rPr>
            <w:rStyle w:val="Hyperlink"/>
          </w:rPr>
          <w:t>State</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76" w:name="_83770257a20b9ec56f996c13de27165d"/>
      <w:bookmarkStart w:id="1577" w:name="_Toc477757551"/>
      <w:r>
        <w:t>Class Undesirable Event</w:t>
      </w:r>
      <w:bookmarkEnd w:id="1576"/>
      <w:r w:rsidRPr="003A31EC">
        <w:rPr>
          <w:rFonts w:cs="Arial"/>
        </w:rPr>
        <w:t xml:space="preserve"> </w:t>
      </w:r>
      <w:r>
        <w:rPr>
          <w:rFonts w:cs="Arial"/>
        </w:rPr>
        <w:fldChar w:fldCharType="begin"/>
      </w:r>
      <w:r>
        <w:instrText>XE"</w:instrText>
      </w:r>
      <w:r w:rsidRPr="00413D75">
        <w:rPr>
          <w:rFonts w:cs="Arial"/>
        </w:rPr>
        <w:instrText>Undesirable Event</w:instrText>
      </w:r>
      <w:r>
        <w:instrText>"</w:instrText>
      </w:r>
      <w:r>
        <w:rPr>
          <w:rFonts w:cs="Arial"/>
        </w:rPr>
        <w:fldChar w:fldCharType="end"/>
      </w:r>
      <w:r w:rsidR="009E71B4">
        <w:rPr>
          <w:rFonts w:cs="Arial"/>
        </w:rPr>
        <w:t xml:space="preserve"> </w:t>
      </w:r>
      <w:r w:rsidR="006F72CA">
        <w:rPr>
          <w:rFonts w:cs="Arial"/>
        </w:rPr>
        <w:t>&lt;&lt;Role&gt;&gt;</w:t>
      </w:r>
      <w:bookmarkEnd w:id="1577"/>
    </w:p>
    <w:p w:rsidR="00347871" w:rsidRDefault="00347871" w:rsidP="00F71BA8">
      <w:r>
        <w:t>A role of an Event that may directly or indirectly cause harm.</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c05d8ea54231ef8385ae369a8cb18a7f" w:history="1">
        <w:r w:rsidR="00347871">
          <w:rPr>
            <w:rStyle w:val="Hyperlink"/>
          </w:rPr>
          <w:t>Event</w:t>
        </w:r>
      </w:hyperlink>
      <w:r w:rsidR="00347871">
        <w:t xml:space="preserve">, </w:t>
      </w:r>
      <w:hyperlink w:anchor="_4bdee0568b2f36e553f586b458dace32" w:history="1">
        <w:r w:rsidR="00347871">
          <w:rPr>
            <w:rStyle w:val="Hyperlink"/>
          </w:rPr>
          <w:t>Undesirable Situation</w:t>
        </w:r>
      </w:hyperlink>
    </w:p>
    <w:p w:rsidR="00347871" w:rsidRDefault="00347871" w:rsidP="00347871"/>
    <w:p w:rsidR="00347871" w:rsidRDefault="00347871" w:rsidP="00347871">
      <w:pPr>
        <w:pStyle w:val="Heading2"/>
      </w:pPr>
      <w:bookmarkStart w:id="1578" w:name="_4bdee0568b2f36e553f586b458dace32"/>
      <w:bookmarkStart w:id="1579" w:name="_Toc477757552"/>
      <w:r>
        <w:lastRenderedPageBreak/>
        <w:t>Class Undesirable Situation</w:t>
      </w:r>
      <w:bookmarkEnd w:id="1578"/>
      <w:r w:rsidRPr="003A31EC">
        <w:rPr>
          <w:rFonts w:cs="Arial"/>
        </w:rPr>
        <w:t xml:space="preserve"> </w:t>
      </w:r>
      <w:r>
        <w:rPr>
          <w:rFonts w:cs="Arial"/>
        </w:rPr>
        <w:fldChar w:fldCharType="begin"/>
      </w:r>
      <w:r>
        <w:instrText>XE"</w:instrText>
      </w:r>
      <w:r w:rsidRPr="00413D75">
        <w:rPr>
          <w:rFonts w:cs="Arial"/>
        </w:rPr>
        <w:instrText>Undesirable Situation</w:instrText>
      </w:r>
      <w:r>
        <w:instrText>"</w:instrText>
      </w:r>
      <w:r>
        <w:rPr>
          <w:rFonts w:cs="Arial"/>
        </w:rPr>
        <w:fldChar w:fldCharType="end"/>
      </w:r>
      <w:r w:rsidR="009E71B4">
        <w:rPr>
          <w:rFonts w:cs="Arial"/>
        </w:rPr>
        <w:t xml:space="preserve"> </w:t>
      </w:r>
      <w:r w:rsidR="006F72CA">
        <w:rPr>
          <w:rFonts w:cs="Arial"/>
        </w:rPr>
        <w:t>&lt;&lt;Role&gt;&gt;</w:t>
      </w:r>
      <w:bookmarkEnd w:id="1579"/>
    </w:p>
    <w:p w:rsidR="00347871" w:rsidRDefault="00347871" w:rsidP="00F71BA8">
      <w:r>
        <w:t>An undesirable situation is a role of a situation (condition or event) that has, is, or may cause harm (directly or indirectly). Undesirable situations negatively impact the objectives of stakeholders. An undesirable situation may be classified in the context of the impacted stakeholders - what is undesirable to one stakeholder may be desirable to another.</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8c517cf1950741c0f89edebf828214cc" w:history="1">
        <w:r w:rsidR="00347871">
          <w:rPr>
            <w:rStyle w:val="Hyperlink"/>
          </w:rPr>
          <w:t>Situation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088" type="#_x0000_t75" alt="628099083.emf" style="width:12pt;height:12pt;visibility:visible;mso-wrap-style:square">
            <v:imagedata r:id="rId16" o:title="628099083"/>
          </v:shape>
        </w:pict>
      </w:r>
      <w:r w:rsidR="00347871">
        <w:t xml:space="preserve"> severity</w:t>
      </w:r>
      <w:r w:rsidR="00347871">
        <w:rPr>
          <w:rFonts w:cs="Arial"/>
        </w:rPr>
        <w:fldChar w:fldCharType="begin"/>
      </w:r>
      <w:r w:rsidR="00347871">
        <w:instrText>XE"</w:instrText>
      </w:r>
      <w:r w:rsidR="00347871" w:rsidRPr="00413D75">
        <w:rPr>
          <w:rFonts w:cs="Arial"/>
        </w:rPr>
        <w:instrText>severity</w:instrText>
      </w:r>
      <w:r w:rsidR="00347871">
        <w:instrText>"</w:instrText>
      </w:r>
      <w:r w:rsidR="00347871">
        <w:rPr>
          <w:rFonts w:cs="Arial"/>
        </w:rPr>
        <w:fldChar w:fldCharType="end"/>
      </w:r>
      <w:r w:rsidR="00347871">
        <w:t xml:space="preserve"> : </w:t>
      </w:r>
      <w:hyperlink w:anchor="_23c4326044009f885190c5ab985800db" w:history="1">
        <w:r w:rsidR="00347871">
          <w:rPr>
            <w:rStyle w:val="Hyperlink"/>
          </w:rPr>
          <w:t>Metric</w:t>
        </w:r>
      </w:hyperlink>
    </w:p>
    <w:p w:rsidR="00347871" w:rsidRDefault="00347871" w:rsidP="00E04E71">
      <w:pPr>
        <w:pStyle w:val="BodyText"/>
        <w:spacing w:before="0" w:after="120"/>
      </w:pPr>
      <w:r>
        <w:t>A metric for the total harm caused by a undesirable situation.</w:t>
      </w:r>
    </w:p>
    <w:p w:rsidR="00347871" w:rsidRDefault="00347871" w:rsidP="00347871"/>
    <w:p w:rsidR="00347871" w:rsidRDefault="00347871" w:rsidP="00347871">
      <w:pPr>
        <w:pStyle w:val="Heading2"/>
      </w:pPr>
      <w:bookmarkStart w:id="1580" w:name="_ebb283dc92a0ce409be895b1b9adf6e7"/>
      <w:bookmarkStart w:id="1581" w:name="_Toc477757553"/>
      <w:r>
        <w:t>Class Victim</w:t>
      </w:r>
      <w:bookmarkEnd w:id="1580"/>
      <w:r w:rsidRPr="003A31EC">
        <w:rPr>
          <w:rFonts w:cs="Arial"/>
        </w:rPr>
        <w:t xml:space="preserve"> </w:t>
      </w:r>
      <w:r>
        <w:rPr>
          <w:rFonts w:cs="Arial"/>
        </w:rPr>
        <w:fldChar w:fldCharType="begin"/>
      </w:r>
      <w:r>
        <w:instrText>XE"</w:instrText>
      </w:r>
      <w:r w:rsidRPr="00413D75">
        <w:rPr>
          <w:rFonts w:cs="Arial"/>
        </w:rPr>
        <w:instrText>Victim</w:instrText>
      </w:r>
      <w:r>
        <w:instrText>"</w:instrText>
      </w:r>
      <w:r>
        <w:rPr>
          <w:rFonts w:cs="Arial"/>
        </w:rPr>
        <w:fldChar w:fldCharType="end"/>
      </w:r>
      <w:r w:rsidR="009E71B4">
        <w:rPr>
          <w:rFonts w:cs="Arial"/>
        </w:rPr>
        <w:t xml:space="preserve"> </w:t>
      </w:r>
      <w:r w:rsidR="006F72CA">
        <w:rPr>
          <w:rFonts w:cs="Arial"/>
        </w:rPr>
        <w:t>&lt;&lt;Role&gt;&gt;</w:t>
      </w:r>
      <w:bookmarkEnd w:id="1581"/>
    </w:p>
    <w:p w:rsidR="00347871" w:rsidRDefault="00347871" w:rsidP="00F71BA8">
      <w:r>
        <w:t>The role of any actor harmed by an incident.</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98dc776c0c33f3d31feb4b2ebb61522f" w:history="1">
        <w:r w:rsidR="00347871">
          <w:rPr>
            <w:rStyle w:val="Hyperlink"/>
          </w:rPr>
          <w:t>Social Agent</w:t>
        </w:r>
      </w:hyperlink>
      <w:r w:rsidR="00347871">
        <w:t xml:space="preserve">, </w:t>
      </w:r>
      <w:hyperlink w:anchor="_47ee5282957e27e87ceca3ae35620f9a" w:history="1">
        <w:r w:rsidR="00347871">
          <w:rPr>
            <w:rStyle w:val="Hyperlink"/>
          </w:rPr>
          <w:t>Valued Asset</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82" w:name="_Toc477757554"/>
      <w:r>
        <w:t>Threat-risk-conceptual-model::Threat and Risk Specific Concepts::Vulnerabilities</w:t>
      </w:r>
      <w:bookmarkEnd w:id="1582"/>
    </w:p>
    <w:p w:rsidR="0010083A" w:rsidRDefault="00456929">
      <w:r>
        <w:t xml:space="preserve">Vulnerabilities and weaknesses represent </w:t>
      </w:r>
      <w:r>
        <w:t>flaws or inherent qualities of some resource that can be the source of danger.</w:t>
      </w:r>
    </w:p>
    <w:p w:rsidR="0010083A" w:rsidRDefault="00456929">
      <w:r>
        <w:t xml:space="preserve"> </w:t>
      </w:r>
    </w:p>
    <w:p w:rsidR="00347871" w:rsidRDefault="00347871" w:rsidP="00347871">
      <w:pPr>
        <w:pStyle w:val="Heading2"/>
      </w:pPr>
      <w:bookmarkStart w:id="1583" w:name="_Toc477757555"/>
      <w:r>
        <w:t>Diagram: Vulnerability</w:t>
      </w:r>
      <w:bookmarkEnd w:id="1583"/>
    </w:p>
    <w:p w:rsidR="00347871" w:rsidRDefault="00925DE6" w:rsidP="00347871">
      <w:pPr>
        <w:jc w:val="center"/>
        <w:rPr>
          <w:rFonts w:cs="Arial"/>
        </w:rPr>
      </w:pPr>
      <w:r w:rsidRPr="00C83E44">
        <w:rPr>
          <w:noProof/>
        </w:rPr>
        <w:pict>
          <v:shape id="Picture -1272477928.emf" o:spid="_x0000_i1087" type="#_x0000_t75" alt="-1272477928.emf" style="width:487.2pt;height:456pt;visibility:visible;mso-wrap-style:square">
            <v:imagedata r:id="rId247" o:title="-127247792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w:t>
      </w:r>
    </w:p>
    <w:p w:rsidR="00347871" w:rsidRDefault="00347871" w:rsidP="00347871">
      <w:pPr>
        <w:pStyle w:val="Heading2"/>
      </w:pPr>
      <w:bookmarkStart w:id="1584" w:name="_Toc477757556"/>
      <w:r>
        <w:lastRenderedPageBreak/>
        <w:t>Diagram: Vulnerability Identifiers</w:t>
      </w:r>
      <w:bookmarkEnd w:id="1584"/>
    </w:p>
    <w:p w:rsidR="00347871" w:rsidRDefault="00925DE6" w:rsidP="00347871">
      <w:pPr>
        <w:jc w:val="center"/>
        <w:rPr>
          <w:rFonts w:cs="Arial"/>
        </w:rPr>
      </w:pPr>
      <w:r w:rsidRPr="00C83E44">
        <w:rPr>
          <w:noProof/>
        </w:rPr>
        <w:pict>
          <v:shape id="Picture 1688242488.emf" o:spid="_x0000_i1086" type="#_x0000_t75" alt="1688242488.emf" style="width:487.2pt;height:231.6pt;visibility:visible;mso-wrap-style:square">
            <v:imagedata r:id="rId248" o:title="1688242488"/>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 Identifiers</w:t>
      </w:r>
    </w:p>
    <w:p w:rsidR="00347871" w:rsidRDefault="00347871" w:rsidP="00347871">
      <w:r>
        <w:t xml:space="preserve"> </w:t>
      </w:r>
    </w:p>
    <w:p w:rsidR="00347871" w:rsidRDefault="00347871" w:rsidP="00347871"/>
    <w:p w:rsidR="00347871" w:rsidRDefault="00347871" w:rsidP="00347871">
      <w:pPr>
        <w:pStyle w:val="Heading2"/>
      </w:pPr>
      <w:bookmarkStart w:id="1585" w:name="_2e8bcc53b329a75d620a7be4d6962d1f"/>
      <w:bookmarkStart w:id="1586" w:name="_Toc477757557"/>
      <w:r>
        <w:t>Class Physical Vulnerability</w:t>
      </w:r>
      <w:bookmarkEnd w:id="1585"/>
      <w:bookmarkEnd w:id="1586"/>
      <w:r w:rsidRPr="003A31EC">
        <w:rPr>
          <w:rFonts w:cs="Arial"/>
        </w:rPr>
        <w:t xml:space="preserve"> </w:t>
      </w:r>
      <w:r>
        <w:rPr>
          <w:rFonts w:cs="Arial"/>
        </w:rPr>
        <w:fldChar w:fldCharType="begin"/>
      </w:r>
      <w:r>
        <w:instrText>XE"</w:instrText>
      </w:r>
      <w:r w:rsidRPr="00413D75">
        <w:rPr>
          <w:rFonts w:cs="Arial"/>
        </w:rPr>
        <w:instrText>Physical Vulnerability</w:instrText>
      </w:r>
      <w:r>
        <w:instrText>"</w:instrText>
      </w:r>
      <w:r>
        <w:rPr>
          <w:rFonts w:cs="Arial"/>
        </w:rPr>
        <w:fldChar w:fldCharType="end"/>
      </w:r>
      <w:r w:rsidR="009E71B4">
        <w:rPr>
          <w:rFonts w:cs="Arial"/>
        </w:rPr>
        <w:t xml:space="preserve"> </w:t>
      </w:r>
    </w:p>
    <w:p w:rsidR="00347871" w:rsidRDefault="00347871" w:rsidP="00F71BA8">
      <w:r>
        <w:t>A category of vulnerability of something to physical danger or attack.</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936caf19626476c163d1b8384647aa0" w:history="1">
        <w:r w:rsidR="00347871">
          <w:rPr>
            <w:rStyle w:val="Hyperlink"/>
          </w:rPr>
          <w:t>Vulnerability</w:t>
        </w:r>
      </w:hyperlink>
    </w:p>
    <w:p w:rsidR="00347871" w:rsidRDefault="00347871" w:rsidP="00347871"/>
    <w:p w:rsidR="00347871" w:rsidRDefault="00347871" w:rsidP="00347871">
      <w:pPr>
        <w:pStyle w:val="Heading2"/>
      </w:pPr>
      <w:bookmarkStart w:id="1587" w:name="_a22e2b94fc75b80825864539737c5c4b"/>
      <w:bookmarkStart w:id="1588" w:name="_Toc477757558"/>
      <w:r>
        <w:t>Association Class Supporting Condition</w:t>
      </w:r>
      <w:bookmarkEnd w:id="1587"/>
      <w:r w:rsidRPr="003A31EC">
        <w:rPr>
          <w:rFonts w:cs="Arial"/>
        </w:rPr>
        <w:t xml:space="preserve"> </w:t>
      </w:r>
      <w:r>
        <w:rPr>
          <w:rFonts w:cs="Arial"/>
        </w:rPr>
        <w:fldChar w:fldCharType="begin"/>
      </w:r>
      <w:r>
        <w:instrText>XE"</w:instrText>
      </w:r>
      <w:r w:rsidRPr="00413D75">
        <w:rPr>
          <w:rFonts w:cs="Arial"/>
        </w:rPr>
        <w:instrText>Supporting Condition</w:instrText>
      </w:r>
      <w:r>
        <w:instrText>"</w:instrText>
      </w:r>
      <w:r>
        <w:rPr>
          <w:rFonts w:cs="Arial"/>
        </w:rPr>
        <w:fldChar w:fldCharType="end"/>
      </w:r>
      <w:r w:rsidR="009E71B4">
        <w:rPr>
          <w:rFonts w:cs="Arial"/>
        </w:rPr>
        <w:t xml:space="preserve"> </w:t>
      </w:r>
      <w:r w:rsidR="006F72CA">
        <w:rPr>
          <w:rFonts w:cs="Arial"/>
        </w:rPr>
        <w:t>&lt;&lt;Relationship&gt;&gt;</w:t>
      </w:r>
      <w:bookmarkEnd w:id="1588"/>
    </w:p>
    <w:p w:rsidR="00347871" w:rsidRDefault="00347871" w:rsidP="00F71BA8">
      <w:r>
        <w:t>Vulnerabilities required to exist for a threat to transition to an incident.</w:t>
      </w:r>
    </w:p>
    <w:p w:rsidR="00347871" w:rsidRDefault="00925DE6" w:rsidP="00347871">
      <w:pPr>
        <w:jc w:val="center"/>
      </w:pPr>
      <w:r w:rsidRPr="00C83E44">
        <w:rPr>
          <w:noProof/>
        </w:rPr>
        <w:pict>
          <v:shape id="Picture -1438933646.emf" o:spid="_x0000_i1085" type="#_x0000_t75" alt="-1438933646.emf" style="width:487.2pt;height:201pt;visibility:visible;mso-wrap-style:square">
            <v:imagedata r:id="rId249" o:title="-1438933646"/>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Supporting Condition</w:t>
      </w:r>
    </w:p>
    <w:p w:rsidR="00347871" w:rsidRPr="002A7C0D" w:rsidRDefault="00347871" w:rsidP="00232C10">
      <w:pPr>
        <w:pStyle w:val="Subtitle"/>
        <w:spacing w:before="120"/>
        <w:rPr>
          <w:rStyle w:val="IntenseEmphasis"/>
          <w:sz w:val="24"/>
          <w:szCs w:val="24"/>
        </w:rPr>
      </w:pPr>
      <w:r w:rsidRPr="002A7C0D">
        <w:rPr>
          <w:rStyle w:val="IntenseEmphasis"/>
          <w:sz w:val="24"/>
          <w:szCs w:val="24"/>
        </w:rPr>
        <w:lastRenderedPageBreak/>
        <w:t>Direct Supertypes</w:t>
      </w:r>
    </w:p>
    <w:p w:rsidR="00347871" w:rsidRDefault="00456929" w:rsidP="00347871">
      <w:pPr>
        <w:ind w:left="360"/>
      </w:pPr>
      <w:hyperlink w:anchor="_8f79ff9a9d6d601e416cea95750422fe" w:history="1">
        <w:r w:rsidR="00347871">
          <w:rPr>
            <w:rStyle w:val="Hyperlink"/>
          </w:rPr>
          <w:t>Cause and Effect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84" type="#_x0000_t75" alt="-1728404412.emf" style="width:12pt;height:12pt;visibility:visible;mso-wrap-style:square">
            <v:imagedata r:id="rId61" o:title="-1728404412"/>
          </v:shape>
        </w:pict>
      </w:r>
      <w:r w:rsidR="00347871">
        <w:t xml:space="preserve"> condition for</w:t>
      </w:r>
      <w:r w:rsidR="00347871">
        <w:rPr>
          <w:rFonts w:cs="Arial"/>
        </w:rPr>
        <w:fldChar w:fldCharType="begin"/>
      </w:r>
      <w:r w:rsidR="00347871">
        <w:instrText>XE"</w:instrText>
      </w:r>
      <w:r w:rsidR="00347871" w:rsidRPr="00413D75">
        <w:rPr>
          <w:rFonts w:cs="Arial"/>
        </w:rPr>
        <w:instrText>condition for</w:instrText>
      </w:r>
      <w:r w:rsidR="00347871">
        <w:instrText>"</w:instrText>
      </w:r>
      <w:r w:rsidR="00347871">
        <w:rPr>
          <w:rFonts w:cs="Arial"/>
        </w:rPr>
        <w:fldChar w:fldCharType="end"/>
      </w:r>
      <w:r w:rsidR="00347871">
        <w:t xml:space="preserve"> : </w:t>
      </w:r>
      <w:hyperlink w:anchor="_4bdee0568b2f36e553f586b458dace32" w:history="1">
        <w:r w:rsidR="00347871">
          <w:rPr>
            <w:rStyle w:val="Hyperlink"/>
          </w:rPr>
          <w:t>Undesirable Situation</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 xml:space="preserve">Incident or failure for which a vulnerability is a condition. </w:t>
      </w:r>
    </w:p>
    <w:p w:rsidR="00347871" w:rsidRDefault="00925DE6" w:rsidP="00347871">
      <w:pPr>
        <w:ind w:firstLine="720"/>
      </w:pPr>
      <w:r w:rsidRPr="00C83E44">
        <w:rPr>
          <w:noProof/>
        </w:rPr>
        <w:pict>
          <v:shape id="_x0000_i1083" type="#_x0000_t75" alt="-1728404412.emf" style="width:12pt;height:12pt;visibility:visible;mso-wrap-style:square">
            <v:imagedata r:id="rId61" o:title="-1728404412"/>
          </v:shape>
        </w:pict>
      </w:r>
      <w:r w:rsidR="00347871">
        <w:t xml:space="preserve"> has condition</w:t>
      </w:r>
      <w:r w:rsidR="00347871">
        <w:rPr>
          <w:rFonts w:cs="Arial"/>
        </w:rPr>
        <w:fldChar w:fldCharType="begin"/>
      </w:r>
      <w:r w:rsidR="00347871">
        <w:instrText>XE"</w:instrText>
      </w:r>
      <w:r w:rsidR="00347871" w:rsidRPr="00413D75">
        <w:rPr>
          <w:rFonts w:cs="Arial"/>
        </w:rPr>
        <w:instrText>has condition</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A vulnerability as a condition for the a undesirable condition to occur.</w:t>
      </w:r>
      <w:r>
        <w:br/>
      </w:r>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082" type="#_x0000_t75" alt="628099083.emf" style="width:12pt;height:12pt;visibility:visible;mso-wrap-style:square">
            <v:imagedata r:id="rId16" o:title="628099083"/>
          </v:shape>
        </w:pict>
      </w:r>
      <w:r w:rsidR="00347871">
        <w:t xml:space="preserve"> required</w:t>
      </w:r>
      <w:r w:rsidR="00347871">
        <w:rPr>
          <w:rFonts w:cs="Arial"/>
        </w:rPr>
        <w:fldChar w:fldCharType="begin"/>
      </w:r>
      <w:r w:rsidR="00347871">
        <w:instrText>XE"</w:instrText>
      </w:r>
      <w:r w:rsidR="00347871" w:rsidRPr="00413D75">
        <w:rPr>
          <w:rFonts w:cs="Arial"/>
        </w:rPr>
        <w:instrText>required</w:instrText>
      </w:r>
      <w:r w:rsidR="00347871">
        <w:instrText>"</w:instrText>
      </w:r>
      <w:r w:rsidR="00347871">
        <w:rPr>
          <w:rFonts w:cs="Arial"/>
        </w:rPr>
        <w:fldChar w:fldCharType="end"/>
      </w:r>
      <w:r w:rsidR="00347871">
        <w:t xml:space="preserve"> : </w:t>
      </w:r>
      <w:hyperlink w:anchor="_b060823e66d947b1a1791c4970f48631" w:history="1">
        <w:r w:rsidR="00347871">
          <w:rPr>
            <w:rStyle w:val="Hyperlink"/>
          </w:rPr>
          <w:t>Boolean</w:t>
        </w:r>
      </w:hyperlink>
    </w:p>
    <w:p w:rsidR="00347871" w:rsidRDefault="00347871" w:rsidP="00E04E71">
      <w:pPr>
        <w:pStyle w:val="BodyText"/>
        <w:spacing w:before="0" w:after="120"/>
      </w:pPr>
      <w:r>
        <w:t>True if the condition is required for the undesirable condition to occur, false if the condition is one of many conditions that may enable the undesirable situation.</w:t>
      </w:r>
      <w:r>
        <w:br/>
      </w:r>
    </w:p>
    <w:p w:rsidR="00347871" w:rsidRDefault="00347871" w:rsidP="00347871"/>
    <w:p w:rsidR="00347871" w:rsidRDefault="00347871" w:rsidP="00347871">
      <w:pPr>
        <w:pStyle w:val="Heading2"/>
      </w:pPr>
      <w:bookmarkStart w:id="1589" w:name="_d936caf19626476c163d1b8384647aa0"/>
      <w:bookmarkStart w:id="1590" w:name="_Toc477757559"/>
      <w:r>
        <w:t>Class Vulnerability</w:t>
      </w:r>
      <w:bookmarkEnd w:id="1589"/>
      <w:bookmarkEnd w:id="1590"/>
      <w:r w:rsidRPr="003A31EC">
        <w:rPr>
          <w:rFonts w:cs="Arial"/>
        </w:rPr>
        <w:t xml:space="preserve"> </w:t>
      </w:r>
      <w:r>
        <w:rPr>
          <w:rFonts w:cs="Arial"/>
        </w:rPr>
        <w:fldChar w:fldCharType="begin"/>
      </w:r>
      <w:r>
        <w:instrText>XE"</w:instrText>
      </w:r>
      <w:r w:rsidRPr="00413D75">
        <w:rPr>
          <w:rFonts w:cs="Arial"/>
        </w:rPr>
        <w:instrText>Vulnerability</w:instrText>
      </w:r>
      <w:r>
        <w:instrText>"</w:instrText>
      </w:r>
      <w:r>
        <w:rPr>
          <w:rFonts w:cs="Arial"/>
        </w:rPr>
        <w:fldChar w:fldCharType="end"/>
      </w:r>
      <w:r w:rsidR="009E71B4">
        <w:rPr>
          <w:rFonts w:cs="Arial"/>
        </w:rPr>
        <w:t xml:space="preserve"> </w:t>
      </w:r>
    </w:p>
    <w:p w:rsidR="00347871" w:rsidRDefault="00347871" w:rsidP="00F71BA8">
      <w:r>
        <w:t>A Vulnerability (of an object and a cause of failure, i.e. attack, natural cause, mistake, natural cause, accidental cause, or indirect) is the set of conditions under which an object fails under the particular cause of failure.</w:t>
      </w:r>
      <w:r>
        <w:br/>
        <w:t>This is consistent with NIST 800-30 (based on CNSSII 4009)</w:t>
      </w:r>
      <w:r>
        <w:br/>
        <w:t>Vulnerability is a weakness in an information system, system security procedures, internal controls, or implementation that could be exploited by a threat 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1e65602d4dd275cfb1ddaa86376c7fed" w:history="1">
        <w:r w:rsidR="00347871">
          <w:rPr>
            <w:rStyle w:val="Hyperlink"/>
          </w:rPr>
          <w:t>Undesirable Condition</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_x0000_i1081" type="#_x0000_t75" alt="628099083.emf" style="width:12pt;height:12pt;visibility:visible;mso-wrap-style:square">
            <v:imagedata r:id="rId16" o:title="628099083"/>
          </v:shape>
        </w:pict>
      </w:r>
      <w:r w:rsidR="00347871">
        <w:t xml:space="preserve"> previously known</w:t>
      </w:r>
      <w:r w:rsidR="00347871">
        <w:rPr>
          <w:rFonts w:cs="Arial"/>
        </w:rPr>
        <w:fldChar w:fldCharType="begin"/>
      </w:r>
      <w:r w:rsidR="00347871">
        <w:instrText>XE"</w:instrText>
      </w:r>
      <w:r w:rsidR="00347871" w:rsidRPr="00413D75">
        <w:rPr>
          <w:rFonts w:cs="Arial"/>
        </w:rPr>
        <w:instrText>previously known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At the time of the latest vulnerability characterization, true if the vulnerability had been previously reported, false if newly discovered or "zero day". Time is recorded in the "starts on" property of vulnerability.</w:t>
      </w:r>
    </w:p>
    <w:p w:rsidR="00347871" w:rsidRDefault="00925DE6" w:rsidP="00E04E71">
      <w:pPr>
        <w:pStyle w:val="BodyText2"/>
        <w:spacing w:after="0" w:line="240" w:lineRule="auto"/>
      </w:pPr>
      <w:r w:rsidRPr="00C83E44">
        <w:rPr>
          <w:noProof/>
        </w:rPr>
        <w:pict>
          <v:shape id="_x0000_i1080" type="#_x0000_t75" alt="628099083.emf" style="width:12pt;height:12pt;visibility:visible;mso-wrap-style:square">
            <v:imagedata r:id="rId16" o:title="628099083"/>
          </v:shape>
        </w:pict>
      </w:r>
      <w:r w:rsidR="00347871">
        <w:t xml:space="preserve"> publicly known</w:t>
      </w:r>
      <w:r w:rsidR="00347871">
        <w:rPr>
          <w:rFonts w:cs="Arial"/>
        </w:rPr>
        <w:fldChar w:fldCharType="begin"/>
      </w:r>
      <w:r w:rsidR="00347871">
        <w:instrText>XE"</w:instrText>
      </w:r>
      <w:r w:rsidR="00347871" w:rsidRPr="00413D75">
        <w:rPr>
          <w:rFonts w:cs="Arial"/>
        </w:rPr>
        <w:instrText>publicly known</w:instrText>
      </w:r>
      <w:r w:rsidR="00347871">
        <w:instrText>"</w:instrText>
      </w:r>
      <w:r w:rsidR="00347871">
        <w:rPr>
          <w:rFonts w:cs="Arial"/>
        </w:rPr>
        <w:fldChar w:fldCharType="end"/>
      </w:r>
      <w:r w:rsidR="00347871">
        <w:t xml:space="preserve"> : </w:t>
      </w:r>
      <w:hyperlink w:anchor="_6119a00b0834641b9fe3f5ae9f58237f" w:history="1">
        <w:r w:rsidR="00347871">
          <w:rPr>
            <w:rStyle w:val="Hyperlink"/>
          </w:rPr>
          <w:t>Boolean</w:t>
        </w:r>
      </w:hyperlink>
    </w:p>
    <w:p w:rsidR="00347871" w:rsidRDefault="00347871" w:rsidP="00E04E71">
      <w:pPr>
        <w:pStyle w:val="BodyText"/>
        <w:spacing w:before="0" w:after="120"/>
      </w:pPr>
      <w:r>
        <w:t>An assertion that the existence of vulnerability is public knowledge, not closely held within an organization.</w:t>
      </w:r>
    </w:p>
    <w:p w:rsidR="00347871" w:rsidRDefault="00925DE6" w:rsidP="00E04E71">
      <w:pPr>
        <w:pStyle w:val="BodyText2"/>
        <w:spacing w:after="0" w:line="240" w:lineRule="auto"/>
      </w:pPr>
      <w:r w:rsidRPr="00C83E44">
        <w:rPr>
          <w:noProof/>
        </w:rPr>
        <w:pict>
          <v:shape id="_x0000_i1079" type="#_x0000_t75" alt="628099083.emf" style="width:12pt;height:12pt;visibility:visible;mso-wrap-style:square">
            <v:imagedata r:id="rId16" o:title="628099083"/>
          </v:shape>
        </w:pict>
      </w:r>
      <w:r w:rsidR="00347871">
        <w:t xml:space="preserve"> score</w:t>
      </w:r>
      <w:r w:rsidR="00347871">
        <w:rPr>
          <w:rFonts w:cs="Arial"/>
        </w:rPr>
        <w:fldChar w:fldCharType="begin"/>
      </w:r>
      <w:r w:rsidR="00347871">
        <w:instrText>XE"</w:instrText>
      </w:r>
      <w:r w:rsidR="00347871" w:rsidRPr="00413D75">
        <w:rPr>
          <w:rFonts w:cs="Arial"/>
        </w:rPr>
        <w:instrText>score</w:instrText>
      </w:r>
      <w:r w:rsidR="00347871">
        <w:instrText>"</w:instrText>
      </w:r>
      <w:r w:rsidR="00347871">
        <w:rPr>
          <w:rFonts w:cs="Arial"/>
        </w:rPr>
        <w:fldChar w:fldCharType="end"/>
      </w:r>
      <w:r w:rsidR="00347871">
        <w:t xml:space="preserve"> : </w:t>
      </w:r>
      <w:hyperlink w:anchor="_0255e9784e5af62b9441b7694cddbe80" w:history="1">
        <w:r w:rsidR="00347871">
          <w:rPr>
            <w:rStyle w:val="Hyperlink"/>
          </w:rPr>
          <w:t>Vulnerability Metric</w:t>
        </w:r>
      </w:hyperlink>
    </w:p>
    <w:p w:rsidR="00347871" w:rsidRDefault="00347871" w:rsidP="00E04E71">
      <w:pPr>
        <w:pStyle w:val="BodyText"/>
        <w:spacing w:before="0" w:after="120"/>
      </w:pPr>
      <w:r>
        <w:t>Score for the severity of the subject vulnerability - may use CVSS or other metrics.</w:t>
      </w:r>
    </w:p>
    <w:p w:rsidR="00347871" w:rsidRDefault="00925DE6" w:rsidP="00E04E71">
      <w:pPr>
        <w:pStyle w:val="BodyText2"/>
        <w:spacing w:after="0" w:line="240" w:lineRule="auto"/>
      </w:pPr>
      <w:r w:rsidRPr="00C83E44">
        <w:rPr>
          <w:noProof/>
        </w:rPr>
        <w:pict>
          <v:shape id="_x0000_i1078" type="#_x0000_t75" alt="628099083.emf" style="width:12pt;height:12pt;visibility:visible;mso-wrap-style:square">
            <v:imagedata r:id="rId16" o:title="628099083"/>
          </v:shape>
        </w:pict>
      </w:r>
      <w:r w:rsidR="00347871">
        <w:t xml:space="preserve"> vector</w:t>
      </w:r>
      <w:r w:rsidR="00347871">
        <w:rPr>
          <w:rFonts w:cs="Arial"/>
        </w:rPr>
        <w:fldChar w:fldCharType="begin"/>
      </w:r>
      <w:r w:rsidR="00347871">
        <w:instrText>XE"</w:instrText>
      </w:r>
      <w:r w:rsidR="00347871" w:rsidRPr="00413D75">
        <w:rPr>
          <w:rFonts w:cs="Arial"/>
        </w:rPr>
        <w:instrText>vector</w:instrText>
      </w:r>
      <w:r w:rsidR="00347871">
        <w:instrText>"</w:instrText>
      </w:r>
      <w:r w:rsidR="00347871">
        <w:rPr>
          <w:rFonts w:cs="Arial"/>
        </w:rPr>
        <w:fldChar w:fldCharType="end"/>
      </w:r>
      <w:r w:rsidR="00347871">
        <w:t xml:space="preserve"> : </w:t>
      </w:r>
      <w:hyperlink w:anchor="_8b2a118b6c1323a86fe36c7eb129f9d9" w:history="1">
        <w:r w:rsidR="00347871">
          <w:rPr>
            <w:rStyle w:val="Hyperlink"/>
          </w:rPr>
          <w:t>Vulnerability Vector</w:t>
        </w:r>
      </w:hyperlink>
      <w:r w:rsidR="00347871">
        <w:t xml:space="preserve"> [*]</w:t>
      </w:r>
    </w:p>
    <w:p w:rsidR="00347871" w:rsidRDefault="00347871" w:rsidP="00E04E71">
      <w:pPr>
        <w:pStyle w:val="BodyText"/>
        <w:spacing w:before="0" w:after="120"/>
      </w:pPr>
      <w:r>
        <w:t>Factors influencing the subject vulnerabilitie's score.</w:t>
      </w:r>
    </w:p>
    <w:p w:rsidR="00347871" w:rsidRDefault="00347871" w:rsidP="00347871"/>
    <w:p w:rsidR="00347871" w:rsidRDefault="00347871" w:rsidP="00347871">
      <w:pPr>
        <w:pStyle w:val="Heading2"/>
      </w:pPr>
      <w:bookmarkStart w:id="1591" w:name="_4860316d895463f3d07bcbfdf8d15257"/>
      <w:bookmarkStart w:id="1592" w:name="_Toc477757560"/>
      <w:r>
        <w:t>Class Vulnerability Identifier</w:t>
      </w:r>
      <w:bookmarkEnd w:id="1591"/>
      <w:r w:rsidRPr="003A31EC">
        <w:rPr>
          <w:rFonts w:cs="Arial"/>
        </w:rPr>
        <w:t xml:space="preserve"> </w:t>
      </w:r>
      <w:r>
        <w:rPr>
          <w:rFonts w:cs="Arial"/>
        </w:rPr>
        <w:fldChar w:fldCharType="begin"/>
      </w:r>
      <w:r>
        <w:instrText>XE"</w:instrText>
      </w:r>
      <w:r w:rsidRPr="00413D75">
        <w:rPr>
          <w:rFonts w:cs="Arial"/>
        </w:rPr>
        <w:instrText>Vulnerability Identifier</w:instrText>
      </w:r>
      <w:r>
        <w:instrText>"</w:instrText>
      </w:r>
      <w:r>
        <w:rPr>
          <w:rFonts w:cs="Arial"/>
        </w:rPr>
        <w:fldChar w:fldCharType="end"/>
      </w:r>
      <w:r w:rsidR="009E71B4">
        <w:rPr>
          <w:rFonts w:cs="Arial"/>
        </w:rPr>
        <w:t xml:space="preserve"> </w:t>
      </w:r>
      <w:r w:rsidR="006F72CA">
        <w:rPr>
          <w:rFonts w:cs="Arial"/>
        </w:rPr>
        <w:t>&lt;&lt;Value&gt;&gt;</w:t>
      </w:r>
      <w:bookmarkEnd w:id="1592"/>
    </w:p>
    <w:p w:rsidR="00347871" w:rsidRDefault="00347871" w:rsidP="00F71BA8">
      <w:r>
        <w:t>An identifier for a vulnerability.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380248073543af7bed8363f2b34ad5f7" w:history="1">
        <w:r w:rsidR="00347871">
          <w:rPr>
            <w:rStyle w:val="Hyperlink"/>
          </w:rPr>
          <w:t>Text Identifier</w:t>
        </w:r>
      </w:hyperlink>
    </w:p>
    <w:p w:rsidR="00347871" w:rsidRDefault="00347871" w:rsidP="00347871"/>
    <w:p w:rsidR="00347871" w:rsidRDefault="00347871" w:rsidP="00347871">
      <w:pPr>
        <w:pStyle w:val="Heading2"/>
      </w:pPr>
      <w:bookmarkStart w:id="1593" w:name="_0255e9784e5af62b9441b7694cddbe80"/>
      <w:bookmarkStart w:id="1594" w:name="_Toc477757561"/>
      <w:r>
        <w:t>Class Vulnerability Metric</w:t>
      </w:r>
      <w:bookmarkEnd w:id="1593"/>
      <w:r w:rsidRPr="003A31EC">
        <w:rPr>
          <w:rFonts w:cs="Arial"/>
        </w:rPr>
        <w:t xml:space="preserve"> </w:t>
      </w:r>
      <w:r>
        <w:rPr>
          <w:rFonts w:cs="Arial"/>
        </w:rPr>
        <w:fldChar w:fldCharType="begin"/>
      </w:r>
      <w:r>
        <w:instrText>XE"</w:instrText>
      </w:r>
      <w:r w:rsidRPr="00413D75">
        <w:rPr>
          <w:rFonts w:cs="Arial"/>
        </w:rPr>
        <w:instrText>Vulnerability Metric</w:instrText>
      </w:r>
      <w:r>
        <w:instrText>"</w:instrText>
      </w:r>
      <w:r>
        <w:rPr>
          <w:rFonts w:cs="Arial"/>
        </w:rPr>
        <w:fldChar w:fldCharType="end"/>
      </w:r>
      <w:r w:rsidR="009E71B4">
        <w:rPr>
          <w:rFonts w:cs="Arial"/>
        </w:rPr>
        <w:t xml:space="preserve"> </w:t>
      </w:r>
      <w:r w:rsidR="006F72CA">
        <w:rPr>
          <w:rFonts w:cs="Arial"/>
        </w:rPr>
        <w:t>&lt;&lt;Quantity Kind&gt;&gt;</w:t>
      </w:r>
      <w:bookmarkEnd w:id="1594"/>
    </w:p>
    <w:p w:rsidR="00347871" w:rsidRDefault="00347871" w:rsidP="00F71BA8">
      <w:r>
        <w:t>A metric representing the overall impact of a vulnerability.</w:t>
      </w:r>
    </w:p>
    <w:p w:rsidR="00347871" w:rsidRPr="00232C10" w:rsidRDefault="00347871" w:rsidP="00232C10">
      <w:pPr>
        <w:pStyle w:val="Subtitle"/>
        <w:spacing w:before="120"/>
        <w:rPr>
          <w:rStyle w:val="IntenseEmphasis"/>
          <w:sz w:val="24"/>
          <w:szCs w:val="24"/>
        </w:rPr>
      </w:pPr>
      <w:r w:rsidRPr="00232C10">
        <w:rPr>
          <w:rStyle w:val="IntenseEmphasis"/>
          <w:sz w:val="24"/>
          <w:szCs w:val="24"/>
        </w:rPr>
        <w:lastRenderedPageBreak/>
        <w:t>Direct Supertypes</w:t>
      </w:r>
    </w:p>
    <w:p w:rsidR="00347871" w:rsidRDefault="00456929" w:rsidP="00347871">
      <w:pPr>
        <w:ind w:left="360"/>
      </w:pPr>
      <w:hyperlink w:anchor="_dc91d557c5f8d1545ccae8040a890568" w:history="1">
        <w:r w:rsidR="00347871">
          <w:rPr>
            <w:rStyle w:val="Hyperlink"/>
          </w:rPr>
          <w:t>Harm-Benefit Metric</w:t>
        </w:r>
      </w:hyperlink>
    </w:p>
    <w:p w:rsidR="00347871" w:rsidRDefault="00347871" w:rsidP="00347871"/>
    <w:p w:rsidR="00347871" w:rsidRDefault="00347871" w:rsidP="00347871">
      <w:pPr>
        <w:pStyle w:val="Heading2"/>
      </w:pPr>
      <w:bookmarkStart w:id="1595" w:name="_448d433337db8c344629b2711787bdbe"/>
      <w:bookmarkStart w:id="1596" w:name="_Toc477757562"/>
      <w:r>
        <w:t>Association Class Vulnerability of Resource</w:t>
      </w:r>
      <w:bookmarkEnd w:id="1595"/>
      <w:r w:rsidRPr="003A31EC">
        <w:rPr>
          <w:rFonts w:cs="Arial"/>
        </w:rPr>
        <w:t xml:space="preserve"> </w:t>
      </w:r>
      <w:r>
        <w:rPr>
          <w:rFonts w:cs="Arial"/>
        </w:rPr>
        <w:fldChar w:fldCharType="begin"/>
      </w:r>
      <w:r>
        <w:instrText>XE"</w:instrText>
      </w:r>
      <w:r w:rsidRPr="00413D75">
        <w:rPr>
          <w:rFonts w:cs="Arial"/>
        </w:rPr>
        <w:instrText>Vulnerability of Resource</w:instrText>
      </w:r>
      <w:r>
        <w:instrText>"</w:instrText>
      </w:r>
      <w:r>
        <w:rPr>
          <w:rFonts w:cs="Arial"/>
        </w:rPr>
        <w:fldChar w:fldCharType="end"/>
      </w:r>
      <w:r w:rsidR="009E71B4">
        <w:rPr>
          <w:rFonts w:cs="Arial"/>
        </w:rPr>
        <w:t xml:space="preserve"> </w:t>
      </w:r>
      <w:r w:rsidR="006F72CA">
        <w:rPr>
          <w:rFonts w:cs="Arial"/>
        </w:rPr>
        <w:t>&lt;&lt;Relationship&gt;&gt;</w:t>
      </w:r>
      <w:bookmarkEnd w:id="1596"/>
    </w:p>
    <w:p w:rsidR="00347871" w:rsidRDefault="00347871" w:rsidP="00F71BA8">
      <w:r>
        <w:t>Relationship defining the resources that have a particular vulnerability.</w:t>
      </w:r>
    </w:p>
    <w:p w:rsidR="00347871" w:rsidRDefault="00925DE6" w:rsidP="00347871">
      <w:pPr>
        <w:jc w:val="center"/>
      </w:pPr>
      <w:r w:rsidRPr="00C83E44">
        <w:rPr>
          <w:noProof/>
        </w:rPr>
        <w:pict>
          <v:shape id="Picture -883256697.emf" o:spid="_x0000_i1077" type="#_x0000_t75" alt="-883256697.emf" style="width:487.2pt;height:196.8pt;visibility:visible;mso-wrap-style:square">
            <v:imagedata r:id="rId250" o:title="-883256697"/>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Vulnerability of Resource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76" type="#_x0000_t75" alt="-1728404412.emf" style="width:12pt;height:12pt;visibility:visible;mso-wrap-style:square">
            <v:imagedata r:id="rId61" o:title="-1728404412"/>
          </v:shape>
        </w:pict>
      </w:r>
      <w:r w:rsidR="00347871">
        <w:t xml:space="preserve"> vulnerability of</w:t>
      </w:r>
      <w:r w:rsidR="00347871">
        <w:rPr>
          <w:rFonts w:cs="Arial"/>
        </w:rPr>
        <w:fldChar w:fldCharType="begin"/>
      </w:r>
      <w:r w:rsidR="00347871">
        <w:instrText>XE"</w:instrText>
      </w:r>
      <w:r w:rsidR="00347871" w:rsidRPr="00413D75">
        <w:rPr>
          <w:rFonts w:cs="Arial"/>
        </w:rPr>
        <w:instrText>vulnerability of</w:instrText>
      </w:r>
      <w:r w:rsidR="00347871">
        <w:instrText>"</w:instrText>
      </w:r>
      <w:r w:rsidR="00347871">
        <w:rPr>
          <w:rFonts w:cs="Arial"/>
        </w:rPr>
        <w:fldChar w:fldCharType="end"/>
      </w:r>
      <w:r w:rsidR="00347871">
        <w:t xml:space="preserve"> : </w:t>
      </w:r>
      <w:hyperlink w:anchor="_d442d75c9ac335e7a2aadbc96919fc2d" w:history="1">
        <w:r w:rsidR="00347871">
          <w:rPr>
            <w:rStyle w:val="Hyperlink"/>
          </w:rPr>
          <w:t>Resource</w:t>
        </w:r>
      </w:hyperlink>
      <w:r w:rsidR="00347871">
        <w:t xml:space="preserve"> [1..*]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Resource the subject vulnerability may impact.</w:t>
      </w:r>
    </w:p>
    <w:p w:rsidR="00347871" w:rsidRDefault="00925DE6" w:rsidP="00347871">
      <w:pPr>
        <w:ind w:firstLine="720"/>
      </w:pPr>
      <w:r w:rsidRPr="00C83E44">
        <w:rPr>
          <w:noProof/>
        </w:rPr>
        <w:pict>
          <v:shape id="_x0000_i1075" type="#_x0000_t75" alt="-1728404412.emf" style="width:12pt;height:12pt;visibility:visible;mso-wrap-style:square">
            <v:imagedata r:id="rId61" o:title="-1728404412"/>
          </v:shape>
        </w:pict>
      </w:r>
      <w:r w:rsidR="00347871">
        <w:t xml:space="preserve"> has vulnerability</w:t>
      </w:r>
      <w:r w:rsidR="00347871">
        <w:rPr>
          <w:rFonts w:cs="Arial"/>
        </w:rPr>
        <w:fldChar w:fldCharType="begin"/>
      </w:r>
      <w:r w:rsidR="00347871">
        <w:instrText>XE"</w:instrText>
      </w:r>
      <w:r w:rsidR="00347871" w:rsidRPr="00413D75">
        <w:rPr>
          <w:rFonts w:cs="Arial"/>
        </w:rPr>
        <w:instrText>has vulnerability</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Subsets</w:t>
      </w:r>
      <w:r w:rsidR="00347871">
        <w:t>: asserted by:</w:t>
      </w:r>
      <w:hyperlink w:anchor="_98dc776c0c33f3d31feb4b2ebb61522f" w:history="1">
        <w:r w:rsidR="00347871">
          <w:rPr>
            <w:rStyle w:val="Hyperlink"/>
          </w:rPr>
          <w:t>Social Agent</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Vulnerabilities of a resource, ways it may be compromised.</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597" w:name="_Toc477757563"/>
      <w:r>
        <w:t>Threat-risk-conceptual-model::Threat and Risk Specific Concepts::Vulnerabilities::Cyber Vulnerabilities</w:t>
      </w:r>
      <w:bookmarkEnd w:id="1597"/>
    </w:p>
    <w:p w:rsidR="00347871" w:rsidRDefault="00347871" w:rsidP="00347871">
      <w:pPr>
        <w:pStyle w:val="Heading2"/>
      </w:pPr>
      <w:bookmarkStart w:id="1598" w:name="_Toc477757564"/>
      <w:r>
        <w:t>Diagram: Cyber Vulnerability</w:t>
      </w:r>
      <w:bookmarkEnd w:id="1598"/>
    </w:p>
    <w:p w:rsidR="00347871" w:rsidRDefault="00925DE6" w:rsidP="00347871">
      <w:pPr>
        <w:jc w:val="center"/>
        <w:rPr>
          <w:rFonts w:cs="Arial"/>
        </w:rPr>
      </w:pPr>
      <w:r w:rsidRPr="00C83E44">
        <w:rPr>
          <w:noProof/>
        </w:rPr>
        <w:pict>
          <v:shape id="Picture -423333947.emf" o:spid="_x0000_i1074" type="#_x0000_t75" alt="-423333947.emf" style="width:487.2pt;height:417.6pt;visibility:visible;mso-wrap-style:square">
            <v:imagedata r:id="rId251" o:title="-423333947"/>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Cyber Vulnerability</w:t>
      </w:r>
    </w:p>
    <w:p w:rsidR="00347871" w:rsidRDefault="00347871" w:rsidP="00347871">
      <w:r>
        <w:t xml:space="preserve"> </w:t>
      </w:r>
    </w:p>
    <w:p w:rsidR="00347871" w:rsidRDefault="00347871" w:rsidP="00347871"/>
    <w:p w:rsidR="00347871" w:rsidRDefault="00347871" w:rsidP="00347871">
      <w:pPr>
        <w:pStyle w:val="Heading2"/>
      </w:pPr>
      <w:bookmarkStart w:id="1599" w:name="_3ec4da3df477b133aa5f067d044b8f28"/>
      <w:bookmarkStart w:id="1600" w:name="_Toc477757565"/>
      <w:r>
        <w:lastRenderedPageBreak/>
        <w:t>Class Communications Vulnerability</w:t>
      </w:r>
      <w:bookmarkEnd w:id="1599"/>
      <w:bookmarkEnd w:id="1600"/>
      <w:r w:rsidRPr="003A31EC">
        <w:rPr>
          <w:rFonts w:cs="Arial"/>
        </w:rPr>
        <w:t xml:space="preserve"> </w:t>
      </w:r>
      <w:r>
        <w:rPr>
          <w:rFonts w:cs="Arial"/>
        </w:rPr>
        <w:fldChar w:fldCharType="begin"/>
      </w:r>
      <w:r>
        <w:instrText>XE"</w:instrText>
      </w:r>
      <w:r w:rsidRPr="00413D75">
        <w:rPr>
          <w:rFonts w:cs="Arial"/>
        </w:rPr>
        <w:instrText>Communications Vulnerability</w:instrText>
      </w:r>
      <w:r>
        <w:instrText>"</w:instrText>
      </w:r>
      <w:r>
        <w:rPr>
          <w:rFonts w:cs="Arial"/>
        </w:rPr>
        <w:fldChar w:fldCharType="end"/>
      </w:r>
      <w:r w:rsidR="009E71B4">
        <w:rPr>
          <w:rFonts w:cs="Arial"/>
        </w:rPr>
        <w:t xml:space="preserve"> </w:t>
      </w:r>
    </w:p>
    <w:p w:rsidR="00347871" w:rsidRDefault="00347871" w:rsidP="00F71BA8">
      <w:r>
        <w:t>A potential failure of a communications systems to restrict information flow to unintended parties.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1" w:name="_717801001c30f49ff06ac1ac5cf40300"/>
      <w:bookmarkStart w:id="1602" w:name="_Toc477757566"/>
      <w:r>
        <w:t>Class CVE Identifier</w:t>
      </w:r>
      <w:bookmarkEnd w:id="1601"/>
      <w:r w:rsidRPr="003A31EC">
        <w:rPr>
          <w:rFonts w:cs="Arial"/>
        </w:rPr>
        <w:t xml:space="preserve"> </w:t>
      </w:r>
      <w:r>
        <w:rPr>
          <w:rFonts w:cs="Arial"/>
        </w:rPr>
        <w:fldChar w:fldCharType="begin"/>
      </w:r>
      <w:r>
        <w:instrText>XE"</w:instrText>
      </w:r>
      <w:r w:rsidRPr="00413D75">
        <w:rPr>
          <w:rFonts w:cs="Arial"/>
        </w:rPr>
        <w:instrText>CVE Identifier</w:instrText>
      </w:r>
      <w:r>
        <w:instrText>"</w:instrText>
      </w:r>
      <w:r>
        <w:rPr>
          <w:rFonts w:cs="Arial"/>
        </w:rPr>
        <w:fldChar w:fldCharType="end"/>
      </w:r>
      <w:r w:rsidR="009E71B4">
        <w:rPr>
          <w:rFonts w:cs="Arial"/>
        </w:rPr>
        <w:t xml:space="preserve"> </w:t>
      </w:r>
      <w:r w:rsidR="006F72CA">
        <w:rPr>
          <w:rFonts w:cs="Arial"/>
        </w:rPr>
        <w:t>&lt;&lt;Value&gt;&gt;</w:t>
      </w:r>
      <w:bookmarkEnd w:id="1602"/>
    </w:p>
    <w:p w:rsidR="00347871" w:rsidRDefault="00347871" w:rsidP="00F71BA8">
      <w:r>
        <w:t>An identifier for Common Vulnerabilities and Exposures [https://cve.mitre.org/].</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860316d895463f3d07bcbfdf8d15257" w:history="1">
        <w:r w:rsidR="00347871">
          <w:rPr>
            <w:rStyle w:val="Hyperlink"/>
          </w:rPr>
          <w:t>Vulnerability Identifier</w:t>
        </w:r>
      </w:hyperlink>
    </w:p>
    <w:p w:rsidR="00347871" w:rsidRDefault="00347871" w:rsidP="00347871"/>
    <w:p w:rsidR="00347871" w:rsidRDefault="00347871" w:rsidP="00347871">
      <w:pPr>
        <w:pStyle w:val="Heading2"/>
      </w:pPr>
      <w:bookmarkStart w:id="1603" w:name="_7d4585c7408bb8f24ed25aed0548c471"/>
      <w:bookmarkStart w:id="1604" w:name="_Toc477757567"/>
      <w:r>
        <w:t>Class Cyber Vulnerability</w:t>
      </w:r>
      <w:bookmarkEnd w:id="1603"/>
      <w:bookmarkEnd w:id="1604"/>
      <w:r w:rsidRPr="003A31EC">
        <w:rPr>
          <w:rFonts w:cs="Arial"/>
        </w:rPr>
        <w:t xml:space="preserve"> </w:t>
      </w:r>
      <w:r>
        <w:rPr>
          <w:rFonts w:cs="Arial"/>
        </w:rPr>
        <w:fldChar w:fldCharType="begin"/>
      </w:r>
      <w:r>
        <w:instrText>XE"</w:instrText>
      </w:r>
      <w:r w:rsidRPr="00413D75">
        <w:rPr>
          <w:rFonts w:cs="Arial"/>
        </w:rPr>
        <w:instrText>Cyber Vulnerability</w:instrText>
      </w:r>
      <w:r>
        <w:instrText>"</w:instrText>
      </w:r>
      <w:r>
        <w:rPr>
          <w:rFonts w:cs="Arial"/>
        </w:rPr>
        <w:fldChar w:fldCharType="end"/>
      </w:r>
      <w:r w:rsidR="009E71B4">
        <w:rPr>
          <w:rFonts w:cs="Arial"/>
        </w:rPr>
        <w:t xml:space="preserve"> </w:t>
      </w:r>
    </w:p>
    <w:p w:rsidR="00347871" w:rsidRDefault="00347871" w:rsidP="00F71BA8">
      <w:r>
        <w:t>A vulnerability of any cyber related resource.</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d936caf19626476c163d1b8384647aa0" w:history="1">
        <w:r w:rsidR="00347871">
          <w:rPr>
            <w:rStyle w:val="Hyperlink"/>
          </w:rPr>
          <w:t>Vulnerability</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Associations</w:t>
      </w:r>
    </w:p>
    <w:p w:rsidR="00347871" w:rsidRDefault="00925DE6" w:rsidP="00347871">
      <w:pPr>
        <w:ind w:left="605" w:hanging="245"/>
      </w:pPr>
      <w:r w:rsidRPr="00C83E44">
        <w:rPr>
          <w:noProof/>
        </w:rPr>
        <w:pict>
          <v:shape id="_x0000_i1073"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56d94e5931ba654061cd0363c6ff32d0" w:history="1">
        <w:r w:rsidR="00347871">
          <w:rPr>
            <w:rStyle w:val="Hyperlink"/>
          </w:rPr>
          <w:t>Cyber Weapon</w:t>
        </w:r>
      </w:hyperlink>
      <w:r w:rsidR="00347871">
        <w:t xml:space="preserve"> [*]   </w:t>
      </w:r>
      <w:r w:rsidR="00347871" w:rsidRPr="00833C5F">
        <w:rPr>
          <w:i/>
        </w:rPr>
        <w:t>Subsets</w:t>
      </w:r>
      <w:r w:rsidR="00347871">
        <w:t>: leveraged by:</w:t>
      </w:r>
      <w:hyperlink w:anchor="_85732391519559b8da2839960274417a" w:history="1">
        <w:r w:rsidR="00347871">
          <w:rPr>
            <w:rStyle w:val="Hyperlink"/>
          </w:rPr>
          <w:t>Weapon</w:t>
        </w:r>
      </w:hyperlink>
      <w:r w:rsidR="00347871">
        <w:rPr>
          <w:rStyle w:val="Hyperlink"/>
        </w:rPr>
        <w:t xml:space="preserve"> </w:t>
      </w:r>
      <w:r w:rsidR="00347871">
        <w:t xml:space="preserve">   </w:t>
      </w:r>
    </w:p>
    <w:p w:rsidR="00347871" w:rsidRDefault="00925DE6" w:rsidP="00347871">
      <w:pPr>
        <w:ind w:left="605" w:hanging="245"/>
      </w:pPr>
      <w:r w:rsidRPr="00C83E44">
        <w:rPr>
          <w:noProof/>
        </w:rPr>
        <w:pict>
          <v:shape id="Picture 1414248466.emf" o:spid="_x0000_i1072" type="#_x0000_t75" alt="1414248466.emf" style="width:12pt;height:12pt;visibility:visible;mso-wrap-style:square">
            <v:imagedata r:id="rId10" o:title="1414248466"/>
          </v:shape>
        </w:pict>
      </w:r>
      <w:r w:rsidR="00347871">
        <w:t xml:space="preserve"> </w:t>
      </w:r>
      <w:r w:rsidR="007A366F">
        <w:t>&lt;&lt;Restriction&gt;&gt;</w:t>
      </w:r>
      <w:r w:rsidR="00347871">
        <w:t xml:space="preserve"> : </w:t>
      </w:r>
      <w:hyperlink w:anchor="_9c35ce64f0f21064139da0d54d8c7416" w:history="1">
        <w:r w:rsidR="00347871">
          <w:rPr>
            <w:rStyle w:val="Hyperlink"/>
          </w:rPr>
          <w:t>Cyber Resource</w:t>
        </w:r>
      </w:hyperlink>
      <w:r w:rsidR="00347871">
        <w:t xml:space="preserve"> [1..*]   </w:t>
      </w:r>
      <w:r w:rsidR="00347871" w:rsidRPr="00833C5F">
        <w:rPr>
          <w:i/>
        </w:rPr>
        <w:t>Redefines</w:t>
      </w:r>
      <w:r w:rsidR="00347871">
        <w:t>: vulnerability of:</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347871"/>
    <w:p w:rsidR="00347871" w:rsidRDefault="00347871" w:rsidP="00347871">
      <w:pPr>
        <w:pStyle w:val="Heading2"/>
      </w:pPr>
      <w:bookmarkStart w:id="1605" w:name="_8f0fe350810d255855b89a57ce14c385"/>
      <w:bookmarkStart w:id="1606" w:name="_Toc477757568"/>
      <w:r>
        <w:t>Class Information System Vulnerability</w:t>
      </w:r>
      <w:bookmarkEnd w:id="1605"/>
      <w:bookmarkEnd w:id="1606"/>
      <w:r w:rsidRPr="003A31EC">
        <w:rPr>
          <w:rFonts w:cs="Arial"/>
        </w:rPr>
        <w:t xml:space="preserve"> </w:t>
      </w:r>
      <w:r>
        <w:rPr>
          <w:rFonts w:cs="Arial"/>
        </w:rPr>
        <w:fldChar w:fldCharType="begin"/>
      </w:r>
      <w:r>
        <w:instrText>XE"</w:instrText>
      </w:r>
      <w:r w:rsidRPr="00413D75">
        <w:rPr>
          <w:rFonts w:cs="Arial"/>
        </w:rPr>
        <w:instrText>Information System Vulnerability</w:instrText>
      </w:r>
      <w:r>
        <w:instrText>"</w:instrText>
      </w:r>
      <w:r>
        <w:rPr>
          <w:rFonts w:cs="Arial"/>
        </w:rPr>
        <w:fldChar w:fldCharType="end"/>
      </w:r>
      <w:r w:rsidR="009E71B4">
        <w:rPr>
          <w:rFonts w:cs="Arial"/>
        </w:rPr>
        <w:t xml:space="preserve"> </w:t>
      </w:r>
    </w:p>
    <w:p w:rsidR="00347871" w:rsidRDefault="00347871" w:rsidP="00F71BA8">
      <w:r>
        <w:t>Category of vulnerability of a computer system and/or its network, software and execution of processes.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7" w:name="_6433c0c01e0b22dd9ee8ea16d594f0b6"/>
      <w:bookmarkStart w:id="1608" w:name="_Toc477757569"/>
      <w:r>
        <w:t>Class Information Vulnerability</w:t>
      </w:r>
      <w:bookmarkEnd w:id="1607"/>
      <w:bookmarkEnd w:id="1608"/>
      <w:r w:rsidRPr="003A31EC">
        <w:rPr>
          <w:rFonts w:cs="Arial"/>
        </w:rPr>
        <w:t xml:space="preserve"> </w:t>
      </w:r>
      <w:r>
        <w:rPr>
          <w:rFonts w:cs="Arial"/>
        </w:rPr>
        <w:fldChar w:fldCharType="begin"/>
      </w:r>
      <w:r>
        <w:instrText>XE"</w:instrText>
      </w:r>
      <w:r w:rsidRPr="00413D75">
        <w:rPr>
          <w:rFonts w:cs="Arial"/>
        </w:rPr>
        <w:instrText>Information Vulnerability</w:instrText>
      </w:r>
      <w:r>
        <w:instrText>"</w:instrText>
      </w:r>
      <w:r>
        <w:rPr>
          <w:rFonts w:cs="Arial"/>
        </w:rPr>
        <w:fldChar w:fldCharType="end"/>
      </w:r>
      <w:r w:rsidR="009E71B4">
        <w:rPr>
          <w:rFonts w:cs="Arial"/>
        </w:rPr>
        <w:t xml:space="preserve"> </w:t>
      </w:r>
    </w:p>
    <w:p w:rsidR="00347871" w:rsidRDefault="00347871" w:rsidP="00F71BA8">
      <w:r>
        <w:t>A category of vulnerability of information loss, misuse or corruption.</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pStyle w:val="Heading2"/>
      </w:pPr>
      <w:bookmarkStart w:id="1609" w:name="_2cb4e8a18deeb6cf45cb9a475d2a28da"/>
      <w:bookmarkStart w:id="1610" w:name="_Toc477757570"/>
      <w:r>
        <w:t>Class OSVDB Identifier</w:t>
      </w:r>
      <w:bookmarkEnd w:id="1609"/>
      <w:r w:rsidRPr="003A31EC">
        <w:rPr>
          <w:rFonts w:cs="Arial"/>
        </w:rPr>
        <w:t xml:space="preserve"> </w:t>
      </w:r>
      <w:r>
        <w:rPr>
          <w:rFonts w:cs="Arial"/>
        </w:rPr>
        <w:fldChar w:fldCharType="begin"/>
      </w:r>
      <w:r>
        <w:instrText>XE"</w:instrText>
      </w:r>
      <w:r w:rsidRPr="00413D75">
        <w:rPr>
          <w:rFonts w:cs="Arial"/>
        </w:rPr>
        <w:instrText>OSVDB Identifier</w:instrText>
      </w:r>
      <w:r>
        <w:instrText>"</w:instrText>
      </w:r>
      <w:r>
        <w:rPr>
          <w:rFonts w:cs="Arial"/>
        </w:rPr>
        <w:fldChar w:fldCharType="end"/>
      </w:r>
      <w:r w:rsidR="009E71B4">
        <w:rPr>
          <w:rFonts w:cs="Arial"/>
        </w:rPr>
        <w:t xml:space="preserve"> </w:t>
      </w:r>
      <w:r w:rsidR="006F72CA">
        <w:rPr>
          <w:rFonts w:cs="Arial"/>
        </w:rPr>
        <w:t>&lt;&lt;Value&gt;&gt;</w:t>
      </w:r>
      <w:bookmarkEnd w:id="1610"/>
    </w:p>
    <w:p w:rsidR="00347871" w:rsidRDefault="00347871" w:rsidP="00F71BA8">
      <w:r>
        <w:t>OSVDB is an independent and open sourced web-based vulnerability database created for the security community.[http://osvdb.org/]. This package defines identifiers for referencing OSVDB.</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4860316d895463f3d07bcbfdf8d15257" w:history="1">
        <w:r w:rsidR="00347871">
          <w:rPr>
            <w:rStyle w:val="Hyperlink"/>
          </w:rPr>
          <w:t>Vulnerability Identifier</w:t>
        </w:r>
      </w:hyperlink>
    </w:p>
    <w:p w:rsidR="00347871" w:rsidRPr="00232C10" w:rsidRDefault="00347871" w:rsidP="00232C10">
      <w:pPr>
        <w:pStyle w:val="Subtitle"/>
        <w:spacing w:before="120"/>
        <w:rPr>
          <w:rStyle w:val="IntenseEmphasis"/>
          <w:sz w:val="24"/>
          <w:szCs w:val="24"/>
        </w:rPr>
      </w:pPr>
      <w:r w:rsidRPr="00232C10">
        <w:rPr>
          <w:rStyle w:val="IntenseEmphasis"/>
          <w:sz w:val="24"/>
          <w:szCs w:val="24"/>
        </w:rPr>
        <w:t>Attributes</w:t>
      </w:r>
    </w:p>
    <w:p w:rsidR="00347871" w:rsidRDefault="00925DE6" w:rsidP="00E04E71">
      <w:pPr>
        <w:pStyle w:val="BodyText2"/>
        <w:spacing w:after="0" w:line="240" w:lineRule="auto"/>
      </w:pPr>
      <w:r w:rsidRPr="00C83E44">
        <w:rPr>
          <w:noProof/>
        </w:rPr>
        <w:pict>
          <v:shape id="Picture 628099083.emf" o:spid="_x0000_i1071" type="#_x0000_t75" alt="628099083.emf" style="width:12pt;height:12pt;visibility:visible;mso-wrap-style:square">
            <v:imagedata r:id="rId16" o:title="628099083"/>
          </v:shape>
        </w:pict>
      </w:r>
      <w:r w:rsidR="00347871">
        <w:t xml:space="preserve"> value</w:t>
      </w:r>
      <w:r w:rsidR="00347871">
        <w:rPr>
          <w:rFonts w:cs="Arial"/>
        </w:rPr>
        <w:fldChar w:fldCharType="begin"/>
      </w:r>
      <w:r w:rsidR="00347871">
        <w:instrText>XE"</w:instrText>
      </w:r>
      <w:r w:rsidR="00347871" w:rsidRPr="00413D75">
        <w:rPr>
          <w:rFonts w:cs="Arial"/>
        </w:rPr>
        <w:instrText>value</w:instrText>
      </w:r>
      <w:r w:rsidR="00347871">
        <w:instrText>"</w:instrText>
      </w:r>
      <w:r w:rsidR="00347871">
        <w:rPr>
          <w:rFonts w:cs="Arial"/>
        </w:rPr>
        <w:fldChar w:fldCharType="end"/>
      </w:r>
      <w:r w:rsidR="00347871">
        <w:t xml:space="preserve"> : </w:t>
      </w:r>
      <w:hyperlink w:anchor="_aeefbb09a8c456505ebb76cf8a103a03" w:history="1">
        <w:r w:rsidR="00347871">
          <w:rPr>
            <w:rStyle w:val="Hyperlink"/>
          </w:rPr>
          <w:t>Integer</w:t>
        </w:r>
      </w:hyperlink>
      <w:r w:rsidR="00347871">
        <w:t xml:space="preserve"> [1]</w:t>
      </w:r>
    </w:p>
    <w:p w:rsidR="00347871" w:rsidRDefault="00347871" w:rsidP="00E04E71">
      <w:pPr>
        <w:pStyle w:val="BodyText"/>
        <w:spacing w:before="0" w:after="120"/>
      </w:pPr>
      <w:r>
        <w:t>Index into the OSVDB database.</w:t>
      </w:r>
    </w:p>
    <w:p w:rsidR="00347871" w:rsidRDefault="00347871" w:rsidP="00347871"/>
    <w:p w:rsidR="00347871" w:rsidRDefault="00347871" w:rsidP="00347871">
      <w:pPr>
        <w:pStyle w:val="Heading2"/>
      </w:pPr>
      <w:bookmarkStart w:id="1611" w:name="_5d0bbd1b2865ee291b6e66f722203ab9"/>
      <w:bookmarkStart w:id="1612" w:name="_Toc477757571"/>
      <w:r>
        <w:lastRenderedPageBreak/>
        <w:t>Class Software Vulnerability</w:t>
      </w:r>
      <w:bookmarkEnd w:id="1611"/>
      <w:bookmarkEnd w:id="1612"/>
      <w:r w:rsidRPr="003A31EC">
        <w:rPr>
          <w:rFonts w:cs="Arial"/>
        </w:rPr>
        <w:t xml:space="preserve"> </w:t>
      </w:r>
      <w:r>
        <w:rPr>
          <w:rFonts w:cs="Arial"/>
        </w:rPr>
        <w:fldChar w:fldCharType="begin"/>
      </w:r>
      <w:r>
        <w:instrText>XE"</w:instrText>
      </w:r>
      <w:r w:rsidRPr="00413D75">
        <w:rPr>
          <w:rFonts w:cs="Arial"/>
        </w:rPr>
        <w:instrText>Software Vulnerability</w:instrText>
      </w:r>
      <w:r>
        <w:instrText>"</w:instrText>
      </w:r>
      <w:r>
        <w:rPr>
          <w:rFonts w:cs="Arial"/>
        </w:rPr>
        <w:fldChar w:fldCharType="end"/>
      </w:r>
      <w:r w:rsidR="009E71B4">
        <w:rPr>
          <w:rFonts w:cs="Arial"/>
        </w:rPr>
        <w:t xml:space="preserve"> </w:t>
      </w:r>
    </w:p>
    <w:p w:rsidR="00347871" w:rsidRDefault="00347871" w:rsidP="00F71BA8">
      <w:r>
        <w:t>A vulnerability of software such that the software such that the softwares operation is comprised.</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7d4585c7408bb8f24ed25aed0548c471" w:history="1">
        <w:r w:rsidR="00347871">
          <w:rPr>
            <w:rStyle w:val="Hyperlink"/>
          </w:rPr>
          <w:t>Cyber Vulnerability</w:t>
        </w:r>
      </w:hyperlink>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613" w:name="_Toc477757572"/>
      <w:r>
        <w:t>Threat-risk-conceptual-model::Threat and Risk Specific Concepts::Vulnerabilities::Vulnerability Vectors</w:t>
      </w:r>
      <w:bookmarkEnd w:id="1613"/>
    </w:p>
    <w:p w:rsidR="0010083A" w:rsidRDefault="00456929">
      <w:r>
        <w:t>[cvss] IT management must identify and assess vulnerabilities across many disparate hardware and software platforms. They need to prioritize these vulne</w:t>
      </w:r>
      <w:r>
        <w:t>rabilities and remediate those that pose the greatest risk. But when there are so many to fix, with each being scored using different scales, how can IT managers convert this mountain of vulnerability data into actionable information? The Common Vulnerabil</w:t>
      </w:r>
      <w:r>
        <w:t>ity Scoring System (CVSS) is an open framework that addresses this issue. It offers the following benefits:</w:t>
      </w:r>
    </w:p>
    <w:p w:rsidR="0010083A" w:rsidRDefault="00456929">
      <w:pPr>
        <w:numPr>
          <w:ilvl w:val="0"/>
          <w:numId w:val="26"/>
        </w:numPr>
      </w:pPr>
      <w:r>
        <w:t>Standardized Vulnerability Scores: When an organization normalizes vulnerability scores across all of its software and hardware platforms, it can leverage a single vulnerability management policy. This policy may be similar to a service level agreement (SL</w:t>
      </w:r>
      <w:r>
        <w:t>A) that states how quickly a particular vulnerability must be validated and remediated.</w:t>
      </w:r>
    </w:p>
    <w:p w:rsidR="0010083A" w:rsidRDefault="00456929">
      <w:pPr>
        <w:numPr>
          <w:ilvl w:val="0"/>
          <w:numId w:val="26"/>
        </w:numPr>
      </w:pPr>
      <w:r>
        <w:t>Open Framework: Users can be confused when a vulnerability is assigned an arbitrary score. “Which properties gave it that score? How does it differ from the one release</w:t>
      </w:r>
      <w:r>
        <w:t>d yesterday?” With CVSS, anyone can see the individual characteristics used to derive a score.</w:t>
      </w:r>
    </w:p>
    <w:p w:rsidR="0010083A" w:rsidRDefault="00456929">
      <w:pPr>
        <w:numPr>
          <w:ilvl w:val="0"/>
          <w:numId w:val="26"/>
        </w:numPr>
      </w:pPr>
      <w:r>
        <w:t>Prioritized Risk: When the environmental score is computed, the vulnerability now becomes contextual. That is, vulnerability scores are now representative of the</w:t>
      </w:r>
      <w:r>
        <w:t xml:space="preserve"> actual risk to an organization. Users know how important a given vulnerability is in relation to other vulnerabilities.</w:t>
      </w:r>
    </w:p>
    <w:p w:rsidR="00347871" w:rsidRDefault="00347871" w:rsidP="00347871">
      <w:pPr>
        <w:pStyle w:val="Heading2"/>
      </w:pPr>
      <w:bookmarkStart w:id="1614" w:name="_Toc477757573"/>
      <w:r>
        <w:lastRenderedPageBreak/>
        <w:t>Diagram: Vulnerability Vectors</w:t>
      </w:r>
      <w:bookmarkEnd w:id="1614"/>
    </w:p>
    <w:p w:rsidR="00347871" w:rsidRDefault="00925DE6" w:rsidP="00347871">
      <w:pPr>
        <w:jc w:val="center"/>
        <w:rPr>
          <w:rFonts w:cs="Arial"/>
        </w:rPr>
      </w:pPr>
      <w:r w:rsidRPr="00C83E44">
        <w:rPr>
          <w:noProof/>
        </w:rPr>
        <w:pict>
          <v:shape id="Picture -70415530.emf" o:spid="_x0000_i1070" type="#_x0000_t75" alt="-70415530.emf" style="width:363pt;height:565.2pt;visibility:visible;mso-wrap-style:square">
            <v:imagedata r:id="rId252" o:title="-70415530"/>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Vulnerability Vectors</w:t>
      </w:r>
    </w:p>
    <w:p w:rsidR="00347871" w:rsidRDefault="00347871" w:rsidP="00347871">
      <w:r>
        <w:t xml:space="preserve"> </w:t>
      </w:r>
    </w:p>
    <w:p w:rsidR="00347871" w:rsidRDefault="00347871" w:rsidP="00347871"/>
    <w:p w:rsidR="00347871" w:rsidRDefault="00347871" w:rsidP="00347871">
      <w:pPr>
        <w:pStyle w:val="Heading2"/>
      </w:pPr>
      <w:bookmarkStart w:id="1615" w:name="_86f74f1525c62c0b703bafefa1504913"/>
      <w:bookmarkStart w:id="1616" w:name="_Toc477757574"/>
      <w:r>
        <w:lastRenderedPageBreak/>
        <w:t>Class CVSS Score</w:t>
      </w:r>
      <w:bookmarkEnd w:id="1615"/>
      <w:r w:rsidRPr="003A31EC">
        <w:rPr>
          <w:rFonts w:cs="Arial"/>
        </w:rPr>
        <w:t xml:space="preserve"> </w:t>
      </w:r>
      <w:r>
        <w:rPr>
          <w:rFonts w:cs="Arial"/>
        </w:rPr>
        <w:fldChar w:fldCharType="begin"/>
      </w:r>
      <w:r>
        <w:instrText>XE"</w:instrText>
      </w:r>
      <w:r w:rsidRPr="00413D75">
        <w:rPr>
          <w:rFonts w:cs="Arial"/>
        </w:rPr>
        <w:instrText>CVSS Score</w:instrText>
      </w:r>
      <w:r>
        <w:instrText>"</w:instrText>
      </w:r>
      <w:r>
        <w:rPr>
          <w:rFonts w:cs="Arial"/>
        </w:rPr>
        <w:fldChar w:fldCharType="end"/>
      </w:r>
      <w:r w:rsidR="009E71B4">
        <w:rPr>
          <w:rFonts w:cs="Arial"/>
        </w:rPr>
        <w:t xml:space="preserve"> </w:t>
      </w:r>
      <w:r w:rsidR="006F72CA">
        <w:rPr>
          <w:rFonts w:cs="Arial"/>
        </w:rPr>
        <w:t>&lt;&lt;Quantity Kind&gt;&gt;</w:t>
      </w:r>
      <w:bookmarkEnd w:id="1616"/>
    </w:p>
    <w:p w:rsidR="00347871" w:rsidRDefault="00347871" w:rsidP="00F71BA8">
      <w:r>
        <w:t>Common Vulnerability Scoring System. A number in the range of 0..10 representing a CVSS metric.</w:t>
      </w:r>
      <w:r>
        <w:br/>
        <w:t>[CVSS]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0255e9784e5af62b9441b7694cddbe80" w:history="1">
        <w:r w:rsidR="00347871">
          <w:rPr>
            <w:rStyle w:val="Hyperlink"/>
          </w:rPr>
          <w:t>Vulnerability Metric</w:t>
        </w:r>
      </w:hyperlink>
    </w:p>
    <w:p w:rsidR="00347871" w:rsidRDefault="00347871" w:rsidP="00347871"/>
    <w:p w:rsidR="00347871" w:rsidRDefault="00347871" w:rsidP="00347871">
      <w:pPr>
        <w:pStyle w:val="Heading3"/>
      </w:pPr>
      <w:bookmarkStart w:id="1617" w:name="_50d5886e252e2a1001ba39037c02fdc4"/>
      <w:bookmarkStart w:id="1618" w:name="_Toc477757575"/>
      <w:r>
        <w:t>Enumeration Access Complexity</w:t>
      </w:r>
      <w:bookmarkEnd w:id="1617"/>
      <w:bookmarkEnd w:id="1618"/>
      <w:r w:rsidRPr="003A31EC">
        <w:rPr>
          <w:rFonts w:cs="Arial"/>
        </w:rPr>
        <w:t xml:space="preserve"> </w:t>
      </w:r>
      <w:r w:rsidR="00951276">
        <w:rPr>
          <w:rFonts w:cs="Arial"/>
        </w:rPr>
        <w:fldChar w:fldCharType="begin"/>
      </w:r>
      <w:r w:rsidR="00951276">
        <w:instrText>XE"</w:instrText>
      </w:r>
      <w:r w:rsidR="00951276" w:rsidRPr="00413D75">
        <w:rPr>
          <w:rFonts w:cs="Arial"/>
        </w:rPr>
        <w:instrText>Access Complexity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complexity of the attack required to exploit the vulnerability once an attacker has gained access to the target system. For example, consider a buffer overflow in an Internet service:</w:t>
      </w:r>
      <w:r>
        <w:br/>
        <w:t>once the target system is located, the attacker can launch an exploit at will.</w:t>
      </w:r>
      <w:r>
        <w:br/>
        <w:t>Other vulnerabilities, however, may require additional steps in order to be exploited. For example, a vulnerability in an email client is only exploited after the user downloads and opens a tainted attachment.</w:t>
      </w:r>
      <w:r>
        <w:br/>
        <w:t>The lower the required complexity, the higher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Access Complexity</w:t>
      </w:r>
    </w:p>
    <w:p w:rsidR="00347871" w:rsidRDefault="00347871" w:rsidP="00347871">
      <w:pPr>
        <w:pStyle w:val="Code0"/>
      </w:pPr>
      <w:r>
        <w:t>{High, Medium, Low}</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69"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10083A" w:rsidRDefault="00456929">
      <w:r>
        <w:t>Specialized access conditions exist. For example:</w:t>
      </w:r>
    </w:p>
    <w:p w:rsidR="0010083A" w:rsidRDefault="00456929">
      <w:pPr>
        <w:numPr>
          <w:ilvl w:val="0"/>
          <w:numId w:val="27"/>
        </w:numPr>
      </w:pPr>
      <w:r>
        <w:t>In most configurations, the attacking party must already have elevated privileges or spoof additional systems in addition to the attacking system (e.g., DNS hijacking).</w:t>
      </w:r>
    </w:p>
    <w:p w:rsidR="0010083A" w:rsidRDefault="00456929">
      <w:pPr>
        <w:numPr>
          <w:ilvl w:val="0"/>
          <w:numId w:val="27"/>
        </w:numPr>
      </w:pPr>
      <w:r>
        <w:t>The attack depends on social engineering methods that would be easily detected by</w:t>
      </w:r>
    </w:p>
    <w:p w:rsidR="0010083A" w:rsidRDefault="00456929">
      <w:pPr>
        <w:numPr>
          <w:ilvl w:val="0"/>
          <w:numId w:val="27"/>
        </w:numPr>
      </w:pPr>
      <w:r>
        <w:t>knowl</w:t>
      </w:r>
      <w:r>
        <w:t>edgeable people. For example, the victim must perform several suspicious or</w:t>
      </w:r>
    </w:p>
    <w:p w:rsidR="0010083A" w:rsidRDefault="00456929">
      <w:pPr>
        <w:numPr>
          <w:ilvl w:val="0"/>
          <w:numId w:val="27"/>
        </w:numPr>
      </w:pPr>
      <w:r>
        <w:t>atypical actions.</w:t>
      </w:r>
    </w:p>
    <w:p w:rsidR="0010083A" w:rsidRDefault="00456929">
      <w:pPr>
        <w:numPr>
          <w:ilvl w:val="0"/>
          <w:numId w:val="27"/>
        </w:numPr>
      </w:pPr>
      <w:r>
        <w:t>The vulnerable configuration is seen very rarely in practice.</w:t>
      </w:r>
    </w:p>
    <w:p w:rsidR="0010083A" w:rsidRDefault="00456929">
      <w:pPr>
        <w:numPr>
          <w:ilvl w:val="0"/>
          <w:numId w:val="27"/>
        </w:numPr>
      </w:pPr>
      <w:r>
        <w:t>If a race condition exists, the window is very narrow.</w:t>
      </w:r>
    </w:p>
    <w:p w:rsidR="00347871" w:rsidRDefault="00925DE6" w:rsidP="00347871">
      <w:pPr>
        <w:ind w:left="605" w:hanging="245"/>
      </w:pPr>
      <w:r w:rsidRPr="00C83E44">
        <w:rPr>
          <w:noProof/>
        </w:rPr>
        <w:pict>
          <v:shape id="_x0000_i1068" type="#_x0000_t75" alt="-589766368.emf" style="width:12pt;height:12pt;visibility:visible;mso-wrap-style:square">
            <v:imagedata r:id="rId36" o:title="-589766368"/>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10083A" w:rsidRDefault="00456929">
      <w:r>
        <w:t>The access conditions ar</w:t>
      </w:r>
      <w:r>
        <w:t>e somewhat specialized; the following are examples:</w:t>
      </w:r>
    </w:p>
    <w:p w:rsidR="0010083A" w:rsidRDefault="00456929">
      <w:pPr>
        <w:numPr>
          <w:ilvl w:val="0"/>
          <w:numId w:val="28"/>
        </w:numPr>
      </w:pPr>
      <w:r>
        <w:t>The attacking party is limited to a group of systems or users at some level of authorization, possibly untrusted.</w:t>
      </w:r>
    </w:p>
    <w:p w:rsidR="0010083A" w:rsidRDefault="00456929">
      <w:pPr>
        <w:numPr>
          <w:ilvl w:val="0"/>
          <w:numId w:val="28"/>
        </w:numPr>
      </w:pPr>
      <w:r>
        <w:t>Some information must be gathered before a successful attack can be launched.</w:t>
      </w:r>
    </w:p>
    <w:p w:rsidR="0010083A" w:rsidRDefault="00456929">
      <w:pPr>
        <w:numPr>
          <w:ilvl w:val="0"/>
          <w:numId w:val="28"/>
        </w:numPr>
      </w:pPr>
      <w:r>
        <w:t>The affected</w:t>
      </w:r>
      <w:r>
        <w:t xml:space="preserve"> configuration is non-default, and is not commonly configured (e.g., a vulnerability present when a server performs user account authentication via a specific scheme, but not present for another authentication scheme).</w:t>
      </w:r>
    </w:p>
    <w:p w:rsidR="0010083A" w:rsidRDefault="00456929">
      <w:pPr>
        <w:numPr>
          <w:ilvl w:val="0"/>
          <w:numId w:val="28"/>
        </w:numPr>
      </w:pPr>
      <w:r>
        <w:t>The attack requires a small amount of</w:t>
      </w:r>
      <w:r>
        <w:t xml:space="preserve"> social engineering that might occasionally fool cautious users (e.g., phishing attacks that modify a web browser’s status bar to show a false link, having to be on someone’s “buddy” list before sending an IM exploit).</w:t>
      </w:r>
    </w:p>
    <w:p w:rsidR="00347871" w:rsidRDefault="00925DE6" w:rsidP="00347871">
      <w:pPr>
        <w:ind w:left="605" w:hanging="245"/>
      </w:pPr>
      <w:r w:rsidRPr="00C83E44">
        <w:rPr>
          <w:noProof/>
        </w:rPr>
        <w:pict>
          <v:shape id="_x0000_i1067"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10083A" w:rsidRDefault="00456929">
      <w:r>
        <w:t>Specialized access con</w:t>
      </w:r>
      <w:r>
        <w:t>ditions or extenuating circumstances do not exist. The following are</w:t>
      </w:r>
    </w:p>
    <w:p w:rsidR="0010083A" w:rsidRDefault="00456929">
      <w:r>
        <w:t>examples:</w:t>
      </w:r>
    </w:p>
    <w:p w:rsidR="0010083A" w:rsidRDefault="00456929">
      <w:pPr>
        <w:numPr>
          <w:ilvl w:val="0"/>
          <w:numId w:val="29"/>
        </w:numPr>
      </w:pPr>
      <w:r>
        <w:t>The affected product typically requires access to a wide range of systems and users, possibly anonymous and untrusted (e.g., Internet-facing web or mail server).</w:t>
      </w:r>
    </w:p>
    <w:p w:rsidR="0010083A" w:rsidRDefault="00456929">
      <w:pPr>
        <w:numPr>
          <w:ilvl w:val="0"/>
          <w:numId w:val="29"/>
        </w:numPr>
      </w:pPr>
      <w:r>
        <w:t>The affected configuration is default or ubiquitous.</w:t>
      </w:r>
    </w:p>
    <w:p w:rsidR="0010083A" w:rsidRDefault="00456929">
      <w:pPr>
        <w:numPr>
          <w:ilvl w:val="0"/>
          <w:numId w:val="29"/>
        </w:numPr>
      </w:pPr>
      <w:r>
        <w:t>The attack can be performed manually and requires little skill or additional information gathering.</w:t>
      </w:r>
    </w:p>
    <w:p w:rsidR="0010083A" w:rsidRDefault="00456929">
      <w:pPr>
        <w:numPr>
          <w:ilvl w:val="0"/>
          <w:numId w:val="29"/>
        </w:numPr>
      </w:pPr>
      <w:r>
        <w:t>The “race condition” is a lazy one (i.e., it is technically a race but easily winnable).</w:t>
      </w:r>
    </w:p>
    <w:p w:rsidR="00347871" w:rsidRDefault="00347871" w:rsidP="00347871"/>
    <w:p w:rsidR="00347871" w:rsidRDefault="00347871" w:rsidP="00347871">
      <w:pPr>
        <w:pStyle w:val="Heading3"/>
      </w:pPr>
      <w:bookmarkStart w:id="1619" w:name="_56fa71dcc0b39cbcdb123f77020e3f86"/>
      <w:bookmarkStart w:id="1620" w:name="_Toc477757576"/>
      <w:r>
        <w:lastRenderedPageBreak/>
        <w:t>Enumeration Access Vector</w:t>
      </w:r>
      <w:bookmarkEnd w:id="1619"/>
      <w:bookmarkEnd w:id="1620"/>
      <w:r w:rsidRPr="003A31EC">
        <w:rPr>
          <w:rFonts w:cs="Arial"/>
        </w:rPr>
        <w:t xml:space="preserve"> </w:t>
      </w:r>
      <w:r w:rsidR="00951276">
        <w:rPr>
          <w:rFonts w:cs="Arial"/>
        </w:rPr>
        <w:fldChar w:fldCharType="begin"/>
      </w:r>
      <w:r w:rsidR="00951276">
        <w:instrText>XE"</w:instrText>
      </w:r>
      <w:r w:rsidR="00951276" w:rsidRPr="00413D75">
        <w:rPr>
          <w:rFonts w:cs="Arial"/>
        </w:rPr>
        <w:instrText>Access Vector</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[CVSS]This metric reflects how the vulnerability is exploited. The more remote an attacker can be to attack a host, the greater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Access Vector</w:t>
      </w:r>
    </w:p>
    <w:p w:rsidR="00347871" w:rsidRDefault="00347871" w:rsidP="00347871">
      <w:pPr>
        <w:pStyle w:val="Code0"/>
      </w:pPr>
      <w:r>
        <w:t>{Local, Adjacent, Remote}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66" type="#_x0000_t75" alt="-589766368.emf" style="width:12pt;height:12pt;visibility:visible;mso-wrap-style:square">
            <v:imagedata r:id="rId36" o:title="-589766368"/>
          </v:shape>
        </w:pict>
      </w:r>
      <w:r w:rsidR="00347871">
        <w:t xml:space="preserve"> Local</w:t>
      </w:r>
      <w:r w:rsidR="00347871">
        <w:rPr>
          <w:rFonts w:cs="Arial"/>
        </w:rPr>
        <w:fldChar w:fldCharType="begin"/>
      </w:r>
      <w:r w:rsidR="00347871">
        <w:instrText>XE"</w:instrText>
      </w:r>
      <w:r w:rsidR="00347871" w:rsidRPr="00413D75">
        <w:rPr>
          <w:rFonts w:cs="Arial"/>
        </w:rPr>
        <w:instrText>Local</w:instrText>
      </w:r>
      <w:r w:rsidR="00347871">
        <w:instrText>"</w:instrText>
      </w:r>
      <w:r w:rsidR="00347871">
        <w:rPr>
          <w:rFonts w:cs="Arial"/>
        </w:rPr>
        <w:fldChar w:fldCharType="end"/>
      </w:r>
    </w:p>
    <w:p w:rsidR="00347871" w:rsidRDefault="00347871" w:rsidP="00A318C1">
      <w:pPr>
        <w:pStyle w:val="BodyText"/>
      </w:pPr>
      <w:r>
        <w:t>Local access to a vulnerable resource.</w:t>
      </w:r>
      <w:r>
        <w:br/>
        <w:t>[cvss]A vulnerability exploitable with only local access requires the attacker to have either physical access to the vulnerable system or a local (shell) account. Examples of locally exploitable vulnerabilities are peripheral attacks such as Firewire/USB DMA attacks, and local privilege escalations (e.g., sudo).</w:t>
      </w:r>
    </w:p>
    <w:p w:rsidR="00347871" w:rsidRDefault="00925DE6" w:rsidP="00347871">
      <w:pPr>
        <w:ind w:left="605" w:hanging="245"/>
      </w:pPr>
      <w:r w:rsidRPr="00C83E44">
        <w:rPr>
          <w:noProof/>
        </w:rPr>
        <w:pict>
          <v:shape id="_x0000_i1065" type="#_x0000_t75" alt="-589766368.emf" style="width:12pt;height:12pt;visibility:visible;mso-wrap-style:square">
            <v:imagedata r:id="rId36" o:title="-589766368"/>
          </v:shape>
        </w:pict>
      </w:r>
      <w:r w:rsidR="00347871">
        <w:t xml:space="preserve"> Adjacent</w:t>
      </w:r>
      <w:r w:rsidR="00347871">
        <w:rPr>
          <w:rFonts w:cs="Arial"/>
        </w:rPr>
        <w:fldChar w:fldCharType="begin"/>
      </w:r>
      <w:r w:rsidR="00347871">
        <w:instrText>XE"</w:instrText>
      </w:r>
      <w:r w:rsidR="00347871" w:rsidRPr="00413D75">
        <w:rPr>
          <w:rFonts w:cs="Arial"/>
        </w:rPr>
        <w:instrText>Adjacent</w:instrText>
      </w:r>
      <w:r w:rsidR="00347871">
        <w:instrText>"</w:instrText>
      </w:r>
      <w:r w:rsidR="00347871">
        <w:rPr>
          <w:rFonts w:cs="Arial"/>
        </w:rPr>
        <w:fldChar w:fldCharType="end"/>
      </w:r>
    </w:p>
    <w:p w:rsidR="00347871" w:rsidRDefault="00347871" w:rsidP="00A318C1">
      <w:pPr>
        <w:pStyle w:val="BodyText"/>
      </w:pPr>
      <w:r>
        <w:t>A resource vulnerable to an attacker with have access adjacent to the vulnerable resource.</w:t>
      </w:r>
      <w:r>
        <w:br/>
        <w:t>[cvss] Adjacent Network. A vulnerability exploitable with adjacent network access requires the attacker to have access to either the broadcast or collision domain of the vulnerable software. Examples of local networks include local IP subnet, Bluetooth, IEEE 802.11, and local Ethernet segment.</w:t>
      </w:r>
    </w:p>
    <w:p w:rsidR="00347871" w:rsidRDefault="00925DE6" w:rsidP="00347871">
      <w:pPr>
        <w:ind w:left="605" w:hanging="245"/>
      </w:pPr>
      <w:r w:rsidRPr="00C83E44">
        <w:rPr>
          <w:noProof/>
        </w:rPr>
        <w:pict>
          <v:shape id="_x0000_i1064" type="#_x0000_t75" alt="-589766368.emf" style="width:12pt;height:12pt;visibility:visible;mso-wrap-style:square">
            <v:imagedata r:id="rId36" o:title="-589766368"/>
          </v:shape>
        </w:pict>
      </w:r>
      <w:r w:rsidR="00347871">
        <w:t xml:space="preserve"> Remote</w:t>
      </w:r>
      <w:r w:rsidR="00347871">
        <w:rPr>
          <w:rFonts w:cs="Arial"/>
        </w:rPr>
        <w:fldChar w:fldCharType="begin"/>
      </w:r>
      <w:r w:rsidR="00347871">
        <w:instrText>XE"</w:instrText>
      </w:r>
      <w:r w:rsidR="00347871" w:rsidRPr="00413D75">
        <w:rPr>
          <w:rFonts w:cs="Arial"/>
        </w:rPr>
        <w:instrText>Remote</w:instrText>
      </w:r>
      <w:r w:rsidR="00347871">
        <w:instrText>"</w:instrText>
      </w:r>
      <w:r w:rsidR="00347871">
        <w:rPr>
          <w:rFonts w:cs="Arial"/>
        </w:rPr>
        <w:fldChar w:fldCharType="end"/>
      </w:r>
    </w:p>
    <w:p w:rsidR="00347871" w:rsidRDefault="00347871" w:rsidP="00A318C1">
      <w:pPr>
        <w:pStyle w:val="BodyText"/>
      </w:pPr>
      <w:r>
        <w:t>A vulnerability that does not require physical or virtual proximity.</w:t>
      </w:r>
      <w:r>
        <w:br/>
        <w:t>[cvss] Network: A vulnerability exploitable with network access means the vulnerable software is bound to the network stack and the attacker does not require local network access or local access.</w:t>
      </w:r>
      <w:r>
        <w:br/>
        <w:t>Such a vulnerability is often termed “remotely exploitable”. An example of a network attack is an RPC buffer overflow.</w:t>
      </w:r>
    </w:p>
    <w:p w:rsidR="00347871" w:rsidRDefault="00347871" w:rsidP="00347871"/>
    <w:p w:rsidR="00347871" w:rsidRDefault="00347871" w:rsidP="00347871">
      <w:pPr>
        <w:pStyle w:val="Heading3"/>
      </w:pPr>
      <w:bookmarkStart w:id="1621" w:name="_7a1c6d8a044ed1c107c3e81fa1e748b2"/>
      <w:bookmarkStart w:id="1622" w:name="_Toc477757577"/>
      <w:r>
        <w:t>Enumeration Authentication</w:t>
      </w:r>
      <w:bookmarkEnd w:id="1621"/>
      <w:bookmarkEnd w:id="1622"/>
      <w:r w:rsidRPr="003A31EC">
        <w:rPr>
          <w:rFonts w:cs="Arial"/>
        </w:rPr>
        <w:t xml:space="preserve"> </w:t>
      </w:r>
      <w:r w:rsidR="00951276">
        <w:rPr>
          <w:rFonts w:cs="Arial"/>
        </w:rPr>
        <w:fldChar w:fldCharType="begin"/>
      </w:r>
      <w:r w:rsidR="00951276">
        <w:instrText>XE"</w:instrText>
      </w:r>
      <w:r w:rsidR="00951276" w:rsidRPr="00413D75">
        <w:rPr>
          <w:rFonts w:cs="Arial"/>
        </w:rPr>
        <w:instrText>Authentication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number of times an attacker must authenticate to a target in order to exploit a vulnerability. This metric does not gauge the strength or complexity of the authentication process, only that an attacker is required to provide credentials before an exploit may occur. The fewer authentication instances that are required, the higher the vulnerability score.</w:t>
      </w:r>
      <w:r>
        <w:br/>
        <w:t>It is important to note that the Authentication metric is different from Access Vector. Here, authentication requirements are considered once the system has already been accessed. Specifically, for locally exploitable vulnerabilities, this metric should only be set to “single” or “multiple” if authentication is needed beyond what is required to log into the system. An example of a locally exploitable vulnerability that requires authentication is one affecting a database engine listening on a Unix domain socket (or some other non-network interface). If the user must authenticate as a valid database user in order to exploit the vulnerability, then this metric should be set to “single.”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Authentication</w:t>
      </w:r>
    </w:p>
    <w:p w:rsidR="00347871" w:rsidRDefault="00347871" w:rsidP="00347871">
      <w:pPr>
        <w:pStyle w:val="Code0"/>
      </w:pPr>
      <w:r>
        <w:t>{Multiple, Single, None}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63" type="#_x0000_t75" alt="-589766368.emf" style="width:12pt;height:12pt;visibility:visible;mso-wrap-style:square">
            <v:imagedata r:id="rId36" o:title="-589766368"/>
          </v:shape>
        </w:pict>
      </w:r>
      <w:r w:rsidR="00347871">
        <w:t xml:space="preserve"> Multiple</w:t>
      </w:r>
      <w:r w:rsidR="00347871">
        <w:rPr>
          <w:rFonts w:cs="Arial"/>
        </w:rPr>
        <w:fldChar w:fldCharType="begin"/>
      </w:r>
      <w:r w:rsidR="00347871">
        <w:instrText>XE"</w:instrText>
      </w:r>
      <w:r w:rsidR="00347871" w:rsidRPr="00413D75">
        <w:rPr>
          <w:rFonts w:cs="Arial"/>
        </w:rPr>
        <w:instrText>Multiple</w:instrText>
      </w:r>
      <w:r w:rsidR="00347871">
        <w:instrText>"</w:instrText>
      </w:r>
      <w:r w:rsidR="00347871">
        <w:rPr>
          <w:rFonts w:cs="Arial"/>
        </w:rPr>
        <w:fldChar w:fldCharType="end"/>
      </w:r>
    </w:p>
    <w:p w:rsidR="00347871" w:rsidRDefault="00347871" w:rsidP="00A318C1">
      <w:pPr>
        <w:pStyle w:val="BodyText"/>
      </w:pPr>
      <w:r>
        <w:lastRenderedPageBreak/>
        <w:t>Exploiting the vulnerability requires that the attacker authenticate two or more times, even if the same credentials are used each time. An example is an attacker authenticating to an operating system in addition to providing credentials to access an application hosted on that system.</w:t>
      </w:r>
    </w:p>
    <w:p w:rsidR="00347871" w:rsidRDefault="00925DE6" w:rsidP="00347871">
      <w:pPr>
        <w:ind w:left="605" w:hanging="245"/>
      </w:pPr>
      <w:r w:rsidRPr="00C83E44">
        <w:rPr>
          <w:noProof/>
        </w:rPr>
        <w:pict>
          <v:shape id="_x0000_i1062" type="#_x0000_t75" alt="-589766368.emf" style="width:12pt;height:12pt;visibility:visible;mso-wrap-style:square">
            <v:imagedata r:id="rId36" o:title="-589766368"/>
          </v:shape>
        </w:pict>
      </w:r>
      <w:r w:rsidR="00347871">
        <w:t xml:space="preserve"> Single</w:t>
      </w:r>
      <w:r w:rsidR="00347871">
        <w:rPr>
          <w:rFonts w:cs="Arial"/>
        </w:rPr>
        <w:fldChar w:fldCharType="begin"/>
      </w:r>
      <w:r w:rsidR="00347871">
        <w:instrText>XE"</w:instrText>
      </w:r>
      <w:r w:rsidR="00347871" w:rsidRPr="00413D75">
        <w:rPr>
          <w:rFonts w:cs="Arial"/>
        </w:rPr>
        <w:instrText>Single</w:instrText>
      </w:r>
      <w:r w:rsidR="00347871">
        <w:instrText>"</w:instrText>
      </w:r>
      <w:r w:rsidR="00347871">
        <w:rPr>
          <w:rFonts w:cs="Arial"/>
        </w:rPr>
        <w:fldChar w:fldCharType="end"/>
      </w:r>
    </w:p>
    <w:p w:rsidR="00347871" w:rsidRDefault="00347871" w:rsidP="00A318C1">
      <w:pPr>
        <w:pStyle w:val="BodyText"/>
      </w:pPr>
      <w:r>
        <w:t>One instance of authentication is required to access and exploit the vulnerability.</w:t>
      </w:r>
    </w:p>
    <w:p w:rsidR="00347871" w:rsidRDefault="00925DE6" w:rsidP="00347871">
      <w:pPr>
        <w:ind w:left="605" w:hanging="245"/>
      </w:pPr>
      <w:r w:rsidRPr="00C83E44">
        <w:rPr>
          <w:noProof/>
        </w:rPr>
        <w:pict>
          <v:shape id="_x0000_i1061"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Authentication is not required to access and exploit the vulnerability.</w:t>
      </w:r>
    </w:p>
    <w:p w:rsidR="00347871" w:rsidRDefault="00347871" w:rsidP="00347871"/>
    <w:p w:rsidR="00347871" w:rsidRDefault="00347871" w:rsidP="00347871">
      <w:pPr>
        <w:pStyle w:val="Heading3"/>
      </w:pPr>
      <w:bookmarkStart w:id="1623" w:name="_753cefe315d16c30e57e5297cf514d11"/>
      <w:bookmarkStart w:id="1624" w:name="_Toc477757578"/>
      <w:r>
        <w:t>Enumeration Availability Impact</w:t>
      </w:r>
      <w:bookmarkEnd w:id="1623"/>
      <w:bookmarkEnd w:id="1624"/>
      <w:r w:rsidRPr="003A31EC">
        <w:rPr>
          <w:rFonts w:cs="Arial"/>
        </w:rPr>
        <w:t xml:space="preserve"> </w:t>
      </w:r>
      <w:r w:rsidR="00951276">
        <w:rPr>
          <w:rFonts w:cs="Arial"/>
        </w:rPr>
        <w:fldChar w:fldCharType="begin"/>
      </w:r>
      <w:r w:rsidR="00951276">
        <w:instrText>XE"</w:instrText>
      </w:r>
      <w:r w:rsidR="00951276" w:rsidRPr="00413D75">
        <w:rPr>
          <w:rFonts w:cs="Arial"/>
        </w:rPr>
        <w:instrText>Availability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Impact affecting the availability of a resource for its intended use.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Availability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60"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availability of the system.</w:t>
      </w:r>
    </w:p>
    <w:p w:rsidR="00347871" w:rsidRDefault="00925DE6" w:rsidP="00347871">
      <w:pPr>
        <w:ind w:left="605" w:hanging="245"/>
      </w:pPr>
      <w:r w:rsidRPr="00C83E44">
        <w:rPr>
          <w:noProof/>
        </w:rPr>
        <w:pict>
          <v:shape id="_x0000_i1059" type="#_x0000_t75" alt="-589766368.emf" style="width:12pt;height:12pt;visibility:visible;mso-wrap-style:square">
            <v:imagedata r:id="rId36" o:title="-589766368"/>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[cvss] There is reduced performance or interruptions in resource availability. An example is a network-based flood attack that permits a limited number of successful connections to an Internet service.</w:t>
      </w:r>
    </w:p>
    <w:p w:rsidR="00347871" w:rsidRDefault="00925DE6" w:rsidP="00347871">
      <w:pPr>
        <w:ind w:left="605" w:hanging="245"/>
      </w:pPr>
      <w:r w:rsidRPr="00C83E44">
        <w:rPr>
          <w:noProof/>
        </w:rPr>
        <w:pict>
          <v:shape id="_x0000_i1058" type="#_x0000_t75" alt="-589766368.emf" style="width:12pt;height:12pt;visibility:visible;mso-wrap-style:square">
            <v:imagedata r:id="rId36" o:title="-589766368"/>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[cvss] There is a total shutdown of the affected resource. The attacker can render the resource completely unavailable.</w:t>
      </w:r>
    </w:p>
    <w:p w:rsidR="00347871" w:rsidRDefault="00347871" w:rsidP="00347871"/>
    <w:p w:rsidR="00347871" w:rsidRDefault="00347871" w:rsidP="00347871">
      <w:pPr>
        <w:pStyle w:val="Heading3"/>
      </w:pPr>
      <w:bookmarkStart w:id="1625" w:name="_7bce0e92e046c484133564f051a47c76"/>
      <w:bookmarkStart w:id="1626" w:name="_Toc477757579"/>
      <w:r>
        <w:t>Enumeration Collateral Damage Potential</w:t>
      </w:r>
      <w:bookmarkEnd w:id="1625"/>
      <w:bookmarkEnd w:id="1626"/>
      <w:r w:rsidRPr="003A31EC">
        <w:rPr>
          <w:rFonts w:cs="Arial"/>
        </w:rPr>
        <w:t xml:space="preserve"> </w:t>
      </w:r>
      <w:r w:rsidR="00951276">
        <w:rPr>
          <w:rFonts w:cs="Arial"/>
        </w:rPr>
        <w:fldChar w:fldCharType="begin"/>
      </w:r>
      <w:r w:rsidR="00951276">
        <w:instrText>XE"</w:instrText>
      </w:r>
      <w:r w:rsidR="00951276" w:rsidRPr="00413D75">
        <w:rPr>
          <w:rFonts w:cs="Arial"/>
        </w:rPr>
        <w:instrText>Collateral Damage Potential</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potential for loss of life or physical assets through damage or theft of property or equipment. The metric may also measure economic loss of productivity or revenue. Naturally, the greater the damage potential, the higher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Collateral Damage Potential</w:t>
      </w:r>
    </w:p>
    <w:p w:rsidR="00347871" w:rsidRDefault="00347871" w:rsidP="00347871">
      <w:pPr>
        <w:pStyle w:val="Code0"/>
      </w:pPr>
      <w:r>
        <w:t>{None, Low, Low-Medium, Medium High,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57"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potential for loss of life, physical assets, productivity, or revenue.</w:t>
      </w:r>
    </w:p>
    <w:p w:rsidR="00347871" w:rsidRDefault="00925DE6" w:rsidP="00347871">
      <w:pPr>
        <w:ind w:left="605" w:hanging="245"/>
      </w:pPr>
      <w:r w:rsidRPr="00C83E44">
        <w:rPr>
          <w:noProof/>
        </w:rPr>
        <w:pict>
          <v:shape id="_x0000_i1056"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slight physical or property damage. Or, there may be a slight loss of revenue or productivity to the organization.</w:t>
      </w:r>
    </w:p>
    <w:p w:rsidR="00347871" w:rsidRDefault="00925DE6" w:rsidP="00347871">
      <w:pPr>
        <w:ind w:left="605" w:hanging="245"/>
      </w:pPr>
      <w:r w:rsidRPr="00C83E44">
        <w:rPr>
          <w:noProof/>
        </w:rPr>
        <w:lastRenderedPageBreak/>
        <w:pict>
          <v:shape id="_x0000_i1055" type="#_x0000_t75" alt="-589766368.emf" style="width:12pt;height:12pt;visibility:visible;mso-wrap-style:square">
            <v:imagedata r:id="rId36" o:title="-589766368"/>
          </v:shape>
        </w:pict>
      </w:r>
      <w:r w:rsidR="00347871">
        <w:t xml:space="preserve"> Low-Medium</w:t>
      </w:r>
      <w:r w:rsidR="00347871">
        <w:rPr>
          <w:rFonts w:cs="Arial"/>
        </w:rPr>
        <w:fldChar w:fldCharType="begin"/>
      </w:r>
      <w:r w:rsidR="00347871">
        <w:instrText>XE"</w:instrText>
      </w:r>
      <w:r w:rsidR="00347871" w:rsidRPr="00413D75">
        <w:rPr>
          <w:rFonts w:cs="Arial"/>
        </w:rPr>
        <w:instrText>Low-Medium</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moderate physical or property</w:t>
      </w:r>
      <w:r>
        <w:br/>
        <w:t>damage. Or, there may be a moderate loss of revenue or productivity to the</w:t>
      </w:r>
      <w:r>
        <w:br/>
        <w:t>organization.</w:t>
      </w:r>
    </w:p>
    <w:p w:rsidR="00347871" w:rsidRDefault="00925DE6" w:rsidP="00347871">
      <w:pPr>
        <w:ind w:left="605" w:hanging="245"/>
      </w:pPr>
      <w:r w:rsidRPr="00C83E44">
        <w:rPr>
          <w:noProof/>
        </w:rPr>
        <w:pict>
          <v:shape id="_x0000_i1054" type="#_x0000_t75" alt="-589766368.emf" style="width:12pt;height:12pt;visibility:visible;mso-wrap-style:square">
            <v:imagedata r:id="rId36" o:title="-589766368"/>
          </v:shape>
        </w:pict>
      </w:r>
      <w:r w:rsidR="00347871">
        <w:t xml:space="preserve"> Medium High</w:t>
      </w:r>
      <w:r w:rsidR="00347871">
        <w:rPr>
          <w:rFonts w:cs="Arial"/>
        </w:rPr>
        <w:fldChar w:fldCharType="begin"/>
      </w:r>
      <w:r w:rsidR="00347871">
        <w:instrText>XE"</w:instrText>
      </w:r>
      <w:r w:rsidR="00347871" w:rsidRPr="00413D75">
        <w:rPr>
          <w:rFonts w:cs="Arial"/>
        </w:rPr>
        <w:instrText>Medium High</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significant physical or property damage or loss. Or, there may be a significant loss of revenue or productivity.</w:t>
      </w:r>
    </w:p>
    <w:p w:rsidR="00347871" w:rsidRDefault="00925DE6" w:rsidP="00347871">
      <w:pPr>
        <w:ind w:left="605" w:hanging="245"/>
      </w:pPr>
      <w:r w:rsidRPr="00C83E44">
        <w:rPr>
          <w:noProof/>
        </w:rPr>
        <w:pict>
          <v:shape id="_x0000_i1053"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A successful exploit of this vulnerability may result in catastrophic physical or property damage and loss. Or, there may be a catastrophic loss of revenue or productivity.</w:t>
      </w:r>
    </w:p>
    <w:p w:rsidR="00347871" w:rsidRDefault="00347871" w:rsidP="00347871"/>
    <w:p w:rsidR="00347871" w:rsidRDefault="00347871" w:rsidP="00347871">
      <w:pPr>
        <w:pStyle w:val="Heading3"/>
      </w:pPr>
      <w:bookmarkStart w:id="1627" w:name="_ddbd46432599b9986766c246f0818690"/>
      <w:bookmarkStart w:id="1628" w:name="_Toc477757580"/>
      <w:r>
        <w:t>Enumeration Confidentiality Impact</w:t>
      </w:r>
      <w:bookmarkEnd w:id="1627"/>
      <w:bookmarkEnd w:id="1628"/>
      <w:r w:rsidRPr="003A31EC">
        <w:rPr>
          <w:rFonts w:cs="Arial"/>
        </w:rPr>
        <w:t xml:space="preserve"> </w:t>
      </w:r>
      <w:r w:rsidR="00951276">
        <w:rPr>
          <w:rFonts w:cs="Arial"/>
        </w:rPr>
        <w:fldChar w:fldCharType="begin"/>
      </w:r>
      <w:r w:rsidR="00951276">
        <w:instrText>XE"</w:instrText>
      </w:r>
      <w:r w:rsidR="00951276" w:rsidRPr="00413D75">
        <w:rPr>
          <w:rFonts w:cs="Arial"/>
        </w:rPr>
        <w:instrText>Confidentiality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impact on confidentiality of a successfully exploited vulnerability.</w:t>
      </w:r>
      <w:r>
        <w:br/>
        <w:t>Confidentiality refers to limiting information access and disclosure to only authorized users, as well as preventing access by, or disclosure to, unauthorized ones.  Increased confidentiality impact increases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Confidentiality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52"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confidentiality of the system.</w:t>
      </w:r>
    </w:p>
    <w:p w:rsidR="00347871" w:rsidRDefault="00925DE6" w:rsidP="00347871">
      <w:pPr>
        <w:ind w:left="605" w:hanging="245"/>
      </w:pPr>
      <w:r w:rsidRPr="00C83E44">
        <w:rPr>
          <w:noProof/>
        </w:rPr>
        <w:pict>
          <v:shape id="_x0000_i1051" type="#_x0000_t75" alt="-589766368.emf" style="width:12pt;height:12pt;visibility:visible;mso-wrap-style:square">
            <v:imagedata r:id="rId36" o:title="-589766368"/>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[cvss] There is considerable informational disclosure. Access to some system files is</w:t>
      </w:r>
      <w:r>
        <w:br/>
        <w:t>possible, but the attacker does not have control over what is obtained, or the scope of</w:t>
      </w:r>
      <w:r>
        <w:br/>
        <w:t>the loss is constrained. An example is a vulnerability that divulges only certain tables</w:t>
      </w:r>
      <w:r>
        <w:br/>
        <w:t>in a database.</w:t>
      </w:r>
    </w:p>
    <w:p w:rsidR="00347871" w:rsidRDefault="00925DE6" w:rsidP="00347871">
      <w:pPr>
        <w:ind w:left="605" w:hanging="245"/>
      </w:pPr>
      <w:r w:rsidRPr="00C83E44">
        <w:rPr>
          <w:noProof/>
        </w:rPr>
        <w:pict>
          <v:shape id="_x0000_i1050" type="#_x0000_t75" alt="-589766368.emf" style="width:12pt;height:12pt;visibility:visible;mso-wrap-style:square">
            <v:imagedata r:id="rId36" o:title="-589766368"/>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[cvss] There is total information disclosure, resulting in all system files being revealed. The attacker is able to read all of the system's data (memory, files, etc.)</w:t>
      </w:r>
    </w:p>
    <w:p w:rsidR="00347871" w:rsidRDefault="00347871" w:rsidP="00347871"/>
    <w:p w:rsidR="00347871" w:rsidRDefault="00347871" w:rsidP="00347871">
      <w:pPr>
        <w:pStyle w:val="Heading3"/>
      </w:pPr>
      <w:bookmarkStart w:id="1629" w:name="_1fc2aeaf15f47f8cad2d4914f1c577b0"/>
      <w:bookmarkStart w:id="1630" w:name="_Toc477757581"/>
      <w:r>
        <w:t>Enumeration Exploitability</w:t>
      </w:r>
      <w:bookmarkEnd w:id="1629"/>
      <w:bookmarkEnd w:id="1630"/>
      <w:r w:rsidRPr="003A31EC">
        <w:rPr>
          <w:rFonts w:cs="Arial"/>
        </w:rPr>
        <w:t xml:space="preserve"> </w:t>
      </w:r>
      <w:r w:rsidR="00951276">
        <w:rPr>
          <w:rFonts w:cs="Arial"/>
        </w:rPr>
        <w:fldChar w:fldCharType="begin"/>
      </w:r>
      <w:r w:rsidR="00951276">
        <w:instrText>XE"</w:instrText>
      </w:r>
      <w:r w:rsidR="00951276" w:rsidRPr="00413D75">
        <w:rPr>
          <w:rFonts w:cs="Arial"/>
        </w:rPr>
        <w:instrText>Exploitability</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 xml:space="preserve">This metric measures the current state of exploit techniques or code availability. Public availability of easy-to-use exploit code increases the number of potential attackers by including those who are unskilled, thereby increasing the severity of the vulnerability.  </w:t>
      </w:r>
      <w:r>
        <w:br/>
        <w:t xml:space="preserve">Initially, real-world exploitation may only be theoretical. Publication of proof of concept code, functional exploit code, or sufficient technical details necessary to exploit the vulnerability may follow. Furthermore, the exploit code available may progress from a proof-of-concept demonstration to exploit code that is successful in exploiting the vulnerability consistently. In severe cases, it may be delivered as the payload of a network-based worm or virus. The more easily a vulnerability can be exploited, the higher the vulnerability score.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Exploitability</w:t>
      </w:r>
    </w:p>
    <w:p w:rsidR="00347871" w:rsidRDefault="00347871" w:rsidP="00347871">
      <w:pPr>
        <w:pStyle w:val="Code0"/>
      </w:pPr>
      <w:r>
        <w:t>{Unproven, Proof of concept, Functional,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49" type="#_x0000_t75" alt="-589766368.emf" style="width:12pt;height:12pt;visibility:visible;mso-wrap-style:square">
            <v:imagedata r:id="rId36" o:title="-589766368"/>
          </v:shape>
        </w:pict>
      </w:r>
      <w:r w:rsidR="00347871">
        <w:t xml:space="preserve"> Unproven</w:t>
      </w:r>
      <w:r w:rsidR="00347871">
        <w:rPr>
          <w:rFonts w:cs="Arial"/>
        </w:rPr>
        <w:fldChar w:fldCharType="begin"/>
      </w:r>
      <w:r w:rsidR="00347871">
        <w:instrText>XE"</w:instrText>
      </w:r>
      <w:r w:rsidR="00347871" w:rsidRPr="00413D75">
        <w:rPr>
          <w:rFonts w:cs="Arial"/>
        </w:rPr>
        <w:instrText>Unproven</w:instrText>
      </w:r>
      <w:r w:rsidR="00347871">
        <w:instrText>"</w:instrText>
      </w:r>
      <w:r w:rsidR="00347871">
        <w:rPr>
          <w:rFonts w:cs="Arial"/>
        </w:rPr>
        <w:fldChar w:fldCharType="end"/>
      </w:r>
    </w:p>
    <w:p w:rsidR="00347871" w:rsidRDefault="00347871" w:rsidP="00A318C1">
      <w:pPr>
        <w:pStyle w:val="BodyText"/>
      </w:pPr>
      <w:r>
        <w:t>[cvss] No exploit [code] is available, or an exploit is entirely theoretical.</w:t>
      </w:r>
    </w:p>
    <w:p w:rsidR="00347871" w:rsidRDefault="00925DE6" w:rsidP="00347871">
      <w:pPr>
        <w:ind w:left="605" w:hanging="245"/>
      </w:pPr>
      <w:r w:rsidRPr="00C83E44">
        <w:rPr>
          <w:noProof/>
        </w:rPr>
        <w:pict>
          <v:shape id="_x0000_i1048" type="#_x0000_t75" alt="-589766368.emf" style="width:12pt;height:12pt;visibility:visible;mso-wrap-style:square">
            <v:imagedata r:id="rId36" o:title="-589766368"/>
          </v:shape>
        </w:pict>
      </w:r>
      <w:r w:rsidR="00347871">
        <w:t xml:space="preserve"> Proof of concept</w:t>
      </w:r>
      <w:r w:rsidR="00347871">
        <w:rPr>
          <w:rFonts w:cs="Arial"/>
        </w:rPr>
        <w:fldChar w:fldCharType="begin"/>
      </w:r>
      <w:r w:rsidR="00347871">
        <w:instrText>XE"</w:instrText>
      </w:r>
      <w:r w:rsidR="00347871" w:rsidRPr="00413D75">
        <w:rPr>
          <w:rFonts w:cs="Arial"/>
        </w:rPr>
        <w:instrText>Proof of concept</w:instrText>
      </w:r>
      <w:r w:rsidR="00347871">
        <w:instrText>"</w:instrText>
      </w:r>
      <w:r w:rsidR="00347871">
        <w:rPr>
          <w:rFonts w:cs="Arial"/>
        </w:rPr>
        <w:fldChar w:fldCharType="end"/>
      </w:r>
    </w:p>
    <w:p w:rsidR="00347871" w:rsidRDefault="00347871" w:rsidP="00A318C1">
      <w:pPr>
        <w:pStyle w:val="BodyText"/>
      </w:pPr>
      <w:r>
        <w:t>[cvss] Proof-of-concept exploit [code] or an attack demonstration that is not practical for most systems is available. The code or technique is not functional in all situations and may require substantial modification by a skilled attacker.</w:t>
      </w:r>
    </w:p>
    <w:p w:rsidR="00347871" w:rsidRDefault="00925DE6" w:rsidP="00347871">
      <w:pPr>
        <w:ind w:left="605" w:hanging="245"/>
      </w:pPr>
      <w:r w:rsidRPr="00C83E44">
        <w:rPr>
          <w:noProof/>
        </w:rPr>
        <w:pict>
          <v:shape id="_x0000_i1047" type="#_x0000_t75" alt="-589766368.emf" style="width:12pt;height:12pt;visibility:visible;mso-wrap-style:square">
            <v:imagedata r:id="rId36" o:title="-589766368"/>
          </v:shape>
        </w:pict>
      </w:r>
      <w:r w:rsidR="00347871">
        <w:t xml:space="preserve"> Functional</w:t>
      </w:r>
      <w:r w:rsidR="00347871">
        <w:rPr>
          <w:rFonts w:cs="Arial"/>
        </w:rPr>
        <w:fldChar w:fldCharType="begin"/>
      </w:r>
      <w:r w:rsidR="00347871">
        <w:instrText>XE"</w:instrText>
      </w:r>
      <w:r w:rsidR="00347871" w:rsidRPr="00413D75">
        <w:rPr>
          <w:rFonts w:cs="Arial"/>
        </w:rPr>
        <w:instrText>Functional</w:instrText>
      </w:r>
      <w:r w:rsidR="00347871">
        <w:instrText>"</w:instrText>
      </w:r>
      <w:r w:rsidR="00347871">
        <w:rPr>
          <w:rFonts w:cs="Arial"/>
        </w:rPr>
        <w:fldChar w:fldCharType="end"/>
      </w:r>
    </w:p>
    <w:p w:rsidR="00347871" w:rsidRDefault="00347871" w:rsidP="00A318C1">
      <w:pPr>
        <w:pStyle w:val="BodyText"/>
      </w:pPr>
      <w:r>
        <w:t>[cvss] Functional exploit [code] is available. The [code/exploit] works in most situations where the vulnerability exists.</w:t>
      </w:r>
    </w:p>
    <w:p w:rsidR="00347871" w:rsidRDefault="00925DE6" w:rsidP="00347871">
      <w:pPr>
        <w:ind w:left="605" w:hanging="245"/>
      </w:pPr>
      <w:r w:rsidRPr="00C83E44">
        <w:rPr>
          <w:noProof/>
        </w:rPr>
        <w:pict>
          <v:shape id="_x0000_i1046"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Either the vulnerability is exploitable by functional mobile autonomous code, or no exploit is required (manual trigger) and details are widely available. The code works in every situation, or is actively being delivered via a mobile autonomous agent (such as a worm or virus).</w:t>
      </w:r>
    </w:p>
    <w:p w:rsidR="00347871" w:rsidRDefault="00347871" w:rsidP="00347871"/>
    <w:p w:rsidR="00347871" w:rsidRDefault="00347871" w:rsidP="00347871">
      <w:pPr>
        <w:pStyle w:val="Heading3"/>
      </w:pPr>
      <w:bookmarkStart w:id="1631" w:name="_c583438a9d42aadb8db254a30f20229b"/>
      <w:bookmarkStart w:id="1632" w:name="_Toc477757582"/>
      <w:r>
        <w:t>Enumeration Integrity Impact</w:t>
      </w:r>
      <w:bookmarkEnd w:id="1631"/>
      <w:bookmarkEnd w:id="1632"/>
      <w:r w:rsidRPr="003A31EC">
        <w:rPr>
          <w:rFonts w:cs="Arial"/>
        </w:rPr>
        <w:t xml:space="preserve"> </w:t>
      </w:r>
      <w:r w:rsidR="00951276">
        <w:rPr>
          <w:rFonts w:cs="Arial"/>
        </w:rPr>
        <w:fldChar w:fldCharType="begin"/>
      </w:r>
      <w:r w:rsidR="00951276">
        <w:instrText>XE"</w:instrText>
      </w:r>
      <w:r w:rsidR="00951276" w:rsidRPr="00413D75">
        <w:rPr>
          <w:rFonts w:cs="Arial"/>
        </w:rPr>
        <w:instrText>Integrity Impact</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impact to integrity of a successfully exploited vulnerability. Integrity refers to the trustworthiness and guaranteed veracity of information.  Increased integrity impact increases the vulnerability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196d76f570f8c2bd9cccd75b4f5ce514" w:history="1">
        <w:r w:rsidR="00347871">
          <w:rPr>
            <w:rStyle w:val="Hyperlink"/>
          </w:rPr>
          <w:t>Vulnerability Base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Integrity Impact</w:t>
      </w:r>
    </w:p>
    <w:p w:rsidR="00347871" w:rsidRDefault="00347871" w:rsidP="00347871">
      <w:pPr>
        <w:pStyle w:val="Code0"/>
      </w:pPr>
      <w:r>
        <w:t>{None, Partial, Complete}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45"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t>[cvss] There is no impact to the integrity of the system.</w:t>
      </w:r>
    </w:p>
    <w:p w:rsidR="00347871" w:rsidRDefault="00925DE6" w:rsidP="00347871">
      <w:pPr>
        <w:ind w:left="605" w:hanging="245"/>
      </w:pPr>
      <w:r w:rsidRPr="00C83E44">
        <w:rPr>
          <w:noProof/>
        </w:rPr>
        <w:pict>
          <v:shape id="_x0000_i1044" type="#_x0000_t75" alt="-589766368.emf" style="width:12pt;height:12pt;visibility:visible;mso-wrap-style:square">
            <v:imagedata r:id="rId36" o:title="-589766368"/>
          </v:shape>
        </w:pict>
      </w:r>
      <w:r w:rsidR="00347871">
        <w:t xml:space="preserve"> Partial</w:t>
      </w:r>
      <w:r w:rsidR="00347871">
        <w:rPr>
          <w:rFonts w:cs="Arial"/>
        </w:rPr>
        <w:fldChar w:fldCharType="begin"/>
      </w:r>
      <w:r w:rsidR="00347871">
        <w:instrText>XE"</w:instrText>
      </w:r>
      <w:r w:rsidR="00347871" w:rsidRPr="00413D75">
        <w:rPr>
          <w:rFonts w:cs="Arial"/>
        </w:rPr>
        <w:instrText>Partial</w:instrText>
      </w:r>
      <w:r w:rsidR="00347871">
        <w:instrText>"</w:instrText>
      </w:r>
      <w:r w:rsidR="00347871">
        <w:rPr>
          <w:rFonts w:cs="Arial"/>
        </w:rPr>
        <w:fldChar w:fldCharType="end"/>
      </w:r>
    </w:p>
    <w:p w:rsidR="00347871" w:rsidRDefault="00347871" w:rsidP="00A318C1">
      <w:pPr>
        <w:pStyle w:val="BodyText"/>
      </w:pPr>
      <w:r>
        <w:t>Control over the system is partially comprised.</w:t>
      </w:r>
      <w:r>
        <w:br/>
        <w:t>[cvss] Modification of some system files or information is possible, but the attacker does not have control over what can be modified, or the scope of what the attacker can affect is limited. For example, system or application files may be overwritten or modified, but either the attacker has no control over which files are affected or the attacker can modify files within only a limited context or scope.</w:t>
      </w:r>
    </w:p>
    <w:p w:rsidR="00347871" w:rsidRDefault="00925DE6" w:rsidP="00347871">
      <w:pPr>
        <w:ind w:left="605" w:hanging="245"/>
      </w:pPr>
      <w:r w:rsidRPr="00C83E44">
        <w:rPr>
          <w:noProof/>
        </w:rPr>
        <w:pict>
          <v:shape id="_x0000_i1043" type="#_x0000_t75" alt="-589766368.emf" style="width:12pt;height:12pt;visibility:visible;mso-wrap-style:square">
            <v:imagedata r:id="rId36" o:title="-589766368"/>
          </v:shape>
        </w:pict>
      </w:r>
      <w:r w:rsidR="00347871">
        <w:t xml:space="preserve"> Complete</w:t>
      </w:r>
      <w:r w:rsidR="00347871">
        <w:rPr>
          <w:rFonts w:cs="Arial"/>
        </w:rPr>
        <w:fldChar w:fldCharType="begin"/>
      </w:r>
      <w:r w:rsidR="00347871">
        <w:instrText>XE"</w:instrText>
      </w:r>
      <w:r w:rsidR="00347871" w:rsidRPr="00413D75">
        <w:rPr>
          <w:rFonts w:cs="Arial"/>
        </w:rPr>
        <w:instrText>Complete</w:instrText>
      </w:r>
      <w:r w:rsidR="00347871">
        <w:instrText>"</w:instrText>
      </w:r>
      <w:r w:rsidR="00347871">
        <w:rPr>
          <w:rFonts w:cs="Arial"/>
        </w:rPr>
        <w:fldChar w:fldCharType="end"/>
      </w:r>
    </w:p>
    <w:p w:rsidR="00347871" w:rsidRDefault="00347871" w:rsidP="00A318C1">
      <w:pPr>
        <w:pStyle w:val="BodyText"/>
      </w:pPr>
      <w:r>
        <w:t xml:space="preserve">[CVSS] There is a total compromise of system integrity. There is a complete loss of system protection, resulting in the entire system being compromised. </w:t>
      </w:r>
    </w:p>
    <w:p w:rsidR="00347871" w:rsidRDefault="00347871" w:rsidP="00347871"/>
    <w:p w:rsidR="00347871" w:rsidRDefault="00347871" w:rsidP="00347871">
      <w:pPr>
        <w:pStyle w:val="Heading3"/>
      </w:pPr>
      <w:bookmarkStart w:id="1633" w:name="_f250facf8ceceabc6e58e15ee07b6bc0"/>
      <w:bookmarkStart w:id="1634" w:name="_Toc477757583"/>
      <w:r>
        <w:lastRenderedPageBreak/>
        <w:t>Enumeration Remediation Level</w:t>
      </w:r>
      <w:bookmarkEnd w:id="1633"/>
      <w:bookmarkEnd w:id="1634"/>
      <w:r w:rsidRPr="003A31EC">
        <w:rPr>
          <w:rFonts w:cs="Arial"/>
        </w:rPr>
        <w:t xml:space="preserve"> </w:t>
      </w:r>
      <w:r w:rsidR="00951276">
        <w:rPr>
          <w:rFonts w:cs="Arial"/>
        </w:rPr>
        <w:fldChar w:fldCharType="begin"/>
      </w:r>
      <w:r w:rsidR="00951276">
        <w:instrText>XE"</w:instrText>
      </w:r>
      <w:r w:rsidR="00951276" w:rsidRPr="00413D75">
        <w:rPr>
          <w:rFonts w:cs="Arial"/>
        </w:rPr>
        <w:instrText>Remediation Level</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A way to express the degree of remediation that can be provided.</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Remediation Level</w:t>
      </w:r>
    </w:p>
    <w:p w:rsidR="00347871" w:rsidRDefault="00347871" w:rsidP="00347871">
      <w:pPr>
        <w:pStyle w:val="Code0"/>
      </w:pPr>
      <w:r>
        <w:t>{Offical Fix, Temporary Fix, Workaround, Unavailable}</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42" type="#_x0000_t75" alt="-589766368.emf" style="width:12pt;height:12pt;visibility:visible;mso-wrap-style:square">
            <v:imagedata r:id="rId36" o:title="-589766368"/>
          </v:shape>
        </w:pict>
      </w:r>
      <w:r w:rsidR="00347871">
        <w:t xml:space="preserve"> Offical Fix</w:t>
      </w:r>
      <w:r w:rsidR="00347871">
        <w:rPr>
          <w:rFonts w:cs="Arial"/>
        </w:rPr>
        <w:fldChar w:fldCharType="begin"/>
      </w:r>
      <w:r w:rsidR="00347871">
        <w:instrText>XE"</w:instrText>
      </w:r>
      <w:r w:rsidR="00347871" w:rsidRPr="00413D75">
        <w:rPr>
          <w:rFonts w:cs="Arial"/>
        </w:rPr>
        <w:instrText>Offical Fix</w:instrText>
      </w:r>
      <w:r w:rsidR="00347871">
        <w:instrText>"</w:instrText>
      </w:r>
      <w:r w:rsidR="00347871">
        <w:rPr>
          <w:rFonts w:cs="Arial"/>
        </w:rPr>
        <w:fldChar w:fldCharType="end"/>
      </w:r>
    </w:p>
    <w:p w:rsidR="00347871" w:rsidRDefault="00347871" w:rsidP="00A318C1">
      <w:pPr>
        <w:pStyle w:val="BodyText"/>
      </w:pPr>
      <w:r>
        <w:t>[cvss] A complete vendor solution is available. Either the vendor has issued an official patch, or an upgrade is available.</w:t>
      </w:r>
    </w:p>
    <w:p w:rsidR="00347871" w:rsidRDefault="00925DE6" w:rsidP="00347871">
      <w:pPr>
        <w:ind w:left="605" w:hanging="245"/>
      </w:pPr>
      <w:r w:rsidRPr="00C83E44">
        <w:rPr>
          <w:noProof/>
        </w:rPr>
        <w:pict>
          <v:shape id="_x0000_i1041" type="#_x0000_t75" alt="-589766368.emf" style="width:12pt;height:12pt;visibility:visible;mso-wrap-style:square">
            <v:imagedata r:id="rId36" o:title="-589766368"/>
          </v:shape>
        </w:pict>
      </w:r>
      <w:r w:rsidR="00347871">
        <w:t xml:space="preserve"> Temporary Fix</w:t>
      </w:r>
      <w:r w:rsidR="00347871">
        <w:rPr>
          <w:rFonts w:cs="Arial"/>
        </w:rPr>
        <w:fldChar w:fldCharType="begin"/>
      </w:r>
      <w:r w:rsidR="00347871">
        <w:instrText>XE"</w:instrText>
      </w:r>
      <w:r w:rsidR="00347871" w:rsidRPr="00413D75">
        <w:rPr>
          <w:rFonts w:cs="Arial"/>
        </w:rPr>
        <w:instrText>Temporary Fix</w:instrText>
      </w:r>
      <w:r w:rsidR="00347871">
        <w:instrText>"</w:instrText>
      </w:r>
      <w:r w:rsidR="00347871">
        <w:rPr>
          <w:rFonts w:cs="Arial"/>
        </w:rPr>
        <w:fldChar w:fldCharType="end"/>
      </w:r>
    </w:p>
    <w:p w:rsidR="00347871" w:rsidRDefault="00347871" w:rsidP="00A318C1">
      <w:pPr>
        <w:pStyle w:val="BodyText"/>
      </w:pPr>
      <w:r>
        <w:t>[cvss] There is an official but temporary fix available. This includes instances where the vendor issues a temporary hotfix, tool, or workaround.</w:t>
      </w:r>
    </w:p>
    <w:p w:rsidR="00347871" w:rsidRDefault="00925DE6" w:rsidP="00347871">
      <w:pPr>
        <w:ind w:left="605" w:hanging="245"/>
      </w:pPr>
      <w:r w:rsidRPr="00C83E44">
        <w:rPr>
          <w:noProof/>
        </w:rPr>
        <w:pict>
          <v:shape id="_x0000_i1040" type="#_x0000_t75" alt="-589766368.emf" style="width:12pt;height:12pt;visibility:visible;mso-wrap-style:square">
            <v:imagedata r:id="rId36" o:title="-589766368"/>
          </v:shape>
        </w:pict>
      </w:r>
      <w:r w:rsidR="00347871">
        <w:t xml:space="preserve"> Workaround</w:t>
      </w:r>
      <w:r w:rsidR="00347871">
        <w:rPr>
          <w:rFonts w:cs="Arial"/>
        </w:rPr>
        <w:fldChar w:fldCharType="begin"/>
      </w:r>
      <w:r w:rsidR="00347871">
        <w:instrText>XE"</w:instrText>
      </w:r>
      <w:r w:rsidR="00347871" w:rsidRPr="00413D75">
        <w:rPr>
          <w:rFonts w:cs="Arial"/>
        </w:rPr>
        <w:instrText>Workaround</w:instrText>
      </w:r>
      <w:r w:rsidR="00347871">
        <w:instrText>"</w:instrText>
      </w:r>
      <w:r w:rsidR="00347871">
        <w:rPr>
          <w:rFonts w:cs="Arial"/>
        </w:rPr>
        <w:fldChar w:fldCharType="end"/>
      </w:r>
    </w:p>
    <w:p w:rsidR="00347871" w:rsidRDefault="00347871" w:rsidP="00A318C1">
      <w:pPr>
        <w:pStyle w:val="BodyText"/>
      </w:pPr>
      <w:r>
        <w:t>[cvss] There is an unofficial, non-vendor solution available. In some cases, users of the affected technology will create a patch of their own or provide steps to work around or otherwise mitigate the vulnerability.</w:t>
      </w:r>
    </w:p>
    <w:p w:rsidR="00347871" w:rsidRDefault="00925DE6" w:rsidP="00347871">
      <w:pPr>
        <w:ind w:left="605" w:hanging="245"/>
      </w:pPr>
      <w:r w:rsidRPr="00C83E44">
        <w:rPr>
          <w:noProof/>
        </w:rPr>
        <w:pict>
          <v:shape id="_x0000_i1039" type="#_x0000_t75" alt="-589766368.emf" style="width:12pt;height:12pt;visibility:visible;mso-wrap-style:square">
            <v:imagedata r:id="rId36" o:title="-589766368"/>
          </v:shape>
        </w:pict>
      </w:r>
      <w:r w:rsidR="00347871">
        <w:t xml:space="preserve"> Unavailable</w:t>
      </w:r>
      <w:r w:rsidR="00347871">
        <w:rPr>
          <w:rFonts w:cs="Arial"/>
        </w:rPr>
        <w:fldChar w:fldCharType="begin"/>
      </w:r>
      <w:r w:rsidR="00347871">
        <w:instrText>XE"</w:instrText>
      </w:r>
      <w:r w:rsidR="00347871" w:rsidRPr="00413D75">
        <w:rPr>
          <w:rFonts w:cs="Arial"/>
        </w:rPr>
        <w:instrText>Unavailable</w:instrText>
      </w:r>
      <w:r w:rsidR="00347871">
        <w:instrText>"</w:instrText>
      </w:r>
      <w:r w:rsidR="00347871">
        <w:rPr>
          <w:rFonts w:cs="Arial"/>
        </w:rPr>
        <w:fldChar w:fldCharType="end"/>
      </w:r>
    </w:p>
    <w:p w:rsidR="00347871" w:rsidRDefault="00347871" w:rsidP="00A318C1">
      <w:pPr>
        <w:pStyle w:val="BodyText"/>
      </w:pPr>
      <w:r>
        <w:t>[cvss] There is either no solution available or it is impossible to apply</w:t>
      </w:r>
    </w:p>
    <w:p w:rsidR="00347871" w:rsidRDefault="00347871" w:rsidP="00347871"/>
    <w:p w:rsidR="00347871" w:rsidRDefault="00347871" w:rsidP="00347871">
      <w:pPr>
        <w:pStyle w:val="Heading3"/>
      </w:pPr>
      <w:bookmarkStart w:id="1635" w:name="_07486b77998271cd52d9b3d10ecc22ba"/>
      <w:bookmarkStart w:id="1636" w:name="_Toc477757584"/>
      <w:r>
        <w:t>Enumeration Report Confidence</w:t>
      </w:r>
      <w:bookmarkEnd w:id="1635"/>
      <w:bookmarkEnd w:id="1636"/>
      <w:r w:rsidRPr="003A31EC">
        <w:rPr>
          <w:rFonts w:cs="Arial"/>
        </w:rPr>
        <w:t xml:space="preserve"> </w:t>
      </w:r>
      <w:r w:rsidR="00951276">
        <w:rPr>
          <w:rFonts w:cs="Arial"/>
        </w:rPr>
        <w:fldChar w:fldCharType="begin"/>
      </w:r>
      <w:r w:rsidR="00951276">
        <w:instrText>XE"</w:instrText>
      </w:r>
      <w:r w:rsidR="00951276" w:rsidRPr="00413D75">
        <w:rPr>
          <w:rFonts w:cs="Arial"/>
        </w:rPr>
        <w:instrText>Report Confidence</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Confidence in a report.</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e53dd5572fd3346fa73d5e5e4a87c50a" w:history="1">
        <w:r w:rsidR="00347871">
          <w:rPr>
            <w:rStyle w:val="Hyperlink"/>
          </w:rPr>
          <w:t xml:space="preserve">Vulnerability Temporal Vector </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Report Confidence</w:t>
      </w:r>
    </w:p>
    <w:p w:rsidR="00347871" w:rsidRDefault="00347871" w:rsidP="00347871">
      <w:pPr>
        <w:pStyle w:val="Code0"/>
      </w:pPr>
      <w:r>
        <w:t>{Unconfirmed, Uncorroborated, Confirmed}</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38" type="#_x0000_t75" alt="-589766368.emf" style="width:12pt;height:12pt;visibility:visible;mso-wrap-style:square">
            <v:imagedata r:id="rId36" o:title="-589766368"/>
          </v:shape>
        </w:pict>
      </w:r>
      <w:r w:rsidR="00347871">
        <w:t xml:space="preserve"> Unconfirmed</w:t>
      </w:r>
      <w:r w:rsidR="00347871">
        <w:rPr>
          <w:rFonts w:cs="Arial"/>
        </w:rPr>
        <w:fldChar w:fldCharType="begin"/>
      </w:r>
      <w:r w:rsidR="00347871">
        <w:instrText>XE"</w:instrText>
      </w:r>
      <w:r w:rsidR="00347871" w:rsidRPr="00413D75">
        <w:rPr>
          <w:rFonts w:cs="Arial"/>
        </w:rPr>
        <w:instrText>Unconfirmed</w:instrText>
      </w:r>
      <w:r w:rsidR="00347871">
        <w:instrText>"</w:instrText>
      </w:r>
      <w:r w:rsidR="00347871">
        <w:rPr>
          <w:rFonts w:cs="Arial"/>
        </w:rPr>
        <w:fldChar w:fldCharType="end"/>
      </w:r>
    </w:p>
    <w:p w:rsidR="00347871" w:rsidRDefault="00347871" w:rsidP="00A318C1">
      <w:pPr>
        <w:pStyle w:val="BodyText"/>
      </w:pPr>
      <w:r>
        <w:t>[cvss] There is a single unconfirmed source or possibly multiple conflicting reports. There is little confidence in the validity of the reports. An example is a rumor that surfaces from the hacker underground.</w:t>
      </w:r>
    </w:p>
    <w:p w:rsidR="00347871" w:rsidRDefault="00925DE6" w:rsidP="00347871">
      <w:pPr>
        <w:ind w:left="605" w:hanging="245"/>
      </w:pPr>
      <w:r w:rsidRPr="00C83E44">
        <w:rPr>
          <w:noProof/>
        </w:rPr>
        <w:pict>
          <v:shape id="_x0000_i1037" type="#_x0000_t75" alt="-589766368.emf" style="width:12pt;height:12pt;visibility:visible;mso-wrap-style:square">
            <v:imagedata r:id="rId36" o:title="-589766368"/>
          </v:shape>
        </w:pict>
      </w:r>
      <w:r w:rsidR="00347871">
        <w:t xml:space="preserve"> Uncorroborated</w:t>
      </w:r>
      <w:r w:rsidR="00347871">
        <w:rPr>
          <w:rFonts w:cs="Arial"/>
        </w:rPr>
        <w:fldChar w:fldCharType="begin"/>
      </w:r>
      <w:r w:rsidR="00347871">
        <w:instrText>XE"</w:instrText>
      </w:r>
      <w:r w:rsidR="00347871" w:rsidRPr="00413D75">
        <w:rPr>
          <w:rFonts w:cs="Arial"/>
        </w:rPr>
        <w:instrText>Uncorroborated</w:instrText>
      </w:r>
      <w:r w:rsidR="00347871">
        <w:instrText>"</w:instrText>
      </w:r>
      <w:r w:rsidR="00347871">
        <w:rPr>
          <w:rFonts w:cs="Arial"/>
        </w:rPr>
        <w:fldChar w:fldCharType="end"/>
      </w:r>
    </w:p>
    <w:p w:rsidR="00347871" w:rsidRDefault="00347871" w:rsidP="00A318C1">
      <w:pPr>
        <w:pStyle w:val="BodyText"/>
      </w:pPr>
      <w:r>
        <w:t>[cvss] There are multiple non-official sources, possibly including independent security companies or research organizations. At this point there may be conflicting technical details or some other lingering ambiguity.</w:t>
      </w:r>
    </w:p>
    <w:p w:rsidR="00347871" w:rsidRDefault="00925DE6" w:rsidP="00347871">
      <w:pPr>
        <w:ind w:left="605" w:hanging="245"/>
      </w:pPr>
      <w:r w:rsidRPr="00C83E44">
        <w:rPr>
          <w:noProof/>
        </w:rPr>
        <w:pict>
          <v:shape id="_x0000_i1036" type="#_x0000_t75" alt="-589766368.emf" style="width:12pt;height:12pt;visibility:visible;mso-wrap-style:square">
            <v:imagedata r:id="rId36" o:title="-589766368"/>
          </v:shape>
        </w:pict>
      </w:r>
      <w:r w:rsidR="00347871">
        <w:t xml:space="preserve"> Confirmed</w:t>
      </w:r>
      <w:r w:rsidR="00347871">
        <w:rPr>
          <w:rFonts w:cs="Arial"/>
        </w:rPr>
        <w:fldChar w:fldCharType="begin"/>
      </w:r>
      <w:r w:rsidR="00347871">
        <w:instrText>XE"</w:instrText>
      </w:r>
      <w:r w:rsidR="00347871" w:rsidRPr="00413D75">
        <w:rPr>
          <w:rFonts w:cs="Arial"/>
        </w:rPr>
        <w:instrText>Confirmed</w:instrText>
      </w:r>
      <w:r w:rsidR="00347871">
        <w:instrText>"</w:instrText>
      </w:r>
      <w:r w:rsidR="00347871">
        <w:rPr>
          <w:rFonts w:cs="Arial"/>
        </w:rPr>
        <w:fldChar w:fldCharType="end"/>
      </w:r>
    </w:p>
    <w:p w:rsidR="00347871" w:rsidRDefault="00347871" w:rsidP="00A318C1">
      <w:pPr>
        <w:pStyle w:val="BodyText"/>
      </w:pPr>
      <w:r>
        <w:t>[cvss] The vulnerability has been acknowledged by the vendor or author of the affected technology. The vulnerability may also be “Confirmed” when its existence is confirmed from an external event such as publication of functional or proof-of-concept exploit code or widespread exploitation.</w:t>
      </w:r>
    </w:p>
    <w:p w:rsidR="00347871" w:rsidRDefault="00347871" w:rsidP="00347871"/>
    <w:p w:rsidR="00347871" w:rsidRDefault="00347871" w:rsidP="00347871">
      <w:pPr>
        <w:pStyle w:val="Heading3"/>
      </w:pPr>
      <w:bookmarkStart w:id="1637" w:name="_1729edc792154aab3a976a39aac93791"/>
      <w:bookmarkStart w:id="1638" w:name="_Toc477757585"/>
      <w:r>
        <w:lastRenderedPageBreak/>
        <w:t>Enumeration Security Requirements</w:t>
      </w:r>
      <w:bookmarkEnd w:id="1637"/>
      <w:bookmarkEnd w:id="1638"/>
      <w:r w:rsidRPr="003A31EC">
        <w:rPr>
          <w:rFonts w:cs="Arial"/>
        </w:rPr>
        <w:t xml:space="preserve"> </w:t>
      </w:r>
      <w:r w:rsidR="00951276">
        <w:rPr>
          <w:rFonts w:cs="Arial"/>
        </w:rPr>
        <w:fldChar w:fldCharType="begin"/>
      </w:r>
      <w:r w:rsidR="00951276">
        <w:instrText>XE"</w:instrText>
      </w:r>
      <w:r w:rsidR="00951276" w:rsidRPr="00413D75">
        <w:rPr>
          <w:rFonts w:cs="Arial"/>
        </w:rPr>
        <w:instrText>Security Requirements</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These metrics enable the analyst to customize the CVSS score depending on the importance of the affected IT asset to a user’s organization, measured in terms of confidentiality, integrity, and availability. That is, if an IT asset supports a business function for which availability is most important, the analyst can assign a greater value to availability, relative to confidentiality and integrity. Each security requirement has three possible values: “low,” “medium,” or “high.” The full effect on the environmental score is determined by the corresponding base impact metrics. That is, these metrics modify the environmental score by reweighting the (base) confidentiality, integrity, and availability impact metrics. For example, the confidentiality impact (C) metric has increased weight if the confidentiality requirement (CR) is “high.” Likewise, the confidentiality impact metric has decreased weight if the confidentiality requirement is “low.” The confidentiality impact metric weighting is neutral if the confidentiality requirement is “medium.” This same logic is applied to the integrity and availability requirements.</w:t>
      </w:r>
      <w:r>
        <w:br/>
        <w:t>Note that the confidentiality requirement will not affect the environmental score if the (base) confidentiality impact is set to “none.” Also, increasing the confidentiality requirement from “medium” to “high” will not change the environmental score when the (base) impact metrics are set to “complete.”</w:t>
      </w:r>
      <w:r>
        <w:br/>
        <w:t>This is because the impact sub score (part of the base score that calculates impact) is already at a maximum value of 10.</w:t>
      </w:r>
      <w:r>
        <w:br/>
        <w:t xml:space="preserve">The greater the security requirement, the higher the score (remember that “medium” is considered the default). </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Security Requirements</w:t>
      </w:r>
    </w:p>
    <w:p w:rsidR="00347871" w:rsidRDefault="00347871" w:rsidP="00347871">
      <w:pPr>
        <w:pStyle w:val="Code0"/>
      </w:pPr>
      <w:r>
        <w:t>{Low, Medium,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35"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only a limited adverse effect on the organization or individuals' associated with the organization (e.g., employees, customers).</w:t>
      </w:r>
    </w:p>
    <w:p w:rsidR="00347871" w:rsidRDefault="00925DE6" w:rsidP="00347871">
      <w:pPr>
        <w:ind w:left="605" w:hanging="245"/>
      </w:pPr>
      <w:r w:rsidRPr="00C83E44">
        <w:rPr>
          <w:noProof/>
        </w:rPr>
        <w:pict>
          <v:shape id="_x0000_i1034" type="#_x0000_t75" alt="-589766368.emf" style="width:12pt;height:12pt;visibility:visible;mso-wrap-style:square">
            <v:imagedata r:id="rId36" o:title="-589766368"/>
          </v:shape>
        </w:pict>
      </w:r>
      <w:r w:rsidR="00347871">
        <w:t xml:space="preserve"> Medium</w:t>
      </w:r>
      <w:r w:rsidR="00347871">
        <w:rPr>
          <w:rFonts w:cs="Arial"/>
        </w:rPr>
        <w:fldChar w:fldCharType="begin"/>
      </w:r>
      <w:r w:rsidR="00347871">
        <w:instrText>XE"</w:instrText>
      </w:r>
      <w:r w:rsidR="00347871" w:rsidRPr="00413D75">
        <w:rPr>
          <w:rFonts w:cs="Arial"/>
        </w:rPr>
        <w:instrText>Medium</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a serious adverse effect on the organization or individuals' associated with the organization (e.g., employees, customers).</w:t>
      </w:r>
    </w:p>
    <w:p w:rsidR="00347871" w:rsidRDefault="00925DE6" w:rsidP="00347871">
      <w:pPr>
        <w:ind w:left="605" w:hanging="245"/>
      </w:pPr>
      <w:r w:rsidRPr="00C83E44">
        <w:rPr>
          <w:noProof/>
        </w:rPr>
        <w:pict>
          <v:shape id="_x0000_i1033"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Loss of [confidentiality | integrity | availability] is likely to have a catastrophic adverse effect on the organization or individuals' associated with the organization (e.g., employees, customers)</w:t>
      </w:r>
    </w:p>
    <w:p w:rsidR="00347871" w:rsidRDefault="00347871" w:rsidP="00347871"/>
    <w:p w:rsidR="00347871" w:rsidRDefault="00347871" w:rsidP="00347871">
      <w:pPr>
        <w:pStyle w:val="Heading3"/>
      </w:pPr>
      <w:bookmarkStart w:id="1639" w:name="_2de129439033c45e95f31a9f092a67f7"/>
      <w:bookmarkStart w:id="1640" w:name="_Toc477757586"/>
      <w:r>
        <w:t>Enumeration Target Distribution</w:t>
      </w:r>
      <w:bookmarkEnd w:id="1639"/>
      <w:bookmarkEnd w:id="1640"/>
      <w:r w:rsidRPr="003A31EC">
        <w:rPr>
          <w:rFonts w:cs="Arial"/>
        </w:rPr>
        <w:t xml:space="preserve"> </w:t>
      </w:r>
      <w:r w:rsidR="00951276">
        <w:rPr>
          <w:rFonts w:cs="Arial"/>
        </w:rPr>
        <w:fldChar w:fldCharType="begin"/>
      </w:r>
      <w:r w:rsidR="00951276">
        <w:instrText>XE"</w:instrText>
      </w:r>
      <w:r w:rsidR="00951276" w:rsidRPr="00413D75">
        <w:rPr>
          <w:rFonts w:cs="Arial"/>
        </w:rPr>
        <w:instrText>Target Distribution</w:instrText>
      </w:r>
      <w:r w:rsidR="00951276">
        <w:instrText>"</w:instrText>
      </w:r>
      <w:r w:rsidR="00951276">
        <w:rPr>
          <w:rFonts w:cs="Arial"/>
        </w:rPr>
        <w:fldChar w:fldCharType="end"/>
      </w:r>
      <w:r w:rsidR="000C6CB8">
        <w:rPr>
          <w:rFonts w:cs="Arial"/>
        </w:rPr>
        <w:t xml:space="preserve"> </w:t>
      </w:r>
    </w:p>
    <w:p w:rsidR="00347871" w:rsidRDefault="00347871" w:rsidP="00A318C1">
      <w:pPr>
        <w:pStyle w:val="BodyText"/>
      </w:pPr>
      <w:r>
        <w:t>[CVSS] This metric measures the proportion of vulnerable systems. It is meant as an environment-specific indicator in order to approximate the percentage of systems that could be affected by the vulnerability.</w:t>
      </w:r>
      <w:r>
        <w:br/>
        <w:t>The greater the proportion of vulnerable systems, the higher the score.</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Known Superclasses</w:t>
      </w:r>
    </w:p>
    <w:p w:rsidR="00347871" w:rsidRDefault="00456929" w:rsidP="00347871">
      <w:pPr>
        <w:ind w:left="360"/>
      </w:pPr>
      <w:hyperlink w:anchor="_ab1b10800dbf4458dc008d00f609c924" w:history="1">
        <w:r w:rsidR="00347871">
          <w:rPr>
            <w:rStyle w:val="Hyperlink"/>
          </w:rPr>
          <w:t>Vulnerability Environmental Vector</w:t>
        </w:r>
      </w:hyperlink>
    </w:p>
    <w:p w:rsidR="00347871" w:rsidRDefault="00347871" w:rsidP="00347871">
      <w:pPr>
        <w:pStyle w:val="Code0"/>
      </w:pPr>
      <w:r>
        <w:t>package Threat-risk-conceptual-model::Threat and Risk Specific Concepts::Vulnerabilities::Vulnerability Vectors</w:t>
      </w:r>
    </w:p>
    <w:p w:rsidR="00347871" w:rsidRDefault="00347871" w:rsidP="00347871">
      <w:pPr>
        <w:pStyle w:val="Code0"/>
      </w:pPr>
      <w:r>
        <w:t>public enum Target Distribution</w:t>
      </w:r>
    </w:p>
    <w:p w:rsidR="00347871" w:rsidRDefault="00347871" w:rsidP="00347871">
      <w:pPr>
        <w:pStyle w:val="Code0"/>
      </w:pPr>
      <w:r>
        <w:t>{None, Low, Medum, High}</w:t>
      </w:r>
    </w:p>
    <w:p w:rsidR="00347871" w:rsidRDefault="00347871" w:rsidP="00347871">
      <w:pPr>
        <w:pStyle w:val="Code0"/>
      </w:pPr>
    </w:p>
    <w:p w:rsidR="00347871" w:rsidRPr="002A7C0D" w:rsidRDefault="00347871" w:rsidP="00232C10">
      <w:pPr>
        <w:pStyle w:val="Subtitle"/>
        <w:spacing w:before="120"/>
        <w:rPr>
          <w:rStyle w:val="IntenseEmphasis"/>
          <w:sz w:val="24"/>
          <w:szCs w:val="24"/>
        </w:rPr>
      </w:pPr>
      <w:r w:rsidRPr="002A7C0D">
        <w:rPr>
          <w:rStyle w:val="IntenseEmphasis"/>
          <w:sz w:val="24"/>
          <w:szCs w:val="24"/>
        </w:rPr>
        <w:t>Literals</w:t>
      </w:r>
    </w:p>
    <w:p w:rsidR="00347871" w:rsidRDefault="00925DE6" w:rsidP="00347871">
      <w:pPr>
        <w:ind w:left="605" w:hanging="245"/>
      </w:pPr>
      <w:r w:rsidRPr="00C83E44">
        <w:rPr>
          <w:noProof/>
        </w:rPr>
        <w:pict>
          <v:shape id="_x0000_i1032" type="#_x0000_t75" alt="-589766368.emf" style="width:12pt;height:12pt;visibility:visible;mso-wrap-style:square">
            <v:imagedata r:id="rId36" o:title="-589766368"/>
          </v:shape>
        </w:pict>
      </w:r>
      <w:r w:rsidR="00347871">
        <w:t xml:space="preserve"> None</w:t>
      </w:r>
      <w:r w:rsidR="00347871">
        <w:rPr>
          <w:rFonts w:cs="Arial"/>
        </w:rPr>
        <w:fldChar w:fldCharType="begin"/>
      </w:r>
      <w:r w:rsidR="00347871">
        <w:instrText>XE"</w:instrText>
      </w:r>
      <w:r w:rsidR="00347871" w:rsidRPr="00413D75">
        <w:rPr>
          <w:rFonts w:cs="Arial"/>
        </w:rPr>
        <w:instrText>None</w:instrText>
      </w:r>
      <w:r w:rsidR="00347871">
        <w:instrText>"</w:instrText>
      </w:r>
      <w:r w:rsidR="00347871">
        <w:rPr>
          <w:rFonts w:cs="Arial"/>
        </w:rPr>
        <w:fldChar w:fldCharType="end"/>
      </w:r>
    </w:p>
    <w:p w:rsidR="00347871" w:rsidRDefault="00347871" w:rsidP="00A318C1">
      <w:pPr>
        <w:pStyle w:val="BodyText"/>
      </w:pPr>
      <w:r>
        <w:lastRenderedPageBreak/>
        <w:t>[cvss] No target systems exist, or targets are so highly specialized that they only exist in a laboratory setting. Effectively 0% of the environment is at risk.</w:t>
      </w:r>
    </w:p>
    <w:p w:rsidR="00347871" w:rsidRDefault="00925DE6" w:rsidP="00347871">
      <w:pPr>
        <w:ind w:left="605" w:hanging="245"/>
      </w:pPr>
      <w:r w:rsidRPr="00C83E44">
        <w:rPr>
          <w:noProof/>
        </w:rPr>
        <w:pict>
          <v:shape id="_x0000_i1031" type="#_x0000_t75" alt="-589766368.emf" style="width:12pt;height:12pt;visibility:visible;mso-wrap-style:square">
            <v:imagedata r:id="rId36" o:title="-589766368"/>
          </v:shape>
        </w:pict>
      </w:r>
      <w:r w:rsidR="00347871">
        <w:t xml:space="preserve"> Low</w:t>
      </w:r>
      <w:r w:rsidR="00347871">
        <w:rPr>
          <w:rFonts w:cs="Arial"/>
        </w:rPr>
        <w:fldChar w:fldCharType="begin"/>
      </w:r>
      <w:r w:rsidR="00347871">
        <w:instrText>XE"</w:instrText>
      </w:r>
      <w:r w:rsidR="00347871" w:rsidRPr="00413D75">
        <w:rPr>
          <w:rFonts w:cs="Arial"/>
        </w:rPr>
        <w:instrText>Low</w:instrText>
      </w:r>
      <w:r w:rsidR="00347871">
        <w:instrText>"</w:instrText>
      </w:r>
      <w:r w:rsidR="00347871">
        <w:rPr>
          <w:rFonts w:cs="Arial"/>
        </w:rPr>
        <w:fldChar w:fldCharType="end"/>
      </w:r>
    </w:p>
    <w:p w:rsidR="00347871" w:rsidRDefault="00347871" w:rsidP="00A318C1">
      <w:pPr>
        <w:pStyle w:val="BodyText"/>
      </w:pPr>
      <w:r>
        <w:t>[cvss] Targets exist inside the environment, but on a small scale. Between 1% - 25% of the total environment is at risk.</w:t>
      </w:r>
    </w:p>
    <w:p w:rsidR="00347871" w:rsidRDefault="00925DE6" w:rsidP="00347871">
      <w:pPr>
        <w:ind w:left="605" w:hanging="245"/>
      </w:pPr>
      <w:r w:rsidRPr="00C83E44">
        <w:rPr>
          <w:noProof/>
        </w:rPr>
        <w:pict>
          <v:shape id="_x0000_i1030" type="#_x0000_t75" alt="-589766368.emf" style="width:12pt;height:12pt;visibility:visible;mso-wrap-style:square">
            <v:imagedata r:id="rId36" o:title="-589766368"/>
          </v:shape>
        </w:pict>
      </w:r>
      <w:r w:rsidR="00347871">
        <w:t xml:space="preserve"> Medum</w:t>
      </w:r>
      <w:r w:rsidR="00347871">
        <w:rPr>
          <w:rFonts w:cs="Arial"/>
        </w:rPr>
        <w:fldChar w:fldCharType="begin"/>
      </w:r>
      <w:r w:rsidR="00347871">
        <w:instrText>XE"</w:instrText>
      </w:r>
      <w:r w:rsidR="00347871" w:rsidRPr="00413D75">
        <w:rPr>
          <w:rFonts w:cs="Arial"/>
        </w:rPr>
        <w:instrText>Medum</w:instrText>
      </w:r>
      <w:r w:rsidR="00347871">
        <w:instrText>"</w:instrText>
      </w:r>
      <w:r w:rsidR="00347871">
        <w:rPr>
          <w:rFonts w:cs="Arial"/>
        </w:rPr>
        <w:fldChar w:fldCharType="end"/>
      </w:r>
    </w:p>
    <w:p w:rsidR="00347871" w:rsidRDefault="00347871" w:rsidP="00A318C1">
      <w:pPr>
        <w:pStyle w:val="BodyText"/>
      </w:pPr>
      <w:r>
        <w:t>[cvss] Targets exist inside the environment, but on a medium scale. Between 26% - 75% of the total environment is at risk</w:t>
      </w:r>
    </w:p>
    <w:p w:rsidR="00347871" w:rsidRDefault="00925DE6" w:rsidP="00347871">
      <w:pPr>
        <w:ind w:left="605" w:hanging="245"/>
      </w:pPr>
      <w:r w:rsidRPr="00C83E44">
        <w:rPr>
          <w:noProof/>
        </w:rPr>
        <w:pict>
          <v:shape id="Picture -589766368.emf" o:spid="_x0000_i1029" type="#_x0000_t75" alt="-589766368.emf" style="width:12pt;height:12pt;visibility:visible;mso-wrap-style:square">
            <v:imagedata r:id="rId36" o:title="-589766368"/>
          </v:shape>
        </w:pict>
      </w:r>
      <w:r w:rsidR="00347871">
        <w:t xml:space="preserve"> High</w:t>
      </w:r>
      <w:r w:rsidR="00347871">
        <w:rPr>
          <w:rFonts w:cs="Arial"/>
        </w:rPr>
        <w:fldChar w:fldCharType="begin"/>
      </w:r>
      <w:r w:rsidR="00347871">
        <w:instrText>XE"</w:instrText>
      </w:r>
      <w:r w:rsidR="00347871" w:rsidRPr="00413D75">
        <w:rPr>
          <w:rFonts w:cs="Arial"/>
        </w:rPr>
        <w:instrText>High</w:instrText>
      </w:r>
      <w:r w:rsidR="00347871">
        <w:instrText>"</w:instrText>
      </w:r>
      <w:r w:rsidR="00347871">
        <w:rPr>
          <w:rFonts w:cs="Arial"/>
        </w:rPr>
        <w:fldChar w:fldCharType="end"/>
      </w:r>
    </w:p>
    <w:p w:rsidR="00347871" w:rsidRDefault="00347871" w:rsidP="00A318C1">
      <w:pPr>
        <w:pStyle w:val="BodyText"/>
      </w:pPr>
      <w:r>
        <w:t>[cvss] Targets exist inside the environment on a considerable scale. Between 76% - 100% of the total environment is considered at risk.</w:t>
      </w:r>
    </w:p>
    <w:p w:rsidR="00347871" w:rsidRDefault="00347871" w:rsidP="00347871"/>
    <w:p w:rsidR="00347871" w:rsidRDefault="00347871" w:rsidP="00347871">
      <w:pPr>
        <w:spacing w:after="200" w:line="276" w:lineRule="auto"/>
        <w:rPr>
          <w:b/>
          <w:bCs/>
          <w:color w:val="365F91"/>
          <w:sz w:val="40"/>
          <w:szCs w:val="40"/>
        </w:rPr>
      </w:pPr>
      <w:r>
        <w:br w:type="page"/>
      </w:r>
    </w:p>
    <w:p w:rsidR="00347871" w:rsidRDefault="00347871" w:rsidP="00347871">
      <w:pPr>
        <w:pStyle w:val="Heading1"/>
      </w:pPr>
      <w:bookmarkStart w:id="1641" w:name="_Toc477757587"/>
      <w:r>
        <w:t>Threat-risk-conceptual-model::Threat and Risk Specific Concepts::Weapons</w:t>
      </w:r>
      <w:bookmarkEnd w:id="1641"/>
    </w:p>
    <w:p w:rsidR="00347871" w:rsidRDefault="00347871" w:rsidP="00347871">
      <w:pPr>
        <w:pStyle w:val="Heading2"/>
      </w:pPr>
      <w:bookmarkStart w:id="1642" w:name="_Toc477757588"/>
      <w:r>
        <w:t>Diagram: Weapons</w:t>
      </w:r>
      <w:bookmarkEnd w:id="1642"/>
    </w:p>
    <w:p w:rsidR="00347871" w:rsidRDefault="00925DE6" w:rsidP="00347871">
      <w:pPr>
        <w:jc w:val="center"/>
        <w:rPr>
          <w:rFonts w:cs="Arial"/>
        </w:rPr>
      </w:pPr>
      <w:r w:rsidRPr="00C83E44">
        <w:rPr>
          <w:noProof/>
        </w:rPr>
        <w:pict>
          <v:shape id="Picture 806699539.emf" o:spid="_x0000_i1028" type="#_x0000_t75" alt="806699539.emf" style="width:487.2pt;height:259.8pt;visibility:visible;mso-wrap-style:square">
            <v:imagedata r:id="rId253" o:title="806699539"/>
          </v:shape>
        </w:pict>
      </w:r>
    </w:p>
    <w:p w:rsidR="00347871" w:rsidRDefault="00347871" w:rsidP="00347871">
      <w:pPr>
        <w:pStyle w:val="Figure"/>
        <w:widowControl/>
        <w:numPr>
          <w:ilvl w:val="0"/>
          <w:numId w:val="18"/>
        </w:numPr>
        <w:suppressAutoHyphens w:val="0"/>
        <w:overflowPunct/>
        <w:autoSpaceDE/>
        <w:autoSpaceDN/>
        <w:adjustRightInd/>
        <w:spacing w:before="120" w:after="120"/>
        <w:jc w:val="center"/>
        <w:textAlignment w:val="auto"/>
      </w:pPr>
      <w:r>
        <w:t>Weapons</w:t>
      </w:r>
    </w:p>
    <w:p w:rsidR="00347871" w:rsidRDefault="00347871" w:rsidP="00347871">
      <w:r>
        <w:t xml:space="preserve"> </w:t>
      </w:r>
    </w:p>
    <w:p w:rsidR="00347871" w:rsidRDefault="00347871" w:rsidP="00347871"/>
    <w:p w:rsidR="00347871" w:rsidRDefault="00347871" w:rsidP="00347871">
      <w:pPr>
        <w:pStyle w:val="Heading2"/>
      </w:pPr>
      <w:bookmarkStart w:id="1643" w:name="_0e012078be710b4e9db1bea3e93f7301"/>
      <w:bookmarkStart w:id="1644" w:name="_Toc477757589"/>
      <w:r>
        <w:t>Class Physical Weapon</w:t>
      </w:r>
      <w:bookmarkEnd w:id="1643"/>
      <w:r w:rsidRPr="003A31EC">
        <w:rPr>
          <w:rFonts w:cs="Arial"/>
        </w:rPr>
        <w:t xml:space="preserve"> </w:t>
      </w:r>
      <w:r>
        <w:rPr>
          <w:rFonts w:cs="Arial"/>
        </w:rPr>
        <w:fldChar w:fldCharType="begin"/>
      </w:r>
      <w:r>
        <w:instrText>XE"</w:instrText>
      </w:r>
      <w:r w:rsidRPr="00413D75">
        <w:rPr>
          <w:rFonts w:cs="Arial"/>
        </w:rPr>
        <w:instrText>Physical Weapon</w:instrText>
      </w:r>
      <w:r>
        <w:instrText>"</w:instrText>
      </w:r>
      <w:r>
        <w:rPr>
          <w:rFonts w:cs="Arial"/>
        </w:rPr>
        <w:fldChar w:fldCharType="end"/>
      </w:r>
      <w:r w:rsidR="009E71B4">
        <w:rPr>
          <w:rFonts w:cs="Arial"/>
        </w:rPr>
        <w:t xml:space="preserve"> </w:t>
      </w:r>
      <w:r w:rsidR="006F72CA">
        <w:rPr>
          <w:rFonts w:cs="Arial"/>
        </w:rPr>
        <w:t>&lt;&lt;Role&gt;&gt;</w:t>
      </w:r>
      <w:bookmarkEnd w:id="1644"/>
    </w:p>
    <w:p w:rsidR="00347871" w:rsidRDefault="00347871" w:rsidP="00F71BA8">
      <w:r>
        <w:t>A physical item intended to exploit a vulnerability and cause harm to some class of entities.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a779409105510d5f4e508fa1992b1ee7" w:history="1">
        <w:r w:rsidR="00347871">
          <w:rPr>
            <w:rStyle w:val="Hyperlink"/>
          </w:rPr>
          <w:t>Physical Tool</w:t>
        </w:r>
      </w:hyperlink>
      <w:r w:rsidR="00347871">
        <w:t xml:space="preserve">, </w:t>
      </w:r>
      <w:hyperlink w:anchor="_85732391519559b8da2839960274417a" w:history="1">
        <w:r w:rsidR="00347871">
          <w:rPr>
            <w:rStyle w:val="Hyperlink"/>
          </w:rPr>
          <w:t>Weapon</w:t>
        </w:r>
      </w:hyperlink>
    </w:p>
    <w:p w:rsidR="00347871" w:rsidRDefault="00347871" w:rsidP="00347871"/>
    <w:p w:rsidR="00347871" w:rsidRDefault="00347871" w:rsidP="00347871">
      <w:pPr>
        <w:pStyle w:val="Heading2"/>
      </w:pPr>
      <w:bookmarkStart w:id="1645" w:name="_85732391519559b8da2839960274417a"/>
      <w:bookmarkStart w:id="1646" w:name="_Toc477757590"/>
      <w:r>
        <w:t>Class Weapon</w:t>
      </w:r>
      <w:bookmarkEnd w:id="1645"/>
      <w:r w:rsidRPr="003A31EC">
        <w:rPr>
          <w:rFonts w:cs="Arial"/>
        </w:rPr>
        <w:t xml:space="preserve"> </w:t>
      </w:r>
      <w:r>
        <w:rPr>
          <w:rFonts w:cs="Arial"/>
        </w:rPr>
        <w:fldChar w:fldCharType="begin"/>
      </w:r>
      <w:r>
        <w:instrText>XE"</w:instrText>
      </w:r>
      <w:r w:rsidRPr="00413D75">
        <w:rPr>
          <w:rFonts w:cs="Arial"/>
        </w:rPr>
        <w:instrText>Weapon</w:instrText>
      </w:r>
      <w:r>
        <w:instrText>"</w:instrText>
      </w:r>
      <w:r>
        <w:rPr>
          <w:rFonts w:cs="Arial"/>
        </w:rPr>
        <w:fldChar w:fldCharType="end"/>
      </w:r>
      <w:r w:rsidR="009E71B4">
        <w:rPr>
          <w:rFonts w:cs="Arial"/>
        </w:rPr>
        <w:t xml:space="preserve"> </w:t>
      </w:r>
      <w:r w:rsidR="006F72CA">
        <w:rPr>
          <w:rFonts w:cs="Arial"/>
        </w:rPr>
        <w:t>&lt;&lt;Role&gt;&gt;</w:t>
      </w:r>
      <w:bookmarkEnd w:id="1646"/>
    </w:p>
    <w:p w:rsidR="00347871" w:rsidRDefault="00347871" w:rsidP="00F71BA8">
      <w:r>
        <w:t>Role of something used by an actor to cause harm by exploiting vulnerabilities.</w:t>
      </w:r>
    </w:p>
    <w:p w:rsidR="00347871" w:rsidRPr="00232C10" w:rsidRDefault="00347871" w:rsidP="00232C10">
      <w:pPr>
        <w:pStyle w:val="Subtitle"/>
        <w:spacing w:before="120"/>
        <w:rPr>
          <w:rStyle w:val="IntenseEmphasis"/>
          <w:sz w:val="24"/>
          <w:szCs w:val="24"/>
        </w:rPr>
      </w:pPr>
      <w:r w:rsidRPr="00232C10">
        <w:rPr>
          <w:rStyle w:val="IntenseEmphasis"/>
          <w:sz w:val="24"/>
          <w:szCs w:val="24"/>
        </w:rPr>
        <w:t>Direct Supertypes</w:t>
      </w:r>
    </w:p>
    <w:p w:rsidR="00347871" w:rsidRDefault="00456929" w:rsidP="00347871">
      <w:pPr>
        <w:ind w:left="360"/>
      </w:pPr>
      <w:hyperlink w:anchor="_f30be98a62689f653323fa62df1ac908" w:history="1">
        <w:r w:rsidR="00347871">
          <w:rPr>
            <w:rStyle w:val="Hyperlink"/>
          </w:rPr>
          <w:t>Tool</w:t>
        </w:r>
      </w:hyperlink>
    </w:p>
    <w:p w:rsidR="00347871" w:rsidRDefault="00347871" w:rsidP="00347871"/>
    <w:p w:rsidR="00347871" w:rsidRDefault="00347871" w:rsidP="00347871">
      <w:pPr>
        <w:pStyle w:val="Heading2"/>
      </w:pPr>
      <w:bookmarkStart w:id="1647" w:name="_4ec66408dffc41dce21177c25cd61c41"/>
      <w:bookmarkStart w:id="1648" w:name="_Toc477757591"/>
      <w:r>
        <w:lastRenderedPageBreak/>
        <w:t>Association Class Weapon Leverages Vulnerability</w:t>
      </w:r>
      <w:bookmarkEnd w:id="1647"/>
      <w:r w:rsidRPr="003A31EC">
        <w:rPr>
          <w:rFonts w:cs="Arial"/>
        </w:rPr>
        <w:t xml:space="preserve"> </w:t>
      </w:r>
      <w:r>
        <w:rPr>
          <w:rFonts w:cs="Arial"/>
        </w:rPr>
        <w:fldChar w:fldCharType="begin"/>
      </w:r>
      <w:r>
        <w:instrText>XE"</w:instrText>
      </w:r>
      <w:r w:rsidRPr="00413D75">
        <w:rPr>
          <w:rFonts w:cs="Arial"/>
        </w:rPr>
        <w:instrText>Weapon Leverages Vulnerability</w:instrText>
      </w:r>
      <w:r>
        <w:instrText>"</w:instrText>
      </w:r>
      <w:r>
        <w:rPr>
          <w:rFonts w:cs="Arial"/>
        </w:rPr>
        <w:fldChar w:fldCharType="end"/>
      </w:r>
      <w:r w:rsidR="009E71B4">
        <w:rPr>
          <w:rFonts w:cs="Arial"/>
        </w:rPr>
        <w:t xml:space="preserve"> </w:t>
      </w:r>
      <w:r w:rsidR="006F72CA">
        <w:rPr>
          <w:rFonts w:cs="Arial"/>
        </w:rPr>
        <w:t>&lt;&lt;Relationship&gt;&gt;</w:t>
      </w:r>
      <w:bookmarkEnd w:id="1648"/>
    </w:p>
    <w:p w:rsidR="00347871" w:rsidRDefault="00347871" w:rsidP="00F71BA8">
      <w:r>
        <w:t>Relationship defining the weapons that can leverage (exploit) a vulnerability.</w:t>
      </w:r>
    </w:p>
    <w:p w:rsidR="00347871" w:rsidRDefault="00925DE6" w:rsidP="00347871">
      <w:pPr>
        <w:jc w:val="center"/>
      </w:pPr>
      <w:r w:rsidRPr="00C83E44">
        <w:rPr>
          <w:noProof/>
        </w:rPr>
        <w:pict>
          <v:shape id="Picture -1235900478.emf" o:spid="_x0000_i1027" type="#_x0000_t75" alt="-1235900478.emf" style="width:487.2pt;height:225.6pt;visibility:visible;mso-wrap-style:square">
            <v:imagedata r:id="rId254" o:title="-1235900478"/>
          </v:shape>
        </w:pict>
      </w:r>
    </w:p>
    <w:p w:rsidR="00347871" w:rsidRDefault="00347871" w:rsidP="00347871">
      <w:pPr>
        <w:pStyle w:val="Figure"/>
        <w:widowControl/>
        <w:numPr>
          <w:ilvl w:val="0"/>
          <w:numId w:val="21"/>
        </w:numPr>
        <w:suppressAutoHyphens w:val="0"/>
        <w:overflowPunct/>
        <w:autoSpaceDE/>
        <w:autoSpaceDN/>
        <w:adjustRightInd/>
        <w:spacing w:before="120" w:after="120"/>
        <w:jc w:val="center"/>
        <w:textAlignment w:val="auto"/>
      </w:pPr>
      <w:r>
        <w:t>Weapon Leverages Vulnerability</w:t>
      </w:r>
    </w:p>
    <w:p w:rsidR="00347871" w:rsidRPr="002A7C0D" w:rsidRDefault="00347871" w:rsidP="00232C10">
      <w:pPr>
        <w:pStyle w:val="Subtitle"/>
        <w:spacing w:before="120"/>
        <w:rPr>
          <w:rStyle w:val="IntenseEmphasis"/>
          <w:sz w:val="24"/>
          <w:szCs w:val="24"/>
        </w:rPr>
      </w:pPr>
      <w:r w:rsidRPr="002A7C0D">
        <w:rPr>
          <w:rStyle w:val="IntenseEmphasis"/>
          <w:sz w:val="24"/>
          <w:szCs w:val="24"/>
        </w:rPr>
        <w:t>Direct Supertypes</w:t>
      </w:r>
    </w:p>
    <w:p w:rsidR="00347871" w:rsidRDefault="00456929" w:rsidP="00347871">
      <w:pPr>
        <w:ind w:left="360"/>
      </w:pPr>
      <w:hyperlink w:anchor="_e33780607cd553fb55b8907600848b66" w:history="1">
        <w:r w:rsidR="00347871">
          <w:rPr>
            <w:rStyle w:val="Hyperlink"/>
          </w:rPr>
          <w:t>Impact</w:t>
        </w:r>
      </w:hyperlink>
    </w:p>
    <w:p w:rsidR="00347871" w:rsidRPr="002A7C0D" w:rsidRDefault="00347871" w:rsidP="00232C10">
      <w:pPr>
        <w:pStyle w:val="Subtitle"/>
        <w:spacing w:before="120"/>
        <w:rPr>
          <w:rStyle w:val="IntenseEmphasis"/>
          <w:sz w:val="24"/>
          <w:szCs w:val="24"/>
        </w:rPr>
      </w:pPr>
      <w:r w:rsidRPr="002A7C0D">
        <w:rPr>
          <w:rStyle w:val="IntenseEmphasis"/>
          <w:sz w:val="24"/>
          <w:szCs w:val="24"/>
        </w:rPr>
        <w:t>Association Ends</w:t>
      </w:r>
    </w:p>
    <w:p w:rsidR="00347871" w:rsidRDefault="00925DE6" w:rsidP="00347871">
      <w:pPr>
        <w:ind w:firstLine="720"/>
      </w:pPr>
      <w:r w:rsidRPr="00C83E44">
        <w:rPr>
          <w:noProof/>
        </w:rPr>
        <w:pict>
          <v:shape id="_x0000_i1026" type="#_x0000_t75" alt="-1728404412.emf" style="width:12pt;height:12pt;visibility:visible;mso-wrap-style:square">
            <v:imagedata r:id="rId61" o:title="-1728404412"/>
          </v:shape>
        </w:pict>
      </w:r>
      <w:r w:rsidR="00347871">
        <w:t xml:space="preserve"> leverages</w:t>
      </w:r>
      <w:r w:rsidR="00347871">
        <w:rPr>
          <w:rFonts w:cs="Arial"/>
        </w:rPr>
        <w:fldChar w:fldCharType="begin"/>
      </w:r>
      <w:r w:rsidR="00347871">
        <w:instrText>XE"</w:instrText>
      </w:r>
      <w:r w:rsidR="00347871" w:rsidRPr="00413D75">
        <w:rPr>
          <w:rFonts w:cs="Arial"/>
        </w:rPr>
        <w:instrText>leverages</w:instrText>
      </w:r>
      <w:r w:rsidR="00347871">
        <w:instrText>"</w:instrText>
      </w:r>
      <w:r w:rsidR="00347871">
        <w:rPr>
          <w:rFonts w:cs="Arial"/>
        </w:rPr>
        <w:fldChar w:fldCharType="end"/>
      </w:r>
      <w:r w:rsidR="00347871">
        <w:t xml:space="preserve"> : </w:t>
      </w:r>
      <w:hyperlink w:anchor="_d936caf19626476c163d1b8384647aa0" w:history="1">
        <w:r w:rsidR="00347871">
          <w:rPr>
            <w:rStyle w:val="Hyperlink"/>
          </w:rPr>
          <w:t>Vulnerability</w:t>
        </w:r>
      </w:hyperlink>
      <w:r w:rsidR="00347871">
        <w:t xml:space="preserve"> [0..*]   </w:t>
      </w:r>
      <w:r w:rsidR="00347871" w:rsidRPr="00833C5F">
        <w:rPr>
          <w:i/>
        </w:rPr>
        <w:t>Redefines</w:t>
      </w:r>
      <w:r w:rsidR="00347871">
        <w:t xml:space="preserve">: vulnerability of: </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Vulnerability that a weapon helps an actor take advantage of.</w:t>
      </w:r>
    </w:p>
    <w:p w:rsidR="00347871" w:rsidRDefault="00925DE6" w:rsidP="00347871">
      <w:pPr>
        <w:ind w:firstLine="720"/>
      </w:pPr>
      <w:r w:rsidRPr="00C83E44">
        <w:rPr>
          <w:noProof/>
        </w:rPr>
        <w:pict>
          <v:shape id="Picture -1728404412.emf" o:spid="_x0000_i1025" type="#_x0000_t75" alt="-1728404412.emf" style="width:12pt;height:12pt;visibility:visible;mso-wrap-style:square">
            <v:imagedata r:id="rId61" o:title="-1728404412"/>
          </v:shape>
        </w:pict>
      </w:r>
      <w:r w:rsidR="00347871">
        <w:t xml:space="preserve"> leveraged by</w:t>
      </w:r>
      <w:r w:rsidR="00347871">
        <w:rPr>
          <w:rFonts w:cs="Arial"/>
        </w:rPr>
        <w:fldChar w:fldCharType="begin"/>
      </w:r>
      <w:r w:rsidR="00347871">
        <w:instrText>XE"</w:instrText>
      </w:r>
      <w:r w:rsidR="00347871" w:rsidRPr="00413D75">
        <w:rPr>
          <w:rFonts w:cs="Arial"/>
        </w:rPr>
        <w:instrText>leveraged by</w:instrText>
      </w:r>
      <w:r w:rsidR="00347871">
        <w:instrText>"</w:instrText>
      </w:r>
      <w:r w:rsidR="00347871">
        <w:rPr>
          <w:rFonts w:cs="Arial"/>
        </w:rPr>
        <w:fldChar w:fldCharType="end"/>
      </w:r>
      <w:r w:rsidR="00347871">
        <w:t xml:space="preserve"> : </w:t>
      </w:r>
      <w:hyperlink w:anchor="_85732391519559b8da2839960274417a" w:history="1">
        <w:r w:rsidR="00347871">
          <w:rPr>
            <w:rStyle w:val="Hyperlink"/>
          </w:rPr>
          <w:t>Weapon</w:t>
        </w:r>
      </w:hyperlink>
      <w:r w:rsidR="00347871">
        <w:t xml:space="preserve"> [0..*]   </w:t>
      </w:r>
      <w:r w:rsidR="00347871" w:rsidRPr="00833C5F">
        <w:rPr>
          <w:i/>
        </w:rPr>
        <w:t>Redefines</w:t>
      </w:r>
      <w:r w:rsidR="00347871">
        <w:t xml:space="preserve">: vulnerability of: </w:t>
      </w:r>
      <w:hyperlink w:anchor="_d442d75c9ac335e7a2aadbc96919fc2d" w:history="1">
        <w:r w:rsidR="00347871">
          <w:rPr>
            <w:rStyle w:val="Hyperlink"/>
          </w:rPr>
          <w:t>Resource</w:t>
        </w:r>
      </w:hyperlink>
      <w:r w:rsidR="00347871">
        <w:rPr>
          <w:rStyle w:val="Hyperlink"/>
        </w:rPr>
        <w:t xml:space="preserve">   </w:t>
      </w:r>
      <w:r w:rsidR="00347871">
        <w:t xml:space="preserve"> </w:t>
      </w:r>
    </w:p>
    <w:p w:rsidR="00347871" w:rsidRDefault="00347871" w:rsidP="004E3AD0">
      <w:pPr>
        <w:pStyle w:val="BodyText"/>
        <w:spacing w:before="60" w:after="120"/>
        <w:ind w:firstLine="720"/>
      </w:pPr>
      <w:r>
        <w:t>Weapon that can leverage a vulnerability to help an actor take advantage of that vulnerability.</w:t>
      </w:r>
    </w:p>
    <w:p w:rsidR="00347871" w:rsidRDefault="00347871" w:rsidP="00347871"/>
    <w:p w:rsidR="001A1D9F" w:rsidRPr="00347871" w:rsidRDefault="001A1D9F" w:rsidP="00347871"/>
    <w:sectPr w:rsidR="001A1D9F" w:rsidRPr="00347871">
      <w:footerReference w:type="even" r:id="rId255"/>
      <w:footerReference w:type="default" r:id="rId256"/>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929" w:rsidRDefault="00456929">
      <w:r>
        <w:separator/>
      </w:r>
    </w:p>
  </w:endnote>
  <w:endnote w:type="continuationSeparator" w:id="0">
    <w:p w:rsidR="00456929" w:rsidRDefault="0045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925DE6">
      <w:rPr>
        <w:b/>
        <w:noProof/>
        <w:sz w:val="18"/>
      </w:rPr>
      <w:t>18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4A4" w:rsidRDefault="005234A4">
    <w:pPr>
      <w:pStyle w:val="Footer"/>
    </w:pPr>
    <w:r>
      <w:rPr>
        <w:rFonts w:ascii="Arial" w:hAnsi="Arial"/>
        <w:sz w:val="18"/>
      </w:rPr>
      <w:t xml:space="preserve">Title, version                                                                                                                                                                          </w:t>
    </w:r>
    <w:r>
      <w:rPr>
        <w:b/>
        <w:sz w:val="18"/>
      </w:rPr>
      <w:fldChar w:fldCharType="begin"/>
    </w:r>
    <w:r>
      <w:rPr>
        <w:b/>
        <w:sz w:val="18"/>
      </w:rPr>
      <w:instrText xml:space="preserve"> PAGE </w:instrText>
    </w:r>
    <w:r>
      <w:rPr>
        <w:b/>
        <w:sz w:val="18"/>
      </w:rPr>
      <w:fldChar w:fldCharType="separate"/>
    </w:r>
    <w:r w:rsidR="00925DE6">
      <w:rPr>
        <w:b/>
        <w:noProof/>
        <w:sz w:val="18"/>
      </w:rPr>
      <w:t>19</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929" w:rsidRDefault="00456929">
      <w:r>
        <w:separator/>
      </w:r>
    </w:p>
  </w:footnote>
  <w:footnote w:type="continuationSeparator" w:id="0">
    <w:p w:rsidR="00456929" w:rsidRDefault="004569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0000011"/>
    <w:multiLevelType w:val="hybridMultilevel"/>
    <w:tmpl w:val="00000011"/>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6" w15:restartNumberingAfterBreak="0">
    <w:nsid w:val="00000012"/>
    <w:multiLevelType w:val="hybridMultilevel"/>
    <w:tmpl w:val="0000001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15:restartNumberingAfterBreak="0">
    <w:nsid w:val="00000013"/>
    <w:multiLevelType w:val="hybridMultilevel"/>
    <w:tmpl w:val="0000001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15:restartNumberingAfterBreak="0">
    <w:nsid w:val="00000014"/>
    <w:multiLevelType w:val="hybridMultilevel"/>
    <w:tmpl w:val="0000001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9" w15:restartNumberingAfterBreak="0">
    <w:nsid w:val="00000015"/>
    <w:multiLevelType w:val="hybridMultilevel"/>
    <w:tmpl w:val="0000001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15:restartNumberingAfterBreak="0">
    <w:nsid w:val="00000016"/>
    <w:multiLevelType w:val="hybridMultilevel"/>
    <w:tmpl w:val="0000001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1" w15:restartNumberingAfterBreak="0">
    <w:nsid w:val="00000017"/>
    <w:multiLevelType w:val="hybridMultilevel"/>
    <w:tmpl w:val="00000017"/>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2" w15:restartNumberingAfterBreak="0">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13" w15:restartNumberingAfterBreak="0">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14"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B4742B3"/>
    <w:multiLevelType w:val="singleLevel"/>
    <w:tmpl w:val="0DFCE334"/>
    <w:lvl w:ilvl="0">
      <w:start w:val="1"/>
      <w:numFmt w:val="decimal"/>
      <w:lvlText w:val="%1."/>
      <w:legacy w:legacy="1" w:legacySpace="0" w:legacyIndent="360"/>
      <w:lvlJc w:val="left"/>
      <w:pPr>
        <w:ind w:left="360" w:hanging="360"/>
      </w:pPr>
    </w:lvl>
  </w:abstractNum>
  <w:abstractNum w:abstractNumId="17"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13"/>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1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5"/>
  </w:num>
  <w:num w:numId="19">
    <w:abstractNumId w:val="14"/>
  </w:num>
  <w:num w:numId="20">
    <w:abstractNumId w:val="17"/>
  </w:num>
  <w:num w:numId="21">
    <w:abstractNumId w:val="15"/>
    <w:lvlOverride w:ilvl="0">
      <w:startOverride w:val="1"/>
    </w:lvlOverride>
  </w:num>
  <w:num w:numId="22">
    <w:abstractNumId w:val="4"/>
  </w:num>
  <w:num w:numId="23">
    <w:abstractNumId w:val="5"/>
  </w:num>
  <w:num w:numId="24">
    <w:abstractNumId w:val="6"/>
  </w:num>
  <w:num w:numId="25">
    <w:abstractNumId w:val="7"/>
  </w:num>
  <w:num w:numId="26">
    <w:abstractNumId w:val="8"/>
  </w:num>
  <w:num w:numId="27">
    <w:abstractNumId w:val="9"/>
  </w:num>
  <w:num w:numId="28">
    <w:abstractNumId w:val="10"/>
  </w:num>
  <w:num w:numId="29">
    <w:abstractNumId w:val="11"/>
  </w:num>
  <w:num w:numId="30">
    <w:abstractNumId w:val="2"/>
  </w:num>
  <w:num w:numId="31">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79CB"/>
    <w:rsid w:val="00000E9A"/>
    <w:rsid w:val="00032320"/>
    <w:rsid w:val="0003588A"/>
    <w:rsid w:val="00047D47"/>
    <w:rsid w:val="000534B9"/>
    <w:rsid w:val="000569A5"/>
    <w:rsid w:val="00076596"/>
    <w:rsid w:val="000B290A"/>
    <w:rsid w:val="000C6CB8"/>
    <w:rsid w:val="0010083A"/>
    <w:rsid w:val="00102E5C"/>
    <w:rsid w:val="00153F9B"/>
    <w:rsid w:val="0016774B"/>
    <w:rsid w:val="001A1D9F"/>
    <w:rsid w:val="002176BA"/>
    <w:rsid w:val="0022771A"/>
    <w:rsid w:val="00232C10"/>
    <w:rsid w:val="002770CD"/>
    <w:rsid w:val="0028482E"/>
    <w:rsid w:val="00297C0A"/>
    <w:rsid w:val="002A7C0D"/>
    <w:rsid w:val="002E322D"/>
    <w:rsid w:val="00306274"/>
    <w:rsid w:val="00323AF1"/>
    <w:rsid w:val="00331BBE"/>
    <w:rsid w:val="003330BC"/>
    <w:rsid w:val="00336D2A"/>
    <w:rsid w:val="00342B62"/>
    <w:rsid w:val="00347871"/>
    <w:rsid w:val="0035778D"/>
    <w:rsid w:val="003729E8"/>
    <w:rsid w:val="003B3C12"/>
    <w:rsid w:val="0042034E"/>
    <w:rsid w:val="004241E6"/>
    <w:rsid w:val="00446E2F"/>
    <w:rsid w:val="00456929"/>
    <w:rsid w:val="00477EE5"/>
    <w:rsid w:val="00487424"/>
    <w:rsid w:val="004A0320"/>
    <w:rsid w:val="004A32B4"/>
    <w:rsid w:val="004B426D"/>
    <w:rsid w:val="004D4367"/>
    <w:rsid w:val="004E3AD0"/>
    <w:rsid w:val="004E79CB"/>
    <w:rsid w:val="004F3D66"/>
    <w:rsid w:val="00521CAF"/>
    <w:rsid w:val="005234A4"/>
    <w:rsid w:val="0058370F"/>
    <w:rsid w:val="005F2E04"/>
    <w:rsid w:val="0061586D"/>
    <w:rsid w:val="006267D8"/>
    <w:rsid w:val="0063329F"/>
    <w:rsid w:val="00636F66"/>
    <w:rsid w:val="00654CC4"/>
    <w:rsid w:val="0066231F"/>
    <w:rsid w:val="006956CE"/>
    <w:rsid w:val="006A3F19"/>
    <w:rsid w:val="006F72CA"/>
    <w:rsid w:val="00737278"/>
    <w:rsid w:val="00774F7D"/>
    <w:rsid w:val="007A366F"/>
    <w:rsid w:val="007A490E"/>
    <w:rsid w:val="00817FF0"/>
    <w:rsid w:val="008408D8"/>
    <w:rsid w:val="00852E9D"/>
    <w:rsid w:val="008C7700"/>
    <w:rsid w:val="0090104D"/>
    <w:rsid w:val="009038DA"/>
    <w:rsid w:val="00925DE6"/>
    <w:rsid w:val="00951276"/>
    <w:rsid w:val="00970FA0"/>
    <w:rsid w:val="00977C1A"/>
    <w:rsid w:val="009E4A36"/>
    <w:rsid w:val="009E71B4"/>
    <w:rsid w:val="009F6685"/>
    <w:rsid w:val="00A318C1"/>
    <w:rsid w:val="00AF31B5"/>
    <w:rsid w:val="00B40C2B"/>
    <w:rsid w:val="00B60C38"/>
    <w:rsid w:val="00B74037"/>
    <w:rsid w:val="00B93D78"/>
    <w:rsid w:val="00BB2B71"/>
    <w:rsid w:val="00BC2AA4"/>
    <w:rsid w:val="00BE6E0E"/>
    <w:rsid w:val="00C60DAD"/>
    <w:rsid w:val="00C72958"/>
    <w:rsid w:val="00CA0242"/>
    <w:rsid w:val="00CB2753"/>
    <w:rsid w:val="00D20F6E"/>
    <w:rsid w:val="00D5719E"/>
    <w:rsid w:val="00E04E71"/>
    <w:rsid w:val="00E07F54"/>
    <w:rsid w:val="00E876AB"/>
    <w:rsid w:val="00EE3FF4"/>
    <w:rsid w:val="00F5483C"/>
    <w:rsid w:val="00F71BA8"/>
    <w:rsid w:val="00F80248"/>
    <w:rsid w:val="00FC719B"/>
    <w:rsid w:val="00FF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75CB6"/>
  <w15:chartTrackingRefBased/>
  <w15:docId w15:val="{8C5BA7E1-5CCE-4C7C-9DF8-1613E4325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18C1"/>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pPr>
      <w:tabs>
        <w:tab w:val="right" w:leader="dot" w:pos="9000"/>
      </w:tabs>
    </w:pPr>
  </w:style>
  <w:style w:type="paragraph" w:styleId="TOC2">
    <w:name w:val="toc 2"/>
    <w:basedOn w:val="Normal"/>
    <w:next w:val="Normal"/>
    <w:uiPriority w:val="39"/>
    <w:pPr>
      <w:tabs>
        <w:tab w:val="left" w:pos="1080"/>
        <w:tab w:val="right" w:leader="dot" w:pos="9000"/>
      </w:tabs>
      <w:ind w:left="1512" w:hanging="1080"/>
    </w:pPr>
  </w:style>
  <w:style w:type="paragraph" w:styleId="TOC3">
    <w:name w:val="toc 3"/>
    <w:basedOn w:val="Normal"/>
    <w:next w:val="Normal"/>
    <w:uiPriority w:val="39"/>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paragraph" w:styleId="BodyText2">
    <w:name w:val="Body Text 2"/>
    <w:basedOn w:val="Normal"/>
    <w:link w:val="BodyText2Char"/>
    <w:uiPriority w:val="99"/>
    <w:unhideWhenUsed/>
    <w:rsid w:val="00347871"/>
    <w:pPr>
      <w:spacing w:after="120" w:line="480" w:lineRule="auto"/>
    </w:pPr>
  </w:style>
  <w:style w:type="character" w:customStyle="1" w:styleId="BodyText2Char">
    <w:name w:val="Body Text 2 Char"/>
    <w:basedOn w:val="DefaultParagraphFont"/>
    <w:link w:val="BodyText2"/>
    <w:uiPriority w:val="99"/>
    <w:semiHidden/>
    <w:rsid w:val="00347871"/>
  </w:style>
  <w:style w:type="character" w:customStyle="1" w:styleId="Heading1Char">
    <w:name w:val="Heading 1 Char"/>
    <w:link w:val="Heading1"/>
    <w:uiPriority w:val="99"/>
    <w:rsid w:val="00347871"/>
    <w:rPr>
      <w:rFonts w:ascii="Arial" w:hAnsi="Arial"/>
      <w:b/>
      <w:kern w:val="1"/>
      <w:sz w:val="36"/>
    </w:rPr>
  </w:style>
  <w:style w:type="character" w:customStyle="1" w:styleId="Heading2Char">
    <w:name w:val="Heading 2 Char"/>
    <w:link w:val="Heading2"/>
    <w:uiPriority w:val="99"/>
    <w:rsid w:val="00347871"/>
    <w:rPr>
      <w:rFonts w:ascii="Arial" w:hAnsi="Arial"/>
      <w:b/>
      <w:sz w:val="28"/>
    </w:rPr>
  </w:style>
  <w:style w:type="character" w:customStyle="1" w:styleId="Heading3Char">
    <w:name w:val="Heading 3 Char"/>
    <w:link w:val="Heading3"/>
    <w:uiPriority w:val="99"/>
    <w:rsid w:val="00347871"/>
    <w:rPr>
      <w:rFonts w:ascii="Arial" w:hAnsi="Arial"/>
      <w:b/>
      <w:sz w:val="24"/>
    </w:rPr>
  </w:style>
  <w:style w:type="character" w:customStyle="1" w:styleId="Heading4Char">
    <w:name w:val="Heading 4 Char"/>
    <w:link w:val="Heading4"/>
    <w:uiPriority w:val="99"/>
    <w:rsid w:val="00347871"/>
    <w:rPr>
      <w:rFonts w:ascii="Arial" w:hAnsi="Arial"/>
      <w:b/>
    </w:rPr>
  </w:style>
  <w:style w:type="character" w:customStyle="1" w:styleId="Heading5Char">
    <w:name w:val="Heading 5 Char"/>
    <w:link w:val="Heading5"/>
    <w:uiPriority w:val="99"/>
    <w:rsid w:val="00347871"/>
    <w:rPr>
      <w:rFonts w:ascii="Arial" w:hAnsi="Arial"/>
      <w:b/>
      <w:sz w:val="22"/>
    </w:rPr>
  </w:style>
  <w:style w:type="character" w:customStyle="1" w:styleId="Heading6Char">
    <w:name w:val="Heading 6 Char"/>
    <w:link w:val="Heading6"/>
    <w:uiPriority w:val="99"/>
    <w:rsid w:val="00347871"/>
    <w:rPr>
      <w:b/>
    </w:rPr>
  </w:style>
  <w:style w:type="character" w:customStyle="1" w:styleId="Heading7Char">
    <w:name w:val="Heading 7 Char"/>
    <w:link w:val="Heading7"/>
    <w:uiPriority w:val="99"/>
    <w:rsid w:val="00347871"/>
  </w:style>
  <w:style w:type="character" w:customStyle="1" w:styleId="Heading8Char">
    <w:name w:val="Heading 8 Char"/>
    <w:link w:val="Heading8"/>
    <w:uiPriority w:val="99"/>
    <w:rsid w:val="00347871"/>
    <w:rPr>
      <w:i/>
    </w:rPr>
  </w:style>
  <w:style w:type="paragraph" w:styleId="ListParagraph">
    <w:name w:val="List Paragraph"/>
    <w:basedOn w:val="Normal"/>
    <w:uiPriority w:val="99"/>
    <w:qFormat/>
    <w:rsid w:val="00347871"/>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347871"/>
    <w:rPr>
      <w:rFonts w:ascii="Arial" w:hAnsi="Arial"/>
    </w:rPr>
  </w:style>
  <w:style w:type="character" w:customStyle="1" w:styleId="NoSpacingChar">
    <w:name w:val="No Spacing Char"/>
    <w:uiPriority w:val="99"/>
    <w:rsid w:val="00347871"/>
    <w:rPr>
      <w:rFonts w:eastAsia="Times New Roman" w:cs="Cordia New"/>
      <w:lang w:bidi="ar-SA"/>
    </w:rPr>
  </w:style>
  <w:style w:type="character" w:customStyle="1" w:styleId="BalloonTextChar">
    <w:name w:val="Balloon Text Char"/>
    <w:link w:val="BalloonText"/>
    <w:uiPriority w:val="99"/>
    <w:rsid w:val="00347871"/>
    <w:rPr>
      <w:rFonts w:ascii="Tahoma" w:hAnsi="Tahoma"/>
      <w:sz w:val="16"/>
    </w:rPr>
  </w:style>
  <w:style w:type="character" w:customStyle="1" w:styleId="HeaderChar">
    <w:name w:val="Header Char"/>
    <w:link w:val="Header"/>
    <w:uiPriority w:val="99"/>
    <w:rsid w:val="00347871"/>
  </w:style>
  <w:style w:type="character" w:customStyle="1" w:styleId="FooterChar">
    <w:name w:val="Footer Char"/>
    <w:link w:val="Footer"/>
    <w:uiPriority w:val="99"/>
    <w:rsid w:val="00347871"/>
  </w:style>
  <w:style w:type="paragraph" w:customStyle="1" w:styleId="Headline">
    <w:name w:val="Headline"/>
    <w:basedOn w:val="Normal"/>
    <w:next w:val="Normal"/>
    <w:autoRedefine/>
    <w:uiPriority w:val="99"/>
    <w:rsid w:val="00347871"/>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347871"/>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347871"/>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347871"/>
    <w:pPr>
      <w:spacing w:after="120"/>
      <w:jc w:val="right"/>
    </w:pPr>
    <w:rPr>
      <w:sz w:val="28"/>
      <w:szCs w:val="28"/>
    </w:rPr>
  </w:style>
  <w:style w:type="character" w:customStyle="1" w:styleId="DocumentDate">
    <w:name w:val="Document Date"/>
    <w:uiPriority w:val="99"/>
    <w:rsid w:val="00347871"/>
    <w:rPr>
      <w:rFonts w:cs="Arial"/>
      <w:color w:val="4F81BD"/>
      <w:sz w:val="22"/>
      <w:szCs w:val="22"/>
    </w:rPr>
  </w:style>
  <w:style w:type="character" w:customStyle="1" w:styleId="CompanyName">
    <w:name w:val="CompanyName"/>
    <w:uiPriority w:val="99"/>
    <w:rsid w:val="00347871"/>
    <w:rPr>
      <w:rFonts w:cs="Arial"/>
      <w:color w:val="4F81BD"/>
      <w:sz w:val="22"/>
      <w:szCs w:val="22"/>
    </w:rPr>
  </w:style>
  <w:style w:type="character" w:styleId="LineNumber">
    <w:name w:val="line number"/>
    <w:uiPriority w:val="99"/>
    <w:rsid w:val="00347871"/>
    <w:rPr>
      <w:rFonts w:cs="Times New Roman"/>
    </w:rPr>
  </w:style>
  <w:style w:type="paragraph" w:styleId="Revision">
    <w:name w:val="Revision"/>
    <w:basedOn w:val="Normal"/>
    <w:uiPriority w:val="99"/>
    <w:rsid w:val="00347871"/>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link w:val="BodyText"/>
    <w:uiPriority w:val="99"/>
    <w:rsid w:val="00347871"/>
  </w:style>
  <w:style w:type="character" w:customStyle="1" w:styleId="Heading9Char">
    <w:name w:val="Heading 9 Char"/>
    <w:link w:val="Heading9"/>
    <w:uiPriority w:val="9"/>
    <w:rsid w:val="00347871"/>
    <w:rPr>
      <w:rFonts w:ascii="Arial" w:hAnsi="Arial"/>
      <w:sz w:val="22"/>
    </w:rPr>
  </w:style>
  <w:style w:type="character" w:styleId="Strong">
    <w:name w:val="Strong"/>
    <w:uiPriority w:val="22"/>
    <w:qFormat/>
    <w:rsid w:val="009F6685"/>
    <w:rPr>
      <w:b/>
      <w:bCs/>
    </w:rPr>
  </w:style>
  <w:style w:type="character" w:styleId="IntenseEmphasis">
    <w:name w:val="Intense Emphasis"/>
    <w:uiPriority w:val="21"/>
    <w:qFormat/>
    <w:rsid w:val="009F6685"/>
    <w:rPr>
      <w:i/>
      <w:iCs/>
      <w:color w:val="5B9BD5"/>
    </w:rPr>
  </w:style>
  <w:style w:type="paragraph" w:styleId="TOCHeading">
    <w:name w:val="TOC Heading"/>
    <w:basedOn w:val="Heading1"/>
    <w:next w:val="Normal"/>
    <w:uiPriority w:val="39"/>
    <w:unhideWhenUsed/>
    <w:qFormat/>
    <w:rsid w:val="00925DE6"/>
    <w:pPr>
      <w:keepNext/>
      <w:keepLines/>
      <w:numPr>
        <w:numId w:val="0"/>
      </w:numPr>
      <w:suppressAutoHyphens w:val="0"/>
      <w:overflowPunct/>
      <w:autoSpaceDE/>
      <w:autoSpaceDN/>
      <w:adjustRightInd/>
      <w:spacing w:before="240" w:after="0" w:line="259" w:lineRule="auto"/>
      <w:textAlignment w:val="auto"/>
      <w:outlineLvl w:val="9"/>
    </w:pPr>
    <w:rPr>
      <w:rFonts w:ascii="Calibri Light" w:hAnsi="Calibri Light"/>
      <w:b w:val="0"/>
      <w:color w:val="2F5496"/>
      <w:kern w:val="0"/>
      <w:sz w:val="32"/>
      <w:szCs w:val="32"/>
    </w:rPr>
  </w:style>
  <w:style w:type="character" w:styleId="Mention">
    <w:name w:val="Mention"/>
    <w:uiPriority w:val="99"/>
    <w:semiHidden/>
    <w:unhideWhenUsed/>
    <w:rsid w:val="00925DE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emf"/><Relationship Id="rId21" Type="http://schemas.openxmlformats.org/officeDocument/2006/relationships/image" Target="media/image14.emf"/><Relationship Id="rId42" Type="http://schemas.openxmlformats.org/officeDocument/2006/relationships/image" Target="media/image35.emf"/><Relationship Id="rId63" Type="http://schemas.openxmlformats.org/officeDocument/2006/relationships/image" Target="media/image56.emf"/><Relationship Id="rId84" Type="http://schemas.openxmlformats.org/officeDocument/2006/relationships/image" Target="media/image77.emf"/><Relationship Id="rId138" Type="http://schemas.openxmlformats.org/officeDocument/2006/relationships/image" Target="media/image131.emf"/><Relationship Id="rId159" Type="http://schemas.openxmlformats.org/officeDocument/2006/relationships/image" Target="media/image152.emf"/><Relationship Id="rId170" Type="http://schemas.openxmlformats.org/officeDocument/2006/relationships/image" Target="media/image163.emf"/><Relationship Id="rId191" Type="http://schemas.openxmlformats.org/officeDocument/2006/relationships/image" Target="media/image184.emf"/><Relationship Id="rId205" Type="http://schemas.openxmlformats.org/officeDocument/2006/relationships/image" Target="media/image198.emf"/><Relationship Id="rId226" Type="http://schemas.openxmlformats.org/officeDocument/2006/relationships/image" Target="media/image219.emf"/><Relationship Id="rId247" Type="http://schemas.openxmlformats.org/officeDocument/2006/relationships/image" Target="media/image240.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emf"/><Relationship Id="rId53" Type="http://schemas.openxmlformats.org/officeDocument/2006/relationships/image" Target="media/image46.emf"/><Relationship Id="rId74" Type="http://schemas.openxmlformats.org/officeDocument/2006/relationships/image" Target="media/image67.emf"/><Relationship Id="rId128" Type="http://schemas.openxmlformats.org/officeDocument/2006/relationships/image" Target="media/image121.emf"/><Relationship Id="rId149" Type="http://schemas.openxmlformats.org/officeDocument/2006/relationships/image" Target="media/image142.emf"/><Relationship Id="rId5" Type="http://schemas.openxmlformats.org/officeDocument/2006/relationships/webSettings" Target="webSettings.xml"/><Relationship Id="rId95" Type="http://schemas.openxmlformats.org/officeDocument/2006/relationships/image" Target="media/image88.emf"/><Relationship Id="rId160" Type="http://schemas.openxmlformats.org/officeDocument/2006/relationships/image" Target="media/image153.emf"/><Relationship Id="rId181" Type="http://schemas.openxmlformats.org/officeDocument/2006/relationships/image" Target="media/image174.emf"/><Relationship Id="rId216" Type="http://schemas.openxmlformats.org/officeDocument/2006/relationships/image" Target="media/image209.emf"/><Relationship Id="rId237" Type="http://schemas.openxmlformats.org/officeDocument/2006/relationships/image" Target="media/image230.emf"/><Relationship Id="rId258" Type="http://schemas.openxmlformats.org/officeDocument/2006/relationships/theme" Target="theme/theme1.xml"/><Relationship Id="rId22" Type="http://schemas.openxmlformats.org/officeDocument/2006/relationships/image" Target="media/image15.emf"/><Relationship Id="rId43" Type="http://schemas.openxmlformats.org/officeDocument/2006/relationships/image" Target="media/image36.emf"/><Relationship Id="rId64" Type="http://schemas.openxmlformats.org/officeDocument/2006/relationships/image" Target="media/image57.emf"/><Relationship Id="rId118" Type="http://schemas.openxmlformats.org/officeDocument/2006/relationships/image" Target="media/image111.emf"/><Relationship Id="rId139" Type="http://schemas.openxmlformats.org/officeDocument/2006/relationships/image" Target="media/image132.emf"/><Relationship Id="rId85" Type="http://schemas.openxmlformats.org/officeDocument/2006/relationships/image" Target="media/image78.emf"/><Relationship Id="rId150" Type="http://schemas.openxmlformats.org/officeDocument/2006/relationships/image" Target="media/image143.emf"/><Relationship Id="rId171" Type="http://schemas.openxmlformats.org/officeDocument/2006/relationships/image" Target="media/image164.emf"/><Relationship Id="rId192" Type="http://schemas.openxmlformats.org/officeDocument/2006/relationships/image" Target="media/image185.emf"/><Relationship Id="rId206" Type="http://schemas.openxmlformats.org/officeDocument/2006/relationships/image" Target="media/image199.emf"/><Relationship Id="rId227" Type="http://schemas.openxmlformats.org/officeDocument/2006/relationships/image" Target="media/image220.emf"/><Relationship Id="rId248" Type="http://schemas.openxmlformats.org/officeDocument/2006/relationships/image" Target="media/image241.emf"/><Relationship Id="rId12" Type="http://schemas.openxmlformats.org/officeDocument/2006/relationships/image" Target="media/image5.emf"/><Relationship Id="rId33" Type="http://schemas.openxmlformats.org/officeDocument/2006/relationships/image" Target="media/image26.emf"/><Relationship Id="rId108" Type="http://schemas.openxmlformats.org/officeDocument/2006/relationships/image" Target="media/image101.emf"/><Relationship Id="rId129" Type="http://schemas.openxmlformats.org/officeDocument/2006/relationships/image" Target="media/image122.emf"/><Relationship Id="rId54" Type="http://schemas.openxmlformats.org/officeDocument/2006/relationships/image" Target="media/image47.emf"/><Relationship Id="rId70" Type="http://schemas.openxmlformats.org/officeDocument/2006/relationships/image" Target="media/image63.emf"/><Relationship Id="rId75" Type="http://schemas.openxmlformats.org/officeDocument/2006/relationships/image" Target="media/image68.emf"/><Relationship Id="rId91" Type="http://schemas.openxmlformats.org/officeDocument/2006/relationships/image" Target="media/image84.emf"/><Relationship Id="rId96" Type="http://schemas.openxmlformats.org/officeDocument/2006/relationships/image" Target="media/image89.emf"/><Relationship Id="rId140" Type="http://schemas.openxmlformats.org/officeDocument/2006/relationships/image" Target="media/image133.emf"/><Relationship Id="rId145" Type="http://schemas.openxmlformats.org/officeDocument/2006/relationships/image" Target="media/image138.emf"/><Relationship Id="rId161" Type="http://schemas.openxmlformats.org/officeDocument/2006/relationships/image" Target="media/image154.emf"/><Relationship Id="rId166" Type="http://schemas.openxmlformats.org/officeDocument/2006/relationships/image" Target="media/image159.emf"/><Relationship Id="rId182" Type="http://schemas.openxmlformats.org/officeDocument/2006/relationships/image" Target="media/image175.emf"/><Relationship Id="rId187" Type="http://schemas.openxmlformats.org/officeDocument/2006/relationships/image" Target="media/image180.emf"/><Relationship Id="rId217" Type="http://schemas.openxmlformats.org/officeDocument/2006/relationships/image" Target="media/image210.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5.emf"/><Relationship Id="rId233" Type="http://schemas.openxmlformats.org/officeDocument/2006/relationships/image" Target="media/image226.emf"/><Relationship Id="rId238" Type="http://schemas.openxmlformats.org/officeDocument/2006/relationships/image" Target="media/image231.emf"/><Relationship Id="rId254" Type="http://schemas.openxmlformats.org/officeDocument/2006/relationships/image" Target="media/image247.emf"/><Relationship Id="rId23" Type="http://schemas.openxmlformats.org/officeDocument/2006/relationships/image" Target="media/image16.emf"/><Relationship Id="rId28" Type="http://schemas.openxmlformats.org/officeDocument/2006/relationships/image" Target="media/image21.emf"/><Relationship Id="rId49" Type="http://schemas.openxmlformats.org/officeDocument/2006/relationships/image" Target="media/image42.emf"/><Relationship Id="rId114" Type="http://schemas.openxmlformats.org/officeDocument/2006/relationships/image" Target="media/image107.emf"/><Relationship Id="rId119" Type="http://schemas.openxmlformats.org/officeDocument/2006/relationships/image" Target="media/image112.emf"/><Relationship Id="rId44" Type="http://schemas.openxmlformats.org/officeDocument/2006/relationships/image" Target="media/image37.emf"/><Relationship Id="rId60" Type="http://schemas.openxmlformats.org/officeDocument/2006/relationships/image" Target="media/image53.emf"/><Relationship Id="rId65" Type="http://schemas.openxmlformats.org/officeDocument/2006/relationships/image" Target="media/image58.emf"/><Relationship Id="rId81" Type="http://schemas.openxmlformats.org/officeDocument/2006/relationships/image" Target="media/image74.emf"/><Relationship Id="rId86" Type="http://schemas.openxmlformats.org/officeDocument/2006/relationships/image" Target="media/image79.emf"/><Relationship Id="rId130" Type="http://schemas.openxmlformats.org/officeDocument/2006/relationships/image" Target="media/image123.emf"/><Relationship Id="rId135" Type="http://schemas.openxmlformats.org/officeDocument/2006/relationships/image" Target="media/image128.emf"/><Relationship Id="rId151" Type="http://schemas.openxmlformats.org/officeDocument/2006/relationships/image" Target="media/image144.emf"/><Relationship Id="rId156" Type="http://schemas.openxmlformats.org/officeDocument/2006/relationships/image" Target="media/image149.emf"/><Relationship Id="rId177" Type="http://schemas.openxmlformats.org/officeDocument/2006/relationships/image" Target="media/image170.emf"/><Relationship Id="rId198" Type="http://schemas.openxmlformats.org/officeDocument/2006/relationships/image" Target="media/image191.emf"/><Relationship Id="rId172" Type="http://schemas.openxmlformats.org/officeDocument/2006/relationships/image" Target="media/image165.emf"/><Relationship Id="rId193" Type="http://schemas.openxmlformats.org/officeDocument/2006/relationships/image" Target="media/image186.emf"/><Relationship Id="rId202" Type="http://schemas.openxmlformats.org/officeDocument/2006/relationships/image" Target="media/image195.emf"/><Relationship Id="rId207" Type="http://schemas.openxmlformats.org/officeDocument/2006/relationships/image" Target="media/image200.emf"/><Relationship Id="rId223" Type="http://schemas.openxmlformats.org/officeDocument/2006/relationships/image" Target="media/image216.emf"/><Relationship Id="rId228" Type="http://schemas.openxmlformats.org/officeDocument/2006/relationships/image" Target="media/image221.emf"/><Relationship Id="rId244" Type="http://schemas.openxmlformats.org/officeDocument/2006/relationships/image" Target="media/image237.emf"/><Relationship Id="rId249" Type="http://schemas.openxmlformats.org/officeDocument/2006/relationships/image" Target="media/image24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emf"/><Relationship Id="rId141" Type="http://schemas.openxmlformats.org/officeDocument/2006/relationships/image" Target="media/image134.emf"/><Relationship Id="rId146" Type="http://schemas.openxmlformats.org/officeDocument/2006/relationships/image" Target="media/image139.emf"/><Relationship Id="rId167" Type="http://schemas.openxmlformats.org/officeDocument/2006/relationships/image" Target="media/image160.emf"/><Relationship Id="rId188" Type="http://schemas.openxmlformats.org/officeDocument/2006/relationships/image" Target="media/image181.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162" Type="http://schemas.openxmlformats.org/officeDocument/2006/relationships/image" Target="media/image155.emf"/><Relationship Id="rId183" Type="http://schemas.openxmlformats.org/officeDocument/2006/relationships/image" Target="media/image176.emf"/><Relationship Id="rId213" Type="http://schemas.openxmlformats.org/officeDocument/2006/relationships/image" Target="media/image206.emf"/><Relationship Id="rId218" Type="http://schemas.openxmlformats.org/officeDocument/2006/relationships/image" Target="media/image211.emf"/><Relationship Id="rId234" Type="http://schemas.openxmlformats.org/officeDocument/2006/relationships/image" Target="media/image227.emf"/><Relationship Id="rId239" Type="http://schemas.openxmlformats.org/officeDocument/2006/relationships/image" Target="media/image232.emf"/><Relationship Id="rId2" Type="http://schemas.openxmlformats.org/officeDocument/2006/relationships/numbering" Target="numbering.xml"/><Relationship Id="rId29" Type="http://schemas.openxmlformats.org/officeDocument/2006/relationships/image" Target="media/image22.emf"/><Relationship Id="rId250" Type="http://schemas.openxmlformats.org/officeDocument/2006/relationships/image" Target="media/image243.emf"/><Relationship Id="rId255" Type="http://schemas.openxmlformats.org/officeDocument/2006/relationships/footer" Target="footer1.xml"/><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emf"/><Relationship Id="rId115" Type="http://schemas.openxmlformats.org/officeDocument/2006/relationships/image" Target="media/image108.emf"/><Relationship Id="rId131" Type="http://schemas.openxmlformats.org/officeDocument/2006/relationships/image" Target="media/image124.emf"/><Relationship Id="rId136" Type="http://schemas.openxmlformats.org/officeDocument/2006/relationships/image" Target="media/image129.emf"/><Relationship Id="rId157" Type="http://schemas.openxmlformats.org/officeDocument/2006/relationships/image" Target="media/image150.emf"/><Relationship Id="rId178" Type="http://schemas.openxmlformats.org/officeDocument/2006/relationships/image" Target="media/image171.emf"/><Relationship Id="rId61" Type="http://schemas.openxmlformats.org/officeDocument/2006/relationships/image" Target="media/image54.png"/><Relationship Id="rId82" Type="http://schemas.openxmlformats.org/officeDocument/2006/relationships/image" Target="media/image75.emf"/><Relationship Id="rId152" Type="http://schemas.openxmlformats.org/officeDocument/2006/relationships/image" Target="media/image145.emf"/><Relationship Id="rId173" Type="http://schemas.openxmlformats.org/officeDocument/2006/relationships/image" Target="media/image166.emf"/><Relationship Id="rId194" Type="http://schemas.openxmlformats.org/officeDocument/2006/relationships/image" Target="media/image187.emf"/><Relationship Id="rId199" Type="http://schemas.openxmlformats.org/officeDocument/2006/relationships/image" Target="media/image192.emf"/><Relationship Id="rId203" Type="http://schemas.openxmlformats.org/officeDocument/2006/relationships/image" Target="media/image196.emf"/><Relationship Id="rId208" Type="http://schemas.openxmlformats.org/officeDocument/2006/relationships/image" Target="media/image201.emf"/><Relationship Id="rId229" Type="http://schemas.openxmlformats.org/officeDocument/2006/relationships/image" Target="media/image222.emf"/><Relationship Id="rId19" Type="http://schemas.openxmlformats.org/officeDocument/2006/relationships/image" Target="media/image12.emf"/><Relationship Id="rId224" Type="http://schemas.openxmlformats.org/officeDocument/2006/relationships/image" Target="media/image217.emf"/><Relationship Id="rId240" Type="http://schemas.openxmlformats.org/officeDocument/2006/relationships/image" Target="media/image233.emf"/><Relationship Id="rId245" Type="http://schemas.openxmlformats.org/officeDocument/2006/relationships/image" Target="media/image238.emf"/><Relationship Id="rId14" Type="http://schemas.openxmlformats.org/officeDocument/2006/relationships/image" Target="media/image7.emf"/><Relationship Id="rId30" Type="http://schemas.openxmlformats.org/officeDocument/2006/relationships/image" Target="media/image23.emf"/><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emf"/><Relationship Id="rId105" Type="http://schemas.openxmlformats.org/officeDocument/2006/relationships/image" Target="media/image98.emf"/><Relationship Id="rId126" Type="http://schemas.openxmlformats.org/officeDocument/2006/relationships/image" Target="media/image119.emf"/><Relationship Id="rId147" Type="http://schemas.openxmlformats.org/officeDocument/2006/relationships/image" Target="media/image140.emf"/><Relationship Id="rId168" Type="http://schemas.openxmlformats.org/officeDocument/2006/relationships/image" Target="media/image161.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142" Type="http://schemas.openxmlformats.org/officeDocument/2006/relationships/image" Target="media/image135.emf"/><Relationship Id="rId163" Type="http://schemas.openxmlformats.org/officeDocument/2006/relationships/image" Target="media/image156.emf"/><Relationship Id="rId184" Type="http://schemas.openxmlformats.org/officeDocument/2006/relationships/image" Target="media/image177.png"/><Relationship Id="rId189" Type="http://schemas.openxmlformats.org/officeDocument/2006/relationships/image" Target="media/image182.emf"/><Relationship Id="rId219" Type="http://schemas.openxmlformats.org/officeDocument/2006/relationships/image" Target="media/image212.emf"/><Relationship Id="rId3" Type="http://schemas.openxmlformats.org/officeDocument/2006/relationships/styles" Target="styles.xml"/><Relationship Id="rId214" Type="http://schemas.openxmlformats.org/officeDocument/2006/relationships/image" Target="media/image207.emf"/><Relationship Id="rId230" Type="http://schemas.openxmlformats.org/officeDocument/2006/relationships/image" Target="media/image223.emf"/><Relationship Id="rId235" Type="http://schemas.openxmlformats.org/officeDocument/2006/relationships/image" Target="media/image228.emf"/><Relationship Id="rId251" Type="http://schemas.openxmlformats.org/officeDocument/2006/relationships/image" Target="media/image244.emf"/><Relationship Id="rId256" Type="http://schemas.openxmlformats.org/officeDocument/2006/relationships/footer" Target="footer2.xml"/><Relationship Id="rId25" Type="http://schemas.openxmlformats.org/officeDocument/2006/relationships/image" Target="media/image18.emf"/><Relationship Id="rId46" Type="http://schemas.openxmlformats.org/officeDocument/2006/relationships/image" Target="media/image39.emf"/><Relationship Id="rId67" Type="http://schemas.openxmlformats.org/officeDocument/2006/relationships/image" Target="media/image60.emf"/><Relationship Id="rId116" Type="http://schemas.openxmlformats.org/officeDocument/2006/relationships/image" Target="media/image109.emf"/><Relationship Id="rId137" Type="http://schemas.openxmlformats.org/officeDocument/2006/relationships/image" Target="media/image130.emf"/><Relationship Id="rId158" Type="http://schemas.openxmlformats.org/officeDocument/2006/relationships/image" Target="media/image151.emf"/><Relationship Id="rId20" Type="http://schemas.openxmlformats.org/officeDocument/2006/relationships/image" Target="media/image13.emf"/><Relationship Id="rId41" Type="http://schemas.openxmlformats.org/officeDocument/2006/relationships/image" Target="media/image34.emf"/><Relationship Id="rId62" Type="http://schemas.openxmlformats.org/officeDocument/2006/relationships/image" Target="media/image55.emf"/><Relationship Id="rId83" Type="http://schemas.openxmlformats.org/officeDocument/2006/relationships/image" Target="media/image76.emf"/><Relationship Id="rId88" Type="http://schemas.openxmlformats.org/officeDocument/2006/relationships/image" Target="media/image81.emf"/><Relationship Id="rId111" Type="http://schemas.openxmlformats.org/officeDocument/2006/relationships/image" Target="media/image104.emf"/><Relationship Id="rId132" Type="http://schemas.openxmlformats.org/officeDocument/2006/relationships/image" Target="media/image125.emf"/><Relationship Id="rId153" Type="http://schemas.openxmlformats.org/officeDocument/2006/relationships/image" Target="media/image146.emf"/><Relationship Id="rId174" Type="http://schemas.openxmlformats.org/officeDocument/2006/relationships/image" Target="media/image167.emf"/><Relationship Id="rId179" Type="http://schemas.openxmlformats.org/officeDocument/2006/relationships/image" Target="media/image172.emf"/><Relationship Id="rId195" Type="http://schemas.openxmlformats.org/officeDocument/2006/relationships/image" Target="media/image188.emf"/><Relationship Id="rId209" Type="http://schemas.openxmlformats.org/officeDocument/2006/relationships/image" Target="media/image202.emf"/><Relationship Id="rId190" Type="http://schemas.openxmlformats.org/officeDocument/2006/relationships/image" Target="media/image183.emf"/><Relationship Id="rId204" Type="http://schemas.openxmlformats.org/officeDocument/2006/relationships/image" Target="media/image197.emf"/><Relationship Id="rId220" Type="http://schemas.openxmlformats.org/officeDocument/2006/relationships/image" Target="media/image213.emf"/><Relationship Id="rId225" Type="http://schemas.openxmlformats.org/officeDocument/2006/relationships/image" Target="media/image218.emf"/><Relationship Id="rId241" Type="http://schemas.openxmlformats.org/officeDocument/2006/relationships/image" Target="media/image234.emf"/><Relationship Id="rId246" Type="http://schemas.openxmlformats.org/officeDocument/2006/relationships/image" Target="media/image239.emf"/><Relationship Id="rId15" Type="http://schemas.openxmlformats.org/officeDocument/2006/relationships/image" Target="media/image8.emf"/><Relationship Id="rId36" Type="http://schemas.openxmlformats.org/officeDocument/2006/relationships/image" Target="media/image29.png"/><Relationship Id="rId57" Type="http://schemas.openxmlformats.org/officeDocument/2006/relationships/image" Target="media/image50.emf"/><Relationship Id="rId106" Type="http://schemas.openxmlformats.org/officeDocument/2006/relationships/image" Target="media/image99.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emf"/><Relationship Id="rId73" Type="http://schemas.openxmlformats.org/officeDocument/2006/relationships/image" Target="media/image66.emf"/><Relationship Id="rId78" Type="http://schemas.openxmlformats.org/officeDocument/2006/relationships/image" Target="media/image71.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43" Type="http://schemas.openxmlformats.org/officeDocument/2006/relationships/image" Target="media/image136.emf"/><Relationship Id="rId148" Type="http://schemas.openxmlformats.org/officeDocument/2006/relationships/image" Target="media/image141.emf"/><Relationship Id="rId164" Type="http://schemas.openxmlformats.org/officeDocument/2006/relationships/image" Target="media/image157.emf"/><Relationship Id="rId169" Type="http://schemas.openxmlformats.org/officeDocument/2006/relationships/image" Target="media/image162.emf"/><Relationship Id="rId185" Type="http://schemas.openxmlformats.org/officeDocument/2006/relationships/image" Target="media/image178.emf"/><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73.emf"/><Relationship Id="rId210" Type="http://schemas.openxmlformats.org/officeDocument/2006/relationships/image" Target="media/image203.emf"/><Relationship Id="rId215" Type="http://schemas.openxmlformats.org/officeDocument/2006/relationships/image" Target="media/image208.emf"/><Relationship Id="rId236" Type="http://schemas.openxmlformats.org/officeDocument/2006/relationships/image" Target="media/image229.emf"/><Relationship Id="rId257" Type="http://schemas.openxmlformats.org/officeDocument/2006/relationships/fontTable" Target="fontTable.xml"/><Relationship Id="rId26" Type="http://schemas.openxmlformats.org/officeDocument/2006/relationships/image" Target="media/image19.emf"/><Relationship Id="rId231" Type="http://schemas.openxmlformats.org/officeDocument/2006/relationships/image" Target="media/image224.emf"/><Relationship Id="rId252" Type="http://schemas.openxmlformats.org/officeDocument/2006/relationships/image" Target="media/image245.emf"/><Relationship Id="rId47" Type="http://schemas.openxmlformats.org/officeDocument/2006/relationships/image" Target="media/image40.emf"/><Relationship Id="rId68" Type="http://schemas.openxmlformats.org/officeDocument/2006/relationships/image" Target="media/image61.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image" Target="media/image126.emf"/><Relationship Id="rId154" Type="http://schemas.openxmlformats.org/officeDocument/2006/relationships/image" Target="media/image147.emf"/><Relationship Id="rId175" Type="http://schemas.openxmlformats.org/officeDocument/2006/relationships/image" Target="media/image168.emf"/><Relationship Id="rId196" Type="http://schemas.openxmlformats.org/officeDocument/2006/relationships/image" Target="media/image189.emf"/><Relationship Id="rId200" Type="http://schemas.openxmlformats.org/officeDocument/2006/relationships/image" Target="media/image193.emf"/><Relationship Id="rId16" Type="http://schemas.openxmlformats.org/officeDocument/2006/relationships/image" Target="media/image9.png"/><Relationship Id="rId221" Type="http://schemas.openxmlformats.org/officeDocument/2006/relationships/image" Target="media/image214.emf"/><Relationship Id="rId242" Type="http://schemas.openxmlformats.org/officeDocument/2006/relationships/image" Target="media/image235.emf"/><Relationship Id="rId37" Type="http://schemas.openxmlformats.org/officeDocument/2006/relationships/image" Target="media/image30.emf"/><Relationship Id="rId58" Type="http://schemas.openxmlformats.org/officeDocument/2006/relationships/image" Target="media/image51.emf"/><Relationship Id="rId79" Type="http://schemas.openxmlformats.org/officeDocument/2006/relationships/image" Target="media/image72.emf"/><Relationship Id="rId102" Type="http://schemas.openxmlformats.org/officeDocument/2006/relationships/image" Target="media/image95.emf"/><Relationship Id="rId123" Type="http://schemas.openxmlformats.org/officeDocument/2006/relationships/image" Target="media/image116.emf"/><Relationship Id="rId144" Type="http://schemas.openxmlformats.org/officeDocument/2006/relationships/image" Target="media/image137.emf"/><Relationship Id="rId90" Type="http://schemas.openxmlformats.org/officeDocument/2006/relationships/image" Target="media/image83.emf"/><Relationship Id="rId165" Type="http://schemas.openxmlformats.org/officeDocument/2006/relationships/image" Target="media/image158.emf"/><Relationship Id="rId186" Type="http://schemas.openxmlformats.org/officeDocument/2006/relationships/image" Target="media/image179.emf"/><Relationship Id="rId211" Type="http://schemas.openxmlformats.org/officeDocument/2006/relationships/image" Target="media/image204.emf"/><Relationship Id="rId232" Type="http://schemas.openxmlformats.org/officeDocument/2006/relationships/image" Target="media/image225.emf"/><Relationship Id="rId253" Type="http://schemas.openxmlformats.org/officeDocument/2006/relationships/image" Target="media/image246.emf"/><Relationship Id="rId27" Type="http://schemas.openxmlformats.org/officeDocument/2006/relationships/image" Target="media/image20.emf"/><Relationship Id="rId48" Type="http://schemas.openxmlformats.org/officeDocument/2006/relationships/image" Target="media/image41.emf"/><Relationship Id="rId69" Type="http://schemas.openxmlformats.org/officeDocument/2006/relationships/image" Target="media/image62.emf"/><Relationship Id="rId113" Type="http://schemas.openxmlformats.org/officeDocument/2006/relationships/image" Target="media/image106.emf"/><Relationship Id="rId134" Type="http://schemas.openxmlformats.org/officeDocument/2006/relationships/image" Target="media/image127.emf"/><Relationship Id="rId80" Type="http://schemas.openxmlformats.org/officeDocument/2006/relationships/image" Target="media/image73.emf"/><Relationship Id="rId155" Type="http://schemas.openxmlformats.org/officeDocument/2006/relationships/image" Target="media/image148.emf"/><Relationship Id="rId176" Type="http://schemas.openxmlformats.org/officeDocument/2006/relationships/image" Target="media/image169.emf"/><Relationship Id="rId197" Type="http://schemas.openxmlformats.org/officeDocument/2006/relationships/image" Target="media/image190.emf"/><Relationship Id="rId201" Type="http://schemas.openxmlformats.org/officeDocument/2006/relationships/image" Target="media/image194.emf"/><Relationship Id="rId222" Type="http://schemas.openxmlformats.org/officeDocument/2006/relationships/image" Target="media/image215.emf"/><Relationship Id="rId243" Type="http://schemas.openxmlformats.org/officeDocument/2006/relationships/image" Target="media/image236.emf"/><Relationship Id="rId17" Type="http://schemas.openxmlformats.org/officeDocument/2006/relationships/image" Target="media/image10.png"/><Relationship Id="rId38" Type="http://schemas.openxmlformats.org/officeDocument/2006/relationships/image" Target="media/image31.emf"/><Relationship Id="rId59" Type="http://schemas.openxmlformats.org/officeDocument/2006/relationships/image" Target="media/image52.emf"/><Relationship Id="rId103" Type="http://schemas.openxmlformats.org/officeDocument/2006/relationships/image" Target="media/image96.emf"/><Relationship Id="rId124" Type="http://schemas.openxmlformats.org/officeDocument/2006/relationships/image" Target="media/image1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A42AB-A78B-4EDA-ACA7-9FDADB222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89745</Words>
  <Characters>511552</Characters>
  <Application>Microsoft Office Word</Application>
  <DocSecurity>0</DocSecurity>
  <Lines>4262</Lines>
  <Paragraphs>1200</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600097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1638457</vt:i4>
      </vt:variant>
      <vt:variant>
        <vt:i4>38</vt:i4>
      </vt:variant>
      <vt:variant>
        <vt:i4>0</vt:i4>
      </vt:variant>
      <vt:variant>
        <vt:i4>5</vt:i4>
      </vt:variant>
      <vt:variant>
        <vt:lpwstr/>
      </vt:variant>
      <vt:variant>
        <vt:lpwstr>_Toc393191070</vt:lpwstr>
      </vt:variant>
      <vt:variant>
        <vt:i4>1572921</vt:i4>
      </vt:variant>
      <vt:variant>
        <vt:i4>32</vt:i4>
      </vt:variant>
      <vt:variant>
        <vt:i4>0</vt:i4>
      </vt:variant>
      <vt:variant>
        <vt:i4>5</vt:i4>
      </vt:variant>
      <vt:variant>
        <vt:lpwstr/>
      </vt:variant>
      <vt:variant>
        <vt:lpwstr>_Toc393191067</vt:lpwstr>
      </vt:variant>
      <vt:variant>
        <vt:i4>1572921</vt:i4>
      </vt:variant>
      <vt:variant>
        <vt:i4>26</vt:i4>
      </vt:variant>
      <vt:variant>
        <vt:i4>0</vt:i4>
      </vt:variant>
      <vt:variant>
        <vt:i4>5</vt:i4>
      </vt:variant>
      <vt:variant>
        <vt:lpwstr/>
      </vt:variant>
      <vt:variant>
        <vt:lpwstr>_Toc393191066</vt:lpwstr>
      </vt:variant>
      <vt:variant>
        <vt:i4>1572921</vt:i4>
      </vt:variant>
      <vt:variant>
        <vt:i4>20</vt:i4>
      </vt:variant>
      <vt:variant>
        <vt:i4>0</vt:i4>
      </vt:variant>
      <vt:variant>
        <vt:i4>5</vt:i4>
      </vt:variant>
      <vt:variant>
        <vt:lpwstr/>
      </vt:variant>
      <vt:variant>
        <vt:lpwstr>_Toc393191065</vt:lpwstr>
      </vt:variant>
      <vt:variant>
        <vt:i4>1572921</vt:i4>
      </vt:variant>
      <vt:variant>
        <vt:i4>14</vt:i4>
      </vt:variant>
      <vt:variant>
        <vt:i4>0</vt:i4>
      </vt:variant>
      <vt:variant>
        <vt:i4>5</vt:i4>
      </vt:variant>
      <vt:variant>
        <vt:lpwstr/>
      </vt:variant>
      <vt:variant>
        <vt:lpwstr>_Toc393191064</vt:lpwstr>
      </vt:variant>
      <vt:variant>
        <vt:i4>1572921</vt:i4>
      </vt:variant>
      <vt:variant>
        <vt:i4>8</vt:i4>
      </vt:variant>
      <vt:variant>
        <vt:i4>0</vt:i4>
      </vt:variant>
      <vt:variant>
        <vt:i4>5</vt:i4>
      </vt:variant>
      <vt:variant>
        <vt:lpwstr/>
      </vt:variant>
      <vt:variant>
        <vt:lpwstr>_Toc393191063</vt:lpwstr>
      </vt:variant>
      <vt:variant>
        <vt:i4>1572921</vt:i4>
      </vt:variant>
      <vt:variant>
        <vt:i4>2</vt:i4>
      </vt:variant>
      <vt:variant>
        <vt:i4>0</vt:i4>
      </vt:variant>
      <vt:variant>
        <vt:i4>5</vt:i4>
      </vt:variant>
      <vt:variant>
        <vt:lpwstr/>
      </vt:variant>
      <vt:variant>
        <vt:lpwstr>_Toc393191062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Heaton</dc:creator>
  <cp:keywords/>
  <cp:lastModifiedBy>Cory Casanave</cp:lastModifiedBy>
  <cp:revision>68</cp:revision>
  <cp:lastPrinted>1900-01-01T05:00:00Z</cp:lastPrinted>
  <dcterms:created xsi:type="dcterms:W3CDTF">2016-05-20T22:12:00Z</dcterms:created>
  <dcterms:modified xsi:type="dcterms:W3CDTF">2017-03-20T11:02:00Z</dcterms:modified>
</cp:coreProperties>
</file>