
<file path=[Content_Types].xml><?xml version="1.0" encoding="utf-8"?>
<Types xmlns="http://schemas.openxmlformats.org/package/2006/content-types">
  <Default Extension="emf" ContentType="image/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body>
    <w:p w:rsidP="00A318C1" w:rsidR="00A318C1" w:rsidRDefault="00A318C1" w:rsidRPr="00A318C1">
      <w:pPr>
        <w:pStyle w:val="BodyText"/>
      </w:pPr>
      <w:r w:rsidRPr="00A318C1">
        <w:t xml:space="preserve">Generated File</w:t>
      </w:r>
    </w:p>
    <w:p w:rsidP="00347871" w:rsidR="00654CC4" w:rsidRDefault="00654CC4">
      <w:pPr>
        <w:pStyle w:val="NoSpacing"/>
        <w:spacing w:after="120"/>
        <w:rPr>
          <w:rFonts w:cs="Tahoma"/>
          <w:lang w:bidi="th-TH"/>
        </w:rPr>
      </w:pPr>
    </w:p>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SMIF Conceptual Model</w:t>
      </w:r>
    </w:p>
    <w:p w:rsidP="00347871" w:rsidR="00347871" w:rsidRDefault="00347871">
      <w:pPr>
        <w:pStyle w:val="Heading2"/>
      </w:pPr>
      <w:r>
        <w:t xml:space="preserve">Diagram: </w:t>
      </w:r>
      <w:r>
        <w:t xml:space="preserve">SMIF Packages</w:t>
      </w:r>
    </w:p>
    <w:p w:rsidP="00347871" w:rsidR="00347871" w:rsidRDefault="00347871">
      <w:pPr>
        <w:jc w:val="center"/>
        <w:rPr>
          <w:rFonts w:cs="Arial"/>
        </w:rPr>
      </w:pPr>
      <w:r>
        <w:rPr>
          <w:noProof/>
        </w:rPr>
        <w:drawing>
          <wp:inline distT="0" distB="0" distL="0" distR="0">
            <wp:extent cx="5965718" cy="7178040"/>
            <wp:effectExtent l="0" t="0" r="0" b="0"/>
            <wp:docPr id="0" name="Picture 848084482.emf" descr="84808448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48084482.emf"/>
                    <pic:cNvPicPr/>
                  </pic:nvPicPr>
                  <pic:blipFill>
                    <a:blip r:embed="mr_docxImage1" cstate="print"/>
                    <a:stretch>
                      <a:fillRect/>
                    </a:stretch>
                  </pic:blipFill>
                  <pic:spPr>
                    <a:xfrm rot="0">
                      <a:off x="0" y="0"/>
                      <a:ext cx="5965718" cy="717804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SMIF Packages</w:t>
      </w:r>
    </w:p>
    <w:p w:rsidP="00347871" w:rsidR="00347871" w:rsidRDefault="00347871">
      <w:r>
        <w:t xml:space="preserve"> </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SMIF Conceptual Model::Associations</w:t>
      </w:r>
    </w:p>
    <w:p w:rsidP="00A318C1" w:rsidR="00347871" w:rsidRDefault="00347871">
      <w:pPr>
        <w:pStyle w:val="BodyText"/>
      </w:pPr>
      <w:r>
        <w:t xml:space="preserve">
          An association asserts a formal condition involving related things, the association ends. An association may be asserted within a context as true or false within that context. Each association has a number of bindings of which are immutable for that association.
          <w:br/>
          <w:br/>
          Associations are differentiated from relationships in that associations are fully dependent on the things they relate. These are known as "formal", "thin", "internal" or "intrinsic" relations in much of the literature.
          <w:br/>
        </w:t>
      </w:r>
    </w:p>
    <w:p w:rsidP="00347871" w:rsidR="00347871" w:rsidRDefault="00347871">
      <w:pPr>
        <w:pStyle w:val="Heading2"/>
      </w:pPr>
      <w:r>
        <w:t xml:space="preserve">Diagram: </w:t>
      </w:r>
      <w:r>
        <w:t xml:space="preserve">Associations</w:t>
      </w:r>
    </w:p>
    <w:p w:rsidP="00347871" w:rsidR="00347871" w:rsidRDefault="00347871">
      <w:pPr>
        <w:jc w:val="center"/>
        <w:rPr>
          <w:rFonts w:cs="Arial"/>
        </w:rPr>
      </w:pPr>
      <w:r>
        <w:rPr>
          <w:noProof/>
        </w:rPr>
        <w:drawing>
          <wp:inline distT="0" distB="0" distL="0" distR="0">
            <wp:extent cx="6188075" cy="5290945"/>
            <wp:effectExtent l="0" t="0" r="0" b="0"/>
            <wp:docPr id="2" name="Picture -1474556365.emf" descr="-147455636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74556365.emf"/>
                    <pic:cNvPicPr/>
                  </pic:nvPicPr>
                  <pic:blipFill>
                    <a:blip r:embed="mr_docxImage2" cstate="print"/>
                    <a:stretch>
                      <a:fillRect/>
                    </a:stretch>
                  </pic:blipFill>
                  <pic:spPr>
                    <a:xfrm rot="0">
                      <a:off x="0" y="0"/>
                      <a:ext cx="6188075" cy="529094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Associations</w:t>
      </w:r>
    </w:p>
    <w:p w:rsidP="00347871" w:rsidR="00347871" w:rsidRDefault="00347871">
      <w:r>
        <w:t xml:space="preserve"> </w:t>
      </w:r>
    </w:p>
    <w:p w:rsidP="00347871" w:rsidR="00347871" w:rsidRDefault="00347871"/>
    <w:p w:rsidP="00347871" w:rsidR="00347871" w:rsidRDefault="00347871">
      <w:pPr>
        <w:pStyle w:val="Heading2"/>
      </w:pPr>
      <w:bookmarkStart w:id="_e7955a2b31bca2a0e0a8b068edd4809c" w:name="_e7955a2b31bca2a0e0a8b068edd4809c"/>
      <w:r>
        <w:t xml:space="preserve">Class Association</w:t>
      </w:r>
      <w:bookmarkEnd w:id="_e7955a2b31bca2a0e0a8b068edd4809c"/>
      <w:r w:rsidRPr="003A31EC">
        <w:rPr>
          <w:rFonts w:cs="Arial"/>
        </w:rPr>
        <w:t xml:space="preserve"> </w:t>
      </w:r>
      <w:r>
        <w:rPr>
          <w:rFonts w:cs="Arial"/>
        </w:rPr>
        <w:fldChar w:fldCharType="begin"/>
      </w:r>
      <w:r>
        <w:instrText xml:space="preserve">XE"</w:instrText>
      </w:r>
      <w:r w:rsidRPr="00413D75">
        <w:rPr>
          <w:rFonts w:cs="Arial"/>
        </w:rPr>
        <w:instrText xml:space="preserve">Association</w:instrText>
      </w:r>
      <w:r>
        <w:instrText xml:space="preserve">"</w:instrText>
      </w:r>
      <w:r>
        <w:rPr>
          <w:rFonts w:cs="Arial"/>
        </w:rPr>
        <w:fldChar w:fldCharType="end"/>
      </w:r>
      <w:r w:rsidR="009E71B4">
        <w:rPr>
          <w:rFonts w:cs="Arial"/>
        </w:rPr>
        <w:t xml:space="preserve"> </w:t>
      </w:r>
    </w:p>
    <w:p w:rsidP="00F71BA8" w:rsidR="00347871" w:rsidRDefault="00347871">
      <w:r>
        <w:t xml:space="preserve">
          An association makes a logical statement involving related things, the association ends. An association may be asserted within a context as true or false within that context. Each association type has a number of bindings of which are immutable for that association.
          <w:br/>
          An association may be true or false within its context and is atomic in its truth value.
          <w:br/>
          Associations are differentiated from relationships in that associations are not situations - they are not temporal and do not change over time. Associations may be a consequence of relationships or other situations or may be derived from qualities of associated ends.
          <w:br/>
          Associations can "own" owned property bindings as their "ends".
          <w:br/>
          See also: Relationship
          <w:br/>
          [Guizzardi] Intrinsic Relation
          <w:br/>
          [UML] Link
          <w:br/>
          [DOLCE] Formal Relation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60871f18b94666411d0d4023a66bd0b" w:history="1">
        <w:r>
          <w:rStyle w:val="Hyperlink"/>
          <w:rPr>
            <w:rStyle w:val="Hyperlink"/>
          </w:rPr>
          <w:t xml:space="preserve">Property Owner</w:t>
        </w:r>
      </w:hyperlink>
      <w:r>
        <w:t xml:space="preserve">, </w:t>
      </w:r>
      <w:hyperlink w:anchor="_3bd7c7d249201ad6f2447c6d182ba7f1" w:history="1">
        <w:r>
          <w:rStyle w:val="Hyperlink"/>
          <w:rPr>
            <w:rStyle w:val="Hyperlink"/>
          </w:rPr>
          <w:t xml:space="preserve">Proposition</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14248466.emf"/>
                    <pic:cNvPicPr/>
                  </pic:nvPicPr>
                  <pic:blipFill>
                    <a:blip r:embed="mr_docxImage3"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d2f1d8b62fd5c1b673a8fc0744cc8088" w:history="1">
        <w:r>
          <w:rStyle w:val="Hyperlink"/>
          <w:rPr>
            <w:rStyle w:val="Hyperlink"/>
          </w:rPr>
          <w:t xml:space="preserve">Association Type</w:t>
        </w:r>
      </w:hyperlink>
      <w:r>
        <w:t xml:space="preserve"> [</w:t>
      </w:r>
      <w:r>
        <w:t xml:space="preserve">1..*</w:t>
      </w:r>
      <w:r>
        <w:t xml:space="preserve">]</w:t>
      </w:r>
      <w:r>
        <w:t xml:space="preserve"> </w:t>
      </w:r>
      <w:r>
        <w:t xml:space="preserve">  </w:t>
      </w:r>
      <w:r w:rsidRPr="00833C5F">
        <w:rPr>
          <w:i/>
        </w:rPr>
        <w:t xml:space="preserve">Subsets</w:t>
      </w:r>
      <w:r>
        <w:t xml:space="preserve">: </w:t>
      </w:r>
      <w:r>
        <w:t xml:space="preserve">has type</w:t>
      </w:r>
      <w:r>
        <w:t xml:space="preserve">:</w:t>
      </w:r>
      <w:hyperlink w:anchor="_dfe1514224ca21cedba7b2b29802db50" w:history="1">
        <w:r>
          <w:rStyle w:val="Hyperlink"/>
          <w:rPr>
            <w:rStyle w:val="Hyperlink"/>
          </w:rPr>
          <w:t xml:space="preserve">Type</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d2f1d8b62fd5c1b673a8fc0744cc8088" w:name="_d2f1d8b62fd5c1b673a8fc0744cc8088"/>
      <w:r>
        <w:t xml:space="preserve">Class Association Type</w:t>
      </w:r>
      <w:bookmarkEnd w:id="_d2f1d8b62fd5c1b673a8fc0744cc8088"/>
      <w:r w:rsidRPr="003A31EC">
        <w:rPr>
          <w:rFonts w:cs="Arial"/>
        </w:rPr>
        <w:t xml:space="preserve"> </w:t>
      </w:r>
      <w:r>
        <w:rPr>
          <w:rFonts w:cs="Arial"/>
        </w:rPr>
        <w:fldChar w:fldCharType="begin"/>
      </w:r>
      <w:r>
        <w:instrText xml:space="preserve">XE"</w:instrText>
      </w:r>
      <w:r w:rsidRPr="00413D75">
        <w:rPr>
          <w:rFonts w:cs="Arial"/>
        </w:rPr>
        <w:instrText xml:space="preserve">Association Type</w:instrText>
      </w:r>
      <w:r>
        <w:instrText xml:space="preserve">"</w:instrText>
      </w:r>
      <w:r>
        <w:rPr>
          <w:rFonts w:cs="Arial"/>
        </w:rPr>
        <w:fldChar w:fldCharType="end"/>
      </w:r>
      <w:r w:rsidR="009E71B4">
        <w:rPr>
          <w:rFonts w:cs="Arial"/>
        </w:rPr>
        <w:t xml:space="preserve"> </w:t>
      </w:r>
    </w:p>
    <w:p w:rsidP="00F71BA8" w:rsidR="00347871" w:rsidRDefault="00347871">
      <w:r>
        <w:t xml:space="preserve">
          A type of Association (See Association for details) which defines a set of "Association Property Types" which are the types of association property bindings. Associations are not situations - the are not temporal things. THis does not prevent subtypes of associations from being situations.
          <w:br/>
          [Guizzardi] Intrinsic Relation Type
          <w:br/>
          [UML] Association
          <w:br/>
          [OWL] For binary associations, may be considered a pair of properties that are Inverse Object Properties.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b0c6b335aca4015ef569068da1bec31" w:history="1">
        <w:r>
          <w:rStyle w:val="Hyperlink"/>
          <w:rPr>
            <w:rStyle w:val="Hyperlink"/>
          </w:rPr>
          <w:t xml:space="preserve">Property Owner Type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4248466.emf"/>
                    <pic:cNvPicPr/>
                  </pic:nvPicPr>
                  <pic:blipFill>
                    <a:blip r:embed="mr_docxImage4"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e7955a2b31bca2a0e0a8b068edd4809c" w:history="1">
        <w:r>
          <w:rStyle w:val="Hyperlink"/>
          <w:rPr>
            <w:rStyle w:val="Hyperlink"/>
          </w:rPr>
          <w:t xml:space="preserve">Association</w:t>
        </w:r>
      </w:hyperlink>
      <w:r>
        <w:t xml:space="preserve"> </w:t>
      </w:r>
      <w:r>
        <w:t xml:space="preserve">  </w:t>
      </w:r>
      <w:r w:rsidRPr="00833C5F">
        <w:rPr>
          <w:i/>
        </w:rPr>
        <w:t xml:space="preserve">Redefines</w:t>
      </w:r>
      <w:r>
        <w:t xml:space="preserve">: </w:t>
      </w:r>
      <w:r>
        <w:t xml:space="preserve">categorizes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SMIF Conceptual Model::Constraints</w:t>
      </w:r>
    </w:p>
    <w:p w:rsidP="00A318C1" w:rsidR="00347871" w:rsidRDefault="00347871">
      <w:pPr>
        <w:pStyle w:val="BodyText"/>
      </w:pPr>
      <w:r>
        <w:t xml:space="preserve">Rules define constraints or behaviors that are asserted in specified context.</w:t>
      </w:r>
    </w:p>
    <w:p w:rsidP="00347871" w:rsidR="00347871" w:rsidRDefault="00347871">
      <w:pPr>
        <w:pStyle w:val="Heading2"/>
      </w:pPr>
      <w:r>
        <w:t xml:space="preserve">Diagram: </w:t>
      </w:r>
      <w:r>
        <w:t xml:space="preserve">General Rules</w:t>
      </w:r>
    </w:p>
    <w:p w:rsidP="00347871" w:rsidR="00347871" w:rsidRDefault="00347871">
      <w:pPr>
        <w:jc w:val="center"/>
        <w:rPr>
          <w:rFonts w:cs="Arial"/>
        </w:rPr>
      </w:pPr>
      <w:r>
        <w:rPr>
          <w:noProof/>
        </w:rPr>
        <w:drawing>
          <wp:inline distT="0" distB="0" distL="0" distR="0">
            <wp:extent cx="6188074" cy="3712845"/>
            <wp:effectExtent l="0" t="0" r="0" b="0"/>
            <wp:docPr id="8" name="Picture -1592699881.emf" descr="-159269988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92699881.emf"/>
                    <pic:cNvPicPr/>
                  </pic:nvPicPr>
                  <pic:blipFill>
                    <a:blip r:embed="mr_docxImage5" cstate="print"/>
                    <a:stretch>
                      <a:fillRect/>
                    </a:stretch>
                  </pic:blipFill>
                  <pic:spPr>
                    <a:xfrm rot="0">
                      <a:off x="0" y="0"/>
                      <a:ext cx="6188074" cy="371284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General Rules</w:t>
      </w:r>
    </w:p>
    <w:p w:rsidP="00347871" w:rsidR="00347871" w:rsidRDefault="00347871">
      <w:pPr>
        <w:pStyle w:val="Heading2"/>
      </w:pPr>
      <w:r>
        <w:t xml:space="preserve">Diagram: </w:t>
      </w:r>
      <w:r>
        <w:t xml:space="preserve">Property Constraints</w:t>
      </w:r>
    </w:p>
    <w:p w:rsidP="00347871" w:rsidR="00347871" w:rsidRDefault="00347871">
      <w:pPr>
        <w:jc w:val="center"/>
        <w:rPr>
          <w:rFonts w:cs="Arial"/>
        </w:rPr>
      </w:pPr>
      <w:r>
        <w:rPr>
          <w:noProof/>
        </w:rPr>
        <w:drawing>
          <wp:inline distT="0" distB="0" distL="0" distR="0">
            <wp:extent cx="6188075" cy="5539999"/>
            <wp:effectExtent l="0" t="0" r="0" b="0"/>
            <wp:docPr id="10" name="Picture 696642590.emf" descr="69664259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96642590.emf"/>
                    <pic:cNvPicPr/>
                  </pic:nvPicPr>
                  <pic:blipFill>
                    <a:blip r:embed="mr_docxImage6" cstate="print"/>
                    <a:stretch>
                      <a:fillRect/>
                    </a:stretch>
                  </pic:blipFill>
                  <pic:spPr>
                    <a:xfrm rot="0">
                      <a:off x="0" y="0"/>
                      <a:ext cx="6188075" cy="5539999"/>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Property Constraints</w:t>
      </w:r>
    </w:p>
    <w:p w:rsidP="00A318C1" w:rsidR="00347871" w:rsidRDefault="00347871">
      <w:pPr>
        <w:pStyle w:val="BodyText"/>
      </w:pPr>
      <w:r>
        <w:t xml:space="preserve">This diagram focuses on rules about properties.</w:t>
      </w:r>
    </w:p>
    <w:p w:rsidP="00347871" w:rsidR="00347871" w:rsidRDefault="00347871">
      <w:pPr>
        <w:pStyle w:val="Heading2"/>
      </w:pPr>
      <w:r>
        <w:t xml:space="preserve">Diagram: </w:t>
      </w:r>
      <w:r>
        <w:t xml:space="preserve">Rules in Context</w:t>
      </w:r>
    </w:p>
    <w:p w:rsidP="00347871" w:rsidR="00347871" w:rsidRDefault="00347871">
      <w:pPr>
        <w:jc w:val="center"/>
        <w:rPr>
          <w:rFonts w:cs="Arial"/>
        </w:rPr>
      </w:pPr>
      <w:r>
        <w:rPr>
          <w:noProof/>
        </w:rPr>
        <w:drawing>
          <wp:inline distT="0" distB="0" distL="0" distR="0">
            <wp:extent cx="6038850" cy="5619750"/>
            <wp:effectExtent l="0" t="0" r="0" b="0"/>
            <wp:docPr id="12" name="Picture -354185556.emf" descr="-35418555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54185556.emf"/>
                    <pic:cNvPicPr/>
                  </pic:nvPicPr>
                  <pic:blipFill>
                    <a:blip r:embed="mr_docxImage7" cstate="print"/>
                    <a:stretch>
                      <a:fillRect/>
                    </a:stretch>
                  </pic:blipFill>
                  <pic:spPr>
                    <a:xfrm rot="0">
                      <a:off x="0" y="0"/>
                      <a:ext cx="6038850" cy="561975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Rules in Context</w:t>
      </w:r>
    </w:p>
    <w:p w:rsidP="00A318C1" w:rsidR="00347871" w:rsidRDefault="00347871">
      <w:pPr>
        <w:pStyle w:val="BodyText"/>
      </w:pPr>
      <w:r>
        <w:t xml:space="preserve">This diagram shows how rules are propositions that may be asserted within any context to apply to any other context, thus realizing the "open world assumption".</w:t>
      </w:r>
    </w:p>
    <w:p w:rsidP="00347871" w:rsidR="00347871" w:rsidRDefault="00347871">
      <w:pPr>
        <w:pStyle w:val="Heading2"/>
      </w:pPr>
      <w:r>
        <w:t xml:space="preserve">Diagram: </w:t>
      </w:r>
      <w:r>
        <w:t xml:space="preserve">Rules Summary</w:t>
      </w:r>
    </w:p>
    <w:p w:rsidP="00347871" w:rsidR="00347871" w:rsidRDefault="00347871">
      <w:pPr>
        <w:jc w:val="center"/>
        <w:rPr>
          <w:rFonts w:cs="Arial"/>
        </w:rPr>
      </w:pPr>
      <w:r>
        <w:rPr>
          <w:noProof/>
        </w:rPr>
        <w:drawing>
          <wp:inline distT="0" distB="0" distL="0" distR="0">
            <wp:extent cx="6188075" cy="6917767"/>
            <wp:effectExtent l="0" t="0" r="0" b="0"/>
            <wp:docPr id="14" name="Picture 1195746072.emf" descr="119574607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95746072.emf"/>
                    <pic:cNvPicPr/>
                  </pic:nvPicPr>
                  <pic:blipFill>
                    <a:blip r:embed="mr_docxImage8" cstate="print"/>
                    <a:stretch>
                      <a:fillRect/>
                    </a:stretch>
                  </pic:blipFill>
                  <pic:spPr>
                    <a:xfrm rot="0">
                      <a:off x="0" y="0"/>
                      <a:ext cx="6188075" cy="6917767"/>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Rules Summary</w:t>
      </w:r>
    </w:p>
    <w:p w:rsidP="00A318C1" w:rsidR="00347871" w:rsidRDefault="00347871">
      <w:pPr>
        <w:pStyle w:val="BodyText"/>
      </w:pPr>
      <w:r>
        <w:t xml:space="preserve">This diagram shown a summary of the primary rules.</w:t>
      </w:r>
    </w:p>
    <w:p w:rsidP="00347871" w:rsidR="00347871" w:rsidRDefault="00347871">
      <w:pPr>
        <w:pStyle w:val="Heading2"/>
      </w:pPr>
      <w:r>
        <w:t xml:space="preserve">Diagram: </w:t>
      </w:r>
      <w:r>
        <w:t xml:space="preserve">Type Constraints</w:t>
      </w:r>
    </w:p>
    <w:p w:rsidP="00347871" w:rsidR="00347871" w:rsidRDefault="00347871">
      <w:pPr>
        <w:jc w:val="center"/>
        <w:rPr>
          <w:rFonts w:cs="Arial"/>
        </w:rPr>
      </w:pPr>
      <w:r>
        <w:rPr>
          <w:noProof/>
        </w:rPr>
        <w:drawing>
          <wp:inline distT="0" distB="0" distL="0" distR="0">
            <wp:extent cx="6188075" cy="5406065"/>
            <wp:effectExtent l="0" t="0" r="0" b="0"/>
            <wp:docPr id="16" name="Picture 759495079.emf" descr="75949507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59495079.emf"/>
                    <pic:cNvPicPr/>
                  </pic:nvPicPr>
                  <pic:blipFill>
                    <a:blip r:embed="mr_docxImage9" cstate="print"/>
                    <a:stretch>
                      <a:fillRect/>
                    </a:stretch>
                  </pic:blipFill>
                  <pic:spPr>
                    <a:xfrm rot="0">
                      <a:off x="0" y="0"/>
                      <a:ext cx="6188075" cy="540606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Type Constraints</w:t>
      </w:r>
    </w:p>
    <w:p w:rsidP="00A318C1" w:rsidR="00347871" w:rsidRDefault="00347871">
      <w:pPr>
        <w:pStyle w:val="BodyText"/>
      </w:pPr>
      <w:r>
        <w:t xml:space="preserve">This diagram focuses on rules about types (note that property types are also types).</w:t>
      </w:r>
    </w:p>
    <w:p w:rsidP="00347871" w:rsidR="00347871" w:rsidRDefault="00347871">
      <w:r>
        <w:t xml:space="preserve"> </w:t>
      </w:r>
    </w:p>
    <w:p w:rsidP="00347871" w:rsidR="00347871" w:rsidRDefault="00347871"/>
    <w:p w:rsidP="00347871" w:rsidR="00347871" w:rsidRDefault="00347871">
      <w:pPr>
        <w:pStyle w:val="Heading2"/>
      </w:pPr>
      <w:bookmarkStart w:id="_427524974c4369f7794806aec01e4e88" w:name="_427524974c4369f7794806aec01e4e88"/>
      <w:r>
        <w:t xml:space="preserve">Class Conditional</w:t>
      </w:r>
      <w:bookmarkEnd w:id="_427524974c4369f7794806aec01e4e88"/>
      <w:r w:rsidRPr="003A31EC">
        <w:rPr>
          <w:rFonts w:cs="Arial"/>
        </w:rPr>
        <w:t xml:space="preserve"> </w:t>
      </w:r>
      <w:r>
        <w:rPr>
          <w:rFonts w:cs="Arial"/>
        </w:rPr>
        <w:fldChar w:fldCharType="begin"/>
      </w:r>
      <w:r>
        <w:instrText xml:space="preserve">XE"</w:instrText>
      </w:r>
      <w:r w:rsidRPr="00413D75">
        <w:rPr>
          <w:rFonts w:cs="Arial"/>
        </w:rPr>
        <w:instrText xml:space="preserve">Conditional</w:instrText>
      </w:r>
      <w:r>
        <w:instrText xml:space="preserve">"</w:instrText>
      </w:r>
      <w:r>
        <w:rPr>
          <w:rFonts w:cs="Arial"/>
        </w:rPr>
        <w:fldChar w:fldCharType="end"/>
      </w:r>
      <w:r w:rsidR="009E71B4">
        <w:rPr>
          <w:rFonts w:cs="Arial"/>
        </w:rPr>
        <w:t xml:space="preserve"> </w:t>
      </w:r>
    </w:p>
    <w:p w:rsidP="00F71BA8" w:rsidR="00347871" w:rsidRDefault="00347871">
      <w:r>
        <w:t xml:space="preserve">Anything with a condition defined by an expression.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28099083.emf"/>
                    <pic:cNvPicPr/>
                  </pic:nvPicPr>
                  <pic:blipFill>
                    <a:blip r:embed="mr_docxImage10" cstate="print"/>
                    <a:stretch>
                      <a:fillRect/>
                    </a:stretch>
                  </pic:blipFill>
                  <pic:spPr>
                    <a:xfrm rot="0">
                      <a:off x="0" y="0"/>
                      <a:ext cx="152400" cy="152400"/>
                    </a:xfrm>
                    <a:prstGeom prst="rect">
                      <a:avLst/>
                    </a:prstGeom>
                  </pic:spPr>
                </pic:pic>
              </a:graphicData>
            </a:graphic>
          </wp:inline>
        </w:drawing>
      </w:r>
      <w:r>
        <w:t xml:space="preserve"> </w:t>
      </w:r>
      <w:r>
        <w:t xml:space="preserve">condition</w:t>
      </w:r>
      <w:r>
        <w:rPr>
          <w:rFonts w:cs="Arial"/>
        </w:rPr>
        <w:fldChar w:fldCharType="begin"/>
      </w:r>
      <w:r>
        <w:instrText xml:space="preserve">XE"</w:instrText>
      </w:r>
      <w:r w:rsidRPr="00413D75">
        <w:rPr>
          <w:rFonts w:cs="Arial"/>
        </w:rPr>
        <w:instrText xml:space="preserve">condition</w:instrText>
      </w:r>
      <w:r>
        <w:instrText xml:space="preserve">"</w:instrText>
      </w:r>
      <w:r>
        <w:rPr>
          <w:rFonts w:cs="Arial"/>
        </w:rPr>
        <w:fldChar w:fldCharType="end"/>
      </w:r>
      <w:r>
        <w:t xml:space="preserve"> : </w:t>
      </w:r>
      <w:hyperlink w:anchor="_f9bba899ada544a47c36bb071e9024f5" w:history="1">
        <w:r>
          <w:rStyle w:val="Hyperlink"/>
          <w:rPr>
            <w:rStyle w:val="Hyperlink"/>
          </w:rPr>
          <w:t xml:space="preserve">Expression Node</w:t>
        </w:r>
      </w:hyperlink>
      <w:r>
        <w:t xml:space="preserve"> [</w:t>
      </w:r>
      <w:r>
        <w:t xml:space="preserve">0..1</w:t>
      </w:r>
      <w:r>
        <w:t xml:space="preserve">]</w:t>
      </w:r>
    </w:p>
    <w:p w:rsidP="00E04E71" w:rsidR="00347871" w:rsidRDefault="00347871">
      <w:pPr>
        <w:pStyle w:val="BodyText"/>
        <w:spacing w:after="120" w:before="0"/>
      </w:pPr>
      <w:r>
        <w:t xml:space="preserve">Condition that must be TRUE for an element to be asserted. All values other than "TRUE" are FALSE.</w:t>
      </w:r>
    </w:p>
    <w:p w:rsidP="00347871" w:rsidR="00347871" w:rsidRDefault="00347871"/>
    <w:p w:rsidP="00347871" w:rsidR="00347871" w:rsidRDefault="00347871">
      <w:pPr>
        <w:pStyle w:val="Heading2"/>
      </w:pPr>
      <w:bookmarkStart w:id="_3d425949001fb1cb0502a6157c8cf51e" w:name="_3d425949001fb1cb0502a6157c8cf51e"/>
      <w:r>
        <w:t xml:space="preserve">Class Conditional Rule</w:t>
      </w:r>
      <w:bookmarkEnd w:id="_3d425949001fb1cb0502a6157c8cf51e"/>
      <w:r w:rsidRPr="003A31EC">
        <w:rPr>
          <w:rFonts w:cs="Arial"/>
        </w:rPr>
        <w:t xml:space="preserve"> </w:t>
      </w:r>
      <w:r>
        <w:rPr>
          <w:rFonts w:cs="Arial"/>
        </w:rPr>
        <w:fldChar w:fldCharType="begin"/>
      </w:r>
      <w:r>
        <w:instrText xml:space="preserve">XE"</w:instrText>
      </w:r>
      <w:r w:rsidRPr="00413D75">
        <w:rPr>
          <w:rFonts w:cs="Arial"/>
        </w:rPr>
        <w:instrText xml:space="preserve">Conditional Rule</w:instrText>
      </w:r>
      <w:r>
        <w:instrText xml:space="preserve">"</w:instrText>
      </w:r>
      <w:r>
        <w:rPr>
          <w:rFonts w:cs="Arial"/>
        </w:rPr>
        <w:fldChar w:fldCharType="end"/>
      </w:r>
      <w:r w:rsidR="009E71B4">
        <w:rPr>
          <w:rFonts w:cs="Arial"/>
        </w:rPr>
        <w:t xml:space="preserve"> </w:t>
      </w:r>
    </w:p>
    <w:p w:rsidP="00F71BA8" w:rsidR="00347871" w:rsidRDefault="00347871">
      <w:r>
        <w:t xml:space="preserve">
          A rule with a general expression as a condition that applies to what the rule &lt;constrains&gt;. Where asserted, the condition must be true.
          <w:br/>
          [UML] Constraint where "context" corresponds with &lt;holds within&gt; and "constrainedElement" corresponds with "constrains". "specification" corresponds with "condition".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27524974c4369f7794806aec01e4e88" w:history="1">
        <w:r>
          <w:rStyle w:val="Hyperlink"/>
          <w:rPr>
            <w:rStyle w:val="Hyperlink"/>
          </w:rPr>
          <w:t xml:space="preserve">Conditional</w:t>
        </w:r>
      </w:hyperlink>
      <w:r>
        <w:t xml:space="preserve">, </w:t>
      </w:r>
      <w:hyperlink w:anchor="_82919e40af9ad2e13647e9d37bbf0956" w:history="1">
        <w:r>
          <w:rStyle w:val="Hyperlink"/>
          <w:rPr>
            <w:rStyle w:val="Hyperlink"/>
          </w:rPr>
          <w:t xml:space="preserve">Rule</w:t>
        </w:r>
      </w:hyperlink>
    </w:p>
    <w:p w:rsidP="00347871" w:rsidR="00347871" w:rsidRDefault="00347871"/>
    <w:p w:rsidP="00347871" w:rsidR="00347871" w:rsidRDefault="00347871">
      <w:pPr>
        <w:pStyle w:val="Heading2"/>
      </w:pPr>
      <w:bookmarkStart w:id="_507049575ebfa9f535e8f25db14a0760" w:name="_507049575ebfa9f535e8f25db14a0760"/>
      <w:r>
        <w:t xml:space="preserve">Class Covering Constraint</w:t>
      </w:r>
      <w:bookmarkEnd w:id="_507049575ebfa9f535e8f25db14a0760"/>
      <w:r w:rsidRPr="003A31EC">
        <w:rPr>
          <w:rFonts w:cs="Arial"/>
        </w:rPr>
        <w:t xml:space="preserve"> </w:t>
      </w:r>
      <w:r>
        <w:rPr>
          <w:rFonts w:cs="Arial"/>
        </w:rPr>
        <w:fldChar w:fldCharType="begin"/>
      </w:r>
      <w:r>
        <w:instrText xml:space="preserve">XE"</w:instrText>
      </w:r>
      <w:r w:rsidRPr="00413D75">
        <w:rPr>
          <w:rFonts w:cs="Arial"/>
        </w:rPr>
        <w:instrText xml:space="preserve">Covering Constraint</w:instrText>
      </w:r>
      <w:r>
        <w:instrText xml:space="preserve">"</w:instrText>
      </w:r>
      <w:r>
        <w:rPr>
          <w:rFonts w:cs="Arial"/>
        </w:rPr>
        <w:fldChar w:fldCharType="end"/>
      </w:r>
      <w:r w:rsidR="009E71B4">
        <w:rPr>
          <w:rFonts w:cs="Arial"/>
        </w:rPr>
        <w:t xml:space="preserve"> </w:t>
      </w:r>
    </w:p>
    <w:p w:rsidP="00F71BA8" w:rsidR="00347871" w:rsidRDefault="00347871">
      <w:r>
        <w:t xml:space="preserve">
          A constraint that the extent (&lt;categorizes&gt; things) of the &lt;constrains&gt; type is equivalent to the union of the extents of the &lt;is covered by&gt; types.
          <w:br/>
          [UML] GeneralizationSet with isCovering=TRUE. "constrains" corresponds with the common "general" of each Generalization". "is covered by" corresponds with each "special" of each generalization.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ed47679f07683882f8f128d6911711a" w:history="1">
        <w:r>
          <w:rStyle w:val="Hyperlink"/>
          <w:rPr>
            <w:rStyle w:val="Hyperlink"/>
          </w:rPr>
          <w:t xml:space="preserve">Type Constraint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2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14248466.emf"/>
                    <pic:cNvPicPr/>
                  </pic:nvPicPr>
                  <pic:blipFill>
                    <a:blip r:embed="mr_docxImage11"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is covered by</w:t>
      </w:r>
      <w:r>
        <w:rPr>
          <w:rFonts w:cs="Arial"/>
        </w:rPr>
        <w:fldChar w:fldCharType="begin"/>
      </w:r>
      <w:r>
        <w:instrText xml:space="preserve">XE"</w:instrText>
      </w:r>
      <w:r w:rsidRPr="00413D75">
        <w:rPr>
          <w:rFonts w:cs="Arial"/>
        </w:rPr>
        <w:instrText xml:space="preserve">is covered by</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a1274ebc0020cb18816512f705fdac69" w:history="1">
        <w:r w:rsidRPr="00446E2F">
          <w:rStyle w:val="Hyperlink"/>
          <w:rPr>
            <w:color w:val="0066FF"/>
            <w:u w:val="single"/>
          </w:rPr>
          <w:t xml:space="preserve">Covering Constraint</w:t>
        </w:r>
      </w:hyperlink>
      <w:r w:rsidR="00446E2F">
        <w:t xml:space="preserve"> </w:t>
      </w:r>
    </w:p>
    <w:p w:rsidP="004E3AD0" w:rsidR="00347871" w:rsidRDefault="00347871">
      <w:pPr>
        <w:pStyle w:val="BodyText"/>
        <w:spacing w:after="120" w:before="60"/>
        <w:ind w:firstLine="720"/>
      </w:pPr>
      <w:r>
        <w:t xml:space="preserve">
          A type covered by a covering constraint.
          <w:br/>
          <w:br/>
          The &lt;constrains&gt; type must be a direct supertype of all &lt;is covered by&gt; types.
          <w:br/>
        </w:t>
      </w:r>
    </w:p>
    <w:p w:rsidP="00347871" w:rsidR="00347871" w:rsidRDefault="00347871"/>
    <w:p w:rsidP="00347871" w:rsidR="00347871" w:rsidRDefault="00347871">
      <w:pPr>
        <w:pStyle w:val="Heading2"/>
      </w:pPr>
      <w:bookmarkStart w:id="_a1274ebc0020cb18816512f705fdac69" w:name="_a1274ebc0020cb18816512f705fdac69"/>
      <w:r>
        <w:t xml:space="preserve">Association Covering Constraint</w:t>
      </w:r>
      <w:bookmarkEnd w:id="_a1274ebc0020cb18816512f705fdac69"/>
      <w:r w:rsidRPr="003A31EC">
        <w:rPr>
          <w:rFonts w:cs="Arial"/>
        </w:rPr>
        <w:t xml:space="preserve"> </w:t>
      </w:r>
      <w:r>
        <w:rPr>
          <w:rFonts w:cs="Arial"/>
        </w:rPr>
        <w:fldChar w:fldCharType="begin"/>
      </w:r>
      <w:r>
        <w:instrText xml:space="preserve">XE"</w:instrText>
      </w:r>
      <w:r w:rsidRPr="00413D75">
        <w:rPr>
          <w:rFonts w:cs="Arial"/>
        </w:rPr>
        <w:instrText xml:space="preserve">Covering Constraint</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the types covered by a covering constraint.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2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14248466.emf"/>
                    <pic:cNvPicPr/>
                  </pic:nvPicPr>
                  <pic:blipFill>
                    <a:blip r:embed="mr_docxImage12" cstate="print"/>
                    <a:stretch>
                      <a:fillRect/>
                    </a:stretch>
                  </pic:blipFill>
                  <pic:spPr>
                    <a:xfrm rot="0">
                      <a:off x="0" y="0"/>
                      <a:ext cx="152400" cy="152400"/>
                    </a:xfrm>
                    <a:prstGeom prst="rect">
                      <a:avLst/>
                    </a:prstGeom>
                  </pic:spPr>
                </pic:pic>
              </a:graphicData>
            </a:graphic>
          </wp:inline>
        </w:drawing>
      </w:r>
      <w:r>
        <w:t xml:space="preserve"> </w:t>
      </w:r>
      <w:r>
        <w:t xml:space="preserve">is covered by</w:t>
      </w:r>
      <w:r>
        <w:rPr>
          <w:rFonts w:cs="Arial"/>
        </w:rPr>
        <w:fldChar w:fldCharType="begin"/>
      </w:r>
      <w:r>
        <w:instrText xml:space="preserve">XE"</w:instrText>
      </w:r>
      <w:r w:rsidRPr="00413D75">
        <w:rPr>
          <w:rFonts w:cs="Arial"/>
        </w:rPr>
        <w:instrText xml:space="preserve">is covered by</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
          A type covered by a covering constraint.
          <w:br/>
          <w:br/>
          The &lt;constrains&gt; type must be a direct supertype of all &lt;is covered by&gt; types.
          <w:br/>
        </w:t>
      </w:r>
    </w:p>
    <w:p w:rsidP="00347871" w:rsidR="00347871" w:rsidRDefault="00347871">
      <w:pPr>
        <w:ind w:firstLine="720"/>
      </w:pPr>
      <w:r>
        <w:rPr>
          <w:noProof/>
        </w:rPr>
        <w:drawing>
          <wp:inline distT="0" distB="0" distL="0" distR="0">
            <wp:extent cx="152400" cy="152400"/>
            <wp:effectExtent l="0" t="0" r="0" b="0"/>
            <wp:docPr id="2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414248466.emf"/>
                    <pic:cNvPicPr/>
                  </pic:nvPicPr>
                  <pic:blipFill>
                    <a:blip r:embed="mr_docxImage13" cstate="print"/>
                    <a:stretch>
                      <a:fillRect/>
                    </a:stretch>
                  </pic:blipFill>
                  <pic:spPr>
                    <a:xfrm rot="0">
                      <a:off x="0" y="0"/>
                      <a:ext cx="152400" cy="152400"/>
                    </a:xfrm>
                    <a:prstGeom prst="rect">
                      <a:avLst/>
                    </a:prstGeom>
                  </pic:spPr>
                </pic:pic>
              </a:graphicData>
            </a:graphic>
          </wp:inline>
        </w:drawing>
      </w:r>
      <w:r>
        <w:t xml:space="preserve"> </w:t>
      </w:r>
      <w:r>
        <w:t xml:space="preserve">has covering</w:t>
      </w:r>
      <w:r>
        <w:rPr>
          <w:rFonts w:cs="Arial"/>
        </w:rPr>
        <w:fldChar w:fldCharType="begin"/>
      </w:r>
      <w:r>
        <w:instrText xml:space="preserve">XE"</w:instrText>
      </w:r>
      <w:r w:rsidRPr="00413D75">
        <w:rPr>
          <w:rFonts w:cs="Arial"/>
        </w:rPr>
        <w:instrText xml:space="preserve">has covering</w:instrText>
      </w:r>
      <w:r>
        <w:instrText xml:space="preserve">"</w:instrText>
      </w:r>
      <w:r>
        <w:rPr>
          <w:rFonts w:cs="Arial"/>
        </w:rPr>
        <w:fldChar w:fldCharType="end"/>
      </w:r>
      <w:r>
        <w:t xml:space="preserve"> : </w:t>
      </w:r>
      <w:hyperlink w:anchor="_507049575ebfa9f535e8f25db14a0760" w:history="1">
        <w:r>
          <w:rStyle w:val="Hyperlink"/>
          <w:rPr>
            <w:rStyle w:val="Hyperlink"/>
          </w:rPr>
          <w:t xml:space="preserve">Covering Constraint</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Covering constraints of a type.</w:t>
      </w:r>
    </w:p>
    <w:p w:rsidP="00347871" w:rsidR="00347871" w:rsidRDefault="00347871"/>
    <w:p w:rsidP="00347871" w:rsidR="00347871" w:rsidRDefault="00347871">
      <w:pPr>
        <w:pStyle w:val="Heading2"/>
      </w:pPr>
      <w:bookmarkStart w:id="_141639bfc7d23be7f533db476cadd0ff" w:name="_141639bfc7d23be7f533db476cadd0ff"/>
      <w:r>
        <w:t xml:space="preserve">Class Disjoint</w:t>
      </w:r>
      <w:bookmarkEnd w:id="_141639bfc7d23be7f533db476cadd0ff"/>
      <w:r w:rsidRPr="003A31EC">
        <w:rPr>
          <w:rFonts w:cs="Arial"/>
        </w:rPr>
        <w:t xml:space="preserve"> </w:t>
      </w:r>
      <w:r>
        <w:rPr>
          <w:rFonts w:cs="Arial"/>
        </w:rPr>
        <w:fldChar w:fldCharType="begin"/>
      </w:r>
      <w:r>
        <w:instrText xml:space="preserve">XE"</w:instrText>
      </w:r>
      <w:r w:rsidRPr="00413D75">
        <w:rPr>
          <w:rFonts w:cs="Arial"/>
        </w:rPr>
        <w:instrText xml:space="preserve">Disjoint</w:instrText>
      </w:r>
      <w:r>
        <w:instrText xml:space="preserve">"</w:instrText>
      </w:r>
      <w:r>
        <w:rPr>
          <w:rFonts w:cs="Arial"/>
        </w:rPr>
        <w:fldChar w:fldCharType="end"/>
      </w:r>
      <w:r w:rsidR="009E71B4">
        <w:rPr>
          <w:rFonts w:cs="Arial"/>
        </w:rPr>
        <w:t xml:space="preserve"> </w:t>
      </w:r>
    </w:p>
    <w:p w:rsidP="00F71BA8" w:rsidR="00347871" w:rsidRDefault="00347871">
      <w:r>
        <w:t xml:space="preserve">
          Disjoint is a rule that the things denoted by what the rule &lt;constrains&gt; do not and may not denote any of the same set of things.
          <w:br/>
          When applied to a context (including types) all elements contextualized are included in the set of disjoint individuals.
          <w:br/>
          <w:br/>
          [FIBO] Mutually Exclusive sets
          <w:br/>
          <w:br/>
          [IDEAS] PartitionOfSetOfDisjointIndividuals: A FusionOfSetOfIndividuals whose fusioned Type is a SetOfDisjointIndividuals.
          <w:br/>
          <w:br/>
          [UML] [UML] GeneralizationSet with isDisjoint=TRUE. "constrains" corresponds with  "is covered by"  of each "special" of each generalization. Note the SMIF does not require that disjoint elements have a common supertype, one may be inferred for UML mapping.
          <w:br/>
          <w:br/>
          [OWL: Union(DisjointClasses, DisjointObjectProperties, DisjointDataProperties, DifferentIndividuals)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2919e40af9ad2e13647e9d37bbf0956" w:history="1">
        <w:r>
          <w:rStyle w:val="Hyperlink"/>
          <w:rPr>
            <w:rStyle w:val="Hyperlink"/>
          </w:rPr>
          <w:t xml:space="preserve">Rule</w:t>
        </w:r>
      </w:hyperlink>
    </w:p>
    <w:p w:rsidP="00347871" w:rsidR="00347871" w:rsidRDefault="00347871"/>
    <w:p w:rsidP="00347871" w:rsidR="00347871" w:rsidRDefault="00347871">
      <w:pPr>
        <w:pStyle w:val="Heading2"/>
      </w:pPr>
      <w:bookmarkStart w:id="_2ec7764a8ba3b29c599c56dc46fe72f6" w:name="_2ec7764a8ba3b29c599c56dc46fe72f6"/>
      <w:r>
        <w:t xml:space="preserve">Class Enumerated</w:t>
      </w:r>
      <w:bookmarkEnd w:id="_2ec7764a8ba3b29c599c56dc46fe72f6"/>
      <w:r w:rsidRPr="003A31EC">
        <w:rPr>
          <w:rFonts w:cs="Arial"/>
        </w:rPr>
        <w:t xml:space="preserve"> </w:t>
      </w:r>
      <w:r>
        <w:rPr>
          <w:rFonts w:cs="Arial"/>
        </w:rPr>
        <w:fldChar w:fldCharType="begin"/>
      </w:r>
      <w:r>
        <w:instrText xml:space="preserve">XE"</w:instrText>
      </w:r>
      <w:r w:rsidRPr="00413D75">
        <w:rPr>
          <w:rFonts w:cs="Arial"/>
        </w:rPr>
        <w:instrText xml:space="preserve">Enumerated</w:instrText>
      </w:r>
      <w:r>
        <w:instrText xml:space="preserve">"</w:instrText>
      </w:r>
      <w:r>
        <w:rPr>
          <w:rFonts w:cs="Arial"/>
        </w:rPr>
        <w:fldChar w:fldCharType="end"/>
      </w:r>
      <w:r w:rsidR="009E71B4">
        <w:rPr>
          <w:rFonts w:cs="Arial"/>
        </w:rPr>
        <w:t xml:space="preserve"> </w:t>
      </w:r>
    </w:p>
    <w:p w:rsidP="00F71BA8" w:rsidR="00347871" w:rsidRDefault="00347871">
      <w:r>
        <w:t xml:space="preserve">
          The contextualized elements of the &lt;constrains&gt; context is a closed (enumerated) set, it can not be extended. A.K.A. "Closed World Assumption". Elements may not be asserted by any context other than the one specified in &lt;holds within&gt;.
          <w:br/>
          <w:br/>
          [FIBO] Selections of Things
          <w:br/>
          [FUML] Wen constraining a type, corresponds with [FUML] "Enumeration". SMIF enumerations are not limited to literals. The "ownedLiteral" corresponds with all elements owned by &lt;holds within&gt;.
          <w:br/>
          [ISO11404] Enumerated: enumerated is a family of datatypes, each of which comprises a finite number of distinguished values having an intrinsic order.
          <w:br/>
          [OWL] ObjectUnitionOf( DataOneOf, ObjectOneOf )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2919e40af9ad2e13647e9d37bbf0956" w:history="1">
        <w:r>
          <w:rStyle w:val="Hyperlink"/>
          <w:rPr>
            <w:rStyle w:val="Hyperlink"/>
          </w:rPr>
          <w:t xml:space="preserve">Rule</w:t>
        </w:r>
      </w:hyperlink>
    </w:p>
    <w:p w:rsidP="00347871" w:rsidR="00347871" w:rsidRDefault="00347871"/>
    <w:p w:rsidP="00347871" w:rsidR="00347871" w:rsidRDefault="00347871">
      <w:pPr>
        <w:pStyle w:val="Heading2"/>
      </w:pPr>
      <w:bookmarkStart w:id="_10a243d8b2330fdc0ff939b6c6625e89" w:name="_10a243d8b2330fdc0ff939b6c6625e89"/>
      <w:r>
        <w:t xml:space="preserve">Class Equivalent</w:t>
      </w:r>
      <w:bookmarkEnd w:id="_10a243d8b2330fdc0ff939b6c6625e89"/>
      <w:r w:rsidRPr="003A31EC">
        <w:rPr>
          <w:rFonts w:cs="Arial"/>
        </w:rPr>
        <w:t xml:space="preserve"> </w:t>
      </w:r>
      <w:r>
        <w:rPr>
          <w:rFonts w:cs="Arial"/>
        </w:rPr>
        <w:fldChar w:fldCharType="begin"/>
      </w:r>
      <w:r>
        <w:instrText xml:space="preserve">XE"</w:instrText>
      </w:r>
      <w:r w:rsidRPr="00413D75">
        <w:rPr>
          <w:rFonts w:cs="Arial"/>
        </w:rPr>
        <w:instrText xml:space="preserve">Equivalent</w:instrText>
      </w:r>
      <w:r>
        <w:instrText xml:space="preserve">"</w:instrText>
      </w:r>
      <w:r>
        <w:rPr>
          <w:rFonts w:cs="Arial"/>
        </w:rPr>
        <w:fldChar w:fldCharType="end"/>
      </w:r>
      <w:r w:rsidR="009E71B4">
        <w:rPr>
          <w:rFonts w:cs="Arial"/>
        </w:rPr>
        <w:t xml:space="preserve"> </w:t>
      </w:r>
    </w:p>
    <w:p w:rsidP="00F71BA8" w:rsidR="00347871" w:rsidRDefault="00347871">
      <w:r>
        <w:t xml:space="preserve">
          Equivalent is a rule that the things the rule &lt;constraints&gt; denote the same set of things. When applied to a context (including types) each thing the context contextualizes is included in the set of equivalent things.
          <w:br/>
          <w:br/>
          Related to*:  [ISO 1087] synonymy: relation between or among terms (3.4.3) in a given language representing the same concept (3.2.1)
          <w:br/>
          <w:br/>
          Related to*: [ISO 1087] equivalence: relation between designations (3.4.1) in different languages representing the same concept (3.2.1)
          <w:br/>
          <w:br/>
          * SMIF relates concepts, not terms. synonymy may also be represented by multiple terms for the same concept.
          <w:br/>
          <w:br/>
          [OWL] Union( SameIndividual, EquivalentClasses, EquivalentObjectProperties, EquivalentDataProperties)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2919e40af9ad2e13647e9d37bbf0956" w:history="1">
        <w:r>
          <w:rStyle w:val="Hyperlink"/>
          <w:rPr>
            <w:rStyle w:val="Hyperlink"/>
          </w:rPr>
          <w:t xml:space="preserve">Rule</w:t>
        </w:r>
      </w:hyperlink>
    </w:p>
    <w:p w:rsidP="00347871" w:rsidR="00347871" w:rsidRDefault="00347871"/>
    <w:p w:rsidP="00347871" w:rsidR="00347871" w:rsidRDefault="00347871">
      <w:pPr>
        <w:pStyle w:val="Heading2"/>
      </w:pPr>
      <w:bookmarkStart w:id="_5a628eea0bece484dee7d3b72103afa0" w:name="_5a628eea0bece484dee7d3b72103afa0"/>
      <w:r>
        <w:t xml:space="preserve">Class Facet Classification Constraint</w:t>
      </w:r>
      <w:bookmarkEnd w:id="_5a628eea0bece484dee7d3b72103afa0"/>
      <w:r w:rsidRPr="003A31EC">
        <w:rPr>
          <w:rFonts w:cs="Arial"/>
        </w:rPr>
        <w:t xml:space="preserve"> </w:t>
      </w:r>
      <w:r>
        <w:rPr>
          <w:rFonts w:cs="Arial"/>
        </w:rPr>
        <w:fldChar w:fldCharType="begin"/>
      </w:r>
      <w:r>
        <w:instrText xml:space="preserve">XE"</w:instrText>
      </w:r>
      <w:r w:rsidRPr="00413D75">
        <w:rPr>
          <w:rFonts w:cs="Arial"/>
        </w:rPr>
        <w:instrText xml:space="preserve">Facet Classification Constraint</w:instrText>
      </w:r>
      <w:r>
        <w:instrText xml:space="preserve">"</w:instrText>
      </w:r>
      <w:r>
        <w:rPr>
          <w:rFonts w:cs="Arial"/>
        </w:rPr>
        <w:fldChar w:fldCharType="end"/>
      </w:r>
      <w:r w:rsidR="009E71B4">
        <w:rPr>
          <w:rFonts w:cs="Arial"/>
        </w:rPr>
        <w:t xml:space="preserve"> </w:t>
      </w:r>
    </w:p>
    <w:p w:rsidP="00F71BA8" w:rsidR="00347871" w:rsidRDefault="00347871">
      <w:r>
        <w:t xml:space="preserve">
          A Facet Classification Constraint asserts that the specialized type is "non rigid" with respect to the general (rigid) type - that is the &lt;has specific&gt; type may change over the lifetime of instances of the &lt;has general&gt; type. The &lt;has specific&gt; type will be inferred to be a Facet. e.g. "Registered voter" is a facet of a person. 
          <w:br/>
          <w:br/>
          [FIBO] isPlayedBy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f3998cf1a072f724861db93cee66cbf" w:history="1">
        <w:r>
          <w:rStyle w:val="Hyperlink"/>
          <w:rPr>
            <w:rStyle w:val="Hyperlink"/>
          </w:rPr>
          <w:t xml:space="preserve">Generalization Constraint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2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14248466.emf"/>
                    <pic:cNvPicPr/>
                  </pic:nvPicPr>
                  <pic:blipFill>
                    <a:blip r:embed="mr_docxImage14"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w:t>
      </w:r>
      <w:r>
        <w:t xml:space="preserve"> : </w:t>
      </w:r>
      <w:hyperlink w:anchor="_3b2e69eb6121d1e3a1180bbe8ee64013" w:history="1">
        <w:r>
          <w:rStyle w:val="Hyperlink"/>
          <w:rPr>
            <w:rStyle w:val="Hyperlink"/>
          </w:rPr>
          <w:t xml:space="preserve">Facet</w:t>
        </w:r>
      </w:hyperlink>
      <w:r>
        <w:t xml:space="preserve"> </w:t>
      </w:r>
      <w:r>
        <w:t xml:space="preserve">  </w:t>
      </w:r>
      <w:r w:rsidRPr="00833C5F">
        <w:rPr>
          <w:i/>
        </w:rPr>
        <w:t xml:space="preserve">Redefines</w:t>
      </w:r>
      <w:r>
        <w:t xml:space="preserve">: </w:t>
      </w:r>
      <w:r>
        <w:t xml:space="preserve">has specific</w:t>
      </w:r>
      <w:r>
        <w:t xml:space="preserve">:</w:t>
      </w:r>
      <w:hyperlink w:anchor="_dfe1514224ca21cedba7b2b29802db50" w:history="1">
        <w:r>
          <w:rStyle w:val="Hyperlink"/>
          <w:rPr>
            <w:rStyle w:val="Hyperlink"/>
          </w:rPr>
          <w:t xml:space="preserve">Type</w:t>
        </w:r>
      </w:hyperlink>
      <w:r>
        <w:rPr>
          <w:rStyle w:val="Hyperlink"/>
        </w:rPr>
        <w:t xml:space="preserve">   </w:t>
      </w:r>
      <w:r>
        <w:t xml:space="preserve"> </w:t>
      </w:r>
    </w:p>
    <w:p w:rsidP="00347871" w:rsidR="00347871" w:rsidRDefault="00347871"/>
    <w:p w:rsidP="00347871" w:rsidR="00347871" w:rsidRDefault="00347871">
      <w:pPr>
        <w:pStyle w:val="Heading2"/>
      </w:pPr>
      <w:bookmarkStart w:id="_d7269c662fe37a3e417f52a430bbe220" w:name="_d7269c662fe37a3e417f52a430bbe220"/>
      <w:r>
        <w:t xml:space="preserve">Association Generalization</w:t>
      </w:r>
      <w:bookmarkEnd w:id="_d7269c662fe37a3e417f52a430bbe220"/>
      <w:r w:rsidRPr="003A31EC">
        <w:rPr>
          <w:rFonts w:cs="Arial"/>
        </w:rPr>
        <w:t xml:space="preserve"> </w:t>
      </w:r>
      <w:r>
        <w:rPr>
          <w:rFonts w:cs="Arial"/>
        </w:rPr>
        <w:fldChar w:fldCharType="begin"/>
      </w:r>
      <w:r>
        <w:instrText xml:space="preserve">XE"</w:instrText>
      </w:r>
      <w:r w:rsidRPr="00413D75">
        <w:rPr>
          <w:rFonts w:cs="Arial"/>
        </w:rPr>
        <w:instrText xml:space="preserve">Generalization</w:instrText>
      </w:r>
      <w:r>
        <w:instrText xml:space="preserve">"</w:instrText>
      </w:r>
      <w:r>
        <w:rPr>
          <w:rFonts w:cs="Arial"/>
        </w:rPr>
        <w:fldChar w:fldCharType="end"/>
      </w:r>
      <w:r w:rsidR="009E71B4">
        <w:rPr>
          <w:rFonts w:cs="Arial"/>
        </w:rPr>
        <w:t xml:space="preserve"> </w:t>
      </w:r>
    </w:p>
    <w:p w:rsidP="00F71BA8" w:rsidR="00347871" w:rsidRDefault="00347871">
      <w:r>
        <w:t xml:space="preserve">
          Relationship defining the general type of a generalization constraint.
          <w:br/>
          <w:br/>
          [ISO 1087] generic concept: concept (3.2.1) in a generic relation (3.2.21) having the narrower intension (3.2.9)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2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14248466.emf"/>
                    <pic:cNvPicPr/>
                  </pic:nvPicPr>
                  <pic:blipFill>
                    <a:blip r:embed="mr_docxImage15" cstate="print"/>
                    <a:stretch>
                      <a:fillRect/>
                    </a:stretch>
                  </pic:blipFill>
                  <pic:spPr>
                    <a:xfrm rot="0">
                      <a:off x="0" y="0"/>
                      <a:ext cx="152400" cy="152400"/>
                    </a:xfrm>
                    <a:prstGeom prst="rect">
                      <a:avLst/>
                    </a:prstGeom>
                  </pic:spPr>
                </pic:pic>
              </a:graphicData>
            </a:graphic>
          </wp:inline>
        </w:drawing>
      </w:r>
      <w:r>
        <w:t xml:space="preserve"> </w:t>
      </w:r>
      <w:r>
        <w:t xml:space="preserve">has general</w:t>
      </w:r>
      <w:r>
        <w:rPr>
          <w:rFonts w:cs="Arial"/>
        </w:rPr>
        <w:fldChar w:fldCharType="begin"/>
      </w:r>
      <w:r>
        <w:instrText xml:space="preserve">XE"</w:instrText>
      </w:r>
      <w:r w:rsidRPr="00413D75">
        <w:rPr>
          <w:rFonts w:cs="Arial"/>
        </w:rPr>
        <w:instrText xml:space="preserve">has general</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1</w:t>
      </w:r>
      <w:r>
        <w:t xml:space="preserve">]</w:t>
      </w:r>
      <w:r>
        <w:t xml:space="preserve"> </w:t>
      </w:r>
      <w:r>
        <w:t xml:space="preserve">  </w:t>
      </w:r>
      <w:r w:rsidRPr="00833C5F">
        <w:rPr>
          <w:i/>
        </w:rPr>
        <w:t xml:space="preserve">Redefines</w:t>
      </w:r>
      <w:r>
        <w:t xml:space="preserve">: </w:t>
      </w:r>
      <w:r>
        <w:t xml:space="preserve">has specific</w:t>
      </w:r>
      <w:r>
        <w:t xml:space="preserve">: </w:t>
      </w:r>
      <w:hyperlink w:anchor="_dfe1514224ca21cedba7b2b29802db50" w:history="1">
        <w:r>
          <w:rStyle w:val="Hyperlink"/>
          <w:rPr>
            <w:rStyle w:val="Hyperlink"/>
          </w:rPr>
          <w:t xml:space="preserve">Type</w:t>
        </w:r>
      </w:hyperlink>
      <w:r>
        <w:rPr>
          <w:rStyle w:val="Hyperlink"/>
        </w:rPr>
        <w:t xml:space="preserve">   </w:t>
      </w:r>
      <w:r>
        <w:t xml:space="preserve"> </w:t>
      </w:r>
    </w:p>
    <w:p w:rsidP="004E3AD0" w:rsidR="00347871" w:rsidRDefault="00347871">
      <w:pPr>
        <w:pStyle w:val="BodyText"/>
        <w:spacing w:after="120" w:before="60"/>
        <w:ind w:firstLine="720"/>
      </w:pPr>
      <w:r>
        <w:t xml:space="preserve">
          The general type in the Generalization rule.
          <w:br/>
          <w:br/>
          [ISO 1087] concept (3.2.1) in a generic relation (3.2.21) having the broader intension (3.2.9)
          <w:br/>
          <w:br/>
          [FUML] General (Where redefines is false or not defined)
          <w:br/>
          [FUML] RedefinableElement.redefinedElement (Where redefines is true)
        </w:t>
      </w:r>
    </w:p>
    <w:p w:rsidP="00347871" w:rsidR="00347871" w:rsidRDefault="00347871">
      <w:pPr>
        <w:ind w:firstLine="720"/>
      </w:pPr>
      <w:r>
        <w:rPr>
          <w:noProof/>
        </w:rPr>
        <w:drawing>
          <wp:inline distT="0" distB="0" distL="0" distR="0">
            <wp:extent cx="152400" cy="152400"/>
            <wp:effectExtent l="0" t="0" r="0" b="0"/>
            <wp:docPr id="3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414248466.emf"/>
                    <pic:cNvPicPr/>
                  </pic:nvPicPr>
                  <pic:blipFill>
                    <a:blip r:embed="mr_docxImage16" cstate="print"/>
                    <a:stretch>
                      <a:fillRect/>
                    </a:stretch>
                  </pic:blipFill>
                  <pic:spPr>
                    <a:xfrm rot="0">
                      <a:off x="0" y="0"/>
                      <a:ext cx="152400" cy="152400"/>
                    </a:xfrm>
                    <a:prstGeom prst="rect">
                      <a:avLst/>
                    </a:prstGeom>
                  </pic:spPr>
                </pic:pic>
              </a:graphicData>
            </a:graphic>
          </wp:inline>
        </w:drawing>
      </w:r>
      <w:r>
        <w:t xml:space="preserve"> </w:t>
      </w:r>
      <w:r>
        <w:t xml:space="preserve">has specialization</w:t>
      </w:r>
      <w:r>
        <w:rPr>
          <w:rFonts w:cs="Arial"/>
        </w:rPr>
        <w:fldChar w:fldCharType="begin"/>
      </w:r>
      <w:r>
        <w:instrText xml:space="preserve">XE"</w:instrText>
      </w:r>
      <w:r w:rsidRPr="00413D75">
        <w:rPr>
          <w:rFonts w:cs="Arial"/>
        </w:rPr>
        <w:instrText xml:space="preserve">has specialization</w:instrText>
      </w:r>
      <w:r>
        <w:instrText xml:space="preserve">"</w:instrText>
      </w:r>
      <w:r>
        <w:rPr>
          <w:rFonts w:cs="Arial"/>
        </w:rPr>
        <w:fldChar w:fldCharType="end"/>
      </w:r>
      <w:r>
        <w:t xml:space="preserve"> : </w:t>
      </w:r>
      <w:hyperlink w:anchor="_5f3998cf1a072f724861db93cee66cbf" w:history="1">
        <w:r>
          <w:rStyle w:val="Hyperlink"/>
          <w:rPr>
            <w:rStyle w:val="Hyperlink"/>
          </w:rPr>
          <w:t xml:space="preserve">Generalization Constraint</w:t>
        </w:r>
      </w:hyperlink>
      <w:r>
        <w:t xml:space="preserve"> [</w:t>
      </w:r>
      <w:r>
        <w:t xml:space="preserve">*</w:t>
      </w:r>
      <w:r>
        <w:t xml:space="preserve">]</w:t>
      </w:r>
      <w:r>
        <w:t xml:space="preserve"> </w:t>
      </w:r>
      <w:r>
        <w:t xml:space="preserve">  </w:t>
      </w:r>
      <w:r w:rsidRPr="00833C5F">
        <w:rPr>
          <w:i/>
        </w:rPr>
        <w:t xml:space="preserve">Redefines</w:t>
      </w:r>
      <w:r>
        <w:t xml:space="preserve">: </w:t>
      </w:r>
      <w:r>
        <w:t xml:space="preserve">has specific</w:t>
      </w:r>
      <w:r>
        <w:t xml:space="preserve">: </w:t>
      </w:r>
      <w:hyperlink w:anchor="_dfe1514224ca21cedba7b2b29802db50" w:history="1">
        <w:r>
          <w:rStyle w:val="Hyperlink"/>
          <w:rPr>
            <w:rStyle w:val="Hyperlink"/>
          </w:rPr>
          <w:t xml:space="preserve">Type</w:t>
        </w:r>
      </w:hyperlink>
      <w:r>
        <w:rPr>
          <w:rStyle w:val="Hyperlink"/>
        </w:rPr>
        <w:t xml:space="preserve">   </w:t>
      </w:r>
      <w:r>
        <w:t xml:space="preserve"> </w:t>
      </w:r>
    </w:p>
    <w:p w:rsidP="004E3AD0" w:rsidR="00347871" w:rsidRDefault="00347871">
      <w:pPr>
        <w:pStyle w:val="BodyText"/>
        <w:spacing w:after="120" w:before="60"/>
        <w:ind w:firstLine="720"/>
      </w:pPr>
      <w:r>
        <w:t xml:space="preserve">Specialization rules for a type.</w:t>
      </w:r>
    </w:p>
    <w:p w:rsidP="00347871" w:rsidR="00347871" w:rsidRDefault="00347871"/>
    <w:p w:rsidP="00347871" w:rsidR="00347871" w:rsidRDefault="00347871">
      <w:pPr>
        <w:pStyle w:val="Heading2"/>
      </w:pPr>
      <w:bookmarkStart w:id="_5f3998cf1a072f724861db93cee66cbf" w:name="_5f3998cf1a072f724861db93cee66cbf"/>
      <w:r>
        <w:t xml:space="preserve">Class Generalization Constraint</w:t>
      </w:r>
      <w:bookmarkEnd w:id="_5f3998cf1a072f724861db93cee66cbf"/>
      <w:r w:rsidRPr="003A31EC">
        <w:rPr>
          <w:rFonts w:cs="Arial"/>
        </w:rPr>
        <w:t xml:space="preserve"> </w:t>
      </w:r>
      <w:r>
        <w:rPr>
          <w:rFonts w:cs="Arial"/>
        </w:rPr>
        <w:fldChar w:fldCharType="begin"/>
      </w:r>
      <w:r>
        <w:instrText xml:space="preserve">XE"</w:instrText>
      </w:r>
      <w:r w:rsidRPr="00413D75">
        <w:rPr>
          <w:rFonts w:cs="Arial"/>
        </w:rPr>
        <w:instrText xml:space="preserve">Generalization Constraint</w:instrText>
      </w:r>
      <w:r>
        <w:instrText xml:space="preserve">"</w:instrText>
      </w:r>
      <w:r>
        <w:rPr>
          <w:rFonts w:cs="Arial"/>
        </w:rPr>
        <w:fldChar w:fldCharType="end"/>
      </w:r>
      <w:r w:rsidR="009E71B4">
        <w:rPr>
          <w:rFonts w:cs="Arial"/>
        </w:rPr>
        <w:t xml:space="preserve"> </w:t>
      </w:r>
    </w:p>
    <w:p w:rsidP="00F71BA8" w:rsidR="00347871" w:rsidRDefault="00347871">
      <w:r>
        <w:t xml:space="preserve">
          A Type Generalization Constraint is a taxonomic relationship between a more general &lt;has general&gt; type and a more specific &lt;has specific&gt; type. Each instance of the specific type is also an instance of the general type. 
          <w:br/>
          <w:br/>
          The extent (&lt;categorizes&gt; property) of the specific type is the same as or a subset of the extent of the more general type. Therefore, any statement that is true for all members of a supertype must also be true for all members of any subtype.
          <w:br/>
          <w:br/>
          Note that "multiple inheritance" is supported.
          <w:br/>
          <w:br/>
          [IDEAS] superSubtype: A couple relating two Types which asserts that one type is a subset of the other. 
          <w:br/>
          <w:br/>
          [ISO 1087] generic relation: genus-species relation relation between two concepts (3.2.1) where the intension (3.2.9) of one of the concepts includes that of the other concept and at least one additional delimiting characteristic (3.2.7)
          <w:br/>
          <w:br/>
          [FIBO] Inheritance
          <w:br/>
          <w:br/>
          [UML] Generalization
          <w:br/>
          <w:br/>
          [Guizzardi] (Specialization relation): Let F and G be two universals such that F is a specialization of G. Then, for all w ∈ W we have that extw(F) ⊆ extw(G)
          <w:br/>
          <w:br/>
          [OWL] Union(SubClassOf, SubPropertyOf)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ed47679f07683882f8f128d6911711a" w:history="1">
        <w:r>
          <w:rStyle w:val="Hyperlink"/>
          <w:rPr>
            <w:rStyle w:val="Hyperlink"/>
          </w:rPr>
          <w:t xml:space="preserve">Type Constraint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3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28099083.emf"/>
                    <pic:cNvPicPr/>
                  </pic:nvPicPr>
                  <pic:blipFill>
                    <a:blip r:embed="mr_docxImage17" cstate="print"/>
                    <a:stretch>
                      <a:fillRect/>
                    </a:stretch>
                  </pic:blipFill>
                  <pic:spPr>
                    <a:xfrm rot="0">
                      <a:off x="0" y="0"/>
                      <a:ext cx="152400" cy="152400"/>
                    </a:xfrm>
                    <a:prstGeom prst="rect">
                      <a:avLst/>
                    </a:prstGeom>
                  </pic:spPr>
                </pic:pic>
              </a:graphicData>
            </a:graphic>
          </wp:inline>
        </w:drawing>
      </w:r>
      <w:r>
        <w:t xml:space="preserve"> </w:t>
      </w:r>
      <w:r>
        <w:t xml:space="preserve">redefines</w:t>
      </w:r>
      <w:r>
        <w:rPr>
          <w:rFonts w:cs="Arial"/>
        </w:rPr>
        <w:fldChar w:fldCharType="begin"/>
      </w:r>
      <w:r>
        <w:instrText xml:space="preserve">XE"</w:instrText>
      </w:r>
      <w:r w:rsidRPr="00413D75">
        <w:rPr>
          <w:rFonts w:cs="Arial"/>
        </w:rPr>
        <w:instrText xml:space="preserve">redefines</w:instrText>
      </w:r>
      <w:r>
        <w:instrText xml:space="preserve">"</w:instrText>
      </w:r>
      <w:r>
        <w:rPr>
          <w:rFonts w:cs="Arial"/>
        </w:rPr>
        <w:fldChar w:fldCharType="end"/>
      </w:r>
      <w:r>
        <w:t xml:space="preserve"> : </w:t>
      </w:r>
      <w:hyperlink w:anchor="_6119a00b0834641b9fe3f5ae9f58237f" w:history="1">
        <w:r>
          <w:rStyle w:val="Hyperlink"/>
          <w:rPr>
            <w:rStyle w:val="Hyperlink"/>
          </w:rPr>
          <w:t xml:space="preserve">Boolean</w:t>
        </w:r>
      </w:hyperlink>
    </w:p>
    <w:p w:rsidP="00E04E71" w:rsidR="00347871" w:rsidRDefault="00347871">
      <w:pPr>
        <w:pStyle w:val="BodyText"/>
        <w:spacing w:after="120" w:before="0"/>
      </w:pPr>
      <w:r>
        <w:t xml:space="preserve">
          Defines the generalization as a redefinition, subsuming the more general type in the definitional context.
          <w:br/>
          <w:br/>
          Where &lt;redefines&gt; is true the more specific type subsumes the more general type in the definition context. In this case the more general and more specific sets are equivalent. A type may be redefined multiple times, as long as it is unambiguous which definition applies for a particular instance.
          <w:br/>
          <w:br/>
          Where &lt;redefines&gt; is false or not defined the more specific type represents a subset of the more general property.
          <w:br/>
          <w:br/>
          Redefinition is most often used with properties (as defined in UML) but may also be applied to other types.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3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414248466.emf"/>
                    <pic:cNvPicPr/>
                  </pic:nvPicPr>
                  <pic:blipFill>
                    <a:blip r:embed="mr_docxImage18"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has general</w:t>
      </w:r>
      <w:r>
        <w:rPr>
          <w:rFonts w:cs="Arial"/>
        </w:rPr>
        <w:fldChar w:fldCharType="begin"/>
      </w:r>
      <w:r>
        <w:instrText xml:space="preserve">XE"</w:instrText>
      </w:r>
      <w:r w:rsidRPr="00413D75">
        <w:rPr>
          <w:rFonts w:cs="Arial"/>
        </w:rPr>
        <w:instrText xml:space="preserve">has general</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d7269c662fe37a3e417f52a430bbe220" w:history="1">
        <w:r w:rsidRPr="00446E2F">
          <w:rStyle w:val="Hyperlink"/>
          <w:rPr>
            <w:color w:val="0066FF"/>
            <w:u w:val="single"/>
          </w:rPr>
          <w:t xml:space="preserve">Generalization</w:t>
        </w:r>
      </w:hyperlink>
      <w:r w:rsidR="00446E2F">
        <w:t xml:space="preserve"> </w:t>
      </w:r>
    </w:p>
    <w:p w:rsidP="004E3AD0" w:rsidR="00347871" w:rsidRDefault="00347871">
      <w:pPr>
        <w:pStyle w:val="BodyText"/>
        <w:spacing w:after="120" w:before="60"/>
        <w:ind w:firstLine="720"/>
      </w:pPr>
      <w:r>
        <w:t xml:space="preserve">
          The general type in the Generalization rule.
          <w:br/>
          <w:br/>
          [ISO 1087] concept (3.2.1) in a generic relation (3.2.21) having the broader intension (3.2.9)
          <w:br/>
          <w:br/>
          [FUML] General (Where redefines is false or not defined)
          <w:br/>
          [FUML] RedefinableElement.redefinedElement (Where redefines is true)
        </w:t>
      </w:r>
    </w:p>
    <w:p w:rsidP="00347871" w:rsidR="00347871" w:rsidRDefault="00347871">
      <w:pPr>
        <w:ind w:hanging="245" w:left="605"/>
      </w:pPr>
      <w:r>
        <w:rPr>
          <w:noProof/>
        </w:rPr>
        <w:drawing>
          <wp:inline distT="0" distB="0" distL="0" distR="0">
            <wp:extent cx="152400" cy="152400"/>
            <wp:effectExtent l="0" t="0" r="0" b="0"/>
            <wp:docPr id="3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14248466.emf"/>
                    <pic:cNvPicPr/>
                  </pic:nvPicPr>
                  <pic:blipFill>
                    <a:blip r:embed="mr_docxImage19"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has specific</w:t>
      </w:r>
      <w:r>
        <w:rPr>
          <w:rFonts w:cs="Arial"/>
        </w:rPr>
        <w:fldChar w:fldCharType="begin"/>
      </w:r>
      <w:r>
        <w:instrText xml:space="preserve">XE"</w:instrText>
      </w:r>
      <w:r w:rsidRPr="00413D75">
        <w:rPr>
          <w:rFonts w:cs="Arial"/>
        </w:rPr>
        <w:instrText xml:space="preserve">has specific</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1</w:t>
      </w:r>
      <w:r>
        <w:t xml:space="preserve">]</w:t>
      </w:r>
      <w:r>
        <w:t xml:space="preserve"> </w:t>
      </w:r>
      <w:r>
        <w:t xml:space="preserve">  </w:t>
      </w:r>
      <w:r w:rsidRPr="00833C5F">
        <w:rPr>
          <w:i/>
        </w:rPr>
        <w:t xml:space="preserve">Redefines</w:t>
      </w:r>
      <w:r>
        <w:t xml:space="preserve">: </w:t>
      </w:r>
      <w:r>
        <w:t xml:space="preserve">constrains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41c2b6fb1f0e7f7bc2f2e429d762af6f" w:history="1">
        <w:r w:rsidRPr="00446E2F">
          <w:rStyle w:val="Hyperlink"/>
          <w:rPr>
            <w:color w:val="0066FF"/>
            <w:u w:val="single"/>
          </w:rPr>
          <w:t xml:space="preserve">Specialization</w:t>
        </w:r>
      </w:hyperlink>
      <w:r w:rsidR="00446E2F">
        <w:t xml:space="preserve"> </w:t>
      </w:r>
    </w:p>
    <w:p w:rsidP="004E3AD0" w:rsidR="00347871" w:rsidRDefault="00347871">
      <w:pPr>
        <w:pStyle w:val="BodyText"/>
        <w:spacing w:after="120" w:before="60"/>
        <w:ind w:firstLine="720"/>
      </w:pPr>
      <w:r>
        <w:t xml:space="preserve">
          The specific type in a generalization rule.
          <w:br/>
          [ISO 1087] generic concept: concept (3.2.1) in a generic relation (3.2.21) having the narrower intension (3.2.9)
          <w:br/>
          [FUML] specific
          <w:br/>
          [ISO11404] A subtype is a datatype derived from an existing datatype, designated the base datatype, by restricting the value space to a subset of that of the base datatype whilst maintaining all characterizing operations. Subtypes
          <w:br/>
          are created by a kind of datatype generator which is unusual in that its only function is to define the relationship between the value spaces of the base datatype and the subtype.
          <w:br/>
          [OWL] Union( rdfs:subClassOf, SubObjectPropertyOf, SubDataPropertyOf)
        </w:t>
      </w:r>
    </w:p>
    <w:p w:rsidP="00347871" w:rsidR="00347871" w:rsidRDefault="00347871"/>
    <w:p w:rsidP="00347871" w:rsidR="00347871" w:rsidRDefault="00347871">
      <w:pPr>
        <w:pStyle w:val="Heading2"/>
      </w:pPr>
      <w:bookmarkStart w:id="_4ff1432ad36ac8beb6cbb7e9323d9f24" w:name="_4ff1432ad36ac8beb6cbb7e9323d9f24"/>
      <w:r>
        <w:t xml:space="preserve">Class Multiplicity Constraint</w:t>
      </w:r>
      <w:bookmarkEnd w:id="_4ff1432ad36ac8beb6cbb7e9323d9f24"/>
      <w:r w:rsidRPr="003A31EC">
        <w:rPr>
          <w:rFonts w:cs="Arial"/>
        </w:rPr>
        <w:t xml:space="preserve"> </w:t>
      </w:r>
      <w:r>
        <w:rPr>
          <w:rFonts w:cs="Arial"/>
        </w:rPr>
        <w:fldChar w:fldCharType="begin"/>
      </w:r>
      <w:r>
        <w:instrText xml:space="preserve">XE"</w:instrText>
      </w:r>
      <w:r w:rsidRPr="00413D75">
        <w:rPr>
          <w:rFonts w:cs="Arial"/>
        </w:rPr>
        <w:instrText xml:space="preserve">Multiplicity Constraint</w:instrText>
      </w:r>
      <w:r>
        <w:instrText xml:space="preserve">"</w:instrText>
      </w:r>
      <w:r>
        <w:rPr>
          <w:rFonts w:cs="Arial"/>
        </w:rPr>
        <w:fldChar w:fldCharType="end"/>
      </w:r>
      <w:r w:rsidR="009E71B4">
        <w:rPr>
          <w:rFonts w:cs="Arial"/>
        </w:rPr>
        <w:t xml:space="preserve"> </w:t>
      </w:r>
    </w:p>
    <w:p w:rsidP="00F71BA8" w:rsidR="00347871" w:rsidRDefault="00347871">
      <w:r>
        <w:t xml:space="preserve">
          A Multiplicity constraint constrains the number of bindings &lt;multiplicity of&gt; types (including property types) may have in a particular instance of the constrained type. 
          <w:br/>
          <w:br/>
          For a property type, The number of instances bound to a property for the set of instances bound to &lt;with respect to&gt; shall be limited by the minimum and maximum number of the multiplicity. 
          <w:br/>
          <w:br/>
          For non-property types, the multiplicity shall apply to the extent of the type as described by &lt;classifies&gt;.
          <w:br/>
          <w:br/>
          [IDEAS] superSubType
          <w:br/>
          <w:br/>
          [FUML] MultiplicityElement: Note: Multiplicity Constraint constraining a type has semantics included in to UML MultiplicityElement.
          <w:br/>
          <w:br/>
          [OWL] Union(ObjectMaxCardinality, ObjectMinCardinality, ObjectExactCardinality, DataMaxCardinality, DataMinCardinality, DataExactCardinality)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ed47679f07683882f8f128d6911711a" w:history="1">
        <w:r>
          <w:rStyle w:val="Hyperlink"/>
          <w:rPr>
            <w:rStyle w:val="Hyperlink"/>
          </w:rPr>
          <w:t xml:space="preserve">Type Constraint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3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28099083.emf"/>
                    <pic:cNvPicPr/>
                  </pic:nvPicPr>
                  <pic:blipFill>
                    <a:blip r:embed="mr_docxImage20" cstate="print"/>
                    <a:stretch>
                      <a:fillRect/>
                    </a:stretch>
                  </pic:blipFill>
                  <pic:spPr>
                    <a:xfrm rot="0">
                      <a:off x="0" y="0"/>
                      <a:ext cx="152400" cy="152400"/>
                    </a:xfrm>
                    <a:prstGeom prst="rect">
                      <a:avLst/>
                    </a:prstGeom>
                  </pic:spPr>
                </pic:pic>
              </a:graphicData>
            </a:graphic>
          </wp:inline>
        </w:drawing>
      </w:r>
      <w:r>
        <w:t xml:space="preserve"> </w:t>
      </w:r>
      <w:r>
        <w:t xml:space="preserve">mininum number</w:t>
      </w:r>
      <w:r>
        <w:rPr>
          <w:rFonts w:cs="Arial"/>
        </w:rPr>
        <w:fldChar w:fldCharType="begin"/>
      </w:r>
      <w:r>
        <w:instrText xml:space="preserve">XE"</w:instrText>
      </w:r>
      <w:r w:rsidRPr="00413D75">
        <w:rPr>
          <w:rFonts w:cs="Arial"/>
        </w:rPr>
        <w:instrText xml:space="preserve">mininum number</w:instrText>
      </w:r>
      <w:r>
        <w:instrText xml:space="preserve">"</w:instrText>
      </w:r>
      <w:r>
        <w:rPr>
          <w:rFonts w:cs="Arial"/>
        </w:rPr>
        <w:fldChar w:fldCharType="end"/>
      </w:r>
      <w:r>
        <w:t xml:space="preserve"> : </w:t>
      </w:r>
      <w:hyperlink w:anchor="_d068c29ee23c67e75451ad1669cdb87b" w:history="1">
        <w:r>
          <w:rStyle w:val="Hyperlink"/>
          <w:rPr>
            <w:rStyle w:val="Hyperlink"/>
          </w:rPr>
          <w:t xml:space="preserve">Integer</w:t>
        </w:r>
      </w:hyperlink>
      <w:r>
        <w:t xml:space="preserve"> [</w:t>
      </w:r>
      <w:r>
        <w:t xml:space="preserve">0..1</w:t>
      </w:r>
      <w:r>
        <w:t xml:space="preserve">]</w:t>
      </w:r>
    </w:p>
    <w:p w:rsidP="00E04E71" w:rsidR="00347871" w:rsidRDefault="00347871">
      <w:pPr>
        <w:pStyle w:val="BodyText"/>
        <w:spacing w:after="120" w:before="0"/>
      </w:pPr>
      <w:r>
        <w:t xml:space="preserve">
          Minimum number in a set as constrained by a multiplicity.
          <w:br/>
          [FUML] MultiplicityElement.lowerValue
          <w:br/>
          [OWL] MinCardinality
        </w:t>
      </w:r>
    </w:p>
    <w:p w:rsidP="00E04E71" w:rsidR="00347871" w:rsidRDefault="00347871">
      <w:pPr>
        <w:pStyle w:val="BodyText2"/>
        <w:spacing w:after="0" w:line="240" w:lineRule="auto"/>
      </w:pPr>
      <w:r>
        <w:rPr>
          <w:noProof/>
        </w:rPr>
        <w:drawing>
          <wp:inline distT="0" distB="0" distL="0" distR="0">
            <wp:extent cx="152400" cy="152400"/>
            <wp:effectExtent l="0" t="0" r="0" b="0"/>
            <wp:docPr id="4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28099083.emf"/>
                    <pic:cNvPicPr/>
                  </pic:nvPicPr>
                  <pic:blipFill>
                    <a:blip r:embed="mr_docxImage21" cstate="print"/>
                    <a:stretch>
                      <a:fillRect/>
                    </a:stretch>
                  </pic:blipFill>
                  <pic:spPr>
                    <a:xfrm rot="0">
                      <a:off x="0" y="0"/>
                      <a:ext cx="152400" cy="152400"/>
                    </a:xfrm>
                    <a:prstGeom prst="rect">
                      <a:avLst/>
                    </a:prstGeom>
                  </pic:spPr>
                </pic:pic>
              </a:graphicData>
            </a:graphic>
          </wp:inline>
        </w:drawing>
      </w:r>
      <w:r>
        <w:t xml:space="preserve"> </w:t>
      </w:r>
      <w:r>
        <w:t xml:space="preserve">maximum number</w:t>
      </w:r>
      <w:r>
        <w:rPr>
          <w:rFonts w:cs="Arial"/>
        </w:rPr>
        <w:fldChar w:fldCharType="begin"/>
      </w:r>
      <w:r>
        <w:instrText xml:space="preserve">XE"</w:instrText>
      </w:r>
      <w:r w:rsidRPr="00413D75">
        <w:rPr>
          <w:rFonts w:cs="Arial"/>
        </w:rPr>
        <w:instrText xml:space="preserve">maximum number</w:instrText>
      </w:r>
      <w:r>
        <w:instrText xml:space="preserve">"</w:instrText>
      </w:r>
      <w:r>
        <w:rPr>
          <w:rFonts w:cs="Arial"/>
        </w:rPr>
        <w:fldChar w:fldCharType="end"/>
      </w:r>
      <w:r>
        <w:t xml:space="preserve"> : </w:t>
      </w:r>
      <w:hyperlink w:anchor="_d068c29ee23c67e75451ad1669cdb87b" w:history="1">
        <w:r>
          <w:rStyle w:val="Hyperlink"/>
          <w:rPr>
            <w:rStyle w:val="Hyperlink"/>
          </w:rPr>
          <w:t xml:space="preserve">Integer</w:t>
        </w:r>
      </w:hyperlink>
      <w:r>
        <w:t xml:space="preserve"> [</w:t>
      </w:r>
      <w:r>
        <w:t xml:space="preserve">0..1</w:t>
      </w:r>
      <w:r>
        <w:t xml:space="preserve">]</w:t>
      </w:r>
    </w:p>
    <w:p w:rsidP="00E04E71" w:rsidR="00347871" w:rsidRDefault="00347871">
      <w:pPr>
        <w:pStyle w:val="BodyText"/>
        <w:spacing w:after="120" w:before="0"/>
      </w:pPr>
      <w:r>
        <w:t xml:space="preserve">
          Maximum number in a set as constrained by a multiplicity.
          <w:br/>
          [FUML] MultiplicityElement.upperValue
          <w:br/>
          [OWL] maxCardinality
        </w:t>
      </w:r>
    </w:p>
    <w:p w:rsidP="00E04E71" w:rsidR="00347871" w:rsidRDefault="00347871">
      <w:pPr>
        <w:pStyle w:val="BodyText2"/>
        <w:spacing w:after="0" w:line="240" w:lineRule="auto"/>
      </w:pPr>
      <w:r>
        <w:rPr>
          <w:noProof/>
        </w:rPr>
        <w:drawing>
          <wp:inline distT="0" distB="0" distL="0" distR="0">
            <wp:extent cx="152400" cy="152400"/>
            <wp:effectExtent l="0" t="0" r="0" b="0"/>
            <wp:docPr id="4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28099083.emf"/>
                    <pic:cNvPicPr/>
                  </pic:nvPicPr>
                  <pic:blipFill>
                    <a:blip r:embed="mr_docxImage22" cstate="print"/>
                    <a:stretch>
                      <a:fillRect/>
                    </a:stretch>
                  </pic:blipFill>
                  <pic:spPr>
                    <a:xfrm rot="0">
                      <a:off x="0" y="0"/>
                      <a:ext cx="152400" cy="152400"/>
                    </a:xfrm>
                    <a:prstGeom prst="rect">
                      <a:avLst/>
                    </a:prstGeom>
                  </pic:spPr>
                </pic:pic>
              </a:graphicData>
            </a:graphic>
          </wp:inline>
        </w:drawing>
      </w:r>
      <w:r>
        <w:t xml:space="preserve"> </w:t>
      </w:r>
      <w:r>
        <w:t xml:space="preserve">at once</w:t>
      </w:r>
      <w:r>
        <w:rPr>
          <w:rFonts w:cs="Arial"/>
        </w:rPr>
        <w:fldChar w:fldCharType="begin"/>
      </w:r>
      <w:r>
        <w:instrText xml:space="preserve">XE"</w:instrText>
      </w:r>
      <w:r w:rsidRPr="00413D75">
        <w:rPr>
          <w:rFonts w:cs="Arial"/>
        </w:rPr>
        <w:instrText xml:space="preserve">at once</w:instrText>
      </w:r>
      <w:r>
        <w:instrText xml:space="preserve">"</w:instrText>
      </w:r>
      <w:r>
        <w:rPr>
          <w:rFonts w:cs="Arial"/>
        </w:rPr>
        <w:fldChar w:fldCharType="end"/>
      </w:r>
      <w:r>
        <w:t xml:space="preserve"> : </w:t>
      </w:r>
      <w:hyperlink w:anchor="_b060823e66d947b1a1791c4970f48631" w:history="1">
        <w:r>
          <w:rStyle w:val="Hyperlink"/>
          <w:rPr>
            <w:rStyle w:val="Hyperlink"/>
          </w:rPr>
          <w:t xml:space="preserve">Boolean</w:t>
        </w:r>
      </w:hyperlink>
      <w:r>
        <w:t xml:space="preserve"> = </w:t>
      </w:r>
      <w:r>
        <w:t xml:space="preserve">true</w:t>
      </w:r>
    </w:p>
    <w:p w:rsidP="00E04E71" w:rsidR="00347871" w:rsidRDefault="00347871">
      <w:pPr>
        <w:pStyle w:val="BodyText"/>
        <w:spacing w:after="120" w:before="0"/>
      </w:pPr>
      <w:r>
        <w:t xml:space="preserve">When at once is true, the constraint applies for each snapshot in time but not across snapshots (e.g. a car can have at most one driver at a time). When at once is false the constraint applies across all time (e.g. a person has exactly one birth mother across all time).</w:t>
      </w:r>
    </w:p>
    <w:p w:rsidP="00E04E71" w:rsidR="00347871" w:rsidRDefault="00347871">
      <w:pPr>
        <w:pStyle w:val="BodyText2"/>
        <w:spacing w:after="0" w:line="240" w:lineRule="auto"/>
      </w:pPr>
      <w:r>
        <w:rPr>
          <w:noProof/>
        </w:rPr>
        <w:drawing>
          <wp:inline distT="0" distB="0" distL="0" distR="0">
            <wp:extent cx="152400" cy="152400"/>
            <wp:effectExtent l="0" t="0" r="0" b="0"/>
            <wp:docPr id="4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28099083.emf"/>
                    <pic:cNvPicPr/>
                  </pic:nvPicPr>
                  <pic:blipFill>
                    <a:blip r:embed="mr_docxImage23" cstate="print"/>
                    <a:stretch>
                      <a:fillRect/>
                    </a:stretch>
                  </pic:blipFill>
                  <pic:spPr>
                    <a:xfrm rot="0">
                      <a:off x="0" y="0"/>
                      <a:ext cx="152400" cy="152400"/>
                    </a:xfrm>
                    <a:prstGeom prst="rect">
                      <a:avLst/>
                    </a:prstGeom>
                  </pic:spPr>
                </pic:pic>
              </a:graphicData>
            </a:graphic>
          </wp:inline>
        </w:drawing>
      </w:r>
      <w:r>
        <w:t xml:space="preserve"> </w:t>
      </w:r>
      <w:r>
        <w:t xml:space="preserve">is sufficent</w:t>
      </w:r>
      <w:r>
        <w:rPr>
          <w:rFonts w:cs="Arial"/>
        </w:rPr>
        <w:fldChar w:fldCharType="begin"/>
      </w:r>
      <w:r>
        <w:instrText xml:space="preserve">XE"</w:instrText>
      </w:r>
      <w:r w:rsidRPr="00413D75">
        <w:rPr>
          <w:rFonts w:cs="Arial"/>
        </w:rPr>
        <w:instrText xml:space="preserve">is sufficent</w:instrText>
      </w:r>
      <w:r>
        <w:instrText xml:space="preserve">"</w:instrText>
      </w:r>
      <w:r>
        <w:rPr>
          <w:rFonts w:cs="Arial"/>
        </w:rPr>
        <w:fldChar w:fldCharType="end"/>
      </w:r>
      <w:r>
        <w:t xml:space="preserve"> : </w:t>
      </w:r>
      <w:hyperlink w:anchor="_b060823e66d947b1a1791c4970f48631" w:history="1">
        <w:r>
          <w:rStyle w:val="Hyperlink"/>
          <w:rPr>
            <w:rStyle w:val="Hyperlink"/>
          </w:rPr>
          <w:t xml:space="preserve">Boolean</w:t>
        </w:r>
      </w:hyperlink>
    </w:p>
    <w:p w:rsidP="00E04E71" w:rsidR="00347871" w:rsidRDefault="00347871">
      <w:pPr>
        <w:pStyle w:val="BodyText"/>
        <w:spacing w:after="120" w:before="0"/>
      </w:pPr>
      <w:r>
        <w:t xml:space="preserve">One of the set of sufficient conditions that will infer the type designated in &lt;constrains&gt;.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46"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974473222.emf"/>
                    <pic:cNvPicPr/>
                  </pic:nvPicPr>
                  <pic:blipFill>
                    <a:blip r:embed="mr_docxImage24"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with respect to</w:t>
      </w:r>
      <w:r>
        <w:rPr>
          <w:rFonts w:cs="Arial"/>
        </w:rPr>
        <w:fldChar w:fldCharType="begin"/>
      </w:r>
      <w:r>
        <w:instrText xml:space="preserve">XE"</w:instrText>
      </w:r>
      <w:r w:rsidRPr="00413D75">
        <w:rPr>
          <w:rFonts w:cs="Arial"/>
        </w:rPr>
        <w:instrText xml:space="preserve">with respect to</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ed0e236e287ed6e0d387f83ba2c70900" w:history="1">
        <w:r w:rsidRPr="00446E2F">
          <w:rStyle w:val="Hyperlink"/>
          <w:rPr>
            <w:color w:val="0066FF"/>
            <w:u w:val="single"/>
          </w:rPr>
          <w:t xml:space="preserve">Multiplicity Reference</w:t>
        </w:r>
      </w:hyperlink>
      <w:r w:rsidR="00446E2F">
        <w:t xml:space="preserve"> </w:t>
      </w:r>
    </w:p>
    <w:p w:rsidP="004E3AD0" w:rsidR="00347871" w:rsidRDefault="00347871">
      <w:pPr>
        <w:pStyle w:val="BodyText"/>
        <w:spacing w:after="120" w:before="60"/>
        <w:ind w:firstLine="720"/>
      </w:pPr>
      <w:r>
        <w:t xml:space="preserve">
          One or more types or properties that define the "from" side of a multiplicity. 
          <w:br/>
          <w:br/>
          Where with respect to is undefined and &lt;multiplicity of&gt; is a property, all properties that are &lt;property of&gt; the same structured type as &lt;multiplicity of&gt; shall be considered the set of &lt;with respect to&gt; properties.  I.e. all the "other ends" of a relationship.
          <w:br/>
          <w:br/>
          &lt;with respect to&gt; provides for complex multiplicities across n-ary situations, data structures and relationships. 
        </w:t>
      </w:r>
    </w:p>
    <w:p w:rsidP="00347871" w:rsidR="00347871" w:rsidRDefault="00347871">
      <w:pPr>
        <w:ind w:hanging="245" w:left="605"/>
      </w:pPr>
      <w:r>
        <w:rPr>
          <w:noProof/>
        </w:rPr>
        <w:drawing>
          <wp:inline distT="0" distB="0" distL="0" distR="0">
            <wp:extent cx="152400" cy="152400"/>
            <wp:effectExtent l="0" t="0" r="0" b="0"/>
            <wp:docPr id="4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414248466.emf"/>
                    <pic:cNvPicPr/>
                  </pic:nvPicPr>
                  <pic:blipFill>
                    <a:blip r:embed="mr_docxImage25"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multiplicity of</w:t>
      </w:r>
      <w:r>
        <w:rPr>
          <w:rFonts w:cs="Arial"/>
        </w:rPr>
        <w:fldChar w:fldCharType="begin"/>
      </w:r>
      <w:r>
        <w:instrText xml:space="preserve">XE"</w:instrText>
      </w:r>
      <w:r w:rsidRPr="00413D75">
        <w:rPr>
          <w:rFonts w:cs="Arial"/>
        </w:rPr>
        <w:instrText xml:space="preserve">multiplicity of</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1</w:t>
      </w:r>
      <w:r>
        <w:t xml:space="preserve">]</w:t>
      </w:r>
      <w:r>
        <w:t xml:space="preserve"> </w:t>
      </w:r>
      <w:r>
        <w:t xml:space="preserve">  </w:t>
      </w:r>
      <w:r w:rsidRPr="00833C5F">
        <w:rPr>
          <w:i/>
        </w:rPr>
        <w:t xml:space="preserve">Redefines</w:t>
      </w:r>
      <w:r>
        <w:t xml:space="preserve">: </w:t>
      </w:r>
      <w:r>
        <w:t xml:space="preserve">constrains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21d6541333265d82edbd9c7ea84ff00f" w:history="1">
        <w:r w:rsidRPr="00446E2F">
          <w:rStyle w:val="Hyperlink"/>
          <w:rPr>
            <w:color w:val="0066FF"/>
            <w:u w:val="single"/>
          </w:rPr>
          <w:t xml:space="preserve">Multiplicity Target</w:t>
        </w:r>
      </w:hyperlink>
      <w:r w:rsidR="00446E2F">
        <w:t xml:space="preserve"> </w:t>
      </w:r>
    </w:p>
    <w:p w:rsidP="004E3AD0" w:rsidR="00347871" w:rsidRDefault="00347871">
      <w:pPr>
        <w:pStyle w:val="BodyText"/>
        <w:spacing w:after="120" w:before="60"/>
        <w:ind w:firstLine="720"/>
      </w:pPr>
      <w:r>
        <w:t xml:space="preserve">The type or property that is the subject of a multiplicity constraint.</w:t>
      </w:r>
    </w:p>
    <w:p w:rsidP="00347871" w:rsidR="00347871" w:rsidRDefault="00347871"/>
    <w:p w:rsidP="00347871" w:rsidR="00347871" w:rsidRDefault="00347871">
      <w:pPr>
        <w:pStyle w:val="Heading2"/>
      </w:pPr>
      <w:bookmarkStart w:id="_ed0e236e287ed6e0d387f83ba2c70900" w:name="_ed0e236e287ed6e0d387f83ba2c70900"/>
      <w:r>
        <w:t xml:space="preserve">Association Multiplicity Reference</w:t>
      </w:r>
      <w:bookmarkEnd w:id="_ed0e236e287ed6e0d387f83ba2c70900"/>
      <w:r w:rsidRPr="003A31EC">
        <w:rPr>
          <w:rFonts w:cs="Arial"/>
        </w:rPr>
        <w:t xml:space="preserve"> </w:t>
      </w:r>
      <w:r>
        <w:rPr>
          <w:rFonts w:cs="Arial"/>
        </w:rPr>
        <w:fldChar w:fldCharType="begin"/>
      </w:r>
      <w:r>
        <w:instrText xml:space="preserve">XE"</w:instrText>
      </w:r>
      <w:r w:rsidRPr="00413D75">
        <w:rPr>
          <w:rFonts w:cs="Arial"/>
        </w:rPr>
        <w:instrText xml:space="preserve">Multiplicity Reference</w:instrText>
      </w:r>
      <w:r>
        <w:instrText xml:space="preserve">"</w:instrText>
      </w:r>
      <w:r>
        <w:rPr>
          <w:rFonts w:cs="Arial"/>
        </w:rPr>
        <w:fldChar w:fldCharType="end"/>
      </w:r>
      <w:r w:rsidR="009E71B4">
        <w:rPr>
          <w:rFonts w:cs="Arial"/>
        </w:rPr>
        <w:t xml:space="preserve"> </w:t>
      </w:r>
    </w:p>
    <w:p w:rsidP="00F71BA8" w:rsidR="00347871" w:rsidRDefault="00347871">
      <w:r>
        <w:t xml:space="preserve">
          Multiplicity may be defined between things. E.g. there are 2 wheels on a motorcycle. This is most often required where relationships have more than 2 ends. 
          <w:br/>
          Multiplicity reference defines the "from" side of such a multiplicity (e.g. the motorcycle).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50"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974473222.emf"/>
                    <pic:cNvPicPr/>
                  </pic:nvPicPr>
                  <pic:blipFill>
                    <a:blip r:embed="mr_docxImage26" cstate="print"/>
                    <a:stretch>
                      <a:fillRect/>
                    </a:stretch>
                  </pic:blipFill>
                  <pic:spPr>
                    <a:xfrm rot="0">
                      <a:off x="0" y="0"/>
                      <a:ext cx="152400" cy="152400"/>
                    </a:xfrm>
                    <a:prstGeom prst="rect">
                      <a:avLst/>
                    </a:prstGeom>
                  </pic:spPr>
                </pic:pic>
              </a:graphicData>
            </a:graphic>
          </wp:inline>
        </w:drawing>
      </w:r>
      <w:r>
        <w:t xml:space="preserve"> </w:t>
      </w:r>
      <w:r>
        <w:t xml:space="preserve">with respect to</w:t>
      </w:r>
      <w:r>
        <w:rPr>
          <w:rFonts w:cs="Arial"/>
        </w:rPr>
        <w:fldChar w:fldCharType="begin"/>
      </w:r>
      <w:r>
        <w:instrText xml:space="preserve">XE"</w:instrText>
      </w:r>
      <w:r w:rsidRPr="00413D75">
        <w:rPr>
          <w:rFonts w:cs="Arial"/>
        </w:rPr>
        <w:instrText xml:space="preserve">with respect to</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w:t>
      </w:r>
      <w:r>
        <w:t xml:space="preserve">]</w:t>
      </w:r>
      <w:r>
        <w:t xml:space="preserve"> </w:t>
      </w:r>
      <w:r>
        <w:t xml:space="preserve">  </w:t>
      </w:r>
      <w:r w:rsidRPr="00833C5F">
        <w:rPr>
          <w:i/>
        </w:rPr>
        <w:t xml:space="preserve">Redefines</w:t>
      </w:r>
      <w:r>
        <w:t xml:space="preserve">: </w:t>
      </w:r>
      <w:r>
        <w:t xml:space="preserve">constrains</w:t>
      </w:r>
      <w:r>
        <w:t xml:space="preserve">: </w:t>
      </w:r>
      <w:hyperlink w:anchor="_eb8398b5a178c638b98597120ec51c4d" w:history="1">
        <w:r>
          <w:rStyle w:val="Hyperlink"/>
          <w:rPr>
            <w:rStyle w:val="Hyperlink"/>
          </w:rPr>
          <w:t xml:space="preserve">Identifiable Entity</w:t>
        </w:r>
      </w:hyperlink>
      <w:r>
        <w:rPr>
          <w:rStyle w:val="Hyperlink"/>
        </w:rPr>
        <w:t xml:space="preserve">   </w:t>
      </w:r>
      <w:r>
        <w:t xml:space="preserve"> </w:t>
      </w:r>
    </w:p>
    <w:p w:rsidP="004E3AD0" w:rsidR="00347871" w:rsidRDefault="00347871">
      <w:pPr>
        <w:pStyle w:val="BodyText"/>
        <w:spacing w:after="120" w:before="60"/>
        <w:ind w:firstLine="720"/>
      </w:pPr>
      <w:r>
        <w:t xml:space="preserve">
          One or more types or properties that define the "from" side of a multiplicity. 
          <w:br/>
          <w:br/>
          Where with respect to is undefined and &lt;multiplicity of&gt; is a property, all properties that are &lt;property of&gt; the same structured type as &lt;multiplicity of&gt; shall be considered the set of &lt;with respect to&gt; properties.  I.e. all the "other ends" of a relationship.
          <w:br/>
          <w:br/>
          &lt;with respect to&gt; provides for complex multiplicities across n-ary situations, data structures and relationships. 
        </w:t>
      </w:r>
    </w:p>
    <w:p w:rsidP="00347871" w:rsidR="00347871" w:rsidRDefault="00347871">
      <w:pPr>
        <w:ind w:firstLine="720"/>
      </w:pPr>
      <w:r>
        <w:rPr>
          <w:noProof/>
        </w:rPr>
        <w:drawing>
          <wp:inline distT="0" distB="0" distL="0" distR="0">
            <wp:extent cx="152400" cy="152400"/>
            <wp:effectExtent l="0" t="0" r="0" b="0"/>
            <wp:docPr id="52"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974473222.emf"/>
                    <pic:cNvPicPr/>
                  </pic:nvPicPr>
                  <pic:blipFill>
                    <a:blip r:embed="mr_docxImage27" cstate="print"/>
                    <a:stretch>
                      <a:fillRect/>
                    </a:stretch>
                  </pic:blipFill>
                  <pic:spPr>
                    <a:xfrm rot="0">
                      <a:off x="0" y="0"/>
                      <a:ext cx="152400" cy="152400"/>
                    </a:xfrm>
                    <a:prstGeom prst="rect">
                      <a:avLst/>
                    </a:prstGeom>
                  </pic:spPr>
                </pic:pic>
              </a:graphicData>
            </a:graphic>
          </wp:inline>
        </w:drawing>
      </w:r>
      <w:r>
        <w:t xml:space="preserve"> </w:t>
      </w:r>
      <w:r>
        <w:t xml:space="preserve">respect of</w:t>
      </w:r>
      <w:r>
        <w:rPr>
          <w:rFonts w:cs="Arial"/>
        </w:rPr>
        <w:fldChar w:fldCharType="begin"/>
      </w:r>
      <w:r>
        <w:instrText xml:space="preserve">XE"</w:instrText>
      </w:r>
      <w:r w:rsidRPr="00413D75">
        <w:rPr>
          <w:rFonts w:cs="Arial"/>
        </w:rPr>
        <w:instrText xml:space="preserve">respect of</w:instrText>
      </w:r>
      <w:r>
        <w:instrText xml:space="preserve">"</w:instrText>
      </w:r>
      <w:r>
        <w:rPr>
          <w:rFonts w:cs="Arial"/>
        </w:rPr>
        <w:fldChar w:fldCharType="end"/>
      </w:r>
      <w:r>
        <w:t xml:space="preserve"> : </w:t>
      </w:r>
      <w:hyperlink w:anchor="_4ff1432ad36ac8beb6cbb7e9323d9f24" w:history="1">
        <w:r>
          <w:rStyle w:val="Hyperlink"/>
          <w:rPr>
            <w:rStyle w:val="Hyperlink"/>
          </w:rPr>
          <w:t xml:space="preserve">Multiplicity Constraint</w:t>
        </w:r>
      </w:hyperlink>
      <w:r>
        <w:t xml:space="preserve"> [</w:t>
      </w:r>
      <w:r>
        <w:t xml:space="preserve">*</w:t>
      </w:r>
      <w:r>
        <w:t xml:space="preserve">]</w:t>
      </w:r>
      <w:r>
        <w:t xml:space="preserve"> </w:t>
      </w:r>
      <w:r>
        <w:t xml:space="preserve">  </w:t>
      </w:r>
      <w:r w:rsidRPr="00833C5F">
        <w:rPr>
          <w:i/>
        </w:rPr>
        <w:t xml:space="preserve">Redefines</w:t>
      </w:r>
      <w:r>
        <w:t xml:space="preserve">: </w:t>
      </w:r>
      <w:r>
        <w:t xml:space="preserve">constrains</w:t>
      </w:r>
      <w:r>
        <w:t xml:space="preserve">: </w:t>
      </w:r>
      <w:hyperlink w:anchor="_eb8398b5a178c638b98597120ec51c4d" w:history="1">
        <w:r>
          <w:rStyle w:val="Hyperlink"/>
          <w:rPr>
            <w:rStyle w:val="Hyperlink"/>
          </w:rPr>
          <w:t xml:space="preserve">Identifiable Entity</w:t>
        </w:r>
      </w:hyperlink>
      <w:r>
        <w:rPr>
          <w:rStyle w:val="Hyperlink"/>
        </w:rPr>
        <w:t xml:space="preserve">   </w:t>
      </w:r>
      <w:r>
        <w:t xml:space="preserve"> </w:t>
      </w:r>
    </w:p>
    <w:p w:rsidP="004E3AD0" w:rsidR="00347871" w:rsidRDefault="00347871">
      <w:pPr>
        <w:pStyle w:val="BodyText"/>
        <w:spacing w:after="120" w:before="60"/>
        <w:ind w:firstLine="720"/>
      </w:pPr>
      <w:r>
        <w:t xml:space="preserve">Multiplicity constraints using a property or type as a &lt;with respect to&gt; reference.</w:t>
      </w:r>
    </w:p>
    <w:p w:rsidP="00347871" w:rsidR="00347871" w:rsidRDefault="00347871"/>
    <w:p w:rsidP="00347871" w:rsidR="00347871" w:rsidRDefault="00347871">
      <w:pPr>
        <w:pStyle w:val="Heading2"/>
      </w:pPr>
      <w:bookmarkStart w:id="_21d6541333265d82edbd9c7ea84ff00f" w:name="_21d6541333265d82edbd9c7ea84ff00f"/>
      <w:r>
        <w:t xml:space="preserve">Association Multiplicity Target</w:t>
      </w:r>
      <w:bookmarkEnd w:id="_21d6541333265d82edbd9c7ea84ff00f"/>
      <w:r w:rsidRPr="003A31EC">
        <w:rPr>
          <w:rFonts w:cs="Arial"/>
        </w:rPr>
        <w:t xml:space="preserve"> </w:t>
      </w:r>
      <w:r>
        <w:rPr>
          <w:rFonts w:cs="Arial"/>
        </w:rPr>
        <w:fldChar w:fldCharType="begin"/>
      </w:r>
      <w:r>
        <w:instrText xml:space="preserve">XE"</w:instrText>
      </w:r>
      <w:r w:rsidRPr="00413D75">
        <w:rPr>
          <w:rFonts w:cs="Arial"/>
        </w:rPr>
        <w:instrText xml:space="preserve">Multiplicity Target</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the type a multiplicity rule applies to. Note that properties are types and may also have multiplicity constraints.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562d6c08cbe5eb32022ec9309bb6160" w:history="1">
        <w:r>
          <w:rStyle w:val="Hyperlink"/>
          <w:rPr>
            <w:rStyle w:val="Hyperlink"/>
          </w:rPr>
          <w:t xml:space="preserve">Rule Constrains</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5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414248466.emf"/>
                    <pic:cNvPicPr/>
                  </pic:nvPicPr>
                  <pic:blipFill>
                    <a:blip r:embed="mr_docxImage28" cstate="print"/>
                    <a:stretch>
                      <a:fillRect/>
                    </a:stretch>
                  </pic:blipFill>
                  <pic:spPr>
                    <a:xfrm rot="0">
                      <a:off x="0" y="0"/>
                      <a:ext cx="152400" cy="152400"/>
                    </a:xfrm>
                    <a:prstGeom prst="rect">
                      <a:avLst/>
                    </a:prstGeom>
                  </pic:spPr>
                </pic:pic>
              </a:graphicData>
            </a:graphic>
          </wp:inline>
        </w:drawing>
      </w:r>
      <w:r>
        <w:t xml:space="preserve"> </w:t>
      </w:r>
      <w:r>
        <w:t xml:space="preserve">multiplicity of</w:t>
      </w:r>
      <w:r>
        <w:rPr>
          <w:rFonts w:cs="Arial"/>
        </w:rPr>
        <w:fldChar w:fldCharType="begin"/>
      </w:r>
      <w:r>
        <w:instrText xml:space="preserve">XE"</w:instrText>
      </w:r>
      <w:r w:rsidRPr="00413D75">
        <w:rPr>
          <w:rFonts w:cs="Arial"/>
        </w:rPr>
        <w:instrText xml:space="preserve">multiplicity of</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1</w:t>
      </w:r>
      <w:r>
        <w:t xml:space="preserve">]</w:t>
      </w:r>
      <w:r>
        <w:t xml:space="preserve"> </w:t>
      </w:r>
      <w:r>
        <w:t xml:space="preserve">  </w:t>
      </w:r>
      <w:r w:rsidRPr="00833C5F">
        <w:rPr>
          <w:i/>
        </w:rPr>
        <w:t xml:space="preserve">Redefines</w:t>
      </w:r>
      <w:r>
        <w:t xml:space="preserve">: </w:t>
      </w:r>
      <w:r>
        <w:t xml:space="preserve">constrains</w:t>
      </w:r>
      <w:r>
        <w:t xml:space="preserve">: </w:t>
      </w:r>
      <w:hyperlink w:anchor="_eb8398b5a178c638b98597120ec51c4d" w:history="1">
        <w:r>
          <w:rStyle w:val="Hyperlink"/>
          <w:rPr>
            <w:rStyle w:val="Hyperlink"/>
          </w:rPr>
          <w:t xml:space="preserve">Identifiable Entity</w:t>
        </w:r>
      </w:hyperlink>
      <w:r>
        <w:rPr>
          <w:rStyle w:val="Hyperlink"/>
        </w:rPr>
        <w:t xml:space="preserve">   </w:t>
      </w:r>
      <w:r>
        <w:t xml:space="preserve"> </w:t>
      </w:r>
    </w:p>
    <w:p w:rsidP="004E3AD0" w:rsidR="00347871" w:rsidRDefault="00347871">
      <w:pPr>
        <w:pStyle w:val="BodyText"/>
        <w:spacing w:after="120" w:before="60"/>
        <w:ind w:firstLine="720"/>
      </w:pPr>
      <w:r>
        <w:t xml:space="preserve">The type or property that is the subject of a multiplicity constraint.</w:t>
      </w:r>
    </w:p>
    <w:p w:rsidP="00347871" w:rsidR="00347871" w:rsidRDefault="00347871">
      <w:pPr>
        <w:ind w:firstLine="720"/>
      </w:pPr>
      <w:r>
        <w:rPr>
          <w:noProof/>
        </w:rPr>
        <w:drawing>
          <wp:inline distT="0" distB="0" distL="0" distR="0">
            <wp:extent cx="152400" cy="152400"/>
            <wp:effectExtent l="0" t="0" r="0" b="0"/>
            <wp:docPr id="5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414248466.emf"/>
                    <pic:cNvPicPr/>
                  </pic:nvPicPr>
                  <pic:blipFill>
                    <a:blip r:embed="mr_docxImage29" cstate="print"/>
                    <a:stretch>
                      <a:fillRect/>
                    </a:stretch>
                  </pic:blipFill>
                  <pic:spPr>
                    <a:xfrm rot="0">
                      <a:off x="0" y="0"/>
                      <a:ext cx="152400" cy="152400"/>
                    </a:xfrm>
                    <a:prstGeom prst="rect">
                      <a:avLst/>
                    </a:prstGeom>
                  </pic:spPr>
                </pic:pic>
              </a:graphicData>
            </a:graphic>
          </wp:inline>
        </w:drawing>
      </w:r>
      <w:r>
        <w:t xml:space="preserve"> </w:t>
      </w:r>
      <w:r>
        <w:t xml:space="preserve">has multiplicity</w:t>
      </w:r>
      <w:r>
        <w:rPr>
          <w:rFonts w:cs="Arial"/>
        </w:rPr>
        <w:fldChar w:fldCharType="begin"/>
      </w:r>
      <w:r>
        <w:instrText xml:space="preserve">XE"</w:instrText>
      </w:r>
      <w:r w:rsidRPr="00413D75">
        <w:rPr>
          <w:rFonts w:cs="Arial"/>
        </w:rPr>
        <w:instrText xml:space="preserve">has multiplicity</w:instrText>
      </w:r>
      <w:r>
        <w:instrText xml:space="preserve">"</w:instrText>
      </w:r>
      <w:r>
        <w:rPr>
          <w:rFonts w:cs="Arial"/>
        </w:rPr>
        <w:fldChar w:fldCharType="end"/>
      </w:r>
      <w:r>
        <w:t xml:space="preserve"> : </w:t>
      </w:r>
      <w:hyperlink w:anchor="_4ff1432ad36ac8beb6cbb7e9323d9f24" w:history="1">
        <w:r>
          <w:rStyle w:val="Hyperlink"/>
          <w:rPr>
            <w:rStyle w:val="Hyperlink"/>
          </w:rPr>
          <w:t xml:space="preserve">Multiplicity Constraint</w:t>
        </w:r>
      </w:hyperlink>
      <w:r>
        <w:t xml:space="preserve"> [</w:t>
      </w:r>
      <w:r>
        <w:t xml:space="preserve">*</w:t>
      </w:r>
      <w:r>
        <w:t xml:space="preserve">]</w:t>
      </w:r>
      <w:r>
        <w:t xml:space="preserve"> </w:t>
      </w:r>
      <w:r>
        <w:t xml:space="preserve">  </w:t>
      </w:r>
      <w:r w:rsidRPr="00833C5F">
        <w:rPr>
          <w:i/>
        </w:rPr>
        <w:t xml:space="preserve">Redefines</w:t>
      </w:r>
      <w:r>
        <w:t xml:space="preserve">: </w:t>
      </w:r>
      <w:r>
        <w:t xml:space="preserve">constrains</w:t>
      </w:r>
      <w:r>
        <w:t xml:space="preserve">: </w:t>
      </w:r>
      <w:hyperlink w:anchor="_eb8398b5a178c638b98597120ec51c4d" w:history="1">
        <w:r>
          <w:rStyle w:val="Hyperlink"/>
          <w:rPr>
            <w:rStyle w:val="Hyperlink"/>
          </w:rPr>
          <w:t xml:space="preserve">Identifiable Entity</w:t>
        </w:r>
      </w:hyperlink>
      <w:r>
        <w:rPr>
          <w:rStyle w:val="Hyperlink"/>
        </w:rPr>
        <w:t xml:space="preserve">   </w:t>
      </w:r>
      <w:r>
        <w:t xml:space="preserve"> </w:t>
      </w:r>
    </w:p>
    <w:p w:rsidP="004E3AD0" w:rsidR="00347871" w:rsidRDefault="00347871">
      <w:pPr>
        <w:pStyle w:val="BodyText"/>
        <w:spacing w:after="120" w:before="60"/>
        <w:ind w:firstLine="720"/>
      </w:pPr>
      <w:r>
        <w:t xml:space="preserve">Multiplicity constraint of a type or property.</w:t>
      </w:r>
    </w:p>
    <w:p w:rsidP="00347871" w:rsidR="00347871" w:rsidRDefault="00347871"/>
    <w:p w:rsidP="00347871" w:rsidR="00347871" w:rsidRDefault="00347871">
      <w:pPr>
        <w:pStyle w:val="Heading2"/>
      </w:pPr>
      <w:bookmarkStart w:id="_91be190e8014514a597300b286148d3e" w:name="_91be190e8014514a597300b286148d3e"/>
      <w:r>
        <w:t xml:space="preserve">Class Property Constraint</w:t>
      </w:r>
      <w:bookmarkEnd w:id="_91be190e8014514a597300b286148d3e"/>
      <w:r w:rsidRPr="003A31EC">
        <w:rPr>
          <w:rFonts w:cs="Arial"/>
        </w:rPr>
        <w:t xml:space="preserve"> </w:t>
      </w:r>
      <w:r>
        <w:rPr>
          <w:rFonts w:cs="Arial"/>
        </w:rPr>
        <w:fldChar w:fldCharType="begin"/>
      </w:r>
      <w:r>
        <w:instrText xml:space="preserve">XE"</w:instrText>
      </w:r>
      <w:r w:rsidRPr="00413D75">
        <w:rPr>
          <w:rFonts w:cs="Arial"/>
        </w:rPr>
        <w:instrText xml:space="preserve">Property Constraint</w:instrText>
      </w:r>
      <w:r>
        <w:instrText xml:space="preserve">"</w:instrText>
      </w:r>
      <w:r>
        <w:rPr>
          <w:rFonts w:cs="Arial"/>
        </w:rPr>
        <w:fldChar w:fldCharType="end"/>
      </w:r>
      <w:r w:rsidR="009E71B4">
        <w:rPr>
          <w:rFonts w:cs="Arial"/>
        </w:rPr>
        <w:t xml:space="preserve"> </w:t>
      </w:r>
    </w:p>
    <w:p w:rsidP="00F71BA8" w:rsidR="00347871" w:rsidRDefault="00347871">
      <w:r>
        <w:t xml:space="preserve">
          Abstract supertype for constraints that constrain properties types.
          <w:br/>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2919e40af9ad2e13647e9d37bbf0956" w:history="1">
        <w:r>
          <w:rStyle w:val="Hyperlink"/>
          <w:rPr>
            <w:rStyle w:val="Hyperlink"/>
          </w:rPr>
          <w:t xml:space="preserve">Rule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5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414248466.emf"/>
                    <pic:cNvPicPr/>
                  </pic:nvPicPr>
                  <pic:blipFill>
                    <a:blip r:embed="mr_docxImage30"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rsidR="0061586D">
        <w:t xml:space="preserve"> </w:t>
      </w:r>
      <w:r>
        <w:t xml:space="preserve">constrains</w:t>
      </w:r>
      <w:r>
        <w:rPr>
          <w:rFonts w:cs="Arial"/>
        </w:rPr>
        <w:fldChar w:fldCharType="begin"/>
      </w:r>
      <w:r>
        <w:instrText xml:space="preserve">XE"</w:instrText>
      </w:r>
      <w:r w:rsidRPr="00413D75">
        <w:rPr>
          <w:rFonts w:cs="Arial"/>
        </w:rPr>
        <w:instrText xml:space="preserve">constrains</w:instrText>
      </w:r>
      <w:r>
        <w:instrText xml:space="preserve">"</w:instrText>
      </w:r>
      <w:r>
        <w:rPr>
          <w:rFonts w:cs="Arial"/>
        </w:rPr>
        <w:fldChar w:fldCharType="end"/>
      </w:r>
      <w:r>
        <w:t xml:space="preserve"> : </w:t>
      </w:r>
      <w:hyperlink w:anchor="_aec2b4f875c8e48059ff0f3cf4fdb05d" w:history="1">
        <w:r>
          <w:rStyle w:val="Hyperlink"/>
          <w:rPr>
            <w:rStyle w:val="Hyperlink"/>
          </w:rPr>
          <w:t xml:space="preserve">Property Type</w:t>
        </w:r>
      </w:hyperlink>
      <w:r>
        <w:t xml:space="preserve"> [</w:t>
      </w:r>
      <w:r>
        <w:t xml:space="preserve">1</w:t>
      </w:r>
      <w:r>
        <w:t xml:space="preserve">]</w:t>
      </w:r>
      <w:r>
        <w:t xml:space="preserve"> </w:t>
      </w:r>
      <w:r>
        <w:t xml:space="preserve">  </w:t>
      </w:r>
      <w:r w:rsidRPr="00833C5F">
        <w:rPr>
          <w:i/>
        </w:rPr>
        <w:t xml:space="preserve">Redefines</w:t>
      </w:r>
      <w:r>
        <w:t xml:space="preserve">: </w:t>
      </w:r>
      <w:r>
        <w:t xml:space="preserve">constrains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p>
    <w:p w:rsidP="00347871" w:rsidR="00347871" w:rsidRDefault="00347871"/>
    <w:p w:rsidP="00347871" w:rsidR="00347871" w:rsidRDefault="00347871">
      <w:pPr>
        <w:pStyle w:val="Heading2"/>
      </w:pPr>
      <w:bookmarkStart w:id="_46f4ceb21a63f9cbfb722eec3ff6daf3" w:name="_46f4ceb21a63f9cbfb722eec3ff6daf3"/>
      <w:r>
        <w:t xml:space="preserve">Class Property Transitivity Constraint</w:t>
      </w:r>
      <w:bookmarkEnd w:id="_46f4ceb21a63f9cbfb722eec3ff6daf3"/>
      <w:r w:rsidRPr="003A31EC">
        <w:rPr>
          <w:rFonts w:cs="Arial"/>
        </w:rPr>
        <w:t xml:space="preserve"> </w:t>
      </w:r>
      <w:r>
        <w:rPr>
          <w:rFonts w:cs="Arial"/>
        </w:rPr>
        <w:fldChar w:fldCharType="begin"/>
      </w:r>
      <w:r>
        <w:instrText xml:space="preserve">XE"</w:instrText>
      </w:r>
      <w:r w:rsidRPr="00413D75">
        <w:rPr>
          <w:rFonts w:cs="Arial"/>
        </w:rPr>
        <w:instrText xml:space="preserve">Property Transitivity Constraint</w:instrText>
      </w:r>
      <w:r>
        <w:instrText xml:space="preserve">"</w:instrText>
      </w:r>
      <w:r>
        <w:rPr>
          <w:rFonts w:cs="Arial"/>
        </w:rPr>
        <w:fldChar w:fldCharType="end"/>
      </w:r>
      <w:r w:rsidR="009E71B4">
        <w:rPr>
          <w:rFonts w:cs="Arial"/>
        </w:rPr>
        <w:t xml:space="preserve"> </w:t>
      </w:r>
    </w:p>
    <w:p w:rsidP="00F71BA8" w:rsidR="00347871" w:rsidRDefault="00347871">
      <w:r>
        <w:t xml:space="preserve">
          A transitive property defined by &lt;constrains&gt; interlinks two individuals A and C whenever it interlinks A with B and B with C for some individual B. 
          <w:br/>
          For example "larger than" is transitive in that if Joe is larger than Sue and Sue is Larger then Sam, then Joe is larger than Sam.
          <w:br/>
          [OWL] TransitionObjectProperty
          <w:br/>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1be190e8014514a597300b286148d3e" w:history="1">
        <w:r>
          <w:rStyle w:val="Hyperlink"/>
          <w:rPr>
            <w:rStyle w:val="Hyperlink"/>
          </w:rPr>
          <w:t xml:space="preserve">Property Constraint</w:t>
        </w:r>
      </w:hyperlink>
    </w:p>
    <w:p w:rsidP="00347871" w:rsidR="00347871" w:rsidRDefault="00347871"/>
    <w:p w:rsidP="00347871" w:rsidR="00347871" w:rsidRDefault="00347871">
      <w:pPr>
        <w:pStyle w:val="Heading2"/>
      </w:pPr>
      <w:bookmarkStart w:id="_21a81395f43285b5cc64ed921bc787b7" w:name="_21a81395f43285b5cc64ed921bc787b7"/>
      <w:r>
        <w:t xml:space="preserve">Association Property Type</w:t>
      </w:r>
      <w:bookmarkEnd w:id="_21a81395f43285b5cc64ed921bc787b7"/>
      <w:r w:rsidRPr="003A31EC">
        <w:rPr>
          <w:rFonts w:cs="Arial"/>
        </w:rPr>
        <w:t xml:space="preserve"> </w:t>
      </w:r>
      <w:r>
        <w:rPr>
          <w:rFonts w:cs="Arial"/>
        </w:rPr>
        <w:fldChar w:fldCharType="begin"/>
      </w:r>
      <w:r>
        <w:instrText xml:space="preserve">XE"</w:instrText>
      </w:r>
      <w:r w:rsidRPr="00413D75">
        <w:rPr>
          <w:rFonts w:cs="Arial"/>
        </w:rPr>
        <w:instrText xml:space="preserve">Property Type</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the type of a property.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6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414248466.emf"/>
                    <pic:cNvPicPr/>
                  </pic:nvPicPr>
                  <pic:blipFill>
                    <a:blip r:embed="mr_docxImage31" cstate="print"/>
                    <a:stretch>
                      <a:fillRect/>
                    </a:stretch>
                  </pic:blipFill>
                  <pic:spPr>
                    <a:xfrm rot="0">
                      <a:off x="0" y="0"/>
                      <a:ext cx="152400" cy="152400"/>
                    </a:xfrm>
                    <a:prstGeom prst="rect">
                      <a:avLst/>
                    </a:prstGeom>
                  </pic:spPr>
                </pic:pic>
              </a:graphicData>
            </a:graphic>
          </wp:inline>
        </w:drawing>
      </w:r>
      <w:r>
        <w:t xml:space="preserve"> </w:t>
      </w:r>
      <w:r>
        <w:t xml:space="preserve">is of type</w:t>
      </w:r>
      <w:r>
        <w:rPr>
          <w:rFonts w:cs="Arial"/>
        </w:rPr>
        <w:fldChar w:fldCharType="begin"/>
      </w:r>
      <w:r>
        <w:instrText xml:space="preserve">XE"</w:instrText>
      </w:r>
      <w:r w:rsidRPr="00413D75">
        <w:rPr>
          <w:rFonts w:cs="Arial"/>
        </w:rPr>
        <w:instrText xml:space="preserve">is of type</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1</w:t>
      </w:r>
      <w:r>
        <w:t xml:space="preserve">]</w:t>
      </w:r>
      <w:r>
        <w:t xml:space="preserve"> </w:t>
      </w:r>
      <w:r>
        <w:t xml:space="preserve">  </w:t>
      </w:r>
      <w:r w:rsidRPr="00833C5F">
        <w:rPr>
          <w:i/>
        </w:rPr>
        <w:t xml:space="preserve">Redefines</w:t>
      </w:r>
      <w:r>
        <w:t xml:space="preserve">: </w:t>
      </w:r>
      <w:r>
        <w:t xml:space="preserve">constrains</w:t>
      </w:r>
      <w:r>
        <w:t xml:space="preserve">: </w:t>
      </w:r>
      <w:hyperlink w:anchor="_eb8398b5a178c638b98597120ec51c4d" w:history="1">
        <w:r>
          <w:rStyle w:val="Hyperlink"/>
          <w:rPr>
            <w:rStyle w:val="Hyperlink"/>
          </w:rPr>
          <w:t xml:space="preserve">Identifiable Entity</w:t>
        </w:r>
      </w:hyperlink>
      <w:r>
        <w:rPr>
          <w:rStyle w:val="Hyperlink"/>
        </w:rPr>
        <w:t xml:space="preserve">   </w:t>
      </w:r>
      <w:r>
        <w:t xml:space="preserve"> </w:t>
      </w:r>
    </w:p>
    <w:p w:rsidP="004E3AD0" w:rsidR="00347871" w:rsidRDefault="00347871">
      <w:pPr>
        <w:pStyle w:val="BodyText"/>
        <w:spacing w:after="120" w:before="60"/>
        <w:ind w:firstLine="720"/>
      </w:pPr>
      <w:r>
        <w:t xml:space="preserve">
          A required type of a thing bound to a property.
          <w:br/>
          Note that the type may be inferred based on the value of &lt;prerequisite type&gt;.
          <w:br/>
          [OWL] rdfs:range, 
        </w:t>
      </w:r>
    </w:p>
    <w:p w:rsidP="00347871" w:rsidR="00347871" w:rsidRDefault="00347871">
      <w:pPr>
        <w:ind w:firstLine="720"/>
      </w:pPr>
      <w:r>
        <w:rPr>
          <w:noProof/>
        </w:rPr>
        <w:drawing>
          <wp:inline distT="0" distB="0" distL="0" distR="0">
            <wp:extent cx="152400" cy="152400"/>
            <wp:effectExtent l="0" t="0" r="0" b="0"/>
            <wp:docPr id="6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414248466.emf"/>
                    <pic:cNvPicPr/>
                  </pic:nvPicPr>
                  <pic:blipFill>
                    <a:blip r:embed="mr_docxImage32" cstate="print"/>
                    <a:stretch>
                      <a:fillRect/>
                    </a:stretch>
                  </pic:blipFill>
                  <pic:spPr>
                    <a:xfrm rot="0">
                      <a:off x="0" y="0"/>
                      <a:ext cx="152400" cy="152400"/>
                    </a:xfrm>
                    <a:prstGeom prst="rect">
                      <a:avLst/>
                    </a:prstGeom>
                  </pic:spPr>
                </pic:pic>
              </a:graphicData>
            </a:graphic>
          </wp:inline>
        </w:drawing>
      </w:r>
      <w:r>
        <w:t xml:space="preserve"> </w:t>
      </w:r>
      <w:r>
        <w:t xml:space="preserve">properties of type</w:t>
      </w:r>
      <w:r>
        <w:rPr>
          <w:rFonts w:cs="Arial"/>
        </w:rPr>
        <w:fldChar w:fldCharType="begin"/>
      </w:r>
      <w:r>
        <w:instrText xml:space="preserve">XE"</w:instrText>
      </w:r>
      <w:r w:rsidRPr="00413D75">
        <w:rPr>
          <w:rFonts w:cs="Arial"/>
        </w:rPr>
        <w:instrText xml:space="preserve">properties of type</w:instrText>
      </w:r>
      <w:r>
        <w:instrText xml:space="preserve">"</w:instrText>
      </w:r>
      <w:r>
        <w:rPr>
          <w:rFonts w:cs="Arial"/>
        </w:rPr>
        <w:fldChar w:fldCharType="end"/>
      </w:r>
      <w:r>
        <w:t xml:space="preserve"> : </w:t>
      </w:r>
      <w:hyperlink w:anchor="_3e4d7d36a3b2cb4c9b85c1b88930178a" w:history="1">
        <w:r>
          <w:rStyle w:val="Hyperlink"/>
          <w:rPr>
            <w:rStyle w:val="Hyperlink"/>
          </w:rPr>
          <w:t xml:space="preserve">Property Type Constraint</w:t>
        </w:r>
      </w:hyperlink>
      <w:r>
        <w:t xml:space="preserve"> [</w:t>
      </w:r>
      <w:r>
        <w:t xml:space="preserve">*</w:t>
      </w:r>
      <w:r>
        <w:t xml:space="preserve">]</w:t>
      </w:r>
      <w:r>
        <w:t xml:space="preserve"> </w:t>
      </w:r>
      <w:r>
        <w:t xml:space="preserve">  </w:t>
      </w:r>
      <w:r w:rsidRPr="00833C5F">
        <w:rPr>
          <w:i/>
        </w:rPr>
        <w:t xml:space="preserve">Redefines</w:t>
      </w:r>
      <w:r>
        <w:t xml:space="preserve">: </w:t>
      </w:r>
      <w:r>
        <w:t xml:space="preserve">constrains</w:t>
      </w:r>
      <w:r>
        <w:t xml:space="preserve">: </w:t>
      </w:r>
      <w:hyperlink w:anchor="_eb8398b5a178c638b98597120ec51c4d" w:history="1">
        <w:r>
          <w:rStyle w:val="Hyperlink"/>
          <w:rPr>
            <w:rStyle w:val="Hyperlink"/>
          </w:rPr>
          <w:t xml:space="preserve">Identifiable Entity</w:t>
        </w:r>
      </w:hyperlink>
      <w:r>
        <w:rPr>
          <w:rStyle w:val="Hyperlink"/>
        </w:rPr>
        <w:t xml:space="preserve">   </w:t>
      </w:r>
      <w:r>
        <w:t xml:space="preserve"> </w:t>
      </w:r>
    </w:p>
    <w:p w:rsidP="004E3AD0" w:rsidR="00347871" w:rsidRDefault="00347871">
      <w:pPr>
        <w:pStyle w:val="BodyText"/>
        <w:spacing w:after="120" w:before="60"/>
        <w:ind w:firstLine="720"/>
      </w:pPr>
      <w:r>
        <w:t xml:space="preserve">Properties typed by a type</w:t>
      </w:r>
    </w:p>
    <w:p w:rsidP="00347871" w:rsidR="00347871" w:rsidRDefault="00347871"/>
    <w:p w:rsidP="00347871" w:rsidR="00347871" w:rsidRDefault="00347871">
      <w:pPr>
        <w:pStyle w:val="Heading2"/>
      </w:pPr>
      <w:bookmarkStart w:id="_3e4d7d36a3b2cb4c9b85c1b88930178a" w:name="_3e4d7d36a3b2cb4c9b85c1b88930178a"/>
      <w:r>
        <w:t xml:space="preserve">Class Property Type Constraint</w:t>
      </w:r>
      <w:bookmarkEnd w:id="_3e4d7d36a3b2cb4c9b85c1b88930178a"/>
      <w:r w:rsidRPr="003A31EC">
        <w:rPr>
          <w:rFonts w:cs="Arial"/>
        </w:rPr>
        <w:t xml:space="preserve"> </w:t>
      </w:r>
      <w:r>
        <w:rPr>
          <w:rFonts w:cs="Arial"/>
        </w:rPr>
        <w:fldChar w:fldCharType="begin"/>
      </w:r>
      <w:r>
        <w:instrText xml:space="preserve">XE"</w:instrText>
      </w:r>
      <w:r w:rsidRPr="00413D75">
        <w:rPr>
          <w:rFonts w:cs="Arial"/>
        </w:rPr>
        <w:instrText xml:space="preserve">Property Type Constraint</w:instrText>
      </w:r>
      <w:r>
        <w:instrText xml:space="preserve">"</w:instrText>
      </w:r>
      <w:r>
        <w:rPr>
          <w:rFonts w:cs="Arial"/>
        </w:rPr>
        <w:fldChar w:fldCharType="end"/>
      </w:r>
      <w:r w:rsidR="009E71B4">
        <w:rPr>
          <w:rFonts w:cs="Arial"/>
        </w:rPr>
        <w:t xml:space="preserve"> </w:t>
      </w:r>
    </w:p>
    <w:p w:rsidP="00F71BA8" w:rsidR="00347871" w:rsidRDefault="00347871">
      <w:r>
        <w:t xml:space="preserve">
          A property type constraint defines the type(s) of a property.
          <w:br/>
          All elements bound to a property must have the type &lt;is of type&gt;. &lt;is of type&gt; may be pre-existing or inferred based on the value of &lt;prerequisite type&gt;.
          <w:br/>
          Note that Property Type Constraint is a rule independent of the definition of a property to allow for the type of a property to be refined in a more restrictive context.
          <w:br/>
          <w:br/>
          [FUML] TypedElement.type: Note: A property type constraint applied to a property has the same semantics as a UML TypedElement.
          <w:br/>
          <w:br/>
          [OWL] Union( AllValuesFrom, SomeValuesFrom, DataPropertyRange, ObjectPropertyRange)). &lt;is of type&gt; corresponds to rdfs:Range. &lt;constrains&gt;  corresponds to rdfs:Domain (note that in an association type or relationship type with two property types, the range will be the domain of the "opposite" property, if any).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1be190e8014514a597300b286148d3e" w:history="1">
        <w:r>
          <w:rStyle w:val="Hyperlink"/>
          <w:rPr>
            <w:rStyle w:val="Hyperlink"/>
          </w:rPr>
          <w:t xml:space="preserve">Property Constraint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6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628099083.emf"/>
                    <pic:cNvPicPr/>
                  </pic:nvPicPr>
                  <pic:blipFill>
                    <a:blip r:embed="mr_docxImage33" cstate="print"/>
                    <a:stretch>
                      <a:fillRect/>
                    </a:stretch>
                  </pic:blipFill>
                  <pic:spPr>
                    <a:xfrm rot="0">
                      <a:off x="0" y="0"/>
                      <a:ext cx="152400" cy="152400"/>
                    </a:xfrm>
                    <a:prstGeom prst="rect">
                      <a:avLst/>
                    </a:prstGeom>
                  </pic:spPr>
                </pic:pic>
              </a:graphicData>
            </a:graphic>
          </wp:inline>
        </w:drawing>
      </w:r>
      <w:r>
        <w:t xml:space="preserve"> </w:t>
      </w:r>
      <w:r>
        <w:t xml:space="preserve">prerequisite type</w:t>
      </w:r>
      <w:r>
        <w:rPr>
          <w:rFonts w:cs="Arial"/>
        </w:rPr>
        <w:fldChar w:fldCharType="begin"/>
      </w:r>
      <w:r>
        <w:instrText xml:space="preserve">XE"</w:instrText>
      </w:r>
      <w:r w:rsidRPr="00413D75">
        <w:rPr>
          <w:rFonts w:cs="Arial"/>
        </w:rPr>
        <w:instrText xml:space="preserve">prerequisite type</w:instrText>
      </w:r>
      <w:r>
        <w:instrText xml:space="preserve">"</w:instrText>
      </w:r>
      <w:r>
        <w:rPr>
          <w:rFonts w:cs="Arial"/>
        </w:rPr>
        <w:fldChar w:fldCharType="end"/>
      </w:r>
      <w:r>
        <w:t xml:space="preserve"> : </w:t>
      </w:r>
      <w:hyperlink w:anchor="_6119a00b0834641b9fe3f5ae9f58237f" w:history="1">
        <w:r>
          <w:rStyle w:val="Hyperlink"/>
          <w:rPr>
            <w:rStyle w:val="Hyperlink"/>
          </w:rPr>
          <w:t xml:space="preserve">Boolean</w:t>
        </w:r>
      </w:hyperlink>
    </w:p>
    <w:p w:rsidP="00E04E71" w:rsidR="00347871" w:rsidRDefault="00347871">
      <w:pPr>
        <w:pStyle w:val="BodyText"/>
        <w:spacing w:after="120" w:before="0"/>
      </w:pPr>
      <w:r>
        <w:t xml:space="preserve">
          If true, &lt;is of type&gt; is a prerequisite - the bound thing must be of the given type for the property to be bound. A non prerequisite type will cause a binding to infer &lt;is of type&gt;, provided all prerequisite types have been satisfied.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6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414248466.emf"/>
                    <pic:cNvPicPr/>
                  </pic:nvPicPr>
                  <pic:blipFill>
                    <a:blip r:embed="mr_docxImage34"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is of type</w:t>
      </w:r>
      <w:r>
        <w:rPr>
          <w:rFonts w:cs="Arial"/>
        </w:rPr>
        <w:fldChar w:fldCharType="begin"/>
      </w:r>
      <w:r>
        <w:instrText xml:space="preserve">XE"</w:instrText>
      </w:r>
      <w:r w:rsidRPr="00413D75">
        <w:rPr>
          <w:rFonts w:cs="Arial"/>
        </w:rPr>
        <w:instrText xml:space="preserve">is of type</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21a81395f43285b5cc64ed921bc787b7" w:history="1">
        <w:r w:rsidRPr="00446E2F">
          <w:rStyle w:val="Hyperlink"/>
          <w:rPr>
            <w:color w:val="0066FF"/>
            <w:u w:val="single"/>
          </w:rPr>
          <w:t xml:space="preserve">Property Type</w:t>
        </w:r>
      </w:hyperlink>
      <w:r w:rsidR="00446E2F">
        <w:t xml:space="preserve"> </w:t>
      </w:r>
    </w:p>
    <w:p w:rsidP="004E3AD0" w:rsidR="00347871" w:rsidRDefault="00347871">
      <w:pPr>
        <w:pStyle w:val="BodyText"/>
        <w:spacing w:after="120" w:before="60"/>
        <w:ind w:firstLine="720"/>
      </w:pPr>
      <w:r>
        <w:t xml:space="preserve">
          A required type of a thing bound to a property.
          <w:br/>
          Note that the type may be inferred based on the value of &lt;prerequisite type&gt;.
          <w:br/>
          [OWL] rdfs:range, 
        </w:t>
      </w:r>
    </w:p>
    <w:p w:rsidP="00347871" w:rsidR="00347871" w:rsidRDefault="00347871"/>
    <w:p w:rsidP="00347871" w:rsidR="00347871" w:rsidRDefault="00347871">
      <w:pPr>
        <w:pStyle w:val="Heading2"/>
      </w:pPr>
      <w:bookmarkStart w:id="_82919e40af9ad2e13647e9d37bbf0956" w:name="_82919e40af9ad2e13647e9d37bbf0956"/>
      <w:r>
        <w:t xml:space="preserve">Class Rule</w:t>
      </w:r>
      <w:bookmarkEnd w:id="_82919e40af9ad2e13647e9d37bbf0956"/>
      <w:r w:rsidRPr="003A31EC">
        <w:rPr>
          <w:rFonts w:cs="Arial"/>
        </w:rPr>
        <w:t xml:space="preserve"> </w:t>
      </w:r>
      <w:r>
        <w:rPr>
          <w:rFonts w:cs="Arial"/>
        </w:rPr>
        <w:fldChar w:fldCharType="begin"/>
      </w:r>
      <w:r>
        <w:instrText xml:space="preserve">XE"</w:instrText>
      </w:r>
      <w:r w:rsidRPr="00413D75">
        <w:rPr>
          <w:rFonts w:cs="Arial"/>
        </w:rPr>
        <w:instrText xml:space="preserve">Rule</w:instrText>
      </w:r>
      <w:r>
        <w:instrText xml:space="preserve">"</w:instrText>
      </w:r>
      <w:r>
        <w:rPr>
          <w:rFonts w:cs="Arial"/>
        </w:rPr>
        <w:fldChar w:fldCharType="end"/>
      </w:r>
      <w:r w:rsidR="009E71B4">
        <w:rPr>
          <w:rFonts w:cs="Arial"/>
        </w:rPr>
        <w:t xml:space="preserve"> </w:t>
      </w:r>
    </w:p>
    <w:p w:rsidP="00F71BA8" w:rsidR="00347871" w:rsidRDefault="00347871">
      <w:r>
        <w:t xml:space="preserve">
          A rule is a proposition that constrains one or more entities by limiting possible conditions or producing some effect.
          <w:br/>
          Note that rules may or may not be defined in the same context that they hold within or constraint. This support the "open world assumption" that a rule may be asserted outside of the scope of the rule or what the rule is constraining.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bd7c7d249201ad6f2447c6d182ba7f1" w:history="1">
        <w:r>
          <w:rStyle w:val="Hyperlink"/>
          <w:rPr>
            <w:rStyle w:val="Hyperlink"/>
          </w:rPr>
          <w:t xml:space="preserve">Proposition</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6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414248466.emf"/>
                    <pic:cNvPicPr/>
                  </pic:nvPicPr>
                  <pic:blipFill>
                    <a:blip r:embed="mr_docxImage35"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constrains</w:t>
      </w:r>
      <w:r>
        <w:rPr>
          <w:rFonts w:cs="Arial"/>
        </w:rPr>
        <w:fldChar w:fldCharType="begin"/>
      </w:r>
      <w:r>
        <w:instrText xml:space="preserve">XE"</w:instrText>
      </w:r>
      <w:r w:rsidRPr="00413D75">
        <w:rPr>
          <w:rFonts w:cs="Arial"/>
        </w:rPr>
        <w:instrText xml:space="preserve">constrains</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9562d6c08cbe5eb32022ec9309bb6160" w:history="1">
        <w:r w:rsidRPr="00446E2F">
          <w:rStyle w:val="Hyperlink"/>
          <w:rPr>
            <w:color w:val="0066FF"/>
            <w:u w:val="single"/>
          </w:rPr>
          <w:t xml:space="preserve">Rule Constrains</w:t>
        </w:r>
      </w:hyperlink>
      <w:r w:rsidR="00446E2F">
        <w:t xml:space="preserve"> </w:t>
      </w:r>
    </w:p>
    <w:p w:rsidP="004E3AD0" w:rsidR="00347871" w:rsidRDefault="00347871">
      <w:pPr>
        <w:pStyle w:val="BodyText"/>
        <w:spacing w:after="120" w:before="60"/>
        <w:ind w:firstLine="720"/>
      </w:pPr>
      <w:r>
        <w:t xml:space="preserve">
          The entity or entities constrained by a rule.  
          <w:br/>
          Where a rule constrains a context, all things contextualized by the context shall be subject to the rule.
          <w:br/>
          Where there are no &lt;constrains&gt; for a rule, the rule applies globally - to the universal context.
        </w:t>
      </w:r>
    </w:p>
    <w:p w:rsidP="00347871" w:rsidR="00347871" w:rsidRDefault="00347871">
      <w:pPr>
        <w:ind w:hanging="245" w:left="605"/>
      </w:pPr>
      <w:r>
        <w:rPr>
          <w:noProof/>
        </w:rPr>
        <w:drawing>
          <wp:inline distT="0" distB="0" distL="0" distR="0">
            <wp:extent cx="152400" cy="152400"/>
            <wp:effectExtent l="0" t="0" r="0" b="0"/>
            <wp:docPr id="7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414248466.emf"/>
                    <pic:cNvPicPr/>
                  </pic:nvPicPr>
                  <pic:blipFill>
                    <a:blip r:embed="mr_docxImage36"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subsumes</w:t>
      </w:r>
      <w:r>
        <w:rPr>
          <w:rFonts w:cs="Arial"/>
        </w:rPr>
        <w:fldChar w:fldCharType="begin"/>
      </w:r>
      <w:r>
        <w:instrText xml:space="preserve">XE"</w:instrText>
      </w:r>
      <w:r w:rsidRPr="00413D75">
        <w:rPr>
          <w:rFonts w:cs="Arial"/>
        </w:rPr>
        <w:instrText xml:space="preserve">subsumes</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2673929faa9fd17148b1fb800c5f8cd0" w:history="1">
        <w:r w:rsidRPr="00446E2F">
          <w:rStyle w:val="Hyperlink"/>
          <w:rPr>
            <w:color w:val="0066FF"/>
            <w:u w:val="single"/>
          </w:rPr>
          <w:t xml:space="preserve">Rule Subsumption</w:t>
        </w:r>
      </w:hyperlink>
      <w:r w:rsidR="00446E2F">
        <w:t xml:space="preserve"> </w:t>
      </w:r>
    </w:p>
    <w:p w:rsidP="004E3AD0" w:rsidR="00347871" w:rsidRDefault="00347871">
      <w:pPr>
        <w:pStyle w:val="BodyText"/>
        <w:spacing w:after="120" w:before="60"/>
        <w:ind w:firstLine="720"/>
      </w:pPr>
      <w:r>
        <w:t xml:space="preserve">
          When a rule subsumes another the subsumed rule will not apply (fire) if the &lt;subsumed by&gt; rules applies (fires).
          <w:br/>
          Where rules are also patterns, a rule may specialize another which will subsume the specialized rule as well as include the generalized rule parts as parts of the specialized rule.
        </w:t>
      </w:r>
    </w:p>
    <w:p w:rsidP="00347871" w:rsidR="00347871" w:rsidRDefault="00347871">
      <w:pPr>
        <w:ind w:hanging="245" w:left="605"/>
      </w:pPr>
      <w:r>
        <w:rPr>
          <w:noProof/>
        </w:rPr>
        <w:drawing>
          <wp:inline distT="0" distB="0" distL="0" distR="0">
            <wp:extent cx="152400" cy="152400"/>
            <wp:effectExtent l="0" t="0" r="0" b="0"/>
            <wp:docPr id="7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414248466.emf"/>
                    <pic:cNvPicPr/>
                  </pic:nvPicPr>
                  <pic:blipFill>
                    <a:blip r:embed="mr_docxImage37"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subsumed by</w:t>
      </w:r>
      <w:r>
        <w:rPr>
          <w:rFonts w:cs="Arial"/>
        </w:rPr>
        <w:fldChar w:fldCharType="begin"/>
      </w:r>
      <w:r>
        <w:instrText xml:space="preserve">XE"</w:instrText>
      </w:r>
      <w:r w:rsidRPr="00413D75">
        <w:rPr>
          <w:rFonts w:cs="Arial"/>
        </w:rPr>
        <w:instrText xml:space="preserve">subsumed by</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2673929faa9fd17148b1fb800c5f8cd0" w:history="1">
        <w:r w:rsidRPr="00446E2F">
          <w:rStyle w:val="Hyperlink"/>
          <w:rPr>
            <w:color w:val="0066FF"/>
            <w:u w:val="single"/>
          </w:rPr>
          <w:t xml:space="preserve">Rule Subsumption</w:t>
        </w:r>
      </w:hyperlink>
      <w:r w:rsidR="00446E2F">
        <w:t xml:space="preserve"> </w:t>
      </w:r>
    </w:p>
    <w:p w:rsidP="004E3AD0" w:rsidR="00347871" w:rsidRDefault="00347871">
      <w:pPr>
        <w:pStyle w:val="BodyText"/>
        <w:spacing w:after="120" w:before="60"/>
        <w:ind w:firstLine="720"/>
      </w:pPr>
      <w:r>
        <w:t xml:space="preserve">When rule is &lt;subsumed by&gt; another the subsumed rule will not apply (fire) if the &lt;subsumed by&gt; rules applies (fires).</w:t>
      </w:r>
    </w:p>
    <w:p w:rsidP="00347871" w:rsidR="00347871" w:rsidRDefault="00347871"/>
    <w:p w:rsidP="00347871" w:rsidR="00347871" w:rsidRDefault="00347871">
      <w:pPr>
        <w:pStyle w:val="Heading2"/>
      </w:pPr>
      <w:bookmarkStart w:id="_9562d6c08cbe5eb32022ec9309bb6160" w:name="_9562d6c08cbe5eb32022ec9309bb6160"/>
      <w:r>
        <w:t xml:space="preserve">Association Rule Constrains</w:t>
      </w:r>
      <w:bookmarkEnd w:id="_9562d6c08cbe5eb32022ec9309bb6160"/>
      <w:r w:rsidRPr="003A31EC">
        <w:rPr>
          <w:rFonts w:cs="Arial"/>
        </w:rPr>
        <w:t xml:space="preserve"> </w:t>
      </w:r>
      <w:r>
        <w:rPr>
          <w:rFonts w:cs="Arial"/>
        </w:rPr>
        <w:fldChar w:fldCharType="begin"/>
      </w:r>
      <w:r>
        <w:instrText xml:space="preserve">XE"</w:instrText>
      </w:r>
      <w:r w:rsidRPr="00413D75">
        <w:rPr>
          <w:rFonts w:cs="Arial"/>
        </w:rPr>
        <w:instrText xml:space="preserve">Rule Constrains</w:instrText>
      </w:r>
      <w:r>
        <w:instrText xml:space="preserve">"</w:instrText>
      </w:r>
      <w:r>
        <w:rPr>
          <w:rFonts w:cs="Arial"/>
        </w:rPr>
        <w:fldChar w:fldCharType="end"/>
      </w:r>
      <w:r w:rsidR="009E71B4">
        <w:rPr>
          <w:rFonts w:cs="Arial"/>
        </w:rPr>
        <w:t xml:space="preserve"> </w:t>
      </w:r>
    </w:p>
    <w:p w:rsidP="00F71BA8" w:rsidR="00347871" w:rsidRDefault="00347871">
      <w:r>
        <w:t xml:space="preserve">
          Relationship defining the entity constrained by a rule. Where no constrained entity is specified, all entities are constrained with the scope of &lt;holds within&gt; are constrained.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7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414248466.emf"/>
                    <pic:cNvPicPr/>
                  </pic:nvPicPr>
                  <pic:blipFill>
                    <a:blip r:embed="mr_docxImage38" cstate="print"/>
                    <a:stretch>
                      <a:fillRect/>
                    </a:stretch>
                  </pic:blipFill>
                  <pic:spPr>
                    <a:xfrm rot="0">
                      <a:off x="0" y="0"/>
                      <a:ext cx="152400" cy="152400"/>
                    </a:xfrm>
                    <a:prstGeom prst="rect">
                      <a:avLst/>
                    </a:prstGeom>
                  </pic:spPr>
                </pic:pic>
              </a:graphicData>
            </a:graphic>
          </wp:inline>
        </w:drawing>
      </w:r>
      <w:r>
        <w:t xml:space="preserve"> </w:t>
      </w:r>
      <w:r>
        <w:t xml:space="preserve">constrains</w:t>
      </w:r>
      <w:r>
        <w:rPr>
          <w:rFonts w:cs="Arial"/>
        </w:rPr>
        <w:fldChar w:fldCharType="begin"/>
      </w:r>
      <w:r>
        <w:instrText xml:space="preserve">XE"</w:instrText>
      </w:r>
      <w:r w:rsidRPr="00413D75">
        <w:rPr>
          <w:rFonts w:cs="Arial"/>
        </w:rPr>
        <w:instrText xml:space="preserve">constrains</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
          The entity or entities constrained by a rule.  
          <w:br/>
          Where a rule constrains a context, all things contextualized by the context shall be subject to the rule.
          <w:br/>
          Where there are no &lt;constrains&gt; for a rule, the rule applies globally - to the universal context.
        </w:t>
      </w:r>
    </w:p>
    <w:p w:rsidP="00347871" w:rsidR="00347871" w:rsidRDefault="00347871">
      <w:pPr>
        <w:ind w:firstLine="720"/>
      </w:pPr>
      <w:r>
        <w:rPr>
          <w:noProof/>
        </w:rPr>
        <w:drawing>
          <wp:inline distT="0" distB="0" distL="0" distR="0">
            <wp:extent cx="152400" cy="152400"/>
            <wp:effectExtent l="0" t="0" r="0" b="0"/>
            <wp:docPr id="7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414248466.emf"/>
                    <pic:cNvPicPr/>
                  </pic:nvPicPr>
                  <pic:blipFill>
                    <a:blip r:embed="mr_docxImage39" cstate="print"/>
                    <a:stretch>
                      <a:fillRect/>
                    </a:stretch>
                  </pic:blipFill>
                  <pic:spPr>
                    <a:xfrm rot="0">
                      <a:off x="0" y="0"/>
                      <a:ext cx="152400" cy="152400"/>
                    </a:xfrm>
                    <a:prstGeom prst="rect">
                      <a:avLst/>
                    </a:prstGeom>
                  </pic:spPr>
                </pic:pic>
              </a:graphicData>
            </a:graphic>
          </wp:inline>
        </w:drawing>
      </w:r>
      <w:r>
        <w:t xml:space="preserve"> </w:t>
      </w:r>
      <w:r>
        <w:t xml:space="preserve">constrained by</w:t>
      </w:r>
      <w:r>
        <w:rPr>
          <w:rFonts w:cs="Arial"/>
        </w:rPr>
        <w:fldChar w:fldCharType="begin"/>
      </w:r>
      <w:r>
        <w:instrText xml:space="preserve">XE"</w:instrText>
      </w:r>
      <w:r w:rsidRPr="00413D75">
        <w:rPr>
          <w:rFonts w:cs="Arial"/>
        </w:rPr>
        <w:instrText xml:space="preserve">constrained by</w:instrText>
      </w:r>
      <w:r>
        <w:instrText xml:space="preserve">"</w:instrText>
      </w:r>
      <w:r>
        <w:rPr>
          <w:rFonts w:cs="Arial"/>
        </w:rPr>
        <w:fldChar w:fldCharType="end"/>
      </w:r>
      <w:r>
        <w:t xml:space="preserve"> : </w:t>
      </w:r>
      <w:hyperlink w:anchor="_82919e40af9ad2e13647e9d37bbf0956" w:history="1">
        <w:r>
          <w:rStyle w:val="Hyperlink"/>
          <w:rPr>
            <w:rStyle w:val="Hyperlink"/>
          </w:rPr>
          <w:t xml:space="preserve">Rule</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Rules applying to an entity.</w:t>
      </w:r>
    </w:p>
    <w:p w:rsidP="00347871" w:rsidR="00347871" w:rsidRDefault="00347871"/>
    <w:p w:rsidP="00347871" w:rsidR="00347871" w:rsidRDefault="00347871">
      <w:pPr>
        <w:pStyle w:val="Heading2"/>
      </w:pPr>
      <w:bookmarkStart w:id="_2673929faa9fd17148b1fb800c5f8cd0" w:name="_2673929faa9fd17148b1fb800c5f8cd0"/>
      <w:r>
        <w:t xml:space="preserve">Association Rule Subsumption</w:t>
      </w:r>
      <w:bookmarkEnd w:id="_2673929faa9fd17148b1fb800c5f8cd0"/>
      <w:r w:rsidRPr="003A31EC">
        <w:rPr>
          <w:rFonts w:cs="Arial"/>
        </w:rPr>
        <w:t xml:space="preserve"> </w:t>
      </w:r>
      <w:r>
        <w:rPr>
          <w:rFonts w:cs="Arial"/>
        </w:rPr>
        <w:fldChar w:fldCharType="begin"/>
      </w:r>
      <w:r>
        <w:instrText xml:space="preserve">XE"</w:instrText>
      </w:r>
      <w:r w:rsidRPr="00413D75">
        <w:rPr>
          <w:rFonts w:cs="Arial"/>
        </w:rPr>
        <w:instrText xml:space="preserve">Rule Subsumption</w:instrText>
      </w:r>
      <w:r>
        <w:instrText xml:space="preserve">"</w:instrText>
      </w:r>
      <w:r>
        <w:rPr>
          <w:rFonts w:cs="Arial"/>
        </w:rPr>
        <w:fldChar w:fldCharType="end"/>
      </w:r>
      <w:r w:rsidR="009E71B4">
        <w:rPr>
          <w:rFonts w:cs="Arial"/>
        </w:rPr>
        <w:t xml:space="preserve"> </w:t>
      </w:r>
    </w:p>
    <w:p w:rsidP="00F71BA8" w:rsidR="00347871" w:rsidRDefault="00347871">
      <w:r>
        <w:t xml:space="preserve">
          Relationship defining rule subsumption. When a rule subsumes another the subsumed rule will not apply (fire) if the &lt;subsumed by&gt; rules applies (fires).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7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414248466.emf"/>
                    <pic:cNvPicPr/>
                  </pic:nvPicPr>
                  <pic:blipFill>
                    <a:blip r:embed="mr_docxImage40" cstate="print"/>
                    <a:stretch>
                      <a:fillRect/>
                    </a:stretch>
                  </pic:blipFill>
                  <pic:spPr>
                    <a:xfrm rot="0">
                      <a:off x="0" y="0"/>
                      <a:ext cx="152400" cy="152400"/>
                    </a:xfrm>
                    <a:prstGeom prst="rect">
                      <a:avLst/>
                    </a:prstGeom>
                  </pic:spPr>
                </pic:pic>
              </a:graphicData>
            </a:graphic>
          </wp:inline>
        </w:drawing>
      </w:r>
      <w:r>
        <w:t xml:space="preserve"> </w:t>
      </w:r>
      <w:r>
        <w:t xml:space="preserve">subsumes</w:t>
      </w:r>
      <w:r>
        <w:rPr>
          <w:rFonts w:cs="Arial"/>
        </w:rPr>
        <w:fldChar w:fldCharType="begin"/>
      </w:r>
      <w:r>
        <w:instrText xml:space="preserve">XE"</w:instrText>
      </w:r>
      <w:r w:rsidRPr="00413D75">
        <w:rPr>
          <w:rFonts w:cs="Arial"/>
        </w:rPr>
        <w:instrText xml:space="preserve">subsumes</w:instrText>
      </w:r>
      <w:r>
        <w:instrText xml:space="preserve">"</w:instrText>
      </w:r>
      <w:r>
        <w:rPr>
          <w:rFonts w:cs="Arial"/>
        </w:rPr>
        <w:fldChar w:fldCharType="end"/>
      </w:r>
      <w:r>
        <w:t xml:space="preserve"> : </w:t>
      </w:r>
      <w:hyperlink w:anchor="_82919e40af9ad2e13647e9d37bbf0956" w:history="1">
        <w:r>
          <w:rStyle w:val="Hyperlink"/>
          <w:rPr>
            <w:rStyle w:val="Hyperlink"/>
          </w:rPr>
          <w:t xml:space="preserve">Rule</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
          When a rule subsumes another the subsumed rule will not apply (fire) if the &lt;subsumed by&gt; rules applies (fires).
          <w:br/>
          Where rules are also patterns, a rule may specialize another which will subsume the specialized rule as well as include the generalized rule parts as parts of the specialized rule.
        </w:t>
      </w:r>
    </w:p>
    <w:p w:rsidP="00347871" w:rsidR="00347871" w:rsidRDefault="00347871">
      <w:pPr>
        <w:ind w:firstLine="720"/>
      </w:pPr>
      <w:r>
        <w:rPr>
          <w:noProof/>
        </w:rPr>
        <w:drawing>
          <wp:inline distT="0" distB="0" distL="0" distR="0">
            <wp:extent cx="152400" cy="152400"/>
            <wp:effectExtent l="0" t="0" r="0" b="0"/>
            <wp:docPr id="8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414248466.emf"/>
                    <pic:cNvPicPr/>
                  </pic:nvPicPr>
                  <pic:blipFill>
                    <a:blip r:embed="mr_docxImage41" cstate="print"/>
                    <a:stretch>
                      <a:fillRect/>
                    </a:stretch>
                  </pic:blipFill>
                  <pic:spPr>
                    <a:xfrm rot="0">
                      <a:off x="0" y="0"/>
                      <a:ext cx="152400" cy="152400"/>
                    </a:xfrm>
                    <a:prstGeom prst="rect">
                      <a:avLst/>
                    </a:prstGeom>
                  </pic:spPr>
                </pic:pic>
              </a:graphicData>
            </a:graphic>
          </wp:inline>
        </w:drawing>
      </w:r>
      <w:r>
        <w:t xml:space="preserve"> </w:t>
      </w:r>
      <w:r>
        <w:t xml:space="preserve">subsumed by</w:t>
      </w:r>
      <w:r>
        <w:rPr>
          <w:rFonts w:cs="Arial"/>
        </w:rPr>
        <w:fldChar w:fldCharType="begin"/>
      </w:r>
      <w:r>
        <w:instrText xml:space="preserve">XE"</w:instrText>
      </w:r>
      <w:r w:rsidRPr="00413D75">
        <w:rPr>
          <w:rFonts w:cs="Arial"/>
        </w:rPr>
        <w:instrText xml:space="preserve">subsumed by</w:instrText>
      </w:r>
      <w:r>
        <w:instrText xml:space="preserve">"</w:instrText>
      </w:r>
      <w:r>
        <w:rPr>
          <w:rFonts w:cs="Arial"/>
        </w:rPr>
        <w:fldChar w:fldCharType="end"/>
      </w:r>
      <w:r>
        <w:t xml:space="preserve"> : </w:t>
      </w:r>
      <w:hyperlink w:anchor="_82919e40af9ad2e13647e9d37bbf0956" w:history="1">
        <w:r>
          <w:rStyle w:val="Hyperlink"/>
          <w:rPr>
            <w:rStyle w:val="Hyperlink"/>
          </w:rPr>
          <w:t xml:space="preserve">Rule</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When rule is &lt;subsumed by&gt; another the subsumed rule will not apply (fire) if the &lt;subsumed by&gt; rules applies (fires).</w:t>
      </w:r>
    </w:p>
    <w:p w:rsidP="00347871" w:rsidR="00347871" w:rsidRDefault="00347871"/>
    <w:p w:rsidP="00347871" w:rsidR="00347871" w:rsidRDefault="00347871">
      <w:pPr>
        <w:pStyle w:val="Heading2"/>
      </w:pPr>
      <w:bookmarkStart w:id="_41c2b6fb1f0e7f7bc2f2e429d762af6f" w:name="_41c2b6fb1f0e7f7bc2f2e429d762af6f"/>
      <w:r>
        <w:t xml:space="preserve">Association Specialization</w:t>
      </w:r>
      <w:bookmarkEnd w:id="_41c2b6fb1f0e7f7bc2f2e429d762af6f"/>
      <w:r w:rsidRPr="003A31EC">
        <w:rPr>
          <w:rFonts w:cs="Arial"/>
        </w:rPr>
        <w:t xml:space="preserve"> </w:t>
      </w:r>
      <w:r>
        <w:rPr>
          <w:rFonts w:cs="Arial"/>
        </w:rPr>
        <w:fldChar w:fldCharType="begin"/>
      </w:r>
      <w:r>
        <w:instrText xml:space="preserve">XE"</w:instrText>
      </w:r>
      <w:r w:rsidRPr="00413D75">
        <w:rPr>
          <w:rFonts w:cs="Arial"/>
        </w:rPr>
        <w:instrText xml:space="preserve">Specialization</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the specific type of a generalization constraint.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562d6c08cbe5eb32022ec9309bb6160" w:history="1">
        <w:r>
          <w:rStyle w:val="Hyperlink"/>
          <w:rPr>
            <w:rStyle w:val="Hyperlink"/>
          </w:rPr>
          <w:t xml:space="preserve">Rule Constrains</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8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414248466.emf"/>
                    <pic:cNvPicPr/>
                  </pic:nvPicPr>
                  <pic:blipFill>
                    <a:blip r:embed="mr_docxImage42" cstate="print"/>
                    <a:stretch>
                      <a:fillRect/>
                    </a:stretch>
                  </pic:blipFill>
                  <pic:spPr>
                    <a:xfrm rot="0">
                      <a:off x="0" y="0"/>
                      <a:ext cx="152400" cy="152400"/>
                    </a:xfrm>
                    <a:prstGeom prst="rect">
                      <a:avLst/>
                    </a:prstGeom>
                  </pic:spPr>
                </pic:pic>
              </a:graphicData>
            </a:graphic>
          </wp:inline>
        </w:drawing>
      </w:r>
      <w:r>
        <w:t xml:space="preserve"> </w:t>
      </w:r>
      <w:r>
        <w:t xml:space="preserve">has specific</w:t>
      </w:r>
      <w:r>
        <w:rPr>
          <w:rFonts w:cs="Arial"/>
        </w:rPr>
        <w:fldChar w:fldCharType="begin"/>
      </w:r>
      <w:r>
        <w:instrText xml:space="preserve">XE"</w:instrText>
      </w:r>
      <w:r w:rsidRPr="00413D75">
        <w:rPr>
          <w:rFonts w:cs="Arial"/>
        </w:rPr>
        <w:instrText xml:space="preserve">has specific</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1</w:t>
      </w:r>
      <w:r>
        <w:t xml:space="preserve">]</w:t>
      </w:r>
      <w:r>
        <w:t xml:space="preserve"> </w:t>
      </w:r>
    </w:p>
    <w:p w:rsidP="004E3AD0" w:rsidR="00347871" w:rsidRDefault="00347871">
      <w:pPr>
        <w:pStyle w:val="BodyText"/>
        <w:spacing w:after="120" w:before="60"/>
        <w:ind w:firstLine="720"/>
      </w:pPr>
      <w:r>
        <w:t xml:space="preserve">
          The specific type in a generalization rule.
          <w:br/>
          [ISO 1087] generic concept: concept (3.2.1) in a generic relation (3.2.21) having the narrower intension (3.2.9)
          <w:br/>
          [FUML] specific
          <w:br/>
          [ISO11404] A subtype is a datatype derived from an existing datatype, designated the base datatype, by restricting the value space to a subset of that of the base datatype whilst maintaining all characterizing operations. Subtypes
          <w:br/>
          are created by a kind of datatype generator which is unusual in that its only function is to define the relationship between the value spaces of the base datatype and the subtype.
          <w:br/>
          [OWL] Union( rdfs:subClassOf, SubObjectPropertyOf, SubDataPropertyOf)
        </w:t>
      </w:r>
    </w:p>
    <w:p w:rsidP="00347871" w:rsidR="00347871" w:rsidRDefault="00347871">
      <w:pPr>
        <w:ind w:firstLine="720"/>
      </w:pPr>
      <w:r>
        <w:rPr>
          <w:noProof/>
        </w:rPr>
        <w:drawing>
          <wp:inline distT="0" distB="0" distL="0" distR="0">
            <wp:extent cx="152400" cy="152400"/>
            <wp:effectExtent l="0" t="0" r="0" b="0"/>
            <wp:docPr id="8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414248466.emf"/>
                    <pic:cNvPicPr/>
                  </pic:nvPicPr>
                  <pic:blipFill>
                    <a:blip r:embed="mr_docxImage43" cstate="print"/>
                    <a:stretch>
                      <a:fillRect/>
                    </a:stretch>
                  </pic:blipFill>
                  <pic:spPr>
                    <a:xfrm rot="0">
                      <a:off x="0" y="0"/>
                      <a:ext cx="152400" cy="152400"/>
                    </a:xfrm>
                    <a:prstGeom prst="rect">
                      <a:avLst/>
                    </a:prstGeom>
                  </pic:spPr>
                </pic:pic>
              </a:graphicData>
            </a:graphic>
          </wp:inline>
        </w:drawing>
      </w:r>
      <w:r>
        <w:t xml:space="preserve"> </w:t>
      </w:r>
      <w:r>
        <w:t xml:space="preserve">has generalization</w:t>
      </w:r>
      <w:r>
        <w:rPr>
          <w:rFonts w:cs="Arial"/>
        </w:rPr>
        <w:fldChar w:fldCharType="begin"/>
      </w:r>
      <w:r>
        <w:instrText xml:space="preserve">XE"</w:instrText>
      </w:r>
      <w:r w:rsidRPr="00413D75">
        <w:rPr>
          <w:rFonts w:cs="Arial"/>
        </w:rPr>
        <w:instrText xml:space="preserve">has generalization</w:instrText>
      </w:r>
      <w:r>
        <w:instrText xml:space="preserve">"</w:instrText>
      </w:r>
      <w:r>
        <w:rPr>
          <w:rFonts w:cs="Arial"/>
        </w:rPr>
        <w:fldChar w:fldCharType="end"/>
      </w:r>
      <w:r>
        <w:t xml:space="preserve"> : </w:t>
      </w:r>
      <w:hyperlink w:anchor="_5f3998cf1a072f724861db93cee66cbf" w:history="1">
        <w:r>
          <w:rStyle w:val="Hyperlink"/>
          <w:rPr>
            <w:rStyle w:val="Hyperlink"/>
          </w:rPr>
          <w:t xml:space="preserve">Generalization Constraint</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Generalization rules for a type</w:t>
      </w:r>
    </w:p>
    <w:p w:rsidP="00347871" w:rsidR="00347871" w:rsidRDefault="00347871"/>
    <w:p w:rsidP="00347871" w:rsidR="00347871" w:rsidRDefault="00347871">
      <w:pPr>
        <w:pStyle w:val="Heading2"/>
      </w:pPr>
      <w:bookmarkStart w:id="_ded47679f07683882f8f128d6911711a" w:name="_ded47679f07683882f8f128d6911711a"/>
      <w:r>
        <w:t xml:space="preserve">Class Type Constraint</w:t>
      </w:r>
      <w:bookmarkEnd w:id="_ded47679f07683882f8f128d6911711a"/>
      <w:r w:rsidRPr="003A31EC">
        <w:rPr>
          <w:rFonts w:cs="Arial"/>
        </w:rPr>
        <w:t xml:space="preserve"> </w:t>
      </w:r>
      <w:r>
        <w:rPr>
          <w:rFonts w:cs="Arial"/>
        </w:rPr>
        <w:fldChar w:fldCharType="begin"/>
      </w:r>
      <w:r>
        <w:instrText xml:space="preserve">XE"</w:instrText>
      </w:r>
      <w:r w:rsidRPr="00413D75">
        <w:rPr>
          <w:rFonts w:cs="Arial"/>
        </w:rPr>
        <w:instrText xml:space="preserve">Type Constraint</w:instrText>
      </w:r>
      <w:r>
        <w:instrText xml:space="preserve">"</w:instrText>
      </w:r>
      <w:r>
        <w:rPr>
          <w:rFonts w:cs="Arial"/>
        </w:rPr>
        <w:fldChar w:fldCharType="end"/>
      </w:r>
      <w:r w:rsidR="009E71B4">
        <w:rPr>
          <w:rFonts w:cs="Arial"/>
        </w:rPr>
        <w:t xml:space="preserve"> </w:t>
      </w:r>
    </w:p>
    <w:p w:rsidP="00F71BA8" w:rsidR="00347871" w:rsidRDefault="00347871">
      <w:r>
        <w:t xml:space="preserve">
          A constraint of a type, including Relationships types.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2919e40af9ad2e13647e9d37bbf0956" w:history="1">
        <w:r>
          <w:rStyle w:val="Hyperlink"/>
          <w:rPr>
            <w:rStyle w:val="Hyperlink"/>
          </w:rPr>
          <w:t xml:space="preserve">Rule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86"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974473222.emf"/>
                    <pic:cNvPicPr/>
                  </pic:nvPicPr>
                  <pic:blipFill>
                    <a:blip r:embed="mr_docxImage44"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constrains</w:t>
      </w:r>
      <w:r>
        <w:rPr>
          <w:rFonts w:cs="Arial"/>
        </w:rPr>
        <w:fldChar w:fldCharType="begin"/>
      </w:r>
      <w:r>
        <w:instrText xml:space="preserve">XE"</w:instrText>
      </w:r>
      <w:r w:rsidRPr="00413D75">
        <w:rPr>
          <w:rFonts w:cs="Arial"/>
        </w:rPr>
        <w:instrText xml:space="preserve">constrains</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1</w:t>
      </w:r>
      <w:r>
        <w:t xml:space="preserve">]</w:t>
      </w:r>
      <w:r>
        <w:t xml:space="preserve"> </w:t>
      </w:r>
      <w:r>
        <w:t xml:space="preserve">  </w:t>
      </w:r>
      <w:r w:rsidRPr="00833C5F">
        <w:rPr>
          <w:i/>
        </w:rPr>
        <w:t xml:space="preserve">Redefines</w:t>
      </w:r>
      <w:r>
        <w:t xml:space="preserve">: </w:t>
      </w:r>
      <w:r>
        <w:t xml:space="preserve">constrains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p>
    <w:p w:rsidP="00347871" w:rsidR="00347871" w:rsidRDefault="00347871"/>
    <w:p w:rsidP="00347871" w:rsidR="00347871" w:rsidRDefault="00347871">
      <w:pPr>
        <w:pStyle w:val="Heading2"/>
      </w:pPr>
      <w:bookmarkStart w:id="_59324bc0a187b5b1a45abfbd51f5a493" w:name="_59324bc0a187b5b1a45abfbd51f5a493"/>
      <w:r>
        <w:t xml:space="preserve">Association Unique Set</w:t>
      </w:r>
      <w:bookmarkEnd w:id="_59324bc0a187b5b1a45abfbd51f5a493"/>
      <w:r w:rsidRPr="003A31EC">
        <w:rPr>
          <w:rFonts w:cs="Arial"/>
        </w:rPr>
        <w:t xml:space="preserve"> </w:t>
      </w:r>
      <w:r>
        <w:rPr>
          <w:rFonts w:cs="Arial"/>
        </w:rPr>
        <w:fldChar w:fldCharType="begin"/>
      </w:r>
      <w:r>
        <w:instrText xml:space="preserve">XE"</w:instrText>
      </w:r>
      <w:r w:rsidRPr="00413D75">
        <w:rPr>
          <w:rFonts w:cs="Arial"/>
        </w:rPr>
        <w:instrText xml:space="preserve">Unique Set</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the set of properties that uniquely identify an instance of the constrained type.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88"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974473222.emf"/>
                    <pic:cNvPicPr/>
                  </pic:nvPicPr>
                  <pic:blipFill>
                    <a:blip r:embed="mr_docxImage45" cstate="print"/>
                    <a:stretch>
                      <a:fillRect/>
                    </a:stretch>
                  </pic:blipFill>
                  <pic:spPr>
                    <a:xfrm rot="0">
                      <a:off x="0" y="0"/>
                      <a:ext cx="152400" cy="152400"/>
                    </a:xfrm>
                    <a:prstGeom prst="rect">
                      <a:avLst/>
                    </a:prstGeom>
                  </pic:spPr>
                </pic:pic>
              </a:graphicData>
            </a:graphic>
          </wp:inline>
        </w:drawing>
      </w:r>
      <w:r>
        <w:t xml:space="preserve"> </w:t>
      </w:r>
      <w:r>
        <w:t xml:space="preserve">has unique</w:t>
      </w:r>
      <w:r>
        <w:rPr>
          <w:rFonts w:cs="Arial"/>
        </w:rPr>
        <w:fldChar w:fldCharType="begin"/>
      </w:r>
      <w:r>
        <w:instrText xml:space="preserve">XE"</w:instrText>
      </w:r>
      <w:r w:rsidRPr="00413D75">
        <w:rPr>
          <w:rFonts w:cs="Arial"/>
        </w:rPr>
        <w:instrText xml:space="preserve">has unique</w:instrText>
      </w:r>
      <w:r>
        <w:instrText xml:space="preserve">"</w:instrText>
      </w:r>
      <w:r>
        <w:rPr>
          <w:rFonts w:cs="Arial"/>
        </w:rPr>
        <w:fldChar w:fldCharType="end"/>
      </w:r>
      <w:r>
        <w:t xml:space="preserve"> : </w:t>
      </w:r>
      <w:hyperlink w:anchor="_aec2b4f875c8e48059ff0f3cf4fdb05d" w:history="1">
        <w:r>
          <w:rStyle w:val="Hyperlink"/>
          <w:rPr>
            <w:rStyle w:val="Hyperlink"/>
          </w:rPr>
          <w:t xml:space="preserve">Property Type</w:t>
        </w:r>
      </w:hyperlink>
      <w:r>
        <w:t xml:space="preserve"> [</w:t>
      </w:r>
      <w:r>
        <w:t xml:space="preserve">1..*</w:t>
      </w:r>
      <w:r>
        <w:t xml:space="preserve">]</w:t>
      </w:r>
      <w:r>
        <w:t xml:space="preserve"> </w:t>
      </w:r>
      <w:r>
        <w:t xml:space="preserve">  </w:t>
      </w:r>
      <w:r w:rsidRPr="00833C5F">
        <w:rPr>
          <w:i/>
        </w:rPr>
        <w:t xml:space="preserve">Redefines</w:t>
      </w:r>
      <w:r>
        <w:t xml:space="preserve">: </w:t>
      </w:r>
      <w:r>
        <w:t xml:space="preserve">constrains</w:t>
      </w:r>
      <w:r>
        <w:t xml:space="preserve">: </w:t>
      </w:r>
      <w:hyperlink w:anchor="_eb8398b5a178c638b98597120ec51c4d" w:history="1">
        <w:r>
          <w:rStyle w:val="Hyperlink"/>
          <w:rPr>
            <w:rStyle w:val="Hyperlink"/>
          </w:rPr>
          <w:t xml:space="preserve">Identifiable Entity</w:t>
        </w:r>
      </w:hyperlink>
      <w:r>
        <w:rPr>
          <w:rStyle w:val="Hyperlink"/>
        </w:rPr>
        <w:t xml:space="preserve">   </w:t>
      </w:r>
      <w:r>
        <w:t xml:space="preserve"> </w:t>
      </w:r>
    </w:p>
    <w:p w:rsidP="004E3AD0" w:rsidR="00347871" w:rsidRDefault="00347871">
      <w:pPr>
        <w:pStyle w:val="BodyText"/>
        <w:spacing w:after="120" w:before="60"/>
        <w:ind w:firstLine="720"/>
      </w:pPr>
      <w:r>
        <w:t xml:space="preserve">The set of involved properties within a type that uniquely identify an individual.</w:t>
      </w:r>
    </w:p>
    <w:p w:rsidP="00347871" w:rsidR="00347871" w:rsidRDefault="00347871">
      <w:pPr>
        <w:ind w:firstLine="720"/>
      </w:pPr>
      <w:r>
        <w:rPr>
          <w:noProof/>
        </w:rPr>
        <w:drawing>
          <wp:inline distT="0" distB="0" distL="0" distR="0">
            <wp:extent cx="152400" cy="152400"/>
            <wp:effectExtent l="0" t="0" r="0" b="0"/>
            <wp:docPr id="90"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974473222.emf"/>
                    <pic:cNvPicPr/>
                  </pic:nvPicPr>
                  <pic:blipFill>
                    <a:blip r:embed="mr_docxImage46" cstate="print"/>
                    <a:stretch>
                      <a:fillRect/>
                    </a:stretch>
                  </pic:blipFill>
                  <pic:spPr>
                    <a:xfrm rot="0">
                      <a:off x="0" y="0"/>
                      <a:ext cx="152400" cy="152400"/>
                    </a:xfrm>
                    <a:prstGeom prst="rect">
                      <a:avLst/>
                    </a:prstGeom>
                  </pic:spPr>
                </pic:pic>
              </a:graphicData>
            </a:graphic>
          </wp:inline>
        </w:drawing>
      </w:r>
      <w:r>
        <w:t xml:space="preserve"> </w:t>
      </w:r>
      <w:r>
        <w:t xml:space="preserve">has uniqueness constraint</w:t>
      </w:r>
      <w:r>
        <w:rPr>
          <w:rFonts w:cs="Arial"/>
        </w:rPr>
        <w:fldChar w:fldCharType="begin"/>
      </w:r>
      <w:r>
        <w:instrText xml:space="preserve">XE"</w:instrText>
      </w:r>
      <w:r w:rsidRPr="00413D75">
        <w:rPr>
          <w:rFonts w:cs="Arial"/>
        </w:rPr>
        <w:instrText xml:space="preserve">has uniqueness constraint</w:instrText>
      </w:r>
      <w:r>
        <w:instrText xml:space="preserve">"</w:instrText>
      </w:r>
      <w:r>
        <w:rPr>
          <w:rFonts w:cs="Arial"/>
        </w:rPr>
        <w:fldChar w:fldCharType="end"/>
      </w:r>
      <w:r>
        <w:t xml:space="preserve"> : </w:t>
      </w:r>
      <w:hyperlink w:anchor="_982e84b7afc784b4d0aa763204953a3d" w:history="1">
        <w:r>
          <w:rStyle w:val="Hyperlink"/>
          <w:rPr>
            <w:rStyle w:val="Hyperlink"/>
          </w:rPr>
          <w:t xml:space="preserve">Uniqueness Constraint</w:t>
        </w:r>
      </w:hyperlink>
      <w:r>
        <w:t xml:space="preserve"> [</w:t>
      </w:r>
      <w:r>
        <w:t xml:space="preserve">*</w:t>
      </w:r>
      <w:r>
        <w:t xml:space="preserve">]</w:t>
      </w:r>
      <w:r>
        <w:t xml:space="preserve"> </w:t>
      </w:r>
      <w:r>
        <w:t xml:space="preserve">  </w:t>
      </w:r>
      <w:r w:rsidRPr="00833C5F">
        <w:rPr>
          <w:i/>
        </w:rPr>
        <w:t xml:space="preserve">Redefines</w:t>
      </w:r>
      <w:r>
        <w:t xml:space="preserve">: </w:t>
      </w:r>
      <w:r>
        <w:t xml:space="preserve">constrains</w:t>
      </w:r>
      <w:r>
        <w:t xml:space="preserve">: </w:t>
      </w:r>
      <w:hyperlink w:anchor="_eb8398b5a178c638b98597120ec51c4d" w:history="1">
        <w:r>
          <w:rStyle w:val="Hyperlink"/>
          <w:rPr>
            <w:rStyle w:val="Hyperlink"/>
          </w:rPr>
          <w:t xml:space="preserve">Identifiable Entity</w:t>
        </w:r>
      </w:hyperlink>
      <w:r>
        <w:rPr>
          <w:rStyle w:val="Hyperlink"/>
        </w:rPr>
        <w:t xml:space="preserve">   </w:t>
      </w:r>
      <w:r>
        <w:t xml:space="preserve"> </w:t>
      </w:r>
    </w:p>
    <w:p w:rsidP="004E3AD0" w:rsidR="00347871" w:rsidRDefault="00347871">
      <w:pPr>
        <w:pStyle w:val="BodyText"/>
        <w:spacing w:after="120" w:before="60"/>
        <w:ind w:firstLine="720"/>
      </w:pPr>
      <w:r>
        <w:t xml:space="preserve">Uniqueness constraints for a property.</w:t>
      </w:r>
    </w:p>
    <w:p w:rsidP="00347871" w:rsidR="00347871" w:rsidRDefault="00347871"/>
    <w:p w:rsidP="00347871" w:rsidR="00347871" w:rsidRDefault="00347871">
      <w:pPr>
        <w:pStyle w:val="Heading2"/>
      </w:pPr>
      <w:bookmarkStart w:id="_982e84b7afc784b4d0aa763204953a3d" w:name="_982e84b7afc784b4d0aa763204953a3d"/>
      <w:r>
        <w:t xml:space="preserve">Class Uniqueness Constraint</w:t>
      </w:r>
      <w:bookmarkEnd w:id="_982e84b7afc784b4d0aa763204953a3d"/>
      <w:r w:rsidRPr="003A31EC">
        <w:rPr>
          <w:rFonts w:cs="Arial"/>
        </w:rPr>
        <w:t xml:space="preserve"> </w:t>
      </w:r>
      <w:r>
        <w:rPr>
          <w:rFonts w:cs="Arial"/>
        </w:rPr>
        <w:fldChar w:fldCharType="begin"/>
      </w:r>
      <w:r>
        <w:instrText xml:space="preserve">XE"</w:instrText>
      </w:r>
      <w:r w:rsidRPr="00413D75">
        <w:rPr>
          <w:rFonts w:cs="Arial"/>
        </w:rPr>
        <w:instrText xml:space="preserve">Uniqueness Constraint</w:instrText>
      </w:r>
      <w:r>
        <w:instrText xml:space="preserve">"</w:instrText>
      </w:r>
      <w:r>
        <w:rPr>
          <w:rFonts w:cs="Arial"/>
        </w:rPr>
        <w:fldChar w:fldCharType="end"/>
      </w:r>
      <w:r w:rsidR="009E71B4">
        <w:rPr>
          <w:rFonts w:cs="Arial"/>
        </w:rPr>
        <w:t xml:space="preserve"> </w:t>
      </w:r>
    </w:p>
    <w:p w:rsidP="00F71BA8" w:rsidR="00347871" w:rsidRDefault="00347871">
      <w:r>
        <w:t xml:space="preserve">
          A constraint that, within the &lt;constrains&gt; type the rule applies to, the set of instances bound to the set of types in the "has unique" relation must be unique and serves to define the "identity" of each individual. 
          <w:br/>
          Note: Uniqueness may be used to define a "key".
          <w:br/>
          [OWL] HasKey where CE (subject class expression) is &lt;constrains&gt; and &lt;has unique&gt; is Union(ObjectPropertyExpression, DataPropertyExpression)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ed47679f07683882f8f128d6911711a" w:history="1">
        <w:r>
          <w:rStyle w:val="Hyperlink"/>
          <w:rPr>
            <w:rStyle w:val="Hyperlink"/>
          </w:rPr>
          <w:t xml:space="preserve">Type Constraint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9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628099083.emf"/>
                    <pic:cNvPicPr/>
                  </pic:nvPicPr>
                  <pic:blipFill>
                    <a:blip r:embed="mr_docxImage47" cstate="print"/>
                    <a:stretch>
                      <a:fillRect/>
                    </a:stretch>
                  </pic:blipFill>
                  <pic:spPr>
                    <a:xfrm rot="0">
                      <a:off x="0" y="0"/>
                      <a:ext cx="152400" cy="152400"/>
                    </a:xfrm>
                    <a:prstGeom prst="rect">
                      <a:avLst/>
                    </a:prstGeom>
                  </pic:spPr>
                </pic:pic>
              </a:graphicData>
            </a:graphic>
          </wp:inline>
        </w:drawing>
      </w:r>
      <w:r>
        <w:t xml:space="preserve"> </w:t>
      </w:r>
      <w:r>
        <w:t xml:space="preserve">is primary identity</w:t>
      </w:r>
      <w:r>
        <w:rPr>
          <w:rFonts w:cs="Arial"/>
        </w:rPr>
        <w:fldChar w:fldCharType="begin"/>
      </w:r>
      <w:r>
        <w:instrText xml:space="preserve">XE"</w:instrText>
      </w:r>
      <w:r w:rsidRPr="00413D75">
        <w:rPr>
          <w:rFonts w:cs="Arial"/>
        </w:rPr>
        <w:instrText xml:space="preserve">is primary identity</w:instrText>
      </w:r>
      <w:r>
        <w:instrText xml:space="preserve">"</w:instrText>
      </w:r>
      <w:r>
        <w:rPr>
          <w:rFonts w:cs="Arial"/>
        </w:rPr>
        <w:fldChar w:fldCharType="end"/>
      </w:r>
      <w:r>
        <w:t xml:space="preserve"> : </w:t>
      </w:r>
      <w:hyperlink w:anchor="_6119a00b0834641b9fe3f5ae9f58237f" w:history="1">
        <w:r>
          <w:rStyle w:val="Hyperlink"/>
          <w:rPr>
            <w:rStyle w:val="Hyperlink"/>
          </w:rPr>
          <w:t xml:space="preserve">Boolean</w:t>
        </w:r>
      </w:hyperlink>
    </w:p>
    <w:p w:rsidP="00E04E71" w:rsidR="00347871" w:rsidRDefault="00347871">
      <w:pPr>
        <w:pStyle w:val="BodyText"/>
        <w:spacing w:after="120" w:before="0"/>
      </w:pPr>
      <w:r>
        <w:t xml:space="preserve">A uniqueness constraint that can be interpreted as a "primary key", the identity of an entity.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94"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974473222.emf"/>
                    <pic:cNvPicPr/>
                  </pic:nvPicPr>
                  <pic:blipFill>
                    <a:blip r:embed="mr_docxImage48"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has unique</w:t>
      </w:r>
      <w:r>
        <w:rPr>
          <w:rFonts w:cs="Arial"/>
        </w:rPr>
        <w:fldChar w:fldCharType="begin"/>
      </w:r>
      <w:r>
        <w:instrText xml:space="preserve">XE"</w:instrText>
      </w:r>
      <w:r w:rsidRPr="00413D75">
        <w:rPr>
          <w:rFonts w:cs="Arial"/>
        </w:rPr>
        <w:instrText xml:space="preserve">has unique</w:instrText>
      </w:r>
      <w:r>
        <w:instrText xml:space="preserve">"</w:instrText>
      </w:r>
      <w:r>
        <w:rPr>
          <w:rFonts w:cs="Arial"/>
        </w:rPr>
        <w:fldChar w:fldCharType="end"/>
      </w:r>
      <w:r>
        <w:t xml:space="preserve"> : </w:t>
      </w:r>
      <w:hyperlink w:anchor="_aec2b4f875c8e48059ff0f3cf4fdb05d" w:history="1">
        <w:r>
          <w:rStyle w:val="Hyperlink"/>
          <w:rPr>
            <w:rStyle w:val="Hyperlink"/>
          </w:rPr>
          <w:t xml:space="preserve">Property Type</w:t>
        </w:r>
      </w:hyperlink>
      <w:r>
        <w:t xml:space="preserve"> [</w:t>
      </w:r>
      <w:r>
        <w:t xml:space="preserve">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59324bc0a187b5b1a45abfbd51f5a493" w:history="1">
        <w:r w:rsidRPr="00446E2F">
          <w:rStyle w:val="Hyperlink"/>
          <w:rPr>
            <w:color w:val="0066FF"/>
            <w:u w:val="single"/>
          </w:rPr>
          <w:t xml:space="preserve">Unique Set</w:t>
        </w:r>
      </w:hyperlink>
      <w:r w:rsidR="00446E2F">
        <w:t xml:space="preserve"> </w:t>
      </w:r>
    </w:p>
    <w:p w:rsidP="004E3AD0" w:rsidR="00347871" w:rsidRDefault="00347871">
      <w:pPr>
        <w:pStyle w:val="BodyText"/>
        <w:spacing w:after="120" w:before="60"/>
        <w:ind w:firstLine="720"/>
      </w:pPr>
      <w:r>
        <w:t xml:space="preserve">The set of involved properties within a type that uniquely identify an individual.</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SMIF Conceptual Model::Expressions</w:t>
      </w:r>
    </w:p>
    <w:p w:rsidP="00A318C1" w:rsidR="00347871" w:rsidRDefault="00347871">
      <w:pPr>
        <w:pStyle w:val="BodyText"/>
      </w:pPr>
      <w:r>
        <w:t xml:space="preserve">Expressions define computations across SMIF models.</w:t>
      </w:r>
    </w:p>
    <w:p w:rsidP="00347871" w:rsidR="00347871" w:rsidRDefault="00347871">
      <w:pPr>
        <w:pStyle w:val="Heading2"/>
      </w:pPr>
      <w:r>
        <w:t xml:space="preserve">Diagram: </w:t>
      </w:r>
      <w:r>
        <w:t xml:space="preserve">Expressions</w:t>
      </w:r>
    </w:p>
    <w:p w:rsidP="00347871" w:rsidR="00347871" w:rsidRDefault="00347871">
      <w:pPr>
        <w:jc w:val="center"/>
        <w:rPr>
          <w:rFonts w:cs="Arial"/>
        </w:rPr>
      </w:pPr>
      <w:r>
        <w:rPr>
          <w:noProof/>
        </w:rPr>
        <w:drawing>
          <wp:inline distT="0" distB="0" distL="0" distR="0">
            <wp:extent cx="6188075" cy="4018230"/>
            <wp:effectExtent l="0" t="0" r="0" b="0"/>
            <wp:docPr id="96" name="Picture 2002426484.emf" descr="200242648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002426484.emf"/>
                    <pic:cNvPicPr/>
                  </pic:nvPicPr>
                  <pic:blipFill>
                    <a:blip r:embed="mr_docxImage49" cstate="print"/>
                    <a:stretch>
                      <a:fillRect/>
                    </a:stretch>
                  </pic:blipFill>
                  <pic:spPr>
                    <a:xfrm rot="0">
                      <a:off x="0" y="0"/>
                      <a:ext cx="6188075" cy="401823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Expressions</w:t>
      </w:r>
    </w:p>
    <w:p w:rsidP="00A318C1" w:rsidR="00347871" w:rsidRDefault="00347871">
      <w:pPr>
        <w:pStyle w:val="BodyText"/>
      </w:pPr>
      <w:r>
        <w:t xml:space="preserve">Expressions define computations</w:t>
      </w:r>
    </w:p>
    <w:p w:rsidP="00347871" w:rsidR="00347871" w:rsidRDefault="00347871">
      <w:r>
        <w:t xml:space="preserve"> </w:t>
      </w:r>
    </w:p>
    <w:p w:rsidP="00347871" w:rsidR="00347871" w:rsidRDefault="00347871"/>
    <w:p w:rsidP="00347871" w:rsidR="00347871" w:rsidRDefault="00347871">
      <w:pPr>
        <w:pStyle w:val="Heading2"/>
      </w:pPr>
      <w:bookmarkStart w:id="_f3f61859903284f1b00fc6feee0b33f8" w:name="_f3f61859903284f1b00fc6feee0b33f8"/>
      <w:r>
        <w:t xml:space="preserve">Class Constant Reference</w:t>
      </w:r>
      <w:bookmarkEnd w:id="_f3f61859903284f1b00fc6feee0b33f8"/>
      <w:r w:rsidRPr="003A31EC">
        <w:rPr>
          <w:rFonts w:cs="Arial"/>
        </w:rPr>
        <w:t xml:space="preserve"> </w:t>
      </w:r>
      <w:r>
        <w:rPr>
          <w:rFonts w:cs="Arial"/>
        </w:rPr>
        <w:fldChar w:fldCharType="begin"/>
      </w:r>
      <w:r>
        <w:instrText xml:space="preserve">XE"</w:instrText>
      </w:r>
      <w:r w:rsidRPr="00413D75">
        <w:rPr>
          <w:rFonts w:cs="Arial"/>
        </w:rPr>
        <w:instrText xml:space="preserve">Constant Reference</w:instrText>
      </w:r>
      <w:r>
        <w:instrText xml:space="preserve">"</w:instrText>
      </w:r>
      <w:r>
        <w:rPr>
          <w:rFonts w:cs="Arial"/>
        </w:rPr>
        <w:fldChar w:fldCharType="end"/>
      </w:r>
      <w:r w:rsidR="009E71B4">
        <w:rPr>
          <w:rFonts w:cs="Arial"/>
        </w:rPr>
        <w:t xml:space="preserve"> </w:t>
      </w:r>
    </w:p>
    <w:p w:rsidP="00F71BA8" w:rsidR="00347871" w:rsidRDefault="00347871">
      <w:r>
        <w:t xml:space="preserve">
          A calculation that returns a thing identified by &lt;has value&gt;.
          <w:br/>
          <w:br/>
          [FIBO] Constant
          <w:br/>
          [FUML] LiteralSpecification where subtype of literal is determined by the type of &lt;has value&gt;. 
          <w:br/>
          -LiteralInteger-&gt;type is Integer or a subtype
          <w:br/>
          -LiteralReal-&gt; type is not integer or a subtype
          <w:br/>
          -LiteralBoolean-&gt;type is Boolean
          <w:br/>
          -LiteralString-&gt;type is Text
          <w:br/>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9bba899ada544a47c36bb071e9024f5" w:history="1">
        <w:r>
          <w:rStyle w:val="Hyperlink"/>
          <w:rPr>
            <w:rStyle w:val="Hyperlink"/>
          </w:rPr>
          <w:t xml:space="preserve">Expression Node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98"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974473222.emf"/>
                    <pic:cNvPicPr/>
                  </pic:nvPicPr>
                  <pic:blipFill>
                    <a:blip r:embed="mr_docxImage50"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has value</w:t>
      </w:r>
      <w:r>
        <w:rPr>
          <w:rFonts w:cs="Arial"/>
        </w:rPr>
        <w:fldChar w:fldCharType="begin"/>
      </w:r>
      <w:r>
        <w:instrText xml:space="preserve">XE"</w:instrText>
      </w:r>
      <w:r w:rsidRPr="00413D75">
        <w:rPr>
          <w:rFonts w:cs="Arial"/>
        </w:rPr>
        <w:instrText xml:space="preserve">has value</w:instrText>
      </w:r>
      <w:r>
        <w:instrText xml:space="preserve">"</w:instrText>
      </w:r>
      <w:r>
        <w:rPr>
          <w:rFonts w:cs="Arial"/>
        </w:rPr>
        <w:fldChar w:fldCharType="end"/>
      </w:r>
      <w:r>
        <w:t xml:space="preserve"> : </w:t>
      </w:r>
      <w:hyperlink w:anchor="_a52cb0ff6e414b3170b58afe10b6afcb" w:history="1">
        <w:r>
          <w:rStyle w:val="Hyperlink"/>
          <w:rPr>
            <w:rStyle w:val="Hyperlink"/>
          </w:rPr>
          <w:t xml:space="preserve">Thing</w:t>
        </w:r>
      </w:hyperlink>
      <w:r>
        <w:t xml:space="preserve"> [</w:t>
      </w:r>
      <w:r>
        <w:t xml:space="preserve">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10631c8db19dba9249f0ea7d4db61607" w:history="1">
        <w:r w:rsidRPr="00446E2F">
          <w:rStyle w:val="Hyperlink"/>
          <w:rPr>
            <w:color w:val="0066FF"/>
            <w:u w:val="single"/>
          </w:rPr>
          <w:t xml:space="preserve">Constant Value</w:t>
        </w:r>
      </w:hyperlink>
      <w:r w:rsidR="00446E2F">
        <w:t xml:space="preserve"> </w:t>
      </w:r>
    </w:p>
    <w:p w:rsidP="004E3AD0" w:rsidR="00347871" w:rsidRDefault="00347871">
      <w:pPr>
        <w:pStyle w:val="BodyText"/>
        <w:spacing w:after="120" w:before="60"/>
        <w:ind w:firstLine="720"/>
      </w:pPr>
      <w:r>
        <w:t xml:space="preserve">A constant value referenced in an expression.</w:t>
      </w:r>
    </w:p>
    <w:p w:rsidP="00347871" w:rsidR="00347871" w:rsidRDefault="00347871"/>
    <w:p w:rsidP="00347871" w:rsidR="00347871" w:rsidRDefault="00347871">
      <w:pPr>
        <w:pStyle w:val="Heading2"/>
      </w:pPr>
      <w:bookmarkStart w:id="_10631c8db19dba9249f0ea7d4db61607" w:name="_10631c8db19dba9249f0ea7d4db61607"/>
      <w:r>
        <w:t xml:space="preserve">Association Constant Value</w:t>
      </w:r>
      <w:bookmarkEnd w:id="_10631c8db19dba9249f0ea7d4db61607"/>
      <w:r w:rsidRPr="003A31EC">
        <w:rPr>
          <w:rFonts w:cs="Arial"/>
        </w:rPr>
        <w:t xml:space="preserve"> </w:t>
      </w:r>
      <w:r>
        <w:rPr>
          <w:rFonts w:cs="Arial"/>
        </w:rPr>
        <w:fldChar w:fldCharType="begin"/>
      </w:r>
      <w:r>
        <w:instrText xml:space="preserve">XE"</w:instrText>
      </w:r>
      <w:r w:rsidRPr="00413D75">
        <w:rPr>
          <w:rFonts w:cs="Arial"/>
        </w:rPr>
        <w:instrText xml:space="preserve">Constant Value</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a link to a constant value within an expression.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00"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974473222.emf"/>
                    <pic:cNvPicPr/>
                  </pic:nvPicPr>
                  <pic:blipFill>
                    <a:blip r:embed="mr_docxImage51" cstate="print"/>
                    <a:stretch>
                      <a:fillRect/>
                    </a:stretch>
                  </pic:blipFill>
                  <pic:spPr>
                    <a:xfrm rot="0">
                      <a:off x="0" y="0"/>
                      <a:ext cx="152400" cy="152400"/>
                    </a:xfrm>
                    <a:prstGeom prst="rect">
                      <a:avLst/>
                    </a:prstGeom>
                  </pic:spPr>
                </pic:pic>
              </a:graphicData>
            </a:graphic>
          </wp:inline>
        </w:drawing>
      </w:r>
      <w:r>
        <w:t xml:space="preserve"> </w:t>
      </w:r>
      <w:r>
        <w:t xml:space="preserve">has value</w:t>
      </w:r>
      <w:r>
        <w:rPr>
          <w:rFonts w:cs="Arial"/>
        </w:rPr>
        <w:fldChar w:fldCharType="begin"/>
      </w:r>
      <w:r>
        <w:instrText xml:space="preserve">XE"</w:instrText>
      </w:r>
      <w:r w:rsidRPr="00413D75">
        <w:rPr>
          <w:rFonts w:cs="Arial"/>
        </w:rPr>
        <w:instrText xml:space="preserve">has value</w:instrText>
      </w:r>
      <w:r>
        <w:instrText xml:space="preserve">"</w:instrText>
      </w:r>
      <w:r>
        <w:rPr>
          <w:rFonts w:cs="Arial"/>
        </w:rPr>
        <w:fldChar w:fldCharType="end"/>
      </w:r>
      <w:r>
        <w:t xml:space="preserve"> : </w:t>
      </w:r>
      <w:hyperlink w:anchor="_a52cb0ff6e414b3170b58afe10b6afcb" w:history="1">
        <w:r>
          <w:rStyle w:val="Hyperlink"/>
          <w:rPr>
            <w:rStyle w:val="Hyperlink"/>
          </w:rPr>
          <w:t xml:space="preserve">Thing</w:t>
        </w:r>
      </w:hyperlink>
      <w:r>
        <w:t xml:space="preserve"> [</w:t>
      </w:r>
      <w:r>
        <w:t xml:space="preserve">1</w:t>
      </w:r>
      <w:r>
        <w:t xml:space="preserve">]</w:t>
      </w:r>
      <w:r>
        <w:t xml:space="preserve"> </w:t>
      </w:r>
    </w:p>
    <w:p w:rsidP="004E3AD0" w:rsidR="00347871" w:rsidRDefault="00347871">
      <w:pPr>
        <w:pStyle w:val="BodyText"/>
        <w:spacing w:after="120" w:before="60"/>
        <w:ind w:firstLine="720"/>
      </w:pPr>
      <w:r>
        <w:t xml:space="preserve">A constant value referenced in an expression.</w:t>
      </w:r>
    </w:p>
    <w:p w:rsidP="00347871" w:rsidR="00347871" w:rsidRDefault="00347871">
      <w:pPr>
        <w:ind w:firstLine="720"/>
      </w:pPr>
      <w:r>
        <w:rPr>
          <w:noProof/>
        </w:rPr>
        <w:drawing>
          <wp:inline distT="0" distB="0" distL="0" distR="0">
            <wp:extent cx="152400" cy="152400"/>
            <wp:effectExtent l="0" t="0" r="0" b="0"/>
            <wp:docPr id="102"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974473222.emf"/>
                    <pic:cNvPicPr/>
                  </pic:nvPicPr>
                  <pic:blipFill>
                    <a:blip r:embed="mr_docxImage52" cstate="print"/>
                    <a:stretch>
                      <a:fillRect/>
                    </a:stretch>
                  </pic:blipFill>
                  <pic:spPr>
                    <a:xfrm rot="0">
                      <a:off x="0" y="0"/>
                      <a:ext cx="152400" cy="152400"/>
                    </a:xfrm>
                    <a:prstGeom prst="rect">
                      <a:avLst/>
                    </a:prstGeom>
                  </pic:spPr>
                </pic:pic>
              </a:graphicData>
            </a:graphic>
          </wp:inline>
        </w:drawing>
      </w:r>
      <w:r>
        <w:t xml:space="preserve"> </w:t>
      </w:r>
      <w:r>
        <w:t xml:space="preserve">referenced by</w:t>
      </w:r>
      <w:r>
        <w:rPr>
          <w:rFonts w:cs="Arial"/>
        </w:rPr>
        <w:fldChar w:fldCharType="begin"/>
      </w:r>
      <w:r>
        <w:instrText xml:space="preserve">XE"</w:instrText>
      </w:r>
      <w:r w:rsidRPr="00413D75">
        <w:rPr>
          <w:rFonts w:cs="Arial"/>
        </w:rPr>
        <w:instrText xml:space="preserve">referenced by</w:instrText>
      </w:r>
      <w:r>
        <w:instrText xml:space="preserve">"</w:instrText>
      </w:r>
      <w:r>
        <w:rPr>
          <w:rFonts w:cs="Arial"/>
        </w:rPr>
        <w:fldChar w:fldCharType="end"/>
      </w:r>
      <w:r>
        <w:t xml:space="preserve"> : </w:t>
      </w:r>
      <w:hyperlink w:anchor="_f3f61859903284f1b00fc6feee0b33f8" w:history="1">
        <w:r>
          <w:rStyle w:val="Hyperlink"/>
          <w:rPr>
            <w:rStyle w:val="Hyperlink"/>
          </w:rPr>
          <w:t xml:space="preserve">Constant Reference</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Referencing constant expression node.</w:t>
      </w:r>
    </w:p>
    <w:p w:rsidP="00347871" w:rsidR="00347871" w:rsidRDefault="00347871"/>
    <w:p w:rsidP="00347871" w:rsidR="00347871" w:rsidRDefault="00347871">
      <w:pPr>
        <w:pStyle w:val="Heading2"/>
      </w:pPr>
      <w:bookmarkStart w:id="_99ee84fc373e5bb5ae6febaa538452e1" w:name="_99ee84fc373e5bb5ae6febaa538452e1"/>
      <w:r>
        <w:t xml:space="preserve">Class Equality</w:t>
      </w:r>
      <w:bookmarkEnd w:id="_99ee84fc373e5bb5ae6febaa538452e1"/>
      <w:r w:rsidRPr="003A31EC">
        <w:rPr>
          <w:rFonts w:cs="Arial"/>
        </w:rPr>
        <w:t xml:space="preserve"> </w:t>
      </w:r>
      <w:r>
        <w:rPr>
          <w:rFonts w:cs="Arial"/>
        </w:rPr>
        <w:fldChar w:fldCharType="begin"/>
      </w:r>
      <w:r>
        <w:instrText xml:space="preserve">XE"</w:instrText>
      </w:r>
      <w:r w:rsidRPr="00413D75">
        <w:rPr>
          <w:rFonts w:cs="Arial"/>
        </w:rPr>
        <w:instrText xml:space="preserve">Equality</w:instrText>
      </w:r>
      <w:r>
        <w:instrText xml:space="preserve">"</w:instrText>
      </w:r>
      <w:r>
        <w:rPr>
          <w:rFonts w:cs="Arial"/>
        </w:rPr>
        <w:fldChar w:fldCharType="end"/>
      </w:r>
      <w:r w:rsidR="009E71B4">
        <w:rPr>
          <w:rFonts w:cs="Arial"/>
        </w:rPr>
        <w:t xml:space="preserve"> </w:t>
      </w:r>
    </w:p>
    <w:p w:rsidP="00F71BA8" w:rsidR="00347871" w:rsidRDefault="00347871">
      <w:r>
        <w:t xml:space="preserve">
          Returns TRUE if all &lt;has equal&gt; things have the same value or represent the same thing or set of things regardless of how they are represented.
          <w:br/>
          Equality will return TRUE or FALSE.
          <w:br/>
          [ISO11404: EqualityIn every value space there is a notion of equality, for which the following rules hold:
          <w:br/>
          ⎯ for any two instances (a, b) of values from the value space, either a is equal to b, denoted a = b , or a is not equal to b, denoted a ≠ b ;
          <w:br/>
          ⎯ there is no pair of instances (a, b) of values from the value space such that both a = b and a ≠ b ;
          <w:br/>
          ⎯ for every value a from the value space, a = a ;
          <w:br/>
          ⎯ for any two instances (a, b) of values from the value space, a = b if and only if b = a ;
          <w:br/>
          ⎯ for any three instances (a, b, c) of values from the value space, if a = b and b = c , then a = c . On every datatype, the operation Equal is defined in terms of the equality property of the value space, by:
          <w:br/>
          ⎯ for any values a, b drawn from the value space, Equal(a,b) is true if a = b , and false otherwise.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9bba899ada544a47c36bb071e9024f5" w:history="1">
        <w:r>
          <w:rStyle w:val="Hyperlink"/>
          <w:rPr>
            <w:rStyle w:val="Hyperlink"/>
          </w:rPr>
          <w:t xml:space="preserve">Expression Node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04"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974473222.emf"/>
                    <pic:cNvPicPr/>
                  </pic:nvPicPr>
                  <pic:blipFill>
                    <a:blip r:embed="mr_docxImage53"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has equal</w:t>
      </w:r>
      <w:r>
        <w:rPr>
          <w:rFonts w:cs="Arial"/>
        </w:rPr>
        <w:fldChar w:fldCharType="begin"/>
      </w:r>
      <w:r>
        <w:instrText xml:space="preserve">XE"</w:instrText>
      </w:r>
      <w:r w:rsidRPr="00413D75">
        <w:rPr>
          <w:rFonts w:cs="Arial"/>
        </w:rPr>
        <w:instrText xml:space="preserve">has equal</w:instrText>
      </w:r>
      <w:r>
        <w:instrText xml:space="preserve">"</w:instrText>
      </w:r>
      <w:r>
        <w:rPr>
          <w:rFonts w:cs="Arial"/>
        </w:rPr>
        <w:fldChar w:fldCharType="end"/>
      </w:r>
      <w:r>
        <w:t xml:space="preserve"> : </w:t>
      </w:r>
      <w:hyperlink w:anchor="_a52cb0ff6e414b3170b58afe10b6afcb" w:history="1">
        <w:r>
          <w:rStyle w:val="Hyperlink"/>
          <w:rPr>
            <w:rStyle w:val="Hyperlink"/>
          </w:rPr>
          <w:t xml:space="preserve">Thing</w:t>
        </w:r>
      </w:hyperlink>
      <w:r>
        <w:t xml:space="preserve"> [</w:t>
      </w:r>
      <w:r>
        <w:t xml:space="preserve">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263bf256c72c927424037b273135c319" w:history="1">
        <w:r w:rsidRPr="00446E2F">
          <w:rStyle w:val="Hyperlink"/>
          <w:rPr>
            <w:color w:val="0066FF"/>
            <w:u w:val="single"/>
          </w:rPr>
          <w:t xml:space="preserve">Equality Constraint</w:t>
        </w:r>
      </w:hyperlink>
      <w:r w:rsidR="00446E2F">
        <w:t xml:space="preserve"> </w:t>
      </w:r>
    </w:p>
    <w:p w:rsidP="004E3AD0" w:rsidR="00347871" w:rsidRDefault="00347871">
      <w:pPr>
        <w:pStyle w:val="BodyText"/>
        <w:spacing w:after="120" w:before="60"/>
        <w:ind w:firstLine="720"/>
      </w:pPr>
      <w:r>
        <w:t xml:space="preserve">Set of things that must have the same value or represent the same thing or set of things for Equality to return true.</w:t>
      </w:r>
    </w:p>
    <w:p w:rsidP="00347871" w:rsidR="00347871" w:rsidRDefault="00347871"/>
    <w:p w:rsidP="00347871" w:rsidR="00347871" w:rsidRDefault="00347871">
      <w:pPr>
        <w:pStyle w:val="Heading2"/>
      </w:pPr>
      <w:bookmarkStart w:id="_263bf256c72c927424037b273135c319" w:name="_263bf256c72c927424037b273135c319"/>
      <w:r>
        <w:t xml:space="preserve">Association Equality Constraint</w:t>
      </w:r>
      <w:bookmarkEnd w:id="_263bf256c72c927424037b273135c319"/>
      <w:r w:rsidRPr="003A31EC">
        <w:rPr>
          <w:rFonts w:cs="Arial"/>
        </w:rPr>
        <w:t xml:space="preserve"> </w:t>
      </w:r>
      <w:r>
        <w:rPr>
          <w:rFonts w:cs="Arial"/>
        </w:rPr>
        <w:fldChar w:fldCharType="begin"/>
      </w:r>
      <w:r>
        <w:instrText xml:space="preserve">XE"</w:instrText>
      </w:r>
      <w:r w:rsidRPr="00413D75">
        <w:rPr>
          <w:rFonts w:cs="Arial"/>
        </w:rPr>
        <w:instrText xml:space="preserve">Equality Constraint</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set of things that will be evaluated for equality.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06"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974473222.emf"/>
                    <pic:cNvPicPr/>
                  </pic:nvPicPr>
                  <pic:blipFill>
                    <a:blip r:embed="mr_docxImage54" cstate="print"/>
                    <a:stretch>
                      <a:fillRect/>
                    </a:stretch>
                  </pic:blipFill>
                  <pic:spPr>
                    <a:xfrm rot="0">
                      <a:off x="0" y="0"/>
                      <a:ext cx="152400" cy="152400"/>
                    </a:xfrm>
                    <a:prstGeom prst="rect">
                      <a:avLst/>
                    </a:prstGeom>
                  </pic:spPr>
                </pic:pic>
              </a:graphicData>
            </a:graphic>
          </wp:inline>
        </w:drawing>
      </w:r>
      <w:r>
        <w:t xml:space="preserve"> </w:t>
      </w:r>
      <w:r>
        <w:t xml:space="preserve">has equal</w:t>
      </w:r>
      <w:r>
        <w:rPr>
          <w:rFonts w:cs="Arial"/>
        </w:rPr>
        <w:fldChar w:fldCharType="begin"/>
      </w:r>
      <w:r>
        <w:instrText xml:space="preserve">XE"</w:instrText>
      </w:r>
      <w:r w:rsidRPr="00413D75">
        <w:rPr>
          <w:rFonts w:cs="Arial"/>
        </w:rPr>
        <w:instrText xml:space="preserve">has equal</w:instrText>
      </w:r>
      <w:r>
        <w:instrText xml:space="preserve">"</w:instrText>
      </w:r>
      <w:r>
        <w:rPr>
          <w:rFonts w:cs="Arial"/>
        </w:rPr>
        <w:fldChar w:fldCharType="end"/>
      </w:r>
      <w:r>
        <w:t xml:space="preserve"> : </w:t>
      </w:r>
      <w:hyperlink w:anchor="_a52cb0ff6e414b3170b58afe10b6afcb" w:history="1">
        <w:r>
          <w:rStyle w:val="Hyperlink"/>
          <w:rPr>
            <w:rStyle w:val="Hyperlink"/>
          </w:rPr>
          <w:t xml:space="preserve">Thing</w:t>
        </w:r>
      </w:hyperlink>
      <w:r>
        <w:t xml:space="preserve"> [</w:t>
      </w:r>
      <w:r>
        <w:t xml:space="preserve">1..*</w:t>
      </w:r>
      <w:r>
        <w:t xml:space="preserve">]</w:t>
      </w:r>
      <w:r>
        <w:t xml:space="preserve"> </w:t>
      </w:r>
    </w:p>
    <w:p w:rsidP="004E3AD0" w:rsidR="00347871" w:rsidRDefault="00347871">
      <w:pPr>
        <w:pStyle w:val="BodyText"/>
        <w:spacing w:after="120" w:before="60"/>
        <w:ind w:firstLine="720"/>
      </w:pPr>
      <w:r>
        <w:t xml:space="preserve">Set of things that must have the same value or represent the same thing or set of things for Equality to return true.</w:t>
      </w:r>
    </w:p>
    <w:p w:rsidP="00347871" w:rsidR="00347871" w:rsidRDefault="00347871">
      <w:pPr>
        <w:ind w:firstLine="720"/>
      </w:pPr>
      <w:r>
        <w:rPr>
          <w:noProof/>
        </w:rPr>
        <w:drawing>
          <wp:inline distT="0" distB="0" distL="0" distR="0">
            <wp:extent cx="152400" cy="152400"/>
            <wp:effectExtent l="0" t="0" r="0" b="0"/>
            <wp:docPr id="108"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974473222.emf"/>
                    <pic:cNvPicPr/>
                  </pic:nvPicPr>
                  <pic:blipFill>
                    <a:blip r:embed="mr_docxImage55" cstate="print"/>
                    <a:stretch>
                      <a:fillRect/>
                    </a:stretch>
                  </pic:blipFill>
                  <pic:spPr>
                    <a:xfrm rot="0">
                      <a:off x="0" y="0"/>
                      <a:ext cx="152400" cy="152400"/>
                    </a:xfrm>
                    <a:prstGeom prst="rect">
                      <a:avLst/>
                    </a:prstGeom>
                  </pic:spPr>
                </pic:pic>
              </a:graphicData>
            </a:graphic>
          </wp:inline>
        </w:drawing>
      </w:r>
      <w:r>
        <w:t xml:space="preserve"> </w:t>
      </w:r>
      <w:r>
        <w:t xml:space="preserve">has equality</w:t>
      </w:r>
      <w:r>
        <w:rPr>
          <w:rFonts w:cs="Arial"/>
        </w:rPr>
        <w:fldChar w:fldCharType="begin"/>
      </w:r>
      <w:r>
        <w:instrText xml:space="preserve">XE"</w:instrText>
      </w:r>
      <w:r w:rsidRPr="00413D75">
        <w:rPr>
          <w:rFonts w:cs="Arial"/>
        </w:rPr>
        <w:instrText xml:space="preserve">has equality</w:instrText>
      </w:r>
      <w:r>
        <w:instrText xml:space="preserve">"</w:instrText>
      </w:r>
      <w:r>
        <w:rPr>
          <w:rFonts w:cs="Arial"/>
        </w:rPr>
        <w:fldChar w:fldCharType="end"/>
      </w:r>
      <w:r>
        <w:t xml:space="preserve"> : </w:t>
      </w:r>
      <w:hyperlink w:anchor="_99ee84fc373e5bb5ae6febaa538452e1" w:history="1">
        <w:r>
          <w:rStyle w:val="Hyperlink"/>
          <w:rPr>
            <w:rStyle w:val="Hyperlink"/>
          </w:rPr>
          <w:t xml:space="preserve">Equality</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Equality constraints for a thing.</w:t>
      </w:r>
    </w:p>
    <w:p w:rsidP="00347871" w:rsidR="00347871" w:rsidRDefault="00347871"/>
    <w:p w:rsidP="00347871" w:rsidR="00347871" w:rsidRDefault="00347871">
      <w:pPr>
        <w:pStyle w:val="Heading2"/>
      </w:pPr>
      <w:bookmarkStart w:id="_764178c56513beb91e5b5964ec31da8e" w:name="_764178c56513beb91e5b5964ec31da8e"/>
      <w:r>
        <w:t xml:space="preserve">Class Evaluation</w:t>
      </w:r>
      <w:bookmarkEnd w:id="_764178c56513beb91e5b5964ec31da8e"/>
      <w:r w:rsidRPr="003A31EC">
        <w:rPr>
          <w:rFonts w:cs="Arial"/>
        </w:rPr>
        <w:t xml:space="preserve"> </w:t>
      </w:r>
      <w:r>
        <w:rPr>
          <w:rFonts w:cs="Arial"/>
        </w:rPr>
        <w:fldChar w:fldCharType="begin"/>
      </w:r>
      <w:r>
        <w:instrText xml:space="preserve">XE"</w:instrText>
      </w:r>
      <w:r w:rsidRPr="00413D75">
        <w:rPr>
          <w:rFonts w:cs="Arial"/>
        </w:rPr>
        <w:instrText xml:space="preserve">Evaluation</w:instrText>
      </w:r>
      <w:r>
        <w:instrText xml:space="preserve">"</w:instrText>
      </w:r>
      <w:r>
        <w:rPr>
          <w:rFonts w:cs="Arial"/>
        </w:rPr>
        <w:fldChar w:fldCharType="end"/>
      </w:r>
      <w:r w:rsidR="009E71B4">
        <w:rPr>
          <w:rFonts w:cs="Arial"/>
        </w:rPr>
        <w:t xml:space="preserve"> </w:t>
      </w:r>
    </w:p>
    <w:p w:rsidP="00F71BA8" w:rsidR="00347871" w:rsidRDefault="00347871">
      <w:r>
        <w:t xml:space="preserve">
          The evaluation of an expression. All references to an evaluation shall return the result of evaluating the &lt;evaluates&gt; expression node. All expression nodes referenced within an evaluation shall return the result of evaluating that expression node.
          <w:br/>
          An evaluation may be used in place of anything that requires the &lt;resulting type&gt; of the evaluation.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847ee03faa23264a18dd452d21972fc" w:history="1">
        <w:r>
          <w:rStyle w:val="Hyperlink"/>
          <w:rPr>
            <w:rStyle w:val="Hyperlink"/>
          </w:rPr>
          <w:t xml:space="preserve">Expression Context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1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414248466.emf"/>
                    <pic:cNvPicPr/>
                  </pic:nvPicPr>
                  <pic:blipFill>
                    <a:blip r:embed="mr_docxImage56"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evaluates</w:t>
      </w:r>
      <w:r>
        <w:rPr>
          <w:rFonts w:cs="Arial"/>
        </w:rPr>
        <w:fldChar w:fldCharType="begin"/>
      </w:r>
      <w:r>
        <w:instrText xml:space="preserve">XE"</w:instrText>
      </w:r>
      <w:r w:rsidRPr="00413D75">
        <w:rPr>
          <w:rFonts w:cs="Arial"/>
        </w:rPr>
        <w:instrText xml:space="preserve">evaluates</w:instrText>
      </w:r>
      <w:r>
        <w:instrText xml:space="preserve">"</w:instrText>
      </w:r>
      <w:r>
        <w:rPr>
          <w:rFonts w:cs="Arial"/>
        </w:rPr>
        <w:fldChar w:fldCharType="end"/>
      </w:r>
      <w:r>
        <w:t xml:space="preserve"> : </w:t>
      </w:r>
      <w:hyperlink w:anchor="_f9bba899ada544a47c36bb071e9024f5" w:history="1">
        <w:r>
          <w:rStyle w:val="Hyperlink"/>
          <w:rPr>
            <w:rStyle w:val="Hyperlink"/>
          </w:rPr>
          <w:t xml:space="preserve">Expression Node</w:t>
        </w:r>
      </w:hyperlink>
      <w:r>
        <w:t xml:space="preserve"> [</w:t>
      </w:r>
      <w:r>
        <w:t xml:space="preserve">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832339913c2d70c2c7a1e67c27261203" w:history="1">
        <w:r w:rsidRPr="00446E2F">
          <w:rStyle w:val="Hyperlink"/>
          <w:rPr>
            <w:color w:val="0066FF"/>
            <w:u w:val="single"/>
          </w:rPr>
          <w:t xml:space="preserve">Expression Evaluation</w:t>
        </w:r>
      </w:hyperlink>
      <w:r w:rsidR="00446E2F">
        <w:t xml:space="preserve"> </w:t>
      </w:r>
    </w:p>
    <w:p w:rsidP="004E3AD0" w:rsidR="00347871" w:rsidRDefault="00347871">
      <w:pPr>
        <w:pStyle w:val="BodyText"/>
        <w:spacing w:after="120" w:before="60"/>
        <w:ind w:firstLine="720"/>
      </w:pPr>
      <w:r>
        <w:t xml:space="preserve">The expression node "head" an evaluation evaluates.</w:t>
      </w:r>
    </w:p>
    <w:p w:rsidP="00347871" w:rsidR="00347871" w:rsidRDefault="00347871"/>
    <w:p w:rsidP="00347871" w:rsidR="00347871" w:rsidRDefault="00347871">
      <w:pPr>
        <w:pStyle w:val="Heading2"/>
      </w:pPr>
      <w:bookmarkStart w:id="_6c832196fd78ec5da9e6b1ddd1779adf" w:name="_6c832196fd78ec5da9e6b1ddd1779adf"/>
      <w:r>
        <w:t xml:space="preserve">Association Expression Context</w:t>
      </w:r>
      <w:bookmarkEnd w:id="_6c832196fd78ec5da9e6b1ddd1779adf"/>
      <w:r w:rsidRPr="003A31EC">
        <w:rPr>
          <w:rFonts w:cs="Arial"/>
        </w:rPr>
        <w:t xml:space="preserve"> </w:t>
      </w:r>
      <w:r>
        <w:rPr>
          <w:rFonts w:cs="Arial"/>
        </w:rPr>
        <w:fldChar w:fldCharType="begin"/>
      </w:r>
      <w:r>
        <w:instrText xml:space="preserve">XE"</w:instrText>
      </w:r>
      <w:r w:rsidRPr="00413D75">
        <w:rPr>
          <w:rFonts w:cs="Arial"/>
        </w:rPr>
        <w:instrText xml:space="preserve">Expression Context</w:instrText>
      </w:r>
      <w:r>
        <w:instrText xml:space="preserve">"</w:instrText>
      </w:r>
      <w:r>
        <w:rPr>
          <w:rFonts w:cs="Arial"/>
        </w:rPr>
        <w:fldChar w:fldCharType="end"/>
      </w:r>
      <w:r w:rsidR="009E71B4">
        <w:rPr>
          <w:rFonts w:cs="Arial"/>
        </w:rPr>
        <w:t xml:space="preserve"> </w:t>
      </w:r>
    </w:p>
    <w:p w:rsidP="00F71BA8" w:rsidR="00347871" w:rsidRDefault="00347871">
      <w:r>
        <w:t xml:space="preserve">Context in which an expression will be evaluated.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2c887644007b8e51a1f6e976113707a" w:history="1">
        <w:r>
          <w:rStyle w:val="Hyperlink"/>
          <w:rPr>
            <w:rStyle w:val="Hyperlink"/>
          </w:rPr>
          <w:t xml:space="preserve">Extent of Context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12"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974473222.emf"/>
                    <pic:cNvPicPr/>
                  </pic:nvPicPr>
                  <pic:blipFill>
                    <a:blip r:embed="mr_docxImage57" cstate="print"/>
                    <a:stretch>
                      <a:fillRect/>
                    </a:stretch>
                  </pic:blipFill>
                  <pic:spPr>
                    <a:xfrm rot="0">
                      <a:off x="0" y="0"/>
                      <a:ext cx="152400" cy="152400"/>
                    </a:xfrm>
                    <a:prstGeom prst="rect">
                      <a:avLst/>
                    </a:prstGeom>
                  </pic:spPr>
                </pic:pic>
              </a:graphicData>
            </a:graphic>
          </wp:inline>
        </w:drawing>
      </w:r>
      <w:r>
        <w:t xml:space="preserve"> </w:t>
      </w:r>
      <w:r>
        <w:t xml:space="preserve">evaluates in</w:t>
      </w:r>
      <w:r>
        <w:rPr>
          <w:rFonts w:cs="Arial"/>
        </w:rPr>
        <w:fldChar w:fldCharType="begin"/>
      </w:r>
      <w:r>
        <w:instrText xml:space="preserve">XE"</w:instrText>
      </w:r>
      <w:r w:rsidRPr="00413D75">
        <w:rPr>
          <w:rFonts w:cs="Arial"/>
        </w:rPr>
        <w:instrText xml:space="preserve">evaluates in</w:instrText>
      </w:r>
      <w:r>
        <w:instrText xml:space="preserve">"</w:instrText>
      </w:r>
      <w:r>
        <w:rPr>
          <w:rFonts w:cs="Arial"/>
        </w:rPr>
        <w:fldChar w:fldCharType="end"/>
      </w:r>
      <w:r>
        <w:t xml:space="preserve"> : </w:t>
      </w:r>
      <w:hyperlink w:anchor="_66d62b068053cee3464e1e03e6035eed" w:history="1">
        <w:r>
          <w:rStyle w:val="Hyperlink"/>
          <w:rPr>
            <w:rStyle w:val="Hyperlink"/>
          </w:rPr>
          <w:t xml:space="preserve">Context</w:t>
        </w:r>
      </w:hyperlink>
      <w:r>
        <w:t xml:space="preserve"> [</w:t>
      </w:r>
      <w:r>
        <w:t xml:space="preserve">0..1</w:t>
      </w:r>
      <w:r>
        <w:t xml:space="preserve">]</w:t>
      </w:r>
      <w:r>
        <w:t xml:space="preserve"> </w:t>
      </w:r>
    </w:p>
    <w:p w:rsidP="004E3AD0" w:rsidR="00347871" w:rsidRDefault="00347871">
      <w:pPr>
        <w:pStyle w:val="BodyText"/>
        <w:spacing w:after="120" w:before="60"/>
        <w:ind w:firstLine="720"/>
      </w:pPr>
      <w:r>
        <w:t xml:space="preserve">Context of evaluation and namespace resolution for an expression.</w:t>
      </w:r>
    </w:p>
    <w:p w:rsidP="00347871" w:rsidR="00347871" w:rsidRDefault="00347871">
      <w:pPr>
        <w:ind w:firstLine="720"/>
      </w:pPr>
      <w:r>
        <w:rPr>
          <w:noProof/>
        </w:rPr>
        <w:drawing>
          <wp:inline distT="0" distB="0" distL="0" distR="0">
            <wp:extent cx="152400" cy="152400"/>
            <wp:effectExtent l="0" t="0" r="0" b="0"/>
            <wp:docPr id="114"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974473222.emf"/>
                    <pic:cNvPicPr/>
                  </pic:nvPicPr>
                  <pic:blipFill>
                    <a:blip r:embed="mr_docxImage58" cstate="print"/>
                    <a:stretch>
                      <a:fillRect/>
                    </a:stretch>
                  </pic:blipFill>
                  <pic:spPr>
                    <a:xfrm rot="0">
                      <a:off x="0" y="0"/>
                      <a:ext cx="152400" cy="152400"/>
                    </a:xfrm>
                    <a:prstGeom prst="rect">
                      <a:avLst/>
                    </a:prstGeom>
                  </pic:spPr>
                </pic:pic>
              </a:graphicData>
            </a:graphic>
          </wp:inline>
        </w:drawing>
      </w:r>
      <w:r>
        <w:t xml:space="preserve"> </w:t>
      </w:r>
      <w:r>
        <w:t xml:space="preserve">contextualizes</w:t>
      </w:r>
      <w:r>
        <w:rPr>
          <w:rFonts w:cs="Arial"/>
        </w:rPr>
        <w:fldChar w:fldCharType="begin"/>
      </w:r>
      <w:r>
        <w:instrText xml:space="preserve">XE"</w:instrText>
      </w:r>
      <w:r w:rsidRPr="00413D75">
        <w:rPr>
          <w:rFonts w:cs="Arial"/>
        </w:rPr>
        <w:instrText xml:space="preserve">contextualizes</w:instrText>
      </w:r>
      <w:r>
        <w:instrText xml:space="preserve">"</w:instrText>
      </w:r>
      <w:r>
        <w:rPr>
          <w:rFonts w:cs="Arial"/>
        </w:rPr>
        <w:fldChar w:fldCharType="end"/>
      </w:r>
      <w:r>
        <w:t xml:space="preserve"> : </w:t>
      </w:r>
      <w:hyperlink w:anchor="_d847ee03faa23264a18dd452d21972fc" w:history="1">
        <w:r>
          <w:rStyle w:val="Hyperlink"/>
          <w:rPr>
            <w:rStyle w:val="Hyperlink"/>
          </w:rPr>
          <w:t xml:space="preserve">Expression Context</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Expressions referencing a context.</w:t>
      </w:r>
    </w:p>
    <w:p w:rsidP="00347871" w:rsidR="00347871" w:rsidRDefault="00347871"/>
    <w:p w:rsidP="00347871" w:rsidR="00347871" w:rsidRDefault="00347871">
      <w:pPr>
        <w:pStyle w:val="Heading2"/>
      </w:pPr>
      <w:bookmarkStart w:id="_d847ee03faa23264a18dd452d21972fc" w:name="_d847ee03faa23264a18dd452d21972fc"/>
      <w:r>
        <w:t xml:space="preserve">Class Expression Context</w:t>
      </w:r>
      <w:bookmarkEnd w:id="_d847ee03faa23264a18dd452d21972fc"/>
      <w:r w:rsidRPr="003A31EC">
        <w:rPr>
          <w:rFonts w:cs="Arial"/>
        </w:rPr>
        <w:t xml:space="preserve"> </w:t>
      </w:r>
      <w:r>
        <w:rPr>
          <w:rFonts w:cs="Arial"/>
        </w:rPr>
        <w:fldChar w:fldCharType="begin"/>
      </w:r>
      <w:r>
        <w:instrText xml:space="preserve">XE"</w:instrText>
      </w:r>
      <w:r w:rsidRPr="00413D75">
        <w:rPr>
          <w:rFonts w:cs="Arial"/>
        </w:rPr>
        <w:instrText xml:space="preserve">Expression Context</w:instrText>
      </w:r>
      <w:r>
        <w:instrText xml:space="preserve">"</w:instrText>
      </w:r>
      <w:r>
        <w:rPr>
          <w:rFonts w:cs="Arial"/>
        </w:rPr>
        <w:fldChar w:fldCharType="end"/>
      </w:r>
      <w:r w:rsidR="009E71B4">
        <w:rPr>
          <w:rFonts w:cs="Arial"/>
        </w:rPr>
        <w:t xml:space="preserve"> </w:t>
      </w:r>
    </w:p>
    <w:p w:rsidP="00F71BA8" w:rsidR="00347871" w:rsidRDefault="00347871">
      <w:r>
        <w:t xml:space="preserve">
          An abstract element defining the static or dynamic evaluation context and resulting type of an expression.
          <w:br/>
          An expression context that is referenced by another expression context inherits the referencing context by default.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b8398b5a178c638b98597120ec51c4d" w:history="1">
        <w:r>
          <w:rStyle w:val="Hyperlink"/>
          <w:rPr>
            <w:rStyle w:val="Hyperlink"/>
          </w:rPr>
          <w:t xml:space="preserve">Identifiable Entity</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16"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974473222.emf"/>
                    <pic:cNvPicPr/>
                  </pic:nvPicPr>
                  <pic:blipFill>
                    <a:blip r:embed="mr_docxImage59"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evaluates in</w:t>
      </w:r>
      <w:r>
        <w:rPr>
          <w:rFonts w:cs="Arial"/>
        </w:rPr>
        <w:fldChar w:fldCharType="begin"/>
      </w:r>
      <w:r>
        <w:instrText xml:space="preserve">XE"</w:instrText>
      </w:r>
      <w:r w:rsidRPr="00413D75">
        <w:rPr>
          <w:rFonts w:cs="Arial"/>
        </w:rPr>
        <w:instrText xml:space="preserve">evaluates in</w:instrText>
      </w:r>
      <w:r>
        <w:instrText xml:space="preserve">"</w:instrText>
      </w:r>
      <w:r>
        <w:rPr>
          <w:rFonts w:cs="Arial"/>
        </w:rPr>
        <w:fldChar w:fldCharType="end"/>
      </w:r>
      <w:r>
        <w:t xml:space="preserve"> : </w:t>
      </w:r>
      <w:hyperlink w:anchor="_66d62b068053cee3464e1e03e6035eed" w:history="1">
        <w:r>
          <w:rStyle w:val="Hyperlink"/>
          <w:rPr>
            <w:rStyle w:val="Hyperlink"/>
          </w:rPr>
          <w:t xml:space="preserve">Context</w:t>
        </w:r>
      </w:hyperlink>
      <w:r>
        <w:t xml:space="preserve"> [</w:t>
      </w:r>
      <w:r>
        <w:t xml:space="preserve">0..1</w:t>
      </w:r>
      <w:r>
        <w:t xml:space="preserve">]</w:t>
      </w:r>
      <w:r>
        <w:t xml:space="preserve"> </w:t>
      </w:r>
      <w:r>
        <w:t xml:space="preserve">  </w:t>
      </w:r>
      <w:r w:rsidRPr="00833C5F">
        <w:rPr>
          <w:i/>
        </w:rPr>
        <w:t xml:space="preserve">Subsets</w:t>
      </w:r>
      <w:r>
        <w:t xml:space="preserve">: </w:t>
      </w:r>
      <w:r>
        <w:t xml:space="preserve">in context of</w:t>
      </w:r>
      <w:r>
        <w:t xml:space="preserve">:</w:t>
      </w:r>
      <w:hyperlink w:anchor="_66d62b068053cee3464e1e03e6035eed" w:history="1">
        <w:r>
          <w:rStyle w:val="Hyperlink"/>
          <w:rPr>
            <w:rStyle w:val="Hyperlink"/>
          </w:rPr>
          <w:t xml:space="preserve">Context</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6c832196fd78ec5da9e6b1ddd1779adf" w:history="1">
        <w:r w:rsidRPr="00446E2F">
          <w:rStyle w:val="Hyperlink"/>
          <w:rPr>
            <w:color w:val="0066FF"/>
            <w:u w:val="single"/>
          </w:rPr>
          <w:t xml:space="preserve">Expression Context</w:t>
        </w:r>
      </w:hyperlink>
      <w:r w:rsidR="00446E2F">
        <w:t xml:space="preserve"> </w:t>
      </w:r>
    </w:p>
    <w:p w:rsidP="004E3AD0" w:rsidR="00347871" w:rsidRDefault="00347871">
      <w:pPr>
        <w:pStyle w:val="BodyText"/>
        <w:spacing w:after="120" w:before="60"/>
        <w:ind w:firstLine="720"/>
      </w:pPr>
      <w:r>
        <w:t xml:space="preserve">Context of evaluation and namespace resolution for an expression.</w:t>
      </w:r>
    </w:p>
    <w:p w:rsidP="00347871" w:rsidR="00347871" w:rsidRDefault="00347871">
      <w:pPr>
        <w:ind w:hanging="245" w:left="605"/>
      </w:pPr>
      <w:r>
        <w:rPr>
          <w:noProof/>
        </w:rPr>
        <w:drawing>
          <wp:inline distT="0" distB="0" distL="0" distR="0">
            <wp:extent cx="152400" cy="152400"/>
            <wp:effectExtent l="0" t="0" r="0" b="0"/>
            <wp:docPr id="118"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974473222.emf"/>
                    <pic:cNvPicPr/>
                  </pic:nvPicPr>
                  <pic:blipFill>
                    <a:blip r:embed="mr_docxImage60"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resulting type</w:t>
      </w:r>
      <w:r>
        <w:rPr>
          <w:rFonts w:cs="Arial"/>
        </w:rPr>
        <w:fldChar w:fldCharType="begin"/>
      </w:r>
      <w:r>
        <w:instrText xml:space="preserve">XE"</w:instrText>
      </w:r>
      <w:r w:rsidRPr="00413D75">
        <w:rPr>
          <w:rFonts w:cs="Arial"/>
        </w:rPr>
        <w:instrText xml:space="preserve">resulting type</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e835a88d901471c2732c9d670d083de8" w:history="1">
        <w:r w:rsidRPr="00446E2F">
          <w:rStyle w:val="Hyperlink"/>
          <w:rPr>
            <w:color w:val="0066FF"/>
            <w:u w:val="single"/>
          </w:rPr>
          <w:t xml:space="preserve">Result type</w:t>
        </w:r>
      </w:hyperlink>
      <w:r w:rsidR="00446E2F">
        <w:t xml:space="preserve"> </w:t>
      </w:r>
    </w:p>
    <w:p w:rsidP="004E3AD0" w:rsidR="00347871" w:rsidRDefault="00347871">
      <w:pPr>
        <w:pStyle w:val="BodyText"/>
        <w:spacing w:after="120" w:before="60"/>
        <w:ind w:firstLine="720"/>
      </w:pPr>
      <w:r>
        <w:t xml:space="preserve">
          Type of the result of a function
          <w:br/>
          [UML] type (of an operation or expression).
        </w:t>
      </w:r>
    </w:p>
    <w:p w:rsidP="00347871" w:rsidR="00347871" w:rsidRDefault="00347871"/>
    <w:p w:rsidP="00347871" w:rsidR="00347871" w:rsidRDefault="00347871">
      <w:pPr>
        <w:pStyle w:val="Heading2"/>
      </w:pPr>
      <w:bookmarkStart w:id="_832339913c2d70c2c7a1e67c27261203" w:name="_832339913c2d70c2c7a1e67c27261203"/>
      <w:r>
        <w:t xml:space="preserve">Association Expression Evaluation</w:t>
      </w:r>
      <w:bookmarkEnd w:id="_832339913c2d70c2c7a1e67c27261203"/>
      <w:r w:rsidRPr="003A31EC">
        <w:rPr>
          <w:rFonts w:cs="Arial"/>
        </w:rPr>
        <w:t xml:space="preserve"> </w:t>
      </w:r>
      <w:r>
        <w:rPr>
          <w:rFonts w:cs="Arial"/>
        </w:rPr>
        <w:fldChar w:fldCharType="begin"/>
      </w:r>
      <w:r>
        <w:instrText xml:space="preserve">XE"</w:instrText>
      </w:r>
      <w:r w:rsidRPr="00413D75">
        <w:rPr>
          <w:rFonts w:cs="Arial"/>
        </w:rPr>
        <w:instrText xml:space="preserve">Expression Evaluation</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the expression that will be evaluated by an evaluation.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2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414248466.emf"/>
                    <pic:cNvPicPr/>
                  </pic:nvPicPr>
                  <pic:blipFill>
                    <a:blip r:embed="mr_docxImage61" cstate="print"/>
                    <a:stretch>
                      <a:fillRect/>
                    </a:stretch>
                  </pic:blipFill>
                  <pic:spPr>
                    <a:xfrm rot="0">
                      <a:off x="0" y="0"/>
                      <a:ext cx="152400" cy="152400"/>
                    </a:xfrm>
                    <a:prstGeom prst="rect">
                      <a:avLst/>
                    </a:prstGeom>
                  </pic:spPr>
                </pic:pic>
              </a:graphicData>
            </a:graphic>
          </wp:inline>
        </w:drawing>
      </w:r>
      <w:r>
        <w:t xml:space="preserve"> </w:t>
      </w:r>
      <w:r>
        <w:t xml:space="preserve">evaluates</w:t>
      </w:r>
      <w:r>
        <w:rPr>
          <w:rFonts w:cs="Arial"/>
        </w:rPr>
        <w:fldChar w:fldCharType="begin"/>
      </w:r>
      <w:r>
        <w:instrText xml:space="preserve">XE"</w:instrText>
      </w:r>
      <w:r w:rsidRPr="00413D75">
        <w:rPr>
          <w:rFonts w:cs="Arial"/>
        </w:rPr>
        <w:instrText xml:space="preserve">evaluates</w:instrText>
      </w:r>
      <w:r>
        <w:instrText xml:space="preserve">"</w:instrText>
      </w:r>
      <w:r>
        <w:rPr>
          <w:rFonts w:cs="Arial"/>
        </w:rPr>
        <w:fldChar w:fldCharType="end"/>
      </w:r>
      <w:r>
        <w:t xml:space="preserve"> : </w:t>
      </w:r>
      <w:hyperlink w:anchor="_f9bba899ada544a47c36bb071e9024f5" w:history="1">
        <w:r>
          <w:rStyle w:val="Hyperlink"/>
          <w:rPr>
            <w:rStyle w:val="Hyperlink"/>
          </w:rPr>
          <w:t xml:space="preserve">Expression Node</w:t>
        </w:r>
      </w:hyperlink>
      <w:r>
        <w:t xml:space="preserve"> [</w:t>
      </w:r>
      <w:r>
        <w:t xml:space="preserve">1</w:t>
      </w:r>
      <w:r>
        <w:t xml:space="preserve">]</w:t>
      </w:r>
      <w:r>
        <w:t xml:space="preserve"> </w:t>
      </w:r>
    </w:p>
    <w:p w:rsidP="004E3AD0" w:rsidR="00347871" w:rsidRDefault="00347871">
      <w:pPr>
        <w:pStyle w:val="BodyText"/>
        <w:spacing w:after="120" w:before="60"/>
        <w:ind w:firstLine="720"/>
      </w:pPr>
      <w:r>
        <w:t xml:space="preserve">The expression node "head" an evaluation evaluates.</w:t>
      </w:r>
    </w:p>
    <w:p w:rsidP="00347871" w:rsidR="00347871" w:rsidRDefault="00347871">
      <w:pPr>
        <w:ind w:firstLine="720"/>
      </w:pPr>
      <w:r>
        <w:rPr>
          <w:noProof/>
        </w:rPr>
        <w:drawing>
          <wp:inline distT="0" distB="0" distL="0" distR="0">
            <wp:extent cx="152400" cy="152400"/>
            <wp:effectExtent l="0" t="0" r="0" b="0"/>
            <wp:docPr id="12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414248466.emf"/>
                    <pic:cNvPicPr/>
                  </pic:nvPicPr>
                  <pic:blipFill>
                    <a:blip r:embed="mr_docxImage62" cstate="print"/>
                    <a:stretch>
                      <a:fillRect/>
                    </a:stretch>
                  </pic:blipFill>
                  <pic:spPr>
                    <a:xfrm rot="0">
                      <a:off x="0" y="0"/>
                      <a:ext cx="152400" cy="152400"/>
                    </a:xfrm>
                    <a:prstGeom prst="rect">
                      <a:avLst/>
                    </a:prstGeom>
                  </pic:spPr>
                </pic:pic>
              </a:graphicData>
            </a:graphic>
          </wp:inline>
        </w:drawing>
      </w:r>
      <w:r>
        <w:t xml:space="preserve"> </w:t>
      </w:r>
      <w:r>
        <w:t xml:space="preserve">evaluated by</w:t>
      </w:r>
      <w:r>
        <w:rPr>
          <w:rFonts w:cs="Arial"/>
        </w:rPr>
        <w:fldChar w:fldCharType="begin"/>
      </w:r>
      <w:r>
        <w:instrText xml:space="preserve">XE"</w:instrText>
      </w:r>
      <w:r w:rsidRPr="00413D75">
        <w:rPr>
          <w:rFonts w:cs="Arial"/>
        </w:rPr>
        <w:instrText xml:space="preserve">evaluated by</w:instrText>
      </w:r>
      <w:r>
        <w:instrText xml:space="preserve">"</w:instrText>
      </w:r>
      <w:r>
        <w:rPr>
          <w:rFonts w:cs="Arial"/>
        </w:rPr>
        <w:fldChar w:fldCharType="end"/>
      </w:r>
      <w:r>
        <w:t xml:space="preserve"> : </w:t>
      </w:r>
      <w:hyperlink w:anchor="_764178c56513beb91e5b5964ec31da8e" w:history="1">
        <w:r>
          <w:rStyle w:val="Hyperlink"/>
          <w:rPr>
            <w:rStyle w:val="Hyperlink"/>
          </w:rPr>
          <w:t xml:space="preserve">Evaluation</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Evaluations of an expression node.</w:t>
      </w:r>
    </w:p>
    <w:p w:rsidP="00347871" w:rsidR="00347871" w:rsidRDefault="00347871"/>
    <w:p w:rsidP="00347871" w:rsidR="00347871" w:rsidRDefault="00347871">
      <w:pPr>
        <w:pStyle w:val="Heading2"/>
      </w:pPr>
      <w:bookmarkStart w:id="_f9bba899ada544a47c36bb071e9024f5" w:name="_f9bba899ada544a47c36bb071e9024f5"/>
      <w:r>
        <w:t xml:space="preserve">Class Expression Node</w:t>
      </w:r>
      <w:bookmarkEnd w:id="_f9bba899ada544a47c36bb071e9024f5"/>
      <w:r w:rsidRPr="003A31EC">
        <w:rPr>
          <w:rFonts w:cs="Arial"/>
        </w:rPr>
        <w:t xml:space="preserve"> </w:t>
      </w:r>
      <w:r>
        <w:rPr>
          <w:rFonts w:cs="Arial"/>
        </w:rPr>
        <w:fldChar w:fldCharType="begin"/>
      </w:r>
      <w:r>
        <w:instrText xml:space="preserve">XE"</w:instrText>
      </w:r>
      <w:r w:rsidRPr="00413D75">
        <w:rPr>
          <w:rFonts w:cs="Arial"/>
        </w:rPr>
        <w:instrText xml:space="preserve">Expression Node</w:instrText>
      </w:r>
      <w:r>
        <w:instrText xml:space="preserve">"</w:instrText>
      </w:r>
      <w:r>
        <w:rPr>
          <w:rFonts w:cs="Arial"/>
        </w:rPr>
        <w:fldChar w:fldCharType="end"/>
      </w:r>
      <w:r w:rsidR="009E71B4">
        <w:rPr>
          <w:rFonts w:cs="Arial"/>
        </w:rPr>
        <w:t xml:space="preserve"> </w:t>
      </w:r>
    </w:p>
    <w:p w:rsidP="00F71BA8" w:rsidR="00347871" w:rsidRDefault="00347871">
      <w:r>
        <w:t xml:space="preserve">
          An abstract class representing the computation of a value which is then bound to the context from which it is called. Each expression node has a type of the most general type it can return.
          <w:br/>
          <w:br/>
          An expression node may reference other elements. Where the other elements are also expression nodes they will be considered part of the referencing expression and evaluated in the context of that expression.
          <w:br/>
          <w:br/>
          The set of related expression nodes forms a "tree" for evaluation.
          <w:br/>
          <w:br/>
          [FIBO] Expression
          <w:br/>
          [UML] Expression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847ee03faa23264a18dd452d21972fc" w:history="1">
        <w:r>
          <w:rStyle w:val="Hyperlink"/>
          <w:rPr>
            <w:rStyle w:val="Hyperlink"/>
          </w:rPr>
          <w:t xml:space="preserve">Expression Context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2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628099083.emf"/>
                    <pic:cNvPicPr/>
                  </pic:nvPicPr>
                  <pic:blipFill>
                    <a:blip r:embed="mr_docxImage63" cstate="print"/>
                    <a:stretch>
                      <a:fillRect/>
                    </a:stretch>
                  </pic:blipFill>
                  <pic:spPr>
                    <a:xfrm rot="0">
                      <a:off x="0" y="0"/>
                      <a:ext cx="152400" cy="152400"/>
                    </a:xfrm>
                    <a:prstGeom prst="rect">
                      <a:avLst/>
                    </a:prstGeom>
                  </pic:spPr>
                </pic:pic>
              </a:graphicData>
            </a:graphic>
          </wp:inline>
        </w:drawing>
      </w:r>
      <w:r>
        <w:t xml:space="preserve"> </w:t>
      </w:r>
      <w:r>
        <w:t xml:space="preserve">expression text</w:t>
      </w:r>
      <w:r>
        <w:rPr>
          <w:rFonts w:cs="Arial"/>
        </w:rPr>
        <w:fldChar w:fldCharType="begin"/>
      </w:r>
      <w:r>
        <w:instrText xml:space="preserve">XE"</w:instrText>
      </w:r>
      <w:r w:rsidRPr="00413D75">
        <w:rPr>
          <w:rFonts w:cs="Arial"/>
        </w:rPr>
        <w:instrText xml:space="preserve">expression text</w:instrText>
      </w:r>
      <w:r>
        <w:instrText xml:space="preserve">"</w:instrText>
      </w:r>
      <w:r>
        <w:rPr>
          <w:rFonts w:cs="Arial"/>
        </w:rPr>
        <w:fldChar w:fldCharType="end"/>
      </w:r>
      <w:r>
        <w:t xml:space="preserve"> : </w:t>
      </w:r>
      <w:hyperlink w:anchor="_f8b3b1f5ed63755061811cd6b69bc24f" w:history="1">
        <w:r>
          <w:rStyle w:val="Hyperlink"/>
          <w:rPr>
            <w:rStyle w:val="Hyperlink"/>
          </w:rPr>
          <w:t xml:space="preserve">String</w:t>
        </w:r>
      </w:hyperlink>
      <w:r>
        <w:t xml:space="preserve"> [</w:t>
      </w:r>
      <w:r>
        <w:t xml:space="preserve">0..1</w:t>
      </w:r>
      <w:r>
        <w:t xml:space="preserve">]</w:t>
      </w:r>
    </w:p>
    <w:p w:rsidP="00E04E71" w:rsidR="00347871" w:rsidRDefault="00347871">
      <w:pPr>
        <w:pStyle w:val="BodyText"/>
        <w:spacing w:after="120" w:before="0"/>
      </w:pPr>
      <w:r>
        <w:t xml:space="preserve">
          Textual expression of the expression which is further refined by subtypes of expression.
          <w:br/>
          [UML] StringExpression 
        </w:t>
      </w:r>
    </w:p>
    <w:p w:rsidP="00E04E71" w:rsidR="00347871" w:rsidRDefault="00347871">
      <w:pPr>
        <w:pStyle w:val="BodyText2"/>
        <w:spacing w:after="0" w:line="240" w:lineRule="auto"/>
      </w:pPr>
      <w:r>
        <w:rPr>
          <w:noProof/>
        </w:rPr>
        <w:drawing>
          <wp:inline distT="0" distB="0" distL="0" distR="0">
            <wp:extent cx="152400" cy="152400"/>
            <wp:effectExtent l="0" t="0" r="0" b="0"/>
            <wp:docPr id="12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628099083.emf"/>
                    <pic:cNvPicPr/>
                  </pic:nvPicPr>
                  <pic:blipFill>
                    <a:blip r:embed="mr_docxImage64" cstate="print"/>
                    <a:stretch>
                      <a:fillRect/>
                    </a:stretch>
                  </pic:blipFill>
                  <pic:spPr>
                    <a:xfrm rot="0">
                      <a:off x="0" y="0"/>
                      <a:ext cx="152400" cy="152400"/>
                    </a:xfrm>
                    <a:prstGeom prst="rect">
                      <a:avLst/>
                    </a:prstGeom>
                  </pic:spPr>
                </pic:pic>
              </a:graphicData>
            </a:graphic>
          </wp:inline>
        </w:drawing>
      </w:r>
      <w:r>
        <w:t xml:space="preserve"> </w:t>
      </w:r>
      <w:r>
        <w:t xml:space="preserve">expression text language</w:t>
      </w:r>
      <w:r>
        <w:rPr>
          <w:rFonts w:cs="Arial"/>
        </w:rPr>
        <w:fldChar w:fldCharType="begin"/>
      </w:r>
      <w:r>
        <w:instrText xml:space="preserve">XE"</w:instrText>
      </w:r>
      <w:r w:rsidRPr="00413D75">
        <w:rPr>
          <w:rFonts w:cs="Arial"/>
        </w:rPr>
        <w:instrText xml:space="preserve">expression text language</w:instrText>
      </w:r>
      <w:r>
        <w:instrText xml:space="preserve">"</w:instrText>
      </w:r>
      <w:r>
        <w:rPr>
          <w:rFonts w:cs="Arial"/>
        </w:rPr>
        <w:fldChar w:fldCharType="end"/>
      </w:r>
      <w:r>
        <w:t xml:space="preserve"> : </w:t>
      </w:r>
      <w:hyperlink w:anchor="_f8b3b1f5ed63755061811cd6b69bc24f" w:history="1">
        <w:r>
          <w:rStyle w:val="Hyperlink"/>
          <w:rPr>
            <w:rStyle w:val="Hyperlink"/>
          </w:rPr>
          <w:t xml:space="preserve">String</w:t>
        </w:r>
      </w:hyperlink>
      <w:r>
        <w:t xml:space="preserve"> [</w:t>
      </w:r>
      <w:r>
        <w:t xml:space="preserve">0..1</w:t>
      </w:r>
      <w:r>
        <w:t xml:space="preserve">]</w:t>
      </w:r>
    </w:p>
    <w:p w:rsidP="00E04E71" w:rsidR="00347871" w:rsidRDefault="00347871">
      <w:pPr>
        <w:pStyle w:val="BodyText"/>
        <w:spacing w:after="120" w:before="0"/>
      </w:pPr>
      <w:r>
        <w:t xml:space="preserve">expression language used for the expression text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2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414248466.emf"/>
                    <pic:cNvPicPr/>
                  </pic:nvPicPr>
                  <pic:blipFill>
                    <a:blip r:embed="mr_docxImage65"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evaluated by</w:t>
      </w:r>
      <w:r>
        <w:rPr>
          <w:rFonts w:cs="Arial"/>
        </w:rPr>
        <w:fldChar w:fldCharType="begin"/>
      </w:r>
      <w:r>
        <w:instrText xml:space="preserve">XE"</w:instrText>
      </w:r>
      <w:r w:rsidRPr="00413D75">
        <w:rPr>
          <w:rFonts w:cs="Arial"/>
        </w:rPr>
        <w:instrText xml:space="preserve">evaluated by</w:instrText>
      </w:r>
      <w:r>
        <w:instrText xml:space="preserve">"</w:instrText>
      </w:r>
      <w:r>
        <w:rPr>
          <w:rFonts w:cs="Arial"/>
        </w:rPr>
        <w:fldChar w:fldCharType="end"/>
      </w:r>
      <w:r>
        <w:t xml:space="preserve"> : </w:t>
      </w:r>
      <w:hyperlink w:anchor="_764178c56513beb91e5b5964ec31da8e" w:history="1">
        <w:r>
          <w:rStyle w:val="Hyperlink"/>
          <w:rPr>
            <w:rStyle w:val="Hyperlink"/>
          </w:rPr>
          <w:t xml:space="preserve">Evaluation</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832339913c2d70c2c7a1e67c27261203" w:history="1">
        <w:r w:rsidRPr="00446E2F">
          <w:rStyle w:val="Hyperlink"/>
          <w:rPr>
            <w:color w:val="0066FF"/>
            <w:u w:val="single"/>
          </w:rPr>
          <w:t xml:space="preserve">Expression Evaluation</w:t>
        </w:r>
      </w:hyperlink>
      <w:r w:rsidR="00446E2F">
        <w:t xml:space="preserve"> </w:t>
      </w:r>
    </w:p>
    <w:p w:rsidP="004E3AD0" w:rsidR="00347871" w:rsidRDefault="00347871">
      <w:pPr>
        <w:pStyle w:val="BodyText"/>
        <w:spacing w:after="120" w:before="60"/>
        <w:ind w:firstLine="720"/>
      </w:pPr>
      <w:r>
        <w:t xml:space="preserve">Evaluations of an expression node.</w:t>
      </w:r>
    </w:p>
    <w:p w:rsidP="00347871" w:rsidR="00347871" w:rsidRDefault="00347871"/>
    <w:p w:rsidP="00347871" w:rsidR="00347871" w:rsidRDefault="00347871">
      <w:pPr>
        <w:pStyle w:val="Heading2"/>
      </w:pPr>
      <w:bookmarkStart w:id="_db3e44e523a232e5b77a133d74842e81" w:name="_db3e44e523a232e5b77a133d74842e81"/>
      <w:r>
        <w:t xml:space="preserve">Class Function Call</w:t>
      </w:r>
      <w:bookmarkEnd w:id="_db3e44e523a232e5b77a133d74842e81"/>
      <w:r w:rsidRPr="003A31EC">
        <w:rPr>
          <w:rFonts w:cs="Arial"/>
        </w:rPr>
        <w:t xml:space="preserve"> </w:t>
      </w:r>
      <w:r>
        <w:rPr>
          <w:rFonts w:cs="Arial"/>
        </w:rPr>
        <w:fldChar w:fldCharType="begin"/>
      </w:r>
      <w:r>
        <w:instrText xml:space="preserve">XE"</w:instrText>
      </w:r>
      <w:r w:rsidRPr="00413D75">
        <w:rPr>
          <w:rFonts w:cs="Arial"/>
        </w:rPr>
        <w:instrText xml:space="preserve">Function Call</w:instrText>
      </w:r>
      <w:r>
        <w:instrText xml:space="preserve">"</w:instrText>
      </w:r>
      <w:r>
        <w:rPr>
          <w:rFonts w:cs="Arial"/>
        </w:rPr>
        <w:fldChar w:fldCharType="end"/>
      </w:r>
      <w:r w:rsidR="009E71B4">
        <w:rPr>
          <w:rFonts w:cs="Arial"/>
        </w:rPr>
        <w:t xml:space="preserve"> </w:t>
      </w:r>
    </w:p>
    <w:p w:rsidP="00F71BA8" w:rsidR="00347871" w:rsidRDefault="00347871">
      <w:r>
        <w:t xml:space="preserve">
          An element of an expression that performs some operation based on a function type and produces a result.  I.e. plus(a,1).
          <w:br/>
          Arguments are bound to the function call via bindings.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9bba899ada544a47c36bb071e9024f5" w:history="1">
        <w:r>
          <w:rStyle w:val="Hyperlink"/>
          <w:rPr>
            <w:rStyle w:val="Hyperlink"/>
          </w:rPr>
          <w:t xml:space="preserve">Expression Node</w:t>
        </w:r>
      </w:hyperlink>
      <w:r>
        <w:t xml:space="preserve">, </w:t>
      </w:r>
      <w:hyperlink w:anchor="_e60871f18b94666411d0d4023a66bd0b" w:history="1">
        <w:r>
          <w:rStyle w:val="Hyperlink"/>
          <w:rPr>
            <w:rStyle w:val="Hyperlink"/>
          </w:rPr>
          <w:t xml:space="preserve">Property Owner</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3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414248466.emf"/>
                    <pic:cNvPicPr/>
                  </pic:nvPicPr>
                  <pic:blipFill>
                    <a:blip r:embed="mr_docxImage66"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calls</w:t>
      </w:r>
      <w:r>
        <w:rPr>
          <w:rFonts w:cs="Arial"/>
        </w:rPr>
        <w:fldChar w:fldCharType="begin"/>
      </w:r>
      <w:r>
        <w:instrText xml:space="preserve">XE"</w:instrText>
      </w:r>
      <w:r w:rsidRPr="00413D75">
        <w:rPr>
          <w:rFonts w:cs="Arial"/>
        </w:rPr>
        <w:instrText xml:space="preserve">calls</w:instrText>
      </w:r>
      <w:r>
        <w:instrText xml:space="preserve">"</w:instrText>
      </w:r>
      <w:r>
        <w:rPr>
          <w:rFonts w:cs="Arial"/>
        </w:rPr>
        <w:fldChar w:fldCharType="end"/>
      </w:r>
      <w:r>
        <w:t xml:space="preserve"> : </w:t>
      </w:r>
      <w:hyperlink w:anchor="_cff99d2f22ee84a9e95ea582786a897b" w:history="1">
        <w:r>
          <w:rStyle w:val="Hyperlink"/>
          <w:rPr>
            <w:rStyle w:val="Hyperlink"/>
          </w:rPr>
          <w:t xml:space="preserve">Function Type</w:t>
        </w:r>
      </w:hyperlink>
      <w:r>
        <w:t xml:space="preserve"> [</w:t>
      </w:r>
      <w:r>
        <w:t xml:space="preserve">1</w:t>
      </w:r>
      <w:r>
        <w:t xml:space="preserve">]</w:t>
      </w:r>
      <w:r>
        <w:t xml:space="preserve"> </w:t>
      </w:r>
      <w:r>
        <w:t xml:space="preserve">  </w:t>
      </w:r>
      <w:r w:rsidRPr="00833C5F">
        <w:rPr>
          <w:i/>
        </w:rPr>
        <w:t xml:space="preserve">Redefines</w:t>
      </w:r>
      <w:r>
        <w:t xml:space="preserve">: </w:t>
      </w:r>
      <w:r>
        <w:t xml:space="preserve">has type</w:t>
      </w:r>
      <w:r>
        <w:t xml:space="preserve">:</w:t>
      </w:r>
      <w:hyperlink w:anchor="_dfe1514224ca21cedba7b2b29802db50" w:history="1">
        <w:r>
          <w:rStyle w:val="Hyperlink"/>
          <w:rPr>
            <w:rStyle w:val="Hyperlink"/>
          </w:rPr>
          <w:t xml:space="preserve">Type</w:t>
        </w:r>
      </w:hyperlink>
      <w:r>
        <w:rPr>
          <w:rStyle w:val="Hyperlink"/>
        </w:rP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eb092a76b87a3aab56fe77b0528535c0" w:history="1">
        <w:r w:rsidRPr="00446E2F">
          <w:rStyle w:val="Hyperlink"/>
          <w:rPr>
            <w:color w:val="0066FF"/>
            <w:u w:val="single"/>
          </w:rPr>
          <w:t xml:space="preserve">Function Called</w:t>
        </w:r>
      </w:hyperlink>
      <w:r w:rsidR="00446E2F">
        <w:t xml:space="preserve"> </w:t>
      </w:r>
    </w:p>
    <w:p w:rsidP="004E3AD0" w:rsidR="00347871" w:rsidRDefault="00347871">
      <w:pPr>
        <w:pStyle w:val="BodyText"/>
        <w:spacing w:after="120" w:before="60"/>
        <w:ind w:firstLine="720"/>
      </w:pPr>
      <w:r>
        <w:t xml:space="preserve">Function called</w:t>
      </w:r>
    </w:p>
    <w:p w:rsidP="00347871" w:rsidR="00347871" w:rsidRDefault="00347871"/>
    <w:p w:rsidP="00347871" w:rsidR="00347871" w:rsidRDefault="00347871">
      <w:pPr>
        <w:pStyle w:val="Heading2"/>
      </w:pPr>
      <w:bookmarkStart w:id="_eb092a76b87a3aab56fe77b0528535c0" w:name="_eb092a76b87a3aab56fe77b0528535c0"/>
      <w:r>
        <w:t xml:space="preserve">Association Function Called</w:t>
      </w:r>
      <w:bookmarkEnd w:id="_eb092a76b87a3aab56fe77b0528535c0"/>
      <w:r w:rsidRPr="003A31EC">
        <w:rPr>
          <w:rFonts w:cs="Arial"/>
        </w:rPr>
        <w:t xml:space="preserve"> </w:t>
      </w:r>
      <w:r>
        <w:rPr>
          <w:rFonts w:cs="Arial"/>
        </w:rPr>
        <w:fldChar w:fldCharType="begin"/>
      </w:r>
      <w:r>
        <w:instrText xml:space="preserve">XE"</w:instrText>
      </w:r>
      <w:r w:rsidRPr="00413D75">
        <w:rPr>
          <w:rFonts w:cs="Arial"/>
        </w:rPr>
        <w:instrText xml:space="preserve">Function Called</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the function (a type) called by a function call.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930d7b301f56f0155603422a27ad833" w:history="1">
        <w:r>
          <w:rStyle w:val="Hyperlink"/>
          <w:rPr>
            <w:rStyle w:val="Hyperlink"/>
          </w:rPr>
          <w:t xml:space="preserve">Extent of Type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3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414248466.emf"/>
                    <pic:cNvPicPr/>
                  </pic:nvPicPr>
                  <pic:blipFill>
                    <a:blip r:embed="mr_docxImage67" cstate="print"/>
                    <a:stretch>
                      <a:fillRect/>
                    </a:stretch>
                  </pic:blipFill>
                  <pic:spPr>
                    <a:xfrm rot="0">
                      <a:off x="0" y="0"/>
                      <a:ext cx="152400" cy="152400"/>
                    </a:xfrm>
                    <a:prstGeom prst="rect">
                      <a:avLst/>
                    </a:prstGeom>
                  </pic:spPr>
                </pic:pic>
              </a:graphicData>
            </a:graphic>
          </wp:inline>
        </w:drawing>
      </w:r>
      <w:r>
        <w:t xml:space="preserve"> </w:t>
      </w:r>
      <w:r>
        <w:t xml:space="preserve">calls</w:t>
      </w:r>
      <w:r>
        <w:rPr>
          <w:rFonts w:cs="Arial"/>
        </w:rPr>
        <w:fldChar w:fldCharType="begin"/>
      </w:r>
      <w:r>
        <w:instrText xml:space="preserve">XE"</w:instrText>
      </w:r>
      <w:r w:rsidRPr="00413D75">
        <w:rPr>
          <w:rFonts w:cs="Arial"/>
        </w:rPr>
        <w:instrText xml:space="preserve">calls</w:instrText>
      </w:r>
      <w:r>
        <w:instrText xml:space="preserve">"</w:instrText>
      </w:r>
      <w:r>
        <w:rPr>
          <w:rFonts w:cs="Arial"/>
        </w:rPr>
        <w:fldChar w:fldCharType="end"/>
      </w:r>
      <w:r>
        <w:t xml:space="preserve"> : </w:t>
      </w:r>
      <w:hyperlink w:anchor="_cff99d2f22ee84a9e95ea582786a897b" w:history="1">
        <w:r>
          <w:rStyle w:val="Hyperlink"/>
          <w:rPr>
            <w:rStyle w:val="Hyperlink"/>
          </w:rPr>
          <w:t xml:space="preserve">Function Type</w:t>
        </w:r>
      </w:hyperlink>
      <w:r>
        <w:t xml:space="preserve"> [</w:t>
      </w:r>
      <w:r>
        <w:t xml:space="preserve">1</w:t>
      </w:r>
      <w:r>
        <w:t xml:space="preserve">]</w:t>
      </w:r>
      <w:r>
        <w:t xml:space="preserve"> </w:t>
      </w:r>
      <w:r>
        <w:t xml:space="preserve">  </w:t>
      </w:r>
      <w:r w:rsidRPr="00833C5F">
        <w:rPr>
          <w:i/>
        </w:rPr>
        <w:t xml:space="preserve">Redefines</w:t>
      </w:r>
      <w:r>
        <w:t xml:space="preserve">: </w:t>
      </w:r>
      <w:r>
        <w:t xml:space="preserve">has type</w:t>
      </w:r>
      <w:r>
        <w:t xml:space="preserve">: </w:t>
      </w:r>
      <w:hyperlink w:anchor="_dfe1514224ca21cedba7b2b29802db50" w:history="1">
        <w:r>
          <w:rStyle w:val="Hyperlink"/>
          <w:rPr>
            <w:rStyle w:val="Hyperlink"/>
          </w:rPr>
          <w:t xml:space="preserve">Type</w:t>
        </w:r>
      </w:hyperlink>
      <w:r>
        <w:rPr>
          <w:rStyle w:val="Hyperlink"/>
        </w:rPr>
        <w:t xml:space="preserve">   </w:t>
      </w:r>
      <w:r>
        <w:t xml:space="preserve"> </w:t>
      </w:r>
    </w:p>
    <w:p w:rsidP="004E3AD0" w:rsidR="00347871" w:rsidRDefault="00347871">
      <w:pPr>
        <w:pStyle w:val="BodyText"/>
        <w:spacing w:after="120" w:before="60"/>
        <w:ind w:firstLine="720"/>
      </w:pPr>
      <w:r>
        <w:t xml:space="preserve">Function called</w:t>
      </w:r>
    </w:p>
    <w:p w:rsidP="00347871" w:rsidR="00347871" w:rsidRDefault="00347871">
      <w:pPr>
        <w:ind w:firstLine="720"/>
      </w:pPr>
      <w:r>
        <w:rPr>
          <w:noProof/>
        </w:rPr>
        <w:drawing>
          <wp:inline distT="0" distB="0" distL="0" distR="0">
            <wp:extent cx="152400" cy="152400"/>
            <wp:effectExtent l="0" t="0" r="0" b="0"/>
            <wp:docPr id="13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414248466.emf"/>
                    <pic:cNvPicPr/>
                  </pic:nvPicPr>
                  <pic:blipFill>
                    <a:blip r:embed="mr_docxImage68" cstate="print"/>
                    <a:stretch>
                      <a:fillRect/>
                    </a:stretch>
                  </pic:blipFill>
                  <pic:spPr>
                    <a:xfrm rot="0">
                      <a:off x="0" y="0"/>
                      <a:ext cx="152400" cy="152400"/>
                    </a:xfrm>
                    <a:prstGeom prst="rect">
                      <a:avLst/>
                    </a:prstGeom>
                  </pic:spPr>
                </pic:pic>
              </a:graphicData>
            </a:graphic>
          </wp:inline>
        </w:drawing>
      </w:r>
      <w:r>
        <w:t xml:space="preserve"> </w:t>
      </w:r>
      <w:r>
        <w:t xml:space="preserve">is used by</w:t>
      </w:r>
      <w:r>
        <w:rPr>
          <w:rFonts w:cs="Arial"/>
        </w:rPr>
        <w:fldChar w:fldCharType="begin"/>
      </w:r>
      <w:r>
        <w:instrText xml:space="preserve">XE"</w:instrText>
      </w:r>
      <w:r w:rsidRPr="00413D75">
        <w:rPr>
          <w:rFonts w:cs="Arial"/>
        </w:rPr>
        <w:instrText xml:space="preserve">is used by</w:instrText>
      </w:r>
      <w:r>
        <w:instrText xml:space="preserve">"</w:instrText>
      </w:r>
      <w:r>
        <w:rPr>
          <w:rFonts w:cs="Arial"/>
        </w:rPr>
        <w:fldChar w:fldCharType="end"/>
      </w:r>
      <w:r>
        <w:t xml:space="preserve"> : </w:t>
      </w:r>
      <w:hyperlink w:anchor="_db3e44e523a232e5b77a133d74842e81" w:history="1">
        <w:r>
          <w:rStyle w:val="Hyperlink"/>
          <w:rPr>
            <w:rStyle w:val="Hyperlink"/>
          </w:rPr>
          <w:t xml:space="preserve">Function Call</w:t>
        </w:r>
      </w:hyperlink>
      <w:r>
        <w:t xml:space="preserve"> [</w:t>
      </w:r>
      <w:r>
        <w:t xml:space="preserve">*</w:t>
      </w:r>
      <w:r>
        <w:t xml:space="preserve">]</w:t>
      </w:r>
      <w:r>
        <w:t xml:space="preserve"> </w:t>
      </w:r>
      <w:r>
        <w:t xml:space="preserve">  </w:t>
      </w:r>
      <w:r w:rsidRPr="00833C5F">
        <w:rPr>
          <w:i/>
        </w:rPr>
        <w:t xml:space="preserve">Redefines</w:t>
      </w:r>
      <w:r>
        <w:t xml:space="preserve">: </w:t>
      </w:r>
      <w:r>
        <w:t xml:space="preserve">has type</w:t>
      </w:r>
      <w:r>
        <w:t xml:space="preserve">: </w:t>
      </w:r>
      <w:hyperlink w:anchor="_dfe1514224ca21cedba7b2b29802db50" w:history="1">
        <w:r>
          <w:rStyle w:val="Hyperlink"/>
          <w:rPr>
            <w:rStyle w:val="Hyperlink"/>
          </w:rPr>
          <w:t xml:space="preserve">Type</w:t>
        </w:r>
      </w:hyperlink>
      <w:r>
        <w:rPr>
          <w:rStyle w:val="Hyperlink"/>
        </w:rPr>
        <w:t xml:space="preserve">   </w:t>
      </w:r>
      <w:r>
        <w:t xml:space="preserve"> </w:t>
      </w:r>
    </w:p>
    <w:p w:rsidP="004E3AD0" w:rsidR="00347871" w:rsidRDefault="00347871">
      <w:pPr>
        <w:pStyle w:val="BodyText"/>
        <w:spacing w:after="120" w:before="60"/>
        <w:ind w:firstLine="720"/>
      </w:pPr>
      <w:r>
        <w:t xml:space="preserve">Function calls using a function declaration.</w:t>
      </w:r>
    </w:p>
    <w:p w:rsidP="00347871" w:rsidR="00347871" w:rsidRDefault="00347871"/>
    <w:p w:rsidP="00347871" w:rsidR="00347871" w:rsidRDefault="00347871">
      <w:pPr>
        <w:pStyle w:val="Heading2"/>
      </w:pPr>
      <w:bookmarkStart w:id="_84ce1e5601466fe3e5b0f817878a5249" w:name="_84ce1e5601466fe3e5b0f817878a5249"/>
      <w:r>
        <w:t xml:space="preserve">Association Function Implementation</w:t>
      </w:r>
      <w:bookmarkEnd w:id="_84ce1e5601466fe3e5b0f817878a5249"/>
      <w:r w:rsidRPr="003A31EC">
        <w:rPr>
          <w:rFonts w:cs="Arial"/>
        </w:rPr>
        <w:t xml:space="preserve"> </w:t>
      </w:r>
      <w:r>
        <w:rPr>
          <w:rFonts w:cs="Arial"/>
        </w:rPr>
        <w:fldChar w:fldCharType="begin"/>
      </w:r>
      <w:r>
        <w:instrText xml:space="preserve">XE"</w:instrText>
      </w:r>
      <w:r w:rsidRPr="00413D75">
        <w:rPr>
          <w:rFonts w:cs="Arial"/>
        </w:rPr>
        <w:instrText xml:space="preserve">Function Implementation</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the implementation of a function by an expression.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c832196fd78ec5da9e6b1ddd1779adf" w:history="1">
        <w:r>
          <w:rStyle w:val="Hyperlink"/>
          <w:rPr>
            <w:rStyle w:val="Hyperlink"/>
          </w:rPr>
          <w:t xml:space="preserve">Expression Context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3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414248466.emf"/>
                    <pic:cNvPicPr/>
                  </pic:nvPicPr>
                  <pic:blipFill>
                    <a:blip r:embed="mr_docxImage69" cstate="print"/>
                    <a:stretch>
                      <a:fillRect/>
                    </a:stretch>
                  </pic:blipFill>
                  <pic:spPr>
                    <a:xfrm rot="0">
                      <a:off x="0" y="0"/>
                      <a:ext cx="152400" cy="152400"/>
                    </a:xfrm>
                    <a:prstGeom prst="rect">
                      <a:avLst/>
                    </a:prstGeom>
                  </pic:spPr>
                </pic:pic>
              </a:graphicData>
            </a:graphic>
          </wp:inline>
        </w:drawing>
      </w:r>
      <w:r>
        <w:t xml:space="preserve"> </w:t>
      </w:r>
      <w:r>
        <w:t xml:space="preserve">implemented by</w:t>
      </w:r>
      <w:r>
        <w:rPr>
          <w:rFonts w:cs="Arial"/>
        </w:rPr>
        <w:fldChar w:fldCharType="begin"/>
      </w:r>
      <w:r>
        <w:instrText xml:space="preserve">XE"</w:instrText>
      </w:r>
      <w:r w:rsidRPr="00413D75">
        <w:rPr>
          <w:rFonts w:cs="Arial"/>
        </w:rPr>
        <w:instrText xml:space="preserve">implemented by</w:instrText>
      </w:r>
      <w:r>
        <w:instrText xml:space="preserve">"</w:instrText>
      </w:r>
      <w:r>
        <w:rPr>
          <w:rFonts w:cs="Arial"/>
        </w:rPr>
        <w:fldChar w:fldCharType="end"/>
      </w:r>
      <w:r>
        <w:t xml:space="preserve"> : </w:t>
      </w:r>
      <w:hyperlink w:anchor="_f9bba899ada544a47c36bb071e9024f5" w:history="1">
        <w:r>
          <w:rStyle w:val="Hyperlink"/>
          <w:rPr>
            <w:rStyle w:val="Hyperlink"/>
          </w:rPr>
          <w:t xml:space="preserve">Expression Node</w:t>
        </w:r>
      </w:hyperlink>
      <w:r>
        <w:t xml:space="preserve"> [</w:t>
      </w:r>
      <w:r>
        <w:t xml:space="preserve">0..1</w:t>
      </w:r>
      <w:r>
        <w:t xml:space="preserve">]</w:t>
      </w:r>
      <w:r>
        <w:t xml:space="preserve"> </w:t>
      </w:r>
      <w:r>
        <w:t xml:space="preserve">  </w:t>
      </w:r>
      <w:r w:rsidRPr="00833C5F">
        <w:rPr>
          <w:i/>
        </w:rPr>
        <w:t xml:space="preserve">Redefines</w:t>
      </w:r>
      <w:r>
        <w:t xml:space="preserve">: </w:t>
      </w:r>
      <w:r>
        <w:t xml:space="preserve">has type</w:t>
      </w:r>
      <w:r>
        <w:t xml:space="preserve">: </w:t>
      </w:r>
      <w:hyperlink w:anchor="_dfe1514224ca21cedba7b2b29802db50" w:history="1">
        <w:r>
          <w:rStyle w:val="Hyperlink"/>
          <w:rPr>
            <w:rStyle w:val="Hyperlink"/>
          </w:rPr>
          <w:t xml:space="preserve">Type</w:t>
        </w:r>
      </w:hyperlink>
      <w:r>
        <w:rPr>
          <w:rStyle w:val="Hyperlink"/>
        </w:rPr>
        <w:t xml:space="preserve">   </w:t>
      </w:r>
      <w:r>
        <w:t xml:space="preserve"> </w:t>
      </w:r>
    </w:p>
    <w:p w:rsidP="004E3AD0" w:rsidR="00347871" w:rsidRDefault="00347871">
      <w:pPr>
        <w:pStyle w:val="BodyText"/>
        <w:spacing w:after="120" w:before="60"/>
        <w:ind w:firstLine="720"/>
      </w:pPr>
      <w:r>
        <w:t xml:space="preserve">Expression which defines the implementation of a function.</w:t>
      </w:r>
    </w:p>
    <w:p w:rsidP="00347871" w:rsidR="00347871" w:rsidRDefault="00347871">
      <w:pPr>
        <w:ind w:firstLine="720"/>
      </w:pPr>
      <w:r>
        <w:rPr>
          <w:noProof/>
        </w:rPr>
        <w:drawing>
          <wp:inline distT="0" distB="0" distL="0" distR="0">
            <wp:extent cx="152400" cy="152400"/>
            <wp:effectExtent l="0" t="0" r="0" b="0"/>
            <wp:docPr id="13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414248466.emf"/>
                    <pic:cNvPicPr/>
                  </pic:nvPicPr>
                  <pic:blipFill>
                    <a:blip r:embed="mr_docxImage70" cstate="print"/>
                    <a:stretch>
                      <a:fillRect/>
                    </a:stretch>
                  </pic:blipFill>
                  <pic:spPr>
                    <a:xfrm rot="0">
                      <a:off x="0" y="0"/>
                      <a:ext cx="152400" cy="152400"/>
                    </a:xfrm>
                    <a:prstGeom prst="rect">
                      <a:avLst/>
                    </a:prstGeom>
                  </pic:spPr>
                </pic:pic>
              </a:graphicData>
            </a:graphic>
          </wp:inline>
        </w:drawing>
      </w:r>
      <w:r>
        <w:t xml:space="preserve"> </w:t>
      </w:r>
      <w:r>
        <w:t xml:space="preserve">implements</w:t>
      </w:r>
      <w:r>
        <w:rPr>
          <w:rFonts w:cs="Arial"/>
        </w:rPr>
        <w:fldChar w:fldCharType="begin"/>
      </w:r>
      <w:r>
        <w:instrText xml:space="preserve">XE"</w:instrText>
      </w:r>
      <w:r w:rsidRPr="00413D75">
        <w:rPr>
          <w:rFonts w:cs="Arial"/>
        </w:rPr>
        <w:instrText xml:space="preserve">implements</w:instrText>
      </w:r>
      <w:r>
        <w:instrText xml:space="preserve">"</w:instrText>
      </w:r>
      <w:r>
        <w:rPr>
          <w:rFonts w:cs="Arial"/>
        </w:rPr>
        <w:fldChar w:fldCharType="end"/>
      </w:r>
      <w:r>
        <w:t xml:space="preserve"> : </w:t>
      </w:r>
      <w:hyperlink w:anchor="_cff99d2f22ee84a9e95ea582786a897b" w:history="1">
        <w:r>
          <w:rStyle w:val="Hyperlink"/>
          <w:rPr>
            <w:rStyle w:val="Hyperlink"/>
          </w:rPr>
          <w:t xml:space="preserve">Function Type</w:t>
        </w:r>
      </w:hyperlink>
      <w:r>
        <w:t xml:space="preserve"> [</w:t>
      </w:r>
      <w:r>
        <w:t xml:space="preserve">0..1</w:t>
      </w:r>
      <w:r>
        <w:t xml:space="preserve">]</w:t>
      </w:r>
      <w:r>
        <w:t xml:space="preserve"> </w:t>
      </w:r>
      <w:r>
        <w:t xml:space="preserve">  </w:t>
      </w:r>
      <w:r w:rsidRPr="00833C5F">
        <w:rPr>
          <w:i/>
        </w:rPr>
        <w:t xml:space="preserve">Redefines</w:t>
      </w:r>
      <w:r>
        <w:t xml:space="preserve">: </w:t>
      </w:r>
      <w:r>
        <w:t xml:space="preserve">has type</w:t>
      </w:r>
      <w:r>
        <w:t xml:space="preserve">: </w:t>
      </w:r>
      <w:hyperlink w:anchor="_dfe1514224ca21cedba7b2b29802db50" w:history="1">
        <w:r>
          <w:rStyle w:val="Hyperlink"/>
          <w:rPr>
            <w:rStyle w:val="Hyperlink"/>
          </w:rPr>
          <w:t xml:space="preserve">Type</w:t>
        </w:r>
      </w:hyperlink>
      <w:r>
        <w:rPr>
          <w:rStyle w:val="Hyperlink"/>
        </w:rPr>
        <w:t xml:space="preserve">   </w:t>
      </w:r>
      <w:r>
        <w:t xml:space="preserve"> </w:t>
      </w:r>
    </w:p>
    <w:p w:rsidP="004E3AD0" w:rsidR="00347871" w:rsidRDefault="00347871">
      <w:pPr>
        <w:pStyle w:val="BodyText"/>
        <w:spacing w:after="120" w:before="60"/>
        <w:ind w:firstLine="720"/>
      </w:pPr>
      <w:r>
        <w:t xml:space="preserve">Function implemented by an expression</w:t>
      </w:r>
    </w:p>
    <w:p w:rsidP="00347871" w:rsidR="00347871" w:rsidRDefault="00347871"/>
    <w:p w:rsidP="00347871" w:rsidR="00347871" w:rsidRDefault="00347871">
      <w:pPr>
        <w:pStyle w:val="Heading2"/>
      </w:pPr>
      <w:bookmarkStart w:id="_cff99d2f22ee84a9e95ea582786a897b" w:name="_cff99d2f22ee84a9e95ea582786a897b"/>
      <w:r>
        <w:t xml:space="preserve">Class Function Type</w:t>
      </w:r>
      <w:bookmarkEnd w:id="_cff99d2f22ee84a9e95ea582786a897b"/>
      <w:r w:rsidRPr="003A31EC">
        <w:rPr>
          <w:rFonts w:cs="Arial"/>
        </w:rPr>
        <w:t xml:space="preserve"> </w:t>
      </w:r>
      <w:r>
        <w:rPr>
          <w:rFonts w:cs="Arial"/>
        </w:rPr>
        <w:fldChar w:fldCharType="begin"/>
      </w:r>
      <w:r>
        <w:instrText xml:space="preserve">XE"</w:instrText>
      </w:r>
      <w:r w:rsidRPr="00413D75">
        <w:rPr>
          <w:rFonts w:cs="Arial"/>
        </w:rPr>
        <w:instrText xml:space="preserve">Function Type</w:instrText>
      </w:r>
      <w:r>
        <w:instrText xml:space="preserve">"</w:instrText>
      </w:r>
      <w:r>
        <w:rPr>
          <w:rFonts w:cs="Arial"/>
        </w:rPr>
        <w:fldChar w:fldCharType="end"/>
      </w:r>
      <w:r w:rsidR="009E71B4">
        <w:rPr>
          <w:rFonts w:cs="Arial"/>
        </w:rPr>
        <w:t xml:space="preserve"> </w:t>
      </w:r>
    </w:p>
    <w:p w:rsidP="00F71BA8" w:rsidR="00347871" w:rsidRDefault="00347871">
      <w:r>
        <w:t xml:space="preserve">
          A declaration of a function which performs a calculation on arguments (properties) to produce a result (function result).  I.e. the definition of plus(a:Number, b:Number).
          <w:br/>
          <w:br/>
          Functions are intended to be side-effect free and context free (they only depend on their arguments and don't change anything) but assertions to specify that certain functions are pure may be required,
          <w:br/>
          Note: FUNCTION ARGUMENTS ARE PROPERTIES of the function.
          <w:br/>
          <w:br/>
          [FUML] Operation where ownedParameter corresponds with &lt;has property&gt; and type corresponds with &lt;resulting type&gt;.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847ee03faa23264a18dd452d21972fc" w:history="1">
        <w:r>
          <w:rStyle w:val="Hyperlink"/>
          <w:rPr>
            <w:rStyle w:val="Hyperlink"/>
          </w:rPr>
          <w:t xml:space="preserve">Expression Context</w:t>
        </w:r>
      </w:hyperlink>
      <w:r>
        <w:t xml:space="preserve">, </w:t>
      </w:r>
      <w:hyperlink w:anchor="_3b0c6b335aca4015ef569068da1bec31" w:history="1">
        <w:r>
          <w:rStyle w:val="Hyperlink"/>
          <w:rPr>
            <w:rStyle w:val="Hyperlink"/>
          </w:rPr>
          <w:t xml:space="preserve">Property Owner Type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4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414248466.emf"/>
                    <pic:cNvPicPr/>
                  </pic:nvPicPr>
                  <pic:blipFill>
                    <a:blip r:embed="mr_docxImage71"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implemented by</w:t>
      </w:r>
      <w:r>
        <w:rPr>
          <w:rFonts w:cs="Arial"/>
        </w:rPr>
        <w:fldChar w:fldCharType="begin"/>
      </w:r>
      <w:r>
        <w:instrText xml:space="preserve">XE"</w:instrText>
      </w:r>
      <w:r w:rsidRPr="00413D75">
        <w:rPr>
          <w:rFonts w:cs="Arial"/>
        </w:rPr>
        <w:instrText xml:space="preserve">implemented by</w:instrText>
      </w:r>
      <w:r>
        <w:instrText xml:space="preserve">"</w:instrText>
      </w:r>
      <w:r>
        <w:rPr>
          <w:rFonts w:cs="Arial"/>
        </w:rPr>
        <w:fldChar w:fldCharType="end"/>
      </w:r>
      <w:r>
        <w:t xml:space="preserve"> : </w:t>
      </w:r>
      <w:hyperlink w:anchor="_f9bba899ada544a47c36bb071e9024f5" w:history="1">
        <w:r>
          <w:rStyle w:val="Hyperlink"/>
          <w:rPr>
            <w:rStyle w:val="Hyperlink"/>
          </w:rPr>
          <w:t xml:space="preserve">Expression Node</w:t>
        </w:r>
      </w:hyperlink>
      <w:r>
        <w:t xml:space="preserve"> [</w:t>
      </w:r>
      <w:r>
        <w:t xml:space="preserve">0..1</w:t>
      </w:r>
      <w:r>
        <w:t xml:space="preserve">]</w:t>
      </w:r>
      <w:r>
        <w:t xml:space="preserve"> </w:t>
      </w:r>
      <w:r>
        <w:t xml:space="preserve">  </w:t>
      </w:r>
      <w:r w:rsidRPr="00833C5F">
        <w:rPr>
          <w:i/>
        </w:rPr>
        <w:t xml:space="preserve">Subsets</w:t>
      </w:r>
      <w:r>
        <w:t xml:space="preserve">: </w:t>
      </w:r>
      <w:r>
        <w:t xml:space="preserve">contextualizes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84ce1e5601466fe3e5b0f817878a5249" w:history="1">
        <w:r w:rsidRPr="00446E2F">
          <w:rStyle w:val="Hyperlink"/>
          <w:rPr>
            <w:color w:val="0066FF"/>
            <w:u w:val="single"/>
          </w:rPr>
          <w:t xml:space="preserve">Function Implementation</w:t>
        </w:r>
      </w:hyperlink>
      <w:r w:rsidR="00446E2F">
        <w:t xml:space="preserve"> </w:t>
      </w:r>
    </w:p>
    <w:p w:rsidP="004E3AD0" w:rsidR="00347871" w:rsidRDefault="00347871">
      <w:pPr>
        <w:pStyle w:val="BodyText"/>
        <w:spacing w:after="120" w:before="60"/>
        <w:ind w:firstLine="720"/>
      </w:pPr>
      <w:r>
        <w:t xml:space="preserve">Expression which defines the implementation of a function.</w:t>
      </w:r>
    </w:p>
    <w:p w:rsidP="00347871" w:rsidR="00347871" w:rsidRDefault="00347871">
      <w:pPr>
        <w:ind w:hanging="245" w:left="605"/>
      </w:pPr>
      <w:r>
        <w:rPr>
          <w:noProof/>
        </w:rPr>
        <w:drawing>
          <wp:inline distT="0" distB="0" distL="0" distR="0">
            <wp:extent cx="152400" cy="152400"/>
            <wp:effectExtent l="0" t="0" r="0" b="0"/>
            <wp:docPr id="14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414248466.emf"/>
                    <pic:cNvPicPr/>
                  </pic:nvPicPr>
                  <pic:blipFill>
                    <a:blip r:embed="mr_docxImage72"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is used by</w:t>
      </w:r>
      <w:r>
        <w:rPr>
          <w:rFonts w:cs="Arial"/>
        </w:rPr>
        <w:fldChar w:fldCharType="begin"/>
      </w:r>
      <w:r>
        <w:instrText xml:space="preserve">XE"</w:instrText>
      </w:r>
      <w:r w:rsidRPr="00413D75">
        <w:rPr>
          <w:rFonts w:cs="Arial"/>
        </w:rPr>
        <w:instrText xml:space="preserve">is used by</w:instrText>
      </w:r>
      <w:r>
        <w:instrText xml:space="preserve">"</w:instrText>
      </w:r>
      <w:r>
        <w:rPr>
          <w:rFonts w:cs="Arial"/>
        </w:rPr>
        <w:fldChar w:fldCharType="end"/>
      </w:r>
      <w:r>
        <w:t xml:space="preserve"> : </w:t>
      </w:r>
      <w:hyperlink w:anchor="_db3e44e523a232e5b77a133d74842e81" w:history="1">
        <w:r>
          <w:rStyle w:val="Hyperlink"/>
          <w:rPr>
            <w:rStyle w:val="Hyperlink"/>
          </w:rPr>
          <w:t xml:space="preserve">Function Call</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eb092a76b87a3aab56fe77b0528535c0" w:history="1">
        <w:r w:rsidRPr="00446E2F">
          <w:rStyle w:val="Hyperlink"/>
          <w:rPr>
            <w:color w:val="0066FF"/>
            <w:u w:val="single"/>
          </w:rPr>
          <w:t xml:space="preserve">Function Called</w:t>
        </w:r>
      </w:hyperlink>
      <w:r w:rsidR="00446E2F">
        <w:t xml:space="preserve"> </w:t>
      </w:r>
    </w:p>
    <w:p w:rsidP="004E3AD0" w:rsidR="00347871" w:rsidRDefault="00347871">
      <w:pPr>
        <w:pStyle w:val="BodyText"/>
        <w:spacing w:after="120" w:before="60"/>
        <w:ind w:firstLine="720"/>
      </w:pPr>
      <w:r>
        <w:t xml:space="preserve">Function calls using a function declaration.</w:t>
      </w:r>
    </w:p>
    <w:p w:rsidP="00347871" w:rsidR="00347871" w:rsidRDefault="00347871"/>
    <w:p w:rsidP="00347871" w:rsidR="00347871" w:rsidRDefault="00347871">
      <w:pPr>
        <w:pStyle w:val="Heading2"/>
      </w:pPr>
      <w:bookmarkStart w:id="_e6c2e5d52e1652a6c3d27d411345c754" w:name="_e6c2e5d52e1652a6c3d27d411345c754"/>
      <w:r>
        <w:t xml:space="preserve">Class Object Operation Type</w:t>
      </w:r>
      <w:bookmarkEnd w:id="_e6c2e5d52e1652a6c3d27d411345c754"/>
      <w:r w:rsidRPr="003A31EC">
        <w:rPr>
          <w:rFonts w:cs="Arial"/>
        </w:rPr>
        <w:t xml:space="preserve"> </w:t>
      </w:r>
      <w:r>
        <w:rPr>
          <w:rFonts w:cs="Arial"/>
        </w:rPr>
        <w:fldChar w:fldCharType="begin"/>
      </w:r>
      <w:r>
        <w:instrText xml:space="preserve">XE"</w:instrText>
      </w:r>
      <w:r w:rsidRPr="00413D75">
        <w:rPr>
          <w:rFonts w:cs="Arial"/>
        </w:rPr>
        <w:instrText xml:space="preserve">Object Operation Type</w:instrText>
      </w:r>
      <w:r>
        <w:instrText xml:space="preserve">"</w:instrText>
      </w:r>
      <w:r>
        <w:rPr>
          <w:rFonts w:cs="Arial"/>
        </w:rPr>
        <w:fldChar w:fldCharType="end"/>
      </w:r>
      <w:r w:rsidR="009E71B4">
        <w:rPr>
          <w:rFonts w:cs="Arial"/>
        </w:rPr>
        <w:t xml:space="preserve"> </w:t>
      </w:r>
    </w:p>
    <w:p w:rsidP="00F71BA8" w:rsidR="00347871" w:rsidRDefault="00347871">
      <w:r>
        <w:t xml:space="preserve">
          An operation bound to a specific "receiver" in the "Object Oriented" sense.
          <w:br/>
          [FUML] Operation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cff99d2f22ee84a9e95ea582786a897b" w:history="1">
        <w:r>
          <w:rStyle w:val="Hyperlink"/>
          <w:rPr>
            <w:rStyle w:val="Hyperlink"/>
          </w:rPr>
          <w:t xml:space="preserve">Function Type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44"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974473222.emf"/>
                    <pic:cNvPicPr/>
                  </pic:nvPicPr>
                  <pic:blipFill>
                    <a:blip r:embed="mr_docxImage73"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receiver</w:t>
      </w:r>
      <w:r>
        <w:rPr>
          <w:rFonts w:cs="Arial"/>
        </w:rPr>
        <w:fldChar w:fldCharType="begin"/>
      </w:r>
      <w:r>
        <w:instrText xml:space="preserve">XE"</w:instrText>
      </w:r>
      <w:r w:rsidRPr="00413D75">
        <w:rPr>
          <w:rFonts w:cs="Arial"/>
        </w:rPr>
        <w:instrText xml:space="preserve">receiver</w:instrText>
      </w:r>
      <w:r>
        <w:instrText xml:space="preserve">"</w:instrText>
      </w:r>
      <w:r>
        <w:rPr>
          <w:rFonts w:cs="Arial"/>
        </w:rPr>
        <w:fldChar w:fldCharType="end"/>
      </w:r>
      <w:r>
        <w:t xml:space="preserve"> : </w:t>
      </w:r>
      <w:hyperlink w:anchor="_aec2b4f875c8e48059ff0f3cf4fdb05d" w:history="1">
        <w:r>
          <w:rStyle w:val="Hyperlink"/>
          <w:rPr>
            <w:rStyle w:val="Hyperlink"/>
          </w:rPr>
          <w:t xml:space="preserve">Property Type</w:t>
        </w:r>
      </w:hyperlink>
      <w:r>
        <w:t xml:space="preserve"> [</w:t>
      </w:r>
      <w:r>
        <w:t xml:space="preserve">1</w:t>
      </w:r>
      <w:r>
        <w:t xml:space="preserve">]</w:t>
      </w:r>
      <w:r>
        <w:t xml:space="preserve"> </w:t>
      </w:r>
      <w:r>
        <w:t xml:space="preserve">  </w:t>
      </w:r>
      <w:r w:rsidRPr="00833C5F">
        <w:rPr>
          <w:i/>
        </w:rPr>
        <w:t xml:space="preserve">Subsets</w:t>
      </w:r>
      <w:r>
        <w:t xml:space="preserve">: </w:t>
      </w:r>
      <w:r>
        <w:t xml:space="preserve">has property</w:t>
      </w:r>
      <w:r>
        <w:t xml:space="preserve">:</w:t>
      </w:r>
      <w:hyperlink w:anchor="_aec2b4f875c8e48059ff0f3cf4fdb05d" w:history="1">
        <w:r>
          <w:rStyle w:val="Hyperlink"/>
          <w:rPr>
            <w:rStyle w:val="Hyperlink"/>
          </w:rPr>
          <w:t xml:space="preserve">Property Type</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a02f44bf25ed335a69f70e6854eb4be4" w:history="1">
        <w:r w:rsidRPr="00446E2F">
          <w:rStyle w:val="Hyperlink"/>
          <w:rPr>
            <w:color w:val="0066FF"/>
            <w:u w:val="single"/>
          </w:rPr>
          <w:t xml:space="preserve">OO Target</w:t>
        </w:r>
      </w:hyperlink>
      <w:r w:rsidR="00446E2F">
        <w:t xml:space="preserve"> </w:t>
      </w:r>
    </w:p>
    <w:p w:rsidP="004E3AD0" w:rsidR="00347871" w:rsidRDefault="00347871">
      <w:pPr>
        <w:pStyle w:val="BodyText"/>
        <w:spacing w:after="120" w:before="60"/>
        <w:ind w:firstLine="720"/>
      </w:pPr>
      <w:r>
        <w:t xml:space="preserve">
          The property that is the receiver of an object operation. 
          <w:br/>
          [UML] class (of Operation)
        </w:t>
      </w:r>
    </w:p>
    <w:p w:rsidP="00347871" w:rsidR="00347871" w:rsidRDefault="00347871"/>
    <w:p w:rsidP="00347871" w:rsidR="00347871" w:rsidRDefault="00347871">
      <w:pPr>
        <w:pStyle w:val="Heading2"/>
      </w:pPr>
      <w:bookmarkStart w:id="_a02f44bf25ed335a69f70e6854eb4be4" w:name="_a02f44bf25ed335a69f70e6854eb4be4"/>
      <w:r>
        <w:t xml:space="preserve">Association OO Target</w:t>
      </w:r>
      <w:bookmarkEnd w:id="_a02f44bf25ed335a69f70e6854eb4be4"/>
      <w:r w:rsidRPr="003A31EC">
        <w:rPr>
          <w:rFonts w:cs="Arial"/>
        </w:rPr>
        <w:t xml:space="preserve"> </w:t>
      </w:r>
      <w:r>
        <w:rPr>
          <w:rFonts w:cs="Arial"/>
        </w:rPr>
        <w:fldChar w:fldCharType="begin"/>
      </w:r>
      <w:r>
        <w:instrText xml:space="preserve">XE"</w:instrText>
      </w:r>
      <w:r w:rsidRPr="00413D75">
        <w:rPr>
          <w:rFonts w:cs="Arial"/>
        </w:rPr>
        <w:instrText xml:space="preserve">OO Target</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the "target" type of an object oriented function.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46"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974473222.emf"/>
                    <pic:cNvPicPr/>
                  </pic:nvPicPr>
                  <pic:blipFill>
                    <a:blip r:embed="mr_docxImage74" cstate="print"/>
                    <a:stretch>
                      <a:fillRect/>
                    </a:stretch>
                  </pic:blipFill>
                  <pic:spPr>
                    <a:xfrm rot="0">
                      <a:off x="0" y="0"/>
                      <a:ext cx="152400" cy="152400"/>
                    </a:xfrm>
                    <a:prstGeom prst="rect">
                      <a:avLst/>
                    </a:prstGeom>
                  </pic:spPr>
                </pic:pic>
              </a:graphicData>
            </a:graphic>
          </wp:inline>
        </w:drawing>
      </w:r>
      <w:r>
        <w:t xml:space="preserve"> </w:t>
      </w:r>
      <w:r>
        <w:t xml:space="preserve">receiver</w:t>
      </w:r>
      <w:r>
        <w:rPr>
          <w:rFonts w:cs="Arial"/>
        </w:rPr>
        <w:fldChar w:fldCharType="begin"/>
      </w:r>
      <w:r>
        <w:instrText xml:space="preserve">XE"</w:instrText>
      </w:r>
      <w:r w:rsidRPr="00413D75">
        <w:rPr>
          <w:rFonts w:cs="Arial"/>
        </w:rPr>
        <w:instrText xml:space="preserve">receiver</w:instrText>
      </w:r>
      <w:r>
        <w:instrText xml:space="preserve">"</w:instrText>
      </w:r>
      <w:r>
        <w:rPr>
          <w:rFonts w:cs="Arial"/>
        </w:rPr>
        <w:fldChar w:fldCharType="end"/>
      </w:r>
      <w:r>
        <w:t xml:space="preserve"> : </w:t>
      </w:r>
      <w:hyperlink w:anchor="_aec2b4f875c8e48059ff0f3cf4fdb05d" w:history="1">
        <w:r>
          <w:rStyle w:val="Hyperlink"/>
          <w:rPr>
            <w:rStyle w:val="Hyperlink"/>
          </w:rPr>
          <w:t xml:space="preserve">Property Type</w:t>
        </w:r>
      </w:hyperlink>
      <w:r>
        <w:t xml:space="preserve"> [</w:t>
      </w:r>
      <w:r>
        <w:t xml:space="preserve">1</w:t>
      </w:r>
      <w:r>
        <w:t xml:space="preserve">]</w:t>
      </w:r>
      <w:r>
        <w:t xml:space="preserve"> </w:t>
      </w:r>
      <w:r>
        <w:t xml:space="preserve">  </w:t>
      </w:r>
      <w:r w:rsidRPr="00833C5F">
        <w:rPr>
          <w:i/>
        </w:rPr>
        <w:t xml:space="preserve">Subsets</w:t>
      </w:r>
      <w:r>
        <w:t xml:space="preserve">: </w:t>
      </w:r>
      <w:r>
        <w:t xml:space="preserve">has property</w:t>
      </w:r>
      <w:r>
        <w:t xml:space="preserve">:</w:t>
      </w:r>
      <w:hyperlink w:anchor="_aec2b4f875c8e48059ff0f3cf4fdb05d" w:history="1">
        <w:r>
          <w:rStyle w:val="Hyperlink"/>
          <w:rPr>
            <w:rStyle w:val="Hyperlink"/>
          </w:rPr>
          <w:t xml:space="preserve">Property Type</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The property that is the receiver of an object operation. 
          <w:br/>
          [UML] class (of Operation)
        </w:t>
      </w:r>
    </w:p>
    <w:p w:rsidP="00347871" w:rsidR="00347871" w:rsidRDefault="00347871">
      <w:pPr>
        <w:ind w:firstLine="720"/>
      </w:pPr>
      <w:r>
        <w:rPr>
          <w:noProof/>
        </w:rPr>
        <w:drawing>
          <wp:inline distT="0" distB="0" distL="0" distR="0">
            <wp:extent cx="152400" cy="152400"/>
            <wp:effectExtent l="0" t="0" r="0" b="0"/>
            <wp:docPr id="148"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974473222.emf"/>
                    <pic:cNvPicPr/>
                  </pic:nvPicPr>
                  <pic:blipFill>
                    <a:blip r:embed="mr_docxImage75" cstate="print"/>
                    <a:stretch>
                      <a:fillRect/>
                    </a:stretch>
                  </pic:blipFill>
                  <pic:spPr>
                    <a:xfrm rot="0">
                      <a:off x="0" y="0"/>
                      <a:ext cx="152400" cy="152400"/>
                    </a:xfrm>
                    <a:prstGeom prst="rect">
                      <a:avLst/>
                    </a:prstGeom>
                  </pic:spPr>
                </pic:pic>
              </a:graphicData>
            </a:graphic>
          </wp:inline>
        </w:drawing>
      </w:r>
      <w:r>
        <w:t xml:space="preserve"> </w:t>
      </w:r>
      <w:r>
        <w:t xml:space="preserve">received by</w:t>
      </w:r>
      <w:r>
        <w:rPr>
          <w:rFonts w:cs="Arial"/>
        </w:rPr>
        <w:fldChar w:fldCharType="begin"/>
      </w:r>
      <w:r>
        <w:instrText xml:space="preserve">XE"</w:instrText>
      </w:r>
      <w:r w:rsidRPr="00413D75">
        <w:rPr>
          <w:rFonts w:cs="Arial"/>
        </w:rPr>
        <w:instrText xml:space="preserve">received by</w:instrText>
      </w:r>
      <w:r>
        <w:instrText xml:space="preserve">"</w:instrText>
      </w:r>
      <w:r>
        <w:rPr>
          <w:rFonts w:cs="Arial"/>
        </w:rPr>
        <w:fldChar w:fldCharType="end"/>
      </w:r>
      <w:r>
        <w:t xml:space="preserve"> : </w:t>
      </w:r>
      <w:hyperlink w:anchor="_e6c2e5d52e1652a6c3d27d411345c754" w:history="1">
        <w:r>
          <w:rStyle w:val="Hyperlink"/>
          <w:rPr>
            <w:rStyle w:val="Hyperlink"/>
          </w:rPr>
          <w:t xml:space="preserve">Object Operation Type</w:t>
        </w:r>
      </w:hyperlink>
      <w:r>
        <w:t xml:space="preserve"> [</w:t>
      </w:r>
      <w:r>
        <w:t xml:space="preserve">*</w:t>
      </w:r>
      <w:r>
        <w:t xml:space="preserve">]</w:t>
      </w:r>
      <w:r>
        <w:t xml:space="preserve"> </w:t>
      </w:r>
      <w:r>
        <w:t xml:space="preserve">  </w:t>
      </w:r>
      <w:r w:rsidRPr="00833C5F">
        <w:rPr>
          <w:i/>
        </w:rPr>
        <w:t xml:space="preserve">Subsets</w:t>
      </w:r>
      <w:r>
        <w:t xml:space="preserve">: </w:t>
      </w:r>
      <w:r>
        <w:t xml:space="preserve">has property</w:t>
      </w:r>
      <w:r>
        <w:t xml:space="preserve">:</w:t>
      </w:r>
      <w:hyperlink w:anchor="_aec2b4f875c8e48059ff0f3cf4fdb05d" w:history="1">
        <w:r>
          <w:rStyle w:val="Hyperlink"/>
          <w:rPr>
            <w:rStyle w:val="Hyperlink"/>
          </w:rPr>
          <w:t xml:space="preserve">Property Type</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The Object Operation for which a receiver is defined.</w:t>
      </w:r>
    </w:p>
    <w:p w:rsidP="00347871" w:rsidR="00347871" w:rsidRDefault="00347871"/>
    <w:p w:rsidP="00347871" w:rsidR="00347871" w:rsidRDefault="00347871">
      <w:pPr>
        <w:pStyle w:val="Heading2"/>
      </w:pPr>
      <w:bookmarkStart w:id="_e835a88d901471c2732c9d670d083de8" w:name="_e835a88d901471c2732c9d670d083de8"/>
      <w:r>
        <w:t xml:space="preserve">Association Result type</w:t>
      </w:r>
      <w:bookmarkEnd w:id="_e835a88d901471c2732c9d670d083de8"/>
      <w:r w:rsidRPr="003A31EC">
        <w:rPr>
          <w:rFonts w:cs="Arial"/>
        </w:rPr>
        <w:t xml:space="preserve"> </w:t>
      </w:r>
      <w:r>
        <w:rPr>
          <w:rFonts w:cs="Arial"/>
        </w:rPr>
        <w:fldChar w:fldCharType="begin"/>
      </w:r>
      <w:r>
        <w:instrText xml:space="preserve">XE"</w:instrText>
      </w:r>
      <w:r w:rsidRPr="00413D75">
        <w:rPr>
          <w:rFonts w:cs="Arial"/>
        </w:rPr>
        <w:instrText xml:space="preserve">Result type</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the type or types returned by an expression evaluation.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50"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974473222.emf"/>
                    <pic:cNvPicPr/>
                  </pic:nvPicPr>
                  <pic:blipFill>
                    <a:blip r:embed="mr_docxImage76" cstate="print"/>
                    <a:stretch>
                      <a:fillRect/>
                    </a:stretch>
                  </pic:blipFill>
                  <pic:spPr>
                    <a:xfrm rot="0">
                      <a:off x="0" y="0"/>
                      <a:ext cx="152400" cy="152400"/>
                    </a:xfrm>
                    <a:prstGeom prst="rect">
                      <a:avLst/>
                    </a:prstGeom>
                  </pic:spPr>
                </pic:pic>
              </a:graphicData>
            </a:graphic>
          </wp:inline>
        </w:drawing>
      </w:r>
      <w:r>
        <w:t xml:space="preserve"> </w:t>
      </w:r>
      <w:r>
        <w:t xml:space="preserve">resulting type</w:t>
      </w:r>
      <w:r>
        <w:rPr>
          <w:rFonts w:cs="Arial"/>
        </w:rPr>
        <w:fldChar w:fldCharType="begin"/>
      </w:r>
      <w:r>
        <w:instrText xml:space="preserve">XE"</w:instrText>
      </w:r>
      <w:r w:rsidRPr="00413D75">
        <w:rPr>
          <w:rFonts w:cs="Arial"/>
        </w:rPr>
        <w:instrText xml:space="preserve">resulting type</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1..*</w:t>
      </w:r>
      <w:r>
        <w:t xml:space="preserve">]</w:t>
      </w:r>
      <w:r>
        <w:t xml:space="preserve"> </w:t>
      </w:r>
      <w:r>
        <w:t xml:space="preserve">  </w:t>
      </w:r>
      <w:r w:rsidRPr="00833C5F">
        <w:rPr>
          <w:i/>
        </w:rPr>
        <w:t xml:space="preserve">Subsets</w:t>
      </w:r>
      <w:r>
        <w:t xml:space="preserve">: </w:t>
      </w:r>
      <w:r>
        <w:t xml:space="preserve">has property</w:t>
      </w:r>
      <w:r>
        <w:t xml:space="preserve">:</w:t>
      </w:r>
      <w:hyperlink w:anchor="_aec2b4f875c8e48059ff0f3cf4fdb05d" w:history="1">
        <w:r>
          <w:rStyle w:val="Hyperlink"/>
          <w:rPr>
            <w:rStyle w:val="Hyperlink"/>
          </w:rPr>
          <w:t xml:space="preserve">Property Type</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Type of the result of a function
          <w:br/>
          [UML] type (of an operation or expression).
        </w:t>
      </w:r>
    </w:p>
    <w:p w:rsidP="00347871" w:rsidR="00347871" w:rsidRDefault="00347871">
      <w:pPr>
        <w:ind w:firstLine="720"/>
      </w:pPr>
      <w:r>
        <w:rPr>
          <w:noProof/>
        </w:rPr>
        <w:drawing>
          <wp:inline distT="0" distB="0" distL="0" distR="0">
            <wp:extent cx="152400" cy="152400"/>
            <wp:effectExtent l="0" t="0" r="0" b="0"/>
            <wp:docPr id="152"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974473222.emf"/>
                    <pic:cNvPicPr/>
                  </pic:nvPicPr>
                  <pic:blipFill>
                    <a:blip r:embed="mr_docxImage77" cstate="print"/>
                    <a:stretch>
                      <a:fillRect/>
                    </a:stretch>
                  </pic:blipFill>
                  <pic:spPr>
                    <a:xfrm rot="0">
                      <a:off x="0" y="0"/>
                      <a:ext cx="152400" cy="152400"/>
                    </a:xfrm>
                    <a:prstGeom prst="rect">
                      <a:avLst/>
                    </a:prstGeom>
                  </pic:spPr>
                </pic:pic>
              </a:graphicData>
            </a:graphic>
          </wp:inline>
        </w:drawing>
      </w:r>
      <w:r>
        <w:t xml:space="preserve"> </w:t>
      </w:r>
      <w:r>
        <w:t xml:space="preserve">returned by</w:t>
      </w:r>
      <w:r>
        <w:rPr>
          <w:rFonts w:cs="Arial"/>
        </w:rPr>
        <w:fldChar w:fldCharType="begin"/>
      </w:r>
      <w:r>
        <w:instrText xml:space="preserve">XE"</w:instrText>
      </w:r>
      <w:r w:rsidRPr="00413D75">
        <w:rPr>
          <w:rFonts w:cs="Arial"/>
        </w:rPr>
        <w:instrText xml:space="preserve">returned by</w:instrText>
      </w:r>
      <w:r>
        <w:instrText xml:space="preserve">"</w:instrText>
      </w:r>
      <w:r>
        <w:rPr>
          <w:rFonts w:cs="Arial"/>
        </w:rPr>
        <w:fldChar w:fldCharType="end"/>
      </w:r>
      <w:r>
        <w:t xml:space="preserve"> : </w:t>
      </w:r>
      <w:hyperlink w:anchor="_d847ee03faa23264a18dd452d21972fc" w:history="1">
        <w:r>
          <w:rStyle w:val="Hyperlink"/>
          <w:rPr>
            <w:rStyle w:val="Hyperlink"/>
          </w:rPr>
          <w:t xml:space="preserve">Expression Context</w:t>
        </w:r>
      </w:hyperlink>
      <w:r>
        <w:t xml:space="preserve"> [</w:t>
      </w:r>
      <w:r>
        <w:t xml:space="preserve">*</w:t>
      </w:r>
      <w:r>
        <w:t xml:space="preserve">]</w:t>
      </w:r>
      <w:r>
        <w:t xml:space="preserve"> </w:t>
      </w:r>
      <w:r>
        <w:t xml:space="preserve">  </w:t>
      </w:r>
      <w:r w:rsidRPr="00833C5F">
        <w:rPr>
          <w:i/>
        </w:rPr>
        <w:t xml:space="preserve">Subsets</w:t>
      </w:r>
      <w:r>
        <w:t xml:space="preserve">: </w:t>
      </w:r>
      <w:r>
        <w:t xml:space="preserve">has property</w:t>
      </w:r>
      <w:r>
        <w:t xml:space="preserve">:</w:t>
      </w:r>
      <w:hyperlink w:anchor="_aec2b4f875c8e48059ff0f3cf4fdb05d" w:history="1">
        <w:r>
          <w:rStyle w:val="Hyperlink"/>
          <w:rPr>
            <w:rStyle w:val="Hyperlink"/>
          </w:rPr>
          <w:t xml:space="preserve">Property Type</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Method returning a type.</w:t>
      </w:r>
    </w:p>
    <w:p w:rsidP="00347871" w:rsidR="00347871" w:rsidRDefault="00347871"/>
    <w:p w:rsidP="00347871" w:rsidR="00347871" w:rsidRDefault="00347871">
      <w:pPr>
        <w:pStyle w:val="Heading2"/>
      </w:pPr>
      <w:bookmarkStart w:id="_0492440b12b90a76377a15324efa2182" w:name="_0492440b12b90a76377a15324efa2182"/>
      <w:r>
        <w:t xml:space="preserve">Class Traversal</w:t>
      </w:r>
      <w:bookmarkEnd w:id="_0492440b12b90a76377a15324efa2182"/>
      <w:r w:rsidRPr="003A31EC">
        <w:rPr>
          <w:rFonts w:cs="Arial"/>
        </w:rPr>
        <w:t xml:space="preserve"> </w:t>
      </w:r>
      <w:r>
        <w:rPr>
          <w:rFonts w:cs="Arial"/>
        </w:rPr>
        <w:fldChar w:fldCharType="begin"/>
      </w:r>
      <w:r>
        <w:instrText xml:space="preserve">XE"</w:instrText>
      </w:r>
      <w:r w:rsidRPr="00413D75">
        <w:rPr>
          <w:rFonts w:cs="Arial"/>
        </w:rPr>
        <w:instrText xml:space="preserve">Traversal</w:instrText>
      </w:r>
      <w:r>
        <w:instrText xml:space="preserve">"</w:instrText>
      </w:r>
      <w:r>
        <w:rPr>
          <w:rFonts w:cs="Arial"/>
        </w:rPr>
        <w:fldChar w:fldCharType="end"/>
      </w:r>
      <w:r w:rsidR="009E71B4">
        <w:rPr>
          <w:rFonts w:cs="Arial"/>
        </w:rPr>
        <w:t xml:space="preserve"> </w:t>
      </w:r>
    </w:p>
    <w:p w:rsidP="00F71BA8" w:rsidR="00347871" w:rsidRDefault="00347871">
      <w:r>
        <w:t xml:space="preserve">
          Traversal from the current &lt;evaluates in&gt; context to another across a relation or other structure.
          <w:br/>
          <w:br/>
          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
          <w:br/>
          <w:br/>
          [OWL] ObjectPropertyChain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9bba899ada544a47c36bb071e9024f5" w:history="1">
        <w:r>
          <w:rStyle w:val="Hyperlink"/>
          <w:rPr>
            <w:rStyle w:val="Hyperlink"/>
          </w:rPr>
          <w:t xml:space="preserve">Expression Node</w:t>
        </w:r>
      </w:hyperlink>
      <w:r>
        <w:t xml:space="preserve">, </w:t>
      </w:r>
      <w:hyperlink w:anchor="_e60871f18b94666411d0d4023a66bd0b" w:history="1">
        <w:r>
          <w:rStyle w:val="Hyperlink"/>
          <w:rPr>
            <w:rStyle w:val="Hyperlink"/>
          </w:rPr>
          <w:t xml:space="preserve">Property Owner</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5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628099083.emf"/>
                    <pic:cNvPicPr/>
                  </pic:nvPicPr>
                  <pic:blipFill>
                    <a:blip r:embed="mr_docxImage78" cstate="print"/>
                    <a:stretch>
                      <a:fillRect/>
                    </a:stretch>
                  </pic:blipFill>
                  <pic:spPr>
                    <a:xfrm rot="0">
                      <a:off x="0" y="0"/>
                      <a:ext cx="152400" cy="152400"/>
                    </a:xfrm>
                    <a:prstGeom prst="rect">
                      <a:avLst/>
                    </a:prstGeom>
                  </pic:spPr>
                </pic:pic>
              </a:graphicData>
            </a:graphic>
          </wp:inline>
        </w:drawing>
      </w:r>
      <w:r>
        <w:t xml:space="preserve"> </w:t>
      </w:r>
      <w:r>
        <w:t xml:space="preserve">traverse to relation</w:t>
      </w:r>
      <w:r>
        <w:rPr>
          <w:rFonts w:cs="Arial"/>
        </w:rPr>
        <w:fldChar w:fldCharType="begin"/>
      </w:r>
      <w:r>
        <w:instrText xml:space="preserve">XE"</w:instrText>
      </w:r>
      <w:r w:rsidRPr="00413D75">
        <w:rPr>
          <w:rFonts w:cs="Arial"/>
        </w:rPr>
        <w:instrText xml:space="preserve">traverse to relation</w:instrText>
      </w:r>
      <w:r>
        <w:instrText xml:space="preserve">"</w:instrText>
      </w:r>
      <w:r>
        <w:rPr>
          <w:rFonts w:cs="Arial"/>
        </w:rPr>
        <w:fldChar w:fldCharType="end"/>
      </w:r>
      <w:r>
        <w:t xml:space="preserve"> : </w:t>
      </w:r>
      <w:hyperlink w:anchor="_6119a00b0834641b9fe3f5ae9f58237f" w:history="1">
        <w:r>
          <w:rStyle w:val="Hyperlink"/>
          <w:rPr>
            <w:rStyle w:val="Hyperlink"/>
          </w:rPr>
          <w:t xml:space="preserve">Boolean</w:t>
        </w:r>
      </w:hyperlink>
      <w:r>
        <w:t xml:space="preserve"> [</w:t>
      </w:r>
      <w:r>
        <w:t xml:space="preserve">1</w:t>
      </w:r>
      <w:r>
        <w:t xml:space="preserve">]</w:t>
      </w:r>
      <w:r>
        <w:t xml:space="preserve"> = </w:t>
      </w:r>
      <w:r>
        <w:t xml:space="preserve">false</w:t>
      </w:r>
    </w:p>
    <w:p w:rsidP="00E04E71" w:rsidR="00347871" w:rsidRDefault="00347871">
      <w:pPr>
        <w:pStyle w:val="BodyText"/>
        <w:spacing w:after="120" w:before="0"/>
      </w:pPr>
      <w:r>
        <w:t xml:space="preserve">
          Where traverse to relation is false, the traversal will return the bound element(s) of the &lt;traverses through&gt; property from the current context via any intermediate relationships.
          <w:br/>
          <w:br/>
          Where traverse to relation is true, the traversal shall return the structure/situation/relationship owning the property binding.
          <w:br/>
          <w:br/>
          By default, traverse to relation is false.
        </w:t>
      </w:r>
    </w:p>
    <w:p w:rsidP="00E04E71" w:rsidR="00347871" w:rsidRDefault="00347871">
      <w:pPr>
        <w:pStyle w:val="BodyText2"/>
        <w:spacing w:after="0" w:line="240" w:lineRule="auto"/>
      </w:pPr>
      <w:r>
        <w:rPr>
          <w:noProof/>
        </w:rPr>
        <w:drawing>
          <wp:inline distT="0" distB="0" distL="0" distR="0">
            <wp:extent cx="152400" cy="152400"/>
            <wp:effectExtent l="0" t="0" r="0" b="0"/>
            <wp:docPr id="15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628099083.emf"/>
                    <pic:cNvPicPr/>
                  </pic:nvPicPr>
                  <pic:blipFill>
                    <a:blip r:embed="mr_docxImage79" cstate="print"/>
                    <a:stretch>
                      <a:fillRect/>
                    </a:stretch>
                  </pic:blipFill>
                  <pic:spPr>
                    <a:xfrm rot="0">
                      <a:off x="0" y="0"/>
                      <a:ext cx="152400" cy="152400"/>
                    </a:xfrm>
                    <a:prstGeom prst="rect">
                      <a:avLst/>
                    </a:prstGeom>
                  </pic:spPr>
                </pic:pic>
              </a:graphicData>
            </a:graphic>
          </wp:inline>
        </w:drawing>
      </w:r>
      <w:r>
        <w:t xml:space="preserve"> </w:t>
      </w:r>
      <w:r>
        <w:t xml:space="preserve">inverse</w:t>
      </w:r>
      <w:r>
        <w:rPr>
          <w:rFonts w:cs="Arial"/>
        </w:rPr>
        <w:fldChar w:fldCharType="begin"/>
      </w:r>
      <w:r>
        <w:instrText xml:space="preserve">XE"</w:instrText>
      </w:r>
      <w:r w:rsidRPr="00413D75">
        <w:rPr>
          <w:rFonts w:cs="Arial"/>
        </w:rPr>
        <w:instrText xml:space="preserve">inverse</w:instrText>
      </w:r>
      <w:r>
        <w:instrText xml:space="preserve">"</w:instrText>
      </w:r>
      <w:r>
        <w:rPr>
          <w:rFonts w:cs="Arial"/>
        </w:rPr>
        <w:fldChar w:fldCharType="end"/>
      </w:r>
      <w:r>
        <w:t xml:space="preserve"> : </w:t>
      </w:r>
      <w:hyperlink w:anchor="_6119a00b0834641b9fe3f5ae9f58237f" w:history="1">
        <w:r>
          <w:rStyle w:val="Hyperlink"/>
          <w:rPr>
            <w:rStyle w:val="Hyperlink"/>
          </w:rPr>
          <w:t xml:space="preserve">Boolean</w:t>
        </w:r>
      </w:hyperlink>
      <w:r>
        <w:t xml:space="preserve"> [</w:t>
      </w:r>
      <w:r>
        <w:t xml:space="preserve">1</w:t>
      </w:r>
      <w:r>
        <w:t xml:space="preserve">]</w:t>
      </w:r>
      <w:r>
        <w:t xml:space="preserve"> = </w:t>
      </w:r>
      <w:r>
        <w:t xml:space="preserve">false</w:t>
      </w:r>
    </w:p>
    <w:p w:rsidP="00E04E71" w:rsidR="00347871" w:rsidRDefault="00347871">
      <w:pPr>
        <w:pStyle w:val="BodyText"/>
        <w:spacing w:after="120" w:before="0"/>
      </w:pPr>
      <w:r>
        <w:t xml:space="preserve">
          Indicates that the traversal is defined based on properties that reference the current context. This results in traversing "backwards" across a property to an inverse property or the relation.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58"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974473222.emf"/>
                    <pic:cNvPicPr/>
                  </pic:nvPicPr>
                  <pic:blipFill>
                    <a:blip r:embed="mr_docxImage80"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traverses through</w:t>
      </w:r>
      <w:r>
        <w:rPr>
          <w:rFonts w:cs="Arial"/>
        </w:rPr>
        <w:fldChar w:fldCharType="begin"/>
      </w:r>
      <w:r>
        <w:instrText xml:space="preserve">XE"</w:instrText>
      </w:r>
      <w:r w:rsidRPr="00413D75">
        <w:rPr>
          <w:rFonts w:cs="Arial"/>
        </w:rPr>
        <w:instrText xml:space="preserve">traverses through</w:instrText>
      </w:r>
      <w:r>
        <w:instrText xml:space="preserve">"</w:instrText>
      </w:r>
      <w:r>
        <w:rPr>
          <w:rFonts w:cs="Arial"/>
        </w:rPr>
        <w:fldChar w:fldCharType="end"/>
      </w:r>
      <w:r>
        <w:t xml:space="preserve"> : </w:t>
      </w:r>
      <w:hyperlink w:anchor="_aec2b4f875c8e48059ff0f3cf4fdb05d" w:history="1">
        <w:r>
          <w:rStyle w:val="Hyperlink"/>
          <w:rPr>
            <w:rStyle w:val="Hyperlink"/>
          </w:rPr>
          <w:t xml:space="preserve">Property Type</w:t>
        </w:r>
      </w:hyperlink>
      <w:r>
        <w:t xml:space="preserve"> [</w:t>
      </w:r>
      <w:r>
        <w:t xml:space="preserve">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3a4ba02e26abaf7674f57fd630f4dc8e" w:history="1">
        <w:r w:rsidRPr="00446E2F">
          <w:rStyle w:val="Hyperlink"/>
          <w:rPr>
            <w:color w:val="0066FF"/>
            <w:u w:val="single"/>
          </w:rPr>
          <w:t xml:space="preserve">Traverse Through</w:t>
        </w:r>
      </w:hyperlink>
      <w:r w:rsidR="00446E2F">
        <w:t xml:space="preserve"> </w:t>
      </w:r>
    </w:p>
    <w:p w:rsidP="004E3AD0" w:rsidR="00347871" w:rsidRDefault="00347871">
      <w:pPr>
        <w:pStyle w:val="BodyText"/>
        <w:spacing w:after="120" w:before="60"/>
        <w:ind w:firstLine="720"/>
      </w:pPr>
      <w:r>
        <w:t xml:space="preserve">Property or properties through which a traversal traverses as the dependent variable(s).</w:t>
      </w:r>
    </w:p>
    <w:p w:rsidP="00347871" w:rsidR="00347871" w:rsidRDefault="00347871"/>
    <w:p w:rsidP="00347871" w:rsidR="00347871" w:rsidRDefault="00347871">
      <w:pPr>
        <w:pStyle w:val="Heading2"/>
      </w:pPr>
      <w:bookmarkStart w:id="_3a4ba02e26abaf7674f57fd630f4dc8e" w:name="_3a4ba02e26abaf7674f57fd630f4dc8e"/>
      <w:r>
        <w:t xml:space="preserve">Association Traverse Through</w:t>
      </w:r>
      <w:bookmarkEnd w:id="_3a4ba02e26abaf7674f57fd630f4dc8e"/>
      <w:r w:rsidRPr="003A31EC">
        <w:rPr>
          <w:rFonts w:cs="Arial"/>
        </w:rPr>
        <w:t xml:space="preserve"> </w:t>
      </w:r>
      <w:r>
        <w:rPr>
          <w:rFonts w:cs="Arial"/>
        </w:rPr>
        <w:fldChar w:fldCharType="begin"/>
      </w:r>
      <w:r>
        <w:instrText xml:space="preserve">XE"</w:instrText>
      </w:r>
      <w:r w:rsidRPr="00413D75">
        <w:rPr>
          <w:rFonts w:cs="Arial"/>
        </w:rPr>
        <w:instrText xml:space="preserve">Traverse Through</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the property of the current context which will be traversed.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60"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974473222.emf"/>
                    <pic:cNvPicPr/>
                  </pic:nvPicPr>
                  <pic:blipFill>
                    <a:blip r:embed="mr_docxImage81" cstate="print"/>
                    <a:stretch>
                      <a:fillRect/>
                    </a:stretch>
                  </pic:blipFill>
                  <pic:spPr>
                    <a:xfrm rot="0">
                      <a:off x="0" y="0"/>
                      <a:ext cx="152400" cy="152400"/>
                    </a:xfrm>
                    <a:prstGeom prst="rect">
                      <a:avLst/>
                    </a:prstGeom>
                  </pic:spPr>
                </pic:pic>
              </a:graphicData>
            </a:graphic>
          </wp:inline>
        </w:drawing>
      </w:r>
      <w:r>
        <w:t xml:space="preserve"> </w:t>
      </w:r>
      <w:r>
        <w:t xml:space="preserve">traverses through</w:t>
      </w:r>
      <w:r>
        <w:rPr>
          <w:rFonts w:cs="Arial"/>
        </w:rPr>
        <w:fldChar w:fldCharType="begin"/>
      </w:r>
      <w:r>
        <w:instrText xml:space="preserve">XE"</w:instrText>
      </w:r>
      <w:r w:rsidRPr="00413D75">
        <w:rPr>
          <w:rFonts w:cs="Arial"/>
        </w:rPr>
        <w:instrText xml:space="preserve">traverses through</w:instrText>
      </w:r>
      <w:r>
        <w:instrText xml:space="preserve">"</w:instrText>
      </w:r>
      <w:r>
        <w:rPr>
          <w:rFonts w:cs="Arial"/>
        </w:rPr>
        <w:fldChar w:fldCharType="end"/>
      </w:r>
      <w:r>
        <w:t xml:space="preserve"> : </w:t>
      </w:r>
      <w:hyperlink w:anchor="_aec2b4f875c8e48059ff0f3cf4fdb05d" w:history="1">
        <w:r>
          <w:rStyle w:val="Hyperlink"/>
          <w:rPr>
            <w:rStyle w:val="Hyperlink"/>
          </w:rPr>
          <w:t xml:space="preserve">Property Type</w:t>
        </w:r>
      </w:hyperlink>
      <w:r>
        <w:t xml:space="preserve"> [</w:t>
      </w:r>
      <w:r>
        <w:t xml:space="preserve">1..*</w:t>
      </w:r>
      <w:r>
        <w:t xml:space="preserve">]</w:t>
      </w:r>
      <w:r>
        <w:t xml:space="preserve"> </w:t>
      </w:r>
    </w:p>
    <w:p w:rsidP="004E3AD0" w:rsidR="00347871" w:rsidRDefault="00347871">
      <w:pPr>
        <w:pStyle w:val="BodyText"/>
        <w:spacing w:after="120" w:before="60"/>
        <w:ind w:firstLine="720"/>
      </w:pPr>
      <w:r>
        <w:t xml:space="preserve">Property or properties through which a traversal traverses as the dependent variable(s).</w:t>
      </w:r>
    </w:p>
    <w:p w:rsidP="00347871" w:rsidR="00347871" w:rsidRDefault="00347871">
      <w:pPr>
        <w:ind w:firstLine="720"/>
      </w:pPr>
      <w:r>
        <w:rPr>
          <w:noProof/>
        </w:rPr>
        <w:drawing>
          <wp:inline distT="0" distB="0" distL="0" distR="0">
            <wp:extent cx="152400" cy="152400"/>
            <wp:effectExtent l="0" t="0" r="0" b="0"/>
            <wp:docPr id="162"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974473222.emf"/>
                    <pic:cNvPicPr/>
                  </pic:nvPicPr>
                  <pic:blipFill>
                    <a:blip r:embed="mr_docxImage82" cstate="print"/>
                    <a:stretch>
                      <a:fillRect/>
                    </a:stretch>
                  </pic:blipFill>
                  <pic:spPr>
                    <a:xfrm rot="0">
                      <a:off x="0" y="0"/>
                      <a:ext cx="152400" cy="152400"/>
                    </a:xfrm>
                    <a:prstGeom prst="rect">
                      <a:avLst/>
                    </a:prstGeom>
                  </pic:spPr>
                </pic:pic>
              </a:graphicData>
            </a:graphic>
          </wp:inline>
        </w:drawing>
      </w:r>
      <w:r>
        <w:t xml:space="preserve"> </w:t>
      </w:r>
      <w:r>
        <w:t xml:space="preserve">traversed by</w:t>
      </w:r>
      <w:r>
        <w:rPr>
          <w:rFonts w:cs="Arial"/>
        </w:rPr>
        <w:fldChar w:fldCharType="begin"/>
      </w:r>
      <w:r>
        <w:instrText xml:space="preserve">XE"</w:instrText>
      </w:r>
      <w:r w:rsidRPr="00413D75">
        <w:rPr>
          <w:rFonts w:cs="Arial"/>
        </w:rPr>
        <w:instrText xml:space="preserve">traversed by</w:instrText>
      </w:r>
      <w:r>
        <w:instrText xml:space="preserve">"</w:instrText>
      </w:r>
      <w:r>
        <w:rPr>
          <w:rFonts w:cs="Arial"/>
        </w:rPr>
        <w:fldChar w:fldCharType="end"/>
      </w:r>
      <w:r>
        <w:t xml:space="preserve"> : </w:t>
      </w:r>
      <w:hyperlink w:anchor="_0492440b12b90a76377a15324efa2182" w:history="1">
        <w:r>
          <w:rStyle w:val="Hyperlink"/>
          <w:rPr>
            <w:rStyle w:val="Hyperlink"/>
          </w:rPr>
          <w:t xml:space="preserve">Traversal</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Traversals through a property.</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SMIF Conceptual Model::Facets</w:t>
      </w:r>
    </w:p>
    <w:p w:rsidP="00A318C1" w:rsidR="00347871" w:rsidRDefault="00347871">
      <w:pPr>
        <w:pStyle w:val="BodyText"/>
      </w:pPr>
      <w:r>
        <w:t xml:space="preserve">The facet package defines facets, roles and phases. Types that "mix in" to other types in a specific context or timeframe.</w:t>
      </w:r>
    </w:p>
    <w:p w:rsidP="00347871" w:rsidR="00347871" w:rsidRDefault="00347871">
      <w:pPr>
        <w:pStyle w:val="Heading2"/>
      </w:pPr>
      <w:r>
        <w:t xml:space="preserve">Diagram: </w:t>
      </w:r>
      <w:r>
        <w:t xml:space="preserve">Facets</w:t>
      </w:r>
    </w:p>
    <w:p w:rsidP="00347871" w:rsidR="00347871" w:rsidRDefault="00347871">
      <w:pPr>
        <w:jc w:val="center"/>
        <w:rPr>
          <w:rFonts w:cs="Arial"/>
        </w:rPr>
      </w:pPr>
      <w:r>
        <w:rPr>
          <w:noProof/>
        </w:rPr>
        <w:drawing>
          <wp:inline distT="0" distB="0" distL="0" distR="0">
            <wp:extent cx="6188075" cy="4371393"/>
            <wp:effectExtent l="0" t="0" r="0" b="0"/>
            <wp:docPr id="164" name="Picture 509137135.emf" descr="50913713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509137135.emf"/>
                    <pic:cNvPicPr/>
                  </pic:nvPicPr>
                  <pic:blipFill>
                    <a:blip r:embed="mr_docxImage83" cstate="print"/>
                    <a:stretch>
                      <a:fillRect/>
                    </a:stretch>
                  </pic:blipFill>
                  <pic:spPr>
                    <a:xfrm rot="0">
                      <a:off x="0" y="0"/>
                      <a:ext cx="6188075" cy="4371393"/>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Facets</w:t>
      </w:r>
    </w:p>
    <w:p w:rsidP="00347871" w:rsidR="00347871" w:rsidRDefault="00347871">
      <w:r>
        <w:t xml:space="preserve"> </w:t>
      </w:r>
    </w:p>
    <w:p w:rsidP="00347871" w:rsidR="00347871" w:rsidRDefault="00347871"/>
    <w:p w:rsidP="00347871" w:rsidR="00347871" w:rsidRDefault="00347871">
      <w:pPr>
        <w:pStyle w:val="Heading2"/>
      </w:pPr>
      <w:bookmarkStart w:id="_916836a55284f322e1bcfe31dd038553" w:name="_916836a55284f322e1bcfe31dd038553"/>
      <w:r>
        <w:t xml:space="preserve">Class Category</w:t>
      </w:r>
      <w:bookmarkEnd w:id="_916836a55284f322e1bcfe31dd038553"/>
      <w:r w:rsidRPr="003A31EC">
        <w:rPr>
          <w:rFonts w:cs="Arial"/>
        </w:rPr>
        <w:t xml:space="preserve"> </w:t>
      </w:r>
      <w:r>
        <w:rPr>
          <w:rFonts w:cs="Arial"/>
        </w:rPr>
        <w:fldChar w:fldCharType="begin"/>
      </w:r>
      <w:r>
        <w:instrText xml:space="preserve">XE"</w:instrText>
      </w:r>
      <w:r w:rsidRPr="00413D75">
        <w:rPr>
          <w:rFonts w:cs="Arial"/>
        </w:rPr>
        <w:instrText xml:space="preserve">Category</w:instrText>
      </w:r>
      <w:r>
        <w:instrText xml:space="preserve">"</w:instrText>
      </w:r>
      <w:r>
        <w:rPr>
          <w:rFonts w:cs="Arial"/>
        </w:rPr>
        <w:fldChar w:fldCharType="end"/>
      </w:r>
      <w:r w:rsidR="009E71B4">
        <w:rPr>
          <w:rFonts w:cs="Arial"/>
        </w:rPr>
        <w:t xml:space="preserve"> </w:t>
      </w:r>
    </w:p>
    <w:p w:rsidP="00F71BA8" w:rsidR="00347871" w:rsidRDefault="00347871">
      <w:r>
        <w:t xml:space="preserve">
          A category is a classification or division of people, events or things regarded as having particular shared characteristics. Categorization is typically contextual, potentially transient and may or may not be formally defined.
          <w:br/>
          As with all facets, categories are non-rigid. Something classified by a category must also be classified by an entity type.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b2e69eb6121d1e3a1180bbe8ee64013" w:history="1">
        <w:r>
          <w:rStyle w:val="Hyperlink"/>
          <w:rPr>
            <w:rStyle w:val="Hyperlink"/>
          </w:rPr>
          <w:t xml:space="preserve">Facet</w:t>
        </w:r>
      </w:hyperlink>
    </w:p>
    <w:p w:rsidP="00347871" w:rsidR="00347871" w:rsidRDefault="00347871"/>
    <w:p w:rsidP="00347871" w:rsidR="00347871" w:rsidRDefault="00347871">
      <w:pPr>
        <w:pStyle w:val="Heading2"/>
      </w:pPr>
      <w:bookmarkStart w:id="_3b2e69eb6121d1e3a1180bbe8ee64013" w:name="_3b2e69eb6121d1e3a1180bbe8ee64013"/>
      <w:r>
        <w:t xml:space="preserve">Class Facet</w:t>
      </w:r>
      <w:bookmarkEnd w:id="_3b2e69eb6121d1e3a1180bbe8ee64013"/>
      <w:r w:rsidRPr="003A31EC">
        <w:rPr>
          <w:rFonts w:cs="Arial"/>
        </w:rPr>
        <w:t xml:space="preserve"> </w:t>
      </w:r>
      <w:r>
        <w:rPr>
          <w:rFonts w:cs="Arial"/>
        </w:rPr>
        <w:fldChar w:fldCharType="begin"/>
      </w:r>
      <w:r>
        <w:instrText xml:space="preserve">XE"</w:instrText>
      </w:r>
      <w:r w:rsidRPr="00413D75">
        <w:rPr>
          <w:rFonts w:cs="Arial"/>
        </w:rPr>
        <w:instrText xml:space="preserve">Facet</w:instrText>
      </w:r>
      <w:r>
        <w:instrText xml:space="preserve">"</w:instrText>
      </w:r>
      <w:r>
        <w:rPr>
          <w:rFonts w:cs="Arial"/>
        </w:rPr>
        <w:fldChar w:fldCharType="end"/>
      </w:r>
      <w:r w:rsidR="009E71B4">
        <w:rPr>
          <w:rFonts w:cs="Arial"/>
        </w:rPr>
        <w:t xml:space="preserve"> </w:t>
      </w:r>
    </w:p>
    <w:p w:rsidP="00F71BA8" w:rsidR="00347871" w:rsidRDefault="00347871">
      <w:r>
        <w:t xml:space="preserve">
          A facet is a "mix in" type that defines an aspect of something but does not define the identity or "fundamental" (A.K.A. "Rigid") type of that thing, but some potentially transient role, phase or other way to classify it. Something must have at least one type that is not a facet to define that things identity.
          <w:br/>
          Facets do not define independent identity of the referent but technology implementations may create independent objects to represent a facet.
          <w:br/>
          An instance of a facet must also have a type that is not a facet to provide the identity of the instance.
          <w:br/>
          The type(s) a facet may categorize may be constrained by a Facet Generalization Constraint. E.g. Policeman is a role of a person.
          <w:br/>
          <w:br/>
          [Guarino1994] Non-Substantial sortal
          <w:br/>
          [Guizzard] Non-Rigid Universal: A universal G is non-rigid iff for a w ∈ W There is an x such that x ∈ extw(G), and there is a w∈ W such that x ∉extw(G)
          <w:br/>
          <w:br/>
          [SOWA1999] Prehension (Relative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fe1514224ca21cedba7b2b29802db50" w:history="1">
        <w:r>
          <w:rStyle w:val="Hyperlink"/>
          <w:rPr>
            <w:rStyle w:val="Hyperlink"/>
          </w:rPr>
          <w:t xml:space="preserve">Type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6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414248466.emf"/>
                    <pic:cNvPicPr/>
                  </pic:nvPicPr>
                  <pic:blipFill>
                    <a:blip r:embed="mr_docxImage84"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w:t>
      </w:r>
      <w:r>
        <w:t xml:space="preserve"> : </w:t>
      </w:r>
      <w:hyperlink w:anchor="_5a628eea0bece484dee7d3b72103afa0" w:history="1">
        <w:r>
          <w:rStyle w:val="Hyperlink"/>
          <w:rPr>
            <w:rStyle w:val="Hyperlink"/>
          </w:rPr>
          <w:t xml:space="preserve">Facet Classification Constraint</w:t>
        </w:r>
      </w:hyperlink>
      <w:r>
        <w:t xml:space="preserve"> </w:t>
      </w:r>
      <w:r>
        <w:t xml:space="preserve">  </w:t>
      </w:r>
      <w:r w:rsidRPr="00833C5F">
        <w:rPr>
          <w:i/>
        </w:rPr>
        <w:t xml:space="preserve">Subsets</w:t>
      </w:r>
      <w:r>
        <w:t xml:space="preserve">: </w:t>
      </w:r>
      <w:r>
        <w:t xml:space="preserve">has general</w:t>
      </w:r>
      <w:r>
        <w:t xml:space="preserve">:</w:t>
      </w:r>
      <w:hyperlink w:anchor="_dfe1514224ca21cedba7b2b29802db50" w:history="1">
        <w:r>
          <w:rStyle w:val="Hyperlink"/>
          <w:rPr>
            <w:rStyle w:val="Hyperlink"/>
          </w:rPr>
          <w:t xml:space="preserve">Type</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96894a8e9f850fed1567e4f516f1390e" w:name="_96894a8e9f850fed1567e4f516f1390e"/>
      <w:r>
        <w:t xml:space="preserve">Class Facet of Entity</w:t>
      </w:r>
      <w:bookmarkEnd w:id="_96894a8e9f850fed1567e4f516f1390e"/>
      <w:r w:rsidRPr="003A31EC">
        <w:rPr>
          <w:rFonts w:cs="Arial"/>
        </w:rPr>
        <w:t xml:space="preserve"> </w:t>
      </w:r>
      <w:r>
        <w:rPr>
          <w:rFonts w:cs="Arial"/>
        </w:rPr>
        <w:fldChar w:fldCharType="begin"/>
      </w:r>
      <w:r>
        <w:instrText xml:space="preserve">XE"</w:instrText>
      </w:r>
      <w:r w:rsidRPr="00413D75">
        <w:rPr>
          <w:rFonts w:cs="Arial"/>
        </w:rPr>
        <w:instrText xml:space="preserve">Facet of Entity</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Facet of entity is the binding of a particular entity to a facet. May also be considered an "as a" relationship. In the case of a role, it states that an entity plays the role, e.g. "Joe as a policeman". In the case of a phase, it states that an entity has that phase and that it is a phase of that entity, e.g. Sue as a teenager.
          <w:br/>
          Facet of Entity is a kind of contextual categorization in that the entity assumes all of the characteristics of the facet where the Facet of Entity is asserted. E.g. if Joe has a policeman role, Joe is a policeman.
          <w:br/>
          <w:br/>
          Facet of entity is an "Extent of Type" association reified as a relationship in that the binding of the entity to the facet may be valid in particular context or time frame. Facet of entity may be the consequence of a relationship. Note: Not represented as an association class due to OMG-MOF limitations.
          <w:br/>
          <w:br/>
          Facet of entity may only relate entities that have a type compatible with the type of the facet, as defined by a Facet Classification Rule.
          <w:br/>
          <w:br/>
          [FIBO] (for roles of actors) AgentInRole.
          <w:br/>
          [FIBO] (for roles of anything else) ThingInRole
          <w:br/>
          [Guarino1994] Externally Dependent Moment (Also called "Qua individual")
          <w:br/>
          [SOWA1999] Prehension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7a7f80baaeb7cc3f36c45e96eacd166" w:history="1">
        <w:r>
          <w:rStyle w:val="Hyperlink"/>
          <w:rPr>
            <w:rStyle w:val="Hyperlink"/>
          </w:rPr>
          <w:t xml:space="preserve">Relationship</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68"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974473222.emf"/>
                    <pic:cNvPicPr/>
                  </pic:nvPicPr>
                  <pic:blipFill>
                    <a:blip r:embed="mr_docxImage85"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has facet</w:t>
      </w:r>
      <w:r>
        <w:rPr>
          <w:rFonts w:cs="Arial"/>
        </w:rPr>
        <w:fldChar w:fldCharType="begin"/>
      </w:r>
      <w:r>
        <w:instrText xml:space="preserve">XE"</w:instrText>
      </w:r>
      <w:r w:rsidRPr="00413D75">
        <w:rPr>
          <w:rFonts w:cs="Arial"/>
        </w:rPr>
        <w:instrText xml:space="preserve">has facet</w:instrText>
      </w:r>
      <w:r>
        <w:instrText xml:space="preserve">"</w:instrText>
      </w:r>
      <w:r>
        <w:rPr>
          <w:rFonts w:cs="Arial"/>
        </w:rPr>
        <w:fldChar w:fldCharType="end"/>
      </w:r>
      <w:r>
        <w:t xml:space="preserve"> : </w:t>
      </w:r>
      <w:hyperlink w:anchor="_3b2e69eb6121d1e3a1180bbe8ee64013" w:history="1">
        <w:r>
          <w:rStyle w:val="Hyperlink"/>
          <w:rPr>
            <w:rStyle w:val="Hyperlink"/>
          </w:rPr>
          <w:t xml:space="preserve">Facet</w:t>
        </w:r>
      </w:hyperlink>
      <w:r>
        <w:t xml:space="preserve"> [</w:t>
      </w:r>
      <w:r>
        <w:t xml:space="preserve">1</w:t>
      </w:r>
      <w:r>
        <w:t xml:space="preserve">]</w:t>
      </w:r>
      <w:r>
        <w:t xml:space="preserve"> </w:t>
      </w:r>
      <w:r>
        <w:t xml:space="preserve">  </w:t>
      </w:r>
      <w:r w:rsidRPr="00833C5F">
        <w:rPr>
          <w:i/>
        </w:rPr>
        <w:t xml:space="preserve">Subsets</w:t>
      </w:r>
      <w:r>
        <w:t xml:space="preserve">: </w:t>
      </w:r>
      <w:r>
        <w:t xml:space="preserve">has type</w:t>
      </w:r>
      <w:r>
        <w:t xml:space="preserve">:</w:t>
      </w:r>
      <w:hyperlink w:anchor="_dfe1514224ca21cedba7b2b29802db50" w:history="1">
        <w:r>
          <w:rStyle w:val="Hyperlink"/>
          <w:rPr>
            <w:rStyle w:val="Hyperlink"/>
          </w:rPr>
          <w:t xml:space="preserve">Type</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The facet that an entity assumes when it is the facet of an entity.
          <w:br/>
          [FIBO] (for roles) playsRole
        </w:t>
      </w:r>
    </w:p>
    <w:p w:rsidP="00347871" w:rsidR="00347871" w:rsidRDefault="00347871">
      <w:pPr>
        <w:ind w:hanging="245" w:left="605"/>
      </w:pPr>
      <w:r>
        <w:rPr>
          <w:noProof/>
        </w:rPr>
        <w:drawing>
          <wp:inline distT="0" distB="0" distL="0" distR="0">
            <wp:extent cx="152400" cy="152400"/>
            <wp:effectExtent l="0" t="0" r="0" b="0"/>
            <wp:docPr id="170"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974473222.emf"/>
                    <pic:cNvPicPr/>
                  </pic:nvPicPr>
                  <pic:blipFill>
                    <a:blip r:embed="mr_docxImage86"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has entity</w:t>
      </w:r>
      <w:r>
        <w:rPr>
          <w:rFonts w:cs="Arial"/>
        </w:rPr>
        <w:fldChar w:fldCharType="begin"/>
      </w:r>
      <w:r>
        <w:instrText xml:space="preserve">XE"</w:instrText>
      </w:r>
      <w:r w:rsidRPr="00413D75">
        <w:rPr>
          <w:rFonts w:cs="Arial"/>
        </w:rPr>
        <w:instrText xml:space="preserve">has entity</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1</w:t>
      </w:r>
      <w:r>
        <w:t xml:space="preserve">]</w:t>
      </w:r>
      <w:r>
        <w:t xml:space="preserve"> </w:t>
      </w:r>
      <w:r>
        <w:t xml:space="preserve">  </w:t>
      </w:r>
      <w:r w:rsidRPr="00833C5F">
        <w:rPr>
          <w:i/>
        </w:rPr>
        <w:t xml:space="preserve">Redefines</w:t>
      </w:r>
      <w:r>
        <w:t xml:space="preserve">: </w:t>
      </w:r>
      <w:r>
        <w:t xml:space="preserve">categorizes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
          The entity having a facet (including roles and phases).
          <w:br/>
          [FIBO] (for roles) isPlayedBy
        </w:t>
      </w:r>
    </w:p>
    <w:p w:rsidP="00347871" w:rsidR="00347871" w:rsidRDefault="00347871"/>
    <w:p w:rsidP="00347871" w:rsidR="00347871" w:rsidRDefault="00347871">
      <w:pPr>
        <w:pStyle w:val="Heading2"/>
      </w:pPr>
      <w:bookmarkStart w:id="_f0bb8218a03b175d2d14803904d73f1c" w:name="_f0bb8218a03b175d2d14803904d73f1c"/>
      <w:r>
        <w:t xml:space="preserve">Class Phase</w:t>
      </w:r>
      <w:bookmarkEnd w:id="_f0bb8218a03b175d2d14803904d73f1c"/>
      <w:r w:rsidRPr="003A31EC">
        <w:rPr>
          <w:rFonts w:cs="Arial"/>
        </w:rPr>
        <w:t xml:space="preserve"> </w:t>
      </w:r>
      <w:r>
        <w:rPr>
          <w:rFonts w:cs="Arial"/>
        </w:rPr>
        <w:fldChar w:fldCharType="begin"/>
      </w:r>
      <w:r>
        <w:instrText xml:space="preserve">XE"</w:instrText>
      </w:r>
      <w:r w:rsidRPr="00413D75">
        <w:rPr>
          <w:rFonts w:cs="Arial"/>
        </w:rPr>
        <w:instrText xml:space="preserve">Phase</w:instrText>
      </w:r>
      <w:r>
        <w:instrText xml:space="preserve">"</w:instrText>
      </w:r>
      <w:r>
        <w:rPr>
          <w:rFonts w:cs="Arial"/>
        </w:rPr>
        <w:fldChar w:fldCharType="end"/>
      </w:r>
      <w:r w:rsidR="009E71B4">
        <w:rPr>
          <w:rFonts w:cs="Arial"/>
        </w:rPr>
        <w:t xml:space="preserve"> </w:t>
      </w:r>
    </w:p>
    <w:p w:rsidP="00F71BA8" w:rsidR="00347871" w:rsidRDefault="00347871">
      <w:r>
        <w:t xml:space="preserve">
          A phase (or state) is a static characteristic of something that exists for limited time(s).  Something takes on or looses a phase as a result of some event. E,g, Teenager, living, closed invoice.
          <w:br/>
          A Phase is a situation in that there is a situation coincident with each phase.
          <w:br/>
          <w:br/>
          [Guizzardi] (Phased-Sortal): Let PS be a universal and let S be a
          <w:br/>
          substance sortal specialized (restricted by) PS. Now, let extw(~PS) = extw(S) \ extw(PS)
          <w:br/>
          be the complement of the extension of PS in world w. In this formula, the
          <w:br/>
          symbol \ represents the set theoretical operation of set difference. The
          <w:br/>
          universal PS is a phased-sortal iff for all worlds w ∈ W, there is a w ∈ W such
          <w:br/>
          that extw(PS) ∩ extw(~PS) ≠ ∅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b2e69eb6121d1e3a1180bbe8ee64013" w:history="1">
        <w:r>
          <w:rStyle w:val="Hyperlink"/>
          <w:rPr>
            <w:rStyle w:val="Hyperlink"/>
          </w:rPr>
          <w:t xml:space="preserve">Facet</w:t>
        </w:r>
      </w:hyperlink>
      <w:r>
        <w:t xml:space="preserve">, </w:t>
      </w:r>
      <w:hyperlink w:anchor="_50241f5936e61055293ca95f860768d8" w:history="1">
        <w:r>
          <w:rStyle w:val="Hyperlink"/>
          <w:rPr>
            <w:rStyle w:val="Hyperlink"/>
          </w:rPr>
          <w:t xml:space="preserve">Situation Type</w:t>
        </w:r>
      </w:hyperlink>
    </w:p>
    <w:p w:rsidP="00347871" w:rsidR="00347871" w:rsidRDefault="00347871"/>
    <w:p w:rsidP="00347871" w:rsidR="00347871" w:rsidRDefault="00347871">
      <w:pPr>
        <w:pStyle w:val="Heading2"/>
      </w:pPr>
      <w:bookmarkStart w:id="_a8049a836c9b9b5d6df4b578a5836756" w:name="_a8049a836c9b9b5d6df4b578a5836756"/>
      <w:r>
        <w:t xml:space="preserve">Class Role</w:t>
      </w:r>
      <w:bookmarkEnd w:id="_a8049a836c9b9b5d6df4b578a5836756"/>
      <w:r w:rsidRPr="003A31EC">
        <w:rPr>
          <w:rFonts w:cs="Arial"/>
        </w:rPr>
        <w:t xml:space="preserve"> </w:t>
      </w:r>
      <w:r>
        <w:rPr>
          <w:rFonts w:cs="Arial"/>
        </w:rPr>
        <w:fldChar w:fldCharType="begin"/>
      </w:r>
      <w:r>
        <w:instrText xml:space="preserve">XE"</w:instrText>
      </w:r>
      <w:r w:rsidRPr="00413D75">
        <w:rPr>
          <w:rFonts w:cs="Arial"/>
        </w:rPr>
        <w:instrText xml:space="preserve">Role</w:instrText>
      </w:r>
      <w:r>
        <w:instrText xml:space="preserve">"</w:instrText>
      </w:r>
      <w:r>
        <w:rPr>
          <w:rFonts w:cs="Arial"/>
        </w:rPr>
        <w:fldChar w:fldCharType="end"/>
      </w:r>
      <w:r w:rsidR="009E71B4">
        <w:rPr>
          <w:rFonts w:cs="Arial"/>
        </w:rPr>
        <w:t xml:space="preserve"> </w:t>
      </w:r>
    </w:p>
    <w:p w:rsidP="00F71BA8" w:rsidR="00347871" w:rsidRDefault="00347871">
      <w:r>
        <w:t xml:space="preserve">
          A role is a facet type that defines a specific purpose or behavior of a class of things.  E.g. teacher, policeman, or employer.
          <w:br/>
          [FIBO] Role. Note that partyInRole or thingInRole are implied by classification of a thing.
          <w:br/>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b2e69eb6121d1e3a1180bbe8ee64013" w:history="1">
        <w:r>
          <w:rStyle w:val="Hyperlink"/>
          <w:rPr>
            <w:rStyle w:val="Hyperlink"/>
          </w:rPr>
          <w:t xml:space="preserve">Facet</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SMIF Conceptual Model::Identifiers</w:t>
      </w:r>
    </w:p>
    <w:p w:rsidP="00A318C1" w:rsidR="00347871" w:rsidRDefault="00347871">
      <w:pPr>
        <w:pStyle w:val="BodyText"/>
      </w:pPr>
      <w:r>
        <w:t xml:space="preserve">Terms and identifiers provide for signs for (ways to identify) anything.</w:t>
      </w:r>
    </w:p>
    <w:p w:rsidP="00347871" w:rsidR="00347871" w:rsidRDefault="00347871">
      <w:pPr>
        <w:pStyle w:val="Heading2"/>
      </w:pPr>
      <w:r>
        <w:t xml:space="preserve">Diagram: </w:t>
      </w:r>
      <w:r>
        <w:t xml:space="preserve">Identifiers</w:t>
      </w:r>
    </w:p>
    <w:p w:rsidP="00347871" w:rsidR="00347871" w:rsidRDefault="00347871">
      <w:pPr>
        <w:jc w:val="center"/>
        <w:rPr>
          <w:rFonts w:cs="Arial"/>
        </w:rPr>
      </w:pPr>
      <w:r>
        <w:rPr>
          <w:noProof/>
        </w:rPr>
        <w:drawing>
          <wp:inline distT="0" distB="0" distL="0" distR="0">
            <wp:extent cx="6188075" cy="5675299"/>
            <wp:effectExtent l="0" t="0" r="0" b="0"/>
            <wp:docPr id="172" name="Picture 902474025.emf" descr="90247402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902474025.emf"/>
                    <pic:cNvPicPr/>
                  </pic:nvPicPr>
                  <pic:blipFill>
                    <a:blip r:embed="mr_docxImage87" cstate="print"/>
                    <a:stretch>
                      <a:fillRect/>
                    </a:stretch>
                  </pic:blipFill>
                  <pic:spPr>
                    <a:xfrm rot="0">
                      <a:off x="0" y="0"/>
                      <a:ext cx="6188075" cy="5675299"/>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Identifiers</w:t>
      </w:r>
    </w:p>
    <w:p w:rsidP="00A318C1" w:rsidR="00347871" w:rsidRDefault="00347871">
      <w:pPr>
        <w:pStyle w:val="BodyText"/>
      </w:pPr>
      <w:r>
        <w:t xml:space="preserve">
          An identifier that can be represented as text. The text is in the "value" property.
          <w:br/>
          <w:br/>
          [IDEAS] Sign: An Individual that signifies a Thing.
        </w:t>
      </w:r>
    </w:p>
    <w:p w:rsidP="00347871" w:rsidR="00347871" w:rsidRDefault="00347871">
      <w:r>
        <w:t xml:space="preserve"> </w:t>
      </w:r>
    </w:p>
    <w:p w:rsidP="00347871" w:rsidR="00347871" w:rsidRDefault="00347871"/>
    <w:p w:rsidP="00347871" w:rsidR="00347871" w:rsidRDefault="00347871">
      <w:pPr>
        <w:pStyle w:val="Heading2"/>
      </w:pPr>
      <w:bookmarkStart w:id="_5a0c9611d1c64dcbc0f89b5299e112ed" w:name="_5a0c9611d1c64dcbc0f89b5299e112ed"/>
      <w:r>
        <w:t xml:space="preserve">Association Identification</w:t>
      </w:r>
      <w:bookmarkEnd w:id="_5a0c9611d1c64dcbc0f89b5299e112ed"/>
      <w:r w:rsidRPr="003A31EC">
        <w:rPr>
          <w:rFonts w:cs="Arial"/>
        </w:rPr>
        <w:t xml:space="preserve"> </w:t>
      </w:r>
      <w:r>
        <w:rPr>
          <w:rFonts w:cs="Arial"/>
        </w:rPr>
        <w:fldChar w:fldCharType="begin"/>
      </w:r>
      <w:r>
        <w:instrText xml:space="preserve">XE"</w:instrText>
      </w:r>
      <w:r w:rsidRPr="00413D75">
        <w:rPr>
          <w:rFonts w:cs="Arial"/>
        </w:rPr>
        <w:instrText xml:space="preserve">Identification</w:instrText>
      </w:r>
      <w:r>
        <w:instrText xml:space="preserve">"</w:instrText>
      </w:r>
      <w:r>
        <w:rPr>
          <w:rFonts w:cs="Arial"/>
        </w:rPr>
        <w:fldChar w:fldCharType="end"/>
      </w:r>
      <w:r w:rsidR="009E71B4">
        <w:rPr>
          <w:rFonts w:cs="Arial"/>
        </w:rPr>
        <w:t xml:space="preserve"> </w:t>
      </w:r>
    </w:p>
    <w:p w:rsidP="00F71BA8" w:rsidR="00347871" w:rsidRDefault="00347871">
      <w:r>
        <w:t xml:space="preserve">
          Relationship defining an identifier for an entity.
          <w:br/>
          <w:br/>
          [IDEAS] namedBy: A couple that asserts that a Name describes a Thing.
          <w:br/>
          <w:br/>
          [ISO 1087] Designation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7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414248466.emf"/>
                    <pic:cNvPicPr/>
                  </pic:nvPicPr>
                  <pic:blipFill>
                    <a:blip r:embed="mr_docxImage88" cstate="print"/>
                    <a:stretch>
                      <a:fillRect/>
                    </a:stretch>
                  </pic:blipFill>
                  <pic:spPr>
                    <a:xfrm rot="0">
                      <a:off x="0" y="0"/>
                      <a:ext cx="152400" cy="152400"/>
                    </a:xfrm>
                    <a:prstGeom prst="rect">
                      <a:avLst/>
                    </a:prstGeom>
                  </pic:spPr>
                </pic:pic>
              </a:graphicData>
            </a:graphic>
          </wp:inline>
        </w:drawing>
      </w:r>
      <w:r>
        <w:t xml:space="preserve"> </w:t>
      </w:r>
      <w:r>
        <w:t xml:space="preserve">identifies</w:t>
      </w:r>
      <w:r>
        <w:rPr>
          <w:rFonts w:cs="Arial"/>
        </w:rPr>
        <w:fldChar w:fldCharType="begin"/>
      </w:r>
      <w:r>
        <w:instrText xml:space="preserve">XE"</w:instrText>
      </w:r>
      <w:r w:rsidRPr="00413D75">
        <w:rPr>
          <w:rFonts w:cs="Arial"/>
        </w:rPr>
        <w:instrText xml:space="preserve">identifies</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1</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
          The entity an identifier identifies.
          <w:br/>
          <w:br/>
          [FIBO] identifies: is the relationship between something and that which provides a unique reference for it
          <w:br/>
          <w:br/>
          [ISO 1087] designator: representation of a concept (3.2.1) by a sign which
          <w:br/>
          denotes it
        </w:t>
      </w:r>
    </w:p>
    <w:p w:rsidP="00347871" w:rsidR="00347871" w:rsidRDefault="00347871">
      <w:pPr>
        <w:ind w:firstLine="720"/>
      </w:pPr>
      <w:r>
        <w:rPr>
          <w:noProof/>
        </w:rPr>
        <w:drawing>
          <wp:inline distT="0" distB="0" distL="0" distR="0">
            <wp:extent cx="152400" cy="152400"/>
            <wp:effectExtent l="0" t="0" r="0" b="0"/>
            <wp:docPr id="17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414248466.emf"/>
                    <pic:cNvPicPr/>
                  </pic:nvPicPr>
                  <pic:blipFill>
                    <a:blip r:embed="mr_docxImage89" cstate="print"/>
                    <a:stretch>
                      <a:fillRect/>
                    </a:stretch>
                  </pic:blipFill>
                  <pic:spPr>
                    <a:xfrm rot="0">
                      <a:off x="0" y="0"/>
                      <a:ext cx="152400" cy="152400"/>
                    </a:xfrm>
                    <a:prstGeom prst="rect">
                      <a:avLst/>
                    </a:prstGeom>
                  </pic:spPr>
                </pic:pic>
              </a:graphicData>
            </a:graphic>
          </wp:inline>
        </w:drawing>
      </w:r>
      <w:r>
        <w:t xml:space="preserve"> </w:t>
      </w:r>
      <w:r>
        <w:t xml:space="preserve">identified by</w:t>
      </w:r>
      <w:r>
        <w:rPr>
          <w:rFonts w:cs="Arial"/>
        </w:rPr>
        <w:fldChar w:fldCharType="begin"/>
      </w:r>
      <w:r>
        <w:instrText xml:space="preserve">XE"</w:instrText>
      </w:r>
      <w:r w:rsidRPr="00413D75">
        <w:rPr>
          <w:rFonts w:cs="Arial"/>
        </w:rPr>
        <w:instrText xml:space="preserve">identified by</w:instrText>
      </w:r>
      <w:r>
        <w:instrText xml:space="preserve">"</w:instrText>
      </w:r>
      <w:r>
        <w:rPr>
          <w:rFonts w:cs="Arial"/>
        </w:rPr>
        <w:fldChar w:fldCharType="end"/>
      </w:r>
      <w:r>
        <w:t xml:space="preserve"> : </w:t>
      </w:r>
      <w:hyperlink w:anchor="_095e3f15be2ed98da1f28f354699da01" w:history="1">
        <w:r>
          <w:rStyle w:val="Hyperlink"/>
          <w:rPr>
            <w:rStyle w:val="Hyperlink"/>
          </w:rPr>
          <w:t xml:space="preserve">Identifier</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
          An identifier for an &lt;Entity&gt;.
          <w:br/>
          [FIBO] hasDenotation
        </w:t>
      </w:r>
    </w:p>
    <w:p w:rsidP="00347871" w:rsidR="00347871" w:rsidRDefault="00347871"/>
    <w:p w:rsidP="00347871" w:rsidR="00347871" w:rsidRDefault="00347871">
      <w:pPr>
        <w:pStyle w:val="Heading2"/>
      </w:pPr>
      <w:bookmarkStart w:id="_095e3f15be2ed98da1f28f354699da01" w:name="_095e3f15be2ed98da1f28f354699da01"/>
      <w:r>
        <w:t xml:space="preserve">Class Identifier</w:t>
      </w:r>
      <w:bookmarkEnd w:id="_095e3f15be2ed98da1f28f354699da01"/>
      <w:r w:rsidRPr="003A31EC">
        <w:rPr>
          <w:rFonts w:cs="Arial"/>
        </w:rPr>
        <w:t xml:space="preserve"> </w:t>
      </w:r>
      <w:r>
        <w:rPr>
          <w:rFonts w:cs="Arial"/>
        </w:rPr>
        <w:fldChar w:fldCharType="begin"/>
      </w:r>
      <w:r>
        <w:instrText xml:space="preserve">XE"</w:instrText>
      </w:r>
      <w:r w:rsidRPr="00413D75">
        <w:rPr>
          <w:rFonts w:cs="Arial"/>
        </w:rPr>
        <w:instrText xml:space="preserve">Identifier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An identifier is any value that is used to distinguish an entity from other entities. Note that any identifier may be contextualized by one or more context, including language context. Identifiers are a “sign” for an identity where identity is an abstraction of individuality that is the basis for identifiers.
          <w:br/>
          <w:br/>
          [IDEAS] Name: A Representation that identifies a Thing.
          <w:br/>
          [FIBO] Identifier
          <w:br/>
          [CL] Term: expression which denotes an individual, consisting of either a name or, recursively, a function term applied to a sequence of arguments, which are themselves terms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739673c8d53da123e392b7e5059ceec" w:history="1">
        <w:r>
          <w:rStyle w:val="Hyperlink"/>
          <w:rPr>
            <w:rStyle w:val="Hyperlink"/>
          </w:rPr>
          <w:t xml:space="preserve">Value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7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414248466.emf"/>
                    <pic:cNvPicPr/>
                  </pic:nvPicPr>
                  <pic:blipFill>
                    <a:blip r:embed="mr_docxImage90"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w:t>
      </w:r>
      <w:r w:rsidR="0061586D">
        <w:t xml:space="preserve"> </w:t>
      </w:r>
      <w:r>
        <w:t xml:space="preserve">identifies</w:t>
      </w:r>
      <w:r>
        <w:rPr>
          <w:rFonts w:cs="Arial"/>
        </w:rPr>
        <w:fldChar w:fldCharType="begin"/>
      </w:r>
      <w:r>
        <w:instrText xml:space="preserve">XE"</w:instrText>
      </w:r>
      <w:r w:rsidRPr="00413D75">
        <w:rPr>
          <w:rFonts w:cs="Arial"/>
        </w:rPr>
        <w:instrText xml:space="preserve">identifies</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5a0c9611d1c64dcbc0f89b5299e112ed" w:history="1">
        <w:r w:rsidRPr="00446E2F">
          <w:rStyle w:val="Hyperlink"/>
          <w:rPr>
            <w:color w:val="0066FF"/>
            <w:u w:val="single"/>
          </w:rPr>
          <w:t xml:space="preserve">Identification</w:t>
        </w:r>
      </w:hyperlink>
      <w:r w:rsidR="00446E2F">
        <w:t xml:space="preserve"> </w:t>
      </w:r>
    </w:p>
    <w:p w:rsidP="004E3AD0" w:rsidR="00347871" w:rsidRDefault="00347871">
      <w:pPr>
        <w:pStyle w:val="BodyText"/>
        <w:spacing w:after="120" w:before="60"/>
        <w:ind w:firstLine="720"/>
      </w:pPr>
      <w:r>
        <w:t xml:space="preserve">
          The entity an identifier identifies.
          <w:br/>
          <w:br/>
          [FIBO] identifies: is the relationship between something and that which provides a unique reference for it
          <w:br/>
          <w:br/>
          [ISO 1087] designator: representation of a concept (3.2.1) by a sign which
          <w:br/>
          denotes it
        </w:t>
      </w:r>
    </w:p>
    <w:p w:rsidP="00347871" w:rsidR="00347871" w:rsidRDefault="00347871"/>
    <w:p w:rsidP="00347871" w:rsidR="00347871" w:rsidRDefault="00347871">
      <w:pPr>
        <w:pStyle w:val="Heading2"/>
      </w:pPr>
      <w:bookmarkStart w:id="_f299435eb9ee45736534c27bbafd17f2" w:name="_f299435eb9ee45736534c27bbafd17f2"/>
      <w:r>
        <w:t xml:space="preserve">Association Identifier in Namespace</w:t>
      </w:r>
      <w:bookmarkEnd w:id="_f299435eb9ee45736534c27bbafd17f2"/>
      <w:r w:rsidRPr="003A31EC">
        <w:rPr>
          <w:rFonts w:cs="Arial"/>
        </w:rPr>
        <w:t xml:space="preserve"> </w:t>
      </w:r>
      <w:r>
        <w:rPr>
          <w:rFonts w:cs="Arial"/>
        </w:rPr>
        <w:fldChar w:fldCharType="begin"/>
      </w:r>
      <w:r>
        <w:instrText xml:space="preserve">XE"</w:instrText>
      </w:r>
      <w:r w:rsidRPr="00413D75">
        <w:rPr>
          <w:rFonts w:cs="Arial"/>
        </w:rPr>
        <w:instrText xml:space="preserve">Identifier in Namespace</w:instrText>
      </w:r>
      <w:r>
        <w:instrText xml:space="preserve">"</w:instrText>
      </w:r>
      <w:r>
        <w:rPr>
          <w:rFonts w:cs="Arial"/>
        </w:rPr>
        <w:fldChar w:fldCharType="end"/>
      </w:r>
      <w:r w:rsidR="009E71B4">
        <w:rPr>
          <w:rFonts w:cs="Arial"/>
        </w:rPr>
        <w:t xml:space="preserve"> </w:t>
      </w:r>
    </w:p>
    <w:p w:rsidP="00F71BA8" w:rsidR="00347871" w:rsidRDefault="00347871">
      <w:r>
        <w:t xml:space="preserve">
          Relationship defining the namespace within which a unique identifier is defined and unique.
          <w:br/>
          <w:br/>
          [ISO 1087] monosemy: relation between designations (3.4.1) and concepts (3.2.1) in a given language in which one designation only relates to one concept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f8ee3c0c2369667c3f31d50e0ff6f83" w:history="1">
        <w:r>
          <w:rStyle w:val="Hyperlink"/>
          <w:rPr>
            <w:rStyle w:val="Hyperlink"/>
          </w:rPr>
          <w:t xml:space="preserve">Definition</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8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414248466.emf"/>
                    <pic:cNvPicPr/>
                  </pic:nvPicPr>
                  <pic:blipFill>
                    <a:blip r:embed="mr_docxImage91" cstate="print"/>
                    <a:stretch>
                      <a:fillRect/>
                    </a:stretch>
                  </pic:blipFill>
                  <pic:spPr>
                    <a:xfrm rot="0">
                      <a:off x="0" y="0"/>
                      <a:ext cx="152400" cy="152400"/>
                    </a:xfrm>
                    <a:prstGeom prst="rect">
                      <a:avLst/>
                    </a:prstGeom>
                  </pic:spPr>
                </pic:pic>
              </a:graphicData>
            </a:graphic>
          </wp:inline>
        </w:drawing>
      </w:r>
      <w:r>
        <w:t xml:space="preserve"> </w:t>
      </w:r>
      <w:r>
        <w:t xml:space="preserve">unique within</w:t>
      </w:r>
      <w:r>
        <w:rPr>
          <w:rFonts w:cs="Arial"/>
        </w:rPr>
        <w:fldChar w:fldCharType="begin"/>
      </w:r>
      <w:r>
        <w:instrText xml:space="preserve">XE"</w:instrText>
      </w:r>
      <w:r w:rsidRPr="00413D75">
        <w:rPr>
          <w:rFonts w:cs="Arial"/>
        </w:rPr>
        <w:instrText xml:space="preserve">unique within</w:instrText>
      </w:r>
      <w:r>
        <w:instrText xml:space="preserve">"</w:instrText>
      </w:r>
      <w:r>
        <w:rPr>
          <w:rFonts w:cs="Arial"/>
        </w:rPr>
        <w:fldChar w:fldCharType="end"/>
      </w:r>
      <w:r>
        <w:t xml:space="preserve"> : </w:t>
      </w:r>
      <w:hyperlink w:anchor="_9c5aa7f24b9d67e77921e06d105205c0" w:history="1">
        <w:r>
          <w:rStyle w:val="Hyperlink"/>
          <w:rPr>
            <w:rStyle w:val="Hyperlink"/>
          </w:rPr>
          <w:t xml:space="preserve">Namespace</w:t>
        </w:r>
      </w:hyperlink>
      <w:r>
        <w:t xml:space="preserve"> [</w:t>
      </w:r>
      <w:r>
        <w:t xml:space="preserve">1</w:t>
      </w:r>
      <w:r>
        <w:t xml:space="preserve">]</w:t>
      </w:r>
      <w:r>
        <w:t xml:space="preserve"> </w:t>
      </w:r>
    </w:p>
    <w:p w:rsidP="004E3AD0" w:rsidR="00347871" w:rsidRDefault="00347871">
      <w:pPr>
        <w:pStyle w:val="BodyText"/>
        <w:spacing w:after="120" w:before="60"/>
        <w:ind w:firstLine="720"/>
      </w:pPr>
      <w:r>
        <w:t xml:space="preserve">
          The namespace in which an identifier is defined and has a unique value.
          <w:br/>
          [FUML] memberNamespace
        </w:t>
      </w:r>
    </w:p>
    <w:p w:rsidP="00347871" w:rsidR="00347871" w:rsidRDefault="00347871">
      <w:pPr>
        <w:ind w:firstLine="720"/>
      </w:pPr>
      <w:r>
        <w:rPr>
          <w:noProof/>
        </w:rPr>
        <w:drawing>
          <wp:inline distT="0" distB="0" distL="0" distR="0">
            <wp:extent cx="152400" cy="152400"/>
            <wp:effectExtent l="0" t="0" r="0" b="0"/>
            <wp:docPr id="18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414248466.emf"/>
                    <pic:cNvPicPr/>
                  </pic:nvPicPr>
                  <pic:blipFill>
                    <a:blip r:embed="mr_docxImage92" cstate="print"/>
                    <a:stretch>
                      <a:fillRect/>
                    </a:stretch>
                  </pic:blipFill>
                  <pic:spPr>
                    <a:xfrm rot="0">
                      <a:off x="0" y="0"/>
                      <a:ext cx="152400" cy="152400"/>
                    </a:xfrm>
                    <a:prstGeom prst="rect">
                      <a:avLst/>
                    </a:prstGeom>
                  </pic:spPr>
                </pic:pic>
              </a:graphicData>
            </a:graphic>
          </wp:inline>
        </w:drawing>
      </w:r>
      <w:r>
        <w:t xml:space="preserve"> </w:t>
      </w:r>
      <w:r>
        <w:t xml:space="preserve">scopes identifier</w:t>
      </w:r>
      <w:r>
        <w:rPr>
          <w:rFonts w:cs="Arial"/>
        </w:rPr>
        <w:fldChar w:fldCharType="begin"/>
      </w:r>
      <w:r>
        <w:instrText xml:space="preserve">XE"</w:instrText>
      </w:r>
      <w:r w:rsidRPr="00413D75">
        <w:rPr>
          <w:rFonts w:cs="Arial"/>
        </w:rPr>
        <w:instrText xml:space="preserve">scopes identifier</w:instrText>
      </w:r>
      <w:r>
        <w:instrText xml:space="preserve">"</w:instrText>
      </w:r>
      <w:r>
        <w:rPr>
          <w:rFonts w:cs="Arial"/>
        </w:rPr>
        <w:fldChar w:fldCharType="end"/>
      </w:r>
      <w:r>
        <w:t xml:space="preserve"> : </w:t>
      </w:r>
      <w:hyperlink w:anchor="_18f8ef1b23e6cdf9278bd94f24f73c26" w:history="1">
        <w:r>
          <w:rStyle w:val="Hyperlink"/>
          <w:rPr>
            <w:rStyle w:val="Hyperlink"/>
          </w:rPr>
          <w:t xml:space="preserve">Unique Identifier</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
          An Identifier defined within the scope of a namespace.
          <w:br/>
          [FUML] member
        </w:t>
      </w:r>
    </w:p>
    <w:p w:rsidP="00347871" w:rsidR="00347871" w:rsidRDefault="00347871"/>
    <w:p w:rsidP="00347871" w:rsidR="00347871" w:rsidRDefault="00347871">
      <w:pPr>
        <w:pStyle w:val="Heading2"/>
      </w:pPr>
      <w:bookmarkStart w:id="_f904ff1da5bfc3387d892b7e0fe9ecb1" w:name="_f904ff1da5bfc3387d892b7e0fe9ecb1"/>
      <w:r>
        <w:t xml:space="preserve">Class IRI Identifier</w:t>
      </w:r>
      <w:bookmarkEnd w:id="_f904ff1da5bfc3387d892b7e0fe9ecb1"/>
      <w:r w:rsidRPr="003A31EC">
        <w:rPr>
          <w:rFonts w:cs="Arial"/>
        </w:rPr>
        <w:t xml:space="preserve"> </w:t>
      </w:r>
      <w:r>
        <w:rPr>
          <w:rFonts w:cs="Arial"/>
        </w:rPr>
        <w:fldChar w:fldCharType="begin"/>
      </w:r>
      <w:r>
        <w:instrText xml:space="preserve">XE"</w:instrText>
      </w:r>
      <w:r w:rsidRPr="00413D75">
        <w:rPr>
          <w:rFonts w:cs="Arial"/>
        </w:rPr>
        <w:instrText xml:space="preserve">IRI Identifier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A IRI/URI Identifier for an entity, as defined in [RFC3987].
          <w:br/>
          <w:br/>
          [FIBO] anyURI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4e77adb9e39a94e091d321b1b778074" w:history="1">
        <w:r>
          <w:rStyle w:val="Hyperlink"/>
          <w:rPr>
            <w:rStyle w:val="Hyperlink"/>
          </w:rPr>
          <w:t xml:space="preserve">Technical Identifier</w:t>
        </w:r>
      </w:hyperlink>
    </w:p>
    <w:p w:rsidP="00347871" w:rsidR="00347871" w:rsidRDefault="00347871"/>
    <w:p w:rsidP="00347871" w:rsidR="00347871" w:rsidRDefault="00347871">
      <w:pPr>
        <w:pStyle w:val="Heading2"/>
      </w:pPr>
      <w:bookmarkStart w:id="_afe5a48976a2df078be9473827611fb8" w:name="_afe5a48976a2df078be9473827611fb8"/>
      <w:r>
        <w:t xml:space="preserve">Class Name</w:t>
      </w:r>
      <w:bookmarkEnd w:id="_afe5a48976a2df078be9473827611fb8"/>
      <w:r w:rsidRPr="003A31EC">
        <w:rPr>
          <w:rFonts w:cs="Arial"/>
        </w:rPr>
        <w:t xml:space="preserve"> </w:t>
      </w:r>
      <w:r>
        <w:rPr>
          <w:rFonts w:cs="Arial"/>
        </w:rPr>
        <w:fldChar w:fldCharType="begin"/>
      </w:r>
      <w:r>
        <w:instrText xml:space="preserve">XE"</w:instrText>
      </w:r>
      <w:r w:rsidRPr="00413D75">
        <w:rPr>
          <w:rFonts w:cs="Arial"/>
        </w:rPr>
        <w:instrText xml:space="preserve">Name</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A word or set of words by which a person, animal, place, or thing is known, addressed, or referred to. Names are not necessarily unique.
          <w:br/>
          <w:br/>
          [IDEAS] Name: A Representation that identifies a Thing.
          <w:br/>
          <w:br/>
          [CL] Discourse Name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80248073543af7bed8363f2b34ad5f7" w:history="1">
        <w:r>
          <w:rStyle w:val="Hyperlink"/>
          <w:rPr>
            <w:rStyle w:val="Hyperlink"/>
          </w:rPr>
          <w:t xml:space="preserve">Text Identifier</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8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414248466.emf"/>
                    <pic:cNvPicPr/>
                  </pic:nvPicPr>
                  <pic:blipFill>
                    <a:blip r:embed="mr_docxImage93"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names</w:t>
      </w:r>
      <w:r>
        <w:rPr>
          <w:rFonts w:cs="Arial"/>
        </w:rPr>
        <w:fldChar w:fldCharType="begin"/>
      </w:r>
      <w:r>
        <w:instrText xml:space="preserve">XE"</w:instrText>
      </w:r>
      <w:r w:rsidRPr="00413D75">
        <w:rPr>
          <w:rFonts w:cs="Arial"/>
        </w:rPr>
        <w:instrText xml:space="preserve">names</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1..*</w:t>
      </w:r>
      <w:r>
        <w:t xml:space="preserve">]</w:t>
      </w:r>
      <w:r>
        <w:t xml:space="preserve"> </w:t>
      </w:r>
      <w:r>
        <w:t xml:space="preserve">  </w:t>
      </w:r>
      <w:r w:rsidRPr="00833C5F">
        <w:rPr>
          <w:i/>
        </w:rPr>
        <w:t xml:space="preserve">Redefines</w:t>
      </w:r>
      <w:r>
        <w:t xml:space="preserve">: </w:t>
      </w:r>
      <w:r>
        <w:t xml:space="preserve">identifies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adf65393f1c35e1696d935e5f2b54d80" w:history="1">
        <w:r w:rsidRPr="00446E2F">
          <w:rStyle w:val="Hyperlink"/>
          <w:rPr>
            <w:color w:val="0066FF"/>
            <w:u w:val="single"/>
          </w:rPr>
          <w:t xml:space="preserve">Naming</w:t>
        </w:r>
      </w:hyperlink>
      <w:r w:rsidR="00446E2F">
        <w:t xml:space="preserve"> </w:t>
      </w:r>
    </w:p>
    <w:p w:rsidP="004E3AD0" w:rsidR="00347871" w:rsidRDefault="00347871">
      <w:pPr>
        <w:pStyle w:val="BodyText"/>
        <w:spacing w:after="120" w:before="60"/>
        <w:ind w:firstLine="720"/>
      </w:pPr>
      <w:r>
        <w:t xml:space="preserve">An entity named by a name.</w:t>
      </w:r>
    </w:p>
    <w:p w:rsidP="00347871" w:rsidR="00347871" w:rsidRDefault="00347871"/>
    <w:p w:rsidP="00347871" w:rsidR="00347871" w:rsidRDefault="00347871">
      <w:pPr>
        <w:pStyle w:val="Heading2"/>
      </w:pPr>
      <w:bookmarkStart w:id="_9c5aa7f24b9d67e77921e06d105205c0" w:name="_9c5aa7f24b9d67e77921e06d105205c0"/>
      <w:r>
        <w:t xml:space="preserve">Class Namespace</w:t>
      </w:r>
      <w:bookmarkEnd w:id="_9c5aa7f24b9d67e77921e06d105205c0"/>
      <w:r w:rsidRPr="003A31EC">
        <w:rPr>
          <w:rFonts w:cs="Arial"/>
        </w:rPr>
        <w:t xml:space="preserve"> </w:t>
      </w:r>
      <w:r>
        <w:rPr>
          <w:rFonts w:cs="Arial"/>
        </w:rPr>
        <w:fldChar w:fldCharType="begin"/>
      </w:r>
      <w:r>
        <w:instrText xml:space="preserve">XE"</w:instrText>
      </w:r>
      <w:r w:rsidRPr="00413D75">
        <w:rPr>
          <w:rFonts w:cs="Arial"/>
        </w:rPr>
        <w:instrText xml:space="preserve">Namespace</w:instrText>
      </w:r>
      <w:r>
        <w:instrText xml:space="preserve">"</w:instrText>
      </w:r>
      <w:r>
        <w:rPr>
          <w:rFonts w:cs="Arial"/>
        </w:rPr>
        <w:fldChar w:fldCharType="end"/>
      </w:r>
      <w:r w:rsidR="009E71B4">
        <w:rPr>
          <w:rFonts w:cs="Arial"/>
        </w:rPr>
        <w:t xml:space="preserve"> </w:t>
      </w:r>
    </w:p>
    <w:p w:rsidP="00F71BA8" w:rsidR="00347871" w:rsidRDefault="00347871">
      <w:r>
        <w:t xml:space="preserve">
          A namespace is a context that provides a way to make identifiers unique and identify exactly one entity. For example, the Virginia driver's license division provides unique driver's license numbers.
          <w:br/>
          <w:br/>
          Similar to [IDEAS] UniqueNamingScheme: A NamingScheme where different Names will not contain tokens of the same Representation Type. 
          <w:br/>
          Note: SMIF identifiers are not instances of their namespace.
          <w:br/>
          <w:br/>
          [FIBO] IdentificationScheme: system for allocating identifiers to objects
          <w:br/>
          <w:br/>
          [ISO 1087] terminology 1: set of designations (3.4.1) belonging to one special language (3.1.3)
          <w:br/>
          <w:br/>
          [FUML] Namespace
          <w:br/>
          <w:br/>
          [CL] Vocabulary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6d62b068053cee3464e1e03e6035eed" w:history="1">
        <w:r>
          <w:rStyle w:val="Hyperlink"/>
          <w:rPr>
            <w:rStyle w:val="Hyperlink"/>
          </w:rPr>
          <w:t xml:space="preserve">Context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8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414248466.emf"/>
                    <pic:cNvPicPr/>
                  </pic:nvPicPr>
                  <pic:blipFill>
                    <a:blip r:embed="mr_docxImage94"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w:t>
      </w:r>
      <w:r w:rsidR="0061586D">
        <w:t xml:space="preserve"> </w:t>
      </w:r>
      <w:r>
        <w:t xml:space="preserve">scopes identifier</w:t>
      </w:r>
      <w:r>
        <w:rPr>
          <w:rFonts w:cs="Arial"/>
        </w:rPr>
        <w:fldChar w:fldCharType="begin"/>
      </w:r>
      <w:r>
        <w:instrText xml:space="preserve">XE"</w:instrText>
      </w:r>
      <w:r w:rsidRPr="00413D75">
        <w:rPr>
          <w:rFonts w:cs="Arial"/>
        </w:rPr>
        <w:instrText xml:space="preserve">scopes identifier</w:instrText>
      </w:r>
      <w:r>
        <w:instrText xml:space="preserve">"</w:instrText>
      </w:r>
      <w:r>
        <w:rPr>
          <w:rFonts w:cs="Arial"/>
        </w:rPr>
        <w:fldChar w:fldCharType="end"/>
      </w:r>
      <w:r>
        <w:t xml:space="preserve"> : </w:t>
      </w:r>
      <w:hyperlink w:anchor="_18f8ef1b23e6cdf9278bd94f24f73c26" w:history="1">
        <w:r>
          <w:rStyle w:val="Hyperlink"/>
          <w:rPr>
            <w:rStyle w:val="Hyperlink"/>
          </w:rPr>
          <w:t xml:space="preserve">Unique Identifier</w:t>
        </w:r>
      </w:hyperlink>
      <w:r>
        <w:t xml:space="preserve"> [</w:t>
      </w:r>
      <w:r>
        <w:t xml:space="preserve">*</w:t>
      </w:r>
      <w:r>
        <w:t xml:space="preserve">]</w:t>
      </w:r>
      <w:r>
        <w:t xml:space="preserve"> </w:t>
      </w:r>
      <w:r>
        <w:t xml:space="preserve">  </w:t>
      </w:r>
      <w:r w:rsidRPr="00833C5F">
        <w:rPr>
          <w:i/>
        </w:rPr>
        <w:t xml:space="preserve">Subsets</w:t>
      </w:r>
      <w:r>
        <w:t xml:space="preserve">: </w:t>
      </w:r>
      <w:r>
        <w:t xml:space="preserve">defines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f299435eb9ee45736534c27bbafd17f2" w:history="1">
        <w:r w:rsidRPr="00446E2F">
          <w:rStyle w:val="Hyperlink"/>
          <w:rPr>
            <w:color w:val="0066FF"/>
            <w:u w:val="single"/>
          </w:rPr>
          <w:t xml:space="preserve">Identifier in Namespace</w:t>
        </w:r>
      </w:hyperlink>
      <w:r w:rsidR="00446E2F">
        <w:t xml:space="preserve"> </w:t>
      </w:r>
    </w:p>
    <w:p w:rsidP="004E3AD0" w:rsidR="00347871" w:rsidRDefault="00347871">
      <w:pPr>
        <w:pStyle w:val="BodyText"/>
        <w:spacing w:after="120" w:before="60"/>
        <w:ind w:firstLine="720"/>
      </w:pPr>
      <w:r>
        <w:t xml:space="preserve">
          An Identifier defined within the scope of a namespace.
          <w:br/>
          [FUML] member
        </w:t>
      </w:r>
    </w:p>
    <w:p w:rsidP="00347871" w:rsidR="00347871" w:rsidRDefault="00347871"/>
    <w:p w:rsidP="00347871" w:rsidR="00347871" w:rsidRDefault="00347871">
      <w:pPr>
        <w:pStyle w:val="Heading2"/>
      </w:pPr>
      <w:bookmarkStart w:id="_adf65393f1c35e1696d935e5f2b54d80" w:name="_adf65393f1c35e1696d935e5f2b54d80"/>
      <w:r>
        <w:t xml:space="preserve">Association Naming</w:t>
      </w:r>
      <w:bookmarkEnd w:id="_adf65393f1c35e1696d935e5f2b54d80"/>
      <w:r w:rsidRPr="003A31EC">
        <w:rPr>
          <w:rFonts w:cs="Arial"/>
        </w:rPr>
        <w:t xml:space="preserve"> </w:t>
      </w:r>
      <w:r>
        <w:rPr>
          <w:rFonts w:cs="Arial"/>
        </w:rPr>
        <w:fldChar w:fldCharType="begin"/>
      </w:r>
      <w:r>
        <w:instrText xml:space="preserve">XE"</w:instrText>
      </w:r>
      <w:r w:rsidRPr="00413D75">
        <w:rPr>
          <w:rFonts w:cs="Arial"/>
        </w:rPr>
        <w:instrText xml:space="preserve">Naming</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a human meaningfully name for an entity.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a0c9611d1c64dcbc0f89b5299e112ed" w:history="1">
        <w:r>
          <w:rStyle w:val="Hyperlink"/>
          <w:rPr>
            <w:rStyle w:val="Hyperlink"/>
          </w:rPr>
          <w:t xml:space="preserve">Identification</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8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414248466.emf"/>
                    <pic:cNvPicPr/>
                  </pic:nvPicPr>
                  <pic:blipFill>
                    <a:blip r:embed="mr_docxImage95" cstate="print"/>
                    <a:stretch>
                      <a:fillRect/>
                    </a:stretch>
                  </pic:blipFill>
                  <pic:spPr>
                    <a:xfrm rot="0">
                      <a:off x="0" y="0"/>
                      <a:ext cx="152400" cy="152400"/>
                    </a:xfrm>
                    <a:prstGeom prst="rect">
                      <a:avLst/>
                    </a:prstGeom>
                  </pic:spPr>
                </pic:pic>
              </a:graphicData>
            </a:graphic>
          </wp:inline>
        </w:drawing>
      </w:r>
      <w:r>
        <w:t xml:space="preserve"> </w:t>
      </w:r>
      <w:r>
        <w:t xml:space="preserve">names</w:t>
      </w:r>
      <w:r>
        <w:rPr>
          <w:rFonts w:cs="Arial"/>
        </w:rPr>
        <w:fldChar w:fldCharType="begin"/>
      </w:r>
      <w:r>
        <w:instrText xml:space="preserve">XE"</w:instrText>
      </w:r>
      <w:r w:rsidRPr="00413D75">
        <w:rPr>
          <w:rFonts w:cs="Arial"/>
        </w:rPr>
        <w:instrText xml:space="preserve">names</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1..*</w:t>
      </w:r>
      <w:r>
        <w:t xml:space="preserve">]</w:t>
      </w:r>
      <w:r>
        <w:t xml:space="preserve"> </w:t>
      </w:r>
      <w:r>
        <w:t xml:space="preserve">  </w:t>
      </w:r>
      <w:r w:rsidRPr="00833C5F">
        <w:rPr>
          <w:i/>
        </w:rPr>
        <w:t xml:space="preserve">Subsets</w:t>
      </w:r>
      <w:r>
        <w:t xml:space="preserve">: </w:t>
      </w:r>
      <w:r>
        <w:t xml:space="preserve">defines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An entity named by a name.</w:t>
      </w:r>
    </w:p>
    <w:p w:rsidP="00347871" w:rsidR="00347871" w:rsidRDefault="00347871">
      <w:pPr>
        <w:ind w:firstLine="720"/>
      </w:pPr>
      <w:r>
        <w:rPr>
          <w:noProof/>
        </w:rPr>
        <w:drawing>
          <wp:inline distT="0" distB="0" distL="0" distR="0">
            <wp:extent cx="152400" cy="152400"/>
            <wp:effectExtent l="0" t="0" r="0" b="0"/>
            <wp:docPr id="19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414248466.emf"/>
                    <pic:cNvPicPr/>
                  </pic:nvPicPr>
                  <pic:blipFill>
                    <a:blip r:embed="mr_docxImage96" cstate="print"/>
                    <a:stretch>
                      <a:fillRect/>
                    </a:stretch>
                  </pic:blipFill>
                  <pic:spPr>
                    <a:xfrm rot="0">
                      <a:off x="0" y="0"/>
                      <a:ext cx="152400" cy="152400"/>
                    </a:xfrm>
                    <a:prstGeom prst="rect">
                      <a:avLst/>
                    </a:prstGeom>
                  </pic:spPr>
                </pic:pic>
              </a:graphicData>
            </a:graphic>
          </wp:inline>
        </w:drawing>
      </w:r>
      <w:r>
        <w:t xml:space="preserve"> </w:t>
      </w:r>
      <w:r>
        <w:t xml:space="preserve">has name</w:t>
      </w:r>
      <w:r>
        <w:rPr>
          <w:rFonts w:cs="Arial"/>
        </w:rPr>
        <w:fldChar w:fldCharType="begin"/>
      </w:r>
      <w:r>
        <w:instrText xml:space="preserve">XE"</w:instrText>
      </w:r>
      <w:r w:rsidRPr="00413D75">
        <w:rPr>
          <w:rFonts w:cs="Arial"/>
        </w:rPr>
        <w:instrText xml:space="preserve">has name</w:instrText>
      </w:r>
      <w:r>
        <w:instrText xml:space="preserve">"</w:instrText>
      </w:r>
      <w:r>
        <w:rPr>
          <w:rFonts w:cs="Arial"/>
        </w:rPr>
        <w:fldChar w:fldCharType="end"/>
      </w:r>
      <w:r>
        <w:t xml:space="preserve"> : </w:t>
      </w:r>
      <w:hyperlink w:anchor="_afe5a48976a2df078be9473827611fb8" w:history="1">
        <w:r>
          <w:rStyle w:val="Hyperlink"/>
          <w:rPr>
            <w:rStyle w:val="Hyperlink"/>
          </w:rPr>
          <w:t xml:space="preserve">Name</w:t>
        </w:r>
      </w:hyperlink>
      <w:r>
        <w:t xml:space="preserve"> [</w:t>
      </w:r>
      <w:r>
        <w:t xml:space="preserve">*</w:t>
      </w:r>
      <w:r>
        <w:t xml:space="preserve">]</w:t>
      </w:r>
      <w:r>
        <w:t xml:space="preserve"> </w:t>
      </w:r>
      <w:r>
        <w:t xml:space="preserve">  </w:t>
      </w:r>
      <w:r w:rsidRPr="00833C5F">
        <w:rPr>
          <w:i/>
        </w:rPr>
        <w:t xml:space="preserve">Subsets</w:t>
      </w:r>
      <w:r>
        <w:t xml:space="preserve">: </w:t>
      </w:r>
      <w:r>
        <w:t xml:space="preserve">defines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A human meaningful name for an entity.
          <w:br/>
          [FIBO] hasName: that by which some thing is known; may apply to anything
          <w:br/>
          <w:br/>
          [OWL] rdfs:label
        </w:t>
      </w:r>
    </w:p>
    <w:p w:rsidP="00347871" w:rsidR="00347871" w:rsidRDefault="00347871"/>
    <w:p w:rsidP="00347871" w:rsidR="00347871" w:rsidRDefault="00347871">
      <w:pPr>
        <w:pStyle w:val="Heading2"/>
      </w:pPr>
      <w:bookmarkStart w:id="_1a5de8051ffc9f353a7d5b53ee7cf413" w:name="_1a5de8051ffc9f353a7d5b53ee7cf413"/>
      <w:r>
        <w:t xml:space="preserve">Association Prefered Identification</w:t>
      </w:r>
      <w:bookmarkEnd w:id="_1a5de8051ffc9f353a7d5b53ee7cf413"/>
      <w:r w:rsidRPr="003A31EC">
        <w:rPr>
          <w:rFonts w:cs="Arial"/>
        </w:rPr>
        <w:t xml:space="preserve"> </w:t>
      </w:r>
      <w:r>
        <w:rPr>
          <w:rFonts w:cs="Arial"/>
        </w:rPr>
        <w:fldChar w:fldCharType="begin"/>
      </w:r>
      <w:r>
        <w:instrText xml:space="preserve">XE"</w:instrText>
      </w:r>
      <w:r w:rsidRPr="00413D75">
        <w:rPr>
          <w:rFonts w:cs="Arial"/>
        </w:rPr>
        <w:instrText xml:space="preserve">Prefered Identification</w:instrText>
      </w:r>
      <w:r>
        <w:instrText xml:space="preserve">"</w:instrText>
      </w:r>
      <w:r>
        <w:rPr>
          <w:rFonts w:cs="Arial"/>
        </w:rPr>
        <w:fldChar w:fldCharType="end"/>
      </w:r>
      <w:r w:rsidR="009E71B4">
        <w:rPr>
          <w:rFonts w:cs="Arial"/>
        </w:rPr>
        <w:t xml:space="preserve"> </w:t>
      </w:r>
    </w:p>
    <w:p w:rsidP="00F71BA8" w:rsidR="00347871" w:rsidRDefault="00347871">
      <w:r>
        <w:t xml:space="preserve">
          Relationship defining the preferred identifier for an entity.
          <w:br/>
          <w:br/>
          [ISO 1087] preferred term: term (3.4.3) rated according to the scale of the term acceptability rating (3.4.14) as the primary term for a given concept (3.2.1)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a0c9611d1c64dcbc0f89b5299e112ed" w:history="1">
        <w:r>
          <w:rStyle w:val="Hyperlink"/>
          <w:rPr>
            <w:rStyle w:val="Hyperlink"/>
          </w:rPr>
          <w:t xml:space="preserve">Identification</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92"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974473222.emf"/>
                    <pic:cNvPicPr/>
                  </pic:nvPicPr>
                  <pic:blipFill>
                    <a:blip r:embed="mr_docxImage97" cstate="print"/>
                    <a:stretch>
                      <a:fillRect/>
                    </a:stretch>
                  </pic:blipFill>
                  <pic:spPr>
                    <a:xfrm rot="0">
                      <a:off x="0" y="0"/>
                      <a:ext cx="152400" cy="152400"/>
                    </a:xfrm>
                    <a:prstGeom prst="rect">
                      <a:avLst/>
                    </a:prstGeom>
                  </pic:spPr>
                </pic:pic>
              </a:graphicData>
            </a:graphic>
          </wp:inline>
        </w:drawing>
      </w:r>
      <w:r>
        <w:t xml:space="preserve"> </w:t>
      </w:r>
      <w:r>
        <w:t xml:space="preserve">has preferred</w:t>
      </w:r>
      <w:r>
        <w:rPr>
          <w:rFonts w:cs="Arial"/>
        </w:rPr>
        <w:fldChar w:fldCharType="begin"/>
      </w:r>
      <w:r>
        <w:instrText xml:space="preserve">XE"</w:instrText>
      </w:r>
      <w:r w:rsidRPr="00413D75">
        <w:rPr>
          <w:rFonts w:cs="Arial"/>
        </w:rPr>
        <w:instrText xml:space="preserve">has preferred</w:instrText>
      </w:r>
      <w:r>
        <w:instrText xml:space="preserve">"</w:instrText>
      </w:r>
      <w:r>
        <w:rPr>
          <w:rFonts w:cs="Arial"/>
        </w:rPr>
        <w:fldChar w:fldCharType="end"/>
      </w:r>
      <w:r>
        <w:t xml:space="preserve"> : </w:t>
      </w:r>
      <w:hyperlink w:anchor="_095e3f15be2ed98da1f28f354699da01" w:history="1">
        <w:r>
          <w:rStyle w:val="Hyperlink"/>
          <w:rPr>
            <w:rStyle w:val="Hyperlink"/>
          </w:rPr>
          <w:t xml:space="preserve">Identifier</w:t>
        </w:r>
      </w:hyperlink>
      <w:r>
        <w:t xml:space="preserve"> [</w:t>
      </w:r>
      <w:r>
        <w:t xml:space="preserve">0..1</w:t>
      </w:r>
      <w:r>
        <w:t xml:space="preserve">]</w:t>
      </w:r>
      <w:r>
        <w:t xml:space="preserve"> </w:t>
      </w:r>
      <w:r>
        <w:t xml:space="preserve">  </w:t>
      </w:r>
      <w:r w:rsidRPr="00833C5F">
        <w:rPr>
          <w:i/>
        </w:rPr>
        <w:t xml:space="preserve">Subsets</w:t>
      </w:r>
      <w:r>
        <w:t xml:space="preserve">: </w:t>
      </w:r>
      <w:r>
        <w:t xml:space="preserve">defines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Default identifier to use for an entity.
          <w:br/>
          Where multiple identifiers are preferred in differing context any method for selecting the most preferred identifier is implementation specific and not specified by this standard.
          <w:br/>
          [FUML] NamedElement.name: Note: An Identifier that is &lt;preferred for&gt; an entity is equivalent to the name of a named element.
        </w:t>
      </w:r>
    </w:p>
    <w:p w:rsidP="00347871" w:rsidR="00347871" w:rsidRDefault="00347871">
      <w:pPr>
        <w:ind w:firstLine="720"/>
      </w:pPr>
      <w:r>
        <w:rPr>
          <w:noProof/>
        </w:rPr>
        <w:drawing>
          <wp:inline distT="0" distB="0" distL="0" distR="0">
            <wp:extent cx="152400" cy="152400"/>
            <wp:effectExtent l="0" t="0" r="0" b="0"/>
            <wp:docPr id="194"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974473222.emf"/>
                    <pic:cNvPicPr/>
                  </pic:nvPicPr>
                  <pic:blipFill>
                    <a:blip r:embed="mr_docxImage98" cstate="print"/>
                    <a:stretch>
                      <a:fillRect/>
                    </a:stretch>
                  </pic:blipFill>
                  <pic:spPr>
                    <a:xfrm rot="0">
                      <a:off x="0" y="0"/>
                      <a:ext cx="152400" cy="152400"/>
                    </a:xfrm>
                    <a:prstGeom prst="rect">
                      <a:avLst/>
                    </a:prstGeom>
                  </pic:spPr>
                </pic:pic>
              </a:graphicData>
            </a:graphic>
          </wp:inline>
        </w:drawing>
      </w:r>
      <w:r>
        <w:t xml:space="preserve"> </w:t>
      </w:r>
      <w:r>
        <w:t xml:space="preserve">preferred for</w:t>
      </w:r>
      <w:r>
        <w:rPr>
          <w:rFonts w:cs="Arial"/>
        </w:rPr>
        <w:fldChar w:fldCharType="begin"/>
      </w:r>
      <w:r>
        <w:instrText xml:space="preserve">XE"</w:instrText>
      </w:r>
      <w:r w:rsidRPr="00413D75">
        <w:rPr>
          <w:rFonts w:cs="Arial"/>
        </w:rPr>
        <w:instrText xml:space="preserve">preferred for</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0..1</w:t>
      </w:r>
      <w:r>
        <w:t xml:space="preserve">]</w:t>
      </w:r>
      <w:r>
        <w:t xml:space="preserve"> </w:t>
      </w:r>
      <w:r>
        <w:t xml:space="preserve">  </w:t>
      </w:r>
      <w:r w:rsidRPr="00833C5F">
        <w:rPr>
          <w:i/>
        </w:rPr>
        <w:t xml:space="preserve">Subsets</w:t>
      </w:r>
      <w:r>
        <w:t xml:space="preserve">: </w:t>
      </w:r>
      <w:r>
        <w:t xml:space="preserve">defines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The entity an identifier is preferred for.</w:t>
      </w:r>
    </w:p>
    <w:p w:rsidP="00347871" w:rsidR="00347871" w:rsidRDefault="00347871"/>
    <w:p w:rsidP="00347871" w:rsidR="00347871" w:rsidRDefault="00347871">
      <w:pPr>
        <w:pStyle w:val="Heading2"/>
      </w:pPr>
      <w:bookmarkStart w:id="_64e77adb9e39a94e091d321b1b778074" w:name="_64e77adb9e39a94e091d321b1b778074"/>
      <w:r>
        <w:t xml:space="preserve">Class Technical Identifier</w:t>
      </w:r>
      <w:bookmarkEnd w:id="_64e77adb9e39a94e091d321b1b778074"/>
      <w:r w:rsidRPr="003A31EC">
        <w:rPr>
          <w:rFonts w:cs="Arial"/>
        </w:rPr>
        <w:t xml:space="preserve"> </w:t>
      </w:r>
      <w:r>
        <w:rPr>
          <w:rFonts w:cs="Arial"/>
        </w:rPr>
        <w:fldChar w:fldCharType="begin"/>
      </w:r>
      <w:r>
        <w:instrText xml:space="preserve">XE"</w:instrText>
      </w:r>
      <w:r w:rsidRPr="00413D75">
        <w:rPr>
          <w:rFonts w:cs="Arial"/>
        </w:rPr>
        <w:instrText xml:space="preserve">Technical Identifier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A technical identifier is defined within a technical system, information structure or system of systems for references and identity within that system or information element. Such identifiers may have no meaning outside of that system.
          <w:br/>
          <w:br/>
          Typical technical identifiers include inter document "refs", record numbers, etc. The system should be referenced as the namespace.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c9d4914a019b89a37f1f18103ebaf817" w:history="1">
        <w:r>
          <w:rStyle w:val="Hyperlink"/>
          <w:rPr>
            <w:rStyle w:val="Hyperlink"/>
          </w:rPr>
          <w:t xml:space="preserve">Unique Text Identifier</w:t>
        </w:r>
      </w:hyperlink>
    </w:p>
    <w:p w:rsidP="00347871" w:rsidR="00347871" w:rsidRDefault="00347871"/>
    <w:p w:rsidP="00347871" w:rsidR="00347871" w:rsidRDefault="00347871">
      <w:pPr>
        <w:pStyle w:val="Heading2"/>
      </w:pPr>
      <w:bookmarkStart w:id="_1945edd0888993a52c5dc6467a7b3ef8" w:name="_1945edd0888993a52c5dc6467a7b3ef8"/>
      <w:r>
        <w:t xml:space="preserve">Class Term</w:t>
      </w:r>
      <w:bookmarkEnd w:id="_1945edd0888993a52c5dc6467a7b3ef8"/>
      <w:r w:rsidRPr="003A31EC">
        <w:rPr>
          <w:rFonts w:cs="Arial"/>
        </w:rPr>
        <w:t xml:space="preserve"> </w:t>
      </w:r>
      <w:r>
        <w:rPr>
          <w:rFonts w:cs="Arial"/>
        </w:rPr>
        <w:fldChar w:fldCharType="begin"/>
      </w:r>
      <w:r>
        <w:instrText xml:space="preserve">XE"</w:instrText>
      </w:r>
      <w:r w:rsidRPr="00413D75">
        <w:rPr>
          <w:rFonts w:cs="Arial"/>
        </w:rPr>
        <w:instrText xml:space="preserve">Term</w:instrText>
      </w:r>
      <w:r>
        <w:instrText xml:space="preserve">"</w:instrText>
      </w:r>
      <w:r>
        <w:rPr>
          <w:rFonts w:cs="Arial"/>
        </w:rPr>
        <w:fldChar w:fldCharType="end"/>
      </w:r>
      <w:r w:rsidR="009E71B4">
        <w:rPr>
          <w:rFonts w:cs="Arial"/>
        </w:rPr>
        <w:t xml:space="preserve"> </w:t>
      </w:r>
      <w:r w:rsidR="006F72CA">
        <w:rPr>
          <w:rFonts w:cs="Arial"/>
        </w:rPr>
        <w:t xml:space="preserve">&lt;&lt;Value&gt;&gt;&lt;&lt;Intersection&gt;&gt;</w:t>
      </w:r>
    </w:p>
    <w:p w:rsidP="00F71BA8" w:rsidR="00347871" w:rsidRDefault="00347871">
      <w:r>
        <w:t xml:space="preserve">
          A word, phrase or name used by stakeholders to uniquely identify entities. 
          <w:br/>
          <w:br/>
          [ISO 1087] term: verbal designation of a general concept in a specific subject field.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fe5a48976a2df078be9473827611fb8" w:history="1">
        <w:r>
          <w:rStyle w:val="Hyperlink"/>
          <w:rPr>
            <w:rStyle w:val="Hyperlink"/>
          </w:rPr>
          <w:t xml:space="preserve">Name</w:t>
        </w:r>
      </w:hyperlink>
      <w:r>
        <w:t xml:space="preserve">, </w:t>
      </w:r>
      <w:hyperlink w:anchor="_c9d4914a019b89a37f1f18103ebaf817" w:history="1">
        <w:r>
          <w:rStyle w:val="Hyperlink"/>
          <w:rPr>
            <w:rStyle w:val="Hyperlink"/>
          </w:rPr>
          <w:t xml:space="preserve">Unique Text Identifier</w:t>
        </w:r>
      </w:hyperlink>
    </w:p>
    <w:p w:rsidP="00347871" w:rsidR="00347871" w:rsidRDefault="00347871"/>
    <w:p w:rsidP="00347871" w:rsidR="00347871" w:rsidRDefault="00347871">
      <w:pPr>
        <w:pStyle w:val="Heading2"/>
      </w:pPr>
      <w:bookmarkStart w:id="_380248073543af7bed8363f2b34ad5f7" w:name="_380248073543af7bed8363f2b34ad5f7"/>
      <w:r>
        <w:t xml:space="preserve">Class Text Identifier</w:t>
      </w:r>
      <w:bookmarkEnd w:id="_380248073543af7bed8363f2b34ad5f7"/>
      <w:r w:rsidRPr="003A31EC">
        <w:rPr>
          <w:rFonts w:cs="Arial"/>
        </w:rPr>
        <w:t xml:space="preserve"> </w:t>
      </w:r>
      <w:r>
        <w:rPr>
          <w:rFonts w:cs="Arial"/>
        </w:rPr>
        <w:fldChar w:fldCharType="begin"/>
      </w:r>
      <w:r>
        <w:instrText xml:space="preserve">XE"</w:instrText>
      </w:r>
      <w:r w:rsidRPr="00413D75">
        <w:rPr>
          <w:rFonts w:cs="Arial"/>
        </w:rPr>
        <w:instrText xml:space="preserve">Text Identifier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A code or other simple value that can be represented as text, identifying something that may or may not be unique. Simple identifiers may be codes, names, numbers or compound values.
          <w:br/>
          [NIEM] IdentificationType (IdentificationID=value)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095e3f15be2ed98da1f28f354699da01" w:history="1">
        <w:r>
          <w:rStyle w:val="Hyperlink"/>
          <w:rPr>
            <w:rStyle w:val="Hyperlink"/>
          </w:rPr>
          <w:t xml:space="preserve">Identifier</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9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628099083.emf"/>
                    <pic:cNvPicPr/>
                  </pic:nvPicPr>
                  <pic:blipFill>
                    <a:blip r:embed="mr_docxImage99" cstate="print"/>
                    <a:stretch>
                      <a:fillRect/>
                    </a:stretch>
                  </pic:blipFill>
                  <pic:spPr>
                    <a:xfrm rot="0">
                      <a:off x="0" y="0"/>
                      <a:ext cx="152400" cy="152400"/>
                    </a:xfrm>
                    <a:prstGeom prst="rect">
                      <a:avLst/>
                    </a:prstGeom>
                  </pic:spPr>
                </pic:pic>
              </a:graphicData>
            </a:graphic>
          </wp:inline>
        </w:drawing>
      </w:r>
      <w:r>
        <w:t xml:space="preserve"> </w:t>
      </w:r>
      <w:r>
        <w:t xml:space="preserve">value</w:t>
      </w:r>
      <w:r>
        <w:rPr>
          <w:rFonts w:cs="Arial"/>
        </w:rPr>
        <w:fldChar w:fldCharType="begin"/>
      </w:r>
      <w:r>
        <w:instrText xml:space="preserve">XE"</w:instrText>
      </w:r>
      <w:r w:rsidRPr="00413D75">
        <w:rPr>
          <w:rFonts w:cs="Arial"/>
        </w:rPr>
        <w:instrText xml:space="preserve">value</w:instrText>
      </w:r>
      <w:r>
        <w:instrText xml:space="preserve">"</w:instrText>
      </w:r>
      <w:r>
        <w:rPr>
          <w:rFonts w:cs="Arial"/>
        </w:rPr>
        <w:fldChar w:fldCharType="end"/>
      </w:r>
      <w:r>
        <w:t xml:space="preserve"> : </w:t>
      </w:r>
      <w:hyperlink w:anchor="_f8b3b1f5ed63755061811cd6b69bc24f" w:history="1">
        <w:r>
          <w:rStyle w:val="Hyperlink"/>
          <w:rPr>
            <w:rStyle w:val="Hyperlink"/>
          </w:rPr>
          <w:t xml:space="preserve">String</w:t>
        </w:r>
      </w:hyperlink>
    </w:p>
    <w:p w:rsidP="00E04E71" w:rsidR="00347871" w:rsidRDefault="00347871">
      <w:pPr>
        <w:pStyle w:val="BodyText"/>
        <w:spacing w:after="120" w:before="0"/>
      </w:pPr>
      <w:r>
        <w:t xml:space="preserve">Text value of an identifier</w:t>
      </w:r>
    </w:p>
    <w:p w:rsidP="00347871" w:rsidR="00347871" w:rsidRDefault="00347871"/>
    <w:p w:rsidP="00347871" w:rsidR="00347871" w:rsidRDefault="00347871">
      <w:pPr>
        <w:pStyle w:val="Heading2"/>
      </w:pPr>
      <w:bookmarkStart w:id="_18f8ef1b23e6cdf9278bd94f24f73c26" w:name="_18f8ef1b23e6cdf9278bd94f24f73c26"/>
      <w:r>
        <w:t xml:space="preserve">Class Unique Identifier</w:t>
      </w:r>
      <w:bookmarkEnd w:id="_18f8ef1b23e6cdf9278bd94f24f73c26"/>
      <w:r w:rsidRPr="003A31EC">
        <w:rPr>
          <w:rFonts w:cs="Arial"/>
        </w:rPr>
        <w:t xml:space="preserve"> </w:t>
      </w:r>
      <w:r>
        <w:rPr>
          <w:rFonts w:cs="Arial"/>
        </w:rPr>
        <w:fldChar w:fldCharType="begin"/>
      </w:r>
      <w:r>
        <w:instrText xml:space="preserve">XE"</w:instrText>
      </w:r>
      <w:r w:rsidRPr="00413D75">
        <w:rPr>
          <w:rFonts w:cs="Arial"/>
        </w:rPr>
        <w:instrText xml:space="preserve">Unique Identifier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A unique identifier is an entity used to uniquely identify something. The identified thing is referenced by what the identifier &lt;identifies&gt;.
          <w:br/>
          Identifiers are defined and &lt;unique within&gt; a lexical scope as its namespace.
          <w:br/>
          Multiple identifiers may use the same word or text value (or other forms of values) in differing &lt;unique within&gt; namespaces such that the same word may have different meanings in different context.
          <w:br/>
          An entity may have any number of identifiers.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095e3f15be2ed98da1f28f354699da01" w:history="1">
        <w:r>
          <w:rStyle w:val="Hyperlink"/>
          <w:rPr>
            <w:rStyle w:val="Hyperlink"/>
          </w:rPr>
          <w:t xml:space="preserve">Identifier</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9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414248466.emf"/>
                    <pic:cNvPicPr/>
                  </pic:nvPicPr>
                  <pic:blipFill>
                    <a:blip r:embed="mr_docxImage100"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w:t>
      </w:r>
      <w:r w:rsidR="0061586D">
        <w:t xml:space="preserve"> </w:t>
      </w:r>
      <w:r>
        <w:t xml:space="preserve">unique within</w:t>
      </w:r>
      <w:r>
        <w:rPr>
          <w:rFonts w:cs="Arial"/>
        </w:rPr>
        <w:fldChar w:fldCharType="begin"/>
      </w:r>
      <w:r>
        <w:instrText xml:space="preserve">XE"</w:instrText>
      </w:r>
      <w:r w:rsidRPr="00413D75">
        <w:rPr>
          <w:rFonts w:cs="Arial"/>
        </w:rPr>
        <w:instrText xml:space="preserve">unique within</w:instrText>
      </w:r>
      <w:r>
        <w:instrText xml:space="preserve">"</w:instrText>
      </w:r>
      <w:r>
        <w:rPr>
          <w:rFonts w:cs="Arial"/>
        </w:rPr>
        <w:fldChar w:fldCharType="end"/>
      </w:r>
      <w:r>
        <w:t xml:space="preserve"> : </w:t>
      </w:r>
      <w:hyperlink w:anchor="_9c5aa7f24b9d67e77921e06d105205c0" w:history="1">
        <w:r>
          <w:rStyle w:val="Hyperlink"/>
          <w:rPr>
            <w:rStyle w:val="Hyperlink"/>
          </w:rPr>
          <w:t xml:space="preserve">Namespace</w:t>
        </w:r>
      </w:hyperlink>
      <w:r>
        <w:t xml:space="preserve"> [</w:t>
      </w:r>
      <w:r>
        <w:t xml:space="preserve">1</w:t>
      </w:r>
      <w:r>
        <w:t xml:space="preserve">]</w:t>
      </w:r>
      <w:r>
        <w:t xml:space="preserve"> </w:t>
      </w:r>
      <w:r>
        <w:t xml:space="preserve">  </w:t>
      </w:r>
      <w:r w:rsidRPr="00833C5F">
        <w:rPr>
          <w:i/>
        </w:rPr>
        <w:t xml:space="preserve">Subsets</w:t>
      </w:r>
      <w:r>
        <w:t xml:space="preserve">: </w:t>
      </w:r>
      <w:r>
        <w:t xml:space="preserve">defined in</w:t>
      </w:r>
      <w:r>
        <w:t xml:space="preserve">:</w:t>
      </w:r>
      <w:hyperlink w:anchor="_693daf0a0de3f4b82a04aee474c3f151" w:history="1">
        <w:r>
          <w:rStyle w:val="Hyperlink"/>
          <w:rPr>
            <w:rStyle w:val="Hyperlink"/>
          </w:rPr>
          <w:t xml:space="preserve">Lexical Scope</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f299435eb9ee45736534c27bbafd17f2" w:history="1">
        <w:r w:rsidRPr="00446E2F">
          <w:rStyle w:val="Hyperlink"/>
          <w:rPr>
            <w:color w:val="0066FF"/>
            <w:u w:val="single"/>
          </w:rPr>
          <w:t xml:space="preserve">Identifier in Namespace</w:t>
        </w:r>
      </w:hyperlink>
      <w:r w:rsidR="00446E2F">
        <w:t xml:space="preserve"> </w:t>
      </w:r>
    </w:p>
    <w:p w:rsidP="004E3AD0" w:rsidR="00347871" w:rsidRDefault="00347871">
      <w:pPr>
        <w:pStyle w:val="BodyText"/>
        <w:spacing w:after="120" w:before="60"/>
        <w:ind w:firstLine="720"/>
      </w:pPr>
      <w:r>
        <w:t xml:space="preserve">
          The namespace in which an identifier is defined and has a unique value.
          <w:br/>
          [FUML] memberNamespace
        </w:t>
      </w:r>
    </w:p>
    <w:p w:rsidP="00347871" w:rsidR="00347871" w:rsidRDefault="00347871"/>
    <w:p w:rsidP="00347871" w:rsidR="00347871" w:rsidRDefault="00347871">
      <w:pPr>
        <w:pStyle w:val="Heading2"/>
      </w:pPr>
      <w:bookmarkStart w:id="_c9d4914a019b89a37f1f18103ebaf817" w:name="_c9d4914a019b89a37f1f18103ebaf817"/>
      <w:r>
        <w:t xml:space="preserve">Class Unique Text Identifier</w:t>
      </w:r>
      <w:bookmarkEnd w:id="_c9d4914a019b89a37f1f18103ebaf817"/>
      <w:r w:rsidRPr="003A31EC">
        <w:rPr>
          <w:rFonts w:cs="Arial"/>
        </w:rPr>
        <w:t xml:space="preserve"> </w:t>
      </w:r>
      <w:r>
        <w:rPr>
          <w:rFonts w:cs="Arial"/>
        </w:rPr>
        <w:fldChar w:fldCharType="begin"/>
      </w:r>
      <w:r>
        <w:instrText xml:space="preserve">XE"</w:instrText>
      </w:r>
      <w:r w:rsidRPr="00413D75">
        <w:rPr>
          <w:rFonts w:cs="Arial"/>
        </w:rPr>
        <w:instrText xml:space="preserve">Unique Text Identifier</w:instrText>
      </w:r>
      <w:r>
        <w:instrText xml:space="preserve">"</w:instrText>
      </w:r>
      <w:r>
        <w:rPr>
          <w:rFonts w:cs="Arial"/>
        </w:rPr>
        <w:fldChar w:fldCharType="end"/>
      </w:r>
      <w:r w:rsidR="009E71B4">
        <w:rPr>
          <w:rFonts w:cs="Arial"/>
        </w:rPr>
        <w:t xml:space="preserve"> </w:t>
      </w:r>
      <w:r w:rsidR="006F72CA">
        <w:rPr>
          <w:rFonts w:cs="Arial"/>
        </w:rPr>
        <w:t xml:space="preserve">&lt;&lt;Value&gt;&gt;&lt;&lt;Intersection&gt;&gt;</w:t>
      </w:r>
    </w:p>
    <w:p w:rsidP="00F71BA8" w:rsidR="00347871" w:rsidRDefault="00347871">
      <w:r>
        <w:t xml:space="preserve">An &lt;Identifier&gt; that is represented using text. e.g. a "word", "phrase" or "name".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80248073543af7bed8363f2b34ad5f7" w:history="1">
        <w:r>
          <w:rStyle w:val="Hyperlink"/>
          <w:rPr>
            <w:rStyle w:val="Hyperlink"/>
          </w:rPr>
          <w:t xml:space="preserve">Text Identifier</w:t>
        </w:r>
      </w:hyperlink>
      <w:r>
        <w:t xml:space="preserve">, </w:t>
      </w:r>
      <w:hyperlink w:anchor="_18f8ef1b23e6cdf9278bd94f24f73c26" w:history="1">
        <w:r>
          <w:rStyle w:val="Hyperlink"/>
          <w:rPr>
            <w:rStyle w:val="Hyperlink"/>
          </w:rPr>
          <w:t xml:space="preserve">Unique Identifier</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SMIF Conceptual Model::Kernel</w:t>
      </w:r>
    </w:p>
    <w:p w:rsidP="00A318C1" w:rsidR="00347871" w:rsidRDefault="00347871">
      <w:pPr>
        <w:pStyle w:val="BodyText"/>
      </w:pPr>
      <w:r>
        <w:t xml:space="preserve">
          The kernel subsets the SMIF classes. The diagrams in this package illustrate the concrete classes that are used to define the SMIF language.
          <w:br/>
          Note that shaded classes are not instantiated in the kernel and may be "flattened". Specifications for each class and association are defined in the corresponding package for that concept.
          <w:br/>
        </w:t>
      </w:r>
    </w:p>
    <w:p w:rsidP="00347871" w:rsidR="00347871" w:rsidRDefault="00347871">
      <w:pPr>
        <w:pStyle w:val="Heading2"/>
      </w:pPr>
      <w:r>
        <w:t xml:space="preserve">Diagram: </w:t>
      </w:r>
      <w:r>
        <w:t xml:space="preserve">Kernel Associations</w:t>
      </w:r>
    </w:p>
    <w:p w:rsidP="00347871" w:rsidR="00347871" w:rsidRDefault="00347871">
      <w:pPr>
        <w:jc w:val="center"/>
        <w:rPr>
          <w:rFonts w:cs="Arial"/>
        </w:rPr>
      </w:pPr>
      <w:r>
        <w:rPr>
          <w:noProof/>
        </w:rPr>
        <w:drawing>
          <wp:inline distT="0" distB="0" distL="0" distR="0">
            <wp:extent cx="6188075" cy="5511139"/>
            <wp:effectExtent l="0" t="0" r="0" b="0"/>
            <wp:docPr id="200" name="Picture -2107555202.emf" descr="-210755520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2107555202.emf"/>
                    <pic:cNvPicPr/>
                  </pic:nvPicPr>
                  <pic:blipFill>
                    <a:blip r:embed="mr_docxImage101" cstate="print"/>
                    <a:stretch>
                      <a:fillRect/>
                    </a:stretch>
                  </pic:blipFill>
                  <pic:spPr>
                    <a:xfrm rot="0">
                      <a:off x="0" y="0"/>
                      <a:ext cx="6188075" cy="5511139"/>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Kernel Associations</w:t>
      </w:r>
    </w:p>
    <w:p w:rsidP="00347871" w:rsidR="00347871" w:rsidRDefault="00347871">
      <w:pPr>
        <w:pStyle w:val="Heading2"/>
      </w:pPr>
      <w:r>
        <w:t xml:space="preserve">Diagram: </w:t>
      </w:r>
      <w:r>
        <w:t xml:space="preserve">Kernel Identifiers</w:t>
      </w:r>
    </w:p>
    <w:p w:rsidP="00347871" w:rsidR="00347871" w:rsidRDefault="00347871">
      <w:pPr>
        <w:jc w:val="center"/>
        <w:rPr>
          <w:rFonts w:cs="Arial"/>
        </w:rPr>
      </w:pPr>
      <w:r>
        <w:rPr>
          <w:noProof/>
        </w:rPr>
        <w:drawing>
          <wp:inline distT="0" distB="0" distL="0" distR="0">
            <wp:extent cx="6188075" cy="5347132"/>
            <wp:effectExtent l="0" t="0" r="0" b="0"/>
            <wp:docPr id="202" name="Picture -1589839955.emf" descr="-158983995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589839955.emf"/>
                    <pic:cNvPicPr/>
                  </pic:nvPicPr>
                  <pic:blipFill>
                    <a:blip r:embed="mr_docxImage102" cstate="print"/>
                    <a:stretch>
                      <a:fillRect/>
                    </a:stretch>
                  </pic:blipFill>
                  <pic:spPr>
                    <a:xfrm rot="0">
                      <a:off x="0" y="0"/>
                      <a:ext cx="6188075" cy="5347132"/>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Kernel Identifiers</w:t>
      </w:r>
    </w:p>
    <w:p w:rsidP="00A318C1" w:rsidR="00347871" w:rsidRDefault="00347871">
      <w:pPr>
        <w:pStyle w:val="BodyText"/>
      </w:pPr>
      <w:r>
        <w:t xml:space="preserve">
          An identifier that can be represented as text. The text is in the "value" property.
          <w:br/>
          <w:br/>
          [IDEAS] Sign: An Individual that signifies a Thing.
        </w:t>
      </w:r>
    </w:p>
    <w:p w:rsidP="00347871" w:rsidR="00347871" w:rsidRDefault="00347871">
      <w:pPr>
        <w:pStyle w:val="Heading2"/>
      </w:pPr>
      <w:r>
        <w:t xml:space="preserve">Diagram: </w:t>
      </w:r>
      <w:r>
        <w:t xml:space="preserve">Kernel Lexical Scope</w:t>
      </w:r>
    </w:p>
    <w:p w:rsidP="00347871" w:rsidR="00347871" w:rsidRDefault="00347871">
      <w:pPr>
        <w:jc w:val="center"/>
        <w:rPr>
          <w:rFonts w:cs="Arial"/>
        </w:rPr>
      </w:pPr>
      <w:r>
        <w:rPr>
          <w:noProof/>
        </w:rPr>
        <w:drawing>
          <wp:inline distT="0" distB="0" distL="0" distR="0">
            <wp:extent cx="6188075" cy="5283534"/>
            <wp:effectExtent l="0" t="0" r="0" b="0"/>
            <wp:docPr id="204" name="Picture -931048839.emf" descr="-93104883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931048839.emf"/>
                    <pic:cNvPicPr/>
                  </pic:nvPicPr>
                  <pic:blipFill>
                    <a:blip r:embed="mr_docxImage103" cstate="print"/>
                    <a:stretch>
                      <a:fillRect/>
                    </a:stretch>
                  </pic:blipFill>
                  <pic:spPr>
                    <a:xfrm rot="0">
                      <a:off x="0" y="0"/>
                      <a:ext cx="6188075" cy="5283534"/>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Kernel Lexical Scope</w:t>
      </w:r>
    </w:p>
    <w:p w:rsidP="00347871" w:rsidR="00347871" w:rsidRDefault="00347871">
      <w:pPr>
        <w:pStyle w:val="Heading2"/>
      </w:pPr>
      <w:r>
        <w:t xml:space="preserve">Diagram: </w:t>
      </w:r>
      <w:r>
        <w:t xml:space="preserve">Kernel Metadata</w:t>
      </w:r>
    </w:p>
    <w:p w:rsidP="00347871" w:rsidR="00347871" w:rsidRDefault="00347871">
      <w:pPr>
        <w:jc w:val="center"/>
        <w:rPr>
          <w:rFonts w:cs="Arial"/>
        </w:rPr>
      </w:pPr>
      <w:r>
        <w:rPr>
          <w:noProof/>
        </w:rPr>
        <w:drawing>
          <wp:inline distT="0" distB="0" distL="0" distR="0">
            <wp:extent cx="6188075" cy="2685215"/>
            <wp:effectExtent l="0" t="0" r="0" b="0"/>
            <wp:docPr id="206" name="Picture -1258527893.emf" descr="-125852789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258527893.emf"/>
                    <pic:cNvPicPr/>
                  </pic:nvPicPr>
                  <pic:blipFill>
                    <a:blip r:embed="mr_docxImage104" cstate="print"/>
                    <a:stretch>
                      <a:fillRect/>
                    </a:stretch>
                  </pic:blipFill>
                  <pic:spPr>
                    <a:xfrm rot="0">
                      <a:off x="0" y="0"/>
                      <a:ext cx="6188075" cy="268521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Kernel Metadata</w:t>
      </w:r>
    </w:p>
    <w:p w:rsidP="00347871" w:rsidR="00347871" w:rsidRDefault="00347871">
      <w:pPr>
        <w:pStyle w:val="Heading2"/>
      </w:pPr>
      <w:r>
        <w:t xml:space="preserve">Diagram: </w:t>
      </w:r>
      <w:r>
        <w:t xml:space="preserve">Kernel Properties</w:t>
      </w:r>
    </w:p>
    <w:p w:rsidP="00347871" w:rsidR="00347871" w:rsidRDefault="00347871">
      <w:pPr>
        <w:jc w:val="center"/>
        <w:rPr>
          <w:rFonts w:cs="Arial"/>
        </w:rPr>
      </w:pPr>
      <w:r>
        <w:rPr>
          <w:noProof/>
        </w:rPr>
        <w:drawing>
          <wp:inline distT="0" distB="0" distL="0" distR="0">
            <wp:extent cx="6188075" cy="4298222"/>
            <wp:effectExtent l="0" t="0" r="0" b="0"/>
            <wp:docPr id="208" name="Picture -281755597.emf" descr="-2817555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281755597.emf"/>
                    <pic:cNvPicPr/>
                  </pic:nvPicPr>
                  <pic:blipFill>
                    <a:blip r:embed="mr_docxImage105" cstate="print"/>
                    <a:stretch>
                      <a:fillRect/>
                    </a:stretch>
                  </pic:blipFill>
                  <pic:spPr>
                    <a:xfrm rot="0">
                      <a:off x="0" y="0"/>
                      <a:ext cx="6188075" cy="4298222"/>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Kernel Properties</w:t>
      </w:r>
    </w:p>
    <w:p w:rsidP="00347871" w:rsidR="00347871" w:rsidRDefault="00347871">
      <w:pPr>
        <w:pStyle w:val="Heading2"/>
      </w:pPr>
      <w:r>
        <w:t xml:space="preserve">Diagram: </w:t>
      </w:r>
      <w:r>
        <w:t xml:space="preserve">Kernel Rules Summary</w:t>
      </w:r>
    </w:p>
    <w:p w:rsidP="00347871" w:rsidR="00347871" w:rsidRDefault="00347871">
      <w:pPr>
        <w:jc w:val="center"/>
        <w:rPr>
          <w:rFonts w:cs="Arial"/>
        </w:rPr>
      </w:pPr>
      <w:r>
        <w:rPr>
          <w:noProof/>
        </w:rPr>
        <w:drawing>
          <wp:inline distT="0" distB="0" distL="0" distR="0">
            <wp:extent cx="5137000" cy="7178040"/>
            <wp:effectExtent l="0" t="0" r="0" b="0"/>
            <wp:docPr id="210" name="Picture -522033972.emf" descr="-52203397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522033972.emf"/>
                    <pic:cNvPicPr/>
                  </pic:nvPicPr>
                  <pic:blipFill>
                    <a:blip r:embed="mr_docxImage106" cstate="print"/>
                    <a:stretch>
                      <a:fillRect/>
                    </a:stretch>
                  </pic:blipFill>
                  <pic:spPr>
                    <a:xfrm rot="0">
                      <a:off x="0" y="0"/>
                      <a:ext cx="5137000" cy="717804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Kernel Rules Summary</w:t>
      </w:r>
    </w:p>
    <w:p w:rsidP="00A318C1" w:rsidR="00347871" w:rsidRDefault="00347871">
      <w:pPr>
        <w:pStyle w:val="BodyText"/>
      </w:pPr>
      <w:r>
        <w:t xml:space="preserve">This diagram shown a summary of the primary rules.</w:t>
      </w:r>
    </w:p>
    <w:p w:rsidP="00347871" w:rsidR="00347871" w:rsidRDefault="00347871">
      <w:pPr>
        <w:pStyle w:val="Heading2"/>
      </w:pPr>
      <w:r>
        <w:t xml:space="preserve">Diagram: </w:t>
      </w:r>
      <w:r>
        <w:t xml:space="preserve">Kernel Top Level</w:t>
      </w:r>
    </w:p>
    <w:p w:rsidP="00347871" w:rsidR="00347871" w:rsidRDefault="00347871">
      <w:pPr>
        <w:jc w:val="center"/>
        <w:rPr>
          <w:rFonts w:cs="Arial"/>
        </w:rPr>
      </w:pPr>
      <w:r>
        <w:rPr>
          <w:noProof/>
        </w:rPr>
        <w:drawing>
          <wp:inline distT="0" distB="0" distL="0" distR="0">
            <wp:extent cx="6188075" cy="5349690"/>
            <wp:effectExtent l="0" t="0" r="0" b="0"/>
            <wp:docPr id="212" name="Picture -629609218.emf" descr="-62960921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629609218.emf"/>
                    <pic:cNvPicPr/>
                  </pic:nvPicPr>
                  <pic:blipFill>
                    <a:blip r:embed="mr_docxImage107" cstate="print"/>
                    <a:stretch>
                      <a:fillRect/>
                    </a:stretch>
                  </pic:blipFill>
                  <pic:spPr>
                    <a:xfrm rot="0">
                      <a:off x="0" y="0"/>
                      <a:ext cx="6188075" cy="534969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Kernel Top Level</w:t>
      </w:r>
    </w:p>
    <w:p w:rsidP="00A318C1" w:rsidR="00347871" w:rsidRDefault="00347871">
      <w:pPr>
        <w:pStyle w:val="BodyText"/>
      </w:pPr>
      <w:r>
        <w:t xml:space="preserve">Diagram showing summary of top level classes and significant subtypes.</w:t>
      </w:r>
    </w:p>
    <w:p w:rsidP="00347871" w:rsidR="00347871" w:rsidRDefault="00347871">
      <w:pPr>
        <w:pStyle w:val="Heading2"/>
      </w:pPr>
      <w:r>
        <w:t xml:space="preserve">Diagram: </w:t>
      </w:r>
      <w:r>
        <w:t xml:space="preserve">Kernel Types</w:t>
      </w:r>
    </w:p>
    <w:p w:rsidP="00347871" w:rsidR="00347871" w:rsidRDefault="00347871">
      <w:pPr>
        <w:jc w:val="center"/>
        <w:rPr>
          <w:rFonts w:cs="Arial"/>
        </w:rPr>
      </w:pPr>
      <w:r>
        <w:rPr>
          <w:noProof/>
        </w:rPr>
        <w:drawing>
          <wp:inline distT="0" distB="0" distL="0" distR="0">
            <wp:extent cx="6188075" cy="4427609"/>
            <wp:effectExtent l="0" t="0" r="0" b="0"/>
            <wp:docPr id="214" name="Picture -164944547.emf" descr="-1649445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64944547.emf"/>
                    <pic:cNvPicPr/>
                  </pic:nvPicPr>
                  <pic:blipFill>
                    <a:blip r:embed="mr_docxImage108" cstate="print"/>
                    <a:stretch>
                      <a:fillRect/>
                    </a:stretch>
                  </pic:blipFill>
                  <pic:spPr>
                    <a:xfrm rot="0">
                      <a:off x="0" y="0"/>
                      <a:ext cx="6188075" cy="4427609"/>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Kernel Types</w:t>
      </w:r>
    </w:p>
    <w:p w:rsidP="00347871" w:rsidR="00347871" w:rsidRDefault="00347871">
      <w:pPr>
        <w:pStyle w:val="Heading2"/>
      </w:pPr>
      <w:r>
        <w:t xml:space="preserve">Diagram: </w:t>
      </w:r>
      <w:r>
        <w:t xml:space="preserve">Kernel Values</w:t>
      </w:r>
    </w:p>
    <w:p w:rsidP="00347871" w:rsidR="00347871" w:rsidRDefault="00347871">
      <w:pPr>
        <w:jc w:val="center"/>
        <w:rPr>
          <w:rFonts w:cs="Arial"/>
        </w:rPr>
      </w:pPr>
      <w:r>
        <w:rPr>
          <w:noProof/>
        </w:rPr>
        <w:drawing>
          <wp:inline distT="0" distB="0" distL="0" distR="0">
            <wp:extent cx="4371975" cy="6886575"/>
            <wp:effectExtent l="0" t="0" r="0" b="0"/>
            <wp:docPr id="216" name="Picture -1906661175.emf" descr="-190666117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906661175.emf"/>
                    <pic:cNvPicPr/>
                  </pic:nvPicPr>
                  <pic:blipFill>
                    <a:blip r:embed="mr_docxImage109" cstate="print"/>
                    <a:stretch>
                      <a:fillRect/>
                    </a:stretch>
                  </pic:blipFill>
                  <pic:spPr>
                    <a:xfrm rot="0">
                      <a:off x="0" y="0"/>
                      <a:ext cx="4371975" cy="688657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Kernel Values</w:t>
      </w:r>
    </w:p>
    <w:p w:rsidP="00347871" w:rsidR="00347871" w:rsidRDefault="00347871">
      <w:r>
        <w:t xml:space="preserve"> </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SMIF Conceptual Model::Lexical Scope</w:t>
      </w:r>
    </w:p>
    <w:p w:rsidP="00A318C1" w:rsidR="00347871" w:rsidRDefault="00347871">
      <w:pPr>
        <w:pStyle w:val="BodyText"/>
      </w:pPr>
      <w:r>
        <w:t xml:space="preserve">Lexical scope defines the structure of models and the ownership of model elements.</w:t>
      </w:r>
    </w:p>
    <w:p w:rsidP="00347871" w:rsidR="00347871" w:rsidRDefault="00347871">
      <w:pPr>
        <w:pStyle w:val="Heading2"/>
      </w:pPr>
      <w:r>
        <w:t xml:space="preserve">Diagram: </w:t>
      </w:r>
      <w:r>
        <w:t xml:space="preserve">Lexical Scope</w:t>
      </w:r>
    </w:p>
    <w:p w:rsidP="00347871" w:rsidR="00347871" w:rsidRDefault="00347871">
      <w:pPr>
        <w:jc w:val="center"/>
        <w:rPr>
          <w:rFonts w:cs="Arial"/>
        </w:rPr>
      </w:pPr>
      <w:r>
        <w:rPr>
          <w:noProof/>
        </w:rPr>
        <w:drawing>
          <wp:inline distT="0" distB="0" distL="0" distR="0">
            <wp:extent cx="6188075" cy="4673625"/>
            <wp:effectExtent l="0" t="0" r="0" b="0"/>
            <wp:docPr id="218" name="Picture 2046292961.emf" descr="204629296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2046292961.emf"/>
                    <pic:cNvPicPr/>
                  </pic:nvPicPr>
                  <pic:blipFill>
                    <a:blip r:embed="mr_docxImage110" cstate="print"/>
                    <a:stretch>
                      <a:fillRect/>
                    </a:stretch>
                  </pic:blipFill>
                  <pic:spPr>
                    <a:xfrm rot="0">
                      <a:off x="0" y="0"/>
                      <a:ext cx="6188075" cy="467362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Lexical Scope</w:t>
      </w:r>
    </w:p>
    <w:p w:rsidP="00347871" w:rsidR="00347871" w:rsidRDefault="00347871">
      <w:r>
        <w:t xml:space="preserve"> </w:t>
      </w:r>
    </w:p>
    <w:p w:rsidP="00347871" w:rsidR="00347871" w:rsidRDefault="00347871"/>
    <w:p w:rsidP="00347871" w:rsidR="00347871" w:rsidRDefault="00347871">
      <w:pPr>
        <w:pStyle w:val="Heading2"/>
      </w:pPr>
      <w:bookmarkStart w:id="_d495fd45ae4417cb926eed8d908b4729" w:name="_d495fd45ae4417cb926eed8d908b4729"/>
      <w:r>
        <w:t xml:space="preserve">Class Conceptual Package</w:t>
      </w:r>
      <w:bookmarkEnd w:id="_d495fd45ae4417cb926eed8d908b4729"/>
      <w:r w:rsidRPr="003A31EC">
        <w:rPr>
          <w:rFonts w:cs="Arial"/>
        </w:rPr>
        <w:t xml:space="preserve"> </w:t>
      </w:r>
      <w:r>
        <w:rPr>
          <w:rFonts w:cs="Arial"/>
        </w:rPr>
        <w:fldChar w:fldCharType="begin"/>
      </w:r>
      <w:r>
        <w:instrText xml:space="preserve">XE"</w:instrText>
      </w:r>
      <w:r w:rsidRPr="00413D75">
        <w:rPr>
          <w:rFonts w:cs="Arial"/>
        </w:rPr>
        <w:instrText xml:space="preserve">Conceptual Package</w:instrText>
      </w:r>
      <w:r>
        <w:instrText xml:space="preserve">"</w:instrText>
      </w:r>
      <w:r>
        <w:rPr>
          <w:rFonts w:cs="Arial"/>
        </w:rPr>
        <w:fldChar w:fldCharType="end"/>
      </w:r>
      <w:r w:rsidR="009E71B4">
        <w:rPr>
          <w:rFonts w:cs="Arial"/>
        </w:rPr>
        <w:t xml:space="preserve"> </w:t>
      </w:r>
    </w:p>
    <w:p w:rsidP="00F71BA8" w:rsidR="00347871" w:rsidRDefault="00347871">
      <w:r>
        <w:t xml:space="preserve">A model of a real or possible world as conceived by the model authors.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0506f167988dfda7ae188b66aefe4f05" w:history="1">
        <w:r>
          <w:rStyle w:val="Hyperlink"/>
          <w:rPr>
            <w:rStyle w:val="Hyperlink"/>
          </w:rPr>
          <w:t xml:space="preserve">Package</w:t>
        </w:r>
      </w:hyperlink>
    </w:p>
    <w:p w:rsidP="00347871" w:rsidR="00347871" w:rsidRDefault="00347871"/>
    <w:p w:rsidP="00347871" w:rsidR="00347871" w:rsidRDefault="00347871">
      <w:pPr>
        <w:pStyle w:val="Heading2"/>
      </w:pPr>
      <w:bookmarkStart w:id="_3f8ee3c0c2369667c3f31d50e0ff6f83" w:name="_3f8ee3c0c2369667c3f31d50e0ff6f83"/>
      <w:r>
        <w:t xml:space="preserve">Association Definition</w:t>
      </w:r>
      <w:bookmarkEnd w:id="_3f8ee3c0c2369667c3f31d50e0ff6f83"/>
      <w:r w:rsidRPr="003A31EC">
        <w:rPr>
          <w:rFonts w:cs="Arial"/>
        </w:rPr>
        <w:t xml:space="preserve"> </w:t>
      </w:r>
      <w:r>
        <w:rPr>
          <w:rFonts w:cs="Arial"/>
        </w:rPr>
        <w:fldChar w:fldCharType="begin"/>
      </w:r>
      <w:r>
        <w:instrText xml:space="preserve">XE"</w:instrText>
      </w:r>
      <w:r w:rsidRPr="00413D75">
        <w:rPr>
          <w:rFonts w:cs="Arial"/>
        </w:rPr>
        <w:instrText xml:space="preserve">Definition</w:instrText>
      </w:r>
      <w:r>
        <w:instrText xml:space="preserve">"</w:instrText>
      </w:r>
      <w:r>
        <w:rPr>
          <w:rFonts w:cs="Arial"/>
        </w:rPr>
        <w:fldChar w:fldCharType="end"/>
      </w:r>
      <w:r w:rsidR="009E71B4">
        <w:rPr>
          <w:rFonts w:cs="Arial"/>
        </w:rPr>
        <w:t xml:space="preserve"> </w:t>
      </w:r>
    </w:p>
    <w:p w:rsidP="00F71BA8" w:rsidR="00347871" w:rsidRDefault="00347871">
      <w:r>
        <w:t xml:space="preserve">
          Relationship defining the set of elements defined within a lexical scope.
          <w:br/>
          [OWL] RDF Graph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2c887644007b8e51a1f6e976113707a" w:history="1">
        <w:r>
          <w:rStyle w:val="Hyperlink"/>
          <w:rPr>
            <w:rStyle w:val="Hyperlink"/>
          </w:rPr>
          <w:t xml:space="preserve">Extent of Context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220"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429027647.emf"/>
                    <pic:cNvPicPr/>
                  </pic:nvPicPr>
                  <pic:blipFill>
                    <a:blip r:embed="mr_docxImage111" cstate="print"/>
                    <a:stretch>
                      <a:fillRect/>
                    </a:stretch>
                  </pic:blipFill>
                  <pic:spPr>
                    <a:xfrm rot="0">
                      <a:off x="0" y="0"/>
                      <a:ext cx="152400" cy="152400"/>
                    </a:xfrm>
                    <a:prstGeom prst="rect">
                      <a:avLst/>
                    </a:prstGeom>
                  </pic:spPr>
                </pic:pic>
              </a:graphicData>
            </a:graphic>
          </wp:inline>
        </w:drawing>
      </w:r>
      <w:r>
        <w:t xml:space="preserve"> </w:t>
      </w:r>
      <w:r>
        <w:t xml:space="preserve">defines</w:t>
      </w:r>
      <w:r>
        <w:rPr>
          <w:rFonts w:cs="Arial"/>
        </w:rPr>
        <w:fldChar w:fldCharType="begin"/>
      </w:r>
      <w:r>
        <w:instrText xml:space="preserve">XE"</w:instrText>
      </w:r>
      <w:r w:rsidRPr="00413D75">
        <w:rPr>
          <w:rFonts w:cs="Arial"/>
        </w:rPr>
        <w:instrText xml:space="preserve">defines</w:instrText>
      </w:r>
      <w:r>
        <w:instrText xml:space="preserve">"</w:instrText>
      </w:r>
      <w:r>
        <w:rPr>
          <w:rFonts w:cs="Arial"/>
        </w:rPr>
        <w:fldChar w:fldCharType="end"/>
      </w:r>
      <w:r>
        <w:t xml:space="preserve"> : </w:t>
      </w:r>
      <w:hyperlink w:anchor="_a52cb0ff6e414b3170b58afe10b6afcb" w:history="1">
        <w:r>
          <w:rStyle w:val="Hyperlink"/>
          <w:rPr>
            <w:rStyle w:val="Hyperlink"/>
          </w:rPr>
          <w:t xml:space="preserve">Thing</w:t>
        </w:r>
      </w:hyperlink>
      <w:r>
        <w:t xml:space="preserve"> [</w:t>
      </w:r>
      <w:r>
        <w:t xml:space="preserve">*</w:t>
      </w:r>
      <w:r>
        <w:t xml:space="preserve">]</w:t>
      </w:r>
      <w:r>
        <w:t xml:space="preserve"> </w:t>
      </w:r>
      <w:r>
        <w:t xml:space="preserve">  </w:t>
      </w:r>
      <w:r w:rsidRPr="00833C5F">
        <w:rPr>
          <w:i/>
        </w:rPr>
        <w:t xml:space="preserve">Subsets</w:t>
      </w:r>
      <w:r>
        <w:t xml:space="preserve">: </w:t>
      </w:r>
      <w:r>
        <w:t xml:space="preserve">defined in</w:t>
      </w:r>
      <w:r>
        <w:t xml:space="preserve">:</w:t>
      </w:r>
      <w:hyperlink w:anchor="_693daf0a0de3f4b82a04aee474c3f151" w:history="1">
        <w:r>
          <w:rStyle w:val="Hyperlink"/>
          <w:rPr>
            <w:rStyle w:val="Hyperlink"/>
          </w:rPr>
          <w:t xml:space="preserve">Lexical Scope</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A model element defined within a lexical scope.
          <w:br/>
          Definition within a scope does not  assert everything within a scope but the lexical scope may be independently asserted, thus asserting what it defines.
          <w:br/>
          [FUML] ownedElement, ownedMember
          <w:br/>
        </w:t>
      </w:r>
    </w:p>
    <w:p w:rsidP="00347871" w:rsidR="00347871" w:rsidRDefault="00347871">
      <w:pPr>
        <w:ind w:firstLine="720"/>
      </w:pPr>
      <w:r>
        <w:rPr>
          <w:noProof/>
        </w:rPr>
        <w:drawing>
          <wp:inline distT="0" distB="0" distL="0" distR="0">
            <wp:extent cx="152400" cy="152400"/>
            <wp:effectExtent l="0" t="0" r="0" b="0"/>
            <wp:docPr id="222"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429027647.emf"/>
                    <pic:cNvPicPr/>
                  </pic:nvPicPr>
                  <pic:blipFill>
                    <a:blip r:embed="mr_docxImage112" cstate="print"/>
                    <a:stretch>
                      <a:fillRect/>
                    </a:stretch>
                  </pic:blipFill>
                  <pic:spPr>
                    <a:xfrm rot="0">
                      <a:off x="0" y="0"/>
                      <a:ext cx="152400" cy="152400"/>
                    </a:xfrm>
                    <a:prstGeom prst="rect">
                      <a:avLst/>
                    </a:prstGeom>
                  </pic:spPr>
                </pic:pic>
              </a:graphicData>
            </a:graphic>
          </wp:inline>
        </w:drawing>
      </w:r>
      <w:r>
        <w:t xml:space="preserve"> </w:t>
      </w:r>
      <w:r>
        <w:t xml:space="preserve">defined in</w:t>
      </w:r>
      <w:r>
        <w:rPr>
          <w:rFonts w:cs="Arial"/>
        </w:rPr>
        <w:fldChar w:fldCharType="begin"/>
      </w:r>
      <w:r>
        <w:instrText xml:space="preserve">XE"</w:instrText>
      </w:r>
      <w:r w:rsidRPr="00413D75">
        <w:rPr>
          <w:rFonts w:cs="Arial"/>
        </w:rPr>
        <w:instrText xml:space="preserve">defined in</w:instrText>
      </w:r>
      <w:r>
        <w:instrText xml:space="preserve">"</w:instrText>
      </w:r>
      <w:r>
        <w:rPr>
          <w:rFonts w:cs="Arial"/>
        </w:rPr>
        <w:fldChar w:fldCharType="end"/>
      </w:r>
      <w:r>
        <w:t xml:space="preserve"> : </w:t>
      </w:r>
      <w:hyperlink w:anchor="_693daf0a0de3f4b82a04aee474c3f151" w:history="1">
        <w:r>
          <w:rStyle w:val="Hyperlink"/>
          <w:rPr>
            <w:rStyle w:val="Hyperlink"/>
          </w:rPr>
          <w:t xml:space="preserve">Lexical Scope</w:t>
        </w:r>
      </w:hyperlink>
      <w:r>
        <w:t xml:space="preserve"> [</w:t>
      </w:r>
      <w:r>
        <w:t xml:space="preserve">1</w:t>
      </w:r>
      <w:r>
        <w:t xml:space="preserve">]</w:t>
      </w:r>
      <w:r>
        <w:t xml:space="preserve"> </w:t>
      </w:r>
      <w:r>
        <w:t xml:space="preserve">  </w:t>
      </w:r>
      <w:r w:rsidRPr="00833C5F">
        <w:rPr>
          <w:i/>
        </w:rPr>
        <w:t xml:space="preserve">Subsets</w:t>
      </w:r>
      <w:r>
        <w:t xml:space="preserve">: </w:t>
      </w:r>
      <w:r>
        <w:t xml:space="preserve">defined in</w:t>
      </w:r>
      <w:r>
        <w:t xml:space="preserve">:</w:t>
      </w:r>
      <w:hyperlink w:anchor="_693daf0a0de3f4b82a04aee474c3f151" w:history="1">
        <w:r>
          <w:rStyle w:val="Hyperlink"/>
          <w:rPr>
            <w:rStyle w:val="Hyperlink"/>
          </w:rPr>
          <w:t xml:space="preserve">Lexical Scope</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Lexical scope defining model elements.
          <w:br/>
          [UML]owner
        </w:t>
      </w:r>
    </w:p>
    <w:p w:rsidP="00347871" w:rsidR="00347871" w:rsidRDefault="00347871"/>
    <w:p w:rsidP="00347871" w:rsidR="00347871" w:rsidRDefault="00347871">
      <w:pPr>
        <w:pStyle w:val="Heading2"/>
      </w:pPr>
      <w:bookmarkStart w:id="_63373b0346ad3a4e524d65160b8f5793" w:name="_63373b0346ad3a4e524d65160b8f5793"/>
      <w:r>
        <w:t xml:space="preserve">Class Include</w:t>
      </w:r>
      <w:bookmarkEnd w:id="_63373b0346ad3a4e524d65160b8f5793"/>
      <w:r w:rsidRPr="003A31EC">
        <w:rPr>
          <w:rFonts w:cs="Arial"/>
        </w:rPr>
        <w:t xml:space="preserve"> </w:t>
      </w:r>
      <w:r>
        <w:rPr>
          <w:rFonts w:cs="Arial"/>
        </w:rPr>
        <w:fldChar w:fldCharType="begin"/>
      </w:r>
      <w:r>
        <w:instrText xml:space="preserve">XE"</w:instrText>
      </w:r>
      <w:r w:rsidRPr="00413D75">
        <w:rPr>
          <w:rFonts w:cs="Arial"/>
        </w:rPr>
        <w:instrText xml:space="preserve">Include</w:instrText>
      </w:r>
      <w:r>
        <w:instrText xml:space="preserve">"</w:instrText>
      </w:r>
      <w:r>
        <w:rPr>
          <w:rFonts w:cs="Arial"/>
        </w:rPr>
        <w:fldChar w:fldCharType="end"/>
      </w:r>
      <w:r w:rsidR="009E71B4">
        <w:rPr>
          <w:rFonts w:cs="Arial"/>
        </w:rPr>
        <w:t xml:space="preserve"> </w:t>
      </w:r>
    </w:p>
    <w:p w:rsidP="00F71BA8" w:rsidR="00347871" w:rsidRDefault="00347871">
      <w:r>
        <w:t xml:space="preserve">
          An "Include" is an external scope that is visible and asserted by the owning lexical scope. 
          <w:br/>
          [FUML] PackageImport
          <w:br/>
          [CL] Importation: An importation contains a name. The intention is that the name identifies a piece of Common Logic content represented externally to the text, and the importation re-asserts that content in the text.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0315319befc74caa0a2a7d36cff333c0" w:history="1">
        <w:r>
          <w:rStyle w:val="Hyperlink"/>
          <w:rPr>
            <w:rStyle w:val="Hyperlink"/>
          </w:rPr>
          <w:t xml:space="preserve">Lexical Reference</w:t>
        </w:r>
      </w:hyperlink>
    </w:p>
    <w:p w:rsidP="00347871" w:rsidR="00347871" w:rsidRDefault="00347871"/>
    <w:p w:rsidP="00347871" w:rsidR="00347871" w:rsidRDefault="00347871">
      <w:pPr>
        <w:pStyle w:val="Heading2"/>
      </w:pPr>
      <w:bookmarkStart w:id="_0315319befc74caa0a2a7d36cff333c0" w:name="_0315319befc74caa0a2a7d36cff333c0"/>
      <w:r>
        <w:t xml:space="preserve">Class Lexical Reference</w:t>
      </w:r>
      <w:bookmarkEnd w:id="_0315319befc74caa0a2a7d36cff333c0"/>
      <w:r w:rsidRPr="003A31EC">
        <w:rPr>
          <w:rFonts w:cs="Arial"/>
        </w:rPr>
        <w:t xml:space="preserve"> </w:t>
      </w:r>
      <w:r>
        <w:rPr>
          <w:rFonts w:cs="Arial"/>
        </w:rPr>
        <w:fldChar w:fldCharType="begin"/>
      </w:r>
      <w:r>
        <w:instrText xml:space="preserve">XE"</w:instrText>
      </w:r>
      <w:r w:rsidRPr="00413D75">
        <w:rPr>
          <w:rFonts w:cs="Arial"/>
        </w:rPr>
        <w:instrText xml:space="preserve">Lexical Reference</w:instrText>
      </w:r>
      <w:r>
        <w:instrText xml:space="preserve">"</w:instrText>
      </w:r>
      <w:r>
        <w:rPr>
          <w:rFonts w:cs="Arial"/>
        </w:rPr>
        <w:fldChar w:fldCharType="end"/>
      </w:r>
      <w:r w:rsidR="009E71B4">
        <w:rPr>
          <w:rFonts w:cs="Arial"/>
        </w:rPr>
        <w:t xml:space="preserve"> </w:t>
      </w:r>
    </w:p>
    <w:p w:rsidP="00F71BA8" w:rsidR="00347871" w:rsidRDefault="00347871">
      <w:r>
        <w:t xml:space="preserve">A Lexical Reference is an external scope that is visible to but not necessarily asserted by the owning lexical scope.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6d62b068053cee3464e1e03e6035eed" w:history="1">
        <w:r>
          <w:rStyle w:val="Hyperlink"/>
          <w:rPr>
            <w:rStyle w:val="Hyperlink"/>
          </w:rPr>
          <w:t xml:space="preserve">Context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224"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974473222.emf"/>
                    <pic:cNvPicPr/>
                  </pic:nvPicPr>
                  <pic:blipFill>
                    <a:blip r:embed="mr_docxImage113"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Referenced scope</w:t>
      </w:r>
      <w:r>
        <w:rPr>
          <w:rFonts w:cs="Arial"/>
        </w:rPr>
        <w:fldChar w:fldCharType="begin"/>
      </w:r>
      <w:r>
        <w:instrText xml:space="preserve">XE"</w:instrText>
      </w:r>
      <w:r w:rsidRPr="00413D75">
        <w:rPr>
          <w:rFonts w:cs="Arial"/>
        </w:rPr>
        <w:instrText xml:space="preserve">Referenced scope</w:instrText>
      </w:r>
      <w:r>
        <w:instrText xml:space="preserve">"</w:instrText>
      </w:r>
      <w:r>
        <w:rPr>
          <w:rFonts w:cs="Arial"/>
        </w:rPr>
        <w:fldChar w:fldCharType="end"/>
      </w:r>
      <w:r>
        <w:t xml:space="preserve"> : </w:t>
      </w:r>
      <w:hyperlink w:anchor="_66d62b068053cee3464e1e03e6035eed" w:history="1">
        <w:r>
          <w:rStyle w:val="Hyperlink"/>
          <w:rPr>
            <w:rStyle w:val="Hyperlink"/>
          </w:rPr>
          <w:t xml:space="preserve">Context</w:t>
        </w:r>
      </w:hyperlink>
      <w:r>
        <w:t xml:space="preserve"> [</w:t>
      </w:r>
      <w:r>
        <w:t xml:space="preserve">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ed317a7ba5c1c957dc9712f5c71e1dab" w:history="1">
        <w:r w:rsidRPr="00446E2F">
          <w:rStyle w:val="Hyperlink"/>
          <w:rPr>
            <w:color w:val="0066FF"/>
            <w:u w:val="single"/>
          </w:rPr>
          <w:t xml:space="preserve">Scope of Reference</w:t>
        </w:r>
      </w:hyperlink>
      <w:r w:rsidR="00446E2F">
        <w:t xml:space="preserve"> </w:t>
      </w:r>
    </w:p>
    <w:p w:rsidP="004E3AD0" w:rsidR="00347871" w:rsidRDefault="00347871">
      <w:pPr>
        <w:pStyle w:val="BodyText"/>
        <w:spacing w:after="120" w:before="60"/>
        <w:ind w:firstLine="720"/>
      </w:pPr>
      <w:r>
        <w:t xml:space="preserve">
          A referenced context, potentially in another model, that provides visibility to the elements in that context.
          <w:br/>
          [FUML] importedPackage
          <w:br/>
          [OWL] directlyImports (implies "Include")
        </w:t>
      </w:r>
    </w:p>
    <w:p w:rsidP="00347871" w:rsidR="00347871" w:rsidRDefault="00347871">
      <w:pPr>
        <w:ind w:hanging="245" w:left="605"/>
      </w:pPr>
      <w:r>
        <w:rPr>
          <w:noProof/>
        </w:rPr>
        <w:drawing>
          <wp:inline distT="0" distB="0" distL="0" distR="0">
            <wp:extent cx="152400" cy="152400"/>
            <wp:effectExtent l="0" t="0" r="0" b="0"/>
            <wp:docPr id="226"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429027647.emf"/>
                    <pic:cNvPicPr/>
                  </pic:nvPicPr>
                  <pic:blipFill>
                    <a:blip r:embed="mr_docxImage114"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extends scope</w:t>
      </w:r>
      <w:r>
        <w:rPr>
          <w:rFonts w:cs="Arial"/>
        </w:rPr>
        <w:fldChar w:fldCharType="begin"/>
      </w:r>
      <w:r>
        <w:instrText xml:space="preserve">XE"</w:instrText>
      </w:r>
      <w:r w:rsidRPr="00413D75">
        <w:rPr>
          <w:rFonts w:cs="Arial"/>
        </w:rPr>
        <w:instrText xml:space="preserve">extends scope</w:instrText>
      </w:r>
      <w:r>
        <w:instrText xml:space="preserve">"</w:instrText>
      </w:r>
      <w:r>
        <w:rPr>
          <w:rFonts w:cs="Arial"/>
        </w:rPr>
        <w:fldChar w:fldCharType="end"/>
      </w:r>
      <w:r>
        <w:t xml:space="preserve"> : </w:t>
      </w:r>
      <w:hyperlink w:anchor="_693daf0a0de3f4b82a04aee474c3f151" w:history="1">
        <w:r>
          <w:rStyle w:val="Hyperlink"/>
          <w:rPr>
            <w:rStyle w:val="Hyperlink"/>
          </w:rPr>
          <w:t xml:space="preserve">Lexical Scope</w:t>
        </w:r>
      </w:hyperlink>
      <w:r>
        <w:t xml:space="preserve"> [</w:t>
      </w:r>
      <w:r>
        <w:t xml:space="preserve">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94cc9f0718de5f9ba339cefb72b8874b" w:history="1">
        <w:r w:rsidRPr="00446E2F">
          <w:rStyle w:val="Hyperlink"/>
          <w:rPr>
            <w:color w:val="0066FF"/>
            <w:u w:val="single"/>
          </w:rPr>
          <w:t xml:space="preserve">Scope Reference</w:t>
        </w:r>
      </w:hyperlink>
      <w:r w:rsidR="00446E2F">
        <w:t xml:space="preserve"> </w:t>
      </w:r>
    </w:p>
    <w:p w:rsidP="004E3AD0" w:rsidR="00347871" w:rsidRDefault="00347871">
      <w:pPr>
        <w:pStyle w:val="BodyText"/>
        <w:spacing w:after="120" w:before="60"/>
        <w:ind w:firstLine="720"/>
      </w:pPr>
      <w:r>
        <w:t xml:space="preserve">
          A lexical scope that is extended by a lexical reference.
          <w:br/>
          [FUML] importingNamespace
        </w:t>
      </w:r>
    </w:p>
    <w:p w:rsidP="00347871" w:rsidR="00347871" w:rsidRDefault="00347871"/>
    <w:p w:rsidP="00347871" w:rsidR="00347871" w:rsidRDefault="00347871">
      <w:pPr>
        <w:pStyle w:val="Heading2"/>
      </w:pPr>
      <w:bookmarkStart w:id="_693daf0a0de3f4b82a04aee474c3f151" w:name="_693daf0a0de3f4b82a04aee474c3f151"/>
      <w:r>
        <w:t xml:space="preserve">Class Lexical Scope</w:t>
      </w:r>
      <w:bookmarkEnd w:id="_693daf0a0de3f4b82a04aee474c3f151"/>
      <w:r w:rsidRPr="003A31EC">
        <w:rPr>
          <w:rFonts w:cs="Arial"/>
        </w:rPr>
        <w:t xml:space="preserve"> </w:t>
      </w:r>
      <w:r>
        <w:rPr>
          <w:rFonts w:cs="Arial"/>
        </w:rPr>
        <w:fldChar w:fldCharType="begin"/>
      </w:r>
      <w:r>
        <w:instrText xml:space="preserve">XE"</w:instrText>
      </w:r>
      <w:r w:rsidRPr="00413D75">
        <w:rPr>
          <w:rFonts w:cs="Arial"/>
        </w:rPr>
        <w:instrText xml:space="preserve">Lexical Scope</w:instrText>
      </w:r>
      <w:r>
        <w:instrText xml:space="preserve">"</w:instrText>
      </w:r>
      <w:r>
        <w:rPr>
          <w:rFonts w:cs="Arial"/>
        </w:rPr>
        <w:fldChar w:fldCharType="end"/>
      </w:r>
      <w:r w:rsidR="009E71B4">
        <w:rPr>
          <w:rFonts w:cs="Arial"/>
        </w:rPr>
        <w:t xml:space="preserve"> </w:t>
      </w:r>
    </w:p>
    <w:p w:rsidP="00F71BA8" w:rsidR="00347871" w:rsidRDefault="00347871">
      <w:r>
        <w:t xml:space="preserve">
          Lexical scope represents model content (the lexical structure of the model) that then models an area of concern. A lexical scope may define model elements representing anything.
          <w:br/>
          [CL] Text: A text is a set, list, or bag of phrases. A piece of text shall optionally be identified by a name.
          <w:br/>
          [OWL] Potential scope of a RDF graph defined by &lt;defines&gt;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c5aa7f24b9d67e77921e06d105205c0" w:history="1">
        <w:r>
          <w:rStyle w:val="Hyperlink"/>
          <w:rPr>
            <w:rStyle w:val="Hyperlink"/>
          </w:rPr>
          <w:t xml:space="preserve">Namespace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228"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429027647.emf"/>
                    <pic:cNvPicPr/>
                  </pic:nvPicPr>
                  <pic:blipFill>
                    <a:blip r:embed="mr_docxImage115"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defines</w:t>
      </w:r>
      <w:r>
        <w:rPr>
          <w:rFonts w:cs="Arial"/>
        </w:rPr>
        <w:fldChar w:fldCharType="begin"/>
      </w:r>
      <w:r>
        <w:instrText xml:space="preserve">XE"</w:instrText>
      </w:r>
      <w:r w:rsidRPr="00413D75">
        <w:rPr>
          <w:rFonts w:cs="Arial"/>
        </w:rPr>
        <w:instrText xml:space="preserve">defines</w:instrText>
      </w:r>
      <w:r>
        <w:instrText xml:space="preserve">"</w:instrText>
      </w:r>
      <w:r>
        <w:rPr>
          <w:rFonts w:cs="Arial"/>
        </w:rPr>
        <w:fldChar w:fldCharType="end"/>
      </w:r>
      <w:r>
        <w:t xml:space="preserve"> : </w:t>
      </w:r>
      <w:hyperlink w:anchor="_a52cb0ff6e414b3170b58afe10b6afcb" w:history="1">
        <w:r>
          <w:rStyle w:val="Hyperlink"/>
          <w:rPr>
            <w:rStyle w:val="Hyperlink"/>
          </w:rPr>
          <w:t xml:space="preserve">Thing</w:t>
        </w:r>
      </w:hyperlink>
      <w:r>
        <w:t xml:space="preserve"> [</w:t>
      </w:r>
      <w:r>
        <w:t xml:space="preserve">*</w:t>
      </w:r>
      <w:r>
        <w:t xml:space="preserve">]</w:t>
      </w:r>
      <w:r>
        <w:t xml:space="preserve"> </w:t>
      </w:r>
      <w:r>
        <w:t xml:space="preserve">  </w:t>
      </w:r>
      <w:r w:rsidRPr="00833C5F">
        <w:rPr>
          <w:i/>
        </w:rPr>
        <w:t xml:space="preserve">Subsets</w:t>
      </w:r>
      <w:r>
        <w:t xml:space="preserve">: </w:t>
      </w:r>
      <w:r>
        <w:t xml:space="preserve">contextualizes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3f8ee3c0c2369667c3f31d50e0ff6f83" w:history="1">
        <w:r w:rsidRPr="00446E2F">
          <w:rStyle w:val="Hyperlink"/>
          <w:rPr>
            <w:color w:val="0066FF"/>
            <w:u w:val="single"/>
          </w:rPr>
          <w:t xml:space="preserve">Definition</w:t>
        </w:r>
      </w:hyperlink>
      <w:r w:rsidR="00446E2F">
        <w:t xml:space="preserve"> </w:t>
      </w:r>
    </w:p>
    <w:p w:rsidP="004E3AD0" w:rsidR="00347871" w:rsidRDefault="00347871">
      <w:pPr>
        <w:pStyle w:val="BodyText"/>
        <w:spacing w:after="120" w:before="60"/>
        <w:ind w:firstLine="720"/>
      </w:pPr>
      <w:r>
        <w:t xml:space="preserve">
          A model element defined within a lexical scope.
          <w:br/>
          Definition within a scope does not  assert everything within a scope but the lexical scope may be independently asserted, thus asserting what it defines.
          <w:br/>
          [FUML] ownedElement, ownedMember
          <w:br/>
        </w:t>
      </w:r>
    </w:p>
    <w:p w:rsidP="00347871" w:rsidR="00347871" w:rsidRDefault="00347871">
      <w:pPr>
        <w:ind w:hanging="245" w:left="605"/>
      </w:pPr>
      <w:r>
        <w:rPr>
          <w:noProof/>
        </w:rPr>
        <w:drawing>
          <wp:inline distT="0" distB="0" distL="0" distR="0">
            <wp:extent cx="152400" cy="152400"/>
            <wp:effectExtent l="0" t="0" r="0" b="0"/>
            <wp:docPr id="230"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429027647.emf"/>
                    <pic:cNvPicPr/>
                  </pic:nvPicPr>
                  <pic:blipFill>
                    <a:blip r:embed="mr_docxImage116"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references</w:t>
      </w:r>
      <w:r>
        <w:rPr>
          <w:rFonts w:cs="Arial"/>
        </w:rPr>
        <w:fldChar w:fldCharType="begin"/>
      </w:r>
      <w:r>
        <w:instrText xml:space="preserve">XE"</w:instrText>
      </w:r>
      <w:r w:rsidRPr="00413D75">
        <w:rPr>
          <w:rFonts w:cs="Arial"/>
        </w:rPr>
        <w:instrText xml:space="preserve">references</w:instrText>
      </w:r>
      <w:r>
        <w:instrText xml:space="preserve">"</w:instrText>
      </w:r>
      <w:r>
        <w:rPr>
          <w:rFonts w:cs="Arial"/>
        </w:rPr>
        <w:fldChar w:fldCharType="end"/>
      </w:r>
      <w:r>
        <w:t xml:space="preserve"> : </w:t>
      </w:r>
      <w:hyperlink w:anchor="_0315319befc74caa0a2a7d36cff333c0" w:history="1">
        <w:r>
          <w:rStyle w:val="Hyperlink"/>
          <w:rPr>
            <w:rStyle w:val="Hyperlink"/>
          </w:rPr>
          <w:t xml:space="preserve">Lexical Reference</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94cc9f0718de5f9ba339cefb72b8874b" w:history="1">
        <w:r w:rsidRPr="00446E2F">
          <w:rStyle w:val="Hyperlink"/>
          <w:rPr>
            <w:color w:val="0066FF"/>
            <w:u w:val="single"/>
          </w:rPr>
          <w:t xml:space="preserve">Scope Reference</w:t>
        </w:r>
      </w:hyperlink>
      <w:r w:rsidR="00446E2F">
        <w:t xml:space="preserve"> </w:t>
      </w:r>
    </w:p>
    <w:p w:rsidP="004E3AD0" w:rsidR="00347871" w:rsidRDefault="00347871">
      <w:pPr>
        <w:pStyle w:val="BodyText"/>
        <w:spacing w:after="120" w:before="60"/>
        <w:ind w:firstLine="720"/>
      </w:pPr>
      <w:r>
        <w:t xml:space="preserve">A reference providing visibility of a lexical scope to an internal or external context.</w:t>
      </w:r>
    </w:p>
    <w:p w:rsidP="00347871" w:rsidR="00347871" w:rsidRDefault="00347871">
      <w:pPr>
        <w:ind w:hanging="245" w:left="605"/>
      </w:pPr>
      <w:r>
        <w:rPr>
          <w:noProof/>
        </w:rPr>
        <w:drawing>
          <wp:inline distT="0" distB="0" distL="0" distR="0">
            <wp:extent cx="152400" cy="152400"/>
            <wp:effectExtent l="0" t="0" r="0" b="0"/>
            <wp:docPr id="232"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29027647.emf"/>
                    <pic:cNvPicPr/>
                  </pic:nvPicPr>
                  <pic:blipFill>
                    <a:blip r:embed="mr_docxImage117"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states</w:t>
      </w:r>
      <w:r>
        <w:rPr>
          <w:rFonts w:cs="Arial"/>
        </w:rPr>
        <w:fldChar w:fldCharType="begin"/>
      </w:r>
      <w:r>
        <w:instrText xml:space="preserve">XE"</w:instrText>
      </w:r>
      <w:r w:rsidRPr="00413D75">
        <w:rPr>
          <w:rFonts w:cs="Arial"/>
        </w:rPr>
        <w:instrText xml:space="preserve">states</w:instrText>
      </w:r>
      <w:r>
        <w:instrText xml:space="preserve">"</w:instrText>
      </w:r>
      <w:r>
        <w:rPr>
          <w:rFonts w:cs="Arial"/>
        </w:rPr>
        <w:fldChar w:fldCharType="end"/>
      </w:r>
      <w:r>
        <w:t xml:space="preserve"> : </w:t>
      </w:r>
      <w:hyperlink w:anchor="_a52cb0ff6e414b3170b58afe10b6afcb" w:history="1">
        <w:r>
          <w:rStyle w:val="Hyperlink"/>
          <w:rPr>
            <w:rStyle w:val="Hyperlink"/>
          </w:rPr>
          <w:t xml:space="preserve">Thing</w:t>
        </w:r>
      </w:hyperlink>
      <w:r>
        <w:t xml:space="preserve"> [</w:t>
      </w:r>
      <w:r>
        <w:t xml:space="preserve">*</w:t>
      </w:r>
      <w:r>
        <w:t xml:space="preserve">]</w:t>
      </w:r>
      <w:r>
        <w:t xml:space="preserve"> </w:t>
      </w:r>
      <w:r>
        <w:t xml:space="preserve">  </w:t>
      </w:r>
      <w:r w:rsidRPr="00833C5F">
        <w:rPr>
          <w:i/>
        </w:rPr>
        <w:t xml:space="preserve">Subsets</w:t>
      </w:r>
      <w:r>
        <w:t xml:space="preserve">: </w:t>
      </w:r>
      <w:r>
        <w:t xml:space="preserve">defines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r>
        <w:t xml:space="preserve">asserts</w:t>
      </w:r>
      <w:r>
        <w:t xml:space="preserve">:</w:t>
      </w:r>
      <w:hyperlink w:anchor="_3bd7c7d249201ad6f2447c6d182ba7f1" w:history="1">
        <w:r>
          <w:rStyle w:val="Hyperlink"/>
          <w:rPr>
            <w:rStyle w:val="Hyperlink"/>
          </w:rPr>
          <w:t xml:space="preserve">Proposition</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ae63cfff50cedcc072b5771554ea61a3" w:history="1">
        <w:r w:rsidRPr="00446E2F">
          <w:rStyle w:val="Hyperlink"/>
          <w:rPr>
            <w:color w:val="0066FF"/>
            <w:u w:val="single"/>
          </w:rPr>
          <w:t xml:space="preserve">Statement</w:t>
        </w:r>
      </w:hyperlink>
      <w:r w:rsidR="00446E2F">
        <w:t xml:space="preserve"> </w:t>
      </w:r>
    </w:p>
    <w:p w:rsidP="004E3AD0" w:rsidR="00347871" w:rsidRDefault="00347871">
      <w:pPr>
        <w:pStyle w:val="BodyText"/>
        <w:spacing w:after="120" w:before="60"/>
        <w:ind w:firstLine="720"/>
      </w:pPr>
      <w:r>
        <w:t xml:space="preserve">
          &lt;states&gt; combines &lt;defines&gt; with &lt;has assertion&gt; to both define and assert an element within a lexical scope. &lt;states&gt; provides a more "structural" organization of concepts that are both defined and asserted in the same structure.
          <w:br/>
          <w:br/>
          &lt;states&gt; is a convenience for the common case where assertion and lexical containment are combined.
          <w:br/>
          <w:br/>
        </w:t>
      </w:r>
    </w:p>
    <w:p w:rsidP="00347871" w:rsidR="00347871" w:rsidRDefault="00347871"/>
    <w:p w:rsidP="00347871" w:rsidR="00347871" w:rsidRDefault="00347871">
      <w:pPr>
        <w:pStyle w:val="Heading2"/>
      </w:pPr>
      <w:bookmarkStart w:id="_889ee49b354f339e48a0f7197f84aa16" w:name="_889ee49b354f339e48a0f7197f84aa16"/>
      <w:r>
        <w:t xml:space="preserve">Class Logical Package</w:t>
      </w:r>
      <w:bookmarkEnd w:id="_889ee49b354f339e48a0f7197f84aa16"/>
      <w:r w:rsidRPr="003A31EC">
        <w:rPr>
          <w:rFonts w:cs="Arial"/>
        </w:rPr>
        <w:t xml:space="preserve"> </w:t>
      </w:r>
      <w:r>
        <w:rPr>
          <w:rFonts w:cs="Arial"/>
        </w:rPr>
        <w:fldChar w:fldCharType="begin"/>
      </w:r>
      <w:r>
        <w:instrText xml:space="preserve">XE"</w:instrText>
      </w:r>
      <w:r w:rsidRPr="00413D75">
        <w:rPr>
          <w:rFonts w:cs="Arial"/>
        </w:rPr>
        <w:instrText xml:space="preserve">Logical Package</w:instrText>
      </w:r>
      <w:r>
        <w:instrText xml:space="preserve">"</w:instrText>
      </w:r>
      <w:r>
        <w:rPr>
          <w:rFonts w:cs="Arial"/>
        </w:rPr>
        <w:fldChar w:fldCharType="end"/>
      </w:r>
      <w:r w:rsidR="009E71B4">
        <w:rPr>
          <w:rFonts w:cs="Arial"/>
        </w:rPr>
        <w:t xml:space="preserve"> </w:t>
      </w:r>
    </w:p>
    <w:p w:rsidP="00F71BA8" w:rsidR="00347871" w:rsidRDefault="00347871">
      <w:r>
        <w:t xml:space="preserve">A model of information about systems independent of technical representation.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0506f167988dfda7ae188b66aefe4f05" w:history="1">
        <w:r>
          <w:rStyle w:val="Hyperlink"/>
          <w:rPr>
            <w:rStyle w:val="Hyperlink"/>
          </w:rPr>
          <w:t xml:space="preserve">Package</w:t>
        </w:r>
      </w:hyperlink>
    </w:p>
    <w:p w:rsidP="00347871" w:rsidR="00347871" w:rsidRDefault="00347871"/>
    <w:p w:rsidP="00347871" w:rsidR="00347871" w:rsidRDefault="00347871">
      <w:pPr>
        <w:pStyle w:val="Heading2"/>
      </w:pPr>
      <w:bookmarkStart w:id="_4ba82665673b893f1166686a19220944" w:name="_4ba82665673b893f1166686a19220944"/>
      <w:r>
        <w:t xml:space="preserve">Class Mapping Package</w:t>
      </w:r>
      <w:bookmarkEnd w:id="_4ba82665673b893f1166686a19220944"/>
      <w:r w:rsidRPr="003A31EC">
        <w:rPr>
          <w:rFonts w:cs="Arial"/>
        </w:rPr>
        <w:t xml:space="preserve"> </w:t>
      </w:r>
      <w:r>
        <w:rPr>
          <w:rFonts w:cs="Arial"/>
        </w:rPr>
        <w:fldChar w:fldCharType="begin"/>
      </w:r>
      <w:r>
        <w:instrText xml:space="preserve">XE"</w:instrText>
      </w:r>
      <w:r w:rsidRPr="00413D75">
        <w:rPr>
          <w:rFonts w:cs="Arial"/>
        </w:rPr>
        <w:instrText xml:space="preserve">Mapping Package</w:instrText>
      </w:r>
      <w:r>
        <w:instrText xml:space="preserve">"</w:instrText>
      </w:r>
      <w:r>
        <w:rPr>
          <w:rFonts w:cs="Arial"/>
        </w:rPr>
        <w:fldChar w:fldCharType="end"/>
      </w:r>
      <w:r w:rsidR="009E71B4">
        <w:rPr>
          <w:rFonts w:cs="Arial"/>
        </w:rPr>
        <w:t xml:space="preserve"> </w:t>
      </w:r>
    </w:p>
    <w:p w:rsidP="00F71BA8" w:rsidR="00347871" w:rsidRDefault="00347871">
      <w:r>
        <w:t xml:space="preserve">A model defining relationships between other models.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0506f167988dfda7ae188b66aefe4f05" w:history="1">
        <w:r>
          <w:rStyle w:val="Hyperlink"/>
          <w:rPr>
            <w:rStyle w:val="Hyperlink"/>
          </w:rPr>
          <w:t xml:space="preserve">Package</w:t>
        </w:r>
      </w:hyperlink>
    </w:p>
    <w:p w:rsidP="00347871" w:rsidR="00347871" w:rsidRDefault="00347871"/>
    <w:p w:rsidP="00347871" w:rsidR="00347871" w:rsidRDefault="00347871">
      <w:pPr>
        <w:pStyle w:val="Heading2"/>
      </w:pPr>
      <w:bookmarkStart w:id="_dd8aaeec86b7d8c1bfe7420e9594a71b" w:name="_dd8aaeec86b7d8c1bfe7420e9594a71b"/>
      <w:r>
        <w:t xml:space="preserve">Class Model</w:t>
      </w:r>
      <w:bookmarkEnd w:id="_dd8aaeec86b7d8c1bfe7420e9594a71b"/>
      <w:r w:rsidRPr="003A31EC">
        <w:rPr>
          <w:rFonts w:cs="Arial"/>
        </w:rPr>
        <w:t xml:space="preserve"> </w:t>
      </w:r>
      <w:r>
        <w:rPr>
          <w:rFonts w:cs="Arial"/>
        </w:rPr>
        <w:fldChar w:fldCharType="begin"/>
      </w:r>
      <w:r>
        <w:instrText xml:space="preserve">XE"</w:instrText>
      </w:r>
      <w:r w:rsidRPr="00413D75">
        <w:rPr>
          <w:rFonts w:cs="Arial"/>
        </w:rPr>
        <w:instrText xml:space="preserve">Model</w:instrText>
      </w:r>
      <w:r>
        <w:instrText xml:space="preserve">"</w:instrText>
      </w:r>
      <w:r>
        <w:rPr>
          <w:rFonts w:cs="Arial"/>
        </w:rPr>
        <w:fldChar w:fldCharType="end"/>
      </w:r>
      <w:r w:rsidR="009E71B4">
        <w:rPr>
          <w:rFonts w:cs="Arial"/>
        </w:rPr>
        <w:t xml:space="preserve"> </w:t>
      </w:r>
    </w:p>
    <w:p w:rsidP="00F71BA8" w:rsidR="00347871" w:rsidRDefault="00347871">
      <w:r>
        <w:t xml:space="preserve">A root package. A model has no owner and may be directly referenced as an independent information resource. A model is defined in it's self.</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0506f167988dfda7ae188b66aefe4f05" w:history="1">
        <w:r>
          <w:rStyle w:val="Hyperlink"/>
          <w:rPr>
            <w:rStyle w:val="Hyperlink"/>
          </w:rPr>
          <w:t xml:space="preserve">Package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234"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29027647.emf"/>
                    <pic:cNvPicPr/>
                  </pic:nvPicPr>
                  <pic:blipFill>
                    <a:blip r:embed="mr_docxImage118" cstate="print"/>
                    <a:stretch>
                      <a:fillRect/>
                    </a:stretch>
                  </pic:blipFill>
                  <pic:spPr>
                    <a:xfrm rot="0">
                      <a:off x="0" y="0"/>
                      <a:ext cx="152400" cy="152400"/>
                    </a:xfrm>
                    <a:prstGeom prst="rect">
                      <a:avLst/>
                    </a:prstGeom>
                  </pic:spPr>
                </pic:pic>
              </a:graphicData>
            </a:graphic>
          </wp:inline>
        </w:drawing>
      </w:r>
      <w:r>
        <w:t xml:space="preserve"> </w:t>
      </w:r>
      <w:r>
        <w:t xml:space="preserve"> : </w:t>
      </w:r>
      <w:hyperlink w:anchor="_a52cb0ff6e414b3170b58afe10b6afcb" w:history="1">
        <w:r>
          <w:rStyle w:val="Hyperlink"/>
          <w:rPr>
            <w:rStyle w:val="Hyperlink"/>
          </w:rPr>
          <w:t xml:space="preserve">Thing</w:t>
        </w:r>
      </w:hyperlink>
      <w:r>
        <w:t xml:space="preserve"> [</w:t>
      </w:r>
      <w:r>
        <w:t xml:space="preserve">*</w:t>
      </w:r>
      <w:r>
        <w:t xml:space="preserve">]</w:t>
      </w:r>
      <w:r>
        <w:t xml:space="preserve"> </w:t>
      </w:r>
      <w:r>
        <w:t xml:space="preserve">  </w:t>
      </w:r>
      <w:r w:rsidRPr="00833C5F">
        <w:rPr>
          <w:i/>
        </w:rPr>
        <w:t xml:space="preserve">Subsets</w:t>
      </w:r>
      <w:r>
        <w:t xml:space="preserve">: </w:t>
      </w:r>
      <w:r>
        <w:t xml:space="preserve">defines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r>
        <w:t xml:space="preserve">asserts</w:t>
      </w:r>
      <w:r>
        <w:t xml:space="preserve">:</w:t>
      </w:r>
      <w:hyperlink w:anchor="_3bd7c7d249201ad6f2447c6d182ba7f1" w:history="1">
        <w:r>
          <w:rStyle w:val="Hyperlink"/>
          <w:rPr>
            <w:rStyle w:val="Hyperlink"/>
          </w:rPr>
          <w:t xml:space="preserve">Proposition</w:t>
        </w:r>
      </w:hyperlink>
      <w:r>
        <w:rPr>
          <w:rStyle w:val="Hyperlink"/>
        </w:rPr>
        <w:t xml:space="preserve"> </w:t>
      </w:r>
      <w:r>
        <w:t xml:space="preserve">  </w:t>
      </w:r>
      <w:r>
        <w:t xml:space="preserve"> </w:t>
      </w:r>
    </w:p>
    <w:p w:rsidP="00347871" w:rsidR="00347871" w:rsidRDefault="00347871">
      <w:pPr>
        <w:ind w:hanging="245" w:left="605"/>
      </w:pPr>
      <w:r>
        <w:rPr>
          <w:noProof/>
        </w:rPr>
        <w:drawing>
          <wp:inline distT="0" distB="0" distL="0" distR="0">
            <wp:extent cx="152400" cy="152400"/>
            <wp:effectExtent l="0" t="0" r="0" b="0"/>
            <wp:docPr id="236"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429027647.emf"/>
                    <pic:cNvPicPr/>
                  </pic:nvPicPr>
                  <pic:blipFill>
                    <a:blip r:embed="mr_docxImage119" cstate="print"/>
                    <a:stretch>
                      <a:fillRect/>
                    </a:stretch>
                  </pic:blipFill>
                  <pic:spPr>
                    <a:xfrm rot="0">
                      <a:off x="0" y="0"/>
                      <a:ext cx="152400" cy="152400"/>
                    </a:xfrm>
                    <a:prstGeom prst="rect">
                      <a:avLst/>
                    </a:prstGeom>
                  </pic:spPr>
                </pic:pic>
              </a:graphicData>
            </a:graphic>
          </wp:inline>
        </w:drawing>
      </w:r>
      <w:r>
        <w:t xml:space="preserve"> </w:t>
      </w:r>
      <w:r>
        <w:t xml:space="preserve"> : </w:t>
      </w:r>
      <w:hyperlink w:anchor="_a52cb0ff6e414b3170b58afe10b6afcb" w:history="1">
        <w:r>
          <w:rStyle w:val="Hyperlink"/>
          <w:rPr>
            <w:rStyle w:val="Hyperlink"/>
          </w:rPr>
          <w:t xml:space="preserve">Thing</w:t>
        </w:r>
      </w:hyperlink>
      <w:r>
        <w:t xml:space="preserve"> [</w:t>
      </w:r>
      <w:r>
        <w:t xml:space="preserve">*</w:t>
      </w:r>
      <w:r>
        <w:t xml:space="preserve">]</w:t>
      </w:r>
      <w:r>
        <w:t xml:space="preserve"> </w:t>
      </w:r>
      <w:r>
        <w:t xml:space="preserve">  </w:t>
      </w:r>
      <w:r w:rsidRPr="00833C5F">
        <w:rPr>
          <w:i/>
        </w:rPr>
        <w:t xml:space="preserve">Subsets</w:t>
      </w:r>
      <w:r>
        <w:t xml:space="preserve">: </w:t>
      </w:r>
      <w:r>
        <w:t xml:space="preserve">defines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r>
        <w:t xml:space="preserve">asserts</w:t>
      </w:r>
      <w:r>
        <w:t xml:space="preserve">:</w:t>
      </w:r>
      <w:hyperlink w:anchor="_3bd7c7d249201ad6f2447c6d182ba7f1" w:history="1">
        <w:r>
          <w:rStyle w:val="Hyperlink"/>
          <w:rPr>
            <w:rStyle w:val="Hyperlink"/>
          </w:rPr>
          <w:t xml:space="preserve">Proposition</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0506f167988dfda7ae188b66aefe4f05" w:name="_0506f167988dfda7ae188b66aefe4f05"/>
      <w:r>
        <w:t xml:space="preserve">Class Package</w:t>
      </w:r>
      <w:bookmarkEnd w:id="_0506f167988dfda7ae188b66aefe4f05"/>
      <w:r w:rsidRPr="003A31EC">
        <w:rPr>
          <w:rFonts w:cs="Arial"/>
        </w:rPr>
        <w:t xml:space="preserve"> </w:t>
      </w:r>
      <w:r>
        <w:rPr>
          <w:rFonts w:cs="Arial"/>
        </w:rPr>
        <w:fldChar w:fldCharType="begin"/>
      </w:r>
      <w:r>
        <w:instrText xml:space="preserve">XE"</w:instrText>
      </w:r>
      <w:r w:rsidRPr="00413D75">
        <w:rPr>
          <w:rFonts w:cs="Arial"/>
        </w:rPr>
        <w:instrText xml:space="preserve">Package</w:instrText>
      </w:r>
      <w:r>
        <w:instrText xml:space="preserve">"</w:instrText>
      </w:r>
      <w:r>
        <w:rPr>
          <w:rFonts w:cs="Arial"/>
        </w:rPr>
        <w:fldChar w:fldCharType="end"/>
      </w:r>
      <w:r w:rsidR="009E71B4">
        <w:rPr>
          <w:rFonts w:cs="Arial"/>
        </w:rPr>
        <w:t xml:space="preserve"> </w:t>
      </w:r>
    </w:p>
    <w:p w:rsidP="00F71BA8" w:rsidR="00347871" w:rsidRDefault="00347871">
      <w:r>
        <w:t xml:space="preserve">
          A model element that provides a definitional scope for other model elements. A package may be represented as a "graph".
          <w:br/>
          <w:br/>
          [ISO 1087] concept system: system of concepts set of concepts (3.2.1) structured according to the
          <w:br/>
          relations among them
          <w:br/>
          <w:br/>
          [FUML] Package. FUML ownedMember corresponds with SMIF &lt;defines&gt;. FUML "nestedPackage" corresponds with "defines" where the element defined is a package.
          <w:br/>
          <w:br/>
          [CL] Module: A module consists of a name, an optional set of names called the exclusion set, and a text called the body text.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93daf0a0de3f4b82a04aee474c3f151" w:history="1">
        <w:r>
          <w:rStyle w:val="Hyperlink"/>
          <w:rPr>
            <w:rStyle w:val="Hyperlink"/>
          </w:rPr>
          <w:t xml:space="preserve">Lexical Scope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23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414248466.emf"/>
                    <pic:cNvPicPr/>
                  </pic:nvPicPr>
                  <pic:blipFill>
                    <a:blip r:embed="mr_docxImage120"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w:t>
      </w:r>
      <w:r w:rsidR="0061586D">
        <w:t xml:space="preserve"> </w:t>
      </w:r>
      <w:r>
        <w:t xml:space="preserve">has prefix</w:t>
      </w:r>
      <w:r>
        <w:rPr>
          <w:rFonts w:cs="Arial"/>
        </w:rPr>
        <w:fldChar w:fldCharType="begin"/>
      </w:r>
      <w:r>
        <w:instrText xml:space="preserve">XE"</w:instrText>
      </w:r>
      <w:r w:rsidRPr="00413D75">
        <w:rPr>
          <w:rFonts w:cs="Arial"/>
        </w:rPr>
        <w:instrText xml:space="preserve">has prefix</w:instrText>
      </w:r>
      <w:r>
        <w:instrText xml:space="preserve">"</w:instrText>
      </w:r>
      <w:r>
        <w:rPr>
          <w:rFonts w:cs="Arial"/>
        </w:rPr>
        <w:fldChar w:fldCharType="end"/>
      </w:r>
      <w:r>
        <w:t xml:space="preserve"> : </w:t>
      </w:r>
      <w:hyperlink w:anchor="_f02d6606b404e367c8d0a72afd7f68e5" w:history="1">
        <w:r>
          <w:rStyle w:val="Hyperlink"/>
          <w:rPr>
            <w:rStyle w:val="Hyperlink"/>
          </w:rPr>
          <w:t xml:space="preserve">Prefix</w:t>
        </w:r>
      </w:hyperlink>
      <w:r>
        <w:t xml:space="preserve"> [</w:t>
      </w:r>
      <w:r>
        <w:t xml:space="preserve">0..1</w:t>
      </w:r>
      <w:r>
        <w:t xml:space="preserve">]</w:t>
      </w:r>
      <w:r>
        <w:t xml:space="preserve"> </w:t>
      </w:r>
      <w:r>
        <w:t xml:space="preserve">  </w:t>
      </w:r>
      <w:r w:rsidRPr="00833C5F">
        <w:rPr>
          <w:i/>
        </w:rPr>
        <w:t xml:space="preserve">Subsets</w:t>
      </w:r>
      <w:r>
        <w:t xml:space="preserve">: </w:t>
      </w:r>
      <w:r>
        <w:t xml:space="preserve">identified by</w:t>
      </w:r>
      <w:r>
        <w:t xml:space="preserve">:</w:t>
      </w:r>
      <w:hyperlink w:anchor="_095e3f15be2ed98da1f28f354699da01" w:history="1">
        <w:r>
          <w:rStyle w:val="Hyperlink"/>
          <w:rPr>
            <w:rStyle w:val="Hyperlink"/>
          </w:rPr>
          <w:t xml:space="preserve">Identifier</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f65e1fea73d421619a0591236adee128" w:history="1">
        <w:r w:rsidRPr="00446E2F">
          <w:rStyle w:val="Hyperlink"/>
          <w:rPr>
            <w:color w:val="0066FF"/>
            <w:u w:val="single"/>
          </w:rPr>
          <w:t xml:space="preserve">Prefix</w:t>
        </w:r>
      </w:hyperlink>
      <w:r w:rsidR="00446E2F">
        <w:t xml:space="preserve"> </w:t>
      </w:r>
    </w:p>
    <w:p w:rsidP="004E3AD0" w:rsidR="00347871" w:rsidRDefault="00347871">
      <w:pPr>
        <w:pStyle w:val="BodyText"/>
        <w:spacing w:after="120" w:before="60"/>
        <w:ind w:firstLine="720"/>
      </w:pPr>
      <w:r>
        <w:t xml:space="preserve">An abbreviation that can be used to identify a package.</w:t>
      </w:r>
    </w:p>
    <w:p w:rsidP="00347871" w:rsidR="00347871" w:rsidRDefault="00347871"/>
    <w:p w:rsidP="00347871" w:rsidR="00347871" w:rsidRDefault="00347871">
      <w:pPr>
        <w:pStyle w:val="Heading2"/>
      </w:pPr>
      <w:bookmarkStart w:id="_9d4f434e427f44a68fc2f43c37308fcc" w:name="_9d4f434e427f44a68fc2f43c37308fcc"/>
      <w:r>
        <w:t xml:space="preserve">Class Physical Package</w:t>
      </w:r>
      <w:bookmarkEnd w:id="_9d4f434e427f44a68fc2f43c37308fcc"/>
      <w:r w:rsidRPr="003A31EC">
        <w:rPr>
          <w:rFonts w:cs="Arial"/>
        </w:rPr>
        <w:t xml:space="preserve"> </w:t>
      </w:r>
      <w:r>
        <w:rPr>
          <w:rFonts w:cs="Arial"/>
        </w:rPr>
        <w:fldChar w:fldCharType="begin"/>
      </w:r>
      <w:r>
        <w:instrText xml:space="preserve">XE"</w:instrText>
      </w:r>
      <w:r w:rsidRPr="00413D75">
        <w:rPr>
          <w:rFonts w:cs="Arial"/>
        </w:rPr>
        <w:instrText xml:space="preserve">Physical Package</w:instrText>
      </w:r>
      <w:r>
        <w:instrText xml:space="preserve">"</w:instrText>
      </w:r>
      <w:r>
        <w:rPr>
          <w:rFonts w:cs="Arial"/>
        </w:rPr>
        <w:fldChar w:fldCharType="end"/>
      </w:r>
      <w:r w:rsidR="009E71B4">
        <w:rPr>
          <w:rFonts w:cs="Arial"/>
        </w:rPr>
        <w:t xml:space="preserve"> </w:t>
      </w:r>
    </w:p>
    <w:p w:rsidP="00F71BA8" w:rsidR="00347871" w:rsidRDefault="00347871">
      <w:r>
        <w:t xml:space="preserve">A physical, technology specific, data schema representing information about a real or possible world.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0506f167988dfda7ae188b66aefe4f05" w:history="1">
        <w:r>
          <w:rStyle w:val="Hyperlink"/>
          <w:rPr>
            <w:rStyle w:val="Hyperlink"/>
          </w:rPr>
          <w:t xml:space="preserve">Package</w:t>
        </w:r>
      </w:hyperlink>
    </w:p>
    <w:p w:rsidP="00347871" w:rsidR="00347871" w:rsidRDefault="00347871"/>
    <w:p w:rsidP="00347871" w:rsidR="00347871" w:rsidRDefault="00347871">
      <w:pPr>
        <w:pStyle w:val="Heading2"/>
      </w:pPr>
      <w:bookmarkStart w:id="_f65e1fea73d421619a0591236adee128" w:name="_f65e1fea73d421619a0591236adee128"/>
      <w:r>
        <w:t xml:space="preserve">Association Prefix</w:t>
      </w:r>
      <w:bookmarkEnd w:id="_f65e1fea73d421619a0591236adee128"/>
      <w:r w:rsidRPr="003A31EC">
        <w:rPr>
          <w:rFonts w:cs="Arial"/>
        </w:rPr>
        <w:t xml:space="preserve"> </w:t>
      </w:r>
      <w:r>
        <w:rPr>
          <w:rFonts w:cs="Arial"/>
        </w:rPr>
        <w:fldChar w:fldCharType="begin"/>
      </w:r>
      <w:r>
        <w:instrText xml:space="preserve">XE"</w:instrText>
      </w:r>
      <w:r w:rsidRPr="00413D75">
        <w:rPr>
          <w:rFonts w:cs="Arial"/>
        </w:rPr>
        <w:instrText xml:space="preserve">Prefix</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the prefix for a package.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a0c9611d1c64dcbc0f89b5299e112ed" w:history="1">
        <w:r>
          <w:rStyle w:val="Hyperlink"/>
          <w:rPr>
            <w:rStyle w:val="Hyperlink"/>
          </w:rPr>
          <w:t xml:space="preserve">Identification</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24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414248466.emf"/>
                    <pic:cNvPicPr/>
                  </pic:nvPicPr>
                  <pic:blipFill>
                    <a:blip r:embed="mr_docxImage121" cstate="print"/>
                    <a:stretch>
                      <a:fillRect/>
                    </a:stretch>
                  </pic:blipFill>
                  <pic:spPr>
                    <a:xfrm rot="0">
                      <a:off x="0" y="0"/>
                      <a:ext cx="152400" cy="152400"/>
                    </a:xfrm>
                    <a:prstGeom prst="rect">
                      <a:avLst/>
                    </a:prstGeom>
                  </pic:spPr>
                </pic:pic>
              </a:graphicData>
            </a:graphic>
          </wp:inline>
        </w:drawing>
      </w:r>
      <w:r>
        <w:t xml:space="preserve"> </w:t>
      </w:r>
      <w:r>
        <w:t xml:space="preserve">has prefix</w:t>
      </w:r>
      <w:r>
        <w:rPr>
          <w:rFonts w:cs="Arial"/>
        </w:rPr>
        <w:fldChar w:fldCharType="begin"/>
      </w:r>
      <w:r>
        <w:instrText xml:space="preserve">XE"</w:instrText>
      </w:r>
      <w:r w:rsidRPr="00413D75">
        <w:rPr>
          <w:rFonts w:cs="Arial"/>
        </w:rPr>
        <w:instrText xml:space="preserve">has prefix</w:instrText>
      </w:r>
      <w:r>
        <w:instrText xml:space="preserve">"</w:instrText>
      </w:r>
      <w:r>
        <w:rPr>
          <w:rFonts w:cs="Arial"/>
        </w:rPr>
        <w:fldChar w:fldCharType="end"/>
      </w:r>
      <w:r>
        <w:t xml:space="preserve"> : </w:t>
      </w:r>
      <w:hyperlink w:anchor="_f02d6606b404e367c8d0a72afd7f68e5" w:history="1">
        <w:r>
          <w:rStyle w:val="Hyperlink"/>
          <w:rPr>
            <w:rStyle w:val="Hyperlink"/>
          </w:rPr>
          <w:t xml:space="preserve">Prefix</w:t>
        </w:r>
      </w:hyperlink>
      <w:r>
        <w:t xml:space="preserve"> [</w:t>
      </w:r>
      <w:r>
        <w:t xml:space="preserve">0..1</w:t>
      </w:r>
      <w:r>
        <w:t xml:space="preserve">]</w:t>
      </w:r>
      <w:r>
        <w:t xml:space="preserve"> </w:t>
      </w:r>
      <w:r>
        <w:t xml:space="preserve">  </w:t>
      </w:r>
      <w:r w:rsidRPr="00833C5F">
        <w:rPr>
          <w:i/>
        </w:rPr>
        <w:t xml:space="preserve">Subsets</w:t>
      </w:r>
      <w:r>
        <w:t xml:space="preserve">: </w:t>
      </w:r>
      <w:r>
        <w:t xml:space="preserve">identified by</w:t>
      </w:r>
      <w:r>
        <w:t xml:space="preserve">:</w:t>
      </w:r>
      <w:hyperlink w:anchor="_095e3f15be2ed98da1f28f354699da01" w:history="1">
        <w:r>
          <w:rStyle w:val="Hyperlink"/>
          <w:rPr>
            <w:rStyle w:val="Hyperlink"/>
          </w:rPr>
          <w:t xml:space="preserve">Identifier</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An abbreviation that can be used to identify a package.</w:t>
      </w:r>
    </w:p>
    <w:p w:rsidP="00347871" w:rsidR="00347871" w:rsidRDefault="00347871">
      <w:pPr>
        <w:ind w:firstLine="720"/>
      </w:pPr>
      <w:r>
        <w:rPr>
          <w:noProof/>
        </w:rPr>
        <w:drawing>
          <wp:inline distT="0" distB="0" distL="0" distR="0">
            <wp:extent cx="152400" cy="152400"/>
            <wp:effectExtent l="0" t="0" r="0" b="0"/>
            <wp:docPr id="24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414248466.emf"/>
                    <pic:cNvPicPr/>
                  </pic:nvPicPr>
                  <pic:blipFill>
                    <a:blip r:embed="mr_docxImage122" cstate="print"/>
                    <a:stretch>
                      <a:fillRect/>
                    </a:stretch>
                  </pic:blipFill>
                  <pic:spPr>
                    <a:xfrm rot="0">
                      <a:off x="0" y="0"/>
                      <a:ext cx="152400" cy="152400"/>
                    </a:xfrm>
                    <a:prstGeom prst="rect">
                      <a:avLst/>
                    </a:prstGeom>
                  </pic:spPr>
                </pic:pic>
              </a:graphicData>
            </a:graphic>
          </wp:inline>
        </w:drawing>
      </w:r>
      <w:r>
        <w:t xml:space="preserve"> </w:t>
      </w:r>
      <w:r>
        <w:t xml:space="preserve">prefix of</w:t>
      </w:r>
      <w:r>
        <w:rPr>
          <w:rFonts w:cs="Arial"/>
        </w:rPr>
        <w:fldChar w:fldCharType="begin"/>
      </w:r>
      <w:r>
        <w:instrText xml:space="preserve">XE"</w:instrText>
      </w:r>
      <w:r w:rsidRPr="00413D75">
        <w:rPr>
          <w:rFonts w:cs="Arial"/>
        </w:rPr>
        <w:instrText xml:space="preserve">prefix of</w:instrText>
      </w:r>
      <w:r>
        <w:instrText xml:space="preserve">"</w:instrText>
      </w:r>
      <w:r>
        <w:rPr>
          <w:rFonts w:cs="Arial"/>
        </w:rPr>
        <w:fldChar w:fldCharType="end"/>
      </w:r>
      <w:r>
        <w:t xml:space="preserve"> : </w:t>
      </w:r>
      <w:hyperlink w:anchor="_0506f167988dfda7ae188b66aefe4f05" w:history="1">
        <w:r>
          <w:rStyle w:val="Hyperlink"/>
          <w:rPr>
            <w:rStyle w:val="Hyperlink"/>
          </w:rPr>
          <w:t xml:space="preserve">Package</w:t>
        </w:r>
      </w:hyperlink>
      <w:r>
        <w:t xml:space="preserve"> [</w:t>
      </w:r>
      <w:r>
        <w:t xml:space="preserve">1</w:t>
      </w:r>
      <w:r>
        <w:t xml:space="preserve">]</w:t>
      </w:r>
      <w:r>
        <w:t xml:space="preserve"> </w:t>
      </w:r>
      <w:r>
        <w:t xml:space="preserve">  </w:t>
      </w:r>
      <w:r w:rsidRPr="00833C5F">
        <w:rPr>
          <w:i/>
        </w:rPr>
        <w:t xml:space="preserve">Subsets</w:t>
      </w:r>
      <w:r>
        <w:t xml:space="preserve">: </w:t>
      </w:r>
      <w:r>
        <w:t xml:space="preserve">identified by</w:t>
      </w:r>
      <w:r>
        <w:t xml:space="preserve">:</w:t>
      </w:r>
      <w:hyperlink w:anchor="_095e3f15be2ed98da1f28f354699da01" w:history="1">
        <w:r>
          <w:rStyle w:val="Hyperlink"/>
          <w:rPr>
            <w:rStyle w:val="Hyperlink"/>
          </w:rPr>
          <w:t xml:space="preserve">Identifier</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An abbreviation for a package.</w:t>
      </w:r>
    </w:p>
    <w:p w:rsidP="00347871" w:rsidR="00347871" w:rsidRDefault="00347871"/>
    <w:p w:rsidP="00347871" w:rsidR="00347871" w:rsidRDefault="00347871">
      <w:pPr>
        <w:pStyle w:val="Heading2"/>
      </w:pPr>
      <w:bookmarkStart w:id="_f02d6606b404e367c8d0a72afd7f68e5" w:name="_f02d6606b404e367c8d0a72afd7f68e5"/>
      <w:r>
        <w:t xml:space="preserve">Class Prefix</w:t>
      </w:r>
      <w:bookmarkEnd w:id="_f02d6606b404e367c8d0a72afd7f68e5"/>
      <w:r w:rsidRPr="003A31EC">
        <w:rPr>
          <w:rFonts w:cs="Arial"/>
        </w:rPr>
        <w:t xml:space="preserve"> </w:t>
      </w:r>
      <w:r>
        <w:rPr>
          <w:rFonts w:cs="Arial"/>
        </w:rPr>
        <w:fldChar w:fldCharType="begin"/>
      </w:r>
      <w:r>
        <w:instrText xml:space="preserve">XE"</w:instrText>
      </w:r>
      <w:r w:rsidRPr="00413D75">
        <w:rPr>
          <w:rFonts w:cs="Arial"/>
        </w:rPr>
        <w:instrText xml:space="preserve">Prefix</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A technical abbreviation for a package.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c9d4914a019b89a37f1f18103ebaf817" w:history="1">
        <w:r>
          <w:rStyle w:val="Hyperlink"/>
          <w:rPr>
            <w:rStyle w:val="Hyperlink"/>
          </w:rPr>
          <w:t xml:space="preserve">Unique Text Identifier</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24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414248466.emf"/>
                    <pic:cNvPicPr/>
                  </pic:nvPicPr>
                  <pic:blipFill>
                    <a:blip r:embed="mr_docxImage123"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w:t>
      </w:r>
      <w:r w:rsidR="0061586D">
        <w:t xml:space="preserve"> </w:t>
      </w:r>
      <w:r>
        <w:t xml:space="preserve">prefix of</w:t>
      </w:r>
      <w:r>
        <w:rPr>
          <w:rFonts w:cs="Arial"/>
        </w:rPr>
        <w:fldChar w:fldCharType="begin"/>
      </w:r>
      <w:r>
        <w:instrText xml:space="preserve">XE"</w:instrText>
      </w:r>
      <w:r w:rsidRPr="00413D75">
        <w:rPr>
          <w:rFonts w:cs="Arial"/>
        </w:rPr>
        <w:instrText xml:space="preserve">prefix of</w:instrText>
      </w:r>
      <w:r>
        <w:instrText xml:space="preserve">"</w:instrText>
      </w:r>
      <w:r>
        <w:rPr>
          <w:rFonts w:cs="Arial"/>
        </w:rPr>
        <w:fldChar w:fldCharType="end"/>
      </w:r>
      <w:r>
        <w:t xml:space="preserve"> : </w:t>
      </w:r>
      <w:hyperlink w:anchor="_0506f167988dfda7ae188b66aefe4f05" w:history="1">
        <w:r>
          <w:rStyle w:val="Hyperlink"/>
          <w:rPr>
            <w:rStyle w:val="Hyperlink"/>
          </w:rPr>
          <w:t xml:space="preserve">Package</w:t>
        </w:r>
      </w:hyperlink>
      <w:r>
        <w:t xml:space="preserve"> [</w:t>
      </w:r>
      <w:r>
        <w:t xml:space="preserve">1</w:t>
      </w:r>
      <w:r>
        <w:t xml:space="preserve">]</w:t>
      </w:r>
      <w:r>
        <w:t xml:space="preserve"> </w:t>
      </w:r>
      <w:r>
        <w:t xml:space="preserve">  </w:t>
      </w:r>
      <w:r w:rsidRPr="00833C5F">
        <w:rPr>
          <w:i/>
        </w:rPr>
        <w:t xml:space="preserve">Subsets</w:t>
      </w:r>
      <w:r>
        <w:t xml:space="preserve">: </w:t>
      </w:r>
      <w:r>
        <w:t xml:space="preserve">identifies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f65e1fea73d421619a0591236adee128" w:history="1">
        <w:r w:rsidRPr="00446E2F">
          <w:rStyle w:val="Hyperlink"/>
          <w:rPr>
            <w:color w:val="0066FF"/>
            <w:u w:val="single"/>
          </w:rPr>
          <w:t xml:space="preserve">Prefix</w:t>
        </w:r>
      </w:hyperlink>
      <w:r w:rsidR="00446E2F">
        <w:t xml:space="preserve"> </w:t>
      </w:r>
    </w:p>
    <w:p w:rsidP="004E3AD0" w:rsidR="00347871" w:rsidRDefault="00347871">
      <w:pPr>
        <w:pStyle w:val="BodyText"/>
        <w:spacing w:after="120" w:before="60"/>
        <w:ind w:firstLine="720"/>
      </w:pPr>
      <w:r>
        <w:t xml:space="preserve">An abbreviation for a package.</w:t>
      </w:r>
    </w:p>
    <w:p w:rsidP="00347871" w:rsidR="00347871" w:rsidRDefault="00347871"/>
    <w:p w:rsidP="00347871" w:rsidR="00347871" w:rsidRDefault="00347871">
      <w:pPr>
        <w:pStyle w:val="Heading2"/>
      </w:pPr>
      <w:bookmarkStart w:id="_ed317a7ba5c1c957dc9712f5c71e1dab" w:name="_ed317a7ba5c1c957dc9712f5c71e1dab"/>
      <w:r>
        <w:t xml:space="preserve">Association Scope of Reference</w:t>
      </w:r>
      <w:bookmarkEnd w:id="_ed317a7ba5c1c957dc9712f5c71e1dab"/>
      <w:r w:rsidRPr="003A31EC">
        <w:rPr>
          <w:rFonts w:cs="Arial"/>
        </w:rPr>
        <w:t xml:space="preserve"> </w:t>
      </w:r>
      <w:r>
        <w:rPr>
          <w:rFonts w:cs="Arial"/>
        </w:rPr>
        <w:fldChar w:fldCharType="begin"/>
      </w:r>
      <w:r>
        <w:instrText xml:space="preserve">XE"</w:instrText>
      </w:r>
      <w:r w:rsidRPr="00413D75">
        <w:rPr>
          <w:rFonts w:cs="Arial"/>
        </w:rPr>
        <w:instrText xml:space="preserve">Scope of Reference</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internal or external context that are referenced by a lexical scope using a lexical reference.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246"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974473222.emf"/>
                    <pic:cNvPicPr/>
                  </pic:nvPicPr>
                  <pic:blipFill>
                    <a:blip r:embed="mr_docxImage124" cstate="print"/>
                    <a:stretch>
                      <a:fillRect/>
                    </a:stretch>
                  </pic:blipFill>
                  <pic:spPr>
                    <a:xfrm rot="0">
                      <a:off x="0" y="0"/>
                      <a:ext cx="152400" cy="152400"/>
                    </a:xfrm>
                    <a:prstGeom prst="rect">
                      <a:avLst/>
                    </a:prstGeom>
                  </pic:spPr>
                </pic:pic>
              </a:graphicData>
            </a:graphic>
          </wp:inline>
        </w:drawing>
      </w:r>
      <w:r>
        <w:t xml:space="preserve"> </w:t>
      </w:r>
      <w:r>
        <w:t xml:space="preserve">Referenced scope</w:t>
      </w:r>
      <w:r>
        <w:rPr>
          <w:rFonts w:cs="Arial"/>
        </w:rPr>
        <w:fldChar w:fldCharType="begin"/>
      </w:r>
      <w:r>
        <w:instrText xml:space="preserve">XE"</w:instrText>
      </w:r>
      <w:r w:rsidRPr="00413D75">
        <w:rPr>
          <w:rFonts w:cs="Arial"/>
        </w:rPr>
        <w:instrText xml:space="preserve">Referenced scope</w:instrText>
      </w:r>
      <w:r>
        <w:instrText xml:space="preserve">"</w:instrText>
      </w:r>
      <w:r>
        <w:rPr>
          <w:rFonts w:cs="Arial"/>
        </w:rPr>
        <w:fldChar w:fldCharType="end"/>
      </w:r>
      <w:r>
        <w:t xml:space="preserve"> : </w:t>
      </w:r>
      <w:hyperlink w:anchor="_66d62b068053cee3464e1e03e6035eed" w:history="1">
        <w:r>
          <w:rStyle w:val="Hyperlink"/>
          <w:rPr>
            <w:rStyle w:val="Hyperlink"/>
          </w:rPr>
          <w:t xml:space="preserve">Context</w:t>
        </w:r>
      </w:hyperlink>
      <w:r>
        <w:t xml:space="preserve"> [</w:t>
      </w:r>
      <w:r>
        <w:t xml:space="preserve">1</w:t>
      </w:r>
      <w:r>
        <w:t xml:space="preserve">]</w:t>
      </w:r>
      <w:r>
        <w:t xml:space="preserve"> </w:t>
      </w:r>
      <w:r>
        <w:t xml:space="preserve">  </w:t>
      </w:r>
      <w:r w:rsidRPr="00833C5F">
        <w:rPr>
          <w:i/>
        </w:rPr>
        <w:t xml:space="preserve">Subsets</w:t>
      </w:r>
      <w:r>
        <w:t xml:space="preserve">: </w:t>
      </w:r>
      <w:r>
        <w:t xml:space="preserve">identifies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A referenced context, potentially in another model, that provides visibility to the elements in that context.
          <w:br/>
          [FUML] importedPackage
          <w:br/>
          [OWL] directlyImports (implies "Include")
        </w:t>
      </w:r>
    </w:p>
    <w:p w:rsidP="00347871" w:rsidR="00347871" w:rsidRDefault="00347871">
      <w:pPr>
        <w:ind w:firstLine="720"/>
      </w:pPr>
      <w:r>
        <w:rPr>
          <w:noProof/>
        </w:rPr>
        <w:drawing>
          <wp:inline distT="0" distB="0" distL="0" distR="0">
            <wp:extent cx="152400" cy="152400"/>
            <wp:effectExtent l="0" t="0" r="0" b="0"/>
            <wp:docPr id="248"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974473222.emf"/>
                    <pic:cNvPicPr/>
                  </pic:nvPicPr>
                  <pic:blipFill>
                    <a:blip r:embed="mr_docxImage125" cstate="print"/>
                    <a:stretch>
                      <a:fillRect/>
                    </a:stretch>
                  </pic:blipFill>
                  <pic:spPr>
                    <a:xfrm rot="0">
                      <a:off x="0" y="0"/>
                      <a:ext cx="152400" cy="152400"/>
                    </a:xfrm>
                    <a:prstGeom prst="rect">
                      <a:avLst/>
                    </a:prstGeom>
                  </pic:spPr>
                </pic:pic>
              </a:graphicData>
            </a:graphic>
          </wp:inline>
        </w:drawing>
      </w:r>
      <w:r>
        <w:t xml:space="preserve"> </w:t>
      </w:r>
      <w:r>
        <w:t xml:space="preserve">referenced by</w:t>
      </w:r>
      <w:r>
        <w:rPr>
          <w:rFonts w:cs="Arial"/>
        </w:rPr>
        <w:fldChar w:fldCharType="begin"/>
      </w:r>
      <w:r>
        <w:instrText xml:space="preserve">XE"</w:instrText>
      </w:r>
      <w:r w:rsidRPr="00413D75">
        <w:rPr>
          <w:rFonts w:cs="Arial"/>
        </w:rPr>
        <w:instrText xml:space="preserve">referenced by</w:instrText>
      </w:r>
      <w:r>
        <w:instrText xml:space="preserve">"</w:instrText>
      </w:r>
      <w:r>
        <w:rPr>
          <w:rFonts w:cs="Arial"/>
        </w:rPr>
        <w:fldChar w:fldCharType="end"/>
      </w:r>
      <w:r>
        <w:t xml:space="preserve"> : </w:t>
      </w:r>
      <w:hyperlink w:anchor="_0315319befc74caa0a2a7d36cff333c0" w:history="1">
        <w:r>
          <w:rStyle w:val="Hyperlink"/>
          <w:rPr>
            <w:rStyle w:val="Hyperlink"/>
          </w:rPr>
          <w:t xml:space="preserve">Lexical Reference</w:t>
        </w:r>
      </w:hyperlink>
      <w:r>
        <w:t xml:space="preserve"> [</w:t>
      </w:r>
      <w:r>
        <w:t xml:space="preserve">*</w:t>
      </w:r>
      <w:r>
        <w:t xml:space="preserve">]</w:t>
      </w:r>
      <w:r>
        <w:t xml:space="preserve"> </w:t>
      </w:r>
      <w:r>
        <w:t xml:space="preserve">  </w:t>
      </w:r>
      <w:r w:rsidRPr="00833C5F">
        <w:rPr>
          <w:i/>
        </w:rPr>
        <w:t xml:space="preserve">Subsets</w:t>
      </w:r>
      <w:r>
        <w:t xml:space="preserve">: </w:t>
      </w:r>
      <w:r>
        <w:t xml:space="preserve">identifies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References to a context.</w:t>
      </w:r>
    </w:p>
    <w:p w:rsidP="00347871" w:rsidR="00347871" w:rsidRDefault="00347871"/>
    <w:p w:rsidP="00347871" w:rsidR="00347871" w:rsidRDefault="00347871">
      <w:pPr>
        <w:pStyle w:val="Heading2"/>
      </w:pPr>
      <w:bookmarkStart w:id="_94cc9f0718de5f9ba339cefb72b8874b" w:name="_94cc9f0718de5f9ba339cefb72b8874b"/>
      <w:r>
        <w:t xml:space="preserve">Association Scope Reference</w:t>
      </w:r>
      <w:bookmarkEnd w:id="_94cc9f0718de5f9ba339cefb72b8874b"/>
      <w:r w:rsidRPr="003A31EC">
        <w:rPr>
          <w:rFonts w:cs="Arial"/>
        </w:rPr>
        <w:t xml:space="preserve"> </w:t>
      </w:r>
      <w:r>
        <w:rPr>
          <w:rFonts w:cs="Arial"/>
        </w:rPr>
        <w:fldChar w:fldCharType="begin"/>
      </w:r>
      <w:r>
        <w:instrText xml:space="preserve">XE"</w:instrText>
      </w:r>
      <w:r w:rsidRPr="00413D75">
        <w:rPr>
          <w:rFonts w:cs="Arial"/>
        </w:rPr>
        <w:instrText xml:space="preserve">Scope Reference</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references for a scope.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250"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429027647.emf"/>
                    <pic:cNvPicPr/>
                  </pic:nvPicPr>
                  <pic:blipFill>
                    <a:blip r:embed="mr_docxImage126" cstate="print"/>
                    <a:stretch>
                      <a:fillRect/>
                    </a:stretch>
                  </pic:blipFill>
                  <pic:spPr>
                    <a:xfrm rot="0">
                      <a:off x="0" y="0"/>
                      <a:ext cx="152400" cy="152400"/>
                    </a:xfrm>
                    <a:prstGeom prst="rect">
                      <a:avLst/>
                    </a:prstGeom>
                  </pic:spPr>
                </pic:pic>
              </a:graphicData>
            </a:graphic>
          </wp:inline>
        </w:drawing>
      </w:r>
      <w:r>
        <w:t xml:space="preserve"> </w:t>
      </w:r>
      <w:r>
        <w:t xml:space="preserve">references</w:t>
      </w:r>
      <w:r>
        <w:rPr>
          <w:rFonts w:cs="Arial"/>
        </w:rPr>
        <w:fldChar w:fldCharType="begin"/>
      </w:r>
      <w:r>
        <w:instrText xml:space="preserve">XE"</w:instrText>
      </w:r>
      <w:r w:rsidRPr="00413D75">
        <w:rPr>
          <w:rFonts w:cs="Arial"/>
        </w:rPr>
        <w:instrText xml:space="preserve">references</w:instrText>
      </w:r>
      <w:r>
        <w:instrText xml:space="preserve">"</w:instrText>
      </w:r>
      <w:r>
        <w:rPr>
          <w:rFonts w:cs="Arial"/>
        </w:rPr>
        <w:fldChar w:fldCharType="end"/>
      </w:r>
      <w:r>
        <w:t xml:space="preserve"> : </w:t>
      </w:r>
      <w:hyperlink w:anchor="_0315319befc74caa0a2a7d36cff333c0" w:history="1">
        <w:r>
          <w:rStyle w:val="Hyperlink"/>
          <w:rPr>
            <w:rStyle w:val="Hyperlink"/>
          </w:rPr>
          <w:t xml:space="preserve">Lexical Reference</w:t>
        </w:r>
      </w:hyperlink>
      <w:r>
        <w:t xml:space="preserve"> [</w:t>
      </w:r>
      <w:r>
        <w:t xml:space="preserve">*</w:t>
      </w:r>
      <w:r>
        <w:t xml:space="preserve">]</w:t>
      </w:r>
      <w:r>
        <w:t xml:space="preserve"> </w:t>
      </w:r>
      <w:r>
        <w:t xml:space="preserve">  </w:t>
      </w:r>
      <w:r w:rsidRPr="00833C5F">
        <w:rPr>
          <w:i/>
        </w:rPr>
        <w:t xml:space="preserve">Subsets</w:t>
      </w:r>
      <w:r>
        <w:t xml:space="preserve">: </w:t>
      </w:r>
      <w:r>
        <w:t xml:space="preserve">identifies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reference providing visibility of a lexical scope to an internal or external context.</w:t>
      </w:r>
    </w:p>
    <w:p w:rsidP="00347871" w:rsidR="00347871" w:rsidRDefault="00347871">
      <w:pPr>
        <w:ind w:firstLine="720"/>
      </w:pPr>
      <w:r>
        <w:rPr>
          <w:noProof/>
        </w:rPr>
        <w:drawing>
          <wp:inline distT="0" distB="0" distL="0" distR="0">
            <wp:extent cx="152400" cy="152400"/>
            <wp:effectExtent l="0" t="0" r="0" b="0"/>
            <wp:docPr id="252"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429027647.emf"/>
                    <pic:cNvPicPr/>
                  </pic:nvPicPr>
                  <pic:blipFill>
                    <a:blip r:embed="mr_docxImage127" cstate="print"/>
                    <a:stretch>
                      <a:fillRect/>
                    </a:stretch>
                  </pic:blipFill>
                  <pic:spPr>
                    <a:xfrm rot="0">
                      <a:off x="0" y="0"/>
                      <a:ext cx="152400" cy="152400"/>
                    </a:xfrm>
                    <a:prstGeom prst="rect">
                      <a:avLst/>
                    </a:prstGeom>
                  </pic:spPr>
                </pic:pic>
              </a:graphicData>
            </a:graphic>
          </wp:inline>
        </w:drawing>
      </w:r>
      <w:r>
        <w:t xml:space="preserve"> </w:t>
      </w:r>
      <w:r>
        <w:t xml:space="preserve">extends scope</w:t>
      </w:r>
      <w:r>
        <w:rPr>
          <w:rFonts w:cs="Arial"/>
        </w:rPr>
        <w:fldChar w:fldCharType="begin"/>
      </w:r>
      <w:r>
        <w:instrText xml:space="preserve">XE"</w:instrText>
      </w:r>
      <w:r w:rsidRPr="00413D75">
        <w:rPr>
          <w:rFonts w:cs="Arial"/>
        </w:rPr>
        <w:instrText xml:space="preserve">extends scope</w:instrText>
      </w:r>
      <w:r>
        <w:instrText xml:space="preserve">"</w:instrText>
      </w:r>
      <w:r>
        <w:rPr>
          <w:rFonts w:cs="Arial"/>
        </w:rPr>
        <w:fldChar w:fldCharType="end"/>
      </w:r>
      <w:r>
        <w:t xml:space="preserve"> : </w:t>
      </w:r>
      <w:hyperlink w:anchor="_693daf0a0de3f4b82a04aee474c3f151" w:history="1">
        <w:r>
          <w:rStyle w:val="Hyperlink"/>
          <w:rPr>
            <w:rStyle w:val="Hyperlink"/>
          </w:rPr>
          <w:t xml:space="preserve">Lexical Scope</w:t>
        </w:r>
      </w:hyperlink>
      <w:r>
        <w:t xml:space="preserve"> [</w:t>
      </w:r>
      <w:r>
        <w:t xml:space="preserve">1</w:t>
      </w:r>
      <w:r>
        <w:t xml:space="preserve">]</w:t>
      </w:r>
      <w:r>
        <w:t xml:space="preserve"> </w:t>
      </w:r>
      <w:r>
        <w:t xml:space="preserve">  </w:t>
      </w:r>
      <w:r w:rsidRPr="00833C5F">
        <w:rPr>
          <w:i/>
        </w:rPr>
        <w:t xml:space="preserve">Subsets</w:t>
      </w:r>
      <w:r>
        <w:t xml:space="preserve">: </w:t>
      </w:r>
      <w:r>
        <w:t xml:space="preserve">identifies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A lexical scope that is extended by a lexical reference.
          <w:br/>
          [FUML] importingNamespace
        </w:t>
      </w:r>
    </w:p>
    <w:p w:rsidP="00347871" w:rsidR="00347871" w:rsidRDefault="00347871"/>
    <w:p w:rsidP="00347871" w:rsidR="00347871" w:rsidRDefault="00347871">
      <w:pPr>
        <w:pStyle w:val="Heading2"/>
      </w:pPr>
      <w:bookmarkStart w:id="_ae63cfff50cedcc072b5771554ea61a3" w:name="_ae63cfff50cedcc072b5771554ea61a3"/>
      <w:r>
        <w:t xml:space="preserve">Association Statement</w:t>
      </w:r>
      <w:bookmarkEnd w:id="_ae63cfff50cedcc072b5771554ea61a3"/>
      <w:r w:rsidRPr="003A31EC">
        <w:rPr>
          <w:rFonts w:cs="Arial"/>
        </w:rPr>
        <w:t xml:space="preserve"> </w:t>
      </w:r>
      <w:r>
        <w:rPr>
          <w:rFonts w:cs="Arial"/>
        </w:rPr>
        <w:fldChar w:fldCharType="begin"/>
      </w:r>
      <w:r>
        <w:instrText xml:space="preserve">XE"</w:instrText>
      </w:r>
      <w:r w:rsidRPr="00413D75">
        <w:rPr>
          <w:rFonts w:cs="Arial"/>
        </w:rPr>
        <w:instrText xml:space="preserve">Statement</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the set of elements defined within and asserted by a lexical scope.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f8ee3c0c2369667c3f31d50e0ff6f83" w:history="1">
        <w:r>
          <w:rStyle w:val="Hyperlink"/>
          <w:rPr>
            <w:rStyle w:val="Hyperlink"/>
          </w:rPr>
          <w:t xml:space="preserve">Definition</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254"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429027647.emf"/>
                    <pic:cNvPicPr/>
                  </pic:nvPicPr>
                  <pic:blipFill>
                    <a:blip r:embed="mr_docxImage128" cstate="print"/>
                    <a:stretch>
                      <a:fillRect/>
                    </a:stretch>
                  </pic:blipFill>
                  <pic:spPr>
                    <a:xfrm rot="0">
                      <a:off x="0" y="0"/>
                      <a:ext cx="152400" cy="152400"/>
                    </a:xfrm>
                    <a:prstGeom prst="rect">
                      <a:avLst/>
                    </a:prstGeom>
                  </pic:spPr>
                </pic:pic>
              </a:graphicData>
            </a:graphic>
          </wp:inline>
        </w:drawing>
      </w:r>
      <w:r>
        <w:t xml:space="preserve"> </w:t>
      </w:r>
      <w:r>
        <w:t xml:space="preserve">states</w:t>
      </w:r>
      <w:r>
        <w:rPr>
          <w:rFonts w:cs="Arial"/>
        </w:rPr>
        <w:fldChar w:fldCharType="begin"/>
      </w:r>
      <w:r>
        <w:instrText xml:space="preserve">XE"</w:instrText>
      </w:r>
      <w:r w:rsidRPr="00413D75">
        <w:rPr>
          <w:rFonts w:cs="Arial"/>
        </w:rPr>
        <w:instrText xml:space="preserve">states</w:instrText>
      </w:r>
      <w:r>
        <w:instrText xml:space="preserve">"</w:instrText>
      </w:r>
      <w:r>
        <w:rPr>
          <w:rFonts w:cs="Arial"/>
        </w:rPr>
        <w:fldChar w:fldCharType="end"/>
      </w:r>
      <w:r>
        <w:t xml:space="preserve"> : </w:t>
      </w:r>
      <w:hyperlink w:anchor="_a52cb0ff6e414b3170b58afe10b6afcb" w:history="1">
        <w:r>
          <w:rStyle w:val="Hyperlink"/>
          <w:rPr>
            <w:rStyle w:val="Hyperlink"/>
          </w:rPr>
          <w:t xml:space="preserve">Thing</w:t>
        </w:r>
      </w:hyperlink>
      <w:r>
        <w:t xml:space="preserve"> [</w:t>
      </w:r>
      <w:r>
        <w:t xml:space="preserve">*</w:t>
      </w:r>
      <w:r>
        <w:t xml:space="preserve">]</w:t>
      </w:r>
      <w:r>
        <w:t xml:space="preserve"> </w:t>
      </w:r>
      <w:r>
        <w:t xml:space="preserve">  </w:t>
      </w:r>
      <w:r w:rsidRPr="00833C5F">
        <w:rPr>
          <w:i/>
        </w:rPr>
        <w:t xml:space="preserve">Subsets</w:t>
      </w:r>
      <w:r>
        <w:t xml:space="preserve">: </w:t>
      </w:r>
      <w:r>
        <w:t xml:space="preserve">identifies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&lt;states&gt; combines &lt;defines&gt; with &lt;has assertion&gt; to both define and assert an element within a lexical scope. &lt;states&gt; provides a more "structural" organization of concepts that are both defined and asserted in the same structure.
          <w:br/>
          <w:br/>
          &lt;states&gt; is a convenience for the common case where assertion and lexical containment are combined.
          <w:br/>
          <w:br/>
        </w:t>
      </w:r>
    </w:p>
    <w:p w:rsidP="00347871" w:rsidR="00347871" w:rsidRDefault="00347871">
      <w:pPr>
        <w:ind w:firstLine="720"/>
      </w:pPr>
      <w:r>
        <w:rPr>
          <w:noProof/>
        </w:rPr>
        <w:drawing>
          <wp:inline distT="0" distB="0" distL="0" distR="0">
            <wp:extent cx="152400" cy="152400"/>
            <wp:effectExtent l="0" t="0" r="0" b="0"/>
            <wp:docPr id="256"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429027647.emf"/>
                    <pic:cNvPicPr/>
                  </pic:nvPicPr>
                  <pic:blipFill>
                    <a:blip r:embed="mr_docxImage129" cstate="print"/>
                    <a:stretch>
                      <a:fillRect/>
                    </a:stretch>
                  </pic:blipFill>
                  <pic:spPr>
                    <a:xfrm rot="0">
                      <a:off x="0" y="0"/>
                      <a:ext cx="152400" cy="152400"/>
                    </a:xfrm>
                    <a:prstGeom prst="rect">
                      <a:avLst/>
                    </a:prstGeom>
                  </pic:spPr>
                </pic:pic>
              </a:graphicData>
            </a:graphic>
          </wp:inline>
        </w:drawing>
      </w:r>
      <w:r>
        <w:t xml:space="preserve"> </w:t>
      </w:r>
      <w:r>
        <w:t xml:space="preserve">stated by</w:t>
      </w:r>
      <w:r>
        <w:rPr>
          <w:rFonts w:cs="Arial"/>
        </w:rPr>
        <w:fldChar w:fldCharType="begin"/>
      </w:r>
      <w:r>
        <w:instrText xml:space="preserve">XE"</w:instrText>
      </w:r>
      <w:r w:rsidRPr="00413D75">
        <w:rPr>
          <w:rFonts w:cs="Arial"/>
        </w:rPr>
        <w:instrText xml:space="preserve">stated by</w:instrText>
      </w:r>
      <w:r>
        <w:instrText xml:space="preserve">"</w:instrText>
      </w:r>
      <w:r>
        <w:rPr>
          <w:rFonts w:cs="Arial"/>
        </w:rPr>
        <w:fldChar w:fldCharType="end"/>
      </w:r>
      <w:r>
        <w:t xml:space="preserve"> : </w:t>
      </w:r>
      <w:hyperlink w:anchor="_693daf0a0de3f4b82a04aee474c3f151" w:history="1">
        <w:r>
          <w:rStyle w:val="Hyperlink"/>
          <w:rPr>
            <w:rStyle w:val="Hyperlink"/>
          </w:rPr>
          <w:t xml:space="preserve">Lexical Scope</w:t>
        </w:r>
      </w:hyperlink>
      <w:r>
        <w:t xml:space="preserve"> [</w:t>
      </w:r>
      <w:r>
        <w:t xml:space="preserve">0..1</w:t>
      </w:r>
      <w:r>
        <w:t xml:space="preserve">]</w:t>
      </w:r>
      <w:r>
        <w:t xml:space="preserve"> </w:t>
      </w:r>
      <w:r>
        <w:t xml:space="preserve">  </w:t>
      </w:r>
      <w:r w:rsidRPr="00833C5F">
        <w:rPr>
          <w:i/>
        </w:rPr>
        <w:t xml:space="preserve">Subsets</w:t>
      </w:r>
      <w:r>
        <w:t xml:space="preserve">: </w:t>
      </w:r>
      <w:r>
        <w:t xml:space="preserve">identifies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&lt;stated by&gt; is a lexical scope that both defines and asserts a model element.</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SMIF Conceptual Model::Mapping</w:t>
      </w:r>
    </w:p>
    <w:p w:rsidP="00A318C1" w:rsidR="00347871" w:rsidRDefault="00347871">
      <w:pPr>
        <w:pStyle w:val="BodyText"/>
      </w:pPr>
      <w:r>
        <w:t xml:space="preserve">Mapping rules define how data represents concepts or how different data representations are related.</w:t>
      </w:r>
    </w:p>
    <w:p w:rsidP="00347871" w:rsidR="00347871" w:rsidRDefault="00347871">
      <w:pPr>
        <w:pStyle w:val="Heading2"/>
      </w:pPr>
      <w:r>
        <w:t xml:space="preserve">Diagram: </w:t>
      </w:r>
      <w:r>
        <w:t xml:space="preserve">Facades</w:t>
      </w:r>
    </w:p>
    <w:p w:rsidP="00347871" w:rsidR="00347871" w:rsidRDefault="00347871">
      <w:pPr>
        <w:jc w:val="center"/>
        <w:rPr>
          <w:rFonts w:cs="Arial"/>
        </w:rPr>
      </w:pPr>
      <w:r>
        <w:rPr>
          <w:noProof/>
        </w:rPr>
        <w:drawing>
          <wp:inline distT="0" distB="0" distL="0" distR="0">
            <wp:extent cx="3038475" cy="2390775"/>
            <wp:effectExtent l="0" t="0" r="0" b="0"/>
            <wp:docPr id="258" name="Picture 2075336209.emf" descr="207533620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2075336209.emf"/>
                    <pic:cNvPicPr/>
                  </pic:nvPicPr>
                  <pic:blipFill>
                    <a:blip r:embed="mr_docxImage130" cstate="print"/>
                    <a:stretch>
                      <a:fillRect/>
                    </a:stretch>
                  </pic:blipFill>
                  <pic:spPr>
                    <a:xfrm rot="0">
                      <a:off x="0" y="0"/>
                      <a:ext cx="3038475" cy="239077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Facades</w:t>
      </w:r>
    </w:p>
    <w:p w:rsidP="00347871" w:rsidR="00347871" w:rsidRDefault="00347871">
      <w:pPr>
        <w:pStyle w:val="Heading2"/>
      </w:pPr>
      <w:r>
        <w:t xml:space="preserve">Diagram: </w:t>
      </w:r>
      <w:r>
        <w:t xml:space="preserve">Mapping Rules</w:t>
      </w:r>
    </w:p>
    <w:p w:rsidP="00347871" w:rsidR="00347871" w:rsidRDefault="00347871">
      <w:pPr>
        <w:jc w:val="center"/>
        <w:rPr>
          <w:rFonts w:cs="Arial"/>
        </w:rPr>
      </w:pPr>
      <w:r>
        <w:rPr>
          <w:noProof/>
        </w:rPr>
        <w:drawing>
          <wp:inline distT="0" distB="0" distL="0" distR="0">
            <wp:extent cx="6188075" cy="4956939"/>
            <wp:effectExtent l="0" t="0" r="0" b="0"/>
            <wp:docPr id="260" name="Picture 524478482.emf" descr="52447848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524478482.emf"/>
                    <pic:cNvPicPr/>
                  </pic:nvPicPr>
                  <pic:blipFill>
                    <a:blip r:embed="mr_docxImage131" cstate="print"/>
                    <a:stretch>
                      <a:fillRect/>
                    </a:stretch>
                  </pic:blipFill>
                  <pic:spPr>
                    <a:xfrm rot="0">
                      <a:off x="0" y="0"/>
                      <a:ext cx="6188075" cy="4956939"/>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Mapping Rules</w:t>
      </w:r>
    </w:p>
    <w:p w:rsidP="00347871" w:rsidR="00347871" w:rsidRDefault="00347871">
      <w:r>
        <w:t xml:space="preserve"> </w:t>
      </w:r>
    </w:p>
    <w:p w:rsidP="00347871" w:rsidR="00347871" w:rsidRDefault="00347871"/>
    <w:p w:rsidP="00347871" w:rsidR="00347871" w:rsidRDefault="00347871">
      <w:pPr>
        <w:pStyle w:val="Heading2"/>
      </w:pPr>
      <w:bookmarkStart w:id="_b974779d477683a374f9ba2baafd6876" w:name="_b974779d477683a374f9ba2baafd6876"/>
      <w:r>
        <w:t xml:space="preserve">Class Computed Facade</w:t>
      </w:r>
      <w:bookmarkEnd w:id="_b974779d477683a374f9ba2baafd6876"/>
      <w:r w:rsidRPr="003A31EC">
        <w:rPr>
          <w:rFonts w:cs="Arial"/>
        </w:rPr>
        <w:t xml:space="preserve"> </w:t>
      </w:r>
      <w:r>
        <w:rPr>
          <w:rFonts w:cs="Arial"/>
        </w:rPr>
        <w:fldChar w:fldCharType="begin"/>
      </w:r>
      <w:r>
        <w:instrText xml:space="preserve">XE"</w:instrText>
      </w:r>
      <w:r w:rsidRPr="00413D75">
        <w:rPr>
          <w:rFonts w:cs="Arial"/>
        </w:rPr>
        <w:instrText xml:space="preserve">Computed Facade</w:instrText>
      </w:r>
      <w:r>
        <w:instrText xml:space="preserve">"</w:instrText>
      </w:r>
      <w:r>
        <w:rPr>
          <w:rFonts w:cs="Arial"/>
        </w:rPr>
        <w:fldChar w:fldCharType="end"/>
      </w:r>
      <w:r w:rsidR="009E71B4">
        <w:rPr>
          <w:rFonts w:cs="Arial"/>
        </w:rPr>
        <w:t xml:space="preserve"> </w:t>
      </w:r>
    </w:p>
    <w:p w:rsidP="00F71BA8" w:rsidR="00347871" w:rsidRDefault="00347871">
      <w:r>
        <w:t xml:space="preserve">A facade that is computed by calling external methods.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0ac762f4f29c31e6c33236231df6a9a" w:history="1">
        <w:r>
          <w:rStyle w:val="Hyperlink"/>
          <w:rPr>
            <w:rStyle w:val="Hyperlink"/>
          </w:rPr>
          <w:t xml:space="preserve">Facade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Operations</w:t>
      </w:r>
    </w:p>
    <w:p w:rsidP="00347871" w:rsidR="00347871" w:rsidRDefault="00347871" w:rsidRPr="00EC7479">
      <w:pPr>
        <w:ind w:hanging="245" w:left="605"/>
      </w:pPr>
      <w:r>
        <w:rPr>
          <w:noProof/>
        </w:rPr>
        <w:drawing>
          <wp:inline distT="0" distB="0" distL="0" distR="0">
            <wp:extent cx="152400" cy="152400"/>
            <wp:effectExtent l="0" t="0" r="0" b="0"/>
            <wp:docPr id="262" name="Picture -548721260.emf" descr="-54872126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548721260.emf"/>
                    <pic:cNvPicPr/>
                  </pic:nvPicPr>
                  <pic:blipFill>
                    <a:blip r:embed="mr_docxImage132" cstate="print"/>
                    <a:stretch>
                      <a:fillRect/>
                    </a:stretch>
                  </pic:blipFill>
                  <pic:spPr>
                    <a:xfrm rot="0">
                      <a:off x="0" y="0"/>
                      <a:ext cx="152400" cy="152400"/>
                    </a:xfrm>
                    <a:prstGeom prst="rect">
                      <a:avLst/>
                    </a:prstGeom>
                  </pic:spPr>
                </pic:pic>
              </a:graphicData>
            </a:graphic>
          </wp:inline>
        </w:drawing>
      </w:r>
      <w:r>
        <w:t xml:space="preserve"> </w:t>
      </w:r>
      <w:r>
        <w:t xml:space="preserve">public</w:t>
      </w:r>
      <w:r>
        <w:t xml:space="preserve"> </w:t>
      </w:r>
      <w:r>
        <w:t xml:space="preserve">push</w:t>
      </w:r>
      <w:r>
        <w:t xml:space="preserve"> (</w:t>
      </w:r>
      <w:r>
        <w:t xml:space="preserve">)</w:t>
      </w:r>
    </w:p>
    <w:p w:rsidP="00A318C1" w:rsidR="00347871" w:rsidRDefault="00347871">
      <w:pPr>
        <w:pStyle w:val="BodyText"/>
      </w:pPr>
      <w:r>
        <w:t xml:space="preserve">An operation called to evoke the behavior associated with a new facade element being created or modified. Push asserts the more concrete type based on a reference type.</w:t>
      </w:r>
    </w:p>
    <w:p w:rsidP="00347871" w:rsidR="00347871" w:rsidRDefault="00347871" w:rsidRPr="00EC7479">
      <w:pPr>
        <w:ind w:hanging="245" w:left="605"/>
      </w:pPr>
      <w:r>
        <w:rPr>
          <w:noProof/>
        </w:rPr>
        <w:drawing>
          <wp:inline distT="0" distB="0" distL="0" distR="0">
            <wp:extent cx="152400" cy="152400"/>
            <wp:effectExtent l="0" t="0" r="0" b="0"/>
            <wp:docPr id="264" name="Picture -548721260.emf" descr="-54872126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548721260.emf"/>
                    <pic:cNvPicPr/>
                  </pic:nvPicPr>
                  <pic:blipFill>
                    <a:blip r:embed="mr_docxImage133" cstate="print"/>
                    <a:stretch>
                      <a:fillRect/>
                    </a:stretch>
                  </pic:blipFill>
                  <pic:spPr>
                    <a:xfrm rot="0">
                      <a:off x="0" y="0"/>
                      <a:ext cx="152400" cy="152400"/>
                    </a:xfrm>
                    <a:prstGeom prst="rect">
                      <a:avLst/>
                    </a:prstGeom>
                  </pic:spPr>
                </pic:pic>
              </a:graphicData>
            </a:graphic>
          </wp:inline>
        </w:drawing>
      </w:r>
      <w:r>
        <w:t xml:space="preserve"> </w:t>
      </w:r>
      <w:r>
        <w:t xml:space="preserve">public</w:t>
      </w:r>
      <w:r>
        <w:t xml:space="preserve"> </w:t>
      </w:r>
      <w:r>
        <w:t xml:space="preserve">pull</w:t>
      </w:r>
      <w:r>
        <w:t xml:space="preserve"> (</w:t>
      </w:r>
      <w:r>
        <w:t xml:space="preserve">)</w:t>
      </w:r>
    </w:p>
    <w:p w:rsidP="00A318C1" w:rsidR="00347871" w:rsidRDefault="00347871">
      <w:pPr>
        <w:pStyle w:val="BodyText"/>
      </w:pPr>
      <w:r>
        <w:t xml:space="preserve">An operation called to evoke the behavior associated with a facade representing existing elements. Pull asserts the reference type based on a more concrete type.</w:t>
      </w:r>
    </w:p>
    <w:p w:rsidP="00347871" w:rsidR="00347871" w:rsidRDefault="00347871"/>
    <w:p w:rsidP="00347871" w:rsidR="00347871" w:rsidRDefault="00347871">
      <w:pPr>
        <w:pStyle w:val="Heading2"/>
      </w:pPr>
      <w:bookmarkStart w:id="_7baa13dc928dc3743d803b95f44bc462" w:name="_7baa13dc928dc3743d803b95f44bc462"/>
      <w:r>
        <w:t xml:space="preserve">Association Concrete Map End</w:t>
      </w:r>
      <w:bookmarkEnd w:id="_7baa13dc928dc3743d803b95f44bc462"/>
      <w:r w:rsidRPr="003A31EC">
        <w:rPr>
          <w:rFonts w:cs="Arial"/>
        </w:rPr>
        <w:t xml:space="preserve"> </w:t>
      </w:r>
      <w:r>
        <w:rPr>
          <w:rFonts w:cs="Arial"/>
        </w:rPr>
        <w:fldChar w:fldCharType="begin"/>
      </w:r>
      <w:r>
        <w:instrText xml:space="preserve">XE"</w:instrText>
      </w:r>
      <w:r w:rsidRPr="00413D75">
        <w:rPr>
          <w:rFonts w:cs="Arial"/>
        </w:rPr>
        <w:instrText xml:space="preserve">Concrete Map End</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to the more concrete end of a match rule.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266" name="Picture 488261978.emf" descr="48826197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488261978.emf"/>
                    <pic:cNvPicPr/>
                  </pic:nvPicPr>
                  <pic:blipFill>
                    <a:blip r:embed="mr_docxImage134" cstate="print"/>
                    <a:stretch>
                      <a:fillRect/>
                    </a:stretch>
                  </pic:blipFill>
                  <pic:spPr>
                    <a:xfrm rot="0">
                      <a:off x="0" y="0"/>
                      <a:ext cx="152400" cy="152400"/>
                    </a:xfrm>
                    <a:prstGeom prst="rect">
                      <a:avLst/>
                    </a:prstGeom>
                  </pic:spPr>
                </pic:pic>
              </a:graphicData>
            </a:graphic>
          </wp:inline>
        </w:drawing>
      </w:r>
      <w:r>
        <w:t xml:space="preserve"> </w:t>
      </w:r>
      <w:r>
        <w:t xml:space="preserve">concrete end</w:t>
      </w:r>
      <w:r>
        <w:rPr>
          <w:rFonts w:cs="Arial"/>
        </w:rPr>
        <w:fldChar w:fldCharType="begin"/>
      </w:r>
      <w:r>
        <w:instrText xml:space="preserve">XE"</w:instrText>
      </w:r>
      <w:r w:rsidRPr="00413D75">
        <w:rPr>
          <w:rFonts w:cs="Arial"/>
        </w:rPr>
        <w:instrText xml:space="preserve">concrete end</w:instrText>
      </w:r>
      <w:r>
        <w:instrText xml:space="preserve">"</w:instrText>
      </w:r>
      <w:r>
        <w:rPr>
          <w:rFonts w:cs="Arial"/>
        </w:rPr>
        <w:fldChar w:fldCharType="end"/>
      </w:r>
      <w:r>
        <w:t xml:space="preserve"> : </w:t>
      </w:r>
      <w:hyperlink w:anchor="_0d8a19bfafdae6e590a12e54ebcff122" w:history="1">
        <w:r>
          <w:rStyle w:val="Hyperlink"/>
          <w:rPr>
            <w:rStyle w:val="Hyperlink"/>
          </w:rPr>
          <w:t xml:space="preserve">Match End</w:t>
        </w:r>
      </w:hyperlink>
      <w:r>
        <w:t xml:space="preserve"> [</w:t>
      </w:r>
      <w:r>
        <w:t xml:space="preserve">1</w:t>
      </w:r>
      <w:r>
        <w:t xml:space="preserve">]</w:t>
      </w:r>
      <w:r>
        <w:t xml:space="preserve"> </w:t>
      </w:r>
      <w:r>
        <w:t xml:space="preserve">  </w:t>
      </w:r>
      <w:r w:rsidRPr="00833C5F">
        <w:rPr>
          <w:i/>
        </w:rPr>
        <w:t xml:space="preserve">Subsets</w:t>
      </w:r>
      <w:r>
        <w:t xml:space="preserve">: </w:t>
      </w:r>
      <w:r>
        <w:t xml:space="preserve">identifies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One end of a mapping, to be used for more concrete end.</w:t>
      </w:r>
    </w:p>
    <w:p w:rsidP="00347871" w:rsidR="00347871" w:rsidRDefault="00347871">
      <w:pPr>
        <w:ind w:firstLine="720"/>
      </w:pPr>
      <w:r>
        <w:rPr>
          <w:noProof/>
        </w:rPr>
        <w:drawing>
          <wp:inline distT="0" distB="0" distL="0" distR="0">
            <wp:extent cx="152400" cy="152400"/>
            <wp:effectExtent l="0" t="0" r="0" b="0"/>
            <wp:docPr id="268" name="Picture 488261978.emf" descr="48826197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488261978.emf"/>
                    <pic:cNvPicPr/>
                  </pic:nvPicPr>
                  <pic:blipFill>
                    <a:blip r:embed="mr_docxImage135" cstate="print"/>
                    <a:stretch>
                      <a:fillRect/>
                    </a:stretch>
                  </pic:blipFill>
                  <pic:spPr>
                    <a:xfrm rot="0">
                      <a:off x="0" y="0"/>
                      <a:ext cx="152400" cy="152400"/>
                    </a:xfrm>
                    <a:prstGeom prst="rect">
                      <a:avLst/>
                    </a:prstGeom>
                  </pic:spPr>
                </pic:pic>
              </a:graphicData>
            </a:graphic>
          </wp:inline>
        </w:drawing>
      </w:r>
      <w:r>
        <w:t xml:space="preserve"> </w:t>
      </w:r>
      <w:r>
        <w:t xml:space="preserve">match from</w:t>
      </w:r>
      <w:r>
        <w:rPr>
          <w:rFonts w:cs="Arial"/>
        </w:rPr>
        <w:fldChar w:fldCharType="begin"/>
      </w:r>
      <w:r>
        <w:instrText xml:space="preserve">XE"</w:instrText>
      </w:r>
      <w:r w:rsidRPr="00413D75">
        <w:rPr>
          <w:rFonts w:cs="Arial"/>
        </w:rPr>
        <w:instrText xml:space="preserve">match from</w:instrText>
      </w:r>
      <w:r>
        <w:instrText xml:space="preserve">"</w:instrText>
      </w:r>
      <w:r>
        <w:rPr>
          <w:rFonts w:cs="Arial"/>
        </w:rPr>
        <w:fldChar w:fldCharType="end"/>
      </w:r>
      <w:r>
        <w:t xml:space="preserve"> : </w:t>
      </w:r>
      <w:hyperlink w:anchor="_63d69e49de8214503f0947e7f9dbc652" w:history="1">
        <w:r>
          <w:rStyle w:val="Hyperlink"/>
          <w:rPr>
            <w:rStyle w:val="Hyperlink"/>
          </w:rPr>
          <w:t xml:space="preserve">Match Rule</w:t>
        </w:r>
      </w:hyperlink>
      <w:r>
        <w:t xml:space="preserve"> [</w:t>
      </w:r>
      <w:r>
        <w:t xml:space="preserve">0..1</w:t>
      </w:r>
      <w:r>
        <w:t xml:space="preserve">]</w:t>
      </w:r>
      <w:r>
        <w:t xml:space="preserve"> </w:t>
      </w:r>
      <w:r>
        <w:t xml:space="preserve">  </w:t>
      </w:r>
      <w:r w:rsidRPr="00833C5F">
        <w:rPr>
          <w:i/>
        </w:rPr>
        <w:t xml:space="preserve">Subsets</w:t>
      </w:r>
      <w:r>
        <w:t xml:space="preserve">: </w:t>
      </w:r>
      <w:r>
        <w:t xml:space="preserve">identifies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Mapping rule owning a "concrete" end.</w:t>
      </w:r>
    </w:p>
    <w:p w:rsidP="00347871" w:rsidR="00347871" w:rsidRDefault="00347871"/>
    <w:p w:rsidP="00347871" w:rsidR="00347871" w:rsidRDefault="00347871">
      <w:pPr>
        <w:pStyle w:val="Heading2"/>
      </w:pPr>
      <w:bookmarkStart w:id="_261bc50ae657ccc8f82cb301075a0f0c" w:name="_261bc50ae657ccc8f82cb301075a0f0c"/>
      <w:r>
        <w:t xml:space="preserve">Association Concrete Pattern Body</w:t>
      </w:r>
      <w:bookmarkEnd w:id="_261bc50ae657ccc8f82cb301075a0f0c"/>
      <w:r w:rsidRPr="003A31EC">
        <w:rPr>
          <w:rFonts w:cs="Arial"/>
        </w:rPr>
        <w:t xml:space="preserve"> </w:t>
      </w:r>
      <w:r>
        <w:rPr>
          <w:rFonts w:cs="Arial"/>
        </w:rPr>
        <w:fldChar w:fldCharType="begin"/>
      </w:r>
      <w:r>
        <w:instrText xml:space="preserve">XE"</w:instrText>
      </w:r>
      <w:r w:rsidRPr="00413D75">
        <w:rPr>
          <w:rFonts w:cs="Arial"/>
        </w:rPr>
        <w:instrText xml:space="preserve">Concrete Pattern Body</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between a mapping and a pattern of the more concrete concepts to be mapped.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270" name="Picture 488261978.emf" descr="48826197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488261978.emf"/>
                    <pic:cNvPicPr/>
                  </pic:nvPicPr>
                  <pic:blipFill>
                    <a:blip r:embed="mr_docxImage136" cstate="print"/>
                    <a:stretch>
                      <a:fillRect/>
                    </a:stretch>
                  </pic:blipFill>
                  <pic:spPr>
                    <a:xfrm rot="0">
                      <a:off x="0" y="0"/>
                      <a:ext cx="152400" cy="152400"/>
                    </a:xfrm>
                    <a:prstGeom prst="rect">
                      <a:avLst/>
                    </a:prstGeom>
                  </pic:spPr>
                </pic:pic>
              </a:graphicData>
            </a:graphic>
          </wp:inline>
        </w:drawing>
      </w:r>
      <w:r>
        <w:t xml:space="preserve"> </w:t>
      </w:r>
      <w:r>
        <w:t xml:space="preserve">concrete focus</w:t>
      </w:r>
      <w:r>
        <w:rPr>
          <w:rFonts w:cs="Arial"/>
        </w:rPr>
        <w:fldChar w:fldCharType="begin"/>
      </w:r>
      <w:r>
        <w:instrText xml:space="preserve">XE"</w:instrText>
      </w:r>
      <w:r w:rsidRPr="00413D75">
        <w:rPr>
          <w:rFonts w:cs="Arial"/>
        </w:rPr>
        <w:instrText xml:space="preserve">concrete focus</w:instrText>
      </w:r>
      <w:r>
        <w:instrText xml:space="preserve">"</w:instrText>
      </w:r>
      <w:r>
        <w:rPr>
          <w:rFonts w:cs="Arial"/>
        </w:rPr>
        <w:fldChar w:fldCharType="end"/>
      </w:r>
      <w:r>
        <w:t xml:space="preserve"> : </w:t>
      </w:r>
      <w:hyperlink w:anchor="_4d83e476040c7444758dda440d3096fc" w:history="1">
        <w:r>
          <w:rStyle w:val="Hyperlink"/>
          <w:rPr>
            <w:rStyle w:val="Hyperlink"/>
          </w:rPr>
          <w:t xml:space="preserve">Pattern Variable</w:t>
        </w:r>
      </w:hyperlink>
      <w:r>
        <w:t xml:space="preserve"> [</w:t>
      </w:r>
      <w:r>
        <w:t xml:space="preserve">1</w:t>
      </w:r>
      <w:r>
        <w:t xml:space="preserve">]</w:t>
      </w:r>
      <w:r>
        <w:t xml:space="preserve"> </w:t>
      </w:r>
      <w:r>
        <w:t xml:space="preserve">  </w:t>
      </w:r>
      <w:r w:rsidRPr="00833C5F">
        <w:rPr>
          <w:i/>
        </w:rPr>
        <w:t xml:space="preserve">Subsets</w:t>
      </w:r>
      <w:r>
        <w:t xml:space="preserve">: </w:t>
      </w:r>
      <w:r>
        <w:t xml:space="preserve">identifies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The variable or variables that form the basis for the portion of the pattern for the more concrete (physical) model. The concrete portion of the pattern is derived from the transitive closure of all variables reachable from the pattern variable via characteristics, associations or relationships.
          <w:br/>
          When a pattern matching the set of concrete variables is created or altered the mapping "fires" and the reference pattern is asserted.
          <w:br/>
          The qualification of the referenced variable is constrained to be ""select".
        </w:t>
      </w:r>
    </w:p>
    <w:p w:rsidP="00347871" w:rsidR="00347871" w:rsidRDefault="00347871">
      <w:pPr>
        <w:ind w:firstLine="720"/>
      </w:pPr>
      <w:r>
        <w:rPr>
          <w:noProof/>
        </w:rPr>
        <w:drawing>
          <wp:inline distT="0" distB="0" distL="0" distR="0">
            <wp:extent cx="152400" cy="152400"/>
            <wp:effectExtent l="0" t="0" r="0" b="0"/>
            <wp:docPr id="272" name="Picture 488261978.emf" descr="48826197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488261978.emf"/>
                    <pic:cNvPicPr/>
                  </pic:nvPicPr>
                  <pic:blipFill>
                    <a:blip r:embed="mr_docxImage137" cstate="print"/>
                    <a:stretch>
                      <a:fillRect/>
                    </a:stretch>
                  </pic:blipFill>
                  <pic:spPr>
                    <a:xfrm rot="0">
                      <a:off x="0" y="0"/>
                      <a:ext cx="152400" cy="152400"/>
                    </a:xfrm>
                    <a:prstGeom prst="rect">
                      <a:avLst/>
                    </a:prstGeom>
                  </pic:spPr>
                </pic:pic>
              </a:graphicData>
            </a:graphic>
          </wp:inline>
        </w:drawing>
      </w:r>
      <w:r>
        <w:t xml:space="preserve"> </w:t>
      </w:r>
      <w:r>
        <w:t xml:space="preserve">concrete mapping</w:t>
      </w:r>
      <w:r>
        <w:rPr>
          <w:rFonts w:cs="Arial"/>
        </w:rPr>
        <w:fldChar w:fldCharType="begin"/>
      </w:r>
      <w:r>
        <w:instrText xml:space="preserve">XE"</w:instrText>
      </w:r>
      <w:r w:rsidRPr="00413D75">
        <w:rPr>
          <w:rFonts w:cs="Arial"/>
        </w:rPr>
        <w:instrText xml:space="preserve">concrete mapping</w:instrText>
      </w:r>
      <w:r>
        <w:instrText xml:space="preserve">"</w:instrText>
      </w:r>
      <w:r>
        <w:rPr>
          <w:rFonts w:cs="Arial"/>
        </w:rPr>
        <w:fldChar w:fldCharType="end"/>
      </w:r>
      <w:r>
        <w:t xml:space="preserve"> : </w:t>
      </w:r>
      <w:hyperlink w:anchor="_551417ad3c6e740d8b880bee8085a718" w:history="1">
        <w:r>
          <w:rStyle w:val="Hyperlink"/>
          <w:rPr>
            <w:rStyle w:val="Hyperlink"/>
          </w:rPr>
          <w:t xml:space="preserve">Mapping</w:t>
        </w:r>
      </w:hyperlink>
      <w:r>
        <w:t xml:space="preserve"> [</w:t>
      </w:r>
      <w:r>
        <w:t xml:space="preserve">0..1</w:t>
      </w:r>
      <w:r>
        <w:t xml:space="preserve">]</w:t>
      </w:r>
      <w:r>
        <w:t xml:space="preserve"> </w:t>
      </w:r>
      <w:r>
        <w:t xml:space="preserve">  </w:t>
      </w:r>
      <w:r w:rsidRPr="00833C5F">
        <w:rPr>
          <w:i/>
        </w:rPr>
        <w:t xml:space="preserve">Subsets</w:t>
      </w:r>
      <w:r>
        <w:t xml:space="preserve">: </w:t>
      </w:r>
      <w:r>
        <w:t xml:space="preserve">identifies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Mapping for which a more concrete pattern is defined.</w:t>
      </w:r>
    </w:p>
    <w:p w:rsidP="00347871" w:rsidR="00347871" w:rsidRDefault="00347871"/>
    <w:p w:rsidP="00347871" w:rsidR="00347871" w:rsidRDefault="00347871">
      <w:pPr>
        <w:pStyle w:val="Heading2"/>
      </w:pPr>
      <w:bookmarkStart w:id="_90ac762f4f29c31e6c33236231df6a9a" w:name="_90ac762f4f29c31e6c33236231df6a9a"/>
      <w:r>
        <w:t xml:space="preserve">Class Facade</w:t>
      </w:r>
      <w:bookmarkEnd w:id="_90ac762f4f29c31e6c33236231df6a9a"/>
      <w:r w:rsidRPr="003A31EC">
        <w:rPr>
          <w:rFonts w:cs="Arial"/>
        </w:rPr>
        <w:t xml:space="preserve"> </w:t>
      </w:r>
      <w:r>
        <w:rPr>
          <w:rFonts w:cs="Arial"/>
        </w:rPr>
        <w:fldChar w:fldCharType="begin"/>
      </w:r>
      <w:r>
        <w:instrText xml:space="preserve">XE"</w:instrText>
      </w:r>
      <w:r w:rsidRPr="00413D75">
        <w:rPr>
          <w:rFonts w:cs="Arial"/>
        </w:rPr>
        <w:instrText xml:space="preserve">Facade</w:instrText>
      </w:r>
      <w:r>
        <w:instrText xml:space="preserve">"</w:instrText>
      </w:r>
      <w:r>
        <w:rPr>
          <w:rFonts w:cs="Arial"/>
        </w:rPr>
        <w:fldChar w:fldCharType="end"/>
      </w:r>
      <w:r w:rsidR="009E71B4">
        <w:rPr>
          <w:rFonts w:cs="Arial"/>
        </w:rPr>
        <w:t xml:space="preserve"> </w:t>
      </w:r>
    </w:p>
    <w:p w:rsidP="00F71BA8" w:rsidR="00347871" w:rsidRDefault="00347871">
      <w:r>
        <w:t xml:space="preserve">An intermediary data type used to hold common mappings. Facades may be computed and/or have mapping rules.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2ebf1b96697234b6aef9b3bfac15784" w:history="1">
        <w:r>
          <w:rStyle w:val="Hyperlink"/>
          <w:rPr>
            <w:rStyle w:val="Hyperlink"/>
          </w:rPr>
          <w:t xml:space="preserve">Record Type</w:t>
        </w:r>
      </w:hyperlink>
    </w:p>
    <w:p w:rsidP="00347871" w:rsidR="00347871" w:rsidRDefault="00347871"/>
    <w:p w:rsidP="00347871" w:rsidR="00347871" w:rsidRDefault="00347871">
      <w:pPr>
        <w:pStyle w:val="Heading2"/>
      </w:pPr>
      <w:bookmarkStart w:id="_f73560bcb69b98854b78c16f10b9e480" w:name="_f73560bcb69b98854b78c16f10b9e480"/>
      <w:r>
        <w:t xml:space="preserve">Association Map Rule Type Assertion</w:t>
      </w:r>
      <w:bookmarkEnd w:id="_f73560bcb69b98854b78c16f10b9e480"/>
      <w:r w:rsidRPr="003A31EC">
        <w:rPr>
          <w:rFonts w:cs="Arial"/>
        </w:rPr>
        <w:t xml:space="preserve"> </w:t>
      </w:r>
      <w:r>
        <w:rPr>
          <w:rFonts w:cs="Arial"/>
        </w:rPr>
        <w:fldChar w:fldCharType="begin"/>
      </w:r>
      <w:r>
        <w:instrText xml:space="preserve">XE"</w:instrText>
      </w:r>
      <w:r w:rsidRPr="00413D75">
        <w:rPr>
          <w:rFonts w:cs="Arial"/>
        </w:rPr>
        <w:instrText xml:space="preserve">Map Rule Type Assertion</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more concrete types that shall be asserted for an end of a match rule.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274"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974473222.emf"/>
                    <pic:cNvPicPr/>
                  </pic:nvPicPr>
                  <pic:blipFill>
                    <a:blip r:embed="mr_docxImage138" cstate="print"/>
                    <a:stretch>
                      <a:fillRect/>
                    </a:stretch>
                  </pic:blipFill>
                  <pic:spPr>
                    <a:xfrm rot="0">
                      <a:off x="0" y="0"/>
                      <a:ext cx="152400" cy="152400"/>
                    </a:xfrm>
                    <a:prstGeom prst="rect">
                      <a:avLst/>
                    </a:prstGeom>
                  </pic:spPr>
                </pic:pic>
              </a:graphicData>
            </a:graphic>
          </wp:inline>
        </w:drawing>
      </w:r>
      <w:r>
        <w:t xml:space="preserve"> </w:t>
      </w:r>
      <w:r>
        <w:t xml:space="preserve">asserted type</w:t>
      </w:r>
      <w:r>
        <w:rPr>
          <w:rFonts w:cs="Arial"/>
        </w:rPr>
        <w:fldChar w:fldCharType="begin"/>
      </w:r>
      <w:r>
        <w:instrText xml:space="preserve">XE"</w:instrText>
      </w:r>
      <w:r w:rsidRPr="00413D75">
        <w:rPr>
          <w:rFonts w:cs="Arial"/>
        </w:rPr>
        <w:instrText xml:space="preserve">asserted type</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w:t>
      </w:r>
      <w:r>
        <w:t xml:space="preserve">]</w:t>
      </w:r>
      <w:r>
        <w:t xml:space="preserve"> </w:t>
      </w:r>
      <w:r>
        <w:t xml:space="preserve">  </w:t>
      </w:r>
      <w:r w:rsidRPr="00833C5F">
        <w:rPr>
          <w:i/>
        </w:rPr>
        <w:t xml:space="preserve">Subsets</w:t>
      </w:r>
      <w:r>
        <w:t xml:space="preserve">: </w:t>
      </w:r>
      <w:r>
        <w:t xml:space="preserve">identifies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Type that will be asserted for the end that is more concrete than the defined type of a property or relationship. e.g. a unit type.</w:t>
      </w:r>
    </w:p>
    <w:p w:rsidP="00347871" w:rsidR="00347871" w:rsidRDefault="00347871">
      <w:pPr>
        <w:ind w:firstLine="720"/>
      </w:pPr>
      <w:r>
        <w:rPr>
          <w:noProof/>
        </w:rPr>
        <w:drawing>
          <wp:inline distT="0" distB="0" distL="0" distR="0">
            <wp:extent cx="152400" cy="152400"/>
            <wp:effectExtent l="0" t="0" r="0" b="0"/>
            <wp:docPr id="276"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974473222.emf"/>
                    <pic:cNvPicPr/>
                  </pic:nvPicPr>
                  <pic:blipFill>
                    <a:blip r:embed="mr_docxImage139" cstate="print"/>
                    <a:stretch>
                      <a:fillRect/>
                    </a:stretch>
                  </pic:blipFill>
                  <pic:spPr>
                    <a:xfrm rot="0">
                      <a:off x="0" y="0"/>
                      <a:ext cx="152400" cy="152400"/>
                    </a:xfrm>
                    <a:prstGeom prst="rect">
                      <a:avLst/>
                    </a:prstGeom>
                  </pic:spPr>
                </pic:pic>
              </a:graphicData>
            </a:graphic>
          </wp:inline>
        </w:drawing>
      </w:r>
      <w:r>
        <w:t xml:space="preserve"> </w:t>
      </w:r>
      <w:r>
        <w:t xml:space="preserve">asserted by</w:t>
      </w:r>
      <w:r>
        <w:rPr>
          <w:rFonts w:cs="Arial"/>
        </w:rPr>
        <w:fldChar w:fldCharType="begin"/>
      </w:r>
      <w:r>
        <w:instrText xml:space="preserve">XE"</w:instrText>
      </w:r>
      <w:r w:rsidRPr="00413D75">
        <w:rPr>
          <w:rFonts w:cs="Arial"/>
        </w:rPr>
        <w:instrText xml:space="preserve">asserted by</w:instrText>
      </w:r>
      <w:r>
        <w:instrText xml:space="preserve">"</w:instrText>
      </w:r>
      <w:r>
        <w:rPr>
          <w:rFonts w:cs="Arial"/>
        </w:rPr>
        <w:fldChar w:fldCharType="end"/>
      </w:r>
      <w:r>
        <w:t xml:space="preserve"> : </w:t>
      </w:r>
      <w:hyperlink w:anchor="_0d8a19bfafdae6e590a12e54ebcff122" w:history="1">
        <w:r>
          <w:rStyle w:val="Hyperlink"/>
          <w:rPr>
            <w:rStyle w:val="Hyperlink"/>
          </w:rPr>
          <w:t xml:space="preserve">Match End</w:t>
        </w:r>
      </w:hyperlink>
      <w:r>
        <w:t xml:space="preserve"> [</w:t>
      </w:r>
      <w:r>
        <w:t xml:space="preserve">*</w:t>
      </w:r>
      <w:r>
        <w:t xml:space="preserve">]</w:t>
      </w:r>
      <w:r>
        <w:t xml:space="preserve"> </w:t>
      </w:r>
      <w:r>
        <w:t xml:space="preserve">  </w:t>
      </w:r>
      <w:r w:rsidRPr="00833C5F">
        <w:rPr>
          <w:i/>
        </w:rPr>
        <w:t xml:space="preserve">Subsets</w:t>
      </w:r>
      <w:r>
        <w:t xml:space="preserve">: </w:t>
      </w:r>
      <w:r>
        <w:t xml:space="preserve">identifies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Map rule and that asserts a type</w:t>
      </w:r>
    </w:p>
    <w:p w:rsidP="00347871" w:rsidR="00347871" w:rsidRDefault="00347871"/>
    <w:p w:rsidP="00347871" w:rsidR="00347871" w:rsidRDefault="00347871">
      <w:pPr>
        <w:pStyle w:val="Heading2"/>
      </w:pPr>
      <w:bookmarkStart w:id="_91103665260372b118a216a1491f090f" w:name="_91103665260372b118a216a1491f090f"/>
      <w:r>
        <w:t xml:space="preserve">Association Mapped variable</w:t>
      </w:r>
      <w:bookmarkEnd w:id="_91103665260372b118a216a1491f090f"/>
      <w:r w:rsidRPr="003A31EC">
        <w:rPr>
          <w:rFonts w:cs="Arial"/>
        </w:rPr>
        <w:t xml:space="preserve"> </w:t>
      </w:r>
      <w:r>
        <w:rPr>
          <w:rFonts w:cs="Arial"/>
        </w:rPr>
        <w:fldChar w:fldCharType="begin"/>
      </w:r>
      <w:r>
        <w:instrText xml:space="preserve">XE"</w:instrText>
      </w:r>
      <w:r w:rsidRPr="00413D75">
        <w:rPr>
          <w:rFonts w:cs="Arial"/>
        </w:rPr>
        <w:instrText xml:space="preserve">Mapped variable</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the property that is the source or target of a mapping</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27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414248466.emf"/>
                    <pic:cNvPicPr/>
                  </pic:nvPicPr>
                  <pic:blipFill>
                    <a:blip r:embed="mr_docxImage140" cstate="print"/>
                    <a:stretch>
                      <a:fillRect/>
                    </a:stretch>
                  </pic:blipFill>
                  <pic:spPr>
                    <a:xfrm rot="0">
                      <a:off x="0" y="0"/>
                      <a:ext cx="152400" cy="152400"/>
                    </a:xfrm>
                    <a:prstGeom prst="rect">
                      <a:avLst/>
                    </a:prstGeom>
                  </pic:spPr>
                </pic:pic>
              </a:graphicData>
            </a:graphic>
          </wp:inline>
        </w:drawing>
      </w:r>
      <w:r>
        <w:t xml:space="preserve"> </w:t>
      </w:r>
      <w:r>
        <w:t xml:space="preserve">maps variable</w:t>
      </w:r>
      <w:r>
        <w:rPr>
          <w:rFonts w:cs="Arial"/>
        </w:rPr>
        <w:fldChar w:fldCharType="begin"/>
      </w:r>
      <w:r>
        <w:instrText xml:space="preserve">XE"</w:instrText>
      </w:r>
      <w:r w:rsidRPr="00413D75">
        <w:rPr>
          <w:rFonts w:cs="Arial"/>
        </w:rPr>
        <w:instrText xml:space="preserve">maps variable</w:instrText>
      </w:r>
      <w:r>
        <w:instrText xml:space="preserve">"</w:instrText>
      </w:r>
      <w:r>
        <w:rPr>
          <w:rFonts w:cs="Arial"/>
        </w:rPr>
        <w:fldChar w:fldCharType="end"/>
      </w:r>
      <w:r>
        <w:t xml:space="preserve"> : </w:t>
      </w:r>
      <w:hyperlink w:anchor="_4d83e476040c7444758dda440d3096fc" w:history="1">
        <w:r>
          <w:rStyle w:val="Hyperlink"/>
          <w:rPr>
            <w:rStyle w:val="Hyperlink"/>
          </w:rPr>
          <w:t xml:space="preserve">Pattern Variable</w:t>
        </w:r>
      </w:hyperlink>
      <w:r>
        <w:t xml:space="preserve"> [</w:t>
      </w:r>
      <w:r>
        <w:t xml:space="preserve">1</w:t>
      </w:r>
      <w:r>
        <w:t xml:space="preserve">]</w:t>
      </w:r>
      <w:r>
        <w:t xml:space="preserve"> </w:t>
      </w:r>
      <w:r>
        <w:t xml:space="preserve">  </w:t>
      </w:r>
      <w:r w:rsidRPr="00833C5F">
        <w:rPr>
          <w:i/>
        </w:rPr>
        <w:t xml:space="preserve">Subsets</w:t>
      </w:r>
      <w:r>
        <w:t xml:space="preserve">: </w:t>
      </w:r>
      <w:r>
        <w:t xml:space="preserve">identifies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Variable that defines a set of elements to map to the other side of the mapping rule. The set of elements shall be those bound to the property on evaluation of the mapping.</w:t>
      </w:r>
    </w:p>
    <w:p w:rsidP="00347871" w:rsidR="00347871" w:rsidRDefault="00347871">
      <w:pPr>
        <w:ind w:firstLine="720"/>
      </w:pPr>
      <w:r>
        <w:rPr>
          <w:noProof/>
        </w:rPr>
        <w:drawing>
          <wp:inline distT="0" distB="0" distL="0" distR="0">
            <wp:extent cx="152400" cy="152400"/>
            <wp:effectExtent l="0" t="0" r="0" b="0"/>
            <wp:docPr id="28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414248466.emf"/>
                    <pic:cNvPicPr/>
                  </pic:nvPicPr>
                  <pic:blipFill>
                    <a:blip r:embed="mr_docxImage141" cstate="print"/>
                    <a:stretch>
                      <a:fillRect/>
                    </a:stretch>
                  </pic:blipFill>
                  <pic:spPr>
                    <a:xfrm rot="0">
                      <a:off x="0" y="0"/>
                      <a:ext cx="152400" cy="152400"/>
                    </a:xfrm>
                    <a:prstGeom prst="rect">
                      <a:avLst/>
                    </a:prstGeom>
                  </pic:spPr>
                </pic:pic>
              </a:graphicData>
            </a:graphic>
          </wp:inline>
        </w:drawing>
      </w:r>
      <w:r>
        <w:t xml:space="preserve"> </w:t>
      </w:r>
      <w:r>
        <w:t xml:space="preserve">maps to</w:t>
      </w:r>
      <w:r>
        <w:rPr>
          <w:rFonts w:cs="Arial"/>
        </w:rPr>
        <w:fldChar w:fldCharType="begin"/>
      </w:r>
      <w:r>
        <w:instrText xml:space="preserve">XE"</w:instrText>
      </w:r>
      <w:r w:rsidRPr="00413D75">
        <w:rPr>
          <w:rFonts w:cs="Arial"/>
        </w:rPr>
        <w:instrText xml:space="preserve">maps to</w:instrText>
      </w:r>
      <w:r>
        <w:instrText xml:space="preserve">"</w:instrText>
      </w:r>
      <w:r>
        <w:rPr>
          <w:rFonts w:cs="Arial"/>
        </w:rPr>
        <w:fldChar w:fldCharType="end"/>
      </w:r>
      <w:r>
        <w:t xml:space="preserve"> : </w:t>
      </w:r>
      <w:hyperlink w:anchor="_0d8a19bfafdae6e590a12e54ebcff122" w:history="1">
        <w:r>
          <w:rStyle w:val="Hyperlink"/>
          <w:rPr>
            <w:rStyle w:val="Hyperlink"/>
          </w:rPr>
          <w:t xml:space="preserve">Match End</w:t>
        </w:r>
      </w:hyperlink>
      <w:r>
        <w:t xml:space="preserve"> [</w:t>
      </w:r>
      <w:r>
        <w:t xml:space="preserve">*</w:t>
      </w:r>
      <w:r>
        <w:t xml:space="preserve">]</w:t>
      </w:r>
      <w:r>
        <w:t xml:space="preserve"> </w:t>
      </w:r>
      <w:r>
        <w:t xml:space="preserve">  </w:t>
      </w:r>
      <w:r w:rsidRPr="00833C5F">
        <w:rPr>
          <w:i/>
        </w:rPr>
        <w:t xml:space="preserve">Subsets</w:t>
      </w:r>
      <w:r>
        <w:t xml:space="preserve">: </w:t>
      </w:r>
      <w:r>
        <w:t xml:space="preserve">identifies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Map rule end for a property</w:t>
      </w:r>
    </w:p>
    <w:p w:rsidP="00347871" w:rsidR="00347871" w:rsidRDefault="00347871"/>
    <w:p w:rsidP="00347871" w:rsidR="00347871" w:rsidRDefault="00347871">
      <w:pPr>
        <w:pStyle w:val="Heading2"/>
      </w:pPr>
      <w:bookmarkStart w:id="_551417ad3c6e740d8b880bee8085a718" w:name="_551417ad3c6e740d8b880bee8085a718"/>
      <w:r>
        <w:t xml:space="preserve">Class Mapping</w:t>
      </w:r>
      <w:bookmarkEnd w:id="_551417ad3c6e740d8b880bee8085a718"/>
      <w:r w:rsidRPr="003A31EC">
        <w:rPr>
          <w:rFonts w:cs="Arial"/>
        </w:rPr>
        <w:t xml:space="preserve"> </w:t>
      </w:r>
      <w:r>
        <w:rPr>
          <w:rFonts w:cs="Arial"/>
        </w:rPr>
        <w:fldChar w:fldCharType="begin"/>
      </w:r>
      <w:r>
        <w:instrText xml:space="preserve">XE"</w:instrText>
      </w:r>
      <w:r w:rsidRPr="00413D75">
        <w:rPr>
          <w:rFonts w:cs="Arial"/>
        </w:rPr>
        <w:instrText xml:space="preserve">Mapping</w:instrText>
      </w:r>
      <w:r>
        <w:instrText xml:space="preserve">"</w:instrText>
      </w:r>
      <w:r>
        <w:rPr>
          <w:rFonts w:cs="Arial"/>
        </w:rPr>
        <w:fldChar w:fldCharType="end"/>
      </w:r>
      <w:r w:rsidR="009E71B4">
        <w:rPr>
          <w:rFonts w:cs="Arial"/>
        </w:rPr>
        <w:t xml:space="preserve"> </w:t>
      </w:r>
    </w:p>
    <w:p w:rsidP="00F71BA8" w:rsidR="00347871" w:rsidRDefault="00347871">
      <w:r>
        <w:t xml:space="preserve">
          A mapping is a rule based on a pattern that defines how different representations of the same things correspond. There are two "sub patterns", defined by the concrete and reference variables and other variables reachable from them via characteristics, associations and relationships. These sub-patterns are matched (made to correspond) using "Match Rules"
          <w:br/>
          Patterns define a set of related elements to be mapped based on two distinguished variables, the "concrete body" and the "reference body".
          <w:br/>
          Types in a "concrete" body may be defined to be a representation (data about) a concept in a "reference" pattern.
          <w:br/>
          Match rules define how elements in each of the sub-patterns are mapped, bidirectionally.
          <w:br/>
          A mapping utilizing more specific types subsumes maps for more general types.
          <w:br/>
          Note that the roles of "concrete" and "reference" may or may not reflect different levels of abstraction and in some cases the choice may be arbitrary.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d9c945b6f864c34fdd7a91d4d62755f" w:history="1">
        <w:r>
          <w:rStyle w:val="Hyperlink"/>
          <w:rPr>
            <w:rStyle w:val="Hyperlink"/>
          </w:rPr>
          <w:t xml:space="preserve">Pattern</w:t>
        </w:r>
      </w:hyperlink>
      <w:r>
        <w:t xml:space="preserve">, </w:t>
      </w:r>
      <w:hyperlink w:anchor="_82919e40af9ad2e13647e9d37bbf0956" w:history="1">
        <w:r>
          <w:rStyle w:val="Hyperlink"/>
          <w:rPr>
            <w:rStyle w:val="Hyperlink"/>
          </w:rPr>
          <w:t xml:space="preserve">Rule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28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628099083.emf"/>
                    <pic:cNvPicPr/>
                  </pic:nvPicPr>
                  <pic:blipFill>
                    <a:blip r:embed="mr_docxImage142" cstate="print"/>
                    <a:stretch>
                      <a:fillRect/>
                    </a:stretch>
                  </pic:blipFill>
                  <pic:spPr>
                    <a:xfrm rot="0">
                      <a:off x="0" y="0"/>
                      <a:ext cx="152400" cy="152400"/>
                    </a:xfrm>
                    <a:prstGeom prst="rect">
                      <a:avLst/>
                    </a:prstGeom>
                  </pic:spPr>
                </pic:pic>
              </a:graphicData>
            </a:graphic>
          </wp:inline>
        </w:drawing>
      </w:r>
      <w:r>
        <w:t xml:space="preserve"> </w:t>
      </w:r>
      <w:r>
        <w:t xml:space="preserve">strength</w:t>
      </w:r>
      <w:r>
        <w:rPr>
          <w:rFonts w:cs="Arial"/>
        </w:rPr>
        <w:fldChar w:fldCharType="begin"/>
      </w:r>
      <w:r>
        <w:instrText xml:space="preserve">XE"</w:instrText>
      </w:r>
      <w:r w:rsidRPr="00413D75">
        <w:rPr>
          <w:rFonts w:cs="Arial"/>
        </w:rPr>
        <w:instrText xml:space="preserve">strength</w:instrText>
      </w:r>
      <w:r>
        <w:instrText xml:space="preserve">"</w:instrText>
      </w:r>
      <w:r>
        <w:rPr>
          <w:rFonts w:cs="Arial"/>
        </w:rPr>
        <w:fldChar w:fldCharType="end"/>
      </w:r>
      <w:r>
        <w:t xml:space="preserve"> : </w:t>
      </w:r>
      <w:hyperlink w:anchor="_c47d7d621e74b5dd3aff594080ceb456" w:history="1">
        <w:r>
          <w:rStyle w:val="Hyperlink"/>
          <w:rPr>
            <w:rStyle w:val="Hyperlink"/>
          </w:rPr>
          <w:t xml:space="preserve">Assertion Strength</w:t>
        </w:r>
      </w:hyperlink>
    </w:p>
    <w:p w:rsidP="00E04E71" w:rsidR="00347871" w:rsidRDefault="00347871">
      <w:pPr>
        <w:pStyle w:val="BodyText"/>
        <w:spacing w:after="120" w:before="0"/>
      </w:pPr>
      <w:r>
        <w:t xml:space="preserve">Strength defines what will cause a rule to be considered for being asserted (firing).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284" name="Picture 488261978.emf" descr="48826197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488261978.emf"/>
                    <pic:cNvPicPr/>
                  </pic:nvPicPr>
                  <pic:blipFill>
                    <a:blip r:embed="mr_docxImage143"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concrete focus</w:t>
      </w:r>
      <w:r>
        <w:rPr>
          <w:rFonts w:cs="Arial"/>
        </w:rPr>
        <w:fldChar w:fldCharType="begin"/>
      </w:r>
      <w:r>
        <w:instrText xml:space="preserve">XE"</w:instrText>
      </w:r>
      <w:r w:rsidRPr="00413D75">
        <w:rPr>
          <w:rFonts w:cs="Arial"/>
        </w:rPr>
        <w:instrText xml:space="preserve">concrete focus</w:instrText>
      </w:r>
      <w:r>
        <w:instrText xml:space="preserve">"</w:instrText>
      </w:r>
      <w:r>
        <w:rPr>
          <w:rFonts w:cs="Arial"/>
        </w:rPr>
        <w:fldChar w:fldCharType="end"/>
      </w:r>
      <w:r>
        <w:t xml:space="preserve"> : </w:t>
      </w:r>
      <w:hyperlink w:anchor="_4d83e476040c7444758dda440d3096fc" w:history="1">
        <w:r>
          <w:rStyle w:val="Hyperlink"/>
          <w:rPr>
            <w:rStyle w:val="Hyperlink"/>
          </w:rPr>
          <w:t xml:space="preserve">Pattern Variable</w:t>
        </w:r>
      </w:hyperlink>
      <w:r>
        <w:t xml:space="preserve"> [</w:t>
      </w:r>
      <w:r>
        <w:t xml:space="preserve">1</w:t>
      </w:r>
      <w:r>
        <w:t xml:space="preserve">]</w:t>
      </w:r>
      <w:r>
        <w:t xml:space="preserve"> </w:t>
      </w:r>
      <w:r>
        <w:t xml:space="preserve">  </w:t>
      </w:r>
      <w:r w:rsidRPr="00833C5F">
        <w:rPr>
          <w:i/>
        </w:rPr>
        <w:t xml:space="preserve">Subsets</w:t>
      </w:r>
      <w:r>
        <w:t xml:space="preserve">: </w:t>
      </w:r>
      <w:r>
        <w:t xml:space="preserve">owns variable</w:t>
      </w:r>
      <w:r>
        <w:t xml:space="preserve">:</w:t>
      </w:r>
      <w:hyperlink w:anchor="_4d83e476040c7444758dda440d3096fc" w:history="1">
        <w:r>
          <w:rStyle w:val="Hyperlink"/>
          <w:rPr>
            <w:rStyle w:val="Hyperlink"/>
          </w:rPr>
          <w:t xml:space="preserve">Pattern Variable</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261bc50ae657ccc8f82cb301075a0f0c" w:history="1">
        <w:r w:rsidRPr="00446E2F">
          <w:rStyle w:val="Hyperlink"/>
          <w:rPr>
            <w:color w:val="0066FF"/>
            <w:u w:val="single"/>
          </w:rPr>
          <w:t xml:space="preserve">Concrete Pattern Body</w:t>
        </w:r>
      </w:hyperlink>
      <w:r w:rsidR="00446E2F">
        <w:t xml:space="preserve"> </w:t>
      </w:r>
    </w:p>
    <w:p w:rsidP="004E3AD0" w:rsidR="00347871" w:rsidRDefault="00347871">
      <w:pPr>
        <w:pStyle w:val="BodyText"/>
        <w:spacing w:after="120" w:before="60"/>
        <w:ind w:firstLine="720"/>
      </w:pPr>
      <w:r>
        <w:t xml:space="preserve">
          The variable or variables that form the basis for the portion of the pattern for the more concrete (physical) model. The concrete portion of the pattern is derived from the transitive closure of all variables reachable from the pattern variable via characteristics, associations or relationships.
          <w:br/>
          When a pattern matching the set of concrete variables is created or altered the mapping "fires" and the reference pattern is asserted.
          <w:br/>
          The qualification of the referenced variable is constrained to be ""select".
        </w:t>
      </w:r>
    </w:p>
    <w:p w:rsidP="00347871" w:rsidR="00347871" w:rsidRDefault="00347871">
      <w:pPr>
        <w:ind w:hanging="245" w:left="605"/>
      </w:pPr>
      <w:r>
        <w:rPr>
          <w:noProof/>
        </w:rPr>
        <w:drawing>
          <wp:inline distT="0" distB="0" distL="0" distR="0">
            <wp:extent cx="152400" cy="152400"/>
            <wp:effectExtent l="0" t="0" r="0" b="0"/>
            <wp:docPr id="286"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429027647.emf"/>
                    <pic:cNvPicPr/>
                  </pic:nvPicPr>
                  <pic:blipFill>
                    <a:blip r:embed="mr_docxImage144"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has map rule</w:t>
      </w:r>
      <w:r>
        <w:rPr>
          <w:rFonts w:cs="Arial"/>
        </w:rPr>
        <w:fldChar w:fldCharType="begin"/>
      </w:r>
      <w:r>
        <w:instrText xml:space="preserve">XE"</w:instrText>
      </w:r>
      <w:r w:rsidRPr="00413D75">
        <w:rPr>
          <w:rFonts w:cs="Arial"/>
        </w:rPr>
        <w:instrText xml:space="preserve">has map rule</w:instrText>
      </w:r>
      <w:r>
        <w:instrText xml:space="preserve">"</w:instrText>
      </w:r>
      <w:r>
        <w:rPr>
          <w:rFonts w:cs="Arial"/>
        </w:rPr>
        <w:fldChar w:fldCharType="end"/>
      </w:r>
      <w:r>
        <w:t xml:space="preserve"> : </w:t>
      </w:r>
      <w:hyperlink w:anchor="_63d69e49de8214503f0947e7f9dbc652" w:history="1">
        <w:r>
          <w:rStyle w:val="Hyperlink"/>
          <w:rPr>
            <w:rStyle w:val="Hyperlink"/>
          </w:rPr>
          <w:t xml:space="preserve">Match Rule</w:t>
        </w:r>
      </w:hyperlink>
      <w:r>
        <w:t xml:space="preserve"> [</w:t>
      </w:r>
      <w:r>
        <w:t xml:space="preserve">*</w:t>
      </w:r>
      <w:r>
        <w:t xml:space="preserve">]</w:t>
      </w:r>
      <w:r>
        <w:t xml:space="preserve"> </w:t>
      </w:r>
      <w:r>
        <w:t xml:space="preserve">  </w:t>
      </w:r>
      <w:r w:rsidRPr="00833C5F">
        <w:rPr>
          <w:i/>
        </w:rPr>
        <w:t xml:space="preserve">Subsets</w:t>
      </w:r>
      <w:r>
        <w:t xml:space="preserve">: </w:t>
      </w:r>
      <w:r>
        <w:t xml:space="preserve">constrained by</w:t>
      </w:r>
      <w:r>
        <w:t xml:space="preserve">:</w:t>
      </w:r>
      <w:hyperlink w:anchor="_82919e40af9ad2e13647e9d37bbf0956" w:history="1">
        <w:r>
          <w:rStyle w:val="Hyperlink"/>
          <w:rPr>
            <w:rStyle w:val="Hyperlink"/>
          </w:rPr>
          <w:t xml:space="preserve">Rule</w:t>
        </w:r>
      </w:hyperlink>
      <w:r>
        <w:rPr>
          <w:rStyle w:val="Hyperlink"/>
        </w:rPr>
        <w:t xml:space="preserve"> </w:t>
      </w:r>
      <w:r>
        <w:t xml:space="preserve">  </w:t>
      </w:r>
      <w:r>
        <w:t xml:space="preserve">states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1e33feddacadc61f30aaafa02fe01139" w:history="1">
        <w:r w:rsidRPr="00446E2F">
          <w:rStyle w:val="Hyperlink"/>
          <w:rPr>
            <w:color w:val="0066FF"/>
            <w:u w:val="single"/>
          </w:rPr>
          <w:t xml:space="preserve">Match Rules</w:t>
        </w:r>
      </w:hyperlink>
      <w:r w:rsidR="00446E2F">
        <w:t xml:space="preserve"> </w:t>
      </w:r>
    </w:p>
    <w:p w:rsidP="004E3AD0" w:rsidR="00347871" w:rsidRDefault="00347871">
      <w:pPr>
        <w:pStyle w:val="BodyText"/>
        <w:spacing w:after="120" w:before="60"/>
        <w:ind w:firstLine="720"/>
      </w:pPr>
      <w:r>
        <w:t xml:space="preserve">Map rule that is asserted by a mapping.</w:t>
      </w:r>
    </w:p>
    <w:p w:rsidP="00347871" w:rsidR="00347871" w:rsidRDefault="00347871">
      <w:pPr>
        <w:ind w:hanging="245" w:left="605"/>
      </w:pPr>
      <w:r>
        <w:rPr>
          <w:noProof/>
        </w:rPr>
        <w:drawing>
          <wp:inline distT="0" distB="0" distL="0" distR="0">
            <wp:extent cx="152400" cy="152400"/>
            <wp:effectExtent l="0" t="0" r="0" b="0"/>
            <wp:docPr id="288" name="Picture 488261978.emf" descr="48826197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488261978.emf"/>
                    <pic:cNvPicPr/>
                  </pic:nvPicPr>
                  <pic:blipFill>
                    <a:blip r:embed="mr_docxImage145"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reference focus</w:t>
      </w:r>
      <w:r>
        <w:rPr>
          <w:rFonts w:cs="Arial"/>
        </w:rPr>
        <w:fldChar w:fldCharType="begin"/>
      </w:r>
      <w:r>
        <w:instrText xml:space="preserve">XE"</w:instrText>
      </w:r>
      <w:r w:rsidRPr="00413D75">
        <w:rPr>
          <w:rFonts w:cs="Arial"/>
        </w:rPr>
        <w:instrText xml:space="preserve">reference focus</w:instrText>
      </w:r>
      <w:r>
        <w:instrText xml:space="preserve">"</w:instrText>
      </w:r>
      <w:r>
        <w:rPr>
          <w:rFonts w:cs="Arial"/>
        </w:rPr>
        <w:fldChar w:fldCharType="end"/>
      </w:r>
      <w:r>
        <w:t xml:space="preserve"> : </w:t>
      </w:r>
      <w:hyperlink w:anchor="_4d83e476040c7444758dda440d3096fc" w:history="1">
        <w:r>
          <w:rStyle w:val="Hyperlink"/>
          <w:rPr>
            <w:rStyle w:val="Hyperlink"/>
          </w:rPr>
          <w:t xml:space="preserve">Pattern Variable</w:t>
        </w:r>
      </w:hyperlink>
      <w:r>
        <w:t xml:space="preserve"> [</w:t>
      </w:r>
      <w:r>
        <w:t xml:space="preserve">1</w:t>
      </w:r>
      <w:r>
        <w:t xml:space="preserve">]</w:t>
      </w:r>
      <w:r>
        <w:t xml:space="preserve"> </w:t>
      </w:r>
      <w:r>
        <w:t xml:space="preserve">  </w:t>
      </w:r>
      <w:r w:rsidRPr="00833C5F">
        <w:rPr>
          <w:i/>
        </w:rPr>
        <w:t xml:space="preserve">Subsets</w:t>
      </w:r>
      <w:r>
        <w:t xml:space="preserve">: </w:t>
      </w:r>
      <w:r>
        <w:t xml:space="preserve">owns variable</w:t>
      </w:r>
      <w:r>
        <w:t xml:space="preserve">:</w:t>
      </w:r>
      <w:hyperlink w:anchor="_4d83e476040c7444758dda440d3096fc" w:history="1">
        <w:r>
          <w:rStyle w:val="Hyperlink"/>
          <w:rPr>
            <w:rStyle w:val="Hyperlink"/>
          </w:rPr>
          <w:t xml:space="preserve">Pattern Variable</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9211321c8048c7519d88faa3b156adda" w:history="1">
        <w:r w:rsidRPr="00446E2F">
          <w:rStyle w:val="Hyperlink"/>
          <w:rPr>
            <w:color w:val="0066FF"/>
            <w:u w:val="single"/>
          </w:rPr>
          <w:t xml:space="preserve">Reference Pattern Body</w:t>
        </w:r>
      </w:hyperlink>
      <w:r w:rsidR="00446E2F">
        <w:t xml:space="preserve"> </w:t>
      </w:r>
    </w:p>
    <w:p w:rsidP="004E3AD0" w:rsidR="00347871" w:rsidRDefault="00347871">
      <w:pPr>
        <w:pStyle w:val="BodyText"/>
        <w:spacing w:after="120" w:before="60"/>
        <w:ind w:firstLine="720"/>
      </w:pPr>
      <w:r>
        <w:t xml:space="preserve">
          The variable or variables that form the basis for the portion of the pattern for the more abstract/reference (conceptual) model. The reference portion of the pattern is derived from the transitive closure of all variables reachable from the pattern variable via characteristics, associations or relationships.
          <w:br/>
          When a pattern matching the set of reference variables is created or altered the mapping "fires" and the concrete pattern is asserted.
          <w:br/>
          The qualification of the referenced variable is constrained to be ""select".
        </w:t>
      </w:r>
    </w:p>
    <w:p w:rsidP="00347871" w:rsidR="00347871" w:rsidRDefault="00347871"/>
    <w:p w:rsidP="00347871" w:rsidR="00347871" w:rsidRDefault="00347871">
      <w:pPr>
        <w:pStyle w:val="Heading2"/>
      </w:pPr>
      <w:bookmarkStart w:id="_0d8a19bfafdae6e590a12e54ebcff122" w:name="_0d8a19bfafdae6e590a12e54ebcff122"/>
      <w:r>
        <w:t xml:space="preserve">Class Match End</w:t>
      </w:r>
      <w:bookmarkEnd w:id="_0d8a19bfafdae6e590a12e54ebcff122"/>
      <w:r w:rsidRPr="003A31EC">
        <w:rPr>
          <w:rFonts w:cs="Arial"/>
        </w:rPr>
        <w:t xml:space="preserve"> </w:t>
      </w:r>
      <w:r>
        <w:rPr>
          <w:rFonts w:cs="Arial"/>
        </w:rPr>
        <w:fldChar w:fldCharType="begin"/>
      </w:r>
      <w:r>
        <w:instrText xml:space="preserve">XE"</w:instrText>
      </w:r>
      <w:r w:rsidRPr="00413D75">
        <w:rPr>
          <w:rFonts w:cs="Arial"/>
        </w:rPr>
        <w:instrText xml:space="preserve">Match End</w:instrText>
      </w:r>
      <w:r>
        <w:instrText xml:space="preserve">"</w:instrText>
      </w:r>
      <w:r>
        <w:rPr>
          <w:rFonts w:cs="Arial"/>
        </w:rPr>
        <w:fldChar w:fldCharType="end"/>
      </w:r>
      <w:r w:rsidR="009E71B4">
        <w:rPr>
          <w:rFonts w:cs="Arial"/>
        </w:rPr>
        <w:t xml:space="preserve"> </w:t>
      </w:r>
    </w:p>
    <w:p w:rsidP="00F71BA8" w:rsidR="00347871" w:rsidRDefault="00347871">
      <w:r>
        <w:t xml:space="preserve">
          One end of a mapping from one thing to another that may be qualified with a condition.
          <w:br/>
          The set of elements to be mapped is the union of the sets of all mapped types and mapped variables that conform to the condition.
          <w:br/>
          Match rules are constrained to apply to only conforming types or types that represent the mapped ends (as specified by a representation rule). 
          <w:br/>
          Representation rules applied to a supertype apply to a subtype unless a more specific representation rule is specified for the corresponding types.
          <w:br/>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2f071d7d61a4484a3f7bf8dcee5d752" w:history="1">
        <w:r>
          <w:rStyle w:val="Hyperlink"/>
          <w:rPr>
            <w:rStyle w:val="Hyperlink"/>
          </w:rPr>
          <w:t xml:space="preserve">Computed</w:t>
        </w:r>
      </w:hyperlink>
      <w:r>
        <w:t xml:space="preserve">, </w:t>
      </w:r>
      <w:hyperlink w:anchor="_427524974c4369f7794806aec01e4e88" w:history="1">
        <w:r>
          <w:rStyle w:val="Hyperlink"/>
          <w:rPr>
            <w:rStyle w:val="Hyperlink"/>
          </w:rPr>
          <w:t xml:space="preserve">Conditional</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290"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974473222.emf"/>
                    <pic:cNvPicPr/>
                  </pic:nvPicPr>
                  <pic:blipFill>
                    <a:blip r:embed="mr_docxImage146"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asserted type</w:t>
      </w:r>
      <w:r>
        <w:rPr>
          <w:rFonts w:cs="Arial"/>
        </w:rPr>
        <w:fldChar w:fldCharType="begin"/>
      </w:r>
      <w:r>
        <w:instrText xml:space="preserve">XE"</w:instrText>
      </w:r>
      <w:r w:rsidRPr="00413D75">
        <w:rPr>
          <w:rFonts w:cs="Arial"/>
        </w:rPr>
        <w:instrText xml:space="preserve">asserted type</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f73560bcb69b98854b78c16f10b9e480" w:history="1">
        <w:r w:rsidRPr="00446E2F">
          <w:rStyle w:val="Hyperlink"/>
          <w:rPr>
            <w:color w:val="0066FF"/>
            <w:u w:val="single"/>
          </w:rPr>
          <w:t xml:space="preserve">Map Rule Type Assertion</w:t>
        </w:r>
      </w:hyperlink>
      <w:r w:rsidR="00446E2F">
        <w:t xml:space="preserve"> </w:t>
      </w:r>
    </w:p>
    <w:p w:rsidP="004E3AD0" w:rsidR="00347871" w:rsidRDefault="00347871">
      <w:pPr>
        <w:pStyle w:val="BodyText"/>
        <w:spacing w:after="120" w:before="60"/>
        <w:ind w:firstLine="720"/>
      </w:pPr>
      <w:r>
        <w:t xml:space="preserve">Type that will be asserted for the end that is more concrete than the defined type of a property or relationship. e.g. a unit type.</w:t>
      </w:r>
    </w:p>
    <w:p w:rsidP="00347871" w:rsidR="00347871" w:rsidRDefault="00347871">
      <w:pPr>
        <w:ind w:hanging="245" w:left="605"/>
      </w:pPr>
      <w:r>
        <w:rPr>
          <w:noProof/>
        </w:rPr>
        <w:drawing>
          <wp:inline distT="0" distB="0" distL="0" distR="0">
            <wp:extent cx="152400" cy="152400"/>
            <wp:effectExtent l="0" t="0" r="0" b="0"/>
            <wp:docPr id="29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414248466.emf"/>
                    <pic:cNvPicPr/>
                  </pic:nvPicPr>
                  <pic:blipFill>
                    <a:blip r:embed="mr_docxImage147"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maps variable</w:t>
      </w:r>
      <w:r>
        <w:rPr>
          <w:rFonts w:cs="Arial"/>
        </w:rPr>
        <w:fldChar w:fldCharType="begin"/>
      </w:r>
      <w:r>
        <w:instrText xml:space="preserve">XE"</w:instrText>
      </w:r>
      <w:r w:rsidRPr="00413D75">
        <w:rPr>
          <w:rFonts w:cs="Arial"/>
        </w:rPr>
        <w:instrText xml:space="preserve">maps variable</w:instrText>
      </w:r>
      <w:r>
        <w:instrText xml:space="preserve">"</w:instrText>
      </w:r>
      <w:r>
        <w:rPr>
          <w:rFonts w:cs="Arial"/>
        </w:rPr>
        <w:fldChar w:fldCharType="end"/>
      </w:r>
      <w:r>
        <w:t xml:space="preserve"> : </w:t>
      </w:r>
      <w:hyperlink w:anchor="_4d83e476040c7444758dda440d3096fc" w:history="1">
        <w:r>
          <w:rStyle w:val="Hyperlink"/>
          <w:rPr>
            <w:rStyle w:val="Hyperlink"/>
          </w:rPr>
          <w:t xml:space="preserve">Pattern Variable</w:t>
        </w:r>
      </w:hyperlink>
      <w:r>
        <w:t xml:space="preserve"> [</w:t>
      </w:r>
      <w:r>
        <w:t xml:space="preserve">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91103665260372b118a216a1491f090f" w:history="1">
        <w:r w:rsidRPr="00446E2F">
          <w:rStyle w:val="Hyperlink"/>
          <w:rPr>
            <w:color w:val="0066FF"/>
            <w:u w:val="single"/>
          </w:rPr>
          <w:t xml:space="preserve">Mapped variable</w:t>
        </w:r>
      </w:hyperlink>
      <w:r w:rsidR="00446E2F">
        <w:t xml:space="preserve"> </w:t>
      </w:r>
    </w:p>
    <w:p w:rsidP="004E3AD0" w:rsidR="00347871" w:rsidRDefault="00347871">
      <w:pPr>
        <w:pStyle w:val="BodyText"/>
        <w:spacing w:after="120" w:before="60"/>
        <w:ind w:firstLine="720"/>
      </w:pPr>
      <w:r>
        <w:t xml:space="preserve">Variable that defines a set of elements to map to the other side of the mapping rule. The set of elements shall be those bound to the property on evaluation of the mapping.</w:t>
      </w:r>
    </w:p>
    <w:p w:rsidP="00347871" w:rsidR="00347871" w:rsidRDefault="00347871"/>
    <w:p w:rsidP="00347871" w:rsidR="00347871" w:rsidRDefault="00347871">
      <w:pPr>
        <w:pStyle w:val="Heading2"/>
      </w:pPr>
      <w:bookmarkStart w:id="_63d69e49de8214503f0947e7f9dbc652" w:name="_63d69e49de8214503f0947e7f9dbc652"/>
      <w:r>
        <w:t xml:space="preserve">Class Match Rule</w:t>
      </w:r>
      <w:bookmarkEnd w:id="_63d69e49de8214503f0947e7f9dbc652"/>
      <w:r w:rsidRPr="003A31EC">
        <w:rPr>
          <w:rFonts w:cs="Arial"/>
        </w:rPr>
        <w:t xml:space="preserve"> </w:t>
      </w:r>
      <w:r>
        <w:rPr>
          <w:rFonts w:cs="Arial"/>
        </w:rPr>
        <w:fldChar w:fldCharType="begin"/>
      </w:r>
      <w:r>
        <w:instrText xml:space="preserve">XE"</w:instrText>
      </w:r>
      <w:r w:rsidRPr="00413D75">
        <w:rPr>
          <w:rFonts w:cs="Arial"/>
        </w:rPr>
        <w:instrText xml:space="preserve">Match Rule</w:instrText>
      </w:r>
      <w:r>
        <w:instrText xml:space="preserve">"</w:instrText>
      </w:r>
      <w:r>
        <w:rPr>
          <w:rFonts w:cs="Arial"/>
        </w:rPr>
        <w:fldChar w:fldCharType="end"/>
      </w:r>
      <w:r w:rsidR="009E71B4">
        <w:rPr>
          <w:rFonts w:cs="Arial"/>
        </w:rPr>
        <w:t xml:space="preserve"> </w:t>
      </w:r>
    </w:p>
    <w:p w:rsidP="00F71BA8" w:rsidR="00347871" w:rsidRDefault="00347871">
      <w:r>
        <w:t xml:space="preserve">
          A rule that the 2 ends represent the same things or information about a thing.
          <w:br/>
          Redundant mappings are ignored and identity is preserved across all mappings.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2919e40af9ad2e13647e9d37bbf0956" w:history="1">
        <w:r>
          <w:rStyle w:val="Hyperlink"/>
          <w:rPr>
            <w:rStyle w:val="Hyperlink"/>
          </w:rPr>
          <w:t xml:space="preserve">Rule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29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628099083.emf"/>
                    <pic:cNvPicPr/>
                  </pic:nvPicPr>
                  <pic:blipFill>
                    <a:blip r:embed="mr_docxImage148" cstate="print"/>
                    <a:stretch>
                      <a:fillRect/>
                    </a:stretch>
                  </pic:blipFill>
                  <pic:spPr>
                    <a:xfrm rot="0">
                      <a:off x="0" y="0"/>
                      <a:ext cx="152400" cy="152400"/>
                    </a:xfrm>
                    <a:prstGeom prst="rect">
                      <a:avLst/>
                    </a:prstGeom>
                  </pic:spPr>
                </pic:pic>
              </a:graphicData>
            </a:graphic>
          </wp:inline>
        </w:drawing>
      </w:r>
      <w:r>
        <w:t xml:space="preserve"> </w:t>
      </w:r>
      <w:r>
        <w:t xml:space="preserve">coerce</w:t>
      </w:r>
      <w:r>
        <w:rPr>
          <w:rFonts w:cs="Arial"/>
        </w:rPr>
        <w:fldChar w:fldCharType="begin"/>
      </w:r>
      <w:r>
        <w:instrText xml:space="preserve">XE"</w:instrText>
      </w:r>
      <w:r w:rsidRPr="00413D75">
        <w:rPr>
          <w:rFonts w:cs="Arial"/>
        </w:rPr>
        <w:instrText xml:space="preserve">coerce</w:instrText>
      </w:r>
      <w:r>
        <w:instrText xml:space="preserve">"</w:instrText>
      </w:r>
      <w:r>
        <w:rPr>
          <w:rFonts w:cs="Arial"/>
        </w:rPr>
        <w:fldChar w:fldCharType="end"/>
      </w:r>
      <w:r>
        <w:t xml:space="preserve"> : </w:t>
      </w:r>
      <w:hyperlink w:anchor="_6119a00b0834641b9fe3f5ae9f58237f" w:history="1">
        <w:r>
          <w:rStyle w:val="Hyperlink"/>
          <w:rPr>
            <w:rStyle w:val="Hyperlink"/>
          </w:rPr>
          <w:t xml:space="preserve">Boolean</w:t>
        </w:r>
      </w:hyperlink>
    </w:p>
    <w:p w:rsidP="00E04E71" w:rsidR="00347871" w:rsidRDefault="00347871">
      <w:pPr>
        <w:pStyle w:val="BodyText"/>
        <w:spacing w:after="120" w:before="0"/>
      </w:pPr>
      <w:r>
        <w:t xml:space="preserve">
          Where &lt;coerce&gt; has a value of TRUE  a map rule will be evaluated even if the &lt;reference end&gt; is not type compatible with the &lt;concrete end&gt; type.
          <w:br/>
          Where &lt;coerce&gt; is FALSE or unstated a map rule will be evaluated only if the &lt;reference end&gt; is type compatible with the &lt;concrete end&gt; type.
          <w:br/>
          Type compatible shall be defined as one of: Being the same type, &lt;concrete end&gt; being a subtype of &lt;reference end&gt; (as defined by a type generalization rule), &lt;concrete end&gt; being a representation of &lt;reference end&gt; (as defined by a representation rule).
          <w:br/>
          Representation rules applied to a supertype apply to a subtype.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296" name="Picture 488261978.emf" descr="48826197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488261978.emf"/>
                    <pic:cNvPicPr/>
                  </pic:nvPicPr>
                  <pic:blipFill>
                    <a:blip r:embed="mr_docxImage149"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concrete end</w:t>
      </w:r>
      <w:r>
        <w:rPr>
          <w:rFonts w:cs="Arial"/>
        </w:rPr>
        <w:fldChar w:fldCharType="begin"/>
      </w:r>
      <w:r>
        <w:instrText xml:space="preserve">XE"</w:instrText>
      </w:r>
      <w:r w:rsidRPr="00413D75">
        <w:rPr>
          <w:rFonts w:cs="Arial"/>
        </w:rPr>
        <w:instrText xml:space="preserve">concrete end</w:instrText>
      </w:r>
      <w:r>
        <w:instrText xml:space="preserve">"</w:instrText>
      </w:r>
      <w:r>
        <w:rPr>
          <w:rFonts w:cs="Arial"/>
        </w:rPr>
        <w:fldChar w:fldCharType="end"/>
      </w:r>
      <w:r>
        <w:t xml:space="preserve"> : </w:t>
      </w:r>
      <w:hyperlink w:anchor="_0d8a19bfafdae6e590a12e54ebcff122" w:history="1">
        <w:r>
          <w:rStyle w:val="Hyperlink"/>
          <w:rPr>
            <w:rStyle w:val="Hyperlink"/>
          </w:rPr>
          <w:t xml:space="preserve">Match End</w:t>
        </w:r>
      </w:hyperlink>
      <w:r>
        <w:t xml:space="preserve"> [</w:t>
      </w:r>
      <w:r>
        <w:t xml:space="preserve">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7baa13dc928dc3743d803b95f44bc462" w:history="1">
        <w:r w:rsidRPr="00446E2F">
          <w:rStyle w:val="Hyperlink"/>
          <w:rPr>
            <w:color w:val="0066FF"/>
            <w:u w:val="single"/>
          </w:rPr>
          <w:t xml:space="preserve">Concrete Map End</w:t>
        </w:r>
      </w:hyperlink>
      <w:r w:rsidR="00446E2F">
        <w:t xml:space="preserve"> </w:t>
      </w:r>
    </w:p>
    <w:p w:rsidP="004E3AD0" w:rsidR="00347871" w:rsidRDefault="00347871">
      <w:pPr>
        <w:pStyle w:val="BodyText"/>
        <w:spacing w:after="120" w:before="60"/>
        <w:ind w:firstLine="720"/>
      </w:pPr>
      <w:r>
        <w:t xml:space="preserve">One end of a mapping, to be used for more concrete end.</w:t>
      </w:r>
    </w:p>
    <w:p w:rsidP="00347871" w:rsidR="00347871" w:rsidRDefault="00347871">
      <w:pPr>
        <w:ind w:hanging="245" w:left="605"/>
      </w:pPr>
      <w:r>
        <w:rPr>
          <w:noProof/>
        </w:rPr>
        <w:drawing>
          <wp:inline distT="0" distB="0" distL="0" distR="0">
            <wp:extent cx="152400" cy="152400"/>
            <wp:effectExtent l="0" t="0" r="0" b="0"/>
            <wp:docPr id="298" name="Picture 488261978.emf" descr="48826197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488261978.emf"/>
                    <pic:cNvPicPr/>
                  </pic:nvPicPr>
                  <pic:blipFill>
                    <a:blip r:embed="mr_docxImage150"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reference end</w:t>
      </w:r>
      <w:r>
        <w:rPr>
          <w:rFonts w:cs="Arial"/>
        </w:rPr>
        <w:fldChar w:fldCharType="begin"/>
      </w:r>
      <w:r>
        <w:instrText xml:space="preserve">XE"</w:instrText>
      </w:r>
      <w:r w:rsidRPr="00413D75">
        <w:rPr>
          <w:rFonts w:cs="Arial"/>
        </w:rPr>
        <w:instrText xml:space="preserve">reference end</w:instrText>
      </w:r>
      <w:r>
        <w:instrText xml:space="preserve">"</w:instrText>
      </w:r>
      <w:r>
        <w:rPr>
          <w:rFonts w:cs="Arial"/>
        </w:rPr>
        <w:fldChar w:fldCharType="end"/>
      </w:r>
      <w:r>
        <w:t xml:space="preserve"> : </w:t>
      </w:r>
      <w:hyperlink w:anchor="_0d8a19bfafdae6e590a12e54ebcff122" w:history="1">
        <w:r>
          <w:rStyle w:val="Hyperlink"/>
          <w:rPr>
            <w:rStyle w:val="Hyperlink"/>
          </w:rPr>
          <w:t xml:space="preserve">Match End</w:t>
        </w:r>
      </w:hyperlink>
      <w:r>
        <w:t xml:space="preserve"> [</w:t>
      </w:r>
      <w:r>
        <w:t xml:space="preserve">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f7d454ad9e5925135bec3fd5cdc0a2de" w:history="1">
        <w:r w:rsidRPr="00446E2F">
          <w:rStyle w:val="Hyperlink"/>
          <w:rPr>
            <w:color w:val="0066FF"/>
            <w:u w:val="single"/>
          </w:rPr>
          <w:t xml:space="preserve">Reference Map End</w:t>
        </w:r>
      </w:hyperlink>
      <w:r w:rsidR="00446E2F">
        <w:t xml:space="preserve"> </w:t>
      </w:r>
    </w:p>
    <w:p w:rsidP="004E3AD0" w:rsidR="00347871" w:rsidRDefault="00347871">
      <w:pPr>
        <w:pStyle w:val="BodyText"/>
        <w:spacing w:after="120" w:before="60"/>
        <w:ind w:firstLine="720"/>
      </w:pPr>
      <w:r>
        <w:t xml:space="preserve">One end of a match rule, to be used for more abstract end.</w:t>
      </w:r>
    </w:p>
    <w:p w:rsidP="00347871" w:rsidR="00347871" w:rsidRDefault="00347871">
      <w:pPr>
        <w:ind w:hanging="245" w:left="605"/>
      </w:pPr>
      <w:r>
        <w:rPr>
          <w:noProof/>
        </w:rPr>
        <w:drawing>
          <wp:inline distT="0" distB="0" distL="0" distR="0">
            <wp:extent cx="152400" cy="152400"/>
            <wp:effectExtent l="0" t="0" r="0" b="0"/>
            <wp:docPr id="300"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429027647.emf"/>
                    <pic:cNvPicPr/>
                  </pic:nvPicPr>
                  <pic:blipFill>
                    <a:blip r:embed="mr_docxImage151"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map rule of</w:t>
      </w:r>
      <w:r>
        <w:rPr>
          <w:rFonts w:cs="Arial"/>
        </w:rPr>
        <w:fldChar w:fldCharType="begin"/>
      </w:r>
      <w:r>
        <w:instrText xml:space="preserve">XE"</w:instrText>
      </w:r>
      <w:r w:rsidRPr="00413D75">
        <w:rPr>
          <w:rFonts w:cs="Arial"/>
        </w:rPr>
        <w:instrText xml:space="preserve">map rule of</w:instrText>
      </w:r>
      <w:r>
        <w:instrText xml:space="preserve">"</w:instrText>
      </w:r>
      <w:r>
        <w:rPr>
          <w:rFonts w:cs="Arial"/>
        </w:rPr>
        <w:fldChar w:fldCharType="end"/>
      </w:r>
      <w:r>
        <w:t xml:space="preserve"> : </w:t>
      </w:r>
      <w:hyperlink w:anchor="_551417ad3c6e740d8b880bee8085a718" w:history="1">
        <w:r>
          <w:rStyle w:val="Hyperlink"/>
          <w:rPr>
            <w:rStyle w:val="Hyperlink"/>
          </w:rPr>
          <w:t xml:space="preserve">Mapping</w:t>
        </w:r>
      </w:hyperlink>
      <w:r>
        <w:t xml:space="preserve"> [</w:t>
      </w:r>
      <w:r>
        <w:t xml:space="preserve">1</w:t>
      </w:r>
      <w:r>
        <w:t xml:space="preserve">]</w:t>
      </w:r>
      <w:r>
        <w:t xml:space="preserve"> </w:t>
      </w:r>
      <w:r>
        <w:t xml:space="preserve">  </w:t>
      </w:r>
      <w:r w:rsidRPr="00833C5F">
        <w:rPr>
          <w:i/>
        </w:rPr>
        <w:t xml:space="preserve">Redefines</w:t>
      </w:r>
      <w:r>
        <w:t xml:space="preserve">: </w:t>
      </w:r>
      <w:r>
        <w:t xml:space="preserve">constrains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stated by</w:t>
      </w:r>
      <w:r>
        <w:t xml:space="preserve">:</w:t>
      </w:r>
      <w:hyperlink w:anchor="_693daf0a0de3f4b82a04aee474c3f151" w:history="1">
        <w:r>
          <w:rStyle w:val="Hyperlink"/>
          <w:rPr>
            <w:rStyle w:val="Hyperlink"/>
          </w:rPr>
          <w:t xml:space="preserve">Lexical Scope</w:t>
        </w:r>
      </w:hyperlink>
      <w:r>
        <w:rPr>
          <w:rStyle w:val="Hyperlink"/>
        </w:rP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1e33feddacadc61f30aaafa02fe01139" w:history="1">
        <w:r w:rsidRPr="00446E2F">
          <w:rStyle w:val="Hyperlink"/>
          <w:rPr>
            <w:color w:val="0066FF"/>
            <w:u w:val="single"/>
          </w:rPr>
          <w:t xml:space="preserve">Match Rules</w:t>
        </w:r>
      </w:hyperlink>
      <w:r w:rsidR="00446E2F">
        <w:t xml:space="preserve"> </w:t>
      </w:r>
    </w:p>
    <w:p w:rsidP="004E3AD0" w:rsidR="00347871" w:rsidRDefault="00347871">
      <w:pPr>
        <w:pStyle w:val="BodyText"/>
        <w:spacing w:after="120" w:before="60"/>
        <w:ind w:firstLine="720"/>
      </w:pPr>
      <w:r>
        <w:t xml:space="preserve">Mapping containing a map rule.</w:t>
      </w:r>
    </w:p>
    <w:p w:rsidP="00347871" w:rsidR="00347871" w:rsidRDefault="00347871"/>
    <w:p w:rsidP="00347871" w:rsidR="00347871" w:rsidRDefault="00347871">
      <w:pPr>
        <w:pStyle w:val="Heading2"/>
      </w:pPr>
      <w:bookmarkStart w:id="_f7d454ad9e5925135bec3fd5cdc0a2de" w:name="_f7d454ad9e5925135bec3fd5cdc0a2de"/>
      <w:r>
        <w:t xml:space="preserve">Association Reference Map End</w:t>
      </w:r>
      <w:bookmarkEnd w:id="_f7d454ad9e5925135bec3fd5cdc0a2de"/>
      <w:r w:rsidRPr="003A31EC">
        <w:rPr>
          <w:rFonts w:cs="Arial"/>
        </w:rPr>
        <w:t xml:space="preserve"> </w:t>
      </w:r>
      <w:r>
        <w:rPr>
          <w:rFonts w:cs="Arial"/>
        </w:rPr>
        <w:fldChar w:fldCharType="begin"/>
      </w:r>
      <w:r>
        <w:instrText xml:space="preserve">XE"</w:instrText>
      </w:r>
      <w:r w:rsidRPr="00413D75">
        <w:rPr>
          <w:rFonts w:cs="Arial"/>
        </w:rPr>
        <w:instrText xml:space="preserve">Reference Map End</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to the reference end of a match rule.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302" name="Picture 488261978.emf" descr="48826197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488261978.emf"/>
                    <pic:cNvPicPr/>
                  </pic:nvPicPr>
                  <pic:blipFill>
                    <a:blip r:embed="mr_docxImage152" cstate="print"/>
                    <a:stretch>
                      <a:fillRect/>
                    </a:stretch>
                  </pic:blipFill>
                  <pic:spPr>
                    <a:xfrm rot="0">
                      <a:off x="0" y="0"/>
                      <a:ext cx="152400" cy="152400"/>
                    </a:xfrm>
                    <a:prstGeom prst="rect">
                      <a:avLst/>
                    </a:prstGeom>
                  </pic:spPr>
                </pic:pic>
              </a:graphicData>
            </a:graphic>
          </wp:inline>
        </w:drawing>
      </w:r>
      <w:r>
        <w:t xml:space="preserve"> </w:t>
      </w:r>
      <w:r>
        <w:t xml:space="preserve">reference end</w:t>
      </w:r>
      <w:r>
        <w:rPr>
          <w:rFonts w:cs="Arial"/>
        </w:rPr>
        <w:fldChar w:fldCharType="begin"/>
      </w:r>
      <w:r>
        <w:instrText xml:space="preserve">XE"</w:instrText>
      </w:r>
      <w:r w:rsidRPr="00413D75">
        <w:rPr>
          <w:rFonts w:cs="Arial"/>
        </w:rPr>
        <w:instrText xml:space="preserve">reference end</w:instrText>
      </w:r>
      <w:r>
        <w:instrText xml:space="preserve">"</w:instrText>
      </w:r>
      <w:r>
        <w:rPr>
          <w:rFonts w:cs="Arial"/>
        </w:rPr>
        <w:fldChar w:fldCharType="end"/>
      </w:r>
      <w:r>
        <w:t xml:space="preserve"> : </w:t>
      </w:r>
      <w:hyperlink w:anchor="_0d8a19bfafdae6e590a12e54ebcff122" w:history="1">
        <w:r>
          <w:rStyle w:val="Hyperlink"/>
          <w:rPr>
            <w:rStyle w:val="Hyperlink"/>
          </w:rPr>
          <w:t xml:space="preserve">Match End</w:t>
        </w:r>
      </w:hyperlink>
      <w:r>
        <w:t xml:space="preserve"> [</w:t>
      </w:r>
      <w:r>
        <w:t xml:space="preserve">1</w:t>
      </w:r>
      <w:r>
        <w:t xml:space="preserve">]</w:t>
      </w:r>
      <w:r>
        <w:t xml:space="preserve"> </w:t>
      </w:r>
      <w:r>
        <w:t xml:space="preserve">  </w:t>
      </w:r>
      <w:r w:rsidRPr="00833C5F">
        <w:rPr>
          <w:i/>
        </w:rPr>
        <w:t xml:space="preserve">Redefines</w:t>
      </w:r>
      <w:r>
        <w:t xml:space="preserve">: </w:t>
      </w:r>
      <w:r>
        <w:t xml:space="preserve">constrains</w:t>
      </w:r>
      <w:r>
        <w:t xml:space="preserve">: </w:t>
      </w:r>
      <w:hyperlink w:anchor="_eb8398b5a178c638b98597120ec51c4d" w:history="1">
        <w:r>
          <w:rStyle w:val="Hyperlink"/>
          <w:rPr>
            <w:rStyle w:val="Hyperlink"/>
          </w:rPr>
          <w:t xml:space="preserve">Identifiable Entity</w:t>
        </w:r>
      </w:hyperlink>
      <w:r>
        <w:rPr>
          <w:rStyle w:val="Hyperlink"/>
        </w:rPr>
        <w:t xml:space="preserve">   </w:t>
      </w:r>
      <w:r>
        <w:t xml:space="preserve">stated by</w:t>
      </w:r>
      <w:r>
        <w:t xml:space="preserve">: </w:t>
      </w:r>
      <w:hyperlink w:anchor="_693daf0a0de3f4b82a04aee474c3f151" w:history="1">
        <w:r>
          <w:rStyle w:val="Hyperlink"/>
          <w:rPr>
            <w:rStyle w:val="Hyperlink"/>
          </w:rPr>
          <w:t xml:space="preserve">Lexical Scope</w:t>
        </w:r>
      </w:hyperlink>
      <w:r>
        <w:rPr>
          <w:rStyle w:val="Hyperlink"/>
        </w:rPr>
        <w:t xml:space="preserve">   </w:t>
      </w:r>
      <w:r>
        <w:t xml:space="preserve"> </w:t>
      </w:r>
    </w:p>
    <w:p w:rsidP="004E3AD0" w:rsidR="00347871" w:rsidRDefault="00347871">
      <w:pPr>
        <w:pStyle w:val="BodyText"/>
        <w:spacing w:after="120" w:before="60"/>
        <w:ind w:firstLine="720"/>
      </w:pPr>
      <w:r>
        <w:t xml:space="preserve">One end of a match rule, to be used for more abstract end.</w:t>
      </w:r>
    </w:p>
    <w:p w:rsidP="00347871" w:rsidR="00347871" w:rsidRDefault="00347871">
      <w:pPr>
        <w:ind w:firstLine="720"/>
      </w:pPr>
      <w:r>
        <w:rPr>
          <w:noProof/>
        </w:rPr>
        <w:drawing>
          <wp:inline distT="0" distB="0" distL="0" distR="0">
            <wp:extent cx="152400" cy="152400"/>
            <wp:effectExtent l="0" t="0" r="0" b="0"/>
            <wp:docPr id="304" name="Picture 488261978.emf" descr="48826197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488261978.emf"/>
                    <pic:cNvPicPr/>
                  </pic:nvPicPr>
                  <pic:blipFill>
                    <a:blip r:embed="mr_docxImage153" cstate="print"/>
                    <a:stretch>
                      <a:fillRect/>
                    </a:stretch>
                  </pic:blipFill>
                  <pic:spPr>
                    <a:xfrm rot="0">
                      <a:off x="0" y="0"/>
                      <a:ext cx="152400" cy="152400"/>
                    </a:xfrm>
                    <a:prstGeom prst="rect">
                      <a:avLst/>
                    </a:prstGeom>
                  </pic:spPr>
                </pic:pic>
              </a:graphicData>
            </a:graphic>
          </wp:inline>
        </w:drawing>
      </w:r>
      <w:r>
        <w:t xml:space="preserve"> </w:t>
      </w:r>
      <w:r>
        <w:t xml:space="preserve">match to</w:t>
      </w:r>
      <w:r>
        <w:rPr>
          <w:rFonts w:cs="Arial"/>
        </w:rPr>
        <w:fldChar w:fldCharType="begin"/>
      </w:r>
      <w:r>
        <w:instrText xml:space="preserve">XE"</w:instrText>
      </w:r>
      <w:r w:rsidRPr="00413D75">
        <w:rPr>
          <w:rFonts w:cs="Arial"/>
        </w:rPr>
        <w:instrText xml:space="preserve">match to</w:instrText>
      </w:r>
      <w:r>
        <w:instrText xml:space="preserve">"</w:instrText>
      </w:r>
      <w:r>
        <w:rPr>
          <w:rFonts w:cs="Arial"/>
        </w:rPr>
        <w:fldChar w:fldCharType="end"/>
      </w:r>
      <w:r>
        <w:t xml:space="preserve"> : </w:t>
      </w:r>
      <w:hyperlink w:anchor="_63d69e49de8214503f0947e7f9dbc652" w:history="1">
        <w:r>
          <w:rStyle w:val="Hyperlink"/>
          <w:rPr>
            <w:rStyle w:val="Hyperlink"/>
          </w:rPr>
          <w:t xml:space="preserve">Match Rule</w:t>
        </w:r>
      </w:hyperlink>
      <w:r>
        <w:t xml:space="preserve"> [</w:t>
      </w:r>
      <w:r>
        <w:t xml:space="preserve">0..1</w:t>
      </w:r>
      <w:r>
        <w:t xml:space="preserve">]</w:t>
      </w:r>
      <w:r>
        <w:t xml:space="preserve"> </w:t>
      </w:r>
      <w:r>
        <w:t xml:space="preserve">  </w:t>
      </w:r>
      <w:r w:rsidRPr="00833C5F">
        <w:rPr>
          <w:i/>
        </w:rPr>
        <w:t xml:space="preserve">Redefines</w:t>
      </w:r>
      <w:r>
        <w:t xml:space="preserve">: </w:t>
      </w:r>
      <w:r>
        <w:t xml:space="preserve">constrains</w:t>
      </w:r>
      <w:r>
        <w:t xml:space="preserve">: </w:t>
      </w:r>
      <w:hyperlink w:anchor="_eb8398b5a178c638b98597120ec51c4d" w:history="1">
        <w:r>
          <w:rStyle w:val="Hyperlink"/>
          <w:rPr>
            <w:rStyle w:val="Hyperlink"/>
          </w:rPr>
          <w:t xml:space="preserve">Identifiable Entity</w:t>
        </w:r>
      </w:hyperlink>
      <w:r>
        <w:rPr>
          <w:rStyle w:val="Hyperlink"/>
        </w:rPr>
        <w:t xml:space="preserve">   </w:t>
      </w:r>
      <w:r>
        <w:t xml:space="preserve">stated by</w:t>
      </w:r>
      <w:r>
        <w:t xml:space="preserve">: </w:t>
      </w:r>
      <w:hyperlink w:anchor="_693daf0a0de3f4b82a04aee474c3f151" w:history="1">
        <w:r>
          <w:rStyle w:val="Hyperlink"/>
          <w:rPr>
            <w:rStyle w:val="Hyperlink"/>
          </w:rPr>
          <w:t xml:space="preserve">Lexical Scope</w:t>
        </w:r>
      </w:hyperlink>
      <w:r>
        <w:rPr>
          <w:rStyle w:val="Hyperlink"/>
        </w:rPr>
        <w:t xml:space="preserve">   </w:t>
      </w:r>
      <w:r>
        <w:t xml:space="preserve"> </w:t>
      </w:r>
    </w:p>
    <w:p w:rsidP="004E3AD0" w:rsidR="00347871" w:rsidRDefault="00347871">
      <w:pPr>
        <w:pStyle w:val="BodyText"/>
        <w:spacing w:after="120" w:before="60"/>
        <w:ind w:firstLine="720"/>
      </w:pPr>
      <w:r>
        <w:t xml:space="preserve">Mapping rule owning a reference" end.</w:t>
      </w:r>
    </w:p>
    <w:p w:rsidP="00347871" w:rsidR="00347871" w:rsidRDefault="00347871"/>
    <w:p w:rsidP="00347871" w:rsidR="00347871" w:rsidRDefault="00347871">
      <w:pPr>
        <w:pStyle w:val="Heading2"/>
      </w:pPr>
      <w:bookmarkStart w:id="_9211321c8048c7519d88faa3b156adda" w:name="_9211321c8048c7519d88faa3b156adda"/>
      <w:r>
        <w:t xml:space="preserve">Association Reference Pattern Body</w:t>
      </w:r>
      <w:bookmarkEnd w:id="_9211321c8048c7519d88faa3b156adda"/>
      <w:r w:rsidRPr="003A31EC">
        <w:rPr>
          <w:rFonts w:cs="Arial"/>
        </w:rPr>
        <w:t xml:space="preserve"> </w:t>
      </w:r>
      <w:r>
        <w:rPr>
          <w:rFonts w:cs="Arial"/>
        </w:rPr>
        <w:fldChar w:fldCharType="begin"/>
      </w:r>
      <w:r>
        <w:instrText xml:space="preserve">XE"</w:instrText>
      </w:r>
      <w:r w:rsidRPr="00413D75">
        <w:rPr>
          <w:rFonts w:cs="Arial"/>
        </w:rPr>
        <w:instrText xml:space="preserve">Reference Pattern Body</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between a mapping and a pattern of the more abstract concepts to be mapped.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306" name="Picture 488261978.emf" descr="48826197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488261978.emf"/>
                    <pic:cNvPicPr/>
                  </pic:nvPicPr>
                  <pic:blipFill>
                    <a:blip r:embed="mr_docxImage154" cstate="print"/>
                    <a:stretch>
                      <a:fillRect/>
                    </a:stretch>
                  </pic:blipFill>
                  <pic:spPr>
                    <a:xfrm rot="0">
                      <a:off x="0" y="0"/>
                      <a:ext cx="152400" cy="152400"/>
                    </a:xfrm>
                    <a:prstGeom prst="rect">
                      <a:avLst/>
                    </a:prstGeom>
                  </pic:spPr>
                </pic:pic>
              </a:graphicData>
            </a:graphic>
          </wp:inline>
        </w:drawing>
      </w:r>
      <w:r>
        <w:t xml:space="preserve"> </w:t>
      </w:r>
      <w:r>
        <w:t xml:space="preserve">reference focus</w:t>
      </w:r>
      <w:r>
        <w:rPr>
          <w:rFonts w:cs="Arial"/>
        </w:rPr>
        <w:fldChar w:fldCharType="begin"/>
      </w:r>
      <w:r>
        <w:instrText xml:space="preserve">XE"</w:instrText>
      </w:r>
      <w:r w:rsidRPr="00413D75">
        <w:rPr>
          <w:rFonts w:cs="Arial"/>
        </w:rPr>
        <w:instrText xml:space="preserve">reference focus</w:instrText>
      </w:r>
      <w:r>
        <w:instrText xml:space="preserve">"</w:instrText>
      </w:r>
      <w:r>
        <w:rPr>
          <w:rFonts w:cs="Arial"/>
        </w:rPr>
        <w:fldChar w:fldCharType="end"/>
      </w:r>
      <w:r>
        <w:t xml:space="preserve"> : </w:t>
      </w:r>
      <w:hyperlink w:anchor="_4d83e476040c7444758dda440d3096fc" w:history="1">
        <w:r>
          <w:rStyle w:val="Hyperlink"/>
          <w:rPr>
            <w:rStyle w:val="Hyperlink"/>
          </w:rPr>
          <w:t xml:space="preserve">Pattern Variable</w:t>
        </w:r>
      </w:hyperlink>
      <w:r>
        <w:t xml:space="preserve"> [</w:t>
      </w:r>
      <w:r>
        <w:t xml:space="preserve">1</w:t>
      </w:r>
      <w:r>
        <w:t xml:space="preserve">]</w:t>
      </w:r>
      <w:r>
        <w:t xml:space="preserve"> </w:t>
      </w:r>
      <w:r>
        <w:t xml:space="preserve">  </w:t>
      </w:r>
      <w:r w:rsidRPr="00833C5F">
        <w:rPr>
          <w:i/>
        </w:rPr>
        <w:t xml:space="preserve">Redefines</w:t>
      </w:r>
      <w:r>
        <w:t xml:space="preserve">: </w:t>
      </w:r>
      <w:r>
        <w:t xml:space="preserve">constrains</w:t>
      </w:r>
      <w:r>
        <w:t xml:space="preserve">: </w:t>
      </w:r>
      <w:hyperlink w:anchor="_eb8398b5a178c638b98597120ec51c4d" w:history="1">
        <w:r>
          <w:rStyle w:val="Hyperlink"/>
          <w:rPr>
            <w:rStyle w:val="Hyperlink"/>
          </w:rPr>
          <w:t xml:space="preserve">Identifiable Entity</w:t>
        </w:r>
      </w:hyperlink>
      <w:r>
        <w:rPr>
          <w:rStyle w:val="Hyperlink"/>
        </w:rPr>
        <w:t xml:space="preserve">   </w:t>
      </w:r>
      <w:r>
        <w:t xml:space="preserve">stated by</w:t>
      </w:r>
      <w:r>
        <w:t xml:space="preserve">: </w:t>
      </w:r>
      <w:hyperlink w:anchor="_693daf0a0de3f4b82a04aee474c3f151" w:history="1">
        <w:r>
          <w:rStyle w:val="Hyperlink"/>
          <w:rPr>
            <w:rStyle w:val="Hyperlink"/>
          </w:rPr>
          <w:t xml:space="preserve">Lexical Scope</w:t>
        </w:r>
      </w:hyperlink>
      <w:r>
        <w:rPr>
          <w:rStyle w:val="Hyperlink"/>
        </w:rPr>
        <w:t xml:space="preserve">   </w:t>
      </w:r>
      <w:r>
        <w:t xml:space="preserve"> </w:t>
      </w:r>
    </w:p>
    <w:p w:rsidP="004E3AD0" w:rsidR="00347871" w:rsidRDefault="00347871">
      <w:pPr>
        <w:pStyle w:val="BodyText"/>
        <w:spacing w:after="120" w:before="60"/>
        <w:ind w:firstLine="720"/>
      </w:pPr>
      <w:r>
        <w:t xml:space="preserve">
          The variable or variables that form the basis for the portion of the pattern for the more abstract/reference (conceptual) model. The reference portion of the pattern is derived from the transitive closure of all variables reachable from the pattern variable via characteristics, associations or relationships.
          <w:br/>
          When a pattern matching the set of reference variables is created or altered the mapping "fires" and the concrete pattern is asserted.
          <w:br/>
          The qualification of the referenced variable is constrained to be ""select".
        </w:t>
      </w:r>
    </w:p>
    <w:p w:rsidP="00347871" w:rsidR="00347871" w:rsidRDefault="00347871">
      <w:pPr>
        <w:ind w:firstLine="720"/>
      </w:pPr>
      <w:r>
        <w:rPr>
          <w:noProof/>
        </w:rPr>
        <w:drawing>
          <wp:inline distT="0" distB="0" distL="0" distR="0">
            <wp:extent cx="152400" cy="152400"/>
            <wp:effectExtent l="0" t="0" r="0" b="0"/>
            <wp:docPr id="308" name="Picture 488261978.emf" descr="48826197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488261978.emf"/>
                    <pic:cNvPicPr/>
                  </pic:nvPicPr>
                  <pic:blipFill>
                    <a:blip r:embed="mr_docxImage155" cstate="print"/>
                    <a:stretch>
                      <a:fillRect/>
                    </a:stretch>
                  </pic:blipFill>
                  <pic:spPr>
                    <a:xfrm rot="0">
                      <a:off x="0" y="0"/>
                      <a:ext cx="152400" cy="152400"/>
                    </a:xfrm>
                    <a:prstGeom prst="rect">
                      <a:avLst/>
                    </a:prstGeom>
                  </pic:spPr>
                </pic:pic>
              </a:graphicData>
            </a:graphic>
          </wp:inline>
        </w:drawing>
      </w:r>
      <w:r>
        <w:t xml:space="preserve"> </w:t>
      </w:r>
      <w:r>
        <w:t xml:space="preserve">reference mapping</w:t>
      </w:r>
      <w:r>
        <w:rPr>
          <w:rFonts w:cs="Arial"/>
        </w:rPr>
        <w:fldChar w:fldCharType="begin"/>
      </w:r>
      <w:r>
        <w:instrText xml:space="preserve">XE"</w:instrText>
      </w:r>
      <w:r w:rsidRPr="00413D75">
        <w:rPr>
          <w:rFonts w:cs="Arial"/>
        </w:rPr>
        <w:instrText xml:space="preserve">reference mapping</w:instrText>
      </w:r>
      <w:r>
        <w:instrText xml:space="preserve">"</w:instrText>
      </w:r>
      <w:r>
        <w:rPr>
          <w:rFonts w:cs="Arial"/>
        </w:rPr>
        <w:fldChar w:fldCharType="end"/>
      </w:r>
      <w:r>
        <w:t xml:space="preserve"> : </w:t>
      </w:r>
      <w:hyperlink w:anchor="_551417ad3c6e740d8b880bee8085a718" w:history="1">
        <w:r>
          <w:rStyle w:val="Hyperlink"/>
          <w:rPr>
            <w:rStyle w:val="Hyperlink"/>
          </w:rPr>
          <w:t xml:space="preserve">Mapping</w:t>
        </w:r>
      </w:hyperlink>
      <w:r>
        <w:t xml:space="preserve"> [</w:t>
      </w:r>
      <w:r>
        <w:t xml:space="preserve">0..1</w:t>
      </w:r>
      <w:r>
        <w:t xml:space="preserve">]</w:t>
      </w:r>
      <w:r>
        <w:t xml:space="preserve"> </w:t>
      </w:r>
      <w:r>
        <w:t xml:space="preserve">  </w:t>
      </w:r>
      <w:r w:rsidRPr="00833C5F">
        <w:rPr>
          <w:i/>
        </w:rPr>
        <w:t xml:space="preserve">Redefines</w:t>
      </w:r>
      <w:r>
        <w:t xml:space="preserve">: </w:t>
      </w:r>
      <w:r>
        <w:t xml:space="preserve">constrains</w:t>
      </w:r>
      <w:r>
        <w:t xml:space="preserve">: </w:t>
      </w:r>
      <w:hyperlink w:anchor="_eb8398b5a178c638b98597120ec51c4d" w:history="1">
        <w:r>
          <w:rStyle w:val="Hyperlink"/>
          <w:rPr>
            <w:rStyle w:val="Hyperlink"/>
          </w:rPr>
          <w:t xml:space="preserve">Identifiable Entity</w:t>
        </w:r>
      </w:hyperlink>
      <w:r>
        <w:rPr>
          <w:rStyle w:val="Hyperlink"/>
        </w:rPr>
        <w:t xml:space="preserve">   </w:t>
      </w:r>
      <w:r>
        <w:t xml:space="preserve">stated by</w:t>
      </w:r>
      <w:r>
        <w:t xml:space="preserve">: </w:t>
      </w:r>
      <w:hyperlink w:anchor="_693daf0a0de3f4b82a04aee474c3f151" w:history="1">
        <w:r>
          <w:rStyle w:val="Hyperlink"/>
          <w:rPr>
            <w:rStyle w:val="Hyperlink"/>
          </w:rPr>
          <w:t xml:space="preserve">Lexical Scope</w:t>
        </w:r>
      </w:hyperlink>
      <w:r>
        <w:rPr>
          <w:rStyle w:val="Hyperlink"/>
        </w:rPr>
        <w:t xml:space="preserve">   </w:t>
      </w:r>
      <w:r>
        <w:t xml:space="preserve"> </w:t>
      </w:r>
    </w:p>
    <w:p w:rsidP="004E3AD0" w:rsidR="00347871" w:rsidRDefault="00347871">
      <w:pPr>
        <w:pStyle w:val="BodyText"/>
        <w:spacing w:after="120" w:before="60"/>
        <w:ind w:firstLine="720"/>
      </w:pPr>
      <w:r>
        <w:t xml:space="preserve">Mapping for which a more abstract pattern is defined.</w:t>
      </w:r>
    </w:p>
    <w:p w:rsidP="00347871" w:rsidR="00347871" w:rsidRDefault="00347871"/>
    <w:p w:rsidP="00347871" w:rsidR="00347871" w:rsidRDefault="00347871">
      <w:pPr>
        <w:pStyle w:val="Heading2"/>
      </w:pPr>
      <w:bookmarkStart w:id="_0b7a05e824fb351b47bcd9fe489fad6c" w:name="_0b7a05e824fb351b47bcd9fe489fad6c"/>
      <w:r>
        <w:t xml:space="preserve">Association Representation</w:t>
      </w:r>
      <w:bookmarkEnd w:id="_0b7a05e824fb351b47bcd9fe489fad6c"/>
      <w:r w:rsidRPr="003A31EC">
        <w:rPr>
          <w:rFonts w:cs="Arial"/>
        </w:rPr>
        <w:t xml:space="preserve"> </w:t>
      </w:r>
      <w:r>
        <w:rPr>
          <w:rFonts w:cs="Arial"/>
        </w:rPr>
        <w:fldChar w:fldCharType="begin"/>
      </w:r>
      <w:r>
        <w:instrText xml:space="preserve">XE"</w:instrText>
      </w:r>
      <w:r w:rsidRPr="00413D75">
        <w:rPr>
          <w:rFonts w:cs="Arial"/>
        </w:rPr>
        <w:instrText xml:space="preserve">Representation</w:instrText>
      </w:r>
      <w:r>
        <w:instrText xml:space="preserve">"</w:instrText>
      </w:r>
      <w:r>
        <w:rPr>
          <w:rFonts w:cs="Arial"/>
        </w:rPr>
        <w:fldChar w:fldCharType="end"/>
      </w:r>
      <w:r w:rsidR="009E71B4">
        <w:rPr>
          <w:rFonts w:cs="Arial"/>
        </w:rPr>
        <w:t xml:space="preserve"> </w:t>
      </w:r>
    </w:p>
    <w:p w:rsidP="00F71BA8" w:rsidR="00347871" w:rsidRDefault="00347871">
      <w:r>
        <w:t xml:space="preserve">More concrete type that represents information about the represented concept of a representation rule.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310"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974473222.emf"/>
                    <pic:cNvPicPr/>
                  </pic:nvPicPr>
                  <pic:blipFill>
                    <a:blip r:embed="mr_docxImage156" cstate="print"/>
                    <a:stretch>
                      <a:fillRect/>
                    </a:stretch>
                  </pic:blipFill>
                  <pic:spPr>
                    <a:xfrm rot="0">
                      <a:off x="0" y="0"/>
                      <a:ext cx="152400" cy="152400"/>
                    </a:xfrm>
                    <a:prstGeom prst="rect">
                      <a:avLst/>
                    </a:prstGeom>
                  </pic:spPr>
                </pic:pic>
              </a:graphicData>
            </a:graphic>
          </wp:inline>
        </w:drawing>
      </w:r>
      <w:r>
        <w:t xml:space="preserve"> </w:t>
      </w:r>
      <w:r>
        <w:t xml:space="preserve">represented by</w:t>
      </w:r>
      <w:r>
        <w:rPr>
          <w:rFonts w:cs="Arial"/>
        </w:rPr>
        <w:fldChar w:fldCharType="begin"/>
      </w:r>
      <w:r>
        <w:instrText xml:space="preserve">XE"</w:instrText>
      </w:r>
      <w:r w:rsidRPr="00413D75">
        <w:rPr>
          <w:rFonts w:cs="Arial"/>
        </w:rPr>
        <w:instrText xml:space="preserve">represented by</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1</w:t>
      </w:r>
      <w:r>
        <w:t xml:space="preserve">]</w:t>
      </w:r>
      <w:r>
        <w:t xml:space="preserve"> </w:t>
      </w:r>
      <w:r>
        <w:t xml:space="preserve">  </w:t>
      </w:r>
      <w:r w:rsidRPr="00833C5F">
        <w:rPr>
          <w:i/>
        </w:rPr>
        <w:t xml:space="preserve">Redefines</w:t>
      </w:r>
      <w:r>
        <w:t xml:space="preserve">: </w:t>
      </w:r>
      <w:r>
        <w:t xml:space="preserve">constrains</w:t>
      </w:r>
      <w:r>
        <w:t xml:space="preserve">: </w:t>
      </w:r>
      <w:hyperlink w:anchor="_eb8398b5a178c638b98597120ec51c4d" w:history="1">
        <w:r>
          <w:rStyle w:val="Hyperlink"/>
          <w:rPr>
            <w:rStyle w:val="Hyperlink"/>
          </w:rPr>
          <w:t xml:space="preserve">Identifiable Entity</w:t>
        </w:r>
      </w:hyperlink>
      <w:r>
        <w:rPr>
          <w:rStyle w:val="Hyperlink"/>
        </w:rPr>
        <w:t xml:space="preserve">   </w:t>
      </w:r>
      <w:r>
        <w:t xml:space="preserve">stated by</w:t>
      </w:r>
      <w:r>
        <w:t xml:space="preserve">: </w:t>
      </w:r>
      <w:hyperlink w:anchor="_693daf0a0de3f4b82a04aee474c3f151" w:history="1">
        <w:r>
          <w:rStyle w:val="Hyperlink"/>
          <w:rPr>
            <w:rStyle w:val="Hyperlink"/>
          </w:rPr>
          <w:t xml:space="preserve">Lexical Scope</w:t>
        </w:r>
      </w:hyperlink>
      <w:r>
        <w:rPr>
          <w:rStyle w:val="Hyperlink"/>
        </w:rPr>
        <w:t xml:space="preserve">   </w:t>
      </w:r>
      <w:r>
        <w:t xml:space="preserve"> </w:t>
      </w:r>
    </w:p>
    <w:p w:rsidP="004E3AD0" w:rsidR="00347871" w:rsidRDefault="00347871">
      <w:pPr>
        <w:pStyle w:val="BodyText"/>
        <w:spacing w:after="120" w:before="60"/>
        <w:ind w:firstLine="720"/>
      </w:pPr>
      <w:r>
        <w:t xml:space="preserve">The representation of a concept in a more specific form</w:t>
      </w:r>
    </w:p>
    <w:p w:rsidP="00347871" w:rsidR="00347871" w:rsidRDefault="00347871">
      <w:pPr>
        <w:ind w:firstLine="720"/>
      </w:pPr>
      <w:r>
        <w:rPr>
          <w:noProof/>
        </w:rPr>
        <w:drawing>
          <wp:inline distT="0" distB="0" distL="0" distR="0">
            <wp:extent cx="152400" cy="152400"/>
            <wp:effectExtent l="0" t="0" r="0" b="0"/>
            <wp:docPr id="312"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974473222.emf"/>
                    <pic:cNvPicPr/>
                  </pic:nvPicPr>
                  <pic:blipFill>
                    <a:blip r:embed="mr_docxImage157" cstate="print"/>
                    <a:stretch>
                      <a:fillRect/>
                    </a:stretch>
                  </pic:blipFill>
                  <pic:spPr>
                    <a:xfrm rot="0">
                      <a:off x="0" y="0"/>
                      <a:ext cx="152400" cy="152400"/>
                    </a:xfrm>
                    <a:prstGeom prst="rect">
                      <a:avLst/>
                    </a:prstGeom>
                  </pic:spPr>
                </pic:pic>
              </a:graphicData>
            </a:graphic>
          </wp:inline>
        </w:drawing>
      </w:r>
      <w:r>
        <w:t xml:space="preserve"> </w:t>
      </w:r>
      <w:r>
        <w:t xml:space="preserve">represents rule</w:t>
      </w:r>
      <w:r>
        <w:rPr>
          <w:rFonts w:cs="Arial"/>
        </w:rPr>
        <w:fldChar w:fldCharType="begin"/>
      </w:r>
      <w:r>
        <w:instrText xml:space="preserve">XE"</w:instrText>
      </w:r>
      <w:r w:rsidRPr="00413D75">
        <w:rPr>
          <w:rFonts w:cs="Arial"/>
        </w:rPr>
        <w:instrText xml:space="preserve">represents rule</w:instrText>
      </w:r>
      <w:r>
        <w:instrText xml:space="preserve">"</w:instrText>
      </w:r>
      <w:r>
        <w:rPr>
          <w:rFonts w:cs="Arial"/>
        </w:rPr>
        <w:fldChar w:fldCharType="end"/>
      </w:r>
      <w:r>
        <w:t xml:space="preserve"> : </w:t>
      </w:r>
      <w:hyperlink w:anchor="_e2101d86d43ebb1c6717af7a9f48ebc1" w:history="1">
        <w:r>
          <w:rStyle w:val="Hyperlink"/>
          <w:rPr>
            <w:rStyle w:val="Hyperlink"/>
          </w:rPr>
          <w:t xml:space="preserve">Representation Rule</w:t>
        </w:r>
      </w:hyperlink>
      <w:r>
        <w:t xml:space="preserve"> </w:t>
      </w:r>
      <w:r>
        <w:t xml:space="preserve">  </w:t>
      </w:r>
      <w:r w:rsidRPr="00833C5F">
        <w:rPr>
          <w:i/>
        </w:rPr>
        <w:t xml:space="preserve">Redefines</w:t>
      </w:r>
      <w:r>
        <w:t xml:space="preserve">: </w:t>
      </w:r>
      <w:r>
        <w:t xml:space="preserve">constrains</w:t>
      </w:r>
      <w:r>
        <w:t xml:space="preserve">: </w:t>
      </w:r>
      <w:hyperlink w:anchor="_eb8398b5a178c638b98597120ec51c4d" w:history="1">
        <w:r>
          <w:rStyle w:val="Hyperlink"/>
          <w:rPr>
            <w:rStyle w:val="Hyperlink"/>
          </w:rPr>
          <w:t xml:space="preserve">Identifiable Entity</w:t>
        </w:r>
      </w:hyperlink>
      <w:r>
        <w:rPr>
          <w:rStyle w:val="Hyperlink"/>
        </w:rPr>
        <w:t xml:space="preserve">   </w:t>
      </w:r>
      <w:r>
        <w:t xml:space="preserve">stated by</w:t>
      </w:r>
      <w:r>
        <w:t xml:space="preserve">: </w:t>
      </w:r>
      <w:hyperlink w:anchor="_693daf0a0de3f4b82a04aee474c3f151" w:history="1">
        <w:r>
          <w:rStyle w:val="Hyperlink"/>
          <w:rPr>
            <w:rStyle w:val="Hyperlink"/>
          </w:rPr>
          <w:t xml:space="preserve">Lexical Scope</w:t>
        </w:r>
      </w:hyperlink>
      <w:r>
        <w:rPr>
          <w:rStyle w:val="Hyperlink"/>
        </w:rPr>
        <w:t xml:space="preserve">   </w:t>
      </w:r>
      <w:r>
        <w:t xml:space="preserve"> </w:t>
      </w:r>
    </w:p>
    <w:p w:rsidP="004E3AD0" w:rsidR="00347871" w:rsidRDefault="00347871">
      <w:pPr>
        <w:pStyle w:val="BodyText"/>
        <w:spacing w:after="120" w:before="60"/>
        <w:ind w:firstLine="720"/>
      </w:pPr>
      <w:r>
        <w:t xml:space="preserve">Rule defining a representation of a type.</w:t>
      </w:r>
    </w:p>
    <w:p w:rsidP="00347871" w:rsidR="00347871" w:rsidRDefault="00347871"/>
    <w:p w:rsidP="00347871" w:rsidR="00347871" w:rsidRDefault="00347871">
      <w:pPr>
        <w:pStyle w:val="Heading2"/>
      </w:pPr>
      <w:bookmarkStart w:id="_e2101d86d43ebb1c6717af7a9f48ebc1" w:name="_e2101d86d43ebb1c6717af7a9f48ebc1"/>
      <w:r>
        <w:t xml:space="preserve">Class Representation Rule</w:t>
      </w:r>
      <w:bookmarkEnd w:id="_e2101d86d43ebb1c6717af7a9f48ebc1"/>
      <w:r w:rsidRPr="003A31EC">
        <w:rPr>
          <w:rFonts w:cs="Arial"/>
        </w:rPr>
        <w:t xml:space="preserve"> </w:t>
      </w:r>
      <w:r>
        <w:rPr>
          <w:rFonts w:cs="Arial"/>
        </w:rPr>
        <w:fldChar w:fldCharType="begin"/>
      </w:r>
      <w:r>
        <w:instrText xml:space="preserve">XE"</w:instrText>
      </w:r>
      <w:r w:rsidRPr="00413D75">
        <w:rPr>
          <w:rFonts w:cs="Arial"/>
        </w:rPr>
        <w:instrText xml:space="preserve">Representation Rule</w:instrText>
      </w:r>
      <w:r>
        <w:instrText xml:space="preserve">"</w:instrText>
      </w:r>
      <w:r>
        <w:rPr>
          <w:rFonts w:cs="Arial"/>
        </w:rPr>
        <w:fldChar w:fldCharType="end"/>
      </w:r>
      <w:r w:rsidR="009E71B4">
        <w:rPr>
          <w:rFonts w:cs="Arial"/>
        </w:rPr>
        <w:t xml:space="preserve"> </w:t>
      </w:r>
    </w:p>
    <w:p w:rsidP="00F71BA8" w:rsidR="00347871" w:rsidRDefault="00347871">
      <w:r>
        <w:t xml:space="preserve">
          A representation rule states that the &lt;represented type&gt; has a representation defined by the &lt;represented by&gt; type.
          <w:br/>
          Representation rules are used to filter Map Rules such that only represented concepts may be mapped.
          <w:br/>
          A representation is usually complimented with one or more mapping rules.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d425949001fb1cb0502a6157c8cf51e" w:history="1">
        <w:r>
          <w:rStyle w:val="Hyperlink"/>
          <w:rPr>
            <w:rStyle w:val="Hyperlink"/>
          </w:rPr>
          <w:t xml:space="preserve">Conditional Rule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31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628099083.emf"/>
                    <pic:cNvPicPr/>
                  </pic:nvPicPr>
                  <pic:blipFill>
                    <a:blip r:embed="mr_docxImage158" cstate="print"/>
                    <a:stretch>
                      <a:fillRect/>
                    </a:stretch>
                  </pic:blipFill>
                  <pic:spPr>
                    <a:xfrm rot="0">
                      <a:off x="0" y="0"/>
                      <a:ext cx="152400" cy="152400"/>
                    </a:xfrm>
                    <a:prstGeom prst="rect">
                      <a:avLst/>
                    </a:prstGeom>
                  </pic:spPr>
                </pic:pic>
              </a:graphicData>
            </a:graphic>
          </wp:inline>
        </w:drawing>
      </w:r>
      <w:r>
        <w:t xml:space="preserve"> </w:t>
      </w:r>
      <w:r>
        <w:t xml:space="preserve">map all</w:t>
      </w:r>
      <w:r>
        <w:rPr>
          <w:rFonts w:cs="Arial"/>
        </w:rPr>
        <w:fldChar w:fldCharType="begin"/>
      </w:r>
      <w:r>
        <w:instrText xml:space="preserve">XE"</w:instrText>
      </w:r>
      <w:r w:rsidRPr="00413D75">
        <w:rPr>
          <w:rFonts w:cs="Arial"/>
        </w:rPr>
        <w:instrText xml:space="preserve">map all</w:instrText>
      </w:r>
      <w:r>
        <w:instrText xml:space="preserve">"</w:instrText>
      </w:r>
      <w:r>
        <w:rPr>
          <w:rFonts w:cs="Arial"/>
        </w:rPr>
        <w:fldChar w:fldCharType="end"/>
      </w:r>
      <w:r>
        <w:t xml:space="preserve"> : </w:t>
      </w:r>
      <w:hyperlink w:anchor="_6119a00b0834641b9fe3f5ae9f58237f" w:history="1">
        <w:r>
          <w:rStyle w:val="Hyperlink"/>
          <w:rPr>
            <w:rStyle w:val="Hyperlink"/>
          </w:rPr>
          <w:t xml:space="preserve">Boolean</w:t>
        </w:r>
      </w:hyperlink>
    </w:p>
    <w:p w:rsidP="00E04E71" w:rsidR="00347871" w:rsidRDefault="00347871">
      <w:pPr>
        <w:pStyle w:val="BodyText"/>
        <w:spacing w:after="120" w:before="0"/>
      </w:pPr>
      <w:r>
        <w:t xml:space="preserve">
          Specifies a direct mapping between instances of the types in both directions.
          <w:br/>
          &lt;map all&gt; is equivalent to a mapping with a rule mapping properties of each type but is lower precedence than other mappings - if types have a more specific map it will apply first.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316"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974473222.emf"/>
                    <pic:cNvPicPr/>
                  </pic:nvPicPr>
                  <pic:blipFill>
                    <a:blip r:embed="mr_docxImage159"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represented by</w:t>
      </w:r>
      <w:r>
        <w:rPr>
          <w:rFonts w:cs="Arial"/>
        </w:rPr>
        <w:fldChar w:fldCharType="begin"/>
      </w:r>
      <w:r>
        <w:instrText xml:space="preserve">XE"</w:instrText>
      </w:r>
      <w:r w:rsidRPr="00413D75">
        <w:rPr>
          <w:rFonts w:cs="Arial"/>
        </w:rPr>
        <w:instrText xml:space="preserve">represented by</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0b7a05e824fb351b47bcd9fe489fad6c" w:history="1">
        <w:r w:rsidRPr="00446E2F">
          <w:rStyle w:val="Hyperlink"/>
          <w:rPr>
            <w:color w:val="0066FF"/>
            <w:u w:val="single"/>
          </w:rPr>
          <w:t xml:space="preserve">Representation</w:t>
        </w:r>
      </w:hyperlink>
      <w:r w:rsidR="00446E2F">
        <w:t xml:space="preserve"> </w:t>
      </w:r>
    </w:p>
    <w:p w:rsidP="004E3AD0" w:rsidR="00347871" w:rsidRDefault="00347871">
      <w:pPr>
        <w:pStyle w:val="BodyText"/>
        <w:spacing w:after="120" w:before="60"/>
        <w:ind w:firstLine="720"/>
      </w:pPr>
      <w:r>
        <w:t xml:space="preserve">The representation of a concept in a more specific form</w:t>
      </w:r>
    </w:p>
    <w:p w:rsidP="00347871" w:rsidR="00347871" w:rsidRDefault="00347871">
      <w:pPr>
        <w:ind w:hanging="245" w:left="605"/>
      </w:pPr>
      <w:r>
        <w:rPr>
          <w:noProof/>
        </w:rPr>
        <w:drawing>
          <wp:inline distT="0" distB="0" distL="0" distR="0">
            <wp:extent cx="152400" cy="152400"/>
            <wp:effectExtent l="0" t="0" r="0" b="0"/>
            <wp:docPr id="318"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974473222.emf"/>
                    <pic:cNvPicPr/>
                  </pic:nvPicPr>
                  <pic:blipFill>
                    <a:blip r:embed="mr_docxImage160"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represented type</w:t>
      </w:r>
      <w:r>
        <w:rPr>
          <w:rFonts w:cs="Arial"/>
        </w:rPr>
        <w:fldChar w:fldCharType="begin"/>
      </w:r>
      <w:r>
        <w:instrText xml:space="preserve">XE"</w:instrText>
      </w:r>
      <w:r w:rsidRPr="00413D75">
        <w:rPr>
          <w:rFonts w:cs="Arial"/>
        </w:rPr>
        <w:instrText xml:space="preserve">represented type</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2deca1eb9ba5dadfc13b0bb2700bb02e" w:history="1">
        <w:r w:rsidRPr="00446E2F">
          <w:rStyle w:val="Hyperlink"/>
          <w:rPr>
            <w:color w:val="0066FF"/>
            <w:u w:val="single"/>
          </w:rPr>
          <w:t xml:space="preserve">Represented Concept</w:t>
        </w:r>
      </w:hyperlink>
      <w:r w:rsidR="00446E2F">
        <w:t xml:space="preserve"> </w:t>
      </w:r>
    </w:p>
    <w:p w:rsidP="004E3AD0" w:rsidR="00347871" w:rsidRDefault="00347871">
      <w:pPr>
        <w:pStyle w:val="BodyText"/>
        <w:spacing w:after="120" w:before="60"/>
        <w:ind w:firstLine="720"/>
      </w:pPr>
      <w:r>
        <w:t xml:space="preserve">A more general or abstract concept that is being represented.</w:t>
      </w:r>
    </w:p>
    <w:p w:rsidP="00347871" w:rsidR="00347871" w:rsidRDefault="00347871"/>
    <w:p w:rsidP="00347871" w:rsidR="00347871" w:rsidRDefault="00347871">
      <w:pPr>
        <w:pStyle w:val="Heading2"/>
      </w:pPr>
      <w:bookmarkStart w:id="_2deca1eb9ba5dadfc13b0bb2700bb02e" w:name="_2deca1eb9ba5dadfc13b0bb2700bb02e"/>
      <w:r>
        <w:t xml:space="preserve">Association Represented Concept</w:t>
      </w:r>
      <w:bookmarkEnd w:id="_2deca1eb9ba5dadfc13b0bb2700bb02e"/>
      <w:r w:rsidRPr="003A31EC">
        <w:rPr>
          <w:rFonts w:cs="Arial"/>
        </w:rPr>
        <w:t xml:space="preserve"> </w:t>
      </w:r>
      <w:r>
        <w:rPr>
          <w:rFonts w:cs="Arial"/>
        </w:rPr>
        <w:fldChar w:fldCharType="begin"/>
      </w:r>
      <w:r>
        <w:instrText xml:space="preserve">XE"</w:instrText>
      </w:r>
      <w:r w:rsidRPr="00413D75">
        <w:rPr>
          <w:rFonts w:cs="Arial"/>
        </w:rPr>
        <w:instrText xml:space="preserve">Represented Concept</w:instrText>
      </w:r>
      <w:r>
        <w:instrText xml:space="preserve">"</w:instrText>
      </w:r>
      <w:r>
        <w:rPr>
          <w:rFonts w:cs="Arial"/>
        </w:rPr>
        <w:fldChar w:fldCharType="end"/>
      </w:r>
      <w:r w:rsidR="009E71B4">
        <w:rPr>
          <w:rFonts w:cs="Arial"/>
        </w:rPr>
        <w:t xml:space="preserve"> </w:t>
      </w:r>
    </w:p>
    <w:p w:rsidP="00F71BA8" w:rsidR="00347871" w:rsidRDefault="00347871">
      <w:r>
        <w:t xml:space="preserve">More abstract type that is &lt;represented by&gt; a more concrete type of a representation rule.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320"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974473222.emf"/>
                    <pic:cNvPicPr/>
                  </pic:nvPicPr>
                  <pic:blipFill>
                    <a:blip r:embed="mr_docxImage161" cstate="print"/>
                    <a:stretch>
                      <a:fillRect/>
                    </a:stretch>
                  </pic:blipFill>
                  <pic:spPr>
                    <a:xfrm rot="0">
                      <a:off x="0" y="0"/>
                      <a:ext cx="152400" cy="152400"/>
                    </a:xfrm>
                    <a:prstGeom prst="rect">
                      <a:avLst/>
                    </a:prstGeom>
                  </pic:spPr>
                </pic:pic>
              </a:graphicData>
            </a:graphic>
          </wp:inline>
        </w:drawing>
      </w:r>
      <w:r>
        <w:t xml:space="preserve"> </w:t>
      </w:r>
      <w:r>
        <w:t xml:space="preserve">represented type</w:t>
      </w:r>
      <w:r>
        <w:rPr>
          <w:rFonts w:cs="Arial"/>
        </w:rPr>
        <w:fldChar w:fldCharType="begin"/>
      </w:r>
      <w:r>
        <w:instrText xml:space="preserve">XE"</w:instrText>
      </w:r>
      <w:r w:rsidRPr="00413D75">
        <w:rPr>
          <w:rFonts w:cs="Arial"/>
        </w:rPr>
        <w:instrText xml:space="preserve">represented type</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1..*</w:t>
      </w:r>
      <w:r>
        <w:t xml:space="preserve">]</w:t>
      </w:r>
      <w:r>
        <w:t xml:space="preserve"> </w:t>
      </w:r>
    </w:p>
    <w:p w:rsidP="004E3AD0" w:rsidR="00347871" w:rsidRDefault="00347871">
      <w:pPr>
        <w:pStyle w:val="BodyText"/>
        <w:spacing w:after="120" w:before="60"/>
        <w:ind w:firstLine="720"/>
      </w:pPr>
      <w:r>
        <w:t xml:space="preserve">A more general or abstract concept that is being represented.</w:t>
      </w:r>
    </w:p>
    <w:p w:rsidP="00347871" w:rsidR="00347871" w:rsidRDefault="00347871">
      <w:pPr>
        <w:ind w:firstLine="720"/>
      </w:pPr>
      <w:r>
        <w:rPr>
          <w:noProof/>
        </w:rPr>
        <w:drawing>
          <wp:inline distT="0" distB="0" distL="0" distR="0">
            <wp:extent cx="152400" cy="152400"/>
            <wp:effectExtent l="0" t="0" r="0" b="0"/>
            <wp:docPr id="322"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974473222.emf"/>
                    <pic:cNvPicPr/>
                  </pic:nvPicPr>
                  <pic:blipFill>
                    <a:blip r:embed="mr_docxImage162" cstate="print"/>
                    <a:stretch>
                      <a:fillRect/>
                    </a:stretch>
                  </pic:blipFill>
                  <pic:spPr>
                    <a:xfrm rot="0">
                      <a:off x="0" y="0"/>
                      <a:ext cx="152400" cy="152400"/>
                    </a:xfrm>
                    <a:prstGeom prst="rect">
                      <a:avLst/>
                    </a:prstGeom>
                  </pic:spPr>
                </pic:pic>
              </a:graphicData>
            </a:graphic>
          </wp:inline>
        </w:drawing>
      </w:r>
      <w:r>
        <w:t xml:space="preserve"> </w:t>
      </w:r>
      <w:r>
        <w:t xml:space="preserve">concept rule</w:t>
      </w:r>
      <w:r>
        <w:rPr>
          <w:rFonts w:cs="Arial"/>
        </w:rPr>
        <w:fldChar w:fldCharType="begin"/>
      </w:r>
      <w:r>
        <w:instrText xml:space="preserve">XE"</w:instrText>
      </w:r>
      <w:r w:rsidRPr="00413D75">
        <w:rPr>
          <w:rFonts w:cs="Arial"/>
        </w:rPr>
        <w:instrText xml:space="preserve">concept rule</w:instrText>
      </w:r>
      <w:r>
        <w:instrText xml:space="preserve">"</w:instrText>
      </w:r>
      <w:r>
        <w:rPr>
          <w:rFonts w:cs="Arial"/>
        </w:rPr>
        <w:fldChar w:fldCharType="end"/>
      </w:r>
      <w:r>
        <w:t xml:space="preserve"> : </w:t>
      </w:r>
      <w:hyperlink w:anchor="_e2101d86d43ebb1c6717af7a9f48ebc1" w:history="1">
        <w:r>
          <w:rStyle w:val="Hyperlink"/>
          <w:rPr>
            <w:rStyle w:val="Hyperlink"/>
          </w:rPr>
          <w:t xml:space="preserve">Representation Rule</w:t>
        </w:r>
      </w:hyperlink>
      <w:r>
        <w:t xml:space="preserve"> </w:t>
      </w:r>
    </w:p>
    <w:p w:rsidP="004E3AD0" w:rsidR="00347871" w:rsidRDefault="00347871">
      <w:pPr>
        <w:pStyle w:val="BodyText"/>
        <w:spacing w:after="120" w:before="60"/>
        <w:ind w:firstLine="720"/>
      </w:pPr>
      <w:r>
        <w:t xml:space="preserve">Rule defining a concept that is represented by another, more concrete, concept.</w:t>
      </w:r>
    </w:p>
    <w:p w:rsidP="00347871" w:rsidR="00347871" w:rsidRDefault="00347871"/>
    <w:p w:rsidP="00347871" w:rsidR="00347871" w:rsidRDefault="00951276">
      <w:pPr>
        <w:pStyle w:val="Heading3"/>
      </w:pPr>
      <w:bookmarkStart w:id="_c47d7d621e74b5dd3aff594080ceb456" w:name="_c47d7d621e74b5dd3aff594080ceb456"/>
      <w:r w:rsidR="00347871">
        <w:t xml:space="preserve">Enumeration Assertion Strength</w:t>
      </w:r>
      <w:bookmarkEnd w:id="_c47d7d621e74b5dd3aff594080ceb456"/>
      <w:r w:rsidR="00347871" w:rsidRPr="003A31EC">
        <w:rPr>
          <w:rFonts w:cs="Arial"/>
        </w:rPr>
        <w:t xml:space="preserve"> </w:t>
      </w:r>
      <w:r>
        <w:rPr>
          <w:rFonts w:cs="Arial"/>
        </w:rPr>
        <w:fldChar w:fldCharType="begin"/>
      </w:r>
      <w:r>
        <w:instrText xml:space="preserve">XE"</w:instrText>
      </w:r>
      <w:r w:rsidRPr="00413D75">
        <w:rPr>
          <w:rFonts w:cs="Arial"/>
        </w:rPr>
        <w:instrText xml:space="preserve">Assertion Strength</w:instrText>
      </w:r>
      <w:r>
        <w:instrText xml:space="preserve">"</w:instrText>
      </w:r>
      <w:r>
        <w:rPr>
          <w:rFonts w:cs="Arial"/>
        </w:rPr>
        <w:fldChar w:fldCharType="end"/>
      </w:r>
      <w:r w:rsidR="000C6CB8">
        <w:rPr>
          <w:rFonts w:cs="Arial"/>
        </w:rPr>
        <w:t xml:space="preserve"> </w:t>
      </w:r>
    </w:p>
    <w:p w:rsidP="00A318C1" w:rsidR="00347871" w:rsidRDefault="00347871">
      <w:pPr>
        <w:pStyle w:val="BodyText"/>
      </w:pPr>
      <w:r>
        <w:t xml:space="preserve">Rule strength defines what will cause a rule to be considered for being asserted (firing). </w:t>
      </w:r>
    </w:p>
    <w:p w:rsidP="00347871" w:rsidR="00347871" w:rsidRDefault="00347871">
      <w:pPr>
        <w:pStyle w:val="Code0"/>
      </w:pPr>
      <w:r>
        <w:t xml:space="preserve">package </w:t>
      </w:r>
      <w:r>
        <w:t xml:space="preserve">SMIF Conceptual Model::Mapping</w:t>
      </w:r>
    </w:p>
    <w:p w:rsidP="00347871" w:rsidR="00347871" w:rsidRDefault="00347871">
      <w:pPr>
        <w:pStyle w:val="Code0"/>
      </w:pPr>
      <w:r>
        <w:t xml:space="preserve">public</w:t>
      </w:r>
      <w:r>
        <w:t xml:space="preserve"> </w:t>
      </w:r>
      <w:r>
        <w:t xml:space="preserve">enum</w:t>
      </w:r>
      <w:r>
        <w:t xml:space="preserve"> </w:t>
      </w:r>
      <w:r>
        <w:t xml:space="preserve">Assertion Strength</w:t>
      </w:r>
    </w:p>
    <w:p w:rsidP="00347871" w:rsidR="00347871" w:rsidRDefault="00347871">
      <w:pPr>
        <w:pStyle w:val="Code0"/>
      </w:pPr>
      <w:r>
        <w:t xml:space="preserve">{</w:t>
      </w:r>
      <w:r>
        <w:t xml:space="preserve">Global</w:t>
      </w:r>
      <w:r>
        <w:t xml:space="preserve">, </w:t>
      </w:r>
      <w:r>
        <w:t xml:space="preserve">Local</w:t>
      </w:r>
      <w:r>
        <w:t xml:space="preserve">}</w:t>
      </w:r>
    </w:p>
    <w:p w:rsidP="00347871" w:rsidR="00347871" w:rsidRDefault="00347871">
      <w:pPr>
        <w:pStyle w:val="Code0"/>
      </w:pP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Literals</w:t>
      </w:r>
    </w:p>
    <w:p w:rsidP="00347871" w:rsidR="00347871" w:rsidRDefault="00347871">
      <w:pPr>
        <w:ind w:hanging="245" w:left="605"/>
      </w:pPr>
      <w:r>
        <w:rPr>
          <w:noProof/>
        </w:rPr>
        <w:drawing>
          <wp:inline distT="0" distB="0" distL="0" distR="0">
            <wp:extent cx="152400" cy="152400"/>
            <wp:effectExtent l="0" t="0" r="0" b="0"/>
            <wp:docPr id="324"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589766368.emf"/>
                    <pic:cNvPicPr/>
                  </pic:nvPicPr>
                  <pic:blipFill>
                    <a:blip r:embed="mr_docxImage163" cstate="print"/>
                    <a:stretch>
                      <a:fillRect/>
                    </a:stretch>
                  </pic:blipFill>
                  <pic:spPr>
                    <a:xfrm rot="0">
                      <a:off x="0" y="0"/>
                      <a:ext cx="152400" cy="152400"/>
                    </a:xfrm>
                    <a:prstGeom prst="rect">
                      <a:avLst/>
                    </a:prstGeom>
                  </pic:spPr>
                </pic:pic>
              </a:graphicData>
            </a:graphic>
          </wp:inline>
        </w:drawing>
      </w:r>
      <w:r>
        <w:t xml:space="preserve"> </w:t>
      </w:r>
      <w:r>
        <w:t xml:space="preserve">Global</w:t>
      </w:r>
      <w:r>
        <w:rPr>
          <w:rFonts w:cs="Arial"/>
        </w:rPr>
        <w:fldChar w:fldCharType="begin"/>
      </w:r>
      <w:r>
        <w:instrText xml:space="preserve">XE"</w:instrText>
      </w:r>
      <w:r w:rsidRPr="00413D75">
        <w:rPr>
          <w:rFonts w:cs="Arial"/>
        </w:rPr>
        <w:instrText xml:space="preserve">Global</w:instrText>
      </w:r>
      <w:r>
        <w:instrText xml:space="preserve">"</w:instrText>
      </w:r>
      <w:r>
        <w:rPr>
          <w:rFonts w:cs="Arial"/>
        </w:rPr>
        <w:fldChar w:fldCharType="end"/>
      </w:r>
    </w:p>
    <w:p w:rsidP="00A318C1" w:rsidR="00347871" w:rsidRDefault="00347871">
      <w:pPr>
        <w:pStyle w:val="BodyText"/>
      </w:pPr>
      <w:r>
        <w:t xml:space="preserve">The rule will be in effect globally.</w:t>
      </w:r>
    </w:p>
    <w:p w:rsidP="00347871" w:rsidR="00347871" w:rsidRDefault="00347871">
      <w:pPr>
        <w:ind w:hanging="245" w:left="605"/>
      </w:pPr>
      <w:r>
        <w:rPr>
          <w:noProof/>
        </w:rPr>
        <w:drawing>
          <wp:inline distT="0" distB="0" distL="0" distR="0">
            <wp:extent cx="152400" cy="152400"/>
            <wp:effectExtent l="0" t="0" r="0" b="0"/>
            <wp:docPr id="326"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589766368.emf"/>
                    <pic:cNvPicPr/>
                  </pic:nvPicPr>
                  <pic:blipFill>
                    <a:blip r:embed="mr_docxImage164" cstate="print"/>
                    <a:stretch>
                      <a:fillRect/>
                    </a:stretch>
                  </pic:blipFill>
                  <pic:spPr>
                    <a:xfrm rot="0">
                      <a:off x="0" y="0"/>
                      <a:ext cx="152400" cy="152400"/>
                    </a:xfrm>
                    <a:prstGeom prst="rect">
                      <a:avLst/>
                    </a:prstGeom>
                  </pic:spPr>
                </pic:pic>
              </a:graphicData>
            </a:graphic>
          </wp:inline>
        </w:drawing>
      </w:r>
      <w:r>
        <w:t xml:space="preserve"> </w:t>
      </w:r>
      <w:r>
        <w:t xml:space="preserve">Local</w:t>
      </w:r>
      <w:r>
        <w:rPr>
          <w:rFonts w:cs="Arial"/>
        </w:rPr>
        <w:fldChar w:fldCharType="begin"/>
      </w:r>
      <w:r>
        <w:instrText xml:space="preserve">XE"</w:instrText>
      </w:r>
      <w:r w:rsidRPr="00413D75">
        <w:rPr>
          <w:rFonts w:cs="Arial"/>
        </w:rPr>
        <w:instrText xml:space="preserve">Local</w:instrText>
      </w:r>
      <w:r>
        <w:instrText xml:space="preserve">"</w:instrText>
      </w:r>
      <w:r>
        <w:rPr>
          <w:rFonts w:cs="Arial"/>
        </w:rPr>
        <w:fldChar w:fldCharType="end"/>
      </w:r>
    </w:p>
    <w:p w:rsidP="00A318C1" w:rsidR="00347871" w:rsidRDefault="00347871">
      <w:pPr>
        <w:pStyle w:val="BodyText"/>
      </w:pPr>
      <w:r>
        <w:t xml:space="preserve">The rule will only be in effect if required to fulfill another rule.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Known other enumerations</w:t>
      </w:r>
    </w:p>
    <w:p w:rsidP="00347871" w:rsidR="00347871" w:rsidRDefault="00347871">
      <w:pPr>
        <w:ind w:left="360"/>
      </w:pPr>
      <w:hyperlink w:anchor="_c47d7d621e74b5dd3aff594080ceb456" w:history="1">
        <w:r>
          <w:rStyle w:val="Hyperlink"/>
          <w:rPr>
            <w:rStyle w:val="Hyperlink"/>
          </w:rPr>
          <w:t xml:space="preserve">Enumeration Assertion Strength</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SMIF Conceptual Model::Metadata</w:t>
      </w:r>
    </w:p>
    <w:p w:rsidP="00A318C1" w:rsidR="00347871" w:rsidRDefault="00347871">
      <w:pPr>
        <w:pStyle w:val="BodyText"/>
      </w:pPr>
      <w:r>
        <w:t xml:space="preserve">Metadata defines data about model elements (their source, definition or trust), which can be differentiated from model elements about the subject domain.</w:t>
      </w:r>
    </w:p>
    <w:p w:rsidP="00347871" w:rsidR="00347871" w:rsidRDefault="00347871">
      <w:pPr>
        <w:pStyle w:val="Heading2"/>
      </w:pPr>
      <w:r>
        <w:t xml:space="preserve">Diagram: </w:t>
      </w:r>
      <w:r>
        <w:t xml:space="preserve">Metadata</w:t>
      </w:r>
    </w:p>
    <w:p w:rsidP="00347871" w:rsidR="00347871" w:rsidRDefault="00347871">
      <w:pPr>
        <w:jc w:val="center"/>
        <w:rPr>
          <w:rFonts w:cs="Arial"/>
        </w:rPr>
      </w:pPr>
      <w:r>
        <w:rPr>
          <w:noProof/>
        </w:rPr>
        <w:drawing>
          <wp:inline distT="0" distB="0" distL="0" distR="0">
            <wp:extent cx="6188074" cy="5452483"/>
            <wp:effectExtent l="0" t="0" r="0" b="0"/>
            <wp:docPr id="328" name="Picture 819830099.emf" descr="81983009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819830099.emf"/>
                    <pic:cNvPicPr/>
                  </pic:nvPicPr>
                  <pic:blipFill>
                    <a:blip r:embed="mr_docxImage165" cstate="print"/>
                    <a:stretch>
                      <a:fillRect/>
                    </a:stretch>
                  </pic:blipFill>
                  <pic:spPr>
                    <a:xfrm rot="0">
                      <a:off x="0" y="0"/>
                      <a:ext cx="6188074" cy="5452483"/>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Metadata</w:t>
      </w:r>
    </w:p>
    <w:p w:rsidP="00347871" w:rsidR="00347871" w:rsidRDefault="00347871">
      <w:r>
        <w:t xml:space="preserve"> </w:t>
      </w:r>
    </w:p>
    <w:p w:rsidP="00347871" w:rsidR="00347871" w:rsidRDefault="00347871"/>
    <w:p w:rsidP="00347871" w:rsidR="00347871" w:rsidRDefault="00347871">
      <w:pPr>
        <w:pStyle w:val="Heading2"/>
      </w:pPr>
      <w:bookmarkStart w:id="_fe7255919a52e809b34fbe6ab9a9c4c7" w:name="_fe7255919a52e809b34fbe6ab9a9c4c7"/>
      <w:r>
        <w:t xml:space="preserve">Association Assertion Statement</w:t>
      </w:r>
      <w:bookmarkEnd w:id="_fe7255919a52e809b34fbe6ab9a9c4c7"/>
      <w:r w:rsidRPr="003A31EC">
        <w:rPr>
          <w:rFonts w:cs="Arial"/>
        </w:rPr>
        <w:t xml:space="preserve"> </w:t>
      </w:r>
      <w:r>
        <w:rPr>
          <w:rFonts w:cs="Arial"/>
        </w:rPr>
        <w:fldChar w:fldCharType="begin"/>
      </w:r>
      <w:r>
        <w:instrText xml:space="preserve">XE"</w:instrText>
      </w:r>
      <w:r w:rsidRPr="00413D75">
        <w:rPr>
          <w:rFonts w:cs="Arial"/>
        </w:rPr>
        <w:instrText xml:space="preserve">Assertion Statement</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the original statement, speech act or information artifact that asserted something in a model.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b8c1a19be638ded573b2848c849fee69" w:history="1">
        <w:r>
          <w:rStyle w:val="Hyperlink"/>
          <w:rPr>
            <w:rStyle w:val="Hyperlink"/>
          </w:rPr>
          <w:t xml:space="preserve">Metadata relationship</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330"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974473222.emf"/>
                    <pic:cNvPicPr/>
                  </pic:nvPicPr>
                  <pic:blipFill>
                    <a:blip r:embed="mr_docxImage166" cstate="print"/>
                    <a:stretch>
                      <a:fillRect/>
                    </a:stretch>
                  </pic:blipFill>
                  <pic:spPr>
                    <a:xfrm rot="0">
                      <a:off x="0" y="0"/>
                      <a:ext cx="152400" cy="152400"/>
                    </a:xfrm>
                    <a:prstGeom prst="rect">
                      <a:avLst/>
                    </a:prstGeom>
                  </pic:spPr>
                </pic:pic>
              </a:graphicData>
            </a:graphic>
          </wp:inline>
        </w:drawing>
      </w:r>
      <w:r>
        <w:t xml:space="preserve"> </w:t>
      </w:r>
      <w:r>
        <w:t xml:space="preserve">was stated in</w:t>
      </w:r>
      <w:r>
        <w:rPr>
          <w:rFonts w:cs="Arial"/>
        </w:rPr>
        <w:fldChar w:fldCharType="begin"/>
      </w:r>
      <w:r>
        <w:instrText xml:space="preserve">XE"</w:instrText>
      </w:r>
      <w:r w:rsidRPr="00413D75">
        <w:rPr>
          <w:rFonts w:cs="Arial"/>
        </w:rPr>
        <w:instrText xml:space="preserve">was stated in</w:instrText>
      </w:r>
      <w:r>
        <w:instrText xml:space="preserve">"</w:instrText>
      </w:r>
      <w:r>
        <w:rPr>
          <w:rFonts w:cs="Arial"/>
        </w:rPr>
        <w:fldChar w:fldCharType="end"/>
      </w:r>
      <w:r>
        <w:t xml:space="preserve"> : </w:t>
      </w:r>
      <w:hyperlink w:anchor="_fa97e8600fa5d7e45f0100b981e94ee8" w:history="1">
        <w:r>
          <w:rStyle w:val="Hyperlink"/>
          <w:rPr>
            <w:rStyle w:val="Hyperlink"/>
          </w:rPr>
          <w:t xml:space="preserve">Statement</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
          Metadata representing the speech act, document or other record where a statement captured in a model was made.
          <w:br/>
          [OWL] rdfs:isDefinedBy
        </w:t>
      </w:r>
    </w:p>
    <w:p w:rsidP="00347871" w:rsidR="00347871" w:rsidRDefault="00347871">
      <w:pPr>
        <w:ind w:firstLine="720"/>
      </w:pPr>
      <w:r>
        <w:rPr>
          <w:noProof/>
        </w:rPr>
        <w:drawing>
          <wp:inline distT="0" distB="0" distL="0" distR="0">
            <wp:extent cx="152400" cy="152400"/>
            <wp:effectExtent l="0" t="0" r="0" b="0"/>
            <wp:docPr id="332"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974473222.emf"/>
                    <pic:cNvPicPr/>
                  </pic:nvPicPr>
                  <pic:blipFill>
                    <a:blip r:embed="mr_docxImage167" cstate="print"/>
                    <a:stretch>
                      <a:fillRect/>
                    </a:stretch>
                  </pic:blipFill>
                  <pic:spPr>
                    <a:xfrm rot="0">
                      <a:off x="0" y="0"/>
                      <a:ext cx="152400" cy="152400"/>
                    </a:xfrm>
                    <a:prstGeom prst="rect">
                      <a:avLst/>
                    </a:prstGeom>
                  </pic:spPr>
                </pic:pic>
              </a:graphicData>
            </a:graphic>
          </wp:inline>
        </w:drawing>
      </w:r>
      <w:r>
        <w:t xml:space="preserve"> </w:t>
      </w:r>
      <w:r>
        <w:t xml:space="preserve">resulted in</w:t>
      </w:r>
      <w:r>
        <w:rPr>
          <w:rFonts w:cs="Arial"/>
        </w:rPr>
        <w:fldChar w:fldCharType="begin"/>
      </w:r>
      <w:r>
        <w:instrText xml:space="preserve">XE"</w:instrText>
      </w:r>
      <w:r w:rsidRPr="00413D75">
        <w:rPr>
          <w:rFonts w:cs="Arial"/>
        </w:rPr>
        <w:instrText xml:space="preserve">resulted in</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p>
    <w:p w:rsidP="004E3AD0" w:rsidR="00347871" w:rsidRDefault="00347871">
      <w:pPr>
        <w:pStyle w:val="BodyText"/>
        <w:spacing w:after="120" w:before="60"/>
        <w:ind w:firstLine="720"/>
      </w:pPr>
      <w:r>
        <w:t xml:space="preserve">Statement made in a statement by an information source.</w:t>
      </w:r>
    </w:p>
    <w:p w:rsidP="00347871" w:rsidR="00347871" w:rsidRDefault="00347871"/>
    <w:p w:rsidP="00347871" w:rsidR="00347871" w:rsidRDefault="00347871">
      <w:pPr>
        <w:pStyle w:val="Heading2"/>
      </w:pPr>
      <w:bookmarkStart w:id="_1a6d88e097d757268d09f68af82fbd34" w:name="_1a6d88e097d757268d09f68af82fbd34"/>
      <w:r>
        <w:t xml:space="preserve">Class Definition</w:t>
      </w:r>
      <w:bookmarkEnd w:id="_1a6d88e097d757268d09f68af82fbd34"/>
      <w:r w:rsidRPr="003A31EC">
        <w:rPr>
          <w:rFonts w:cs="Arial"/>
        </w:rPr>
        <w:t xml:space="preserve"> </w:t>
      </w:r>
      <w:r>
        <w:rPr>
          <w:rFonts w:cs="Arial"/>
        </w:rPr>
        <w:fldChar w:fldCharType="begin"/>
      </w:r>
      <w:r>
        <w:instrText xml:space="preserve">XE"</w:instrText>
      </w:r>
      <w:r w:rsidRPr="00413D75">
        <w:rPr>
          <w:rFonts w:cs="Arial"/>
        </w:rPr>
        <w:instrText xml:space="preserve">Definition</w:instrText>
      </w:r>
      <w:r>
        <w:instrText xml:space="preserve">"</w:instrText>
      </w:r>
      <w:r>
        <w:rPr>
          <w:rFonts w:cs="Arial"/>
        </w:rPr>
        <w:fldChar w:fldCharType="end"/>
      </w:r>
      <w:r w:rsidR="009E71B4">
        <w:rPr>
          <w:rFonts w:cs="Arial"/>
        </w:rPr>
        <w:t xml:space="preserve"> </w:t>
      </w:r>
    </w:p>
    <w:p w:rsidP="00F71BA8" w:rsidR="00347871" w:rsidRDefault="00347871">
      <w:r>
        <w:t xml:space="preserve">
          An informal or natural language definition of a something and potentially a reference to external definitions.
          <w:br/>
          A Definition may be in the context of a natural language to scope the language it is expressed in.
          <w:br/>
          <w:br/>
          [ISO 1087] definition: representation of a concept (3.2.1) by a descriptive statement which serves to differentiate it from related concepts
          <w:br/>
          <w:br/>
          [FUML] Comment (where body corresponds with "text definition").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083d03a8bb38e1a0cab92a7dc3f1cf03" w:history="1">
        <w:r>
          <w:rStyle w:val="Hyperlink"/>
          <w:rPr>
            <w:rStyle w:val="Hyperlink"/>
          </w:rPr>
          <w:t xml:space="preserve">Metadata</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33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628099083.emf"/>
                    <pic:cNvPicPr/>
                  </pic:nvPicPr>
                  <pic:blipFill>
                    <a:blip r:embed="mr_docxImage168" cstate="print"/>
                    <a:stretch>
                      <a:fillRect/>
                    </a:stretch>
                  </pic:blipFill>
                  <pic:spPr>
                    <a:xfrm rot="0">
                      <a:off x="0" y="0"/>
                      <a:ext cx="152400" cy="152400"/>
                    </a:xfrm>
                    <a:prstGeom prst="rect">
                      <a:avLst/>
                    </a:prstGeom>
                  </pic:spPr>
                </pic:pic>
              </a:graphicData>
            </a:graphic>
          </wp:inline>
        </w:drawing>
      </w:r>
      <w:r>
        <w:t xml:space="preserve"> </w:t>
      </w:r>
      <w:r>
        <w:t xml:space="preserve">text definition</w:t>
      </w:r>
      <w:r>
        <w:rPr>
          <w:rFonts w:cs="Arial"/>
        </w:rPr>
        <w:fldChar w:fldCharType="begin"/>
      </w:r>
      <w:r>
        <w:instrText xml:space="preserve">XE"</w:instrText>
      </w:r>
      <w:r w:rsidRPr="00413D75">
        <w:rPr>
          <w:rFonts w:cs="Arial"/>
        </w:rPr>
        <w:instrText xml:space="preserve">text definition</w:instrText>
      </w:r>
      <w:r>
        <w:instrText xml:space="preserve">"</w:instrText>
      </w:r>
      <w:r>
        <w:rPr>
          <w:rFonts w:cs="Arial"/>
        </w:rPr>
        <w:fldChar w:fldCharType="end"/>
      </w:r>
      <w:r>
        <w:t xml:space="preserve"> : </w:t>
      </w:r>
      <w:hyperlink w:anchor="_f8b3b1f5ed63755061811cd6b69bc24f" w:history="1">
        <w:r>
          <w:rStyle w:val="Hyperlink"/>
          <w:rPr>
            <w:rStyle w:val="Hyperlink"/>
          </w:rPr>
          <w:t xml:space="preserve">String</w:t>
        </w:r>
      </w:hyperlink>
    </w:p>
    <w:p w:rsidP="00E04E71" w:rsidR="00347871" w:rsidRDefault="00347871">
      <w:pPr>
        <w:pStyle w:val="BodyText"/>
        <w:spacing w:after="120" w:before="0"/>
      </w:pPr>
      <w:r>
        <w:t xml:space="preserve">
          Text describing a something in natural language. The language may be indicated by a context of the definition.
          <w:br/>
          [OWL] rdfs:comment
        </w:t>
      </w:r>
    </w:p>
    <w:p w:rsidP="00E04E71" w:rsidR="00347871" w:rsidRDefault="00347871">
      <w:pPr>
        <w:pStyle w:val="BodyText2"/>
        <w:spacing w:after="0" w:line="240" w:lineRule="auto"/>
      </w:pPr>
      <w:r>
        <w:rPr>
          <w:noProof/>
        </w:rPr>
        <w:drawing>
          <wp:inline distT="0" distB="0" distL="0" distR="0">
            <wp:extent cx="152400" cy="152400"/>
            <wp:effectExtent l="0" t="0" r="0" b="0"/>
            <wp:docPr id="33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628099083.emf"/>
                    <pic:cNvPicPr/>
                  </pic:nvPicPr>
                  <pic:blipFill>
                    <a:blip r:embed="mr_docxImage169" cstate="print"/>
                    <a:stretch>
                      <a:fillRect/>
                    </a:stretch>
                  </pic:blipFill>
                  <pic:spPr>
                    <a:xfrm rot="0">
                      <a:off x="0" y="0"/>
                      <a:ext cx="152400" cy="152400"/>
                    </a:xfrm>
                    <a:prstGeom prst="rect">
                      <a:avLst/>
                    </a:prstGeom>
                  </pic:spPr>
                </pic:pic>
              </a:graphicData>
            </a:graphic>
          </wp:inline>
        </w:drawing>
      </w:r>
      <w:r>
        <w:t xml:space="preserve"> </w:t>
      </w:r>
      <w:r>
        <w:t xml:space="preserve">external reference</w:t>
      </w:r>
      <w:r>
        <w:rPr>
          <w:rFonts w:cs="Arial"/>
        </w:rPr>
        <w:fldChar w:fldCharType="begin"/>
      </w:r>
      <w:r>
        <w:instrText xml:space="preserve">XE"</w:instrText>
      </w:r>
      <w:r w:rsidRPr="00413D75">
        <w:rPr>
          <w:rFonts w:cs="Arial"/>
        </w:rPr>
        <w:instrText xml:space="preserve">external reference</w:instrText>
      </w:r>
      <w:r>
        <w:instrText xml:space="preserve">"</w:instrText>
      </w:r>
      <w:r>
        <w:rPr>
          <w:rFonts w:cs="Arial"/>
        </w:rPr>
        <w:fldChar w:fldCharType="end"/>
      </w:r>
      <w:r>
        <w:t xml:space="preserve"> : </w:t>
      </w:r>
      <w:hyperlink w:anchor="_f904ff1da5bfc3387d892b7e0fe9ecb1" w:history="1">
        <w:r>
          <w:rStyle w:val="Hyperlink"/>
          <w:rPr>
            <w:rStyle w:val="Hyperlink"/>
          </w:rPr>
          <w:t xml:space="preserve">IRI Identifier</w:t>
        </w:r>
      </w:hyperlink>
    </w:p>
    <w:p w:rsidP="00E04E71" w:rsidR="00347871" w:rsidRDefault="00347871">
      <w:pPr>
        <w:pStyle w:val="BodyText"/>
        <w:spacing w:after="120" w:before="0"/>
      </w:pPr>
      <w:r>
        <w:t xml:space="preserve">
          A reference to an external information resource that further defines something.
          <w:br/>
          [FIBO] ReferenceDOcument
        </w:t>
      </w:r>
    </w:p>
    <w:p w:rsidP="00E04E71" w:rsidR="00347871" w:rsidRDefault="00347871">
      <w:pPr>
        <w:pStyle w:val="BodyText2"/>
        <w:spacing w:after="0" w:line="240" w:lineRule="auto"/>
      </w:pPr>
      <w:r>
        <w:rPr>
          <w:noProof/>
        </w:rPr>
        <w:drawing>
          <wp:inline distT="0" distB="0" distL="0" distR="0">
            <wp:extent cx="152400" cy="152400"/>
            <wp:effectExtent l="0" t="0" r="0" b="0"/>
            <wp:docPr id="33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628099083.emf"/>
                    <pic:cNvPicPr/>
                  </pic:nvPicPr>
                  <pic:blipFill>
                    <a:blip r:embed="mr_docxImage170" cstate="print"/>
                    <a:stretch>
                      <a:fillRect/>
                    </a:stretch>
                  </pic:blipFill>
                  <pic:spPr>
                    <a:xfrm rot="0">
                      <a:off x="0" y="0"/>
                      <a:ext cx="152400" cy="152400"/>
                    </a:xfrm>
                    <a:prstGeom prst="rect">
                      <a:avLst/>
                    </a:prstGeom>
                  </pic:spPr>
                </pic:pic>
              </a:graphicData>
            </a:graphic>
          </wp:inline>
        </w:drawing>
      </w:r>
      <w:r>
        <w:t xml:space="preserve"> </w:t>
      </w:r>
      <w:r>
        <w:t xml:space="preserve">external term</w:t>
      </w:r>
      <w:r>
        <w:rPr>
          <w:rFonts w:cs="Arial"/>
        </w:rPr>
        <w:fldChar w:fldCharType="begin"/>
      </w:r>
      <w:r>
        <w:instrText xml:space="preserve">XE"</w:instrText>
      </w:r>
      <w:r w:rsidRPr="00413D75">
        <w:rPr>
          <w:rFonts w:cs="Arial"/>
        </w:rPr>
        <w:instrText xml:space="preserve">external term</w:instrText>
      </w:r>
      <w:r>
        <w:instrText xml:space="preserve">"</w:instrText>
      </w:r>
      <w:r>
        <w:rPr>
          <w:rFonts w:cs="Arial"/>
        </w:rPr>
        <w:fldChar w:fldCharType="end"/>
      </w:r>
      <w:r>
        <w:t xml:space="preserve"> : </w:t>
      </w:r>
      <w:hyperlink w:anchor="_1945edd0888993a52c5dc6467a7b3ef8" w:history="1">
        <w:r>
          <w:rStyle w:val="Hyperlink"/>
          <w:rPr>
            <w:rStyle w:val="Hyperlink"/>
          </w:rPr>
          <w:t xml:space="preserve">Term</w:t>
        </w:r>
      </w:hyperlink>
    </w:p>
    <w:p w:rsidP="00E04E71" w:rsidR="00347871" w:rsidRDefault="00347871">
      <w:pPr>
        <w:pStyle w:val="BodyText"/>
        <w:spacing w:after="120" w:before="0"/>
      </w:pPr>
      <w:r>
        <w:t xml:space="preserve">Specific term in an external resource that further defines something.</w:t>
      </w:r>
    </w:p>
    <w:p w:rsidP="00E04E71" w:rsidR="00347871" w:rsidRDefault="00347871">
      <w:pPr>
        <w:pStyle w:val="BodyText2"/>
        <w:spacing w:after="0" w:line="240" w:lineRule="auto"/>
      </w:pPr>
      <w:r>
        <w:rPr>
          <w:noProof/>
        </w:rPr>
        <w:drawing>
          <wp:inline distT="0" distB="0" distL="0" distR="0">
            <wp:extent cx="152400" cy="152400"/>
            <wp:effectExtent l="0" t="0" r="0" b="0"/>
            <wp:docPr id="34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628099083.emf"/>
                    <pic:cNvPicPr/>
                  </pic:nvPicPr>
                  <pic:blipFill>
                    <a:blip r:embed="mr_docxImage171" cstate="print"/>
                    <a:stretch>
                      <a:fillRect/>
                    </a:stretch>
                  </pic:blipFill>
                  <pic:spPr>
                    <a:xfrm rot="0">
                      <a:off x="0" y="0"/>
                      <a:ext cx="152400" cy="152400"/>
                    </a:xfrm>
                    <a:prstGeom prst="rect">
                      <a:avLst/>
                    </a:prstGeom>
                  </pic:spPr>
                </pic:pic>
              </a:graphicData>
            </a:graphic>
          </wp:inline>
        </w:drawing>
      </w:r>
      <w:r>
        <w:t xml:space="preserve"> </w:t>
      </w:r>
      <w:r>
        <w:t xml:space="preserve">summary description</w:t>
      </w:r>
      <w:r>
        <w:rPr>
          <w:rFonts w:cs="Arial"/>
        </w:rPr>
        <w:fldChar w:fldCharType="begin"/>
      </w:r>
      <w:r>
        <w:instrText xml:space="preserve">XE"</w:instrText>
      </w:r>
      <w:r w:rsidRPr="00413D75">
        <w:rPr>
          <w:rFonts w:cs="Arial"/>
        </w:rPr>
        <w:instrText xml:space="preserve">summary description</w:instrText>
      </w:r>
      <w:r>
        <w:instrText xml:space="preserve">"</w:instrText>
      </w:r>
      <w:r>
        <w:rPr>
          <w:rFonts w:cs="Arial"/>
        </w:rPr>
        <w:fldChar w:fldCharType="end"/>
      </w:r>
      <w:r>
        <w:t xml:space="preserve"> : </w:t>
      </w:r>
      <w:hyperlink w:anchor="_f8b3b1f5ed63755061811cd6b69bc24f" w:history="1">
        <w:r>
          <w:rStyle w:val="Hyperlink"/>
          <w:rPr>
            <w:rStyle w:val="Hyperlink"/>
          </w:rPr>
          <w:t xml:space="preserve">String</w:t>
        </w:r>
      </w:hyperlink>
    </w:p>
    <w:p w:rsidP="00E04E71" w:rsidR="00347871" w:rsidRDefault="00347871">
      <w:pPr>
        <w:pStyle w:val="BodyText"/>
        <w:spacing w:after="120" w:before="0"/>
      </w:pPr>
      <w:r>
        <w:t xml:space="preserve">A short description of something.</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34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414248466.emf"/>
                    <pic:cNvPicPr/>
                  </pic:nvPicPr>
                  <pic:blipFill>
                    <a:blip r:embed="mr_docxImage172" cstate="print"/>
                    <a:stretch>
                      <a:fillRect/>
                    </a:stretch>
                  </pic:blipFill>
                  <pic:spPr>
                    <a:xfrm rot="0">
                      <a:off x="0" y="0"/>
                      <a:ext cx="152400" cy="152400"/>
                    </a:xfrm>
                    <a:prstGeom prst="rect">
                      <a:avLst/>
                    </a:prstGeom>
                  </pic:spPr>
                </pic:pic>
              </a:graphicData>
            </a:graphic>
          </wp:inline>
        </w:drawing>
      </w:r>
      <w:r>
        <w:t xml:space="preserve"> </w:t>
      </w:r>
      <w:r w:rsidR="007A366F">
        <w:t xml:space="preserve">&lt;&lt;Annotation Property&gt;&gt;</w:t>
      </w:r>
      <w:r w:rsidR="0061586D">
        <w:t xml:space="preserve"> </w:t>
      </w:r>
      <w:r>
        <w:t xml:space="preserve">defines</w:t>
      </w:r>
      <w:r>
        <w:rPr>
          <w:rFonts w:cs="Arial"/>
        </w:rPr>
        <w:fldChar w:fldCharType="begin"/>
      </w:r>
      <w:r>
        <w:instrText xml:space="preserve">XE"</w:instrText>
      </w:r>
      <w:r w:rsidRPr="00413D75">
        <w:rPr>
          <w:rFonts w:cs="Arial"/>
        </w:rPr>
        <w:instrText xml:space="preserve">defines</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1</w:t>
      </w:r>
      <w:r>
        <w:t xml:space="preserve">]</w:t>
      </w:r>
      <w:r>
        <w:t xml:space="preserve"> </w:t>
      </w:r>
      <w:r>
        <w:t xml:space="preserve">  </w:t>
      </w:r>
      <w:r w:rsidRPr="00833C5F">
        <w:rPr>
          <w:i/>
        </w:rPr>
        <w:t xml:space="preserve">Redefines</w:t>
      </w:r>
      <w:r>
        <w:t xml:space="preserve">: </w:t>
      </w:r>
      <w:r>
        <w:t xml:space="preserve">metadata about</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7c14183741a6bbb21d2fd7dc5685175f" w:history="1">
        <w:r w:rsidRPr="00446E2F">
          <w:rStyle w:val="Hyperlink"/>
          <w:rPr>
            <w:color w:val="0066FF"/>
            <w:u w:val="single"/>
          </w:rPr>
          <w:t xml:space="preserve">Definition Relationship</w:t>
        </w:r>
      </w:hyperlink>
      <w:r w:rsidR="00446E2F">
        <w:t xml:space="preserve"> </w:t>
      </w:r>
    </w:p>
    <w:p w:rsidP="004E3AD0" w:rsidR="00347871" w:rsidRDefault="00347871">
      <w:pPr>
        <w:pStyle w:val="BodyText"/>
        <w:spacing w:after="120" w:before="60"/>
        <w:ind w:firstLine="720"/>
      </w:pPr>
      <w:r>
        <w:t xml:space="preserve">
          Some thing described by a definition.
          <w:br/>
          [FIBO] defines
          <w:br/>
          [FUML]annotatedElement
        </w:t>
      </w:r>
    </w:p>
    <w:p w:rsidP="00347871" w:rsidR="00347871" w:rsidRDefault="00347871"/>
    <w:p w:rsidP="00347871" w:rsidR="00347871" w:rsidRDefault="00347871">
      <w:pPr>
        <w:pStyle w:val="Heading2"/>
      </w:pPr>
      <w:bookmarkStart w:id="_7c14183741a6bbb21d2fd7dc5685175f" w:name="_7c14183741a6bbb21d2fd7dc5685175f"/>
      <w:r>
        <w:t xml:space="preserve">Association Definition Relationship</w:t>
      </w:r>
      <w:bookmarkEnd w:id="_7c14183741a6bbb21d2fd7dc5685175f"/>
      <w:r w:rsidRPr="003A31EC">
        <w:rPr>
          <w:rFonts w:cs="Arial"/>
        </w:rPr>
        <w:t xml:space="preserve"> </w:t>
      </w:r>
      <w:r>
        <w:rPr>
          <w:rFonts w:cs="Arial"/>
        </w:rPr>
        <w:fldChar w:fldCharType="begin"/>
      </w:r>
      <w:r>
        <w:instrText xml:space="preserve">XE"</w:instrText>
      </w:r>
      <w:r w:rsidRPr="00413D75">
        <w:rPr>
          <w:rFonts w:cs="Arial"/>
        </w:rPr>
        <w:instrText xml:space="preserve">Definition Relationship</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between a thing and its definitions.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b8c1a19be638ded573b2848c849fee69" w:history="1">
        <w:r>
          <w:rStyle w:val="Hyperlink"/>
          <w:rPr>
            <w:rStyle w:val="Hyperlink"/>
          </w:rPr>
          <w:t xml:space="preserve">Metadata relationship</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34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1414248466.emf"/>
                    <pic:cNvPicPr/>
                  </pic:nvPicPr>
                  <pic:blipFill>
                    <a:blip r:embed="mr_docxImage173" cstate="print"/>
                    <a:stretch>
                      <a:fillRect/>
                    </a:stretch>
                  </pic:blipFill>
                  <pic:spPr>
                    <a:xfrm rot="0">
                      <a:off x="0" y="0"/>
                      <a:ext cx="152400" cy="152400"/>
                    </a:xfrm>
                    <a:prstGeom prst="rect">
                      <a:avLst/>
                    </a:prstGeom>
                  </pic:spPr>
                </pic:pic>
              </a:graphicData>
            </a:graphic>
          </wp:inline>
        </w:drawing>
      </w:r>
      <w:r>
        <w:t xml:space="preserve"> </w:t>
      </w:r>
      <w:r>
        <w:t xml:space="preserve">defines</w:t>
      </w:r>
      <w:r>
        <w:rPr>
          <w:rFonts w:cs="Arial"/>
        </w:rPr>
        <w:fldChar w:fldCharType="begin"/>
      </w:r>
      <w:r>
        <w:instrText xml:space="preserve">XE"</w:instrText>
      </w:r>
      <w:r w:rsidRPr="00413D75">
        <w:rPr>
          <w:rFonts w:cs="Arial"/>
        </w:rPr>
        <w:instrText xml:space="preserve">defines</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1</w:t>
      </w:r>
      <w:r>
        <w:t xml:space="preserve">]</w:t>
      </w:r>
      <w:r>
        <w:t xml:space="preserve"> </w:t>
      </w:r>
      <w:r>
        <w:t xml:space="preserve">  </w:t>
      </w:r>
      <w:r w:rsidRPr="00833C5F">
        <w:rPr>
          <w:i/>
        </w:rPr>
        <w:t xml:space="preserve">Redefines</w:t>
      </w:r>
      <w:r>
        <w:t xml:space="preserve">: </w:t>
      </w:r>
      <w:r>
        <w:t xml:space="preserve">metadata about</w:t>
      </w:r>
      <w:r>
        <w:t xml:space="preserve">: </w:t>
      </w:r>
      <w:hyperlink w:anchor="_eb8398b5a178c638b98597120ec51c4d" w:history="1">
        <w:r>
          <w:rStyle w:val="Hyperlink"/>
          <w:rPr>
            <w:rStyle w:val="Hyperlink"/>
          </w:rPr>
          <w:t xml:space="preserve">Identifiable Entity</w:t>
        </w:r>
      </w:hyperlink>
      <w:r>
        <w:rPr>
          <w:rStyle w:val="Hyperlink"/>
        </w:rPr>
        <w:t xml:space="preserve">   </w:t>
      </w:r>
      <w:r>
        <w:t xml:space="preserve"> </w:t>
      </w:r>
    </w:p>
    <w:p w:rsidP="004E3AD0" w:rsidR="00347871" w:rsidRDefault="00347871">
      <w:pPr>
        <w:pStyle w:val="BodyText"/>
        <w:spacing w:after="120" w:before="60"/>
        <w:ind w:firstLine="720"/>
      </w:pPr>
      <w:r>
        <w:t xml:space="preserve">
          Some thing described by a definition.
          <w:br/>
          [FIBO] defines
          <w:br/>
          [FUML]annotatedElement
        </w:t>
      </w:r>
    </w:p>
    <w:p w:rsidP="00347871" w:rsidR="00347871" w:rsidRDefault="00347871">
      <w:pPr>
        <w:ind w:firstLine="720"/>
      </w:pPr>
      <w:r>
        <w:rPr>
          <w:noProof/>
        </w:rPr>
        <w:drawing>
          <wp:inline distT="0" distB="0" distL="0" distR="0">
            <wp:extent cx="152400" cy="152400"/>
            <wp:effectExtent l="0" t="0" r="0" b="0"/>
            <wp:docPr id="34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414248466.emf"/>
                    <pic:cNvPicPr/>
                  </pic:nvPicPr>
                  <pic:blipFill>
                    <a:blip r:embed="mr_docxImage174" cstate="print"/>
                    <a:stretch>
                      <a:fillRect/>
                    </a:stretch>
                  </pic:blipFill>
                  <pic:spPr>
                    <a:xfrm rot="0">
                      <a:off x="0" y="0"/>
                      <a:ext cx="152400" cy="152400"/>
                    </a:xfrm>
                    <a:prstGeom prst="rect">
                      <a:avLst/>
                    </a:prstGeom>
                  </pic:spPr>
                </pic:pic>
              </a:graphicData>
            </a:graphic>
          </wp:inline>
        </w:drawing>
      </w:r>
      <w:r>
        <w:t xml:space="preserve"> </w:t>
      </w:r>
      <w:r>
        <w:t xml:space="preserve">defined by</w:t>
      </w:r>
      <w:r>
        <w:rPr>
          <w:rFonts w:cs="Arial"/>
        </w:rPr>
        <w:fldChar w:fldCharType="begin"/>
      </w:r>
      <w:r>
        <w:instrText xml:space="preserve">XE"</w:instrText>
      </w:r>
      <w:r w:rsidRPr="00413D75">
        <w:rPr>
          <w:rFonts w:cs="Arial"/>
        </w:rPr>
        <w:instrText xml:space="preserve">defined by</w:instrText>
      </w:r>
      <w:r>
        <w:instrText xml:space="preserve">"</w:instrText>
      </w:r>
      <w:r>
        <w:rPr>
          <w:rFonts w:cs="Arial"/>
        </w:rPr>
        <w:fldChar w:fldCharType="end"/>
      </w:r>
      <w:r>
        <w:t xml:space="preserve"> : </w:t>
      </w:r>
      <w:hyperlink w:anchor="_1a6d88e097d757268d09f68af82fbd34" w:history="1">
        <w:r>
          <w:rStyle w:val="Hyperlink"/>
          <w:rPr>
            <w:rStyle w:val="Hyperlink"/>
          </w:rPr>
          <w:t xml:space="preserve">Definition</w:t>
        </w:r>
      </w:hyperlink>
      <w:r>
        <w:t xml:space="preserve"> [</w:t>
      </w:r>
      <w:r>
        <w:t xml:space="preserve">*</w:t>
      </w:r>
      <w:r>
        <w:t xml:space="preserve">]</w:t>
      </w:r>
      <w:r>
        <w:t xml:space="preserve"> </w:t>
      </w:r>
      <w:r>
        <w:t xml:space="preserve">  </w:t>
      </w:r>
      <w:r w:rsidRPr="00833C5F">
        <w:rPr>
          <w:i/>
        </w:rPr>
        <w:t xml:space="preserve">Redefines</w:t>
      </w:r>
      <w:r>
        <w:t xml:space="preserve">: </w:t>
      </w:r>
      <w:r>
        <w:t xml:space="preserve">metadata about</w:t>
      </w:r>
      <w:r>
        <w:t xml:space="preserve">: </w:t>
      </w:r>
      <w:hyperlink w:anchor="_eb8398b5a178c638b98597120ec51c4d" w:history="1">
        <w:r>
          <w:rStyle w:val="Hyperlink"/>
          <w:rPr>
            <w:rStyle w:val="Hyperlink"/>
          </w:rPr>
          <w:t xml:space="preserve">Identifiable Entity</w:t>
        </w:r>
      </w:hyperlink>
      <w:r>
        <w:rPr>
          <w:rStyle w:val="Hyperlink"/>
        </w:rPr>
        <w:t xml:space="preserve">   </w:t>
      </w:r>
      <w:r>
        <w:t xml:space="preserve"> </w:t>
      </w:r>
    </w:p>
    <w:p w:rsidP="004E3AD0" w:rsidR="00347871" w:rsidRDefault="00347871">
      <w:pPr>
        <w:pStyle w:val="BodyText"/>
        <w:spacing w:after="120" w:before="60"/>
        <w:ind w:firstLine="720"/>
      </w:pPr>
      <w:r>
        <w:t xml:space="preserve">
          An informal description of something.
          <w:br/>
          [FIBO] hasDefinition
          <w:br/>
          [UML] comment
          <w:br/>
          [FUML] ownedComment
          <w:br/>
        </w:t>
      </w:r>
    </w:p>
    <w:p w:rsidP="00347871" w:rsidR="00347871" w:rsidRDefault="00347871"/>
    <w:p w:rsidP="00347871" w:rsidR="00347871" w:rsidRDefault="00347871">
      <w:pPr>
        <w:pStyle w:val="Heading2"/>
      </w:pPr>
      <w:bookmarkStart w:id="_1e4f4f7a2bb7525a97cda0bc61f02036" w:name="_1e4f4f7a2bb7525a97cda0bc61f02036"/>
      <w:r>
        <w:t xml:space="preserve">Class Information Source</w:t>
      </w:r>
      <w:bookmarkEnd w:id="_1e4f4f7a2bb7525a97cda0bc61f02036"/>
      <w:r w:rsidRPr="003A31EC">
        <w:rPr>
          <w:rFonts w:cs="Arial"/>
        </w:rPr>
        <w:t xml:space="preserve"> </w:t>
      </w:r>
      <w:r>
        <w:rPr>
          <w:rFonts w:cs="Arial"/>
        </w:rPr>
        <w:fldChar w:fldCharType="begin"/>
      </w:r>
      <w:r>
        <w:instrText xml:space="preserve">XE"</w:instrText>
      </w:r>
      <w:r w:rsidRPr="00413D75">
        <w:rPr>
          <w:rFonts w:cs="Arial"/>
        </w:rPr>
        <w:instrText xml:space="preserve">Information Source</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
          Metadata defining the origin or provenance of a set of statements in a model or data.
          <w:br/>
          Note that the source could be a human, an organization, a mapping or other automated processes.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075b03ae73f89f5fcb1481cd5a16cbe" w:history="1">
        <w:r>
          <w:rStyle w:val="Hyperlink"/>
          <w:rPr>
            <w:rStyle w:val="Hyperlink"/>
          </w:rPr>
          <w:t xml:space="preserve">Actual Entity</w:t>
        </w:r>
      </w:hyperlink>
      <w:r>
        <w:t xml:space="preserve">, </w:t>
      </w:r>
      <w:hyperlink w:anchor="_083d03a8bb38e1a0cab92a7dc3f1cf03" w:history="1">
        <w:r>
          <w:rStyle w:val="Hyperlink"/>
          <w:rPr>
            <w:rStyle w:val="Hyperlink"/>
          </w:rPr>
          <w:t xml:space="preserve">Metadata</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34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414248466.emf"/>
                    <pic:cNvPicPr/>
                  </pic:nvPicPr>
                  <pic:blipFill>
                    <a:blip r:embed="mr_docxImage175" cstate="print"/>
                    <a:stretch>
                      <a:fillRect/>
                    </a:stretch>
                  </pic:blipFill>
                  <pic:spPr>
                    <a:xfrm rot="0">
                      <a:off x="0" y="0"/>
                      <a:ext cx="152400" cy="152400"/>
                    </a:xfrm>
                    <a:prstGeom prst="rect">
                      <a:avLst/>
                    </a:prstGeom>
                  </pic:spPr>
                </pic:pic>
              </a:graphicData>
            </a:graphic>
          </wp:inline>
        </w:drawing>
      </w:r>
      <w:r>
        <w:t xml:space="preserve"> </w:t>
      </w:r>
      <w:r w:rsidR="007A366F">
        <w:t xml:space="preserve">&lt;&lt;Annotation Property&gt;&gt;</w:t>
      </w:r>
      <w:r w:rsidR="0061586D">
        <w:t xml:space="preserve"> </w:t>
      </w:r>
      <w:r>
        <w:t xml:space="preserve">made statement</w:t>
      </w:r>
      <w:r>
        <w:rPr>
          <w:rFonts w:cs="Arial"/>
        </w:rPr>
        <w:fldChar w:fldCharType="begin"/>
      </w:r>
      <w:r>
        <w:instrText xml:space="preserve">XE"</w:instrText>
      </w:r>
      <w:r w:rsidRPr="00413D75">
        <w:rPr>
          <w:rFonts w:cs="Arial"/>
        </w:rPr>
        <w:instrText xml:space="preserve">made statement</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1..*</w:t>
      </w:r>
      <w:r>
        <w:t xml:space="preserve">]</w:t>
      </w:r>
      <w:r>
        <w:t xml:space="preserve"> </w:t>
      </w:r>
      <w:r>
        <w:t xml:space="preserve">  </w:t>
      </w:r>
      <w:r w:rsidRPr="00833C5F">
        <w:rPr>
          <w:i/>
        </w:rPr>
        <w:t xml:space="preserve">Subsets</w:t>
      </w:r>
      <w:r>
        <w:t xml:space="preserve">: </w:t>
      </w:r>
      <w:r>
        <w:t xml:space="preserve">metadata about</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62905418636fcf47a2b411ae4bbe9114" w:history="1">
        <w:r w:rsidRPr="00446E2F">
          <w:rStyle w:val="Hyperlink"/>
          <w:rPr>
            <w:color w:val="0066FF"/>
            <w:u w:val="single"/>
          </w:rPr>
          <w:t xml:space="preserve">Source of Information</w:t>
        </w:r>
      </w:hyperlink>
      <w:r w:rsidR="00446E2F">
        <w:t xml:space="preserve"> </w:t>
      </w:r>
    </w:p>
    <w:p w:rsidP="004E3AD0" w:rsidR="00347871" w:rsidRDefault="00347871">
      <w:pPr>
        <w:pStyle w:val="BodyText"/>
        <w:spacing w:after="120" w:before="60"/>
        <w:ind w:firstLine="720"/>
      </w:pPr>
      <w:r>
        <w:t xml:space="preserve">
          Metadata representing statements made by an authoritative source. 
          <w:br/>
          Sources may be people, organizations, documents, information systems, etc. 
        </w:t>
      </w:r>
    </w:p>
    <w:p w:rsidP="00347871" w:rsidR="00347871" w:rsidRDefault="00347871"/>
    <w:p w:rsidP="00347871" w:rsidR="00347871" w:rsidRDefault="00347871">
      <w:pPr>
        <w:pStyle w:val="Heading2"/>
      </w:pPr>
      <w:bookmarkStart w:id="_083d03a8bb38e1a0cab92a7dc3f1cf03" w:name="_083d03a8bb38e1a0cab92a7dc3f1cf03"/>
      <w:r>
        <w:t xml:space="preserve">Class Metadata</w:t>
      </w:r>
      <w:bookmarkEnd w:id="_083d03a8bb38e1a0cab92a7dc3f1cf03"/>
      <w:r w:rsidRPr="003A31EC">
        <w:rPr>
          <w:rFonts w:cs="Arial"/>
        </w:rPr>
        <w:t xml:space="preserve"> </w:t>
      </w:r>
      <w:r>
        <w:rPr>
          <w:rFonts w:cs="Arial"/>
        </w:rPr>
        <w:fldChar w:fldCharType="begin"/>
      </w:r>
      <w:r>
        <w:instrText xml:space="preserve">XE"</w:instrText>
      </w:r>
      <w:r w:rsidRPr="00413D75">
        <w:rPr>
          <w:rFonts w:cs="Arial"/>
        </w:rPr>
        <w:instrText xml:space="preserve">Metadata</w:instrText>
      </w:r>
      <w:r>
        <w:instrText xml:space="preserve">"</w:instrText>
      </w:r>
      <w:r>
        <w:rPr>
          <w:rFonts w:cs="Arial"/>
        </w:rPr>
        <w:fldChar w:fldCharType="end"/>
      </w:r>
      <w:r w:rsidR="009E71B4">
        <w:rPr>
          <w:rFonts w:cs="Arial"/>
        </w:rPr>
        <w:t xml:space="preserve"> </w:t>
      </w:r>
    </w:p>
    <w:p w:rsidP="00F71BA8" w:rsidR="00347871" w:rsidRDefault="00347871">
      <w:r>
        <w:t xml:space="preserve">
          Information about the source, provenance or origin of information. Metadata may be a managed entity, providing for provenance.
          <w:br/>
          [NIEM] MetadataType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b38efa9c56da3bc8ecb501e56419e41" w:history="1">
        <w:r>
          <w:rStyle w:val="Hyperlink"/>
          <w:rPr>
            <w:rStyle w:val="Hyperlink"/>
          </w:rPr>
          <w:t xml:space="preserve">Record</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35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414248466.emf"/>
                    <pic:cNvPicPr/>
                  </pic:nvPicPr>
                  <pic:blipFill>
                    <a:blip r:embed="mr_docxImage176" cstate="print"/>
                    <a:stretch>
                      <a:fillRect/>
                    </a:stretch>
                  </pic:blipFill>
                  <pic:spPr>
                    <a:xfrm rot="0">
                      <a:off x="0" y="0"/>
                      <a:ext cx="152400" cy="152400"/>
                    </a:xfrm>
                    <a:prstGeom prst="rect">
                      <a:avLst/>
                    </a:prstGeom>
                  </pic:spPr>
                </pic:pic>
              </a:graphicData>
            </a:graphic>
          </wp:inline>
        </w:drawing>
      </w:r>
      <w:r>
        <w:t xml:space="preserve"> </w:t>
      </w:r>
      <w:r w:rsidR="007A366F">
        <w:t xml:space="preserve">&lt;&lt;Annotation Property&gt;&gt;</w:t>
      </w:r>
      <w:r w:rsidR="0061586D">
        <w:t xml:space="preserve"> </w:t>
      </w:r>
      <w:r>
        <w:t xml:space="preserve">metadata about</w:t>
      </w:r>
      <w:r>
        <w:rPr>
          <w:rFonts w:cs="Arial"/>
        </w:rPr>
        <w:fldChar w:fldCharType="begin"/>
      </w:r>
      <w:r>
        <w:instrText xml:space="preserve">XE"</w:instrText>
      </w:r>
      <w:r w:rsidRPr="00413D75">
        <w:rPr>
          <w:rFonts w:cs="Arial"/>
        </w:rPr>
        <w:instrText xml:space="preserve">metadata about</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about</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b8c1a19be638ded573b2848c849fee69" w:history="1">
        <w:r w:rsidRPr="00446E2F">
          <w:rStyle w:val="Hyperlink"/>
          <w:rPr>
            <w:color w:val="0066FF"/>
            <w:u w:val="single"/>
          </w:rPr>
          <w:t xml:space="preserve">Metadata relationship</w:t>
        </w:r>
      </w:hyperlink>
      <w:r w:rsidR="00446E2F">
        <w:t xml:space="preserve"> </w:t>
      </w:r>
    </w:p>
    <w:p w:rsidP="004E3AD0" w:rsidR="00347871" w:rsidRDefault="00347871">
      <w:pPr>
        <w:pStyle w:val="BodyText"/>
        <w:spacing w:after="120" w:before="60"/>
        <w:ind w:firstLine="720"/>
      </w:pPr>
      <w:r>
        <w:t xml:space="preserve">
          The subject of metadata, the entity described by the metadata.
          <w:br/>
          [OWL] annotationSubject of Annotation Assertion
        </w:t>
      </w:r>
    </w:p>
    <w:p w:rsidP="00347871" w:rsidR="00347871" w:rsidRDefault="00347871"/>
    <w:p w:rsidP="00347871" w:rsidR="00347871" w:rsidRDefault="00347871">
      <w:pPr>
        <w:pStyle w:val="Heading2"/>
      </w:pPr>
      <w:bookmarkStart w:id="_b8c1a19be638ded573b2848c849fee69" w:name="_b8c1a19be638ded573b2848c849fee69"/>
      <w:r>
        <w:t xml:space="preserve">Association Metadata relationship</w:t>
      </w:r>
      <w:bookmarkEnd w:id="_b8c1a19be638ded573b2848c849fee69"/>
      <w:r w:rsidRPr="003A31EC">
        <w:rPr>
          <w:rFonts w:cs="Arial"/>
        </w:rPr>
        <w:t xml:space="preserve"> </w:t>
      </w:r>
      <w:r>
        <w:rPr>
          <w:rFonts w:cs="Arial"/>
        </w:rPr>
        <w:fldChar w:fldCharType="begin"/>
      </w:r>
      <w:r>
        <w:instrText xml:space="preserve">XE"</w:instrText>
      </w:r>
      <w:r w:rsidRPr="00413D75">
        <w:rPr>
          <w:rFonts w:cs="Arial"/>
        </w:rPr>
        <w:instrText xml:space="preserve">Metadata relationship</w:instrText>
      </w:r>
      <w:r>
        <w:instrText xml:space="preserve">"</w:instrText>
      </w:r>
      <w:r>
        <w:rPr>
          <w:rFonts w:cs="Arial"/>
        </w:rPr>
        <w:fldChar w:fldCharType="end"/>
      </w:r>
      <w:r w:rsidR="009E71B4">
        <w:rPr>
          <w:rFonts w:cs="Arial"/>
        </w:rPr>
        <w:t xml:space="preserve"> </w:t>
      </w:r>
    </w:p>
    <w:p w:rsidP="00F71BA8" w:rsidR="00347871" w:rsidRDefault="00347871">
      <w:r>
        <w:t xml:space="preserve">
          Relationship between something and metadata about that thing; data about data.
          <w:br/>
          [OWL] AnnotationAssertion
          <w:br/>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35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414248466.emf"/>
                    <pic:cNvPicPr/>
                  </pic:nvPicPr>
                  <pic:blipFill>
                    <a:blip r:embed="mr_docxImage177" cstate="print"/>
                    <a:stretch>
                      <a:fillRect/>
                    </a:stretch>
                  </pic:blipFill>
                  <pic:spPr>
                    <a:xfrm rot="0">
                      <a:off x="0" y="0"/>
                      <a:ext cx="152400" cy="152400"/>
                    </a:xfrm>
                    <a:prstGeom prst="rect">
                      <a:avLst/>
                    </a:prstGeom>
                  </pic:spPr>
                </pic:pic>
              </a:graphicData>
            </a:graphic>
          </wp:inline>
        </w:drawing>
      </w:r>
      <w:r>
        <w:t xml:space="preserve"> </w:t>
      </w:r>
      <w:r>
        <w:t xml:space="preserve">metadata about</w:t>
      </w:r>
      <w:r>
        <w:rPr>
          <w:rFonts w:cs="Arial"/>
        </w:rPr>
        <w:fldChar w:fldCharType="begin"/>
      </w:r>
      <w:r>
        <w:instrText xml:space="preserve">XE"</w:instrText>
      </w:r>
      <w:r w:rsidRPr="00413D75">
        <w:rPr>
          <w:rFonts w:cs="Arial"/>
        </w:rPr>
        <w:instrText xml:space="preserve">metadata about</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about</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The subject of metadata, the entity described by the metadata.
          <w:br/>
          [OWL] annotationSubject of Annotation Assertion
        </w:t>
      </w:r>
    </w:p>
    <w:p w:rsidP="00347871" w:rsidR="00347871" w:rsidRDefault="00347871">
      <w:pPr>
        <w:ind w:firstLine="720"/>
      </w:pPr>
      <w:r>
        <w:rPr>
          <w:noProof/>
        </w:rPr>
        <w:drawing>
          <wp:inline distT="0" distB="0" distL="0" distR="0">
            <wp:extent cx="152400" cy="152400"/>
            <wp:effectExtent l="0" t="0" r="0" b="0"/>
            <wp:docPr id="35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414248466.emf"/>
                    <pic:cNvPicPr/>
                  </pic:nvPicPr>
                  <pic:blipFill>
                    <a:blip r:embed="mr_docxImage178" cstate="print"/>
                    <a:stretch>
                      <a:fillRect/>
                    </a:stretch>
                  </pic:blipFill>
                  <pic:spPr>
                    <a:xfrm rot="0">
                      <a:off x="0" y="0"/>
                      <a:ext cx="152400" cy="152400"/>
                    </a:xfrm>
                    <a:prstGeom prst="rect">
                      <a:avLst/>
                    </a:prstGeom>
                  </pic:spPr>
                </pic:pic>
              </a:graphicData>
            </a:graphic>
          </wp:inline>
        </w:drawing>
      </w:r>
      <w:r>
        <w:t xml:space="preserve"> </w:t>
      </w:r>
      <w:r>
        <w:t xml:space="preserve">has metadata</w:t>
      </w:r>
      <w:r>
        <w:rPr>
          <w:rFonts w:cs="Arial"/>
        </w:rPr>
        <w:fldChar w:fldCharType="begin"/>
      </w:r>
      <w:r>
        <w:instrText xml:space="preserve">XE"</w:instrText>
      </w:r>
      <w:r w:rsidRPr="00413D75">
        <w:rPr>
          <w:rFonts w:cs="Arial"/>
        </w:rPr>
        <w:instrText xml:space="preserve">has metadata</w:instrText>
      </w:r>
      <w:r>
        <w:instrText xml:space="preserve">"</w:instrText>
      </w:r>
      <w:r>
        <w:rPr>
          <w:rFonts w:cs="Arial"/>
        </w:rPr>
        <w:fldChar w:fldCharType="end"/>
      </w:r>
      <w:r>
        <w:t xml:space="preserve"> : </w:t>
      </w:r>
      <w:hyperlink w:anchor="_083d03a8bb38e1a0cab92a7dc3f1cf03" w:history="1">
        <w:r>
          <w:rStyle w:val="Hyperlink"/>
          <w:rPr>
            <w:rStyle w:val="Hyperlink"/>
          </w:rPr>
          <w:t xml:space="preserve">Metadata</w:t>
        </w:r>
      </w:hyperlink>
      <w:r>
        <w:t xml:space="preserve"> [</w:t>
      </w:r>
      <w:r>
        <w:t xml:space="preserve">*</w:t>
      </w:r>
      <w:r>
        <w:t xml:space="preserve">]</w:t>
      </w:r>
      <w:r>
        <w:t xml:space="preserve"> </w:t>
      </w:r>
      <w:r>
        <w:t xml:space="preserve">  </w:t>
      </w:r>
      <w:r w:rsidRPr="00833C5F">
        <w:rPr>
          <w:i/>
        </w:rPr>
        <w:t xml:space="preserve">Subsets</w:t>
      </w:r>
      <w:r>
        <w:t xml:space="preserve">: </w:t>
      </w:r>
      <w:r>
        <w:t xml:space="preserve">about</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Metadata associated with (data about the information concerning) the subject entity.
          <w:br/>
          [OWL] AnnotationProperty, annotationValue of Annotation Assertion
        </w:t>
      </w:r>
    </w:p>
    <w:p w:rsidP="00347871" w:rsidR="00347871" w:rsidRDefault="00347871"/>
    <w:p w:rsidP="00347871" w:rsidR="00347871" w:rsidRDefault="00347871">
      <w:pPr>
        <w:pStyle w:val="Heading2"/>
      </w:pPr>
      <w:bookmarkStart w:id="_23f8eba7f34f310faa376a3f5159c46b" w:name="_23f8eba7f34f310faa376a3f5159c46b"/>
      <w:r>
        <w:t xml:space="preserve">Association Record of an Entity</w:t>
      </w:r>
      <w:bookmarkEnd w:id="_23f8eba7f34f310faa376a3f5159c46b"/>
      <w:r w:rsidRPr="003A31EC">
        <w:rPr>
          <w:rFonts w:cs="Arial"/>
        </w:rPr>
        <w:t xml:space="preserve"> </w:t>
      </w:r>
      <w:r>
        <w:rPr>
          <w:rFonts w:cs="Arial"/>
        </w:rPr>
        <w:fldChar w:fldCharType="begin"/>
      </w:r>
      <w:r>
        <w:instrText xml:space="preserve">XE"</w:instrText>
      </w:r>
      <w:r w:rsidRPr="00413D75">
        <w:rPr>
          <w:rFonts w:cs="Arial"/>
        </w:rPr>
        <w:instrText xml:space="preserve">Record of an Entity</w:instrText>
      </w:r>
      <w:r>
        <w:instrText xml:space="preserve">"</w:instrText>
      </w:r>
      <w:r>
        <w:rPr>
          <w:rFonts w:cs="Arial"/>
        </w:rPr>
        <w:fldChar w:fldCharType="end"/>
      </w:r>
      <w:r w:rsidR="009E71B4">
        <w:rPr>
          <w:rFonts w:cs="Arial"/>
        </w:rPr>
        <w:t xml:space="preserve"> </w:t>
      </w:r>
    </w:p>
    <w:p w:rsidP="00F71BA8" w:rsidR="00347871" w:rsidRDefault="00347871">
      <w:r>
        <w:t xml:space="preserve">
          Relationship between a thing and records (or information) about that thing.
          <w:br/>
          Note that in SMIF, things refer to the actual thing they represent, not data about it (unless the type is a record, in which case the "thing" is the data). This relationship recognizes that both a thing and data about the thing are things.
          <w:br/>
          <w:br/>
          [IDEAS] describedBy: A representedBy that asserts that a Description describes a Thing.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35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414248466.emf"/>
                    <pic:cNvPicPr/>
                  </pic:nvPicPr>
                  <pic:blipFill>
                    <a:blip r:embed="mr_docxImage179" cstate="print"/>
                    <a:stretch>
                      <a:fillRect/>
                    </a:stretch>
                  </pic:blipFill>
                  <pic:spPr>
                    <a:xfrm rot="0">
                      <a:off x="0" y="0"/>
                      <a:ext cx="152400" cy="152400"/>
                    </a:xfrm>
                    <a:prstGeom prst="rect">
                      <a:avLst/>
                    </a:prstGeom>
                  </pic:spPr>
                </pic:pic>
              </a:graphicData>
            </a:graphic>
          </wp:inline>
        </w:drawing>
      </w:r>
      <w:r>
        <w:t xml:space="preserve"> </w:t>
      </w:r>
      <w:r>
        <w:t xml:space="preserve">about</w:t>
      </w:r>
      <w:r>
        <w:rPr>
          <w:rFonts w:cs="Arial"/>
        </w:rPr>
        <w:fldChar w:fldCharType="begin"/>
      </w:r>
      <w:r>
        <w:instrText xml:space="preserve">XE"</w:instrText>
      </w:r>
      <w:r w:rsidRPr="00413D75">
        <w:rPr>
          <w:rFonts w:cs="Arial"/>
        </w:rPr>
        <w:instrText xml:space="preserve">about</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about</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The thing described by a record.</w:t>
      </w:r>
    </w:p>
    <w:p w:rsidP="00347871" w:rsidR="00347871" w:rsidRDefault="00347871">
      <w:pPr>
        <w:ind w:firstLine="720"/>
      </w:pPr>
      <w:r>
        <w:rPr>
          <w:noProof/>
        </w:rPr>
        <w:drawing>
          <wp:inline distT="0" distB="0" distL="0" distR="0">
            <wp:extent cx="152400" cy="152400"/>
            <wp:effectExtent l="0" t="0" r="0" b="0"/>
            <wp:docPr id="35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1414248466.emf"/>
                    <pic:cNvPicPr/>
                  </pic:nvPicPr>
                  <pic:blipFill>
                    <a:blip r:embed="mr_docxImage180" cstate="print"/>
                    <a:stretch>
                      <a:fillRect/>
                    </a:stretch>
                  </pic:blipFill>
                  <pic:spPr>
                    <a:xfrm rot="0">
                      <a:off x="0" y="0"/>
                      <a:ext cx="152400" cy="152400"/>
                    </a:xfrm>
                    <a:prstGeom prst="rect">
                      <a:avLst/>
                    </a:prstGeom>
                  </pic:spPr>
                </pic:pic>
              </a:graphicData>
            </a:graphic>
          </wp:inline>
        </w:drawing>
      </w:r>
      <w:r>
        <w:t xml:space="preserve"> </w:t>
      </w:r>
      <w:r>
        <w:t xml:space="preserve">has record</w:t>
      </w:r>
      <w:r>
        <w:rPr>
          <w:rFonts w:cs="Arial"/>
        </w:rPr>
        <w:fldChar w:fldCharType="begin"/>
      </w:r>
      <w:r>
        <w:instrText xml:space="preserve">XE"</w:instrText>
      </w:r>
      <w:r w:rsidRPr="00413D75">
        <w:rPr>
          <w:rFonts w:cs="Arial"/>
        </w:rPr>
        <w:instrText xml:space="preserve">has record</w:instrText>
      </w:r>
      <w:r>
        <w:instrText xml:space="preserve">"</w:instrText>
      </w:r>
      <w:r>
        <w:rPr>
          <w:rFonts w:cs="Arial"/>
        </w:rPr>
        <w:fldChar w:fldCharType="end"/>
      </w:r>
      <w:r>
        <w:t xml:space="preserve"> : </w:t>
      </w:r>
      <w:hyperlink w:anchor="_8b38efa9c56da3bc8ecb501e56419e41" w:history="1">
        <w:r>
          <w:rStyle w:val="Hyperlink"/>
          <w:rPr>
            <w:rStyle w:val="Hyperlink"/>
          </w:rPr>
          <w:t xml:space="preserve">Record</w:t>
        </w:r>
      </w:hyperlink>
      <w:r>
        <w:t xml:space="preserve"> [</w:t>
      </w:r>
      <w:r>
        <w:t xml:space="preserve">*</w:t>
      </w:r>
      <w:r>
        <w:t xml:space="preserve">]</w:t>
      </w:r>
      <w:r>
        <w:t xml:space="preserve"> </w:t>
      </w:r>
      <w:r>
        <w:t xml:space="preserve">  </w:t>
      </w:r>
      <w:r w:rsidRPr="00833C5F">
        <w:rPr>
          <w:i/>
        </w:rPr>
        <w:t xml:space="preserve">Subsets</w:t>
      </w:r>
      <w:r>
        <w:t xml:space="preserve">: </w:t>
      </w:r>
      <w:r>
        <w:t xml:space="preserve">about</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record about something.</w:t>
      </w:r>
    </w:p>
    <w:p w:rsidP="00347871" w:rsidR="00347871" w:rsidRDefault="00347871"/>
    <w:p w:rsidP="00347871" w:rsidR="00347871" w:rsidRDefault="00347871">
      <w:pPr>
        <w:pStyle w:val="Heading2"/>
      </w:pPr>
      <w:bookmarkStart w:id="_62905418636fcf47a2b411ae4bbe9114" w:name="_62905418636fcf47a2b411ae4bbe9114"/>
      <w:r>
        <w:t xml:space="preserve">Association Source of Information</w:t>
      </w:r>
      <w:bookmarkEnd w:id="_62905418636fcf47a2b411ae4bbe9114"/>
      <w:r w:rsidRPr="003A31EC">
        <w:rPr>
          <w:rFonts w:cs="Arial"/>
        </w:rPr>
        <w:t xml:space="preserve"> </w:t>
      </w:r>
      <w:r>
        <w:rPr>
          <w:rFonts w:cs="Arial"/>
        </w:rPr>
        <w:fldChar w:fldCharType="begin"/>
      </w:r>
      <w:r>
        <w:instrText xml:space="preserve">XE"</w:instrText>
      </w:r>
      <w:r w:rsidRPr="00413D75">
        <w:rPr>
          <w:rFonts w:cs="Arial"/>
        </w:rPr>
        <w:instrText xml:space="preserve">Source of Information</w:instrText>
      </w:r>
      <w:r>
        <w:instrText xml:space="preserve">"</w:instrText>
      </w:r>
      <w:r>
        <w:rPr>
          <w:rFonts w:cs="Arial"/>
        </w:rPr>
        <w:fldChar w:fldCharType="end"/>
      </w:r>
      <w:r w:rsidR="009E71B4">
        <w:rPr>
          <w:rFonts w:cs="Arial"/>
        </w:rPr>
        <w:t xml:space="preserve"> </w:t>
      </w:r>
    </w:p>
    <w:p w:rsidP="00F71BA8" w:rsidR="00347871" w:rsidRDefault="00347871">
      <w:r>
        <w:t xml:space="preserve">
          Relation defining an entity making a statement represented within a model. E.g. the person or organization that made a statement.
          <w:br/>
          <w:br/>
          [ISO 1087] source identifier: information in a terminological entry (3.8.2) which indicates the source documenting the terminological data (3.8.1)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36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414248466.emf"/>
                    <pic:cNvPicPr/>
                  </pic:nvPicPr>
                  <pic:blipFill>
                    <a:blip r:embed="mr_docxImage181" cstate="print"/>
                    <a:stretch>
                      <a:fillRect/>
                    </a:stretch>
                  </pic:blipFill>
                  <pic:spPr>
                    <a:xfrm rot="0">
                      <a:off x="0" y="0"/>
                      <a:ext cx="152400" cy="152400"/>
                    </a:xfrm>
                    <a:prstGeom prst="rect">
                      <a:avLst/>
                    </a:prstGeom>
                  </pic:spPr>
                </pic:pic>
              </a:graphicData>
            </a:graphic>
          </wp:inline>
        </w:drawing>
      </w:r>
      <w:r>
        <w:t xml:space="preserve"> </w:t>
      </w:r>
      <w:r>
        <w:t xml:space="preserve">made statement</w:t>
      </w:r>
      <w:r>
        <w:rPr>
          <w:rFonts w:cs="Arial"/>
        </w:rPr>
        <w:fldChar w:fldCharType="begin"/>
      </w:r>
      <w:r>
        <w:instrText xml:space="preserve">XE"</w:instrText>
      </w:r>
      <w:r w:rsidRPr="00413D75">
        <w:rPr>
          <w:rFonts w:cs="Arial"/>
        </w:rPr>
        <w:instrText xml:space="preserve">made statement</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1..*</w:t>
      </w:r>
      <w:r>
        <w:t xml:space="preserve">]</w:t>
      </w:r>
      <w:r>
        <w:t xml:space="preserve"> </w:t>
      </w:r>
      <w:r>
        <w:t xml:space="preserve">  </w:t>
      </w:r>
      <w:r w:rsidRPr="00833C5F">
        <w:rPr>
          <w:i/>
        </w:rPr>
        <w:t xml:space="preserve">Subsets</w:t>
      </w:r>
      <w:r>
        <w:t xml:space="preserve">: </w:t>
      </w:r>
      <w:r>
        <w:t xml:space="preserve">about</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Metadata representing statements made by an authoritative source. 
          <w:br/>
          Sources may be people, organizations, documents, information systems, etc. 
        </w:t>
      </w:r>
    </w:p>
    <w:p w:rsidP="00347871" w:rsidR="00347871" w:rsidRDefault="00347871">
      <w:pPr>
        <w:ind w:firstLine="720"/>
      </w:pPr>
      <w:r>
        <w:rPr>
          <w:noProof/>
        </w:rPr>
        <w:drawing>
          <wp:inline distT="0" distB="0" distL="0" distR="0">
            <wp:extent cx="152400" cy="152400"/>
            <wp:effectExtent l="0" t="0" r="0" b="0"/>
            <wp:docPr id="36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414248466.emf"/>
                    <pic:cNvPicPr/>
                  </pic:nvPicPr>
                  <pic:blipFill>
                    <a:blip r:embed="mr_docxImage182" cstate="print"/>
                    <a:stretch>
                      <a:fillRect/>
                    </a:stretch>
                  </pic:blipFill>
                  <pic:spPr>
                    <a:xfrm rot="0">
                      <a:off x="0" y="0"/>
                      <a:ext cx="152400" cy="152400"/>
                    </a:xfrm>
                    <a:prstGeom prst="rect">
                      <a:avLst/>
                    </a:prstGeom>
                  </pic:spPr>
                </pic:pic>
              </a:graphicData>
            </a:graphic>
          </wp:inline>
        </w:drawing>
      </w:r>
      <w:r>
        <w:t xml:space="preserve"> </w:t>
      </w:r>
      <w:r>
        <w:t xml:space="preserve">has authoritative source</w:t>
      </w:r>
      <w:r>
        <w:rPr>
          <w:rFonts w:cs="Arial"/>
        </w:rPr>
        <w:fldChar w:fldCharType="begin"/>
      </w:r>
      <w:r>
        <w:instrText xml:space="preserve">XE"</w:instrText>
      </w:r>
      <w:r w:rsidRPr="00413D75">
        <w:rPr>
          <w:rFonts w:cs="Arial"/>
        </w:rPr>
        <w:instrText xml:space="preserve">has authoritative source</w:instrText>
      </w:r>
      <w:r>
        <w:instrText xml:space="preserve">"</w:instrText>
      </w:r>
      <w:r>
        <w:rPr>
          <w:rFonts w:cs="Arial"/>
        </w:rPr>
        <w:fldChar w:fldCharType="end"/>
      </w:r>
      <w:r>
        <w:t xml:space="preserve"> : </w:t>
      </w:r>
      <w:hyperlink w:anchor="_1e4f4f7a2bb7525a97cda0bc61f02036" w:history="1">
        <w:r>
          <w:rStyle w:val="Hyperlink"/>
          <w:rPr>
            <w:rStyle w:val="Hyperlink"/>
          </w:rPr>
          <w:t xml:space="preserve">Information Source</w:t>
        </w:r>
      </w:hyperlink>
      <w:r>
        <w:t xml:space="preserve"> [</w:t>
      </w:r>
      <w:r>
        <w:t xml:space="preserve">*</w:t>
      </w:r>
      <w:r>
        <w:t xml:space="preserve">]</w:t>
      </w:r>
      <w:r>
        <w:t xml:space="preserve"> </w:t>
      </w:r>
      <w:r>
        <w:t xml:space="preserve">  </w:t>
      </w:r>
      <w:r w:rsidRPr="00833C5F">
        <w:rPr>
          <w:i/>
        </w:rPr>
        <w:t xml:space="preserve">Subsets</w:t>
      </w:r>
      <w:r>
        <w:t xml:space="preserve">: </w:t>
      </w:r>
      <w:r>
        <w:t xml:space="preserve">about</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Metadata representing the authority behind a statement - who or what made a statement captured in a model.</w:t>
      </w:r>
    </w:p>
    <w:p w:rsidP="00347871" w:rsidR="00347871" w:rsidRDefault="00347871"/>
    <w:p w:rsidP="00347871" w:rsidR="00347871" w:rsidRDefault="00347871">
      <w:pPr>
        <w:pStyle w:val="Heading2"/>
      </w:pPr>
      <w:bookmarkStart w:id="_fa97e8600fa5d7e45f0100b981e94ee8" w:name="_fa97e8600fa5d7e45f0100b981e94ee8"/>
      <w:r>
        <w:t xml:space="preserve">Class Statement</w:t>
      </w:r>
      <w:bookmarkEnd w:id="_fa97e8600fa5d7e45f0100b981e94ee8"/>
      <w:r w:rsidRPr="003A31EC">
        <w:rPr>
          <w:rFonts w:cs="Arial"/>
        </w:rPr>
        <w:t xml:space="preserve"> </w:t>
      </w:r>
      <w:r>
        <w:rPr>
          <w:rFonts w:cs="Arial"/>
        </w:rPr>
        <w:fldChar w:fldCharType="begin"/>
      </w:r>
      <w:r>
        <w:instrText xml:space="preserve">XE"</w:instrText>
      </w:r>
      <w:r w:rsidRPr="00413D75">
        <w:rPr>
          <w:rFonts w:cs="Arial"/>
        </w:rPr>
        <w:instrText xml:space="preserve">Statement</w:instrText>
      </w:r>
      <w:r>
        <w:instrText xml:space="preserve">"</w:instrText>
      </w:r>
      <w:r>
        <w:rPr>
          <w:rFonts w:cs="Arial"/>
        </w:rPr>
        <w:fldChar w:fldCharType="end"/>
      </w:r>
      <w:r w:rsidR="009E71B4">
        <w:rPr>
          <w:rFonts w:cs="Arial"/>
        </w:rPr>
        <w:t xml:space="preserve"> </w:t>
      </w:r>
    </w:p>
    <w:p w:rsidP="00F71BA8" w:rsidR="00347871" w:rsidRDefault="00347871">
      <w:r>
        <w:t xml:space="preserve">
          Statements provide metadata as to the source of information - who or what said it.
          <w:br/>
          This source of the information may be captured using "InformationSource" metadata about the metadata.
          <w:br/>
          <w:br/>
          [ISO11404] provision that conveys information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083d03a8bb38e1a0cab92a7dc3f1cf03" w:history="1">
        <w:r>
          <w:rStyle w:val="Hyperlink"/>
          <w:rPr>
            <w:rStyle w:val="Hyperlink"/>
          </w:rPr>
          <w:t xml:space="preserve">Metadata</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36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628099083.emf"/>
                    <pic:cNvPicPr/>
                  </pic:nvPicPr>
                  <pic:blipFill>
                    <a:blip r:embed="mr_docxImage183" cstate="print"/>
                    <a:stretch>
                      <a:fillRect/>
                    </a:stretch>
                  </pic:blipFill>
                  <pic:spPr>
                    <a:xfrm rot="0">
                      <a:off x="0" y="0"/>
                      <a:ext cx="152400" cy="152400"/>
                    </a:xfrm>
                    <a:prstGeom prst="rect">
                      <a:avLst/>
                    </a:prstGeom>
                  </pic:spPr>
                </pic:pic>
              </a:graphicData>
            </a:graphic>
          </wp:inline>
        </w:drawing>
      </w:r>
      <w:r>
        <w:t xml:space="preserve"> </w:t>
      </w:r>
      <w:r>
        <w:t xml:space="preserve">statement date and time</w:t>
      </w:r>
      <w:r>
        <w:rPr>
          <w:rFonts w:cs="Arial"/>
        </w:rPr>
        <w:fldChar w:fldCharType="begin"/>
      </w:r>
      <w:r>
        <w:instrText xml:space="preserve">XE"</w:instrText>
      </w:r>
      <w:r w:rsidRPr="00413D75">
        <w:rPr>
          <w:rFonts w:cs="Arial"/>
        </w:rPr>
        <w:instrText xml:space="preserve">statement date and time</w:instrText>
      </w:r>
      <w:r>
        <w:instrText xml:space="preserve">"</w:instrText>
      </w:r>
      <w:r>
        <w:rPr>
          <w:rFonts w:cs="Arial"/>
        </w:rPr>
        <w:fldChar w:fldCharType="end"/>
      </w:r>
      <w:r>
        <w:t xml:space="preserve"> : </w:t>
      </w:r>
      <w:hyperlink w:anchor="_b08132d9b30f1d47632a28aa6e4894bf" w:history="1">
        <w:r>
          <w:rStyle w:val="Hyperlink"/>
          <w:rPr>
            <w:rStyle w:val="Hyperlink"/>
          </w:rPr>
          <w:t xml:space="preserve">Value Type</w:t>
        </w:r>
      </w:hyperlink>
    </w:p>
    <w:p w:rsidP="00E04E71" w:rsidR="00347871" w:rsidRDefault="00347871">
      <w:pPr>
        <w:pStyle w:val="BodyText"/>
        <w:spacing w:after="120" w:before="0"/>
      </w:pPr>
      <w:r>
        <w:t xml:space="preserve">Metadata representing the date and time the statement was made or modified.</w:t>
      </w:r>
    </w:p>
    <w:p w:rsidP="00E04E71" w:rsidR="00347871" w:rsidRDefault="00347871">
      <w:pPr>
        <w:pStyle w:val="BodyText2"/>
        <w:spacing w:after="0" w:line="240" w:lineRule="auto"/>
      </w:pPr>
      <w:r>
        <w:rPr>
          <w:noProof/>
        </w:rPr>
        <w:drawing>
          <wp:inline distT="0" distB="0" distL="0" distR="0">
            <wp:extent cx="152400" cy="152400"/>
            <wp:effectExtent l="0" t="0" r="0" b="0"/>
            <wp:docPr id="36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628099083.emf"/>
                    <pic:cNvPicPr/>
                  </pic:nvPicPr>
                  <pic:blipFill>
                    <a:blip r:embed="mr_docxImage184" cstate="print"/>
                    <a:stretch>
                      <a:fillRect/>
                    </a:stretch>
                  </pic:blipFill>
                  <pic:spPr>
                    <a:xfrm rot="0">
                      <a:off x="0" y="0"/>
                      <a:ext cx="152400" cy="152400"/>
                    </a:xfrm>
                    <a:prstGeom prst="rect">
                      <a:avLst/>
                    </a:prstGeom>
                  </pic:spPr>
                </pic:pic>
              </a:graphicData>
            </a:graphic>
          </wp:inline>
        </w:drawing>
      </w:r>
      <w:r>
        <w:t xml:space="preserve"> </w:t>
      </w:r>
      <w:r>
        <w:t xml:space="preserve">version</w:t>
      </w:r>
      <w:r>
        <w:rPr>
          <w:rFonts w:cs="Arial"/>
        </w:rPr>
        <w:fldChar w:fldCharType="begin"/>
      </w:r>
      <w:r>
        <w:instrText xml:space="preserve">XE"</w:instrText>
      </w:r>
      <w:r w:rsidRPr="00413D75">
        <w:rPr>
          <w:rFonts w:cs="Arial"/>
        </w:rPr>
        <w:instrText xml:space="preserve">version</w:instrText>
      </w:r>
      <w:r>
        <w:instrText xml:space="preserve">"</w:instrText>
      </w:r>
      <w:r>
        <w:rPr>
          <w:rFonts w:cs="Arial"/>
        </w:rPr>
        <w:fldChar w:fldCharType="end"/>
      </w:r>
      <w:r>
        <w:t xml:space="preserve"> : </w:t>
      </w:r>
      <w:hyperlink w:anchor="_b08132d9b30f1d47632a28aa6e4894bf" w:history="1">
        <w:r>
          <w:rStyle w:val="Hyperlink"/>
          <w:rPr>
            <w:rStyle w:val="Hyperlink"/>
          </w:rPr>
          <w:t xml:space="preserve">Value Type</w:t>
        </w:r>
      </w:hyperlink>
    </w:p>
    <w:p w:rsidP="00E04E71" w:rsidR="00347871" w:rsidRDefault="00347871">
      <w:pPr>
        <w:pStyle w:val="BodyText"/>
        <w:spacing w:after="120" w:before="0"/>
      </w:pPr>
      <w:r>
        <w:t xml:space="preserve">Metadata representing an identifier for a version of information.</w:t>
      </w:r>
    </w:p>
    <w:p w:rsidP="00E04E71" w:rsidR="00347871" w:rsidRDefault="00347871">
      <w:pPr>
        <w:pStyle w:val="BodyText2"/>
        <w:spacing w:after="0" w:line="240" w:lineRule="auto"/>
      </w:pPr>
      <w:r>
        <w:rPr>
          <w:noProof/>
        </w:rPr>
        <w:drawing>
          <wp:inline distT="0" distB="0" distL="0" distR="0">
            <wp:extent cx="152400" cy="152400"/>
            <wp:effectExtent l="0" t="0" r="0" b="0"/>
            <wp:docPr id="36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628099083.emf"/>
                    <pic:cNvPicPr/>
                  </pic:nvPicPr>
                  <pic:blipFill>
                    <a:blip r:embed="mr_docxImage185" cstate="print"/>
                    <a:stretch>
                      <a:fillRect/>
                    </a:stretch>
                  </pic:blipFill>
                  <pic:spPr>
                    <a:xfrm rot="0">
                      <a:off x="0" y="0"/>
                      <a:ext cx="152400" cy="152400"/>
                    </a:xfrm>
                    <a:prstGeom prst="rect">
                      <a:avLst/>
                    </a:prstGeom>
                  </pic:spPr>
                </pic:pic>
              </a:graphicData>
            </a:graphic>
          </wp:inline>
        </w:drawing>
      </w:r>
      <w:r>
        <w:t xml:space="preserve"> </w:t>
      </w:r>
      <w:r>
        <w:t xml:space="preserve">transaction id</w:t>
      </w:r>
      <w:r>
        <w:rPr>
          <w:rFonts w:cs="Arial"/>
        </w:rPr>
        <w:fldChar w:fldCharType="begin"/>
      </w:r>
      <w:r>
        <w:instrText xml:space="preserve">XE"</w:instrText>
      </w:r>
      <w:r w:rsidRPr="00413D75">
        <w:rPr>
          <w:rFonts w:cs="Arial"/>
        </w:rPr>
        <w:instrText xml:space="preserve">transaction id</w:instrText>
      </w:r>
      <w:r>
        <w:instrText xml:space="preserve">"</w:instrText>
      </w:r>
      <w:r>
        <w:rPr>
          <w:rFonts w:cs="Arial"/>
        </w:rPr>
        <w:fldChar w:fldCharType="end"/>
      </w:r>
      <w:r>
        <w:t xml:space="preserve"> : </w:t>
      </w:r>
      <w:hyperlink w:anchor="_b08132d9b30f1d47632a28aa6e4894bf" w:history="1">
        <w:r>
          <w:rStyle w:val="Hyperlink"/>
          <w:rPr>
            <w:rStyle w:val="Hyperlink"/>
          </w:rPr>
          <w:t xml:space="preserve">Value Type</w:t>
        </w:r>
      </w:hyperlink>
    </w:p>
    <w:p w:rsidP="00E04E71" w:rsidR="00347871" w:rsidRDefault="00347871">
      <w:pPr>
        <w:pStyle w:val="BodyText"/>
        <w:spacing w:after="120" w:before="0"/>
      </w:pPr>
      <w:r>
        <w:t xml:space="preserve">Identifier for an act or transaction creating or modifying information.</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SMIF Conceptual Model::Patterns</w:t>
      </w:r>
    </w:p>
    <w:p w:rsidP="00A318C1" w:rsidR="00347871" w:rsidRDefault="00347871">
      <w:pPr>
        <w:pStyle w:val="BodyText"/>
      </w:pPr>
      <w:r>
        <w:t xml:space="preserve">Patterns are templates for structures or compositions of things that may then be expressed as instances of the pattern.</w:t>
      </w:r>
    </w:p>
    <w:p w:rsidP="00347871" w:rsidR="00347871" w:rsidRDefault="00347871">
      <w:pPr>
        <w:pStyle w:val="Heading2"/>
      </w:pPr>
      <w:r>
        <w:t xml:space="preserve">Diagram: </w:t>
      </w:r>
      <w:r>
        <w:t xml:space="preserve">Patterns</w:t>
      </w:r>
    </w:p>
    <w:p w:rsidP="00347871" w:rsidR="00347871" w:rsidRDefault="00347871">
      <w:pPr>
        <w:jc w:val="center"/>
        <w:rPr>
          <w:rFonts w:cs="Arial"/>
        </w:rPr>
      </w:pPr>
      <w:r>
        <w:rPr>
          <w:noProof/>
        </w:rPr>
        <w:drawing>
          <wp:inline distT="0" distB="0" distL="0" distR="0">
            <wp:extent cx="6188074" cy="5853030"/>
            <wp:effectExtent l="0" t="0" r="0" b="0"/>
            <wp:docPr id="370" name="Picture 1441964904.emf" descr="144196490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441964904.emf"/>
                    <pic:cNvPicPr/>
                  </pic:nvPicPr>
                  <pic:blipFill>
                    <a:blip r:embed="mr_docxImage186" cstate="print"/>
                    <a:stretch>
                      <a:fillRect/>
                    </a:stretch>
                  </pic:blipFill>
                  <pic:spPr>
                    <a:xfrm rot="0">
                      <a:off x="0" y="0"/>
                      <a:ext cx="6188074" cy="585303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Patterns</w:t>
      </w:r>
    </w:p>
    <w:p w:rsidP="00347871" w:rsidR="00347871" w:rsidRDefault="00347871">
      <w:r>
        <w:t xml:space="preserve"> </w:t>
      </w:r>
    </w:p>
    <w:p w:rsidP="00347871" w:rsidR="00347871" w:rsidRDefault="00347871"/>
    <w:p w:rsidP="00347871" w:rsidR="00347871" w:rsidRDefault="00347871">
      <w:pPr>
        <w:pStyle w:val="Heading2"/>
      </w:pPr>
      <w:bookmarkStart w:id="_62f071d7d61a4484a3f7bf8dcee5d752" w:name="_62f071d7d61a4484a3f7bf8dcee5d752"/>
      <w:r>
        <w:t xml:space="preserve">Class Computed</w:t>
      </w:r>
      <w:bookmarkEnd w:id="_62f071d7d61a4484a3f7bf8dcee5d752"/>
      <w:r w:rsidRPr="003A31EC">
        <w:rPr>
          <w:rFonts w:cs="Arial"/>
        </w:rPr>
        <w:t xml:space="preserve"> </w:t>
      </w:r>
      <w:r>
        <w:rPr>
          <w:rFonts w:cs="Arial"/>
        </w:rPr>
        <w:fldChar w:fldCharType="begin"/>
      </w:r>
      <w:r>
        <w:instrText xml:space="preserve">XE"</w:instrText>
      </w:r>
      <w:r w:rsidRPr="00413D75">
        <w:rPr>
          <w:rFonts w:cs="Arial"/>
        </w:rPr>
        <w:instrText xml:space="preserve">Computed</w:instrText>
      </w:r>
      <w:r>
        <w:instrText xml:space="preserve">"</w:instrText>
      </w:r>
      <w:r>
        <w:rPr>
          <w:rFonts w:cs="Arial"/>
        </w:rPr>
        <w:fldChar w:fldCharType="end"/>
      </w:r>
      <w:r w:rsidR="009E71B4">
        <w:rPr>
          <w:rFonts w:cs="Arial"/>
        </w:rPr>
        <w:t xml:space="preserv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37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628099083.emf"/>
                    <pic:cNvPicPr/>
                  </pic:nvPicPr>
                  <pic:blipFill>
                    <a:blip r:embed="mr_docxImage187" cstate="print"/>
                    <a:stretch>
                      <a:fillRect/>
                    </a:stretch>
                  </pic:blipFill>
                  <pic:spPr>
                    <a:xfrm rot="0">
                      <a:off x="0" y="0"/>
                      <a:ext cx="152400" cy="152400"/>
                    </a:xfrm>
                    <a:prstGeom prst="rect">
                      <a:avLst/>
                    </a:prstGeom>
                  </pic:spPr>
                </pic:pic>
              </a:graphicData>
            </a:graphic>
          </wp:inline>
        </w:drawing>
      </w:r>
      <w:r>
        <w:t xml:space="preserve"> </w:t>
      </w:r>
      <w:r>
        <w:t xml:space="preserve">computation</w:t>
      </w:r>
      <w:r>
        <w:rPr>
          <w:rFonts w:cs="Arial"/>
        </w:rPr>
        <w:fldChar w:fldCharType="begin"/>
      </w:r>
      <w:r>
        <w:instrText xml:space="preserve">XE"</w:instrText>
      </w:r>
      <w:r w:rsidRPr="00413D75">
        <w:rPr>
          <w:rFonts w:cs="Arial"/>
        </w:rPr>
        <w:instrText xml:space="preserve">computation</w:instrText>
      </w:r>
      <w:r>
        <w:instrText xml:space="preserve">"</w:instrText>
      </w:r>
      <w:r>
        <w:rPr>
          <w:rFonts w:cs="Arial"/>
        </w:rPr>
        <w:fldChar w:fldCharType="end"/>
      </w:r>
      <w:r>
        <w:t xml:space="preserve"> : </w:t>
      </w:r>
      <w:hyperlink w:anchor="_f9bba899ada544a47c36bb071e9024f5" w:history="1">
        <w:r>
          <w:rStyle w:val="Hyperlink"/>
          <w:rPr>
            <w:rStyle w:val="Hyperlink"/>
          </w:rPr>
          <w:t xml:space="preserve">Expression Node</w:t>
        </w:r>
      </w:hyperlink>
      <w:r>
        <w:t xml:space="preserve"> [</w:t>
      </w:r>
      <w:r>
        <w:t xml:space="preserve">0..1</w:t>
      </w:r>
      <w:r>
        <w:t xml:space="preserve">]</w:t>
      </w:r>
    </w:p>
    <w:p w:rsidP="00E04E71" w:rsidR="00347871" w:rsidRDefault="00347871">
      <w:pPr>
        <w:pStyle w:val="BodyText"/>
        <w:spacing w:after="120" w:before="0"/>
      </w:pPr>
      <w:r>
        <w:t xml:space="preserve">
          &lt;computation&gt; provides an expression that computes a value for the  variable based on the expression applied to the current context.. 
          <w:br/>
        </w:t>
      </w:r>
    </w:p>
    <w:p w:rsidP="00347871" w:rsidR="00347871" w:rsidRDefault="00347871"/>
    <w:p w:rsidP="00347871" w:rsidR="00347871" w:rsidRDefault="00347871">
      <w:pPr>
        <w:pStyle w:val="Heading2"/>
      </w:pPr>
      <w:bookmarkStart w:id="_e9aa91a37dccbb98a7afa8915ae49efa" w:name="_e9aa91a37dccbb98a7afa8915ae49efa"/>
      <w:r>
        <w:t xml:space="preserve">Association Exclusion</w:t>
      </w:r>
      <w:bookmarkEnd w:id="_e9aa91a37dccbb98a7afa8915ae49efa"/>
      <w:r w:rsidRPr="003A31EC">
        <w:rPr>
          <w:rFonts w:cs="Arial"/>
        </w:rPr>
        <w:t xml:space="preserve"> </w:t>
      </w:r>
      <w:r>
        <w:rPr>
          <w:rFonts w:cs="Arial"/>
        </w:rPr>
        <w:fldChar w:fldCharType="begin"/>
      </w:r>
      <w:r>
        <w:instrText xml:space="preserve">XE"</w:instrText>
      </w:r>
      <w:r w:rsidRPr="00413D75">
        <w:rPr>
          <w:rFonts w:cs="Arial"/>
        </w:rPr>
        <w:instrText xml:space="preserve">Exclusion</w:instrText>
      </w:r>
      <w:r>
        <w:instrText xml:space="preserve">"</w:instrText>
      </w:r>
      <w:r>
        <w:rPr>
          <w:rFonts w:cs="Arial"/>
        </w:rPr>
        <w:fldChar w:fldCharType="end"/>
      </w:r>
      <w:r w:rsidR="009E71B4">
        <w:rPr>
          <w:rFonts w:cs="Arial"/>
        </w:rPr>
        <w:t xml:space="preserv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37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1414248466.emf"/>
                    <pic:cNvPicPr/>
                  </pic:nvPicPr>
                  <pic:blipFill>
                    <a:blip r:embed="mr_docxImage188" cstate="print"/>
                    <a:stretch>
                      <a:fillRect/>
                    </a:stretch>
                  </pic:blipFill>
                  <pic:spPr>
                    <a:xfrm rot="0">
                      <a:off x="0" y="0"/>
                      <a:ext cx="152400" cy="152400"/>
                    </a:xfrm>
                    <a:prstGeom prst="rect">
                      <a:avLst/>
                    </a:prstGeom>
                  </pic:spPr>
                </pic:pic>
              </a:graphicData>
            </a:graphic>
          </wp:inline>
        </w:drawing>
      </w:r>
      <w:r>
        <w:t xml:space="preserve"> </w:t>
      </w:r>
      <w:r>
        <w:t xml:space="preserve">excluded by</w:t>
      </w:r>
      <w:r>
        <w:rPr>
          <w:rFonts w:cs="Arial"/>
        </w:rPr>
        <w:fldChar w:fldCharType="begin"/>
      </w:r>
      <w:r>
        <w:instrText xml:space="preserve">XE"</w:instrText>
      </w:r>
      <w:r w:rsidRPr="00413D75">
        <w:rPr>
          <w:rFonts w:cs="Arial"/>
        </w:rPr>
        <w:instrText xml:space="preserve">excluded by</w:instrText>
      </w:r>
      <w:r>
        <w:instrText xml:space="preserve">"</w:instrText>
      </w:r>
      <w:r>
        <w:rPr>
          <w:rFonts w:cs="Arial"/>
        </w:rPr>
        <w:fldChar w:fldCharType="end"/>
      </w:r>
      <w:r>
        <w:t xml:space="preserve"> : </w:t>
      </w:r>
      <w:hyperlink w:anchor="_4d83e476040c7444758dda440d3096fc" w:history="1">
        <w:r>
          <w:rStyle w:val="Hyperlink"/>
          <w:rPr>
            <w:rStyle w:val="Hyperlink"/>
          </w:rPr>
          <w:t xml:space="preserve">Pattern Variable</w:t>
        </w:r>
      </w:hyperlink>
      <w:r>
        <w:t xml:space="preserve"> [</w:t>
      </w:r>
      <w:r>
        <w:t xml:space="preserve">*</w:t>
      </w:r>
      <w:r>
        <w:t xml:space="preserve">]</w:t>
      </w:r>
      <w:r>
        <w:t xml:space="preserve"> </w:t>
      </w:r>
      <w:r>
        <w:t xml:space="preserve">  </w:t>
      </w:r>
      <w:r w:rsidRPr="00833C5F">
        <w:rPr>
          <w:i/>
        </w:rPr>
        <w:t xml:space="preserve">Subsets</w:t>
      </w:r>
      <w:r>
        <w:t xml:space="preserve">: </w:t>
      </w:r>
      <w:r>
        <w:t xml:space="preserve">about</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347871" w:rsidR="00347871" w:rsidRDefault="00347871">
      <w:pPr>
        <w:ind w:firstLine="720"/>
      </w:pPr>
      <w:r>
        <w:rPr>
          <w:noProof/>
        </w:rPr>
        <w:drawing>
          <wp:inline distT="0" distB="0" distL="0" distR="0">
            <wp:extent cx="152400" cy="152400"/>
            <wp:effectExtent l="0" t="0" r="0" b="0"/>
            <wp:docPr id="37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414248466.emf"/>
                    <pic:cNvPicPr/>
                  </pic:nvPicPr>
                  <pic:blipFill>
                    <a:blip r:embed="mr_docxImage189" cstate="print"/>
                    <a:stretch>
                      <a:fillRect/>
                    </a:stretch>
                  </pic:blipFill>
                  <pic:spPr>
                    <a:xfrm rot="0">
                      <a:off x="0" y="0"/>
                      <a:ext cx="152400" cy="152400"/>
                    </a:xfrm>
                    <a:prstGeom prst="rect">
                      <a:avLst/>
                    </a:prstGeom>
                  </pic:spPr>
                </pic:pic>
              </a:graphicData>
            </a:graphic>
          </wp:inline>
        </w:drawing>
      </w:r>
      <w:r>
        <w:t xml:space="preserve"> </w:t>
      </w:r>
      <w:r>
        <w:t xml:space="preserve">excludes</w:t>
      </w:r>
      <w:r>
        <w:rPr>
          <w:rFonts w:cs="Arial"/>
        </w:rPr>
        <w:fldChar w:fldCharType="begin"/>
      </w:r>
      <w:r>
        <w:instrText xml:space="preserve">XE"</w:instrText>
      </w:r>
      <w:r w:rsidRPr="00413D75">
        <w:rPr>
          <w:rFonts w:cs="Arial"/>
        </w:rPr>
        <w:instrText xml:space="preserve">excludes</w:instrText>
      </w:r>
      <w:r>
        <w:instrText xml:space="preserve">"</w:instrText>
      </w:r>
      <w:r>
        <w:rPr>
          <w:rFonts w:cs="Arial"/>
        </w:rPr>
        <w:fldChar w:fldCharType="end"/>
      </w:r>
      <w:r>
        <w:t xml:space="preserve"> : </w:t>
      </w:r>
      <w:hyperlink w:anchor="_4d83e476040c7444758dda440d3096fc" w:history="1">
        <w:r>
          <w:rStyle w:val="Hyperlink"/>
          <w:rPr>
            <w:rStyle w:val="Hyperlink"/>
          </w:rPr>
          <w:t xml:space="preserve">Pattern Variable</w:t>
        </w:r>
      </w:hyperlink>
      <w:r>
        <w:t xml:space="preserve"> [</w:t>
      </w:r>
      <w:r>
        <w:t xml:space="preserve">*</w:t>
      </w:r>
      <w:r>
        <w:t xml:space="preserve">]</w:t>
      </w:r>
      <w:r>
        <w:t xml:space="preserve"> </w:t>
      </w:r>
      <w:r>
        <w:t xml:space="preserve">  </w:t>
      </w:r>
      <w:r w:rsidRPr="00833C5F">
        <w:rPr>
          <w:i/>
        </w:rPr>
        <w:t xml:space="preserve">Subsets</w:t>
      </w:r>
      <w:r>
        <w:t xml:space="preserve">: </w:t>
      </w:r>
      <w:r>
        <w:t xml:space="preserve">about</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ea6776cff1b39b709bc823e54dd8cd52" w:name="_ea6776cff1b39b709bc823e54dd8cd52"/>
      <w:r>
        <w:t xml:space="preserve">Class Expression Variable</w:t>
      </w:r>
      <w:bookmarkEnd w:id="_ea6776cff1b39b709bc823e54dd8cd52"/>
      <w:r w:rsidRPr="003A31EC">
        <w:rPr>
          <w:rFonts w:cs="Arial"/>
        </w:rPr>
        <w:t xml:space="preserve"> </w:t>
      </w:r>
      <w:r>
        <w:rPr>
          <w:rFonts w:cs="Arial"/>
        </w:rPr>
        <w:fldChar w:fldCharType="begin"/>
      </w:r>
      <w:r>
        <w:instrText xml:space="preserve">XE"</w:instrText>
      </w:r>
      <w:r w:rsidRPr="00413D75">
        <w:rPr>
          <w:rFonts w:cs="Arial"/>
        </w:rPr>
        <w:instrText xml:space="preserve">Expression Variable</w:instrText>
      </w:r>
      <w:r>
        <w:instrText xml:space="preserve">"</w:instrText>
      </w:r>
      <w:r>
        <w:rPr>
          <w:rFonts w:cs="Arial"/>
        </w:rPr>
        <w:fldChar w:fldCharType="end"/>
      </w:r>
      <w:r w:rsidR="009E71B4">
        <w:rPr>
          <w:rFonts w:cs="Arial"/>
        </w:rPr>
        <w:t xml:space="preserve"> </w:t>
      </w:r>
    </w:p>
    <w:p w:rsidP="00F71BA8" w:rsidR="00347871" w:rsidRDefault="00347871">
      <w:r>
        <w:t xml:space="preserve">An expression variable defines the value of the variable as computed by &lt;computation&gt;. Note that expression variables are not always able to be asserted or reversed and may therefore not provide for bi-directional mapping patterns. Any ability to assert or reverse a computation is implementation specific.</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2f071d7d61a4484a3f7bf8dcee5d752" w:history="1">
        <w:r>
          <w:rStyle w:val="Hyperlink"/>
          <w:rPr>
            <w:rStyle w:val="Hyperlink"/>
          </w:rPr>
          <w:t xml:space="preserve">Computed</w:t>
        </w:r>
      </w:hyperlink>
      <w:r>
        <w:t xml:space="preserve">, </w:t>
      </w:r>
      <w:hyperlink w:anchor="_4d83e476040c7444758dda440d3096fc" w:history="1">
        <w:r>
          <w:rStyle w:val="Hyperlink"/>
          <w:rPr>
            <w:rStyle w:val="Hyperlink"/>
          </w:rPr>
          <w:t xml:space="preserve">Pattern Variable</w:t>
        </w:r>
      </w:hyperlink>
    </w:p>
    <w:p w:rsidP="00347871" w:rsidR="00347871" w:rsidRDefault="00347871"/>
    <w:p w:rsidP="00347871" w:rsidR="00347871" w:rsidRDefault="00347871">
      <w:pPr>
        <w:pStyle w:val="Heading2"/>
      </w:pPr>
      <w:bookmarkStart w:id="_83fe0e6c1023324f4ff77a689f4824f6" w:name="_83fe0e6c1023324f4ff77a689f4824f6"/>
      <w:r>
        <w:t xml:space="preserve">Class Focus Variable</w:t>
      </w:r>
      <w:bookmarkEnd w:id="_83fe0e6c1023324f4ff77a689f4824f6"/>
      <w:r w:rsidRPr="003A31EC">
        <w:rPr>
          <w:rFonts w:cs="Arial"/>
        </w:rPr>
        <w:t xml:space="preserve"> </w:t>
      </w:r>
      <w:r>
        <w:rPr>
          <w:rFonts w:cs="Arial"/>
        </w:rPr>
        <w:fldChar w:fldCharType="begin"/>
      </w:r>
      <w:r>
        <w:instrText xml:space="preserve">XE"</w:instrText>
      </w:r>
      <w:r w:rsidRPr="00413D75">
        <w:rPr>
          <w:rFonts w:cs="Arial"/>
        </w:rPr>
        <w:instrText xml:space="preserve">Focus Variable</w:instrText>
      </w:r>
      <w:r>
        <w:instrText xml:space="preserve">"</w:instrText>
      </w:r>
      <w:r>
        <w:rPr>
          <w:rFonts w:cs="Arial"/>
        </w:rPr>
        <w:fldChar w:fldCharType="end"/>
      </w:r>
      <w:r w:rsidR="009E71B4">
        <w:rPr>
          <w:rFonts w:cs="Arial"/>
        </w:rPr>
        <w:t xml:space="preserve"> </w:t>
      </w:r>
    </w:p>
    <w:p w:rsidP="00F71BA8" w:rsidR="00347871" w:rsidRDefault="00347871">
      <w:r>
        <w:t xml:space="preserve">
          A property variable of a pattern representing the extent of the subject type within the context of the owning pattern.
          <w:br/>
          The value of qualification shall be "Select".
          <w:br/>
          The &lt;has type&gt; of the variable is asserted be the same as the subject type of the pattern.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31b27a7745289f6f0e539acb4a8b867" w:history="1">
        <w:r>
          <w:rStyle w:val="Hyperlink"/>
          <w:rPr>
            <w:rStyle w:val="Hyperlink"/>
          </w:rPr>
          <w:t xml:space="preserve">Type Pattern Variable</w:t>
        </w:r>
      </w:hyperlink>
    </w:p>
    <w:p w:rsidP="00347871" w:rsidR="00347871" w:rsidRDefault="00347871"/>
    <w:p w:rsidP="00347871" w:rsidR="00347871" w:rsidRDefault="00347871">
      <w:pPr>
        <w:pStyle w:val="Heading2"/>
      </w:pPr>
      <w:bookmarkStart w:id="_1e33feddacadc61f30aaafa02fe01139" w:name="_1e33feddacadc61f30aaafa02fe01139"/>
      <w:r>
        <w:t xml:space="preserve">Association Match Rules</w:t>
      </w:r>
      <w:bookmarkEnd w:id="_1e33feddacadc61f30aaafa02fe01139"/>
      <w:r w:rsidRPr="003A31EC">
        <w:rPr>
          <w:rFonts w:cs="Arial"/>
        </w:rPr>
        <w:t xml:space="preserve"> </w:t>
      </w:r>
      <w:r>
        <w:rPr>
          <w:rFonts w:cs="Arial"/>
        </w:rPr>
        <w:fldChar w:fldCharType="begin"/>
      </w:r>
      <w:r>
        <w:instrText xml:space="preserve">XE"</w:instrText>
      </w:r>
      <w:r w:rsidRPr="00413D75">
        <w:rPr>
          <w:rFonts w:cs="Arial"/>
        </w:rPr>
        <w:instrText xml:space="preserve">Match Rules</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the match rules for a mapping.</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562d6c08cbe5eb32022ec9309bb6160" w:history="1">
        <w:r>
          <w:rStyle w:val="Hyperlink"/>
          <w:rPr>
            <w:rStyle w:val="Hyperlink"/>
          </w:rPr>
          <w:t xml:space="preserve">Rule Constrains</w:t>
        </w:r>
      </w:hyperlink>
      <w:r>
        <w:t xml:space="preserve">, </w:t>
      </w:r>
      <w:hyperlink w:anchor="_ae63cfff50cedcc072b5771554ea61a3" w:history="1">
        <w:r>
          <w:rStyle w:val="Hyperlink"/>
          <w:rPr>
            <w:rStyle w:val="Hyperlink"/>
          </w:rPr>
          <w:t xml:space="preserve">Statement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378"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429027647.emf"/>
                    <pic:cNvPicPr/>
                  </pic:nvPicPr>
                  <pic:blipFill>
                    <a:blip r:embed="mr_docxImage190" cstate="print"/>
                    <a:stretch>
                      <a:fillRect/>
                    </a:stretch>
                  </pic:blipFill>
                  <pic:spPr>
                    <a:xfrm rot="0">
                      <a:off x="0" y="0"/>
                      <a:ext cx="152400" cy="152400"/>
                    </a:xfrm>
                    <a:prstGeom prst="rect">
                      <a:avLst/>
                    </a:prstGeom>
                  </pic:spPr>
                </pic:pic>
              </a:graphicData>
            </a:graphic>
          </wp:inline>
        </w:drawing>
      </w:r>
      <w:r>
        <w:t xml:space="preserve"> </w:t>
      </w:r>
      <w:r>
        <w:t xml:space="preserve">has map rule</w:t>
      </w:r>
      <w:r>
        <w:rPr>
          <w:rFonts w:cs="Arial"/>
        </w:rPr>
        <w:fldChar w:fldCharType="begin"/>
      </w:r>
      <w:r>
        <w:instrText xml:space="preserve">XE"</w:instrText>
      </w:r>
      <w:r w:rsidRPr="00413D75">
        <w:rPr>
          <w:rFonts w:cs="Arial"/>
        </w:rPr>
        <w:instrText xml:space="preserve">has map rule</w:instrText>
      </w:r>
      <w:r>
        <w:instrText xml:space="preserve">"</w:instrText>
      </w:r>
      <w:r>
        <w:rPr>
          <w:rFonts w:cs="Arial"/>
        </w:rPr>
        <w:fldChar w:fldCharType="end"/>
      </w:r>
      <w:r>
        <w:t xml:space="preserve"> : </w:t>
      </w:r>
      <w:hyperlink w:anchor="_63d69e49de8214503f0947e7f9dbc652" w:history="1">
        <w:r>
          <w:rStyle w:val="Hyperlink"/>
          <w:rPr>
            <w:rStyle w:val="Hyperlink"/>
          </w:rPr>
          <w:t xml:space="preserve">Match Rule</w:t>
        </w:r>
      </w:hyperlink>
      <w:r>
        <w:t xml:space="preserve"> [</w:t>
      </w:r>
      <w:r>
        <w:t xml:space="preserve">*</w:t>
      </w:r>
      <w:r>
        <w:t xml:space="preserve">]</w:t>
      </w:r>
      <w:r>
        <w:t xml:space="preserve"> </w:t>
      </w:r>
      <w:r>
        <w:t xml:space="preserve">  </w:t>
      </w:r>
      <w:r w:rsidRPr="00833C5F">
        <w:rPr>
          <w:i/>
        </w:rPr>
        <w:t xml:space="preserve">Subsets</w:t>
      </w:r>
      <w:r>
        <w:t xml:space="preserve">: </w:t>
      </w:r>
      <w:r>
        <w:t xml:space="preserve">about</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Map rule that is asserted by a mapping.</w:t>
      </w:r>
    </w:p>
    <w:p w:rsidP="00347871" w:rsidR="00347871" w:rsidRDefault="00347871">
      <w:pPr>
        <w:ind w:firstLine="720"/>
      </w:pPr>
      <w:r>
        <w:rPr>
          <w:noProof/>
        </w:rPr>
        <w:drawing>
          <wp:inline distT="0" distB="0" distL="0" distR="0">
            <wp:extent cx="152400" cy="152400"/>
            <wp:effectExtent l="0" t="0" r="0" b="0"/>
            <wp:docPr id="380"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429027647.emf"/>
                    <pic:cNvPicPr/>
                  </pic:nvPicPr>
                  <pic:blipFill>
                    <a:blip r:embed="mr_docxImage191" cstate="print"/>
                    <a:stretch>
                      <a:fillRect/>
                    </a:stretch>
                  </pic:blipFill>
                  <pic:spPr>
                    <a:xfrm rot="0">
                      <a:off x="0" y="0"/>
                      <a:ext cx="152400" cy="152400"/>
                    </a:xfrm>
                    <a:prstGeom prst="rect">
                      <a:avLst/>
                    </a:prstGeom>
                  </pic:spPr>
                </pic:pic>
              </a:graphicData>
            </a:graphic>
          </wp:inline>
        </w:drawing>
      </w:r>
      <w:r>
        <w:t xml:space="preserve"> </w:t>
      </w:r>
      <w:r>
        <w:t xml:space="preserve">map rule of</w:t>
      </w:r>
      <w:r>
        <w:rPr>
          <w:rFonts w:cs="Arial"/>
        </w:rPr>
        <w:fldChar w:fldCharType="begin"/>
      </w:r>
      <w:r>
        <w:instrText xml:space="preserve">XE"</w:instrText>
      </w:r>
      <w:r w:rsidRPr="00413D75">
        <w:rPr>
          <w:rFonts w:cs="Arial"/>
        </w:rPr>
        <w:instrText xml:space="preserve">map rule of</w:instrText>
      </w:r>
      <w:r>
        <w:instrText xml:space="preserve">"</w:instrText>
      </w:r>
      <w:r>
        <w:rPr>
          <w:rFonts w:cs="Arial"/>
        </w:rPr>
        <w:fldChar w:fldCharType="end"/>
      </w:r>
      <w:r>
        <w:t xml:space="preserve"> : </w:t>
      </w:r>
      <w:hyperlink w:anchor="_551417ad3c6e740d8b880bee8085a718" w:history="1">
        <w:r>
          <w:rStyle w:val="Hyperlink"/>
          <w:rPr>
            <w:rStyle w:val="Hyperlink"/>
          </w:rPr>
          <w:t xml:space="preserve">Mapping</w:t>
        </w:r>
      </w:hyperlink>
      <w:r>
        <w:t xml:space="preserve"> [</w:t>
      </w:r>
      <w:r>
        <w:t xml:space="preserve">1</w:t>
      </w:r>
      <w:r>
        <w:t xml:space="preserve">]</w:t>
      </w:r>
      <w:r>
        <w:t xml:space="preserve"> </w:t>
      </w:r>
      <w:r>
        <w:t xml:space="preserve">  </w:t>
      </w:r>
      <w:r w:rsidRPr="00833C5F">
        <w:rPr>
          <w:i/>
        </w:rPr>
        <w:t xml:space="preserve">Subsets</w:t>
      </w:r>
      <w:r>
        <w:t xml:space="preserve">: </w:t>
      </w:r>
      <w:r>
        <w:t xml:space="preserve">about</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Mapping containing a map rule.</w:t>
      </w:r>
    </w:p>
    <w:p w:rsidP="00347871" w:rsidR="00347871" w:rsidRDefault="00347871"/>
    <w:p w:rsidP="00347871" w:rsidR="00347871" w:rsidRDefault="00347871">
      <w:pPr>
        <w:pStyle w:val="Heading2"/>
      </w:pPr>
      <w:bookmarkStart w:id="_77e24f666183243de30c7f285ef38731" w:name="_77e24f666183243de30c7f285ef38731"/>
      <w:r>
        <w:t xml:space="preserve">Class Part Variable</w:t>
      </w:r>
      <w:bookmarkEnd w:id="_77e24f666183243de30c7f285ef38731"/>
      <w:r w:rsidRPr="003A31EC">
        <w:rPr>
          <w:rFonts w:cs="Arial"/>
        </w:rPr>
        <w:t xml:space="preserve"> </w:t>
      </w:r>
      <w:r>
        <w:rPr>
          <w:rFonts w:cs="Arial"/>
        </w:rPr>
        <w:fldChar w:fldCharType="begin"/>
      </w:r>
      <w:r>
        <w:instrText xml:space="preserve">XE"</w:instrText>
      </w:r>
      <w:r w:rsidRPr="00413D75">
        <w:rPr>
          <w:rFonts w:cs="Arial"/>
        </w:rPr>
        <w:instrText xml:space="preserve">Part Variable</w:instrText>
      </w:r>
      <w:r>
        <w:instrText xml:space="preserve">"</w:instrText>
      </w:r>
      <w:r>
        <w:rPr>
          <w:rFonts w:cs="Arial"/>
        </w:rPr>
        <w:fldChar w:fldCharType="end"/>
      </w:r>
      <w:r w:rsidR="009E71B4">
        <w:rPr>
          <w:rFonts w:cs="Arial"/>
        </w:rPr>
        <w:t xml:space="preserve"> </w:t>
      </w:r>
    </w:p>
    <w:p w:rsidP="00F71BA8" w:rsidR="00347871" w:rsidRDefault="00347871">
      <w:r>
        <w:t xml:space="preserve">
          A pattern property variable representing a part of the subject type. Additional relations and rules may be made about the part. A type with parts is by its nature a composition.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31b27a7745289f6f0e539acb4a8b867" w:history="1">
        <w:r>
          <w:rStyle w:val="Hyperlink"/>
          <w:rPr>
            <w:rStyle w:val="Hyperlink"/>
          </w:rPr>
          <w:t xml:space="preserve">Type Pattern Variable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38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628099083.emf"/>
                    <pic:cNvPicPr/>
                  </pic:nvPicPr>
                  <pic:blipFill>
                    <a:blip r:embed="mr_docxImage192" cstate="print"/>
                    <a:stretch>
                      <a:fillRect/>
                    </a:stretch>
                  </pic:blipFill>
                  <pic:spPr>
                    <a:xfrm rot="0">
                      <a:off x="0" y="0"/>
                      <a:ext cx="152400" cy="152400"/>
                    </a:xfrm>
                    <a:prstGeom prst="rect">
                      <a:avLst/>
                    </a:prstGeom>
                  </pic:spPr>
                </pic:pic>
              </a:graphicData>
            </a:graphic>
          </wp:inline>
        </w:drawing>
      </w:r>
      <w:r>
        <w:t xml:space="preserve"> </w:t>
      </w:r>
      <w:r>
        <w:t xml:space="preserve">is boundary part</w:t>
      </w:r>
      <w:r>
        <w:rPr>
          <w:rFonts w:cs="Arial"/>
        </w:rPr>
        <w:fldChar w:fldCharType="begin"/>
      </w:r>
      <w:r>
        <w:instrText xml:space="preserve">XE"</w:instrText>
      </w:r>
      <w:r w:rsidRPr="00413D75">
        <w:rPr>
          <w:rFonts w:cs="Arial"/>
        </w:rPr>
        <w:instrText xml:space="preserve">is boundary part</w:instrText>
      </w:r>
      <w:r>
        <w:instrText xml:space="preserve">"</w:instrText>
      </w:r>
      <w:r>
        <w:rPr>
          <w:rFonts w:cs="Arial"/>
        </w:rPr>
        <w:fldChar w:fldCharType="end"/>
      </w:r>
      <w:r>
        <w:t xml:space="preserve"> : </w:t>
      </w:r>
      <w:hyperlink w:anchor="_6119a00b0834641b9fe3f5ae9f58237f" w:history="1">
        <w:r>
          <w:rStyle w:val="Hyperlink"/>
          <w:rPr>
            <w:rStyle w:val="Hyperlink"/>
          </w:rPr>
          <w:t xml:space="preserve">Boolean</w:t>
        </w:r>
      </w:hyperlink>
      <w:r>
        <w:t xml:space="preserve"> [</w:t>
      </w:r>
      <w:r>
        <w:t xml:space="preserve">0..1</w:t>
      </w:r>
      <w:r>
        <w:t xml:space="preserve">]</w:t>
      </w:r>
    </w:p>
    <w:p w:rsidP="00E04E71" w:rsidR="00347871" w:rsidRDefault="00347871">
      <w:pPr>
        <w:pStyle w:val="BodyText"/>
        <w:spacing w:after="120" w:before="0"/>
      </w:pPr>
      <w:r>
        <w:t xml:space="preserve">True if the property is on the boundary of the pattern and connectible (may have relationships) external to the pattern. e.g. "Port"</w:t>
      </w:r>
    </w:p>
    <w:p w:rsidP="00347871" w:rsidR="00347871" w:rsidRDefault="00347871"/>
    <w:p w:rsidP="00347871" w:rsidR="00347871" w:rsidRDefault="00347871">
      <w:pPr>
        <w:pStyle w:val="Heading2"/>
      </w:pPr>
      <w:bookmarkStart w:id="_8d9c945b6f864c34fdd7a91d4d62755f" w:name="_8d9c945b6f864c34fdd7a91d4d62755f"/>
      <w:r>
        <w:t xml:space="preserve">Class Pattern</w:t>
      </w:r>
      <w:bookmarkEnd w:id="_8d9c945b6f864c34fdd7a91d4d62755f"/>
      <w:r w:rsidRPr="003A31EC">
        <w:rPr>
          <w:rFonts w:cs="Arial"/>
        </w:rPr>
        <w:t xml:space="preserve"> </w:t>
      </w:r>
      <w:r>
        <w:rPr>
          <w:rFonts w:cs="Arial"/>
        </w:rPr>
        <w:fldChar w:fldCharType="begin"/>
      </w:r>
      <w:r>
        <w:instrText xml:space="preserve">XE"</w:instrText>
      </w:r>
      <w:r w:rsidRPr="00413D75">
        <w:rPr>
          <w:rFonts w:cs="Arial"/>
        </w:rPr>
        <w:instrText xml:space="preserve">Pattern</w:instrText>
      </w:r>
      <w:r>
        <w:instrText xml:space="preserve">"</w:instrText>
      </w:r>
      <w:r>
        <w:rPr>
          <w:rFonts w:cs="Arial"/>
        </w:rPr>
        <w:fldChar w:fldCharType="end"/>
      </w:r>
      <w:r w:rsidR="009E71B4">
        <w:rPr>
          <w:rFonts w:cs="Arial"/>
        </w:rPr>
        <w:t xml:space="preserve"> </w:t>
      </w:r>
      <w:r w:rsidR="006F72CA">
        <w:rPr>
          <w:rFonts w:cs="Arial"/>
        </w:rPr>
        <w:t xml:space="preserve">&lt;&lt;Intersection&gt;&gt;</w:t>
      </w:r>
    </w:p>
    <w:p w:rsidP="00F71BA8" w:rsidR="00347871" w:rsidRDefault="00347871">
      <w:r>
        <w:t xml:space="preserve">
          A pattern represents a set of assertions true about individuals or sets of individuals qualified by pattern properties. All propositions asserted or negated by a pattern (as a context) are considered "templates" where identity is not required to match.
          <w:br/>
          <w:br/>
          The structure of the pattern is defined by the properties and asserted (sub) situations (including relationships) that are asserted by the pattern.
          <w:br/>
          <w:br/>
          In many cases the relationships and rules defined for a pattern will reference pattern properties. These relationships will hold for instances of the pattern where things are bound to the pattern properties.
          <w:br/>
          <w:br/>
          [DTV] general situation kind: situation kind that is not an individual situation kind. A situation kind is a general situation kind if it can be exemplified by more than one Event in some possible world, even when it cannot have more than one Event in the possible world chosen to be the universe of discourse.
          <w:br/>
          <w:br/>
          [UML] StructuredClassifier. Also Similarity with TemplateSignature 
          <w:br/>
          <w:br/>
          [OWL] May be used to represent Class Expressions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93daf0a0de3f4b82a04aee474c3f151" w:history="1">
        <w:r>
          <w:rStyle w:val="Hyperlink"/>
          <w:rPr>
            <w:rStyle w:val="Hyperlink"/>
          </w:rPr>
          <w:t xml:space="preserve">Lexical Scope</w:t>
        </w:r>
      </w:hyperlink>
      <w:r>
        <w:t xml:space="preserve">, </w:t>
      </w:r>
      <w:hyperlink w:anchor="_e60871f18b94666411d0d4023a66bd0b" w:history="1">
        <w:r>
          <w:rStyle w:val="Hyperlink"/>
          <w:rPr>
            <w:rStyle w:val="Hyperlink"/>
          </w:rPr>
          <w:t xml:space="preserve">Property Owner</w:t>
        </w:r>
      </w:hyperlink>
      <w:r>
        <w:t xml:space="preserve">, </w:t>
      </w:r>
      <w:hyperlink w:anchor="_8c517cf1950741c0f89edebf828214cc" w:history="1">
        <w:r>
          <w:rStyle w:val="Hyperlink"/>
          <w:rPr>
            <w:rStyle w:val="Hyperlink"/>
          </w:rPr>
          <w:t xml:space="preserve">Situation</w:t>
        </w:r>
      </w:hyperlink>
      <w:r>
        <w:t xml:space="preserve">, </w:t>
      </w:r>
      <w:hyperlink w:anchor="_50241f5936e61055293ca95f860768d8" w:history="1">
        <w:r>
          <w:rStyle w:val="Hyperlink"/>
          <w:rPr>
            <w:rStyle w:val="Hyperlink"/>
          </w:rPr>
          <w:t xml:space="preserve">Situation Type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38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414248466.emf"/>
                    <pic:cNvPicPr/>
                  </pic:nvPicPr>
                  <pic:blipFill>
                    <a:blip r:embed="mr_docxImage193"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w:t>
      </w:r>
      <w:r w:rsidR="0061586D">
        <w:t xml:space="preserve"> </w:t>
      </w:r>
      <w:r>
        <w:t xml:space="preserve">owns variable</w:t>
      </w:r>
      <w:r>
        <w:rPr>
          <w:rFonts w:cs="Arial"/>
        </w:rPr>
        <w:fldChar w:fldCharType="begin"/>
      </w:r>
      <w:r>
        <w:instrText xml:space="preserve">XE"</w:instrText>
      </w:r>
      <w:r w:rsidRPr="00413D75">
        <w:rPr>
          <w:rFonts w:cs="Arial"/>
        </w:rPr>
        <w:instrText xml:space="preserve">owns variable</w:instrText>
      </w:r>
      <w:r>
        <w:instrText xml:space="preserve">"</w:instrText>
      </w:r>
      <w:r>
        <w:rPr>
          <w:rFonts w:cs="Arial"/>
        </w:rPr>
        <w:fldChar w:fldCharType="end"/>
      </w:r>
      <w:r>
        <w:t xml:space="preserve"> : </w:t>
      </w:r>
      <w:hyperlink w:anchor="_4d83e476040c7444758dda440d3096fc" w:history="1">
        <w:r>
          <w:rStyle w:val="Hyperlink"/>
          <w:rPr>
            <w:rStyle w:val="Hyperlink"/>
          </w:rPr>
          <w:t xml:space="preserve">Pattern Variable</w:t>
        </w:r>
      </w:hyperlink>
      <w:r>
        <w:t xml:space="preserve"> [</w:t>
      </w:r>
      <w:r>
        <w:t xml:space="preserve">*</w:t>
      </w:r>
      <w:r>
        <w:t xml:space="preserve">]</w:t>
      </w:r>
      <w:r>
        <w:t xml:space="preserve"> </w:t>
      </w:r>
      <w:r>
        <w:t xml:space="preserve">  </w:t>
      </w:r>
      <w:r w:rsidRPr="00833C5F">
        <w:rPr>
          <w:i/>
        </w:rPr>
        <w:t xml:space="preserve">Subsets</w:t>
      </w:r>
      <w:r>
        <w:t xml:space="preserve">: </w:t>
      </w:r>
      <w:r>
        <w:t xml:space="preserve">states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r>
        <w:t xml:space="preserve"> </w:t>
      </w:r>
      <w:r>
        <w:t xml:space="preserve">  </w:t>
      </w:r>
      <w:r w:rsidRPr="00833C5F">
        <w:rPr>
          <w:i/>
        </w:rPr>
        <w:t xml:space="preserve">Redefines</w:t>
      </w:r>
      <w:r>
        <w:t xml:space="preserve">: </w:t>
      </w:r>
      <w:r>
        <w:t xml:space="preserve">has property</w:t>
      </w:r>
      <w:r>
        <w:t xml:space="preserve">:</w:t>
      </w:r>
      <w:hyperlink w:anchor="_aec2b4f875c8e48059ff0f3cf4fdb05d" w:history="1">
        <w:r>
          <w:rStyle w:val="Hyperlink"/>
          <w:rPr>
            <w:rStyle w:val="Hyperlink"/>
          </w:rPr>
          <w:t xml:space="preserve">Property Type</w:t>
        </w:r>
      </w:hyperlink>
      <w:r>
        <w:rPr>
          <w:rStyle w:val="Hyperlink"/>
        </w:rP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1ca0eead3b0232123ed6f8fbaf154524" w:history="1">
        <w:r w:rsidRPr="00446E2F">
          <w:rStyle w:val="Hyperlink"/>
          <w:rPr>
            <w:color w:val="0066FF"/>
            <w:u w:val="single"/>
          </w:rPr>
          <w:t xml:space="preserve">Pattern Variables</w:t>
        </w:r>
      </w:hyperlink>
      <w:r w:rsidR="00446E2F">
        <w:t xml:space="preserve"> </w:t>
      </w:r>
    </w:p>
    <w:p w:rsidP="004E3AD0" w:rsidR="00347871" w:rsidRDefault="00347871">
      <w:pPr>
        <w:pStyle w:val="BodyText"/>
        <w:spacing w:after="120" w:before="60"/>
        <w:ind w:firstLine="720"/>
      </w:pPr>
      <w:r>
        <w:t xml:space="preserve">
          A variable property defined within the context of a pattern that is used as part of the patterns definition.
          <w:br/>
          [UML] ownedAttribute
        </w:t>
      </w:r>
    </w:p>
    <w:p w:rsidP="00347871" w:rsidR="00347871" w:rsidRDefault="00347871">
      <w:pPr>
        <w:ind w:hanging="245" w:left="605"/>
      </w:pPr>
      <w:r>
        <w:rPr>
          <w:noProof/>
        </w:rPr>
        <w:drawing>
          <wp:inline distT="0" distB="0" distL="0" distR="0">
            <wp:extent cx="152400" cy="152400"/>
            <wp:effectExtent l="0" t="0" r="0" b="0"/>
            <wp:docPr id="38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414248466.emf"/>
                    <pic:cNvPicPr/>
                  </pic:nvPicPr>
                  <pic:blipFill>
                    <a:blip r:embed="mr_docxImage194"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satisfied by</w:t>
      </w:r>
      <w:r>
        <w:rPr>
          <w:rFonts w:cs="Arial"/>
        </w:rPr>
        <w:fldChar w:fldCharType="begin"/>
      </w:r>
      <w:r>
        <w:instrText xml:space="preserve">XE"</w:instrText>
      </w:r>
      <w:r w:rsidRPr="00413D75">
        <w:rPr>
          <w:rFonts w:cs="Arial"/>
        </w:rPr>
        <w:instrText xml:space="preserve">satisfied by</w:instrText>
      </w:r>
      <w:r>
        <w:instrText xml:space="preserve">"</w:instrText>
      </w:r>
      <w:r>
        <w:rPr>
          <w:rFonts w:cs="Arial"/>
        </w:rPr>
        <w:fldChar w:fldCharType="end"/>
      </w:r>
      <w:r>
        <w:t xml:space="preserve"> : </w:t>
      </w:r>
      <w:hyperlink w:anchor="_20441cde84fc110fd98c6fa01fbf663f" w:history="1">
        <w:r>
          <w:rStyle w:val="Hyperlink"/>
          <w:rPr>
            <w:rStyle w:val="Hyperlink"/>
          </w:rPr>
          <w:t xml:space="preserve">Pattern Match</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7b9b536f391ef0e6d564ff2688a17b6c" w:history="1">
        <w:r w:rsidRPr="00446E2F">
          <w:rStyle w:val="Hyperlink"/>
          <w:rPr>
            <w:color w:val="0066FF"/>
            <w:u w:val="single"/>
          </w:rPr>
          <w:t xml:space="preserve">Pattern Matches</w:t>
        </w:r>
      </w:hyperlink>
      <w:r w:rsidR="00446E2F">
        <w:t xml:space="preserve"> </w:t>
      </w:r>
    </w:p>
    <w:p w:rsidP="004E3AD0" w:rsidR="00347871" w:rsidRDefault="00347871">
      <w:pPr>
        <w:pStyle w:val="BodyText"/>
        <w:spacing w:after="120" w:before="60"/>
        <w:ind w:firstLine="720"/>
      </w:pPr>
      <w:r>
        <w:t xml:space="preserve">Pattern match that satisfies a pattern.</w:t>
      </w:r>
    </w:p>
    <w:p w:rsidP="00347871" w:rsidR="00347871" w:rsidRDefault="00347871"/>
    <w:p w:rsidP="00347871" w:rsidR="00347871" w:rsidRDefault="00347871">
      <w:pPr>
        <w:pStyle w:val="Heading2"/>
      </w:pPr>
      <w:bookmarkStart w:id="_a03c330ee6bad05b889429f3ac24755e" w:name="_a03c330ee6bad05b889429f3ac24755e"/>
      <w:r>
        <w:t xml:space="preserve">Association Pattern Bindings</w:t>
      </w:r>
      <w:bookmarkEnd w:id="_a03c330ee6bad05b889429f3ac24755e"/>
      <w:r w:rsidRPr="003A31EC">
        <w:rPr>
          <w:rFonts w:cs="Arial"/>
        </w:rPr>
        <w:t xml:space="preserve"> </w:t>
      </w:r>
      <w:r>
        <w:rPr>
          <w:rFonts w:cs="Arial"/>
        </w:rPr>
        <w:fldChar w:fldCharType="begin"/>
      </w:r>
      <w:r>
        <w:instrText xml:space="preserve">XE"</w:instrText>
      </w:r>
      <w:r w:rsidRPr="00413D75">
        <w:rPr>
          <w:rFonts w:cs="Arial"/>
        </w:rPr>
        <w:instrText xml:space="preserve">Pattern Bindings</w:instrText>
      </w:r>
      <w:r>
        <w:instrText xml:space="preserve">"</w:instrText>
      </w:r>
      <w:r>
        <w:rPr>
          <w:rFonts w:cs="Arial"/>
        </w:rPr>
        <w:fldChar w:fldCharType="end"/>
      </w:r>
      <w:r w:rsidR="009E71B4">
        <w:rPr>
          <w:rFonts w:cs="Arial"/>
        </w:rPr>
        <w:t xml:space="preserv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38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414248466.emf"/>
                    <pic:cNvPicPr/>
                  </pic:nvPicPr>
                  <pic:blipFill>
                    <a:blip r:embed="mr_docxImage195" cstate="print"/>
                    <a:stretch>
                      <a:fillRect/>
                    </a:stretch>
                  </pic:blipFill>
                  <pic:spPr>
                    <a:xfrm rot="0">
                      <a:off x="0" y="0"/>
                      <a:ext cx="152400" cy="152400"/>
                    </a:xfrm>
                    <a:prstGeom prst="rect">
                      <a:avLst/>
                    </a:prstGeom>
                  </pic:spPr>
                </pic:pic>
              </a:graphicData>
            </a:graphic>
          </wp:inline>
        </w:drawing>
      </w:r>
      <w:r>
        <w:t xml:space="preserve"> </w:t>
      </w:r>
      <w:r>
        <w:t xml:space="preserve"> : </w:t>
      </w:r>
      <w:hyperlink w:anchor="_ac5a167de63e72c31b8944200289955d" w:history="1">
        <w:r>
          <w:rStyle w:val="Hyperlink"/>
          <w:rPr>
            <w:rStyle w:val="Hyperlink"/>
          </w:rPr>
          <w:t xml:space="preserve">Variable Binding</w:t>
        </w:r>
      </w:hyperlink>
      <w:r>
        <w:t xml:space="preserve"> [</w:t>
      </w:r>
      <w:r>
        <w:t xml:space="preserve">*</w:t>
      </w:r>
      <w:r>
        <w:t xml:space="preserve">]</w:t>
      </w:r>
      <w:r>
        <w:t xml:space="preserve"> </w:t>
      </w:r>
    </w:p>
    <w:p w:rsidP="00347871" w:rsidR="00347871" w:rsidRDefault="00347871">
      <w:pPr>
        <w:ind w:firstLine="720"/>
      </w:pPr>
      <w:r>
        <w:rPr>
          <w:noProof/>
        </w:rPr>
        <w:drawing>
          <wp:inline distT="0" distB="0" distL="0" distR="0">
            <wp:extent cx="152400" cy="152400"/>
            <wp:effectExtent l="0" t="0" r="0" b="0"/>
            <wp:docPr id="39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414248466.emf"/>
                    <pic:cNvPicPr/>
                  </pic:nvPicPr>
                  <pic:blipFill>
                    <a:blip r:embed="mr_docxImage196" cstate="print"/>
                    <a:stretch>
                      <a:fillRect/>
                    </a:stretch>
                  </pic:blipFill>
                  <pic:spPr>
                    <a:xfrm rot="0">
                      <a:off x="0" y="0"/>
                      <a:ext cx="152400" cy="152400"/>
                    </a:xfrm>
                    <a:prstGeom prst="rect">
                      <a:avLst/>
                    </a:prstGeom>
                  </pic:spPr>
                </pic:pic>
              </a:graphicData>
            </a:graphic>
          </wp:inline>
        </w:drawing>
      </w:r>
      <w:r>
        <w:t xml:space="preserve"> </w:t>
      </w:r>
      <w:r>
        <w:t xml:space="preserve"> : </w:t>
      </w:r>
      <w:hyperlink w:anchor="_20441cde84fc110fd98c6fa01fbf663f" w:history="1">
        <w:r>
          <w:rStyle w:val="Hyperlink"/>
          <w:rPr>
            <w:rStyle w:val="Hyperlink"/>
          </w:rPr>
          <w:t xml:space="preserve">Pattern Match</w:t>
        </w:r>
      </w:hyperlink>
      <w:r>
        <w:t xml:space="preserve"> [</w:t>
      </w:r>
      <w:r>
        <w:t xml:space="preserve">1</w:t>
      </w:r>
      <w:r>
        <w:t xml:space="preserve">]</w:t>
      </w:r>
      <w:r>
        <w:t xml:space="preserve"> </w:t>
      </w:r>
    </w:p>
    <w:p w:rsidP="00347871" w:rsidR="00347871" w:rsidRDefault="00347871"/>
    <w:p w:rsidP="00347871" w:rsidR="00347871" w:rsidRDefault="00347871">
      <w:pPr>
        <w:pStyle w:val="Heading2"/>
      </w:pPr>
      <w:bookmarkStart w:id="_20441cde84fc110fd98c6fa01fbf663f" w:name="_20441cde84fc110fd98c6fa01fbf663f"/>
      <w:r>
        <w:t xml:space="preserve">Class Pattern Match</w:t>
      </w:r>
      <w:bookmarkEnd w:id="_20441cde84fc110fd98c6fa01fbf663f"/>
      <w:r w:rsidRPr="003A31EC">
        <w:rPr>
          <w:rFonts w:cs="Arial"/>
        </w:rPr>
        <w:t xml:space="preserve"> </w:t>
      </w:r>
      <w:r>
        <w:rPr>
          <w:rFonts w:cs="Arial"/>
        </w:rPr>
        <w:fldChar w:fldCharType="begin"/>
      </w:r>
      <w:r>
        <w:instrText xml:space="preserve">XE"</w:instrText>
      </w:r>
      <w:r w:rsidRPr="00413D75">
        <w:rPr>
          <w:rFonts w:cs="Arial"/>
        </w:rPr>
        <w:instrText xml:space="preserve">Pattern Match</w:instrText>
      </w:r>
      <w:r>
        <w:instrText xml:space="preserve">"</w:instrText>
      </w:r>
      <w:r>
        <w:rPr>
          <w:rFonts w:cs="Arial"/>
        </w:rPr>
        <w:fldChar w:fldCharType="end"/>
      </w:r>
      <w:r w:rsidR="009E71B4">
        <w:rPr>
          <w:rFonts w:cs="Arial"/>
        </w:rPr>
        <w:t xml:space="preserve"> </w:t>
      </w:r>
    </w:p>
    <w:p w:rsidP="00F71BA8" w:rsidR="00347871" w:rsidRDefault="00347871">
      <w:r>
        <w:t xml:space="preserve">
          A pattern match provides the corespondents between a pattern and the situations it matches using variable bindings. 
          <w:br/>
          A pattern match implies and proves that the pattern &lt;categorizes&gt; the situation.
          <w:br/>
          The matched pattern &lt;states&gt; any consequences of the matching, such as the pattern &lt;categorizes&gt; the pattern instance.
        </w:t>
      </w:r>
    </w:p>
    <w:p w:rsidP="00347871" w:rsidR="00347871" w:rsidRDefault="00347871">
      <w:pPr>
        <w:jc w:val="center"/>
      </w:pPr>
      <w:r>
        <w:rPr>
          <w:noProof/>
        </w:rPr>
        <w:drawing>
          <wp:inline distT="0" distB="0" distL="0" distR="0">
            <wp:extent cx="6188074" cy="3859139"/>
            <wp:effectExtent l="0" t="0" r="0" b="0"/>
            <wp:docPr id="392" name="Picture -1837247845.emf" descr="-183724784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837247845.emf"/>
                    <pic:cNvPicPr/>
                  </pic:nvPicPr>
                  <pic:blipFill>
                    <a:blip r:embed="mr_docxImage197" cstate="print"/>
                    <a:stretch>
                      <a:fillRect/>
                    </a:stretch>
                  </pic:blipFill>
                  <pic:spPr>
                    <a:xfrm rot="0">
                      <a:off x="0" y="0"/>
                      <a:ext cx="6188074" cy="3859139"/>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Pattern Match</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18306db8339a16351b356169444c6ed" w:history="1">
        <w:r>
          <w:rStyle w:val="Hyperlink"/>
          <w:rPr>
            <w:rStyle w:val="Hyperlink"/>
          </w:rPr>
          <w:t xml:space="preserve">Actual Situation</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39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414248466.emf"/>
                    <pic:cNvPicPr/>
                  </pic:nvPicPr>
                  <pic:blipFill>
                    <a:blip r:embed="mr_docxImage198" cstate="print"/>
                    <a:stretch>
                      <a:fillRect/>
                    </a:stretch>
                  </pic:blipFill>
                  <pic:spPr>
                    <a:xfrm rot="0">
                      <a:off x="0" y="0"/>
                      <a:ext cx="152400" cy="152400"/>
                    </a:xfrm>
                    <a:prstGeom prst="rect">
                      <a:avLst/>
                    </a:prstGeom>
                  </pic:spPr>
                </pic:pic>
              </a:graphicData>
            </a:graphic>
          </wp:inline>
        </w:drawing>
      </w:r>
      <w:r>
        <w:t xml:space="preserve"> </w:t>
      </w:r>
      <w:r>
        <w:t xml:space="preserve"> : </w:t>
      </w:r>
      <w:hyperlink w:anchor="_ac5a167de63e72c31b8944200289955d" w:history="1">
        <w:r>
          <w:rStyle w:val="Hyperlink"/>
          <w:rPr>
            <w:rStyle w:val="Hyperlink"/>
          </w:rPr>
          <w:t xml:space="preserve">Variable Binding</w:t>
        </w:r>
      </w:hyperlink>
      <w:r>
        <w:t xml:space="preserve"> [</w:t>
      </w:r>
      <w:r>
        <w:t xml:space="preserve">*</w:t>
      </w:r>
      <w:r>
        <w:t xml:space="preserve">]</w:t>
      </w:r>
      <w:r>
        <w:t xml:space="preserve"> </w:t>
      </w:r>
      <w:r>
        <w:t xml:space="preserve">  </w:t>
      </w:r>
      <w:r w:rsidRPr="00833C5F">
        <w:rPr>
          <w:i/>
        </w:rPr>
        <w:t xml:space="preserve">Subsets</w:t>
      </w:r>
      <w:r>
        <w:t xml:space="preserve">: </w:t>
      </w:r>
      <w:r>
        <w:t xml:space="preserve">states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a03c330ee6bad05b889429f3ac24755e" w:history="1">
        <w:r w:rsidRPr="00446E2F">
          <w:rStyle w:val="Hyperlink"/>
          <w:rPr>
            <w:color w:val="0066FF"/>
            <w:u w:val="single"/>
          </w:rPr>
          <w:t xml:space="preserve">Pattern Bindings</w:t>
        </w:r>
      </w:hyperlink>
      <w:r w:rsidR="00446E2F">
        <w:t xml:space="preserve"> </w:t>
      </w:r>
    </w:p>
    <w:p w:rsidP="00347871" w:rsidR="00347871" w:rsidRDefault="00347871">
      <w:pPr>
        <w:ind w:hanging="245" w:left="605"/>
      </w:pPr>
      <w:r>
        <w:rPr>
          <w:noProof/>
        </w:rPr>
        <w:drawing>
          <wp:inline distT="0" distB="0" distL="0" distR="0">
            <wp:extent cx="152400" cy="152400"/>
            <wp:effectExtent l="0" t="0" r="0" b="0"/>
            <wp:docPr id="39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1414248466.emf"/>
                    <pic:cNvPicPr/>
                  </pic:nvPicPr>
                  <pic:blipFill>
                    <a:blip r:embed="mr_docxImage199"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satisfies</w:t>
      </w:r>
      <w:r>
        <w:rPr>
          <w:rFonts w:cs="Arial"/>
        </w:rPr>
        <w:fldChar w:fldCharType="begin"/>
      </w:r>
      <w:r>
        <w:instrText xml:space="preserve">XE"</w:instrText>
      </w:r>
      <w:r w:rsidRPr="00413D75">
        <w:rPr>
          <w:rFonts w:cs="Arial"/>
        </w:rPr>
        <w:instrText xml:space="preserve">satisfies</w:instrText>
      </w:r>
      <w:r>
        <w:instrText xml:space="preserve">"</w:instrText>
      </w:r>
      <w:r>
        <w:rPr>
          <w:rFonts w:cs="Arial"/>
        </w:rPr>
        <w:fldChar w:fldCharType="end"/>
      </w:r>
      <w:r>
        <w:t xml:space="preserve"> : </w:t>
      </w:r>
      <w:hyperlink w:anchor="_8d9c945b6f864c34fdd7a91d4d62755f" w:history="1">
        <w:r>
          <w:rStyle w:val="Hyperlink"/>
          <w:rPr>
            <w:rStyle w:val="Hyperlink"/>
          </w:rPr>
          <w:t xml:space="preserve">Pattern</w:t>
        </w:r>
      </w:hyperlink>
      <w:r>
        <w:t xml:space="preserve"> [</w:t>
      </w:r>
      <w:r>
        <w:t xml:space="preserve">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7b9b536f391ef0e6d564ff2688a17b6c" w:history="1">
        <w:r w:rsidRPr="00446E2F">
          <w:rStyle w:val="Hyperlink"/>
          <w:rPr>
            <w:color w:val="0066FF"/>
            <w:u w:val="single"/>
          </w:rPr>
          <w:t xml:space="preserve">Pattern Matches</w:t>
        </w:r>
      </w:hyperlink>
      <w:r w:rsidR="00446E2F">
        <w:t xml:space="preserve"> </w:t>
      </w:r>
    </w:p>
    <w:p w:rsidP="004E3AD0" w:rsidR="00347871" w:rsidRDefault="00347871">
      <w:pPr>
        <w:pStyle w:val="BodyText"/>
        <w:spacing w:after="120" w:before="60"/>
        <w:ind w:firstLine="720"/>
      </w:pPr>
      <w:r>
        <w:t xml:space="preserve">Pattern that is satisfied by a "Pattern Match" based on a set of "Variable Bindings".</w:t>
      </w:r>
    </w:p>
    <w:p w:rsidP="00347871" w:rsidR="00347871" w:rsidRDefault="00347871">
      <w:pPr>
        <w:ind w:hanging="245" w:left="605"/>
      </w:pPr>
      <w:r>
        <w:rPr>
          <w:noProof/>
        </w:rPr>
        <w:drawing>
          <wp:inline distT="0" distB="0" distL="0" distR="0">
            <wp:extent cx="152400" cy="152400"/>
            <wp:effectExtent l="0" t="0" r="0" b="0"/>
            <wp:docPr id="39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414248466.emf"/>
                    <pic:cNvPicPr/>
                  </pic:nvPicPr>
                  <pic:blipFill>
                    <a:blip r:embed="mr_docxImage200"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matches</w:t>
      </w:r>
      <w:r>
        <w:rPr>
          <w:rFonts w:cs="Arial"/>
        </w:rPr>
        <w:fldChar w:fldCharType="begin"/>
      </w:r>
      <w:r>
        <w:instrText xml:space="preserve">XE"</w:instrText>
      </w:r>
      <w:r w:rsidRPr="00413D75">
        <w:rPr>
          <w:rFonts w:cs="Arial"/>
        </w:rPr>
        <w:instrText xml:space="preserve">matches</w:instrText>
      </w:r>
      <w:r>
        <w:instrText xml:space="preserve">"</w:instrText>
      </w:r>
      <w:r>
        <w:rPr>
          <w:rFonts w:cs="Arial"/>
        </w:rPr>
        <w:fldChar w:fldCharType="end"/>
      </w:r>
      <w:r>
        <w:t xml:space="preserve"> : </w:t>
      </w:r>
      <w:hyperlink w:anchor="_8c517cf1950741c0f89edebf828214cc" w:history="1">
        <w:r>
          <w:rStyle w:val="Hyperlink"/>
          <w:rPr>
            <w:rStyle w:val="Hyperlink"/>
          </w:rPr>
          <w:t xml:space="preserve">Situation</w:t>
        </w:r>
      </w:hyperlink>
      <w:r>
        <w:t xml:space="preserve"> [</w:t>
      </w:r>
      <w:r>
        <w:t xml:space="preserve">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ce6e922a72c133e1ca5060d9703cff15" w:history="1">
        <w:r w:rsidRPr="00446E2F">
          <w:rStyle w:val="Hyperlink"/>
          <w:rPr>
            <w:color w:val="0066FF"/>
            <w:u w:val="single"/>
          </w:rPr>
          <w:t xml:space="preserve">Situation Matches</w:t>
        </w:r>
      </w:hyperlink>
      <w:r w:rsidR="00446E2F">
        <w:t xml:space="preserve"> </w:t>
      </w:r>
    </w:p>
    <w:p w:rsidP="004E3AD0" w:rsidR="00347871" w:rsidRDefault="00347871">
      <w:pPr>
        <w:pStyle w:val="BodyText"/>
        <w:spacing w:after="120" w:before="60"/>
        <w:ind w:firstLine="720"/>
      </w:pPr>
      <w:r>
        <w:t xml:space="preserve">The situation qualified as matching the &lt;satisfies&gt; pattern based on the set of "Variable Bindings" stated.</w:t>
      </w:r>
    </w:p>
    <w:p w:rsidP="00347871" w:rsidR="00347871" w:rsidRDefault="00347871"/>
    <w:p w:rsidP="00347871" w:rsidR="00347871" w:rsidRDefault="00347871">
      <w:pPr>
        <w:pStyle w:val="Heading2"/>
      </w:pPr>
      <w:bookmarkStart w:id="_7b9b536f391ef0e6d564ff2688a17b6c" w:name="_7b9b536f391ef0e6d564ff2688a17b6c"/>
      <w:r>
        <w:t xml:space="preserve">Association Pattern Matches</w:t>
      </w:r>
      <w:bookmarkEnd w:id="_7b9b536f391ef0e6d564ff2688a17b6c"/>
      <w:r w:rsidRPr="003A31EC">
        <w:rPr>
          <w:rFonts w:cs="Arial"/>
        </w:rPr>
        <w:t xml:space="preserve"> </w:t>
      </w:r>
      <w:r>
        <w:rPr>
          <w:rFonts w:cs="Arial"/>
        </w:rPr>
        <w:fldChar w:fldCharType="begin"/>
      </w:r>
      <w:r>
        <w:instrText xml:space="preserve">XE"</w:instrText>
      </w:r>
      <w:r w:rsidRPr="00413D75">
        <w:rPr>
          <w:rFonts w:cs="Arial"/>
        </w:rPr>
        <w:instrText xml:space="preserve">Pattern Matches</w:instrText>
      </w:r>
      <w:r>
        <w:instrText xml:space="preserve">"</w:instrText>
      </w:r>
      <w:r>
        <w:rPr>
          <w:rFonts w:cs="Arial"/>
        </w:rPr>
        <w:fldChar w:fldCharType="end"/>
      </w:r>
      <w:r w:rsidR="009E71B4">
        <w:rPr>
          <w:rFonts w:cs="Arial"/>
        </w:rPr>
        <w:t xml:space="preserv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40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414248466.emf"/>
                    <pic:cNvPicPr/>
                  </pic:nvPicPr>
                  <pic:blipFill>
                    <a:blip r:embed="mr_docxImage201" cstate="print"/>
                    <a:stretch>
                      <a:fillRect/>
                    </a:stretch>
                  </pic:blipFill>
                  <pic:spPr>
                    <a:xfrm rot="0">
                      <a:off x="0" y="0"/>
                      <a:ext cx="152400" cy="152400"/>
                    </a:xfrm>
                    <a:prstGeom prst="rect">
                      <a:avLst/>
                    </a:prstGeom>
                  </pic:spPr>
                </pic:pic>
              </a:graphicData>
            </a:graphic>
          </wp:inline>
        </w:drawing>
      </w:r>
      <w:r>
        <w:t xml:space="preserve"> </w:t>
      </w:r>
      <w:r>
        <w:t xml:space="preserve">satisfies</w:t>
      </w:r>
      <w:r>
        <w:rPr>
          <w:rFonts w:cs="Arial"/>
        </w:rPr>
        <w:fldChar w:fldCharType="begin"/>
      </w:r>
      <w:r>
        <w:instrText xml:space="preserve">XE"</w:instrText>
      </w:r>
      <w:r w:rsidRPr="00413D75">
        <w:rPr>
          <w:rFonts w:cs="Arial"/>
        </w:rPr>
        <w:instrText xml:space="preserve">satisfies</w:instrText>
      </w:r>
      <w:r>
        <w:instrText xml:space="preserve">"</w:instrText>
      </w:r>
      <w:r>
        <w:rPr>
          <w:rFonts w:cs="Arial"/>
        </w:rPr>
        <w:fldChar w:fldCharType="end"/>
      </w:r>
      <w:r>
        <w:t xml:space="preserve"> : </w:t>
      </w:r>
      <w:hyperlink w:anchor="_8d9c945b6f864c34fdd7a91d4d62755f" w:history="1">
        <w:r>
          <w:rStyle w:val="Hyperlink"/>
          <w:rPr>
            <w:rStyle w:val="Hyperlink"/>
          </w:rPr>
          <w:t xml:space="preserve">Pattern</w:t>
        </w:r>
      </w:hyperlink>
      <w:r>
        <w:t xml:space="preserve"> [</w:t>
      </w:r>
      <w:r>
        <w:t xml:space="preserve">1</w:t>
      </w:r>
      <w:r>
        <w:t xml:space="preserve">]</w:t>
      </w:r>
      <w:r>
        <w:t xml:space="preserve"> </w:t>
      </w:r>
    </w:p>
    <w:p w:rsidP="004E3AD0" w:rsidR="00347871" w:rsidRDefault="00347871">
      <w:pPr>
        <w:pStyle w:val="BodyText"/>
        <w:spacing w:after="120" w:before="60"/>
        <w:ind w:firstLine="720"/>
      </w:pPr>
      <w:r>
        <w:t xml:space="preserve">Pattern that is satisfied by a "Pattern Match" based on a set of "Variable Bindings".</w:t>
      </w:r>
    </w:p>
    <w:p w:rsidP="00347871" w:rsidR="00347871" w:rsidRDefault="00347871">
      <w:pPr>
        <w:ind w:firstLine="720"/>
      </w:pPr>
      <w:r>
        <w:rPr>
          <w:noProof/>
        </w:rPr>
        <w:drawing>
          <wp:inline distT="0" distB="0" distL="0" distR="0">
            <wp:extent cx="152400" cy="152400"/>
            <wp:effectExtent l="0" t="0" r="0" b="0"/>
            <wp:docPr id="40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414248466.emf"/>
                    <pic:cNvPicPr/>
                  </pic:nvPicPr>
                  <pic:blipFill>
                    <a:blip r:embed="mr_docxImage202" cstate="print"/>
                    <a:stretch>
                      <a:fillRect/>
                    </a:stretch>
                  </pic:blipFill>
                  <pic:spPr>
                    <a:xfrm rot="0">
                      <a:off x="0" y="0"/>
                      <a:ext cx="152400" cy="152400"/>
                    </a:xfrm>
                    <a:prstGeom prst="rect">
                      <a:avLst/>
                    </a:prstGeom>
                  </pic:spPr>
                </pic:pic>
              </a:graphicData>
            </a:graphic>
          </wp:inline>
        </w:drawing>
      </w:r>
      <w:r>
        <w:t xml:space="preserve"> </w:t>
      </w:r>
      <w:r>
        <w:t xml:space="preserve">satisfied by</w:t>
      </w:r>
      <w:r>
        <w:rPr>
          <w:rFonts w:cs="Arial"/>
        </w:rPr>
        <w:fldChar w:fldCharType="begin"/>
      </w:r>
      <w:r>
        <w:instrText xml:space="preserve">XE"</w:instrText>
      </w:r>
      <w:r w:rsidRPr="00413D75">
        <w:rPr>
          <w:rFonts w:cs="Arial"/>
        </w:rPr>
        <w:instrText xml:space="preserve">satisfied by</w:instrText>
      </w:r>
      <w:r>
        <w:instrText xml:space="preserve">"</w:instrText>
      </w:r>
      <w:r>
        <w:rPr>
          <w:rFonts w:cs="Arial"/>
        </w:rPr>
        <w:fldChar w:fldCharType="end"/>
      </w:r>
      <w:r>
        <w:t xml:space="preserve"> : </w:t>
      </w:r>
      <w:hyperlink w:anchor="_20441cde84fc110fd98c6fa01fbf663f" w:history="1">
        <w:r>
          <w:rStyle w:val="Hyperlink"/>
          <w:rPr>
            <w:rStyle w:val="Hyperlink"/>
          </w:rPr>
          <w:t xml:space="preserve">Pattern Match</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Pattern match that satisfies a pattern.</w:t>
      </w:r>
    </w:p>
    <w:p w:rsidP="00347871" w:rsidR="00347871" w:rsidRDefault="00347871"/>
    <w:p w:rsidP="00347871" w:rsidR="00347871" w:rsidRDefault="00347871">
      <w:pPr>
        <w:pStyle w:val="Heading2"/>
      </w:pPr>
      <w:bookmarkStart w:id="_d887c32e4bfb53e43fcdbf0a0fa25c0f" w:name="_d887c32e4bfb53e43fcdbf0a0fa25c0f"/>
      <w:r>
        <w:t xml:space="preserve">Class Pattern of Type</w:t>
      </w:r>
      <w:bookmarkEnd w:id="_d887c32e4bfb53e43fcdbf0a0fa25c0f"/>
      <w:r w:rsidRPr="003A31EC">
        <w:rPr>
          <w:rFonts w:cs="Arial"/>
        </w:rPr>
        <w:t xml:space="preserve"> </w:t>
      </w:r>
      <w:r>
        <w:rPr>
          <w:rFonts w:cs="Arial"/>
        </w:rPr>
        <w:fldChar w:fldCharType="begin"/>
      </w:r>
      <w:r>
        <w:instrText xml:space="preserve">XE"</w:instrText>
      </w:r>
      <w:r w:rsidRPr="00413D75">
        <w:rPr>
          <w:rFonts w:cs="Arial"/>
        </w:rPr>
        <w:instrText xml:space="preserve">Pattern of Type</w:instrText>
      </w:r>
      <w:r>
        <w:instrText xml:space="preserve">"</w:instrText>
      </w:r>
      <w:r>
        <w:rPr>
          <w:rFonts w:cs="Arial"/>
        </w:rPr>
        <w:fldChar w:fldCharType="end"/>
      </w:r>
      <w:r w:rsidR="009E71B4">
        <w:rPr>
          <w:rFonts w:cs="Arial"/>
        </w:rPr>
        <w:t xml:space="preserve"> </w:t>
      </w:r>
    </w:p>
    <w:p w:rsidP="00F71BA8" w:rsidR="00347871" w:rsidRDefault="00347871">
      <w:r>
        <w:t xml:space="preserve">
          A pattern of type defines a set of properties and relationships that must hold true for all instances of a type. Where the pattern includes parts, the subject type is a composition.
          <w:br/>
          Patterns augment the semantics of th subject type in the context of the pattern.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d9c945b6f864c34fdd7a91d4d62755f" w:history="1">
        <w:r>
          <w:rStyle w:val="Hyperlink"/>
          <w:rPr>
            <w:rStyle w:val="Hyperlink"/>
          </w:rPr>
          <w:t xml:space="preserve">Pattern</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404"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429027647.emf"/>
                    <pic:cNvPicPr/>
                  </pic:nvPicPr>
                  <pic:blipFill>
                    <a:blip r:embed="mr_docxImage203"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e31b27a7745289f6f0e539acb4a8b867" w:history="1">
        <w:r>
          <w:rStyle w:val="Hyperlink"/>
          <w:rPr>
            <w:rStyle w:val="Hyperlink"/>
          </w:rPr>
          <w:t xml:space="preserve">Type Pattern Variable</w:t>
        </w:r>
      </w:hyperlink>
      <w:r>
        <w:t xml:space="preserve"> </w:t>
      </w:r>
      <w:r>
        <w:t xml:space="preserve">  </w:t>
      </w:r>
      <w:r w:rsidRPr="00833C5F">
        <w:rPr>
          <w:i/>
        </w:rPr>
        <w:t xml:space="preserve">Subsets</w:t>
      </w:r>
      <w:r>
        <w:t xml:space="preserve">: </w:t>
      </w:r>
      <w:r>
        <w:t xml:space="preserve">owns variable</w:t>
      </w:r>
      <w:r>
        <w:t xml:space="preserve">:</w:t>
      </w:r>
      <w:hyperlink w:anchor="_4d83e476040c7444758dda440d3096fc" w:history="1">
        <w:r>
          <w:rStyle w:val="Hyperlink"/>
          <w:rPr>
            <w:rStyle w:val="Hyperlink"/>
          </w:rPr>
          <w:t xml:space="preserve">Pattern Variable</w:t>
        </w:r>
      </w:hyperlink>
      <w:r>
        <w:rPr>
          <w:rStyle w:val="Hyperlink"/>
        </w:rPr>
        <w:t xml:space="preserve"> </w:t>
      </w:r>
      <w:r>
        <w:t xml:space="preserve">  </w:t>
      </w:r>
      <w:r>
        <w:t xml:space="preserve"> </w:t>
      </w:r>
    </w:p>
    <w:p w:rsidP="00347871" w:rsidR="00347871" w:rsidRDefault="00347871">
      <w:pPr>
        <w:ind w:hanging="245" w:left="605"/>
      </w:pPr>
      <w:r>
        <w:rPr>
          <w:noProof/>
        </w:rPr>
        <w:drawing>
          <wp:inline distT="0" distB="0" distL="0" distR="0">
            <wp:extent cx="152400" cy="152400"/>
            <wp:effectExtent l="0" t="0" r="0" b="0"/>
            <wp:docPr id="40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1414248466.emf"/>
                    <pic:cNvPicPr/>
                  </pic:nvPicPr>
                  <pic:blipFill>
                    <a:blip r:embed="mr_docxImage204"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w:t>
      </w:r>
      <w:r w:rsidR="0061586D">
        <w:t xml:space="preserve"> </w:t>
      </w:r>
      <w:r>
        <w:t xml:space="preserve">subject type</w:t>
      </w:r>
      <w:r>
        <w:rPr>
          <w:rFonts w:cs="Arial"/>
        </w:rPr>
        <w:fldChar w:fldCharType="begin"/>
      </w:r>
      <w:r>
        <w:instrText xml:space="preserve">XE"</w:instrText>
      </w:r>
      <w:r w:rsidRPr="00413D75">
        <w:rPr>
          <w:rFonts w:cs="Arial"/>
        </w:rPr>
        <w:instrText xml:space="preserve">subject type</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1</w:t>
      </w:r>
      <w:r>
        <w:t xml:space="preserve">]</w:t>
      </w:r>
      <w:r>
        <w:t xml:space="preserve"> </w:t>
      </w:r>
      <w:r>
        <w:t xml:space="preserve">  </w:t>
      </w:r>
      <w:r w:rsidRPr="00833C5F">
        <w:rPr>
          <w:i/>
        </w:rPr>
        <w:t xml:space="preserve">Redefines</w:t>
      </w:r>
      <w:r>
        <w:t xml:space="preserve">: </w:t>
      </w:r>
      <w:r>
        <w:t xml:space="preserve">holds within</w:t>
      </w:r>
      <w:r>
        <w:t xml:space="preserve">:</w:t>
      </w:r>
      <w:hyperlink w:anchor="_66d62b068053cee3464e1e03e6035eed" w:history="1">
        <w:r>
          <w:rStyle w:val="Hyperlink"/>
          <w:rPr>
            <w:rStyle w:val="Hyperlink"/>
          </w:rPr>
          <w:t xml:space="preserve">Context</w:t>
        </w:r>
      </w:hyperlink>
      <w:r>
        <w:rPr>
          <w:rStyle w:val="Hyperlink"/>
        </w:rP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c626cad4685e2f60e9e1375bf07a99b6" w:history="1">
        <w:r w:rsidRPr="00446E2F">
          <w:rStyle w:val="Hyperlink"/>
          <w:rPr>
            <w:color w:val="0066FF"/>
            <w:u w:val="single"/>
          </w:rPr>
          <w:t xml:space="preserve">Subject of Pattern Relationship</w:t>
        </w:r>
      </w:hyperlink>
      <w:r w:rsidR="00446E2F">
        <w:t xml:space="preserve"> </w:t>
      </w:r>
    </w:p>
    <w:p w:rsidP="004E3AD0" w:rsidR="00347871" w:rsidRDefault="00347871">
      <w:pPr>
        <w:pStyle w:val="BodyText"/>
        <w:spacing w:after="120" w:before="60"/>
        <w:ind w:firstLine="720"/>
      </w:pPr>
      <w:r>
        <w:t xml:space="preserve">The type which is the context of a pattern of type. The pattern is "about" the subject type.</w:t>
      </w:r>
    </w:p>
    <w:p w:rsidP="00347871" w:rsidR="00347871" w:rsidRDefault="00347871"/>
    <w:p w:rsidP="00347871" w:rsidR="00347871" w:rsidRDefault="00347871">
      <w:pPr>
        <w:pStyle w:val="Heading2"/>
      </w:pPr>
      <w:bookmarkStart w:id="_4d83e476040c7444758dda440d3096fc" w:name="_4d83e476040c7444758dda440d3096fc"/>
      <w:r>
        <w:t xml:space="preserve">Class Pattern Variable</w:t>
      </w:r>
      <w:bookmarkEnd w:id="_4d83e476040c7444758dda440d3096fc"/>
      <w:r w:rsidRPr="003A31EC">
        <w:rPr>
          <w:rFonts w:cs="Arial"/>
        </w:rPr>
        <w:t xml:space="preserve"> </w:t>
      </w:r>
      <w:r>
        <w:rPr>
          <w:rFonts w:cs="Arial"/>
        </w:rPr>
        <w:fldChar w:fldCharType="begin"/>
      </w:r>
      <w:r>
        <w:instrText xml:space="preserve">XE"</w:instrText>
      </w:r>
      <w:r w:rsidRPr="00413D75">
        <w:rPr>
          <w:rFonts w:cs="Arial"/>
        </w:rPr>
        <w:instrText xml:space="preserve">Pattern Variable</w:instrText>
      </w:r>
      <w:r>
        <w:instrText xml:space="preserve">"</w:instrText>
      </w:r>
      <w:r>
        <w:rPr>
          <w:rFonts w:cs="Arial"/>
        </w:rPr>
        <w:fldChar w:fldCharType="end"/>
      </w:r>
      <w:r w:rsidR="009E71B4">
        <w:rPr>
          <w:rFonts w:cs="Arial"/>
        </w:rPr>
        <w:t xml:space="preserve"> </w:t>
      </w:r>
    </w:p>
    <w:p w:rsidP="00F71BA8" w:rsidR="00347871" w:rsidRDefault="00347871">
      <w:r>
        <w:t xml:space="preserve">
          A pattern variable is a property of a pattern that provides a contextual property within that pattern for rules and relationships to be bound to.
          <w:br/>
          A pattern variable is a placeholder for all or a subset of the instances of the variables type.
          <w:br/>
          Properties of an association or relationship may be bound to a pattern variable where the type of the pattern variable is compatible with the type of the relationship's property type.
          <w:br/>
          <w:br/>
          [UML] Similarity with TemplateParameter
          <w:br/>
          [CL] Functional Term
          <w:br/>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27524974c4369f7794806aec01e4e88" w:history="1">
        <w:r>
          <w:rStyle w:val="Hyperlink"/>
          <w:rPr>
            <w:rStyle w:val="Hyperlink"/>
          </w:rPr>
          <w:t xml:space="preserve">Conditional</w:t>
        </w:r>
      </w:hyperlink>
      <w:r>
        <w:t xml:space="preserve">, </w:t>
      </w:r>
      <w:hyperlink w:anchor="_cc714987ac5e349f6ecd9f040ecbe525" w:history="1">
        <w:r>
          <w:rStyle w:val="Hyperlink"/>
          <w:rPr>
            <w:rStyle w:val="Hyperlink"/>
          </w:rPr>
          <w:t xml:space="preserve">Owned Property Type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40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628099083.emf"/>
                    <pic:cNvPicPr/>
                  </pic:nvPicPr>
                  <pic:blipFill>
                    <a:blip r:embed="mr_docxImage205" cstate="print"/>
                    <a:stretch>
                      <a:fillRect/>
                    </a:stretch>
                  </pic:blipFill>
                  <pic:spPr>
                    <a:xfrm rot="0">
                      <a:off x="0" y="0"/>
                      <a:ext cx="152400" cy="152400"/>
                    </a:xfrm>
                    <a:prstGeom prst="rect">
                      <a:avLst/>
                    </a:prstGeom>
                  </pic:spPr>
                </pic:pic>
              </a:graphicData>
            </a:graphic>
          </wp:inline>
        </w:drawing>
      </w:r>
      <w:r>
        <w:t xml:space="preserve"> </w:t>
      </w:r>
      <w:r>
        <w:t xml:space="preserve">qualification</w:t>
      </w:r>
      <w:r>
        <w:rPr>
          <w:rFonts w:cs="Arial"/>
        </w:rPr>
        <w:fldChar w:fldCharType="begin"/>
      </w:r>
      <w:r>
        <w:instrText xml:space="preserve">XE"</w:instrText>
      </w:r>
      <w:r w:rsidRPr="00413D75">
        <w:rPr>
          <w:rFonts w:cs="Arial"/>
        </w:rPr>
        <w:instrText xml:space="preserve">qualification</w:instrText>
      </w:r>
      <w:r>
        <w:instrText xml:space="preserve">"</w:instrText>
      </w:r>
      <w:r>
        <w:rPr>
          <w:rFonts w:cs="Arial"/>
        </w:rPr>
        <w:fldChar w:fldCharType="end"/>
      </w:r>
      <w:r>
        <w:t xml:space="preserve"> : </w:t>
      </w:r>
      <w:hyperlink w:anchor="_8e8a996acf04b8f7f4fbad8fd901f2c2" w:history="1">
        <w:r>
          <w:rStyle w:val="Hyperlink"/>
          <w:rPr>
            <w:rStyle w:val="Hyperlink"/>
          </w:rPr>
          <w:t xml:space="preserve">Variable Qualification</w:t>
        </w:r>
      </w:hyperlink>
      <w:r>
        <w:t xml:space="preserve"> [</w:t>
      </w:r>
      <w:r>
        <w:t xml:space="preserve">1</w:t>
      </w:r>
      <w:r>
        <w:t xml:space="preserve">]</w:t>
      </w:r>
    </w:p>
    <w:p w:rsidP="00E04E71" w:rsidR="00347871" w:rsidRDefault="00347871">
      <w:pPr>
        <w:pStyle w:val="BodyText"/>
        <w:spacing w:after="120" w:before="0"/>
      </w:pPr>
      <w:r>
        <w:t xml:space="preserve">&lt;qualification&gt; defines the behavior of an element with respect to a pattern - how the variable impacts the selection, evaluation or assertion of the pattern.</w:t>
      </w:r>
    </w:p>
    <w:p w:rsidP="00E04E71" w:rsidR="00347871" w:rsidRDefault="00347871">
      <w:pPr>
        <w:pStyle w:val="BodyText2"/>
        <w:spacing w:after="0" w:line="240" w:lineRule="auto"/>
      </w:pPr>
      <w:r>
        <w:rPr>
          <w:noProof/>
        </w:rPr>
        <w:drawing>
          <wp:inline distT="0" distB="0" distL="0" distR="0">
            <wp:extent cx="152400" cy="152400"/>
            <wp:effectExtent l="0" t="0" r="0" b="0"/>
            <wp:docPr id="41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628099083.emf"/>
                    <pic:cNvPicPr/>
                  </pic:nvPicPr>
                  <pic:blipFill>
                    <a:blip r:embed="mr_docxImage206" cstate="print"/>
                    <a:stretch>
                      <a:fillRect/>
                    </a:stretch>
                  </pic:blipFill>
                  <pic:spPr>
                    <a:xfrm rot="0">
                      <a:off x="0" y="0"/>
                      <a:ext cx="152400" cy="152400"/>
                    </a:xfrm>
                    <a:prstGeom prst="rect">
                      <a:avLst/>
                    </a:prstGeom>
                  </pic:spPr>
                </pic:pic>
              </a:graphicData>
            </a:graphic>
          </wp:inline>
        </w:drawing>
      </w:r>
      <w:r>
        <w:t xml:space="preserve"> </w:t>
      </w:r>
      <w:r>
        <w:t xml:space="preserve">explicit</w:t>
      </w:r>
      <w:r>
        <w:rPr>
          <w:rFonts w:cs="Arial"/>
        </w:rPr>
        <w:fldChar w:fldCharType="begin"/>
      </w:r>
      <w:r>
        <w:instrText xml:space="preserve">XE"</w:instrText>
      </w:r>
      <w:r w:rsidRPr="00413D75">
        <w:rPr>
          <w:rFonts w:cs="Arial"/>
        </w:rPr>
        <w:instrText xml:space="preserve">explicit</w:instrText>
      </w:r>
      <w:r>
        <w:instrText xml:space="preserve">"</w:instrText>
      </w:r>
      <w:r>
        <w:rPr>
          <w:rFonts w:cs="Arial"/>
        </w:rPr>
        <w:fldChar w:fldCharType="end"/>
      </w:r>
      <w:r>
        <w:t xml:space="preserve"> : </w:t>
      </w:r>
      <w:hyperlink w:anchor="_6119a00b0834641b9fe3f5ae9f58237f" w:history="1">
        <w:r>
          <w:rStyle w:val="Hyperlink"/>
          <w:rPr>
            <w:rStyle w:val="Hyperlink"/>
          </w:rPr>
          <w:t xml:space="preserve">Boolean</w:t>
        </w:r>
      </w:hyperlink>
    </w:p>
    <w:p w:rsidP="00E04E71" w:rsidR="00347871" w:rsidRDefault="00347871">
      <w:pPr>
        <w:pStyle w:val="BodyText"/>
        <w:spacing w:after="120" w:before="0"/>
      </w:pPr>
      <w:r>
        <w:t xml:space="preserve">If true, Element must be explicitly asserted as the indicted type, not derived or inferred from a supertype or super property.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41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1414248466.emf"/>
                    <pic:cNvPicPr/>
                  </pic:nvPicPr>
                  <pic:blipFill>
                    <a:blip r:embed="mr_docxImage207"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ac5a167de63e72c31b8944200289955d" w:history="1">
        <w:r>
          <w:rStyle w:val="Hyperlink"/>
          <w:rPr>
            <w:rStyle w:val="Hyperlink"/>
          </w:rPr>
          <w:t xml:space="preserve">Variable Binding</w:t>
        </w:r>
      </w:hyperlink>
      <w:r>
        <w:t xml:space="preserve"> [</w:t>
      </w:r>
      <w:r>
        <w:t xml:space="preserve">*</w:t>
      </w:r>
      <w:r>
        <w:t xml:space="preserve">]</w:t>
      </w:r>
      <w:r>
        <w:t xml:space="preserve"> </w:t>
      </w:r>
      <w:r>
        <w:t xml:space="preserve">  </w:t>
      </w:r>
      <w:r w:rsidRPr="00833C5F">
        <w:rPr>
          <w:i/>
        </w:rPr>
        <w:t xml:space="preserve">Redefines</w:t>
      </w:r>
      <w:r>
        <w:t xml:space="preserve">: </w:t>
      </w:r>
      <w:r>
        <w:t xml:space="preserve">has binding</w:t>
      </w:r>
      <w:r>
        <w:t xml:space="preserve">:</w:t>
      </w:r>
      <w:hyperlink w:anchor="_e829344c78ea1a9e5e18c7bc51ff8f64" w:history="1">
        <w:r>
          <w:rStyle w:val="Hyperlink"/>
          <w:rPr>
            <w:rStyle w:val="Hyperlink"/>
          </w:rPr>
          <w:t xml:space="preserve">Property Binding</w:t>
        </w:r>
      </w:hyperlink>
      <w:r>
        <w:rPr>
          <w:rStyle w:val="Hyperlink"/>
        </w:rPr>
        <w:t xml:space="preserve">   </w:t>
      </w:r>
      <w:r>
        <w:t xml:space="preserve"> </w:t>
      </w:r>
    </w:p>
    <w:p w:rsidP="00347871" w:rsidR="00347871" w:rsidRDefault="00347871">
      <w:pPr>
        <w:ind w:hanging="245" w:left="605"/>
      </w:pPr>
      <w:r>
        <w:rPr>
          <w:noProof/>
        </w:rPr>
        <w:drawing>
          <wp:inline distT="0" distB="0" distL="0" distR="0">
            <wp:extent cx="152400" cy="152400"/>
            <wp:effectExtent l="0" t="0" r="0" b="0"/>
            <wp:docPr id="41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414248466.emf"/>
                    <pic:cNvPicPr/>
                  </pic:nvPicPr>
                  <pic:blipFill>
                    <a:blip r:embed="mr_docxImage208"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w:t>
      </w:r>
      <w:r w:rsidR="0061586D">
        <w:t xml:space="preserve"> </w:t>
      </w:r>
      <w:r>
        <w:t xml:space="preserve">has owning pattern</w:t>
      </w:r>
      <w:r>
        <w:rPr>
          <w:rFonts w:cs="Arial"/>
        </w:rPr>
        <w:fldChar w:fldCharType="begin"/>
      </w:r>
      <w:r>
        <w:instrText xml:space="preserve">XE"</w:instrText>
      </w:r>
      <w:r w:rsidRPr="00413D75">
        <w:rPr>
          <w:rFonts w:cs="Arial"/>
        </w:rPr>
        <w:instrText xml:space="preserve">has owning pattern</w:instrText>
      </w:r>
      <w:r>
        <w:instrText xml:space="preserve">"</w:instrText>
      </w:r>
      <w:r>
        <w:rPr>
          <w:rFonts w:cs="Arial"/>
        </w:rPr>
        <w:fldChar w:fldCharType="end"/>
      </w:r>
      <w:r>
        <w:t xml:space="preserve"> : </w:t>
      </w:r>
      <w:hyperlink w:anchor="_8d9c945b6f864c34fdd7a91d4d62755f" w:history="1">
        <w:r>
          <w:rStyle w:val="Hyperlink"/>
          <w:rPr>
            <w:rStyle w:val="Hyperlink"/>
          </w:rPr>
          <w:t xml:space="preserve">Pattern</w:t>
        </w:r>
      </w:hyperlink>
      <w:r>
        <w:t xml:space="preserve"> [</w:t>
      </w:r>
      <w:r>
        <w:t xml:space="preserve">1</w:t>
      </w:r>
      <w:r>
        <w:t xml:space="preserve">]</w:t>
      </w:r>
      <w:r>
        <w:t xml:space="preserve"> </w:t>
      </w:r>
      <w:r>
        <w:t xml:space="preserve">  </w:t>
      </w:r>
      <w:r w:rsidRPr="00833C5F">
        <w:rPr>
          <w:i/>
        </w:rPr>
        <w:t xml:space="preserve">Redefines</w:t>
      </w:r>
      <w:r>
        <w:t xml:space="preserve">: </w:t>
      </w:r>
      <w:r>
        <w:t xml:space="preserve">property of</w:t>
      </w:r>
      <w:r>
        <w:t xml:space="preserve">:</w:t>
      </w:r>
      <w:hyperlink w:anchor="_dfe1514224ca21cedba7b2b29802db50" w:history="1">
        <w:r>
          <w:rStyle w:val="Hyperlink"/>
          <w:rPr>
            <w:rStyle w:val="Hyperlink"/>
          </w:rPr>
          <w:t xml:space="preserve">Type</w:t>
        </w:r>
      </w:hyperlink>
      <w:r>
        <w:rPr>
          <w:rStyle w:val="Hyperlink"/>
        </w:rPr>
        <w:t xml:space="preserve">   </w:t>
      </w:r>
      <w:r>
        <w:t xml:space="preserve">stated by</w:t>
      </w:r>
      <w:r>
        <w:t xml:space="preserve">:</w:t>
      </w:r>
      <w:hyperlink w:anchor="_693daf0a0de3f4b82a04aee474c3f151" w:history="1">
        <w:r>
          <w:rStyle w:val="Hyperlink"/>
          <w:rPr>
            <w:rStyle w:val="Hyperlink"/>
          </w:rPr>
          <w:t xml:space="preserve">Lexical Scope</w:t>
        </w:r>
      </w:hyperlink>
      <w:r>
        <w:rPr>
          <w:rStyle w:val="Hyperlink"/>
        </w:rP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1ca0eead3b0232123ed6f8fbaf154524" w:history="1">
        <w:r w:rsidRPr="00446E2F">
          <w:rStyle w:val="Hyperlink"/>
          <w:rPr>
            <w:color w:val="0066FF"/>
            <w:u w:val="single"/>
          </w:rPr>
          <w:t xml:space="preserve">Pattern Variables</w:t>
        </w:r>
      </w:hyperlink>
      <w:r w:rsidR="00446E2F">
        <w:t xml:space="preserve"> </w:t>
      </w:r>
    </w:p>
    <w:p w:rsidP="004E3AD0" w:rsidR="00347871" w:rsidRDefault="00347871">
      <w:pPr>
        <w:pStyle w:val="BodyText"/>
        <w:spacing w:after="120" w:before="60"/>
        <w:ind w:firstLine="720"/>
      </w:pPr>
      <w:r>
        <w:t xml:space="preserve">Pattern owning a pattern variable.</w:t>
      </w:r>
    </w:p>
    <w:p w:rsidP="00347871" w:rsidR="00347871" w:rsidRDefault="00347871">
      <w:pPr>
        <w:ind w:hanging="245" w:left="605"/>
      </w:pPr>
      <w:r>
        <w:rPr>
          <w:noProof/>
        </w:rPr>
        <w:drawing>
          <wp:inline distT="0" distB="0" distL="0" distR="0">
            <wp:extent cx="152400" cy="152400"/>
            <wp:effectExtent l="0" t="0" r="0" b="0"/>
            <wp:docPr id="41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414248466.emf"/>
                    <pic:cNvPicPr/>
                  </pic:nvPicPr>
                  <pic:blipFill>
                    <a:blip r:embed="mr_docxImage209"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has subset</w:t>
      </w:r>
      <w:r>
        <w:rPr>
          <w:rFonts w:cs="Arial"/>
        </w:rPr>
        <w:fldChar w:fldCharType="begin"/>
      </w:r>
      <w:r>
        <w:instrText xml:space="preserve">XE"</w:instrText>
      </w:r>
      <w:r w:rsidRPr="00413D75">
        <w:rPr>
          <w:rFonts w:cs="Arial"/>
        </w:rPr>
        <w:instrText xml:space="preserve">has subset</w:instrText>
      </w:r>
      <w:r>
        <w:instrText xml:space="preserve">"</w:instrText>
      </w:r>
      <w:r>
        <w:rPr>
          <w:rFonts w:cs="Arial"/>
        </w:rPr>
        <w:fldChar w:fldCharType="end"/>
      </w:r>
      <w:r>
        <w:t xml:space="preserve"> : </w:t>
      </w:r>
      <w:hyperlink w:anchor="_8d9c945b6f864c34fdd7a91d4d62755f" w:history="1">
        <w:r>
          <w:rStyle w:val="Hyperlink"/>
          <w:rPr>
            <w:rStyle w:val="Hyperlink"/>
          </w:rPr>
          <w:t xml:space="preserve">Pattern</w:t>
        </w:r>
      </w:hyperlink>
      <w:r>
        <w:t xml:space="preserve"> [</w:t>
      </w:r>
      <w:r>
        <w:t xml:space="preserve">1</w:t>
      </w:r>
      <w:r>
        <w:t xml:space="preserve">]</w:t>
      </w:r>
      <w:r>
        <w:t xml:space="preserve"> </w:t>
      </w:r>
      <w:r>
        <w:t xml:space="preserve">  </w:t>
      </w:r>
      <w:r w:rsidRPr="00833C5F">
        <w:rPr>
          <w:i/>
        </w:rPr>
        <w:t xml:space="preserve">Redefines</w:t>
      </w:r>
      <w:r>
        <w:t xml:space="preserve">: </w:t>
      </w:r>
      <w:r>
        <w:t xml:space="preserve">property of</w:t>
      </w:r>
      <w:r>
        <w:t xml:space="preserve">:</w:t>
      </w:r>
      <w:hyperlink w:anchor="_dfe1514224ca21cedba7b2b29802db50" w:history="1">
        <w:r>
          <w:rStyle w:val="Hyperlink"/>
          <w:rPr>
            <w:rStyle w:val="Hyperlink"/>
          </w:rPr>
          <w:t xml:space="preserve">Type</w:t>
        </w:r>
      </w:hyperlink>
      <w:r>
        <w:rPr>
          <w:rStyle w:val="Hyperlink"/>
        </w:rPr>
        <w:t xml:space="preserve">   </w:t>
      </w:r>
      <w:r>
        <w:t xml:space="preserve">stated by</w:t>
      </w:r>
      <w:r>
        <w:t xml:space="preserve">:</w:t>
      </w:r>
      <w:hyperlink w:anchor="_693daf0a0de3f4b82a04aee474c3f151" w:history="1">
        <w:r>
          <w:rStyle w:val="Hyperlink"/>
          <w:rPr>
            <w:rStyle w:val="Hyperlink"/>
          </w:rPr>
          <w:t xml:space="preserve">Lexical Scope</w:t>
        </w:r>
      </w:hyperlink>
      <w:r>
        <w:rPr>
          <w:rStyle w:val="Hyperlink"/>
        </w:rP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db3584921c2bbbb3ffc7bb9b672cb4c2" w:history="1">
        <w:r w:rsidRPr="00446E2F">
          <w:rStyle w:val="Hyperlink"/>
          <w:rPr>
            <w:color w:val="0066FF"/>
            <w:u w:val="single"/>
          </w:rPr>
          <w:t xml:space="preserve">Subsetting</w:t>
        </w:r>
      </w:hyperlink>
      <w:r w:rsidR="00446E2F">
        <w:t xml:space="preserve"> </w:t>
      </w:r>
    </w:p>
    <w:p w:rsidP="004E3AD0" w:rsidR="00347871" w:rsidRDefault="00347871">
      <w:pPr>
        <w:pStyle w:val="BodyText"/>
        <w:spacing w:after="120" w:before="60"/>
        <w:ind w:firstLine="720"/>
      </w:pPr>
      <w:r>
        <w:t xml:space="preserve">Subsets of the variable.</w:t>
      </w:r>
    </w:p>
    <w:p w:rsidP="00347871" w:rsidR="00347871" w:rsidRDefault="00347871">
      <w:pPr>
        <w:ind w:hanging="245" w:left="605"/>
      </w:pPr>
      <w:r>
        <w:rPr>
          <w:noProof/>
        </w:rPr>
        <w:drawing>
          <wp:inline distT="0" distB="0" distL="0" distR="0">
            <wp:extent cx="152400" cy="152400"/>
            <wp:effectExtent l="0" t="0" r="0" b="0"/>
            <wp:docPr id="41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414248466.emf"/>
                    <pic:cNvPicPr/>
                  </pic:nvPicPr>
                  <pic:blipFill>
                    <a:blip r:embed="mr_docxImage210"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maps to</w:t>
      </w:r>
      <w:r>
        <w:rPr>
          <w:rFonts w:cs="Arial"/>
        </w:rPr>
        <w:fldChar w:fldCharType="begin"/>
      </w:r>
      <w:r>
        <w:instrText xml:space="preserve">XE"</w:instrText>
      </w:r>
      <w:r w:rsidRPr="00413D75">
        <w:rPr>
          <w:rFonts w:cs="Arial"/>
        </w:rPr>
        <w:instrText xml:space="preserve">maps to</w:instrText>
      </w:r>
      <w:r>
        <w:instrText xml:space="preserve">"</w:instrText>
      </w:r>
      <w:r>
        <w:rPr>
          <w:rFonts w:cs="Arial"/>
        </w:rPr>
        <w:fldChar w:fldCharType="end"/>
      </w:r>
      <w:r>
        <w:t xml:space="preserve"> : </w:t>
      </w:r>
      <w:hyperlink w:anchor="_0d8a19bfafdae6e590a12e54ebcff122" w:history="1">
        <w:r>
          <w:rStyle w:val="Hyperlink"/>
          <w:rPr>
            <w:rStyle w:val="Hyperlink"/>
          </w:rPr>
          <w:t xml:space="preserve">Match End</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91103665260372b118a216a1491f090f" w:history="1">
        <w:r w:rsidRPr="00446E2F">
          <w:rStyle w:val="Hyperlink"/>
          <w:rPr>
            <w:color w:val="0066FF"/>
            <w:u w:val="single"/>
          </w:rPr>
          <w:t xml:space="preserve">Mapped variable</w:t>
        </w:r>
      </w:hyperlink>
      <w:r w:rsidR="00446E2F">
        <w:t xml:space="preserve"> </w:t>
      </w:r>
    </w:p>
    <w:p w:rsidP="004E3AD0" w:rsidR="00347871" w:rsidRDefault="00347871">
      <w:pPr>
        <w:pStyle w:val="BodyText"/>
        <w:spacing w:after="120" w:before="60"/>
        <w:ind w:firstLine="720"/>
      </w:pPr>
      <w:r>
        <w:t xml:space="preserve">Map rule end for a property</w:t>
      </w:r>
    </w:p>
    <w:p w:rsidP="00347871" w:rsidR="00347871" w:rsidRDefault="00347871">
      <w:pPr>
        <w:ind w:hanging="245" w:left="605"/>
      </w:pPr>
      <w:r>
        <w:rPr>
          <w:noProof/>
        </w:rPr>
        <w:drawing>
          <wp:inline distT="0" distB="0" distL="0" distR="0">
            <wp:extent cx="152400" cy="152400"/>
            <wp:effectExtent l="0" t="0" r="0" b="0"/>
            <wp:docPr id="42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414248466.emf"/>
                    <pic:cNvPicPr/>
                  </pic:nvPicPr>
                  <pic:blipFill>
                    <a:blip r:embed="mr_docxImage211"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subsets</w:t>
      </w:r>
      <w:r>
        <w:rPr>
          <w:rFonts w:cs="Arial"/>
        </w:rPr>
        <w:fldChar w:fldCharType="begin"/>
      </w:r>
      <w:r>
        <w:instrText xml:space="preserve">XE"</w:instrText>
      </w:r>
      <w:r w:rsidRPr="00413D75">
        <w:rPr>
          <w:rFonts w:cs="Arial"/>
        </w:rPr>
        <w:instrText xml:space="preserve">subsets</w:instrText>
      </w:r>
      <w:r>
        <w:instrText xml:space="preserve">"</w:instrText>
      </w:r>
      <w:r>
        <w:rPr>
          <w:rFonts w:cs="Arial"/>
        </w:rPr>
        <w:fldChar w:fldCharType="end"/>
      </w:r>
      <w:r>
        <w:t xml:space="preserve"> : </w:t>
      </w:r>
      <w:hyperlink w:anchor="_0d8a19bfafdae6e590a12e54ebcff122" w:history="1">
        <w:r>
          <w:rStyle w:val="Hyperlink"/>
          <w:rPr>
            <w:rStyle w:val="Hyperlink"/>
          </w:rPr>
          <w:t xml:space="preserve">Match End</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db3584921c2bbbb3ffc7bb9b672cb4c2" w:history="1">
        <w:r w:rsidRPr="00446E2F">
          <w:rStyle w:val="Hyperlink"/>
          <w:rPr>
            <w:color w:val="0066FF"/>
            <w:u w:val="single"/>
          </w:rPr>
          <w:t xml:space="preserve">Subsetting</w:t>
        </w:r>
      </w:hyperlink>
      <w:r w:rsidR="00446E2F">
        <w:t xml:space="preserve"> </w:t>
      </w:r>
    </w:p>
    <w:p w:rsidP="004E3AD0" w:rsidR="00347871" w:rsidRDefault="00347871">
      <w:pPr>
        <w:pStyle w:val="BodyText"/>
        <w:spacing w:after="120" w:before="60"/>
        <w:ind w:firstLine="720"/>
      </w:pPr>
      <w:r>
        <w:t xml:space="preserve">Variable that a subset variable subsets. The subset variable shall be populated by a subset of the &lt;subsets&gt; variable based on the type and constraints of the subset variable.</w:t>
      </w:r>
    </w:p>
    <w:p w:rsidP="00347871" w:rsidR="00347871" w:rsidRDefault="00347871">
      <w:pPr>
        <w:ind w:hanging="245" w:left="605"/>
      </w:pPr>
      <w:r>
        <w:rPr>
          <w:noProof/>
        </w:rPr>
        <w:drawing>
          <wp:inline distT="0" distB="0" distL="0" distR="0">
            <wp:extent cx="152400" cy="152400"/>
            <wp:effectExtent l="0" t="0" r="0" b="0"/>
            <wp:docPr id="42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1414248466.emf"/>
                    <pic:cNvPicPr/>
                  </pic:nvPicPr>
                  <pic:blipFill>
                    <a:blip r:embed="mr_docxImage212"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excluded by</w:t>
      </w:r>
      <w:r>
        <w:rPr>
          <w:rFonts w:cs="Arial"/>
        </w:rPr>
        <w:fldChar w:fldCharType="begin"/>
      </w:r>
      <w:r>
        <w:instrText xml:space="preserve">XE"</w:instrText>
      </w:r>
      <w:r w:rsidRPr="00413D75">
        <w:rPr>
          <w:rFonts w:cs="Arial"/>
        </w:rPr>
        <w:instrText xml:space="preserve">excluded by</w:instrText>
      </w:r>
      <w:r>
        <w:instrText xml:space="preserve">"</w:instrText>
      </w:r>
      <w:r>
        <w:rPr>
          <w:rFonts w:cs="Arial"/>
        </w:rPr>
        <w:fldChar w:fldCharType="end"/>
      </w:r>
      <w:r>
        <w:t xml:space="preserve"> : </w:t>
      </w:r>
      <w:hyperlink w:anchor="_0d8a19bfafdae6e590a12e54ebcff122" w:history="1">
        <w:r>
          <w:rStyle w:val="Hyperlink"/>
          <w:rPr>
            <w:rStyle w:val="Hyperlink"/>
          </w:rPr>
          <w:t xml:space="preserve">Match End</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e9aa91a37dccbb98a7afa8915ae49efa" w:history="1">
        <w:r w:rsidRPr="00446E2F">
          <w:rStyle w:val="Hyperlink"/>
          <w:rPr>
            <w:color w:val="0066FF"/>
            <w:u w:val="single"/>
          </w:rPr>
          <w:t xml:space="preserve">Exclusion</w:t>
        </w:r>
      </w:hyperlink>
      <w:r w:rsidR="00446E2F">
        <w:t xml:space="preserve"> </w:t>
      </w:r>
    </w:p>
    <w:p w:rsidP="00347871" w:rsidR="00347871" w:rsidRDefault="00347871">
      <w:pPr>
        <w:ind w:hanging="245" w:left="605"/>
      </w:pPr>
      <w:r>
        <w:rPr>
          <w:noProof/>
        </w:rPr>
        <w:drawing>
          <wp:inline distT="0" distB="0" distL="0" distR="0">
            <wp:extent cx="152400" cy="152400"/>
            <wp:effectExtent l="0" t="0" r="0" b="0"/>
            <wp:docPr id="42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414248466.emf"/>
                    <pic:cNvPicPr/>
                  </pic:nvPicPr>
                  <pic:blipFill>
                    <a:blip r:embed="mr_docxImage213"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excludes</w:t>
      </w:r>
      <w:r>
        <w:rPr>
          <w:rFonts w:cs="Arial"/>
        </w:rPr>
        <w:fldChar w:fldCharType="begin"/>
      </w:r>
      <w:r>
        <w:instrText xml:space="preserve">XE"</w:instrText>
      </w:r>
      <w:r w:rsidRPr="00413D75">
        <w:rPr>
          <w:rFonts w:cs="Arial"/>
        </w:rPr>
        <w:instrText xml:space="preserve">excludes</w:instrText>
      </w:r>
      <w:r>
        <w:instrText xml:space="preserve">"</w:instrText>
      </w:r>
      <w:r>
        <w:rPr>
          <w:rFonts w:cs="Arial"/>
        </w:rPr>
        <w:fldChar w:fldCharType="end"/>
      </w:r>
      <w:r>
        <w:t xml:space="preserve"> : </w:t>
      </w:r>
      <w:hyperlink w:anchor="_0d8a19bfafdae6e590a12e54ebcff122" w:history="1">
        <w:r>
          <w:rStyle w:val="Hyperlink"/>
          <w:rPr>
            <w:rStyle w:val="Hyperlink"/>
          </w:rPr>
          <w:t xml:space="preserve">Match End</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e9aa91a37dccbb98a7afa8915ae49efa" w:history="1">
        <w:r w:rsidRPr="00446E2F">
          <w:rStyle w:val="Hyperlink"/>
          <w:rPr>
            <w:color w:val="0066FF"/>
            <w:u w:val="single"/>
          </w:rPr>
          <w:t xml:space="preserve">Exclusion</w:t>
        </w:r>
      </w:hyperlink>
      <w:r w:rsidR="00446E2F">
        <w:t xml:space="preserve"> </w:t>
      </w:r>
    </w:p>
    <w:p w:rsidP="00347871" w:rsidR="00347871" w:rsidRDefault="00347871"/>
    <w:p w:rsidP="00347871" w:rsidR="00347871" w:rsidRDefault="00347871">
      <w:pPr>
        <w:pStyle w:val="Heading2"/>
      </w:pPr>
      <w:bookmarkStart w:id="_1ca0eead3b0232123ed6f8fbaf154524" w:name="_1ca0eead3b0232123ed6f8fbaf154524"/>
      <w:r>
        <w:t xml:space="preserve">Association Pattern Variables</w:t>
      </w:r>
      <w:bookmarkEnd w:id="_1ca0eead3b0232123ed6f8fbaf154524"/>
      <w:r w:rsidRPr="003A31EC">
        <w:rPr>
          <w:rFonts w:cs="Arial"/>
        </w:rPr>
        <w:t xml:space="preserve"> </w:t>
      </w:r>
      <w:r>
        <w:rPr>
          <w:rFonts w:cs="Arial"/>
        </w:rPr>
        <w:fldChar w:fldCharType="begin"/>
      </w:r>
      <w:r>
        <w:instrText xml:space="preserve">XE"</w:instrText>
      </w:r>
      <w:r w:rsidRPr="00413D75">
        <w:rPr>
          <w:rFonts w:cs="Arial"/>
        </w:rPr>
        <w:instrText xml:space="preserve">Pattern Variables</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variable properties within a pattern.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e63cfff50cedcc072b5771554ea61a3" w:history="1">
        <w:r>
          <w:rStyle w:val="Hyperlink"/>
          <w:rPr>
            <w:rStyle w:val="Hyperlink"/>
          </w:rPr>
          <w:t xml:space="preserve">Statement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42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414248466.emf"/>
                    <pic:cNvPicPr/>
                  </pic:nvPicPr>
                  <pic:blipFill>
                    <a:blip r:embed="mr_docxImage214" cstate="print"/>
                    <a:stretch>
                      <a:fillRect/>
                    </a:stretch>
                  </pic:blipFill>
                  <pic:spPr>
                    <a:xfrm rot="0">
                      <a:off x="0" y="0"/>
                      <a:ext cx="152400" cy="152400"/>
                    </a:xfrm>
                    <a:prstGeom prst="rect">
                      <a:avLst/>
                    </a:prstGeom>
                  </pic:spPr>
                </pic:pic>
              </a:graphicData>
            </a:graphic>
          </wp:inline>
        </w:drawing>
      </w:r>
      <w:r>
        <w:t xml:space="preserve"> </w:t>
      </w:r>
      <w:r>
        <w:t xml:space="preserve">owns variable</w:t>
      </w:r>
      <w:r>
        <w:rPr>
          <w:rFonts w:cs="Arial"/>
        </w:rPr>
        <w:fldChar w:fldCharType="begin"/>
      </w:r>
      <w:r>
        <w:instrText xml:space="preserve">XE"</w:instrText>
      </w:r>
      <w:r w:rsidRPr="00413D75">
        <w:rPr>
          <w:rFonts w:cs="Arial"/>
        </w:rPr>
        <w:instrText xml:space="preserve">owns variable</w:instrText>
      </w:r>
      <w:r>
        <w:instrText xml:space="preserve">"</w:instrText>
      </w:r>
      <w:r>
        <w:rPr>
          <w:rFonts w:cs="Arial"/>
        </w:rPr>
        <w:fldChar w:fldCharType="end"/>
      </w:r>
      <w:r>
        <w:t xml:space="preserve"> : </w:t>
      </w:r>
      <w:hyperlink w:anchor="_4d83e476040c7444758dda440d3096fc" w:history="1">
        <w:r>
          <w:rStyle w:val="Hyperlink"/>
          <w:rPr>
            <w:rStyle w:val="Hyperlink"/>
          </w:rPr>
          <w:t xml:space="preserve">Pattern Variable</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
          A variable property defined within the context of a pattern that is used as part of the patterns definition.
          <w:br/>
          [UML] ownedAttribute
        </w:t>
      </w:r>
    </w:p>
    <w:p w:rsidP="00347871" w:rsidR="00347871" w:rsidRDefault="00347871">
      <w:pPr>
        <w:ind w:firstLine="720"/>
      </w:pPr>
      <w:r>
        <w:rPr>
          <w:noProof/>
        </w:rPr>
        <w:drawing>
          <wp:inline distT="0" distB="0" distL="0" distR="0">
            <wp:extent cx="152400" cy="152400"/>
            <wp:effectExtent l="0" t="0" r="0" b="0"/>
            <wp:docPr id="42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414248466.emf"/>
                    <pic:cNvPicPr/>
                  </pic:nvPicPr>
                  <pic:blipFill>
                    <a:blip r:embed="mr_docxImage215" cstate="print"/>
                    <a:stretch>
                      <a:fillRect/>
                    </a:stretch>
                  </pic:blipFill>
                  <pic:spPr>
                    <a:xfrm rot="0">
                      <a:off x="0" y="0"/>
                      <a:ext cx="152400" cy="152400"/>
                    </a:xfrm>
                    <a:prstGeom prst="rect">
                      <a:avLst/>
                    </a:prstGeom>
                  </pic:spPr>
                </pic:pic>
              </a:graphicData>
            </a:graphic>
          </wp:inline>
        </w:drawing>
      </w:r>
      <w:r>
        <w:t xml:space="preserve"> </w:t>
      </w:r>
      <w:r>
        <w:t xml:space="preserve">has owning pattern</w:t>
      </w:r>
      <w:r>
        <w:rPr>
          <w:rFonts w:cs="Arial"/>
        </w:rPr>
        <w:fldChar w:fldCharType="begin"/>
      </w:r>
      <w:r>
        <w:instrText xml:space="preserve">XE"</w:instrText>
      </w:r>
      <w:r w:rsidRPr="00413D75">
        <w:rPr>
          <w:rFonts w:cs="Arial"/>
        </w:rPr>
        <w:instrText xml:space="preserve">has owning pattern</w:instrText>
      </w:r>
      <w:r>
        <w:instrText xml:space="preserve">"</w:instrText>
      </w:r>
      <w:r>
        <w:rPr>
          <w:rFonts w:cs="Arial"/>
        </w:rPr>
        <w:fldChar w:fldCharType="end"/>
      </w:r>
      <w:r>
        <w:t xml:space="preserve"> : </w:t>
      </w:r>
      <w:hyperlink w:anchor="_8d9c945b6f864c34fdd7a91d4d62755f" w:history="1">
        <w:r>
          <w:rStyle w:val="Hyperlink"/>
          <w:rPr>
            <w:rStyle w:val="Hyperlink"/>
          </w:rPr>
          <w:t xml:space="preserve">Pattern</w:t>
        </w:r>
      </w:hyperlink>
      <w:r>
        <w:t xml:space="preserve"> [</w:t>
      </w:r>
      <w:r>
        <w:t xml:space="preserve">1</w:t>
      </w:r>
      <w:r>
        <w:t xml:space="preserve">]</w:t>
      </w:r>
      <w:r>
        <w:t xml:space="preserve"> </w:t>
      </w:r>
    </w:p>
    <w:p w:rsidP="004E3AD0" w:rsidR="00347871" w:rsidRDefault="00347871">
      <w:pPr>
        <w:pStyle w:val="BodyText"/>
        <w:spacing w:after="120" w:before="60"/>
        <w:ind w:firstLine="720"/>
      </w:pPr>
      <w:r>
        <w:t xml:space="preserve">Pattern owning a pattern variable.</w:t>
      </w:r>
    </w:p>
    <w:p w:rsidP="00347871" w:rsidR="00347871" w:rsidRDefault="00347871"/>
    <w:p w:rsidP="00347871" w:rsidR="00347871" w:rsidRDefault="00347871">
      <w:pPr>
        <w:pStyle w:val="Heading2"/>
      </w:pPr>
      <w:bookmarkStart w:id="_ef18e024624b062995d1bb5acd223c15" w:name="_ef18e024624b062995d1bb5acd223c15"/>
      <w:r>
        <w:t xml:space="preserve">Class Proposition Variable</w:t>
      </w:r>
      <w:bookmarkEnd w:id="_ef18e024624b062995d1bb5acd223c15"/>
      <w:r w:rsidRPr="003A31EC">
        <w:rPr>
          <w:rFonts w:cs="Arial"/>
        </w:rPr>
        <w:t xml:space="preserve"> </w:t>
      </w:r>
      <w:r>
        <w:rPr>
          <w:rFonts w:cs="Arial"/>
        </w:rPr>
        <w:fldChar w:fldCharType="begin"/>
      </w:r>
      <w:r>
        <w:instrText xml:space="preserve">XE"</w:instrText>
      </w:r>
      <w:r w:rsidRPr="00413D75">
        <w:rPr>
          <w:rFonts w:cs="Arial"/>
        </w:rPr>
        <w:instrText xml:space="preserve">Proposition Variable</w:instrText>
      </w:r>
      <w:r>
        <w:instrText xml:space="preserve">"</w:instrText>
      </w:r>
      <w:r>
        <w:rPr>
          <w:rFonts w:cs="Arial"/>
        </w:rPr>
        <w:fldChar w:fldCharType="end"/>
      </w:r>
      <w:r w:rsidR="009E71B4">
        <w:rPr>
          <w:rFonts w:cs="Arial"/>
        </w:rPr>
        <w:t xml:space="preserve"> </w:t>
      </w:r>
    </w:p>
    <w:p w:rsidP="00F71BA8" w:rsidR="00347871" w:rsidRDefault="00347871">
      <w:r>
        <w:t xml:space="preserve">
          A proposition variable utilizes some proposition (e.g. relationships) as a part of the definition of a pattern, it extends a basic proposition in that it adds properties to determine the effect the assertion has on pattern instances.
          <w:br/>
          A Proposition Variable is a lexical scope context that &lt;asserts&gt; or &lt;negates&gt; other propositions qualified by &lt;has strength&gt; and &lt;explicit&gt;. As a lexical scope it may "own" the asserted propositions.
          <w:br/>
          Proposition Variable is often used with associations and relationships to define the way pattern properties are related to other pattern properties or actual entities.
          <w:br/>
          For a pattern associations, [UML] Connector. (type = has type). Each ConnectorEnd corresponds with a Structured Property Binding.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d83e476040c7444758dda440d3096fc" w:history="1">
        <w:r>
          <w:rStyle w:val="Hyperlink"/>
          <w:rPr>
            <w:rStyle w:val="Hyperlink"/>
          </w:rPr>
          <w:t xml:space="preserve">Pattern Variable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43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414248466.emf"/>
                    <pic:cNvPicPr/>
                  </pic:nvPicPr>
                  <pic:blipFill>
                    <a:blip r:embed="mr_docxImage216"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qualifies</w:t>
      </w:r>
      <w:r>
        <w:rPr>
          <w:rFonts w:cs="Arial"/>
        </w:rPr>
        <w:fldChar w:fldCharType="begin"/>
      </w:r>
      <w:r>
        <w:instrText xml:space="preserve">XE"</w:instrText>
      </w:r>
      <w:r w:rsidRPr="00413D75">
        <w:rPr>
          <w:rFonts w:cs="Arial"/>
        </w:rPr>
        <w:instrText xml:space="preserve">qualifies</w:instrText>
      </w:r>
      <w:r>
        <w:instrText xml:space="preserve">"</w:instrText>
      </w:r>
      <w:r>
        <w:rPr>
          <w:rFonts w:cs="Arial"/>
        </w:rPr>
        <w:fldChar w:fldCharType="end"/>
      </w:r>
      <w:r>
        <w:t xml:space="preserve"> : </w:t>
      </w:r>
      <w:hyperlink w:anchor="_3bd7c7d249201ad6f2447c6d182ba7f1" w:history="1">
        <w:r>
          <w:rStyle w:val="Hyperlink"/>
          <w:rPr>
            <w:rStyle w:val="Hyperlink"/>
          </w:rPr>
          <w:t xml:space="preserve">Proposition</w:t>
        </w:r>
      </w:hyperlink>
      <w:r>
        <w:t xml:space="preserve"> [</w:t>
      </w:r>
      <w:r>
        <w:t xml:space="preserve">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198cd837d516346ff8e3a9ae24a3caf2" w:history="1">
        <w:r w:rsidRPr="00446E2F">
          <w:rStyle w:val="Hyperlink"/>
          <w:rPr>
            <w:color w:val="0066FF"/>
            <w:u w:val="single"/>
          </w:rPr>
          <w:t xml:space="preserve">Qualified Proposition</w:t>
        </w:r>
      </w:hyperlink>
      <w:r w:rsidR="00446E2F">
        <w:t xml:space="preserve"> </w:t>
      </w:r>
    </w:p>
    <w:p w:rsidP="00347871" w:rsidR="00347871" w:rsidRDefault="00347871"/>
    <w:p w:rsidP="00347871" w:rsidR="00347871" w:rsidRDefault="00347871">
      <w:pPr>
        <w:pStyle w:val="Heading2"/>
      </w:pPr>
      <w:bookmarkStart w:id="_198cd837d516346ff8e3a9ae24a3caf2" w:name="_198cd837d516346ff8e3a9ae24a3caf2"/>
      <w:r>
        <w:t xml:space="preserve">Association Qualified Proposition</w:t>
      </w:r>
      <w:bookmarkEnd w:id="_198cd837d516346ff8e3a9ae24a3caf2"/>
      <w:r w:rsidRPr="003A31EC">
        <w:rPr>
          <w:rFonts w:cs="Arial"/>
        </w:rPr>
        <w:t xml:space="preserve"> </w:t>
      </w:r>
      <w:r>
        <w:rPr>
          <w:rFonts w:cs="Arial"/>
        </w:rPr>
        <w:fldChar w:fldCharType="begin"/>
      </w:r>
      <w:r>
        <w:instrText xml:space="preserve">XE"</w:instrText>
      </w:r>
      <w:r w:rsidRPr="00413D75">
        <w:rPr>
          <w:rFonts w:cs="Arial"/>
        </w:rPr>
        <w:instrText xml:space="preserve">Qualified Proposition</w:instrText>
      </w:r>
      <w:r>
        <w:instrText xml:space="preserve">"</w:instrText>
      </w:r>
      <w:r>
        <w:rPr>
          <w:rFonts w:cs="Arial"/>
        </w:rPr>
        <w:fldChar w:fldCharType="end"/>
      </w:r>
      <w:r w:rsidR="009E71B4">
        <w:rPr>
          <w:rFonts w:cs="Arial"/>
        </w:rPr>
        <w:t xml:space="preserve"> </w:t>
      </w:r>
    </w:p>
    <w:p w:rsidP="00F71BA8" w:rsidR="00347871" w:rsidRDefault="00347871">
      <w:r>
        <w:t xml:space="preserve">Association defining exactly one proposition (such as an association) qualified by a qualified proposition variable.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43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414248466.emf"/>
                    <pic:cNvPicPr/>
                  </pic:nvPicPr>
                  <pic:blipFill>
                    <a:blip r:embed="mr_docxImage217" cstate="print"/>
                    <a:stretch>
                      <a:fillRect/>
                    </a:stretch>
                  </pic:blipFill>
                  <pic:spPr>
                    <a:xfrm rot="0">
                      <a:off x="0" y="0"/>
                      <a:ext cx="152400" cy="152400"/>
                    </a:xfrm>
                    <a:prstGeom prst="rect">
                      <a:avLst/>
                    </a:prstGeom>
                  </pic:spPr>
                </pic:pic>
              </a:graphicData>
            </a:graphic>
          </wp:inline>
        </w:drawing>
      </w:r>
      <w:r>
        <w:t xml:space="preserve"> </w:t>
      </w:r>
      <w:r>
        <w:t xml:space="preserve">qualifies</w:t>
      </w:r>
      <w:r>
        <w:rPr>
          <w:rFonts w:cs="Arial"/>
        </w:rPr>
        <w:fldChar w:fldCharType="begin"/>
      </w:r>
      <w:r>
        <w:instrText xml:space="preserve">XE"</w:instrText>
      </w:r>
      <w:r w:rsidRPr="00413D75">
        <w:rPr>
          <w:rFonts w:cs="Arial"/>
        </w:rPr>
        <w:instrText xml:space="preserve">qualifies</w:instrText>
      </w:r>
      <w:r>
        <w:instrText xml:space="preserve">"</w:instrText>
      </w:r>
      <w:r>
        <w:rPr>
          <w:rFonts w:cs="Arial"/>
        </w:rPr>
        <w:fldChar w:fldCharType="end"/>
      </w:r>
      <w:r>
        <w:t xml:space="preserve"> : </w:t>
      </w:r>
      <w:hyperlink w:anchor="_3bd7c7d249201ad6f2447c6d182ba7f1" w:history="1">
        <w:r>
          <w:rStyle w:val="Hyperlink"/>
          <w:rPr>
            <w:rStyle w:val="Hyperlink"/>
          </w:rPr>
          <w:t xml:space="preserve">Proposition</w:t>
        </w:r>
      </w:hyperlink>
      <w:r>
        <w:t xml:space="preserve"> [</w:t>
      </w:r>
      <w:r>
        <w:t xml:space="preserve">1</w:t>
      </w:r>
      <w:r>
        <w:t xml:space="preserve">]</w:t>
      </w:r>
      <w:r>
        <w:t xml:space="preserve"> </w:t>
      </w:r>
    </w:p>
    <w:p w:rsidP="00347871" w:rsidR="00347871" w:rsidRDefault="00347871">
      <w:pPr>
        <w:ind w:firstLine="720"/>
      </w:pPr>
      <w:r>
        <w:rPr>
          <w:noProof/>
        </w:rPr>
        <w:drawing>
          <wp:inline distT="0" distB="0" distL="0" distR="0">
            <wp:extent cx="152400" cy="152400"/>
            <wp:effectExtent l="0" t="0" r="0" b="0"/>
            <wp:docPr id="43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414248466.emf"/>
                    <pic:cNvPicPr/>
                  </pic:nvPicPr>
                  <pic:blipFill>
                    <a:blip r:embed="mr_docxImage218" cstate="print"/>
                    <a:stretch>
                      <a:fillRect/>
                    </a:stretch>
                  </pic:blipFill>
                  <pic:spPr>
                    <a:xfrm rot="0">
                      <a:off x="0" y="0"/>
                      <a:ext cx="152400" cy="152400"/>
                    </a:xfrm>
                    <a:prstGeom prst="rect">
                      <a:avLst/>
                    </a:prstGeom>
                  </pic:spPr>
                </pic:pic>
              </a:graphicData>
            </a:graphic>
          </wp:inline>
        </w:drawing>
      </w:r>
      <w:r>
        <w:t xml:space="preserve"> </w:t>
      </w:r>
      <w:r>
        <w:t xml:space="preserve">qualified within</w:t>
      </w:r>
      <w:r>
        <w:rPr>
          <w:rFonts w:cs="Arial"/>
        </w:rPr>
        <w:fldChar w:fldCharType="begin"/>
      </w:r>
      <w:r>
        <w:instrText xml:space="preserve">XE"</w:instrText>
      </w:r>
      <w:r w:rsidRPr="00413D75">
        <w:rPr>
          <w:rFonts w:cs="Arial"/>
        </w:rPr>
        <w:instrText xml:space="preserve">qualified within</w:instrText>
      </w:r>
      <w:r>
        <w:instrText xml:space="preserve">"</w:instrText>
      </w:r>
      <w:r>
        <w:rPr>
          <w:rFonts w:cs="Arial"/>
        </w:rPr>
        <w:fldChar w:fldCharType="end"/>
      </w:r>
      <w:r>
        <w:t xml:space="preserve"> : </w:t>
      </w:r>
      <w:hyperlink w:anchor="_ef18e024624b062995d1bb5acd223c15" w:history="1">
        <w:r>
          <w:rStyle w:val="Hyperlink"/>
          <w:rPr>
            <w:rStyle w:val="Hyperlink"/>
          </w:rPr>
          <w:t xml:space="preserve">Proposition Variable</w:t>
        </w:r>
      </w:hyperlink>
      <w:r>
        <w:t xml:space="preserve"> [</w:t>
      </w:r>
      <w:r>
        <w:t xml:space="preserve">0..1</w:t>
      </w:r>
      <w:r>
        <w:t xml:space="preserve">]</w:t>
      </w:r>
      <w:r>
        <w:t xml:space="preserve"> </w:t>
      </w:r>
    </w:p>
    <w:p w:rsidP="00347871" w:rsidR="00347871" w:rsidRDefault="00347871"/>
    <w:p w:rsidP="00347871" w:rsidR="00347871" w:rsidRDefault="00347871">
      <w:pPr>
        <w:pStyle w:val="Heading2"/>
      </w:pPr>
      <w:bookmarkStart w:id="_ce6e922a72c133e1ca5060d9703cff15" w:name="_ce6e922a72c133e1ca5060d9703cff15"/>
      <w:r>
        <w:t xml:space="preserve">Association Situation Matches</w:t>
      </w:r>
      <w:bookmarkEnd w:id="_ce6e922a72c133e1ca5060d9703cff15"/>
      <w:r w:rsidRPr="003A31EC">
        <w:rPr>
          <w:rFonts w:cs="Arial"/>
        </w:rPr>
        <w:t xml:space="preserve"> </w:t>
      </w:r>
      <w:r>
        <w:rPr>
          <w:rFonts w:cs="Arial"/>
        </w:rPr>
        <w:fldChar w:fldCharType="begin"/>
      </w:r>
      <w:r>
        <w:instrText xml:space="preserve">XE"</w:instrText>
      </w:r>
      <w:r w:rsidRPr="00413D75">
        <w:rPr>
          <w:rFonts w:cs="Arial"/>
        </w:rPr>
        <w:instrText xml:space="preserve">Situation Matches</w:instrText>
      </w:r>
      <w:r>
        <w:instrText xml:space="preserve">"</w:instrText>
      </w:r>
      <w:r>
        <w:rPr>
          <w:rFonts w:cs="Arial"/>
        </w:rPr>
        <w:fldChar w:fldCharType="end"/>
      </w:r>
      <w:r w:rsidR="009E71B4">
        <w:rPr>
          <w:rFonts w:cs="Arial"/>
        </w:rPr>
        <w:t xml:space="preserv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43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1414248466.emf"/>
                    <pic:cNvPicPr/>
                  </pic:nvPicPr>
                  <pic:blipFill>
                    <a:blip r:embed="mr_docxImage219" cstate="print"/>
                    <a:stretch>
                      <a:fillRect/>
                    </a:stretch>
                  </pic:blipFill>
                  <pic:spPr>
                    <a:xfrm rot="0">
                      <a:off x="0" y="0"/>
                      <a:ext cx="152400" cy="152400"/>
                    </a:xfrm>
                    <a:prstGeom prst="rect">
                      <a:avLst/>
                    </a:prstGeom>
                  </pic:spPr>
                </pic:pic>
              </a:graphicData>
            </a:graphic>
          </wp:inline>
        </w:drawing>
      </w:r>
      <w:r>
        <w:t xml:space="preserve"> </w:t>
      </w:r>
      <w:r>
        <w:t xml:space="preserve">matches</w:t>
      </w:r>
      <w:r>
        <w:rPr>
          <w:rFonts w:cs="Arial"/>
        </w:rPr>
        <w:fldChar w:fldCharType="begin"/>
      </w:r>
      <w:r>
        <w:instrText xml:space="preserve">XE"</w:instrText>
      </w:r>
      <w:r w:rsidRPr="00413D75">
        <w:rPr>
          <w:rFonts w:cs="Arial"/>
        </w:rPr>
        <w:instrText xml:space="preserve">matches</w:instrText>
      </w:r>
      <w:r>
        <w:instrText xml:space="preserve">"</w:instrText>
      </w:r>
      <w:r>
        <w:rPr>
          <w:rFonts w:cs="Arial"/>
        </w:rPr>
        <w:fldChar w:fldCharType="end"/>
      </w:r>
      <w:r>
        <w:t xml:space="preserve"> : </w:t>
      </w:r>
      <w:hyperlink w:anchor="_8c517cf1950741c0f89edebf828214cc" w:history="1">
        <w:r>
          <w:rStyle w:val="Hyperlink"/>
          <w:rPr>
            <w:rStyle w:val="Hyperlink"/>
          </w:rPr>
          <w:t xml:space="preserve">Situation</w:t>
        </w:r>
      </w:hyperlink>
      <w:r>
        <w:t xml:space="preserve"> [</w:t>
      </w:r>
      <w:r>
        <w:t xml:space="preserve">1</w:t>
      </w:r>
      <w:r>
        <w:t xml:space="preserve">]</w:t>
      </w:r>
      <w:r>
        <w:t xml:space="preserve"> </w:t>
      </w:r>
    </w:p>
    <w:p w:rsidP="004E3AD0" w:rsidR="00347871" w:rsidRDefault="00347871">
      <w:pPr>
        <w:pStyle w:val="BodyText"/>
        <w:spacing w:after="120" w:before="60"/>
        <w:ind w:firstLine="720"/>
      </w:pPr>
      <w:r>
        <w:t xml:space="preserve">The situation qualified as matching the &lt;satisfies&gt; pattern based on the set of "Variable Bindings" stated.</w:t>
      </w:r>
    </w:p>
    <w:p w:rsidP="00347871" w:rsidR="00347871" w:rsidRDefault="00347871">
      <w:pPr>
        <w:ind w:firstLine="720"/>
      </w:pPr>
      <w:r>
        <w:rPr>
          <w:noProof/>
        </w:rPr>
        <w:drawing>
          <wp:inline distT="0" distB="0" distL="0" distR="0">
            <wp:extent cx="152400" cy="152400"/>
            <wp:effectExtent l="0" t="0" r="0" b="0"/>
            <wp:docPr id="43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414248466.emf"/>
                    <pic:cNvPicPr/>
                  </pic:nvPicPr>
                  <pic:blipFill>
                    <a:blip r:embed="mr_docxImage220" cstate="print"/>
                    <a:stretch>
                      <a:fillRect/>
                    </a:stretch>
                  </pic:blipFill>
                  <pic:spPr>
                    <a:xfrm rot="0">
                      <a:off x="0" y="0"/>
                      <a:ext cx="152400" cy="152400"/>
                    </a:xfrm>
                    <a:prstGeom prst="rect">
                      <a:avLst/>
                    </a:prstGeom>
                  </pic:spPr>
                </pic:pic>
              </a:graphicData>
            </a:graphic>
          </wp:inline>
        </w:drawing>
      </w:r>
      <w:r>
        <w:t xml:space="preserve"> </w:t>
      </w:r>
      <w:r>
        <w:t xml:space="preserve">matched by</w:t>
      </w:r>
      <w:r>
        <w:rPr>
          <w:rFonts w:cs="Arial"/>
        </w:rPr>
        <w:fldChar w:fldCharType="begin"/>
      </w:r>
      <w:r>
        <w:instrText xml:space="preserve">XE"</w:instrText>
      </w:r>
      <w:r w:rsidRPr="00413D75">
        <w:rPr>
          <w:rFonts w:cs="Arial"/>
        </w:rPr>
        <w:instrText xml:space="preserve">matched by</w:instrText>
      </w:r>
      <w:r>
        <w:instrText xml:space="preserve">"</w:instrText>
      </w:r>
      <w:r>
        <w:rPr>
          <w:rFonts w:cs="Arial"/>
        </w:rPr>
        <w:fldChar w:fldCharType="end"/>
      </w:r>
      <w:r>
        <w:t xml:space="preserve"> : </w:t>
      </w:r>
      <w:hyperlink w:anchor="_20441cde84fc110fd98c6fa01fbf663f" w:history="1">
        <w:r>
          <w:rStyle w:val="Hyperlink"/>
          <w:rPr>
            <w:rStyle w:val="Hyperlink"/>
          </w:rPr>
          <w:t xml:space="preserve">Pattern Match</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Pattern matches that match the subject situation.</w:t>
      </w:r>
    </w:p>
    <w:p w:rsidP="00347871" w:rsidR="00347871" w:rsidRDefault="00347871"/>
    <w:p w:rsidP="00347871" w:rsidR="00347871" w:rsidRDefault="00347871">
      <w:pPr>
        <w:pStyle w:val="Heading2"/>
      </w:pPr>
      <w:bookmarkStart w:id="_c626cad4685e2f60e9e1375bf07a99b6" w:name="_c626cad4685e2f60e9e1375bf07a99b6"/>
      <w:r>
        <w:t xml:space="preserve">Association Subject of Pattern Relationship</w:t>
      </w:r>
      <w:bookmarkEnd w:id="_c626cad4685e2f60e9e1375bf07a99b6"/>
      <w:r w:rsidRPr="003A31EC">
        <w:rPr>
          <w:rFonts w:cs="Arial"/>
        </w:rPr>
        <w:t xml:space="preserve"> </w:t>
      </w:r>
      <w:r>
        <w:rPr>
          <w:rFonts w:cs="Arial"/>
        </w:rPr>
        <w:fldChar w:fldCharType="begin"/>
      </w:r>
      <w:r>
        <w:instrText xml:space="preserve">XE"</w:instrText>
      </w:r>
      <w:r w:rsidRPr="00413D75">
        <w:rPr>
          <w:rFonts w:cs="Arial"/>
        </w:rPr>
        <w:instrText xml:space="preserve">Subject of Pattern Relationship</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the subject pattern of a type specific pattern.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8ff7066ce9f28f3ab4a80f88bc3fddc" w:history="1">
        <w:r>
          <w:rStyle w:val="Hyperlink"/>
          <w:rPr>
            <w:rStyle w:val="Hyperlink"/>
          </w:rPr>
          <w:t xml:space="preserve">Assertion</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44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414248466.emf"/>
                    <pic:cNvPicPr/>
                  </pic:nvPicPr>
                  <pic:blipFill>
                    <a:blip r:embed="mr_docxImage221" cstate="print"/>
                    <a:stretch>
                      <a:fillRect/>
                    </a:stretch>
                  </pic:blipFill>
                  <pic:spPr>
                    <a:xfrm rot="0">
                      <a:off x="0" y="0"/>
                      <a:ext cx="152400" cy="152400"/>
                    </a:xfrm>
                    <a:prstGeom prst="rect">
                      <a:avLst/>
                    </a:prstGeom>
                  </pic:spPr>
                </pic:pic>
              </a:graphicData>
            </a:graphic>
          </wp:inline>
        </w:drawing>
      </w:r>
      <w:r>
        <w:t xml:space="preserve"> </w:t>
      </w:r>
      <w:r>
        <w:t xml:space="preserve">asserts pattern</w:t>
      </w:r>
      <w:r>
        <w:rPr>
          <w:rFonts w:cs="Arial"/>
        </w:rPr>
        <w:fldChar w:fldCharType="begin"/>
      </w:r>
      <w:r>
        <w:instrText xml:space="preserve">XE"</w:instrText>
      </w:r>
      <w:r w:rsidRPr="00413D75">
        <w:rPr>
          <w:rFonts w:cs="Arial"/>
        </w:rPr>
        <w:instrText xml:space="preserve">asserts pattern</w:instrText>
      </w:r>
      <w:r>
        <w:instrText xml:space="preserve">"</w:instrText>
      </w:r>
      <w:r>
        <w:rPr>
          <w:rFonts w:cs="Arial"/>
        </w:rPr>
        <w:fldChar w:fldCharType="end"/>
      </w:r>
      <w:r>
        <w:t xml:space="preserve"> : </w:t>
      </w:r>
      <w:hyperlink w:anchor="_d887c32e4bfb53e43fcdbf0a0fa25c0f" w:history="1">
        <w:r>
          <w:rStyle w:val="Hyperlink"/>
          <w:rPr>
            <w:rStyle w:val="Hyperlink"/>
          </w:rPr>
          <w:t xml:space="preserve">Pattern of Type</w:t>
        </w:r>
      </w:hyperlink>
      <w:r>
        <w:t xml:space="preserve"> [</w:t>
      </w:r>
      <w:r>
        <w:t xml:space="preserve">0..*</w:t>
      </w:r>
      <w:r>
        <w:t xml:space="preserve">]</w:t>
      </w:r>
      <w:r>
        <w:t xml:space="preserve"> </w:t>
      </w:r>
    </w:p>
    <w:p w:rsidP="004E3AD0" w:rsidR="00347871" w:rsidRDefault="00347871">
      <w:pPr>
        <w:pStyle w:val="BodyText"/>
        <w:spacing w:after="120" w:before="60"/>
        <w:ind w:firstLine="720"/>
      </w:pPr>
      <w:r>
        <w:t xml:space="preserve">A pattern asserted for all instances of a type. Where the pattern includes parts, the type defines a composition.</w:t>
      </w:r>
    </w:p>
    <w:p w:rsidP="00347871" w:rsidR="00347871" w:rsidRDefault="00347871">
      <w:pPr>
        <w:ind w:firstLine="720"/>
      </w:pPr>
      <w:r>
        <w:rPr>
          <w:noProof/>
        </w:rPr>
        <w:drawing>
          <wp:inline distT="0" distB="0" distL="0" distR="0">
            <wp:extent cx="152400" cy="152400"/>
            <wp:effectExtent l="0" t="0" r="0" b="0"/>
            <wp:docPr id="44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414248466.emf"/>
                    <pic:cNvPicPr/>
                  </pic:nvPicPr>
                  <pic:blipFill>
                    <a:blip r:embed="mr_docxImage222" cstate="print"/>
                    <a:stretch>
                      <a:fillRect/>
                    </a:stretch>
                  </pic:blipFill>
                  <pic:spPr>
                    <a:xfrm rot="0">
                      <a:off x="0" y="0"/>
                      <a:ext cx="152400" cy="152400"/>
                    </a:xfrm>
                    <a:prstGeom prst="rect">
                      <a:avLst/>
                    </a:prstGeom>
                  </pic:spPr>
                </pic:pic>
              </a:graphicData>
            </a:graphic>
          </wp:inline>
        </w:drawing>
      </w:r>
      <w:r>
        <w:t xml:space="preserve"> </w:t>
      </w:r>
      <w:r>
        <w:t xml:space="preserve">subject type</w:t>
      </w:r>
      <w:r>
        <w:rPr>
          <w:rFonts w:cs="Arial"/>
        </w:rPr>
        <w:fldChar w:fldCharType="begin"/>
      </w:r>
      <w:r>
        <w:instrText xml:space="preserve">XE"</w:instrText>
      </w:r>
      <w:r w:rsidRPr="00413D75">
        <w:rPr>
          <w:rFonts w:cs="Arial"/>
        </w:rPr>
        <w:instrText xml:space="preserve">subject type</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1</w:t>
      </w:r>
      <w:r>
        <w:t xml:space="preserve">]</w:t>
      </w:r>
      <w:r>
        <w:t xml:space="preserve"> </w:t>
      </w:r>
    </w:p>
    <w:p w:rsidP="004E3AD0" w:rsidR="00347871" w:rsidRDefault="00347871">
      <w:pPr>
        <w:pStyle w:val="BodyText"/>
        <w:spacing w:after="120" w:before="60"/>
        <w:ind w:firstLine="720"/>
      </w:pPr>
      <w:r>
        <w:t xml:space="preserve">The type which is the context of a pattern of type. The pattern is "about" the subject type.</w:t>
      </w:r>
    </w:p>
    <w:p w:rsidP="00347871" w:rsidR="00347871" w:rsidRDefault="00347871"/>
    <w:p w:rsidP="00347871" w:rsidR="00347871" w:rsidRDefault="00347871">
      <w:pPr>
        <w:pStyle w:val="Heading2"/>
      </w:pPr>
      <w:bookmarkStart w:id="_db3584921c2bbbb3ffc7bb9b672cb4c2" w:name="_db3584921c2bbbb3ffc7bb9b672cb4c2"/>
      <w:r>
        <w:t xml:space="preserve">Association Subsetting</w:t>
      </w:r>
      <w:bookmarkEnd w:id="_db3584921c2bbbb3ffc7bb9b672cb4c2"/>
      <w:r w:rsidRPr="003A31EC">
        <w:rPr>
          <w:rFonts w:cs="Arial"/>
        </w:rPr>
        <w:t xml:space="preserve"> </w:t>
      </w:r>
      <w:r>
        <w:rPr>
          <w:rFonts w:cs="Arial"/>
        </w:rPr>
        <w:fldChar w:fldCharType="begin"/>
      </w:r>
      <w:r>
        <w:instrText xml:space="preserve">XE"</w:instrText>
      </w:r>
      <w:r w:rsidRPr="00413D75">
        <w:rPr>
          <w:rFonts w:cs="Arial"/>
        </w:rPr>
        <w:instrText xml:space="preserve">Subsetting</w:instrText>
      </w:r>
      <w:r>
        <w:instrText xml:space="preserve">"</w:instrText>
      </w:r>
      <w:r>
        <w:rPr>
          <w:rFonts w:cs="Arial"/>
        </w:rPr>
        <w:fldChar w:fldCharType="end"/>
      </w:r>
      <w:r w:rsidR="009E71B4">
        <w:rPr>
          <w:rFonts w:cs="Arial"/>
        </w:rPr>
        <w:t xml:space="preserve"> </w:t>
      </w:r>
    </w:p>
    <w:p w:rsidP="00F71BA8" w:rsidR="00347871" w:rsidRDefault="00347871">
      <w:r>
        <w:t xml:space="preserve">
          In a pattern or mapping rule, defines a variable that represents a subset of another property (or if multiple, their union). The subset may be constrained by a more specific type, expressions or required cardinalities.
          <w:br/>
          Subset: Set A is a subset of set B if all of the elements (if any) of set A are contained in set B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44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414248466.emf"/>
                    <pic:cNvPicPr/>
                  </pic:nvPicPr>
                  <pic:blipFill>
                    <a:blip r:embed="mr_docxImage223" cstate="print"/>
                    <a:stretch>
                      <a:fillRect/>
                    </a:stretch>
                  </pic:blipFill>
                  <pic:spPr>
                    <a:xfrm rot="0">
                      <a:off x="0" y="0"/>
                      <a:ext cx="152400" cy="152400"/>
                    </a:xfrm>
                    <a:prstGeom prst="rect">
                      <a:avLst/>
                    </a:prstGeom>
                  </pic:spPr>
                </pic:pic>
              </a:graphicData>
            </a:graphic>
          </wp:inline>
        </w:drawing>
      </w:r>
      <w:r>
        <w:t xml:space="preserve"> </w:t>
      </w:r>
      <w:r>
        <w:t xml:space="preserve">subsets</w:t>
      </w:r>
      <w:r>
        <w:rPr>
          <w:rFonts w:cs="Arial"/>
        </w:rPr>
        <w:fldChar w:fldCharType="begin"/>
      </w:r>
      <w:r>
        <w:instrText xml:space="preserve">XE"</w:instrText>
      </w:r>
      <w:r w:rsidRPr="00413D75">
        <w:rPr>
          <w:rFonts w:cs="Arial"/>
        </w:rPr>
        <w:instrText xml:space="preserve">subsets</w:instrText>
      </w:r>
      <w:r>
        <w:instrText xml:space="preserve">"</w:instrText>
      </w:r>
      <w:r>
        <w:rPr>
          <w:rFonts w:cs="Arial"/>
        </w:rPr>
        <w:fldChar w:fldCharType="end"/>
      </w:r>
      <w:r>
        <w:t xml:space="preserve"> : </w:t>
      </w:r>
      <w:hyperlink w:anchor="_4d83e476040c7444758dda440d3096fc" w:history="1">
        <w:r>
          <w:rStyle w:val="Hyperlink"/>
          <w:rPr>
            <w:rStyle w:val="Hyperlink"/>
          </w:rPr>
          <w:t xml:space="preserve">Pattern Variable</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Variable that a subset variable subsets. The subset variable shall be populated by a subset of the &lt;subsets&gt; variable based on the type and constraints of the subset variable.</w:t>
      </w:r>
    </w:p>
    <w:p w:rsidP="00347871" w:rsidR="00347871" w:rsidRDefault="00347871">
      <w:pPr>
        <w:ind w:firstLine="720"/>
      </w:pPr>
      <w:r>
        <w:rPr>
          <w:noProof/>
        </w:rPr>
        <w:drawing>
          <wp:inline distT="0" distB="0" distL="0" distR="0">
            <wp:extent cx="152400" cy="152400"/>
            <wp:effectExtent l="0" t="0" r="0" b="0"/>
            <wp:docPr id="44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1414248466.emf"/>
                    <pic:cNvPicPr/>
                  </pic:nvPicPr>
                  <pic:blipFill>
                    <a:blip r:embed="mr_docxImage224" cstate="print"/>
                    <a:stretch>
                      <a:fillRect/>
                    </a:stretch>
                  </pic:blipFill>
                  <pic:spPr>
                    <a:xfrm rot="0">
                      <a:off x="0" y="0"/>
                      <a:ext cx="152400" cy="152400"/>
                    </a:xfrm>
                    <a:prstGeom prst="rect">
                      <a:avLst/>
                    </a:prstGeom>
                  </pic:spPr>
                </pic:pic>
              </a:graphicData>
            </a:graphic>
          </wp:inline>
        </w:drawing>
      </w:r>
      <w:r>
        <w:t xml:space="preserve"> </w:t>
      </w:r>
      <w:r>
        <w:t xml:space="preserve">has subset</w:t>
      </w:r>
      <w:r>
        <w:rPr>
          <w:rFonts w:cs="Arial"/>
        </w:rPr>
        <w:fldChar w:fldCharType="begin"/>
      </w:r>
      <w:r>
        <w:instrText xml:space="preserve">XE"</w:instrText>
      </w:r>
      <w:r w:rsidRPr="00413D75">
        <w:rPr>
          <w:rFonts w:cs="Arial"/>
        </w:rPr>
        <w:instrText xml:space="preserve">has subset</w:instrText>
      </w:r>
      <w:r>
        <w:instrText xml:space="preserve">"</w:instrText>
      </w:r>
      <w:r>
        <w:rPr>
          <w:rFonts w:cs="Arial"/>
        </w:rPr>
        <w:fldChar w:fldCharType="end"/>
      </w:r>
      <w:r>
        <w:t xml:space="preserve"> : </w:t>
      </w:r>
      <w:hyperlink w:anchor="_4d83e476040c7444758dda440d3096fc" w:history="1">
        <w:r>
          <w:rStyle w:val="Hyperlink"/>
          <w:rPr>
            <w:rStyle w:val="Hyperlink"/>
          </w:rPr>
          <w:t xml:space="preserve">Pattern Variable</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Subsets of the variable.</w:t>
      </w:r>
    </w:p>
    <w:p w:rsidP="00347871" w:rsidR="00347871" w:rsidRDefault="00347871"/>
    <w:p w:rsidP="00347871" w:rsidR="00347871" w:rsidRDefault="00347871">
      <w:pPr>
        <w:pStyle w:val="Heading2"/>
      </w:pPr>
      <w:bookmarkStart w:id="_e31b27a7745289f6f0e539acb4a8b867" w:name="_e31b27a7745289f6f0e539acb4a8b867"/>
      <w:r>
        <w:t xml:space="preserve">Class Type Pattern Variable</w:t>
      </w:r>
      <w:bookmarkEnd w:id="_e31b27a7745289f6f0e539acb4a8b867"/>
      <w:r w:rsidRPr="003A31EC">
        <w:rPr>
          <w:rFonts w:cs="Arial"/>
        </w:rPr>
        <w:t xml:space="preserve"> </w:t>
      </w:r>
      <w:r>
        <w:rPr>
          <w:rFonts w:cs="Arial"/>
        </w:rPr>
        <w:fldChar w:fldCharType="begin"/>
      </w:r>
      <w:r>
        <w:instrText xml:space="preserve">XE"</w:instrText>
      </w:r>
      <w:r w:rsidRPr="00413D75">
        <w:rPr>
          <w:rFonts w:cs="Arial"/>
        </w:rPr>
        <w:instrText xml:space="preserve">Type Pattern Variable</w:instrText>
      </w:r>
      <w:r>
        <w:instrText xml:space="preserve">"</w:instrText>
      </w:r>
      <w:r>
        <w:rPr>
          <w:rFonts w:cs="Arial"/>
        </w:rPr>
        <w:fldChar w:fldCharType="end"/>
      </w:r>
      <w:r w:rsidR="009E71B4">
        <w:rPr>
          <w:rFonts w:cs="Arial"/>
        </w:rPr>
        <w:t xml:space="preserve"> </w:t>
      </w:r>
    </w:p>
    <w:p w:rsidP="00F71BA8" w:rsidR="00347871" w:rsidRDefault="00347871">
      <w:r>
        <w:t xml:space="preserve">Type Pattern variable is an abstract supertype that provides for a restriction that parts and focus properties must be owned by a pattern of a type.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d83e476040c7444758dda440d3096fc" w:history="1">
        <w:r>
          <w:rStyle w:val="Hyperlink"/>
          <w:rPr>
            <w:rStyle w:val="Hyperlink"/>
          </w:rPr>
          <w:t xml:space="preserve">Pattern Variable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448"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429027647.emf"/>
                    <pic:cNvPicPr/>
                  </pic:nvPicPr>
                  <pic:blipFill>
                    <a:blip r:embed="mr_docxImage225"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d887c32e4bfb53e43fcdbf0a0fa25c0f" w:history="1">
        <w:r>
          <w:rStyle w:val="Hyperlink"/>
          <w:rPr>
            <w:rStyle w:val="Hyperlink"/>
          </w:rPr>
          <w:t xml:space="preserve">Pattern of Type</w:t>
        </w:r>
      </w:hyperlink>
      <w:r>
        <w:t xml:space="preserve"> </w:t>
      </w:r>
      <w:r>
        <w:t xml:space="preserve">  </w:t>
      </w:r>
      <w:r w:rsidRPr="00833C5F">
        <w:rPr>
          <w:i/>
        </w:rPr>
        <w:t xml:space="preserve">Redefines</w:t>
      </w:r>
      <w:r>
        <w:t xml:space="preserve">: </w:t>
      </w:r>
      <w:r>
        <w:t xml:space="preserve">has owning pattern</w:t>
      </w:r>
      <w:r>
        <w:t xml:space="preserve">:</w:t>
      </w:r>
      <w:hyperlink w:anchor="_8d9c945b6f864c34fdd7a91d4d62755f" w:history="1">
        <w:r>
          <w:rStyle w:val="Hyperlink"/>
          <w:rPr>
            <w:rStyle w:val="Hyperlink"/>
          </w:rPr>
          <w:t xml:space="preserve">Pattern</w:t>
        </w:r>
      </w:hyperlink>
      <w:r>
        <w:rPr>
          <w:rStyle w:val="Hyperlink"/>
        </w:rPr>
        <w:t xml:space="preserve">   </w:t>
      </w:r>
      <w:r>
        <w:t xml:space="preserve"> </w:t>
      </w:r>
    </w:p>
    <w:p w:rsidP="00347871" w:rsidR="00347871" w:rsidRDefault="00347871"/>
    <w:p w:rsidP="00347871" w:rsidR="00347871" w:rsidRDefault="00347871">
      <w:pPr>
        <w:pStyle w:val="Heading2"/>
      </w:pPr>
      <w:bookmarkStart w:id="_ac5a167de63e72c31b8944200289955d" w:name="_ac5a167de63e72c31b8944200289955d"/>
      <w:r>
        <w:t xml:space="preserve">Class Variable Binding</w:t>
      </w:r>
      <w:bookmarkEnd w:id="_ac5a167de63e72c31b8944200289955d"/>
      <w:r w:rsidRPr="003A31EC">
        <w:rPr>
          <w:rFonts w:cs="Arial"/>
        </w:rPr>
        <w:t xml:space="preserve"> </w:t>
      </w:r>
      <w:r>
        <w:rPr>
          <w:rFonts w:cs="Arial"/>
        </w:rPr>
        <w:fldChar w:fldCharType="begin"/>
      </w:r>
      <w:r>
        <w:instrText xml:space="preserve">XE"</w:instrText>
      </w:r>
      <w:r w:rsidRPr="00413D75">
        <w:rPr>
          <w:rFonts w:cs="Arial"/>
        </w:rPr>
        <w:instrText xml:space="preserve">Variable Binding</w:instrText>
      </w:r>
      <w:r>
        <w:instrText xml:space="preserve">"</w:instrText>
      </w:r>
      <w:r>
        <w:rPr>
          <w:rFonts w:cs="Arial"/>
        </w:rPr>
        <w:fldChar w:fldCharType="end"/>
      </w:r>
      <w:r w:rsidR="009E71B4">
        <w:rPr>
          <w:rFonts w:cs="Arial"/>
        </w:rPr>
        <w:t xml:space="preserve"> </w:t>
      </w:r>
    </w:p>
    <w:p w:rsidP="00F71BA8" w:rsidR="00347871" w:rsidRDefault="00347871">
      <w:r>
        <w:t xml:space="preserve">
          A variable binding defines a value for a particular variable of a particular owning pattern as part of a pattern match.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c2f0705a64d5c70ef77abee949487df" w:history="1">
        <w:r>
          <w:rStyle w:val="Hyperlink"/>
          <w:rPr>
            <w:rStyle w:val="Hyperlink"/>
          </w:rPr>
          <w:t xml:space="preserve">Owned Property Binding</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45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1414248466.emf"/>
                    <pic:cNvPicPr/>
                  </pic:nvPicPr>
                  <pic:blipFill>
                    <a:blip r:embed="mr_docxImage226"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4d83e476040c7444758dda440d3096fc" w:history="1">
        <w:r>
          <w:rStyle w:val="Hyperlink"/>
          <w:rPr>
            <w:rStyle w:val="Hyperlink"/>
          </w:rPr>
          <w:t xml:space="preserve">Pattern Variable</w:t>
        </w:r>
      </w:hyperlink>
      <w:r>
        <w:t xml:space="preserve"> [</w:t>
      </w:r>
      <w:r>
        <w:t xml:space="preserve">1</w:t>
      </w:r>
      <w:r>
        <w:t xml:space="preserve">]</w:t>
      </w:r>
      <w:r>
        <w:t xml:space="preserve"> </w:t>
      </w:r>
      <w:r>
        <w:t xml:space="preserve">  </w:t>
      </w:r>
      <w:r w:rsidRPr="00833C5F">
        <w:rPr>
          <w:i/>
        </w:rPr>
        <w:t xml:space="preserve">Redefines</w:t>
      </w:r>
      <w:r>
        <w:t xml:space="preserve">: </w:t>
      </w:r>
      <w:r>
        <w:t xml:space="preserve">bound by</w:t>
      </w:r>
      <w:r>
        <w:t xml:space="preserve">:</w:t>
      </w:r>
      <w:hyperlink w:anchor="_aec2b4f875c8e48059ff0f3cf4fdb05d" w:history="1">
        <w:r>
          <w:rStyle w:val="Hyperlink"/>
          <w:rPr>
            <w:rStyle w:val="Hyperlink"/>
          </w:rPr>
          <w:t xml:space="preserve">Property Type</w:t>
        </w:r>
      </w:hyperlink>
      <w:r>
        <w:rPr>
          <w:rStyle w:val="Hyperlink"/>
        </w:rPr>
        <w:t xml:space="preserve">   </w:t>
      </w:r>
      <w:r>
        <w:t xml:space="preserve"> </w:t>
      </w:r>
    </w:p>
    <w:p w:rsidP="00347871" w:rsidR="00347871" w:rsidRDefault="00347871">
      <w:pPr>
        <w:ind w:hanging="245" w:left="605"/>
      </w:pPr>
      <w:r>
        <w:rPr>
          <w:noProof/>
        </w:rPr>
        <w:drawing>
          <wp:inline distT="0" distB="0" distL="0" distR="0">
            <wp:extent cx="152400" cy="152400"/>
            <wp:effectExtent l="0" t="0" r="0" b="0"/>
            <wp:docPr id="45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1414248466.emf"/>
                    <pic:cNvPicPr/>
                  </pic:nvPicPr>
                  <pic:blipFill>
                    <a:blip r:embed="mr_docxImage227" cstate="print"/>
                    <a:stretch>
                      <a:fillRect/>
                    </a:stretch>
                  </pic:blipFill>
                  <pic:spPr>
                    <a:xfrm rot="0">
                      <a:off x="0" y="0"/>
                      <a:ext cx="152400" cy="152400"/>
                    </a:xfrm>
                    <a:prstGeom prst="rect">
                      <a:avLst/>
                    </a:prstGeom>
                  </pic:spPr>
                </pic:pic>
              </a:graphicData>
            </a:graphic>
          </wp:inline>
        </w:drawing>
      </w:r>
      <w:r>
        <w:t xml:space="preserve"> </w:t>
      </w:r>
      <w:r>
        <w:t xml:space="preserve"> : </w:t>
      </w:r>
      <w:hyperlink w:anchor="_20441cde84fc110fd98c6fa01fbf663f" w:history="1">
        <w:r>
          <w:rStyle w:val="Hyperlink"/>
          <w:rPr>
            <w:rStyle w:val="Hyperlink"/>
          </w:rPr>
          <w:t xml:space="preserve">Pattern Match</w:t>
        </w:r>
      </w:hyperlink>
      <w:r>
        <w:t xml:space="preserve"> [</w:t>
      </w:r>
      <w:r>
        <w:t xml:space="preserve">1</w:t>
      </w:r>
      <w:r>
        <w:t xml:space="preserve">]</w:t>
      </w:r>
      <w:r>
        <w:t xml:space="preserve"> </w:t>
      </w:r>
      <w:r>
        <w:t xml:space="preserve">  </w:t>
      </w:r>
      <w:r w:rsidRPr="00833C5F">
        <w:rPr>
          <w:i/>
        </w:rPr>
        <w:t xml:space="preserve">Redefines</w:t>
      </w:r>
      <w:r>
        <w:t xml:space="preserve">: </w:t>
      </w:r>
      <w:r>
        <w:t xml:space="preserve">stated by</w:t>
      </w:r>
      <w:r>
        <w:t xml:space="preserve">:</w:t>
      </w:r>
      <w:hyperlink w:anchor="_693daf0a0de3f4b82a04aee474c3f151" w:history="1">
        <w:r>
          <w:rStyle w:val="Hyperlink"/>
          <w:rPr>
            <w:rStyle w:val="Hyperlink"/>
          </w:rPr>
          <w:t xml:space="preserve">Lexical Scope</w:t>
        </w:r>
      </w:hyperlink>
      <w:r>
        <w:rPr>
          <w:rStyle w:val="Hyperlink"/>
        </w:rP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a03c330ee6bad05b889429f3ac24755e" w:history="1">
        <w:r w:rsidRPr="00446E2F">
          <w:rStyle w:val="Hyperlink"/>
          <w:rPr>
            <w:color w:val="0066FF"/>
            <w:u w:val="single"/>
          </w:rPr>
          <w:t xml:space="preserve">Pattern Bindings</w:t>
        </w:r>
      </w:hyperlink>
      <w:r w:rsidR="00446E2F">
        <w:t xml:space="preserve"> </w:t>
      </w:r>
    </w:p>
    <w:p w:rsidP="00347871" w:rsidR="00347871" w:rsidRDefault="00347871"/>
    <w:p w:rsidP="00347871" w:rsidR="00347871" w:rsidRDefault="00951276">
      <w:pPr>
        <w:pStyle w:val="Heading3"/>
      </w:pPr>
      <w:bookmarkStart w:id="_8e8a996acf04b8f7f4fbad8fd901f2c2" w:name="_8e8a996acf04b8f7f4fbad8fd901f2c2"/>
      <w:r w:rsidR="00347871">
        <w:t xml:space="preserve">Enumeration Variable Qualification</w:t>
      </w:r>
      <w:bookmarkEnd w:id="_8e8a996acf04b8f7f4fbad8fd901f2c2"/>
      <w:r w:rsidR="00347871" w:rsidRPr="003A31EC">
        <w:rPr>
          <w:rFonts w:cs="Arial"/>
        </w:rPr>
        <w:t xml:space="preserve"> </w:t>
      </w:r>
      <w:r>
        <w:rPr>
          <w:rFonts w:cs="Arial"/>
        </w:rPr>
        <w:fldChar w:fldCharType="begin"/>
      </w:r>
      <w:r>
        <w:instrText xml:space="preserve">XE"</w:instrText>
      </w:r>
      <w:r w:rsidRPr="00413D75">
        <w:rPr>
          <w:rFonts w:cs="Arial"/>
        </w:rPr>
        <w:instrText xml:space="preserve">Variable Qualification</w:instrText>
      </w:r>
      <w:r>
        <w:instrText xml:space="preserve">"</w:instrText>
      </w:r>
      <w:r>
        <w:rPr>
          <w:rFonts w:cs="Arial"/>
        </w:rPr>
        <w:fldChar w:fldCharType="end"/>
      </w:r>
      <w:r w:rsidR="000C6CB8">
        <w:rPr>
          <w:rFonts w:cs="Arial"/>
        </w:rPr>
        <w:t xml:space="preserve"> </w:t>
      </w:r>
    </w:p>
    <w:p w:rsidP="00A318C1" w:rsidR="00347871" w:rsidRDefault="00347871">
      <w:pPr>
        <w:pStyle w:val="BodyText"/>
      </w:pPr>
      <w:r>
        <w:t xml:space="preserve">Variable qualification values define the behavior of an element with respect to a pattern - how it impacts the selection, evaluation or assertion of the pattern.</w:t>
      </w:r>
    </w:p>
    <w:p w:rsidP="00347871" w:rsidR="00347871" w:rsidRDefault="00347871">
      <w:pPr>
        <w:pStyle w:val="Code0"/>
      </w:pPr>
      <w:r>
        <w:t xml:space="preserve">package </w:t>
      </w:r>
      <w:r>
        <w:t xml:space="preserve">SMIF Conceptual Model::Patterns</w:t>
      </w:r>
    </w:p>
    <w:p w:rsidP="00347871" w:rsidR="00347871" w:rsidRDefault="00347871">
      <w:pPr>
        <w:pStyle w:val="Code0"/>
      </w:pPr>
      <w:r>
        <w:t xml:space="preserve">public</w:t>
      </w:r>
      <w:r>
        <w:t xml:space="preserve"> </w:t>
      </w:r>
      <w:r>
        <w:t xml:space="preserve">enum</w:t>
      </w:r>
      <w:r>
        <w:t xml:space="preserve"> </w:t>
      </w:r>
      <w:r>
        <w:t xml:space="preserve">Variable Qualification</w:t>
      </w:r>
    </w:p>
    <w:p w:rsidP="00347871" w:rsidR="00347871" w:rsidRDefault="00347871">
      <w:pPr>
        <w:pStyle w:val="Code0"/>
      </w:pPr>
      <w:r>
        <w:t xml:space="preserve">{</w:t>
      </w:r>
      <w:r>
        <w:t xml:space="preserve">Select</w:t>
      </w:r>
      <w:r>
        <w:t xml:space="preserve">, </w:t>
      </w:r>
      <w:r>
        <w:t xml:space="preserve">Optional</w:t>
      </w:r>
      <w:r>
        <w:t xml:space="preserve">, </w:t>
      </w:r>
      <w:r>
        <w:t xml:space="preserve">Assert</w:t>
      </w:r>
      <w:r>
        <w:t xml:space="preserve">, </w:t>
      </w:r>
      <w:r>
        <w:t xml:space="preserve">Negate</w:t>
      </w:r>
      <w:r>
        <w:t xml:space="preserve">, </w:t>
      </w:r>
      <w:r>
        <w:t xml:space="preserve">Exactly One</w:t>
      </w:r>
      <w:r>
        <w:t xml:space="preserve">, </w:t>
      </w:r>
      <w:r>
        <w:t xml:space="preserve">There Exists</w:t>
      </w:r>
      <w:r>
        <w:t xml:space="preserve">, </w:t>
      </w:r>
      <w:r>
        <w:t xml:space="preserve">All</w:t>
      </w:r>
      <w:r>
        <w:t xml:space="preserve">}</w:t>
      </w:r>
    </w:p>
    <w:p w:rsidP="00347871" w:rsidR="00347871" w:rsidRDefault="00347871">
      <w:pPr>
        <w:pStyle w:val="Code0"/>
      </w:pP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Literals</w:t>
      </w:r>
    </w:p>
    <w:p w:rsidP="00347871" w:rsidR="00347871" w:rsidRDefault="00347871">
      <w:pPr>
        <w:ind w:hanging="245" w:left="605"/>
      </w:pPr>
      <w:r>
        <w:rPr>
          <w:noProof/>
        </w:rPr>
        <w:drawing>
          <wp:inline distT="0" distB="0" distL="0" distR="0">
            <wp:extent cx="152400" cy="152400"/>
            <wp:effectExtent l="0" t="0" r="0" b="0"/>
            <wp:docPr id="454"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589766368.emf"/>
                    <pic:cNvPicPr/>
                  </pic:nvPicPr>
                  <pic:blipFill>
                    <a:blip r:embed="mr_docxImage228" cstate="print"/>
                    <a:stretch>
                      <a:fillRect/>
                    </a:stretch>
                  </pic:blipFill>
                  <pic:spPr>
                    <a:xfrm rot="0">
                      <a:off x="0" y="0"/>
                      <a:ext cx="152400" cy="152400"/>
                    </a:xfrm>
                    <a:prstGeom prst="rect">
                      <a:avLst/>
                    </a:prstGeom>
                  </pic:spPr>
                </pic:pic>
              </a:graphicData>
            </a:graphic>
          </wp:inline>
        </w:drawing>
      </w:r>
      <w:r>
        <w:t xml:space="preserve"> </w:t>
      </w:r>
      <w:r>
        <w:t xml:space="preserve">Select</w:t>
      </w:r>
      <w:r>
        <w:rPr>
          <w:rFonts w:cs="Arial"/>
        </w:rPr>
        <w:fldChar w:fldCharType="begin"/>
      </w:r>
      <w:r>
        <w:instrText xml:space="preserve">XE"</w:instrText>
      </w:r>
      <w:r w:rsidRPr="00413D75">
        <w:rPr>
          <w:rFonts w:cs="Arial"/>
        </w:rPr>
        <w:instrText xml:space="preserve">Select</w:instrText>
      </w:r>
      <w:r>
        <w:instrText xml:space="preserve">"</w:instrText>
      </w:r>
      <w:r>
        <w:rPr>
          <w:rFonts w:cs="Arial"/>
        </w:rPr>
        <w:fldChar w:fldCharType="end"/>
      </w:r>
    </w:p>
    <w:p w:rsidP="00A318C1" w:rsidR="00347871" w:rsidRDefault="00347871">
      <w:pPr>
        <w:pStyle w:val="BodyText"/>
      </w:pPr>
      <w:r>
        <w:t xml:space="preserve">
          Select is used in query and mapping patterns, all elements of the classified type that match the pattern are selected as instances of the pattern.
          <w:br/>
          Select may be considered a qualified "All". Select does not assert the existence of something, it determines the existence of a pattern match such that other assertions may be made.
          <w:br/>
          Where a pattern is asserted, "Select" variables shall be asserted.
          <w:br/>
          Relationships between properties with &lt;quantifier&gt;=Select must hold between the selected properties for the pattern to be asserted.
          <w:br/>
          <w:br/>
        </w:t>
      </w:r>
    </w:p>
    <w:p w:rsidP="00347871" w:rsidR="00347871" w:rsidRDefault="00347871">
      <w:pPr>
        <w:ind w:hanging="245" w:left="605"/>
      </w:pPr>
      <w:r>
        <w:rPr>
          <w:noProof/>
        </w:rPr>
        <w:drawing>
          <wp:inline distT="0" distB="0" distL="0" distR="0">
            <wp:extent cx="152400" cy="152400"/>
            <wp:effectExtent l="0" t="0" r="0" b="0"/>
            <wp:docPr id="456"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589766368.emf"/>
                    <pic:cNvPicPr/>
                  </pic:nvPicPr>
                  <pic:blipFill>
                    <a:blip r:embed="mr_docxImage229" cstate="print"/>
                    <a:stretch>
                      <a:fillRect/>
                    </a:stretch>
                  </pic:blipFill>
                  <pic:spPr>
                    <a:xfrm rot="0">
                      <a:off x="0" y="0"/>
                      <a:ext cx="152400" cy="152400"/>
                    </a:xfrm>
                    <a:prstGeom prst="rect">
                      <a:avLst/>
                    </a:prstGeom>
                  </pic:spPr>
                </pic:pic>
              </a:graphicData>
            </a:graphic>
          </wp:inline>
        </w:drawing>
      </w:r>
      <w:r>
        <w:t xml:space="preserve"> </w:t>
      </w:r>
      <w:r>
        <w:t xml:space="preserve">Optional</w:t>
      </w:r>
      <w:r>
        <w:rPr>
          <w:rFonts w:cs="Arial"/>
        </w:rPr>
        <w:fldChar w:fldCharType="begin"/>
      </w:r>
      <w:r>
        <w:instrText xml:space="preserve">XE"</w:instrText>
      </w:r>
      <w:r w:rsidRPr="00413D75">
        <w:rPr>
          <w:rFonts w:cs="Arial"/>
        </w:rPr>
        <w:instrText xml:space="preserve">Optional</w:instrText>
      </w:r>
      <w:r>
        <w:instrText xml:space="preserve">"</w:instrText>
      </w:r>
      <w:r>
        <w:rPr>
          <w:rFonts w:cs="Arial"/>
        </w:rPr>
        <w:fldChar w:fldCharType="end"/>
      </w:r>
    </w:p>
    <w:p w:rsidP="00A318C1" w:rsidR="00347871" w:rsidRDefault="00347871">
      <w:pPr>
        <w:pStyle w:val="BodyText"/>
      </w:pPr>
      <w:r>
        <w:t xml:space="preserve">
          Optional is used in query and mapping patterns, the property shall be populated as a consequence of the pattern matching.
          <w:br/>
          Where a pattern is asserted, "Optional" variables shall not be asserted.
          <w:br/>
          Optional is the default if no qualification is stated.
        </w:t>
      </w:r>
    </w:p>
    <w:p w:rsidP="00347871" w:rsidR="00347871" w:rsidRDefault="00347871">
      <w:pPr>
        <w:ind w:hanging="245" w:left="605"/>
      </w:pPr>
      <w:r>
        <w:rPr>
          <w:noProof/>
        </w:rPr>
        <w:drawing>
          <wp:inline distT="0" distB="0" distL="0" distR="0">
            <wp:extent cx="152400" cy="152400"/>
            <wp:effectExtent l="0" t="0" r="0" b="0"/>
            <wp:docPr id="458"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589766368.emf"/>
                    <pic:cNvPicPr/>
                  </pic:nvPicPr>
                  <pic:blipFill>
                    <a:blip r:embed="mr_docxImage230" cstate="print"/>
                    <a:stretch>
                      <a:fillRect/>
                    </a:stretch>
                  </pic:blipFill>
                  <pic:spPr>
                    <a:xfrm rot="0">
                      <a:off x="0" y="0"/>
                      <a:ext cx="152400" cy="152400"/>
                    </a:xfrm>
                    <a:prstGeom prst="rect">
                      <a:avLst/>
                    </a:prstGeom>
                  </pic:spPr>
                </pic:pic>
              </a:graphicData>
            </a:graphic>
          </wp:inline>
        </w:drawing>
      </w:r>
      <w:r>
        <w:t xml:space="preserve"> </w:t>
      </w:r>
      <w:r>
        <w:t xml:space="preserve">Assert</w:t>
      </w:r>
      <w:r>
        <w:rPr>
          <w:rFonts w:cs="Arial"/>
        </w:rPr>
        <w:fldChar w:fldCharType="begin"/>
      </w:r>
      <w:r>
        <w:instrText xml:space="preserve">XE"</w:instrText>
      </w:r>
      <w:r w:rsidRPr="00413D75">
        <w:rPr>
          <w:rFonts w:cs="Arial"/>
        </w:rPr>
        <w:instrText xml:space="preserve">Assert</w:instrText>
      </w:r>
      <w:r>
        <w:instrText xml:space="preserve">"</w:instrText>
      </w:r>
      <w:r>
        <w:rPr>
          <w:rFonts w:cs="Arial"/>
        </w:rPr>
        <w:fldChar w:fldCharType="end"/>
      </w:r>
    </w:p>
    <w:p w:rsidP="00A318C1" w:rsidR="00347871" w:rsidRDefault="00347871">
      <w:pPr>
        <w:pStyle w:val="BodyText"/>
      </w:pPr>
      <w:r>
        <w:t xml:space="preserve">The property does not impact the selection of the pattern, it is an asserted consequence of the pattern.</w:t>
      </w:r>
    </w:p>
    <w:p w:rsidP="00347871" w:rsidR="00347871" w:rsidRDefault="00347871">
      <w:pPr>
        <w:ind w:hanging="245" w:left="605"/>
      </w:pPr>
      <w:r>
        <w:rPr>
          <w:noProof/>
        </w:rPr>
        <w:drawing>
          <wp:inline distT="0" distB="0" distL="0" distR="0">
            <wp:extent cx="152400" cy="152400"/>
            <wp:effectExtent l="0" t="0" r="0" b="0"/>
            <wp:docPr id="460"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589766368.emf"/>
                    <pic:cNvPicPr/>
                  </pic:nvPicPr>
                  <pic:blipFill>
                    <a:blip r:embed="mr_docxImage231" cstate="print"/>
                    <a:stretch>
                      <a:fillRect/>
                    </a:stretch>
                  </pic:blipFill>
                  <pic:spPr>
                    <a:xfrm rot="0">
                      <a:off x="0" y="0"/>
                      <a:ext cx="152400" cy="152400"/>
                    </a:xfrm>
                    <a:prstGeom prst="rect">
                      <a:avLst/>
                    </a:prstGeom>
                  </pic:spPr>
                </pic:pic>
              </a:graphicData>
            </a:graphic>
          </wp:inline>
        </w:drawing>
      </w:r>
      <w:r>
        <w:t xml:space="preserve"> </w:t>
      </w:r>
      <w:r>
        <w:t xml:space="preserve">Negate</w:t>
      </w:r>
      <w:r>
        <w:rPr>
          <w:rFonts w:cs="Arial"/>
        </w:rPr>
        <w:fldChar w:fldCharType="begin"/>
      </w:r>
      <w:r>
        <w:instrText xml:space="preserve">XE"</w:instrText>
      </w:r>
      <w:r w:rsidRPr="00413D75">
        <w:rPr>
          <w:rFonts w:cs="Arial"/>
        </w:rPr>
        <w:instrText xml:space="preserve">Negate</w:instrText>
      </w:r>
      <w:r>
        <w:instrText xml:space="preserve">"</w:instrText>
      </w:r>
      <w:r>
        <w:rPr>
          <w:rFonts w:cs="Arial"/>
        </w:rPr>
        <w:fldChar w:fldCharType="end"/>
      </w:r>
    </w:p>
    <w:p w:rsidP="00A318C1" w:rsidR="00347871" w:rsidRDefault="00347871">
      <w:pPr>
        <w:pStyle w:val="BodyText"/>
      </w:pPr>
      <w:r>
        <w:t xml:space="preserve">The property does not impact the selection of the pattern, it is negated consequence of the pattern - it may not exist.</w:t>
      </w:r>
    </w:p>
    <w:p w:rsidP="00347871" w:rsidR="00347871" w:rsidRDefault="00347871">
      <w:pPr>
        <w:ind w:hanging="245" w:left="605"/>
      </w:pPr>
      <w:r>
        <w:rPr>
          <w:noProof/>
        </w:rPr>
        <w:drawing>
          <wp:inline distT="0" distB="0" distL="0" distR="0">
            <wp:extent cx="152400" cy="152400"/>
            <wp:effectExtent l="0" t="0" r="0" b="0"/>
            <wp:docPr id="462"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589766368.emf"/>
                    <pic:cNvPicPr/>
                  </pic:nvPicPr>
                  <pic:blipFill>
                    <a:blip r:embed="mr_docxImage232" cstate="print"/>
                    <a:stretch>
                      <a:fillRect/>
                    </a:stretch>
                  </pic:blipFill>
                  <pic:spPr>
                    <a:xfrm rot="0">
                      <a:off x="0" y="0"/>
                      <a:ext cx="152400" cy="152400"/>
                    </a:xfrm>
                    <a:prstGeom prst="rect">
                      <a:avLst/>
                    </a:prstGeom>
                  </pic:spPr>
                </pic:pic>
              </a:graphicData>
            </a:graphic>
          </wp:inline>
        </w:drawing>
      </w:r>
      <w:r>
        <w:t xml:space="preserve"> </w:t>
      </w:r>
      <w:r>
        <w:t xml:space="preserve">Exactly One</w:t>
      </w:r>
      <w:r>
        <w:rPr>
          <w:rFonts w:cs="Arial"/>
        </w:rPr>
        <w:fldChar w:fldCharType="begin"/>
      </w:r>
      <w:r>
        <w:instrText xml:space="preserve">XE"</w:instrText>
      </w:r>
      <w:r w:rsidRPr="00413D75">
        <w:rPr>
          <w:rFonts w:cs="Arial"/>
        </w:rPr>
        <w:instrText xml:space="preserve">Exactly One</w:instrText>
      </w:r>
      <w:r>
        <w:instrText xml:space="preserve">"</w:instrText>
      </w:r>
      <w:r>
        <w:rPr>
          <w:rFonts w:cs="Arial"/>
        </w:rPr>
        <w:fldChar w:fldCharType="end"/>
      </w:r>
    </w:p>
    <w:p w:rsidP="00A318C1" w:rsidR="00347871" w:rsidRDefault="00347871">
      <w:pPr>
        <w:pStyle w:val="BodyText"/>
      </w:pPr>
      <w:r>
        <w:t xml:space="preserve">The existential quantifier limited to exactly one of a potentially larger set of the properties type.</w:t>
      </w:r>
    </w:p>
    <w:p w:rsidP="00347871" w:rsidR="00347871" w:rsidRDefault="00347871">
      <w:pPr>
        <w:ind w:hanging="245" w:left="605"/>
      </w:pPr>
      <w:r>
        <w:rPr>
          <w:noProof/>
        </w:rPr>
        <w:drawing>
          <wp:inline distT="0" distB="0" distL="0" distR="0">
            <wp:extent cx="152400" cy="152400"/>
            <wp:effectExtent l="0" t="0" r="0" b="0"/>
            <wp:docPr id="464"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589766368.emf"/>
                    <pic:cNvPicPr/>
                  </pic:nvPicPr>
                  <pic:blipFill>
                    <a:blip r:embed="mr_docxImage233" cstate="print"/>
                    <a:stretch>
                      <a:fillRect/>
                    </a:stretch>
                  </pic:blipFill>
                  <pic:spPr>
                    <a:xfrm rot="0">
                      <a:off x="0" y="0"/>
                      <a:ext cx="152400" cy="152400"/>
                    </a:xfrm>
                    <a:prstGeom prst="rect">
                      <a:avLst/>
                    </a:prstGeom>
                  </pic:spPr>
                </pic:pic>
              </a:graphicData>
            </a:graphic>
          </wp:inline>
        </w:drawing>
      </w:r>
      <w:r>
        <w:t xml:space="preserve"> </w:t>
      </w:r>
      <w:r>
        <w:t xml:space="preserve">There Exists</w:t>
      </w:r>
      <w:r>
        <w:rPr>
          <w:rFonts w:cs="Arial"/>
        </w:rPr>
        <w:fldChar w:fldCharType="begin"/>
      </w:r>
      <w:r>
        <w:instrText xml:space="preserve">XE"</w:instrText>
      </w:r>
      <w:r w:rsidRPr="00413D75">
        <w:rPr>
          <w:rFonts w:cs="Arial"/>
        </w:rPr>
        <w:instrText xml:space="preserve">There Exists</w:instrText>
      </w:r>
      <w:r>
        <w:instrText xml:space="preserve">"</w:instrText>
      </w:r>
      <w:r>
        <w:rPr>
          <w:rFonts w:cs="Arial"/>
        </w:rPr>
        <w:fldChar w:fldCharType="end"/>
      </w:r>
    </w:p>
    <w:p w:rsidP="00A318C1" w:rsidR="00347871" w:rsidRDefault="00347871">
      <w:pPr>
        <w:pStyle w:val="BodyText"/>
      </w:pPr>
      <w:r>
        <w:t xml:space="preserve">The existential quantifier - at least one of the properties type.  </w:t>
      </w:r>
    </w:p>
    <w:p w:rsidP="00347871" w:rsidR="00347871" w:rsidRDefault="00347871">
      <w:pPr>
        <w:ind w:hanging="245" w:left="605"/>
      </w:pPr>
      <w:r>
        <w:rPr>
          <w:noProof/>
        </w:rPr>
        <w:drawing>
          <wp:inline distT="0" distB="0" distL="0" distR="0">
            <wp:extent cx="152400" cy="152400"/>
            <wp:effectExtent l="0" t="0" r="0" b="0"/>
            <wp:docPr id="466"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589766368.emf"/>
                    <pic:cNvPicPr/>
                  </pic:nvPicPr>
                  <pic:blipFill>
                    <a:blip r:embed="mr_docxImage234" cstate="print"/>
                    <a:stretch>
                      <a:fillRect/>
                    </a:stretch>
                  </pic:blipFill>
                  <pic:spPr>
                    <a:xfrm rot="0">
                      <a:off x="0" y="0"/>
                      <a:ext cx="152400" cy="152400"/>
                    </a:xfrm>
                    <a:prstGeom prst="rect">
                      <a:avLst/>
                    </a:prstGeom>
                  </pic:spPr>
                </pic:pic>
              </a:graphicData>
            </a:graphic>
          </wp:inline>
        </w:drawing>
      </w:r>
      <w:r>
        <w:t xml:space="preserve"> </w:t>
      </w:r>
      <w:r>
        <w:t xml:space="preserve">All</w:t>
      </w:r>
      <w:r>
        <w:rPr>
          <w:rFonts w:cs="Arial"/>
        </w:rPr>
        <w:fldChar w:fldCharType="begin"/>
      </w:r>
      <w:r>
        <w:instrText xml:space="preserve">XE"</w:instrText>
      </w:r>
      <w:r w:rsidRPr="00413D75">
        <w:rPr>
          <w:rFonts w:cs="Arial"/>
        </w:rPr>
        <w:instrText xml:space="preserve">All</w:instrText>
      </w:r>
      <w:r>
        <w:instrText xml:space="preserve">"</w:instrText>
      </w:r>
      <w:r>
        <w:rPr>
          <w:rFonts w:cs="Arial"/>
        </w:rPr>
        <w:fldChar w:fldCharType="end"/>
      </w:r>
    </w:p>
    <w:p w:rsidP="00A318C1" w:rsidR="00347871" w:rsidRDefault="00347871">
      <w:pPr>
        <w:pStyle w:val="BodyText"/>
      </w:pPr>
      <w:r>
        <w:t xml:space="preserve">The universal quantifier - the quantified property is a stand-in for all elements of  the existent of the quantified type</w:t>
      </w:r>
    </w:p>
    <w:p w:rsidP="00347871" w:rsidR="00347871" w:rsidRDefault="00347871">
      <w:pPr>
        <w:jc w:val="center"/>
      </w:pPr>
      <w:r>
        <w:rPr>
          <w:noProof/>
        </w:rPr>
        <w:drawing>
          <wp:inline distT="0" distB="0" distL="0" distR="0">
            <wp:extent cx="6188074" cy="5853030"/>
            <wp:effectExtent l="0" t="0" r="0" b="0"/>
            <wp:docPr id="468" name="Picture 1441964904.emf" descr="144196490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1441964904.emf"/>
                    <pic:cNvPicPr/>
                  </pic:nvPicPr>
                  <pic:blipFill>
                    <a:blip r:embed="mr_docxImage235" cstate="print"/>
                    <a:stretch>
                      <a:fillRect/>
                    </a:stretch>
                  </pic:blipFill>
                  <pic:spPr>
                    <a:xfrm rot="0">
                      <a:off x="0" y="0"/>
                      <a:ext cx="6188074" cy="585303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Patterns</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SMIF Conceptual Model::Properties</w:t>
      </w:r>
    </w:p>
    <w:p w:rsidP="00A318C1" w:rsidR="00347871" w:rsidRDefault="00347871">
      <w:pPr>
        <w:pStyle w:val="BodyText"/>
      </w:pPr>
      <w:r>
        <w:t xml:space="preserve">Properties define the most granular connections between entities or values. Properties may be used as the ends of relationships, to represent individual characteristics or as elements of a data structure.</w:t>
      </w:r>
    </w:p>
    <w:p w:rsidP="00347871" w:rsidR="00347871" w:rsidRDefault="00347871">
      <w:pPr>
        <w:pStyle w:val="Heading2"/>
      </w:pPr>
      <w:r>
        <w:t xml:space="preserve">Diagram: </w:t>
      </w:r>
      <w:r>
        <w:t xml:space="preserve">Characteristics</w:t>
      </w:r>
    </w:p>
    <w:p w:rsidP="00347871" w:rsidR="00347871" w:rsidRDefault="00347871">
      <w:pPr>
        <w:jc w:val="center"/>
        <w:rPr>
          <w:rFonts w:cs="Arial"/>
        </w:rPr>
      </w:pPr>
      <w:r>
        <w:rPr>
          <w:noProof/>
        </w:rPr>
        <w:drawing>
          <wp:inline distT="0" distB="0" distL="0" distR="0">
            <wp:extent cx="6188074" cy="5010104"/>
            <wp:effectExtent l="0" t="0" r="0" b="0"/>
            <wp:docPr id="470" name="Picture -878115595.emf" descr="-87811559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878115595.emf"/>
                    <pic:cNvPicPr/>
                  </pic:nvPicPr>
                  <pic:blipFill>
                    <a:blip r:embed="mr_docxImage236" cstate="print"/>
                    <a:stretch>
                      <a:fillRect/>
                    </a:stretch>
                  </pic:blipFill>
                  <pic:spPr>
                    <a:xfrm rot="0">
                      <a:off x="0" y="0"/>
                      <a:ext cx="6188074" cy="5010104"/>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Characteristics</w:t>
      </w:r>
    </w:p>
    <w:p w:rsidP="00347871" w:rsidR="00347871" w:rsidRDefault="00347871">
      <w:pPr>
        <w:pStyle w:val="Heading2"/>
      </w:pPr>
      <w:r>
        <w:t xml:space="preserve">Diagram: </w:t>
      </w:r>
      <w:r>
        <w:t xml:space="preserve">Properties</w:t>
      </w:r>
    </w:p>
    <w:p w:rsidP="00347871" w:rsidR="00347871" w:rsidRDefault="00347871">
      <w:pPr>
        <w:jc w:val="center"/>
        <w:rPr>
          <w:rFonts w:cs="Arial"/>
        </w:rPr>
      </w:pPr>
      <w:r>
        <w:rPr>
          <w:noProof/>
        </w:rPr>
        <w:drawing>
          <wp:inline distT="0" distB="0" distL="0" distR="0">
            <wp:extent cx="6188074" cy="5391815"/>
            <wp:effectExtent l="0" t="0" r="0" b="0"/>
            <wp:docPr id="472" name="Picture 1387659996.emf" descr="138765999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1387659996.emf"/>
                    <pic:cNvPicPr/>
                  </pic:nvPicPr>
                  <pic:blipFill>
                    <a:blip r:embed="mr_docxImage237" cstate="print"/>
                    <a:stretch>
                      <a:fillRect/>
                    </a:stretch>
                  </pic:blipFill>
                  <pic:spPr>
                    <a:xfrm rot="0">
                      <a:off x="0" y="0"/>
                      <a:ext cx="6188074" cy="539181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Properties</w:t>
      </w:r>
    </w:p>
    <w:p w:rsidP="00347871" w:rsidR="00347871" w:rsidRDefault="00347871">
      <w:r>
        <w:t xml:space="preserve"> </w:t>
      </w:r>
    </w:p>
    <w:p w:rsidP="00347871" w:rsidR="00347871" w:rsidRDefault="00347871"/>
    <w:p w:rsidP="00347871" w:rsidR="00347871" w:rsidRDefault="00347871">
      <w:pPr>
        <w:pStyle w:val="Heading2"/>
      </w:pPr>
      <w:bookmarkStart w:id="_630a40beaf4bbbac635cfcacaaf353d1" w:name="_630a40beaf4bbbac635cfcacaaf353d1"/>
      <w:r>
        <w:t xml:space="preserve">Class Annotation Property</w:t>
      </w:r>
      <w:bookmarkEnd w:id="_630a40beaf4bbbac635cfcacaaf353d1"/>
      <w:r w:rsidRPr="003A31EC">
        <w:rPr>
          <w:rFonts w:cs="Arial"/>
        </w:rPr>
        <w:t xml:space="preserve"> </w:t>
      </w:r>
      <w:r>
        <w:rPr>
          <w:rFonts w:cs="Arial"/>
        </w:rPr>
        <w:fldChar w:fldCharType="begin"/>
      </w:r>
      <w:r>
        <w:instrText xml:space="preserve">XE"</w:instrText>
      </w:r>
      <w:r w:rsidRPr="00413D75">
        <w:rPr>
          <w:rFonts w:cs="Arial"/>
        </w:rPr>
        <w:instrText xml:space="preserve">Annotation Property</w:instrText>
      </w:r>
      <w:r>
        <w:instrText xml:space="preserve">"</w:instrText>
      </w:r>
      <w:r>
        <w:rPr>
          <w:rFonts w:cs="Arial"/>
        </w:rPr>
        <w:fldChar w:fldCharType="end"/>
      </w:r>
      <w:r w:rsidR="009E71B4">
        <w:rPr>
          <w:rFonts w:cs="Arial"/>
        </w:rPr>
        <w:t xml:space="preserve"> </w:t>
      </w:r>
    </w:p>
    <w:p w:rsidP="00F71BA8" w:rsidR="00347871" w:rsidRDefault="00347871">
      <w:r>
        <w:t xml:space="preserve">
          An annotation property is a specialization of property where the referenced elements represent metadata about the related proposition, structure or information (or model element) rather than a fact or condition of the domain being represented.
          <w:br/>
          For an annotation property, &lt;is of type&gt; describes instances of the structured type for which the property is defined.
          <w:br/>
          Typical uses of annotations include provenance of information, when a record was created, etc.
          <w:br/>
          [ISO11404] annotation: descriptive information unit attached to a datatype, or a component of a datatype, or a procedure (value), to characterize some aspect of the representations, variables, or operations associated with values of the datatype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ee6787ca6750591f74aeb580057443b" w:history="1">
        <w:r>
          <w:rStyle w:val="Hyperlink"/>
          <w:rPr>
            <w:rStyle w:val="Hyperlink"/>
          </w:rPr>
          <w:t xml:space="preserve">Characteristic Type</w:t>
        </w:r>
      </w:hyperlink>
    </w:p>
    <w:p w:rsidP="00347871" w:rsidR="00347871" w:rsidRDefault="00347871"/>
    <w:p w:rsidP="00347871" w:rsidR="00347871" w:rsidRDefault="00347871">
      <w:pPr>
        <w:pStyle w:val="Heading2"/>
      </w:pPr>
      <w:bookmarkStart w:id="_444acb79998335389f7e87d5befeeb68" w:name="_444acb79998335389f7e87d5befeeb68"/>
      <w:r>
        <w:t xml:space="preserve">Association Bound Individual</w:t>
      </w:r>
      <w:bookmarkEnd w:id="_444acb79998335389f7e87d5befeeb68"/>
      <w:r w:rsidRPr="003A31EC">
        <w:rPr>
          <w:rFonts w:cs="Arial"/>
        </w:rPr>
        <w:t xml:space="preserve"> </w:t>
      </w:r>
      <w:r>
        <w:rPr>
          <w:rFonts w:cs="Arial"/>
        </w:rPr>
        <w:fldChar w:fldCharType="begin"/>
      </w:r>
      <w:r>
        <w:instrText xml:space="preserve">XE"</w:instrText>
      </w:r>
      <w:r w:rsidRPr="00413D75">
        <w:rPr>
          <w:rFonts w:cs="Arial"/>
        </w:rPr>
        <w:instrText xml:space="preserve">Bound Individual</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the thing bound to a subject based on a bound property - the "object" of the property binding.</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474"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1974473222.emf"/>
                    <pic:cNvPicPr/>
                  </pic:nvPicPr>
                  <pic:blipFill>
                    <a:blip r:embed="mr_docxImage238" cstate="print"/>
                    <a:stretch>
                      <a:fillRect/>
                    </a:stretch>
                  </pic:blipFill>
                  <pic:spPr>
                    <a:xfrm rot="0">
                      <a:off x="0" y="0"/>
                      <a:ext cx="152400" cy="152400"/>
                    </a:xfrm>
                    <a:prstGeom prst="rect">
                      <a:avLst/>
                    </a:prstGeom>
                  </pic:spPr>
                </pic:pic>
              </a:graphicData>
            </a:graphic>
          </wp:inline>
        </w:drawing>
      </w:r>
      <w:r>
        <w:t xml:space="preserve"> </w:t>
      </w:r>
      <w:r>
        <w:t xml:space="preserve">binds</w:t>
      </w:r>
      <w:r>
        <w:rPr>
          <w:rFonts w:cs="Arial"/>
        </w:rPr>
        <w:fldChar w:fldCharType="begin"/>
      </w:r>
      <w:r>
        <w:instrText xml:space="preserve">XE"</w:instrText>
      </w:r>
      <w:r w:rsidRPr="00413D75">
        <w:rPr>
          <w:rFonts w:cs="Arial"/>
        </w:rPr>
        <w:instrText xml:space="preserve">binds</w:instrText>
      </w:r>
      <w:r>
        <w:instrText xml:space="preserve">"</w:instrText>
      </w:r>
      <w:r>
        <w:rPr>
          <w:rFonts w:cs="Arial"/>
        </w:rPr>
        <w:fldChar w:fldCharType="end"/>
      </w:r>
      <w:r>
        <w:t xml:space="preserve"> : </w:t>
      </w:r>
      <w:hyperlink w:anchor="_a52cb0ff6e414b3170b58afe10b6afcb" w:history="1">
        <w:r>
          <w:rStyle w:val="Hyperlink"/>
          <w:rPr>
            <w:rStyle w:val="Hyperlink"/>
          </w:rPr>
          <w:t xml:space="preserve">Thing</w:t>
        </w:r>
      </w:hyperlink>
      <w:r>
        <w:t xml:space="preserve"> [</w:t>
      </w:r>
      <w:r>
        <w:t xml:space="preserve">1</w:t>
      </w:r>
      <w:r>
        <w:t xml:space="preserve">]</w:t>
      </w:r>
      <w:r>
        <w:t xml:space="preserve"> </w:t>
      </w:r>
      <w:r>
        <w:t xml:space="preserve">  </w:t>
      </w:r>
      <w:r w:rsidRPr="00833C5F">
        <w:rPr>
          <w:i/>
        </w:rPr>
        <w:t xml:space="preserve">Redefines</w:t>
      </w:r>
      <w:r>
        <w:t xml:space="preserve">: </w:t>
      </w:r>
      <w:r>
        <w:t xml:space="preserve">stated by</w:t>
      </w:r>
      <w:r>
        <w:t xml:space="preserve">: </w:t>
      </w:r>
      <w:hyperlink w:anchor="_693daf0a0de3f4b82a04aee474c3f151" w:history="1">
        <w:r>
          <w:rStyle w:val="Hyperlink"/>
          <w:rPr>
            <w:rStyle w:val="Hyperlink"/>
          </w:rPr>
          <w:t xml:space="preserve">Lexical Scope</w:t>
        </w:r>
      </w:hyperlink>
      <w:r>
        <w:rPr>
          <w:rStyle w:val="Hyperlink"/>
        </w:rPr>
        <w:t xml:space="preserve">   </w:t>
      </w:r>
      <w:r>
        <w:t xml:space="preserve"> </w:t>
      </w:r>
    </w:p>
    <w:p w:rsidP="004E3AD0" w:rsidR="00347871" w:rsidRDefault="00347871">
      <w:pPr>
        <w:pStyle w:val="BodyText"/>
        <w:spacing w:after="120" w:before="60"/>
        <w:ind w:firstLine="720"/>
      </w:pPr>
      <w:r>
        <w:t xml:space="preserve">
          The thing bound to a property in a specific situation. E.g. if the weight of truck-XYZ is 4500 LBS, the bound individual would be "4500 LBS".
          <w:br/>
          [FUML] value
          <w:br/>
          [OWL] rdf:object
        </w:t>
      </w:r>
    </w:p>
    <w:p w:rsidP="00347871" w:rsidR="00347871" w:rsidRDefault="00347871">
      <w:pPr>
        <w:ind w:firstLine="720"/>
      </w:pPr>
      <w:r>
        <w:rPr>
          <w:noProof/>
        </w:rPr>
        <w:drawing>
          <wp:inline distT="0" distB="0" distL="0" distR="0">
            <wp:extent cx="152400" cy="152400"/>
            <wp:effectExtent l="0" t="0" r="0" b="0"/>
            <wp:docPr id="476"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1974473222.emf"/>
                    <pic:cNvPicPr/>
                  </pic:nvPicPr>
                  <pic:blipFill>
                    <a:blip r:embed="mr_docxImage239" cstate="print"/>
                    <a:stretch>
                      <a:fillRect/>
                    </a:stretch>
                  </pic:blipFill>
                  <pic:spPr>
                    <a:xfrm rot="0">
                      <a:off x="0" y="0"/>
                      <a:ext cx="152400" cy="152400"/>
                    </a:xfrm>
                    <a:prstGeom prst="rect">
                      <a:avLst/>
                    </a:prstGeom>
                  </pic:spPr>
                </pic:pic>
              </a:graphicData>
            </a:graphic>
          </wp:inline>
        </w:drawing>
      </w:r>
      <w:r>
        <w:t xml:space="preserve"> </w:t>
      </w:r>
      <w:r>
        <w:t xml:space="preserve">bound in</w:t>
      </w:r>
      <w:r>
        <w:rPr>
          <w:rFonts w:cs="Arial"/>
        </w:rPr>
        <w:fldChar w:fldCharType="begin"/>
      </w:r>
      <w:r>
        <w:instrText xml:space="preserve">XE"</w:instrText>
      </w:r>
      <w:r w:rsidRPr="00413D75">
        <w:rPr>
          <w:rFonts w:cs="Arial"/>
        </w:rPr>
        <w:instrText xml:space="preserve">bound in</w:instrText>
      </w:r>
      <w:r>
        <w:instrText xml:space="preserve">"</w:instrText>
      </w:r>
      <w:r>
        <w:rPr>
          <w:rFonts w:cs="Arial"/>
        </w:rPr>
        <w:fldChar w:fldCharType="end"/>
      </w:r>
      <w:r>
        <w:t xml:space="preserve"> : </w:t>
      </w:r>
      <w:hyperlink w:anchor="_e829344c78ea1a9e5e18c7bc51ff8f64" w:history="1">
        <w:r>
          <w:rStyle w:val="Hyperlink"/>
          <w:rPr>
            <w:rStyle w:val="Hyperlink"/>
          </w:rPr>
          <w:t xml:space="preserve">Property Binding</w:t>
        </w:r>
      </w:hyperlink>
      <w:r>
        <w:t xml:space="preserve"> [</w:t>
      </w:r>
      <w:r>
        <w:t xml:space="preserve">*</w:t>
      </w:r>
      <w:r>
        <w:t xml:space="preserve">]</w:t>
      </w:r>
      <w:r>
        <w:t xml:space="preserve"> </w:t>
      </w:r>
      <w:r>
        <w:t xml:space="preserve">  </w:t>
      </w:r>
      <w:r w:rsidRPr="00833C5F">
        <w:rPr>
          <w:i/>
        </w:rPr>
        <w:t xml:space="preserve">Redefines</w:t>
      </w:r>
      <w:r>
        <w:t xml:space="preserve">: </w:t>
      </w:r>
      <w:r>
        <w:t xml:space="preserve">stated by</w:t>
      </w:r>
      <w:r>
        <w:t xml:space="preserve">: </w:t>
      </w:r>
      <w:hyperlink w:anchor="_693daf0a0de3f4b82a04aee474c3f151" w:history="1">
        <w:r>
          <w:rStyle w:val="Hyperlink"/>
          <w:rPr>
            <w:rStyle w:val="Hyperlink"/>
          </w:rPr>
          <w:t xml:space="preserve">Lexical Scope</w:t>
        </w:r>
      </w:hyperlink>
      <w:r>
        <w:rPr>
          <w:rStyle w:val="Hyperlink"/>
        </w:rPr>
        <w:t xml:space="preserve">   </w:t>
      </w:r>
      <w:r>
        <w:t xml:space="preserve"> </w:t>
      </w:r>
    </w:p>
    <w:p w:rsidP="004E3AD0" w:rsidR="00347871" w:rsidRDefault="00347871">
      <w:pPr>
        <w:pStyle w:val="BodyText"/>
        <w:spacing w:after="120" w:before="60"/>
        <w:ind w:firstLine="720"/>
      </w:pPr>
      <w:r>
        <w:t xml:space="preserve">Bindings in which a thing participates.</w:t>
      </w:r>
    </w:p>
    <w:p w:rsidP="00347871" w:rsidR="00347871" w:rsidRDefault="00347871"/>
    <w:p w:rsidP="00347871" w:rsidR="00347871" w:rsidRDefault="00347871">
      <w:pPr>
        <w:pStyle w:val="Heading2"/>
      </w:pPr>
      <w:bookmarkStart w:id="_05fe47ba9f82b41047c153424cdf5894" w:name="_05fe47ba9f82b41047c153424cdf5894"/>
      <w:r>
        <w:t xml:space="preserve">Association Bound Property</w:t>
      </w:r>
      <w:bookmarkEnd w:id="_05fe47ba9f82b41047c153424cdf5894"/>
      <w:r w:rsidRPr="003A31EC">
        <w:rPr>
          <w:rFonts w:cs="Arial"/>
        </w:rPr>
        <w:t xml:space="preserve"> </w:t>
      </w:r>
      <w:r>
        <w:rPr>
          <w:rFonts w:cs="Arial"/>
        </w:rPr>
        <w:fldChar w:fldCharType="begin"/>
      </w:r>
      <w:r>
        <w:instrText xml:space="preserve">XE"</w:instrText>
      </w:r>
      <w:r w:rsidRPr="00413D75">
        <w:rPr>
          <w:rFonts w:cs="Arial"/>
        </w:rPr>
        <w:instrText xml:space="preserve">Bound Property</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the property type that defines the semantics of a property binding. E.g. if the weight of truck-XYZ is 4500 LBS, the bound property could be "has weight".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930d7b301f56f0155603422a27ad833" w:history="1">
        <w:r>
          <w:rStyle w:val="Hyperlink"/>
          <w:rPr>
            <w:rStyle w:val="Hyperlink"/>
          </w:rPr>
          <w:t xml:space="preserve">Extent of Type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478"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1974473222.emf"/>
                    <pic:cNvPicPr/>
                  </pic:nvPicPr>
                  <pic:blipFill>
                    <a:blip r:embed="mr_docxImage240" cstate="print"/>
                    <a:stretch>
                      <a:fillRect/>
                    </a:stretch>
                  </pic:blipFill>
                  <pic:spPr>
                    <a:xfrm rot="0">
                      <a:off x="0" y="0"/>
                      <a:ext cx="152400" cy="152400"/>
                    </a:xfrm>
                    <a:prstGeom prst="rect">
                      <a:avLst/>
                    </a:prstGeom>
                  </pic:spPr>
                </pic:pic>
              </a:graphicData>
            </a:graphic>
          </wp:inline>
        </w:drawing>
      </w:r>
      <w:r>
        <w:t xml:space="preserve"> </w:t>
      </w:r>
      <w:r>
        <w:t xml:space="preserve">has binding</w:t>
      </w:r>
      <w:r>
        <w:rPr>
          <w:rFonts w:cs="Arial"/>
        </w:rPr>
        <w:fldChar w:fldCharType="begin"/>
      </w:r>
      <w:r>
        <w:instrText xml:space="preserve">XE"</w:instrText>
      </w:r>
      <w:r w:rsidRPr="00413D75">
        <w:rPr>
          <w:rFonts w:cs="Arial"/>
        </w:rPr>
        <w:instrText xml:space="preserve">has binding</w:instrText>
      </w:r>
      <w:r>
        <w:instrText xml:space="preserve">"</w:instrText>
      </w:r>
      <w:r>
        <w:rPr>
          <w:rFonts w:cs="Arial"/>
        </w:rPr>
        <w:fldChar w:fldCharType="end"/>
      </w:r>
      <w:r>
        <w:t xml:space="preserve"> : </w:t>
      </w:r>
      <w:hyperlink w:anchor="_e829344c78ea1a9e5e18c7bc51ff8f64" w:history="1">
        <w:r>
          <w:rStyle w:val="Hyperlink"/>
          <w:rPr>
            <w:rStyle w:val="Hyperlink"/>
          </w:rPr>
          <w:t xml:space="preserve">Property Binding</w:t>
        </w:r>
      </w:hyperlink>
      <w:r>
        <w:t xml:space="preserve"> [</w:t>
      </w:r>
      <w:r>
        <w:t xml:space="preserve">*</w:t>
      </w:r>
      <w:r>
        <w:t xml:space="preserve">]</w:t>
      </w:r>
      <w:r>
        <w:t xml:space="preserve"> </w:t>
      </w:r>
      <w:r>
        <w:t xml:space="preserve">  </w:t>
      </w:r>
      <w:r w:rsidRPr="00833C5F">
        <w:rPr>
          <w:i/>
        </w:rPr>
        <w:t xml:space="preserve">Redefines</w:t>
      </w:r>
      <w:r>
        <w:t xml:space="preserve">: </w:t>
      </w:r>
      <w:r>
        <w:t xml:space="preserve">stated by</w:t>
      </w:r>
      <w:r>
        <w:t xml:space="preserve">: </w:t>
      </w:r>
      <w:hyperlink w:anchor="_693daf0a0de3f4b82a04aee474c3f151" w:history="1">
        <w:r>
          <w:rStyle w:val="Hyperlink"/>
          <w:rPr>
            <w:rStyle w:val="Hyperlink"/>
          </w:rPr>
          <w:t xml:space="preserve">Lexical Scope</w:t>
        </w:r>
      </w:hyperlink>
      <w:r>
        <w:rPr>
          <w:rStyle w:val="Hyperlink"/>
        </w:rPr>
        <w:t xml:space="preserve">   </w:t>
      </w:r>
      <w:r>
        <w:t xml:space="preserve"> </w:t>
      </w:r>
    </w:p>
    <w:p w:rsidP="004E3AD0" w:rsidR="00347871" w:rsidRDefault="00347871">
      <w:pPr>
        <w:pStyle w:val="BodyText"/>
        <w:spacing w:after="120" w:before="60"/>
        <w:ind w:firstLine="720"/>
      </w:pPr>
      <w:r>
        <w:t xml:space="preserve">Bindings referencing a property.</w:t>
      </w:r>
    </w:p>
    <w:p w:rsidP="00347871" w:rsidR="00347871" w:rsidRDefault="00347871">
      <w:pPr>
        <w:ind w:firstLine="720"/>
      </w:pPr>
      <w:r>
        <w:rPr>
          <w:noProof/>
        </w:rPr>
        <w:drawing>
          <wp:inline distT="0" distB="0" distL="0" distR="0">
            <wp:extent cx="152400" cy="152400"/>
            <wp:effectExtent l="0" t="0" r="0" b="0"/>
            <wp:docPr id="480"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1974473222.emf"/>
                    <pic:cNvPicPr/>
                  </pic:nvPicPr>
                  <pic:blipFill>
                    <a:blip r:embed="mr_docxImage241" cstate="print"/>
                    <a:stretch>
                      <a:fillRect/>
                    </a:stretch>
                  </pic:blipFill>
                  <pic:spPr>
                    <a:xfrm rot="0">
                      <a:off x="0" y="0"/>
                      <a:ext cx="152400" cy="152400"/>
                    </a:xfrm>
                    <a:prstGeom prst="rect">
                      <a:avLst/>
                    </a:prstGeom>
                  </pic:spPr>
                </pic:pic>
              </a:graphicData>
            </a:graphic>
          </wp:inline>
        </w:drawing>
      </w:r>
      <w:r>
        <w:t xml:space="preserve"> </w:t>
      </w:r>
      <w:r>
        <w:t xml:space="preserve">bound by</w:t>
      </w:r>
      <w:r>
        <w:rPr>
          <w:rFonts w:cs="Arial"/>
        </w:rPr>
        <w:fldChar w:fldCharType="begin"/>
      </w:r>
      <w:r>
        <w:instrText xml:space="preserve">XE"</w:instrText>
      </w:r>
      <w:r w:rsidRPr="00413D75">
        <w:rPr>
          <w:rFonts w:cs="Arial"/>
        </w:rPr>
        <w:instrText xml:space="preserve">bound by</w:instrText>
      </w:r>
      <w:r>
        <w:instrText xml:space="preserve">"</w:instrText>
      </w:r>
      <w:r>
        <w:rPr>
          <w:rFonts w:cs="Arial"/>
        </w:rPr>
        <w:fldChar w:fldCharType="end"/>
      </w:r>
      <w:r>
        <w:t xml:space="preserve"> : </w:t>
      </w:r>
      <w:hyperlink w:anchor="_aec2b4f875c8e48059ff0f3cf4fdb05d" w:history="1">
        <w:r>
          <w:rStyle w:val="Hyperlink"/>
          <w:rPr>
            <w:rStyle w:val="Hyperlink"/>
          </w:rPr>
          <w:t xml:space="preserve">Property Type</w:t>
        </w:r>
      </w:hyperlink>
      <w:r>
        <w:t xml:space="preserve"> [</w:t>
      </w:r>
      <w:r>
        <w:t xml:space="preserve">1</w:t>
      </w:r>
      <w:r>
        <w:t xml:space="preserve">]</w:t>
      </w:r>
      <w:r>
        <w:t xml:space="preserve"> </w:t>
      </w:r>
      <w:r>
        <w:t xml:space="preserve">  </w:t>
      </w:r>
      <w:r w:rsidRPr="00833C5F">
        <w:rPr>
          <w:i/>
        </w:rPr>
        <w:t xml:space="preserve">Redefines</w:t>
      </w:r>
      <w:r>
        <w:t xml:space="preserve">: </w:t>
      </w:r>
      <w:r>
        <w:t xml:space="preserve">stated by</w:t>
      </w:r>
      <w:r>
        <w:t xml:space="preserve">: </w:t>
      </w:r>
      <w:hyperlink w:anchor="_693daf0a0de3f4b82a04aee474c3f151" w:history="1">
        <w:r>
          <w:rStyle w:val="Hyperlink"/>
          <w:rPr>
            <w:rStyle w:val="Hyperlink"/>
          </w:rPr>
          <w:t xml:space="preserve">Lexical Scope</w:t>
        </w:r>
      </w:hyperlink>
      <w:r>
        <w:rPr>
          <w:rStyle w:val="Hyperlink"/>
        </w:rPr>
        <w:t xml:space="preserve">   </w:t>
      </w:r>
      <w:r>
        <w:t xml:space="preserve"> </w:t>
      </w:r>
    </w:p>
    <w:p w:rsidP="004E3AD0" w:rsidR="00347871" w:rsidRDefault="00347871">
      <w:pPr>
        <w:pStyle w:val="BodyText"/>
        <w:spacing w:after="120" w:before="60"/>
        <w:ind w:firstLine="720"/>
      </w:pPr>
      <w:r>
        <w:t xml:space="preserve">
          The property a binding binds a thing to.
          <w:br/>
          [FUML] definingFeature
          <w:br/>
          [OWL] rdf:predicate
        </w:t>
      </w:r>
    </w:p>
    <w:p w:rsidP="00347871" w:rsidR="00347871" w:rsidRDefault="00347871"/>
    <w:p w:rsidP="00347871" w:rsidR="00347871" w:rsidRDefault="00347871">
      <w:pPr>
        <w:pStyle w:val="Heading2"/>
      </w:pPr>
      <w:bookmarkStart w:id="_cecbcb963a1ccbfd64958a6886273e2c" w:name="_cecbcb963a1ccbfd64958a6886273e2c"/>
      <w:r>
        <w:t xml:space="preserve">Association Bound Subject</w:t>
      </w:r>
      <w:bookmarkEnd w:id="_cecbcb963a1ccbfd64958a6886273e2c"/>
      <w:r w:rsidRPr="003A31EC">
        <w:rPr>
          <w:rFonts w:cs="Arial"/>
        </w:rPr>
        <w:t xml:space="preserve"> </w:t>
      </w:r>
      <w:r>
        <w:rPr>
          <w:rFonts w:cs="Arial"/>
        </w:rPr>
        <w:fldChar w:fldCharType="begin"/>
      </w:r>
      <w:r>
        <w:instrText xml:space="preserve">XE"</w:instrText>
      </w:r>
      <w:r w:rsidRPr="00413D75">
        <w:rPr>
          <w:rFonts w:cs="Arial"/>
        </w:rPr>
        <w:instrText xml:space="preserve">Bound Subject</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the subject of a bound property. Where the subject is a relationship, the relationship becomes transparent and the applicable subject(s) are the other ends of the relationship. E.g. if the weight of truck-XYZ is 4500 LBS, the bound subject would be Truck-XYZ".</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48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1414248466.emf"/>
                    <pic:cNvPicPr/>
                  </pic:nvPicPr>
                  <pic:blipFill>
                    <a:blip r:embed="mr_docxImage242" cstate="print"/>
                    <a:stretch>
                      <a:fillRect/>
                    </a:stretch>
                  </pic:blipFill>
                  <pic:spPr>
                    <a:xfrm rot="0">
                      <a:off x="0" y="0"/>
                      <a:ext cx="152400" cy="152400"/>
                    </a:xfrm>
                    <a:prstGeom prst="rect">
                      <a:avLst/>
                    </a:prstGeom>
                  </pic:spPr>
                </pic:pic>
              </a:graphicData>
            </a:graphic>
          </wp:inline>
        </w:drawing>
      </w:r>
      <w:r>
        <w:t xml:space="preserve"> </w:t>
      </w:r>
      <w:r>
        <w:t xml:space="preserve">has binding</w:t>
      </w:r>
      <w:r>
        <w:rPr>
          <w:rFonts w:cs="Arial"/>
        </w:rPr>
        <w:fldChar w:fldCharType="begin"/>
      </w:r>
      <w:r>
        <w:instrText xml:space="preserve">XE"</w:instrText>
      </w:r>
      <w:r w:rsidRPr="00413D75">
        <w:rPr>
          <w:rFonts w:cs="Arial"/>
        </w:rPr>
        <w:instrText xml:space="preserve">has binding</w:instrText>
      </w:r>
      <w:r>
        <w:instrText xml:space="preserve">"</w:instrText>
      </w:r>
      <w:r>
        <w:rPr>
          <w:rFonts w:cs="Arial"/>
        </w:rPr>
        <w:fldChar w:fldCharType="end"/>
      </w:r>
      <w:r>
        <w:t xml:space="preserve"> : </w:t>
      </w:r>
      <w:hyperlink w:anchor="_e829344c78ea1a9e5e18c7bc51ff8f64" w:history="1">
        <w:r>
          <w:rStyle w:val="Hyperlink"/>
          <w:rPr>
            <w:rStyle w:val="Hyperlink"/>
          </w:rPr>
          <w:t xml:space="preserve">Property Binding</w:t>
        </w:r>
      </w:hyperlink>
      <w:r>
        <w:t xml:space="preserve"> [</w:t>
      </w:r>
      <w:r>
        <w:t xml:space="preserve">*</w:t>
      </w:r>
      <w:r>
        <w:t xml:space="preserve">]</w:t>
      </w:r>
      <w:r>
        <w:t xml:space="preserve"> </w:t>
      </w:r>
      <w:r>
        <w:t xml:space="preserve">  </w:t>
      </w:r>
      <w:r w:rsidRPr="00833C5F">
        <w:rPr>
          <w:i/>
        </w:rPr>
        <w:t xml:space="preserve">Redefines</w:t>
      </w:r>
      <w:r>
        <w:t xml:space="preserve">: </w:t>
      </w:r>
      <w:r>
        <w:t xml:space="preserve">stated by</w:t>
      </w:r>
      <w:r>
        <w:t xml:space="preserve">: </w:t>
      </w:r>
      <w:hyperlink w:anchor="_693daf0a0de3f4b82a04aee474c3f151" w:history="1">
        <w:r>
          <w:rStyle w:val="Hyperlink"/>
          <w:rPr>
            <w:rStyle w:val="Hyperlink"/>
          </w:rPr>
          <w:t xml:space="preserve">Lexical Scope</w:t>
        </w:r>
      </w:hyperlink>
      <w:r>
        <w:rPr>
          <w:rStyle w:val="Hyperlink"/>
        </w:rPr>
        <w:t xml:space="preserve">   </w:t>
      </w:r>
      <w:r>
        <w:t xml:space="preserve"> </w:t>
      </w:r>
    </w:p>
    <w:p w:rsidP="004E3AD0" w:rsidR="00347871" w:rsidRDefault="00347871">
      <w:pPr>
        <w:pStyle w:val="BodyText"/>
        <w:spacing w:after="120" w:before="60"/>
        <w:ind w:firstLine="720"/>
      </w:pPr>
      <w:r>
        <w:t xml:space="preserve">Bindings asserted for properties within a situation.</w:t>
      </w:r>
    </w:p>
    <w:p w:rsidP="00347871" w:rsidR="00347871" w:rsidRDefault="00347871">
      <w:pPr>
        <w:ind w:firstLine="720"/>
      </w:pPr>
      <w:r>
        <w:rPr>
          <w:noProof/>
        </w:rPr>
        <w:drawing>
          <wp:inline distT="0" distB="0" distL="0" distR="0">
            <wp:extent cx="152400" cy="152400"/>
            <wp:effectExtent l="0" t="0" r="0" b="0"/>
            <wp:docPr id="48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1414248466.emf"/>
                    <pic:cNvPicPr/>
                  </pic:nvPicPr>
                  <pic:blipFill>
                    <a:blip r:embed="mr_docxImage243" cstate="print"/>
                    <a:stretch>
                      <a:fillRect/>
                    </a:stretch>
                  </pic:blipFill>
                  <pic:spPr>
                    <a:xfrm rot="0">
                      <a:off x="0" y="0"/>
                      <a:ext cx="152400" cy="152400"/>
                    </a:xfrm>
                    <a:prstGeom prst="rect">
                      <a:avLst/>
                    </a:prstGeom>
                  </pic:spPr>
                </pic:pic>
              </a:graphicData>
            </a:graphic>
          </wp:inline>
        </w:drawing>
      </w:r>
      <w:r>
        <w:t xml:space="preserve"> </w:t>
      </w:r>
      <w:r>
        <w:t xml:space="preserve">bound to</w:t>
      </w:r>
      <w:r>
        <w:rPr>
          <w:rFonts w:cs="Arial"/>
        </w:rPr>
        <w:fldChar w:fldCharType="begin"/>
      </w:r>
      <w:r>
        <w:instrText xml:space="preserve">XE"</w:instrText>
      </w:r>
      <w:r w:rsidRPr="00413D75">
        <w:rPr>
          <w:rFonts w:cs="Arial"/>
        </w:rPr>
        <w:instrText xml:space="preserve">bound to</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1</w:t>
      </w:r>
      <w:r>
        <w:t xml:space="preserve">]</w:t>
      </w:r>
      <w:r>
        <w:t xml:space="preserve"> </w:t>
      </w:r>
      <w:r>
        <w:t xml:space="preserve">  </w:t>
      </w:r>
      <w:r w:rsidRPr="00833C5F">
        <w:rPr>
          <w:i/>
        </w:rPr>
        <w:t xml:space="preserve">Redefines</w:t>
      </w:r>
      <w:r>
        <w:t xml:space="preserve">: </w:t>
      </w:r>
      <w:r>
        <w:t xml:space="preserve">stated by</w:t>
      </w:r>
      <w:r>
        <w:t xml:space="preserve">: </w:t>
      </w:r>
      <w:hyperlink w:anchor="_693daf0a0de3f4b82a04aee474c3f151" w:history="1">
        <w:r>
          <w:rStyle w:val="Hyperlink"/>
          <w:rPr>
            <w:rStyle w:val="Hyperlink"/>
          </w:rPr>
          <w:t xml:space="preserve">Lexical Scope</w:t>
        </w:r>
      </w:hyperlink>
      <w:r>
        <w:rPr>
          <w:rStyle w:val="Hyperlink"/>
        </w:rPr>
        <w:t xml:space="preserve">   </w:t>
      </w:r>
      <w:r>
        <w:t xml:space="preserve"> </w:t>
      </w:r>
    </w:p>
    <w:p w:rsidP="004E3AD0" w:rsidR="00347871" w:rsidRDefault="00347871">
      <w:pPr>
        <w:pStyle w:val="BodyText"/>
        <w:spacing w:after="120" w:before="60"/>
        <w:ind w:firstLine="720"/>
      </w:pPr>
      <w:r>
        <w:t xml:space="preserve">
          The subject of a property binding.
          <w:br/>
          [FUML] owningInstance (note that in SMIF the owner and subject may not be the same). Where the are the same, the semantics are the same as FUML.
          <w:br/>
          [OWL] rdf:subject
        </w:t>
      </w:r>
    </w:p>
    <w:p w:rsidP="00347871" w:rsidR="00347871" w:rsidRDefault="00347871"/>
    <w:p w:rsidP="00347871" w:rsidR="00347871" w:rsidRDefault="00347871">
      <w:pPr>
        <w:pStyle w:val="Heading2"/>
      </w:pPr>
      <w:bookmarkStart w:id="_5c6d6f43423a3230f0d5ed0876850222" w:name="_5c6d6f43423a3230f0d5ed0876850222"/>
      <w:r>
        <w:t xml:space="preserve">Class Characteristic Binding</w:t>
      </w:r>
      <w:bookmarkEnd w:id="_5c6d6f43423a3230f0d5ed0876850222"/>
      <w:r w:rsidRPr="003A31EC">
        <w:rPr>
          <w:rFonts w:cs="Arial"/>
        </w:rPr>
        <w:t xml:space="preserve"> </w:t>
      </w:r>
      <w:r>
        <w:rPr>
          <w:rFonts w:cs="Arial"/>
        </w:rPr>
        <w:fldChar w:fldCharType="begin"/>
      </w:r>
      <w:r>
        <w:instrText xml:space="preserve">XE"</w:instrText>
      </w:r>
      <w:r w:rsidRPr="00413D75">
        <w:rPr>
          <w:rFonts w:cs="Arial"/>
        </w:rPr>
        <w:instrText xml:space="preserve">Characteristic Binding</w:instrText>
      </w:r>
      <w:r>
        <w:instrText xml:space="preserve">"</w:instrText>
      </w:r>
      <w:r>
        <w:rPr>
          <w:rFonts w:cs="Arial"/>
        </w:rPr>
        <w:fldChar w:fldCharType="end"/>
      </w:r>
      <w:r w:rsidR="009E71B4">
        <w:rPr>
          <w:rFonts w:cs="Arial"/>
        </w:rPr>
        <w:t xml:space="preserve"> </w:t>
      </w:r>
    </w:p>
    <w:p w:rsidP="00F71BA8" w:rsidR="00347871" w:rsidRDefault="00347871">
      <w:r>
        <w:t xml:space="preserve">
          A characteristic of a specific thing, e.g. the color of Pump-1234 in the &lt;bound to&gt; entity. A characteristic is a "first class" element and may participate in relationships and have annotations.
          <w:br/>
          <w:br/>
          [IDEAS] measureOfIndividual: A typeInstance that asserts an Individual is an instance of a Measure - i.e. the Individual "has" a property corresponding to the Measure.
          <w:br/>
          <w:br/>
          [ISO 1087] characteristic: abstraction of a property of an object (3.1.1) or of a
          <w:br/>
          set of objects
          <w:br/>
          <w:br/>
          [Guizzardi]  quality(x) =def ∃!U qualityUniversal(U) ∧ (x::U)
          <w:br/>
          <w:br/>
          [DOLCE] Quality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18306db8339a16351b356169444c6ed" w:history="1">
        <w:r>
          <w:rStyle w:val="Hyperlink"/>
          <w:rPr>
            <w:rStyle w:val="Hyperlink"/>
          </w:rPr>
          <w:t xml:space="preserve">Actual Situation</w:t>
        </w:r>
      </w:hyperlink>
      <w:r>
        <w:t xml:space="preserve">, </w:t>
      </w:r>
      <w:hyperlink w:anchor="_e829344c78ea1a9e5e18c7bc51ff8f64" w:history="1">
        <w:r>
          <w:rStyle w:val="Hyperlink"/>
          <w:rPr>
            <w:rStyle w:val="Hyperlink"/>
          </w:rPr>
          <w:t xml:space="preserve">Property Binding</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48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414248466.emf"/>
                    <pic:cNvPicPr/>
                  </pic:nvPicPr>
                  <pic:blipFill>
                    <a:blip r:embed="mr_docxImage244"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9ee6787ca6750591f74aeb580057443b" w:history="1">
        <w:r>
          <w:rStyle w:val="Hyperlink"/>
          <w:rPr>
            <w:rStyle w:val="Hyperlink"/>
          </w:rPr>
          <w:t xml:space="preserve">Characteristic Type</w:t>
        </w:r>
      </w:hyperlink>
      <w:r>
        <w:t xml:space="preserve"> </w:t>
      </w:r>
      <w:r>
        <w:t xml:space="preserve">  </w:t>
      </w:r>
      <w:r w:rsidRPr="00833C5F">
        <w:rPr>
          <w:i/>
        </w:rPr>
        <w:t xml:space="preserve">Redefines</w:t>
      </w:r>
      <w:r>
        <w:t xml:space="preserve">: </w:t>
      </w:r>
      <w:r>
        <w:t xml:space="preserve">bound by</w:t>
      </w:r>
      <w:r>
        <w:t xml:space="preserve">:</w:t>
      </w:r>
      <w:hyperlink w:anchor="_aec2b4f875c8e48059ff0f3cf4fdb05d" w:history="1">
        <w:r>
          <w:rStyle w:val="Hyperlink"/>
          <w:rPr>
            <w:rStyle w:val="Hyperlink"/>
          </w:rPr>
          <w:t xml:space="preserve">Property Type</w:t>
        </w:r>
      </w:hyperlink>
      <w:r>
        <w:rPr>
          <w:rStyle w:val="Hyperlink"/>
        </w:rPr>
        <w:t xml:space="preserve">   </w:t>
      </w:r>
      <w:r>
        <w:t xml:space="preserve"> </w:t>
      </w:r>
    </w:p>
    <w:p w:rsidP="00347871" w:rsidR="00347871" w:rsidRDefault="00347871"/>
    <w:p w:rsidP="00347871" w:rsidR="00347871" w:rsidRDefault="00347871">
      <w:pPr>
        <w:pStyle w:val="Heading2"/>
      </w:pPr>
      <w:bookmarkStart w:id="_9ee6787ca6750591f74aeb580057443b" w:name="_9ee6787ca6750591f74aeb580057443b"/>
      <w:r>
        <w:t xml:space="preserve">Class Characteristic Type</w:t>
      </w:r>
      <w:bookmarkEnd w:id="_9ee6787ca6750591f74aeb580057443b"/>
      <w:r w:rsidRPr="003A31EC">
        <w:rPr>
          <w:rFonts w:cs="Arial"/>
        </w:rPr>
        <w:t xml:space="preserve"> </w:t>
      </w:r>
      <w:r>
        <w:rPr>
          <w:rFonts w:cs="Arial"/>
        </w:rPr>
        <w:fldChar w:fldCharType="begin"/>
      </w:r>
      <w:r>
        <w:instrText xml:space="preserve">XE"</w:instrText>
      </w:r>
      <w:r w:rsidRPr="00413D75">
        <w:rPr>
          <w:rFonts w:cs="Arial"/>
        </w:rPr>
        <w:instrText xml:space="preserve">Characteristic Type</w:instrText>
      </w:r>
      <w:r>
        <w:instrText xml:space="preserve">"</w:instrText>
      </w:r>
      <w:r>
        <w:rPr>
          <w:rFonts w:cs="Arial"/>
        </w:rPr>
        <w:fldChar w:fldCharType="end"/>
      </w:r>
      <w:r w:rsidR="009E71B4">
        <w:rPr>
          <w:rFonts w:cs="Arial"/>
        </w:rPr>
        <w:t xml:space="preserve"> </w:t>
      </w:r>
    </w:p>
    <w:p w:rsidP="00F71BA8" w:rsidR="00347871" w:rsidRDefault="00347871">
      <w:r>
        <w:t xml:space="preserve">
          A kind of characteristic a type of thing may have, e.g. paint may have a color. Characteristic type is the type of characteristic bindings which are "first class" elements and may participate in relationships and have other characteristics.
          <w:br/>
          <w:br/>
          [IDEAS] Property: An IndividualType whose members all exhibit a common trait or feature. Often the Individuals are states having a property (the state of being 18 degrees centigrade), where this property can be a CategoricalProperty (qv.) or a DispositionalProperty (qv.).
          <w:br/>
          <w:br/>
          [ISO 1087] type of characteristics: category of characteristics (3.2.4) which serves as the criterion of subdivision when establishing concept systems. NOTE The type of characteristics colour embraces characteristics (3.2.4) being red, blue, green, etc. The type of characteristics material embraces characteristics made of wood, metal, etc.
          <w:br/>
          <w:br/>
          [FIBO] Simple Property: Simple Properties are assertions about things in a class, which may be framed in terms of some simple type of information. 
          <w:br/>
          <w:br/>
          [Guizzardi]  qualityUniversal(U) 
          <w:br/>
          <w:br/>
          [DOLCE] Quality Type
          <w:br/>
          <w:br/>
          [OWL] rdf:Statement
          <w:br/>
          <w:br/>
          [UML] Property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ec2b4f875c8e48059ff0f3cf4fdb05d" w:history="1">
        <w:r>
          <w:rStyle w:val="Hyperlink"/>
          <w:rPr>
            <w:rStyle w:val="Hyperlink"/>
          </w:rPr>
          <w:t xml:space="preserve">Property Type</w:t>
        </w:r>
      </w:hyperlink>
      <w:r>
        <w:t xml:space="preserve">, </w:t>
      </w:r>
      <w:hyperlink w:anchor="_50241f5936e61055293ca95f860768d8" w:history="1">
        <w:r>
          <w:rStyle w:val="Hyperlink"/>
          <w:rPr>
            <w:rStyle w:val="Hyperlink"/>
          </w:rPr>
          <w:t xml:space="preserve">Situation Type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48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1414248466.emf"/>
                    <pic:cNvPicPr/>
                  </pic:nvPicPr>
                  <pic:blipFill>
                    <a:blip r:embed="mr_docxImage245"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5c6d6f43423a3230f0d5ed0876850222" w:history="1">
        <w:r>
          <w:rStyle w:val="Hyperlink"/>
          <w:rPr>
            <w:rStyle w:val="Hyperlink"/>
          </w:rPr>
          <w:t xml:space="preserve">Characteristic Binding</w:t>
        </w:r>
      </w:hyperlink>
      <w:r>
        <w:t xml:space="preserve"> </w:t>
      </w:r>
      <w:r>
        <w:t xml:space="preserve">  </w:t>
      </w:r>
      <w:r w:rsidRPr="00833C5F">
        <w:rPr>
          <w:i/>
        </w:rPr>
        <w:t xml:space="preserve">Redefines</w:t>
      </w:r>
      <w:r>
        <w:t xml:space="preserve">: </w:t>
      </w:r>
      <w:r>
        <w:t xml:space="preserve">has binding</w:t>
      </w:r>
      <w:r>
        <w:t xml:space="preserve">:</w:t>
      </w:r>
      <w:hyperlink w:anchor="_e829344c78ea1a9e5e18c7bc51ff8f64" w:history="1">
        <w:r>
          <w:rStyle w:val="Hyperlink"/>
          <w:rPr>
            <w:rStyle w:val="Hyperlink"/>
          </w:rPr>
          <w:t xml:space="preserve">Property Binding</w:t>
        </w:r>
      </w:hyperlink>
      <w:r>
        <w:rPr>
          <w:rStyle w:val="Hyperlink"/>
        </w:rPr>
        <w:t xml:space="preserve">   </w:t>
      </w:r>
      <w:r>
        <w:t xml:space="preserve"> </w:t>
      </w:r>
    </w:p>
    <w:p w:rsidP="00347871" w:rsidR="00347871" w:rsidRDefault="00347871"/>
    <w:p w:rsidP="00347871" w:rsidR="00347871" w:rsidRDefault="00347871">
      <w:pPr>
        <w:pStyle w:val="Heading2"/>
      </w:pPr>
      <w:bookmarkStart w:id="_fc2f0705a64d5c70ef77abee949487df" w:name="_fc2f0705a64d5c70ef77abee949487df"/>
      <w:r>
        <w:t xml:space="preserve">Class Owned Property Binding</w:t>
      </w:r>
      <w:bookmarkEnd w:id="_fc2f0705a64d5c70ef77abee949487df"/>
      <w:r w:rsidRPr="003A31EC">
        <w:rPr>
          <w:rFonts w:cs="Arial"/>
        </w:rPr>
        <w:t xml:space="preserve"> </w:t>
      </w:r>
      <w:r>
        <w:rPr>
          <w:rFonts w:cs="Arial"/>
        </w:rPr>
        <w:fldChar w:fldCharType="begin"/>
      </w:r>
      <w:r>
        <w:instrText xml:space="preserve">XE"</w:instrText>
      </w:r>
      <w:r w:rsidRPr="00413D75">
        <w:rPr>
          <w:rFonts w:cs="Arial"/>
        </w:rPr>
        <w:instrText xml:space="preserve">Owned Property Binding</w:instrText>
      </w:r>
      <w:r>
        <w:instrText xml:space="preserve">"</w:instrText>
      </w:r>
      <w:r>
        <w:rPr>
          <w:rFonts w:cs="Arial"/>
        </w:rPr>
        <w:fldChar w:fldCharType="end"/>
      </w:r>
      <w:r w:rsidR="009E71B4">
        <w:rPr>
          <w:rFonts w:cs="Arial"/>
        </w:rPr>
        <w:t xml:space="preserve"> </w:t>
      </w:r>
    </w:p>
    <w:p w:rsidP="00F71BA8" w:rsidR="00347871" w:rsidRDefault="00347871">
      <w:r>
        <w:t xml:space="preserve">
          An owned property binding defines a value for a particular property of a particular owning property type (or structure).
          <w:br/>
          Similar to an OWL triple, an owned property binding does not have independent identity.
          <w:br/>
          Constraint: Each owned property binding must be &lt;bound by&gt; an owned property type that is owned by the &lt;has type&gt; owned type of the &lt;bound to&gt; property owner.
          <w:br/>
          <w:br/>
          Owned property type is abstract and not intended to directly represent semantic elements.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829344c78ea1a9e5e18c7bc51ff8f64" w:history="1">
        <w:r>
          <w:rStyle w:val="Hyperlink"/>
          <w:rPr>
            <w:rStyle w:val="Hyperlink"/>
          </w:rPr>
          <w:t xml:space="preserve">Property Binding</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49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1414248466.emf"/>
                    <pic:cNvPicPr/>
                  </pic:nvPicPr>
                  <pic:blipFill>
                    <a:blip r:embed="mr_docxImage246"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cc714987ac5e349f6ecd9f040ecbe525" w:history="1">
        <w:r>
          <w:rStyle w:val="Hyperlink"/>
          <w:rPr>
            <w:rStyle w:val="Hyperlink"/>
          </w:rPr>
          <w:t xml:space="preserve">Owned Property Type</w:t>
        </w:r>
      </w:hyperlink>
      <w:r>
        <w:t xml:space="preserve"> [</w:t>
      </w:r>
      <w:r>
        <w:t xml:space="preserve">1</w:t>
      </w:r>
      <w:r>
        <w:t xml:space="preserve">]</w:t>
      </w:r>
      <w:r>
        <w:t xml:space="preserve"> </w:t>
      </w:r>
      <w:r>
        <w:t xml:space="preserve">  </w:t>
      </w:r>
      <w:r w:rsidRPr="00833C5F">
        <w:rPr>
          <w:i/>
        </w:rPr>
        <w:t xml:space="preserve">Subsets</w:t>
      </w:r>
      <w:r>
        <w:t xml:space="preserve">: </w:t>
      </w:r>
      <w:r>
        <w:t xml:space="preserve">bound by</w:t>
      </w:r>
      <w:r>
        <w:t xml:space="preserve">:</w:t>
      </w:r>
      <w:hyperlink w:anchor="_aec2b4f875c8e48059ff0f3cf4fdb05d" w:history="1">
        <w:r>
          <w:rStyle w:val="Hyperlink"/>
          <w:rPr>
            <w:rStyle w:val="Hyperlink"/>
          </w:rPr>
          <w:t xml:space="preserve">Property Type</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structure property binding may bind a characteristic.</w:t>
      </w:r>
    </w:p>
    <w:p w:rsidP="00347871" w:rsidR="00347871" w:rsidRDefault="00347871">
      <w:pPr>
        <w:ind w:hanging="245" w:left="605"/>
      </w:pPr>
      <w:r>
        <w:rPr>
          <w:noProof/>
        </w:rPr>
        <w:drawing>
          <wp:inline distT="0" distB="0" distL="0" distR="0">
            <wp:extent cx="152400" cy="152400"/>
            <wp:effectExtent l="0" t="0" r="0" b="0"/>
            <wp:docPr id="492"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429027647.emf"/>
                    <pic:cNvPicPr/>
                  </pic:nvPicPr>
                  <pic:blipFill>
                    <a:blip r:embed="mr_docxImage247"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e60871f18b94666411d0d4023a66bd0b" w:history="1">
        <w:r>
          <w:rStyle w:val="Hyperlink"/>
          <w:rPr>
            <w:rStyle w:val="Hyperlink"/>
          </w:rPr>
          <w:t xml:space="preserve">Property Owner</w:t>
        </w:r>
      </w:hyperlink>
      <w:r>
        <w:t xml:space="preserve"> [</w:t>
      </w:r>
      <w:r>
        <w:t xml:space="preserve">1</w:t>
      </w:r>
      <w:r>
        <w:t xml:space="preserve">]</w:t>
      </w:r>
      <w:r>
        <w:t xml:space="preserve"> </w:t>
      </w:r>
      <w:r>
        <w:t xml:space="preserve">  </w:t>
      </w:r>
      <w:r w:rsidRPr="00833C5F">
        <w:rPr>
          <w:i/>
        </w:rPr>
        <w:t xml:space="preserve">Redefines</w:t>
      </w:r>
      <w:r>
        <w:t xml:space="preserve">: </w:t>
      </w:r>
      <w:r>
        <w:t xml:space="preserve">bound to</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stated by</w:t>
      </w:r>
      <w:r>
        <w:t xml:space="preserve">:</w:t>
      </w:r>
      <w:hyperlink w:anchor="_693daf0a0de3f4b82a04aee474c3f151" w:history="1">
        <w:r>
          <w:rStyle w:val="Hyperlink"/>
          <w:rPr>
            <w:rStyle w:val="Hyperlink"/>
          </w:rPr>
          <w:t xml:space="preserve">Lexical Scope</w:t>
        </w:r>
      </w:hyperlink>
      <w:r>
        <w:rPr>
          <w:rStyle w:val="Hyperlink"/>
        </w:rPr>
        <w:t xml:space="preserve">   </w:t>
      </w:r>
      <w:r>
        <w:t xml:space="preserve"> </w:t>
      </w:r>
    </w:p>
    <w:p w:rsidP="00347871" w:rsidR="00347871" w:rsidRDefault="00347871"/>
    <w:p w:rsidP="00347871" w:rsidR="00347871" w:rsidRDefault="00347871">
      <w:pPr>
        <w:pStyle w:val="Heading2"/>
      </w:pPr>
      <w:bookmarkStart w:id="_cc714987ac5e349f6ecd9f040ecbe525" w:name="_cc714987ac5e349f6ecd9f040ecbe525"/>
      <w:r>
        <w:t xml:space="preserve">Class Owned Property Type</w:t>
      </w:r>
      <w:bookmarkEnd w:id="_cc714987ac5e349f6ecd9f040ecbe525"/>
      <w:r w:rsidRPr="003A31EC">
        <w:rPr>
          <w:rFonts w:cs="Arial"/>
        </w:rPr>
        <w:t xml:space="preserve"> </w:t>
      </w:r>
      <w:r>
        <w:rPr>
          <w:rFonts w:cs="Arial"/>
        </w:rPr>
        <w:fldChar w:fldCharType="begin"/>
      </w:r>
      <w:r>
        <w:instrText xml:space="preserve">XE"</w:instrText>
      </w:r>
      <w:r w:rsidRPr="00413D75">
        <w:rPr>
          <w:rFonts w:cs="Arial"/>
        </w:rPr>
        <w:instrText xml:space="preserve">Owned Property Type</w:instrText>
      </w:r>
      <w:r>
        <w:instrText xml:space="preserve">"</w:instrText>
      </w:r>
      <w:r>
        <w:rPr>
          <w:rFonts w:cs="Arial"/>
        </w:rPr>
        <w:fldChar w:fldCharType="end"/>
      </w:r>
      <w:r w:rsidR="009E71B4">
        <w:rPr>
          <w:rFonts w:cs="Arial"/>
        </w:rPr>
        <w:t xml:space="preserve"> </w:t>
      </w:r>
    </w:p>
    <w:p w:rsidP="00F71BA8" w:rsidR="00347871" w:rsidRDefault="00347871">
      <w:r>
        <w:t xml:space="preserve">
          An owned property type is a property definition defined as a composite part of an association type - most often used in data structures and relationships. Association property types are the types of association property bindings. Also known as "association end".
          <w:br/>
          <w:br/>
          [FIBO] Relationship Property
          <w:br/>
          [FUML] memberEnd (of association) Property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ec2b4f875c8e48059ff0f3cf4fdb05d" w:history="1">
        <w:r>
          <w:rStyle w:val="Hyperlink"/>
          <w:rPr>
            <w:rStyle w:val="Hyperlink"/>
          </w:rPr>
          <w:t xml:space="preserve">Property Type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49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1414248466.emf"/>
                    <pic:cNvPicPr/>
                  </pic:nvPicPr>
                  <pic:blipFill>
                    <a:blip r:embed="mr_docxImage248"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fc2f0705a64d5c70ef77abee949487df" w:history="1">
        <w:r>
          <w:rStyle w:val="Hyperlink"/>
          <w:rPr>
            <w:rStyle w:val="Hyperlink"/>
          </w:rPr>
          <w:t xml:space="preserve">Owned Property Binding</w:t>
        </w:r>
      </w:hyperlink>
      <w:r>
        <w:t xml:space="preserve"> [</w:t>
      </w:r>
      <w:r>
        <w:t xml:space="preserve">*</w:t>
      </w:r>
      <w:r>
        <w:t xml:space="preserve">]</w:t>
      </w:r>
      <w:r>
        <w:t xml:space="preserve"> </w:t>
      </w:r>
      <w:r>
        <w:t xml:space="preserve">  </w:t>
      </w:r>
      <w:r w:rsidRPr="00833C5F">
        <w:rPr>
          <w:i/>
        </w:rPr>
        <w:t xml:space="preserve">Redefines</w:t>
      </w:r>
      <w:r>
        <w:t xml:space="preserve">: </w:t>
      </w:r>
      <w:r>
        <w:t xml:space="preserve">has binding</w:t>
      </w:r>
      <w:r>
        <w:t xml:space="preserve">:</w:t>
      </w:r>
      <w:hyperlink w:anchor="_e829344c78ea1a9e5e18c7bc51ff8f64" w:history="1">
        <w:r>
          <w:rStyle w:val="Hyperlink"/>
          <w:rPr>
            <w:rStyle w:val="Hyperlink"/>
          </w:rPr>
          <w:t xml:space="preserve">Property Binding</w:t>
        </w:r>
      </w:hyperlink>
      <w:r>
        <w:rPr>
          <w:rStyle w:val="Hyperlink"/>
        </w:rPr>
        <w:t xml:space="preserve">   </w:t>
      </w:r>
      <w:r>
        <w:t xml:space="preserve"> </w:t>
      </w:r>
    </w:p>
    <w:p w:rsidP="00347871" w:rsidR="00347871" w:rsidRDefault="00347871">
      <w:pPr>
        <w:ind w:hanging="245" w:left="605"/>
      </w:pPr>
      <w:r>
        <w:rPr>
          <w:noProof/>
        </w:rPr>
        <w:drawing>
          <wp:inline distT="0" distB="0" distL="0" distR="0">
            <wp:extent cx="152400" cy="152400"/>
            <wp:effectExtent l="0" t="0" r="0" b="0"/>
            <wp:docPr id="496"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429027647.emf"/>
                    <pic:cNvPicPr/>
                  </pic:nvPicPr>
                  <pic:blipFill>
                    <a:blip r:embed="mr_docxImage249"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3b0c6b335aca4015ef569068da1bec31" w:history="1">
        <w:r>
          <w:rStyle w:val="Hyperlink"/>
          <w:rPr>
            <w:rStyle w:val="Hyperlink"/>
          </w:rPr>
          <w:t xml:space="preserve">Property Owner Type</w:t>
        </w:r>
      </w:hyperlink>
      <w:r>
        <w:t xml:space="preserve"> [</w:t>
      </w:r>
      <w:r>
        <w:t xml:space="preserve">1</w:t>
      </w:r>
      <w:r>
        <w:t xml:space="preserve">]</w:t>
      </w:r>
      <w:r>
        <w:t xml:space="preserve"> </w:t>
      </w:r>
      <w:r>
        <w:t xml:space="preserve">  </w:t>
      </w:r>
      <w:r w:rsidRPr="00833C5F">
        <w:rPr>
          <w:i/>
        </w:rPr>
        <w:t xml:space="preserve">Redefines</w:t>
      </w:r>
      <w:r>
        <w:t xml:space="preserve">: </w:t>
      </w:r>
      <w:r>
        <w:t xml:space="preserve">stated by</w:t>
      </w:r>
      <w:r>
        <w:t xml:space="preserve">:</w:t>
      </w:r>
      <w:hyperlink w:anchor="_693daf0a0de3f4b82a04aee474c3f151" w:history="1">
        <w:r>
          <w:rStyle w:val="Hyperlink"/>
          <w:rPr>
            <w:rStyle w:val="Hyperlink"/>
          </w:rPr>
          <w:t xml:space="preserve">Lexical Scope</w:t>
        </w:r>
      </w:hyperlink>
      <w:r>
        <w:rPr>
          <w:rStyle w:val="Hyperlink"/>
        </w:rPr>
        <w:t xml:space="preserve">   </w:t>
      </w:r>
      <w:r>
        <w:t xml:space="preserve">property of</w:t>
      </w:r>
      <w:r>
        <w:t xml:space="preserve">:</w:t>
      </w:r>
      <w:hyperlink w:anchor="_dfe1514224ca21cedba7b2b29802db50" w:history="1">
        <w:r>
          <w:rStyle w:val="Hyperlink"/>
          <w:rPr>
            <w:rStyle w:val="Hyperlink"/>
          </w:rPr>
          <w:t xml:space="preserve">Type</w:t>
        </w:r>
      </w:hyperlink>
      <w:r>
        <w:rPr>
          <w:rStyle w:val="Hyperlink"/>
        </w:rPr>
        <w:t xml:space="preserve">   </w:t>
      </w:r>
      <w:r>
        <w:t xml:space="preserve"> </w:t>
      </w:r>
    </w:p>
    <w:p w:rsidP="00347871" w:rsidR="00347871" w:rsidRDefault="00347871"/>
    <w:p w:rsidP="00347871" w:rsidR="00347871" w:rsidRDefault="00347871">
      <w:pPr>
        <w:pStyle w:val="Heading2"/>
      </w:pPr>
      <w:bookmarkStart w:id="_fb9773c1339db51431ac49244bf66cf0" w:name="_fb9773c1339db51431ac49244bf66cf0"/>
      <w:r>
        <w:t xml:space="preserve">Association Properties Relationship</w:t>
      </w:r>
      <w:bookmarkEnd w:id="_fb9773c1339db51431ac49244bf66cf0"/>
      <w:r w:rsidRPr="003A31EC">
        <w:rPr>
          <w:rFonts w:cs="Arial"/>
        </w:rPr>
        <w:t xml:space="preserve"> </w:t>
      </w:r>
      <w:r>
        <w:rPr>
          <w:rFonts w:cs="Arial"/>
        </w:rPr>
        <w:fldChar w:fldCharType="begin"/>
      </w:r>
      <w:r>
        <w:instrText xml:space="preserve">XE"</w:instrText>
      </w:r>
      <w:r w:rsidRPr="00413D75">
        <w:rPr>
          <w:rFonts w:cs="Arial"/>
        </w:rPr>
        <w:instrText xml:space="preserve">Properties Relationship</w:instrText>
      </w:r>
      <w:r>
        <w:instrText xml:space="preserve">"</w:instrText>
      </w:r>
      <w:r>
        <w:rPr>
          <w:rFonts w:cs="Arial"/>
        </w:rPr>
        <w:fldChar w:fldCharType="end"/>
      </w:r>
      <w:r w:rsidR="009E71B4">
        <w:rPr>
          <w:rFonts w:cs="Arial"/>
        </w:rPr>
        <w:t xml:space="preserve"> </w:t>
      </w:r>
    </w:p>
    <w:p w:rsidP="00F71BA8" w:rsidR="00347871" w:rsidRDefault="00347871">
      <w:r>
        <w:t xml:space="preserve">
          Relationship defining the set of properties defined for a type.
          <w:br/>
          Where the &lt;property of&gt; type is a relationship type, the "subject" of the property is the other ends (properties) of the relationship.
          <w:br/>
          Where the &lt;property of&gt; type is not a relationship, the subject of the property is the &lt;property of&gt; type.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49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1414248466.emf"/>
                    <pic:cNvPicPr/>
                  </pic:nvPicPr>
                  <pic:blipFill>
                    <a:blip r:embed="mr_docxImage250" cstate="print"/>
                    <a:stretch>
                      <a:fillRect/>
                    </a:stretch>
                  </pic:blipFill>
                  <pic:spPr>
                    <a:xfrm rot="0">
                      <a:off x="0" y="0"/>
                      <a:ext cx="152400" cy="152400"/>
                    </a:xfrm>
                    <a:prstGeom prst="rect">
                      <a:avLst/>
                    </a:prstGeom>
                  </pic:spPr>
                </pic:pic>
              </a:graphicData>
            </a:graphic>
          </wp:inline>
        </w:drawing>
      </w:r>
      <w:r>
        <w:t xml:space="preserve"> </w:t>
      </w:r>
      <w:r>
        <w:t xml:space="preserve">has property</w:t>
      </w:r>
      <w:r>
        <w:rPr>
          <w:rFonts w:cs="Arial"/>
        </w:rPr>
        <w:fldChar w:fldCharType="begin"/>
      </w:r>
      <w:r>
        <w:instrText xml:space="preserve">XE"</w:instrText>
      </w:r>
      <w:r w:rsidRPr="00413D75">
        <w:rPr>
          <w:rFonts w:cs="Arial"/>
        </w:rPr>
        <w:instrText xml:space="preserve">has property</w:instrText>
      </w:r>
      <w:r>
        <w:instrText xml:space="preserve">"</w:instrText>
      </w:r>
      <w:r>
        <w:rPr>
          <w:rFonts w:cs="Arial"/>
        </w:rPr>
        <w:fldChar w:fldCharType="end"/>
      </w:r>
      <w:r>
        <w:t xml:space="preserve"> : </w:t>
      </w:r>
      <w:hyperlink w:anchor="_aec2b4f875c8e48059ff0f3cf4fdb05d" w:history="1">
        <w:r>
          <w:rStyle w:val="Hyperlink"/>
          <w:rPr>
            <w:rStyle w:val="Hyperlink"/>
          </w:rPr>
          <w:t xml:space="preserve">Property Type</w:t>
        </w:r>
      </w:hyperlink>
      <w:r>
        <w:t xml:space="preserve"> [</w:t>
      </w:r>
      <w:r>
        <w:t xml:space="preserve">*</w:t>
      </w:r>
      <w:r>
        <w:t xml:space="preserve">]</w:t>
      </w:r>
      <w:r>
        <w:t xml:space="preserve"> </w:t>
      </w:r>
      <w:r>
        <w:t xml:space="preserve">  </w:t>
      </w:r>
      <w:r w:rsidRPr="00833C5F">
        <w:rPr>
          <w:i/>
        </w:rPr>
        <w:t xml:space="preserve">Redefines</w:t>
      </w:r>
      <w:r>
        <w:t xml:space="preserve">: </w:t>
      </w:r>
      <w:r>
        <w:t xml:space="preserve">stated by</w:t>
      </w:r>
      <w:r>
        <w:t xml:space="preserve">: </w:t>
      </w:r>
      <w:hyperlink w:anchor="_693daf0a0de3f4b82a04aee474c3f151" w:history="1">
        <w:r>
          <w:rStyle w:val="Hyperlink"/>
          <w:rPr>
            <w:rStyle w:val="Hyperlink"/>
          </w:rPr>
          <w:t xml:space="preserve">Lexical Scope</w:t>
        </w:r>
      </w:hyperlink>
      <w:r>
        <w:rPr>
          <w:rStyle w:val="Hyperlink"/>
        </w:rPr>
        <w:t xml:space="preserve">   </w:t>
      </w:r>
      <w:r>
        <w:t xml:space="preserve">property of</w:t>
      </w:r>
      <w:r>
        <w:t xml:space="preserve">: </w:t>
      </w:r>
      <w:hyperlink w:anchor="_dfe1514224ca21cedba7b2b29802db50" w:history="1">
        <w:r>
          <w:rStyle w:val="Hyperlink"/>
          <w:rPr>
            <w:rStyle w:val="Hyperlink"/>
          </w:rPr>
          <w:t xml:space="preserve">Type</w:t>
        </w:r>
      </w:hyperlink>
      <w:r>
        <w:rPr>
          <w:rStyle w:val="Hyperlink"/>
        </w:rPr>
        <w:t xml:space="preserve">   </w:t>
      </w:r>
      <w:r>
        <w:t xml:space="preserve"> </w:t>
      </w:r>
    </w:p>
    <w:p w:rsidP="004E3AD0" w:rsidR="00347871" w:rsidRDefault="00347871">
      <w:pPr>
        <w:pStyle w:val="BodyText"/>
        <w:spacing w:after="120" w:before="60"/>
        <w:ind w:firstLine="720"/>
      </w:pPr>
      <w:r>
        <w:t xml:space="preserve">
          A property of a structured type such that there may be bindings of a thing to instances of the structured type with reference to the property which defines the semantics of the bound thing withing the context of the structure.
          <w:br/>
          [FUML] feature
          <w:br/>
          [UML] memberEnd. attribute (of classifier).
        </w:t>
      </w:r>
    </w:p>
    <w:p w:rsidP="00347871" w:rsidR="00347871" w:rsidRDefault="00347871">
      <w:pPr>
        <w:ind w:firstLine="720"/>
      </w:pPr>
      <w:r>
        <w:rPr>
          <w:noProof/>
        </w:rPr>
        <w:drawing>
          <wp:inline distT="0" distB="0" distL="0" distR="0">
            <wp:extent cx="152400" cy="152400"/>
            <wp:effectExtent l="0" t="0" r="0" b="0"/>
            <wp:docPr id="50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1414248466.emf"/>
                    <pic:cNvPicPr/>
                  </pic:nvPicPr>
                  <pic:blipFill>
                    <a:blip r:embed="mr_docxImage251" cstate="print"/>
                    <a:stretch>
                      <a:fillRect/>
                    </a:stretch>
                  </pic:blipFill>
                  <pic:spPr>
                    <a:xfrm rot="0">
                      <a:off x="0" y="0"/>
                      <a:ext cx="152400" cy="152400"/>
                    </a:xfrm>
                    <a:prstGeom prst="rect">
                      <a:avLst/>
                    </a:prstGeom>
                  </pic:spPr>
                </pic:pic>
              </a:graphicData>
            </a:graphic>
          </wp:inline>
        </w:drawing>
      </w:r>
      <w:r>
        <w:t xml:space="preserve"> </w:t>
      </w:r>
      <w:r>
        <w:t xml:space="preserve">property of</w:t>
      </w:r>
      <w:r>
        <w:rPr>
          <w:rFonts w:cs="Arial"/>
        </w:rPr>
        <w:fldChar w:fldCharType="begin"/>
      </w:r>
      <w:r>
        <w:instrText xml:space="preserve">XE"</w:instrText>
      </w:r>
      <w:r w:rsidRPr="00413D75">
        <w:rPr>
          <w:rFonts w:cs="Arial"/>
        </w:rPr>
        <w:instrText xml:space="preserve">property of</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0..1</w:t>
      </w:r>
      <w:r>
        <w:t xml:space="preserve">]</w:t>
      </w:r>
      <w:r>
        <w:t xml:space="preserve"> </w:t>
      </w:r>
      <w:r>
        <w:t xml:space="preserve">  </w:t>
      </w:r>
      <w:r w:rsidRPr="00833C5F">
        <w:rPr>
          <w:i/>
        </w:rPr>
        <w:t xml:space="preserve">Redefines</w:t>
      </w:r>
      <w:r>
        <w:t xml:space="preserve">: </w:t>
      </w:r>
      <w:r>
        <w:t xml:space="preserve">stated by</w:t>
      </w:r>
      <w:r>
        <w:t xml:space="preserve">: </w:t>
      </w:r>
      <w:hyperlink w:anchor="_693daf0a0de3f4b82a04aee474c3f151" w:history="1">
        <w:r>
          <w:rStyle w:val="Hyperlink"/>
          <w:rPr>
            <w:rStyle w:val="Hyperlink"/>
          </w:rPr>
          <w:t xml:space="preserve">Lexical Scope</w:t>
        </w:r>
      </w:hyperlink>
      <w:r>
        <w:rPr>
          <w:rStyle w:val="Hyperlink"/>
        </w:rPr>
        <w:t xml:space="preserve">   </w:t>
      </w:r>
      <w:r>
        <w:t xml:space="preserve">property of</w:t>
      </w:r>
      <w:r>
        <w:t xml:space="preserve">: </w:t>
      </w:r>
      <w:hyperlink w:anchor="_dfe1514224ca21cedba7b2b29802db50" w:history="1">
        <w:r>
          <w:rStyle w:val="Hyperlink"/>
          <w:rPr>
            <w:rStyle w:val="Hyperlink"/>
          </w:rPr>
          <w:t xml:space="preserve">Type</w:t>
        </w:r>
      </w:hyperlink>
      <w:r>
        <w:rPr>
          <w:rStyle w:val="Hyperlink"/>
        </w:rPr>
        <w:t xml:space="preserve">   </w:t>
      </w:r>
      <w:r>
        <w:t xml:space="preserve"> </w:t>
      </w:r>
    </w:p>
    <w:p w:rsidP="004E3AD0" w:rsidR="00347871" w:rsidRDefault="00347871">
      <w:pPr>
        <w:pStyle w:val="BodyText"/>
        <w:spacing w:after="120" w:before="60"/>
        <w:ind w:firstLine="720"/>
      </w:pPr>
      <w:r>
        <w:t xml:space="preserve">
          Type for which a property is relevant. The domain of the property. 
          <w:br/>
          &lt;property of&gt; excludes "Owned Property Type" and ("Association Type" that is not "Relationship Type")
          <w:br/>
          [FUML] featuringClassifier
          <w:br/>
          [OWL] Domain
        </w:t>
      </w:r>
    </w:p>
    <w:p w:rsidP="00347871" w:rsidR="00347871" w:rsidRDefault="00347871"/>
    <w:p w:rsidP="00347871" w:rsidR="00347871" w:rsidRDefault="00347871">
      <w:pPr>
        <w:pStyle w:val="Heading2"/>
      </w:pPr>
      <w:bookmarkStart w:id="_e829344c78ea1a9e5e18c7bc51ff8f64" w:name="_e829344c78ea1a9e5e18c7bc51ff8f64"/>
      <w:r>
        <w:t xml:space="preserve">Class Property Binding</w:t>
      </w:r>
      <w:bookmarkEnd w:id="_e829344c78ea1a9e5e18c7bc51ff8f64"/>
      <w:r w:rsidRPr="003A31EC">
        <w:rPr>
          <w:rFonts w:cs="Arial"/>
        </w:rPr>
        <w:t xml:space="preserve"> </w:t>
      </w:r>
      <w:r>
        <w:rPr>
          <w:rFonts w:cs="Arial"/>
        </w:rPr>
        <w:fldChar w:fldCharType="begin"/>
      </w:r>
      <w:r>
        <w:instrText xml:space="preserve">XE"</w:instrText>
      </w:r>
      <w:r w:rsidRPr="00413D75">
        <w:rPr>
          <w:rFonts w:cs="Arial"/>
        </w:rPr>
        <w:instrText xml:space="preserve">Property Binding</w:instrText>
      </w:r>
      <w:r>
        <w:instrText xml:space="preserve">"</w:instrText>
      </w:r>
      <w:r>
        <w:rPr>
          <w:rFonts w:cs="Arial"/>
        </w:rPr>
        <w:fldChar w:fldCharType="end"/>
      </w:r>
      <w:r w:rsidR="009E71B4">
        <w:rPr>
          <w:rFonts w:cs="Arial"/>
        </w:rPr>
        <w:t xml:space="preserve"> </w:t>
      </w:r>
    </w:p>
    <w:p w:rsidP="00F71BA8" w:rsidR="00347871" w:rsidRDefault="00347871">
      <w:r>
        <w:t xml:space="preserve">
          A property value binding binds a particular thing (the value) to a situation based on a defined property.
          <w:br/>
          <w:br/>
          Where &lt;binds&gt; is an expression evaluation, the property value shall evaluate to the evaluation of the expression.
          <w:br/>
          <w:br/>
          Where &lt;binds&gt; is a property, the property value shall be the property values bound to that property in &lt;bound to&gt; situation.
          <w:br/>
          <w:br/>
          The bound to thing must conform with the &lt;is of type&gt; type of the property. If the bound individual conforms to the "requires type" of the property, the &lt;is of type&gt; of the bound thing will be asserted.
          <w:br/>
          <w:br/>
          The type of the &lt;bound to&gt; structure must (directly or indirectly) have the type the &lt;bound by&gt; properties &lt;property of&gt; type.
          <w:br/>
          <w:br/>
          [FUML] Slot (Noting that in SMIF the binding may or may not be owned by the subject, depending on the subtype of property).
          <w:br/>
          <w:br/>
          [CL] Binding: 
          <w:br/>
          <w:br/>
          [OWL] Union(ObjectPropertyAssertion, DataPropertyAssertion, AnnotationAssertion), RDF Triple
          <w:br/>
          =Note: RDF Triples do not have identity where as some subtypes of SMIF:Property Type do have identity and are therefor statements.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52cb0ff6e414b3170b58afe10b6afcb" w:history="1">
        <w:r>
          <w:rStyle w:val="Hyperlink"/>
          <w:rPr>
            <w:rStyle w:val="Hyperlink"/>
          </w:rPr>
          <w:t xml:space="preserve">Thing</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502"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1974473222.emf"/>
                    <pic:cNvPicPr/>
                  </pic:nvPicPr>
                  <pic:blipFill>
                    <a:blip r:embed="mr_docxImage252"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binds</w:t>
      </w:r>
      <w:r>
        <w:rPr>
          <w:rFonts w:cs="Arial"/>
        </w:rPr>
        <w:fldChar w:fldCharType="begin"/>
      </w:r>
      <w:r>
        <w:instrText xml:space="preserve">XE"</w:instrText>
      </w:r>
      <w:r w:rsidRPr="00413D75">
        <w:rPr>
          <w:rFonts w:cs="Arial"/>
        </w:rPr>
        <w:instrText xml:space="preserve">binds</w:instrText>
      </w:r>
      <w:r>
        <w:instrText xml:space="preserve">"</w:instrText>
      </w:r>
      <w:r>
        <w:rPr>
          <w:rFonts w:cs="Arial"/>
        </w:rPr>
        <w:fldChar w:fldCharType="end"/>
      </w:r>
      <w:r>
        <w:t xml:space="preserve"> : </w:t>
      </w:r>
      <w:hyperlink w:anchor="_a52cb0ff6e414b3170b58afe10b6afcb" w:history="1">
        <w:r>
          <w:rStyle w:val="Hyperlink"/>
          <w:rPr>
            <w:rStyle w:val="Hyperlink"/>
          </w:rPr>
          <w:t xml:space="preserve">Thing</w:t>
        </w:r>
      </w:hyperlink>
      <w:r>
        <w:t xml:space="preserve"> [</w:t>
      </w:r>
      <w:r>
        <w:t xml:space="preserve">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444acb79998335389f7e87d5befeeb68" w:history="1">
        <w:r w:rsidRPr="00446E2F">
          <w:rStyle w:val="Hyperlink"/>
          <w:rPr>
            <w:color w:val="0066FF"/>
            <w:u w:val="single"/>
          </w:rPr>
          <w:t xml:space="preserve">Bound Individual</w:t>
        </w:r>
      </w:hyperlink>
      <w:r w:rsidR="00446E2F">
        <w:t xml:space="preserve"> </w:t>
      </w:r>
    </w:p>
    <w:p w:rsidP="004E3AD0" w:rsidR="00347871" w:rsidRDefault="00347871">
      <w:pPr>
        <w:pStyle w:val="BodyText"/>
        <w:spacing w:after="120" w:before="60"/>
        <w:ind w:firstLine="720"/>
      </w:pPr>
      <w:r>
        <w:t xml:space="preserve">
          The thing bound to a property in a specific situation. E.g. if the weight of truck-XYZ is 4500 LBS, the bound individual would be "4500 LBS".
          <w:br/>
          [FUML] value
          <w:br/>
          [OWL] rdf:object
        </w:t>
      </w:r>
    </w:p>
    <w:p w:rsidP="00347871" w:rsidR="00347871" w:rsidRDefault="00347871">
      <w:pPr>
        <w:ind w:hanging="245" w:left="605"/>
      </w:pPr>
      <w:r>
        <w:rPr>
          <w:noProof/>
        </w:rPr>
        <w:drawing>
          <wp:inline distT="0" distB="0" distL="0" distR="0">
            <wp:extent cx="152400" cy="152400"/>
            <wp:effectExtent l="0" t="0" r="0" b="0"/>
            <wp:docPr id="504"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1974473222.emf"/>
                    <pic:cNvPicPr/>
                  </pic:nvPicPr>
                  <pic:blipFill>
                    <a:blip r:embed="mr_docxImage253"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bound by</w:t>
      </w:r>
      <w:r>
        <w:rPr>
          <w:rFonts w:cs="Arial"/>
        </w:rPr>
        <w:fldChar w:fldCharType="begin"/>
      </w:r>
      <w:r>
        <w:instrText xml:space="preserve">XE"</w:instrText>
      </w:r>
      <w:r w:rsidRPr="00413D75">
        <w:rPr>
          <w:rFonts w:cs="Arial"/>
        </w:rPr>
        <w:instrText xml:space="preserve">bound by</w:instrText>
      </w:r>
      <w:r>
        <w:instrText xml:space="preserve">"</w:instrText>
      </w:r>
      <w:r>
        <w:rPr>
          <w:rFonts w:cs="Arial"/>
        </w:rPr>
        <w:fldChar w:fldCharType="end"/>
      </w:r>
      <w:r>
        <w:t xml:space="preserve"> : </w:t>
      </w:r>
      <w:hyperlink w:anchor="_aec2b4f875c8e48059ff0f3cf4fdb05d" w:history="1">
        <w:r>
          <w:rStyle w:val="Hyperlink"/>
          <w:rPr>
            <w:rStyle w:val="Hyperlink"/>
          </w:rPr>
          <w:t xml:space="preserve">Property Type</w:t>
        </w:r>
      </w:hyperlink>
      <w:r>
        <w:t xml:space="preserve"> [</w:t>
      </w:r>
      <w:r>
        <w:t xml:space="preserve">1</w:t>
      </w:r>
      <w:r>
        <w:t xml:space="preserve">]</w:t>
      </w:r>
      <w:r>
        <w:t xml:space="preserve"> </w:t>
      </w:r>
      <w:r>
        <w:t xml:space="preserve">  </w:t>
      </w:r>
      <w:r w:rsidRPr="00833C5F">
        <w:rPr>
          <w:i/>
        </w:rPr>
        <w:t xml:space="preserve">Redefines</w:t>
      </w:r>
      <w:r>
        <w:t xml:space="preserve">: </w:t>
      </w:r>
      <w:r>
        <w:t xml:space="preserve">has type</w:t>
      </w:r>
      <w:r>
        <w:t xml:space="preserve">:</w:t>
      </w:r>
      <w:hyperlink w:anchor="_dfe1514224ca21cedba7b2b29802db50" w:history="1">
        <w:r>
          <w:rStyle w:val="Hyperlink"/>
          <w:rPr>
            <w:rStyle w:val="Hyperlink"/>
          </w:rPr>
          <w:t xml:space="preserve">Type</w:t>
        </w:r>
      </w:hyperlink>
      <w:r>
        <w:rPr>
          <w:rStyle w:val="Hyperlink"/>
        </w:rP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05fe47ba9f82b41047c153424cdf5894" w:history="1">
        <w:r w:rsidRPr="00446E2F">
          <w:rStyle w:val="Hyperlink"/>
          <w:rPr>
            <w:color w:val="0066FF"/>
            <w:u w:val="single"/>
          </w:rPr>
          <w:t xml:space="preserve">Bound Property</w:t>
        </w:r>
      </w:hyperlink>
      <w:r w:rsidR="00446E2F">
        <w:t xml:space="preserve"> </w:t>
      </w:r>
    </w:p>
    <w:p w:rsidP="004E3AD0" w:rsidR="00347871" w:rsidRDefault="00347871">
      <w:pPr>
        <w:pStyle w:val="BodyText"/>
        <w:spacing w:after="120" w:before="60"/>
        <w:ind w:firstLine="720"/>
      </w:pPr>
      <w:r>
        <w:t xml:space="preserve">
          The property a binding binds a thing to.
          <w:br/>
          [FUML] definingFeature
          <w:br/>
          [OWL] rdf:predicate
        </w:t>
      </w:r>
    </w:p>
    <w:p w:rsidP="00347871" w:rsidR="00347871" w:rsidRDefault="00347871">
      <w:pPr>
        <w:ind w:hanging="245" w:left="605"/>
      </w:pPr>
      <w:r>
        <w:rPr>
          <w:noProof/>
        </w:rPr>
        <w:drawing>
          <wp:inline distT="0" distB="0" distL="0" distR="0">
            <wp:extent cx="152400" cy="152400"/>
            <wp:effectExtent l="0" t="0" r="0" b="0"/>
            <wp:docPr id="50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1414248466.emf"/>
                    <pic:cNvPicPr/>
                  </pic:nvPicPr>
                  <pic:blipFill>
                    <a:blip r:embed="mr_docxImage254"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bound to</w:t>
      </w:r>
      <w:r>
        <w:rPr>
          <w:rFonts w:cs="Arial"/>
        </w:rPr>
        <w:fldChar w:fldCharType="begin"/>
      </w:r>
      <w:r>
        <w:instrText xml:space="preserve">XE"</w:instrText>
      </w:r>
      <w:r w:rsidRPr="00413D75">
        <w:rPr>
          <w:rFonts w:cs="Arial"/>
        </w:rPr>
        <w:instrText xml:space="preserve">bound to</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cecbcb963a1ccbfd64958a6886273e2c" w:history="1">
        <w:r w:rsidRPr="00446E2F">
          <w:rStyle w:val="Hyperlink"/>
          <w:rPr>
            <w:color w:val="0066FF"/>
            <w:u w:val="single"/>
          </w:rPr>
          <w:t xml:space="preserve">Bound Subject</w:t>
        </w:r>
      </w:hyperlink>
      <w:r w:rsidR="00446E2F">
        <w:t xml:space="preserve"> </w:t>
      </w:r>
    </w:p>
    <w:p w:rsidP="004E3AD0" w:rsidR="00347871" w:rsidRDefault="00347871">
      <w:pPr>
        <w:pStyle w:val="BodyText"/>
        <w:spacing w:after="120" w:before="60"/>
        <w:ind w:firstLine="720"/>
      </w:pPr>
      <w:r>
        <w:t xml:space="preserve">
          The subject of a property binding.
          <w:br/>
          [FUML] owningInstance (note that in SMIF the owner and subject may not be the same). Where the are the same, the semantics are the same as FUML.
          <w:br/>
          [OWL] rdf:subject
        </w:t>
      </w:r>
    </w:p>
    <w:p w:rsidP="00347871" w:rsidR="00347871" w:rsidRDefault="00347871"/>
    <w:p w:rsidP="00347871" w:rsidR="00347871" w:rsidRDefault="00347871">
      <w:pPr>
        <w:pStyle w:val="Heading2"/>
      </w:pPr>
      <w:bookmarkStart w:id="_e60871f18b94666411d0d4023a66bd0b" w:name="_e60871f18b94666411d0d4023a66bd0b"/>
      <w:r>
        <w:t xml:space="preserve">Class Property Owner</w:t>
      </w:r>
      <w:bookmarkEnd w:id="_e60871f18b94666411d0d4023a66bd0b"/>
      <w:r w:rsidRPr="003A31EC">
        <w:rPr>
          <w:rFonts w:cs="Arial"/>
        </w:rPr>
        <w:t xml:space="preserve"> </w:t>
      </w:r>
      <w:r>
        <w:rPr>
          <w:rFonts w:cs="Arial"/>
        </w:rPr>
        <w:fldChar w:fldCharType="begin"/>
      </w:r>
      <w:r>
        <w:instrText xml:space="preserve">XE"</w:instrText>
      </w:r>
      <w:r w:rsidRPr="00413D75">
        <w:rPr>
          <w:rFonts w:cs="Arial"/>
        </w:rPr>
        <w:instrText xml:space="preserve">Property Owner</w:instrText>
      </w:r>
      <w:r>
        <w:instrText xml:space="preserve">"</w:instrText>
      </w:r>
      <w:r>
        <w:rPr>
          <w:rFonts w:cs="Arial"/>
        </w:rPr>
        <w:fldChar w:fldCharType="end"/>
      </w:r>
      <w:r w:rsidR="009E71B4">
        <w:rPr>
          <w:rFonts w:cs="Arial"/>
        </w:rPr>
        <w:t xml:space="preserve"> </w:t>
      </w:r>
    </w:p>
    <w:p w:rsidP="00F71BA8" w:rsidR="00347871" w:rsidRDefault="00347871">
      <w:r>
        <w:t xml:space="preserve">Property Owner is an abstract element for anything that may own a set of property bindings. This element is abstract and not intended to directly represent domain concepts. Subtypes of property owner provide semantic interpretation.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52cb0ff6e414b3170b58afe10b6afcb" w:history="1">
        <w:r>
          <w:rStyle w:val="Hyperlink"/>
          <w:rPr>
            <w:rStyle w:val="Hyperlink"/>
          </w:rPr>
          <w:t xml:space="preserve">Thing</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508"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429027647.emf"/>
                    <pic:cNvPicPr/>
                  </pic:nvPicPr>
                  <pic:blipFill>
                    <a:blip r:embed="mr_docxImage255"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fc2f0705a64d5c70ef77abee949487df" w:history="1">
        <w:r>
          <w:rStyle w:val="Hyperlink"/>
          <w:rPr>
            <w:rStyle w:val="Hyperlink"/>
          </w:rPr>
          <w:t xml:space="preserve">Owned Property Binding</w:t>
        </w:r>
      </w:hyperlink>
      <w:r>
        <w:t xml:space="preserve"> [</w:t>
      </w:r>
      <w:r>
        <w:t xml:space="preserve">*</w:t>
      </w:r>
      <w:r>
        <w:t xml:space="preserve">]</w:t>
      </w:r>
      <w:r>
        <w:t xml:space="preserve"> </w:t>
      </w:r>
      <w:r>
        <w:t xml:space="preserve">  </w:t>
      </w:r>
      <w:r w:rsidRPr="00833C5F">
        <w:rPr>
          <w:i/>
        </w:rPr>
        <w:t xml:space="preserve">Subsets</w:t>
      </w:r>
      <w:r>
        <w:t xml:space="preserve">: </w:t>
      </w:r>
      <w:r>
        <w:t xml:space="preserve">states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r>
        <w:t xml:space="preserve"> </w:t>
      </w:r>
      <w:r>
        <w:t xml:space="preserve">  </w:t>
      </w:r>
      <w:r w:rsidRPr="00833C5F">
        <w:rPr>
          <w:i/>
        </w:rPr>
        <w:t xml:space="preserve">Redefines</w:t>
      </w:r>
      <w:r>
        <w:t xml:space="preserve">: </w:t>
      </w:r>
      <w:r>
        <w:t xml:space="preserve">has binding</w:t>
      </w:r>
      <w:r>
        <w:t xml:space="preserve">:</w:t>
      </w:r>
      <w:hyperlink w:anchor="_e829344c78ea1a9e5e18c7bc51ff8f64" w:history="1">
        <w:r>
          <w:rStyle w:val="Hyperlink"/>
          <w:rPr>
            <w:rStyle w:val="Hyperlink"/>
          </w:rPr>
          <w:t xml:space="preserve">Property Binding</w:t>
        </w:r>
      </w:hyperlink>
      <w:r>
        <w:rPr>
          <w:rStyle w:val="Hyperlink"/>
        </w:rPr>
        <w:t xml:space="preserve">   </w:t>
      </w:r>
      <w:r>
        <w:t xml:space="preserve"> </w:t>
      </w:r>
    </w:p>
    <w:p w:rsidP="00347871" w:rsidR="00347871" w:rsidRDefault="00347871">
      <w:pPr>
        <w:ind w:hanging="245" w:left="605"/>
      </w:pPr>
      <w:r>
        <w:rPr>
          <w:noProof/>
        </w:rPr>
        <w:drawing>
          <wp:inline distT="0" distB="0" distL="0" distR="0">
            <wp:extent cx="152400" cy="152400"/>
            <wp:effectExtent l="0" t="0" r="0" b="0"/>
            <wp:docPr id="51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1414248466.emf"/>
                    <pic:cNvPicPr/>
                  </pic:nvPicPr>
                  <pic:blipFill>
                    <a:blip r:embed="mr_docxImage256"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&lt;&lt;Sufficient&gt;&gt;&lt;&lt;Restriction&gt;&gt;</w:t>
      </w:r>
      <w:r>
        <w:t xml:space="preserve"> : </w:t>
      </w:r>
      <w:hyperlink w:anchor="_3b0c6b335aca4015ef569068da1bec31" w:history="1">
        <w:r>
          <w:rStyle w:val="Hyperlink"/>
          <w:rPr>
            <w:rStyle w:val="Hyperlink"/>
          </w:rPr>
          <w:t xml:space="preserve">Property Owner Type</w:t>
        </w:r>
      </w:hyperlink>
      <w:r>
        <w:t xml:space="preserve"> [</w:t>
      </w:r>
      <w:r>
        <w:t xml:space="preserve">1..*</w:t>
      </w:r>
      <w:r>
        <w:t xml:space="preserve">]</w:t>
      </w:r>
      <w:r>
        <w:t xml:space="preserve"> </w:t>
      </w:r>
      <w:r>
        <w:t xml:space="preserve">  </w:t>
      </w:r>
      <w:r w:rsidRPr="00833C5F">
        <w:rPr>
          <w:i/>
        </w:rPr>
        <w:t xml:space="preserve">Redefines</w:t>
      </w:r>
      <w:r>
        <w:t xml:space="preserve">: </w:t>
      </w:r>
      <w:r>
        <w:t xml:space="preserve">has type</w:t>
      </w:r>
      <w:r>
        <w:t xml:space="preserve">:</w:t>
      </w:r>
      <w:hyperlink w:anchor="_dfe1514224ca21cedba7b2b29802db50" w:history="1">
        <w:r>
          <w:rStyle w:val="Hyperlink"/>
          <w:rPr>
            <w:rStyle w:val="Hyperlink"/>
          </w:rPr>
          <w:t xml:space="preserve">Type</w:t>
        </w:r>
      </w:hyperlink>
      <w:r>
        <w:rPr>
          <w:rStyle w:val="Hyperlink"/>
        </w:rPr>
        <w:t xml:space="preserve">   </w:t>
      </w:r>
      <w:r>
        <w:t xml:space="preserve"> </w:t>
      </w:r>
    </w:p>
    <w:p w:rsidP="00347871" w:rsidR="00347871" w:rsidRDefault="00347871"/>
    <w:p w:rsidP="00347871" w:rsidR="00347871" w:rsidRDefault="00347871">
      <w:pPr>
        <w:pStyle w:val="Heading2"/>
      </w:pPr>
      <w:bookmarkStart w:id="_3b0c6b335aca4015ef569068da1bec31" w:name="_3b0c6b335aca4015ef569068da1bec31"/>
      <w:r>
        <w:t xml:space="preserve">Class Property Owner Type</w:t>
      </w:r>
      <w:bookmarkEnd w:id="_3b0c6b335aca4015ef569068da1bec31"/>
      <w:r w:rsidRPr="003A31EC">
        <w:rPr>
          <w:rFonts w:cs="Arial"/>
        </w:rPr>
        <w:t xml:space="preserve"> </w:t>
      </w:r>
      <w:r>
        <w:rPr>
          <w:rFonts w:cs="Arial"/>
        </w:rPr>
        <w:fldChar w:fldCharType="begin"/>
      </w:r>
      <w:r>
        <w:instrText xml:space="preserve">XE"</w:instrText>
      </w:r>
      <w:r w:rsidRPr="00413D75">
        <w:rPr>
          <w:rFonts w:cs="Arial"/>
        </w:rPr>
        <w:instrText xml:space="preserve">Property Owner Type</w:instrText>
      </w:r>
      <w:r>
        <w:instrText xml:space="preserve">"</w:instrText>
      </w:r>
      <w:r>
        <w:rPr>
          <w:rFonts w:cs="Arial"/>
        </w:rPr>
        <w:fldChar w:fldCharType="end"/>
      </w:r>
      <w:r w:rsidR="009E71B4">
        <w:rPr>
          <w:rFonts w:cs="Arial"/>
        </w:rPr>
        <w:t xml:space="preserve"> </w:t>
      </w:r>
    </w:p>
    <w:p w:rsidP="00F71BA8" w:rsidR="00347871" w:rsidRDefault="00347871">
      <w:r>
        <w:t xml:space="preserve">
          A type of Property Owner (See Property Owner for details) which defines a set of "Owned Property Types" which are the types of owned property bindings.
          <w:br/>
          Property owner is abstract and not intended to directly represent semantic elements.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fe1514224ca21cedba7b2b29802db50" w:history="1">
        <w:r>
          <w:rStyle w:val="Hyperlink"/>
          <w:rPr>
            <w:rStyle w:val="Hyperlink"/>
          </w:rPr>
          <w:t xml:space="preserve">Type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51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1414248466.emf"/>
                    <pic:cNvPicPr/>
                  </pic:nvPicPr>
                  <pic:blipFill>
                    <a:blip r:embed="mr_docxImage257"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&lt;&lt;Sufficient&gt;&gt;&lt;&lt;Restriction&gt;&gt;</w:t>
      </w:r>
      <w:r>
        <w:t xml:space="preserve"> : </w:t>
      </w:r>
      <w:hyperlink w:anchor="_e60871f18b94666411d0d4023a66bd0b" w:history="1">
        <w:r>
          <w:rStyle w:val="Hyperlink"/>
          <w:rPr>
            <w:rStyle w:val="Hyperlink"/>
          </w:rPr>
          <w:t xml:space="preserve">Property Owner</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p>
    <w:p w:rsidP="00347871" w:rsidR="00347871" w:rsidRDefault="00347871">
      <w:pPr>
        <w:ind w:hanging="245" w:left="605"/>
      </w:pPr>
      <w:r>
        <w:rPr>
          <w:noProof/>
        </w:rPr>
        <w:drawing>
          <wp:inline distT="0" distB="0" distL="0" distR="0">
            <wp:extent cx="152400" cy="152400"/>
            <wp:effectExtent l="0" t="0" r="0" b="0"/>
            <wp:docPr id="514"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429027647.emf"/>
                    <pic:cNvPicPr/>
                  </pic:nvPicPr>
                  <pic:blipFill>
                    <a:blip r:embed="mr_docxImage258"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cc714987ac5e349f6ecd9f040ecbe525" w:history="1">
        <w:r>
          <w:rStyle w:val="Hyperlink"/>
          <w:rPr>
            <w:rStyle w:val="Hyperlink"/>
          </w:rPr>
          <w:t xml:space="preserve">Owned Property Type</w:t>
        </w:r>
      </w:hyperlink>
      <w:r>
        <w:t xml:space="preserve"> [</w:t>
      </w:r>
      <w:r>
        <w:t xml:space="preserve">*</w:t>
      </w:r>
      <w:r>
        <w:t xml:space="preserve">]</w:t>
      </w:r>
      <w:r>
        <w:t xml:space="preserve"> </w:t>
      </w:r>
      <w:r>
        <w:t xml:space="preserve">  </w:t>
      </w:r>
      <w:r w:rsidRPr="00833C5F">
        <w:rPr>
          <w:i/>
        </w:rPr>
        <w:t xml:space="preserve">Subsets</w:t>
      </w:r>
      <w:r>
        <w:t xml:space="preserve">: </w:t>
      </w:r>
      <w:r>
        <w:t xml:space="preserve">states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r>
        <w:t xml:space="preserve"> </w:t>
      </w:r>
      <w:r>
        <w:t xml:space="preserve">  </w:t>
      </w:r>
      <w:r w:rsidRPr="00833C5F">
        <w:rPr>
          <w:i/>
        </w:rPr>
        <w:t xml:space="preserve">Redefines</w:t>
      </w:r>
      <w:r>
        <w:t xml:space="preserve">: </w:t>
      </w:r>
      <w:r>
        <w:t xml:space="preserve">has property</w:t>
      </w:r>
      <w:r>
        <w:t xml:space="preserve">:</w:t>
      </w:r>
      <w:hyperlink w:anchor="_aec2b4f875c8e48059ff0f3cf4fdb05d" w:history="1">
        <w:r>
          <w:rStyle w:val="Hyperlink"/>
          <w:rPr>
            <w:rStyle w:val="Hyperlink"/>
          </w:rPr>
          <w:t xml:space="preserve">Property Type</w:t>
        </w:r>
      </w:hyperlink>
      <w:r>
        <w:rPr>
          <w:rStyle w:val="Hyperlink"/>
        </w:rPr>
        <w:t xml:space="preserve">   </w:t>
      </w:r>
      <w:r>
        <w:t xml:space="preserve"> </w:t>
      </w:r>
    </w:p>
    <w:p w:rsidP="00347871" w:rsidR="00347871" w:rsidRDefault="00347871"/>
    <w:p w:rsidP="00347871" w:rsidR="00347871" w:rsidRDefault="00347871">
      <w:pPr>
        <w:pStyle w:val="Heading2"/>
      </w:pPr>
      <w:bookmarkStart w:id="_aec2b4f875c8e48059ff0f3cf4fdb05d" w:name="_aec2b4f875c8e48059ff0f3cf4fdb05d"/>
      <w:r>
        <w:t xml:space="preserve">Class Property Type</w:t>
      </w:r>
      <w:bookmarkEnd w:id="_aec2b4f875c8e48059ff0f3cf4fdb05d"/>
      <w:r w:rsidRPr="003A31EC">
        <w:rPr>
          <w:rFonts w:cs="Arial"/>
        </w:rPr>
        <w:t xml:space="preserve"> </w:t>
      </w:r>
      <w:r>
        <w:rPr>
          <w:rFonts w:cs="Arial"/>
        </w:rPr>
        <w:fldChar w:fldCharType="begin"/>
      </w:r>
      <w:r>
        <w:instrText xml:space="preserve">XE"</w:instrText>
      </w:r>
      <w:r w:rsidRPr="00413D75">
        <w:rPr>
          <w:rFonts w:cs="Arial"/>
        </w:rPr>
        <w:instrText xml:space="preserve">Property Type</w:instrText>
      </w:r>
      <w:r>
        <w:instrText xml:space="preserve">"</w:instrText>
      </w:r>
      <w:r>
        <w:rPr>
          <w:rFonts w:cs="Arial"/>
        </w:rPr>
        <w:fldChar w:fldCharType="end"/>
      </w:r>
      <w:r w:rsidR="009E71B4">
        <w:rPr>
          <w:rFonts w:cs="Arial"/>
        </w:rPr>
        <w:t xml:space="preserve"> </w:t>
      </w:r>
    </w:p>
    <w:p w:rsidP="00F71BA8" w:rsidR="00347871" w:rsidRDefault="00347871">
      <w:r>
        <w:t xml:space="preserve">
          A property type defines the way in which instances of a type participate in (or, are involved in) instances of another type (including relationships). Sometimes called a variable, argument or role.
          <w:br/>
          In a conceptual model the terms associated with a property kind are typically "verb phrases" defining how instances of the involved type participate in the situation or relationship.
          <w:br/>
          In a record (data structure) the property is a "slot" of a record and may have a term which is a noun or verb phrase.
          <w:br/>
          So that constraints of a type flow to relationships involving that type: All propositions that hold within a type referenced by &lt;is of type&gt; hold within the structured type referenced by &lt;property of&gt;. I.e. the structured type is in the context of the types of its properties.
          <w:br/>
          In a function, a property is a function argument.
          <w:br/>
          <w:br/>
          [Guizzardi] MomentUniversal
          <w:br/>
          <w:br/>
          [FUML] Parameter where owner is operation. Otherwise Property.
          <w:br/>
          <w:br/>
          [UML] Property. All typed elements in SMIF are Property Types. 
          <w:br/>
          <w:br/>
          [CL] Operator: distinguished syntactic role played by a specified component within a functional term
          <w:br/>
          <w:br/>
          [OWL] rdf:Property, ObjectUnionOf(owl:ObjectProperty, oe;DatatypeProperty).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fe1514224ca21cedba7b2b29802db50" w:history="1">
        <w:r>
          <w:rStyle w:val="Hyperlink"/>
          <w:rPr>
            <w:rStyle w:val="Hyperlink"/>
          </w:rPr>
          <w:t xml:space="preserve">Type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516"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1974473222.emf"/>
                    <pic:cNvPicPr/>
                  </pic:nvPicPr>
                  <pic:blipFill>
                    <a:blip r:embed="mr_docxImage259"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is of type</w:t>
      </w:r>
      <w:r>
        <w:rPr>
          <w:rFonts w:cs="Arial"/>
        </w:rPr>
        <w:fldChar w:fldCharType="begin"/>
      </w:r>
      <w:r>
        <w:instrText xml:space="preserve">XE"</w:instrText>
      </w:r>
      <w:r w:rsidRPr="00413D75">
        <w:rPr>
          <w:rFonts w:cs="Arial"/>
        </w:rPr>
        <w:instrText xml:space="preserve">is of type</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
          A type of instances bound to a property. Also known as the "range" of a property.
          <w:br/>
          If asserted the property rule shall be owned and asserted by the properties &lt;property of&gt; type.
          <w:br/>
          <w:br/>
          [OWL] Range
        </w:t>
      </w:r>
    </w:p>
    <w:p w:rsidP="00347871" w:rsidR="00347871" w:rsidRDefault="00347871">
      <w:pPr>
        <w:ind w:hanging="245" w:left="605"/>
      </w:pPr>
      <w:r>
        <w:rPr>
          <w:noProof/>
        </w:rPr>
        <w:drawing>
          <wp:inline distT="0" distB="0" distL="0" distR="0">
            <wp:extent cx="152400" cy="152400"/>
            <wp:effectExtent l="0" t="0" r="0" b="0"/>
            <wp:docPr id="51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1414248466.emf"/>
                    <pic:cNvPicPr/>
                  </pic:nvPicPr>
                  <pic:blipFill>
                    <a:blip r:embed="mr_docxImage260"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91be190e8014514a597300b286148d3e" w:history="1">
        <w:r>
          <w:rStyle w:val="Hyperlink"/>
          <w:rPr>
            <w:rStyle w:val="Hyperlink"/>
          </w:rPr>
          <w:t xml:space="preserve">Property Constraint</w:t>
        </w:r>
      </w:hyperlink>
      <w:r>
        <w:t xml:space="preserve"> [</w:t>
      </w:r>
      <w:r>
        <w:t xml:space="preserve">*</w:t>
      </w:r>
      <w:r>
        <w:t xml:space="preserve">]</w:t>
      </w:r>
      <w:r>
        <w:t xml:space="preserve"> </w:t>
      </w:r>
      <w:r>
        <w:t xml:space="preserve">  </w:t>
      </w:r>
      <w:r w:rsidRPr="00833C5F">
        <w:rPr>
          <w:i/>
        </w:rPr>
        <w:t xml:space="preserve">Subsets</w:t>
      </w:r>
      <w:r>
        <w:t xml:space="preserve">: </w:t>
      </w:r>
      <w:r>
        <w:t xml:space="preserve">constrained by</w:t>
      </w:r>
      <w:r>
        <w:t xml:space="preserve">:</w:t>
      </w:r>
      <w:hyperlink w:anchor="_82919e40af9ad2e13647e9d37bbf0956" w:history="1">
        <w:r>
          <w:rStyle w:val="Hyperlink"/>
          <w:rPr>
            <w:rStyle w:val="Hyperlink"/>
          </w:rPr>
          <w:t xml:space="preserve">Rule</w:t>
        </w:r>
      </w:hyperlink>
      <w:r>
        <w:rPr>
          <w:rStyle w:val="Hyperlink"/>
        </w:rPr>
        <w:t xml:space="preserve"> </w:t>
      </w:r>
      <w:r>
        <w:t xml:space="preserve">  </w:t>
      </w:r>
      <w:r>
        <w:t xml:space="preserve"> </w:t>
      </w:r>
    </w:p>
    <w:p w:rsidP="00347871" w:rsidR="00347871" w:rsidRDefault="00347871">
      <w:pPr>
        <w:ind w:hanging="245" w:left="605"/>
      </w:pPr>
      <w:r>
        <w:rPr>
          <w:noProof/>
        </w:rPr>
        <w:drawing>
          <wp:inline distT="0" distB="0" distL="0" distR="0">
            <wp:extent cx="152400" cy="152400"/>
            <wp:effectExtent l="0" t="0" r="0" b="0"/>
            <wp:docPr id="52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1414248466.emf"/>
                    <pic:cNvPicPr/>
                  </pic:nvPicPr>
                  <pic:blipFill>
                    <a:blip r:embed="mr_docxImage261"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property of</w:t>
      </w:r>
      <w:r>
        <w:rPr>
          <w:rFonts w:cs="Arial"/>
        </w:rPr>
        <w:fldChar w:fldCharType="begin"/>
      </w:r>
      <w:r>
        <w:instrText xml:space="preserve">XE"</w:instrText>
      </w:r>
      <w:r w:rsidRPr="00413D75">
        <w:rPr>
          <w:rFonts w:cs="Arial"/>
        </w:rPr>
        <w:instrText xml:space="preserve">property of</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0..1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fb9773c1339db51431ac49244bf66cf0" w:history="1">
        <w:r w:rsidRPr="00446E2F">
          <w:rStyle w:val="Hyperlink"/>
          <w:rPr>
            <w:color w:val="0066FF"/>
            <w:u w:val="single"/>
          </w:rPr>
          <w:t xml:space="preserve">Properties Relationship</w:t>
        </w:r>
      </w:hyperlink>
      <w:r w:rsidR="00446E2F">
        <w:t xml:space="preserve"> </w:t>
      </w:r>
    </w:p>
    <w:p w:rsidP="004E3AD0" w:rsidR="00347871" w:rsidRDefault="00347871">
      <w:pPr>
        <w:pStyle w:val="BodyText"/>
        <w:spacing w:after="120" w:before="60"/>
        <w:ind w:firstLine="720"/>
      </w:pPr>
      <w:r>
        <w:t xml:space="preserve">
          Type for which a property is relevant. The domain of the property. 
          <w:br/>
          &lt;property of&gt; excludes "Owned Property Type" and ("Association Type" that is not "Relationship Type")
          <w:br/>
          [FUML] featuringClassifier
          <w:br/>
          [OWL] Domain
        </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SMIF Conceptual Model::Records</w:t>
      </w:r>
    </w:p>
    <w:p w:rsidP="00A318C1" w:rsidR="00347871" w:rsidRDefault="00347871">
      <w:pPr>
        <w:pStyle w:val="BodyText"/>
      </w:pPr>
      <w:r>
        <w:t xml:space="preserve">
          A record of the condition of an entity at a point in time - this includes facts, speech acts and DBMS records. Records are a kind of information.
          <w:br/>
          Records are typically used in data representations, not conceptual models.
        </w:t>
      </w:r>
    </w:p>
    <w:p w:rsidP="00347871" w:rsidR="00347871" w:rsidRDefault="00347871">
      <w:pPr>
        <w:pStyle w:val="Heading2"/>
      </w:pPr>
      <w:r>
        <w:t xml:space="preserve">Diagram: </w:t>
      </w:r>
      <w:r>
        <w:t xml:space="preserve">Records</w:t>
      </w:r>
    </w:p>
    <w:p w:rsidP="00347871" w:rsidR="00347871" w:rsidRDefault="00347871">
      <w:pPr>
        <w:jc w:val="center"/>
        <w:rPr>
          <w:rFonts w:cs="Arial"/>
        </w:rPr>
      </w:pPr>
      <w:r>
        <w:rPr>
          <w:noProof/>
        </w:rPr>
        <w:drawing>
          <wp:inline distT="0" distB="0" distL="0" distR="0">
            <wp:extent cx="6188075" cy="5723124"/>
            <wp:effectExtent l="0" t="0" r="0" b="0"/>
            <wp:docPr id="522" name="Picture 44407808.emf" descr="4440780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44407808.emf"/>
                    <pic:cNvPicPr/>
                  </pic:nvPicPr>
                  <pic:blipFill>
                    <a:blip r:embed="mr_docxImage262" cstate="print"/>
                    <a:stretch>
                      <a:fillRect/>
                    </a:stretch>
                  </pic:blipFill>
                  <pic:spPr>
                    <a:xfrm rot="0">
                      <a:off x="0" y="0"/>
                      <a:ext cx="6188075" cy="5723124"/>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Records</w:t>
      </w:r>
    </w:p>
    <w:p w:rsidP="00347871" w:rsidR="00347871" w:rsidRDefault="00347871">
      <w:r>
        <w:t xml:space="preserve"> </w:t>
      </w:r>
    </w:p>
    <w:p w:rsidP="00347871" w:rsidR="00347871" w:rsidRDefault="00347871"/>
    <w:p w:rsidP="00347871" w:rsidR="00347871" w:rsidRDefault="00347871">
      <w:pPr>
        <w:pStyle w:val="Heading2"/>
      </w:pPr>
      <w:bookmarkStart w:id="_8b38efa9c56da3bc8ecb501e56419e41" w:name="_8b38efa9c56da3bc8ecb501e56419e41"/>
      <w:r>
        <w:t xml:space="preserve">Class Record</w:t>
      </w:r>
      <w:bookmarkEnd w:id="_8b38efa9c56da3bc8ecb501e56419e41"/>
      <w:r w:rsidRPr="003A31EC">
        <w:rPr>
          <w:rFonts w:cs="Arial"/>
        </w:rPr>
        <w:t xml:space="preserve"> </w:t>
      </w:r>
      <w:r>
        <w:rPr>
          <w:rFonts w:cs="Arial"/>
        </w:rPr>
        <w:fldChar w:fldCharType="begin"/>
      </w:r>
      <w:r>
        <w:instrText xml:space="preserve">XE"</w:instrText>
      </w:r>
      <w:r w:rsidRPr="00413D75">
        <w:rPr>
          <w:rFonts w:cs="Arial"/>
        </w:rPr>
        <w:instrText xml:space="preserve">Record</w:instrText>
      </w:r>
      <w:r>
        <w:instrText xml:space="preserve">"</w:instrText>
      </w:r>
      <w:r>
        <w:rPr>
          <w:rFonts w:cs="Arial"/>
        </w:rPr>
        <w:fldChar w:fldCharType="end"/>
      </w:r>
      <w:r w:rsidR="009E71B4">
        <w:rPr>
          <w:rFonts w:cs="Arial"/>
        </w:rPr>
        <w:t xml:space="preserve"> </w:t>
      </w:r>
    </w:p>
    <w:p w:rsidP="00F71BA8" w:rsidR="00347871" w:rsidRDefault="00347871">
      <w:r>
        <w:t xml:space="preserve">
          A record of the condition of an entity at a point in time - this includes facts, speech acts and DBMS records. 
          <w:br/>
          Records are typically used in data representations, not conceptual models. Records specialize associations as owners of properties.
          <w:br/>
          <w:br/>
          [IDEAS] A Representation that describes a Thing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18306db8339a16351b356169444c6ed" w:history="1">
        <w:r>
          <w:rStyle w:val="Hyperlink"/>
          <w:rPr>
            <w:rStyle w:val="Hyperlink"/>
          </w:rPr>
          <w:t xml:space="preserve">Actual Situation</w:t>
        </w:r>
      </w:hyperlink>
      <w:r>
        <w:t xml:space="preserve">, </w:t>
      </w:r>
      <w:hyperlink w:anchor="_e60871f18b94666411d0d4023a66bd0b" w:history="1">
        <w:r>
          <w:rStyle w:val="Hyperlink"/>
          <w:rPr>
            <w:rStyle w:val="Hyperlink"/>
          </w:rPr>
          <w:t xml:space="preserve">Property Owner</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52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1414248466.emf"/>
                    <pic:cNvPicPr/>
                  </pic:nvPicPr>
                  <pic:blipFill>
                    <a:blip r:embed="mr_docxImage263"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about</w:t>
      </w:r>
      <w:r>
        <w:rPr>
          <w:rFonts w:cs="Arial"/>
        </w:rPr>
        <w:fldChar w:fldCharType="begin"/>
      </w:r>
      <w:r>
        <w:instrText xml:space="preserve">XE"</w:instrText>
      </w:r>
      <w:r w:rsidRPr="00413D75">
        <w:rPr>
          <w:rFonts w:cs="Arial"/>
        </w:rPr>
        <w:instrText xml:space="preserve">about</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23f8eba7f34f310faa376a3f5159c46b" w:history="1">
        <w:r w:rsidRPr="00446E2F">
          <w:rStyle w:val="Hyperlink"/>
          <w:rPr>
            <w:color w:val="0066FF"/>
            <w:u w:val="single"/>
          </w:rPr>
          <w:t xml:space="preserve">Record of an Entity</w:t>
        </w:r>
      </w:hyperlink>
      <w:r w:rsidR="00446E2F">
        <w:t xml:space="preserve"> </w:t>
      </w:r>
    </w:p>
    <w:p w:rsidP="004E3AD0" w:rsidR="00347871" w:rsidRDefault="00347871">
      <w:pPr>
        <w:pStyle w:val="BodyText"/>
        <w:spacing w:after="120" w:before="60"/>
        <w:ind w:firstLine="720"/>
      </w:pPr>
      <w:r>
        <w:t xml:space="preserve">The thing described by a record.</w:t>
      </w:r>
    </w:p>
    <w:p w:rsidP="00347871" w:rsidR="00347871" w:rsidRDefault="00347871">
      <w:pPr>
        <w:ind w:hanging="245" w:left="605"/>
      </w:pPr>
      <w:r>
        <w:rPr>
          <w:noProof/>
        </w:rPr>
        <w:drawing>
          <wp:inline distT="0" distB="0" distL="0" distR="0">
            <wp:extent cx="152400" cy="152400"/>
            <wp:effectExtent l="0" t="0" r="0" b="0"/>
            <wp:docPr id="52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1414248466.emf"/>
                    <pic:cNvPicPr/>
                  </pic:nvPicPr>
                  <pic:blipFill>
                    <a:blip r:embed="mr_docxImage264"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&lt;&lt;Sufficient&gt;&gt;&lt;&lt;Restriction&gt;&gt;</w:t>
      </w:r>
      <w:r>
        <w:t xml:space="preserve"> : </w:t>
      </w:r>
      <w:hyperlink w:anchor="_d2ebf1b96697234b6aef9b3bfac15784" w:history="1">
        <w:r>
          <w:rStyle w:val="Hyperlink"/>
          <w:rPr>
            <w:rStyle w:val="Hyperlink"/>
          </w:rPr>
          <w:t xml:space="preserve">Record Type</w:t>
        </w:r>
      </w:hyperlink>
      <w:r>
        <w:t xml:space="preserve"> [</w:t>
      </w:r>
      <w:r>
        <w:t xml:space="preserve">1</w:t>
      </w:r>
      <w:r>
        <w:t xml:space="preserve">]</w:t>
      </w:r>
      <w:r>
        <w:t xml:space="preserve"> </w:t>
      </w:r>
      <w:r>
        <w:t xml:space="preserve">  </w:t>
      </w:r>
      <w:r w:rsidRPr="00833C5F">
        <w:rPr>
          <w:i/>
        </w:rPr>
        <w:t xml:space="preserve">Subsets</w:t>
      </w:r>
      <w:r>
        <w:t xml:space="preserve">: </w:t>
      </w:r>
      <w:r>
        <w:t xml:space="preserve">has type</w:t>
      </w:r>
      <w:r>
        <w:t xml:space="preserve">:</w:t>
      </w:r>
      <w:hyperlink w:anchor="_dfe1514224ca21cedba7b2b29802db50" w:history="1">
        <w:r>
          <w:rStyle w:val="Hyperlink"/>
          <w:rPr>
            <w:rStyle w:val="Hyperlink"/>
          </w:rPr>
          <w:t xml:space="preserve">Type</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d2ebf1b96697234b6aef9b3bfac15784" w:name="_d2ebf1b96697234b6aef9b3bfac15784"/>
      <w:r>
        <w:t xml:space="preserve">Class Record Type</w:t>
      </w:r>
      <w:bookmarkEnd w:id="_d2ebf1b96697234b6aef9b3bfac15784"/>
      <w:r w:rsidRPr="003A31EC">
        <w:rPr>
          <w:rFonts w:cs="Arial"/>
        </w:rPr>
        <w:t xml:space="preserve"> </w:t>
      </w:r>
      <w:r>
        <w:rPr>
          <w:rFonts w:cs="Arial"/>
        </w:rPr>
        <w:fldChar w:fldCharType="begin"/>
      </w:r>
      <w:r>
        <w:instrText xml:space="preserve">XE"</w:instrText>
      </w:r>
      <w:r w:rsidRPr="00413D75">
        <w:rPr>
          <w:rFonts w:cs="Arial"/>
        </w:rPr>
        <w:instrText xml:space="preserve">Record Type</w:instrText>
      </w:r>
      <w:r>
        <w:instrText xml:space="preserve">"</w:instrText>
      </w:r>
      <w:r>
        <w:rPr>
          <w:rFonts w:cs="Arial"/>
        </w:rPr>
        <w:fldChar w:fldCharType="end"/>
      </w:r>
      <w:r w:rsidR="009E71B4">
        <w:rPr>
          <w:rFonts w:cs="Arial"/>
        </w:rPr>
        <w:t xml:space="preserve"> </w:t>
      </w:r>
    </w:p>
    <w:p w:rsidP="00F71BA8" w:rsidR="00347871" w:rsidRDefault="00347871">
      <w:r>
        <w:t xml:space="preserve">
          Type of the record of the condition of an entity at a point in time - this includes facts, speech acts and DBMS records. 
          <w:br/>
          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
          <w:br/>
          Record types may be grounded in atomic relations by using invariant conditions.
          <w:br/>
          Record types represent typical "data structures".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b0c6b335aca4015ef569068da1bec31" w:history="1">
        <w:r>
          <w:rStyle w:val="Hyperlink"/>
          <w:rPr>
            <w:rStyle w:val="Hyperlink"/>
          </w:rPr>
          <w:t xml:space="preserve">Property Owner Type</w:t>
        </w:r>
      </w:hyperlink>
      <w:r>
        <w:t xml:space="preserve">, </w:t>
      </w:r>
      <w:hyperlink w:anchor="_50241f5936e61055293ca95f860768d8" w:history="1">
        <w:r>
          <w:rStyle w:val="Hyperlink"/>
          <w:rPr>
            <w:rStyle w:val="Hyperlink"/>
          </w:rPr>
          <w:t xml:space="preserve">Situation Type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52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1414248466.emf"/>
                    <pic:cNvPicPr/>
                  </pic:nvPicPr>
                  <pic:blipFill>
                    <a:blip r:embed="mr_docxImage265"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&lt;&lt;Sufficient&gt;&gt;&lt;&lt;Restriction&gt;&gt;</w:t>
      </w:r>
      <w:r>
        <w:t xml:space="preserve"> : </w:t>
      </w:r>
      <w:hyperlink w:anchor="_8b38efa9c56da3bc8ecb501e56419e41" w:history="1">
        <w:r>
          <w:rStyle w:val="Hyperlink"/>
          <w:rPr>
            <w:rStyle w:val="Hyperlink"/>
          </w:rPr>
          <w:t xml:space="preserve">Record</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p>
    <w:p w:rsidP="00347871" w:rsidR="00347871" w:rsidRDefault="00347871">
      <w:pPr>
        <w:ind w:hanging="245" w:left="605"/>
      </w:pPr>
      <w:r>
        <w:rPr>
          <w:noProof/>
        </w:rPr>
        <w:drawing>
          <wp:inline distT="0" distB="0" distL="0" distR="0">
            <wp:extent cx="152400" cy="152400"/>
            <wp:effectExtent l="0" t="0" r="0" b="0"/>
            <wp:docPr id="53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1414248466.emf"/>
                    <pic:cNvPicPr/>
                  </pic:nvPicPr>
                  <pic:blipFill>
                    <a:blip r:embed="mr_docxImage266"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about type</w:t>
      </w:r>
      <w:r>
        <w:rPr>
          <w:rFonts w:cs="Arial"/>
        </w:rPr>
        <w:fldChar w:fldCharType="begin"/>
      </w:r>
      <w:r>
        <w:instrText xml:space="preserve">XE"</w:instrText>
      </w:r>
      <w:r w:rsidRPr="00413D75">
        <w:rPr>
          <w:rFonts w:cs="Arial"/>
        </w:rPr>
        <w:instrText xml:space="preserve">about type</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0..1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2ffd5a5edf7ccd88a45abb5fffbd45d8" w:history="1">
        <w:r w:rsidRPr="00446E2F">
          <w:rStyle w:val="Hyperlink"/>
          <w:rPr>
            <w:color w:val="0066FF"/>
            <w:u w:val="single"/>
          </w:rPr>
          <w:t xml:space="preserve">Subject of Record Type</w:t>
        </w:r>
      </w:hyperlink>
      <w:r w:rsidR="00446E2F">
        <w:t xml:space="preserve"> </w:t>
      </w:r>
    </w:p>
    <w:p w:rsidP="004E3AD0" w:rsidR="00347871" w:rsidRDefault="00347871">
      <w:pPr>
        <w:pStyle w:val="BodyText"/>
        <w:spacing w:after="120" w:before="60"/>
        <w:ind w:firstLine="720"/>
      </w:pPr>
      <w:r>
        <w:t xml:space="preserve">Thing for which a record exists</w:t>
      </w:r>
    </w:p>
    <w:p w:rsidP="00347871" w:rsidR="00347871" w:rsidRDefault="00347871"/>
    <w:p w:rsidP="00347871" w:rsidR="00347871" w:rsidRDefault="00347871">
      <w:pPr>
        <w:pStyle w:val="Heading2"/>
      </w:pPr>
      <w:bookmarkStart w:id="_2ffd5a5edf7ccd88a45abb5fffbd45d8" w:name="_2ffd5a5edf7ccd88a45abb5fffbd45d8"/>
      <w:r>
        <w:t xml:space="preserve">Association Subject of Record Type</w:t>
      </w:r>
      <w:bookmarkEnd w:id="_2ffd5a5edf7ccd88a45abb5fffbd45d8"/>
      <w:r w:rsidRPr="003A31EC">
        <w:rPr>
          <w:rFonts w:cs="Arial"/>
        </w:rPr>
        <w:t xml:space="preserve"> </w:t>
      </w:r>
      <w:r>
        <w:rPr>
          <w:rFonts w:cs="Arial"/>
        </w:rPr>
        <w:fldChar w:fldCharType="begin"/>
      </w:r>
      <w:r>
        <w:instrText xml:space="preserve">XE"</w:instrText>
      </w:r>
      <w:r w:rsidRPr="00413D75">
        <w:rPr>
          <w:rFonts w:cs="Arial"/>
        </w:rPr>
        <w:instrText xml:space="preserve">Subject of Record Type</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types of records for another type.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53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1414248466.emf"/>
                    <pic:cNvPicPr/>
                  </pic:nvPicPr>
                  <pic:blipFill>
                    <a:blip r:embed="mr_docxImage267" cstate="print"/>
                    <a:stretch>
                      <a:fillRect/>
                    </a:stretch>
                  </pic:blipFill>
                  <pic:spPr>
                    <a:xfrm rot="0">
                      <a:off x="0" y="0"/>
                      <a:ext cx="152400" cy="152400"/>
                    </a:xfrm>
                    <a:prstGeom prst="rect">
                      <a:avLst/>
                    </a:prstGeom>
                  </pic:spPr>
                </pic:pic>
              </a:graphicData>
            </a:graphic>
          </wp:inline>
        </w:drawing>
      </w:r>
      <w:r>
        <w:t xml:space="preserve"> </w:t>
      </w:r>
      <w:r>
        <w:t xml:space="preserve">about type</w:t>
      </w:r>
      <w:r>
        <w:rPr>
          <w:rFonts w:cs="Arial"/>
        </w:rPr>
        <w:fldChar w:fldCharType="begin"/>
      </w:r>
      <w:r>
        <w:instrText xml:space="preserve">XE"</w:instrText>
      </w:r>
      <w:r w:rsidRPr="00413D75">
        <w:rPr>
          <w:rFonts w:cs="Arial"/>
        </w:rPr>
        <w:instrText xml:space="preserve">about type</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0..1</w:t>
      </w:r>
      <w:r>
        <w:t xml:space="preserve">]</w:t>
      </w:r>
      <w:r>
        <w:t xml:space="preserve"> </w:t>
      </w:r>
    </w:p>
    <w:p w:rsidP="004E3AD0" w:rsidR="00347871" w:rsidRDefault="00347871">
      <w:pPr>
        <w:pStyle w:val="BodyText"/>
        <w:spacing w:after="120" w:before="60"/>
        <w:ind w:firstLine="720"/>
      </w:pPr>
      <w:r>
        <w:t xml:space="preserve">Thing for which a record exists</w:t>
      </w:r>
    </w:p>
    <w:p w:rsidP="00347871" w:rsidR="00347871" w:rsidRDefault="00347871">
      <w:pPr>
        <w:ind w:firstLine="720"/>
      </w:pPr>
      <w:r>
        <w:rPr>
          <w:noProof/>
        </w:rPr>
        <w:drawing>
          <wp:inline distT="0" distB="0" distL="0" distR="0">
            <wp:extent cx="152400" cy="152400"/>
            <wp:effectExtent l="0" t="0" r="0" b="0"/>
            <wp:docPr id="53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1414248466.emf"/>
                    <pic:cNvPicPr/>
                  </pic:nvPicPr>
                  <pic:blipFill>
                    <a:blip r:embed="mr_docxImage268" cstate="print"/>
                    <a:stretch>
                      <a:fillRect/>
                    </a:stretch>
                  </pic:blipFill>
                  <pic:spPr>
                    <a:xfrm rot="0">
                      <a:off x="0" y="0"/>
                      <a:ext cx="152400" cy="152400"/>
                    </a:xfrm>
                    <a:prstGeom prst="rect">
                      <a:avLst/>
                    </a:prstGeom>
                  </pic:spPr>
                </pic:pic>
              </a:graphicData>
            </a:graphic>
          </wp:inline>
        </w:drawing>
      </w:r>
      <w:r>
        <w:t xml:space="preserve"> </w:t>
      </w:r>
      <w:r>
        <w:t xml:space="preserve">recording types</w:t>
      </w:r>
      <w:r>
        <w:rPr>
          <w:rFonts w:cs="Arial"/>
        </w:rPr>
        <w:fldChar w:fldCharType="begin"/>
      </w:r>
      <w:r>
        <w:instrText xml:space="preserve">XE"</w:instrText>
      </w:r>
      <w:r w:rsidRPr="00413D75">
        <w:rPr>
          <w:rFonts w:cs="Arial"/>
        </w:rPr>
        <w:instrText xml:space="preserve">recording types</w:instrText>
      </w:r>
      <w:r>
        <w:instrText xml:space="preserve">"</w:instrText>
      </w:r>
      <w:r>
        <w:rPr>
          <w:rFonts w:cs="Arial"/>
        </w:rPr>
        <w:fldChar w:fldCharType="end"/>
      </w:r>
      <w:r>
        <w:t xml:space="preserve"> : </w:t>
      </w:r>
      <w:hyperlink w:anchor="_d2ebf1b96697234b6aef9b3bfac15784" w:history="1">
        <w:r>
          <w:rStyle w:val="Hyperlink"/>
          <w:rPr>
            <w:rStyle w:val="Hyperlink"/>
          </w:rPr>
          <w:t xml:space="preserve">Record Type</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Record for a thing.</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SMIF Conceptual Model::Relationships</w:t>
      </w:r>
    </w:p>
    <w:p w:rsidP="00A318C1" w:rsidR="00347871" w:rsidRDefault="00347871">
      <w:pPr>
        <w:pStyle w:val="BodyText"/>
      </w:pPr>
      <w:r>
        <w:t xml:space="preserve">
          Relationships are primitive but identifiable conditions that relate other entities through properties of the relationships. Relationships have their semantics described by a relationship type. The ends of relationships are defined by "structured property type", a relationship may have any number of "ends".
          <w:br/>
          Relationships are first-class "actual" and "temporal" things that exist in their own right. These are known as "external relations" in much of the theoretical literature.
        </w:t>
      </w:r>
    </w:p>
    <w:p w:rsidP="00347871" w:rsidR="00347871" w:rsidRDefault="00347871">
      <w:pPr>
        <w:pStyle w:val="Heading2"/>
      </w:pPr>
      <w:r>
        <w:t xml:space="preserve">Diagram: </w:t>
      </w:r>
      <w:r>
        <w:t xml:space="preserve">Relationships</w:t>
      </w:r>
    </w:p>
    <w:p w:rsidP="00347871" w:rsidR="00347871" w:rsidRDefault="00347871">
      <w:pPr>
        <w:jc w:val="center"/>
        <w:rPr>
          <w:rFonts w:cs="Arial"/>
        </w:rPr>
      </w:pPr>
      <w:r>
        <w:rPr>
          <w:noProof/>
        </w:rPr>
        <w:drawing>
          <wp:inline distT="0" distB="0" distL="0" distR="0">
            <wp:extent cx="6188075" cy="5155526"/>
            <wp:effectExtent l="0" t="0" r="0" b="0"/>
            <wp:docPr id="536" name="Picture 1840254907.emf" descr="184025490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1840254907.emf"/>
                    <pic:cNvPicPr/>
                  </pic:nvPicPr>
                  <pic:blipFill>
                    <a:blip r:embed="mr_docxImage269" cstate="print"/>
                    <a:stretch>
                      <a:fillRect/>
                    </a:stretch>
                  </pic:blipFill>
                  <pic:spPr>
                    <a:xfrm rot="0">
                      <a:off x="0" y="0"/>
                      <a:ext cx="6188075" cy="5155526"/>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Relationships</w:t>
      </w:r>
    </w:p>
    <w:p w:rsidP="00A318C1" w:rsidR="00347871" w:rsidRDefault="00347871">
      <w:pPr>
        <w:pStyle w:val="BodyText"/>
      </w:pPr>
      <w:r>
        <w:t xml:space="preserve">Relations are atomic actual situations that bind 2 or more properties as a fact.</w:t>
      </w:r>
    </w:p>
    <w:p w:rsidP="00347871" w:rsidR="00347871" w:rsidRDefault="00347871">
      <w:r>
        <w:t xml:space="preserve"> </w:t>
      </w:r>
    </w:p>
    <w:p w:rsidP="00347871" w:rsidR="00347871" w:rsidRDefault="00347871"/>
    <w:p w:rsidP="00347871" w:rsidR="00347871" w:rsidRDefault="00347871">
      <w:pPr>
        <w:pStyle w:val="Heading2"/>
      </w:pPr>
      <w:bookmarkStart w:id="_f7a7f80baaeb7cc3f36c45e96eacd166" w:name="_f7a7f80baaeb7cc3f36c45e96eacd166"/>
      <w:r>
        <w:t xml:space="preserve">Class Relationship</w:t>
      </w:r>
      <w:bookmarkEnd w:id="_f7a7f80baaeb7cc3f36c45e96eacd166"/>
      <w:r w:rsidRPr="003A31EC">
        <w:rPr>
          <w:rFonts w:cs="Arial"/>
        </w:rPr>
        <w:t xml:space="preserve"> </w:t>
      </w:r>
      <w:r>
        <w:rPr>
          <w:rFonts w:cs="Arial"/>
        </w:rPr>
        <w:fldChar w:fldCharType="begin"/>
      </w:r>
      <w:r>
        <w:instrText xml:space="preserve">XE"</w:instrText>
      </w:r>
      <w:r w:rsidRPr="00413D75">
        <w:rPr>
          <w:rFonts w:cs="Arial"/>
        </w:rPr>
        <w:instrText xml:space="preserve">Relationship</w:instrText>
      </w:r>
      <w:r>
        <w:instrText xml:space="preserve">"</w:instrText>
      </w:r>
      <w:r>
        <w:rPr>
          <w:rFonts w:cs="Arial"/>
        </w:rPr>
        <w:fldChar w:fldCharType="end"/>
      </w:r>
      <w:r w:rsidR="009E71B4">
        <w:rPr>
          <w:rFonts w:cs="Arial"/>
        </w:rPr>
        <w:t xml:space="preserve"> </w:t>
      </w:r>
    </w:p>
    <w:p w:rsidP="00F71BA8" w:rsidR="00347871" w:rsidRDefault="00347871">
      <w:r>
        <w:t xml:space="preserve">
          A relationship defines a situation involving related things. A relationship may be asserted within a context as true or false within that context. Each relationship type has a number of  bindings of which do not change for the life of the relationship.. 
          <w:br/>
          A relationship may be true or false within its context (including a timeframe) but is atomic in its truth value.
          <w:br/>
          Relationships may participate in (be bound to) other relationships and as such bindings involving a relationship may change over time. That is, relationships are "first class" objects.
          <w:br/>
          <w:br/>
          [IDEAS] tuple: A relationship between two or more things.
          <w:br/>
          Note: SMIF allows one end of a relationship.
          <w:br/>
          <w:br/>
          [OWL] An OWL class that is a subclass of SMIF: Relationship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18306db8339a16351b356169444c6ed" w:history="1">
        <w:r>
          <w:rStyle w:val="Hyperlink"/>
          <w:rPr>
            <w:rStyle w:val="Hyperlink"/>
          </w:rPr>
          <w:t xml:space="preserve">Actual Situation</w:t>
        </w:r>
      </w:hyperlink>
      <w:r>
        <w:t xml:space="preserve">, </w:t>
      </w:r>
      <w:hyperlink w:anchor="_e60871f18b94666411d0d4023a66bd0b" w:history="1">
        <w:r>
          <w:rStyle w:val="Hyperlink"/>
          <w:rPr>
            <w:rStyle w:val="Hyperlink"/>
          </w:rPr>
          <w:t xml:space="preserve">Property Owner</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53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1414248466.emf"/>
                    <pic:cNvPicPr/>
                  </pic:nvPicPr>
                  <pic:blipFill>
                    <a:blip r:embed="mr_docxImage270"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&lt;&lt;Sufficient&gt;&gt;&lt;&lt;Restriction&gt;&gt;</w:t>
      </w:r>
      <w:r>
        <w:t xml:space="preserve"> : </w:t>
      </w:r>
      <w:hyperlink w:anchor="_adbc34bb07fb06a9fcdba6f84fc4c37a" w:history="1">
        <w:r>
          <w:rStyle w:val="Hyperlink"/>
          <w:rPr>
            <w:rStyle w:val="Hyperlink"/>
          </w:rPr>
          <w:t xml:space="preserve">Relationship Type</w:t>
        </w:r>
      </w:hyperlink>
      <w:r>
        <w:t xml:space="preserve"> [</w:t>
      </w:r>
      <w:r>
        <w:t xml:space="preserve">1..*</w:t>
      </w:r>
      <w:r>
        <w:t xml:space="preserve">]</w:t>
      </w:r>
      <w:r>
        <w:t xml:space="preserve"> </w:t>
      </w:r>
      <w:r>
        <w:t xml:space="preserve">  </w:t>
      </w:r>
      <w:r w:rsidRPr="00833C5F">
        <w:rPr>
          <w:i/>
        </w:rPr>
        <w:t xml:space="preserve">Subsets</w:t>
      </w:r>
      <w:r>
        <w:t xml:space="preserve">: </w:t>
      </w:r>
      <w:r>
        <w:t xml:space="preserve">has type</w:t>
      </w:r>
      <w:r>
        <w:t xml:space="preserve">:</w:t>
      </w:r>
      <w:hyperlink w:anchor="_dfe1514224ca21cedba7b2b29802db50" w:history="1">
        <w:r>
          <w:rStyle w:val="Hyperlink"/>
          <w:rPr>
            <w:rStyle w:val="Hyperlink"/>
          </w:rPr>
          <w:t xml:space="preserve">Type</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adbc34bb07fb06a9fcdba6f84fc4c37a" w:name="_adbc34bb07fb06a9fcdba6f84fc4c37a"/>
      <w:r>
        <w:t xml:space="preserve">Class Relationship Type</w:t>
      </w:r>
      <w:bookmarkEnd w:id="_adbc34bb07fb06a9fcdba6f84fc4c37a"/>
      <w:r w:rsidRPr="003A31EC">
        <w:rPr>
          <w:rFonts w:cs="Arial"/>
        </w:rPr>
        <w:t xml:space="preserve"> </w:t>
      </w:r>
      <w:r>
        <w:rPr>
          <w:rFonts w:cs="Arial"/>
        </w:rPr>
        <w:fldChar w:fldCharType="begin"/>
      </w:r>
      <w:r>
        <w:instrText xml:space="preserve">XE"</w:instrText>
      </w:r>
      <w:r w:rsidRPr="00413D75">
        <w:rPr>
          <w:rFonts w:cs="Arial"/>
        </w:rPr>
        <w:instrText xml:space="preserve">Relationship Type</w:instrText>
      </w:r>
      <w:r>
        <w:instrText xml:space="preserve">"</w:instrText>
      </w:r>
      <w:r>
        <w:rPr>
          <w:rFonts w:cs="Arial"/>
        </w:rPr>
        <w:fldChar w:fldCharType="end"/>
      </w:r>
      <w:r w:rsidR="009E71B4">
        <w:rPr>
          <w:rFonts w:cs="Arial"/>
        </w:rPr>
        <w:t xml:space="preserve"> </w:t>
      </w:r>
    </w:p>
    <w:p w:rsidP="00F71BA8" w:rsidR="00347871" w:rsidRDefault="00347871">
      <w:r>
        <w:t xml:space="preserve">
          A relationship type defines a type of condition, the relationship, involving related things. A relationship may be asserted within a context as true or false within that context. Each relationship type has a number of &lt;has property&gt; "structured property type" properties which describe the role of the related things with respect to the relationship, values of which uniquely do not change for the life of the relationship. 
          <w:br/>
          A relationship may be true or false within its context (including a timeframe) but is atomic in its truth value.
          <w:br/>
          Relationships may participate in (be bound to) other relationships and as such bindings involving a relationship may change over time.  
          <w:br/>
          The terms for properties of a relationship in a conceptual model are typically verb phrases, connecting the relationship with the related types.
          <w:br/>
          <w:br/>
          [FIBO] A kind of Mediating Thing
          <w:br/>
          <w:br/>
          [IDEAS] TupleType: The Powertype of tuple.
          <w:br/>
          <w:br/>
          [FUML] Association where memberEnd corresponds with &lt;has property&gt;. Note that SMIF relationships are "first class" and may also be considered to correspond to an association class where there are any properties or other relationships referencing the subject relationship.
          <w:br/>
          <w:br/>
          [UML] AssociationClass (note that "end ownership" is meaningless in SMIF).
          <w:br/>
          <w:br/>
          [Guizzardi2015] Relator: endurants of a special kind, with the power of connecting (mediating) other endurants. Note: Guissardi "mediation" corresponds with relationship properties.
          <w:br/>
          <w:br/>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b0c6b335aca4015ef569068da1bec31" w:history="1">
        <w:r>
          <w:rStyle w:val="Hyperlink"/>
          <w:rPr>
            <w:rStyle w:val="Hyperlink"/>
          </w:rPr>
          <w:t xml:space="preserve">Property Owner Type</w:t>
        </w:r>
      </w:hyperlink>
      <w:r>
        <w:t xml:space="preserve">, </w:t>
      </w:r>
      <w:hyperlink w:anchor="_50241f5936e61055293ca95f860768d8" w:history="1">
        <w:r>
          <w:rStyle w:val="Hyperlink"/>
          <w:rPr>
            <w:rStyle w:val="Hyperlink"/>
          </w:rPr>
          <w:t xml:space="preserve">Situation Type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54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1414248466.emf"/>
                    <pic:cNvPicPr/>
                  </pic:nvPicPr>
                  <pic:blipFill>
                    <a:blip r:embed="mr_docxImage271"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&lt;&lt;Sufficient&gt;&gt;&lt;&lt;Restriction&gt;&gt;</w:t>
      </w:r>
      <w:r>
        <w:t xml:space="preserve"> : </w:t>
      </w:r>
      <w:hyperlink w:anchor="_f7a7f80baaeb7cc3f36c45e96eacd166" w:history="1">
        <w:r>
          <w:rStyle w:val="Hyperlink"/>
          <w:rPr>
            <w:rStyle w:val="Hyperlink"/>
          </w:rPr>
          <w:t xml:space="preserve">Relationship</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SMIF Conceptual Model::Situations</w:t>
      </w:r>
    </w:p>
    <w:p w:rsidP="00A318C1" w:rsidR="00347871" w:rsidRDefault="00347871">
      <w:pPr>
        <w:pStyle w:val="BodyText"/>
      </w:pPr>
      <w:r>
        <w:t xml:space="preserve">A situation is a particular configuration of things and their relations including spatial, temporal, and logical connections between those things valid over a period of time. Situations form the basis of all complex, time dependent entities.</w:t>
      </w:r>
    </w:p>
    <w:p w:rsidP="00347871" w:rsidR="00347871" w:rsidRDefault="00347871">
      <w:pPr>
        <w:pStyle w:val="Heading2"/>
      </w:pPr>
      <w:r>
        <w:t xml:space="preserve">Diagram: </w:t>
      </w:r>
      <w:r>
        <w:t xml:space="preserve">Situations</w:t>
      </w:r>
    </w:p>
    <w:p w:rsidP="00347871" w:rsidR="00347871" w:rsidRDefault="00347871">
      <w:pPr>
        <w:jc w:val="center"/>
        <w:rPr>
          <w:rFonts w:cs="Arial"/>
        </w:rPr>
      </w:pPr>
      <w:r>
        <w:rPr>
          <w:noProof/>
        </w:rPr>
        <w:drawing>
          <wp:inline distT="0" distB="0" distL="0" distR="0">
            <wp:extent cx="6188075" cy="3977575"/>
            <wp:effectExtent l="0" t="0" r="0" b="0"/>
            <wp:docPr id="542" name="Picture -1039290111.emf" descr="-103929011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1039290111.emf"/>
                    <pic:cNvPicPr/>
                  </pic:nvPicPr>
                  <pic:blipFill>
                    <a:blip r:embed="mr_docxImage272" cstate="print"/>
                    <a:stretch>
                      <a:fillRect/>
                    </a:stretch>
                  </pic:blipFill>
                  <pic:spPr>
                    <a:xfrm rot="0">
                      <a:off x="0" y="0"/>
                      <a:ext cx="6188075" cy="397757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Situations</w:t>
      </w:r>
    </w:p>
    <w:p w:rsidP="00347871" w:rsidR="00347871" w:rsidRDefault="00347871">
      <w:r>
        <w:t xml:space="preserve"> </w:t>
      </w:r>
    </w:p>
    <w:p w:rsidP="00347871" w:rsidR="00347871" w:rsidRDefault="00347871"/>
    <w:p w:rsidP="00347871" w:rsidR="00347871" w:rsidRDefault="00347871">
      <w:pPr>
        <w:pStyle w:val="Heading2"/>
      </w:pPr>
      <w:bookmarkStart w:id="_318306db8339a16351b356169444c6ed" w:name="_318306db8339a16351b356169444c6ed"/>
      <w:r>
        <w:t xml:space="preserve">Class Actual Situation</w:t>
      </w:r>
      <w:bookmarkEnd w:id="_318306db8339a16351b356169444c6ed"/>
      <w:r w:rsidRPr="003A31EC">
        <w:rPr>
          <w:rFonts w:cs="Arial"/>
        </w:rPr>
        <w:t xml:space="preserve"> </w:t>
      </w:r>
      <w:r>
        <w:rPr>
          <w:rFonts w:cs="Arial"/>
        </w:rPr>
        <w:fldChar w:fldCharType="begin"/>
      </w:r>
      <w:r>
        <w:instrText xml:space="preserve">XE"</w:instrText>
      </w:r>
      <w:r w:rsidRPr="00413D75">
        <w:rPr>
          <w:rFonts w:cs="Arial"/>
        </w:rPr>
        <w:instrText xml:space="preserve">Actual Situation</w:instrText>
      </w:r>
      <w:r>
        <w:instrText xml:space="preserve">"</w:instrText>
      </w:r>
      <w:r>
        <w:rPr>
          <w:rFonts w:cs="Arial"/>
        </w:rPr>
        <w:fldChar w:fldCharType="end"/>
      </w:r>
      <w:r w:rsidR="009E71B4">
        <w:rPr>
          <w:rFonts w:cs="Arial"/>
        </w:rPr>
        <w:t xml:space="preserve"> </w:t>
      </w:r>
      <w:r w:rsidR="006F72CA">
        <w:rPr>
          <w:rFonts w:cs="Arial"/>
        </w:rPr>
        <w:t xml:space="preserve">&lt;&lt;Intersection&gt;&gt;</w:t>
      </w:r>
    </w:p>
    <w:p w:rsidP="00F71BA8" w:rsidR="00347871" w:rsidRDefault="00347871">
      <w:r>
        <w:t xml:space="preserve">
          An actual situation is an individual situation that actually exists, happened in the past or may exist in some possible world, not a template or process definition. Such situations must exist for a time interval, however there are no constraints on such a time interval - from an instant to the life of the universe.
          <w:br/>
          <w:br/>
          DTV: Occurrence: state of affairs that is a happening in the universe of discourse
          <w:br/>
        </w:t>
      </w:r>
    </w:p>
    <w:p w:rsidP="00347871" w:rsidR="00347871" w:rsidRDefault="00347871">
      <w:pPr>
        <w:jc w:val="center"/>
      </w:pPr>
      <w:r>
        <w:rPr>
          <w:noProof/>
        </w:rPr>
        <w:drawing>
          <wp:inline distT="0" distB="0" distL="0" distR="0">
            <wp:extent cx="5095875" cy="3267075"/>
            <wp:effectExtent l="0" t="0" r="0" b="0"/>
            <wp:docPr id="544" name="Picture 1670739643.emf" descr="167073964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1670739643.emf"/>
                    <pic:cNvPicPr/>
                  </pic:nvPicPr>
                  <pic:blipFill>
                    <a:blip r:embed="mr_docxImage273" cstate="print"/>
                    <a:stretch>
                      <a:fillRect/>
                    </a:stretch>
                  </pic:blipFill>
                  <pic:spPr>
                    <a:xfrm rot="0">
                      <a:off x="0" y="0"/>
                      <a:ext cx="5095875" cy="326707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Actual Situation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075b03ae73f89f5fcb1481cd5a16cbe" w:history="1">
        <w:r>
          <w:rStyle w:val="Hyperlink"/>
          <w:rPr>
            <w:rStyle w:val="Hyperlink"/>
          </w:rPr>
          <w:t xml:space="preserve">Actual Entity</w:t>
        </w:r>
      </w:hyperlink>
      <w:r>
        <w:t xml:space="preserve">, </w:t>
      </w:r>
      <w:hyperlink w:anchor="_8c517cf1950741c0f89edebf828214cc" w:history="1">
        <w:r>
          <w:rStyle w:val="Hyperlink"/>
          <w:rPr>
            <w:rStyle w:val="Hyperlink"/>
          </w:rPr>
          <w:t xml:space="preserve">Situation</w:t>
        </w:r>
      </w:hyperlink>
    </w:p>
    <w:p w:rsidP="00347871" w:rsidR="00347871" w:rsidRDefault="00347871"/>
    <w:p w:rsidP="00347871" w:rsidR="00347871" w:rsidRDefault="00347871">
      <w:pPr>
        <w:pStyle w:val="Heading2"/>
      </w:pPr>
      <w:bookmarkStart w:id="_8c517cf1950741c0f89edebf828214cc" w:name="_8c517cf1950741c0f89edebf828214cc"/>
      <w:r>
        <w:t xml:space="preserve">Class Situation</w:t>
      </w:r>
      <w:bookmarkEnd w:id="_8c517cf1950741c0f89edebf828214cc"/>
      <w:r w:rsidRPr="003A31EC">
        <w:rPr>
          <w:rFonts w:cs="Arial"/>
        </w:rPr>
        <w:t xml:space="preserve"> </w:t>
      </w:r>
      <w:r>
        <w:rPr>
          <w:rFonts w:cs="Arial"/>
        </w:rPr>
        <w:fldChar w:fldCharType="begin"/>
      </w:r>
      <w:r>
        <w:instrText xml:space="preserve">XE"</w:instrText>
      </w:r>
      <w:r w:rsidRPr="00413D75">
        <w:rPr>
          <w:rFonts w:cs="Arial"/>
        </w:rPr>
        <w:instrText xml:space="preserve">Situation</w:instrText>
      </w:r>
      <w:r>
        <w:instrText xml:space="preserve">"</w:instrText>
      </w:r>
      <w:r>
        <w:rPr>
          <w:rFonts w:cs="Arial"/>
        </w:rPr>
        <w:fldChar w:fldCharType="end"/>
      </w:r>
      <w:r w:rsidR="009E71B4">
        <w:rPr>
          <w:rFonts w:cs="Arial"/>
        </w:rPr>
        <w:t xml:space="preserve"> </w:t>
      </w:r>
    </w:p>
    <w:p w:rsidP="00F71BA8" w:rsidR="00347871" w:rsidRDefault="00347871">
      <w:r>
        <w:t xml:space="preserve">
          A situation is an identifiable entity composed of an arrangement of entities and the relations between them over a time interval. Situations are propositions and may be asserted as true or false in some context.  Situations may change over time, unless otherwise constrained. As an identifiable entity, situations may participate in relationships, thus situations are "first class" elements in SMIF.
          <w:br/>
          <w:br/>
          [SBVR] "State of affairs"
          <w:br/>
          [SOWA1999] Nexus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6d62b068053cee3464e1e03e6035eed" w:history="1">
        <w:r>
          <w:rStyle w:val="Hyperlink"/>
          <w:rPr>
            <w:rStyle w:val="Hyperlink"/>
          </w:rPr>
          <w:t xml:space="preserve">Context</w:t>
        </w:r>
      </w:hyperlink>
      <w:r>
        <w:t xml:space="preserve">, </w:t>
      </w:r>
      <w:hyperlink w:anchor="_693daf0a0de3f4b82a04aee474c3f151" w:history="1">
        <w:r>
          <w:rStyle w:val="Hyperlink"/>
          <w:rPr>
            <w:rStyle w:val="Hyperlink"/>
          </w:rPr>
          <w:t xml:space="preserve">Lexical Scope</w:t>
        </w:r>
      </w:hyperlink>
      <w:r>
        <w:t xml:space="preserve">, </w:t>
      </w:r>
      <w:hyperlink w:anchor="_3bd7c7d249201ad6f2447c6d182ba7f1" w:history="1">
        <w:r>
          <w:rStyle w:val="Hyperlink"/>
          <w:rPr>
            <w:rStyle w:val="Hyperlink"/>
          </w:rPr>
          <w:t xml:space="preserve">Proposition</w:t>
        </w:r>
      </w:hyperlink>
      <w:r>
        <w:t xml:space="preserve">, </w:t>
      </w:r>
      <w:hyperlink w:anchor="_f2afd42e2b6e88484b5534f68f8549c1" w:history="1">
        <w:r>
          <w:rStyle w:val="Hyperlink"/>
          <w:rPr>
            <w:rStyle w:val="Hyperlink"/>
          </w:rPr>
          <w:t xml:space="preserve">Temporal Entity</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54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1414248466.emf"/>
                    <pic:cNvPicPr/>
                  </pic:nvPicPr>
                  <pic:blipFill>
                    <a:blip r:embed="mr_docxImage274"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&lt;&lt;Sufficient&gt;&gt;&lt;&lt;Restriction&gt;&gt;</w:t>
      </w:r>
      <w:r>
        <w:t xml:space="preserve"> : </w:t>
      </w:r>
      <w:hyperlink w:anchor="_50241f5936e61055293ca95f860768d8" w:history="1">
        <w:r>
          <w:rStyle w:val="Hyperlink"/>
          <w:rPr>
            <w:rStyle w:val="Hyperlink"/>
          </w:rPr>
          <w:t xml:space="preserve">Situation Type</w:t>
        </w:r>
      </w:hyperlink>
      <w:r>
        <w:t xml:space="preserve"> [</w:t>
      </w:r>
      <w:r>
        <w:t xml:space="preserve">1..*</w:t>
      </w:r>
      <w:r>
        <w:t xml:space="preserve">]</w:t>
      </w:r>
      <w:r>
        <w:t xml:space="preserve"> </w:t>
      </w:r>
      <w:r>
        <w:t xml:space="preserve">  </w:t>
      </w:r>
      <w:r w:rsidRPr="00833C5F">
        <w:rPr>
          <w:i/>
        </w:rPr>
        <w:t xml:space="preserve">Subsets</w:t>
      </w:r>
      <w:r>
        <w:t xml:space="preserve">: </w:t>
      </w:r>
      <w:r>
        <w:t xml:space="preserve">has type</w:t>
      </w:r>
      <w:r>
        <w:t xml:space="preserve">:</w:t>
      </w:r>
      <w:hyperlink w:anchor="_dfe1514224ca21cedba7b2b29802db50" w:history="1">
        <w:r>
          <w:rStyle w:val="Hyperlink"/>
          <w:rPr>
            <w:rStyle w:val="Hyperlink"/>
          </w:rPr>
          <w:t xml:space="preserve">Type</w:t>
        </w:r>
      </w:hyperlink>
      <w:r>
        <w:rPr>
          <w:rStyle w:val="Hyperlink"/>
        </w:rPr>
        <w:t xml:space="preserve"> </w:t>
      </w:r>
      <w:r>
        <w:t xml:space="preserve">  </w:t>
      </w:r>
      <w:r>
        <w:t xml:space="preserve"> </w:t>
      </w:r>
    </w:p>
    <w:p w:rsidP="00347871" w:rsidR="00347871" w:rsidRDefault="00347871">
      <w:pPr>
        <w:ind w:hanging="245" w:left="605"/>
      </w:pPr>
      <w:r>
        <w:rPr>
          <w:noProof/>
        </w:rPr>
        <w:drawing>
          <wp:inline distT="0" distB="0" distL="0" distR="0">
            <wp:extent cx="152400" cy="152400"/>
            <wp:effectExtent l="0" t="0" r="0" b="0"/>
            <wp:docPr id="54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1414248466.emf"/>
                    <pic:cNvPicPr/>
                  </pic:nvPicPr>
                  <pic:blipFill>
                    <a:blip r:embed="mr_docxImage275"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matched by</w:t>
      </w:r>
      <w:r>
        <w:rPr>
          <w:rFonts w:cs="Arial"/>
        </w:rPr>
        <w:fldChar w:fldCharType="begin"/>
      </w:r>
      <w:r>
        <w:instrText xml:space="preserve">XE"</w:instrText>
      </w:r>
      <w:r w:rsidRPr="00413D75">
        <w:rPr>
          <w:rFonts w:cs="Arial"/>
        </w:rPr>
        <w:instrText xml:space="preserve">matched by</w:instrText>
      </w:r>
      <w:r>
        <w:instrText xml:space="preserve">"</w:instrText>
      </w:r>
      <w:r>
        <w:rPr>
          <w:rFonts w:cs="Arial"/>
        </w:rPr>
        <w:fldChar w:fldCharType="end"/>
      </w:r>
      <w:r>
        <w:t xml:space="preserve"> : </w:t>
      </w:r>
      <w:hyperlink w:anchor="_20441cde84fc110fd98c6fa01fbf663f" w:history="1">
        <w:r>
          <w:rStyle w:val="Hyperlink"/>
          <w:rPr>
            <w:rStyle w:val="Hyperlink"/>
          </w:rPr>
          <w:t xml:space="preserve">Pattern Match</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ce6e922a72c133e1ca5060d9703cff15" w:history="1">
        <w:r w:rsidRPr="00446E2F">
          <w:rStyle w:val="Hyperlink"/>
          <w:rPr>
            <w:color w:val="0066FF"/>
            <w:u w:val="single"/>
          </w:rPr>
          <w:t xml:space="preserve">Situation Matches</w:t>
        </w:r>
      </w:hyperlink>
      <w:r w:rsidR="00446E2F">
        <w:t xml:space="preserve"> </w:t>
      </w:r>
    </w:p>
    <w:p w:rsidP="004E3AD0" w:rsidR="00347871" w:rsidRDefault="00347871">
      <w:pPr>
        <w:pStyle w:val="BodyText"/>
        <w:spacing w:after="120" w:before="60"/>
        <w:ind w:firstLine="720"/>
      </w:pPr>
      <w:r>
        <w:t xml:space="preserve">Pattern matches that match the subject situation.</w:t>
      </w:r>
    </w:p>
    <w:p w:rsidP="00347871" w:rsidR="00347871" w:rsidRDefault="00347871"/>
    <w:p w:rsidP="00347871" w:rsidR="00347871" w:rsidRDefault="00347871">
      <w:pPr>
        <w:pStyle w:val="Heading2"/>
      </w:pPr>
      <w:bookmarkStart w:id="_50241f5936e61055293ca95f860768d8" w:name="_50241f5936e61055293ca95f860768d8"/>
      <w:r>
        <w:t xml:space="preserve">Class Situation Type</w:t>
      </w:r>
      <w:bookmarkEnd w:id="_50241f5936e61055293ca95f860768d8"/>
      <w:r w:rsidRPr="003A31EC">
        <w:rPr>
          <w:rFonts w:cs="Arial"/>
        </w:rPr>
        <w:t xml:space="preserve"> </w:t>
      </w:r>
      <w:r>
        <w:rPr>
          <w:rFonts w:cs="Arial"/>
        </w:rPr>
        <w:fldChar w:fldCharType="begin"/>
      </w:r>
      <w:r>
        <w:instrText xml:space="preserve">XE"</w:instrText>
      </w:r>
      <w:r w:rsidRPr="00413D75">
        <w:rPr>
          <w:rFonts w:cs="Arial"/>
        </w:rPr>
        <w:instrText xml:space="preserve">Situation Type</w:instrText>
      </w:r>
      <w:r>
        <w:instrText xml:space="preserve">"</w:instrText>
      </w:r>
      <w:r>
        <w:rPr>
          <w:rFonts w:cs="Arial"/>
        </w:rPr>
        <w:fldChar w:fldCharType="end"/>
      </w:r>
      <w:r w:rsidR="009E71B4">
        <w:rPr>
          <w:rFonts w:cs="Arial"/>
        </w:rPr>
        <w:t xml:space="preserve"> </w:t>
      </w:r>
    </w:p>
    <w:p w:rsidP="00F71BA8" w:rsidR="00347871" w:rsidRDefault="00347871">
      <w:r>
        <w:t xml:space="preserve">
          A situation type defines a kind of identifiable arrangement of individuals, assertions and the relations between them over a timespan.  As an identifiable entity, situations may participate in other situations and relationships by being bound to properties of those situations or relationships with bindings, thus situations are “first class” entities in a SMIF model.
          <w:br/>
          The roles or behaviors things (any entity or value) may play in a situation are identified as properties of the situation type.
          <w:br/>
          Entity types and roles may also be situation types.
          <w:br/>
          Syn. Type of a state of affairs.
          <w:br/>
          A situation type may have properties such that instances, may bind things to structures based on properties.
          <w:br/>
          Things may be bound to a structure (i.e. play a role in the structure) via properties. Things bound to properties of a structure may change over time, unless otherwise constrained.
          <w:br/>
          <w:br/>
          [DTV] situation kind: state of affairs that may or may not happen in some possible world
          <w:br/>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09117831b97c480bde825e7cd3696eb" w:history="1">
        <w:r>
          <w:rStyle w:val="Hyperlink"/>
          <w:rPr>
            <w:rStyle w:val="Hyperlink"/>
          </w:rPr>
          <w:t xml:space="preserve">Entity Type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55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1414248466.emf"/>
                    <pic:cNvPicPr/>
                  </pic:nvPicPr>
                  <pic:blipFill>
                    <a:blip r:embed="mr_docxImage276"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&lt;&lt;Sufficient&gt;&gt;&lt;&lt;Restriction&gt;&gt;</w:t>
      </w:r>
      <w:r>
        <w:t xml:space="preserve"> : </w:t>
      </w:r>
      <w:hyperlink w:anchor="_8c517cf1950741c0f89edebf828214cc" w:history="1">
        <w:r>
          <w:rStyle w:val="Hyperlink"/>
          <w:rPr>
            <w:rStyle w:val="Hyperlink"/>
          </w:rPr>
          <w:t xml:space="preserve">Situation</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SMIF Conceptual Model::Top level</w:t>
      </w:r>
    </w:p>
    <w:p w:rsidP="00A318C1" w:rsidR="00347871" w:rsidRDefault="00347871">
      <w:pPr>
        <w:pStyle w:val="BodyText"/>
      </w:pPr>
      <w:r>
        <w:t xml:space="preserve">The top level objects provide the foundation for all objects in a SMIF model</w:t>
      </w:r>
    </w:p>
    <w:p w:rsidP="00347871" w:rsidR="00347871" w:rsidRDefault="00347871">
      <w:pPr>
        <w:pStyle w:val="Heading2"/>
      </w:pPr>
      <w:r>
        <w:t xml:space="preserve">Diagram: </w:t>
      </w:r>
      <w:r>
        <w:t xml:space="preserve">Top Level</w:t>
      </w:r>
    </w:p>
    <w:p w:rsidP="00347871" w:rsidR="00347871" w:rsidRDefault="00347871">
      <w:pPr>
        <w:jc w:val="center"/>
        <w:rPr>
          <w:rFonts w:cs="Arial"/>
        </w:rPr>
      </w:pPr>
      <w:r>
        <w:rPr>
          <w:noProof/>
        </w:rPr>
        <w:drawing>
          <wp:inline distT="0" distB="0" distL="0" distR="0">
            <wp:extent cx="6188075" cy="5795928"/>
            <wp:effectExtent l="0" t="0" r="0" b="0"/>
            <wp:docPr id="552" name="Picture 303019813.emf" descr="3030198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303019813.emf"/>
                    <pic:cNvPicPr/>
                  </pic:nvPicPr>
                  <pic:blipFill>
                    <a:blip r:embed="mr_docxImage277" cstate="print"/>
                    <a:stretch>
                      <a:fillRect/>
                    </a:stretch>
                  </pic:blipFill>
                  <pic:spPr>
                    <a:xfrm rot="0">
                      <a:off x="0" y="0"/>
                      <a:ext cx="6188075" cy="5795928"/>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Top Level</w:t>
      </w:r>
    </w:p>
    <w:p w:rsidP="00A318C1" w:rsidR="00347871" w:rsidRDefault="00347871">
      <w:pPr>
        <w:pStyle w:val="BodyText"/>
      </w:pPr>
      <w:r>
        <w:t xml:space="preserve">Diagram showing summary of top level classes and significant subtypes.</w:t>
      </w:r>
    </w:p>
    <w:p w:rsidP="00347871" w:rsidR="00347871" w:rsidRDefault="00347871">
      <w:r>
        <w:t xml:space="preserve"> </w:t>
      </w:r>
    </w:p>
    <w:p w:rsidP="00347871" w:rsidR="00347871" w:rsidRDefault="00347871"/>
    <w:p w:rsidP="00347871" w:rsidR="00347871" w:rsidRDefault="00347871">
      <w:pPr>
        <w:pStyle w:val="Heading2"/>
      </w:pPr>
      <w:bookmarkStart w:id="_e075b03ae73f89f5fcb1481cd5a16cbe" w:name="_e075b03ae73f89f5fcb1481cd5a16cbe"/>
      <w:r>
        <w:t xml:space="preserve">Class Actual Entity</w:t>
      </w:r>
      <w:bookmarkEnd w:id="_e075b03ae73f89f5fcb1481cd5a16cbe"/>
      <w:r w:rsidRPr="003A31EC">
        <w:rPr>
          <w:rFonts w:cs="Arial"/>
        </w:rPr>
        <w:t xml:space="preserve"> </w:t>
      </w:r>
      <w:r>
        <w:rPr>
          <w:rFonts w:cs="Arial"/>
        </w:rPr>
        <w:fldChar w:fldCharType="begin"/>
      </w:r>
      <w:r>
        <w:instrText xml:space="preserve">XE"</w:instrText>
      </w:r>
      <w:r w:rsidRPr="00413D75">
        <w:rPr>
          <w:rFonts w:cs="Arial"/>
        </w:rPr>
        <w:instrText xml:space="preserve">Actual Entity</w:instrText>
      </w:r>
      <w:r>
        <w:instrText xml:space="preserve">"</w:instrText>
      </w:r>
      <w:r>
        <w:rPr>
          <w:rFonts w:cs="Arial"/>
        </w:rPr>
        <w:fldChar w:fldCharType="end"/>
      </w:r>
      <w:r w:rsidR="009E71B4">
        <w:rPr>
          <w:rFonts w:cs="Arial"/>
        </w:rPr>
        <w:t xml:space="preserve"> </w:t>
      </w:r>
    </w:p>
    <w:p w:rsidP="00F71BA8" w:rsidR="00347871" w:rsidRDefault="00347871">
      <w:r>
        <w:t xml:space="preserve">
          An actual entity is an identifiable, temporal and individual person, specific object, process enactment, agreement, etc. Actual Entities do not have to be physical, e.i. may denote social constructs. Actual entities are disjoint from types.
          <w:br/>
          A more specific class of actual entity (e.g., Person) is intended to refine the classification of the individual thing.
          <w:br/>
          Individuality (or selfhood) is the state or quality of being an individual; particularly of being separate from other individuals and possessing  identity. Actual entities typically have a lifetime and some individuals may change over that lifetime. Individuals may have parts that together help define the individual but may change over time. 
          <w:br/>
          "Actual" does not imply current existence.
          <w:br/>
          <w:br/>
          [ISO 1087] individual concept: concept (3.2.1) which corresponds to only one object 
          <w:br/>
          <w:br/>
          [UML] Loose correspondence with "InstanceSpecification". SMIF instances are direct instances of their types, there is no "indirection" through value specification as their is in UML.
          <w:br/>
          <w:br/>
          [Guizzardi] (individual concept)
          <w:br/>
          <w:br/>
          [CL] Individual: one element of the universe of discourse
          <w:br/>
          <w:br/>
          [DOLCE] Particular: particulars are entities which have no instances
          <w:br/>
          <w:br/>
          [SOWA1999] Independent. Can be considered "Actuality" when including social constructs in [SOWA1999] Physical.
          <w:br/>
          <w:br/>
          [OWL] Individual
        </w:t>
      </w:r>
    </w:p>
    <w:p w:rsidP="00347871" w:rsidR="00347871" w:rsidRDefault="00347871">
      <w:pPr>
        <w:jc w:val="center"/>
      </w:pPr>
      <w:r>
        <w:rPr>
          <w:noProof/>
        </w:rPr>
        <w:drawing>
          <wp:inline distT="0" distB="0" distL="0" distR="0">
            <wp:extent cx="4467225" cy="2486025"/>
            <wp:effectExtent l="0" t="0" r="0" b="0"/>
            <wp:docPr id="554" name="Picture -987250229.emf" descr="-98725022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987250229.emf"/>
                    <pic:cNvPicPr/>
                  </pic:nvPicPr>
                  <pic:blipFill>
                    <a:blip r:embed="mr_docxImage278" cstate="print"/>
                    <a:stretch>
                      <a:fillRect/>
                    </a:stretch>
                  </pic:blipFill>
                  <pic:spPr>
                    <a:xfrm rot="0">
                      <a:off x="0" y="0"/>
                      <a:ext cx="4467225" cy="248602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Actual Entity Detail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2afd42e2b6e88484b5534f68f8549c1" w:history="1">
        <w:r>
          <w:rStyle w:val="Hyperlink"/>
          <w:rPr>
            <w:rStyle w:val="Hyperlink"/>
          </w:rPr>
          <w:t xml:space="preserve">Temporal Entity</w:t>
        </w:r>
      </w:hyperlink>
    </w:p>
    <w:p w:rsidP="00347871" w:rsidR="00347871" w:rsidRDefault="00347871"/>
    <w:p w:rsidP="00347871" w:rsidR="00347871" w:rsidRDefault="00347871">
      <w:pPr>
        <w:pStyle w:val="Heading2"/>
      </w:pPr>
      <w:bookmarkStart w:id="_98ff7066ce9f28f3ab4a80f88bc3fddc" w:name="_98ff7066ce9f28f3ab4a80f88bc3fddc"/>
      <w:r>
        <w:t xml:space="preserve">Association Assertion</w:t>
      </w:r>
      <w:bookmarkEnd w:id="_98ff7066ce9f28f3ab4a80f88bc3fddc"/>
      <w:r w:rsidRPr="003A31EC">
        <w:rPr>
          <w:rFonts w:cs="Arial"/>
        </w:rPr>
        <w:t xml:space="preserve"> </w:t>
      </w:r>
      <w:r>
        <w:rPr>
          <w:rFonts w:cs="Arial"/>
        </w:rPr>
        <w:fldChar w:fldCharType="begin"/>
      </w:r>
      <w:r>
        <w:instrText xml:space="preserve">XE"</w:instrText>
      </w:r>
      <w:r w:rsidRPr="00413D75">
        <w:rPr>
          <w:rFonts w:cs="Arial"/>
        </w:rPr>
        <w:instrText xml:space="preserve">Assertion</w:instrText>
      </w:r>
      <w:r>
        <w:instrText xml:space="preserve">"</w:instrText>
      </w:r>
      <w:r>
        <w:rPr>
          <w:rFonts w:cs="Arial"/>
        </w:rPr>
        <w:fldChar w:fldCharType="end"/>
      </w:r>
      <w:r w:rsidR="009E71B4">
        <w:rPr>
          <w:rFonts w:cs="Arial"/>
        </w:rPr>
        <w:t xml:space="preserve"> </w:t>
      </w:r>
    </w:p>
    <w:p w:rsidP="00F71BA8" w:rsidR="00347871" w:rsidRDefault="00347871">
      <w:r>
        <w:t xml:space="preserve">
          An assertion relationship between a context and the propositions asserted within that context. The &lt;asserts&gt; proposition is asserted (defined as "true") for all things contextualized by the &lt;holds within&gt; context. Assertion of truth is not absolute, it is relative to the context. For example, something could be asserted within a context where that entire context is asserted to be false.
          <w:br/>
          Assertion is transitive.
          <w:br/>
          [CL] Implication
          <w:br/>
          [OWL] Assertion; Any [OWL] Assertion included in a graph (All assertions in an OWL graph are asserted by the graph)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55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1414248466.emf"/>
                    <pic:cNvPicPr/>
                  </pic:nvPicPr>
                  <pic:blipFill>
                    <a:blip r:embed="mr_docxImage279" cstate="print"/>
                    <a:stretch>
                      <a:fillRect/>
                    </a:stretch>
                  </pic:blipFill>
                  <pic:spPr>
                    <a:xfrm rot="0">
                      <a:off x="0" y="0"/>
                      <a:ext cx="152400" cy="152400"/>
                    </a:xfrm>
                    <a:prstGeom prst="rect">
                      <a:avLst/>
                    </a:prstGeom>
                  </pic:spPr>
                </pic:pic>
              </a:graphicData>
            </a:graphic>
          </wp:inline>
        </w:drawing>
      </w:r>
      <w:r>
        <w:t xml:space="preserve"> </w:t>
      </w:r>
      <w:r>
        <w:t xml:space="preserve">asserts</w:t>
      </w:r>
      <w:r>
        <w:rPr>
          <w:rFonts w:cs="Arial"/>
        </w:rPr>
        <w:fldChar w:fldCharType="begin"/>
      </w:r>
      <w:r>
        <w:instrText xml:space="preserve">XE"</w:instrText>
      </w:r>
      <w:r w:rsidRPr="00413D75">
        <w:rPr>
          <w:rFonts w:cs="Arial"/>
        </w:rPr>
        <w:instrText xml:space="preserve">asserts</w:instrText>
      </w:r>
      <w:r>
        <w:instrText xml:space="preserve">"</w:instrText>
      </w:r>
      <w:r>
        <w:rPr>
          <w:rFonts w:cs="Arial"/>
        </w:rPr>
        <w:fldChar w:fldCharType="end"/>
      </w:r>
      <w:r>
        <w:t xml:space="preserve"> : </w:t>
      </w:r>
      <w:hyperlink w:anchor="_3bd7c7d249201ad6f2447c6d182ba7f1" w:history="1">
        <w:r>
          <w:rStyle w:val="Hyperlink"/>
          <w:rPr>
            <w:rStyle w:val="Hyperlink"/>
          </w:rPr>
          <w:t xml:space="preserve">Proposition</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
          Proposition that is asserted (must be true) for anything contextualized by a context.
          <w:br/>
          As types are a context, types may assert a proposition for their instances.
          <w:br/>
        </w:t>
      </w:r>
    </w:p>
    <w:p w:rsidP="00347871" w:rsidR="00347871" w:rsidRDefault="00347871">
      <w:pPr>
        <w:ind w:firstLine="720"/>
      </w:pPr>
      <w:r>
        <w:rPr>
          <w:noProof/>
        </w:rPr>
        <w:drawing>
          <wp:inline distT="0" distB="0" distL="0" distR="0">
            <wp:extent cx="152400" cy="152400"/>
            <wp:effectExtent l="0" t="0" r="0" b="0"/>
            <wp:docPr id="55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1414248466.emf"/>
                    <pic:cNvPicPr/>
                  </pic:nvPicPr>
                  <pic:blipFill>
                    <a:blip r:embed="mr_docxImage280" cstate="print"/>
                    <a:stretch>
                      <a:fillRect/>
                    </a:stretch>
                  </pic:blipFill>
                  <pic:spPr>
                    <a:xfrm rot="0">
                      <a:off x="0" y="0"/>
                      <a:ext cx="152400" cy="152400"/>
                    </a:xfrm>
                    <a:prstGeom prst="rect">
                      <a:avLst/>
                    </a:prstGeom>
                  </pic:spPr>
                </pic:pic>
              </a:graphicData>
            </a:graphic>
          </wp:inline>
        </w:drawing>
      </w:r>
      <w:r>
        <w:t xml:space="preserve"> </w:t>
      </w:r>
      <w:r>
        <w:t xml:space="preserve">holds within</w:t>
      </w:r>
      <w:r>
        <w:rPr>
          <w:rFonts w:cs="Arial"/>
        </w:rPr>
        <w:fldChar w:fldCharType="begin"/>
      </w:r>
      <w:r>
        <w:instrText xml:space="preserve">XE"</w:instrText>
      </w:r>
      <w:r w:rsidRPr="00413D75">
        <w:rPr>
          <w:rFonts w:cs="Arial"/>
        </w:rPr>
        <w:instrText xml:space="preserve">holds within</w:instrText>
      </w:r>
      <w:r>
        <w:instrText xml:space="preserve">"</w:instrText>
      </w:r>
      <w:r>
        <w:rPr>
          <w:rFonts w:cs="Arial"/>
        </w:rPr>
        <w:fldChar w:fldCharType="end"/>
      </w:r>
      <w:r>
        <w:t xml:space="preserve"> : </w:t>
      </w:r>
      <w:hyperlink w:anchor="_66d62b068053cee3464e1e03e6035eed" w:history="1">
        <w:r>
          <w:rStyle w:val="Hyperlink"/>
          <w:rPr>
            <w:rStyle w:val="Hyperlink"/>
          </w:rPr>
          <w:t xml:space="preserve">Context</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Context in which a proposition is asserted (required to be true). Anything contextualized by the context is subject to the proposition.</w:t>
      </w:r>
    </w:p>
    <w:p w:rsidP="00347871" w:rsidR="00347871" w:rsidRDefault="00347871"/>
    <w:p w:rsidP="00347871" w:rsidR="00347871" w:rsidRDefault="00347871">
      <w:pPr>
        <w:pStyle w:val="Heading2"/>
      </w:pPr>
      <w:bookmarkStart w:id="_66d62b068053cee3464e1e03e6035eed" w:name="_66d62b068053cee3464e1e03e6035eed"/>
      <w:r>
        <w:t xml:space="preserve">Class Context</w:t>
      </w:r>
      <w:bookmarkEnd w:id="_66d62b068053cee3464e1e03e6035eed"/>
      <w:r w:rsidRPr="003A31EC">
        <w:rPr>
          <w:rFonts w:cs="Arial"/>
        </w:rPr>
        <w:t xml:space="preserve"> </w:t>
      </w:r>
      <w:r>
        <w:rPr>
          <w:rFonts w:cs="Arial"/>
        </w:rPr>
        <w:fldChar w:fldCharType="begin"/>
      </w:r>
      <w:r>
        <w:instrText xml:space="preserve">XE"</w:instrText>
      </w:r>
      <w:r w:rsidRPr="00413D75">
        <w:rPr>
          <w:rFonts w:cs="Arial"/>
        </w:rPr>
        <w:instrText xml:space="preserve">Context</w:instrText>
      </w:r>
      <w:r>
        <w:instrText xml:space="preserve">"</w:instrText>
      </w:r>
      <w:r>
        <w:rPr>
          <w:rFonts w:cs="Arial"/>
        </w:rPr>
        <w:fldChar w:fldCharType="end"/>
      </w:r>
      <w:r w:rsidR="009E71B4">
        <w:rPr>
          <w:rFonts w:cs="Arial"/>
        </w:rPr>
        <w:t xml:space="preserve"> </w:t>
      </w:r>
    </w:p>
    <w:p w:rsidP="00F71BA8" w:rsidR="00347871" w:rsidRDefault="00347871">
      <w:r>
        <w:t xml:space="preserve">
          A &lt;Context&gt; is a grouping of &lt;contextualizes&gt; things that are related in some way.
          <w:br/>
          <w:br/>
          A &lt;Context&gt; also &lt;asserts&gt; propositions that hold for all things the context &lt;contextualizes&gt;, thus providing the link between an assertion and the set of things asserted. Likewise a context &lt;negates&gt; propositions that are false within the context.
          <w:br/>
          <w:br/>
          Subtypes of &lt;Context&gt;, such as &lt;Type&gt; ascribe more semantics to the context as well as the things it &lt;contextualizes&gt;.
          <w:br/>
          <w:br/>
          A context provides a binding between a set of propositions and the things those propositions apply to.
          <w:br/>
          <w:br/>
          [CL] Sort: any subset of the universe of discourse over which some quantifier is allowed to range
          <w:br/>
          <w:br/>
          [ISO 1087] concept field: unstructured set of thematically related concepts (3.2.1)
          <w:br/>
          <w:br/>
          [SOWA1999] Mediating
          <w:br/>
          <w:br/>
        </w:t>
      </w:r>
    </w:p>
    <w:p w:rsidP="00347871" w:rsidR="00347871" w:rsidRDefault="00347871">
      <w:pPr>
        <w:jc w:val="center"/>
      </w:pPr>
      <w:r>
        <w:rPr>
          <w:noProof/>
        </w:rPr>
        <w:drawing>
          <wp:inline distT="0" distB="0" distL="0" distR="0">
            <wp:extent cx="6188075" cy="4153523"/>
            <wp:effectExtent l="0" t="0" r="0" b="0"/>
            <wp:docPr id="560" name="Picture 1402939201.emf" descr="140293920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1402939201.emf"/>
                    <pic:cNvPicPr/>
                  </pic:nvPicPr>
                  <pic:blipFill>
                    <a:blip r:embed="mr_docxImage281" cstate="print"/>
                    <a:stretch>
                      <a:fillRect/>
                    </a:stretch>
                  </pic:blipFill>
                  <pic:spPr>
                    <a:xfrm rot="0">
                      <a:off x="0" y="0"/>
                      <a:ext cx="6188075" cy="4153523"/>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Context Detail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b8398b5a178c638b98597120ec51c4d" w:history="1">
        <w:r>
          <w:rStyle w:val="Hyperlink"/>
          <w:rPr>
            <w:rStyle w:val="Hyperlink"/>
          </w:rPr>
          <w:t xml:space="preserve">Identifiable Entity</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56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1414248466.emf"/>
                    <pic:cNvPicPr/>
                  </pic:nvPicPr>
                  <pic:blipFill>
                    <a:blip r:embed="mr_docxImage282"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w:t>
      </w:r>
      <w:r w:rsidR="0061586D">
        <w:t xml:space="preserve"> </w:t>
      </w:r>
      <w:r>
        <w:t xml:space="preserve">asserts</w:t>
      </w:r>
      <w:r>
        <w:rPr>
          <w:rFonts w:cs="Arial"/>
        </w:rPr>
        <w:fldChar w:fldCharType="begin"/>
      </w:r>
      <w:r>
        <w:instrText xml:space="preserve">XE"</w:instrText>
      </w:r>
      <w:r w:rsidRPr="00413D75">
        <w:rPr>
          <w:rFonts w:cs="Arial"/>
        </w:rPr>
        <w:instrText xml:space="preserve">asserts</w:instrText>
      </w:r>
      <w:r>
        <w:instrText xml:space="preserve">"</w:instrText>
      </w:r>
      <w:r>
        <w:rPr>
          <w:rFonts w:cs="Arial"/>
        </w:rPr>
        <w:fldChar w:fldCharType="end"/>
      </w:r>
      <w:r>
        <w:t xml:space="preserve"> : </w:t>
      </w:r>
      <w:hyperlink w:anchor="_3bd7c7d249201ad6f2447c6d182ba7f1" w:history="1">
        <w:r>
          <w:rStyle w:val="Hyperlink"/>
          <w:rPr>
            <w:rStyle w:val="Hyperlink"/>
          </w:rPr>
          <w:t xml:space="preserve">Proposition</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98ff7066ce9f28f3ab4a80f88bc3fddc" w:history="1">
        <w:r w:rsidRPr="00446E2F">
          <w:rStyle w:val="Hyperlink"/>
          <w:rPr>
            <w:color w:val="0066FF"/>
            <w:u w:val="single"/>
          </w:rPr>
          <w:t xml:space="preserve">Assertion</w:t>
        </w:r>
      </w:hyperlink>
      <w:r w:rsidR="00446E2F">
        <w:t xml:space="preserve"> </w:t>
      </w:r>
    </w:p>
    <w:p w:rsidP="004E3AD0" w:rsidR="00347871" w:rsidRDefault="00347871">
      <w:pPr>
        <w:pStyle w:val="BodyText"/>
        <w:spacing w:after="120" w:before="60"/>
        <w:ind w:firstLine="720"/>
      </w:pPr>
      <w:r>
        <w:t xml:space="preserve">
          Proposition that is asserted (must be true) for anything contextualized by a context.
          <w:br/>
          As types are a context, types may assert a proposition for their instances.
          <w:br/>
        </w:t>
      </w:r>
    </w:p>
    <w:p w:rsidP="00347871" w:rsidR="00347871" w:rsidRDefault="00347871">
      <w:pPr>
        <w:ind w:hanging="245" w:left="605"/>
      </w:pPr>
      <w:r>
        <w:rPr>
          <w:noProof/>
        </w:rPr>
        <w:drawing>
          <wp:inline distT="0" distB="0" distL="0" distR="0">
            <wp:extent cx="152400" cy="152400"/>
            <wp:effectExtent l="0" t="0" r="0" b="0"/>
            <wp:docPr id="56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1414248466.emf"/>
                    <pic:cNvPicPr/>
                  </pic:nvPicPr>
                  <pic:blipFill>
                    <a:blip r:embed="mr_docxImage283"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contextualizes</w:t>
      </w:r>
      <w:r>
        <w:rPr>
          <w:rFonts w:cs="Arial"/>
        </w:rPr>
        <w:fldChar w:fldCharType="begin"/>
      </w:r>
      <w:r>
        <w:instrText xml:space="preserve">XE"</w:instrText>
      </w:r>
      <w:r w:rsidRPr="00413D75">
        <w:rPr>
          <w:rFonts w:cs="Arial"/>
        </w:rPr>
        <w:instrText xml:space="preserve">contextualizes</w:instrText>
      </w:r>
      <w:r>
        <w:instrText xml:space="preserve">"</w:instrText>
      </w:r>
      <w:r>
        <w:rPr>
          <w:rFonts w:cs="Arial"/>
        </w:rPr>
        <w:fldChar w:fldCharType="end"/>
      </w:r>
      <w:r>
        <w:t xml:space="preserve"> : </w:t>
      </w:r>
      <w:hyperlink w:anchor="_a52cb0ff6e414b3170b58afe10b6afcb" w:history="1">
        <w:r>
          <w:rStyle w:val="Hyperlink"/>
          <w:rPr>
            <w:rStyle w:val="Hyperlink"/>
          </w:rPr>
          <w:t xml:space="preserve">Thing</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52c887644007b8e51a1f6e976113707a" w:history="1">
        <w:r w:rsidRPr="00446E2F">
          <w:rStyle w:val="Hyperlink"/>
          <w:rPr>
            <w:color w:val="0066FF"/>
            <w:u w:val="single"/>
          </w:rPr>
          <w:t xml:space="preserve">Extent of Context</w:t>
        </w:r>
      </w:hyperlink>
      <w:r w:rsidR="00446E2F">
        <w:t xml:space="preserve"> </w:t>
      </w:r>
    </w:p>
    <w:p w:rsidP="004E3AD0" w:rsidR="00347871" w:rsidRDefault="00347871">
      <w:pPr>
        <w:pStyle w:val="BodyText"/>
        <w:spacing w:after="120" w:before="60"/>
        <w:ind w:firstLine="720"/>
      </w:pPr>
      <w:r>
        <w:t xml:space="preserve">The set of things contextualized by a &lt;Context&gt;, or "in" the &lt;Context&gt; and therefor subject to the &lt;asserts&gt; propositions of the &lt;Context&gt;.</w:t>
      </w:r>
    </w:p>
    <w:p w:rsidP="00347871" w:rsidR="00347871" w:rsidRDefault="00347871">
      <w:pPr>
        <w:ind w:hanging="245" w:left="605"/>
      </w:pPr>
      <w:r>
        <w:rPr>
          <w:noProof/>
        </w:rPr>
        <w:drawing>
          <wp:inline distT="0" distB="0" distL="0" distR="0">
            <wp:extent cx="152400" cy="152400"/>
            <wp:effectExtent l="0" t="0" r="0" b="0"/>
            <wp:docPr id="56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414248466.emf"/>
                    <pic:cNvPicPr/>
                  </pic:nvPicPr>
                  <pic:blipFill>
                    <a:blip r:embed="mr_docxImage284"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negates</w:t>
      </w:r>
      <w:r>
        <w:rPr>
          <w:rFonts w:cs="Arial"/>
        </w:rPr>
        <w:fldChar w:fldCharType="begin"/>
      </w:r>
      <w:r>
        <w:instrText xml:space="preserve">XE"</w:instrText>
      </w:r>
      <w:r w:rsidRPr="00413D75">
        <w:rPr>
          <w:rFonts w:cs="Arial"/>
        </w:rPr>
        <w:instrText xml:space="preserve">negates</w:instrText>
      </w:r>
      <w:r>
        <w:instrText xml:space="preserve">"</w:instrText>
      </w:r>
      <w:r>
        <w:rPr>
          <w:rFonts w:cs="Arial"/>
        </w:rPr>
        <w:fldChar w:fldCharType="end"/>
      </w:r>
      <w:r>
        <w:t xml:space="preserve"> : </w:t>
      </w:r>
      <w:hyperlink w:anchor="_3bd7c7d249201ad6f2447c6d182ba7f1" w:history="1">
        <w:r>
          <w:rStyle w:val="Hyperlink"/>
          <w:rPr>
            <w:rStyle w:val="Hyperlink"/>
          </w:rPr>
          <w:t xml:space="preserve">Proposition</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b7d76b6b461798fab057ad0106bcdfc9" w:history="1">
        <w:r w:rsidRPr="00446E2F">
          <w:rStyle w:val="Hyperlink"/>
          <w:rPr>
            <w:color w:val="0066FF"/>
            <w:u w:val="single"/>
          </w:rPr>
          <w:t xml:space="preserve">Negation</w:t>
        </w:r>
      </w:hyperlink>
      <w:r w:rsidR="00446E2F">
        <w:t xml:space="preserve"> </w:t>
      </w:r>
    </w:p>
    <w:p w:rsidP="004E3AD0" w:rsidR="00347871" w:rsidRDefault="00347871">
      <w:pPr>
        <w:pStyle w:val="BodyText"/>
        <w:spacing w:after="120" w:before="60"/>
        <w:ind w:firstLine="720"/>
      </w:pPr>
      <w:r>
        <w:t xml:space="preserve">
          Proposition that is negatively asserted (must be FALSE) for anything contextualized by a context.
          <w:br/>
          As types are a context, types may assert or negate a proposition for their instances.
          <w:br/>
        </w:t>
      </w:r>
    </w:p>
    <w:p w:rsidP="00347871" w:rsidR="00347871" w:rsidRDefault="00347871"/>
    <w:p w:rsidP="00347871" w:rsidR="00347871" w:rsidRDefault="00347871">
      <w:pPr>
        <w:pStyle w:val="Heading2"/>
      </w:pPr>
      <w:bookmarkStart w:id="_52c887644007b8e51a1f6e976113707a" w:name="_52c887644007b8e51a1f6e976113707a"/>
      <w:r>
        <w:t xml:space="preserve">Association Extent of Context</w:t>
      </w:r>
      <w:bookmarkEnd w:id="_52c887644007b8e51a1f6e976113707a"/>
      <w:r w:rsidRPr="003A31EC">
        <w:rPr>
          <w:rFonts w:cs="Arial"/>
        </w:rPr>
        <w:t xml:space="preserve"> </w:t>
      </w:r>
      <w:r>
        <w:rPr>
          <w:rFonts w:cs="Arial"/>
        </w:rPr>
        <w:fldChar w:fldCharType="begin"/>
      </w:r>
      <w:r>
        <w:instrText xml:space="preserve">XE"</w:instrText>
      </w:r>
      <w:r w:rsidRPr="00413D75">
        <w:rPr>
          <w:rFonts w:cs="Arial"/>
        </w:rPr>
        <w:instrText xml:space="preserve">Extent of Context</w:instrText>
      </w:r>
      <w:r>
        <w:instrText xml:space="preserve">"</w:instrText>
      </w:r>
      <w:r>
        <w:rPr>
          <w:rFonts w:cs="Arial"/>
        </w:rPr>
        <w:fldChar w:fldCharType="end"/>
      </w:r>
      <w:r w:rsidR="009E71B4">
        <w:rPr>
          <w:rFonts w:cs="Arial"/>
        </w:rPr>
        <w:t xml:space="preserve"> </w:t>
      </w:r>
    </w:p>
    <w:p w:rsidP="00F71BA8" w:rsidR="00347871" w:rsidRDefault="00347871">
      <w:r>
        <w:t xml:space="preserve">
          The association between a context and the set of things contextualized by that context, defining the extent of the context, a set.
          <w:br/>
          <w:br/>
          [ISO 1087] extension: totality of objects (3.1.1) to which a concept (3.2.1)
          <w:br/>
          corresponds
          <w:br/>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56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414248466.emf"/>
                    <pic:cNvPicPr/>
                  </pic:nvPicPr>
                  <pic:blipFill>
                    <a:blip r:embed="mr_docxImage285" cstate="print"/>
                    <a:stretch>
                      <a:fillRect/>
                    </a:stretch>
                  </pic:blipFill>
                  <pic:spPr>
                    <a:xfrm rot="0">
                      <a:off x="0" y="0"/>
                      <a:ext cx="152400" cy="152400"/>
                    </a:xfrm>
                    <a:prstGeom prst="rect">
                      <a:avLst/>
                    </a:prstGeom>
                  </pic:spPr>
                </pic:pic>
              </a:graphicData>
            </a:graphic>
          </wp:inline>
        </w:drawing>
      </w:r>
      <w:r>
        <w:t xml:space="preserve"> </w:t>
      </w:r>
      <w:r>
        <w:t xml:space="preserve">contextualizes</w:t>
      </w:r>
      <w:r>
        <w:rPr>
          <w:rFonts w:cs="Arial"/>
        </w:rPr>
        <w:fldChar w:fldCharType="begin"/>
      </w:r>
      <w:r>
        <w:instrText xml:space="preserve">XE"</w:instrText>
      </w:r>
      <w:r w:rsidRPr="00413D75">
        <w:rPr>
          <w:rFonts w:cs="Arial"/>
        </w:rPr>
        <w:instrText xml:space="preserve">contextualizes</w:instrText>
      </w:r>
      <w:r>
        <w:instrText xml:space="preserve">"</w:instrText>
      </w:r>
      <w:r>
        <w:rPr>
          <w:rFonts w:cs="Arial"/>
        </w:rPr>
        <w:fldChar w:fldCharType="end"/>
      </w:r>
      <w:r>
        <w:t xml:space="preserve"> : </w:t>
      </w:r>
      <w:hyperlink w:anchor="_a52cb0ff6e414b3170b58afe10b6afcb" w:history="1">
        <w:r>
          <w:rStyle w:val="Hyperlink"/>
          <w:rPr>
            <w:rStyle w:val="Hyperlink"/>
          </w:rPr>
          <w:t xml:space="preserve">Thing</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The set of things contextualized by a &lt;Context&gt;, or "in" the &lt;Context&gt; and therefor subject to the &lt;asserts&gt; propositions of the &lt;Context&gt;.</w:t>
      </w:r>
    </w:p>
    <w:p w:rsidP="00347871" w:rsidR="00347871" w:rsidRDefault="00347871">
      <w:pPr>
        <w:ind w:firstLine="720"/>
      </w:pPr>
      <w:r>
        <w:rPr>
          <w:noProof/>
        </w:rPr>
        <w:drawing>
          <wp:inline distT="0" distB="0" distL="0" distR="0">
            <wp:extent cx="152400" cy="152400"/>
            <wp:effectExtent l="0" t="0" r="0" b="0"/>
            <wp:docPr id="57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1414248466.emf"/>
                    <pic:cNvPicPr/>
                  </pic:nvPicPr>
                  <pic:blipFill>
                    <a:blip r:embed="mr_docxImage286" cstate="print"/>
                    <a:stretch>
                      <a:fillRect/>
                    </a:stretch>
                  </pic:blipFill>
                  <pic:spPr>
                    <a:xfrm rot="0">
                      <a:off x="0" y="0"/>
                      <a:ext cx="152400" cy="152400"/>
                    </a:xfrm>
                    <a:prstGeom prst="rect">
                      <a:avLst/>
                    </a:prstGeom>
                  </pic:spPr>
                </pic:pic>
              </a:graphicData>
            </a:graphic>
          </wp:inline>
        </w:drawing>
      </w:r>
      <w:r>
        <w:t xml:space="preserve"> </w:t>
      </w:r>
      <w:r>
        <w:t xml:space="preserve">in context of</w:t>
      </w:r>
      <w:r>
        <w:rPr>
          <w:rFonts w:cs="Arial"/>
        </w:rPr>
        <w:fldChar w:fldCharType="begin"/>
      </w:r>
      <w:r>
        <w:instrText xml:space="preserve">XE"</w:instrText>
      </w:r>
      <w:r w:rsidRPr="00413D75">
        <w:rPr>
          <w:rFonts w:cs="Arial"/>
        </w:rPr>
        <w:instrText xml:space="preserve">in context of</w:instrText>
      </w:r>
      <w:r>
        <w:instrText xml:space="preserve">"</w:instrText>
      </w:r>
      <w:r>
        <w:rPr>
          <w:rFonts w:cs="Arial"/>
        </w:rPr>
        <w:fldChar w:fldCharType="end"/>
      </w:r>
      <w:r>
        <w:t xml:space="preserve"> : </w:t>
      </w:r>
      <w:hyperlink w:anchor="_66d62b068053cee3464e1e03e6035eed" w:history="1">
        <w:r>
          <w:rStyle w:val="Hyperlink"/>
          <w:rPr>
            <w:rStyle w:val="Hyperlink"/>
          </w:rPr>
          <w:t xml:space="preserve">Context</w:t>
        </w:r>
      </w:hyperlink>
      <w:r>
        <w:t xml:space="preserve"> [</w:t>
      </w:r>
      <w:r>
        <w:t xml:space="preserve">1..*</w:t>
      </w:r>
      <w:r>
        <w:t xml:space="preserve">]</w:t>
      </w:r>
      <w:r>
        <w:t xml:space="preserve"> </w:t>
      </w:r>
    </w:p>
    <w:p w:rsidP="004E3AD0" w:rsidR="00347871" w:rsidRDefault="00347871">
      <w:pPr>
        <w:pStyle w:val="BodyText"/>
        <w:spacing w:after="120" w:before="60"/>
        <w:ind w:firstLine="720"/>
      </w:pPr>
      <w:r>
        <w:t xml:space="preserve">
          A &lt;Context&gt; that contextualizes a thing making what it &lt;contextualizes&gt; subject to the propositions referenced by &lt;has assertion&gt; of the context.
          <w:br/>
          A thing may be &lt;in context of&gt; one or more context.
          <w:br/>
          [FIBO] hasContext
        </w:t>
      </w:r>
    </w:p>
    <w:p w:rsidP="00347871" w:rsidR="00347871" w:rsidRDefault="00347871"/>
    <w:p w:rsidP="00347871" w:rsidR="00347871" w:rsidRDefault="00347871">
      <w:pPr>
        <w:pStyle w:val="Heading2"/>
      </w:pPr>
      <w:bookmarkStart w:id="_eb8398b5a178c638b98597120ec51c4d" w:name="_eb8398b5a178c638b98597120ec51c4d"/>
      <w:r>
        <w:t xml:space="preserve">Class Identifiable Entity</w:t>
      </w:r>
      <w:bookmarkEnd w:id="_eb8398b5a178c638b98597120ec51c4d"/>
      <w:r w:rsidRPr="003A31EC">
        <w:rPr>
          <w:rFonts w:cs="Arial"/>
        </w:rPr>
        <w:t xml:space="preserve"> </w:t>
      </w:r>
      <w:r>
        <w:rPr>
          <w:rFonts w:cs="Arial"/>
        </w:rPr>
        <w:fldChar w:fldCharType="begin"/>
      </w:r>
      <w:r>
        <w:instrText xml:space="preserve">XE"</w:instrText>
      </w:r>
      <w:r w:rsidRPr="00413D75">
        <w:rPr>
          <w:rFonts w:cs="Arial"/>
        </w:rPr>
        <w:instrText xml:space="preserve">Identifiable Entity</w:instrText>
      </w:r>
      <w:r>
        <w:instrText xml:space="preserve">"</w:instrText>
      </w:r>
      <w:r>
        <w:rPr>
          <w:rFonts w:cs="Arial"/>
        </w:rPr>
        <w:fldChar w:fldCharType="end"/>
      </w:r>
      <w:r w:rsidR="009E71B4">
        <w:rPr>
          <w:rFonts w:cs="Arial"/>
        </w:rPr>
        <w:t xml:space="preserve"> </w:t>
      </w:r>
    </w:p>
    <w:p w:rsidP="00F71BA8" w:rsidR="00347871" w:rsidRDefault="00347871">
      <w:r>
        <w:t xml:space="preserve">
          An identifiable entity is any identifiable thing other than values, this includes individuals, types, axioms, situations, speech acts, information structures, etc.
          <w:br/>
          Identifiable entities always have some kind of identity and may have identifiers. Note that identity is an abstraction that may have representation in models as any number of identifiers, also known as a "sign".
          <w:br/>
          <w:br/>
          [OWL] Entity type (Implied in section [OWL] 5.8) as an instance of rdfs:Class
          <w:br/>
        </w:t>
      </w:r>
    </w:p>
    <w:p w:rsidP="00347871" w:rsidR="00347871" w:rsidRDefault="00347871">
      <w:pPr>
        <w:jc w:val="center"/>
      </w:pPr>
      <w:r>
        <w:rPr>
          <w:noProof/>
        </w:rPr>
        <w:drawing>
          <wp:inline distT="0" distB="0" distL="0" distR="0">
            <wp:extent cx="4864289" cy="7178040"/>
            <wp:effectExtent l="0" t="0" r="0" b="0"/>
            <wp:docPr id="572" name="Picture -166614.emf" descr="-16661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166614.emf"/>
                    <pic:cNvPicPr/>
                  </pic:nvPicPr>
                  <pic:blipFill>
                    <a:blip r:embed="mr_docxImage287" cstate="print"/>
                    <a:stretch>
                      <a:fillRect/>
                    </a:stretch>
                  </pic:blipFill>
                  <pic:spPr>
                    <a:xfrm rot="0">
                      <a:off x="0" y="0"/>
                      <a:ext cx="4864289" cy="717804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Identifiable Entity Detail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52cb0ff6e414b3170b58afe10b6afcb" w:history="1">
        <w:r>
          <w:rStyle w:val="Hyperlink"/>
          <w:rPr>
            <w:rStyle w:val="Hyperlink"/>
          </w:rPr>
          <w:t xml:space="preserve">Thing</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574"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1974473222.emf"/>
                    <pic:cNvPicPr/>
                  </pic:nvPicPr>
                  <pic:blipFill>
                    <a:blip r:embed="mr_docxImage288"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w:t>
      </w:r>
      <w:r w:rsidR="0061586D">
        <w:t xml:space="preserve"> </w:t>
      </w:r>
      <w:r>
        <w:t xml:space="preserve">was stated in</w:t>
      </w:r>
      <w:r>
        <w:rPr>
          <w:rFonts w:cs="Arial"/>
        </w:rPr>
        <w:fldChar w:fldCharType="begin"/>
      </w:r>
      <w:r>
        <w:instrText xml:space="preserve">XE"</w:instrText>
      </w:r>
      <w:r w:rsidRPr="00413D75">
        <w:rPr>
          <w:rFonts w:cs="Arial"/>
        </w:rPr>
        <w:instrText xml:space="preserve">was stated in</w:instrText>
      </w:r>
      <w:r>
        <w:instrText xml:space="preserve">"</w:instrText>
      </w:r>
      <w:r>
        <w:rPr>
          <w:rFonts w:cs="Arial"/>
        </w:rPr>
        <w:fldChar w:fldCharType="end"/>
      </w:r>
      <w:r>
        <w:t xml:space="preserve"> : </w:t>
      </w:r>
      <w:hyperlink w:anchor="_fa97e8600fa5d7e45f0100b981e94ee8" w:history="1">
        <w:r>
          <w:rStyle w:val="Hyperlink"/>
          <w:rPr>
            <w:rStyle w:val="Hyperlink"/>
          </w:rPr>
          <w:t xml:space="preserve">Statement</w:t>
        </w:r>
      </w:hyperlink>
      <w:r>
        <w:t xml:space="preserve"> [</w:t>
      </w:r>
      <w:r>
        <w:t xml:space="preserve">*</w:t>
      </w:r>
      <w:r>
        <w:t xml:space="preserve">]</w:t>
      </w:r>
      <w:r>
        <w:t xml:space="preserve"> </w:t>
      </w:r>
      <w:r>
        <w:t xml:space="preserve">  </w:t>
      </w:r>
      <w:r w:rsidRPr="00833C5F">
        <w:rPr>
          <w:i/>
        </w:rPr>
        <w:t xml:space="preserve">Subsets</w:t>
      </w:r>
      <w:r>
        <w:t xml:space="preserve">: </w:t>
      </w:r>
      <w:r>
        <w:t xml:space="preserve">has metadata</w:t>
      </w:r>
      <w:r>
        <w:t xml:space="preserve">:</w:t>
      </w:r>
      <w:hyperlink w:anchor="_083d03a8bb38e1a0cab92a7dc3f1cf03" w:history="1">
        <w:r>
          <w:rStyle w:val="Hyperlink"/>
          <w:rPr>
            <w:rStyle w:val="Hyperlink"/>
          </w:rPr>
          <w:t xml:space="preserve">Metadata</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fe7255919a52e809b34fbe6ab9a9c4c7" w:history="1">
        <w:r w:rsidRPr="00446E2F">
          <w:rStyle w:val="Hyperlink"/>
          <w:rPr>
            <w:color w:val="0066FF"/>
            <w:u w:val="single"/>
          </w:rPr>
          <w:t xml:space="preserve">Assertion Statement</w:t>
        </w:r>
      </w:hyperlink>
      <w:r w:rsidR="00446E2F">
        <w:t xml:space="preserve"> </w:t>
      </w:r>
    </w:p>
    <w:p w:rsidP="004E3AD0" w:rsidR="00347871" w:rsidRDefault="00347871">
      <w:pPr>
        <w:pStyle w:val="BodyText"/>
        <w:spacing w:after="120" w:before="60"/>
        <w:ind w:firstLine="720"/>
      </w:pPr>
      <w:r>
        <w:t xml:space="preserve">
          Metadata representing the speech act, document or other record where a statement captured in a model was made.
          <w:br/>
          [OWL] rdfs:isDefinedBy
        </w:t>
      </w:r>
    </w:p>
    <w:p w:rsidP="00347871" w:rsidR="00347871" w:rsidRDefault="00347871">
      <w:pPr>
        <w:ind w:hanging="245" w:left="605"/>
      </w:pPr>
      <w:r>
        <w:rPr>
          <w:noProof/>
        </w:rPr>
        <w:drawing>
          <wp:inline distT="0" distB="0" distL="0" distR="0">
            <wp:extent cx="152400" cy="152400"/>
            <wp:effectExtent l="0" t="0" r="0" b="0"/>
            <wp:docPr id="576"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1974473222.emf"/>
                    <pic:cNvPicPr/>
                  </pic:nvPicPr>
                  <pic:blipFill>
                    <a:blip r:embed="mr_docxImage289"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has preferred</w:t>
      </w:r>
      <w:r>
        <w:rPr>
          <w:rFonts w:cs="Arial"/>
        </w:rPr>
        <w:fldChar w:fldCharType="begin"/>
      </w:r>
      <w:r>
        <w:instrText xml:space="preserve">XE"</w:instrText>
      </w:r>
      <w:r w:rsidRPr="00413D75">
        <w:rPr>
          <w:rFonts w:cs="Arial"/>
        </w:rPr>
        <w:instrText xml:space="preserve">has preferred</w:instrText>
      </w:r>
      <w:r>
        <w:instrText xml:space="preserve">"</w:instrText>
      </w:r>
      <w:r>
        <w:rPr>
          <w:rFonts w:cs="Arial"/>
        </w:rPr>
        <w:fldChar w:fldCharType="end"/>
      </w:r>
      <w:r>
        <w:t xml:space="preserve"> : </w:t>
      </w:r>
      <w:hyperlink w:anchor="_095e3f15be2ed98da1f28f354699da01" w:history="1">
        <w:r>
          <w:rStyle w:val="Hyperlink"/>
          <w:rPr>
            <w:rStyle w:val="Hyperlink"/>
          </w:rPr>
          <w:t xml:space="preserve">Identifier</w:t>
        </w:r>
      </w:hyperlink>
      <w:r>
        <w:t xml:space="preserve"> [</w:t>
      </w:r>
      <w:r>
        <w:t xml:space="preserve">0..1</w:t>
      </w:r>
      <w:r>
        <w:t xml:space="preserve">]</w:t>
      </w:r>
      <w:r>
        <w:t xml:space="preserve"> </w:t>
      </w:r>
      <w:r>
        <w:t xml:space="preserve">  </w:t>
      </w:r>
      <w:r w:rsidRPr="00833C5F">
        <w:rPr>
          <w:i/>
        </w:rPr>
        <w:t xml:space="preserve">Subsets</w:t>
      </w:r>
      <w:r>
        <w:t xml:space="preserve">: </w:t>
      </w:r>
      <w:r>
        <w:t xml:space="preserve">identified by</w:t>
      </w:r>
      <w:r>
        <w:t xml:space="preserve">:</w:t>
      </w:r>
      <w:hyperlink w:anchor="_095e3f15be2ed98da1f28f354699da01" w:history="1">
        <w:r>
          <w:rStyle w:val="Hyperlink"/>
          <w:rPr>
            <w:rStyle w:val="Hyperlink"/>
          </w:rPr>
          <w:t xml:space="preserve">Identifier</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1a5de8051ffc9f353a7d5b53ee7cf413" w:history="1">
        <w:r w:rsidRPr="00446E2F">
          <w:rStyle w:val="Hyperlink"/>
          <w:rPr>
            <w:color w:val="0066FF"/>
            <w:u w:val="single"/>
          </w:rPr>
          <w:t xml:space="preserve">Prefered Identification</w:t>
        </w:r>
      </w:hyperlink>
      <w:r w:rsidR="00446E2F">
        <w:t xml:space="preserve"> </w:t>
      </w:r>
    </w:p>
    <w:p w:rsidP="004E3AD0" w:rsidR="00347871" w:rsidRDefault="00347871">
      <w:pPr>
        <w:pStyle w:val="BodyText"/>
        <w:spacing w:after="120" w:before="60"/>
        <w:ind w:firstLine="720"/>
      </w:pPr>
      <w:r>
        <w:t xml:space="preserve">
          Default identifier to use for an entity.
          <w:br/>
          Where multiple identifiers are preferred in differing context any method for selecting the most preferred identifier is implementation specific and not specified by this standard.
          <w:br/>
          [FUML] NamedElement.name: Note: An Identifier that is &lt;preferred for&gt; an entity is equivalent to the name of a named element.
        </w:t>
      </w:r>
    </w:p>
    <w:p w:rsidP="00347871" w:rsidR="00347871" w:rsidRDefault="00347871">
      <w:pPr>
        <w:ind w:hanging="245" w:left="605"/>
      </w:pPr>
      <w:r>
        <w:rPr>
          <w:noProof/>
        </w:rPr>
        <w:drawing>
          <wp:inline distT="0" distB="0" distL="0" distR="0">
            <wp:extent cx="152400" cy="152400"/>
            <wp:effectExtent l="0" t="0" r="0" b="0"/>
            <wp:docPr id="57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1414248466.emf"/>
                    <pic:cNvPicPr/>
                  </pic:nvPicPr>
                  <pic:blipFill>
                    <a:blip r:embed="mr_docxImage290"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a09117831b97c480bde825e7cd3696eb" w:history="1">
        <w:r>
          <w:rStyle w:val="Hyperlink"/>
          <w:rPr>
            <w:rStyle w:val="Hyperlink"/>
          </w:rPr>
          <w:t xml:space="preserve">Entity Type</w:t>
        </w:r>
      </w:hyperlink>
      <w:r>
        <w:t xml:space="preserve"> [</w:t>
      </w:r>
      <w:r>
        <w:t xml:space="preserve">1..*</w:t>
      </w:r>
      <w:r>
        <w:t xml:space="preserve">]</w:t>
      </w:r>
      <w:r>
        <w:t xml:space="preserve"> </w:t>
      </w:r>
      <w:r>
        <w:t xml:space="preserve">  </w:t>
      </w:r>
      <w:r w:rsidRPr="00833C5F">
        <w:rPr>
          <w:i/>
        </w:rPr>
        <w:t xml:space="preserve">Subsets</w:t>
      </w:r>
      <w:r>
        <w:t xml:space="preserve">: </w:t>
      </w:r>
      <w:r>
        <w:t xml:space="preserve">has type</w:t>
      </w:r>
      <w:r>
        <w:t xml:space="preserve">:</w:t>
      </w:r>
      <w:hyperlink w:anchor="_dfe1514224ca21cedba7b2b29802db50" w:history="1">
        <w:r>
          <w:rStyle w:val="Hyperlink"/>
          <w:rPr>
            <w:rStyle w:val="Hyperlink"/>
          </w:rPr>
          <w:t xml:space="preserve">Type</w:t>
        </w:r>
      </w:hyperlink>
      <w:r>
        <w:rPr>
          <w:rStyle w:val="Hyperlink"/>
        </w:rPr>
        <w:t xml:space="preserve"> </w:t>
      </w:r>
      <w:r>
        <w:t xml:space="preserve">  </w:t>
      </w:r>
      <w:r>
        <w:t xml:space="preserve"> </w:t>
      </w:r>
    </w:p>
    <w:p w:rsidP="00347871" w:rsidR="00347871" w:rsidRDefault="00347871">
      <w:pPr>
        <w:ind w:hanging="245" w:left="605"/>
      </w:pPr>
      <w:r>
        <w:rPr>
          <w:noProof/>
        </w:rPr>
        <w:drawing>
          <wp:inline distT="0" distB="0" distL="0" distR="0">
            <wp:extent cx="152400" cy="152400"/>
            <wp:effectExtent l="0" t="0" r="0" b="0"/>
            <wp:docPr id="58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1414248466.emf"/>
                    <pic:cNvPicPr/>
                  </pic:nvPicPr>
                  <pic:blipFill>
                    <a:blip r:embed="mr_docxImage291" cstate="print"/>
                    <a:stretch>
                      <a:fillRect/>
                    </a:stretch>
                  </pic:blipFill>
                  <pic:spPr>
                    <a:xfrm rot="0">
                      <a:off x="0" y="0"/>
                      <a:ext cx="152400" cy="152400"/>
                    </a:xfrm>
                    <a:prstGeom prst="rect">
                      <a:avLst/>
                    </a:prstGeom>
                  </pic:spPr>
                </pic:pic>
              </a:graphicData>
            </a:graphic>
          </wp:inline>
        </w:drawing>
      </w:r>
      <w:r>
        <w:t xml:space="preserve"> </w:t>
      </w:r>
      <w:r w:rsidR="007A366F">
        <w:t xml:space="preserve">&lt;&lt;Annotation Property&gt;&gt;</w:t>
      </w:r>
      <w:r w:rsidR="0061586D">
        <w:t xml:space="preserve"> </w:t>
      </w:r>
      <w:r>
        <w:t xml:space="preserve">defined by</w:t>
      </w:r>
      <w:r>
        <w:rPr>
          <w:rFonts w:cs="Arial"/>
        </w:rPr>
        <w:fldChar w:fldCharType="begin"/>
      </w:r>
      <w:r>
        <w:instrText xml:space="preserve">XE"</w:instrText>
      </w:r>
      <w:r w:rsidRPr="00413D75">
        <w:rPr>
          <w:rFonts w:cs="Arial"/>
        </w:rPr>
        <w:instrText xml:space="preserve">defined by</w:instrText>
      </w:r>
      <w:r>
        <w:instrText xml:space="preserve">"</w:instrText>
      </w:r>
      <w:r>
        <w:rPr>
          <w:rFonts w:cs="Arial"/>
        </w:rPr>
        <w:fldChar w:fldCharType="end"/>
      </w:r>
      <w:r>
        <w:t xml:space="preserve"> : </w:t>
      </w:r>
      <w:hyperlink w:anchor="_1a6d88e097d757268d09f68af82fbd34" w:history="1">
        <w:r>
          <w:rStyle w:val="Hyperlink"/>
          <w:rPr>
            <w:rStyle w:val="Hyperlink"/>
          </w:rPr>
          <w:t xml:space="preserve">Definition</w:t>
        </w:r>
      </w:hyperlink>
      <w:r>
        <w:t xml:space="preserve"> [</w:t>
      </w:r>
      <w:r>
        <w:t xml:space="preserve">*</w:t>
      </w:r>
      <w:r>
        <w:t xml:space="preserve">]</w:t>
      </w:r>
      <w:r>
        <w:t xml:space="preserve"> </w:t>
      </w:r>
      <w:r>
        <w:t xml:space="preserve">  </w:t>
      </w:r>
      <w:r w:rsidRPr="00833C5F">
        <w:rPr>
          <w:i/>
        </w:rPr>
        <w:t xml:space="preserve">Subsets</w:t>
      </w:r>
      <w:r>
        <w:t xml:space="preserve">: </w:t>
      </w:r>
      <w:r>
        <w:t xml:space="preserve">has metadata</w:t>
      </w:r>
      <w:r>
        <w:t xml:space="preserve">:</w:t>
      </w:r>
      <w:hyperlink w:anchor="_083d03a8bb38e1a0cab92a7dc3f1cf03" w:history="1">
        <w:r>
          <w:rStyle w:val="Hyperlink"/>
          <w:rPr>
            <w:rStyle w:val="Hyperlink"/>
          </w:rPr>
          <w:t xml:space="preserve">Metadata</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7c14183741a6bbb21d2fd7dc5685175f" w:history="1">
        <w:r w:rsidRPr="00446E2F">
          <w:rStyle w:val="Hyperlink"/>
          <w:rPr>
            <w:color w:val="0066FF"/>
            <w:u w:val="single"/>
          </w:rPr>
          <w:t xml:space="preserve">Definition Relationship</w:t>
        </w:r>
      </w:hyperlink>
      <w:r w:rsidR="00446E2F">
        <w:t xml:space="preserve"> </w:t>
      </w:r>
    </w:p>
    <w:p w:rsidP="004E3AD0" w:rsidR="00347871" w:rsidRDefault="00347871">
      <w:pPr>
        <w:pStyle w:val="BodyText"/>
        <w:spacing w:after="120" w:before="60"/>
        <w:ind w:firstLine="720"/>
      </w:pPr>
      <w:r>
        <w:t xml:space="preserve">
          An informal description of something.
          <w:br/>
          [FIBO] hasDefinition
          <w:br/>
          [UML] comment
          <w:br/>
          [FUML] ownedComment
          <w:br/>
        </w:t>
      </w:r>
    </w:p>
    <w:p w:rsidP="00347871" w:rsidR="00347871" w:rsidRDefault="00347871">
      <w:pPr>
        <w:ind w:hanging="245" w:left="605"/>
      </w:pPr>
      <w:r>
        <w:rPr>
          <w:noProof/>
        </w:rPr>
        <w:drawing>
          <wp:inline distT="0" distB="0" distL="0" distR="0">
            <wp:extent cx="152400" cy="152400"/>
            <wp:effectExtent l="0" t="0" r="0" b="0"/>
            <wp:docPr id="58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1414248466.emf"/>
                    <pic:cNvPicPr/>
                  </pic:nvPicPr>
                  <pic:blipFill>
                    <a:blip r:embed="mr_docxImage292"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w:t>
      </w:r>
      <w:r w:rsidR="0061586D">
        <w:t xml:space="preserve"> </w:t>
      </w:r>
      <w:r>
        <w:t xml:space="preserve">identified by</w:t>
      </w:r>
      <w:r>
        <w:rPr>
          <w:rFonts w:cs="Arial"/>
        </w:rPr>
        <w:fldChar w:fldCharType="begin"/>
      </w:r>
      <w:r>
        <w:instrText xml:space="preserve">XE"</w:instrText>
      </w:r>
      <w:r w:rsidRPr="00413D75">
        <w:rPr>
          <w:rFonts w:cs="Arial"/>
        </w:rPr>
        <w:instrText xml:space="preserve">identified by</w:instrText>
      </w:r>
      <w:r>
        <w:instrText xml:space="preserve">"</w:instrText>
      </w:r>
      <w:r>
        <w:rPr>
          <w:rFonts w:cs="Arial"/>
        </w:rPr>
        <w:fldChar w:fldCharType="end"/>
      </w:r>
      <w:r>
        <w:t xml:space="preserve"> : </w:t>
      </w:r>
      <w:hyperlink w:anchor="_095e3f15be2ed98da1f28f354699da01" w:history="1">
        <w:r>
          <w:rStyle w:val="Hyperlink"/>
          <w:rPr>
            <w:rStyle w:val="Hyperlink"/>
          </w:rPr>
          <w:t xml:space="preserve">Identifier</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5a0c9611d1c64dcbc0f89b5299e112ed" w:history="1">
        <w:r w:rsidRPr="00446E2F">
          <w:rStyle w:val="Hyperlink"/>
          <w:rPr>
            <w:color w:val="0066FF"/>
            <w:u w:val="single"/>
          </w:rPr>
          <w:t xml:space="preserve">Identification</w:t>
        </w:r>
      </w:hyperlink>
      <w:r w:rsidR="00446E2F">
        <w:t xml:space="preserve"> </w:t>
      </w:r>
    </w:p>
    <w:p w:rsidP="004E3AD0" w:rsidR="00347871" w:rsidRDefault="00347871">
      <w:pPr>
        <w:pStyle w:val="BodyText"/>
        <w:spacing w:after="120" w:before="60"/>
        <w:ind w:firstLine="720"/>
      </w:pPr>
      <w:r>
        <w:t xml:space="preserve">
          An identifier for an &lt;Entity&gt;.
          <w:br/>
          [FIBO] hasDenotation
        </w:t>
      </w:r>
    </w:p>
    <w:p w:rsidP="00347871" w:rsidR="00347871" w:rsidRDefault="00347871">
      <w:pPr>
        <w:ind w:hanging="245" w:left="605"/>
      </w:pPr>
      <w:r>
        <w:rPr>
          <w:noProof/>
        </w:rPr>
        <w:drawing>
          <wp:inline distT="0" distB="0" distL="0" distR="0">
            <wp:extent cx="152400" cy="152400"/>
            <wp:effectExtent l="0" t="0" r="0" b="0"/>
            <wp:docPr id="58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1414248466.emf"/>
                    <pic:cNvPicPr/>
                  </pic:nvPicPr>
                  <pic:blipFill>
                    <a:blip r:embed="mr_docxImage293" cstate="print"/>
                    <a:stretch>
                      <a:fillRect/>
                    </a:stretch>
                  </pic:blipFill>
                  <pic:spPr>
                    <a:xfrm rot="0">
                      <a:off x="0" y="0"/>
                      <a:ext cx="152400" cy="152400"/>
                    </a:xfrm>
                    <a:prstGeom prst="rect">
                      <a:avLst/>
                    </a:prstGeom>
                  </pic:spPr>
                </pic:pic>
              </a:graphicData>
            </a:graphic>
          </wp:inline>
        </w:drawing>
      </w:r>
      <w:r>
        <w:t xml:space="preserve"> </w:t>
      </w:r>
      <w:r w:rsidR="007A366F">
        <w:t xml:space="preserve">&lt;&lt;Annotation Property&gt;&gt;</w:t>
      </w:r>
      <w:r w:rsidR="0061586D">
        <w:t xml:space="preserve"> </w:t>
      </w:r>
      <w:r>
        <w:t xml:space="preserve">has metadata</w:t>
      </w:r>
      <w:r>
        <w:rPr>
          <w:rFonts w:cs="Arial"/>
        </w:rPr>
        <w:fldChar w:fldCharType="begin"/>
      </w:r>
      <w:r>
        <w:instrText xml:space="preserve">XE"</w:instrText>
      </w:r>
      <w:r w:rsidRPr="00413D75">
        <w:rPr>
          <w:rFonts w:cs="Arial"/>
        </w:rPr>
        <w:instrText xml:space="preserve">has metadata</w:instrText>
      </w:r>
      <w:r>
        <w:instrText xml:space="preserve">"</w:instrText>
      </w:r>
      <w:r>
        <w:rPr>
          <w:rFonts w:cs="Arial"/>
        </w:rPr>
        <w:fldChar w:fldCharType="end"/>
      </w:r>
      <w:r>
        <w:t xml:space="preserve"> : </w:t>
      </w:r>
      <w:hyperlink w:anchor="_083d03a8bb38e1a0cab92a7dc3f1cf03" w:history="1">
        <w:r>
          <w:rStyle w:val="Hyperlink"/>
          <w:rPr>
            <w:rStyle w:val="Hyperlink"/>
          </w:rPr>
          <w:t xml:space="preserve">Metadata</w:t>
        </w:r>
      </w:hyperlink>
      <w:r>
        <w:t xml:space="preserve"> [</w:t>
      </w:r>
      <w:r>
        <w:t xml:space="preserve">*</w:t>
      </w:r>
      <w:r>
        <w:t xml:space="preserve">]</w:t>
      </w:r>
      <w:r>
        <w:t xml:space="preserve"> </w:t>
      </w:r>
      <w:r>
        <w:t xml:space="preserve">  </w:t>
      </w:r>
      <w:r w:rsidRPr="00833C5F">
        <w:rPr>
          <w:i/>
        </w:rPr>
        <w:t xml:space="preserve">Subsets</w:t>
      </w:r>
      <w:r>
        <w:t xml:space="preserve">: </w:t>
      </w:r>
      <w:r>
        <w:t xml:space="preserve">has record</w:t>
      </w:r>
      <w:r>
        <w:t xml:space="preserve">:</w:t>
      </w:r>
      <w:hyperlink w:anchor="_8b38efa9c56da3bc8ecb501e56419e41" w:history="1">
        <w:r>
          <w:rStyle w:val="Hyperlink"/>
          <w:rPr>
            <w:rStyle w:val="Hyperlink"/>
          </w:rPr>
          <w:t xml:space="preserve">Record</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b8c1a19be638ded573b2848c849fee69" w:history="1">
        <w:r w:rsidRPr="00446E2F">
          <w:rStyle w:val="Hyperlink"/>
          <w:rPr>
            <w:color w:val="0066FF"/>
            <w:u w:val="single"/>
          </w:rPr>
          <w:t xml:space="preserve">Metadata relationship</w:t>
        </w:r>
      </w:hyperlink>
      <w:r w:rsidR="00446E2F">
        <w:t xml:space="preserve"> </w:t>
      </w:r>
    </w:p>
    <w:p w:rsidP="004E3AD0" w:rsidR="00347871" w:rsidRDefault="00347871">
      <w:pPr>
        <w:pStyle w:val="BodyText"/>
        <w:spacing w:after="120" w:before="60"/>
        <w:ind w:firstLine="720"/>
      </w:pPr>
      <w:r>
        <w:t xml:space="preserve">
          Metadata associated with (data about the information concerning) the subject entity.
          <w:br/>
          [OWL] AnnotationProperty, annotationValue of Annotation Assertion
        </w:t>
      </w:r>
    </w:p>
    <w:p w:rsidP="00347871" w:rsidR="00347871" w:rsidRDefault="00347871">
      <w:pPr>
        <w:ind w:hanging="245" w:left="605"/>
      </w:pPr>
      <w:r>
        <w:rPr>
          <w:noProof/>
        </w:rPr>
        <w:drawing>
          <wp:inline distT="0" distB="0" distL="0" distR="0">
            <wp:extent cx="152400" cy="152400"/>
            <wp:effectExtent l="0" t="0" r="0" b="0"/>
            <wp:docPr id="58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1414248466.emf"/>
                    <pic:cNvPicPr/>
                  </pic:nvPicPr>
                  <pic:blipFill>
                    <a:blip r:embed="mr_docxImage294"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has name</w:t>
      </w:r>
      <w:r>
        <w:rPr>
          <w:rFonts w:cs="Arial"/>
        </w:rPr>
        <w:fldChar w:fldCharType="begin"/>
      </w:r>
      <w:r>
        <w:instrText xml:space="preserve">XE"</w:instrText>
      </w:r>
      <w:r w:rsidRPr="00413D75">
        <w:rPr>
          <w:rFonts w:cs="Arial"/>
        </w:rPr>
        <w:instrText xml:space="preserve">has name</w:instrText>
      </w:r>
      <w:r>
        <w:instrText xml:space="preserve">"</w:instrText>
      </w:r>
      <w:r>
        <w:rPr>
          <w:rFonts w:cs="Arial"/>
        </w:rPr>
        <w:fldChar w:fldCharType="end"/>
      </w:r>
      <w:r>
        <w:t xml:space="preserve"> : </w:t>
      </w:r>
      <w:hyperlink w:anchor="_afe5a48976a2df078be9473827611fb8" w:history="1">
        <w:r>
          <w:rStyle w:val="Hyperlink"/>
          <w:rPr>
            <w:rStyle w:val="Hyperlink"/>
          </w:rPr>
          <w:t xml:space="preserve">Name</w:t>
        </w:r>
      </w:hyperlink>
      <w:r>
        <w:t xml:space="preserve"> [</w:t>
      </w:r>
      <w:r>
        <w:t xml:space="preserve">*</w:t>
      </w:r>
      <w:r>
        <w:t xml:space="preserve">]</w:t>
      </w:r>
      <w:r>
        <w:t xml:space="preserve"> </w:t>
      </w:r>
      <w:r>
        <w:t xml:space="preserve">  </w:t>
      </w:r>
      <w:r w:rsidRPr="00833C5F">
        <w:rPr>
          <w:i/>
        </w:rPr>
        <w:t xml:space="preserve">Subsets</w:t>
      </w:r>
      <w:r>
        <w:t xml:space="preserve">: </w:t>
      </w:r>
      <w:r>
        <w:t xml:space="preserve">identified by</w:t>
      </w:r>
      <w:r>
        <w:t xml:space="preserve">:</w:t>
      </w:r>
      <w:hyperlink w:anchor="_095e3f15be2ed98da1f28f354699da01" w:history="1">
        <w:r>
          <w:rStyle w:val="Hyperlink"/>
          <w:rPr>
            <w:rStyle w:val="Hyperlink"/>
          </w:rPr>
          <w:t xml:space="preserve">Identifier</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adf65393f1c35e1696d935e5f2b54d80" w:history="1">
        <w:r w:rsidRPr="00446E2F">
          <w:rStyle w:val="Hyperlink"/>
          <w:rPr>
            <w:color w:val="0066FF"/>
            <w:u w:val="single"/>
          </w:rPr>
          <w:t xml:space="preserve">Naming</w:t>
        </w:r>
      </w:hyperlink>
      <w:r w:rsidR="00446E2F">
        <w:t xml:space="preserve"> </w:t>
      </w:r>
    </w:p>
    <w:p w:rsidP="004E3AD0" w:rsidR="00347871" w:rsidRDefault="00347871">
      <w:pPr>
        <w:pStyle w:val="BodyText"/>
        <w:spacing w:after="120" w:before="60"/>
        <w:ind w:firstLine="720"/>
      </w:pPr>
      <w:r>
        <w:t xml:space="preserve">
          A human meaningful name for an entity.
          <w:br/>
          [FIBO] hasName: that by which some thing is known; may apply to anything
          <w:br/>
          <w:br/>
          [OWL] rdfs:label
        </w:t>
      </w:r>
    </w:p>
    <w:p w:rsidP="00347871" w:rsidR="00347871" w:rsidRDefault="00347871">
      <w:pPr>
        <w:ind w:hanging="245" w:left="605"/>
      </w:pPr>
      <w:r>
        <w:rPr>
          <w:noProof/>
        </w:rPr>
        <w:drawing>
          <wp:inline distT="0" distB="0" distL="0" distR="0">
            <wp:extent cx="152400" cy="152400"/>
            <wp:effectExtent l="0" t="0" r="0" b="0"/>
            <wp:docPr id="58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1414248466.emf"/>
                    <pic:cNvPicPr/>
                  </pic:nvPicPr>
                  <pic:blipFill>
                    <a:blip r:embed="mr_docxImage295"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has record</w:t>
      </w:r>
      <w:r>
        <w:rPr>
          <w:rFonts w:cs="Arial"/>
        </w:rPr>
        <w:fldChar w:fldCharType="begin"/>
      </w:r>
      <w:r>
        <w:instrText xml:space="preserve">XE"</w:instrText>
      </w:r>
      <w:r w:rsidRPr="00413D75">
        <w:rPr>
          <w:rFonts w:cs="Arial"/>
        </w:rPr>
        <w:instrText xml:space="preserve">has record</w:instrText>
      </w:r>
      <w:r>
        <w:instrText xml:space="preserve">"</w:instrText>
      </w:r>
      <w:r>
        <w:rPr>
          <w:rFonts w:cs="Arial"/>
        </w:rPr>
        <w:fldChar w:fldCharType="end"/>
      </w:r>
      <w:r>
        <w:t xml:space="preserve"> : </w:t>
      </w:r>
      <w:hyperlink w:anchor="_8b38efa9c56da3bc8ecb501e56419e41" w:history="1">
        <w:r>
          <w:rStyle w:val="Hyperlink"/>
          <w:rPr>
            <w:rStyle w:val="Hyperlink"/>
          </w:rPr>
          <w:t xml:space="preserve">Record</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23f8eba7f34f310faa376a3f5159c46b" w:history="1">
        <w:r w:rsidRPr="00446E2F">
          <w:rStyle w:val="Hyperlink"/>
          <w:rPr>
            <w:color w:val="0066FF"/>
            <w:u w:val="single"/>
          </w:rPr>
          <w:t xml:space="preserve">Record of an Entity</w:t>
        </w:r>
      </w:hyperlink>
      <w:r w:rsidR="00446E2F">
        <w:t xml:space="preserve"> </w:t>
      </w:r>
    </w:p>
    <w:p w:rsidP="004E3AD0" w:rsidR="00347871" w:rsidRDefault="00347871">
      <w:pPr>
        <w:pStyle w:val="BodyText"/>
        <w:spacing w:after="120" w:before="60"/>
        <w:ind w:firstLine="720"/>
      </w:pPr>
      <w:r>
        <w:t xml:space="preserve">A record about something.</w:t>
      </w:r>
    </w:p>
    <w:p w:rsidP="00347871" w:rsidR="00347871" w:rsidRDefault="00347871">
      <w:pPr>
        <w:ind w:hanging="245" w:left="605"/>
      </w:pPr>
      <w:r>
        <w:rPr>
          <w:noProof/>
        </w:rPr>
        <w:drawing>
          <wp:inline distT="0" distB="0" distL="0" distR="0">
            <wp:extent cx="152400" cy="152400"/>
            <wp:effectExtent l="0" t="0" r="0" b="0"/>
            <wp:docPr id="59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1414248466.emf"/>
                    <pic:cNvPicPr/>
                  </pic:nvPicPr>
                  <pic:blipFill>
                    <a:blip r:embed="mr_docxImage296"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constrained by</w:t>
      </w:r>
      <w:r>
        <w:rPr>
          <w:rFonts w:cs="Arial"/>
        </w:rPr>
        <w:fldChar w:fldCharType="begin"/>
      </w:r>
      <w:r>
        <w:instrText xml:space="preserve">XE"</w:instrText>
      </w:r>
      <w:r w:rsidRPr="00413D75">
        <w:rPr>
          <w:rFonts w:cs="Arial"/>
        </w:rPr>
        <w:instrText xml:space="preserve">constrained by</w:instrText>
      </w:r>
      <w:r>
        <w:instrText xml:space="preserve">"</w:instrText>
      </w:r>
      <w:r>
        <w:rPr>
          <w:rFonts w:cs="Arial"/>
        </w:rPr>
        <w:fldChar w:fldCharType="end"/>
      </w:r>
      <w:r>
        <w:t xml:space="preserve"> : </w:t>
      </w:r>
      <w:hyperlink w:anchor="_82919e40af9ad2e13647e9d37bbf0956" w:history="1">
        <w:r>
          <w:rStyle w:val="Hyperlink"/>
          <w:rPr>
            <w:rStyle w:val="Hyperlink"/>
          </w:rPr>
          <w:t xml:space="preserve">Rule</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9562d6c08cbe5eb32022ec9309bb6160" w:history="1">
        <w:r w:rsidRPr="00446E2F">
          <w:rStyle w:val="Hyperlink"/>
          <w:rPr>
            <w:color w:val="0066FF"/>
            <w:u w:val="single"/>
          </w:rPr>
          <w:t xml:space="preserve">Rule Constrains</w:t>
        </w:r>
      </w:hyperlink>
      <w:r w:rsidR="00446E2F">
        <w:t xml:space="preserve"> </w:t>
      </w:r>
    </w:p>
    <w:p w:rsidP="004E3AD0" w:rsidR="00347871" w:rsidRDefault="00347871">
      <w:pPr>
        <w:pStyle w:val="BodyText"/>
        <w:spacing w:after="120" w:before="60"/>
        <w:ind w:firstLine="720"/>
      </w:pPr>
      <w:r>
        <w:t xml:space="preserve">Rules applying to an entity.</w:t>
      </w:r>
    </w:p>
    <w:p w:rsidP="00347871" w:rsidR="00347871" w:rsidRDefault="00347871">
      <w:pPr>
        <w:ind w:hanging="245" w:left="605"/>
      </w:pPr>
      <w:r>
        <w:rPr>
          <w:noProof/>
        </w:rPr>
        <w:drawing>
          <wp:inline distT="0" distB="0" distL="0" distR="0">
            <wp:extent cx="152400" cy="152400"/>
            <wp:effectExtent l="0" t="0" r="0" b="0"/>
            <wp:docPr id="59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1414248466.emf"/>
                    <pic:cNvPicPr/>
                  </pic:nvPicPr>
                  <pic:blipFill>
                    <a:blip r:embed="mr_docxImage297" cstate="print"/>
                    <a:stretch>
                      <a:fillRect/>
                    </a:stretch>
                  </pic:blipFill>
                  <pic:spPr>
                    <a:xfrm rot="0">
                      <a:off x="0" y="0"/>
                      <a:ext cx="152400" cy="152400"/>
                    </a:xfrm>
                    <a:prstGeom prst="rect">
                      <a:avLst/>
                    </a:prstGeom>
                  </pic:spPr>
                </pic:pic>
              </a:graphicData>
            </a:graphic>
          </wp:inline>
        </w:drawing>
      </w:r>
      <w:r>
        <w:t xml:space="preserve"> </w:t>
      </w:r>
      <w:r w:rsidR="007A366F">
        <w:t xml:space="preserve">&lt;&lt;Annotation Property&gt;&gt;</w:t>
      </w:r>
      <w:r w:rsidR="0061586D">
        <w:t xml:space="preserve"> </w:t>
      </w:r>
      <w:r>
        <w:t xml:space="preserve">has authoritative source</w:t>
      </w:r>
      <w:r>
        <w:rPr>
          <w:rFonts w:cs="Arial"/>
        </w:rPr>
        <w:fldChar w:fldCharType="begin"/>
      </w:r>
      <w:r>
        <w:instrText xml:space="preserve">XE"</w:instrText>
      </w:r>
      <w:r w:rsidRPr="00413D75">
        <w:rPr>
          <w:rFonts w:cs="Arial"/>
        </w:rPr>
        <w:instrText xml:space="preserve">has authoritative source</w:instrText>
      </w:r>
      <w:r>
        <w:instrText xml:space="preserve">"</w:instrText>
      </w:r>
      <w:r>
        <w:rPr>
          <w:rFonts w:cs="Arial"/>
        </w:rPr>
        <w:fldChar w:fldCharType="end"/>
      </w:r>
      <w:r>
        <w:t xml:space="preserve"> : </w:t>
      </w:r>
      <w:hyperlink w:anchor="_1e4f4f7a2bb7525a97cda0bc61f02036" w:history="1">
        <w:r>
          <w:rStyle w:val="Hyperlink"/>
          <w:rPr>
            <w:rStyle w:val="Hyperlink"/>
          </w:rPr>
          <w:t xml:space="preserve">Information Source</w:t>
        </w:r>
      </w:hyperlink>
      <w:r>
        <w:t xml:space="preserve"> [</w:t>
      </w:r>
      <w:r>
        <w:t xml:space="preserve">*</w:t>
      </w:r>
      <w:r>
        <w:t xml:space="preserve">]</w:t>
      </w:r>
      <w:r>
        <w:t xml:space="preserve"> </w:t>
      </w:r>
      <w:r>
        <w:t xml:space="preserve">  </w:t>
      </w:r>
      <w:r w:rsidRPr="00833C5F">
        <w:rPr>
          <w:i/>
        </w:rPr>
        <w:t xml:space="preserve">Subsets</w:t>
      </w:r>
      <w:r>
        <w:t xml:space="preserve">: </w:t>
      </w:r>
      <w:r>
        <w:t xml:space="preserve">has metadata</w:t>
      </w:r>
      <w:r>
        <w:t xml:space="preserve">:</w:t>
      </w:r>
      <w:hyperlink w:anchor="_083d03a8bb38e1a0cab92a7dc3f1cf03" w:history="1">
        <w:r>
          <w:rStyle w:val="Hyperlink"/>
          <w:rPr>
            <w:rStyle w:val="Hyperlink"/>
          </w:rPr>
          <w:t xml:space="preserve">Metadata</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62905418636fcf47a2b411ae4bbe9114" w:history="1">
        <w:r w:rsidRPr="00446E2F">
          <w:rStyle w:val="Hyperlink"/>
          <w:rPr>
            <w:color w:val="0066FF"/>
            <w:u w:val="single"/>
          </w:rPr>
          <w:t xml:space="preserve">Source of Information</w:t>
        </w:r>
      </w:hyperlink>
      <w:r w:rsidR="00446E2F">
        <w:t xml:space="preserve"> </w:t>
      </w:r>
    </w:p>
    <w:p w:rsidP="004E3AD0" w:rsidR="00347871" w:rsidRDefault="00347871">
      <w:pPr>
        <w:pStyle w:val="BodyText"/>
        <w:spacing w:after="120" w:before="60"/>
        <w:ind w:firstLine="720"/>
      </w:pPr>
      <w:r>
        <w:t xml:space="preserve">Metadata representing the authority behind a statement - who or what made a statement captured in a model.</w:t>
      </w:r>
    </w:p>
    <w:p w:rsidP="00347871" w:rsidR="00347871" w:rsidRDefault="00347871">
      <w:pPr>
        <w:ind w:hanging="245" w:left="605"/>
      </w:pPr>
      <w:r>
        <w:rPr>
          <w:noProof/>
        </w:rPr>
        <w:drawing>
          <wp:inline distT="0" distB="0" distL="0" distR="0">
            <wp:extent cx="152400" cy="152400"/>
            <wp:effectExtent l="0" t="0" r="0" b="0"/>
            <wp:docPr id="59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1414248466.emf"/>
                    <pic:cNvPicPr/>
                  </pic:nvPicPr>
                  <pic:blipFill>
                    <a:blip r:embed="mr_docxImage298"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has binding</w:t>
      </w:r>
      <w:r>
        <w:rPr>
          <w:rFonts w:cs="Arial"/>
        </w:rPr>
        <w:fldChar w:fldCharType="begin"/>
      </w:r>
      <w:r>
        <w:instrText xml:space="preserve">XE"</w:instrText>
      </w:r>
      <w:r w:rsidRPr="00413D75">
        <w:rPr>
          <w:rFonts w:cs="Arial"/>
        </w:rPr>
        <w:instrText xml:space="preserve">has binding</w:instrText>
      </w:r>
      <w:r>
        <w:instrText xml:space="preserve">"</w:instrText>
      </w:r>
      <w:r>
        <w:rPr>
          <w:rFonts w:cs="Arial"/>
        </w:rPr>
        <w:fldChar w:fldCharType="end"/>
      </w:r>
      <w:r>
        <w:t xml:space="preserve"> : </w:t>
      </w:r>
      <w:hyperlink w:anchor="_e829344c78ea1a9e5e18c7bc51ff8f64" w:history="1">
        <w:r>
          <w:rStyle w:val="Hyperlink"/>
          <w:rPr>
            <w:rStyle w:val="Hyperlink"/>
          </w:rPr>
          <w:t xml:space="preserve">Property Binding</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cecbcb963a1ccbfd64958a6886273e2c" w:history="1">
        <w:r w:rsidRPr="00446E2F">
          <w:rStyle w:val="Hyperlink"/>
          <w:rPr>
            <w:color w:val="0066FF"/>
            <w:u w:val="single"/>
          </w:rPr>
          <w:t xml:space="preserve">Bound Subject</w:t>
        </w:r>
      </w:hyperlink>
      <w:r w:rsidR="00446E2F">
        <w:t xml:space="preserve"> </w:t>
      </w:r>
    </w:p>
    <w:p w:rsidP="004E3AD0" w:rsidR="00347871" w:rsidRDefault="00347871">
      <w:pPr>
        <w:pStyle w:val="BodyText"/>
        <w:spacing w:after="120" w:before="60"/>
        <w:ind w:firstLine="720"/>
      </w:pPr>
      <w:r>
        <w:t xml:space="preserve">Bindings asserted for properties within a situation.</w:t>
      </w:r>
    </w:p>
    <w:p w:rsidP="00347871" w:rsidR="00347871" w:rsidRDefault="00347871"/>
    <w:p w:rsidP="00347871" w:rsidR="00347871" w:rsidRDefault="00347871">
      <w:pPr>
        <w:pStyle w:val="Heading2"/>
      </w:pPr>
      <w:bookmarkStart w:id="_b7d76b6b461798fab057ad0106bcdfc9" w:name="_b7d76b6b461798fab057ad0106bcdfc9"/>
      <w:r>
        <w:t xml:space="preserve">Association Negation</w:t>
      </w:r>
      <w:bookmarkEnd w:id="_b7d76b6b461798fab057ad0106bcdfc9"/>
      <w:r w:rsidRPr="003A31EC">
        <w:rPr>
          <w:rFonts w:cs="Arial"/>
        </w:rPr>
        <w:t xml:space="preserve"> </w:t>
      </w:r>
      <w:r>
        <w:rPr>
          <w:rFonts w:cs="Arial"/>
        </w:rPr>
        <w:fldChar w:fldCharType="begin"/>
      </w:r>
      <w:r>
        <w:instrText xml:space="preserve">XE"</w:instrText>
      </w:r>
      <w:r w:rsidRPr="00413D75">
        <w:rPr>
          <w:rFonts w:cs="Arial"/>
        </w:rPr>
        <w:instrText xml:space="preserve">Negation</w:instrText>
      </w:r>
      <w:r>
        <w:instrText xml:space="preserve">"</w:instrText>
      </w:r>
      <w:r>
        <w:rPr>
          <w:rFonts w:cs="Arial"/>
        </w:rPr>
        <w:fldChar w:fldCharType="end"/>
      </w:r>
      <w:r w:rsidR="009E71B4">
        <w:rPr>
          <w:rFonts w:cs="Arial"/>
        </w:rPr>
        <w:t xml:space="preserve"> </w:t>
      </w:r>
    </w:p>
    <w:p w:rsidP="00F71BA8" w:rsidR="00347871" w:rsidRDefault="00347871">
      <w:r>
        <w:t xml:space="preserve">
          An assertion relationship between a context and the propositions negated (FALSE) within that context. The &lt;negates&gt; proposition is asserted as FALSE for all things contextualized by the &lt;negated within&gt; context. Assertion or negation of truth is not absolute, it is relative to the context. 
          <w:br/>
          [CL] Negation+Implication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59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1414248466.emf"/>
                    <pic:cNvPicPr/>
                  </pic:nvPicPr>
                  <pic:blipFill>
                    <a:blip r:embed="mr_docxImage299" cstate="print"/>
                    <a:stretch>
                      <a:fillRect/>
                    </a:stretch>
                  </pic:blipFill>
                  <pic:spPr>
                    <a:xfrm rot="0">
                      <a:off x="0" y="0"/>
                      <a:ext cx="152400" cy="152400"/>
                    </a:xfrm>
                    <a:prstGeom prst="rect">
                      <a:avLst/>
                    </a:prstGeom>
                  </pic:spPr>
                </pic:pic>
              </a:graphicData>
            </a:graphic>
          </wp:inline>
        </w:drawing>
      </w:r>
      <w:r>
        <w:t xml:space="preserve"> </w:t>
      </w:r>
      <w:r>
        <w:t xml:space="preserve">negates</w:t>
      </w:r>
      <w:r>
        <w:rPr>
          <w:rFonts w:cs="Arial"/>
        </w:rPr>
        <w:fldChar w:fldCharType="begin"/>
      </w:r>
      <w:r>
        <w:instrText xml:space="preserve">XE"</w:instrText>
      </w:r>
      <w:r w:rsidRPr="00413D75">
        <w:rPr>
          <w:rFonts w:cs="Arial"/>
        </w:rPr>
        <w:instrText xml:space="preserve">negates</w:instrText>
      </w:r>
      <w:r>
        <w:instrText xml:space="preserve">"</w:instrText>
      </w:r>
      <w:r>
        <w:rPr>
          <w:rFonts w:cs="Arial"/>
        </w:rPr>
        <w:fldChar w:fldCharType="end"/>
      </w:r>
      <w:r>
        <w:t xml:space="preserve"> : </w:t>
      </w:r>
      <w:hyperlink w:anchor="_3bd7c7d249201ad6f2447c6d182ba7f1" w:history="1">
        <w:r>
          <w:rStyle w:val="Hyperlink"/>
          <w:rPr>
            <w:rStyle w:val="Hyperlink"/>
          </w:rPr>
          <w:t xml:space="preserve">Proposition</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
          Proposition that is negatively asserted (must be FALSE) for anything contextualized by a context.
          <w:br/>
          As types are a context, types may assert or negate a proposition for their instances.
          <w:br/>
        </w:t>
      </w:r>
    </w:p>
    <w:p w:rsidP="00347871" w:rsidR="00347871" w:rsidRDefault="00347871">
      <w:pPr>
        <w:ind w:firstLine="720"/>
      </w:pPr>
      <w:r>
        <w:rPr>
          <w:noProof/>
        </w:rPr>
        <w:drawing>
          <wp:inline distT="0" distB="0" distL="0" distR="0">
            <wp:extent cx="152400" cy="152400"/>
            <wp:effectExtent l="0" t="0" r="0" b="0"/>
            <wp:docPr id="59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1414248466.emf"/>
                    <pic:cNvPicPr/>
                  </pic:nvPicPr>
                  <pic:blipFill>
                    <a:blip r:embed="mr_docxImage300" cstate="print"/>
                    <a:stretch>
                      <a:fillRect/>
                    </a:stretch>
                  </pic:blipFill>
                  <pic:spPr>
                    <a:xfrm rot="0">
                      <a:off x="0" y="0"/>
                      <a:ext cx="152400" cy="152400"/>
                    </a:xfrm>
                    <a:prstGeom prst="rect">
                      <a:avLst/>
                    </a:prstGeom>
                  </pic:spPr>
                </pic:pic>
              </a:graphicData>
            </a:graphic>
          </wp:inline>
        </w:drawing>
      </w:r>
      <w:r>
        <w:t xml:space="preserve"> </w:t>
      </w:r>
      <w:r>
        <w:t xml:space="preserve">negated within</w:t>
      </w:r>
      <w:r>
        <w:rPr>
          <w:rFonts w:cs="Arial"/>
        </w:rPr>
        <w:fldChar w:fldCharType="begin"/>
      </w:r>
      <w:r>
        <w:instrText xml:space="preserve">XE"</w:instrText>
      </w:r>
      <w:r w:rsidRPr="00413D75">
        <w:rPr>
          <w:rFonts w:cs="Arial"/>
        </w:rPr>
        <w:instrText xml:space="preserve">negated within</w:instrText>
      </w:r>
      <w:r>
        <w:instrText xml:space="preserve">"</w:instrText>
      </w:r>
      <w:r>
        <w:rPr>
          <w:rFonts w:cs="Arial"/>
        </w:rPr>
        <w:fldChar w:fldCharType="end"/>
      </w:r>
      <w:r>
        <w:t xml:space="preserve"> : </w:t>
      </w:r>
      <w:hyperlink w:anchor="_66d62b068053cee3464e1e03e6035eed" w:history="1">
        <w:r>
          <w:rStyle w:val="Hyperlink"/>
          <w:rPr>
            <w:rStyle w:val="Hyperlink"/>
          </w:rPr>
          <w:t xml:space="preserve">Context</w:t>
        </w:r>
      </w:hyperlink>
      <w:r>
        <w:t xml:space="preserve"> [</w:t>
      </w:r>
      <w:r>
        <w:t xml:space="preserve">*</w:t>
      </w:r>
      <w:r>
        <w:t xml:space="preserve">]</w:t>
      </w:r>
      <w:r>
        <w:t xml:space="preserve"> </w:t>
      </w:r>
    </w:p>
    <w:p w:rsidP="004E3AD0" w:rsidR="00347871" w:rsidRDefault="00347871">
      <w:pPr>
        <w:pStyle w:val="BodyText"/>
        <w:spacing w:after="120" w:before="60"/>
        <w:ind w:firstLine="720"/>
      </w:pPr>
      <w:r>
        <w:t xml:space="preserve">Context in which a proposition is negated (required to be FALSE). Anything contextualized by the context is subject to the proposition.</w:t>
      </w:r>
    </w:p>
    <w:p w:rsidP="00347871" w:rsidR="00347871" w:rsidRDefault="00347871"/>
    <w:p w:rsidP="00347871" w:rsidR="00347871" w:rsidRDefault="00347871">
      <w:pPr>
        <w:pStyle w:val="Heading2"/>
      </w:pPr>
      <w:bookmarkStart w:id="_3bd7c7d249201ad6f2447c6d182ba7f1" w:name="_3bd7c7d249201ad6f2447c6d182ba7f1"/>
      <w:r>
        <w:t xml:space="preserve">Class Proposition</w:t>
      </w:r>
      <w:bookmarkEnd w:id="_3bd7c7d249201ad6f2447c6d182ba7f1"/>
      <w:r w:rsidRPr="003A31EC">
        <w:rPr>
          <w:rFonts w:cs="Arial"/>
        </w:rPr>
        <w:t xml:space="preserve"> </w:t>
      </w:r>
      <w:r>
        <w:rPr>
          <w:rFonts w:cs="Arial"/>
        </w:rPr>
        <w:fldChar w:fldCharType="begin"/>
      </w:r>
      <w:r>
        <w:instrText xml:space="preserve">XE"</w:instrText>
      </w:r>
      <w:r w:rsidRPr="00413D75">
        <w:rPr>
          <w:rFonts w:cs="Arial"/>
        </w:rPr>
        <w:instrText xml:space="preserve">Proposition</w:instrText>
      </w:r>
      <w:r>
        <w:instrText xml:space="preserve">"</w:instrText>
      </w:r>
      <w:r>
        <w:rPr>
          <w:rFonts w:cs="Arial"/>
        </w:rPr>
        <w:fldChar w:fldCharType="end"/>
      </w:r>
      <w:r w:rsidR="009E71B4">
        <w:rPr>
          <w:rFonts w:cs="Arial"/>
        </w:rPr>
        <w:t xml:space="preserve"> </w:t>
      </w:r>
    </w:p>
    <w:p w:rsidP="00F71BA8" w:rsidR="00347871" w:rsidRDefault="00347871">
      <w:r>
        <w:t xml:space="preserve">
          A proposition is statement, or condition with a truth value (true or false) that can be determined or asserted with some level of confidence (assessment of confidence being outside of this specification).
          <w:br/>
          All "facts", statements, speech acts, relationships and rules are propositions.
          <w:br/>
          Propositions may be asserted to be true within a context which they &lt;holds within&gt;.
          <w:br/>
          For a situation, the proposition is true if the situation is actual (i.e., takes place, obtains).
          <w:br/>
          <w:br/>
          [SBVR] the state of affairs is posited by the proposition and if the state of affairs were actual, the proposition would be true
          <w:br/>
          [CL] Sentence: unit of logical text which is true or false, i.e. which is assigned a truth-value in an interpretation
          <w:br/>
          [SOWA1999] Proposition
        </w:t>
      </w:r>
    </w:p>
    <w:p w:rsidP="00347871" w:rsidR="00347871" w:rsidRDefault="00347871">
      <w:pPr>
        <w:jc w:val="center"/>
      </w:pPr>
      <w:r>
        <w:rPr>
          <w:noProof/>
        </w:rPr>
        <w:drawing>
          <wp:inline distT="0" distB="0" distL="0" distR="0">
            <wp:extent cx="5334000" cy="2667000"/>
            <wp:effectExtent l="0" t="0" r="0" b="0"/>
            <wp:docPr id="600" name="Picture 995837406.emf" descr="99583740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995837406.emf"/>
                    <pic:cNvPicPr/>
                  </pic:nvPicPr>
                  <pic:blipFill>
                    <a:blip r:embed="mr_docxImage301" cstate="print"/>
                    <a:stretch>
                      <a:fillRect/>
                    </a:stretch>
                  </pic:blipFill>
                  <pic:spPr>
                    <a:xfrm rot="0">
                      <a:off x="0" y="0"/>
                      <a:ext cx="5334000" cy="266700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Proposition Detail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b8398b5a178c638b98597120ec51c4d" w:history="1">
        <w:r>
          <w:rStyle w:val="Hyperlink"/>
          <w:rPr>
            <w:rStyle w:val="Hyperlink"/>
          </w:rPr>
          <w:t xml:space="preserve">Identifiable Entity</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60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1414248466.emf"/>
                    <pic:cNvPicPr/>
                  </pic:nvPicPr>
                  <pic:blipFill>
                    <a:blip r:embed="mr_docxImage302"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w:t>
      </w:r>
      <w:r w:rsidR="0061586D">
        <w:t xml:space="preserve"> </w:t>
      </w:r>
      <w:r>
        <w:t xml:space="preserve">holds within</w:t>
      </w:r>
      <w:r>
        <w:rPr>
          <w:rFonts w:cs="Arial"/>
        </w:rPr>
        <w:fldChar w:fldCharType="begin"/>
      </w:r>
      <w:r>
        <w:instrText xml:space="preserve">XE"</w:instrText>
      </w:r>
      <w:r w:rsidRPr="00413D75">
        <w:rPr>
          <w:rFonts w:cs="Arial"/>
        </w:rPr>
        <w:instrText xml:space="preserve">holds within</w:instrText>
      </w:r>
      <w:r>
        <w:instrText xml:space="preserve">"</w:instrText>
      </w:r>
      <w:r>
        <w:rPr>
          <w:rFonts w:cs="Arial"/>
        </w:rPr>
        <w:fldChar w:fldCharType="end"/>
      </w:r>
      <w:r>
        <w:t xml:space="preserve"> : </w:t>
      </w:r>
      <w:hyperlink w:anchor="_66d62b068053cee3464e1e03e6035eed" w:history="1">
        <w:r>
          <w:rStyle w:val="Hyperlink"/>
          <w:rPr>
            <w:rStyle w:val="Hyperlink"/>
          </w:rPr>
          <w:t xml:space="preserve">Context</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98ff7066ce9f28f3ab4a80f88bc3fddc" w:history="1">
        <w:r w:rsidRPr="00446E2F">
          <w:rStyle w:val="Hyperlink"/>
          <w:rPr>
            <w:color w:val="0066FF"/>
            <w:u w:val="single"/>
          </w:rPr>
          <w:t xml:space="preserve">Assertion</w:t>
        </w:r>
      </w:hyperlink>
      <w:r w:rsidR="00446E2F">
        <w:t xml:space="preserve"> </w:t>
      </w:r>
    </w:p>
    <w:p w:rsidP="004E3AD0" w:rsidR="00347871" w:rsidRDefault="00347871">
      <w:pPr>
        <w:pStyle w:val="BodyText"/>
        <w:spacing w:after="120" w:before="60"/>
        <w:ind w:firstLine="720"/>
      </w:pPr>
      <w:r>
        <w:t xml:space="preserve">Context in which a proposition is asserted (required to be true). Anything contextualized by the context is subject to the proposition.</w:t>
      </w:r>
    </w:p>
    <w:p w:rsidP="00347871" w:rsidR="00347871" w:rsidRDefault="00347871">
      <w:pPr>
        <w:ind w:hanging="245" w:left="605"/>
      </w:pPr>
      <w:r>
        <w:rPr>
          <w:noProof/>
        </w:rPr>
        <w:drawing>
          <wp:inline distT="0" distB="0" distL="0" distR="0">
            <wp:extent cx="152400" cy="152400"/>
            <wp:effectExtent l="0" t="0" r="0" b="0"/>
            <wp:docPr id="60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1414248466.emf"/>
                    <pic:cNvPicPr/>
                  </pic:nvPicPr>
                  <pic:blipFill>
                    <a:blip r:embed="mr_docxImage303"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negated within</w:t>
      </w:r>
      <w:r>
        <w:rPr>
          <w:rFonts w:cs="Arial"/>
        </w:rPr>
        <w:fldChar w:fldCharType="begin"/>
      </w:r>
      <w:r>
        <w:instrText xml:space="preserve">XE"</w:instrText>
      </w:r>
      <w:r w:rsidRPr="00413D75">
        <w:rPr>
          <w:rFonts w:cs="Arial"/>
        </w:rPr>
        <w:instrText xml:space="preserve">negated within</w:instrText>
      </w:r>
      <w:r>
        <w:instrText xml:space="preserve">"</w:instrText>
      </w:r>
      <w:r>
        <w:rPr>
          <w:rFonts w:cs="Arial"/>
        </w:rPr>
        <w:fldChar w:fldCharType="end"/>
      </w:r>
      <w:r>
        <w:t xml:space="preserve"> : </w:t>
      </w:r>
      <w:hyperlink w:anchor="_66d62b068053cee3464e1e03e6035eed" w:history="1">
        <w:r>
          <w:rStyle w:val="Hyperlink"/>
          <w:rPr>
            <w:rStyle w:val="Hyperlink"/>
          </w:rPr>
          <w:t xml:space="preserve">Context</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b7d76b6b461798fab057ad0106bcdfc9" w:history="1">
        <w:r w:rsidRPr="00446E2F">
          <w:rStyle w:val="Hyperlink"/>
          <w:rPr>
            <w:color w:val="0066FF"/>
            <w:u w:val="single"/>
          </w:rPr>
          <w:t xml:space="preserve">Negation</w:t>
        </w:r>
      </w:hyperlink>
      <w:r w:rsidR="00446E2F">
        <w:t xml:space="preserve"> </w:t>
      </w:r>
    </w:p>
    <w:p w:rsidP="004E3AD0" w:rsidR="00347871" w:rsidRDefault="00347871">
      <w:pPr>
        <w:pStyle w:val="BodyText"/>
        <w:spacing w:after="120" w:before="60"/>
        <w:ind w:firstLine="720"/>
      </w:pPr>
      <w:r>
        <w:t xml:space="preserve">Context in which a proposition is negated (required to be FALSE). Anything contextualized by the context is subject to the proposition.</w:t>
      </w:r>
    </w:p>
    <w:p w:rsidP="00347871" w:rsidR="00347871" w:rsidRDefault="00347871">
      <w:pPr>
        <w:ind w:hanging="245" w:left="605"/>
      </w:pPr>
      <w:r>
        <w:rPr>
          <w:noProof/>
        </w:rPr>
        <w:drawing>
          <wp:inline distT="0" distB="0" distL="0" distR="0">
            <wp:extent cx="152400" cy="152400"/>
            <wp:effectExtent l="0" t="0" r="0" b="0"/>
            <wp:docPr id="60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1414248466.emf"/>
                    <pic:cNvPicPr/>
                  </pic:nvPicPr>
                  <pic:blipFill>
                    <a:blip r:embed="mr_docxImage304"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qualified within</w:t>
      </w:r>
      <w:r>
        <w:rPr>
          <w:rFonts w:cs="Arial"/>
        </w:rPr>
        <w:fldChar w:fldCharType="begin"/>
      </w:r>
      <w:r>
        <w:instrText xml:space="preserve">XE"</w:instrText>
      </w:r>
      <w:r w:rsidRPr="00413D75">
        <w:rPr>
          <w:rFonts w:cs="Arial"/>
        </w:rPr>
        <w:instrText xml:space="preserve">qualified within</w:instrText>
      </w:r>
      <w:r>
        <w:instrText xml:space="preserve">"</w:instrText>
      </w:r>
      <w:r>
        <w:rPr>
          <w:rFonts w:cs="Arial"/>
        </w:rPr>
        <w:fldChar w:fldCharType="end"/>
      </w:r>
      <w:r>
        <w:t xml:space="preserve"> : </w:t>
      </w:r>
      <w:hyperlink w:anchor="_ef18e024624b062995d1bb5acd223c15" w:history="1">
        <w:r>
          <w:rStyle w:val="Hyperlink"/>
          <w:rPr>
            <w:rStyle w:val="Hyperlink"/>
          </w:rPr>
          <w:t xml:space="preserve">Proposition Variable</w:t>
        </w:r>
      </w:hyperlink>
      <w:r>
        <w:t xml:space="preserve"> [</w:t>
      </w:r>
      <w:r>
        <w:t xml:space="preserve">0..1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198cd837d516346ff8e3a9ae24a3caf2" w:history="1">
        <w:r w:rsidRPr="00446E2F">
          <w:rStyle w:val="Hyperlink"/>
          <w:rPr>
            <w:color w:val="0066FF"/>
            <w:u w:val="single"/>
          </w:rPr>
          <w:t xml:space="preserve">Qualified Proposition</w:t>
        </w:r>
      </w:hyperlink>
      <w:r w:rsidR="00446E2F">
        <w:t xml:space="preserve"> </w:t>
      </w:r>
    </w:p>
    <w:p w:rsidP="00347871" w:rsidR="00347871" w:rsidRDefault="00347871"/>
    <w:p w:rsidP="00347871" w:rsidR="00347871" w:rsidRDefault="00347871">
      <w:pPr>
        <w:pStyle w:val="Heading2"/>
      </w:pPr>
      <w:bookmarkStart w:id="_f2afd42e2b6e88484b5534f68f8549c1" w:name="_f2afd42e2b6e88484b5534f68f8549c1"/>
      <w:r>
        <w:t xml:space="preserve">Class Temporal Entity</w:t>
      </w:r>
      <w:bookmarkEnd w:id="_f2afd42e2b6e88484b5534f68f8549c1"/>
      <w:r w:rsidRPr="003A31EC">
        <w:rPr>
          <w:rFonts w:cs="Arial"/>
        </w:rPr>
        <w:t xml:space="preserve"> </w:t>
      </w:r>
      <w:r>
        <w:rPr>
          <w:rFonts w:cs="Arial"/>
        </w:rPr>
        <w:fldChar w:fldCharType="begin"/>
      </w:r>
      <w:r>
        <w:instrText xml:space="preserve">XE"</w:instrText>
      </w:r>
      <w:r w:rsidRPr="00413D75">
        <w:rPr>
          <w:rFonts w:cs="Arial"/>
        </w:rPr>
        <w:instrText xml:space="preserve">Temporal Entity</w:instrText>
      </w:r>
      <w:r>
        <w:instrText xml:space="preserve">"</w:instrText>
      </w:r>
      <w:r>
        <w:rPr>
          <w:rFonts w:cs="Arial"/>
        </w:rPr>
        <w:fldChar w:fldCharType="end"/>
      </w:r>
      <w:r w:rsidR="009E71B4">
        <w:rPr>
          <w:rFonts w:cs="Arial"/>
        </w:rPr>
        <w:t xml:space="preserve"> </w:t>
      </w:r>
    </w:p>
    <w:p w:rsidP="00F71BA8" w:rsidR="00347871" w:rsidRDefault="00347871">
      <w:r>
        <w:t xml:space="preserve">
          A temporal is anything that has a timespan. Temporal things may have temporal relationships with other temporal things.
          <w:br/>
          <w:br/>
          Note that relationships defined for [DTV] Time Intervals may be specified for &lt;temporal Entity&gt; but are not specified in SMIF. 
          <w:br/>
          <w:br/>
          [SOWA1999] Continuant
        </w:t>
      </w:r>
    </w:p>
    <w:p w:rsidP="00347871" w:rsidR="00347871" w:rsidRDefault="00347871">
      <w:pPr>
        <w:jc w:val="center"/>
      </w:pPr>
      <w:r>
        <w:rPr>
          <w:noProof/>
        </w:rPr>
        <w:drawing>
          <wp:inline distT="0" distB="0" distL="0" distR="0">
            <wp:extent cx="3171825" cy="2600325"/>
            <wp:effectExtent l="0" t="0" r="0" b="0"/>
            <wp:docPr id="608" name="Picture -566938044.emf" descr="-56693804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566938044.emf"/>
                    <pic:cNvPicPr/>
                  </pic:nvPicPr>
                  <pic:blipFill>
                    <a:blip r:embed="mr_docxImage305" cstate="print"/>
                    <a:stretch>
                      <a:fillRect/>
                    </a:stretch>
                  </pic:blipFill>
                  <pic:spPr>
                    <a:xfrm rot="0">
                      <a:off x="0" y="0"/>
                      <a:ext cx="3171825" cy="260032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Temporal Entity Detail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b8398b5a178c638b98597120ec51c4d" w:history="1">
        <w:r>
          <w:rStyle w:val="Hyperlink"/>
          <w:rPr>
            <w:rStyle w:val="Hyperlink"/>
          </w:rPr>
          <w:t xml:space="preserve">Identifiable Entity</w:t>
        </w:r>
      </w:hyperlink>
    </w:p>
    <w:p w:rsidP="00347871" w:rsidR="00347871" w:rsidRDefault="00347871"/>
    <w:p w:rsidP="00347871" w:rsidR="00347871" w:rsidRDefault="00347871">
      <w:pPr>
        <w:pStyle w:val="Heading2"/>
      </w:pPr>
      <w:bookmarkStart w:id="_a52cb0ff6e414b3170b58afe10b6afcb" w:name="_a52cb0ff6e414b3170b58afe10b6afcb"/>
      <w:r>
        <w:t xml:space="preserve">Class Thing</w:t>
      </w:r>
      <w:bookmarkEnd w:id="_a52cb0ff6e414b3170b58afe10b6afcb"/>
      <w:r w:rsidRPr="003A31EC">
        <w:rPr>
          <w:rFonts w:cs="Arial"/>
        </w:rPr>
        <w:t xml:space="preserve"> </w:t>
      </w:r>
      <w:r>
        <w:rPr>
          <w:rFonts w:cs="Arial"/>
        </w:rPr>
        <w:fldChar w:fldCharType="begin"/>
      </w:r>
      <w:r>
        <w:instrText xml:space="preserve">XE"</w:instrText>
      </w:r>
      <w:r w:rsidRPr="00413D75">
        <w:rPr>
          <w:rFonts w:cs="Arial"/>
        </w:rPr>
        <w:instrText xml:space="preserve">Thing</w:instrText>
      </w:r>
      <w:r>
        <w:instrText xml:space="preserve">"</w:instrText>
      </w:r>
      <w:r>
        <w:rPr>
          <w:rFonts w:cs="Arial"/>
        </w:rPr>
        <w:fldChar w:fldCharType="end"/>
      </w:r>
      <w:r w:rsidR="009E71B4">
        <w:rPr>
          <w:rFonts w:cs="Arial"/>
        </w:rPr>
        <w:t xml:space="preserve"> </w:t>
      </w:r>
    </w:p>
    <w:p w:rsidP="00F71BA8" w:rsidR="00347871" w:rsidRDefault="00347871">
      <w:r>
        <w:t xml:space="preserve">
          Any thing or value that does or may exist in any possible world. Thing is the supertype of all types and may therefore participate in unbounded relations.
          <w:br/>
          Instances of Thing are referred to as "a thing" in this model.
          <w:br/>
          <w:br/>
          [IDEAS] Thing
          <w:br/>
          [OWL] Thing
          <w:br/>
          [ISO 1087] object: anything perceivable or conceivable
          <w:br/>
          [FIBO] Thing
          <w:br/>
          [Guizzardi] Thing
          <w:br/>
          [FUML] Element
          <w:br/>
          [SOWA1999] "T"
          <w:br/>
          [OWL] rdfs:Resource
          <w:br/>
        </w:t>
      </w:r>
    </w:p>
    <w:p w:rsidP="00347871" w:rsidR="00347871" w:rsidRDefault="00347871">
      <w:pPr>
        <w:jc w:val="center"/>
      </w:pPr>
      <w:r>
        <w:rPr>
          <w:noProof/>
        </w:rPr>
        <w:drawing>
          <wp:inline distT="0" distB="0" distL="0" distR="0">
            <wp:extent cx="6188075" cy="4008764"/>
            <wp:effectExtent l="0" t="0" r="0" b="0"/>
            <wp:docPr id="610" name="Picture 1920960338.emf" descr="192096033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1920960338.emf"/>
                    <pic:cNvPicPr/>
                  </pic:nvPicPr>
                  <pic:blipFill>
                    <a:blip r:embed="mr_docxImage306" cstate="print"/>
                    <a:stretch>
                      <a:fillRect/>
                    </a:stretch>
                  </pic:blipFill>
                  <pic:spPr>
                    <a:xfrm rot="0">
                      <a:off x="0" y="0"/>
                      <a:ext cx="6188075" cy="4008764"/>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Thing Detail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612"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429027647.emf"/>
                    <pic:cNvPicPr/>
                  </pic:nvPicPr>
                  <pic:blipFill>
                    <a:blip r:embed="mr_docxImage307"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defined in</w:t>
      </w:r>
      <w:r>
        <w:rPr>
          <w:rFonts w:cs="Arial"/>
        </w:rPr>
        <w:fldChar w:fldCharType="begin"/>
      </w:r>
      <w:r>
        <w:instrText xml:space="preserve">XE"</w:instrText>
      </w:r>
      <w:r w:rsidRPr="00413D75">
        <w:rPr>
          <w:rFonts w:cs="Arial"/>
        </w:rPr>
        <w:instrText xml:space="preserve">defined in</w:instrText>
      </w:r>
      <w:r>
        <w:instrText xml:space="preserve">"</w:instrText>
      </w:r>
      <w:r>
        <w:rPr>
          <w:rFonts w:cs="Arial"/>
        </w:rPr>
        <w:fldChar w:fldCharType="end"/>
      </w:r>
      <w:r>
        <w:t xml:space="preserve"> : </w:t>
      </w:r>
      <w:hyperlink w:anchor="_693daf0a0de3f4b82a04aee474c3f151" w:history="1">
        <w:r>
          <w:rStyle w:val="Hyperlink"/>
          <w:rPr>
            <w:rStyle w:val="Hyperlink"/>
          </w:rPr>
          <w:t xml:space="preserve">Lexical Scope</w:t>
        </w:r>
      </w:hyperlink>
      <w:r>
        <w:t xml:space="preserve"> [</w:t>
      </w:r>
      <w:r>
        <w:t xml:space="preserve">1</w:t>
      </w:r>
      <w:r>
        <w:t xml:space="preserve">]</w:t>
      </w:r>
      <w:r>
        <w:t xml:space="preserve"> </w:t>
      </w:r>
      <w:r>
        <w:t xml:space="preserve">  </w:t>
      </w:r>
      <w:r w:rsidRPr="00833C5F">
        <w:rPr>
          <w:i/>
        </w:rPr>
        <w:t xml:space="preserve">Subsets</w:t>
      </w:r>
      <w:r>
        <w:t xml:space="preserve">: </w:t>
      </w:r>
      <w:r>
        <w:t xml:space="preserve">in context of</w:t>
      </w:r>
      <w:r>
        <w:t xml:space="preserve">:</w:t>
      </w:r>
      <w:hyperlink w:anchor="_66d62b068053cee3464e1e03e6035eed" w:history="1">
        <w:r>
          <w:rStyle w:val="Hyperlink"/>
          <w:rPr>
            <w:rStyle w:val="Hyperlink"/>
          </w:rPr>
          <w:t xml:space="preserve">Context</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3f8ee3c0c2369667c3f31d50e0ff6f83" w:history="1">
        <w:r w:rsidRPr="00446E2F">
          <w:rStyle w:val="Hyperlink"/>
          <w:rPr>
            <w:color w:val="0066FF"/>
            <w:u w:val="single"/>
          </w:rPr>
          <w:t xml:space="preserve">Definition</w:t>
        </w:r>
      </w:hyperlink>
      <w:r w:rsidR="00446E2F">
        <w:t xml:space="preserve"> </w:t>
      </w:r>
    </w:p>
    <w:p w:rsidP="004E3AD0" w:rsidR="00347871" w:rsidRDefault="00347871">
      <w:pPr>
        <w:pStyle w:val="BodyText"/>
        <w:spacing w:after="120" w:before="60"/>
        <w:ind w:firstLine="720"/>
      </w:pPr>
      <w:r>
        <w:t xml:space="preserve">
          Lexical scope defining model elements.
          <w:br/>
          [UML]owner
        </w:t>
      </w:r>
    </w:p>
    <w:p w:rsidP="00347871" w:rsidR="00347871" w:rsidRDefault="00347871">
      <w:pPr>
        <w:ind w:hanging="245" w:left="605"/>
      </w:pPr>
      <w:r>
        <w:rPr>
          <w:noProof/>
        </w:rPr>
        <w:drawing>
          <wp:inline distT="0" distB="0" distL="0" distR="0">
            <wp:extent cx="152400" cy="152400"/>
            <wp:effectExtent l="0" t="0" r="0" b="0"/>
            <wp:docPr id="61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1414248466.emf"/>
                    <pic:cNvPicPr/>
                  </pic:nvPicPr>
                  <pic:blipFill>
                    <a:blip r:embed="mr_docxImage308"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in context of</w:t>
      </w:r>
      <w:r>
        <w:rPr>
          <w:rFonts w:cs="Arial"/>
        </w:rPr>
        <w:fldChar w:fldCharType="begin"/>
      </w:r>
      <w:r>
        <w:instrText xml:space="preserve">XE"</w:instrText>
      </w:r>
      <w:r w:rsidRPr="00413D75">
        <w:rPr>
          <w:rFonts w:cs="Arial"/>
        </w:rPr>
        <w:instrText xml:space="preserve">in context of</w:instrText>
      </w:r>
      <w:r>
        <w:instrText xml:space="preserve">"</w:instrText>
      </w:r>
      <w:r>
        <w:rPr>
          <w:rFonts w:cs="Arial"/>
        </w:rPr>
        <w:fldChar w:fldCharType="end"/>
      </w:r>
      <w:r>
        <w:t xml:space="preserve"> : </w:t>
      </w:r>
      <w:hyperlink w:anchor="_66d62b068053cee3464e1e03e6035eed" w:history="1">
        <w:r>
          <w:rStyle w:val="Hyperlink"/>
          <w:rPr>
            <w:rStyle w:val="Hyperlink"/>
          </w:rPr>
          <w:t xml:space="preserve">Context</w:t>
        </w:r>
      </w:hyperlink>
      <w:r>
        <w:t xml:space="preserve"> [</w:t>
      </w:r>
      <w:r>
        <w:t xml:space="preserve">1..*</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52c887644007b8e51a1f6e976113707a" w:history="1">
        <w:r w:rsidRPr="00446E2F">
          <w:rStyle w:val="Hyperlink"/>
          <w:rPr>
            <w:color w:val="0066FF"/>
            <w:u w:val="single"/>
          </w:rPr>
          <w:t xml:space="preserve">Extent of Context</w:t>
        </w:r>
      </w:hyperlink>
      <w:r w:rsidR="00446E2F">
        <w:t xml:space="preserve"> </w:t>
      </w:r>
    </w:p>
    <w:p w:rsidP="004E3AD0" w:rsidR="00347871" w:rsidRDefault="00347871">
      <w:pPr>
        <w:pStyle w:val="BodyText"/>
        <w:spacing w:after="120" w:before="60"/>
        <w:ind w:firstLine="720"/>
      </w:pPr>
      <w:r>
        <w:t xml:space="preserve">
          A &lt;Context&gt; that contextualizes a thing making what it &lt;contextualizes&gt; subject to the propositions referenced by &lt;has assertion&gt; of the context.
          <w:br/>
          A thing may be &lt;in context of&gt; one or more context.
          <w:br/>
          [FIBO] hasContext
        </w:t>
      </w:r>
    </w:p>
    <w:p w:rsidP="00347871" w:rsidR="00347871" w:rsidRDefault="00347871">
      <w:pPr>
        <w:ind w:hanging="245" w:left="605"/>
      </w:pPr>
      <w:r>
        <w:rPr>
          <w:noProof/>
        </w:rPr>
        <w:drawing>
          <wp:inline distT="0" distB="0" distL="0" distR="0">
            <wp:extent cx="152400" cy="152400"/>
            <wp:effectExtent l="0" t="0" r="0" b="0"/>
            <wp:docPr id="61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1414248466.emf"/>
                    <pic:cNvPicPr/>
                  </pic:nvPicPr>
                  <pic:blipFill>
                    <a:blip r:embed="mr_docxImage309"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has type</w:t>
      </w:r>
      <w:r>
        <w:rPr>
          <w:rFonts w:cs="Arial"/>
        </w:rPr>
        <w:fldChar w:fldCharType="begin"/>
      </w:r>
      <w:r>
        <w:instrText xml:space="preserve">XE"</w:instrText>
      </w:r>
      <w:r w:rsidRPr="00413D75">
        <w:rPr>
          <w:rFonts w:cs="Arial"/>
        </w:rPr>
        <w:instrText xml:space="preserve">has type</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1..*</w:t>
      </w:r>
      <w:r>
        <w:t xml:space="preserve">]</w:t>
      </w:r>
      <w:r>
        <w:t xml:space="preserve"> </w:t>
      </w:r>
      <w:r>
        <w:t xml:space="preserve">  </w:t>
      </w:r>
      <w:r w:rsidRPr="00833C5F">
        <w:rPr>
          <w:i/>
        </w:rPr>
        <w:t xml:space="preserve">Subsets</w:t>
      </w:r>
      <w:r>
        <w:t xml:space="preserve">: </w:t>
      </w:r>
      <w:r>
        <w:t xml:space="preserve">in context of</w:t>
      </w:r>
      <w:r>
        <w:t xml:space="preserve">:</w:t>
      </w:r>
      <w:hyperlink w:anchor="_66d62b068053cee3464e1e03e6035eed" w:history="1">
        <w:r>
          <w:rStyle w:val="Hyperlink"/>
          <w:rPr>
            <w:rStyle w:val="Hyperlink"/>
          </w:rPr>
          <w:t xml:space="preserve">Context</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7930d7b301f56f0155603422a27ad833" w:history="1">
        <w:r w:rsidRPr="00446E2F">
          <w:rStyle w:val="Hyperlink"/>
          <w:rPr>
            <w:color w:val="0066FF"/>
            <w:u w:val="single"/>
          </w:rPr>
          <w:t xml:space="preserve">Extent of Type</w:t>
        </w:r>
      </w:hyperlink>
      <w:r w:rsidR="00446E2F">
        <w:t xml:space="preserve"> </w:t>
      </w:r>
    </w:p>
    <w:p w:rsidP="004E3AD0" w:rsidR="00347871" w:rsidRDefault="00347871">
      <w:pPr>
        <w:pStyle w:val="BodyText"/>
        <w:spacing w:after="120" w:before="60"/>
        <w:ind w:firstLine="720"/>
      </w:pPr>
      <w:r>
        <w:t xml:space="preserve">
          A type that holds for something.
          <w:br/>
          Things may have multiple types and these types may change over time. 
          <w:br/>
          The &lt;categorized&gt; thing satisfies the constraints of the &lt;has type&gt; type.
          <w:br/>
          [FIBO] isClassifiedBy
          <w:br/>
          [OWL] rdf:type
        </w:t>
      </w:r>
    </w:p>
    <w:p w:rsidP="00347871" w:rsidR="00347871" w:rsidRDefault="00347871">
      <w:pPr>
        <w:ind w:hanging="245" w:left="605"/>
      </w:pPr>
      <w:r>
        <w:rPr>
          <w:noProof/>
        </w:rPr>
        <w:drawing>
          <wp:inline distT="0" distB="0" distL="0" distR="0">
            <wp:extent cx="152400" cy="152400"/>
            <wp:effectExtent l="0" t="0" r="0" b="0"/>
            <wp:docPr id="618" name="Picture -429027647.emf" descr="-4290276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429027647.emf"/>
                    <pic:cNvPicPr/>
                  </pic:nvPicPr>
                  <pic:blipFill>
                    <a:blip r:embed="mr_docxImage310"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stated by</w:t>
      </w:r>
      <w:r>
        <w:rPr>
          <w:rFonts w:cs="Arial"/>
        </w:rPr>
        <w:fldChar w:fldCharType="begin"/>
      </w:r>
      <w:r>
        <w:instrText xml:space="preserve">XE"</w:instrText>
      </w:r>
      <w:r w:rsidRPr="00413D75">
        <w:rPr>
          <w:rFonts w:cs="Arial"/>
        </w:rPr>
        <w:instrText xml:space="preserve">stated by</w:instrText>
      </w:r>
      <w:r>
        <w:instrText xml:space="preserve">"</w:instrText>
      </w:r>
      <w:r>
        <w:rPr>
          <w:rFonts w:cs="Arial"/>
        </w:rPr>
        <w:fldChar w:fldCharType="end"/>
      </w:r>
      <w:r>
        <w:t xml:space="preserve"> : </w:t>
      </w:r>
      <w:hyperlink w:anchor="_693daf0a0de3f4b82a04aee474c3f151" w:history="1">
        <w:r>
          <w:rStyle w:val="Hyperlink"/>
          <w:rPr>
            <w:rStyle w:val="Hyperlink"/>
          </w:rPr>
          <w:t xml:space="preserve">Lexical Scope</w:t>
        </w:r>
      </w:hyperlink>
      <w:r>
        <w:t xml:space="preserve"> [</w:t>
      </w:r>
      <w:r>
        <w:t xml:space="preserve">0..1</w:t>
      </w:r>
      <w:r>
        <w:t xml:space="preserve">]</w:t>
      </w:r>
      <w:r>
        <w:t xml:space="preserve"> </w:t>
      </w:r>
      <w:r>
        <w:t xml:space="preserve">  </w:t>
      </w:r>
      <w:r w:rsidRPr="00833C5F">
        <w:rPr>
          <w:i/>
        </w:rPr>
        <w:t xml:space="preserve">Subsets</w:t>
      </w:r>
      <w:r>
        <w:t xml:space="preserve">: </w:t>
      </w:r>
      <w:r>
        <w:t xml:space="preserve">defined in</w:t>
      </w:r>
      <w:r>
        <w:t xml:space="preserve">:</w:t>
      </w:r>
      <w:hyperlink w:anchor="_693daf0a0de3f4b82a04aee474c3f151" w:history="1">
        <w:r>
          <w:rStyle w:val="Hyperlink"/>
          <w:rPr>
            <w:rStyle w:val="Hyperlink"/>
          </w:rPr>
          <w:t xml:space="preserve">Lexical Scope</w:t>
        </w:r>
      </w:hyperlink>
      <w:r>
        <w:rPr>
          <w:rStyle w:val="Hyperlink"/>
        </w:rPr>
        <w:t xml:space="preserve"> </w:t>
      </w:r>
      <w:r>
        <w:t xml:space="preserve">  </w:t>
      </w:r>
      <w:r>
        <w:t xml:space="preserve">holds within</w:t>
      </w:r>
      <w:r>
        <w:t xml:space="preserve">:</w:t>
      </w:r>
      <w:hyperlink w:anchor="_66d62b068053cee3464e1e03e6035eed" w:history="1">
        <w:r>
          <w:rStyle w:val="Hyperlink"/>
          <w:rPr>
            <w:rStyle w:val="Hyperlink"/>
          </w:rPr>
          <w:t xml:space="preserve">Context</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ae63cfff50cedcc072b5771554ea61a3" w:history="1">
        <w:r w:rsidRPr="00446E2F">
          <w:rStyle w:val="Hyperlink"/>
          <w:rPr>
            <w:color w:val="0066FF"/>
            <w:u w:val="single"/>
          </w:rPr>
          <w:t xml:space="preserve">Statement</w:t>
        </w:r>
      </w:hyperlink>
      <w:r w:rsidR="00446E2F">
        <w:t xml:space="preserve"> </w:t>
      </w:r>
    </w:p>
    <w:p w:rsidP="004E3AD0" w:rsidR="00347871" w:rsidRDefault="00347871">
      <w:pPr>
        <w:pStyle w:val="BodyText"/>
        <w:spacing w:after="120" w:before="60"/>
        <w:ind w:firstLine="720"/>
      </w:pPr>
      <w:r>
        <w:t xml:space="preserve">&lt;stated by&gt; is a lexical scope that both defines and asserts a model element.</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SMIF Conceptual Model::Types</w:t>
      </w:r>
    </w:p>
    <w:p w:rsidP="00A318C1" w:rsidR="00347871" w:rsidRDefault="00347871">
      <w:pPr>
        <w:pStyle w:val="BodyText"/>
      </w:pPr>
      <w:r>
        <w:t xml:space="preserve">
          Types provide for ways to categorize anything based on what it is, the roles it plays or the phases it may be in.
          <w:br/>
          Something may be categorized by any number of types (multiple classification assumption).
        </w:t>
      </w:r>
    </w:p>
    <w:p w:rsidP="00347871" w:rsidR="00347871" w:rsidRDefault="00347871">
      <w:pPr>
        <w:pStyle w:val="Heading2"/>
      </w:pPr>
      <w:r>
        <w:t xml:space="preserve">Diagram: </w:t>
      </w:r>
      <w:r>
        <w:t xml:space="preserve">Type-instance</w:t>
      </w:r>
    </w:p>
    <w:p w:rsidP="00347871" w:rsidR="00347871" w:rsidRDefault="00347871">
      <w:pPr>
        <w:jc w:val="center"/>
        <w:rPr>
          <w:rFonts w:cs="Arial"/>
        </w:rPr>
      </w:pPr>
      <w:r>
        <w:rPr>
          <w:noProof/>
        </w:rPr>
        <w:drawing>
          <wp:inline distT="0" distB="0" distL="0" distR="0">
            <wp:extent cx="3819525" cy="3305175"/>
            <wp:effectExtent l="0" t="0" r="0" b="0"/>
            <wp:docPr id="620" name="Picture 1117517236.emf" descr="111751723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1117517236.emf"/>
                    <pic:cNvPicPr/>
                  </pic:nvPicPr>
                  <pic:blipFill>
                    <a:blip r:embed="mr_docxImage311" cstate="print"/>
                    <a:stretch>
                      <a:fillRect/>
                    </a:stretch>
                  </pic:blipFill>
                  <pic:spPr>
                    <a:xfrm rot="0">
                      <a:off x="0" y="0"/>
                      <a:ext cx="3819525" cy="330517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Type-instance</w:t>
      </w:r>
    </w:p>
    <w:p w:rsidP="00347871" w:rsidR="00347871" w:rsidRDefault="00347871">
      <w:pPr>
        <w:pStyle w:val="Heading2"/>
      </w:pPr>
      <w:r>
        <w:t xml:space="preserve">Diagram: </w:t>
      </w:r>
      <w:r>
        <w:t xml:space="preserve">Types</w:t>
      </w:r>
    </w:p>
    <w:p w:rsidP="00347871" w:rsidR="00347871" w:rsidRDefault="00347871">
      <w:pPr>
        <w:jc w:val="center"/>
        <w:rPr>
          <w:rFonts w:cs="Arial"/>
        </w:rPr>
      </w:pPr>
      <w:r>
        <w:rPr>
          <w:noProof/>
        </w:rPr>
        <w:drawing>
          <wp:inline distT="0" distB="0" distL="0" distR="0">
            <wp:extent cx="6188075" cy="5017772"/>
            <wp:effectExtent l="0" t="0" r="0" b="0"/>
            <wp:docPr id="622" name="Picture -768137945.emf" descr="-76813794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768137945.emf"/>
                    <pic:cNvPicPr/>
                  </pic:nvPicPr>
                  <pic:blipFill>
                    <a:blip r:embed="mr_docxImage312" cstate="print"/>
                    <a:stretch>
                      <a:fillRect/>
                    </a:stretch>
                  </pic:blipFill>
                  <pic:spPr>
                    <a:xfrm rot="0">
                      <a:off x="0" y="0"/>
                      <a:ext cx="6188075" cy="5017772"/>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Types</w:t>
      </w:r>
    </w:p>
    <w:p w:rsidP="00347871" w:rsidR="00347871" w:rsidRDefault="00347871">
      <w:r>
        <w:t xml:space="preserve"> </w:t>
      </w:r>
    </w:p>
    <w:p w:rsidP="00347871" w:rsidR="00347871" w:rsidRDefault="00347871"/>
    <w:p w:rsidP="00347871" w:rsidR="00347871" w:rsidRDefault="00347871">
      <w:pPr>
        <w:pStyle w:val="Heading2"/>
      </w:pPr>
      <w:bookmarkStart w:id="_a09117831b97c480bde825e7cd3696eb" w:name="_a09117831b97c480bde825e7cd3696eb"/>
      <w:r>
        <w:t xml:space="preserve">Class Entity Type</w:t>
      </w:r>
      <w:bookmarkEnd w:id="_a09117831b97c480bde825e7cd3696eb"/>
      <w:r w:rsidRPr="003A31EC">
        <w:rPr>
          <w:rFonts w:cs="Arial"/>
        </w:rPr>
        <w:t xml:space="preserve"> </w:t>
      </w:r>
      <w:r>
        <w:rPr>
          <w:rFonts w:cs="Arial"/>
        </w:rPr>
        <w:fldChar w:fldCharType="begin"/>
      </w:r>
      <w:r>
        <w:instrText xml:space="preserve">XE"</w:instrText>
      </w:r>
      <w:r w:rsidRPr="00413D75">
        <w:rPr>
          <w:rFonts w:cs="Arial"/>
        </w:rPr>
        <w:instrText xml:space="preserve">Entity Type</w:instrText>
      </w:r>
      <w:r>
        <w:instrText xml:space="preserve">"</w:instrText>
      </w:r>
      <w:r>
        <w:rPr>
          <w:rFonts w:cs="Arial"/>
        </w:rPr>
        <w:fldChar w:fldCharType="end"/>
      </w:r>
      <w:r w:rsidR="009E71B4">
        <w:rPr>
          <w:rFonts w:cs="Arial"/>
        </w:rPr>
        <w:t xml:space="preserve"> </w:t>
      </w:r>
    </w:p>
    <w:p w:rsidP="00F71BA8" w:rsidR="00347871" w:rsidRDefault="00347871">
      <w:r>
        <w:t xml:space="preserve">
          A type of an identifiable entity. All concrete entity instances must have at least one entity type. Entity type may be mixed with other types to fully define an entity.
          <w:br/>
          <w:br/>
          [FUML] Classifier
          <w:br/>
          <w:br/>
          [Guarino1994] Substantial or Pseudo-Sortal (Substantial being concrete)
          <w:br/>
          [Guizzardi]  A  Rigid Universal.
          <w:br/>
          (Rigid Universal): A universal G is rigid (or modally constant) iff for any w,w ∈ W 3. extw(G) = extw(G)  Putting definitions 4.1 and 4.3 together, we have that for any rigid universal G the following is true 4. ext(G) = extw(G), for all w ∈ W A rigid universal is one that applies to its instances necessarily, i.e., in every possible world. Every substance sortal G is a rigid universal. 
          <w:br/>
          [OWL] rdfs:Class (as Entity Type does not include values). However, non=primitive values are typically represented as rdfs:Class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fe1514224ca21cedba7b2b29802db50" w:history="1">
        <w:r>
          <w:rStyle w:val="Hyperlink"/>
          <w:rPr>
            <w:rStyle w:val="Hyperlink"/>
          </w:rPr>
          <w:t xml:space="preserve">Type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62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1414248466.emf"/>
                    <pic:cNvPicPr/>
                  </pic:nvPicPr>
                  <pic:blipFill>
                    <a:blip r:embed="mr_docxImage313"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p>
    <w:p w:rsidP="00347871" w:rsidR="00347871" w:rsidRDefault="00347871"/>
    <w:p w:rsidP="00347871" w:rsidR="00347871" w:rsidRDefault="00347871">
      <w:pPr>
        <w:pStyle w:val="Heading2"/>
      </w:pPr>
      <w:bookmarkStart w:id="_7930d7b301f56f0155603422a27ad833" w:name="_7930d7b301f56f0155603422a27ad833"/>
      <w:r>
        <w:t xml:space="preserve">Association Extent of Type</w:t>
      </w:r>
      <w:bookmarkEnd w:id="_7930d7b301f56f0155603422a27ad833"/>
      <w:r w:rsidRPr="003A31EC">
        <w:rPr>
          <w:rFonts w:cs="Arial"/>
        </w:rPr>
        <w:t xml:space="preserve"> </w:t>
      </w:r>
      <w:r>
        <w:rPr>
          <w:rFonts w:cs="Arial"/>
        </w:rPr>
        <w:fldChar w:fldCharType="begin"/>
      </w:r>
      <w:r>
        <w:instrText xml:space="preserve">XE"</w:instrText>
      </w:r>
      <w:r w:rsidRPr="00413D75">
        <w:rPr>
          <w:rFonts w:cs="Arial"/>
        </w:rPr>
        <w:instrText xml:space="preserve">Extent of Type</w:instrText>
      </w:r>
      <w:r>
        <w:instrText xml:space="preserve">"</w:instrText>
      </w:r>
      <w:r>
        <w:rPr>
          <w:rFonts w:cs="Arial"/>
        </w:rPr>
        <w:fldChar w:fldCharType="end"/>
      </w:r>
      <w:r w:rsidR="009E71B4">
        <w:rPr>
          <w:rFonts w:cs="Arial"/>
        </w:rPr>
        <w:t xml:space="preserve"> </w:t>
      </w:r>
    </w:p>
    <w:p w:rsidP="00F71BA8" w:rsidR="00347871" w:rsidRDefault="00347871">
      <w:r>
        <w:t xml:space="preserve">
          The relation between a type and the things that type categorizes, the instances which defines the extent of the type, a set.
          <w:br/>
          <w:br/>
          [IDEAS] typeInstance: A couple that asserts that a Thing is a member of a Type.
          <w:br/>
          <w:br/>
          [Guizzardi] (Extension functions): Let W be a non-empty set of
          <w:br/>
          possible worlds and let w ∈ W be a specific world. The extension function extw(G) maps a universal G to the set of its instances in world w. The extension function ext(G) provides a mapping to the set of instances of the
          <w:br/>
          universal G that exist in all possible worlds, such that ext(G) = U w∈W w ext (G)
          <w:br/>
          <w:br/>
          [OWL] ClassAssertion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2c887644007b8e51a1f6e976113707a" w:history="1">
        <w:r>
          <w:rStyle w:val="Hyperlink"/>
          <w:rPr>
            <w:rStyle w:val="Hyperlink"/>
          </w:rPr>
          <w:t xml:space="preserve">Extent of Context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62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1414248466.emf"/>
                    <pic:cNvPicPr/>
                  </pic:nvPicPr>
                  <pic:blipFill>
                    <a:blip r:embed="mr_docxImage314" cstate="print"/>
                    <a:stretch>
                      <a:fillRect/>
                    </a:stretch>
                  </pic:blipFill>
                  <pic:spPr>
                    <a:xfrm rot="0">
                      <a:off x="0" y="0"/>
                      <a:ext cx="152400" cy="152400"/>
                    </a:xfrm>
                    <a:prstGeom prst="rect">
                      <a:avLst/>
                    </a:prstGeom>
                  </pic:spPr>
                </pic:pic>
              </a:graphicData>
            </a:graphic>
          </wp:inline>
        </w:drawing>
      </w:r>
      <w:r>
        <w:t xml:space="preserve"> </w:t>
      </w:r>
      <w:r>
        <w:t xml:space="preserve">categorizes</w:t>
      </w:r>
      <w:r>
        <w:rPr>
          <w:rFonts w:cs="Arial"/>
        </w:rPr>
        <w:fldChar w:fldCharType="begin"/>
      </w:r>
      <w:r>
        <w:instrText xml:space="preserve">XE"</w:instrText>
      </w:r>
      <w:r w:rsidRPr="00413D75">
        <w:rPr>
          <w:rFonts w:cs="Arial"/>
        </w:rPr>
        <w:instrText xml:space="preserve">categorizes</w:instrText>
      </w:r>
      <w:r>
        <w:instrText xml:space="preserve">"</w:instrText>
      </w:r>
      <w:r>
        <w:rPr>
          <w:rFonts w:cs="Arial"/>
        </w:rPr>
        <w:fldChar w:fldCharType="end"/>
      </w:r>
      <w:r>
        <w:t xml:space="preserve"> : </w:t>
      </w:r>
      <w:hyperlink w:anchor="_a52cb0ff6e414b3170b58afe10b6afcb" w:history="1">
        <w:r>
          <w:rStyle w:val="Hyperlink"/>
          <w:rPr>
            <w:rStyle w:val="Hyperlink"/>
          </w:rPr>
          <w:t xml:space="preserve">Thing</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
          The set of things described by a type, the "extent" of the type.
          <w:br/>
          The thing a type &lt;categorizes&gt;  is subject to the &lt;has assertion&gt; propositions of the type.
          <w:br/>
          [FIBO] classifies
        </w:t>
      </w:r>
    </w:p>
    <w:p w:rsidP="00347871" w:rsidR="00347871" w:rsidRDefault="00347871">
      <w:pPr>
        <w:ind w:firstLine="720"/>
      </w:pPr>
      <w:r>
        <w:rPr>
          <w:noProof/>
        </w:rPr>
        <w:drawing>
          <wp:inline distT="0" distB="0" distL="0" distR="0">
            <wp:extent cx="152400" cy="152400"/>
            <wp:effectExtent l="0" t="0" r="0" b="0"/>
            <wp:docPr id="62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1414248466.emf"/>
                    <pic:cNvPicPr/>
                  </pic:nvPicPr>
                  <pic:blipFill>
                    <a:blip r:embed="mr_docxImage315" cstate="print"/>
                    <a:stretch>
                      <a:fillRect/>
                    </a:stretch>
                  </pic:blipFill>
                  <pic:spPr>
                    <a:xfrm rot="0">
                      <a:off x="0" y="0"/>
                      <a:ext cx="152400" cy="152400"/>
                    </a:xfrm>
                    <a:prstGeom prst="rect">
                      <a:avLst/>
                    </a:prstGeom>
                  </pic:spPr>
                </pic:pic>
              </a:graphicData>
            </a:graphic>
          </wp:inline>
        </w:drawing>
      </w:r>
      <w:r>
        <w:t xml:space="preserve"> </w:t>
      </w:r>
      <w:r>
        <w:t xml:space="preserve">has type</w:t>
      </w:r>
      <w:r>
        <w:rPr>
          <w:rFonts w:cs="Arial"/>
        </w:rPr>
        <w:fldChar w:fldCharType="begin"/>
      </w:r>
      <w:r>
        <w:instrText xml:space="preserve">XE"</w:instrText>
      </w:r>
      <w:r w:rsidRPr="00413D75">
        <w:rPr>
          <w:rFonts w:cs="Arial"/>
        </w:rPr>
        <w:instrText xml:space="preserve">has type</w:instrText>
      </w:r>
      <w:r>
        <w:instrText xml:space="preserve">"</w:instrText>
      </w:r>
      <w:r>
        <w:rPr>
          <w:rFonts w:cs="Arial"/>
        </w:rPr>
        <w:fldChar w:fldCharType="end"/>
      </w:r>
      <w:r>
        <w:t xml:space="preserve"> : </w:t>
      </w:r>
      <w:hyperlink w:anchor="_dfe1514224ca21cedba7b2b29802db50" w:history="1">
        <w:r>
          <w:rStyle w:val="Hyperlink"/>
          <w:rPr>
            <w:rStyle w:val="Hyperlink"/>
          </w:rPr>
          <w:t xml:space="preserve">Type</w:t>
        </w:r>
      </w:hyperlink>
      <w:r>
        <w:t xml:space="preserve"> [</w:t>
      </w:r>
      <w:r>
        <w:t xml:space="preserve">1..*</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
          A type that holds for something.
          <w:br/>
          Things may have multiple types and these types may change over time. 
          <w:br/>
          The &lt;categorized&gt; thing satisfies the constraints of the &lt;has type&gt; type.
          <w:br/>
          [FIBO] isClassifiedBy
          <w:br/>
          [OWL] rdf:type
        </w:t>
      </w:r>
    </w:p>
    <w:p w:rsidP="00347871" w:rsidR="00347871" w:rsidRDefault="00347871"/>
    <w:p w:rsidP="00347871" w:rsidR="00347871" w:rsidRDefault="00347871">
      <w:pPr>
        <w:pStyle w:val="Heading2"/>
      </w:pPr>
      <w:bookmarkStart w:id="_c91255b734db13a057f78e11bb46f1f7" w:name="_c91255b734db13a057f78e11bb46f1f7"/>
      <w:r>
        <w:t xml:space="preserve">Class Intersection Type</w:t>
      </w:r>
      <w:bookmarkEnd w:id="_c91255b734db13a057f78e11bb46f1f7"/>
      <w:r w:rsidRPr="003A31EC">
        <w:rPr>
          <w:rFonts w:cs="Arial"/>
        </w:rPr>
        <w:t xml:space="preserve"> </w:t>
      </w:r>
      <w:r>
        <w:rPr>
          <w:rFonts w:cs="Arial"/>
        </w:rPr>
        <w:fldChar w:fldCharType="begin"/>
      </w:r>
      <w:r>
        <w:instrText xml:space="preserve">XE"</w:instrText>
      </w:r>
      <w:r w:rsidRPr="00413D75">
        <w:rPr>
          <w:rFonts w:cs="Arial"/>
        </w:rPr>
        <w:instrText xml:space="preserve">Intersection Type</w:instrText>
      </w:r>
      <w:r>
        <w:instrText xml:space="preserve">"</w:instrText>
      </w:r>
      <w:r>
        <w:rPr>
          <w:rFonts w:cs="Arial"/>
        </w:rPr>
        <w:fldChar w:fldCharType="end"/>
      </w:r>
      <w:r w:rsidR="009E71B4">
        <w:rPr>
          <w:rFonts w:cs="Arial"/>
        </w:rPr>
        <w:t xml:space="preserve"> </w:t>
      </w:r>
    </w:p>
    <w:p w:rsidP="00F71BA8" w:rsidR="00347871" w:rsidRDefault="00347871">
      <w:r>
        <w:t xml:space="preserve">
          An intersection is a type that has an extent which is the complete intersection of the extents of all supertypes. Intersection is a stronger statement than a subtype as a subtype may not be a complete intersection.
          <w:br/>
          <w:br/>
          [MathWorld] The intersection of two sets A and B is the set of elements common to A and B. This is written A intersection B, and is pronounced "A intersection B" or "A cap B." 
          <w:br/>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fe1514224ca21cedba7b2b29802db50" w:history="1">
        <w:r>
          <w:rStyle w:val="Hyperlink"/>
          <w:rPr>
            <w:rStyle w:val="Hyperlink"/>
          </w:rPr>
          <w:t xml:space="preserve">Type</w:t>
        </w:r>
      </w:hyperlink>
    </w:p>
    <w:p w:rsidP="00347871" w:rsidR="00347871" w:rsidRDefault="00347871"/>
    <w:p w:rsidP="00347871" w:rsidR="00347871" w:rsidRDefault="00347871">
      <w:pPr>
        <w:pStyle w:val="Heading2"/>
      </w:pPr>
      <w:bookmarkStart w:id="_dfe1514224ca21cedba7b2b29802db50" w:name="_dfe1514224ca21cedba7b2b29802db50"/>
      <w:r>
        <w:t xml:space="preserve">Class Type</w:t>
      </w:r>
      <w:bookmarkEnd w:id="_dfe1514224ca21cedba7b2b29802db50"/>
      <w:r w:rsidRPr="003A31EC">
        <w:rPr>
          <w:rFonts w:cs="Arial"/>
        </w:rPr>
        <w:t xml:space="preserve"> </w:t>
      </w:r>
      <w:r>
        <w:rPr>
          <w:rFonts w:cs="Arial"/>
        </w:rPr>
        <w:fldChar w:fldCharType="begin"/>
      </w:r>
      <w:r>
        <w:instrText xml:space="preserve">XE"</w:instrText>
      </w:r>
      <w:r w:rsidRPr="00413D75">
        <w:rPr>
          <w:rFonts w:cs="Arial"/>
        </w:rPr>
        <w:instrText xml:space="preserve">Type</w:instrText>
      </w:r>
      <w:r>
        <w:instrText xml:space="preserve">"</w:instrText>
      </w:r>
      <w:r>
        <w:rPr>
          <w:rFonts w:cs="Arial"/>
        </w:rPr>
        <w:fldChar w:fldCharType="end"/>
      </w:r>
      <w:r w:rsidR="009E71B4">
        <w:rPr>
          <w:rFonts w:cs="Arial"/>
        </w:rPr>
        <w:t xml:space="preserve"> </w:t>
      </w:r>
    </w:p>
    <w:p w:rsidP="00F71BA8" w:rsidR="00347871" w:rsidRDefault="00347871">
      <w:r>
        <w:t xml:space="preserve">
          A &lt;Type&gt; is a categorization of any thing based on specific criteria. The specific criteria may or may not be formalized in a model.
          <w:br/>
          A &lt;Type&gt; &lt;categorizes&gt; a set of &lt;Thing&gt;s which comprises the "extent" of the type.
          <w:br/>
          A &lt;Type&gt; is a &lt;Context&gt; where the things it &lt;categorizes&gt; are &lt;in the context&gt; of the &lt;Type&gt;.
          <w:br/>
          <w:br/>
          [ISO 1087] general concept: concept (3.2.1) which corresponds to two or more objects (3.1.1) which form a group by reason of common properties
          <w:br/>
          [FIBO] Classifier: a standardized classification or delineation for something, per some scheme for such delineation, within a specified context
          <w:br/>
          [FUML] Type
          <w:br/>
          [CL] Type:: logical framework in which expressions in the logic are classified into syntactic or lexical categories (types) and restricted to apply only to arguments of a fixed type
          <w:br/>
          [Guarino1994] Discriminating Predicate
          <w:br/>
          [OWL] Union(rdfs:Class, rdfs:Datatype)
          <w:br/>
          <w:br/>
          Similar to:
          <w:br/>
          [IDEAS] Type: A set (or class) of Things. (Note that SMIF defines the extent of a type a a set, the type is the intent of that set which forms a predicate for which all members of the set is true)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6d62b068053cee3464e1e03e6035eed" w:history="1">
        <w:r>
          <w:rStyle w:val="Hyperlink"/>
          <w:rPr>
            <w:rStyle w:val="Hyperlink"/>
          </w:rPr>
          <w:t xml:space="preserve">Context</w:t>
        </w:r>
      </w:hyperlink>
      <w:r>
        <w:t xml:space="preserve">, </w:t>
      </w:r>
      <w:hyperlink w:anchor="_693daf0a0de3f4b82a04aee474c3f151" w:history="1">
        <w:r>
          <w:rStyle w:val="Hyperlink"/>
          <w:rPr>
            <w:rStyle w:val="Hyperlink"/>
          </w:rPr>
          <w:t xml:space="preserve">Lexical Scope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630"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1974473222.emf"/>
                    <pic:cNvPicPr/>
                  </pic:nvPicPr>
                  <pic:blipFill>
                    <a:blip r:embed="mr_docxImage316"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has supertype</w:t>
      </w:r>
      <w:r>
        <w:rPr>
          <w:rFonts w:cs="Arial"/>
        </w:rPr>
        <w:fldChar w:fldCharType="begin"/>
      </w:r>
      <w:r>
        <w:instrText xml:space="preserve">XE"</w:instrText>
      </w:r>
      <w:r w:rsidRPr="00413D75">
        <w:rPr>
          <w:rFonts w:cs="Arial"/>
        </w:rPr>
        <w:instrText xml:space="preserve">has supertype</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
          Supertypes(s) of a type as defined a Generalization Constraint. See "Generalization Constraint" for details.
          <w:br/>
          <w:br/>
          The extent (categorizes) of the subtype  is a subset of the extent of the supertype. Any statement that is true for all members of a supertype must also be true for all members of any subtype
          <w:br/>
          <w:br/>
          Has supertype is a derived association.
        </w:t>
      </w:r>
    </w:p>
    <w:p w:rsidP="00347871" w:rsidR="00347871" w:rsidRDefault="00347871">
      <w:pPr>
        <w:ind w:hanging="245" w:left="605"/>
      </w:pPr>
      <w:r>
        <w:rPr>
          <w:noProof/>
        </w:rPr>
        <w:drawing>
          <wp:inline distT="0" distB="0" distL="0" distR="0">
            <wp:extent cx="152400" cy="152400"/>
            <wp:effectExtent l="0" t="0" r="0" b="0"/>
            <wp:docPr id="63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1414248466.emf"/>
                    <pic:cNvPicPr/>
                  </pic:nvPicPr>
                  <pic:blipFill>
                    <a:blip r:embed="mr_docxImage317"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categorizes</w:t>
      </w:r>
      <w:r>
        <w:rPr>
          <w:rFonts w:cs="Arial"/>
        </w:rPr>
        <w:fldChar w:fldCharType="begin"/>
      </w:r>
      <w:r>
        <w:instrText xml:space="preserve">XE"</w:instrText>
      </w:r>
      <w:r w:rsidRPr="00413D75">
        <w:rPr>
          <w:rFonts w:cs="Arial"/>
        </w:rPr>
        <w:instrText xml:space="preserve">categorizes</w:instrText>
      </w:r>
      <w:r>
        <w:instrText xml:space="preserve">"</w:instrText>
      </w:r>
      <w:r>
        <w:rPr>
          <w:rFonts w:cs="Arial"/>
        </w:rPr>
        <w:fldChar w:fldCharType="end"/>
      </w:r>
      <w:r>
        <w:t xml:space="preserve"> : </w:t>
      </w:r>
      <w:hyperlink w:anchor="_a52cb0ff6e414b3170b58afe10b6afcb" w:history="1">
        <w:r>
          <w:rStyle w:val="Hyperlink"/>
          <w:rPr>
            <w:rStyle w:val="Hyperlink"/>
          </w:rPr>
          <w:t xml:space="preserve">Thing</w:t>
        </w:r>
      </w:hyperlink>
      <w:r>
        <w:t xml:space="preserve"> [</w:t>
      </w:r>
      <w:r>
        <w:t xml:space="preserve">*</w:t>
      </w:r>
      <w:r>
        <w:t xml:space="preserve">]</w:t>
      </w:r>
      <w:r>
        <w:t xml:space="preserve"> </w:t>
      </w:r>
      <w:r>
        <w:t xml:space="preserve">  </w:t>
      </w:r>
      <w:r w:rsidRPr="00833C5F">
        <w:rPr>
          <w:i/>
        </w:rPr>
        <w:t xml:space="preserve">Redefines</w:t>
      </w:r>
      <w:r>
        <w:t xml:space="preserve">: </w:t>
      </w:r>
      <w:r>
        <w:t xml:space="preserve">contextualizes</w:t>
      </w:r>
      <w:r>
        <w:t xml:space="preserve">:</w:t>
      </w:r>
      <w:hyperlink w:anchor="_d847ee03faa23264a18dd452d21972fc" w:history="1">
        <w:r>
          <w:rStyle w:val="Hyperlink"/>
          <w:rPr>
            <w:rStyle w:val="Hyperlink"/>
          </w:rPr>
          <w:t xml:space="preserve">Expression Context</w:t>
        </w:r>
      </w:hyperlink>
      <w:r>
        <w:rPr>
          <w:rStyle w:val="Hyperlink"/>
        </w:rP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7930d7b301f56f0155603422a27ad833" w:history="1">
        <w:r w:rsidRPr="00446E2F">
          <w:rStyle w:val="Hyperlink"/>
          <w:rPr>
            <w:color w:val="0066FF"/>
            <w:u w:val="single"/>
          </w:rPr>
          <w:t xml:space="preserve">Extent of Type</w:t>
        </w:r>
      </w:hyperlink>
      <w:r w:rsidR="00446E2F">
        <w:t xml:space="preserve"> </w:t>
      </w:r>
    </w:p>
    <w:p w:rsidP="004E3AD0" w:rsidR="00347871" w:rsidRDefault="00347871">
      <w:pPr>
        <w:pStyle w:val="BodyText"/>
        <w:spacing w:after="120" w:before="60"/>
        <w:ind w:firstLine="720"/>
      </w:pPr>
      <w:r>
        <w:t xml:space="preserve">
          The set of things described by a type, the "extent" of the type.
          <w:br/>
          The thing a type &lt;categorizes&gt;  is subject to the &lt;has assertion&gt; propositions of the type.
          <w:br/>
          [FIBO] classifies
        </w:t>
      </w:r>
    </w:p>
    <w:p w:rsidP="00347871" w:rsidR="00347871" w:rsidRDefault="00347871">
      <w:pPr>
        <w:ind w:hanging="245" w:left="605"/>
      </w:pPr>
      <w:r>
        <w:rPr>
          <w:noProof/>
        </w:rPr>
        <w:drawing>
          <wp:inline distT="0" distB="0" distL="0" distR="0">
            <wp:extent cx="152400" cy="152400"/>
            <wp:effectExtent l="0" t="0" r="0" b="0"/>
            <wp:docPr id="63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1414248466.emf"/>
                    <pic:cNvPicPr/>
                  </pic:nvPicPr>
                  <pic:blipFill>
                    <a:blip r:embed="mr_docxImage318"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has property</w:t>
      </w:r>
      <w:r>
        <w:rPr>
          <w:rFonts w:cs="Arial"/>
        </w:rPr>
        <w:fldChar w:fldCharType="begin"/>
      </w:r>
      <w:r>
        <w:instrText xml:space="preserve">XE"</w:instrText>
      </w:r>
      <w:r w:rsidRPr="00413D75">
        <w:rPr>
          <w:rFonts w:cs="Arial"/>
        </w:rPr>
        <w:instrText xml:space="preserve">has property</w:instrText>
      </w:r>
      <w:r>
        <w:instrText xml:space="preserve">"</w:instrText>
      </w:r>
      <w:r>
        <w:rPr>
          <w:rFonts w:cs="Arial"/>
        </w:rPr>
        <w:fldChar w:fldCharType="end"/>
      </w:r>
      <w:r>
        <w:t xml:space="preserve"> : </w:t>
      </w:r>
      <w:hyperlink w:anchor="_aec2b4f875c8e48059ff0f3cf4fdb05d" w:history="1">
        <w:r>
          <w:rStyle w:val="Hyperlink"/>
          <w:rPr>
            <w:rStyle w:val="Hyperlink"/>
          </w:rPr>
          <w:t xml:space="preserve">Property Type</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fb9773c1339db51431ac49244bf66cf0" w:history="1">
        <w:r w:rsidRPr="00446E2F">
          <w:rStyle w:val="Hyperlink"/>
          <w:rPr>
            <w:color w:val="0066FF"/>
            <w:u w:val="single"/>
          </w:rPr>
          <w:t xml:space="preserve">Properties Relationship</w:t>
        </w:r>
      </w:hyperlink>
      <w:r w:rsidR="00446E2F">
        <w:t xml:space="preserve"> </w:t>
      </w:r>
    </w:p>
    <w:p w:rsidP="004E3AD0" w:rsidR="00347871" w:rsidRDefault="00347871">
      <w:pPr>
        <w:pStyle w:val="BodyText"/>
        <w:spacing w:after="120" w:before="60"/>
        <w:ind w:firstLine="720"/>
      </w:pPr>
      <w:r>
        <w:t xml:space="preserve">
          A property of a structured type such that there may be bindings of a thing to instances of the structured type with reference to the property which defines the semantics of the bound thing withing the context of the structure.
          <w:br/>
          [FUML] feature
          <w:br/>
          [UML] memberEnd. attribute (of classifier).
        </w:t>
      </w:r>
    </w:p>
    <w:p w:rsidP="00347871" w:rsidR="00347871" w:rsidRDefault="00347871">
      <w:pPr>
        <w:ind w:hanging="245" w:left="605"/>
      </w:pPr>
      <w:r>
        <w:rPr>
          <w:noProof/>
        </w:rPr>
        <w:drawing>
          <wp:inline distT="0" distB="0" distL="0" distR="0">
            <wp:extent cx="152400" cy="152400"/>
            <wp:effectExtent l="0" t="0" r="0" b="0"/>
            <wp:docPr id="63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1414248466.emf"/>
                    <pic:cNvPicPr/>
                  </pic:nvPicPr>
                  <pic:blipFill>
                    <a:blip r:embed="mr_docxImage319"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w:t>
      </w:r>
      <w:r w:rsidR="0061586D">
        <w:t xml:space="preserve"> </w:t>
      </w:r>
      <w:r>
        <w:t xml:space="preserve">asserts pattern</w:t>
      </w:r>
      <w:r>
        <w:rPr>
          <w:rFonts w:cs="Arial"/>
        </w:rPr>
        <w:fldChar w:fldCharType="begin"/>
      </w:r>
      <w:r>
        <w:instrText xml:space="preserve">XE"</w:instrText>
      </w:r>
      <w:r w:rsidRPr="00413D75">
        <w:rPr>
          <w:rFonts w:cs="Arial"/>
        </w:rPr>
        <w:instrText xml:space="preserve">asserts pattern</w:instrText>
      </w:r>
      <w:r>
        <w:instrText xml:space="preserve">"</w:instrText>
      </w:r>
      <w:r>
        <w:rPr>
          <w:rFonts w:cs="Arial"/>
        </w:rPr>
        <w:fldChar w:fldCharType="end"/>
      </w:r>
      <w:r>
        <w:t xml:space="preserve"> : </w:t>
      </w:r>
      <w:hyperlink w:anchor="_d887c32e4bfb53e43fcdbf0a0fa25c0f" w:history="1">
        <w:r>
          <w:rStyle w:val="Hyperlink"/>
          <w:rPr>
            <w:rStyle w:val="Hyperlink"/>
          </w:rPr>
          <w:t xml:space="preserve">Pattern of Type</w:t>
        </w:r>
      </w:hyperlink>
      <w:r>
        <w:t xml:space="preserve"> [</w:t>
      </w:r>
      <w:r>
        <w:t xml:space="preserve">0..*</w:t>
      </w:r>
      <w:r>
        <w:t xml:space="preserve">]</w:t>
      </w:r>
      <w:r>
        <w:t xml:space="preserve"> </w:t>
      </w:r>
      <w:r>
        <w:t xml:space="preserve">  </w:t>
      </w:r>
      <w:r w:rsidRPr="00833C5F">
        <w:rPr>
          <w:i/>
        </w:rPr>
        <w:t xml:space="preserve">Subsets</w:t>
      </w:r>
      <w:r>
        <w:t xml:space="preserve">: </w:t>
      </w:r>
      <w:r>
        <w:t xml:space="preserve">asserts</w:t>
      </w:r>
      <w:r>
        <w:t xml:space="preserve">:</w:t>
      </w:r>
      <w:hyperlink w:anchor="_3bd7c7d249201ad6f2447c6d182ba7f1" w:history="1">
        <w:r>
          <w:rStyle w:val="Hyperlink"/>
          <w:rPr>
            <w:rStyle w:val="Hyperlink"/>
          </w:rPr>
          <w:t xml:space="preserve">Proposition</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c626cad4685e2f60e9e1375bf07a99b6" w:history="1">
        <w:r w:rsidRPr="00446E2F">
          <w:rStyle w:val="Hyperlink"/>
          <w:rPr>
            <w:color w:val="0066FF"/>
            <w:u w:val="single"/>
          </w:rPr>
          <w:t xml:space="preserve">Subject of Pattern Relationship</w:t>
        </w:r>
      </w:hyperlink>
      <w:r w:rsidR="00446E2F">
        <w:t xml:space="preserve"> </w:t>
      </w:r>
    </w:p>
    <w:p w:rsidP="004E3AD0" w:rsidR="00347871" w:rsidRDefault="00347871">
      <w:pPr>
        <w:pStyle w:val="BodyText"/>
        <w:spacing w:after="120" w:before="60"/>
        <w:ind w:firstLine="720"/>
      </w:pPr>
      <w:r>
        <w:t xml:space="preserve">A pattern asserted for all instances of a type. Where the pattern includes parts, the type defines a composition.</w:t>
      </w:r>
    </w:p>
    <w:p w:rsidP="00347871" w:rsidR="00347871" w:rsidRDefault="00347871">
      <w:pPr>
        <w:ind w:hanging="245" w:left="605"/>
      </w:pPr>
      <w:r>
        <w:rPr>
          <w:noProof/>
        </w:rPr>
        <w:drawing>
          <wp:inline distT="0" distB="0" distL="0" distR="0">
            <wp:extent cx="152400" cy="152400"/>
            <wp:effectExtent l="0" t="0" r="0" b="0"/>
            <wp:docPr id="63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1414248466.emf"/>
                    <pic:cNvPicPr/>
                  </pic:nvPicPr>
                  <pic:blipFill>
                    <a:blip r:embed="mr_docxImage320"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has covering</w:t>
      </w:r>
      <w:r>
        <w:rPr>
          <w:rFonts w:cs="Arial"/>
        </w:rPr>
        <w:fldChar w:fldCharType="begin"/>
      </w:r>
      <w:r>
        <w:instrText xml:space="preserve">XE"</w:instrText>
      </w:r>
      <w:r w:rsidRPr="00413D75">
        <w:rPr>
          <w:rFonts w:cs="Arial"/>
        </w:rPr>
        <w:instrText xml:space="preserve">has covering</w:instrText>
      </w:r>
      <w:r>
        <w:instrText xml:space="preserve">"</w:instrText>
      </w:r>
      <w:r>
        <w:rPr>
          <w:rFonts w:cs="Arial"/>
        </w:rPr>
        <w:fldChar w:fldCharType="end"/>
      </w:r>
      <w:r>
        <w:t xml:space="preserve"> : </w:t>
      </w:r>
      <w:hyperlink w:anchor="_507049575ebfa9f535e8f25db14a0760" w:history="1">
        <w:r>
          <w:rStyle w:val="Hyperlink"/>
          <w:rPr>
            <w:rStyle w:val="Hyperlink"/>
          </w:rPr>
          <w:t xml:space="preserve">Covering Constraint</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a1274ebc0020cb18816512f705fdac69" w:history="1">
        <w:r w:rsidRPr="00446E2F">
          <w:rStyle w:val="Hyperlink"/>
          <w:rPr>
            <w:color w:val="0066FF"/>
            <w:u w:val="single"/>
          </w:rPr>
          <w:t xml:space="preserve">Covering Constraint</w:t>
        </w:r>
      </w:hyperlink>
      <w:r w:rsidR="00446E2F">
        <w:t xml:space="preserve"> </w:t>
      </w:r>
    </w:p>
    <w:p w:rsidP="004E3AD0" w:rsidR="00347871" w:rsidRDefault="00347871">
      <w:pPr>
        <w:pStyle w:val="BodyText"/>
        <w:spacing w:after="120" w:before="60"/>
        <w:ind w:firstLine="720"/>
      </w:pPr>
      <w:r>
        <w:t xml:space="preserve">Covering constraints of a type.</w:t>
      </w:r>
    </w:p>
    <w:p w:rsidP="00347871" w:rsidR="00347871" w:rsidRDefault="00347871">
      <w:pPr>
        <w:ind w:hanging="245" w:left="605"/>
      </w:pPr>
      <w:r>
        <w:rPr>
          <w:noProof/>
        </w:rPr>
        <w:drawing>
          <wp:inline distT="0" distB="0" distL="0" distR="0">
            <wp:extent cx="152400" cy="152400"/>
            <wp:effectExtent l="0" t="0" r="0" b="0"/>
            <wp:docPr id="64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1414248466.emf"/>
                    <pic:cNvPicPr/>
                  </pic:nvPicPr>
                  <pic:blipFill>
                    <a:blip r:embed="mr_docxImage321"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has specialization</w:t>
      </w:r>
      <w:r>
        <w:rPr>
          <w:rFonts w:cs="Arial"/>
        </w:rPr>
        <w:fldChar w:fldCharType="begin"/>
      </w:r>
      <w:r>
        <w:instrText xml:space="preserve">XE"</w:instrText>
      </w:r>
      <w:r w:rsidRPr="00413D75">
        <w:rPr>
          <w:rFonts w:cs="Arial"/>
        </w:rPr>
        <w:instrText xml:space="preserve">has specialization</w:instrText>
      </w:r>
      <w:r>
        <w:instrText xml:space="preserve">"</w:instrText>
      </w:r>
      <w:r>
        <w:rPr>
          <w:rFonts w:cs="Arial"/>
        </w:rPr>
        <w:fldChar w:fldCharType="end"/>
      </w:r>
      <w:r>
        <w:t xml:space="preserve"> : </w:t>
      </w:r>
      <w:hyperlink w:anchor="_5f3998cf1a072f724861db93cee66cbf" w:history="1">
        <w:r>
          <w:rStyle w:val="Hyperlink"/>
          <w:rPr>
            <w:rStyle w:val="Hyperlink"/>
          </w:rPr>
          <w:t xml:space="preserve">Generalization Constraint</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d7269c662fe37a3e417f52a430bbe220" w:history="1">
        <w:r w:rsidRPr="00446E2F">
          <w:rStyle w:val="Hyperlink"/>
          <w:rPr>
            <w:color w:val="0066FF"/>
            <w:u w:val="single"/>
          </w:rPr>
          <w:t xml:space="preserve">Generalization</w:t>
        </w:r>
      </w:hyperlink>
      <w:r w:rsidR="00446E2F">
        <w:t xml:space="preserve"> </w:t>
      </w:r>
    </w:p>
    <w:p w:rsidP="004E3AD0" w:rsidR="00347871" w:rsidRDefault="00347871">
      <w:pPr>
        <w:pStyle w:val="BodyText"/>
        <w:spacing w:after="120" w:before="60"/>
        <w:ind w:firstLine="720"/>
      </w:pPr>
      <w:r>
        <w:t xml:space="preserve">Specialization rules for a type.</w:t>
      </w:r>
    </w:p>
    <w:p w:rsidP="00347871" w:rsidR="00347871" w:rsidRDefault="00347871">
      <w:pPr>
        <w:ind w:hanging="245" w:left="605"/>
      </w:pPr>
      <w:r>
        <w:rPr>
          <w:noProof/>
        </w:rPr>
        <w:drawing>
          <wp:inline distT="0" distB="0" distL="0" distR="0">
            <wp:extent cx="152400" cy="152400"/>
            <wp:effectExtent l="0" t="0" r="0" b="0"/>
            <wp:docPr id="64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1414248466.emf"/>
                    <pic:cNvPicPr/>
                  </pic:nvPicPr>
                  <pic:blipFill>
                    <a:blip r:embed="mr_docxImage322"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has multiplicity</w:t>
      </w:r>
      <w:r>
        <w:rPr>
          <w:rFonts w:cs="Arial"/>
        </w:rPr>
        <w:fldChar w:fldCharType="begin"/>
      </w:r>
      <w:r>
        <w:instrText xml:space="preserve">XE"</w:instrText>
      </w:r>
      <w:r w:rsidRPr="00413D75">
        <w:rPr>
          <w:rFonts w:cs="Arial"/>
        </w:rPr>
        <w:instrText xml:space="preserve">has multiplicity</w:instrText>
      </w:r>
      <w:r>
        <w:instrText xml:space="preserve">"</w:instrText>
      </w:r>
      <w:r>
        <w:rPr>
          <w:rFonts w:cs="Arial"/>
        </w:rPr>
        <w:fldChar w:fldCharType="end"/>
      </w:r>
      <w:r>
        <w:t xml:space="preserve"> : </w:t>
      </w:r>
      <w:hyperlink w:anchor="_4ff1432ad36ac8beb6cbb7e9323d9f24" w:history="1">
        <w:r>
          <w:rStyle w:val="Hyperlink"/>
          <w:rPr>
            <w:rStyle w:val="Hyperlink"/>
          </w:rPr>
          <w:t xml:space="preserve">Multiplicity Constraint</w:t>
        </w:r>
      </w:hyperlink>
      <w:r>
        <w:t xml:space="preserve"> [</w:t>
      </w:r>
      <w:r>
        <w:t xml:space="preserve">*</w:t>
      </w:r>
      <w:r>
        <w:t xml:space="preserve">]</w:t>
      </w:r>
      <w:r>
        <w:t xml:space="preserve"> </w:t>
      </w:r>
      <w:r>
        <w:t xml:space="preserve">  </w:t>
      </w:r>
      <w:r w:rsidRPr="00833C5F">
        <w:rPr>
          <w:i/>
        </w:rPr>
        <w:t xml:space="preserve">Subsets</w:t>
      </w:r>
      <w:r>
        <w:t xml:space="preserve">: </w:t>
      </w:r>
      <w:r>
        <w:t xml:space="preserve">constrained by</w:t>
      </w:r>
      <w:r>
        <w:t xml:space="preserve">:</w:t>
      </w:r>
      <w:hyperlink w:anchor="_82919e40af9ad2e13647e9d37bbf0956" w:history="1">
        <w:r>
          <w:rStyle w:val="Hyperlink"/>
          <w:rPr>
            <w:rStyle w:val="Hyperlink"/>
          </w:rPr>
          <w:t xml:space="preserve">Rule</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21d6541333265d82edbd9c7ea84ff00f" w:history="1">
        <w:r w:rsidRPr="00446E2F">
          <w:rStyle w:val="Hyperlink"/>
          <w:rPr>
            <w:color w:val="0066FF"/>
            <w:u w:val="single"/>
          </w:rPr>
          <w:t xml:space="preserve">Multiplicity Target</w:t>
        </w:r>
      </w:hyperlink>
      <w:r w:rsidR="00446E2F">
        <w:t xml:space="preserve"> </w:t>
      </w:r>
    </w:p>
    <w:p w:rsidP="004E3AD0" w:rsidR="00347871" w:rsidRDefault="00347871">
      <w:pPr>
        <w:pStyle w:val="BodyText"/>
        <w:spacing w:after="120" w:before="60"/>
        <w:ind w:firstLine="720"/>
      </w:pPr>
      <w:r>
        <w:t xml:space="preserve">Multiplicity constraint of a type or property.</w:t>
      </w:r>
    </w:p>
    <w:p w:rsidP="00347871" w:rsidR="00347871" w:rsidRDefault="00347871">
      <w:pPr>
        <w:ind w:hanging="245" w:left="605"/>
      </w:pPr>
      <w:r>
        <w:rPr>
          <w:noProof/>
        </w:rPr>
        <w:drawing>
          <wp:inline distT="0" distB="0" distL="0" distR="0">
            <wp:extent cx="152400" cy="152400"/>
            <wp:effectExtent l="0" t="0" r="0" b="0"/>
            <wp:docPr id="64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1414248466.emf"/>
                    <pic:cNvPicPr/>
                  </pic:nvPicPr>
                  <pic:blipFill>
                    <a:blip r:embed="mr_docxImage323"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properties of type</w:t>
      </w:r>
      <w:r>
        <w:rPr>
          <w:rFonts w:cs="Arial"/>
        </w:rPr>
        <w:fldChar w:fldCharType="begin"/>
      </w:r>
      <w:r>
        <w:instrText xml:space="preserve">XE"</w:instrText>
      </w:r>
      <w:r w:rsidRPr="00413D75">
        <w:rPr>
          <w:rFonts w:cs="Arial"/>
        </w:rPr>
        <w:instrText xml:space="preserve">properties of type</w:instrText>
      </w:r>
      <w:r>
        <w:instrText xml:space="preserve">"</w:instrText>
      </w:r>
      <w:r>
        <w:rPr>
          <w:rFonts w:cs="Arial"/>
        </w:rPr>
        <w:fldChar w:fldCharType="end"/>
      </w:r>
      <w:r>
        <w:t xml:space="preserve"> : </w:t>
      </w:r>
      <w:hyperlink w:anchor="_3e4d7d36a3b2cb4c9b85c1b88930178a" w:history="1">
        <w:r>
          <w:rStyle w:val="Hyperlink"/>
          <w:rPr>
            <w:rStyle w:val="Hyperlink"/>
          </w:rPr>
          <w:t xml:space="preserve">Property Type Constraint</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21a81395f43285b5cc64ed921bc787b7" w:history="1">
        <w:r w:rsidRPr="00446E2F">
          <w:rStyle w:val="Hyperlink"/>
          <w:rPr>
            <w:color w:val="0066FF"/>
            <w:u w:val="single"/>
          </w:rPr>
          <w:t xml:space="preserve">Property Type</w:t>
        </w:r>
      </w:hyperlink>
      <w:r w:rsidR="00446E2F">
        <w:t xml:space="preserve"> </w:t>
      </w:r>
    </w:p>
    <w:p w:rsidP="004E3AD0" w:rsidR="00347871" w:rsidRDefault="00347871">
      <w:pPr>
        <w:pStyle w:val="BodyText"/>
        <w:spacing w:after="120" w:before="60"/>
        <w:ind w:firstLine="720"/>
      </w:pPr>
      <w:r>
        <w:t xml:space="preserve">Properties typed by a type</w:t>
      </w:r>
    </w:p>
    <w:p w:rsidP="00347871" w:rsidR="00347871" w:rsidRDefault="00347871">
      <w:pPr>
        <w:ind w:hanging="245" w:left="605"/>
      </w:pPr>
      <w:r>
        <w:rPr>
          <w:noProof/>
        </w:rPr>
        <w:drawing>
          <wp:inline distT="0" distB="0" distL="0" distR="0">
            <wp:extent cx="152400" cy="152400"/>
            <wp:effectExtent l="0" t="0" r="0" b="0"/>
            <wp:docPr id="64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1414248466.emf"/>
                    <pic:cNvPicPr/>
                  </pic:nvPicPr>
                  <pic:blipFill>
                    <a:blip r:embed="mr_docxImage324"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recording types</w:t>
      </w:r>
      <w:r>
        <w:rPr>
          <w:rFonts w:cs="Arial"/>
        </w:rPr>
        <w:fldChar w:fldCharType="begin"/>
      </w:r>
      <w:r>
        <w:instrText xml:space="preserve">XE"</w:instrText>
      </w:r>
      <w:r w:rsidRPr="00413D75">
        <w:rPr>
          <w:rFonts w:cs="Arial"/>
        </w:rPr>
        <w:instrText xml:space="preserve">recording types</w:instrText>
      </w:r>
      <w:r>
        <w:instrText xml:space="preserve">"</w:instrText>
      </w:r>
      <w:r>
        <w:rPr>
          <w:rFonts w:cs="Arial"/>
        </w:rPr>
        <w:fldChar w:fldCharType="end"/>
      </w:r>
      <w:r>
        <w:t xml:space="preserve"> : </w:t>
      </w:r>
      <w:hyperlink w:anchor="_d2ebf1b96697234b6aef9b3bfac15784" w:history="1">
        <w:r>
          <w:rStyle w:val="Hyperlink"/>
          <w:rPr>
            <w:rStyle w:val="Hyperlink"/>
          </w:rPr>
          <w:t xml:space="preserve">Record Type</w:t>
        </w:r>
      </w:hyperlink>
      <w:r>
        <w:t xml:space="preserve"> [</w:t>
      </w:r>
      <w:r>
        <w:t xml:space="preserve">*</w:t>
      </w:r>
      <w:r>
        <w:t xml:space="preserve">]</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2ffd5a5edf7ccd88a45abb5fffbd45d8" w:history="1">
        <w:r w:rsidRPr="00446E2F">
          <w:rStyle w:val="Hyperlink"/>
          <w:rPr>
            <w:color w:val="0066FF"/>
            <w:u w:val="single"/>
          </w:rPr>
          <w:t xml:space="preserve">Subject of Record Type</w:t>
        </w:r>
      </w:hyperlink>
      <w:r w:rsidR="00446E2F">
        <w:t xml:space="preserve"> </w:t>
      </w:r>
    </w:p>
    <w:p w:rsidP="004E3AD0" w:rsidR="00347871" w:rsidRDefault="00347871">
      <w:pPr>
        <w:pStyle w:val="BodyText"/>
        <w:spacing w:after="120" w:before="60"/>
        <w:ind w:firstLine="720"/>
      </w:pPr>
      <w:r>
        <w:t xml:space="preserve">Record for a thing.</w:t>
      </w:r>
    </w:p>
    <w:p w:rsidP="00347871" w:rsidR="00347871" w:rsidRDefault="00347871">
      <w:pPr>
        <w:ind w:hanging="245" w:left="605"/>
      </w:pPr>
      <w:r>
        <w:rPr>
          <w:noProof/>
        </w:rPr>
        <w:drawing>
          <wp:inline distT="0" distB="0" distL="0" distR="0">
            <wp:extent cx="152400" cy="152400"/>
            <wp:effectExtent l="0" t="0" r="0" b="0"/>
            <wp:docPr id="64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1414248466.emf"/>
                    <pic:cNvPicPr/>
                  </pic:nvPicPr>
                  <pic:blipFill>
                    <a:blip r:embed="mr_docxImage325"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has generalization</w:t>
      </w:r>
      <w:r>
        <w:rPr>
          <w:rFonts w:cs="Arial"/>
        </w:rPr>
        <w:fldChar w:fldCharType="begin"/>
      </w:r>
      <w:r>
        <w:instrText xml:space="preserve">XE"</w:instrText>
      </w:r>
      <w:r w:rsidRPr="00413D75">
        <w:rPr>
          <w:rFonts w:cs="Arial"/>
        </w:rPr>
        <w:instrText xml:space="preserve">has generalization</w:instrText>
      </w:r>
      <w:r>
        <w:instrText xml:space="preserve">"</w:instrText>
      </w:r>
      <w:r>
        <w:rPr>
          <w:rFonts w:cs="Arial"/>
        </w:rPr>
        <w:fldChar w:fldCharType="end"/>
      </w:r>
      <w:r>
        <w:t xml:space="preserve"> : </w:t>
      </w:r>
      <w:hyperlink w:anchor="_5f3998cf1a072f724861db93cee66cbf" w:history="1">
        <w:r>
          <w:rStyle w:val="Hyperlink"/>
          <w:rPr>
            <w:rStyle w:val="Hyperlink"/>
          </w:rPr>
          <w:t xml:space="preserve">Generalization Constraint</w:t>
        </w:r>
      </w:hyperlink>
      <w:r>
        <w:t xml:space="preserve"> [</w:t>
      </w:r>
      <w:r>
        <w:t xml:space="preserve">*</w:t>
      </w:r>
      <w:r>
        <w:t xml:space="preserve">]</w:t>
      </w:r>
      <w:r>
        <w:t xml:space="preserve"> </w:t>
      </w:r>
      <w:r>
        <w:t xml:space="preserve">  </w:t>
      </w:r>
      <w:r w:rsidRPr="00833C5F">
        <w:rPr>
          <w:i/>
        </w:rPr>
        <w:t xml:space="preserve">Subsets</w:t>
      </w:r>
      <w:r>
        <w:t xml:space="preserve">: </w:t>
      </w:r>
      <w:r>
        <w:t xml:space="preserve">constrained by</w:t>
      </w:r>
      <w:r>
        <w:t xml:space="preserve">:</w:t>
      </w:r>
      <w:hyperlink w:anchor="_82919e40af9ad2e13647e9d37bbf0956" w:history="1">
        <w:r>
          <w:rStyle w:val="Hyperlink"/>
          <w:rPr>
            <w:rStyle w:val="Hyperlink"/>
          </w:rPr>
          <w:t xml:space="preserve">Rule</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41c2b6fb1f0e7f7bc2f2e429d762af6f" w:history="1">
        <w:r w:rsidRPr="00446E2F">
          <w:rStyle w:val="Hyperlink"/>
          <w:rPr>
            <w:color w:val="0066FF"/>
            <w:u w:val="single"/>
          </w:rPr>
          <w:t xml:space="preserve">Specialization</w:t>
        </w:r>
      </w:hyperlink>
      <w:r w:rsidR="00446E2F">
        <w:t xml:space="preserve"> </w:t>
      </w:r>
    </w:p>
    <w:p w:rsidP="004E3AD0" w:rsidR="00347871" w:rsidRDefault="00347871">
      <w:pPr>
        <w:pStyle w:val="BodyText"/>
        <w:spacing w:after="120" w:before="60"/>
        <w:ind w:firstLine="720"/>
      </w:pPr>
      <w:r>
        <w:t xml:space="preserve">Generalization rules for a type</w:t>
      </w:r>
    </w:p>
    <w:p w:rsidP="00347871" w:rsidR="00347871" w:rsidRDefault="00347871"/>
    <w:p w:rsidP="00347871" w:rsidR="00347871" w:rsidRDefault="00347871">
      <w:pPr>
        <w:pStyle w:val="Heading2"/>
      </w:pPr>
      <w:bookmarkStart w:id="_d66d6908f5a54be40f6d84fd99625872" w:name="_d66d6908f5a54be40f6d84fd99625872"/>
      <w:r>
        <w:t xml:space="preserve">Class Union Type</w:t>
      </w:r>
      <w:bookmarkEnd w:id="_d66d6908f5a54be40f6d84fd99625872"/>
      <w:r w:rsidRPr="003A31EC">
        <w:rPr>
          <w:rFonts w:cs="Arial"/>
        </w:rPr>
        <w:t xml:space="preserve"> </w:t>
      </w:r>
      <w:r>
        <w:rPr>
          <w:rFonts w:cs="Arial"/>
        </w:rPr>
        <w:fldChar w:fldCharType="begin"/>
      </w:r>
      <w:r>
        <w:instrText xml:space="preserve">XE"</w:instrText>
      </w:r>
      <w:r w:rsidRPr="00413D75">
        <w:rPr>
          <w:rFonts w:cs="Arial"/>
        </w:rPr>
        <w:instrText xml:space="preserve">Union Type</w:instrText>
      </w:r>
      <w:r>
        <w:instrText xml:space="preserve">"</w:instrText>
      </w:r>
      <w:r>
        <w:rPr>
          <w:rFonts w:cs="Arial"/>
        </w:rPr>
        <w:fldChar w:fldCharType="end"/>
      </w:r>
      <w:r w:rsidR="009E71B4">
        <w:rPr>
          <w:rFonts w:cs="Arial"/>
        </w:rPr>
        <w:t xml:space="preserve"> </w:t>
      </w:r>
    </w:p>
    <w:p w:rsidP="00F71BA8" w:rsidR="00347871" w:rsidRDefault="00347871">
      <w:r>
        <w:t xml:space="preserve">
          A Union is a type that has an extent which is the complete union of the extents of all types that specialize the Union. 
          <w:br/>
          <w:br/>
          [FIBO] Logical Unions
          <w:br/>
          <w:br/>
          [MathWorld] Given two sets A and B, the union is the set that contains elements or objects that belong to either A or to B or to both.  We write A È B 
          <w:br/>
          <w:br/>
          [OWL] ObjectUnionOf( ObjectUnionOf, DataUnionOf)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fe1514224ca21cedba7b2b29802db50" w:history="1">
        <w:r>
          <w:rStyle w:val="Hyperlink"/>
          <w:rPr>
            <w:rStyle w:val="Hyperlink"/>
          </w:rPr>
          <w:t xml:space="preserve">Type</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SMIF Conceptual Model::Values</w:t>
      </w:r>
    </w:p>
    <w:p>
      <w:r>
        <w:t xml:space="preserve">The values package defines the concepts of values and quantities expressed in units.</w:t>
      </w:r>
    </w:p>
    <w:p>
      <w:r>
        <w:t xml:space="preserve"> </w:t>
      </w:r>
    </w:p>
    <w:p>
      <w:r>
        <w:t xml:space="preserve">Values may be differentiated from entities in that values have no independent lifetime or "identity" other than the value its self. E.g. the number 5 "just is" and can't be changed. Properties and relations referencing values can, of course, change but the values are constant.</w:t>
      </w:r>
    </w:p>
    <w:p>
      <w:r>
        <w:t xml:space="preserve">The failure to properly express units in data models often results in errors, inefficiencies and risk. Translation and federations between models, schema and data sources that is not cognizant of the units used would be even more error prone and risky. For example, what does “Speed limit 50” mean? For these reasons the SMIF language provides specific support for specifying quantity kinds and unit types in conceptual, logical and physical models. The SMIF mapping rules may then perform the appropriate unit conversions.</w:t>
      </w:r>
    </w:p>
    <w:p>
      <w:r>
        <w:t xml:space="preserve">The foundation of information specification in SMIF at all levels is the type system. Types specified for all properties and relations involving values must match the types of the related values. The concepts of units and values as defined in "VIM" [JCGM 200-2008] is used as the basis for defining the types used in SMIF to guarantee type safety of quantities across different representations. Since many existing models and schema do not include well defined units some effort may be required to find and then specify the implicit units based on documentation, SME interviews or inspection of data or source code. It is recommended that the units used by external models and schema be determined prior to attempting federation and integration of information based on those models or schema.</w:t>
      </w:r>
    </w:p>
    <w:p>
      <w:r>
        <w:rPr>
          <w:u w:val="single"/>
          <w:b/>
          <w:bCs/>
        </w:rPr>
        <w:t xml:space="preserve">VIM [JCGM 200-2008] concepts of quantities and units</w:t>
      </w:r>
    </w:p>
    <w:p>
      <w:r>
        <w:t xml:space="preserve">VIM defines</w:t>
      </w:r>
    </w:p>
    <w:p>
      <w:pPr>
        <w:pStyle w:val="mr_style"/>
        <w:numPr>
          <w:ilvl w:val="0"/>
          <w:numId w:val="22"/>
        </w:numPr>
      </w:pPr>
      <w:r>
        <w:t xml:space="preserve">quantity: property of a phenomenon, body, or substance, where the property has a magnitude that can be expressed as a number and a reference [ed. to a unit]</w:t>
      </w:r>
    </w:p>
    <w:p>
      <w:pPr>
        <w:pStyle w:val="mr_style"/>
        <w:numPr>
          <w:ilvl w:val="0"/>
          <w:numId w:val="22"/>
        </w:numPr>
      </w:pPr>
      <w:r>
        <w:t xml:space="preserve">kind of quantity (kind): aspect common to mutually comparable quantities</w:t>
      </w:r>
    </w:p>
    <w:p>
      <w:pPr>
        <w:pStyle w:val="mr_style"/>
        <w:numPr>
          <w:ilvl w:val="0"/>
          <w:numId w:val="22"/>
        </w:numPr>
      </w:pPr>
      <w:r>
        <w:t xml:space="preserve">measurement unit (unit): real scalar quantity, defined and adopted by convention, with which any other quantity of the same kind can be compared to express the ratio of the two quantities as a number</w:t>
      </w:r>
    </w:p>
    <w:p>
      <w:r>
        <w:rPr>
          <w:u w:val="single"/>
          <w:b/>
          <w:bCs/>
        </w:rPr>
        <w:t xml:space="preserve">SMIF concepts of quantities and units</w:t>
      </w:r>
    </w:p>
    <w:p>
      <w:r>
        <w:t xml:space="preserve">SMIF uses the VIM concepts to define "quantity values" and types to capture the quantity kind and unit. Types are defined for each Unit. The goals for this type based approach are:</w:t>
      </w:r>
    </w:p>
    <w:p>
      <w:pPr>
        <w:pStyle w:val="mr_style"/>
        <w:numPr>
          <w:ilvl w:val="0"/>
          <w:numId w:val="23"/>
        </w:numPr>
      </w:pPr>
      <w:r>
        <w:t xml:space="preserve">That it is clearly grounded in semantics as defined in VIM</w:t>
      </w:r>
    </w:p>
    <w:p>
      <w:pPr>
        <w:pStyle w:val="mr_style"/>
        <w:numPr>
          <w:ilvl w:val="0"/>
          <w:numId w:val="23"/>
        </w:numPr>
      </w:pPr>
      <w:r>
        <w:t xml:space="preserve">That a type may be used to specify the range of a property or relation involving unit based values.</w:t>
      </w:r>
    </w:p>
    <w:p>
      <w:pPr>
        <w:pStyle w:val="mr_style"/>
        <w:numPr>
          <w:ilvl w:val="0"/>
          <w:numId w:val="23"/>
        </w:numPr>
      </w:pPr>
      <w:r>
        <w:t xml:space="preserve">That a quantity value (e.g. 5 grams) be representable as a simple number with a type.</w:t>
      </w:r>
    </w:p>
    <w:p>
      <w:pPr>
        <w:pStyle w:val="mr_style"/>
        <w:numPr>
          <w:ilvl w:val="0"/>
          <w:numId w:val="23"/>
        </w:numPr>
      </w:pPr>
      <w:r>
        <w:t xml:space="preserve">That there is a clear type hierarchy starting with a representationally independent type in a conceptual model (e.g. mass) that can be further specialized to a specific unit in a logical model (e.g. grams) and further specialized to be represented by a physical data type (e.g. “double”).</w:t>
      </w:r>
    </w:p>
    <w:p>
      <w:pPr>
        <w:pStyle w:val="mr_style"/>
        <w:numPr>
          <w:ilvl w:val="0"/>
          <w:numId w:val="23"/>
        </w:numPr>
      </w:pPr>
      <w:r>
        <w:t xml:space="preserve">That external models and schema may have unit specifications asserted without changing the schema.</w:t>
      </w:r>
    </w:p>
    <w:p>
      <w:pPr>
        <w:pStyle w:val="mr_style"/>
        <w:numPr>
          <w:ilvl w:val="0"/>
          <w:numId w:val="23"/>
        </w:numPr>
      </w:pPr>
      <w:r>
        <w:t xml:space="preserve">That a quantity of an entity be able to be referenced without a specific quantity value being known (e.g. John’s weight).</w:t>
      </w:r>
    </w:p>
    <w:p>
      <w:pPr>
        <w:pStyle w:val="mr_style"/>
        <w:numPr>
          <w:ilvl w:val="0"/>
          <w:numId w:val="23"/>
        </w:numPr>
      </w:pPr>
      <w:r>
        <w:t xml:space="preserve">That systems of units such as [ISO-80000] or [OMG QUDV] (A part of SysML) be able to be directly referenced as the definition of a unit.</w:t>
      </w:r>
    </w:p>
    <w:p>
      <w:r>
        <w:t xml:space="preserve">SMIF defines three types to realize the above goals: Quantity Kind, Unit Type, Base Unit Type. SMIF also defines Quantity Values, which are instances of unit types.</w:t>
      </w:r>
    </w:p>
    <w:p>
      <w:r>
        <w:t xml:space="preserve">In VIM a quantity has a magnitude that is expressed as a number and a reference. The SMIF quantity value is the numeric value of such a quantity where the reference is specified by the “unit reference” property of the quantity value’s type. The quantity value’s type is a “Unit Type”. The Unit type has attributes for converting a unit to a base unit, a symbol and a unit reference. Based on VIM the unit reference may be “a measurement unit, a measurement procedure, a reference material, or a combination of such” and is specified with a description that contains reference information. In summary, the reference of a SMIF quantity value is determined indirectly through its unit type. A quantity value has exactly one unit type and exactly one Quantity Kind. A quantity value expressed in any unit of the same quantity kind may be converted to any other unit of the same quantity kind.</w:t>
      </w:r>
    </w:p>
    <w:p>
      <w:r>
        <w:t xml:space="preserve">This type-based sapproach allows specification of a property at the conceptual (quantity kind) logical (unit type) or physical (unit type with a numeric type) levels. Such specifications use the same type-based approach used for other aspects of the models. Given this information a SMIF implementation may correctly and reliably convert between compatible types regardless of representation. Please see the specification of the value types, attributes and relationships for more detail.</w:t>
      </w:r>
    </w:p>
    <w:p>
      <w:r>
        <w:t xml:space="preserve"> </w:t>
      </w:r>
    </w:p>
    <w:p>
      <w:r>
        <w:rPr>
          <w:u w:val="single"/>
          <w:b/>
          <w:bCs/>
        </w:rPr>
        <w:t xml:space="preserve">Example:</w:t>
      </w:r>
    </w:p>
    <w:p>
      <w:pPr>
        <w:pStyle w:val="mr_style"/>
        <w:numPr>
          <w:ilvl w:val="0"/>
          <w:numId w:val="24"/>
        </w:numPr>
      </w:pPr>
      <w:r>
        <w:t xml:space="preserve">A specification for a road segment has a property “Speed limit”.</w:t>
      </w:r>
    </w:p>
    <w:p>
      <w:pPr>
        <w:pStyle w:val="mr_style"/>
        <w:numPr>
          <w:ilvl w:val="0"/>
          <w:numId w:val="24"/>
        </w:numPr>
      </w:pPr>
      <w:r>
        <w:t xml:space="preserve">The type of this property in a reference conceptual model is “Speed:Quantity Kind”.</w:t>
      </w:r>
    </w:p>
    <w:p>
      <w:pPr>
        <w:pStyle w:val="mr_style"/>
        <w:numPr>
          <w:ilvl w:val="0"/>
          <w:numId w:val="24"/>
        </w:numPr>
      </w:pPr>
      <w:r>
        <w:t xml:space="preserve">A unit “Kilometer per Hour:Unit Type” is defined as a subtype of “Speed:Quantity Kind” with a “unit reference” of “[ISO-80000.4] Kilometer per Hour”. Note that quantity kinds and unit types would normally be defined in reference models that correspond to a “system of units”.</w:t>
      </w:r>
    </w:p>
    <w:p>
      <w:pPr>
        <w:pStyle w:val="mr_style"/>
        <w:numPr>
          <w:ilvl w:val="0"/>
          <w:numId w:val="24"/>
        </w:numPr>
      </w:pPr>
      <w:r>
        <w:t xml:space="preserve">Miles per hour is also defined as a subtype of Speed.</w:t>
      </w:r>
    </w:p>
    <w:p>
      <w:pPr>
        <w:pStyle w:val="mr_style"/>
        <w:numPr>
          <w:ilvl w:val="0"/>
          <w:numId w:val="24"/>
        </w:numPr>
      </w:pPr>
      <w:r>
        <w:t xml:space="preserve">A physical schema defines “Speed-KPH: Integer”.</w:t>
      </w:r>
    </w:p>
    <w:p>
      <w:pPr>
        <w:pStyle w:val="mr_style"/>
        <w:numPr>
          <w:ilvl w:val="0"/>
          <w:numId w:val="24"/>
        </w:numPr>
      </w:pPr>
      <w:r>
        <w:t xml:space="preserve">A SMIF mapping rule maps “Speed limit” to “Speed-KPH” and asserts a type of “Kilometer per Hour” on the “Speed-KPH” end.</w:t>
      </w:r>
    </w:p>
    <w:p>
      <w:pPr>
        <w:pStyle w:val="mr_style"/>
        <w:numPr>
          <w:ilvl w:val="0"/>
          <w:numId w:val="24"/>
        </w:numPr>
      </w:pPr>
      <w:r>
        <w:t xml:space="preserve">A data file defines a road “Route One” with a speed limit of 100:KPH-Int.</w:t>
      </w:r>
    </w:p>
    <w:p>
      <w:pPr>
        <w:pStyle w:val="mr_style"/>
        <w:numPr>
          <w:ilvl w:val="0"/>
          <w:numId w:val="24"/>
        </w:numPr>
      </w:pPr>
      <w:r>
        <w:t xml:space="preserve">When converted to a U.S. application this speed limit of route one can be viewed as 62:MPH-Int.</w:t>
      </w:r>
    </w:p>
    <w:p w:rsidP="00347871" w:rsidR="00347871" w:rsidRDefault="00347871">
      <w:pPr>
        <w:pStyle w:val="Heading2"/>
      </w:pPr>
      <w:r>
        <w:t xml:space="preserve">Diagram: </w:t>
      </w:r>
      <w:r>
        <w:t xml:space="preserve">Values</w:t>
      </w:r>
    </w:p>
    <w:p w:rsidP="00347871" w:rsidR="00347871" w:rsidRDefault="00347871">
      <w:pPr>
        <w:jc w:val="center"/>
        <w:rPr>
          <w:rFonts w:cs="Arial"/>
        </w:rPr>
      </w:pPr>
      <w:r>
        <w:rPr>
          <w:noProof/>
        </w:rPr>
        <w:drawing>
          <wp:inline distT="0" distB="0" distL="0" distR="0">
            <wp:extent cx="6188075" cy="5206054"/>
            <wp:effectExtent l="0" t="0" r="0" b="0"/>
            <wp:docPr id="650" name="Picture -2016488076.emf" descr="-201648807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2016488076.emf"/>
                    <pic:cNvPicPr/>
                  </pic:nvPicPr>
                  <pic:blipFill>
                    <a:blip r:embed="mr_docxImage326" cstate="print"/>
                    <a:stretch>
                      <a:fillRect/>
                    </a:stretch>
                  </pic:blipFill>
                  <pic:spPr>
                    <a:xfrm rot="0">
                      <a:off x="0" y="0"/>
                      <a:ext cx="6188075" cy="5206054"/>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Values</w:t>
      </w:r>
    </w:p>
    <w:p w:rsidP="00347871" w:rsidR="00347871" w:rsidRDefault="00347871">
      <w:r>
        <w:t xml:space="preserve"> </w:t>
      </w:r>
    </w:p>
    <w:p w:rsidP="00347871" w:rsidR="00347871" w:rsidRDefault="00347871"/>
    <w:p w:rsidP="00347871" w:rsidR="00347871" w:rsidRDefault="00347871">
      <w:pPr>
        <w:pStyle w:val="Heading2"/>
      </w:pPr>
      <w:bookmarkStart w:id="_52ed2117f7361b1761fcf927a3c83dfc" w:name="_52ed2117f7361b1761fcf927a3c83dfc"/>
      <w:r>
        <w:t xml:space="preserve">Class Base Unit Type</w:t>
      </w:r>
      <w:bookmarkEnd w:id="_52ed2117f7361b1761fcf927a3c83dfc"/>
      <w:r w:rsidRPr="003A31EC">
        <w:rPr>
          <w:rFonts w:cs="Arial"/>
        </w:rPr>
        <w:t xml:space="preserve"> </w:t>
      </w:r>
      <w:r>
        <w:rPr>
          <w:rFonts w:cs="Arial"/>
        </w:rPr>
        <w:fldChar w:fldCharType="begin"/>
      </w:r>
      <w:r>
        <w:instrText xml:space="preserve">XE"</w:instrText>
      </w:r>
      <w:r w:rsidRPr="00413D75">
        <w:rPr>
          <w:rFonts w:cs="Arial"/>
        </w:rPr>
        <w:instrText xml:space="preserve">Base Unit Type</w:instrText>
      </w:r>
      <w:r>
        <w:instrText xml:space="preserve">"</w:instrText>
      </w:r>
      <w:r>
        <w:rPr>
          <w:rFonts w:cs="Arial"/>
        </w:rPr>
        <w:fldChar w:fldCharType="end"/>
      </w:r>
      <w:r w:rsidR="009E71B4">
        <w:rPr>
          <w:rFonts w:cs="Arial"/>
        </w:rPr>
        <w:t xml:space="preserve"> </w:t>
      </w:r>
    </w:p>
    <w:p w:rsidP="00F71BA8" w:rsidR="00347871" w:rsidRDefault="00347871">
      <w:r>
        <w:t xml:space="preserve">
          One unit type of a quantity kind may be marked as the base unit within a system of units. The base unit provides the basis for conversions between units of the same quantity kind. The base unit always has a ratio of one and an offset of zero.
          <w:br/>
          <w:br/>
          Type of a [JCGM 200:2008] measurement unit that is adopted by convention for a base quantity 
          <w:br/>
          <w:br/>
          [FIBO] (type of) Base Unit: a measurement unit that is defined by a system of units to be the reference measurement unit for a base quantity
          <w:br/>
          <w:br/>
          There ma be at most one base unit for a quantity kind within a system of units.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a97d5f73bf658c81147f5fab194bf88" w:history="1">
        <w:r>
          <w:rStyle w:val="Hyperlink"/>
          <w:rPr>
            <w:rStyle w:val="Hyperlink"/>
          </w:rPr>
          <w:t xml:space="preserve">Unit Type</w:t>
        </w:r>
      </w:hyperlink>
    </w:p>
    <w:p w:rsidP="00347871" w:rsidR="00347871" w:rsidRDefault="00347871"/>
    <w:p w:rsidP="00347871" w:rsidR="00347871" w:rsidRDefault="00347871">
      <w:pPr>
        <w:pStyle w:val="Heading2"/>
      </w:pPr>
      <w:bookmarkStart w:id="_ca1c56b440439615024c837658185d15" w:name="_ca1c56b440439615024c837658185d15"/>
      <w:r>
        <w:t xml:space="preserve">Class Quantity kind</w:t>
      </w:r>
      <w:bookmarkEnd w:id="_ca1c56b440439615024c837658185d15"/>
      <w:r w:rsidRPr="003A31EC">
        <w:rPr>
          <w:rFonts w:cs="Arial"/>
        </w:rPr>
        <w:t xml:space="preserve"> </w:t>
      </w:r>
      <w:r>
        <w:rPr>
          <w:rFonts w:cs="Arial"/>
        </w:rPr>
        <w:fldChar w:fldCharType="begin"/>
      </w:r>
      <w:r>
        <w:instrText xml:space="preserve">XE"</w:instrText>
      </w:r>
      <w:r w:rsidRPr="00413D75">
        <w:rPr>
          <w:rFonts w:cs="Arial"/>
        </w:rPr>
        <w:instrText xml:space="preserve">Quantity kind</w:instrText>
      </w:r>
      <w:r>
        <w:instrText xml:space="preserve">"</w:instrText>
      </w:r>
      <w:r>
        <w:rPr>
          <w:rFonts w:cs="Arial"/>
        </w:rPr>
        <w:fldChar w:fldCharType="end"/>
      </w:r>
      <w:r w:rsidR="009E71B4">
        <w:rPr>
          <w:rFonts w:cs="Arial"/>
        </w:rPr>
        <w:t xml:space="preserve"> </w:t>
      </w:r>
    </w:p>
    <w:p w:rsidP="00F71BA8" w:rsidR="00347871" w:rsidRDefault="00347871">
      <w:r>
        <w:t xml:space="preserve">
          [JCGM 200:2008]  A Quantity Kind is an aspect common to mutually comparable quantities represented by one or more units. Units with a common quantity kind may be algorithmically converted to any other unit of that quantity kind. e.g. temperature.
          <w:br/>
          <w:br/>
          Quantity kinds are a supertype of unit types which are then a type of all quantity values, Quantity values are mutually comparable with all other quantity values categorized by the same quantity kind.
          <w:br/>
          <w:br/>
          [FIBO] QuantityKind: a categorization type for “quantity” that characterizes quantities as being mutually comparable
          <w:br/>
          <w:br/>
          [DOLCE] Quality Space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b08132d9b30f1d47632a28aa6e4894bf" w:history="1">
        <w:r>
          <w:rStyle w:val="Hyperlink"/>
          <w:rPr>
            <w:rStyle w:val="Hyperlink"/>
          </w:rPr>
          <w:t xml:space="preserve">Value Type</w:t>
        </w:r>
      </w:hyperlink>
    </w:p>
    <w:p w:rsidP="00347871" w:rsidR="00347871" w:rsidRDefault="00347871"/>
    <w:p w:rsidP="00347871" w:rsidR="00347871" w:rsidRDefault="00347871">
      <w:pPr>
        <w:pStyle w:val="Heading2"/>
      </w:pPr>
      <w:bookmarkStart w:id="_c45ef7f888b6cd49959c41f59ce6bb71" w:name="_c45ef7f888b6cd49959c41f59ce6bb71"/>
      <w:r>
        <w:t xml:space="preserve">Association Referenced System of Units</w:t>
      </w:r>
      <w:bookmarkEnd w:id="_c45ef7f888b6cd49959c41f59ce6bb71"/>
      <w:r w:rsidRPr="003A31EC">
        <w:rPr>
          <w:rFonts w:cs="Arial"/>
        </w:rPr>
        <w:t xml:space="preserve"> </w:t>
      </w:r>
      <w:r>
        <w:rPr>
          <w:rFonts w:cs="Arial"/>
        </w:rPr>
        <w:fldChar w:fldCharType="begin"/>
      </w:r>
      <w:r>
        <w:instrText xml:space="preserve">XE"</w:instrText>
      </w:r>
      <w:r w:rsidRPr="00413D75">
        <w:rPr>
          <w:rFonts w:cs="Arial"/>
        </w:rPr>
        <w:instrText xml:space="preserve">Referenced System of Units</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between a system of units and the set of unit types defined within that system.</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2c887644007b8e51a1f6e976113707a" w:history="1">
        <w:r>
          <w:rStyle w:val="Hyperlink"/>
          <w:rPr>
            <w:rStyle w:val="Hyperlink"/>
          </w:rPr>
          <w:t xml:space="preserve">Extent of Context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65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1414248466.emf"/>
                    <pic:cNvPicPr/>
                  </pic:nvPicPr>
                  <pic:blipFill>
                    <a:blip r:embed="mr_docxImage327" cstate="print"/>
                    <a:stretch>
                      <a:fillRect/>
                    </a:stretch>
                  </pic:blipFill>
                  <pic:spPr>
                    <a:xfrm rot="0">
                      <a:off x="0" y="0"/>
                      <a:ext cx="152400" cy="152400"/>
                    </a:xfrm>
                    <a:prstGeom prst="rect">
                      <a:avLst/>
                    </a:prstGeom>
                  </pic:spPr>
                </pic:pic>
              </a:graphicData>
            </a:graphic>
          </wp:inline>
        </w:drawing>
      </w:r>
      <w:r>
        <w:t xml:space="preserve"> </w:t>
      </w:r>
      <w:r>
        <w:t xml:space="preserve">defined within system</w:t>
      </w:r>
      <w:r>
        <w:rPr>
          <w:rFonts w:cs="Arial"/>
        </w:rPr>
        <w:fldChar w:fldCharType="begin"/>
      </w:r>
      <w:r>
        <w:instrText xml:space="preserve">XE"</w:instrText>
      </w:r>
      <w:r w:rsidRPr="00413D75">
        <w:rPr>
          <w:rFonts w:cs="Arial"/>
        </w:rPr>
        <w:instrText xml:space="preserve">defined within system</w:instrText>
      </w:r>
      <w:r>
        <w:instrText xml:space="preserve">"</w:instrText>
      </w:r>
      <w:r>
        <w:rPr>
          <w:rFonts w:cs="Arial"/>
        </w:rPr>
        <w:fldChar w:fldCharType="end"/>
      </w:r>
      <w:r>
        <w:t xml:space="preserve"> : </w:t>
      </w:r>
      <w:hyperlink w:anchor="_7e22047cc4643bdb106af5bc777cd98a" w:history="1">
        <w:r>
          <w:rStyle w:val="Hyperlink"/>
          <w:rPr>
            <w:rStyle w:val="Hyperlink"/>
          </w:rPr>
          <w:t xml:space="preserve">System of Units</w:t>
        </w:r>
      </w:hyperlink>
      <w:r>
        <w:t xml:space="preserve"> [</w:t>
      </w:r>
      <w:r>
        <w:t xml:space="preserve">0..1</w:t>
      </w:r>
      <w:r>
        <w:t xml:space="preserve">]</w:t>
      </w:r>
      <w:r>
        <w:t xml:space="preserve"> </w:t>
      </w:r>
      <w:r>
        <w:t xml:space="preserve">  </w:t>
      </w:r>
      <w:r w:rsidRPr="00833C5F">
        <w:rPr>
          <w:i/>
        </w:rPr>
        <w:t xml:space="preserve">Subsets</w:t>
      </w:r>
      <w:r>
        <w:t xml:space="preserve">: </w:t>
      </w:r>
      <w:r>
        <w:t xml:space="preserve">constrained by</w:t>
      </w:r>
      <w:r>
        <w:t xml:space="preserve">:</w:t>
      </w:r>
      <w:hyperlink w:anchor="_82919e40af9ad2e13647e9d37bbf0956" w:history="1">
        <w:r>
          <w:rStyle w:val="Hyperlink"/>
          <w:rPr>
            <w:rStyle w:val="Hyperlink"/>
          </w:rPr>
          <w:t xml:space="preserve">Rule</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The system of units in which a unit is defined and is the basis for ratio and offset.
          <w:br/>
          <w:br/>
          By default the system of units is "si": http://www.iso.org/iso/iso_catalogue/catalogue_ics/catalogue_detail_ics.htm?csnumber=30669
          <w:br/>
        </w:t>
      </w:r>
    </w:p>
    <w:p w:rsidP="00347871" w:rsidR="00347871" w:rsidRDefault="00347871">
      <w:pPr>
        <w:ind w:firstLine="720"/>
      </w:pPr>
      <w:r>
        <w:rPr>
          <w:noProof/>
        </w:rPr>
        <w:drawing>
          <wp:inline distT="0" distB="0" distL="0" distR="0">
            <wp:extent cx="152400" cy="152400"/>
            <wp:effectExtent l="0" t="0" r="0" b="0"/>
            <wp:docPr id="65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1414248466.emf"/>
                    <pic:cNvPicPr/>
                  </pic:nvPicPr>
                  <pic:blipFill>
                    <a:blip r:embed="mr_docxImage328" cstate="print"/>
                    <a:stretch>
                      <a:fillRect/>
                    </a:stretch>
                  </pic:blipFill>
                  <pic:spPr>
                    <a:xfrm rot="0">
                      <a:off x="0" y="0"/>
                      <a:ext cx="152400" cy="152400"/>
                    </a:xfrm>
                    <a:prstGeom prst="rect">
                      <a:avLst/>
                    </a:prstGeom>
                  </pic:spPr>
                </pic:pic>
              </a:graphicData>
            </a:graphic>
          </wp:inline>
        </w:drawing>
      </w:r>
      <w:r>
        <w:t xml:space="preserve"> </w:t>
      </w:r>
      <w:r>
        <w:t xml:space="preserve">unit of system</w:t>
      </w:r>
      <w:r>
        <w:rPr>
          <w:rFonts w:cs="Arial"/>
        </w:rPr>
        <w:fldChar w:fldCharType="begin"/>
      </w:r>
      <w:r>
        <w:instrText xml:space="preserve">XE"</w:instrText>
      </w:r>
      <w:r w:rsidRPr="00413D75">
        <w:rPr>
          <w:rFonts w:cs="Arial"/>
        </w:rPr>
        <w:instrText xml:space="preserve">unit of system</w:instrText>
      </w:r>
      <w:r>
        <w:instrText xml:space="preserve">"</w:instrText>
      </w:r>
      <w:r>
        <w:rPr>
          <w:rFonts w:cs="Arial"/>
        </w:rPr>
        <w:fldChar w:fldCharType="end"/>
      </w:r>
      <w:r>
        <w:t xml:space="preserve"> : </w:t>
      </w:r>
      <w:hyperlink w:anchor="_9a97d5f73bf658c81147f5fab194bf88" w:history="1">
        <w:r>
          <w:rStyle w:val="Hyperlink"/>
          <w:rPr>
            <w:rStyle w:val="Hyperlink"/>
          </w:rPr>
          <w:t xml:space="preserve">Unit Type</w:t>
        </w:r>
      </w:hyperlink>
      <w:r>
        <w:t xml:space="preserve"> [</w:t>
      </w:r>
      <w:r>
        <w:t xml:space="preserve">*</w:t>
      </w:r>
      <w:r>
        <w:t xml:space="preserve">]</w:t>
      </w:r>
      <w:r>
        <w:t xml:space="preserve"> </w:t>
      </w:r>
      <w:r>
        <w:t xml:space="preserve">  </w:t>
      </w:r>
      <w:r w:rsidRPr="00833C5F">
        <w:rPr>
          <w:i/>
        </w:rPr>
        <w:t xml:space="preserve">Subsets</w:t>
      </w:r>
      <w:r>
        <w:t xml:space="preserve">: </w:t>
      </w:r>
      <w:r>
        <w:t xml:space="preserve">constrained by</w:t>
      </w:r>
      <w:r>
        <w:t xml:space="preserve">:</w:t>
      </w:r>
      <w:hyperlink w:anchor="_82919e40af9ad2e13647e9d37bbf0956" w:history="1">
        <w:r>
          <w:rStyle w:val="Hyperlink"/>
          <w:rPr>
            <w:rStyle w:val="Hyperlink"/>
          </w:rPr>
          <w:t xml:space="preserve">Rule</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Unit type defined within a system of units</w:t>
      </w:r>
    </w:p>
    <w:p w:rsidP="00347871" w:rsidR="00347871" w:rsidRDefault="00347871"/>
    <w:p w:rsidP="00347871" w:rsidR="00347871" w:rsidRDefault="00347871">
      <w:pPr>
        <w:pStyle w:val="Heading2"/>
      </w:pPr>
      <w:bookmarkStart w:id="_078f1bdefedde354ec43b6f537a3598c" w:name="_078f1bdefedde354ec43b6f537a3598c"/>
      <w:r>
        <w:t xml:space="preserve">Class Scalar Quantity</w:t>
      </w:r>
      <w:bookmarkEnd w:id="_078f1bdefedde354ec43b6f537a3598c"/>
      <w:r w:rsidRPr="003A31EC">
        <w:rPr>
          <w:rFonts w:cs="Arial"/>
        </w:rPr>
        <w:t xml:space="preserve"> </w:t>
      </w:r>
      <w:r>
        <w:rPr>
          <w:rFonts w:cs="Arial"/>
        </w:rPr>
        <w:fldChar w:fldCharType="begin"/>
      </w:r>
      <w:r>
        <w:instrText xml:space="preserve">XE"</w:instrText>
      </w:r>
      <w:r w:rsidRPr="00413D75">
        <w:rPr>
          <w:rFonts w:cs="Arial"/>
        </w:rPr>
        <w:instrText xml:space="preserve">Scalar Quantity</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942b77360f32c71454a54816b872e65" w:history="1">
        <w:r>
          <w:rStyle w:val="Hyperlink"/>
          <w:rPr>
            <w:rStyle w:val="Hyperlink"/>
          </w:rPr>
          <w:t xml:space="preserve">Unit Value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65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628099083.emf"/>
                    <pic:cNvPicPr/>
                  </pic:nvPicPr>
                  <pic:blipFill>
                    <a:blip r:embed="mr_docxImage329" cstate="print"/>
                    <a:stretch>
                      <a:fillRect/>
                    </a:stretch>
                  </pic:blipFill>
                  <pic:spPr>
                    <a:xfrm rot="0">
                      <a:off x="0" y="0"/>
                      <a:ext cx="152400" cy="152400"/>
                    </a:xfrm>
                    <a:prstGeom prst="rect">
                      <a:avLst/>
                    </a:prstGeom>
                  </pic:spPr>
                </pic:pic>
              </a:graphicData>
            </a:graphic>
          </wp:inline>
        </w:drawing>
      </w:r>
      <w:r>
        <w:t xml:space="preserve"> </w:t>
      </w:r>
      <w:r>
        <w:t xml:space="preserve"> : </w:t>
      </w:r>
      <w:hyperlink w:anchor="_bbcfb77295eeabe2e433bfc43c743722" w:history="1">
        <w:r>
          <w:rStyle w:val="Hyperlink"/>
          <w:rPr>
            <w:rStyle w:val="Hyperlink"/>
          </w:rPr>
          <w:t xml:space="preserve">Number</w:t>
        </w:r>
      </w:hyperlink>
    </w:p>
    <w:p w:rsidP="00E04E71" w:rsidR="00347871" w:rsidRDefault="00347871">
      <w:pPr>
        <w:pStyle w:val="BodyText"/>
        <w:spacing w:after="120" w:before="0"/>
      </w:pPr>
      <w:r>
        <w:t xml:space="preserve">The value of a quantity that, when multiplied by the unit defined in a subtype of quantity kind, specifies a measurement value such as 3 Meters.</w:t>
      </w:r>
    </w:p>
    <w:p w:rsidP="00347871" w:rsidR="00347871" w:rsidRDefault="00347871"/>
    <w:p w:rsidP="00347871" w:rsidR="00347871" w:rsidRDefault="00347871">
      <w:pPr>
        <w:pStyle w:val="Heading2"/>
      </w:pPr>
      <w:bookmarkStart w:id="_453956f1226edebf0776dfa54c3f9a98" w:name="_453956f1226edebf0776dfa54c3f9a98"/>
      <w:r>
        <w:t xml:space="preserve">Class Structured Value</w:t>
      </w:r>
      <w:bookmarkEnd w:id="_453956f1226edebf0776dfa54c3f9a98"/>
      <w:r w:rsidRPr="003A31EC">
        <w:rPr>
          <w:rFonts w:cs="Arial"/>
        </w:rPr>
        <w:t xml:space="preserve"> </w:t>
      </w:r>
      <w:r>
        <w:rPr>
          <w:rFonts w:cs="Arial"/>
        </w:rPr>
        <w:fldChar w:fldCharType="begin"/>
      </w:r>
      <w:r>
        <w:instrText xml:space="preserve">XE"</w:instrText>
      </w:r>
      <w:r w:rsidRPr="00413D75">
        <w:rPr>
          <w:rFonts w:cs="Arial"/>
        </w:rPr>
        <w:instrText xml:space="preserve">Structured Value</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A value that may have sub-elements (owned properties) defined as "structure property type".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60871f18b94666411d0d4023a66bd0b" w:history="1">
        <w:r>
          <w:rStyle w:val="Hyperlink"/>
          <w:rPr>
            <w:rStyle w:val="Hyperlink"/>
          </w:rPr>
          <w:t xml:space="preserve">Property Owner</w:t>
        </w:r>
      </w:hyperlink>
      <w:r>
        <w:t xml:space="preserve">, </w:t>
      </w:r>
      <w:hyperlink w:anchor="_a739673c8d53da123e392b7e5059ceec" w:history="1">
        <w:r>
          <w:rStyle w:val="Hyperlink"/>
          <w:rPr>
            <w:rStyle w:val="Hyperlink"/>
          </w:rPr>
          <w:t xml:space="preserve">Value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65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1414248466.emf"/>
                    <pic:cNvPicPr/>
                  </pic:nvPicPr>
                  <pic:blipFill>
                    <a:blip r:embed="mr_docxImage330"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&lt;&lt;Sufficient&gt;&gt;&lt;&lt;Restriction&gt;&gt;</w:t>
      </w:r>
      <w:r>
        <w:t xml:space="preserve"> : </w:t>
      </w:r>
      <w:hyperlink w:anchor="_9997fdf4a409a0077e549b8814bf6a95" w:history="1">
        <w:r>
          <w:rStyle w:val="Hyperlink"/>
          <w:rPr>
            <w:rStyle w:val="Hyperlink"/>
          </w:rPr>
          <w:t xml:space="preserve">Structured Value Type</w:t>
        </w:r>
      </w:hyperlink>
      <w:r>
        <w:t xml:space="preserve"> </w:t>
      </w:r>
      <w:r>
        <w:t xml:space="preserve">  </w:t>
      </w:r>
      <w:r w:rsidRPr="00833C5F">
        <w:rPr>
          <w:i/>
        </w:rPr>
        <w:t xml:space="preserve">Subsets</w:t>
      </w:r>
      <w:r>
        <w:t xml:space="preserve">: </w:t>
      </w:r>
      <w:r>
        <w:t xml:space="preserve">has type</w:t>
      </w:r>
      <w:r>
        <w:t xml:space="preserve">:</w:t>
      </w:r>
      <w:hyperlink w:anchor="_dfe1514224ca21cedba7b2b29802db50" w:history="1">
        <w:r>
          <w:rStyle w:val="Hyperlink"/>
          <w:rPr>
            <w:rStyle w:val="Hyperlink"/>
          </w:rPr>
          <w:t xml:space="preserve">Type</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9997fdf4a409a0077e549b8814bf6a95" w:name="_9997fdf4a409a0077e549b8814bf6a95"/>
      <w:r>
        <w:t xml:space="preserve">Class Structured Value Type</w:t>
      </w:r>
      <w:bookmarkEnd w:id="_9997fdf4a409a0077e549b8814bf6a95"/>
      <w:r w:rsidRPr="003A31EC">
        <w:rPr>
          <w:rFonts w:cs="Arial"/>
        </w:rPr>
        <w:t xml:space="preserve"> </w:t>
      </w:r>
      <w:r>
        <w:rPr>
          <w:rFonts w:cs="Arial"/>
        </w:rPr>
        <w:fldChar w:fldCharType="begin"/>
      </w:r>
      <w:r>
        <w:instrText xml:space="preserve">XE"</w:instrText>
      </w:r>
      <w:r w:rsidRPr="00413D75">
        <w:rPr>
          <w:rFonts w:cs="Arial"/>
        </w:rPr>
        <w:instrText xml:space="preserve">Structured Value Type</w:instrText>
      </w:r>
      <w:r>
        <w:instrText xml:space="preserve">"</w:instrText>
      </w:r>
      <w:r>
        <w:rPr>
          <w:rFonts w:cs="Arial"/>
        </w:rPr>
        <w:fldChar w:fldCharType="end"/>
      </w:r>
      <w:r w:rsidR="009E71B4">
        <w:rPr>
          <w:rFonts w:cs="Arial"/>
        </w:rPr>
        <w:t xml:space="preserve"> </w:t>
      </w:r>
    </w:p>
    <w:p w:rsidP="00F71BA8" w:rsidR="00347871" w:rsidRDefault="00347871">
      <w:r>
        <w:t xml:space="preserve">A structured value type is a type of value that has parts represented as properties - also used for "data types" and forms.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b0c6b335aca4015ef569068da1bec31" w:history="1">
        <w:r>
          <w:rStyle w:val="Hyperlink"/>
          <w:rPr>
            <w:rStyle w:val="Hyperlink"/>
          </w:rPr>
          <w:t xml:space="preserve">Property Owner Type</w:t>
        </w:r>
      </w:hyperlink>
      <w:r>
        <w:t xml:space="preserve">, </w:t>
      </w:r>
      <w:hyperlink w:anchor="_b08132d9b30f1d47632a28aa6e4894bf" w:history="1">
        <w:r>
          <w:rStyle w:val="Hyperlink"/>
          <w:rPr>
            <w:rStyle w:val="Hyperlink"/>
          </w:rPr>
          <w:t xml:space="preserve">Value Type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66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1414248466.emf"/>
                    <pic:cNvPicPr/>
                  </pic:nvPicPr>
                  <pic:blipFill>
                    <a:blip r:embed="mr_docxImage331"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&lt;&lt;Sufficient&gt;&gt;&lt;&lt;Restriction&gt;&gt;</w:t>
      </w:r>
      <w:r>
        <w:t xml:space="preserve"> : </w:t>
      </w:r>
      <w:hyperlink w:anchor="_453956f1226edebf0776dfa54c3f9a98" w:history="1">
        <w:r>
          <w:rStyle w:val="Hyperlink"/>
          <w:rPr>
            <w:rStyle w:val="Hyperlink"/>
          </w:rPr>
          <w:t xml:space="preserve">Structured Value</w:t>
        </w:r>
      </w:hyperlink>
      <w:r>
        <w:t xml:space="preserve"> </w:t>
      </w:r>
      <w:r>
        <w:t xml:space="preserve">  </w:t>
      </w:r>
      <w:r w:rsidRPr="00833C5F">
        <w:rPr>
          <w:i/>
        </w:rPr>
        <w:t xml:space="preserve">Redefines</w:t>
      </w:r>
      <w:r>
        <w:t xml:space="preserve">: </w:t>
      </w:r>
      <w:r>
        <w:t xml:space="preserve">categorizes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p>
    <w:p w:rsidP="00347871" w:rsidR="00347871" w:rsidRDefault="00347871"/>
    <w:p w:rsidP="00347871" w:rsidR="00347871" w:rsidRDefault="00347871">
      <w:pPr>
        <w:pStyle w:val="Heading2"/>
      </w:pPr>
      <w:bookmarkStart w:id="_7e22047cc4643bdb106af5bc777cd98a" w:name="_7e22047cc4643bdb106af5bc777cd98a"/>
      <w:r>
        <w:t xml:space="preserve">Class System of Units</w:t>
      </w:r>
      <w:bookmarkEnd w:id="_7e22047cc4643bdb106af5bc777cd98a"/>
      <w:r w:rsidRPr="003A31EC">
        <w:rPr>
          <w:rFonts w:cs="Arial"/>
        </w:rPr>
        <w:t xml:space="preserve"> </w:t>
      </w:r>
      <w:r>
        <w:rPr>
          <w:rFonts w:cs="Arial"/>
        </w:rPr>
        <w:fldChar w:fldCharType="begin"/>
      </w:r>
      <w:r>
        <w:instrText xml:space="preserve">XE"</w:instrText>
      </w:r>
      <w:r w:rsidRPr="00413D75">
        <w:rPr>
          <w:rFonts w:cs="Arial"/>
        </w:rPr>
        <w:instrText xml:space="preserve">System of Units</w:instrText>
      </w:r>
      <w:r>
        <w:instrText xml:space="preserve">"</w:instrText>
      </w:r>
      <w:r>
        <w:rPr>
          <w:rFonts w:cs="Arial"/>
        </w:rPr>
        <w:fldChar w:fldCharType="end"/>
      </w:r>
      <w:r w:rsidR="009E71B4">
        <w:rPr>
          <w:rFonts w:cs="Arial"/>
        </w:rPr>
        <w:t xml:space="preserve"> </w:t>
      </w:r>
    </w:p>
    <w:p w:rsidP="00F71BA8" w:rsidR="00347871" w:rsidRDefault="00347871">
      <w:r>
        <w:t xml:space="preserve">
          [JCGM 200:2008]  A set of base units and derived units, together with their multiples and submultiples, defined in accordance with given rules, for a given system of quantities.
          <w:br/>
          <w:br/>
          [FIBO] SystemOfUnits: a set of measurement units associated with a system of quantities, together with a set of rules that assign one measurement unit to be the base unit for each base quantity in the system of quantities and a set of rules for the derivation of other units from the base units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6d62b068053cee3464e1e03e6035eed" w:history="1">
        <w:r>
          <w:rStyle w:val="Hyperlink"/>
          <w:rPr>
            <w:rStyle w:val="Hyperlink"/>
          </w:rPr>
          <w:t xml:space="preserve">Context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66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1414248466.emf"/>
                    <pic:cNvPicPr/>
                  </pic:nvPicPr>
                  <pic:blipFill>
                    <a:blip r:embed="mr_docxImage332"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w:t>
      </w:r>
      <w:r w:rsidR="0061586D">
        <w:t xml:space="preserve"> </w:t>
      </w:r>
      <w:r>
        <w:t xml:space="preserve">unit of system</w:t>
      </w:r>
      <w:r>
        <w:rPr>
          <w:rFonts w:cs="Arial"/>
        </w:rPr>
        <w:fldChar w:fldCharType="begin"/>
      </w:r>
      <w:r>
        <w:instrText xml:space="preserve">XE"</w:instrText>
      </w:r>
      <w:r w:rsidRPr="00413D75">
        <w:rPr>
          <w:rFonts w:cs="Arial"/>
        </w:rPr>
        <w:instrText xml:space="preserve">unit of system</w:instrText>
      </w:r>
      <w:r>
        <w:instrText xml:space="preserve">"</w:instrText>
      </w:r>
      <w:r>
        <w:rPr>
          <w:rFonts w:cs="Arial"/>
        </w:rPr>
        <w:fldChar w:fldCharType="end"/>
      </w:r>
      <w:r>
        <w:t xml:space="preserve"> : </w:t>
      </w:r>
      <w:hyperlink w:anchor="_9a97d5f73bf658c81147f5fab194bf88" w:history="1">
        <w:r>
          <w:rStyle w:val="Hyperlink"/>
          <w:rPr>
            <w:rStyle w:val="Hyperlink"/>
          </w:rPr>
          <w:t xml:space="preserve">Unit Type</w:t>
        </w:r>
      </w:hyperlink>
      <w:r>
        <w:t xml:space="preserve"> [</w:t>
      </w:r>
      <w:r>
        <w:t xml:space="preserve">*</w:t>
      </w:r>
      <w:r>
        <w:t xml:space="preserve">]</w:t>
      </w:r>
      <w:r>
        <w:t xml:space="preserve"> </w:t>
      </w:r>
      <w:r>
        <w:t xml:space="preserve">  </w:t>
      </w:r>
      <w:r w:rsidRPr="00833C5F">
        <w:rPr>
          <w:i/>
        </w:rPr>
        <w:t xml:space="preserve">Redefines</w:t>
      </w:r>
      <w:r>
        <w:t xml:space="preserve">: </w:t>
      </w:r>
      <w:r>
        <w:t xml:space="preserve">in context of</w:t>
      </w:r>
      <w:r>
        <w:t xml:space="preserve">:</w:t>
      </w:r>
      <w:hyperlink w:anchor="_66d62b068053cee3464e1e03e6035eed" w:history="1">
        <w:r>
          <w:rStyle w:val="Hyperlink"/>
          <w:rPr>
            <w:rStyle w:val="Hyperlink"/>
          </w:rPr>
          <w:t xml:space="preserve">Context</w:t>
        </w:r>
      </w:hyperlink>
      <w:r>
        <w:rPr>
          <w:rStyle w:val="Hyperlink"/>
        </w:rP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c45ef7f888b6cd49959c41f59ce6bb71" w:history="1">
        <w:r w:rsidRPr="00446E2F">
          <w:rStyle w:val="Hyperlink"/>
          <w:rPr>
            <w:color w:val="0066FF"/>
            <w:u w:val="single"/>
          </w:rPr>
          <w:t xml:space="preserve">Referenced System of Units</w:t>
        </w:r>
      </w:hyperlink>
      <w:r w:rsidR="00446E2F">
        <w:t xml:space="preserve"> </w:t>
      </w:r>
    </w:p>
    <w:p w:rsidP="004E3AD0" w:rsidR="00347871" w:rsidRDefault="00347871">
      <w:pPr>
        <w:pStyle w:val="BodyText"/>
        <w:spacing w:after="120" w:before="60"/>
        <w:ind w:firstLine="720"/>
      </w:pPr>
      <w:r>
        <w:t xml:space="preserve">Unit type defined within a system of units</w:t>
      </w:r>
    </w:p>
    <w:p w:rsidP="00347871" w:rsidR="00347871" w:rsidRDefault="00347871"/>
    <w:p w:rsidP="00347871" w:rsidR="00347871" w:rsidRDefault="00347871">
      <w:pPr>
        <w:pStyle w:val="Heading2"/>
      </w:pPr>
      <w:bookmarkStart w:id="_9a97d5f73bf658c81147f5fab194bf88" w:name="_9a97d5f73bf658c81147f5fab194bf88"/>
      <w:r>
        <w:t xml:space="preserve">Class Unit Type</w:t>
      </w:r>
      <w:bookmarkEnd w:id="_9a97d5f73bf658c81147f5fab194bf88"/>
      <w:r w:rsidRPr="003A31EC">
        <w:rPr>
          <w:rFonts w:cs="Arial"/>
        </w:rPr>
        <w:t xml:space="preserve"> </w:t>
      </w:r>
      <w:r>
        <w:rPr>
          <w:rFonts w:cs="Arial"/>
        </w:rPr>
        <w:fldChar w:fldCharType="begin"/>
      </w:r>
      <w:r>
        <w:instrText xml:space="preserve">XE"</w:instrText>
      </w:r>
      <w:r w:rsidRPr="00413D75">
        <w:rPr>
          <w:rFonts w:cs="Arial"/>
        </w:rPr>
        <w:instrText xml:space="preserve">Unit Type</w:instrText>
      </w:r>
      <w:r>
        <w:instrText xml:space="preserve">"</w:instrText>
      </w:r>
      <w:r>
        <w:rPr>
          <w:rFonts w:cs="Arial"/>
        </w:rPr>
        <w:fldChar w:fldCharType="end"/>
      </w:r>
      <w:r w:rsidR="009E71B4">
        <w:rPr>
          <w:rFonts w:cs="Arial"/>
        </w:rPr>
        <w:t xml:space="preserve"> </w:t>
      </w:r>
    </w:p>
    <w:p w:rsidP="00F71BA8" w:rsidR="00347871" w:rsidRDefault="00347871">
      <w:r>
        <w:t xml:space="preserve">
          A Unit type is a type of a quantity value referencing a specific unit. A Unit Type a required type of a property representing a quantity. 
          <w:br/>
          <w:br/>
          Each quantity value has a reference as defined by the "unit reference" property of the quantity value's  type.
          <w:br/>
          <w:br/>
          [JCGM 200:2008] A Unit is a real scalar quantity, defined and adopted by convention, with which any other quantity of the same quantity kind can be compared to express the ratio of the two quantities as a number. e.g. Degrees Centigrade, Miles.
          <w:br/>
          <w:br/>
          Each unit type represents refinement of a quantity kind using generalization and is thus substitutable for that quantity kind. Typically quantity kinds are used in conceptual models and unit types in physical or logical models.
          <w:br/>
          <w:br/>
          Unit types may only subtype quantity kinds or other units.
          <w:br/>
          <w:br/>
          Note that unit types are not units, but the type of quantity values expressed with respect to a common unit as defined in [JCGM 200:2008].
          <w:br/>
          <w:br/>
          [IDEAS] MeasureCategory: A MeasureType whose members are recognized types of MeasureInstance.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b08132d9b30f1d47632a28aa6e4894bf" w:history="1">
        <w:r>
          <w:rStyle w:val="Hyperlink"/>
          <w:rPr>
            <w:rStyle w:val="Hyperlink"/>
          </w:rPr>
          <w:t xml:space="preserve">Value Type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66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628099083.emf"/>
                    <pic:cNvPicPr/>
                  </pic:nvPicPr>
                  <pic:blipFill>
                    <a:blip r:embed="mr_docxImage333" cstate="print"/>
                    <a:stretch>
                      <a:fillRect/>
                    </a:stretch>
                  </pic:blipFill>
                  <pic:spPr>
                    <a:xfrm rot="0">
                      <a:off x="0" y="0"/>
                      <a:ext cx="152400" cy="152400"/>
                    </a:xfrm>
                    <a:prstGeom prst="rect">
                      <a:avLst/>
                    </a:prstGeom>
                  </pic:spPr>
                </pic:pic>
              </a:graphicData>
            </a:graphic>
          </wp:inline>
        </w:drawing>
      </w:r>
      <w:r>
        <w:t xml:space="preserve"> </w:t>
      </w:r>
      <w:r>
        <w:t xml:space="preserve">ratio</w:t>
      </w:r>
      <w:r>
        <w:rPr>
          <w:rFonts w:cs="Arial"/>
        </w:rPr>
        <w:fldChar w:fldCharType="begin"/>
      </w:r>
      <w:r>
        <w:instrText xml:space="preserve">XE"</w:instrText>
      </w:r>
      <w:r w:rsidRPr="00413D75">
        <w:rPr>
          <w:rFonts w:cs="Arial"/>
        </w:rPr>
        <w:instrText xml:space="preserve">ratio</w:instrText>
      </w:r>
      <w:r>
        <w:instrText xml:space="preserve">"</w:instrText>
      </w:r>
      <w:r>
        <w:rPr>
          <w:rFonts w:cs="Arial"/>
        </w:rPr>
        <w:fldChar w:fldCharType="end"/>
      </w:r>
      <w:r>
        <w:t xml:space="preserve"> : </w:t>
      </w:r>
      <w:hyperlink w:anchor="_1a3ef8ba9f9648b0d99360a2e2455260" w:history="1">
        <w:r>
          <w:rStyle w:val="Hyperlink"/>
          <w:rPr>
            <w:rStyle w:val="Hyperlink"/>
          </w:rPr>
          <w:t xml:space="preserve">Real</w:t>
        </w:r>
      </w:hyperlink>
    </w:p>
    <w:p w:rsidP="00E04E71" w:rsidR="00347871" w:rsidRDefault="00347871">
      <w:pPr>
        <w:pStyle w:val="BodyText"/>
        <w:spacing w:after="120" w:before="0"/>
      </w:pPr>
      <w:r>
        <w:t xml:space="preserve">The multiplier by which to multiple the referenced unit to convert to the base unit within a system of units.</w:t>
      </w:r>
    </w:p>
    <w:p w:rsidP="00E04E71" w:rsidR="00347871" w:rsidRDefault="00347871">
      <w:pPr>
        <w:pStyle w:val="BodyText2"/>
        <w:spacing w:after="0" w:line="240" w:lineRule="auto"/>
      </w:pPr>
      <w:r>
        <w:rPr>
          <w:noProof/>
        </w:rPr>
        <w:drawing>
          <wp:inline distT="0" distB="0" distL="0" distR="0">
            <wp:extent cx="152400" cy="152400"/>
            <wp:effectExtent l="0" t="0" r="0" b="0"/>
            <wp:docPr id="66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628099083.emf"/>
                    <pic:cNvPicPr/>
                  </pic:nvPicPr>
                  <pic:blipFill>
                    <a:blip r:embed="mr_docxImage334" cstate="print"/>
                    <a:stretch>
                      <a:fillRect/>
                    </a:stretch>
                  </pic:blipFill>
                  <pic:spPr>
                    <a:xfrm rot="0">
                      <a:off x="0" y="0"/>
                      <a:ext cx="152400" cy="152400"/>
                    </a:xfrm>
                    <a:prstGeom prst="rect">
                      <a:avLst/>
                    </a:prstGeom>
                  </pic:spPr>
                </pic:pic>
              </a:graphicData>
            </a:graphic>
          </wp:inline>
        </w:drawing>
      </w:r>
      <w:r>
        <w:t xml:space="preserve"> </w:t>
      </w:r>
      <w:r>
        <w:t xml:space="preserve">offset</w:t>
      </w:r>
      <w:r>
        <w:rPr>
          <w:rFonts w:cs="Arial"/>
        </w:rPr>
        <w:fldChar w:fldCharType="begin"/>
      </w:r>
      <w:r>
        <w:instrText xml:space="preserve">XE"</w:instrText>
      </w:r>
      <w:r w:rsidRPr="00413D75">
        <w:rPr>
          <w:rFonts w:cs="Arial"/>
        </w:rPr>
        <w:instrText xml:space="preserve">offset</w:instrText>
      </w:r>
      <w:r>
        <w:instrText xml:space="preserve">"</w:instrText>
      </w:r>
      <w:r>
        <w:rPr>
          <w:rFonts w:cs="Arial"/>
        </w:rPr>
        <w:fldChar w:fldCharType="end"/>
      </w:r>
      <w:r>
        <w:t xml:space="preserve"> : </w:t>
      </w:r>
      <w:hyperlink w:anchor="_1a3ef8ba9f9648b0d99360a2e2455260" w:history="1">
        <w:r>
          <w:rStyle w:val="Hyperlink"/>
          <w:rPr>
            <w:rStyle w:val="Hyperlink"/>
          </w:rPr>
          <w:t xml:space="preserve">Real</w:t>
        </w:r>
      </w:hyperlink>
    </w:p>
    <w:p w:rsidP="00E04E71" w:rsidR="00347871" w:rsidRDefault="00347871">
      <w:pPr>
        <w:pStyle w:val="BodyText"/>
        <w:spacing w:after="120" w:before="0"/>
      </w:pPr>
      <w:r>
        <w:t xml:space="preserve">The difference between zero in the referenced unit and zero in the base unit after the ratio is applied within a system of units.</w:t>
      </w:r>
    </w:p>
    <w:p w:rsidP="00E04E71" w:rsidR="00347871" w:rsidRDefault="00347871">
      <w:pPr>
        <w:pStyle w:val="BodyText2"/>
        <w:spacing w:after="0" w:line="240" w:lineRule="auto"/>
      </w:pPr>
      <w:r>
        <w:rPr>
          <w:noProof/>
        </w:rPr>
        <w:drawing>
          <wp:inline distT="0" distB="0" distL="0" distR="0">
            <wp:extent cx="152400" cy="152400"/>
            <wp:effectExtent l="0" t="0" r="0" b="0"/>
            <wp:docPr id="66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628099083.emf"/>
                    <pic:cNvPicPr/>
                  </pic:nvPicPr>
                  <pic:blipFill>
                    <a:blip r:embed="mr_docxImage335" cstate="print"/>
                    <a:stretch>
                      <a:fillRect/>
                    </a:stretch>
                  </pic:blipFill>
                  <pic:spPr>
                    <a:xfrm rot="0">
                      <a:off x="0" y="0"/>
                      <a:ext cx="152400" cy="152400"/>
                    </a:xfrm>
                    <a:prstGeom prst="rect">
                      <a:avLst/>
                    </a:prstGeom>
                  </pic:spPr>
                </pic:pic>
              </a:graphicData>
            </a:graphic>
          </wp:inline>
        </w:drawing>
      </w:r>
      <w:r>
        <w:t xml:space="preserve"> </w:t>
      </w:r>
      <w:r>
        <w:t xml:space="preserve">symbol</w:t>
      </w:r>
      <w:r>
        <w:rPr>
          <w:rFonts w:cs="Arial"/>
        </w:rPr>
        <w:fldChar w:fldCharType="begin"/>
      </w:r>
      <w:r>
        <w:instrText xml:space="preserve">XE"</w:instrText>
      </w:r>
      <w:r w:rsidRPr="00413D75">
        <w:rPr>
          <w:rFonts w:cs="Arial"/>
        </w:rPr>
        <w:instrText xml:space="preserve">symbol</w:instrText>
      </w:r>
      <w:r>
        <w:instrText xml:space="preserve">"</w:instrText>
      </w:r>
      <w:r>
        <w:rPr>
          <w:rFonts w:cs="Arial"/>
        </w:rPr>
        <w:fldChar w:fldCharType="end"/>
      </w:r>
      <w:r>
        <w:t xml:space="preserve"> : </w:t>
      </w:r>
      <w:hyperlink w:anchor="_f8b3b1f5ed63755061811cd6b69bc24f" w:history="1">
        <w:r>
          <w:rStyle w:val="Hyperlink"/>
          <w:rPr>
            <w:rStyle w:val="Hyperlink"/>
          </w:rPr>
          <w:t xml:space="preserve">String</w:t>
        </w:r>
      </w:hyperlink>
    </w:p>
    <w:p w:rsidP="00E04E71" w:rsidR="00347871" w:rsidRDefault="00347871">
      <w:pPr>
        <w:pStyle w:val="BodyText"/>
        <w:spacing w:after="120" w:before="0"/>
      </w:pPr>
      <w:r>
        <w:t xml:space="preserve">The accepted symbol for the unit referenced by the unit type</w:t>
      </w:r>
    </w:p>
    <w:p w:rsidP="00E04E71" w:rsidR="00347871" w:rsidRDefault="00347871">
      <w:pPr>
        <w:pStyle w:val="BodyText2"/>
        <w:spacing w:after="0" w:line="240" w:lineRule="auto"/>
      </w:pPr>
      <w:r>
        <w:rPr>
          <w:noProof/>
        </w:rPr>
        <w:drawing>
          <wp:inline distT="0" distB="0" distL="0" distR="0">
            <wp:extent cx="152400" cy="152400"/>
            <wp:effectExtent l="0" t="0" r="0" b="0"/>
            <wp:docPr id="67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628099083.emf"/>
                    <pic:cNvPicPr/>
                  </pic:nvPicPr>
                  <pic:blipFill>
                    <a:blip r:embed="mr_docxImage336" cstate="print"/>
                    <a:stretch>
                      <a:fillRect/>
                    </a:stretch>
                  </pic:blipFill>
                  <pic:spPr>
                    <a:xfrm rot="0">
                      <a:off x="0" y="0"/>
                      <a:ext cx="152400" cy="152400"/>
                    </a:xfrm>
                    <a:prstGeom prst="rect">
                      <a:avLst/>
                    </a:prstGeom>
                  </pic:spPr>
                </pic:pic>
              </a:graphicData>
            </a:graphic>
          </wp:inline>
        </w:drawing>
      </w:r>
      <w:r>
        <w:t xml:space="preserve"> </w:t>
      </w:r>
      <w:r>
        <w:t xml:space="preserve">unit reference</w:t>
      </w:r>
      <w:r>
        <w:rPr>
          <w:rFonts w:cs="Arial"/>
        </w:rPr>
        <w:fldChar w:fldCharType="begin"/>
      </w:r>
      <w:r>
        <w:instrText xml:space="preserve">XE"</w:instrText>
      </w:r>
      <w:r w:rsidRPr="00413D75">
        <w:rPr>
          <w:rFonts w:cs="Arial"/>
        </w:rPr>
        <w:instrText xml:space="preserve">unit reference</w:instrText>
      </w:r>
      <w:r>
        <w:instrText xml:space="preserve">"</w:instrText>
      </w:r>
      <w:r>
        <w:rPr>
          <w:rFonts w:cs="Arial"/>
        </w:rPr>
        <w:fldChar w:fldCharType="end"/>
      </w:r>
      <w:r>
        <w:t xml:space="preserve"> : </w:t>
      </w:r>
      <w:hyperlink w:anchor="_1a6d88e097d757268d09f68af82fbd34" w:history="1">
        <w:r>
          <w:rStyle w:val="Hyperlink"/>
          <w:rPr>
            <w:rStyle w:val="Hyperlink"/>
          </w:rPr>
          <w:t xml:space="preserve">Definition</w:t>
        </w:r>
      </w:hyperlink>
      <w:r>
        <w:t xml:space="preserve"> [</w:t>
      </w:r>
      <w:r>
        <w:t xml:space="preserve">0..1</w:t>
      </w:r>
      <w:r>
        <w:t xml:space="preserve">]</w:t>
      </w:r>
    </w:p>
    <w:p w:rsidP="00E04E71" w:rsidR="00347871" w:rsidRDefault="00347871">
      <w:pPr>
        <w:pStyle w:val="BodyText"/>
        <w:spacing w:after="120" w:before="0"/>
      </w:pPr>
      <w:r>
        <w:t xml:space="preserve">
          The unit reference is the reference to a unit shared by all quantities values that are instances of a unit type.
          <w:br/>
          <w:br/>
          [JCGM 200:2008] A reference can be a measurement unit, a measurement procedure, a reference material, or a combination of such. For magnitude of a quantity.
          <w:br/>
          <w:br/>
          Typical references include ISO 8000 and OMG QUDV.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672"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1974473222.emf"/>
                    <pic:cNvPicPr/>
                  </pic:nvPicPr>
                  <pic:blipFill>
                    <a:blip r:embed="mr_docxImage337" cstate="print"/>
                    <a:stretch>
                      <a:fillRect/>
                    </a:stretch>
                  </pic:blipFill>
                  <pic:spPr>
                    <a:xfrm rot="0">
                      <a:off x="0" y="0"/>
                      <a:ext cx="152400" cy="152400"/>
                    </a:xfrm>
                    <a:prstGeom prst="rect">
                      <a:avLst/>
                    </a:prstGeom>
                  </pic:spPr>
                </pic:pic>
              </a:graphicData>
            </a:graphic>
          </wp:inline>
        </w:drawing>
      </w:r>
      <w:r>
        <w:t xml:space="preserve"> </w:t>
      </w:r>
      <w:r>
        <w:t xml:space="preserve"> : </w:t>
      </w:r>
      <w:hyperlink w:anchor="_ca1c56b440439615024c837658185d15" w:history="1">
        <w:r>
          <w:rStyle w:val="Hyperlink"/>
          <w:rPr>
            <w:rStyle w:val="Hyperlink"/>
          </w:rPr>
          <w:t xml:space="preserve">Quantity kind</w:t>
        </w:r>
      </w:hyperlink>
      <w:r>
        <w:t xml:space="preserve"> [</w:t>
      </w:r>
      <w:r>
        <w:t xml:space="preserve">1</w:t>
      </w:r>
      <w:r>
        <w:t xml:space="preserve">]</w:t>
      </w:r>
      <w:r>
        <w:t xml:space="preserve"> </w:t>
      </w:r>
      <w:r>
        <w:t xml:space="preserve">  </w:t>
      </w:r>
      <w:r w:rsidRPr="00833C5F">
        <w:rPr>
          <w:i/>
        </w:rPr>
        <w:t xml:space="preserve">Redefines</w:t>
      </w:r>
      <w:r>
        <w:t xml:space="preserve">: </w:t>
      </w:r>
      <w:r>
        <w:t xml:space="preserve">has supertype</w:t>
      </w:r>
      <w:r>
        <w:t xml:space="preserve">:</w:t>
      </w:r>
      <w:hyperlink w:anchor="_dfe1514224ca21cedba7b2b29802db50" w:history="1">
        <w:r>
          <w:rStyle w:val="Hyperlink"/>
          <w:rPr>
            <w:rStyle w:val="Hyperlink"/>
          </w:rPr>
          <w:t xml:space="preserve">Type</w:t>
        </w:r>
      </w:hyperlink>
      <w:r>
        <w:rPr>
          <w:rStyle w:val="Hyperlink"/>
        </w:rPr>
        <w:t xml:space="preserve">   </w:t>
      </w:r>
      <w:r>
        <w:t xml:space="preserve"> </w:t>
      </w:r>
    </w:p>
    <w:p w:rsidP="00347871" w:rsidR="00347871" w:rsidRDefault="00347871">
      <w:pPr>
        <w:ind w:hanging="245" w:left="605"/>
      </w:pPr>
      <w:r>
        <w:rPr>
          <w:noProof/>
        </w:rPr>
        <w:drawing>
          <wp:inline distT="0" distB="0" distL="0" distR="0">
            <wp:extent cx="152400" cy="152400"/>
            <wp:effectExtent l="0" t="0" r="0" b="0"/>
            <wp:docPr id="67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1414248466.emf"/>
                    <pic:cNvPicPr/>
                  </pic:nvPicPr>
                  <pic:blipFill>
                    <a:blip r:embed="mr_docxImage338"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&lt;&lt;Sufficient&gt;&gt;&lt;&lt;Restriction&gt;&gt;</w:t>
      </w:r>
      <w:r>
        <w:t xml:space="preserve"> : </w:t>
      </w:r>
      <w:hyperlink w:anchor="_8942b77360f32c71454a54816b872e65" w:history="1">
        <w:r>
          <w:rStyle w:val="Hyperlink"/>
          <w:rPr>
            <w:rStyle w:val="Hyperlink"/>
          </w:rPr>
          <w:t xml:space="preserve">Unit Value</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p>
    <w:p w:rsidP="00347871" w:rsidR="00347871" w:rsidRDefault="00347871">
      <w:pPr>
        <w:ind w:hanging="245" w:left="605"/>
      </w:pPr>
      <w:r>
        <w:rPr>
          <w:noProof/>
        </w:rPr>
        <w:drawing>
          <wp:inline distT="0" distB="0" distL="0" distR="0">
            <wp:extent cx="152400" cy="152400"/>
            <wp:effectExtent l="0" t="0" r="0" b="0"/>
            <wp:docPr id="67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1414248466.emf"/>
                    <pic:cNvPicPr/>
                  </pic:nvPicPr>
                  <pic:blipFill>
                    <a:blip r:embed="mr_docxImage339"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w:t>
      </w:r>
      <w:r w:rsidR="0061586D">
        <w:t xml:space="preserve"> </w:t>
      </w:r>
      <w:r>
        <w:t xml:space="preserve">defined within system</w:t>
      </w:r>
      <w:r>
        <w:rPr>
          <w:rFonts w:cs="Arial"/>
        </w:rPr>
        <w:fldChar w:fldCharType="begin"/>
      </w:r>
      <w:r>
        <w:instrText xml:space="preserve">XE"</w:instrText>
      </w:r>
      <w:r w:rsidRPr="00413D75">
        <w:rPr>
          <w:rFonts w:cs="Arial"/>
        </w:rPr>
        <w:instrText xml:space="preserve">defined within system</w:instrText>
      </w:r>
      <w:r>
        <w:instrText xml:space="preserve">"</w:instrText>
      </w:r>
      <w:r>
        <w:rPr>
          <w:rFonts w:cs="Arial"/>
        </w:rPr>
        <w:fldChar w:fldCharType="end"/>
      </w:r>
      <w:r>
        <w:t xml:space="preserve"> : </w:t>
      </w:r>
      <w:hyperlink w:anchor="_7e22047cc4643bdb106af5bc777cd98a" w:history="1">
        <w:r>
          <w:rStyle w:val="Hyperlink"/>
          <w:rPr>
            <w:rStyle w:val="Hyperlink"/>
          </w:rPr>
          <w:t xml:space="preserve">System of Units</w:t>
        </w:r>
      </w:hyperlink>
      <w:r>
        <w:t xml:space="preserve"> [</w:t>
      </w:r>
      <w:r>
        <w:t xml:space="preserve">0..1</w:t>
      </w:r>
      <w:r>
        <w:t xml:space="preserve">]</w:t>
      </w:r>
      <w:r>
        <w:t xml:space="preserve"> </w:t>
      </w:r>
      <w:r>
        <w:t xml:space="preserve">  </w:t>
      </w:r>
      <w:r w:rsidRPr="00833C5F">
        <w:rPr>
          <w:i/>
        </w:rPr>
        <w:t xml:space="preserve">Subsets</w:t>
      </w:r>
      <w:r>
        <w:t xml:space="preserve">: </w:t>
      </w:r>
      <w:r>
        <w:t xml:space="preserve">in context of</w:t>
      </w:r>
      <w:r>
        <w:t xml:space="preserve">:</w:t>
      </w:r>
      <w:hyperlink w:anchor="_66d62b068053cee3464e1e03e6035eed" w:history="1">
        <w:r>
          <w:rStyle w:val="Hyperlink"/>
          <w:rPr>
            <w:rStyle w:val="Hyperlink"/>
          </w:rPr>
          <w:t xml:space="preserve">Context</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c45ef7f888b6cd49959c41f59ce6bb71" w:history="1">
        <w:r w:rsidRPr="00446E2F">
          <w:rStyle w:val="Hyperlink"/>
          <w:rPr>
            <w:color w:val="0066FF"/>
            <w:u w:val="single"/>
          </w:rPr>
          <w:t xml:space="preserve">Referenced System of Units</w:t>
        </w:r>
      </w:hyperlink>
      <w:r w:rsidR="00446E2F">
        <w:t xml:space="preserve"> </w:t>
      </w:r>
    </w:p>
    <w:p w:rsidP="004E3AD0" w:rsidR="00347871" w:rsidRDefault="00347871">
      <w:pPr>
        <w:pStyle w:val="BodyText"/>
        <w:spacing w:after="120" w:before="60"/>
        <w:ind w:firstLine="720"/>
      </w:pPr>
      <w:r>
        <w:t xml:space="preserve">
          The system of units in which a unit is defined and is the basis for ratio and offset.
          <w:br/>
          <w:br/>
          By default the system of units is "si": http://www.iso.org/iso/iso_catalogue/catalogue_ics/catalogue_detail_ics.htm?csnumber=30669
          <w:br/>
        </w:t>
      </w:r>
    </w:p>
    <w:p w:rsidP="00347871" w:rsidR="00347871" w:rsidRDefault="00347871"/>
    <w:p w:rsidP="00347871" w:rsidR="00347871" w:rsidRDefault="00347871">
      <w:pPr>
        <w:pStyle w:val="Heading2"/>
      </w:pPr>
      <w:bookmarkStart w:id="_8942b77360f32c71454a54816b872e65" w:name="_8942b77360f32c71454a54816b872e65"/>
      <w:r>
        <w:t xml:space="preserve">Class Unit Value</w:t>
      </w:r>
      <w:bookmarkEnd w:id="_8942b77360f32c71454a54816b872e65"/>
      <w:r w:rsidRPr="003A31EC">
        <w:rPr>
          <w:rFonts w:cs="Arial"/>
        </w:rPr>
        <w:t xml:space="preserve"> </w:t>
      </w:r>
      <w:r>
        <w:rPr>
          <w:rFonts w:cs="Arial"/>
        </w:rPr>
        <w:fldChar w:fldCharType="begin"/>
      </w:r>
      <w:r>
        <w:instrText xml:space="preserve">XE"</w:instrText>
      </w:r>
      <w:r w:rsidRPr="00413D75">
        <w:rPr>
          <w:rFonts w:cs="Arial"/>
        </w:rPr>
        <w:instrText xml:space="preserve">Unit Value</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A unit value is a numeric magnitude with a unit type that may be used as the value of a quantity property as defined by [JCGM 200:2008]. The reference of the quantity is defined by the "unit reference" property of the Unit Type.
          <w:br/>
          <w:br/>
          e.g. 5cm is an instance of the unit type "Centimeter"
          <w:br/>
          <w:br/>
          Each unit value has exactly one UNit Type as a type.
          <w:br/>
          <w:br/>
          In a physical model a quantity value must have a type that specifies its unit (e.g. "Gram"). The magnitude shall be expressed using "hasValue"
          <w:br/>
          <w:br/>
          [JCGM 200:2008]  A quantity is a property of a phenomenon, body, or substance, where the property has a magnitude that can be expressed as a number and a reference. 
          <w:br/>
          <w:br/>
          Note: A quantity as defined here is a scalar. However, a vector or a tensor, the components of which are quantities, is also considered to be a quantity.
          <w:br/>
          <w:br/>
          [IDEAS] ScaleMapping: A CoupleType whose members are all the couples linking MeasurePoints to RealNumbers. The CoupleType (i.e. the set of couples) represents the scale.
          <w:br/>
          <w:br/>
          <w:br/>
          <w:br/>
          [FIBO] QuantityValue: number and measurement unit together giving magnitude of a quan-tity
          <w:br/>
          <w:br/>
          [Guizzardi] (quale): A point in a n-dimensional quality domain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739673c8d53da123e392b7e5059ceec" w:history="1">
        <w:r>
          <w:rStyle w:val="Hyperlink"/>
          <w:rPr>
            <w:rStyle w:val="Hyperlink"/>
          </w:rPr>
          <w:t xml:space="preserve">Value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67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628099083.emf"/>
                    <pic:cNvPicPr/>
                  </pic:nvPicPr>
                  <pic:blipFill>
                    <a:blip r:embed="mr_docxImage340" cstate="print"/>
                    <a:stretch>
                      <a:fillRect/>
                    </a:stretch>
                  </pic:blipFill>
                  <pic:spPr>
                    <a:xfrm rot="0">
                      <a:off x="0" y="0"/>
                      <a:ext cx="152400" cy="152400"/>
                    </a:xfrm>
                    <a:prstGeom prst="rect">
                      <a:avLst/>
                    </a:prstGeom>
                  </pic:spPr>
                </pic:pic>
              </a:graphicData>
            </a:graphic>
          </wp:inline>
        </w:drawing>
      </w:r>
      <w:r>
        <w:t xml:space="preserve"> </w:t>
      </w:r>
      <w:r>
        <w:t xml:space="preserve">hasValue</w:t>
      </w:r>
      <w:r>
        <w:rPr>
          <w:rFonts w:cs="Arial"/>
        </w:rPr>
        <w:fldChar w:fldCharType="begin"/>
      </w:r>
      <w:r>
        <w:instrText xml:space="preserve">XE"</w:instrText>
      </w:r>
      <w:r w:rsidRPr="00413D75">
        <w:rPr>
          <w:rFonts w:cs="Arial"/>
        </w:rPr>
        <w:instrText xml:space="preserve">hasValue</w:instrText>
      </w:r>
      <w:r>
        <w:instrText xml:space="preserve">"</w:instrText>
      </w:r>
      <w:r>
        <w:rPr>
          <w:rFonts w:cs="Arial"/>
        </w:rPr>
        <w:fldChar w:fldCharType="end"/>
      </w:r>
      <w:r>
        <w:t xml:space="preserve"> : </w:t>
      </w:r>
      <w:hyperlink w:anchor="_80dd44572d5c1037bc2c71af3a834421" w:history="1">
        <w:r>
          <w:rStyle w:val="Hyperlink"/>
          <w:rPr>
            <w:rStyle w:val="Hyperlink"/>
          </w:rPr>
          <w:t xml:space="preserve">Measurement Value</w:t>
        </w:r>
      </w:hyperlink>
    </w:p>
    <w:p w:rsidP="00E04E71" w:rsidR="00347871" w:rsidRDefault="00347871">
      <w:pPr>
        <w:pStyle w:val="BodyText"/>
        <w:spacing w:after="120" w:before="0"/>
      </w:pPr>
      <w:r>
        <w:t xml:space="preserve">
          The value of a quantity that, when multiplied by the unit defined in a subtype of quantity kind, specifies a measurement value such as 3 Meters.
          <w:br/>
          [OWL] rdf:value restricted to abstract quantity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68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1414248466.emf"/>
                    <pic:cNvPicPr/>
                  </pic:nvPicPr>
                  <pic:blipFill>
                    <a:blip r:embed="mr_docxImage341" cstate="print"/>
                    <a:stretch>
                      <a:fillRect/>
                    </a:stretch>
                  </pic:blipFill>
                  <pic:spPr>
                    <a:xfrm rot="0">
                      <a:off x="0" y="0"/>
                      <a:ext cx="152400" cy="152400"/>
                    </a:xfrm>
                    <a:prstGeom prst="rect">
                      <a:avLst/>
                    </a:prstGeom>
                  </pic:spPr>
                </pic:pic>
              </a:graphicData>
            </a:graphic>
          </wp:inline>
        </w:drawing>
      </w:r>
      <w:r>
        <w:t xml:space="preserve"> </w:t>
      </w:r>
      <w:r w:rsidR="007A366F">
        <w:t xml:space="preserve">&lt;&lt;Sufficient&gt;&gt;&lt;&lt;Restriction&gt;&gt;</w:t>
      </w:r>
      <w:r>
        <w:t xml:space="preserve"> : </w:t>
      </w:r>
      <w:hyperlink w:anchor="_9a97d5f73bf658c81147f5fab194bf88" w:history="1">
        <w:r>
          <w:rStyle w:val="Hyperlink"/>
          <w:rPr>
            <w:rStyle w:val="Hyperlink"/>
          </w:rPr>
          <w:t xml:space="preserve">Unit Type</w:t>
        </w:r>
      </w:hyperlink>
      <w:r>
        <w:t xml:space="preserve"> [</w:t>
      </w:r>
      <w:r>
        <w:t xml:space="preserve">1</w:t>
      </w:r>
      <w:r>
        <w:t xml:space="preserve">]</w:t>
      </w:r>
      <w:r>
        <w:t xml:space="preserve"> </w:t>
      </w:r>
      <w:r>
        <w:t xml:space="preserve">  </w:t>
      </w:r>
      <w:r w:rsidRPr="00833C5F">
        <w:rPr>
          <w:i/>
        </w:rPr>
        <w:t xml:space="preserve">Subsets</w:t>
      </w:r>
      <w:r>
        <w:t xml:space="preserve">: </w:t>
      </w:r>
      <w:r>
        <w:t xml:space="preserve">has type</w:t>
      </w:r>
      <w:r>
        <w:t xml:space="preserve">:</w:t>
      </w:r>
      <w:hyperlink w:anchor="_dfe1514224ca21cedba7b2b29802db50" w:history="1">
        <w:r>
          <w:rStyle w:val="Hyperlink"/>
          <w:rPr>
            <w:rStyle w:val="Hyperlink"/>
          </w:rPr>
          <w:t xml:space="preserve">Type</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a739673c8d53da123e392b7e5059ceec" w:name="_a739673c8d53da123e392b7e5059ceec"/>
      <w:r>
        <w:t xml:space="preserve">Class Value</w:t>
      </w:r>
      <w:bookmarkEnd w:id="_a739673c8d53da123e392b7e5059ceec"/>
      <w:r w:rsidRPr="003A31EC">
        <w:rPr>
          <w:rFonts w:cs="Arial"/>
        </w:rPr>
        <w:t xml:space="preserve"> </w:t>
      </w:r>
      <w:r>
        <w:rPr>
          <w:rFonts w:cs="Arial"/>
        </w:rPr>
        <w:fldChar w:fldCharType="begin"/>
      </w:r>
      <w:r>
        <w:instrText xml:space="preserve">XE"</w:instrText>
      </w:r>
      <w:r w:rsidRPr="00413D75">
        <w:rPr>
          <w:rFonts w:cs="Arial"/>
        </w:rPr>
        <w:instrText xml:space="preserve">Value</w:instrText>
      </w:r>
      <w:r>
        <w:instrText xml:space="preserve">"</w:instrText>
      </w:r>
      <w:r>
        <w:rPr>
          <w:rFonts w:cs="Arial"/>
        </w:rPr>
        <w:fldChar w:fldCharType="end"/>
      </w:r>
      <w:r w:rsidR="009E71B4">
        <w:rPr>
          <w:rFonts w:cs="Arial"/>
        </w:rPr>
        <w:t xml:space="preserve"> </w:t>
      </w:r>
    </w:p>
    <w:p w:rsidP="00F71BA8" w:rsidR="00347871" w:rsidRDefault="00347871">
      <w:r>
        <w:t xml:space="preserve">
          A Value is an atomic. immutable piece of information without a specific lifetime or identity independent of the value. Values include numbers, strings and other atomic "primitive" data. Values also include structured values, which are immutable.
          <w:br/>
          <w:br/>
          In UML values may be defined by the name of an instance specification with a value type.
          <w:br/>
          <w:br/>
          [IDEAS] Representation: A SignType where all the individual Signs are intended to signify the same Thing.
          <w:br/>
          <w:br/>
          [ISO11404] The identification of members of a datatype family, subtypes of a datatype, and the resulting datatypes of datatype generators may require the syntactic designation of specific values of a datatype.
          <w:br/>
          <w:br/>
          [OWL] data values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52cb0ff6e414b3170b58afe10b6afcb" w:history="1">
        <w:r>
          <w:rStyle w:val="Hyperlink"/>
          <w:rPr>
            <w:rStyle w:val="Hyperlink"/>
          </w:rPr>
          <w:t xml:space="preserve">Thing</w:t>
        </w:r>
      </w:hyperlink>
    </w:p>
    <w:p w:rsidP="00347871" w:rsidR="00347871" w:rsidRDefault="00347871"/>
    <w:p w:rsidP="00347871" w:rsidR="00347871" w:rsidRDefault="00347871">
      <w:pPr>
        <w:pStyle w:val="Heading2"/>
      </w:pPr>
      <w:bookmarkStart w:id="_b08132d9b30f1d47632a28aa6e4894bf" w:name="_b08132d9b30f1d47632a28aa6e4894bf"/>
      <w:r>
        <w:t xml:space="preserve">Class Value Type</w:t>
      </w:r>
      <w:bookmarkEnd w:id="_b08132d9b30f1d47632a28aa6e4894bf"/>
      <w:r w:rsidRPr="003A31EC">
        <w:rPr>
          <w:rFonts w:cs="Arial"/>
        </w:rPr>
        <w:t xml:space="preserve"> </w:t>
      </w:r>
      <w:r>
        <w:rPr>
          <w:rFonts w:cs="Arial"/>
        </w:rPr>
        <w:fldChar w:fldCharType="begin"/>
      </w:r>
      <w:r>
        <w:instrText xml:space="preserve">XE"</w:instrText>
      </w:r>
      <w:r w:rsidRPr="00413D75">
        <w:rPr>
          <w:rFonts w:cs="Arial"/>
        </w:rPr>
        <w:instrText xml:space="preserve">Value Type</w:instrText>
      </w:r>
      <w:r>
        <w:instrText xml:space="preserve">"</w:instrText>
      </w:r>
      <w:r>
        <w:rPr>
          <w:rFonts w:cs="Arial"/>
        </w:rPr>
        <w:fldChar w:fldCharType="end"/>
      </w:r>
      <w:r w:rsidR="009E71B4">
        <w:rPr>
          <w:rFonts w:cs="Arial"/>
        </w:rPr>
        <w:t xml:space="preserve"> </w:t>
      </w:r>
    </w:p>
    <w:p w:rsidP="00F71BA8" w:rsidR="00347871" w:rsidRDefault="00347871">
      <w:r>
        <w:t xml:space="preserve">
          A type categorizing values where a value is an atomic piece of information without a specific lifetime or identity independent of that value. Values include numbers, strings and other atomic "primitive" data.
          <w:br/>
          <w:br/>
          [IDEAS] RepresentationType: A Type that is the Powertype of Representation.
          <w:br/>
          <w:br/>
          [FUML] DataType
          <w:br/>
          <w:br/>
          [ISO11404] datatype: set of distinct values, characterized by properties of those values, and by operations on those values
          <w:br/>
          <w:br/>
          [OWL] rdfs:Datatype (Note that some values are represented as OWL classes)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fe1514224ca21cedba7b2b29802db50" w:history="1">
        <w:r>
          <w:rStyle w:val="Hyperlink"/>
          <w:rPr>
            <w:rStyle w:val="Hyperlink"/>
          </w:rPr>
          <w:t xml:space="preserve">Type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682"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1974473222.emf"/>
                    <pic:cNvPicPr/>
                  </pic:nvPicPr>
                  <pic:blipFill>
                    <a:blip r:embed="mr_docxImage342"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a739673c8d53da123e392b7e5059ceec" w:history="1">
        <w:r>
          <w:rStyle w:val="Hyperlink"/>
          <w:rPr>
            <w:rStyle w:val="Hyperlink"/>
          </w:rPr>
          <w:t xml:space="preserve">Value</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w:t>
      </w:r>
    </w:p>
    <w:p w:rsidP="00A318C1" w:rsidR="00347871" w:rsidRDefault="00347871">
      <w:pPr>
        <w:pStyle w:val="BodyText"/>
      </w:pPr>
      <w:r>
        <w:t xml:space="preserve">The threat risk model</w:t>
      </w:r>
    </w:p>
    <w:p w:rsidP="00347871" w:rsidR="00347871" w:rsidRDefault="00347871">
      <w:pPr>
        <w:pStyle w:val="Heading2"/>
      </w:pPr>
      <w:r>
        <w:t xml:space="preserve">Diagram: </w:t>
      </w:r>
      <w:r>
        <w:t xml:space="preserve">Conceptual Threat/Risk Model Diagrams</w:t>
      </w:r>
    </w:p>
    <w:p w:rsidP="00347871" w:rsidR="00347871" w:rsidRDefault="00347871">
      <w:pPr>
        <w:jc w:val="center"/>
        <w:rPr>
          <w:rFonts w:cs="Arial"/>
        </w:rPr>
      </w:pPr>
      <w:r>
        <w:rPr>
          <w:noProof/>
        </w:rPr>
        <w:drawing>
          <wp:inline distT="0" distB="0" distL="0" distR="0">
            <wp:extent cx="4819650" cy="2000250"/>
            <wp:effectExtent l="0" t="0" r="0" b="0"/>
            <wp:docPr id="684" name="Picture 1572441902.emf" descr="157244190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1572441902.emf"/>
                    <pic:cNvPicPr/>
                  </pic:nvPicPr>
                  <pic:blipFill>
                    <a:blip r:embed="mr_docxImage343" cstate="print"/>
                    <a:stretch>
                      <a:fillRect/>
                    </a:stretch>
                  </pic:blipFill>
                  <pic:spPr>
                    <a:xfrm rot="0">
                      <a:off x="0" y="0"/>
                      <a:ext cx="4819650" cy="200025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Conceptual Threat/Risk Model Diagrams</w:t>
      </w:r>
    </w:p>
    <w:p w:rsidP="00347871" w:rsidR="00347871" w:rsidRDefault="00347871">
      <w:r>
        <w:t xml:space="preserve"> </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w:t>
      </w:r>
    </w:p>
    <w:p w:rsidP="00A318C1" w:rsidR="00347871" w:rsidRDefault="00347871">
      <w:pPr>
        <w:pStyle w:val="BodyText"/>
      </w:pPr>
      <w:r>
        <w:t xml:space="preserve">Concepts that are common across many domains and purposes such that they may be used as needed to federate and translate  information into a threat, risk or other domain. Also known as "Micro theories" in logic.</w:t>
      </w:r>
    </w:p>
    <w:p w:rsidP="00347871" w:rsidR="00347871" w:rsidRDefault="00347871">
      <w:pPr>
        <w:pStyle w:val="Heading2"/>
      </w:pPr>
      <w:r>
        <w:t xml:space="preserve">Diagram: </w:t>
      </w:r>
      <w:r>
        <w:t xml:space="preserve">Generic Concept Library</w:t>
      </w:r>
    </w:p>
    <w:p w:rsidP="00347871" w:rsidR="00347871" w:rsidRDefault="00347871">
      <w:pPr>
        <w:jc w:val="center"/>
        <w:rPr>
          <w:rFonts w:cs="Arial"/>
        </w:rPr>
      </w:pPr>
      <w:r>
        <w:rPr>
          <w:noProof/>
        </w:rPr>
        <w:drawing>
          <wp:inline distT="0" distB="0" distL="0" distR="0">
            <wp:extent cx="6188075" cy="5834695"/>
            <wp:effectExtent l="0" t="0" r="0" b="0"/>
            <wp:docPr id="686" name="Picture 1024578958.emf" descr="102457895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1024578958.emf"/>
                    <pic:cNvPicPr/>
                  </pic:nvPicPr>
                  <pic:blipFill>
                    <a:blip r:embed="mr_docxImage344" cstate="print"/>
                    <a:stretch>
                      <a:fillRect/>
                    </a:stretch>
                  </pic:blipFill>
                  <pic:spPr>
                    <a:xfrm rot="0">
                      <a:off x="0" y="0"/>
                      <a:ext cx="6188075" cy="583469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Generic Concept Library</w:t>
      </w:r>
    </w:p>
    <w:p w:rsidP="00A318C1" w:rsidR="00347871" w:rsidRDefault="00347871">
      <w:pPr>
        <w:pStyle w:val="BodyText"/>
      </w:pPr>
      <w:r>
        <w:t xml:space="preserve">Modules (as UML packages) defined as generic concepts under threat &amp; risk. Each module focuses on a particular concept with dependencies on other modules. This forms a graph of "micro theories" that can be independently utilized.</w:t>
      </w:r>
    </w:p>
    <w:p w:rsidP="00347871" w:rsidR="00347871" w:rsidRDefault="00347871">
      <w:r>
        <w:t xml:space="preserve"> </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Library::Abilities</w:t>
      </w:r>
    </w:p>
    <w:p>
      <w:r>
        <w:t xml:space="preserve">The Ability module defines the basic concept of an </w:t>
      </w:r>
      <w:r>
        <w:rPr>
          <w:i/>
          <w:iCs/>
        </w:rPr>
        <w:t xml:space="preserve">Ability</w:t>
      </w:r>
      <w:r>
        <w:t xml:space="preserve"> as the </w:t>
      </w:r>
      <w:r>
        <w:rPr>
          <w:u w:val="single"/>
        </w:rPr>
        <w:t xml:space="preserve">availability of a resource to an actor</w:t>
      </w:r>
      <w:r>
        <w:t xml:space="preserve">. The resource may be specific, such as $5000, a weapon, or general, such as the ability to teach math. Each Ability is a state indicating that it has a lifetime and can participate in all the state/situation and entity relations. </w:t>
      </w:r>
      <w:r>
        <w:rPr>
          <w:i/>
          <w:iCs/>
        </w:rPr>
        <w:t xml:space="preserve">Credentials</w:t>
      </w:r>
      <w:r>
        <w:t xml:space="preserve"> may be physical or virtual and attest to the Ability.</w:t>
      </w:r>
    </w:p>
    <w:p>
      <w:r>
        <w:t xml:space="preserve">Abilities may be created, enhanced, diminished, or eliminated with an </w:t>
      </w:r>
      <w:r>
        <w:rPr>
          <w:i/>
          <w:iCs/>
        </w:rPr>
        <w:t xml:space="preserve">Alter Ability </w:t>
      </w:r>
      <w:r>
        <w:t xml:space="preserve">Event. When an actor alters an Ability (of themselves or others) they are playing the role of a </w:t>
      </w:r>
      <w:r>
        <w:rPr>
          <w:i/>
          <w:iCs/>
        </w:rPr>
        <w:t xml:space="preserve">Facilitator</w:t>
      </w:r>
      <w:r>
        <w:t xml:space="preserve"> who performs an </w:t>
      </w:r>
      <w:r>
        <w:rPr>
          <w:i/>
          <w:iCs/>
        </w:rPr>
        <w:t xml:space="preserve">Alter Capacity</w:t>
      </w:r>
      <w:r>
        <w:t xml:space="preserve">.</w:t>
      </w:r>
    </w:p>
    <w:p>
      <w:r>
        <w:t xml:space="preserve"> </w:t>
      </w:r>
    </w:p>
    <w:p w:rsidP="00347871" w:rsidR="00347871" w:rsidRDefault="00347871">
      <w:pPr>
        <w:pStyle w:val="Heading2"/>
      </w:pPr>
      <w:r>
        <w:t xml:space="preserve">Diagram: </w:t>
      </w:r>
      <w:r>
        <w:t xml:space="preserve">Ability</w:t>
      </w:r>
    </w:p>
    <w:p w:rsidP="00347871" w:rsidR="00347871" w:rsidRDefault="00347871">
      <w:pPr>
        <w:jc w:val="center"/>
        <w:rPr>
          <w:rFonts w:cs="Arial"/>
        </w:rPr>
      </w:pPr>
      <w:r>
        <w:rPr>
          <w:noProof/>
        </w:rPr>
        <w:drawing>
          <wp:inline distT="0" distB="0" distL="0" distR="0">
            <wp:extent cx="5067300" cy="3952874"/>
            <wp:effectExtent l="0" t="0" r="0" b="0"/>
            <wp:docPr id="688" name="Picture -57978378.emf" descr="-5797837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57978378.emf"/>
                    <pic:cNvPicPr/>
                  </pic:nvPicPr>
                  <pic:blipFill>
                    <a:blip r:embed="mr_docxImage345" cstate="print"/>
                    <a:stretch>
                      <a:fillRect/>
                    </a:stretch>
                  </pic:blipFill>
                  <pic:spPr>
                    <a:xfrm rot="0">
                      <a:off x="0" y="0"/>
                      <a:ext cx="5067300" cy="3952874"/>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Ability</w:t>
      </w:r>
    </w:p>
    <w:p w:rsidP="00347871" w:rsidR="00347871" w:rsidRDefault="00347871">
      <w:pPr>
        <w:pStyle w:val="Heading2"/>
      </w:pPr>
      <w:r>
        <w:t xml:space="preserve">Diagram: </w:t>
      </w:r>
      <w:r>
        <w:t xml:space="preserve">Alter ability or control</w:t>
      </w:r>
    </w:p>
    <w:p w:rsidP="00347871" w:rsidR="00347871" w:rsidRDefault="00347871">
      <w:pPr>
        <w:jc w:val="center"/>
        <w:rPr>
          <w:rFonts w:cs="Arial"/>
        </w:rPr>
      </w:pPr>
      <w:r>
        <w:rPr>
          <w:noProof/>
        </w:rPr>
        <w:drawing>
          <wp:inline distT="0" distB="0" distL="0" distR="0">
            <wp:extent cx="6188075" cy="5166257"/>
            <wp:effectExtent l="0" t="0" r="0" b="0"/>
            <wp:docPr id="690" name="Picture 40579910.emf" descr="4057991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40579910.emf"/>
                    <pic:cNvPicPr/>
                  </pic:nvPicPr>
                  <pic:blipFill>
                    <a:blip r:embed="mr_docxImage346" cstate="print"/>
                    <a:stretch>
                      <a:fillRect/>
                    </a:stretch>
                  </pic:blipFill>
                  <pic:spPr>
                    <a:xfrm rot="0">
                      <a:off x="0" y="0"/>
                      <a:ext cx="6188075" cy="5166257"/>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Alter ability or control</w:t>
      </w:r>
    </w:p>
    <w:p w:rsidP="00347871" w:rsidR="00347871" w:rsidRDefault="00347871">
      <w:r>
        <w:t xml:space="preserve"> </w:t>
      </w:r>
    </w:p>
    <w:p w:rsidP="00347871" w:rsidR="00347871" w:rsidRDefault="00347871"/>
    <w:p w:rsidP="00347871" w:rsidR="00347871" w:rsidRDefault="00347871">
      <w:pPr>
        <w:pStyle w:val="Heading2"/>
      </w:pPr>
      <w:bookmarkStart w:id="_0a7e812804f2213995cbeffe776b63fe" w:name="_0a7e812804f2213995cbeffe776b63fe"/>
      <w:r>
        <w:t xml:space="preserve">Association Class Ability</w:t>
      </w:r>
      <w:bookmarkEnd w:id="_0a7e812804f2213995cbeffe776b63fe"/>
      <w:r w:rsidRPr="003A31EC">
        <w:rPr>
          <w:rFonts w:cs="Arial"/>
        </w:rPr>
        <w:t xml:space="preserve"> </w:t>
      </w:r>
      <w:r>
        <w:rPr>
          <w:rFonts w:cs="Arial"/>
        </w:rPr>
        <w:fldChar w:fldCharType="begin"/>
      </w:r>
      <w:r>
        <w:instrText xml:space="preserve">XE"</w:instrText>
      </w:r>
      <w:r w:rsidRPr="00413D75">
        <w:rPr>
          <w:rFonts w:cs="Arial"/>
        </w:rPr>
        <w:instrText xml:space="preserve">Ability</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An Ability is the availability of a resource to an actor to perform activities.
          <w:br/>
          Note that as with any entity, an Ability can also be categorized as a resource and thus the subject of other relationships.. 
          <w:br/>
          Note that resources can be physical (such as a hammer), activities, virtual or more abstract such as training or experience.
          <w:br/>
          [ISO/IEC 17027:2014] ability: capacity to perform an activity
          <w:br/>
          [NIEM] CapabilityType: 
        </w:t>
      </w:r>
    </w:p>
    <w:p w:rsidP="00347871" w:rsidR="00347871" w:rsidRDefault="00347871">
      <w:pPr>
        <w:jc w:val="center"/>
      </w:pPr>
      <w:r>
        <w:rPr>
          <w:noProof/>
        </w:rPr>
        <w:drawing>
          <wp:inline distT="0" distB="0" distL="0" distR="0">
            <wp:extent cx="5543550" cy="2971800"/>
            <wp:effectExtent l="0" t="0" r="0" b="0"/>
            <wp:docPr id="692" name="Picture 1813878977.emf" descr="181387897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1813878977.emf"/>
                    <pic:cNvPicPr/>
                  </pic:nvPicPr>
                  <pic:blipFill>
                    <a:blip r:embed="mr_docxImage347" cstate="print"/>
                    <a:stretch>
                      <a:fillRect/>
                    </a:stretch>
                  </pic:blipFill>
                  <pic:spPr>
                    <a:xfrm rot="0">
                      <a:off x="0" y="0"/>
                      <a:ext cx="5543550" cy="297180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Ability Detail</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33780607cd553fb55b8907600848b66" w:history="1">
        <w:r>
          <w:rStyle w:val="Hyperlink"/>
          <w:rPr>
            <w:rStyle w:val="Hyperlink"/>
          </w:rPr>
          <w:t xml:space="preserve">Impact</w:t>
        </w:r>
      </w:hyperlink>
      <w:r>
        <w:t xml:space="preserve">, </w:t>
      </w:r>
      <w:hyperlink w:anchor="_d442d75c9ac335e7a2aadbc96919fc2d" w:history="1">
        <w:r>
          <w:rStyle w:val="Hyperlink"/>
          <w:rPr>
            <w:rStyle w:val="Hyperlink"/>
          </w:rPr>
          <w:t xml:space="preserve">Resource</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69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1728404412.emf"/>
                    <pic:cNvPicPr/>
                  </pic:nvPicPr>
                  <pic:blipFill>
                    <a:blip r:embed="mr_docxImage348" cstate="print"/>
                    <a:stretch>
                      <a:fillRect/>
                    </a:stretch>
                  </pic:blipFill>
                  <pic:spPr>
                    <a:xfrm rot="0">
                      <a:off x="0" y="0"/>
                      <a:ext cx="152400" cy="152400"/>
                    </a:xfrm>
                    <a:prstGeom prst="rect">
                      <a:avLst/>
                    </a:prstGeom>
                  </pic:spPr>
                </pic:pic>
              </a:graphicData>
            </a:graphic>
          </wp:inline>
        </w:drawing>
      </w:r>
      <w:r>
        <w:t xml:space="preserve"> </w:t>
      </w:r>
      <w:r>
        <w:t xml:space="preserve">can be utilized by</w:t>
      </w:r>
      <w:r>
        <w:rPr>
          <w:rFonts w:cs="Arial"/>
        </w:rPr>
        <w:fldChar w:fldCharType="begin"/>
      </w:r>
      <w:r>
        <w:instrText xml:space="preserve">XE"</w:instrText>
      </w:r>
      <w:r w:rsidRPr="00413D75">
        <w:rPr>
          <w:rFonts w:cs="Arial"/>
        </w:rPr>
        <w:instrText xml:space="preserve">can be utilized by</w:instrText>
      </w:r>
      <w:r>
        <w:instrText xml:space="preserve">"</w:instrText>
      </w:r>
      <w:r>
        <w:rPr>
          <w:rFonts w:cs="Arial"/>
        </w:rPr>
        <w:fldChar w:fldCharType="end"/>
      </w:r>
      <w:r>
        <w:t xml:space="preserve"> : </w:t>
      </w:r>
      <w:hyperlink w:anchor="_195976dea0d8187e1656ac43c072c070" w:history="1">
        <w:r>
          <w:rStyle w:val="Hyperlink"/>
          <w:rPr>
            <w:rStyle w:val="Hyperlink"/>
          </w:rPr>
          <w:t xml:space="preserve">Actor</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The actor having the ability to utilize a resource for a purpose.</w:t>
      </w:r>
    </w:p>
    <w:p w:rsidP="00347871" w:rsidR="00347871" w:rsidRDefault="00347871">
      <w:pPr>
        <w:ind w:firstLine="720"/>
      </w:pPr>
      <w:r>
        <w:rPr>
          <w:noProof/>
        </w:rPr>
        <w:drawing>
          <wp:inline distT="0" distB="0" distL="0" distR="0">
            <wp:extent cx="152400" cy="152400"/>
            <wp:effectExtent l="0" t="0" r="0" b="0"/>
            <wp:docPr id="69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1728404412.emf"/>
                    <pic:cNvPicPr/>
                  </pic:nvPicPr>
                  <pic:blipFill>
                    <a:blip r:embed="mr_docxImage349" cstate="print"/>
                    <a:stretch>
                      <a:fillRect/>
                    </a:stretch>
                  </pic:blipFill>
                  <pic:spPr>
                    <a:xfrm rot="0">
                      <a:off x="0" y="0"/>
                      <a:ext cx="152400" cy="152400"/>
                    </a:xfrm>
                    <a:prstGeom prst="rect">
                      <a:avLst/>
                    </a:prstGeom>
                  </pic:spPr>
                </pic:pic>
              </a:graphicData>
            </a:graphic>
          </wp:inline>
        </w:drawing>
      </w:r>
      <w:r>
        <w:t xml:space="preserve"> </w:t>
      </w:r>
      <w:r>
        <w:t xml:space="preserve">has ability to utilize</w:t>
      </w:r>
      <w:r>
        <w:rPr>
          <w:rFonts w:cs="Arial"/>
        </w:rPr>
        <w:fldChar w:fldCharType="begin"/>
      </w:r>
      <w:r>
        <w:instrText xml:space="preserve">XE"</w:instrText>
      </w:r>
      <w:r w:rsidRPr="00413D75">
        <w:rPr>
          <w:rFonts w:cs="Arial"/>
        </w:rPr>
        <w:instrText xml:space="preserve">has ability to utilize</w:instrText>
      </w:r>
      <w:r>
        <w:instrText xml:space="preserve">"</w:instrText>
      </w:r>
      <w:r>
        <w:rPr>
          <w:rFonts w:cs="Arial"/>
        </w:rPr>
        <w:fldChar w:fldCharType="end"/>
      </w:r>
      <w:r>
        <w:t xml:space="preserve"> : </w:t>
      </w:r>
      <w:hyperlink w:anchor="_d442d75c9ac335e7a2aadbc96919fc2d" w:history="1">
        <w:r>
          <w:rStyle w:val="Hyperlink"/>
          <w:rPr>
            <w:rStyle w:val="Hyperlink"/>
          </w:rPr>
          <w:t xml:space="preserve">Resource</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A resource an actor can employ as part of a capability.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69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1414248466.emf"/>
                    <pic:cNvPicPr/>
                  </pic:nvPicPr>
                  <pic:blipFill>
                    <a:blip r:embed="mr_docxImage350"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9cceb97b0ddbe651c94817938957deee" w:history="1">
        <w:r>
          <w:rStyle w:val="Hyperlink"/>
          <w:rPr>
            <w:rStyle w:val="Hyperlink"/>
          </w:rPr>
          <w:t xml:space="preserve">Lose Ability</w:t>
        </w:r>
      </w:hyperlink>
      <w:r>
        <w:t xml:space="preserve"> [</w:t>
      </w:r>
      <w:r>
        <w:t xml:space="preserve">0..*</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347871" w:rsidR="00347871" w:rsidRDefault="00347871">
      <w:pPr>
        <w:ind w:hanging="245" w:left="605"/>
      </w:pPr>
      <w:r>
        <w:rPr>
          <w:noProof/>
        </w:rPr>
        <w:drawing>
          <wp:inline distT="0" distB="0" distL="0" distR="0">
            <wp:extent cx="152400" cy="152400"/>
            <wp:effectExtent l="0" t="0" r="0" b="0"/>
            <wp:docPr id="70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1414248466.emf"/>
                    <pic:cNvPicPr/>
                  </pic:nvPicPr>
                  <pic:blipFill>
                    <a:blip r:embed="mr_docxImage351"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e229412c2229573ddd1f5fc8c578780f" w:history="1">
        <w:r>
          <w:rStyle w:val="Hyperlink"/>
          <w:rPr>
            <w:rStyle w:val="Hyperlink"/>
          </w:rPr>
          <w:t xml:space="preserve">Obtain Ability</w:t>
        </w:r>
      </w:hyperlink>
      <w:r>
        <w:t xml:space="preserve"> [</w:t>
      </w:r>
      <w:r>
        <w:t xml:space="preserve">0..*</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1a55295ff873a2afb4c85e0f26300440" w:name="_1a55295ff873a2afb4c85e0f26300440"/>
      <w:r>
        <w:t xml:space="preserve">Association Class Affected Available Resource</w:t>
      </w:r>
      <w:bookmarkEnd w:id="_1a55295ff873a2afb4c85e0f26300440"/>
      <w:r w:rsidRPr="003A31EC">
        <w:rPr>
          <w:rFonts w:cs="Arial"/>
        </w:rPr>
        <w:t xml:space="preserve"> </w:t>
      </w:r>
      <w:r>
        <w:rPr>
          <w:rFonts w:cs="Arial"/>
        </w:rPr>
        <w:fldChar w:fldCharType="begin"/>
      </w:r>
      <w:r>
        <w:instrText xml:space="preserve">XE"</w:instrText>
      </w:r>
      <w:r w:rsidRPr="00413D75">
        <w:rPr>
          <w:rFonts w:cs="Arial"/>
        </w:rPr>
        <w:instrText xml:space="preserve">Affected Available Resource</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An alter ability action affects an actors control over one or more resources. This relationship defines the set of resources impacted by an alter ability action.</w:t>
      </w:r>
    </w:p>
    <w:p w:rsidP="00347871" w:rsidR="00347871" w:rsidRDefault="00347871">
      <w:pPr>
        <w:jc w:val="center"/>
      </w:pPr>
      <w:r>
        <w:rPr>
          <w:noProof/>
        </w:rPr>
        <w:drawing>
          <wp:inline distT="0" distB="0" distL="0" distR="0">
            <wp:extent cx="5857875" cy="2619375"/>
            <wp:effectExtent l="0" t="0" r="0" b="0"/>
            <wp:docPr id="702" name="Picture -1931209757.emf" descr="-193120975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1931209757.emf"/>
                    <pic:cNvPicPr/>
                  </pic:nvPicPr>
                  <pic:blipFill>
                    <a:blip r:embed="mr_docxImage352" cstate="print"/>
                    <a:stretch>
                      <a:fillRect/>
                    </a:stretch>
                  </pic:blipFill>
                  <pic:spPr>
                    <a:xfrm rot="0">
                      <a:off x="0" y="0"/>
                      <a:ext cx="5857875" cy="261937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Affected Available Resource</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3685cf695580519c9a617067b88d6498" w:history="1">
        <w:r>
          <w:rStyle w:val="Hyperlink"/>
          <w:rPr>
            <w:rStyle w:val="Hyperlink"/>
          </w:rPr>
          <w:t xml:space="preserve">Effect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70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1728404412.emf"/>
                    <pic:cNvPicPr/>
                  </pic:nvPicPr>
                  <pic:blipFill>
                    <a:blip r:embed="mr_docxImage353" cstate="print"/>
                    <a:stretch>
                      <a:fillRect/>
                    </a:stretch>
                  </pic:blipFill>
                  <pic:spPr>
                    <a:xfrm rot="0">
                      <a:off x="0" y="0"/>
                      <a:ext cx="152400" cy="152400"/>
                    </a:xfrm>
                    <a:prstGeom prst="rect">
                      <a:avLst/>
                    </a:prstGeom>
                  </pic:spPr>
                </pic:pic>
              </a:graphicData>
            </a:graphic>
          </wp:inline>
        </w:drawing>
      </w:r>
      <w:r>
        <w:t xml:space="preserve"> </w:t>
      </w:r>
      <w:r>
        <w:t xml:space="preserve">affects control of</w:t>
      </w:r>
      <w:r>
        <w:rPr>
          <w:rFonts w:cs="Arial"/>
        </w:rPr>
        <w:fldChar w:fldCharType="begin"/>
      </w:r>
      <w:r>
        <w:instrText xml:space="preserve">XE"</w:instrText>
      </w:r>
      <w:r w:rsidRPr="00413D75">
        <w:rPr>
          <w:rFonts w:cs="Arial"/>
        </w:rPr>
        <w:instrText xml:space="preserve">affects control of</w:instrText>
      </w:r>
      <w:r>
        <w:instrText xml:space="preserve">"</w:instrText>
      </w:r>
      <w:r>
        <w:rPr>
          <w:rFonts w:cs="Arial"/>
        </w:rPr>
        <w:fldChar w:fldCharType="end"/>
      </w:r>
      <w:r>
        <w:t xml:space="preserve"> : </w:t>
      </w:r>
      <w:hyperlink w:anchor="_d442d75c9ac335e7a2aadbc96919fc2d" w:history="1">
        <w:r>
          <w:rStyle w:val="Hyperlink"/>
          <w:rPr>
            <w:rStyle w:val="Hyperlink"/>
          </w:rPr>
          <w:t xml:space="preserve">Resource</w:t>
        </w:r>
      </w:hyperlink>
      <w:r>
        <w:t xml:space="preserve"> [</w:t>
      </w:r>
      <w:r>
        <w:t xml:space="preserve">1..*</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Resource that an alter ability action impacts in terms of its availably to actors.</w:t>
      </w:r>
    </w:p>
    <w:p w:rsidP="00347871" w:rsidR="00347871" w:rsidRDefault="00347871">
      <w:pPr>
        <w:ind w:firstLine="720"/>
      </w:pPr>
      <w:r>
        <w:rPr>
          <w:noProof/>
        </w:rPr>
        <w:drawing>
          <wp:inline distT="0" distB="0" distL="0" distR="0">
            <wp:extent cx="152400" cy="152400"/>
            <wp:effectExtent l="0" t="0" r="0" b="0"/>
            <wp:docPr id="70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1728404412.emf"/>
                    <pic:cNvPicPr/>
                  </pic:nvPicPr>
                  <pic:blipFill>
                    <a:blip r:embed="mr_docxImage354" cstate="print"/>
                    <a:stretch>
                      <a:fillRect/>
                    </a:stretch>
                  </pic:blipFill>
                  <pic:spPr>
                    <a:xfrm rot="0">
                      <a:off x="0" y="0"/>
                      <a:ext cx="152400" cy="152400"/>
                    </a:xfrm>
                    <a:prstGeom prst="rect">
                      <a:avLst/>
                    </a:prstGeom>
                  </pic:spPr>
                </pic:pic>
              </a:graphicData>
            </a:graphic>
          </wp:inline>
        </w:drawing>
      </w:r>
      <w:r>
        <w:t xml:space="preserve"> </w:t>
      </w:r>
      <w:r>
        <w:t xml:space="preserve">affected by action</w:t>
      </w:r>
      <w:r>
        <w:rPr>
          <w:rFonts w:cs="Arial"/>
        </w:rPr>
        <w:fldChar w:fldCharType="begin"/>
      </w:r>
      <w:r>
        <w:instrText xml:space="preserve">XE"</w:instrText>
      </w:r>
      <w:r w:rsidRPr="00413D75">
        <w:rPr>
          <w:rFonts w:cs="Arial"/>
        </w:rPr>
        <w:instrText xml:space="preserve">affected by action</w:instrText>
      </w:r>
      <w:r>
        <w:instrText xml:space="preserve">"</w:instrText>
      </w:r>
      <w:r>
        <w:rPr>
          <w:rFonts w:cs="Arial"/>
        </w:rPr>
        <w:fldChar w:fldCharType="end"/>
      </w:r>
      <w:r>
        <w:t xml:space="preserve"> : </w:t>
      </w:r>
      <w:hyperlink w:anchor="_52347096624a2fcb2b4821db37b19de9" w:history="1">
        <w:r>
          <w:rStyle w:val="Hyperlink"/>
          <w:rPr>
            <w:rStyle w:val="Hyperlink"/>
          </w:rPr>
          <w:t xml:space="preserve">Alter Ability</w:t>
        </w:r>
      </w:hyperlink>
      <w:r>
        <w:t xml:space="preserve"> [</w:t>
      </w:r>
      <w:r>
        <w:t xml:space="preserve">*</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Actions which impact the availability of a resource to actors.</w:t>
      </w:r>
    </w:p>
    <w:p w:rsidP="00347871" w:rsidR="00347871" w:rsidRDefault="00347871"/>
    <w:p w:rsidP="00347871" w:rsidR="00347871" w:rsidRDefault="00347871">
      <w:pPr>
        <w:pStyle w:val="Heading2"/>
      </w:pPr>
      <w:bookmarkStart w:id="_52347096624a2fcb2b4821db37b19de9" w:name="_52347096624a2fcb2b4821db37b19de9"/>
      <w:r>
        <w:t xml:space="preserve">Class Alter Ability</w:t>
      </w:r>
      <w:bookmarkEnd w:id="_52347096624a2fcb2b4821db37b19de9"/>
      <w:r w:rsidRPr="003A31EC">
        <w:rPr>
          <w:rFonts w:cs="Arial"/>
        </w:rPr>
        <w:t xml:space="preserve"> </w:t>
      </w:r>
      <w:r>
        <w:rPr>
          <w:rFonts w:cs="Arial"/>
        </w:rPr>
        <w:fldChar w:fldCharType="begin"/>
      </w:r>
      <w:r>
        <w:instrText xml:space="preserve">XE"</w:instrText>
      </w:r>
      <w:r w:rsidRPr="00413D75">
        <w:rPr>
          <w:rFonts w:cs="Arial"/>
        </w:rPr>
        <w:instrText xml:space="preserve">Alter Ability</w:instrText>
      </w:r>
      <w:r>
        <w:instrText xml:space="preserve">"</w:instrText>
      </w:r>
      <w:r>
        <w:rPr>
          <w:rFonts w:cs="Arial"/>
        </w:rPr>
        <w:fldChar w:fldCharType="end"/>
      </w:r>
      <w:r w:rsidR="009E71B4">
        <w:rPr>
          <w:rFonts w:cs="Arial"/>
        </w:rPr>
        <w:t xml:space="preserve"> </w:t>
      </w:r>
    </w:p>
    <w:p w:rsidP="00F71BA8" w:rsidR="00347871" w:rsidRDefault="00347871">
      <w:r>
        <w:t xml:space="preserve">The Event  of providing or removing  abilities (including control) by impacting the resources available to an actor.</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ba65cb32cb0154f6c150174e332fc08" w:history="1">
        <w:r>
          <w:rStyle w:val="Hyperlink"/>
          <w:rPr>
            <w:rStyle w:val="Hyperlink"/>
          </w:rPr>
          <w:t xml:space="preserve">Activity Effecting Entity</w:t>
        </w:r>
      </w:hyperlink>
    </w:p>
    <w:p w:rsidP="00347871" w:rsidR="00347871" w:rsidRDefault="00347871"/>
    <w:p w:rsidP="00347871" w:rsidR="00347871" w:rsidRDefault="00347871">
      <w:pPr>
        <w:pStyle w:val="Heading2"/>
      </w:pPr>
      <w:bookmarkStart w:id="_e48b8d427e308d0be37487d075b27c1f" w:name="_e48b8d427e308d0be37487d075b27c1f"/>
      <w:r>
        <w:t xml:space="preserve">Association Class Capability</w:t>
      </w:r>
      <w:bookmarkEnd w:id="_e48b8d427e308d0be37487d075b27c1f"/>
      <w:r w:rsidRPr="003A31EC">
        <w:rPr>
          <w:rFonts w:cs="Arial"/>
        </w:rPr>
        <w:t xml:space="preserve"> </w:t>
      </w:r>
      <w:r>
        <w:rPr>
          <w:rFonts w:cs="Arial"/>
        </w:rPr>
        <w:fldChar w:fldCharType="begin"/>
      </w:r>
      <w:r>
        <w:instrText xml:space="preserve">XE"</w:instrText>
      </w:r>
      <w:r w:rsidRPr="00413D75">
        <w:rPr>
          <w:rFonts w:cs="Arial"/>
        </w:rPr>
        <w:instrText xml:space="preserve">Capability</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A capability is the ability of an actor to have an effect by performing or enacting a process realized through the use of resources. Capability may lead to performance of the activity.
          <w:br/>
          <w:br/>
          [FIBO] Capability: A capability represents the ability to perform a particular type of work and may involve people with particular skills and knowledge, intellectual property, defined practices, operating facilities, tools and equipment.
        </w:t>
      </w:r>
    </w:p>
    <w:p w:rsidP="00347871" w:rsidR="00347871" w:rsidRDefault="00347871">
      <w:pPr>
        <w:jc w:val="center"/>
      </w:pPr>
      <w:r>
        <w:rPr>
          <w:noProof/>
        </w:rPr>
        <w:drawing>
          <wp:inline distT="0" distB="0" distL="0" distR="0">
            <wp:extent cx="6188075" cy="3813041"/>
            <wp:effectExtent l="0" t="0" r="0" b="0"/>
            <wp:docPr id="708" name="Picture -342625858.emf" descr="-34262585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342625858.emf"/>
                    <pic:cNvPicPr/>
                  </pic:nvPicPr>
                  <pic:blipFill>
                    <a:blip r:embed="mr_docxImage355" cstate="print"/>
                    <a:stretch>
                      <a:fillRect/>
                    </a:stretch>
                  </pic:blipFill>
                  <pic:spPr>
                    <a:xfrm rot="0">
                      <a:off x="0" y="0"/>
                      <a:ext cx="6188075" cy="3813041"/>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Capability</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0a7e812804f2213995cbeffe776b63fe" w:history="1">
        <w:r>
          <w:rStyle w:val="Hyperlink"/>
          <w:rPr>
            <w:rStyle w:val="Hyperlink"/>
          </w:rPr>
          <w:t xml:space="preserve">Ability</w:t>
        </w:r>
      </w:hyperlink>
      <w:r>
        <w:t xml:space="preserve">, </w:t>
      </w:r>
      <w:hyperlink w:anchor="_989aaebdfe7f1a2a4a983d63cf40a705" w:history="1">
        <w:r>
          <w:rStyle w:val="Hyperlink"/>
          <w:rPr>
            <w:rStyle w:val="Hyperlink"/>
          </w:rPr>
          <w:t xml:space="preserve">Involvement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71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1728404412.emf"/>
                    <pic:cNvPicPr/>
                  </pic:nvPicPr>
                  <pic:blipFill>
                    <a:blip r:embed="mr_docxImage356" cstate="print"/>
                    <a:stretch>
                      <a:fillRect/>
                    </a:stretch>
                  </pic:blipFill>
                  <pic:spPr>
                    <a:xfrm rot="0">
                      <a:off x="0" y="0"/>
                      <a:ext cx="152400" cy="152400"/>
                    </a:xfrm>
                    <a:prstGeom prst="rect">
                      <a:avLst/>
                    </a:prstGeom>
                  </pic:spPr>
                </pic:pic>
              </a:graphicData>
            </a:graphic>
          </wp:inline>
        </w:drawing>
      </w:r>
      <w:r>
        <w:t xml:space="preserve"> </w:t>
      </w:r>
      <w:r>
        <w:t xml:space="preserve">has ability to execute</w:t>
      </w:r>
      <w:r>
        <w:rPr>
          <w:rFonts w:cs="Arial"/>
        </w:rPr>
        <w:fldChar w:fldCharType="begin"/>
      </w:r>
      <w:r>
        <w:instrText xml:space="preserve">XE"</w:instrText>
      </w:r>
      <w:r w:rsidRPr="00413D75">
        <w:rPr>
          <w:rFonts w:cs="Arial"/>
        </w:rPr>
        <w:instrText xml:space="preserve">has ability to execute</w:instrText>
      </w:r>
      <w:r>
        <w:instrText xml:space="preserve">"</w:instrText>
      </w:r>
      <w:r>
        <w:rPr>
          <w:rFonts w:cs="Arial"/>
        </w:rPr>
        <w:fldChar w:fldCharType="end"/>
      </w:r>
      <w:r>
        <w:t xml:space="preserve"> : </w:t>
      </w:r>
      <w:hyperlink w:anchor="_fb06e097d35e72980035cfd1bc9106cb" w:history="1">
        <w:r>
          <w:rStyle w:val="Hyperlink"/>
          <w:rPr>
            <w:rStyle w:val="Hyperlink"/>
          </w:rPr>
          <w:t xml:space="preserve">Activity</w:t>
        </w:r>
      </w:hyperlink>
      <w:r>
        <w:t xml:space="preserve"> [</w:t>
      </w:r>
      <w:r>
        <w:t xml:space="preserve">0..*</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The ability of an actor to perform a process.</w:t>
      </w:r>
    </w:p>
    <w:p w:rsidP="00347871" w:rsidR="00347871" w:rsidRDefault="00347871">
      <w:pPr>
        <w:ind w:firstLine="720"/>
      </w:pPr>
      <w:r>
        <w:rPr>
          <w:noProof/>
        </w:rPr>
        <w:drawing>
          <wp:inline distT="0" distB="0" distL="0" distR="0">
            <wp:extent cx="152400" cy="152400"/>
            <wp:effectExtent l="0" t="0" r="0" b="0"/>
            <wp:docPr id="71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1728404412.emf"/>
                    <pic:cNvPicPr/>
                  </pic:nvPicPr>
                  <pic:blipFill>
                    <a:blip r:embed="mr_docxImage357" cstate="print"/>
                    <a:stretch>
                      <a:fillRect/>
                    </a:stretch>
                  </pic:blipFill>
                  <pic:spPr>
                    <a:xfrm rot="0">
                      <a:off x="0" y="0"/>
                      <a:ext cx="152400" cy="152400"/>
                    </a:xfrm>
                    <a:prstGeom prst="rect">
                      <a:avLst/>
                    </a:prstGeom>
                  </pic:spPr>
                </pic:pic>
              </a:graphicData>
            </a:graphic>
          </wp:inline>
        </w:drawing>
      </w:r>
      <w:r>
        <w:t xml:space="preserve"> </w:t>
      </w:r>
      <w:r>
        <w:t xml:space="preserve">has capable performer</w:t>
      </w:r>
      <w:r>
        <w:rPr>
          <w:rFonts w:cs="Arial"/>
        </w:rPr>
        <w:fldChar w:fldCharType="begin"/>
      </w:r>
      <w:r>
        <w:instrText xml:space="preserve">XE"</w:instrText>
      </w:r>
      <w:r w:rsidRPr="00413D75">
        <w:rPr>
          <w:rFonts w:cs="Arial"/>
        </w:rPr>
        <w:instrText xml:space="preserve">has capable performer</w:instrText>
      </w:r>
      <w:r>
        <w:instrText xml:space="preserve">"</w:instrText>
      </w:r>
      <w:r>
        <w:rPr>
          <w:rFonts w:cs="Arial"/>
        </w:rPr>
        <w:fldChar w:fldCharType="end"/>
      </w:r>
      <w:r>
        <w:t xml:space="preserve"> : </w:t>
      </w:r>
      <w:hyperlink w:anchor="_195976dea0d8187e1656ac43c072c070" w:history="1">
        <w:r>
          <w:rStyle w:val="Hyperlink"/>
          <w:rPr>
            <w:rStyle w:val="Hyperlink"/>
          </w:rPr>
          <w:t xml:space="preserve">Actor</w:t>
        </w:r>
      </w:hyperlink>
      <w:r>
        <w:t xml:space="preserve"> [</w:t>
      </w:r>
      <w:r>
        <w:t xml:space="preserve">0..*</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Actor capable of performing an process.</w:t>
      </w:r>
    </w:p>
    <w:p w:rsidP="00347871" w:rsidR="00347871" w:rsidRDefault="00347871"/>
    <w:p w:rsidP="00347871" w:rsidR="00347871" w:rsidRDefault="00347871">
      <w:pPr>
        <w:pStyle w:val="Heading2"/>
      </w:pPr>
      <w:bookmarkStart w:id="_31cdbfb5037111d4063d958f9bba2472" w:name="_31cdbfb5037111d4063d958f9bba2472"/>
      <w:r>
        <w:t xml:space="preserve">Class Facilitator</w:t>
      </w:r>
      <w:bookmarkEnd w:id="_31cdbfb5037111d4063d958f9bba2472"/>
      <w:r w:rsidRPr="003A31EC">
        <w:rPr>
          <w:rFonts w:cs="Arial"/>
        </w:rPr>
        <w:t xml:space="preserve"> </w:t>
      </w:r>
      <w:r>
        <w:rPr>
          <w:rFonts w:cs="Arial"/>
        </w:rPr>
        <w:fldChar w:fldCharType="begin"/>
      </w:r>
      <w:r>
        <w:instrText xml:space="preserve">XE"</w:instrText>
      </w:r>
      <w:r w:rsidRPr="00413D75">
        <w:rPr>
          <w:rFonts w:cs="Arial"/>
        </w:rPr>
        <w:instrText xml:space="preserve">Facilitator</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An actor able to provide an ability to another actor. e.g., Joe has supervisor rights to a database.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95976dea0d8187e1656ac43c072c070" w:history="1">
        <w:r>
          <w:rStyle w:val="Hyperlink"/>
          <w:rPr>
            <w:rStyle w:val="Hyperlink"/>
          </w:rPr>
          <w:t xml:space="preserve">Actor</w:t>
        </w:r>
      </w:hyperlink>
    </w:p>
    <w:p w:rsidP="00347871" w:rsidR="00347871" w:rsidRDefault="00347871"/>
    <w:p w:rsidP="00347871" w:rsidR="00347871" w:rsidRDefault="00347871">
      <w:pPr>
        <w:pStyle w:val="Heading2"/>
      </w:pPr>
      <w:bookmarkStart w:id="_9cceb97b0ddbe651c94817938957deee" w:name="_9cceb97b0ddbe651c94817938957deee"/>
      <w:r>
        <w:t xml:space="preserve">Class Lose Ability</w:t>
      </w:r>
      <w:bookmarkEnd w:id="_9cceb97b0ddbe651c94817938957deee"/>
      <w:r w:rsidRPr="003A31EC">
        <w:rPr>
          <w:rFonts w:cs="Arial"/>
        </w:rPr>
        <w:t xml:space="preserve"> </w:t>
      </w:r>
      <w:r>
        <w:rPr>
          <w:rFonts w:cs="Arial"/>
        </w:rPr>
        <w:fldChar w:fldCharType="begin"/>
      </w:r>
      <w:r>
        <w:instrText xml:space="preserve">XE"</w:instrText>
      </w:r>
      <w:r w:rsidRPr="00413D75">
        <w:rPr>
          <w:rFonts w:cs="Arial"/>
        </w:rPr>
        <w:instrText xml:space="preserve">Lose Ability</w:instrText>
      </w:r>
      <w:r>
        <w:instrText xml:space="preserve">"</w:instrText>
      </w:r>
      <w:r>
        <w:rPr>
          <w:rFonts w:cs="Arial"/>
        </w:rPr>
        <w:fldChar w:fldCharType="end"/>
      </w:r>
      <w:r w:rsidR="009E71B4">
        <w:rPr>
          <w:rFonts w:cs="Arial"/>
        </w:rPr>
        <w:t xml:space="preserve"> </w:t>
      </w:r>
    </w:p>
    <w:p w:rsidP="00F71BA8" w:rsidR="00347871" w:rsidRDefault="00347871">
      <w:r>
        <w:t xml:space="preserve">An Event that reduces of the ability of an actor.</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2347096624a2fcb2b4821db37b19de9" w:history="1">
        <w:r>
          <w:rStyle w:val="Hyperlink"/>
          <w:rPr>
            <w:rStyle w:val="Hyperlink"/>
          </w:rPr>
          <w:t xml:space="preserve">Alter Ability</w:t>
        </w:r>
      </w:hyperlink>
    </w:p>
    <w:p w:rsidP="00347871" w:rsidR="00347871" w:rsidRDefault="00347871"/>
    <w:p w:rsidP="00347871" w:rsidR="00347871" w:rsidRDefault="00347871">
      <w:pPr>
        <w:pStyle w:val="Heading2"/>
      </w:pPr>
      <w:bookmarkStart w:id="_e229412c2229573ddd1f5fc8c578780f" w:name="_e229412c2229573ddd1f5fc8c578780f"/>
      <w:r>
        <w:t xml:space="preserve">Class Obtain Ability</w:t>
      </w:r>
      <w:bookmarkEnd w:id="_e229412c2229573ddd1f5fc8c578780f"/>
      <w:r w:rsidRPr="003A31EC">
        <w:rPr>
          <w:rFonts w:cs="Arial"/>
        </w:rPr>
        <w:t xml:space="preserve"> </w:t>
      </w:r>
      <w:r>
        <w:rPr>
          <w:rFonts w:cs="Arial"/>
        </w:rPr>
        <w:fldChar w:fldCharType="begin"/>
      </w:r>
      <w:r>
        <w:instrText xml:space="preserve">XE"</w:instrText>
      </w:r>
      <w:r w:rsidRPr="00413D75">
        <w:rPr>
          <w:rFonts w:cs="Arial"/>
        </w:rPr>
        <w:instrText xml:space="preserve">Obtain Ability</w:instrText>
      </w:r>
      <w:r>
        <w:instrText xml:space="preserve">"</w:instrText>
      </w:r>
      <w:r>
        <w:rPr>
          <w:rFonts w:cs="Arial"/>
        </w:rPr>
        <w:fldChar w:fldCharType="end"/>
      </w:r>
      <w:r w:rsidR="009E71B4">
        <w:rPr>
          <w:rFonts w:cs="Arial"/>
        </w:rPr>
        <w:t xml:space="preserve"> </w:t>
      </w:r>
    </w:p>
    <w:p w:rsidP="00F71BA8" w:rsidR="00347871" w:rsidRDefault="00347871">
      <w:r>
        <w:t xml:space="preserve">An Event that increases the resources available to an actor.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2347096624a2fcb2b4821db37b19de9" w:history="1">
        <w:r>
          <w:rStyle w:val="Hyperlink"/>
          <w:rPr>
            <w:rStyle w:val="Hyperlink"/>
          </w:rPr>
          <w:t xml:space="preserve">Alter Ability</w:t>
        </w:r>
      </w:hyperlink>
    </w:p>
    <w:p w:rsidP="00347871" w:rsidR="00347871" w:rsidRDefault="00347871"/>
    <w:p w:rsidP="00347871" w:rsidR="00347871" w:rsidRDefault="00347871">
      <w:pPr>
        <w:pStyle w:val="Heading2"/>
      </w:pPr>
      <w:bookmarkStart w:id="_8a32dfeb71893be6fe515ffbe6f50cbd" w:name="_8a32dfeb71893be6fe515ffbe6f50cbd"/>
      <w:r>
        <w:t xml:space="preserve">Association Class Strenthened Actor</w:t>
      </w:r>
      <w:bookmarkEnd w:id="_8a32dfeb71893be6fe515ffbe6f50cbd"/>
      <w:r w:rsidRPr="003A31EC">
        <w:rPr>
          <w:rFonts w:cs="Arial"/>
        </w:rPr>
        <w:t xml:space="preserve"> </w:t>
      </w:r>
      <w:r>
        <w:rPr>
          <w:rFonts w:cs="Arial"/>
        </w:rPr>
        <w:fldChar w:fldCharType="begin"/>
      </w:r>
      <w:r>
        <w:instrText xml:space="preserve">XE"</w:instrText>
      </w:r>
      <w:r w:rsidRPr="00413D75">
        <w:rPr>
          <w:rFonts w:cs="Arial"/>
        </w:rPr>
        <w:instrText xml:space="preserve">Strenthened Actor</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The act of obtaining control of an entity.</w:t>
      </w:r>
    </w:p>
    <w:p w:rsidP="00347871" w:rsidR="00347871" w:rsidRDefault="00347871">
      <w:pPr>
        <w:jc w:val="center"/>
      </w:pPr>
      <w:r>
        <w:rPr>
          <w:noProof/>
        </w:rPr>
        <w:drawing>
          <wp:inline distT="0" distB="0" distL="0" distR="0">
            <wp:extent cx="6057900" cy="2657475"/>
            <wp:effectExtent l="0" t="0" r="0" b="0"/>
            <wp:docPr id="714" name="Picture 862764053.emf" descr="86276405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862764053.emf"/>
                    <pic:cNvPicPr/>
                  </pic:nvPicPr>
                  <pic:blipFill>
                    <a:blip r:embed="mr_docxImage358" cstate="print"/>
                    <a:stretch>
                      <a:fillRect/>
                    </a:stretch>
                  </pic:blipFill>
                  <pic:spPr>
                    <a:xfrm rot="0">
                      <a:off x="0" y="0"/>
                      <a:ext cx="6057900" cy="265747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Strenthened Actor</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3685cf695580519c9a617067b88d6498" w:history="1">
        <w:r>
          <w:rStyle w:val="Hyperlink"/>
          <w:rPr>
            <w:rStyle w:val="Hyperlink"/>
          </w:rPr>
          <w:t xml:space="preserve">Effect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71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1728404412.emf"/>
                    <pic:cNvPicPr/>
                  </pic:nvPicPr>
                  <pic:blipFill>
                    <a:blip r:embed="mr_docxImage359" cstate="print"/>
                    <a:stretch>
                      <a:fillRect/>
                    </a:stretch>
                  </pic:blipFill>
                  <pic:spPr>
                    <a:xfrm rot="0">
                      <a:off x="0" y="0"/>
                      <a:ext cx="152400" cy="152400"/>
                    </a:xfrm>
                    <a:prstGeom prst="rect">
                      <a:avLst/>
                    </a:prstGeom>
                  </pic:spPr>
                </pic:pic>
              </a:graphicData>
            </a:graphic>
          </wp:inline>
        </w:drawing>
      </w:r>
      <w:r>
        <w:t xml:space="preserve"> </w:t>
      </w:r>
      <w:r>
        <w:t xml:space="preserve">obtains control</w:t>
      </w:r>
      <w:r>
        <w:rPr>
          <w:rFonts w:cs="Arial"/>
        </w:rPr>
        <w:fldChar w:fldCharType="begin"/>
      </w:r>
      <w:r>
        <w:instrText xml:space="preserve">XE"</w:instrText>
      </w:r>
      <w:r w:rsidRPr="00413D75">
        <w:rPr>
          <w:rFonts w:cs="Arial"/>
        </w:rPr>
        <w:instrText xml:space="preserve">obtains control</w:instrText>
      </w:r>
      <w:r>
        <w:instrText xml:space="preserve">"</w:instrText>
      </w:r>
      <w:r>
        <w:rPr>
          <w:rFonts w:cs="Arial"/>
        </w:rPr>
        <w:fldChar w:fldCharType="end"/>
      </w:r>
      <w:r>
        <w:t xml:space="preserve"> : </w:t>
      </w:r>
      <w:hyperlink w:anchor="_195976dea0d8187e1656ac43c072c070" w:history="1">
        <w:r>
          <w:rStyle w:val="Hyperlink"/>
          <w:rPr>
            <w:rStyle w:val="Hyperlink"/>
          </w:rPr>
          <w:t xml:space="preserve">Actor</w:t>
        </w:r>
      </w:hyperlink>
      <w:r>
        <w:t xml:space="preserve"> [</w:t>
      </w:r>
      <w:r>
        <w:t xml:space="preserve">1</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Control obtained by a obtain control action.</w:t>
      </w:r>
    </w:p>
    <w:p w:rsidP="00347871" w:rsidR="00347871" w:rsidRDefault="00347871">
      <w:pPr>
        <w:ind w:firstLine="720"/>
      </w:pPr>
      <w:r>
        <w:rPr>
          <w:noProof/>
        </w:rPr>
        <w:drawing>
          <wp:inline distT="0" distB="0" distL="0" distR="0">
            <wp:extent cx="152400" cy="152400"/>
            <wp:effectExtent l="0" t="0" r="0" b="0"/>
            <wp:docPr id="71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1728404412.emf"/>
                    <pic:cNvPicPr/>
                  </pic:nvPicPr>
                  <pic:blipFill>
                    <a:blip r:embed="mr_docxImage360" cstate="print"/>
                    <a:stretch>
                      <a:fillRect/>
                    </a:stretch>
                  </pic:blipFill>
                  <pic:spPr>
                    <a:xfrm rot="0">
                      <a:off x="0" y="0"/>
                      <a:ext cx="152400" cy="152400"/>
                    </a:xfrm>
                    <a:prstGeom prst="rect">
                      <a:avLst/>
                    </a:prstGeom>
                  </pic:spPr>
                </pic:pic>
              </a:graphicData>
            </a:graphic>
          </wp:inline>
        </w:drawing>
      </w:r>
      <w:r>
        <w:t xml:space="preserve"> </w:t>
      </w:r>
      <w:r>
        <w:t xml:space="preserve">obtained by</w:t>
      </w:r>
      <w:r>
        <w:rPr>
          <w:rFonts w:cs="Arial"/>
        </w:rPr>
        <w:fldChar w:fldCharType="begin"/>
      </w:r>
      <w:r>
        <w:instrText xml:space="preserve">XE"</w:instrText>
      </w:r>
      <w:r w:rsidRPr="00413D75">
        <w:rPr>
          <w:rFonts w:cs="Arial"/>
        </w:rPr>
        <w:instrText xml:space="preserve">obtained by</w:instrText>
      </w:r>
      <w:r>
        <w:instrText xml:space="preserve">"</w:instrText>
      </w:r>
      <w:r>
        <w:rPr>
          <w:rFonts w:cs="Arial"/>
        </w:rPr>
        <w:fldChar w:fldCharType="end"/>
      </w:r>
      <w:r>
        <w:t xml:space="preserve"> : </w:t>
      </w:r>
      <w:hyperlink w:anchor="_e229412c2229573ddd1f5fc8c578780f" w:history="1">
        <w:r>
          <w:rStyle w:val="Hyperlink"/>
          <w:rPr>
            <w:rStyle w:val="Hyperlink"/>
          </w:rPr>
          <w:t xml:space="preserve">Obtain Ability</w:t>
        </w:r>
      </w:hyperlink>
      <w:r>
        <w:t xml:space="preserve"> [</w:t>
      </w:r>
      <w:r>
        <w:t xml:space="preserve">0..*</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Method by which control is obtained.</w:t>
      </w:r>
    </w:p>
    <w:p w:rsidP="00347871" w:rsidR="00347871" w:rsidRDefault="00347871"/>
    <w:p w:rsidP="00347871" w:rsidR="00347871" w:rsidRDefault="00347871">
      <w:pPr>
        <w:pStyle w:val="Heading2"/>
      </w:pPr>
      <w:bookmarkStart w:id="_a08bb0621cb711df00453399bf98bcb4" w:name="_a08bb0621cb711df00453399bf98bcb4"/>
      <w:r>
        <w:t xml:space="preserve">Class Transfer Ability</w:t>
      </w:r>
      <w:bookmarkEnd w:id="_a08bb0621cb711df00453399bf98bcb4"/>
      <w:r w:rsidRPr="003A31EC">
        <w:rPr>
          <w:rFonts w:cs="Arial"/>
        </w:rPr>
        <w:t xml:space="preserve"> </w:t>
      </w:r>
      <w:r>
        <w:rPr>
          <w:rFonts w:cs="Arial"/>
        </w:rPr>
        <w:fldChar w:fldCharType="begin"/>
      </w:r>
      <w:r>
        <w:instrText xml:space="preserve">XE"</w:instrText>
      </w:r>
      <w:r w:rsidRPr="00413D75">
        <w:rPr>
          <w:rFonts w:cs="Arial"/>
        </w:rPr>
        <w:instrText xml:space="preserve">Transfer Ability</w:instrText>
      </w:r>
      <w:r>
        <w:instrText xml:space="preserve">"</w:instrText>
      </w:r>
      <w:r>
        <w:rPr>
          <w:rFonts w:cs="Arial"/>
        </w:rPr>
        <w:fldChar w:fldCharType="end"/>
      </w:r>
      <w:r w:rsidR="009E71B4">
        <w:rPr>
          <w:rFonts w:cs="Arial"/>
        </w:rPr>
        <w:t xml:space="preserve"> </w:t>
      </w:r>
    </w:p>
    <w:p w:rsidP="00F71BA8" w:rsidR="00347871" w:rsidRDefault="00347871">
      <w:r>
        <w:t xml:space="preserve">The purposeful or accidental transfer of ability or control from one actor to another. Such transfer of ability or control may be by agreement or force.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c05d8ea54231ef8385ae369a8cb18a7f" w:history="1">
        <w:r>
          <w:rStyle w:val="Hyperlink"/>
          <w:rPr>
            <w:rStyle w:val="Hyperlink"/>
          </w:rPr>
          <w:t xml:space="preserve">Event</w:t>
        </w:r>
      </w:hyperlink>
      <w:r>
        <w:t xml:space="preserve">, </w:t>
      </w:r>
      <w:hyperlink w:anchor="_9cceb97b0ddbe651c94817938957deee" w:history="1">
        <w:r>
          <w:rStyle w:val="Hyperlink"/>
          <w:rPr>
            <w:rStyle w:val="Hyperlink"/>
          </w:rPr>
          <w:t xml:space="preserve">Lose Ability</w:t>
        </w:r>
      </w:hyperlink>
      <w:r>
        <w:t xml:space="preserve">, </w:t>
      </w:r>
      <w:hyperlink w:anchor="_e229412c2229573ddd1f5fc8c578780f" w:history="1">
        <w:r>
          <w:rStyle w:val="Hyperlink"/>
          <w:rPr>
            <w:rStyle w:val="Hyperlink"/>
          </w:rPr>
          <w:t xml:space="preserve">Obtain Ability</w:t>
        </w:r>
      </w:hyperlink>
    </w:p>
    <w:p w:rsidP="00347871" w:rsidR="00347871" w:rsidRDefault="00347871"/>
    <w:p w:rsidP="00347871" w:rsidR="00347871" w:rsidRDefault="00347871">
      <w:pPr>
        <w:pStyle w:val="Heading2"/>
      </w:pPr>
      <w:bookmarkStart w:id="_9949cba382f98d5a73c0aa9389109354" w:name="_9949cba382f98d5a73c0aa9389109354"/>
      <w:r>
        <w:t xml:space="preserve">Association Class Weakened Actor</w:t>
      </w:r>
      <w:bookmarkEnd w:id="_9949cba382f98d5a73c0aa9389109354"/>
      <w:r w:rsidRPr="003A31EC">
        <w:rPr>
          <w:rFonts w:cs="Arial"/>
        </w:rPr>
        <w:t xml:space="preserve"> </w:t>
      </w:r>
      <w:r>
        <w:rPr>
          <w:rFonts w:cs="Arial"/>
        </w:rPr>
        <w:fldChar w:fldCharType="begin"/>
      </w:r>
      <w:r>
        <w:instrText xml:space="preserve">XE"</w:instrText>
      </w:r>
      <w:r w:rsidRPr="00413D75">
        <w:rPr>
          <w:rFonts w:cs="Arial"/>
        </w:rPr>
        <w:instrText xml:space="preserve">Weakened Actor</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describing how an actor reduces the resources available to an actor.</w:t>
      </w:r>
    </w:p>
    <w:p w:rsidP="00347871" w:rsidR="00347871" w:rsidRDefault="00347871">
      <w:pPr>
        <w:jc w:val="center"/>
      </w:pPr>
      <w:r>
        <w:rPr>
          <w:noProof/>
        </w:rPr>
        <w:drawing>
          <wp:inline distT="0" distB="0" distL="0" distR="0">
            <wp:extent cx="6057900" cy="2657475"/>
            <wp:effectExtent l="0" t="0" r="0" b="0"/>
            <wp:docPr id="720" name="Picture -1947982983.emf" descr="-19479829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1947982983.emf"/>
                    <pic:cNvPicPr/>
                  </pic:nvPicPr>
                  <pic:blipFill>
                    <a:blip r:embed="mr_docxImage361" cstate="print"/>
                    <a:stretch>
                      <a:fillRect/>
                    </a:stretch>
                  </pic:blipFill>
                  <pic:spPr>
                    <a:xfrm rot="0">
                      <a:off x="0" y="0"/>
                      <a:ext cx="6057900" cy="265747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Weakened Actor</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3685cf695580519c9a617067b88d6498" w:history="1">
        <w:r>
          <w:rStyle w:val="Hyperlink"/>
          <w:rPr>
            <w:rStyle w:val="Hyperlink"/>
          </w:rPr>
          <w:t xml:space="preserve">Effect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72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1728404412.emf"/>
                    <pic:cNvPicPr/>
                  </pic:nvPicPr>
                  <pic:blipFill>
                    <a:blip r:embed="mr_docxImage362" cstate="print"/>
                    <a:stretch>
                      <a:fillRect/>
                    </a:stretch>
                  </pic:blipFill>
                  <pic:spPr>
                    <a:xfrm rot="0">
                      <a:off x="0" y="0"/>
                      <a:ext cx="152400" cy="152400"/>
                    </a:xfrm>
                    <a:prstGeom prst="rect">
                      <a:avLst/>
                    </a:prstGeom>
                  </pic:spPr>
                </pic:pic>
              </a:graphicData>
            </a:graphic>
          </wp:inline>
        </w:drawing>
      </w:r>
      <w:r>
        <w:t xml:space="preserve"> </w:t>
      </w:r>
      <w:r>
        <w:t xml:space="preserve">looses control</w:t>
      </w:r>
      <w:r>
        <w:rPr>
          <w:rFonts w:cs="Arial"/>
        </w:rPr>
        <w:fldChar w:fldCharType="begin"/>
      </w:r>
      <w:r>
        <w:instrText xml:space="preserve">XE"</w:instrText>
      </w:r>
      <w:r w:rsidRPr="00413D75">
        <w:rPr>
          <w:rFonts w:cs="Arial"/>
        </w:rPr>
        <w:instrText xml:space="preserve">looses control</w:instrText>
      </w:r>
      <w:r>
        <w:instrText xml:space="preserve">"</w:instrText>
      </w:r>
      <w:r>
        <w:rPr>
          <w:rFonts w:cs="Arial"/>
        </w:rPr>
        <w:fldChar w:fldCharType="end"/>
      </w:r>
      <w:r>
        <w:t xml:space="preserve"> : </w:t>
      </w:r>
      <w:hyperlink w:anchor="_195976dea0d8187e1656ac43c072c070" w:history="1">
        <w:r>
          <w:rStyle w:val="Hyperlink"/>
          <w:rPr>
            <w:rStyle w:val="Hyperlink"/>
          </w:rPr>
          <w:t xml:space="preserve">Actor</w:t>
        </w:r>
      </w:hyperlink>
      <w:r>
        <w:t xml:space="preserve"> [</w:t>
      </w:r>
      <w:r>
        <w:t xml:space="preserve">1</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Control that is lost as a result of a lose control Event.</w:t>
      </w:r>
    </w:p>
    <w:p w:rsidP="00347871" w:rsidR="00347871" w:rsidRDefault="00347871">
      <w:pPr>
        <w:ind w:firstLine="720"/>
      </w:pPr>
      <w:r>
        <w:rPr>
          <w:noProof/>
        </w:rPr>
        <w:drawing>
          <wp:inline distT="0" distB="0" distL="0" distR="0">
            <wp:extent cx="152400" cy="152400"/>
            <wp:effectExtent l="0" t="0" r="0" b="0"/>
            <wp:docPr id="72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1728404412.emf"/>
                    <pic:cNvPicPr/>
                  </pic:nvPicPr>
                  <pic:blipFill>
                    <a:blip r:embed="mr_docxImage363" cstate="print"/>
                    <a:stretch>
                      <a:fillRect/>
                    </a:stretch>
                  </pic:blipFill>
                  <pic:spPr>
                    <a:xfrm rot="0">
                      <a:off x="0" y="0"/>
                      <a:ext cx="152400" cy="152400"/>
                    </a:xfrm>
                    <a:prstGeom prst="rect">
                      <a:avLst/>
                    </a:prstGeom>
                  </pic:spPr>
                </pic:pic>
              </a:graphicData>
            </a:graphic>
          </wp:inline>
        </w:drawing>
      </w:r>
      <w:r>
        <w:t xml:space="preserve"> </w:t>
      </w:r>
      <w:r>
        <w:t xml:space="preserve">lost by</w:t>
      </w:r>
      <w:r>
        <w:rPr>
          <w:rFonts w:cs="Arial"/>
        </w:rPr>
        <w:fldChar w:fldCharType="begin"/>
      </w:r>
      <w:r>
        <w:instrText xml:space="preserve">XE"</w:instrText>
      </w:r>
      <w:r w:rsidRPr="00413D75">
        <w:rPr>
          <w:rFonts w:cs="Arial"/>
        </w:rPr>
        <w:instrText xml:space="preserve">lost by</w:instrText>
      </w:r>
      <w:r>
        <w:instrText xml:space="preserve">"</w:instrText>
      </w:r>
      <w:r>
        <w:rPr>
          <w:rFonts w:cs="Arial"/>
        </w:rPr>
        <w:fldChar w:fldCharType="end"/>
      </w:r>
      <w:r>
        <w:t xml:space="preserve"> : </w:t>
      </w:r>
      <w:hyperlink w:anchor="_9cceb97b0ddbe651c94817938957deee" w:history="1">
        <w:r>
          <w:rStyle w:val="Hyperlink"/>
          <w:rPr>
            <w:rStyle w:val="Hyperlink"/>
          </w:rPr>
          <w:t xml:space="preserve">Lose Ability</w:t>
        </w:r>
      </w:hyperlink>
      <w:r>
        <w:t xml:space="preserve"> [</w:t>
      </w:r>
      <w:r>
        <w:t xml:space="preserve">0..*</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Action that causes a loss of control.</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Library::Assertions</w:t>
      </w:r>
    </w:p>
    <w:p w:rsidP="00347871" w:rsidR="00347871" w:rsidRDefault="00347871">
      <w:pPr>
        <w:pStyle w:val="Heading2"/>
      </w:pPr>
      <w:r>
        <w:t xml:space="preserve">Diagram: </w:t>
      </w:r>
      <w:r>
        <w:t xml:space="preserve">Assertions</w:t>
      </w:r>
    </w:p>
    <w:p w:rsidP="00347871" w:rsidR="00347871" w:rsidRDefault="00347871">
      <w:pPr>
        <w:jc w:val="center"/>
        <w:rPr>
          <w:rFonts w:cs="Arial"/>
        </w:rPr>
      </w:pPr>
      <w:r>
        <w:rPr>
          <w:noProof/>
        </w:rPr>
        <w:drawing>
          <wp:inline distT="0" distB="0" distL="0" distR="0">
            <wp:extent cx="5067300" cy="2714625"/>
            <wp:effectExtent l="0" t="0" r="0" b="0"/>
            <wp:docPr id="726" name="Picture 19526398.emf" descr="1952639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19526398.emf"/>
                    <pic:cNvPicPr/>
                  </pic:nvPicPr>
                  <pic:blipFill>
                    <a:blip r:embed="mr_docxImage364" cstate="print"/>
                    <a:stretch>
                      <a:fillRect/>
                    </a:stretch>
                  </pic:blipFill>
                  <pic:spPr>
                    <a:xfrm rot="0">
                      <a:off x="0" y="0"/>
                      <a:ext cx="5067300" cy="271462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Assertions</w:t>
      </w:r>
    </w:p>
    <w:p w:rsidP="00347871" w:rsidR="00347871" w:rsidRDefault="00347871">
      <w:r>
        <w:t xml:space="preserve"> </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Library::Assessments</w:t>
      </w:r>
    </w:p>
    <w:p w:rsidP="00A318C1" w:rsidR="00347871" w:rsidRDefault="00347871">
      <w:pPr>
        <w:pStyle w:val="BodyText"/>
      </w:pPr>
      <w:r>
        <w:t xml:space="preserve">Concepts relating to the structured evaluation of an entity or entities.</w:t>
      </w:r>
    </w:p>
    <w:p w:rsidP="00347871" w:rsidR="00347871" w:rsidRDefault="00347871">
      <w:pPr>
        <w:pStyle w:val="Heading2"/>
      </w:pPr>
      <w:r>
        <w:t xml:space="preserve">Diagram: </w:t>
      </w:r>
      <w:r>
        <w:t xml:space="preserve">Assessment</w:t>
      </w:r>
    </w:p>
    <w:p w:rsidP="00347871" w:rsidR="00347871" w:rsidRDefault="00347871">
      <w:pPr>
        <w:jc w:val="center"/>
        <w:rPr>
          <w:rFonts w:cs="Arial"/>
        </w:rPr>
      </w:pPr>
      <w:r>
        <w:rPr>
          <w:noProof/>
        </w:rPr>
        <w:drawing>
          <wp:inline distT="0" distB="0" distL="0" distR="0">
            <wp:extent cx="6188075" cy="3526929"/>
            <wp:effectExtent l="0" t="0" r="0" b="0"/>
            <wp:docPr id="728" name="Picture 2060094459.emf" descr="206009445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2060094459.emf"/>
                    <pic:cNvPicPr/>
                  </pic:nvPicPr>
                  <pic:blipFill>
                    <a:blip r:embed="mr_docxImage365" cstate="print"/>
                    <a:stretch>
                      <a:fillRect/>
                    </a:stretch>
                  </pic:blipFill>
                  <pic:spPr>
                    <a:xfrm rot="0">
                      <a:off x="0" y="0"/>
                      <a:ext cx="6188075" cy="3526929"/>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Assessment</w:t>
      </w:r>
    </w:p>
    <w:p w:rsidP="00A318C1" w:rsidR="00347871" w:rsidRDefault="00347871">
      <w:pPr>
        <w:pStyle w:val="BodyText"/>
      </w:pPr>
      <w:r>
        <w:t xml:space="preserve">
          The evaluation or estimation of the nature, quality, or ability of someone or something.
          <w:br/>
          [BMM] Assessment: judgment that an influencer affects the employment of means and/or the achievement of ends
        </w:t>
      </w:r>
    </w:p>
    <w:p w:rsidP="00347871" w:rsidR="00347871" w:rsidRDefault="00347871">
      <w:r>
        <w:t xml:space="preserve"> </w:t>
      </w:r>
    </w:p>
    <w:p w:rsidP="00347871" w:rsidR="00347871" w:rsidRDefault="00347871"/>
    <w:p w:rsidP="00347871" w:rsidR="00347871" w:rsidRDefault="00347871">
      <w:pPr>
        <w:pStyle w:val="Heading2"/>
      </w:pPr>
      <w:bookmarkStart w:id="_058d45ec272aef64681c6a25b28a78ae" w:name="_058d45ec272aef64681c6a25b28a78ae"/>
      <w:r>
        <w:t xml:space="preserve">Class Assessed Entity</w:t>
      </w:r>
      <w:bookmarkEnd w:id="_058d45ec272aef64681c6a25b28a78ae"/>
      <w:r w:rsidRPr="003A31EC">
        <w:rPr>
          <w:rFonts w:cs="Arial"/>
        </w:rPr>
        <w:t xml:space="preserve"> </w:t>
      </w:r>
      <w:r>
        <w:rPr>
          <w:rFonts w:cs="Arial"/>
        </w:rPr>
        <w:fldChar w:fldCharType="begin"/>
      </w:r>
      <w:r>
        <w:instrText xml:space="preserve">XE"</w:instrText>
      </w:r>
      <w:r w:rsidRPr="00413D75">
        <w:rPr>
          <w:rFonts w:cs="Arial"/>
        </w:rPr>
        <w:instrText xml:space="preserve">Assessed Entity</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Role of an entity that is assessed.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b8398b5a178c638b98597120ec51c4d" w:history="1">
        <w:r>
          <w:rStyle w:val="Hyperlink"/>
          <w:rPr>
            <w:rStyle w:val="Hyperlink"/>
          </w:rPr>
          <w:t xml:space="preserve">Identifiable Entity</w:t>
        </w:r>
      </w:hyperlink>
    </w:p>
    <w:p w:rsidP="00347871" w:rsidR="00347871" w:rsidRDefault="00347871"/>
    <w:p w:rsidP="00347871" w:rsidR="00347871" w:rsidRDefault="00347871">
      <w:pPr>
        <w:pStyle w:val="Heading2"/>
      </w:pPr>
      <w:bookmarkStart w:id="_810fb326e2f925bfeb5f8b116e81bd0d" w:name="_810fb326e2f925bfeb5f8b116e81bd0d"/>
      <w:r>
        <w:t xml:space="preserve">Class Assessment</w:t>
      </w:r>
      <w:bookmarkEnd w:id="_810fb326e2f925bfeb5f8b116e81bd0d"/>
      <w:r w:rsidRPr="003A31EC">
        <w:rPr>
          <w:rFonts w:cs="Arial"/>
        </w:rPr>
        <w:t xml:space="preserve"> </w:t>
      </w:r>
      <w:r>
        <w:rPr>
          <w:rFonts w:cs="Arial"/>
        </w:rPr>
        <w:fldChar w:fldCharType="begin"/>
      </w:r>
      <w:r>
        <w:instrText xml:space="preserve">XE"</w:instrText>
      </w:r>
      <w:r w:rsidRPr="00413D75">
        <w:rPr>
          <w:rFonts w:cs="Arial"/>
        </w:rPr>
        <w:instrText xml:space="preserve">Assessment</w:instrText>
      </w:r>
      <w:r>
        <w:instrText xml:space="preserve">"</w:instrText>
      </w:r>
      <w:r>
        <w:rPr>
          <w:rFonts w:cs="Arial"/>
        </w:rPr>
        <w:fldChar w:fldCharType="end"/>
      </w:r>
      <w:r w:rsidR="009E71B4">
        <w:rPr>
          <w:rFonts w:cs="Arial"/>
        </w:rPr>
        <w:t xml:space="preserve"> </w:t>
      </w:r>
    </w:p>
    <w:p w:rsidP="00F71BA8" w:rsidR="00347871" w:rsidRDefault="00347871">
      <w:r>
        <w:t xml:space="preserve">
          An evaluation, appraisal, or assessment of something or someone.
          <w:br/>
          <w:br/>
          [NIEM] AssessmentType: The act of evaluating or estimating the nature, ability, or quality of something. {Note: In NIEM the assessment and activity are combined}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075b03ae73f89f5fcb1481cd5a16cbe" w:history="1">
        <w:r>
          <w:rStyle w:val="Hyperlink"/>
          <w:rPr>
            <w:rStyle w:val="Hyperlink"/>
          </w:rPr>
          <w:t xml:space="preserve">Actual Entity</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73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628099083.emf"/>
                    <pic:cNvPicPr/>
                  </pic:nvPicPr>
                  <pic:blipFill>
                    <a:blip r:embed="mr_docxImage366" cstate="print"/>
                    <a:stretch>
                      <a:fillRect/>
                    </a:stretch>
                  </pic:blipFill>
                  <pic:spPr>
                    <a:xfrm rot="0">
                      <a:off x="0" y="0"/>
                      <a:ext cx="152400" cy="152400"/>
                    </a:xfrm>
                    <a:prstGeom prst="rect">
                      <a:avLst/>
                    </a:prstGeom>
                  </pic:spPr>
                </pic:pic>
              </a:graphicData>
            </a:graphic>
          </wp:inline>
        </w:drawing>
      </w:r>
      <w:r>
        <w:t xml:space="preserve"> </w:t>
      </w:r>
      <w:r>
        <w:t xml:space="preserve">assessment score</w:t>
      </w:r>
      <w:r>
        <w:rPr>
          <w:rFonts w:cs="Arial"/>
        </w:rPr>
        <w:fldChar w:fldCharType="begin"/>
      </w:r>
      <w:r>
        <w:instrText xml:space="preserve">XE"</w:instrText>
      </w:r>
      <w:r w:rsidRPr="00413D75">
        <w:rPr>
          <w:rFonts w:cs="Arial"/>
        </w:rPr>
        <w:instrText xml:space="preserve">assessment score</w:instrText>
      </w:r>
      <w:r>
        <w:instrText xml:space="preserve">"</w:instrText>
      </w:r>
      <w:r>
        <w:rPr>
          <w:rFonts w:cs="Arial"/>
        </w:rPr>
        <w:fldChar w:fldCharType="end"/>
      </w:r>
      <w:r>
        <w:t xml:space="preserve"> : </w:t>
      </w:r>
      <w:hyperlink w:anchor="_23c4326044009f885190c5ab985800db" w:history="1">
        <w:r>
          <w:rStyle w:val="Hyperlink"/>
          <w:rPr>
            <w:rStyle w:val="Hyperlink"/>
          </w:rPr>
          <w:t xml:space="preserve">Metric</w:t>
        </w:r>
      </w:hyperlink>
    </w:p>
    <w:p w:rsidP="00E04E71" w:rsidR="00347871" w:rsidRDefault="00347871">
      <w:pPr>
        <w:pStyle w:val="BodyText"/>
        <w:spacing w:after="120" w:before="0"/>
      </w:pPr>
      <w:r>
        <w:t xml:space="preserve">An evaluation score of an assessment.[NIEM]</w:t>
      </w:r>
    </w:p>
    <w:p w:rsidP="00347871" w:rsidR="00347871" w:rsidRDefault="00347871"/>
    <w:p w:rsidP="00347871" w:rsidR="00347871" w:rsidRDefault="00347871">
      <w:pPr>
        <w:pStyle w:val="Heading2"/>
      </w:pPr>
      <w:bookmarkStart w:id="_5ba9971a4c95a1c92da653da459767a5" w:name="_5ba9971a4c95a1c92da653da459767a5"/>
      <w:r>
        <w:t xml:space="preserve">Class Assessment Activity</w:t>
      </w:r>
      <w:bookmarkEnd w:id="_5ba9971a4c95a1c92da653da459767a5"/>
      <w:r w:rsidRPr="003A31EC">
        <w:rPr>
          <w:rFonts w:cs="Arial"/>
        </w:rPr>
        <w:t xml:space="preserve"> </w:t>
      </w:r>
      <w:r>
        <w:rPr>
          <w:rFonts w:cs="Arial"/>
        </w:rPr>
        <w:fldChar w:fldCharType="begin"/>
      </w:r>
      <w:r>
        <w:instrText xml:space="preserve">XE"</w:instrText>
      </w:r>
      <w:r w:rsidRPr="00413D75">
        <w:rPr>
          <w:rFonts w:cs="Arial"/>
        </w:rPr>
        <w:instrText xml:space="preserve">Assessment Activity</w:instrText>
      </w:r>
      <w:r>
        <w:instrText xml:space="preserve">"</w:instrText>
      </w:r>
      <w:r>
        <w:rPr>
          <w:rFonts w:cs="Arial"/>
        </w:rPr>
        <w:fldChar w:fldCharType="end"/>
      </w:r>
      <w:r w:rsidR="009E71B4">
        <w:rPr>
          <w:rFonts w:cs="Arial"/>
        </w:rPr>
        <w:t xml:space="preserve"> </w:t>
      </w:r>
    </w:p>
    <w:p w:rsidP="00F71BA8" w:rsidR="00347871" w:rsidRDefault="00347871">
      <w:r>
        <w:t xml:space="preserve">
          An activity that results in an assessment - An evaluation, appraisal, or assessment of something or someone. An assessment frequently as an artifact, a report of the assessment. 
          <w:br/>
          [NIEM] AssessmentType: The act of evaluating or estimating the nature, ability, or quality of something.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b06e097d35e72980035cfd1bc9106cb" w:history="1">
        <w:r>
          <w:rStyle w:val="Hyperlink"/>
          <w:rPr>
            <w:rStyle w:val="Hyperlink"/>
          </w:rPr>
          <w:t xml:space="preserve">Activity</w:t>
        </w:r>
      </w:hyperlink>
    </w:p>
    <w:p w:rsidP="00347871" w:rsidR="00347871" w:rsidRDefault="00347871"/>
    <w:p w:rsidP="00347871" w:rsidR="00347871" w:rsidRDefault="00347871">
      <w:pPr>
        <w:pStyle w:val="Heading2"/>
      </w:pPr>
      <w:bookmarkStart w:id="_04d9fcb22701af60514ddb0abc8b04d4" w:name="_04d9fcb22701af60514ddb0abc8b04d4"/>
      <w:r>
        <w:t xml:space="preserve">Association Class Entity Assessment</w:t>
      </w:r>
      <w:bookmarkEnd w:id="_04d9fcb22701af60514ddb0abc8b04d4"/>
      <w:r w:rsidRPr="003A31EC">
        <w:rPr>
          <w:rFonts w:cs="Arial"/>
        </w:rPr>
        <w:t xml:space="preserve"> </w:t>
      </w:r>
      <w:r>
        <w:rPr>
          <w:rFonts w:cs="Arial"/>
        </w:rPr>
        <w:fldChar w:fldCharType="begin"/>
      </w:r>
      <w:r>
        <w:instrText xml:space="preserve">XE"</w:instrText>
      </w:r>
      <w:r w:rsidRPr="00413D75">
        <w:rPr>
          <w:rFonts w:cs="Arial"/>
        </w:rPr>
        <w:instrText xml:space="preserve">Entity Assessment</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Entities assessed is a relationship between an assessment activity and an entity being assessed that is the topic of an assessment report.</w:t>
      </w:r>
    </w:p>
    <w:p w:rsidP="00347871" w:rsidR="00347871" w:rsidRDefault="00347871">
      <w:pPr>
        <w:jc w:val="center"/>
      </w:pPr>
      <w:r>
        <w:rPr>
          <w:noProof/>
        </w:rPr>
        <w:drawing>
          <wp:inline distT="0" distB="0" distL="0" distR="0">
            <wp:extent cx="5438775" cy="2638425"/>
            <wp:effectExtent l="0" t="0" r="0" b="0"/>
            <wp:docPr id="732" name="Picture -1821866341.emf" descr="-182186634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1821866341.emf"/>
                    <pic:cNvPicPr/>
                  </pic:nvPicPr>
                  <pic:blipFill>
                    <a:blip r:embed="mr_docxImage367" cstate="print"/>
                    <a:stretch>
                      <a:fillRect/>
                    </a:stretch>
                  </pic:blipFill>
                  <pic:spPr>
                    <a:xfrm rot="0">
                      <a:off x="0" y="0"/>
                      <a:ext cx="5438775" cy="263842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Entities Assessed</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bfb31ee42848a5e98a87132d6936682" w:history="1">
        <w:r>
          <w:rStyle w:val="Hyperlink"/>
          <w:rPr>
            <w:rStyle w:val="Hyperlink"/>
          </w:rPr>
          <w:t xml:space="preserve">Related</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73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1728404412.emf"/>
                    <pic:cNvPicPr/>
                  </pic:nvPicPr>
                  <pic:blipFill>
                    <a:blip r:embed="mr_docxImage368" cstate="print"/>
                    <a:stretch>
                      <a:fillRect/>
                    </a:stretch>
                  </pic:blipFill>
                  <pic:spPr>
                    <a:xfrm rot="0">
                      <a:off x="0" y="0"/>
                      <a:ext cx="152400" cy="152400"/>
                    </a:xfrm>
                    <a:prstGeom prst="rect">
                      <a:avLst/>
                    </a:prstGeom>
                  </pic:spPr>
                </pic:pic>
              </a:graphicData>
            </a:graphic>
          </wp:inline>
        </w:drawing>
      </w:r>
      <w:r>
        <w:t xml:space="preserve"> </w:t>
      </w:r>
      <w:r>
        <w:t xml:space="preserve">assesses</w:t>
      </w:r>
      <w:r>
        <w:rPr>
          <w:rFonts w:cs="Arial"/>
        </w:rPr>
        <w:fldChar w:fldCharType="begin"/>
      </w:r>
      <w:r>
        <w:instrText xml:space="preserve">XE"</w:instrText>
      </w:r>
      <w:r w:rsidRPr="00413D75">
        <w:rPr>
          <w:rFonts w:cs="Arial"/>
        </w:rPr>
        <w:instrText xml:space="preserve">assesses</w:instrText>
      </w:r>
      <w:r>
        <w:instrText xml:space="preserve">"</w:instrText>
      </w:r>
      <w:r>
        <w:rPr>
          <w:rFonts w:cs="Arial"/>
        </w:rPr>
        <w:fldChar w:fldCharType="end"/>
      </w:r>
      <w:r>
        <w:t xml:space="preserve"> : </w:t>
      </w:r>
      <w:hyperlink w:anchor="_058d45ec272aef64681c6a25b28a78ae" w:history="1">
        <w:r>
          <w:rStyle w:val="Hyperlink"/>
          <w:rPr>
            <w:rStyle w:val="Hyperlink"/>
          </w:rPr>
          <w:t xml:space="preserve">Assessed Entity</w:t>
        </w:r>
      </w:hyperlink>
      <w:r>
        <w:t xml:space="preserve"> [</w:t>
      </w:r>
      <w:r>
        <w:t xml:space="preserve">1..*</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Entity assessed by an assessment activity</w:t>
      </w:r>
    </w:p>
    <w:p w:rsidP="00347871" w:rsidR="00347871" w:rsidRDefault="00347871">
      <w:pPr>
        <w:ind w:firstLine="720"/>
      </w:pPr>
      <w:r>
        <w:rPr>
          <w:noProof/>
        </w:rPr>
        <w:drawing>
          <wp:inline distT="0" distB="0" distL="0" distR="0">
            <wp:extent cx="152400" cy="152400"/>
            <wp:effectExtent l="0" t="0" r="0" b="0"/>
            <wp:docPr id="73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1728404412.emf"/>
                    <pic:cNvPicPr/>
                  </pic:nvPicPr>
                  <pic:blipFill>
                    <a:blip r:embed="mr_docxImage369" cstate="print"/>
                    <a:stretch>
                      <a:fillRect/>
                    </a:stretch>
                  </pic:blipFill>
                  <pic:spPr>
                    <a:xfrm rot="0">
                      <a:off x="0" y="0"/>
                      <a:ext cx="152400" cy="152400"/>
                    </a:xfrm>
                    <a:prstGeom prst="rect">
                      <a:avLst/>
                    </a:prstGeom>
                  </pic:spPr>
                </pic:pic>
              </a:graphicData>
            </a:graphic>
          </wp:inline>
        </w:drawing>
      </w:r>
      <w:r>
        <w:t xml:space="preserve"> </w:t>
      </w:r>
      <w:r>
        <w:t xml:space="preserve">assessed by</w:t>
      </w:r>
      <w:r>
        <w:rPr>
          <w:rFonts w:cs="Arial"/>
        </w:rPr>
        <w:fldChar w:fldCharType="begin"/>
      </w:r>
      <w:r>
        <w:instrText xml:space="preserve">XE"</w:instrText>
      </w:r>
      <w:r w:rsidRPr="00413D75">
        <w:rPr>
          <w:rFonts w:cs="Arial"/>
        </w:rPr>
        <w:instrText xml:space="preserve">assessed by</w:instrText>
      </w:r>
      <w:r>
        <w:instrText xml:space="preserve">"</w:instrText>
      </w:r>
      <w:r>
        <w:rPr>
          <w:rFonts w:cs="Arial"/>
        </w:rPr>
        <w:fldChar w:fldCharType="end"/>
      </w:r>
      <w:r>
        <w:t xml:space="preserve"> : </w:t>
      </w:r>
      <w:hyperlink w:anchor="_810fb326e2f925bfeb5f8b116e81bd0d" w:history="1">
        <w:r>
          <w:rStyle w:val="Hyperlink"/>
          <w:rPr>
            <w:rStyle w:val="Hyperlink"/>
          </w:rPr>
          <w:t xml:space="preserve">Assessment</w:t>
        </w:r>
      </w:hyperlink>
      <w:r>
        <w:t xml:space="preserve"> [</w:t>
      </w:r>
      <w:r>
        <w:t xml:space="preserve">0..*</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Entity performing an assessment.</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Library::Contact Information</w:t>
      </w:r>
    </w:p>
    <w:p w:rsidP="00A318C1" w:rsidR="00347871" w:rsidRDefault="00347871">
      <w:pPr>
        <w:pStyle w:val="BodyText"/>
      </w:pPr>
      <w:r>
        <w:t xml:space="preserve">The definition of various ways to contact an entity. Subtypes of contact information supply specific formats.</w:t>
      </w:r>
    </w:p>
    <w:p w:rsidP="00347871" w:rsidR="00347871" w:rsidRDefault="00347871">
      <w:pPr>
        <w:pStyle w:val="Heading2"/>
      </w:pPr>
      <w:r>
        <w:t xml:space="preserve">Diagram: </w:t>
      </w:r>
      <w:r>
        <w:t xml:space="preserve">Contact Information</w:t>
      </w:r>
    </w:p>
    <w:p w:rsidP="00347871" w:rsidR="00347871" w:rsidRDefault="00347871">
      <w:pPr>
        <w:jc w:val="center"/>
        <w:rPr>
          <w:rFonts w:cs="Arial"/>
        </w:rPr>
      </w:pPr>
      <w:r>
        <w:rPr>
          <w:noProof/>
        </w:rPr>
        <w:drawing>
          <wp:inline distT="0" distB="0" distL="0" distR="0">
            <wp:extent cx="6188075" cy="6856473"/>
            <wp:effectExtent l="0" t="0" r="0" b="0"/>
            <wp:docPr id="738" name="Picture 1601678929.emf" descr="160167892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1601678929.emf"/>
                    <pic:cNvPicPr/>
                  </pic:nvPicPr>
                  <pic:blipFill>
                    <a:blip r:embed="mr_docxImage370" cstate="print"/>
                    <a:stretch>
                      <a:fillRect/>
                    </a:stretch>
                  </pic:blipFill>
                  <pic:spPr>
                    <a:xfrm rot="0">
                      <a:off x="0" y="0"/>
                      <a:ext cx="6188075" cy="6856473"/>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Contact Information</w:t>
      </w:r>
    </w:p>
    <w:p w:rsidP="00347871" w:rsidR="00347871" w:rsidRDefault="00347871">
      <w:r>
        <w:t xml:space="preserve"> </w:t>
      </w:r>
    </w:p>
    <w:p w:rsidP="00347871" w:rsidR="00347871" w:rsidRDefault="00347871"/>
    <w:p w:rsidP="00347871" w:rsidR="00347871" w:rsidRDefault="00347871">
      <w:pPr>
        <w:pStyle w:val="Heading2"/>
      </w:pPr>
      <w:bookmarkStart w:id="_e4dd618d8506be71013462c4a811fcc6" w:name="_e4dd618d8506be71013462c4a811fcc6"/>
      <w:r>
        <w:t xml:space="preserve">Class Communications Security Level</w:t>
      </w:r>
      <w:bookmarkEnd w:id="_e4dd618d8506be71013462c4a811fcc6"/>
      <w:r w:rsidRPr="003A31EC">
        <w:rPr>
          <w:rFonts w:cs="Arial"/>
        </w:rPr>
        <w:t xml:space="preserve"> </w:t>
      </w:r>
      <w:r>
        <w:rPr>
          <w:rFonts w:cs="Arial"/>
        </w:rPr>
        <w:fldChar w:fldCharType="begin"/>
      </w:r>
      <w:r>
        <w:instrText xml:space="preserve">XE"</w:instrText>
      </w:r>
      <w:r w:rsidRPr="00413D75">
        <w:rPr>
          <w:rFonts w:cs="Arial"/>
        </w:rPr>
        <w:instrText xml:space="preserve">Communications Security Level</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An abstract type for levels of security in communications.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80248073543af7bed8363f2b34ad5f7" w:history="1">
        <w:r>
          <w:rStyle w:val="Hyperlink"/>
          <w:rPr>
            <w:rStyle w:val="Hyperlink"/>
          </w:rPr>
          <w:t xml:space="preserve">Text Identifier</w:t>
        </w:r>
      </w:hyperlink>
    </w:p>
    <w:p w:rsidP="00347871" w:rsidR="00347871" w:rsidRDefault="00347871"/>
    <w:p w:rsidP="00347871" w:rsidR="00347871" w:rsidRDefault="00347871">
      <w:pPr>
        <w:pStyle w:val="Heading2"/>
      </w:pPr>
      <w:bookmarkStart w:id="_659fd398b9354d627eab9d3a069a3988" w:name="_659fd398b9354d627eab9d3a069a3988"/>
      <w:r>
        <w:t xml:space="preserve">Class Contact Means</w:t>
      </w:r>
      <w:bookmarkEnd w:id="_659fd398b9354d627eab9d3a069a3988"/>
      <w:r w:rsidRPr="003A31EC">
        <w:rPr>
          <w:rFonts w:cs="Arial"/>
        </w:rPr>
        <w:t xml:space="preserve"> </w:t>
      </w:r>
      <w:r>
        <w:rPr>
          <w:rFonts w:cs="Arial"/>
        </w:rPr>
        <w:fldChar w:fldCharType="begin"/>
      </w:r>
      <w:r>
        <w:instrText xml:space="preserve">XE"</w:instrText>
      </w:r>
      <w:r w:rsidRPr="00413D75">
        <w:rPr>
          <w:rFonts w:cs="Arial"/>
        </w:rPr>
        <w:instrText xml:space="preserve">Contact Means</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Anything that may be used to communicate with an individual.
          <w:br/>
          [FIBO] AddressingScheme
          <w:br/>
          [NIEM] ContactMeans &amp; ContactInformationType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8f8ef1b23e6cdf9278bd94f24f73c26" w:history="1">
        <w:r>
          <w:rStyle w:val="Hyperlink"/>
          <w:rPr>
            <w:rStyle w:val="Hyperlink"/>
          </w:rPr>
          <w:t xml:space="preserve">Unique Identifier</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74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628099083.emf"/>
                    <pic:cNvPicPr/>
                  </pic:nvPicPr>
                  <pic:blipFill>
                    <a:blip r:embed="mr_docxImage371" cstate="print"/>
                    <a:stretch>
                      <a:fillRect/>
                    </a:stretch>
                  </pic:blipFill>
                  <pic:spPr>
                    <a:xfrm rot="0">
                      <a:off x="0" y="0"/>
                      <a:ext cx="152400" cy="152400"/>
                    </a:xfrm>
                    <a:prstGeom prst="rect">
                      <a:avLst/>
                    </a:prstGeom>
                  </pic:spPr>
                </pic:pic>
              </a:graphicData>
            </a:graphic>
          </wp:inline>
        </w:drawing>
      </w:r>
      <w:r>
        <w:t xml:space="preserve"> </w:t>
      </w:r>
      <w:r>
        <w:t xml:space="preserve">security level</w:t>
      </w:r>
      <w:r>
        <w:rPr>
          <w:rFonts w:cs="Arial"/>
        </w:rPr>
        <w:fldChar w:fldCharType="begin"/>
      </w:r>
      <w:r>
        <w:instrText xml:space="preserve">XE"</w:instrText>
      </w:r>
      <w:r w:rsidRPr="00413D75">
        <w:rPr>
          <w:rFonts w:cs="Arial"/>
        </w:rPr>
        <w:instrText xml:space="preserve">security level</w:instrText>
      </w:r>
      <w:r>
        <w:instrText xml:space="preserve">"</w:instrText>
      </w:r>
      <w:r>
        <w:rPr>
          <w:rFonts w:cs="Arial"/>
        </w:rPr>
        <w:fldChar w:fldCharType="end"/>
      </w:r>
      <w:r>
        <w:t xml:space="preserve"> : </w:t>
      </w:r>
      <w:hyperlink w:anchor="_e4dd618d8506be71013462c4a811fcc6" w:history="1">
        <w:r>
          <w:rStyle w:val="Hyperlink"/>
          <w:rPr>
            <w:rStyle w:val="Hyperlink"/>
          </w:rPr>
          <w:t xml:space="preserve">Communications Security Level</w:t>
        </w:r>
      </w:hyperlink>
    </w:p>
    <w:p w:rsidP="00E04E71" w:rsidR="00347871" w:rsidRDefault="00347871">
      <w:pPr>
        <w:pStyle w:val="BodyText"/>
        <w:spacing w:after="120" w:before="0"/>
      </w:pPr>
      <w:r>
        <w:t xml:space="preserve">The level of security asserted as provided by the subject contact means. May default to the security level of the communications network.</w:t>
      </w:r>
    </w:p>
    <w:p w:rsidP="00347871" w:rsidR="00347871" w:rsidRDefault="00347871"/>
    <w:p w:rsidP="00347871" w:rsidR="00347871" w:rsidRDefault="00347871">
      <w:pPr>
        <w:pStyle w:val="Heading2"/>
      </w:pPr>
      <w:bookmarkStart w:id="_bb15b498c71e813587d895e7cfd1beca" w:name="_bb15b498c71e813587d895e7cfd1beca"/>
      <w:r>
        <w:t xml:space="preserve">Association Class Contact Via</w:t>
      </w:r>
      <w:bookmarkEnd w:id="_bb15b498c71e813587d895e7cfd1beca"/>
      <w:r w:rsidRPr="003A31EC">
        <w:rPr>
          <w:rFonts w:cs="Arial"/>
        </w:rPr>
        <w:t xml:space="preserve"> </w:t>
      </w:r>
      <w:r>
        <w:rPr>
          <w:rFonts w:cs="Arial"/>
        </w:rPr>
        <w:fldChar w:fldCharType="begin"/>
      </w:r>
      <w:r>
        <w:instrText xml:space="preserve">XE"</w:instrText>
      </w:r>
      <w:r w:rsidRPr="00413D75">
        <w:rPr>
          <w:rFonts w:cs="Arial"/>
        </w:rPr>
        <w:instrText xml:space="preserve">Contact Via</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Information relative to communicating with an entity.
          <w:br/>
          [NIEM] ContactInformationAssociationType
        </w:t>
      </w:r>
    </w:p>
    <w:p w:rsidP="00347871" w:rsidR="00347871" w:rsidRDefault="00347871">
      <w:pPr>
        <w:jc w:val="center"/>
      </w:pPr>
      <w:r>
        <w:rPr>
          <w:noProof/>
        </w:rPr>
        <w:drawing>
          <wp:inline distT="0" distB="0" distL="0" distR="0">
            <wp:extent cx="6188075" cy="3235651"/>
            <wp:effectExtent l="0" t="0" r="0" b="0"/>
            <wp:docPr id="742" name="Picture 2145466802.emf" descr="214546680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2145466802.emf"/>
                    <pic:cNvPicPr/>
                  </pic:nvPicPr>
                  <pic:blipFill>
                    <a:blip r:embed="mr_docxImage372" cstate="print"/>
                    <a:stretch>
                      <a:fillRect/>
                    </a:stretch>
                  </pic:blipFill>
                  <pic:spPr>
                    <a:xfrm rot="0">
                      <a:off x="0" y="0"/>
                      <a:ext cx="6188075" cy="3235651"/>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Contact Via</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f7a7f80baaeb7cc3f36c45e96eacd166" w:history="1">
        <w:r>
          <w:rStyle w:val="Hyperlink"/>
          <w:rPr>
            <w:rStyle w:val="Hyperlink"/>
          </w:rPr>
          <w:t xml:space="preserve">Relationship</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74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1728404412.emf"/>
                    <pic:cNvPicPr/>
                  </pic:nvPicPr>
                  <pic:blipFill>
                    <a:blip r:embed="mr_docxImage373" cstate="print"/>
                    <a:stretch>
                      <a:fillRect/>
                    </a:stretch>
                  </pic:blipFill>
                  <pic:spPr>
                    <a:xfrm rot="0">
                      <a:off x="0" y="0"/>
                      <a:ext cx="152400" cy="152400"/>
                    </a:xfrm>
                    <a:prstGeom prst="rect">
                      <a:avLst/>
                    </a:prstGeom>
                  </pic:spPr>
                </pic:pic>
              </a:graphicData>
            </a:graphic>
          </wp:inline>
        </w:drawing>
      </w:r>
      <w:r>
        <w:t xml:space="preserve"> </w:t>
      </w:r>
      <w:r>
        <w:t xml:space="preserve">contact via</w:t>
      </w:r>
      <w:r>
        <w:rPr>
          <w:rFonts w:cs="Arial"/>
        </w:rPr>
        <w:fldChar w:fldCharType="begin"/>
      </w:r>
      <w:r>
        <w:instrText xml:space="preserve">XE"</w:instrText>
      </w:r>
      <w:r w:rsidRPr="00413D75">
        <w:rPr>
          <w:rFonts w:cs="Arial"/>
        </w:rPr>
        <w:instrText xml:space="preserve">contact via</w:instrText>
      </w:r>
      <w:r>
        <w:instrText xml:space="preserve">"</w:instrText>
      </w:r>
      <w:r>
        <w:rPr>
          <w:rFonts w:cs="Arial"/>
        </w:rPr>
        <w:fldChar w:fldCharType="end"/>
      </w:r>
      <w:r>
        <w:t xml:space="preserve"> : </w:t>
      </w:r>
      <w:hyperlink w:anchor="_659fd398b9354d627eab9d3a069a3988" w:history="1">
        <w:r>
          <w:rStyle w:val="Hyperlink"/>
          <w:rPr>
            <w:rStyle w:val="Hyperlink"/>
          </w:rPr>
          <w:t xml:space="preserve">Contact Means</w:t>
        </w:r>
      </w:hyperlink>
      <w:r>
        <w:t xml:space="preserve"> [</w:t>
      </w:r>
      <w:r>
        <w:t xml:space="preserve">*</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A way to contact an actor or place.
          <w:br/>
          [FIBO] hasAddress (More specific concept - restricted to Postal Address)
        </w:t>
      </w:r>
    </w:p>
    <w:p w:rsidP="00347871" w:rsidR="00347871" w:rsidRDefault="00347871">
      <w:pPr>
        <w:ind w:firstLine="720"/>
      </w:pPr>
      <w:r>
        <w:rPr>
          <w:noProof/>
        </w:rPr>
        <w:drawing>
          <wp:inline distT="0" distB="0" distL="0" distR="0">
            <wp:extent cx="152400" cy="152400"/>
            <wp:effectExtent l="0" t="0" r="0" b="0"/>
            <wp:docPr id="74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1728404412.emf"/>
                    <pic:cNvPicPr/>
                  </pic:nvPicPr>
                  <pic:blipFill>
                    <a:blip r:embed="mr_docxImage374" cstate="print"/>
                    <a:stretch>
                      <a:fillRect/>
                    </a:stretch>
                  </pic:blipFill>
                  <pic:spPr>
                    <a:xfrm rot="0">
                      <a:off x="0" y="0"/>
                      <a:ext cx="152400" cy="152400"/>
                    </a:xfrm>
                    <a:prstGeom prst="rect">
                      <a:avLst/>
                    </a:prstGeom>
                  </pic:spPr>
                </pic:pic>
              </a:graphicData>
            </a:graphic>
          </wp:inline>
        </w:drawing>
      </w:r>
      <w:r>
        <w:t xml:space="preserve"> </w:t>
      </w:r>
      <w:r>
        <w:t xml:space="preserve">contact for</w:t>
      </w:r>
      <w:r>
        <w:rPr>
          <w:rFonts w:cs="Arial"/>
        </w:rPr>
        <w:fldChar w:fldCharType="begin"/>
      </w:r>
      <w:r>
        <w:instrText xml:space="preserve">XE"</w:instrText>
      </w:r>
      <w:r w:rsidRPr="00413D75">
        <w:rPr>
          <w:rFonts w:cs="Arial"/>
        </w:rPr>
        <w:instrText xml:space="preserve">contact for</w:instrText>
      </w:r>
      <w:r>
        <w:instrText xml:space="preserve">"</w:instrText>
      </w:r>
      <w:r>
        <w:rPr>
          <w:rFonts w:cs="Arial"/>
        </w:rPr>
        <w:fldChar w:fldCharType="end"/>
      </w:r>
      <w:r>
        <w:t xml:space="preserve"> : </w:t>
      </w:r>
      <w:hyperlink w:anchor="_4c4de13f024e9b91f91e5b0390d0afe2" w:history="1">
        <w:r>
          <w:rStyle w:val="Hyperlink"/>
          <w:rPr>
            <w:rStyle w:val="Hyperlink"/>
          </w:rPr>
          <w:t xml:space="preserve">Contactable</w:t>
        </w:r>
      </w:hyperlink>
      <w:r>
        <w:t xml:space="preserve"> [</w:t>
      </w:r>
      <w:r>
        <w:t xml:space="preserve">1..*</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An actor or place for which the contact information may be used to contact that entity.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74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628099083.emf"/>
                    <pic:cNvPicPr/>
                  </pic:nvPicPr>
                  <pic:blipFill>
                    <a:blip r:embed="mr_docxImage375" cstate="print"/>
                    <a:stretch>
                      <a:fillRect/>
                    </a:stretch>
                  </pic:blipFill>
                  <pic:spPr>
                    <a:xfrm rot="0">
                      <a:off x="0" y="0"/>
                      <a:ext cx="152400" cy="152400"/>
                    </a:xfrm>
                    <a:prstGeom prst="rect">
                      <a:avLst/>
                    </a:prstGeom>
                  </pic:spPr>
                </pic:pic>
              </a:graphicData>
            </a:graphic>
          </wp:inline>
        </w:drawing>
      </w:r>
      <w:r>
        <w:t xml:space="preserve"> </w:t>
      </w:r>
      <w:r>
        <w:t xml:space="preserve">purpose</w:t>
      </w:r>
      <w:r>
        <w:rPr>
          <w:rFonts w:cs="Arial"/>
        </w:rPr>
        <w:fldChar w:fldCharType="begin"/>
      </w:r>
      <w:r>
        <w:instrText xml:space="preserve">XE"</w:instrText>
      </w:r>
      <w:r w:rsidRPr="00413D75">
        <w:rPr>
          <w:rFonts w:cs="Arial"/>
        </w:rPr>
        <w:instrText xml:space="preserve">purpose</w:instrText>
      </w:r>
      <w:r>
        <w:instrText xml:space="preserve">"</w:instrText>
      </w:r>
      <w:r>
        <w:rPr>
          <w:rFonts w:cs="Arial"/>
        </w:rPr>
        <w:fldChar w:fldCharType="end"/>
      </w:r>
      <w:r>
        <w:t xml:space="preserve"> : </w:t>
      </w:r>
      <w:hyperlink w:anchor="_fd32bd18b8861be0cf4993d63d002ad1" w:history="1">
        <w:r>
          <w:rStyle w:val="Hyperlink"/>
          <w:rPr>
            <w:rStyle w:val="Hyperlink"/>
          </w:rPr>
          <w:t xml:space="preserve">Contact Purpose</w:t>
        </w:r>
      </w:hyperlink>
    </w:p>
    <w:p w:rsidP="00E04E71" w:rsidR="00347871" w:rsidRDefault="00347871">
      <w:pPr>
        <w:pStyle w:val="BodyText"/>
        <w:spacing w:after="120" w:before="0"/>
      </w:pPr>
      <w:r>
        <w:t xml:space="preserve">
          Purposes for contacting an entity, primarily work and personal.
          <w:br/>
          [NIEM] ContactPurpose
        </w:t>
      </w:r>
    </w:p>
    <w:p w:rsidP="00E04E71" w:rsidR="00347871" w:rsidRDefault="00347871">
      <w:pPr>
        <w:pStyle w:val="BodyText2"/>
        <w:spacing w:after="0" w:line="240" w:lineRule="auto"/>
      </w:pPr>
      <w:r>
        <w:rPr>
          <w:noProof/>
        </w:rPr>
        <w:drawing>
          <wp:inline distT="0" distB="0" distL="0" distR="0">
            <wp:extent cx="152400" cy="152400"/>
            <wp:effectExtent l="0" t="0" r="0" b="0"/>
            <wp:docPr id="75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628099083.emf"/>
                    <pic:cNvPicPr/>
                  </pic:nvPicPr>
                  <pic:blipFill>
                    <a:blip r:embed="mr_docxImage376" cstate="print"/>
                    <a:stretch>
                      <a:fillRect/>
                    </a:stretch>
                  </pic:blipFill>
                  <pic:spPr>
                    <a:xfrm rot="0">
                      <a:off x="0" y="0"/>
                      <a:ext cx="152400" cy="152400"/>
                    </a:xfrm>
                    <a:prstGeom prst="rect">
                      <a:avLst/>
                    </a:prstGeom>
                  </pic:spPr>
                </pic:pic>
              </a:graphicData>
            </a:graphic>
          </wp:inline>
        </w:drawing>
      </w:r>
      <w:r>
        <w:t xml:space="preserve"> </w:t>
      </w:r>
      <w:r>
        <w:t xml:space="preserve">availability</w:t>
      </w:r>
      <w:r>
        <w:rPr>
          <w:rFonts w:cs="Arial"/>
        </w:rPr>
        <w:fldChar w:fldCharType="begin"/>
      </w:r>
      <w:r>
        <w:instrText xml:space="preserve">XE"</w:instrText>
      </w:r>
      <w:r w:rsidRPr="00413D75">
        <w:rPr>
          <w:rFonts w:cs="Arial"/>
        </w:rPr>
        <w:instrText xml:space="preserve">availability</w:instrText>
      </w:r>
      <w:r>
        <w:instrText xml:space="preserve">"</w:instrText>
      </w:r>
      <w:r>
        <w:rPr>
          <w:rFonts w:cs="Arial"/>
        </w:rPr>
        <w:fldChar w:fldCharType="end"/>
      </w:r>
      <w:r>
        <w:t xml:space="preserve"> : </w:t>
      </w:r>
      <w:hyperlink w:anchor="_395ad3bca8e39b7e16faa125af9b1f22" w:history="1">
        <w:r>
          <w:rStyle w:val="Hyperlink"/>
          <w:rPr>
            <w:rStyle w:val="Hyperlink"/>
          </w:rPr>
          <w:t xml:space="preserve">Contact Availability</w:t>
        </w:r>
      </w:hyperlink>
    </w:p>
    <w:p w:rsidP="00E04E71" w:rsidR="00347871" w:rsidRDefault="00347871">
      <w:pPr>
        <w:pStyle w:val="BodyText"/>
        <w:spacing w:after="120" w:before="0"/>
      </w:pPr>
      <w:r>
        <w:t xml:space="preserve">
          An enumeration of the times contact information may be used.
          <w:br/>
          [NIEM] ContactInformationAvailability
        </w:t>
      </w:r>
    </w:p>
    <w:p w:rsidP="00347871" w:rsidR="00347871" w:rsidRDefault="00347871"/>
    <w:p w:rsidP="00347871" w:rsidR="00347871" w:rsidRDefault="00347871">
      <w:pPr>
        <w:pStyle w:val="Heading2"/>
      </w:pPr>
      <w:bookmarkStart w:id="_4c4de13f024e9b91f91e5b0390d0afe2" w:name="_4c4de13f024e9b91f91e5b0390d0afe2"/>
      <w:r>
        <w:t xml:space="preserve">Class Contactable</w:t>
      </w:r>
      <w:bookmarkEnd w:id="_4c4de13f024e9b91f91e5b0390d0afe2"/>
      <w:r w:rsidRPr="003A31EC">
        <w:rPr>
          <w:rFonts w:cs="Arial"/>
        </w:rPr>
        <w:t xml:space="preserve"> </w:t>
      </w:r>
      <w:r>
        <w:rPr>
          <w:rFonts w:cs="Arial"/>
        </w:rPr>
        <w:fldChar w:fldCharType="begin"/>
      </w:r>
      <w:r>
        <w:instrText xml:space="preserve">XE"</w:instrText>
      </w:r>
      <w:r w:rsidRPr="00413D75">
        <w:rPr>
          <w:rFonts w:cs="Arial"/>
        </w:rPr>
        <w:instrText xml:space="preserve">Contactable</w:instrText>
      </w:r>
      <w:r>
        <w:instrText xml:space="preserve">"</w:instrText>
      </w:r>
      <w:r>
        <w:rPr>
          <w:rFonts w:cs="Arial"/>
        </w:rPr>
        <w:fldChar w:fldCharType="end"/>
      </w:r>
      <w:r w:rsidR="009E71B4">
        <w:rPr>
          <w:rFonts w:cs="Arial"/>
        </w:rPr>
        <w:t xml:space="preserve"> </w:t>
      </w:r>
    </w:p>
    <w:p w:rsidP="00F71BA8" w:rsidR="00347871" w:rsidRDefault="00347871">
      <w:r>
        <w:t xml:space="preserve">Anything that can be send or receive information or be the proxy for things that can send or receive information, e.g., people, organizations and places.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075b03ae73f89f5fcb1481cd5a16cbe" w:history="1">
        <w:r>
          <w:rStyle w:val="Hyperlink"/>
          <w:rPr>
            <w:rStyle w:val="Hyperlink"/>
          </w:rPr>
          <w:t xml:space="preserve">Actual Entity</w:t>
        </w:r>
      </w:hyperlink>
    </w:p>
    <w:p w:rsidP="00347871" w:rsidR="00347871" w:rsidRDefault="00347871"/>
    <w:p w:rsidP="00347871" w:rsidR="00347871" w:rsidRDefault="00347871">
      <w:pPr>
        <w:pStyle w:val="Heading2"/>
      </w:pPr>
      <w:bookmarkStart w:id="_b7f928116f16cf2729705707eec7baaf" w:name="_b7f928116f16cf2729705707eec7baaf"/>
      <w:r>
        <w:t xml:space="preserve">Class Electronic Contact</w:t>
      </w:r>
      <w:bookmarkEnd w:id="_b7f928116f16cf2729705707eec7baaf"/>
      <w:r w:rsidRPr="003A31EC">
        <w:rPr>
          <w:rFonts w:cs="Arial"/>
        </w:rPr>
        <w:t xml:space="preserve"> </w:t>
      </w:r>
      <w:r>
        <w:rPr>
          <w:rFonts w:cs="Arial"/>
        </w:rPr>
        <w:fldChar w:fldCharType="begin"/>
      </w:r>
      <w:r>
        <w:instrText xml:space="preserve">XE"</w:instrText>
      </w:r>
      <w:r w:rsidRPr="00413D75">
        <w:rPr>
          <w:rFonts w:cs="Arial"/>
        </w:rPr>
        <w:instrText xml:space="preserve">Electronic Contact</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Contact information that enables communications with or via an actor or telecommunications device by electronic means.
          <w:br/>
          [FIBO] VirtualAddress: an address identifying a virtual, i.e. non-physical location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59fd398b9354d627eab9d3a069a3988" w:history="1">
        <w:r>
          <w:rStyle w:val="Hyperlink"/>
          <w:rPr>
            <w:rStyle w:val="Hyperlink"/>
          </w:rPr>
          <w:t xml:space="preserve">Contact Means</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75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628099083.emf"/>
                    <pic:cNvPicPr/>
                  </pic:nvPicPr>
                  <pic:blipFill>
                    <a:blip r:embed="mr_docxImage377" cstate="print"/>
                    <a:stretch>
                      <a:fillRect/>
                    </a:stretch>
                  </pic:blipFill>
                  <pic:spPr>
                    <a:xfrm rot="0">
                      <a:off x="0" y="0"/>
                      <a:ext cx="152400" cy="152400"/>
                    </a:xfrm>
                    <a:prstGeom prst="rect">
                      <a:avLst/>
                    </a:prstGeom>
                  </pic:spPr>
                </pic:pic>
              </a:graphicData>
            </a:graphic>
          </wp:inline>
        </w:drawing>
      </w:r>
      <w:r>
        <w:t xml:space="preserve"> </w:t>
      </w:r>
      <w:r>
        <w:t xml:space="preserve">mobile</w:t>
      </w:r>
      <w:r>
        <w:rPr>
          <w:rFonts w:cs="Arial"/>
        </w:rPr>
        <w:fldChar w:fldCharType="begin"/>
      </w:r>
      <w:r>
        <w:instrText xml:space="preserve">XE"</w:instrText>
      </w:r>
      <w:r w:rsidRPr="00413D75">
        <w:rPr>
          <w:rFonts w:cs="Arial"/>
        </w:rPr>
        <w:instrText xml:space="preserve">mobile</w:instrText>
      </w:r>
      <w:r>
        <w:instrText xml:space="preserve">"</w:instrText>
      </w:r>
      <w:r>
        <w:rPr>
          <w:rFonts w:cs="Arial"/>
        </w:rPr>
        <w:fldChar w:fldCharType="end"/>
      </w:r>
      <w:r>
        <w:t xml:space="preserve"> : </w:t>
      </w:r>
      <w:hyperlink w:anchor="_6119a00b0834641b9fe3f5ae9f58237f" w:history="1">
        <w:r>
          <w:rStyle w:val="Hyperlink"/>
          <w:rPr>
            <w:rStyle w:val="Hyperlink"/>
          </w:rPr>
          <w:t xml:space="preserve">Boolean</w:t>
        </w:r>
      </w:hyperlink>
    </w:p>
    <w:p w:rsidP="00E04E71" w:rsidR="00347871" w:rsidRDefault="00347871">
      <w:pPr>
        <w:pStyle w:val="BodyText"/>
        <w:spacing w:after="120" w:before="0"/>
      </w:pPr>
      <w:r>
        <w:t xml:space="preserve">Indicator that a contact method is mobile - not fixed to a location.</w:t>
      </w:r>
    </w:p>
    <w:p w:rsidP="00E04E71" w:rsidR="00347871" w:rsidRDefault="00347871">
      <w:pPr>
        <w:pStyle w:val="BodyText2"/>
        <w:spacing w:after="0" w:line="240" w:lineRule="auto"/>
      </w:pPr>
      <w:r>
        <w:rPr>
          <w:noProof/>
        </w:rPr>
        <w:drawing>
          <wp:inline distT="0" distB="0" distL="0" distR="0">
            <wp:extent cx="152400" cy="152400"/>
            <wp:effectExtent l="0" t="0" r="0" b="0"/>
            <wp:docPr id="75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628099083.emf"/>
                    <pic:cNvPicPr/>
                  </pic:nvPicPr>
                  <pic:blipFill>
                    <a:blip r:embed="mr_docxImage378" cstate="print"/>
                    <a:stretch>
                      <a:fillRect/>
                    </a:stretch>
                  </pic:blipFill>
                  <pic:spPr>
                    <a:xfrm rot="0">
                      <a:off x="0" y="0"/>
                      <a:ext cx="152400" cy="152400"/>
                    </a:xfrm>
                    <a:prstGeom prst="rect">
                      <a:avLst/>
                    </a:prstGeom>
                  </pic:spPr>
                </pic:pic>
              </a:graphicData>
            </a:graphic>
          </wp:inline>
        </w:drawing>
      </w:r>
      <w:r>
        <w:t xml:space="preserve"> </w:t>
      </w:r>
      <w:r>
        <w:t xml:space="preserve">voice capable</w:t>
      </w:r>
      <w:r>
        <w:rPr>
          <w:rFonts w:cs="Arial"/>
        </w:rPr>
        <w:fldChar w:fldCharType="begin"/>
      </w:r>
      <w:r>
        <w:instrText xml:space="preserve">XE"</w:instrText>
      </w:r>
      <w:r w:rsidRPr="00413D75">
        <w:rPr>
          <w:rFonts w:cs="Arial"/>
        </w:rPr>
        <w:instrText xml:space="preserve">voice capable</w:instrText>
      </w:r>
      <w:r>
        <w:instrText xml:space="preserve">"</w:instrText>
      </w:r>
      <w:r>
        <w:rPr>
          <w:rFonts w:cs="Arial"/>
        </w:rPr>
        <w:fldChar w:fldCharType="end"/>
      </w:r>
      <w:r>
        <w:t xml:space="preserve"> : </w:t>
      </w:r>
      <w:hyperlink w:anchor="_6119a00b0834641b9fe3f5ae9f58237f" w:history="1">
        <w:r>
          <w:rStyle w:val="Hyperlink"/>
          <w:rPr>
            <w:rStyle w:val="Hyperlink"/>
          </w:rPr>
          <w:t xml:space="preserve">Boolean</w:t>
        </w:r>
      </w:hyperlink>
    </w:p>
    <w:p w:rsidP="00E04E71" w:rsidR="00347871" w:rsidRDefault="00347871">
      <w:pPr>
        <w:pStyle w:val="BodyText"/>
        <w:spacing w:after="120" w:before="0"/>
      </w:pPr>
      <w:r>
        <w:t xml:space="preserve">An indication that a contact method is voice capable.</w:t>
      </w:r>
    </w:p>
    <w:p w:rsidP="00E04E71" w:rsidR="00347871" w:rsidRDefault="00347871">
      <w:pPr>
        <w:pStyle w:val="BodyText2"/>
        <w:spacing w:after="0" w:line="240" w:lineRule="auto"/>
      </w:pPr>
      <w:r>
        <w:rPr>
          <w:noProof/>
        </w:rPr>
        <w:drawing>
          <wp:inline distT="0" distB="0" distL="0" distR="0">
            <wp:extent cx="152400" cy="152400"/>
            <wp:effectExtent l="0" t="0" r="0" b="0"/>
            <wp:docPr id="75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628099083.emf"/>
                    <pic:cNvPicPr/>
                  </pic:nvPicPr>
                  <pic:blipFill>
                    <a:blip r:embed="mr_docxImage379" cstate="print"/>
                    <a:stretch>
                      <a:fillRect/>
                    </a:stretch>
                  </pic:blipFill>
                  <pic:spPr>
                    <a:xfrm rot="0">
                      <a:off x="0" y="0"/>
                      <a:ext cx="152400" cy="152400"/>
                    </a:xfrm>
                    <a:prstGeom prst="rect">
                      <a:avLst/>
                    </a:prstGeom>
                  </pic:spPr>
                </pic:pic>
              </a:graphicData>
            </a:graphic>
          </wp:inline>
        </w:drawing>
      </w:r>
      <w:r>
        <w:t xml:space="preserve"> </w:t>
      </w:r>
      <w:r>
        <w:t xml:space="preserve">document capable</w:t>
      </w:r>
      <w:r>
        <w:rPr>
          <w:rFonts w:cs="Arial"/>
        </w:rPr>
        <w:fldChar w:fldCharType="begin"/>
      </w:r>
      <w:r>
        <w:instrText xml:space="preserve">XE"</w:instrText>
      </w:r>
      <w:r w:rsidRPr="00413D75">
        <w:rPr>
          <w:rFonts w:cs="Arial"/>
        </w:rPr>
        <w:instrText xml:space="preserve">document capable</w:instrText>
      </w:r>
      <w:r>
        <w:instrText xml:space="preserve">"</w:instrText>
      </w:r>
      <w:r>
        <w:rPr>
          <w:rFonts w:cs="Arial"/>
        </w:rPr>
        <w:fldChar w:fldCharType="end"/>
      </w:r>
      <w:r>
        <w:t xml:space="preserve"> : </w:t>
      </w:r>
      <w:hyperlink w:anchor="_6119a00b0834641b9fe3f5ae9f58237f" w:history="1">
        <w:r>
          <w:rStyle w:val="Hyperlink"/>
          <w:rPr>
            <w:rStyle w:val="Hyperlink"/>
          </w:rPr>
          <w:t xml:space="preserve">Boolean</w:t>
        </w:r>
      </w:hyperlink>
    </w:p>
    <w:p w:rsidP="00E04E71" w:rsidR="00347871" w:rsidRDefault="00347871">
      <w:pPr>
        <w:pStyle w:val="BodyText"/>
        <w:spacing w:after="120" w:before="0"/>
      </w:pPr>
      <w:r>
        <w:t xml:space="preserve">An indication that a contact method is capable of receiving documents, e.g., email.</w:t>
      </w:r>
    </w:p>
    <w:p w:rsidP="00E04E71" w:rsidR="00347871" w:rsidRDefault="00347871">
      <w:pPr>
        <w:pStyle w:val="BodyText2"/>
        <w:spacing w:after="0" w:line="240" w:lineRule="auto"/>
      </w:pPr>
      <w:r>
        <w:rPr>
          <w:noProof/>
        </w:rPr>
        <w:drawing>
          <wp:inline distT="0" distB="0" distL="0" distR="0">
            <wp:extent cx="152400" cy="152400"/>
            <wp:effectExtent l="0" t="0" r="0" b="0"/>
            <wp:docPr id="75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628099083.emf"/>
                    <pic:cNvPicPr/>
                  </pic:nvPicPr>
                  <pic:blipFill>
                    <a:blip r:embed="mr_docxImage380" cstate="print"/>
                    <a:stretch>
                      <a:fillRect/>
                    </a:stretch>
                  </pic:blipFill>
                  <pic:spPr>
                    <a:xfrm rot="0">
                      <a:off x="0" y="0"/>
                      <a:ext cx="152400" cy="152400"/>
                    </a:xfrm>
                    <a:prstGeom prst="rect">
                      <a:avLst/>
                    </a:prstGeom>
                  </pic:spPr>
                </pic:pic>
              </a:graphicData>
            </a:graphic>
          </wp:inline>
        </w:drawing>
      </w:r>
      <w:r>
        <w:t xml:space="preserve"> </w:t>
      </w:r>
      <w:r>
        <w:t xml:space="preserve">text message capable</w:t>
      </w:r>
      <w:r>
        <w:rPr>
          <w:rFonts w:cs="Arial"/>
        </w:rPr>
        <w:fldChar w:fldCharType="begin"/>
      </w:r>
      <w:r>
        <w:instrText xml:space="preserve">XE"</w:instrText>
      </w:r>
      <w:r w:rsidRPr="00413D75">
        <w:rPr>
          <w:rFonts w:cs="Arial"/>
        </w:rPr>
        <w:instrText xml:space="preserve">text message capable</w:instrText>
      </w:r>
      <w:r>
        <w:instrText xml:space="preserve">"</w:instrText>
      </w:r>
      <w:r>
        <w:rPr>
          <w:rFonts w:cs="Arial"/>
        </w:rPr>
        <w:fldChar w:fldCharType="end"/>
      </w:r>
      <w:r>
        <w:t xml:space="preserve"> : </w:t>
      </w:r>
      <w:hyperlink w:anchor="_6119a00b0834641b9fe3f5ae9f58237f" w:history="1">
        <w:r>
          <w:rStyle w:val="Hyperlink"/>
          <w:rPr>
            <w:rStyle w:val="Hyperlink"/>
          </w:rPr>
          <w:t xml:space="preserve">Boolean</w:t>
        </w:r>
      </w:hyperlink>
    </w:p>
    <w:p w:rsidP="00E04E71" w:rsidR="00347871" w:rsidRDefault="00347871">
      <w:pPr>
        <w:pStyle w:val="BodyText"/>
        <w:spacing w:after="120" w:before="0"/>
      </w:pPr>
      <w:r>
        <w:t xml:space="preserve">An indication that a contact method is capable of receiving text messages of limited length.</w:t>
      </w:r>
    </w:p>
    <w:p w:rsidP="00E04E71" w:rsidR="00347871" w:rsidRDefault="00347871">
      <w:pPr>
        <w:pStyle w:val="BodyText2"/>
        <w:spacing w:after="0" w:line="240" w:lineRule="auto"/>
      </w:pPr>
      <w:r>
        <w:rPr>
          <w:noProof/>
        </w:rPr>
        <w:drawing>
          <wp:inline distT="0" distB="0" distL="0" distR="0">
            <wp:extent cx="152400" cy="152400"/>
            <wp:effectExtent l="0" t="0" r="0" b="0"/>
            <wp:docPr id="76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628099083.emf"/>
                    <pic:cNvPicPr/>
                  </pic:nvPicPr>
                  <pic:blipFill>
                    <a:blip r:embed="mr_docxImage381" cstate="print"/>
                    <a:stretch>
                      <a:fillRect/>
                    </a:stretch>
                  </pic:blipFill>
                  <pic:spPr>
                    <a:xfrm rot="0">
                      <a:off x="0" y="0"/>
                      <a:ext cx="152400" cy="152400"/>
                    </a:xfrm>
                    <a:prstGeom prst="rect">
                      <a:avLst/>
                    </a:prstGeom>
                  </pic:spPr>
                </pic:pic>
              </a:graphicData>
            </a:graphic>
          </wp:inline>
        </w:drawing>
      </w:r>
      <w:r>
        <w:t xml:space="preserve"> </w:t>
      </w:r>
      <w:r>
        <w:t xml:space="preserve">fax capable</w:t>
      </w:r>
      <w:r>
        <w:rPr>
          <w:rFonts w:cs="Arial"/>
        </w:rPr>
        <w:fldChar w:fldCharType="begin"/>
      </w:r>
      <w:r>
        <w:instrText xml:space="preserve">XE"</w:instrText>
      </w:r>
      <w:r w:rsidRPr="00413D75">
        <w:rPr>
          <w:rFonts w:cs="Arial"/>
        </w:rPr>
        <w:instrText xml:space="preserve">fax capable</w:instrText>
      </w:r>
      <w:r>
        <w:instrText xml:space="preserve">"</w:instrText>
      </w:r>
      <w:r>
        <w:rPr>
          <w:rFonts w:cs="Arial"/>
        </w:rPr>
        <w:fldChar w:fldCharType="end"/>
      </w:r>
      <w:r>
        <w:t xml:space="preserve"> : </w:t>
      </w:r>
      <w:hyperlink w:anchor="_6119a00b0834641b9fe3f5ae9f58237f" w:history="1">
        <w:r>
          <w:rStyle w:val="Hyperlink"/>
          <w:rPr>
            <w:rStyle w:val="Hyperlink"/>
          </w:rPr>
          <w:t xml:space="preserve">Boolean</w:t>
        </w:r>
      </w:hyperlink>
    </w:p>
    <w:p w:rsidP="00E04E71" w:rsidR="00347871" w:rsidRDefault="00347871">
      <w:pPr>
        <w:pStyle w:val="BodyText"/>
        <w:spacing w:after="120" w:before="0"/>
      </w:pPr>
      <w:r>
        <w:t xml:space="preserve">Contact method for a communications device that is fax capable.</w:t>
      </w:r>
    </w:p>
    <w:p w:rsidP="00E04E71" w:rsidR="00347871" w:rsidRDefault="00347871">
      <w:pPr>
        <w:pStyle w:val="BodyText2"/>
        <w:spacing w:after="0" w:line="240" w:lineRule="auto"/>
      </w:pPr>
      <w:r>
        <w:rPr>
          <w:noProof/>
        </w:rPr>
        <w:drawing>
          <wp:inline distT="0" distB="0" distL="0" distR="0">
            <wp:extent cx="152400" cy="152400"/>
            <wp:effectExtent l="0" t="0" r="0" b="0"/>
            <wp:docPr id="76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628099083.emf"/>
                    <pic:cNvPicPr/>
                  </pic:nvPicPr>
                  <pic:blipFill>
                    <a:blip r:embed="mr_docxImage382" cstate="print"/>
                    <a:stretch>
                      <a:fillRect/>
                    </a:stretch>
                  </pic:blipFill>
                  <pic:spPr>
                    <a:xfrm rot="0">
                      <a:off x="0" y="0"/>
                      <a:ext cx="152400" cy="152400"/>
                    </a:xfrm>
                    <a:prstGeom prst="rect">
                      <a:avLst/>
                    </a:prstGeom>
                  </pic:spPr>
                </pic:pic>
              </a:graphicData>
            </a:graphic>
          </wp:inline>
        </w:drawing>
      </w:r>
      <w:r>
        <w:t xml:space="preserve"> </w:t>
      </w:r>
      <w:r>
        <w:t xml:space="preserve">video capable</w:t>
      </w:r>
      <w:r>
        <w:rPr>
          <w:rFonts w:cs="Arial"/>
        </w:rPr>
        <w:fldChar w:fldCharType="begin"/>
      </w:r>
      <w:r>
        <w:instrText xml:space="preserve">XE"</w:instrText>
      </w:r>
      <w:r w:rsidRPr="00413D75">
        <w:rPr>
          <w:rFonts w:cs="Arial"/>
        </w:rPr>
        <w:instrText xml:space="preserve">video capable</w:instrText>
      </w:r>
      <w:r>
        <w:instrText xml:space="preserve">"</w:instrText>
      </w:r>
      <w:r>
        <w:rPr>
          <w:rFonts w:cs="Arial"/>
        </w:rPr>
        <w:fldChar w:fldCharType="end"/>
      </w:r>
      <w:r>
        <w:t xml:space="preserve"> : </w:t>
      </w:r>
      <w:hyperlink w:anchor="_6119a00b0834641b9fe3f5ae9f58237f" w:history="1">
        <w:r>
          <w:rStyle w:val="Hyperlink"/>
          <w:rPr>
            <w:rStyle w:val="Hyperlink"/>
          </w:rPr>
          <w:t xml:space="preserve">Boolean</w:t>
        </w:r>
      </w:hyperlink>
    </w:p>
    <w:p w:rsidP="00E04E71" w:rsidR="00347871" w:rsidRDefault="00347871">
      <w:pPr>
        <w:pStyle w:val="BodyText"/>
        <w:spacing w:after="120" w:before="0"/>
      </w:pPr>
      <w:r>
        <w:t xml:space="preserve">An indication that a contact method is video capable.</w:t>
      </w:r>
    </w:p>
    <w:p w:rsidP="00347871" w:rsidR="00347871" w:rsidRDefault="00347871"/>
    <w:p w:rsidP="00347871" w:rsidR="00347871" w:rsidRDefault="00347871">
      <w:pPr>
        <w:pStyle w:val="Heading2"/>
      </w:pPr>
      <w:bookmarkStart w:id="_40cf0b612b4066e1c218da9a43799c24" w:name="_40cf0b612b4066e1c218da9a43799c24"/>
      <w:r>
        <w:t xml:space="preserve">Class Email Address</w:t>
      </w:r>
      <w:bookmarkEnd w:id="_40cf0b612b4066e1c218da9a43799c24"/>
      <w:r w:rsidRPr="003A31EC">
        <w:rPr>
          <w:rFonts w:cs="Arial"/>
        </w:rPr>
        <w:t xml:space="preserve"> </w:t>
      </w:r>
      <w:r>
        <w:rPr>
          <w:rFonts w:cs="Arial"/>
        </w:rPr>
        <w:fldChar w:fldCharType="begin"/>
      </w:r>
      <w:r>
        <w:instrText xml:space="preserve">XE"</w:instrText>
      </w:r>
      <w:r w:rsidRPr="00413D75">
        <w:rPr>
          <w:rFonts w:cs="Arial"/>
        </w:rPr>
        <w:instrText xml:space="preserve">Email Address</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Contact information for the delivery of mail via an electronic network.
          <w:br/>
          [NIEM] ContactEmailId (of &lt;electronic contact&gt;)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c2cbd47189a2843e41e4ad0ebf16a54" w:history="1">
        <w:r>
          <w:rStyle w:val="Hyperlink"/>
          <w:rPr>
            <w:rStyle w:val="Hyperlink"/>
          </w:rPr>
          <w:t xml:space="preserve">Internet Contact</w:t>
        </w:r>
      </w:hyperlink>
    </w:p>
    <w:p w:rsidP="00347871" w:rsidR="00347871" w:rsidRDefault="00347871"/>
    <w:p w:rsidP="00347871" w:rsidR="00347871" w:rsidRDefault="00347871">
      <w:pPr>
        <w:pStyle w:val="Heading2"/>
      </w:pPr>
      <w:bookmarkStart w:id="_3c2cbd47189a2843e41e4ad0ebf16a54" w:name="_3c2cbd47189a2843e41e4ad0ebf16a54"/>
      <w:r>
        <w:t xml:space="preserve">Class Internet Contact</w:t>
      </w:r>
      <w:bookmarkEnd w:id="_3c2cbd47189a2843e41e4ad0ebf16a54"/>
      <w:r w:rsidRPr="003A31EC">
        <w:rPr>
          <w:rFonts w:cs="Arial"/>
        </w:rPr>
        <w:t xml:space="preserve"> </w:t>
      </w:r>
      <w:r>
        <w:rPr>
          <w:rFonts w:cs="Arial"/>
        </w:rPr>
        <w:fldChar w:fldCharType="begin"/>
      </w:r>
      <w:r>
        <w:instrText xml:space="preserve">XE"</w:instrText>
      </w:r>
      <w:r w:rsidRPr="00413D75">
        <w:rPr>
          <w:rFonts w:cs="Arial"/>
        </w:rPr>
        <w:instrText xml:space="preserve">Internet Contact</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[NIEM] A means of contact that provides for the digital  electronic transmission of information via the Internet or a private network.</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b7f928116f16cf2729705707eec7baaf" w:history="1">
        <w:r>
          <w:rStyle w:val="Hyperlink"/>
          <w:rPr>
            <w:rStyle w:val="Hyperlink"/>
          </w:rPr>
          <w:t xml:space="preserve">Electronic Contact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76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628099083.emf"/>
                    <pic:cNvPicPr/>
                  </pic:nvPicPr>
                  <pic:blipFill>
                    <a:blip r:embed="mr_docxImage383" cstate="print"/>
                    <a:stretch>
                      <a:fillRect/>
                    </a:stretch>
                  </pic:blipFill>
                  <pic:spPr>
                    <a:xfrm rot="0">
                      <a:off x="0" y="0"/>
                      <a:ext cx="152400" cy="152400"/>
                    </a:xfrm>
                    <a:prstGeom prst="rect">
                      <a:avLst/>
                    </a:prstGeom>
                  </pic:spPr>
                </pic:pic>
              </a:graphicData>
            </a:graphic>
          </wp:inline>
        </w:drawing>
      </w:r>
      <w:r>
        <w:t xml:space="preserve"> </w:t>
      </w:r>
      <w:r>
        <w:t xml:space="preserve">electronic address</w:t>
      </w:r>
      <w:r>
        <w:rPr>
          <w:rFonts w:cs="Arial"/>
        </w:rPr>
        <w:fldChar w:fldCharType="begin"/>
      </w:r>
      <w:r>
        <w:instrText xml:space="preserve">XE"</w:instrText>
      </w:r>
      <w:r w:rsidRPr="00413D75">
        <w:rPr>
          <w:rFonts w:cs="Arial"/>
        </w:rPr>
        <w:instrText xml:space="preserve">electronic address</w:instrText>
      </w:r>
      <w:r>
        <w:instrText xml:space="preserve">"</w:instrText>
      </w:r>
      <w:r>
        <w:rPr>
          <w:rFonts w:cs="Arial"/>
        </w:rPr>
        <w:fldChar w:fldCharType="end"/>
      </w:r>
      <w:r>
        <w:t xml:space="preserve"> : </w:t>
      </w:r>
      <w:hyperlink w:anchor="_29ed22f497117c93a45a72b18f43dd56" w:history="1">
        <w:r>
          <w:rStyle w:val="Hyperlink"/>
          <w:rPr>
            <w:rStyle w:val="Hyperlink"/>
          </w:rPr>
          <w:t xml:space="preserve">Network Identifier</w:t>
        </w:r>
      </w:hyperlink>
    </w:p>
    <w:p w:rsidP="00E04E71" w:rsidR="00347871" w:rsidRDefault="00347871">
      <w:pPr>
        <w:pStyle w:val="BodyText"/>
        <w:spacing w:after="120" w:before="0"/>
      </w:pPr>
      <w:r>
        <w:t xml:space="preserve">
          Electronic address by which to contact an entity via the Internet.
          <w:br/>
        </w:t>
      </w:r>
    </w:p>
    <w:p w:rsidP="00347871" w:rsidR="00347871" w:rsidRDefault="00347871"/>
    <w:p w:rsidP="00347871" w:rsidR="00347871" w:rsidRDefault="00347871">
      <w:pPr>
        <w:pStyle w:val="Heading2"/>
      </w:pPr>
      <w:bookmarkStart w:id="_29ed22f497117c93a45a72b18f43dd56" w:name="_29ed22f497117c93a45a72b18f43dd56"/>
      <w:r>
        <w:t xml:space="preserve">Class Network Identifier</w:t>
      </w:r>
      <w:bookmarkEnd w:id="_29ed22f497117c93a45a72b18f43dd56"/>
      <w:r w:rsidRPr="003A31EC">
        <w:rPr>
          <w:rFonts w:cs="Arial"/>
        </w:rPr>
        <w:t xml:space="preserve"> </w:t>
      </w:r>
      <w:r>
        <w:rPr>
          <w:rFonts w:cs="Arial"/>
        </w:rPr>
        <w:fldChar w:fldCharType="begin"/>
      </w:r>
      <w:r>
        <w:instrText xml:space="preserve">XE"</w:instrText>
      </w:r>
      <w:r w:rsidRPr="00413D75">
        <w:rPr>
          <w:rFonts w:cs="Arial"/>
        </w:rPr>
        <w:instrText xml:space="preserve">Network Identifier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A value used to identify a node in an electronic network.
          <w:br/>
          [NIEM] ElectronicAddressType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4e77adb9e39a94e091d321b1b778074" w:history="1">
        <w:r>
          <w:rStyle w:val="Hyperlink"/>
          <w:rPr>
            <w:rStyle w:val="Hyperlink"/>
          </w:rPr>
          <w:t xml:space="preserve">Technical Identifier</w:t>
        </w:r>
      </w:hyperlink>
    </w:p>
    <w:p w:rsidP="00347871" w:rsidR="00347871" w:rsidRDefault="00347871"/>
    <w:p w:rsidP="00347871" w:rsidR="00347871" w:rsidRDefault="00347871">
      <w:pPr>
        <w:pStyle w:val="Heading2"/>
      </w:pPr>
      <w:bookmarkStart w:id="_c96b56fc7878bb63696c9f1c9abc2578" w:name="_c96b56fc7878bb63696c9f1c9abc2578"/>
      <w:r>
        <w:t xml:space="preserve">Class Postal Address</w:t>
      </w:r>
      <w:bookmarkEnd w:id="_c96b56fc7878bb63696c9f1c9abc2578"/>
      <w:r w:rsidRPr="003A31EC">
        <w:rPr>
          <w:rFonts w:cs="Arial"/>
        </w:rPr>
        <w:t xml:space="preserve"> </w:t>
      </w:r>
      <w:r>
        <w:rPr>
          <w:rFonts w:cs="Arial"/>
        </w:rPr>
        <w:fldChar w:fldCharType="begin"/>
      </w:r>
      <w:r>
        <w:instrText xml:space="preserve">XE"</w:instrText>
      </w:r>
      <w:r w:rsidRPr="00413D75">
        <w:rPr>
          <w:rFonts w:cs="Arial"/>
        </w:rPr>
        <w:instrText xml:space="preserve">Postal Address</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An address able to be used to deliver physical mail which may or may not represent a static physical location.
          <w:br/>
          [FIBO] PPostalAddress: a physical address where postal communications can be addressed, for any kind of organization or person.
          <w:br/>
          [NIEM] AddressType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59fd398b9354d627eab9d3a069a3988" w:history="1">
        <w:r>
          <w:rStyle w:val="Hyperlink"/>
          <w:rPr>
            <w:rStyle w:val="Hyperlink"/>
          </w:rPr>
          <w:t xml:space="preserve">Contact Means</w:t>
        </w:r>
      </w:hyperlink>
      <w:r>
        <w:t xml:space="preserve">, </w:t>
      </w:r>
      <w:hyperlink w:anchor="_e205268a66c2900e6473742e27189871" w:history="1">
        <w:r>
          <w:rStyle w:val="Hyperlink"/>
          <w:rPr>
            <w:rStyle w:val="Hyperlink"/>
          </w:rPr>
          <w:t xml:space="preserve">Location Identifier</w:t>
        </w:r>
      </w:hyperlink>
    </w:p>
    <w:p w:rsidP="00347871" w:rsidR="00347871" w:rsidRDefault="00347871"/>
    <w:p w:rsidP="00347871" w:rsidR="00347871" w:rsidRDefault="00347871">
      <w:pPr>
        <w:pStyle w:val="Heading2"/>
      </w:pPr>
      <w:bookmarkStart w:id="_f5df6979437ea06961c7dd79c9b96f6e" w:name="_f5df6979437ea06961c7dd79c9b96f6e"/>
      <w:r>
        <w:t xml:space="preserve">Class Postal Address Structured</w:t>
      </w:r>
      <w:bookmarkEnd w:id="_f5df6979437ea06961c7dd79c9b96f6e"/>
      <w:r w:rsidRPr="003A31EC">
        <w:rPr>
          <w:rFonts w:cs="Arial"/>
        </w:rPr>
        <w:t xml:space="preserve"> </w:t>
      </w:r>
      <w:r>
        <w:rPr>
          <w:rFonts w:cs="Arial"/>
        </w:rPr>
        <w:fldChar w:fldCharType="begin"/>
      </w:r>
      <w:r>
        <w:instrText xml:space="preserve">XE"</w:instrText>
      </w:r>
      <w:r w:rsidRPr="00413D75">
        <w:rPr>
          <w:rFonts w:cs="Arial"/>
        </w:rPr>
        <w:instrText xml:space="preserve">Postal Address Structured</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A structured representation of a postal address.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c96b56fc7878bb63696c9f1c9abc2578" w:history="1">
        <w:r>
          <w:rStyle w:val="Hyperlink"/>
          <w:rPr>
            <w:rStyle w:val="Hyperlink"/>
          </w:rPr>
          <w:t xml:space="preserve">Postal Address</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76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628099083.emf"/>
                    <pic:cNvPicPr/>
                  </pic:nvPicPr>
                  <pic:blipFill>
                    <a:blip r:embed="mr_docxImage384" cstate="print"/>
                    <a:stretch>
                      <a:fillRect/>
                    </a:stretch>
                  </pic:blipFill>
                  <pic:spPr>
                    <a:xfrm rot="0">
                      <a:off x="0" y="0"/>
                      <a:ext cx="152400" cy="152400"/>
                    </a:xfrm>
                    <a:prstGeom prst="rect">
                      <a:avLst/>
                    </a:prstGeom>
                  </pic:spPr>
                </pic:pic>
              </a:graphicData>
            </a:graphic>
          </wp:inline>
        </w:drawing>
      </w:r>
      <w:r>
        <w:t xml:space="preserve"> </w:t>
      </w:r>
      <w:r>
        <w:t xml:space="preserve">recipient name</w:t>
      </w:r>
      <w:r>
        <w:rPr>
          <w:rFonts w:cs="Arial"/>
        </w:rPr>
        <w:fldChar w:fldCharType="begin"/>
      </w:r>
      <w:r>
        <w:instrText xml:space="preserve">XE"</w:instrText>
      </w:r>
      <w:r w:rsidRPr="00413D75">
        <w:rPr>
          <w:rFonts w:cs="Arial"/>
        </w:rPr>
        <w:instrText xml:space="preserve">recipient name</w:instrText>
      </w:r>
      <w:r>
        <w:instrText xml:space="preserve">"</w:instrText>
      </w:r>
      <w:r>
        <w:rPr>
          <w:rFonts w:cs="Arial"/>
        </w:rPr>
        <w:fldChar w:fldCharType="end"/>
      </w:r>
      <w:r>
        <w:t xml:space="preserve"> : </w:t>
      </w:r>
      <w:hyperlink w:anchor="_afe5a48976a2df078be9473827611fb8" w:history="1">
        <w:r>
          <w:rStyle w:val="Hyperlink"/>
          <w:rPr>
            <w:rStyle w:val="Hyperlink"/>
          </w:rPr>
          <w:t xml:space="preserve">Name</w:t>
        </w:r>
      </w:hyperlink>
      <w:r>
        <w:t xml:space="preserve"> = </w:t>
      </w:r>
    </w:p>
    <w:p w:rsidP="00E04E71" w:rsidR="00347871" w:rsidRDefault="00347871">
      <w:pPr>
        <w:pStyle w:val="BodyText"/>
        <w:spacing w:after="120" w:before="0"/>
      </w:pPr>
      <w:r>
        <w:t xml:space="preserve">
          Name of the recipient in a postal address which defaults to the name of the entity having the address. Should default to the contact for "has name".
          <w:br/>
          [NIEM] AddressRecipientName
        </w:t>
      </w:r>
    </w:p>
    <w:p w:rsidP="00E04E71" w:rsidR="00347871" w:rsidRDefault="00347871">
      <w:pPr>
        <w:pStyle w:val="BodyText2"/>
        <w:spacing w:after="0" w:line="240" w:lineRule="auto"/>
      </w:pPr>
      <w:r>
        <w:rPr>
          <w:noProof/>
        </w:rPr>
        <w:drawing>
          <wp:inline distT="0" distB="0" distL="0" distR="0">
            <wp:extent cx="152400" cy="152400"/>
            <wp:effectExtent l="0" t="0" r="0" b="0"/>
            <wp:docPr id="76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628099083.emf"/>
                    <pic:cNvPicPr/>
                  </pic:nvPicPr>
                  <pic:blipFill>
                    <a:blip r:embed="mr_docxImage385" cstate="print"/>
                    <a:stretch>
                      <a:fillRect/>
                    </a:stretch>
                  </pic:blipFill>
                  <pic:spPr>
                    <a:xfrm rot="0">
                      <a:off x="0" y="0"/>
                      <a:ext cx="152400" cy="152400"/>
                    </a:xfrm>
                    <a:prstGeom prst="rect">
                      <a:avLst/>
                    </a:prstGeom>
                  </pic:spPr>
                </pic:pic>
              </a:graphicData>
            </a:graphic>
          </wp:inline>
        </w:drawing>
      </w:r>
      <w:r>
        <w:t xml:space="preserve"> </w:t>
      </w:r>
      <w:r>
        <w:t xml:space="preserve">country ID</w:t>
      </w:r>
      <w:r>
        <w:rPr>
          <w:rFonts w:cs="Arial"/>
        </w:rPr>
        <w:fldChar w:fldCharType="begin"/>
      </w:r>
      <w:r>
        <w:instrText xml:space="preserve">XE"</w:instrText>
      </w:r>
      <w:r w:rsidRPr="00413D75">
        <w:rPr>
          <w:rFonts w:cs="Arial"/>
        </w:rPr>
        <w:instrText xml:space="preserve">country ID</w:instrText>
      </w:r>
      <w:r>
        <w:instrText xml:space="preserve">"</w:instrText>
      </w:r>
      <w:r>
        <w:rPr>
          <w:rFonts w:cs="Arial"/>
        </w:rPr>
        <w:fldChar w:fldCharType="end"/>
      </w:r>
      <w:r>
        <w:t xml:space="preserve"> : </w:t>
      </w:r>
      <w:hyperlink w:anchor="_f952ba93c519034b8f01b10d8735a6d1" w:history="1">
        <w:r>
          <w:rStyle w:val="Hyperlink"/>
          <w:rPr>
            <w:rStyle w:val="Hyperlink"/>
          </w:rPr>
          <w:t xml:space="preserve">Country ID</w:t>
        </w:r>
      </w:hyperlink>
      <w:r>
        <w:t xml:space="preserve"> [</w:t>
      </w:r>
      <w:r>
        <w:t xml:space="preserve">0..1</w:t>
      </w:r>
      <w:r>
        <w:t xml:space="preserve">]</w:t>
      </w:r>
    </w:p>
    <w:p w:rsidP="00E04E71" w:rsidR="00347871" w:rsidRDefault="00347871">
      <w:pPr>
        <w:pStyle w:val="BodyText"/>
        <w:spacing w:after="120" w:before="0"/>
      </w:pPr>
      <w:r>
        <w:t xml:space="preserve">Postal country identifier.</w:t>
      </w:r>
    </w:p>
    <w:p w:rsidP="00E04E71" w:rsidR="00347871" w:rsidRDefault="00347871">
      <w:pPr>
        <w:pStyle w:val="BodyText2"/>
        <w:spacing w:after="0" w:line="240" w:lineRule="auto"/>
      </w:pPr>
      <w:r>
        <w:rPr>
          <w:noProof/>
        </w:rPr>
        <w:drawing>
          <wp:inline distT="0" distB="0" distL="0" distR="0">
            <wp:extent cx="152400" cy="152400"/>
            <wp:effectExtent l="0" t="0" r="0" b="0"/>
            <wp:docPr id="77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628099083.emf"/>
                    <pic:cNvPicPr/>
                  </pic:nvPicPr>
                  <pic:blipFill>
                    <a:blip r:embed="mr_docxImage386" cstate="print"/>
                    <a:stretch>
                      <a:fillRect/>
                    </a:stretch>
                  </pic:blipFill>
                  <pic:spPr>
                    <a:xfrm rot="0">
                      <a:off x="0" y="0"/>
                      <a:ext cx="152400" cy="152400"/>
                    </a:xfrm>
                    <a:prstGeom prst="rect">
                      <a:avLst/>
                    </a:prstGeom>
                  </pic:spPr>
                </pic:pic>
              </a:graphicData>
            </a:graphic>
          </wp:inline>
        </w:drawing>
      </w:r>
      <w:r>
        <w:t xml:space="preserve"> </w:t>
      </w:r>
      <w:r>
        <w:t xml:space="preserve">post code</w:t>
      </w:r>
      <w:r>
        <w:rPr>
          <w:rFonts w:cs="Arial"/>
        </w:rPr>
        <w:fldChar w:fldCharType="begin"/>
      </w:r>
      <w:r>
        <w:instrText xml:space="preserve">XE"</w:instrText>
      </w:r>
      <w:r w:rsidRPr="00413D75">
        <w:rPr>
          <w:rFonts w:cs="Arial"/>
        </w:rPr>
        <w:instrText xml:space="preserve">post code</w:instrText>
      </w:r>
      <w:r>
        <w:instrText xml:space="preserve">"</w:instrText>
      </w:r>
      <w:r>
        <w:rPr>
          <w:rFonts w:cs="Arial"/>
        </w:rPr>
        <w:fldChar w:fldCharType="end"/>
      </w:r>
      <w:r>
        <w:t xml:space="preserve"> : </w:t>
      </w:r>
      <w:hyperlink w:anchor="_ad04333f89d99a6570be30def7e82b8f" w:history="1">
        <w:r>
          <w:rStyle w:val="Hyperlink"/>
          <w:rPr>
            <w:rStyle w:val="Hyperlink"/>
          </w:rPr>
          <w:t xml:space="preserve">Postal Code</w:t>
        </w:r>
      </w:hyperlink>
      <w:r>
        <w:t xml:space="preserve"> [</w:t>
      </w:r>
      <w:r>
        <w:t xml:space="preserve">0..1</w:t>
      </w:r>
      <w:r>
        <w:t xml:space="preserve">]</w:t>
      </w:r>
    </w:p>
    <w:p w:rsidP="00E04E71" w:rsidR="00347871" w:rsidRDefault="00347871">
      <w:pPr>
        <w:pStyle w:val="BodyText"/>
        <w:spacing w:after="120" w:before="0"/>
      </w:pPr>
      <w:r>
        <w:t xml:space="preserve">
          [OGC] An address component which represents the identification of a subdivision of addresses and postal delivery points in a country, region, or city for postal purposes. 
          <w:br/>
          [NIEM] LocationPostalCode
        </w:t>
      </w:r>
    </w:p>
    <w:p w:rsidP="00E04E71" w:rsidR="00347871" w:rsidRDefault="00347871">
      <w:pPr>
        <w:pStyle w:val="BodyText2"/>
        <w:spacing w:after="0" w:line="240" w:lineRule="auto"/>
      </w:pPr>
      <w:r>
        <w:rPr>
          <w:noProof/>
        </w:rPr>
        <w:drawing>
          <wp:inline distT="0" distB="0" distL="0" distR="0">
            <wp:extent cx="152400" cy="152400"/>
            <wp:effectExtent l="0" t="0" r="0" b="0"/>
            <wp:docPr id="77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628099083.emf"/>
                    <pic:cNvPicPr/>
                  </pic:nvPicPr>
                  <pic:blipFill>
                    <a:blip r:embed="mr_docxImage387" cstate="print"/>
                    <a:stretch>
                      <a:fillRect/>
                    </a:stretch>
                  </pic:blipFill>
                  <pic:spPr>
                    <a:xfrm rot="0">
                      <a:off x="0" y="0"/>
                      <a:ext cx="152400" cy="152400"/>
                    </a:xfrm>
                    <a:prstGeom prst="rect">
                      <a:avLst/>
                    </a:prstGeom>
                  </pic:spPr>
                </pic:pic>
              </a:graphicData>
            </a:graphic>
          </wp:inline>
        </w:drawing>
      </w:r>
      <w:r>
        <w:t xml:space="preserve"> </w:t>
      </w:r>
      <w:r>
        <w:t xml:space="preserve">state_province ID</w:t>
      </w:r>
      <w:r>
        <w:rPr>
          <w:rFonts w:cs="Arial"/>
        </w:rPr>
        <w:fldChar w:fldCharType="begin"/>
      </w:r>
      <w:r>
        <w:instrText xml:space="preserve">XE"</w:instrText>
      </w:r>
      <w:r w:rsidRPr="00413D75">
        <w:rPr>
          <w:rFonts w:cs="Arial"/>
        </w:rPr>
        <w:instrText xml:space="preserve">state_province ID</w:instrText>
      </w:r>
      <w:r>
        <w:instrText xml:space="preserve">"</w:instrText>
      </w:r>
      <w:r>
        <w:rPr>
          <w:rFonts w:cs="Arial"/>
        </w:rPr>
        <w:fldChar w:fldCharType="end"/>
      </w:r>
      <w:r>
        <w:t xml:space="preserve"> : </w:t>
      </w:r>
      <w:hyperlink w:anchor="_7ce5c46395b3e18c96376f2723a10215" w:history="1">
        <w:r>
          <w:rStyle w:val="Hyperlink"/>
          <w:rPr>
            <w:rStyle w:val="Hyperlink"/>
          </w:rPr>
          <w:t xml:space="preserve">Geopolitical ID</w:t>
        </w:r>
      </w:hyperlink>
      <w:r>
        <w:t xml:space="preserve"> [</w:t>
      </w:r>
      <w:r>
        <w:t xml:space="preserve">0..1</w:t>
      </w:r>
      <w:r>
        <w:t xml:space="preserve">]</w:t>
      </w:r>
    </w:p>
    <w:p w:rsidP="00E04E71" w:rsidR="00347871" w:rsidRDefault="00347871">
      <w:pPr>
        <w:pStyle w:val="BodyText"/>
        <w:spacing w:after="120" w:before="0"/>
      </w:pPr>
      <w:r>
        <w:t xml:space="preserve">
          Postal state identifier for a geopolitical regions.
          <w:br/>
          [NIEM] LocationState
        </w:t>
      </w:r>
    </w:p>
    <w:p w:rsidP="00E04E71" w:rsidR="00347871" w:rsidRDefault="00347871">
      <w:pPr>
        <w:pStyle w:val="BodyText2"/>
        <w:spacing w:after="0" w:line="240" w:lineRule="auto"/>
      </w:pPr>
      <w:r>
        <w:rPr>
          <w:noProof/>
        </w:rPr>
        <w:drawing>
          <wp:inline distT="0" distB="0" distL="0" distR="0">
            <wp:extent cx="152400" cy="152400"/>
            <wp:effectExtent l="0" t="0" r="0" b="0"/>
            <wp:docPr id="77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628099083.emf"/>
                    <pic:cNvPicPr/>
                  </pic:nvPicPr>
                  <pic:blipFill>
                    <a:blip r:embed="mr_docxImage388" cstate="print"/>
                    <a:stretch>
                      <a:fillRect/>
                    </a:stretch>
                  </pic:blipFill>
                  <pic:spPr>
                    <a:xfrm rot="0">
                      <a:off x="0" y="0"/>
                      <a:ext cx="152400" cy="152400"/>
                    </a:xfrm>
                    <a:prstGeom prst="rect">
                      <a:avLst/>
                    </a:prstGeom>
                  </pic:spPr>
                </pic:pic>
              </a:graphicData>
            </a:graphic>
          </wp:inline>
        </w:drawing>
      </w:r>
      <w:r>
        <w:t xml:space="preserve"> </w:t>
      </w:r>
      <w:r>
        <w:t xml:space="preserve">county ID</w:t>
      </w:r>
      <w:r>
        <w:rPr>
          <w:rFonts w:cs="Arial"/>
        </w:rPr>
        <w:fldChar w:fldCharType="begin"/>
      </w:r>
      <w:r>
        <w:instrText xml:space="preserve">XE"</w:instrText>
      </w:r>
      <w:r w:rsidRPr="00413D75">
        <w:rPr>
          <w:rFonts w:cs="Arial"/>
        </w:rPr>
        <w:instrText xml:space="preserve">county ID</w:instrText>
      </w:r>
      <w:r>
        <w:instrText xml:space="preserve">"</w:instrText>
      </w:r>
      <w:r>
        <w:rPr>
          <w:rFonts w:cs="Arial"/>
        </w:rPr>
        <w:fldChar w:fldCharType="end"/>
      </w:r>
      <w:r>
        <w:t xml:space="preserve"> : </w:t>
      </w:r>
      <w:hyperlink w:anchor="_7ce5c46395b3e18c96376f2723a10215" w:history="1">
        <w:r>
          <w:rStyle w:val="Hyperlink"/>
          <w:rPr>
            <w:rStyle w:val="Hyperlink"/>
          </w:rPr>
          <w:t xml:space="preserve">Geopolitical ID</w:t>
        </w:r>
      </w:hyperlink>
      <w:r>
        <w:t xml:space="preserve"> [</w:t>
      </w:r>
      <w:r>
        <w:t xml:space="preserve">0..1</w:t>
      </w:r>
      <w:r>
        <w:t xml:space="preserve">]</w:t>
      </w:r>
    </w:p>
    <w:p w:rsidP="00E04E71" w:rsidR="00347871" w:rsidRDefault="00347871">
      <w:pPr>
        <w:pStyle w:val="BodyText"/>
        <w:spacing w:after="120" w:before="0"/>
      </w:pPr>
      <w:r>
        <w:t xml:space="preserve">
          Postal county identifier.
          <w:br/>
          [NIEM] LocationCounty
        </w:t>
      </w:r>
    </w:p>
    <w:p w:rsidP="00E04E71" w:rsidR="00347871" w:rsidRDefault="00347871">
      <w:pPr>
        <w:pStyle w:val="BodyText2"/>
        <w:spacing w:after="0" w:line="240" w:lineRule="auto"/>
      </w:pPr>
      <w:r>
        <w:rPr>
          <w:noProof/>
        </w:rPr>
        <w:drawing>
          <wp:inline distT="0" distB="0" distL="0" distR="0">
            <wp:extent cx="152400" cy="152400"/>
            <wp:effectExtent l="0" t="0" r="0" b="0"/>
            <wp:docPr id="77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628099083.emf"/>
                    <pic:cNvPicPr/>
                  </pic:nvPicPr>
                  <pic:blipFill>
                    <a:blip r:embed="mr_docxImage389" cstate="print"/>
                    <a:stretch>
                      <a:fillRect/>
                    </a:stretch>
                  </pic:blipFill>
                  <pic:spPr>
                    <a:xfrm rot="0">
                      <a:off x="0" y="0"/>
                      <a:ext cx="152400" cy="152400"/>
                    </a:xfrm>
                    <a:prstGeom prst="rect">
                      <a:avLst/>
                    </a:prstGeom>
                  </pic:spPr>
                </pic:pic>
              </a:graphicData>
            </a:graphic>
          </wp:inline>
        </w:drawing>
      </w:r>
      <w:r>
        <w:t xml:space="preserve"> </w:t>
      </w:r>
      <w:r>
        <w:t xml:space="preserve">region ID</w:t>
      </w:r>
      <w:r>
        <w:rPr>
          <w:rFonts w:cs="Arial"/>
        </w:rPr>
        <w:fldChar w:fldCharType="begin"/>
      </w:r>
      <w:r>
        <w:instrText xml:space="preserve">XE"</w:instrText>
      </w:r>
      <w:r w:rsidRPr="00413D75">
        <w:rPr>
          <w:rFonts w:cs="Arial"/>
        </w:rPr>
        <w:instrText xml:space="preserve">region ID</w:instrText>
      </w:r>
      <w:r>
        <w:instrText xml:space="preserve">"</w:instrText>
      </w:r>
      <w:r>
        <w:rPr>
          <w:rFonts w:cs="Arial"/>
        </w:rPr>
        <w:fldChar w:fldCharType="end"/>
      </w:r>
      <w:r>
        <w:t xml:space="preserve"> : </w:t>
      </w:r>
      <w:hyperlink w:anchor="_17802fe8b08859730092950f9cefac0e" w:history="1">
        <w:r>
          <w:rStyle w:val="Hyperlink"/>
          <w:rPr>
            <w:rStyle w:val="Hyperlink"/>
          </w:rPr>
          <w:t xml:space="preserve">Location ID</w:t>
        </w:r>
      </w:hyperlink>
      <w:r>
        <w:t xml:space="preserve"> [</w:t>
      </w:r>
      <w:r>
        <w:t xml:space="preserve">*</w:t>
      </w:r>
      <w:r>
        <w:t xml:space="preserve">]</w:t>
      </w:r>
    </w:p>
    <w:p w:rsidP="00E04E71" w:rsidR="00347871" w:rsidRDefault="00347871">
      <w:pPr>
        <w:pStyle w:val="BodyText"/>
        <w:spacing w:after="120" w:before="0"/>
      </w:pPr>
      <w:r>
        <w:t xml:space="preserve">
          Postal region identifier.
          <w:br/>
          [NIEM] AddressUrbanizationName
        </w:t>
      </w:r>
    </w:p>
    <w:p w:rsidP="00E04E71" w:rsidR="00347871" w:rsidRDefault="00347871">
      <w:pPr>
        <w:pStyle w:val="BodyText2"/>
        <w:spacing w:after="0" w:line="240" w:lineRule="auto"/>
      </w:pPr>
      <w:r>
        <w:rPr>
          <w:noProof/>
        </w:rPr>
        <w:drawing>
          <wp:inline distT="0" distB="0" distL="0" distR="0">
            <wp:extent cx="152400" cy="152400"/>
            <wp:effectExtent l="0" t="0" r="0" b="0"/>
            <wp:docPr id="77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628099083.emf"/>
                    <pic:cNvPicPr/>
                  </pic:nvPicPr>
                  <pic:blipFill>
                    <a:blip r:embed="mr_docxImage390" cstate="print"/>
                    <a:stretch>
                      <a:fillRect/>
                    </a:stretch>
                  </pic:blipFill>
                  <pic:spPr>
                    <a:xfrm rot="0">
                      <a:off x="0" y="0"/>
                      <a:ext cx="152400" cy="152400"/>
                    </a:xfrm>
                    <a:prstGeom prst="rect">
                      <a:avLst/>
                    </a:prstGeom>
                  </pic:spPr>
                </pic:pic>
              </a:graphicData>
            </a:graphic>
          </wp:inline>
        </w:drawing>
      </w:r>
      <w:r>
        <w:t xml:space="preserve"> </w:t>
      </w:r>
      <w:r>
        <w:t xml:space="preserve">city ID</w:t>
      </w:r>
      <w:r>
        <w:rPr>
          <w:rFonts w:cs="Arial"/>
        </w:rPr>
        <w:fldChar w:fldCharType="begin"/>
      </w:r>
      <w:r>
        <w:instrText xml:space="preserve">XE"</w:instrText>
      </w:r>
      <w:r w:rsidRPr="00413D75">
        <w:rPr>
          <w:rFonts w:cs="Arial"/>
        </w:rPr>
        <w:instrText xml:space="preserve">city ID</w:instrText>
      </w:r>
      <w:r>
        <w:instrText xml:space="preserve">"</w:instrText>
      </w:r>
      <w:r>
        <w:rPr>
          <w:rFonts w:cs="Arial"/>
        </w:rPr>
        <w:fldChar w:fldCharType="end"/>
      </w:r>
      <w:r>
        <w:t xml:space="preserve"> : </w:t>
      </w:r>
      <w:hyperlink w:anchor="_7ce5c46395b3e18c96376f2723a10215" w:history="1">
        <w:r>
          <w:rStyle w:val="Hyperlink"/>
          <w:rPr>
            <w:rStyle w:val="Hyperlink"/>
          </w:rPr>
          <w:t xml:space="preserve">Geopolitical ID</w:t>
        </w:r>
      </w:hyperlink>
      <w:r>
        <w:t xml:space="preserve"> [</w:t>
      </w:r>
      <w:r>
        <w:t xml:space="preserve">0..1</w:t>
      </w:r>
      <w:r>
        <w:t xml:space="preserve">]</w:t>
      </w:r>
    </w:p>
    <w:p w:rsidP="00E04E71" w:rsidR="00347871" w:rsidRDefault="00347871">
      <w:pPr>
        <w:pStyle w:val="BodyText"/>
        <w:spacing w:after="120" w:before="0"/>
      </w:pPr>
      <w:r>
        <w:t xml:space="preserve">
          Postal city identifier.
          <w:br/>
          [NIEM] LocationCityName
        </w:t>
      </w:r>
    </w:p>
    <w:p w:rsidP="00E04E71" w:rsidR="00347871" w:rsidRDefault="00347871">
      <w:pPr>
        <w:pStyle w:val="BodyText2"/>
        <w:spacing w:after="0" w:line="240" w:lineRule="auto"/>
      </w:pPr>
      <w:r>
        <w:rPr>
          <w:noProof/>
        </w:rPr>
        <w:drawing>
          <wp:inline distT="0" distB="0" distL="0" distR="0">
            <wp:extent cx="152400" cy="152400"/>
            <wp:effectExtent l="0" t="0" r="0" b="0"/>
            <wp:docPr id="78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628099083.emf"/>
                    <pic:cNvPicPr/>
                  </pic:nvPicPr>
                  <pic:blipFill>
                    <a:blip r:embed="mr_docxImage391" cstate="print"/>
                    <a:stretch>
                      <a:fillRect/>
                    </a:stretch>
                  </pic:blipFill>
                  <pic:spPr>
                    <a:xfrm rot="0">
                      <a:off x="0" y="0"/>
                      <a:ext cx="152400" cy="152400"/>
                    </a:xfrm>
                    <a:prstGeom prst="rect">
                      <a:avLst/>
                    </a:prstGeom>
                  </pic:spPr>
                </pic:pic>
              </a:graphicData>
            </a:graphic>
          </wp:inline>
        </w:drawing>
      </w:r>
      <w:r>
        <w:t xml:space="preserve"> </w:t>
      </w:r>
      <w:r>
        <w:t xml:space="preserve">street ID</w:t>
      </w:r>
      <w:r>
        <w:rPr>
          <w:rFonts w:cs="Arial"/>
        </w:rPr>
        <w:fldChar w:fldCharType="begin"/>
      </w:r>
      <w:r>
        <w:instrText xml:space="preserve">XE"</w:instrText>
      </w:r>
      <w:r w:rsidRPr="00413D75">
        <w:rPr>
          <w:rFonts w:cs="Arial"/>
        </w:rPr>
        <w:instrText xml:space="preserve">street ID</w:instrText>
      </w:r>
      <w:r>
        <w:instrText xml:space="preserve">"</w:instrText>
      </w:r>
      <w:r>
        <w:rPr>
          <w:rFonts w:cs="Arial"/>
        </w:rPr>
        <w:fldChar w:fldCharType="end"/>
      </w:r>
      <w:r>
        <w:t xml:space="preserve"> : </w:t>
      </w:r>
      <w:hyperlink w:anchor="_17802fe8b08859730092950f9cefac0e" w:history="1">
        <w:r>
          <w:rStyle w:val="Hyperlink"/>
          <w:rPr>
            <w:rStyle w:val="Hyperlink"/>
          </w:rPr>
          <w:t xml:space="preserve">Location ID</w:t>
        </w:r>
      </w:hyperlink>
      <w:r>
        <w:t xml:space="preserve"> [</w:t>
      </w:r>
      <w:r>
        <w:t xml:space="preserve">0..1</w:t>
      </w:r>
      <w:r>
        <w:t xml:space="preserve">]</w:t>
      </w:r>
    </w:p>
    <w:p w:rsidP="00E04E71" w:rsidR="00347871" w:rsidRDefault="00347871">
      <w:pPr>
        <w:pStyle w:val="BodyText"/>
        <w:spacing w:after="120" w:before="0"/>
      </w:pPr>
      <w:r>
        <w:t xml:space="preserve">
          Postal street identifier.
          <w:br/>
          [NIEM] AddressDeliveryPoint
        </w:t>
      </w:r>
    </w:p>
    <w:p w:rsidP="00E04E71" w:rsidR="00347871" w:rsidRDefault="00347871">
      <w:pPr>
        <w:pStyle w:val="BodyText2"/>
        <w:spacing w:after="0" w:line="240" w:lineRule="auto"/>
      </w:pPr>
      <w:r>
        <w:rPr>
          <w:noProof/>
        </w:rPr>
        <w:drawing>
          <wp:inline distT="0" distB="0" distL="0" distR="0">
            <wp:extent cx="152400" cy="152400"/>
            <wp:effectExtent l="0" t="0" r="0" b="0"/>
            <wp:docPr id="78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628099083.emf"/>
                    <pic:cNvPicPr/>
                  </pic:nvPicPr>
                  <pic:blipFill>
                    <a:blip r:embed="mr_docxImage392" cstate="print"/>
                    <a:stretch>
                      <a:fillRect/>
                    </a:stretch>
                  </pic:blipFill>
                  <pic:spPr>
                    <a:xfrm rot="0">
                      <a:off x="0" y="0"/>
                      <a:ext cx="152400" cy="152400"/>
                    </a:xfrm>
                    <a:prstGeom prst="rect">
                      <a:avLst/>
                    </a:prstGeom>
                  </pic:spPr>
                </pic:pic>
              </a:graphicData>
            </a:graphic>
          </wp:inline>
        </w:drawing>
      </w:r>
      <w:r>
        <w:t xml:space="preserve"> </w:t>
      </w:r>
      <w:r>
        <w:t xml:space="preserve">place ID</w:t>
      </w:r>
      <w:r>
        <w:rPr>
          <w:rFonts w:cs="Arial"/>
        </w:rPr>
        <w:fldChar w:fldCharType="begin"/>
      </w:r>
      <w:r>
        <w:instrText xml:space="preserve">XE"</w:instrText>
      </w:r>
      <w:r w:rsidRPr="00413D75">
        <w:rPr>
          <w:rFonts w:cs="Arial"/>
        </w:rPr>
        <w:instrText xml:space="preserve">place ID</w:instrText>
      </w:r>
      <w:r>
        <w:instrText xml:space="preserve">"</w:instrText>
      </w:r>
      <w:r>
        <w:rPr>
          <w:rFonts w:cs="Arial"/>
        </w:rPr>
        <w:fldChar w:fldCharType="end"/>
      </w:r>
      <w:r>
        <w:t xml:space="preserve"> : </w:t>
      </w:r>
      <w:hyperlink w:anchor="_17802fe8b08859730092950f9cefac0e" w:history="1">
        <w:r>
          <w:rStyle w:val="Hyperlink"/>
          <w:rPr>
            <w:rStyle w:val="Hyperlink"/>
          </w:rPr>
          <w:t xml:space="preserve">Location ID</w:t>
        </w:r>
      </w:hyperlink>
      <w:r>
        <w:t xml:space="preserve"> [</w:t>
      </w:r>
      <w:r>
        <w:t xml:space="preserve">0..1</w:t>
      </w:r>
      <w:r>
        <w:t xml:space="preserve">]</w:t>
      </w:r>
    </w:p>
    <w:p w:rsidP="00E04E71" w:rsidR="00347871" w:rsidRDefault="00347871">
      <w:pPr>
        <w:pStyle w:val="BodyText"/>
        <w:spacing w:after="120" w:before="0"/>
      </w:pPr>
      <w:r>
        <w:t xml:space="preserve">Postal identifier for a specific place: House, building, facility, etc.</w:t>
      </w:r>
    </w:p>
    <w:p w:rsidP="00E04E71" w:rsidR="00347871" w:rsidRDefault="00347871">
      <w:pPr>
        <w:pStyle w:val="BodyText2"/>
        <w:spacing w:after="0" w:line="240" w:lineRule="auto"/>
      </w:pPr>
      <w:r>
        <w:rPr>
          <w:noProof/>
        </w:rPr>
        <w:drawing>
          <wp:inline distT="0" distB="0" distL="0" distR="0">
            <wp:extent cx="152400" cy="152400"/>
            <wp:effectExtent l="0" t="0" r="0" b="0"/>
            <wp:docPr id="78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628099083.emf"/>
                    <pic:cNvPicPr/>
                  </pic:nvPicPr>
                  <pic:blipFill>
                    <a:blip r:embed="mr_docxImage393" cstate="print"/>
                    <a:stretch>
                      <a:fillRect/>
                    </a:stretch>
                  </pic:blipFill>
                  <pic:spPr>
                    <a:xfrm rot="0">
                      <a:off x="0" y="0"/>
                      <a:ext cx="152400" cy="152400"/>
                    </a:xfrm>
                    <a:prstGeom prst="rect">
                      <a:avLst/>
                    </a:prstGeom>
                  </pic:spPr>
                </pic:pic>
              </a:graphicData>
            </a:graphic>
          </wp:inline>
        </w:drawing>
      </w:r>
      <w:r>
        <w:t xml:space="preserve"> </w:t>
      </w:r>
      <w:r>
        <w:t xml:space="preserve">unit ID</w:t>
      </w:r>
      <w:r>
        <w:rPr>
          <w:rFonts w:cs="Arial"/>
        </w:rPr>
        <w:fldChar w:fldCharType="begin"/>
      </w:r>
      <w:r>
        <w:instrText xml:space="preserve">XE"</w:instrText>
      </w:r>
      <w:r w:rsidRPr="00413D75">
        <w:rPr>
          <w:rFonts w:cs="Arial"/>
        </w:rPr>
        <w:instrText xml:space="preserve">unit ID</w:instrText>
      </w:r>
      <w:r>
        <w:instrText xml:space="preserve">"</w:instrText>
      </w:r>
      <w:r>
        <w:rPr>
          <w:rFonts w:cs="Arial"/>
        </w:rPr>
        <w:fldChar w:fldCharType="end"/>
      </w:r>
      <w:r>
        <w:t xml:space="preserve"> : </w:t>
      </w:r>
      <w:hyperlink w:anchor="_17802fe8b08859730092950f9cefac0e" w:history="1">
        <w:r>
          <w:rStyle w:val="Hyperlink"/>
          <w:rPr>
            <w:rStyle w:val="Hyperlink"/>
          </w:rPr>
          <w:t xml:space="preserve">Location ID</w:t>
        </w:r>
      </w:hyperlink>
      <w:r>
        <w:t xml:space="preserve"> [</w:t>
      </w:r>
      <w:r>
        <w:t xml:space="preserve">0..1</w:t>
      </w:r>
      <w:r>
        <w:t xml:space="preserve">]</w:t>
      </w:r>
    </w:p>
    <w:p w:rsidP="00E04E71" w:rsidR="00347871" w:rsidRDefault="00347871">
      <w:pPr>
        <w:pStyle w:val="BodyText"/>
        <w:spacing w:after="120" w:before="0"/>
      </w:pPr>
      <w:r>
        <w:t xml:space="preserve">
          Postal province identifier.
          <w:br/>
          [NIEM] AddressSecondaryUnitText
        </w:t>
      </w:r>
    </w:p>
    <w:p w:rsidP="00E04E71" w:rsidR="00347871" w:rsidRDefault="00347871">
      <w:pPr>
        <w:pStyle w:val="BodyText2"/>
        <w:spacing w:after="0" w:line="240" w:lineRule="auto"/>
      </w:pPr>
      <w:r>
        <w:rPr>
          <w:noProof/>
        </w:rPr>
        <w:drawing>
          <wp:inline distT="0" distB="0" distL="0" distR="0">
            <wp:extent cx="152400" cy="152400"/>
            <wp:effectExtent l="0" t="0" r="0" b="0"/>
            <wp:docPr id="78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628099083.emf"/>
                    <pic:cNvPicPr/>
                  </pic:nvPicPr>
                  <pic:blipFill>
                    <a:blip r:embed="mr_docxImage394" cstate="print"/>
                    <a:stretch>
                      <a:fillRect/>
                    </a:stretch>
                  </pic:blipFill>
                  <pic:spPr>
                    <a:xfrm rot="0">
                      <a:off x="0" y="0"/>
                      <a:ext cx="152400" cy="152400"/>
                    </a:xfrm>
                    <a:prstGeom prst="rect">
                      <a:avLst/>
                    </a:prstGeom>
                  </pic:spPr>
                </pic:pic>
              </a:graphicData>
            </a:graphic>
          </wp:inline>
        </w:drawing>
      </w:r>
      <w:r>
        <w:t xml:space="preserve"> </w:t>
      </w:r>
      <w:r>
        <w:t xml:space="preserve">post box ID</w:t>
      </w:r>
      <w:r>
        <w:rPr>
          <w:rFonts w:cs="Arial"/>
        </w:rPr>
        <w:fldChar w:fldCharType="begin"/>
      </w:r>
      <w:r>
        <w:instrText xml:space="preserve">XE"</w:instrText>
      </w:r>
      <w:r w:rsidRPr="00413D75">
        <w:rPr>
          <w:rFonts w:cs="Arial"/>
        </w:rPr>
        <w:instrText xml:space="preserve">post box ID</w:instrText>
      </w:r>
      <w:r>
        <w:instrText xml:space="preserve">"</w:instrText>
      </w:r>
      <w:r>
        <w:rPr>
          <w:rFonts w:cs="Arial"/>
        </w:rPr>
        <w:fldChar w:fldCharType="end"/>
      </w:r>
      <w:r>
        <w:t xml:space="preserve"> : </w:t>
      </w:r>
      <w:hyperlink w:anchor="_ad04333f89d99a6570be30def7e82b8f" w:history="1">
        <w:r>
          <w:rStyle w:val="Hyperlink"/>
          <w:rPr>
            <w:rStyle w:val="Hyperlink"/>
          </w:rPr>
          <w:t xml:space="preserve">Postal Code</w:t>
        </w:r>
      </w:hyperlink>
      <w:r>
        <w:t xml:space="preserve"> [</w:t>
      </w:r>
      <w:r>
        <w:t xml:space="preserve">0..1</w:t>
      </w:r>
      <w:r>
        <w:t xml:space="preserve">]</w:t>
      </w:r>
    </w:p>
    <w:p w:rsidP="00E04E71" w:rsidR="00347871" w:rsidRDefault="00347871">
      <w:pPr>
        <w:pStyle w:val="BodyText"/>
        <w:spacing w:after="120" w:before="0"/>
      </w:pPr>
      <w:r>
        <w:t xml:space="preserve">
          A code defined for the purposes of delivering physical mail to a specific addresses.
          <w:br/>
          [NIEM] AddressPrivateMailboxText
        </w:t>
      </w:r>
    </w:p>
    <w:p w:rsidP="00347871" w:rsidR="00347871" w:rsidRDefault="00347871"/>
    <w:p w:rsidP="00347871" w:rsidR="00347871" w:rsidRDefault="00347871">
      <w:pPr>
        <w:pStyle w:val="Heading2"/>
      </w:pPr>
      <w:bookmarkStart w:id="_b870949b927fd40d6719e76cb2262c74" w:name="_b870949b927fd40d6719e76cb2262c74"/>
      <w:r>
        <w:t xml:space="preserve">Class Postal Address Text</w:t>
      </w:r>
      <w:bookmarkEnd w:id="_b870949b927fd40d6719e76cb2262c74"/>
      <w:r w:rsidRPr="003A31EC">
        <w:rPr>
          <w:rFonts w:cs="Arial"/>
        </w:rPr>
        <w:t xml:space="preserve"> </w:t>
      </w:r>
      <w:r>
        <w:rPr>
          <w:rFonts w:cs="Arial"/>
        </w:rPr>
        <w:fldChar w:fldCharType="begin"/>
      </w:r>
      <w:r>
        <w:instrText xml:space="preserve">XE"</w:instrText>
      </w:r>
      <w:r w:rsidRPr="00413D75">
        <w:rPr>
          <w:rFonts w:cs="Arial"/>
        </w:rPr>
        <w:instrText xml:space="preserve">Postal Address Text</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A textual representation of a postal address.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c96b56fc7878bb63696c9f1c9abc2578" w:history="1">
        <w:r>
          <w:rStyle w:val="Hyperlink"/>
          <w:rPr>
            <w:rStyle w:val="Hyperlink"/>
          </w:rPr>
          <w:t xml:space="preserve">Postal Address</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78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628099083.emf"/>
                    <pic:cNvPicPr/>
                  </pic:nvPicPr>
                  <pic:blipFill>
                    <a:blip r:embed="mr_docxImage395" cstate="print"/>
                    <a:stretch>
                      <a:fillRect/>
                    </a:stretch>
                  </pic:blipFill>
                  <pic:spPr>
                    <a:xfrm rot="0">
                      <a:off x="0" y="0"/>
                      <a:ext cx="152400" cy="152400"/>
                    </a:xfrm>
                    <a:prstGeom prst="rect">
                      <a:avLst/>
                    </a:prstGeom>
                  </pic:spPr>
                </pic:pic>
              </a:graphicData>
            </a:graphic>
          </wp:inline>
        </w:drawing>
      </w:r>
      <w:r>
        <w:t xml:space="preserve"> </w:t>
      </w:r>
      <w:r>
        <w:t xml:space="preserve">postal address</w:t>
      </w:r>
      <w:r>
        <w:rPr>
          <w:rFonts w:cs="Arial"/>
        </w:rPr>
        <w:fldChar w:fldCharType="begin"/>
      </w:r>
      <w:r>
        <w:instrText xml:space="preserve">XE"</w:instrText>
      </w:r>
      <w:r w:rsidRPr="00413D75">
        <w:rPr>
          <w:rFonts w:cs="Arial"/>
        </w:rPr>
        <w:instrText xml:space="preserve">postal address</w:instrText>
      </w:r>
      <w:r>
        <w:instrText xml:space="preserve">"</w:instrText>
      </w:r>
      <w:r>
        <w:rPr>
          <w:rFonts w:cs="Arial"/>
        </w:rPr>
        <w:fldChar w:fldCharType="end"/>
      </w:r>
      <w:r>
        <w:t xml:space="preserve"> : </w:t>
      </w:r>
      <w:hyperlink w:anchor="_f8b3b1f5ed63755061811cd6b69bc24f" w:history="1">
        <w:r>
          <w:rStyle w:val="Hyperlink"/>
          <w:rPr>
            <w:rStyle w:val="Hyperlink"/>
          </w:rPr>
          <w:t xml:space="preserve">String</w:t>
        </w:r>
      </w:hyperlink>
      <w:r>
        <w:t xml:space="preserve"> [</w:t>
      </w:r>
      <w:r>
        <w:t xml:space="preserve">1</w:t>
      </w:r>
      <w:r>
        <w:t xml:space="preserve">]</w:t>
      </w:r>
    </w:p>
    <w:p w:rsidP="00E04E71" w:rsidR="00347871" w:rsidRDefault="00347871">
      <w:pPr>
        <w:pStyle w:val="BodyText"/>
        <w:spacing w:after="120" w:before="0"/>
      </w:pPr>
      <w:r>
        <w:t xml:space="preserve">
          Textual postal address for the delivery of mail.
          <w:br/>
          [NIEM] AddressFullText
        </w:t>
      </w:r>
    </w:p>
    <w:p w:rsidP="00347871" w:rsidR="00347871" w:rsidRDefault="00347871"/>
    <w:p w:rsidP="00347871" w:rsidR="00347871" w:rsidRDefault="00347871">
      <w:pPr>
        <w:pStyle w:val="Heading2"/>
      </w:pPr>
      <w:bookmarkStart w:id="_ad04333f89d99a6570be30def7e82b8f" w:name="_ad04333f89d99a6570be30def7e82b8f"/>
      <w:r>
        <w:t xml:space="preserve">Class Postal Code</w:t>
      </w:r>
      <w:bookmarkEnd w:id="_ad04333f89d99a6570be30def7e82b8f"/>
      <w:r w:rsidRPr="003A31EC">
        <w:rPr>
          <w:rFonts w:cs="Arial"/>
        </w:rPr>
        <w:t xml:space="preserve"> </w:t>
      </w:r>
      <w:r>
        <w:rPr>
          <w:rFonts w:cs="Arial"/>
        </w:rPr>
        <w:fldChar w:fldCharType="begin"/>
      </w:r>
      <w:r>
        <w:instrText xml:space="preserve">XE"</w:instrText>
      </w:r>
      <w:r w:rsidRPr="00413D75">
        <w:rPr>
          <w:rFonts w:cs="Arial"/>
        </w:rPr>
        <w:instrText xml:space="preserve">Postal Code</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A code defined for the purposes of delivering physical mail to a set of addresses. "Zip code" in the U.S.
          <w:br/>
          [OGC] An address component which represents the identification of a subdivision of addresses and postal delivery points in a country, region or city for postal purposes. 
          <w:br/>
          [FIBO] PostalCodeArea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80248073543af7bed8363f2b34ad5f7" w:history="1">
        <w:r>
          <w:rStyle w:val="Hyperlink"/>
          <w:rPr>
            <w:rStyle w:val="Hyperlink"/>
          </w:rPr>
          <w:t xml:space="preserve">Text Identifier</w:t>
        </w:r>
      </w:hyperlink>
    </w:p>
    <w:p w:rsidP="00347871" w:rsidR="00347871" w:rsidRDefault="00347871"/>
    <w:p w:rsidP="00347871" w:rsidR="00347871" w:rsidRDefault="00347871">
      <w:pPr>
        <w:pStyle w:val="Heading2"/>
      </w:pPr>
      <w:bookmarkStart w:id="_930262ac08dbbf6b48c0467d5489033e" w:name="_930262ac08dbbf6b48c0467d5489033e"/>
      <w:r>
        <w:t xml:space="preserve">Class Private Network Contact</w:t>
      </w:r>
      <w:bookmarkEnd w:id="_930262ac08dbbf6b48c0467d5489033e"/>
      <w:r w:rsidRPr="003A31EC">
        <w:rPr>
          <w:rFonts w:cs="Arial"/>
        </w:rPr>
        <w:t xml:space="preserve"> </w:t>
      </w:r>
      <w:r>
        <w:rPr>
          <w:rFonts w:cs="Arial"/>
        </w:rPr>
        <w:fldChar w:fldCharType="begin"/>
      </w:r>
      <w:r>
        <w:instrText xml:space="preserve">XE"</w:instrText>
      </w:r>
      <w:r w:rsidRPr="00413D75">
        <w:rPr>
          <w:rFonts w:cs="Arial"/>
        </w:rPr>
        <w:instrText xml:space="preserve">Private Network Contact</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Contact identifiers valid within a private network.</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c2cbd47189a2843e41e4ad0ebf16a54" w:history="1">
        <w:r>
          <w:rStyle w:val="Hyperlink"/>
          <w:rPr>
            <w:rStyle w:val="Hyperlink"/>
          </w:rPr>
          <w:t xml:space="preserve">Internet Contact</w:t>
        </w:r>
      </w:hyperlink>
    </w:p>
    <w:p w:rsidP="00347871" w:rsidR="00347871" w:rsidRDefault="00347871"/>
    <w:p w:rsidP="00347871" w:rsidR="00347871" w:rsidRDefault="00347871">
      <w:pPr>
        <w:pStyle w:val="Heading2"/>
      </w:pPr>
      <w:bookmarkStart w:id="_d4ac1d9eaa8c87455ae71a5d157df642" w:name="_d4ac1d9eaa8c87455ae71a5d157df642"/>
      <w:r>
        <w:t xml:space="preserve">Class Radio Contact</w:t>
      </w:r>
      <w:bookmarkEnd w:id="_d4ac1d9eaa8c87455ae71a5d157df642"/>
      <w:r w:rsidRPr="003A31EC">
        <w:rPr>
          <w:rFonts w:cs="Arial"/>
        </w:rPr>
        <w:t xml:space="preserve"> </w:t>
      </w:r>
      <w:r>
        <w:rPr>
          <w:rFonts w:cs="Arial"/>
        </w:rPr>
        <w:fldChar w:fldCharType="begin"/>
      </w:r>
      <w:r>
        <w:instrText xml:space="preserve">XE"</w:instrText>
      </w:r>
      <w:r w:rsidRPr="00413D75">
        <w:rPr>
          <w:rFonts w:cs="Arial"/>
        </w:rPr>
        <w:instrText xml:space="preserve">Radio Contact</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Identifier for contact via radio.
          <w:br/>
          [NIEM] ContactRadioType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b7f928116f16cf2729705707eec7baaf" w:history="1">
        <w:r>
          <w:rStyle w:val="Hyperlink"/>
          <w:rPr>
            <w:rStyle w:val="Hyperlink"/>
          </w:rPr>
          <w:t xml:space="preserve">Electronic Contact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79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628099083.emf"/>
                    <pic:cNvPicPr/>
                  </pic:nvPicPr>
                  <pic:blipFill>
                    <a:blip r:embed="mr_docxImage396" cstate="print"/>
                    <a:stretch>
                      <a:fillRect/>
                    </a:stretch>
                  </pic:blipFill>
                  <pic:spPr>
                    <a:xfrm rot="0">
                      <a:off x="0" y="0"/>
                      <a:ext cx="152400" cy="152400"/>
                    </a:xfrm>
                    <a:prstGeom prst="rect">
                      <a:avLst/>
                    </a:prstGeom>
                  </pic:spPr>
                </pic:pic>
              </a:graphicData>
            </a:graphic>
          </wp:inline>
        </w:drawing>
      </w:r>
      <w:r>
        <w:t xml:space="preserve"> </w:t>
      </w:r>
      <w:r>
        <w:t xml:space="preserve">channel</w:t>
      </w:r>
      <w:r>
        <w:rPr>
          <w:rFonts w:cs="Arial"/>
        </w:rPr>
        <w:fldChar w:fldCharType="begin"/>
      </w:r>
      <w:r>
        <w:instrText xml:space="preserve">XE"</w:instrText>
      </w:r>
      <w:r w:rsidRPr="00413D75">
        <w:rPr>
          <w:rFonts w:cs="Arial"/>
        </w:rPr>
        <w:instrText xml:space="preserve">channel</w:instrText>
      </w:r>
      <w:r>
        <w:instrText xml:space="preserve">"</w:instrText>
      </w:r>
      <w:r>
        <w:rPr>
          <w:rFonts w:cs="Arial"/>
        </w:rPr>
        <w:fldChar w:fldCharType="end"/>
      </w:r>
      <w:r>
        <w:t xml:space="preserve"> : </w:t>
      </w:r>
      <w:hyperlink w:anchor="_29ed22f497117c93a45a72b18f43dd56" w:history="1">
        <w:r>
          <w:rStyle w:val="Hyperlink"/>
          <w:rPr>
            <w:rStyle w:val="Hyperlink"/>
          </w:rPr>
          <w:t xml:space="preserve">Network Identifier</w:t>
        </w:r>
      </w:hyperlink>
    </w:p>
    <w:p w:rsidP="00E04E71" w:rsidR="00347871" w:rsidRDefault="00347871">
      <w:pPr>
        <w:pStyle w:val="BodyText"/>
        <w:spacing w:after="120" w:before="0"/>
      </w:pPr>
      <w:r>
        <w:t xml:space="preserve">
          Radio channel used for communications.
          <w:br/>
          [NIEM] ContactRadioChannelText
        </w:t>
      </w:r>
    </w:p>
    <w:p w:rsidP="00E04E71" w:rsidR="00347871" w:rsidRDefault="00347871">
      <w:pPr>
        <w:pStyle w:val="BodyText2"/>
        <w:spacing w:after="0" w:line="240" w:lineRule="auto"/>
      </w:pPr>
      <w:r>
        <w:rPr>
          <w:noProof/>
        </w:rPr>
        <w:drawing>
          <wp:inline distT="0" distB="0" distL="0" distR="0">
            <wp:extent cx="152400" cy="152400"/>
            <wp:effectExtent l="0" t="0" r="0" b="0"/>
            <wp:docPr id="79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628099083.emf"/>
                    <pic:cNvPicPr/>
                  </pic:nvPicPr>
                  <pic:blipFill>
                    <a:blip r:embed="mr_docxImage397" cstate="print"/>
                    <a:stretch>
                      <a:fillRect/>
                    </a:stretch>
                  </pic:blipFill>
                  <pic:spPr>
                    <a:xfrm rot="0">
                      <a:off x="0" y="0"/>
                      <a:ext cx="152400" cy="152400"/>
                    </a:xfrm>
                    <a:prstGeom prst="rect">
                      <a:avLst/>
                    </a:prstGeom>
                  </pic:spPr>
                </pic:pic>
              </a:graphicData>
            </a:graphic>
          </wp:inline>
        </w:drawing>
      </w:r>
      <w:r>
        <w:t xml:space="preserve"> </w:t>
      </w:r>
      <w:r>
        <w:t xml:space="preserve">call sign</w:t>
      </w:r>
      <w:r>
        <w:rPr>
          <w:rFonts w:cs="Arial"/>
        </w:rPr>
        <w:fldChar w:fldCharType="begin"/>
      </w:r>
      <w:r>
        <w:instrText xml:space="preserve">XE"</w:instrText>
      </w:r>
      <w:r w:rsidRPr="00413D75">
        <w:rPr>
          <w:rFonts w:cs="Arial"/>
        </w:rPr>
        <w:instrText xml:space="preserve">call sign</w:instrText>
      </w:r>
      <w:r>
        <w:instrText xml:space="preserve">"</w:instrText>
      </w:r>
      <w:r>
        <w:rPr>
          <w:rFonts w:cs="Arial"/>
        </w:rPr>
        <w:fldChar w:fldCharType="end"/>
      </w:r>
      <w:r>
        <w:t xml:space="preserve"> : </w:t>
      </w:r>
      <w:hyperlink w:anchor="_64e77adb9e39a94e091d321b1b778074" w:history="1">
        <w:r>
          <w:rStyle w:val="Hyperlink"/>
          <w:rPr>
            <w:rStyle w:val="Hyperlink"/>
          </w:rPr>
          <w:t xml:space="preserve">Technical Identifier</w:t>
        </w:r>
      </w:hyperlink>
    </w:p>
    <w:p w:rsidP="00E04E71" w:rsidR="00347871" w:rsidRDefault="00347871">
      <w:pPr>
        <w:pStyle w:val="BodyText"/>
        <w:spacing w:after="120" w:before="0"/>
      </w:pPr>
      <w:r>
        <w:t xml:space="preserve">
          Radio or user call sign used for radio communications.
          <w:br/>
          [NIEM] ContactRadioCallSignID
        </w:t>
      </w:r>
    </w:p>
    <w:p w:rsidP="00347871" w:rsidR="00347871" w:rsidRDefault="00347871"/>
    <w:p w:rsidP="00347871" w:rsidR="00347871" w:rsidRDefault="00347871">
      <w:pPr>
        <w:pStyle w:val="Heading2"/>
      </w:pPr>
      <w:bookmarkStart w:id="_29845f129735c2b7cd64a74558b93072" w:name="_29845f129735c2b7cd64a74558b93072"/>
      <w:r>
        <w:t xml:space="preserve">Class Social Network Contact</w:t>
      </w:r>
      <w:bookmarkEnd w:id="_29845f129735c2b7cd64a74558b93072"/>
      <w:r w:rsidRPr="003A31EC">
        <w:rPr>
          <w:rFonts w:cs="Arial"/>
        </w:rPr>
        <w:t xml:space="preserve"> </w:t>
      </w:r>
      <w:r>
        <w:rPr>
          <w:rFonts w:cs="Arial"/>
        </w:rPr>
        <w:fldChar w:fldCharType="begin"/>
      </w:r>
      <w:r>
        <w:instrText xml:space="preserve">XE"</w:instrText>
      </w:r>
      <w:r w:rsidRPr="00413D75">
        <w:rPr>
          <w:rFonts w:cs="Arial"/>
        </w:rPr>
        <w:instrText xml:space="preserve">Social Network Contact</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Contact information to be used via a social network.
          <w:br/>
          [NIEM] InstantMessageType
          <w:br/>
          --InstanceMessengerServiceName = &lt;has name&gt;
          <w:br/>
          --InstanceMessengerScreenId = "electronic address"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c2cbd47189a2843e41e4ad0ebf16a54" w:history="1">
        <w:r>
          <w:rStyle w:val="Hyperlink"/>
          <w:rPr>
            <w:rStyle w:val="Hyperlink"/>
          </w:rPr>
          <w:t xml:space="preserve">Internet Contact</w:t>
        </w:r>
      </w:hyperlink>
    </w:p>
    <w:p w:rsidP="00347871" w:rsidR="00347871" w:rsidRDefault="00347871"/>
    <w:p w:rsidP="00347871" w:rsidR="00347871" w:rsidRDefault="00347871">
      <w:pPr>
        <w:pStyle w:val="Heading2"/>
      </w:pPr>
      <w:bookmarkStart w:id="_8a4ec81229202dc2e7e7f6d50d2b2f4a" w:name="_8a4ec81229202dc2e7e7f6d50d2b2f4a"/>
      <w:r>
        <w:t xml:space="preserve">Class Telephone Area Code</w:t>
      </w:r>
      <w:bookmarkEnd w:id="_8a4ec81229202dc2e7e7f6d50d2b2f4a"/>
      <w:r w:rsidRPr="003A31EC">
        <w:rPr>
          <w:rFonts w:cs="Arial"/>
        </w:rPr>
        <w:t xml:space="preserve"> </w:t>
      </w:r>
      <w:r>
        <w:rPr>
          <w:rFonts w:cs="Arial"/>
        </w:rPr>
        <w:fldChar w:fldCharType="begin"/>
      </w:r>
      <w:r>
        <w:instrText xml:space="preserve">XE"</w:instrText>
      </w:r>
      <w:r w:rsidRPr="00413D75">
        <w:rPr>
          <w:rFonts w:cs="Arial"/>
        </w:rPr>
        <w:instrText xml:space="preserve">Telephone Area Code</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A three-digit number that identifies one of the telephone service regions into which the US, Canada, and certain other countries are divided and that is dialed when calling from one area to another.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80248073543af7bed8363f2b34ad5f7" w:history="1">
        <w:r>
          <w:rStyle w:val="Hyperlink"/>
          <w:rPr>
            <w:rStyle w:val="Hyperlink"/>
          </w:rPr>
          <w:t xml:space="preserve">Text Identifier</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79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628099083.emf"/>
                    <pic:cNvPicPr/>
                  </pic:nvPicPr>
                  <pic:blipFill>
                    <a:blip r:embed="mr_docxImage398" cstate="print"/>
                    <a:stretch>
                      <a:fillRect/>
                    </a:stretch>
                  </pic:blipFill>
                  <pic:spPr>
                    <a:xfrm rot="0">
                      <a:off x="0" y="0"/>
                      <a:ext cx="152400" cy="152400"/>
                    </a:xfrm>
                    <a:prstGeom prst="rect">
                      <a:avLst/>
                    </a:prstGeom>
                  </pic:spPr>
                </pic:pic>
              </a:graphicData>
            </a:graphic>
          </wp:inline>
        </w:drawing>
      </w:r>
      <w:r>
        <w:t xml:space="preserve"> </w:t>
      </w:r>
      <w:r>
        <w:t xml:space="preserve">value</w:t>
      </w:r>
      <w:r>
        <w:rPr>
          <w:rFonts w:cs="Arial"/>
        </w:rPr>
        <w:fldChar w:fldCharType="begin"/>
      </w:r>
      <w:r>
        <w:instrText xml:space="preserve">XE"</w:instrText>
      </w:r>
      <w:r w:rsidRPr="00413D75">
        <w:rPr>
          <w:rFonts w:cs="Arial"/>
        </w:rPr>
        <w:instrText xml:space="preserve">value</w:instrText>
      </w:r>
      <w:r>
        <w:instrText xml:space="preserve">"</w:instrText>
      </w:r>
      <w:r>
        <w:rPr>
          <w:rFonts w:cs="Arial"/>
        </w:rPr>
        <w:fldChar w:fldCharType="end"/>
      </w:r>
      <w:r>
        <w:t xml:space="preserve"> : </w:t>
      </w:r>
      <w:hyperlink w:anchor="_d068c29ee23c67e75451ad1669cdb87b" w:history="1">
        <w:r>
          <w:rStyle w:val="Hyperlink"/>
          <w:rPr>
            <w:rStyle w:val="Hyperlink"/>
          </w:rPr>
          <w:t xml:space="preserve">Integer</w:t>
        </w:r>
      </w:hyperlink>
      <w:r>
        <w:t xml:space="preserve"> [</w:t>
      </w:r>
      <w:r>
        <w:t xml:space="preserve">0..999</w:t>
      </w:r>
      <w:r>
        <w:t xml:space="preserve">]</w:t>
      </w:r>
    </w:p>
    <w:p w:rsidP="00E04E71" w:rsidR="00347871" w:rsidRDefault="00347871">
      <w:pPr>
        <w:pStyle w:val="BodyText"/>
        <w:spacing w:after="120" w:before="0"/>
      </w:pPr>
      <w:r>
        <w:t xml:space="preserve">3 digit area code.</w:t>
      </w:r>
    </w:p>
    <w:p w:rsidP="00347871" w:rsidR="00347871" w:rsidRDefault="00347871"/>
    <w:p w:rsidP="00347871" w:rsidR="00347871" w:rsidRDefault="00347871">
      <w:pPr>
        <w:pStyle w:val="Heading2"/>
      </w:pPr>
      <w:bookmarkStart w:id="_b9c4dbf725124f97a5824268d64cb8bc" w:name="_b9c4dbf725124f97a5824268d64cb8bc"/>
      <w:r>
        <w:t xml:space="preserve">Class Telephone Country Code</w:t>
      </w:r>
      <w:bookmarkEnd w:id="_b9c4dbf725124f97a5824268d64cb8bc"/>
      <w:r w:rsidRPr="003A31EC">
        <w:rPr>
          <w:rFonts w:cs="Arial"/>
        </w:rPr>
        <w:t xml:space="preserve"> </w:t>
      </w:r>
      <w:r>
        <w:rPr>
          <w:rFonts w:cs="Arial"/>
        </w:rPr>
        <w:fldChar w:fldCharType="begin"/>
      </w:r>
      <w:r>
        <w:instrText xml:space="preserve">XE"</w:instrText>
      </w:r>
      <w:r w:rsidRPr="00413D75">
        <w:rPr>
          <w:rFonts w:cs="Arial"/>
        </w:rPr>
        <w:instrText xml:space="preserve">Telephone Country Code</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2 digit Telephone codes for contacting people and organizations within countries.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952ba93c519034b8f01b10d8735a6d1" w:history="1">
        <w:r>
          <w:rStyle w:val="Hyperlink"/>
          <w:rPr>
            <w:rStyle w:val="Hyperlink"/>
          </w:rPr>
          <w:t xml:space="preserve">Country ID</w:t>
        </w:r>
      </w:hyperlink>
      <w:r>
        <w:t xml:space="preserve">, </w:t>
      </w:r>
      <w:hyperlink w:anchor="_380248073543af7bed8363f2b34ad5f7" w:history="1">
        <w:r>
          <w:rStyle w:val="Hyperlink"/>
          <w:rPr>
            <w:rStyle w:val="Hyperlink"/>
          </w:rPr>
          <w:t xml:space="preserve">Text Identifier</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79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628099083.emf"/>
                    <pic:cNvPicPr/>
                  </pic:nvPicPr>
                  <pic:blipFill>
                    <a:blip r:embed="mr_docxImage399" cstate="print"/>
                    <a:stretch>
                      <a:fillRect/>
                    </a:stretch>
                  </pic:blipFill>
                  <pic:spPr>
                    <a:xfrm rot="0">
                      <a:off x="0" y="0"/>
                      <a:ext cx="152400" cy="152400"/>
                    </a:xfrm>
                    <a:prstGeom prst="rect">
                      <a:avLst/>
                    </a:prstGeom>
                  </pic:spPr>
                </pic:pic>
              </a:graphicData>
            </a:graphic>
          </wp:inline>
        </w:drawing>
      </w:r>
      <w:r>
        <w:t xml:space="preserve"> </w:t>
      </w:r>
      <w:r>
        <w:t xml:space="preserve">value</w:t>
      </w:r>
      <w:r>
        <w:rPr>
          <w:rFonts w:cs="Arial"/>
        </w:rPr>
        <w:fldChar w:fldCharType="begin"/>
      </w:r>
      <w:r>
        <w:instrText xml:space="preserve">XE"</w:instrText>
      </w:r>
      <w:r w:rsidRPr="00413D75">
        <w:rPr>
          <w:rFonts w:cs="Arial"/>
        </w:rPr>
        <w:instrText xml:space="preserve">value</w:instrText>
      </w:r>
      <w:r>
        <w:instrText xml:space="preserve">"</w:instrText>
      </w:r>
      <w:r>
        <w:rPr>
          <w:rFonts w:cs="Arial"/>
        </w:rPr>
        <w:fldChar w:fldCharType="end"/>
      </w:r>
      <w:r>
        <w:t xml:space="preserve"> : </w:t>
      </w:r>
      <w:hyperlink w:anchor="_d068c29ee23c67e75451ad1669cdb87b" w:history="1">
        <w:r>
          <w:rStyle w:val="Hyperlink"/>
          <w:rPr>
            <w:rStyle w:val="Hyperlink"/>
          </w:rPr>
          <w:t xml:space="preserve">Integer</w:t>
        </w:r>
      </w:hyperlink>
      <w:r>
        <w:t xml:space="preserve"> [</w:t>
      </w:r>
      <w:r>
        <w:t xml:space="preserve">0..99</w:t>
      </w:r>
      <w:r>
        <w:t xml:space="preserve">]</w:t>
      </w:r>
    </w:p>
    <w:p w:rsidP="00E04E71" w:rsidR="00347871" w:rsidRDefault="00347871">
      <w:pPr>
        <w:pStyle w:val="BodyText"/>
        <w:spacing w:after="120" w:before="0"/>
      </w:pPr>
      <w:r>
        <w:t xml:space="preserve">Country code digits.</w:t>
      </w:r>
    </w:p>
    <w:p w:rsidP="00347871" w:rsidR="00347871" w:rsidRDefault="00347871"/>
    <w:p w:rsidP="00347871" w:rsidR="00347871" w:rsidRDefault="00347871">
      <w:pPr>
        <w:pStyle w:val="Heading2"/>
      </w:pPr>
      <w:bookmarkStart w:id="_05b6771271197af94dace1f0a7d69103" w:name="_05b6771271197af94dace1f0a7d69103"/>
      <w:r>
        <w:t xml:space="preserve">Class Telephone Number</w:t>
      </w:r>
      <w:bookmarkEnd w:id="_05b6771271197af94dace1f0a7d69103"/>
      <w:r w:rsidRPr="003A31EC">
        <w:rPr>
          <w:rFonts w:cs="Arial"/>
        </w:rPr>
        <w:t xml:space="preserve"> </w:t>
      </w:r>
      <w:r>
        <w:rPr>
          <w:rFonts w:cs="Arial"/>
        </w:rPr>
        <w:fldChar w:fldCharType="begin"/>
      </w:r>
      <w:r>
        <w:instrText xml:space="preserve">XE"</w:instrText>
      </w:r>
      <w:r w:rsidRPr="00413D75">
        <w:rPr>
          <w:rFonts w:cs="Arial"/>
        </w:rPr>
        <w:instrText xml:space="preserve">Telephone Number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A way to contact an actor via a telephone.
          <w:br/>
          [NIEM] TelephoneNumberType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b7f928116f16cf2729705707eec7baaf" w:history="1">
        <w:r>
          <w:rStyle w:val="Hyperlink"/>
          <w:rPr>
            <w:rStyle w:val="Hyperlink"/>
          </w:rPr>
          <w:t xml:space="preserve">Electronic Contact</w:t>
        </w:r>
      </w:hyperlink>
    </w:p>
    <w:p w:rsidP="00347871" w:rsidR="00347871" w:rsidRDefault="00347871"/>
    <w:p w:rsidP="00347871" w:rsidR="00347871" w:rsidRDefault="00347871">
      <w:pPr>
        <w:pStyle w:val="Heading2"/>
      </w:pPr>
      <w:bookmarkStart w:id="_48135bff9a8d30039986ab394addc140" w:name="_48135bff9a8d30039986ab394addc140"/>
      <w:r>
        <w:t xml:space="preserve">Class Telephone Number Structured</w:t>
      </w:r>
      <w:bookmarkEnd w:id="_48135bff9a8d30039986ab394addc140"/>
      <w:r w:rsidRPr="003A31EC">
        <w:rPr>
          <w:rFonts w:cs="Arial"/>
        </w:rPr>
        <w:t xml:space="preserve"> </w:t>
      </w:r>
      <w:r>
        <w:rPr>
          <w:rFonts w:cs="Arial"/>
        </w:rPr>
        <w:fldChar w:fldCharType="begin"/>
      </w:r>
      <w:r>
        <w:instrText xml:space="preserve">XE"</w:instrText>
      </w:r>
      <w:r w:rsidRPr="00413D75">
        <w:rPr>
          <w:rFonts w:cs="Arial"/>
        </w:rPr>
        <w:instrText xml:space="preserve">Telephone Number Structured</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Structured representation of a telephone number.
          <w:br/>
          [NIEM] NANPTelephoneNumberType &amp; InternationalTelephoneNumberType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05b6771271197af94dace1f0a7d69103" w:history="1">
        <w:r>
          <w:rStyle w:val="Hyperlink"/>
          <w:rPr>
            <w:rStyle w:val="Hyperlink"/>
          </w:rPr>
          <w:t xml:space="preserve">Telephone Number</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79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628099083.emf"/>
                    <pic:cNvPicPr/>
                  </pic:nvPicPr>
                  <pic:blipFill>
                    <a:blip r:embed="mr_docxImage400" cstate="print"/>
                    <a:stretch>
                      <a:fillRect/>
                    </a:stretch>
                  </pic:blipFill>
                  <pic:spPr>
                    <a:xfrm rot="0">
                      <a:off x="0" y="0"/>
                      <a:ext cx="152400" cy="152400"/>
                    </a:xfrm>
                    <a:prstGeom prst="rect">
                      <a:avLst/>
                    </a:prstGeom>
                  </pic:spPr>
                </pic:pic>
              </a:graphicData>
            </a:graphic>
          </wp:inline>
        </w:drawing>
      </w:r>
      <w:r>
        <w:t xml:space="preserve"> </w:t>
      </w:r>
      <w:r>
        <w:t xml:space="preserve">country code</w:t>
      </w:r>
      <w:r>
        <w:rPr>
          <w:rFonts w:cs="Arial"/>
        </w:rPr>
        <w:fldChar w:fldCharType="begin"/>
      </w:r>
      <w:r>
        <w:instrText xml:space="preserve">XE"</w:instrText>
      </w:r>
      <w:r w:rsidRPr="00413D75">
        <w:rPr>
          <w:rFonts w:cs="Arial"/>
        </w:rPr>
        <w:instrText xml:space="preserve">country code</w:instrText>
      </w:r>
      <w:r>
        <w:instrText xml:space="preserve">"</w:instrText>
      </w:r>
      <w:r>
        <w:rPr>
          <w:rFonts w:cs="Arial"/>
        </w:rPr>
        <w:fldChar w:fldCharType="end"/>
      </w:r>
      <w:r>
        <w:t xml:space="preserve"> : </w:t>
      </w:r>
      <w:hyperlink w:anchor="_b9c4dbf725124f97a5824268d64cb8bc" w:history="1">
        <w:r>
          <w:rStyle w:val="Hyperlink"/>
          <w:rPr>
            <w:rStyle w:val="Hyperlink"/>
          </w:rPr>
          <w:t xml:space="preserve">Telephone Country Code</w:t>
        </w:r>
      </w:hyperlink>
      <w:r>
        <w:t xml:space="preserve"> [</w:t>
      </w:r>
      <w:r>
        <w:t xml:space="preserve">0..1</w:t>
      </w:r>
      <w:r>
        <w:t xml:space="preserve">]</w:t>
      </w:r>
    </w:p>
    <w:p w:rsidP="00E04E71" w:rsidR="00347871" w:rsidRDefault="00347871">
      <w:pPr>
        <w:pStyle w:val="BodyText"/>
        <w:spacing w:after="120" w:before="0"/>
      </w:pPr>
      <w:r>
        <w:t xml:space="preserve">
          Telephone country code.
          <w:br/>
          [NIEM] TelephoneCountryCodeID
        </w:t>
      </w:r>
    </w:p>
    <w:p w:rsidP="00E04E71" w:rsidR="00347871" w:rsidRDefault="00347871">
      <w:pPr>
        <w:pStyle w:val="BodyText2"/>
        <w:spacing w:after="0" w:line="240" w:lineRule="auto"/>
      </w:pPr>
      <w:r>
        <w:rPr>
          <w:noProof/>
        </w:rPr>
        <w:drawing>
          <wp:inline distT="0" distB="0" distL="0" distR="0">
            <wp:extent cx="152400" cy="152400"/>
            <wp:effectExtent l="0" t="0" r="0" b="0"/>
            <wp:docPr id="80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628099083.emf"/>
                    <pic:cNvPicPr/>
                  </pic:nvPicPr>
                  <pic:blipFill>
                    <a:blip r:embed="mr_docxImage401" cstate="print"/>
                    <a:stretch>
                      <a:fillRect/>
                    </a:stretch>
                  </pic:blipFill>
                  <pic:spPr>
                    <a:xfrm rot="0">
                      <a:off x="0" y="0"/>
                      <a:ext cx="152400" cy="152400"/>
                    </a:xfrm>
                    <a:prstGeom prst="rect">
                      <a:avLst/>
                    </a:prstGeom>
                  </pic:spPr>
                </pic:pic>
              </a:graphicData>
            </a:graphic>
          </wp:inline>
        </w:drawing>
      </w:r>
      <w:r>
        <w:t xml:space="preserve"> </w:t>
      </w:r>
      <w:r>
        <w:t xml:space="preserve">area code</w:t>
      </w:r>
      <w:r>
        <w:rPr>
          <w:rFonts w:cs="Arial"/>
        </w:rPr>
        <w:fldChar w:fldCharType="begin"/>
      </w:r>
      <w:r>
        <w:instrText xml:space="preserve">XE"</w:instrText>
      </w:r>
      <w:r w:rsidRPr="00413D75">
        <w:rPr>
          <w:rFonts w:cs="Arial"/>
        </w:rPr>
        <w:instrText xml:space="preserve">area code</w:instrText>
      </w:r>
      <w:r>
        <w:instrText xml:space="preserve">"</w:instrText>
      </w:r>
      <w:r>
        <w:rPr>
          <w:rFonts w:cs="Arial"/>
        </w:rPr>
        <w:fldChar w:fldCharType="end"/>
      </w:r>
      <w:r>
        <w:t xml:space="preserve"> : </w:t>
      </w:r>
      <w:hyperlink w:anchor="_8a4ec81229202dc2e7e7f6d50d2b2f4a" w:history="1">
        <w:r>
          <w:rStyle w:val="Hyperlink"/>
          <w:rPr>
            <w:rStyle w:val="Hyperlink"/>
          </w:rPr>
          <w:t xml:space="preserve">Telephone Area Code</w:t>
        </w:r>
      </w:hyperlink>
      <w:r>
        <w:t xml:space="preserve"> [</w:t>
      </w:r>
      <w:r>
        <w:t xml:space="preserve">0..1</w:t>
      </w:r>
      <w:r>
        <w:t xml:space="preserve">]</w:t>
      </w:r>
    </w:p>
    <w:p w:rsidP="00E04E71" w:rsidR="00347871" w:rsidRDefault="00347871">
      <w:pPr>
        <w:pStyle w:val="BodyText"/>
        <w:spacing w:after="120" w:before="0"/>
      </w:pPr>
      <w:r>
        <w:t xml:space="preserve">
          Telephone area code.
          <w:br/>
          [NIEM] TelephoneAreaCodeID
        </w:t>
      </w:r>
    </w:p>
    <w:p w:rsidP="00E04E71" w:rsidR="00347871" w:rsidRDefault="00347871">
      <w:pPr>
        <w:pStyle w:val="BodyText2"/>
        <w:spacing w:after="0" w:line="240" w:lineRule="auto"/>
      </w:pPr>
      <w:r>
        <w:rPr>
          <w:noProof/>
        </w:rPr>
        <w:drawing>
          <wp:inline distT="0" distB="0" distL="0" distR="0">
            <wp:extent cx="152400" cy="152400"/>
            <wp:effectExtent l="0" t="0" r="0" b="0"/>
            <wp:docPr id="80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628099083.emf"/>
                    <pic:cNvPicPr/>
                  </pic:nvPicPr>
                  <pic:blipFill>
                    <a:blip r:embed="mr_docxImage402" cstate="print"/>
                    <a:stretch>
                      <a:fillRect/>
                    </a:stretch>
                  </pic:blipFill>
                  <pic:spPr>
                    <a:xfrm rot="0">
                      <a:off x="0" y="0"/>
                      <a:ext cx="152400" cy="152400"/>
                    </a:xfrm>
                    <a:prstGeom prst="rect">
                      <a:avLst/>
                    </a:prstGeom>
                  </pic:spPr>
                </pic:pic>
              </a:graphicData>
            </a:graphic>
          </wp:inline>
        </w:drawing>
      </w:r>
      <w:r>
        <w:t xml:space="preserve"> </w:t>
      </w:r>
      <w:r>
        <w:t xml:space="preserve">telephone exchange</w:t>
      </w:r>
      <w:r>
        <w:rPr>
          <w:rFonts w:cs="Arial"/>
        </w:rPr>
        <w:fldChar w:fldCharType="begin"/>
      </w:r>
      <w:r>
        <w:instrText xml:space="preserve">XE"</w:instrText>
      </w:r>
      <w:r w:rsidRPr="00413D75">
        <w:rPr>
          <w:rFonts w:cs="Arial"/>
        </w:rPr>
        <w:instrText xml:space="preserve">telephone exchange</w:instrText>
      </w:r>
      <w:r>
        <w:instrText xml:space="preserve">"</w:instrText>
      </w:r>
      <w:r>
        <w:rPr>
          <w:rFonts w:cs="Arial"/>
        </w:rPr>
        <w:fldChar w:fldCharType="end"/>
      </w:r>
      <w:r>
        <w:t xml:space="preserve"> : </w:t>
      </w:r>
      <w:hyperlink w:anchor="_d068c29ee23c67e75451ad1669cdb87b" w:history="1">
        <w:r>
          <w:rStyle w:val="Hyperlink"/>
          <w:rPr>
            <w:rStyle w:val="Hyperlink"/>
          </w:rPr>
          <w:t xml:space="preserve">Integer</w:t>
        </w:r>
      </w:hyperlink>
      <w:r>
        <w:t xml:space="preserve"> [</w:t>
      </w:r>
      <w:r>
        <w:t xml:space="preserve">0..1</w:t>
      </w:r>
      <w:r>
        <w:t xml:space="preserve">]</w:t>
      </w:r>
    </w:p>
    <w:p w:rsidP="00E04E71" w:rsidR="00347871" w:rsidRDefault="00347871">
      <w:pPr>
        <w:pStyle w:val="BodyText"/>
        <w:spacing w:after="120" w:before="0"/>
      </w:pPr>
      <w:r>
        <w:t xml:space="preserve">
          Number identifying a telephone exchange.
          <w:br/>
          [NIEM] TelephoneExchangeID
        </w:t>
      </w:r>
    </w:p>
    <w:p w:rsidP="00E04E71" w:rsidR="00347871" w:rsidRDefault="00347871">
      <w:pPr>
        <w:pStyle w:val="BodyText2"/>
        <w:spacing w:after="0" w:line="240" w:lineRule="auto"/>
      </w:pPr>
      <w:r>
        <w:rPr>
          <w:noProof/>
        </w:rPr>
        <w:drawing>
          <wp:inline distT="0" distB="0" distL="0" distR="0">
            <wp:extent cx="152400" cy="152400"/>
            <wp:effectExtent l="0" t="0" r="0" b="0"/>
            <wp:docPr id="80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628099083.emf"/>
                    <pic:cNvPicPr/>
                  </pic:nvPicPr>
                  <pic:blipFill>
                    <a:blip r:embed="mr_docxImage403" cstate="print"/>
                    <a:stretch>
                      <a:fillRect/>
                    </a:stretch>
                  </pic:blipFill>
                  <pic:spPr>
                    <a:xfrm rot="0">
                      <a:off x="0" y="0"/>
                      <a:ext cx="152400" cy="152400"/>
                    </a:xfrm>
                    <a:prstGeom prst="rect">
                      <a:avLst/>
                    </a:prstGeom>
                  </pic:spPr>
                </pic:pic>
              </a:graphicData>
            </a:graphic>
          </wp:inline>
        </w:drawing>
      </w:r>
      <w:r>
        <w:t xml:space="preserve"> </w:t>
      </w:r>
      <w:r>
        <w:t xml:space="preserve">line</w:t>
      </w:r>
      <w:r>
        <w:rPr>
          <w:rFonts w:cs="Arial"/>
        </w:rPr>
        <w:fldChar w:fldCharType="begin"/>
      </w:r>
      <w:r>
        <w:instrText xml:space="preserve">XE"</w:instrText>
      </w:r>
      <w:r w:rsidRPr="00413D75">
        <w:rPr>
          <w:rFonts w:cs="Arial"/>
        </w:rPr>
        <w:instrText xml:space="preserve">line</w:instrText>
      </w:r>
      <w:r>
        <w:instrText xml:space="preserve">"</w:instrText>
      </w:r>
      <w:r>
        <w:rPr>
          <w:rFonts w:cs="Arial"/>
        </w:rPr>
        <w:fldChar w:fldCharType="end"/>
      </w:r>
      <w:r>
        <w:t xml:space="preserve"> [</w:t>
      </w:r>
      <w:r>
        <w:t xml:space="preserve">1</w:t>
      </w:r>
      <w:r>
        <w:t xml:space="preserve">]</w:t>
      </w:r>
    </w:p>
    <w:p w:rsidP="00E04E71" w:rsidR="00347871" w:rsidRDefault="00347871">
      <w:pPr>
        <w:pStyle w:val="BodyText"/>
        <w:spacing w:after="120" w:before="0"/>
      </w:pPr>
      <w:r>
        <w:t xml:space="preserve">
          Telephone line number.
          <w:br/>
          [NIEM] TelephoneLineID
        </w:t>
      </w:r>
    </w:p>
    <w:p w:rsidP="00E04E71" w:rsidR="00347871" w:rsidRDefault="00347871">
      <w:pPr>
        <w:pStyle w:val="BodyText2"/>
        <w:spacing w:after="0" w:line="240" w:lineRule="auto"/>
      </w:pPr>
      <w:r>
        <w:rPr>
          <w:noProof/>
        </w:rPr>
        <w:drawing>
          <wp:inline distT="0" distB="0" distL="0" distR="0">
            <wp:extent cx="152400" cy="152400"/>
            <wp:effectExtent l="0" t="0" r="0" b="0"/>
            <wp:docPr id="80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628099083.emf"/>
                    <pic:cNvPicPr/>
                  </pic:nvPicPr>
                  <pic:blipFill>
                    <a:blip r:embed="mr_docxImage404" cstate="print"/>
                    <a:stretch>
                      <a:fillRect/>
                    </a:stretch>
                  </pic:blipFill>
                  <pic:spPr>
                    <a:xfrm rot="0">
                      <a:off x="0" y="0"/>
                      <a:ext cx="152400" cy="152400"/>
                    </a:xfrm>
                    <a:prstGeom prst="rect">
                      <a:avLst/>
                    </a:prstGeom>
                  </pic:spPr>
                </pic:pic>
              </a:graphicData>
            </a:graphic>
          </wp:inline>
        </w:drawing>
      </w:r>
      <w:r>
        <w:t xml:space="preserve"> </w:t>
      </w:r>
      <w:r>
        <w:t xml:space="preserve">telephone extension</w:t>
      </w:r>
      <w:r>
        <w:rPr>
          <w:rFonts w:cs="Arial"/>
        </w:rPr>
        <w:fldChar w:fldCharType="begin"/>
      </w:r>
      <w:r>
        <w:instrText xml:space="preserve">XE"</w:instrText>
      </w:r>
      <w:r w:rsidRPr="00413D75">
        <w:rPr>
          <w:rFonts w:cs="Arial"/>
        </w:rPr>
        <w:instrText xml:space="preserve">telephone extension</w:instrText>
      </w:r>
      <w:r>
        <w:instrText xml:space="preserve">"</w:instrText>
      </w:r>
      <w:r>
        <w:rPr>
          <w:rFonts w:cs="Arial"/>
        </w:rPr>
        <w:fldChar w:fldCharType="end"/>
      </w:r>
      <w:r>
        <w:t xml:space="preserve"> [</w:t>
      </w:r>
      <w:r>
        <w:t xml:space="preserve">0..1</w:t>
      </w:r>
      <w:r>
        <w:t xml:space="preserve">]</w:t>
      </w:r>
    </w:p>
    <w:p w:rsidP="00E04E71" w:rsidR="00347871" w:rsidRDefault="00347871">
      <w:pPr>
        <w:pStyle w:val="BodyText"/>
        <w:spacing w:after="120" w:before="0"/>
      </w:pPr>
      <w:r>
        <w:t xml:space="preserve">Telephone extension number.</w:t>
      </w:r>
    </w:p>
    <w:p w:rsidP="00347871" w:rsidR="00347871" w:rsidRDefault="00347871"/>
    <w:p w:rsidP="00347871" w:rsidR="00347871" w:rsidRDefault="00347871">
      <w:pPr>
        <w:pStyle w:val="Heading2"/>
      </w:pPr>
      <w:bookmarkStart w:id="_ea3ca12fc45856fb0d41cea97e917c86" w:name="_ea3ca12fc45856fb0d41cea97e917c86"/>
      <w:r>
        <w:t xml:space="preserve">Class Telephone Number Text</w:t>
      </w:r>
      <w:bookmarkEnd w:id="_ea3ca12fc45856fb0d41cea97e917c86"/>
      <w:r w:rsidRPr="003A31EC">
        <w:rPr>
          <w:rFonts w:cs="Arial"/>
        </w:rPr>
        <w:t xml:space="preserve"> </w:t>
      </w:r>
      <w:r>
        <w:rPr>
          <w:rFonts w:cs="Arial"/>
        </w:rPr>
        <w:fldChar w:fldCharType="begin"/>
      </w:r>
      <w:r>
        <w:instrText xml:space="preserve">XE"</w:instrText>
      </w:r>
      <w:r w:rsidRPr="00413D75">
        <w:rPr>
          <w:rFonts w:cs="Arial"/>
        </w:rPr>
        <w:instrText xml:space="preserve">Telephone Number Text</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Unstructured (text) representation of a telephone number.
          <w:br/>
          [NIEM] FullTelephoneNumberType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05b6771271197af94dace1f0a7d69103" w:history="1">
        <w:r>
          <w:rStyle w:val="Hyperlink"/>
          <w:rPr>
            <w:rStyle w:val="Hyperlink"/>
          </w:rPr>
          <w:t xml:space="preserve">Telephone Number</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80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628099083.emf"/>
                    <pic:cNvPicPr/>
                  </pic:nvPicPr>
                  <pic:blipFill>
                    <a:blip r:embed="mr_docxImage405" cstate="print"/>
                    <a:stretch>
                      <a:fillRect/>
                    </a:stretch>
                  </pic:blipFill>
                  <pic:spPr>
                    <a:xfrm rot="0">
                      <a:off x="0" y="0"/>
                      <a:ext cx="152400" cy="152400"/>
                    </a:xfrm>
                    <a:prstGeom prst="rect">
                      <a:avLst/>
                    </a:prstGeom>
                  </pic:spPr>
                </pic:pic>
              </a:graphicData>
            </a:graphic>
          </wp:inline>
        </w:drawing>
      </w:r>
      <w:r>
        <w:t xml:space="preserve"> </w:t>
      </w:r>
      <w:r>
        <w:t xml:space="preserve">telephone number</w:t>
      </w:r>
      <w:r>
        <w:rPr>
          <w:rFonts w:cs="Arial"/>
        </w:rPr>
        <w:fldChar w:fldCharType="begin"/>
      </w:r>
      <w:r>
        <w:instrText xml:space="preserve">XE"</w:instrText>
      </w:r>
      <w:r w:rsidRPr="00413D75">
        <w:rPr>
          <w:rFonts w:cs="Arial"/>
        </w:rPr>
        <w:instrText xml:space="preserve">telephone number</w:instrText>
      </w:r>
      <w:r>
        <w:instrText xml:space="preserve">"</w:instrText>
      </w:r>
      <w:r>
        <w:rPr>
          <w:rFonts w:cs="Arial"/>
        </w:rPr>
        <w:fldChar w:fldCharType="end"/>
      </w:r>
      <w:r>
        <w:t xml:space="preserve"> : </w:t>
      </w:r>
      <w:hyperlink w:anchor="_e8a6ce315d976318da3ab784a645ea44" w:history="1">
        <w:r>
          <w:rStyle w:val="Hyperlink"/>
          <w:rPr>
            <w:rStyle w:val="Hyperlink"/>
          </w:rPr>
          <w:t xml:space="preserve">String</w:t>
        </w:r>
      </w:hyperlink>
      <w:r>
        <w:t xml:space="preserve"> [</w:t>
      </w:r>
      <w:r>
        <w:t xml:space="preserve">1</w:t>
      </w:r>
      <w:r>
        <w:t xml:space="preserve">]</w:t>
      </w:r>
    </w:p>
    <w:p w:rsidP="00E04E71" w:rsidR="00347871" w:rsidRDefault="00347871">
      <w:pPr>
        <w:pStyle w:val="BodyText"/>
        <w:spacing w:after="120" w:before="0"/>
      </w:pPr>
      <w:r>
        <w:t xml:space="preserve">
          Textual telephone number.
          <w:br/>
          [NIEM] TelephoneNumberFullID
        </w:t>
      </w:r>
    </w:p>
    <w:p w:rsidP="00347871" w:rsidR="00347871" w:rsidRDefault="00347871"/>
    <w:p w:rsidP="00347871" w:rsidR="00347871" w:rsidRDefault="00347871">
      <w:pPr>
        <w:pStyle w:val="Heading2"/>
      </w:pPr>
      <w:bookmarkStart w:id="_9a17220bc6aea18cbf4b78bfe3b142f7" w:name="_9a17220bc6aea18cbf4b78bfe3b142f7"/>
      <w:r>
        <w:t xml:space="preserve">Class Website Contact</w:t>
      </w:r>
      <w:bookmarkEnd w:id="_9a17220bc6aea18cbf4b78bfe3b142f7"/>
      <w:r w:rsidRPr="003A31EC">
        <w:rPr>
          <w:rFonts w:cs="Arial"/>
        </w:rPr>
        <w:t xml:space="preserve"> </w:t>
      </w:r>
      <w:r>
        <w:rPr>
          <w:rFonts w:cs="Arial"/>
        </w:rPr>
        <w:fldChar w:fldCharType="begin"/>
      </w:r>
      <w:r>
        <w:instrText xml:space="preserve">XE"</w:instrText>
      </w:r>
      <w:r w:rsidRPr="00413D75">
        <w:rPr>
          <w:rFonts w:cs="Arial"/>
        </w:rPr>
        <w:instrText xml:space="preserve">Website Contact</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A website that can be used to contact an individual.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c2cbd47189a2843e41e4ad0ebf16a54" w:history="1">
        <w:r>
          <w:rStyle w:val="Hyperlink"/>
          <w:rPr>
            <w:rStyle w:val="Hyperlink"/>
          </w:rPr>
          <w:t xml:space="preserve">Internet Contact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81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628099083.emf"/>
                    <pic:cNvPicPr/>
                  </pic:nvPicPr>
                  <pic:blipFill>
                    <a:blip r:embed="mr_docxImage406" cstate="print"/>
                    <a:stretch>
                      <a:fillRect/>
                    </a:stretch>
                  </pic:blipFill>
                  <pic:spPr>
                    <a:xfrm rot="0">
                      <a:off x="0" y="0"/>
                      <a:ext cx="152400" cy="152400"/>
                    </a:xfrm>
                    <a:prstGeom prst="rect">
                      <a:avLst/>
                    </a:prstGeom>
                  </pic:spPr>
                </pic:pic>
              </a:graphicData>
            </a:graphic>
          </wp:inline>
        </w:drawing>
      </w:r>
      <w:r>
        <w:t xml:space="preserve"> </w:t>
      </w:r>
      <w:r>
        <w:t xml:space="preserve">electronic address</w:t>
      </w:r>
      <w:r>
        <w:rPr>
          <w:rFonts w:cs="Arial"/>
        </w:rPr>
        <w:fldChar w:fldCharType="begin"/>
      </w:r>
      <w:r>
        <w:instrText xml:space="preserve">XE"</w:instrText>
      </w:r>
      <w:r w:rsidRPr="00413D75">
        <w:rPr>
          <w:rFonts w:cs="Arial"/>
        </w:rPr>
        <w:instrText xml:space="preserve">electronic address</w:instrText>
      </w:r>
      <w:r>
        <w:instrText xml:space="preserve">"</w:instrText>
      </w:r>
      <w:r>
        <w:rPr>
          <w:rFonts w:cs="Arial"/>
        </w:rPr>
        <w:fldChar w:fldCharType="end"/>
      </w:r>
      <w:r>
        <w:t xml:space="preserve"> : </w:t>
      </w:r>
      <w:hyperlink w:anchor="_f904ff1da5bfc3387d892b7e0fe9ecb1" w:history="1">
        <w:r>
          <w:rStyle w:val="Hyperlink"/>
          <w:rPr>
            <w:rStyle w:val="Hyperlink"/>
          </w:rPr>
          <w:t xml:space="preserve">IRI Identifier</w:t>
        </w:r>
      </w:hyperlink>
    </w:p>
    <w:p w:rsidP="00E04E71" w:rsidR="00347871" w:rsidRDefault="00347871">
      <w:pPr>
        <w:pStyle w:val="BodyText"/>
        <w:spacing w:after="120" w:before="0"/>
      </w:pPr>
      <w:r>
        <w:t xml:space="preserve">
          Electronic address by which to contact an entity via a website.
          <w:br/>
          [NIEM] ContactWebsiteURI
        </w:t>
      </w:r>
    </w:p>
    <w:p w:rsidP="00347871" w:rsidR="00347871" w:rsidRDefault="00347871"/>
    <w:p w:rsidP="00347871" w:rsidR="00347871" w:rsidRDefault="00951276">
      <w:pPr>
        <w:pStyle w:val="Heading3"/>
      </w:pPr>
      <w:bookmarkStart w:id="_395ad3bca8e39b7e16faa125af9b1f22" w:name="_395ad3bca8e39b7e16faa125af9b1f22"/>
      <w:r w:rsidR="00347871">
        <w:t xml:space="preserve">Enumeration Contact Availability</w:t>
      </w:r>
      <w:bookmarkEnd w:id="_395ad3bca8e39b7e16faa125af9b1f22"/>
      <w:r w:rsidR="00347871" w:rsidRPr="003A31EC">
        <w:rPr>
          <w:rFonts w:cs="Arial"/>
        </w:rPr>
        <w:t xml:space="preserve"> </w:t>
      </w:r>
      <w:r>
        <w:rPr>
          <w:rFonts w:cs="Arial"/>
        </w:rPr>
        <w:fldChar w:fldCharType="begin"/>
      </w:r>
      <w:r>
        <w:instrText xml:space="preserve">XE"</w:instrText>
      </w:r>
      <w:r w:rsidRPr="00413D75">
        <w:rPr>
          <w:rFonts w:cs="Arial"/>
        </w:rPr>
        <w:instrText xml:space="preserve">Contact Availability</w:instrText>
      </w:r>
      <w:r>
        <w:instrText xml:space="preserve">"</w:instrText>
      </w:r>
      <w:r>
        <w:rPr>
          <w:rFonts w:cs="Arial"/>
        </w:rPr>
        <w:fldChar w:fldCharType="end"/>
      </w:r>
      <w:r w:rsidR="000C6CB8">
        <w:rPr>
          <w:rFonts w:cs="Arial"/>
        </w:rPr>
        <w:t xml:space="preserve"> </w:t>
      </w:r>
    </w:p>
    <w:p w:rsidP="00A318C1" w:rsidR="00347871" w:rsidRDefault="00347871">
      <w:pPr>
        <w:pStyle w:val="BodyText"/>
      </w:pPr>
      <w:r>
        <w:t xml:space="preserve">A data type for a period of time or a situation in which an entity is available to be contacted with the given contact information.[NIEM]</w:t>
      </w:r>
    </w:p>
    <w:p w:rsidP="00347871" w:rsidR="00347871" w:rsidRDefault="00347871">
      <w:pPr>
        <w:pStyle w:val="Code0"/>
      </w:pPr>
      <w:r>
        <w:t xml:space="preserve">package </w:t>
      </w:r>
      <w:r>
        <w:t xml:space="preserve">Threat-risk-conceptual-model::Generic Concept Library::Contact Information</w:t>
      </w:r>
    </w:p>
    <w:p w:rsidP="00347871" w:rsidR="00347871" w:rsidRDefault="00347871">
      <w:pPr>
        <w:pStyle w:val="Code0"/>
      </w:pPr>
      <w:r>
        <w:t xml:space="preserve">public</w:t>
      </w:r>
      <w:r>
        <w:t xml:space="preserve"> </w:t>
      </w:r>
      <w:r>
        <w:t xml:space="preserve">enum</w:t>
      </w:r>
      <w:r>
        <w:t xml:space="preserve"> </w:t>
      </w:r>
      <w:r>
        <w:t xml:space="preserve">Contact Availability</w:t>
      </w:r>
    </w:p>
    <w:p w:rsidP="00347871" w:rsidR="00347871" w:rsidRDefault="00347871">
      <w:pPr>
        <w:pStyle w:val="Code0"/>
      </w:pPr>
      <w:r>
        <w:t xml:space="preserve">{</w:t>
      </w:r>
      <w:r>
        <w:t xml:space="preserve">night</w:t>
      </w:r>
      <w:r>
        <w:t xml:space="preserve">, </w:t>
      </w:r>
      <w:r>
        <w:t xml:space="preserve">day</w:t>
      </w:r>
      <w:r>
        <w:t xml:space="preserve">, </w:t>
      </w:r>
      <w:r>
        <w:t xml:space="preserve">emergency</w:t>
      </w:r>
      <w:r>
        <w:t xml:space="preserve">, </w:t>
      </w:r>
      <w:r>
        <w:t xml:space="preserve">evening</w:t>
      </w:r>
      <w:r>
        <w:t xml:space="preserve">, </w:t>
      </w:r>
      <w:r>
        <w:t xml:space="preserve">primary</w:t>
      </w:r>
      <w:r>
        <w:t xml:space="preserve">, </w:t>
      </w:r>
      <w:r>
        <w:t xml:space="preserve">secondary</w:t>
      </w:r>
      <w:r>
        <w:t xml:space="preserve">}</w:t>
      </w:r>
    </w:p>
    <w:p w:rsidP="00347871" w:rsidR="00347871" w:rsidRDefault="00347871">
      <w:pPr>
        <w:pStyle w:val="Code0"/>
      </w:pP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Literals</w:t>
      </w:r>
    </w:p>
    <w:p w:rsidP="00347871" w:rsidR="00347871" w:rsidRDefault="00347871">
      <w:pPr>
        <w:ind w:hanging="245" w:left="605"/>
      </w:pPr>
      <w:r>
        <w:rPr>
          <w:noProof/>
        </w:rPr>
        <w:drawing>
          <wp:inline distT="0" distB="0" distL="0" distR="0">
            <wp:extent cx="152400" cy="152400"/>
            <wp:effectExtent l="0" t="0" r="0" b="0"/>
            <wp:docPr id="812"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589766368.emf"/>
                    <pic:cNvPicPr/>
                  </pic:nvPicPr>
                  <pic:blipFill>
                    <a:blip r:embed="mr_docxImage407" cstate="print"/>
                    <a:stretch>
                      <a:fillRect/>
                    </a:stretch>
                  </pic:blipFill>
                  <pic:spPr>
                    <a:xfrm rot="0">
                      <a:off x="0" y="0"/>
                      <a:ext cx="152400" cy="152400"/>
                    </a:xfrm>
                    <a:prstGeom prst="rect">
                      <a:avLst/>
                    </a:prstGeom>
                  </pic:spPr>
                </pic:pic>
              </a:graphicData>
            </a:graphic>
          </wp:inline>
        </w:drawing>
      </w:r>
      <w:r>
        <w:t xml:space="preserve"> </w:t>
      </w:r>
      <w:r>
        <w:t xml:space="preserve">night</w:t>
      </w:r>
      <w:r>
        <w:rPr>
          <w:rFonts w:cs="Arial"/>
        </w:rPr>
        <w:fldChar w:fldCharType="begin"/>
      </w:r>
      <w:r>
        <w:instrText xml:space="preserve">XE"</w:instrText>
      </w:r>
      <w:r w:rsidRPr="00413D75">
        <w:rPr>
          <w:rFonts w:cs="Arial"/>
        </w:rPr>
        <w:instrText xml:space="preserve">night</w:instrText>
      </w:r>
      <w:r>
        <w:instrText xml:space="preserve">"</w:instrText>
      </w:r>
      <w:r>
        <w:rPr>
          <w:rFonts w:cs="Arial"/>
        </w:rPr>
        <w:fldChar w:fldCharType="end"/>
      </w:r>
    </w:p>
    <w:p w:rsidP="00A318C1" w:rsidR="00347871" w:rsidRDefault="00347871">
      <w:pPr>
        <w:pStyle w:val="BodyText"/>
      </w:pPr>
      <w:r>
        <w:t xml:space="preserve">Late night contact.</w:t>
      </w:r>
    </w:p>
    <w:p w:rsidP="00347871" w:rsidR="00347871" w:rsidRDefault="00347871">
      <w:pPr>
        <w:ind w:hanging="245" w:left="605"/>
      </w:pPr>
      <w:r>
        <w:rPr>
          <w:noProof/>
        </w:rPr>
        <w:drawing>
          <wp:inline distT="0" distB="0" distL="0" distR="0">
            <wp:extent cx="152400" cy="152400"/>
            <wp:effectExtent l="0" t="0" r="0" b="0"/>
            <wp:docPr id="814"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589766368.emf"/>
                    <pic:cNvPicPr/>
                  </pic:nvPicPr>
                  <pic:blipFill>
                    <a:blip r:embed="mr_docxImage408" cstate="print"/>
                    <a:stretch>
                      <a:fillRect/>
                    </a:stretch>
                  </pic:blipFill>
                  <pic:spPr>
                    <a:xfrm rot="0">
                      <a:off x="0" y="0"/>
                      <a:ext cx="152400" cy="152400"/>
                    </a:xfrm>
                    <a:prstGeom prst="rect">
                      <a:avLst/>
                    </a:prstGeom>
                  </pic:spPr>
                </pic:pic>
              </a:graphicData>
            </a:graphic>
          </wp:inline>
        </w:drawing>
      </w:r>
      <w:r>
        <w:t xml:space="preserve"> </w:t>
      </w:r>
      <w:r>
        <w:t xml:space="preserve">day</w:t>
      </w:r>
      <w:r>
        <w:rPr>
          <w:rFonts w:cs="Arial"/>
        </w:rPr>
        <w:fldChar w:fldCharType="begin"/>
      </w:r>
      <w:r>
        <w:instrText xml:space="preserve">XE"</w:instrText>
      </w:r>
      <w:r w:rsidRPr="00413D75">
        <w:rPr>
          <w:rFonts w:cs="Arial"/>
        </w:rPr>
        <w:instrText xml:space="preserve">day</w:instrText>
      </w:r>
      <w:r>
        <w:instrText xml:space="preserve">"</w:instrText>
      </w:r>
      <w:r>
        <w:rPr>
          <w:rFonts w:cs="Arial"/>
        </w:rPr>
        <w:fldChar w:fldCharType="end"/>
      </w:r>
    </w:p>
    <w:p w:rsidP="00A318C1" w:rsidR="00347871" w:rsidRDefault="00347871">
      <w:pPr>
        <w:pStyle w:val="BodyText"/>
      </w:pPr>
      <w:r>
        <w:t xml:space="preserve">Daytime contact.</w:t>
      </w:r>
    </w:p>
    <w:p w:rsidP="00347871" w:rsidR="00347871" w:rsidRDefault="00347871">
      <w:pPr>
        <w:ind w:hanging="245" w:left="605"/>
      </w:pPr>
      <w:r>
        <w:rPr>
          <w:noProof/>
        </w:rPr>
        <w:drawing>
          <wp:inline distT="0" distB="0" distL="0" distR="0">
            <wp:extent cx="152400" cy="152400"/>
            <wp:effectExtent l="0" t="0" r="0" b="0"/>
            <wp:docPr id="816"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589766368.emf"/>
                    <pic:cNvPicPr/>
                  </pic:nvPicPr>
                  <pic:blipFill>
                    <a:blip r:embed="mr_docxImage409" cstate="print"/>
                    <a:stretch>
                      <a:fillRect/>
                    </a:stretch>
                  </pic:blipFill>
                  <pic:spPr>
                    <a:xfrm rot="0">
                      <a:off x="0" y="0"/>
                      <a:ext cx="152400" cy="152400"/>
                    </a:xfrm>
                    <a:prstGeom prst="rect">
                      <a:avLst/>
                    </a:prstGeom>
                  </pic:spPr>
                </pic:pic>
              </a:graphicData>
            </a:graphic>
          </wp:inline>
        </w:drawing>
      </w:r>
      <w:r>
        <w:t xml:space="preserve"> </w:t>
      </w:r>
      <w:r>
        <w:t xml:space="preserve">emergency</w:t>
      </w:r>
      <w:r>
        <w:rPr>
          <w:rFonts w:cs="Arial"/>
        </w:rPr>
        <w:fldChar w:fldCharType="begin"/>
      </w:r>
      <w:r>
        <w:instrText xml:space="preserve">XE"</w:instrText>
      </w:r>
      <w:r w:rsidRPr="00413D75">
        <w:rPr>
          <w:rFonts w:cs="Arial"/>
        </w:rPr>
        <w:instrText xml:space="preserve">emergency</w:instrText>
      </w:r>
      <w:r>
        <w:instrText xml:space="preserve">"</w:instrText>
      </w:r>
      <w:r>
        <w:rPr>
          <w:rFonts w:cs="Arial"/>
        </w:rPr>
        <w:fldChar w:fldCharType="end"/>
      </w:r>
    </w:p>
    <w:p w:rsidP="00A318C1" w:rsidR="00347871" w:rsidRDefault="00347871">
      <w:pPr>
        <w:pStyle w:val="BodyText"/>
      </w:pPr>
      <w:r>
        <w:t xml:space="preserve">Emergency contact.</w:t>
      </w:r>
    </w:p>
    <w:p w:rsidP="00347871" w:rsidR="00347871" w:rsidRDefault="00347871">
      <w:pPr>
        <w:ind w:hanging="245" w:left="605"/>
      </w:pPr>
      <w:r>
        <w:rPr>
          <w:noProof/>
        </w:rPr>
        <w:drawing>
          <wp:inline distT="0" distB="0" distL="0" distR="0">
            <wp:extent cx="152400" cy="152400"/>
            <wp:effectExtent l="0" t="0" r="0" b="0"/>
            <wp:docPr id="818"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589766368.emf"/>
                    <pic:cNvPicPr/>
                  </pic:nvPicPr>
                  <pic:blipFill>
                    <a:blip r:embed="mr_docxImage410" cstate="print"/>
                    <a:stretch>
                      <a:fillRect/>
                    </a:stretch>
                  </pic:blipFill>
                  <pic:spPr>
                    <a:xfrm rot="0">
                      <a:off x="0" y="0"/>
                      <a:ext cx="152400" cy="152400"/>
                    </a:xfrm>
                    <a:prstGeom prst="rect">
                      <a:avLst/>
                    </a:prstGeom>
                  </pic:spPr>
                </pic:pic>
              </a:graphicData>
            </a:graphic>
          </wp:inline>
        </w:drawing>
      </w:r>
      <w:r>
        <w:t xml:space="preserve"> </w:t>
      </w:r>
      <w:r>
        <w:t xml:space="preserve">evening</w:t>
      </w:r>
      <w:r>
        <w:rPr>
          <w:rFonts w:cs="Arial"/>
        </w:rPr>
        <w:fldChar w:fldCharType="begin"/>
      </w:r>
      <w:r>
        <w:instrText xml:space="preserve">XE"</w:instrText>
      </w:r>
      <w:r w:rsidRPr="00413D75">
        <w:rPr>
          <w:rFonts w:cs="Arial"/>
        </w:rPr>
        <w:instrText xml:space="preserve">evening</w:instrText>
      </w:r>
      <w:r>
        <w:instrText xml:space="preserve">"</w:instrText>
      </w:r>
      <w:r>
        <w:rPr>
          <w:rFonts w:cs="Arial"/>
        </w:rPr>
        <w:fldChar w:fldCharType="end"/>
      </w:r>
    </w:p>
    <w:p w:rsidP="00A318C1" w:rsidR="00347871" w:rsidRDefault="00347871">
      <w:pPr>
        <w:pStyle w:val="BodyText"/>
      </w:pPr>
      <w:r>
        <w:t xml:space="preserve">Late day or early night contact.</w:t>
      </w:r>
    </w:p>
    <w:p w:rsidP="00347871" w:rsidR="00347871" w:rsidRDefault="00347871">
      <w:pPr>
        <w:ind w:hanging="245" w:left="605"/>
      </w:pPr>
      <w:r>
        <w:rPr>
          <w:noProof/>
        </w:rPr>
        <w:drawing>
          <wp:inline distT="0" distB="0" distL="0" distR="0">
            <wp:extent cx="152400" cy="152400"/>
            <wp:effectExtent l="0" t="0" r="0" b="0"/>
            <wp:docPr id="820"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589766368.emf"/>
                    <pic:cNvPicPr/>
                  </pic:nvPicPr>
                  <pic:blipFill>
                    <a:blip r:embed="mr_docxImage411" cstate="print"/>
                    <a:stretch>
                      <a:fillRect/>
                    </a:stretch>
                  </pic:blipFill>
                  <pic:spPr>
                    <a:xfrm rot="0">
                      <a:off x="0" y="0"/>
                      <a:ext cx="152400" cy="152400"/>
                    </a:xfrm>
                    <a:prstGeom prst="rect">
                      <a:avLst/>
                    </a:prstGeom>
                  </pic:spPr>
                </pic:pic>
              </a:graphicData>
            </a:graphic>
          </wp:inline>
        </w:drawing>
      </w:r>
      <w:r>
        <w:t xml:space="preserve"> </w:t>
      </w:r>
      <w:r>
        <w:t xml:space="preserve">primary</w:t>
      </w:r>
      <w:r>
        <w:rPr>
          <w:rFonts w:cs="Arial"/>
        </w:rPr>
        <w:fldChar w:fldCharType="begin"/>
      </w:r>
      <w:r>
        <w:instrText xml:space="preserve">XE"</w:instrText>
      </w:r>
      <w:r w:rsidRPr="00413D75">
        <w:rPr>
          <w:rFonts w:cs="Arial"/>
        </w:rPr>
        <w:instrText xml:space="preserve">primary</w:instrText>
      </w:r>
      <w:r>
        <w:instrText xml:space="preserve">"</w:instrText>
      </w:r>
      <w:r>
        <w:rPr>
          <w:rFonts w:cs="Arial"/>
        </w:rPr>
        <w:fldChar w:fldCharType="end"/>
      </w:r>
    </w:p>
    <w:p w:rsidP="00A318C1" w:rsidR="00347871" w:rsidRDefault="00347871">
      <w:pPr>
        <w:pStyle w:val="BodyText"/>
      </w:pPr>
      <w:r>
        <w:t xml:space="preserve">Primary contact.</w:t>
      </w:r>
    </w:p>
    <w:p w:rsidP="00347871" w:rsidR="00347871" w:rsidRDefault="00347871">
      <w:pPr>
        <w:ind w:hanging="245" w:left="605"/>
      </w:pPr>
      <w:r>
        <w:rPr>
          <w:noProof/>
        </w:rPr>
        <w:drawing>
          <wp:inline distT="0" distB="0" distL="0" distR="0">
            <wp:extent cx="152400" cy="152400"/>
            <wp:effectExtent l="0" t="0" r="0" b="0"/>
            <wp:docPr id="822"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589766368.emf"/>
                    <pic:cNvPicPr/>
                  </pic:nvPicPr>
                  <pic:blipFill>
                    <a:blip r:embed="mr_docxImage412" cstate="print"/>
                    <a:stretch>
                      <a:fillRect/>
                    </a:stretch>
                  </pic:blipFill>
                  <pic:spPr>
                    <a:xfrm rot="0">
                      <a:off x="0" y="0"/>
                      <a:ext cx="152400" cy="152400"/>
                    </a:xfrm>
                    <a:prstGeom prst="rect">
                      <a:avLst/>
                    </a:prstGeom>
                  </pic:spPr>
                </pic:pic>
              </a:graphicData>
            </a:graphic>
          </wp:inline>
        </w:drawing>
      </w:r>
      <w:r>
        <w:t xml:space="preserve"> </w:t>
      </w:r>
      <w:r>
        <w:t xml:space="preserve">secondary</w:t>
      </w:r>
      <w:r>
        <w:rPr>
          <w:rFonts w:cs="Arial"/>
        </w:rPr>
        <w:fldChar w:fldCharType="begin"/>
      </w:r>
      <w:r>
        <w:instrText xml:space="preserve">XE"</w:instrText>
      </w:r>
      <w:r w:rsidRPr="00413D75">
        <w:rPr>
          <w:rFonts w:cs="Arial"/>
        </w:rPr>
        <w:instrText xml:space="preserve">secondary</w:instrText>
      </w:r>
      <w:r>
        <w:instrText xml:space="preserve">"</w:instrText>
      </w:r>
      <w:r>
        <w:rPr>
          <w:rFonts w:cs="Arial"/>
        </w:rPr>
        <w:fldChar w:fldCharType="end"/>
      </w:r>
    </w:p>
    <w:p w:rsidP="00A318C1" w:rsidR="00347871" w:rsidRDefault="00347871">
      <w:pPr>
        <w:pStyle w:val="BodyText"/>
      </w:pPr>
      <w:r>
        <w:t xml:space="preserve">Secondary or alternate contact.</w:t>
      </w:r>
    </w:p>
    <w:p w:rsidP="00347871" w:rsidR="00347871" w:rsidRDefault="00347871"/>
    <w:p w:rsidP="00347871" w:rsidR="00347871" w:rsidRDefault="00951276">
      <w:pPr>
        <w:pStyle w:val="Heading3"/>
      </w:pPr>
      <w:bookmarkStart w:id="_fd32bd18b8861be0cf4993d63d002ad1" w:name="_fd32bd18b8861be0cf4993d63d002ad1"/>
      <w:r w:rsidR="00347871">
        <w:t xml:space="preserve">Enumeration Contact Purpose</w:t>
      </w:r>
      <w:bookmarkEnd w:id="_fd32bd18b8861be0cf4993d63d002ad1"/>
      <w:r w:rsidR="00347871" w:rsidRPr="003A31EC">
        <w:rPr>
          <w:rFonts w:cs="Arial"/>
        </w:rPr>
        <w:t xml:space="preserve"> </w:t>
      </w:r>
      <w:r>
        <w:rPr>
          <w:rFonts w:cs="Arial"/>
        </w:rPr>
        <w:fldChar w:fldCharType="begin"/>
      </w:r>
      <w:r>
        <w:instrText xml:space="preserve">XE"</w:instrText>
      </w:r>
      <w:r w:rsidRPr="00413D75">
        <w:rPr>
          <w:rFonts w:cs="Arial"/>
        </w:rPr>
        <w:instrText xml:space="preserve">Contact Purpose</w:instrText>
      </w:r>
      <w:r>
        <w:instrText xml:space="preserve">"</w:instrText>
      </w:r>
      <w:r>
        <w:rPr>
          <w:rFonts w:cs="Arial"/>
        </w:rPr>
        <w:fldChar w:fldCharType="end"/>
      </w:r>
      <w:r w:rsidR="000C6CB8">
        <w:rPr>
          <w:rFonts w:cs="Arial"/>
        </w:rPr>
        <w:t xml:space="preserve"> </w:t>
      </w:r>
    </w:p>
    <w:p w:rsidP="00A318C1" w:rsidR="00347871" w:rsidRDefault="00347871">
      <w:pPr>
        <w:pStyle w:val="BodyText"/>
      </w:pPr>
      <w:r>
        <w:t xml:space="preserve">Possible purposes for contact information.[NIEM]</w:t>
      </w:r>
    </w:p>
    <w:p w:rsidP="00347871" w:rsidR="00347871" w:rsidRDefault="00347871">
      <w:pPr>
        <w:pStyle w:val="Code0"/>
      </w:pPr>
      <w:r>
        <w:t xml:space="preserve">package </w:t>
      </w:r>
      <w:r>
        <w:t xml:space="preserve">Threat-risk-conceptual-model::Generic Concept Library::Contact Information</w:t>
      </w:r>
    </w:p>
    <w:p w:rsidP="00347871" w:rsidR="00347871" w:rsidRDefault="00347871">
      <w:pPr>
        <w:pStyle w:val="Code0"/>
      </w:pPr>
      <w:r>
        <w:t xml:space="preserve">public</w:t>
      </w:r>
      <w:r>
        <w:t xml:space="preserve"> </w:t>
      </w:r>
      <w:r>
        <w:t xml:space="preserve">enum</w:t>
      </w:r>
      <w:r>
        <w:t xml:space="preserve"> </w:t>
      </w:r>
      <w:r>
        <w:t xml:space="preserve">Contact Purpose</w:t>
      </w:r>
    </w:p>
    <w:p w:rsidP="00347871" w:rsidR="00347871" w:rsidRDefault="00347871">
      <w:pPr>
        <w:pStyle w:val="Code0"/>
      </w:pPr>
      <w:r>
        <w:t xml:space="preserve">{</w:t>
      </w:r>
      <w:r>
        <w:t xml:space="preserve">personal</w:t>
      </w:r>
      <w:r>
        <w:t xml:space="preserve">, </w:t>
      </w:r>
      <w:r>
        <w:t xml:space="preserve">work</w:t>
      </w:r>
      <w:r>
        <w:t xml:space="preserve">, </w:t>
      </w:r>
      <w:r>
        <w:t xml:space="preserve">other</w:t>
      </w:r>
      <w:r>
        <w:t xml:space="preserve">}</w:t>
      </w:r>
    </w:p>
    <w:p w:rsidP="00347871" w:rsidR="00347871" w:rsidRDefault="00347871">
      <w:pPr>
        <w:pStyle w:val="Code0"/>
      </w:pP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Literals</w:t>
      </w:r>
    </w:p>
    <w:p w:rsidP="00347871" w:rsidR="00347871" w:rsidRDefault="00347871">
      <w:pPr>
        <w:ind w:hanging="245" w:left="605"/>
      </w:pPr>
      <w:r>
        <w:rPr>
          <w:noProof/>
        </w:rPr>
        <w:drawing>
          <wp:inline distT="0" distB="0" distL="0" distR="0">
            <wp:extent cx="152400" cy="152400"/>
            <wp:effectExtent l="0" t="0" r="0" b="0"/>
            <wp:docPr id="824"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589766368.emf"/>
                    <pic:cNvPicPr/>
                  </pic:nvPicPr>
                  <pic:blipFill>
                    <a:blip r:embed="mr_docxImage413" cstate="print"/>
                    <a:stretch>
                      <a:fillRect/>
                    </a:stretch>
                  </pic:blipFill>
                  <pic:spPr>
                    <a:xfrm rot="0">
                      <a:off x="0" y="0"/>
                      <a:ext cx="152400" cy="152400"/>
                    </a:xfrm>
                    <a:prstGeom prst="rect">
                      <a:avLst/>
                    </a:prstGeom>
                  </pic:spPr>
                </pic:pic>
              </a:graphicData>
            </a:graphic>
          </wp:inline>
        </w:drawing>
      </w:r>
      <w:r>
        <w:t xml:space="preserve"> </w:t>
      </w:r>
      <w:r>
        <w:t xml:space="preserve">personal</w:t>
      </w:r>
      <w:r>
        <w:rPr>
          <w:rFonts w:cs="Arial"/>
        </w:rPr>
        <w:fldChar w:fldCharType="begin"/>
      </w:r>
      <w:r>
        <w:instrText xml:space="preserve">XE"</w:instrText>
      </w:r>
      <w:r w:rsidRPr="00413D75">
        <w:rPr>
          <w:rFonts w:cs="Arial"/>
        </w:rPr>
        <w:instrText xml:space="preserve">personal</w:instrText>
      </w:r>
      <w:r>
        <w:instrText xml:space="preserve">"</w:instrText>
      </w:r>
      <w:r>
        <w:rPr>
          <w:rFonts w:cs="Arial"/>
        </w:rPr>
        <w:fldChar w:fldCharType="end"/>
      </w:r>
    </w:p>
    <w:p w:rsidP="00A318C1" w:rsidR="00347871" w:rsidRDefault="00347871">
      <w:pPr>
        <w:pStyle w:val="BodyText"/>
      </w:pPr>
      <w:r>
        <w:t xml:space="preserve">Personal communications.</w:t>
      </w:r>
    </w:p>
    <w:p w:rsidP="00347871" w:rsidR="00347871" w:rsidRDefault="00347871">
      <w:pPr>
        <w:ind w:hanging="245" w:left="605"/>
      </w:pPr>
      <w:r>
        <w:rPr>
          <w:noProof/>
        </w:rPr>
        <w:drawing>
          <wp:inline distT="0" distB="0" distL="0" distR="0">
            <wp:extent cx="152400" cy="152400"/>
            <wp:effectExtent l="0" t="0" r="0" b="0"/>
            <wp:docPr id="826"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589766368.emf"/>
                    <pic:cNvPicPr/>
                  </pic:nvPicPr>
                  <pic:blipFill>
                    <a:blip r:embed="mr_docxImage414" cstate="print"/>
                    <a:stretch>
                      <a:fillRect/>
                    </a:stretch>
                  </pic:blipFill>
                  <pic:spPr>
                    <a:xfrm rot="0">
                      <a:off x="0" y="0"/>
                      <a:ext cx="152400" cy="152400"/>
                    </a:xfrm>
                    <a:prstGeom prst="rect">
                      <a:avLst/>
                    </a:prstGeom>
                  </pic:spPr>
                </pic:pic>
              </a:graphicData>
            </a:graphic>
          </wp:inline>
        </w:drawing>
      </w:r>
      <w:r>
        <w:t xml:space="preserve"> </w:t>
      </w:r>
      <w:r>
        <w:t xml:space="preserve">work</w:t>
      </w:r>
      <w:r>
        <w:rPr>
          <w:rFonts w:cs="Arial"/>
        </w:rPr>
        <w:fldChar w:fldCharType="begin"/>
      </w:r>
      <w:r>
        <w:instrText xml:space="preserve">XE"</w:instrText>
      </w:r>
      <w:r w:rsidRPr="00413D75">
        <w:rPr>
          <w:rFonts w:cs="Arial"/>
        </w:rPr>
        <w:instrText xml:space="preserve">work</w:instrText>
      </w:r>
      <w:r>
        <w:instrText xml:space="preserve">"</w:instrText>
      </w:r>
      <w:r>
        <w:rPr>
          <w:rFonts w:cs="Arial"/>
        </w:rPr>
        <w:fldChar w:fldCharType="end"/>
      </w:r>
    </w:p>
    <w:p w:rsidP="00A318C1" w:rsidR="00347871" w:rsidRDefault="00347871">
      <w:pPr>
        <w:pStyle w:val="BodyText"/>
      </w:pPr>
      <w:r>
        <w:t xml:space="preserve">Work communications.</w:t>
      </w:r>
    </w:p>
    <w:p w:rsidP="00347871" w:rsidR="00347871" w:rsidRDefault="00347871">
      <w:pPr>
        <w:ind w:hanging="245" w:left="605"/>
      </w:pPr>
      <w:r>
        <w:rPr>
          <w:noProof/>
        </w:rPr>
        <w:drawing>
          <wp:inline distT="0" distB="0" distL="0" distR="0">
            <wp:extent cx="152400" cy="152400"/>
            <wp:effectExtent l="0" t="0" r="0" b="0"/>
            <wp:docPr id="828"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589766368.emf"/>
                    <pic:cNvPicPr/>
                  </pic:nvPicPr>
                  <pic:blipFill>
                    <a:blip r:embed="mr_docxImage415" cstate="print"/>
                    <a:stretch>
                      <a:fillRect/>
                    </a:stretch>
                  </pic:blipFill>
                  <pic:spPr>
                    <a:xfrm rot="0">
                      <a:off x="0" y="0"/>
                      <a:ext cx="152400" cy="152400"/>
                    </a:xfrm>
                    <a:prstGeom prst="rect">
                      <a:avLst/>
                    </a:prstGeom>
                  </pic:spPr>
                </pic:pic>
              </a:graphicData>
            </a:graphic>
          </wp:inline>
        </w:drawing>
      </w:r>
      <w:r>
        <w:t xml:space="preserve"> </w:t>
      </w:r>
      <w:r>
        <w:t xml:space="preserve">other</w:t>
      </w:r>
      <w:r>
        <w:rPr>
          <w:rFonts w:cs="Arial"/>
        </w:rPr>
        <w:fldChar w:fldCharType="begin"/>
      </w:r>
      <w:r>
        <w:instrText xml:space="preserve">XE"</w:instrText>
      </w:r>
      <w:r w:rsidRPr="00413D75">
        <w:rPr>
          <w:rFonts w:cs="Arial"/>
        </w:rPr>
        <w:instrText xml:space="preserve">other</w:instrText>
      </w:r>
      <w:r>
        <w:instrText xml:space="preserve">"</w:instrText>
      </w:r>
      <w:r>
        <w:rPr>
          <w:rFonts w:cs="Arial"/>
        </w:rPr>
        <w:fldChar w:fldCharType="end"/>
      </w:r>
    </w:p>
    <w:p w:rsidP="00A318C1" w:rsidR="00347871" w:rsidRDefault="00347871">
      <w:pPr>
        <w:pStyle w:val="BodyText"/>
      </w:pPr>
      <w:r>
        <w:t xml:space="preserve">Communications other than work or personal.</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Library::Containment</w:t>
      </w:r>
    </w:p>
    <w:p w:rsidP="00347871" w:rsidR="00347871" w:rsidRDefault="00347871">
      <w:pPr>
        <w:pStyle w:val="Heading2"/>
      </w:pPr>
      <w:r>
        <w:t xml:space="preserve">Diagram: </w:t>
      </w:r>
      <w:r>
        <w:t xml:space="preserve">Containment</w:t>
      </w:r>
    </w:p>
    <w:p w:rsidP="00347871" w:rsidR="00347871" w:rsidRDefault="00347871">
      <w:pPr>
        <w:jc w:val="center"/>
        <w:rPr>
          <w:rFonts w:cs="Arial"/>
        </w:rPr>
      </w:pPr>
      <w:r>
        <w:rPr>
          <w:noProof/>
        </w:rPr>
        <w:drawing>
          <wp:inline distT="0" distB="0" distL="0" distR="0">
            <wp:extent cx="6188075" cy="2775257"/>
            <wp:effectExtent l="0" t="0" r="0" b="0"/>
            <wp:docPr id="830" name="Picture 1702122103.emf" descr="170212210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1702122103.emf"/>
                    <pic:cNvPicPr/>
                  </pic:nvPicPr>
                  <pic:blipFill>
                    <a:blip r:embed="mr_docxImage416" cstate="print"/>
                    <a:stretch>
                      <a:fillRect/>
                    </a:stretch>
                  </pic:blipFill>
                  <pic:spPr>
                    <a:xfrm rot="0">
                      <a:off x="0" y="0"/>
                      <a:ext cx="6188075" cy="2775257"/>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Containment</w:t>
      </w:r>
    </w:p>
    <w:p w:rsidP="00347871" w:rsidR="00347871" w:rsidRDefault="00347871">
      <w:pPr>
        <w:pStyle w:val="Heading2"/>
      </w:pPr>
      <w:r>
        <w:t xml:space="preserve">Diagram: </w:t>
      </w:r>
      <w:r>
        <w:t xml:space="preserve">Move Between Containers</w:t>
      </w:r>
    </w:p>
    <w:p w:rsidP="00347871" w:rsidR="00347871" w:rsidRDefault="00347871">
      <w:pPr>
        <w:jc w:val="center"/>
        <w:rPr>
          <w:rFonts w:cs="Arial"/>
        </w:rPr>
      </w:pPr>
      <w:r>
        <w:rPr>
          <w:noProof/>
        </w:rPr>
        <w:drawing>
          <wp:inline distT="0" distB="0" distL="0" distR="0">
            <wp:extent cx="6188074" cy="5535204"/>
            <wp:effectExtent l="0" t="0" r="0" b="0"/>
            <wp:docPr id="832" name="Picture 1101048136.emf" descr="110104813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1101048136.emf"/>
                    <pic:cNvPicPr/>
                  </pic:nvPicPr>
                  <pic:blipFill>
                    <a:blip r:embed="mr_docxImage417" cstate="print"/>
                    <a:stretch>
                      <a:fillRect/>
                    </a:stretch>
                  </pic:blipFill>
                  <pic:spPr>
                    <a:xfrm rot="0">
                      <a:off x="0" y="0"/>
                      <a:ext cx="6188074" cy="5535204"/>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Move Between Containers</w:t>
      </w:r>
    </w:p>
    <w:p w:rsidP="00347871" w:rsidR="00347871" w:rsidRDefault="00347871">
      <w:pPr>
        <w:pStyle w:val="Heading2"/>
      </w:pPr>
      <w:r>
        <w:t xml:space="preserve">Diagram: </w:t>
      </w:r>
      <w:r>
        <w:t xml:space="preserve">Physical Containment</w:t>
      </w:r>
    </w:p>
    <w:p w:rsidP="00347871" w:rsidR="00347871" w:rsidRDefault="00347871">
      <w:pPr>
        <w:jc w:val="center"/>
        <w:rPr>
          <w:rFonts w:cs="Arial"/>
        </w:rPr>
      </w:pPr>
      <w:r>
        <w:rPr>
          <w:noProof/>
        </w:rPr>
        <w:drawing>
          <wp:inline distT="0" distB="0" distL="0" distR="0">
            <wp:extent cx="6188075" cy="2698332"/>
            <wp:effectExtent l="0" t="0" r="0" b="0"/>
            <wp:docPr id="834" name="Picture 1115422876.emf" descr="111542287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1115422876.emf"/>
                    <pic:cNvPicPr/>
                  </pic:nvPicPr>
                  <pic:blipFill>
                    <a:blip r:embed="mr_docxImage418" cstate="print"/>
                    <a:stretch>
                      <a:fillRect/>
                    </a:stretch>
                  </pic:blipFill>
                  <pic:spPr>
                    <a:xfrm rot="0">
                      <a:off x="0" y="0"/>
                      <a:ext cx="6188075" cy="2698332"/>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Physical Containment</w:t>
      </w:r>
    </w:p>
    <w:p w:rsidP="00347871" w:rsidR="00347871" w:rsidRDefault="00347871">
      <w:r>
        <w:t xml:space="preserve"> </w:t>
      </w:r>
    </w:p>
    <w:p w:rsidP="00347871" w:rsidR="00347871" w:rsidRDefault="00347871"/>
    <w:p w:rsidP="00347871" w:rsidR="00347871" w:rsidRDefault="00347871">
      <w:pPr>
        <w:pStyle w:val="Heading2"/>
      </w:pPr>
      <w:bookmarkStart w:id="_61eeb1ffff8437b395d6c46e9a00bce9" w:name="_61eeb1ffff8437b395d6c46e9a00bce9"/>
      <w:r>
        <w:t xml:space="preserve">Class Add To Container Event</w:t>
      </w:r>
      <w:bookmarkEnd w:id="_61eeb1ffff8437b395d6c46e9a00bce9"/>
      <w:r w:rsidRPr="003A31EC">
        <w:rPr>
          <w:rFonts w:cs="Arial"/>
        </w:rPr>
        <w:t xml:space="preserve"> </w:t>
      </w:r>
      <w:r>
        <w:rPr>
          <w:rFonts w:cs="Arial"/>
        </w:rPr>
        <w:fldChar w:fldCharType="begin"/>
      </w:r>
      <w:r>
        <w:instrText xml:space="preserve">XE"</w:instrText>
      </w:r>
      <w:r w:rsidRPr="00413D75">
        <w:rPr>
          <w:rFonts w:cs="Arial"/>
        </w:rPr>
        <w:instrText xml:space="preserve">Add To Container Event</w:instrText>
      </w:r>
      <w:r>
        <w:instrText xml:space="preserve">"</w:instrText>
      </w:r>
      <w:r>
        <w:rPr>
          <w:rFonts w:cs="Arial"/>
        </w:rPr>
        <w:fldChar w:fldCharType="end"/>
      </w:r>
      <w:r w:rsidR="009E71B4">
        <w:rPr>
          <w:rFonts w:cs="Arial"/>
        </w:rPr>
        <w:t xml:space="preserve"> </w:t>
      </w:r>
    </w:p>
    <w:p w:rsidP="00F71BA8" w:rsidR="00347871" w:rsidRDefault="00347871">
      <w:r>
        <w:t xml:space="preserve">An event that puts things into containers or locations. This results in a new containment relationship.</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7e0521ee6cd51f1af0b277d676c0cdb" w:history="1">
        <w:r>
          <w:rStyle w:val="Hyperlink"/>
          <w:rPr>
            <w:rStyle w:val="Hyperlink"/>
          </w:rPr>
          <w:t xml:space="preserve">Containment Event</w:t>
        </w:r>
      </w:hyperlink>
    </w:p>
    <w:p w:rsidP="00347871" w:rsidR="00347871" w:rsidRDefault="00347871"/>
    <w:p w:rsidP="00347871" w:rsidR="00347871" w:rsidRDefault="00347871">
      <w:pPr>
        <w:pStyle w:val="Heading2"/>
      </w:pPr>
      <w:bookmarkStart w:id="_1aeb4ecaf7c4be68b50678bc9c5f432c" w:name="_1aeb4ecaf7c4be68b50678bc9c5f432c"/>
      <w:r>
        <w:t xml:space="preserve">Class Container</w:t>
      </w:r>
      <w:bookmarkEnd w:id="_1aeb4ecaf7c4be68b50678bc9c5f432c"/>
      <w:r w:rsidRPr="003A31EC">
        <w:rPr>
          <w:rFonts w:cs="Arial"/>
        </w:rPr>
        <w:t xml:space="preserve"> </w:t>
      </w:r>
      <w:r>
        <w:rPr>
          <w:rFonts w:cs="Arial"/>
        </w:rPr>
        <w:fldChar w:fldCharType="begin"/>
      </w:r>
      <w:r>
        <w:instrText xml:space="preserve">XE"</w:instrText>
      </w:r>
      <w:r w:rsidRPr="00413D75">
        <w:rPr>
          <w:rFonts w:cs="Arial"/>
        </w:rPr>
        <w:instrText xml:space="preserve">Container</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Role of something as a container for other things. Containers &amp; Containment may be physical or virtual.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075b03ae73f89f5fcb1481cd5a16cbe" w:history="1">
        <w:r>
          <w:rStyle w:val="Hyperlink"/>
          <w:rPr>
            <w:rStyle w:val="Hyperlink"/>
          </w:rPr>
          <w:t xml:space="preserve">Actual Entity</w:t>
        </w:r>
      </w:hyperlink>
    </w:p>
    <w:p w:rsidP="00347871" w:rsidR="00347871" w:rsidRDefault="00347871"/>
    <w:p w:rsidP="00347871" w:rsidR="00347871" w:rsidRDefault="00347871">
      <w:pPr>
        <w:pStyle w:val="Heading2"/>
      </w:pPr>
      <w:bookmarkStart w:id="_1877f62457c8a23aa5cbd6053842df7b" w:name="_1877f62457c8a23aa5cbd6053842df7b"/>
      <w:r>
        <w:t xml:space="preserve">Association Class Containment</w:t>
      </w:r>
      <w:bookmarkEnd w:id="_1877f62457c8a23aa5cbd6053842df7b"/>
      <w:r w:rsidRPr="003A31EC">
        <w:rPr>
          <w:rFonts w:cs="Arial"/>
        </w:rPr>
        <w:t xml:space="preserve"> </w:t>
      </w:r>
      <w:r>
        <w:rPr>
          <w:rFonts w:cs="Arial"/>
        </w:rPr>
        <w:fldChar w:fldCharType="begin"/>
      </w:r>
      <w:r>
        <w:instrText xml:space="preserve">XE"</w:instrText>
      </w:r>
      <w:r w:rsidRPr="00413D75">
        <w:rPr>
          <w:rFonts w:cs="Arial"/>
        </w:rPr>
        <w:instrText xml:space="preserve">Containment</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Relationship between a container and a contained thing.
          <w:br/>
          Containment may or may not correspond to a part-of relationship. In some cases both the container (a jar) and what it contains (jelly beans) may be considered parts of a whole (a jar of jelly beans).
        </w:t>
      </w:r>
    </w:p>
    <w:p w:rsidP="00347871" w:rsidR="00347871" w:rsidRDefault="00347871">
      <w:pPr>
        <w:jc w:val="center"/>
      </w:pPr>
      <w:r>
        <w:rPr>
          <w:noProof/>
        </w:rPr>
        <w:drawing>
          <wp:inline distT="0" distB="0" distL="0" distR="0">
            <wp:extent cx="5067300" cy="2847975"/>
            <wp:effectExtent l="0" t="0" r="0" b="0"/>
            <wp:docPr id="836" name="Picture 1928753001.emf" descr="192875300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1928753001.emf"/>
                    <pic:cNvPicPr/>
                  </pic:nvPicPr>
                  <pic:blipFill>
                    <a:blip r:embed="mr_docxImage419" cstate="print"/>
                    <a:stretch>
                      <a:fillRect/>
                    </a:stretch>
                  </pic:blipFill>
                  <pic:spPr>
                    <a:xfrm rot="0">
                      <a:off x="0" y="0"/>
                      <a:ext cx="5067300" cy="284797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Containment Detail</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bfb31ee42848a5e98a87132d6936682" w:history="1">
        <w:r>
          <w:rStyle w:val="Hyperlink"/>
          <w:rPr>
            <w:rStyle w:val="Hyperlink"/>
          </w:rPr>
          <w:t xml:space="preserve">Related</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83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1728404412.emf"/>
                    <pic:cNvPicPr/>
                  </pic:nvPicPr>
                  <pic:blipFill>
                    <a:blip r:embed="mr_docxImage420" cstate="print"/>
                    <a:stretch>
                      <a:fillRect/>
                    </a:stretch>
                  </pic:blipFill>
                  <pic:spPr>
                    <a:xfrm rot="0">
                      <a:off x="0" y="0"/>
                      <a:ext cx="152400" cy="152400"/>
                    </a:xfrm>
                    <a:prstGeom prst="rect">
                      <a:avLst/>
                    </a:prstGeom>
                  </pic:spPr>
                </pic:pic>
              </a:graphicData>
            </a:graphic>
          </wp:inline>
        </w:drawing>
      </w:r>
      <w:r>
        <w:t xml:space="preserve"> </w:t>
      </w:r>
      <w:r>
        <w:t xml:space="preserve">contains</w:t>
      </w:r>
      <w:r>
        <w:rPr>
          <w:rFonts w:cs="Arial"/>
        </w:rPr>
        <w:fldChar w:fldCharType="begin"/>
      </w:r>
      <w:r>
        <w:instrText xml:space="preserve">XE"</w:instrText>
      </w:r>
      <w:r w:rsidRPr="00413D75">
        <w:rPr>
          <w:rFonts w:cs="Arial"/>
        </w:rPr>
        <w:instrText xml:space="preserve">contains</w:instrText>
      </w:r>
      <w:r>
        <w:instrText xml:space="preserve">"</w:instrText>
      </w:r>
      <w:r>
        <w:rPr>
          <w:rFonts w:cs="Arial"/>
        </w:rPr>
        <w:fldChar w:fldCharType="end"/>
      </w:r>
      <w:r>
        <w:t xml:space="preserve"> : </w:t>
      </w:r>
      <w:hyperlink w:anchor="_e075b03ae73f89f5fcb1481cd5a16cbe" w:history="1">
        <w:r>
          <w:rStyle w:val="Hyperlink"/>
          <w:rPr>
            <w:rStyle w:val="Hyperlink"/>
          </w:rPr>
          <w:t xml:space="preserve">Actual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thing contained within a container.</w:t>
      </w:r>
    </w:p>
    <w:p w:rsidP="00347871" w:rsidR="00347871" w:rsidRDefault="00347871">
      <w:pPr>
        <w:ind w:firstLine="720"/>
      </w:pPr>
      <w:r>
        <w:rPr>
          <w:noProof/>
        </w:rPr>
        <w:drawing>
          <wp:inline distT="0" distB="0" distL="0" distR="0">
            <wp:extent cx="152400" cy="152400"/>
            <wp:effectExtent l="0" t="0" r="0" b="0"/>
            <wp:docPr id="84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1728404412.emf"/>
                    <pic:cNvPicPr/>
                  </pic:nvPicPr>
                  <pic:blipFill>
                    <a:blip r:embed="mr_docxImage421" cstate="print"/>
                    <a:stretch>
                      <a:fillRect/>
                    </a:stretch>
                  </pic:blipFill>
                  <pic:spPr>
                    <a:xfrm rot="0">
                      <a:off x="0" y="0"/>
                      <a:ext cx="152400" cy="152400"/>
                    </a:xfrm>
                    <a:prstGeom prst="rect">
                      <a:avLst/>
                    </a:prstGeom>
                  </pic:spPr>
                </pic:pic>
              </a:graphicData>
            </a:graphic>
          </wp:inline>
        </w:drawing>
      </w:r>
      <w:r>
        <w:t xml:space="preserve"> </w:t>
      </w:r>
      <w:r>
        <w:t xml:space="preserve">is in</w:t>
      </w:r>
      <w:r>
        <w:rPr>
          <w:rFonts w:cs="Arial"/>
        </w:rPr>
        <w:fldChar w:fldCharType="begin"/>
      </w:r>
      <w:r>
        <w:instrText xml:space="preserve">XE"</w:instrText>
      </w:r>
      <w:r w:rsidRPr="00413D75">
        <w:rPr>
          <w:rFonts w:cs="Arial"/>
        </w:rPr>
        <w:instrText xml:space="preserve">is in</w:instrText>
      </w:r>
      <w:r>
        <w:instrText xml:space="preserve">"</w:instrText>
      </w:r>
      <w:r>
        <w:rPr>
          <w:rFonts w:cs="Arial"/>
        </w:rPr>
        <w:fldChar w:fldCharType="end"/>
      </w:r>
      <w:r>
        <w:t xml:space="preserve"> : </w:t>
      </w:r>
      <w:hyperlink w:anchor="_1aeb4ecaf7c4be68b50678bc9c5f432c" w:history="1">
        <w:r>
          <w:rStyle w:val="Hyperlink"/>
          <w:rPr>
            <w:rStyle w:val="Hyperlink"/>
          </w:rPr>
          <w:t xml:space="preserve">Container</w:t>
        </w:r>
      </w:hyperlink>
      <w:r>
        <w:t xml:space="preserve"> [</w:t>
      </w:r>
      <w:r>
        <w:t xml:space="preserve">1..*</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A container which holds one or more contained things.
          <w:br/>
          [FIBO] isLocatedAt: a property linking something to a location or place, which might be physical or virtual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84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1414248466.emf"/>
                    <pic:cNvPicPr/>
                  </pic:nvPicPr>
                  <pic:blipFill>
                    <a:blip r:embed="mr_docxImage422"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61eeb1ffff8437b395d6c46e9a00bce9" w:history="1">
        <w:r>
          <w:rStyle w:val="Hyperlink"/>
          <w:rPr>
            <w:rStyle w:val="Hyperlink"/>
          </w:rPr>
          <w:t xml:space="preserve">Add To Container Event</w:t>
        </w:r>
      </w:hyperlink>
      <w:r>
        <w:t xml:space="preserve"> [</w:t>
      </w:r>
      <w:r>
        <w:t xml:space="preserve">0..1</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347871" w:rsidR="00347871" w:rsidRDefault="00347871">
      <w:pPr>
        <w:ind w:hanging="245" w:left="605"/>
      </w:pPr>
      <w:r>
        <w:rPr>
          <w:noProof/>
        </w:rPr>
        <w:drawing>
          <wp:inline distT="0" distB="0" distL="0" distR="0">
            <wp:extent cx="152400" cy="152400"/>
            <wp:effectExtent l="0" t="0" r="0" b="0"/>
            <wp:docPr id="84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1414248466.emf"/>
                    <pic:cNvPicPr/>
                  </pic:nvPicPr>
                  <pic:blipFill>
                    <a:blip r:embed="mr_docxImage423"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4efa03b331d042778246c19d03ad9400" w:history="1">
        <w:r>
          <w:rStyle w:val="Hyperlink"/>
          <w:rPr>
            <w:rStyle w:val="Hyperlink"/>
          </w:rPr>
          <w:t xml:space="preserve">Removal Event</w:t>
        </w:r>
      </w:hyperlink>
      <w:r>
        <w:t xml:space="preserve"> [</w:t>
      </w:r>
      <w:r>
        <w:t xml:space="preserve">0..1</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87e0521ee6cd51f1af0b277d676c0cdb" w:name="_87e0521ee6cd51f1af0b277d676c0cdb"/>
      <w:r>
        <w:t xml:space="preserve">Class Containment Event</w:t>
      </w:r>
      <w:bookmarkEnd w:id="_87e0521ee6cd51f1af0b277d676c0cdb"/>
      <w:r w:rsidRPr="003A31EC">
        <w:rPr>
          <w:rFonts w:cs="Arial"/>
        </w:rPr>
        <w:t xml:space="preserve"> </w:t>
      </w:r>
      <w:r>
        <w:rPr>
          <w:rFonts w:cs="Arial"/>
        </w:rPr>
        <w:fldChar w:fldCharType="begin"/>
      </w:r>
      <w:r>
        <w:instrText xml:space="preserve">XE"</w:instrText>
      </w:r>
      <w:r w:rsidRPr="00413D75">
        <w:rPr>
          <w:rFonts w:cs="Arial"/>
        </w:rPr>
        <w:instrText xml:space="preserve">Containment Event</w:instrText>
      </w:r>
      <w:r>
        <w:instrText xml:space="preserve">"</w:instrText>
      </w:r>
      <w:r>
        <w:rPr>
          <w:rFonts w:cs="Arial"/>
        </w:rPr>
        <w:fldChar w:fldCharType="end"/>
      </w:r>
      <w:r w:rsidR="009E71B4">
        <w:rPr>
          <w:rFonts w:cs="Arial"/>
        </w:rPr>
        <w:t xml:space="preserve"> </w:t>
      </w:r>
    </w:p>
    <w:p w:rsidP="00F71BA8" w:rsidR="00347871" w:rsidRDefault="00347871">
      <w:r>
        <w:t xml:space="preserve">An event impacting containment of the &lt;contained thing&gt;. Subtypes include "Put Into Event", "Removal Event" and "Relocation".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ba65cb32cb0154f6c150174e332fc08" w:history="1">
        <w:r>
          <w:rStyle w:val="Hyperlink"/>
          <w:rPr>
            <w:rStyle w:val="Hyperlink"/>
          </w:rPr>
          <w:t xml:space="preserve">Activity Effecting Entity</w:t>
        </w:r>
      </w:hyperlink>
    </w:p>
    <w:p w:rsidP="00347871" w:rsidR="00347871" w:rsidRDefault="00347871"/>
    <w:p w:rsidP="00347871" w:rsidR="00347871" w:rsidRDefault="00347871">
      <w:pPr>
        <w:pStyle w:val="Heading2"/>
      </w:pPr>
      <w:bookmarkStart w:id="_c51f6620f4070ca06530417d070e3b2f" w:name="_c51f6620f4070ca06530417d070e3b2f"/>
      <w:r>
        <w:t xml:space="preserve">Class Physical Container</w:t>
      </w:r>
      <w:bookmarkEnd w:id="_c51f6620f4070ca06530417d070e3b2f"/>
      <w:r w:rsidRPr="003A31EC">
        <w:rPr>
          <w:rFonts w:cs="Arial"/>
        </w:rPr>
        <w:t xml:space="preserve"> </w:t>
      </w:r>
      <w:r>
        <w:rPr>
          <w:rFonts w:cs="Arial"/>
        </w:rPr>
        <w:fldChar w:fldCharType="begin"/>
      </w:r>
      <w:r>
        <w:instrText xml:space="preserve">XE"</w:instrText>
      </w:r>
      <w:r w:rsidRPr="00413D75">
        <w:rPr>
          <w:rFonts w:cs="Arial"/>
        </w:rPr>
        <w:instrText xml:space="preserve">Physical Container</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
          A physical thing or location that contains other physical things or locations.
          <w:br/>
          [DOLCE] Spacial Location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aeb4ecaf7c4be68b50678bc9c5f432c" w:history="1">
        <w:r>
          <w:rStyle w:val="Hyperlink"/>
          <w:rPr>
            <w:rStyle w:val="Hyperlink"/>
          </w:rPr>
          <w:t xml:space="preserve">Container</w:t>
        </w:r>
      </w:hyperlink>
      <w:r>
        <w:t xml:space="preserve">, </w:t>
      </w:r>
      <w:hyperlink w:anchor="_9e590df8c30230cf3596fa46219d8207" w:history="1">
        <w:r>
          <w:rStyle w:val="Hyperlink"/>
          <w:rPr>
            <w:rStyle w:val="Hyperlink"/>
          </w:rPr>
          <w:t xml:space="preserve">Spacial Entity</w:t>
        </w:r>
      </w:hyperlink>
    </w:p>
    <w:p w:rsidP="00347871" w:rsidR="00347871" w:rsidRDefault="00347871"/>
    <w:p w:rsidP="00347871" w:rsidR="00347871" w:rsidRDefault="00347871">
      <w:pPr>
        <w:pStyle w:val="Heading2"/>
      </w:pPr>
      <w:bookmarkStart w:id="_3b64bfdaa04883f8dad4fa4791bc0b1e" w:name="_3b64bfdaa04883f8dad4fa4791bc0b1e"/>
      <w:r>
        <w:t xml:space="preserve">Association Class Physical Containment</w:t>
      </w:r>
      <w:bookmarkEnd w:id="_3b64bfdaa04883f8dad4fa4791bc0b1e"/>
      <w:r w:rsidRPr="003A31EC">
        <w:rPr>
          <w:rFonts w:cs="Arial"/>
        </w:rPr>
        <w:t xml:space="preserve"> </w:t>
      </w:r>
      <w:r>
        <w:rPr>
          <w:rFonts w:cs="Arial"/>
        </w:rPr>
        <w:fldChar w:fldCharType="begin"/>
      </w:r>
      <w:r>
        <w:instrText xml:space="preserve">XE"</w:instrText>
      </w:r>
      <w:r w:rsidRPr="00413D75">
        <w:rPr>
          <w:rFonts w:cs="Arial"/>
        </w:rPr>
        <w:instrText xml:space="preserve">Physical Containment</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Location of something physically within a container, including locations.</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1877f62457c8a23aa5cbd6053842df7b" w:history="1">
        <w:r>
          <w:rStyle w:val="Hyperlink"/>
          <w:rPr>
            <w:rStyle w:val="Hyperlink"/>
          </w:rPr>
          <w:t xml:space="preserve">Containment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84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1728404412.emf"/>
                    <pic:cNvPicPr/>
                  </pic:nvPicPr>
                  <pic:blipFill>
                    <a:blip r:embed="mr_docxImage424" cstate="print"/>
                    <a:stretch>
                      <a:fillRect/>
                    </a:stretch>
                  </pic:blipFill>
                  <pic:spPr>
                    <a:xfrm rot="0">
                      <a:off x="0" y="0"/>
                      <a:ext cx="152400" cy="152400"/>
                    </a:xfrm>
                    <a:prstGeom prst="rect">
                      <a:avLst/>
                    </a:prstGeom>
                  </pic:spPr>
                </pic:pic>
              </a:graphicData>
            </a:graphic>
          </wp:inline>
        </w:drawing>
      </w:r>
      <w:r>
        <w:t xml:space="preserve"> </w:t>
      </w:r>
      <w:r>
        <w:t xml:space="preserve">physically contains</w:t>
      </w:r>
      <w:r>
        <w:rPr>
          <w:rFonts w:cs="Arial"/>
        </w:rPr>
        <w:fldChar w:fldCharType="begin"/>
      </w:r>
      <w:r>
        <w:instrText xml:space="preserve">XE"</w:instrText>
      </w:r>
      <w:r w:rsidRPr="00413D75">
        <w:rPr>
          <w:rFonts w:cs="Arial"/>
        </w:rPr>
        <w:instrText xml:space="preserve">physically contains</w:instrText>
      </w:r>
      <w:r>
        <w:instrText xml:space="preserve">"</w:instrText>
      </w:r>
      <w:r>
        <w:rPr>
          <w:rFonts w:cs="Arial"/>
        </w:rPr>
        <w:fldChar w:fldCharType="end"/>
      </w:r>
      <w:r>
        <w:t xml:space="preserve"> : </w:t>
      </w:r>
      <w:hyperlink w:anchor="_9e590df8c30230cf3596fa46219d8207" w:history="1">
        <w:r>
          <w:rStyle w:val="Hyperlink"/>
          <w:rPr>
            <w:rStyle w:val="Hyperlink"/>
          </w:rPr>
          <w:t xml:space="preserve">Spacial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physical entity contained by another physical entity.{Transitive}</w:t>
      </w:r>
    </w:p>
    <w:p w:rsidP="00347871" w:rsidR="00347871" w:rsidRDefault="00347871">
      <w:pPr>
        <w:ind w:firstLine="720"/>
      </w:pPr>
      <w:r>
        <w:rPr>
          <w:noProof/>
        </w:rPr>
        <w:drawing>
          <wp:inline distT="0" distB="0" distL="0" distR="0">
            <wp:extent cx="152400" cy="152400"/>
            <wp:effectExtent l="0" t="0" r="0" b="0"/>
            <wp:docPr id="84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1728404412.emf"/>
                    <pic:cNvPicPr/>
                  </pic:nvPicPr>
                  <pic:blipFill>
                    <a:blip r:embed="mr_docxImage425" cstate="print"/>
                    <a:stretch>
                      <a:fillRect/>
                    </a:stretch>
                  </pic:blipFill>
                  <pic:spPr>
                    <a:xfrm rot="0">
                      <a:off x="0" y="0"/>
                      <a:ext cx="152400" cy="152400"/>
                    </a:xfrm>
                    <a:prstGeom prst="rect">
                      <a:avLst/>
                    </a:prstGeom>
                  </pic:spPr>
                </pic:pic>
              </a:graphicData>
            </a:graphic>
          </wp:inline>
        </w:drawing>
      </w:r>
      <w:r>
        <w:t xml:space="preserve"> </w:t>
      </w:r>
      <w:r>
        <w:t xml:space="preserve">physically within</w:t>
      </w:r>
      <w:r>
        <w:rPr>
          <w:rFonts w:cs="Arial"/>
        </w:rPr>
        <w:fldChar w:fldCharType="begin"/>
      </w:r>
      <w:r>
        <w:instrText xml:space="preserve">XE"</w:instrText>
      </w:r>
      <w:r w:rsidRPr="00413D75">
        <w:rPr>
          <w:rFonts w:cs="Arial"/>
        </w:rPr>
        <w:instrText xml:space="preserve">physically within</w:instrText>
      </w:r>
      <w:r>
        <w:instrText xml:space="preserve">"</w:instrText>
      </w:r>
      <w:r>
        <w:rPr>
          <w:rFonts w:cs="Arial"/>
        </w:rPr>
        <w:fldChar w:fldCharType="end"/>
      </w:r>
      <w:r>
        <w:t xml:space="preserve"> : </w:t>
      </w:r>
      <w:hyperlink w:anchor="_c51f6620f4070ca06530417d070e3b2f" w:history="1">
        <w:r>
          <w:rStyle w:val="Hyperlink"/>
          <w:rPr>
            <w:rStyle w:val="Hyperlink"/>
          </w:rPr>
          <w:t xml:space="preserve">Physical Container</w:t>
        </w:r>
      </w:hyperlink>
      <w:r>
        <w:t xml:space="preserve"> [</w:t>
      </w:r>
      <w:r>
        <w:t xml:space="preserve">*</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Physical container in which the subject physical entity is contained.{transitive}
          <w:br/>
          al
        </w:t>
      </w:r>
    </w:p>
    <w:p w:rsidP="00347871" w:rsidR="00347871" w:rsidRDefault="00347871"/>
    <w:p w:rsidP="00347871" w:rsidR="00347871" w:rsidRDefault="00347871">
      <w:pPr>
        <w:pStyle w:val="Heading2"/>
      </w:pPr>
      <w:bookmarkStart w:id="_6222486dad6e56421ff2b320b1f48cf0" w:name="_6222486dad6e56421ff2b320b1f48cf0"/>
      <w:r>
        <w:t xml:space="preserve">Association Class Recieving Container</w:t>
      </w:r>
      <w:bookmarkEnd w:id="_6222486dad6e56421ff2b320b1f48cf0"/>
      <w:r w:rsidRPr="003A31EC">
        <w:rPr>
          <w:rFonts w:cs="Arial"/>
        </w:rPr>
        <w:t xml:space="preserve"> </w:t>
      </w:r>
      <w:r>
        <w:rPr>
          <w:rFonts w:cs="Arial"/>
        </w:rPr>
        <w:fldChar w:fldCharType="begin"/>
      </w:r>
      <w:r>
        <w:instrText xml:space="preserve">XE"</w:instrText>
      </w:r>
      <w:r w:rsidRPr="00413D75">
        <w:rPr>
          <w:rFonts w:cs="Arial"/>
        </w:rPr>
        <w:instrText xml:space="preserve">Recieving Container</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between a fill action and the container that is filled with something.</w:t>
      </w:r>
    </w:p>
    <w:p w:rsidP="00347871" w:rsidR="00347871" w:rsidRDefault="00347871">
      <w:pPr>
        <w:jc w:val="center"/>
      </w:pPr>
      <w:r>
        <w:rPr>
          <w:noProof/>
        </w:rPr>
        <w:drawing>
          <wp:inline distT="0" distB="0" distL="0" distR="0">
            <wp:extent cx="5848350" cy="2657475"/>
            <wp:effectExtent l="0" t="0" r="0" b="0"/>
            <wp:docPr id="850" name="Picture 1585237739.emf" descr="158523773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1585237739.emf"/>
                    <pic:cNvPicPr/>
                  </pic:nvPicPr>
                  <pic:blipFill>
                    <a:blip r:embed="mr_docxImage426" cstate="print"/>
                    <a:stretch>
                      <a:fillRect/>
                    </a:stretch>
                  </pic:blipFill>
                  <pic:spPr>
                    <a:xfrm rot="0">
                      <a:off x="0" y="0"/>
                      <a:ext cx="5848350" cy="265747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Augmented Container</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3685cf695580519c9a617067b88d6498" w:history="1">
        <w:r>
          <w:rStyle w:val="Hyperlink"/>
          <w:rPr>
            <w:rStyle w:val="Hyperlink"/>
          </w:rPr>
          <w:t xml:space="preserve">Effect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85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1728404412.emf"/>
                    <pic:cNvPicPr/>
                  </pic:nvPicPr>
                  <pic:blipFill>
                    <a:blip r:embed="mr_docxImage427" cstate="print"/>
                    <a:stretch>
                      <a:fillRect/>
                    </a:stretch>
                  </pic:blipFill>
                  <pic:spPr>
                    <a:xfrm rot="0">
                      <a:off x="0" y="0"/>
                      <a:ext cx="152400" cy="152400"/>
                    </a:xfrm>
                    <a:prstGeom prst="rect">
                      <a:avLst/>
                    </a:prstGeom>
                  </pic:spPr>
                </pic:pic>
              </a:graphicData>
            </a:graphic>
          </wp:inline>
        </w:drawing>
      </w:r>
      <w:r>
        <w:t xml:space="preserve"> </w:t>
      </w:r>
      <w:r>
        <w:t xml:space="preserve">put into</w:t>
      </w:r>
      <w:r>
        <w:rPr>
          <w:rFonts w:cs="Arial"/>
        </w:rPr>
        <w:fldChar w:fldCharType="begin"/>
      </w:r>
      <w:r>
        <w:instrText xml:space="preserve">XE"</w:instrText>
      </w:r>
      <w:r w:rsidRPr="00413D75">
        <w:rPr>
          <w:rFonts w:cs="Arial"/>
        </w:rPr>
        <w:instrText xml:space="preserve">put into</w:instrText>
      </w:r>
      <w:r>
        <w:instrText xml:space="preserve">"</w:instrText>
      </w:r>
      <w:r>
        <w:rPr>
          <w:rFonts w:cs="Arial"/>
        </w:rPr>
        <w:fldChar w:fldCharType="end"/>
      </w:r>
      <w:r>
        <w:t xml:space="preserve"> : </w:t>
      </w:r>
      <w:hyperlink w:anchor="_1aeb4ecaf7c4be68b50678bc9c5f432c" w:history="1">
        <w:r>
          <w:rStyle w:val="Hyperlink"/>
          <w:rPr>
            <w:rStyle w:val="Hyperlink"/>
          </w:rPr>
          <w:t xml:space="preserve">Container</w:t>
        </w:r>
      </w:hyperlink>
      <w:r>
        <w:t xml:space="preserve"> [</w:t>
      </w:r>
      <w:r>
        <w:t xml:space="preserve">1</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Container that receives something by a fill action.</w:t>
      </w:r>
    </w:p>
    <w:p w:rsidP="00347871" w:rsidR="00347871" w:rsidRDefault="00347871">
      <w:pPr>
        <w:ind w:firstLine="720"/>
      </w:pPr>
      <w:r>
        <w:rPr>
          <w:noProof/>
        </w:rPr>
        <w:drawing>
          <wp:inline distT="0" distB="0" distL="0" distR="0">
            <wp:extent cx="152400" cy="152400"/>
            <wp:effectExtent l="0" t="0" r="0" b="0"/>
            <wp:docPr id="85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1728404412.emf"/>
                    <pic:cNvPicPr/>
                  </pic:nvPicPr>
                  <pic:blipFill>
                    <a:blip r:embed="mr_docxImage428" cstate="print"/>
                    <a:stretch>
                      <a:fillRect/>
                    </a:stretch>
                  </pic:blipFill>
                  <pic:spPr>
                    <a:xfrm rot="0">
                      <a:off x="0" y="0"/>
                      <a:ext cx="152400" cy="152400"/>
                    </a:xfrm>
                    <a:prstGeom prst="rect">
                      <a:avLst/>
                    </a:prstGeom>
                  </pic:spPr>
                </pic:pic>
              </a:graphicData>
            </a:graphic>
          </wp:inline>
        </w:drawing>
      </w:r>
      <w:r>
        <w:t xml:space="preserve"> </w:t>
      </w:r>
      <w:r>
        <w:t xml:space="preserve">filled by</w:t>
      </w:r>
      <w:r>
        <w:rPr>
          <w:rFonts w:cs="Arial"/>
        </w:rPr>
        <w:fldChar w:fldCharType="begin"/>
      </w:r>
      <w:r>
        <w:instrText xml:space="preserve">XE"</w:instrText>
      </w:r>
      <w:r w:rsidRPr="00413D75">
        <w:rPr>
          <w:rFonts w:cs="Arial"/>
        </w:rPr>
        <w:instrText xml:space="preserve">filled by</w:instrText>
      </w:r>
      <w:r>
        <w:instrText xml:space="preserve">"</w:instrText>
      </w:r>
      <w:r>
        <w:rPr>
          <w:rFonts w:cs="Arial"/>
        </w:rPr>
        <w:fldChar w:fldCharType="end"/>
      </w:r>
      <w:r>
        <w:t xml:space="preserve"> : </w:t>
      </w:r>
      <w:hyperlink w:anchor="_61eeb1ffff8437b395d6c46e9a00bce9" w:history="1">
        <w:r>
          <w:rStyle w:val="Hyperlink"/>
          <w:rPr>
            <w:rStyle w:val="Hyperlink"/>
          </w:rPr>
          <w:t xml:space="preserve">Add To Container Event</w:t>
        </w:r>
      </w:hyperlink>
      <w:r>
        <w:t xml:space="preserve"> [</w:t>
      </w:r>
      <w:r>
        <w:t xml:space="preserve">*</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Action that puts or moves something into a container or location.</w:t>
      </w:r>
    </w:p>
    <w:p w:rsidP="00347871" w:rsidR="00347871" w:rsidRDefault="00347871"/>
    <w:p w:rsidP="00347871" w:rsidR="00347871" w:rsidRDefault="00347871">
      <w:pPr>
        <w:pStyle w:val="Heading2"/>
      </w:pPr>
      <w:bookmarkStart w:id="_11df05ed2fa2a2918be15c30f6c9470c" w:name="_11df05ed2fa2a2918be15c30f6c9470c"/>
      <w:r>
        <w:t xml:space="preserve">Class Relocation</w:t>
      </w:r>
      <w:bookmarkEnd w:id="_11df05ed2fa2a2918be15c30f6c9470c"/>
      <w:r w:rsidRPr="003A31EC">
        <w:rPr>
          <w:rFonts w:cs="Arial"/>
        </w:rPr>
        <w:t xml:space="preserve"> </w:t>
      </w:r>
      <w:r>
        <w:rPr>
          <w:rFonts w:cs="Arial"/>
        </w:rPr>
        <w:fldChar w:fldCharType="begin"/>
      </w:r>
      <w:r>
        <w:instrText xml:space="preserve">XE"</w:instrText>
      </w:r>
      <w:r w:rsidRPr="00413D75">
        <w:rPr>
          <w:rFonts w:cs="Arial"/>
        </w:rPr>
        <w:instrText xml:space="preserve">Relocation</w:instrText>
      </w:r>
      <w:r>
        <w:instrText xml:space="preserve">"</w:instrText>
      </w:r>
      <w:r>
        <w:rPr>
          <w:rFonts w:cs="Arial"/>
        </w:rPr>
        <w:fldChar w:fldCharType="end"/>
      </w:r>
      <w:r w:rsidR="009E71B4">
        <w:rPr>
          <w:rFonts w:cs="Arial"/>
        </w:rPr>
        <w:t xml:space="preserve"> </w:t>
      </w:r>
    </w:p>
    <w:p w:rsidP="00F71BA8" w:rsidR="00347871" w:rsidRDefault="00347871">
      <w:r>
        <w:t xml:space="preserve">
          The transfer (send/receive) of something between containers or locations. As an Event, the move may be initiated by an actor different from the sender/receiver or may not be caused by an actor.
          <w:br/>
          Examples include movement of a vehicle from one location to another or movement of supplies between warehouses.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1eeb1ffff8437b395d6c46e9a00bce9" w:history="1">
        <w:r>
          <w:rStyle w:val="Hyperlink"/>
          <w:rPr>
            <w:rStyle w:val="Hyperlink"/>
          </w:rPr>
          <w:t xml:space="preserve">Add To Container Event</w:t>
        </w:r>
      </w:hyperlink>
      <w:r>
        <w:t xml:space="preserve">, </w:t>
      </w:r>
      <w:hyperlink w:anchor="_4efa03b331d042778246c19d03ad9400" w:history="1">
        <w:r>
          <w:rStyle w:val="Hyperlink"/>
          <w:rPr>
            <w:rStyle w:val="Hyperlink"/>
          </w:rPr>
          <w:t xml:space="preserve">Removal Event</w:t>
        </w:r>
      </w:hyperlink>
    </w:p>
    <w:p w:rsidP="00347871" w:rsidR="00347871" w:rsidRDefault="00347871"/>
    <w:p w:rsidP="00347871" w:rsidR="00347871" w:rsidRDefault="00347871">
      <w:pPr>
        <w:pStyle w:val="Heading2"/>
      </w:pPr>
      <w:bookmarkStart w:id="_4efa03b331d042778246c19d03ad9400" w:name="_4efa03b331d042778246c19d03ad9400"/>
      <w:r>
        <w:t xml:space="preserve">Class Removal Event</w:t>
      </w:r>
      <w:bookmarkEnd w:id="_4efa03b331d042778246c19d03ad9400"/>
      <w:r w:rsidRPr="003A31EC">
        <w:rPr>
          <w:rFonts w:cs="Arial"/>
        </w:rPr>
        <w:t xml:space="preserve"> </w:t>
      </w:r>
      <w:r>
        <w:rPr>
          <w:rFonts w:cs="Arial"/>
        </w:rPr>
        <w:fldChar w:fldCharType="begin"/>
      </w:r>
      <w:r>
        <w:instrText xml:space="preserve">XE"</w:instrText>
      </w:r>
      <w:r w:rsidRPr="00413D75">
        <w:rPr>
          <w:rFonts w:cs="Arial"/>
        </w:rPr>
        <w:instrText xml:space="preserve">Removal Event</w:instrText>
      </w:r>
      <w:r>
        <w:instrText xml:space="preserve">"</w:instrText>
      </w:r>
      <w:r>
        <w:rPr>
          <w:rFonts w:cs="Arial"/>
        </w:rPr>
        <w:fldChar w:fldCharType="end"/>
      </w:r>
      <w:r w:rsidR="009E71B4">
        <w:rPr>
          <w:rFonts w:cs="Arial"/>
        </w:rPr>
        <w:t xml:space="preserve"> </w:t>
      </w:r>
    </w:p>
    <w:p w:rsidP="00F71BA8" w:rsidR="00347871" w:rsidRDefault="00347871">
      <w:r>
        <w:t xml:space="preserve">An event that removes things from containers or locations. This results in the termination of a containment relationship.</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7e0521ee6cd51f1af0b277d676c0cdb" w:history="1">
        <w:r>
          <w:rStyle w:val="Hyperlink"/>
          <w:rPr>
            <w:rStyle w:val="Hyperlink"/>
          </w:rPr>
          <w:t xml:space="preserve">Containment Event</w:t>
        </w:r>
      </w:hyperlink>
    </w:p>
    <w:p w:rsidP="00347871" w:rsidR="00347871" w:rsidRDefault="00347871"/>
    <w:p w:rsidP="00347871" w:rsidR="00347871" w:rsidRDefault="00347871">
      <w:pPr>
        <w:pStyle w:val="Heading2"/>
      </w:pPr>
      <w:bookmarkStart w:id="_821d46ee17cc71196ae2627d94d21b0e" w:name="_821d46ee17cc71196ae2627d94d21b0e"/>
      <w:r>
        <w:t xml:space="preserve">Association Class Supplying Container</w:t>
      </w:r>
      <w:bookmarkEnd w:id="_821d46ee17cc71196ae2627d94d21b0e"/>
      <w:r w:rsidRPr="003A31EC">
        <w:rPr>
          <w:rFonts w:cs="Arial"/>
        </w:rPr>
        <w:t xml:space="preserve"> </w:t>
      </w:r>
      <w:r>
        <w:rPr>
          <w:rFonts w:cs="Arial"/>
        </w:rPr>
        <w:fldChar w:fldCharType="begin"/>
      </w:r>
      <w:r>
        <w:instrText xml:space="preserve">XE"</w:instrText>
      </w:r>
      <w:r w:rsidRPr="00413D75">
        <w:rPr>
          <w:rFonts w:cs="Arial"/>
        </w:rPr>
        <w:instrText xml:space="preserve">Supplying Container</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between a removal action and the container it removes something from.</w:t>
      </w:r>
    </w:p>
    <w:p w:rsidP="00347871" w:rsidR="00347871" w:rsidRDefault="00347871">
      <w:pPr>
        <w:jc w:val="center"/>
      </w:pPr>
      <w:r>
        <w:rPr>
          <w:noProof/>
        </w:rPr>
        <w:drawing>
          <wp:inline distT="0" distB="0" distL="0" distR="0">
            <wp:extent cx="5857875" cy="2324100"/>
            <wp:effectExtent l="0" t="0" r="0" b="0"/>
            <wp:docPr id="856" name="Picture -1102889333.emf" descr="-110288933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1102889333.emf"/>
                    <pic:cNvPicPr/>
                  </pic:nvPicPr>
                  <pic:blipFill>
                    <a:blip r:embed="mr_docxImage429" cstate="print"/>
                    <a:stretch>
                      <a:fillRect/>
                    </a:stretch>
                  </pic:blipFill>
                  <pic:spPr>
                    <a:xfrm rot="0">
                      <a:off x="0" y="0"/>
                      <a:ext cx="5857875" cy="232410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Depleted Container</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3685cf695580519c9a617067b88d6498" w:history="1">
        <w:r>
          <w:rStyle w:val="Hyperlink"/>
          <w:rPr>
            <w:rStyle w:val="Hyperlink"/>
          </w:rPr>
          <w:t xml:space="preserve">Effect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85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1728404412.emf"/>
                    <pic:cNvPicPr/>
                  </pic:nvPicPr>
                  <pic:blipFill>
                    <a:blip r:embed="mr_docxImage430" cstate="print"/>
                    <a:stretch>
                      <a:fillRect/>
                    </a:stretch>
                  </pic:blipFill>
                  <pic:spPr>
                    <a:xfrm rot="0">
                      <a:off x="0" y="0"/>
                      <a:ext cx="152400" cy="152400"/>
                    </a:xfrm>
                    <a:prstGeom prst="rect">
                      <a:avLst/>
                    </a:prstGeom>
                  </pic:spPr>
                </pic:pic>
              </a:graphicData>
            </a:graphic>
          </wp:inline>
        </w:drawing>
      </w:r>
      <w:r>
        <w:t xml:space="preserve"> </w:t>
      </w:r>
      <w:r>
        <w:t xml:space="preserve">remove from</w:t>
      </w:r>
      <w:r>
        <w:rPr>
          <w:rFonts w:cs="Arial"/>
        </w:rPr>
        <w:fldChar w:fldCharType="begin"/>
      </w:r>
      <w:r>
        <w:instrText xml:space="preserve">XE"</w:instrText>
      </w:r>
      <w:r w:rsidRPr="00413D75">
        <w:rPr>
          <w:rFonts w:cs="Arial"/>
        </w:rPr>
        <w:instrText xml:space="preserve">remove from</w:instrText>
      </w:r>
      <w:r>
        <w:instrText xml:space="preserve">"</w:instrText>
      </w:r>
      <w:r>
        <w:rPr>
          <w:rFonts w:cs="Arial"/>
        </w:rPr>
        <w:fldChar w:fldCharType="end"/>
      </w:r>
      <w:r>
        <w:t xml:space="preserve"> : </w:t>
      </w:r>
      <w:hyperlink w:anchor="_1aeb4ecaf7c4be68b50678bc9c5f432c" w:history="1">
        <w:r>
          <w:rStyle w:val="Hyperlink"/>
          <w:rPr>
            <w:rStyle w:val="Hyperlink"/>
          </w:rPr>
          <w:t xml:space="preserve">Container</w:t>
        </w:r>
      </w:hyperlink>
      <w:r>
        <w:t xml:space="preserve"> [</w:t>
      </w:r>
      <w:r>
        <w:t xml:space="preserve">1</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Container (or location) that contained something that is removed.</w:t>
      </w:r>
    </w:p>
    <w:p w:rsidP="00347871" w:rsidR="00347871" w:rsidRDefault="00347871">
      <w:pPr>
        <w:ind w:firstLine="720"/>
      </w:pPr>
      <w:r>
        <w:rPr>
          <w:noProof/>
        </w:rPr>
        <w:drawing>
          <wp:inline distT="0" distB="0" distL="0" distR="0">
            <wp:extent cx="152400" cy="152400"/>
            <wp:effectExtent l="0" t="0" r="0" b="0"/>
            <wp:docPr id="86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1728404412.emf"/>
                    <pic:cNvPicPr/>
                  </pic:nvPicPr>
                  <pic:blipFill>
                    <a:blip r:embed="mr_docxImage431" cstate="print"/>
                    <a:stretch>
                      <a:fillRect/>
                    </a:stretch>
                  </pic:blipFill>
                  <pic:spPr>
                    <a:xfrm rot="0">
                      <a:off x="0" y="0"/>
                      <a:ext cx="152400" cy="152400"/>
                    </a:xfrm>
                    <a:prstGeom prst="rect">
                      <a:avLst/>
                    </a:prstGeom>
                  </pic:spPr>
                </pic:pic>
              </a:graphicData>
            </a:graphic>
          </wp:inline>
        </w:drawing>
      </w:r>
      <w:r>
        <w:t xml:space="preserve"> </w:t>
      </w:r>
      <w:r>
        <w:t xml:space="preserve">removed by</w:t>
      </w:r>
      <w:r>
        <w:rPr>
          <w:rFonts w:cs="Arial"/>
        </w:rPr>
        <w:fldChar w:fldCharType="begin"/>
      </w:r>
      <w:r>
        <w:instrText xml:space="preserve">XE"</w:instrText>
      </w:r>
      <w:r w:rsidRPr="00413D75">
        <w:rPr>
          <w:rFonts w:cs="Arial"/>
        </w:rPr>
        <w:instrText xml:space="preserve">removed by</w:instrText>
      </w:r>
      <w:r>
        <w:instrText xml:space="preserve">"</w:instrText>
      </w:r>
      <w:r>
        <w:rPr>
          <w:rFonts w:cs="Arial"/>
        </w:rPr>
        <w:fldChar w:fldCharType="end"/>
      </w:r>
      <w:r>
        <w:t xml:space="preserve"> : </w:t>
      </w:r>
      <w:hyperlink w:anchor="_4efa03b331d042778246c19d03ad9400" w:history="1">
        <w:r>
          <w:rStyle w:val="Hyperlink"/>
          <w:rPr>
            <w:rStyle w:val="Hyperlink"/>
          </w:rPr>
          <w:t xml:space="preserve">Removal Event</w:t>
        </w:r>
      </w:hyperlink>
      <w:r>
        <w:t xml:space="preserve"> [</w:t>
      </w:r>
      <w:r>
        <w:t xml:space="preserve">0..*</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Action that removes something from a container or location.</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Library::Control</w:t>
      </w:r>
    </w:p>
    <w:p w:rsidP="00A318C1" w:rsidR="00347871" w:rsidRDefault="00347871">
      <w:pPr>
        <w:pStyle w:val="BodyText"/>
      </w:pPr>
      <w:r>
        <w:t xml:space="preserve">Concepts relating to actor's control over resources.</w:t>
      </w:r>
    </w:p>
    <w:p w:rsidP="00347871" w:rsidR="00347871" w:rsidRDefault="00347871">
      <w:pPr>
        <w:pStyle w:val="Heading2"/>
      </w:pPr>
      <w:r>
        <w:t xml:space="preserve">Diagram: </w:t>
      </w:r>
      <w:r>
        <w:t xml:space="preserve">Control</w:t>
      </w:r>
    </w:p>
    <w:p w:rsidP="00347871" w:rsidR="00347871" w:rsidRDefault="00347871">
      <w:pPr>
        <w:jc w:val="center"/>
        <w:rPr>
          <w:rFonts w:cs="Arial"/>
        </w:rPr>
      </w:pPr>
      <w:r>
        <w:rPr>
          <w:noProof/>
        </w:rPr>
        <w:drawing>
          <wp:inline distT="0" distB="0" distL="0" distR="0">
            <wp:extent cx="6188075" cy="5204105"/>
            <wp:effectExtent l="0" t="0" r="0" b="0"/>
            <wp:docPr id="862" name="Picture 2095020144.emf" descr="209502014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2095020144.emf"/>
                    <pic:cNvPicPr/>
                  </pic:nvPicPr>
                  <pic:blipFill>
                    <a:blip r:embed="mr_docxImage432" cstate="print"/>
                    <a:stretch>
                      <a:fillRect/>
                    </a:stretch>
                  </pic:blipFill>
                  <pic:spPr>
                    <a:xfrm rot="0">
                      <a:off x="0" y="0"/>
                      <a:ext cx="6188075" cy="520410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Control</w:t>
      </w:r>
    </w:p>
    <w:p w:rsidP="00A318C1" w:rsidR="00347871" w:rsidRDefault="00347871">
      <w:pPr>
        <w:pStyle w:val="BodyText"/>
      </w:pPr>
      <w:r>
        <w:t xml:space="preserve">This diagram shows that control is a kind of ability and that possession, ownership and automated control are kinds of control. For each kind of control there are specific kinds of roles involved.</w:t>
      </w:r>
    </w:p>
    <w:p w:rsidP="00347871" w:rsidR="00347871" w:rsidRDefault="00347871">
      <w:pPr>
        <w:pStyle w:val="Heading2"/>
      </w:pPr>
      <w:r>
        <w:t xml:space="preserve">Diagram: </w:t>
      </w:r>
      <w:r>
        <w:t xml:space="preserve">Control Authority</w:t>
      </w:r>
    </w:p>
    <w:p w:rsidP="00347871" w:rsidR="00347871" w:rsidRDefault="00347871">
      <w:pPr>
        <w:jc w:val="center"/>
        <w:rPr>
          <w:rFonts w:cs="Arial"/>
        </w:rPr>
      </w:pPr>
      <w:r>
        <w:rPr>
          <w:noProof/>
        </w:rPr>
        <w:drawing>
          <wp:inline distT="0" distB="0" distL="0" distR="0">
            <wp:extent cx="6188075" cy="4101145"/>
            <wp:effectExtent l="0" t="0" r="0" b="0"/>
            <wp:docPr id="864" name="Picture 1801703.emf" descr="180170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1801703.emf"/>
                    <pic:cNvPicPr/>
                  </pic:nvPicPr>
                  <pic:blipFill>
                    <a:blip r:embed="mr_docxImage433" cstate="print"/>
                    <a:stretch>
                      <a:fillRect/>
                    </a:stretch>
                  </pic:blipFill>
                  <pic:spPr>
                    <a:xfrm rot="0">
                      <a:off x="0" y="0"/>
                      <a:ext cx="6188075" cy="410114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Control Authority</w:t>
      </w:r>
    </w:p>
    <w:p w:rsidP="00347871" w:rsidR="00347871" w:rsidRDefault="00347871">
      <w:pPr>
        <w:pStyle w:val="Heading2"/>
      </w:pPr>
      <w:r>
        <w:t xml:space="preserve">Diagram: </w:t>
      </w:r>
      <w:r>
        <w:t xml:space="preserve">Custody</w:t>
      </w:r>
    </w:p>
    <w:p w:rsidP="00347871" w:rsidR="00347871" w:rsidRDefault="00347871">
      <w:pPr>
        <w:jc w:val="center"/>
        <w:rPr>
          <w:rFonts w:cs="Arial"/>
        </w:rPr>
      </w:pPr>
      <w:r>
        <w:rPr>
          <w:noProof/>
        </w:rPr>
        <w:drawing>
          <wp:inline distT="0" distB="0" distL="0" distR="0">
            <wp:extent cx="6188075" cy="2032579"/>
            <wp:effectExtent l="0" t="0" r="0" b="0"/>
            <wp:docPr id="866" name="Picture -6987159.emf" descr="-698715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6987159.emf"/>
                    <pic:cNvPicPr/>
                  </pic:nvPicPr>
                  <pic:blipFill>
                    <a:blip r:embed="mr_docxImage434" cstate="print"/>
                    <a:stretch>
                      <a:fillRect/>
                    </a:stretch>
                  </pic:blipFill>
                  <pic:spPr>
                    <a:xfrm rot="0">
                      <a:off x="0" y="0"/>
                      <a:ext cx="6188075" cy="2032579"/>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Custody</w:t>
      </w:r>
    </w:p>
    <w:p w:rsidP="00A318C1" w:rsidR="00347871" w:rsidRDefault="00347871">
      <w:pPr>
        <w:pStyle w:val="BodyText"/>
      </w:pPr>
      <w:r>
        <w:t xml:space="preserve">
          Custody provides a general framework for tracking the control, provenance and life cycle of items and information such that the history, trust and provenance may be ascertained. Custody provides for secure supply chains in that the life-cycle or items, information and their parts may be traced.
          <w:br/>
          Custody is the relation between a Custodian and a Managed Entity (Something for which the provenance is interesting).
          <w:br/>
          Trust in a managed entity may also be influenced by the actors that have a capability to impact the resource.
        </w:t>
      </w:r>
    </w:p>
    <w:p w:rsidP="00347871" w:rsidR="00347871" w:rsidRDefault="00347871">
      <w:r>
        <w:t xml:space="preserve"> </w:t>
      </w:r>
    </w:p>
    <w:p w:rsidP="00347871" w:rsidR="00347871" w:rsidRDefault="00347871"/>
    <w:p w:rsidP="00347871" w:rsidR="00347871" w:rsidRDefault="00347871">
      <w:pPr>
        <w:pStyle w:val="Heading2"/>
      </w:pPr>
      <w:bookmarkStart w:id="_4a5f789e0663312e51a7733bd354bc59" w:name="_4a5f789e0663312e51a7733bd354bc59"/>
      <w:r>
        <w:t xml:space="preserve">Class Authority</w:t>
      </w:r>
      <w:bookmarkEnd w:id="_4a5f789e0663312e51a7733bd354bc59"/>
      <w:r w:rsidRPr="003A31EC">
        <w:rPr>
          <w:rFonts w:cs="Arial"/>
        </w:rPr>
        <w:t xml:space="preserve"> </w:t>
      </w:r>
      <w:r>
        <w:rPr>
          <w:rFonts w:cs="Arial"/>
        </w:rPr>
        <w:fldChar w:fldCharType="begin"/>
      </w:r>
      <w:r>
        <w:instrText xml:space="preserve">XE"</w:instrText>
      </w:r>
      <w:r w:rsidRPr="00413D75">
        <w:rPr>
          <w:rFonts w:cs="Arial"/>
        </w:rPr>
        <w:instrText xml:space="preserve">Authority</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
          An actor with authority over resources such that it can assert policy or behavior.
          <w:br/>
          [ISO 15779:2011] organization, office, or individual responsible for approving equipment, installations or procedures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07bb7053aa3a2149393bccfeddb4fa9" w:history="1">
        <w:r>
          <w:rStyle w:val="Hyperlink"/>
          <w:rPr>
            <w:rStyle w:val="Hyperlink"/>
          </w:rPr>
          <w:t xml:space="preserve">Controlling Actor</w:t>
        </w:r>
      </w:hyperlink>
      <w:r>
        <w:t xml:space="preserve">, </w:t>
      </w:r>
      <w:hyperlink w:anchor="_e6b0cbf74d66e662c0e3b43efa323757" w:history="1">
        <w:r>
          <w:rStyle w:val="Hyperlink"/>
          <w:rPr>
            <w:rStyle w:val="Hyperlink"/>
          </w:rPr>
          <w:t xml:space="preserve">Stakeholder</w:t>
        </w:r>
      </w:hyperlink>
    </w:p>
    <w:p w:rsidP="00347871" w:rsidR="00347871" w:rsidRDefault="00347871"/>
    <w:p w:rsidP="00347871" w:rsidR="00347871" w:rsidRDefault="00347871">
      <w:pPr>
        <w:pStyle w:val="Heading2"/>
      </w:pPr>
      <w:bookmarkStart w:id="_8f442dfb117fa35461a5db505cc40e53" w:name="_8f442dfb117fa35461a5db505cc40e53"/>
      <w:r>
        <w:t xml:space="preserve">Association Class Control</w:t>
      </w:r>
      <w:bookmarkEnd w:id="_8f442dfb117fa35461a5db505cc40e53"/>
      <w:r w:rsidRPr="003A31EC">
        <w:rPr>
          <w:rFonts w:cs="Arial"/>
        </w:rPr>
        <w:t xml:space="preserve"> </w:t>
      </w:r>
      <w:r>
        <w:rPr>
          <w:rFonts w:cs="Arial"/>
        </w:rPr>
        <w:fldChar w:fldCharType="begin"/>
      </w:r>
      <w:r>
        <w:instrText xml:space="preserve">XE"</w:instrText>
      </w:r>
      <w:r w:rsidRPr="00413D75">
        <w:rPr>
          <w:rFonts w:cs="Arial"/>
        </w:rPr>
        <w:instrText xml:space="preserve">Control</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The use or influence of an actor over an entity. This includes subtypes of control representing possession, ownership, leadership. and custody.
          <w:br/>
          [FIBO] Control: the possession by a party, direct or indirect, of the power to direct or cause the direction of the management and policies of a thing, whether through the ownership of voting shares, by contract, or otherwise.
        </w:t>
      </w:r>
    </w:p>
    <w:p w:rsidP="00347871" w:rsidR="00347871" w:rsidRDefault="00347871">
      <w:pPr>
        <w:jc w:val="center"/>
      </w:pPr>
      <w:r>
        <w:rPr>
          <w:noProof/>
        </w:rPr>
        <w:drawing>
          <wp:inline distT="0" distB="0" distL="0" distR="0">
            <wp:extent cx="6188075" cy="2895552"/>
            <wp:effectExtent l="0" t="0" r="0" b="0"/>
            <wp:docPr id="868" name="Picture 40545426.emf" descr="4054542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40545426.emf"/>
                    <pic:cNvPicPr/>
                  </pic:nvPicPr>
                  <pic:blipFill>
                    <a:blip r:embed="mr_docxImage435" cstate="print"/>
                    <a:stretch>
                      <a:fillRect/>
                    </a:stretch>
                  </pic:blipFill>
                  <pic:spPr>
                    <a:xfrm rot="0">
                      <a:off x="0" y="0"/>
                      <a:ext cx="6188075" cy="2895552"/>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Control Detail</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0a7e812804f2213995cbeffe776b63fe" w:history="1">
        <w:r>
          <w:rStyle w:val="Hyperlink"/>
          <w:rPr>
            <w:rStyle w:val="Hyperlink"/>
          </w:rPr>
          <w:t xml:space="preserve">Ability</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87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1728404412.emf"/>
                    <pic:cNvPicPr/>
                  </pic:nvPicPr>
                  <pic:blipFill>
                    <a:blip r:embed="mr_docxImage436" cstate="print"/>
                    <a:stretch>
                      <a:fillRect/>
                    </a:stretch>
                  </pic:blipFill>
                  <pic:spPr>
                    <a:xfrm rot="0">
                      <a:off x="0" y="0"/>
                      <a:ext cx="152400" cy="152400"/>
                    </a:xfrm>
                    <a:prstGeom prst="rect">
                      <a:avLst/>
                    </a:prstGeom>
                  </pic:spPr>
                </pic:pic>
              </a:graphicData>
            </a:graphic>
          </wp:inline>
        </w:drawing>
      </w:r>
      <w:r>
        <w:t xml:space="preserve"> </w:t>
      </w:r>
      <w:r>
        <w:t xml:space="preserve">has control over</w:t>
      </w:r>
      <w:r>
        <w:rPr>
          <w:rFonts w:cs="Arial"/>
        </w:rPr>
        <w:fldChar w:fldCharType="begin"/>
      </w:r>
      <w:r>
        <w:instrText xml:space="preserve">XE"</w:instrText>
      </w:r>
      <w:r w:rsidRPr="00413D75">
        <w:rPr>
          <w:rFonts w:cs="Arial"/>
        </w:rPr>
        <w:instrText xml:space="preserve">has control over</w:instrText>
      </w:r>
      <w:r>
        <w:instrText xml:space="preserve">"</w:instrText>
      </w:r>
      <w:r>
        <w:rPr>
          <w:rFonts w:cs="Arial"/>
        </w:rPr>
        <w:fldChar w:fldCharType="end"/>
      </w:r>
      <w:r>
        <w:t xml:space="preserve"> : </w:t>
      </w:r>
      <w:hyperlink w:anchor="_4d48a0bcc67a2c0d7c362123b26f243b" w:history="1">
        <w:r>
          <w:rStyle w:val="Hyperlink"/>
          <w:rPr>
            <w:rStyle w:val="Hyperlink"/>
          </w:rPr>
          <w:t xml:space="preserve">Controlled Entity</w:t>
        </w:r>
      </w:hyperlink>
      <w:r>
        <w:t xml:space="preserve"> [</w:t>
      </w:r>
      <w:r>
        <w:t xml:space="preserve">1..*</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Entity which an actor controls in some way - by authority or by possession, by force, etc.
          <w:br/>
          [FIBO] controls
        </w:t>
      </w:r>
    </w:p>
    <w:p w:rsidP="00347871" w:rsidR="00347871" w:rsidRDefault="00347871">
      <w:pPr>
        <w:ind w:firstLine="720"/>
      </w:pPr>
      <w:r>
        <w:rPr>
          <w:noProof/>
        </w:rPr>
        <w:drawing>
          <wp:inline distT="0" distB="0" distL="0" distR="0">
            <wp:extent cx="152400" cy="152400"/>
            <wp:effectExtent l="0" t="0" r="0" b="0"/>
            <wp:docPr id="87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1728404412.emf"/>
                    <pic:cNvPicPr/>
                  </pic:nvPicPr>
                  <pic:blipFill>
                    <a:blip r:embed="mr_docxImage437" cstate="print"/>
                    <a:stretch>
                      <a:fillRect/>
                    </a:stretch>
                  </pic:blipFill>
                  <pic:spPr>
                    <a:xfrm rot="0">
                      <a:off x="0" y="0"/>
                      <a:ext cx="152400" cy="152400"/>
                    </a:xfrm>
                    <a:prstGeom prst="rect">
                      <a:avLst/>
                    </a:prstGeom>
                  </pic:spPr>
                </pic:pic>
              </a:graphicData>
            </a:graphic>
          </wp:inline>
        </w:drawing>
      </w:r>
      <w:r>
        <w:t xml:space="preserve"> </w:t>
      </w:r>
      <w:r>
        <w:t xml:space="preserve">is controlled by</w:t>
      </w:r>
      <w:r>
        <w:rPr>
          <w:rFonts w:cs="Arial"/>
        </w:rPr>
        <w:fldChar w:fldCharType="begin"/>
      </w:r>
      <w:r>
        <w:instrText xml:space="preserve">XE"</w:instrText>
      </w:r>
      <w:r w:rsidRPr="00413D75">
        <w:rPr>
          <w:rFonts w:cs="Arial"/>
        </w:rPr>
        <w:instrText xml:space="preserve">is controlled by</w:instrText>
      </w:r>
      <w:r>
        <w:instrText xml:space="preserve">"</w:instrText>
      </w:r>
      <w:r>
        <w:rPr>
          <w:rFonts w:cs="Arial"/>
        </w:rPr>
        <w:fldChar w:fldCharType="end"/>
      </w:r>
      <w:r>
        <w:t xml:space="preserve"> : </w:t>
      </w:r>
      <w:hyperlink w:anchor="_507bb7053aa3a2149393bccfeddb4fa9" w:history="1">
        <w:r>
          <w:rStyle w:val="Hyperlink"/>
          <w:rPr>
            <w:rStyle w:val="Hyperlink"/>
          </w:rPr>
          <w:t xml:space="preserve">Controlling Actor</w:t>
        </w:r>
      </w:hyperlink>
      <w:r>
        <w:t xml:space="preserve"> [</w:t>
      </w:r>
      <w:r>
        <w:t xml:space="preserve">1..*</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Actor which controls a controlled entity in some way.The nature of control may be refined in subtypes.
          <w:br/>
          [FIBO] isControlledBy
        </w:t>
      </w:r>
    </w:p>
    <w:p w:rsidP="00347871" w:rsidR="00347871" w:rsidRDefault="00347871"/>
    <w:p w:rsidP="00347871" w:rsidR="00347871" w:rsidRDefault="00347871">
      <w:pPr>
        <w:pStyle w:val="Heading2"/>
      </w:pPr>
      <w:bookmarkStart w:id="_4d48a0bcc67a2c0d7c362123b26f243b" w:name="_4d48a0bcc67a2c0d7c362123b26f243b"/>
      <w:r>
        <w:t xml:space="preserve">Class Controlled Entity</w:t>
      </w:r>
      <w:bookmarkEnd w:id="_4d48a0bcc67a2c0d7c362123b26f243b"/>
      <w:r w:rsidRPr="003A31EC">
        <w:rPr>
          <w:rFonts w:cs="Arial"/>
        </w:rPr>
        <w:t xml:space="preserve"> </w:t>
      </w:r>
      <w:r>
        <w:rPr>
          <w:rFonts w:cs="Arial"/>
        </w:rPr>
        <w:fldChar w:fldCharType="begin"/>
      </w:r>
      <w:r>
        <w:instrText xml:space="preserve">XE"</w:instrText>
      </w:r>
      <w:r w:rsidRPr="00413D75">
        <w:rPr>
          <w:rFonts w:cs="Arial"/>
        </w:rPr>
        <w:instrText xml:space="preserve">Controlled Entity</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
          Role of an entity that is controlled by a controlling actor.
          <w:br/>
          [FIBO] ControlledThing: thing over which some party exercises some form of control in some context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075b03ae73f89f5fcb1481cd5a16cbe" w:history="1">
        <w:r>
          <w:rStyle w:val="Hyperlink"/>
          <w:rPr>
            <w:rStyle w:val="Hyperlink"/>
          </w:rPr>
          <w:t xml:space="preserve">Actual Entity</w:t>
        </w:r>
      </w:hyperlink>
      <w:r>
        <w:t xml:space="preserve">, </w:t>
      </w:r>
      <w:hyperlink w:anchor="_d442d75c9ac335e7a2aadbc96919fc2d" w:history="1">
        <w:r>
          <w:rStyle w:val="Hyperlink"/>
          <w:rPr>
            <w:rStyle w:val="Hyperlink"/>
          </w:rPr>
          <w:t xml:space="preserve">Resource</w:t>
        </w:r>
      </w:hyperlink>
    </w:p>
    <w:p w:rsidP="00347871" w:rsidR="00347871" w:rsidRDefault="00347871"/>
    <w:p w:rsidP="00347871" w:rsidR="00347871" w:rsidRDefault="00347871">
      <w:pPr>
        <w:pStyle w:val="Heading2"/>
      </w:pPr>
      <w:bookmarkStart w:id="_507bb7053aa3a2149393bccfeddb4fa9" w:name="_507bb7053aa3a2149393bccfeddb4fa9"/>
      <w:r>
        <w:t xml:space="preserve">Class Controlling Actor</w:t>
      </w:r>
      <w:bookmarkEnd w:id="_507bb7053aa3a2149393bccfeddb4fa9"/>
      <w:r w:rsidRPr="003A31EC">
        <w:rPr>
          <w:rFonts w:cs="Arial"/>
        </w:rPr>
        <w:t xml:space="preserve"> </w:t>
      </w:r>
      <w:r>
        <w:rPr>
          <w:rFonts w:cs="Arial"/>
        </w:rPr>
        <w:fldChar w:fldCharType="begin"/>
      </w:r>
      <w:r>
        <w:instrText xml:space="preserve">XE"</w:instrText>
      </w:r>
      <w:r w:rsidRPr="00413D75">
        <w:rPr>
          <w:rFonts w:cs="Arial"/>
        </w:rPr>
        <w:instrText xml:space="preserve">Controlling Actor</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
          Role of an actor that asserts control over any entity.
          <w:br/>
          [FIBO] ContollingParty: Party which exercises some form of control in some context.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95976dea0d8187e1656ac43c072c070" w:history="1">
        <w:r>
          <w:rStyle w:val="Hyperlink"/>
          <w:rPr>
            <w:rStyle w:val="Hyperlink"/>
          </w:rPr>
          <w:t xml:space="preserve">Actor</w:t>
        </w:r>
      </w:hyperlink>
    </w:p>
    <w:p w:rsidP="00347871" w:rsidR="00347871" w:rsidRDefault="00347871"/>
    <w:p w:rsidP="00347871" w:rsidR="00347871" w:rsidRDefault="00347871">
      <w:pPr>
        <w:pStyle w:val="Heading2"/>
      </w:pPr>
      <w:bookmarkStart w:id="_7d2c3b19be89b19c5260905a67814ed5" w:name="_7d2c3b19be89b19c5260905a67814ed5"/>
      <w:r>
        <w:t xml:space="preserve">Class Custodian</w:t>
      </w:r>
      <w:bookmarkEnd w:id="_7d2c3b19be89b19c5260905a67814ed5"/>
      <w:r w:rsidRPr="003A31EC">
        <w:rPr>
          <w:rFonts w:cs="Arial"/>
        </w:rPr>
        <w:t xml:space="preserve"> </w:t>
      </w:r>
      <w:r>
        <w:rPr>
          <w:rFonts w:cs="Arial"/>
        </w:rPr>
        <w:fldChar w:fldCharType="begin"/>
      </w:r>
      <w:r>
        <w:instrText xml:space="preserve">XE"</w:instrText>
      </w:r>
      <w:r w:rsidRPr="00413D75">
        <w:rPr>
          <w:rFonts w:cs="Arial"/>
        </w:rPr>
        <w:instrText xml:space="preserve">Custodian</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An actor who has responsibility for or looks after some managed entity. A Custodian &lt;has custody of&gt; a managed entity via the Custody relation.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07bb7053aa3a2149393bccfeddb4fa9" w:history="1">
        <w:r>
          <w:rStyle w:val="Hyperlink"/>
          <w:rPr>
            <w:rStyle w:val="Hyperlink"/>
          </w:rPr>
          <w:t xml:space="preserve">Controlling Actor</w:t>
        </w:r>
      </w:hyperlink>
    </w:p>
    <w:p w:rsidP="00347871" w:rsidR="00347871" w:rsidRDefault="00347871"/>
    <w:p w:rsidP="00347871" w:rsidR="00347871" w:rsidRDefault="00347871">
      <w:pPr>
        <w:pStyle w:val="Heading2"/>
      </w:pPr>
      <w:bookmarkStart w:id="_271347192118d3cd9fc21f5e3a95251c" w:name="_271347192118d3cd9fc21f5e3a95251c"/>
      <w:r>
        <w:t xml:space="preserve">Association Class Custody</w:t>
      </w:r>
      <w:bookmarkEnd w:id="_271347192118d3cd9fc21f5e3a95251c"/>
      <w:r w:rsidRPr="003A31EC">
        <w:rPr>
          <w:rFonts w:cs="Arial"/>
        </w:rPr>
        <w:t xml:space="preserve"> </w:t>
      </w:r>
      <w:r>
        <w:rPr>
          <w:rFonts w:cs="Arial"/>
        </w:rPr>
        <w:fldChar w:fldCharType="begin"/>
      </w:r>
      <w:r>
        <w:instrText xml:space="preserve">XE"</w:instrText>
      </w:r>
      <w:r w:rsidRPr="00413D75">
        <w:rPr>
          <w:rFonts w:cs="Arial"/>
        </w:rPr>
        <w:instrText xml:space="preserve">Custody</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The act of a custodian protecting or taking care of a managed entity. </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8f442dfb117fa35461a5db505cc40e53" w:history="1">
        <w:r>
          <w:rStyle w:val="Hyperlink"/>
          <w:rPr>
            <w:rStyle w:val="Hyperlink"/>
          </w:rPr>
          <w:t xml:space="preserve">Control</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87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1728404412.emf"/>
                    <pic:cNvPicPr/>
                  </pic:nvPicPr>
                  <pic:blipFill>
                    <a:blip r:embed="mr_docxImage438" cstate="print"/>
                    <a:stretch>
                      <a:fillRect/>
                    </a:stretch>
                  </pic:blipFill>
                  <pic:spPr>
                    <a:xfrm rot="0">
                      <a:off x="0" y="0"/>
                      <a:ext cx="152400" cy="152400"/>
                    </a:xfrm>
                    <a:prstGeom prst="rect">
                      <a:avLst/>
                    </a:prstGeom>
                  </pic:spPr>
                </pic:pic>
              </a:graphicData>
            </a:graphic>
          </wp:inline>
        </w:drawing>
      </w:r>
      <w:r>
        <w:t xml:space="preserve"> </w:t>
      </w:r>
      <w:r>
        <w:t xml:space="preserve">has custody of</w:t>
      </w:r>
      <w:r>
        <w:rPr>
          <w:rFonts w:cs="Arial"/>
        </w:rPr>
        <w:fldChar w:fldCharType="begin"/>
      </w:r>
      <w:r>
        <w:instrText xml:space="preserve">XE"</w:instrText>
      </w:r>
      <w:r w:rsidRPr="00413D75">
        <w:rPr>
          <w:rFonts w:cs="Arial"/>
        </w:rPr>
        <w:instrText xml:space="preserve">has custody of</w:instrText>
      </w:r>
      <w:r>
        <w:instrText xml:space="preserve">"</w:instrText>
      </w:r>
      <w:r>
        <w:rPr>
          <w:rFonts w:cs="Arial"/>
        </w:rPr>
        <w:fldChar w:fldCharType="end"/>
      </w:r>
      <w:r>
        <w:t xml:space="preserve"> : </w:t>
      </w:r>
      <w:hyperlink w:anchor="_fa25954c316823a26f32a9c5cd5b327f" w:history="1">
        <w:r>
          <w:rStyle w:val="Hyperlink"/>
          <w:rPr>
            <w:rStyle w:val="Hyperlink"/>
          </w:rPr>
          <w:t xml:space="preserve">Managed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The entity a custodian has custody of.</w:t>
      </w:r>
    </w:p>
    <w:p w:rsidP="00347871" w:rsidR="00347871" w:rsidRDefault="00347871">
      <w:pPr>
        <w:ind w:firstLine="720"/>
      </w:pPr>
      <w:r>
        <w:rPr>
          <w:noProof/>
        </w:rPr>
        <w:drawing>
          <wp:inline distT="0" distB="0" distL="0" distR="0">
            <wp:extent cx="152400" cy="152400"/>
            <wp:effectExtent l="0" t="0" r="0" b="0"/>
            <wp:docPr id="87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1728404412.emf"/>
                    <pic:cNvPicPr/>
                  </pic:nvPicPr>
                  <pic:blipFill>
                    <a:blip r:embed="mr_docxImage439" cstate="print"/>
                    <a:stretch>
                      <a:fillRect/>
                    </a:stretch>
                  </pic:blipFill>
                  <pic:spPr>
                    <a:xfrm rot="0">
                      <a:off x="0" y="0"/>
                      <a:ext cx="152400" cy="152400"/>
                    </a:xfrm>
                    <a:prstGeom prst="rect">
                      <a:avLst/>
                    </a:prstGeom>
                  </pic:spPr>
                </pic:pic>
              </a:graphicData>
            </a:graphic>
          </wp:inline>
        </w:drawing>
      </w:r>
      <w:r>
        <w:t xml:space="preserve"> </w:t>
      </w:r>
      <w:r>
        <w:t xml:space="preserve">in the custody of</w:t>
      </w:r>
      <w:r>
        <w:rPr>
          <w:rFonts w:cs="Arial"/>
        </w:rPr>
        <w:fldChar w:fldCharType="begin"/>
      </w:r>
      <w:r>
        <w:instrText xml:space="preserve">XE"</w:instrText>
      </w:r>
      <w:r w:rsidRPr="00413D75">
        <w:rPr>
          <w:rFonts w:cs="Arial"/>
        </w:rPr>
        <w:instrText xml:space="preserve">in the custody of</w:instrText>
      </w:r>
      <w:r>
        <w:instrText xml:space="preserve">"</w:instrText>
      </w:r>
      <w:r>
        <w:rPr>
          <w:rFonts w:cs="Arial"/>
        </w:rPr>
        <w:fldChar w:fldCharType="end"/>
      </w:r>
      <w:r>
        <w:t xml:space="preserve"> : </w:t>
      </w:r>
      <w:hyperlink w:anchor="_7d2c3b19be89b19c5260905a67814ed5" w:history="1">
        <w:r>
          <w:rStyle w:val="Hyperlink"/>
          <w:rPr>
            <w:rStyle w:val="Hyperlink"/>
          </w:rPr>
          <w:t xml:space="preserve">Custodian</w:t>
        </w:r>
      </w:hyperlink>
      <w:r>
        <w:t xml:space="preserve"> [</w:t>
      </w:r>
      <w:r>
        <w:t xml:space="preserve">*</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The custodian of a managed entity.</w:t>
      </w:r>
    </w:p>
    <w:p w:rsidP="00347871" w:rsidR="00347871" w:rsidRDefault="00347871"/>
    <w:p w:rsidP="00347871" w:rsidR="00347871" w:rsidRDefault="00347871">
      <w:pPr>
        <w:pStyle w:val="Heading2"/>
      </w:pPr>
      <w:bookmarkStart w:id="_b1c3e61ef186511b88619091be4bf8c5" w:name="_b1c3e61ef186511b88619091be4bf8c5"/>
      <w:r>
        <w:t xml:space="preserve">Class Leader</w:t>
      </w:r>
      <w:bookmarkEnd w:id="_b1c3e61ef186511b88619091be4bf8c5"/>
      <w:r w:rsidRPr="003A31EC">
        <w:rPr>
          <w:rFonts w:cs="Arial"/>
        </w:rPr>
        <w:t xml:space="preserve"> </w:t>
      </w:r>
      <w:r>
        <w:rPr>
          <w:rFonts w:cs="Arial"/>
        </w:rPr>
        <w:fldChar w:fldCharType="begin"/>
      </w:r>
      <w:r>
        <w:instrText xml:space="preserve">XE"</w:instrText>
      </w:r>
      <w:r w:rsidRPr="00413D75">
        <w:rPr>
          <w:rFonts w:cs="Arial"/>
        </w:rPr>
        <w:instrText xml:space="preserve">Leader</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 person who leads or commands a group, organization, or country.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a5f789e0663312e51a7733bd354bc59" w:history="1">
        <w:r>
          <w:rStyle w:val="Hyperlink"/>
          <w:rPr>
            <w:rStyle w:val="Hyperlink"/>
          </w:rPr>
          <w:t xml:space="preserve">Authority</w:t>
        </w:r>
      </w:hyperlink>
      <w:r>
        <w:t xml:space="preserve">, </w:t>
      </w:r>
      <w:hyperlink w:anchor="_507bb7053aa3a2149393bccfeddb4fa9" w:history="1">
        <w:r>
          <w:rStyle w:val="Hyperlink"/>
          <w:rPr>
            <w:rStyle w:val="Hyperlink"/>
          </w:rPr>
          <w:t xml:space="preserve">Controlling Actor</w:t>
        </w:r>
      </w:hyperlink>
      <w:r>
        <w:t xml:space="preserve">, </w:t>
      </w:r>
      <w:hyperlink w:anchor="_157ac1adcbaae23e042fcf3180241290" w:history="1">
        <w:r>
          <w:rStyle w:val="Hyperlink"/>
          <w:rPr>
            <w:rStyle w:val="Hyperlink"/>
          </w:rPr>
          <w:t xml:space="preserve">Person</w:t>
        </w:r>
      </w:hyperlink>
    </w:p>
    <w:p w:rsidP="00347871" w:rsidR="00347871" w:rsidRDefault="00347871"/>
    <w:p w:rsidP="00347871" w:rsidR="00347871" w:rsidRDefault="00347871">
      <w:pPr>
        <w:pStyle w:val="Heading2"/>
      </w:pPr>
      <w:bookmarkStart w:id="_85866e13c53dabf70f71957be763c357" w:name="_85866e13c53dabf70f71957be763c357"/>
      <w:r>
        <w:t xml:space="preserve">Association Class Leadership</w:t>
      </w:r>
      <w:bookmarkEnd w:id="_85866e13c53dabf70f71957be763c357"/>
      <w:r w:rsidRPr="003A31EC">
        <w:rPr>
          <w:rFonts w:cs="Arial"/>
        </w:rPr>
        <w:t xml:space="preserve"> </w:t>
      </w:r>
      <w:r>
        <w:rPr>
          <w:rFonts w:cs="Arial"/>
        </w:rPr>
        <w:fldChar w:fldCharType="begin"/>
      </w:r>
      <w:r>
        <w:instrText xml:space="preserve">XE"</w:instrText>
      </w:r>
      <w:r w:rsidRPr="00413D75">
        <w:rPr>
          <w:rFonts w:cs="Arial"/>
        </w:rPr>
        <w:instrText xml:space="preserve">Leadership</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An person leading or governing an organization.</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8f442dfb117fa35461a5db505cc40e53" w:history="1">
        <w:r>
          <w:rStyle w:val="Hyperlink"/>
          <w:rPr>
            <w:rStyle w:val="Hyperlink"/>
          </w:rPr>
          <w:t xml:space="preserve">Control</w:t>
        </w:r>
      </w:hyperlink>
      <w:r>
        <w:t xml:space="preserve">, </w:t>
      </w:r>
      <w:hyperlink w:anchor="_d06b691513d0174ce802a66e18cc491c" w:history="1">
        <w:r>
          <w:rStyle w:val="Hyperlink"/>
          <w:rPr>
            <w:rStyle w:val="Hyperlink"/>
          </w:rPr>
          <w:t xml:space="preserve">Membership</w:t>
        </w:r>
      </w:hyperlink>
      <w:r>
        <w:t xml:space="preserve">, </w:t>
      </w:r>
      <w:hyperlink w:anchor="_f0d91357f050da149bdfd91d0cc35f66" w:history="1">
        <w:r>
          <w:rStyle w:val="Hyperlink"/>
          <w:rPr>
            <w:rStyle w:val="Hyperlink"/>
          </w:rPr>
          <w:t xml:space="preserve">Subject to Authority</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87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1728404412.emf"/>
                    <pic:cNvPicPr/>
                  </pic:nvPicPr>
                  <pic:blipFill>
                    <a:blip r:embed="mr_docxImage440" cstate="print"/>
                    <a:stretch>
                      <a:fillRect/>
                    </a:stretch>
                  </pic:blipFill>
                  <pic:spPr>
                    <a:xfrm rot="0">
                      <a:off x="0" y="0"/>
                      <a:ext cx="152400" cy="152400"/>
                    </a:xfrm>
                    <a:prstGeom prst="rect">
                      <a:avLst/>
                    </a:prstGeom>
                  </pic:spPr>
                </pic:pic>
              </a:graphicData>
            </a:graphic>
          </wp:inline>
        </w:drawing>
      </w:r>
      <w:r>
        <w:t xml:space="preserve"> </w:t>
      </w:r>
      <w:r>
        <w:t xml:space="preserve">leads</w:t>
      </w:r>
      <w:r>
        <w:rPr>
          <w:rFonts w:cs="Arial"/>
        </w:rPr>
        <w:fldChar w:fldCharType="begin"/>
      </w:r>
      <w:r>
        <w:instrText xml:space="preserve">XE"</w:instrText>
      </w:r>
      <w:r w:rsidRPr="00413D75">
        <w:rPr>
          <w:rFonts w:cs="Arial"/>
        </w:rPr>
        <w:instrText xml:space="preserve">leads</w:instrText>
      </w:r>
      <w:r>
        <w:instrText xml:space="preserve">"</w:instrText>
      </w:r>
      <w:r>
        <w:rPr>
          <w:rFonts w:cs="Arial"/>
        </w:rPr>
        <w:fldChar w:fldCharType="end"/>
      </w:r>
      <w:r>
        <w:t xml:space="preserve"> : </w:t>
      </w:r>
      <w:hyperlink w:anchor="_4658f8611106e1a9715192761b712fb8" w:history="1">
        <w:r>
          <w:rStyle w:val="Hyperlink"/>
          <w:rPr>
            <w:rStyle w:val="Hyperlink"/>
          </w:rPr>
          <w:t xml:space="preserve">Organization</w:t>
        </w:r>
      </w:hyperlink>
      <w:r>
        <w:t xml:space="preserve"> [</w:t>
      </w:r>
      <w:r>
        <w:t xml:space="preserve">1..*</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An organization a person leads.</w:t>
      </w:r>
    </w:p>
    <w:p w:rsidP="00347871" w:rsidR="00347871" w:rsidRDefault="00347871">
      <w:pPr>
        <w:ind w:firstLine="720"/>
      </w:pPr>
      <w:r>
        <w:rPr>
          <w:noProof/>
        </w:rPr>
        <w:drawing>
          <wp:inline distT="0" distB="0" distL="0" distR="0">
            <wp:extent cx="152400" cy="152400"/>
            <wp:effectExtent l="0" t="0" r="0" b="0"/>
            <wp:docPr id="88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1728404412.emf"/>
                    <pic:cNvPicPr/>
                  </pic:nvPicPr>
                  <pic:blipFill>
                    <a:blip r:embed="mr_docxImage441" cstate="print"/>
                    <a:stretch>
                      <a:fillRect/>
                    </a:stretch>
                  </pic:blipFill>
                  <pic:spPr>
                    <a:xfrm rot="0">
                      <a:off x="0" y="0"/>
                      <a:ext cx="152400" cy="152400"/>
                    </a:xfrm>
                    <a:prstGeom prst="rect">
                      <a:avLst/>
                    </a:prstGeom>
                  </pic:spPr>
                </pic:pic>
              </a:graphicData>
            </a:graphic>
          </wp:inline>
        </w:drawing>
      </w:r>
      <w:r>
        <w:t xml:space="preserve"> </w:t>
      </w:r>
      <w:r>
        <w:t xml:space="preserve">has leader</w:t>
      </w:r>
      <w:r>
        <w:rPr>
          <w:rFonts w:cs="Arial"/>
        </w:rPr>
        <w:fldChar w:fldCharType="begin"/>
      </w:r>
      <w:r>
        <w:instrText xml:space="preserve">XE"</w:instrText>
      </w:r>
      <w:r w:rsidRPr="00413D75">
        <w:rPr>
          <w:rFonts w:cs="Arial"/>
        </w:rPr>
        <w:instrText xml:space="preserve">has leader</w:instrText>
      </w:r>
      <w:r>
        <w:instrText xml:space="preserve">"</w:instrText>
      </w:r>
      <w:r>
        <w:rPr>
          <w:rFonts w:cs="Arial"/>
        </w:rPr>
        <w:fldChar w:fldCharType="end"/>
      </w:r>
      <w:r>
        <w:t xml:space="preserve"> : </w:t>
      </w:r>
      <w:hyperlink w:anchor="_b1c3e61ef186511b88619091be4bf8c5" w:history="1">
        <w:r>
          <w:rStyle w:val="Hyperlink"/>
          <w:rPr>
            <w:rStyle w:val="Hyperlink"/>
          </w:rPr>
          <w:t xml:space="preserve">Leader</w:t>
        </w:r>
      </w:hyperlink>
      <w:r>
        <w:t xml:space="preserve"> [</w:t>
      </w:r>
      <w:r>
        <w:t xml:space="preserve">*</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person leading or directing an organization.</w:t>
      </w:r>
    </w:p>
    <w:p w:rsidP="00347871" w:rsidR="00347871" w:rsidRDefault="00347871"/>
    <w:p w:rsidP="00347871" w:rsidR="00347871" w:rsidRDefault="00347871">
      <w:pPr>
        <w:pStyle w:val="Heading2"/>
      </w:pPr>
      <w:bookmarkStart w:id="_fa25954c316823a26f32a9c5cd5b327f" w:name="_fa25954c316823a26f32a9c5cd5b327f"/>
      <w:r>
        <w:t xml:space="preserve">Class Managed Entity</w:t>
      </w:r>
      <w:bookmarkEnd w:id="_fa25954c316823a26f32a9c5cd5b327f"/>
      <w:r w:rsidRPr="003A31EC">
        <w:rPr>
          <w:rFonts w:cs="Arial"/>
        </w:rPr>
        <w:t xml:space="preserve"> </w:t>
      </w:r>
      <w:r>
        <w:rPr>
          <w:rFonts w:cs="Arial"/>
        </w:rPr>
        <w:fldChar w:fldCharType="begin"/>
      </w:r>
      <w:r>
        <w:instrText xml:space="preserve">XE"</w:instrText>
      </w:r>
      <w:r w:rsidRPr="00413D75">
        <w:rPr>
          <w:rFonts w:cs="Arial"/>
        </w:rPr>
        <w:instrText xml:space="preserve">Managed Entity</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Any entity for which the custody of or access to the entity is managed such that it can be trusted or protected. A managed entity is in the custody of a custodian via the Custody relation.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d48a0bcc67a2c0d7c362123b26f243b" w:history="1">
        <w:r>
          <w:rStyle w:val="Hyperlink"/>
          <w:rPr>
            <w:rStyle w:val="Hyperlink"/>
          </w:rPr>
          <w:t xml:space="preserve">Controlled Entity</w:t>
        </w:r>
      </w:hyperlink>
    </w:p>
    <w:p w:rsidP="00347871" w:rsidR="00347871" w:rsidRDefault="00347871"/>
    <w:p w:rsidP="00347871" w:rsidR="00347871" w:rsidRDefault="00347871">
      <w:pPr>
        <w:pStyle w:val="Heading2"/>
      </w:pPr>
      <w:bookmarkStart w:id="_90cc2c8d05e13d3e38226f3d23f5829e" w:name="_90cc2c8d05e13d3e38226f3d23f5829e"/>
      <w:r>
        <w:t xml:space="preserve">Class Owner</w:t>
      </w:r>
      <w:bookmarkEnd w:id="_90cc2c8d05e13d3e38226f3d23f5829e"/>
      <w:r w:rsidRPr="003A31EC">
        <w:rPr>
          <w:rFonts w:cs="Arial"/>
        </w:rPr>
        <w:t xml:space="preserve"> </w:t>
      </w:r>
      <w:r>
        <w:rPr>
          <w:rFonts w:cs="Arial"/>
        </w:rPr>
        <w:fldChar w:fldCharType="begin"/>
      </w:r>
      <w:r>
        <w:instrText xml:space="preserve">XE"</w:instrText>
      </w:r>
      <w:r w:rsidRPr="00413D75">
        <w:rPr>
          <w:rFonts w:cs="Arial"/>
        </w:rPr>
        <w:instrText xml:space="preserve">Owner</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
          Role of an actor that owns property.
          <w:br/>
          [FIBO] Owner: A party in the ownership role; one that owns something. The thing owned is an Asset to that Party.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07bb7053aa3a2149393bccfeddb4fa9" w:history="1">
        <w:r>
          <w:rStyle w:val="Hyperlink"/>
          <w:rPr>
            <w:rStyle w:val="Hyperlink"/>
          </w:rPr>
          <w:t xml:space="preserve">Controlling Actor</w:t>
        </w:r>
      </w:hyperlink>
    </w:p>
    <w:p w:rsidP="00347871" w:rsidR="00347871" w:rsidRDefault="00347871"/>
    <w:p w:rsidP="00347871" w:rsidR="00347871" w:rsidRDefault="00347871">
      <w:pPr>
        <w:pStyle w:val="Heading2"/>
      </w:pPr>
      <w:bookmarkStart w:id="_e1393984540cef024b3f9f4731cd3dc4" w:name="_e1393984540cef024b3f9f4731cd3dc4"/>
      <w:r>
        <w:t xml:space="preserve">Association Class Ownership</w:t>
      </w:r>
      <w:bookmarkEnd w:id="_e1393984540cef024b3f9f4731cd3dc4"/>
      <w:r w:rsidRPr="003A31EC">
        <w:rPr>
          <w:rFonts w:cs="Arial"/>
        </w:rPr>
        <w:t xml:space="preserve"> </w:t>
      </w:r>
      <w:r>
        <w:rPr>
          <w:rFonts w:cs="Arial"/>
        </w:rPr>
        <w:fldChar w:fldCharType="begin"/>
      </w:r>
      <w:r>
        <w:instrText xml:space="preserve">XE"</w:instrText>
      </w:r>
      <w:r w:rsidRPr="00413D75">
        <w:rPr>
          <w:rFonts w:cs="Arial"/>
        </w:rPr>
        <w:instrText xml:space="preserve">Ownership</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Relationship defining the ownership of property by an owner.
          <w:br/>
          [FIBO] Ownership: Ownership is the context in which some Party is said to own some Independent Thing. The Party is defined as such due to its being the owning party to that Thing.
        </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8f442dfb117fa35461a5db505cc40e53" w:history="1">
        <w:r>
          <w:rStyle w:val="Hyperlink"/>
          <w:rPr>
            <w:rStyle w:val="Hyperlink"/>
          </w:rPr>
          <w:t xml:space="preserve">Control</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88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1728404412.emf"/>
                    <pic:cNvPicPr/>
                  </pic:nvPicPr>
                  <pic:blipFill>
                    <a:blip r:embed="mr_docxImage442" cstate="print"/>
                    <a:stretch>
                      <a:fillRect/>
                    </a:stretch>
                  </pic:blipFill>
                  <pic:spPr>
                    <a:xfrm rot="0">
                      <a:off x="0" y="0"/>
                      <a:ext cx="152400" cy="152400"/>
                    </a:xfrm>
                    <a:prstGeom prst="rect">
                      <a:avLst/>
                    </a:prstGeom>
                  </pic:spPr>
                </pic:pic>
              </a:graphicData>
            </a:graphic>
          </wp:inline>
        </w:drawing>
      </w:r>
      <w:r>
        <w:t xml:space="preserve"> </w:t>
      </w:r>
      <w:r>
        <w:t xml:space="preserve">owns</w:t>
      </w:r>
      <w:r>
        <w:rPr>
          <w:rFonts w:cs="Arial"/>
        </w:rPr>
        <w:fldChar w:fldCharType="begin"/>
      </w:r>
      <w:r>
        <w:instrText xml:space="preserve">XE"</w:instrText>
      </w:r>
      <w:r w:rsidRPr="00413D75">
        <w:rPr>
          <w:rFonts w:cs="Arial"/>
        </w:rPr>
        <w:instrText xml:space="preserve">owns</w:instrText>
      </w:r>
      <w:r>
        <w:instrText xml:space="preserve">"</w:instrText>
      </w:r>
      <w:r>
        <w:rPr>
          <w:rFonts w:cs="Arial"/>
        </w:rPr>
        <w:fldChar w:fldCharType="end"/>
      </w:r>
      <w:r>
        <w:t xml:space="preserve"> : </w:t>
      </w:r>
      <w:hyperlink w:anchor="_8d969c2b976d84a32fc547eecb772cb9" w:history="1">
        <w:r>
          <w:rStyle w:val="Hyperlink"/>
          <w:rPr>
            <w:rStyle w:val="Hyperlink"/>
          </w:rPr>
          <w:t xml:space="preserve">Property</w:t>
        </w:r>
      </w:hyperlink>
      <w:r>
        <w:t xml:space="preserve"> [</w:t>
      </w:r>
      <w:r>
        <w:t xml:space="preserve">1..*</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Property owned by an owner.
          <w:br/>
          [FIBO] owns: to have (something) as one's own, possess 
        </w:t>
      </w:r>
    </w:p>
    <w:p w:rsidP="00347871" w:rsidR="00347871" w:rsidRDefault="00347871">
      <w:pPr>
        <w:ind w:firstLine="720"/>
      </w:pPr>
      <w:r>
        <w:rPr>
          <w:noProof/>
        </w:rPr>
        <w:drawing>
          <wp:inline distT="0" distB="0" distL="0" distR="0">
            <wp:extent cx="152400" cy="152400"/>
            <wp:effectExtent l="0" t="0" r="0" b="0"/>
            <wp:docPr id="88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1728404412.emf"/>
                    <pic:cNvPicPr/>
                  </pic:nvPicPr>
                  <pic:blipFill>
                    <a:blip r:embed="mr_docxImage443" cstate="print"/>
                    <a:stretch>
                      <a:fillRect/>
                    </a:stretch>
                  </pic:blipFill>
                  <pic:spPr>
                    <a:xfrm rot="0">
                      <a:off x="0" y="0"/>
                      <a:ext cx="152400" cy="152400"/>
                    </a:xfrm>
                    <a:prstGeom prst="rect">
                      <a:avLst/>
                    </a:prstGeom>
                  </pic:spPr>
                </pic:pic>
              </a:graphicData>
            </a:graphic>
          </wp:inline>
        </w:drawing>
      </w:r>
      <w:r>
        <w:t xml:space="preserve"> </w:t>
      </w:r>
      <w:r>
        <w:t xml:space="preserve">owned by</w:t>
      </w:r>
      <w:r>
        <w:rPr>
          <w:rFonts w:cs="Arial"/>
        </w:rPr>
        <w:fldChar w:fldCharType="begin"/>
      </w:r>
      <w:r>
        <w:instrText xml:space="preserve">XE"</w:instrText>
      </w:r>
      <w:r w:rsidRPr="00413D75">
        <w:rPr>
          <w:rFonts w:cs="Arial"/>
        </w:rPr>
        <w:instrText xml:space="preserve">owned by</w:instrText>
      </w:r>
      <w:r>
        <w:instrText xml:space="preserve">"</w:instrText>
      </w:r>
      <w:r>
        <w:rPr>
          <w:rFonts w:cs="Arial"/>
        </w:rPr>
        <w:fldChar w:fldCharType="end"/>
      </w:r>
      <w:r>
        <w:t xml:space="preserve"> : </w:t>
      </w:r>
      <w:hyperlink w:anchor="_90cc2c8d05e13d3e38226f3d23f5829e" w:history="1">
        <w:r>
          <w:rStyle w:val="Hyperlink"/>
          <w:rPr>
            <w:rStyle w:val="Hyperlink"/>
          </w:rPr>
          <w:t xml:space="preserve">Owner</w:t>
        </w:r>
      </w:hyperlink>
      <w:r>
        <w:t xml:space="preserve"> [</w:t>
      </w:r>
      <w:r>
        <w:t xml:space="preserve">1..*</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Owner of an entity as property.
          <w:br/>
          [FIBO] isOwnedBy: identifies the party that owns the asset.
          <w:br/>
          [NIEM] ItemOwner
        </w:t>
      </w:r>
    </w:p>
    <w:p w:rsidP="00347871" w:rsidR="00347871" w:rsidRDefault="00347871"/>
    <w:p w:rsidP="00347871" w:rsidR="00347871" w:rsidRDefault="00347871">
      <w:pPr>
        <w:pStyle w:val="Heading2"/>
      </w:pPr>
      <w:bookmarkStart w:id="_d5ec41b972579269d172646d29c3d688" w:name="_d5ec41b972579269d172646d29c3d688"/>
      <w:r>
        <w:t xml:space="preserve">Association Class Possession</w:t>
      </w:r>
      <w:bookmarkEnd w:id="_d5ec41b972579269d172646d29c3d688"/>
      <w:r w:rsidRPr="003A31EC">
        <w:rPr>
          <w:rFonts w:cs="Arial"/>
        </w:rPr>
        <w:t xml:space="preserve"> </w:t>
      </w:r>
      <w:r>
        <w:rPr>
          <w:rFonts w:cs="Arial"/>
        </w:rPr>
        <w:fldChar w:fldCharType="begin"/>
      </w:r>
      <w:r>
        <w:instrText xml:space="preserve">XE"</w:instrText>
      </w:r>
      <w:r w:rsidRPr="00413D75">
        <w:rPr>
          <w:rFonts w:cs="Arial"/>
        </w:rPr>
        <w:instrText xml:space="preserve">Possession</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A relationship defining the physical possession of an item.</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8f442dfb117fa35461a5db505cc40e53" w:history="1">
        <w:r>
          <w:rStyle w:val="Hyperlink"/>
          <w:rPr>
            <w:rStyle w:val="Hyperlink"/>
          </w:rPr>
          <w:t xml:space="preserve">Control</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88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1728404412.emf"/>
                    <pic:cNvPicPr/>
                  </pic:nvPicPr>
                  <pic:blipFill>
                    <a:blip r:embed="mr_docxImage444" cstate="print"/>
                    <a:stretch>
                      <a:fillRect/>
                    </a:stretch>
                  </pic:blipFill>
                  <pic:spPr>
                    <a:xfrm rot="0">
                      <a:off x="0" y="0"/>
                      <a:ext cx="152400" cy="152400"/>
                    </a:xfrm>
                    <a:prstGeom prst="rect">
                      <a:avLst/>
                    </a:prstGeom>
                  </pic:spPr>
                </pic:pic>
              </a:graphicData>
            </a:graphic>
          </wp:inline>
        </w:drawing>
      </w:r>
      <w:r>
        <w:t xml:space="preserve"> </w:t>
      </w:r>
      <w:r>
        <w:t xml:space="preserve">possesses</w:t>
      </w:r>
      <w:r>
        <w:rPr>
          <w:rFonts w:cs="Arial"/>
        </w:rPr>
        <w:fldChar w:fldCharType="begin"/>
      </w:r>
      <w:r>
        <w:instrText xml:space="preserve">XE"</w:instrText>
      </w:r>
      <w:r w:rsidRPr="00413D75">
        <w:rPr>
          <w:rFonts w:cs="Arial"/>
        </w:rPr>
        <w:instrText xml:space="preserve">possesses</w:instrText>
      </w:r>
      <w:r>
        <w:instrText xml:space="preserve">"</w:instrText>
      </w:r>
      <w:r>
        <w:rPr>
          <w:rFonts w:cs="Arial"/>
        </w:rPr>
        <w:fldChar w:fldCharType="end"/>
      </w:r>
      <w:r>
        <w:t xml:space="preserve"> : </w:t>
      </w:r>
      <w:hyperlink w:anchor="_4d48a0bcc67a2c0d7c362123b26f243b" w:history="1">
        <w:r>
          <w:rStyle w:val="Hyperlink"/>
          <w:rPr>
            <w:rStyle w:val="Hyperlink"/>
          </w:rPr>
          <w:t xml:space="preserve">Controlled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controlled entity in the physical possession of a controlling actor.</w:t>
      </w:r>
    </w:p>
    <w:p w:rsidP="00347871" w:rsidR="00347871" w:rsidRDefault="00347871">
      <w:pPr>
        <w:ind w:firstLine="720"/>
      </w:pPr>
      <w:r>
        <w:rPr>
          <w:noProof/>
        </w:rPr>
        <w:drawing>
          <wp:inline distT="0" distB="0" distL="0" distR="0">
            <wp:extent cx="152400" cy="152400"/>
            <wp:effectExtent l="0" t="0" r="0" b="0"/>
            <wp:docPr id="88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1728404412.emf"/>
                    <pic:cNvPicPr/>
                  </pic:nvPicPr>
                  <pic:blipFill>
                    <a:blip r:embed="mr_docxImage445" cstate="print"/>
                    <a:stretch>
                      <a:fillRect/>
                    </a:stretch>
                  </pic:blipFill>
                  <pic:spPr>
                    <a:xfrm rot="0">
                      <a:off x="0" y="0"/>
                      <a:ext cx="152400" cy="152400"/>
                    </a:xfrm>
                    <a:prstGeom prst="rect">
                      <a:avLst/>
                    </a:prstGeom>
                  </pic:spPr>
                </pic:pic>
              </a:graphicData>
            </a:graphic>
          </wp:inline>
        </w:drawing>
      </w:r>
      <w:r>
        <w:t xml:space="preserve"> </w:t>
      </w:r>
      <w:r>
        <w:t xml:space="preserve">is possessed by</w:t>
      </w:r>
      <w:r>
        <w:rPr>
          <w:rFonts w:cs="Arial"/>
        </w:rPr>
        <w:fldChar w:fldCharType="begin"/>
      </w:r>
      <w:r>
        <w:instrText xml:space="preserve">XE"</w:instrText>
      </w:r>
      <w:r w:rsidRPr="00413D75">
        <w:rPr>
          <w:rFonts w:cs="Arial"/>
        </w:rPr>
        <w:instrText xml:space="preserve">is possessed by</w:instrText>
      </w:r>
      <w:r>
        <w:instrText xml:space="preserve">"</w:instrText>
      </w:r>
      <w:r>
        <w:rPr>
          <w:rFonts w:cs="Arial"/>
        </w:rPr>
        <w:fldChar w:fldCharType="end"/>
      </w:r>
      <w:r>
        <w:t xml:space="preserve"> : </w:t>
      </w:r>
      <w:hyperlink w:anchor="_507bb7053aa3a2149393bccfeddb4fa9" w:history="1">
        <w:r>
          <w:rStyle w:val="Hyperlink"/>
          <w:rPr>
            <w:rStyle w:val="Hyperlink"/>
          </w:rPr>
          <w:t xml:space="preserve">Controlling Actor</w:t>
        </w:r>
      </w:hyperlink>
      <w:r>
        <w:t xml:space="preserve"> [</w:t>
      </w:r>
      <w:r>
        <w:t xml:space="preserve">*</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The actor that possesses the subject controlled entity.
          <w:br/>
          [NIEM] ItemPossessor
        </w:t>
      </w:r>
    </w:p>
    <w:p w:rsidP="00347871" w:rsidR="00347871" w:rsidRDefault="00347871"/>
    <w:p w:rsidP="00347871" w:rsidR="00347871" w:rsidRDefault="00347871">
      <w:pPr>
        <w:pStyle w:val="Heading2"/>
      </w:pPr>
      <w:bookmarkStart w:id="_8d969c2b976d84a32fc547eecb772cb9" w:name="_8d969c2b976d84a32fc547eecb772cb9"/>
      <w:r>
        <w:t xml:space="preserve">Class Property</w:t>
      </w:r>
      <w:bookmarkEnd w:id="_8d969c2b976d84a32fc547eecb772cb9"/>
      <w:r w:rsidRPr="003A31EC">
        <w:rPr>
          <w:rFonts w:cs="Arial"/>
        </w:rPr>
        <w:t xml:space="preserve"> </w:t>
      </w:r>
      <w:r>
        <w:rPr>
          <w:rFonts w:cs="Arial"/>
        </w:rPr>
        <w:fldChar w:fldCharType="begin"/>
      </w:r>
      <w:r>
        <w:instrText xml:space="preserve">XE"</w:instrText>
      </w:r>
      <w:r w:rsidRPr="00413D75">
        <w:rPr>
          <w:rFonts w:cs="Arial"/>
        </w:rPr>
        <w:instrText xml:space="preserve">Property</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
          Role of an entity which has an owner.
          <w:br/>
          [FIBO] Asset: A thing held by some party and having some value.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d48a0bcc67a2c0d7c362123b26f243b" w:history="1">
        <w:r>
          <w:rStyle w:val="Hyperlink"/>
          <w:rPr>
            <w:rStyle w:val="Hyperlink"/>
          </w:rPr>
          <w:t xml:space="preserve">Controlled Entity</w:t>
        </w:r>
      </w:hyperlink>
    </w:p>
    <w:p w:rsidP="00347871" w:rsidR="00347871" w:rsidRDefault="00347871"/>
    <w:p w:rsidP="00347871" w:rsidR="00347871" w:rsidRDefault="00347871">
      <w:pPr>
        <w:pStyle w:val="Heading2"/>
      </w:pPr>
      <w:bookmarkStart w:id="_f0d91357f050da149bdfd91d0cc35f66" w:name="_f0d91357f050da149bdfd91d0cc35f66"/>
      <w:r>
        <w:t xml:space="preserve">Association Class Subject to Authority</w:t>
      </w:r>
      <w:bookmarkEnd w:id="_f0d91357f050da149bdfd91d0cc35f66"/>
      <w:r w:rsidRPr="003A31EC">
        <w:rPr>
          <w:rFonts w:cs="Arial"/>
        </w:rPr>
        <w:t xml:space="preserve"> </w:t>
      </w:r>
      <w:r>
        <w:rPr>
          <w:rFonts w:cs="Arial"/>
        </w:rPr>
        <w:fldChar w:fldCharType="begin"/>
      </w:r>
      <w:r>
        <w:instrText xml:space="preserve">XE"</w:instrText>
      </w:r>
      <w:r w:rsidRPr="00413D75">
        <w:rPr>
          <w:rFonts w:cs="Arial"/>
        </w:rPr>
        <w:instrText xml:space="preserve">Subject to Authority</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The relationship between an authority and what it has authority over.</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8f442dfb117fa35461a5db505cc40e53" w:history="1">
        <w:r>
          <w:rStyle w:val="Hyperlink"/>
          <w:rPr>
            <w:rStyle w:val="Hyperlink"/>
          </w:rPr>
          <w:t xml:space="preserve">Control</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89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1728404412.emf"/>
                    <pic:cNvPicPr/>
                  </pic:nvPicPr>
                  <pic:blipFill>
                    <a:blip r:embed="mr_docxImage446" cstate="print"/>
                    <a:stretch>
                      <a:fillRect/>
                    </a:stretch>
                  </pic:blipFill>
                  <pic:spPr>
                    <a:xfrm rot="0">
                      <a:off x="0" y="0"/>
                      <a:ext cx="152400" cy="152400"/>
                    </a:xfrm>
                    <a:prstGeom prst="rect">
                      <a:avLst/>
                    </a:prstGeom>
                  </pic:spPr>
                </pic:pic>
              </a:graphicData>
            </a:graphic>
          </wp:inline>
        </w:drawing>
      </w:r>
      <w:r>
        <w:t xml:space="preserve"> </w:t>
      </w:r>
      <w:r>
        <w:t xml:space="preserve">has authority over</w:t>
      </w:r>
      <w:r>
        <w:rPr>
          <w:rFonts w:cs="Arial"/>
        </w:rPr>
        <w:fldChar w:fldCharType="begin"/>
      </w:r>
      <w:r>
        <w:instrText xml:space="preserve">XE"</w:instrText>
      </w:r>
      <w:r w:rsidRPr="00413D75">
        <w:rPr>
          <w:rFonts w:cs="Arial"/>
        </w:rPr>
        <w:instrText xml:space="preserve">has authority over</w:instrText>
      </w:r>
      <w:r>
        <w:instrText xml:space="preserve">"</w:instrText>
      </w:r>
      <w:r>
        <w:rPr>
          <w:rFonts w:cs="Arial"/>
        </w:rPr>
        <w:fldChar w:fldCharType="end"/>
      </w:r>
      <w:r>
        <w:t xml:space="preserve"> : </w:t>
      </w:r>
      <w:hyperlink w:anchor="_4d48a0bcc67a2c0d7c362123b26f243b" w:history="1">
        <w:r>
          <w:rStyle w:val="Hyperlink"/>
          <w:rPr>
            <w:rStyle w:val="Hyperlink"/>
          </w:rPr>
          <w:t xml:space="preserve">Controlled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Resource an authority has authority over - may influence in some by setting policy or defining requirements.
          <w:br/>
          [FIBO] governs
        </w:t>
      </w:r>
    </w:p>
    <w:p w:rsidP="00347871" w:rsidR="00347871" w:rsidRDefault="00347871">
      <w:pPr>
        <w:ind w:firstLine="720"/>
      </w:pPr>
      <w:r>
        <w:rPr>
          <w:noProof/>
        </w:rPr>
        <w:drawing>
          <wp:inline distT="0" distB="0" distL="0" distR="0">
            <wp:extent cx="152400" cy="152400"/>
            <wp:effectExtent l="0" t="0" r="0" b="0"/>
            <wp:docPr id="89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1728404412.emf"/>
                    <pic:cNvPicPr/>
                  </pic:nvPicPr>
                  <pic:blipFill>
                    <a:blip r:embed="mr_docxImage447" cstate="print"/>
                    <a:stretch>
                      <a:fillRect/>
                    </a:stretch>
                  </pic:blipFill>
                  <pic:spPr>
                    <a:xfrm rot="0">
                      <a:off x="0" y="0"/>
                      <a:ext cx="152400" cy="152400"/>
                    </a:xfrm>
                    <a:prstGeom prst="rect">
                      <a:avLst/>
                    </a:prstGeom>
                  </pic:spPr>
                </pic:pic>
              </a:graphicData>
            </a:graphic>
          </wp:inline>
        </w:drawing>
      </w:r>
      <w:r>
        <w:t xml:space="preserve"> </w:t>
      </w:r>
      <w:r>
        <w:t xml:space="preserve">is subject to authority</w:t>
      </w:r>
      <w:r>
        <w:rPr>
          <w:rFonts w:cs="Arial"/>
        </w:rPr>
        <w:fldChar w:fldCharType="begin"/>
      </w:r>
      <w:r>
        <w:instrText xml:space="preserve">XE"</w:instrText>
      </w:r>
      <w:r w:rsidRPr="00413D75">
        <w:rPr>
          <w:rFonts w:cs="Arial"/>
        </w:rPr>
        <w:instrText xml:space="preserve">is subject to authority</w:instrText>
      </w:r>
      <w:r>
        <w:instrText xml:space="preserve">"</w:instrText>
      </w:r>
      <w:r>
        <w:rPr>
          <w:rFonts w:cs="Arial"/>
        </w:rPr>
        <w:fldChar w:fldCharType="end"/>
      </w:r>
      <w:r>
        <w:t xml:space="preserve"> : </w:t>
      </w:r>
      <w:hyperlink w:anchor="_4a5f789e0663312e51a7733bd354bc59" w:history="1">
        <w:r>
          <w:rStyle w:val="Hyperlink"/>
          <w:rPr>
            <w:rStyle w:val="Hyperlink"/>
          </w:rPr>
          <w:t xml:space="preserve">Authority</w:t>
        </w:r>
      </w:hyperlink>
      <w:r>
        <w:t xml:space="preserve"> [</w:t>
      </w:r>
      <w:r>
        <w:t xml:space="preserve">*</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The authority that has some control over a resource.
          <w:br/>
          [FIBO] isGovernedBy
        </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Library::Credentials</w:t>
      </w:r>
    </w:p>
    <w:p w:rsidP="00A318C1" w:rsidR="00347871" w:rsidRDefault="00347871">
      <w:pPr>
        <w:pStyle w:val="BodyText"/>
      </w:pPr>
      <w:r>
        <w:t xml:space="preserve">Concepts relating to identity and credential management.</w:t>
      </w:r>
    </w:p>
    <w:p w:rsidP="00347871" w:rsidR="00347871" w:rsidRDefault="00347871">
      <w:pPr>
        <w:pStyle w:val="Heading2"/>
      </w:pPr>
      <w:r>
        <w:t xml:space="preserve">Diagram: </w:t>
      </w:r>
      <w:r>
        <w:t xml:space="preserve">Credentials and Managed Identifiers</w:t>
      </w:r>
    </w:p>
    <w:p w:rsidP="00347871" w:rsidR="00347871" w:rsidRDefault="00347871">
      <w:pPr>
        <w:jc w:val="center"/>
        <w:rPr>
          <w:rFonts w:cs="Arial"/>
        </w:rPr>
      </w:pPr>
      <w:r>
        <w:rPr>
          <w:noProof/>
        </w:rPr>
        <w:drawing>
          <wp:inline distT="0" distB="0" distL="0" distR="0">
            <wp:extent cx="6188075" cy="4747503"/>
            <wp:effectExtent l="0" t="0" r="0" b="0"/>
            <wp:docPr id="894" name="Picture 750574201.emf" descr="75057420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750574201.emf"/>
                    <pic:cNvPicPr/>
                  </pic:nvPicPr>
                  <pic:blipFill>
                    <a:blip r:embed="mr_docxImage448" cstate="print"/>
                    <a:stretch>
                      <a:fillRect/>
                    </a:stretch>
                  </pic:blipFill>
                  <pic:spPr>
                    <a:xfrm rot="0">
                      <a:off x="0" y="0"/>
                      <a:ext cx="6188075" cy="4747503"/>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Credentials and Managed Identifiers</w:t>
      </w:r>
    </w:p>
    <w:p w:rsidP="00347871" w:rsidR="00347871" w:rsidRDefault="00347871">
      <w:r>
        <w:t xml:space="preserve"> </w:t>
      </w:r>
    </w:p>
    <w:p w:rsidP="00347871" w:rsidR="00347871" w:rsidRDefault="00347871"/>
    <w:p w:rsidP="00347871" w:rsidR="00347871" w:rsidRDefault="00347871">
      <w:pPr>
        <w:pStyle w:val="Heading2"/>
      </w:pPr>
      <w:bookmarkStart w:id="_ea0690ae8bfc1688a4dd7cf88bcf9b19" w:name="_ea0690ae8bfc1688a4dd7cf88bcf9b19"/>
      <w:r>
        <w:t xml:space="preserve">Association Actor Identifier of Credential</w:t>
      </w:r>
      <w:bookmarkEnd w:id="_ea0690ae8bfc1688a4dd7cf88bcf9b19"/>
      <w:r w:rsidRPr="003A31EC">
        <w:rPr>
          <w:rFonts w:cs="Arial"/>
        </w:rPr>
        <w:t xml:space="preserve"> </w:t>
      </w:r>
      <w:r>
        <w:rPr>
          <w:rFonts w:cs="Arial"/>
        </w:rPr>
        <w:fldChar w:fldCharType="begin"/>
      </w:r>
      <w:r>
        <w:instrText xml:space="preserve">XE"</w:instrText>
      </w:r>
      <w:r w:rsidRPr="00413D75">
        <w:rPr>
          <w:rFonts w:cs="Arial"/>
        </w:rPr>
        <w:instrText xml:space="preserve">Actor Identifier of Credential</w:instrText>
      </w:r>
      <w:r>
        <w:instrText xml:space="preserve">"</w:instrText>
      </w:r>
      <w:r>
        <w:rPr>
          <w:rFonts w:cs="Arial"/>
        </w:rPr>
        <w:fldChar w:fldCharType="end"/>
      </w:r>
      <w:r w:rsidR="009E71B4">
        <w:rPr>
          <w:rFonts w:cs="Arial"/>
        </w:rPr>
        <w:t xml:space="preserv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896"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1974473222.emf"/>
                    <pic:cNvPicPr/>
                  </pic:nvPicPr>
                  <pic:blipFill>
                    <a:blip r:embed="mr_docxImage449" cstate="print"/>
                    <a:stretch>
                      <a:fillRect/>
                    </a:stretch>
                  </pic:blipFill>
                  <pic:spPr>
                    <a:xfrm rot="0">
                      <a:off x="0" y="0"/>
                      <a:ext cx="152400" cy="152400"/>
                    </a:xfrm>
                    <a:prstGeom prst="rect">
                      <a:avLst/>
                    </a:prstGeom>
                  </pic:spPr>
                </pic:pic>
              </a:graphicData>
            </a:graphic>
          </wp:inline>
        </w:drawing>
      </w:r>
      <w:r>
        <w:t xml:space="preserve"> </w:t>
      </w:r>
      <w:r>
        <w:t xml:space="preserve">credential identifier</w:t>
      </w:r>
      <w:r>
        <w:rPr>
          <w:rFonts w:cs="Arial"/>
        </w:rPr>
        <w:fldChar w:fldCharType="begin"/>
      </w:r>
      <w:r>
        <w:instrText xml:space="preserve">XE"</w:instrText>
      </w:r>
      <w:r w:rsidRPr="00413D75">
        <w:rPr>
          <w:rFonts w:cs="Arial"/>
        </w:rPr>
        <w:instrText xml:space="preserve">credential identifier</w:instrText>
      </w:r>
      <w:r>
        <w:instrText xml:space="preserve">"</w:instrText>
      </w:r>
      <w:r>
        <w:rPr>
          <w:rFonts w:cs="Arial"/>
        </w:rPr>
        <w:fldChar w:fldCharType="end"/>
      </w:r>
      <w:r>
        <w:t xml:space="preserve"> : </w:t>
      </w:r>
      <w:hyperlink w:anchor="_c188b17866737a10aeb8be3165b5f97f" w:history="1">
        <w:r>
          <w:rStyle w:val="Hyperlink"/>
          <w:rPr>
            <w:rStyle w:val="Hyperlink"/>
          </w:rPr>
          <w:t xml:space="preserve">Managed Actor Identifier</w:t>
        </w:r>
      </w:hyperlink>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Managed identifier used by a credential to identify the credential and/or actor.</w:t>
      </w:r>
    </w:p>
    <w:p w:rsidP="00347871" w:rsidR="00347871" w:rsidRDefault="00347871">
      <w:pPr>
        <w:ind w:firstLine="720"/>
      </w:pPr>
      <w:r>
        <w:rPr>
          <w:noProof/>
        </w:rPr>
        <w:drawing>
          <wp:inline distT="0" distB="0" distL="0" distR="0">
            <wp:extent cx="152400" cy="152400"/>
            <wp:effectExtent l="0" t="0" r="0" b="0"/>
            <wp:docPr id="898"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1974473222.emf"/>
                    <pic:cNvPicPr/>
                  </pic:nvPicPr>
                  <pic:blipFill>
                    <a:blip r:embed="mr_docxImage450" cstate="print"/>
                    <a:stretch>
                      <a:fillRect/>
                    </a:stretch>
                  </pic:blipFill>
                  <pic:spPr>
                    <a:xfrm rot="0">
                      <a:off x="0" y="0"/>
                      <a:ext cx="152400" cy="152400"/>
                    </a:xfrm>
                    <a:prstGeom prst="rect">
                      <a:avLst/>
                    </a:prstGeom>
                  </pic:spPr>
                </pic:pic>
              </a:graphicData>
            </a:graphic>
          </wp:inline>
        </w:drawing>
      </w:r>
      <w:r>
        <w:t xml:space="preserve"> </w:t>
      </w:r>
      <w:r>
        <w:t xml:space="preserve">referenced by credential</w:t>
      </w:r>
      <w:r>
        <w:rPr>
          <w:rFonts w:cs="Arial"/>
        </w:rPr>
        <w:fldChar w:fldCharType="begin"/>
      </w:r>
      <w:r>
        <w:instrText xml:space="preserve">XE"</w:instrText>
      </w:r>
      <w:r w:rsidRPr="00413D75">
        <w:rPr>
          <w:rFonts w:cs="Arial"/>
        </w:rPr>
        <w:instrText xml:space="preserve">referenced by credential</w:instrText>
      </w:r>
      <w:r>
        <w:instrText xml:space="preserve">"</w:instrText>
      </w:r>
      <w:r>
        <w:rPr>
          <w:rFonts w:cs="Arial"/>
        </w:rPr>
        <w:fldChar w:fldCharType="end"/>
      </w:r>
      <w:r>
        <w:t xml:space="preserve"> : </w:t>
      </w:r>
      <w:hyperlink w:anchor="_4b22282c86b7077a6928ad3d236ff3bb" w:history="1">
        <w:r>
          <w:rStyle w:val="Hyperlink"/>
          <w:rPr>
            <w:rStyle w:val="Hyperlink"/>
          </w:rPr>
          <w:t xml:space="preserve">Credential</w:t>
        </w:r>
      </w:hyperlink>
      <w:r>
        <w:t xml:space="preserve"> [</w:t>
      </w:r>
      <w:r>
        <w:t xml:space="preserve">*</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credential that use the subject managed identifier to identify the credential or actor.</w:t>
      </w:r>
    </w:p>
    <w:p w:rsidP="00347871" w:rsidR="00347871" w:rsidRDefault="00347871"/>
    <w:p w:rsidP="00347871" w:rsidR="00347871" w:rsidRDefault="00347871">
      <w:pPr>
        <w:pStyle w:val="Heading2"/>
      </w:pPr>
      <w:bookmarkStart w:id="_75aed27d6f99225e748d7ee2a7b80532" w:name="_75aed27d6f99225e748d7ee2a7b80532"/>
      <w:r>
        <w:t xml:space="preserve">Association Class Attest to Ability</w:t>
      </w:r>
      <w:bookmarkEnd w:id="_75aed27d6f99225e748d7ee2a7b80532"/>
      <w:r w:rsidRPr="003A31EC">
        <w:rPr>
          <w:rFonts w:cs="Arial"/>
        </w:rPr>
        <w:t xml:space="preserve"> </w:t>
      </w:r>
      <w:r>
        <w:rPr>
          <w:rFonts w:cs="Arial"/>
        </w:rPr>
        <w:fldChar w:fldCharType="begin"/>
      </w:r>
      <w:r>
        <w:instrText xml:space="preserve">XE"</w:instrText>
      </w:r>
      <w:r w:rsidRPr="00413D75">
        <w:rPr>
          <w:rFonts w:cs="Arial"/>
        </w:rPr>
        <w:instrText xml:space="preserve">Attest to Ability</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between a credential and the abilities it attests to. Note that ability is a relationship between an actor and a resource, so the credentialed individual is the actor in this relationship, the actor is identified by an identifier referenced by the credential.</w:t>
      </w:r>
    </w:p>
    <w:p w:rsidP="00347871" w:rsidR="00347871" w:rsidRDefault="00347871">
      <w:pPr>
        <w:jc w:val="center"/>
      </w:pPr>
      <w:r>
        <w:rPr>
          <w:noProof/>
        </w:rPr>
        <w:drawing>
          <wp:inline distT="0" distB="0" distL="0" distR="0">
            <wp:extent cx="6188075" cy="4181384"/>
            <wp:effectExtent l="0" t="0" r="0" b="0"/>
            <wp:docPr id="900" name="Picture -1681183063.emf" descr="-16811830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1681183063.emf"/>
                    <pic:cNvPicPr/>
                  </pic:nvPicPr>
                  <pic:blipFill>
                    <a:blip r:embed="mr_docxImage451" cstate="print"/>
                    <a:stretch>
                      <a:fillRect/>
                    </a:stretch>
                  </pic:blipFill>
                  <pic:spPr>
                    <a:xfrm rot="0">
                      <a:off x="0" y="0"/>
                      <a:ext cx="6188075" cy="4181384"/>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Attest to Ability</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33780607cd553fb55b8907600848b66" w:history="1">
        <w:r>
          <w:rStyle w:val="Hyperlink"/>
          <w:rPr>
            <w:rStyle w:val="Hyperlink"/>
          </w:rPr>
          <w:t xml:space="preserve">Impact</w:t>
        </w:r>
      </w:hyperlink>
      <w:r>
        <w:t xml:space="preserve">, </w:t>
      </w:r>
      <w:hyperlink w:anchor="_f7a7f80baaeb7cc3f36c45e96eacd166" w:history="1">
        <w:r>
          <w:rStyle w:val="Hyperlink"/>
          <w:rPr>
            <w:rStyle w:val="Hyperlink"/>
          </w:rPr>
          <w:t xml:space="preserve">Relationship</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90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1728404412.emf"/>
                    <pic:cNvPicPr/>
                  </pic:nvPicPr>
                  <pic:blipFill>
                    <a:blip r:embed="mr_docxImage452" cstate="print"/>
                    <a:stretch>
                      <a:fillRect/>
                    </a:stretch>
                  </pic:blipFill>
                  <pic:spPr>
                    <a:xfrm rot="0">
                      <a:off x="0" y="0"/>
                      <a:ext cx="152400" cy="152400"/>
                    </a:xfrm>
                    <a:prstGeom prst="rect">
                      <a:avLst/>
                    </a:prstGeom>
                  </pic:spPr>
                </pic:pic>
              </a:graphicData>
            </a:graphic>
          </wp:inline>
        </w:drawing>
      </w:r>
      <w:r>
        <w:t xml:space="preserve"> </w:t>
      </w:r>
      <w:r>
        <w:t xml:space="preserve">attests to</w:t>
      </w:r>
      <w:r>
        <w:rPr>
          <w:rFonts w:cs="Arial"/>
        </w:rPr>
        <w:fldChar w:fldCharType="begin"/>
      </w:r>
      <w:r>
        <w:instrText xml:space="preserve">XE"</w:instrText>
      </w:r>
      <w:r w:rsidRPr="00413D75">
        <w:rPr>
          <w:rFonts w:cs="Arial"/>
        </w:rPr>
        <w:instrText xml:space="preserve">attests to</w:instrText>
      </w:r>
      <w:r>
        <w:instrText xml:space="preserve">"</w:instrText>
      </w:r>
      <w:r>
        <w:rPr>
          <w:rFonts w:cs="Arial"/>
        </w:rPr>
        <w:fldChar w:fldCharType="end"/>
      </w:r>
      <w:r>
        <w:t xml:space="preserve"> : </w:t>
      </w:r>
      <w:hyperlink w:anchor="_0a7e812804f2213995cbeffe776b63fe" w:history="1">
        <w:r>
          <w:rStyle w:val="Hyperlink"/>
          <w:rPr>
            <w:rStyle w:val="Hyperlink"/>
          </w:rPr>
          <w:t xml:space="preserve">Ability</w:t>
        </w:r>
      </w:hyperlink>
      <w:r>
        <w:t xml:space="preserve"> [</w:t>
      </w:r>
      <w:r>
        <w:t xml:space="preserve">0..*</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statement of a credentialed capability - that an actor has the stated ability to utilize a resource.</w:t>
      </w:r>
    </w:p>
    <w:p w:rsidP="00347871" w:rsidR="00347871" w:rsidRDefault="00347871">
      <w:pPr>
        <w:ind w:firstLine="720"/>
      </w:pPr>
      <w:r>
        <w:rPr>
          <w:noProof/>
        </w:rPr>
        <w:drawing>
          <wp:inline distT="0" distB="0" distL="0" distR="0">
            <wp:extent cx="152400" cy="152400"/>
            <wp:effectExtent l="0" t="0" r="0" b="0"/>
            <wp:docPr id="90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1728404412.emf"/>
                    <pic:cNvPicPr/>
                  </pic:nvPicPr>
                  <pic:blipFill>
                    <a:blip r:embed="mr_docxImage453" cstate="print"/>
                    <a:stretch>
                      <a:fillRect/>
                    </a:stretch>
                  </pic:blipFill>
                  <pic:spPr>
                    <a:xfrm rot="0">
                      <a:off x="0" y="0"/>
                      <a:ext cx="152400" cy="152400"/>
                    </a:xfrm>
                    <a:prstGeom prst="rect">
                      <a:avLst/>
                    </a:prstGeom>
                  </pic:spPr>
                </pic:pic>
              </a:graphicData>
            </a:graphic>
          </wp:inline>
        </w:drawing>
      </w:r>
      <w:r>
        <w:t xml:space="preserve"> </w:t>
      </w:r>
      <w:r>
        <w:t xml:space="preserve">has credential</w:t>
      </w:r>
      <w:r>
        <w:rPr>
          <w:rFonts w:cs="Arial"/>
        </w:rPr>
        <w:fldChar w:fldCharType="begin"/>
      </w:r>
      <w:r>
        <w:instrText xml:space="preserve">XE"</w:instrText>
      </w:r>
      <w:r w:rsidRPr="00413D75">
        <w:rPr>
          <w:rFonts w:cs="Arial"/>
        </w:rPr>
        <w:instrText xml:space="preserve">has credential</w:instrText>
      </w:r>
      <w:r>
        <w:instrText xml:space="preserve">"</w:instrText>
      </w:r>
      <w:r>
        <w:rPr>
          <w:rFonts w:cs="Arial"/>
        </w:rPr>
        <w:fldChar w:fldCharType="end"/>
      </w:r>
      <w:r>
        <w:t xml:space="preserve"> : </w:t>
      </w:r>
      <w:hyperlink w:anchor="_4b22282c86b7077a6928ad3d236ff3bb" w:history="1">
        <w:r>
          <w:rStyle w:val="Hyperlink"/>
          <w:rPr>
            <w:rStyle w:val="Hyperlink"/>
          </w:rPr>
          <w:t xml:space="preserve">Credential</w:t>
        </w:r>
      </w:hyperlink>
      <w:r>
        <w:t xml:space="preserve"> [</w:t>
      </w:r>
      <w:r>
        <w:t xml:space="preserve">0..*</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physical or logical record of an assertion that a particular actor has a particular ability.</w:t>
      </w:r>
    </w:p>
    <w:p w:rsidP="00347871" w:rsidR="00347871" w:rsidRDefault="00347871"/>
    <w:p w:rsidP="00347871" w:rsidR="00347871" w:rsidRDefault="00347871">
      <w:pPr>
        <w:pStyle w:val="Heading2"/>
      </w:pPr>
      <w:bookmarkStart w:id="_4b22282c86b7077a6928ad3d236ff3bb" w:name="_4b22282c86b7077a6928ad3d236ff3bb"/>
      <w:r>
        <w:t xml:space="preserve">Class Credential</w:t>
      </w:r>
      <w:bookmarkEnd w:id="_4b22282c86b7077a6928ad3d236ff3bb"/>
      <w:r w:rsidRPr="003A31EC">
        <w:rPr>
          <w:rFonts w:cs="Arial"/>
        </w:rPr>
        <w:t xml:space="preserve"> </w:t>
      </w:r>
      <w:r>
        <w:rPr>
          <w:rFonts w:cs="Arial"/>
        </w:rPr>
        <w:fldChar w:fldCharType="begin"/>
      </w:r>
      <w:r>
        <w:instrText xml:space="preserve">XE"</w:instrText>
      </w:r>
      <w:r w:rsidRPr="00413D75">
        <w:rPr>
          <w:rFonts w:cs="Arial"/>
        </w:rPr>
        <w:instrText xml:space="preserve">Credential</w:instrText>
      </w:r>
      <w:r>
        <w:instrText xml:space="preserve">"</w:instrText>
      </w:r>
      <w:r>
        <w:rPr>
          <w:rFonts w:cs="Arial"/>
        </w:rPr>
        <w:fldChar w:fldCharType="end"/>
      </w:r>
      <w:r w:rsidR="009E71B4">
        <w:rPr>
          <w:rFonts w:cs="Arial"/>
        </w:rPr>
        <w:t xml:space="preserve"> </w:t>
      </w:r>
    </w:p>
    <w:p w:rsidP="00F71BA8" w:rsidR="00347871" w:rsidRDefault="00347871">
      <w:r>
        <w:t xml:space="preserve">A credential is an attestation of qualification, competence, or authority issued to an individual by a third party with a relevant or de-facto authority or assumed competence to do so. Credentials can be physical (a house key), documents (a certificate) or virtual (a PKI key) and may be valid for a specific time frame and in specific context.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075b03ae73f89f5fcb1481cd5a16cbe" w:history="1">
        <w:r>
          <w:rStyle w:val="Hyperlink"/>
          <w:rPr>
            <w:rStyle w:val="Hyperlink"/>
          </w:rPr>
          <w:t xml:space="preserve">Actual Entity</w:t>
        </w:r>
      </w:hyperlink>
      <w:r>
        <w:t xml:space="preserve">, </w:t>
      </w:r>
      <w:hyperlink w:anchor="_4d48a0bcc67a2c0d7c362123b26f243b" w:history="1">
        <w:r>
          <w:rStyle w:val="Hyperlink"/>
          <w:rPr>
            <w:rStyle w:val="Hyperlink"/>
          </w:rPr>
          <w:t xml:space="preserve">Controlled Entity</w:t>
        </w:r>
      </w:hyperlink>
    </w:p>
    <w:p w:rsidP="00347871" w:rsidR="00347871" w:rsidRDefault="00347871"/>
    <w:p w:rsidP="00347871" w:rsidR="00347871" w:rsidRDefault="00347871">
      <w:pPr>
        <w:pStyle w:val="Heading2"/>
      </w:pPr>
      <w:bookmarkStart w:id="_d8fc5fdde56cca5e4f2c49a305ee5ded" w:name="_d8fc5fdde56cca5e4f2c49a305ee5ded"/>
      <w:r>
        <w:t xml:space="preserve">Class Identity Provider</w:t>
      </w:r>
      <w:bookmarkEnd w:id="_d8fc5fdde56cca5e4f2c49a305ee5ded"/>
      <w:r w:rsidRPr="003A31EC">
        <w:rPr>
          <w:rFonts w:cs="Arial"/>
        </w:rPr>
        <w:t xml:space="preserve"> </w:t>
      </w:r>
      <w:r>
        <w:rPr>
          <w:rFonts w:cs="Arial"/>
        </w:rPr>
        <w:fldChar w:fldCharType="begin"/>
      </w:r>
      <w:r>
        <w:instrText xml:space="preserve">XE"</w:instrText>
      </w:r>
      <w:r w:rsidRPr="00413D75">
        <w:rPr>
          <w:rFonts w:cs="Arial"/>
        </w:rPr>
        <w:instrText xml:space="preserve">Identity Provider</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Role of an organization that validates identity and issues curated identifiers and credentials for entities.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a5f789e0663312e51a7733bd354bc59" w:history="1">
        <w:r>
          <w:rStyle w:val="Hyperlink"/>
          <w:rPr>
            <w:rStyle w:val="Hyperlink"/>
          </w:rPr>
          <w:t xml:space="preserve">Authority</w:t>
        </w:r>
      </w:hyperlink>
      <w:r>
        <w:t xml:space="preserve">, </w:t>
      </w:r>
      <w:hyperlink w:anchor="_9c5aa7f24b9d67e77921e06d105205c0" w:history="1">
        <w:r>
          <w:rStyle w:val="Hyperlink"/>
          <w:rPr>
            <w:rStyle w:val="Hyperlink"/>
          </w:rPr>
          <w:t xml:space="preserve">Namespace</w:t>
        </w:r>
      </w:hyperlink>
      <w:r>
        <w:t xml:space="preserve">, </w:t>
      </w:r>
      <w:hyperlink w:anchor="_4658f8611106e1a9715192761b712fb8" w:history="1">
        <w:r>
          <w:rStyle w:val="Hyperlink"/>
          <w:rPr>
            <w:rStyle w:val="Hyperlink"/>
          </w:rPr>
          <w:t xml:space="preserve">Organization</w:t>
        </w:r>
      </w:hyperlink>
    </w:p>
    <w:p w:rsidP="00347871" w:rsidR="00347871" w:rsidRDefault="00347871"/>
    <w:p w:rsidP="00347871" w:rsidR="00347871" w:rsidRDefault="00347871">
      <w:pPr>
        <w:pStyle w:val="Heading2"/>
      </w:pPr>
      <w:bookmarkStart w:id="_62c3e7cf729b36634541159970d88db6" w:name="_62c3e7cf729b36634541159970d88db6"/>
      <w:r>
        <w:t xml:space="preserve">Association Class Issue Credential</w:t>
      </w:r>
      <w:bookmarkEnd w:id="_62c3e7cf729b36634541159970d88db6"/>
      <w:r w:rsidRPr="003A31EC">
        <w:rPr>
          <w:rFonts w:cs="Arial"/>
        </w:rPr>
        <w:t xml:space="preserve"> </w:t>
      </w:r>
      <w:r>
        <w:rPr>
          <w:rFonts w:cs="Arial"/>
        </w:rPr>
        <w:fldChar w:fldCharType="begin"/>
      </w:r>
      <w:r>
        <w:instrText xml:space="preserve">XE"</w:instrText>
      </w:r>
      <w:r w:rsidRPr="00413D75">
        <w:rPr>
          <w:rFonts w:cs="Arial"/>
        </w:rPr>
        <w:instrText xml:space="preserve">Issue Credential</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Issuance of and the assertion of the validity of a credential by an identity provider.
          <w:br/>
        </w:t>
      </w:r>
    </w:p>
    <w:p w:rsidP="00347871" w:rsidR="00347871" w:rsidRDefault="00347871">
      <w:pPr>
        <w:jc w:val="center"/>
      </w:pPr>
      <w:r>
        <w:rPr>
          <w:noProof/>
        </w:rPr>
        <w:drawing>
          <wp:inline distT="0" distB="0" distL="0" distR="0">
            <wp:extent cx="6038850" cy="2838450"/>
            <wp:effectExtent l="0" t="0" r="0" b="0"/>
            <wp:docPr id="906" name="Picture 25325023.emf" descr="2532502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25325023.emf"/>
                    <pic:cNvPicPr/>
                  </pic:nvPicPr>
                  <pic:blipFill>
                    <a:blip r:embed="mr_docxImage454" cstate="print"/>
                    <a:stretch>
                      <a:fillRect/>
                    </a:stretch>
                  </pic:blipFill>
                  <pic:spPr>
                    <a:xfrm rot="0">
                      <a:off x="0" y="0"/>
                      <a:ext cx="6038850" cy="283845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Issue Credential</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f0d91357f050da149bdfd91d0cc35f66" w:history="1">
        <w:r>
          <w:rStyle w:val="Hyperlink"/>
          <w:rPr>
            <w:rStyle w:val="Hyperlink"/>
          </w:rPr>
          <w:t xml:space="preserve">Subject to Authority</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90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1728404412.emf"/>
                    <pic:cNvPicPr/>
                  </pic:nvPicPr>
                  <pic:blipFill>
                    <a:blip r:embed="mr_docxImage455" cstate="print"/>
                    <a:stretch>
                      <a:fillRect/>
                    </a:stretch>
                  </pic:blipFill>
                  <pic:spPr>
                    <a:xfrm rot="0">
                      <a:off x="0" y="0"/>
                      <a:ext cx="152400" cy="152400"/>
                    </a:xfrm>
                    <a:prstGeom prst="rect">
                      <a:avLst/>
                    </a:prstGeom>
                  </pic:spPr>
                </pic:pic>
              </a:graphicData>
            </a:graphic>
          </wp:inline>
        </w:drawing>
      </w:r>
      <w:r>
        <w:t xml:space="preserve"> </w:t>
      </w:r>
      <w:r>
        <w:t xml:space="preserve">issues credential</w:t>
      </w:r>
      <w:r>
        <w:rPr>
          <w:rFonts w:cs="Arial"/>
        </w:rPr>
        <w:fldChar w:fldCharType="begin"/>
      </w:r>
      <w:r>
        <w:instrText xml:space="preserve">XE"</w:instrText>
      </w:r>
      <w:r w:rsidRPr="00413D75">
        <w:rPr>
          <w:rFonts w:cs="Arial"/>
        </w:rPr>
        <w:instrText xml:space="preserve">issues credential</w:instrText>
      </w:r>
      <w:r>
        <w:instrText xml:space="preserve">"</w:instrText>
      </w:r>
      <w:r>
        <w:rPr>
          <w:rFonts w:cs="Arial"/>
        </w:rPr>
        <w:fldChar w:fldCharType="end"/>
      </w:r>
      <w:r>
        <w:t xml:space="preserve"> : </w:t>
      </w:r>
      <w:hyperlink w:anchor="_4b22282c86b7077a6928ad3d236ff3bb" w:history="1">
        <w:r>
          <w:rStyle w:val="Hyperlink"/>
          <w:rPr>
            <w:rStyle w:val="Hyperlink"/>
          </w:rPr>
          <w:t xml:space="preserve">Credential</w:t>
        </w:r>
      </w:hyperlink>
      <w:r>
        <w:t xml:space="preserve"> [</w:t>
      </w:r>
      <w:r>
        <w:t xml:space="preserve">*</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Credential issued by an identity provider. By issuing the credential the identity provider is asserting the validity of the credential.</w:t>
      </w:r>
    </w:p>
    <w:p w:rsidP="00347871" w:rsidR="00347871" w:rsidRDefault="00347871">
      <w:pPr>
        <w:ind w:firstLine="720"/>
      </w:pPr>
      <w:r>
        <w:rPr>
          <w:noProof/>
        </w:rPr>
        <w:drawing>
          <wp:inline distT="0" distB="0" distL="0" distR="0">
            <wp:extent cx="152400" cy="152400"/>
            <wp:effectExtent l="0" t="0" r="0" b="0"/>
            <wp:docPr id="91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1728404412.emf"/>
                    <pic:cNvPicPr/>
                  </pic:nvPicPr>
                  <pic:blipFill>
                    <a:blip r:embed="mr_docxImage456" cstate="print"/>
                    <a:stretch>
                      <a:fillRect/>
                    </a:stretch>
                  </pic:blipFill>
                  <pic:spPr>
                    <a:xfrm rot="0">
                      <a:off x="0" y="0"/>
                      <a:ext cx="152400" cy="152400"/>
                    </a:xfrm>
                    <a:prstGeom prst="rect">
                      <a:avLst/>
                    </a:prstGeom>
                  </pic:spPr>
                </pic:pic>
              </a:graphicData>
            </a:graphic>
          </wp:inline>
        </w:drawing>
      </w:r>
      <w:r>
        <w:t xml:space="preserve"> </w:t>
      </w:r>
      <w:r>
        <w:t xml:space="preserve">issued by</w:t>
      </w:r>
      <w:r>
        <w:rPr>
          <w:rFonts w:cs="Arial"/>
        </w:rPr>
        <w:fldChar w:fldCharType="begin"/>
      </w:r>
      <w:r>
        <w:instrText xml:space="preserve">XE"</w:instrText>
      </w:r>
      <w:r w:rsidRPr="00413D75">
        <w:rPr>
          <w:rFonts w:cs="Arial"/>
        </w:rPr>
        <w:instrText xml:space="preserve">issued by</w:instrText>
      </w:r>
      <w:r>
        <w:instrText xml:space="preserve">"</w:instrText>
      </w:r>
      <w:r>
        <w:rPr>
          <w:rFonts w:cs="Arial"/>
        </w:rPr>
        <w:fldChar w:fldCharType="end"/>
      </w:r>
      <w:r>
        <w:t xml:space="preserve"> : </w:t>
      </w:r>
      <w:hyperlink w:anchor="_d8fc5fdde56cca5e4f2c49a305ee5ded" w:history="1">
        <w:r>
          <w:rStyle w:val="Hyperlink"/>
          <w:rPr>
            <w:rStyle w:val="Hyperlink"/>
          </w:rPr>
          <w:t xml:space="preserve">Identity Provider</w:t>
        </w:r>
      </w:hyperlink>
      <w:r>
        <w:t xml:space="preserve"> [</w:t>
      </w:r>
      <w:r>
        <w:t xml:space="preserve">1</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The identity provider issuing a credential By issuing the credential the identity provider is asserting the validity of the credential.</w:t>
      </w:r>
    </w:p>
    <w:p w:rsidP="00347871" w:rsidR="00347871" w:rsidRDefault="00347871"/>
    <w:p w:rsidP="00347871" w:rsidR="00347871" w:rsidRDefault="00347871">
      <w:pPr>
        <w:pStyle w:val="Heading2"/>
      </w:pPr>
      <w:bookmarkStart w:id="_c188b17866737a10aeb8be3165b5f97f" w:name="_c188b17866737a10aeb8be3165b5f97f"/>
      <w:r>
        <w:t xml:space="preserve">Class Managed Actor Identifier</w:t>
      </w:r>
      <w:bookmarkEnd w:id="_c188b17866737a10aeb8be3165b5f97f"/>
      <w:r w:rsidRPr="003A31EC">
        <w:rPr>
          <w:rFonts w:cs="Arial"/>
        </w:rPr>
        <w:t xml:space="preserve"> </w:t>
      </w:r>
      <w:r>
        <w:rPr>
          <w:rFonts w:cs="Arial"/>
        </w:rPr>
        <w:fldChar w:fldCharType="begin"/>
      </w:r>
      <w:r>
        <w:instrText xml:space="preserve">XE"</w:instrText>
      </w:r>
      <w:r w:rsidRPr="00413D75">
        <w:rPr>
          <w:rFonts w:cs="Arial"/>
        </w:rPr>
        <w:instrText xml:space="preserve">Managed Actor Identifier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An identifier managed by an identity provider who asserts the validity of the identifier. This includes technical/cyber identities as well as traditional identifiers such as passport numbers and corporate IDs. Identities can also be provided for systems, such as a SSL certificate.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8f8ef1b23e6cdf9278bd94f24f73c26" w:history="1">
        <w:r>
          <w:rStyle w:val="Hyperlink"/>
          <w:rPr>
            <w:rStyle w:val="Hyperlink"/>
          </w:rPr>
          <w:t xml:space="preserve">Unique Identifier</w:t>
        </w:r>
      </w:hyperlink>
    </w:p>
    <w:p w:rsidP="00347871" w:rsidR="00347871" w:rsidRDefault="00347871"/>
    <w:p w:rsidP="00347871" w:rsidR="00347871" w:rsidRDefault="00347871">
      <w:pPr>
        <w:pStyle w:val="Heading2"/>
      </w:pPr>
      <w:bookmarkStart w:id="_e551cf9ceaf04a42ff2138bf3c18b72a" w:name="_e551cf9ceaf04a42ff2138bf3c18b72a"/>
      <w:r>
        <w:t xml:space="preserve">Association Class Valid for Time Interval</w:t>
      </w:r>
      <w:bookmarkEnd w:id="_e551cf9ceaf04a42ff2138bf3c18b72a"/>
      <w:r w:rsidRPr="003A31EC">
        <w:rPr>
          <w:rFonts w:cs="Arial"/>
        </w:rPr>
        <w:t xml:space="preserve"> </w:t>
      </w:r>
      <w:r>
        <w:rPr>
          <w:rFonts w:cs="Arial"/>
        </w:rPr>
        <w:fldChar w:fldCharType="begin"/>
      </w:r>
      <w:r>
        <w:instrText xml:space="preserve">XE"</w:instrText>
      </w:r>
      <w:r w:rsidRPr="00413D75">
        <w:rPr>
          <w:rFonts w:cs="Arial"/>
        </w:rPr>
        <w:instrText xml:space="preserve">Valid for Time Interval</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describing the time interval for which a credential is valid.</w:t>
      </w:r>
    </w:p>
    <w:p w:rsidP="00347871" w:rsidR="00347871" w:rsidRDefault="00347871">
      <w:pPr>
        <w:jc w:val="center"/>
      </w:pPr>
      <w:r>
        <w:rPr>
          <w:noProof/>
        </w:rPr>
        <w:drawing>
          <wp:inline distT="0" distB="0" distL="0" distR="0">
            <wp:extent cx="5934075" cy="2971800"/>
            <wp:effectExtent l="0" t="0" r="0" b="0"/>
            <wp:docPr id="912" name="Picture 2134743002.emf" descr="213474300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2134743002.emf"/>
                    <pic:cNvPicPr/>
                  </pic:nvPicPr>
                  <pic:blipFill>
                    <a:blip r:embed="mr_docxImage457" cstate="print"/>
                    <a:stretch>
                      <a:fillRect/>
                    </a:stretch>
                  </pic:blipFill>
                  <pic:spPr>
                    <a:xfrm rot="0">
                      <a:off x="0" y="0"/>
                      <a:ext cx="5934075" cy="297180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Valid for Time Interval</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143a06ce9c03d30be930eea97a1a8bea" w:history="1">
        <w:r>
          <w:rStyle w:val="Hyperlink"/>
          <w:rPr>
            <w:rStyle w:val="Hyperlink"/>
          </w:rPr>
          <w:t xml:space="preserve">Entity Exists for Interval</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91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1728404412.emf"/>
                    <pic:cNvPicPr/>
                  </pic:nvPicPr>
                  <pic:blipFill>
                    <a:blip r:embed="mr_docxImage458" cstate="print"/>
                    <a:stretch>
                      <a:fillRect/>
                    </a:stretch>
                  </pic:blipFill>
                  <pic:spPr>
                    <a:xfrm rot="0">
                      <a:off x="0" y="0"/>
                      <a:ext cx="152400" cy="152400"/>
                    </a:xfrm>
                    <a:prstGeom prst="rect">
                      <a:avLst/>
                    </a:prstGeom>
                  </pic:spPr>
                </pic:pic>
              </a:graphicData>
            </a:graphic>
          </wp:inline>
        </w:drawing>
      </w:r>
      <w:r>
        <w:t xml:space="preserve"> </w:t>
      </w:r>
      <w:r>
        <w:t xml:space="preserve">valid for time</w:t>
      </w:r>
      <w:r>
        <w:rPr>
          <w:rFonts w:cs="Arial"/>
        </w:rPr>
        <w:fldChar w:fldCharType="begin"/>
      </w:r>
      <w:r>
        <w:instrText xml:space="preserve">XE"</w:instrText>
      </w:r>
      <w:r w:rsidRPr="00413D75">
        <w:rPr>
          <w:rFonts w:cs="Arial"/>
        </w:rPr>
        <w:instrText xml:space="preserve">valid for time</w:instrText>
      </w:r>
      <w:r>
        <w:instrText xml:space="preserve">"</w:instrText>
      </w:r>
      <w:r>
        <w:rPr>
          <w:rFonts w:cs="Arial"/>
        </w:rPr>
        <w:fldChar w:fldCharType="end"/>
      </w:r>
      <w:r>
        <w:t xml:space="preserve"> : </w:t>
      </w:r>
      <w:hyperlink w:anchor="_487e18043aabbd8f7cd3d846b3711575" w:history="1">
        <w:r>
          <w:rStyle w:val="Hyperlink"/>
          <w:rPr>
            <w:rStyle w:val="Hyperlink"/>
          </w:rPr>
          <w:t xml:space="preserve">Time Interval</w:t>
        </w:r>
      </w:hyperlink>
      <w:r>
        <w:t xml:space="preserve"> [</w:t>
      </w:r>
      <w:r>
        <w:t xml:space="preserve">1</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Time interval over which a credential is valid (can be used to provide evidence for an ability).</w:t>
      </w:r>
    </w:p>
    <w:p w:rsidP="00347871" w:rsidR="00347871" w:rsidRDefault="00347871">
      <w:pPr>
        <w:ind w:firstLine="720"/>
      </w:pPr>
      <w:r>
        <w:rPr>
          <w:noProof/>
        </w:rPr>
        <w:drawing>
          <wp:inline distT="0" distB="0" distL="0" distR="0">
            <wp:extent cx="152400" cy="152400"/>
            <wp:effectExtent l="0" t="0" r="0" b="0"/>
            <wp:docPr id="91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1728404412.emf"/>
                    <pic:cNvPicPr/>
                  </pic:nvPicPr>
                  <pic:blipFill>
                    <a:blip r:embed="mr_docxImage459" cstate="print"/>
                    <a:stretch>
                      <a:fillRect/>
                    </a:stretch>
                  </pic:blipFill>
                  <pic:spPr>
                    <a:xfrm rot="0">
                      <a:off x="0" y="0"/>
                      <a:ext cx="152400" cy="152400"/>
                    </a:xfrm>
                    <a:prstGeom prst="rect">
                      <a:avLst/>
                    </a:prstGeom>
                  </pic:spPr>
                </pic:pic>
              </a:graphicData>
            </a:graphic>
          </wp:inline>
        </w:drawing>
      </w:r>
      <w:r>
        <w:t xml:space="preserve"> </w:t>
      </w:r>
      <w:r>
        <w:t xml:space="preserve">timeframe for</w:t>
      </w:r>
      <w:r>
        <w:rPr>
          <w:rFonts w:cs="Arial"/>
        </w:rPr>
        <w:fldChar w:fldCharType="begin"/>
      </w:r>
      <w:r>
        <w:instrText xml:space="preserve">XE"</w:instrText>
      </w:r>
      <w:r w:rsidRPr="00413D75">
        <w:rPr>
          <w:rFonts w:cs="Arial"/>
        </w:rPr>
        <w:instrText xml:space="preserve">timeframe for</w:instrText>
      </w:r>
      <w:r>
        <w:instrText xml:space="preserve">"</w:instrText>
      </w:r>
      <w:r>
        <w:rPr>
          <w:rFonts w:cs="Arial"/>
        </w:rPr>
        <w:fldChar w:fldCharType="end"/>
      </w:r>
      <w:r>
        <w:t xml:space="preserve"> : </w:t>
      </w:r>
      <w:hyperlink w:anchor="_4b22282c86b7077a6928ad3d236ff3bb" w:history="1">
        <w:r>
          <w:rStyle w:val="Hyperlink"/>
          <w:rPr>
            <w:rStyle w:val="Hyperlink"/>
          </w:rPr>
          <w:t xml:space="preserve">Credential</w:t>
        </w:r>
      </w:hyperlink>
      <w:r>
        <w:t xml:space="preserve"> [</w:t>
      </w:r>
      <w:r>
        <w:t xml:space="preserve">0..*</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Credential that is validated within the &lt;valid for time&gt; interval.</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Library::Cyber</w:t>
      </w:r>
    </w:p>
    <w:p w:rsidP="00A318C1" w:rsidR="00347871" w:rsidRDefault="00347871">
      <w:pPr>
        <w:pStyle w:val="BodyText"/>
      </w:pPr>
      <w:r>
        <w:t xml:space="preserve">The Cyber package defines instances and subtypes of generic concepts specific to Cyber - computers, software and networks.</w:t>
      </w:r>
    </w:p>
    <w:p w:rsidP="00347871" w:rsidR="00347871" w:rsidRDefault="00347871">
      <w:pPr>
        <w:pStyle w:val="Heading2"/>
      </w:pPr>
      <w:r>
        <w:t xml:space="preserve">Diagram: </w:t>
      </w:r>
      <w:r>
        <w:t xml:space="preserve">Cyber</w:t>
      </w:r>
    </w:p>
    <w:p w:rsidP="00347871" w:rsidR="00347871" w:rsidRDefault="00347871">
      <w:pPr>
        <w:jc w:val="center"/>
        <w:rPr>
          <w:rFonts w:cs="Arial"/>
        </w:rPr>
      </w:pPr>
      <w:r>
        <w:rPr>
          <w:noProof/>
        </w:rPr>
        <w:drawing>
          <wp:inline distT="0" distB="0" distL="0" distR="0">
            <wp:extent cx="5788307" cy="7178040"/>
            <wp:effectExtent l="0" t="0" r="0" b="0"/>
            <wp:docPr id="918" name="Picture -546676965.emf" descr="-54667696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546676965.emf"/>
                    <pic:cNvPicPr/>
                  </pic:nvPicPr>
                  <pic:blipFill>
                    <a:blip r:embed="mr_docxImage460" cstate="print"/>
                    <a:stretch>
                      <a:fillRect/>
                    </a:stretch>
                  </pic:blipFill>
                  <pic:spPr>
                    <a:xfrm rot="0">
                      <a:off x="0" y="0"/>
                      <a:ext cx="5788307" cy="717804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Cyber</w:t>
      </w:r>
    </w:p>
    <w:p w:rsidP="00347871" w:rsidR="00347871" w:rsidRDefault="00347871">
      <w:pPr>
        <w:pStyle w:val="Heading2"/>
      </w:pPr>
      <w:r>
        <w:t xml:space="preserve">Diagram: </w:t>
      </w:r>
      <w:r>
        <w:t xml:space="preserve">Cyber Platforms</w:t>
      </w:r>
    </w:p>
    <w:p w:rsidP="00347871" w:rsidR="00347871" w:rsidRDefault="00347871">
      <w:pPr>
        <w:jc w:val="center"/>
        <w:rPr>
          <w:rFonts w:cs="Arial"/>
        </w:rPr>
      </w:pPr>
      <w:r>
        <w:rPr>
          <w:noProof/>
        </w:rPr>
        <w:drawing>
          <wp:inline distT="0" distB="0" distL="0" distR="0">
            <wp:extent cx="6188075" cy="4199600"/>
            <wp:effectExtent l="0" t="0" r="0" b="0"/>
            <wp:docPr id="920" name="Picture 2021020176.emf" descr="202102017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2021020176.emf"/>
                    <pic:cNvPicPr/>
                  </pic:nvPicPr>
                  <pic:blipFill>
                    <a:blip r:embed="mr_docxImage461" cstate="print"/>
                    <a:stretch>
                      <a:fillRect/>
                    </a:stretch>
                  </pic:blipFill>
                  <pic:spPr>
                    <a:xfrm rot="0">
                      <a:off x="0" y="0"/>
                      <a:ext cx="6188075" cy="419960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Cyber Platforms</w:t>
      </w:r>
    </w:p>
    <w:p w:rsidP="00347871" w:rsidR="00347871" w:rsidRDefault="00347871">
      <w:pPr>
        <w:pStyle w:val="Heading2"/>
      </w:pPr>
      <w:r>
        <w:t xml:space="preserve">Diagram: </w:t>
      </w:r>
      <w:r>
        <w:t xml:space="preserve">Cyber Resource</w:t>
      </w:r>
    </w:p>
    <w:p w:rsidP="00347871" w:rsidR="00347871" w:rsidRDefault="00347871">
      <w:pPr>
        <w:jc w:val="center"/>
        <w:rPr>
          <w:rFonts w:cs="Arial"/>
        </w:rPr>
      </w:pPr>
      <w:r>
        <w:rPr>
          <w:noProof/>
        </w:rPr>
        <w:drawing>
          <wp:inline distT="0" distB="0" distL="0" distR="0">
            <wp:extent cx="6188075" cy="3097752"/>
            <wp:effectExtent l="0" t="0" r="0" b="0"/>
            <wp:docPr id="922" name="Picture 897164466.emf" descr="897164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897164466.emf"/>
                    <pic:cNvPicPr/>
                  </pic:nvPicPr>
                  <pic:blipFill>
                    <a:blip r:embed="mr_docxImage462" cstate="print"/>
                    <a:stretch>
                      <a:fillRect/>
                    </a:stretch>
                  </pic:blipFill>
                  <pic:spPr>
                    <a:xfrm rot="0">
                      <a:off x="0" y="0"/>
                      <a:ext cx="6188075" cy="3097752"/>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Cyber Resource</w:t>
      </w:r>
    </w:p>
    <w:p w:rsidP="00347871" w:rsidR="00347871" w:rsidRDefault="00347871">
      <w:r>
        <w:t xml:space="preserve"> </w:t>
      </w:r>
    </w:p>
    <w:p w:rsidP="00347871" w:rsidR="00347871" w:rsidRDefault="00347871"/>
    <w:p w:rsidP="00347871" w:rsidR="00347871" w:rsidRDefault="00347871">
      <w:pPr>
        <w:pStyle w:val="Heading2"/>
      </w:pPr>
      <w:bookmarkStart w:id="_9c6d9a92e256a74a4153efd54994425d" w:name="_9c6d9a92e256a74a4153efd54994425d"/>
      <w:r>
        <w:t xml:space="preserve">Association Class Ability To Execute Software</w:t>
      </w:r>
      <w:bookmarkEnd w:id="_9c6d9a92e256a74a4153efd54994425d"/>
      <w:r w:rsidRPr="003A31EC">
        <w:rPr>
          <w:rFonts w:cs="Arial"/>
        </w:rPr>
        <w:t xml:space="preserve"> </w:t>
      </w:r>
      <w:r>
        <w:rPr>
          <w:rFonts w:cs="Arial"/>
        </w:rPr>
        <w:fldChar w:fldCharType="begin"/>
      </w:r>
      <w:r>
        <w:instrText xml:space="preserve">XE"</w:instrText>
      </w:r>
      <w:r w:rsidRPr="00413D75">
        <w:rPr>
          <w:rFonts w:cs="Arial"/>
        </w:rPr>
        <w:instrText xml:space="preserve">Ability To Execute Software</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between software and platforms that can execute that software. Platforms include specific computers , types of computers and software.</w:t>
      </w:r>
    </w:p>
    <w:p w:rsidP="00347871" w:rsidR="00347871" w:rsidRDefault="00347871">
      <w:pPr>
        <w:jc w:val="center"/>
      </w:pPr>
      <w:r>
        <w:rPr>
          <w:noProof/>
        </w:rPr>
        <w:drawing>
          <wp:inline distT="0" distB="0" distL="0" distR="0">
            <wp:extent cx="6188075" cy="3376057"/>
            <wp:effectExtent l="0" t="0" r="0" b="0"/>
            <wp:docPr id="924" name="Picture 1435408628.emf" descr="143540862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1435408628.emf"/>
                    <pic:cNvPicPr/>
                  </pic:nvPicPr>
                  <pic:blipFill>
                    <a:blip r:embed="mr_docxImage463" cstate="print"/>
                    <a:stretch>
                      <a:fillRect/>
                    </a:stretch>
                  </pic:blipFill>
                  <pic:spPr>
                    <a:xfrm rot="0">
                      <a:off x="0" y="0"/>
                      <a:ext cx="6188075" cy="3376057"/>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Ability To Execte Software</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0a7e812804f2213995cbeffe776b63fe" w:history="1">
        <w:r>
          <w:rStyle w:val="Hyperlink"/>
          <w:rPr>
            <w:rStyle w:val="Hyperlink"/>
          </w:rPr>
          <w:t xml:space="preserve">Ability</w:t>
        </w:r>
      </w:hyperlink>
      <w:r>
        <w:t xml:space="preserve">, </w:t>
      </w:r>
      <w:hyperlink w:anchor="_9c35ce64f0f21064139da0d54d8c7416" w:history="1">
        <w:r>
          <w:rStyle w:val="Hyperlink"/>
          <w:rPr>
            <w:rStyle w:val="Hyperlink"/>
          </w:rPr>
          <w:t xml:space="preserve">Cyber Resource</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92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1728404412.emf"/>
                    <pic:cNvPicPr/>
                  </pic:nvPicPr>
                  <pic:blipFill>
                    <a:blip r:embed="mr_docxImage464" cstate="print"/>
                    <a:stretch>
                      <a:fillRect/>
                    </a:stretch>
                  </pic:blipFill>
                  <pic:spPr>
                    <a:xfrm rot="0">
                      <a:off x="0" y="0"/>
                      <a:ext cx="152400" cy="152400"/>
                    </a:xfrm>
                    <a:prstGeom prst="rect">
                      <a:avLst/>
                    </a:prstGeom>
                  </pic:spPr>
                </pic:pic>
              </a:graphicData>
            </a:graphic>
          </wp:inline>
        </w:drawing>
      </w:r>
      <w:r>
        <w:t xml:space="preserve"> </w:t>
      </w:r>
      <w:r>
        <w:t xml:space="preserve">executed by</w:t>
      </w:r>
      <w:r>
        <w:rPr>
          <w:rFonts w:cs="Arial"/>
        </w:rPr>
        <w:fldChar w:fldCharType="begin"/>
      </w:r>
      <w:r>
        <w:instrText xml:space="preserve">XE"</w:instrText>
      </w:r>
      <w:r w:rsidRPr="00413D75">
        <w:rPr>
          <w:rFonts w:cs="Arial"/>
        </w:rPr>
        <w:instrText xml:space="preserve">executed by</w:instrText>
      </w:r>
      <w:r>
        <w:instrText xml:space="preserve">"</w:instrText>
      </w:r>
      <w:r>
        <w:rPr>
          <w:rFonts w:cs="Arial"/>
        </w:rPr>
        <w:fldChar w:fldCharType="end"/>
      </w:r>
      <w:r>
        <w:t xml:space="preserve"> : </w:t>
      </w:r>
      <w:hyperlink w:anchor="_41a8070e54ad0abc9157cabfc29ee621" w:history="1">
        <w:r>
          <w:rStyle w:val="Hyperlink"/>
          <w:rPr>
            <w:rStyle w:val="Hyperlink"/>
          </w:rPr>
          <w:t xml:space="preserve">Execution Platform</w:t>
        </w:r>
      </w:hyperlink>
      <w:r>
        <w:t xml:space="preserve"> [</w:t>
      </w:r>
      <w:r>
        <w:t xml:space="preserve">0..*</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computer platform (software, computer type or specific computer) able to execute specific software.</w:t>
      </w:r>
    </w:p>
    <w:p w:rsidP="00347871" w:rsidR="00347871" w:rsidRDefault="00347871">
      <w:pPr>
        <w:ind w:firstLine="720"/>
      </w:pPr>
      <w:r>
        <w:rPr>
          <w:noProof/>
        </w:rPr>
        <w:drawing>
          <wp:inline distT="0" distB="0" distL="0" distR="0">
            <wp:extent cx="152400" cy="152400"/>
            <wp:effectExtent l="0" t="0" r="0" b="0"/>
            <wp:docPr id="92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1728404412.emf"/>
                    <pic:cNvPicPr/>
                  </pic:nvPicPr>
                  <pic:blipFill>
                    <a:blip r:embed="mr_docxImage465" cstate="print"/>
                    <a:stretch>
                      <a:fillRect/>
                    </a:stretch>
                  </pic:blipFill>
                  <pic:spPr>
                    <a:xfrm rot="0">
                      <a:off x="0" y="0"/>
                      <a:ext cx="152400" cy="152400"/>
                    </a:xfrm>
                    <a:prstGeom prst="rect">
                      <a:avLst/>
                    </a:prstGeom>
                  </pic:spPr>
                </pic:pic>
              </a:graphicData>
            </a:graphic>
          </wp:inline>
        </w:drawing>
      </w:r>
      <w:r>
        <w:t xml:space="preserve"> </w:t>
      </w:r>
      <w:r>
        <w:t xml:space="preserve">can execute</w:t>
      </w:r>
      <w:r>
        <w:rPr>
          <w:rFonts w:cs="Arial"/>
        </w:rPr>
        <w:fldChar w:fldCharType="begin"/>
      </w:r>
      <w:r>
        <w:instrText xml:space="preserve">XE"</w:instrText>
      </w:r>
      <w:r w:rsidRPr="00413D75">
        <w:rPr>
          <w:rFonts w:cs="Arial"/>
        </w:rPr>
        <w:instrText xml:space="preserve">can execute</w:instrText>
      </w:r>
      <w:r>
        <w:instrText xml:space="preserve">"</w:instrText>
      </w:r>
      <w:r>
        <w:rPr>
          <w:rFonts w:cs="Arial"/>
        </w:rPr>
        <w:fldChar w:fldCharType="end"/>
      </w:r>
      <w:r>
        <w:t xml:space="preserve"> : </w:t>
      </w:r>
      <w:hyperlink w:anchor="_f7f2597a3cd28eca2ee4a43a4e06e8ea" w:history="1">
        <w:r>
          <w:rStyle w:val="Hyperlink"/>
          <w:rPr>
            <w:rStyle w:val="Hyperlink"/>
          </w:rPr>
          <w:t xml:space="preserve">Software</w:t>
        </w:r>
      </w:hyperlink>
      <w:r>
        <w:t xml:space="preserve"> [</w:t>
      </w:r>
      <w:r>
        <w:t xml:space="preserve">1..*</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Software a computer system, other software or computer type is able to execute.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93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1414248466.emf"/>
                    <pic:cNvPicPr/>
                  </pic:nvPicPr>
                  <pic:blipFill>
                    <a:blip r:embed="mr_docxImage466"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e0e4f7e503a236cbf3292a53f1b4e66f" w:history="1">
        <w:r>
          <w:rStyle w:val="Hyperlink"/>
          <w:rPr>
            <w:rStyle w:val="Hyperlink"/>
          </w:rPr>
          <w:t xml:space="preserve">Automated Capability</w:t>
        </w:r>
      </w:hyperlink>
      <w:r>
        <w:t xml:space="preserve"> [</w:t>
      </w:r>
      <w:r>
        <w:t xml:space="preserve">*</w:t>
      </w:r>
      <w:r>
        <w:t xml:space="preserve">]</w:t>
      </w:r>
      <w:r>
        <w:t xml:space="preserve"> </w:t>
      </w:r>
      <w:r>
        <w:t xml:space="preserve">  </w:t>
      </w:r>
      <w:r w:rsidRPr="00833C5F">
        <w:rPr>
          <w:i/>
        </w:rPr>
        <w:t xml:space="preserve">Subsets</w:t>
      </w:r>
      <w:r>
        <w:t xml:space="preserve">: </w:t>
      </w:r>
      <w:r>
        <w:t xml:space="preserve">supports</w:t>
      </w:r>
      <w:r>
        <w:t xml:space="preserve">:</w:t>
      </w:r>
      <w:hyperlink w:anchor="_d442d75c9ac335e7a2aadbc96919fc2d" w:history="1">
        <w:r>
          <w:rStyle w:val="Hyperlink"/>
          <w:rPr>
            <w:rStyle w:val="Hyperlink"/>
          </w:rPr>
          <w:t xml:space="preserve">Resource</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e0e4f7e503a236cbf3292a53f1b4e66f" w:name="_e0e4f7e503a236cbf3292a53f1b4e66f"/>
      <w:r>
        <w:t xml:space="preserve">Association Class Automated Capability</w:t>
      </w:r>
      <w:bookmarkEnd w:id="_e0e4f7e503a236cbf3292a53f1b4e66f"/>
      <w:r w:rsidRPr="003A31EC">
        <w:rPr>
          <w:rFonts w:cs="Arial"/>
        </w:rPr>
        <w:t xml:space="preserve"> </w:t>
      </w:r>
      <w:r>
        <w:rPr>
          <w:rFonts w:cs="Arial"/>
        </w:rPr>
        <w:fldChar w:fldCharType="begin"/>
      </w:r>
      <w:r>
        <w:instrText xml:space="preserve">XE"</w:instrText>
      </w:r>
      <w:r w:rsidRPr="00413D75">
        <w:rPr>
          <w:rFonts w:cs="Arial"/>
        </w:rPr>
        <w:instrText xml:space="preserve">Automated Capability</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Capability of a specific computer system to automate activities.</w:t>
      </w:r>
    </w:p>
    <w:p w:rsidP="00347871" w:rsidR="00347871" w:rsidRDefault="00347871">
      <w:pPr>
        <w:jc w:val="center"/>
      </w:pPr>
      <w:r>
        <w:rPr>
          <w:noProof/>
        </w:rPr>
        <w:drawing>
          <wp:inline distT="0" distB="0" distL="0" distR="0">
            <wp:extent cx="6188075" cy="2156096"/>
            <wp:effectExtent l="0" t="0" r="0" b="0"/>
            <wp:docPr id="932" name="Picture 904087605.emf" descr="9040876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904087605.emf"/>
                    <pic:cNvPicPr/>
                  </pic:nvPicPr>
                  <pic:blipFill>
                    <a:blip r:embed="mr_docxImage467" cstate="print"/>
                    <a:stretch>
                      <a:fillRect/>
                    </a:stretch>
                  </pic:blipFill>
                  <pic:spPr>
                    <a:xfrm rot="0">
                      <a:off x="0" y="0"/>
                      <a:ext cx="6188075" cy="2156096"/>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Information Processing Capability</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48b8d427e308d0be37487d075b27c1f" w:history="1">
        <w:r>
          <w:rStyle w:val="Hyperlink"/>
          <w:rPr>
            <w:rStyle w:val="Hyperlink"/>
          </w:rPr>
          <w:t xml:space="preserve">Capability</w:t>
        </w:r>
      </w:hyperlink>
      <w:r>
        <w:t xml:space="preserve">, </w:t>
      </w:r>
      <w:hyperlink w:anchor="_9c35ce64f0f21064139da0d54d8c7416" w:history="1">
        <w:r>
          <w:rStyle w:val="Hyperlink"/>
          <w:rPr>
            <w:rStyle w:val="Hyperlink"/>
          </w:rPr>
          <w:t xml:space="preserve">Cyber Resource</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93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1728404412.emf"/>
                    <pic:cNvPicPr/>
                  </pic:nvPicPr>
                  <pic:blipFill>
                    <a:blip r:embed="mr_docxImage468" cstate="print"/>
                    <a:stretch>
                      <a:fillRect/>
                    </a:stretch>
                  </pic:blipFill>
                  <pic:spPr>
                    <a:xfrm rot="0">
                      <a:off x="0" y="0"/>
                      <a:ext cx="152400" cy="152400"/>
                    </a:xfrm>
                    <a:prstGeom prst="rect">
                      <a:avLst/>
                    </a:prstGeom>
                  </pic:spPr>
                </pic:pic>
              </a:graphicData>
            </a:graphic>
          </wp:inline>
        </w:drawing>
      </w:r>
      <w:r>
        <w:t xml:space="preserve"> </w:t>
      </w:r>
      <w:r>
        <w:t xml:space="preserve">automates</w:t>
      </w:r>
      <w:r>
        <w:rPr>
          <w:rFonts w:cs="Arial"/>
        </w:rPr>
        <w:fldChar w:fldCharType="begin"/>
      </w:r>
      <w:r>
        <w:instrText xml:space="preserve">XE"</w:instrText>
      </w:r>
      <w:r w:rsidRPr="00413D75">
        <w:rPr>
          <w:rFonts w:cs="Arial"/>
        </w:rPr>
        <w:instrText xml:space="preserve">automates</w:instrText>
      </w:r>
      <w:r>
        <w:instrText xml:space="preserve">"</w:instrText>
      </w:r>
      <w:r>
        <w:rPr>
          <w:rFonts w:cs="Arial"/>
        </w:rPr>
        <w:fldChar w:fldCharType="end"/>
      </w:r>
      <w:r>
        <w:t xml:space="preserve"> : </w:t>
      </w:r>
      <w:hyperlink w:anchor="_fb06e097d35e72980035cfd1bc9106cb" w:history="1">
        <w:r>
          <w:rStyle w:val="Hyperlink"/>
          <w:rPr>
            <w:rStyle w:val="Hyperlink"/>
          </w:rPr>
          <w:t xml:space="preserve">Activity</w:t>
        </w:r>
      </w:hyperlink>
      <w:r>
        <w:t xml:space="preserve"> [</w:t>
      </w:r>
      <w:r>
        <w:t xml:space="preserve">*</w:t>
      </w:r>
      <w:r>
        <w:t xml:space="preserve">]</w:t>
      </w:r>
      <w:r>
        <w:t xml:space="preserve"> </w:t>
      </w:r>
      <w:r>
        <w:t xml:space="preserve">  </w:t>
      </w:r>
      <w:r w:rsidRPr="00833C5F">
        <w:rPr>
          <w:i/>
        </w:rPr>
        <w:t xml:space="preserve">Subsets</w:t>
      </w:r>
      <w:r>
        <w:t xml:space="preserve">: </w:t>
      </w:r>
      <w:r>
        <w:t xml:space="preserve">supports</w:t>
      </w:r>
      <w:r>
        <w:t xml:space="preserve">:</w:t>
      </w:r>
      <w:hyperlink w:anchor="_d442d75c9ac335e7a2aadbc96919fc2d" w:history="1">
        <w:r>
          <w:rStyle w:val="Hyperlink"/>
          <w:rPr>
            <w:rStyle w:val="Hyperlink"/>
          </w:rPr>
          <w:t xml:space="preserve">Resource</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Activities a computer may automate.</w:t>
      </w:r>
    </w:p>
    <w:p w:rsidP="00347871" w:rsidR="00347871" w:rsidRDefault="00347871">
      <w:pPr>
        <w:ind w:firstLine="720"/>
      </w:pPr>
      <w:r>
        <w:rPr>
          <w:noProof/>
        </w:rPr>
        <w:drawing>
          <wp:inline distT="0" distB="0" distL="0" distR="0">
            <wp:extent cx="152400" cy="152400"/>
            <wp:effectExtent l="0" t="0" r="0" b="0"/>
            <wp:docPr id="93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1728404412.emf"/>
                    <pic:cNvPicPr/>
                  </pic:nvPicPr>
                  <pic:blipFill>
                    <a:blip r:embed="mr_docxImage469" cstate="print"/>
                    <a:stretch>
                      <a:fillRect/>
                    </a:stretch>
                  </pic:blipFill>
                  <pic:spPr>
                    <a:xfrm rot="0">
                      <a:off x="0" y="0"/>
                      <a:ext cx="152400" cy="152400"/>
                    </a:xfrm>
                    <a:prstGeom prst="rect">
                      <a:avLst/>
                    </a:prstGeom>
                  </pic:spPr>
                </pic:pic>
              </a:graphicData>
            </a:graphic>
          </wp:inline>
        </w:drawing>
      </w:r>
      <w:r>
        <w:t xml:space="preserve"> </w:t>
      </w:r>
      <w:r>
        <w:t xml:space="preserve">automated by</w:t>
      </w:r>
      <w:r>
        <w:rPr>
          <w:rFonts w:cs="Arial"/>
        </w:rPr>
        <w:fldChar w:fldCharType="begin"/>
      </w:r>
      <w:r>
        <w:instrText xml:space="preserve">XE"</w:instrText>
      </w:r>
      <w:r w:rsidRPr="00413D75">
        <w:rPr>
          <w:rFonts w:cs="Arial"/>
        </w:rPr>
        <w:instrText xml:space="preserve">automated by</w:instrText>
      </w:r>
      <w:r>
        <w:instrText xml:space="preserve">"</w:instrText>
      </w:r>
      <w:r>
        <w:rPr>
          <w:rFonts w:cs="Arial"/>
        </w:rPr>
        <w:fldChar w:fldCharType="end"/>
      </w:r>
      <w:r>
        <w:t xml:space="preserve"> : </w:t>
      </w:r>
      <w:hyperlink w:anchor="_14d56db80bbdc99ae3ae52a93d690543" w:history="1">
        <w:r>
          <w:rStyle w:val="Hyperlink"/>
          <w:rPr>
            <w:rStyle w:val="Hyperlink"/>
          </w:rPr>
          <w:t xml:space="preserve">Computer System</w:t>
        </w:r>
      </w:hyperlink>
      <w:r>
        <w:t xml:space="preserve"> [</w:t>
      </w:r>
      <w:r>
        <w:t xml:space="preserve">0..*</w:t>
      </w:r>
      <w:r>
        <w:t xml:space="preserve">]</w:t>
      </w:r>
      <w:r>
        <w:t xml:space="preserve"> </w:t>
      </w:r>
      <w:r>
        <w:t xml:space="preserve">  </w:t>
      </w:r>
      <w:r w:rsidRPr="00833C5F">
        <w:rPr>
          <w:i/>
        </w:rPr>
        <w:t xml:space="preserve">Subsets</w:t>
      </w:r>
      <w:r>
        <w:t xml:space="preserve">: </w:t>
      </w:r>
      <w:r>
        <w:t xml:space="preserve">supports</w:t>
      </w:r>
      <w:r>
        <w:t xml:space="preserve">:</w:t>
      </w:r>
      <w:hyperlink w:anchor="_d442d75c9ac335e7a2aadbc96919fc2d" w:history="1">
        <w:r>
          <w:rStyle w:val="Hyperlink"/>
          <w:rPr>
            <w:rStyle w:val="Hyperlink"/>
          </w:rPr>
          <w:t xml:space="preserve">Resource</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Computer system capable of automating an activity.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93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1414248466.emf"/>
                    <pic:cNvPicPr/>
                  </pic:nvPicPr>
                  <pic:blipFill>
                    <a:blip r:embed="mr_docxImage470"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a2b711f1a5b41ea82fc35f4f0c00149e" w:history="1">
        <w:r>
          <w:rStyle w:val="Hyperlink"/>
          <w:rPr>
            <w:rStyle w:val="Hyperlink"/>
          </w:rPr>
          <w:t xml:space="preserve">Automated Control</w:t>
        </w:r>
      </w:hyperlink>
      <w:r>
        <w:t xml:space="preserve"> [</w:t>
      </w:r>
      <w:r>
        <w:t xml:space="preserve">0..*</w:t>
      </w:r>
      <w:r>
        <w:t xml:space="preserve">]</w:t>
      </w:r>
      <w:r>
        <w:t xml:space="preserve"> </w:t>
      </w:r>
      <w:r>
        <w:t xml:space="preserve">  </w:t>
      </w:r>
      <w:r w:rsidRPr="00833C5F">
        <w:rPr>
          <w:i/>
        </w:rPr>
        <w:t xml:space="preserve">Subsets</w:t>
      </w:r>
      <w:r>
        <w:t xml:space="preserve">: </w:t>
      </w:r>
      <w:r>
        <w:t xml:space="preserve">supports</w:t>
      </w:r>
      <w:r>
        <w:t xml:space="preserve">:</w:t>
      </w:r>
      <w:hyperlink w:anchor="_d442d75c9ac335e7a2aadbc96919fc2d" w:history="1">
        <w:r>
          <w:rStyle w:val="Hyperlink"/>
          <w:rPr>
            <w:rStyle w:val="Hyperlink"/>
          </w:rPr>
          <w:t xml:space="preserve">Resource</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a2b711f1a5b41ea82fc35f4f0c00149e" w:name="_a2b711f1a5b41ea82fc35f4f0c00149e"/>
      <w:r>
        <w:t xml:space="preserve">Association Class Automated Control</w:t>
      </w:r>
      <w:bookmarkEnd w:id="_a2b711f1a5b41ea82fc35f4f0c00149e"/>
      <w:r w:rsidRPr="003A31EC">
        <w:rPr>
          <w:rFonts w:cs="Arial"/>
        </w:rPr>
        <w:t xml:space="preserve"> </w:t>
      </w:r>
      <w:r>
        <w:rPr>
          <w:rFonts w:cs="Arial"/>
        </w:rPr>
        <w:fldChar w:fldCharType="begin"/>
      </w:r>
      <w:r>
        <w:instrText xml:space="preserve">XE"</w:instrText>
      </w:r>
      <w:r w:rsidRPr="00413D75">
        <w:rPr>
          <w:rFonts w:cs="Arial"/>
        </w:rPr>
        <w:instrText xml:space="preserve">Automated Control</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Control of an entity by an automated control system - a computer and related software.</w:t>
      </w:r>
    </w:p>
    <w:p w:rsidP="00347871" w:rsidR="00347871" w:rsidRDefault="00347871">
      <w:pPr>
        <w:jc w:val="center"/>
      </w:pPr>
      <w:r>
        <w:rPr>
          <w:noProof/>
        </w:rPr>
        <w:drawing>
          <wp:inline distT="0" distB="0" distL="0" distR="0">
            <wp:extent cx="6188075" cy="2446049"/>
            <wp:effectExtent l="0" t="0" r="0" b="0"/>
            <wp:docPr id="940" name="Picture 940455342.emf" descr="94045534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940455342.emf"/>
                    <pic:cNvPicPr/>
                  </pic:nvPicPr>
                  <pic:blipFill>
                    <a:blip r:embed="mr_docxImage471" cstate="print"/>
                    <a:stretch>
                      <a:fillRect/>
                    </a:stretch>
                  </pic:blipFill>
                  <pic:spPr>
                    <a:xfrm rot="0">
                      <a:off x="0" y="0"/>
                      <a:ext cx="6188075" cy="2446049"/>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Automated Control</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8f442dfb117fa35461a5db505cc40e53" w:history="1">
        <w:r>
          <w:rStyle w:val="Hyperlink"/>
          <w:rPr>
            <w:rStyle w:val="Hyperlink"/>
          </w:rPr>
          <w:t xml:space="preserve">Control</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94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1728404412.emf"/>
                    <pic:cNvPicPr/>
                  </pic:nvPicPr>
                  <pic:blipFill>
                    <a:blip r:embed="mr_docxImage472" cstate="print"/>
                    <a:stretch>
                      <a:fillRect/>
                    </a:stretch>
                  </pic:blipFill>
                  <pic:spPr>
                    <a:xfrm rot="0">
                      <a:off x="0" y="0"/>
                      <a:ext cx="152400" cy="152400"/>
                    </a:xfrm>
                    <a:prstGeom prst="rect">
                      <a:avLst/>
                    </a:prstGeom>
                  </pic:spPr>
                </pic:pic>
              </a:graphicData>
            </a:graphic>
          </wp:inline>
        </w:drawing>
      </w:r>
      <w:r>
        <w:t xml:space="preserve"> </w:t>
      </w:r>
      <w:r>
        <w:t xml:space="preserve">automates</w:t>
      </w:r>
      <w:r>
        <w:rPr>
          <w:rFonts w:cs="Arial"/>
        </w:rPr>
        <w:fldChar w:fldCharType="begin"/>
      </w:r>
      <w:r>
        <w:instrText xml:space="preserve">XE"</w:instrText>
      </w:r>
      <w:r w:rsidRPr="00413D75">
        <w:rPr>
          <w:rFonts w:cs="Arial"/>
        </w:rPr>
        <w:instrText xml:space="preserve">automates</w:instrText>
      </w:r>
      <w:r>
        <w:instrText xml:space="preserve">"</w:instrText>
      </w:r>
      <w:r>
        <w:rPr>
          <w:rFonts w:cs="Arial"/>
        </w:rPr>
        <w:fldChar w:fldCharType="end"/>
      </w:r>
      <w:r>
        <w:t xml:space="preserve"> : </w:t>
      </w:r>
      <w:hyperlink w:anchor="_2e2279cb88f5692c1aa1c5e3a09b6d07" w:history="1">
        <w:r>
          <w:rStyle w:val="Hyperlink"/>
          <w:rPr>
            <w:rStyle w:val="Hyperlink"/>
          </w:rPr>
          <w:t xml:space="preserve">Automated Entity</w:t>
        </w:r>
      </w:hyperlink>
      <w:r>
        <w:t xml:space="preserve"> [</w:t>
      </w:r>
      <w:r>
        <w:t xml:space="preserve">1..*</w:t>
      </w:r>
      <w:r>
        <w:t xml:space="preserve">]</w:t>
      </w:r>
      <w:r>
        <w:t xml:space="preserve"> </w:t>
      </w:r>
      <w:r>
        <w:t xml:space="preserve">  </w:t>
      </w:r>
      <w:r w:rsidRPr="00833C5F">
        <w:rPr>
          <w:i/>
        </w:rPr>
        <w:t xml:space="preserve">Subsets</w:t>
      </w:r>
      <w:r>
        <w:t xml:space="preserve">: </w:t>
      </w:r>
      <w:r>
        <w:t xml:space="preserve">supports</w:t>
      </w:r>
      <w:r>
        <w:t xml:space="preserve">:</w:t>
      </w:r>
      <w:hyperlink w:anchor="_d442d75c9ac335e7a2aadbc96919fc2d" w:history="1">
        <w:r>
          <w:rStyle w:val="Hyperlink"/>
          <w:rPr>
            <w:rStyle w:val="Hyperlink"/>
          </w:rPr>
          <w:t xml:space="preserve">Resource</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Entity that is controlled by a computer system.</w:t>
      </w:r>
    </w:p>
    <w:p w:rsidP="00347871" w:rsidR="00347871" w:rsidRDefault="00347871">
      <w:pPr>
        <w:ind w:firstLine="720"/>
      </w:pPr>
      <w:r>
        <w:rPr>
          <w:noProof/>
        </w:rPr>
        <w:drawing>
          <wp:inline distT="0" distB="0" distL="0" distR="0">
            <wp:extent cx="152400" cy="152400"/>
            <wp:effectExtent l="0" t="0" r="0" b="0"/>
            <wp:docPr id="94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1728404412.emf"/>
                    <pic:cNvPicPr/>
                  </pic:nvPicPr>
                  <pic:blipFill>
                    <a:blip r:embed="mr_docxImage473" cstate="print"/>
                    <a:stretch>
                      <a:fillRect/>
                    </a:stretch>
                  </pic:blipFill>
                  <pic:spPr>
                    <a:xfrm rot="0">
                      <a:off x="0" y="0"/>
                      <a:ext cx="152400" cy="152400"/>
                    </a:xfrm>
                    <a:prstGeom prst="rect">
                      <a:avLst/>
                    </a:prstGeom>
                  </pic:spPr>
                </pic:pic>
              </a:graphicData>
            </a:graphic>
          </wp:inline>
        </w:drawing>
      </w:r>
      <w:r>
        <w:t xml:space="preserve"> </w:t>
      </w:r>
      <w:r>
        <w:t xml:space="preserve">has control system</w:t>
      </w:r>
      <w:r>
        <w:rPr>
          <w:rFonts w:cs="Arial"/>
        </w:rPr>
        <w:fldChar w:fldCharType="begin"/>
      </w:r>
      <w:r>
        <w:instrText xml:space="preserve">XE"</w:instrText>
      </w:r>
      <w:r w:rsidRPr="00413D75">
        <w:rPr>
          <w:rFonts w:cs="Arial"/>
        </w:rPr>
        <w:instrText xml:space="preserve">has control system</w:instrText>
      </w:r>
      <w:r>
        <w:instrText xml:space="preserve">"</w:instrText>
      </w:r>
      <w:r>
        <w:rPr>
          <w:rFonts w:cs="Arial"/>
        </w:rPr>
        <w:fldChar w:fldCharType="end"/>
      </w:r>
      <w:r>
        <w:t xml:space="preserve"> : </w:t>
      </w:r>
      <w:hyperlink w:anchor="_80c2b24b6e98f85b1da040824075696d" w:history="1">
        <w:r>
          <w:rStyle w:val="Hyperlink"/>
          <w:rPr>
            <w:rStyle w:val="Hyperlink"/>
          </w:rPr>
          <w:t xml:space="preserve">Computer Control System</w:t>
        </w:r>
      </w:hyperlink>
      <w:r>
        <w:t xml:space="preserve"> [</w:t>
      </w:r>
      <w:r>
        <w:t xml:space="preserve">1..*</w:t>
      </w:r>
      <w:r>
        <w:t xml:space="preserve">]</w:t>
      </w:r>
      <w:r>
        <w:t xml:space="preserve"> </w:t>
      </w:r>
      <w:r>
        <w:t xml:space="preserve">  </w:t>
      </w:r>
      <w:r w:rsidRPr="00833C5F">
        <w:rPr>
          <w:i/>
        </w:rPr>
        <w:t xml:space="preserve">Subsets</w:t>
      </w:r>
      <w:r>
        <w:t xml:space="preserve">: </w:t>
      </w:r>
      <w:r>
        <w:t xml:space="preserve">supports</w:t>
      </w:r>
      <w:r>
        <w:t xml:space="preserve">:</w:t>
      </w:r>
      <w:hyperlink w:anchor="_d442d75c9ac335e7a2aadbc96919fc2d" w:history="1">
        <w:r>
          <w:rStyle w:val="Hyperlink"/>
          <w:rPr>
            <w:rStyle w:val="Hyperlink"/>
          </w:rPr>
          <w:t xml:space="preserve">Resource</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Control system for an automated entity. e.g., an automated machine or facility.</w:t>
      </w:r>
    </w:p>
    <w:p w:rsidP="00347871" w:rsidR="00347871" w:rsidRDefault="00347871"/>
    <w:p w:rsidP="00347871" w:rsidR="00347871" w:rsidRDefault="00347871">
      <w:pPr>
        <w:pStyle w:val="Heading2"/>
      </w:pPr>
      <w:bookmarkStart w:id="_2e2279cb88f5692c1aa1c5e3a09b6d07" w:name="_2e2279cb88f5692c1aa1c5e3a09b6d07"/>
      <w:r>
        <w:t xml:space="preserve">Class Automated Entity</w:t>
      </w:r>
      <w:bookmarkEnd w:id="_2e2279cb88f5692c1aa1c5e3a09b6d07"/>
      <w:r w:rsidRPr="003A31EC">
        <w:rPr>
          <w:rFonts w:cs="Arial"/>
        </w:rPr>
        <w:t xml:space="preserve"> </w:t>
      </w:r>
      <w:r>
        <w:rPr>
          <w:rFonts w:cs="Arial"/>
        </w:rPr>
        <w:fldChar w:fldCharType="begin"/>
      </w:r>
      <w:r>
        <w:instrText xml:space="preserve">XE"</w:instrText>
      </w:r>
      <w:r w:rsidRPr="00413D75">
        <w:rPr>
          <w:rFonts w:cs="Arial"/>
        </w:rPr>
        <w:instrText xml:space="preserve">Automated Entity</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Any actual entity all or partially controlled by automation.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d48a0bcc67a2c0d7c362123b26f243b" w:history="1">
        <w:r>
          <w:rStyle w:val="Hyperlink"/>
          <w:rPr>
            <w:rStyle w:val="Hyperlink"/>
          </w:rPr>
          <w:t xml:space="preserve">Controlled Entity</w:t>
        </w:r>
      </w:hyperlink>
    </w:p>
    <w:p w:rsidP="00347871" w:rsidR="00347871" w:rsidRDefault="00347871"/>
    <w:p w:rsidP="00347871" w:rsidR="00347871" w:rsidRDefault="00347871">
      <w:pPr>
        <w:pStyle w:val="Heading2"/>
      </w:pPr>
      <w:bookmarkStart w:id="_ed5898dac08f486729cd81831544d467" w:name="_ed5898dac08f486729cd81831544d467"/>
      <w:r>
        <w:t xml:space="preserve">Class Automation Type</w:t>
      </w:r>
      <w:bookmarkEnd w:id="_ed5898dac08f486729cd81831544d467"/>
      <w:r w:rsidRPr="003A31EC">
        <w:rPr>
          <w:rFonts w:cs="Arial"/>
        </w:rPr>
        <w:t xml:space="preserve"> </w:t>
      </w:r>
      <w:r>
        <w:rPr>
          <w:rFonts w:cs="Arial"/>
        </w:rPr>
        <w:fldChar w:fldCharType="begin"/>
      </w:r>
      <w:r>
        <w:instrText xml:space="preserve">XE"</w:instrText>
      </w:r>
      <w:r w:rsidRPr="00413D75">
        <w:rPr>
          <w:rFonts w:cs="Arial"/>
        </w:rPr>
        <w:instrText xml:space="preserve">Automation Type</w:instrText>
      </w:r>
      <w:r>
        <w:instrText xml:space="preserve">"</w:instrText>
      </w:r>
      <w:r>
        <w:rPr>
          <w:rFonts w:cs="Arial"/>
        </w:rPr>
        <w:fldChar w:fldCharType="end"/>
      </w:r>
      <w:r w:rsidR="009E71B4">
        <w:rPr>
          <w:rFonts w:cs="Arial"/>
        </w:rPr>
        <w:t xml:space="preserve"> </w:t>
      </w:r>
    </w:p>
    <w:p w:rsidP="00F71BA8" w:rsidR="00347871" w:rsidRDefault="00347871">
      <w:r>
        <w:t xml:space="preserve">A categorization of computers and software across any dimension - chip type, operating system, language, manufacturer, virtual machine, etc. The automation type may be used to establish software compatibilities and vulnerabilities. Note that any automation may be categorized by multiple automation types.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c35ce64f0f21064139da0d54d8c7416" w:history="1">
        <w:r>
          <w:rStyle w:val="Hyperlink"/>
          <w:rPr>
            <w:rStyle w:val="Hyperlink"/>
          </w:rPr>
          <w:t xml:space="preserve">Cyber Resource</w:t>
        </w:r>
      </w:hyperlink>
      <w:r>
        <w:t xml:space="preserve">, </w:t>
      </w:r>
      <w:hyperlink w:anchor="_a09117831b97c480bde825e7cd3696eb" w:history="1">
        <w:r>
          <w:rStyle w:val="Hyperlink"/>
          <w:rPr>
            <w:rStyle w:val="Hyperlink"/>
          </w:rPr>
          <w:t xml:space="preserve">Entity Type</w:t>
        </w:r>
      </w:hyperlink>
      <w:r>
        <w:t xml:space="preserve">, </w:t>
      </w:r>
      <w:hyperlink w:anchor="_41a8070e54ad0abc9157cabfc29ee621" w:history="1">
        <w:r>
          <w:rStyle w:val="Hyperlink"/>
          <w:rPr>
            <w:rStyle w:val="Hyperlink"/>
          </w:rPr>
          <w:t xml:space="preserve">Execution Platform</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94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1414248466.emf"/>
                    <pic:cNvPicPr/>
                  </pic:nvPicPr>
                  <pic:blipFill>
                    <a:blip r:embed="mr_docxImage474"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4a4c30b713e98ae1df7a1e85acf9718c" w:history="1">
        <w:r>
          <w:rStyle w:val="Hyperlink"/>
          <w:rPr>
            <w:rStyle w:val="Hyperlink"/>
          </w:rPr>
          <w:t xml:space="preserve">Automaton</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p>
    <w:p w:rsidP="00347871" w:rsidR="00347871" w:rsidRDefault="00347871"/>
    <w:p w:rsidP="00347871" w:rsidR="00347871" w:rsidRDefault="00347871">
      <w:pPr>
        <w:pStyle w:val="Heading2"/>
      </w:pPr>
      <w:bookmarkStart w:id="_4a4c30b713e98ae1df7a1e85acf9718c" w:name="_4a4c30b713e98ae1df7a1e85acf9718c"/>
      <w:r>
        <w:t xml:space="preserve">Class Automaton</w:t>
      </w:r>
      <w:bookmarkEnd w:id="_4a4c30b713e98ae1df7a1e85acf9718c"/>
      <w:r w:rsidRPr="003A31EC">
        <w:rPr>
          <w:rFonts w:cs="Arial"/>
        </w:rPr>
        <w:t xml:space="preserve"> </w:t>
      </w:r>
      <w:r>
        <w:rPr>
          <w:rFonts w:cs="Arial"/>
        </w:rPr>
        <w:fldChar w:fldCharType="begin"/>
      </w:r>
      <w:r>
        <w:instrText xml:space="preserve">XE"</w:instrText>
      </w:r>
      <w:r w:rsidRPr="00413D75">
        <w:rPr>
          <w:rFonts w:cs="Arial"/>
        </w:rPr>
        <w:instrText xml:space="preserve">Automaton</w:instrText>
      </w:r>
      <w:r>
        <w:instrText xml:space="preserve">"</w:instrText>
      </w:r>
      <w:r>
        <w:rPr>
          <w:rFonts w:cs="Arial"/>
        </w:rPr>
        <w:fldChar w:fldCharType="end"/>
      </w:r>
      <w:r w:rsidR="009E71B4">
        <w:rPr>
          <w:rFonts w:cs="Arial"/>
        </w:rPr>
        <w:t xml:space="preserve"> </w:t>
      </w:r>
    </w:p>
    <w:p w:rsidP="00F71BA8" w:rsidR="00347871" w:rsidRDefault="00347871">
      <w:r>
        <w:t xml:space="preserve">
          A machine or group of machines (most often a computer system, robot, or computerized swarm combined with software), or software that can perform actions in accordance with a process without another actor directing each step of the process.
          <w:br/>
          Distinguished from simple tools which facilitate an actor performing a process but have no innate ability to follow such a process.
          <w:br/>
          Automation is distinguished from "legal entity" and "stakeholder", roles of some actors which indicates the ability to enter into legally binding agreements or have objectives (at this time no Automatons are legal entities or stakeholders but the model does not preclude the possibility).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95976dea0d8187e1656ac43c072c070" w:history="1">
        <w:r>
          <w:rStyle w:val="Hyperlink"/>
          <w:rPr>
            <w:rStyle w:val="Hyperlink"/>
          </w:rPr>
          <w:t xml:space="preserve">Actor</w:t>
        </w:r>
      </w:hyperlink>
      <w:r>
        <w:t xml:space="preserve">, </w:t>
      </w:r>
      <w:hyperlink w:anchor="_ec590b188238aa37f8bc1aa990209ca3" w:history="1">
        <w:r>
          <w:rStyle w:val="Hyperlink"/>
          <w:rPr>
            <w:rStyle w:val="Hyperlink"/>
          </w:rPr>
          <w:t xml:space="preserve">System</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94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1414248466.emf"/>
                    <pic:cNvPicPr/>
                  </pic:nvPicPr>
                  <pic:blipFill>
                    <a:blip r:embed="mr_docxImage475"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ed5898dac08f486729cd81831544d467" w:history="1">
        <w:r>
          <w:rStyle w:val="Hyperlink"/>
          <w:rPr>
            <w:rStyle w:val="Hyperlink"/>
          </w:rPr>
          <w:t xml:space="preserve">Automation Type</w:t>
        </w:r>
      </w:hyperlink>
      <w:r>
        <w:t xml:space="preserve"> [</w:t>
      </w:r>
      <w:r>
        <w:t xml:space="preserve">1..*</w:t>
      </w:r>
      <w:r>
        <w:t xml:space="preserve">]</w:t>
      </w:r>
      <w:r>
        <w:t xml:space="preserve"> </w:t>
      </w:r>
      <w:r>
        <w:t xml:space="preserve">  </w:t>
      </w:r>
      <w:r w:rsidRPr="00833C5F">
        <w:rPr>
          <w:i/>
        </w:rPr>
        <w:t xml:space="preserve">Subsets</w:t>
      </w:r>
      <w:r>
        <w:t xml:space="preserve">: </w:t>
      </w:r>
      <w:r>
        <w:t xml:space="preserve">has type</w:t>
      </w:r>
      <w:r>
        <w:t xml:space="preserve">:</w:t>
      </w:r>
      <w:hyperlink w:anchor="_dfe1514224ca21cedba7b2b29802db50" w:history="1">
        <w:r>
          <w:rStyle w:val="Hyperlink"/>
          <w:rPr>
            <w:rStyle w:val="Hyperlink"/>
          </w:rPr>
          <w:t xml:space="preserve">Type</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919a239687a0b2e9a92c6f707f37ef4b" w:name="_919a239687a0b2e9a92c6f707f37ef4b"/>
      <w:r>
        <w:t xml:space="preserve">Class Communicating Device</w:t>
      </w:r>
      <w:bookmarkEnd w:id="_919a239687a0b2e9a92c6f707f37ef4b"/>
      <w:r w:rsidRPr="003A31EC">
        <w:rPr>
          <w:rFonts w:cs="Arial"/>
        </w:rPr>
        <w:t xml:space="preserve"> </w:t>
      </w:r>
      <w:r>
        <w:rPr>
          <w:rFonts w:cs="Arial"/>
        </w:rPr>
        <w:fldChar w:fldCharType="begin"/>
      </w:r>
      <w:r>
        <w:instrText xml:space="preserve">XE"</w:instrText>
      </w:r>
      <w:r w:rsidRPr="00413D75">
        <w:rPr>
          <w:rFonts w:cs="Arial"/>
        </w:rPr>
        <w:instrText xml:space="preserve">Communicating Device</w:instrText>
      </w:r>
      <w:r>
        <w:instrText xml:space="preserve">"</w:instrText>
      </w:r>
      <w:r>
        <w:rPr>
          <w:rFonts w:cs="Arial"/>
        </w:rPr>
        <w:fldChar w:fldCharType="end"/>
      </w:r>
      <w:r w:rsidR="009E71B4">
        <w:rPr>
          <w:rFonts w:cs="Arial"/>
        </w:rPr>
        <w:t xml:space="preserve"> </w:t>
      </w:r>
    </w:p>
    <w:p w:rsidP="00F71BA8" w:rsidR="00347871" w:rsidRDefault="00347871">
      <w:r>
        <w:t xml:space="preserve">A device able to communicate or facilitate communications across a network.</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c4de13f024e9b91f91e5b0390d0afe2" w:history="1">
        <w:r>
          <w:rStyle w:val="Hyperlink"/>
          <w:rPr>
            <w:rStyle w:val="Hyperlink"/>
          </w:rPr>
          <w:t xml:space="preserve">Contactable</w:t>
        </w:r>
      </w:hyperlink>
      <w:r>
        <w:t xml:space="preserve">, </w:t>
      </w:r>
      <w:hyperlink w:anchor="_9c35ce64f0f21064139da0d54d8c7416" w:history="1">
        <w:r>
          <w:rStyle w:val="Hyperlink"/>
          <w:rPr>
            <w:rStyle w:val="Hyperlink"/>
          </w:rPr>
          <w:t xml:space="preserve">Cyber Resource</w:t>
        </w:r>
      </w:hyperlink>
      <w:r>
        <w:t xml:space="preserve">, </w:t>
      </w:r>
      <w:hyperlink w:anchor="_01fbea83d6b9b9104eb61e6c1562b1e0" w:history="1">
        <w:r>
          <w:rStyle w:val="Hyperlink"/>
          <w:rPr>
            <w:rStyle w:val="Hyperlink"/>
          </w:rPr>
          <w:t xml:space="preserve">Device</w:t>
        </w:r>
      </w:hyperlink>
    </w:p>
    <w:p w:rsidP="00347871" w:rsidR="00347871" w:rsidRDefault="00347871"/>
    <w:p w:rsidP="00347871" w:rsidR="00347871" w:rsidRDefault="00347871">
      <w:pPr>
        <w:pStyle w:val="Heading2"/>
      </w:pPr>
      <w:bookmarkStart w:id="_bab612bce477c238311c8e169708f767" w:name="_bab612bce477c238311c8e169708f767"/>
      <w:r>
        <w:t xml:space="preserve">Class Communications Link</w:t>
      </w:r>
      <w:bookmarkEnd w:id="_bab612bce477c238311c8e169708f767"/>
      <w:r w:rsidRPr="003A31EC">
        <w:rPr>
          <w:rFonts w:cs="Arial"/>
        </w:rPr>
        <w:t xml:space="preserve"> </w:t>
      </w:r>
      <w:r>
        <w:rPr>
          <w:rFonts w:cs="Arial"/>
        </w:rPr>
        <w:fldChar w:fldCharType="begin"/>
      </w:r>
      <w:r>
        <w:instrText xml:space="preserve">XE"</w:instrText>
      </w:r>
      <w:r w:rsidRPr="00413D75">
        <w:rPr>
          <w:rFonts w:cs="Arial"/>
        </w:rPr>
        <w:instrText xml:space="preserve">Communications Link</w:instrText>
      </w:r>
      <w:r>
        <w:instrText xml:space="preserve">"</w:instrText>
      </w:r>
      <w:r>
        <w:rPr>
          <w:rFonts w:cs="Arial"/>
        </w:rPr>
        <w:fldChar w:fldCharType="end"/>
      </w:r>
      <w:r w:rsidR="009E71B4">
        <w:rPr>
          <w:rFonts w:cs="Arial"/>
        </w:rPr>
        <w:t xml:space="preserve"> </w:t>
      </w:r>
    </w:p>
    <w:p w:rsidP="00F71BA8" w:rsidR="00347871" w:rsidRDefault="00347871">
      <w:r>
        <w:t xml:space="preserve">A physical or virtual link between communications devices allowing them to communicate.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19a239687a0b2e9a92c6f707f37ef4b" w:history="1">
        <w:r>
          <w:rStyle w:val="Hyperlink"/>
          <w:rPr>
            <w:rStyle w:val="Hyperlink"/>
          </w:rPr>
          <w:t xml:space="preserve">Communicating Device</w:t>
        </w:r>
      </w:hyperlink>
      <w:r>
        <w:t xml:space="preserve">, </w:t>
      </w:r>
      <w:hyperlink w:anchor="_d488e3fc5b435cf33f907550b2b297e9" w:history="1">
        <w:r>
          <w:rStyle w:val="Hyperlink"/>
          <w:rPr>
            <w:rStyle w:val="Hyperlink"/>
          </w:rPr>
          <w:t xml:space="preserve">Communications Network</w:t>
        </w:r>
      </w:hyperlink>
    </w:p>
    <w:p w:rsidP="00347871" w:rsidR="00347871" w:rsidRDefault="00347871"/>
    <w:p w:rsidP="00347871" w:rsidR="00347871" w:rsidRDefault="00347871">
      <w:pPr>
        <w:pStyle w:val="Heading2"/>
      </w:pPr>
      <w:bookmarkStart w:id="_d488e3fc5b435cf33f907550b2b297e9" w:name="_d488e3fc5b435cf33f907550b2b297e9"/>
      <w:r>
        <w:t xml:space="preserve">Class Communications Network</w:t>
      </w:r>
      <w:bookmarkEnd w:id="_d488e3fc5b435cf33f907550b2b297e9"/>
      <w:r w:rsidRPr="003A31EC">
        <w:rPr>
          <w:rFonts w:cs="Arial"/>
        </w:rPr>
        <w:t xml:space="preserve"> </w:t>
      </w:r>
      <w:r>
        <w:rPr>
          <w:rFonts w:cs="Arial"/>
        </w:rPr>
        <w:fldChar w:fldCharType="begin"/>
      </w:r>
      <w:r>
        <w:instrText xml:space="preserve">XE"</w:instrText>
      </w:r>
      <w:r w:rsidRPr="00413D75">
        <w:rPr>
          <w:rFonts w:cs="Arial"/>
        </w:rPr>
        <w:instrText xml:space="preserve">Communications Network</w:instrText>
      </w:r>
      <w:r>
        <w:instrText xml:space="preserve">"</w:instrText>
      </w:r>
      <w:r>
        <w:rPr>
          <w:rFonts w:cs="Arial"/>
        </w:rPr>
        <w:fldChar w:fldCharType="end"/>
      </w:r>
      <w:r w:rsidR="009E71B4">
        <w:rPr>
          <w:rFonts w:cs="Arial"/>
        </w:rPr>
        <w:t xml:space="preserve"> </w:t>
      </w:r>
    </w:p>
    <w:p w:rsidP="00F71BA8" w:rsidR="00347871" w:rsidRDefault="00347871">
      <w:r>
        <w:t xml:space="preserve">A physical or electronic system intended to facilitate communications between entities. Includes communications channels, computer networks, physical mail and RF networks.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075b03ae73f89f5fcb1481cd5a16cbe" w:history="1">
        <w:r>
          <w:rStyle w:val="Hyperlink"/>
          <w:rPr>
            <w:rStyle w:val="Hyperlink"/>
          </w:rPr>
          <w:t xml:space="preserve">Actual Entity</w:t>
        </w:r>
      </w:hyperlink>
      <w:r>
        <w:t xml:space="preserve">, </w:t>
      </w:r>
      <w:hyperlink w:anchor="_9c5aa7f24b9d67e77921e06d105205c0" w:history="1">
        <w:r>
          <w:rStyle w:val="Hyperlink"/>
          <w:rPr>
            <w:rStyle w:val="Hyperlink"/>
          </w:rPr>
          <w:t xml:space="preserve">Namespace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95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628099083.emf"/>
                    <pic:cNvPicPr/>
                  </pic:nvPicPr>
                  <pic:blipFill>
                    <a:blip r:embed="mr_docxImage476" cstate="print"/>
                    <a:stretch>
                      <a:fillRect/>
                    </a:stretch>
                  </pic:blipFill>
                  <pic:spPr>
                    <a:xfrm rot="0">
                      <a:off x="0" y="0"/>
                      <a:ext cx="152400" cy="152400"/>
                    </a:xfrm>
                    <a:prstGeom prst="rect">
                      <a:avLst/>
                    </a:prstGeom>
                  </pic:spPr>
                </pic:pic>
              </a:graphicData>
            </a:graphic>
          </wp:inline>
        </w:drawing>
      </w:r>
      <w:r>
        <w:t xml:space="preserve"> </w:t>
      </w:r>
      <w:r>
        <w:t xml:space="preserve">provides security level</w:t>
      </w:r>
      <w:r>
        <w:rPr>
          <w:rFonts w:cs="Arial"/>
        </w:rPr>
        <w:fldChar w:fldCharType="begin"/>
      </w:r>
      <w:r>
        <w:instrText xml:space="preserve">XE"</w:instrText>
      </w:r>
      <w:r w:rsidRPr="00413D75">
        <w:rPr>
          <w:rFonts w:cs="Arial"/>
        </w:rPr>
        <w:instrText xml:space="preserve">provides security level</w:instrText>
      </w:r>
      <w:r>
        <w:instrText xml:space="preserve">"</w:instrText>
      </w:r>
      <w:r>
        <w:rPr>
          <w:rFonts w:cs="Arial"/>
        </w:rPr>
        <w:fldChar w:fldCharType="end"/>
      </w:r>
      <w:r>
        <w:t xml:space="preserve"> : </w:t>
      </w:r>
      <w:hyperlink w:anchor="_e4dd618d8506be71013462c4a811fcc6" w:history="1">
        <w:r>
          <w:rStyle w:val="Hyperlink"/>
          <w:rPr>
            <w:rStyle w:val="Hyperlink"/>
          </w:rPr>
          <w:t xml:space="preserve">Communications Security Level</w:t>
        </w:r>
      </w:hyperlink>
    </w:p>
    <w:p w:rsidP="00E04E71" w:rsidR="00347871" w:rsidRDefault="00347871">
      <w:pPr>
        <w:pStyle w:val="BodyText"/>
        <w:spacing w:after="120" w:before="0"/>
      </w:pPr>
      <w:r>
        <w:t xml:space="preserve">The level of security asserted for the subject communications network.</w:t>
      </w:r>
    </w:p>
    <w:p w:rsidP="00347871" w:rsidR="00347871" w:rsidRDefault="00347871"/>
    <w:p w:rsidP="00347871" w:rsidR="00347871" w:rsidRDefault="00347871">
      <w:pPr>
        <w:pStyle w:val="Heading2"/>
      </w:pPr>
      <w:bookmarkStart w:id="_80c2b24b6e98f85b1da040824075696d" w:name="_80c2b24b6e98f85b1da040824075696d"/>
      <w:r>
        <w:t xml:space="preserve">Class Computer Control System</w:t>
      </w:r>
      <w:bookmarkEnd w:id="_80c2b24b6e98f85b1da040824075696d"/>
      <w:r w:rsidRPr="003A31EC">
        <w:rPr>
          <w:rFonts w:cs="Arial"/>
        </w:rPr>
        <w:t xml:space="preserve"> </w:t>
      </w:r>
      <w:r>
        <w:rPr>
          <w:rFonts w:cs="Arial"/>
        </w:rPr>
        <w:fldChar w:fldCharType="begin"/>
      </w:r>
      <w:r>
        <w:instrText xml:space="preserve">XE"</w:instrText>
      </w:r>
      <w:r w:rsidRPr="00413D75">
        <w:rPr>
          <w:rFonts w:cs="Arial"/>
        </w:rPr>
        <w:instrText xml:space="preserve">Computer Control System</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 computer control system is a device, or set of devices, that manages, commands, directs or regulates the behavior of other devices or systems. Industrial control systems are used in industrial production for controlling equipment or machines.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4d56db80bbdc99ae3ae52a93d690543" w:history="1">
        <w:r>
          <w:rStyle w:val="Hyperlink"/>
          <w:rPr>
            <w:rStyle w:val="Hyperlink"/>
          </w:rPr>
          <w:t xml:space="preserve">Computer System</w:t>
        </w:r>
      </w:hyperlink>
      <w:r>
        <w:t xml:space="preserve">, </w:t>
      </w:r>
      <w:hyperlink w:anchor="_507bb7053aa3a2149393bccfeddb4fa9" w:history="1">
        <w:r>
          <w:rStyle w:val="Hyperlink"/>
          <w:rPr>
            <w:rStyle w:val="Hyperlink"/>
          </w:rPr>
          <w:t xml:space="preserve">Controlling Actor</w:t>
        </w:r>
      </w:hyperlink>
    </w:p>
    <w:p w:rsidP="00347871" w:rsidR="00347871" w:rsidRDefault="00347871"/>
    <w:p w:rsidP="00347871" w:rsidR="00347871" w:rsidRDefault="00347871">
      <w:pPr>
        <w:pStyle w:val="Heading2"/>
      </w:pPr>
      <w:bookmarkStart w:id="_14d56db80bbdc99ae3ae52a93d690543" w:name="_14d56db80bbdc99ae3ae52a93d690543"/>
      <w:r>
        <w:t xml:space="preserve">Class Computer System</w:t>
      </w:r>
      <w:bookmarkEnd w:id="_14d56db80bbdc99ae3ae52a93d690543"/>
      <w:r w:rsidRPr="003A31EC">
        <w:rPr>
          <w:rFonts w:cs="Arial"/>
        </w:rPr>
        <w:t xml:space="preserve"> </w:t>
      </w:r>
      <w:r>
        <w:rPr>
          <w:rFonts w:cs="Arial"/>
        </w:rPr>
        <w:fldChar w:fldCharType="begin"/>
      </w:r>
      <w:r>
        <w:instrText xml:space="preserve">XE"</w:instrText>
      </w:r>
      <w:r w:rsidRPr="00413D75">
        <w:rPr>
          <w:rFonts w:cs="Arial"/>
        </w:rPr>
        <w:instrText xml:space="preserve">Computer System</w:instrText>
      </w:r>
      <w:r>
        <w:instrText xml:space="preserve">"</w:instrText>
      </w:r>
      <w:r>
        <w:rPr>
          <w:rFonts w:cs="Arial"/>
        </w:rPr>
        <w:fldChar w:fldCharType="end"/>
      </w:r>
      <w:r w:rsidR="009E71B4">
        <w:rPr>
          <w:rFonts w:cs="Arial"/>
        </w:rPr>
        <w:t xml:space="preserve"> </w:t>
      </w:r>
    </w:p>
    <w:p w:rsidP="00F71BA8" w:rsidR="00347871" w:rsidRDefault="00347871">
      <w:r>
        <w:t xml:space="preserve">
          An identifiable and physical computer system that acts as an automaton agent performing processes.
          <w:br/>
          [ISO/IEC 10514-1:1996] The combination of hardware and, optionally, firmware and software (e.g. operating system) that enables the execution of software.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a4c30b713e98ae1df7a1e85acf9718c" w:history="1">
        <w:r>
          <w:rStyle w:val="Hyperlink"/>
          <w:rPr>
            <w:rStyle w:val="Hyperlink"/>
          </w:rPr>
          <w:t xml:space="preserve">Automaton</w:t>
        </w:r>
      </w:hyperlink>
      <w:r>
        <w:t xml:space="preserve">, </w:t>
      </w:r>
      <w:hyperlink w:anchor="_919a239687a0b2e9a92c6f707f37ef4b" w:history="1">
        <w:r>
          <w:rStyle w:val="Hyperlink"/>
          <w:rPr>
            <w:rStyle w:val="Hyperlink"/>
          </w:rPr>
          <w:t xml:space="preserve">Communicating Device</w:t>
        </w:r>
      </w:hyperlink>
      <w:r>
        <w:t xml:space="preserve">, </w:t>
      </w:r>
      <w:hyperlink w:anchor="_1aeb4ecaf7c4be68b50678bc9c5f432c" w:history="1">
        <w:r>
          <w:rStyle w:val="Hyperlink"/>
          <w:rPr>
            <w:rStyle w:val="Hyperlink"/>
          </w:rPr>
          <w:t xml:space="preserve">Container</w:t>
        </w:r>
      </w:hyperlink>
      <w:r>
        <w:t xml:space="preserve">, </w:t>
      </w:r>
      <w:hyperlink w:anchor="_9c35ce64f0f21064139da0d54d8c7416" w:history="1">
        <w:r>
          <w:rStyle w:val="Hyperlink"/>
          <w:rPr>
            <w:rStyle w:val="Hyperlink"/>
          </w:rPr>
          <w:t xml:space="preserve">Cyber Resource</w:t>
        </w:r>
      </w:hyperlink>
      <w:r>
        <w:t xml:space="preserve">, </w:t>
      </w:r>
      <w:hyperlink w:anchor="_41a8070e54ad0abc9157cabfc29ee621" w:history="1">
        <w:r>
          <w:rStyle w:val="Hyperlink"/>
          <w:rPr>
            <w:rStyle w:val="Hyperlink"/>
          </w:rPr>
          <w:t xml:space="preserve">Execution Platform</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95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628099083.emf"/>
                    <pic:cNvPicPr/>
                  </pic:nvPicPr>
                  <pic:blipFill>
                    <a:blip r:embed="mr_docxImage477" cstate="print"/>
                    <a:stretch>
                      <a:fillRect/>
                    </a:stretch>
                  </pic:blipFill>
                  <pic:spPr>
                    <a:xfrm rot="0">
                      <a:off x="0" y="0"/>
                      <a:ext cx="152400" cy="152400"/>
                    </a:xfrm>
                    <a:prstGeom prst="rect">
                      <a:avLst/>
                    </a:prstGeom>
                  </pic:spPr>
                </pic:pic>
              </a:graphicData>
            </a:graphic>
          </wp:inline>
        </w:drawing>
      </w:r>
      <w:r>
        <w:t xml:space="preserve"> </w:t>
      </w:r>
      <w:r>
        <w:t xml:space="preserve">network address</w:t>
      </w:r>
      <w:r>
        <w:rPr>
          <w:rFonts w:cs="Arial"/>
        </w:rPr>
        <w:fldChar w:fldCharType="begin"/>
      </w:r>
      <w:r>
        <w:instrText xml:space="preserve">XE"</w:instrText>
      </w:r>
      <w:r w:rsidRPr="00413D75">
        <w:rPr>
          <w:rFonts w:cs="Arial"/>
        </w:rPr>
        <w:instrText xml:space="preserve">network address</w:instrText>
      </w:r>
      <w:r>
        <w:instrText xml:space="preserve">"</w:instrText>
      </w:r>
      <w:r>
        <w:rPr>
          <w:rFonts w:cs="Arial"/>
        </w:rPr>
        <w:fldChar w:fldCharType="end"/>
      </w:r>
      <w:r>
        <w:t xml:space="preserve"> : </w:t>
      </w:r>
      <w:hyperlink w:anchor="_64e77adb9e39a94e091d321b1b778074" w:history="1">
        <w:r>
          <w:rStyle w:val="Hyperlink"/>
          <w:rPr>
            <w:rStyle w:val="Hyperlink"/>
          </w:rPr>
          <w:t xml:space="preserve">Technical Identifier</w:t>
        </w:r>
      </w:hyperlink>
    </w:p>
    <w:p w:rsidP="00E04E71" w:rsidR="00347871" w:rsidRDefault="00347871">
      <w:pPr>
        <w:pStyle w:val="BodyText"/>
        <w:spacing w:after="120" w:before="0"/>
      </w:pPr>
      <w:r>
        <w:t xml:space="preserve">Electronic address which allows communication with a computer system as a node on a network.</w:t>
      </w:r>
    </w:p>
    <w:p w:rsidP="00347871" w:rsidR="00347871" w:rsidRDefault="00347871"/>
    <w:p w:rsidP="00347871" w:rsidR="00347871" w:rsidRDefault="00347871">
      <w:pPr>
        <w:pStyle w:val="Heading2"/>
      </w:pPr>
      <w:bookmarkStart w:id="_9c35ce64f0f21064139da0d54d8c7416" w:name="_9c35ce64f0f21064139da0d54d8c7416"/>
      <w:r>
        <w:t xml:space="preserve">Class Cyber Resource</w:t>
      </w:r>
      <w:bookmarkEnd w:id="_9c35ce64f0f21064139da0d54d8c7416"/>
      <w:r w:rsidRPr="003A31EC">
        <w:rPr>
          <w:rFonts w:cs="Arial"/>
        </w:rPr>
        <w:t xml:space="preserve"> </w:t>
      </w:r>
      <w:r>
        <w:rPr>
          <w:rFonts w:cs="Arial"/>
        </w:rPr>
        <w:fldChar w:fldCharType="begin"/>
      </w:r>
      <w:r>
        <w:instrText xml:space="preserve">XE"</w:instrText>
      </w:r>
      <w:r w:rsidRPr="00413D75">
        <w:rPr>
          <w:rFonts w:cs="Arial"/>
        </w:rPr>
        <w:instrText xml:space="preserve">Cyber Resource</w:instrText>
      </w:r>
      <w:r>
        <w:instrText xml:space="preserve">"</w:instrText>
      </w:r>
      <w:r>
        <w:rPr>
          <w:rFonts w:cs="Arial"/>
        </w:rPr>
        <w:fldChar w:fldCharType="end"/>
      </w:r>
      <w:r w:rsidR="009E71B4">
        <w:rPr>
          <w:rFonts w:cs="Arial"/>
        </w:rPr>
        <w:t xml:space="preserve"> </w:t>
      </w:r>
      <w:r w:rsidR="006F72CA">
        <w:rPr>
          <w:rFonts w:cs="Arial"/>
        </w:rPr>
        <w:t xml:space="preserve">&lt;&lt;Union&gt;&gt;</w:t>
      </w:r>
    </w:p>
    <w:p w:rsidP="00F71BA8" w:rsidR="00347871" w:rsidRDefault="00347871">
      <w:r>
        <w:t xml:space="preserve">Resources that, together, make up information systems capabilities and may be vulnerable to attack or used in an attack.</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95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1414248466.emf"/>
                    <pic:cNvPicPr/>
                  </pic:nvPicPr>
                  <pic:blipFill>
                    <a:blip r:embed="mr_docxImage478"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7d4585c7408bb8f24ed25aed0548c471" w:history="1">
        <w:r>
          <w:rStyle w:val="Hyperlink"/>
          <w:rPr>
            <w:rStyle w:val="Hyperlink"/>
          </w:rPr>
          <w:t xml:space="preserve">Cyber Vulnerability</w:t>
        </w:r>
      </w:hyperlink>
      <w:r>
        <w:t xml:space="preserve"> [</w:t>
      </w:r>
      <w:r>
        <w:t xml:space="preserve">*</w:t>
      </w:r>
      <w:r>
        <w:t xml:space="preserve">]</w:t>
      </w:r>
      <w:r>
        <w:t xml:space="preserve"> </w:t>
      </w:r>
      <w:r>
        <w:t xml:space="preserve">  </w:t>
      </w:r>
      <w:r w:rsidRPr="00833C5F">
        <w:rPr>
          <w:i/>
        </w:rPr>
        <w:t xml:space="preserve">Subsets</w:t>
      </w:r>
      <w:r>
        <w:t xml:space="preserve">: </w:t>
      </w:r>
      <w:r>
        <w:t xml:space="preserve">has vulnerability</w:t>
      </w:r>
      <w:r>
        <w:t xml:space="preserve">:</w:t>
      </w:r>
      <w:hyperlink w:anchor="_d936caf19626476c163d1b8384647aa0" w:history="1">
        <w:r>
          <w:rStyle w:val="Hyperlink"/>
          <w:rPr>
            <w:rStyle w:val="Hyperlink"/>
          </w:rPr>
          <w:t xml:space="preserve">Vulnerability</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56d94e5931ba654061cd0363c6ff32d0" w:name="_56d94e5931ba654061cd0363c6ff32d0"/>
      <w:r>
        <w:t xml:space="preserve">Class Cyber Weapon</w:t>
      </w:r>
      <w:bookmarkEnd w:id="_56d94e5931ba654061cd0363c6ff32d0"/>
      <w:r w:rsidRPr="003A31EC">
        <w:rPr>
          <w:rFonts w:cs="Arial"/>
        </w:rPr>
        <w:t xml:space="preserve"> </w:t>
      </w:r>
      <w:r>
        <w:rPr>
          <w:rFonts w:cs="Arial"/>
        </w:rPr>
        <w:fldChar w:fldCharType="begin"/>
      </w:r>
      <w:r>
        <w:instrText xml:space="preserve">XE"</w:instrText>
      </w:r>
      <w:r w:rsidRPr="00413D75">
        <w:rPr>
          <w:rFonts w:cs="Arial"/>
        </w:rPr>
        <w:instrText xml:space="preserve">Cyber Weapon</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 software weapon able to exploit the vulnerabilities of a cyber system.</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c35ce64f0f21064139da0d54d8c7416" w:history="1">
        <w:r>
          <w:rStyle w:val="Hyperlink"/>
          <w:rPr>
            <w:rStyle w:val="Hyperlink"/>
          </w:rPr>
          <w:t xml:space="preserve">Cyber Resource</w:t>
        </w:r>
      </w:hyperlink>
      <w:r>
        <w:t xml:space="preserve">, </w:t>
      </w:r>
      <w:hyperlink w:anchor="_85732391519559b8da2839960274417a" w:history="1">
        <w:r>
          <w:rStyle w:val="Hyperlink"/>
          <w:rPr>
            <w:rStyle w:val="Hyperlink"/>
          </w:rPr>
          <w:t xml:space="preserve">Weapon</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95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1414248466.emf"/>
                    <pic:cNvPicPr/>
                  </pic:nvPicPr>
                  <pic:blipFill>
                    <a:blip r:embed="mr_docxImage479"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7d4585c7408bb8f24ed25aed0548c471" w:history="1">
        <w:r>
          <w:rStyle w:val="Hyperlink"/>
          <w:rPr>
            <w:rStyle w:val="Hyperlink"/>
          </w:rPr>
          <w:t xml:space="preserve">Cyber Vulnerability</w:t>
        </w:r>
      </w:hyperlink>
      <w:r>
        <w:t xml:space="preserve"> [</w:t>
      </w:r>
      <w:r>
        <w:t xml:space="preserve">1..*</w:t>
      </w:r>
      <w:r>
        <w:t xml:space="preserve">]</w:t>
      </w:r>
      <w:r>
        <w:t xml:space="preserve"> </w:t>
      </w:r>
      <w:r>
        <w:t xml:space="preserve">  </w:t>
      </w:r>
      <w:r w:rsidRPr="00833C5F">
        <w:rPr>
          <w:i/>
        </w:rPr>
        <w:t xml:space="preserve">Subsets</w:t>
      </w:r>
      <w:r>
        <w:t xml:space="preserve">: </w:t>
      </w:r>
      <w:r>
        <w:t xml:space="preserve">leverages</w:t>
      </w:r>
      <w:r>
        <w:t xml:space="preserve">:</w:t>
      </w:r>
      <w:hyperlink w:anchor="_d936caf19626476c163d1b8384647aa0" w:history="1">
        <w:r>
          <w:rStyle w:val="Hyperlink"/>
          <w:rPr>
            <w:rStyle w:val="Hyperlink"/>
          </w:rPr>
          <w:t xml:space="preserve">Vulnerability</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41a8070e54ad0abc9157cabfc29ee621" w:name="_41a8070e54ad0abc9157cabfc29ee621"/>
      <w:r>
        <w:t xml:space="preserve">Class Execution Platform</w:t>
      </w:r>
      <w:bookmarkEnd w:id="_41a8070e54ad0abc9157cabfc29ee621"/>
      <w:r w:rsidRPr="003A31EC">
        <w:rPr>
          <w:rFonts w:cs="Arial"/>
        </w:rPr>
        <w:t xml:space="preserve"> </w:t>
      </w:r>
      <w:r>
        <w:rPr>
          <w:rFonts w:cs="Arial"/>
        </w:rPr>
        <w:fldChar w:fldCharType="begin"/>
      </w:r>
      <w:r>
        <w:instrText xml:space="preserve">XE"</w:instrText>
      </w:r>
      <w:r w:rsidRPr="00413D75">
        <w:rPr>
          <w:rFonts w:cs="Arial"/>
        </w:rPr>
        <w:instrText xml:space="preserve">Execution Platform</w:instrText>
      </w:r>
      <w:r>
        <w:instrText xml:space="preserve">"</w:instrText>
      </w:r>
      <w:r>
        <w:rPr>
          <w:rFonts w:cs="Arial"/>
        </w:rPr>
        <w:fldChar w:fldCharType="end"/>
      </w:r>
      <w:r w:rsidR="009E71B4">
        <w:rPr>
          <w:rFonts w:cs="Arial"/>
        </w:rPr>
        <w:t xml:space="preserve"> </w:t>
      </w:r>
      <w:r w:rsidR="006F72CA">
        <w:rPr>
          <w:rFonts w:cs="Arial"/>
        </w:rPr>
        <w:t xml:space="preserve">&lt;&lt;Union&gt;&gt;</w:t>
      </w:r>
    </w:p>
    <w:p w:rsidP="00F71BA8" w:rsidR="00347871" w:rsidRDefault="00347871">
      <w:r>
        <w:t xml:space="preserve">Computer hardware or software that provides the capability of executing software. This includes processors, operating systems and virtual machines.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c35ce64f0f21064139da0d54d8c7416" w:history="1">
        <w:r>
          <w:rStyle w:val="Hyperlink"/>
          <w:rPr>
            <w:rStyle w:val="Hyperlink"/>
          </w:rPr>
          <w:t xml:space="preserve">Cyber Resource</w:t>
        </w:r>
      </w:hyperlink>
    </w:p>
    <w:p w:rsidP="00347871" w:rsidR="00347871" w:rsidRDefault="00347871"/>
    <w:p w:rsidP="00347871" w:rsidR="00347871" w:rsidRDefault="00347871">
      <w:pPr>
        <w:pStyle w:val="Heading2"/>
      </w:pPr>
      <w:bookmarkStart w:id="_3d50604e127de14ae7231641eca96d76" w:name="_3d50604e127de14ae7231641eca96d76"/>
      <w:r>
        <w:t xml:space="preserve">Association Class Information In Computer</w:t>
      </w:r>
      <w:bookmarkEnd w:id="_3d50604e127de14ae7231641eca96d76"/>
      <w:r w:rsidRPr="003A31EC">
        <w:rPr>
          <w:rFonts w:cs="Arial"/>
        </w:rPr>
        <w:t xml:space="preserve"> </w:t>
      </w:r>
      <w:r>
        <w:rPr>
          <w:rFonts w:cs="Arial"/>
        </w:rPr>
        <w:fldChar w:fldCharType="begin"/>
      </w:r>
      <w:r>
        <w:instrText xml:space="preserve">XE"</w:instrText>
      </w:r>
      <w:r w:rsidRPr="00413D75">
        <w:rPr>
          <w:rFonts w:cs="Arial"/>
        </w:rPr>
        <w:instrText xml:space="preserve">Information In Computer</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defining information stored in a computer system.</w:t>
      </w:r>
    </w:p>
    <w:p w:rsidP="00347871" w:rsidR="00347871" w:rsidRDefault="00347871">
      <w:pPr>
        <w:jc w:val="center"/>
      </w:pPr>
      <w:r>
        <w:rPr>
          <w:noProof/>
        </w:rPr>
        <w:drawing>
          <wp:inline distT="0" distB="0" distL="0" distR="0">
            <wp:extent cx="6188074" cy="2442661"/>
            <wp:effectExtent l="0" t="0" r="0" b="0"/>
            <wp:docPr id="958" name="Picture -1472922488.emf" descr="-147292248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1472922488.emf"/>
                    <pic:cNvPicPr/>
                  </pic:nvPicPr>
                  <pic:blipFill>
                    <a:blip r:embed="mr_docxImage480" cstate="print"/>
                    <a:stretch>
                      <a:fillRect/>
                    </a:stretch>
                  </pic:blipFill>
                  <pic:spPr>
                    <a:xfrm rot="0">
                      <a:off x="0" y="0"/>
                      <a:ext cx="6188074" cy="2442661"/>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Information In Computer</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1877f62457c8a23aa5cbd6053842df7b" w:history="1">
        <w:r>
          <w:rStyle w:val="Hyperlink"/>
          <w:rPr>
            <w:rStyle w:val="Hyperlink"/>
          </w:rPr>
          <w:t xml:space="preserve">Containment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96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1728404412.emf"/>
                    <pic:cNvPicPr/>
                  </pic:nvPicPr>
                  <pic:blipFill>
                    <a:blip r:embed="mr_docxImage481" cstate="print"/>
                    <a:stretch>
                      <a:fillRect/>
                    </a:stretch>
                  </pic:blipFill>
                  <pic:spPr>
                    <a:xfrm rot="0">
                      <a:off x="0" y="0"/>
                      <a:ext cx="152400" cy="152400"/>
                    </a:xfrm>
                    <a:prstGeom prst="rect">
                      <a:avLst/>
                    </a:prstGeom>
                  </pic:spPr>
                </pic:pic>
              </a:graphicData>
            </a:graphic>
          </wp:inline>
        </w:drawing>
      </w:r>
      <w:r>
        <w:t xml:space="preserve"> </w:t>
      </w:r>
      <w:r>
        <w:t xml:space="preserve">stores information</w:t>
      </w:r>
      <w:r>
        <w:rPr>
          <w:rFonts w:cs="Arial"/>
        </w:rPr>
        <w:fldChar w:fldCharType="begin"/>
      </w:r>
      <w:r>
        <w:instrText xml:space="preserve">XE"</w:instrText>
      </w:r>
      <w:r w:rsidRPr="00413D75">
        <w:rPr>
          <w:rFonts w:cs="Arial"/>
        </w:rPr>
        <w:instrText xml:space="preserve">stores information</w:instrText>
      </w:r>
      <w:r>
        <w:instrText xml:space="preserve">"</w:instrText>
      </w:r>
      <w:r>
        <w:rPr>
          <w:rFonts w:cs="Arial"/>
        </w:rPr>
        <w:fldChar w:fldCharType="end"/>
      </w:r>
      <w:r>
        <w:t xml:space="preserve"> : </w:t>
      </w:r>
      <w:hyperlink w:anchor="_8aeba8eff36a737872d124faf2a260e2" w:history="1">
        <w:r>
          <w:rStyle w:val="Hyperlink"/>
          <w:rPr>
            <w:rStyle w:val="Hyperlink"/>
          </w:rPr>
          <w:t xml:space="preserve">Information Object</w:t>
        </w:r>
      </w:hyperlink>
      <w:r>
        <w:t xml:space="preserve"> [</w:t>
      </w:r>
      <w:r>
        <w:t xml:space="preserve">0..*</w:t>
      </w:r>
      <w:r>
        <w:t xml:space="preserve">]</w:t>
      </w:r>
      <w:r>
        <w:t xml:space="preserve"> </w:t>
      </w:r>
      <w:r>
        <w:t xml:space="preserve">  </w:t>
      </w:r>
      <w:r w:rsidRPr="00833C5F">
        <w:rPr>
          <w:i/>
        </w:rPr>
        <w:t xml:space="preserve">Subsets</w:t>
      </w:r>
      <w:r>
        <w:t xml:space="preserve">: </w:t>
      </w:r>
      <w:r>
        <w:t xml:space="preserve">leverages</w:t>
      </w:r>
      <w:r>
        <w:t xml:space="preserve">:</w:t>
      </w:r>
      <w:hyperlink w:anchor="_d936caf19626476c163d1b8384647aa0" w:history="1">
        <w:r>
          <w:rStyle w:val="Hyperlink"/>
          <w:rPr>
            <w:rStyle w:val="Hyperlink"/>
          </w:rPr>
          <w:t xml:space="preserve">Vulnerability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Information stored in a computer.</w:t>
      </w:r>
    </w:p>
    <w:p w:rsidP="00347871" w:rsidR="00347871" w:rsidRDefault="00347871">
      <w:pPr>
        <w:ind w:firstLine="720"/>
      </w:pPr>
      <w:r>
        <w:rPr>
          <w:noProof/>
        </w:rPr>
        <w:drawing>
          <wp:inline distT="0" distB="0" distL="0" distR="0">
            <wp:extent cx="152400" cy="152400"/>
            <wp:effectExtent l="0" t="0" r="0" b="0"/>
            <wp:docPr id="96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1728404412.emf"/>
                    <pic:cNvPicPr/>
                  </pic:nvPicPr>
                  <pic:blipFill>
                    <a:blip r:embed="mr_docxImage482" cstate="print"/>
                    <a:stretch>
                      <a:fillRect/>
                    </a:stretch>
                  </pic:blipFill>
                  <pic:spPr>
                    <a:xfrm rot="0">
                      <a:off x="0" y="0"/>
                      <a:ext cx="152400" cy="152400"/>
                    </a:xfrm>
                    <a:prstGeom prst="rect">
                      <a:avLst/>
                    </a:prstGeom>
                  </pic:spPr>
                </pic:pic>
              </a:graphicData>
            </a:graphic>
          </wp:inline>
        </w:drawing>
      </w:r>
      <w:r>
        <w:t xml:space="preserve"> </w:t>
      </w:r>
      <w:r>
        <w:t xml:space="preserve">is stored in</w:t>
      </w:r>
      <w:r>
        <w:rPr>
          <w:rFonts w:cs="Arial"/>
        </w:rPr>
        <w:fldChar w:fldCharType="begin"/>
      </w:r>
      <w:r>
        <w:instrText xml:space="preserve">XE"</w:instrText>
      </w:r>
      <w:r w:rsidRPr="00413D75">
        <w:rPr>
          <w:rFonts w:cs="Arial"/>
        </w:rPr>
        <w:instrText xml:space="preserve">is stored in</w:instrText>
      </w:r>
      <w:r>
        <w:instrText xml:space="preserve">"</w:instrText>
      </w:r>
      <w:r>
        <w:rPr>
          <w:rFonts w:cs="Arial"/>
        </w:rPr>
        <w:fldChar w:fldCharType="end"/>
      </w:r>
      <w:r>
        <w:t xml:space="preserve"> : </w:t>
      </w:r>
      <w:hyperlink w:anchor="_14d56db80bbdc99ae3ae52a93d690543" w:history="1">
        <w:r>
          <w:rStyle w:val="Hyperlink"/>
          <w:rPr>
            <w:rStyle w:val="Hyperlink"/>
          </w:rPr>
          <w:t xml:space="preserve">Computer System</w:t>
        </w:r>
      </w:hyperlink>
      <w:r>
        <w:t xml:space="preserve"> [</w:t>
      </w:r>
      <w:r>
        <w:t xml:space="preserve">*</w:t>
      </w:r>
      <w:r>
        <w:t xml:space="preserve">]</w:t>
      </w:r>
      <w:r>
        <w:t xml:space="preserve"> </w:t>
      </w:r>
      <w:r>
        <w:t xml:space="preserve">  </w:t>
      </w:r>
      <w:r w:rsidRPr="00833C5F">
        <w:rPr>
          <w:i/>
        </w:rPr>
        <w:t xml:space="preserve">Subsets</w:t>
      </w:r>
      <w:r>
        <w:t xml:space="preserve">: </w:t>
      </w:r>
      <w:r>
        <w:t xml:space="preserve">leverages</w:t>
      </w:r>
      <w:r>
        <w:t xml:space="preserve">:</w:t>
      </w:r>
      <w:hyperlink w:anchor="_d936caf19626476c163d1b8384647aa0" w:history="1">
        <w:r>
          <w:rStyle w:val="Hyperlink"/>
          <w:rPr>
            <w:rStyle w:val="Hyperlink"/>
          </w:rPr>
          <w:t xml:space="preserve">Vulnerability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System storing an information object.</w:t>
      </w:r>
    </w:p>
    <w:p w:rsidP="00347871" w:rsidR="00347871" w:rsidRDefault="00347871"/>
    <w:p w:rsidP="00347871" w:rsidR="00347871" w:rsidRDefault="00347871">
      <w:pPr>
        <w:pStyle w:val="Heading2"/>
      </w:pPr>
      <w:bookmarkStart w:id="_3d099a99b490b75c1b126cd29a907970" w:name="_3d099a99b490b75c1b126cd29a907970"/>
      <w:r>
        <w:t xml:space="preserve">Association Class Node of a Network</w:t>
      </w:r>
      <w:bookmarkEnd w:id="_3d099a99b490b75c1b126cd29a907970"/>
      <w:r w:rsidRPr="003A31EC">
        <w:rPr>
          <w:rFonts w:cs="Arial"/>
        </w:rPr>
        <w:t xml:space="preserve"> </w:t>
      </w:r>
      <w:r>
        <w:rPr>
          <w:rFonts w:cs="Arial"/>
        </w:rPr>
        <w:fldChar w:fldCharType="begin"/>
      </w:r>
      <w:r>
        <w:instrText xml:space="preserve">XE"</w:instrText>
      </w:r>
      <w:r w:rsidRPr="00413D75">
        <w:rPr>
          <w:rFonts w:cs="Arial"/>
        </w:rPr>
        <w:instrText xml:space="preserve">Node of a Network</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between a network and nodes that may communicate on that network.</w:t>
      </w:r>
    </w:p>
    <w:p w:rsidP="00347871" w:rsidR="00347871" w:rsidRDefault="00347871">
      <w:pPr>
        <w:jc w:val="center"/>
      </w:pPr>
      <w:r>
        <w:rPr>
          <w:noProof/>
        </w:rPr>
        <w:drawing>
          <wp:inline distT="0" distB="0" distL="0" distR="0">
            <wp:extent cx="6188075" cy="2257094"/>
            <wp:effectExtent l="0" t="0" r="0" b="0"/>
            <wp:docPr id="964" name="Picture 1053161298.emf" descr="105316129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1053161298.emf"/>
                    <pic:cNvPicPr/>
                  </pic:nvPicPr>
                  <pic:blipFill>
                    <a:blip r:embed="mr_docxImage483" cstate="print"/>
                    <a:stretch>
                      <a:fillRect/>
                    </a:stretch>
                  </pic:blipFill>
                  <pic:spPr>
                    <a:xfrm rot="0">
                      <a:off x="0" y="0"/>
                      <a:ext cx="6188075" cy="2257094"/>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Node Of A Network</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a4d141559e1d33d914c6865ea329a04" w:history="1">
        <w:r>
          <w:rStyle w:val="Hyperlink"/>
          <w:rPr>
            <w:rStyle w:val="Hyperlink"/>
          </w:rPr>
          <w:t xml:space="preserve">Parthood</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96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1728404412.emf"/>
                    <pic:cNvPicPr/>
                  </pic:nvPicPr>
                  <pic:blipFill>
                    <a:blip r:embed="mr_docxImage484" cstate="print"/>
                    <a:stretch>
                      <a:fillRect/>
                    </a:stretch>
                  </pic:blipFill>
                  <pic:spPr>
                    <a:xfrm rot="0">
                      <a:off x="0" y="0"/>
                      <a:ext cx="152400" cy="152400"/>
                    </a:xfrm>
                    <a:prstGeom prst="rect">
                      <a:avLst/>
                    </a:prstGeom>
                  </pic:spPr>
                </pic:pic>
              </a:graphicData>
            </a:graphic>
          </wp:inline>
        </w:drawing>
      </w:r>
      <w:r>
        <w:t xml:space="preserve"> </w:t>
      </w:r>
      <w:r>
        <w:t xml:space="preserve">communicates via</w:t>
      </w:r>
      <w:r>
        <w:rPr>
          <w:rFonts w:cs="Arial"/>
        </w:rPr>
        <w:fldChar w:fldCharType="begin"/>
      </w:r>
      <w:r>
        <w:instrText xml:space="preserve">XE"</w:instrText>
      </w:r>
      <w:r w:rsidRPr="00413D75">
        <w:rPr>
          <w:rFonts w:cs="Arial"/>
        </w:rPr>
        <w:instrText xml:space="preserve">communicates via</w:instrText>
      </w:r>
      <w:r>
        <w:instrText xml:space="preserve">"</w:instrText>
      </w:r>
      <w:r>
        <w:rPr>
          <w:rFonts w:cs="Arial"/>
        </w:rPr>
        <w:fldChar w:fldCharType="end"/>
      </w:r>
      <w:r>
        <w:t xml:space="preserve"> : </w:t>
      </w:r>
      <w:hyperlink w:anchor="_d488e3fc5b435cf33f907550b2b297e9" w:history="1">
        <w:r>
          <w:rStyle w:val="Hyperlink"/>
          <w:rPr>
            <w:rStyle w:val="Hyperlink"/>
          </w:rPr>
          <w:t xml:space="preserve">Communications Network</w:t>
        </w:r>
      </w:hyperlink>
      <w:r>
        <w:t xml:space="preserve"> [</w:t>
      </w:r>
      <w:r>
        <w:t xml:space="preserve">*</w:t>
      </w:r>
      <w:r>
        <w:t xml:space="preserve">]</w:t>
      </w:r>
      <w:r>
        <w:t xml:space="preserve"> </w:t>
      </w:r>
      <w:r>
        <w:t xml:space="preserve">  </w:t>
      </w:r>
      <w:r w:rsidRPr="00833C5F">
        <w:rPr>
          <w:i/>
        </w:rPr>
        <w:t xml:space="preserve">Subsets</w:t>
      </w:r>
      <w:r>
        <w:t xml:space="preserve">: </w:t>
      </w:r>
      <w:r>
        <w:t xml:space="preserve">leverages</w:t>
      </w:r>
      <w:r>
        <w:t xml:space="preserve">:</w:t>
      </w:r>
      <w:hyperlink w:anchor="_d936caf19626476c163d1b8384647aa0" w:history="1">
        <w:r>
          <w:rStyle w:val="Hyperlink"/>
          <w:rPr>
            <w:rStyle w:val="Hyperlink"/>
          </w:rPr>
          <w:t xml:space="preserve">Vulnerability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The network used by a communications device to send and receive information.</w:t>
      </w:r>
    </w:p>
    <w:p w:rsidP="00347871" w:rsidR="00347871" w:rsidRDefault="00347871">
      <w:pPr>
        <w:ind w:firstLine="720"/>
      </w:pPr>
      <w:r>
        <w:rPr>
          <w:noProof/>
        </w:rPr>
        <w:drawing>
          <wp:inline distT="0" distB="0" distL="0" distR="0">
            <wp:extent cx="152400" cy="152400"/>
            <wp:effectExtent l="0" t="0" r="0" b="0"/>
            <wp:docPr id="96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1728404412.emf"/>
                    <pic:cNvPicPr/>
                  </pic:nvPicPr>
                  <pic:blipFill>
                    <a:blip r:embed="mr_docxImage485" cstate="print"/>
                    <a:stretch>
                      <a:fillRect/>
                    </a:stretch>
                  </pic:blipFill>
                  <pic:spPr>
                    <a:xfrm rot="0">
                      <a:off x="0" y="0"/>
                      <a:ext cx="152400" cy="152400"/>
                    </a:xfrm>
                    <a:prstGeom prst="rect">
                      <a:avLst/>
                    </a:prstGeom>
                  </pic:spPr>
                </pic:pic>
              </a:graphicData>
            </a:graphic>
          </wp:inline>
        </w:drawing>
      </w:r>
      <w:r>
        <w:t xml:space="preserve"> </w:t>
      </w:r>
      <w:r>
        <w:t xml:space="preserve">has nodes</w:t>
      </w:r>
      <w:r>
        <w:rPr>
          <w:rFonts w:cs="Arial"/>
        </w:rPr>
        <w:fldChar w:fldCharType="begin"/>
      </w:r>
      <w:r>
        <w:instrText xml:space="preserve">XE"</w:instrText>
      </w:r>
      <w:r w:rsidRPr="00413D75">
        <w:rPr>
          <w:rFonts w:cs="Arial"/>
        </w:rPr>
        <w:instrText xml:space="preserve">has nodes</w:instrText>
      </w:r>
      <w:r>
        <w:instrText xml:space="preserve">"</w:instrText>
      </w:r>
      <w:r>
        <w:rPr>
          <w:rFonts w:cs="Arial"/>
        </w:rPr>
        <w:fldChar w:fldCharType="end"/>
      </w:r>
      <w:r>
        <w:t xml:space="preserve"> : </w:t>
      </w:r>
      <w:hyperlink w:anchor="_919a239687a0b2e9a92c6f707f37ef4b" w:history="1">
        <w:r>
          <w:rStyle w:val="Hyperlink"/>
          <w:rPr>
            <w:rStyle w:val="Hyperlink"/>
          </w:rPr>
          <w:t xml:space="preserve">Communicating Device</w:t>
        </w:r>
      </w:hyperlink>
      <w:r>
        <w:t xml:space="preserve"> [</w:t>
      </w:r>
      <w:r>
        <w:t xml:space="preserve">*</w:t>
      </w:r>
      <w:r>
        <w:t xml:space="preserve">]</w:t>
      </w:r>
      <w:r>
        <w:t xml:space="preserve"> </w:t>
      </w:r>
      <w:r>
        <w:t xml:space="preserve">  </w:t>
      </w:r>
      <w:r w:rsidRPr="00833C5F">
        <w:rPr>
          <w:i/>
        </w:rPr>
        <w:t xml:space="preserve">Subsets</w:t>
      </w:r>
      <w:r>
        <w:t xml:space="preserve">: </w:t>
      </w:r>
      <w:r>
        <w:t xml:space="preserve">leverages</w:t>
      </w:r>
      <w:r>
        <w:t xml:space="preserve">:</w:t>
      </w:r>
      <w:hyperlink w:anchor="_d936caf19626476c163d1b8384647aa0" w:history="1">
        <w:r>
          <w:rStyle w:val="Hyperlink"/>
          <w:rPr>
            <w:rStyle w:val="Hyperlink"/>
          </w:rPr>
          <w:t xml:space="preserve">Vulnerability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The communicating nodes of a communications network. Nodes are able to communicate with each other across the network.</w:t>
      </w:r>
    </w:p>
    <w:p w:rsidP="00347871" w:rsidR="00347871" w:rsidRDefault="00347871"/>
    <w:p w:rsidP="00347871" w:rsidR="00347871" w:rsidRDefault="00347871">
      <w:pPr>
        <w:pStyle w:val="Heading2"/>
      </w:pPr>
      <w:bookmarkStart w:id="_f7f2597a3cd28eca2ee4a43a4e06e8ea" w:name="_f7f2597a3cd28eca2ee4a43a4e06e8ea"/>
      <w:r>
        <w:t xml:space="preserve">Class Software</w:t>
      </w:r>
      <w:bookmarkEnd w:id="_f7f2597a3cd28eca2ee4a43a4e06e8ea"/>
      <w:r w:rsidRPr="003A31EC">
        <w:rPr>
          <w:rFonts w:cs="Arial"/>
        </w:rPr>
        <w:t xml:space="preserve"> </w:t>
      </w:r>
      <w:r>
        <w:rPr>
          <w:rFonts w:cs="Arial"/>
        </w:rPr>
        <w:fldChar w:fldCharType="begin"/>
      </w:r>
      <w:r>
        <w:instrText xml:space="preserve">XE"</w:instrText>
      </w:r>
      <w:r w:rsidRPr="00413D75">
        <w:rPr>
          <w:rFonts w:cs="Arial"/>
        </w:rPr>
        <w:instrText xml:space="preserve">Software</w:instrText>
      </w:r>
      <w:r>
        <w:instrText xml:space="preserve">"</w:instrText>
      </w:r>
      <w:r>
        <w:rPr>
          <w:rFonts w:cs="Arial"/>
        </w:rPr>
        <w:fldChar w:fldCharType="end"/>
      </w:r>
      <w:r w:rsidR="009E71B4">
        <w:rPr>
          <w:rFonts w:cs="Arial"/>
        </w:rPr>
        <w:t xml:space="preserve"> </w:t>
      </w:r>
    </w:p>
    <w:p w:rsidP="00F71BA8" w:rsidR="00347871" w:rsidRDefault="00347871">
      <w:r>
        <w:t xml:space="preserve">Programs and other operating information used by a computer to control its function through the definition of a process.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a4c30b713e98ae1df7a1e85acf9718c" w:history="1">
        <w:r>
          <w:rStyle w:val="Hyperlink"/>
          <w:rPr>
            <w:rStyle w:val="Hyperlink"/>
          </w:rPr>
          <w:t xml:space="preserve">Automaton</w:t>
        </w:r>
      </w:hyperlink>
      <w:r>
        <w:t xml:space="preserve">, </w:t>
      </w:r>
      <w:hyperlink w:anchor="_9c35ce64f0f21064139da0d54d8c7416" w:history="1">
        <w:r>
          <w:rStyle w:val="Hyperlink"/>
          <w:rPr>
            <w:rStyle w:val="Hyperlink"/>
          </w:rPr>
          <w:t xml:space="preserve">Cyber Resource</w:t>
        </w:r>
      </w:hyperlink>
      <w:r>
        <w:t xml:space="preserve">, </w:t>
      </w:r>
      <w:hyperlink w:anchor="_41a8070e54ad0abc9157cabfc29ee621" w:history="1">
        <w:r>
          <w:rStyle w:val="Hyperlink"/>
          <w:rPr>
            <w:rStyle w:val="Hyperlink"/>
          </w:rPr>
          <w:t xml:space="preserve">Execution Platform</w:t>
        </w:r>
      </w:hyperlink>
      <w:r>
        <w:t xml:space="preserve">, </w:t>
      </w:r>
      <w:hyperlink w:anchor="_8aeba8eff36a737872d124faf2a260e2" w:history="1">
        <w:r>
          <w:rStyle w:val="Hyperlink"/>
          <w:rPr>
            <w:rStyle w:val="Hyperlink"/>
          </w:rPr>
          <w:t xml:space="preserve">Information Object</w:t>
        </w:r>
      </w:hyperlink>
      <w:r>
        <w:t xml:space="preserve">, </w:t>
      </w:r>
      <w:hyperlink w:anchor="_f30be98a62689f653323fa62df1ac908" w:history="1">
        <w:r>
          <w:rStyle w:val="Hyperlink"/>
          <w:rPr>
            <w:rStyle w:val="Hyperlink"/>
          </w:rPr>
          <w:t xml:space="preserve">Tool</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97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1414248466.emf"/>
                    <pic:cNvPicPr/>
                  </pic:nvPicPr>
                  <pic:blipFill>
                    <a:blip r:embed="mr_docxImage486"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ac3f6698c44ff4ba2097a6741738a3e1" w:history="1">
        <w:r>
          <w:rStyle w:val="Hyperlink"/>
          <w:rPr>
            <w:rStyle w:val="Hyperlink"/>
          </w:rPr>
          <w:t xml:space="preserve">Information Action</w:t>
        </w:r>
      </w:hyperlink>
      <w:r>
        <w:t xml:space="preserve"> [</w:t>
      </w:r>
      <w:r>
        <w:t xml:space="preserve">1..*</w:t>
      </w:r>
      <w:r>
        <w:t xml:space="preserve">]</w:t>
      </w:r>
      <w:r>
        <w:t xml:space="preserve"> </w:t>
      </w:r>
      <w:r>
        <w:t xml:space="preserve">  </w:t>
      </w:r>
      <w:r w:rsidRPr="00833C5F">
        <w:rPr>
          <w:i/>
        </w:rPr>
        <w:t xml:space="preserve">Subsets</w:t>
      </w:r>
      <w:r>
        <w:t xml:space="preserve">: </w:t>
      </w:r>
      <w:r>
        <w:t xml:space="preserve">performs</w:t>
      </w:r>
      <w:r>
        <w:t xml:space="preserve">:</w:t>
      </w:r>
      <w:hyperlink w:anchor="_fb06e097d35e72980035cfd1bc9106cb" w:history="1">
        <w:r>
          <w:rStyle w:val="Hyperlink"/>
          <w:rPr>
            <w:rStyle w:val="Hyperlink"/>
          </w:rPr>
          <w:t xml:space="preserve">Activity</w:t>
        </w:r>
      </w:hyperlink>
      <w:r>
        <w:rPr>
          <w:rStyle w:val="Hyperlink"/>
        </w:rPr>
        <w:t xml:space="preserve"> </w:t>
      </w:r>
      <w:r>
        <w:t xml:space="preserve">  </w:t>
      </w:r>
      <w:r>
        <w:t xml:space="preserve"> </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Library::Enterprises</w:t>
      </w:r>
    </w:p>
    <w:p w:rsidP="00A318C1" w:rsidR="00347871" w:rsidRDefault="00347871">
      <w:pPr>
        <w:pStyle w:val="BodyText"/>
      </w:pPr>
      <w:r>
        <w:t xml:space="preserve">
          In a generic sense, an enterprise is any organization or collection of organizations that has a common set of goals and/or a single bottom line. An enterprise, by that definition, can encompass a Military Department, DoD as a whole, a division within an organization, an organization in a single location, or a chain of geographically distant organizations linked by a common management or purpose. An enterprise today is often thought of as an extended enterprise where partners, suppliers, customers, along with their activities and supporting systems, are included in the Architectural Description.  [DoDAF 2.0] section 51, Defining the Enterprise
          <w:br/>
          The concept of enterprise builds on the concept of a system.
          <w:br/>
        </w:t>
      </w:r>
    </w:p>
    <w:p w:rsidP="00347871" w:rsidR="00347871" w:rsidRDefault="00347871">
      <w:pPr>
        <w:pStyle w:val="Heading2"/>
      </w:pPr>
      <w:r>
        <w:t xml:space="preserve">Diagram: </w:t>
      </w:r>
      <w:r>
        <w:t xml:space="preserve">Enterprise</w:t>
      </w:r>
    </w:p>
    <w:p w:rsidP="00347871" w:rsidR="00347871" w:rsidRDefault="00347871">
      <w:pPr>
        <w:jc w:val="center"/>
        <w:rPr>
          <w:rFonts w:cs="Arial"/>
        </w:rPr>
      </w:pPr>
      <w:r>
        <w:rPr>
          <w:noProof/>
        </w:rPr>
        <w:drawing>
          <wp:inline distT="0" distB="0" distL="0" distR="0">
            <wp:extent cx="6188075" cy="4910278"/>
            <wp:effectExtent l="0" t="0" r="0" b="0"/>
            <wp:docPr id="972" name="Picture -2096460577.emf" descr="-209646057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2096460577.emf"/>
                    <pic:cNvPicPr/>
                  </pic:nvPicPr>
                  <pic:blipFill>
                    <a:blip r:embed="mr_docxImage487" cstate="print"/>
                    <a:stretch>
                      <a:fillRect/>
                    </a:stretch>
                  </pic:blipFill>
                  <pic:spPr>
                    <a:xfrm rot="0">
                      <a:off x="0" y="0"/>
                      <a:ext cx="6188075" cy="4910278"/>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Enterprise</w:t>
      </w:r>
    </w:p>
    <w:p w:rsidP="00347871" w:rsidR="00347871" w:rsidRDefault="00347871">
      <w:r>
        <w:t xml:space="preserve"> </w:t>
      </w:r>
    </w:p>
    <w:p w:rsidP="00347871" w:rsidR="00347871" w:rsidRDefault="00347871"/>
    <w:p w:rsidP="00347871" w:rsidR="00347871" w:rsidRDefault="00347871">
      <w:pPr>
        <w:pStyle w:val="Heading2"/>
      </w:pPr>
      <w:bookmarkStart w:id="_45a42c494d48ae51b2e7f70238c43a51" w:name="_45a42c494d48ae51b2e7f70238c43a51"/>
      <w:r>
        <w:t xml:space="preserve">Class Enterprise</w:t>
      </w:r>
      <w:bookmarkEnd w:id="_45a42c494d48ae51b2e7f70238c43a51"/>
      <w:r w:rsidRPr="003A31EC">
        <w:rPr>
          <w:rFonts w:cs="Arial"/>
        </w:rPr>
        <w:t xml:space="preserve"> </w:t>
      </w:r>
      <w:r>
        <w:rPr>
          <w:rFonts w:cs="Arial"/>
        </w:rPr>
        <w:fldChar w:fldCharType="begin"/>
      </w:r>
      <w:r>
        <w:instrText xml:space="preserve">XE"</w:instrText>
      </w:r>
      <w:r w:rsidRPr="00413D75">
        <w:rPr>
          <w:rFonts w:cs="Arial"/>
        </w:rPr>
        <w:instrText xml:space="preserve">Enterprise</w:instrText>
      </w:r>
      <w:r>
        <w:instrText xml:space="preserve">"</w:instrText>
      </w:r>
      <w:r>
        <w:rPr>
          <w:rFonts w:cs="Arial"/>
        </w:rPr>
        <w:fldChar w:fldCharType="end"/>
      </w:r>
      <w:r w:rsidR="009E71B4">
        <w:rPr>
          <w:rFonts w:cs="Arial"/>
        </w:rPr>
        <w:t xml:space="preserve"> </w:t>
      </w:r>
    </w:p>
    <w:p w:rsidP="00F71BA8" w:rsidR="00347871" w:rsidRDefault="00347871">
      <w:r>
        <w:t xml:space="preserve">
          An enterprise is a stakeholder organization, organized as a system, with a mission, members, and authority over resources to accomplish its mission(s). An enterprise provides context for operations and analysis. An enterprise may have parts - its divisions or departments.	
          <w:br/>
          [BMM] Organizational Unit: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a5f789e0663312e51a7733bd354bc59" w:history="1">
        <w:r>
          <w:rStyle w:val="Hyperlink"/>
          <w:rPr>
            <w:rStyle w:val="Hyperlink"/>
          </w:rPr>
          <w:t xml:space="preserve">Authority</w:t>
        </w:r>
      </w:hyperlink>
      <w:r>
        <w:t xml:space="preserve">, </w:t>
      </w:r>
      <w:hyperlink w:anchor="_4658f8611106e1a9715192761b712fb8" w:history="1">
        <w:r>
          <w:rStyle w:val="Hyperlink"/>
          <w:rPr>
            <w:rStyle w:val="Hyperlink"/>
          </w:rPr>
          <w:t xml:space="preserve">Organization</w:t>
        </w:r>
      </w:hyperlink>
      <w:r>
        <w:t xml:space="preserve">, </w:t>
      </w:r>
      <w:hyperlink w:anchor="_3cfd42cf030efeac6a57064d1bb33318" w:history="1">
        <w:r>
          <w:rStyle w:val="Hyperlink"/>
          <w:rPr>
            <w:rStyle w:val="Hyperlink"/>
          </w:rPr>
          <w:t xml:space="preserve">Risk Owner</w:t>
        </w:r>
      </w:hyperlink>
      <w:r>
        <w:t xml:space="preserve">, </w:t>
      </w:r>
      <w:hyperlink w:anchor="_ec590b188238aa37f8bc1aa990209ca3" w:history="1">
        <w:r>
          <w:rStyle w:val="Hyperlink"/>
          <w:rPr>
            <w:rStyle w:val="Hyperlink"/>
          </w:rPr>
          <w:t xml:space="preserve">System</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Library::Entities</w:t>
      </w:r>
    </w:p>
    <w:p w:rsidP="00A318C1" w:rsidR="00347871" w:rsidRDefault="00347871">
      <w:pPr>
        <w:pStyle w:val="BodyText"/>
      </w:pPr>
      <w:r>
        <w:t xml:space="preserve">
          The foundation library provides fundamental concepts that apply to most domains or areas of concern. These fundamental concepts are specialized, combined and related for more specific concerns, such as risk management.
          <w:br/>
          These fundamental concepts provide for links between domains, systems, organizations, cultures and stakeholders.
          <w:br/>
          Unless stated otherwise, these concepts are intended to be mixed together to fully describe something in the "real world".
          <w:br/>
          The foundation builds on the conceptual model defined in [SIMF] (Semantic Information Modeling for Federation), which is included by reference. By using SIMF we avoid redundant definitions of concepts and also allow for easy extension of threat/risk by using the SIMF modeling capabilities.
          <w:br/>
          Note that something may be classified by any number of types (e.g., a transfer of custody that is an actual situation that happened in the past).
        </w:t>
      </w:r>
    </w:p>
    <w:p w:rsidP="00347871" w:rsidR="00347871" w:rsidRDefault="00347871">
      <w:pPr>
        <w:pStyle w:val="Heading2"/>
      </w:pPr>
      <w:r>
        <w:t xml:space="preserve">Diagram: </w:t>
      </w:r>
      <w:r>
        <w:t xml:space="preserve">Identifiable Entity</w:t>
      </w:r>
    </w:p>
    <w:p w:rsidP="00347871" w:rsidR="00347871" w:rsidRDefault="00347871">
      <w:pPr>
        <w:jc w:val="center"/>
        <w:rPr>
          <w:rFonts w:cs="Arial"/>
        </w:rPr>
      </w:pPr>
      <w:r>
        <w:rPr>
          <w:noProof/>
        </w:rPr>
        <w:drawing>
          <wp:inline distT="0" distB="0" distL="0" distR="0">
            <wp:extent cx="6188075" cy="5682745"/>
            <wp:effectExtent l="0" t="0" r="0" b="0"/>
            <wp:docPr id="974" name="Picture 620404113.emf" descr="6204041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620404113.emf"/>
                    <pic:cNvPicPr/>
                  </pic:nvPicPr>
                  <pic:blipFill>
                    <a:blip r:embed="mr_docxImage488" cstate="print"/>
                    <a:stretch>
                      <a:fillRect/>
                    </a:stretch>
                  </pic:blipFill>
                  <pic:spPr>
                    <a:xfrm rot="0">
                      <a:off x="0" y="0"/>
                      <a:ext cx="6188075" cy="568274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Identifiable Entity</w:t>
      </w:r>
    </w:p>
    <w:p w:rsidP="00A318C1" w:rsidR="00347871" w:rsidRDefault="00347871">
      <w:pPr>
        <w:pStyle w:val="BodyText"/>
      </w:pPr>
      <w:r>
        <w:t xml:space="preserve">The above is a summary diagram intended to show significant classes used in the concept library.</w:t>
      </w:r>
    </w:p>
    <w:p w:rsidP="00347871" w:rsidR="00347871" w:rsidRDefault="00347871">
      <w:pPr>
        <w:pStyle w:val="Heading2"/>
      </w:pPr>
      <w:r>
        <w:t xml:space="preserve">Diagram: </w:t>
      </w:r>
      <w:r>
        <w:t xml:space="preserve">Identifiable Entity Relationships</w:t>
      </w:r>
    </w:p>
    <w:p w:rsidP="00347871" w:rsidR="00347871" w:rsidRDefault="00347871">
      <w:pPr>
        <w:jc w:val="center"/>
        <w:rPr>
          <w:rFonts w:cs="Arial"/>
        </w:rPr>
      </w:pPr>
      <w:r>
        <w:rPr>
          <w:noProof/>
        </w:rPr>
        <w:drawing>
          <wp:inline distT="0" distB="0" distL="0" distR="0">
            <wp:extent cx="4705350" cy="4772025"/>
            <wp:effectExtent l="0" t="0" r="0" b="0"/>
            <wp:docPr id="976" name="Picture -1076042812.emf" descr="-10760428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1076042812.emf"/>
                    <pic:cNvPicPr/>
                  </pic:nvPicPr>
                  <pic:blipFill>
                    <a:blip r:embed="mr_docxImage489" cstate="print"/>
                    <a:stretch>
                      <a:fillRect/>
                    </a:stretch>
                  </pic:blipFill>
                  <pic:spPr>
                    <a:xfrm rot="0">
                      <a:off x="0" y="0"/>
                      <a:ext cx="4705350" cy="477202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Identifiable Entity Relationships</w:t>
      </w:r>
    </w:p>
    <w:p w:rsidP="00347871" w:rsidR="00347871" w:rsidRDefault="00347871">
      <w:r>
        <w:t xml:space="preserve"> </w:t>
      </w:r>
    </w:p>
    <w:p w:rsidP="00347871" w:rsidR="00347871" w:rsidRDefault="00347871"/>
    <w:p w:rsidP="00347871" w:rsidR="00347871" w:rsidRDefault="00347871">
      <w:pPr>
        <w:pStyle w:val="Heading2"/>
      </w:pPr>
      <w:bookmarkStart w:id="_e33780607cd553fb55b8907600848b66" w:name="_e33780607cd553fb55b8907600848b66"/>
      <w:r>
        <w:t xml:space="preserve">Association Class Impact</w:t>
      </w:r>
      <w:bookmarkEnd w:id="_e33780607cd553fb55b8907600848b66"/>
      <w:r w:rsidRPr="003A31EC">
        <w:rPr>
          <w:rFonts w:cs="Arial"/>
        </w:rPr>
        <w:t xml:space="preserve"> </w:t>
      </w:r>
      <w:r>
        <w:rPr>
          <w:rFonts w:cs="Arial"/>
        </w:rPr>
        <w:fldChar w:fldCharType="begin"/>
      </w:r>
      <w:r>
        <w:instrText xml:space="preserve">XE"</w:instrText>
      </w:r>
      <w:r w:rsidRPr="00413D75">
        <w:rPr>
          <w:rFonts w:cs="Arial"/>
        </w:rPr>
        <w:instrText xml:space="preserve">Impact</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between some entity and another on which it has some kind of impact or effect.</w:t>
      </w:r>
    </w:p>
    <w:p w:rsidP="00347871" w:rsidR="00347871" w:rsidRDefault="00347871">
      <w:pPr>
        <w:jc w:val="center"/>
      </w:pPr>
      <w:r>
        <w:rPr>
          <w:noProof/>
        </w:rPr>
        <w:drawing>
          <wp:inline distT="0" distB="0" distL="0" distR="0">
            <wp:extent cx="4038599" cy="2505075"/>
            <wp:effectExtent l="0" t="0" r="0" b="0"/>
            <wp:docPr id="978" name="Picture 1777485175.emf" descr="177748517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1777485175.emf"/>
                    <pic:cNvPicPr/>
                  </pic:nvPicPr>
                  <pic:blipFill>
                    <a:blip r:embed="mr_docxImage490" cstate="print"/>
                    <a:stretch>
                      <a:fillRect/>
                    </a:stretch>
                  </pic:blipFill>
                  <pic:spPr>
                    <a:xfrm rot="0">
                      <a:off x="0" y="0"/>
                      <a:ext cx="4038599" cy="250507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Impact</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bfb31ee42848a5e98a87132d6936682" w:history="1">
        <w:r>
          <w:rStyle w:val="Hyperlink"/>
          <w:rPr>
            <w:rStyle w:val="Hyperlink"/>
          </w:rPr>
          <w:t xml:space="preserve">Related</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98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1728404412.emf"/>
                    <pic:cNvPicPr/>
                  </pic:nvPicPr>
                  <pic:blipFill>
                    <a:blip r:embed="mr_docxImage491" cstate="print"/>
                    <a:stretch>
                      <a:fillRect/>
                    </a:stretch>
                  </pic:blipFill>
                  <pic:spPr>
                    <a:xfrm rot="0">
                      <a:off x="0" y="0"/>
                      <a:ext cx="152400" cy="152400"/>
                    </a:xfrm>
                    <a:prstGeom prst="rect">
                      <a:avLst/>
                    </a:prstGeom>
                  </pic:spPr>
                </pic:pic>
              </a:graphicData>
            </a:graphic>
          </wp:inline>
        </w:drawing>
      </w:r>
      <w:r>
        <w:t xml:space="preserve"> </w:t>
      </w:r>
      <w:r>
        <w:t xml:space="preserve">impacts</w:t>
      </w:r>
      <w:r>
        <w:rPr>
          <w:rFonts w:cs="Arial"/>
        </w:rPr>
        <w:fldChar w:fldCharType="begin"/>
      </w:r>
      <w:r>
        <w:instrText xml:space="preserve">XE"</w:instrText>
      </w:r>
      <w:r w:rsidRPr="00413D75">
        <w:rPr>
          <w:rFonts w:cs="Arial"/>
        </w:rPr>
        <w:instrText xml:space="preserve">impacts</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performs</w:t>
      </w:r>
      <w:r>
        <w:t xml:space="preserve">:</w:t>
      </w:r>
      <w:hyperlink w:anchor="_fb06e097d35e72980035cfd1bc9106cb" w:history="1">
        <w:r>
          <w:rStyle w:val="Hyperlink"/>
          <w:rPr>
            <w:rStyle w:val="Hyperlink"/>
          </w:rPr>
          <w:t xml:space="preserve">Activity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Entity that the subject entity impacts in any way.</w:t>
      </w:r>
    </w:p>
    <w:p w:rsidP="00347871" w:rsidR="00347871" w:rsidRDefault="00347871">
      <w:pPr>
        <w:ind w:firstLine="720"/>
      </w:pPr>
      <w:r>
        <w:rPr>
          <w:noProof/>
        </w:rPr>
        <w:drawing>
          <wp:inline distT="0" distB="0" distL="0" distR="0">
            <wp:extent cx="152400" cy="152400"/>
            <wp:effectExtent l="0" t="0" r="0" b="0"/>
            <wp:docPr id="98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1728404412.emf"/>
                    <pic:cNvPicPr/>
                  </pic:nvPicPr>
                  <pic:blipFill>
                    <a:blip r:embed="mr_docxImage492" cstate="print"/>
                    <a:stretch>
                      <a:fillRect/>
                    </a:stretch>
                  </pic:blipFill>
                  <pic:spPr>
                    <a:xfrm rot="0">
                      <a:off x="0" y="0"/>
                      <a:ext cx="152400" cy="152400"/>
                    </a:xfrm>
                    <a:prstGeom prst="rect">
                      <a:avLst/>
                    </a:prstGeom>
                  </pic:spPr>
                </pic:pic>
              </a:graphicData>
            </a:graphic>
          </wp:inline>
        </w:drawing>
      </w:r>
      <w:r>
        <w:t xml:space="preserve"> </w:t>
      </w:r>
      <w:r>
        <w:t xml:space="preserve">impacted by</w:t>
      </w:r>
      <w:r>
        <w:rPr>
          <w:rFonts w:cs="Arial"/>
        </w:rPr>
        <w:fldChar w:fldCharType="begin"/>
      </w:r>
      <w:r>
        <w:instrText xml:space="preserve">XE"</w:instrText>
      </w:r>
      <w:r w:rsidRPr="00413D75">
        <w:rPr>
          <w:rFonts w:cs="Arial"/>
        </w:rPr>
        <w:instrText xml:space="preserve">impacted by</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performs</w:t>
      </w:r>
      <w:r>
        <w:t xml:space="preserve">:</w:t>
      </w:r>
      <w:hyperlink w:anchor="_fb06e097d35e72980035cfd1bc9106cb" w:history="1">
        <w:r>
          <w:rStyle w:val="Hyperlink"/>
          <w:rPr>
            <w:rStyle w:val="Hyperlink"/>
          </w:rPr>
          <w:t xml:space="preserve">Activity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Entity that is impacted by another in any way..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98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628099083.emf"/>
                    <pic:cNvPicPr/>
                  </pic:nvPicPr>
                  <pic:blipFill>
                    <a:blip r:embed="mr_docxImage493" cstate="print"/>
                    <a:stretch>
                      <a:fillRect/>
                    </a:stretch>
                  </pic:blipFill>
                  <pic:spPr>
                    <a:xfrm rot="0">
                      <a:off x="0" y="0"/>
                      <a:ext cx="152400" cy="152400"/>
                    </a:xfrm>
                    <a:prstGeom prst="rect">
                      <a:avLst/>
                    </a:prstGeom>
                  </pic:spPr>
                </pic:pic>
              </a:graphicData>
            </a:graphic>
          </wp:inline>
        </w:drawing>
      </w:r>
      <w:r>
        <w:t xml:space="preserve"> </w:t>
      </w:r>
      <w:r>
        <w:t xml:space="preserve">likelihood</w:t>
      </w:r>
      <w:r>
        <w:rPr>
          <w:rFonts w:cs="Arial"/>
        </w:rPr>
        <w:fldChar w:fldCharType="begin"/>
      </w:r>
      <w:r>
        <w:instrText xml:space="preserve">XE"</w:instrText>
      </w:r>
      <w:r w:rsidRPr="00413D75">
        <w:rPr>
          <w:rFonts w:cs="Arial"/>
        </w:rPr>
        <w:instrText xml:space="preserve">likelihood</w:instrText>
      </w:r>
      <w:r>
        <w:instrText xml:space="preserve">"</w:instrText>
      </w:r>
      <w:r>
        <w:rPr>
          <w:rFonts w:cs="Arial"/>
        </w:rPr>
        <w:fldChar w:fldCharType="end"/>
      </w:r>
      <w:r>
        <w:t xml:space="preserve"> : </w:t>
      </w:r>
      <w:hyperlink w:anchor="_c4bee9dc62c41effa96910b60385b774" w:history="1">
        <w:r>
          <w:rStyle w:val="Hyperlink"/>
          <w:rPr>
            <w:rStyle w:val="Hyperlink"/>
          </w:rPr>
          <w:t xml:space="preserve">Probability Metric</w:t>
        </w:r>
      </w:hyperlink>
    </w:p>
    <w:p w:rsidP="00E04E71" w:rsidR="00347871" w:rsidRDefault="00347871">
      <w:pPr>
        <w:pStyle w:val="BodyText"/>
        <w:spacing w:after="120" w:before="0"/>
      </w:pPr>
      <w:r>
        <w:t xml:space="preserve">Metric representing the probability that the &lt;negated by&gt; situation will prevent the &lt;negates&gt; situation</w:t>
      </w:r>
    </w:p>
    <w:p w:rsidP="00347871" w:rsidR="00347871" w:rsidRDefault="00347871"/>
    <w:p w:rsidP="00347871" w:rsidR="00347871" w:rsidRDefault="00347871">
      <w:pPr>
        <w:pStyle w:val="Heading2"/>
      </w:pPr>
      <w:bookmarkStart w:id="_ea4d141559e1d33d914c6865ea329a04" w:name="_ea4d141559e1d33d914c6865ea329a04"/>
      <w:r>
        <w:t xml:space="preserve">Association Class Parthood</w:t>
      </w:r>
      <w:bookmarkEnd w:id="_ea4d141559e1d33d914c6865ea329a04"/>
      <w:r w:rsidRPr="003A31EC">
        <w:rPr>
          <w:rFonts w:cs="Arial"/>
        </w:rPr>
        <w:t xml:space="preserve"> </w:t>
      </w:r>
      <w:r>
        <w:rPr>
          <w:rFonts w:cs="Arial"/>
        </w:rPr>
        <w:fldChar w:fldCharType="begin"/>
      </w:r>
      <w:r>
        <w:instrText xml:space="preserve">XE"</w:instrText>
      </w:r>
      <w:r w:rsidRPr="00413D75">
        <w:rPr>
          <w:rFonts w:cs="Arial"/>
        </w:rPr>
        <w:instrText xml:space="preserve">Parthood</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Relationship defining one thing as a part of another. More specific concepts of parthood and mereology (the study of parts and their relations) may subtype Parthood.
          <w:br/>
          <w:br/>
          [IDEAS] wholePart: The whole-part pattern establishes a relationship between individual elements, asserting that one Object element is composed of the other element.
          <w:br/>
          <w:br/>
          [IDEAS] A couple that asserts one (part) Individual is part of another (whole) Individual.
          <w:br/>
          <w:br/>
          [ISO 1087] partitive relation: part-whole relation relation between two concepts (3.2.1) where one of the concepts constitutes the whole and the other concept a part of that whole
          <w:br/>
          <w:br/>
          [DOLCE] Parthood
        </w:t>
      </w:r>
    </w:p>
    <w:p w:rsidP="00347871" w:rsidR="00347871" w:rsidRDefault="00347871">
      <w:pPr>
        <w:jc w:val="center"/>
      </w:pPr>
      <w:r>
        <w:rPr>
          <w:noProof/>
        </w:rPr>
        <w:drawing>
          <wp:inline distT="0" distB="0" distL="0" distR="0">
            <wp:extent cx="4105275" cy="2638425"/>
            <wp:effectExtent l="0" t="0" r="0" b="0"/>
            <wp:docPr id="986" name="Picture -232762393.emf" descr="-23276239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232762393.emf"/>
                    <pic:cNvPicPr/>
                  </pic:nvPicPr>
                  <pic:blipFill>
                    <a:blip r:embed="mr_docxImage494" cstate="print"/>
                    <a:stretch>
                      <a:fillRect/>
                    </a:stretch>
                  </pic:blipFill>
                  <pic:spPr>
                    <a:xfrm rot="0">
                      <a:off x="0" y="0"/>
                      <a:ext cx="4105275" cy="263842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Parthood</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bfb31ee42848a5e98a87132d6936682" w:history="1">
        <w:r>
          <w:rStyle w:val="Hyperlink"/>
          <w:rPr>
            <w:rStyle w:val="Hyperlink"/>
          </w:rPr>
          <w:t xml:space="preserve">Related</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98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1728404412.emf"/>
                    <pic:cNvPicPr/>
                  </pic:nvPicPr>
                  <pic:blipFill>
                    <a:blip r:embed="mr_docxImage495" cstate="print"/>
                    <a:stretch>
                      <a:fillRect/>
                    </a:stretch>
                  </pic:blipFill>
                  <pic:spPr>
                    <a:xfrm rot="0">
                      <a:off x="0" y="0"/>
                      <a:ext cx="152400" cy="152400"/>
                    </a:xfrm>
                    <a:prstGeom prst="rect">
                      <a:avLst/>
                    </a:prstGeom>
                  </pic:spPr>
                </pic:pic>
              </a:graphicData>
            </a:graphic>
          </wp:inline>
        </w:drawing>
      </w:r>
      <w:r>
        <w:t xml:space="preserve"> </w:t>
      </w:r>
      <w:r>
        <w:t xml:space="preserve">has part</w:t>
      </w:r>
      <w:r>
        <w:rPr>
          <w:rFonts w:cs="Arial"/>
        </w:rPr>
        <w:fldChar w:fldCharType="begin"/>
      </w:r>
      <w:r>
        <w:instrText xml:space="preserve">XE"</w:instrText>
      </w:r>
      <w:r w:rsidRPr="00413D75">
        <w:rPr>
          <w:rFonts w:cs="Arial"/>
        </w:rPr>
        <w:instrText xml:space="preserve">has part</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performs</w:t>
      </w:r>
      <w:r>
        <w:t xml:space="preserve">:</w:t>
      </w:r>
      <w:hyperlink w:anchor="_fb06e097d35e72980035cfd1bc9106cb" w:history="1">
        <w:r>
          <w:rStyle w:val="Hyperlink"/>
          <w:rPr>
            <w:rStyle w:val="Hyperlink"/>
          </w:rPr>
          <w:t xml:space="preserve">Activity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Entity that is a part of the subject entity (the whole) such that the part is essential to the whole.
          <w:br/>
          This is a general concept of part and does not assume exclusivity of partness or total part inclusion.
          <w:br/>
          <w:br/>
          [FIBO] hasPart
          <w:br/>
          <w:br/>
          [ISO 1087] partitive concept: concept (3.2.1) in a partitive relation (3.2.22) viewed as one of the parts making up the whole
        </w:t>
      </w:r>
    </w:p>
    <w:p w:rsidP="00347871" w:rsidR="00347871" w:rsidRDefault="00347871">
      <w:pPr>
        <w:ind w:firstLine="720"/>
      </w:pPr>
      <w:r>
        <w:rPr>
          <w:noProof/>
        </w:rPr>
        <w:drawing>
          <wp:inline distT="0" distB="0" distL="0" distR="0">
            <wp:extent cx="152400" cy="152400"/>
            <wp:effectExtent l="0" t="0" r="0" b="0"/>
            <wp:docPr id="99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1728404412.emf"/>
                    <pic:cNvPicPr/>
                  </pic:nvPicPr>
                  <pic:blipFill>
                    <a:blip r:embed="mr_docxImage496" cstate="print"/>
                    <a:stretch>
                      <a:fillRect/>
                    </a:stretch>
                  </pic:blipFill>
                  <pic:spPr>
                    <a:xfrm rot="0">
                      <a:off x="0" y="0"/>
                      <a:ext cx="152400" cy="152400"/>
                    </a:xfrm>
                    <a:prstGeom prst="rect">
                      <a:avLst/>
                    </a:prstGeom>
                  </pic:spPr>
                </pic:pic>
              </a:graphicData>
            </a:graphic>
          </wp:inline>
        </w:drawing>
      </w:r>
      <w:r>
        <w:t xml:space="preserve"> </w:t>
      </w:r>
      <w:r>
        <w:t xml:space="preserve">is part of</w:t>
      </w:r>
      <w:r>
        <w:rPr>
          <w:rFonts w:cs="Arial"/>
        </w:rPr>
        <w:fldChar w:fldCharType="begin"/>
      </w:r>
      <w:r>
        <w:instrText xml:space="preserve">XE"</w:instrText>
      </w:r>
      <w:r w:rsidRPr="00413D75">
        <w:rPr>
          <w:rFonts w:cs="Arial"/>
        </w:rPr>
        <w:instrText xml:space="preserve">is part of</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performs</w:t>
      </w:r>
      <w:r>
        <w:t xml:space="preserve">:</w:t>
      </w:r>
      <w:hyperlink w:anchor="_fb06e097d35e72980035cfd1bc9106cb" w:history="1">
        <w:r>
          <w:rStyle w:val="Hyperlink"/>
          <w:rPr>
            <w:rStyle w:val="Hyperlink"/>
          </w:rPr>
          <w:t xml:space="preserve">Activity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Composite entity (whole) of which this entity is a part.
          <w:br/>
          <w:br/>
          [FIBO] isPartOf
          <w:br/>
          <w:br/>
          [ISO 1087] comprehensive concept: concept (3.2.1) in a partitive relation (3.2.22) viewed as the whole
        </w:t>
      </w:r>
    </w:p>
    <w:p w:rsidP="00347871" w:rsidR="00347871" w:rsidRDefault="00347871"/>
    <w:p w:rsidP="00347871" w:rsidR="00347871" w:rsidRDefault="00347871">
      <w:pPr>
        <w:pStyle w:val="Heading2"/>
      </w:pPr>
      <w:bookmarkStart w:id="_ebfb31ee42848a5e98a87132d6936682" w:name="_ebfb31ee42848a5e98a87132d6936682"/>
      <w:r>
        <w:t xml:space="preserve">Association Class Related</w:t>
      </w:r>
      <w:bookmarkEnd w:id="_ebfb31ee42848a5e98a87132d6936682"/>
      <w:r w:rsidRPr="003A31EC">
        <w:rPr>
          <w:rFonts w:cs="Arial"/>
        </w:rPr>
        <w:t xml:space="preserve"> </w:t>
      </w:r>
      <w:r>
        <w:rPr>
          <w:rFonts w:cs="Arial"/>
        </w:rPr>
        <w:fldChar w:fldCharType="begin"/>
      </w:r>
      <w:r>
        <w:instrText xml:space="preserve">XE"</w:instrText>
      </w:r>
      <w:r w:rsidRPr="00413D75">
        <w:rPr>
          <w:rFonts w:cs="Arial"/>
        </w:rPr>
        <w:instrText xml:space="preserve">Related</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Related defines relationships as first-class entities that are "situations" that may have conditions, context or a time frame. "Related" is the implicit supertype of all entity relationships such that any relationship can be traced between entities. Note that the generalization to Related may not be shown on diagrams.
          <w:br/>
          Note that in UML relationships that are "definitional" and not expected to be time or contextually dependent are shown as regular UML associations where as potentially contextual or time-bound relationships are shown as association classes. This is a notational convention and does not have semantic intent to avoid early commitment to such considerations.
        </w:t>
      </w:r>
    </w:p>
    <w:p w:rsidP="00347871" w:rsidR="00347871" w:rsidRDefault="00347871">
      <w:pPr>
        <w:jc w:val="center"/>
      </w:pPr>
      <w:r>
        <w:rPr>
          <w:noProof/>
        </w:rPr>
        <w:drawing>
          <wp:inline distT="0" distB="0" distL="0" distR="0">
            <wp:extent cx="3771900" cy="4800600"/>
            <wp:effectExtent l="0" t="0" r="0" b="0"/>
            <wp:docPr id="992" name="Picture -1006666716.emf" descr="-100666671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1006666716.emf"/>
                    <pic:cNvPicPr/>
                  </pic:nvPicPr>
                  <pic:blipFill>
                    <a:blip r:embed="mr_docxImage497" cstate="print"/>
                    <a:stretch>
                      <a:fillRect/>
                    </a:stretch>
                  </pic:blipFill>
                  <pic:spPr>
                    <a:xfrm rot="0">
                      <a:off x="0" y="0"/>
                      <a:ext cx="3771900" cy="480060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Related</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f7a7f80baaeb7cc3f36c45e96eacd166" w:history="1">
        <w:r>
          <w:rStyle w:val="Hyperlink"/>
          <w:rPr>
            <w:rStyle w:val="Hyperlink"/>
          </w:rPr>
          <w:t xml:space="preserve">Relationship</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99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1728404412.emf"/>
                    <pic:cNvPicPr/>
                  </pic:nvPicPr>
                  <pic:blipFill>
                    <a:blip r:embed="mr_docxImage498" cstate="print"/>
                    <a:stretch>
                      <a:fillRect/>
                    </a:stretch>
                  </pic:blipFill>
                  <pic:spPr>
                    <a:xfrm rot="0">
                      <a:off x="0" y="0"/>
                      <a:ext cx="152400" cy="152400"/>
                    </a:xfrm>
                    <a:prstGeom prst="rect">
                      <a:avLst/>
                    </a:prstGeom>
                  </pic:spPr>
                </pic:pic>
              </a:graphicData>
            </a:graphic>
          </wp:inline>
        </w:drawing>
      </w:r>
      <w:r>
        <w:t xml:space="preserve"> </w:t>
      </w:r>
      <w:r>
        <w:t xml:space="preserve">relates to</w:t>
      </w:r>
      <w:r>
        <w:rPr>
          <w:rFonts w:cs="Arial"/>
        </w:rPr>
        <w:fldChar w:fldCharType="begin"/>
      </w:r>
      <w:r>
        <w:instrText xml:space="preserve">XE"</w:instrText>
      </w:r>
      <w:r w:rsidRPr="00413D75">
        <w:rPr>
          <w:rFonts w:cs="Arial"/>
        </w:rPr>
        <w:instrText xml:space="preserve">relates to</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performs</w:t>
      </w:r>
      <w:r>
        <w:t xml:space="preserve">:</w:t>
      </w:r>
      <w:hyperlink w:anchor="_fb06e097d35e72980035cfd1bc9106cb" w:history="1">
        <w:r>
          <w:rStyle w:val="Hyperlink"/>
          <w:rPr>
            <w:rStyle w:val="Hyperlink"/>
          </w:rPr>
          <w:t xml:space="preserve">Activity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generic relationship to capture arbitrary relationships that do not have more specific meaning. &lt;relates&gt; is the implicit supertype of all relationships between entities (not including metadata). Note that to remove diagram clutter, subsets of "relates" may not show the subset on all diagrams.</w:t>
      </w:r>
    </w:p>
    <w:p w:rsidP="00347871" w:rsidR="00347871" w:rsidRDefault="00347871">
      <w:pPr>
        <w:ind w:firstLine="720"/>
      </w:pPr>
      <w:r>
        <w:rPr>
          <w:noProof/>
        </w:rPr>
        <w:drawing>
          <wp:inline distT="0" distB="0" distL="0" distR="0">
            <wp:extent cx="152400" cy="152400"/>
            <wp:effectExtent l="0" t="0" r="0" b="0"/>
            <wp:docPr id="99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1728404412.emf"/>
                    <pic:cNvPicPr/>
                  </pic:nvPicPr>
                  <pic:blipFill>
                    <a:blip r:embed="mr_docxImage499" cstate="print"/>
                    <a:stretch>
                      <a:fillRect/>
                    </a:stretch>
                  </pic:blipFill>
                  <pic:spPr>
                    <a:xfrm rot="0">
                      <a:off x="0" y="0"/>
                      <a:ext cx="152400" cy="152400"/>
                    </a:xfrm>
                    <a:prstGeom prst="rect">
                      <a:avLst/>
                    </a:prstGeom>
                  </pic:spPr>
                </pic:pic>
              </a:graphicData>
            </a:graphic>
          </wp:inline>
        </w:drawing>
      </w:r>
      <w:r>
        <w:t xml:space="preserve"> </w:t>
      </w:r>
      <w:r>
        <w:t xml:space="preserve">related from</w:t>
      </w:r>
      <w:r>
        <w:rPr>
          <w:rFonts w:cs="Arial"/>
        </w:rPr>
        <w:fldChar w:fldCharType="begin"/>
      </w:r>
      <w:r>
        <w:instrText xml:space="preserve">XE"</w:instrText>
      </w:r>
      <w:r w:rsidRPr="00413D75">
        <w:rPr>
          <w:rFonts w:cs="Arial"/>
        </w:rPr>
        <w:instrText xml:space="preserve">related from</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performs</w:t>
      </w:r>
      <w:r>
        <w:t xml:space="preserve">:</w:t>
      </w:r>
      <w:hyperlink w:anchor="_fb06e097d35e72980035cfd1bc9106cb" w:history="1">
        <w:r>
          <w:rStyle w:val="Hyperlink"/>
          <w:rPr>
            <w:rStyle w:val="Hyperlink"/>
          </w:rPr>
          <w:t xml:space="preserve">Activity</w:t>
        </w:r>
      </w:hyperlink>
      <w:r>
        <w:rPr>
          <w:rStyle w:val="Hyperlink"/>
        </w:rPr>
        <w:t xml:space="preserve"> </w:t>
      </w:r>
      <w:r>
        <w:t xml:space="preserve">  </w:t>
      </w:r>
      <w:r>
        <w:t xml:space="preserve"> </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Library::Events and Activities</w:t>
      </w:r>
    </w:p>
    <w:p w:rsidP="00A318C1" w:rsidR="00347871" w:rsidRDefault="00347871">
      <w:pPr>
        <w:pStyle w:val="BodyText"/>
      </w:pPr>
      <w:r>
        <w:t xml:space="preserve">Events are things that occur in time, impacting the things involved in those events. Events include actual events as well as patterns of events that describe a process.</w:t>
      </w:r>
    </w:p>
    <w:p w:rsidP="00347871" w:rsidR="00347871" w:rsidRDefault="00347871">
      <w:pPr>
        <w:pStyle w:val="Heading2"/>
      </w:pPr>
      <w:r>
        <w:t xml:space="preserve">Diagram: </w:t>
      </w:r>
      <w:r>
        <w:t xml:space="preserve">Events and Activities</w:t>
      </w:r>
    </w:p>
    <w:p w:rsidP="00347871" w:rsidR="00347871" w:rsidRDefault="00347871">
      <w:pPr>
        <w:jc w:val="center"/>
        <w:rPr>
          <w:rFonts w:cs="Arial"/>
        </w:rPr>
      </w:pPr>
      <w:r>
        <w:rPr>
          <w:noProof/>
        </w:rPr>
        <w:drawing>
          <wp:inline distT="0" distB="0" distL="0" distR="0">
            <wp:extent cx="6188074" cy="5326530"/>
            <wp:effectExtent l="0" t="0" r="0" b="0"/>
            <wp:docPr id="998" name="Picture 569044045.emf" descr="56904404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569044045.emf"/>
                    <pic:cNvPicPr/>
                  </pic:nvPicPr>
                  <pic:blipFill>
                    <a:blip r:embed="mr_docxImage500" cstate="print"/>
                    <a:stretch>
                      <a:fillRect/>
                    </a:stretch>
                  </pic:blipFill>
                  <pic:spPr>
                    <a:xfrm rot="0">
                      <a:off x="0" y="0"/>
                      <a:ext cx="6188074" cy="532653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Events and Activities</w:t>
      </w:r>
    </w:p>
    <w:p w:rsidP="00347871" w:rsidR="00347871" w:rsidRDefault="00347871">
      <w:r>
        <w:t xml:space="preserve"> </w:t>
      </w:r>
    </w:p>
    <w:p w:rsidP="00347871" w:rsidR="00347871" w:rsidRDefault="00347871"/>
    <w:p w:rsidP="00347871" w:rsidR="00347871" w:rsidRDefault="00347871">
      <w:pPr>
        <w:pStyle w:val="Heading2"/>
      </w:pPr>
      <w:bookmarkStart w:id="_fb06e097d35e72980035cfd1bc9106cb" w:name="_fb06e097d35e72980035cfd1bc9106cb"/>
      <w:r>
        <w:t xml:space="preserve">Class Activity</w:t>
      </w:r>
      <w:bookmarkEnd w:id="_fb06e097d35e72980035cfd1bc9106cb"/>
      <w:r w:rsidRPr="003A31EC">
        <w:rPr>
          <w:rFonts w:cs="Arial"/>
        </w:rPr>
        <w:t xml:space="preserve"> </w:t>
      </w:r>
      <w:r>
        <w:rPr>
          <w:rFonts w:cs="Arial"/>
        </w:rPr>
        <w:fldChar w:fldCharType="begin"/>
      </w:r>
      <w:r>
        <w:instrText xml:space="preserve">XE"</w:instrText>
      </w:r>
      <w:r w:rsidRPr="00413D75">
        <w:rPr>
          <w:rFonts w:cs="Arial"/>
        </w:rPr>
        <w:instrText xml:space="preserve">Activity</w:instrText>
      </w:r>
      <w:r>
        <w:instrText xml:space="preserve">"</w:instrText>
      </w:r>
      <w:r>
        <w:rPr>
          <w:rFonts w:cs="Arial"/>
        </w:rPr>
        <w:fldChar w:fldCharType="end"/>
      </w:r>
      <w:r w:rsidR="009E71B4">
        <w:rPr>
          <w:rFonts w:cs="Arial"/>
        </w:rPr>
        <w:t xml:space="preserve"> </w:t>
      </w:r>
    </w:p>
    <w:p w:rsidP="00F71BA8" w:rsidR="00347871" w:rsidRDefault="00347871">
      <w:r>
        <w:t xml:space="preserve">
          An Event performed by one or more actors intended to meet a need.
          <w:br/>
          [UAF] Work, not specific to a single organization, weapon system or individual that transforms inputs (Resources) into outputs (Resources) or changes their state.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c05d8ea54231ef8385ae369a8cb18a7f" w:history="1">
        <w:r>
          <w:rStyle w:val="Hyperlink"/>
          <w:rPr>
            <w:rStyle w:val="Hyperlink"/>
          </w:rPr>
          <w:t xml:space="preserve">Event</w:t>
        </w:r>
      </w:hyperlink>
      <w:r>
        <w:t xml:space="preserve">, </w:t>
      </w:r>
      <w:hyperlink w:anchor="_5cb707f0e4b55ba1e0378efebf7dcea9" w:history="1">
        <w:r>
          <w:rStyle w:val="Hyperlink"/>
          <w:rPr>
            <w:rStyle w:val="Hyperlink"/>
          </w:rPr>
          <w:t xml:space="preserve">Means</w:t>
        </w:r>
      </w:hyperlink>
    </w:p>
    <w:p w:rsidP="00347871" w:rsidR="00347871" w:rsidRDefault="00347871"/>
    <w:p w:rsidP="00347871" w:rsidR="00347871" w:rsidRDefault="00347871">
      <w:pPr>
        <w:pStyle w:val="Heading2"/>
      </w:pPr>
      <w:bookmarkStart w:id="_195976dea0d8187e1656ac43c072c070" w:name="_195976dea0d8187e1656ac43c072c070"/>
      <w:r>
        <w:t xml:space="preserve">Class Actor</w:t>
      </w:r>
      <w:bookmarkEnd w:id="_195976dea0d8187e1656ac43c072c070"/>
      <w:r w:rsidRPr="003A31EC">
        <w:rPr>
          <w:rFonts w:cs="Arial"/>
        </w:rPr>
        <w:t xml:space="preserve"> </w:t>
      </w:r>
      <w:r>
        <w:rPr>
          <w:rFonts w:cs="Arial"/>
        </w:rPr>
        <w:fldChar w:fldCharType="begin"/>
      </w:r>
      <w:r>
        <w:instrText xml:space="preserve">XE"</w:instrText>
      </w:r>
      <w:r w:rsidRPr="00413D75">
        <w:rPr>
          <w:rFonts w:cs="Arial"/>
        </w:rPr>
        <w:instrText xml:space="preserve">Actor</w:instrText>
      </w:r>
      <w:r>
        <w:instrText xml:space="preserve">"</w:instrText>
      </w:r>
      <w:r>
        <w:rPr>
          <w:rFonts w:cs="Arial"/>
        </w:rPr>
        <w:fldChar w:fldCharType="end"/>
      </w:r>
      <w:r w:rsidR="009E71B4">
        <w:rPr>
          <w:rFonts w:cs="Arial"/>
        </w:rPr>
        <w:t xml:space="preserve"> </w:t>
      </w:r>
    </w:p>
    <w:p w:rsidP="00F71BA8" w:rsidR="00347871" w:rsidRDefault="00347871">
      <w:r>
        <w:t xml:space="preserve">
          An entity capable of behavior - performing an activity or process.
          <w:br/>
          <w:br/>
          [IDEAS] Agent: Something capable of action.
          <w:br/>
          [FIBO] AutonomousAgent: An agent is an autonomous individual that can adapt to and interact with its environment.
        </w:t>
      </w:r>
    </w:p>
    <w:p w:rsidP="00347871" w:rsidR="00347871" w:rsidRDefault="00347871">
      <w:pPr>
        <w:jc w:val="center"/>
      </w:pPr>
      <w:r>
        <w:rPr>
          <w:noProof/>
        </w:rPr>
        <w:drawing>
          <wp:inline distT="0" distB="0" distL="0" distR="0">
            <wp:extent cx="6188075" cy="4967072"/>
            <wp:effectExtent l="0" t="0" r="0" b="0"/>
            <wp:docPr id="1000" name="Picture 887173525.emf" descr="88717352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887173525.emf"/>
                    <pic:cNvPicPr/>
                  </pic:nvPicPr>
                  <pic:blipFill>
                    <a:blip r:embed="mr_docxImage501" cstate="print"/>
                    <a:stretch>
                      <a:fillRect/>
                    </a:stretch>
                  </pic:blipFill>
                  <pic:spPr>
                    <a:xfrm rot="0">
                      <a:off x="0" y="0"/>
                      <a:ext cx="6188075" cy="4967072"/>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Actor Detail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075b03ae73f89f5fcb1481cd5a16cbe" w:history="1">
        <w:r>
          <w:rStyle w:val="Hyperlink"/>
          <w:rPr>
            <w:rStyle w:val="Hyperlink"/>
          </w:rPr>
          <w:t xml:space="preserve">Actual Entity</w:t>
        </w:r>
      </w:hyperlink>
      <w:r>
        <w:t xml:space="preserve">, </w:t>
      </w:r>
      <w:hyperlink w:anchor="_4c4de13f024e9b91f91e5b0390d0afe2" w:history="1">
        <w:r>
          <w:rStyle w:val="Hyperlink"/>
          <w:rPr>
            <w:rStyle w:val="Hyperlink"/>
          </w:rPr>
          <w:t xml:space="preserve">Contactable</w:t>
        </w:r>
      </w:hyperlink>
    </w:p>
    <w:p w:rsidP="00347871" w:rsidR="00347871" w:rsidRDefault="00347871"/>
    <w:p w:rsidP="00347871" w:rsidR="00347871" w:rsidRDefault="00347871">
      <w:pPr>
        <w:pStyle w:val="Heading2"/>
      </w:pPr>
      <w:bookmarkStart w:id="_fc3e616a3a62992ceb25a97c3cbc3eef" w:name="_fc3e616a3a62992ceb25a97c3cbc3eef"/>
      <w:r>
        <w:t xml:space="preserve">Class Actual Activity</w:t>
      </w:r>
      <w:bookmarkEnd w:id="_fc3e616a3a62992ceb25a97c3cbc3eef"/>
      <w:r w:rsidRPr="003A31EC">
        <w:rPr>
          <w:rFonts w:cs="Arial"/>
        </w:rPr>
        <w:t xml:space="preserve"> </w:t>
      </w:r>
      <w:r>
        <w:rPr>
          <w:rFonts w:cs="Arial"/>
        </w:rPr>
        <w:fldChar w:fldCharType="begin"/>
      </w:r>
      <w:r>
        <w:instrText xml:space="preserve">XE"</w:instrText>
      </w:r>
      <w:r w:rsidRPr="00413D75">
        <w:rPr>
          <w:rFonts w:cs="Arial"/>
        </w:rPr>
        <w:instrText xml:space="preserve">Actual Activity</w:instrText>
      </w:r>
      <w:r>
        <w:instrText xml:space="preserve">"</w:instrText>
      </w:r>
      <w:r>
        <w:rPr>
          <w:rFonts w:cs="Arial"/>
        </w:rPr>
        <w:fldChar w:fldCharType="end"/>
      </w:r>
      <w:r w:rsidR="009E71B4">
        <w:rPr>
          <w:rFonts w:cs="Arial"/>
        </w:rPr>
        <w:t xml:space="preserve"> </w:t>
      </w:r>
      <w:r w:rsidR="006F72CA">
        <w:rPr>
          <w:rFonts w:cs="Arial"/>
        </w:rPr>
        <w:t xml:space="preserve">&lt;&lt;Intersection&gt;&gt;</w:t>
      </w:r>
    </w:p>
    <w:p w:rsidP="00F71BA8" w:rsidR="00347871" w:rsidRDefault="00347871">
      <w:r>
        <w:t xml:space="preserve">A specific, actual, activity that has or may happen.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b06e097d35e72980035cfd1bc9106cb" w:history="1">
        <w:r>
          <w:rStyle w:val="Hyperlink"/>
          <w:rPr>
            <w:rStyle w:val="Hyperlink"/>
          </w:rPr>
          <w:t xml:space="preserve">Activity</w:t>
        </w:r>
      </w:hyperlink>
      <w:r>
        <w:t xml:space="preserve">, </w:t>
      </w:r>
      <w:hyperlink w:anchor="_738ede22bfe089d163494040b3d2ef55" w:history="1">
        <w:r>
          <w:rStyle w:val="Hyperlink"/>
          <w:rPr>
            <w:rStyle w:val="Hyperlink"/>
          </w:rPr>
          <w:t xml:space="preserve">Actual Event</w:t>
        </w:r>
      </w:hyperlink>
    </w:p>
    <w:p w:rsidP="00347871" w:rsidR="00347871" w:rsidRDefault="00347871"/>
    <w:p w:rsidP="00347871" w:rsidR="00347871" w:rsidRDefault="00347871">
      <w:pPr>
        <w:pStyle w:val="Heading2"/>
      </w:pPr>
      <w:bookmarkStart w:id="_738ede22bfe089d163494040b3d2ef55" w:name="_738ede22bfe089d163494040b3d2ef55"/>
      <w:r>
        <w:t xml:space="preserve">Class Actual Event</w:t>
      </w:r>
      <w:bookmarkEnd w:id="_738ede22bfe089d163494040b3d2ef55"/>
      <w:r w:rsidRPr="003A31EC">
        <w:rPr>
          <w:rFonts w:cs="Arial"/>
        </w:rPr>
        <w:t xml:space="preserve"> </w:t>
      </w:r>
      <w:r>
        <w:rPr>
          <w:rFonts w:cs="Arial"/>
        </w:rPr>
        <w:fldChar w:fldCharType="begin"/>
      </w:r>
      <w:r>
        <w:instrText xml:space="preserve">XE"</w:instrText>
      </w:r>
      <w:r w:rsidRPr="00413D75">
        <w:rPr>
          <w:rFonts w:cs="Arial"/>
        </w:rPr>
        <w:instrText xml:space="preserve">Actual Event</w:instrText>
      </w:r>
      <w:r>
        <w:instrText xml:space="preserve">"</w:instrText>
      </w:r>
      <w:r>
        <w:rPr>
          <w:rFonts w:cs="Arial"/>
        </w:rPr>
        <w:fldChar w:fldCharType="end"/>
      </w:r>
      <w:r w:rsidR="009E71B4">
        <w:rPr>
          <w:rFonts w:cs="Arial"/>
        </w:rPr>
        <w:t xml:space="preserve"> </w:t>
      </w:r>
      <w:r w:rsidR="006F72CA">
        <w:rPr>
          <w:rFonts w:cs="Arial"/>
        </w:rPr>
        <w:t xml:space="preserve">&lt;&lt;Intersection&gt;&gt;</w:t>
      </w:r>
    </w:p>
    <w:p w:rsidP="00F71BA8" w:rsidR="00347871" w:rsidRDefault="00347871">
      <w:r>
        <w:t xml:space="preserve">
          A specific individual event that has happened, is happening or may happen.
          <w:br/>
          <w:br/>
          [FIBO] Occurrence: An Occurrence is a happening of an OccurrenceKind. Each Occur-rence has a DateTimeStamp, which identifies when the Occurrence happened, and a Location (possibly virtual), that identifies where the Occurrence happened.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18306db8339a16351b356169444c6ed" w:history="1">
        <w:r>
          <w:rStyle w:val="Hyperlink"/>
          <w:rPr>
            <w:rStyle w:val="Hyperlink"/>
          </w:rPr>
          <w:t xml:space="preserve">Actual Situation</w:t>
        </w:r>
      </w:hyperlink>
      <w:r>
        <w:t xml:space="preserve">, </w:t>
      </w:r>
      <w:hyperlink w:anchor="_c05d8ea54231ef8385ae369a8cb18a7f" w:history="1">
        <w:r>
          <w:rStyle w:val="Hyperlink"/>
          <w:rPr>
            <w:rStyle w:val="Hyperlink"/>
          </w:rPr>
          <w:t xml:space="preserve">Event</w:t>
        </w:r>
      </w:hyperlink>
    </w:p>
    <w:p w:rsidP="00347871" w:rsidR="00347871" w:rsidRDefault="00347871"/>
    <w:p w:rsidP="00347871" w:rsidR="00347871" w:rsidRDefault="00347871">
      <w:pPr>
        <w:pStyle w:val="Heading2"/>
      </w:pPr>
      <w:bookmarkStart w:id="_c05d8ea54231ef8385ae369a8cb18a7f" w:name="_c05d8ea54231ef8385ae369a8cb18a7f"/>
      <w:r>
        <w:t xml:space="preserve">Class Event</w:t>
      </w:r>
      <w:bookmarkEnd w:id="_c05d8ea54231ef8385ae369a8cb18a7f"/>
      <w:r w:rsidRPr="003A31EC">
        <w:rPr>
          <w:rFonts w:cs="Arial"/>
        </w:rPr>
        <w:t xml:space="preserve"> </w:t>
      </w:r>
      <w:r>
        <w:rPr>
          <w:rFonts w:cs="Arial"/>
        </w:rPr>
        <w:fldChar w:fldCharType="begin"/>
      </w:r>
      <w:r>
        <w:instrText xml:space="preserve">XE"</w:instrText>
      </w:r>
      <w:r w:rsidRPr="00413D75">
        <w:rPr>
          <w:rFonts w:cs="Arial"/>
        </w:rPr>
        <w:instrText xml:space="preserve">Event</w:instrText>
      </w:r>
      <w:r>
        <w:instrText xml:space="preserve">"</w:instrText>
      </w:r>
      <w:r>
        <w:rPr>
          <w:rFonts w:cs="Arial"/>
        </w:rPr>
        <w:fldChar w:fldCharType="end"/>
      </w:r>
      <w:r w:rsidR="009E71B4">
        <w:rPr>
          <w:rFonts w:cs="Arial"/>
        </w:rPr>
        <w:t xml:space="preserve"> </w:t>
      </w:r>
    </w:p>
    <w:p w:rsidP="00F71BA8" w:rsidR="00347871" w:rsidRDefault="00347871">
      <w:r>
        <w:t xml:space="preserve">
          An Event is something that happens  (a.k.a. occurs). A dynamic situation (past, present or future) composed of a set of things changing over a period of time. e.g., a rock falling.
          <w:br/>
          Events are not limited in their timeframe. Events can have long or short timeframes, from an instant to infinity and beyond.
          <w:br/>
          An Event that is "performed by" an actor is considered an activity.
          <w:br/>
          <w:br/>
          [DOLCE] Perdurant
          <w:br/>
          <w:br/>
          [BFO] Event: perdurant that is related to exactly two states (its pre-state and its post-state).
          <w:br/>
          An event is related to the states before and after it has happened.
          <w:br/>
          <w:br/>
          [NIEM] ActivityType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c517cf1950741c0f89edebf828214cc" w:history="1">
        <w:r>
          <w:rStyle w:val="Hyperlink"/>
          <w:rPr>
            <w:rStyle w:val="Hyperlink"/>
          </w:rPr>
          <w:t xml:space="preserve">Situation</w:t>
        </w:r>
      </w:hyperlink>
    </w:p>
    <w:p w:rsidP="00347871" w:rsidR="00347871" w:rsidRDefault="00347871"/>
    <w:p w:rsidP="00347871" w:rsidR="00347871" w:rsidRDefault="00347871">
      <w:pPr>
        <w:pStyle w:val="Heading2"/>
      </w:pPr>
      <w:bookmarkStart w:id="_7d233c044d427af864c8256fb8ce41d6" w:name="_7d233c044d427af864c8256fb8ce41d6"/>
      <w:r>
        <w:t xml:space="preserve">Association Class Output</w:t>
      </w:r>
      <w:bookmarkEnd w:id="_7d233c044d427af864c8256fb8ce41d6"/>
      <w:r w:rsidRPr="003A31EC">
        <w:rPr>
          <w:rFonts w:cs="Arial"/>
        </w:rPr>
        <w:t xml:space="preserve"> </w:t>
      </w:r>
      <w:r>
        <w:rPr>
          <w:rFonts w:cs="Arial"/>
        </w:rPr>
        <w:fldChar w:fldCharType="begin"/>
      </w:r>
      <w:r>
        <w:instrText xml:space="preserve">XE"</w:instrText>
      </w:r>
      <w:r w:rsidRPr="00413D75">
        <w:rPr>
          <w:rFonts w:cs="Arial"/>
        </w:rPr>
        <w:instrText xml:space="preserve">Output</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Outputs from a process or actual event - the things or situations it creates.</w:t>
      </w:r>
    </w:p>
    <w:p w:rsidP="00347871" w:rsidR="00347871" w:rsidRDefault="00347871">
      <w:pPr>
        <w:jc w:val="center"/>
      </w:pPr>
      <w:r>
        <w:rPr>
          <w:noProof/>
        </w:rPr>
        <w:drawing>
          <wp:inline distT="0" distB="0" distL="0" distR="0">
            <wp:extent cx="6188075" cy="2335833"/>
            <wp:effectExtent l="0" t="0" r="0" b="0"/>
            <wp:docPr id="1002" name="Picture 633322820.emf" descr="63332282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633322820.emf"/>
                    <pic:cNvPicPr/>
                  </pic:nvPicPr>
                  <pic:blipFill>
                    <a:blip r:embed="mr_docxImage502" cstate="print"/>
                    <a:stretch>
                      <a:fillRect/>
                    </a:stretch>
                  </pic:blipFill>
                  <pic:spPr>
                    <a:xfrm rot="0">
                      <a:off x="0" y="0"/>
                      <a:ext cx="6188075" cy="2335833"/>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Output</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3685cf695580519c9a617067b88d6498" w:history="1">
        <w:r>
          <w:rStyle w:val="Hyperlink"/>
          <w:rPr>
            <w:rStyle w:val="Hyperlink"/>
          </w:rPr>
          <w:t xml:space="preserve">Effect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00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1728404412.emf"/>
                    <pic:cNvPicPr/>
                  </pic:nvPicPr>
                  <pic:blipFill>
                    <a:blip r:embed="mr_docxImage503" cstate="print"/>
                    <a:stretch>
                      <a:fillRect/>
                    </a:stretch>
                  </pic:blipFill>
                  <pic:spPr>
                    <a:xfrm rot="0">
                      <a:off x="0" y="0"/>
                      <a:ext cx="152400" cy="152400"/>
                    </a:xfrm>
                    <a:prstGeom prst="rect">
                      <a:avLst/>
                    </a:prstGeom>
                  </pic:spPr>
                </pic:pic>
              </a:graphicData>
            </a:graphic>
          </wp:inline>
        </w:drawing>
      </w:r>
      <w:r>
        <w:t xml:space="preserve"> </w:t>
      </w:r>
      <w:r>
        <w:t xml:space="preserve">produces</w:t>
      </w:r>
      <w:r>
        <w:rPr>
          <w:rFonts w:cs="Arial"/>
        </w:rPr>
        <w:fldChar w:fldCharType="begin"/>
      </w:r>
      <w:r>
        <w:instrText xml:space="preserve">XE"</w:instrText>
      </w:r>
      <w:r w:rsidRPr="00413D75">
        <w:rPr>
          <w:rFonts w:cs="Arial"/>
        </w:rPr>
        <w:instrText xml:space="preserve">produces</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performs</w:t>
      </w:r>
      <w:r>
        <w:t xml:space="preserve">:</w:t>
      </w:r>
      <w:hyperlink w:anchor="_fb06e097d35e72980035cfd1bc9106cb" w:history="1">
        <w:r>
          <w:rStyle w:val="Hyperlink"/>
          <w:rPr>
            <w:rStyle w:val="Hyperlink"/>
          </w:rPr>
          <w:t xml:space="preserve">Activity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Resources produced by a process or actual event</w:t>
      </w:r>
    </w:p>
    <w:p w:rsidP="00347871" w:rsidR="00347871" w:rsidRDefault="00347871">
      <w:pPr>
        <w:ind w:firstLine="720"/>
      </w:pPr>
      <w:r>
        <w:rPr>
          <w:noProof/>
        </w:rPr>
        <w:drawing>
          <wp:inline distT="0" distB="0" distL="0" distR="0">
            <wp:extent cx="152400" cy="152400"/>
            <wp:effectExtent l="0" t="0" r="0" b="0"/>
            <wp:docPr id="100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1728404412.emf"/>
                    <pic:cNvPicPr/>
                  </pic:nvPicPr>
                  <pic:blipFill>
                    <a:blip r:embed="mr_docxImage504" cstate="print"/>
                    <a:stretch>
                      <a:fillRect/>
                    </a:stretch>
                  </pic:blipFill>
                  <pic:spPr>
                    <a:xfrm rot="0">
                      <a:off x="0" y="0"/>
                      <a:ext cx="152400" cy="152400"/>
                    </a:xfrm>
                    <a:prstGeom prst="rect">
                      <a:avLst/>
                    </a:prstGeom>
                  </pic:spPr>
                </pic:pic>
              </a:graphicData>
            </a:graphic>
          </wp:inline>
        </w:drawing>
      </w:r>
      <w:r>
        <w:t xml:space="preserve"> </w:t>
      </w:r>
      <w:r>
        <w:t xml:space="preserve">produced by</w:t>
      </w:r>
      <w:r>
        <w:rPr>
          <w:rFonts w:cs="Arial"/>
        </w:rPr>
        <w:fldChar w:fldCharType="begin"/>
      </w:r>
      <w:r>
        <w:instrText xml:space="preserve">XE"</w:instrText>
      </w:r>
      <w:r w:rsidRPr="00413D75">
        <w:rPr>
          <w:rFonts w:cs="Arial"/>
        </w:rPr>
        <w:instrText xml:space="preserve">produced by</w:instrText>
      </w:r>
      <w:r>
        <w:instrText xml:space="preserve">"</w:instrText>
      </w:r>
      <w:r>
        <w:rPr>
          <w:rFonts w:cs="Arial"/>
        </w:rPr>
        <w:fldChar w:fldCharType="end"/>
      </w:r>
      <w:r>
        <w:t xml:space="preserve"> : </w:t>
      </w:r>
      <w:hyperlink w:anchor="_c05d8ea54231ef8385ae369a8cb18a7f" w:history="1">
        <w:r>
          <w:rStyle w:val="Hyperlink"/>
          <w:rPr>
            <w:rStyle w:val="Hyperlink"/>
          </w:rPr>
          <w:t xml:space="preserve">Event</w:t>
        </w:r>
      </w:hyperlink>
      <w:r>
        <w:t xml:space="preserve"> [</w:t>
      </w:r>
      <w:r>
        <w:t xml:space="preserve">*</w:t>
      </w:r>
      <w:r>
        <w:t xml:space="preserve">]</w:t>
      </w:r>
      <w:r>
        <w:t xml:space="preserve"> </w:t>
      </w:r>
      <w:r>
        <w:t xml:space="preserve">  </w:t>
      </w:r>
      <w:r w:rsidRPr="00833C5F">
        <w:rPr>
          <w:i/>
        </w:rPr>
        <w:t xml:space="preserve">Subsets</w:t>
      </w:r>
      <w:r>
        <w:t xml:space="preserve">: </w:t>
      </w:r>
      <w:r>
        <w:t xml:space="preserve">performs</w:t>
      </w:r>
      <w:r>
        <w:t xml:space="preserve">:</w:t>
      </w:r>
      <w:hyperlink w:anchor="_fb06e097d35e72980035cfd1bc9106cb" w:history="1">
        <w:r>
          <w:rStyle w:val="Hyperlink"/>
          <w:rPr>
            <w:rStyle w:val="Hyperlink"/>
          </w:rPr>
          <w:t xml:space="preserve">Activity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Events which produce an entity.</w:t>
      </w:r>
    </w:p>
    <w:p w:rsidP="00347871" w:rsidR="00347871" w:rsidRDefault="00347871"/>
    <w:p w:rsidP="00347871" w:rsidR="00347871" w:rsidRDefault="00347871">
      <w:pPr>
        <w:pStyle w:val="Heading2"/>
      </w:pPr>
      <w:bookmarkStart w:id="_7cb122971c56ec063bf75eab0015b63f" w:name="_7cb122971c56ec063bf75eab0015b63f"/>
      <w:r>
        <w:t xml:space="preserve">Association Class Performance</w:t>
      </w:r>
      <w:bookmarkEnd w:id="_7cb122971c56ec063bf75eab0015b63f"/>
      <w:r w:rsidRPr="003A31EC">
        <w:rPr>
          <w:rFonts w:cs="Arial"/>
        </w:rPr>
        <w:t xml:space="preserve"> </w:t>
      </w:r>
      <w:r>
        <w:rPr>
          <w:rFonts w:cs="Arial"/>
        </w:rPr>
        <w:fldChar w:fldCharType="begin"/>
      </w:r>
      <w:r>
        <w:instrText xml:space="preserve">XE"</w:instrText>
      </w:r>
      <w:r w:rsidRPr="00413D75">
        <w:rPr>
          <w:rFonts w:cs="Arial"/>
        </w:rPr>
        <w:instrText xml:space="preserve">Performance</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Performance is the act of an actor as the driving force in the execution of an activity. Related to "Capability" as the ability to perform.
          <w:br/>
          [DOLCE] Subtype of Participation
        </w:t>
      </w:r>
    </w:p>
    <w:p w:rsidP="00347871" w:rsidR="00347871" w:rsidRDefault="00347871">
      <w:pPr>
        <w:jc w:val="center"/>
      </w:pPr>
      <w:r>
        <w:rPr>
          <w:noProof/>
        </w:rPr>
        <w:drawing>
          <wp:inline distT="0" distB="0" distL="0" distR="0">
            <wp:extent cx="6188075" cy="2346909"/>
            <wp:effectExtent l="0" t="0" r="0" b="0"/>
            <wp:docPr id="1008" name="Picture 1979425700.emf" descr="197942570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1979425700.emf"/>
                    <pic:cNvPicPr/>
                  </pic:nvPicPr>
                  <pic:blipFill>
                    <a:blip r:embed="mr_docxImage505" cstate="print"/>
                    <a:stretch>
                      <a:fillRect/>
                    </a:stretch>
                  </pic:blipFill>
                  <pic:spPr>
                    <a:xfrm rot="0">
                      <a:off x="0" y="0"/>
                      <a:ext cx="6188075" cy="2346909"/>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Performance</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c05d8ea54231ef8385ae369a8cb18a7f" w:history="1">
        <w:r>
          <w:rStyle w:val="Hyperlink"/>
          <w:rPr>
            <w:rStyle w:val="Hyperlink"/>
          </w:rPr>
          <w:t xml:space="preserve">Event</w:t>
        </w:r>
      </w:hyperlink>
      <w:r>
        <w:t xml:space="preserve">, </w:t>
      </w:r>
      <w:hyperlink w:anchor="_e33780607cd553fb55b8907600848b66" w:history="1">
        <w:r>
          <w:rStyle w:val="Hyperlink"/>
          <w:rPr>
            <w:rStyle w:val="Hyperlink"/>
          </w:rPr>
          <w:t xml:space="preserve">Impact</w:t>
        </w:r>
      </w:hyperlink>
      <w:r>
        <w:t xml:space="preserve">, </w:t>
      </w:r>
      <w:hyperlink w:anchor="_989aaebdfe7f1a2a4a983d63cf40a705" w:history="1">
        <w:r>
          <w:rStyle w:val="Hyperlink"/>
          <w:rPr>
            <w:rStyle w:val="Hyperlink"/>
          </w:rPr>
          <w:t xml:space="preserve">Involvement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01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1728404412.emf"/>
                    <pic:cNvPicPr/>
                  </pic:nvPicPr>
                  <pic:blipFill>
                    <a:blip r:embed="mr_docxImage506" cstate="print"/>
                    <a:stretch>
                      <a:fillRect/>
                    </a:stretch>
                  </pic:blipFill>
                  <pic:spPr>
                    <a:xfrm rot="0">
                      <a:off x="0" y="0"/>
                      <a:ext cx="152400" cy="152400"/>
                    </a:xfrm>
                    <a:prstGeom prst="rect">
                      <a:avLst/>
                    </a:prstGeom>
                  </pic:spPr>
                </pic:pic>
              </a:graphicData>
            </a:graphic>
          </wp:inline>
        </w:drawing>
      </w:r>
      <w:r>
        <w:t xml:space="preserve"> </w:t>
      </w:r>
      <w:r>
        <w:t xml:space="preserve">performs</w:t>
      </w:r>
      <w:r>
        <w:rPr>
          <w:rFonts w:cs="Arial"/>
        </w:rPr>
        <w:fldChar w:fldCharType="begin"/>
      </w:r>
      <w:r>
        <w:instrText xml:space="preserve">XE"</w:instrText>
      </w:r>
      <w:r w:rsidRPr="00413D75">
        <w:rPr>
          <w:rFonts w:cs="Arial"/>
        </w:rPr>
        <w:instrText xml:space="preserve">performs</w:instrText>
      </w:r>
      <w:r>
        <w:instrText xml:space="preserve">"</w:instrText>
      </w:r>
      <w:r>
        <w:rPr>
          <w:rFonts w:cs="Arial"/>
        </w:rPr>
        <w:fldChar w:fldCharType="end"/>
      </w:r>
      <w:r>
        <w:t xml:space="preserve"> : </w:t>
      </w:r>
      <w:hyperlink w:anchor="_fb06e097d35e72980035cfd1bc9106cb" w:history="1">
        <w:r>
          <w:rStyle w:val="Hyperlink"/>
          <w:rPr>
            <w:rStyle w:val="Hyperlink"/>
          </w:rPr>
          <w:t xml:space="preserve">Activity</w:t>
        </w:r>
      </w:hyperlink>
      <w:r>
        <w:t xml:space="preserve"> [</w:t>
      </w:r>
      <w:r>
        <w:t xml:space="preserve">*</w:t>
      </w:r>
      <w:r>
        <w:t xml:space="preserve">]</w:t>
      </w:r>
      <w:r>
        <w:t xml:space="preserve"> </w:t>
      </w:r>
      <w:r>
        <w:t xml:space="preserve">  </w:t>
      </w:r>
      <w:r w:rsidRPr="00833C5F">
        <w:rPr>
          <w:i/>
        </w:rPr>
        <w:t xml:space="preserve">Subsets</w:t>
      </w:r>
      <w:r>
        <w:t xml:space="preserve">: </w:t>
      </w:r>
      <w:r>
        <w:t xml:space="preserve">performs</w:t>
      </w:r>
      <w:r>
        <w:t xml:space="preserve">:</w:t>
      </w:r>
      <w:hyperlink w:anchor="_fb06e097d35e72980035cfd1bc9106cb" w:history="1">
        <w:r>
          <w:rStyle w:val="Hyperlink"/>
          <w:rPr>
            <w:rStyle w:val="Hyperlink"/>
          </w:rPr>
          <w:t xml:space="preserve">Activity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An activity performed (executed or enacted) by an actor.</w:t>
      </w:r>
    </w:p>
    <w:p w:rsidP="00347871" w:rsidR="00347871" w:rsidRDefault="00347871">
      <w:pPr>
        <w:ind w:firstLine="720"/>
      </w:pPr>
      <w:r>
        <w:rPr>
          <w:noProof/>
        </w:rPr>
        <w:drawing>
          <wp:inline distT="0" distB="0" distL="0" distR="0">
            <wp:extent cx="152400" cy="152400"/>
            <wp:effectExtent l="0" t="0" r="0" b="0"/>
            <wp:docPr id="101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1728404412.emf"/>
                    <pic:cNvPicPr/>
                  </pic:nvPicPr>
                  <pic:blipFill>
                    <a:blip r:embed="mr_docxImage507" cstate="print"/>
                    <a:stretch>
                      <a:fillRect/>
                    </a:stretch>
                  </pic:blipFill>
                  <pic:spPr>
                    <a:xfrm rot="0">
                      <a:off x="0" y="0"/>
                      <a:ext cx="152400" cy="152400"/>
                    </a:xfrm>
                    <a:prstGeom prst="rect">
                      <a:avLst/>
                    </a:prstGeom>
                  </pic:spPr>
                </pic:pic>
              </a:graphicData>
            </a:graphic>
          </wp:inline>
        </w:drawing>
      </w:r>
      <w:r>
        <w:t xml:space="preserve"> </w:t>
      </w:r>
      <w:r>
        <w:t xml:space="preserve">performed by</w:t>
      </w:r>
      <w:r>
        <w:rPr>
          <w:rFonts w:cs="Arial"/>
        </w:rPr>
        <w:fldChar w:fldCharType="begin"/>
      </w:r>
      <w:r>
        <w:instrText xml:space="preserve">XE"</w:instrText>
      </w:r>
      <w:r w:rsidRPr="00413D75">
        <w:rPr>
          <w:rFonts w:cs="Arial"/>
        </w:rPr>
        <w:instrText xml:space="preserve">performed by</w:instrText>
      </w:r>
      <w:r>
        <w:instrText xml:space="preserve">"</w:instrText>
      </w:r>
      <w:r>
        <w:rPr>
          <w:rFonts w:cs="Arial"/>
        </w:rPr>
        <w:fldChar w:fldCharType="end"/>
      </w:r>
      <w:r>
        <w:t xml:space="preserve"> : </w:t>
      </w:r>
      <w:hyperlink w:anchor="_195976dea0d8187e1656ac43c072c070" w:history="1">
        <w:r>
          <w:rStyle w:val="Hyperlink"/>
          <w:rPr>
            <w:rStyle w:val="Hyperlink"/>
          </w:rPr>
          <w:t xml:space="preserve">Actor</w:t>
        </w:r>
      </w:hyperlink>
      <w:r>
        <w:t xml:space="preserve"> [</w:t>
      </w:r>
      <w:r>
        <w:t xml:space="preserve">1..*</w:t>
      </w:r>
      <w:r>
        <w:t xml:space="preserve">]</w:t>
      </w:r>
      <w:r>
        <w:t xml:space="preserve"> </w:t>
      </w:r>
      <w:r>
        <w:t xml:space="preserve">  </w:t>
      </w:r>
      <w:r w:rsidRPr="00833C5F">
        <w:rPr>
          <w:i/>
        </w:rPr>
        <w:t xml:space="preserve">Subsets</w:t>
      </w:r>
      <w:r>
        <w:t xml:space="preserve">: </w:t>
      </w:r>
      <w:r>
        <w:t xml:space="preserve">performs</w:t>
      </w:r>
      <w:r>
        <w:t xml:space="preserve">:</w:t>
      </w:r>
      <w:hyperlink w:anchor="_fb06e097d35e72980035cfd1bc9106cb" w:history="1">
        <w:r>
          <w:rStyle w:val="Hyperlink"/>
          <w:rPr>
            <w:rStyle w:val="Hyperlink"/>
          </w:rPr>
          <w:t xml:space="preserve">Activity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The actor which is the performer of an activity.</w:t>
      </w:r>
    </w:p>
    <w:p w:rsidP="00347871" w:rsidR="00347871" w:rsidRDefault="00347871"/>
    <w:p w:rsidP="00347871" w:rsidR="00347871" w:rsidRDefault="00347871">
      <w:pPr>
        <w:pStyle w:val="Heading2"/>
      </w:pPr>
      <w:bookmarkStart w:id="_9947aea823e055519b8971f4fde028ea" w:name="_9947aea823e055519b8971f4fde028ea"/>
      <w:r>
        <w:t xml:space="preserve">Association Class Usage</w:t>
      </w:r>
      <w:bookmarkEnd w:id="_9947aea823e055519b8971f4fde028ea"/>
      <w:r w:rsidRPr="003A31EC">
        <w:rPr>
          <w:rFonts w:cs="Arial"/>
        </w:rPr>
        <w:t xml:space="preserve"> </w:t>
      </w:r>
      <w:r>
        <w:rPr>
          <w:rFonts w:cs="Arial"/>
        </w:rPr>
        <w:fldChar w:fldCharType="begin"/>
      </w:r>
      <w:r>
        <w:instrText xml:space="preserve">XE"</w:instrText>
      </w:r>
      <w:r w:rsidRPr="00413D75">
        <w:rPr>
          <w:rFonts w:cs="Arial"/>
        </w:rPr>
        <w:instrText xml:space="preserve">Usage</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Inputs to a process or actual event - what it uses</w:t>
      </w:r>
    </w:p>
    <w:p w:rsidP="00347871" w:rsidR="00347871" w:rsidRDefault="00347871">
      <w:pPr>
        <w:jc w:val="center"/>
      </w:pPr>
      <w:r>
        <w:rPr>
          <w:noProof/>
        </w:rPr>
        <w:drawing>
          <wp:inline distT="0" distB="0" distL="0" distR="0">
            <wp:extent cx="5657850" cy="2657475"/>
            <wp:effectExtent l="0" t="0" r="0" b="0"/>
            <wp:docPr id="1014" name="Picture 826408177.emf" descr="82640817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826408177.emf"/>
                    <pic:cNvPicPr/>
                  </pic:nvPicPr>
                  <pic:blipFill>
                    <a:blip r:embed="mr_docxImage508" cstate="print"/>
                    <a:stretch>
                      <a:fillRect/>
                    </a:stretch>
                  </pic:blipFill>
                  <pic:spPr>
                    <a:xfrm rot="0">
                      <a:off x="0" y="0"/>
                      <a:ext cx="5657850" cy="265747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Usage</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3685cf695580519c9a617067b88d6498" w:history="1">
        <w:r>
          <w:rStyle w:val="Hyperlink"/>
          <w:rPr>
            <w:rStyle w:val="Hyperlink"/>
          </w:rPr>
          <w:t xml:space="preserve">Effect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01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1728404412.emf"/>
                    <pic:cNvPicPr/>
                  </pic:nvPicPr>
                  <pic:blipFill>
                    <a:blip r:embed="mr_docxImage509" cstate="print"/>
                    <a:stretch>
                      <a:fillRect/>
                    </a:stretch>
                  </pic:blipFill>
                  <pic:spPr>
                    <a:xfrm rot="0">
                      <a:off x="0" y="0"/>
                      <a:ext cx="152400" cy="152400"/>
                    </a:xfrm>
                    <a:prstGeom prst="rect">
                      <a:avLst/>
                    </a:prstGeom>
                  </pic:spPr>
                </pic:pic>
              </a:graphicData>
            </a:graphic>
          </wp:inline>
        </w:drawing>
      </w:r>
      <w:r>
        <w:t xml:space="preserve"> </w:t>
      </w:r>
      <w:r>
        <w:t xml:space="preserve">uses</w:t>
      </w:r>
      <w:r>
        <w:rPr>
          <w:rFonts w:cs="Arial"/>
        </w:rPr>
        <w:fldChar w:fldCharType="begin"/>
      </w:r>
      <w:r>
        <w:instrText xml:space="preserve">XE"</w:instrText>
      </w:r>
      <w:r w:rsidRPr="00413D75">
        <w:rPr>
          <w:rFonts w:cs="Arial"/>
        </w:rPr>
        <w:instrText xml:space="preserve">uses</w:instrText>
      </w:r>
      <w:r>
        <w:instrText xml:space="preserve">"</w:instrText>
      </w:r>
      <w:r>
        <w:rPr>
          <w:rFonts w:cs="Arial"/>
        </w:rPr>
        <w:fldChar w:fldCharType="end"/>
      </w:r>
      <w:r>
        <w:t xml:space="preserve"> : </w:t>
      </w:r>
      <w:hyperlink w:anchor="_d442d75c9ac335e7a2aadbc96919fc2d" w:history="1">
        <w:r>
          <w:rStyle w:val="Hyperlink"/>
          <w:rPr>
            <w:rStyle w:val="Hyperlink"/>
          </w:rPr>
          <w:t xml:space="preserve">Resource</w:t>
        </w:r>
      </w:hyperlink>
      <w:r>
        <w:t xml:space="preserve"> [</w:t>
      </w:r>
      <w:r>
        <w:t xml:space="preserve">0..*</w:t>
      </w:r>
      <w:r>
        <w:t xml:space="preserve">]</w:t>
      </w:r>
      <w:r>
        <w:t xml:space="preserve"> </w:t>
      </w:r>
      <w:r>
        <w:t xml:space="preserve">  </w:t>
      </w:r>
      <w:r w:rsidRPr="00833C5F">
        <w:rPr>
          <w:i/>
        </w:rPr>
        <w:t xml:space="preserve">Subsets</w:t>
      </w:r>
      <w:r>
        <w:t xml:space="preserve">: </w:t>
      </w:r>
      <w:r>
        <w:t xml:space="preserve">performs</w:t>
      </w:r>
      <w:r>
        <w:t xml:space="preserve">:</w:t>
      </w:r>
      <w:hyperlink w:anchor="_fb06e097d35e72980035cfd1bc9106cb" w:history="1">
        <w:r>
          <w:rStyle w:val="Hyperlink"/>
          <w:rPr>
            <w:rStyle w:val="Hyperlink"/>
          </w:rPr>
          <w:t xml:space="preserve">Activity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resources used by a process or actual event.</w:t>
      </w:r>
    </w:p>
    <w:p w:rsidP="00347871" w:rsidR="00347871" w:rsidRDefault="00347871">
      <w:pPr>
        <w:ind w:firstLine="720"/>
      </w:pPr>
      <w:r>
        <w:rPr>
          <w:noProof/>
        </w:rPr>
        <w:drawing>
          <wp:inline distT="0" distB="0" distL="0" distR="0">
            <wp:extent cx="152400" cy="152400"/>
            <wp:effectExtent l="0" t="0" r="0" b="0"/>
            <wp:docPr id="101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1728404412.emf"/>
                    <pic:cNvPicPr/>
                  </pic:nvPicPr>
                  <pic:blipFill>
                    <a:blip r:embed="mr_docxImage510" cstate="print"/>
                    <a:stretch>
                      <a:fillRect/>
                    </a:stretch>
                  </pic:blipFill>
                  <pic:spPr>
                    <a:xfrm rot="0">
                      <a:off x="0" y="0"/>
                      <a:ext cx="152400" cy="152400"/>
                    </a:xfrm>
                    <a:prstGeom prst="rect">
                      <a:avLst/>
                    </a:prstGeom>
                  </pic:spPr>
                </pic:pic>
              </a:graphicData>
            </a:graphic>
          </wp:inline>
        </w:drawing>
      </w:r>
      <w:r>
        <w:t xml:space="preserve"> </w:t>
      </w:r>
      <w:r>
        <w:t xml:space="preserve">used by</w:t>
      </w:r>
      <w:r>
        <w:rPr>
          <w:rFonts w:cs="Arial"/>
        </w:rPr>
        <w:fldChar w:fldCharType="begin"/>
      </w:r>
      <w:r>
        <w:instrText xml:space="preserve">XE"</w:instrText>
      </w:r>
      <w:r w:rsidRPr="00413D75">
        <w:rPr>
          <w:rFonts w:cs="Arial"/>
        </w:rPr>
        <w:instrText xml:space="preserve">used by</w:instrText>
      </w:r>
      <w:r>
        <w:instrText xml:space="preserve">"</w:instrText>
      </w:r>
      <w:r>
        <w:rPr>
          <w:rFonts w:cs="Arial"/>
        </w:rPr>
        <w:fldChar w:fldCharType="end"/>
      </w:r>
      <w:r>
        <w:t xml:space="preserve"> : </w:t>
      </w:r>
      <w:hyperlink w:anchor="_c05d8ea54231ef8385ae369a8cb18a7f" w:history="1">
        <w:r>
          <w:rStyle w:val="Hyperlink"/>
          <w:rPr>
            <w:rStyle w:val="Hyperlink"/>
          </w:rPr>
          <w:t xml:space="preserve">Event</w:t>
        </w:r>
      </w:hyperlink>
      <w:r>
        <w:t xml:space="preserve"> [</w:t>
      </w:r>
      <w:r>
        <w:t xml:space="preserve">*</w:t>
      </w:r>
      <w:r>
        <w:t xml:space="preserve">]</w:t>
      </w:r>
      <w:r>
        <w:t xml:space="preserve"> </w:t>
      </w:r>
      <w:r>
        <w:t xml:space="preserve">  </w:t>
      </w:r>
      <w:r w:rsidRPr="00833C5F">
        <w:rPr>
          <w:i/>
        </w:rPr>
        <w:t xml:space="preserve">Subsets</w:t>
      </w:r>
      <w:r>
        <w:t xml:space="preserve">: </w:t>
      </w:r>
      <w:r>
        <w:t xml:space="preserve">performs</w:t>
      </w:r>
      <w:r>
        <w:t xml:space="preserve">:</w:t>
      </w:r>
      <w:hyperlink w:anchor="_fb06e097d35e72980035cfd1bc9106cb" w:history="1">
        <w:r>
          <w:rStyle w:val="Hyperlink"/>
          <w:rPr>
            <w:rStyle w:val="Hyperlink"/>
          </w:rPr>
          <w:t xml:space="preserve">Activity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process or actual event that is used by a resource for the resource to fulfill its function.</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Library::Identifiers and Coordinates</w:t>
      </w:r>
    </w:p>
    <w:p w:rsidP="00A318C1" w:rsidR="00347871" w:rsidRDefault="00347871">
      <w:pPr>
        <w:pStyle w:val="BodyText"/>
      </w:pPr>
      <w:r>
        <w:t xml:space="preserve">
          Identification connects identifiers with the entity they identify. Identifiers are values, that is they are immutable "data". An entity may be assigned different identifiers over time and may have many at any one time.
          <w:br/>
          The base Identifier class (defined in SIMF)  identifies a set of entities and is not assumed to be unique or to identify only one entity. For example, a name is an identifier but many people could have the same name and a person could have multiple names. Identifiers and the relation to an entity may be contextual.
          <w:br/>
          Identifiers should not be confused with Identity, which is an abstracton of individuality that provide the foundation for identifiers.
          <w:br/>
          The class of Unique Identifiers is more typical of I.T. systems and managed identifiers, such as driver's license numbers. A unique identifier is assumed unique within exactly one Namespace.
          <w:br/>
          Subtypes of Identifier may be specific to identifying particular kinds of entities. For example, a Location Identifier (such as an address or GPS coordinate) is specific to identifying locations.
          <w:br/>
          Note that as with all concepts, identifiers are independent of representation. Since names are so often textual, we also define a representation of names - "Textual Name".
          <w:br/>
          The generic library of identifiers extends the SIMF identifiers with the concepts of coordinates.
        </w:t>
      </w:r>
    </w:p>
    <w:p w:rsidP="00347871" w:rsidR="00347871" w:rsidRDefault="00347871">
      <w:pPr>
        <w:pStyle w:val="Heading2"/>
      </w:pPr>
      <w:r>
        <w:t xml:space="preserve">Diagram: </w:t>
      </w:r>
      <w:r>
        <w:t xml:space="preserve">Identifiers</w:t>
      </w:r>
    </w:p>
    <w:p w:rsidP="00347871" w:rsidR="00347871" w:rsidRDefault="00347871">
      <w:pPr>
        <w:jc w:val="center"/>
        <w:rPr>
          <w:rFonts w:cs="Arial"/>
        </w:rPr>
      </w:pPr>
      <w:r>
        <w:rPr>
          <w:noProof/>
        </w:rPr>
        <w:drawing>
          <wp:inline distT="0" distB="0" distL="0" distR="0">
            <wp:extent cx="6188075" cy="5109298"/>
            <wp:effectExtent l="0" t="0" r="0" b="0"/>
            <wp:docPr id="1020" name="Picture -929243521.emf" descr="-92924352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929243521.emf"/>
                    <pic:cNvPicPr/>
                  </pic:nvPicPr>
                  <pic:blipFill>
                    <a:blip r:embed="mr_docxImage511" cstate="print"/>
                    <a:stretch>
                      <a:fillRect/>
                    </a:stretch>
                  </pic:blipFill>
                  <pic:spPr>
                    <a:xfrm rot="0">
                      <a:off x="0" y="0"/>
                      <a:ext cx="6188075" cy="5109298"/>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Identifiers</w:t>
      </w:r>
    </w:p>
    <w:p w:rsidP="00347871" w:rsidR="00347871" w:rsidRDefault="00347871">
      <w:r>
        <w:t xml:space="preserve"> </w:t>
      </w:r>
    </w:p>
    <w:p w:rsidP="00347871" w:rsidR="00347871" w:rsidRDefault="00347871"/>
    <w:p w:rsidP="00347871" w:rsidR="00347871" w:rsidRDefault="00347871">
      <w:pPr>
        <w:pStyle w:val="Heading2"/>
      </w:pPr>
      <w:bookmarkStart w:id="_70d9bfad4b13c47a49c10d6112d8f734" w:name="_70d9bfad4b13c47a49c10d6112d8f734"/>
      <w:r>
        <w:t xml:space="preserve">Class Coordinate</w:t>
      </w:r>
      <w:bookmarkEnd w:id="_70d9bfad4b13c47a49c10d6112d8f734"/>
      <w:r w:rsidRPr="003A31EC">
        <w:rPr>
          <w:rFonts w:cs="Arial"/>
        </w:rPr>
        <w:t xml:space="preserve"> </w:t>
      </w:r>
      <w:r>
        <w:rPr>
          <w:rFonts w:cs="Arial"/>
        </w:rPr>
        <w:fldChar w:fldCharType="begin"/>
      </w:r>
      <w:r>
        <w:instrText xml:space="preserve">XE"</w:instrText>
      </w:r>
      <w:r w:rsidRPr="00413D75">
        <w:rPr>
          <w:rFonts w:cs="Arial"/>
        </w:rPr>
        <w:instrText xml:space="preserve">Coordinate</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Any set of magnitudes that serve to define the position of a point, line, or the like, by reference to a coordinate system.</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8f8ef1b23e6cdf9278bd94f24f73c26" w:history="1">
        <w:r>
          <w:rStyle w:val="Hyperlink"/>
          <w:rPr>
            <w:rStyle w:val="Hyperlink"/>
          </w:rPr>
          <w:t xml:space="preserve">Unique Identifier</w:t>
        </w:r>
      </w:hyperlink>
    </w:p>
    <w:p w:rsidP="00347871" w:rsidR="00347871" w:rsidRDefault="00347871"/>
    <w:p w:rsidP="00347871" w:rsidR="00347871" w:rsidRDefault="00347871">
      <w:pPr>
        <w:pStyle w:val="Heading2"/>
      </w:pPr>
      <w:bookmarkStart w:id="_b6eadbcd3852f561feab0218c7c54f12" w:name="_b6eadbcd3852f561feab0218c7c54f12"/>
      <w:r>
        <w:t xml:space="preserve">Class Coordinate System</w:t>
      </w:r>
      <w:bookmarkEnd w:id="_b6eadbcd3852f561feab0218c7c54f12"/>
      <w:r w:rsidRPr="003A31EC">
        <w:rPr>
          <w:rFonts w:cs="Arial"/>
        </w:rPr>
        <w:t xml:space="preserve"> </w:t>
      </w:r>
      <w:r>
        <w:rPr>
          <w:rFonts w:cs="Arial"/>
        </w:rPr>
        <w:fldChar w:fldCharType="begin"/>
      </w:r>
      <w:r>
        <w:instrText xml:space="preserve">XE"</w:instrText>
      </w:r>
      <w:r w:rsidRPr="00413D75">
        <w:rPr>
          <w:rFonts w:cs="Arial"/>
        </w:rPr>
        <w:instrText xml:space="preserve">Coordinate System</w:instrText>
      </w:r>
      <w:r>
        <w:instrText xml:space="preserve">"</w:instrText>
      </w:r>
      <w:r>
        <w:rPr>
          <w:rFonts w:cs="Arial"/>
        </w:rPr>
        <w:fldChar w:fldCharType="end"/>
      </w:r>
      <w:r w:rsidR="009E71B4">
        <w:rPr>
          <w:rFonts w:cs="Arial"/>
        </w:rPr>
        <w:t xml:space="preserve"> </w:t>
      </w:r>
    </w:p>
    <w:p w:rsidP="00F71BA8" w:rsidR="00347871" w:rsidRDefault="00347871">
      <w:r>
        <w:t xml:space="preserve">
          A reference system for a coordinate. e.g., WGS-84.
          <w:br/>
          [OGC] Set of mathematical rules for specifying how coordinates are to be assigned to points.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c5aa7f24b9d67e77921e06d105205c0" w:history="1">
        <w:r>
          <w:rStyle w:val="Hyperlink"/>
          <w:rPr>
            <w:rStyle w:val="Hyperlink"/>
          </w:rPr>
          <w:t xml:space="preserve">Namespace</w:t>
        </w:r>
      </w:hyperlink>
    </w:p>
    <w:p w:rsidP="00347871" w:rsidR="00347871" w:rsidRDefault="00347871"/>
    <w:p w:rsidP="00347871" w:rsidR="00347871" w:rsidRDefault="00347871">
      <w:pPr>
        <w:pStyle w:val="Heading2"/>
      </w:pPr>
      <w:bookmarkStart w:id="_16968ff159bb446626036321150a9f83" w:name="_16968ff159bb446626036321150a9f83"/>
      <w:r>
        <w:t xml:space="preserve">Association System of Coordinate</w:t>
      </w:r>
      <w:bookmarkEnd w:id="_16968ff159bb446626036321150a9f83"/>
      <w:r w:rsidRPr="003A31EC">
        <w:rPr>
          <w:rFonts w:cs="Arial"/>
        </w:rPr>
        <w:t xml:space="preserve"> </w:t>
      </w:r>
      <w:r>
        <w:rPr>
          <w:rFonts w:cs="Arial"/>
        </w:rPr>
        <w:fldChar w:fldCharType="begin"/>
      </w:r>
      <w:r>
        <w:instrText xml:space="preserve">XE"</w:instrText>
      </w:r>
      <w:r w:rsidRPr="00413D75">
        <w:rPr>
          <w:rFonts w:cs="Arial"/>
        </w:rPr>
        <w:instrText xml:space="preserve">System of Coordinate</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between a coordinate and a system of coordinates that defines how the coordinate is to be interpreted.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02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1414248466.emf"/>
                    <pic:cNvPicPr/>
                  </pic:nvPicPr>
                  <pic:blipFill>
                    <a:blip r:embed="mr_docxImage512" cstate="print"/>
                    <a:stretch>
                      <a:fillRect/>
                    </a:stretch>
                  </pic:blipFill>
                  <pic:spPr>
                    <a:xfrm rot="0">
                      <a:off x="0" y="0"/>
                      <a:ext cx="152400" cy="152400"/>
                    </a:xfrm>
                    <a:prstGeom prst="rect">
                      <a:avLst/>
                    </a:prstGeom>
                  </pic:spPr>
                </pic:pic>
              </a:graphicData>
            </a:graphic>
          </wp:inline>
        </w:drawing>
      </w:r>
      <w:r>
        <w:t xml:space="preserve"> </w:t>
      </w:r>
      <w:r>
        <w:t xml:space="preserve">system of coordinate</w:t>
      </w:r>
      <w:r>
        <w:rPr>
          <w:rFonts w:cs="Arial"/>
        </w:rPr>
        <w:fldChar w:fldCharType="begin"/>
      </w:r>
      <w:r>
        <w:instrText xml:space="preserve">XE"</w:instrText>
      </w:r>
      <w:r w:rsidRPr="00413D75">
        <w:rPr>
          <w:rFonts w:cs="Arial"/>
        </w:rPr>
        <w:instrText xml:space="preserve">system of coordinate</w:instrText>
      </w:r>
      <w:r>
        <w:instrText xml:space="preserve">"</w:instrText>
      </w:r>
      <w:r>
        <w:rPr>
          <w:rFonts w:cs="Arial"/>
        </w:rPr>
        <w:fldChar w:fldCharType="end"/>
      </w:r>
      <w:r>
        <w:t xml:space="preserve"> : </w:t>
      </w:r>
      <w:hyperlink w:anchor="_b6eadbcd3852f561feab0218c7c54f12" w:history="1">
        <w:r>
          <w:rStyle w:val="Hyperlink"/>
          <w:rPr>
            <w:rStyle w:val="Hyperlink"/>
          </w:rPr>
          <w:t xml:space="preserve">Coordinate System</w:t>
        </w:r>
      </w:hyperlink>
      <w:r>
        <w:t xml:space="preserve"> [</w:t>
      </w:r>
      <w:r>
        <w:t xml:space="preserve">1</w:t>
      </w:r>
      <w:r>
        <w:t xml:space="preserve">]</w:t>
      </w:r>
      <w:r>
        <w:t xml:space="preserve"> </w:t>
      </w:r>
      <w:r>
        <w:t xml:space="preserve">  </w:t>
      </w:r>
      <w:r w:rsidRPr="00833C5F">
        <w:rPr>
          <w:i/>
        </w:rPr>
        <w:t xml:space="preserve">Subsets</w:t>
      </w:r>
      <w:r>
        <w:t xml:space="preserve">: </w:t>
      </w:r>
      <w:r>
        <w:t xml:space="preserve">performs</w:t>
      </w:r>
      <w:r>
        <w:t xml:space="preserve">:</w:t>
      </w:r>
      <w:hyperlink w:anchor="_fb06e097d35e72980035cfd1bc9106cb" w:history="1">
        <w:r>
          <w:rStyle w:val="Hyperlink"/>
          <w:rPr>
            <w:rStyle w:val="Hyperlink"/>
          </w:rPr>
          <w:t xml:space="preserve">Activity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The set of rules and reference points used for interpreting a coordinate.</w:t>
      </w:r>
    </w:p>
    <w:p w:rsidP="00347871" w:rsidR="00347871" w:rsidRDefault="00347871">
      <w:pPr>
        <w:ind w:firstLine="720"/>
      </w:pPr>
      <w:r>
        <w:rPr>
          <w:noProof/>
        </w:rPr>
        <w:drawing>
          <wp:inline distT="0" distB="0" distL="0" distR="0">
            <wp:extent cx="152400" cy="152400"/>
            <wp:effectExtent l="0" t="0" r="0" b="0"/>
            <wp:docPr id="102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1414248466.emf"/>
                    <pic:cNvPicPr/>
                  </pic:nvPicPr>
                  <pic:blipFill>
                    <a:blip r:embed="mr_docxImage513" cstate="print"/>
                    <a:stretch>
                      <a:fillRect/>
                    </a:stretch>
                  </pic:blipFill>
                  <pic:spPr>
                    <a:xfrm rot="0">
                      <a:off x="0" y="0"/>
                      <a:ext cx="152400" cy="152400"/>
                    </a:xfrm>
                    <a:prstGeom prst="rect">
                      <a:avLst/>
                    </a:prstGeom>
                  </pic:spPr>
                </pic:pic>
              </a:graphicData>
            </a:graphic>
          </wp:inline>
        </w:drawing>
      </w:r>
      <w:r>
        <w:t xml:space="preserve"> </w:t>
      </w:r>
      <w:r>
        <w:t xml:space="preserve">coordinate within system</w:t>
      </w:r>
      <w:r>
        <w:rPr>
          <w:rFonts w:cs="Arial"/>
        </w:rPr>
        <w:fldChar w:fldCharType="begin"/>
      </w:r>
      <w:r>
        <w:instrText xml:space="preserve">XE"</w:instrText>
      </w:r>
      <w:r w:rsidRPr="00413D75">
        <w:rPr>
          <w:rFonts w:cs="Arial"/>
        </w:rPr>
        <w:instrText xml:space="preserve">coordinate within system</w:instrText>
      </w:r>
      <w:r>
        <w:instrText xml:space="preserve">"</w:instrText>
      </w:r>
      <w:r>
        <w:rPr>
          <w:rFonts w:cs="Arial"/>
        </w:rPr>
        <w:fldChar w:fldCharType="end"/>
      </w:r>
      <w:r>
        <w:t xml:space="preserve"> : </w:t>
      </w:r>
      <w:hyperlink w:anchor="_70d9bfad4b13c47a49c10d6112d8f734" w:history="1">
        <w:r>
          <w:rStyle w:val="Hyperlink"/>
          <w:rPr>
            <w:rStyle w:val="Hyperlink"/>
          </w:rPr>
          <w:t xml:space="preserve">Coordinate</w:t>
        </w:r>
      </w:hyperlink>
      <w:r>
        <w:t xml:space="preserve"> [</w:t>
      </w:r>
      <w:r>
        <w:t xml:space="preserve">*</w:t>
      </w:r>
      <w:r>
        <w:t xml:space="preserve">]</w:t>
      </w:r>
      <w:r>
        <w:t xml:space="preserve"> </w:t>
      </w:r>
      <w:r>
        <w:t xml:space="preserve">  </w:t>
      </w:r>
      <w:r w:rsidRPr="00833C5F">
        <w:rPr>
          <w:i/>
        </w:rPr>
        <w:t xml:space="preserve">Subsets</w:t>
      </w:r>
      <w:r>
        <w:t xml:space="preserve">: </w:t>
      </w:r>
      <w:r>
        <w:t xml:space="preserve">performs</w:t>
      </w:r>
      <w:r>
        <w:t xml:space="preserve">:</w:t>
      </w:r>
      <w:hyperlink w:anchor="_fb06e097d35e72980035cfd1bc9106cb" w:history="1">
        <w:r>
          <w:rStyle w:val="Hyperlink"/>
          <w:rPr>
            <w:rStyle w:val="Hyperlink"/>
          </w:rPr>
          <w:t xml:space="preserve">Activity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particular coordinate identifying an entity within the scope of a coordinate system.</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Library::Information</w:t>
      </w:r>
    </w:p>
    <w:p w:rsidP="00A318C1" w:rsidR="00347871" w:rsidRDefault="00347871">
      <w:pPr>
        <w:pStyle w:val="BodyText"/>
      </w:pPr>
      <w:r>
        <w:t xml:space="preserve">Concepts relating to information (including data) about entities.</w:t>
      </w:r>
    </w:p>
    <w:p w:rsidP="00347871" w:rsidR="00347871" w:rsidRDefault="00347871">
      <w:pPr>
        <w:pStyle w:val="Heading2"/>
      </w:pPr>
      <w:r>
        <w:t xml:space="preserve">Diagram: </w:t>
      </w:r>
      <w:r>
        <w:t xml:space="preserve">Information Action</w:t>
      </w:r>
    </w:p>
    <w:p w:rsidP="00347871" w:rsidR="00347871" w:rsidRDefault="00347871">
      <w:pPr>
        <w:jc w:val="center"/>
        <w:rPr>
          <w:rFonts w:cs="Arial"/>
        </w:rPr>
      </w:pPr>
      <w:r>
        <w:rPr>
          <w:noProof/>
        </w:rPr>
        <w:drawing>
          <wp:inline distT="0" distB="0" distL="0" distR="0">
            <wp:extent cx="6188075" cy="5238690"/>
            <wp:effectExtent l="0" t="0" r="0" b="0"/>
            <wp:docPr id="1026" name="Picture -1807891472.emf" descr="-180789147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1807891472.emf"/>
                    <pic:cNvPicPr/>
                  </pic:nvPicPr>
                  <pic:blipFill>
                    <a:blip r:embed="mr_docxImage514" cstate="print"/>
                    <a:stretch>
                      <a:fillRect/>
                    </a:stretch>
                  </pic:blipFill>
                  <pic:spPr>
                    <a:xfrm rot="0">
                      <a:off x="0" y="0"/>
                      <a:ext cx="6188075" cy="523869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Information Action</w:t>
      </w:r>
    </w:p>
    <w:p w:rsidP="00347871" w:rsidR="00347871" w:rsidRDefault="00347871">
      <w:pPr>
        <w:pStyle w:val="Heading2"/>
      </w:pPr>
      <w:r>
        <w:t xml:space="preserve">Diagram: </w:t>
      </w:r>
      <w:r>
        <w:t xml:space="preserve">Information Objects</w:t>
      </w:r>
    </w:p>
    <w:p w:rsidP="00347871" w:rsidR="00347871" w:rsidRDefault="00347871">
      <w:pPr>
        <w:jc w:val="center"/>
        <w:rPr>
          <w:rFonts w:cs="Arial"/>
        </w:rPr>
      </w:pPr>
      <w:r>
        <w:rPr>
          <w:noProof/>
        </w:rPr>
        <w:drawing>
          <wp:inline distT="0" distB="0" distL="0" distR="0">
            <wp:extent cx="6188075" cy="2487429"/>
            <wp:effectExtent l="0" t="0" r="0" b="0"/>
            <wp:docPr id="1028" name="Picture -670299985.emf" descr="-67029998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670299985.emf"/>
                    <pic:cNvPicPr/>
                  </pic:nvPicPr>
                  <pic:blipFill>
                    <a:blip r:embed="mr_docxImage515" cstate="print"/>
                    <a:stretch>
                      <a:fillRect/>
                    </a:stretch>
                  </pic:blipFill>
                  <pic:spPr>
                    <a:xfrm rot="0">
                      <a:off x="0" y="0"/>
                      <a:ext cx="6188075" cy="2487429"/>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Information Objects</w:t>
      </w:r>
    </w:p>
    <w:p w:rsidP="00347871" w:rsidR="00347871" w:rsidRDefault="00347871">
      <w:pPr>
        <w:pStyle w:val="Heading2"/>
      </w:pPr>
      <w:r>
        <w:t xml:space="preserve">Diagram: </w:t>
      </w:r>
      <w:r>
        <w:t xml:space="preserve">Metadata</w:t>
      </w:r>
    </w:p>
    <w:p w:rsidP="00347871" w:rsidR="00347871" w:rsidRDefault="00347871">
      <w:pPr>
        <w:jc w:val="center"/>
        <w:rPr>
          <w:rFonts w:cs="Arial"/>
        </w:rPr>
      </w:pPr>
      <w:r>
        <w:rPr>
          <w:noProof/>
        </w:rPr>
        <w:drawing>
          <wp:inline distT="0" distB="0" distL="0" distR="0">
            <wp:extent cx="6188075" cy="5321883"/>
            <wp:effectExtent l="0" t="0" r="0" b="0"/>
            <wp:docPr id="1030" name="Picture -210959559.emf" descr="-21095955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210959559.emf"/>
                    <pic:cNvPicPr/>
                  </pic:nvPicPr>
                  <pic:blipFill>
                    <a:blip r:embed="mr_docxImage516" cstate="print"/>
                    <a:stretch>
                      <a:fillRect/>
                    </a:stretch>
                  </pic:blipFill>
                  <pic:spPr>
                    <a:xfrm rot="0">
                      <a:off x="0" y="0"/>
                      <a:ext cx="6188075" cy="5321883"/>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Metadata</w:t>
      </w:r>
    </w:p>
    <w:p w:rsidP="00347871" w:rsidR="00347871" w:rsidRDefault="00347871">
      <w:r>
        <w:t xml:space="preserve"> </w:t>
      </w:r>
    </w:p>
    <w:p w:rsidP="00347871" w:rsidR="00347871" w:rsidRDefault="00347871"/>
    <w:p w:rsidP="00347871" w:rsidR="00347871" w:rsidRDefault="00347871">
      <w:pPr>
        <w:pStyle w:val="Heading2"/>
      </w:pPr>
      <w:bookmarkStart w:id="_76f3b077e3755f994eac1611db0b0474" w:name="_76f3b077e3755f994eac1611db0b0474"/>
      <w:r>
        <w:t xml:space="preserve">Class Add Information</w:t>
      </w:r>
      <w:bookmarkEnd w:id="_76f3b077e3755f994eac1611db0b0474"/>
      <w:r w:rsidRPr="003A31EC">
        <w:rPr>
          <w:rFonts w:cs="Arial"/>
        </w:rPr>
        <w:t xml:space="preserve"> </w:t>
      </w:r>
      <w:r>
        <w:rPr>
          <w:rFonts w:cs="Arial"/>
        </w:rPr>
        <w:fldChar w:fldCharType="begin"/>
      </w:r>
      <w:r>
        <w:instrText xml:space="preserve">XE"</w:instrText>
      </w:r>
      <w:r w:rsidRPr="00413D75">
        <w:rPr>
          <w:rFonts w:cs="Arial"/>
        </w:rPr>
        <w:instrText xml:space="preserve">Add Information</w:instrText>
      </w:r>
      <w:r>
        <w:instrText xml:space="preserve">"</w:instrText>
      </w:r>
      <w:r>
        <w:rPr>
          <w:rFonts w:cs="Arial"/>
        </w:rPr>
        <w:fldChar w:fldCharType="end"/>
      </w:r>
      <w:r w:rsidR="009E71B4">
        <w:rPr>
          <w:rFonts w:cs="Arial"/>
        </w:rPr>
        <w:t xml:space="preserve"> </w:t>
      </w:r>
    </w:p>
    <w:p w:rsidP="00F71BA8" w:rsidR="00347871" w:rsidRDefault="00347871">
      <w:r>
        <w:t xml:space="preserve">An action to add information to a repository or information structure.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1eeb1ffff8437b395d6c46e9a00bce9" w:history="1">
        <w:r>
          <w:rStyle w:val="Hyperlink"/>
          <w:rPr>
            <w:rStyle w:val="Hyperlink"/>
          </w:rPr>
          <w:t xml:space="preserve">Add To Container Event</w:t>
        </w:r>
      </w:hyperlink>
      <w:r>
        <w:t xml:space="preserve">, </w:t>
      </w:r>
      <w:hyperlink w:anchor="_ac3f6698c44ff4ba2097a6741738a3e1" w:history="1">
        <w:r>
          <w:rStyle w:val="Hyperlink"/>
          <w:rPr>
            <w:rStyle w:val="Hyperlink"/>
          </w:rPr>
          <w:t xml:space="preserve">Information Action</w:t>
        </w:r>
      </w:hyperlink>
    </w:p>
    <w:p w:rsidP="00347871" w:rsidR="00347871" w:rsidRDefault="00347871"/>
    <w:p w:rsidP="00347871" w:rsidR="00347871" w:rsidRDefault="00347871">
      <w:pPr>
        <w:pStyle w:val="Heading2"/>
      </w:pPr>
      <w:bookmarkStart w:id="_75b0e942ca296a08d7dcdb056e658103" w:name="_75b0e942ca296a08d7dcdb056e658103"/>
      <w:r>
        <w:t xml:space="preserve">Class Atomic Information Object</w:t>
      </w:r>
      <w:bookmarkEnd w:id="_75b0e942ca296a08d7dcdb056e658103"/>
      <w:r w:rsidRPr="003A31EC">
        <w:rPr>
          <w:rFonts w:cs="Arial"/>
        </w:rPr>
        <w:t xml:space="preserve"> </w:t>
      </w:r>
      <w:r>
        <w:rPr>
          <w:rFonts w:cs="Arial"/>
        </w:rPr>
        <w:fldChar w:fldCharType="begin"/>
      </w:r>
      <w:r>
        <w:instrText xml:space="preserve">XE"</w:instrText>
      </w:r>
      <w:r w:rsidRPr="00413D75">
        <w:rPr>
          <w:rFonts w:cs="Arial"/>
        </w:rPr>
        <w:instrText xml:space="preserve">Atomic Information Object</w:instrText>
      </w:r>
      <w:r>
        <w:instrText xml:space="preserve">"</w:instrText>
      </w:r>
      <w:r>
        <w:rPr>
          <w:rFonts w:cs="Arial"/>
        </w:rPr>
        <w:fldChar w:fldCharType="end"/>
      </w:r>
      <w:r w:rsidR="009E71B4">
        <w:rPr>
          <w:rFonts w:cs="Arial"/>
        </w:rPr>
        <w:t xml:space="preserve"> </w:t>
      </w:r>
    </w:p>
    <w:p w:rsidP="00F71BA8" w:rsidR="00347871" w:rsidRDefault="00347871">
      <w:r>
        <w:t xml:space="preserve">An atomic information object is a managed piece of information composed entirely of a single value. e.g. an MP3 representation of a song. Note that different viewpoints and abstractions may not agree on what is "atomic". e.g. a music editor may consider a song a series of samples.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aeba8eff36a737872d124faf2a260e2" w:history="1">
        <w:r>
          <w:rStyle w:val="Hyperlink"/>
          <w:rPr>
            <w:rStyle w:val="Hyperlink"/>
          </w:rPr>
          <w:t xml:space="preserve">Information Object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03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628099083.emf"/>
                    <pic:cNvPicPr/>
                  </pic:nvPicPr>
                  <pic:blipFill>
                    <a:blip r:embed="mr_docxImage517" cstate="print"/>
                    <a:stretch>
                      <a:fillRect/>
                    </a:stretch>
                  </pic:blipFill>
                  <pic:spPr>
                    <a:xfrm rot="0">
                      <a:off x="0" y="0"/>
                      <a:ext cx="152400" cy="152400"/>
                    </a:xfrm>
                    <a:prstGeom prst="rect">
                      <a:avLst/>
                    </a:prstGeom>
                  </pic:spPr>
                </pic:pic>
              </a:graphicData>
            </a:graphic>
          </wp:inline>
        </w:drawing>
      </w:r>
      <w:r>
        <w:t xml:space="preserve"> </w:t>
      </w:r>
      <w:r>
        <w:t xml:space="preserve">value</w:t>
      </w:r>
      <w:r>
        <w:rPr>
          <w:rFonts w:cs="Arial"/>
        </w:rPr>
        <w:fldChar w:fldCharType="begin"/>
      </w:r>
      <w:r>
        <w:instrText xml:space="preserve">XE"</w:instrText>
      </w:r>
      <w:r w:rsidRPr="00413D75">
        <w:rPr>
          <w:rFonts w:cs="Arial"/>
        </w:rPr>
        <w:instrText xml:space="preserve">value</w:instrText>
      </w:r>
      <w:r>
        <w:instrText xml:space="preserve">"</w:instrText>
      </w:r>
      <w:r>
        <w:rPr>
          <w:rFonts w:cs="Arial"/>
        </w:rPr>
        <w:fldChar w:fldCharType="end"/>
      </w:r>
      <w:r>
        <w:t xml:space="preserve"> : </w:t>
      </w:r>
      <w:hyperlink w:anchor="_a739673c8d53da123e392b7e5059ceec" w:history="1">
        <w:r>
          <w:rStyle w:val="Hyperlink"/>
          <w:rPr>
            <w:rStyle w:val="Hyperlink"/>
          </w:rPr>
          <w:t xml:space="preserve">Value</w:t>
        </w:r>
      </w:hyperlink>
      <w:r>
        <w:t xml:space="preserve"> [</w:t>
      </w:r>
      <w:r>
        <w:t xml:space="preserve">1</w:t>
      </w:r>
      <w:r>
        <w:t xml:space="preserve">]</w:t>
      </w:r>
    </w:p>
    <w:p w:rsidP="00E04E71" w:rsidR="00347871" w:rsidRDefault="00347871">
      <w:pPr>
        <w:pStyle w:val="BodyText"/>
        <w:spacing w:after="120" w:before="0"/>
      </w:pPr>
      <w:r>
        <w:t xml:space="preserve">Atomic value associated with an atomic information object.</w:t>
      </w:r>
    </w:p>
    <w:p w:rsidP="00347871" w:rsidR="00347871" w:rsidRDefault="00347871"/>
    <w:p w:rsidP="00347871" w:rsidR="00347871" w:rsidRDefault="00347871">
      <w:pPr>
        <w:pStyle w:val="Heading2"/>
      </w:pPr>
      <w:bookmarkStart w:id="_2793341a42a59249258b0da762d011c3" w:name="_2793341a42a59249258b0da762d011c3"/>
      <w:r>
        <w:t xml:space="preserve">Class Close Information</w:t>
      </w:r>
      <w:bookmarkEnd w:id="_2793341a42a59249258b0da762d011c3"/>
      <w:r w:rsidRPr="003A31EC">
        <w:rPr>
          <w:rFonts w:cs="Arial"/>
        </w:rPr>
        <w:t xml:space="preserve"> </w:t>
      </w:r>
      <w:r>
        <w:rPr>
          <w:rFonts w:cs="Arial"/>
        </w:rPr>
        <w:fldChar w:fldCharType="begin"/>
      </w:r>
      <w:r>
        <w:instrText xml:space="preserve">XE"</w:instrText>
      </w:r>
      <w:r w:rsidRPr="00413D75">
        <w:rPr>
          <w:rFonts w:cs="Arial"/>
        </w:rPr>
        <w:instrText xml:space="preserve">Close Information</w:instrText>
      </w:r>
      <w:r>
        <w:instrText xml:space="preserve">"</w:instrText>
      </w:r>
      <w:r>
        <w:rPr>
          <w:rFonts w:cs="Arial"/>
        </w:rPr>
        <w:fldChar w:fldCharType="end"/>
      </w:r>
      <w:r w:rsidR="009E71B4">
        <w:rPr>
          <w:rFonts w:cs="Arial"/>
        </w:rPr>
        <w:t xml:space="preserve"> </w:t>
      </w:r>
    </w:p>
    <w:p w:rsidP="00F71BA8" w:rsidR="00347871" w:rsidRDefault="00347871">
      <w:r>
        <w:t xml:space="preserve">An action that removes information from visibility.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c3f6698c44ff4ba2097a6741738a3e1" w:history="1">
        <w:r>
          <w:rStyle w:val="Hyperlink"/>
          <w:rPr>
            <w:rStyle w:val="Hyperlink"/>
          </w:rPr>
          <w:t xml:space="preserve">Information Action</w:t>
        </w:r>
      </w:hyperlink>
    </w:p>
    <w:p w:rsidP="00347871" w:rsidR="00347871" w:rsidRDefault="00347871"/>
    <w:p w:rsidP="00347871" w:rsidR="00347871" w:rsidRDefault="00347871">
      <w:pPr>
        <w:pStyle w:val="Heading2"/>
      </w:pPr>
      <w:bookmarkStart w:id="_0024cb5953a1194e4d9d3527057a064e" w:name="_0024cb5953a1194e4d9d3527057a064e"/>
      <w:r>
        <w:t xml:space="preserve">Class Confidence</w:t>
      </w:r>
      <w:bookmarkEnd w:id="_0024cb5953a1194e4d9d3527057a064e"/>
      <w:r w:rsidRPr="003A31EC">
        <w:rPr>
          <w:rFonts w:cs="Arial"/>
        </w:rPr>
        <w:t xml:space="preserve"> </w:t>
      </w:r>
      <w:r>
        <w:rPr>
          <w:rFonts w:cs="Arial"/>
        </w:rPr>
        <w:fldChar w:fldCharType="begin"/>
      </w:r>
      <w:r>
        <w:instrText xml:space="preserve">XE"</w:instrText>
      </w:r>
      <w:r w:rsidRPr="00413D75">
        <w:rPr>
          <w:rFonts w:cs="Arial"/>
        </w:rPr>
        <w:instrText xml:space="preserve">Confidence</w:instrText>
      </w:r>
      <w:r>
        <w:instrText xml:space="preserve">"</w:instrText>
      </w:r>
      <w:r>
        <w:rPr>
          <w:rFonts w:cs="Arial"/>
        </w:rPr>
        <w:fldChar w:fldCharType="end"/>
      </w:r>
      <w:r w:rsidR="009E71B4">
        <w:rPr>
          <w:rFonts w:cs="Arial"/>
        </w:rPr>
        <w:t xml:space="preserve"> </w:t>
      </w:r>
    </w:p>
    <w:p w:rsidP="00F71BA8" w:rsidR="00347871" w:rsidRDefault="00347871">
      <w:r>
        <w:t xml:space="preserve">A statement and measure of the confidence in any fact or set of facts about an entity.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083d03a8bb38e1a0cab92a7dc3f1cf03" w:history="1">
        <w:r>
          <w:rStyle w:val="Hyperlink"/>
          <w:rPr>
            <w:rStyle w:val="Hyperlink"/>
          </w:rPr>
          <w:t xml:space="preserve">Metadata</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03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628099083.emf"/>
                    <pic:cNvPicPr/>
                  </pic:nvPicPr>
                  <pic:blipFill>
                    <a:blip r:embed="mr_docxImage518" cstate="print"/>
                    <a:stretch>
                      <a:fillRect/>
                    </a:stretch>
                  </pic:blipFill>
                  <pic:spPr>
                    <a:xfrm rot="0">
                      <a:off x="0" y="0"/>
                      <a:ext cx="152400" cy="152400"/>
                    </a:xfrm>
                    <a:prstGeom prst="rect">
                      <a:avLst/>
                    </a:prstGeom>
                  </pic:spPr>
                </pic:pic>
              </a:graphicData>
            </a:graphic>
          </wp:inline>
        </w:drawing>
      </w:r>
      <w:r>
        <w:t xml:space="preserve"> </w:t>
      </w:r>
      <w:r>
        <w:t xml:space="preserve">confidence metric</w:t>
      </w:r>
      <w:r>
        <w:rPr>
          <w:rFonts w:cs="Arial"/>
        </w:rPr>
        <w:fldChar w:fldCharType="begin"/>
      </w:r>
      <w:r>
        <w:instrText xml:space="preserve">XE"</w:instrText>
      </w:r>
      <w:r w:rsidRPr="00413D75">
        <w:rPr>
          <w:rFonts w:cs="Arial"/>
        </w:rPr>
        <w:instrText xml:space="preserve">confidence metric</w:instrText>
      </w:r>
      <w:r>
        <w:instrText xml:space="preserve">"</w:instrText>
      </w:r>
      <w:r>
        <w:rPr>
          <w:rFonts w:cs="Arial"/>
        </w:rPr>
        <w:fldChar w:fldCharType="end"/>
      </w:r>
      <w:r>
        <w:t xml:space="preserve"> : </w:t>
      </w:r>
      <w:hyperlink w:anchor="_515aa0b3c8b3af1351822986548c803a" w:history="1">
        <w:r>
          <w:rStyle w:val="Hyperlink"/>
          <w:rPr>
            <w:rStyle w:val="Hyperlink"/>
          </w:rPr>
          <w:t xml:space="preserve">Confidence Metric</w:t>
        </w:r>
      </w:hyperlink>
    </w:p>
    <w:p w:rsidP="00E04E71" w:rsidR="00347871" w:rsidRDefault="00347871">
      <w:pPr>
        <w:pStyle w:val="BodyText"/>
        <w:spacing w:after="120" w:before="0"/>
      </w:pPr>
      <w:r>
        <w:t xml:space="preserve">A metric reflecting confidence in an assertion condition or effect.</w:t>
      </w:r>
    </w:p>
    <w:p w:rsidP="00347871" w:rsidR="00347871" w:rsidRDefault="00347871"/>
    <w:p w:rsidP="00347871" w:rsidR="00347871" w:rsidRDefault="00347871">
      <w:pPr>
        <w:pStyle w:val="Heading2"/>
      </w:pPr>
      <w:bookmarkStart w:id="_f8acd9d67212f82724c81990cfa7a475" w:name="_f8acd9d67212f82724c81990cfa7a475"/>
      <w:r>
        <w:t xml:space="preserve">Association Confidence in Assertion </w:t>
      </w:r>
      <w:bookmarkEnd w:id="_f8acd9d67212f82724c81990cfa7a475"/>
      <w:r w:rsidRPr="003A31EC">
        <w:rPr>
          <w:rFonts w:cs="Arial"/>
        </w:rPr>
        <w:t xml:space="preserve"> </w:t>
      </w:r>
      <w:r>
        <w:rPr>
          <w:rFonts w:cs="Arial"/>
        </w:rPr>
        <w:fldChar w:fldCharType="begin"/>
      </w:r>
      <w:r>
        <w:instrText xml:space="preserve">XE"</w:instrText>
      </w:r>
      <w:r w:rsidRPr="00413D75">
        <w:rPr>
          <w:rFonts w:cs="Arial"/>
        </w:rPr>
        <w:instrText xml:space="preserve">Confidence in Assertion </w:instrText>
      </w:r>
      <w:r>
        <w:instrText xml:space="preserve">"</w:instrText>
      </w:r>
      <w:r>
        <w:rPr>
          <w:rFonts w:cs="Arial"/>
        </w:rPr>
        <w:fldChar w:fldCharType="end"/>
      </w:r>
      <w:r w:rsidR="009E71B4">
        <w:rPr>
          <w:rFonts w:cs="Arial"/>
        </w:rPr>
        <w:t xml:space="preserve"> </w:t>
      </w:r>
    </w:p>
    <w:p w:rsidP="00F71BA8" w:rsidR="00347871" w:rsidRDefault="00347871">
      <w:r>
        <w:t xml:space="preserve">A relationship relating a degree of confidence with the topic or subject of that confidence. Confidence is metadata about statements in a model; the degree of belief in those statements.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03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1414248466.emf"/>
                    <pic:cNvPicPr/>
                  </pic:nvPicPr>
                  <pic:blipFill>
                    <a:blip r:embed="mr_docxImage519" cstate="print"/>
                    <a:stretch>
                      <a:fillRect/>
                    </a:stretch>
                  </pic:blipFill>
                  <pic:spPr>
                    <a:xfrm rot="0">
                      <a:off x="0" y="0"/>
                      <a:ext cx="152400" cy="152400"/>
                    </a:xfrm>
                    <a:prstGeom prst="rect">
                      <a:avLst/>
                    </a:prstGeom>
                  </pic:spPr>
                </pic:pic>
              </a:graphicData>
            </a:graphic>
          </wp:inline>
        </w:drawing>
      </w:r>
      <w:r>
        <w:t xml:space="preserve"> </w:t>
      </w:r>
      <w:r>
        <w:t xml:space="preserve">confidence about</w:t>
      </w:r>
      <w:r>
        <w:rPr>
          <w:rFonts w:cs="Arial"/>
        </w:rPr>
        <w:fldChar w:fldCharType="begin"/>
      </w:r>
      <w:r>
        <w:instrText xml:space="preserve">XE"</w:instrText>
      </w:r>
      <w:r w:rsidRPr="00413D75">
        <w:rPr>
          <w:rFonts w:cs="Arial"/>
        </w:rPr>
        <w:instrText xml:space="preserve">confidence about</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performs</w:t>
      </w:r>
      <w:r>
        <w:t xml:space="preserve">:</w:t>
      </w:r>
      <w:hyperlink w:anchor="_fb06e097d35e72980035cfd1bc9106cb" w:history="1">
        <w:r>
          <w:rStyle w:val="Hyperlink"/>
          <w:rPr>
            <w:rStyle w:val="Hyperlink"/>
          </w:rPr>
          <w:t xml:space="preserve">Activity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Subject of confidence; the facts, situations or subject that confidence is being evaluated for.</w:t>
      </w:r>
    </w:p>
    <w:p w:rsidP="00347871" w:rsidR="00347871" w:rsidRDefault="00347871">
      <w:pPr>
        <w:ind w:firstLine="720"/>
      </w:pPr>
      <w:r>
        <w:rPr>
          <w:noProof/>
        </w:rPr>
        <w:drawing>
          <wp:inline distT="0" distB="0" distL="0" distR="0">
            <wp:extent cx="152400" cy="152400"/>
            <wp:effectExtent l="0" t="0" r="0" b="0"/>
            <wp:docPr id="103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1414248466.emf"/>
                    <pic:cNvPicPr/>
                  </pic:nvPicPr>
                  <pic:blipFill>
                    <a:blip r:embed="mr_docxImage520" cstate="print"/>
                    <a:stretch>
                      <a:fillRect/>
                    </a:stretch>
                  </pic:blipFill>
                  <pic:spPr>
                    <a:xfrm rot="0">
                      <a:off x="0" y="0"/>
                      <a:ext cx="152400" cy="152400"/>
                    </a:xfrm>
                    <a:prstGeom prst="rect">
                      <a:avLst/>
                    </a:prstGeom>
                  </pic:spPr>
                </pic:pic>
              </a:graphicData>
            </a:graphic>
          </wp:inline>
        </w:drawing>
      </w:r>
      <w:r>
        <w:t xml:space="preserve"> </w:t>
      </w:r>
      <w:r>
        <w:t xml:space="preserve">has confidence</w:t>
      </w:r>
      <w:r>
        <w:rPr>
          <w:rFonts w:cs="Arial"/>
        </w:rPr>
        <w:fldChar w:fldCharType="begin"/>
      </w:r>
      <w:r>
        <w:instrText xml:space="preserve">XE"</w:instrText>
      </w:r>
      <w:r w:rsidRPr="00413D75">
        <w:rPr>
          <w:rFonts w:cs="Arial"/>
        </w:rPr>
        <w:instrText xml:space="preserve">has confidence</w:instrText>
      </w:r>
      <w:r>
        <w:instrText xml:space="preserve">"</w:instrText>
      </w:r>
      <w:r>
        <w:rPr>
          <w:rFonts w:cs="Arial"/>
        </w:rPr>
        <w:fldChar w:fldCharType="end"/>
      </w:r>
      <w:r>
        <w:t xml:space="preserve"> : </w:t>
      </w:r>
      <w:hyperlink w:anchor="_0024cb5953a1194e4d9d3527057a064e" w:history="1">
        <w:r>
          <w:rStyle w:val="Hyperlink"/>
          <w:rPr>
            <w:rStyle w:val="Hyperlink"/>
          </w:rPr>
          <w:t xml:space="preserve">Confidence</w:t>
        </w:r>
      </w:hyperlink>
      <w:r>
        <w:t xml:space="preserve"> [</w:t>
      </w:r>
      <w:r>
        <w:t xml:space="preserve">0..1</w:t>
      </w:r>
      <w:r>
        <w:t xml:space="preserve">]</w:t>
      </w:r>
      <w:r>
        <w:t xml:space="preserve"> </w:t>
      </w:r>
      <w:r>
        <w:t xml:space="preserve">  </w:t>
      </w:r>
      <w:r w:rsidRPr="00833C5F">
        <w:rPr>
          <w:i/>
        </w:rPr>
        <w:t xml:space="preserve">Subsets</w:t>
      </w:r>
      <w:r>
        <w:t xml:space="preserve">: </w:t>
      </w:r>
      <w:r>
        <w:t xml:space="preserve">performs</w:t>
      </w:r>
      <w:r>
        <w:t xml:space="preserve">:</w:t>
      </w:r>
      <w:hyperlink w:anchor="_fb06e097d35e72980035cfd1bc9106cb" w:history="1">
        <w:r>
          <w:rStyle w:val="Hyperlink"/>
          <w:rPr>
            <w:rStyle w:val="Hyperlink"/>
          </w:rPr>
          <w:t xml:space="preserve">Activity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Confidence is a metric quantifying the belief that the facts asserted about the entity are true and valid.</w:t>
      </w:r>
    </w:p>
    <w:p w:rsidP="00347871" w:rsidR="00347871" w:rsidRDefault="00347871"/>
    <w:p w:rsidP="00347871" w:rsidR="00347871" w:rsidRDefault="00347871">
      <w:pPr>
        <w:pStyle w:val="Heading2"/>
      </w:pPr>
      <w:bookmarkStart w:id="_26d92d1cb5280316ccd2be26703ac0ae" w:name="_26d92d1cb5280316ccd2be26703ac0ae"/>
      <w:r>
        <w:t xml:space="preserve">Association Class Contained Information</w:t>
      </w:r>
      <w:bookmarkEnd w:id="_26d92d1cb5280316ccd2be26703ac0ae"/>
      <w:r w:rsidRPr="003A31EC">
        <w:rPr>
          <w:rFonts w:cs="Arial"/>
        </w:rPr>
        <w:t xml:space="preserve"> </w:t>
      </w:r>
      <w:r>
        <w:rPr>
          <w:rFonts w:cs="Arial"/>
        </w:rPr>
        <w:fldChar w:fldCharType="begin"/>
      </w:r>
      <w:r>
        <w:instrText xml:space="preserve">XE"</w:instrText>
      </w:r>
      <w:r w:rsidRPr="00413D75">
        <w:rPr>
          <w:rFonts w:cs="Arial"/>
        </w:rPr>
        <w:instrText xml:space="preserve">Contained Information</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connecting an information container with what it contains.</w:t>
      </w:r>
    </w:p>
    <w:p w:rsidP="00347871" w:rsidR="00347871" w:rsidRDefault="00347871">
      <w:pPr>
        <w:jc w:val="center"/>
      </w:pPr>
      <w:r>
        <w:rPr>
          <w:noProof/>
        </w:rPr>
        <w:drawing>
          <wp:inline distT="0" distB="0" distL="0" distR="0">
            <wp:extent cx="6188075" cy="2526649"/>
            <wp:effectExtent l="0" t="0" r="0" b="0"/>
            <wp:docPr id="1040" name="Picture -919105815.emf" descr="-91910581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919105815.emf"/>
                    <pic:cNvPicPr/>
                  </pic:nvPicPr>
                  <pic:blipFill>
                    <a:blip r:embed="mr_docxImage521" cstate="print"/>
                    <a:stretch>
                      <a:fillRect/>
                    </a:stretch>
                  </pic:blipFill>
                  <pic:spPr>
                    <a:xfrm rot="0">
                      <a:off x="0" y="0"/>
                      <a:ext cx="6188075" cy="2526649"/>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Contained Information</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1877f62457c8a23aa5cbd6053842df7b" w:history="1">
        <w:r>
          <w:rStyle w:val="Hyperlink"/>
          <w:rPr>
            <w:rStyle w:val="Hyperlink"/>
          </w:rPr>
          <w:t xml:space="preserve">Containment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04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1728404412.emf"/>
                    <pic:cNvPicPr/>
                  </pic:nvPicPr>
                  <pic:blipFill>
                    <a:blip r:embed="mr_docxImage522" cstate="print"/>
                    <a:stretch>
                      <a:fillRect/>
                    </a:stretch>
                  </pic:blipFill>
                  <pic:spPr>
                    <a:xfrm rot="0">
                      <a:off x="0" y="0"/>
                      <a:ext cx="152400" cy="152400"/>
                    </a:xfrm>
                    <a:prstGeom prst="rect">
                      <a:avLst/>
                    </a:prstGeom>
                  </pic:spPr>
                </pic:pic>
              </a:graphicData>
            </a:graphic>
          </wp:inline>
        </w:drawing>
      </w:r>
      <w:r>
        <w:t xml:space="preserve"> </w:t>
      </w:r>
      <w:r>
        <w:t xml:space="preserve">contains information</w:t>
      </w:r>
      <w:r>
        <w:rPr>
          <w:rFonts w:cs="Arial"/>
        </w:rPr>
        <w:fldChar w:fldCharType="begin"/>
      </w:r>
      <w:r>
        <w:instrText xml:space="preserve">XE"</w:instrText>
      </w:r>
      <w:r w:rsidRPr="00413D75">
        <w:rPr>
          <w:rFonts w:cs="Arial"/>
        </w:rPr>
        <w:instrText xml:space="preserve">contains information</w:instrText>
      </w:r>
      <w:r>
        <w:instrText xml:space="preserve">"</w:instrText>
      </w:r>
      <w:r>
        <w:rPr>
          <w:rFonts w:cs="Arial"/>
        </w:rPr>
        <w:fldChar w:fldCharType="end"/>
      </w:r>
      <w:r>
        <w:t xml:space="preserve"> : </w:t>
      </w:r>
      <w:hyperlink w:anchor="_8aeba8eff36a737872d124faf2a260e2" w:history="1">
        <w:r>
          <w:rStyle w:val="Hyperlink"/>
          <w:rPr>
            <w:rStyle w:val="Hyperlink"/>
          </w:rPr>
          <w:t xml:space="preserve">Information Object</w:t>
        </w:r>
      </w:hyperlink>
      <w:r>
        <w:t xml:space="preserve"> [</w:t>
      </w:r>
      <w:r>
        <w:t xml:space="preserve">*</w:t>
      </w:r>
      <w:r>
        <w:t xml:space="preserve">]</w:t>
      </w:r>
      <w:r>
        <w:t xml:space="preserve"> </w:t>
      </w:r>
      <w:r>
        <w:t xml:space="preserve">  </w:t>
      </w:r>
      <w:r w:rsidRPr="00833C5F">
        <w:rPr>
          <w:i/>
        </w:rPr>
        <w:t xml:space="preserve">Subsets</w:t>
      </w:r>
      <w:r>
        <w:t xml:space="preserve">: </w:t>
      </w:r>
      <w:r>
        <w:t xml:space="preserve">performs</w:t>
      </w:r>
      <w:r>
        <w:t xml:space="preserve">:</w:t>
      </w:r>
      <w:hyperlink w:anchor="_fb06e097d35e72980035cfd1bc9106cb" w:history="1">
        <w:r>
          <w:rStyle w:val="Hyperlink"/>
          <w:rPr>
            <w:rStyle w:val="Hyperlink"/>
          </w:rPr>
          <w:t xml:space="preserve">Activity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An information object structurally contained in another.</w:t>
      </w:r>
    </w:p>
    <w:p w:rsidP="00347871" w:rsidR="00347871" w:rsidRDefault="00347871">
      <w:pPr>
        <w:ind w:firstLine="720"/>
      </w:pPr>
      <w:r>
        <w:rPr>
          <w:noProof/>
        </w:rPr>
        <w:drawing>
          <wp:inline distT="0" distB="0" distL="0" distR="0">
            <wp:extent cx="152400" cy="152400"/>
            <wp:effectExtent l="0" t="0" r="0" b="0"/>
            <wp:docPr id="104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1728404412.emf"/>
                    <pic:cNvPicPr/>
                  </pic:nvPicPr>
                  <pic:blipFill>
                    <a:blip r:embed="mr_docxImage523" cstate="print"/>
                    <a:stretch>
                      <a:fillRect/>
                    </a:stretch>
                  </pic:blipFill>
                  <pic:spPr>
                    <a:xfrm rot="0">
                      <a:off x="0" y="0"/>
                      <a:ext cx="152400" cy="152400"/>
                    </a:xfrm>
                    <a:prstGeom prst="rect">
                      <a:avLst/>
                    </a:prstGeom>
                  </pic:spPr>
                </pic:pic>
              </a:graphicData>
            </a:graphic>
          </wp:inline>
        </w:drawing>
      </w:r>
      <w:r>
        <w:t xml:space="preserve"> </w:t>
      </w:r>
      <w:r>
        <w:t xml:space="preserve">is in information structure</w:t>
      </w:r>
      <w:r>
        <w:rPr>
          <w:rFonts w:cs="Arial"/>
        </w:rPr>
        <w:fldChar w:fldCharType="begin"/>
      </w:r>
      <w:r>
        <w:instrText xml:space="preserve">XE"</w:instrText>
      </w:r>
      <w:r w:rsidRPr="00413D75">
        <w:rPr>
          <w:rFonts w:cs="Arial"/>
        </w:rPr>
        <w:instrText xml:space="preserve">is in information structure</w:instrText>
      </w:r>
      <w:r>
        <w:instrText xml:space="preserve">"</w:instrText>
      </w:r>
      <w:r>
        <w:rPr>
          <w:rFonts w:cs="Arial"/>
        </w:rPr>
        <w:fldChar w:fldCharType="end"/>
      </w:r>
      <w:r>
        <w:t xml:space="preserve"> : </w:t>
      </w:r>
      <w:hyperlink w:anchor="_d75620f0815b869941747c5832b4a172" w:history="1">
        <w:r>
          <w:rStyle w:val="Hyperlink"/>
          <w:rPr>
            <w:rStyle w:val="Hyperlink"/>
          </w:rPr>
          <w:t xml:space="preserve">Structured Information Object</w:t>
        </w:r>
      </w:hyperlink>
      <w:r>
        <w:t xml:space="preserve"> [</w:t>
      </w:r>
      <w:r>
        <w:t xml:space="preserve">*</w:t>
      </w:r>
      <w:r>
        <w:t xml:space="preserve">]</w:t>
      </w:r>
      <w:r>
        <w:t xml:space="preserve"> </w:t>
      </w:r>
      <w:r>
        <w:t xml:space="preserve">  </w:t>
      </w:r>
      <w:r w:rsidRPr="00833C5F">
        <w:rPr>
          <w:i/>
        </w:rPr>
        <w:t xml:space="preserve">Subsets</w:t>
      </w:r>
      <w:r>
        <w:t xml:space="preserve">: </w:t>
      </w:r>
      <w:r>
        <w:t xml:space="preserve">performs</w:t>
      </w:r>
      <w:r>
        <w:t xml:space="preserve">:</w:t>
      </w:r>
      <w:hyperlink w:anchor="_fb06e097d35e72980035cfd1bc9106cb" w:history="1">
        <w:r>
          <w:rStyle w:val="Hyperlink"/>
          <w:rPr>
            <w:rStyle w:val="Hyperlink"/>
          </w:rPr>
          <w:t xml:space="preserve">Activity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Structural containment of an information object within an information object.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04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1414248466.emf"/>
                    <pic:cNvPicPr/>
                  </pic:nvPicPr>
                  <pic:blipFill>
                    <a:blip r:embed="mr_docxImage524"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76f3b077e3755f994eac1611db0b0474" w:history="1">
        <w:r>
          <w:rStyle w:val="Hyperlink"/>
          <w:rPr>
            <w:rStyle w:val="Hyperlink"/>
          </w:rPr>
          <w:t xml:space="preserve">Add Information</w:t>
        </w:r>
      </w:hyperlink>
      <w:r>
        <w:t xml:space="preserve"> [</w:t>
      </w:r>
      <w:r>
        <w:t xml:space="preserve">0..1</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347871" w:rsidR="00347871" w:rsidRDefault="00347871">
      <w:pPr>
        <w:ind w:hanging="245" w:left="605"/>
      </w:pPr>
      <w:r>
        <w:rPr>
          <w:noProof/>
        </w:rPr>
        <w:drawing>
          <wp:inline distT="0" distB="0" distL="0" distR="0">
            <wp:extent cx="152400" cy="152400"/>
            <wp:effectExtent l="0" t="0" r="0" b="0"/>
            <wp:docPr id="104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1414248466.emf"/>
                    <pic:cNvPicPr/>
                  </pic:nvPicPr>
                  <pic:blipFill>
                    <a:blip r:embed="mr_docxImage525"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5b26c273b886a571ff230d303c35a267" w:history="1">
        <w:r>
          <w:rStyle w:val="Hyperlink"/>
          <w:rPr>
            <w:rStyle w:val="Hyperlink"/>
          </w:rPr>
          <w:t xml:space="preserve">Remove Information</w:t>
        </w:r>
      </w:hyperlink>
      <w:r>
        <w:t xml:space="preserve"> [</w:t>
      </w:r>
      <w:r>
        <w:t xml:space="preserve">0..1</w:t>
      </w:r>
      <w:r>
        <w:t xml:space="preserve">]</w:t>
      </w:r>
      <w:r>
        <w:t xml:space="preserve"> </w:t>
      </w:r>
      <w:r>
        <w:t xml:space="preserve">  </w:t>
      </w:r>
      <w:r w:rsidRPr="00833C5F">
        <w:rPr>
          <w:i/>
        </w:rPr>
        <w:t xml:space="preserve">Subsets</w:t>
      </w:r>
      <w:r>
        <w:t xml:space="preserve">: </w:t>
      </w:r>
      <w:r>
        <w:t xml:space="preserve">negated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8e4d245edd466465c383c3933e8a51bf" w:name="_8e4d245edd466465c383c3933e8a51bf"/>
      <w:r>
        <w:t xml:space="preserve">Class Copy Information</w:t>
      </w:r>
      <w:bookmarkEnd w:id="_8e4d245edd466465c383c3933e8a51bf"/>
      <w:r w:rsidRPr="003A31EC">
        <w:rPr>
          <w:rFonts w:cs="Arial"/>
        </w:rPr>
        <w:t xml:space="preserve"> </w:t>
      </w:r>
      <w:r>
        <w:rPr>
          <w:rFonts w:cs="Arial"/>
        </w:rPr>
        <w:fldChar w:fldCharType="begin"/>
      </w:r>
      <w:r>
        <w:instrText xml:space="preserve">XE"</w:instrText>
      </w:r>
      <w:r w:rsidRPr="00413D75">
        <w:rPr>
          <w:rFonts w:cs="Arial"/>
        </w:rPr>
        <w:instrText xml:space="preserve">Copy Information</w:instrText>
      </w:r>
      <w:r>
        <w:instrText xml:space="preserve">"</w:instrText>
      </w:r>
      <w:r>
        <w:rPr>
          <w:rFonts w:cs="Arial"/>
        </w:rPr>
        <w:fldChar w:fldCharType="end"/>
      </w:r>
      <w:r w:rsidR="009E71B4">
        <w:rPr>
          <w:rFonts w:cs="Arial"/>
        </w:rPr>
        <w:t xml:space="preserve"> </w:t>
      </w:r>
    </w:p>
    <w:p w:rsidP="00F71BA8" w:rsidR="00347871" w:rsidRDefault="00347871">
      <w:r>
        <w:t xml:space="preserve">An Information Action to duplicate information in another location or container.</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1eeb1ffff8437b395d6c46e9a00bce9" w:history="1">
        <w:r>
          <w:rStyle w:val="Hyperlink"/>
          <w:rPr>
            <w:rStyle w:val="Hyperlink"/>
          </w:rPr>
          <w:t xml:space="preserve">Add To Container Event</w:t>
        </w:r>
      </w:hyperlink>
      <w:r>
        <w:t xml:space="preserve">, </w:t>
      </w:r>
      <w:hyperlink w:anchor="_ac3f6698c44ff4ba2097a6741738a3e1" w:history="1">
        <w:r>
          <w:rStyle w:val="Hyperlink"/>
          <w:rPr>
            <w:rStyle w:val="Hyperlink"/>
          </w:rPr>
          <w:t xml:space="preserve">Information Action</w:t>
        </w:r>
      </w:hyperlink>
    </w:p>
    <w:p w:rsidP="00347871" w:rsidR="00347871" w:rsidRDefault="00347871"/>
    <w:p w:rsidP="00347871" w:rsidR="00347871" w:rsidRDefault="00347871">
      <w:pPr>
        <w:pStyle w:val="Heading2"/>
      </w:pPr>
      <w:bookmarkStart w:id="_a8e69ec0780b6edca2830bfce6bda0f7" w:name="_a8e69ec0780b6edca2830bfce6bda0f7"/>
      <w:r>
        <w:t xml:space="preserve">Class Create Information</w:t>
      </w:r>
      <w:bookmarkEnd w:id="_a8e69ec0780b6edca2830bfce6bda0f7"/>
      <w:r w:rsidRPr="003A31EC">
        <w:rPr>
          <w:rFonts w:cs="Arial"/>
        </w:rPr>
        <w:t xml:space="preserve"> </w:t>
      </w:r>
      <w:r>
        <w:rPr>
          <w:rFonts w:cs="Arial"/>
        </w:rPr>
        <w:fldChar w:fldCharType="begin"/>
      </w:r>
      <w:r>
        <w:instrText xml:space="preserve">XE"</w:instrText>
      </w:r>
      <w:r w:rsidRPr="00413D75">
        <w:rPr>
          <w:rFonts w:cs="Arial"/>
        </w:rPr>
        <w:instrText xml:space="preserve">Create Information</w:instrText>
      </w:r>
      <w:r>
        <w:instrText xml:space="preserve">"</w:instrText>
      </w:r>
      <w:r>
        <w:rPr>
          <w:rFonts w:cs="Arial"/>
        </w:rPr>
        <w:fldChar w:fldCharType="end"/>
      </w:r>
      <w:r w:rsidR="009E71B4">
        <w:rPr>
          <w:rFonts w:cs="Arial"/>
        </w:rPr>
        <w:t xml:space="preserve"> </w:t>
      </w:r>
    </w:p>
    <w:p w:rsidP="00F71BA8" w:rsidR="00347871" w:rsidRDefault="00347871">
      <w:r>
        <w:t xml:space="preserve">An action that creates information.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1eeb1ffff8437b395d6c46e9a00bce9" w:history="1">
        <w:r>
          <w:rStyle w:val="Hyperlink"/>
          <w:rPr>
            <w:rStyle w:val="Hyperlink"/>
          </w:rPr>
          <w:t xml:space="preserve">Add To Container Event</w:t>
        </w:r>
      </w:hyperlink>
      <w:r>
        <w:t xml:space="preserve">, </w:t>
      </w:r>
      <w:hyperlink w:anchor="_47b49146b9ff467cbbf7475747751e2f" w:history="1">
        <w:r>
          <w:rStyle w:val="Hyperlink"/>
          <w:rPr>
            <w:rStyle w:val="Hyperlink"/>
          </w:rPr>
          <w:t xml:space="preserve">Create</w:t>
        </w:r>
      </w:hyperlink>
      <w:r>
        <w:t xml:space="preserve">, </w:t>
      </w:r>
      <w:hyperlink w:anchor="_ac3f6698c44ff4ba2097a6741738a3e1" w:history="1">
        <w:r>
          <w:rStyle w:val="Hyperlink"/>
          <w:rPr>
            <w:rStyle w:val="Hyperlink"/>
          </w:rPr>
          <w:t xml:space="preserve">Information Action</w:t>
        </w:r>
      </w:hyperlink>
    </w:p>
    <w:p w:rsidP="00347871" w:rsidR="00347871" w:rsidRDefault="00347871"/>
    <w:p w:rsidP="00347871" w:rsidR="00347871" w:rsidRDefault="00347871">
      <w:pPr>
        <w:pStyle w:val="Heading2"/>
      </w:pPr>
      <w:bookmarkStart w:id="_88ca8fafdf494242e0456fda3b4fb30e" w:name="_88ca8fafdf494242e0456fda3b4fb30e"/>
      <w:r>
        <w:t xml:space="preserve">Class Delete Information</w:t>
      </w:r>
      <w:bookmarkEnd w:id="_88ca8fafdf494242e0456fda3b4fb30e"/>
      <w:r w:rsidRPr="003A31EC">
        <w:rPr>
          <w:rFonts w:cs="Arial"/>
        </w:rPr>
        <w:t xml:space="preserve"> </w:t>
      </w:r>
      <w:r>
        <w:rPr>
          <w:rFonts w:cs="Arial"/>
        </w:rPr>
        <w:fldChar w:fldCharType="begin"/>
      </w:r>
      <w:r>
        <w:instrText xml:space="preserve">XE"</w:instrText>
      </w:r>
      <w:r w:rsidRPr="00413D75">
        <w:rPr>
          <w:rFonts w:cs="Arial"/>
        </w:rPr>
        <w:instrText xml:space="preserve">Delete Information</w:instrText>
      </w:r>
      <w:r>
        <w:instrText xml:space="preserve">"</w:instrText>
      </w:r>
      <w:r>
        <w:rPr>
          <w:rFonts w:cs="Arial"/>
        </w:rPr>
        <w:fldChar w:fldCharType="end"/>
      </w:r>
      <w:r w:rsidR="009E71B4">
        <w:rPr>
          <w:rFonts w:cs="Arial"/>
        </w:rPr>
        <w:t xml:space="preserve"> </w:t>
      </w:r>
    </w:p>
    <w:p w:rsidP="00F71BA8" w:rsidR="00347871" w:rsidRDefault="00347871">
      <w:r>
        <w:t xml:space="preserve">An action to delete information, erase it or render it inaccessible.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4a7aac33679522d03f7c7d61ca9d53d" w:history="1">
        <w:r>
          <w:rStyle w:val="Hyperlink"/>
          <w:rPr>
            <w:rStyle w:val="Hyperlink"/>
          </w:rPr>
          <w:t xml:space="preserve">Destroy</w:t>
        </w:r>
      </w:hyperlink>
      <w:r>
        <w:t xml:space="preserve">, </w:t>
      </w:r>
      <w:hyperlink w:anchor="_ac3f6698c44ff4ba2097a6741738a3e1" w:history="1">
        <w:r>
          <w:rStyle w:val="Hyperlink"/>
          <w:rPr>
            <w:rStyle w:val="Hyperlink"/>
          </w:rPr>
          <w:t xml:space="preserve">Information Action</w:t>
        </w:r>
      </w:hyperlink>
    </w:p>
    <w:p w:rsidP="00347871" w:rsidR="00347871" w:rsidRDefault="00347871"/>
    <w:p w:rsidP="00347871" w:rsidR="00347871" w:rsidRDefault="00347871">
      <w:pPr>
        <w:pStyle w:val="Heading2"/>
      </w:pPr>
      <w:bookmarkStart w:id="_51034cda14e23fa7d96e72528759cd17" w:name="_51034cda14e23fa7d96e72528759cd17"/>
      <w:r>
        <w:t xml:space="preserve">Class Document</w:t>
      </w:r>
      <w:bookmarkEnd w:id="_51034cda14e23fa7d96e72528759cd17"/>
      <w:r w:rsidRPr="003A31EC">
        <w:rPr>
          <w:rFonts w:cs="Arial"/>
        </w:rPr>
        <w:t xml:space="preserve"> </w:t>
      </w:r>
      <w:r>
        <w:rPr>
          <w:rFonts w:cs="Arial"/>
        </w:rPr>
        <w:fldChar w:fldCharType="begin"/>
      </w:r>
      <w:r>
        <w:instrText xml:space="preserve">XE"</w:instrText>
      </w:r>
      <w:r w:rsidRPr="00413D75">
        <w:rPr>
          <w:rFonts w:cs="Arial"/>
        </w:rPr>
        <w:instrText xml:space="preserve">Document</w:instrText>
      </w:r>
      <w:r>
        <w:instrText xml:space="preserve">"</w:instrText>
      </w:r>
      <w:r>
        <w:rPr>
          <w:rFonts w:cs="Arial"/>
        </w:rPr>
        <w:fldChar w:fldCharType="end"/>
      </w:r>
      <w:r w:rsidR="009E71B4">
        <w:rPr>
          <w:rFonts w:cs="Arial"/>
        </w:rPr>
        <w:t xml:space="preserve"> </w:t>
      </w:r>
    </w:p>
    <w:p w:rsidP="00F71BA8" w:rsidR="00347871" w:rsidRDefault="00347871">
      <w:r>
        <w:t xml:space="preserve">A collection of information about a topic, frequently containing some analysis or summary, intended for use by a stakeholder.</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75620f0815b869941747c5832b4a172" w:history="1">
        <w:r>
          <w:rStyle w:val="Hyperlink"/>
          <w:rPr>
            <w:rStyle w:val="Hyperlink"/>
          </w:rPr>
          <w:t xml:space="preserve">Structured Information Object</w:t>
        </w:r>
      </w:hyperlink>
    </w:p>
    <w:p w:rsidP="00347871" w:rsidR="00347871" w:rsidRDefault="00347871"/>
    <w:p w:rsidP="00347871" w:rsidR="00347871" w:rsidRDefault="00347871">
      <w:pPr>
        <w:pStyle w:val="Heading2"/>
      </w:pPr>
      <w:bookmarkStart w:id="_ac3f6698c44ff4ba2097a6741738a3e1" w:name="_ac3f6698c44ff4ba2097a6741738a3e1"/>
      <w:r>
        <w:t xml:space="preserve">Class Information Action</w:t>
      </w:r>
      <w:bookmarkEnd w:id="_ac3f6698c44ff4ba2097a6741738a3e1"/>
      <w:r w:rsidRPr="003A31EC">
        <w:rPr>
          <w:rFonts w:cs="Arial"/>
        </w:rPr>
        <w:t xml:space="preserve"> </w:t>
      </w:r>
      <w:r>
        <w:rPr>
          <w:rFonts w:cs="Arial"/>
        </w:rPr>
        <w:fldChar w:fldCharType="begin"/>
      </w:r>
      <w:r>
        <w:instrText xml:space="preserve">XE"</w:instrText>
      </w:r>
      <w:r w:rsidRPr="00413D75">
        <w:rPr>
          <w:rFonts w:cs="Arial"/>
        </w:rPr>
        <w:instrText xml:space="preserve">Information Action</w:instrText>
      </w:r>
      <w:r>
        <w:instrText xml:space="preserve">"</w:instrText>
      </w:r>
      <w:r>
        <w:rPr>
          <w:rFonts w:cs="Arial"/>
        </w:rPr>
        <w:fldChar w:fldCharType="end"/>
      </w:r>
      <w:r w:rsidR="009E71B4">
        <w:rPr>
          <w:rFonts w:cs="Arial"/>
        </w:rPr>
        <w:t xml:space="preserve"> </w:t>
      </w:r>
    </w:p>
    <w:p w:rsidP="00F71BA8" w:rsidR="00347871" w:rsidRDefault="00347871">
      <w:r>
        <w:t xml:space="preserve">An action that impacts information objects.</w:t>
      </w:r>
    </w:p>
    <w:p w:rsidP="00347871" w:rsidR="00347871" w:rsidRDefault="00347871">
      <w:pPr>
        <w:jc w:val="center"/>
      </w:pPr>
      <w:r>
        <w:rPr>
          <w:noProof/>
        </w:rPr>
        <w:drawing>
          <wp:inline distT="0" distB="0" distL="0" distR="0">
            <wp:extent cx="6188075" cy="2638570"/>
            <wp:effectExtent l="0" t="0" r="0" b="0"/>
            <wp:docPr id="1050" name="Picture -1103773561.emf" descr="-110377356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1103773561.emf"/>
                    <pic:cNvPicPr/>
                  </pic:nvPicPr>
                  <pic:blipFill>
                    <a:blip r:embed="mr_docxImage526" cstate="print"/>
                    <a:stretch>
                      <a:fillRect/>
                    </a:stretch>
                  </pic:blipFill>
                  <pic:spPr>
                    <a:xfrm rot="0">
                      <a:off x="0" y="0"/>
                      <a:ext cx="6188075" cy="263857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Information Action Detail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ba65cb32cb0154f6c150174e332fc08" w:history="1">
        <w:r>
          <w:rStyle w:val="Hyperlink"/>
          <w:rPr>
            <w:rStyle w:val="Hyperlink"/>
          </w:rPr>
          <w:t xml:space="preserve">Activity Effecting Entity</w:t>
        </w:r>
      </w:hyperlink>
      <w:r>
        <w:t xml:space="preserve">, </w:t>
      </w:r>
      <w:hyperlink w:anchor="_9c35ce64f0f21064139da0d54d8c7416" w:history="1">
        <w:r>
          <w:rStyle w:val="Hyperlink"/>
          <w:rPr>
            <w:rStyle w:val="Hyperlink"/>
          </w:rPr>
          <w:t xml:space="preserve">Cyber Resource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05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1414248466.emf"/>
                    <pic:cNvPicPr/>
                  </pic:nvPicPr>
                  <pic:blipFill>
                    <a:blip r:embed="mr_docxImage527"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f7f2597a3cd28eca2ee4a43a4e06e8ea" w:history="1">
        <w:r>
          <w:rStyle w:val="Hyperlink"/>
          <w:rPr>
            <w:rStyle w:val="Hyperlink"/>
          </w:rPr>
          <w:t xml:space="preserve">Software</w:t>
        </w:r>
      </w:hyperlink>
      <w:r>
        <w:t xml:space="preserve"> [</w:t>
      </w:r>
      <w:r>
        <w:t xml:space="preserve">*</w:t>
      </w:r>
      <w:r>
        <w:t xml:space="preserve">]</w:t>
      </w:r>
      <w:r>
        <w:t xml:space="preserve"> </w:t>
      </w:r>
      <w:r>
        <w:t xml:space="preserve">  </w:t>
      </w:r>
      <w:r w:rsidRPr="00833C5F">
        <w:rPr>
          <w:i/>
        </w:rPr>
        <w:t xml:space="preserve">Subsets</w:t>
      </w:r>
      <w:r>
        <w:t xml:space="preserve">: </w:t>
      </w:r>
      <w:r>
        <w:t xml:space="preserve">performed by</w:t>
      </w:r>
      <w:r>
        <w:t xml:space="preserve">:</w:t>
      </w:r>
      <w:hyperlink w:anchor="_195976dea0d8187e1656ac43c072c070" w:history="1">
        <w:r>
          <w:rStyle w:val="Hyperlink"/>
          <w:rPr>
            <w:rStyle w:val="Hyperlink"/>
          </w:rPr>
          <w:t xml:space="preserve">Actor</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8aeba8eff36a737872d124faf2a260e2" w:name="_8aeba8eff36a737872d124faf2a260e2"/>
      <w:r>
        <w:t xml:space="preserve">Class Information Object</w:t>
      </w:r>
      <w:bookmarkEnd w:id="_8aeba8eff36a737872d124faf2a260e2"/>
      <w:r w:rsidRPr="003A31EC">
        <w:rPr>
          <w:rFonts w:cs="Arial"/>
        </w:rPr>
        <w:t xml:space="preserve"> </w:t>
      </w:r>
      <w:r>
        <w:rPr>
          <w:rFonts w:cs="Arial"/>
        </w:rPr>
        <w:fldChar w:fldCharType="begin"/>
      </w:r>
      <w:r>
        <w:instrText xml:space="preserve">XE"</w:instrText>
      </w:r>
      <w:r w:rsidRPr="00413D75">
        <w:rPr>
          <w:rFonts w:cs="Arial"/>
        </w:rPr>
        <w:instrText xml:space="preserve">Information Object</w:instrText>
      </w:r>
      <w:r>
        <w:instrText xml:space="preserve">"</w:instrText>
      </w:r>
      <w:r>
        <w:rPr>
          <w:rFonts w:cs="Arial"/>
        </w:rPr>
        <w:fldChar w:fldCharType="end"/>
      </w:r>
      <w:r w:rsidR="009E71B4">
        <w:rPr>
          <w:rFonts w:cs="Arial"/>
        </w:rPr>
        <w:t xml:space="preserve"> </w:t>
      </w:r>
    </w:p>
    <w:p w:rsidP="00F71BA8" w:rsidR="00347871" w:rsidRDefault="00347871">
      <w:r>
        <w:t xml:space="preserve">
          A representation of information, data, facts, assertions or statements about something.
          <w:br/>
          As information may be copied while retaining its identity, the same information copied onto new physical media may be considered the same object. Where the individual representation of information is of concern another object should be used to represent the individual physical thing than holds the information.
          <w:br/>
          As information is a resource it may depend on other resources.
          <w:br/>
          [FIBO] Document
          <w:br/>
          [NIEM] DocumentType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075b03ae73f89f5fcb1481cd5a16cbe" w:history="1">
        <w:r>
          <w:rStyle w:val="Hyperlink"/>
          <w:rPr>
            <w:rStyle w:val="Hyperlink"/>
          </w:rPr>
          <w:t xml:space="preserve">Actual Entity</w:t>
        </w:r>
      </w:hyperlink>
      <w:r>
        <w:t xml:space="preserve">, </w:t>
      </w:r>
      <w:hyperlink w:anchor="_9c35ce64f0f21064139da0d54d8c7416" w:history="1">
        <w:r>
          <w:rStyle w:val="Hyperlink"/>
          <w:rPr>
            <w:rStyle w:val="Hyperlink"/>
          </w:rPr>
          <w:t xml:space="preserve">Cyber Resource</w:t>
        </w:r>
      </w:hyperlink>
      <w:r>
        <w:t xml:space="preserve">, </w:t>
      </w:r>
      <w:hyperlink w:anchor="_c1d6d5f42f0b3187e2ddb303e207d0ac" w:history="1">
        <w:r>
          <w:rStyle w:val="Hyperlink"/>
          <w:rPr>
            <w:rStyle w:val="Hyperlink"/>
          </w:rPr>
          <w:t xml:space="preserve">Information Resource</w:t>
        </w:r>
      </w:hyperlink>
      <w:r>
        <w:t xml:space="preserve">, </w:t>
      </w:r>
      <w:hyperlink w:anchor="_8b38efa9c56da3bc8ecb501e56419e41" w:history="1">
        <w:r>
          <w:rStyle w:val="Hyperlink"/>
          <w:rPr>
            <w:rStyle w:val="Hyperlink"/>
          </w:rPr>
          <w:t xml:space="preserve">Record</w:t>
        </w:r>
      </w:hyperlink>
      <w:r>
        <w:t xml:space="preserve">, </w:t>
      </w:r>
      <w:hyperlink w:anchor="_d442d75c9ac335e7a2aadbc96919fc2d" w:history="1">
        <w:r>
          <w:rStyle w:val="Hyperlink"/>
          <w:rPr>
            <w:rStyle w:val="Hyperlink"/>
          </w:rPr>
          <w:t xml:space="preserve">Resource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05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1414248466.emf"/>
                    <pic:cNvPicPr/>
                  </pic:nvPicPr>
                  <pic:blipFill>
                    <a:blip r:embed="mr_docxImage528"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8d1a822c37aeb3cba5300915e43d73f3" w:history="1">
        <w:r>
          <w:rStyle w:val="Hyperlink"/>
          <w:rPr>
            <w:rStyle w:val="Hyperlink"/>
          </w:rPr>
          <w:t xml:space="preserve">Information Type</w:t>
        </w:r>
      </w:hyperlink>
      <w:r>
        <w:t xml:space="preserve"> [</w:t>
      </w:r>
      <w:r>
        <w:t xml:space="preserve">1..*</w:t>
      </w:r>
      <w:r>
        <w:t xml:space="preserve">]</w:t>
      </w:r>
      <w:r>
        <w:t xml:space="preserve"> </w:t>
      </w:r>
      <w:r>
        <w:t xml:space="preserve">  </w:t>
      </w:r>
      <w:r w:rsidRPr="00833C5F">
        <w:rPr>
          <w:i/>
        </w:rPr>
        <w:t xml:space="preserve">Subsets</w:t>
      </w:r>
      <w:r>
        <w:t xml:space="preserve">: </w:t>
      </w:r>
      <w:r>
        <w:t xml:space="preserve">has type</w:t>
      </w:r>
      <w:r>
        <w:t xml:space="preserve">:</w:t>
      </w:r>
      <w:hyperlink w:anchor="_dfe1514224ca21cedba7b2b29802db50" w:history="1">
        <w:r>
          <w:rStyle w:val="Hyperlink"/>
          <w:rPr>
            <w:rStyle w:val="Hyperlink"/>
          </w:rPr>
          <w:t xml:space="preserve">Type</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1bee0198a5b4de376efb7c98721e0a47" w:name="_1bee0198a5b4de376efb7c98721e0a47"/>
      <w:r>
        <w:t xml:space="preserve">Class Information Repository</w:t>
      </w:r>
      <w:bookmarkEnd w:id="_1bee0198a5b4de376efb7c98721e0a47"/>
      <w:r w:rsidRPr="003A31EC">
        <w:rPr>
          <w:rFonts w:cs="Arial"/>
        </w:rPr>
        <w:t xml:space="preserve"> </w:t>
      </w:r>
      <w:r>
        <w:rPr>
          <w:rFonts w:cs="Arial"/>
        </w:rPr>
        <w:fldChar w:fldCharType="begin"/>
      </w:r>
      <w:r>
        <w:instrText xml:space="preserve">XE"</w:instrText>
      </w:r>
      <w:r w:rsidRPr="00413D75">
        <w:rPr>
          <w:rFonts w:cs="Arial"/>
        </w:rPr>
        <w:instrText xml:space="preserve">Information Repository</w:instrText>
      </w:r>
      <w:r>
        <w:instrText xml:space="preserve">"</w:instrText>
      </w:r>
      <w:r>
        <w:rPr>
          <w:rFonts w:cs="Arial"/>
        </w:rPr>
        <w:fldChar w:fldCharType="end"/>
      </w:r>
      <w:r w:rsidR="009E71B4">
        <w:rPr>
          <w:rFonts w:cs="Arial"/>
        </w:rPr>
        <w:t xml:space="preserve"> </w:t>
      </w:r>
    </w:p>
    <w:p w:rsidP="00F71BA8" w:rsidR="00347871" w:rsidRDefault="00347871">
      <w:r>
        <w:t xml:space="preserve">A resource in which information is stored and can then be retrieved.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75620f0815b869941747c5832b4a172" w:history="1">
        <w:r>
          <w:rStyle w:val="Hyperlink"/>
          <w:rPr>
            <w:rStyle w:val="Hyperlink"/>
          </w:rPr>
          <w:t xml:space="preserve">Structured Information Object</w:t>
        </w:r>
      </w:hyperlink>
    </w:p>
    <w:p w:rsidP="00347871" w:rsidR="00347871" w:rsidRDefault="00347871"/>
    <w:p w:rsidP="00347871" w:rsidR="00347871" w:rsidRDefault="00347871">
      <w:pPr>
        <w:pStyle w:val="Heading2"/>
      </w:pPr>
      <w:bookmarkStart w:id="_c1d6d5f42f0b3187e2ddb303e207d0ac" w:name="_c1d6d5f42f0b3187e2ddb303e207d0ac"/>
      <w:r>
        <w:t xml:space="preserve">Class Information Resource</w:t>
      </w:r>
      <w:bookmarkEnd w:id="_c1d6d5f42f0b3187e2ddb303e207d0ac"/>
      <w:r w:rsidRPr="003A31EC">
        <w:rPr>
          <w:rFonts w:cs="Arial"/>
        </w:rPr>
        <w:t xml:space="preserve"> </w:t>
      </w:r>
      <w:r>
        <w:rPr>
          <w:rFonts w:cs="Arial"/>
        </w:rPr>
        <w:fldChar w:fldCharType="begin"/>
      </w:r>
      <w:r>
        <w:instrText xml:space="preserve">XE"</w:instrText>
      </w:r>
      <w:r w:rsidRPr="00413D75">
        <w:rPr>
          <w:rFonts w:cs="Arial"/>
        </w:rPr>
        <w:instrText xml:space="preserve">Information Resource</w:instrText>
      </w:r>
      <w:r>
        <w:instrText xml:space="preserve">"</w:instrText>
      </w:r>
      <w:r>
        <w:rPr>
          <w:rFonts w:cs="Arial"/>
        </w:rPr>
        <w:fldChar w:fldCharType="end"/>
      </w:r>
      <w:r w:rsidR="009E71B4">
        <w:rPr>
          <w:rFonts w:cs="Arial"/>
        </w:rPr>
        <w:t xml:space="preserve"> </w:t>
      </w:r>
      <w:r w:rsidR="006F72CA">
        <w:rPr>
          <w:rFonts w:cs="Arial"/>
        </w:rPr>
        <w:t xml:space="preserve">&lt;&lt;Union&gt;&gt;</w:t>
      </w:r>
    </w:p>
    <w:p w:rsidP="00F71BA8" w:rsidR="00347871" w:rsidRDefault="00347871">
      <w:r>
        <w:t xml:space="preserve">Information objects or types that can be manipulated by an information action.</w:t>
      </w:r>
    </w:p>
    <w:p w:rsidP="00347871" w:rsidR="00347871" w:rsidRDefault="00347871"/>
    <w:p w:rsidP="00347871" w:rsidR="00347871" w:rsidRDefault="00347871">
      <w:pPr>
        <w:pStyle w:val="Heading2"/>
      </w:pPr>
      <w:bookmarkStart w:id="_8d1a822c37aeb3cba5300915e43d73f3" w:name="_8d1a822c37aeb3cba5300915e43d73f3"/>
      <w:r>
        <w:t xml:space="preserve">Class Information Type</w:t>
      </w:r>
      <w:bookmarkEnd w:id="_8d1a822c37aeb3cba5300915e43d73f3"/>
      <w:r w:rsidRPr="003A31EC">
        <w:rPr>
          <w:rFonts w:cs="Arial"/>
        </w:rPr>
        <w:t xml:space="preserve"> </w:t>
      </w:r>
      <w:r>
        <w:rPr>
          <w:rFonts w:cs="Arial"/>
        </w:rPr>
        <w:fldChar w:fldCharType="begin"/>
      </w:r>
      <w:r>
        <w:instrText xml:space="preserve">XE"</w:instrText>
      </w:r>
      <w:r w:rsidRPr="00413D75">
        <w:rPr>
          <w:rFonts w:cs="Arial"/>
        </w:rPr>
        <w:instrText xml:space="preserve">Information Type</w:instrText>
      </w:r>
      <w:r>
        <w:instrText xml:space="preserve">"</w:instrText>
      </w:r>
      <w:r>
        <w:rPr>
          <w:rFonts w:cs="Arial"/>
        </w:rPr>
        <w:fldChar w:fldCharType="end"/>
      </w:r>
      <w:r w:rsidR="009E71B4">
        <w:rPr>
          <w:rFonts w:cs="Arial"/>
        </w:rPr>
        <w:t xml:space="preserve"> </w:t>
      </w:r>
    </w:p>
    <w:p w:rsidP="00F71BA8" w:rsidR="00347871" w:rsidRDefault="00347871">
      <w:r>
        <w:t xml:space="preserve">A categorization of information across any dimension - content, format, source, sensitivity, etc. e.g. a schema. The information type may be used to establish software capabilities and vulnerabilities.</w:t>
      </w:r>
    </w:p>
    <w:p w:rsidP="00347871" w:rsidR="00347871" w:rsidRDefault="00347871">
      <w:pPr>
        <w:jc w:val="center"/>
      </w:pPr>
      <w:r>
        <w:rPr>
          <w:noProof/>
        </w:rPr>
        <w:drawing>
          <wp:inline distT="0" distB="0" distL="0" distR="0">
            <wp:extent cx="5476875" cy="2181225"/>
            <wp:effectExtent l="0" t="0" r="0" b="0"/>
            <wp:docPr id="1056" name="Picture -1303084175.emf" descr="-130308417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1303084175.emf"/>
                    <pic:cNvPicPr/>
                  </pic:nvPicPr>
                  <pic:blipFill>
                    <a:blip r:embed="mr_docxImage529" cstate="print"/>
                    <a:stretch>
                      <a:fillRect/>
                    </a:stretch>
                  </pic:blipFill>
                  <pic:spPr>
                    <a:xfrm rot="0">
                      <a:off x="0" y="0"/>
                      <a:ext cx="5476875" cy="218122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Information Type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c35ce64f0f21064139da0d54d8c7416" w:history="1">
        <w:r>
          <w:rStyle w:val="Hyperlink"/>
          <w:rPr>
            <w:rStyle w:val="Hyperlink"/>
          </w:rPr>
          <w:t xml:space="preserve">Cyber Resource</w:t>
        </w:r>
      </w:hyperlink>
      <w:r>
        <w:t xml:space="preserve">, </w:t>
      </w:r>
      <w:hyperlink w:anchor="_a09117831b97c480bde825e7cd3696eb" w:history="1">
        <w:r>
          <w:rStyle w:val="Hyperlink"/>
          <w:rPr>
            <w:rStyle w:val="Hyperlink"/>
          </w:rPr>
          <w:t xml:space="preserve">Entity Type</w:t>
        </w:r>
      </w:hyperlink>
      <w:r>
        <w:t xml:space="preserve">, </w:t>
      </w:r>
      <w:hyperlink w:anchor="_c1d6d5f42f0b3187e2ddb303e207d0ac" w:history="1">
        <w:r>
          <w:rStyle w:val="Hyperlink"/>
          <w:rPr>
            <w:rStyle w:val="Hyperlink"/>
          </w:rPr>
          <w:t xml:space="preserve">Information Resource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05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1414248466.emf"/>
                    <pic:cNvPicPr/>
                  </pic:nvPicPr>
                  <pic:blipFill>
                    <a:blip r:embed="mr_docxImage530"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8aeba8eff36a737872d124faf2a260e2" w:history="1">
        <w:r>
          <w:rStyle w:val="Hyperlink"/>
          <w:rPr>
            <w:rStyle w:val="Hyperlink"/>
          </w:rPr>
          <w:t xml:space="preserve">Information Object</w:t>
        </w:r>
      </w:hyperlink>
      <w:r>
        <w:t xml:space="preserve"> [</w:t>
      </w:r>
      <w:r>
        <w:t xml:space="preserve">0..*</w:t>
      </w:r>
      <w:r>
        <w:t xml:space="preserve">]</w:t>
      </w:r>
      <w:r>
        <w:t xml:space="preserve"> </w:t>
      </w:r>
      <w:r>
        <w:t xml:space="preserve">  </w:t>
      </w:r>
      <w:r w:rsidRPr="00833C5F">
        <w:rPr>
          <w:i/>
        </w:rPr>
        <w:t xml:space="preserve">Redefines</w:t>
      </w:r>
      <w:r>
        <w:t xml:space="preserve">: </w:t>
      </w:r>
      <w:r>
        <w:t xml:space="preserve">categorizes</w:t>
      </w:r>
      <w:r>
        <w:t xml:space="preserve">:</w:t>
      </w:r>
      <w:hyperlink w:anchor="_a52cb0ff6e414b3170b58afe10b6afcb" w:history="1">
        <w:r>
          <w:rStyle w:val="Hyperlink"/>
          <w:rPr>
            <w:rStyle w:val="Hyperlink"/>
          </w:rPr>
          <w:t xml:space="preserve">Thing</w:t>
        </w:r>
      </w:hyperlink>
      <w:r>
        <w:rPr>
          <w:rStyle w:val="Hyperlink"/>
        </w:rPr>
        <w:t xml:space="preserve">   </w:t>
      </w:r>
      <w:r>
        <w:t xml:space="preserve"> </w:t>
      </w:r>
    </w:p>
    <w:p w:rsidP="00347871" w:rsidR="00347871" w:rsidRDefault="00347871"/>
    <w:p w:rsidP="00347871" w:rsidR="00347871" w:rsidRDefault="00347871">
      <w:pPr>
        <w:pStyle w:val="Heading2"/>
      </w:pPr>
      <w:bookmarkStart w:id="_80fe481f53ad648cb914c11934f6a433" w:name="_80fe481f53ad648cb914c11934f6a433"/>
      <w:r>
        <w:t xml:space="preserve">Class Modify Information</w:t>
      </w:r>
      <w:bookmarkEnd w:id="_80fe481f53ad648cb914c11934f6a433"/>
      <w:r w:rsidRPr="003A31EC">
        <w:rPr>
          <w:rFonts w:cs="Arial"/>
        </w:rPr>
        <w:t xml:space="preserve"> </w:t>
      </w:r>
      <w:r>
        <w:rPr>
          <w:rFonts w:cs="Arial"/>
        </w:rPr>
        <w:fldChar w:fldCharType="begin"/>
      </w:r>
      <w:r>
        <w:instrText xml:space="preserve">XE"</w:instrText>
      </w:r>
      <w:r w:rsidRPr="00413D75">
        <w:rPr>
          <w:rFonts w:cs="Arial"/>
        </w:rPr>
        <w:instrText xml:space="preserve">Modify Information</w:instrText>
      </w:r>
      <w:r>
        <w:instrText xml:space="preserve">"</w:instrText>
      </w:r>
      <w:r>
        <w:rPr>
          <w:rFonts w:cs="Arial"/>
        </w:rPr>
        <w:fldChar w:fldCharType="end"/>
      </w:r>
      <w:r w:rsidR="009E71B4">
        <w:rPr>
          <w:rFonts w:cs="Arial"/>
        </w:rPr>
        <w:t xml:space="preserve"> </w:t>
      </w:r>
    </w:p>
    <w:p w:rsidP="00F71BA8" w:rsidR="00347871" w:rsidRDefault="00347871">
      <w:r>
        <w:t xml:space="preserve">Action to change information (for good or bad reasons).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c3f6698c44ff4ba2097a6741738a3e1" w:history="1">
        <w:r>
          <w:rStyle w:val="Hyperlink"/>
          <w:rPr>
            <w:rStyle w:val="Hyperlink"/>
          </w:rPr>
          <w:t xml:space="preserve">Information Action</w:t>
        </w:r>
      </w:hyperlink>
    </w:p>
    <w:p w:rsidP="00347871" w:rsidR="00347871" w:rsidRDefault="00347871"/>
    <w:p w:rsidP="00347871" w:rsidR="00347871" w:rsidRDefault="00347871">
      <w:pPr>
        <w:pStyle w:val="Heading2"/>
      </w:pPr>
      <w:bookmarkStart w:id="_d1f1737248b3af8d728990d6c96becdb" w:name="_d1f1737248b3af8d728990d6c96becdb"/>
      <w:r>
        <w:t xml:space="preserve">Class Open Information</w:t>
      </w:r>
      <w:bookmarkEnd w:id="_d1f1737248b3af8d728990d6c96becdb"/>
      <w:r w:rsidRPr="003A31EC">
        <w:rPr>
          <w:rFonts w:cs="Arial"/>
        </w:rPr>
        <w:t xml:space="preserve"> </w:t>
      </w:r>
      <w:r>
        <w:rPr>
          <w:rFonts w:cs="Arial"/>
        </w:rPr>
        <w:fldChar w:fldCharType="begin"/>
      </w:r>
      <w:r>
        <w:instrText xml:space="preserve">XE"</w:instrText>
      </w:r>
      <w:r w:rsidRPr="00413D75">
        <w:rPr>
          <w:rFonts w:cs="Arial"/>
        </w:rPr>
        <w:instrText xml:space="preserve">Open Information</w:instrText>
      </w:r>
      <w:r>
        <w:instrText xml:space="preserve">"</w:instrText>
      </w:r>
      <w:r>
        <w:rPr>
          <w:rFonts w:cs="Arial"/>
        </w:rPr>
        <w:fldChar w:fldCharType="end"/>
      </w:r>
      <w:r w:rsidR="009E71B4">
        <w:rPr>
          <w:rFonts w:cs="Arial"/>
        </w:rPr>
        <w:t xml:space="preserve"> </w:t>
      </w:r>
    </w:p>
    <w:p w:rsidP="00F71BA8" w:rsidR="00347871" w:rsidRDefault="00347871">
      <w:r>
        <w:t xml:space="preserve">Action to gain visibility to some information, e.g., Open a file or an envelope.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c3f6698c44ff4ba2097a6741738a3e1" w:history="1">
        <w:r>
          <w:rStyle w:val="Hyperlink"/>
          <w:rPr>
            <w:rStyle w:val="Hyperlink"/>
          </w:rPr>
          <w:t xml:space="preserve">Information Action</w:t>
        </w:r>
      </w:hyperlink>
    </w:p>
    <w:p w:rsidP="00347871" w:rsidR="00347871" w:rsidRDefault="00347871"/>
    <w:p w:rsidP="00347871" w:rsidR="00347871" w:rsidRDefault="00347871">
      <w:pPr>
        <w:pStyle w:val="Heading2"/>
      </w:pPr>
      <w:bookmarkStart w:id="_d2d80d1136de231a8de39c0a800c4ab9" w:name="_d2d80d1136de231a8de39c0a800c4ab9"/>
      <w:r>
        <w:t xml:space="preserve">Class Read Information</w:t>
      </w:r>
      <w:bookmarkEnd w:id="_d2d80d1136de231a8de39c0a800c4ab9"/>
      <w:r w:rsidRPr="003A31EC">
        <w:rPr>
          <w:rFonts w:cs="Arial"/>
        </w:rPr>
        <w:t xml:space="preserve"> </w:t>
      </w:r>
      <w:r>
        <w:rPr>
          <w:rFonts w:cs="Arial"/>
        </w:rPr>
        <w:fldChar w:fldCharType="begin"/>
      </w:r>
      <w:r>
        <w:instrText xml:space="preserve">XE"</w:instrText>
      </w:r>
      <w:r w:rsidRPr="00413D75">
        <w:rPr>
          <w:rFonts w:cs="Arial"/>
        </w:rPr>
        <w:instrText xml:space="preserve">Read Information</w:instrText>
      </w:r>
      <w:r>
        <w:instrText xml:space="preserve">"</w:instrText>
      </w:r>
      <w:r>
        <w:rPr>
          <w:rFonts w:cs="Arial"/>
        </w:rPr>
        <w:fldChar w:fldCharType="end"/>
      </w:r>
      <w:r w:rsidR="009E71B4">
        <w:rPr>
          <w:rFonts w:cs="Arial"/>
        </w:rPr>
        <w:t xml:space="preserve"> </w:t>
      </w:r>
    </w:p>
    <w:p w:rsidP="00F71BA8" w:rsidR="00347871" w:rsidRDefault="00347871">
      <w:r>
        <w:t xml:space="preserve">An action to read, access, or understand some information.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c3f6698c44ff4ba2097a6741738a3e1" w:history="1">
        <w:r>
          <w:rStyle w:val="Hyperlink"/>
          <w:rPr>
            <w:rStyle w:val="Hyperlink"/>
          </w:rPr>
          <w:t xml:space="preserve">Information Action</w:t>
        </w:r>
      </w:hyperlink>
    </w:p>
    <w:p w:rsidP="00347871" w:rsidR="00347871" w:rsidRDefault="00347871"/>
    <w:p w:rsidP="00347871" w:rsidR="00347871" w:rsidRDefault="00347871">
      <w:pPr>
        <w:pStyle w:val="Heading2"/>
      </w:pPr>
      <w:bookmarkStart w:id="_5b26c273b886a571ff230d303c35a267" w:name="_5b26c273b886a571ff230d303c35a267"/>
      <w:r>
        <w:t xml:space="preserve">Class Remove Information</w:t>
      </w:r>
      <w:bookmarkEnd w:id="_5b26c273b886a571ff230d303c35a267"/>
      <w:r w:rsidRPr="003A31EC">
        <w:rPr>
          <w:rFonts w:cs="Arial"/>
        </w:rPr>
        <w:t xml:space="preserve"> </w:t>
      </w:r>
      <w:r>
        <w:rPr>
          <w:rFonts w:cs="Arial"/>
        </w:rPr>
        <w:fldChar w:fldCharType="begin"/>
      </w:r>
      <w:r>
        <w:instrText xml:space="preserve">XE"</w:instrText>
      </w:r>
      <w:r w:rsidRPr="00413D75">
        <w:rPr>
          <w:rFonts w:cs="Arial"/>
        </w:rPr>
        <w:instrText xml:space="preserve">Remove Information</w:instrText>
      </w:r>
      <w:r>
        <w:instrText xml:space="preserve">"</w:instrText>
      </w:r>
      <w:r>
        <w:rPr>
          <w:rFonts w:cs="Arial"/>
        </w:rPr>
        <w:fldChar w:fldCharType="end"/>
      </w:r>
      <w:r w:rsidR="009E71B4">
        <w:rPr>
          <w:rFonts w:cs="Arial"/>
        </w:rPr>
        <w:t xml:space="preserve"> </w:t>
      </w:r>
    </w:p>
    <w:p w:rsidP="00F71BA8" w:rsidR="00347871" w:rsidRDefault="00347871">
      <w:r>
        <w:t xml:space="preserve">An action to remove information from some repository or composite information structure.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c3f6698c44ff4ba2097a6741738a3e1" w:history="1">
        <w:r>
          <w:rStyle w:val="Hyperlink"/>
          <w:rPr>
            <w:rStyle w:val="Hyperlink"/>
          </w:rPr>
          <w:t xml:space="preserve">Information Action</w:t>
        </w:r>
      </w:hyperlink>
      <w:r>
        <w:t xml:space="preserve">, </w:t>
      </w:r>
      <w:hyperlink w:anchor="_4efa03b331d042778246c19d03ad9400" w:history="1">
        <w:r>
          <w:rStyle w:val="Hyperlink"/>
          <w:rPr>
            <w:rStyle w:val="Hyperlink"/>
          </w:rPr>
          <w:t xml:space="preserve">Removal Event</w:t>
        </w:r>
      </w:hyperlink>
    </w:p>
    <w:p w:rsidP="00347871" w:rsidR="00347871" w:rsidRDefault="00347871"/>
    <w:p w:rsidP="00347871" w:rsidR="00347871" w:rsidRDefault="00347871">
      <w:pPr>
        <w:pStyle w:val="Heading2"/>
      </w:pPr>
      <w:bookmarkStart w:id="_d75620f0815b869941747c5832b4a172" w:name="_d75620f0815b869941747c5832b4a172"/>
      <w:r>
        <w:t xml:space="preserve">Class Structured Information Object</w:t>
      </w:r>
      <w:bookmarkEnd w:id="_d75620f0815b869941747c5832b4a172"/>
      <w:r w:rsidRPr="003A31EC">
        <w:rPr>
          <w:rFonts w:cs="Arial"/>
        </w:rPr>
        <w:t xml:space="preserve"> </w:t>
      </w:r>
      <w:r>
        <w:rPr>
          <w:rFonts w:cs="Arial"/>
        </w:rPr>
        <w:fldChar w:fldCharType="begin"/>
      </w:r>
      <w:r>
        <w:instrText xml:space="preserve">XE"</w:instrText>
      </w:r>
      <w:r w:rsidRPr="00413D75">
        <w:rPr>
          <w:rFonts w:cs="Arial"/>
        </w:rPr>
        <w:instrText xml:space="preserve">Structured Information Object</w:instrText>
      </w:r>
      <w:r>
        <w:instrText xml:space="preserve">"</w:instrText>
      </w:r>
      <w:r>
        <w:rPr>
          <w:rFonts w:cs="Arial"/>
        </w:rPr>
        <w:fldChar w:fldCharType="end"/>
      </w:r>
      <w:r w:rsidR="009E71B4">
        <w:rPr>
          <w:rFonts w:cs="Arial"/>
        </w:rPr>
        <w:t xml:space="preserve"> </w:t>
      </w:r>
    </w:p>
    <w:p w:rsidP="00F71BA8" w:rsidR="00347871" w:rsidRDefault="00347871">
      <w:r>
        <w:t xml:space="preserve">An information object that contains sub-elements. e.g., a "record".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aeb4ecaf7c4be68b50678bc9c5f432c" w:history="1">
        <w:r>
          <w:rStyle w:val="Hyperlink"/>
          <w:rPr>
            <w:rStyle w:val="Hyperlink"/>
          </w:rPr>
          <w:t xml:space="preserve">Container</w:t>
        </w:r>
      </w:hyperlink>
      <w:r>
        <w:t xml:space="preserve">, </w:t>
      </w:r>
      <w:hyperlink w:anchor="_8aeba8eff36a737872d124faf2a260e2" w:history="1">
        <w:r>
          <w:rStyle w:val="Hyperlink"/>
          <w:rPr>
            <w:rStyle w:val="Hyperlink"/>
          </w:rPr>
          <w:t xml:space="preserve">Information Object</w:t>
        </w:r>
      </w:hyperlink>
    </w:p>
    <w:p w:rsidP="00347871" w:rsidR="00347871" w:rsidRDefault="00347871"/>
    <w:p w:rsidP="00347871" w:rsidR="00347871" w:rsidRDefault="00347871">
      <w:pPr>
        <w:pStyle w:val="Heading2"/>
      </w:pPr>
      <w:bookmarkStart w:id="_c4698094b974d6e79e8f4e985330af95" w:name="_c4698094b974d6e79e8f4e985330af95"/>
      <w:r>
        <w:t xml:space="preserve">Class Transfer Information</w:t>
      </w:r>
      <w:bookmarkEnd w:id="_c4698094b974d6e79e8f4e985330af95"/>
      <w:r w:rsidRPr="003A31EC">
        <w:rPr>
          <w:rFonts w:cs="Arial"/>
        </w:rPr>
        <w:t xml:space="preserve"> </w:t>
      </w:r>
      <w:r>
        <w:rPr>
          <w:rFonts w:cs="Arial"/>
        </w:rPr>
        <w:fldChar w:fldCharType="begin"/>
      </w:r>
      <w:r>
        <w:instrText xml:space="preserve">XE"</w:instrText>
      </w:r>
      <w:r w:rsidRPr="00413D75">
        <w:rPr>
          <w:rFonts w:cs="Arial"/>
        </w:rPr>
        <w:instrText xml:space="preserve">Transfer Information</w:instrText>
      </w:r>
      <w:r>
        <w:instrText xml:space="preserve">"</w:instrText>
      </w:r>
      <w:r>
        <w:rPr>
          <w:rFonts w:cs="Arial"/>
        </w:rPr>
        <w:fldChar w:fldCharType="end"/>
      </w:r>
      <w:r w:rsidR="009E71B4">
        <w:rPr>
          <w:rFonts w:cs="Arial"/>
        </w:rPr>
        <w:t xml:space="preserve"> </w:t>
      </w:r>
    </w:p>
    <w:p w:rsidP="00F71BA8" w:rsidR="00347871" w:rsidRDefault="00347871">
      <w:r>
        <w:t xml:space="preserve">The transfer of information from one information store to another.</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6f3b077e3755f994eac1611db0b0474" w:history="1">
        <w:r>
          <w:rStyle w:val="Hyperlink"/>
          <w:rPr>
            <w:rStyle w:val="Hyperlink"/>
          </w:rPr>
          <w:t xml:space="preserve">Add Information</w:t>
        </w:r>
      </w:hyperlink>
      <w:r>
        <w:t xml:space="preserve">, </w:t>
      </w:r>
      <w:hyperlink w:anchor="_11df05ed2fa2a2918be15c30f6c9470c" w:history="1">
        <w:r>
          <w:rStyle w:val="Hyperlink"/>
          <w:rPr>
            <w:rStyle w:val="Hyperlink"/>
          </w:rPr>
          <w:t xml:space="preserve">Relocation</w:t>
        </w:r>
      </w:hyperlink>
      <w:r>
        <w:t xml:space="preserve">, </w:t>
      </w:r>
      <w:hyperlink w:anchor="_5b26c273b886a571ff230d303c35a267" w:history="1">
        <w:r>
          <w:rStyle w:val="Hyperlink"/>
          <w:rPr>
            <w:rStyle w:val="Hyperlink"/>
          </w:rPr>
          <w:t xml:space="preserve">Remove Information</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Library::Locations</w:t>
      </w:r>
    </w:p>
    <w:p w:rsidP="00A318C1" w:rsidR="00347871" w:rsidRDefault="00347871">
      <w:pPr>
        <w:pStyle w:val="BodyText"/>
      </w:pPr>
      <w:r>
        <w:t xml:space="preserve">Concepts related to locations and places.</w:t>
      </w:r>
    </w:p>
    <w:p w:rsidP="00347871" w:rsidR="00347871" w:rsidRDefault="00347871">
      <w:pPr>
        <w:pStyle w:val="Heading2"/>
      </w:pPr>
      <w:r>
        <w:t xml:space="preserve">Diagram: </w:t>
      </w:r>
      <w:r>
        <w:t xml:space="preserve">Location</w:t>
      </w:r>
    </w:p>
    <w:p w:rsidP="00347871" w:rsidR="00347871" w:rsidRDefault="00347871">
      <w:pPr>
        <w:jc w:val="center"/>
        <w:rPr>
          <w:rFonts w:cs="Arial"/>
        </w:rPr>
      </w:pPr>
      <w:r>
        <w:rPr>
          <w:noProof/>
        </w:rPr>
        <w:drawing>
          <wp:inline distT="0" distB="0" distL="0" distR="0">
            <wp:extent cx="6188075" cy="3861551"/>
            <wp:effectExtent l="0" t="0" r="0" b="0"/>
            <wp:docPr id="1060" name="Picture 1555404313.emf" descr="15554043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1555404313.emf"/>
                    <pic:cNvPicPr/>
                  </pic:nvPicPr>
                  <pic:blipFill>
                    <a:blip r:embed="mr_docxImage531" cstate="print"/>
                    <a:stretch>
                      <a:fillRect/>
                    </a:stretch>
                  </pic:blipFill>
                  <pic:spPr>
                    <a:xfrm rot="0">
                      <a:off x="0" y="0"/>
                      <a:ext cx="6188075" cy="3861551"/>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Location</w:t>
      </w:r>
    </w:p>
    <w:p w:rsidP="00347871" w:rsidR="00347871" w:rsidRDefault="00347871">
      <w:pPr>
        <w:pStyle w:val="Heading2"/>
      </w:pPr>
      <w:r>
        <w:t xml:space="preserve">Diagram: </w:t>
      </w:r>
      <w:r>
        <w:t xml:space="preserve">Location Identification</w:t>
      </w:r>
    </w:p>
    <w:p w:rsidP="00347871" w:rsidR="00347871" w:rsidRDefault="00347871">
      <w:pPr>
        <w:jc w:val="center"/>
        <w:rPr>
          <w:rFonts w:cs="Arial"/>
        </w:rPr>
      </w:pPr>
      <w:r>
        <w:rPr>
          <w:noProof/>
        </w:rPr>
        <w:drawing>
          <wp:inline distT="0" distB="0" distL="0" distR="0">
            <wp:extent cx="6188075" cy="5697699"/>
            <wp:effectExtent l="0" t="0" r="0" b="0"/>
            <wp:docPr id="1062" name="Picture -2096827371.emf" descr="-209682737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2096827371.emf"/>
                    <pic:cNvPicPr/>
                  </pic:nvPicPr>
                  <pic:blipFill>
                    <a:blip r:embed="mr_docxImage532" cstate="print"/>
                    <a:stretch>
                      <a:fillRect/>
                    </a:stretch>
                  </pic:blipFill>
                  <pic:spPr>
                    <a:xfrm rot="0">
                      <a:off x="0" y="0"/>
                      <a:ext cx="6188075" cy="5697699"/>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Location Identification</w:t>
      </w:r>
    </w:p>
    <w:p w:rsidP="00347871" w:rsidR="00347871" w:rsidRDefault="00347871">
      <w:r>
        <w:t xml:space="preserve"> </w:t>
      </w:r>
    </w:p>
    <w:p w:rsidP="00347871" w:rsidR="00347871" w:rsidRDefault="00347871"/>
    <w:p w:rsidP="00347871" w:rsidR="00347871" w:rsidRDefault="00347871">
      <w:pPr>
        <w:pStyle w:val="Heading2"/>
      </w:pPr>
      <w:bookmarkStart w:id="_e2ecea756676f5c8f6622c447bd21609" w:name="_e2ecea756676f5c8f6622c447bd21609"/>
      <w:r>
        <w:t xml:space="preserve">Association Address of Location</w:t>
      </w:r>
      <w:bookmarkEnd w:id="_e2ecea756676f5c8f6622c447bd21609"/>
      <w:r w:rsidRPr="003A31EC">
        <w:rPr>
          <w:rFonts w:cs="Arial"/>
        </w:rPr>
        <w:t xml:space="preserve"> </w:t>
      </w:r>
      <w:r>
        <w:rPr>
          <w:rFonts w:cs="Arial"/>
        </w:rPr>
        <w:fldChar w:fldCharType="begin"/>
      </w:r>
      <w:r>
        <w:instrText xml:space="preserve">XE"</w:instrText>
      </w:r>
      <w:r w:rsidRPr="00413D75">
        <w:rPr>
          <w:rFonts w:cs="Arial"/>
        </w:rPr>
        <w:instrText xml:space="preserve">Address of Location</w:instrText>
      </w:r>
      <w:r>
        <w:instrText xml:space="preserve">"</w:instrText>
      </w:r>
      <w:r>
        <w:rPr>
          <w:rFonts w:cs="Arial"/>
        </w:rPr>
        <w:fldChar w:fldCharType="end"/>
      </w:r>
      <w:r w:rsidR="009E71B4">
        <w:rPr>
          <w:rFonts w:cs="Arial"/>
        </w:rPr>
        <w:t xml:space="preserve"> </w:t>
      </w:r>
    </w:p>
    <w:p w:rsidP="00F71BA8" w:rsidR="00347871" w:rsidRDefault="00347871">
      <w:r>
        <w:t xml:space="preserve">identification of a location by an address. Note that there are postal addresses that do not identify a location, so this relation is optional. However, most postal addresses do identify a location thus this relation is possible.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06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1414248466.emf"/>
                    <pic:cNvPicPr/>
                  </pic:nvPicPr>
                  <pic:blipFill>
                    <a:blip r:embed="mr_docxImage533" cstate="print"/>
                    <a:stretch>
                      <a:fillRect/>
                    </a:stretch>
                  </pic:blipFill>
                  <pic:spPr>
                    <a:xfrm rot="0">
                      <a:off x="0" y="0"/>
                      <a:ext cx="152400" cy="152400"/>
                    </a:xfrm>
                    <a:prstGeom prst="rect">
                      <a:avLst/>
                    </a:prstGeom>
                  </pic:spPr>
                </pic:pic>
              </a:graphicData>
            </a:graphic>
          </wp:inline>
        </w:drawing>
      </w:r>
      <w:r>
        <w:t xml:space="preserve"> </w:t>
      </w:r>
      <w:r>
        <w:t xml:space="preserve">has address</w:t>
      </w:r>
      <w:r>
        <w:rPr>
          <w:rFonts w:cs="Arial"/>
        </w:rPr>
        <w:fldChar w:fldCharType="begin"/>
      </w:r>
      <w:r>
        <w:instrText xml:space="preserve">XE"</w:instrText>
      </w:r>
      <w:r w:rsidRPr="00413D75">
        <w:rPr>
          <w:rFonts w:cs="Arial"/>
        </w:rPr>
        <w:instrText xml:space="preserve">has address</w:instrText>
      </w:r>
      <w:r>
        <w:instrText xml:space="preserve">"</w:instrText>
      </w:r>
      <w:r>
        <w:rPr>
          <w:rFonts w:cs="Arial"/>
        </w:rPr>
        <w:fldChar w:fldCharType="end"/>
      </w:r>
      <w:r>
        <w:t xml:space="preserve"> : </w:t>
      </w:r>
      <w:hyperlink w:anchor="_c96b56fc7878bb63696c9f1c9abc2578" w:history="1">
        <w:r>
          <w:rStyle w:val="Hyperlink"/>
          <w:rPr>
            <w:rStyle w:val="Hyperlink"/>
          </w:rPr>
          <w:t xml:space="preserve">Postal Address</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A postal address of a physical location.</w:t>
      </w:r>
    </w:p>
    <w:p w:rsidP="00347871" w:rsidR="00347871" w:rsidRDefault="00347871">
      <w:pPr>
        <w:ind w:firstLine="720"/>
      </w:pPr>
      <w:r>
        <w:rPr>
          <w:noProof/>
        </w:rPr>
        <w:drawing>
          <wp:inline distT="0" distB="0" distL="0" distR="0">
            <wp:extent cx="152400" cy="152400"/>
            <wp:effectExtent l="0" t="0" r="0" b="0"/>
            <wp:docPr id="106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1414248466.emf"/>
                    <pic:cNvPicPr/>
                  </pic:nvPicPr>
                  <pic:blipFill>
                    <a:blip r:embed="mr_docxImage534" cstate="print"/>
                    <a:stretch>
                      <a:fillRect/>
                    </a:stretch>
                  </pic:blipFill>
                  <pic:spPr>
                    <a:xfrm rot="0">
                      <a:off x="0" y="0"/>
                      <a:ext cx="152400" cy="152400"/>
                    </a:xfrm>
                    <a:prstGeom prst="rect">
                      <a:avLst/>
                    </a:prstGeom>
                  </pic:spPr>
                </pic:pic>
              </a:graphicData>
            </a:graphic>
          </wp:inline>
        </w:drawing>
      </w:r>
      <w:r>
        <w:t xml:space="preserve"> </w:t>
      </w:r>
      <w:r>
        <w:t xml:space="preserve">address of</w:t>
      </w:r>
      <w:r>
        <w:rPr>
          <w:rFonts w:cs="Arial"/>
        </w:rPr>
        <w:fldChar w:fldCharType="begin"/>
      </w:r>
      <w:r>
        <w:instrText xml:space="preserve">XE"</w:instrText>
      </w:r>
      <w:r w:rsidRPr="00413D75">
        <w:rPr>
          <w:rFonts w:cs="Arial"/>
        </w:rPr>
        <w:instrText xml:space="preserve">address of</w:instrText>
      </w:r>
      <w:r>
        <w:instrText xml:space="preserve">"</w:instrText>
      </w:r>
      <w:r>
        <w:rPr>
          <w:rFonts w:cs="Arial"/>
        </w:rPr>
        <w:fldChar w:fldCharType="end"/>
      </w:r>
      <w:r>
        <w:t xml:space="preserve"> : </w:t>
      </w:r>
      <w:hyperlink w:anchor="_e1d8064cf80a8d37d141d659cfacdfad" w:history="1">
        <w:r>
          <w:rStyle w:val="Hyperlink"/>
          <w:rPr>
            <w:rStyle w:val="Hyperlink"/>
          </w:rPr>
          <w:t xml:space="preserve">Physical Location</w:t>
        </w:r>
      </w:hyperlink>
      <w:r>
        <w:t xml:space="preserve"> [</w:t>
      </w:r>
      <w:r>
        <w:t xml:space="preserve">0..1</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Location identified by an address. </w:t>
      </w:r>
    </w:p>
    <w:p w:rsidP="00347871" w:rsidR="00347871" w:rsidRDefault="00347871"/>
    <w:p w:rsidP="00347871" w:rsidR="00347871" w:rsidRDefault="00347871">
      <w:pPr>
        <w:pStyle w:val="Heading2"/>
      </w:pPr>
      <w:bookmarkStart w:id="_9cf177e936ee3c4f09abf43c6c36a2b6" w:name="_9cf177e936ee3c4f09abf43c6c36a2b6"/>
      <w:r>
        <w:t xml:space="preserve">Association Coordinate of location</w:t>
      </w:r>
      <w:bookmarkEnd w:id="_9cf177e936ee3c4f09abf43c6c36a2b6"/>
      <w:r w:rsidRPr="003A31EC">
        <w:rPr>
          <w:rFonts w:cs="Arial"/>
        </w:rPr>
        <w:t xml:space="preserve"> </w:t>
      </w:r>
      <w:r>
        <w:rPr>
          <w:rFonts w:cs="Arial"/>
        </w:rPr>
        <w:fldChar w:fldCharType="begin"/>
      </w:r>
      <w:r>
        <w:instrText xml:space="preserve">XE"</w:instrText>
      </w:r>
      <w:r w:rsidRPr="00413D75">
        <w:rPr>
          <w:rFonts w:cs="Arial"/>
        </w:rPr>
        <w:instrText xml:space="preserve">Coordinate of location</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between a physical location and the coordinate that defines its position.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06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1414248466.emf"/>
                    <pic:cNvPicPr/>
                  </pic:nvPicPr>
                  <pic:blipFill>
                    <a:blip r:embed="mr_docxImage535" cstate="print"/>
                    <a:stretch>
                      <a:fillRect/>
                    </a:stretch>
                  </pic:blipFill>
                  <pic:spPr>
                    <a:xfrm rot="0">
                      <a:off x="0" y="0"/>
                      <a:ext cx="152400" cy="152400"/>
                    </a:xfrm>
                    <a:prstGeom prst="rect">
                      <a:avLst/>
                    </a:prstGeom>
                  </pic:spPr>
                </pic:pic>
              </a:graphicData>
            </a:graphic>
          </wp:inline>
        </w:drawing>
      </w:r>
      <w:r>
        <w:t xml:space="preserve"> </w:t>
      </w:r>
      <w:r>
        <w:t xml:space="preserve">has coordinate</w:t>
      </w:r>
      <w:r>
        <w:rPr>
          <w:rFonts w:cs="Arial"/>
        </w:rPr>
        <w:fldChar w:fldCharType="begin"/>
      </w:r>
      <w:r>
        <w:instrText xml:space="preserve">XE"</w:instrText>
      </w:r>
      <w:r w:rsidRPr="00413D75">
        <w:rPr>
          <w:rFonts w:cs="Arial"/>
        </w:rPr>
        <w:instrText xml:space="preserve">has coordinate</w:instrText>
      </w:r>
      <w:r>
        <w:instrText xml:space="preserve">"</w:instrText>
      </w:r>
      <w:r>
        <w:rPr>
          <w:rFonts w:cs="Arial"/>
        </w:rPr>
        <w:fldChar w:fldCharType="end"/>
      </w:r>
      <w:r>
        <w:t xml:space="preserve"> : </w:t>
      </w:r>
      <w:hyperlink w:anchor="_a582aea7169af4ccb928d92b8f749522" w:history="1">
        <w:r>
          <w:rStyle w:val="Hyperlink"/>
          <w:rPr>
            <w:rStyle w:val="Hyperlink"/>
          </w:rPr>
          <w:t xml:space="preserve">Spacial Coordinate</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A coordinate that identifies a location.</w:t>
      </w:r>
    </w:p>
    <w:p w:rsidP="00347871" w:rsidR="00347871" w:rsidRDefault="00347871">
      <w:pPr>
        <w:ind w:firstLine="720"/>
      </w:pPr>
      <w:r>
        <w:rPr>
          <w:noProof/>
        </w:rPr>
        <w:drawing>
          <wp:inline distT="0" distB="0" distL="0" distR="0">
            <wp:extent cx="152400" cy="152400"/>
            <wp:effectExtent l="0" t="0" r="0" b="0"/>
            <wp:docPr id="107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1414248466.emf"/>
                    <pic:cNvPicPr/>
                  </pic:nvPicPr>
                  <pic:blipFill>
                    <a:blip r:embed="mr_docxImage536" cstate="print"/>
                    <a:stretch>
                      <a:fillRect/>
                    </a:stretch>
                  </pic:blipFill>
                  <pic:spPr>
                    <a:xfrm rot="0">
                      <a:off x="0" y="0"/>
                      <a:ext cx="152400" cy="152400"/>
                    </a:xfrm>
                    <a:prstGeom prst="rect">
                      <a:avLst/>
                    </a:prstGeom>
                  </pic:spPr>
                </pic:pic>
              </a:graphicData>
            </a:graphic>
          </wp:inline>
        </w:drawing>
      </w:r>
      <w:r>
        <w:t xml:space="preserve"> </w:t>
      </w:r>
      <w:r>
        <w:t xml:space="preserve">Coordinate of location</w:t>
      </w:r>
      <w:r>
        <w:rPr>
          <w:rFonts w:cs="Arial"/>
        </w:rPr>
        <w:fldChar w:fldCharType="begin"/>
      </w:r>
      <w:r>
        <w:instrText xml:space="preserve">XE"</w:instrText>
      </w:r>
      <w:r w:rsidRPr="00413D75">
        <w:rPr>
          <w:rFonts w:cs="Arial"/>
        </w:rPr>
        <w:instrText xml:space="preserve">Coordinate of location</w:instrText>
      </w:r>
      <w:r>
        <w:instrText xml:space="preserve">"</w:instrText>
      </w:r>
      <w:r>
        <w:rPr>
          <w:rFonts w:cs="Arial"/>
        </w:rPr>
        <w:fldChar w:fldCharType="end"/>
      </w:r>
      <w:r>
        <w:t xml:space="preserve"> : </w:t>
      </w:r>
      <w:hyperlink w:anchor="_e1d8064cf80a8d37d141d659cfacdfad" w:history="1">
        <w:r>
          <w:rStyle w:val="Hyperlink"/>
          <w:rPr>
            <w:rStyle w:val="Hyperlink"/>
          </w:rPr>
          <w:t xml:space="preserve">Physical Location</w:t>
        </w:r>
      </w:hyperlink>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Coordinate of location based on coordinate system.</w:t>
      </w:r>
    </w:p>
    <w:p w:rsidP="00347871" w:rsidR="00347871" w:rsidRDefault="00347871"/>
    <w:p w:rsidP="00347871" w:rsidR="00347871" w:rsidRDefault="00347871">
      <w:pPr>
        <w:pStyle w:val="Heading2"/>
      </w:pPr>
      <w:bookmarkStart w:id="_253e34cb21dea4c0f0165f916f9a985d" w:name="_253e34cb21dea4c0f0165f916f9a985d"/>
      <w:r>
        <w:t xml:space="preserve">Association Designation of a Location</w:t>
      </w:r>
      <w:bookmarkEnd w:id="_253e34cb21dea4c0f0165f916f9a985d"/>
      <w:r w:rsidRPr="003A31EC">
        <w:rPr>
          <w:rFonts w:cs="Arial"/>
        </w:rPr>
        <w:t xml:space="preserve"> </w:t>
      </w:r>
      <w:r>
        <w:rPr>
          <w:rFonts w:cs="Arial"/>
        </w:rPr>
        <w:fldChar w:fldCharType="begin"/>
      </w:r>
      <w:r>
        <w:instrText xml:space="preserve">XE"</w:instrText>
      </w:r>
      <w:r w:rsidRPr="00413D75">
        <w:rPr>
          <w:rFonts w:cs="Arial"/>
        </w:rPr>
        <w:instrText xml:space="preserve">Designation of a Location</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the location identified by a location identifier.</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07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1414248466.emf"/>
                    <pic:cNvPicPr/>
                  </pic:nvPicPr>
                  <pic:blipFill>
                    <a:blip r:embed="mr_docxImage537" cstate="print"/>
                    <a:stretch>
                      <a:fillRect/>
                    </a:stretch>
                  </pic:blipFill>
                  <pic:spPr>
                    <a:xfrm rot="0">
                      <a:off x="0" y="0"/>
                      <a:ext cx="152400" cy="152400"/>
                    </a:xfrm>
                    <a:prstGeom prst="rect">
                      <a:avLst/>
                    </a:prstGeom>
                  </pic:spPr>
                </pic:pic>
              </a:graphicData>
            </a:graphic>
          </wp:inline>
        </w:drawing>
      </w:r>
      <w:r>
        <w:t xml:space="preserve"> </w:t>
      </w:r>
      <w:r>
        <w:t xml:space="preserve">designates location</w:t>
      </w:r>
      <w:r>
        <w:rPr>
          <w:rFonts w:cs="Arial"/>
        </w:rPr>
        <w:fldChar w:fldCharType="begin"/>
      </w:r>
      <w:r>
        <w:instrText xml:space="preserve">XE"</w:instrText>
      </w:r>
      <w:r w:rsidRPr="00413D75">
        <w:rPr>
          <w:rFonts w:cs="Arial"/>
        </w:rPr>
        <w:instrText xml:space="preserve">designates location</w:instrText>
      </w:r>
      <w:r>
        <w:instrText xml:space="preserve">"</w:instrText>
      </w:r>
      <w:r>
        <w:rPr>
          <w:rFonts w:cs="Arial"/>
        </w:rPr>
        <w:fldChar w:fldCharType="end"/>
      </w:r>
      <w:r>
        <w:t xml:space="preserve"> : </w:t>
      </w:r>
      <w:hyperlink w:anchor="_e1d8064cf80a8d37d141d659cfacdfad" w:history="1">
        <w:r>
          <w:rStyle w:val="Hyperlink"/>
          <w:rPr>
            <w:rStyle w:val="Hyperlink"/>
          </w:rPr>
          <w:t xml:space="preserve">Physical Location</w:t>
        </w:r>
      </w:hyperlink>
      <w:r>
        <w:t xml:space="preserve"> [</w:t>
      </w:r>
      <w:r>
        <w:t xml:space="preserve">1</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The physical location identified or described by a location identifier..</w:t>
      </w:r>
    </w:p>
    <w:p w:rsidP="00347871" w:rsidR="00347871" w:rsidRDefault="00347871">
      <w:pPr>
        <w:ind w:firstLine="720"/>
      </w:pPr>
      <w:r>
        <w:rPr>
          <w:noProof/>
        </w:rPr>
        <w:drawing>
          <wp:inline distT="0" distB="0" distL="0" distR="0">
            <wp:extent cx="152400" cy="152400"/>
            <wp:effectExtent l="0" t="0" r="0" b="0"/>
            <wp:docPr id="107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1414248466.emf"/>
                    <pic:cNvPicPr/>
                  </pic:nvPicPr>
                  <pic:blipFill>
                    <a:blip r:embed="mr_docxImage538" cstate="print"/>
                    <a:stretch>
                      <a:fillRect/>
                    </a:stretch>
                  </pic:blipFill>
                  <pic:spPr>
                    <a:xfrm rot="0">
                      <a:off x="0" y="0"/>
                      <a:ext cx="152400" cy="152400"/>
                    </a:xfrm>
                    <a:prstGeom prst="rect">
                      <a:avLst/>
                    </a:prstGeom>
                  </pic:spPr>
                </pic:pic>
              </a:graphicData>
            </a:graphic>
          </wp:inline>
        </w:drawing>
      </w:r>
      <w:r>
        <w:t xml:space="preserve"> </w:t>
      </w:r>
      <w:r>
        <w:t xml:space="preserve">has location designation</w:t>
      </w:r>
      <w:r>
        <w:rPr>
          <w:rFonts w:cs="Arial"/>
        </w:rPr>
        <w:fldChar w:fldCharType="begin"/>
      </w:r>
      <w:r>
        <w:instrText xml:space="preserve">XE"</w:instrText>
      </w:r>
      <w:r w:rsidRPr="00413D75">
        <w:rPr>
          <w:rFonts w:cs="Arial"/>
        </w:rPr>
        <w:instrText xml:space="preserve">has location designation</w:instrText>
      </w:r>
      <w:r>
        <w:instrText xml:space="preserve">"</w:instrText>
      </w:r>
      <w:r>
        <w:rPr>
          <w:rFonts w:cs="Arial"/>
        </w:rPr>
        <w:fldChar w:fldCharType="end"/>
      </w:r>
      <w:r>
        <w:t xml:space="preserve"> : </w:t>
      </w:r>
      <w:hyperlink w:anchor="_e205268a66c2900e6473742e27189871" w:history="1">
        <w:r>
          <w:rStyle w:val="Hyperlink"/>
          <w:rPr>
            <w:rStyle w:val="Hyperlink"/>
          </w:rPr>
          <w:t xml:space="preserve">Location Identifier</w:t>
        </w:r>
      </w:hyperlink>
      <w:r>
        <w:t xml:space="preserve"> [</w:t>
      </w:r>
      <w:r>
        <w:t xml:space="preserve">0..*</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A description or identifier that designates a particular location.</w:t>
      </w:r>
    </w:p>
    <w:p w:rsidP="00347871" w:rsidR="00347871" w:rsidRDefault="00347871"/>
    <w:p w:rsidP="00347871" w:rsidR="00347871" w:rsidRDefault="00347871">
      <w:pPr>
        <w:pStyle w:val="Heading2"/>
      </w:pPr>
      <w:bookmarkStart w:id="_17802fe8b08859730092950f9cefac0e" w:name="_17802fe8b08859730092950f9cefac0e"/>
      <w:r>
        <w:t xml:space="preserve">Class Location ID</w:t>
      </w:r>
      <w:bookmarkEnd w:id="_17802fe8b08859730092950f9cefac0e"/>
      <w:r w:rsidRPr="003A31EC">
        <w:rPr>
          <w:rFonts w:cs="Arial"/>
        </w:rPr>
        <w:t xml:space="preserve"> </w:t>
      </w:r>
      <w:r>
        <w:rPr>
          <w:rFonts w:cs="Arial"/>
        </w:rPr>
        <w:fldChar w:fldCharType="begin"/>
      </w:r>
      <w:r>
        <w:instrText xml:space="preserve">XE"</w:instrText>
      </w:r>
      <w:r w:rsidRPr="00413D75">
        <w:rPr>
          <w:rFonts w:cs="Arial"/>
        </w:rPr>
        <w:instrText xml:space="preserve">Location ID</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A code, ID or name for a physical location.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205268a66c2900e6473742e27189871" w:history="1">
        <w:r>
          <w:rStyle w:val="Hyperlink"/>
          <w:rPr>
            <w:rStyle w:val="Hyperlink"/>
          </w:rPr>
          <w:t xml:space="preserve">Location Identifier</w:t>
        </w:r>
      </w:hyperlink>
      <w:r>
        <w:t xml:space="preserve">, </w:t>
      </w:r>
      <w:hyperlink w:anchor="_380248073543af7bed8363f2b34ad5f7" w:history="1">
        <w:r>
          <w:rStyle w:val="Hyperlink"/>
          <w:rPr>
            <w:rStyle w:val="Hyperlink"/>
          </w:rPr>
          <w:t xml:space="preserve">Text Identifier</w:t>
        </w:r>
      </w:hyperlink>
    </w:p>
    <w:p w:rsidP="00347871" w:rsidR="00347871" w:rsidRDefault="00347871"/>
    <w:p w:rsidP="00347871" w:rsidR="00347871" w:rsidRDefault="00347871">
      <w:pPr>
        <w:pStyle w:val="Heading2"/>
      </w:pPr>
      <w:bookmarkStart w:id="_e205268a66c2900e6473742e27189871" w:name="_e205268a66c2900e6473742e27189871"/>
      <w:r>
        <w:t xml:space="preserve">Class Location Identifier</w:t>
      </w:r>
      <w:bookmarkEnd w:id="_e205268a66c2900e6473742e27189871"/>
      <w:r w:rsidRPr="003A31EC">
        <w:rPr>
          <w:rFonts w:cs="Arial"/>
        </w:rPr>
        <w:t xml:space="preserve"> </w:t>
      </w:r>
      <w:r>
        <w:rPr>
          <w:rFonts w:cs="Arial"/>
        </w:rPr>
        <w:fldChar w:fldCharType="begin"/>
      </w:r>
      <w:r>
        <w:instrText xml:space="preserve">XE"</w:instrText>
      </w:r>
      <w:r w:rsidRPr="00413D75">
        <w:rPr>
          <w:rFonts w:cs="Arial"/>
        </w:rPr>
        <w:instrText xml:space="preserve">Location Identifier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Any identifier able to uniquely identify a physical location 
          <w:br/>
          Syn. spatial reference - description of position in the real world [OGC]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8f8ef1b23e6cdf9278bd94f24f73c26" w:history="1">
        <w:r>
          <w:rStyle w:val="Hyperlink"/>
          <w:rPr>
            <w:rStyle w:val="Hyperlink"/>
          </w:rPr>
          <w:t xml:space="preserve">Unique Identifier</w:t>
        </w:r>
      </w:hyperlink>
    </w:p>
    <w:p w:rsidP="00347871" w:rsidR="00347871" w:rsidRDefault="00347871"/>
    <w:p w:rsidP="00347871" w:rsidR="00347871" w:rsidRDefault="00347871">
      <w:pPr>
        <w:pStyle w:val="Heading2"/>
      </w:pPr>
      <w:bookmarkStart w:id="_bcdc0fc4aa6e806f22ffbba5e6339909" w:name="_bcdc0fc4aa6e806f22ffbba5e6339909"/>
      <w:r>
        <w:t xml:space="preserve">Association Class Physical Boundary</w:t>
      </w:r>
      <w:bookmarkEnd w:id="_bcdc0fc4aa6e806f22ffbba5e6339909"/>
      <w:r w:rsidRPr="003A31EC">
        <w:rPr>
          <w:rFonts w:cs="Arial"/>
        </w:rPr>
        <w:t xml:space="preserve"> </w:t>
      </w:r>
      <w:r>
        <w:rPr>
          <w:rFonts w:cs="Arial"/>
        </w:rPr>
        <w:fldChar w:fldCharType="begin"/>
      </w:r>
      <w:r>
        <w:instrText xml:space="preserve">XE"</w:instrText>
      </w:r>
      <w:r w:rsidRPr="00413D75">
        <w:rPr>
          <w:rFonts w:cs="Arial"/>
        </w:rPr>
        <w:instrText xml:space="preserve">Physical Boundary</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Boundary describing the topology of a location.</w:t>
      </w:r>
    </w:p>
    <w:p w:rsidP="00347871" w:rsidR="00347871" w:rsidRDefault="00347871">
      <w:pPr>
        <w:jc w:val="center"/>
      </w:pPr>
      <w:r>
        <w:rPr>
          <w:noProof/>
        </w:rPr>
        <w:drawing>
          <wp:inline distT="0" distB="0" distL="0" distR="0">
            <wp:extent cx="5419725" cy="2457450"/>
            <wp:effectExtent l="0" t="0" r="0" b="0"/>
            <wp:docPr id="1076" name="Picture -1164574991.emf" descr="-116457499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1164574991.emf"/>
                    <pic:cNvPicPr/>
                  </pic:nvPicPr>
                  <pic:blipFill>
                    <a:blip r:embed="mr_docxImage539" cstate="print"/>
                    <a:stretch>
                      <a:fillRect/>
                    </a:stretch>
                  </pic:blipFill>
                  <pic:spPr>
                    <a:xfrm rot="0">
                      <a:off x="0" y="0"/>
                      <a:ext cx="5419725" cy="245745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Physical Boundary</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bfb31ee42848a5e98a87132d6936682" w:history="1">
        <w:r>
          <w:rStyle w:val="Hyperlink"/>
          <w:rPr>
            <w:rStyle w:val="Hyperlink"/>
          </w:rPr>
          <w:t xml:space="preserve">Related</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07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1728404412.emf"/>
                    <pic:cNvPicPr/>
                  </pic:nvPicPr>
                  <pic:blipFill>
                    <a:blip r:embed="mr_docxImage540" cstate="print"/>
                    <a:stretch>
                      <a:fillRect/>
                    </a:stretch>
                  </pic:blipFill>
                  <pic:spPr>
                    <a:xfrm rot="0">
                      <a:off x="0" y="0"/>
                      <a:ext cx="152400" cy="152400"/>
                    </a:xfrm>
                    <a:prstGeom prst="rect">
                      <a:avLst/>
                    </a:prstGeom>
                  </pic:spPr>
                </pic:pic>
              </a:graphicData>
            </a:graphic>
          </wp:inline>
        </w:drawing>
      </w:r>
      <w:r>
        <w:t xml:space="preserve"> </w:t>
      </w:r>
      <w:r>
        <w:t xml:space="preserve">bounded by</w:t>
      </w:r>
      <w:r>
        <w:rPr>
          <w:rFonts w:cs="Arial"/>
        </w:rPr>
        <w:fldChar w:fldCharType="begin"/>
      </w:r>
      <w:r>
        <w:instrText xml:space="preserve">XE"</w:instrText>
      </w:r>
      <w:r w:rsidRPr="00413D75">
        <w:rPr>
          <w:rFonts w:cs="Arial"/>
        </w:rPr>
        <w:instrText xml:space="preserve">bounded by</w:instrText>
      </w:r>
      <w:r>
        <w:instrText xml:space="preserve">"</w:instrText>
      </w:r>
      <w:r>
        <w:rPr>
          <w:rFonts w:cs="Arial"/>
        </w:rPr>
        <w:fldChar w:fldCharType="end"/>
      </w:r>
      <w:r>
        <w:t xml:space="preserve"> : </w:t>
      </w:r>
      <w:hyperlink w:anchor="_e1d8064cf80a8d37d141d659cfacdfad" w:history="1">
        <w:r>
          <w:rStyle w:val="Hyperlink"/>
          <w:rPr>
            <w:rStyle w:val="Hyperlink"/>
          </w:rPr>
          <w:t xml:space="preserve">Physical Location</w:t>
        </w:r>
      </w:hyperlink>
      <w:r>
        <w:t xml:space="preserve"> [</w:t>
      </w:r>
      <w:r>
        <w:t xml:space="preserve">0..*</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The edge points of a topology where each successive pair of features (as well as the first and last points), connected by lines, describes a boundary.</w:t>
      </w:r>
    </w:p>
    <w:p w:rsidP="00347871" w:rsidR="00347871" w:rsidRDefault="00347871">
      <w:pPr>
        <w:ind w:firstLine="720"/>
      </w:pPr>
      <w:r>
        <w:rPr>
          <w:noProof/>
        </w:rPr>
        <w:drawing>
          <wp:inline distT="0" distB="0" distL="0" distR="0">
            <wp:extent cx="152400" cy="152400"/>
            <wp:effectExtent l="0" t="0" r="0" b="0"/>
            <wp:docPr id="108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1728404412.emf"/>
                    <pic:cNvPicPr/>
                  </pic:nvPicPr>
                  <pic:blipFill>
                    <a:blip r:embed="mr_docxImage541" cstate="print"/>
                    <a:stretch>
                      <a:fillRect/>
                    </a:stretch>
                  </pic:blipFill>
                  <pic:spPr>
                    <a:xfrm rot="0">
                      <a:off x="0" y="0"/>
                      <a:ext cx="152400" cy="152400"/>
                    </a:xfrm>
                    <a:prstGeom prst="rect">
                      <a:avLst/>
                    </a:prstGeom>
                  </pic:spPr>
                </pic:pic>
              </a:graphicData>
            </a:graphic>
          </wp:inline>
        </w:drawing>
      </w:r>
      <w:r>
        <w:t xml:space="preserve"> </w:t>
      </w:r>
      <w:r>
        <w:t xml:space="preserve">bounds topology</w:t>
      </w:r>
      <w:r>
        <w:rPr>
          <w:rFonts w:cs="Arial"/>
        </w:rPr>
        <w:fldChar w:fldCharType="begin"/>
      </w:r>
      <w:r>
        <w:instrText xml:space="preserve">XE"</w:instrText>
      </w:r>
      <w:r w:rsidRPr="00413D75">
        <w:rPr>
          <w:rFonts w:cs="Arial"/>
        </w:rPr>
        <w:instrText xml:space="preserve">bounds topology</w:instrText>
      </w:r>
      <w:r>
        <w:instrText xml:space="preserve">"</w:instrText>
      </w:r>
      <w:r>
        <w:rPr>
          <w:rFonts w:cs="Arial"/>
        </w:rPr>
        <w:fldChar w:fldCharType="end"/>
      </w:r>
      <w:r>
        <w:t xml:space="preserve"> : </w:t>
      </w:r>
      <w:hyperlink w:anchor="_ac424ecbdead8b4986be6161bafd9fad" w:history="1">
        <w:r>
          <w:rStyle w:val="Hyperlink"/>
          <w:rPr>
            <w:rStyle w:val="Hyperlink"/>
          </w:rPr>
          <w:t xml:space="preserve">Topology</w:t>
        </w:r>
      </w:hyperlink>
      <w:r>
        <w:t xml:space="preserve"> [</w:t>
      </w:r>
      <w:r>
        <w:t xml:space="preserve">0..*</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A location identified by geographic boundaries.</w:t>
      </w:r>
    </w:p>
    <w:p w:rsidP="00347871" w:rsidR="00347871" w:rsidRDefault="00347871"/>
    <w:p w:rsidP="00347871" w:rsidR="00347871" w:rsidRDefault="00347871">
      <w:pPr>
        <w:pStyle w:val="Heading2"/>
      </w:pPr>
      <w:bookmarkStart w:id="_e1d8064cf80a8d37d141d659cfacdfad" w:name="_e1d8064cf80a8d37d141d659cfacdfad"/>
      <w:r>
        <w:t xml:space="preserve">Class Physical Location</w:t>
      </w:r>
      <w:bookmarkEnd w:id="_e1d8064cf80a8d37d141d659cfacdfad"/>
      <w:r w:rsidRPr="003A31EC">
        <w:rPr>
          <w:rFonts w:cs="Arial"/>
        </w:rPr>
        <w:t xml:space="preserve"> </w:t>
      </w:r>
      <w:r>
        <w:rPr>
          <w:rFonts w:cs="Arial"/>
        </w:rPr>
        <w:fldChar w:fldCharType="begin"/>
      </w:r>
      <w:r>
        <w:instrText xml:space="preserve">XE"</w:instrText>
      </w:r>
      <w:r w:rsidRPr="00413D75">
        <w:rPr>
          <w:rFonts w:cs="Arial"/>
        </w:rPr>
        <w:instrText xml:space="preserve">Physical Location</w:instrText>
      </w:r>
      <w:r>
        <w:instrText xml:space="preserve">"</w:instrText>
      </w:r>
      <w:r>
        <w:rPr>
          <w:rFonts w:cs="Arial"/>
        </w:rPr>
        <w:fldChar w:fldCharType="end"/>
      </w:r>
      <w:r w:rsidR="009E71B4">
        <w:rPr>
          <w:rFonts w:cs="Arial"/>
        </w:rPr>
        <w:t xml:space="preserve"> </w:t>
      </w:r>
    </w:p>
    <w:p w:rsidP="00F71BA8" w:rsidR="00347871" w:rsidRDefault="00347871">
      <w:r>
        <w:t xml:space="preserve">
          A point or extent in physical space.
          <w:br/>
          <w:br/>
          [NIEM] A geospatial location.
          <w:br/>
          [FIBO] PhysicalLocation: A location in physical space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bcb16b4e867997a720f0f59befb870e" w:history="1">
        <w:r>
          <w:rStyle w:val="Hyperlink"/>
          <w:rPr>
            <w:rStyle w:val="Hyperlink"/>
          </w:rPr>
          <w:t xml:space="preserve">Physical Feature</w:t>
        </w:r>
      </w:hyperlink>
    </w:p>
    <w:p w:rsidP="00347871" w:rsidR="00347871" w:rsidRDefault="00347871"/>
    <w:p w:rsidP="00347871" w:rsidR="00347871" w:rsidRDefault="00347871">
      <w:pPr>
        <w:pStyle w:val="Heading2"/>
      </w:pPr>
      <w:bookmarkStart w:id="_e78d97c2755374d6386e13f05e9a71bc" w:name="_e78d97c2755374d6386e13f05e9a71bc"/>
      <w:r>
        <w:t xml:space="preserve">Class Physical Point</w:t>
      </w:r>
      <w:bookmarkEnd w:id="_e78d97c2755374d6386e13f05e9a71bc"/>
      <w:r w:rsidRPr="003A31EC">
        <w:rPr>
          <w:rFonts w:cs="Arial"/>
        </w:rPr>
        <w:t xml:space="preserve"> </w:t>
      </w:r>
      <w:r>
        <w:rPr>
          <w:rFonts w:cs="Arial"/>
        </w:rPr>
        <w:fldChar w:fldCharType="begin"/>
      </w:r>
      <w:r>
        <w:instrText xml:space="preserve">XE"</w:instrText>
      </w:r>
      <w:r w:rsidRPr="00413D75">
        <w:rPr>
          <w:rFonts w:cs="Arial"/>
        </w:rPr>
        <w:instrText xml:space="preserve">Physical Point</w:instrText>
      </w:r>
      <w:r>
        <w:instrText xml:space="preserve">"</w:instrText>
      </w:r>
      <w:r>
        <w:rPr>
          <w:rFonts w:cs="Arial"/>
        </w:rPr>
        <w:fldChar w:fldCharType="end"/>
      </w:r>
      <w:r w:rsidR="009E71B4">
        <w:rPr>
          <w:rFonts w:cs="Arial"/>
        </w:rPr>
        <w:t xml:space="preserve"> </w:t>
      </w:r>
    </w:p>
    <w:p w:rsidP="00F71BA8" w:rsidR="00347871" w:rsidRDefault="00347871">
      <w:r>
        <w:t xml:space="preserve">A dimensionless physical point in space or on the surface of the earth such as a corner or center point.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1d8064cf80a8d37d141d659cfacdfad" w:history="1">
        <w:r>
          <w:rStyle w:val="Hyperlink"/>
          <w:rPr>
            <w:rStyle w:val="Hyperlink"/>
          </w:rPr>
          <w:t xml:space="preserve">Physical Location</w:t>
        </w:r>
      </w:hyperlink>
    </w:p>
    <w:p w:rsidP="00347871" w:rsidR="00347871" w:rsidRDefault="00347871"/>
    <w:p w:rsidP="00347871" w:rsidR="00347871" w:rsidRDefault="00347871">
      <w:pPr>
        <w:pStyle w:val="Heading2"/>
      </w:pPr>
      <w:bookmarkStart w:id="_1a58d558b592e67971f2f58814e04f74" w:name="_1a58d558b592e67971f2f58814e04f74"/>
      <w:r>
        <w:t xml:space="preserve">Class Point On Earth</w:t>
      </w:r>
      <w:bookmarkEnd w:id="_1a58d558b592e67971f2f58814e04f74"/>
      <w:r w:rsidRPr="003A31EC">
        <w:rPr>
          <w:rFonts w:cs="Arial"/>
        </w:rPr>
        <w:t xml:space="preserve"> </w:t>
      </w:r>
      <w:r>
        <w:rPr>
          <w:rFonts w:cs="Arial"/>
        </w:rPr>
        <w:fldChar w:fldCharType="begin"/>
      </w:r>
      <w:r>
        <w:instrText xml:space="preserve">XE"</w:instrText>
      </w:r>
      <w:r w:rsidRPr="00413D75">
        <w:rPr>
          <w:rFonts w:cs="Arial"/>
        </w:rPr>
        <w:instrText xml:space="preserve">Point On Earth</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A point that defines a location on earth where the point is within the bounds of &lt;designates location&gt;.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582aea7169af4ccb928d92b8f749522" w:history="1">
        <w:r>
          <w:rStyle w:val="Hyperlink"/>
          <w:rPr>
            <w:rStyle w:val="Hyperlink"/>
          </w:rPr>
          <w:t xml:space="preserve">Spacial Coordinate</w:t>
        </w:r>
      </w:hyperlink>
    </w:p>
    <w:p w:rsidP="00347871" w:rsidR="00347871" w:rsidRDefault="00347871"/>
    <w:p w:rsidP="00347871" w:rsidR="00347871" w:rsidRDefault="00347871">
      <w:pPr>
        <w:pStyle w:val="Heading2"/>
      </w:pPr>
      <w:bookmarkStart w:id="_dea1ab541c8f6ef91f8ec33d05ec9a26" w:name="_dea1ab541c8f6ef91f8ec33d05ec9a26"/>
      <w:r>
        <w:t xml:space="preserve">Association Reference Point</w:t>
      </w:r>
      <w:bookmarkEnd w:id="_dea1ab541c8f6ef91f8ec33d05ec9a26"/>
      <w:r w:rsidRPr="003A31EC">
        <w:rPr>
          <w:rFonts w:cs="Arial"/>
        </w:rPr>
        <w:t xml:space="preserve"> </w:t>
      </w:r>
      <w:r>
        <w:rPr>
          <w:rFonts w:cs="Arial"/>
        </w:rPr>
        <w:fldChar w:fldCharType="begin"/>
      </w:r>
      <w:r>
        <w:instrText xml:space="preserve">XE"</w:instrText>
      </w:r>
      <w:r w:rsidRPr="00413D75">
        <w:rPr>
          <w:rFonts w:cs="Arial"/>
        </w:rPr>
        <w:instrText xml:space="preserve">Reference Point</w:instrText>
      </w:r>
      <w:r>
        <w:instrText xml:space="preserve">"</w:instrText>
      </w:r>
      <w:r>
        <w:rPr>
          <w:rFonts w:cs="Arial"/>
        </w:rPr>
        <w:fldChar w:fldCharType="end"/>
      </w:r>
      <w:r w:rsidR="009E71B4">
        <w:rPr>
          <w:rFonts w:cs="Arial"/>
        </w:rPr>
        <w:t xml:space="preserve"> </w:t>
      </w:r>
    </w:p>
    <w:p w:rsidP="00F71BA8" w:rsidR="00347871" w:rsidRDefault="00347871">
      <w:r>
        <w:t xml:space="preserve">Reference point for a relative location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082"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1974473222.emf"/>
                    <pic:cNvPicPr/>
                  </pic:nvPicPr>
                  <pic:blipFill>
                    <a:blip r:embed="mr_docxImage542" cstate="print"/>
                    <a:stretch>
                      <a:fillRect/>
                    </a:stretch>
                  </pic:blipFill>
                  <pic:spPr>
                    <a:xfrm rot="0">
                      <a:off x="0" y="0"/>
                      <a:ext cx="152400" cy="152400"/>
                    </a:xfrm>
                    <a:prstGeom prst="rect">
                      <a:avLst/>
                    </a:prstGeom>
                  </pic:spPr>
                </pic:pic>
              </a:graphicData>
            </a:graphic>
          </wp:inline>
        </w:drawing>
      </w:r>
      <w:r>
        <w:t xml:space="preserve"> </w:t>
      </w:r>
      <w:r>
        <w:t xml:space="preserve">relative to</w:t>
      </w:r>
      <w:r>
        <w:rPr>
          <w:rFonts w:cs="Arial"/>
        </w:rPr>
        <w:fldChar w:fldCharType="begin"/>
      </w:r>
      <w:r>
        <w:instrText xml:space="preserve">XE"</w:instrText>
      </w:r>
      <w:r w:rsidRPr="00413D75">
        <w:rPr>
          <w:rFonts w:cs="Arial"/>
        </w:rPr>
        <w:instrText xml:space="preserve">relative to</w:instrText>
      </w:r>
      <w:r>
        <w:instrText xml:space="preserve">"</w:instrText>
      </w:r>
      <w:r>
        <w:rPr>
          <w:rFonts w:cs="Arial"/>
        </w:rPr>
        <w:fldChar w:fldCharType="end"/>
      </w:r>
      <w:r>
        <w:t xml:space="preserve"> : </w:t>
      </w:r>
      <w:hyperlink w:anchor="_e1d8064cf80a8d37d141d659cfacdfad" w:history="1">
        <w:r>
          <w:rStyle w:val="Hyperlink"/>
          <w:rPr>
            <w:rStyle w:val="Hyperlink"/>
          </w:rPr>
          <w:t xml:space="preserve">Physical Location</w:t>
        </w:r>
      </w:hyperlink>
      <w:r>
        <w:t xml:space="preserve"> [</w:t>
      </w:r>
      <w:r>
        <w:t xml:space="preserve">1</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Where the position of something is relative to a location, the reference location.</w:t>
      </w:r>
    </w:p>
    <w:p w:rsidP="00347871" w:rsidR="00347871" w:rsidRDefault="00347871">
      <w:pPr>
        <w:ind w:firstLine="720"/>
      </w:pPr>
      <w:r>
        <w:rPr>
          <w:noProof/>
        </w:rPr>
        <w:drawing>
          <wp:inline distT="0" distB="0" distL="0" distR="0">
            <wp:extent cx="152400" cy="152400"/>
            <wp:effectExtent l="0" t="0" r="0" b="0"/>
            <wp:docPr id="1084" name="Picture 1974473222.emf" descr="19744732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1974473222.emf"/>
                    <pic:cNvPicPr/>
                  </pic:nvPicPr>
                  <pic:blipFill>
                    <a:blip r:embed="mr_docxImage543" cstate="print"/>
                    <a:stretch>
                      <a:fillRect/>
                    </a:stretch>
                  </pic:blipFill>
                  <pic:spPr>
                    <a:xfrm rot="0">
                      <a:off x="0" y="0"/>
                      <a:ext cx="152400" cy="152400"/>
                    </a:xfrm>
                    <a:prstGeom prst="rect">
                      <a:avLst/>
                    </a:prstGeom>
                  </pic:spPr>
                </pic:pic>
              </a:graphicData>
            </a:graphic>
          </wp:inline>
        </w:drawing>
      </w:r>
      <w:r>
        <w:t xml:space="preserve"> </w:t>
      </w:r>
      <w:r>
        <w:t xml:space="preserve">has relative location</w:t>
      </w:r>
      <w:r>
        <w:rPr>
          <w:rFonts w:cs="Arial"/>
        </w:rPr>
        <w:fldChar w:fldCharType="begin"/>
      </w:r>
      <w:r>
        <w:instrText xml:space="preserve">XE"</w:instrText>
      </w:r>
      <w:r w:rsidRPr="00413D75">
        <w:rPr>
          <w:rFonts w:cs="Arial"/>
        </w:rPr>
        <w:instrText xml:space="preserve">has relative location</w:instrText>
      </w:r>
      <w:r>
        <w:instrText xml:space="preserve">"</w:instrText>
      </w:r>
      <w:r>
        <w:rPr>
          <w:rFonts w:cs="Arial"/>
        </w:rPr>
        <w:fldChar w:fldCharType="end"/>
      </w:r>
      <w:r>
        <w:t xml:space="preserve"> : </w:t>
      </w:r>
      <w:hyperlink w:anchor="_3213b01aad72ca751a16b38883cb6753" w:history="1">
        <w:r>
          <w:rStyle w:val="Hyperlink"/>
          <w:rPr>
            <w:rStyle w:val="Hyperlink"/>
          </w:rPr>
          <w:t xml:space="preserve">Relative Coordinate</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347871" w:rsidR="00347871" w:rsidRDefault="00347871"/>
    <w:p w:rsidP="00347871" w:rsidR="00347871" w:rsidRDefault="00347871">
      <w:pPr>
        <w:pStyle w:val="Heading2"/>
      </w:pPr>
      <w:bookmarkStart w:id="_3213b01aad72ca751a16b38883cb6753" w:name="_3213b01aad72ca751a16b38883cb6753"/>
      <w:r>
        <w:t xml:space="preserve">Class Relative Coordinate</w:t>
      </w:r>
      <w:bookmarkEnd w:id="_3213b01aad72ca751a16b38883cb6753"/>
      <w:r w:rsidRPr="003A31EC">
        <w:rPr>
          <w:rFonts w:cs="Arial"/>
        </w:rPr>
        <w:t xml:space="preserve"> </w:t>
      </w:r>
      <w:r>
        <w:rPr>
          <w:rFonts w:cs="Arial"/>
        </w:rPr>
        <w:fldChar w:fldCharType="begin"/>
      </w:r>
      <w:r>
        <w:instrText xml:space="preserve">XE"</w:instrText>
      </w:r>
      <w:r w:rsidRPr="00413D75">
        <w:rPr>
          <w:rFonts w:cs="Arial"/>
        </w:rPr>
        <w:instrText xml:space="preserve">Relative Coordinate</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A coordinate described relative to another. e.g., 5 miles west of the empire state building.</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582aea7169af4ccb928d92b8f749522" w:history="1">
        <w:r>
          <w:rStyle w:val="Hyperlink"/>
          <w:rPr>
            <w:rStyle w:val="Hyperlink"/>
          </w:rPr>
          <w:t xml:space="preserve">Spacial Coordinate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08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628099083.emf"/>
                    <pic:cNvPicPr/>
                  </pic:nvPicPr>
                  <pic:blipFill>
                    <a:blip r:embed="mr_docxImage544" cstate="print"/>
                    <a:stretch>
                      <a:fillRect/>
                    </a:stretch>
                  </pic:blipFill>
                  <pic:spPr>
                    <a:xfrm rot="0">
                      <a:off x="0" y="0"/>
                      <a:ext cx="152400" cy="152400"/>
                    </a:xfrm>
                    <a:prstGeom prst="rect">
                      <a:avLst/>
                    </a:prstGeom>
                  </pic:spPr>
                </pic:pic>
              </a:graphicData>
            </a:graphic>
          </wp:inline>
        </w:drawing>
      </w:r>
      <w:r>
        <w:t xml:space="preserve"> </w:t>
      </w:r>
      <w:r>
        <w:t xml:space="preserve">distance</w:t>
      </w:r>
      <w:r>
        <w:rPr>
          <w:rFonts w:cs="Arial"/>
        </w:rPr>
        <w:fldChar w:fldCharType="begin"/>
      </w:r>
      <w:r>
        <w:instrText xml:space="preserve">XE"</w:instrText>
      </w:r>
      <w:r w:rsidRPr="00413D75">
        <w:rPr>
          <w:rFonts w:cs="Arial"/>
        </w:rPr>
        <w:instrText xml:space="preserve">distance</w:instrText>
      </w:r>
      <w:r>
        <w:instrText xml:space="preserve">"</w:instrText>
      </w:r>
      <w:r>
        <w:rPr>
          <w:rFonts w:cs="Arial"/>
        </w:rPr>
        <w:fldChar w:fldCharType="end"/>
      </w:r>
      <w:r>
        <w:t xml:space="preserve"> : </w:t>
      </w:r>
      <w:hyperlink w:anchor="_885fde8f813da57918502883213c6a13" w:history="1">
        <w:r>
          <w:rStyle w:val="Hyperlink"/>
          <w:rPr>
            <w:rStyle w:val="Hyperlink"/>
          </w:rPr>
          <w:t xml:space="preserve">Length</w:t>
        </w:r>
      </w:hyperlink>
    </w:p>
    <w:p w:rsidP="00E04E71" w:rsidR="00347871" w:rsidRDefault="00347871">
      <w:pPr>
        <w:pStyle w:val="BodyText"/>
        <w:spacing w:after="120" w:before="0"/>
      </w:pPr>
      <w:r>
        <w:t xml:space="preserve">Distance as part of a relative coordinate that, when combined with angle, identifies a point &lt;relative to&gt; another point.</w:t>
      </w:r>
    </w:p>
    <w:p w:rsidP="00E04E71" w:rsidR="00347871" w:rsidRDefault="00347871">
      <w:pPr>
        <w:pStyle w:val="BodyText2"/>
        <w:spacing w:after="0" w:line="240" w:lineRule="auto"/>
      </w:pPr>
      <w:r>
        <w:rPr>
          <w:noProof/>
        </w:rPr>
        <w:drawing>
          <wp:inline distT="0" distB="0" distL="0" distR="0">
            <wp:extent cx="152400" cy="152400"/>
            <wp:effectExtent l="0" t="0" r="0" b="0"/>
            <wp:docPr id="108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628099083.emf"/>
                    <pic:cNvPicPr/>
                  </pic:nvPicPr>
                  <pic:blipFill>
                    <a:blip r:embed="mr_docxImage545" cstate="print"/>
                    <a:stretch>
                      <a:fillRect/>
                    </a:stretch>
                  </pic:blipFill>
                  <pic:spPr>
                    <a:xfrm rot="0">
                      <a:off x="0" y="0"/>
                      <a:ext cx="152400" cy="152400"/>
                    </a:xfrm>
                    <a:prstGeom prst="rect">
                      <a:avLst/>
                    </a:prstGeom>
                  </pic:spPr>
                </pic:pic>
              </a:graphicData>
            </a:graphic>
          </wp:inline>
        </w:drawing>
      </w:r>
      <w:r>
        <w:t xml:space="preserve"> </w:t>
      </w:r>
      <w:r>
        <w:t xml:space="preserve">direction</w:t>
      </w:r>
      <w:r>
        <w:rPr>
          <w:rFonts w:cs="Arial"/>
        </w:rPr>
        <w:fldChar w:fldCharType="begin"/>
      </w:r>
      <w:r>
        <w:instrText xml:space="preserve">XE"</w:instrText>
      </w:r>
      <w:r w:rsidRPr="00413D75">
        <w:rPr>
          <w:rFonts w:cs="Arial"/>
        </w:rPr>
        <w:instrText xml:space="preserve">direction</w:instrText>
      </w:r>
      <w:r>
        <w:instrText xml:space="preserve">"</w:instrText>
      </w:r>
      <w:r>
        <w:rPr>
          <w:rFonts w:cs="Arial"/>
        </w:rPr>
        <w:fldChar w:fldCharType="end"/>
      </w:r>
      <w:r>
        <w:t xml:space="preserve"> : </w:t>
      </w:r>
      <w:hyperlink w:anchor="_537343a2c55c3ec921f854ca5390b07e" w:history="1">
        <w:r>
          <w:rStyle w:val="Hyperlink"/>
          <w:rPr>
            <w:rStyle w:val="Hyperlink"/>
          </w:rPr>
          <w:t xml:space="preserve">Angle</w:t>
        </w:r>
      </w:hyperlink>
    </w:p>
    <w:p w:rsidP="00E04E71" w:rsidR="00347871" w:rsidRDefault="00347871">
      <w:pPr>
        <w:pStyle w:val="BodyText"/>
        <w:spacing w:after="120" w:before="0"/>
      </w:pPr>
      <w:r>
        <w:t xml:space="preserve">An angle as part of a coordinate.</w:t>
      </w:r>
    </w:p>
    <w:p w:rsidP="00E04E71" w:rsidR="00347871" w:rsidRDefault="00347871">
      <w:pPr>
        <w:pStyle w:val="BodyText2"/>
        <w:spacing w:after="0" w:line="240" w:lineRule="auto"/>
      </w:pPr>
      <w:r>
        <w:rPr>
          <w:noProof/>
        </w:rPr>
        <w:drawing>
          <wp:inline distT="0" distB="0" distL="0" distR="0">
            <wp:extent cx="152400" cy="152400"/>
            <wp:effectExtent l="0" t="0" r="0" b="0"/>
            <wp:docPr id="109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628099083.emf"/>
                    <pic:cNvPicPr/>
                  </pic:nvPicPr>
                  <pic:blipFill>
                    <a:blip r:embed="mr_docxImage546" cstate="print"/>
                    <a:stretch>
                      <a:fillRect/>
                    </a:stretch>
                  </pic:blipFill>
                  <pic:spPr>
                    <a:xfrm rot="0">
                      <a:off x="0" y="0"/>
                      <a:ext cx="152400" cy="152400"/>
                    </a:xfrm>
                    <a:prstGeom prst="rect">
                      <a:avLst/>
                    </a:prstGeom>
                  </pic:spPr>
                </pic:pic>
              </a:graphicData>
            </a:graphic>
          </wp:inline>
        </w:drawing>
      </w:r>
      <w:r>
        <w:t xml:space="preserve"> </w:t>
      </w:r>
      <w:r>
        <w:t xml:space="preserve">altitude</w:t>
      </w:r>
      <w:r>
        <w:rPr>
          <w:rFonts w:cs="Arial"/>
        </w:rPr>
        <w:fldChar w:fldCharType="begin"/>
      </w:r>
      <w:r>
        <w:instrText xml:space="preserve">XE"</w:instrText>
      </w:r>
      <w:r w:rsidRPr="00413D75">
        <w:rPr>
          <w:rFonts w:cs="Arial"/>
        </w:rPr>
        <w:instrText xml:space="preserve">altitude</w:instrText>
      </w:r>
      <w:r>
        <w:instrText xml:space="preserve">"</w:instrText>
      </w:r>
      <w:r>
        <w:rPr>
          <w:rFonts w:cs="Arial"/>
        </w:rPr>
        <w:fldChar w:fldCharType="end"/>
      </w:r>
      <w:r>
        <w:t xml:space="preserve"> : </w:t>
      </w:r>
      <w:hyperlink w:anchor="_885fde8f813da57918502883213c6a13" w:history="1">
        <w:r>
          <w:rStyle w:val="Hyperlink"/>
          <w:rPr>
            <w:rStyle w:val="Hyperlink"/>
          </w:rPr>
          <w:t xml:space="preserve">Length</w:t>
        </w:r>
      </w:hyperlink>
    </w:p>
    <w:p w:rsidP="00E04E71" w:rsidR="00347871" w:rsidRDefault="00347871">
      <w:pPr>
        <w:pStyle w:val="BodyText"/>
        <w:spacing w:after="120" w:before="0"/>
      </w:pPr>
      <w:r>
        <w:t xml:space="preserve">Measure of how much something is above &lt;relative to&gt; something else, usually the earth.</w:t>
      </w:r>
    </w:p>
    <w:p w:rsidP="00347871" w:rsidR="00347871" w:rsidRDefault="00347871"/>
    <w:p w:rsidP="00347871" w:rsidR="00347871" w:rsidRDefault="00347871">
      <w:pPr>
        <w:pStyle w:val="Heading2"/>
      </w:pPr>
      <w:bookmarkStart w:id="_a582aea7169af4ccb928d92b8f749522" w:name="_a582aea7169af4ccb928d92b8f749522"/>
      <w:r>
        <w:t xml:space="preserve">Class Spacial Coordinate</w:t>
      </w:r>
      <w:bookmarkEnd w:id="_a582aea7169af4ccb928d92b8f749522"/>
      <w:r w:rsidRPr="003A31EC">
        <w:rPr>
          <w:rFonts w:cs="Arial"/>
        </w:rPr>
        <w:t xml:space="preserve"> </w:t>
      </w:r>
      <w:r>
        <w:rPr>
          <w:rFonts w:cs="Arial"/>
        </w:rPr>
        <w:fldChar w:fldCharType="begin"/>
      </w:r>
      <w:r>
        <w:instrText xml:space="preserve">XE"</w:instrText>
      </w:r>
      <w:r w:rsidRPr="00413D75">
        <w:rPr>
          <w:rFonts w:cs="Arial"/>
        </w:rPr>
        <w:instrText xml:space="preserve">Spacial Coordinate</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Any point that uniquely identifies a spacial location relative to a coordinate system.
          <w:br/>
          <w:br/>
          One of a sequence of n numbers designating the position of a point in n-dimensional space [OGC]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0d9bfad4b13c47a49c10d6112d8f734" w:history="1">
        <w:r>
          <w:rStyle w:val="Hyperlink"/>
          <w:rPr>
            <w:rStyle w:val="Hyperlink"/>
          </w:rPr>
          <w:t xml:space="preserve">Coordinate</w:t>
        </w:r>
      </w:hyperlink>
      <w:r>
        <w:t xml:space="preserve">, </w:t>
      </w:r>
      <w:hyperlink w:anchor="_e205268a66c2900e6473742e27189871" w:history="1">
        <w:r>
          <w:rStyle w:val="Hyperlink"/>
          <w:rPr>
            <w:rStyle w:val="Hyperlink"/>
          </w:rPr>
          <w:t xml:space="preserve">Location Identifier</w:t>
        </w:r>
      </w:hyperlink>
    </w:p>
    <w:p w:rsidP="00347871" w:rsidR="00347871" w:rsidRDefault="00347871"/>
    <w:p w:rsidP="00347871" w:rsidR="00347871" w:rsidRDefault="00347871">
      <w:pPr>
        <w:pStyle w:val="Heading2"/>
      </w:pPr>
      <w:bookmarkStart w:id="_005189e9313c9523f58b3499f8afb8ce" w:name="_005189e9313c9523f58b3499f8afb8ce"/>
      <w:r>
        <w:t xml:space="preserve">Association Topological Region</w:t>
      </w:r>
      <w:bookmarkEnd w:id="_005189e9313c9523f58b3499f8afb8ce"/>
      <w:r w:rsidRPr="003A31EC">
        <w:rPr>
          <w:rFonts w:cs="Arial"/>
        </w:rPr>
        <w:t xml:space="preserve"> </w:t>
      </w:r>
      <w:r>
        <w:rPr>
          <w:rFonts w:cs="Arial"/>
        </w:rPr>
        <w:fldChar w:fldCharType="begin"/>
      </w:r>
      <w:r>
        <w:instrText xml:space="preserve">XE"</w:instrText>
      </w:r>
      <w:r w:rsidRPr="00413D75">
        <w:rPr>
          <w:rFonts w:cs="Arial"/>
        </w:rPr>
        <w:instrText xml:space="preserve">Topological Region</w:instrText>
      </w:r>
      <w:r>
        <w:instrText xml:space="preserve">"</w:instrText>
      </w:r>
      <w:r>
        <w:rPr>
          <w:rFonts w:cs="Arial"/>
        </w:rPr>
        <w:fldChar w:fldCharType="end"/>
      </w:r>
      <w:r w:rsidR="009E71B4">
        <w:rPr>
          <w:rFonts w:cs="Arial"/>
        </w:rPr>
        <w:t xml:space="preserve"> </w:t>
      </w:r>
    </w:p>
    <w:p w:rsidP="00F71BA8" w:rsidR="00347871" w:rsidRDefault="00347871">
      <w:r>
        <w:t xml:space="preserve">Physical location described by a topology.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09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1414248466.emf"/>
                    <pic:cNvPicPr/>
                  </pic:nvPicPr>
                  <pic:blipFill>
                    <a:blip r:embed="mr_docxImage547" cstate="print"/>
                    <a:stretch>
                      <a:fillRect/>
                    </a:stretch>
                  </pic:blipFill>
                  <pic:spPr>
                    <a:xfrm rot="0">
                      <a:off x="0" y="0"/>
                      <a:ext cx="152400" cy="152400"/>
                    </a:xfrm>
                    <a:prstGeom prst="rect">
                      <a:avLst/>
                    </a:prstGeom>
                  </pic:spPr>
                </pic:pic>
              </a:graphicData>
            </a:graphic>
          </wp:inline>
        </w:drawing>
      </w:r>
      <w:r>
        <w:t xml:space="preserve"> </w:t>
      </w:r>
      <w:r>
        <w:t xml:space="preserve">topology of</w:t>
      </w:r>
      <w:r>
        <w:rPr>
          <w:rFonts w:cs="Arial"/>
        </w:rPr>
        <w:fldChar w:fldCharType="begin"/>
      </w:r>
      <w:r>
        <w:instrText xml:space="preserve">XE"</w:instrText>
      </w:r>
      <w:r w:rsidRPr="00413D75">
        <w:rPr>
          <w:rFonts w:cs="Arial"/>
        </w:rPr>
        <w:instrText xml:space="preserve">topology of</w:instrText>
      </w:r>
      <w:r>
        <w:instrText xml:space="preserve">"</w:instrText>
      </w:r>
      <w:r>
        <w:rPr>
          <w:rFonts w:cs="Arial"/>
        </w:rPr>
        <w:fldChar w:fldCharType="end"/>
      </w:r>
      <w:r>
        <w:t xml:space="preserve"> : </w:t>
      </w:r>
      <w:hyperlink w:anchor="_e1d8064cf80a8d37d141d659cfacdfad" w:history="1">
        <w:r>
          <w:rStyle w:val="Hyperlink"/>
          <w:rPr>
            <w:rStyle w:val="Hyperlink"/>
          </w:rPr>
          <w:t xml:space="preserve">Physical Location</w:t>
        </w:r>
      </w:hyperlink>
      <w:r>
        <w:t xml:space="preserve"> [</w:t>
      </w:r>
      <w:r>
        <w:t xml:space="preserve">1</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Location described by a topology.</w:t>
      </w:r>
    </w:p>
    <w:p w:rsidP="00347871" w:rsidR="00347871" w:rsidRDefault="00347871">
      <w:pPr>
        <w:ind w:firstLine="720"/>
      </w:pPr>
      <w:r>
        <w:rPr>
          <w:noProof/>
        </w:rPr>
        <w:drawing>
          <wp:inline distT="0" distB="0" distL="0" distR="0">
            <wp:extent cx="152400" cy="152400"/>
            <wp:effectExtent l="0" t="0" r="0" b="0"/>
            <wp:docPr id="109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1414248466.emf"/>
                    <pic:cNvPicPr/>
                  </pic:nvPicPr>
                  <pic:blipFill>
                    <a:blip r:embed="mr_docxImage548" cstate="print"/>
                    <a:stretch>
                      <a:fillRect/>
                    </a:stretch>
                  </pic:blipFill>
                  <pic:spPr>
                    <a:xfrm rot="0">
                      <a:off x="0" y="0"/>
                      <a:ext cx="152400" cy="152400"/>
                    </a:xfrm>
                    <a:prstGeom prst="rect">
                      <a:avLst/>
                    </a:prstGeom>
                  </pic:spPr>
                </pic:pic>
              </a:graphicData>
            </a:graphic>
          </wp:inline>
        </w:drawing>
      </w:r>
      <w:r>
        <w:t xml:space="preserve"> </w:t>
      </w:r>
      <w:r>
        <w:t xml:space="preserve">has toloplogy</w:t>
      </w:r>
      <w:r>
        <w:rPr>
          <w:rFonts w:cs="Arial"/>
        </w:rPr>
        <w:fldChar w:fldCharType="begin"/>
      </w:r>
      <w:r>
        <w:instrText xml:space="preserve">XE"</w:instrText>
      </w:r>
      <w:r w:rsidRPr="00413D75">
        <w:rPr>
          <w:rFonts w:cs="Arial"/>
        </w:rPr>
        <w:instrText xml:space="preserve">has toloplogy</w:instrText>
      </w:r>
      <w:r>
        <w:instrText xml:space="preserve">"</w:instrText>
      </w:r>
      <w:r>
        <w:rPr>
          <w:rFonts w:cs="Arial"/>
        </w:rPr>
        <w:fldChar w:fldCharType="end"/>
      </w:r>
      <w:r>
        <w:t xml:space="preserve"> : </w:t>
      </w:r>
      <w:hyperlink w:anchor="_ac424ecbdead8b4986be6161bafd9fad" w:history="1">
        <w:r>
          <w:rStyle w:val="Hyperlink"/>
          <w:rPr>
            <w:rStyle w:val="Hyperlink"/>
          </w:rPr>
          <w:t xml:space="preserve">Topology</w:t>
        </w:r>
      </w:hyperlink>
      <w:r>
        <w:t xml:space="preserve"> [</w:t>
      </w:r>
      <w:r>
        <w:t xml:space="preserve">0..1</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Topology that describes a physical location in terms of physical boundaries.</w:t>
      </w:r>
    </w:p>
    <w:p w:rsidP="00347871" w:rsidR="00347871" w:rsidRDefault="00347871"/>
    <w:p w:rsidP="00347871" w:rsidR="00347871" w:rsidRDefault="00347871">
      <w:pPr>
        <w:pStyle w:val="Heading2"/>
      </w:pPr>
      <w:bookmarkStart w:id="_ac424ecbdead8b4986be6161bafd9fad" w:name="_ac424ecbdead8b4986be6161bafd9fad"/>
      <w:r>
        <w:t xml:space="preserve">Class Topology</w:t>
      </w:r>
      <w:bookmarkEnd w:id="_ac424ecbdead8b4986be6161bafd9fad"/>
      <w:r w:rsidRPr="003A31EC">
        <w:rPr>
          <w:rFonts w:cs="Arial"/>
        </w:rPr>
        <w:t xml:space="preserve"> </w:t>
      </w:r>
      <w:r>
        <w:rPr>
          <w:rFonts w:cs="Arial"/>
        </w:rPr>
        <w:fldChar w:fldCharType="begin"/>
      </w:r>
      <w:r>
        <w:instrText xml:space="preserve">XE"</w:instrText>
      </w:r>
      <w:r w:rsidRPr="00413D75">
        <w:rPr>
          <w:rFonts w:cs="Arial"/>
        </w:rPr>
        <w:instrText xml:space="preserve">Topology</w:instrText>
      </w:r>
      <w:r>
        <w:instrText xml:space="preserve">"</w:instrText>
      </w:r>
      <w:r>
        <w:rPr>
          <w:rFonts w:cs="Arial"/>
        </w:rPr>
        <w:fldChar w:fldCharType="end"/>
      </w:r>
      <w:r w:rsidR="009E71B4">
        <w:rPr>
          <w:rFonts w:cs="Arial"/>
        </w:rPr>
        <w:t xml:space="preserve"> </w:t>
      </w:r>
    </w:p>
    <w:p w:rsidP="00F71BA8" w:rsidR="00347871" w:rsidRDefault="00347871">
      <w:r>
        <w:t xml:space="preserve">
          A record of a contiguous 1, 2 or 3 dimensioned area defined by geographic features and points. 
          <w:br/>
          [NIEM] AreaType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b38efa9c56da3bc8ecb501e56419e41" w:history="1">
        <w:r>
          <w:rStyle w:val="Hyperlink"/>
          <w:rPr>
            <w:rStyle w:val="Hyperlink"/>
          </w:rPr>
          <w:t xml:space="preserve">Record</w:t>
        </w:r>
      </w:hyperlink>
    </w:p>
    <w:p w:rsidP="00347871" w:rsidR="00347871" w:rsidRDefault="00347871"/>
    <w:p w:rsidP="00347871" w:rsidR="00347871" w:rsidRDefault="00347871">
      <w:pPr>
        <w:pStyle w:val="Heading2"/>
      </w:pPr>
      <w:bookmarkStart w:id="_0ddcdb6417020b02d2554bd2dfd15cf2" w:name="_0ddcdb6417020b02d2554bd2dfd15cf2"/>
      <w:r>
        <w:t xml:space="preserve">Class World Geodetic System</w:t>
      </w:r>
      <w:bookmarkEnd w:id="_0ddcdb6417020b02d2554bd2dfd15cf2"/>
      <w:r w:rsidRPr="003A31EC">
        <w:rPr>
          <w:rFonts w:cs="Arial"/>
        </w:rPr>
        <w:t xml:space="preserve"> </w:t>
      </w:r>
      <w:r>
        <w:rPr>
          <w:rFonts w:cs="Arial"/>
        </w:rPr>
        <w:fldChar w:fldCharType="begin"/>
      </w:r>
      <w:r>
        <w:instrText xml:space="preserve">XE"</w:instrText>
      </w:r>
      <w:r w:rsidRPr="00413D75">
        <w:rPr>
          <w:rFonts w:cs="Arial"/>
        </w:rPr>
        <w:instrText xml:space="preserve">World Geodetic System</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The World Geodetic System defines a reference frame for the earth, for use in geodesy and navigation. The latest revision is WGS 84 dating from 1984. [WGS-84]
          <w:br/>
          [NIEM] Location2DGeospatialCoordinateType or Location3DGeospatialCoordinateType (With elevation)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a58d558b592e67971f2f58814e04f74" w:history="1">
        <w:r>
          <w:rStyle w:val="Hyperlink"/>
          <w:rPr>
            <w:rStyle w:val="Hyperlink"/>
          </w:rPr>
          <w:t xml:space="preserve">Point On Earth</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09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628099083.emf"/>
                    <pic:cNvPicPr/>
                  </pic:nvPicPr>
                  <pic:blipFill>
                    <a:blip r:embed="mr_docxImage549" cstate="print"/>
                    <a:stretch>
                      <a:fillRect/>
                    </a:stretch>
                  </pic:blipFill>
                  <pic:spPr>
                    <a:xfrm rot="0">
                      <a:off x="0" y="0"/>
                      <a:ext cx="152400" cy="152400"/>
                    </a:xfrm>
                    <a:prstGeom prst="rect">
                      <a:avLst/>
                    </a:prstGeom>
                  </pic:spPr>
                </pic:pic>
              </a:graphicData>
            </a:graphic>
          </wp:inline>
        </w:drawing>
      </w:r>
      <w:r>
        <w:t xml:space="preserve"> </w:t>
      </w:r>
      <w:r>
        <w:t xml:space="preserve">latitude</w:t>
      </w:r>
      <w:r>
        <w:rPr>
          <w:rFonts w:cs="Arial"/>
        </w:rPr>
        <w:fldChar w:fldCharType="begin"/>
      </w:r>
      <w:r>
        <w:instrText xml:space="preserve">XE"</w:instrText>
      </w:r>
      <w:r w:rsidRPr="00413D75">
        <w:rPr>
          <w:rFonts w:cs="Arial"/>
        </w:rPr>
        <w:instrText xml:space="preserve">latitude</w:instrText>
      </w:r>
      <w:r>
        <w:instrText xml:space="preserve">"</w:instrText>
      </w:r>
      <w:r>
        <w:rPr>
          <w:rFonts w:cs="Arial"/>
        </w:rPr>
        <w:fldChar w:fldCharType="end"/>
      </w:r>
      <w:r>
        <w:t xml:space="preserve"> : </w:t>
      </w:r>
      <w:hyperlink w:anchor="_537343a2c55c3ec921f854ca5390b07e" w:history="1">
        <w:r>
          <w:rStyle w:val="Hyperlink"/>
          <w:rPr>
            <w:rStyle w:val="Hyperlink"/>
          </w:rPr>
          <w:t xml:space="preserve">Angle</w:t>
        </w:r>
      </w:hyperlink>
    </w:p>
    <w:p w:rsidP="00E04E71" w:rsidR="00347871" w:rsidRDefault="00347871">
      <w:pPr>
        <w:pStyle w:val="BodyText"/>
        <w:spacing w:after="120" w:before="0"/>
      </w:pPr>
      <w:r>
        <w:t xml:space="preserve">
          Latitude based on the prime meridian.
          <w:br/>
          [FIBO] hasLatitude
        </w:t>
      </w:r>
    </w:p>
    <w:p w:rsidP="00E04E71" w:rsidR="00347871" w:rsidRDefault="00347871">
      <w:pPr>
        <w:pStyle w:val="BodyText2"/>
        <w:spacing w:after="0" w:line="240" w:lineRule="auto"/>
      </w:pPr>
      <w:r>
        <w:rPr>
          <w:noProof/>
        </w:rPr>
        <w:drawing>
          <wp:inline distT="0" distB="0" distL="0" distR="0">
            <wp:extent cx="152400" cy="152400"/>
            <wp:effectExtent l="0" t="0" r="0" b="0"/>
            <wp:docPr id="109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628099083.emf"/>
                    <pic:cNvPicPr/>
                  </pic:nvPicPr>
                  <pic:blipFill>
                    <a:blip r:embed="mr_docxImage550" cstate="print"/>
                    <a:stretch>
                      <a:fillRect/>
                    </a:stretch>
                  </pic:blipFill>
                  <pic:spPr>
                    <a:xfrm rot="0">
                      <a:off x="0" y="0"/>
                      <a:ext cx="152400" cy="152400"/>
                    </a:xfrm>
                    <a:prstGeom prst="rect">
                      <a:avLst/>
                    </a:prstGeom>
                  </pic:spPr>
                </pic:pic>
              </a:graphicData>
            </a:graphic>
          </wp:inline>
        </w:drawing>
      </w:r>
      <w:r>
        <w:t xml:space="preserve"> </w:t>
      </w:r>
      <w:r>
        <w:t xml:space="preserve">longitude</w:t>
      </w:r>
      <w:r>
        <w:rPr>
          <w:rFonts w:cs="Arial"/>
        </w:rPr>
        <w:fldChar w:fldCharType="begin"/>
      </w:r>
      <w:r>
        <w:instrText xml:space="preserve">XE"</w:instrText>
      </w:r>
      <w:r w:rsidRPr="00413D75">
        <w:rPr>
          <w:rFonts w:cs="Arial"/>
        </w:rPr>
        <w:instrText xml:space="preserve">longitude</w:instrText>
      </w:r>
      <w:r>
        <w:instrText xml:space="preserve">"</w:instrText>
      </w:r>
      <w:r>
        <w:rPr>
          <w:rFonts w:cs="Arial"/>
        </w:rPr>
        <w:fldChar w:fldCharType="end"/>
      </w:r>
      <w:r>
        <w:t xml:space="preserve"> : </w:t>
      </w:r>
      <w:hyperlink w:anchor="_537343a2c55c3ec921f854ca5390b07e" w:history="1">
        <w:r>
          <w:rStyle w:val="Hyperlink"/>
          <w:rPr>
            <w:rStyle w:val="Hyperlink"/>
          </w:rPr>
          <w:t xml:space="preserve">Angle</w:t>
        </w:r>
      </w:hyperlink>
    </w:p>
    <w:p w:rsidP="00E04E71" w:rsidR="00347871" w:rsidRDefault="00347871">
      <w:pPr>
        <w:pStyle w:val="BodyText"/>
        <w:spacing w:after="120" w:before="0"/>
      </w:pPr>
      <w:r>
        <w:t xml:space="preserve">
          Longitude based on the prime meridian.
          <w:br/>
          [FIBO] hasLogitude
        </w:t>
      </w:r>
    </w:p>
    <w:p w:rsidP="00E04E71" w:rsidR="00347871" w:rsidRDefault="00347871">
      <w:pPr>
        <w:pStyle w:val="BodyText2"/>
        <w:spacing w:after="0" w:line="240" w:lineRule="auto"/>
      </w:pPr>
      <w:r>
        <w:rPr>
          <w:noProof/>
        </w:rPr>
        <w:drawing>
          <wp:inline distT="0" distB="0" distL="0" distR="0">
            <wp:extent cx="152400" cy="152400"/>
            <wp:effectExtent l="0" t="0" r="0" b="0"/>
            <wp:docPr id="110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628099083.emf"/>
                    <pic:cNvPicPr/>
                  </pic:nvPicPr>
                  <pic:blipFill>
                    <a:blip r:embed="mr_docxImage551" cstate="print"/>
                    <a:stretch>
                      <a:fillRect/>
                    </a:stretch>
                  </pic:blipFill>
                  <pic:spPr>
                    <a:xfrm rot="0">
                      <a:off x="0" y="0"/>
                      <a:ext cx="152400" cy="152400"/>
                    </a:xfrm>
                    <a:prstGeom prst="rect">
                      <a:avLst/>
                    </a:prstGeom>
                  </pic:spPr>
                </pic:pic>
              </a:graphicData>
            </a:graphic>
          </wp:inline>
        </w:drawing>
      </w:r>
      <w:r>
        <w:t xml:space="preserve"> </w:t>
      </w:r>
      <w:r>
        <w:t xml:space="preserve">elevation</w:t>
      </w:r>
      <w:r>
        <w:rPr>
          <w:rFonts w:cs="Arial"/>
        </w:rPr>
        <w:fldChar w:fldCharType="begin"/>
      </w:r>
      <w:r>
        <w:instrText xml:space="preserve">XE"</w:instrText>
      </w:r>
      <w:r w:rsidRPr="00413D75">
        <w:rPr>
          <w:rFonts w:cs="Arial"/>
        </w:rPr>
        <w:instrText xml:space="preserve">elevation</w:instrText>
      </w:r>
      <w:r>
        <w:instrText xml:space="preserve">"</w:instrText>
      </w:r>
      <w:r>
        <w:rPr>
          <w:rFonts w:cs="Arial"/>
        </w:rPr>
        <w:fldChar w:fldCharType="end"/>
      </w:r>
      <w:r>
        <w:t xml:space="preserve"> : </w:t>
      </w:r>
      <w:hyperlink w:anchor="_885fde8f813da57918502883213c6a13" w:history="1">
        <w:r>
          <w:rStyle w:val="Hyperlink"/>
          <w:rPr>
            <w:rStyle w:val="Hyperlink"/>
          </w:rPr>
          <w:t xml:space="preserve">Length</w:t>
        </w:r>
      </w:hyperlink>
    </w:p>
    <w:p w:rsidP="00E04E71" w:rsidR="00347871" w:rsidRDefault="00347871">
      <w:pPr>
        <w:pStyle w:val="BodyText"/>
        <w:spacing w:after="120" w:before="0"/>
      </w:pPr>
      <w:r>
        <w:t xml:space="preserve">Height above nominal sea level.</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Library::Objectives</w:t>
      </w:r>
    </w:p>
    <w:p>
      <w:r>
        <w:t xml:space="preserve">Objectives captures how the intents of </w:t>
      </w:r>
      <w:r>
        <w:rPr>
          <w:i/>
          <w:iCs/>
        </w:rPr>
        <w:t xml:space="preserve">stakeholder's</w:t>
      </w:r>
      <w:r>
        <w:t xml:space="preserve"> relate to the real-world </w:t>
      </w:r>
      <w:r>
        <w:rPr>
          <w:i/>
          <w:iCs/>
        </w:rPr>
        <w:t xml:space="preserve">consequences</w:t>
      </w:r>
      <w:r>
        <w:t xml:space="preserve"> of </w:t>
      </w:r>
      <w:r>
        <w:rPr>
          <w:i/>
          <w:iCs/>
        </w:rPr>
        <w:t xml:space="preserve">situations</w:t>
      </w:r>
      <w:r>
        <w:t xml:space="preserve"> that have or may happen. A </w:t>
      </w:r>
      <w:r>
        <w:rPr>
          <w:i/>
          <w:iCs/>
        </w:rPr>
        <w:t xml:space="preserve">consequence</w:t>
      </w:r>
      <w:r>
        <w:t xml:space="preserve"> results in a </w:t>
      </w:r>
      <w:r>
        <w:rPr>
          <w:i/>
          <w:iCs/>
        </w:rPr>
        <w:t xml:space="preserve">benefit</w:t>
      </w:r>
      <w:r>
        <w:t xml:space="preserve"> or </w:t>
      </w:r>
      <w:r>
        <w:rPr>
          <w:i/>
          <w:iCs/>
        </w:rPr>
        <w:t xml:space="preserve">harm</w:t>
      </w:r>
      <w:r>
        <w:t xml:space="preserve"> to these </w:t>
      </w:r>
      <w:r>
        <w:rPr>
          <w:i/>
          <w:iCs/>
        </w:rPr>
        <w:t xml:space="preserve">objectives</w:t>
      </w:r>
      <w:r>
        <w:t xml:space="preserve"> - generally related to a specific entity of value to the stakeholder.</w:t>
      </w:r>
    </w:p>
    <w:p>
      <w:r>
        <w:t xml:space="preserve">As any situation may have multiple consequences, both benefits and harms, the net desirability of any situation to a stakeholder is calculated in the </w:t>
      </w:r>
      <w:r>
        <w:rPr>
          <w:i/>
          <w:iCs/>
        </w:rPr>
        <w:t xml:space="preserve">Stakeholder Desirability Relation</w:t>
      </w:r>
      <w:r>
        <w:t xml:space="preserve"> by combining all of the related consequences.</w:t>
      </w:r>
    </w:p>
    <w:p w:rsidP="00347871" w:rsidR="00347871" w:rsidRDefault="00347871">
      <w:pPr>
        <w:pStyle w:val="Heading2"/>
      </w:pPr>
      <w:r>
        <w:t xml:space="preserve">Diagram: </w:t>
      </w:r>
      <w:r>
        <w:t xml:space="preserve">Objectives</w:t>
      </w:r>
    </w:p>
    <w:p w:rsidP="00347871" w:rsidR="00347871" w:rsidRDefault="00347871">
      <w:pPr>
        <w:jc w:val="center"/>
        <w:rPr>
          <w:rFonts w:cs="Arial"/>
        </w:rPr>
      </w:pPr>
      <w:r>
        <w:rPr>
          <w:noProof/>
        </w:rPr>
        <w:drawing>
          <wp:inline distT="0" distB="0" distL="0" distR="0">
            <wp:extent cx="6188075" cy="5406212"/>
            <wp:effectExtent l="0" t="0" r="0" b="0"/>
            <wp:docPr id="1102" name="Picture 160034406.emf" descr="16003440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160034406.emf"/>
                    <pic:cNvPicPr/>
                  </pic:nvPicPr>
                  <pic:blipFill>
                    <a:blip r:embed="mr_docxImage552" cstate="print"/>
                    <a:stretch>
                      <a:fillRect/>
                    </a:stretch>
                  </pic:blipFill>
                  <pic:spPr>
                    <a:xfrm rot="0">
                      <a:off x="0" y="0"/>
                      <a:ext cx="6188075" cy="5406212"/>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Objectives</w:t>
      </w:r>
    </w:p>
    <w:p w:rsidP="00347871" w:rsidR="00347871" w:rsidRDefault="00347871">
      <w:r>
        <w:t xml:space="preserve"> </w:t>
      </w:r>
    </w:p>
    <w:p w:rsidP="00347871" w:rsidR="00347871" w:rsidRDefault="00347871"/>
    <w:p w:rsidP="00347871" w:rsidR="00347871" w:rsidRDefault="00347871">
      <w:pPr>
        <w:pStyle w:val="Heading2"/>
      </w:pPr>
      <w:bookmarkStart w:id="_fd8627889bb18484d816f4230a0ac0fe" w:name="_fd8627889bb18484d816f4230a0ac0fe"/>
      <w:r>
        <w:t xml:space="preserve">Class Benefit</w:t>
      </w:r>
      <w:bookmarkEnd w:id="_fd8627889bb18484d816f4230a0ac0fe"/>
      <w:r w:rsidRPr="003A31EC">
        <w:rPr>
          <w:rFonts w:cs="Arial"/>
        </w:rPr>
        <w:t xml:space="preserve"> </w:t>
      </w:r>
      <w:r>
        <w:rPr>
          <w:rFonts w:cs="Arial"/>
        </w:rPr>
        <w:fldChar w:fldCharType="begin"/>
      </w:r>
      <w:r>
        <w:instrText xml:space="preserve">XE"</w:instrText>
      </w:r>
      <w:r w:rsidRPr="00413D75">
        <w:rPr>
          <w:rFonts w:cs="Arial"/>
        </w:rPr>
        <w:instrText xml:space="preserve">Benefit</w:instrText>
      </w:r>
      <w:r>
        <w:instrText xml:space="preserve">"</w:instrText>
      </w:r>
      <w:r>
        <w:rPr>
          <w:rFonts w:cs="Arial"/>
        </w:rPr>
        <w:fldChar w:fldCharType="end"/>
      </w:r>
      <w:r w:rsidR="009E71B4">
        <w:rPr>
          <w:rFonts w:cs="Arial"/>
        </w:rPr>
        <w:t xml:space="preserve"> </w:t>
      </w:r>
    </w:p>
    <w:p w:rsidP="00F71BA8" w:rsidR="00347871" w:rsidRDefault="00347871">
      <w:r>
        <w:t xml:space="preserve">A benefit is a consequence of a situation having positive desirability.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bf67544840a1cd6396f28cc292e3ca0" w:history="1">
        <w:r>
          <w:rStyle w:val="Hyperlink"/>
          <w:rPr>
            <w:rStyle w:val="Hyperlink"/>
          </w:rPr>
          <w:t xml:space="preserve">Consequence</w:t>
        </w:r>
      </w:hyperlink>
    </w:p>
    <w:p w:rsidP="00347871" w:rsidR="00347871" w:rsidRDefault="00347871"/>
    <w:p w:rsidP="00347871" w:rsidR="00347871" w:rsidRDefault="00347871">
      <w:pPr>
        <w:pStyle w:val="Heading2"/>
      </w:pPr>
      <w:bookmarkStart w:id="_9bf67544840a1cd6396f28cc292e3ca0" w:name="_9bf67544840a1cd6396f28cc292e3ca0"/>
      <w:r>
        <w:t xml:space="preserve">Class Consequence</w:t>
      </w:r>
      <w:bookmarkEnd w:id="_9bf67544840a1cd6396f28cc292e3ca0"/>
      <w:r w:rsidRPr="003A31EC">
        <w:rPr>
          <w:rFonts w:cs="Arial"/>
        </w:rPr>
        <w:t xml:space="preserve"> </w:t>
      </w:r>
      <w:r>
        <w:rPr>
          <w:rFonts w:cs="Arial"/>
        </w:rPr>
        <w:fldChar w:fldCharType="begin"/>
      </w:r>
      <w:r>
        <w:instrText xml:space="preserve">XE"</w:instrText>
      </w:r>
      <w:r w:rsidRPr="00413D75">
        <w:rPr>
          <w:rFonts w:cs="Arial"/>
        </w:rPr>
        <w:instrText xml:space="preserve">Consequence</w:instrText>
      </w:r>
      <w:r>
        <w:instrText xml:space="preserve">"</w:instrText>
      </w:r>
      <w:r>
        <w:rPr>
          <w:rFonts w:cs="Arial"/>
        </w:rPr>
        <w:fldChar w:fldCharType="end"/>
      </w:r>
      <w:r w:rsidR="009E71B4">
        <w:rPr>
          <w:rFonts w:cs="Arial"/>
        </w:rPr>
        <w:t xml:space="preserve"> </w:t>
      </w:r>
    </w:p>
    <w:p w:rsidP="00F71BA8" w:rsidR="00347871" w:rsidRDefault="00347871">
      <w:r>
        <w:t xml:space="preserve">
          A consequence or impact of the outcome of a situation affecting objectives of a stakeholder.
          <w:br/>
          NOTE 1 An event can lead to a range of consequences.
          <w:br/>
          NOTE 2 A consequence can be certain or uncertain and can have positive or negative effects on objectives.
          <w:br/>
          NOTE 3 Consequences can be expressed qualitatively or quantitatively.
          <w:br/>
          NOTE 4 Initial consequences can escalate through knock-on effects.
          <w:br/>
          [ISO 73-2009]
        </w:t>
      </w:r>
    </w:p>
    <w:p w:rsidP="00347871" w:rsidR="00347871" w:rsidRDefault="00347871">
      <w:pPr>
        <w:jc w:val="center"/>
      </w:pPr>
      <w:r>
        <w:rPr>
          <w:noProof/>
        </w:rPr>
        <w:drawing>
          <wp:inline distT="0" distB="0" distL="0" distR="0">
            <wp:extent cx="6188074" cy="5159609"/>
            <wp:effectExtent l="0" t="0" r="0" b="0"/>
            <wp:docPr id="1104" name="Picture -717701422.emf" descr="-71770142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717701422.emf"/>
                    <pic:cNvPicPr/>
                  </pic:nvPicPr>
                  <pic:blipFill>
                    <a:blip r:embed="mr_docxImage553" cstate="print"/>
                    <a:stretch>
                      <a:fillRect/>
                    </a:stretch>
                  </pic:blipFill>
                  <pic:spPr>
                    <a:xfrm rot="0">
                      <a:off x="0" y="0"/>
                      <a:ext cx="6188074" cy="5159609"/>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Impact Detail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c517cf1950741c0f89edebf828214cc" w:history="1">
        <w:r>
          <w:rStyle w:val="Hyperlink"/>
          <w:rPr>
            <w:rStyle w:val="Hyperlink"/>
          </w:rPr>
          <w:t xml:space="preserve">Situation</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10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628099083.emf"/>
                    <pic:cNvPicPr/>
                  </pic:nvPicPr>
                  <pic:blipFill>
                    <a:blip r:embed="mr_docxImage554" cstate="print"/>
                    <a:stretch>
                      <a:fillRect/>
                    </a:stretch>
                  </pic:blipFill>
                  <pic:spPr>
                    <a:xfrm rot="0">
                      <a:off x="0" y="0"/>
                      <a:ext cx="152400" cy="152400"/>
                    </a:xfrm>
                    <a:prstGeom prst="rect">
                      <a:avLst/>
                    </a:prstGeom>
                  </pic:spPr>
                </pic:pic>
              </a:graphicData>
            </a:graphic>
          </wp:inline>
        </w:drawing>
      </w:r>
      <w:r>
        <w:t xml:space="preserve"> </w:t>
      </w:r>
      <w:r>
        <w:t xml:space="preserve">degree of affect</w:t>
      </w:r>
      <w:r>
        <w:rPr>
          <w:rFonts w:cs="Arial"/>
        </w:rPr>
        <w:fldChar w:fldCharType="begin"/>
      </w:r>
      <w:r>
        <w:instrText xml:space="preserve">XE"</w:instrText>
      </w:r>
      <w:r w:rsidRPr="00413D75">
        <w:rPr>
          <w:rFonts w:cs="Arial"/>
        </w:rPr>
        <w:instrText xml:space="preserve">degree of affect</w:instrText>
      </w:r>
      <w:r>
        <w:instrText xml:space="preserve">"</w:instrText>
      </w:r>
      <w:r>
        <w:rPr>
          <w:rFonts w:cs="Arial"/>
        </w:rPr>
        <w:fldChar w:fldCharType="end"/>
      </w:r>
      <w:r>
        <w:t xml:space="preserve"> : </w:t>
      </w:r>
      <w:hyperlink w:anchor="_23c4326044009f885190c5ab985800db" w:history="1">
        <w:r>
          <w:rStyle w:val="Hyperlink"/>
          <w:rPr>
            <w:rStyle w:val="Hyperlink"/>
          </w:rPr>
          <w:t xml:space="preserve">Metric</w:t>
        </w:r>
      </w:hyperlink>
    </w:p>
    <w:p w:rsidP="00E04E71" w:rsidR="00347871" w:rsidRDefault="00347871">
      <w:pPr>
        <w:pStyle w:val="BodyText"/>
        <w:spacing w:after="120" w:before="0"/>
      </w:pPr>
      <w:r>
        <w:t xml:space="preserve">A metric for how much the consequence affects an objective - a measure of harm or benefit.</w:t>
      </w:r>
    </w:p>
    <w:p w:rsidP="00E04E71" w:rsidR="00347871" w:rsidRDefault="00347871">
      <w:pPr>
        <w:pStyle w:val="BodyText2"/>
        <w:spacing w:after="0" w:line="240" w:lineRule="auto"/>
      </w:pPr>
      <w:r>
        <w:rPr>
          <w:noProof/>
        </w:rPr>
        <w:drawing>
          <wp:inline distT="0" distB="0" distL="0" distR="0">
            <wp:extent cx="152400" cy="152400"/>
            <wp:effectExtent l="0" t="0" r="0" b="0"/>
            <wp:docPr id="110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628099083.emf"/>
                    <pic:cNvPicPr/>
                  </pic:nvPicPr>
                  <pic:blipFill>
                    <a:blip r:embed="mr_docxImage555" cstate="print"/>
                    <a:stretch>
                      <a:fillRect/>
                    </a:stretch>
                  </pic:blipFill>
                  <pic:spPr>
                    <a:xfrm rot="0">
                      <a:off x="0" y="0"/>
                      <a:ext cx="152400" cy="152400"/>
                    </a:xfrm>
                    <a:prstGeom prst="rect">
                      <a:avLst/>
                    </a:prstGeom>
                  </pic:spPr>
                </pic:pic>
              </a:graphicData>
            </a:graphic>
          </wp:inline>
        </w:drawing>
      </w:r>
      <w:r>
        <w:t xml:space="preserve"> </w:t>
      </w:r>
      <w:r>
        <w:t xml:space="preserve">desirability</w:t>
      </w:r>
      <w:r>
        <w:rPr>
          <w:rFonts w:cs="Arial"/>
        </w:rPr>
        <w:fldChar w:fldCharType="begin"/>
      </w:r>
      <w:r>
        <w:instrText xml:space="preserve">XE"</w:instrText>
      </w:r>
      <w:r w:rsidRPr="00413D75">
        <w:rPr>
          <w:rFonts w:cs="Arial"/>
        </w:rPr>
        <w:instrText xml:space="preserve">desirability</w:instrText>
      </w:r>
      <w:r>
        <w:instrText xml:space="preserve">"</w:instrText>
      </w:r>
      <w:r>
        <w:rPr>
          <w:rFonts w:cs="Arial"/>
        </w:rPr>
        <w:fldChar w:fldCharType="end"/>
      </w:r>
      <w:r>
        <w:t xml:space="preserve"> : </w:t>
      </w:r>
      <w:hyperlink w:anchor="_23c4326044009f885190c5ab985800db" w:history="1">
        <w:r>
          <w:rStyle w:val="Hyperlink"/>
          <w:rPr>
            <w:rStyle w:val="Hyperlink"/>
          </w:rPr>
          <w:t xml:space="preserve">Metric</w:t>
        </w:r>
      </w:hyperlink>
    </w:p>
    <w:p w:rsidP="00E04E71" w:rsidR="00347871" w:rsidRDefault="00347871">
      <w:pPr>
        <w:pStyle w:val="BodyText"/>
        <w:spacing w:after="120" w:before="0"/>
      </w:pPr>
      <w:r>
        <w:t xml:space="preserve">A metric describing the desirability of an impact. May be positive or negative where positive is desirable and negative is undesirable.</w:t>
      </w:r>
    </w:p>
    <w:p w:rsidP="00E04E71" w:rsidR="00347871" w:rsidRDefault="00347871">
      <w:pPr>
        <w:pStyle w:val="BodyText2"/>
        <w:spacing w:after="0" w:line="240" w:lineRule="auto"/>
      </w:pPr>
      <w:r>
        <w:rPr>
          <w:noProof/>
        </w:rPr>
        <w:drawing>
          <wp:inline distT="0" distB="0" distL="0" distR="0">
            <wp:extent cx="152400" cy="152400"/>
            <wp:effectExtent l="0" t="0" r="0" b="0"/>
            <wp:docPr id="111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628099083.emf"/>
                    <pic:cNvPicPr/>
                  </pic:nvPicPr>
                  <pic:blipFill>
                    <a:blip r:embed="mr_docxImage556" cstate="print"/>
                    <a:stretch>
                      <a:fillRect/>
                    </a:stretch>
                  </pic:blipFill>
                  <pic:spPr>
                    <a:xfrm rot="0">
                      <a:off x="0" y="0"/>
                      <a:ext cx="152400" cy="152400"/>
                    </a:xfrm>
                    <a:prstGeom prst="rect">
                      <a:avLst/>
                    </a:prstGeom>
                  </pic:spPr>
                </pic:pic>
              </a:graphicData>
            </a:graphic>
          </wp:inline>
        </w:drawing>
      </w:r>
      <w:r>
        <w:t xml:space="preserve"> </w:t>
      </w:r>
      <w:r>
        <w:t xml:space="preserve">impact measure</w:t>
      </w:r>
      <w:r>
        <w:rPr>
          <w:rFonts w:cs="Arial"/>
        </w:rPr>
        <w:fldChar w:fldCharType="begin"/>
      </w:r>
      <w:r>
        <w:instrText xml:space="preserve">XE"</w:instrText>
      </w:r>
      <w:r w:rsidRPr="00413D75">
        <w:rPr>
          <w:rFonts w:cs="Arial"/>
        </w:rPr>
        <w:instrText xml:space="preserve">impact measure</w:instrText>
      </w:r>
      <w:r>
        <w:instrText xml:space="preserve">"</w:instrText>
      </w:r>
      <w:r>
        <w:rPr>
          <w:rFonts w:cs="Arial"/>
        </w:rPr>
        <w:fldChar w:fldCharType="end"/>
      </w:r>
      <w:r>
        <w:t xml:space="preserve"> : </w:t>
      </w:r>
      <w:hyperlink w:anchor="_23c4326044009f885190c5ab985800db" w:history="1">
        <w:r>
          <w:rStyle w:val="Hyperlink"/>
          <w:rPr>
            <w:rStyle w:val="Hyperlink"/>
          </w:rPr>
          <w:t xml:space="preserve">Metric</w:t>
        </w:r>
      </w:hyperlink>
    </w:p>
    <w:p w:rsidP="00E04E71" w:rsidR="00347871" w:rsidRDefault="00347871">
      <w:pPr>
        <w:pStyle w:val="BodyText"/>
        <w:spacing w:after="120" w:before="0"/>
      </w:pPr>
      <w:r>
        <w:t xml:space="preserve">A metric for impact where Impact = desirability * likelihood</w:t>
      </w:r>
    </w:p>
    <w:p w:rsidP="00347871" w:rsidR="00347871" w:rsidRDefault="00347871"/>
    <w:p w:rsidP="00347871" w:rsidR="00347871" w:rsidRDefault="00347871">
      <w:pPr>
        <w:pStyle w:val="Heading2"/>
      </w:pPr>
      <w:bookmarkStart w:id="_cacdb7f15f2656887bb31fc137562d0b" w:name="_cacdb7f15f2656887bb31fc137562d0b"/>
      <w:r>
        <w:t xml:space="preserve">Association Class Consequence of Situation</w:t>
      </w:r>
      <w:bookmarkEnd w:id="_cacdb7f15f2656887bb31fc137562d0b"/>
      <w:r w:rsidRPr="003A31EC">
        <w:rPr>
          <w:rFonts w:cs="Arial"/>
        </w:rPr>
        <w:t xml:space="preserve"> </w:t>
      </w:r>
      <w:r>
        <w:rPr>
          <w:rFonts w:cs="Arial"/>
        </w:rPr>
        <w:fldChar w:fldCharType="begin"/>
      </w:r>
      <w:r>
        <w:instrText xml:space="preserve">XE"</w:instrText>
      </w:r>
      <w:r w:rsidRPr="00413D75">
        <w:rPr>
          <w:rFonts w:cs="Arial"/>
        </w:rPr>
        <w:instrText xml:space="preserve">Consequence of Situation</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Impact of a situation - its affect on the objectives of stakeholders.</w:t>
      </w:r>
    </w:p>
    <w:p w:rsidP="00347871" w:rsidR="00347871" w:rsidRDefault="00347871">
      <w:pPr>
        <w:jc w:val="center"/>
      </w:pPr>
      <w:r>
        <w:rPr>
          <w:noProof/>
        </w:rPr>
        <w:drawing>
          <wp:inline distT="0" distB="0" distL="0" distR="0">
            <wp:extent cx="6143625" cy="2647950"/>
            <wp:effectExtent l="0" t="0" r="0" b="0"/>
            <wp:docPr id="1112" name="Picture 2050931076.emf" descr="205093107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2050931076.emf"/>
                    <pic:cNvPicPr/>
                  </pic:nvPicPr>
                  <pic:blipFill>
                    <a:blip r:embed="mr_docxImage557" cstate="print"/>
                    <a:stretch>
                      <a:fillRect/>
                    </a:stretch>
                  </pic:blipFill>
                  <pic:spPr>
                    <a:xfrm rot="0">
                      <a:off x="0" y="0"/>
                      <a:ext cx="6143625" cy="264795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Consequence of Situation</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8f79ff9a9d6d601e416cea95750422fe" w:history="1">
        <w:r>
          <w:rStyle w:val="Hyperlink"/>
          <w:rPr>
            <w:rStyle w:val="Hyperlink"/>
          </w:rPr>
          <w:t xml:space="preserve">Cause and Effect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11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1728404412.emf"/>
                    <pic:cNvPicPr/>
                  </pic:nvPicPr>
                  <pic:blipFill>
                    <a:blip r:embed="mr_docxImage558" cstate="print"/>
                    <a:stretch>
                      <a:fillRect/>
                    </a:stretch>
                  </pic:blipFill>
                  <pic:spPr>
                    <a:xfrm rot="0">
                      <a:off x="0" y="0"/>
                      <a:ext cx="152400" cy="152400"/>
                    </a:xfrm>
                    <a:prstGeom prst="rect">
                      <a:avLst/>
                    </a:prstGeom>
                  </pic:spPr>
                </pic:pic>
              </a:graphicData>
            </a:graphic>
          </wp:inline>
        </w:drawing>
      </w:r>
      <w:r>
        <w:t xml:space="preserve"> </w:t>
      </w:r>
      <w:r>
        <w:t xml:space="preserve">has consequence</w:t>
      </w:r>
      <w:r>
        <w:rPr>
          <w:rFonts w:cs="Arial"/>
        </w:rPr>
        <w:fldChar w:fldCharType="begin"/>
      </w:r>
      <w:r>
        <w:instrText xml:space="preserve">XE"</w:instrText>
      </w:r>
      <w:r w:rsidRPr="00413D75">
        <w:rPr>
          <w:rFonts w:cs="Arial"/>
        </w:rPr>
        <w:instrText xml:space="preserve">has consequence</w:instrText>
      </w:r>
      <w:r>
        <w:instrText xml:space="preserve">"</w:instrText>
      </w:r>
      <w:r>
        <w:rPr>
          <w:rFonts w:cs="Arial"/>
        </w:rPr>
        <w:fldChar w:fldCharType="end"/>
      </w:r>
      <w:r>
        <w:t xml:space="preserve"> : </w:t>
      </w:r>
      <w:hyperlink w:anchor="_9bf67544840a1cd6396f28cc292e3ca0" w:history="1">
        <w:r>
          <w:rStyle w:val="Hyperlink"/>
          <w:rPr>
            <w:rStyle w:val="Hyperlink"/>
          </w:rPr>
          <w:t xml:space="preserve">Consequence</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A consequence of a situation that impacts the objectives of a stakeholder.</w:t>
      </w:r>
    </w:p>
    <w:p w:rsidP="00347871" w:rsidR="00347871" w:rsidRDefault="00347871">
      <w:pPr>
        <w:ind w:firstLine="720"/>
      </w:pPr>
      <w:r>
        <w:rPr>
          <w:noProof/>
        </w:rPr>
        <w:drawing>
          <wp:inline distT="0" distB="0" distL="0" distR="0">
            <wp:extent cx="152400" cy="152400"/>
            <wp:effectExtent l="0" t="0" r="0" b="0"/>
            <wp:docPr id="111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1728404412.emf"/>
                    <pic:cNvPicPr/>
                  </pic:nvPicPr>
                  <pic:blipFill>
                    <a:blip r:embed="mr_docxImage559" cstate="print"/>
                    <a:stretch>
                      <a:fillRect/>
                    </a:stretch>
                  </pic:blipFill>
                  <pic:spPr>
                    <a:xfrm rot="0">
                      <a:off x="0" y="0"/>
                      <a:ext cx="152400" cy="152400"/>
                    </a:xfrm>
                    <a:prstGeom prst="rect">
                      <a:avLst/>
                    </a:prstGeom>
                  </pic:spPr>
                </pic:pic>
              </a:graphicData>
            </a:graphic>
          </wp:inline>
        </w:drawing>
      </w:r>
      <w:r>
        <w:t xml:space="preserve"> </w:t>
      </w:r>
      <w:r>
        <w:t xml:space="preserve">results from</w:t>
      </w:r>
      <w:r>
        <w:rPr>
          <w:rFonts w:cs="Arial"/>
        </w:rPr>
        <w:fldChar w:fldCharType="begin"/>
      </w:r>
      <w:r>
        <w:instrText xml:space="preserve">XE"</w:instrText>
      </w:r>
      <w:r w:rsidRPr="00413D75">
        <w:rPr>
          <w:rFonts w:cs="Arial"/>
        </w:rPr>
        <w:instrText xml:space="preserve">results from</w:instrText>
      </w:r>
      <w:r>
        <w:instrText xml:space="preserve">"</w:instrText>
      </w:r>
      <w:r>
        <w:rPr>
          <w:rFonts w:cs="Arial"/>
        </w:rPr>
        <w:fldChar w:fldCharType="end"/>
      </w:r>
      <w:r>
        <w:t xml:space="preserve"> : </w:t>
      </w:r>
      <w:hyperlink w:anchor="_8c517cf1950741c0f89edebf828214cc" w:history="1">
        <w:r>
          <w:rStyle w:val="Hyperlink"/>
          <w:rPr>
            <w:rStyle w:val="Hyperlink"/>
          </w:rPr>
          <w:t xml:space="preserve">Situation</w:t>
        </w:r>
      </w:hyperlink>
      <w:r>
        <w:t xml:space="preserve"> [</w:t>
      </w:r>
      <w:r>
        <w:t xml:space="preserve">1..*</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Situation causing an impact..</w:t>
      </w:r>
    </w:p>
    <w:p w:rsidP="00347871" w:rsidR="00347871" w:rsidRDefault="00347871"/>
    <w:p w:rsidP="00347871" w:rsidR="00347871" w:rsidRDefault="00347871">
      <w:pPr>
        <w:pStyle w:val="Heading2"/>
      </w:pPr>
      <w:bookmarkStart w:id="_307f4f4f5a8ca8e147619d25a32c9000" w:name="_307f4f4f5a8ca8e147619d25a32c9000"/>
      <w:r>
        <w:t xml:space="preserve">Class Desirability Assessment</w:t>
      </w:r>
      <w:bookmarkEnd w:id="_307f4f4f5a8ca8e147619d25a32c9000"/>
      <w:r w:rsidRPr="003A31EC">
        <w:rPr>
          <w:rFonts w:cs="Arial"/>
        </w:rPr>
        <w:t xml:space="preserve"> </w:t>
      </w:r>
      <w:r>
        <w:rPr>
          <w:rFonts w:cs="Arial"/>
        </w:rPr>
        <w:fldChar w:fldCharType="begin"/>
      </w:r>
      <w:r>
        <w:instrText xml:space="preserve">XE"</w:instrText>
      </w:r>
      <w:r w:rsidRPr="00413D75">
        <w:rPr>
          <w:rFonts w:cs="Arial"/>
        </w:rPr>
        <w:instrText xml:space="preserve">Desirability Assessment</w:instrText>
      </w:r>
      <w:r>
        <w:instrText xml:space="preserve">"</w:instrText>
      </w:r>
      <w:r>
        <w:rPr>
          <w:rFonts w:cs="Arial"/>
        </w:rPr>
        <w:fldChar w:fldCharType="end"/>
      </w:r>
      <w:r w:rsidR="009E71B4">
        <w:rPr>
          <w:rFonts w:cs="Arial"/>
        </w:rPr>
        <w:t xml:space="preserve"> </w:t>
      </w:r>
    </w:p>
    <w:p w:rsidP="00F71BA8" w:rsidR="00347871" w:rsidRDefault="00347871">
      <w:r>
        <w:t xml:space="preserve">
          Desirability measure of a situation. The context of the desirability  can be the specific stakeholder desirability relation or a classification of a situation in a context, such as an undesirable situation.
          <w:br/>
          Desirability may be computed by aggregating the impact of a situation on stakeholders but the specific calculation is not specified in the standard.
          <w:br/>
          A positive desirability is an opportunity; a negative desirability is a danger.
          <w:br/>
          When the stakeholder desirability of a situation to a stakeholder has net harm, that harm may be identified as a risk. 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10fb326e2f925bfeb5f8b116e81bd0d" w:history="1">
        <w:r>
          <w:rStyle w:val="Hyperlink"/>
          <w:rPr>
            <w:rStyle w:val="Hyperlink"/>
          </w:rPr>
          <w:t xml:space="preserve">Assessment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11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628099083.emf"/>
                    <pic:cNvPicPr/>
                  </pic:nvPicPr>
                  <pic:blipFill>
                    <a:blip r:embed="mr_docxImage560" cstate="print"/>
                    <a:stretch>
                      <a:fillRect/>
                    </a:stretch>
                  </pic:blipFill>
                  <pic:spPr>
                    <a:xfrm rot="0">
                      <a:off x="0" y="0"/>
                      <a:ext cx="152400" cy="152400"/>
                    </a:xfrm>
                    <a:prstGeom prst="rect">
                      <a:avLst/>
                    </a:prstGeom>
                  </pic:spPr>
                </pic:pic>
              </a:graphicData>
            </a:graphic>
          </wp:inline>
        </w:drawing>
      </w:r>
      <w:r>
        <w:t xml:space="preserve"> </w:t>
      </w:r>
      <w:r>
        <w:t xml:space="preserve">net desirability</w:t>
      </w:r>
      <w:r>
        <w:rPr>
          <w:rFonts w:cs="Arial"/>
        </w:rPr>
        <w:fldChar w:fldCharType="begin"/>
      </w:r>
      <w:r>
        <w:instrText xml:space="preserve">XE"</w:instrText>
      </w:r>
      <w:r w:rsidRPr="00413D75">
        <w:rPr>
          <w:rFonts w:cs="Arial"/>
        </w:rPr>
        <w:instrText xml:space="preserve">net desirability</w:instrText>
      </w:r>
      <w:r>
        <w:instrText xml:space="preserve">"</w:instrText>
      </w:r>
      <w:r>
        <w:rPr>
          <w:rFonts w:cs="Arial"/>
        </w:rPr>
        <w:fldChar w:fldCharType="end"/>
      </w:r>
      <w:r>
        <w:t xml:space="preserve"> : </w:t>
      </w:r>
      <w:hyperlink w:anchor="_23c4326044009f885190c5ab985800db" w:history="1">
        <w:r>
          <w:rStyle w:val="Hyperlink"/>
          <w:rPr>
            <w:rStyle w:val="Hyperlink"/>
          </w:rPr>
          <w:t xml:space="preserve">Metric</w:t>
        </w:r>
      </w:hyperlink>
    </w:p>
    <w:p w:rsidP="00E04E71" w:rsidR="00347871" w:rsidRDefault="00347871">
      <w:pPr>
        <w:pStyle w:val="BodyText"/>
        <w:spacing w:after="120" w:before="0"/>
      </w:pPr>
      <w:r>
        <w:t xml:space="preserve">
          A metric representing the aggregation of the impact of all consequences of a situation for a stakeholder. (net benefit - net risk)
          <w:br/>
        </w:t>
      </w:r>
    </w:p>
    <w:p w:rsidP="00E04E71" w:rsidR="00347871" w:rsidRDefault="00347871">
      <w:pPr>
        <w:pStyle w:val="BodyText2"/>
        <w:spacing w:after="0" w:line="240" w:lineRule="auto"/>
      </w:pPr>
      <w:r>
        <w:rPr>
          <w:noProof/>
        </w:rPr>
        <w:drawing>
          <wp:inline distT="0" distB="0" distL="0" distR="0">
            <wp:extent cx="152400" cy="152400"/>
            <wp:effectExtent l="0" t="0" r="0" b="0"/>
            <wp:docPr id="112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628099083.emf"/>
                    <pic:cNvPicPr/>
                  </pic:nvPicPr>
                  <pic:blipFill>
                    <a:blip r:embed="mr_docxImage561" cstate="print"/>
                    <a:stretch>
                      <a:fillRect/>
                    </a:stretch>
                  </pic:blipFill>
                  <pic:spPr>
                    <a:xfrm rot="0">
                      <a:off x="0" y="0"/>
                      <a:ext cx="152400" cy="152400"/>
                    </a:xfrm>
                    <a:prstGeom prst="rect">
                      <a:avLst/>
                    </a:prstGeom>
                  </pic:spPr>
                </pic:pic>
              </a:graphicData>
            </a:graphic>
          </wp:inline>
        </w:drawing>
      </w:r>
      <w:r>
        <w:t xml:space="preserve"> </w:t>
      </w:r>
      <w:r>
        <w:t xml:space="preserve">net severity</w:t>
      </w:r>
      <w:r>
        <w:rPr>
          <w:rFonts w:cs="Arial"/>
        </w:rPr>
        <w:fldChar w:fldCharType="begin"/>
      </w:r>
      <w:r>
        <w:instrText xml:space="preserve">XE"</w:instrText>
      </w:r>
      <w:r w:rsidRPr="00413D75">
        <w:rPr>
          <w:rFonts w:cs="Arial"/>
        </w:rPr>
        <w:instrText xml:space="preserve">net severity</w:instrText>
      </w:r>
      <w:r>
        <w:instrText xml:space="preserve">"</w:instrText>
      </w:r>
      <w:r>
        <w:rPr>
          <w:rFonts w:cs="Arial"/>
        </w:rPr>
        <w:fldChar w:fldCharType="end"/>
      </w:r>
      <w:r>
        <w:t xml:space="preserve"> : </w:t>
      </w:r>
      <w:hyperlink w:anchor="_23c4326044009f885190c5ab985800db" w:history="1">
        <w:r>
          <w:rStyle w:val="Hyperlink"/>
          <w:rPr>
            <w:rStyle w:val="Hyperlink"/>
          </w:rPr>
          <w:t xml:space="preserve">Metric</w:t>
        </w:r>
      </w:hyperlink>
    </w:p>
    <w:p w:rsidP="00E04E71" w:rsidR="00347871" w:rsidRDefault="00347871">
      <w:pPr>
        <w:pStyle w:val="BodyText"/>
        <w:spacing w:after="120" w:before="0"/>
      </w:pPr>
      <w:r>
        <w:t xml:space="preserve">The aggregation of the impact of all detriments (negative consequences) of a situation for a stakeholder. </w:t>
      </w:r>
    </w:p>
    <w:p w:rsidP="00E04E71" w:rsidR="00347871" w:rsidRDefault="00347871">
      <w:pPr>
        <w:pStyle w:val="BodyText2"/>
        <w:spacing w:after="0" w:line="240" w:lineRule="auto"/>
      </w:pPr>
      <w:r>
        <w:rPr>
          <w:noProof/>
        </w:rPr>
        <w:drawing>
          <wp:inline distT="0" distB="0" distL="0" distR="0">
            <wp:extent cx="152400" cy="152400"/>
            <wp:effectExtent l="0" t="0" r="0" b="0"/>
            <wp:docPr id="112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628099083.emf"/>
                    <pic:cNvPicPr/>
                  </pic:nvPicPr>
                  <pic:blipFill>
                    <a:blip r:embed="mr_docxImage562" cstate="print"/>
                    <a:stretch>
                      <a:fillRect/>
                    </a:stretch>
                  </pic:blipFill>
                  <pic:spPr>
                    <a:xfrm rot="0">
                      <a:off x="0" y="0"/>
                      <a:ext cx="152400" cy="152400"/>
                    </a:xfrm>
                    <a:prstGeom prst="rect">
                      <a:avLst/>
                    </a:prstGeom>
                  </pic:spPr>
                </pic:pic>
              </a:graphicData>
            </a:graphic>
          </wp:inline>
        </w:drawing>
      </w:r>
      <w:r>
        <w:t xml:space="preserve"> </w:t>
      </w:r>
      <w:r>
        <w:t xml:space="preserve">net benefit</w:t>
      </w:r>
      <w:r>
        <w:rPr>
          <w:rFonts w:cs="Arial"/>
        </w:rPr>
        <w:fldChar w:fldCharType="begin"/>
      </w:r>
      <w:r>
        <w:instrText xml:space="preserve">XE"</w:instrText>
      </w:r>
      <w:r w:rsidRPr="00413D75">
        <w:rPr>
          <w:rFonts w:cs="Arial"/>
        </w:rPr>
        <w:instrText xml:space="preserve">net benefit</w:instrText>
      </w:r>
      <w:r>
        <w:instrText xml:space="preserve">"</w:instrText>
      </w:r>
      <w:r>
        <w:rPr>
          <w:rFonts w:cs="Arial"/>
        </w:rPr>
        <w:fldChar w:fldCharType="end"/>
      </w:r>
      <w:r>
        <w:t xml:space="preserve"> : </w:t>
      </w:r>
      <w:hyperlink w:anchor="_23c4326044009f885190c5ab985800db" w:history="1">
        <w:r>
          <w:rStyle w:val="Hyperlink"/>
          <w:rPr>
            <w:rStyle w:val="Hyperlink"/>
          </w:rPr>
          <w:t xml:space="preserve">Metric</w:t>
        </w:r>
      </w:hyperlink>
    </w:p>
    <w:p w:rsidP="00E04E71" w:rsidR="00347871" w:rsidRDefault="00347871">
      <w:pPr>
        <w:pStyle w:val="BodyText"/>
        <w:spacing w:after="120" w:before="0"/>
      </w:pPr>
      <w:r>
        <w:t xml:space="preserve">A metric representing the aggregation of the impact of all benefits (positive consequences) of a situation for a stakeholder. </w:t>
      </w:r>
    </w:p>
    <w:p w:rsidP="00E04E71" w:rsidR="00347871" w:rsidRDefault="00347871">
      <w:pPr>
        <w:pStyle w:val="BodyText2"/>
        <w:spacing w:after="0" w:line="240" w:lineRule="auto"/>
      </w:pPr>
      <w:r>
        <w:rPr>
          <w:noProof/>
        </w:rPr>
        <w:drawing>
          <wp:inline distT="0" distB="0" distL="0" distR="0">
            <wp:extent cx="152400" cy="152400"/>
            <wp:effectExtent l="0" t="0" r="0" b="0"/>
            <wp:docPr id="112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628099083.emf"/>
                    <pic:cNvPicPr/>
                  </pic:nvPicPr>
                  <pic:blipFill>
                    <a:blip r:embed="mr_docxImage563" cstate="print"/>
                    <a:stretch>
                      <a:fillRect/>
                    </a:stretch>
                  </pic:blipFill>
                  <pic:spPr>
                    <a:xfrm rot="0">
                      <a:off x="0" y="0"/>
                      <a:ext cx="152400" cy="152400"/>
                    </a:xfrm>
                    <a:prstGeom prst="rect">
                      <a:avLst/>
                    </a:prstGeom>
                  </pic:spPr>
                </pic:pic>
              </a:graphicData>
            </a:graphic>
          </wp:inline>
        </w:drawing>
      </w:r>
      <w:r>
        <w:t xml:space="preserve"> </w:t>
      </w:r>
      <w:r>
        <w:t xml:space="preserve">net likelihood</w:t>
      </w:r>
      <w:r>
        <w:rPr>
          <w:rFonts w:cs="Arial"/>
        </w:rPr>
        <w:fldChar w:fldCharType="begin"/>
      </w:r>
      <w:r>
        <w:instrText xml:space="preserve">XE"</w:instrText>
      </w:r>
      <w:r w:rsidRPr="00413D75">
        <w:rPr>
          <w:rFonts w:cs="Arial"/>
        </w:rPr>
        <w:instrText xml:space="preserve">net likelihood</w:instrText>
      </w:r>
      <w:r>
        <w:instrText xml:space="preserve">"</w:instrText>
      </w:r>
      <w:r>
        <w:rPr>
          <w:rFonts w:cs="Arial"/>
        </w:rPr>
        <w:fldChar w:fldCharType="end"/>
      </w:r>
      <w:r>
        <w:t xml:space="preserve"> : </w:t>
      </w:r>
      <w:hyperlink w:anchor="_23c4326044009f885190c5ab985800db" w:history="1">
        <w:r>
          <w:rStyle w:val="Hyperlink"/>
          <w:rPr>
            <w:rStyle w:val="Hyperlink"/>
          </w:rPr>
          <w:t xml:space="preserve">Metric</w:t>
        </w:r>
      </w:hyperlink>
    </w:p>
    <w:p w:rsidP="00E04E71" w:rsidR="00347871" w:rsidRDefault="00347871">
      <w:pPr>
        <w:pStyle w:val="BodyText"/>
        <w:spacing w:after="120" w:before="0"/>
      </w:pPr>
      <w:r>
        <w:t xml:space="preserve">The net sum of the likelihood of a situation or risk.</w:t>
      </w:r>
    </w:p>
    <w:p w:rsidP="00E04E71" w:rsidR="00347871" w:rsidRDefault="00347871">
      <w:pPr>
        <w:pStyle w:val="BodyText2"/>
        <w:spacing w:after="0" w:line="240" w:lineRule="auto"/>
      </w:pPr>
      <w:r>
        <w:rPr>
          <w:noProof/>
        </w:rPr>
        <w:drawing>
          <wp:inline distT="0" distB="0" distL="0" distR="0">
            <wp:extent cx="152400" cy="152400"/>
            <wp:effectExtent l="0" t="0" r="0" b="0"/>
            <wp:docPr id="112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628099083.emf"/>
                    <pic:cNvPicPr/>
                  </pic:nvPicPr>
                  <pic:blipFill>
                    <a:blip r:embed="mr_docxImage564" cstate="print"/>
                    <a:stretch>
                      <a:fillRect/>
                    </a:stretch>
                  </pic:blipFill>
                  <pic:spPr>
                    <a:xfrm rot="0">
                      <a:off x="0" y="0"/>
                      <a:ext cx="152400" cy="152400"/>
                    </a:xfrm>
                    <a:prstGeom prst="rect">
                      <a:avLst/>
                    </a:prstGeom>
                  </pic:spPr>
                </pic:pic>
              </a:graphicData>
            </a:graphic>
          </wp:inline>
        </w:drawing>
      </w:r>
      <w:r>
        <w:t xml:space="preserve"> </w:t>
      </w:r>
      <w:r>
        <w:t xml:space="preserve">net risk</w:t>
      </w:r>
      <w:r>
        <w:rPr>
          <w:rFonts w:cs="Arial"/>
        </w:rPr>
        <w:fldChar w:fldCharType="begin"/>
      </w:r>
      <w:r>
        <w:instrText xml:space="preserve">XE"</w:instrText>
      </w:r>
      <w:r w:rsidRPr="00413D75">
        <w:rPr>
          <w:rFonts w:cs="Arial"/>
        </w:rPr>
        <w:instrText xml:space="preserve">net risk</w:instrText>
      </w:r>
      <w:r>
        <w:instrText xml:space="preserve">"</w:instrText>
      </w:r>
      <w:r>
        <w:rPr>
          <w:rFonts w:cs="Arial"/>
        </w:rPr>
        <w:fldChar w:fldCharType="end"/>
      </w:r>
      <w:r>
        <w:t xml:space="preserve"> : </w:t>
      </w:r>
      <w:hyperlink w:anchor="_23c4326044009f885190c5ab985800db" w:history="1">
        <w:r>
          <w:rStyle w:val="Hyperlink"/>
          <w:rPr>
            <w:rStyle w:val="Hyperlink"/>
          </w:rPr>
          <w:t xml:space="preserve">Metric</w:t>
        </w:r>
      </w:hyperlink>
    </w:p>
    <w:p w:rsidP="00E04E71" w:rsidR="00347871" w:rsidRDefault="00347871">
      <w:pPr>
        <w:pStyle w:val="BodyText"/>
        <w:spacing w:after="120" w:before="0"/>
      </w:pPr>
      <w:r>
        <w:t xml:space="preserve">A metric representing the aggregation of risk metrics computed as likelihood*impact.</w:t>
      </w:r>
    </w:p>
    <w:p w:rsidP="00347871" w:rsidR="00347871" w:rsidRDefault="00347871"/>
    <w:p w:rsidP="00347871" w:rsidR="00347871" w:rsidRDefault="00347871">
      <w:pPr>
        <w:pStyle w:val="Heading2"/>
      </w:pPr>
      <w:bookmarkStart w:id="_5cb707f0e4b55ba1e0378efebf7dcea9" w:name="_5cb707f0e4b55ba1e0378efebf7dcea9"/>
      <w:r>
        <w:t xml:space="preserve">Class Means</w:t>
      </w:r>
      <w:bookmarkEnd w:id="_5cb707f0e4b55ba1e0378efebf7dcea9"/>
      <w:r w:rsidRPr="003A31EC">
        <w:rPr>
          <w:rFonts w:cs="Arial"/>
        </w:rPr>
        <w:t xml:space="preserve"> </w:t>
      </w:r>
      <w:r>
        <w:rPr>
          <w:rFonts w:cs="Arial"/>
        </w:rPr>
        <w:fldChar w:fldCharType="begin"/>
      </w:r>
      <w:r>
        <w:instrText xml:space="preserve">XE"</w:instrText>
      </w:r>
      <w:r w:rsidRPr="00413D75">
        <w:rPr>
          <w:rFonts w:cs="Arial"/>
        </w:rPr>
        <w:instrText xml:space="preserve">Means</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[BMM] A means represents any device, capability, regime, technique, restriction, agency, instrument, or method that may be called upon, activated, or enforced to achieve Ends.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b8398b5a178c638b98597120ec51c4d" w:history="1">
        <w:r>
          <w:rStyle w:val="Hyperlink"/>
          <w:rPr>
            <w:rStyle w:val="Hyperlink"/>
          </w:rPr>
          <w:t xml:space="preserve">Identifiable Entity</w:t>
        </w:r>
      </w:hyperlink>
    </w:p>
    <w:p w:rsidP="00347871" w:rsidR="00347871" w:rsidRDefault="00347871"/>
    <w:p w:rsidP="00347871" w:rsidR="00347871" w:rsidRDefault="00347871">
      <w:pPr>
        <w:pStyle w:val="Heading2"/>
      </w:pPr>
      <w:bookmarkStart w:id="_4a0657d6187a10b8b69d14eb0dbed161" w:name="_4a0657d6187a10b8b69d14eb0dbed161"/>
      <w:r>
        <w:t xml:space="preserve">Association Class Means To End</w:t>
      </w:r>
      <w:bookmarkEnd w:id="_4a0657d6187a10b8b69d14eb0dbed161"/>
      <w:r w:rsidRPr="003A31EC">
        <w:rPr>
          <w:rFonts w:cs="Arial"/>
        </w:rPr>
        <w:t xml:space="preserve"> </w:t>
      </w:r>
      <w:r>
        <w:rPr>
          <w:rFonts w:cs="Arial"/>
        </w:rPr>
        <w:fldChar w:fldCharType="begin"/>
      </w:r>
      <w:r>
        <w:instrText xml:space="preserve">XE"</w:instrText>
      </w:r>
      <w:r w:rsidRPr="00413D75">
        <w:rPr>
          <w:rFonts w:cs="Arial"/>
        </w:rPr>
        <w:instrText xml:space="preserve">Means To End</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The relation between a means and an objective such that the means supports the objective.
          <w:br/>
          [BMM] means is impacted by influencer
        </w:t>
      </w:r>
    </w:p>
    <w:p w:rsidP="00347871" w:rsidR="00347871" w:rsidRDefault="00347871">
      <w:pPr>
        <w:jc w:val="center"/>
      </w:pPr>
      <w:r>
        <w:rPr>
          <w:noProof/>
        </w:rPr>
        <w:drawing>
          <wp:inline distT="0" distB="0" distL="0" distR="0">
            <wp:extent cx="5438775" cy="2962275"/>
            <wp:effectExtent l="0" t="0" r="0" b="0"/>
            <wp:docPr id="1128" name="Picture -158023075.emf" descr="-15802307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158023075.emf"/>
                    <pic:cNvPicPr/>
                  </pic:nvPicPr>
                  <pic:blipFill>
                    <a:blip r:embed="mr_docxImage565" cstate="print"/>
                    <a:stretch>
                      <a:fillRect/>
                    </a:stretch>
                  </pic:blipFill>
                  <pic:spPr>
                    <a:xfrm rot="0">
                      <a:off x="0" y="0"/>
                      <a:ext cx="5438775" cy="296227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Means To End</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33780607cd553fb55b8907600848b66" w:history="1">
        <w:r>
          <w:rStyle w:val="Hyperlink"/>
          <w:rPr>
            <w:rStyle w:val="Hyperlink"/>
          </w:rPr>
          <w:t xml:space="preserve">Impact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13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1728404412.emf"/>
                    <pic:cNvPicPr/>
                  </pic:nvPicPr>
                  <pic:blipFill>
                    <a:blip r:embed="mr_docxImage566" cstate="print"/>
                    <a:stretch>
                      <a:fillRect/>
                    </a:stretch>
                  </pic:blipFill>
                  <pic:spPr>
                    <a:xfrm rot="0">
                      <a:off x="0" y="0"/>
                      <a:ext cx="152400" cy="152400"/>
                    </a:xfrm>
                    <a:prstGeom prst="rect">
                      <a:avLst/>
                    </a:prstGeom>
                  </pic:spPr>
                </pic:pic>
              </a:graphicData>
            </a:graphic>
          </wp:inline>
        </w:drawing>
      </w:r>
      <w:r>
        <w:t xml:space="preserve"> </w:t>
      </w:r>
      <w:r>
        <w:t xml:space="preserve">achieves</w:t>
      </w:r>
      <w:r>
        <w:rPr>
          <w:rFonts w:cs="Arial"/>
        </w:rPr>
        <w:fldChar w:fldCharType="begin"/>
      </w:r>
      <w:r>
        <w:instrText xml:space="preserve">XE"</w:instrText>
      </w:r>
      <w:r w:rsidRPr="00413D75">
        <w:rPr>
          <w:rFonts w:cs="Arial"/>
        </w:rPr>
        <w:instrText xml:space="preserve">achieves</w:instrText>
      </w:r>
      <w:r>
        <w:instrText xml:space="preserve">"</w:instrText>
      </w:r>
      <w:r>
        <w:rPr>
          <w:rFonts w:cs="Arial"/>
        </w:rPr>
        <w:fldChar w:fldCharType="end"/>
      </w:r>
      <w:r>
        <w:t xml:space="preserve"> : </w:t>
      </w:r>
      <w:hyperlink w:anchor="_1a3b26382bc038a9cd845e258d24db0f" w:history="1">
        <w:r>
          <w:rStyle w:val="Hyperlink"/>
          <w:rPr>
            <w:rStyle w:val="Hyperlink"/>
          </w:rPr>
          <w:t xml:space="preserve">Objective</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Objectives supported by a means.</w:t>
      </w:r>
    </w:p>
    <w:p w:rsidP="00347871" w:rsidR="00347871" w:rsidRDefault="00347871">
      <w:pPr>
        <w:ind w:firstLine="720"/>
      </w:pPr>
      <w:r>
        <w:rPr>
          <w:noProof/>
        </w:rPr>
        <w:drawing>
          <wp:inline distT="0" distB="0" distL="0" distR="0">
            <wp:extent cx="152400" cy="152400"/>
            <wp:effectExtent l="0" t="0" r="0" b="0"/>
            <wp:docPr id="113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1728404412.emf"/>
                    <pic:cNvPicPr/>
                  </pic:nvPicPr>
                  <pic:blipFill>
                    <a:blip r:embed="mr_docxImage567" cstate="print"/>
                    <a:stretch>
                      <a:fillRect/>
                    </a:stretch>
                  </pic:blipFill>
                  <pic:spPr>
                    <a:xfrm rot="0">
                      <a:off x="0" y="0"/>
                      <a:ext cx="152400" cy="152400"/>
                    </a:xfrm>
                    <a:prstGeom prst="rect">
                      <a:avLst/>
                    </a:prstGeom>
                  </pic:spPr>
                </pic:pic>
              </a:graphicData>
            </a:graphic>
          </wp:inline>
        </w:drawing>
      </w:r>
      <w:r>
        <w:t xml:space="preserve"> </w:t>
      </w:r>
      <w:r>
        <w:t xml:space="preserve">realized by</w:t>
      </w:r>
      <w:r>
        <w:rPr>
          <w:rFonts w:cs="Arial"/>
        </w:rPr>
        <w:fldChar w:fldCharType="begin"/>
      </w:r>
      <w:r>
        <w:instrText xml:space="preserve">XE"</w:instrText>
      </w:r>
      <w:r w:rsidRPr="00413D75">
        <w:rPr>
          <w:rFonts w:cs="Arial"/>
        </w:rPr>
        <w:instrText xml:space="preserve">realized by</w:instrText>
      </w:r>
      <w:r>
        <w:instrText xml:space="preserve">"</w:instrText>
      </w:r>
      <w:r>
        <w:rPr>
          <w:rFonts w:cs="Arial"/>
        </w:rPr>
        <w:fldChar w:fldCharType="end"/>
      </w:r>
      <w:r>
        <w:t xml:space="preserve"> : </w:t>
      </w:r>
      <w:hyperlink w:anchor="_5cb707f0e4b55ba1e0378efebf7dcea9" w:history="1">
        <w:r>
          <w:rStyle w:val="Hyperlink"/>
          <w:rPr>
            <w:rStyle w:val="Hyperlink"/>
          </w:rPr>
          <w:t xml:space="preserve">Means</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Means that serves to meet an objective.</w:t>
      </w:r>
    </w:p>
    <w:p w:rsidP="00347871" w:rsidR="00347871" w:rsidRDefault="00347871"/>
    <w:p w:rsidP="00347871" w:rsidR="00347871" w:rsidRDefault="00347871">
      <w:pPr>
        <w:pStyle w:val="Heading2"/>
      </w:pPr>
      <w:bookmarkStart w:id="_1a3b26382bc038a9cd845e258d24db0f" w:name="_1a3b26382bc038a9cd845e258d24db0f"/>
      <w:r>
        <w:t xml:space="preserve">Class Objective</w:t>
      </w:r>
      <w:bookmarkEnd w:id="_1a3b26382bc038a9cd845e258d24db0f"/>
      <w:r w:rsidRPr="003A31EC">
        <w:rPr>
          <w:rFonts w:cs="Arial"/>
        </w:rPr>
        <w:t xml:space="preserve"> </w:t>
      </w:r>
      <w:r>
        <w:rPr>
          <w:rFonts w:cs="Arial"/>
        </w:rPr>
        <w:fldChar w:fldCharType="begin"/>
      </w:r>
      <w:r>
        <w:instrText xml:space="preserve">XE"</w:instrText>
      </w:r>
      <w:r w:rsidRPr="00413D75">
        <w:rPr>
          <w:rFonts w:cs="Arial"/>
        </w:rPr>
        <w:instrText xml:space="preserve">Objective</w:instrText>
      </w:r>
      <w:r>
        <w:instrText xml:space="preserve">"</w:instrText>
      </w:r>
      <w:r>
        <w:rPr>
          <w:rFonts w:cs="Arial"/>
        </w:rPr>
        <w:fldChar w:fldCharType="end"/>
      </w:r>
      <w:r w:rsidR="009E71B4">
        <w:rPr>
          <w:rFonts w:cs="Arial"/>
        </w:rPr>
        <w:t xml:space="preserve"> </w:t>
      </w:r>
    </w:p>
    <w:p w:rsidP="00F71BA8" w:rsidR="00347871" w:rsidRDefault="00347871">
      <w:r>
        <w:t xml:space="preserve">
          An aim or goal that a stakeholder intends to attain or accomplish; purpose; goal; target.
          <w:br/>
          [BMM] End: something that is to be accomplished.
          <w:br/>
          [BMM] Objective: An Objective is a statement of an attainable, time-targeted, and measurable target that the enterprise seeks to meet in order to achieve its Goals.
          <w:br/>
          [FIBO] Objective
        </w:t>
      </w:r>
    </w:p>
    <w:p w:rsidP="00347871" w:rsidR="00347871" w:rsidRDefault="00347871">
      <w:pPr>
        <w:jc w:val="center"/>
      </w:pPr>
      <w:r>
        <w:rPr>
          <w:noProof/>
        </w:rPr>
        <w:drawing>
          <wp:inline distT="0" distB="0" distL="0" distR="0">
            <wp:extent cx="5981700" cy="4552950"/>
            <wp:effectExtent l="0" t="0" r="0" b="0"/>
            <wp:docPr id="1134" name="Picture -1238672426.emf" descr="-123867242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1238672426.emf"/>
                    <pic:cNvPicPr/>
                  </pic:nvPicPr>
                  <pic:blipFill>
                    <a:blip r:embed="mr_docxImage568" cstate="print"/>
                    <a:stretch>
                      <a:fillRect/>
                    </a:stretch>
                  </pic:blipFill>
                  <pic:spPr>
                    <a:xfrm rot="0">
                      <a:off x="0" y="0"/>
                      <a:ext cx="5981700" cy="455295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Objective Detail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b8398b5a178c638b98597120ec51c4d" w:history="1">
        <w:r>
          <w:rStyle w:val="Hyperlink"/>
          <w:rPr>
            <w:rStyle w:val="Hyperlink"/>
          </w:rPr>
          <w:t xml:space="preserve">Identifiable Entity</w:t>
        </w:r>
      </w:hyperlink>
    </w:p>
    <w:p w:rsidP="00347871" w:rsidR="00347871" w:rsidRDefault="00347871"/>
    <w:p w:rsidP="00347871" w:rsidR="00347871" w:rsidRDefault="00347871">
      <w:pPr>
        <w:pStyle w:val="Heading2"/>
      </w:pPr>
      <w:bookmarkStart w:id="_28d3223e51e220df32c5e407bfd23179" w:name="_28d3223e51e220df32c5e407bfd23179"/>
      <w:r>
        <w:t xml:space="preserve">Association Class Objective of Stakeholder</w:t>
      </w:r>
      <w:bookmarkEnd w:id="_28d3223e51e220df32c5e407bfd23179"/>
      <w:r w:rsidRPr="003A31EC">
        <w:rPr>
          <w:rFonts w:cs="Arial"/>
        </w:rPr>
        <w:t xml:space="preserve"> </w:t>
      </w:r>
      <w:r>
        <w:rPr>
          <w:rFonts w:cs="Arial"/>
        </w:rPr>
        <w:fldChar w:fldCharType="begin"/>
      </w:r>
      <w:r>
        <w:instrText xml:space="preserve">XE"</w:instrText>
      </w:r>
      <w:r w:rsidRPr="00413D75">
        <w:rPr>
          <w:rFonts w:cs="Arial"/>
        </w:rPr>
        <w:instrText xml:space="preserve">Objective of Stakeholder</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between a stakeholder and their objectives.</w:t>
      </w:r>
    </w:p>
    <w:p w:rsidP="00347871" w:rsidR="00347871" w:rsidRDefault="00347871">
      <w:pPr>
        <w:jc w:val="center"/>
      </w:pPr>
      <w:r>
        <w:rPr>
          <w:noProof/>
        </w:rPr>
        <w:drawing>
          <wp:inline distT="0" distB="0" distL="0" distR="0">
            <wp:extent cx="5438775" cy="3048000"/>
            <wp:effectExtent l="0" t="0" r="0" b="0"/>
            <wp:docPr id="1136" name="Picture -1230936156.emf" descr="-123093615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1230936156.emf"/>
                    <pic:cNvPicPr/>
                  </pic:nvPicPr>
                  <pic:blipFill>
                    <a:blip r:embed="mr_docxImage569" cstate="print"/>
                    <a:stretch>
                      <a:fillRect/>
                    </a:stretch>
                  </pic:blipFill>
                  <pic:spPr>
                    <a:xfrm rot="0">
                      <a:off x="0" y="0"/>
                      <a:ext cx="5438775" cy="304800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Objective of Stakeholder</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bfb31ee42848a5e98a87132d6936682" w:history="1">
        <w:r>
          <w:rStyle w:val="Hyperlink"/>
          <w:rPr>
            <w:rStyle w:val="Hyperlink"/>
          </w:rPr>
          <w:t xml:space="preserve">Related</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13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1728404412.emf"/>
                    <pic:cNvPicPr/>
                  </pic:nvPicPr>
                  <pic:blipFill>
                    <a:blip r:embed="mr_docxImage570" cstate="print"/>
                    <a:stretch>
                      <a:fillRect/>
                    </a:stretch>
                  </pic:blipFill>
                  <pic:spPr>
                    <a:xfrm rot="0">
                      <a:off x="0" y="0"/>
                      <a:ext cx="152400" cy="152400"/>
                    </a:xfrm>
                    <a:prstGeom prst="rect">
                      <a:avLst/>
                    </a:prstGeom>
                  </pic:spPr>
                </pic:pic>
              </a:graphicData>
            </a:graphic>
          </wp:inline>
        </w:drawing>
      </w:r>
      <w:r>
        <w:t xml:space="preserve"> </w:t>
      </w:r>
      <w:r>
        <w:t xml:space="preserve">has objective</w:t>
      </w:r>
      <w:r>
        <w:rPr>
          <w:rFonts w:cs="Arial"/>
        </w:rPr>
        <w:fldChar w:fldCharType="begin"/>
      </w:r>
      <w:r>
        <w:instrText xml:space="preserve">XE"</w:instrText>
      </w:r>
      <w:r w:rsidRPr="00413D75">
        <w:rPr>
          <w:rFonts w:cs="Arial"/>
        </w:rPr>
        <w:instrText xml:space="preserve">has objective</w:instrText>
      </w:r>
      <w:r>
        <w:instrText xml:space="preserve">"</w:instrText>
      </w:r>
      <w:r>
        <w:rPr>
          <w:rFonts w:cs="Arial"/>
        </w:rPr>
        <w:fldChar w:fldCharType="end"/>
      </w:r>
      <w:r>
        <w:t xml:space="preserve"> : </w:t>
      </w:r>
      <w:hyperlink w:anchor="_1a3b26382bc038a9cd845e258d24db0f" w:history="1">
        <w:r>
          <w:rStyle w:val="Hyperlink"/>
          <w:rPr>
            <w:rStyle w:val="Hyperlink"/>
          </w:rPr>
          <w:t xml:space="preserve">Objective</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An objective that a stakeholder intends to retain or achieve.</w:t>
      </w:r>
    </w:p>
    <w:p w:rsidP="00347871" w:rsidR="00347871" w:rsidRDefault="00347871">
      <w:pPr>
        <w:ind w:firstLine="720"/>
      </w:pPr>
      <w:r>
        <w:rPr>
          <w:noProof/>
        </w:rPr>
        <w:drawing>
          <wp:inline distT="0" distB="0" distL="0" distR="0">
            <wp:extent cx="152400" cy="152400"/>
            <wp:effectExtent l="0" t="0" r="0" b="0"/>
            <wp:docPr id="114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1728404412.emf"/>
                    <pic:cNvPicPr/>
                  </pic:nvPicPr>
                  <pic:blipFill>
                    <a:blip r:embed="mr_docxImage571" cstate="print"/>
                    <a:stretch>
                      <a:fillRect/>
                    </a:stretch>
                  </pic:blipFill>
                  <pic:spPr>
                    <a:xfrm rot="0">
                      <a:off x="0" y="0"/>
                      <a:ext cx="152400" cy="152400"/>
                    </a:xfrm>
                    <a:prstGeom prst="rect">
                      <a:avLst/>
                    </a:prstGeom>
                  </pic:spPr>
                </pic:pic>
              </a:graphicData>
            </a:graphic>
          </wp:inline>
        </w:drawing>
      </w:r>
      <w:r>
        <w:t xml:space="preserve"> </w:t>
      </w:r>
      <w:r>
        <w:t xml:space="preserve">objective of</w:t>
      </w:r>
      <w:r>
        <w:rPr>
          <w:rFonts w:cs="Arial"/>
        </w:rPr>
        <w:fldChar w:fldCharType="begin"/>
      </w:r>
      <w:r>
        <w:instrText xml:space="preserve">XE"</w:instrText>
      </w:r>
      <w:r w:rsidRPr="00413D75">
        <w:rPr>
          <w:rFonts w:cs="Arial"/>
        </w:rPr>
        <w:instrText xml:space="preserve">objective of</w:instrText>
      </w:r>
      <w:r>
        <w:instrText xml:space="preserve">"</w:instrText>
      </w:r>
      <w:r>
        <w:rPr>
          <w:rFonts w:cs="Arial"/>
        </w:rPr>
        <w:fldChar w:fldCharType="end"/>
      </w:r>
      <w:r>
        <w:t xml:space="preserve"> : </w:t>
      </w:r>
      <w:hyperlink w:anchor="_e6b0cbf74d66e662c0e3b43efa323757" w:history="1">
        <w:r>
          <w:rStyle w:val="Hyperlink"/>
          <w:rPr>
            <w:rStyle w:val="Hyperlink"/>
          </w:rPr>
          <w:t xml:space="preserve">Stakeholder</w:t>
        </w:r>
      </w:hyperlink>
      <w:r>
        <w:t xml:space="preserve"> [</w:t>
      </w:r>
      <w:r>
        <w:t xml:space="preserve">1..*</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A stakeholder having an objective they intend to attain or retain.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14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628099083.emf"/>
                    <pic:cNvPicPr/>
                  </pic:nvPicPr>
                  <pic:blipFill>
                    <a:blip r:embed="mr_docxImage572" cstate="print"/>
                    <a:stretch>
                      <a:fillRect/>
                    </a:stretch>
                  </pic:blipFill>
                  <pic:spPr>
                    <a:xfrm rot="0">
                      <a:off x="0" y="0"/>
                      <a:ext cx="152400" cy="152400"/>
                    </a:xfrm>
                    <a:prstGeom prst="rect">
                      <a:avLst/>
                    </a:prstGeom>
                  </pic:spPr>
                </pic:pic>
              </a:graphicData>
            </a:graphic>
          </wp:inline>
        </w:drawing>
      </w:r>
      <w:r>
        <w:t xml:space="preserve"> </w:t>
      </w:r>
      <w:r>
        <w:t xml:space="preserve">importance</w:t>
      </w:r>
      <w:r>
        <w:rPr>
          <w:rFonts w:cs="Arial"/>
        </w:rPr>
        <w:fldChar w:fldCharType="begin"/>
      </w:r>
      <w:r>
        <w:instrText xml:space="preserve">XE"</w:instrText>
      </w:r>
      <w:r w:rsidRPr="00413D75">
        <w:rPr>
          <w:rFonts w:cs="Arial"/>
        </w:rPr>
        <w:instrText xml:space="preserve">importance</w:instrText>
      </w:r>
      <w:r>
        <w:instrText xml:space="preserve">"</w:instrText>
      </w:r>
      <w:r>
        <w:rPr>
          <w:rFonts w:cs="Arial"/>
        </w:rPr>
        <w:fldChar w:fldCharType="end"/>
      </w:r>
      <w:r>
        <w:t xml:space="preserve"> : </w:t>
      </w:r>
      <w:hyperlink w:anchor="_23c4326044009f885190c5ab985800db" w:history="1">
        <w:r>
          <w:rStyle w:val="Hyperlink"/>
          <w:rPr>
            <w:rStyle w:val="Hyperlink"/>
          </w:rPr>
          <w:t xml:space="preserve">Metric</w:t>
        </w:r>
      </w:hyperlink>
    </w:p>
    <w:p w:rsidP="00E04E71" w:rsidR="00347871" w:rsidRDefault="00347871">
      <w:pPr>
        <w:pStyle w:val="BodyText"/>
        <w:spacing w:after="120" w:before="0"/>
      </w:pPr>
      <w:r>
        <w:t xml:space="preserve">A metric of importance of an objective to a stakeholder.</w:t>
      </w:r>
    </w:p>
    <w:p w:rsidP="00347871" w:rsidR="00347871" w:rsidRDefault="00347871"/>
    <w:p w:rsidP="00347871" w:rsidR="00347871" w:rsidRDefault="00347871">
      <w:pPr>
        <w:pStyle w:val="Heading2"/>
      </w:pPr>
      <w:bookmarkStart w:id="_1fcabc68dedca11e5e036fdb39d45487" w:name="_1fcabc68dedca11e5e036fdb39d45487"/>
      <w:r>
        <w:t xml:space="preserve">Class Opportunity</w:t>
      </w:r>
      <w:bookmarkEnd w:id="_1fcabc68dedca11e5e036fdb39d45487"/>
      <w:r w:rsidRPr="003A31EC">
        <w:rPr>
          <w:rFonts w:cs="Arial"/>
        </w:rPr>
        <w:t xml:space="preserve"> </w:t>
      </w:r>
      <w:r>
        <w:rPr>
          <w:rFonts w:cs="Arial"/>
        </w:rPr>
        <w:fldChar w:fldCharType="begin"/>
      </w:r>
      <w:r>
        <w:instrText xml:space="preserve">XE"</w:instrText>
      </w:r>
      <w:r w:rsidRPr="00413D75">
        <w:rPr>
          <w:rFonts w:cs="Arial"/>
        </w:rPr>
        <w:instrText xml:space="preserve">Opportunity</w:instrText>
      </w:r>
      <w:r>
        <w:instrText xml:space="preserve">"</w:instrText>
      </w:r>
      <w:r>
        <w:rPr>
          <w:rFonts w:cs="Arial"/>
        </w:rPr>
        <w:fldChar w:fldCharType="end"/>
      </w:r>
      <w:r w:rsidR="009E71B4">
        <w:rPr>
          <w:rFonts w:cs="Arial"/>
        </w:rPr>
        <w:t xml:space="preserve"> </w:t>
      </w:r>
    </w:p>
    <w:p w:rsidP="00F71BA8" w:rsidR="00347871" w:rsidRDefault="00347871">
      <w:r>
        <w:t xml:space="preserve">
          An opportunity is any potential future situation having beneficial consequences.
          <w:br/>
          [BMM] Opportunity: This category of Assessment indicates that some Influencer can have a favorable impact on the organization’s employment of Means or achievement of Ends. For example, the bankruptcy of Pizza Company’s major competitor in Region-Y is assessed to be an Opportunity in its Goal “To increase market share.”
        </w:t>
      </w:r>
    </w:p>
    <w:p w:rsidP="00347871" w:rsidR="00347871" w:rsidRDefault="00347871">
      <w:pPr>
        <w:jc w:val="center"/>
      </w:pPr>
      <w:r>
        <w:rPr>
          <w:noProof/>
        </w:rPr>
        <w:drawing>
          <wp:inline distT="0" distB="0" distL="0" distR="0">
            <wp:extent cx="4838700" cy="3781424"/>
            <wp:effectExtent l="0" t="0" r="0" b="0"/>
            <wp:docPr id="1144" name="Picture 557211808.emf" descr="55721180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557211808.emf"/>
                    <pic:cNvPicPr/>
                  </pic:nvPicPr>
                  <pic:blipFill>
                    <a:blip r:embed="mr_docxImage573" cstate="print"/>
                    <a:stretch>
                      <a:fillRect/>
                    </a:stretch>
                  </pic:blipFill>
                  <pic:spPr>
                    <a:xfrm rot="0">
                      <a:off x="0" y="0"/>
                      <a:ext cx="4838700" cy="3781424"/>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Opportunity Detail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b5881b0e5e4eeb119cdf881b4c32b91f" w:history="1">
        <w:r>
          <w:rStyle w:val="Hyperlink"/>
          <w:rPr>
            <w:rStyle w:val="Hyperlink"/>
          </w:rPr>
          <w:t xml:space="preserve">Potential Situation</w:t>
        </w:r>
      </w:hyperlink>
      <w:r>
        <w:t xml:space="preserve">, </w:t>
      </w:r>
      <w:hyperlink w:anchor="_8c517cf1950741c0f89edebf828214cc" w:history="1">
        <w:r>
          <w:rStyle w:val="Hyperlink"/>
          <w:rPr>
            <w:rStyle w:val="Hyperlink"/>
          </w:rPr>
          <w:t xml:space="preserve">Situation</w:t>
        </w:r>
      </w:hyperlink>
    </w:p>
    <w:p w:rsidP="00347871" w:rsidR="00347871" w:rsidRDefault="00347871"/>
    <w:p w:rsidP="00347871" w:rsidR="00347871" w:rsidRDefault="00347871">
      <w:pPr>
        <w:pStyle w:val="Heading2"/>
      </w:pPr>
      <w:bookmarkStart w:id="_e6b0cbf74d66e662c0e3b43efa323757" w:name="_e6b0cbf74d66e662c0e3b43efa323757"/>
      <w:r>
        <w:t xml:space="preserve">Class Stakeholder</w:t>
      </w:r>
      <w:bookmarkEnd w:id="_e6b0cbf74d66e662c0e3b43efa323757"/>
      <w:r w:rsidRPr="003A31EC">
        <w:rPr>
          <w:rFonts w:cs="Arial"/>
        </w:rPr>
        <w:t xml:space="preserve"> </w:t>
      </w:r>
      <w:r>
        <w:rPr>
          <w:rFonts w:cs="Arial"/>
        </w:rPr>
        <w:fldChar w:fldCharType="begin"/>
      </w:r>
      <w:r>
        <w:instrText xml:space="preserve">XE"</w:instrText>
      </w:r>
      <w:r w:rsidRPr="00413D75">
        <w:rPr>
          <w:rFonts w:cs="Arial"/>
        </w:rPr>
        <w:instrText xml:space="preserve">Stakeholder</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 stakeholder is a responsible performer having objectives and promoting the means for achieving those objectives.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8dc776c0c33f3d31feb4b2ebb61522f" w:history="1">
        <w:r>
          <w:rStyle w:val="Hyperlink"/>
          <w:rPr>
            <w:rStyle w:val="Hyperlink"/>
          </w:rPr>
          <w:t xml:space="preserve">Social Agent</w:t>
        </w:r>
      </w:hyperlink>
    </w:p>
    <w:p w:rsidP="00347871" w:rsidR="00347871" w:rsidRDefault="00347871"/>
    <w:p w:rsidP="00347871" w:rsidR="00347871" w:rsidRDefault="00347871">
      <w:pPr>
        <w:pStyle w:val="Heading2"/>
      </w:pPr>
      <w:bookmarkStart w:id="_11010295f8ed009bedb40bfa3aed7f4c" w:name="_11010295f8ed009bedb40bfa3aed7f4c"/>
      <w:r>
        <w:t xml:space="preserve">Association Class Stakeholder Desirability</w:t>
      </w:r>
      <w:bookmarkEnd w:id="_11010295f8ed009bedb40bfa3aed7f4c"/>
      <w:r w:rsidRPr="003A31EC">
        <w:rPr>
          <w:rFonts w:cs="Arial"/>
        </w:rPr>
        <w:t xml:space="preserve"> </w:t>
      </w:r>
      <w:r>
        <w:rPr>
          <w:rFonts w:cs="Arial"/>
        </w:rPr>
        <w:fldChar w:fldCharType="begin"/>
      </w:r>
      <w:r>
        <w:instrText xml:space="preserve">XE"</w:instrText>
      </w:r>
      <w:r w:rsidRPr="00413D75">
        <w:rPr>
          <w:rFonts w:cs="Arial"/>
        </w:rPr>
        <w:instrText xml:space="preserve">Stakeholder Desirability</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A relationship representing the net desirability of a situation for a stakeholder.
          <w:br/>
          Note: Stakeholder desirability is expected to be computed based on aggregating the impact of a situation for a stakeholder. However, the algorithm for this aggregation is not specified in the standard.
        </w:t>
      </w:r>
    </w:p>
    <w:p w:rsidP="00347871" w:rsidR="00347871" w:rsidRDefault="00347871">
      <w:pPr>
        <w:jc w:val="center"/>
      </w:pPr>
      <w:r>
        <w:rPr>
          <w:noProof/>
        </w:rPr>
        <w:drawing>
          <wp:inline distT="0" distB="0" distL="0" distR="0">
            <wp:extent cx="5476875" cy="2962275"/>
            <wp:effectExtent l="0" t="0" r="0" b="0"/>
            <wp:docPr id="1146" name="Picture 25240442.emf" descr="2524044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25240442.emf"/>
                    <pic:cNvPicPr/>
                  </pic:nvPicPr>
                  <pic:blipFill>
                    <a:blip r:embed="mr_docxImage574" cstate="print"/>
                    <a:stretch>
                      <a:fillRect/>
                    </a:stretch>
                  </pic:blipFill>
                  <pic:spPr>
                    <a:xfrm rot="0">
                      <a:off x="0" y="0"/>
                      <a:ext cx="5476875" cy="296227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Stakeholder Desirability</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307f4f4f5a8ca8e147619d25a32c9000" w:history="1">
        <w:r>
          <w:rStyle w:val="Hyperlink"/>
          <w:rPr>
            <w:rStyle w:val="Hyperlink"/>
          </w:rPr>
          <w:t xml:space="preserve">Desirability Assessment</w:t>
        </w:r>
      </w:hyperlink>
      <w:r>
        <w:t xml:space="preserve">, </w:t>
      </w:r>
      <w:hyperlink w:anchor="_ebfb31ee42848a5e98a87132d6936682" w:history="1">
        <w:r>
          <w:rStyle w:val="Hyperlink"/>
          <w:rPr>
            <w:rStyle w:val="Hyperlink"/>
          </w:rPr>
          <w:t xml:space="preserve">Related</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14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1728404412.emf"/>
                    <pic:cNvPicPr/>
                  </pic:nvPicPr>
                  <pic:blipFill>
                    <a:blip r:embed="mr_docxImage575" cstate="print"/>
                    <a:stretch>
                      <a:fillRect/>
                    </a:stretch>
                  </pic:blipFill>
                  <pic:spPr>
                    <a:xfrm rot="0">
                      <a:off x="0" y="0"/>
                      <a:ext cx="152400" cy="152400"/>
                    </a:xfrm>
                    <a:prstGeom prst="rect">
                      <a:avLst/>
                    </a:prstGeom>
                  </pic:spPr>
                </pic:pic>
              </a:graphicData>
            </a:graphic>
          </wp:inline>
        </w:drawing>
      </w:r>
      <w:r>
        <w:t xml:space="preserve"> </w:t>
      </w:r>
      <w:r>
        <w:t xml:space="preserve">desirability of</w:t>
      </w:r>
      <w:r>
        <w:rPr>
          <w:rFonts w:cs="Arial"/>
        </w:rPr>
        <w:fldChar w:fldCharType="begin"/>
      </w:r>
      <w:r>
        <w:instrText xml:space="preserve">XE"</w:instrText>
      </w:r>
      <w:r w:rsidRPr="00413D75">
        <w:rPr>
          <w:rFonts w:cs="Arial"/>
        </w:rPr>
        <w:instrText xml:space="preserve">desirability of</w:instrText>
      </w:r>
      <w:r>
        <w:instrText xml:space="preserve">"</w:instrText>
      </w:r>
      <w:r>
        <w:rPr>
          <w:rFonts w:cs="Arial"/>
        </w:rPr>
        <w:fldChar w:fldCharType="end"/>
      </w:r>
      <w:r>
        <w:t xml:space="preserve"> : </w:t>
      </w:r>
      <w:hyperlink w:anchor="_8c517cf1950741c0f89edebf828214cc" w:history="1">
        <w:r>
          <w:rStyle w:val="Hyperlink"/>
          <w:rPr>
            <w:rStyle w:val="Hyperlink"/>
          </w:rPr>
          <w:t xml:space="preserve">Situation</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The situation evaluated in terms of its desirability for a stakeholder.</w:t>
      </w:r>
    </w:p>
    <w:p w:rsidP="00347871" w:rsidR="00347871" w:rsidRDefault="00347871">
      <w:pPr>
        <w:ind w:firstLine="720"/>
      </w:pPr>
      <w:r>
        <w:rPr>
          <w:noProof/>
        </w:rPr>
        <w:drawing>
          <wp:inline distT="0" distB="0" distL="0" distR="0">
            <wp:extent cx="152400" cy="152400"/>
            <wp:effectExtent l="0" t="0" r="0" b="0"/>
            <wp:docPr id="115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1728404412.emf"/>
                    <pic:cNvPicPr/>
                  </pic:nvPicPr>
                  <pic:blipFill>
                    <a:blip r:embed="mr_docxImage576" cstate="print"/>
                    <a:stretch>
                      <a:fillRect/>
                    </a:stretch>
                  </pic:blipFill>
                  <pic:spPr>
                    <a:xfrm rot="0">
                      <a:off x="0" y="0"/>
                      <a:ext cx="152400" cy="152400"/>
                    </a:xfrm>
                    <a:prstGeom prst="rect">
                      <a:avLst/>
                    </a:prstGeom>
                  </pic:spPr>
                </pic:pic>
              </a:graphicData>
            </a:graphic>
          </wp:inline>
        </w:drawing>
      </w:r>
      <w:r>
        <w:t xml:space="preserve"> </w:t>
      </w:r>
      <w:r>
        <w:t xml:space="preserve">desirability for</w:t>
      </w:r>
      <w:r>
        <w:rPr>
          <w:rFonts w:cs="Arial"/>
        </w:rPr>
        <w:fldChar w:fldCharType="begin"/>
      </w:r>
      <w:r>
        <w:instrText xml:space="preserve">XE"</w:instrText>
      </w:r>
      <w:r w:rsidRPr="00413D75">
        <w:rPr>
          <w:rFonts w:cs="Arial"/>
        </w:rPr>
        <w:instrText xml:space="preserve">desirability for</w:instrText>
      </w:r>
      <w:r>
        <w:instrText xml:space="preserve">"</w:instrText>
      </w:r>
      <w:r>
        <w:rPr>
          <w:rFonts w:cs="Arial"/>
        </w:rPr>
        <w:fldChar w:fldCharType="end"/>
      </w:r>
      <w:r>
        <w:t xml:space="preserve"> : </w:t>
      </w:r>
      <w:hyperlink w:anchor="_e6b0cbf74d66e662c0e3b43efa323757" w:history="1">
        <w:r>
          <w:rStyle w:val="Hyperlink"/>
          <w:rPr>
            <w:rStyle w:val="Hyperlink"/>
          </w:rPr>
          <w:t xml:space="preserve">Stakeholder</w:t>
        </w:r>
      </w:hyperlink>
      <w:r>
        <w:t xml:space="preserve"> [</w:t>
      </w:r>
      <w:r>
        <w:t xml:space="preserve">0..*</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A stakeholder for which desirability of a situation is evaluated.</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Library::Observations</w:t>
      </w:r>
    </w:p>
    <w:p w:rsidP="00A318C1" w:rsidR="00347871" w:rsidRDefault="00347871">
      <w:pPr>
        <w:pStyle w:val="BodyText"/>
      </w:pPr>
      <w:r>
        <w:t xml:space="preserve">Observations are acts where an observer notes some entity (including situations and individuals') that are observed in a situation.</w:t>
      </w:r>
    </w:p>
    <w:p w:rsidP="00347871" w:rsidR="00347871" w:rsidRDefault="00347871">
      <w:pPr>
        <w:pStyle w:val="Heading2"/>
      </w:pPr>
      <w:r>
        <w:t xml:space="preserve">Diagram: </w:t>
      </w:r>
      <w:r>
        <w:t xml:space="preserve">Measurement</w:t>
      </w:r>
    </w:p>
    <w:p w:rsidP="00347871" w:rsidR="00347871" w:rsidRDefault="00347871">
      <w:pPr>
        <w:jc w:val="center"/>
        <w:rPr>
          <w:rFonts w:cs="Arial"/>
        </w:rPr>
      </w:pPr>
      <w:r>
        <w:rPr>
          <w:noProof/>
        </w:rPr>
        <w:drawing>
          <wp:inline distT="0" distB="0" distL="0" distR="0">
            <wp:extent cx="6188075" cy="2893400"/>
            <wp:effectExtent l="0" t="0" r="0" b="0"/>
            <wp:docPr id="1152" name="Picture -1061069132.emf" descr="-106106913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1061069132.emf"/>
                    <pic:cNvPicPr/>
                  </pic:nvPicPr>
                  <pic:blipFill>
                    <a:blip r:embed="mr_docxImage577" cstate="print"/>
                    <a:stretch>
                      <a:fillRect/>
                    </a:stretch>
                  </pic:blipFill>
                  <pic:spPr>
                    <a:xfrm rot="0">
                      <a:off x="0" y="0"/>
                      <a:ext cx="6188075" cy="289340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Measurement</w:t>
      </w:r>
    </w:p>
    <w:p w:rsidP="00347871" w:rsidR="00347871" w:rsidRDefault="00347871">
      <w:pPr>
        <w:pStyle w:val="Heading2"/>
      </w:pPr>
      <w:r>
        <w:t xml:space="preserve">Diagram: </w:t>
      </w:r>
      <w:r>
        <w:t xml:space="preserve">Observability</w:t>
      </w:r>
    </w:p>
    <w:p w:rsidP="00347871" w:rsidR="00347871" w:rsidRDefault="00347871">
      <w:pPr>
        <w:jc w:val="center"/>
        <w:rPr>
          <w:rFonts w:cs="Arial"/>
        </w:rPr>
      </w:pPr>
      <w:r>
        <w:rPr>
          <w:noProof/>
        </w:rPr>
        <w:drawing>
          <wp:inline distT="0" distB="0" distL="0" distR="0">
            <wp:extent cx="5400675" cy="2333625"/>
            <wp:effectExtent l="0" t="0" r="0" b="0"/>
            <wp:docPr id="1154" name="Picture -2080805751.emf" descr="-208080575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2080805751.emf"/>
                    <pic:cNvPicPr/>
                  </pic:nvPicPr>
                  <pic:blipFill>
                    <a:blip r:embed="mr_docxImage578" cstate="print"/>
                    <a:stretch>
                      <a:fillRect/>
                    </a:stretch>
                  </pic:blipFill>
                  <pic:spPr>
                    <a:xfrm rot="0">
                      <a:off x="0" y="0"/>
                      <a:ext cx="5400675" cy="233362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Observability</w:t>
      </w:r>
    </w:p>
    <w:p w:rsidP="00347871" w:rsidR="00347871" w:rsidRDefault="00347871">
      <w:pPr>
        <w:pStyle w:val="Heading2"/>
      </w:pPr>
      <w:r>
        <w:t xml:space="preserve">Diagram: </w:t>
      </w:r>
      <w:r>
        <w:t xml:space="preserve">Observations</w:t>
      </w:r>
    </w:p>
    <w:p w:rsidP="00347871" w:rsidR="00347871" w:rsidRDefault="00347871">
      <w:pPr>
        <w:jc w:val="center"/>
        <w:rPr>
          <w:rFonts w:cs="Arial"/>
        </w:rPr>
      </w:pPr>
      <w:r>
        <w:rPr>
          <w:noProof/>
        </w:rPr>
        <w:drawing>
          <wp:inline distT="0" distB="0" distL="0" distR="0">
            <wp:extent cx="6188075" cy="2576580"/>
            <wp:effectExtent l="0" t="0" r="0" b="0"/>
            <wp:docPr id="1156" name="Picture -2020370947.emf" descr="-20203709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2020370947.emf"/>
                    <pic:cNvPicPr/>
                  </pic:nvPicPr>
                  <pic:blipFill>
                    <a:blip r:embed="mr_docxImage579" cstate="print"/>
                    <a:stretch>
                      <a:fillRect/>
                    </a:stretch>
                  </pic:blipFill>
                  <pic:spPr>
                    <a:xfrm rot="0">
                      <a:off x="0" y="0"/>
                      <a:ext cx="6188075" cy="257658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Observations</w:t>
      </w:r>
    </w:p>
    <w:p w:rsidP="00347871" w:rsidR="00347871" w:rsidRDefault="00347871">
      <w:r>
        <w:t xml:space="preserve"> </w:t>
      </w:r>
    </w:p>
    <w:p w:rsidP="00347871" w:rsidR="00347871" w:rsidRDefault="00347871"/>
    <w:p w:rsidP="00347871" w:rsidR="00347871" w:rsidRDefault="00347871">
      <w:pPr>
        <w:pStyle w:val="Heading2"/>
      </w:pPr>
      <w:bookmarkStart w:id="_0b7f28f72591f20ca17e04e29784403c" w:name="_0b7f28f72591f20ca17e04e29784403c"/>
      <w:r>
        <w:t xml:space="preserve">Association Context of Observation</w:t>
      </w:r>
      <w:bookmarkEnd w:id="_0b7f28f72591f20ca17e04e29784403c"/>
      <w:r w:rsidRPr="003A31EC">
        <w:rPr>
          <w:rFonts w:cs="Arial"/>
        </w:rPr>
        <w:t xml:space="preserve"> </w:t>
      </w:r>
      <w:r>
        <w:rPr>
          <w:rFonts w:cs="Arial"/>
        </w:rPr>
        <w:fldChar w:fldCharType="begin"/>
      </w:r>
      <w:r>
        <w:instrText xml:space="preserve">XE"</w:instrText>
      </w:r>
      <w:r w:rsidRPr="00413D75">
        <w:rPr>
          <w:rFonts w:cs="Arial"/>
        </w:rPr>
        <w:instrText xml:space="preserve">Context of Observation</w:instrText>
      </w:r>
      <w:r>
        <w:instrText xml:space="preserve">"</w:instrText>
      </w:r>
      <w:r>
        <w:rPr>
          <w:rFonts w:cs="Arial"/>
        </w:rPr>
        <w:fldChar w:fldCharType="end"/>
      </w:r>
      <w:r w:rsidR="009E71B4">
        <w:rPr>
          <w:rFonts w:cs="Arial"/>
        </w:rPr>
        <w:t xml:space="preserve"> </w:t>
      </w:r>
    </w:p>
    <w:p w:rsidP="00F71BA8" w:rsidR="00347871" w:rsidRDefault="00347871">
      <w:r>
        <w:t xml:space="preserve">Context of an observations - e.g. the physical place, situation or timeframe in which the observation was made.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2c887644007b8e51a1f6e976113707a" w:history="1">
        <w:r>
          <w:rStyle w:val="Hyperlink"/>
          <w:rPr>
            <w:rStyle w:val="Hyperlink"/>
          </w:rPr>
          <w:t xml:space="preserve">Extent of Context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15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1414248466.emf"/>
                    <pic:cNvPicPr/>
                  </pic:nvPicPr>
                  <pic:blipFill>
                    <a:blip r:embed="mr_docxImage580" cstate="print"/>
                    <a:stretch>
                      <a:fillRect/>
                    </a:stretch>
                  </pic:blipFill>
                  <pic:spPr>
                    <a:xfrm rot="0">
                      <a:off x="0" y="0"/>
                      <a:ext cx="152400" cy="152400"/>
                    </a:xfrm>
                    <a:prstGeom prst="rect">
                      <a:avLst/>
                    </a:prstGeom>
                  </pic:spPr>
                </pic:pic>
              </a:graphicData>
            </a:graphic>
          </wp:inline>
        </w:drawing>
      </w:r>
      <w:r>
        <w:t xml:space="preserve"> </w:t>
      </w:r>
      <w:r>
        <w:t xml:space="preserve">observed in context</w:t>
      </w:r>
      <w:r>
        <w:rPr>
          <w:rFonts w:cs="Arial"/>
        </w:rPr>
        <w:fldChar w:fldCharType="begin"/>
      </w:r>
      <w:r>
        <w:instrText xml:space="preserve">XE"</w:instrText>
      </w:r>
      <w:r w:rsidRPr="00413D75">
        <w:rPr>
          <w:rFonts w:cs="Arial"/>
        </w:rPr>
        <w:instrText xml:space="preserve">observed in context</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The context of an observation, what environment, location, timeframe or system is being observed. e.g. A man with a gun observed in an airport. The man is &lt;observed in context&gt; of the airport.</w:t>
      </w:r>
    </w:p>
    <w:p w:rsidP="00347871" w:rsidR="00347871" w:rsidRDefault="00347871">
      <w:pPr>
        <w:ind w:firstLine="720"/>
      </w:pPr>
      <w:r>
        <w:rPr>
          <w:noProof/>
        </w:rPr>
        <w:drawing>
          <wp:inline distT="0" distB="0" distL="0" distR="0">
            <wp:extent cx="152400" cy="152400"/>
            <wp:effectExtent l="0" t="0" r="0" b="0"/>
            <wp:docPr id="116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1414248466.emf"/>
                    <pic:cNvPicPr/>
                  </pic:nvPicPr>
                  <pic:blipFill>
                    <a:blip r:embed="mr_docxImage581" cstate="print"/>
                    <a:stretch>
                      <a:fillRect/>
                    </a:stretch>
                  </pic:blipFill>
                  <pic:spPr>
                    <a:xfrm rot="0">
                      <a:off x="0" y="0"/>
                      <a:ext cx="152400" cy="152400"/>
                    </a:xfrm>
                    <a:prstGeom prst="rect">
                      <a:avLst/>
                    </a:prstGeom>
                  </pic:spPr>
                </pic:pic>
              </a:graphicData>
            </a:graphic>
          </wp:inline>
        </w:drawing>
      </w:r>
      <w:r>
        <w:t xml:space="preserve"> </w:t>
      </w:r>
      <w:r>
        <w:t xml:space="preserve">context of observation</w:t>
      </w:r>
      <w:r>
        <w:rPr>
          <w:rFonts w:cs="Arial"/>
        </w:rPr>
        <w:fldChar w:fldCharType="begin"/>
      </w:r>
      <w:r>
        <w:instrText xml:space="preserve">XE"</w:instrText>
      </w:r>
      <w:r w:rsidRPr="00413D75">
        <w:rPr>
          <w:rFonts w:cs="Arial"/>
        </w:rPr>
        <w:instrText xml:space="preserve">context of observation</w:instrText>
      </w:r>
      <w:r>
        <w:instrText xml:space="preserve">"</w:instrText>
      </w:r>
      <w:r>
        <w:rPr>
          <w:rFonts w:cs="Arial"/>
        </w:rPr>
        <w:fldChar w:fldCharType="end"/>
      </w:r>
      <w:r>
        <w:t xml:space="preserve"> : </w:t>
      </w:r>
      <w:hyperlink w:anchor="_960171937742dc52d5e836efe2372504" w:history="1">
        <w:r>
          <w:rStyle w:val="Hyperlink"/>
          <w:rPr>
            <w:rStyle w:val="Hyperlink"/>
          </w:rPr>
          <w:t xml:space="preserve">Observation</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Observations made in the context of the subject entity. E.G. Sightings within an airport.</w:t>
      </w:r>
    </w:p>
    <w:p w:rsidP="00347871" w:rsidR="00347871" w:rsidRDefault="00347871"/>
    <w:p w:rsidP="00347871" w:rsidR="00347871" w:rsidRDefault="00347871">
      <w:pPr>
        <w:pStyle w:val="Heading2"/>
      </w:pPr>
      <w:bookmarkStart w:id="_35bea1b7e1e9e0cc9150f75b73dabd5c" w:name="_35bea1b7e1e9e0cc9150f75b73dabd5c"/>
      <w:r>
        <w:t xml:space="preserve">Association Class Measurement</w:t>
      </w:r>
      <w:bookmarkEnd w:id="_35bea1b7e1e9e0cc9150f75b73dabd5c"/>
      <w:r w:rsidRPr="003A31EC">
        <w:rPr>
          <w:rFonts w:cs="Arial"/>
        </w:rPr>
        <w:t xml:space="preserve"> </w:t>
      </w:r>
      <w:r>
        <w:rPr>
          <w:rFonts w:cs="Arial"/>
        </w:rPr>
        <w:fldChar w:fldCharType="begin"/>
      </w:r>
      <w:r>
        <w:instrText xml:space="preserve">XE"</w:instrText>
      </w:r>
      <w:r w:rsidRPr="00413D75">
        <w:rPr>
          <w:rFonts w:cs="Arial"/>
        </w:rPr>
        <w:instrText xml:space="preserve">Measurement</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A measurement is an observation made by &lt;observed by&gt; that &lt;observes&gt; the value of a characteristic for a particular entity, which is the Characteristic Binding the observer &lt;observes&gt;. The characteristic binding binds a particular value, e.g. 2 meters, with a particular characteristic, e.g. height, of a particular individual, e.g. John Smith.
          <w:br/>
          As a characteristic binding is a temporal entity it has a time and context which may be different from the time and context of the measurement. e.g. The nurse "Sue" took the patients (Joe) weight  measurement (Characteristic Binding - Joe &lt;has weight&gt; 94 KG) on 2/5/2010 at 9:31AM which was recorded as the patents current weight for 90 days.
        </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960171937742dc52d5e836efe2372504" w:history="1">
        <w:r>
          <w:rStyle w:val="Hyperlink"/>
          <w:rPr>
            <w:rStyle w:val="Hyperlink"/>
          </w:rPr>
          <w:t xml:space="preserve">Observation</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16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1728404412.emf"/>
                    <pic:cNvPicPr/>
                  </pic:nvPicPr>
                  <pic:blipFill>
                    <a:blip r:embed="mr_docxImage582" cstate="print"/>
                    <a:stretch>
                      <a:fillRect/>
                    </a:stretch>
                  </pic:blipFill>
                  <pic:spPr>
                    <a:xfrm rot="0">
                      <a:off x="0" y="0"/>
                      <a:ext cx="152400" cy="152400"/>
                    </a:xfrm>
                    <a:prstGeom prst="rect">
                      <a:avLst/>
                    </a:prstGeom>
                  </pic:spPr>
                </pic:pic>
              </a:graphicData>
            </a:graphic>
          </wp:inline>
        </w:drawing>
      </w:r>
      <w:r>
        <w:t xml:space="preserve"> </w:t>
      </w:r>
      <w:r>
        <w:t xml:space="preserve"> : </w:t>
      </w:r>
      <w:hyperlink w:anchor="_5c6d6f43423a3230f0d5ed0876850222" w:history="1">
        <w:r>
          <w:rStyle w:val="Hyperlink"/>
          <w:rPr>
            <w:rStyle w:val="Hyperlink"/>
          </w:rPr>
          <w:t xml:space="preserve">Characteristic Binding</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347871" w:rsidR="00347871" w:rsidRDefault="00347871">
      <w:pPr>
        <w:ind w:firstLine="720"/>
      </w:pPr>
      <w:r>
        <w:rPr>
          <w:noProof/>
        </w:rPr>
        <w:drawing>
          <wp:inline distT="0" distB="0" distL="0" distR="0">
            <wp:extent cx="152400" cy="152400"/>
            <wp:effectExtent l="0" t="0" r="0" b="0"/>
            <wp:docPr id="116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1728404412.emf"/>
                    <pic:cNvPicPr/>
                  </pic:nvPicPr>
                  <pic:blipFill>
                    <a:blip r:embed="mr_docxImage583" cstate="print"/>
                    <a:stretch>
                      <a:fillRect/>
                    </a:stretch>
                  </pic:blipFill>
                  <pic:spPr>
                    <a:xfrm rot="0">
                      <a:off x="0" y="0"/>
                      <a:ext cx="152400" cy="152400"/>
                    </a:xfrm>
                    <a:prstGeom prst="rect">
                      <a:avLst/>
                    </a:prstGeom>
                  </pic:spPr>
                </pic:pic>
              </a:graphicData>
            </a:graphic>
          </wp:inline>
        </w:drawing>
      </w:r>
      <w:r>
        <w:t xml:space="preserve"> </w:t>
      </w:r>
      <w:r>
        <w:t xml:space="preserve"> : </w:t>
      </w:r>
      <w:hyperlink w:anchor="_bf4ddd90cb2647b6fcaefae4ee1abbc6" w:history="1">
        <w:r>
          <w:rStyle w:val="Hyperlink"/>
          <w:rPr>
            <w:rStyle w:val="Hyperlink"/>
          </w:rPr>
          <w:t xml:space="preserve">Observer</w:t>
        </w:r>
      </w:hyperlink>
      <w:r>
        <w:t xml:space="preserve"> [</w:t>
      </w:r>
      <w:r>
        <w:t xml:space="preserve">0..*</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347871" w:rsidR="00347871" w:rsidRDefault="00347871"/>
    <w:p w:rsidP="00347871" w:rsidR="00347871" w:rsidRDefault="00347871">
      <w:pPr>
        <w:pStyle w:val="Heading2"/>
      </w:pPr>
      <w:bookmarkStart w:id="_6f650c06ad02932dd6ea895e7d4b74c7" w:name="_6f650c06ad02932dd6ea895e7d4b74c7"/>
      <w:r>
        <w:t xml:space="preserve">Association Class Observability</w:t>
      </w:r>
      <w:bookmarkEnd w:id="_6f650c06ad02932dd6ea895e7d4b74c7"/>
      <w:r w:rsidRPr="003A31EC">
        <w:rPr>
          <w:rFonts w:cs="Arial"/>
        </w:rPr>
        <w:t xml:space="preserve"> </w:t>
      </w:r>
      <w:r>
        <w:rPr>
          <w:rFonts w:cs="Arial"/>
        </w:rPr>
        <w:fldChar w:fldCharType="begin"/>
      </w:r>
      <w:r>
        <w:instrText xml:space="preserve">XE"</w:instrText>
      </w:r>
      <w:r w:rsidRPr="00413D75">
        <w:rPr>
          <w:rFonts w:cs="Arial"/>
        </w:rPr>
        <w:instrText xml:space="preserve">Observability</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Observability is a relationship representing the capability of an &lt;can be utilized by&gt; actor to observe an &lt;has ability to utilize&gt; indicator.</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0a7e812804f2213995cbeffe776b63fe" w:history="1">
        <w:r>
          <w:rStyle w:val="Hyperlink"/>
          <w:rPr>
            <w:rStyle w:val="Hyperlink"/>
          </w:rPr>
          <w:t xml:space="preserve">Ability</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16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1728404412.emf"/>
                    <pic:cNvPicPr/>
                  </pic:nvPicPr>
                  <pic:blipFill>
                    <a:blip r:embed="mr_docxImage584" cstate="print"/>
                    <a:stretch>
                      <a:fillRect/>
                    </a:stretch>
                  </pic:blipFill>
                  <pic:spPr>
                    <a:xfrm rot="0">
                      <a:off x="0" y="0"/>
                      <a:ext cx="152400" cy="152400"/>
                    </a:xfrm>
                    <a:prstGeom prst="rect">
                      <a:avLst/>
                    </a:prstGeom>
                  </pic:spPr>
                </pic:pic>
              </a:graphicData>
            </a:graphic>
          </wp:inline>
        </w:drawing>
      </w:r>
      <w:r>
        <w:t xml:space="preserve"> </w:t>
      </w:r>
      <w:r>
        <w:t xml:space="preserve"> : </w:t>
      </w:r>
      <w:hyperlink w:anchor="_0ea506f57adef61cfa374e799c7f4b3e" w:history="1">
        <w:r>
          <w:rStyle w:val="Hyperlink"/>
          <w:rPr>
            <w:rStyle w:val="Hyperlink"/>
          </w:rPr>
          <w:t xml:space="preserve">Indicator</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347871" w:rsidR="00347871" w:rsidRDefault="00347871">
      <w:pPr>
        <w:ind w:firstLine="720"/>
      </w:pPr>
      <w:r>
        <w:rPr>
          <w:noProof/>
        </w:rPr>
        <w:drawing>
          <wp:inline distT="0" distB="0" distL="0" distR="0">
            <wp:extent cx="152400" cy="152400"/>
            <wp:effectExtent l="0" t="0" r="0" b="0"/>
            <wp:docPr id="116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1728404412.emf"/>
                    <pic:cNvPicPr/>
                  </pic:nvPicPr>
                  <pic:blipFill>
                    <a:blip r:embed="mr_docxImage585" cstate="print"/>
                    <a:stretch>
                      <a:fillRect/>
                    </a:stretch>
                  </pic:blipFill>
                  <pic:spPr>
                    <a:xfrm rot="0">
                      <a:off x="0" y="0"/>
                      <a:ext cx="152400" cy="152400"/>
                    </a:xfrm>
                    <a:prstGeom prst="rect">
                      <a:avLst/>
                    </a:prstGeom>
                  </pic:spPr>
                </pic:pic>
              </a:graphicData>
            </a:graphic>
          </wp:inline>
        </w:drawing>
      </w:r>
      <w:r>
        <w:t xml:space="preserve"> </w:t>
      </w:r>
      <w:r>
        <w:t xml:space="preserve"> : </w:t>
      </w:r>
      <w:hyperlink w:anchor="_bf4ddd90cb2647b6fcaefae4ee1abbc6" w:history="1">
        <w:r>
          <w:rStyle w:val="Hyperlink"/>
          <w:rPr>
            <w:rStyle w:val="Hyperlink"/>
          </w:rPr>
          <w:t xml:space="preserve">Observer</w:t>
        </w:r>
      </w:hyperlink>
      <w:r>
        <w:t xml:space="preserve"> [</w:t>
      </w:r>
      <w:r>
        <w:t xml:space="preserve">*</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347871" w:rsidR="00347871" w:rsidRDefault="00347871"/>
    <w:p w:rsidP="00347871" w:rsidR="00347871" w:rsidRDefault="00347871">
      <w:pPr>
        <w:pStyle w:val="Heading2"/>
      </w:pPr>
      <w:bookmarkStart w:id="_960171937742dc52d5e836efe2372504" w:name="_960171937742dc52d5e836efe2372504"/>
      <w:r>
        <w:t xml:space="preserve">Association Class Observation</w:t>
      </w:r>
      <w:bookmarkEnd w:id="_960171937742dc52d5e836efe2372504"/>
      <w:r w:rsidRPr="003A31EC">
        <w:rPr>
          <w:rFonts w:cs="Arial"/>
        </w:rPr>
        <w:t xml:space="preserve"> </w:t>
      </w:r>
      <w:r>
        <w:rPr>
          <w:rFonts w:cs="Arial"/>
        </w:rPr>
        <w:fldChar w:fldCharType="begin"/>
      </w:r>
      <w:r>
        <w:instrText xml:space="preserve">XE"</w:instrText>
      </w:r>
      <w:r w:rsidRPr="00413D75">
        <w:rPr>
          <w:rFonts w:cs="Arial"/>
        </w:rPr>
        <w:instrText xml:space="preserve">Observation</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An observation is an actual (not possible) activity of the &lt;observed by&gt; observer where &lt;observes&gt; has been noticed or perceived as being significant. The observation is &lt;observed in context&gt; such as a place or condition. The observation &lt;uses&gt; any number of observation tools.
          <w:br/>
          Example: Sam, a driver and Observer, notices &lt;observes&gt; a Deer &lt;observed in context&gt; of the road on which he is driving.
        </w:t>
      </w:r>
    </w:p>
    <w:p w:rsidP="00347871" w:rsidR="00347871" w:rsidRDefault="00347871">
      <w:pPr>
        <w:jc w:val="center"/>
      </w:pPr>
      <w:r>
        <w:rPr>
          <w:noProof/>
        </w:rPr>
        <w:drawing>
          <wp:inline distT="0" distB="0" distL="0" distR="0">
            <wp:extent cx="6188075" cy="2709065"/>
            <wp:effectExtent l="0" t="0" r="0" b="0"/>
            <wp:docPr id="1170" name="Picture -131812978.emf" descr="-13181297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131812978.emf"/>
                    <pic:cNvPicPr/>
                  </pic:nvPicPr>
                  <pic:blipFill>
                    <a:blip r:embed="mr_docxImage586" cstate="print"/>
                    <a:stretch>
                      <a:fillRect/>
                    </a:stretch>
                  </pic:blipFill>
                  <pic:spPr>
                    <a:xfrm rot="0">
                      <a:off x="0" y="0"/>
                      <a:ext cx="6188075" cy="270906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Observation</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fc3e616a3a62992ceb25a97c3cbc3eef" w:history="1">
        <w:r>
          <w:rStyle w:val="Hyperlink"/>
          <w:rPr>
            <w:rStyle w:val="Hyperlink"/>
          </w:rPr>
          <w:t xml:space="preserve">Actual Activity</w:t>
        </w:r>
      </w:hyperlink>
      <w:r>
        <w:t xml:space="preserve">, </w:t>
      </w:r>
      <w:hyperlink w:anchor="_e33780607cd553fb55b8907600848b66" w:history="1">
        <w:r>
          <w:rStyle w:val="Hyperlink"/>
          <w:rPr>
            <w:rStyle w:val="Hyperlink"/>
          </w:rPr>
          <w:t xml:space="preserve">Impact</w:t>
        </w:r>
      </w:hyperlink>
      <w:r>
        <w:t xml:space="preserve">, </w:t>
      </w:r>
      <w:hyperlink w:anchor="_989aaebdfe7f1a2a4a983d63cf40a705" w:history="1">
        <w:r>
          <w:rStyle w:val="Hyperlink"/>
          <w:rPr>
            <w:rStyle w:val="Hyperlink"/>
          </w:rPr>
          <w:t xml:space="preserve">Involvement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17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1728404412.emf"/>
                    <pic:cNvPicPr/>
                  </pic:nvPicPr>
                  <pic:blipFill>
                    <a:blip r:embed="mr_docxImage587" cstate="print"/>
                    <a:stretch>
                      <a:fillRect/>
                    </a:stretch>
                  </pic:blipFill>
                  <pic:spPr>
                    <a:xfrm rot="0">
                      <a:off x="0" y="0"/>
                      <a:ext cx="152400" cy="152400"/>
                    </a:xfrm>
                    <a:prstGeom prst="rect">
                      <a:avLst/>
                    </a:prstGeom>
                  </pic:spPr>
                </pic:pic>
              </a:graphicData>
            </a:graphic>
          </wp:inline>
        </w:drawing>
      </w:r>
      <w:r>
        <w:t xml:space="preserve"> </w:t>
      </w:r>
      <w:r>
        <w:t xml:space="preserve">observes</w:t>
      </w:r>
      <w:r>
        <w:rPr>
          <w:rFonts w:cs="Arial"/>
        </w:rPr>
        <w:fldChar w:fldCharType="begin"/>
      </w:r>
      <w:r>
        <w:instrText xml:space="preserve">XE"</w:instrText>
      </w:r>
      <w:r w:rsidRPr="00413D75">
        <w:rPr>
          <w:rFonts w:cs="Arial"/>
        </w:rPr>
        <w:instrText xml:space="preserve">observes</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1..*</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Entity observed by an observer making an observation.</w:t>
      </w:r>
    </w:p>
    <w:p w:rsidP="00347871" w:rsidR="00347871" w:rsidRDefault="00347871">
      <w:pPr>
        <w:ind w:firstLine="720"/>
      </w:pPr>
      <w:r>
        <w:rPr>
          <w:noProof/>
        </w:rPr>
        <w:drawing>
          <wp:inline distT="0" distB="0" distL="0" distR="0">
            <wp:extent cx="152400" cy="152400"/>
            <wp:effectExtent l="0" t="0" r="0" b="0"/>
            <wp:docPr id="117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1728404412.emf"/>
                    <pic:cNvPicPr/>
                  </pic:nvPicPr>
                  <pic:blipFill>
                    <a:blip r:embed="mr_docxImage588" cstate="print"/>
                    <a:stretch>
                      <a:fillRect/>
                    </a:stretch>
                  </pic:blipFill>
                  <pic:spPr>
                    <a:xfrm rot="0">
                      <a:off x="0" y="0"/>
                      <a:ext cx="152400" cy="152400"/>
                    </a:xfrm>
                    <a:prstGeom prst="rect">
                      <a:avLst/>
                    </a:prstGeom>
                  </pic:spPr>
                </pic:pic>
              </a:graphicData>
            </a:graphic>
          </wp:inline>
        </w:drawing>
      </w:r>
      <w:r>
        <w:t xml:space="preserve"> </w:t>
      </w:r>
      <w:r>
        <w:t xml:space="preserve">observed by</w:t>
      </w:r>
      <w:r>
        <w:rPr>
          <w:rFonts w:cs="Arial"/>
        </w:rPr>
        <w:fldChar w:fldCharType="begin"/>
      </w:r>
      <w:r>
        <w:instrText xml:space="preserve">XE"</w:instrText>
      </w:r>
      <w:r w:rsidRPr="00413D75">
        <w:rPr>
          <w:rFonts w:cs="Arial"/>
        </w:rPr>
        <w:instrText xml:space="preserve">observed by</w:instrText>
      </w:r>
      <w:r>
        <w:instrText xml:space="preserve">"</w:instrText>
      </w:r>
      <w:r>
        <w:rPr>
          <w:rFonts w:cs="Arial"/>
        </w:rPr>
        <w:fldChar w:fldCharType="end"/>
      </w:r>
      <w:r>
        <w:t xml:space="preserve"> : </w:t>
      </w:r>
      <w:hyperlink w:anchor="_bf4ddd90cb2647b6fcaefae4ee1abbc6" w:history="1">
        <w:r>
          <w:rStyle w:val="Hyperlink"/>
          <w:rPr>
            <w:rStyle w:val="Hyperlink"/>
          </w:rPr>
          <w:t xml:space="preserve">Observer</w:t>
        </w:r>
      </w:hyperlink>
      <w:r>
        <w:t xml:space="preserve"> [</w:t>
      </w:r>
      <w:r>
        <w:t xml:space="preserve">0..*</w:t>
      </w:r>
      <w:r>
        <w:t xml:space="preserve">]</w:t>
      </w:r>
      <w:r>
        <w:t xml:space="preserve"> </w:t>
      </w:r>
      <w:r>
        <w:t xml:space="preserve">  </w:t>
      </w:r>
      <w:r w:rsidRPr="00833C5F">
        <w:rPr>
          <w:i/>
        </w:rPr>
        <w:t xml:space="preserve">Redefines</w:t>
      </w:r>
      <w:r>
        <w:t xml:space="preserve">: </w:t>
      </w:r>
      <w:r>
        <w:t xml:space="preserve">categorizes</w:t>
      </w:r>
      <w:r>
        <w:t xml:space="preserve">: </w:t>
      </w:r>
      <w:hyperlink w:anchor="_a52cb0ff6e414b3170b58afe10b6afcb" w:history="1">
        <w:r>
          <w:rStyle w:val="Hyperlink"/>
          <w:rPr>
            <w:rStyle w:val="Hyperlink"/>
          </w:rPr>
          <w:t xml:space="preserve">Thing</w:t>
        </w:r>
      </w:hyperlink>
      <w:r>
        <w:rPr>
          <w:rStyle w:val="Hyperlink"/>
        </w:rPr>
        <w:t xml:space="preserve">   </w:t>
      </w:r>
      <w:r>
        <w:t xml:space="preserve"> </w:t>
      </w:r>
    </w:p>
    <w:p w:rsidP="004E3AD0" w:rsidR="00347871" w:rsidRDefault="00347871">
      <w:pPr>
        <w:pStyle w:val="BodyText"/>
        <w:spacing w:after="120" w:before="60"/>
        <w:ind w:firstLine="720"/>
      </w:pPr>
      <w:r>
        <w:t xml:space="preserve">Observations of an entity by an observer.</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17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628099083.emf"/>
                    <pic:cNvPicPr/>
                  </pic:nvPicPr>
                  <pic:blipFill>
                    <a:blip r:embed="mr_docxImage589" cstate="print"/>
                    <a:stretch>
                      <a:fillRect/>
                    </a:stretch>
                  </pic:blipFill>
                  <pic:spPr>
                    <a:xfrm rot="0">
                      <a:off x="0" y="0"/>
                      <a:ext cx="152400" cy="152400"/>
                    </a:xfrm>
                    <a:prstGeom prst="rect">
                      <a:avLst/>
                    </a:prstGeom>
                  </pic:spPr>
                </pic:pic>
              </a:graphicData>
            </a:graphic>
          </wp:inline>
        </w:drawing>
      </w:r>
      <w:r>
        <w:t xml:space="preserve"> </w:t>
      </w:r>
      <w:r>
        <w:t xml:space="preserve">number observed</w:t>
      </w:r>
      <w:r>
        <w:rPr>
          <w:rFonts w:cs="Arial"/>
        </w:rPr>
        <w:fldChar w:fldCharType="begin"/>
      </w:r>
      <w:r>
        <w:instrText xml:space="preserve">XE"</w:instrText>
      </w:r>
      <w:r w:rsidRPr="00413D75">
        <w:rPr>
          <w:rFonts w:cs="Arial"/>
        </w:rPr>
        <w:instrText xml:space="preserve">number observed</w:instrText>
      </w:r>
      <w:r>
        <w:instrText xml:space="preserve">"</w:instrText>
      </w:r>
      <w:r>
        <w:rPr>
          <w:rFonts w:cs="Arial"/>
        </w:rPr>
        <w:fldChar w:fldCharType="end"/>
      </w:r>
      <w:r>
        <w:t xml:space="preserve"> : </w:t>
      </w:r>
      <w:hyperlink w:anchor="_49817c2cd3739b3fa65ff747c68620db" w:history="1">
        <w:r>
          <w:rStyle w:val="Hyperlink"/>
          <w:rPr>
            <w:rStyle w:val="Hyperlink"/>
          </w:rPr>
          <w:t xml:space="preserve">Numeric</w:t>
        </w:r>
      </w:hyperlink>
    </w:p>
    <w:p w:rsidP="00E04E71" w:rsidR="00347871" w:rsidRDefault="00347871">
      <w:pPr>
        <w:pStyle w:val="BodyText"/>
        <w:spacing w:after="120" w:before="0"/>
      </w:pPr>
      <w:r>
        <w:t xml:space="preserve">
          The number of individual observations aggregated into a single observation. The &lt;observes&gt; entity will likely be a type.
          <w:br/>
          E.G. Sue saw 5 birds.
        </w:t>
      </w:r>
    </w:p>
    <w:p w:rsidP="00347871" w:rsidR="00347871" w:rsidRDefault="00347871"/>
    <w:p w:rsidP="00347871" w:rsidR="00347871" w:rsidRDefault="00347871">
      <w:pPr>
        <w:pStyle w:val="Heading2"/>
      </w:pPr>
      <w:bookmarkStart w:id="_eaff5602c09e30738dd9ee7e5cbc5dc6" w:name="_eaff5602c09e30738dd9ee7e5cbc5dc6"/>
      <w:r>
        <w:t xml:space="preserve">Class Observation Tool</w:t>
      </w:r>
      <w:bookmarkEnd w:id="_eaff5602c09e30738dd9ee7e5cbc5dc6"/>
      <w:r w:rsidRPr="003A31EC">
        <w:rPr>
          <w:rFonts w:cs="Arial"/>
        </w:rPr>
        <w:t xml:space="preserve"> </w:t>
      </w:r>
      <w:r>
        <w:rPr>
          <w:rFonts w:cs="Arial"/>
        </w:rPr>
        <w:fldChar w:fldCharType="begin"/>
      </w:r>
      <w:r>
        <w:instrText xml:space="preserve">XE"</w:instrText>
      </w:r>
      <w:r w:rsidRPr="00413D75">
        <w:rPr>
          <w:rFonts w:cs="Arial"/>
        </w:rPr>
        <w:instrText xml:space="preserve">Observation Tool</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 tools that assists in observations. e.g. a wireless microphone is used to observe a conversation.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30be98a62689f653323fa62df1ac908" w:history="1">
        <w:r>
          <w:rStyle w:val="Hyperlink"/>
          <w:rPr>
            <w:rStyle w:val="Hyperlink"/>
          </w:rPr>
          <w:t xml:space="preserve">Tool</w:t>
        </w:r>
      </w:hyperlink>
    </w:p>
    <w:p w:rsidP="00347871" w:rsidR="00347871" w:rsidRDefault="00347871"/>
    <w:p w:rsidP="00347871" w:rsidR="00347871" w:rsidRDefault="00347871">
      <w:pPr>
        <w:pStyle w:val="Heading2"/>
      </w:pPr>
      <w:bookmarkStart w:id="_bf4ddd90cb2647b6fcaefae4ee1abbc6" w:name="_bf4ddd90cb2647b6fcaefae4ee1abbc6"/>
      <w:r>
        <w:t xml:space="preserve">Class Observer</w:t>
      </w:r>
      <w:bookmarkEnd w:id="_bf4ddd90cb2647b6fcaefae4ee1abbc6"/>
      <w:r w:rsidRPr="003A31EC">
        <w:rPr>
          <w:rFonts w:cs="Arial"/>
        </w:rPr>
        <w:t xml:space="preserve"> </w:t>
      </w:r>
      <w:r>
        <w:rPr>
          <w:rFonts w:cs="Arial"/>
        </w:rPr>
        <w:fldChar w:fldCharType="begin"/>
      </w:r>
      <w:r>
        <w:instrText xml:space="preserve">XE"</w:instrText>
      </w:r>
      <w:r w:rsidRPr="00413D75">
        <w:rPr>
          <w:rFonts w:cs="Arial"/>
        </w:rPr>
        <w:instrText xml:space="preserve">Observer</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Role of an actor that can or has observed something</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95976dea0d8187e1656ac43c072c070" w:history="1">
        <w:r>
          <w:rStyle w:val="Hyperlink"/>
          <w:rPr>
            <w:rStyle w:val="Hyperlink"/>
          </w:rPr>
          <w:t xml:space="preserve">Actor</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17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1728404412.emf"/>
                    <pic:cNvPicPr/>
                  </pic:nvPicPr>
                  <pic:blipFill>
                    <a:blip r:embed="mr_docxImage590"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4d9ab30cc19b44b23ed55743db39553f" w:history="1">
        <w:r w:rsidRPr="00446E2F">
          <w:rStyle w:val="Hyperlink"/>
          <w:rPr>
            <w:color w:val="0066FF"/>
            <w:u w:val="single"/>
          </w:rPr>
          <w:t xml:space="preserve">Sighting</w:t>
        </w:r>
      </w:hyperlink>
      <w:r w:rsidR="00446E2F">
        <w:t xml:space="preserve"> </w:t>
      </w:r>
    </w:p>
    <w:p w:rsidP="00347871" w:rsidR="00347871" w:rsidRDefault="00347871">
      <w:pPr>
        <w:ind w:hanging="245" w:left="605"/>
      </w:pPr>
      <w:r>
        <w:rPr>
          <w:noProof/>
        </w:rPr>
        <w:drawing>
          <wp:inline distT="0" distB="0" distL="0" distR="0">
            <wp:extent cx="152400" cy="152400"/>
            <wp:effectExtent l="0" t="0" r="0" b="0"/>
            <wp:docPr id="118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1728404412.emf"/>
                    <pic:cNvPicPr/>
                  </pic:nvPicPr>
                  <pic:blipFill>
                    <a:blip r:embed="mr_docxImage591"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5c6d6f43423a3230f0d5ed0876850222" w:history="1">
        <w:r>
          <w:rStyle w:val="Hyperlink"/>
          <w:rPr>
            <w:rStyle w:val="Hyperlink"/>
          </w:rPr>
          <w:t xml:space="preserve">Characteristic Binding</w:t>
        </w:r>
      </w:hyperlink>
      <w:r>
        <w:t xml:space="preserve"> [</w:t>
      </w:r>
      <w:r>
        <w:t xml:space="preserve">*</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35bea1b7e1e9e0cc9150f75b73dabd5c" w:history="1">
        <w:r w:rsidRPr="00446E2F">
          <w:rStyle w:val="Hyperlink"/>
          <w:rPr>
            <w:color w:val="0066FF"/>
            <w:u w:val="single"/>
          </w:rPr>
          <w:t xml:space="preserve">Measurement</w:t>
        </w:r>
      </w:hyperlink>
      <w:r w:rsidR="00446E2F">
        <w:t xml:space="preserve"> </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Library::Organizations</w:t>
      </w:r>
    </w:p>
    <w:p w:rsidP="00A318C1" w:rsidR="00347871" w:rsidRDefault="00347871">
      <w:pPr>
        <w:pStyle w:val="BodyText"/>
      </w:pPr>
      <w:r>
        <w:t xml:space="preserve">
          An Organization is group of persons and/or other actors and resources organized for some end or work.
          <w:br/>
          Subtypes of organizations include governments and corporations.
        </w:t>
      </w:r>
    </w:p>
    <w:p w:rsidP="00347871" w:rsidR="00347871" w:rsidRDefault="00347871">
      <w:pPr>
        <w:pStyle w:val="Heading2"/>
      </w:pPr>
      <w:r>
        <w:t xml:space="preserve">Diagram: </w:t>
      </w:r>
      <w:r>
        <w:t xml:space="preserve">Organization</w:t>
      </w:r>
    </w:p>
    <w:p w:rsidP="00347871" w:rsidR="00347871" w:rsidRDefault="00347871">
      <w:pPr>
        <w:jc w:val="center"/>
        <w:rPr>
          <w:rFonts w:cs="Arial"/>
        </w:rPr>
      </w:pPr>
      <w:r>
        <w:rPr>
          <w:noProof/>
        </w:rPr>
        <w:drawing>
          <wp:inline distT="0" distB="0" distL="0" distR="0">
            <wp:extent cx="6188074" cy="4496261"/>
            <wp:effectExtent l="0" t="0" r="0" b="0"/>
            <wp:docPr id="1182" name="Picture -162425912.emf" descr="-1624259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162425912.emf"/>
                    <pic:cNvPicPr/>
                  </pic:nvPicPr>
                  <pic:blipFill>
                    <a:blip r:embed="mr_docxImage592" cstate="print"/>
                    <a:stretch>
                      <a:fillRect/>
                    </a:stretch>
                  </pic:blipFill>
                  <pic:spPr>
                    <a:xfrm rot="0">
                      <a:off x="0" y="0"/>
                      <a:ext cx="6188074" cy="4496261"/>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Organization</w:t>
      </w:r>
    </w:p>
    <w:p w:rsidP="00347871" w:rsidR="00347871" w:rsidRDefault="00347871">
      <w:r>
        <w:t xml:space="preserve"> </w:t>
      </w:r>
    </w:p>
    <w:p w:rsidP="00347871" w:rsidR="00347871" w:rsidRDefault="00347871"/>
    <w:p w:rsidP="00347871" w:rsidR="00347871" w:rsidRDefault="00347871">
      <w:pPr>
        <w:pStyle w:val="Heading2"/>
      </w:pPr>
      <w:bookmarkStart w:id="_d06b691513d0174ce802a66e18cc491c" w:name="_d06b691513d0174ce802a66e18cc491c"/>
      <w:r>
        <w:t xml:space="preserve">Association Class Membership</w:t>
      </w:r>
      <w:bookmarkEnd w:id="_d06b691513d0174ce802a66e18cc491c"/>
      <w:r w:rsidRPr="003A31EC">
        <w:rPr>
          <w:rFonts w:cs="Arial"/>
        </w:rPr>
        <w:t xml:space="preserve"> </w:t>
      </w:r>
      <w:r>
        <w:rPr>
          <w:rFonts w:cs="Arial"/>
        </w:rPr>
        <w:fldChar w:fldCharType="begin"/>
      </w:r>
      <w:r>
        <w:instrText xml:space="preserve">XE"</w:instrText>
      </w:r>
      <w:r w:rsidRPr="00413D75">
        <w:rPr>
          <w:rFonts w:cs="Arial"/>
        </w:rPr>
        <w:instrText xml:space="preserve">Membership</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representing the participation of an actor in an organization. Subtypes of membership may provide more explicit membership kinds.</w:t>
      </w:r>
    </w:p>
    <w:p w:rsidP="00347871" w:rsidR="00347871" w:rsidRDefault="00347871">
      <w:pPr>
        <w:jc w:val="center"/>
      </w:pPr>
      <w:r>
        <w:rPr>
          <w:noProof/>
        </w:rPr>
        <w:drawing>
          <wp:inline distT="0" distB="0" distL="0" distR="0">
            <wp:extent cx="6188075" cy="2712467"/>
            <wp:effectExtent l="0" t="0" r="0" b="0"/>
            <wp:docPr id="1184" name="Picture -165697862.emf" descr="-16569786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165697862.emf"/>
                    <pic:cNvPicPr/>
                  </pic:nvPicPr>
                  <pic:blipFill>
                    <a:blip r:embed="mr_docxImage593" cstate="print"/>
                    <a:stretch>
                      <a:fillRect/>
                    </a:stretch>
                  </pic:blipFill>
                  <pic:spPr>
                    <a:xfrm rot="0">
                      <a:off x="0" y="0"/>
                      <a:ext cx="6188075" cy="2712467"/>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Membership</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3a44d5eb3ae2bdab8905a34cd48f0921" w:history="1">
        <w:r>
          <w:rStyle w:val="Hyperlink"/>
          <w:rPr>
            <w:rStyle w:val="Hyperlink"/>
          </w:rPr>
          <w:t xml:space="preserve">Associated Actor</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18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1728404412.emf"/>
                    <pic:cNvPicPr/>
                  </pic:nvPicPr>
                  <pic:blipFill>
                    <a:blip r:embed="mr_docxImage594" cstate="print"/>
                    <a:stretch>
                      <a:fillRect/>
                    </a:stretch>
                  </pic:blipFill>
                  <pic:spPr>
                    <a:xfrm rot="0">
                      <a:off x="0" y="0"/>
                      <a:ext cx="152400" cy="152400"/>
                    </a:xfrm>
                    <a:prstGeom prst="rect">
                      <a:avLst/>
                    </a:prstGeom>
                  </pic:spPr>
                </pic:pic>
              </a:graphicData>
            </a:graphic>
          </wp:inline>
        </w:drawing>
      </w:r>
      <w:r>
        <w:t xml:space="preserve"> </w:t>
      </w:r>
      <w:r>
        <w:t xml:space="preserve">has member</w:t>
      </w:r>
      <w:r>
        <w:rPr>
          <w:rFonts w:cs="Arial"/>
        </w:rPr>
        <w:fldChar w:fldCharType="begin"/>
      </w:r>
      <w:r>
        <w:instrText xml:space="preserve">XE"</w:instrText>
      </w:r>
      <w:r w:rsidRPr="00413D75">
        <w:rPr>
          <w:rFonts w:cs="Arial"/>
        </w:rPr>
        <w:instrText xml:space="preserve">has member</w:instrText>
      </w:r>
      <w:r>
        <w:instrText xml:space="preserve">"</w:instrText>
      </w:r>
      <w:r>
        <w:rPr>
          <w:rFonts w:cs="Arial"/>
        </w:rPr>
        <w:fldChar w:fldCharType="end"/>
      </w:r>
      <w:r>
        <w:t xml:space="preserve"> : </w:t>
      </w:r>
      <w:hyperlink w:anchor="_98dc776c0c33f3d31feb4b2ebb61522f" w:history="1">
        <w:r>
          <w:rStyle w:val="Hyperlink"/>
          <w:rPr>
            <w:rStyle w:val="Hyperlink"/>
          </w:rPr>
          <w:t xml:space="preserve">Social Agent</w:t>
        </w:r>
      </w:hyperlink>
      <w:r>
        <w:t xml:space="preserve"> [</w:t>
      </w:r>
      <w:r>
        <w:t xml:space="preserve">*</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An assertion of membership in an organization.
          <w:br/>
          [FIBO] hasMember
        </w:t>
      </w:r>
    </w:p>
    <w:p w:rsidP="00347871" w:rsidR="00347871" w:rsidRDefault="00347871">
      <w:pPr>
        <w:ind w:firstLine="720"/>
      </w:pPr>
      <w:r>
        <w:rPr>
          <w:noProof/>
        </w:rPr>
        <w:drawing>
          <wp:inline distT="0" distB="0" distL="0" distR="0">
            <wp:extent cx="152400" cy="152400"/>
            <wp:effectExtent l="0" t="0" r="0" b="0"/>
            <wp:docPr id="118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1728404412.emf"/>
                    <pic:cNvPicPr/>
                  </pic:nvPicPr>
                  <pic:blipFill>
                    <a:blip r:embed="mr_docxImage595" cstate="print"/>
                    <a:stretch>
                      <a:fillRect/>
                    </a:stretch>
                  </pic:blipFill>
                  <pic:spPr>
                    <a:xfrm rot="0">
                      <a:off x="0" y="0"/>
                      <a:ext cx="152400" cy="152400"/>
                    </a:xfrm>
                    <a:prstGeom prst="rect">
                      <a:avLst/>
                    </a:prstGeom>
                  </pic:spPr>
                </pic:pic>
              </a:graphicData>
            </a:graphic>
          </wp:inline>
        </w:drawing>
      </w:r>
      <w:r>
        <w:t xml:space="preserve"> </w:t>
      </w:r>
      <w:r>
        <w:t xml:space="preserve">member of</w:t>
      </w:r>
      <w:r>
        <w:rPr>
          <w:rFonts w:cs="Arial"/>
        </w:rPr>
        <w:fldChar w:fldCharType="begin"/>
      </w:r>
      <w:r>
        <w:instrText xml:space="preserve">XE"</w:instrText>
      </w:r>
      <w:r w:rsidRPr="00413D75">
        <w:rPr>
          <w:rFonts w:cs="Arial"/>
        </w:rPr>
        <w:instrText xml:space="preserve">member of</w:instrText>
      </w:r>
      <w:r>
        <w:instrText xml:space="preserve">"</w:instrText>
      </w:r>
      <w:r>
        <w:rPr>
          <w:rFonts w:cs="Arial"/>
        </w:rPr>
        <w:fldChar w:fldCharType="end"/>
      </w:r>
      <w:r>
        <w:t xml:space="preserve"> : </w:t>
      </w:r>
      <w:hyperlink w:anchor="_4658f8611106e1a9715192761b712fb8" w:history="1">
        <w:r>
          <w:rStyle w:val="Hyperlink"/>
          <w:rPr>
            <w:rStyle w:val="Hyperlink"/>
          </w:rPr>
          <w:t xml:space="preserve">Organization</w:t>
        </w:r>
      </w:hyperlink>
      <w:r>
        <w:t xml:space="preserve"> [</w:t>
      </w:r>
      <w:r>
        <w:t xml:space="preserve">*</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Organization a performer belongs to.
          <w:br/>
          [FIBO] memberOf
        </w:t>
      </w:r>
    </w:p>
    <w:p w:rsidP="00347871" w:rsidR="00347871" w:rsidRDefault="00347871"/>
    <w:p w:rsidP="00347871" w:rsidR="00347871" w:rsidRDefault="00347871">
      <w:pPr>
        <w:pStyle w:val="Heading2"/>
      </w:pPr>
      <w:bookmarkStart w:id="_3562c70eb6d3c8b12c50b7497dddeb31" w:name="_3562c70eb6d3c8b12c50b7497dddeb31"/>
      <w:r>
        <w:t xml:space="preserve">Class Mission Objective</w:t>
      </w:r>
      <w:bookmarkEnd w:id="_3562c70eb6d3c8b12c50b7497dddeb31"/>
      <w:r w:rsidRPr="003A31EC">
        <w:rPr>
          <w:rFonts w:cs="Arial"/>
        </w:rPr>
        <w:t xml:space="preserve"> </w:t>
      </w:r>
      <w:r>
        <w:rPr>
          <w:rFonts w:cs="Arial"/>
        </w:rPr>
        <w:fldChar w:fldCharType="begin"/>
      </w:r>
      <w:r>
        <w:instrText xml:space="preserve">XE"</w:instrText>
      </w:r>
      <w:r w:rsidRPr="00413D75">
        <w:rPr>
          <w:rFonts w:cs="Arial"/>
        </w:rPr>
        <w:instrText xml:space="preserve">Mission Objective</w:instrText>
      </w:r>
      <w:r>
        <w:instrText xml:space="preserve">"</w:instrText>
      </w:r>
      <w:r>
        <w:rPr>
          <w:rFonts w:cs="Arial"/>
        </w:rPr>
        <w:fldChar w:fldCharType="end"/>
      </w:r>
      <w:r w:rsidR="009E71B4">
        <w:rPr>
          <w:rFonts w:cs="Arial"/>
        </w:rPr>
        <w:t xml:space="preserve"> </w:t>
      </w:r>
    </w:p>
    <w:p w:rsidP="00F71BA8" w:rsidR="00347871" w:rsidRDefault="00347871">
      <w:r>
        <w:t xml:space="preserve">
          A core objective of an enterprise.
          <w:br/>
          <w:br/>
          [BMM] A Mission indicates the ongoing operational activity of the enterprise. The Mission describes what the business is or will be doing on a day-to-day basis.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a3b26382bc038a9cd845e258d24db0f" w:history="1">
        <w:r>
          <w:rStyle w:val="Hyperlink"/>
          <w:rPr>
            <w:rStyle w:val="Hyperlink"/>
          </w:rPr>
          <w:t xml:space="preserve">Objective</w:t>
        </w:r>
      </w:hyperlink>
    </w:p>
    <w:p w:rsidP="00347871" w:rsidR="00347871" w:rsidRDefault="00347871"/>
    <w:p w:rsidP="00347871" w:rsidR="00347871" w:rsidRDefault="00347871">
      <w:pPr>
        <w:pStyle w:val="Heading2"/>
      </w:pPr>
      <w:bookmarkStart w:id="_4658f8611106e1a9715192761b712fb8" w:name="_4658f8611106e1a9715192761b712fb8"/>
      <w:r>
        <w:t xml:space="preserve">Class Organization</w:t>
      </w:r>
      <w:bookmarkEnd w:id="_4658f8611106e1a9715192761b712fb8"/>
      <w:r w:rsidRPr="003A31EC">
        <w:rPr>
          <w:rFonts w:cs="Arial"/>
        </w:rPr>
        <w:t xml:space="preserve"> </w:t>
      </w:r>
      <w:r>
        <w:rPr>
          <w:rFonts w:cs="Arial"/>
        </w:rPr>
        <w:fldChar w:fldCharType="begin"/>
      </w:r>
      <w:r>
        <w:instrText xml:space="preserve">XE"</w:instrText>
      </w:r>
      <w:r w:rsidRPr="00413D75">
        <w:rPr>
          <w:rFonts w:cs="Arial"/>
        </w:rPr>
        <w:instrText xml:space="preserve">Organization</w:instrText>
      </w:r>
      <w:r>
        <w:instrText xml:space="preserve">"</w:instrText>
      </w:r>
      <w:r>
        <w:rPr>
          <w:rFonts w:cs="Arial"/>
        </w:rPr>
        <w:fldChar w:fldCharType="end"/>
      </w:r>
      <w:r w:rsidR="009E71B4">
        <w:rPr>
          <w:rFonts w:cs="Arial"/>
        </w:rPr>
        <w:t xml:space="preserve"> </w:t>
      </w:r>
    </w:p>
    <w:p w:rsidP="00F71BA8" w:rsidR="00347871" w:rsidRDefault="00347871">
      <w:r>
        <w:t xml:space="preserve">
          An Organization  is a group of persons and/or other actors and resources organized for some end or work
          <w:br/>
          [FIBO] Organization: a social unit of people, systematically structured and managed to meet a need or pursue collective goals on a continuing basis.
          <w:br/>
          [NIEM] OrganizationType
          <w:br/>
          [DOLCE] Society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d48a0bcc67a2c0d7c362123b26f243b" w:history="1">
        <w:r>
          <w:rStyle w:val="Hyperlink"/>
          <w:rPr>
            <w:rStyle w:val="Hyperlink"/>
          </w:rPr>
          <w:t xml:space="preserve">Controlled Entity</w:t>
        </w:r>
      </w:hyperlink>
      <w:r>
        <w:t xml:space="preserve">, </w:t>
      </w:r>
      <w:hyperlink w:anchor="_98dc776c0c33f3d31feb4b2ebb61522f" w:history="1">
        <w:r>
          <w:rStyle w:val="Hyperlink"/>
          <w:rPr>
            <w:rStyle w:val="Hyperlink"/>
          </w:rPr>
          <w:t xml:space="preserve">Social Agent</w:t>
        </w:r>
      </w:hyperlink>
      <w:r>
        <w:t xml:space="preserve">, </w:t>
      </w:r>
      <w:hyperlink w:anchor="_e6b0cbf74d66e662c0e3b43efa323757" w:history="1">
        <w:r>
          <w:rStyle w:val="Hyperlink"/>
          <w:rPr>
            <w:rStyle w:val="Hyperlink"/>
          </w:rPr>
          <w:t xml:space="preserve">Stakeholder</w:t>
        </w:r>
      </w:hyperlink>
    </w:p>
    <w:p w:rsidP="00347871" w:rsidR="00347871" w:rsidRDefault="00347871"/>
    <w:p w:rsidP="00347871" w:rsidR="00347871" w:rsidRDefault="00347871">
      <w:pPr>
        <w:pStyle w:val="Heading2"/>
      </w:pPr>
      <w:bookmarkStart w:id="_eab607a0f0d93980f9c845e74d4223f1" w:name="_eab607a0f0d93980f9c845e74d4223f1"/>
      <w:r>
        <w:t xml:space="preserve">Class Organizational Unit</w:t>
      </w:r>
      <w:bookmarkEnd w:id="_eab607a0f0d93980f9c845e74d4223f1"/>
      <w:r w:rsidRPr="003A31EC">
        <w:rPr>
          <w:rFonts w:cs="Arial"/>
        </w:rPr>
        <w:t xml:space="preserve"> </w:t>
      </w:r>
      <w:r>
        <w:rPr>
          <w:rFonts w:cs="Arial"/>
        </w:rPr>
        <w:fldChar w:fldCharType="begin"/>
      </w:r>
      <w:r>
        <w:instrText xml:space="preserve">XE"</w:instrText>
      </w:r>
      <w:r w:rsidRPr="00413D75">
        <w:rPr>
          <w:rFonts w:cs="Arial"/>
        </w:rPr>
        <w:instrText xml:space="preserve">Organizational Unit</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
          Organizational unit is a role that encompasses subdivisions, departments, subsidiaries and other organizational parts of an organization.
          <w:br/>
          [BMM] organization unit: An administrative or functional unit within an organization structure.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d48a0bcc67a2c0d7c362123b26f243b" w:history="1">
        <w:r>
          <w:rStyle w:val="Hyperlink"/>
          <w:rPr>
            <w:rStyle w:val="Hyperlink"/>
          </w:rPr>
          <w:t xml:space="preserve">Controlled Entity</w:t>
        </w:r>
      </w:hyperlink>
      <w:r>
        <w:t xml:space="preserve">, </w:t>
      </w:r>
      <w:hyperlink w:anchor="_4658f8611106e1a9715192761b712fb8" w:history="1">
        <w:r>
          <w:rStyle w:val="Hyperlink"/>
          <w:rPr>
            <w:rStyle w:val="Hyperlink"/>
          </w:rPr>
          <w:t xml:space="preserve">Organization</w:t>
        </w:r>
      </w:hyperlink>
    </w:p>
    <w:p w:rsidP="00347871" w:rsidR="00347871" w:rsidRDefault="00347871"/>
    <w:p w:rsidP="00347871" w:rsidR="00347871" w:rsidRDefault="00347871">
      <w:pPr>
        <w:pStyle w:val="Heading2"/>
      </w:pPr>
      <w:bookmarkStart w:id="_3b2c62f943e0cc6cbee42339ea5d77f9" w:name="_3b2c62f943e0cc6cbee42339ea5d77f9"/>
      <w:r>
        <w:t xml:space="preserve">Class Parent Organization</w:t>
      </w:r>
      <w:bookmarkEnd w:id="_3b2c62f943e0cc6cbee42339ea5d77f9"/>
      <w:r w:rsidRPr="003A31EC">
        <w:rPr>
          <w:rFonts w:cs="Arial"/>
        </w:rPr>
        <w:t xml:space="preserve"> </w:t>
      </w:r>
      <w:r>
        <w:rPr>
          <w:rFonts w:cs="Arial"/>
        </w:rPr>
        <w:fldChar w:fldCharType="begin"/>
      </w:r>
      <w:r>
        <w:instrText xml:space="preserve">XE"</w:instrText>
      </w:r>
      <w:r w:rsidRPr="00413D75">
        <w:rPr>
          <w:rFonts w:cs="Arial"/>
        </w:rPr>
        <w:instrText xml:space="preserve">Parent Organization</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Organization with component parts such as divisions and departments.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07bb7053aa3a2149393bccfeddb4fa9" w:history="1">
        <w:r>
          <w:rStyle w:val="Hyperlink"/>
          <w:rPr>
            <w:rStyle w:val="Hyperlink"/>
          </w:rPr>
          <w:t xml:space="preserve">Controlling Actor</w:t>
        </w:r>
      </w:hyperlink>
      <w:r>
        <w:t xml:space="preserve">, </w:t>
      </w:r>
      <w:hyperlink w:anchor="_4658f8611106e1a9715192761b712fb8" w:history="1">
        <w:r>
          <w:rStyle w:val="Hyperlink"/>
          <w:rPr>
            <w:rStyle w:val="Hyperlink"/>
          </w:rPr>
          <w:t xml:space="preserve">Organization</w:t>
        </w:r>
      </w:hyperlink>
    </w:p>
    <w:p w:rsidP="00347871" w:rsidR="00347871" w:rsidRDefault="00347871"/>
    <w:p w:rsidP="00347871" w:rsidR="00347871" w:rsidRDefault="00347871">
      <w:pPr>
        <w:pStyle w:val="Heading2"/>
      </w:pPr>
      <w:bookmarkStart w:id="_b69d8da4469d0468ff13f8e58d82ab24" w:name="_b69d8da4469d0468ff13f8e58d82ab24"/>
      <w:r>
        <w:t xml:space="preserve">Association Class Part of Organization</w:t>
      </w:r>
      <w:bookmarkEnd w:id="_b69d8da4469d0468ff13f8e58d82ab24"/>
      <w:r w:rsidRPr="003A31EC">
        <w:rPr>
          <w:rFonts w:cs="Arial"/>
        </w:rPr>
        <w:t xml:space="preserve"> </w:t>
      </w:r>
      <w:r>
        <w:rPr>
          <w:rFonts w:cs="Arial"/>
        </w:rPr>
        <w:fldChar w:fldCharType="begin"/>
      </w:r>
      <w:r>
        <w:instrText xml:space="preserve">XE"</w:instrText>
      </w:r>
      <w:r w:rsidRPr="00413D75">
        <w:rPr>
          <w:rFonts w:cs="Arial"/>
        </w:rPr>
        <w:instrText xml:space="preserve">Part of Organization</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between an organization and its organizational units - the sub-organizations such as departments and subsidiaries.</w:t>
      </w:r>
    </w:p>
    <w:p w:rsidP="00347871" w:rsidR="00347871" w:rsidRDefault="00347871">
      <w:pPr>
        <w:jc w:val="center"/>
      </w:pPr>
      <w:r>
        <w:rPr>
          <w:noProof/>
        </w:rPr>
        <w:drawing>
          <wp:inline distT="0" distB="0" distL="0" distR="0">
            <wp:extent cx="6188074" cy="3063703"/>
            <wp:effectExtent l="0" t="0" r="0" b="0"/>
            <wp:docPr id="1190" name="Picture 535117379.emf" descr="53511737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535117379.emf"/>
                    <pic:cNvPicPr/>
                  </pic:nvPicPr>
                  <pic:blipFill>
                    <a:blip r:embed="mr_docxImage596" cstate="print"/>
                    <a:stretch>
                      <a:fillRect/>
                    </a:stretch>
                  </pic:blipFill>
                  <pic:spPr>
                    <a:xfrm rot="0">
                      <a:off x="0" y="0"/>
                      <a:ext cx="6188074" cy="3063703"/>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Part Of Organization</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8f442dfb117fa35461a5db505cc40e53" w:history="1">
        <w:r>
          <w:rStyle w:val="Hyperlink"/>
          <w:rPr>
            <w:rStyle w:val="Hyperlink"/>
          </w:rPr>
          <w:t xml:space="preserve">Control</w:t>
        </w:r>
      </w:hyperlink>
      <w:r>
        <w:t xml:space="preserve">, </w:t>
      </w:r>
      <w:hyperlink w:anchor="_ea4d141559e1d33d914c6865ea329a04" w:history="1">
        <w:r>
          <w:rStyle w:val="Hyperlink"/>
          <w:rPr>
            <w:rStyle w:val="Hyperlink"/>
          </w:rPr>
          <w:t xml:space="preserve">Parthood</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19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1728404412.emf"/>
                    <pic:cNvPicPr/>
                  </pic:nvPicPr>
                  <pic:blipFill>
                    <a:blip r:embed="mr_docxImage597" cstate="print"/>
                    <a:stretch>
                      <a:fillRect/>
                    </a:stretch>
                  </pic:blipFill>
                  <pic:spPr>
                    <a:xfrm rot="0">
                      <a:off x="0" y="0"/>
                      <a:ext cx="152400" cy="152400"/>
                    </a:xfrm>
                    <a:prstGeom prst="rect">
                      <a:avLst/>
                    </a:prstGeom>
                  </pic:spPr>
                </pic:pic>
              </a:graphicData>
            </a:graphic>
          </wp:inline>
        </w:drawing>
      </w:r>
      <w:r>
        <w:t xml:space="preserve"> </w:t>
      </w:r>
      <w:r>
        <w:t xml:space="preserve">has parent organization</w:t>
      </w:r>
      <w:r>
        <w:rPr>
          <w:rFonts w:cs="Arial"/>
        </w:rPr>
        <w:fldChar w:fldCharType="begin"/>
      </w:r>
      <w:r>
        <w:instrText xml:space="preserve">XE"</w:instrText>
      </w:r>
      <w:r w:rsidRPr="00413D75">
        <w:rPr>
          <w:rFonts w:cs="Arial"/>
        </w:rPr>
        <w:instrText xml:space="preserve">has parent organization</w:instrText>
      </w:r>
      <w:r>
        <w:instrText xml:space="preserve">"</w:instrText>
      </w:r>
      <w:r>
        <w:rPr>
          <w:rFonts w:cs="Arial"/>
        </w:rPr>
        <w:fldChar w:fldCharType="end"/>
      </w:r>
      <w:r>
        <w:t xml:space="preserve"> : </w:t>
      </w:r>
      <w:hyperlink w:anchor="_3b2c62f943e0cc6cbee42339ea5d77f9" w:history="1">
        <w:r>
          <w:rStyle w:val="Hyperlink"/>
          <w:rPr>
            <w:rStyle w:val="Hyperlink"/>
          </w:rPr>
          <w:t xml:space="preserve">Parent Organization</w:t>
        </w:r>
      </w:hyperlink>
      <w:r>
        <w:t xml:space="preserve"> [</w:t>
      </w:r>
      <w:r>
        <w:t xml:space="preserve">1..*</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The parent (controlling organization) of another organization.</w:t>
      </w:r>
    </w:p>
    <w:p w:rsidP="00347871" w:rsidR="00347871" w:rsidRDefault="00347871">
      <w:pPr>
        <w:ind w:firstLine="720"/>
      </w:pPr>
      <w:r>
        <w:rPr>
          <w:noProof/>
        </w:rPr>
        <w:drawing>
          <wp:inline distT="0" distB="0" distL="0" distR="0">
            <wp:extent cx="152400" cy="152400"/>
            <wp:effectExtent l="0" t="0" r="0" b="0"/>
            <wp:docPr id="119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1728404412.emf"/>
                    <pic:cNvPicPr/>
                  </pic:nvPicPr>
                  <pic:blipFill>
                    <a:blip r:embed="mr_docxImage598" cstate="print"/>
                    <a:stretch>
                      <a:fillRect/>
                    </a:stretch>
                  </pic:blipFill>
                  <pic:spPr>
                    <a:xfrm rot="0">
                      <a:off x="0" y="0"/>
                      <a:ext cx="152400" cy="152400"/>
                    </a:xfrm>
                    <a:prstGeom prst="rect">
                      <a:avLst/>
                    </a:prstGeom>
                  </pic:spPr>
                </pic:pic>
              </a:graphicData>
            </a:graphic>
          </wp:inline>
        </w:drawing>
      </w:r>
      <w:r>
        <w:t xml:space="preserve"> </w:t>
      </w:r>
      <w:r>
        <w:t xml:space="preserve">has child organization</w:t>
      </w:r>
      <w:r>
        <w:rPr>
          <w:rFonts w:cs="Arial"/>
        </w:rPr>
        <w:fldChar w:fldCharType="begin"/>
      </w:r>
      <w:r>
        <w:instrText xml:space="preserve">XE"</w:instrText>
      </w:r>
      <w:r w:rsidRPr="00413D75">
        <w:rPr>
          <w:rFonts w:cs="Arial"/>
        </w:rPr>
        <w:instrText xml:space="preserve">has child organization</w:instrText>
      </w:r>
      <w:r>
        <w:instrText xml:space="preserve">"</w:instrText>
      </w:r>
      <w:r>
        <w:rPr>
          <w:rFonts w:cs="Arial"/>
        </w:rPr>
        <w:fldChar w:fldCharType="end"/>
      </w:r>
      <w:r>
        <w:t xml:space="preserve"> : </w:t>
      </w:r>
      <w:hyperlink w:anchor="_eab607a0f0d93980f9c845e74d4223f1" w:history="1">
        <w:r>
          <w:rStyle w:val="Hyperlink"/>
          <w:rPr>
            <w:rStyle w:val="Hyperlink"/>
          </w:rPr>
          <w:t xml:space="preserve">Organizational Unit</w:t>
        </w:r>
      </w:hyperlink>
      <w:r>
        <w:t xml:space="preserve"> [</w:t>
      </w:r>
      <w:r>
        <w:t xml:space="preserve">1..*</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An organization constituted as a component of another organization.</w:t>
      </w:r>
    </w:p>
    <w:p w:rsidP="00347871" w:rsidR="00347871" w:rsidRDefault="00347871"/>
    <w:p w:rsidP="00347871" w:rsidR="00347871" w:rsidRDefault="00347871">
      <w:pPr>
        <w:pStyle w:val="Heading2"/>
      </w:pPr>
      <w:bookmarkStart w:id="_550850fcd14bb00fad2eea6781f6c366" w:name="_550850fcd14bb00fad2eea6781f6c366"/>
      <w:r>
        <w:t xml:space="preserve">Class Program</w:t>
      </w:r>
      <w:bookmarkEnd w:id="_550850fcd14bb00fad2eea6781f6c366"/>
      <w:r w:rsidRPr="003A31EC">
        <w:rPr>
          <w:rFonts w:cs="Arial"/>
        </w:rPr>
        <w:t xml:space="preserve"> </w:t>
      </w:r>
      <w:r>
        <w:rPr>
          <w:rFonts w:cs="Arial"/>
        </w:rPr>
        <w:fldChar w:fldCharType="begin"/>
      </w:r>
      <w:r>
        <w:instrText xml:space="preserve">XE"</w:instrText>
      </w:r>
      <w:r w:rsidRPr="00413D75">
        <w:rPr>
          <w:rFonts w:cs="Arial"/>
        </w:rPr>
        <w:instrText xml:space="preserve">Program</w:instrText>
      </w:r>
      <w:r>
        <w:instrText xml:space="preserve">"</w:instrText>
      </w:r>
      <w:r>
        <w:rPr>
          <w:rFonts w:cs="Arial"/>
        </w:rPr>
        <w:fldChar w:fldCharType="end"/>
      </w:r>
      <w:r w:rsidR="009E71B4">
        <w:rPr>
          <w:rFonts w:cs="Arial"/>
        </w:rPr>
        <w:t xml:space="preserve"> </w:t>
      </w:r>
    </w:p>
    <w:p w:rsidP="00F71BA8" w:rsidR="00347871" w:rsidRDefault="00347871">
      <w:r>
        <w:t xml:space="preserve">
          A set of projects, activities, or services of an organization that are intended to meet a need.
          <w:br/>
          [NIEM] ProgramType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b06e097d35e72980035cfd1bc9106cb" w:history="1">
        <w:r>
          <w:rStyle w:val="Hyperlink"/>
          <w:rPr>
            <w:rStyle w:val="Hyperlink"/>
          </w:rPr>
          <w:t xml:space="preserve">Activity</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Library::Organizations::Corporations</w:t>
      </w:r>
    </w:p>
    <w:p w:rsidP="00347871" w:rsidR="00347871" w:rsidRDefault="00347871">
      <w:pPr>
        <w:pStyle w:val="Heading2"/>
      </w:pPr>
      <w:r>
        <w:t xml:space="preserve">Diagram: </w:t>
      </w:r>
      <w:r>
        <w:t xml:space="preserve">Corporations</w:t>
      </w:r>
    </w:p>
    <w:p w:rsidP="00347871" w:rsidR="00347871" w:rsidRDefault="00347871">
      <w:pPr>
        <w:jc w:val="center"/>
        <w:rPr>
          <w:rFonts w:cs="Arial"/>
        </w:rPr>
      </w:pPr>
      <w:r>
        <w:rPr>
          <w:noProof/>
        </w:rPr>
        <w:drawing>
          <wp:inline distT="0" distB="0" distL="0" distR="0">
            <wp:extent cx="5705475" cy="2571750"/>
            <wp:effectExtent l="0" t="0" r="0" b="0"/>
            <wp:docPr id="1196" name="Picture 1779986871.emf" descr="177998687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1779986871.emf"/>
                    <pic:cNvPicPr/>
                  </pic:nvPicPr>
                  <pic:blipFill>
                    <a:blip r:embed="mr_docxImage599" cstate="print"/>
                    <a:stretch>
                      <a:fillRect/>
                    </a:stretch>
                  </pic:blipFill>
                  <pic:spPr>
                    <a:xfrm rot="0">
                      <a:off x="0" y="0"/>
                      <a:ext cx="5705475" cy="257175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Corporations</w:t>
      </w:r>
    </w:p>
    <w:p w:rsidP="00347871" w:rsidR="00347871" w:rsidRDefault="00347871">
      <w:r>
        <w:t xml:space="preserve"> </w:t>
      </w:r>
    </w:p>
    <w:p w:rsidP="00347871" w:rsidR="00347871" w:rsidRDefault="00347871"/>
    <w:p w:rsidP="00347871" w:rsidR="00347871" w:rsidRDefault="00347871">
      <w:pPr>
        <w:pStyle w:val="Heading2"/>
      </w:pPr>
      <w:bookmarkStart w:id="_33cd78bd81ef2d489dad3588b5621866" w:name="_33cd78bd81ef2d489dad3588b5621866"/>
      <w:r>
        <w:t xml:space="preserve">Class Incorporated Organization</w:t>
      </w:r>
      <w:bookmarkEnd w:id="_33cd78bd81ef2d489dad3588b5621866"/>
      <w:r w:rsidRPr="003A31EC">
        <w:rPr>
          <w:rFonts w:cs="Arial"/>
        </w:rPr>
        <w:t xml:space="preserve"> </w:t>
      </w:r>
      <w:r>
        <w:rPr>
          <w:rFonts w:cs="Arial"/>
        </w:rPr>
        <w:fldChar w:fldCharType="begin"/>
      </w:r>
      <w:r>
        <w:instrText xml:space="preserve">XE"</w:instrText>
      </w:r>
      <w:r w:rsidRPr="00413D75">
        <w:rPr>
          <w:rFonts w:cs="Arial"/>
        </w:rPr>
        <w:instrText xml:space="preserve">Incorporated Organization</w:instrText>
      </w:r>
      <w:r>
        <w:instrText xml:space="preserve">"</w:instrText>
      </w:r>
      <w:r>
        <w:rPr>
          <w:rFonts w:cs="Arial"/>
        </w:rPr>
        <w:fldChar w:fldCharType="end"/>
      </w:r>
      <w:r w:rsidR="009E71B4">
        <w:rPr>
          <w:rFonts w:cs="Arial"/>
        </w:rPr>
        <w:t xml:space="preserve"> </w:t>
      </w:r>
    </w:p>
    <w:p w:rsidP="00F71BA8" w:rsidR="00347871" w:rsidRDefault="00347871">
      <w:r>
        <w:t xml:space="preserve">
          An organization recognized by and incorporated by a recognized government.
          <w:br/>
          [FIBO] FormalOrganization: an organization that is recognized in some legal jurisdiction, with associated rights and responsibilities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658f8611106e1a9715192761b712fb8" w:history="1">
        <w:r>
          <w:rStyle w:val="Hyperlink"/>
          <w:rPr>
            <w:rStyle w:val="Hyperlink"/>
          </w:rPr>
          <w:t xml:space="preserve">Organization</w:t>
        </w:r>
      </w:hyperlink>
    </w:p>
    <w:p w:rsidP="00347871" w:rsidR="00347871" w:rsidRDefault="00347871"/>
    <w:p w:rsidP="00347871" w:rsidR="00347871" w:rsidRDefault="00347871">
      <w:pPr>
        <w:pStyle w:val="Heading2"/>
      </w:pPr>
      <w:bookmarkStart w:id="_ee7b0a80a670f6eb9925ae675a4e515d" w:name="_ee7b0a80a670f6eb9925ae675a4e515d"/>
      <w:r>
        <w:t xml:space="preserve">Association Class Incorporation</w:t>
      </w:r>
      <w:bookmarkEnd w:id="_ee7b0a80a670f6eb9925ae675a4e515d"/>
      <w:r w:rsidRPr="003A31EC">
        <w:rPr>
          <w:rFonts w:cs="Arial"/>
        </w:rPr>
        <w:t xml:space="preserve"> </w:t>
      </w:r>
      <w:r>
        <w:rPr>
          <w:rFonts w:cs="Arial"/>
        </w:rPr>
        <w:fldChar w:fldCharType="begin"/>
      </w:r>
      <w:r>
        <w:instrText xml:space="preserve">XE"</w:instrText>
      </w:r>
      <w:r w:rsidRPr="00413D75">
        <w:rPr>
          <w:rFonts w:cs="Arial"/>
        </w:rPr>
        <w:instrText xml:space="preserve">Incorporation</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Act by which individuals' are voluntarily united into a new entity through the creation of an artificial, intangible, and legal person called a corporation.</w:t>
      </w:r>
    </w:p>
    <w:p w:rsidP="00347871" w:rsidR="00347871" w:rsidRDefault="00347871">
      <w:pPr>
        <w:jc w:val="center"/>
      </w:pPr>
      <w:r>
        <w:rPr>
          <w:noProof/>
        </w:rPr>
        <w:drawing>
          <wp:inline distT="0" distB="0" distL="0" distR="0">
            <wp:extent cx="6188075" cy="2347201"/>
            <wp:effectExtent l="0" t="0" r="0" b="0"/>
            <wp:docPr id="1198" name="Picture 531265085.emf" descr="53126508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531265085.emf"/>
                    <pic:cNvPicPr/>
                  </pic:nvPicPr>
                  <pic:blipFill>
                    <a:blip r:embed="mr_docxImage600" cstate="print"/>
                    <a:stretch>
                      <a:fillRect/>
                    </a:stretch>
                  </pic:blipFill>
                  <pic:spPr>
                    <a:xfrm rot="0">
                      <a:off x="0" y="0"/>
                      <a:ext cx="6188075" cy="2347201"/>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Incorporation</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3a44d5eb3ae2bdab8905a34cd48f0921" w:history="1">
        <w:r>
          <w:rStyle w:val="Hyperlink"/>
          <w:rPr>
            <w:rStyle w:val="Hyperlink"/>
          </w:rPr>
          <w:t xml:space="preserve">Associated Actor</w:t>
        </w:r>
      </w:hyperlink>
      <w:r>
        <w:t xml:space="preserve">, </w:t>
      </w:r>
      <w:hyperlink w:anchor="_f0d91357f050da149bdfd91d0cc35f66" w:history="1">
        <w:r>
          <w:rStyle w:val="Hyperlink"/>
          <w:rPr>
            <w:rStyle w:val="Hyperlink"/>
          </w:rPr>
          <w:t xml:space="preserve">Subject to Authority</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20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1728404412.emf"/>
                    <pic:cNvPicPr/>
                  </pic:nvPicPr>
                  <pic:blipFill>
                    <a:blip r:embed="mr_docxImage601" cstate="print"/>
                    <a:stretch>
                      <a:fillRect/>
                    </a:stretch>
                  </pic:blipFill>
                  <pic:spPr>
                    <a:xfrm rot="0">
                      <a:off x="0" y="0"/>
                      <a:ext cx="152400" cy="152400"/>
                    </a:xfrm>
                    <a:prstGeom prst="rect">
                      <a:avLst/>
                    </a:prstGeom>
                  </pic:spPr>
                </pic:pic>
              </a:graphicData>
            </a:graphic>
          </wp:inline>
        </w:drawing>
      </w:r>
      <w:r>
        <w:t xml:space="preserve"> </w:t>
      </w:r>
      <w:r>
        <w:t xml:space="preserve">incorporated by</w:t>
      </w:r>
      <w:r>
        <w:rPr>
          <w:rFonts w:cs="Arial"/>
        </w:rPr>
        <w:fldChar w:fldCharType="begin"/>
      </w:r>
      <w:r>
        <w:instrText xml:space="preserve">XE"</w:instrText>
      </w:r>
      <w:r w:rsidRPr="00413D75">
        <w:rPr>
          <w:rFonts w:cs="Arial"/>
        </w:rPr>
        <w:instrText xml:space="preserve">incorporated by</w:instrText>
      </w:r>
      <w:r>
        <w:instrText xml:space="preserve">"</w:instrText>
      </w:r>
      <w:r>
        <w:rPr>
          <w:rFonts w:cs="Arial"/>
        </w:rPr>
        <w:fldChar w:fldCharType="end"/>
      </w:r>
      <w:r>
        <w:t xml:space="preserve"> : </w:t>
      </w:r>
      <w:hyperlink w:anchor="_f8c7ea73106119bc8dc333241f07b2c1" w:history="1">
        <w:r>
          <w:rStyle w:val="Hyperlink"/>
          <w:rPr>
            <w:rStyle w:val="Hyperlink"/>
          </w:rPr>
          <w:t xml:space="preserve">Geopolitical Entity</w:t>
        </w:r>
      </w:hyperlink>
      <w:r>
        <w:t xml:space="preserve"> [</w:t>
      </w:r>
      <w:r>
        <w:t xml:space="preserve">1</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Geopolitical entity incorporating an organization.</w:t>
      </w:r>
    </w:p>
    <w:p w:rsidP="00347871" w:rsidR="00347871" w:rsidRDefault="00347871">
      <w:pPr>
        <w:ind w:firstLine="720"/>
      </w:pPr>
      <w:r>
        <w:rPr>
          <w:noProof/>
        </w:rPr>
        <w:drawing>
          <wp:inline distT="0" distB="0" distL="0" distR="0">
            <wp:extent cx="152400" cy="152400"/>
            <wp:effectExtent l="0" t="0" r="0" b="0"/>
            <wp:docPr id="120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1728404412.emf"/>
                    <pic:cNvPicPr/>
                  </pic:nvPicPr>
                  <pic:blipFill>
                    <a:blip r:embed="mr_docxImage602" cstate="print"/>
                    <a:stretch>
                      <a:fillRect/>
                    </a:stretch>
                  </pic:blipFill>
                  <pic:spPr>
                    <a:xfrm rot="0">
                      <a:off x="0" y="0"/>
                      <a:ext cx="152400" cy="152400"/>
                    </a:xfrm>
                    <a:prstGeom prst="rect">
                      <a:avLst/>
                    </a:prstGeom>
                  </pic:spPr>
                </pic:pic>
              </a:graphicData>
            </a:graphic>
          </wp:inline>
        </w:drawing>
      </w:r>
      <w:r>
        <w:t xml:space="preserve"> </w:t>
      </w:r>
      <w:r>
        <w:t xml:space="preserve">incorporates</w:t>
      </w:r>
      <w:r>
        <w:rPr>
          <w:rFonts w:cs="Arial"/>
        </w:rPr>
        <w:fldChar w:fldCharType="begin"/>
      </w:r>
      <w:r>
        <w:instrText xml:space="preserve">XE"</w:instrText>
      </w:r>
      <w:r w:rsidRPr="00413D75">
        <w:rPr>
          <w:rFonts w:cs="Arial"/>
        </w:rPr>
        <w:instrText xml:space="preserve">incorporates</w:instrText>
      </w:r>
      <w:r>
        <w:instrText xml:space="preserve">"</w:instrText>
      </w:r>
      <w:r>
        <w:rPr>
          <w:rFonts w:cs="Arial"/>
        </w:rPr>
        <w:fldChar w:fldCharType="end"/>
      </w:r>
      <w:r>
        <w:t xml:space="preserve"> : </w:t>
      </w:r>
      <w:hyperlink w:anchor="_33cd78bd81ef2d489dad3588b5621866" w:history="1">
        <w:r>
          <w:rStyle w:val="Hyperlink"/>
          <w:rPr>
            <w:rStyle w:val="Hyperlink"/>
          </w:rPr>
          <w:t xml:space="preserve">Incorporated Organization</w:t>
        </w:r>
      </w:hyperlink>
      <w:r>
        <w:t xml:space="preserve"> [</w:t>
      </w:r>
      <w:r>
        <w:t xml:space="preserve">*</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An organization incorporated by a government.</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Library::Organizations::Geopolitical Organizations</w:t>
      </w:r>
    </w:p>
    <w:p w:rsidP="00347871" w:rsidR="00347871" w:rsidRDefault="00347871">
      <w:pPr>
        <w:pStyle w:val="Heading2"/>
      </w:pPr>
      <w:r>
        <w:t xml:space="preserve">Diagram: </w:t>
      </w:r>
      <w:r>
        <w:t xml:space="preserve">Geopolitical Entities</w:t>
      </w:r>
    </w:p>
    <w:p w:rsidP="00347871" w:rsidR="00347871" w:rsidRDefault="00347871">
      <w:pPr>
        <w:jc w:val="center"/>
        <w:rPr>
          <w:rFonts w:cs="Arial"/>
        </w:rPr>
      </w:pPr>
      <w:r>
        <w:rPr>
          <w:noProof/>
        </w:rPr>
        <w:drawing>
          <wp:inline distT="0" distB="0" distL="0" distR="0">
            <wp:extent cx="6188075" cy="3709496"/>
            <wp:effectExtent l="0" t="0" r="0" b="0"/>
            <wp:docPr id="1204" name="Picture -299012339.emf" descr="-29901233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299012339.emf"/>
                    <pic:cNvPicPr/>
                  </pic:nvPicPr>
                  <pic:blipFill>
                    <a:blip r:embed="mr_docxImage603" cstate="print"/>
                    <a:stretch>
                      <a:fillRect/>
                    </a:stretch>
                  </pic:blipFill>
                  <pic:spPr>
                    <a:xfrm rot="0">
                      <a:off x="0" y="0"/>
                      <a:ext cx="6188075" cy="3709496"/>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Geopolitical Entities</w:t>
      </w:r>
    </w:p>
    <w:p w:rsidP="00347871" w:rsidR="00347871" w:rsidRDefault="00347871">
      <w:r>
        <w:t xml:space="preserve"> </w:t>
      </w:r>
    </w:p>
    <w:p w:rsidP="00347871" w:rsidR="00347871" w:rsidRDefault="00347871"/>
    <w:p w:rsidP="00347871" w:rsidR="00347871" w:rsidRDefault="00347871">
      <w:pPr>
        <w:pStyle w:val="Heading2"/>
      </w:pPr>
      <w:bookmarkStart w:id="_d80288ef2fd2c69423f39c2f5c38df82" w:name="_d80288ef2fd2c69423f39c2f5c38df82"/>
      <w:r>
        <w:t xml:space="preserve">Class Country</w:t>
      </w:r>
      <w:bookmarkEnd w:id="_d80288ef2fd2c69423f39c2f5c38df82"/>
      <w:r w:rsidRPr="003A31EC">
        <w:rPr>
          <w:rFonts w:cs="Arial"/>
        </w:rPr>
        <w:t xml:space="preserve"> </w:t>
      </w:r>
      <w:r>
        <w:rPr>
          <w:rFonts w:cs="Arial"/>
        </w:rPr>
        <w:fldChar w:fldCharType="begin"/>
      </w:r>
      <w:r>
        <w:instrText xml:space="preserve">XE"</w:instrText>
      </w:r>
      <w:r w:rsidRPr="00413D75">
        <w:rPr>
          <w:rFonts w:cs="Arial"/>
        </w:rPr>
        <w:instrText xml:space="preserve">Country</w:instrText>
      </w:r>
      <w:r>
        <w:instrText xml:space="preserve">"</w:instrText>
      </w:r>
      <w:r>
        <w:rPr>
          <w:rFonts w:cs="Arial"/>
        </w:rPr>
        <w:fldChar w:fldCharType="end"/>
      </w:r>
      <w:r w:rsidR="009E71B4">
        <w:rPr>
          <w:rFonts w:cs="Arial"/>
        </w:rPr>
        <w:t xml:space="preserve"> </w:t>
      </w:r>
    </w:p>
    <w:p w:rsidP="00F71BA8" w:rsidR="00347871" w:rsidRDefault="00347871">
      <w:r>
        <w:t xml:space="preserve">
          A nation with its own government, occupying a particular territory (not necessarily contiguous).
          <w:br/>
          [FIBO] Country: A self-governing geopolitical unit that is recognized as a country by the United Nations (more specific concept as being recognized by the U.N.)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8c7ea73106119bc8dc333241f07b2c1" w:history="1">
        <w:r>
          <w:rStyle w:val="Hyperlink"/>
          <w:rPr>
            <w:rStyle w:val="Hyperlink"/>
          </w:rPr>
          <w:t xml:space="preserve">Geopolitical Entity</w:t>
        </w:r>
      </w:hyperlink>
    </w:p>
    <w:p w:rsidP="00347871" w:rsidR="00347871" w:rsidRDefault="00347871"/>
    <w:p w:rsidP="00347871" w:rsidR="00347871" w:rsidRDefault="00347871">
      <w:pPr>
        <w:pStyle w:val="Heading2"/>
      </w:pPr>
      <w:bookmarkStart w:id="_f952ba93c519034b8f01b10d8735a6d1" w:name="_f952ba93c519034b8f01b10d8735a6d1"/>
      <w:r>
        <w:t xml:space="preserve">Class Country ID</w:t>
      </w:r>
      <w:bookmarkEnd w:id="_f952ba93c519034b8f01b10d8735a6d1"/>
      <w:r w:rsidRPr="003A31EC">
        <w:rPr>
          <w:rFonts w:cs="Arial"/>
        </w:rPr>
        <w:t xml:space="preserve"> </w:t>
      </w:r>
      <w:r>
        <w:rPr>
          <w:rFonts w:cs="Arial"/>
        </w:rPr>
        <w:fldChar w:fldCharType="begin"/>
      </w:r>
      <w:r>
        <w:instrText xml:space="preserve">XE"</w:instrText>
      </w:r>
      <w:r w:rsidRPr="00413D75">
        <w:rPr>
          <w:rFonts w:cs="Arial"/>
        </w:rPr>
        <w:instrText xml:space="preserve">Country ID</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A code, ID, or name for a country.
          <w:br/>
          <w:br/>
          [ISO 1087] country identifier: information in a terminological entry (3.8.2) which indicates the name of a geographical region where the designation (3.4.1) is used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ce5c46395b3e18c96376f2723a10215" w:history="1">
        <w:r>
          <w:rStyle w:val="Hyperlink"/>
          <w:rPr>
            <w:rStyle w:val="Hyperlink"/>
          </w:rPr>
          <w:t xml:space="preserve">Geopolitical ID</w:t>
        </w:r>
      </w:hyperlink>
    </w:p>
    <w:p w:rsidP="00347871" w:rsidR="00347871" w:rsidRDefault="00347871"/>
    <w:p w:rsidP="00347871" w:rsidR="00347871" w:rsidRDefault="00347871">
      <w:pPr>
        <w:pStyle w:val="Heading2"/>
      </w:pPr>
      <w:bookmarkStart w:id="_f8c7ea73106119bc8dc333241f07b2c1" w:name="_f8c7ea73106119bc8dc333241f07b2c1"/>
      <w:r>
        <w:t xml:space="preserve">Class Geopolitical Entity</w:t>
      </w:r>
      <w:bookmarkEnd w:id="_f8c7ea73106119bc8dc333241f07b2c1"/>
      <w:r w:rsidRPr="003A31EC">
        <w:rPr>
          <w:rFonts w:cs="Arial"/>
        </w:rPr>
        <w:t xml:space="preserve"> </w:t>
      </w:r>
      <w:r>
        <w:rPr>
          <w:rFonts w:cs="Arial"/>
        </w:rPr>
        <w:fldChar w:fldCharType="begin"/>
      </w:r>
      <w:r>
        <w:instrText xml:space="preserve">XE"</w:instrText>
      </w:r>
      <w:r w:rsidRPr="00413D75">
        <w:rPr>
          <w:rFonts w:cs="Arial"/>
        </w:rPr>
        <w:instrText xml:space="preserve">Geopolitical Entity</w:instrText>
      </w:r>
      <w:r>
        <w:instrText xml:space="preserve">"</w:instrText>
      </w:r>
      <w:r>
        <w:rPr>
          <w:rFonts w:cs="Arial"/>
        </w:rPr>
        <w:fldChar w:fldCharType="end"/>
      </w:r>
      <w:r w:rsidR="009E71B4">
        <w:rPr>
          <w:rFonts w:cs="Arial"/>
        </w:rPr>
        <w:t xml:space="preserve"> </w:t>
      </w:r>
    </w:p>
    <w:p w:rsidP="00F71BA8" w:rsidR="00347871" w:rsidRDefault="00347871">
      <w:r>
        <w:t xml:space="preserve">
          An organization which is the governing body of a nation, state, tribe or community.
          <w:br/>
          [FIBO] GeopoliticalEntity (In FIBO this is a subclass of Physical Location. In Threat/risk Geopolitical Region is a role of a physical location. FIBO combines Geopolitical Entity with Geopolitical Region).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a5f789e0663312e51a7733bd354bc59" w:history="1">
        <w:r>
          <w:rStyle w:val="Hyperlink"/>
          <w:rPr>
            <w:rStyle w:val="Hyperlink"/>
          </w:rPr>
          <w:t xml:space="preserve">Authority</w:t>
        </w:r>
      </w:hyperlink>
      <w:r>
        <w:t xml:space="preserve">, </w:t>
      </w:r>
      <w:hyperlink w:anchor="_4658f8611106e1a9715192761b712fb8" w:history="1">
        <w:r>
          <w:rStyle w:val="Hyperlink"/>
          <w:rPr>
            <w:rStyle w:val="Hyperlink"/>
          </w:rPr>
          <w:t xml:space="preserve">Organization</w:t>
        </w:r>
      </w:hyperlink>
    </w:p>
    <w:p w:rsidP="00347871" w:rsidR="00347871" w:rsidRDefault="00347871"/>
    <w:p w:rsidP="00347871" w:rsidR="00347871" w:rsidRDefault="00347871">
      <w:pPr>
        <w:pStyle w:val="Heading2"/>
      </w:pPr>
      <w:bookmarkStart w:id="_7ce5c46395b3e18c96376f2723a10215" w:name="_7ce5c46395b3e18c96376f2723a10215"/>
      <w:r>
        <w:t xml:space="preserve">Class Geopolitical ID</w:t>
      </w:r>
      <w:bookmarkEnd w:id="_7ce5c46395b3e18c96376f2723a10215"/>
      <w:r w:rsidRPr="003A31EC">
        <w:rPr>
          <w:rFonts w:cs="Arial"/>
        </w:rPr>
        <w:t xml:space="preserve"> </w:t>
      </w:r>
      <w:r>
        <w:rPr>
          <w:rFonts w:cs="Arial"/>
        </w:rPr>
        <w:fldChar w:fldCharType="begin"/>
      </w:r>
      <w:r>
        <w:instrText xml:space="preserve">XE"</w:instrText>
      </w:r>
      <w:r w:rsidRPr="00413D75">
        <w:rPr>
          <w:rFonts w:cs="Arial"/>
        </w:rPr>
        <w:instrText xml:space="preserve">Geopolitical ID</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A code, ID or administered name for a geopolitical entity with governmental authority e.g., city, state, county, tribe.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80248073543af7bed8363f2b34ad5f7" w:history="1">
        <w:r>
          <w:rStyle w:val="Hyperlink"/>
          <w:rPr>
            <w:rStyle w:val="Hyperlink"/>
          </w:rPr>
          <w:t xml:space="preserve">Text Identifier</w:t>
        </w:r>
      </w:hyperlink>
    </w:p>
    <w:p w:rsidP="00347871" w:rsidR="00347871" w:rsidRDefault="00347871"/>
    <w:p w:rsidP="00347871" w:rsidR="00347871" w:rsidRDefault="00347871">
      <w:pPr>
        <w:pStyle w:val="Heading2"/>
      </w:pPr>
      <w:bookmarkStart w:id="_2479b777d3d475e3a39cc8b2ab75f4a2" w:name="_2479b777d3d475e3a39cc8b2ab75f4a2"/>
      <w:r>
        <w:t xml:space="preserve">Class Geopolitical Region</w:t>
      </w:r>
      <w:bookmarkEnd w:id="_2479b777d3d475e3a39cc8b2ab75f4a2"/>
      <w:r w:rsidRPr="003A31EC">
        <w:rPr>
          <w:rFonts w:cs="Arial"/>
        </w:rPr>
        <w:t xml:space="preserve"> </w:t>
      </w:r>
      <w:r>
        <w:rPr>
          <w:rFonts w:cs="Arial"/>
        </w:rPr>
        <w:fldChar w:fldCharType="begin"/>
      </w:r>
      <w:r>
        <w:instrText xml:space="preserve">XE"</w:instrText>
      </w:r>
      <w:r w:rsidRPr="00413D75">
        <w:rPr>
          <w:rFonts w:cs="Arial"/>
        </w:rPr>
        <w:instrText xml:space="preserve">Geopolitical Region</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
          A physical location governed by a geopolitical entity.
          <w:br/>
          [FIBO] GeopoliticalEntity (In FIBO this is a subclass of Physical Location. In Threat/risk Geopolitical Region is a role of a physical location. FIBO combines Geopolitical Entity with Geopolitical Region.
          <w:br/>
          [NIEM] LocaleType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1d8064cf80a8d37d141d659cfacdfad" w:history="1">
        <w:r>
          <w:rStyle w:val="Hyperlink"/>
          <w:rPr>
            <w:rStyle w:val="Hyperlink"/>
          </w:rPr>
          <w:t xml:space="preserve">Physical Location</w:t>
        </w:r>
      </w:hyperlink>
    </w:p>
    <w:p w:rsidP="00347871" w:rsidR="00347871" w:rsidRDefault="00347871"/>
    <w:p w:rsidP="00347871" w:rsidR="00347871" w:rsidRDefault="00347871">
      <w:pPr>
        <w:pStyle w:val="Heading2"/>
      </w:pPr>
      <w:bookmarkStart w:id="_1edfdb970472ef5251010646e5425837" w:name="_1edfdb970472ef5251010646e5425837"/>
      <w:r>
        <w:t xml:space="preserve">Association Class Governing Authority</w:t>
      </w:r>
      <w:bookmarkEnd w:id="_1edfdb970472ef5251010646e5425837"/>
      <w:r w:rsidRPr="003A31EC">
        <w:rPr>
          <w:rFonts w:cs="Arial"/>
        </w:rPr>
        <w:t xml:space="preserve"> </w:t>
      </w:r>
      <w:r>
        <w:rPr>
          <w:rFonts w:cs="Arial"/>
        </w:rPr>
        <w:fldChar w:fldCharType="begin"/>
      </w:r>
      <w:r>
        <w:instrText xml:space="preserve">XE"</w:instrText>
      </w:r>
      <w:r w:rsidRPr="00413D75">
        <w:rPr>
          <w:rFonts w:cs="Arial"/>
        </w:rPr>
        <w:instrText xml:space="preserve">Governing Authority</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representing authority over a region.</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3a44d5eb3ae2bdab8905a34cd48f0921" w:history="1">
        <w:r>
          <w:rStyle w:val="Hyperlink"/>
          <w:rPr>
            <w:rStyle w:val="Hyperlink"/>
          </w:rPr>
          <w:t xml:space="preserve">Associated Actor</w:t>
        </w:r>
      </w:hyperlink>
      <w:r>
        <w:t xml:space="preserve">, </w:t>
      </w:r>
      <w:hyperlink w:anchor="_f0d91357f050da149bdfd91d0cc35f66" w:history="1">
        <w:r>
          <w:rStyle w:val="Hyperlink"/>
          <w:rPr>
            <w:rStyle w:val="Hyperlink"/>
          </w:rPr>
          <w:t xml:space="preserve">Subject to Authority</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20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1728404412.emf"/>
                    <pic:cNvPicPr/>
                  </pic:nvPicPr>
                  <pic:blipFill>
                    <a:blip r:embed="mr_docxImage604" cstate="print"/>
                    <a:stretch>
                      <a:fillRect/>
                    </a:stretch>
                  </pic:blipFill>
                  <pic:spPr>
                    <a:xfrm rot="0">
                      <a:off x="0" y="0"/>
                      <a:ext cx="152400" cy="152400"/>
                    </a:xfrm>
                    <a:prstGeom prst="rect">
                      <a:avLst/>
                    </a:prstGeom>
                  </pic:spPr>
                </pic:pic>
              </a:graphicData>
            </a:graphic>
          </wp:inline>
        </w:drawing>
      </w:r>
      <w:r>
        <w:t xml:space="preserve"> </w:t>
      </w:r>
      <w:r>
        <w:t xml:space="preserve">governs region</w:t>
      </w:r>
      <w:r>
        <w:rPr>
          <w:rFonts w:cs="Arial"/>
        </w:rPr>
        <w:fldChar w:fldCharType="begin"/>
      </w:r>
      <w:r>
        <w:instrText xml:space="preserve">XE"</w:instrText>
      </w:r>
      <w:r w:rsidRPr="00413D75">
        <w:rPr>
          <w:rFonts w:cs="Arial"/>
        </w:rPr>
        <w:instrText xml:space="preserve">governs region</w:instrText>
      </w:r>
      <w:r>
        <w:instrText xml:space="preserve">"</w:instrText>
      </w:r>
      <w:r>
        <w:rPr>
          <w:rFonts w:cs="Arial"/>
        </w:rPr>
        <w:fldChar w:fldCharType="end"/>
      </w:r>
      <w:r>
        <w:t xml:space="preserve"> : </w:t>
      </w:r>
      <w:hyperlink w:anchor="_2479b777d3d475e3a39cc8b2ab75f4a2" w:history="1">
        <w:r>
          <w:rStyle w:val="Hyperlink"/>
          <w:rPr>
            <w:rStyle w:val="Hyperlink"/>
          </w:rPr>
          <w:t xml:space="preserve">Geopolitical Region</w:t>
        </w:r>
      </w:hyperlink>
      <w:r>
        <w:t xml:space="preserve"> [</w:t>
      </w:r>
      <w:r>
        <w:t xml:space="preserve">1..*</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Region governed by a geopolitical entity.</w:t>
      </w:r>
    </w:p>
    <w:p w:rsidP="00347871" w:rsidR="00347871" w:rsidRDefault="00347871">
      <w:pPr>
        <w:ind w:firstLine="720"/>
      </w:pPr>
      <w:r>
        <w:rPr>
          <w:noProof/>
        </w:rPr>
        <w:drawing>
          <wp:inline distT="0" distB="0" distL="0" distR="0">
            <wp:extent cx="152400" cy="152400"/>
            <wp:effectExtent l="0" t="0" r="0" b="0"/>
            <wp:docPr id="120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1728404412.emf"/>
                    <pic:cNvPicPr/>
                  </pic:nvPicPr>
                  <pic:blipFill>
                    <a:blip r:embed="mr_docxImage605" cstate="print"/>
                    <a:stretch>
                      <a:fillRect/>
                    </a:stretch>
                  </pic:blipFill>
                  <pic:spPr>
                    <a:xfrm rot="0">
                      <a:off x="0" y="0"/>
                      <a:ext cx="152400" cy="152400"/>
                    </a:xfrm>
                    <a:prstGeom prst="rect">
                      <a:avLst/>
                    </a:prstGeom>
                  </pic:spPr>
                </pic:pic>
              </a:graphicData>
            </a:graphic>
          </wp:inline>
        </w:drawing>
      </w:r>
      <w:r>
        <w:t xml:space="preserve"> </w:t>
      </w:r>
      <w:r>
        <w:t xml:space="preserve">is governed by</w:t>
      </w:r>
      <w:r>
        <w:rPr>
          <w:rFonts w:cs="Arial"/>
        </w:rPr>
        <w:fldChar w:fldCharType="begin"/>
      </w:r>
      <w:r>
        <w:instrText xml:space="preserve">XE"</w:instrText>
      </w:r>
      <w:r w:rsidRPr="00413D75">
        <w:rPr>
          <w:rFonts w:cs="Arial"/>
        </w:rPr>
        <w:instrText xml:space="preserve">is governed by</w:instrText>
      </w:r>
      <w:r>
        <w:instrText xml:space="preserve">"</w:instrText>
      </w:r>
      <w:r>
        <w:rPr>
          <w:rFonts w:cs="Arial"/>
        </w:rPr>
        <w:fldChar w:fldCharType="end"/>
      </w:r>
      <w:r>
        <w:t xml:space="preserve"> : </w:t>
      </w:r>
      <w:hyperlink w:anchor="_f8c7ea73106119bc8dc333241f07b2c1" w:history="1">
        <w:r>
          <w:rStyle w:val="Hyperlink"/>
          <w:rPr>
            <w:rStyle w:val="Hyperlink"/>
          </w:rPr>
          <w:t xml:space="preserve">Geopolitical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governing authority for a region.</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Library::Permissions</w:t>
      </w:r>
    </w:p>
    <w:p w:rsidP="00A318C1" w:rsidR="00347871" w:rsidRDefault="00347871">
      <w:pPr>
        <w:pStyle w:val="BodyText"/>
      </w:pPr>
      <w:r>
        <w:t xml:space="preserve">Concepts relating to the permission an actor has to perform some process.</w:t>
      </w:r>
    </w:p>
    <w:p w:rsidP="00347871" w:rsidR="00347871" w:rsidRDefault="00347871">
      <w:pPr>
        <w:pStyle w:val="Heading2"/>
      </w:pPr>
      <w:r>
        <w:t xml:space="preserve">Diagram: </w:t>
      </w:r>
      <w:r>
        <w:t xml:space="preserve">Permission</w:t>
      </w:r>
    </w:p>
    <w:p w:rsidP="00347871" w:rsidR="00347871" w:rsidRDefault="00347871">
      <w:pPr>
        <w:jc w:val="center"/>
        <w:rPr>
          <w:rFonts w:cs="Arial"/>
        </w:rPr>
      </w:pPr>
      <w:r>
        <w:rPr>
          <w:noProof/>
        </w:rPr>
        <w:drawing>
          <wp:inline distT="0" distB="0" distL="0" distR="0">
            <wp:extent cx="5553075" cy="5715000"/>
            <wp:effectExtent l="0" t="0" r="0" b="0"/>
            <wp:docPr id="1210" name="Picture 1888220719.emf" descr="188822071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1888220719.emf"/>
                    <pic:cNvPicPr/>
                  </pic:nvPicPr>
                  <pic:blipFill>
                    <a:blip r:embed="mr_docxImage606" cstate="print"/>
                    <a:stretch>
                      <a:fillRect/>
                    </a:stretch>
                  </pic:blipFill>
                  <pic:spPr>
                    <a:xfrm rot="0">
                      <a:off x="0" y="0"/>
                      <a:ext cx="5553075" cy="571500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Permission</w:t>
      </w:r>
    </w:p>
    <w:p w:rsidP="00347871" w:rsidR="00347871" w:rsidRDefault="00347871">
      <w:r>
        <w:t xml:space="preserve"> </w:t>
      </w:r>
    </w:p>
    <w:p w:rsidP="00347871" w:rsidR="00347871" w:rsidRDefault="00347871"/>
    <w:p w:rsidP="00347871" w:rsidR="00347871" w:rsidRDefault="00347871">
      <w:pPr>
        <w:pStyle w:val="Heading2"/>
      </w:pPr>
      <w:bookmarkStart w:id="_32b2317218a4e53708d08565b7b3f11e" w:name="_32b2317218a4e53708d08565b7b3f11e"/>
      <w:r>
        <w:t xml:space="preserve">Association Class Permission</w:t>
      </w:r>
      <w:bookmarkEnd w:id="_32b2317218a4e53708d08565b7b3f11e"/>
      <w:r w:rsidRPr="003A31EC">
        <w:rPr>
          <w:rFonts w:cs="Arial"/>
        </w:rPr>
        <w:t xml:space="preserve"> </w:t>
      </w:r>
      <w:r>
        <w:rPr>
          <w:rFonts w:cs="Arial"/>
        </w:rPr>
        <w:fldChar w:fldCharType="begin"/>
      </w:r>
      <w:r>
        <w:instrText xml:space="preserve">XE"</w:instrText>
      </w:r>
      <w:r w:rsidRPr="00413D75">
        <w:rPr>
          <w:rFonts w:cs="Arial"/>
        </w:rPr>
        <w:instrText xml:space="preserve">Permission</w:instrText>
      </w:r>
      <w:r>
        <w:instrText xml:space="preserve">"</w:instrText>
      </w:r>
      <w:r>
        <w:rPr>
          <w:rFonts w:cs="Arial"/>
        </w:rPr>
        <w:fldChar w:fldCharType="end"/>
      </w:r>
      <w:r w:rsidR="009E71B4">
        <w:rPr>
          <w:rFonts w:cs="Arial"/>
        </w:rPr>
        <w:t xml:space="preserve"> </w:t>
      </w:r>
    </w:p>
    <w:p w:rsidP="00F71BA8" w:rsidR="00347871" w:rsidRDefault="00347871">
      <w:r>
        <w:t xml:space="preserve">Permission is a relationship representing authorization granted by an authority to an actor to perform a kind of activity. THe activity may be either an "Actual Activity" or a kind of activity - a Modus Operandi.</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0a7e812804f2213995cbeffe776b63fe" w:history="1">
        <w:r>
          <w:rStyle w:val="Hyperlink"/>
          <w:rPr>
            <w:rStyle w:val="Hyperlink"/>
          </w:rPr>
          <w:t xml:space="preserve">Ability</w:t>
        </w:r>
      </w:hyperlink>
      <w:r>
        <w:t xml:space="preserve">, </w:t>
      </w:r>
      <w:hyperlink w:anchor="_4d48a0bcc67a2c0d7c362123b26f243b" w:history="1">
        <w:r>
          <w:rStyle w:val="Hyperlink"/>
          <w:rPr>
            <w:rStyle w:val="Hyperlink"/>
          </w:rPr>
          <w:t xml:space="preserve">Controlled Entity</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21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1728404412.emf"/>
                    <pic:cNvPicPr/>
                  </pic:nvPicPr>
                  <pic:blipFill>
                    <a:blip r:embed="mr_docxImage607" cstate="print"/>
                    <a:stretch>
                      <a:fillRect/>
                    </a:stretch>
                  </pic:blipFill>
                  <pic:spPr>
                    <a:xfrm rot="0">
                      <a:off x="0" y="0"/>
                      <a:ext cx="152400" cy="152400"/>
                    </a:xfrm>
                    <a:prstGeom prst="rect">
                      <a:avLst/>
                    </a:prstGeom>
                  </pic:spPr>
                </pic:pic>
              </a:graphicData>
            </a:graphic>
          </wp:inline>
        </w:drawing>
      </w:r>
      <w:r>
        <w:t xml:space="preserve"> </w:t>
      </w:r>
      <w:r>
        <w:t xml:space="preserve">has permission to perform</w:t>
      </w:r>
      <w:r>
        <w:rPr>
          <w:rFonts w:cs="Arial"/>
        </w:rPr>
        <w:fldChar w:fldCharType="begin"/>
      </w:r>
      <w:r>
        <w:instrText xml:space="preserve">XE"</w:instrText>
      </w:r>
      <w:r w:rsidRPr="00413D75">
        <w:rPr>
          <w:rFonts w:cs="Arial"/>
        </w:rPr>
        <w:instrText xml:space="preserve">has permission to perform</w:instrText>
      </w:r>
      <w:r>
        <w:instrText xml:space="preserve">"</w:instrText>
      </w:r>
      <w:r>
        <w:rPr>
          <w:rFonts w:cs="Arial"/>
        </w:rPr>
        <w:fldChar w:fldCharType="end"/>
      </w:r>
      <w:r>
        <w:t xml:space="preserve"> : </w:t>
      </w:r>
      <w:hyperlink w:anchor="_fb06e097d35e72980035cfd1bc9106cb" w:history="1">
        <w:r>
          <w:rStyle w:val="Hyperlink"/>
          <w:rPr>
            <w:rStyle w:val="Hyperlink"/>
          </w:rPr>
          <w:t xml:space="preserve">Activity</w:t>
        </w:r>
      </w:hyperlink>
      <w:r>
        <w:t xml:space="preserve"> [</w:t>
      </w:r>
      <w:r>
        <w:t xml:space="preserve">*</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Activity the actor has permission to perform.</w:t>
      </w:r>
    </w:p>
    <w:p w:rsidP="00347871" w:rsidR="00347871" w:rsidRDefault="00347871">
      <w:pPr>
        <w:ind w:firstLine="720"/>
      </w:pPr>
      <w:r>
        <w:rPr>
          <w:noProof/>
        </w:rPr>
        <w:drawing>
          <wp:inline distT="0" distB="0" distL="0" distR="0">
            <wp:extent cx="152400" cy="152400"/>
            <wp:effectExtent l="0" t="0" r="0" b="0"/>
            <wp:docPr id="121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1728404412.emf"/>
                    <pic:cNvPicPr/>
                  </pic:nvPicPr>
                  <pic:blipFill>
                    <a:blip r:embed="mr_docxImage608" cstate="print"/>
                    <a:stretch>
                      <a:fillRect/>
                    </a:stretch>
                  </pic:blipFill>
                  <pic:spPr>
                    <a:xfrm rot="0">
                      <a:off x="0" y="0"/>
                      <a:ext cx="152400" cy="152400"/>
                    </a:xfrm>
                    <a:prstGeom prst="rect">
                      <a:avLst/>
                    </a:prstGeom>
                  </pic:spPr>
                </pic:pic>
              </a:graphicData>
            </a:graphic>
          </wp:inline>
        </w:drawing>
      </w:r>
      <w:r>
        <w:t xml:space="preserve"> </w:t>
      </w:r>
      <w:r>
        <w:t xml:space="preserve">may be performed by</w:t>
      </w:r>
      <w:r>
        <w:rPr>
          <w:rFonts w:cs="Arial"/>
        </w:rPr>
        <w:fldChar w:fldCharType="begin"/>
      </w:r>
      <w:r>
        <w:instrText xml:space="preserve">XE"</w:instrText>
      </w:r>
      <w:r w:rsidRPr="00413D75">
        <w:rPr>
          <w:rFonts w:cs="Arial"/>
        </w:rPr>
        <w:instrText xml:space="preserve">may be performed by</w:instrText>
      </w:r>
      <w:r>
        <w:instrText xml:space="preserve">"</w:instrText>
      </w:r>
      <w:r>
        <w:rPr>
          <w:rFonts w:cs="Arial"/>
        </w:rPr>
        <w:fldChar w:fldCharType="end"/>
      </w:r>
      <w:r>
        <w:t xml:space="preserve"> : </w:t>
      </w:r>
      <w:hyperlink w:anchor="_195976dea0d8187e1656ac43c072c070" w:history="1">
        <w:r>
          <w:rStyle w:val="Hyperlink"/>
          <w:rPr>
            <w:rStyle w:val="Hyperlink"/>
          </w:rPr>
          <w:t xml:space="preserve">Actor</w:t>
        </w:r>
      </w:hyperlink>
      <w:r>
        <w:t xml:space="preserve"> [</w:t>
      </w:r>
      <w:r>
        <w:t xml:space="preserve">*</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Actors that have permission to perform the subject activity.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21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628099083.emf"/>
                    <pic:cNvPicPr/>
                  </pic:nvPicPr>
                  <pic:blipFill>
                    <a:blip r:embed="mr_docxImage609" cstate="print"/>
                    <a:stretch>
                      <a:fillRect/>
                    </a:stretch>
                  </pic:blipFill>
                  <pic:spPr>
                    <a:xfrm rot="0">
                      <a:off x="0" y="0"/>
                      <a:ext cx="152400" cy="152400"/>
                    </a:xfrm>
                    <a:prstGeom prst="rect">
                      <a:avLst/>
                    </a:prstGeom>
                  </pic:spPr>
                </pic:pic>
              </a:graphicData>
            </a:graphic>
          </wp:inline>
        </w:drawing>
      </w:r>
      <w:r>
        <w:t xml:space="preserve"> </w:t>
      </w:r>
      <w:r>
        <w:t xml:space="preserve">revokes permission</w:t>
      </w:r>
      <w:r>
        <w:rPr>
          <w:rFonts w:cs="Arial"/>
        </w:rPr>
        <w:fldChar w:fldCharType="begin"/>
      </w:r>
      <w:r>
        <w:instrText xml:space="preserve">XE"</w:instrText>
      </w:r>
      <w:r w:rsidRPr="00413D75">
        <w:rPr>
          <w:rFonts w:cs="Arial"/>
        </w:rPr>
        <w:instrText xml:space="preserve">revokes permission</w:instrText>
      </w:r>
      <w:r>
        <w:instrText xml:space="preserve">"</w:instrText>
      </w:r>
      <w:r>
        <w:rPr>
          <w:rFonts w:cs="Arial"/>
        </w:rPr>
        <w:fldChar w:fldCharType="end"/>
      </w:r>
      <w:r>
        <w:t xml:space="preserve"> : </w:t>
      </w:r>
      <w:hyperlink w:anchor="_6119a00b0834641b9fe3f5ae9f58237f" w:history="1">
        <w:r>
          <w:rStyle w:val="Hyperlink"/>
          <w:rPr>
            <w:rStyle w:val="Hyperlink"/>
          </w:rPr>
          <w:t xml:space="preserve">Boolean</w:t>
        </w:r>
      </w:hyperlink>
    </w:p>
    <w:p w:rsidP="00E04E71" w:rsidR="00347871" w:rsidRDefault="00347871">
      <w:pPr>
        <w:pStyle w:val="BodyText"/>
        <w:spacing w:after="120" w:before="0"/>
      </w:pPr>
      <w:r>
        <w:t xml:space="preserve">Inverts or removes the permission asserted by the permission relationship.</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Library::Persons</w:t>
      </w:r>
    </w:p>
    <w:p w:rsidP="00A318C1" w:rsidR="00347871" w:rsidRDefault="00347871">
      <w:pPr>
        <w:pStyle w:val="BodyText"/>
      </w:pPr>
      <w:r>
        <w:t xml:space="preserve">This person module defines foundation concepts of people such as their location and name. More specific person attributes may augment this specification.</w:t>
      </w:r>
    </w:p>
    <w:p w:rsidP="00347871" w:rsidR="00347871" w:rsidRDefault="00347871">
      <w:pPr>
        <w:pStyle w:val="Heading2"/>
      </w:pPr>
      <w:r>
        <w:t xml:space="preserve">Diagram: </w:t>
      </w:r>
      <w:r>
        <w:t xml:space="preserve">Person</w:t>
      </w:r>
    </w:p>
    <w:p w:rsidP="00347871" w:rsidR="00347871" w:rsidRDefault="00347871">
      <w:pPr>
        <w:jc w:val="center"/>
        <w:rPr>
          <w:rFonts w:cs="Arial"/>
        </w:rPr>
      </w:pPr>
      <w:r>
        <w:rPr>
          <w:noProof/>
        </w:rPr>
        <w:drawing>
          <wp:inline distT="0" distB="0" distL="0" distR="0">
            <wp:extent cx="6188075" cy="4213965"/>
            <wp:effectExtent l="0" t="0" r="0" b="0"/>
            <wp:docPr id="1218" name="Picture -1927290693.emf" descr="-192729069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1927290693.emf"/>
                    <pic:cNvPicPr/>
                  </pic:nvPicPr>
                  <pic:blipFill>
                    <a:blip r:embed="mr_docxImage610" cstate="print"/>
                    <a:stretch>
                      <a:fillRect/>
                    </a:stretch>
                  </pic:blipFill>
                  <pic:spPr>
                    <a:xfrm rot="0">
                      <a:off x="0" y="0"/>
                      <a:ext cx="6188075" cy="421396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Person</w:t>
      </w:r>
    </w:p>
    <w:p w:rsidP="00347871" w:rsidR="00347871" w:rsidRDefault="00347871">
      <w:pPr>
        <w:pStyle w:val="Heading2"/>
      </w:pPr>
      <w:r>
        <w:t xml:space="preserve">Diagram: </w:t>
      </w:r>
      <w:r>
        <w:t xml:space="preserve">Person Identifiers</w:t>
      </w:r>
    </w:p>
    <w:p w:rsidP="00347871" w:rsidR="00347871" w:rsidRDefault="00347871">
      <w:pPr>
        <w:jc w:val="center"/>
        <w:rPr>
          <w:rFonts w:cs="Arial"/>
        </w:rPr>
      </w:pPr>
      <w:r>
        <w:rPr>
          <w:noProof/>
        </w:rPr>
        <w:drawing>
          <wp:inline distT="0" distB="0" distL="0" distR="0">
            <wp:extent cx="6188074" cy="4630357"/>
            <wp:effectExtent l="0" t="0" r="0" b="0"/>
            <wp:docPr id="1220" name="Picture -627168891.emf" descr="-62716889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627168891.emf"/>
                    <pic:cNvPicPr/>
                  </pic:nvPicPr>
                  <pic:blipFill>
                    <a:blip r:embed="mr_docxImage611" cstate="print"/>
                    <a:stretch>
                      <a:fillRect/>
                    </a:stretch>
                  </pic:blipFill>
                  <pic:spPr>
                    <a:xfrm rot="0">
                      <a:off x="0" y="0"/>
                      <a:ext cx="6188074" cy="4630357"/>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Person Identifiers</w:t>
      </w:r>
    </w:p>
    <w:p w:rsidP="00347871" w:rsidR="00347871" w:rsidRDefault="00347871">
      <w:pPr>
        <w:pStyle w:val="Heading2"/>
      </w:pPr>
      <w:r>
        <w:t xml:space="preserve">Diagram: </w:t>
      </w:r>
      <w:r>
        <w:t xml:space="preserve">Person Name Representations</w:t>
      </w:r>
    </w:p>
    <w:p w:rsidP="00347871" w:rsidR="00347871" w:rsidRDefault="00347871">
      <w:pPr>
        <w:jc w:val="center"/>
        <w:rPr>
          <w:rFonts w:cs="Arial"/>
        </w:rPr>
      </w:pPr>
      <w:r>
        <w:rPr>
          <w:noProof/>
        </w:rPr>
        <w:drawing>
          <wp:inline distT="0" distB="0" distL="0" distR="0">
            <wp:extent cx="4067174" cy="5495925"/>
            <wp:effectExtent l="0" t="0" r="0" b="0"/>
            <wp:docPr id="1222" name="Picture 1417969027.emf" descr="14179690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1417969027.emf"/>
                    <pic:cNvPicPr/>
                  </pic:nvPicPr>
                  <pic:blipFill>
                    <a:blip r:embed="mr_docxImage612" cstate="print"/>
                    <a:stretch>
                      <a:fillRect/>
                    </a:stretch>
                  </pic:blipFill>
                  <pic:spPr>
                    <a:xfrm rot="0">
                      <a:off x="0" y="0"/>
                      <a:ext cx="4067174" cy="549592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Person Name Representations</w:t>
      </w:r>
    </w:p>
    <w:p w:rsidP="00347871" w:rsidR="00347871" w:rsidRDefault="00347871">
      <w:r>
        <w:t xml:space="preserve"> </w:t>
      </w:r>
    </w:p>
    <w:p w:rsidP="00347871" w:rsidR="00347871" w:rsidRDefault="00347871"/>
    <w:p w:rsidP="00347871" w:rsidR="00347871" w:rsidRDefault="00347871">
      <w:pPr>
        <w:pStyle w:val="Heading2"/>
      </w:pPr>
      <w:bookmarkStart w:id="_b726bc56c40502c2d40e930199919eda" w:name="_b726bc56c40502c2d40e930199919eda"/>
      <w:r>
        <w:t xml:space="preserve">Class Access Identifier</w:t>
      </w:r>
      <w:bookmarkEnd w:id="_b726bc56c40502c2d40e930199919eda"/>
      <w:r w:rsidRPr="003A31EC">
        <w:rPr>
          <w:rFonts w:cs="Arial"/>
        </w:rPr>
        <w:t xml:space="preserve"> </w:t>
      </w:r>
      <w:r>
        <w:rPr>
          <w:rFonts w:cs="Arial"/>
        </w:rPr>
        <w:fldChar w:fldCharType="begin"/>
      </w:r>
      <w:r>
        <w:instrText xml:space="preserve">XE"</w:instrText>
      </w:r>
      <w:r w:rsidRPr="00413D75">
        <w:rPr>
          <w:rFonts w:cs="Arial"/>
        </w:rPr>
        <w:instrText xml:space="preserve">Access Identifier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An term, data value or other sign that identifies a person for access to a resource.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f5c3528fd1696a7ac59cdefd2e6c394" w:history="1">
        <w:r>
          <w:rStyle w:val="Hyperlink"/>
          <w:rPr>
            <w:rStyle w:val="Hyperlink"/>
          </w:rPr>
          <w:t xml:space="preserve">Managed Person Identifier</w:t>
        </w:r>
      </w:hyperlink>
    </w:p>
    <w:p w:rsidP="00347871" w:rsidR="00347871" w:rsidRDefault="00347871"/>
    <w:p w:rsidP="00347871" w:rsidR="00347871" w:rsidRDefault="00347871">
      <w:pPr>
        <w:pStyle w:val="Heading2"/>
      </w:pPr>
      <w:bookmarkStart w:id="_352ffa49012614df05d5cc465ebfc8f9" w:name="_352ffa49012614df05d5cc465ebfc8f9"/>
      <w:r>
        <w:t xml:space="preserve">Class Financial Identifier</w:t>
      </w:r>
      <w:bookmarkEnd w:id="_352ffa49012614df05d5cc465ebfc8f9"/>
      <w:r w:rsidRPr="003A31EC">
        <w:rPr>
          <w:rFonts w:cs="Arial"/>
        </w:rPr>
        <w:t xml:space="preserve"> </w:t>
      </w:r>
      <w:r>
        <w:rPr>
          <w:rFonts w:cs="Arial"/>
        </w:rPr>
        <w:fldChar w:fldCharType="begin"/>
      </w:r>
      <w:r>
        <w:instrText xml:space="preserve">XE"</w:instrText>
      </w:r>
      <w:r w:rsidRPr="00413D75">
        <w:rPr>
          <w:rFonts w:cs="Arial"/>
        </w:rPr>
        <w:instrText xml:space="preserve">Financial Identifier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An identifier for purposes of making financial transactions, such as a credit card number or bank account.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6657a6609e75ac86f0f6e8d8eb00780" w:history="1">
        <w:r>
          <w:rStyle w:val="Hyperlink"/>
          <w:rPr>
            <w:rStyle w:val="Hyperlink"/>
          </w:rPr>
          <w:t xml:space="preserve">Managed Social Agent Identifier</w:t>
        </w:r>
      </w:hyperlink>
    </w:p>
    <w:p w:rsidP="00347871" w:rsidR="00347871" w:rsidRDefault="00347871"/>
    <w:p w:rsidP="00347871" w:rsidR="00347871" w:rsidRDefault="00347871">
      <w:pPr>
        <w:pStyle w:val="Heading2"/>
      </w:pPr>
      <w:bookmarkStart w:id="_4f5c3528fd1696a7ac59cdefd2e6c394" w:name="_4f5c3528fd1696a7ac59cdefd2e6c394"/>
      <w:r>
        <w:t xml:space="preserve">Class Managed Person Identifier</w:t>
      </w:r>
      <w:bookmarkEnd w:id="_4f5c3528fd1696a7ac59cdefd2e6c394"/>
      <w:r w:rsidRPr="003A31EC">
        <w:rPr>
          <w:rFonts w:cs="Arial"/>
        </w:rPr>
        <w:t xml:space="preserve"> </w:t>
      </w:r>
      <w:r>
        <w:rPr>
          <w:rFonts w:cs="Arial"/>
        </w:rPr>
        <w:fldChar w:fldCharType="begin"/>
      </w:r>
      <w:r>
        <w:instrText xml:space="preserve">XE"</w:instrText>
      </w:r>
      <w:r w:rsidRPr="00413D75">
        <w:rPr>
          <w:rFonts w:cs="Arial"/>
        </w:rPr>
        <w:instrText xml:space="preserve">Managed Person Identifier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An identifier for a person managed by some identity provider who asserts the validity of the identifier, frequently but not always a government organization.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6657a6609e75ac86f0f6e8d8eb00780" w:history="1">
        <w:r>
          <w:rStyle w:val="Hyperlink"/>
          <w:rPr>
            <w:rStyle w:val="Hyperlink"/>
          </w:rPr>
          <w:t xml:space="preserve">Managed Social Agent Identifier</w:t>
        </w:r>
      </w:hyperlink>
    </w:p>
    <w:p w:rsidP="00347871" w:rsidR="00347871" w:rsidRDefault="00347871"/>
    <w:p w:rsidP="00347871" w:rsidR="00347871" w:rsidRDefault="00347871">
      <w:pPr>
        <w:pStyle w:val="Heading2"/>
      </w:pPr>
      <w:bookmarkStart w:id="_cdcc7a95993a355f03ad17b817ed0d23" w:name="_cdcc7a95993a355f03ad17b817ed0d23"/>
      <w:r>
        <w:t xml:space="preserve">Class Passport Identifier</w:t>
      </w:r>
      <w:bookmarkEnd w:id="_cdcc7a95993a355f03ad17b817ed0d23"/>
      <w:r w:rsidRPr="003A31EC">
        <w:rPr>
          <w:rFonts w:cs="Arial"/>
        </w:rPr>
        <w:t xml:space="preserve"> </w:t>
      </w:r>
      <w:r>
        <w:rPr>
          <w:rFonts w:cs="Arial"/>
        </w:rPr>
        <w:fldChar w:fldCharType="begin"/>
      </w:r>
      <w:r>
        <w:instrText xml:space="preserve">XE"</w:instrText>
      </w:r>
      <w:r w:rsidRPr="00413D75">
        <w:rPr>
          <w:rFonts w:cs="Arial"/>
        </w:rPr>
        <w:instrText xml:space="preserve">Passport Identifier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[NIEM] PersonPassportIdentification (property): An identification of a passport issued to a person.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f5c3528fd1696a7ac59cdefd2e6c394" w:history="1">
        <w:r>
          <w:rStyle w:val="Hyperlink"/>
          <w:rPr>
            <w:rStyle w:val="Hyperlink"/>
          </w:rPr>
          <w:t xml:space="preserve">Managed Person Identifier</w:t>
        </w:r>
      </w:hyperlink>
    </w:p>
    <w:p w:rsidP="00347871" w:rsidR="00347871" w:rsidRDefault="00347871"/>
    <w:p w:rsidP="00347871" w:rsidR="00347871" w:rsidRDefault="00347871">
      <w:pPr>
        <w:pStyle w:val="Heading2"/>
      </w:pPr>
      <w:bookmarkStart w:id="_157ac1adcbaae23e042fcf3180241290" w:name="_157ac1adcbaae23e042fcf3180241290"/>
      <w:r>
        <w:t xml:space="preserve">Class Person</w:t>
      </w:r>
      <w:bookmarkEnd w:id="_157ac1adcbaae23e042fcf3180241290"/>
      <w:r w:rsidRPr="003A31EC">
        <w:rPr>
          <w:rFonts w:cs="Arial"/>
        </w:rPr>
        <w:t xml:space="preserve"> </w:t>
      </w:r>
      <w:r>
        <w:rPr>
          <w:rFonts w:cs="Arial"/>
        </w:rPr>
        <w:fldChar w:fldCharType="begin"/>
      </w:r>
      <w:r>
        <w:instrText xml:space="preserve">XE"</w:instrText>
      </w:r>
      <w:r w:rsidRPr="00413D75">
        <w:rPr>
          <w:rFonts w:cs="Arial"/>
        </w:rPr>
        <w:instrText xml:space="preserve">Person</w:instrText>
      </w:r>
      <w:r>
        <w:instrText xml:space="preserve">"</w:instrText>
      </w:r>
      <w:r>
        <w:rPr>
          <w:rFonts w:cs="Arial"/>
        </w:rPr>
        <w:fldChar w:fldCharType="end"/>
      </w:r>
      <w:r w:rsidR="009E71B4">
        <w:rPr>
          <w:rFonts w:cs="Arial"/>
        </w:rPr>
        <w:t xml:space="preserve"> </w:t>
      </w:r>
    </w:p>
    <w:p w:rsidP="00F71BA8" w:rsidR="00347871" w:rsidRDefault="00347871">
      <w:r>
        <w:t xml:space="preserve">
          An individual human being.
          <w:br/>
          [FIBO] Person
          <w:br/>
          [NIEM] PersonType
          <w:br/>
          [DOLCE] (Subtype of) Agentive Physical Object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cfea835aa8bfa71e3a31fcb120b7846" w:history="1">
        <w:r>
          <w:rStyle w:val="Hyperlink"/>
          <w:rPr>
            <w:rStyle w:val="Hyperlink"/>
          </w:rPr>
          <w:t xml:space="preserve">Animal</w:t>
        </w:r>
      </w:hyperlink>
      <w:r>
        <w:t xml:space="preserve">, </w:t>
      </w:r>
      <w:hyperlink w:anchor="_98dc776c0c33f3d31feb4b2ebb61522f" w:history="1">
        <w:r>
          <w:rStyle w:val="Hyperlink"/>
          <w:rPr>
            <w:rStyle w:val="Hyperlink"/>
          </w:rPr>
          <w:t xml:space="preserve">Social Agent</w:t>
        </w:r>
      </w:hyperlink>
    </w:p>
    <w:p w:rsidP="00347871" w:rsidR="00347871" w:rsidRDefault="00347871"/>
    <w:p w:rsidP="00347871" w:rsidR="00347871" w:rsidRDefault="00347871">
      <w:pPr>
        <w:pStyle w:val="Heading2"/>
      </w:pPr>
      <w:bookmarkStart w:id="_7739f2a26b683fa5e705998031772704" w:name="_7739f2a26b683fa5e705998031772704"/>
      <w:r>
        <w:t xml:space="preserve">Association Class Person at location</w:t>
      </w:r>
      <w:bookmarkEnd w:id="_7739f2a26b683fa5e705998031772704"/>
      <w:r w:rsidRPr="003A31EC">
        <w:rPr>
          <w:rFonts w:cs="Arial"/>
        </w:rPr>
        <w:t xml:space="preserve"> </w:t>
      </w:r>
      <w:r>
        <w:rPr>
          <w:rFonts w:cs="Arial"/>
        </w:rPr>
        <w:fldChar w:fldCharType="begin"/>
      </w:r>
      <w:r>
        <w:instrText xml:space="preserve">XE"</w:instrText>
      </w:r>
      <w:r w:rsidRPr="00413D75">
        <w:rPr>
          <w:rFonts w:cs="Arial"/>
        </w:rPr>
        <w:instrText xml:space="preserve">Person at location</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A relationship representing the location of a person at a particular time.
          <w:br/>
          [NIEM] PersonLocationAssociationType
        </w:t>
      </w:r>
    </w:p>
    <w:p w:rsidP="00347871" w:rsidR="00347871" w:rsidRDefault="00347871">
      <w:pPr>
        <w:jc w:val="center"/>
      </w:pPr>
      <w:r>
        <w:rPr>
          <w:noProof/>
        </w:rPr>
        <w:drawing>
          <wp:inline distT="0" distB="0" distL="0" distR="0">
            <wp:extent cx="5353050" cy="2857500"/>
            <wp:effectExtent l="0" t="0" r="0" b="0"/>
            <wp:docPr id="1224" name="Picture -249556728.emf" descr="-24955672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 name="-249556728.emf"/>
                    <pic:cNvPicPr/>
                  </pic:nvPicPr>
                  <pic:blipFill>
                    <a:blip r:embed="mr_docxImage613" cstate="print"/>
                    <a:stretch>
                      <a:fillRect/>
                    </a:stretch>
                  </pic:blipFill>
                  <pic:spPr>
                    <a:xfrm rot="0">
                      <a:off x="0" y="0"/>
                      <a:ext cx="5353050" cy="285750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Person at location</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3b64bfdaa04883f8dad4fa4791bc0b1e" w:history="1">
        <w:r>
          <w:rStyle w:val="Hyperlink"/>
          <w:rPr>
            <w:rStyle w:val="Hyperlink"/>
          </w:rPr>
          <w:t xml:space="preserve">Physical Containment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22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1728404412.emf"/>
                    <pic:cNvPicPr/>
                  </pic:nvPicPr>
                  <pic:blipFill>
                    <a:blip r:embed="mr_docxImage614" cstate="print"/>
                    <a:stretch>
                      <a:fillRect/>
                    </a:stretch>
                  </pic:blipFill>
                  <pic:spPr>
                    <a:xfrm rot="0">
                      <a:off x="0" y="0"/>
                      <a:ext cx="152400" cy="152400"/>
                    </a:xfrm>
                    <a:prstGeom prst="rect">
                      <a:avLst/>
                    </a:prstGeom>
                  </pic:spPr>
                </pic:pic>
              </a:graphicData>
            </a:graphic>
          </wp:inline>
        </w:drawing>
      </w:r>
      <w:r>
        <w:t xml:space="preserve"> </w:t>
      </w:r>
      <w:r>
        <w:t xml:space="preserve">location of person</w:t>
      </w:r>
      <w:r>
        <w:rPr>
          <w:rFonts w:cs="Arial"/>
        </w:rPr>
        <w:fldChar w:fldCharType="begin"/>
      </w:r>
      <w:r>
        <w:instrText xml:space="preserve">XE"</w:instrText>
      </w:r>
      <w:r w:rsidRPr="00413D75">
        <w:rPr>
          <w:rFonts w:cs="Arial"/>
        </w:rPr>
        <w:instrText xml:space="preserve">location of person</w:instrText>
      </w:r>
      <w:r>
        <w:instrText xml:space="preserve">"</w:instrText>
      </w:r>
      <w:r>
        <w:rPr>
          <w:rFonts w:cs="Arial"/>
        </w:rPr>
        <w:fldChar w:fldCharType="end"/>
      </w:r>
      <w:r>
        <w:t xml:space="preserve"> : </w:t>
      </w:r>
      <w:hyperlink w:anchor="_e1d8064cf80a8d37d141d659cfacdfad" w:history="1">
        <w:r>
          <w:rStyle w:val="Hyperlink"/>
          <w:rPr>
            <w:rStyle w:val="Hyperlink"/>
          </w:rPr>
          <w:t xml:space="preserve">Physical Location</w:t>
        </w:r>
      </w:hyperlink>
      <w:r>
        <w:t xml:space="preserve"> [</w:t>
      </w:r>
      <w:r>
        <w:t xml:space="preserve">*</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Location of the subject person.
          <w:br/>
          [FIBO] isSituatedAt (mode general concept)
        </w:t>
      </w:r>
    </w:p>
    <w:p w:rsidP="00347871" w:rsidR="00347871" w:rsidRDefault="00347871">
      <w:pPr>
        <w:ind w:firstLine="720"/>
      </w:pPr>
      <w:r>
        <w:rPr>
          <w:noProof/>
        </w:rPr>
        <w:drawing>
          <wp:inline distT="0" distB="0" distL="0" distR="0">
            <wp:extent cx="152400" cy="152400"/>
            <wp:effectExtent l="0" t="0" r="0" b="0"/>
            <wp:docPr id="122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1728404412.emf"/>
                    <pic:cNvPicPr/>
                  </pic:nvPicPr>
                  <pic:blipFill>
                    <a:blip r:embed="mr_docxImage615" cstate="print"/>
                    <a:stretch>
                      <a:fillRect/>
                    </a:stretch>
                  </pic:blipFill>
                  <pic:spPr>
                    <a:xfrm rot="0">
                      <a:off x="0" y="0"/>
                      <a:ext cx="152400" cy="152400"/>
                    </a:xfrm>
                    <a:prstGeom prst="rect">
                      <a:avLst/>
                    </a:prstGeom>
                  </pic:spPr>
                </pic:pic>
              </a:graphicData>
            </a:graphic>
          </wp:inline>
        </w:drawing>
      </w:r>
      <w:r>
        <w:t xml:space="preserve"> </w:t>
      </w:r>
      <w:r>
        <w:t xml:space="preserve">located person</w:t>
      </w:r>
      <w:r>
        <w:rPr>
          <w:rFonts w:cs="Arial"/>
        </w:rPr>
        <w:fldChar w:fldCharType="begin"/>
      </w:r>
      <w:r>
        <w:instrText xml:space="preserve">XE"</w:instrText>
      </w:r>
      <w:r w:rsidRPr="00413D75">
        <w:rPr>
          <w:rFonts w:cs="Arial"/>
        </w:rPr>
        <w:instrText xml:space="preserve">located person</w:instrText>
      </w:r>
      <w:r>
        <w:instrText xml:space="preserve">"</w:instrText>
      </w:r>
      <w:r>
        <w:rPr>
          <w:rFonts w:cs="Arial"/>
        </w:rPr>
        <w:fldChar w:fldCharType="end"/>
      </w:r>
      <w:r>
        <w:t xml:space="preserve"> : </w:t>
      </w:r>
      <w:hyperlink w:anchor="_157ac1adcbaae23e042fcf3180241290" w:history="1">
        <w:r>
          <w:rStyle w:val="Hyperlink"/>
          <w:rPr>
            <w:rStyle w:val="Hyperlink"/>
          </w:rPr>
          <w:t xml:space="preserve">Person</w:t>
        </w:r>
      </w:hyperlink>
      <w:r>
        <w:t xml:space="preserve"> [</w:t>
      </w:r>
      <w:r>
        <w:t xml:space="preserve">*</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person who is at a location.</w:t>
      </w:r>
    </w:p>
    <w:p w:rsidP="00347871" w:rsidR="00347871" w:rsidRDefault="00347871"/>
    <w:p w:rsidP="00347871" w:rsidR="00347871" w:rsidRDefault="00347871">
      <w:pPr>
        <w:pStyle w:val="Heading2"/>
      </w:pPr>
      <w:bookmarkStart w:id="_6014d9134f4ec260652550f570dd0cd8" w:name="_6014d9134f4ec260652550f570dd0cd8"/>
      <w:r>
        <w:t xml:space="preserve">Class Person Name</w:t>
      </w:r>
      <w:bookmarkEnd w:id="_6014d9134f4ec260652550f570dd0cd8"/>
      <w:r w:rsidRPr="003A31EC">
        <w:rPr>
          <w:rFonts w:cs="Arial"/>
        </w:rPr>
        <w:t xml:space="preserve"> </w:t>
      </w:r>
      <w:r>
        <w:rPr>
          <w:rFonts w:cs="Arial"/>
        </w:rPr>
        <w:fldChar w:fldCharType="begin"/>
      </w:r>
      <w:r>
        <w:instrText xml:space="preserve">XE"</w:instrText>
      </w:r>
      <w:r w:rsidRPr="00413D75">
        <w:rPr>
          <w:rFonts w:cs="Arial"/>
        </w:rPr>
        <w:instrText xml:space="preserve">Person Name</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Text identifying a person by a recognized name.
          <w:br/>
          [FIBO] hasFullLegalName (More specific concept)
          <w:br/>
          [NIEM] PersonNameType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fe5a48976a2df078be9473827611fb8" w:history="1">
        <w:r>
          <w:rStyle w:val="Hyperlink"/>
          <w:rPr>
            <w:rStyle w:val="Hyperlink"/>
          </w:rPr>
          <w:t xml:space="preserve">Name</w:t>
        </w:r>
      </w:hyperlink>
    </w:p>
    <w:p w:rsidP="00347871" w:rsidR="00347871" w:rsidRDefault="00347871"/>
    <w:p w:rsidP="00347871" w:rsidR="00347871" w:rsidRDefault="00347871">
      <w:pPr>
        <w:pStyle w:val="Heading2"/>
      </w:pPr>
      <w:bookmarkStart w:id="_ea081861c52fa2a4ebb39a32519c3a42" w:name="_ea081861c52fa2a4ebb39a32519c3a42"/>
      <w:r>
        <w:t xml:space="preserve">Class Person Structured Name</w:t>
      </w:r>
      <w:bookmarkEnd w:id="_ea081861c52fa2a4ebb39a32519c3a42"/>
      <w:r w:rsidRPr="003A31EC">
        <w:rPr>
          <w:rFonts w:cs="Arial"/>
        </w:rPr>
        <w:t xml:space="preserve"> </w:t>
      </w:r>
      <w:r>
        <w:rPr>
          <w:rFonts w:cs="Arial"/>
        </w:rPr>
        <w:fldChar w:fldCharType="begin"/>
      </w:r>
      <w:r>
        <w:instrText xml:space="preserve">XE"</w:instrText>
      </w:r>
      <w:r w:rsidRPr="00413D75">
        <w:rPr>
          <w:rFonts w:cs="Arial"/>
        </w:rPr>
        <w:instrText xml:space="preserve">Person Structured Name</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A full name of a person in a structured form.
          <w:br/>
          Note: Conversion between structured and textual names is provided by the implementation and is not defined in this specification.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014d9134f4ec260652550f570dd0cd8" w:history="1">
        <w:r>
          <w:rStyle w:val="Hyperlink"/>
          <w:rPr>
            <w:rStyle w:val="Hyperlink"/>
          </w:rPr>
          <w:t xml:space="preserve">Person Name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23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 name="628099083.emf"/>
                    <pic:cNvPicPr/>
                  </pic:nvPicPr>
                  <pic:blipFill>
                    <a:blip r:embed="mr_docxImage616" cstate="print"/>
                    <a:stretch>
                      <a:fillRect/>
                    </a:stretch>
                  </pic:blipFill>
                  <pic:spPr>
                    <a:xfrm rot="0">
                      <a:off x="0" y="0"/>
                      <a:ext cx="152400" cy="152400"/>
                    </a:xfrm>
                    <a:prstGeom prst="rect">
                      <a:avLst/>
                    </a:prstGeom>
                  </pic:spPr>
                </pic:pic>
              </a:graphicData>
            </a:graphic>
          </wp:inline>
        </w:drawing>
      </w:r>
      <w:r>
        <w:t xml:space="preserve"> </w:t>
      </w:r>
      <w:r>
        <w:t xml:space="preserve">title</w:t>
      </w:r>
      <w:r>
        <w:rPr>
          <w:rFonts w:cs="Arial"/>
        </w:rPr>
        <w:fldChar w:fldCharType="begin"/>
      </w:r>
      <w:r>
        <w:instrText xml:space="preserve">XE"</w:instrText>
      </w:r>
      <w:r w:rsidRPr="00413D75">
        <w:rPr>
          <w:rFonts w:cs="Arial"/>
        </w:rPr>
        <w:instrText xml:space="preserve">title</w:instrText>
      </w:r>
      <w:r>
        <w:instrText xml:space="preserve">"</w:instrText>
      </w:r>
      <w:r>
        <w:rPr>
          <w:rFonts w:cs="Arial"/>
        </w:rPr>
        <w:fldChar w:fldCharType="end"/>
      </w:r>
      <w:r>
        <w:t xml:space="preserve"> : </w:t>
      </w:r>
      <w:hyperlink w:anchor="_380248073543af7bed8363f2b34ad5f7" w:history="1">
        <w:r>
          <w:rStyle w:val="Hyperlink"/>
          <w:rPr>
            <w:rStyle w:val="Hyperlink"/>
          </w:rPr>
          <w:t xml:space="preserve">Text Identifier</w:t>
        </w:r>
      </w:hyperlink>
      <w:r>
        <w:t xml:space="preserve"> [</w:t>
      </w:r>
      <w:r>
        <w:t xml:space="preserve">0..*</w:t>
      </w:r>
      <w:r>
        <w:t xml:space="preserve">]</w:t>
      </w:r>
    </w:p>
    <w:p w:rsidP="00E04E71" w:rsidR="00347871" w:rsidRDefault="00347871">
      <w:pPr>
        <w:pStyle w:val="BodyText"/>
        <w:spacing w:after="120" w:before="0"/>
      </w:pPr>
      <w:r>
        <w:t xml:space="preserve">[NIEM] PersonNamePrefixText: A title or honorific used by a person.</w:t>
      </w:r>
    </w:p>
    <w:p w:rsidP="00E04E71" w:rsidR="00347871" w:rsidRDefault="00347871">
      <w:pPr>
        <w:pStyle w:val="BodyText2"/>
        <w:spacing w:after="0" w:line="240" w:lineRule="auto"/>
      </w:pPr>
      <w:r>
        <w:rPr>
          <w:noProof/>
        </w:rPr>
        <w:drawing>
          <wp:inline distT="0" distB="0" distL="0" distR="0">
            <wp:extent cx="152400" cy="152400"/>
            <wp:effectExtent l="0" t="0" r="0" b="0"/>
            <wp:docPr id="123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 name="628099083.emf"/>
                    <pic:cNvPicPr/>
                  </pic:nvPicPr>
                  <pic:blipFill>
                    <a:blip r:embed="mr_docxImage617" cstate="print"/>
                    <a:stretch>
                      <a:fillRect/>
                    </a:stretch>
                  </pic:blipFill>
                  <pic:spPr>
                    <a:xfrm rot="0">
                      <a:off x="0" y="0"/>
                      <a:ext cx="152400" cy="152400"/>
                    </a:xfrm>
                    <a:prstGeom prst="rect">
                      <a:avLst/>
                    </a:prstGeom>
                  </pic:spPr>
                </pic:pic>
              </a:graphicData>
            </a:graphic>
          </wp:inline>
        </w:drawing>
      </w:r>
      <w:r>
        <w:t xml:space="preserve"> </w:t>
      </w:r>
      <w:r>
        <w:t xml:space="preserve">salutation</w:t>
      </w:r>
      <w:r>
        <w:rPr>
          <w:rFonts w:cs="Arial"/>
        </w:rPr>
        <w:fldChar w:fldCharType="begin"/>
      </w:r>
      <w:r>
        <w:instrText xml:space="preserve">XE"</w:instrText>
      </w:r>
      <w:r w:rsidRPr="00413D75">
        <w:rPr>
          <w:rFonts w:cs="Arial"/>
        </w:rPr>
        <w:instrText xml:space="preserve">salutation</w:instrText>
      </w:r>
      <w:r>
        <w:instrText xml:space="preserve">"</w:instrText>
      </w:r>
      <w:r>
        <w:rPr>
          <w:rFonts w:cs="Arial"/>
        </w:rPr>
        <w:fldChar w:fldCharType="end"/>
      </w:r>
      <w:r>
        <w:t xml:space="preserve"> : </w:t>
      </w:r>
      <w:hyperlink w:anchor="_380248073543af7bed8363f2b34ad5f7" w:history="1">
        <w:r>
          <w:rStyle w:val="Hyperlink"/>
          <w:rPr>
            <w:rStyle w:val="Hyperlink"/>
          </w:rPr>
          <w:t xml:space="preserve">Text Identifier</w:t>
        </w:r>
      </w:hyperlink>
      <w:r>
        <w:t xml:space="preserve"> [</w:t>
      </w:r>
      <w:r>
        <w:t xml:space="preserve">0..1</w:t>
      </w:r>
      <w:r>
        <w:t xml:space="preserve">]</w:t>
      </w:r>
    </w:p>
    <w:p w:rsidP="00E04E71" w:rsidR="00347871" w:rsidRDefault="00347871">
      <w:pPr>
        <w:pStyle w:val="BodyText"/>
        <w:spacing w:after="120" w:before="0"/>
      </w:pPr>
      <w:r>
        <w:t xml:space="preserve">[NIEM] PersonNameSalutationText: A formal sign or expression of greeting that is appropriate for a person.</w:t>
      </w:r>
    </w:p>
    <w:p w:rsidP="00E04E71" w:rsidR="00347871" w:rsidRDefault="00347871">
      <w:pPr>
        <w:pStyle w:val="BodyText2"/>
        <w:spacing w:after="0" w:line="240" w:lineRule="auto"/>
      </w:pPr>
      <w:r>
        <w:rPr>
          <w:noProof/>
        </w:rPr>
        <w:drawing>
          <wp:inline distT="0" distB="0" distL="0" distR="0">
            <wp:extent cx="152400" cy="152400"/>
            <wp:effectExtent l="0" t="0" r="0" b="0"/>
            <wp:docPr id="123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628099083.emf"/>
                    <pic:cNvPicPr/>
                  </pic:nvPicPr>
                  <pic:blipFill>
                    <a:blip r:embed="mr_docxImage618" cstate="print"/>
                    <a:stretch>
                      <a:fillRect/>
                    </a:stretch>
                  </pic:blipFill>
                  <pic:spPr>
                    <a:xfrm rot="0">
                      <a:off x="0" y="0"/>
                      <a:ext cx="152400" cy="152400"/>
                    </a:xfrm>
                    <a:prstGeom prst="rect">
                      <a:avLst/>
                    </a:prstGeom>
                  </pic:spPr>
                </pic:pic>
              </a:graphicData>
            </a:graphic>
          </wp:inline>
        </w:drawing>
      </w:r>
      <w:r>
        <w:t xml:space="preserve"> </w:t>
      </w:r>
      <w:r>
        <w:t xml:space="preserve">name part</w:t>
      </w:r>
      <w:r>
        <w:rPr>
          <w:rFonts w:cs="Arial"/>
        </w:rPr>
        <w:fldChar w:fldCharType="begin"/>
      </w:r>
      <w:r>
        <w:instrText xml:space="preserve">XE"</w:instrText>
      </w:r>
      <w:r w:rsidRPr="00413D75">
        <w:rPr>
          <w:rFonts w:cs="Arial"/>
        </w:rPr>
        <w:instrText xml:space="preserve">name part</w:instrText>
      </w:r>
      <w:r>
        <w:instrText xml:space="preserve">"</w:instrText>
      </w:r>
      <w:r>
        <w:rPr>
          <w:rFonts w:cs="Arial"/>
        </w:rPr>
        <w:fldChar w:fldCharType="end"/>
      </w:r>
      <w:r>
        <w:t xml:space="preserve"> : </w:t>
      </w:r>
      <w:hyperlink w:anchor="_380248073543af7bed8363f2b34ad5f7" w:history="1">
        <w:r>
          <w:rStyle w:val="Hyperlink"/>
          <w:rPr>
            <w:rStyle w:val="Hyperlink"/>
          </w:rPr>
          <w:t xml:space="preserve">Text Identifier</w:t>
        </w:r>
      </w:hyperlink>
      <w:r>
        <w:t xml:space="preserve"> [</w:t>
      </w:r>
      <w:r>
        <w:t xml:space="preserve">1..*</w:t>
      </w:r>
      <w:r>
        <w:t xml:space="preserve">]</w:t>
      </w:r>
    </w:p>
    <w:p w:rsidP="00E04E71" w:rsidR="00347871" w:rsidRDefault="00347871">
      <w:pPr>
        <w:pStyle w:val="BodyText"/>
        <w:spacing w:after="120" w:before="0"/>
      </w:pPr>
      <w:r>
        <w:t xml:space="preserve">
          Parts of a person's name, e.g., surname, given name.
          <w:br/>
          [FIBO] hasFamilyName
        </w:t>
      </w:r>
    </w:p>
    <w:p w:rsidP="00E04E71" w:rsidR="00347871" w:rsidRDefault="00347871">
      <w:pPr>
        <w:pStyle w:val="BodyText2"/>
        <w:spacing w:after="0" w:line="240" w:lineRule="auto"/>
      </w:pPr>
      <w:r>
        <w:rPr>
          <w:noProof/>
        </w:rPr>
        <w:drawing>
          <wp:inline distT="0" distB="0" distL="0" distR="0">
            <wp:extent cx="152400" cy="152400"/>
            <wp:effectExtent l="0" t="0" r="0" b="0"/>
            <wp:docPr id="123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628099083.emf"/>
                    <pic:cNvPicPr/>
                  </pic:nvPicPr>
                  <pic:blipFill>
                    <a:blip r:embed="mr_docxImage619" cstate="print"/>
                    <a:stretch>
                      <a:fillRect/>
                    </a:stretch>
                  </pic:blipFill>
                  <pic:spPr>
                    <a:xfrm rot="0">
                      <a:off x="0" y="0"/>
                      <a:ext cx="152400" cy="152400"/>
                    </a:xfrm>
                    <a:prstGeom prst="rect">
                      <a:avLst/>
                    </a:prstGeom>
                  </pic:spPr>
                </pic:pic>
              </a:graphicData>
            </a:graphic>
          </wp:inline>
        </w:drawing>
      </w:r>
      <w:r>
        <w:t xml:space="preserve"> </w:t>
      </w:r>
      <w:r>
        <w:t xml:space="preserve">given name</w:t>
      </w:r>
      <w:r>
        <w:rPr>
          <w:rFonts w:cs="Arial"/>
        </w:rPr>
        <w:fldChar w:fldCharType="begin"/>
      </w:r>
      <w:r>
        <w:instrText xml:space="preserve">XE"</w:instrText>
      </w:r>
      <w:r w:rsidRPr="00413D75">
        <w:rPr>
          <w:rFonts w:cs="Arial"/>
        </w:rPr>
        <w:instrText xml:space="preserve">given name</w:instrText>
      </w:r>
      <w:r>
        <w:instrText xml:space="preserve">"</w:instrText>
      </w:r>
      <w:r>
        <w:rPr>
          <w:rFonts w:cs="Arial"/>
        </w:rPr>
        <w:fldChar w:fldCharType="end"/>
      </w:r>
      <w:r>
        <w:t xml:space="preserve"> : </w:t>
      </w:r>
      <w:hyperlink w:anchor="_c9d4914a019b89a37f1f18103ebaf817" w:history="1">
        <w:r>
          <w:rStyle w:val="Hyperlink"/>
          <w:rPr>
            <w:rStyle w:val="Hyperlink"/>
          </w:rPr>
          <w:t xml:space="preserve">Unique Text Identifier</w:t>
        </w:r>
      </w:hyperlink>
    </w:p>
    <w:p w:rsidP="00E04E71" w:rsidR="00347871" w:rsidRDefault="00347871">
      <w:pPr>
        <w:pStyle w:val="BodyText"/>
        <w:spacing w:after="120" w:before="0"/>
      </w:pPr>
      <w:r>
        <w:t xml:space="preserve">
          [NIEM] PersonGivenName: A first name of a person.
          <w:br/>
          [FIBO] hasGivenName
        </w:t>
      </w:r>
    </w:p>
    <w:p w:rsidP="00E04E71" w:rsidR="00347871" w:rsidRDefault="00347871">
      <w:pPr>
        <w:pStyle w:val="BodyText2"/>
        <w:spacing w:after="0" w:line="240" w:lineRule="auto"/>
      </w:pPr>
      <w:r>
        <w:rPr>
          <w:noProof/>
        </w:rPr>
        <w:drawing>
          <wp:inline distT="0" distB="0" distL="0" distR="0">
            <wp:extent cx="152400" cy="152400"/>
            <wp:effectExtent l="0" t="0" r="0" b="0"/>
            <wp:docPr id="123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628099083.emf"/>
                    <pic:cNvPicPr/>
                  </pic:nvPicPr>
                  <pic:blipFill>
                    <a:blip r:embed="mr_docxImage620" cstate="print"/>
                    <a:stretch>
                      <a:fillRect/>
                    </a:stretch>
                  </pic:blipFill>
                  <pic:spPr>
                    <a:xfrm rot="0">
                      <a:off x="0" y="0"/>
                      <a:ext cx="152400" cy="152400"/>
                    </a:xfrm>
                    <a:prstGeom prst="rect">
                      <a:avLst/>
                    </a:prstGeom>
                  </pic:spPr>
                </pic:pic>
              </a:graphicData>
            </a:graphic>
          </wp:inline>
        </w:drawing>
      </w:r>
      <w:r>
        <w:t xml:space="preserve"> </w:t>
      </w:r>
      <w:r>
        <w:t xml:space="preserve">official given name</w:t>
      </w:r>
      <w:r>
        <w:rPr>
          <w:rFonts w:cs="Arial"/>
        </w:rPr>
        <w:fldChar w:fldCharType="begin"/>
      </w:r>
      <w:r>
        <w:instrText xml:space="preserve">XE"</w:instrText>
      </w:r>
      <w:r w:rsidRPr="00413D75">
        <w:rPr>
          <w:rFonts w:cs="Arial"/>
        </w:rPr>
        <w:instrText xml:space="preserve">official given name</w:instrText>
      </w:r>
      <w:r>
        <w:instrText xml:space="preserve">"</w:instrText>
      </w:r>
      <w:r>
        <w:rPr>
          <w:rFonts w:cs="Arial"/>
        </w:rPr>
        <w:fldChar w:fldCharType="end"/>
      </w:r>
      <w:r>
        <w:t xml:space="preserve"> : </w:t>
      </w:r>
      <w:hyperlink w:anchor="_c9d4914a019b89a37f1f18103ebaf817" w:history="1">
        <w:r>
          <w:rStyle w:val="Hyperlink"/>
          <w:rPr>
            <w:rStyle w:val="Hyperlink"/>
          </w:rPr>
          <w:t xml:space="preserve">Unique Text Identifier</w:t>
        </w:r>
      </w:hyperlink>
    </w:p>
    <w:p w:rsidP="00E04E71" w:rsidR="00347871" w:rsidRDefault="00347871">
      <w:pPr>
        <w:pStyle w:val="BodyText"/>
        <w:spacing w:after="120" w:before="0"/>
      </w:pPr>
      <w:r>
        <w:t xml:space="preserve">[NIEM] PersonOfficialGivenName: A name, out of possibly multiple given names, that a person selects to use as his or her official given name.</w:t>
      </w:r>
    </w:p>
    <w:p w:rsidP="00E04E71" w:rsidR="00347871" w:rsidRDefault="00347871">
      <w:pPr>
        <w:pStyle w:val="BodyText2"/>
        <w:spacing w:after="0" w:line="240" w:lineRule="auto"/>
      </w:pPr>
      <w:r>
        <w:rPr>
          <w:noProof/>
        </w:rPr>
        <w:drawing>
          <wp:inline distT="0" distB="0" distL="0" distR="0">
            <wp:extent cx="152400" cy="152400"/>
            <wp:effectExtent l="0" t="0" r="0" b="0"/>
            <wp:docPr id="124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628099083.emf"/>
                    <pic:cNvPicPr/>
                  </pic:nvPicPr>
                  <pic:blipFill>
                    <a:blip r:embed="mr_docxImage621" cstate="print"/>
                    <a:stretch>
                      <a:fillRect/>
                    </a:stretch>
                  </pic:blipFill>
                  <pic:spPr>
                    <a:xfrm rot="0">
                      <a:off x="0" y="0"/>
                      <a:ext cx="152400" cy="152400"/>
                    </a:xfrm>
                    <a:prstGeom prst="rect">
                      <a:avLst/>
                    </a:prstGeom>
                  </pic:spPr>
                </pic:pic>
              </a:graphicData>
            </a:graphic>
          </wp:inline>
        </w:drawing>
      </w:r>
      <w:r>
        <w:t xml:space="preserve"> </w:t>
      </w:r>
      <w:r>
        <w:t xml:space="preserve">middle name</w:t>
      </w:r>
      <w:r>
        <w:rPr>
          <w:rFonts w:cs="Arial"/>
        </w:rPr>
        <w:fldChar w:fldCharType="begin"/>
      </w:r>
      <w:r>
        <w:instrText xml:space="preserve">XE"</w:instrText>
      </w:r>
      <w:r w:rsidRPr="00413D75">
        <w:rPr>
          <w:rFonts w:cs="Arial"/>
        </w:rPr>
        <w:instrText xml:space="preserve">middle name</w:instrText>
      </w:r>
      <w:r>
        <w:instrText xml:space="preserve">"</w:instrText>
      </w:r>
      <w:r>
        <w:rPr>
          <w:rFonts w:cs="Arial"/>
        </w:rPr>
        <w:fldChar w:fldCharType="end"/>
      </w:r>
      <w:r>
        <w:t xml:space="preserve"> : </w:t>
      </w:r>
      <w:hyperlink w:anchor="_c9d4914a019b89a37f1f18103ebaf817" w:history="1">
        <w:r>
          <w:rStyle w:val="Hyperlink"/>
          <w:rPr>
            <w:rStyle w:val="Hyperlink"/>
          </w:rPr>
          <w:t xml:space="preserve">Unique Text Identifier</w:t>
        </w:r>
      </w:hyperlink>
    </w:p>
    <w:p w:rsidP="00E04E71" w:rsidR="00347871" w:rsidRDefault="00347871">
      <w:pPr>
        <w:pStyle w:val="BodyText"/>
        <w:spacing w:after="120" w:before="0"/>
      </w:pPr>
      <w:r>
        <w:t xml:space="preserve">[NIEM] PersonMiddleName: A middle name of a person.</w:t>
      </w:r>
    </w:p>
    <w:p w:rsidP="00E04E71" w:rsidR="00347871" w:rsidRDefault="00347871">
      <w:pPr>
        <w:pStyle w:val="BodyText2"/>
        <w:spacing w:after="0" w:line="240" w:lineRule="auto"/>
      </w:pPr>
      <w:r>
        <w:rPr>
          <w:noProof/>
        </w:rPr>
        <w:drawing>
          <wp:inline distT="0" distB="0" distL="0" distR="0">
            <wp:extent cx="152400" cy="152400"/>
            <wp:effectExtent l="0" t="0" r="0" b="0"/>
            <wp:docPr id="124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628099083.emf"/>
                    <pic:cNvPicPr/>
                  </pic:nvPicPr>
                  <pic:blipFill>
                    <a:blip r:embed="mr_docxImage622" cstate="print"/>
                    <a:stretch>
                      <a:fillRect/>
                    </a:stretch>
                  </pic:blipFill>
                  <pic:spPr>
                    <a:xfrm rot="0">
                      <a:off x="0" y="0"/>
                      <a:ext cx="152400" cy="152400"/>
                    </a:xfrm>
                    <a:prstGeom prst="rect">
                      <a:avLst/>
                    </a:prstGeom>
                  </pic:spPr>
                </pic:pic>
              </a:graphicData>
            </a:graphic>
          </wp:inline>
        </w:drawing>
      </w:r>
      <w:r>
        <w:t xml:space="preserve"> </w:t>
      </w:r>
      <w:r>
        <w:t xml:space="preserve">surname prefix</w:t>
      </w:r>
      <w:r>
        <w:rPr>
          <w:rFonts w:cs="Arial"/>
        </w:rPr>
        <w:fldChar w:fldCharType="begin"/>
      </w:r>
      <w:r>
        <w:instrText xml:space="preserve">XE"</w:instrText>
      </w:r>
      <w:r w:rsidRPr="00413D75">
        <w:rPr>
          <w:rFonts w:cs="Arial"/>
        </w:rPr>
        <w:instrText xml:space="preserve">surname prefix</w:instrText>
      </w:r>
      <w:r>
        <w:instrText xml:space="preserve">"</w:instrText>
      </w:r>
      <w:r>
        <w:rPr>
          <w:rFonts w:cs="Arial"/>
        </w:rPr>
        <w:fldChar w:fldCharType="end"/>
      </w:r>
      <w:r>
        <w:t xml:space="preserve"> : </w:t>
      </w:r>
      <w:hyperlink w:anchor="_c9d4914a019b89a37f1f18103ebaf817" w:history="1">
        <w:r>
          <w:rStyle w:val="Hyperlink"/>
          <w:rPr>
            <w:rStyle w:val="Hyperlink"/>
          </w:rPr>
          <w:t xml:space="preserve">Unique Text Identifier</w:t>
        </w:r>
      </w:hyperlink>
    </w:p>
    <w:p w:rsidP="00E04E71" w:rsidR="00347871" w:rsidRDefault="00347871">
      <w:pPr>
        <w:pStyle w:val="BodyText"/>
        <w:spacing w:after="120" w:before="0"/>
      </w:pPr>
      <w:r>
        <w:t xml:space="preserve">[NIEM] PursonSurNamePrefix: A prefix that precedes this person's family name such as Van, Von.</w:t>
      </w:r>
    </w:p>
    <w:p w:rsidP="00E04E71" w:rsidR="00347871" w:rsidRDefault="00347871">
      <w:pPr>
        <w:pStyle w:val="BodyText2"/>
        <w:spacing w:after="0" w:line="240" w:lineRule="auto"/>
      </w:pPr>
      <w:r>
        <w:rPr>
          <w:noProof/>
        </w:rPr>
        <w:drawing>
          <wp:inline distT="0" distB="0" distL="0" distR="0">
            <wp:extent cx="152400" cy="152400"/>
            <wp:effectExtent l="0" t="0" r="0" b="0"/>
            <wp:docPr id="124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628099083.emf"/>
                    <pic:cNvPicPr/>
                  </pic:nvPicPr>
                  <pic:blipFill>
                    <a:blip r:embed="mr_docxImage623" cstate="print"/>
                    <a:stretch>
                      <a:fillRect/>
                    </a:stretch>
                  </pic:blipFill>
                  <pic:spPr>
                    <a:xfrm rot="0">
                      <a:off x="0" y="0"/>
                      <a:ext cx="152400" cy="152400"/>
                    </a:xfrm>
                    <a:prstGeom prst="rect">
                      <a:avLst/>
                    </a:prstGeom>
                  </pic:spPr>
                </pic:pic>
              </a:graphicData>
            </a:graphic>
          </wp:inline>
        </w:drawing>
      </w:r>
      <w:r>
        <w:t xml:space="preserve"> </w:t>
      </w:r>
      <w:r>
        <w:t xml:space="preserve">surname</w:t>
      </w:r>
      <w:r>
        <w:rPr>
          <w:rFonts w:cs="Arial"/>
        </w:rPr>
        <w:fldChar w:fldCharType="begin"/>
      </w:r>
      <w:r>
        <w:instrText xml:space="preserve">XE"</w:instrText>
      </w:r>
      <w:r w:rsidRPr="00413D75">
        <w:rPr>
          <w:rFonts w:cs="Arial"/>
        </w:rPr>
        <w:instrText xml:space="preserve">surname</w:instrText>
      </w:r>
      <w:r>
        <w:instrText xml:space="preserve">"</w:instrText>
      </w:r>
      <w:r>
        <w:rPr>
          <w:rFonts w:cs="Arial"/>
        </w:rPr>
        <w:fldChar w:fldCharType="end"/>
      </w:r>
      <w:r>
        <w:t xml:space="preserve"> : </w:t>
      </w:r>
      <w:hyperlink w:anchor="_c9d4914a019b89a37f1f18103ebaf817" w:history="1">
        <w:r>
          <w:rStyle w:val="Hyperlink"/>
          <w:rPr>
            <w:rStyle w:val="Hyperlink"/>
          </w:rPr>
          <w:t xml:space="preserve">Unique Text Identifier</w:t>
        </w:r>
      </w:hyperlink>
    </w:p>
    <w:p w:rsidP="00E04E71" w:rsidR="00347871" w:rsidRDefault="00347871">
      <w:pPr>
        <w:pStyle w:val="BodyText"/>
        <w:spacing w:after="120" w:before="0"/>
      </w:pPr>
      <w:r>
        <w:t xml:space="preserve">
          [NIEM] PersonSurName: A last name or family name of a person.
          <w:br/>
          [FIBO] hasSurname
        </w:t>
      </w:r>
    </w:p>
    <w:p w:rsidP="00E04E71" w:rsidR="00347871" w:rsidRDefault="00347871">
      <w:pPr>
        <w:pStyle w:val="BodyText2"/>
        <w:spacing w:after="0" w:line="240" w:lineRule="auto"/>
      </w:pPr>
      <w:r>
        <w:rPr>
          <w:noProof/>
        </w:rPr>
        <w:drawing>
          <wp:inline distT="0" distB="0" distL="0" distR="0">
            <wp:extent cx="152400" cy="152400"/>
            <wp:effectExtent l="0" t="0" r="0" b="0"/>
            <wp:docPr id="124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 name="628099083.emf"/>
                    <pic:cNvPicPr/>
                  </pic:nvPicPr>
                  <pic:blipFill>
                    <a:blip r:embed="mr_docxImage624" cstate="print"/>
                    <a:stretch>
                      <a:fillRect/>
                    </a:stretch>
                  </pic:blipFill>
                  <pic:spPr>
                    <a:xfrm rot="0">
                      <a:off x="0" y="0"/>
                      <a:ext cx="152400" cy="152400"/>
                    </a:xfrm>
                    <a:prstGeom prst="rect">
                      <a:avLst/>
                    </a:prstGeom>
                  </pic:spPr>
                </pic:pic>
              </a:graphicData>
            </a:graphic>
          </wp:inline>
        </w:drawing>
      </w:r>
      <w:r>
        <w:t xml:space="preserve"> </w:t>
      </w:r>
      <w:r>
        <w:t xml:space="preserve">name suffix</w:t>
      </w:r>
      <w:r>
        <w:rPr>
          <w:rFonts w:cs="Arial"/>
        </w:rPr>
        <w:fldChar w:fldCharType="begin"/>
      </w:r>
      <w:r>
        <w:instrText xml:space="preserve">XE"</w:instrText>
      </w:r>
      <w:r w:rsidRPr="00413D75">
        <w:rPr>
          <w:rFonts w:cs="Arial"/>
        </w:rPr>
        <w:instrText xml:space="preserve">name suffix</w:instrText>
      </w:r>
      <w:r>
        <w:instrText xml:space="preserve">"</w:instrText>
      </w:r>
      <w:r>
        <w:rPr>
          <w:rFonts w:cs="Arial"/>
        </w:rPr>
        <w:fldChar w:fldCharType="end"/>
      </w:r>
      <w:r>
        <w:t xml:space="preserve"> : </w:t>
      </w:r>
      <w:hyperlink w:anchor="_c9d4914a019b89a37f1f18103ebaf817" w:history="1">
        <w:r>
          <w:rStyle w:val="Hyperlink"/>
          <w:rPr>
            <w:rStyle w:val="Hyperlink"/>
          </w:rPr>
          <w:t xml:space="preserve">Unique Text Identifier</w:t>
        </w:r>
      </w:hyperlink>
    </w:p>
    <w:p w:rsidP="00E04E71" w:rsidR="00347871" w:rsidRDefault="00347871">
      <w:pPr>
        <w:pStyle w:val="BodyText"/>
        <w:spacing w:after="120" w:before="0"/>
      </w:pPr>
      <w:r>
        <w:t xml:space="preserve">[NIEM] PersonNameSuffixText: A term appended after the family name that qualifies the name.</w:t>
      </w:r>
    </w:p>
    <w:p w:rsidP="00347871" w:rsidR="00347871" w:rsidRDefault="00347871"/>
    <w:p w:rsidP="00347871" w:rsidR="00347871" w:rsidRDefault="00347871">
      <w:pPr>
        <w:pStyle w:val="Heading2"/>
      </w:pPr>
      <w:bookmarkStart w:id="_02c68ca5816564b890cfc1238ee92068" w:name="_02c68ca5816564b890cfc1238ee92068"/>
      <w:r>
        <w:t xml:space="preserve">Association Class Residency</w:t>
      </w:r>
      <w:bookmarkEnd w:id="_02c68ca5816564b890cfc1238ee92068"/>
      <w:r w:rsidRPr="003A31EC">
        <w:rPr>
          <w:rFonts w:cs="Arial"/>
        </w:rPr>
        <w:t xml:space="preserve"> </w:t>
      </w:r>
      <w:r>
        <w:rPr>
          <w:rFonts w:cs="Arial"/>
        </w:rPr>
        <w:fldChar w:fldCharType="begin"/>
      </w:r>
      <w:r>
        <w:instrText xml:space="preserve">XE"</w:instrText>
      </w:r>
      <w:r w:rsidRPr="00413D75">
        <w:rPr>
          <w:rFonts w:cs="Arial"/>
        </w:rPr>
        <w:instrText xml:space="preserve">Residency</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A residence of a person - where they live. 
          <w:br/>
          <w:br/>
          [NIEM] PersonResidenceAssociationType
          <w:br/>
          <w:br/>
          [FIBO] Residence: Note that residence is not the same as domicile, as a person or organization can have many transient residences but only one legal domicile.  The domicile of a formal organization is the address (location) where the establishment is maintained or where the governing power of the organization is exercised.
        </w:t>
      </w:r>
    </w:p>
    <w:p w:rsidP="00347871" w:rsidR="00347871" w:rsidRDefault="00347871">
      <w:pPr>
        <w:jc w:val="center"/>
      </w:pPr>
      <w:r>
        <w:rPr>
          <w:noProof/>
        </w:rPr>
        <w:drawing>
          <wp:inline distT="0" distB="0" distL="0" distR="0">
            <wp:extent cx="5200650" cy="2724150"/>
            <wp:effectExtent l="0" t="0" r="0" b="0"/>
            <wp:docPr id="1248" name="Picture 564470496.emf" descr="56447049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564470496.emf"/>
                    <pic:cNvPicPr/>
                  </pic:nvPicPr>
                  <pic:blipFill>
                    <a:blip r:embed="mr_docxImage625" cstate="print"/>
                    <a:stretch>
                      <a:fillRect/>
                    </a:stretch>
                  </pic:blipFill>
                  <pic:spPr>
                    <a:xfrm rot="0">
                      <a:off x="0" y="0"/>
                      <a:ext cx="5200650" cy="272415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Residency</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ddb5ff012efb26effea483d953034d7b" w:history="1">
        <w:r>
          <w:rStyle w:val="Hyperlink"/>
          <w:rPr>
            <w:rStyle w:val="Hyperlink"/>
          </w:rPr>
          <w:t xml:space="preserve">Operating Location</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25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1728404412.emf"/>
                    <pic:cNvPicPr/>
                  </pic:nvPicPr>
                  <pic:blipFill>
                    <a:blip r:embed="mr_docxImage626" cstate="print"/>
                    <a:stretch>
                      <a:fillRect/>
                    </a:stretch>
                  </pic:blipFill>
                  <pic:spPr>
                    <a:xfrm rot="0">
                      <a:off x="0" y="0"/>
                      <a:ext cx="152400" cy="152400"/>
                    </a:xfrm>
                    <a:prstGeom prst="rect">
                      <a:avLst/>
                    </a:prstGeom>
                  </pic:spPr>
                </pic:pic>
              </a:graphicData>
            </a:graphic>
          </wp:inline>
        </w:drawing>
      </w:r>
      <w:r>
        <w:t xml:space="preserve"> </w:t>
      </w:r>
      <w:r>
        <w:t xml:space="preserve">resides at</w:t>
      </w:r>
      <w:r>
        <w:rPr>
          <w:rFonts w:cs="Arial"/>
        </w:rPr>
        <w:fldChar w:fldCharType="begin"/>
      </w:r>
      <w:r>
        <w:instrText xml:space="preserve">XE"</w:instrText>
      </w:r>
      <w:r w:rsidRPr="00413D75">
        <w:rPr>
          <w:rFonts w:cs="Arial"/>
        </w:rPr>
        <w:instrText xml:space="preserve">resides at</w:instrText>
      </w:r>
      <w:r>
        <w:instrText xml:space="preserve">"</w:instrText>
      </w:r>
      <w:r>
        <w:rPr>
          <w:rFonts w:cs="Arial"/>
        </w:rPr>
        <w:fldChar w:fldCharType="end"/>
      </w:r>
      <w:r>
        <w:t xml:space="preserve"> : </w:t>
      </w:r>
      <w:hyperlink w:anchor="_ef4bd8f16b6883be4fe1bd4cc1ffa792" w:history="1">
        <w:r>
          <w:rStyle w:val="Hyperlink"/>
          <w:rPr>
            <w:rStyle w:val="Hyperlink"/>
          </w:rPr>
          <w:t xml:space="preserve">Residence</w:t>
        </w:r>
      </w:hyperlink>
      <w:r>
        <w:t xml:space="preserve"> [</w:t>
      </w:r>
      <w:r>
        <w:t xml:space="preserve">*</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A residence of a person, where they live.
          <w:br/>
          [FIBO] isDomiciledIn: identifies the permanent home or principal establishment of an individual or organization
        </w:t>
      </w:r>
    </w:p>
    <w:p w:rsidP="00347871" w:rsidR="00347871" w:rsidRDefault="00347871">
      <w:pPr>
        <w:ind w:firstLine="720"/>
      </w:pPr>
      <w:r>
        <w:rPr>
          <w:noProof/>
        </w:rPr>
        <w:drawing>
          <wp:inline distT="0" distB="0" distL="0" distR="0">
            <wp:extent cx="152400" cy="152400"/>
            <wp:effectExtent l="0" t="0" r="0" b="0"/>
            <wp:docPr id="125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1728404412.emf"/>
                    <pic:cNvPicPr/>
                  </pic:nvPicPr>
                  <pic:blipFill>
                    <a:blip r:embed="mr_docxImage627" cstate="print"/>
                    <a:stretch>
                      <a:fillRect/>
                    </a:stretch>
                  </pic:blipFill>
                  <pic:spPr>
                    <a:xfrm rot="0">
                      <a:off x="0" y="0"/>
                      <a:ext cx="152400" cy="152400"/>
                    </a:xfrm>
                    <a:prstGeom prst="rect">
                      <a:avLst/>
                    </a:prstGeom>
                  </pic:spPr>
                </pic:pic>
              </a:graphicData>
            </a:graphic>
          </wp:inline>
        </w:drawing>
      </w:r>
      <w:r>
        <w:t xml:space="preserve"> </w:t>
      </w:r>
      <w:r>
        <w:t xml:space="preserve">has resident</w:t>
      </w:r>
      <w:r>
        <w:rPr>
          <w:rFonts w:cs="Arial"/>
        </w:rPr>
        <w:fldChar w:fldCharType="begin"/>
      </w:r>
      <w:r>
        <w:instrText xml:space="preserve">XE"</w:instrText>
      </w:r>
      <w:r w:rsidRPr="00413D75">
        <w:rPr>
          <w:rFonts w:cs="Arial"/>
        </w:rPr>
        <w:instrText xml:space="preserve">has resident</w:instrText>
      </w:r>
      <w:r>
        <w:instrText xml:space="preserve">"</w:instrText>
      </w:r>
      <w:r>
        <w:rPr>
          <w:rFonts w:cs="Arial"/>
        </w:rPr>
        <w:fldChar w:fldCharType="end"/>
      </w:r>
      <w:r>
        <w:t xml:space="preserve"> : </w:t>
      </w:r>
      <w:hyperlink w:anchor="_157ac1adcbaae23e042fcf3180241290" w:history="1">
        <w:r>
          <w:rStyle w:val="Hyperlink"/>
          <w:rPr>
            <w:rStyle w:val="Hyperlink"/>
          </w:rPr>
          <w:t xml:space="preserve">Person</w:t>
        </w:r>
      </w:hyperlink>
      <w:r>
        <w:t xml:space="preserve"> [</w:t>
      </w:r>
      <w:r>
        <w:t xml:space="preserve">*</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person living in a residence.	</w:t>
      </w:r>
    </w:p>
    <w:p w:rsidP="00347871" w:rsidR="00347871" w:rsidRDefault="00347871"/>
    <w:p w:rsidP="00347871" w:rsidR="00347871" w:rsidRDefault="00347871">
      <w:pPr>
        <w:pStyle w:val="Heading2"/>
      </w:pPr>
      <w:bookmarkStart w:id="_a24cd1576fbda79fe26840e76617544c" w:name="_a24cd1576fbda79fe26840e76617544c"/>
      <w:r>
        <w:t xml:space="preserve">Class Social Security Number</w:t>
      </w:r>
      <w:bookmarkEnd w:id="_a24cd1576fbda79fe26840e76617544c"/>
      <w:r w:rsidRPr="003A31EC">
        <w:rPr>
          <w:rFonts w:cs="Arial"/>
        </w:rPr>
        <w:t xml:space="preserve"> </w:t>
      </w:r>
      <w:r>
        <w:rPr>
          <w:rFonts w:cs="Arial"/>
        </w:rPr>
        <w:fldChar w:fldCharType="begin"/>
      </w:r>
      <w:r>
        <w:instrText xml:space="preserve">XE"</w:instrText>
      </w:r>
      <w:r w:rsidRPr="00413D75">
        <w:rPr>
          <w:rFonts w:cs="Arial"/>
        </w:rPr>
        <w:instrText xml:space="preserve">Social Security Number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[NIEM] PersonSSNIdentification (property): A unique identification reference to a living person; assigned by the United States Social Security Administration.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f5c3528fd1696a7ac59cdefd2e6c394" w:history="1">
        <w:r>
          <w:rStyle w:val="Hyperlink"/>
          <w:rPr>
            <w:rStyle w:val="Hyperlink"/>
          </w:rPr>
          <w:t xml:space="preserve">Managed Person Identifier</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Library::Physical Entities</w:t>
      </w:r>
    </w:p>
    <w:p w:rsidP="00A318C1" w:rsidR="00347871" w:rsidRDefault="00347871">
      <w:pPr>
        <w:pStyle w:val="BodyText"/>
      </w:pPr>
      <w:r>
        <w:t xml:space="preserve">This package defines a hierarchy of physical entities and items. Items are inanimate material object as distinct from a living sentient being.</w:t>
      </w:r>
    </w:p>
    <w:p w:rsidP="00347871" w:rsidR="00347871" w:rsidRDefault="00347871">
      <w:pPr>
        <w:pStyle w:val="Heading2"/>
      </w:pPr>
      <w:r>
        <w:t xml:space="preserve">Diagram: </w:t>
      </w:r>
      <w:r>
        <w:t xml:space="preserve">Physical Entities</w:t>
      </w:r>
    </w:p>
    <w:p w:rsidP="00347871" w:rsidR="00347871" w:rsidRDefault="00347871">
      <w:pPr>
        <w:jc w:val="center"/>
        <w:rPr>
          <w:rFonts w:cs="Arial"/>
        </w:rPr>
      </w:pPr>
      <w:r>
        <w:rPr>
          <w:noProof/>
        </w:rPr>
        <w:drawing>
          <wp:inline distT="0" distB="0" distL="0" distR="0">
            <wp:extent cx="6188075" cy="6512814"/>
            <wp:effectExtent l="0" t="0" r="0" b="0"/>
            <wp:docPr id="1254" name="Picture 173480373.emf" descr="1734803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173480373.emf"/>
                    <pic:cNvPicPr/>
                  </pic:nvPicPr>
                  <pic:blipFill>
                    <a:blip r:embed="mr_docxImage628" cstate="print"/>
                    <a:stretch>
                      <a:fillRect/>
                    </a:stretch>
                  </pic:blipFill>
                  <pic:spPr>
                    <a:xfrm rot="0">
                      <a:off x="0" y="0"/>
                      <a:ext cx="6188075" cy="6512814"/>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Physical Entities</w:t>
      </w:r>
    </w:p>
    <w:p w:rsidP="00347871" w:rsidR="00347871" w:rsidRDefault="00347871">
      <w:r>
        <w:t xml:space="preserve"> </w:t>
      </w:r>
    </w:p>
    <w:p w:rsidP="00347871" w:rsidR="00347871" w:rsidRDefault="00347871"/>
    <w:p w:rsidP="00347871" w:rsidR="00347871" w:rsidRDefault="00347871">
      <w:pPr>
        <w:pStyle w:val="Heading2"/>
      </w:pPr>
      <w:bookmarkStart w:id="_8cfea835aa8bfa71e3a31fcb120b7846" w:name="_8cfea835aa8bfa71e3a31fcb120b7846"/>
      <w:r>
        <w:t xml:space="preserve">Class Animal</w:t>
      </w:r>
      <w:bookmarkEnd w:id="_8cfea835aa8bfa71e3a31fcb120b7846"/>
      <w:r w:rsidRPr="003A31EC">
        <w:rPr>
          <w:rFonts w:cs="Arial"/>
        </w:rPr>
        <w:t xml:space="preserve"> </w:t>
      </w:r>
      <w:r>
        <w:rPr>
          <w:rFonts w:cs="Arial"/>
        </w:rPr>
        <w:fldChar w:fldCharType="begin"/>
      </w:r>
      <w:r>
        <w:instrText xml:space="preserve">XE"</w:instrText>
      </w:r>
      <w:r w:rsidRPr="00413D75">
        <w:rPr>
          <w:rFonts w:cs="Arial"/>
        </w:rPr>
        <w:instrText xml:space="preserve">Animal</w:instrText>
      </w:r>
      <w:r>
        <w:instrText xml:space="preserve">"</w:instrText>
      </w:r>
      <w:r>
        <w:rPr>
          <w:rFonts w:cs="Arial"/>
        </w:rPr>
        <w:fldChar w:fldCharType="end"/>
      </w:r>
      <w:r w:rsidR="009E71B4">
        <w:rPr>
          <w:rFonts w:cs="Arial"/>
        </w:rPr>
        <w:t xml:space="preserve"> </w:t>
      </w:r>
    </w:p>
    <w:p w:rsidP="00F71BA8" w:rsidR="00347871" w:rsidRDefault="00347871">
      <w:r>
        <w:t xml:space="preserve">Any member of the kingdom Animalia, comprising multicellular organisms that have a well-defined shape and usually limited growth, can move voluntarily, actively acquire food and digest it internally, and have sensory and nervous systems that allow them to respond rapidly to stimuli. A super type of "Person".</w:t>
      </w:r>
    </w:p>
    <w:p w:rsidP="00347871" w:rsidR="00347871" w:rsidRDefault="00347871">
      <w:pPr>
        <w:jc w:val="center"/>
      </w:pPr>
      <w:r>
        <w:rPr>
          <w:noProof/>
        </w:rPr>
        <w:drawing>
          <wp:inline distT="0" distB="0" distL="0" distR="0">
            <wp:extent cx="2724150" cy="3133725"/>
            <wp:effectExtent l="0" t="0" r="0" b="0"/>
            <wp:docPr id="1256" name="Picture 915064566.emf" descr="9150645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915064566.emf"/>
                    <pic:cNvPicPr/>
                  </pic:nvPicPr>
                  <pic:blipFill>
                    <a:blip r:embed="mr_docxImage629" cstate="print"/>
                    <a:stretch>
                      <a:fillRect/>
                    </a:stretch>
                  </pic:blipFill>
                  <pic:spPr>
                    <a:xfrm rot="0">
                      <a:off x="0" y="0"/>
                      <a:ext cx="2724150" cy="313372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Animal Detail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95976dea0d8187e1656ac43c072c070" w:history="1">
        <w:r>
          <w:rStyle w:val="Hyperlink"/>
          <w:rPr>
            <w:rStyle w:val="Hyperlink"/>
          </w:rPr>
          <w:t xml:space="preserve">Actor</w:t>
        </w:r>
      </w:hyperlink>
      <w:r>
        <w:t xml:space="preserve">, </w:t>
      </w:r>
      <w:hyperlink w:anchor="_af9a077c80f80a07a9812de685dc33bb" w:history="1">
        <w:r>
          <w:rStyle w:val="Hyperlink"/>
          <w:rPr>
            <w:rStyle w:val="Hyperlink"/>
          </w:rPr>
          <w:t xml:space="preserve">Physical Entity</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25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628099083.emf"/>
                    <pic:cNvPicPr/>
                  </pic:nvPicPr>
                  <pic:blipFill>
                    <a:blip r:embed="mr_docxImage630" cstate="print"/>
                    <a:stretch>
                      <a:fillRect/>
                    </a:stretch>
                  </pic:blipFill>
                  <pic:spPr>
                    <a:xfrm rot="0">
                      <a:off x="0" y="0"/>
                      <a:ext cx="152400" cy="152400"/>
                    </a:xfrm>
                    <a:prstGeom prst="rect">
                      <a:avLst/>
                    </a:prstGeom>
                  </pic:spPr>
                </pic:pic>
              </a:graphicData>
            </a:graphic>
          </wp:inline>
        </w:drawing>
      </w:r>
      <w:r>
        <w:t xml:space="preserve"> </w:t>
      </w:r>
      <w:r>
        <w:t xml:space="preserve">birth date</w:t>
      </w:r>
      <w:r>
        <w:rPr>
          <w:rFonts w:cs="Arial"/>
        </w:rPr>
        <w:fldChar w:fldCharType="begin"/>
      </w:r>
      <w:r>
        <w:instrText xml:space="preserve">XE"</w:instrText>
      </w:r>
      <w:r w:rsidRPr="00413D75">
        <w:rPr>
          <w:rFonts w:cs="Arial"/>
        </w:rPr>
        <w:instrText xml:space="preserve">birth date</w:instrText>
      </w:r>
      <w:r>
        <w:instrText xml:space="preserve">"</w:instrText>
      </w:r>
      <w:r>
        <w:rPr>
          <w:rFonts w:cs="Arial"/>
        </w:rPr>
        <w:fldChar w:fldCharType="end"/>
      </w:r>
      <w:r>
        <w:t xml:space="preserve"> : </w:t>
      </w:r>
      <w:hyperlink w:anchor="_a377b3b738951158aa898a5ff29f5289" w:history="1">
        <w:r>
          <w:rStyle w:val="Hyperlink"/>
          <w:rPr>
            <w:rStyle w:val="Hyperlink"/>
          </w:rPr>
          <w:t xml:space="preserve">Time Point</w:t>
        </w:r>
      </w:hyperlink>
    </w:p>
    <w:p w:rsidP="00E04E71" w:rsidR="00347871" w:rsidRDefault="00347871">
      <w:pPr>
        <w:pStyle w:val="BodyText"/>
        <w:spacing w:after="120" w:before="0"/>
      </w:pPr>
      <w:r>
        <w:t xml:space="preserve">
          The date an animal (including a person) was born, became an independent entity.
          <w:br/>
          [FIBO] hasDateOfBirth
        </w:t>
      </w:r>
    </w:p>
    <w:p w:rsidP="00E04E71" w:rsidR="00347871" w:rsidRDefault="00347871">
      <w:pPr>
        <w:pStyle w:val="BodyText2"/>
        <w:spacing w:after="0" w:line="240" w:lineRule="auto"/>
      </w:pPr>
      <w:r>
        <w:rPr>
          <w:noProof/>
        </w:rPr>
        <w:drawing>
          <wp:inline distT="0" distB="0" distL="0" distR="0">
            <wp:extent cx="152400" cy="152400"/>
            <wp:effectExtent l="0" t="0" r="0" b="0"/>
            <wp:docPr id="126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628099083.emf"/>
                    <pic:cNvPicPr/>
                  </pic:nvPicPr>
                  <pic:blipFill>
                    <a:blip r:embed="mr_docxImage631" cstate="print"/>
                    <a:stretch>
                      <a:fillRect/>
                    </a:stretch>
                  </pic:blipFill>
                  <pic:spPr>
                    <a:xfrm rot="0">
                      <a:off x="0" y="0"/>
                      <a:ext cx="152400" cy="152400"/>
                    </a:xfrm>
                    <a:prstGeom prst="rect">
                      <a:avLst/>
                    </a:prstGeom>
                  </pic:spPr>
                </pic:pic>
              </a:graphicData>
            </a:graphic>
          </wp:inline>
        </w:drawing>
      </w:r>
      <w:r>
        <w:t xml:space="preserve"> </w:t>
      </w:r>
      <w:r>
        <w:t xml:space="preserve">death date</w:t>
      </w:r>
      <w:r>
        <w:rPr>
          <w:rFonts w:cs="Arial"/>
        </w:rPr>
        <w:fldChar w:fldCharType="begin"/>
      </w:r>
      <w:r>
        <w:instrText xml:space="preserve">XE"</w:instrText>
      </w:r>
      <w:r w:rsidRPr="00413D75">
        <w:rPr>
          <w:rFonts w:cs="Arial"/>
        </w:rPr>
        <w:instrText xml:space="preserve">death date</w:instrText>
      </w:r>
      <w:r>
        <w:instrText xml:space="preserve">"</w:instrText>
      </w:r>
      <w:r>
        <w:rPr>
          <w:rFonts w:cs="Arial"/>
        </w:rPr>
        <w:fldChar w:fldCharType="end"/>
      </w:r>
      <w:r>
        <w:t xml:space="preserve"> : </w:t>
      </w:r>
      <w:hyperlink w:anchor="_a377b3b738951158aa898a5ff29f5289" w:history="1">
        <w:r>
          <w:rStyle w:val="Hyperlink"/>
          <w:rPr>
            <w:rStyle w:val="Hyperlink"/>
          </w:rPr>
          <w:t xml:space="preserve">Time Point</w:t>
        </w:r>
      </w:hyperlink>
    </w:p>
    <w:p w:rsidP="00E04E71" w:rsidR="00347871" w:rsidRDefault="00347871">
      <w:pPr>
        <w:pStyle w:val="BodyText"/>
        <w:spacing w:after="120" w:before="0"/>
      </w:pPr>
      <w:r>
        <w:t xml:space="preserve">The date an animal (including a person) died, ceased to be living.</w:t>
      </w:r>
    </w:p>
    <w:p w:rsidP="00E04E71" w:rsidR="00347871" w:rsidRDefault="00347871">
      <w:pPr>
        <w:pStyle w:val="BodyText2"/>
        <w:spacing w:after="0" w:line="240" w:lineRule="auto"/>
      </w:pPr>
      <w:r>
        <w:rPr>
          <w:noProof/>
        </w:rPr>
        <w:drawing>
          <wp:inline distT="0" distB="0" distL="0" distR="0">
            <wp:extent cx="152400" cy="152400"/>
            <wp:effectExtent l="0" t="0" r="0" b="0"/>
            <wp:docPr id="126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628099083.emf"/>
                    <pic:cNvPicPr/>
                  </pic:nvPicPr>
                  <pic:blipFill>
                    <a:blip r:embed="mr_docxImage632" cstate="print"/>
                    <a:stretch>
                      <a:fillRect/>
                    </a:stretch>
                  </pic:blipFill>
                  <pic:spPr>
                    <a:xfrm rot="0">
                      <a:off x="0" y="0"/>
                      <a:ext cx="152400" cy="152400"/>
                    </a:xfrm>
                    <a:prstGeom prst="rect">
                      <a:avLst/>
                    </a:prstGeom>
                  </pic:spPr>
                </pic:pic>
              </a:graphicData>
            </a:graphic>
          </wp:inline>
        </w:drawing>
      </w:r>
      <w:r>
        <w:t xml:space="preserve"> </w:t>
      </w:r>
      <w:r>
        <w:t xml:space="preserve">physical sex</w:t>
      </w:r>
      <w:r>
        <w:rPr>
          <w:rFonts w:cs="Arial"/>
        </w:rPr>
        <w:fldChar w:fldCharType="begin"/>
      </w:r>
      <w:r>
        <w:instrText xml:space="preserve">XE"</w:instrText>
      </w:r>
      <w:r w:rsidRPr="00413D75">
        <w:rPr>
          <w:rFonts w:cs="Arial"/>
        </w:rPr>
        <w:instrText xml:space="preserve">physical sex</w:instrText>
      </w:r>
      <w:r>
        <w:instrText xml:space="preserve">"</w:instrText>
      </w:r>
      <w:r>
        <w:rPr>
          <w:rFonts w:cs="Arial"/>
        </w:rPr>
        <w:fldChar w:fldCharType="end"/>
      </w:r>
      <w:r>
        <w:t xml:space="preserve"> : </w:t>
      </w:r>
      <w:hyperlink w:anchor="_fc6c4f235498ddeab13f236631c30175" w:history="1">
        <w:r>
          <w:rStyle w:val="Hyperlink"/>
          <w:rPr>
            <w:rStyle w:val="Hyperlink"/>
          </w:rPr>
          <w:t xml:space="preserve">Sex Kind</w:t>
        </w:r>
      </w:hyperlink>
    </w:p>
    <w:p w:rsidP="00E04E71" w:rsidR="00347871" w:rsidRDefault="00347871">
      <w:pPr>
        <w:pStyle w:val="BodyText"/>
        <w:spacing w:after="120" w:before="0"/>
      </w:pPr>
      <w:r>
        <w:t xml:space="preserve">
          Sex of a living thing as indicated by essential physical characteristics, primarily genitalia.
          <w:br/>
          [FIBO] hasGender
        </w:t>
      </w:r>
    </w:p>
    <w:p w:rsidP="00E04E71" w:rsidR="00347871" w:rsidRDefault="00347871">
      <w:pPr>
        <w:pStyle w:val="BodyText2"/>
        <w:spacing w:after="0" w:line="240" w:lineRule="auto"/>
      </w:pPr>
      <w:r>
        <w:rPr>
          <w:noProof/>
        </w:rPr>
        <w:drawing>
          <wp:inline distT="0" distB="0" distL="0" distR="0">
            <wp:extent cx="152400" cy="152400"/>
            <wp:effectExtent l="0" t="0" r="0" b="0"/>
            <wp:docPr id="126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628099083.emf"/>
                    <pic:cNvPicPr/>
                  </pic:nvPicPr>
                  <pic:blipFill>
                    <a:blip r:embed="mr_docxImage633" cstate="print"/>
                    <a:stretch>
                      <a:fillRect/>
                    </a:stretch>
                  </pic:blipFill>
                  <pic:spPr>
                    <a:xfrm rot="0">
                      <a:off x="0" y="0"/>
                      <a:ext cx="152400" cy="152400"/>
                    </a:xfrm>
                    <a:prstGeom prst="rect">
                      <a:avLst/>
                    </a:prstGeom>
                  </pic:spPr>
                </pic:pic>
              </a:graphicData>
            </a:graphic>
          </wp:inline>
        </w:drawing>
      </w:r>
      <w:r>
        <w:t xml:space="preserve"> </w:t>
      </w:r>
      <w:r>
        <w:t xml:space="preserve">standing height</w:t>
      </w:r>
      <w:r>
        <w:rPr>
          <w:rFonts w:cs="Arial"/>
        </w:rPr>
        <w:fldChar w:fldCharType="begin"/>
      </w:r>
      <w:r>
        <w:instrText xml:space="preserve">XE"</w:instrText>
      </w:r>
      <w:r w:rsidRPr="00413D75">
        <w:rPr>
          <w:rFonts w:cs="Arial"/>
        </w:rPr>
        <w:instrText xml:space="preserve">standing height</w:instrText>
      </w:r>
      <w:r>
        <w:instrText xml:space="preserve">"</w:instrText>
      </w:r>
      <w:r>
        <w:rPr>
          <w:rFonts w:cs="Arial"/>
        </w:rPr>
        <w:fldChar w:fldCharType="end"/>
      </w:r>
      <w:r>
        <w:t xml:space="preserve"> : </w:t>
      </w:r>
      <w:hyperlink w:anchor="_885fde8f813da57918502883213c6a13" w:history="1">
        <w:r>
          <w:rStyle w:val="Hyperlink"/>
          <w:rPr>
            <w:rStyle w:val="Hyperlink"/>
          </w:rPr>
          <w:t xml:space="preserve">Length</w:t>
        </w:r>
      </w:hyperlink>
    </w:p>
    <w:p w:rsidP="00E04E71" w:rsidR="00347871" w:rsidRDefault="00347871">
      <w:pPr>
        <w:pStyle w:val="BodyText"/>
        <w:spacing w:after="120" w:before="0"/>
      </w:pPr>
      <w:r>
        <w:t xml:space="preserve">The measurement from base to top or (of a standing person) from head to foot. "Current" is relative to the time frame of the defining context.</w:t>
      </w:r>
    </w:p>
    <w:p w:rsidP="00347871" w:rsidR="00347871" w:rsidRDefault="00347871"/>
    <w:p w:rsidP="00347871" w:rsidR="00347871" w:rsidRDefault="00347871">
      <w:pPr>
        <w:pStyle w:val="Heading2"/>
      </w:pPr>
      <w:bookmarkStart w:id="_6089fbbce5fd1f7b558343f2b2a59b1a" w:name="_6089fbbce5fd1f7b558343f2b2a59b1a"/>
      <w:r>
        <w:t xml:space="preserve">Class Conveyance</w:t>
      </w:r>
      <w:bookmarkEnd w:id="_6089fbbce5fd1f7b558343f2b2a59b1a"/>
      <w:r w:rsidRPr="003A31EC">
        <w:rPr>
          <w:rFonts w:cs="Arial"/>
        </w:rPr>
        <w:t xml:space="preserve"> </w:t>
      </w:r>
      <w:r>
        <w:rPr>
          <w:rFonts w:cs="Arial"/>
        </w:rPr>
        <w:fldChar w:fldCharType="begin"/>
      </w:r>
      <w:r>
        <w:instrText xml:space="preserve">XE"</w:instrText>
      </w:r>
      <w:r w:rsidRPr="00413D75">
        <w:rPr>
          <w:rFonts w:cs="Arial"/>
        </w:rPr>
        <w:instrText xml:space="preserve">Conveyance</w:instrText>
      </w:r>
      <w:r>
        <w:instrText xml:space="preserve">"</w:instrText>
      </w:r>
      <w:r>
        <w:rPr>
          <w:rFonts w:cs="Arial"/>
        </w:rPr>
        <w:fldChar w:fldCharType="end"/>
      </w:r>
      <w:r w:rsidR="009E71B4">
        <w:rPr>
          <w:rFonts w:cs="Arial"/>
        </w:rPr>
        <w:t xml:space="preserve"> </w:t>
      </w:r>
    </w:p>
    <w:p w:rsidP="00F71BA8" w:rsidR="00347871" w:rsidRDefault="00347871">
      <w:r>
        <w:t xml:space="preserve">
          A device or system providing a means of physical transport from place to place.
          <w:br/>
          [NIEM] ConveyanceType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01fbea83d6b9b9104eb61e6c1562b1e0" w:history="1">
        <w:r>
          <w:rStyle w:val="Hyperlink"/>
          <w:rPr>
            <w:rStyle w:val="Hyperlink"/>
          </w:rPr>
          <w:t xml:space="preserve">Device</w:t>
        </w:r>
      </w:hyperlink>
    </w:p>
    <w:p w:rsidP="00347871" w:rsidR="00347871" w:rsidRDefault="00347871"/>
    <w:p w:rsidP="00347871" w:rsidR="00347871" w:rsidRDefault="00347871">
      <w:pPr>
        <w:pStyle w:val="Heading2"/>
      </w:pPr>
      <w:bookmarkStart w:id="_01fbea83d6b9b9104eb61e6c1562b1e0" w:name="_01fbea83d6b9b9104eb61e6c1562b1e0"/>
      <w:r>
        <w:t xml:space="preserve">Class Device</w:t>
      </w:r>
      <w:bookmarkEnd w:id="_01fbea83d6b9b9104eb61e6c1562b1e0"/>
      <w:r w:rsidRPr="003A31EC">
        <w:rPr>
          <w:rFonts w:cs="Arial"/>
        </w:rPr>
        <w:t xml:space="preserve"> </w:t>
      </w:r>
      <w:r>
        <w:rPr>
          <w:rFonts w:cs="Arial"/>
        </w:rPr>
        <w:fldChar w:fldCharType="begin"/>
      </w:r>
      <w:r>
        <w:instrText xml:space="preserve">XE"</w:instrText>
      </w:r>
      <w:r w:rsidRPr="00413D75">
        <w:rPr>
          <w:rFonts w:cs="Arial"/>
        </w:rPr>
        <w:instrText xml:space="preserve">Device</w:instrText>
      </w:r>
      <w:r>
        <w:instrText xml:space="preserve">"</w:instrText>
      </w:r>
      <w:r>
        <w:rPr>
          <w:rFonts w:cs="Arial"/>
        </w:rPr>
        <w:fldChar w:fldCharType="end"/>
      </w:r>
      <w:r w:rsidR="009E71B4">
        <w:rPr>
          <w:rFonts w:cs="Arial"/>
        </w:rPr>
        <w:t xml:space="preserve"> </w:t>
      </w:r>
    </w:p>
    <w:p w:rsidP="00F71BA8" w:rsidR="00347871" w:rsidRDefault="00347871">
      <w:r>
        <w:t xml:space="preserve">
          A thing made for a particular purpose; an invention or contrivance, especially a mechanical or electrical one.
          <w:br/>
          [NIEM] DeviceType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28f984bb260c3ff2e5612283df0d62da" w:history="1">
        <w:r>
          <w:rStyle w:val="Hyperlink"/>
          <w:rPr>
            <w:rStyle w:val="Hyperlink"/>
          </w:rPr>
          <w:t xml:space="preserve">Item</w:t>
        </w:r>
      </w:hyperlink>
      <w:r>
        <w:t xml:space="preserve">, </w:t>
      </w:r>
      <w:hyperlink w:anchor="_d442d75c9ac335e7a2aadbc96919fc2d" w:history="1">
        <w:r>
          <w:rStyle w:val="Hyperlink"/>
          <w:rPr>
            <w:rStyle w:val="Hyperlink"/>
          </w:rPr>
          <w:t xml:space="preserve">Resource</w:t>
        </w:r>
      </w:hyperlink>
    </w:p>
    <w:p w:rsidP="00347871" w:rsidR="00347871" w:rsidRDefault="00347871"/>
    <w:p w:rsidP="00347871" w:rsidR="00347871" w:rsidRDefault="00347871">
      <w:pPr>
        <w:pStyle w:val="Heading2"/>
      </w:pPr>
      <w:bookmarkStart w:id="_28f984bb260c3ff2e5612283df0d62da" w:name="_28f984bb260c3ff2e5612283df0d62da"/>
      <w:r>
        <w:t xml:space="preserve">Class Item</w:t>
      </w:r>
      <w:bookmarkEnd w:id="_28f984bb260c3ff2e5612283df0d62da"/>
      <w:r w:rsidRPr="003A31EC">
        <w:rPr>
          <w:rFonts w:cs="Arial"/>
        </w:rPr>
        <w:t xml:space="preserve"> </w:t>
      </w:r>
      <w:r>
        <w:rPr>
          <w:rFonts w:cs="Arial"/>
        </w:rPr>
        <w:fldChar w:fldCharType="begin"/>
      </w:r>
      <w:r>
        <w:instrText xml:space="preserve">XE"</w:instrText>
      </w:r>
      <w:r w:rsidRPr="00413D75">
        <w:rPr>
          <w:rFonts w:cs="Arial"/>
        </w:rPr>
        <w:instrText xml:space="preserve">Item</w:instrText>
      </w:r>
      <w:r>
        <w:instrText xml:space="preserve">"</w:instrText>
      </w:r>
      <w:r>
        <w:rPr>
          <w:rFonts w:cs="Arial"/>
        </w:rPr>
        <w:fldChar w:fldCharType="end"/>
      </w:r>
      <w:r w:rsidR="009E71B4">
        <w:rPr>
          <w:rFonts w:cs="Arial"/>
        </w:rPr>
        <w:t xml:space="preserve"> </w:t>
      </w:r>
    </w:p>
    <w:p w:rsidP="00F71BA8" w:rsidR="00347871" w:rsidRDefault="00347871">
      <w:r>
        <w:t xml:space="preserve">
          An inanimate material object as distinct from a living sentient being.
          <w:br/>
          [NIEM] ItemType
          <w:br/>
          [DOLCE] Non-agentive Physical Object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f9a077c80f80a07a9812de685dc33bb" w:history="1">
        <w:r>
          <w:rStyle w:val="Hyperlink"/>
          <w:rPr>
            <w:rStyle w:val="Hyperlink"/>
          </w:rPr>
          <w:t xml:space="preserve">Physical Entity</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26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628099083.emf"/>
                    <pic:cNvPicPr/>
                  </pic:nvPicPr>
                  <pic:blipFill>
                    <a:blip r:embed="mr_docxImage634" cstate="print"/>
                    <a:stretch>
                      <a:fillRect/>
                    </a:stretch>
                  </pic:blipFill>
                  <pic:spPr>
                    <a:xfrm rot="0">
                      <a:off x="0" y="0"/>
                      <a:ext cx="152400" cy="152400"/>
                    </a:xfrm>
                    <a:prstGeom prst="rect">
                      <a:avLst/>
                    </a:prstGeom>
                  </pic:spPr>
                </pic:pic>
              </a:graphicData>
            </a:graphic>
          </wp:inline>
        </w:drawing>
      </w:r>
      <w:r>
        <w:t xml:space="preserve"> </w:t>
      </w:r>
      <w:r>
        <w:t xml:space="preserve">height</w:t>
      </w:r>
      <w:r>
        <w:rPr>
          <w:rFonts w:cs="Arial"/>
        </w:rPr>
        <w:fldChar w:fldCharType="begin"/>
      </w:r>
      <w:r>
        <w:instrText xml:space="preserve">XE"</w:instrText>
      </w:r>
      <w:r w:rsidRPr="00413D75">
        <w:rPr>
          <w:rFonts w:cs="Arial"/>
        </w:rPr>
        <w:instrText xml:space="preserve">height</w:instrText>
      </w:r>
      <w:r>
        <w:instrText xml:space="preserve">"</w:instrText>
      </w:r>
      <w:r>
        <w:rPr>
          <w:rFonts w:cs="Arial"/>
        </w:rPr>
        <w:fldChar w:fldCharType="end"/>
      </w:r>
      <w:r>
        <w:t xml:space="preserve"> : </w:t>
      </w:r>
      <w:hyperlink w:anchor="_885fde8f813da57918502883213c6a13" w:history="1">
        <w:r>
          <w:rStyle w:val="Hyperlink"/>
          <w:rPr>
            <w:rStyle w:val="Hyperlink"/>
          </w:rPr>
          <w:t xml:space="preserve">Length</w:t>
        </w:r>
      </w:hyperlink>
    </w:p>
    <w:p w:rsidP="00E04E71" w:rsidR="00347871" w:rsidRDefault="00347871">
      <w:pPr>
        <w:pStyle w:val="BodyText"/>
        <w:spacing w:after="120" w:before="0"/>
      </w:pPr>
      <w:r>
        <w:t xml:space="preserve">
          [NIEM]ItemHeightMeasure: A measurement of the height of an item.
          <w:br/>
          A measurement in the vertical plane. For a person, from head to toe.
        </w:t>
      </w:r>
    </w:p>
    <w:p w:rsidP="00E04E71" w:rsidR="00347871" w:rsidRDefault="00347871">
      <w:pPr>
        <w:pStyle w:val="BodyText2"/>
        <w:spacing w:after="0" w:line="240" w:lineRule="auto"/>
      </w:pPr>
      <w:r>
        <w:rPr>
          <w:noProof/>
        </w:rPr>
        <w:drawing>
          <wp:inline distT="0" distB="0" distL="0" distR="0">
            <wp:extent cx="152400" cy="152400"/>
            <wp:effectExtent l="0" t="0" r="0" b="0"/>
            <wp:docPr id="126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628099083.emf"/>
                    <pic:cNvPicPr/>
                  </pic:nvPicPr>
                  <pic:blipFill>
                    <a:blip r:embed="mr_docxImage635" cstate="print"/>
                    <a:stretch>
                      <a:fillRect/>
                    </a:stretch>
                  </pic:blipFill>
                  <pic:spPr>
                    <a:xfrm rot="0">
                      <a:off x="0" y="0"/>
                      <a:ext cx="152400" cy="152400"/>
                    </a:xfrm>
                    <a:prstGeom prst="rect">
                      <a:avLst/>
                    </a:prstGeom>
                  </pic:spPr>
                </pic:pic>
              </a:graphicData>
            </a:graphic>
          </wp:inline>
        </w:drawing>
      </w:r>
      <w:r>
        <w:t xml:space="preserve"> </w:t>
      </w:r>
      <w:r>
        <w:t xml:space="preserve">length</w:t>
      </w:r>
      <w:r>
        <w:rPr>
          <w:rFonts w:cs="Arial"/>
        </w:rPr>
        <w:fldChar w:fldCharType="begin"/>
      </w:r>
      <w:r>
        <w:instrText xml:space="preserve">XE"</w:instrText>
      </w:r>
      <w:r w:rsidRPr="00413D75">
        <w:rPr>
          <w:rFonts w:cs="Arial"/>
        </w:rPr>
        <w:instrText xml:space="preserve">length</w:instrText>
      </w:r>
      <w:r>
        <w:instrText xml:space="preserve">"</w:instrText>
      </w:r>
      <w:r>
        <w:rPr>
          <w:rFonts w:cs="Arial"/>
        </w:rPr>
        <w:fldChar w:fldCharType="end"/>
      </w:r>
      <w:r>
        <w:t xml:space="preserve"> : </w:t>
      </w:r>
      <w:hyperlink w:anchor="_885fde8f813da57918502883213c6a13" w:history="1">
        <w:r>
          <w:rStyle w:val="Hyperlink"/>
          <w:rPr>
            <w:rStyle w:val="Hyperlink"/>
          </w:rPr>
          <w:t xml:space="preserve">Length</w:t>
        </w:r>
      </w:hyperlink>
    </w:p>
    <w:p w:rsidP="00E04E71" w:rsidR="00347871" w:rsidRDefault="00347871">
      <w:pPr>
        <w:pStyle w:val="BodyText"/>
        <w:spacing w:after="120" w:before="0"/>
      </w:pPr>
      <w:r>
        <w:t xml:space="preserve">
          [NIEM] ItemLengthMeasure: A measurement of the length of an item.
          <w:br/>
          A longitudinal measurement - from end to end. Usually greater than width.
        </w:t>
      </w:r>
    </w:p>
    <w:p w:rsidP="00E04E71" w:rsidR="00347871" w:rsidRDefault="00347871">
      <w:pPr>
        <w:pStyle w:val="BodyText2"/>
        <w:spacing w:after="0" w:line="240" w:lineRule="auto"/>
      </w:pPr>
      <w:r>
        <w:rPr>
          <w:noProof/>
        </w:rPr>
        <w:drawing>
          <wp:inline distT="0" distB="0" distL="0" distR="0">
            <wp:extent cx="152400" cy="152400"/>
            <wp:effectExtent l="0" t="0" r="0" b="0"/>
            <wp:docPr id="127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628099083.emf"/>
                    <pic:cNvPicPr/>
                  </pic:nvPicPr>
                  <pic:blipFill>
                    <a:blip r:embed="mr_docxImage636" cstate="print"/>
                    <a:stretch>
                      <a:fillRect/>
                    </a:stretch>
                  </pic:blipFill>
                  <pic:spPr>
                    <a:xfrm rot="0">
                      <a:off x="0" y="0"/>
                      <a:ext cx="152400" cy="152400"/>
                    </a:xfrm>
                    <a:prstGeom prst="rect">
                      <a:avLst/>
                    </a:prstGeom>
                  </pic:spPr>
                </pic:pic>
              </a:graphicData>
            </a:graphic>
          </wp:inline>
        </w:drawing>
      </w:r>
      <w:r>
        <w:t xml:space="preserve"> </w:t>
      </w:r>
      <w:r>
        <w:t xml:space="preserve">width</w:t>
      </w:r>
      <w:r>
        <w:rPr>
          <w:rFonts w:cs="Arial"/>
        </w:rPr>
        <w:fldChar w:fldCharType="begin"/>
      </w:r>
      <w:r>
        <w:instrText xml:space="preserve">XE"</w:instrText>
      </w:r>
      <w:r w:rsidRPr="00413D75">
        <w:rPr>
          <w:rFonts w:cs="Arial"/>
        </w:rPr>
        <w:instrText xml:space="preserve">width</w:instrText>
      </w:r>
      <w:r>
        <w:instrText xml:space="preserve">"</w:instrText>
      </w:r>
      <w:r>
        <w:rPr>
          <w:rFonts w:cs="Arial"/>
        </w:rPr>
        <w:fldChar w:fldCharType="end"/>
      </w:r>
      <w:r>
        <w:t xml:space="preserve"> : </w:t>
      </w:r>
      <w:hyperlink w:anchor="_885fde8f813da57918502883213c6a13" w:history="1">
        <w:r>
          <w:rStyle w:val="Hyperlink"/>
          <w:rPr>
            <w:rStyle w:val="Hyperlink"/>
          </w:rPr>
          <w:t xml:space="preserve">Length</w:t>
        </w:r>
      </w:hyperlink>
    </w:p>
    <w:p w:rsidP="00E04E71" w:rsidR="00347871" w:rsidRDefault="00347871">
      <w:pPr>
        <w:pStyle w:val="BodyText"/>
        <w:spacing w:after="120" w:before="0"/>
      </w:pPr>
      <w:r>
        <w:t xml:space="preserve">
          [NIEM] ItemWidthMeasure: A measurement of the width of an item.
          <w:br/>
          A horizontal measurement - from side to side.
        </w:t>
      </w:r>
    </w:p>
    <w:p w:rsidP="00347871" w:rsidR="00347871" w:rsidRDefault="00347871"/>
    <w:p w:rsidP="00347871" w:rsidR="00347871" w:rsidRDefault="00347871">
      <w:pPr>
        <w:pStyle w:val="Heading2"/>
      </w:pPr>
      <w:bookmarkStart w:id="_42639640ba829dc74baf2a96ac6d9829" w:name="_42639640ba829dc74baf2a96ac6d9829"/>
      <w:r>
        <w:t xml:space="preserve">Class Managed Item Identifier</w:t>
      </w:r>
      <w:bookmarkEnd w:id="_42639640ba829dc74baf2a96ac6d9829"/>
      <w:r w:rsidRPr="003A31EC">
        <w:rPr>
          <w:rFonts w:cs="Arial"/>
        </w:rPr>
        <w:t xml:space="preserve"> </w:t>
      </w:r>
      <w:r>
        <w:rPr>
          <w:rFonts w:cs="Arial"/>
        </w:rPr>
        <w:fldChar w:fldCharType="begin"/>
      </w:r>
      <w:r>
        <w:instrText xml:space="preserve">XE"</w:instrText>
      </w:r>
      <w:r w:rsidRPr="00413D75">
        <w:rPr>
          <w:rFonts w:cs="Arial"/>
        </w:rPr>
        <w:instrText xml:space="preserve">Managed Item Identifier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
          [NIEM] An identification inscribed on or attached to a part, collection of parts, or complete unit by the manufacturer. Syn. ItemSerialIdentification.
          <w:br/>
          [FIBO] ProductIdentifier:  an identifier for a product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8f8ef1b23e6cdf9278bd94f24f73c26" w:history="1">
        <w:r>
          <w:rStyle w:val="Hyperlink"/>
          <w:rPr>
            <w:rStyle w:val="Hyperlink"/>
          </w:rPr>
          <w:t xml:space="preserve">Unique Identifier</w:t>
        </w:r>
      </w:hyperlink>
    </w:p>
    <w:p w:rsidP="00347871" w:rsidR="00347871" w:rsidRDefault="00347871"/>
    <w:p w:rsidP="00347871" w:rsidR="00347871" w:rsidRDefault="00347871">
      <w:pPr>
        <w:pStyle w:val="Heading2"/>
      </w:pPr>
      <w:bookmarkStart w:id="_af9a077c80f80a07a9812de685dc33bb" w:name="_af9a077c80f80a07a9812de685dc33bb"/>
      <w:r>
        <w:t xml:space="preserve">Class Physical Entity</w:t>
      </w:r>
      <w:bookmarkEnd w:id="_af9a077c80f80a07a9812de685dc33bb"/>
      <w:r w:rsidRPr="003A31EC">
        <w:rPr>
          <w:rFonts w:cs="Arial"/>
        </w:rPr>
        <w:t xml:space="preserve"> </w:t>
      </w:r>
      <w:r>
        <w:rPr>
          <w:rFonts w:cs="Arial"/>
        </w:rPr>
        <w:fldChar w:fldCharType="begin"/>
      </w:r>
      <w:r>
        <w:instrText xml:space="preserve">XE"</w:instrText>
      </w:r>
      <w:r w:rsidRPr="00413D75">
        <w:rPr>
          <w:rFonts w:cs="Arial"/>
        </w:rPr>
        <w:instrText xml:space="preserve">Physical Entity</w:instrText>
      </w:r>
      <w:r>
        <w:instrText xml:space="preserve">"</w:instrText>
      </w:r>
      <w:r>
        <w:rPr>
          <w:rFonts w:cs="Arial"/>
        </w:rPr>
        <w:fldChar w:fldCharType="end"/>
      </w:r>
      <w:r w:rsidR="009E71B4">
        <w:rPr>
          <w:rFonts w:cs="Arial"/>
        </w:rPr>
        <w:t xml:space="preserve"> </w:t>
      </w:r>
    </w:p>
    <w:p w:rsidP="00F71BA8" w:rsidR="00347871" w:rsidRDefault="00347871">
      <w:r>
        <w:t xml:space="preserve">
          A thing that exists in space and time including people, places, and things.
          <w:br/>
          <w:br/>
          [DOLCE] Object
          <w:br/>
          <w:br/>
          [IDEAS] Individual: A Thing that has spatio-temporal extent.
          <w:br/>
          <w:br/>
          Note1 - this may be some that existed in the past, exists now, or may exist in some future possible world.
          <w:br/>
          <w:br/>
          Note2 - the Individual may be scattered - i.e. it is the fusion of several disconnect parts.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e590df8c30230cf3596fa46219d8207" w:history="1">
        <w:r>
          <w:rStyle w:val="Hyperlink"/>
          <w:rPr>
            <w:rStyle w:val="Hyperlink"/>
          </w:rPr>
          <w:t xml:space="preserve">Spacial Entity</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27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628099083.emf"/>
                    <pic:cNvPicPr/>
                  </pic:nvPicPr>
                  <pic:blipFill>
                    <a:blip r:embed="mr_docxImage637" cstate="print"/>
                    <a:stretch>
                      <a:fillRect/>
                    </a:stretch>
                  </pic:blipFill>
                  <pic:spPr>
                    <a:xfrm rot="0">
                      <a:off x="0" y="0"/>
                      <a:ext cx="152400" cy="152400"/>
                    </a:xfrm>
                    <a:prstGeom prst="rect">
                      <a:avLst/>
                    </a:prstGeom>
                  </pic:spPr>
                </pic:pic>
              </a:graphicData>
            </a:graphic>
          </wp:inline>
        </w:drawing>
      </w:r>
      <w:r>
        <w:t xml:space="preserve"> </w:t>
      </w:r>
      <w:r>
        <w:t xml:space="preserve">weight</w:t>
      </w:r>
      <w:r>
        <w:rPr>
          <w:rFonts w:cs="Arial"/>
        </w:rPr>
        <w:fldChar w:fldCharType="begin"/>
      </w:r>
      <w:r>
        <w:instrText xml:space="preserve">XE"</w:instrText>
      </w:r>
      <w:r w:rsidRPr="00413D75">
        <w:rPr>
          <w:rFonts w:cs="Arial"/>
        </w:rPr>
        <w:instrText xml:space="preserve">weight</w:instrText>
      </w:r>
      <w:r>
        <w:instrText xml:space="preserve">"</w:instrText>
      </w:r>
      <w:r>
        <w:rPr>
          <w:rFonts w:cs="Arial"/>
        </w:rPr>
        <w:fldChar w:fldCharType="end"/>
      </w:r>
      <w:r>
        <w:t xml:space="preserve"> : </w:t>
      </w:r>
      <w:hyperlink w:anchor="_a7b0856e414fe8814134cb5482790981" w:history="1">
        <w:r>
          <w:rStyle w:val="Hyperlink"/>
          <w:rPr>
            <w:rStyle w:val="Hyperlink"/>
          </w:rPr>
          <w:t xml:space="preserve">Mass</w:t>
        </w:r>
      </w:hyperlink>
    </w:p>
    <w:p w:rsidP="00E04E71" w:rsidR="00347871" w:rsidRDefault="00347871">
      <w:pPr>
        <w:pStyle w:val="BodyText"/>
        <w:spacing w:after="120" w:before="0"/>
      </w:pPr>
      <w:r>
        <w:t xml:space="preserve">The current weight (as mass) of a physical thing.</w:t>
      </w:r>
    </w:p>
    <w:p w:rsidP="00347871" w:rsidR="00347871" w:rsidRDefault="00347871"/>
    <w:p w:rsidP="00347871" w:rsidR="00347871" w:rsidRDefault="00347871">
      <w:pPr>
        <w:pStyle w:val="Heading2"/>
      </w:pPr>
      <w:bookmarkStart w:id="_ebcb16b4e867997a720f0f59befb870e" w:name="_ebcb16b4e867997a720f0f59befb870e"/>
      <w:r>
        <w:t xml:space="preserve">Class Physical Feature</w:t>
      </w:r>
      <w:bookmarkEnd w:id="_ebcb16b4e867997a720f0f59befb870e"/>
      <w:r w:rsidRPr="003A31EC">
        <w:rPr>
          <w:rFonts w:cs="Arial"/>
        </w:rPr>
        <w:t xml:space="preserve"> </w:t>
      </w:r>
      <w:r>
        <w:rPr>
          <w:rFonts w:cs="Arial"/>
        </w:rPr>
        <w:fldChar w:fldCharType="begin"/>
      </w:r>
      <w:r>
        <w:instrText xml:space="preserve">XE"</w:instrText>
      </w:r>
      <w:r w:rsidRPr="00413D75">
        <w:rPr>
          <w:rFonts w:cs="Arial"/>
        </w:rPr>
        <w:instrText xml:space="preserve">Physical Feature</w:instrText>
      </w:r>
      <w:r>
        <w:instrText xml:space="preserve">"</w:instrText>
      </w:r>
      <w:r>
        <w:rPr>
          <w:rFonts w:cs="Arial"/>
        </w:rPr>
        <w:fldChar w:fldCharType="end"/>
      </w:r>
      <w:r w:rsidR="009E71B4">
        <w:rPr>
          <w:rFonts w:cs="Arial"/>
        </w:rPr>
        <w:t xml:space="preserve"> </w:t>
      </w:r>
    </w:p>
    <w:p w:rsidP="00F71BA8" w:rsidR="00347871" w:rsidRDefault="00347871">
      <w:r>
        <w:t xml:space="preserve">
          Physical features are spacial entities which are generically constantly dependent on physical objects (their hosts). Typical examples of features are “parasitic entities” such as holes, boundaries, surfaces, or stains. Physical features do not have mass independent of their host.
          <w:br/>
          [DOLCE] Feature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e590df8c30230cf3596fa46219d8207" w:history="1">
        <w:r>
          <w:rStyle w:val="Hyperlink"/>
          <w:rPr>
            <w:rStyle w:val="Hyperlink"/>
          </w:rPr>
          <w:t xml:space="preserve">Spacial Entity</w:t>
        </w:r>
      </w:hyperlink>
    </w:p>
    <w:p w:rsidP="00347871" w:rsidR="00347871" w:rsidRDefault="00347871"/>
    <w:p w:rsidP="00347871" w:rsidR="00347871" w:rsidRDefault="00347871">
      <w:pPr>
        <w:pStyle w:val="Heading2"/>
      </w:pPr>
      <w:bookmarkStart w:id="_a779409105510d5f4e508fa1992b1ee7" w:name="_a779409105510d5f4e508fa1992b1ee7"/>
      <w:r>
        <w:t xml:space="preserve">Class Physical Tool</w:t>
      </w:r>
      <w:bookmarkEnd w:id="_a779409105510d5f4e508fa1992b1ee7"/>
      <w:r w:rsidRPr="003A31EC">
        <w:rPr>
          <w:rFonts w:cs="Arial"/>
        </w:rPr>
        <w:t xml:space="preserve"> </w:t>
      </w:r>
      <w:r>
        <w:rPr>
          <w:rFonts w:cs="Arial"/>
        </w:rPr>
        <w:fldChar w:fldCharType="begin"/>
      </w:r>
      <w:r>
        <w:instrText xml:space="preserve">XE"</w:instrText>
      </w:r>
      <w:r w:rsidRPr="00413D75">
        <w:rPr>
          <w:rFonts w:cs="Arial"/>
        </w:rPr>
        <w:instrText xml:space="preserve">Physical Tool</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An physical item intended to be used to perform some function.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28f984bb260c3ff2e5612283df0d62da" w:history="1">
        <w:r>
          <w:rStyle w:val="Hyperlink"/>
          <w:rPr>
            <w:rStyle w:val="Hyperlink"/>
          </w:rPr>
          <w:t xml:space="preserve">Item</w:t>
        </w:r>
      </w:hyperlink>
      <w:r>
        <w:t xml:space="preserve">, </w:t>
      </w:r>
      <w:hyperlink w:anchor="_f30be98a62689f653323fa62df1ac908" w:history="1">
        <w:r>
          <w:rStyle w:val="Hyperlink"/>
          <w:rPr>
            <w:rStyle w:val="Hyperlink"/>
          </w:rPr>
          <w:t xml:space="preserve">Tool</w:t>
        </w:r>
      </w:hyperlink>
    </w:p>
    <w:p w:rsidP="00347871" w:rsidR="00347871" w:rsidRDefault="00347871"/>
    <w:p w:rsidP="00347871" w:rsidR="00347871" w:rsidRDefault="00347871">
      <w:pPr>
        <w:pStyle w:val="Heading2"/>
      </w:pPr>
      <w:bookmarkStart w:id="_9e590df8c30230cf3596fa46219d8207" w:name="_9e590df8c30230cf3596fa46219d8207"/>
      <w:r>
        <w:t xml:space="preserve">Class Spacial Entity</w:t>
      </w:r>
      <w:bookmarkEnd w:id="_9e590df8c30230cf3596fa46219d8207"/>
      <w:r w:rsidRPr="003A31EC">
        <w:rPr>
          <w:rFonts w:cs="Arial"/>
        </w:rPr>
        <w:t xml:space="preserve"> </w:t>
      </w:r>
      <w:r>
        <w:rPr>
          <w:rFonts w:cs="Arial"/>
        </w:rPr>
        <w:fldChar w:fldCharType="begin"/>
      </w:r>
      <w:r>
        <w:instrText xml:space="preserve">XE"</w:instrText>
      </w:r>
      <w:r w:rsidRPr="00413D75">
        <w:rPr>
          <w:rFonts w:cs="Arial"/>
        </w:rPr>
        <w:instrText xml:space="preserve">Spacial Entity</w:instrText>
      </w:r>
      <w:r>
        <w:instrText xml:space="preserve">"</w:instrText>
      </w:r>
      <w:r>
        <w:rPr>
          <w:rFonts w:cs="Arial"/>
        </w:rPr>
        <w:fldChar w:fldCharType="end"/>
      </w:r>
      <w:r w:rsidR="009E71B4">
        <w:rPr>
          <w:rFonts w:cs="Arial"/>
        </w:rPr>
        <w:t xml:space="preserve"> </w:t>
      </w:r>
    </w:p>
    <w:p w:rsidP="00F71BA8" w:rsidR="00347871" w:rsidRDefault="00347871">
      <w:r>
        <w:t xml:space="preserve">
          A thing that exists in space: The union of locations and physical entities.
          <w:br/>
          [DOLCE] Physical Endurant
        </w:t>
      </w:r>
    </w:p>
    <w:p w:rsidP="00347871" w:rsidR="00347871" w:rsidRDefault="00347871">
      <w:pPr>
        <w:jc w:val="center"/>
      </w:pPr>
      <w:r>
        <w:rPr>
          <w:noProof/>
        </w:rPr>
        <w:drawing>
          <wp:inline distT="0" distB="0" distL="0" distR="0">
            <wp:extent cx="6188075" cy="4143883"/>
            <wp:effectExtent l="0" t="0" r="0" b="0"/>
            <wp:docPr id="1274" name="Picture -1037513214.emf" descr="-103751321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1037513214.emf"/>
                    <pic:cNvPicPr/>
                  </pic:nvPicPr>
                  <pic:blipFill>
                    <a:blip r:embed="mr_docxImage638" cstate="print"/>
                    <a:stretch>
                      <a:fillRect/>
                    </a:stretch>
                  </pic:blipFill>
                  <pic:spPr>
                    <a:xfrm rot="0">
                      <a:off x="0" y="0"/>
                      <a:ext cx="6188075" cy="4143883"/>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Spacial Entity Detail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075b03ae73f89f5fcb1481cd5a16cbe" w:history="1">
        <w:r>
          <w:rStyle w:val="Hyperlink"/>
          <w:rPr>
            <w:rStyle w:val="Hyperlink"/>
          </w:rPr>
          <w:t xml:space="preserve">Actual Entity</w:t>
        </w:r>
      </w:hyperlink>
    </w:p>
    <w:p w:rsidP="00347871" w:rsidR="00347871" w:rsidRDefault="00347871"/>
    <w:p w:rsidP="00347871" w:rsidR="00347871" w:rsidRDefault="00347871">
      <w:pPr>
        <w:pStyle w:val="Heading2"/>
      </w:pPr>
      <w:bookmarkStart w:id="_82f4291f003989bd4ea8fca473f4f18c" w:name="_82f4291f003989bd4ea8fca473f4f18c"/>
      <w:r>
        <w:t xml:space="preserve">Class Telecommunication Device</w:t>
      </w:r>
      <w:bookmarkEnd w:id="_82f4291f003989bd4ea8fca473f4f18c"/>
      <w:r w:rsidRPr="003A31EC">
        <w:rPr>
          <w:rFonts w:cs="Arial"/>
        </w:rPr>
        <w:t xml:space="preserve"> </w:t>
      </w:r>
      <w:r>
        <w:rPr>
          <w:rFonts w:cs="Arial"/>
        </w:rPr>
        <w:fldChar w:fldCharType="begin"/>
      </w:r>
      <w:r>
        <w:instrText xml:space="preserve">XE"</w:instrText>
      </w:r>
      <w:r w:rsidRPr="00413D75">
        <w:rPr>
          <w:rFonts w:cs="Arial"/>
        </w:rPr>
        <w:instrText xml:space="preserve">Telecommunication Device</w:instrText>
      </w:r>
      <w:r>
        <w:instrText xml:space="preserve">"</w:instrText>
      </w:r>
      <w:r>
        <w:rPr>
          <w:rFonts w:cs="Arial"/>
        </w:rPr>
        <w:fldChar w:fldCharType="end"/>
      </w:r>
      <w:r w:rsidR="009E71B4">
        <w:rPr>
          <w:rFonts w:cs="Arial"/>
        </w:rPr>
        <w:t xml:space="preserve"> </w:t>
      </w:r>
    </w:p>
    <w:p w:rsidP="00F71BA8" w:rsidR="00347871" w:rsidRDefault="00347871">
      <w:r>
        <w:t xml:space="preserve">
          A device for human to human communication over a distance by cable, telegraph, telephone, computer networks, or broadcasting.
          <w:br/>
          [NIEM] TelecommunicationsDeviceType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19a239687a0b2e9a92c6f707f37ef4b" w:history="1">
        <w:r>
          <w:rStyle w:val="Hyperlink"/>
          <w:rPr>
            <w:rStyle w:val="Hyperlink"/>
          </w:rPr>
          <w:t xml:space="preserve">Communicating Device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27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 name="628099083.emf"/>
                    <pic:cNvPicPr/>
                  </pic:nvPicPr>
                  <pic:blipFill>
                    <a:blip r:embed="mr_docxImage639" cstate="print"/>
                    <a:stretch>
                      <a:fillRect/>
                    </a:stretch>
                  </pic:blipFill>
                  <pic:spPr>
                    <a:xfrm rot="0">
                      <a:off x="0" y="0"/>
                      <a:ext cx="152400" cy="152400"/>
                    </a:xfrm>
                    <a:prstGeom prst="rect">
                      <a:avLst/>
                    </a:prstGeom>
                  </pic:spPr>
                </pic:pic>
              </a:graphicData>
            </a:graphic>
          </wp:inline>
        </w:drawing>
      </w:r>
      <w:r>
        <w:t xml:space="preserve"> </w:t>
      </w:r>
      <w:r>
        <w:t xml:space="preserve">device address</w:t>
      </w:r>
      <w:r>
        <w:rPr>
          <w:rFonts w:cs="Arial"/>
        </w:rPr>
        <w:fldChar w:fldCharType="begin"/>
      </w:r>
      <w:r>
        <w:instrText xml:space="preserve">XE"</w:instrText>
      </w:r>
      <w:r w:rsidRPr="00413D75">
        <w:rPr>
          <w:rFonts w:cs="Arial"/>
        </w:rPr>
        <w:instrText xml:space="preserve">device address</w:instrText>
      </w:r>
      <w:r>
        <w:instrText xml:space="preserve">"</w:instrText>
      </w:r>
      <w:r>
        <w:rPr>
          <w:rFonts w:cs="Arial"/>
        </w:rPr>
        <w:fldChar w:fldCharType="end"/>
      </w:r>
      <w:r>
        <w:t xml:space="preserve"> : </w:t>
      </w:r>
      <w:hyperlink w:anchor="_b7f928116f16cf2729705707eec7baaf" w:history="1">
        <w:r>
          <w:rStyle w:val="Hyperlink"/>
          <w:rPr>
            <w:rStyle w:val="Hyperlink"/>
          </w:rPr>
          <w:t xml:space="preserve">Electronic Contact</w:t>
        </w:r>
      </w:hyperlink>
    </w:p>
    <w:p w:rsidP="00E04E71" w:rsidR="00347871" w:rsidRDefault="00347871">
      <w:pPr>
        <w:pStyle w:val="BodyText"/>
        <w:spacing w:after="120" w:before="0"/>
      </w:pPr>
      <w:r>
        <w:t xml:space="preserve">An code or number used to communicate with or through a telecommunications device.</w:t>
      </w:r>
    </w:p>
    <w:p w:rsidP="00347871" w:rsidR="00347871" w:rsidRDefault="00347871"/>
    <w:p w:rsidP="00347871" w:rsidR="00347871" w:rsidRDefault="00951276">
      <w:pPr>
        <w:pStyle w:val="Heading3"/>
      </w:pPr>
      <w:bookmarkStart w:id="_fc6c4f235498ddeab13f236631c30175" w:name="_fc6c4f235498ddeab13f236631c30175"/>
      <w:r w:rsidR="00347871">
        <w:t xml:space="preserve">Enumeration Sex Kind</w:t>
      </w:r>
      <w:bookmarkEnd w:id="_fc6c4f235498ddeab13f236631c30175"/>
      <w:r w:rsidR="00347871" w:rsidRPr="003A31EC">
        <w:rPr>
          <w:rFonts w:cs="Arial"/>
        </w:rPr>
        <w:t xml:space="preserve"> </w:t>
      </w:r>
      <w:r>
        <w:rPr>
          <w:rFonts w:cs="Arial"/>
        </w:rPr>
        <w:fldChar w:fldCharType="begin"/>
      </w:r>
      <w:r>
        <w:instrText xml:space="preserve">XE"</w:instrText>
      </w:r>
      <w:r w:rsidRPr="00413D75">
        <w:rPr>
          <w:rFonts w:cs="Arial"/>
        </w:rPr>
        <w:instrText xml:space="preserve">Sex Kind</w:instrText>
      </w:r>
      <w:r>
        <w:instrText xml:space="preserve">"</w:instrText>
      </w:r>
      <w:r>
        <w:rPr>
          <w:rFonts w:cs="Arial"/>
        </w:rPr>
        <w:fldChar w:fldCharType="end"/>
      </w:r>
      <w:r w:rsidR="000C6CB8">
        <w:rPr>
          <w:rFonts w:cs="Arial"/>
        </w:rPr>
        <w:t xml:space="preserve"> </w:t>
      </w:r>
    </w:p>
    <w:p w:rsidP="00A318C1" w:rsidR="00347871" w:rsidRDefault="00347871">
      <w:pPr>
        <w:pStyle w:val="BodyText"/>
      </w:pPr>
      <w:r>
        <w:t xml:space="preserve">Kinds of sex. Eg. male/female.</w:t>
      </w:r>
    </w:p>
    <w:p w:rsidP="00347871" w:rsidR="00347871" w:rsidRDefault="00347871">
      <w:pPr>
        <w:pStyle w:val="Code0"/>
      </w:pPr>
      <w:r>
        <w:t xml:space="preserve">package </w:t>
      </w:r>
      <w:r>
        <w:t xml:space="preserve">Threat-risk-conceptual-model::Generic Concept Library::Physical Entities</w:t>
      </w:r>
    </w:p>
    <w:p w:rsidP="00347871" w:rsidR="00347871" w:rsidRDefault="00347871">
      <w:pPr>
        <w:pStyle w:val="Code0"/>
      </w:pPr>
      <w:r>
        <w:t xml:space="preserve">public</w:t>
      </w:r>
      <w:r>
        <w:t xml:space="preserve"> </w:t>
      </w:r>
      <w:r>
        <w:t xml:space="preserve">enum</w:t>
      </w:r>
      <w:r>
        <w:t xml:space="preserve"> </w:t>
      </w:r>
      <w:r>
        <w:t xml:space="preserve">Sex Kind</w:t>
      </w:r>
    </w:p>
    <w:p w:rsidP="00347871" w:rsidR="00347871" w:rsidRDefault="00347871">
      <w:pPr>
        <w:pStyle w:val="Code0"/>
      </w:pPr>
      <w:r>
        <w:t xml:space="preserve">{</w:t>
      </w:r>
      <w:r>
        <w:t xml:space="preserve">Male</w:t>
      </w:r>
      <w:r>
        <w:t xml:space="preserve">, </w:t>
      </w:r>
      <w:r>
        <w:t xml:space="preserve">Female</w:t>
      </w:r>
      <w:r>
        <w:t xml:space="preserve">}</w:t>
      </w:r>
    </w:p>
    <w:p w:rsidP="00347871" w:rsidR="00347871" w:rsidRDefault="00347871">
      <w:pPr>
        <w:pStyle w:val="Code0"/>
      </w:pP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Literals</w:t>
      </w:r>
    </w:p>
    <w:p w:rsidP="00347871" w:rsidR="00347871" w:rsidRDefault="00347871">
      <w:pPr>
        <w:ind w:hanging="245" w:left="605"/>
      </w:pPr>
      <w:r>
        <w:rPr>
          <w:noProof/>
        </w:rPr>
        <w:drawing>
          <wp:inline distT="0" distB="0" distL="0" distR="0">
            <wp:extent cx="152400" cy="152400"/>
            <wp:effectExtent l="0" t="0" r="0" b="0"/>
            <wp:docPr id="1278"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589766368.emf"/>
                    <pic:cNvPicPr/>
                  </pic:nvPicPr>
                  <pic:blipFill>
                    <a:blip r:embed="mr_docxImage640" cstate="print"/>
                    <a:stretch>
                      <a:fillRect/>
                    </a:stretch>
                  </pic:blipFill>
                  <pic:spPr>
                    <a:xfrm rot="0">
                      <a:off x="0" y="0"/>
                      <a:ext cx="152400" cy="152400"/>
                    </a:xfrm>
                    <a:prstGeom prst="rect">
                      <a:avLst/>
                    </a:prstGeom>
                  </pic:spPr>
                </pic:pic>
              </a:graphicData>
            </a:graphic>
          </wp:inline>
        </w:drawing>
      </w:r>
      <w:r>
        <w:t xml:space="preserve"> </w:t>
      </w:r>
      <w:r>
        <w:t xml:space="preserve">Male</w:t>
      </w:r>
      <w:r>
        <w:rPr>
          <w:rFonts w:cs="Arial"/>
        </w:rPr>
        <w:fldChar w:fldCharType="begin"/>
      </w:r>
      <w:r>
        <w:instrText xml:space="preserve">XE"</w:instrText>
      </w:r>
      <w:r w:rsidRPr="00413D75">
        <w:rPr>
          <w:rFonts w:cs="Arial"/>
        </w:rPr>
        <w:instrText xml:space="preserve">Male</w:instrText>
      </w:r>
      <w:r>
        <w:instrText xml:space="preserve">"</w:instrText>
      </w:r>
      <w:r>
        <w:rPr>
          <w:rFonts w:cs="Arial"/>
        </w:rPr>
        <w:fldChar w:fldCharType="end"/>
      </w:r>
    </w:p>
    <w:p w:rsidP="00A318C1" w:rsidR="00347871" w:rsidRDefault="00347871">
      <w:pPr>
        <w:pStyle w:val="BodyText"/>
      </w:pPr>
      <w:r>
        <w:t xml:space="preserve">A male person, plant, or animal. One able to fertilize a female with gametes.</w:t>
      </w:r>
    </w:p>
    <w:p w:rsidP="00347871" w:rsidR="00347871" w:rsidRDefault="00347871">
      <w:pPr>
        <w:ind w:hanging="245" w:left="605"/>
      </w:pPr>
      <w:r>
        <w:rPr>
          <w:noProof/>
        </w:rPr>
        <w:drawing>
          <wp:inline distT="0" distB="0" distL="0" distR="0">
            <wp:extent cx="152400" cy="152400"/>
            <wp:effectExtent l="0" t="0" r="0" b="0"/>
            <wp:docPr id="1280"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 name="-589766368.emf"/>
                    <pic:cNvPicPr/>
                  </pic:nvPicPr>
                  <pic:blipFill>
                    <a:blip r:embed="mr_docxImage641" cstate="print"/>
                    <a:stretch>
                      <a:fillRect/>
                    </a:stretch>
                  </pic:blipFill>
                  <pic:spPr>
                    <a:xfrm rot="0">
                      <a:off x="0" y="0"/>
                      <a:ext cx="152400" cy="152400"/>
                    </a:xfrm>
                    <a:prstGeom prst="rect">
                      <a:avLst/>
                    </a:prstGeom>
                  </pic:spPr>
                </pic:pic>
              </a:graphicData>
            </a:graphic>
          </wp:inline>
        </w:drawing>
      </w:r>
      <w:r>
        <w:t xml:space="preserve"> </w:t>
      </w:r>
      <w:r>
        <w:t xml:space="preserve">Female</w:t>
      </w:r>
      <w:r>
        <w:rPr>
          <w:rFonts w:cs="Arial"/>
        </w:rPr>
        <w:fldChar w:fldCharType="begin"/>
      </w:r>
      <w:r>
        <w:instrText xml:space="preserve">XE"</w:instrText>
      </w:r>
      <w:r w:rsidRPr="00413D75">
        <w:rPr>
          <w:rFonts w:cs="Arial"/>
        </w:rPr>
        <w:instrText xml:space="preserve">Female</w:instrText>
      </w:r>
      <w:r>
        <w:instrText xml:space="preserve">"</w:instrText>
      </w:r>
      <w:r>
        <w:rPr>
          <w:rFonts w:cs="Arial"/>
        </w:rPr>
        <w:fldChar w:fldCharType="end"/>
      </w:r>
    </w:p>
    <w:p w:rsidP="00A318C1" w:rsidR="00347871" w:rsidRDefault="00347871">
      <w:pPr>
        <w:pStyle w:val="BodyText"/>
      </w:pPr>
      <w:r>
        <w:t xml:space="preserve">A female person, plant, or animal. Of or denoting the sex that can bear offspring or produce eggs, distinguished biologically by the production of gametes (ova) that can be fertilized by male gametes: </w:t>
      </w:r>
    </w:p>
    <w:p w:rsidP="00347871" w:rsidR="00347871" w:rsidRDefault="00347871">
      <w:pPr>
        <w:jc w:val="center"/>
      </w:pPr>
      <w:r>
        <w:rPr>
          <w:noProof/>
        </w:rPr>
        <w:drawing>
          <wp:inline distT="0" distB="0" distL="0" distR="0">
            <wp:extent cx="6188075" cy="6512814"/>
            <wp:effectExtent l="0" t="0" r="0" b="0"/>
            <wp:docPr id="1282" name="Picture 173480373.emf" descr="1734803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 name="173480373.emf"/>
                    <pic:cNvPicPr/>
                  </pic:nvPicPr>
                  <pic:blipFill>
                    <a:blip r:embed="mr_docxImage642" cstate="print"/>
                    <a:stretch>
                      <a:fillRect/>
                    </a:stretch>
                  </pic:blipFill>
                  <pic:spPr>
                    <a:xfrm rot="0">
                      <a:off x="0" y="0"/>
                      <a:ext cx="6188075" cy="6512814"/>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Physical Entities</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Library::Places</w:t>
      </w:r>
    </w:p>
    <w:p w:rsidP="00A318C1" w:rsidR="00347871" w:rsidRDefault="00347871">
      <w:pPr>
        <w:pStyle w:val="BodyText"/>
      </w:pPr>
      <w:r>
        <w:t xml:space="preserve">This package defines concepts related to places.  Places are buildings or localities used or intended for a purpose.</w:t>
      </w:r>
    </w:p>
    <w:p w:rsidP="00347871" w:rsidR="00347871" w:rsidRDefault="00347871">
      <w:pPr>
        <w:pStyle w:val="Heading2"/>
      </w:pPr>
      <w:r>
        <w:t xml:space="preserve">Diagram: </w:t>
      </w:r>
      <w:r>
        <w:t xml:space="preserve">Place</w:t>
      </w:r>
    </w:p>
    <w:p w:rsidP="00347871" w:rsidR="00347871" w:rsidRDefault="00347871">
      <w:pPr>
        <w:jc w:val="center"/>
        <w:rPr>
          <w:rFonts w:cs="Arial"/>
        </w:rPr>
      </w:pPr>
      <w:r>
        <w:rPr>
          <w:noProof/>
        </w:rPr>
        <w:drawing>
          <wp:inline distT="0" distB="0" distL="0" distR="0">
            <wp:extent cx="6188075" cy="2892335"/>
            <wp:effectExtent l="0" t="0" r="0" b="0"/>
            <wp:docPr id="1284" name="Picture 550909369.emf" descr="55090936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550909369.emf"/>
                    <pic:cNvPicPr/>
                  </pic:nvPicPr>
                  <pic:blipFill>
                    <a:blip r:embed="mr_docxImage643" cstate="print"/>
                    <a:stretch>
                      <a:fillRect/>
                    </a:stretch>
                  </pic:blipFill>
                  <pic:spPr>
                    <a:xfrm rot="0">
                      <a:off x="0" y="0"/>
                      <a:ext cx="6188075" cy="289233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Place</w:t>
      </w:r>
    </w:p>
    <w:p w:rsidP="00347871" w:rsidR="00347871" w:rsidRDefault="00347871">
      <w:r>
        <w:t xml:space="preserve"> </w:t>
      </w:r>
    </w:p>
    <w:p w:rsidP="00347871" w:rsidR="00347871" w:rsidRDefault="00347871"/>
    <w:p w:rsidP="00347871" w:rsidR="00347871" w:rsidRDefault="00347871">
      <w:pPr>
        <w:pStyle w:val="Heading2"/>
      </w:pPr>
      <w:bookmarkStart w:id="_a5ead462fbd053622280e2f08a023eec" w:name="_a5ead462fbd053622280e2f08a023eec"/>
      <w:r>
        <w:t xml:space="preserve">Class Facility</w:t>
      </w:r>
      <w:bookmarkEnd w:id="_a5ead462fbd053622280e2f08a023eec"/>
      <w:r w:rsidRPr="003A31EC">
        <w:rPr>
          <w:rFonts w:cs="Arial"/>
        </w:rPr>
        <w:t xml:space="preserve"> </w:t>
      </w:r>
      <w:r>
        <w:rPr>
          <w:rFonts w:cs="Arial"/>
        </w:rPr>
        <w:fldChar w:fldCharType="begin"/>
      </w:r>
      <w:r>
        <w:instrText xml:space="preserve">XE"</w:instrText>
      </w:r>
      <w:r w:rsidRPr="00413D75">
        <w:rPr>
          <w:rFonts w:cs="Arial"/>
        </w:rPr>
        <w:instrText xml:space="preserve">Facility</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[NIEM] FacilityType: A building, place, or structure that provides a particular service.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de5e413a501c493daf61032d6f61acc" w:history="1">
        <w:r>
          <w:rStyle w:val="Hyperlink"/>
          <w:rPr>
            <w:rStyle w:val="Hyperlink"/>
          </w:rPr>
          <w:t xml:space="preserve">Place</w:t>
        </w:r>
      </w:hyperlink>
    </w:p>
    <w:p w:rsidP="00347871" w:rsidR="00347871" w:rsidRDefault="00347871"/>
    <w:p w:rsidP="00347871" w:rsidR="00347871" w:rsidRDefault="00347871">
      <w:pPr>
        <w:pStyle w:val="Heading2"/>
      </w:pPr>
      <w:bookmarkStart w:id="_ddb5ff012efb26effea483d953034d7b" w:name="_ddb5ff012efb26effea483d953034d7b"/>
      <w:r>
        <w:t xml:space="preserve">Association Class Operating Location</w:t>
      </w:r>
      <w:bookmarkEnd w:id="_ddb5ff012efb26effea483d953034d7b"/>
      <w:r w:rsidRPr="003A31EC">
        <w:rPr>
          <w:rFonts w:cs="Arial"/>
        </w:rPr>
        <w:t xml:space="preserve"> </w:t>
      </w:r>
      <w:r>
        <w:rPr>
          <w:rFonts w:cs="Arial"/>
        </w:rPr>
        <w:fldChar w:fldCharType="begin"/>
      </w:r>
      <w:r>
        <w:instrText xml:space="preserve">XE"</w:instrText>
      </w:r>
      <w:r w:rsidRPr="00413D75">
        <w:rPr>
          <w:rFonts w:cs="Arial"/>
        </w:rPr>
        <w:instrText xml:space="preserve">Operating Location</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Place where an actor performs activities.</w:t>
      </w:r>
    </w:p>
    <w:p w:rsidP="00347871" w:rsidR="00347871" w:rsidRDefault="00347871">
      <w:pPr>
        <w:jc w:val="center"/>
      </w:pPr>
      <w:r>
        <w:rPr>
          <w:noProof/>
        </w:rPr>
        <w:drawing>
          <wp:inline distT="0" distB="0" distL="0" distR="0">
            <wp:extent cx="5210175" cy="2943225"/>
            <wp:effectExtent l="0" t="0" r="0" b="0"/>
            <wp:docPr id="1286" name="Picture 90717874.emf" descr="9071787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90717874.emf"/>
                    <pic:cNvPicPr/>
                  </pic:nvPicPr>
                  <pic:blipFill>
                    <a:blip r:embed="mr_docxImage644" cstate="print"/>
                    <a:stretch>
                      <a:fillRect/>
                    </a:stretch>
                  </pic:blipFill>
                  <pic:spPr>
                    <a:xfrm rot="0">
                      <a:off x="0" y="0"/>
                      <a:ext cx="5210175" cy="294322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Operating Location</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0a7e812804f2213995cbeffe776b63fe" w:history="1">
        <w:r>
          <w:rStyle w:val="Hyperlink"/>
          <w:rPr>
            <w:rStyle w:val="Hyperlink"/>
          </w:rPr>
          <w:t xml:space="preserve">Ability</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28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1728404412.emf"/>
                    <pic:cNvPicPr/>
                  </pic:nvPicPr>
                  <pic:blipFill>
                    <a:blip r:embed="mr_docxImage645" cstate="print"/>
                    <a:stretch>
                      <a:fillRect/>
                    </a:stretch>
                  </pic:blipFill>
                  <pic:spPr>
                    <a:xfrm rot="0">
                      <a:off x="0" y="0"/>
                      <a:ext cx="152400" cy="152400"/>
                    </a:xfrm>
                    <a:prstGeom prst="rect">
                      <a:avLst/>
                    </a:prstGeom>
                  </pic:spPr>
                </pic:pic>
              </a:graphicData>
            </a:graphic>
          </wp:inline>
        </w:drawing>
      </w:r>
      <w:r>
        <w:t xml:space="preserve"> </w:t>
      </w:r>
      <w:r>
        <w:t xml:space="preserve">performs at</w:t>
      </w:r>
      <w:r>
        <w:rPr>
          <w:rFonts w:cs="Arial"/>
        </w:rPr>
        <w:fldChar w:fldCharType="begin"/>
      </w:r>
      <w:r>
        <w:instrText xml:space="preserve">XE"</w:instrText>
      </w:r>
      <w:r w:rsidRPr="00413D75">
        <w:rPr>
          <w:rFonts w:cs="Arial"/>
        </w:rPr>
        <w:instrText xml:space="preserve">performs at</w:instrText>
      </w:r>
      <w:r>
        <w:instrText xml:space="preserve">"</w:instrText>
      </w:r>
      <w:r>
        <w:rPr>
          <w:rFonts w:cs="Arial"/>
        </w:rPr>
        <w:fldChar w:fldCharType="end"/>
      </w:r>
      <w:r>
        <w:t xml:space="preserve"> : </w:t>
      </w:r>
      <w:hyperlink w:anchor="_fde5e413a501c493daf61032d6f61acc" w:history="1">
        <w:r>
          <w:rStyle w:val="Hyperlink"/>
          <w:rPr>
            <w:rStyle w:val="Hyperlink"/>
          </w:rPr>
          <w:t xml:space="preserve">Place</w:t>
        </w:r>
      </w:hyperlink>
      <w:r>
        <w:t xml:space="preserve"> [</w:t>
      </w:r>
      <w:r>
        <w:t xml:space="preserve">*</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Places where an actor perform activities.</w:t>
      </w:r>
    </w:p>
    <w:p w:rsidP="00347871" w:rsidR="00347871" w:rsidRDefault="00347871">
      <w:pPr>
        <w:ind w:firstLine="720"/>
      </w:pPr>
      <w:r>
        <w:rPr>
          <w:noProof/>
        </w:rPr>
        <w:drawing>
          <wp:inline distT="0" distB="0" distL="0" distR="0">
            <wp:extent cx="152400" cy="152400"/>
            <wp:effectExtent l="0" t="0" r="0" b="0"/>
            <wp:docPr id="129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1728404412.emf"/>
                    <pic:cNvPicPr/>
                  </pic:nvPicPr>
                  <pic:blipFill>
                    <a:blip r:embed="mr_docxImage646" cstate="print"/>
                    <a:stretch>
                      <a:fillRect/>
                    </a:stretch>
                  </pic:blipFill>
                  <pic:spPr>
                    <a:xfrm rot="0">
                      <a:off x="0" y="0"/>
                      <a:ext cx="152400" cy="152400"/>
                    </a:xfrm>
                    <a:prstGeom prst="rect">
                      <a:avLst/>
                    </a:prstGeom>
                  </pic:spPr>
                </pic:pic>
              </a:graphicData>
            </a:graphic>
          </wp:inline>
        </w:drawing>
      </w:r>
      <w:r>
        <w:t xml:space="preserve"> </w:t>
      </w:r>
      <w:r>
        <w:t xml:space="preserve">utilized by</w:t>
      </w:r>
      <w:r>
        <w:rPr>
          <w:rFonts w:cs="Arial"/>
        </w:rPr>
        <w:fldChar w:fldCharType="begin"/>
      </w:r>
      <w:r>
        <w:instrText xml:space="preserve">XE"</w:instrText>
      </w:r>
      <w:r w:rsidRPr="00413D75">
        <w:rPr>
          <w:rFonts w:cs="Arial"/>
        </w:rPr>
        <w:instrText xml:space="preserve">utilized by</w:instrText>
      </w:r>
      <w:r>
        <w:instrText xml:space="preserve">"</w:instrText>
      </w:r>
      <w:r>
        <w:rPr>
          <w:rFonts w:cs="Arial"/>
        </w:rPr>
        <w:fldChar w:fldCharType="end"/>
      </w:r>
      <w:r>
        <w:t xml:space="preserve"> : </w:t>
      </w:r>
      <w:hyperlink w:anchor="_195976dea0d8187e1656ac43c072c070" w:history="1">
        <w:r>
          <w:rStyle w:val="Hyperlink"/>
          <w:rPr>
            <w:rStyle w:val="Hyperlink"/>
          </w:rPr>
          <w:t xml:space="preserve">Actor</w:t>
        </w:r>
      </w:hyperlink>
      <w:r>
        <w:t xml:space="preserve"> [</w:t>
      </w:r>
      <w:r>
        <w:t xml:space="preserve">*</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Actors who utilizes a place to perform activities.</w:t>
      </w:r>
    </w:p>
    <w:p w:rsidP="00347871" w:rsidR="00347871" w:rsidRDefault="00347871"/>
    <w:p w:rsidP="00347871" w:rsidR="00347871" w:rsidRDefault="00347871">
      <w:pPr>
        <w:pStyle w:val="Heading2"/>
      </w:pPr>
      <w:bookmarkStart w:id="_fde5e413a501c493daf61032d6f61acc" w:name="_fde5e413a501c493daf61032d6f61acc"/>
      <w:r>
        <w:t xml:space="preserve">Class Place</w:t>
      </w:r>
      <w:bookmarkEnd w:id="_fde5e413a501c493daf61032d6f61acc"/>
      <w:r w:rsidRPr="003A31EC">
        <w:rPr>
          <w:rFonts w:cs="Arial"/>
        </w:rPr>
        <w:t xml:space="preserve"> </w:t>
      </w:r>
      <w:r>
        <w:rPr>
          <w:rFonts w:cs="Arial"/>
        </w:rPr>
        <w:fldChar w:fldCharType="begin"/>
      </w:r>
      <w:r>
        <w:instrText xml:space="preserve">XE"</w:instrText>
      </w:r>
      <w:r w:rsidRPr="00413D75">
        <w:rPr>
          <w:rFonts w:cs="Arial"/>
        </w:rPr>
        <w:instrText xml:space="preserve">Place</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
          A building or locality used or intended for a specific purpose such as a house or factory.
          <w:br/>
          [FIBO] Facility: something that is built, contrived, established, or installed to serve a particular purpose, or make some course of action or operation easi-er, or provide some capability or service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c4de13f024e9b91f91e5b0390d0afe2" w:history="1">
        <w:r>
          <w:rStyle w:val="Hyperlink"/>
          <w:rPr>
            <w:rStyle w:val="Hyperlink"/>
          </w:rPr>
          <w:t xml:space="preserve">Contactable</w:t>
        </w:r>
      </w:hyperlink>
      <w:r>
        <w:t xml:space="preserve">, </w:t>
      </w:r>
      <w:hyperlink w:anchor="_e1d8064cf80a8d37d141d659cfacdfad" w:history="1">
        <w:r>
          <w:rStyle w:val="Hyperlink"/>
          <w:rPr>
            <w:rStyle w:val="Hyperlink"/>
          </w:rPr>
          <w:t xml:space="preserve">Physical Location</w:t>
        </w:r>
      </w:hyperlink>
      <w:r>
        <w:t xml:space="preserve">, </w:t>
      </w:r>
      <w:hyperlink w:anchor="_d442d75c9ac335e7a2aadbc96919fc2d" w:history="1">
        <w:r>
          <w:rStyle w:val="Hyperlink"/>
          <w:rPr>
            <w:rStyle w:val="Hyperlink"/>
          </w:rPr>
          <w:t xml:space="preserve">Resource</w:t>
        </w:r>
      </w:hyperlink>
    </w:p>
    <w:p w:rsidP="00347871" w:rsidR="00347871" w:rsidRDefault="00347871"/>
    <w:p w:rsidP="00347871" w:rsidR="00347871" w:rsidRDefault="00347871">
      <w:pPr>
        <w:pStyle w:val="Heading2"/>
      </w:pPr>
      <w:bookmarkStart w:id="_b8f3674f0562b44ca9b20db9837e2e09" w:name="_b8f3674f0562b44ca9b20db9837e2e09"/>
      <w:r>
        <w:t xml:space="preserve">Association Class Place of Occurrance</w:t>
      </w:r>
      <w:bookmarkEnd w:id="_b8f3674f0562b44ca9b20db9837e2e09"/>
      <w:r w:rsidRPr="003A31EC">
        <w:rPr>
          <w:rFonts w:cs="Arial"/>
        </w:rPr>
        <w:t xml:space="preserve"> </w:t>
      </w:r>
      <w:r>
        <w:rPr>
          <w:rFonts w:cs="Arial"/>
        </w:rPr>
        <w:fldChar w:fldCharType="begin"/>
      </w:r>
      <w:r>
        <w:instrText xml:space="preserve">XE"</w:instrText>
      </w:r>
      <w:r w:rsidRPr="00413D75">
        <w:rPr>
          <w:rFonts w:cs="Arial"/>
        </w:rPr>
        <w:instrText xml:space="preserve">Place of Occurrance</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describing where something happens.</w:t>
      </w:r>
    </w:p>
    <w:p w:rsidP="00347871" w:rsidR="00347871" w:rsidRDefault="00347871">
      <w:pPr>
        <w:jc w:val="center"/>
      </w:pPr>
      <w:r>
        <w:rPr>
          <w:noProof/>
        </w:rPr>
        <w:drawing>
          <wp:inline distT="0" distB="0" distL="0" distR="0">
            <wp:extent cx="4895850" cy="2790825"/>
            <wp:effectExtent l="0" t="0" r="0" b="0"/>
            <wp:docPr id="1292" name="Picture 2134694429.emf" descr="213469442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 name="2134694429.emf"/>
                    <pic:cNvPicPr/>
                  </pic:nvPicPr>
                  <pic:blipFill>
                    <a:blip r:embed="mr_docxImage647" cstate="print"/>
                    <a:stretch>
                      <a:fillRect/>
                    </a:stretch>
                  </pic:blipFill>
                  <pic:spPr>
                    <a:xfrm rot="0">
                      <a:off x="0" y="0"/>
                      <a:ext cx="4895850" cy="279082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Place of Occurrance</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33780607cd553fb55b8907600848b66" w:history="1">
        <w:r>
          <w:rStyle w:val="Hyperlink"/>
          <w:rPr>
            <w:rStyle w:val="Hyperlink"/>
          </w:rPr>
          <w:t xml:space="preserve">Impact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29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1728404412.emf"/>
                    <pic:cNvPicPr/>
                  </pic:nvPicPr>
                  <pic:blipFill>
                    <a:blip r:embed="mr_docxImage648" cstate="print"/>
                    <a:stretch>
                      <a:fillRect/>
                    </a:stretch>
                  </pic:blipFill>
                  <pic:spPr>
                    <a:xfrm rot="0">
                      <a:off x="0" y="0"/>
                      <a:ext cx="152400" cy="152400"/>
                    </a:xfrm>
                    <a:prstGeom prst="rect">
                      <a:avLst/>
                    </a:prstGeom>
                  </pic:spPr>
                </pic:pic>
              </a:graphicData>
            </a:graphic>
          </wp:inline>
        </w:drawing>
      </w:r>
      <w:r>
        <w:t xml:space="preserve"> </w:t>
      </w:r>
      <w:r>
        <w:t xml:space="preserve">situated at</w:t>
      </w:r>
      <w:r>
        <w:rPr>
          <w:rFonts w:cs="Arial"/>
        </w:rPr>
        <w:fldChar w:fldCharType="begin"/>
      </w:r>
      <w:r>
        <w:instrText xml:space="preserve">XE"</w:instrText>
      </w:r>
      <w:r w:rsidRPr="00413D75">
        <w:rPr>
          <w:rFonts w:cs="Arial"/>
        </w:rPr>
        <w:instrText xml:space="preserve">situated at</w:instrText>
      </w:r>
      <w:r>
        <w:instrText xml:space="preserve">"</w:instrText>
      </w:r>
      <w:r>
        <w:rPr>
          <w:rFonts w:cs="Arial"/>
        </w:rPr>
        <w:fldChar w:fldCharType="end"/>
      </w:r>
      <w:r>
        <w:t xml:space="preserve"> : </w:t>
      </w:r>
      <w:hyperlink w:anchor="_fde5e413a501c493daf61032d6f61acc" w:history="1">
        <w:r>
          <w:rStyle w:val="Hyperlink"/>
          <w:rPr>
            <w:rStyle w:val="Hyperlink"/>
          </w:rPr>
          <w:t xml:space="preserve">Place</w:t>
        </w:r>
      </w:hyperlink>
      <w:r>
        <w:t xml:space="preserve"> [</w:t>
      </w:r>
      <w:r>
        <w:t xml:space="preserve">0..*</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Place where a situation or event is located or happens.</w:t>
      </w:r>
    </w:p>
    <w:p w:rsidP="00347871" w:rsidR="00347871" w:rsidRDefault="00347871">
      <w:pPr>
        <w:ind w:firstLine="720"/>
      </w:pPr>
      <w:r>
        <w:rPr>
          <w:noProof/>
        </w:rPr>
        <w:drawing>
          <wp:inline distT="0" distB="0" distL="0" distR="0">
            <wp:extent cx="152400" cy="152400"/>
            <wp:effectExtent l="0" t="0" r="0" b="0"/>
            <wp:docPr id="129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 name="-1728404412.emf"/>
                    <pic:cNvPicPr/>
                  </pic:nvPicPr>
                  <pic:blipFill>
                    <a:blip r:embed="mr_docxImage649" cstate="print"/>
                    <a:stretch>
                      <a:fillRect/>
                    </a:stretch>
                  </pic:blipFill>
                  <pic:spPr>
                    <a:xfrm rot="0">
                      <a:off x="0" y="0"/>
                      <a:ext cx="152400" cy="152400"/>
                    </a:xfrm>
                    <a:prstGeom prst="rect">
                      <a:avLst/>
                    </a:prstGeom>
                  </pic:spPr>
                </pic:pic>
              </a:graphicData>
            </a:graphic>
          </wp:inline>
        </w:drawing>
      </w:r>
      <w:r>
        <w:t xml:space="preserve"> </w:t>
      </w:r>
      <w:r>
        <w:t xml:space="preserve">location of</w:t>
      </w:r>
      <w:r>
        <w:rPr>
          <w:rFonts w:cs="Arial"/>
        </w:rPr>
        <w:fldChar w:fldCharType="begin"/>
      </w:r>
      <w:r>
        <w:instrText xml:space="preserve">XE"</w:instrText>
      </w:r>
      <w:r w:rsidRPr="00413D75">
        <w:rPr>
          <w:rFonts w:cs="Arial"/>
        </w:rPr>
        <w:instrText xml:space="preserve">location of</w:instrText>
      </w:r>
      <w:r>
        <w:instrText xml:space="preserve">"</w:instrText>
      </w:r>
      <w:r>
        <w:rPr>
          <w:rFonts w:cs="Arial"/>
        </w:rPr>
        <w:fldChar w:fldCharType="end"/>
      </w:r>
      <w:r>
        <w:t xml:space="preserve"> : </w:t>
      </w:r>
      <w:hyperlink w:anchor="_8c517cf1950741c0f89edebf828214cc" w:history="1">
        <w:r>
          <w:rStyle w:val="Hyperlink"/>
          <w:rPr>
            <w:rStyle w:val="Hyperlink"/>
          </w:rPr>
          <w:t xml:space="preserve">Situation</w:t>
        </w:r>
      </w:hyperlink>
      <w:r>
        <w:t xml:space="preserve"> [</w:t>
      </w:r>
      <w:r>
        <w:t xml:space="preserve">0..*</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Situations (Events, incidents, static arrangements, etc.) that happen at the subject place.</w:t>
      </w:r>
    </w:p>
    <w:p w:rsidP="00347871" w:rsidR="00347871" w:rsidRDefault="00347871"/>
    <w:p w:rsidP="00347871" w:rsidR="00347871" w:rsidRDefault="00347871">
      <w:pPr>
        <w:pStyle w:val="Heading2"/>
      </w:pPr>
      <w:bookmarkStart w:id="_ef4bd8f16b6883be4fe1bd4cc1ffa792" w:name="_ef4bd8f16b6883be4fe1bd4cc1ffa792"/>
      <w:r>
        <w:t xml:space="preserve">Class Residence</w:t>
      </w:r>
      <w:bookmarkEnd w:id="_ef4bd8f16b6883be4fe1bd4cc1ffa792"/>
      <w:r w:rsidRPr="003A31EC">
        <w:rPr>
          <w:rFonts w:cs="Arial"/>
        </w:rPr>
        <w:t xml:space="preserve"> </w:t>
      </w:r>
      <w:r>
        <w:rPr>
          <w:rFonts w:cs="Arial"/>
        </w:rPr>
        <w:fldChar w:fldCharType="begin"/>
      </w:r>
      <w:r>
        <w:instrText xml:space="preserve">XE"</w:instrText>
      </w:r>
      <w:r w:rsidRPr="00413D75">
        <w:rPr>
          <w:rFonts w:cs="Arial"/>
        </w:rPr>
        <w:instrText xml:space="preserve">Residence</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 place where people live/reside.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de5e413a501c493daf61032d6f61acc" w:history="1">
        <w:r>
          <w:rStyle w:val="Hyperlink"/>
          <w:rPr>
            <w:rStyle w:val="Hyperlink"/>
          </w:rPr>
          <w:t xml:space="preserve">Place</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Library::Policies</w:t>
      </w:r>
    </w:p>
    <w:p w:rsidP="00A318C1" w:rsidR="00347871" w:rsidRDefault="00347871">
      <w:pPr>
        <w:pStyle w:val="BodyText"/>
      </w:pPr>
      <w:r>
        <w:t xml:space="preserve">This package defines concepts related to policies.  Policies deal with conditions asserted on one entity by another. This includes requirements and laws.</w:t>
      </w:r>
    </w:p>
    <w:p w:rsidP="00347871" w:rsidR="00347871" w:rsidRDefault="00347871">
      <w:pPr>
        <w:pStyle w:val="Heading2"/>
      </w:pPr>
      <w:r>
        <w:t xml:space="preserve">Diagram: </w:t>
      </w:r>
      <w:r>
        <w:t xml:space="preserve">Policy</w:t>
      </w:r>
    </w:p>
    <w:p w:rsidP="00347871" w:rsidR="00347871" w:rsidRDefault="00347871">
      <w:pPr>
        <w:jc w:val="center"/>
        <w:rPr>
          <w:rFonts w:cs="Arial"/>
        </w:rPr>
      </w:pPr>
      <w:r>
        <w:rPr>
          <w:noProof/>
        </w:rPr>
        <w:drawing>
          <wp:inline distT="0" distB="0" distL="0" distR="0">
            <wp:extent cx="6188075" cy="3727559"/>
            <wp:effectExtent l="0" t="0" r="0" b="0"/>
            <wp:docPr id="1298" name="Picture 492257024.emf" descr="49225702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 name="492257024.emf"/>
                    <pic:cNvPicPr/>
                  </pic:nvPicPr>
                  <pic:blipFill>
                    <a:blip r:embed="mr_docxImage650" cstate="print"/>
                    <a:stretch>
                      <a:fillRect/>
                    </a:stretch>
                  </pic:blipFill>
                  <pic:spPr>
                    <a:xfrm rot="0">
                      <a:off x="0" y="0"/>
                      <a:ext cx="6188075" cy="3727559"/>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Policy</w:t>
      </w:r>
    </w:p>
    <w:p w:rsidP="00347871" w:rsidR="00347871" w:rsidRDefault="00347871">
      <w:r>
        <w:t xml:space="preserve"> </w:t>
      </w:r>
    </w:p>
    <w:p w:rsidP="00347871" w:rsidR="00347871" w:rsidRDefault="00347871"/>
    <w:p w:rsidP="00347871" w:rsidR="00347871" w:rsidRDefault="00347871">
      <w:pPr>
        <w:pStyle w:val="Heading2"/>
      </w:pPr>
      <w:bookmarkStart w:id="_0d7812a6d11747fb16d4f5e36e29bb8b" w:name="_0d7812a6d11747fb16d4f5e36e29bb8b"/>
      <w:r>
        <w:t xml:space="preserve">Association Class Assertion of Policy</w:t>
      </w:r>
      <w:bookmarkEnd w:id="_0d7812a6d11747fb16d4f5e36e29bb8b"/>
      <w:r w:rsidRPr="003A31EC">
        <w:rPr>
          <w:rFonts w:cs="Arial"/>
        </w:rPr>
        <w:t xml:space="preserve"> </w:t>
      </w:r>
      <w:r>
        <w:rPr>
          <w:rFonts w:cs="Arial"/>
        </w:rPr>
        <w:fldChar w:fldCharType="begin"/>
      </w:r>
      <w:r>
        <w:instrText xml:space="preserve">XE"</w:instrText>
      </w:r>
      <w:r w:rsidRPr="00413D75">
        <w:rPr>
          <w:rFonts w:cs="Arial"/>
        </w:rPr>
        <w:instrText xml:space="preserve">Assertion of Policy</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The assertion of a policy by an authority.</w:t>
      </w:r>
    </w:p>
    <w:p w:rsidP="00347871" w:rsidR="00347871" w:rsidRDefault="00347871">
      <w:pPr>
        <w:jc w:val="center"/>
      </w:pPr>
      <w:r>
        <w:rPr>
          <w:noProof/>
        </w:rPr>
        <w:drawing>
          <wp:inline distT="0" distB="0" distL="0" distR="0">
            <wp:extent cx="6188075" cy="3320825"/>
            <wp:effectExtent l="0" t="0" r="0" b="0"/>
            <wp:docPr id="1300" name="Picture -214986883.emf" descr="-2149868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214986883.emf"/>
                    <pic:cNvPicPr/>
                  </pic:nvPicPr>
                  <pic:blipFill>
                    <a:blip r:embed="mr_docxImage651" cstate="print"/>
                    <a:stretch>
                      <a:fillRect/>
                    </a:stretch>
                  </pic:blipFill>
                  <pic:spPr>
                    <a:xfrm rot="0">
                      <a:off x="0" y="0"/>
                      <a:ext cx="6188075" cy="332082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Assertion of Policy</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98ff7066ce9f28f3ab4a80f88bc3fddc" w:history="1">
        <w:r>
          <w:rStyle w:val="Hyperlink"/>
          <w:rPr>
            <w:rStyle w:val="Hyperlink"/>
          </w:rPr>
          <w:t xml:space="preserve">Assertion</w:t>
        </w:r>
      </w:hyperlink>
      <w:r>
        <w:t xml:space="preserve">, </w:t>
      </w:r>
      <w:hyperlink w:anchor="_28d3223e51e220df32c5e407bfd23179" w:history="1">
        <w:r>
          <w:rStyle w:val="Hyperlink"/>
          <w:rPr>
            <w:rStyle w:val="Hyperlink"/>
          </w:rPr>
          <w:t xml:space="preserve">Objective of Stakeholder</w:t>
        </w:r>
      </w:hyperlink>
      <w:r>
        <w:t xml:space="preserve">, </w:t>
      </w:r>
      <w:hyperlink w:anchor="_f0d91357f050da149bdfd91d0cc35f66" w:history="1">
        <w:r>
          <w:rStyle w:val="Hyperlink"/>
          <w:rPr>
            <w:rStyle w:val="Hyperlink"/>
          </w:rPr>
          <w:t xml:space="preserve">Subject to Authority</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30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1728404412.emf"/>
                    <pic:cNvPicPr/>
                  </pic:nvPicPr>
                  <pic:blipFill>
                    <a:blip r:embed="mr_docxImage652" cstate="print"/>
                    <a:stretch>
                      <a:fillRect/>
                    </a:stretch>
                  </pic:blipFill>
                  <pic:spPr>
                    <a:xfrm rot="0">
                      <a:off x="0" y="0"/>
                      <a:ext cx="152400" cy="152400"/>
                    </a:xfrm>
                    <a:prstGeom prst="rect">
                      <a:avLst/>
                    </a:prstGeom>
                  </pic:spPr>
                </pic:pic>
              </a:graphicData>
            </a:graphic>
          </wp:inline>
        </w:drawing>
      </w:r>
      <w:r>
        <w:t xml:space="preserve"> </w:t>
      </w:r>
      <w:r>
        <w:t xml:space="preserve">asserts policy</w:t>
      </w:r>
      <w:r>
        <w:rPr>
          <w:rFonts w:cs="Arial"/>
        </w:rPr>
        <w:fldChar w:fldCharType="begin"/>
      </w:r>
      <w:r>
        <w:instrText xml:space="preserve">XE"</w:instrText>
      </w:r>
      <w:r w:rsidRPr="00413D75">
        <w:rPr>
          <w:rFonts w:cs="Arial"/>
        </w:rPr>
        <w:instrText xml:space="preserve">asserts policy</w:instrText>
      </w:r>
      <w:r>
        <w:instrText xml:space="preserve">"</w:instrText>
      </w:r>
      <w:r>
        <w:rPr>
          <w:rFonts w:cs="Arial"/>
        </w:rPr>
        <w:fldChar w:fldCharType="end"/>
      </w:r>
      <w:r>
        <w:t xml:space="preserve"> : </w:t>
      </w:r>
      <w:hyperlink w:anchor="_7daadbc830989af27cf7b63ab50ef17a" w:history="1">
        <w:r>
          <w:rStyle w:val="Hyperlink"/>
          <w:rPr>
            <w:rStyle w:val="Hyperlink"/>
          </w:rPr>
          <w:t xml:space="preserve">Policy</w:t>
        </w:r>
      </w:hyperlink>
      <w:r>
        <w:t xml:space="preserve"> [</w:t>
      </w:r>
      <w:r>
        <w:t xml:space="preserve">0..*</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policy asserted by an authority whom states with authority that it must be followed.</w:t>
      </w:r>
    </w:p>
    <w:p w:rsidP="00347871" w:rsidR="00347871" w:rsidRDefault="00347871">
      <w:pPr>
        <w:ind w:firstLine="720"/>
      </w:pPr>
      <w:r>
        <w:rPr>
          <w:noProof/>
        </w:rPr>
        <w:drawing>
          <wp:inline distT="0" distB="0" distL="0" distR="0">
            <wp:extent cx="152400" cy="152400"/>
            <wp:effectExtent l="0" t="0" r="0" b="0"/>
            <wp:docPr id="130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1728404412.emf"/>
                    <pic:cNvPicPr/>
                  </pic:nvPicPr>
                  <pic:blipFill>
                    <a:blip r:embed="mr_docxImage653" cstate="print"/>
                    <a:stretch>
                      <a:fillRect/>
                    </a:stretch>
                  </pic:blipFill>
                  <pic:spPr>
                    <a:xfrm rot="0">
                      <a:off x="0" y="0"/>
                      <a:ext cx="152400" cy="152400"/>
                    </a:xfrm>
                    <a:prstGeom prst="rect">
                      <a:avLst/>
                    </a:prstGeom>
                  </pic:spPr>
                </pic:pic>
              </a:graphicData>
            </a:graphic>
          </wp:inline>
        </w:drawing>
      </w:r>
      <w:r>
        <w:t xml:space="preserve"> </w:t>
      </w:r>
      <w:r>
        <w:t xml:space="preserve">asserted by</w:t>
      </w:r>
      <w:r>
        <w:rPr>
          <w:rFonts w:cs="Arial"/>
        </w:rPr>
        <w:fldChar w:fldCharType="begin"/>
      </w:r>
      <w:r>
        <w:instrText xml:space="preserve">XE"</w:instrText>
      </w:r>
      <w:r w:rsidRPr="00413D75">
        <w:rPr>
          <w:rFonts w:cs="Arial"/>
        </w:rPr>
        <w:instrText xml:space="preserve">asserted by</w:instrText>
      </w:r>
      <w:r>
        <w:instrText xml:space="preserve">"</w:instrText>
      </w:r>
      <w:r>
        <w:rPr>
          <w:rFonts w:cs="Arial"/>
        </w:rPr>
        <w:fldChar w:fldCharType="end"/>
      </w:r>
      <w:r>
        <w:t xml:space="preserve"> : </w:t>
      </w:r>
      <w:hyperlink w:anchor="_4a5f789e0663312e51a7733bd354bc59" w:history="1">
        <w:r>
          <w:rStyle w:val="Hyperlink"/>
          <w:rPr>
            <w:rStyle w:val="Hyperlink"/>
          </w:rPr>
          <w:t xml:space="preserve">Authority</w:t>
        </w:r>
      </w:hyperlink>
      <w:r>
        <w:t xml:space="preserve"> [</w:t>
      </w:r>
      <w:r>
        <w:t xml:space="preserve">1..*</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The authority that asserts a policy, states with authority that it must be followed</w:t>
      </w:r>
    </w:p>
    <w:p w:rsidP="00347871" w:rsidR="00347871" w:rsidRDefault="00347871"/>
    <w:p w:rsidP="00347871" w:rsidR="00347871" w:rsidRDefault="00347871">
      <w:pPr>
        <w:pStyle w:val="Heading2"/>
      </w:pPr>
      <w:bookmarkStart w:id="_7daadbc830989af27cf7b63ab50ef17a" w:name="_7daadbc830989af27cf7b63ab50ef17a"/>
      <w:r>
        <w:t xml:space="preserve">Class Policy</w:t>
      </w:r>
      <w:bookmarkEnd w:id="_7daadbc830989af27cf7b63ab50ef17a"/>
      <w:r w:rsidRPr="003A31EC">
        <w:rPr>
          <w:rFonts w:cs="Arial"/>
        </w:rPr>
        <w:t xml:space="preserve"> </w:t>
      </w:r>
      <w:r>
        <w:rPr>
          <w:rFonts w:cs="Arial"/>
        </w:rPr>
        <w:fldChar w:fldCharType="begin"/>
      </w:r>
      <w:r>
        <w:instrText xml:space="preserve">XE"</w:instrText>
      </w:r>
      <w:r w:rsidRPr="00413D75">
        <w:rPr>
          <w:rFonts w:cs="Arial"/>
        </w:rPr>
        <w:instrText xml:space="preserve">Policy</w:instrText>
      </w:r>
      <w:r>
        <w:instrText xml:space="preserve">"</w:instrText>
      </w:r>
      <w:r>
        <w:rPr>
          <w:rFonts w:cs="Arial"/>
        </w:rPr>
        <w:fldChar w:fldCharType="end"/>
      </w:r>
      <w:r w:rsidR="009E71B4">
        <w:rPr>
          <w:rFonts w:cs="Arial"/>
        </w:rPr>
        <w:t xml:space="preserve"> </w:t>
      </w:r>
    </w:p>
    <w:p w:rsidP="00F71BA8" w:rsidR="00347871" w:rsidRDefault="00347871">
      <w:r>
        <w:t xml:space="preserve">
          A policy is a thing that is compulsory; a necessary condition.
          <w:br/>
          A statement that identifies a necessary attribute, capability, characteristic, or quality of a system for it to have value and utility to a customer, organization, internal user, or other stakeholder. The constrained parties are identified as the &lt;constrains&gt; responsible performer(s).
          <w:br/>
          <w:br/>
          A policy is a means in that it fulfills a broader objective. A policy is an objective in that performers seek to comply with the objective. A policy is a state in that it is a situation that exists for a finite period of time.
          <w:br/>
          <w:br/>
          Policies include requirements.
          <w:br/>
          <w:br/>
          [BMM] Business policy: directive that is concerned with directly controlling, influencing, or regulating the actions of an enterprise and the people in it and that is not directly enforceable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d48a0bcc67a2c0d7c362123b26f243b" w:history="1">
        <w:r>
          <w:rStyle w:val="Hyperlink"/>
          <w:rPr>
            <w:rStyle w:val="Hyperlink"/>
          </w:rPr>
          <w:t xml:space="preserve">Controlled Entity</w:t>
        </w:r>
      </w:hyperlink>
      <w:r>
        <w:t xml:space="preserve">, </w:t>
      </w:r>
      <w:hyperlink w:anchor="_5cb707f0e4b55ba1e0378efebf7dcea9" w:history="1">
        <w:r>
          <w:rStyle w:val="Hyperlink"/>
          <w:rPr>
            <w:rStyle w:val="Hyperlink"/>
          </w:rPr>
          <w:t xml:space="preserve">Means</w:t>
        </w:r>
      </w:hyperlink>
      <w:r>
        <w:t xml:space="preserve">, </w:t>
      </w:r>
      <w:hyperlink w:anchor="_1a3b26382bc038a9cd845e258d24db0f" w:history="1">
        <w:r>
          <w:rStyle w:val="Hyperlink"/>
          <w:rPr>
            <w:rStyle w:val="Hyperlink"/>
          </w:rPr>
          <w:t xml:space="preserve">Objective</w:t>
        </w:r>
      </w:hyperlink>
      <w:r>
        <w:t xml:space="preserve">, </w:t>
      </w:r>
      <w:hyperlink w:anchor="_82919e40af9ad2e13647e9d37bbf0956" w:history="1">
        <w:r>
          <w:rStyle w:val="Hyperlink"/>
          <w:rPr>
            <w:rStyle w:val="Hyperlink"/>
          </w:rPr>
          <w:t xml:space="preserve">Rule</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Library::Predictions</w:t>
      </w:r>
    </w:p>
    <w:p w:rsidP="00A318C1" w:rsidR="00347871" w:rsidRDefault="00347871">
      <w:pPr>
        <w:pStyle w:val="BodyText"/>
      </w:pPr>
      <w:r>
        <w:t xml:space="preserve">Predictions are acts where an actor predicts that some possible situation will occur.</w:t>
      </w:r>
    </w:p>
    <w:p w:rsidP="00347871" w:rsidR="00347871" w:rsidRDefault="00347871">
      <w:pPr>
        <w:pStyle w:val="Heading2"/>
      </w:pPr>
      <w:r>
        <w:t xml:space="preserve">Diagram: </w:t>
      </w:r>
      <w:r>
        <w:t xml:space="preserve">Prediction</w:t>
      </w:r>
    </w:p>
    <w:p w:rsidP="00347871" w:rsidR="00347871" w:rsidRDefault="00347871">
      <w:pPr>
        <w:jc w:val="center"/>
        <w:rPr>
          <w:rFonts w:cs="Arial"/>
        </w:rPr>
      </w:pPr>
      <w:r>
        <w:rPr>
          <w:noProof/>
        </w:rPr>
        <w:drawing>
          <wp:inline distT="0" distB="0" distL="0" distR="0">
            <wp:extent cx="5810250" cy="2809875"/>
            <wp:effectExtent l="0" t="0" r="0" b="0"/>
            <wp:docPr id="1306" name="Picture 181255738.emf" descr="18125573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181255738.emf"/>
                    <pic:cNvPicPr/>
                  </pic:nvPicPr>
                  <pic:blipFill>
                    <a:blip r:embed="mr_docxImage654" cstate="print"/>
                    <a:stretch>
                      <a:fillRect/>
                    </a:stretch>
                  </pic:blipFill>
                  <pic:spPr>
                    <a:xfrm rot="0">
                      <a:off x="0" y="0"/>
                      <a:ext cx="5810250" cy="280987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Prediction</w:t>
      </w:r>
    </w:p>
    <w:p w:rsidP="00347871" w:rsidR="00347871" w:rsidRDefault="00347871">
      <w:r>
        <w:t xml:space="preserve"> </w:t>
      </w:r>
    </w:p>
    <w:p w:rsidP="00347871" w:rsidR="00347871" w:rsidRDefault="00347871"/>
    <w:p w:rsidP="00347871" w:rsidR="00347871" w:rsidRDefault="00347871">
      <w:pPr>
        <w:pStyle w:val="Heading2"/>
      </w:pPr>
      <w:bookmarkStart w:id="_85ac794fd9d2aaafff55a9c355f26eb2" w:name="_85ac794fd9d2aaafff55a9c355f26eb2"/>
      <w:r>
        <w:t xml:space="preserve">Association Class Prediction</w:t>
      </w:r>
      <w:bookmarkEnd w:id="_85ac794fd9d2aaafff55a9c355f26eb2"/>
      <w:r w:rsidRPr="003A31EC">
        <w:rPr>
          <w:rFonts w:cs="Arial"/>
        </w:rPr>
        <w:t xml:space="preserve"> </w:t>
      </w:r>
      <w:r>
        <w:rPr>
          <w:rFonts w:cs="Arial"/>
        </w:rPr>
        <w:fldChar w:fldCharType="begin"/>
      </w:r>
      <w:r>
        <w:instrText xml:space="preserve">XE"</w:instrText>
      </w:r>
      <w:r w:rsidRPr="00413D75">
        <w:rPr>
          <w:rFonts w:cs="Arial"/>
        </w:rPr>
        <w:instrText xml:space="preserve">Prediction</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A prediction is a forecast that potential situations will happen.</w:t>
      </w:r>
    </w:p>
    <w:p w:rsidP="00347871" w:rsidR="00347871" w:rsidRDefault="00347871">
      <w:pPr>
        <w:jc w:val="center"/>
      </w:pPr>
      <w:r>
        <w:rPr>
          <w:noProof/>
        </w:rPr>
        <w:drawing>
          <wp:inline distT="0" distB="0" distL="0" distR="0">
            <wp:extent cx="6188075" cy="3005636"/>
            <wp:effectExtent l="0" t="0" r="0" b="0"/>
            <wp:docPr id="1308" name="Picture -1150459246.emf" descr="-115045924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1150459246.emf"/>
                    <pic:cNvPicPr/>
                  </pic:nvPicPr>
                  <pic:blipFill>
                    <a:blip r:embed="mr_docxImage655" cstate="print"/>
                    <a:stretch>
                      <a:fillRect/>
                    </a:stretch>
                  </pic:blipFill>
                  <pic:spPr>
                    <a:xfrm rot="0">
                      <a:off x="0" y="0"/>
                      <a:ext cx="6188075" cy="3005636"/>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Prediction</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54499d23388f01eba6ba6760ead371bc" w:history="1">
        <w:r>
          <w:rStyle w:val="Hyperlink"/>
          <w:rPr>
            <w:rStyle w:val="Hyperlink"/>
          </w:rPr>
          <w:t xml:space="preserve">Assertion</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31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 name="-1728404412.emf"/>
                    <pic:cNvPicPr/>
                  </pic:nvPicPr>
                  <pic:blipFill>
                    <a:blip r:embed="mr_docxImage656" cstate="print"/>
                    <a:stretch>
                      <a:fillRect/>
                    </a:stretch>
                  </pic:blipFill>
                  <pic:spPr>
                    <a:xfrm rot="0">
                      <a:off x="0" y="0"/>
                      <a:ext cx="152400" cy="152400"/>
                    </a:xfrm>
                    <a:prstGeom prst="rect">
                      <a:avLst/>
                    </a:prstGeom>
                  </pic:spPr>
                </pic:pic>
              </a:graphicData>
            </a:graphic>
          </wp:inline>
        </w:drawing>
      </w:r>
      <w:r>
        <w:t xml:space="preserve"> </w:t>
      </w:r>
      <w:r>
        <w:t xml:space="preserve">predicts</w:t>
      </w:r>
      <w:r>
        <w:rPr>
          <w:rFonts w:cs="Arial"/>
        </w:rPr>
        <w:fldChar w:fldCharType="begin"/>
      </w:r>
      <w:r>
        <w:instrText xml:space="preserve">XE"</w:instrText>
      </w:r>
      <w:r w:rsidRPr="00413D75">
        <w:rPr>
          <w:rFonts w:cs="Arial"/>
        </w:rPr>
        <w:instrText xml:space="preserve">predicts</w:instrText>
      </w:r>
      <w:r>
        <w:instrText xml:space="preserve">"</w:instrText>
      </w:r>
      <w:r>
        <w:rPr>
          <w:rFonts w:cs="Arial"/>
        </w:rPr>
        <w:fldChar w:fldCharType="end"/>
      </w:r>
      <w:r>
        <w:t xml:space="preserve"> : </w:t>
      </w:r>
      <w:hyperlink w:anchor="_b5881b0e5e4eeb119cdf881b4c32b91f" w:history="1">
        <w:r>
          <w:rStyle w:val="Hyperlink"/>
          <w:rPr>
            <w:rStyle w:val="Hyperlink"/>
          </w:rPr>
          <w:t xml:space="preserve">Potential Situation</w:t>
        </w:r>
      </w:hyperlink>
      <w:r>
        <w:t xml:space="preserve"> [</w:t>
      </w:r>
      <w:r>
        <w:t xml:space="preserve">1..*</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The situation that is postulated by a prediction.</w:t>
      </w:r>
    </w:p>
    <w:p w:rsidP="00347871" w:rsidR="00347871" w:rsidRDefault="00347871">
      <w:pPr>
        <w:ind w:firstLine="720"/>
      </w:pPr>
      <w:r>
        <w:rPr>
          <w:noProof/>
        </w:rPr>
        <w:drawing>
          <wp:inline distT="0" distB="0" distL="0" distR="0">
            <wp:extent cx="152400" cy="152400"/>
            <wp:effectExtent l="0" t="0" r="0" b="0"/>
            <wp:docPr id="131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1728404412.emf"/>
                    <pic:cNvPicPr/>
                  </pic:nvPicPr>
                  <pic:blipFill>
                    <a:blip r:embed="mr_docxImage657" cstate="print"/>
                    <a:stretch>
                      <a:fillRect/>
                    </a:stretch>
                  </pic:blipFill>
                  <pic:spPr>
                    <a:xfrm rot="0">
                      <a:off x="0" y="0"/>
                      <a:ext cx="152400" cy="152400"/>
                    </a:xfrm>
                    <a:prstGeom prst="rect">
                      <a:avLst/>
                    </a:prstGeom>
                  </pic:spPr>
                </pic:pic>
              </a:graphicData>
            </a:graphic>
          </wp:inline>
        </w:drawing>
      </w:r>
      <w:r>
        <w:t xml:space="preserve"> </w:t>
      </w:r>
      <w:r>
        <w:t xml:space="preserve">predicted by</w:t>
      </w:r>
      <w:r>
        <w:rPr>
          <w:rFonts w:cs="Arial"/>
        </w:rPr>
        <w:fldChar w:fldCharType="begin"/>
      </w:r>
      <w:r>
        <w:instrText xml:space="preserve">XE"</w:instrText>
      </w:r>
      <w:r w:rsidRPr="00413D75">
        <w:rPr>
          <w:rFonts w:cs="Arial"/>
        </w:rPr>
        <w:instrText xml:space="preserve">predicted by</w:instrText>
      </w:r>
      <w:r>
        <w:instrText xml:space="preserve">"</w:instrText>
      </w:r>
      <w:r>
        <w:rPr>
          <w:rFonts w:cs="Arial"/>
        </w:rPr>
        <w:fldChar w:fldCharType="end"/>
      </w:r>
      <w:r>
        <w:t xml:space="preserve"> : </w:t>
      </w:r>
      <w:hyperlink w:anchor="_03524387b43862d026cafc7a44b771e9" w:history="1">
        <w:r>
          <w:rStyle w:val="Hyperlink"/>
          <w:rPr>
            <w:rStyle w:val="Hyperlink"/>
          </w:rPr>
          <w:t xml:space="preserve">Predictor</w:t>
        </w:r>
      </w:hyperlink>
      <w:r>
        <w:t xml:space="preserve"> [</w:t>
      </w:r>
      <w:r>
        <w:t xml:space="preserve">0..*</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Predictor is the role of the actor who made a prediction.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31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628099083.emf"/>
                    <pic:cNvPicPr/>
                  </pic:nvPicPr>
                  <pic:blipFill>
                    <a:blip r:embed="mr_docxImage658" cstate="print"/>
                    <a:stretch>
                      <a:fillRect/>
                    </a:stretch>
                  </pic:blipFill>
                  <pic:spPr>
                    <a:xfrm rot="0">
                      <a:off x="0" y="0"/>
                      <a:ext cx="152400" cy="152400"/>
                    </a:xfrm>
                    <a:prstGeom prst="rect">
                      <a:avLst/>
                    </a:prstGeom>
                  </pic:spPr>
                </pic:pic>
              </a:graphicData>
            </a:graphic>
          </wp:inline>
        </w:drawing>
      </w:r>
      <w:r>
        <w:t xml:space="preserve"> </w:t>
      </w:r>
      <w:r>
        <w:t xml:space="preserve">likelihood</w:t>
      </w:r>
      <w:r>
        <w:rPr>
          <w:rFonts w:cs="Arial"/>
        </w:rPr>
        <w:fldChar w:fldCharType="begin"/>
      </w:r>
      <w:r>
        <w:instrText xml:space="preserve">XE"</w:instrText>
      </w:r>
      <w:r w:rsidRPr="00413D75">
        <w:rPr>
          <w:rFonts w:cs="Arial"/>
        </w:rPr>
        <w:instrText xml:space="preserve">likelihood</w:instrText>
      </w:r>
      <w:r>
        <w:instrText xml:space="preserve">"</w:instrText>
      </w:r>
      <w:r>
        <w:rPr>
          <w:rFonts w:cs="Arial"/>
        </w:rPr>
        <w:fldChar w:fldCharType="end"/>
      </w:r>
      <w:r>
        <w:t xml:space="preserve"> : </w:t>
      </w:r>
      <w:hyperlink w:anchor="_c4bee9dc62c41effa96910b60385b774" w:history="1">
        <w:r>
          <w:rStyle w:val="Hyperlink"/>
          <w:rPr>
            <w:rStyle w:val="Hyperlink"/>
          </w:rPr>
          <w:t xml:space="preserve">Probability Metric</w:t>
        </w:r>
      </w:hyperlink>
    </w:p>
    <w:p w:rsidP="00E04E71" w:rsidR="00347871" w:rsidRDefault="00347871">
      <w:pPr>
        <w:pStyle w:val="BodyText"/>
        <w:spacing w:after="120" w:before="0"/>
      </w:pPr>
      <w:r>
        <w:t xml:space="preserve">Metric representing the possibility that the containing element represents reality.</w:t>
      </w:r>
    </w:p>
    <w:p w:rsidP="00347871" w:rsidR="00347871" w:rsidRDefault="00347871"/>
    <w:p w:rsidP="00347871" w:rsidR="00347871" w:rsidRDefault="00347871">
      <w:pPr>
        <w:pStyle w:val="Heading2"/>
      </w:pPr>
      <w:bookmarkStart w:id="_03524387b43862d026cafc7a44b771e9" w:name="_03524387b43862d026cafc7a44b771e9"/>
      <w:r>
        <w:t xml:space="preserve">Class Predictor</w:t>
      </w:r>
      <w:bookmarkEnd w:id="_03524387b43862d026cafc7a44b771e9"/>
      <w:r w:rsidRPr="003A31EC">
        <w:rPr>
          <w:rFonts w:cs="Arial"/>
        </w:rPr>
        <w:t xml:space="preserve"> </w:t>
      </w:r>
      <w:r>
        <w:rPr>
          <w:rFonts w:cs="Arial"/>
        </w:rPr>
        <w:fldChar w:fldCharType="begin"/>
      </w:r>
      <w:r>
        <w:instrText xml:space="preserve">XE"</w:instrText>
      </w:r>
      <w:r w:rsidRPr="00413D75">
        <w:rPr>
          <w:rFonts w:cs="Arial"/>
        </w:rPr>
        <w:instrText xml:space="preserve">Predictor</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The role of an actor making predictions.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8dc776c0c33f3d31feb4b2ebb61522f" w:history="1">
        <w:r>
          <w:rStyle w:val="Hyperlink"/>
          <w:rPr>
            <w:rStyle w:val="Hyperlink"/>
          </w:rPr>
          <w:t xml:space="preserve">Social Agent</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Library::Processes</w:t>
      </w:r>
    </w:p>
    <w:p w:rsidP="00A318C1" w:rsidR="00347871" w:rsidRDefault="00347871">
      <w:pPr>
        <w:pStyle w:val="BodyText"/>
      </w:pPr>
      <w:r>
        <w:t xml:space="preserve">
          A package representing concepts about processes. Processes are templates for (descriptions of) a related sets of Events (activities, events, etc.). Processes may be natural, organizational or carried out by an actor. Processes carried out by an actor are plans.
          <w:br/>
          Processes may require resources - noting that resource can be a role of any entity.
          <w:br/>
          Processes are essentially patterns of Events.
          <w:br/>
          Scenarios are typically less formal processes and describe how a series of Events may play out.
        </w:t>
      </w:r>
    </w:p>
    <w:p w:rsidP="00347871" w:rsidR="00347871" w:rsidRDefault="00347871">
      <w:pPr>
        <w:pStyle w:val="Heading2"/>
      </w:pPr>
      <w:r>
        <w:t xml:space="preserve">Diagram: </w:t>
      </w:r>
      <w:r>
        <w:t xml:space="preserve">Process</w:t>
      </w:r>
    </w:p>
    <w:p w:rsidP="00347871" w:rsidR="00347871" w:rsidRDefault="00347871">
      <w:pPr>
        <w:jc w:val="center"/>
        <w:rPr>
          <w:rFonts w:cs="Arial"/>
        </w:rPr>
      </w:pPr>
      <w:r>
        <w:rPr>
          <w:noProof/>
        </w:rPr>
        <w:drawing>
          <wp:inline distT="0" distB="0" distL="0" distR="0">
            <wp:extent cx="6188075" cy="6885978"/>
            <wp:effectExtent l="0" t="0" r="0" b="0"/>
            <wp:docPr id="1316" name="Picture 1249104740.emf" descr="124910474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 name="1249104740.emf"/>
                    <pic:cNvPicPr/>
                  </pic:nvPicPr>
                  <pic:blipFill>
                    <a:blip r:embed="mr_docxImage659" cstate="print"/>
                    <a:stretch>
                      <a:fillRect/>
                    </a:stretch>
                  </pic:blipFill>
                  <pic:spPr>
                    <a:xfrm rot="0">
                      <a:off x="0" y="0"/>
                      <a:ext cx="6188075" cy="6885978"/>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Process</w:t>
      </w:r>
    </w:p>
    <w:p w:rsidP="00347871" w:rsidR="00347871" w:rsidRDefault="00347871">
      <w:r>
        <w:t xml:space="preserve"> </w:t>
      </w:r>
    </w:p>
    <w:p w:rsidP="00347871" w:rsidR="00347871" w:rsidRDefault="00347871"/>
    <w:p w:rsidP="00347871" w:rsidR="00347871" w:rsidRDefault="00347871">
      <w:pPr>
        <w:pStyle w:val="Heading2"/>
      </w:pPr>
      <w:bookmarkStart w:id="_9f3aa861b32041cae8b52f8bcde65e98" w:name="_9f3aa861b32041cae8b52f8bcde65e98"/>
      <w:r>
        <w:t xml:space="preserve">Association Class Invoke Process</w:t>
      </w:r>
      <w:bookmarkEnd w:id="_9f3aa861b32041cae8b52f8bcde65e98"/>
      <w:r w:rsidRPr="003A31EC">
        <w:rPr>
          <w:rFonts w:cs="Arial"/>
        </w:rPr>
        <w:t xml:space="preserve"> </w:t>
      </w:r>
      <w:r>
        <w:rPr>
          <w:rFonts w:cs="Arial"/>
        </w:rPr>
        <w:fldChar w:fldCharType="begin"/>
      </w:r>
      <w:r>
        <w:instrText xml:space="preserve">XE"</w:instrText>
      </w:r>
      <w:r w:rsidRPr="00413D75">
        <w:rPr>
          <w:rFonts w:cs="Arial"/>
        </w:rPr>
        <w:instrText xml:space="preserve">Invoke Process</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The activity of initiating the performance of a process.
          <w:br/>
          The process instance will be classified by the process.
        </w:t>
      </w:r>
    </w:p>
    <w:p w:rsidP="00347871" w:rsidR="00347871" w:rsidRDefault="00347871">
      <w:pPr>
        <w:jc w:val="center"/>
      </w:pPr>
      <w:r>
        <w:rPr>
          <w:noProof/>
        </w:rPr>
        <w:drawing>
          <wp:inline distT="0" distB="0" distL="0" distR="0">
            <wp:extent cx="5410200" cy="2286000"/>
            <wp:effectExtent l="0" t="0" r="0" b="0"/>
            <wp:docPr id="1318" name="Picture -59542732.emf" descr="-5954273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59542732.emf"/>
                    <pic:cNvPicPr/>
                  </pic:nvPicPr>
                  <pic:blipFill>
                    <a:blip r:embed="mr_docxImage660" cstate="print"/>
                    <a:stretch>
                      <a:fillRect/>
                    </a:stretch>
                  </pic:blipFill>
                  <pic:spPr>
                    <a:xfrm rot="0">
                      <a:off x="0" y="0"/>
                      <a:ext cx="5410200" cy="228600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Invoke Process</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8f79ff9a9d6d601e416cea95750422fe" w:history="1">
        <w:r>
          <w:rStyle w:val="Hyperlink"/>
          <w:rPr>
            <w:rStyle w:val="Hyperlink"/>
          </w:rPr>
          <w:t xml:space="preserve">Cause and Effect</w:t>
        </w:r>
      </w:hyperlink>
      <w:r>
        <w:t xml:space="preserve">, </w:t>
      </w:r>
      <w:hyperlink w:anchor="_47b49146b9ff467cbbf7475747751e2f" w:history="1">
        <w:r>
          <w:rStyle w:val="Hyperlink"/>
          <w:rPr>
            <w:rStyle w:val="Hyperlink"/>
          </w:rPr>
          <w:t xml:space="preserve">Create</w:t>
        </w:r>
      </w:hyperlink>
      <w:r>
        <w:t xml:space="preserve">, </w:t>
      </w:r>
      <w:hyperlink w:anchor="_f33c656a3d67c99aae75c41338d6e58a" w:history="1">
        <w:r>
          <w:rStyle w:val="Hyperlink"/>
          <w:rPr>
            <w:rStyle w:val="Hyperlink"/>
          </w:rPr>
          <w:t xml:space="preserve">Process Action</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32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 name="-1728404412.emf"/>
                    <pic:cNvPicPr/>
                  </pic:nvPicPr>
                  <pic:blipFill>
                    <a:blip r:embed="mr_docxImage661" cstate="print"/>
                    <a:stretch>
                      <a:fillRect/>
                    </a:stretch>
                  </pic:blipFill>
                  <pic:spPr>
                    <a:xfrm rot="0">
                      <a:off x="0" y="0"/>
                      <a:ext cx="152400" cy="152400"/>
                    </a:xfrm>
                    <a:prstGeom prst="rect">
                      <a:avLst/>
                    </a:prstGeom>
                  </pic:spPr>
                </pic:pic>
              </a:graphicData>
            </a:graphic>
          </wp:inline>
        </w:drawing>
      </w:r>
      <w:r>
        <w:t xml:space="preserve"> </w:t>
      </w:r>
      <w:r>
        <w:t xml:space="preserve">creates process instance</w:t>
      </w:r>
      <w:r>
        <w:rPr>
          <w:rFonts w:cs="Arial"/>
        </w:rPr>
        <w:fldChar w:fldCharType="begin"/>
      </w:r>
      <w:r>
        <w:instrText xml:space="preserve">XE"</w:instrText>
      </w:r>
      <w:r w:rsidRPr="00413D75">
        <w:rPr>
          <w:rFonts w:cs="Arial"/>
        </w:rPr>
        <w:instrText xml:space="preserve">creates process instance</w:instrText>
      </w:r>
      <w:r>
        <w:instrText xml:space="preserve">"</w:instrText>
      </w:r>
      <w:r>
        <w:rPr>
          <w:rFonts w:cs="Arial"/>
        </w:rPr>
        <w:fldChar w:fldCharType="end"/>
      </w:r>
      <w:r>
        <w:t xml:space="preserve"> : </w:t>
      </w:r>
      <w:hyperlink w:anchor="_738ede22bfe089d163494040b3d2ef55" w:history="1">
        <w:r>
          <w:rStyle w:val="Hyperlink"/>
          <w:rPr>
            <w:rStyle w:val="Hyperlink"/>
          </w:rPr>
          <w:t xml:space="preserve">Actual Event</w:t>
        </w:r>
      </w:hyperlink>
      <w:r>
        <w:t xml:space="preserve"> [</w:t>
      </w:r>
      <w:r>
        <w:t xml:space="preserve">*</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An actual Event created as the instantiation of a process definition.</w:t>
      </w:r>
    </w:p>
    <w:p w:rsidP="00347871" w:rsidR="00347871" w:rsidRDefault="00347871">
      <w:pPr>
        <w:ind w:firstLine="720"/>
      </w:pPr>
      <w:r>
        <w:rPr>
          <w:noProof/>
        </w:rPr>
        <w:drawing>
          <wp:inline distT="0" distB="0" distL="0" distR="0">
            <wp:extent cx="152400" cy="152400"/>
            <wp:effectExtent l="0" t="0" r="0" b="0"/>
            <wp:docPr id="132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 name="-1728404412.emf"/>
                    <pic:cNvPicPr/>
                  </pic:nvPicPr>
                  <pic:blipFill>
                    <a:blip r:embed="mr_docxImage662" cstate="print"/>
                    <a:stretch>
                      <a:fillRect/>
                    </a:stretch>
                  </pic:blipFill>
                  <pic:spPr>
                    <a:xfrm rot="0">
                      <a:off x="0" y="0"/>
                      <a:ext cx="152400" cy="152400"/>
                    </a:xfrm>
                    <a:prstGeom prst="rect">
                      <a:avLst/>
                    </a:prstGeom>
                  </pic:spPr>
                </pic:pic>
              </a:graphicData>
            </a:graphic>
          </wp:inline>
        </w:drawing>
      </w:r>
      <w:r>
        <w:t xml:space="preserve"> </w:t>
      </w:r>
      <w:r>
        <w:t xml:space="preserve">enactement of</w:t>
      </w:r>
      <w:r>
        <w:rPr>
          <w:rFonts w:cs="Arial"/>
        </w:rPr>
        <w:fldChar w:fldCharType="begin"/>
      </w:r>
      <w:r>
        <w:instrText xml:space="preserve">XE"</w:instrText>
      </w:r>
      <w:r w:rsidRPr="00413D75">
        <w:rPr>
          <w:rFonts w:cs="Arial"/>
        </w:rPr>
        <w:instrText xml:space="preserve">enactement of</w:instrText>
      </w:r>
      <w:r>
        <w:instrText xml:space="preserve">"</w:instrText>
      </w:r>
      <w:r>
        <w:rPr>
          <w:rFonts w:cs="Arial"/>
        </w:rPr>
        <w:fldChar w:fldCharType="end"/>
      </w:r>
      <w:r>
        <w:t xml:space="preserve"> : </w:t>
      </w:r>
      <w:hyperlink w:anchor="_83d65b9404a78ed941a332943863e039" w:history="1">
        <w:r>
          <w:rStyle w:val="Hyperlink"/>
          <w:rPr>
            <w:rStyle w:val="Hyperlink"/>
          </w:rPr>
          <w:t xml:space="preserve">Process Pattern</w:t>
        </w:r>
      </w:hyperlink>
      <w:r>
        <w:t xml:space="preserve"> [</w:t>
      </w:r>
      <w:r>
        <w:t xml:space="preserve">0..1</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Process enacted by an Invoke Process</w:t>
      </w:r>
    </w:p>
    <w:p w:rsidP="00347871" w:rsidR="00347871" w:rsidRDefault="00347871"/>
    <w:p w:rsidP="00347871" w:rsidR="00347871" w:rsidRDefault="00347871">
      <w:pPr>
        <w:pStyle w:val="Heading2"/>
      </w:pPr>
      <w:bookmarkStart w:id="_6212a4fa3747a1151467fbee86081da5" w:name="_6212a4fa3747a1151467fbee86081da5"/>
      <w:r>
        <w:t xml:space="preserve">Class Modus Operandi</w:t>
      </w:r>
      <w:bookmarkEnd w:id="_6212a4fa3747a1151467fbee86081da5"/>
      <w:r w:rsidRPr="003A31EC">
        <w:rPr>
          <w:rFonts w:cs="Arial"/>
        </w:rPr>
        <w:t xml:space="preserve"> </w:t>
      </w:r>
      <w:r>
        <w:rPr>
          <w:rFonts w:cs="Arial"/>
        </w:rPr>
        <w:fldChar w:fldCharType="begin"/>
      </w:r>
      <w:r>
        <w:instrText xml:space="preserve">XE"</w:instrText>
      </w:r>
      <w:r w:rsidRPr="00413D75">
        <w:rPr>
          <w:rFonts w:cs="Arial"/>
        </w:rPr>
        <w:instrText xml:space="preserve">Modus Operandi</w:instrText>
      </w:r>
      <w:r>
        <w:instrText xml:space="preserve">"</w:instrText>
      </w:r>
      <w:r>
        <w:rPr>
          <w:rFonts w:cs="Arial"/>
        </w:rPr>
        <w:fldChar w:fldCharType="end"/>
      </w:r>
      <w:r w:rsidR="009E71B4">
        <w:rPr>
          <w:rFonts w:cs="Arial"/>
        </w:rPr>
        <w:t xml:space="preserve"> </w:t>
      </w:r>
    </w:p>
    <w:p w:rsidP="00F71BA8" w:rsidR="00347871" w:rsidRDefault="00347871">
      <w:r>
        <w:t xml:space="preserve">
          A particular way or method an actor typically does something, especially one that is characteristic or well-established. It may or may not have a formal definition of the process.
          <w:br/>
          In threat terms, a particular tactic, technique or procedure for achieving a result.
          <w:br/>
          Syn. TTP [STIX]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b06e097d35e72980035cfd1bc9106cb" w:history="1">
        <w:r>
          <w:rStyle w:val="Hyperlink"/>
          <w:rPr>
            <w:rStyle w:val="Hyperlink"/>
          </w:rPr>
          <w:t xml:space="preserve">Activity</w:t>
        </w:r>
      </w:hyperlink>
      <w:r>
        <w:t xml:space="preserve">, </w:t>
      </w:r>
      <w:hyperlink w:anchor="_5cb707f0e4b55ba1e0378efebf7dcea9" w:history="1">
        <w:r>
          <w:rStyle w:val="Hyperlink"/>
          <w:rPr>
            <w:rStyle w:val="Hyperlink"/>
          </w:rPr>
          <w:t xml:space="preserve">Means</w:t>
        </w:r>
      </w:hyperlink>
      <w:r>
        <w:t xml:space="preserve">, </w:t>
      </w:r>
      <w:hyperlink w:anchor="_f85923f748ecc6b222c0eb85c28ef892" w:history="1">
        <w:r>
          <w:rStyle w:val="Hyperlink"/>
          <w:rPr>
            <w:rStyle w:val="Hyperlink"/>
          </w:rPr>
          <w:t xml:space="preserve">Scenario</w:t>
        </w:r>
      </w:hyperlink>
    </w:p>
    <w:p w:rsidP="00347871" w:rsidR="00347871" w:rsidRDefault="00347871"/>
    <w:p w:rsidP="00347871" w:rsidR="00347871" w:rsidRDefault="00347871">
      <w:pPr>
        <w:pStyle w:val="Heading2"/>
      </w:pPr>
      <w:bookmarkStart w:id="_e388f590d0bd984e68d22f9ed9adbbba" w:name="_e388f590d0bd984e68d22f9ed9adbbba"/>
      <w:r>
        <w:t xml:space="preserve">Class Plan</w:t>
      </w:r>
      <w:bookmarkEnd w:id="_e388f590d0bd984e68d22f9ed9adbbba"/>
      <w:r w:rsidRPr="003A31EC">
        <w:rPr>
          <w:rFonts w:cs="Arial"/>
        </w:rPr>
        <w:t xml:space="preserve"> </w:t>
      </w:r>
      <w:r>
        <w:rPr>
          <w:rFonts w:cs="Arial"/>
        </w:rPr>
        <w:fldChar w:fldCharType="begin"/>
      </w:r>
      <w:r>
        <w:instrText xml:space="preserve">XE"</w:instrText>
      </w:r>
      <w:r w:rsidRPr="00413D75">
        <w:rPr>
          <w:rFonts w:cs="Arial"/>
        </w:rPr>
        <w:instrText xml:space="preserve">Plan</w:instrText>
      </w:r>
      <w:r>
        <w:instrText xml:space="preserve">"</w:instrText>
      </w:r>
      <w:r>
        <w:rPr>
          <w:rFonts w:cs="Arial"/>
        </w:rPr>
        <w:fldChar w:fldCharType="end"/>
      </w:r>
      <w:r w:rsidR="009E71B4">
        <w:rPr>
          <w:rFonts w:cs="Arial"/>
        </w:rPr>
        <w:t xml:space="preserve"> </w:t>
      </w:r>
    </w:p>
    <w:p w:rsidP="00F71BA8" w:rsidR="00347871" w:rsidRDefault="00347871">
      <w:r>
        <w:t xml:space="preserve">
          A plan is a design for a process that supports a stakeholders objectives. As a process definition a plan is a pattern for a series of activities as well as the resources required to meet objectives.
          <w:br/>
          Scenario's are observed where as plans are designed.
          <w:br/>
          [BMM] Course of Action: A Course of Action is an approach or plan for configuring some aspect of the enterprise involving things, processes, locations, people, timing, or motivation undertaken to achieve Desired Results. In other words, a Course of Action channels efforts towards Desired Results. To help ensure success in this regard, Courses of Action are governed by Directives.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cb707f0e4b55ba1e0378efebf7dcea9" w:history="1">
        <w:r>
          <w:rStyle w:val="Hyperlink"/>
          <w:rPr>
            <w:rStyle w:val="Hyperlink"/>
          </w:rPr>
          <w:t xml:space="preserve">Means</w:t>
        </w:r>
      </w:hyperlink>
      <w:r>
        <w:t xml:space="preserve">, </w:t>
      </w:r>
      <w:hyperlink w:anchor="_83d65b9404a78ed941a332943863e039" w:history="1">
        <w:r>
          <w:rStyle w:val="Hyperlink"/>
          <w:rPr>
            <w:rStyle w:val="Hyperlink"/>
          </w:rPr>
          <w:t xml:space="preserve">Process Pattern</w:t>
        </w:r>
      </w:hyperlink>
    </w:p>
    <w:p w:rsidP="00347871" w:rsidR="00347871" w:rsidRDefault="00347871"/>
    <w:p w:rsidP="00347871" w:rsidR="00347871" w:rsidRDefault="00347871">
      <w:pPr>
        <w:pStyle w:val="Heading2"/>
      </w:pPr>
      <w:bookmarkStart w:id="_f33c656a3d67c99aae75c41338d6e58a" w:name="_f33c656a3d67c99aae75c41338d6e58a"/>
      <w:r>
        <w:t xml:space="preserve">Class Process Action</w:t>
      </w:r>
      <w:bookmarkEnd w:id="_f33c656a3d67c99aae75c41338d6e58a"/>
      <w:r w:rsidRPr="003A31EC">
        <w:rPr>
          <w:rFonts w:cs="Arial"/>
        </w:rPr>
        <w:t xml:space="preserve"> </w:t>
      </w:r>
      <w:r>
        <w:rPr>
          <w:rFonts w:cs="Arial"/>
        </w:rPr>
        <w:fldChar w:fldCharType="begin"/>
      </w:r>
      <w:r>
        <w:instrText xml:space="preserve">XE"</w:instrText>
      </w:r>
      <w:r w:rsidRPr="00413D75">
        <w:rPr>
          <w:rFonts w:cs="Arial"/>
        </w:rPr>
        <w:instrText xml:space="preserve">Process Action</w:instrText>
      </w:r>
      <w:r>
        <w:instrText xml:space="preserve">"</w:instrText>
      </w:r>
      <w:r>
        <w:rPr>
          <w:rFonts w:cs="Arial"/>
        </w:rPr>
        <w:fldChar w:fldCharType="end"/>
      </w:r>
      <w:r w:rsidR="009E71B4">
        <w:rPr>
          <w:rFonts w:cs="Arial"/>
        </w:rPr>
        <w:t xml:space="preserve"> </w:t>
      </w:r>
    </w:p>
    <w:p w:rsidP="00F71BA8" w:rsidR="00347871" w:rsidRDefault="00347871">
      <w:r>
        <w:t xml:space="preserve">An action impacting a potential or realized process.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ba65cb32cb0154f6c150174e332fc08" w:history="1">
        <w:r>
          <w:rStyle w:val="Hyperlink"/>
          <w:rPr>
            <w:rStyle w:val="Hyperlink"/>
          </w:rPr>
          <w:t xml:space="preserve">Activity Effecting Entity</w:t>
        </w:r>
      </w:hyperlink>
    </w:p>
    <w:p w:rsidP="00347871" w:rsidR="00347871" w:rsidRDefault="00347871"/>
    <w:p w:rsidP="00347871" w:rsidR="00347871" w:rsidRDefault="00347871">
      <w:pPr>
        <w:pStyle w:val="Heading2"/>
      </w:pPr>
      <w:bookmarkStart w:id="_5345801b7f519e8bbea9fe677d9e9070" w:name="_5345801b7f519e8bbea9fe677d9e9070"/>
      <w:r>
        <w:t xml:space="preserve">Association Class Process Decomposition</w:t>
      </w:r>
      <w:bookmarkEnd w:id="_5345801b7f519e8bbea9fe677d9e9070"/>
      <w:r w:rsidRPr="003A31EC">
        <w:rPr>
          <w:rFonts w:cs="Arial"/>
        </w:rPr>
        <w:t xml:space="preserve"> </w:t>
      </w:r>
      <w:r>
        <w:rPr>
          <w:rFonts w:cs="Arial"/>
        </w:rPr>
        <w:fldChar w:fldCharType="begin"/>
      </w:r>
      <w:r>
        <w:instrText xml:space="preserve">XE"</w:instrText>
      </w:r>
      <w:r w:rsidRPr="00413D75">
        <w:rPr>
          <w:rFonts w:cs="Arial"/>
        </w:rPr>
        <w:instrText xml:space="preserve">Process Decomposition</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describing the decomposition of a process.</w:t>
      </w:r>
    </w:p>
    <w:p w:rsidP="00347871" w:rsidR="00347871" w:rsidRDefault="00347871">
      <w:pPr>
        <w:jc w:val="center"/>
      </w:pPr>
      <w:r>
        <w:rPr>
          <w:noProof/>
        </w:rPr>
        <w:drawing>
          <wp:inline distT="0" distB="0" distL="0" distR="0">
            <wp:extent cx="5972175" cy="4305300"/>
            <wp:effectExtent l="0" t="0" r="0" b="0"/>
            <wp:docPr id="1324" name="Picture -2056125238.emf" descr="-205612523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 name="-2056125238.emf"/>
                    <pic:cNvPicPr/>
                  </pic:nvPicPr>
                  <pic:blipFill>
                    <a:blip r:embed="mr_docxImage663" cstate="print"/>
                    <a:stretch>
                      <a:fillRect/>
                    </a:stretch>
                  </pic:blipFill>
                  <pic:spPr>
                    <a:xfrm rot="0">
                      <a:off x="0" y="0"/>
                      <a:ext cx="5972175" cy="430530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Process Decomposition</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8a40963117380d05b5ea557d3631b267" w:history="1">
        <w:r>
          <w:rStyle w:val="Hyperlink"/>
          <w:rPr>
            <w:rStyle w:val="Hyperlink"/>
          </w:rPr>
          <w:t xml:space="preserve">Temporal Part</w:t>
        </w:r>
      </w:hyperlink>
      <w:r>
        <w:t xml:space="preserve">, </w:t>
      </w:r>
      <w:hyperlink w:anchor="_9947aea823e055519b8971f4fde028ea" w:history="1">
        <w:r>
          <w:rStyle w:val="Hyperlink"/>
          <w:rPr>
            <w:rStyle w:val="Hyperlink"/>
          </w:rPr>
          <w:t xml:space="preserve">Usage</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32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 name="-1728404412.emf"/>
                    <pic:cNvPicPr/>
                  </pic:nvPicPr>
                  <pic:blipFill>
                    <a:blip r:embed="mr_docxImage664" cstate="print"/>
                    <a:stretch>
                      <a:fillRect/>
                    </a:stretch>
                  </pic:blipFill>
                  <pic:spPr>
                    <a:xfrm rot="0">
                      <a:off x="0" y="0"/>
                      <a:ext cx="152400" cy="152400"/>
                    </a:xfrm>
                    <a:prstGeom prst="rect">
                      <a:avLst/>
                    </a:prstGeom>
                  </pic:spPr>
                </pic:pic>
              </a:graphicData>
            </a:graphic>
          </wp:inline>
        </w:drawing>
      </w:r>
      <w:r>
        <w:t xml:space="preserve"> </w:t>
      </w:r>
      <w:r>
        <w:t xml:space="preserve">has subprocess</w:t>
      </w:r>
      <w:r>
        <w:rPr>
          <w:rFonts w:cs="Arial"/>
        </w:rPr>
        <w:fldChar w:fldCharType="begin"/>
      </w:r>
      <w:r>
        <w:instrText xml:space="preserve">XE"</w:instrText>
      </w:r>
      <w:r w:rsidRPr="00413D75">
        <w:rPr>
          <w:rFonts w:cs="Arial"/>
        </w:rPr>
        <w:instrText xml:space="preserve">has subprocess</w:instrText>
      </w:r>
      <w:r>
        <w:instrText xml:space="preserve">"</w:instrText>
      </w:r>
      <w:r>
        <w:rPr>
          <w:rFonts w:cs="Arial"/>
        </w:rPr>
        <w:fldChar w:fldCharType="end"/>
      </w:r>
      <w:r>
        <w:t xml:space="preserve"> : </w:t>
      </w:r>
      <w:hyperlink w:anchor="_83d65b9404a78ed941a332943863e039" w:history="1">
        <w:r>
          <w:rStyle w:val="Hyperlink"/>
          <w:rPr>
            <w:rStyle w:val="Hyperlink"/>
          </w:rPr>
          <w:t xml:space="preserve">Process Pattern</w:t>
        </w:r>
      </w:hyperlink>
      <w:r>
        <w:t xml:space="preserve"> [</w:t>
      </w:r>
      <w:r>
        <w:t xml:space="preserve">0..*</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Process occurring within the scope of and in support a composite process.</w:t>
      </w:r>
    </w:p>
    <w:p w:rsidP="00347871" w:rsidR="00347871" w:rsidRDefault="00347871">
      <w:pPr>
        <w:ind w:firstLine="720"/>
      </w:pPr>
      <w:r>
        <w:rPr>
          <w:noProof/>
        </w:rPr>
        <w:drawing>
          <wp:inline distT="0" distB="0" distL="0" distR="0">
            <wp:extent cx="152400" cy="152400"/>
            <wp:effectExtent l="0" t="0" r="0" b="0"/>
            <wp:docPr id="132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 name="-1728404412.emf"/>
                    <pic:cNvPicPr/>
                  </pic:nvPicPr>
                  <pic:blipFill>
                    <a:blip r:embed="mr_docxImage665" cstate="print"/>
                    <a:stretch>
                      <a:fillRect/>
                    </a:stretch>
                  </pic:blipFill>
                  <pic:spPr>
                    <a:xfrm rot="0">
                      <a:off x="0" y="0"/>
                      <a:ext cx="152400" cy="152400"/>
                    </a:xfrm>
                    <a:prstGeom prst="rect">
                      <a:avLst/>
                    </a:prstGeom>
                  </pic:spPr>
                </pic:pic>
              </a:graphicData>
            </a:graphic>
          </wp:inline>
        </w:drawing>
      </w:r>
      <w:r>
        <w:t xml:space="preserve"> </w:t>
      </w:r>
      <w:r>
        <w:t xml:space="preserve">used by process</w:t>
      </w:r>
      <w:r>
        <w:rPr>
          <w:rFonts w:cs="Arial"/>
        </w:rPr>
        <w:fldChar w:fldCharType="begin"/>
      </w:r>
      <w:r>
        <w:instrText xml:space="preserve">XE"</w:instrText>
      </w:r>
      <w:r w:rsidRPr="00413D75">
        <w:rPr>
          <w:rFonts w:cs="Arial"/>
        </w:rPr>
        <w:instrText xml:space="preserve">used by process</w:instrText>
      </w:r>
      <w:r>
        <w:instrText xml:space="preserve">"</w:instrText>
      </w:r>
      <w:r>
        <w:rPr>
          <w:rFonts w:cs="Arial"/>
        </w:rPr>
        <w:fldChar w:fldCharType="end"/>
      </w:r>
      <w:r>
        <w:t xml:space="preserve"> : </w:t>
      </w:r>
      <w:hyperlink w:anchor="_83d65b9404a78ed941a332943863e039" w:history="1">
        <w:r>
          <w:rStyle w:val="Hyperlink"/>
          <w:rPr>
            <w:rStyle w:val="Hyperlink"/>
          </w:rPr>
          <w:t xml:space="preserve">Process Pattern</w:t>
        </w:r>
      </w:hyperlink>
      <w:r>
        <w:t xml:space="preserve"> [</w:t>
      </w:r>
      <w:r>
        <w:t xml:space="preserve">0..*</w:t>
      </w:r>
      <w:r>
        <w:t xml:space="preserve">]</w:t>
      </w:r>
      <w:r>
        <w:t xml:space="preserve"> </w:t>
      </w:r>
      <w:r>
        <w:t xml:space="preserve">  </w:t>
      </w:r>
      <w:r w:rsidRPr="00833C5F">
        <w:rPr>
          <w:i/>
        </w:rPr>
        <w:t xml:space="preserve">Subsets</w:t>
      </w:r>
      <w:r>
        <w:t xml:space="preserve">: </w:t>
      </w:r>
      <w:r>
        <w:t xml:space="preserve">observes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Composite processes which utilize the subject property as a component part.</w:t>
      </w:r>
    </w:p>
    <w:p w:rsidP="00347871" w:rsidR="00347871" w:rsidRDefault="00347871"/>
    <w:p w:rsidP="00347871" w:rsidR="00347871" w:rsidRDefault="00347871">
      <w:pPr>
        <w:pStyle w:val="Heading2"/>
      </w:pPr>
      <w:bookmarkStart w:id="_83d65b9404a78ed941a332943863e039" w:name="_83d65b9404a78ed941a332943863e039"/>
      <w:r>
        <w:t xml:space="preserve">Class Process Pattern</w:t>
      </w:r>
      <w:bookmarkEnd w:id="_83d65b9404a78ed941a332943863e039"/>
      <w:r w:rsidRPr="003A31EC">
        <w:rPr>
          <w:rFonts w:cs="Arial"/>
        </w:rPr>
        <w:t xml:space="preserve"> </w:t>
      </w:r>
      <w:r>
        <w:rPr>
          <w:rFonts w:cs="Arial"/>
        </w:rPr>
        <w:fldChar w:fldCharType="begin"/>
      </w:r>
      <w:r>
        <w:instrText xml:space="preserve">XE"</w:instrText>
      </w:r>
      <w:r w:rsidRPr="00413D75">
        <w:rPr>
          <w:rFonts w:cs="Arial"/>
        </w:rPr>
        <w:instrText xml:space="preserve">Process Pattern</w:instrText>
      </w:r>
      <w:r>
        <w:instrText xml:space="preserve">"</w:instrText>
      </w:r>
      <w:r>
        <w:rPr>
          <w:rFonts w:cs="Arial"/>
        </w:rPr>
        <w:fldChar w:fldCharType="end"/>
      </w:r>
      <w:r w:rsidR="009E71B4">
        <w:rPr>
          <w:rFonts w:cs="Arial"/>
        </w:rPr>
        <w:t xml:space="preserve"> </w:t>
      </w:r>
    </w:p>
    <w:p w:rsidP="00F71BA8" w:rsidR="00347871" w:rsidRDefault="00347871">
      <w:r>
        <w:t xml:space="preserve">
          A process pattern is a template and definition for a family of Events (i.e. actions, events) that results in an outcome. A process may be natural or caused by the activities of actors, in which case it is a plan.
          <w:br/>
          A process may contain other entities, sub-processes and situations to define characteristics and sub-processes of the process. The sub-processes may or may not be known, sub-processes are defined using "Temporal Part".
          <w:br/>
          [ISO 14971:2007] set of interrelated or interacting activities which transforms inputs into outputs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c05d8ea54231ef8385ae369a8cb18a7f" w:history="1">
        <w:r>
          <w:rStyle w:val="Hyperlink"/>
          <w:rPr>
            <w:rStyle w:val="Hyperlink"/>
          </w:rPr>
          <w:t xml:space="preserve">Event</w:t>
        </w:r>
      </w:hyperlink>
      <w:r>
        <w:t xml:space="preserve">, </w:t>
      </w:r>
      <w:hyperlink w:anchor="_8d9c945b6f864c34fdd7a91d4d62755f" w:history="1">
        <w:r>
          <w:rStyle w:val="Hyperlink"/>
          <w:rPr>
            <w:rStyle w:val="Hyperlink"/>
          </w:rPr>
          <w:t xml:space="preserve">Pattern</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33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 name="1414248466.emf"/>
                    <pic:cNvPicPr/>
                  </pic:nvPicPr>
                  <pic:blipFill>
                    <a:blip r:embed="mr_docxImage666"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f7f2597a3cd28eca2ee4a43a4e06e8ea" w:history="1">
        <w:r>
          <w:rStyle w:val="Hyperlink"/>
          <w:rPr>
            <w:rStyle w:val="Hyperlink"/>
          </w:rPr>
          <w:t xml:space="preserve">Software</w:t>
        </w:r>
      </w:hyperlink>
      <w:r>
        <w:t xml:space="preserve"> [</w:t>
      </w:r>
      <w:r>
        <w:t xml:space="preserve">0..*</w:t>
      </w:r>
      <w:r>
        <w:t xml:space="preserve">]</w:t>
      </w:r>
      <w:r>
        <w:t xml:space="preserve"> </w:t>
      </w:r>
      <w:r>
        <w:t xml:space="preserve">  </w:t>
      </w:r>
      <w:r w:rsidRPr="00833C5F">
        <w:rPr>
          <w:i/>
        </w:rPr>
        <w:t xml:space="preserve">Subsets</w:t>
      </w:r>
      <w:r>
        <w:t xml:space="preserve">: </w:t>
      </w:r>
      <w:r>
        <w:t xml:space="preserve">has record</w:t>
      </w:r>
      <w:r>
        <w:t xml:space="preserve">:</w:t>
      </w:r>
      <w:hyperlink w:anchor="_8b38efa9c56da3bc8ecb501e56419e41" w:history="1">
        <w:r>
          <w:rStyle w:val="Hyperlink"/>
          <w:rPr>
            <w:rStyle w:val="Hyperlink"/>
          </w:rPr>
          <w:t xml:space="preserve">Record</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881429e9d0977f9fb3f1fca8f979b002" w:name="_881429e9d0977f9fb3f1fca8f979b002"/>
      <w:r>
        <w:t xml:space="preserve">Association Class When</w:t>
      </w:r>
      <w:bookmarkEnd w:id="_881429e9d0977f9fb3f1fca8f979b002"/>
      <w:r w:rsidRPr="003A31EC">
        <w:rPr>
          <w:rFonts w:cs="Arial"/>
        </w:rPr>
        <w:t xml:space="preserve"> </w:t>
      </w:r>
      <w:r>
        <w:rPr>
          <w:rFonts w:cs="Arial"/>
        </w:rPr>
        <w:fldChar w:fldCharType="begin"/>
      </w:r>
      <w:r>
        <w:instrText xml:space="preserve">XE"</w:instrText>
      </w:r>
      <w:r w:rsidRPr="00413D75">
        <w:rPr>
          <w:rFonts w:cs="Arial"/>
        </w:rPr>
        <w:instrText xml:space="preserve">When</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A "When" rule defines an atomic process where by a &lt;trigger&gt; conditionally causes the &lt;initiates&gt; process to be invoked when the &lt;trigger&gt; process is matched under conditions(s) of the context - a proactive cause and effect. This results in an invocation of the &lt;initiates&gt; process.
          <w:br/>
          E.g. when &lt;trigger&gt; do &lt;initiates&gt;
          <w:br/>
          Also known as a "Course of action" or "ECA Rule" .
          <w:br/>
          <w:br/>
          [PRR] ProductionRule:  A ProductionRule is a statement of programming logic that specifies the execution of one or more actions in the case that its conditions are satisfied.
        </w:t>
      </w:r>
    </w:p>
    <w:p w:rsidP="00347871" w:rsidR="00347871" w:rsidRDefault="00347871">
      <w:pPr>
        <w:jc w:val="center"/>
      </w:pPr>
      <w:r>
        <w:rPr>
          <w:noProof/>
        </w:rPr>
        <w:drawing>
          <wp:inline distT="0" distB="0" distL="0" distR="0">
            <wp:extent cx="6188075" cy="5141124"/>
            <wp:effectExtent l="0" t="0" r="0" b="0"/>
            <wp:docPr id="1332" name="Picture 1793036980.emf" descr="179303698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 name="1793036980.emf"/>
                    <pic:cNvPicPr/>
                  </pic:nvPicPr>
                  <pic:blipFill>
                    <a:blip r:embed="mr_docxImage667" cstate="print"/>
                    <a:stretch>
                      <a:fillRect/>
                    </a:stretch>
                  </pic:blipFill>
                  <pic:spPr>
                    <a:xfrm rot="0">
                      <a:off x="0" y="0"/>
                      <a:ext cx="6188075" cy="5141124"/>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Course of Action Rule</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8f79ff9a9d6d601e416cea95750422fe" w:history="1">
        <w:r>
          <w:rStyle w:val="Hyperlink"/>
          <w:rPr>
            <w:rStyle w:val="Hyperlink"/>
          </w:rPr>
          <w:t xml:space="preserve">Cause and Effect</w:t>
        </w:r>
      </w:hyperlink>
      <w:r>
        <w:t xml:space="preserve">, </w:t>
      </w:r>
      <w:hyperlink w:anchor="_3d425949001fb1cb0502a6157c8cf51e" w:history="1">
        <w:r>
          <w:rStyle w:val="Hyperlink"/>
          <w:rPr>
            <w:rStyle w:val="Hyperlink"/>
          </w:rPr>
          <w:t xml:space="preserve">Conditional Rule</w:t>
        </w:r>
      </w:hyperlink>
      <w:r>
        <w:t xml:space="preserve">, </w:t>
      </w:r>
      <w:hyperlink w:anchor="_83d65b9404a78ed941a332943863e039" w:history="1">
        <w:r>
          <w:rStyle w:val="Hyperlink"/>
          <w:rPr>
            <w:rStyle w:val="Hyperlink"/>
          </w:rPr>
          <w:t xml:space="preserve">Process Pattern</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33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 name="-1728404412.emf"/>
                    <pic:cNvPicPr/>
                  </pic:nvPicPr>
                  <pic:blipFill>
                    <a:blip r:embed="mr_docxImage668" cstate="print"/>
                    <a:stretch>
                      <a:fillRect/>
                    </a:stretch>
                  </pic:blipFill>
                  <pic:spPr>
                    <a:xfrm rot="0">
                      <a:off x="0" y="0"/>
                      <a:ext cx="152400" cy="152400"/>
                    </a:xfrm>
                    <a:prstGeom prst="rect">
                      <a:avLst/>
                    </a:prstGeom>
                  </pic:spPr>
                </pic:pic>
              </a:graphicData>
            </a:graphic>
          </wp:inline>
        </w:drawing>
      </w:r>
      <w:r>
        <w:t xml:space="preserve"> </w:t>
      </w:r>
      <w:r>
        <w:t xml:space="preserve">initiates</w:t>
      </w:r>
      <w:r>
        <w:rPr>
          <w:rFonts w:cs="Arial"/>
        </w:rPr>
        <w:fldChar w:fldCharType="begin"/>
      </w:r>
      <w:r>
        <w:instrText xml:space="preserve">XE"</w:instrText>
      </w:r>
      <w:r w:rsidRPr="00413D75">
        <w:rPr>
          <w:rFonts w:cs="Arial"/>
        </w:rPr>
        <w:instrText xml:space="preserve">initiates</w:instrText>
      </w:r>
      <w:r>
        <w:instrText xml:space="preserve">"</w:instrText>
      </w:r>
      <w:r>
        <w:rPr>
          <w:rFonts w:cs="Arial"/>
        </w:rPr>
        <w:fldChar w:fldCharType="end"/>
      </w:r>
      <w:r>
        <w:t xml:space="preserve"> : </w:t>
      </w:r>
      <w:hyperlink w:anchor="_83d65b9404a78ed941a332943863e039" w:history="1">
        <w:r>
          <w:rStyle w:val="Hyperlink"/>
          <w:rPr>
            <w:rStyle w:val="Hyperlink"/>
          </w:rPr>
          <w:t xml:space="preserve">Process Pattern</w:t>
        </w:r>
      </w:hyperlink>
      <w:r>
        <w:t xml:space="preserve"> [</w:t>
      </w:r>
      <w:r>
        <w:t xml:space="preserve">*</w:t>
      </w:r>
      <w:r>
        <w:t xml:space="preserve">]</w:t>
      </w:r>
      <w:r>
        <w:t xml:space="preserve"> </w:t>
      </w:r>
      <w:r>
        <w:t xml:space="preserve">  </w:t>
      </w:r>
      <w:r w:rsidRPr="00833C5F">
        <w:rPr>
          <w:i/>
        </w:rPr>
        <w:t xml:space="preserve">Subsets</w:t>
      </w:r>
      <w:r>
        <w:t xml:space="preserve">: </w:t>
      </w:r>
      <w:r>
        <w:t xml:space="preserve">has record</w:t>
      </w:r>
      <w:r>
        <w:t xml:space="preserve">:</w:t>
      </w:r>
      <w:hyperlink w:anchor="_8b38efa9c56da3bc8ecb501e56419e41" w:history="1">
        <w:r>
          <w:rStyle w:val="Hyperlink"/>
          <w:rPr>
            <w:rStyle w:val="Hyperlink"/>
          </w:rPr>
          <w:t xml:space="preserve">Record</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Processes that will occur if the &lt;trigger&gt; process occurs. Consequent.</w:t>
      </w:r>
    </w:p>
    <w:p w:rsidP="00347871" w:rsidR="00347871" w:rsidRDefault="00347871">
      <w:pPr>
        <w:ind w:firstLine="720"/>
      </w:pPr>
      <w:r>
        <w:rPr>
          <w:noProof/>
        </w:rPr>
        <w:drawing>
          <wp:inline distT="0" distB="0" distL="0" distR="0">
            <wp:extent cx="152400" cy="152400"/>
            <wp:effectExtent l="0" t="0" r="0" b="0"/>
            <wp:docPr id="133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 name="-1728404412.emf"/>
                    <pic:cNvPicPr/>
                  </pic:nvPicPr>
                  <pic:blipFill>
                    <a:blip r:embed="mr_docxImage669" cstate="print"/>
                    <a:stretch>
                      <a:fillRect/>
                    </a:stretch>
                  </pic:blipFill>
                  <pic:spPr>
                    <a:xfrm rot="0">
                      <a:off x="0" y="0"/>
                      <a:ext cx="152400" cy="152400"/>
                    </a:xfrm>
                    <a:prstGeom prst="rect">
                      <a:avLst/>
                    </a:prstGeom>
                  </pic:spPr>
                </pic:pic>
              </a:graphicData>
            </a:graphic>
          </wp:inline>
        </w:drawing>
      </w:r>
      <w:r>
        <w:t xml:space="preserve"> </w:t>
      </w:r>
      <w:r>
        <w:t xml:space="preserve">trigger</w:t>
      </w:r>
      <w:r>
        <w:rPr>
          <w:rFonts w:cs="Arial"/>
        </w:rPr>
        <w:fldChar w:fldCharType="begin"/>
      </w:r>
      <w:r>
        <w:instrText xml:space="preserve">XE"</w:instrText>
      </w:r>
      <w:r w:rsidRPr="00413D75">
        <w:rPr>
          <w:rFonts w:cs="Arial"/>
        </w:rPr>
        <w:instrText xml:space="preserve">trigger</w:instrText>
      </w:r>
      <w:r>
        <w:instrText xml:space="preserve">"</w:instrText>
      </w:r>
      <w:r>
        <w:rPr>
          <w:rFonts w:cs="Arial"/>
        </w:rPr>
        <w:fldChar w:fldCharType="end"/>
      </w:r>
      <w:r>
        <w:t xml:space="preserve"> : </w:t>
      </w:r>
      <w:hyperlink w:anchor="_83d65b9404a78ed941a332943863e039" w:history="1">
        <w:r>
          <w:rStyle w:val="Hyperlink"/>
          <w:rPr>
            <w:rStyle w:val="Hyperlink"/>
          </w:rPr>
          <w:t xml:space="preserve">Process Pattern</w:t>
        </w:r>
      </w:hyperlink>
      <w:r>
        <w:t xml:space="preserve"> [</w:t>
      </w:r>
      <w:r>
        <w:t xml:space="preserve">*</w:t>
      </w:r>
      <w:r>
        <w:t xml:space="preserve">]</w:t>
      </w:r>
      <w:r>
        <w:t xml:space="preserve"> </w:t>
      </w:r>
      <w:r>
        <w:t xml:space="preserve">  </w:t>
      </w:r>
      <w:r w:rsidRPr="00833C5F">
        <w:rPr>
          <w:i/>
        </w:rPr>
        <w:t xml:space="preserve">Subsets</w:t>
      </w:r>
      <w:r>
        <w:t xml:space="preserve">: </w:t>
      </w:r>
      <w:r>
        <w:t xml:space="preserve">has record</w:t>
      </w:r>
      <w:r>
        <w:t xml:space="preserve">:</w:t>
      </w:r>
      <w:hyperlink w:anchor="_8b38efa9c56da3bc8ecb501e56419e41" w:history="1">
        <w:r>
          <w:rStyle w:val="Hyperlink"/>
          <w:rPr>
            <w:rStyle w:val="Hyperlink"/>
          </w:rPr>
          <w:t xml:space="preserve">Record</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Processes that may cause the &lt;initiates&gt; process to occur. Antecedent.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33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 name="1414248466.emf"/>
                    <pic:cNvPicPr/>
                  </pic:nvPicPr>
                  <pic:blipFill>
                    <a:blip r:embed="mr_docxImage670"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9f3aa861b32041cae8b52f8bcde65e98" w:history="1">
        <w:r>
          <w:rStyle w:val="Hyperlink"/>
          <w:rPr>
            <w:rStyle w:val="Hyperlink"/>
          </w:rPr>
          <w:t xml:space="preserve">Invoke Process</w:t>
        </w:r>
      </w:hyperlink>
      <w:r>
        <w:t xml:space="preserve"> [</w:t>
      </w:r>
      <w:r>
        <w:t xml:space="preserve">0..*</w:t>
      </w:r>
      <w:r>
        <w:t xml:space="preserve">]</w:t>
      </w:r>
      <w:r>
        <w:t xml:space="preserve"> </w:t>
      </w:r>
      <w:r>
        <w:t xml:space="preserve">  </w:t>
      </w:r>
      <w:r w:rsidRPr="00833C5F">
        <w:rPr>
          <w:i/>
        </w:rPr>
        <w:t xml:space="preserve">Redefines</w:t>
      </w:r>
      <w:r>
        <w:t xml:space="preserve">: </w:t>
      </w:r>
      <w:r>
        <w:t xml:space="preserve">produces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Library::Processes::Composite Conditions</w:t>
      </w:r>
    </w:p>
    <w:p w:rsidP="00A318C1" w:rsidR="00347871" w:rsidRDefault="00347871">
      <w:pPr>
        <w:pStyle w:val="BodyText"/>
      </w:pPr>
      <w:r>
        <w:t xml:space="preserve">Composite conditions provide for "and"/"or" evaluation of causality between situations.</w:t>
      </w:r>
    </w:p>
    <w:p w:rsidP="00347871" w:rsidR="00347871" w:rsidRDefault="00347871">
      <w:pPr>
        <w:pStyle w:val="Heading2"/>
      </w:pPr>
      <w:r>
        <w:t xml:space="preserve">Diagram: </w:t>
      </w:r>
      <w:r>
        <w:t xml:space="preserve">Composite Condition</w:t>
      </w:r>
    </w:p>
    <w:p w:rsidP="00347871" w:rsidR="00347871" w:rsidRDefault="00347871">
      <w:pPr>
        <w:jc w:val="center"/>
        <w:rPr>
          <w:rFonts w:cs="Arial"/>
        </w:rPr>
      </w:pPr>
      <w:r>
        <w:rPr>
          <w:noProof/>
        </w:rPr>
        <w:drawing>
          <wp:inline distT="0" distB="0" distL="0" distR="0">
            <wp:extent cx="5514975" cy="3200400"/>
            <wp:effectExtent l="0" t="0" r="0" b="0"/>
            <wp:docPr id="1340" name="Picture -469944036.emf" descr="-46994403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469944036.emf"/>
                    <pic:cNvPicPr/>
                  </pic:nvPicPr>
                  <pic:blipFill>
                    <a:blip r:embed="mr_docxImage671" cstate="print"/>
                    <a:stretch>
                      <a:fillRect/>
                    </a:stretch>
                  </pic:blipFill>
                  <pic:spPr>
                    <a:xfrm rot="0">
                      <a:off x="0" y="0"/>
                      <a:ext cx="5514975" cy="320040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Composite Condition</w:t>
      </w:r>
    </w:p>
    <w:p w:rsidP="00347871" w:rsidR="00347871" w:rsidRDefault="00347871">
      <w:r>
        <w:t xml:space="preserve"> </w:t>
      </w:r>
    </w:p>
    <w:p w:rsidP="00347871" w:rsidR="00347871" w:rsidRDefault="00347871"/>
    <w:p w:rsidP="00347871" w:rsidR="00347871" w:rsidRDefault="00347871">
      <w:pPr>
        <w:pStyle w:val="Heading2"/>
      </w:pPr>
      <w:bookmarkStart w:id="_c606a9444c8430609fd58b5625b150d4" w:name="_c606a9444c8430609fd58b5625b150d4"/>
      <w:r>
        <w:t xml:space="preserve">Class AND Condition</w:t>
      </w:r>
      <w:bookmarkEnd w:id="_c606a9444c8430609fd58b5625b150d4"/>
      <w:r w:rsidRPr="003A31EC">
        <w:rPr>
          <w:rFonts w:cs="Arial"/>
        </w:rPr>
        <w:t xml:space="preserve"> </w:t>
      </w:r>
      <w:r>
        <w:rPr>
          <w:rFonts w:cs="Arial"/>
        </w:rPr>
        <w:fldChar w:fldCharType="begin"/>
      </w:r>
      <w:r>
        <w:instrText xml:space="preserve">XE"</w:instrText>
      </w:r>
      <w:r w:rsidRPr="00413D75">
        <w:rPr>
          <w:rFonts w:cs="Arial"/>
        </w:rPr>
        <w:instrText xml:space="preserve">AND Condition</w:instrText>
      </w:r>
      <w:r>
        <w:instrText xml:space="preserve">"</w:instrText>
      </w:r>
      <w:r>
        <w:rPr>
          <w:rFonts w:cs="Arial"/>
        </w:rPr>
        <w:fldChar w:fldCharType="end"/>
      </w:r>
      <w:r w:rsidR="009E71B4">
        <w:rPr>
          <w:rFonts w:cs="Arial"/>
        </w:rPr>
        <w:t xml:space="preserve"> </w:t>
      </w:r>
    </w:p>
    <w:p w:rsidP="00F71BA8" w:rsidR="00347871" w:rsidRDefault="00347871">
      <w:r>
        <w:t xml:space="preserve">A situation that is true (happening) only when all "enabled by" are true - AND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b9c01facb345a22c5b34556b327f150f" w:history="1">
        <w:r>
          <w:rStyle w:val="Hyperlink"/>
          <w:rPr>
            <w:rStyle w:val="Hyperlink"/>
          </w:rPr>
          <w:t xml:space="preserve">Composite Condition</w:t>
        </w:r>
      </w:hyperlink>
    </w:p>
    <w:p w:rsidP="00347871" w:rsidR="00347871" w:rsidRDefault="00347871"/>
    <w:p w:rsidP="00347871" w:rsidR="00347871" w:rsidRDefault="00347871">
      <w:pPr>
        <w:pStyle w:val="Heading2"/>
      </w:pPr>
      <w:bookmarkStart w:id="_b9c01facb345a22c5b34556b327f150f" w:name="_b9c01facb345a22c5b34556b327f150f"/>
      <w:r>
        <w:t xml:space="preserve">Class Composite Condition</w:t>
      </w:r>
      <w:bookmarkEnd w:id="_b9c01facb345a22c5b34556b327f150f"/>
      <w:r w:rsidRPr="003A31EC">
        <w:rPr>
          <w:rFonts w:cs="Arial"/>
        </w:rPr>
        <w:t xml:space="preserve"> </w:t>
      </w:r>
      <w:r>
        <w:rPr>
          <w:rFonts w:cs="Arial"/>
        </w:rPr>
        <w:fldChar w:fldCharType="begin"/>
      </w:r>
      <w:r>
        <w:instrText xml:space="preserve">XE"</w:instrText>
      </w:r>
      <w:r w:rsidRPr="00413D75">
        <w:rPr>
          <w:rFonts w:cs="Arial"/>
        </w:rPr>
        <w:instrText xml:space="preserve">Composite Condition</w:instrText>
      </w:r>
      <w:r>
        <w:instrText xml:space="preserve">"</w:instrText>
      </w:r>
      <w:r>
        <w:rPr>
          <w:rFonts w:cs="Arial"/>
        </w:rPr>
        <w:fldChar w:fldCharType="end"/>
      </w:r>
      <w:r w:rsidR="009E71B4">
        <w:rPr>
          <w:rFonts w:cs="Arial"/>
        </w:rPr>
        <w:t xml:space="preserve"> </w:t>
      </w:r>
    </w:p>
    <w:p w:rsidP="00F71BA8" w:rsidR="00347871" w:rsidRDefault="00347871">
      <w:r>
        <w:t xml:space="preserve">
          A composite condition is a state that is inferred to be true or false based on the set of "affected by" (input) situations and the logic of the specific composite event subtype and the condition (if any).
          <w:br/>
          The composite condition can then be used to trigger a set of "effects" (output) situations.
          <w:br/>
          Combinations of Events, states. and composite conditions  be combined with composite conditions to represent fault, flow or dependency graphs.
          <w:br/>
          Note that cause &amp; effect, negation and enablement are all subtypes of effect and can be combined using composite conditions.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27c2855748f476d96735ff79da4ebff" w:history="1">
        <w:r>
          <w:rStyle w:val="Hyperlink"/>
          <w:rPr>
            <w:rStyle w:val="Hyperlink"/>
          </w:rPr>
          <w:t xml:space="preserve">State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34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628099083.emf"/>
                    <pic:cNvPicPr/>
                  </pic:nvPicPr>
                  <pic:blipFill>
                    <a:blip r:embed="mr_docxImage672" cstate="print"/>
                    <a:stretch>
                      <a:fillRect/>
                    </a:stretch>
                  </pic:blipFill>
                  <pic:spPr>
                    <a:xfrm rot="0">
                      <a:off x="0" y="0"/>
                      <a:ext cx="152400" cy="152400"/>
                    </a:xfrm>
                    <a:prstGeom prst="rect">
                      <a:avLst/>
                    </a:prstGeom>
                  </pic:spPr>
                </pic:pic>
              </a:graphicData>
            </a:graphic>
          </wp:inline>
        </w:drawing>
      </w:r>
      <w:r>
        <w:t xml:space="preserve"> </w:t>
      </w:r>
      <w:r>
        <w:t xml:space="preserve">negate</w:t>
      </w:r>
      <w:r>
        <w:rPr>
          <w:rFonts w:cs="Arial"/>
        </w:rPr>
        <w:fldChar w:fldCharType="begin"/>
      </w:r>
      <w:r>
        <w:instrText xml:space="preserve">XE"</w:instrText>
      </w:r>
      <w:r w:rsidRPr="00413D75">
        <w:rPr>
          <w:rFonts w:cs="Arial"/>
        </w:rPr>
        <w:instrText xml:space="preserve">negate</w:instrText>
      </w:r>
      <w:r>
        <w:instrText xml:space="preserve">"</w:instrText>
      </w:r>
      <w:r>
        <w:rPr>
          <w:rFonts w:cs="Arial"/>
        </w:rPr>
        <w:fldChar w:fldCharType="end"/>
      </w:r>
      <w:r>
        <w:t xml:space="preserve"> : </w:t>
      </w:r>
      <w:hyperlink w:anchor="_6119a00b0834641b9fe3f5ae9f58237f" w:history="1">
        <w:r>
          <w:rStyle w:val="Hyperlink"/>
          <w:rPr>
            <w:rStyle w:val="Hyperlink"/>
          </w:rPr>
          <w:t xml:space="preserve">Boolean</w:t>
        </w:r>
      </w:hyperlink>
    </w:p>
    <w:p w:rsidP="00E04E71" w:rsidR="00347871" w:rsidRDefault="00347871">
      <w:pPr>
        <w:pStyle w:val="BodyText"/>
        <w:spacing w:after="120" w:before="0"/>
      </w:pPr>
      <w:r>
        <w:t xml:space="preserve">Negates the logic of a complex event - NOT &lt;condition&gt;</w:t>
      </w:r>
    </w:p>
    <w:p w:rsidP="00347871" w:rsidR="00347871" w:rsidRDefault="00347871"/>
    <w:p w:rsidP="00347871" w:rsidR="00347871" w:rsidRDefault="00347871">
      <w:pPr>
        <w:pStyle w:val="Heading2"/>
      </w:pPr>
      <w:bookmarkStart w:id="_582b33d2b12fa2d1bb3c8e43cbc9e3b2" w:name="_582b33d2b12fa2d1bb3c8e43cbc9e3b2"/>
      <w:r>
        <w:t xml:space="preserve">Class OR Condition</w:t>
      </w:r>
      <w:bookmarkEnd w:id="_582b33d2b12fa2d1bb3c8e43cbc9e3b2"/>
      <w:r w:rsidRPr="003A31EC">
        <w:rPr>
          <w:rFonts w:cs="Arial"/>
        </w:rPr>
        <w:t xml:space="preserve"> </w:t>
      </w:r>
      <w:r>
        <w:rPr>
          <w:rFonts w:cs="Arial"/>
        </w:rPr>
        <w:fldChar w:fldCharType="begin"/>
      </w:r>
      <w:r>
        <w:instrText xml:space="preserve">XE"</w:instrText>
      </w:r>
      <w:r w:rsidRPr="00413D75">
        <w:rPr>
          <w:rFonts w:cs="Arial"/>
        </w:rPr>
        <w:instrText xml:space="preserve">OR Condition</w:instrText>
      </w:r>
      <w:r>
        <w:instrText xml:space="preserve">"</w:instrText>
      </w:r>
      <w:r>
        <w:rPr>
          <w:rFonts w:cs="Arial"/>
        </w:rPr>
        <w:fldChar w:fldCharType="end"/>
      </w:r>
      <w:r w:rsidR="009E71B4">
        <w:rPr>
          <w:rFonts w:cs="Arial"/>
        </w:rPr>
        <w:t xml:space="preserve"> </w:t>
      </w:r>
    </w:p>
    <w:p w:rsidP="00F71BA8" w:rsidR="00347871" w:rsidRDefault="00347871">
      <w:r>
        <w:t xml:space="preserve">A composite condition that is true (occurring) when any "affected by" is true - OR</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b9c01facb345a22c5b34556b327f150f" w:history="1">
        <w:r>
          <w:rStyle w:val="Hyperlink"/>
          <w:rPr>
            <w:rStyle w:val="Hyperlink"/>
          </w:rPr>
          <w:t xml:space="preserve">Composite Condition</w:t>
        </w:r>
      </w:hyperlink>
    </w:p>
    <w:p w:rsidP="00347871" w:rsidR="00347871" w:rsidRDefault="00347871"/>
    <w:p w:rsidP="00347871" w:rsidR="00347871" w:rsidRDefault="00347871">
      <w:pPr>
        <w:pStyle w:val="Heading2"/>
      </w:pPr>
      <w:bookmarkStart w:id="_95dda894c66e44e5f75543d7932afd77" w:name="_95dda894c66e44e5f75543d7932afd77"/>
      <w:r>
        <w:t xml:space="preserve">Class XOR Condition</w:t>
      </w:r>
      <w:bookmarkEnd w:id="_95dda894c66e44e5f75543d7932afd77"/>
      <w:r w:rsidRPr="003A31EC">
        <w:rPr>
          <w:rFonts w:cs="Arial"/>
        </w:rPr>
        <w:t xml:space="preserve"> </w:t>
      </w:r>
      <w:r>
        <w:rPr>
          <w:rFonts w:cs="Arial"/>
        </w:rPr>
        <w:fldChar w:fldCharType="begin"/>
      </w:r>
      <w:r>
        <w:instrText xml:space="preserve">XE"</w:instrText>
      </w:r>
      <w:r w:rsidRPr="00413D75">
        <w:rPr>
          <w:rFonts w:cs="Arial"/>
        </w:rPr>
        <w:instrText xml:space="preserve">XOR Condition</w:instrText>
      </w:r>
      <w:r>
        <w:instrText xml:space="preserve">"</w:instrText>
      </w:r>
      <w:r>
        <w:rPr>
          <w:rFonts w:cs="Arial"/>
        </w:rPr>
        <w:fldChar w:fldCharType="end"/>
      </w:r>
      <w:r w:rsidR="009E71B4">
        <w:rPr>
          <w:rFonts w:cs="Arial"/>
        </w:rPr>
        <w:t xml:space="preserve"> </w:t>
      </w:r>
    </w:p>
    <w:p w:rsidP="00F71BA8" w:rsidR="00347871" w:rsidRDefault="00347871">
      <w:r>
        <w:t xml:space="preserve">A state that is True only when exactly one of its "affected by" is true - XOR</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b9c01facb345a22c5b34556b327f150f" w:history="1">
        <w:r>
          <w:rStyle w:val="Hyperlink"/>
          <w:rPr>
            <w:rStyle w:val="Hyperlink"/>
          </w:rPr>
          <w:t xml:space="preserve">Composite Condition</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Library::Processes::Process Effects</w:t>
      </w:r>
    </w:p>
    <w:p w:rsidP="00A318C1" w:rsidR="00347871" w:rsidRDefault="00347871">
      <w:pPr>
        <w:pStyle w:val="BodyText"/>
      </w:pPr>
      <w:r>
        <w:t xml:space="preserve">Actions that impact various kinds of entities in specific ways. Such actions can be the subject of or part of processes, permissions, capabilities, or objectives.</w:t>
      </w:r>
    </w:p>
    <w:p w:rsidP="00347871" w:rsidR="00347871" w:rsidRDefault="00347871">
      <w:pPr>
        <w:pStyle w:val="Heading2"/>
      </w:pPr>
      <w:r>
        <w:t xml:space="preserve">Diagram: </w:t>
      </w:r>
      <w:r>
        <w:t xml:space="preserve">Process Effects</w:t>
      </w:r>
    </w:p>
    <w:p w:rsidP="00347871" w:rsidR="00347871" w:rsidRDefault="00347871">
      <w:pPr>
        <w:jc w:val="center"/>
        <w:rPr>
          <w:rFonts w:cs="Arial"/>
        </w:rPr>
      </w:pPr>
      <w:r>
        <w:rPr>
          <w:noProof/>
        </w:rPr>
        <w:drawing>
          <wp:inline distT="0" distB="0" distL="0" distR="0">
            <wp:extent cx="6188075" cy="6287882"/>
            <wp:effectExtent l="0" t="0" r="0" b="0"/>
            <wp:docPr id="1344" name="Picture -666415780.emf" descr="-66641578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666415780.emf"/>
                    <pic:cNvPicPr/>
                  </pic:nvPicPr>
                  <pic:blipFill>
                    <a:blip r:embed="mr_docxImage673" cstate="print"/>
                    <a:stretch>
                      <a:fillRect/>
                    </a:stretch>
                  </pic:blipFill>
                  <pic:spPr>
                    <a:xfrm rot="0">
                      <a:off x="0" y="0"/>
                      <a:ext cx="6188075" cy="6287882"/>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Process Effects</w:t>
      </w:r>
    </w:p>
    <w:p w:rsidP="00347871" w:rsidR="00347871" w:rsidRDefault="00347871">
      <w:r>
        <w:t xml:space="preserve"> </w:t>
      </w:r>
    </w:p>
    <w:p w:rsidP="00347871" w:rsidR="00347871" w:rsidRDefault="00347871"/>
    <w:p w:rsidP="00347871" w:rsidR="00347871" w:rsidRDefault="00347871">
      <w:pPr>
        <w:pStyle w:val="Heading2"/>
      </w:pPr>
      <w:bookmarkStart w:id="_6ba65cb32cb0154f6c150174e332fc08" w:name="_6ba65cb32cb0154f6c150174e332fc08"/>
      <w:r>
        <w:t xml:space="preserve">Class Activity Effecting Entity</w:t>
      </w:r>
      <w:bookmarkEnd w:id="_6ba65cb32cb0154f6c150174e332fc08"/>
      <w:r w:rsidRPr="003A31EC">
        <w:rPr>
          <w:rFonts w:cs="Arial"/>
        </w:rPr>
        <w:t xml:space="preserve"> </w:t>
      </w:r>
      <w:r>
        <w:rPr>
          <w:rFonts w:cs="Arial"/>
        </w:rPr>
        <w:fldChar w:fldCharType="begin"/>
      </w:r>
      <w:r>
        <w:instrText xml:space="preserve">XE"</w:instrText>
      </w:r>
      <w:r w:rsidRPr="00413D75">
        <w:rPr>
          <w:rFonts w:cs="Arial"/>
        </w:rPr>
        <w:instrText xml:space="preserve">Activity Effecting Entity</w:instrText>
      </w:r>
      <w:r>
        <w:instrText xml:space="preserve">"</w:instrText>
      </w:r>
      <w:r>
        <w:rPr>
          <w:rFonts w:cs="Arial"/>
        </w:rPr>
        <w:fldChar w:fldCharType="end"/>
      </w:r>
      <w:r w:rsidR="009E71B4">
        <w:rPr>
          <w:rFonts w:cs="Arial"/>
        </w:rPr>
        <w:t xml:space="preserve"> </w:t>
      </w:r>
    </w:p>
    <w:p w:rsidP="00F71BA8" w:rsidR="00347871" w:rsidRDefault="00347871">
      <w:r>
        <w:t xml:space="preserve">An event (planned or actual) that affects specific things in specific ways.</w:t>
      </w:r>
    </w:p>
    <w:p w:rsidP="00347871" w:rsidR="00347871" w:rsidRDefault="00347871">
      <w:pPr>
        <w:jc w:val="center"/>
      </w:pPr>
      <w:r>
        <w:rPr>
          <w:noProof/>
        </w:rPr>
        <w:drawing>
          <wp:inline distT="0" distB="0" distL="0" distR="0">
            <wp:extent cx="5667375" cy="2724150"/>
            <wp:effectExtent l="0" t="0" r="0" b="0"/>
            <wp:docPr id="1346" name="Picture -127348939.emf" descr="-12734893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127348939.emf"/>
                    <pic:cNvPicPr/>
                  </pic:nvPicPr>
                  <pic:blipFill>
                    <a:blip r:embed="mr_docxImage674" cstate="print"/>
                    <a:stretch>
                      <a:fillRect/>
                    </a:stretch>
                  </pic:blipFill>
                  <pic:spPr>
                    <a:xfrm rot="0">
                      <a:off x="0" y="0"/>
                      <a:ext cx="5667375" cy="272415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Event Effecting Entity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b06e097d35e72980035cfd1bc9106cb" w:history="1">
        <w:r>
          <w:rStyle w:val="Hyperlink"/>
          <w:rPr>
            <w:rStyle w:val="Hyperlink"/>
          </w:rPr>
          <w:t xml:space="preserve">Activity</w:t>
        </w:r>
      </w:hyperlink>
    </w:p>
    <w:p w:rsidP="00347871" w:rsidR="00347871" w:rsidRDefault="00347871"/>
    <w:p w:rsidP="00347871" w:rsidR="00347871" w:rsidRDefault="00347871">
      <w:pPr>
        <w:pStyle w:val="Heading2"/>
      </w:pPr>
      <w:bookmarkStart w:id="_47b49146b9ff467cbbf7475747751e2f" w:name="_47b49146b9ff467cbbf7475747751e2f"/>
      <w:r>
        <w:t xml:space="preserve">Class Create</w:t>
      </w:r>
      <w:bookmarkEnd w:id="_47b49146b9ff467cbbf7475747751e2f"/>
      <w:r w:rsidRPr="003A31EC">
        <w:rPr>
          <w:rFonts w:cs="Arial"/>
        </w:rPr>
        <w:t xml:space="preserve"> </w:t>
      </w:r>
      <w:r>
        <w:rPr>
          <w:rFonts w:cs="Arial"/>
        </w:rPr>
        <w:fldChar w:fldCharType="begin"/>
      </w:r>
      <w:r>
        <w:instrText xml:space="preserve">XE"</w:instrText>
      </w:r>
      <w:r w:rsidRPr="00413D75">
        <w:rPr>
          <w:rFonts w:cs="Arial"/>
        </w:rPr>
        <w:instrText xml:space="preserve">Create</w:instrText>
      </w:r>
      <w:r>
        <w:instrText xml:space="preserve">"</w:instrText>
      </w:r>
      <w:r>
        <w:rPr>
          <w:rFonts w:cs="Arial"/>
        </w:rPr>
        <w:fldChar w:fldCharType="end"/>
      </w:r>
      <w:r w:rsidR="009E71B4">
        <w:rPr>
          <w:rFonts w:cs="Arial"/>
        </w:rPr>
        <w:t xml:space="preserve"> </w:t>
      </w:r>
    </w:p>
    <w:p w:rsidP="00F71BA8" w:rsidR="00347871" w:rsidRDefault="00347871">
      <w:r>
        <w:t xml:space="preserve">The creation of something</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ba65cb32cb0154f6c150174e332fc08" w:history="1">
        <w:r>
          <w:rStyle w:val="Hyperlink"/>
          <w:rPr>
            <w:rStyle w:val="Hyperlink"/>
          </w:rPr>
          <w:t xml:space="preserve">Activity Effecting Entity</w:t>
        </w:r>
      </w:hyperlink>
    </w:p>
    <w:p w:rsidP="00347871" w:rsidR="00347871" w:rsidRDefault="00347871"/>
    <w:p w:rsidP="00347871" w:rsidR="00347871" w:rsidRDefault="00347871">
      <w:pPr>
        <w:pStyle w:val="Heading2"/>
      </w:pPr>
      <w:bookmarkStart w:id="_f2789c7872238c3b6e2d2c9e49072a95" w:name="_f2789c7872238c3b6e2d2c9e49072a95"/>
      <w:r>
        <w:t xml:space="preserve">Class Damage</w:t>
      </w:r>
      <w:bookmarkEnd w:id="_f2789c7872238c3b6e2d2c9e49072a95"/>
      <w:r w:rsidRPr="003A31EC">
        <w:rPr>
          <w:rFonts w:cs="Arial"/>
        </w:rPr>
        <w:t xml:space="preserve"> </w:t>
      </w:r>
      <w:r>
        <w:rPr>
          <w:rFonts w:cs="Arial"/>
        </w:rPr>
        <w:fldChar w:fldCharType="begin"/>
      </w:r>
      <w:r>
        <w:instrText xml:space="preserve">XE"</w:instrText>
      </w:r>
      <w:r w:rsidRPr="00413D75">
        <w:rPr>
          <w:rFonts w:cs="Arial"/>
        </w:rPr>
        <w:instrText xml:space="preserve">Damage</w:instrText>
      </w:r>
      <w:r>
        <w:instrText xml:space="preserve">"</w:instrText>
      </w:r>
      <w:r>
        <w:rPr>
          <w:rFonts w:cs="Arial"/>
        </w:rPr>
        <w:fldChar w:fldCharType="end"/>
      </w:r>
      <w:r w:rsidR="009E71B4">
        <w:rPr>
          <w:rFonts w:cs="Arial"/>
        </w:rPr>
        <w:t xml:space="preserve"> </w:t>
      </w:r>
    </w:p>
    <w:p w:rsidP="00F71BA8" w:rsidR="00347871" w:rsidRDefault="00347871">
      <w:r>
        <w:t xml:space="preserve">An action that causes an entity to no longer completely fulfill its purpose.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ba65cb32cb0154f6c150174e332fc08" w:history="1">
        <w:r>
          <w:rStyle w:val="Hyperlink"/>
          <w:rPr>
            <w:rStyle w:val="Hyperlink"/>
          </w:rPr>
          <w:t xml:space="preserve">Activity Effecting Entity</w:t>
        </w:r>
      </w:hyperlink>
    </w:p>
    <w:p w:rsidP="00347871" w:rsidR="00347871" w:rsidRDefault="00347871"/>
    <w:p w:rsidP="00347871" w:rsidR="00347871" w:rsidRDefault="00347871">
      <w:pPr>
        <w:pStyle w:val="Heading2"/>
      </w:pPr>
      <w:bookmarkStart w:id="_74a7aac33679522d03f7c7d61ca9d53d" w:name="_74a7aac33679522d03f7c7d61ca9d53d"/>
      <w:r>
        <w:t xml:space="preserve">Class Destroy</w:t>
      </w:r>
      <w:bookmarkEnd w:id="_74a7aac33679522d03f7c7d61ca9d53d"/>
      <w:r w:rsidRPr="003A31EC">
        <w:rPr>
          <w:rFonts w:cs="Arial"/>
        </w:rPr>
        <w:t xml:space="preserve"> </w:t>
      </w:r>
      <w:r>
        <w:rPr>
          <w:rFonts w:cs="Arial"/>
        </w:rPr>
        <w:fldChar w:fldCharType="begin"/>
      </w:r>
      <w:r>
        <w:instrText xml:space="preserve">XE"</w:instrText>
      </w:r>
      <w:r w:rsidRPr="00413D75">
        <w:rPr>
          <w:rFonts w:cs="Arial"/>
        </w:rPr>
        <w:instrText xml:space="preserve">Destroy</w:instrText>
      </w:r>
      <w:r>
        <w:instrText xml:space="preserve">"</w:instrText>
      </w:r>
      <w:r>
        <w:rPr>
          <w:rFonts w:cs="Arial"/>
        </w:rPr>
        <w:fldChar w:fldCharType="end"/>
      </w:r>
      <w:r w:rsidR="009E71B4">
        <w:rPr>
          <w:rFonts w:cs="Arial"/>
        </w:rPr>
        <w:t xml:space="preserve"> </w:t>
      </w:r>
    </w:p>
    <w:p w:rsidP="00F71BA8" w:rsidR="00347871" w:rsidRDefault="00347871">
      <w:r>
        <w:t xml:space="preserve">The destruction or deletion of something.</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ba65cb32cb0154f6c150174e332fc08" w:history="1">
        <w:r>
          <w:rStyle w:val="Hyperlink"/>
          <w:rPr>
            <w:rStyle w:val="Hyperlink"/>
          </w:rPr>
          <w:t xml:space="preserve">Activity Effecting Entity</w:t>
        </w:r>
      </w:hyperlink>
    </w:p>
    <w:p w:rsidP="00347871" w:rsidR="00347871" w:rsidRDefault="00347871"/>
    <w:p w:rsidP="00347871" w:rsidR="00347871" w:rsidRDefault="00347871">
      <w:pPr>
        <w:pStyle w:val="Heading2"/>
      </w:pPr>
      <w:bookmarkStart w:id="_97da761a311c05e570af3019f0622ef0" w:name="_97da761a311c05e570af3019f0622ef0"/>
      <w:r>
        <w:t xml:space="preserve">Class Disrupt Process</w:t>
      </w:r>
      <w:bookmarkEnd w:id="_97da761a311c05e570af3019f0622ef0"/>
      <w:r w:rsidRPr="003A31EC">
        <w:rPr>
          <w:rFonts w:cs="Arial"/>
        </w:rPr>
        <w:t xml:space="preserve"> </w:t>
      </w:r>
      <w:r>
        <w:rPr>
          <w:rFonts w:cs="Arial"/>
        </w:rPr>
        <w:fldChar w:fldCharType="begin"/>
      </w:r>
      <w:r>
        <w:instrText xml:space="preserve">XE"</w:instrText>
      </w:r>
      <w:r w:rsidRPr="00413D75">
        <w:rPr>
          <w:rFonts w:cs="Arial"/>
        </w:rPr>
        <w:instrText xml:space="preserve">Disrupt Process</w:instrText>
      </w:r>
      <w:r>
        <w:instrText xml:space="preserve">"</w:instrText>
      </w:r>
      <w:r>
        <w:rPr>
          <w:rFonts w:cs="Arial"/>
        </w:rPr>
        <w:fldChar w:fldCharType="end"/>
      </w:r>
      <w:r w:rsidR="009E71B4">
        <w:rPr>
          <w:rFonts w:cs="Arial"/>
        </w:rPr>
        <w:t xml:space="preserve"> </w:t>
      </w:r>
    </w:p>
    <w:p w:rsidP="00F71BA8" w:rsidR="00347871" w:rsidRDefault="00347871">
      <w:r>
        <w:t xml:space="preserve">An action intended to cause a process to not achieve its desired affect.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2789c7872238c3b6e2d2c9e49072a95" w:history="1">
        <w:r>
          <w:rStyle w:val="Hyperlink"/>
          <w:rPr>
            <w:rStyle w:val="Hyperlink"/>
          </w:rPr>
          <w:t xml:space="preserve">Damage</w:t>
        </w:r>
      </w:hyperlink>
      <w:r>
        <w:t xml:space="preserve">, </w:t>
      </w:r>
      <w:hyperlink w:anchor="_f33c656a3d67c99aae75c41338d6e58a" w:history="1">
        <w:r>
          <w:rStyle w:val="Hyperlink"/>
          <w:rPr>
            <w:rStyle w:val="Hyperlink"/>
          </w:rPr>
          <w:t xml:space="preserve">Process Action</w:t>
        </w:r>
      </w:hyperlink>
    </w:p>
    <w:p w:rsidP="00347871" w:rsidR="00347871" w:rsidRDefault="00347871"/>
    <w:p w:rsidP="00347871" w:rsidR="00347871" w:rsidRDefault="00347871">
      <w:pPr>
        <w:pStyle w:val="Heading2"/>
      </w:pPr>
      <w:bookmarkStart w:id="_7ad9e2c6a949967a6adfa04b76d66ef1" w:name="_7ad9e2c6a949967a6adfa04b76d66ef1"/>
      <w:r>
        <w:t xml:space="preserve">Class Entry Action</w:t>
      </w:r>
      <w:bookmarkEnd w:id="_7ad9e2c6a949967a6adfa04b76d66ef1"/>
      <w:r w:rsidRPr="003A31EC">
        <w:rPr>
          <w:rFonts w:cs="Arial"/>
        </w:rPr>
        <w:t xml:space="preserve"> </w:t>
      </w:r>
      <w:r>
        <w:rPr>
          <w:rFonts w:cs="Arial"/>
        </w:rPr>
        <w:fldChar w:fldCharType="begin"/>
      </w:r>
      <w:r>
        <w:instrText xml:space="preserve">XE"</w:instrText>
      </w:r>
      <w:r w:rsidRPr="00413D75">
        <w:rPr>
          <w:rFonts w:cs="Arial"/>
        </w:rPr>
        <w:instrText xml:space="preserve">Entry Action</w:instrText>
      </w:r>
      <w:r>
        <w:instrText xml:space="preserve">"</w:instrText>
      </w:r>
      <w:r>
        <w:rPr>
          <w:rFonts w:cs="Arial"/>
        </w:rPr>
        <w:fldChar w:fldCharType="end"/>
      </w:r>
      <w:r w:rsidR="009E71B4">
        <w:rPr>
          <w:rFonts w:cs="Arial"/>
        </w:rPr>
        <w:t xml:space="preserve"> </w:t>
      </w:r>
    </w:p>
    <w:p w:rsidP="00F71BA8" w:rsidR="00347871" w:rsidRDefault="00347871">
      <w:r>
        <w:t xml:space="preserve">The action of entering through a boundary.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ba65cb32cb0154f6c150174e332fc08" w:history="1">
        <w:r>
          <w:rStyle w:val="Hyperlink"/>
          <w:rPr>
            <w:rStyle w:val="Hyperlink"/>
          </w:rPr>
          <w:t xml:space="preserve">Activity Effecting Entity</w:t>
        </w:r>
      </w:hyperlink>
    </w:p>
    <w:p w:rsidP="00347871" w:rsidR="00347871" w:rsidRDefault="00347871"/>
    <w:p w:rsidP="00347871" w:rsidR="00347871" w:rsidRDefault="00347871">
      <w:pPr>
        <w:pStyle w:val="Heading2"/>
      </w:pPr>
      <w:bookmarkStart w:id="_a98496db2688001c30f6640976f7eb50" w:name="_a98496db2688001c30f6640976f7eb50"/>
      <w:r>
        <w:t xml:space="preserve">Class Exit Action</w:t>
      </w:r>
      <w:bookmarkEnd w:id="_a98496db2688001c30f6640976f7eb50"/>
      <w:r w:rsidRPr="003A31EC">
        <w:rPr>
          <w:rFonts w:cs="Arial"/>
        </w:rPr>
        <w:t xml:space="preserve"> </w:t>
      </w:r>
      <w:r>
        <w:rPr>
          <w:rFonts w:cs="Arial"/>
        </w:rPr>
        <w:fldChar w:fldCharType="begin"/>
      </w:r>
      <w:r>
        <w:instrText xml:space="preserve">XE"</w:instrText>
      </w:r>
      <w:r w:rsidRPr="00413D75">
        <w:rPr>
          <w:rFonts w:cs="Arial"/>
        </w:rPr>
        <w:instrText xml:space="preserve">Exit Action</w:instrText>
      </w:r>
      <w:r>
        <w:instrText xml:space="preserve">"</w:instrText>
      </w:r>
      <w:r>
        <w:rPr>
          <w:rFonts w:cs="Arial"/>
        </w:rPr>
        <w:fldChar w:fldCharType="end"/>
      </w:r>
      <w:r w:rsidR="009E71B4">
        <w:rPr>
          <w:rFonts w:cs="Arial"/>
        </w:rPr>
        <w:t xml:space="preserve"> </w:t>
      </w:r>
    </w:p>
    <w:p w:rsidP="00F71BA8" w:rsidR="00347871" w:rsidRDefault="00347871">
      <w:r>
        <w:t xml:space="preserve">An action of exiting through a boundary.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ba65cb32cb0154f6c150174e332fc08" w:history="1">
        <w:r>
          <w:rStyle w:val="Hyperlink"/>
          <w:rPr>
            <w:rStyle w:val="Hyperlink"/>
          </w:rPr>
          <w:t xml:space="preserve">Activity Effecting Entity</w:t>
        </w:r>
      </w:hyperlink>
    </w:p>
    <w:p w:rsidP="00347871" w:rsidR="00347871" w:rsidRDefault="00347871"/>
    <w:p w:rsidP="00347871" w:rsidR="00347871" w:rsidRDefault="00347871">
      <w:pPr>
        <w:pStyle w:val="Heading2"/>
      </w:pPr>
      <w:bookmarkStart w:id="_ac8f56233192ddf24e73dce586ec70a1" w:name="_ac8f56233192ddf24e73dce586ec70a1"/>
      <w:r>
        <w:t xml:space="preserve">Class Pause Process</w:t>
      </w:r>
      <w:bookmarkEnd w:id="_ac8f56233192ddf24e73dce586ec70a1"/>
      <w:r w:rsidRPr="003A31EC">
        <w:rPr>
          <w:rFonts w:cs="Arial"/>
        </w:rPr>
        <w:t xml:space="preserve"> </w:t>
      </w:r>
      <w:r>
        <w:rPr>
          <w:rFonts w:cs="Arial"/>
        </w:rPr>
        <w:fldChar w:fldCharType="begin"/>
      </w:r>
      <w:r>
        <w:instrText xml:space="preserve">XE"</w:instrText>
      </w:r>
      <w:r w:rsidRPr="00413D75">
        <w:rPr>
          <w:rFonts w:cs="Arial"/>
        </w:rPr>
        <w:instrText xml:space="preserve">Pause Process</w:instrText>
      </w:r>
      <w:r>
        <w:instrText xml:space="preserve">"</w:instrText>
      </w:r>
      <w:r>
        <w:rPr>
          <w:rFonts w:cs="Arial"/>
        </w:rPr>
        <w:fldChar w:fldCharType="end"/>
      </w:r>
      <w:r w:rsidR="009E71B4">
        <w:rPr>
          <w:rFonts w:cs="Arial"/>
        </w:rPr>
        <w:t xml:space="preserve"> </w:t>
      </w:r>
    </w:p>
    <w:p w:rsidP="00F71BA8" w:rsidR="00347871" w:rsidRDefault="00347871">
      <w:r>
        <w:t xml:space="preserve">An action that pauses a process instance such that it can be restarted.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33c656a3d67c99aae75c41338d6e58a" w:history="1">
        <w:r>
          <w:rStyle w:val="Hyperlink"/>
          <w:rPr>
            <w:rStyle w:val="Hyperlink"/>
          </w:rPr>
          <w:t xml:space="preserve">Process Action</w:t>
        </w:r>
      </w:hyperlink>
    </w:p>
    <w:p w:rsidP="00347871" w:rsidR="00347871" w:rsidRDefault="00347871"/>
    <w:p w:rsidP="00347871" w:rsidR="00347871" w:rsidRDefault="00347871">
      <w:pPr>
        <w:pStyle w:val="Heading2"/>
      </w:pPr>
      <w:bookmarkStart w:id="_d4619576b08897f643a17bee8751a990" w:name="_d4619576b08897f643a17bee8751a990"/>
      <w:r>
        <w:t xml:space="preserve">Class Possible Actions</w:t>
      </w:r>
      <w:bookmarkEnd w:id="_d4619576b08897f643a17bee8751a990"/>
      <w:r w:rsidRPr="003A31EC">
        <w:rPr>
          <w:rFonts w:cs="Arial"/>
        </w:rPr>
        <w:t xml:space="preserve"> </w:t>
      </w:r>
      <w:r>
        <w:rPr>
          <w:rFonts w:cs="Arial"/>
        </w:rPr>
        <w:fldChar w:fldCharType="begin"/>
      </w:r>
      <w:r>
        <w:instrText xml:space="preserve">XE"</w:instrText>
      </w:r>
      <w:r w:rsidRPr="00413D75">
        <w:rPr>
          <w:rFonts w:cs="Arial"/>
        </w:rPr>
        <w:instrText xml:space="preserve">Possible Actions</w:instrText>
      </w:r>
      <w:r>
        <w:instrText xml:space="preserve">"</w:instrText>
      </w:r>
      <w:r>
        <w:rPr>
          <w:rFonts w:cs="Arial"/>
        </w:rPr>
        <w:fldChar w:fldCharType="end"/>
      </w:r>
      <w:r w:rsidR="009E71B4">
        <w:rPr>
          <w:rFonts w:cs="Arial"/>
        </w:rPr>
        <w:t xml:space="preserve"> </w:t>
      </w:r>
    </w:p>
    <w:p w:rsidP="00F71BA8" w:rsidR="00347871" w:rsidRDefault="00347871">
      <w:r>
        <w:t xml:space="preserve">All possible effects to an entity.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ba65cb32cb0154f6c150174e332fc08" w:history="1">
        <w:r>
          <w:rStyle w:val="Hyperlink"/>
          <w:rPr>
            <w:rStyle w:val="Hyperlink"/>
          </w:rPr>
          <w:t xml:space="preserve">Activity Effecting Entity</w:t>
        </w:r>
      </w:hyperlink>
    </w:p>
    <w:p w:rsidP="00347871" w:rsidR="00347871" w:rsidRDefault="00347871"/>
    <w:p w:rsidP="00347871" w:rsidR="00347871" w:rsidRDefault="00347871">
      <w:pPr>
        <w:pStyle w:val="Heading2"/>
      </w:pPr>
      <w:bookmarkStart w:id="_432eab3cd19cd443cbc592df7aae783e" w:name="_432eab3cd19cd443cbc592df7aae783e"/>
      <w:r>
        <w:t xml:space="preserve">Class Stop Process</w:t>
      </w:r>
      <w:bookmarkEnd w:id="_432eab3cd19cd443cbc592df7aae783e"/>
      <w:r w:rsidRPr="003A31EC">
        <w:rPr>
          <w:rFonts w:cs="Arial"/>
        </w:rPr>
        <w:t xml:space="preserve"> </w:t>
      </w:r>
      <w:r>
        <w:rPr>
          <w:rFonts w:cs="Arial"/>
        </w:rPr>
        <w:fldChar w:fldCharType="begin"/>
      </w:r>
      <w:r>
        <w:instrText xml:space="preserve">XE"</w:instrText>
      </w:r>
      <w:r w:rsidRPr="00413D75">
        <w:rPr>
          <w:rFonts w:cs="Arial"/>
        </w:rPr>
        <w:instrText xml:space="preserve">Stop Process</w:instrText>
      </w:r>
      <w:r>
        <w:instrText xml:space="preserve">"</w:instrText>
      </w:r>
      <w:r>
        <w:rPr>
          <w:rFonts w:cs="Arial"/>
        </w:rPr>
        <w:fldChar w:fldCharType="end"/>
      </w:r>
      <w:r w:rsidR="009E71B4">
        <w:rPr>
          <w:rFonts w:cs="Arial"/>
        </w:rPr>
        <w:t xml:space="preserve"> </w:t>
      </w:r>
    </w:p>
    <w:p w:rsidP="00F71BA8" w:rsidR="00347871" w:rsidRDefault="00347871">
      <w:r>
        <w:t xml:space="preserve">An action to terminate a process.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33c656a3d67c99aae75c41338d6e58a" w:history="1">
        <w:r>
          <w:rStyle w:val="Hyperlink"/>
          <w:rPr>
            <w:rStyle w:val="Hyperlink"/>
          </w:rPr>
          <w:t xml:space="preserve">Process Action</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Library::Processes::Scenarios</w:t>
      </w:r>
    </w:p>
    <w:p w:rsidP="00A318C1" w:rsidR="00347871" w:rsidRDefault="00347871">
      <w:pPr>
        <w:pStyle w:val="BodyText"/>
      </w:pPr>
      <w:r>
        <w:t xml:space="preserve">
          Scenarios describe sequences and/or dependent situation patterns that include fault trees, attack/defense trees and other scenarios impacting stakeholders.
          <w:br/>
          <w:br/>
          The attack-defense tree model is based on [Schweitzer 2013]
          <w:br/>
          The attack-defense tree formalism can informally be described as follows. For a security scenario, the main goal of the attacker is depicted by the root node of a tree, an attack goal. Two types of refinement relations help to detail the model. Disjunctive  (or) and constructive (and). Both types of refinement are recursively applied. Defense goals lower the probability of an attackers success, attack goals increase the probability.
          <w:br/>
        </w:t>
      </w:r>
    </w:p>
    <w:p w:rsidP="00347871" w:rsidR="00347871" w:rsidRDefault="00347871">
      <w:pPr>
        <w:pStyle w:val="Heading2"/>
      </w:pPr>
      <w:r>
        <w:t xml:space="preserve">Diagram: </w:t>
      </w:r>
      <w:r>
        <w:t xml:space="preserve">Scenarios</w:t>
      </w:r>
    </w:p>
    <w:p w:rsidP="00347871" w:rsidR="00347871" w:rsidRDefault="00347871">
      <w:pPr>
        <w:jc w:val="center"/>
        <w:rPr>
          <w:rFonts w:cs="Arial"/>
        </w:rPr>
      </w:pPr>
      <w:r>
        <w:rPr>
          <w:noProof/>
        </w:rPr>
        <w:drawing>
          <wp:inline distT="0" distB="0" distL="0" distR="0">
            <wp:extent cx="6188075" cy="3837267"/>
            <wp:effectExtent l="0" t="0" r="0" b="0"/>
            <wp:docPr id="1348" name="Picture 331822587.emf" descr="33182258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331822587.emf"/>
                    <pic:cNvPicPr/>
                  </pic:nvPicPr>
                  <pic:blipFill>
                    <a:blip r:embed="mr_docxImage675" cstate="print"/>
                    <a:stretch>
                      <a:fillRect/>
                    </a:stretch>
                  </pic:blipFill>
                  <pic:spPr>
                    <a:xfrm rot="0">
                      <a:off x="0" y="0"/>
                      <a:ext cx="6188075" cy="3837267"/>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Scenarios</w:t>
      </w:r>
    </w:p>
    <w:p w:rsidP="00A318C1" w:rsidR="00347871" w:rsidRDefault="00347871">
      <w:pPr>
        <w:pStyle w:val="BodyText"/>
      </w:pPr>
      <w:r>
        <w:t xml:space="preserve">A performance goal that is an objective to disrupt some resource.</w:t>
      </w:r>
    </w:p>
    <w:p w:rsidP="00347871" w:rsidR="00347871" w:rsidRDefault="00347871">
      <w:r>
        <w:t xml:space="preserve"> </w:t>
      </w:r>
    </w:p>
    <w:p w:rsidP="00347871" w:rsidR="00347871" w:rsidRDefault="00347871"/>
    <w:p w:rsidP="00347871" w:rsidR="00347871" w:rsidRDefault="00347871">
      <w:pPr>
        <w:pStyle w:val="Heading2"/>
      </w:pPr>
      <w:bookmarkStart w:id="_5938c7e5b57b4ceff1fe62141187c995" w:name="_5938c7e5b57b4ceff1fe62141187c995"/>
      <w:r>
        <w:t xml:space="preserve">Class Defensive Step</w:t>
      </w:r>
      <w:bookmarkEnd w:id="_5938c7e5b57b4ceff1fe62141187c995"/>
      <w:r w:rsidRPr="003A31EC">
        <w:rPr>
          <w:rFonts w:cs="Arial"/>
        </w:rPr>
        <w:t xml:space="preserve"> </w:t>
      </w:r>
      <w:r>
        <w:rPr>
          <w:rFonts w:cs="Arial"/>
        </w:rPr>
        <w:fldChar w:fldCharType="begin"/>
      </w:r>
      <w:r>
        <w:instrText xml:space="preserve">XE"</w:instrText>
      </w:r>
      <w:r w:rsidRPr="00413D75">
        <w:rPr>
          <w:rFonts w:cs="Arial"/>
        </w:rPr>
        <w:instrText xml:space="preserve">Defensive Step</w:instrText>
      </w:r>
      <w:r>
        <w:instrText xml:space="preserve">"</w:instrText>
      </w:r>
      <w:r>
        <w:rPr>
          <w:rFonts w:cs="Arial"/>
        </w:rPr>
        <w:fldChar w:fldCharType="end"/>
      </w:r>
      <w:r w:rsidR="009E71B4">
        <w:rPr>
          <w:rFonts w:cs="Arial"/>
        </w:rPr>
        <w:t xml:space="preserve"> </w:t>
      </w:r>
    </w:p>
    <w:p w:rsidP="00F71BA8" w:rsidR="00347871" w:rsidRDefault="00347871">
      <w:r>
        <w:t xml:space="preserve">
          A situation realizing a performance goal that is an objective to protect some valued asset.
          <w:br/>
          Derived from [Schweitzer 2013] Defense node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3a154034bf3d8689c527d770819e4f8" w:history="1">
        <w:r>
          <w:rStyle w:val="Hyperlink"/>
          <w:rPr>
            <w:rStyle w:val="Hyperlink"/>
          </w:rPr>
          <w:t xml:space="preserve">Scenario Step</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35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 name="1414248466.emf"/>
                    <pic:cNvPicPr/>
                  </pic:nvPicPr>
                  <pic:blipFill>
                    <a:blip r:embed="mr_docxImage676" cstate="print"/>
                    <a:stretch>
                      <a:fillRect/>
                    </a:stretch>
                  </pic:blipFill>
                  <pic:spPr>
                    <a:xfrm rot="0">
                      <a:off x="0" y="0"/>
                      <a:ext cx="152400" cy="152400"/>
                    </a:xfrm>
                    <a:prstGeom prst="rect">
                      <a:avLst/>
                    </a:prstGeom>
                  </pic:spPr>
                </pic:pic>
              </a:graphicData>
            </a:graphic>
          </wp:inline>
        </w:drawing>
      </w:r>
      <w:r>
        <w:t xml:space="preserve"> </w:t>
      </w:r>
      <w:r>
        <w:t xml:space="preserve"> : </w:t>
      </w:r>
      <w:hyperlink w:anchor="_776d60fce8516dacf9ec47f77bef3822" w:history="1">
        <w:r>
          <w:rStyle w:val="Hyperlink"/>
          <w:rPr>
            <w:rStyle w:val="Hyperlink"/>
          </w:rPr>
          <w:t xml:space="preserve">Risk Reduction Objective</w:t>
        </w:r>
      </w:hyperlink>
      <w:r>
        <w:t xml:space="preserve"> [</w:t>
      </w:r>
      <w:r>
        <w:t xml:space="preserve">1..*</w:t>
      </w:r>
      <w:r>
        <w:t xml:space="preserve">]</w:t>
      </w:r>
      <w:r>
        <w:t xml:space="preserve"> </w:t>
      </w:r>
      <w:r>
        <w:t xml:space="preserve">  </w:t>
      </w:r>
      <w:r w:rsidRPr="00833C5F">
        <w:rPr>
          <w:i/>
        </w:rPr>
        <w:t xml:space="preserve">Subsets</w:t>
      </w:r>
      <w:r>
        <w:t xml:space="preserve">: </w:t>
      </w:r>
      <w:r>
        <w:t xml:space="preserve">achieves</w:t>
      </w:r>
      <w:r>
        <w:t xml:space="preserve">:</w:t>
      </w:r>
      <w:hyperlink w:anchor="_1a3b26382bc038a9cd845e258d24db0f" w:history="1">
        <w:r>
          <w:rStyle w:val="Hyperlink"/>
          <w:rPr>
            <w:rStyle w:val="Hyperlink"/>
          </w:rPr>
          <w:t xml:space="preserve">Objective</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5b1570f28b8bdeb46788ea0ed0fc66ca" w:name="_5b1570f28b8bdeb46788ea0ed0fc66ca"/>
      <w:r>
        <w:t xml:space="preserve">Class Disruptive Step</w:t>
      </w:r>
      <w:bookmarkEnd w:id="_5b1570f28b8bdeb46788ea0ed0fc66ca"/>
      <w:r w:rsidRPr="003A31EC">
        <w:rPr>
          <w:rFonts w:cs="Arial"/>
        </w:rPr>
        <w:t xml:space="preserve"> </w:t>
      </w:r>
      <w:r>
        <w:rPr>
          <w:rFonts w:cs="Arial"/>
        </w:rPr>
        <w:fldChar w:fldCharType="begin"/>
      </w:r>
      <w:r>
        <w:instrText xml:space="preserve">XE"</w:instrText>
      </w:r>
      <w:r w:rsidRPr="00413D75">
        <w:rPr>
          <w:rFonts w:cs="Arial"/>
        </w:rPr>
        <w:instrText xml:space="preserve">Disruptive Step</w:instrText>
      </w:r>
      <w:r>
        <w:instrText xml:space="preserve">"</w:instrText>
      </w:r>
      <w:r>
        <w:rPr>
          <w:rFonts w:cs="Arial"/>
        </w:rPr>
        <w:fldChar w:fldCharType="end"/>
      </w:r>
      <w:r w:rsidR="009E71B4">
        <w:rPr>
          <w:rFonts w:cs="Arial"/>
        </w:rPr>
        <w:t xml:space="preserve"> </w:t>
      </w:r>
    </w:p>
    <w:p w:rsidP="00F71BA8" w:rsidR="00347871" w:rsidRDefault="00347871">
      <w:r>
        <w:t xml:space="preserve">
          A situation realizing a performance goal that is an objective to disrupt some valued asset.
          <w:br/>
          Derived from [Schweitzer 2013] Attack node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3a154034bf3d8689c527d770819e4f8" w:history="1">
        <w:r>
          <w:rStyle w:val="Hyperlink"/>
          <w:rPr>
            <w:rStyle w:val="Hyperlink"/>
          </w:rPr>
          <w:t xml:space="preserve">Scenario Step</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35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1414248466.emf"/>
                    <pic:cNvPicPr/>
                  </pic:nvPicPr>
                  <pic:blipFill>
                    <a:blip r:embed="mr_docxImage677" cstate="print"/>
                    <a:stretch>
                      <a:fillRect/>
                    </a:stretch>
                  </pic:blipFill>
                  <pic:spPr>
                    <a:xfrm rot="0">
                      <a:off x="0" y="0"/>
                      <a:ext cx="152400" cy="152400"/>
                    </a:xfrm>
                    <a:prstGeom prst="rect">
                      <a:avLst/>
                    </a:prstGeom>
                  </pic:spPr>
                </pic:pic>
              </a:graphicData>
            </a:graphic>
          </wp:inline>
        </w:drawing>
      </w:r>
      <w:r>
        <w:t xml:space="preserve"> </w:t>
      </w:r>
      <w:r>
        <w:t xml:space="preserve"> : </w:t>
      </w:r>
      <w:hyperlink w:anchor="_5d196d97c255bb26c7ece015d149f4d8" w:history="1">
        <w:r>
          <w:rStyle w:val="Hyperlink"/>
          <w:rPr>
            <w:rStyle w:val="Hyperlink"/>
          </w:rPr>
          <w:t xml:space="preserve">Objective to Disrupt</w:t>
        </w:r>
      </w:hyperlink>
      <w:r>
        <w:t xml:space="preserve"> [</w:t>
      </w:r>
      <w:r>
        <w:t xml:space="preserve">1..*</w:t>
      </w:r>
      <w:r>
        <w:t xml:space="preserve">]</w:t>
      </w:r>
      <w:r>
        <w:t xml:space="preserve"> </w:t>
      </w:r>
      <w:r>
        <w:t xml:space="preserve">  </w:t>
      </w:r>
      <w:r w:rsidRPr="00833C5F">
        <w:rPr>
          <w:i/>
        </w:rPr>
        <w:t xml:space="preserve">Subsets</w:t>
      </w:r>
      <w:r>
        <w:t xml:space="preserve">: </w:t>
      </w:r>
      <w:r>
        <w:t xml:space="preserve">achieves</w:t>
      </w:r>
      <w:r>
        <w:t xml:space="preserve">:</w:t>
      </w:r>
      <w:hyperlink w:anchor="_1a3b26382bc038a9cd845e258d24db0f" w:history="1">
        <w:r>
          <w:rStyle w:val="Hyperlink"/>
          <w:rPr>
            <w:rStyle w:val="Hyperlink"/>
          </w:rPr>
          <w:t xml:space="preserve">Objective</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fa3cc78049cdfdf9b87696c0707d291d" w:name="_fa3cc78049cdfdf9b87696c0707d291d"/>
      <w:r>
        <w:t xml:space="preserve">Class Goal State</w:t>
      </w:r>
      <w:bookmarkEnd w:id="_fa3cc78049cdfdf9b87696c0707d291d"/>
      <w:r w:rsidRPr="003A31EC">
        <w:rPr>
          <w:rFonts w:cs="Arial"/>
        </w:rPr>
        <w:t xml:space="preserve"> </w:t>
      </w:r>
      <w:r>
        <w:rPr>
          <w:rFonts w:cs="Arial"/>
        </w:rPr>
        <w:fldChar w:fldCharType="begin"/>
      </w:r>
      <w:r>
        <w:instrText xml:space="preserve">XE"</w:instrText>
      </w:r>
      <w:r w:rsidRPr="00413D75">
        <w:rPr>
          <w:rFonts w:cs="Arial"/>
        </w:rPr>
        <w:instrText xml:space="preserve">Goal State</w:instrText>
      </w:r>
      <w:r>
        <w:instrText xml:space="preserve">"</w:instrText>
      </w:r>
      <w:r>
        <w:rPr>
          <w:rFonts w:cs="Arial"/>
        </w:rPr>
        <w:fldChar w:fldCharType="end"/>
      </w:r>
      <w:r w:rsidR="009E71B4">
        <w:rPr>
          <w:rFonts w:cs="Arial"/>
        </w:rPr>
        <w:t xml:space="preserve"> </w:t>
      </w:r>
    </w:p>
    <w:p w:rsidP="00F71BA8" w:rsidR="00347871" w:rsidRDefault="00347871">
      <w:r>
        <w:t xml:space="preserve">
          A goal state is a step in a scenario that directly impacts resources of a stakeholder, thereby impacting the goals of the same or a different stakeholder. Goal states may be positive (e.g. making more money) or negative (e.g. an attack target).
          <w:br/>
          A goal state is usually but not necessarily the end state of a scenario.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bf67544840a1cd6396f28cc292e3ca0" w:history="1">
        <w:r>
          <w:rStyle w:val="Hyperlink"/>
          <w:rPr>
            <w:rStyle w:val="Hyperlink"/>
          </w:rPr>
          <w:t xml:space="preserve">Consequence</w:t>
        </w:r>
      </w:hyperlink>
      <w:r>
        <w:t xml:space="preserve">, </w:t>
      </w:r>
      <w:hyperlink w:anchor="_d3a154034bf3d8689c527d770819e4f8" w:history="1">
        <w:r>
          <w:rStyle w:val="Hyperlink"/>
          <w:rPr>
            <w:rStyle w:val="Hyperlink"/>
          </w:rPr>
          <w:t xml:space="preserve">Scenario Step</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35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1414248466.emf"/>
                    <pic:cNvPicPr/>
                  </pic:nvPicPr>
                  <pic:blipFill>
                    <a:blip r:embed="mr_docxImage678" cstate="print"/>
                    <a:stretch>
                      <a:fillRect/>
                    </a:stretch>
                  </pic:blipFill>
                  <pic:spPr>
                    <a:xfrm rot="0">
                      <a:off x="0" y="0"/>
                      <a:ext cx="152400" cy="152400"/>
                    </a:xfrm>
                    <a:prstGeom prst="rect">
                      <a:avLst/>
                    </a:prstGeom>
                  </pic:spPr>
                </pic:pic>
              </a:graphicData>
            </a:graphic>
          </wp:inline>
        </w:drawing>
      </w:r>
      <w:r>
        <w:t xml:space="preserve"> </w:t>
      </w:r>
      <w:r>
        <w:t xml:space="preserve"> : </w:t>
      </w:r>
      <w:hyperlink w:anchor="_f85923f748ecc6b222c0eb85c28ef892" w:history="1">
        <w:r>
          <w:rStyle w:val="Hyperlink"/>
          <w:rPr>
            <w:rStyle w:val="Hyperlink"/>
          </w:rPr>
          <w:t xml:space="preserve">Scenario</w:t>
        </w:r>
      </w:hyperlink>
      <w:r>
        <w:t xml:space="preserve"> [</w:t>
      </w:r>
      <w:r>
        <w:t xml:space="preserve">1..*</w:t>
      </w:r>
      <w:r>
        <w:t xml:space="preserve">]</w:t>
      </w:r>
      <w:r>
        <w:t xml:space="preserve"> </w:t>
      </w:r>
      <w:r>
        <w:t xml:space="preserve">  </w:t>
      </w:r>
      <w:r w:rsidRPr="00833C5F">
        <w:rPr>
          <w:i/>
        </w:rPr>
        <w:t xml:space="preserve">Subsets</w:t>
      </w:r>
      <w:r>
        <w:t xml:space="preserve">: </w:t>
      </w:r>
      <w:r>
        <w:t xml:space="preserve">step in</w:t>
      </w:r>
      <w:r>
        <w:t xml:space="preserve">:</w:t>
      </w:r>
      <w:hyperlink w:anchor="_f85923f748ecc6b222c0eb85c28ef892" w:history="1">
        <w:r>
          <w:rStyle w:val="Hyperlink"/>
          <w:rPr>
            <w:rStyle w:val="Hyperlink"/>
          </w:rPr>
          <w:t xml:space="preserve">Scenario</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f85923f748ecc6b222c0eb85c28ef892" w:name="_f85923f748ecc6b222c0eb85c28ef892"/>
      <w:r>
        <w:t xml:space="preserve">Class Scenario</w:t>
      </w:r>
      <w:bookmarkEnd w:id="_f85923f748ecc6b222c0eb85c28ef892"/>
      <w:r w:rsidRPr="003A31EC">
        <w:rPr>
          <w:rFonts w:cs="Arial"/>
        </w:rPr>
        <w:t xml:space="preserve"> </w:t>
      </w:r>
      <w:r>
        <w:rPr>
          <w:rFonts w:cs="Arial"/>
        </w:rPr>
        <w:fldChar w:fldCharType="begin"/>
      </w:r>
      <w:r>
        <w:instrText xml:space="preserve">XE"</w:instrText>
      </w:r>
      <w:r w:rsidRPr="00413D75">
        <w:rPr>
          <w:rFonts w:cs="Arial"/>
        </w:rPr>
        <w:instrText xml:space="preserve">Scenario</w:instrText>
      </w:r>
      <w:r>
        <w:instrText xml:space="preserve">"</w:instrText>
      </w:r>
      <w:r>
        <w:rPr>
          <w:rFonts w:cs="Arial"/>
        </w:rPr>
        <w:fldChar w:fldCharType="end"/>
      </w:r>
      <w:r w:rsidR="009E71B4">
        <w:rPr>
          <w:rFonts w:cs="Arial"/>
        </w:rPr>
        <w:t xml:space="preserve"> </w:t>
      </w:r>
    </w:p>
    <w:p w:rsidP="00F71BA8" w:rsidR="00347871" w:rsidRDefault="00347871">
      <w:r>
        <w:t xml:space="preserve">
          A scenario is a process pattern that provides template for a set of steps (may be but are not always activities) and resource that formally or informally depict how things may happen based on observations of similar occurrences. Scenarios are intended to be descriptive, not prescriptive.
          <w:br/>
          Scenarios are described by at least one scenarios steps, one of which must provide a goal state.
          <w:br/>
          Scenarios include attack/defense and fault trees.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3d65b9404a78ed941a332943863e039" w:history="1">
        <w:r>
          <w:rStyle w:val="Hyperlink"/>
          <w:rPr>
            <w:rStyle w:val="Hyperlink"/>
          </w:rPr>
          <w:t xml:space="preserve">Process Pattern</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35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1414248466.emf"/>
                    <pic:cNvPicPr/>
                  </pic:nvPicPr>
                  <pic:blipFill>
                    <a:blip r:embed="mr_docxImage679" cstate="print"/>
                    <a:stretch>
                      <a:fillRect/>
                    </a:stretch>
                  </pic:blipFill>
                  <pic:spPr>
                    <a:xfrm rot="0">
                      <a:off x="0" y="0"/>
                      <a:ext cx="152400" cy="152400"/>
                    </a:xfrm>
                    <a:prstGeom prst="rect">
                      <a:avLst/>
                    </a:prstGeom>
                  </pic:spPr>
                </pic:pic>
              </a:graphicData>
            </a:graphic>
          </wp:inline>
        </w:drawing>
      </w:r>
      <w:r>
        <w:t xml:space="preserve"> </w:t>
      </w:r>
      <w:r>
        <w:t xml:space="preserve"> : </w:t>
      </w:r>
      <w:hyperlink w:anchor="_fa3cc78049cdfdf9b87696c0707d291d" w:history="1">
        <w:r>
          <w:rStyle w:val="Hyperlink"/>
          <w:rPr>
            <w:rStyle w:val="Hyperlink"/>
          </w:rPr>
          <w:t xml:space="preserve">Goal State</w:t>
        </w:r>
      </w:hyperlink>
      <w:r>
        <w:t xml:space="preserve"> [</w:t>
      </w:r>
      <w:r>
        <w:t xml:space="preserve">1</w:t>
      </w:r>
      <w:r>
        <w:t xml:space="preserve">]</w:t>
      </w:r>
      <w:r>
        <w:t xml:space="preserve"> </w:t>
      </w:r>
      <w:r>
        <w:t xml:space="preserve">  </w:t>
      </w:r>
      <w:r w:rsidRPr="00833C5F">
        <w:rPr>
          <w:i/>
        </w:rPr>
        <w:t xml:space="preserve">Subsets</w:t>
      </w:r>
      <w:r>
        <w:t xml:space="preserve">: </w:t>
      </w:r>
      <w:r>
        <w:t xml:space="preserve">comprises step</w:t>
      </w:r>
      <w:r>
        <w:t xml:space="preserve">:</w:t>
      </w:r>
      <w:hyperlink w:anchor="_d3a154034bf3d8689c527d770819e4f8" w:history="1">
        <w:r>
          <w:rStyle w:val="Hyperlink"/>
          <w:rPr>
            <w:rStyle w:val="Hyperlink"/>
          </w:rPr>
          <w:t xml:space="preserve">Scenario Step</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d3a154034bf3d8689c527d770819e4f8" w:name="_d3a154034bf3d8689c527d770819e4f8"/>
      <w:r>
        <w:t xml:space="preserve">Class Scenario Step</w:t>
      </w:r>
      <w:bookmarkEnd w:id="_d3a154034bf3d8689c527d770819e4f8"/>
      <w:r w:rsidRPr="003A31EC">
        <w:rPr>
          <w:rFonts w:cs="Arial"/>
        </w:rPr>
        <w:t xml:space="preserve"> </w:t>
      </w:r>
      <w:r>
        <w:rPr>
          <w:rFonts w:cs="Arial"/>
        </w:rPr>
        <w:fldChar w:fldCharType="begin"/>
      </w:r>
      <w:r>
        <w:instrText xml:space="preserve">XE"</w:instrText>
      </w:r>
      <w:r w:rsidRPr="00413D75">
        <w:rPr>
          <w:rFonts w:cs="Arial"/>
        </w:rPr>
        <w:instrText xml:space="preserve">Scenario Step</w:instrText>
      </w:r>
      <w:r>
        <w:instrText xml:space="preserve">"</w:instrText>
      </w:r>
      <w:r>
        <w:rPr>
          <w:rFonts w:cs="Arial"/>
        </w:rPr>
        <w:fldChar w:fldCharType="end"/>
      </w:r>
      <w:r w:rsidR="009E71B4">
        <w:rPr>
          <w:rFonts w:cs="Arial"/>
        </w:rPr>
        <w:t xml:space="preserve"> </w:t>
      </w:r>
    </w:p>
    <w:p w:rsidP="00F71BA8" w:rsidR="00347871" w:rsidRDefault="00347871">
      <w:r>
        <w:t xml:space="preserve">A scenario step is a node in one or more scenarios that ultimately result in consequences.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cb707f0e4b55ba1e0378efebf7dcea9" w:history="1">
        <w:r>
          <w:rStyle w:val="Hyperlink"/>
          <w:rPr>
            <w:rStyle w:val="Hyperlink"/>
          </w:rPr>
          <w:t xml:space="preserve">Means</w:t>
        </w:r>
      </w:hyperlink>
      <w:r>
        <w:t xml:space="preserve">, </w:t>
      </w:r>
      <w:hyperlink w:anchor="_8c517cf1950741c0f89edebf828214cc" w:history="1">
        <w:r>
          <w:rStyle w:val="Hyperlink"/>
          <w:rPr>
            <w:rStyle w:val="Hyperlink"/>
          </w:rPr>
          <w:t xml:space="preserve">Situation</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35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628099083.emf"/>
                    <pic:cNvPicPr/>
                  </pic:nvPicPr>
                  <pic:blipFill>
                    <a:blip r:embed="mr_docxImage680" cstate="print"/>
                    <a:stretch>
                      <a:fillRect/>
                    </a:stretch>
                  </pic:blipFill>
                  <pic:spPr>
                    <a:xfrm rot="0">
                      <a:off x="0" y="0"/>
                      <a:ext cx="152400" cy="152400"/>
                    </a:xfrm>
                    <a:prstGeom prst="rect">
                      <a:avLst/>
                    </a:prstGeom>
                  </pic:spPr>
                </pic:pic>
              </a:graphicData>
            </a:graphic>
          </wp:inline>
        </w:drawing>
      </w:r>
      <w:r>
        <w:t xml:space="preserve"> </w:t>
      </w:r>
      <w:r>
        <w:t xml:space="preserve">likelihood</w:t>
      </w:r>
      <w:r>
        <w:rPr>
          <w:rFonts w:cs="Arial"/>
        </w:rPr>
        <w:fldChar w:fldCharType="begin"/>
      </w:r>
      <w:r>
        <w:instrText xml:space="preserve">XE"</w:instrText>
      </w:r>
      <w:r w:rsidRPr="00413D75">
        <w:rPr>
          <w:rFonts w:cs="Arial"/>
        </w:rPr>
        <w:instrText xml:space="preserve">likelihood</w:instrText>
      </w:r>
      <w:r>
        <w:instrText xml:space="preserve">"</w:instrText>
      </w:r>
      <w:r>
        <w:rPr>
          <w:rFonts w:cs="Arial"/>
        </w:rPr>
        <w:fldChar w:fldCharType="end"/>
      </w:r>
      <w:r>
        <w:t xml:space="preserve"> : </w:t>
      </w:r>
      <w:hyperlink w:anchor="_c4bee9dc62c41effa96910b60385b774" w:history="1">
        <w:r>
          <w:rStyle w:val="Hyperlink"/>
          <w:rPr>
            <w:rStyle w:val="Hyperlink"/>
          </w:rPr>
          <w:t xml:space="preserve">Probability Metric</w:t>
        </w:r>
      </w:hyperlink>
    </w:p>
    <w:p w:rsidP="00E04E71" w:rsidR="00347871" w:rsidRDefault="00347871">
      <w:pPr>
        <w:pStyle w:val="BodyText"/>
        <w:spacing w:after="120" w:before="0"/>
      </w:pPr>
      <w:r>
        <w:t xml:space="preserve">Metric representing the probability that the scenario step will happen.</w:t>
      </w:r>
    </w:p>
    <w:p w:rsidP="00347871" w:rsidR="00347871" w:rsidRDefault="00347871"/>
    <w:p w:rsidP="00347871" w:rsidR="00347871" w:rsidRDefault="00347871">
      <w:pPr>
        <w:pStyle w:val="Heading2"/>
      </w:pPr>
      <w:bookmarkStart w:id="_4011d38170c9854d72b01b8121fb25c8" w:name="_4011d38170c9854d72b01b8121fb25c8"/>
      <w:r>
        <w:t xml:space="preserve">Association Class Step in Scenario</w:t>
      </w:r>
      <w:bookmarkEnd w:id="_4011d38170c9854d72b01b8121fb25c8"/>
      <w:r w:rsidRPr="003A31EC">
        <w:rPr>
          <w:rFonts w:cs="Arial"/>
        </w:rPr>
        <w:t xml:space="preserve"> </w:t>
      </w:r>
      <w:r>
        <w:rPr>
          <w:rFonts w:cs="Arial"/>
        </w:rPr>
        <w:fldChar w:fldCharType="begin"/>
      </w:r>
      <w:r>
        <w:instrText xml:space="preserve">XE"</w:instrText>
      </w:r>
      <w:r w:rsidRPr="00413D75">
        <w:rPr>
          <w:rFonts w:cs="Arial"/>
        </w:rPr>
        <w:instrText xml:space="preserve">Step in Scenario</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Definition of a particular step as comprising a particular scenario.</w:t>
      </w:r>
    </w:p>
    <w:p w:rsidP="00347871" w:rsidR="00347871" w:rsidRDefault="00347871">
      <w:pPr>
        <w:jc w:val="center"/>
      </w:pPr>
      <w:r>
        <w:rPr>
          <w:noProof/>
        </w:rPr>
        <w:drawing>
          <wp:inline distT="0" distB="0" distL="0" distR="0">
            <wp:extent cx="6188075" cy="2392971"/>
            <wp:effectExtent l="0" t="0" r="0" b="0"/>
            <wp:docPr id="1360" name="Picture 1995145898.emf" descr="199514589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1995145898.emf"/>
                    <pic:cNvPicPr/>
                  </pic:nvPicPr>
                  <pic:blipFill>
                    <a:blip r:embed="mr_docxImage681" cstate="print"/>
                    <a:stretch>
                      <a:fillRect/>
                    </a:stretch>
                  </pic:blipFill>
                  <pic:spPr>
                    <a:xfrm rot="0">
                      <a:off x="0" y="0"/>
                      <a:ext cx="6188075" cy="2392971"/>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Step in Scenario</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8a40963117380d05b5ea557d3631b267" w:history="1">
        <w:r>
          <w:rStyle w:val="Hyperlink"/>
          <w:rPr>
            <w:rStyle w:val="Hyperlink"/>
          </w:rPr>
          <w:t xml:space="preserve">Temporal Part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36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1728404412.emf"/>
                    <pic:cNvPicPr/>
                  </pic:nvPicPr>
                  <pic:blipFill>
                    <a:blip r:embed="mr_docxImage682" cstate="print"/>
                    <a:stretch>
                      <a:fillRect/>
                    </a:stretch>
                  </pic:blipFill>
                  <pic:spPr>
                    <a:xfrm rot="0">
                      <a:off x="0" y="0"/>
                      <a:ext cx="152400" cy="152400"/>
                    </a:xfrm>
                    <a:prstGeom prst="rect">
                      <a:avLst/>
                    </a:prstGeom>
                  </pic:spPr>
                </pic:pic>
              </a:graphicData>
            </a:graphic>
          </wp:inline>
        </w:drawing>
      </w:r>
      <w:r>
        <w:t xml:space="preserve"> </w:t>
      </w:r>
      <w:r>
        <w:t xml:space="preserve">comprises step</w:t>
      </w:r>
      <w:r>
        <w:rPr>
          <w:rFonts w:cs="Arial"/>
        </w:rPr>
        <w:fldChar w:fldCharType="begin"/>
      </w:r>
      <w:r>
        <w:instrText xml:space="preserve">XE"</w:instrText>
      </w:r>
      <w:r w:rsidRPr="00413D75">
        <w:rPr>
          <w:rFonts w:cs="Arial"/>
        </w:rPr>
        <w:instrText xml:space="preserve">comprises step</w:instrText>
      </w:r>
      <w:r>
        <w:instrText xml:space="preserve">"</w:instrText>
      </w:r>
      <w:r>
        <w:rPr>
          <w:rFonts w:cs="Arial"/>
        </w:rPr>
        <w:fldChar w:fldCharType="end"/>
      </w:r>
      <w:r>
        <w:t xml:space="preserve"> : </w:t>
      </w:r>
      <w:hyperlink w:anchor="_d3a154034bf3d8689c527d770819e4f8" w:history="1">
        <w:r>
          <w:rStyle w:val="Hyperlink"/>
          <w:rPr>
            <w:rStyle w:val="Hyperlink"/>
          </w:rPr>
          <w:t xml:space="preserve">Scenario Step</w:t>
        </w:r>
      </w:hyperlink>
      <w:r>
        <w:t xml:space="preserve"> [</w:t>
      </w:r>
      <w:r>
        <w:t xml:space="preserve">1..*</w:t>
      </w:r>
      <w:r>
        <w:t xml:space="preserve">]</w:t>
      </w:r>
      <w:r>
        <w:t xml:space="preserve"> </w:t>
      </w:r>
      <w:r>
        <w:t xml:space="preserve">  </w:t>
      </w:r>
      <w:r w:rsidRPr="00833C5F">
        <w:rPr>
          <w:i/>
        </w:rPr>
        <w:t xml:space="preserve">Subsets</w:t>
      </w:r>
      <w:r>
        <w:t xml:space="preserve">: </w:t>
      </w:r>
      <w:r>
        <w:t xml:space="preserve">comprises step</w:t>
      </w:r>
      <w:r>
        <w:t xml:space="preserve">:</w:t>
      </w:r>
      <w:hyperlink w:anchor="_d3a154034bf3d8689c527d770819e4f8" w:history="1">
        <w:r>
          <w:rStyle w:val="Hyperlink"/>
          <w:rPr>
            <w:rStyle w:val="Hyperlink"/>
          </w:rPr>
          <w:t xml:space="preserve">Scenario Step</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step in a scenario that is or leads to a goal state.</w:t>
      </w:r>
    </w:p>
    <w:p w:rsidP="00347871" w:rsidR="00347871" w:rsidRDefault="00347871">
      <w:pPr>
        <w:ind w:firstLine="720"/>
      </w:pPr>
      <w:r>
        <w:rPr>
          <w:noProof/>
        </w:rPr>
        <w:drawing>
          <wp:inline distT="0" distB="0" distL="0" distR="0">
            <wp:extent cx="152400" cy="152400"/>
            <wp:effectExtent l="0" t="0" r="0" b="0"/>
            <wp:docPr id="136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1728404412.emf"/>
                    <pic:cNvPicPr/>
                  </pic:nvPicPr>
                  <pic:blipFill>
                    <a:blip r:embed="mr_docxImage683" cstate="print"/>
                    <a:stretch>
                      <a:fillRect/>
                    </a:stretch>
                  </pic:blipFill>
                  <pic:spPr>
                    <a:xfrm rot="0">
                      <a:off x="0" y="0"/>
                      <a:ext cx="152400" cy="152400"/>
                    </a:xfrm>
                    <a:prstGeom prst="rect">
                      <a:avLst/>
                    </a:prstGeom>
                  </pic:spPr>
                </pic:pic>
              </a:graphicData>
            </a:graphic>
          </wp:inline>
        </w:drawing>
      </w:r>
      <w:r>
        <w:t xml:space="preserve"> </w:t>
      </w:r>
      <w:r>
        <w:t xml:space="preserve">step in</w:t>
      </w:r>
      <w:r>
        <w:rPr>
          <w:rFonts w:cs="Arial"/>
        </w:rPr>
        <w:fldChar w:fldCharType="begin"/>
      </w:r>
      <w:r>
        <w:instrText xml:space="preserve">XE"</w:instrText>
      </w:r>
      <w:r w:rsidRPr="00413D75">
        <w:rPr>
          <w:rFonts w:cs="Arial"/>
        </w:rPr>
        <w:instrText xml:space="preserve">step in</w:instrText>
      </w:r>
      <w:r>
        <w:instrText xml:space="preserve">"</w:instrText>
      </w:r>
      <w:r>
        <w:rPr>
          <w:rFonts w:cs="Arial"/>
        </w:rPr>
        <w:fldChar w:fldCharType="end"/>
      </w:r>
      <w:r>
        <w:t xml:space="preserve"> : </w:t>
      </w:r>
      <w:hyperlink w:anchor="_f85923f748ecc6b222c0eb85c28ef892" w:history="1">
        <w:r>
          <w:rStyle w:val="Hyperlink"/>
          <w:rPr>
            <w:rStyle w:val="Hyperlink"/>
          </w:rPr>
          <w:t xml:space="preserve">Scenario</w:t>
        </w:r>
      </w:hyperlink>
      <w:r>
        <w:t xml:space="preserve"> [</w:t>
      </w:r>
      <w:r>
        <w:t xml:space="preserve">1..*</w:t>
      </w:r>
      <w:r>
        <w:t xml:space="preserve">]</w:t>
      </w:r>
      <w:r>
        <w:t xml:space="preserve"> </w:t>
      </w:r>
      <w:r>
        <w:t xml:space="preserve">  </w:t>
      </w:r>
      <w:r w:rsidRPr="00833C5F">
        <w:rPr>
          <w:i/>
        </w:rPr>
        <w:t xml:space="preserve">Subsets</w:t>
      </w:r>
      <w:r>
        <w:t xml:space="preserve">: </w:t>
      </w:r>
      <w:r>
        <w:t xml:space="preserve">comprises step</w:t>
      </w:r>
      <w:r>
        <w:t xml:space="preserve">:</w:t>
      </w:r>
      <w:hyperlink w:anchor="_d3a154034bf3d8689c527d770819e4f8" w:history="1">
        <w:r>
          <w:rStyle w:val="Hyperlink"/>
          <w:rPr>
            <w:rStyle w:val="Hyperlink"/>
          </w:rPr>
          <w:t xml:space="preserve">Scenario Step</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Scenario in which is defined, in part, be a step.</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Library::Quantities and Units</w:t>
      </w:r>
    </w:p>
    <w:p w:rsidP="00A318C1" w:rsidR="00347871" w:rsidRDefault="00347871">
      <w:pPr>
        <w:pStyle w:val="BodyText"/>
      </w:pPr>
      <w:r>
        <w:t xml:space="preserve">
          This package defines quantities and units. Quantities are the basis for units and measurements.
          <w:br/>
          Qualities of things are represented with respect to what that thing means, not how it is represented. This introduces multiple "quantity kinds" which derive from Value and Quantity. Quantiles are stereotyped as "Quantity Kind".
          <w:br/>
          The representation of a value or quantity will typically use the "primitive types" that are found in I.T. systems such as "Integer", "Real" and "String".
          <w:br/>
          <w:br/>
          .
        </w:t>
      </w:r>
    </w:p>
    <w:p w:rsidP="00347871" w:rsidR="00347871" w:rsidRDefault="00347871">
      <w:pPr>
        <w:pStyle w:val="Heading2"/>
      </w:pPr>
      <w:r>
        <w:t xml:space="preserve">Diagram: </w:t>
      </w:r>
      <w:r>
        <w:t xml:space="preserve">Quantities and units</w:t>
      </w:r>
    </w:p>
    <w:p w:rsidP="00347871" w:rsidR="00347871" w:rsidRDefault="00347871">
      <w:pPr>
        <w:jc w:val="center"/>
        <w:rPr>
          <w:rFonts w:cs="Arial"/>
        </w:rPr>
      </w:pPr>
      <w:r>
        <w:rPr>
          <w:noProof/>
        </w:rPr>
        <w:drawing>
          <wp:inline distT="0" distB="0" distL="0" distR="0">
            <wp:extent cx="6188075" cy="6910253"/>
            <wp:effectExtent l="0" t="0" r="0" b="0"/>
            <wp:docPr id="1366" name="Picture -130124927.emf" descr="-1301249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130124927.emf"/>
                    <pic:cNvPicPr/>
                  </pic:nvPicPr>
                  <pic:blipFill>
                    <a:blip r:embed="mr_docxImage684" cstate="print"/>
                    <a:stretch>
                      <a:fillRect/>
                    </a:stretch>
                  </pic:blipFill>
                  <pic:spPr>
                    <a:xfrm rot="0">
                      <a:off x="0" y="0"/>
                      <a:ext cx="6188075" cy="6910253"/>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Quantities and units</w:t>
      </w:r>
    </w:p>
    <w:p w:rsidP="00347871" w:rsidR="00347871" w:rsidRDefault="00347871">
      <w:r>
        <w:t xml:space="preserve"> </w:t>
      </w:r>
    </w:p>
    <w:p w:rsidP="00347871" w:rsidR="00347871" w:rsidRDefault="00347871"/>
    <w:p w:rsidP="00347871" w:rsidR="00347871" w:rsidRDefault="00347871">
      <w:pPr>
        <w:pStyle w:val="Heading2"/>
      </w:pPr>
      <w:bookmarkStart w:id="_515aa0b3c8b3af1351822986548c803a" w:name="_515aa0b3c8b3af1351822986548c803a"/>
      <w:r>
        <w:t xml:space="preserve">Class Confidence Metric</w:t>
      </w:r>
      <w:bookmarkEnd w:id="_515aa0b3c8b3af1351822986548c803a"/>
      <w:r w:rsidRPr="003A31EC">
        <w:rPr>
          <w:rFonts w:cs="Arial"/>
        </w:rPr>
        <w:t xml:space="preserve"> </w:t>
      </w:r>
      <w:r>
        <w:rPr>
          <w:rFonts w:cs="Arial"/>
        </w:rPr>
        <w:fldChar w:fldCharType="begin"/>
      </w:r>
      <w:r>
        <w:instrText xml:space="preserve">XE"</w:instrText>
      </w:r>
      <w:r w:rsidRPr="00413D75">
        <w:rPr>
          <w:rFonts w:cs="Arial"/>
        </w:rPr>
        <w:instrText xml:space="preserve">Confidence Metric</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Any metric of confidence that something is true or valid.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23c4326044009f885190c5ab985800db" w:history="1">
        <w:r>
          <w:rStyle w:val="Hyperlink"/>
          <w:rPr>
            <w:rStyle w:val="Hyperlink"/>
          </w:rPr>
          <w:t xml:space="preserve">Metric</w:t>
        </w:r>
      </w:hyperlink>
    </w:p>
    <w:p w:rsidP="00347871" w:rsidR="00347871" w:rsidRDefault="00347871"/>
    <w:p w:rsidP="00347871" w:rsidR="00347871" w:rsidRDefault="00347871">
      <w:pPr>
        <w:pStyle w:val="Heading2"/>
      </w:pPr>
      <w:bookmarkStart w:id="_a4c3c56cf5cef2847069d5e681588819" w:name="_a4c3c56cf5cef2847069d5e681588819"/>
      <w:r>
        <w:t xml:space="preserve">Class Count</w:t>
      </w:r>
      <w:bookmarkEnd w:id="_a4c3c56cf5cef2847069d5e681588819"/>
      <w:r w:rsidRPr="003A31EC">
        <w:rPr>
          <w:rFonts w:cs="Arial"/>
        </w:rPr>
        <w:t xml:space="preserve"> </w:t>
      </w:r>
      <w:r>
        <w:rPr>
          <w:rFonts w:cs="Arial"/>
        </w:rPr>
        <w:fldChar w:fldCharType="begin"/>
      </w:r>
      <w:r>
        <w:instrText xml:space="preserve">XE"</w:instrText>
      </w:r>
      <w:r w:rsidRPr="00413D75">
        <w:rPr>
          <w:rFonts w:cs="Arial"/>
        </w:rPr>
        <w:instrText xml:space="preserve">Count</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The number of something used as a property or metric, e.g., 5 fish.</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942b77360f32c71454a54816b872e65" w:history="1">
        <w:r>
          <w:rStyle w:val="Hyperlink"/>
          <w:rPr>
            <w:rStyle w:val="Hyperlink"/>
          </w:rPr>
          <w:t xml:space="preserve">Unit Value</w:t>
        </w:r>
      </w:hyperlink>
    </w:p>
    <w:p w:rsidP="00347871" w:rsidR="00347871" w:rsidRDefault="00347871"/>
    <w:p w:rsidP="00347871" w:rsidR="00347871" w:rsidRDefault="00347871">
      <w:pPr>
        <w:pStyle w:val="Heading2"/>
      </w:pPr>
      <w:bookmarkStart w:id="_a221b52aef49269d4431e5f200135da7" w:name="_a221b52aef49269d4431e5f200135da7"/>
      <w:r>
        <w:t xml:space="preserve">Class Currency Benefit Metric</w:t>
      </w:r>
      <w:bookmarkEnd w:id="_a221b52aef49269d4431e5f200135da7"/>
      <w:r w:rsidRPr="003A31EC">
        <w:rPr>
          <w:rFonts w:cs="Arial"/>
        </w:rPr>
        <w:t xml:space="preserve"> </w:t>
      </w:r>
      <w:r>
        <w:rPr>
          <w:rFonts w:cs="Arial"/>
        </w:rPr>
        <w:fldChar w:fldCharType="begin"/>
      </w:r>
      <w:r>
        <w:instrText xml:space="preserve">XE"</w:instrText>
      </w:r>
      <w:r w:rsidRPr="00413D75">
        <w:rPr>
          <w:rFonts w:cs="Arial"/>
        </w:rPr>
        <w:instrText xml:space="preserve">Currency Benefit Metric</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A metric for benefit or harm expressed in terms of a currency, such as dollars or yen.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c91d557c5f8d1545ccae8040a890568" w:history="1">
        <w:r>
          <w:rStyle w:val="Hyperlink"/>
          <w:rPr>
            <w:rStyle w:val="Hyperlink"/>
          </w:rPr>
          <w:t xml:space="preserve">Harm-Benefit Metric</w:t>
        </w:r>
      </w:hyperlink>
    </w:p>
    <w:p w:rsidP="00347871" w:rsidR="00347871" w:rsidRDefault="00347871"/>
    <w:p w:rsidP="00347871" w:rsidR="00347871" w:rsidRDefault="00347871">
      <w:pPr>
        <w:pStyle w:val="Heading2"/>
      </w:pPr>
      <w:bookmarkStart w:id="_dc91d557c5f8d1545ccae8040a890568" w:name="_dc91d557c5f8d1545ccae8040a890568"/>
      <w:r>
        <w:t xml:space="preserve">Class Harm-Benefit Metric</w:t>
      </w:r>
      <w:bookmarkEnd w:id="_dc91d557c5f8d1545ccae8040a890568"/>
      <w:r w:rsidRPr="003A31EC">
        <w:rPr>
          <w:rFonts w:cs="Arial"/>
        </w:rPr>
        <w:t xml:space="preserve"> </w:t>
      </w:r>
      <w:r>
        <w:rPr>
          <w:rFonts w:cs="Arial"/>
        </w:rPr>
        <w:fldChar w:fldCharType="begin"/>
      </w:r>
      <w:r>
        <w:instrText xml:space="preserve">XE"</w:instrText>
      </w:r>
      <w:r w:rsidRPr="00413D75">
        <w:rPr>
          <w:rFonts w:cs="Arial"/>
        </w:rPr>
        <w:instrText xml:space="preserve">Harm-Benefit Metric</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A metric to quantify benefit or harm.</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23c4326044009f885190c5ab985800db" w:history="1">
        <w:r>
          <w:rStyle w:val="Hyperlink"/>
          <w:rPr>
            <w:rStyle w:val="Hyperlink"/>
          </w:rPr>
          <w:t xml:space="preserve">Metric</w:t>
        </w:r>
      </w:hyperlink>
    </w:p>
    <w:p w:rsidP="00347871" w:rsidR="00347871" w:rsidRDefault="00347871"/>
    <w:p w:rsidP="00347871" w:rsidR="00347871" w:rsidRDefault="00347871">
      <w:pPr>
        <w:pStyle w:val="Heading2"/>
      </w:pPr>
      <w:bookmarkStart w:id="_23c4326044009f885190c5ab985800db" w:name="_23c4326044009f885190c5ab985800db"/>
      <w:r>
        <w:t xml:space="preserve">Class Metric</w:t>
      </w:r>
      <w:bookmarkEnd w:id="_23c4326044009f885190c5ab985800db"/>
      <w:r w:rsidRPr="003A31EC">
        <w:rPr>
          <w:rFonts w:cs="Arial"/>
        </w:rPr>
        <w:t xml:space="preserve"> </w:t>
      </w:r>
      <w:r>
        <w:rPr>
          <w:rFonts w:cs="Arial"/>
        </w:rPr>
        <w:fldChar w:fldCharType="begin"/>
      </w:r>
      <w:r>
        <w:instrText xml:space="preserve">XE"</w:instrText>
      </w:r>
      <w:r w:rsidRPr="00413D75">
        <w:rPr>
          <w:rFonts w:cs="Arial"/>
        </w:rPr>
        <w:instrText xml:space="preserve">Metric</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
          A standard for measuring or evaluating something in a quantifiable way.
          <w:br/>
          Typical representations of a metric may be a fraction from zero to 1 or a rating such as "high, medium, low". Not to be confused with the "Metric System".
        </w:t>
      </w:r>
    </w:p>
    <w:p w:rsidP="00347871" w:rsidR="00347871" w:rsidRDefault="00347871">
      <w:pPr>
        <w:jc w:val="center"/>
      </w:pPr>
      <w:r>
        <w:rPr>
          <w:noProof/>
        </w:rPr>
        <w:drawing>
          <wp:inline distT="0" distB="0" distL="0" distR="0">
            <wp:extent cx="6188075" cy="2304579"/>
            <wp:effectExtent l="0" t="0" r="0" b="0"/>
            <wp:docPr id="1368" name="Picture 2009434568.emf" descr="20094345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 name="2009434568.emf"/>
                    <pic:cNvPicPr/>
                  </pic:nvPicPr>
                  <pic:blipFill>
                    <a:blip r:embed="mr_docxImage685" cstate="print"/>
                    <a:stretch>
                      <a:fillRect/>
                    </a:stretch>
                  </pic:blipFill>
                  <pic:spPr>
                    <a:xfrm rot="0">
                      <a:off x="0" y="0"/>
                      <a:ext cx="6188075" cy="2304579"/>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Metric</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942b77360f32c71454a54816b872e65" w:history="1">
        <w:r>
          <w:rStyle w:val="Hyperlink"/>
          <w:rPr>
            <w:rStyle w:val="Hyperlink"/>
          </w:rPr>
          <w:t xml:space="preserve">Unit Value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37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628099083.emf"/>
                    <pic:cNvPicPr/>
                  </pic:nvPicPr>
                  <pic:blipFill>
                    <a:blip r:embed="mr_docxImage686" cstate="print"/>
                    <a:stretch>
                      <a:fillRect/>
                    </a:stretch>
                  </pic:blipFill>
                  <pic:spPr>
                    <a:xfrm rot="0">
                      <a:off x="0" y="0"/>
                      <a:ext cx="152400" cy="152400"/>
                    </a:xfrm>
                    <a:prstGeom prst="rect">
                      <a:avLst/>
                    </a:prstGeom>
                  </pic:spPr>
                </pic:pic>
              </a:graphicData>
            </a:graphic>
          </wp:inline>
        </w:drawing>
      </w:r>
      <w:r>
        <w:t xml:space="preserve"> </w:t>
      </w:r>
      <w:r>
        <w:t xml:space="preserve">value</w:t>
      </w:r>
      <w:r>
        <w:rPr>
          <w:rFonts w:cs="Arial"/>
        </w:rPr>
        <w:fldChar w:fldCharType="begin"/>
      </w:r>
      <w:r>
        <w:instrText xml:space="preserve">XE"</w:instrText>
      </w:r>
      <w:r w:rsidRPr="00413D75">
        <w:rPr>
          <w:rFonts w:cs="Arial"/>
        </w:rPr>
        <w:instrText xml:space="preserve">value</w:instrText>
      </w:r>
      <w:r>
        <w:instrText xml:space="preserve">"</w:instrText>
      </w:r>
      <w:r>
        <w:rPr>
          <w:rFonts w:cs="Arial"/>
        </w:rPr>
        <w:fldChar w:fldCharType="end"/>
      </w:r>
      <w:r>
        <w:t xml:space="preserve"> : </w:t>
      </w:r>
      <w:hyperlink w:anchor="_c4fd317fdf868f85ebacafb3c9f5da9f" w:history="1">
        <w:r>
          <w:rStyle w:val="Hyperlink"/>
          <w:rPr>
            <w:rStyle w:val="Hyperlink"/>
          </w:rPr>
          <w:t xml:space="preserve">Metric Value</w:t>
        </w:r>
      </w:hyperlink>
    </w:p>
    <w:p w:rsidP="00E04E71" w:rsidR="00347871" w:rsidRDefault="00347871">
      <w:pPr>
        <w:pStyle w:val="BodyText"/>
        <w:spacing w:after="120" w:before="0"/>
      </w:pPr>
      <w:r>
        <w:t xml:space="preserve">The value of a quantity that, when multiplied by the unit defined in a subtype of quantity kind, specifies a measurement value such as 3 Meters.</w:t>
      </w:r>
    </w:p>
    <w:p w:rsidP="00347871" w:rsidR="00347871" w:rsidRDefault="00347871"/>
    <w:p w:rsidP="00347871" w:rsidR="00347871" w:rsidRDefault="00347871">
      <w:pPr>
        <w:pStyle w:val="Heading2"/>
      </w:pPr>
      <w:bookmarkStart w:id="_c4bee9dc62c41effa96910b60385b774" w:name="_c4bee9dc62c41effa96910b60385b774"/>
      <w:r>
        <w:t xml:space="preserve">Class Probability Metric</w:t>
      </w:r>
      <w:bookmarkEnd w:id="_c4bee9dc62c41effa96910b60385b774"/>
      <w:r w:rsidRPr="003A31EC">
        <w:rPr>
          <w:rFonts w:cs="Arial"/>
        </w:rPr>
        <w:t xml:space="preserve"> </w:t>
      </w:r>
      <w:r>
        <w:rPr>
          <w:rFonts w:cs="Arial"/>
        </w:rPr>
        <w:fldChar w:fldCharType="begin"/>
      </w:r>
      <w:r>
        <w:instrText xml:space="preserve">XE"</w:instrText>
      </w:r>
      <w:r w:rsidRPr="00413D75">
        <w:rPr>
          <w:rFonts w:cs="Arial"/>
        </w:rPr>
        <w:instrText xml:space="preserve">Probability Metric</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A metric that represents the possibility that something uncertain will happen.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23c4326044009f885190c5ab985800db" w:history="1">
        <w:r>
          <w:rStyle w:val="Hyperlink"/>
          <w:rPr>
            <w:rStyle w:val="Hyperlink"/>
          </w:rPr>
          <w:t xml:space="preserve">Metric</w:t>
        </w:r>
      </w:hyperlink>
    </w:p>
    <w:p w:rsidP="00347871" w:rsidR="00347871" w:rsidRDefault="00347871"/>
    <w:p w:rsidP="00347871" w:rsidR="00347871" w:rsidRDefault="00347871">
      <w:pPr>
        <w:pStyle w:val="Heading2"/>
      </w:pPr>
      <w:bookmarkStart w:id="_404887ca511c022e037ede12e1a8f37a" w:name="_404887ca511c022e037ede12e1a8f37a"/>
      <w:r>
        <w:t xml:space="preserve">Class Time Coordinate</w:t>
      </w:r>
      <w:bookmarkEnd w:id="_404887ca511c022e037ede12e1a8f37a"/>
      <w:r w:rsidRPr="003A31EC">
        <w:rPr>
          <w:rFonts w:cs="Arial"/>
        </w:rPr>
        <w:t xml:space="preserve"> </w:t>
      </w:r>
      <w:r>
        <w:rPr>
          <w:rFonts w:cs="Arial"/>
        </w:rPr>
        <w:fldChar w:fldCharType="begin"/>
      </w:r>
      <w:r>
        <w:instrText xml:space="preserve">XE"</w:instrText>
      </w:r>
      <w:r w:rsidRPr="00413D75">
        <w:rPr>
          <w:rFonts w:cs="Arial"/>
        </w:rPr>
        <w:instrText xml:space="preserve">Time Coordinate</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
          An identifier for a particular point in time, recognizing that any such point is an interval at a finer level of granularity.
          <w:br/>
          Specific time coordinate systems, such as ISO or Internet time, specialize Time Coordinate and relate it to a time scale.
          <w:br/>
          [DTV] time point: concept that specializes the concept 'time interval' and that is a member of a time scale
          <w:br/>
          [ISO11404] time: time is a family of datatypes whose values are points in time to various common resolutions: year, month, day, hour, minute, second, and fractions thereof.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0d9bfad4b13c47a49c10d6112d8f734" w:history="1">
        <w:r>
          <w:rStyle w:val="Hyperlink"/>
          <w:rPr>
            <w:rStyle w:val="Hyperlink"/>
          </w:rPr>
          <w:t xml:space="preserve">Coordinate</w:t>
        </w:r>
      </w:hyperlink>
      <w:r>
        <w:t xml:space="preserve">, </w:t>
      </w:r>
      <w:hyperlink w:anchor="_8942b77360f32c71454a54816b872e65" w:history="1">
        <w:r>
          <w:rStyle w:val="Hyperlink"/>
          <w:rPr>
            <w:rStyle w:val="Hyperlink"/>
          </w:rPr>
          <w:t xml:space="preserve">Unit Value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37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628099083.emf"/>
                    <pic:cNvPicPr/>
                  </pic:nvPicPr>
                  <pic:blipFill>
                    <a:blip r:embed="mr_docxImage687" cstate="print"/>
                    <a:stretch>
                      <a:fillRect/>
                    </a:stretch>
                  </pic:blipFill>
                  <pic:spPr>
                    <a:xfrm rot="0">
                      <a:off x="0" y="0"/>
                      <a:ext cx="152400" cy="152400"/>
                    </a:xfrm>
                    <a:prstGeom prst="rect">
                      <a:avLst/>
                    </a:prstGeom>
                  </pic:spPr>
                </pic:pic>
              </a:graphicData>
            </a:graphic>
          </wp:inline>
        </w:drawing>
      </w:r>
      <w:r>
        <w:t xml:space="preserve"> </w:t>
      </w:r>
      <w:r>
        <w:t xml:space="preserve">value</w:t>
      </w:r>
      <w:r>
        <w:rPr>
          <w:rFonts w:cs="Arial"/>
        </w:rPr>
        <w:fldChar w:fldCharType="begin"/>
      </w:r>
      <w:r>
        <w:instrText xml:space="preserve">XE"</w:instrText>
      </w:r>
      <w:r w:rsidRPr="00413D75">
        <w:rPr>
          <w:rFonts w:cs="Arial"/>
        </w:rPr>
        <w:instrText xml:space="preserve">value</w:instrText>
      </w:r>
      <w:r>
        <w:instrText xml:space="preserve">"</w:instrText>
      </w:r>
      <w:r>
        <w:rPr>
          <w:rFonts w:cs="Arial"/>
        </w:rPr>
        <w:fldChar w:fldCharType="end"/>
      </w:r>
      <w:r>
        <w:t xml:space="preserve"> : </w:t>
      </w:r>
      <w:hyperlink w:anchor="_5c29de7557c634539e470d930b4b310f" w:history="1">
        <w:r>
          <w:rStyle w:val="Hyperlink"/>
          <w:rPr>
            <w:rStyle w:val="Hyperlink"/>
          </w:rPr>
          <w:t xml:space="preserve">Duration</w:t>
        </w:r>
      </w:hyperlink>
    </w:p>
    <w:p w:rsidP="00347871" w:rsidR="00347871" w:rsidRDefault="00347871"/>
    <w:p w:rsidP="00347871" w:rsidR="00347871" w:rsidRDefault="00951276">
      <w:pPr>
        <w:pStyle w:val="Heading3"/>
      </w:pPr>
      <w:r w:rsidR="0090104D">
        <w:t xml:space="preserve">&lt;&lt;Value&gt;&gt;</w:t>
      </w:r>
      <w:bookmarkStart w:id="_2a47d144833d5f25f8ec30313c6f7c0a" w:name="_2a47d144833d5f25f8ec30313c6f7c0a"/>
      <w:r w:rsidR="00347871">
        <w:t xml:space="preserve">Enumeration PentaScale</w:t>
      </w:r>
      <w:bookmarkEnd w:id="_2a47d144833d5f25f8ec30313c6f7c0a"/>
      <w:r w:rsidR="00347871" w:rsidRPr="003A31EC">
        <w:rPr>
          <w:rFonts w:cs="Arial"/>
        </w:rPr>
        <w:t xml:space="preserve"> </w:t>
      </w:r>
      <w:r>
        <w:rPr>
          <w:rFonts w:cs="Arial"/>
        </w:rPr>
        <w:fldChar w:fldCharType="begin"/>
      </w:r>
      <w:r>
        <w:instrText xml:space="preserve">XE"</w:instrText>
      </w:r>
      <w:r w:rsidRPr="00413D75">
        <w:rPr>
          <w:rFonts w:cs="Arial"/>
        </w:rPr>
        <w:instrText xml:space="preserve">PentaScale</w:instrText>
      </w:r>
      <w:r>
        <w:instrText xml:space="preserve">"</w:instrText>
      </w:r>
      <w:r>
        <w:rPr>
          <w:rFonts w:cs="Arial"/>
        </w:rPr>
        <w:fldChar w:fldCharType="end"/>
      </w:r>
      <w:r w:rsidR="000C6CB8">
        <w:rPr>
          <w:rFonts w:cs="Arial"/>
        </w:rPr>
        <w:t xml:space="preserve"> </w:t>
      </w:r>
      <w:r w:rsidR="000C6CB8">
        <w:rPr>
          <w:rFonts w:cs="Arial"/>
        </w:rPr>
        <w:t xml:space="preserve">&lt;&lt;Value&gt;&gt;</w:t>
      </w:r>
    </w:p>
    <w:p w:rsidP="00A318C1" w:rsidR="00347871" w:rsidRDefault="00347871">
      <w:pPr>
        <w:pStyle w:val="BodyText"/>
      </w:pPr>
      <w:r>
        <w:t xml:space="preserve">An scale of 5 values the interpretation of which is context specific.</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Known Superclasses</w:t>
      </w:r>
    </w:p>
    <w:p w:rsidP="00347871" w:rsidR="00347871" w:rsidRDefault="00347871">
      <w:pPr>
        <w:ind w:left="360"/>
      </w:pPr>
      <w:hyperlink w:anchor="_3fa8c492a17af297d5ce0d1966c78286" w:history="1">
        <w:r>
          <w:rStyle w:val="Hyperlink"/>
          <w:rPr>
            <w:rStyle w:val="Hyperlink"/>
          </w:rPr>
          <w:t xml:space="preserve">Scale</w:t>
        </w:r>
      </w:hyperlink>
    </w:p>
    <w:p w:rsidP="00347871" w:rsidR="00347871" w:rsidRDefault="00347871">
      <w:pPr>
        <w:pStyle w:val="Code0"/>
      </w:pPr>
      <w:r>
        <w:t xml:space="preserve">package </w:t>
      </w:r>
      <w:r>
        <w:t xml:space="preserve">Threat-risk-conceptual-model::Generic Concept Library::Quantities and Units</w:t>
      </w:r>
    </w:p>
    <w:p w:rsidP="00347871" w:rsidR="00347871" w:rsidRDefault="00347871">
      <w:pPr>
        <w:pStyle w:val="Code0"/>
      </w:pPr>
      <w:r>
        <w:t xml:space="preserve">public</w:t>
      </w:r>
      <w:r>
        <w:t xml:space="preserve"> </w:t>
      </w:r>
      <w:r>
        <w:t xml:space="preserve">enum</w:t>
      </w:r>
      <w:r>
        <w:t xml:space="preserve"> </w:t>
      </w:r>
      <w:r>
        <w:t xml:space="preserve">PentaScale</w:t>
      </w:r>
    </w:p>
    <w:p w:rsidP="00347871" w:rsidR="00347871" w:rsidRDefault="00347871">
      <w:pPr>
        <w:pStyle w:val="Code0"/>
      </w:pPr>
      <w:r>
        <w:t xml:space="preserve">{</w:t>
      </w:r>
      <w:r>
        <w:t xml:space="preserve">Very Low</w:t>
      </w:r>
      <w:r>
        <w:t xml:space="preserve">, </w:t>
      </w:r>
      <w:r>
        <w:t xml:space="preserve">Low</w:t>
      </w:r>
      <w:r>
        <w:t xml:space="preserve">, </w:t>
      </w:r>
      <w:r>
        <w:t xml:space="preserve">Moderate</w:t>
      </w:r>
      <w:r>
        <w:t xml:space="preserve">, </w:t>
      </w:r>
      <w:r>
        <w:t xml:space="preserve">High</w:t>
      </w:r>
      <w:r>
        <w:t xml:space="preserve">, </w:t>
      </w:r>
      <w:r>
        <w:t xml:space="preserve">Very High</w:t>
      </w:r>
      <w:r>
        <w:t xml:space="preserve">}</w:t>
      </w:r>
    </w:p>
    <w:p w:rsidP="00347871" w:rsidR="00347871" w:rsidRDefault="00347871">
      <w:pPr>
        <w:pStyle w:val="Code0"/>
      </w:pP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Literals</w:t>
      </w:r>
    </w:p>
    <w:p w:rsidP="00347871" w:rsidR="00347871" w:rsidRDefault="00347871">
      <w:pPr>
        <w:ind w:hanging="245" w:left="605"/>
      </w:pPr>
      <w:r>
        <w:rPr>
          <w:noProof/>
        </w:rPr>
        <w:drawing>
          <wp:inline distT="0" distB="0" distL="0" distR="0">
            <wp:extent cx="152400" cy="152400"/>
            <wp:effectExtent l="0" t="0" r="0" b="0"/>
            <wp:docPr id="1374"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589766368.emf"/>
                    <pic:cNvPicPr/>
                  </pic:nvPicPr>
                  <pic:blipFill>
                    <a:blip r:embed="mr_docxImage688" cstate="print"/>
                    <a:stretch>
                      <a:fillRect/>
                    </a:stretch>
                  </pic:blipFill>
                  <pic:spPr>
                    <a:xfrm rot="0">
                      <a:off x="0" y="0"/>
                      <a:ext cx="152400" cy="152400"/>
                    </a:xfrm>
                    <a:prstGeom prst="rect">
                      <a:avLst/>
                    </a:prstGeom>
                  </pic:spPr>
                </pic:pic>
              </a:graphicData>
            </a:graphic>
          </wp:inline>
        </w:drawing>
      </w:r>
      <w:r>
        <w:t xml:space="preserve"> </w:t>
      </w:r>
      <w:r>
        <w:t xml:space="preserve">Very Low</w:t>
      </w:r>
      <w:r>
        <w:rPr>
          <w:rFonts w:cs="Arial"/>
        </w:rPr>
        <w:fldChar w:fldCharType="begin"/>
      </w:r>
      <w:r>
        <w:instrText xml:space="preserve">XE"</w:instrText>
      </w:r>
      <w:r w:rsidRPr="00413D75">
        <w:rPr>
          <w:rFonts w:cs="Arial"/>
        </w:rPr>
        <w:instrText xml:space="preserve">Very Low</w:instrText>
      </w:r>
      <w:r>
        <w:instrText xml:space="preserve">"</w:instrText>
      </w:r>
      <w:r>
        <w:rPr>
          <w:rFonts w:cs="Arial"/>
        </w:rPr>
        <w:fldChar w:fldCharType="end"/>
      </w:r>
    </w:p>
    <w:p w:rsidP="00347871" w:rsidR="00347871" w:rsidRDefault="00347871">
      <w:pPr>
        <w:ind w:hanging="245" w:left="605"/>
      </w:pPr>
      <w:r>
        <w:rPr>
          <w:noProof/>
        </w:rPr>
        <w:drawing>
          <wp:inline distT="0" distB="0" distL="0" distR="0">
            <wp:extent cx="152400" cy="152400"/>
            <wp:effectExtent l="0" t="0" r="0" b="0"/>
            <wp:docPr id="1376"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589766368.emf"/>
                    <pic:cNvPicPr/>
                  </pic:nvPicPr>
                  <pic:blipFill>
                    <a:blip r:embed="mr_docxImage689" cstate="print"/>
                    <a:stretch>
                      <a:fillRect/>
                    </a:stretch>
                  </pic:blipFill>
                  <pic:spPr>
                    <a:xfrm rot="0">
                      <a:off x="0" y="0"/>
                      <a:ext cx="152400" cy="152400"/>
                    </a:xfrm>
                    <a:prstGeom prst="rect">
                      <a:avLst/>
                    </a:prstGeom>
                  </pic:spPr>
                </pic:pic>
              </a:graphicData>
            </a:graphic>
          </wp:inline>
        </w:drawing>
      </w:r>
      <w:r>
        <w:t xml:space="preserve"> </w:t>
      </w:r>
      <w:r>
        <w:t xml:space="preserve">Low</w:t>
      </w:r>
      <w:r>
        <w:rPr>
          <w:rFonts w:cs="Arial"/>
        </w:rPr>
        <w:fldChar w:fldCharType="begin"/>
      </w:r>
      <w:r>
        <w:instrText xml:space="preserve">XE"</w:instrText>
      </w:r>
      <w:r w:rsidRPr="00413D75">
        <w:rPr>
          <w:rFonts w:cs="Arial"/>
        </w:rPr>
        <w:instrText xml:space="preserve">Low</w:instrText>
      </w:r>
      <w:r>
        <w:instrText xml:space="preserve">"</w:instrText>
      </w:r>
      <w:r>
        <w:rPr>
          <w:rFonts w:cs="Arial"/>
        </w:rPr>
        <w:fldChar w:fldCharType="end"/>
      </w:r>
    </w:p>
    <w:p w:rsidP="00347871" w:rsidR="00347871" w:rsidRDefault="00347871">
      <w:pPr>
        <w:ind w:hanging="245" w:left="605"/>
      </w:pPr>
      <w:r>
        <w:rPr>
          <w:noProof/>
        </w:rPr>
        <w:drawing>
          <wp:inline distT="0" distB="0" distL="0" distR="0">
            <wp:extent cx="152400" cy="152400"/>
            <wp:effectExtent l="0" t="0" r="0" b="0"/>
            <wp:docPr id="1378"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589766368.emf"/>
                    <pic:cNvPicPr/>
                  </pic:nvPicPr>
                  <pic:blipFill>
                    <a:blip r:embed="mr_docxImage690" cstate="print"/>
                    <a:stretch>
                      <a:fillRect/>
                    </a:stretch>
                  </pic:blipFill>
                  <pic:spPr>
                    <a:xfrm rot="0">
                      <a:off x="0" y="0"/>
                      <a:ext cx="152400" cy="152400"/>
                    </a:xfrm>
                    <a:prstGeom prst="rect">
                      <a:avLst/>
                    </a:prstGeom>
                  </pic:spPr>
                </pic:pic>
              </a:graphicData>
            </a:graphic>
          </wp:inline>
        </w:drawing>
      </w:r>
      <w:r>
        <w:t xml:space="preserve"> </w:t>
      </w:r>
      <w:r>
        <w:t xml:space="preserve">Moderate</w:t>
      </w:r>
      <w:r>
        <w:rPr>
          <w:rFonts w:cs="Arial"/>
        </w:rPr>
        <w:fldChar w:fldCharType="begin"/>
      </w:r>
      <w:r>
        <w:instrText xml:space="preserve">XE"</w:instrText>
      </w:r>
      <w:r w:rsidRPr="00413D75">
        <w:rPr>
          <w:rFonts w:cs="Arial"/>
        </w:rPr>
        <w:instrText xml:space="preserve">Moderate</w:instrText>
      </w:r>
      <w:r>
        <w:instrText xml:space="preserve">"</w:instrText>
      </w:r>
      <w:r>
        <w:rPr>
          <w:rFonts w:cs="Arial"/>
        </w:rPr>
        <w:fldChar w:fldCharType="end"/>
      </w:r>
    </w:p>
    <w:p w:rsidP="00347871" w:rsidR="00347871" w:rsidRDefault="00347871">
      <w:pPr>
        <w:ind w:hanging="245" w:left="605"/>
      </w:pPr>
      <w:r>
        <w:rPr>
          <w:noProof/>
        </w:rPr>
        <w:drawing>
          <wp:inline distT="0" distB="0" distL="0" distR="0">
            <wp:extent cx="152400" cy="152400"/>
            <wp:effectExtent l="0" t="0" r="0" b="0"/>
            <wp:docPr id="1380"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589766368.emf"/>
                    <pic:cNvPicPr/>
                  </pic:nvPicPr>
                  <pic:blipFill>
                    <a:blip r:embed="mr_docxImage691" cstate="print"/>
                    <a:stretch>
                      <a:fillRect/>
                    </a:stretch>
                  </pic:blipFill>
                  <pic:spPr>
                    <a:xfrm rot="0">
                      <a:off x="0" y="0"/>
                      <a:ext cx="152400" cy="152400"/>
                    </a:xfrm>
                    <a:prstGeom prst="rect">
                      <a:avLst/>
                    </a:prstGeom>
                  </pic:spPr>
                </pic:pic>
              </a:graphicData>
            </a:graphic>
          </wp:inline>
        </w:drawing>
      </w:r>
      <w:r>
        <w:t xml:space="preserve"> </w:t>
      </w:r>
      <w:r>
        <w:t xml:space="preserve">High</w:t>
      </w:r>
      <w:r>
        <w:rPr>
          <w:rFonts w:cs="Arial"/>
        </w:rPr>
        <w:fldChar w:fldCharType="begin"/>
      </w:r>
      <w:r>
        <w:instrText xml:space="preserve">XE"</w:instrText>
      </w:r>
      <w:r w:rsidRPr="00413D75">
        <w:rPr>
          <w:rFonts w:cs="Arial"/>
        </w:rPr>
        <w:instrText xml:space="preserve">High</w:instrText>
      </w:r>
      <w:r>
        <w:instrText xml:space="preserve">"</w:instrText>
      </w:r>
      <w:r>
        <w:rPr>
          <w:rFonts w:cs="Arial"/>
        </w:rPr>
        <w:fldChar w:fldCharType="end"/>
      </w:r>
    </w:p>
    <w:p w:rsidP="00347871" w:rsidR="00347871" w:rsidRDefault="00347871">
      <w:pPr>
        <w:ind w:hanging="245" w:left="605"/>
      </w:pPr>
      <w:r>
        <w:rPr>
          <w:noProof/>
        </w:rPr>
        <w:drawing>
          <wp:inline distT="0" distB="0" distL="0" distR="0">
            <wp:extent cx="152400" cy="152400"/>
            <wp:effectExtent l="0" t="0" r="0" b="0"/>
            <wp:docPr id="1382"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589766368.emf"/>
                    <pic:cNvPicPr/>
                  </pic:nvPicPr>
                  <pic:blipFill>
                    <a:blip r:embed="mr_docxImage692" cstate="print"/>
                    <a:stretch>
                      <a:fillRect/>
                    </a:stretch>
                  </pic:blipFill>
                  <pic:spPr>
                    <a:xfrm rot="0">
                      <a:off x="0" y="0"/>
                      <a:ext cx="152400" cy="152400"/>
                    </a:xfrm>
                    <a:prstGeom prst="rect">
                      <a:avLst/>
                    </a:prstGeom>
                  </pic:spPr>
                </pic:pic>
              </a:graphicData>
            </a:graphic>
          </wp:inline>
        </w:drawing>
      </w:r>
      <w:r>
        <w:t xml:space="preserve"> </w:t>
      </w:r>
      <w:r>
        <w:t xml:space="preserve">Very High</w:t>
      </w:r>
      <w:r>
        <w:rPr>
          <w:rFonts w:cs="Arial"/>
        </w:rPr>
        <w:fldChar w:fldCharType="begin"/>
      </w:r>
      <w:r>
        <w:instrText xml:space="preserve">XE"</w:instrText>
      </w:r>
      <w:r w:rsidRPr="00413D75">
        <w:rPr>
          <w:rFonts w:cs="Arial"/>
        </w:rPr>
        <w:instrText xml:space="preserve">Very High</w:instrText>
      </w:r>
      <w:r>
        <w:instrText xml:space="preserve">"</w:instrText>
      </w:r>
      <w:r>
        <w:rPr>
          <w:rFonts w:cs="Arial"/>
        </w:rPr>
        <w:fldChar w:fldCharType="end"/>
      </w:r>
    </w:p>
    <w:p w:rsidP="00347871" w:rsidR="00347871" w:rsidRDefault="00347871">
      <w:pPr>
        <w:jc w:val="center"/>
      </w:pPr>
      <w:r>
        <w:rPr>
          <w:noProof/>
        </w:rPr>
        <w:drawing>
          <wp:inline distT="0" distB="0" distL="0" distR="0">
            <wp:extent cx="6188075" cy="6910253"/>
            <wp:effectExtent l="0" t="0" r="0" b="0"/>
            <wp:docPr id="1384" name="Picture -130124927.emf" descr="-1301249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130124927.emf"/>
                    <pic:cNvPicPr/>
                  </pic:nvPicPr>
                  <pic:blipFill>
                    <a:blip r:embed="mr_docxImage693" cstate="print"/>
                    <a:stretch>
                      <a:fillRect/>
                    </a:stretch>
                  </pic:blipFill>
                  <pic:spPr>
                    <a:xfrm rot="0">
                      <a:off x="0" y="0"/>
                      <a:ext cx="6188075" cy="6910253"/>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Quantities and units</w:t>
      </w:r>
    </w:p>
    <w:p w:rsidP="00347871" w:rsidR="00347871" w:rsidRDefault="00347871"/>
    <w:p w:rsidP="00347871" w:rsidR="00347871" w:rsidRDefault="00951276">
      <w:pPr>
        <w:pStyle w:val="Heading3"/>
      </w:pPr>
      <w:r w:rsidR="0090104D">
        <w:t xml:space="preserve">&lt;&lt;Value&gt;&gt;</w:t>
      </w:r>
      <w:bookmarkStart w:id="_e6eb828331d1b3725f548d8655b61d40" w:name="_e6eb828331d1b3725f548d8655b61d40"/>
      <w:r w:rsidR="00347871">
        <w:t xml:space="preserve">Enumeration TriScale</w:t>
      </w:r>
      <w:bookmarkEnd w:id="_e6eb828331d1b3725f548d8655b61d40"/>
      <w:r w:rsidR="00347871" w:rsidRPr="003A31EC">
        <w:rPr>
          <w:rFonts w:cs="Arial"/>
        </w:rPr>
        <w:t xml:space="preserve"> </w:t>
      </w:r>
      <w:r>
        <w:rPr>
          <w:rFonts w:cs="Arial"/>
        </w:rPr>
        <w:fldChar w:fldCharType="begin"/>
      </w:r>
      <w:r>
        <w:instrText xml:space="preserve">XE"</w:instrText>
      </w:r>
      <w:r w:rsidRPr="00413D75">
        <w:rPr>
          <w:rFonts w:cs="Arial"/>
        </w:rPr>
        <w:instrText xml:space="preserve">TriScale</w:instrText>
      </w:r>
      <w:r>
        <w:instrText xml:space="preserve">"</w:instrText>
      </w:r>
      <w:r>
        <w:rPr>
          <w:rFonts w:cs="Arial"/>
        </w:rPr>
        <w:fldChar w:fldCharType="end"/>
      </w:r>
      <w:r w:rsidR="000C6CB8">
        <w:rPr>
          <w:rFonts w:cs="Arial"/>
        </w:rPr>
        <w:t xml:space="preserve"> </w:t>
      </w:r>
      <w:r w:rsidR="000C6CB8">
        <w:rPr>
          <w:rFonts w:cs="Arial"/>
        </w:rPr>
        <w:t xml:space="preserve">&lt;&lt;Value&gt;&gt;</w:t>
      </w:r>
    </w:p>
    <w:p w:rsidP="00A318C1" w:rsidR="00347871" w:rsidRDefault="00347871">
      <w:pPr>
        <w:pStyle w:val="BodyText"/>
      </w:pPr>
      <w:r>
        <w:t xml:space="preserve">A scale of 3 arbitrary levels.</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Known Superclasses</w:t>
      </w:r>
    </w:p>
    <w:p w:rsidP="00347871" w:rsidR="00347871" w:rsidRDefault="00347871">
      <w:pPr>
        <w:ind w:left="360"/>
      </w:pPr>
      <w:hyperlink w:anchor="_3fa8c492a17af297d5ce0d1966c78286" w:history="1">
        <w:r>
          <w:rStyle w:val="Hyperlink"/>
          <w:rPr>
            <w:rStyle w:val="Hyperlink"/>
          </w:rPr>
          <w:t xml:space="preserve">Scale</w:t>
        </w:r>
      </w:hyperlink>
    </w:p>
    <w:p w:rsidP="00347871" w:rsidR="00347871" w:rsidRDefault="00347871">
      <w:pPr>
        <w:pStyle w:val="Code0"/>
      </w:pPr>
      <w:r>
        <w:t xml:space="preserve">package </w:t>
      </w:r>
      <w:r>
        <w:t xml:space="preserve">Threat-risk-conceptual-model::Generic Concept Library::Quantities and Units</w:t>
      </w:r>
    </w:p>
    <w:p w:rsidP="00347871" w:rsidR="00347871" w:rsidRDefault="00347871">
      <w:pPr>
        <w:pStyle w:val="Code0"/>
      </w:pPr>
      <w:r>
        <w:t xml:space="preserve">public</w:t>
      </w:r>
      <w:r>
        <w:t xml:space="preserve"> </w:t>
      </w:r>
      <w:r>
        <w:t xml:space="preserve">enum</w:t>
      </w:r>
      <w:r>
        <w:t xml:space="preserve"> </w:t>
      </w:r>
      <w:r>
        <w:t xml:space="preserve">TriScale</w:t>
      </w:r>
    </w:p>
    <w:p w:rsidP="00347871" w:rsidR="00347871" w:rsidRDefault="00347871">
      <w:pPr>
        <w:pStyle w:val="Code0"/>
      </w:pPr>
      <w:r>
        <w:t xml:space="preserve">{</w:t>
      </w:r>
      <w:r>
        <w:t xml:space="preserve">Low</w:t>
      </w:r>
      <w:r>
        <w:t xml:space="preserve">, </w:t>
      </w:r>
      <w:r>
        <w:t xml:space="preserve">Medium</w:t>
      </w:r>
      <w:r>
        <w:t xml:space="preserve">, </w:t>
      </w:r>
      <w:r>
        <w:t xml:space="preserve">High</w:t>
      </w:r>
      <w:r>
        <w:t xml:space="preserve">}</w:t>
      </w:r>
    </w:p>
    <w:p w:rsidP="00347871" w:rsidR="00347871" w:rsidRDefault="00347871">
      <w:pPr>
        <w:pStyle w:val="Code0"/>
      </w:pP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Literals</w:t>
      </w:r>
    </w:p>
    <w:p w:rsidP="00347871" w:rsidR="00347871" w:rsidRDefault="00347871">
      <w:pPr>
        <w:ind w:hanging="245" w:left="605"/>
      </w:pPr>
      <w:r>
        <w:rPr>
          <w:noProof/>
        </w:rPr>
        <w:drawing>
          <wp:inline distT="0" distB="0" distL="0" distR="0">
            <wp:extent cx="152400" cy="152400"/>
            <wp:effectExtent l="0" t="0" r="0" b="0"/>
            <wp:docPr id="1386"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589766368.emf"/>
                    <pic:cNvPicPr/>
                  </pic:nvPicPr>
                  <pic:blipFill>
                    <a:blip r:embed="mr_docxImage694" cstate="print"/>
                    <a:stretch>
                      <a:fillRect/>
                    </a:stretch>
                  </pic:blipFill>
                  <pic:spPr>
                    <a:xfrm rot="0">
                      <a:off x="0" y="0"/>
                      <a:ext cx="152400" cy="152400"/>
                    </a:xfrm>
                    <a:prstGeom prst="rect">
                      <a:avLst/>
                    </a:prstGeom>
                  </pic:spPr>
                </pic:pic>
              </a:graphicData>
            </a:graphic>
          </wp:inline>
        </w:drawing>
      </w:r>
      <w:r>
        <w:t xml:space="preserve"> </w:t>
      </w:r>
      <w:r>
        <w:t xml:space="preserve">Low</w:t>
      </w:r>
      <w:r>
        <w:rPr>
          <w:rFonts w:cs="Arial"/>
        </w:rPr>
        <w:fldChar w:fldCharType="begin"/>
      </w:r>
      <w:r>
        <w:instrText xml:space="preserve">XE"</w:instrText>
      </w:r>
      <w:r w:rsidRPr="00413D75">
        <w:rPr>
          <w:rFonts w:cs="Arial"/>
        </w:rPr>
        <w:instrText xml:space="preserve">Low</w:instrText>
      </w:r>
      <w:r>
        <w:instrText xml:space="preserve">"</w:instrText>
      </w:r>
      <w:r>
        <w:rPr>
          <w:rFonts w:cs="Arial"/>
        </w:rPr>
        <w:fldChar w:fldCharType="end"/>
      </w:r>
    </w:p>
    <w:p w:rsidP="00347871" w:rsidR="00347871" w:rsidRDefault="00347871">
      <w:pPr>
        <w:ind w:hanging="245" w:left="605"/>
      </w:pPr>
      <w:r>
        <w:rPr>
          <w:noProof/>
        </w:rPr>
        <w:drawing>
          <wp:inline distT="0" distB="0" distL="0" distR="0">
            <wp:extent cx="152400" cy="152400"/>
            <wp:effectExtent l="0" t="0" r="0" b="0"/>
            <wp:docPr id="1388"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589766368.emf"/>
                    <pic:cNvPicPr/>
                  </pic:nvPicPr>
                  <pic:blipFill>
                    <a:blip r:embed="mr_docxImage695" cstate="print"/>
                    <a:stretch>
                      <a:fillRect/>
                    </a:stretch>
                  </pic:blipFill>
                  <pic:spPr>
                    <a:xfrm rot="0">
                      <a:off x="0" y="0"/>
                      <a:ext cx="152400" cy="152400"/>
                    </a:xfrm>
                    <a:prstGeom prst="rect">
                      <a:avLst/>
                    </a:prstGeom>
                  </pic:spPr>
                </pic:pic>
              </a:graphicData>
            </a:graphic>
          </wp:inline>
        </w:drawing>
      </w:r>
      <w:r>
        <w:t xml:space="preserve"> </w:t>
      </w:r>
      <w:r>
        <w:t xml:space="preserve">Medium</w:t>
      </w:r>
      <w:r>
        <w:rPr>
          <w:rFonts w:cs="Arial"/>
        </w:rPr>
        <w:fldChar w:fldCharType="begin"/>
      </w:r>
      <w:r>
        <w:instrText xml:space="preserve">XE"</w:instrText>
      </w:r>
      <w:r w:rsidRPr="00413D75">
        <w:rPr>
          <w:rFonts w:cs="Arial"/>
        </w:rPr>
        <w:instrText xml:space="preserve">Medium</w:instrText>
      </w:r>
      <w:r>
        <w:instrText xml:space="preserve">"</w:instrText>
      </w:r>
      <w:r>
        <w:rPr>
          <w:rFonts w:cs="Arial"/>
        </w:rPr>
        <w:fldChar w:fldCharType="end"/>
      </w:r>
    </w:p>
    <w:p w:rsidP="00347871" w:rsidR="00347871" w:rsidRDefault="00347871">
      <w:pPr>
        <w:ind w:hanging="245" w:left="605"/>
      </w:pPr>
      <w:r>
        <w:rPr>
          <w:noProof/>
        </w:rPr>
        <w:drawing>
          <wp:inline distT="0" distB="0" distL="0" distR="0">
            <wp:extent cx="152400" cy="152400"/>
            <wp:effectExtent l="0" t="0" r="0" b="0"/>
            <wp:docPr id="1390"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589766368.emf"/>
                    <pic:cNvPicPr/>
                  </pic:nvPicPr>
                  <pic:blipFill>
                    <a:blip r:embed="mr_docxImage696" cstate="print"/>
                    <a:stretch>
                      <a:fillRect/>
                    </a:stretch>
                  </pic:blipFill>
                  <pic:spPr>
                    <a:xfrm rot="0">
                      <a:off x="0" y="0"/>
                      <a:ext cx="152400" cy="152400"/>
                    </a:xfrm>
                    <a:prstGeom prst="rect">
                      <a:avLst/>
                    </a:prstGeom>
                  </pic:spPr>
                </pic:pic>
              </a:graphicData>
            </a:graphic>
          </wp:inline>
        </w:drawing>
      </w:r>
      <w:r>
        <w:t xml:space="preserve"> </w:t>
      </w:r>
      <w:r>
        <w:t xml:space="preserve">High</w:t>
      </w:r>
      <w:r>
        <w:rPr>
          <w:rFonts w:cs="Arial"/>
        </w:rPr>
        <w:fldChar w:fldCharType="begin"/>
      </w:r>
      <w:r>
        <w:instrText xml:space="preserve">XE"</w:instrText>
      </w:r>
      <w:r w:rsidRPr="00413D75">
        <w:rPr>
          <w:rFonts w:cs="Arial"/>
        </w:rPr>
        <w:instrText xml:space="preserve">High</w:instrText>
      </w:r>
      <w:r>
        <w:instrText xml:space="preserve">"</w:instrText>
      </w:r>
      <w:r>
        <w:rPr>
          <w:rFonts w:cs="Arial"/>
        </w:rPr>
        <w:fldChar w:fldCharType="end"/>
      </w:r>
    </w:p>
    <w:p w:rsidP="00347871" w:rsidR="00347871" w:rsidRDefault="00347871">
      <w:pPr>
        <w:jc w:val="center"/>
      </w:pPr>
      <w:r>
        <w:rPr>
          <w:noProof/>
        </w:rPr>
        <w:drawing>
          <wp:inline distT="0" distB="0" distL="0" distR="0">
            <wp:extent cx="6188075" cy="6910253"/>
            <wp:effectExtent l="0" t="0" r="0" b="0"/>
            <wp:docPr id="1392" name="Picture -130124927.emf" descr="-1301249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130124927.emf"/>
                    <pic:cNvPicPr/>
                  </pic:nvPicPr>
                  <pic:blipFill>
                    <a:blip r:embed="mr_docxImage697" cstate="print"/>
                    <a:stretch>
                      <a:fillRect/>
                    </a:stretch>
                  </pic:blipFill>
                  <pic:spPr>
                    <a:xfrm rot="0">
                      <a:off x="0" y="0"/>
                      <a:ext cx="6188075" cy="6910253"/>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Quantities and units</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Library::Quantities and Units::Quantity Kinds</w:t>
      </w:r>
    </w:p>
    <w:p w:rsidP="00A318C1" w:rsidR="00347871" w:rsidRDefault="00347871">
      <w:pPr>
        <w:pStyle w:val="BodyText"/>
      </w:pPr>
      <w:r>
        <w:t xml:space="preserve">Quantity kinds are abstractions for the way we measure or quantify things, such as mass or length. Units provide specific ways to specify a quantity kind.</w:t>
      </w:r>
    </w:p>
    <w:p w:rsidP="00347871" w:rsidR="00347871" w:rsidRDefault="00347871">
      <w:pPr>
        <w:pStyle w:val="Heading2"/>
      </w:pPr>
      <w:r>
        <w:t xml:space="preserve">Diagram: </w:t>
      </w:r>
      <w:r>
        <w:t xml:space="preserve">Quantity Kinds</w:t>
      </w:r>
    </w:p>
    <w:p w:rsidP="00347871" w:rsidR="00347871" w:rsidRDefault="00347871">
      <w:pPr>
        <w:jc w:val="center"/>
        <w:rPr>
          <w:rFonts w:cs="Arial"/>
        </w:rPr>
      </w:pPr>
      <w:r>
        <w:rPr>
          <w:noProof/>
        </w:rPr>
        <w:drawing>
          <wp:inline distT="0" distB="0" distL="0" distR="0">
            <wp:extent cx="6188075" cy="4442537"/>
            <wp:effectExtent l="0" t="0" r="0" b="0"/>
            <wp:docPr id="1394" name="Picture 1716126934.emf" descr="171612693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1716126934.emf"/>
                    <pic:cNvPicPr/>
                  </pic:nvPicPr>
                  <pic:blipFill>
                    <a:blip r:embed="mr_docxImage698" cstate="print"/>
                    <a:stretch>
                      <a:fillRect/>
                    </a:stretch>
                  </pic:blipFill>
                  <pic:spPr>
                    <a:xfrm rot="0">
                      <a:off x="0" y="0"/>
                      <a:ext cx="6188075" cy="4442537"/>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Quantity Kinds</w:t>
      </w:r>
    </w:p>
    <w:p w:rsidP="00347871" w:rsidR="00347871" w:rsidRDefault="00347871">
      <w:r>
        <w:t xml:space="preserve"> </w:t>
      </w:r>
    </w:p>
    <w:p w:rsidP="00347871" w:rsidR="00347871" w:rsidRDefault="00347871"/>
    <w:p w:rsidP="00347871" w:rsidR="00347871" w:rsidRDefault="00347871">
      <w:pPr>
        <w:pStyle w:val="Heading2"/>
      </w:pPr>
      <w:bookmarkStart w:id="_f903f9886b8ce9b71564d0ba0d17ac80" w:name="_f903f9886b8ce9b71564d0ba0d17ac80"/>
      <w:r>
        <w:t xml:space="preserve">Class Absorbed Dose (Radiation)</w:t>
      </w:r>
      <w:bookmarkEnd w:id="_f903f9886b8ce9b71564d0ba0d17ac80"/>
      <w:r w:rsidRPr="003A31EC">
        <w:rPr>
          <w:rFonts w:cs="Arial"/>
        </w:rPr>
        <w:t xml:space="preserve"> </w:t>
      </w:r>
      <w:r>
        <w:rPr>
          <w:rFonts w:cs="Arial"/>
        </w:rPr>
        <w:fldChar w:fldCharType="begin"/>
      </w:r>
      <w:r>
        <w:instrText xml:space="preserve">XE"</w:instrText>
      </w:r>
      <w:r w:rsidRPr="00413D75">
        <w:rPr>
          <w:rFonts w:cs="Arial"/>
        </w:rPr>
        <w:instrText xml:space="preserve">Absorbed Dose (Radiation)</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The energy of ionizing radiation absorbed per unit mass by a body, often measured in rads.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pStyle w:val="Heading2"/>
      </w:pPr>
      <w:bookmarkStart w:id="_c496af28f0c99387c65b668fe59dfc52" w:name="_c496af28f0c99387c65b668fe59dfc52"/>
      <w:r>
        <w:t xml:space="preserve">Class Acceleration</w:t>
      </w:r>
      <w:bookmarkEnd w:id="_c496af28f0c99387c65b668fe59dfc52"/>
      <w:r w:rsidRPr="003A31EC">
        <w:rPr>
          <w:rFonts w:cs="Arial"/>
        </w:rPr>
        <w:t xml:space="preserve"> </w:t>
      </w:r>
      <w:r>
        <w:rPr>
          <w:rFonts w:cs="Arial"/>
        </w:rPr>
        <w:fldChar w:fldCharType="begin"/>
      </w:r>
      <w:r>
        <w:instrText xml:space="preserve">XE"</w:instrText>
      </w:r>
      <w:r w:rsidRPr="00413D75">
        <w:rPr>
          <w:rFonts w:cs="Arial"/>
        </w:rPr>
        <w:instrText xml:space="preserve">Acceleration</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The rate of change of velocity per unit of time.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pStyle w:val="Heading2"/>
      </w:pPr>
      <w:bookmarkStart w:id="_a2388de623ad2b24b05dbfbdb9b6d590" w:name="_a2388de623ad2b24b05dbfbdb9b6d590"/>
      <w:r>
        <w:t xml:space="preserve">Class Amount of Substance</w:t>
      </w:r>
      <w:bookmarkEnd w:id="_a2388de623ad2b24b05dbfbdb9b6d590"/>
      <w:r w:rsidRPr="003A31EC">
        <w:rPr>
          <w:rFonts w:cs="Arial"/>
        </w:rPr>
        <w:t xml:space="preserve"> </w:t>
      </w:r>
      <w:r>
        <w:rPr>
          <w:rFonts w:cs="Arial"/>
        </w:rPr>
        <w:fldChar w:fldCharType="begin"/>
      </w:r>
      <w:r>
        <w:instrText xml:space="preserve">XE"</w:instrText>
      </w:r>
      <w:r w:rsidRPr="00413D75">
        <w:rPr>
          <w:rFonts w:cs="Arial"/>
        </w:rPr>
        <w:instrText xml:space="preserve">Amount of Substance</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
          The abstract unit of the amount of a substance which is the supertype of all amount units and also acts as its "quantity kind".
          <w:br/>
          Amount of substance is a standards-defined quantity that measures the size of an ensemble of elementary entities, such as atoms, molecules, electrons, and other particles. It is sometimes referred to as chemical amount. The International System of Units (SI) defines the amount of substance to be proportional to the number of elementary entities present. The SI unit for amount of substance is the mole. It has the unit symbol mol.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pStyle w:val="Heading2"/>
      </w:pPr>
      <w:bookmarkStart w:id="_537343a2c55c3ec921f854ca5390b07e" w:name="_537343a2c55c3ec921f854ca5390b07e"/>
      <w:r>
        <w:t xml:space="preserve">Class Angle</w:t>
      </w:r>
      <w:bookmarkEnd w:id="_537343a2c55c3ec921f854ca5390b07e"/>
      <w:r w:rsidRPr="003A31EC">
        <w:rPr>
          <w:rFonts w:cs="Arial"/>
        </w:rPr>
        <w:t xml:space="preserve"> </w:t>
      </w:r>
      <w:r>
        <w:rPr>
          <w:rFonts w:cs="Arial"/>
        </w:rPr>
        <w:fldChar w:fldCharType="begin"/>
      </w:r>
      <w:r>
        <w:instrText xml:space="preserve">XE"</w:instrText>
      </w:r>
      <w:r w:rsidRPr="00413D75">
        <w:rPr>
          <w:rFonts w:cs="Arial"/>
        </w:rPr>
        <w:instrText xml:space="preserve">Angle</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The space (usually measured in radians or degrees) between two intersecting lines or surfaces at or close to the point where they meet.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pStyle w:val="Heading2"/>
      </w:pPr>
      <w:bookmarkStart w:id="_a1c24b9f1c3fbd14f3d437194b2e62db" w:name="_a1c24b9f1c3fbd14f3d437194b2e62db"/>
      <w:r>
        <w:t xml:space="preserve">Class Area</w:t>
      </w:r>
      <w:bookmarkEnd w:id="_a1c24b9f1c3fbd14f3d437194b2e62db"/>
      <w:r w:rsidRPr="003A31EC">
        <w:rPr>
          <w:rFonts w:cs="Arial"/>
        </w:rPr>
        <w:t xml:space="preserve"> </w:t>
      </w:r>
      <w:r>
        <w:rPr>
          <w:rFonts w:cs="Arial"/>
        </w:rPr>
        <w:fldChar w:fldCharType="begin"/>
      </w:r>
      <w:r>
        <w:instrText xml:space="preserve">XE"</w:instrText>
      </w:r>
      <w:r w:rsidRPr="00413D75">
        <w:rPr>
          <w:rFonts w:cs="Arial"/>
        </w:rPr>
        <w:instrText xml:space="preserve">Area</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[QUDT] Area is a quantity expressing the two-dimensional size of a defined part of a surface, typically a region bounded by a closed curve.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pStyle w:val="Heading2"/>
      </w:pPr>
      <w:bookmarkStart w:id="_6eea2ff097672ff2df6d57683522b2ad" w:name="_6eea2ff097672ff2df6d57683522b2ad"/>
      <w:r>
        <w:t xml:space="preserve">Class Color</w:t>
      </w:r>
      <w:bookmarkEnd w:id="_6eea2ff097672ff2df6d57683522b2ad"/>
      <w:r w:rsidRPr="003A31EC">
        <w:rPr>
          <w:rFonts w:cs="Arial"/>
        </w:rPr>
        <w:t xml:space="preserve"> </w:t>
      </w:r>
      <w:r>
        <w:rPr>
          <w:rFonts w:cs="Arial"/>
        </w:rPr>
        <w:fldChar w:fldCharType="begin"/>
      </w:r>
      <w:r>
        <w:instrText xml:space="preserve">XE"</w:instrText>
      </w:r>
      <w:r w:rsidRPr="00413D75">
        <w:rPr>
          <w:rFonts w:cs="Arial"/>
        </w:rPr>
        <w:instrText xml:space="preserve">Color</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Color  is the visual perceptual property corresponding in humans to the categories called red, blue, yellow, and others. Color derives from the spectrum of light (distribution of light power versus wavelength) interacting in the eye with the spectral sensitivities of the light receptors. Color categories and physical specifications of color are also associated with objects or materials based on their physical properties such as light absorption, reflection, or emission spectra. By defining a color space, colors can be identified numerically by their coordinates.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942b77360f32c71454a54816b872e65" w:history="1">
        <w:r>
          <w:rStyle w:val="Hyperlink"/>
          <w:rPr>
            <w:rStyle w:val="Hyperlink"/>
          </w:rPr>
          <w:t xml:space="preserve">Unit Value</w:t>
        </w:r>
      </w:hyperlink>
    </w:p>
    <w:p w:rsidP="00347871" w:rsidR="00347871" w:rsidRDefault="00347871"/>
    <w:p w:rsidP="00347871" w:rsidR="00347871" w:rsidRDefault="00347871">
      <w:pPr>
        <w:pStyle w:val="Heading2"/>
      </w:pPr>
      <w:bookmarkStart w:id="_b84cd89e376813d216e8f95a8f366654" w:name="_b84cd89e376813d216e8f95a8f366654"/>
      <w:r>
        <w:t xml:space="preserve">Class Concentration</w:t>
      </w:r>
      <w:bookmarkEnd w:id="_b84cd89e376813d216e8f95a8f366654"/>
      <w:r w:rsidRPr="003A31EC">
        <w:rPr>
          <w:rFonts w:cs="Arial"/>
        </w:rPr>
        <w:t xml:space="preserve"> </w:t>
      </w:r>
      <w:r>
        <w:rPr>
          <w:rFonts w:cs="Arial"/>
        </w:rPr>
        <w:fldChar w:fldCharType="begin"/>
      </w:r>
      <w:r>
        <w:instrText xml:space="preserve">XE"</w:instrText>
      </w:r>
      <w:r w:rsidRPr="00413D75">
        <w:rPr>
          <w:rFonts w:cs="Arial"/>
        </w:rPr>
        <w:instrText xml:space="preserve">Concentration</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The abstract concept of the amount, mass or volume of one substance in another without being specific as to how it is measured.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pStyle w:val="Heading2"/>
      </w:pPr>
      <w:bookmarkStart w:id="_526143b17785578cf2dd6d16470d6ad7" w:name="_526143b17785578cf2dd6d16470d6ad7"/>
      <w:r>
        <w:t xml:space="preserve">Class Concentration (amount of substance)</w:t>
      </w:r>
      <w:bookmarkEnd w:id="_526143b17785578cf2dd6d16470d6ad7"/>
      <w:r w:rsidRPr="003A31EC">
        <w:rPr>
          <w:rFonts w:cs="Arial"/>
        </w:rPr>
        <w:t xml:space="preserve"> </w:t>
      </w:r>
      <w:r>
        <w:rPr>
          <w:rFonts w:cs="Arial"/>
        </w:rPr>
        <w:fldChar w:fldCharType="begin"/>
      </w:r>
      <w:r>
        <w:instrText xml:space="preserve">XE"</w:instrText>
      </w:r>
      <w:r w:rsidRPr="00413D75">
        <w:rPr>
          <w:rFonts w:cs="Arial"/>
        </w:rPr>
        <w:instrText xml:space="preserve">Concentration (amount of substance)</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Concentration based on amount-of-substance.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b84cd89e376813d216e8f95a8f366654" w:history="1">
        <w:r>
          <w:rStyle w:val="Hyperlink"/>
          <w:rPr>
            <w:rStyle w:val="Hyperlink"/>
          </w:rPr>
          <w:t xml:space="preserve">Concentration</w:t>
        </w:r>
      </w:hyperlink>
    </w:p>
    <w:p w:rsidP="00347871" w:rsidR="00347871" w:rsidRDefault="00347871"/>
    <w:p w:rsidP="00347871" w:rsidR="00347871" w:rsidRDefault="00347871">
      <w:pPr>
        <w:pStyle w:val="Heading2"/>
      </w:pPr>
      <w:bookmarkStart w:id="_5e6b68fb13907d53686177121947cbc9" w:name="_5e6b68fb13907d53686177121947cbc9"/>
      <w:r>
        <w:t xml:space="preserve">Class Concentration (Mass)</w:t>
      </w:r>
      <w:bookmarkEnd w:id="_5e6b68fb13907d53686177121947cbc9"/>
      <w:r w:rsidRPr="003A31EC">
        <w:rPr>
          <w:rFonts w:cs="Arial"/>
        </w:rPr>
        <w:t xml:space="preserve"> </w:t>
      </w:r>
      <w:r>
        <w:rPr>
          <w:rFonts w:cs="Arial"/>
        </w:rPr>
        <w:fldChar w:fldCharType="begin"/>
      </w:r>
      <w:r>
        <w:instrText xml:space="preserve">XE"</w:instrText>
      </w:r>
      <w:r w:rsidRPr="00413D75">
        <w:rPr>
          <w:rFonts w:cs="Arial"/>
        </w:rPr>
        <w:instrText xml:space="preserve">Concentration (Mass)</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Concentration based on mass per unit of volume.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b84cd89e376813d216e8f95a8f366654" w:history="1">
        <w:r>
          <w:rStyle w:val="Hyperlink"/>
          <w:rPr>
            <w:rStyle w:val="Hyperlink"/>
          </w:rPr>
          <w:t xml:space="preserve">Concentration</w:t>
        </w:r>
      </w:hyperlink>
    </w:p>
    <w:p w:rsidP="00347871" w:rsidR="00347871" w:rsidRDefault="00347871"/>
    <w:p w:rsidP="00347871" w:rsidR="00347871" w:rsidRDefault="00347871">
      <w:pPr>
        <w:pStyle w:val="Heading2"/>
      </w:pPr>
      <w:bookmarkStart w:id="_7eabacf38df4f012a1652752fd3acdff" w:name="_7eabacf38df4f012a1652752fd3acdff"/>
      <w:r>
        <w:t xml:space="preserve">Class Concentration (Volume)</w:t>
      </w:r>
      <w:bookmarkEnd w:id="_7eabacf38df4f012a1652752fd3acdff"/>
      <w:r w:rsidRPr="003A31EC">
        <w:rPr>
          <w:rFonts w:cs="Arial"/>
        </w:rPr>
        <w:t xml:space="preserve"> </w:t>
      </w:r>
      <w:r>
        <w:rPr>
          <w:rFonts w:cs="Arial"/>
        </w:rPr>
        <w:fldChar w:fldCharType="begin"/>
      </w:r>
      <w:r>
        <w:instrText xml:space="preserve">XE"</w:instrText>
      </w:r>
      <w:r w:rsidRPr="00413D75">
        <w:rPr>
          <w:rFonts w:cs="Arial"/>
        </w:rPr>
        <w:instrText xml:space="preserve">Concentration (Volume)</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Volume concentration is defined as the volume of a constituent divided by the volume of the mixture.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b84cd89e376813d216e8f95a8f366654" w:history="1">
        <w:r>
          <w:rStyle w:val="Hyperlink"/>
          <w:rPr>
            <w:rStyle w:val="Hyperlink"/>
          </w:rPr>
          <w:t xml:space="preserve">Concentration</w:t>
        </w:r>
      </w:hyperlink>
    </w:p>
    <w:p w:rsidP="00347871" w:rsidR="00347871" w:rsidRDefault="00347871"/>
    <w:p w:rsidP="00347871" w:rsidR="00347871" w:rsidRDefault="00347871">
      <w:pPr>
        <w:pStyle w:val="Heading2"/>
      </w:pPr>
      <w:bookmarkStart w:id="_997a0ba201c30f8d42890534fddc88b3" w:name="_997a0ba201c30f8d42890534fddc88b3"/>
      <w:r>
        <w:t xml:space="preserve">Class Currency</w:t>
      </w:r>
      <w:bookmarkEnd w:id="_997a0ba201c30f8d42890534fddc88b3"/>
      <w:r w:rsidRPr="003A31EC">
        <w:rPr>
          <w:rFonts w:cs="Arial"/>
        </w:rPr>
        <w:t xml:space="preserve"> </w:t>
      </w:r>
      <w:r>
        <w:rPr>
          <w:rFonts w:cs="Arial"/>
        </w:rPr>
        <w:fldChar w:fldCharType="begin"/>
      </w:r>
      <w:r>
        <w:instrText xml:space="preserve">XE"</w:instrText>
      </w:r>
      <w:r w:rsidRPr="00413D75">
        <w:rPr>
          <w:rFonts w:cs="Arial"/>
        </w:rPr>
        <w:instrText xml:space="preserve">Currency</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
          Any form of money.
          <w:br/>
          [FIBO] Currency: medium of exchange value, defined by reference to the geographical location of the authorities responsible for it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942b77360f32c71454a54816b872e65" w:history="1">
        <w:r>
          <w:rStyle w:val="Hyperlink"/>
          <w:rPr>
            <w:rStyle w:val="Hyperlink"/>
          </w:rPr>
          <w:t xml:space="preserve">Unit Value</w:t>
        </w:r>
      </w:hyperlink>
    </w:p>
    <w:p w:rsidP="00347871" w:rsidR="00347871" w:rsidRDefault="00347871"/>
    <w:p w:rsidP="00347871" w:rsidR="00347871" w:rsidRDefault="00347871">
      <w:pPr>
        <w:pStyle w:val="Heading2"/>
      </w:pPr>
      <w:bookmarkStart w:id="_45b1a148717c37cf17a72185df240621" w:name="_45b1a148717c37cf17a72185df240621"/>
      <w:r>
        <w:t xml:space="preserve">Class Dose Equivalent (Radiation)</w:t>
      </w:r>
      <w:bookmarkEnd w:id="_45b1a148717c37cf17a72185df240621"/>
      <w:r w:rsidRPr="003A31EC">
        <w:rPr>
          <w:rFonts w:cs="Arial"/>
        </w:rPr>
        <w:t xml:space="preserve"> </w:t>
      </w:r>
      <w:r>
        <w:rPr>
          <w:rFonts w:cs="Arial"/>
        </w:rPr>
        <w:fldChar w:fldCharType="begin"/>
      </w:r>
      <w:r>
        <w:instrText xml:space="preserve">XE"</w:instrText>
      </w:r>
      <w:r w:rsidRPr="00413D75">
        <w:rPr>
          <w:rFonts w:cs="Arial"/>
        </w:rPr>
        <w:instrText xml:space="preserve">Dose Equivalent (Radiation)</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
          A measure of the biological damage to living tissue as a result of radiation exposure. Also known as the "biological dose," the dose equivalent is calculated as the product of absorbed dose in tissue multiplied by a quality factor and then sometimes multiplied by other necessary modifying factors at the location of interest. The dose equivalent is expressed numerically in rems or sieverts (Sv) (see 10 CFR 20.1003). For additional information, see Doses in Our Daily Lives and Measuring Radiation. [NRC]
          <w:br/>
          For practical purposes, 1 R (exposure) = 1 rad (absorbed dose) = 1 rem or 1000 mrem (dose equivalent).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pStyle w:val="Heading2"/>
      </w:pPr>
      <w:bookmarkStart w:id="_5c29de7557c634539e470d930b4b310f" w:name="_5c29de7557c634539e470d930b4b310f"/>
      <w:r>
        <w:t xml:space="preserve">Class Duration</w:t>
      </w:r>
      <w:bookmarkEnd w:id="_5c29de7557c634539e470d930b4b310f"/>
      <w:r w:rsidRPr="003A31EC">
        <w:rPr>
          <w:rFonts w:cs="Arial"/>
        </w:rPr>
        <w:t xml:space="preserve"> </w:t>
      </w:r>
      <w:r>
        <w:rPr>
          <w:rFonts w:cs="Arial"/>
        </w:rPr>
        <w:fldChar w:fldCharType="begin"/>
      </w:r>
      <w:r>
        <w:instrText xml:space="preserve">XE"</w:instrText>
      </w:r>
      <w:r w:rsidRPr="00413D75">
        <w:rPr>
          <w:rFonts w:cs="Arial"/>
        </w:rPr>
        <w:instrText xml:space="preserve">Duration</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
          The abstract quantity kind of time which is the supertype of all time duration units.
          <w:br/>
          Time is a measure that allows events to be ordered from the past through the present into the future, and also the measure of durations of events and the intervals between them. Durations are quantities of time, not points or intervals of time.
          <w:br/>
          <w:br/>
          [DTV] base quantity of the International System of Quantities, used for measuring time intervals.
          <w:br/>
          <w:br/>
          [IDEAS] Time: A MeasureInstance whose members are individuals' that have a particular temporal dimension of the same length.
          <w:br/>
          <w:br/>
          [FIBO] Duration: An amount of time.
          <w:br/>
          <w:br/>
          [UML] Duration
          <w:br/>
          <w:br/>
          [OWL] xsd:duration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p>
    <w:p w:rsidP="00347871" w:rsidR="00347871" w:rsidRDefault="00347871"/>
    <w:p w:rsidP="00347871" w:rsidR="00347871" w:rsidRDefault="00347871">
      <w:pPr>
        <w:pStyle w:val="Heading2"/>
      </w:pPr>
      <w:bookmarkStart w:id="_78fd29b4480294ca0a0f5684ddc9b8e0" w:name="_78fd29b4480294ca0a0f5684ddc9b8e0"/>
      <w:r>
        <w:t xml:space="preserve">Class Electric Current</w:t>
      </w:r>
      <w:bookmarkEnd w:id="_78fd29b4480294ca0a0f5684ddc9b8e0"/>
      <w:r w:rsidRPr="003A31EC">
        <w:rPr>
          <w:rFonts w:cs="Arial"/>
        </w:rPr>
        <w:t xml:space="preserve"> </w:t>
      </w:r>
      <w:r>
        <w:rPr>
          <w:rFonts w:cs="Arial"/>
        </w:rPr>
        <w:fldChar w:fldCharType="begin"/>
      </w:r>
      <w:r>
        <w:instrText xml:space="preserve">XE"</w:instrText>
      </w:r>
      <w:r w:rsidRPr="00413D75">
        <w:rPr>
          <w:rFonts w:cs="Arial"/>
        </w:rPr>
        <w:instrText xml:space="preserve">Electric Current</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
          The abstract quantity kind of electric current which is the supertype of all current units.
          <w:br/>
          [QUDT]Electric Current is the flow (movement) of electric charge. The amount of electric current through some surface, e.g., a section through a copper conductor, is defined as the amount of electric charge flowing through that surface over time. Current is a scalar-valued quantity.
          <w:br/>
          The SI unit for measuring an electric current is the ampere, which is the flow of electric charge across a surface at the rate of one coulomb per second.
          <w:br/>
          <w:br/>
          [IDEAS] ElectricCurrent: A MeasureInstance whose members are individuals' that all have the same electric current flowing through them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pStyle w:val="Heading2"/>
      </w:pPr>
      <w:bookmarkStart w:id="_7aac9204e48d9c2b482963eef790a460" w:name="_7aac9204e48d9c2b482963eef790a460"/>
      <w:r>
        <w:t xml:space="preserve">Class Electric Potential</w:t>
      </w:r>
      <w:bookmarkEnd w:id="_7aac9204e48d9c2b482963eef790a460"/>
      <w:r w:rsidRPr="003A31EC">
        <w:rPr>
          <w:rFonts w:cs="Arial"/>
        </w:rPr>
        <w:t xml:space="preserve"> </w:t>
      </w:r>
      <w:r>
        <w:rPr>
          <w:rFonts w:cs="Arial"/>
        </w:rPr>
        <w:fldChar w:fldCharType="begin"/>
      </w:r>
      <w:r>
        <w:instrText xml:space="preserve">XE"</w:instrText>
      </w:r>
      <w:r w:rsidRPr="00413D75">
        <w:rPr>
          <w:rFonts w:cs="Arial"/>
        </w:rPr>
        <w:instrText xml:space="preserve">Electric Potential</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[QUDT] Electric Potential is a scalar valued quantity associated with an electric field.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pStyle w:val="Heading2"/>
      </w:pPr>
      <w:bookmarkStart w:id="_ea57260f2979c619952baa6afcbc9463" w:name="_ea57260f2979c619952baa6afcbc9463"/>
      <w:r>
        <w:t xml:space="preserve">Class Energy</w:t>
      </w:r>
      <w:bookmarkEnd w:id="_ea57260f2979c619952baa6afcbc9463"/>
      <w:r w:rsidRPr="003A31EC">
        <w:rPr>
          <w:rFonts w:cs="Arial"/>
        </w:rPr>
        <w:t xml:space="preserve"> </w:t>
      </w:r>
      <w:r>
        <w:rPr>
          <w:rFonts w:cs="Arial"/>
        </w:rPr>
        <w:fldChar w:fldCharType="begin"/>
      </w:r>
      <w:r>
        <w:instrText xml:space="preserve">XE"</w:instrText>
      </w:r>
      <w:r w:rsidRPr="00413D75">
        <w:rPr>
          <w:rFonts w:cs="Arial"/>
        </w:rPr>
        <w:instrText xml:space="preserve">Energy</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The measure of energy- the ability to perform work (such as moving a mass).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pStyle w:val="Heading2"/>
      </w:pPr>
      <w:bookmarkStart w:id="_461c64fcd6b81141f2e2167b16fd884b" w:name="_461c64fcd6b81141f2e2167b16fd884b"/>
      <w:r>
        <w:t xml:space="preserve">Class Force</w:t>
      </w:r>
      <w:bookmarkEnd w:id="_461c64fcd6b81141f2e2167b16fd884b"/>
      <w:r w:rsidRPr="003A31EC">
        <w:rPr>
          <w:rFonts w:cs="Arial"/>
        </w:rPr>
        <w:t xml:space="preserve"> </w:t>
      </w:r>
      <w:r>
        <w:rPr>
          <w:rFonts w:cs="Arial"/>
        </w:rPr>
        <w:fldChar w:fldCharType="begin"/>
      </w:r>
      <w:r>
        <w:instrText xml:space="preserve">XE"</w:instrText>
      </w:r>
      <w:r w:rsidRPr="00413D75">
        <w:rPr>
          <w:rFonts w:cs="Arial"/>
        </w:rPr>
        <w:instrText xml:space="preserve">Force</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
          (Physical) force is an influence that causes mass to accelerate. It may be experienced as a lift, a push, or a pull. 
          <w:br/>
          Force is defined by Newton's Second Law as F = m · a, where F is force, m is mass and a is acceleration. Net force is mathematically equal to the time rate of change of the momentum of the body on which it acts. Since momentum is a vector quantity (has both a magnitude and direction).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pStyle w:val="Heading2"/>
      </w:pPr>
      <w:bookmarkStart w:id="_5d96dc9d0f754f8783e4cb576af9e156" w:name="_5d96dc9d0f754f8783e4cb576af9e156"/>
      <w:r>
        <w:t xml:space="preserve">Class Frequency</w:t>
      </w:r>
      <w:bookmarkEnd w:id="_5d96dc9d0f754f8783e4cb576af9e156"/>
      <w:r w:rsidRPr="003A31EC">
        <w:rPr>
          <w:rFonts w:cs="Arial"/>
        </w:rPr>
        <w:t xml:space="preserve"> </w:t>
      </w:r>
      <w:r>
        <w:rPr>
          <w:rFonts w:cs="Arial"/>
        </w:rPr>
        <w:fldChar w:fldCharType="begin"/>
      </w:r>
      <w:r>
        <w:instrText xml:space="preserve">XE"</w:instrText>
      </w:r>
      <w:r w:rsidRPr="00413D75">
        <w:rPr>
          <w:rFonts w:cs="Arial"/>
        </w:rPr>
        <w:instrText xml:space="preserve">Frequency</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
          Repetitions per unit of time. e.g., Hertz.
          <w:br/>
          <w:br/>
          [IDEAS] Frequency: A MeasureInstance whose instances are individuals' that all oscillate at the same frequency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pStyle w:val="Heading2"/>
      </w:pPr>
      <w:bookmarkStart w:id="_885fde8f813da57918502883213c6a13" w:name="_885fde8f813da57918502883213c6a13"/>
      <w:r>
        <w:t xml:space="preserve">Class Length</w:t>
      </w:r>
      <w:bookmarkEnd w:id="_885fde8f813da57918502883213c6a13"/>
      <w:r w:rsidRPr="003A31EC">
        <w:rPr>
          <w:rFonts w:cs="Arial"/>
        </w:rPr>
        <w:t xml:space="preserve"> </w:t>
      </w:r>
      <w:r>
        <w:rPr>
          <w:rFonts w:cs="Arial"/>
        </w:rPr>
        <w:fldChar w:fldCharType="begin"/>
      </w:r>
      <w:r>
        <w:instrText xml:space="preserve">XE"</w:instrText>
      </w:r>
      <w:r w:rsidRPr="00413D75">
        <w:rPr>
          <w:rFonts w:cs="Arial"/>
        </w:rPr>
        <w:instrText xml:space="preserve">Length</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
          The abstract unit of distance (or length) which is the supertype of all length units and also acts as its "quantity kind".
          <w:br/>
          <w:br/>
          In the International System of Quantities, length is any quantity with dimension distance. In other contexts "length" is the measured dimension of an object.
          <w:br/>
          <w:br/>
          [IDEAS] Length: A MeasureInstance whose instances are individuals' that all have the same length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pStyle w:val="Heading2"/>
      </w:pPr>
      <w:bookmarkStart w:id="_ff2fd59a1fdb7a3ed9d908029aecd5d7" w:name="_ff2fd59a1fdb7a3ed9d908029aecd5d7"/>
      <w:r>
        <w:t xml:space="preserve">Class Luminosity</w:t>
      </w:r>
      <w:bookmarkEnd w:id="_ff2fd59a1fdb7a3ed9d908029aecd5d7"/>
      <w:r w:rsidRPr="003A31EC">
        <w:rPr>
          <w:rFonts w:cs="Arial"/>
        </w:rPr>
        <w:t xml:space="preserve"> </w:t>
      </w:r>
      <w:r>
        <w:rPr>
          <w:rFonts w:cs="Arial"/>
        </w:rPr>
        <w:fldChar w:fldCharType="begin"/>
      </w:r>
      <w:r>
        <w:instrText xml:space="preserve">XE"</w:instrText>
      </w:r>
      <w:r w:rsidRPr="00413D75">
        <w:rPr>
          <w:rFonts w:cs="Arial"/>
        </w:rPr>
        <w:instrText xml:space="preserve">Luminosity</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
          Luminosity ( or luminous intensity ) is a measure of the wavelength-weighted power emitted by a light source in a particular direction per unit solid angle, based on the luminosity function, a standardized model of the sensitivity of the human eye. The SI unit of luminous intensity is the candela (cd), an SI base unit.
          <w:br/>
          <w:br/>
          [IDEAS] LuminousIntensity:  A MeasureInstance whose members are individuals' that all have the same luminous intensity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pStyle w:val="Heading2"/>
      </w:pPr>
      <w:bookmarkStart w:id="_a7b0856e414fe8814134cb5482790981" w:name="_a7b0856e414fe8814134cb5482790981"/>
      <w:r>
        <w:t xml:space="preserve">Class Mass</w:t>
      </w:r>
      <w:bookmarkEnd w:id="_a7b0856e414fe8814134cb5482790981"/>
      <w:r w:rsidRPr="003A31EC">
        <w:rPr>
          <w:rFonts w:cs="Arial"/>
        </w:rPr>
        <w:t xml:space="preserve"> </w:t>
      </w:r>
      <w:r>
        <w:rPr>
          <w:rFonts w:cs="Arial"/>
        </w:rPr>
        <w:fldChar w:fldCharType="begin"/>
      </w:r>
      <w:r>
        <w:instrText xml:space="preserve">XE"</w:instrText>
      </w:r>
      <w:r w:rsidRPr="00413D75">
        <w:rPr>
          <w:rFonts w:cs="Arial"/>
        </w:rPr>
        <w:instrText xml:space="preserve">Mass</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
          The abstract unit of Mass which is the supertype of all mass units and also acts as its "quantity kind".
          <w:br/>
          The mass of a body is a measure of its inertial property or how much matter it contains. The weight of a body is a measure of the force exerted on it by gravity or the force needed to support it. Gravity on earth gives a body a downward acceleration of about 9.8 m/s2.The SI unit of mass is the kilogram (kg). 
          <w:br/>
          <w:br/>
          [IDEAS] Mass: A MeasureInstance whose members are individuals' that all have the same mass.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pStyle w:val="Heading2"/>
      </w:pPr>
      <w:bookmarkStart w:id="_6b151f0ad35a18e762625e7a740143dd" w:name="_6b151f0ad35a18e762625e7a740143dd"/>
      <w:r>
        <w:t xml:space="preserve">Class Mass Density</w:t>
      </w:r>
      <w:bookmarkEnd w:id="_6b151f0ad35a18e762625e7a740143dd"/>
      <w:r w:rsidRPr="003A31EC">
        <w:rPr>
          <w:rFonts w:cs="Arial"/>
        </w:rPr>
        <w:t xml:space="preserve"> </w:t>
      </w:r>
      <w:r>
        <w:rPr>
          <w:rFonts w:cs="Arial"/>
        </w:rPr>
        <w:fldChar w:fldCharType="begin"/>
      </w:r>
      <w:r>
        <w:instrText xml:space="preserve">XE"</w:instrText>
      </w:r>
      <w:r w:rsidRPr="00413D75">
        <w:rPr>
          <w:rFonts w:cs="Arial"/>
        </w:rPr>
        <w:instrText xml:space="preserve">Mass Density</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The density, or more precisely, the volumetric mass density, of a substance is its mass per unit volume. The symbol most often used for density is ρ (the lower case Greek letter rho). Mathematically, density is defined as mass divided by volume.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pStyle w:val="Heading2"/>
      </w:pPr>
      <w:bookmarkStart w:id="_4edbe7e35f43a700b95fb3878c680910" w:name="_4edbe7e35f43a700b95fb3878c680910"/>
      <w:r>
        <w:t xml:space="preserve">Class Physical Quantity</w:t>
      </w:r>
      <w:bookmarkEnd w:id="_4edbe7e35f43a700b95fb3878c680910"/>
      <w:r w:rsidRPr="003A31EC">
        <w:rPr>
          <w:rFonts w:cs="Arial"/>
        </w:rPr>
        <w:t xml:space="preserve"> </w:t>
      </w:r>
      <w:r>
        <w:rPr>
          <w:rFonts w:cs="Arial"/>
        </w:rPr>
        <w:fldChar w:fldCharType="begin"/>
      </w:r>
      <w:r>
        <w:instrText xml:space="preserve">XE"</w:instrText>
      </w:r>
      <w:r w:rsidRPr="00413D75">
        <w:rPr>
          <w:rFonts w:cs="Arial"/>
        </w:rPr>
        <w:instrText xml:space="preserve">Physical Quantity</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A measurable property of a physical object.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942b77360f32c71454a54816b872e65" w:history="1">
        <w:r>
          <w:rStyle w:val="Hyperlink"/>
          <w:rPr>
            <w:rStyle w:val="Hyperlink"/>
          </w:rPr>
          <w:t xml:space="preserve">Unit Value</w:t>
        </w:r>
      </w:hyperlink>
    </w:p>
    <w:p w:rsidP="00347871" w:rsidR="00347871" w:rsidRDefault="00347871"/>
    <w:p w:rsidP="00347871" w:rsidR="00347871" w:rsidRDefault="00347871">
      <w:pPr>
        <w:pStyle w:val="Heading2"/>
      </w:pPr>
      <w:bookmarkStart w:id="_59728fc0bf23352475f1dd7faa458de0" w:name="_59728fc0bf23352475f1dd7faa458de0"/>
      <w:r>
        <w:t xml:space="preserve">Class Power</w:t>
      </w:r>
      <w:bookmarkEnd w:id="_59728fc0bf23352475f1dd7faa458de0"/>
      <w:r w:rsidRPr="003A31EC">
        <w:rPr>
          <w:rFonts w:cs="Arial"/>
        </w:rPr>
        <w:t xml:space="preserve"> </w:t>
      </w:r>
      <w:r>
        <w:rPr>
          <w:rFonts w:cs="Arial"/>
        </w:rPr>
        <w:fldChar w:fldCharType="begin"/>
      </w:r>
      <w:r>
        <w:instrText xml:space="preserve">XE"</w:instrText>
      </w:r>
      <w:r w:rsidRPr="00413D75">
        <w:rPr>
          <w:rFonts w:cs="Arial"/>
        </w:rPr>
        <w:instrText xml:space="preserve">Power</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(Physical) power is the rate at which work is performed or energy is transmitted, or the amount of energy required or expended for a given unit of time. As a rate of change of work done or the energy of a subsystem, power is: P = W/t where P is power W is work t is time.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p>
    <w:p w:rsidP="00347871" w:rsidR="00347871" w:rsidRDefault="00347871"/>
    <w:p w:rsidP="00347871" w:rsidR="00347871" w:rsidRDefault="00347871">
      <w:pPr>
        <w:pStyle w:val="Heading2"/>
      </w:pPr>
      <w:bookmarkStart w:id="_c67b0ee34230638e3771f6e7cac74104" w:name="_c67b0ee34230638e3771f6e7cac74104"/>
      <w:r>
        <w:t xml:space="preserve">Class Pressure</w:t>
      </w:r>
      <w:bookmarkEnd w:id="_c67b0ee34230638e3771f6e7cac74104"/>
      <w:r w:rsidRPr="003A31EC">
        <w:rPr>
          <w:rFonts w:cs="Arial"/>
        </w:rPr>
        <w:t xml:space="preserve"> </w:t>
      </w:r>
      <w:r>
        <w:rPr>
          <w:rFonts w:cs="Arial"/>
        </w:rPr>
        <w:fldChar w:fldCharType="begin"/>
      </w:r>
      <w:r>
        <w:instrText xml:space="preserve">XE"</w:instrText>
      </w:r>
      <w:r w:rsidRPr="00413D75">
        <w:rPr>
          <w:rFonts w:cs="Arial"/>
        </w:rPr>
        <w:instrText xml:space="preserve">Pressure</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A quantity kind representing the continuous physical force exerted on or against an object by something in contact with it.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pStyle w:val="Heading2"/>
      </w:pPr>
      <w:bookmarkStart w:id="_c350713d905489c17f201d4d29af6aab" w:name="_c350713d905489c17f201d4d29af6aab"/>
      <w:r>
        <w:t xml:space="preserve">Class Radiation Exposure</w:t>
      </w:r>
      <w:bookmarkEnd w:id="_c350713d905489c17f201d4d29af6aab"/>
      <w:r w:rsidRPr="003A31EC">
        <w:rPr>
          <w:rFonts w:cs="Arial"/>
        </w:rPr>
        <w:t xml:space="preserve"> </w:t>
      </w:r>
      <w:r>
        <w:rPr>
          <w:rFonts w:cs="Arial"/>
        </w:rPr>
        <w:fldChar w:fldCharType="begin"/>
      </w:r>
      <w:r>
        <w:instrText xml:space="preserve">XE"</w:instrText>
      </w:r>
      <w:r w:rsidRPr="00413D75">
        <w:rPr>
          <w:rFonts w:cs="Arial"/>
        </w:rPr>
        <w:instrText xml:space="preserve">Radiation Exposure</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A measure of exposure to radiation.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pStyle w:val="Heading2"/>
      </w:pPr>
      <w:bookmarkStart w:id="_23c06325520fb39b8bbd635028e80d47" w:name="_23c06325520fb39b8bbd635028e80d47"/>
      <w:r>
        <w:t xml:space="preserve">Class Radioactivity</w:t>
      </w:r>
      <w:bookmarkEnd w:id="_23c06325520fb39b8bbd635028e80d47"/>
      <w:r w:rsidRPr="003A31EC">
        <w:rPr>
          <w:rFonts w:cs="Arial"/>
        </w:rPr>
        <w:t xml:space="preserve"> </w:t>
      </w:r>
      <w:r>
        <w:rPr>
          <w:rFonts w:cs="Arial"/>
        </w:rPr>
        <w:fldChar w:fldCharType="begin"/>
      </w:r>
      <w:r>
        <w:instrText xml:space="preserve">XE"</w:instrText>
      </w:r>
      <w:r w:rsidRPr="00413D75">
        <w:rPr>
          <w:rFonts w:cs="Arial"/>
        </w:rPr>
        <w:instrText xml:space="preserve">Radioactivity</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Radioactivity is a quantity kind that refers to the amount of ionizing radiation released by a material. Whether it emits alpha or beta particles, gamma rays, x-rays, or neutrons, a quantity of radioactive material is expressed in terms of its radioactivity (or simply its activity), which represents how many atoms in the material decay in a given time period. The units of measure for radioactivity are the curie (Ci) and Becquerel (Bq).</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pStyle w:val="Heading2"/>
      </w:pPr>
      <w:bookmarkStart w:id="_a732f539bbe75d1a083b33a8999bbd6f" w:name="_a732f539bbe75d1a083b33a8999bbd6f"/>
      <w:r>
        <w:t xml:space="preserve">Class Speed</w:t>
      </w:r>
      <w:bookmarkEnd w:id="_a732f539bbe75d1a083b33a8999bbd6f"/>
      <w:r w:rsidRPr="003A31EC">
        <w:rPr>
          <w:rFonts w:cs="Arial"/>
        </w:rPr>
        <w:t xml:space="preserve"> </w:t>
      </w:r>
      <w:r>
        <w:rPr>
          <w:rFonts w:cs="Arial"/>
        </w:rPr>
        <w:fldChar w:fldCharType="begin"/>
      </w:r>
      <w:r>
        <w:instrText xml:space="preserve">XE"</w:instrText>
      </w:r>
      <w:r w:rsidRPr="00413D75">
        <w:rPr>
          <w:rFonts w:cs="Arial"/>
        </w:rPr>
        <w:instrText xml:space="preserve">Speed</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A Quantity kind representing distance per unit of time.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pStyle w:val="Heading2"/>
      </w:pPr>
      <w:bookmarkStart w:id="_958505c33e602420c36d1e03c936ad31" w:name="_958505c33e602420c36d1e03c936ad31"/>
      <w:r>
        <w:t xml:space="preserve">Class Temperature</w:t>
      </w:r>
      <w:bookmarkEnd w:id="_958505c33e602420c36d1e03c936ad31"/>
      <w:r w:rsidRPr="003A31EC">
        <w:rPr>
          <w:rFonts w:cs="Arial"/>
        </w:rPr>
        <w:t xml:space="preserve"> </w:t>
      </w:r>
      <w:r>
        <w:rPr>
          <w:rFonts w:cs="Arial"/>
        </w:rPr>
        <w:fldChar w:fldCharType="begin"/>
      </w:r>
      <w:r>
        <w:instrText xml:space="preserve">XE"</w:instrText>
      </w:r>
      <w:r w:rsidRPr="00413D75">
        <w:rPr>
          <w:rFonts w:cs="Arial"/>
        </w:rPr>
        <w:instrText xml:space="preserve">Temperature</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
          The abstract quantity kind of Thermodynamic temperature which is the supertype of all  temperature units and also acts as its "quantity kind".
          <w:br/>
          Thermodynamic temperature is the absolute measure of temperature and it is one of the principal parameters of thermodynamics.
          <w:br/>
          Thermodynamic temperature is defined by the third law of thermodynamics in which the theoretically lowest temperature is the null or zero point.
          <w:br/>
          <w:br/>
          [IDEAS] ThermodynamicTemperature: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pStyle w:val="Heading2"/>
      </w:pPr>
      <w:bookmarkStart w:id="_9c1e929ddcda94c797dc6188f6e4b6b2" w:name="_9c1e929ddcda94c797dc6188f6e4b6b2"/>
      <w:r>
        <w:t xml:space="preserve">Class Volume</w:t>
      </w:r>
      <w:bookmarkEnd w:id="_9c1e929ddcda94c797dc6188f6e4b6b2"/>
      <w:r w:rsidRPr="003A31EC">
        <w:rPr>
          <w:rFonts w:cs="Arial"/>
        </w:rPr>
        <w:t xml:space="preserve"> </w:t>
      </w:r>
      <w:r>
        <w:rPr>
          <w:rFonts w:cs="Arial"/>
        </w:rPr>
        <w:fldChar w:fldCharType="begin"/>
      </w:r>
      <w:r>
        <w:instrText xml:space="preserve">XE"</w:instrText>
      </w:r>
      <w:r w:rsidRPr="00413D75">
        <w:rPr>
          <w:rFonts w:cs="Arial"/>
        </w:rPr>
        <w:instrText xml:space="preserve">Volume</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A quantity kind for the amount of space that a substance or object occupies.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edbe7e35f43a700b95fb3878c680910" w:history="1">
        <w:r>
          <w:rStyle w:val="Hyperlink"/>
          <w:rPr>
            <w:rStyle w:val="Hyperlink"/>
          </w:rPr>
          <w:t xml:space="preserve">Physical Quantity</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Library::Quantities and Units::Units</w:t>
      </w:r>
    </w:p>
    <w:p w:rsidP="00A318C1" w:rsidR="00347871" w:rsidRDefault="00347871">
      <w:pPr>
        <w:pStyle w:val="BodyText"/>
      </w:pPr>
      <w:r>
        <w:t xml:space="preserve">
          A package of common SI and U.S. Units. Note: All measures in concrete models should be bound to the expected units, even if units are implicit in the data structure.
          <w:br/>
          This package is non-normative in the threat and risk specification. It is supplied to assist users in defining the units used in data structures.
          <w:br/>
        </w:t>
      </w:r>
    </w:p>
    <w:p w:rsidP="00347871" w:rsidR="00347871" w:rsidRDefault="00347871">
      <w:pPr>
        <w:pStyle w:val="Heading2"/>
      </w:pPr>
      <w:r>
        <w:t xml:space="preserve">Diagram: </w:t>
      </w:r>
      <w:r>
        <w:t xml:space="preserve">Common Units 1</w:t>
      </w:r>
    </w:p>
    <w:p w:rsidP="00347871" w:rsidR="00347871" w:rsidRDefault="00347871">
      <w:pPr>
        <w:jc w:val="center"/>
        <w:rPr>
          <w:rFonts w:cs="Arial"/>
        </w:rPr>
      </w:pPr>
      <w:r>
        <w:rPr>
          <w:noProof/>
        </w:rPr>
        <w:drawing>
          <wp:inline distT="0" distB="0" distL="0" distR="0">
            <wp:extent cx="6188075" cy="4776875"/>
            <wp:effectExtent l="0" t="0" r="0" b="0"/>
            <wp:docPr id="1396" name="Picture -1242049823.emf" descr="-124204982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 name="-1242049823.emf"/>
                    <pic:cNvPicPr/>
                  </pic:nvPicPr>
                  <pic:blipFill>
                    <a:blip r:embed="mr_docxImage699" cstate="print"/>
                    <a:stretch>
                      <a:fillRect/>
                    </a:stretch>
                  </pic:blipFill>
                  <pic:spPr>
                    <a:xfrm rot="0">
                      <a:off x="0" y="0"/>
                      <a:ext cx="6188075" cy="477687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Common Units 1</w:t>
      </w:r>
    </w:p>
    <w:p w:rsidP="00A318C1" w:rsidR="00347871" w:rsidRDefault="00347871">
      <w:pPr>
        <w:pStyle w:val="BodyText"/>
      </w:pPr>
      <w:r>
        <w:t xml:space="preserve">An amount of time.</w:t>
      </w:r>
    </w:p>
    <w:p w:rsidP="00347871" w:rsidR="00347871" w:rsidRDefault="00347871">
      <w:pPr>
        <w:pStyle w:val="Heading2"/>
      </w:pPr>
      <w:r>
        <w:t xml:space="preserve">Diagram: </w:t>
      </w:r>
      <w:r>
        <w:t xml:space="preserve">Common Units 2</w:t>
      </w:r>
    </w:p>
    <w:p w:rsidP="00347871" w:rsidR="00347871" w:rsidRDefault="00347871">
      <w:pPr>
        <w:jc w:val="center"/>
        <w:rPr>
          <w:rFonts w:cs="Arial"/>
        </w:rPr>
      </w:pPr>
      <w:r>
        <w:rPr>
          <w:noProof/>
        </w:rPr>
        <w:drawing>
          <wp:inline distT="0" distB="0" distL="0" distR="0">
            <wp:extent cx="6188074" cy="3595110"/>
            <wp:effectExtent l="0" t="0" r="0" b="0"/>
            <wp:docPr id="1398" name="Picture 1615354697.emf" descr="16153546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 name="1615354697.emf"/>
                    <pic:cNvPicPr/>
                  </pic:nvPicPr>
                  <pic:blipFill>
                    <a:blip r:embed="mr_docxImage700" cstate="print"/>
                    <a:stretch>
                      <a:fillRect/>
                    </a:stretch>
                  </pic:blipFill>
                  <pic:spPr>
                    <a:xfrm rot="0">
                      <a:off x="0" y="0"/>
                      <a:ext cx="6188074" cy="359511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Common Units 2</w:t>
      </w:r>
    </w:p>
    <w:p w:rsidP="00347871" w:rsidR="00347871" w:rsidRDefault="00347871">
      <w:r>
        <w:t xml:space="preserve"> </w:t>
      </w:r>
    </w:p>
    <w:p w:rsidP="00347871" w:rsidR="00347871" w:rsidRDefault="00347871"/>
    <w:p w:rsidP="00347871" w:rsidR="00347871" w:rsidRDefault="00347871">
      <w:pPr>
        <w:pStyle w:val="Heading2"/>
      </w:pPr>
      <w:bookmarkStart w:id="_6ba02c2c0b0196c0ad04b10949464c80" w:name="_6ba02c2c0b0196c0ad04b10949464c80"/>
      <w:r>
        <w:t xml:space="preserve">Class Acre</w:t>
      </w:r>
      <w:bookmarkEnd w:id="_6ba02c2c0b0196c0ad04b10949464c80"/>
      <w:r w:rsidRPr="003A31EC">
        <w:rPr>
          <w:rFonts w:cs="Arial"/>
        </w:rPr>
        <w:t xml:space="preserve"> </w:t>
      </w:r>
      <w:r>
        <w:rPr>
          <w:rFonts w:cs="Arial"/>
        </w:rPr>
        <w:fldChar w:fldCharType="begin"/>
      </w:r>
      <w:r>
        <w:instrText xml:space="preserve">XE"</w:instrText>
      </w:r>
      <w:r w:rsidRPr="00413D75">
        <w:rPr>
          <w:rFonts w:cs="Arial"/>
        </w:rPr>
        <w:instrText xml:space="preserve">Acre</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1 acre = 43 560 square feet.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1c24b9f1c3fbd14f3d437194b2e62db" w:history="1">
        <w:r>
          <w:rStyle w:val="Hyperlink"/>
          <w:rPr>
            <w:rStyle w:val="Hyperlink"/>
          </w:rPr>
          <w:t xml:space="preserve">Area</w:t>
        </w:r>
      </w:hyperlink>
    </w:p>
    <w:p w:rsidP="00347871" w:rsidR="00347871" w:rsidRDefault="00347871"/>
    <w:p w:rsidP="00347871" w:rsidR="00347871" w:rsidRDefault="00347871">
      <w:pPr>
        <w:pStyle w:val="Heading2"/>
      </w:pPr>
      <w:bookmarkStart w:id="_62e16c317b0060999c234a414a7f91e7" w:name="_62e16c317b0060999c234a414a7f91e7"/>
      <w:r>
        <w:t xml:space="preserve">Class Ampere</w:t>
      </w:r>
      <w:bookmarkEnd w:id="_62e16c317b0060999c234a414a7f91e7"/>
      <w:r w:rsidRPr="003A31EC">
        <w:rPr>
          <w:rFonts w:cs="Arial"/>
        </w:rPr>
        <w:t xml:space="preserve"> </w:t>
      </w:r>
      <w:r>
        <w:rPr>
          <w:rFonts w:cs="Arial"/>
        </w:rPr>
        <w:fldChar w:fldCharType="begin"/>
      </w:r>
      <w:r>
        <w:instrText xml:space="preserve">XE"</w:instrText>
      </w:r>
      <w:r w:rsidRPr="00413D75">
        <w:rPr>
          <w:rFonts w:cs="Arial"/>
        </w:rPr>
        <w:instrText xml:space="preserve">Ampere</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
          [NIST-SI] The ampere is that constant current which, if maintained in two straight parallel conductors of infinite length, of negligible circular cross-section, and placed 1 meter apart in a vacuum, would produce between these conductors a force equal to 2 x 10-7 newton per meter of length.
          <w:br/>
          <w:br/>
          [IDEAS] electricCurrentInAmperes: A measureNamedNumericallyBy that names an ElectricCurrent with its ValueInAmperes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8fd29b4480294ca0a0f5684ddc9b8e0" w:history="1">
        <w:r>
          <w:rStyle w:val="Hyperlink"/>
          <w:rPr>
            <w:rStyle w:val="Hyperlink"/>
          </w:rPr>
          <w:t xml:space="preserve">Electric Current</w:t>
        </w:r>
      </w:hyperlink>
    </w:p>
    <w:p w:rsidP="00347871" w:rsidR="00347871" w:rsidRDefault="00347871"/>
    <w:p w:rsidP="00347871" w:rsidR="00347871" w:rsidRDefault="00347871">
      <w:pPr>
        <w:pStyle w:val="Heading2"/>
      </w:pPr>
      <w:bookmarkStart w:id="_8478a512be7d22b018dfcf3db07c81a5" w:name="_8478a512be7d22b018dfcf3db07c81a5"/>
      <w:r>
        <w:t xml:space="preserve">Class Becquerel (Bq)</w:t>
      </w:r>
      <w:bookmarkEnd w:id="_8478a512be7d22b018dfcf3db07c81a5"/>
      <w:r w:rsidRPr="003A31EC">
        <w:rPr>
          <w:rFonts w:cs="Arial"/>
        </w:rPr>
        <w:t xml:space="preserve"> </w:t>
      </w:r>
      <w:r>
        <w:rPr>
          <w:rFonts w:cs="Arial"/>
        </w:rPr>
        <w:fldChar w:fldCharType="begin"/>
      </w:r>
      <w:r>
        <w:instrText xml:space="preserve">XE"</w:instrText>
      </w:r>
      <w:r w:rsidRPr="00413D75">
        <w:rPr>
          <w:rFonts w:cs="Arial"/>
        </w:rPr>
        <w:instrText xml:space="preserve">Becquerel (Bq)</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The SI unit of radioactivity, corresponding to one disintegration per second.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23c06325520fb39b8bbd635028e80d47" w:history="1">
        <w:r>
          <w:rStyle w:val="Hyperlink"/>
          <w:rPr>
            <w:rStyle w:val="Hyperlink"/>
          </w:rPr>
          <w:t xml:space="preserve">Radioactivity</w:t>
        </w:r>
      </w:hyperlink>
    </w:p>
    <w:p w:rsidP="00347871" w:rsidR="00347871" w:rsidRDefault="00347871"/>
    <w:p w:rsidP="00347871" w:rsidR="00347871" w:rsidRDefault="00347871">
      <w:pPr>
        <w:pStyle w:val="Heading2"/>
      </w:pPr>
      <w:bookmarkStart w:id="_e263c2c7789395694aa939db88dfed52" w:name="_e263c2c7789395694aa939db88dfed52"/>
      <w:r>
        <w:t xml:space="preserve">Class Candela</w:t>
      </w:r>
      <w:bookmarkEnd w:id="_e263c2c7789395694aa939db88dfed52"/>
      <w:r w:rsidRPr="003A31EC">
        <w:rPr>
          <w:rFonts w:cs="Arial"/>
        </w:rPr>
        <w:t xml:space="preserve"> </w:t>
      </w:r>
      <w:r>
        <w:rPr>
          <w:rFonts w:cs="Arial"/>
        </w:rPr>
        <w:fldChar w:fldCharType="begin"/>
      </w:r>
      <w:r>
        <w:instrText xml:space="preserve">XE"</w:instrText>
      </w:r>
      <w:r w:rsidRPr="00413D75">
        <w:rPr>
          <w:rFonts w:cs="Arial"/>
        </w:rPr>
        <w:instrText xml:space="preserve">Candela</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
          The candela is the luminous intensity, in a given direction, of a source that emits monochromatic radiation of frequency 540 x 1012 hertz and that has a radiant intensity in that direction of 1/683 watt per steradian.[NIST-SI]
          <w:br/>
          <w:br/>
          [IDEAS] luminousIntensityInCandela: A measureNamedNumericallyBy that names a LuminousIntensity with its ValueInCandela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f2fd59a1fdb7a3ed9d908029aecd5d7" w:history="1">
        <w:r>
          <w:rStyle w:val="Hyperlink"/>
          <w:rPr>
            <w:rStyle w:val="Hyperlink"/>
          </w:rPr>
          <w:t xml:space="preserve">Luminosity</w:t>
        </w:r>
      </w:hyperlink>
    </w:p>
    <w:p w:rsidP="00347871" w:rsidR="00347871" w:rsidRDefault="00347871"/>
    <w:p w:rsidP="00347871" w:rsidR="00347871" w:rsidRDefault="00347871">
      <w:pPr>
        <w:pStyle w:val="Heading2"/>
      </w:pPr>
      <w:bookmarkStart w:id="_5590c66c6b37601a77a75a4f925b46c1" w:name="_5590c66c6b37601a77a75a4f925b46c1"/>
      <w:r>
        <w:t xml:space="preserve">Class Celsius</w:t>
      </w:r>
      <w:bookmarkEnd w:id="_5590c66c6b37601a77a75a4f925b46c1"/>
      <w:r w:rsidRPr="003A31EC">
        <w:rPr>
          <w:rFonts w:cs="Arial"/>
        </w:rPr>
        <w:t xml:space="preserve"> </w:t>
      </w:r>
      <w:r>
        <w:rPr>
          <w:rFonts w:cs="Arial"/>
        </w:rPr>
        <w:fldChar w:fldCharType="begin"/>
      </w:r>
      <w:r>
        <w:instrText xml:space="preserve">XE"</w:instrText>
      </w:r>
      <w:r w:rsidRPr="00413D75">
        <w:rPr>
          <w:rFonts w:cs="Arial"/>
        </w:rPr>
        <w:instrText xml:space="preserve">Celsius</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Centigrade. The temperature scale (Celsius scale) in which 0° represents the ice point and 100° the steam point of water.</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58505c33e602420c36d1e03c936ad31" w:history="1">
        <w:r>
          <w:rStyle w:val="Hyperlink"/>
          <w:rPr>
            <w:rStyle w:val="Hyperlink"/>
          </w:rPr>
          <w:t xml:space="preserve">Temperature</w:t>
        </w:r>
      </w:hyperlink>
    </w:p>
    <w:p w:rsidP="00347871" w:rsidR="00347871" w:rsidRDefault="00347871"/>
    <w:p w:rsidP="00347871" w:rsidR="00347871" w:rsidRDefault="00347871">
      <w:pPr>
        <w:pStyle w:val="Heading2"/>
      </w:pPr>
      <w:bookmarkStart w:id="_ffdc214c7c5db5937be72bbfb11d2e3a" w:name="_ffdc214c7c5db5937be72bbfb11d2e3a"/>
      <w:r>
        <w:t xml:space="preserve">Class Compound Duration Value</w:t>
      </w:r>
      <w:bookmarkEnd w:id="_ffdc214c7c5db5937be72bbfb11d2e3a"/>
      <w:r w:rsidRPr="003A31EC">
        <w:rPr>
          <w:rFonts w:cs="Arial"/>
        </w:rPr>
        <w:t xml:space="preserve"> </w:t>
      </w:r>
      <w:r>
        <w:rPr>
          <w:rFonts w:cs="Arial"/>
        </w:rPr>
        <w:fldChar w:fldCharType="begin"/>
      </w:r>
      <w:r>
        <w:instrText xml:space="preserve">XE"</w:instrText>
      </w:r>
      <w:r w:rsidRPr="00413D75">
        <w:rPr>
          <w:rFonts w:cs="Arial"/>
        </w:rPr>
        <w:instrText xml:space="preserve">Compound Duration Value</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A value for a duration derived from the sum of primitive duration values. e.g. 2 days and 3 hours or 2016 years, 12 months and three days.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c29de7557c634539e470d930b4b310f" w:history="1">
        <w:r>
          <w:rStyle w:val="Hyperlink"/>
          <w:rPr>
            <w:rStyle w:val="Hyperlink"/>
          </w:rPr>
          <w:t xml:space="preserve">Duration</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40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 name="628099083.emf"/>
                    <pic:cNvPicPr/>
                  </pic:nvPicPr>
                  <pic:blipFill>
                    <a:blip r:embed="mr_docxImage701" cstate="print"/>
                    <a:stretch>
                      <a:fillRect/>
                    </a:stretch>
                  </pic:blipFill>
                  <pic:spPr>
                    <a:xfrm rot="0">
                      <a:off x="0" y="0"/>
                      <a:ext cx="152400" cy="152400"/>
                    </a:xfrm>
                    <a:prstGeom prst="rect">
                      <a:avLst/>
                    </a:prstGeom>
                  </pic:spPr>
                </pic:pic>
              </a:graphicData>
            </a:graphic>
          </wp:inline>
        </w:drawing>
      </w:r>
      <w:r>
        <w:t xml:space="preserve"> </w:t>
      </w:r>
      <w:r>
        <w:t xml:space="preserve">value</w:t>
      </w:r>
      <w:r>
        <w:rPr>
          <w:rFonts w:cs="Arial"/>
        </w:rPr>
        <w:fldChar w:fldCharType="begin"/>
      </w:r>
      <w:r>
        <w:instrText xml:space="preserve">XE"</w:instrText>
      </w:r>
      <w:r w:rsidRPr="00413D75">
        <w:rPr>
          <w:rFonts w:cs="Arial"/>
        </w:rPr>
        <w:instrText xml:space="preserve">value</w:instrText>
      </w:r>
      <w:r>
        <w:instrText xml:space="preserve">"</w:instrText>
      </w:r>
      <w:r>
        <w:rPr>
          <w:rFonts w:cs="Arial"/>
        </w:rPr>
        <w:fldChar w:fldCharType="end"/>
      </w:r>
      <w:r>
        <w:t xml:space="preserve"> : </w:t>
      </w:r>
      <w:hyperlink w:anchor="_dede0aeb76d54bf8abe2eb5be591e8de" w:history="1">
        <w:r>
          <w:rStyle w:val="Hyperlink"/>
          <w:rPr>
            <w:rStyle w:val="Hyperlink"/>
          </w:rPr>
          <w:t xml:space="preserve">Compound Duration</w:t>
        </w:r>
      </w:hyperlink>
    </w:p>
    <w:p w:rsidP="00347871" w:rsidR="00347871" w:rsidRDefault="00347871"/>
    <w:p w:rsidP="00347871" w:rsidR="00347871" w:rsidRDefault="00347871">
      <w:pPr>
        <w:pStyle w:val="Heading2"/>
      </w:pPr>
      <w:bookmarkStart w:id="_429977b4f669b2158895a01889a6e28f" w:name="_429977b4f669b2158895a01889a6e28f"/>
      <w:r>
        <w:t xml:space="preserve">Class Concentration Percent</w:t>
      </w:r>
      <w:bookmarkEnd w:id="_429977b4f669b2158895a01889a6e28f"/>
      <w:r w:rsidRPr="003A31EC">
        <w:rPr>
          <w:rFonts w:cs="Arial"/>
        </w:rPr>
        <w:t xml:space="preserve"> </w:t>
      </w:r>
      <w:r>
        <w:rPr>
          <w:rFonts w:cs="Arial"/>
        </w:rPr>
        <w:fldChar w:fldCharType="begin"/>
      </w:r>
      <w:r>
        <w:instrText xml:space="preserve">XE"</w:instrText>
      </w:r>
      <w:r w:rsidRPr="00413D75">
        <w:rPr>
          <w:rFonts w:cs="Arial"/>
        </w:rPr>
        <w:instrText xml:space="preserve">Concentration Percent</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The volume of a constituent divided by the volume of the mixture.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eabacf38df4f012a1652752fd3acdff" w:history="1">
        <w:r>
          <w:rStyle w:val="Hyperlink"/>
          <w:rPr>
            <w:rStyle w:val="Hyperlink"/>
          </w:rPr>
          <w:t xml:space="preserve">Concentration (Volume)</w:t>
        </w:r>
      </w:hyperlink>
    </w:p>
    <w:p w:rsidP="00347871" w:rsidR="00347871" w:rsidRDefault="00347871"/>
    <w:p w:rsidP="00347871" w:rsidR="00347871" w:rsidRDefault="00347871">
      <w:pPr>
        <w:pStyle w:val="Heading2"/>
      </w:pPr>
      <w:bookmarkStart w:id="_6f9c4ebb27c427e31b235bed0ae526ee" w:name="_6f9c4ebb27c427e31b235bed0ae526ee"/>
      <w:r>
        <w:t xml:space="preserve">Class Coulomb/kilogram (C/kg).</w:t>
      </w:r>
      <w:bookmarkEnd w:id="_6f9c4ebb27c427e31b235bed0ae526ee"/>
      <w:r w:rsidRPr="003A31EC">
        <w:rPr>
          <w:rFonts w:cs="Arial"/>
        </w:rPr>
        <w:t xml:space="preserve"> </w:t>
      </w:r>
      <w:r>
        <w:rPr>
          <w:rFonts w:cs="Arial"/>
        </w:rPr>
        <w:fldChar w:fldCharType="begin"/>
      </w:r>
      <w:r>
        <w:instrText xml:space="preserve">XE"</w:instrText>
      </w:r>
      <w:r w:rsidRPr="00413D75">
        <w:rPr>
          <w:rFonts w:cs="Arial"/>
        </w:rPr>
        <w:instrText xml:space="preserve">Coulomb/kilogram (C/kg).</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Unit of radiation exposure.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c350713d905489c17f201d4d29af6aab" w:history="1">
        <w:r>
          <w:rStyle w:val="Hyperlink"/>
          <w:rPr>
            <w:rStyle w:val="Hyperlink"/>
          </w:rPr>
          <w:t xml:space="preserve">Radiation Exposure</w:t>
        </w:r>
      </w:hyperlink>
    </w:p>
    <w:p w:rsidP="00347871" w:rsidR="00347871" w:rsidRDefault="00347871"/>
    <w:p w:rsidP="00347871" w:rsidR="00347871" w:rsidRDefault="00347871">
      <w:pPr>
        <w:pStyle w:val="Heading2"/>
      </w:pPr>
      <w:bookmarkStart w:id="_39b06c129768f61bc67f464bf0176dc2" w:name="_39b06c129768f61bc67f464bf0176dc2"/>
      <w:r>
        <w:t xml:space="preserve">Class Cubic Feet</w:t>
      </w:r>
      <w:bookmarkEnd w:id="_39b06c129768f61bc67f464bf0176dc2"/>
      <w:r w:rsidRPr="003A31EC">
        <w:rPr>
          <w:rFonts w:cs="Arial"/>
        </w:rPr>
        <w:t xml:space="preserve"> </w:t>
      </w:r>
      <w:r>
        <w:rPr>
          <w:rFonts w:cs="Arial"/>
        </w:rPr>
        <w:fldChar w:fldCharType="begin"/>
      </w:r>
      <w:r>
        <w:instrText xml:space="preserve">XE"</w:instrText>
      </w:r>
      <w:r w:rsidRPr="00413D75">
        <w:rPr>
          <w:rFonts w:cs="Arial"/>
        </w:rPr>
        <w:instrText xml:space="preserve">Cubic Feet</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A volume measured in feet.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c1e929ddcda94c797dc6188f6e4b6b2" w:history="1">
        <w:r>
          <w:rStyle w:val="Hyperlink"/>
          <w:rPr>
            <w:rStyle w:val="Hyperlink"/>
          </w:rPr>
          <w:t xml:space="preserve">Volume</w:t>
        </w:r>
      </w:hyperlink>
    </w:p>
    <w:p w:rsidP="00347871" w:rsidR="00347871" w:rsidRDefault="00347871"/>
    <w:p w:rsidP="00347871" w:rsidR="00347871" w:rsidRDefault="00347871">
      <w:pPr>
        <w:pStyle w:val="Heading2"/>
      </w:pPr>
      <w:bookmarkStart w:id="_24f981f3c8899e56bef9a2c8f7c599f2" w:name="_24f981f3c8899e56bef9a2c8f7c599f2"/>
      <w:r>
        <w:t xml:space="preserve">Class Cubic Inch</w:t>
      </w:r>
      <w:bookmarkEnd w:id="_24f981f3c8899e56bef9a2c8f7c599f2"/>
      <w:r w:rsidRPr="003A31EC">
        <w:rPr>
          <w:rFonts w:cs="Arial"/>
        </w:rPr>
        <w:t xml:space="preserve"> </w:t>
      </w:r>
      <w:r>
        <w:rPr>
          <w:rFonts w:cs="Arial"/>
        </w:rPr>
        <w:fldChar w:fldCharType="begin"/>
      </w:r>
      <w:r>
        <w:instrText xml:space="preserve">XE"</w:instrText>
      </w:r>
      <w:r w:rsidRPr="00413D75">
        <w:rPr>
          <w:rFonts w:cs="Arial"/>
        </w:rPr>
        <w:instrText xml:space="preserve">Cubic Inch</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A volume measured in inches.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c1e929ddcda94c797dc6188f6e4b6b2" w:history="1">
        <w:r>
          <w:rStyle w:val="Hyperlink"/>
          <w:rPr>
            <w:rStyle w:val="Hyperlink"/>
          </w:rPr>
          <w:t xml:space="preserve">Volume</w:t>
        </w:r>
      </w:hyperlink>
    </w:p>
    <w:p w:rsidP="00347871" w:rsidR="00347871" w:rsidRDefault="00347871"/>
    <w:p w:rsidP="00347871" w:rsidR="00347871" w:rsidRDefault="00347871">
      <w:pPr>
        <w:pStyle w:val="Heading2"/>
      </w:pPr>
      <w:bookmarkStart w:id="_191ee0b7a8886fc963c425c14bedefdc" w:name="_191ee0b7a8886fc963c425c14bedefdc"/>
      <w:r>
        <w:t xml:space="preserve">Class Cubic Meter</w:t>
      </w:r>
      <w:bookmarkEnd w:id="_191ee0b7a8886fc963c425c14bedefdc"/>
      <w:r w:rsidRPr="003A31EC">
        <w:rPr>
          <w:rFonts w:cs="Arial"/>
        </w:rPr>
        <w:t xml:space="preserve"> </w:t>
      </w:r>
      <w:r>
        <w:rPr>
          <w:rFonts w:cs="Arial"/>
        </w:rPr>
        <w:fldChar w:fldCharType="begin"/>
      </w:r>
      <w:r>
        <w:instrText xml:space="preserve">XE"</w:instrText>
      </w:r>
      <w:r w:rsidRPr="00413D75">
        <w:rPr>
          <w:rFonts w:cs="Arial"/>
        </w:rPr>
        <w:instrText xml:space="preserve">Cubic Meter</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A volume measured in meters.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c1e929ddcda94c797dc6188f6e4b6b2" w:history="1">
        <w:r>
          <w:rStyle w:val="Hyperlink"/>
          <w:rPr>
            <w:rStyle w:val="Hyperlink"/>
          </w:rPr>
          <w:t xml:space="preserve">Volume</w:t>
        </w:r>
      </w:hyperlink>
    </w:p>
    <w:p w:rsidP="00347871" w:rsidR="00347871" w:rsidRDefault="00347871"/>
    <w:p w:rsidP="00347871" w:rsidR="00347871" w:rsidRDefault="00347871">
      <w:pPr>
        <w:pStyle w:val="Heading2"/>
      </w:pPr>
      <w:bookmarkStart w:id="_815fdfb4d38e7db7ed68a175bc417de9" w:name="_815fdfb4d38e7db7ed68a175bc417de9"/>
      <w:r>
        <w:t xml:space="preserve">Class Cup (US)</w:t>
      </w:r>
      <w:bookmarkEnd w:id="_815fdfb4d38e7db7ed68a175bc417de9"/>
      <w:r w:rsidRPr="003A31EC">
        <w:rPr>
          <w:rFonts w:cs="Arial"/>
        </w:rPr>
        <w:t xml:space="preserve"> </w:t>
      </w:r>
      <w:r>
        <w:rPr>
          <w:rFonts w:cs="Arial"/>
        </w:rPr>
        <w:fldChar w:fldCharType="begin"/>
      </w:r>
      <w:r>
        <w:instrText xml:space="preserve">XE"</w:instrText>
      </w:r>
      <w:r w:rsidRPr="00413D75">
        <w:rPr>
          <w:rFonts w:cs="Arial"/>
        </w:rPr>
        <w:instrText xml:space="preserve">Cup (US)</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8 Fluid Ounces (US).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99f500807fc7bf872ea280263f9e646" w:history="1">
        <w:r>
          <w:rStyle w:val="Hyperlink"/>
          <w:rPr>
            <w:rStyle w:val="Hyperlink"/>
          </w:rPr>
          <w:t xml:space="preserve">Liquid Volume</w:t>
        </w:r>
      </w:hyperlink>
    </w:p>
    <w:p w:rsidP="00347871" w:rsidR="00347871" w:rsidRDefault="00347871"/>
    <w:p w:rsidP="00347871" w:rsidR="00347871" w:rsidRDefault="00347871">
      <w:pPr>
        <w:pStyle w:val="Heading2"/>
      </w:pPr>
      <w:bookmarkStart w:id="_047b3b7927fd70473c48bba888bac5dd" w:name="_047b3b7927fd70473c48bba888bac5dd"/>
      <w:r>
        <w:t xml:space="preserve">Class Curie (Ci)</w:t>
      </w:r>
      <w:bookmarkEnd w:id="_047b3b7927fd70473c48bba888bac5dd"/>
      <w:r w:rsidRPr="003A31EC">
        <w:rPr>
          <w:rFonts w:cs="Arial"/>
        </w:rPr>
        <w:t xml:space="preserve"> </w:t>
      </w:r>
      <w:r>
        <w:rPr>
          <w:rFonts w:cs="Arial"/>
        </w:rPr>
        <w:fldChar w:fldCharType="begin"/>
      </w:r>
      <w:r>
        <w:instrText xml:space="preserve">XE"</w:instrText>
      </w:r>
      <w:r w:rsidRPr="00413D75">
        <w:rPr>
          <w:rFonts w:cs="Arial"/>
        </w:rPr>
        <w:instrText xml:space="preserve">Curie (Ci)</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The SI unit of measure for radioactivity is the curie (Ci) and Becquerel (Bq).</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23c06325520fb39b8bbd635028e80d47" w:history="1">
        <w:r>
          <w:rStyle w:val="Hyperlink"/>
          <w:rPr>
            <w:rStyle w:val="Hyperlink"/>
          </w:rPr>
          <w:t xml:space="preserve">Radioactivity</w:t>
        </w:r>
      </w:hyperlink>
    </w:p>
    <w:p w:rsidP="00347871" w:rsidR="00347871" w:rsidRDefault="00347871"/>
    <w:p w:rsidP="00347871" w:rsidR="00347871" w:rsidRDefault="00347871">
      <w:pPr>
        <w:pStyle w:val="Heading2"/>
      </w:pPr>
      <w:bookmarkStart w:id="_e31b97c006224a3e014589464f5f3dd0" w:name="_e31b97c006224a3e014589464f5f3dd0"/>
      <w:r>
        <w:t xml:space="preserve">Class Day</w:t>
      </w:r>
      <w:bookmarkEnd w:id="_e31b97c006224a3e014589464f5f3dd0"/>
      <w:r w:rsidRPr="003A31EC">
        <w:rPr>
          <w:rFonts w:cs="Arial"/>
        </w:rPr>
        <w:t xml:space="preserve"> </w:t>
      </w:r>
      <w:r>
        <w:rPr>
          <w:rFonts w:cs="Arial"/>
        </w:rPr>
        <w:fldChar w:fldCharType="begin"/>
      </w:r>
      <w:r>
        <w:instrText xml:space="preserve">XE"</w:instrText>
      </w:r>
      <w:r w:rsidRPr="00413D75">
        <w:rPr>
          <w:rFonts w:cs="Arial"/>
        </w:rPr>
        <w:instrText xml:space="preserve">Day</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
          A unit of time equal to 24 hours.
          <w:br/>
          <w:br/>
          [DTV] day: the precise time unit that is quantified by 86 400 seconds
          <w:br/>
          [OWL] xsd:gDay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0f72a6a638c63b89d15556c4669d728" w:history="1">
        <w:r>
          <w:rStyle w:val="Hyperlink"/>
          <w:rPr>
            <w:rStyle w:val="Hyperlink"/>
          </w:rPr>
          <w:t xml:space="preserve">Scalar Duration Value</w:t>
        </w:r>
      </w:hyperlink>
    </w:p>
    <w:p w:rsidP="00347871" w:rsidR="00347871" w:rsidRDefault="00347871"/>
    <w:p w:rsidP="00347871" w:rsidR="00347871" w:rsidRDefault="00347871">
      <w:pPr>
        <w:pStyle w:val="Heading2"/>
      </w:pPr>
      <w:bookmarkStart w:id="_0dbb1260ef3004a0999b75fa6a2f7abc" w:name="_0dbb1260ef3004a0999b75fa6a2f7abc"/>
      <w:r>
        <w:t xml:space="preserve">Class Degrees</w:t>
      </w:r>
      <w:bookmarkEnd w:id="_0dbb1260ef3004a0999b75fa6a2f7abc"/>
      <w:r w:rsidRPr="003A31EC">
        <w:rPr>
          <w:rFonts w:cs="Arial"/>
        </w:rPr>
        <w:t xml:space="preserve"> </w:t>
      </w:r>
      <w:r>
        <w:rPr>
          <w:rFonts w:cs="Arial"/>
        </w:rPr>
        <w:fldChar w:fldCharType="begin"/>
      </w:r>
      <w:r>
        <w:instrText xml:space="preserve">XE"</w:instrText>
      </w:r>
      <w:r w:rsidRPr="00413D75">
        <w:rPr>
          <w:rFonts w:cs="Arial"/>
        </w:rPr>
        <w:instrText xml:space="preserve">Degrees</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A unit for an angle from 0-360.</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37343a2c55c3ec921f854ca5390b07e" w:history="1">
        <w:r>
          <w:rStyle w:val="Hyperlink"/>
          <w:rPr>
            <w:rStyle w:val="Hyperlink"/>
          </w:rPr>
          <w:t xml:space="preserve">Angle</w:t>
        </w:r>
      </w:hyperlink>
    </w:p>
    <w:p w:rsidP="00347871" w:rsidR="00347871" w:rsidRDefault="00347871"/>
    <w:p w:rsidP="00347871" w:rsidR="00347871" w:rsidRDefault="00347871">
      <w:pPr>
        <w:pStyle w:val="Heading2"/>
      </w:pPr>
      <w:bookmarkStart w:id="_c654319c0a9689508bcfc5be99dd2b96" w:name="_c654319c0a9689508bcfc5be99dd2b96"/>
      <w:r>
        <w:t xml:space="preserve">Class Fahrenheit</w:t>
      </w:r>
      <w:bookmarkEnd w:id="_c654319c0a9689508bcfc5be99dd2b96"/>
      <w:r w:rsidRPr="003A31EC">
        <w:rPr>
          <w:rFonts w:cs="Arial"/>
        </w:rPr>
        <w:t xml:space="preserve"> </w:t>
      </w:r>
      <w:r>
        <w:rPr>
          <w:rFonts w:cs="Arial"/>
        </w:rPr>
        <w:fldChar w:fldCharType="begin"/>
      </w:r>
      <w:r>
        <w:instrText xml:space="preserve">XE"</w:instrText>
      </w:r>
      <w:r w:rsidRPr="00413D75">
        <w:rPr>
          <w:rFonts w:cs="Arial"/>
        </w:rPr>
        <w:instrText xml:space="preserve">Fahrenheit</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The Fahrenheit scale in which 32° represents the ice point and 212° the steam point. of water Symbol: F.</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58505c33e602420c36d1e03c936ad31" w:history="1">
        <w:r>
          <w:rStyle w:val="Hyperlink"/>
          <w:rPr>
            <w:rStyle w:val="Hyperlink"/>
          </w:rPr>
          <w:t xml:space="preserve">Temperature</w:t>
        </w:r>
      </w:hyperlink>
    </w:p>
    <w:p w:rsidP="00347871" w:rsidR="00347871" w:rsidRDefault="00347871"/>
    <w:p w:rsidP="00347871" w:rsidR="00347871" w:rsidRDefault="00347871">
      <w:pPr>
        <w:pStyle w:val="Heading2"/>
      </w:pPr>
      <w:bookmarkStart w:id="_887437778a2f56c65fc755f1386862b3" w:name="_887437778a2f56c65fc755f1386862b3"/>
      <w:r>
        <w:t xml:space="preserve">Class Fluid Ounce (US)</w:t>
      </w:r>
      <w:bookmarkEnd w:id="_887437778a2f56c65fc755f1386862b3"/>
      <w:r w:rsidRPr="003A31EC">
        <w:rPr>
          <w:rFonts w:cs="Arial"/>
        </w:rPr>
        <w:t xml:space="preserve"> </w:t>
      </w:r>
      <w:r>
        <w:rPr>
          <w:rFonts w:cs="Arial"/>
        </w:rPr>
        <w:fldChar w:fldCharType="begin"/>
      </w:r>
      <w:r>
        <w:instrText xml:space="preserve">XE"</w:instrText>
      </w:r>
      <w:r w:rsidRPr="00413D75">
        <w:rPr>
          <w:rFonts w:cs="Arial"/>
        </w:rPr>
        <w:instrText xml:space="preserve">Fluid Ounce (US)</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
          A unit of volume: 16 fluid ounces = 1 pint (pt)
          <w:br/>
          = 28.875 cubic inches.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99f500807fc7bf872ea280263f9e646" w:history="1">
        <w:r>
          <w:rStyle w:val="Hyperlink"/>
          <w:rPr>
            <w:rStyle w:val="Hyperlink"/>
          </w:rPr>
          <w:t xml:space="preserve">Liquid Volume</w:t>
        </w:r>
      </w:hyperlink>
    </w:p>
    <w:p w:rsidP="00347871" w:rsidR="00347871" w:rsidRDefault="00347871"/>
    <w:p w:rsidP="00347871" w:rsidR="00347871" w:rsidRDefault="00347871">
      <w:pPr>
        <w:pStyle w:val="Heading2"/>
      </w:pPr>
      <w:bookmarkStart w:id="_2b47ab935762706ef4a7f1d3aab744ce" w:name="_2b47ab935762706ef4a7f1d3aab744ce"/>
      <w:r>
        <w:t xml:space="preserve">Class Foot</w:t>
      </w:r>
      <w:bookmarkEnd w:id="_2b47ab935762706ef4a7f1d3aab744ce"/>
      <w:r w:rsidRPr="003A31EC">
        <w:rPr>
          <w:rFonts w:cs="Arial"/>
        </w:rPr>
        <w:t xml:space="preserve"> </w:t>
      </w:r>
      <w:r>
        <w:rPr>
          <w:rFonts w:cs="Arial"/>
        </w:rPr>
        <w:fldChar w:fldCharType="begin"/>
      </w:r>
      <w:r>
        <w:instrText xml:space="preserve">XE"</w:instrText>
      </w:r>
      <w:r w:rsidRPr="00413D75">
        <w:rPr>
          <w:rFonts w:cs="Arial"/>
        </w:rPr>
        <w:instrText xml:space="preserve">Foot</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A foot (pl. feet; abbreviation: ft; symbol: ′, the prime symbol) is a unit of length in the imperial and US customary systems of measurement. Since 1959, both units have been defined by international agreement as equivalent to 0.3048 meters exactly. In both systems, the foot comprises 12 inches and three feet compose a yard.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85fde8f813da57918502883213c6a13" w:history="1">
        <w:r>
          <w:rStyle w:val="Hyperlink"/>
          <w:rPr>
            <w:rStyle w:val="Hyperlink"/>
          </w:rPr>
          <w:t xml:space="preserve">Length</w:t>
        </w:r>
      </w:hyperlink>
    </w:p>
    <w:p w:rsidP="00347871" w:rsidR="00347871" w:rsidRDefault="00347871"/>
    <w:p w:rsidP="00347871" w:rsidR="00347871" w:rsidRDefault="00347871">
      <w:pPr>
        <w:pStyle w:val="Heading2"/>
      </w:pPr>
      <w:bookmarkStart w:id="_04219e111d3b7d9eb662fa9665da7ae7" w:name="_04219e111d3b7d9eb662fa9665da7ae7"/>
      <w:r>
        <w:t xml:space="preserve">Class Gallon (Imperial)</w:t>
      </w:r>
      <w:bookmarkEnd w:id="_04219e111d3b7d9eb662fa9665da7ae7"/>
      <w:r w:rsidRPr="003A31EC">
        <w:rPr>
          <w:rFonts w:cs="Arial"/>
        </w:rPr>
        <w:t xml:space="preserve"> </w:t>
      </w:r>
      <w:r>
        <w:rPr>
          <w:rFonts w:cs="Arial"/>
        </w:rPr>
        <w:fldChar w:fldCharType="begin"/>
      </w:r>
      <w:r>
        <w:instrText xml:space="preserve">XE"</w:instrText>
      </w:r>
      <w:r w:rsidRPr="00413D75">
        <w:rPr>
          <w:rFonts w:cs="Arial"/>
        </w:rPr>
        <w:instrText xml:space="preserve">Gallon (Imperial)</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A unit of volume.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99f500807fc7bf872ea280263f9e646" w:history="1">
        <w:r>
          <w:rStyle w:val="Hyperlink"/>
          <w:rPr>
            <w:rStyle w:val="Hyperlink"/>
          </w:rPr>
          <w:t xml:space="preserve">Liquid Volume</w:t>
        </w:r>
      </w:hyperlink>
    </w:p>
    <w:p w:rsidP="00347871" w:rsidR="00347871" w:rsidRDefault="00347871"/>
    <w:p w:rsidP="00347871" w:rsidR="00347871" w:rsidRDefault="00347871">
      <w:pPr>
        <w:pStyle w:val="Heading2"/>
      </w:pPr>
      <w:bookmarkStart w:id="_eceb3647a61c56f77c8a71a093668f54" w:name="_eceb3647a61c56f77c8a71a093668f54"/>
      <w:r>
        <w:t xml:space="preserve">Class Gallon (US)</w:t>
      </w:r>
      <w:bookmarkEnd w:id="_eceb3647a61c56f77c8a71a093668f54"/>
      <w:r w:rsidRPr="003A31EC">
        <w:rPr>
          <w:rFonts w:cs="Arial"/>
        </w:rPr>
        <w:t xml:space="preserve"> </w:t>
      </w:r>
      <w:r>
        <w:rPr>
          <w:rFonts w:cs="Arial"/>
        </w:rPr>
        <w:fldChar w:fldCharType="begin"/>
      </w:r>
      <w:r>
        <w:instrText xml:space="preserve">XE"</w:instrText>
      </w:r>
      <w:r w:rsidRPr="00413D75">
        <w:rPr>
          <w:rFonts w:cs="Arial"/>
        </w:rPr>
        <w:instrText xml:space="preserve">Gallon (US)</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 A measure of the quantity of a substance. 1 gallon (gal) = 231 cubic inches.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99f500807fc7bf872ea280263f9e646" w:history="1">
        <w:r>
          <w:rStyle w:val="Hyperlink"/>
          <w:rPr>
            <w:rStyle w:val="Hyperlink"/>
          </w:rPr>
          <w:t xml:space="preserve">Liquid Volume</w:t>
        </w:r>
      </w:hyperlink>
    </w:p>
    <w:p w:rsidP="00347871" w:rsidR="00347871" w:rsidRDefault="00347871"/>
    <w:p w:rsidP="00347871" w:rsidR="00347871" w:rsidRDefault="00347871">
      <w:pPr>
        <w:pStyle w:val="Heading2"/>
      </w:pPr>
      <w:bookmarkStart w:id="_cc4e6f6d5d257bd47a45dab38056976a" w:name="_cc4e6f6d5d257bd47a45dab38056976a"/>
      <w:r>
        <w:t xml:space="preserve">Class Gram</w:t>
      </w:r>
      <w:bookmarkEnd w:id="_cc4e6f6d5d257bd47a45dab38056976a"/>
      <w:r w:rsidRPr="003A31EC">
        <w:rPr>
          <w:rFonts w:cs="Arial"/>
        </w:rPr>
        <w:t xml:space="preserve"> </w:t>
      </w:r>
      <w:r>
        <w:rPr>
          <w:rFonts w:cs="Arial"/>
        </w:rPr>
        <w:fldChar w:fldCharType="begin"/>
      </w:r>
      <w:r>
        <w:instrText xml:space="preserve">XE"</w:instrText>
      </w:r>
      <w:r w:rsidRPr="00413D75">
        <w:rPr>
          <w:rFonts w:cs="Arial"/>
        </w:rPr>
        <w:instrText xml:space="preserve">Gram</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The gram is a SI unit of mass.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7b0856e414fe8814134cb5482790981" w:history="1">
        <w:r>
          <w:rStyle w:val="Hyperlink"/>
          <w:rPr>
            <w:rStyle w:val="Hyperlink"/>
          </w:rPr>
          <w:t xml:space="preserve">Mass</w:t>
        </w:r>
      </w:hyperlink>
    </w:p>
    <w:p w:rsidP="00347871" w:rsidR="00347871" w:rsidRDefault="00347871"/>
    <w:p w:rsidP="00347871" w:rsidR="00347871" w:rsidRDefault="00347871">
      <w:pPr>
        <w:pStyle w:val="Heading2"/>
      </w:pPr>
      <w:bookmarkStart w:id="_6e6f361ec026f0b2181308056eb05f87" w:name="_6e6f361ec026f0b2181308056eb05f87"/>
      <w:r>
        <w:t xml:space="preserve">Class Gray (Gy)</w:t>
      </w:r>
      <w:bookmarkEnd w:id="_6e6f361ec026f0b2181308056eb05f87"/>
      <w:r w:rsidRPr="003A31EC">
        <w:rPr>
          <w:rFonts w:cs="Arial"/>
        </w:rPr>
        <w:t xml:space="preserve"> </w:t>
      </w:r>
      <w:r>
        <w:rPr>
          <w:rFonts w:cs="Arial"/>
        </w:rPr>
        <w:fldChar w:fldCharType="begin"/>
      </w:r>
      <w:r>
        <w:instrText xml:space="preserve">XE"</w:instrText>
      </w:r>
      <w:r w:rsidRPr="00413D75">
        <w:rPr>
          <w:rFonts w:cs="Arial"/>
        </w:rPr>
        <w:instrText xml:space="preserve">Gray (Gy)</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[NRC] One of the two units used to measure the amount of radiation absorbed by an object or person, known as the "absorbed dose," which reflects the amount of energy that radioactive sources (with any type of ionizing radiation) deposit in materials (e.g., water, tissue, air) through which they pass. One gray (Gy) is the international system of units (SI) equivalent of 100 rads, which is equal to an absorbed dose of 1 Joule/kilogram. An absorbed dose of 0.01 Gy means that 1 gram of material absorbed 100 ergs of energy (a small but measurable amount) as a result of exposure to radiation.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903f9886b8ce9b71564d0ba0d17ac80" w:history="1">
        <w:r>
          <w:rStyle w:val="Hyperlink"/>
          <w:rPr>
            <w:rStyle w:val="Hyperlink"/>
          </w:rPr>
          <w:t xml:space="preserve">Absorbed Dose (Radiation)</w:t>
        </w:r>
      </w:hyperlink>
    </w:p>
    <w:p w:rsidP="00347871" w:rsidR="00347871" w:rsidRDefault="00347871"/>
    <w:p w:rsidP="00347871" w:rsidR="00347871" w:rsidRDefault="00347871">
      <w:pPr>
        <w:pStyle w:val="Heading2"/>
      </w:pPr>
      <w:bookmarkStart w:id="_e4c09f1b1eb256e625a63ae49318f08d" w:name="_e4c09f1b1eb256e625a63ae49318f08d"/>
      <w:r>
        <w:t xml:space="preserve">Class Hertz</w:t>
      </w:r>
      <w:bookmarkEnd w:id="_e4c09f1b1eb256e625a63ae49318f08d"/>
      <w:r w:rsidRPr="003A31EC">
        <w:rPr>
          <w:rFonts w:cs="Arial"/>
        </w:rPr>
        <w:t xml:space="preserve"> </w:t>
      </w:r>
      <w:r>
        <w:rPr>
          <w:rFonts w:cs="Arial"/>
        </w:rPr>
        <w:fldChar w:fldCharType="begin"/>
      </w:r>
      <w:r>
        <w:instrText xml:space="preserve">XE"</w:instrText>
      </w:r>
      <w:r w:rsidRPr="00413D75">
        <w:rPr>
          <w:rFonts w:cs="Arial"/>
        </w:rPr>
        <w:instrText xml:space="preserve">Hertz</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
          A unit of frequency. Cycles per second.
          <w:br/>
          <w:br/>
          [IDEAS] frequencyInHertz: A measureNamedNumericallyBy that names a Frequency with its ValueInHertz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d96dc9d0f754f8783e4cb576af9e156" w:history="1">
        <w:r>
          <w:rStyle w:val="Hyperlink"/>
          <w:rPr>
            <w:rStyle w:val="Hyperlink"/>
          </w:rPr>
          <w:t xml:space="preserve">Frequency</w:t>
        </w:r>
      </w:hyperlink>
    </w:p>
    <w:p w:rsidP="00347871" w:rsidR="00347871" w:rsidRDefault="00347871"/>
    <w:p w:rsidP="00347871" w:rsidR="00347871" w:rsidRDefault="00347871">
      <w:pPr>
        <w:pStyle w:val="Heading2"/>
      </w:pPr>
      <w:bookmarkStart w:id="_c0d2ec381c767f5d8d80a2116007aa1e" w:name="_c0d2ec381c767f5d8d80a2116007aa1e"/>
      <w:r>
        <w:t xml:space="preserve">Class Horsepower</w:t>
      </w:r>
      <w:bookmarkEnd w:id="_c0d2ec381c767f5d8d80a2116007aa1e"/>
      <w:r w:rsidRPr="003A31EC">
        <w:rPr>
          <w:rFonts w:cs="Arial"/>
        </w:rPr>
        <w:t xml:space="preserve"> </w:t>
      </w:r>
      <w:r>
        <w:rPr>
          <w:rFonts w:cs="Arial"/>
        </w:rPr>
        <w:fldChar w:fldCharType="begin"/>
      </w:r>
      <w:r>
        <w:instrText xml:space="preserve">XE"</w:instrText>
      </w:r>
      <w:r w:rsidRPr="00413D75">
        <w:rPr>
          <w:rFonts w:cs="Arial"/>
        </w:rPr>
        <w:instrText xml:space="preserve">Horsepower</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Horsepower (hp) is a unit of measurement of power (the rate at which work is done). There are many different standards and types of horsepower. This model uses the 746 watt interpretation of horsepower.</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9728fc0bf23352475f1dd7faa458de0" w:history="1">
        <w:r>
          <w:rStyle w:val="Hyperlink"/>
          <w:rPr>
            <w:rStyle w:val="Hyperlink"/>
          </w:rPr>
          <w:t xml:space="preserve">Power</w:t>
        </w:r>
      </w:hyperlink>
    </w:p>
    <w:p w:rsidP="00347871" w:rsidR="00347871" w:rsidRDefault="00347871"/>
    <w:p w:rsidP="00347871" w:rsidR="00347871" w:rsidRDefault="00347871">
      <w:pPr>
        <w:pStyle w:val="Heading2"/>
      </w:pPr>
      <w:bookmarkStart w:id="_d516c632ee414bc1934c17d305ad3e55" w:name="_d516c632ee414bc1934c17d305ad3e55"/>
      <w:r>
        <w:t xml:space="preserve">Class Hour</w:t>
      </w:r>
      <w:bookmarkEnd w:id="_d516c632ee414bc1934c17d305ad3e55"/>
      <w:r w:rsidRPr="003A31EC">
        <w:rPr>
          <w:rFonts w:cs="Arial"/>
        </w:rPr>
        <w:t xml:space="preserve"> </w:t>
      </w:r>
      <w:r>
        <w:rPr>
          <w:rFonts w:cs="Arial"/>
        </w:rPr>
        <w:fldChar w:fldCharType="begin"/>
      </w:r>
      <w:r>
        <w:instrText xml:space="preserve">XE"</w:instrText>
      </w:r>
      <w:r w:rsidRPr="00413D75">
        <w:rPr>
          <w:rFonts w:cs="Arial"/>
        </w:rPr>
        <w:instrText xml:space="preserve">Hour</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
          A unit of time: 60 Minutes.
          <w:br/>
          <w:br/>
          [DTV] hour: the precise time unit that is quantified by '3600 seconds'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0f72a6a638c63b89d15556c4669d728" w:history="1">
        <w:r>
          <w:rStyle w:val="Hyperlink"/>
          <w:rPr>
            <w:rStyle w:val="Hyperlink"/>
          </w:rPr>
          <w:t xml:space="preserve">Scalar Duration Value</w:t>
        </w:r>
      </w:hyperlink>
    </w:p>
    <w:p w:rsidP="00347871" w:rsidR="00347871" w:rsidRDefault="00347871"/>
    <w:p w:rsidP="00347871" w:rsidR="00347871" w:rsidRDefault="00347871">
      <w:pPr>
        <w:pStyle w:val="Heading2"/>
      </w:pPr>
      <w:bookmarkStart w:id="_b0f6d86168816ec03c0f624f254b741d" w:name="_b0f6d86168816ec03c0f624f254b741d"/>
      <w:r>
        <w:t xml:space="preserve">Class Inch</w:t>
      </w:r>
      <w:bookmarkEnd w:id="_b0f6d86168816ec03c0f624f254b741d"/>
      <w:r w:rsidRPr="003A31EC">
        <w:rPr>
          <w:rFonts w:cs="Arial"/>
        </w:rPr>
        <w:t xml:space="preserve"> </w:t>
      </w:r>
      <w:r>
        <w:rPr>
          <w:rFonts w:cs="Arial"/>
        </w:rPr>
        <w:fldChar w:fldCharType="begin"/>
      </w:r>
      <w:r>
        <w:instrText xml:space="preserve">XE"</w:instrText>
      </w:r>
      <w:r w:rsidRPr="00413D75">
        <w:rPr>
          <w:rFonts w:cs="Arial"/>
        </w:rPr>
        <w:instrText xml:space="preserve">Inch</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A unit of length.</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85fde8f813da57918502883213c6a13" w:history="1">
        <w:r>
          <w:rStyle w:val="Hyperlink"/>
          <w:rPr>
            <w:rStyle w:val="Hyperlink"/>
          </w:rPr>
          <w:t xml:space="preserve">Length</w:t>
        </w:r>
      </w:hyperlink>
    </w:p>
    <w:p w:rsidP="00347871" w:rsidR="00347871" w:rsidRDefault="00347871"/>
    <w:p w:rsidP="00347871" w:rsidR="00347871" w:rsidRDefault="00347871">
      <w:pPr>
        <w:pStyle w:val="Heading2"/>
      </w:pPr>
      <w:bookmarkStart w:id="_6534aae9462dfa659b879f85c92670bc" w:name="_6534aae9462dfa659b879f85c92670bc"/>
      <w:r>
        <w:t xml:space="preserve">Class Joule</w:t>
      </w:r>
      <w:bookmarkEnd w:id="_6534aae9462dfa659b879f85c92670bc"/>
      <w:r w:rsidRPr="003A31EC">
        <w:rPr>
          <w:rFonts w:cs="Arial"/>
        </w:rPr>
        <w:t xml:space="preserve"> </w:t>
      </w:r>
      <w:r>
        <w:rPr>
          <w:rFonts w:cs="Arial"/>
        </w:rPr>
        <w:fldChar w:fldCharType="begin"/>
      </w:r>
      <w:r>
        <w:instrText xml:space="preserve">XE"</w:instrText>
      </w:r>
      <w:r w:rsidRPr="00413D75">
        <w:rPr>
          <w:rFonts w:cs="Arial"/>
        </w:rPr>
        <w:instrText xml:space="preserve">Joule</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The joule (symbol J, also called newton meter, watt second, or coulomb volt) is the SI unit of energy and work.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a57260f2979c619952baa6afcbc9463" w:history="1">
        <w:r>
          <w:rStyle w:val="Hyperlink"/>
          <w:rPr>
            <w:rStyle w:val="Hyperlink"/>
          </w:rPr>
          <w:t xml:space="preserve">Energy</w:t>
        </w:r>
      </w:hyperlink>
    </w:p>
    <w:p w:rsidP="00347871" w:rsidR="00347871" w:rsidRDefault="00347871"/>
    <w:p w:rsidP="00347871" w:rsidR="00347871" w:rsidRDefault="00347871">
      <w:pPr>
        <w:pStyle w:val="Heading2"/>
      </w:pPr>
      <w:bookmarkStart w:id="_0eb249b62be4ef0814bfad32edc0dff7" w:name="_0eb249b62be4ef0814bfad32edc0dff7"/>
      <w:r>
        <w:t xml:space="preserve">Class Kelvin</w:t>
      </w:r>
      <w:bookmarkEnd w:id="_0eb249b62be4ef0814bfad32edc0dff7"/>
      <w:r w:rsidRPr="003A31EC">
        <w:rPr>
          <w:rFonts w:cs="Arial"/>
        </w:rPr>
        <w:t xml:space="preserve"> </w:t>
      </w:r>
      <w:r>
        <w:rPr>
          <w:rFonts w:cs="Arial"/>
        </w:rPr>
        <w:fldChar w:fldCharType="begin"/>
      </w:r>
      <w:r>
        <w:instrText xml:space="preserve">XE"</w:instrText>
      </w:r>
      <w:r w:rsidRPr="00413D75">
        <w:rPr>
          <w:rFonts w:cs="Arial"/>
        </w:rPr>
        <w:instrText xml:space="preserve">Kelvin</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
          [NIST-SI] The kelvin, unit of thermodynamic temperature, is the fraction 1/273.16 of the thermodynamic temperature of the triple point of water.
          <w:br/>
          <w:br/>
          [IDEAS] temperatureInKelvin: A measureNamedNumericallyBy that names a ThermodynamicTemperature with its ValueInKelvin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58505c33e602420c36d1e03c936ad31" w:history="1">
        <w:r>
          <w:rStyle w:val="Hyperlink"/>
          <w:rPr>
            <w:rStyle w:val="Hyperlink"/>
          </w:rPr>
          <w:t xml:space="preserve">Temperature</w:t>
        </w:r>
      </w:hyperlink>
    </w:p>
    <w:p w:rsidP="00347871" w:rsidR="00347871" w:rsidRDefault="00347871"/>
    <w:p w:rsidP="00347871" w:rsidR="00347871" w:rsidRDefault="00347871">
      <w:pPr>
        <w:pStyle w:val="Heading2"/>
      </w:pPr>
      <w:bookmarkStart w:id="_805beab739fb904e27dc592375b55ee3" w:name="_805beab739fb904e27dc592375b55ee3"/>
      <w:r>
        <w:t xml:space="preserve">Class Kg per cubic meter</w:t>
      </w:r>
      <w:bookmarkEnd w:id="_805beab739fb904e27dc592375b55ee3"/>
      <w:r w:rsidRPr="003A31EC">
        <w:rPr>
          <w:rFonts w:cs="Arial"/>
        </w:rPr>
        <w:t xml:space="preserve"> </w:t>
      </w:r>
      <w:r>
        <w:rPr>
          <w:rFonts w:cs="Arial"/>
        </w:rPr>
        <w:fldChar w:fldCharType="begin"/>
      </w:r>
      <w:r>
        <w:instrText xml:space="preserve">XE"</w:instrText>
      </w:r>
      <w:r w:rsidRPr="00413D75">
        <w:rPr>
          <w:rFonts w:cs="Arial"/>
        </w:rPr>
        <w:instrText xml:space="preserve">Kg per cubic meter</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The SI unit for density.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b151f0ad35a18e762625e7a740143dd" w:history="1">
        <w:r>
          <w:rStyle w:val="Hyperlink"/>
          <w:rPr>
            <w:rStyle w:val="Hyperlink"/>
          </w:rPr>
          <w:t xml:space="preserve">Mass Density</w:t>
        </w:r>
      </w:hyperlink>
    </w:p>
    <w:p w:rsidP="00347871" w:rsidR="00347871" w:rsidRDefault="00347871"/>
    <w:p w:rsidP="00347871" w:rsidR="00347871" w:rsidRDefault="00347871">
      <w:pPr>
        <w:pStyle w:val="Heading2"/>
      </w:pPr>
      <w:bookmarkStart w:id="_639792cf6bf7e877515659f31f5b58fd" w:name="_639792cf6bf7e877515659f31f5b58fd"/>
      <w:r>
        <w:t xml:space="preserve">Class Kilogram</w:t>
      </w:r>
      <w:bookmarkEnd w:id="_639792cf6bf7e877515659f31f5b58fd"/>
      <w:r w:rsidRPr="003A31EC">
        <w:rPr>
          <w:rFonts w:cs="Arial"/>
        </w:rPr>
        <w:t xml:space="preserve"> </w:t>
      </w:r>
      <w:r>
        <w:rPr>
          <w:rFonts w:cs="Arial"/>
        </w:rPr>
        <w:fldChar w:fldCharType="begin"/>
      </w:r>
      <w:r>
        <w:instrText xml:space="preserve">XE"</w:instrText>
      </w:r>
      <w:r w:rsidRPr="00413D75">
        <w:rPr>
          <w:rFonts w:cs="Arial"/>
        </w:rPr>
        <w:instrText xml:space="preserve">Kilogram</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
          [NIST-SI] The kilogram is the unit of mass; it is equal to the mass of the international prototype of the kilogram. [NIST-SI]
          <w:br/>
          <w:br/>
          [IDEAS] massInKilograms: A measureNamedNumericallyBy that names a Mass with its ValueInKilograms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7b0856e414fe8814134cb5482790981" w:history="1">
        <w:r>
          <w:rStyle w:val="Hyperlink"/>
          <w:rPr>
            <w:rStyle w:val="Hyperlink"/>
          </w:rPr>
          <w:t xml:space="preserve">Mass</w:t>
        </w:r>
      </w:hyperlink>
    </w:p>
    <w:p w:rsidP="00347871" w:rsidR="00347871" w:rsidRDefault="00347871"/>
    <w:p w:rsidP="00347871" w:rsidR="00347871" w:rsidRDefault="00347871">
      <w:pPr>
        <w:pStyle w:val="Heading2"/>
      </w:pPr>
      <w:bookmarkStart w:id="_39e901bd9793d6ff1cbec24b2a84aeb9" w:name="_39e901bd9793d6ff1cbec24b2a84aeb9"/>
      <w:r>
        <w:t xml:space="preserve">Class Kilogram per cubic meter</w:t>
      </w:r>
      <w:bookmarkEnd w:id="_39e901bd9793d6ff1cbec24b2a84aeb9"/>
      <w:r w:rsidRPr="003A31EC">
        <w:rPr>
          <w:rFonts w:cs="Arial"/>
        </w:rPr>
        <w:t xml:space="preserve"> </w:t>
      </w:r>
      <w:r>
        <w:rPr>
          <w:rFonts w:cs="Arial"/>
        </w:rPr>
        <w:fldChar w:fldCharType="begin"/>
      </w:r>
      <w:r>
        <w:instrText xml:space="preserve">XE"</w:instrText>
      </w:r>
      <w:r w:rsidRPr="00413D75">
        <w:rPr>
          <w:rFonts w:cs="Arial"/>
        </w:rPr>
        <w:instrText xml:space="preserve">Kilogram per cubic meter</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The SI Unit of density.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e6b68fb13907d53686177121947cbc9" w:history="1">
        <w:r>
          <w:rStyle w:val="Hyperlink"/>
          <w:rPr>
            <w:rStyle w:val="Hyperlink"/>
          </w:rPr>
          <w:t xml:space="preserve">Concentration (Mass)</w:t>
        </w:r>
      </w:hyperlink>
    </w:p>
    <w:p w:rsidP="00347871" w:rsidR="00347871" w:rsidRDefault="00347871"/>
    <w:p w:rsidP="00347871" w:rsidR="00347871" w:rsidRDefault="00347871">
      <w:pPr>
        <w:pStyle w:val="Heading2"/>
      </w:pPr>
      <w:bookmarkStart w:id="_42b8a0594066904bcda5a3f85c45ed50" w:name="_42b8a0594066904bcda5a3f85c45ed50"/>
      <w:r>
        <w:t xml:space="preserve">Class Kilometer</w:t>
      </w:r>
      <w:bookmarkEnd w:id="_42b8a0594066904bcda5a3f85c45ed50"/>
      <w:r w:rsidRPr="003A31EC">
        <w:rPr>
          <w:rFonts w:cs="Arial"/>
        </w:rPr>
        <w:t xml:space="preserve"> </w:t>
      </w:r>
      <w:r>
        <w:rPr>
          <w:rFonts w:cs="Arial"/>
        </w:rPr>
        <w:fldChar w:fldCharType="begin"/>
      </w:r>
      <w:r>
        <w:instrText xml:space="preserve">XE"</w:instrText>
      </w:r>
      <w:r w:rsidRPr="00413D75">
        <w:rPr>
          <w:rFonts w:cs="Arial"/>
        </w:rPr>
        <w:instrText xml:space="preserve">Kilometer</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
          A unit of length, the SI measure of distances equal to 1000 meters, and equivalent to 3280.8 feet or 0.621 mile. 
          <w:br/>
          Symbol: km.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85fde8f813da57918502883213c6a13" w:history="1">
        <w:r>
          <w:rStyle w:val="Hyperlink"/>
          <w:rPr>
            <w:rStyle w:val="Hyperlink"/>
          </w:rPr>
          <w:t xml:space="preserve">Length</w:t>
        </w:r>
      </w:hyperlink>
    </w:p>
    <w:p w:rsidP="00347871" w:rsidR="00347871" w:rsidRDefault="00347871"/>
    <w:p w:rsidP="00347871" w:rsidR="00347871" w:rsidRDefault="00347871">
      <w:pPr>
        <w:pStyle w:val="Heading2"/>
      </w:pPr>
      <w:bookmarkStart w:id="_239d4037dd7f31ec7fdf7fbbaf677fdb" w:name="_239d4037dd7f31ec7fdf7fbbaf677fdb"/>
      <w:r>
        <w:t xml:space="preserve">Class Kilometer per Hour</w:t>
      </w:r>
      <w:bookmarkEnd w:id="_239d4037dd7f31ec7fdf7fbbaf677fdb"/>
      <w:r w:rsidRPr="003A31EC">
        <w:rPr>
          <w:rFonts w:cs="Arial"/>
        </w:rPr>
        <w:t xml:space="preserve"> </w:t>
      </w:r>
      <w:r>
        <w:rPr>
          <w:rFonts w:cs="Arial"/>
        </w:rPr>
        <w:fldChar w:fldCharType="begin"/>
      </w:r>
      <w:r>
        <w:instrText xml:space="preserve">XE"</w:instrText>
      </w:r>
      <w:r w:rsidRPr="00413D75">
        <w:rPr>
          <w:rFonts w:cs="Arial"/>
        </w:rPr>
        <w:instrText xml:space="preserve">Kilometer per Hour</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The SI unit of speed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732f539bbe75d1a083b33a8999bbd6f" w:history="1">
        <w:r>
          <w:rStyle w:val="Hyperlink"/>
          <w:rPr>
            <w:rStyle w:val="Hyperlink"/>
          </w:rPr>
          <w:t xml:space="preserve">Speed</w:t>
        </w:r>
      </w:hyperlink>
    </w:p>
    <w:p w:rsidP="00347871" w:rsidR="00347871" w:rsidRDefault="00347871"/>
    <w:p w:rsidP="00347871" w:rsidR="00347871" w:rsidRDefault="00347871">
      <w:pPr>
        <w:pStyle w:val="Heading2"/>
      </w:pPr>
      <w:bookmarkStart w:id="_d4c699652c2aaee50aae7d81f7bf0c62" w:name="_d4c699652c2aaee50aae7d81f7bf0c62"/>
      <w:r>
        <w:t xml:space="preserve">Class Kilowatt hour</w:t>
      </w:r>
      <w:bookmarkEnd w:id="_d4c699652c2aaee50aae7d81f7bf0c62"/>
      <w:r w:rsidRPr="003A31EC">
        <w:rPr>
          <w:rFonts w:cs="Arial"/>
        </w:rPr>
        <w:t xml:space="preserve"> </w:t>
      </w:r>
      <w:r>
        <w:rPr>
          <w:rFonts w:cs="Arial"/>
        </w:rPr>
        <w:fldChar w:fldCharType="begin"/>
      </w:r>
      <w:r>
        <w:instrText xml:space="preserve">XE"</w:instrText>
      </w:r>
      <w:r w:rsidRPr="00413D75">
        <w:rPr>
          <w:rFonts w:cs="Arial"/>
        </w:rPr>
        <w:instrText xml:space="preserve">Kilowatt hour</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The watt-hour (symbolized Wh) is a unit of energy equivalent to one watt (1 W) of power expended for one hour (1 h) of time.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a57260f2979c619952baa6afcbc9463" w:history="1">
        <w:r>
          <w:rStyle w:val="Hyperlink"/>
          <w:rPr>
            <w:rStyle w:val="Hyperlink"/>
          </w:rPr>
          <w:t xml:space="preserve">Energy</w:t>
        </w:r>
      </w:hyperlink>
    </w:p>
    <w:p w:rsidP="00347871" w:rsidR="00347871" w:rsidRDefault="00347871"/>
    <w:p w:rsidP="00347871" w:rsidR="00347871" w:rsidRDefault="00347871">
      <w:pPr>
        <w:pStyle w:val="Heading2"/>
      </w:pPr>
      <w:bookmarkStart w:id="_999f500807fc7bf872ea280263f9e646" w:name="_999f500807fc7bf872ea280263f9e646"/>
      <w:r>
        <w:t xml:space="preserve">Class Liquid Volume</w:t>
      </w:r>
      <w:bookmarkEnd w:id="_999f500807fc7bf872ea280263f9e646"/>
      <w:r w:rsidRPr="003A31EC">
        <w:rPr>
          <w:rFonts w:cs="Arial"/>
        </w:rPr>
        <w:t xml:space="preserve"> </w:t>
      </w:r>
      <w:r>
        <w:rPr>
          <w:rFonts w:cs="Arial"/>
        </w:rPr>
        <w:fldChar w:fldCharType="begin"/>
      </w:r>
      <w:r>
        <w:instrText xml:space="preserve">XE"</w:instrText>
      </w:r>
      <w:r w:rsidRPr="00413D75">
        <w:rPr>
          <w:rFonts w:cs="Arial"/>
        </w:rPr>
        <w:instrText xml:space="preserve">Liquid Volume</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Volume of a liquid.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c1e929ddcda94c797dc6188f6e4b6b2" w:history="1">
        <w:r>
          <w:rStyle w:val="Hyperlink"/>
          <w:rPr>
            <w:rStyle w:val="Hyperlink"/>
          </w:rPr>
          <w:t xml:space="preserve">Volume</w:t>
        </w:r>
      </w:hyperlink>
    </w:p>
    <w:p w:rsidP="00347871" w:rsidR="00347871" w:rsidRDefault="00347871"/>
    <w:p w:rsidP="00347871" w:rsidR="00347871" w:rsidRDefault="00347871">
      <w:pPr>
        <w:pStyle w:val="Heading2"/>
      </w:pPr>
      <w:bookmarkStart w:id="_8b43ed3b6475a7a7aeebfc3cd8901dbb" w:name="_8b43ed3b6475a7a7aeebfc3cd8901dbb"/>
      <w:r>
        <w:t xml:space="preserve">Class Meter</w:t>
      </w:r>
      <w:bookmarkEnd w:id="_8b43ed3b6475a7a7aeebfc3cd8901dbb"/>
      <w:r w:rsidRPr="003A31EC">
        <w:rPr>
          <w:rFonts w:cs="Arial"/>
        </w:rPr>
        <w:t xml:space="preserve"> </w:t>
      </w:r>
      <w:r>
        <w:rPr>
          <w:rFonts w:cs="Arial"/>
        </w:rPr>
        <w:fldChar w:fldCharType="begin"/>
      </w:r>
      <w:r>
        <w:instrText xml:space="preserve">XE"</w:instrText>
      </w:r>
      <w:r w:rsidRPr="00413D75">
        <w:rPr>
          <w:rFonts w:cs="Arial"/>
        </w:rPr>
        <w:instrText xml:space="preserve">Meter</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
          The meter is the length of the path traveled by light in vacuum during a time interval of 1/299 792 458 of a second.[NIST-SI]
          <w:br/>
          <w:br/>
          The meter, (SI unit symbol: m), is the fundamental unit of length in the International System of Units (SI).
          <w:br/>
          <w:br/>
          [IDEAS] lengthInMeters: A measureNamedNumericallyBy that names a Mass with its ValueInKilograms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85fde8f813da57918502883213c6a13" w:history="1">
        <w:r>
          <w:rStyle w:val="Hyperlink"/>
          <w:rPr>
            <w:rStyle w:val="Hyperlink"/>
          </w:rPr>
          <w:t xml:space="preserve">Length</w:t>
        </w:r>
      </w:hyperlink>
    </w:p>
    <w:p w:rsidP="00347871" w:rsidR="00347871" w:rsidRDefault="00347871"/>
    <w:p w:rsidP="00347871" w:rsidR="00347871" w:rsidRDefault="00347871">
      <w:pPr>
        <w:pStyle w:val="Heading2"/>
      </w:pPr>
      <w:bookmarkStart w:id="_a88bc460c59d408fda12c3ab96b1c7dd" w:name="_a88bc460c59d408fda12c3ab96b1c7dd"/>
      <w:r>
        <w:t xml:space="preserve">Class Meter per second squared</w:t>
      </w:r>
      <w:bookmarkEnd w:id="_a88bc460c59d408fda12c3ab96b1c7dd"/>
      <w:r w:rsidRPr="003A31EC">
        <w:rPr>
          <w:rFonts w:cs="Arial"/>
        </w:rPr>
        <w:t xml:space="preserve"> </w:t>
      </w:r>
      <w:r>
        <w:rPr>
          <w:rFonts w:cs="Arial"/>
        </w:rPr>
        <w:fldChar w:fldCharType="begin"/>
      </w:r>
      <w:r>
        <w:instrText xml:space="preserve">XE"</w:instrText>
      </w:r>
      <w:r w:rsidRPr="00413D75">
        <w:rPr>
          <w:rFonts w:cs="Arial"/>
        </w:rPr>
        <w:instrText xml:space="preserve">Meter per second squared</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The SI Unit of acceleration.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c496af28f0c99387c65b668fe59dfc52" w:history="1">
        <w:r>
          <w:rStyle w:val="Hyperlink"/>
          <w:rPr>
            <w:rStyle w:val="Hyperlink"/>
          </w:rPr>
          <w:t xml:space="preserve">Acceleration</w:t>
        </w:r>
      </w:hyperlink>
    </w:p>
    <w:p w:rsidP="00347871" w:rsidR="00347871" w:rsidRDefault="00347871"/>
    <w:p w:rsidP="00347871" w:rsidR="00347871" w:rsidRDefault="00347871">
      <w:pPr>
        <w:pStyle w:val="Heading2"/>
      </w:pPr>
      <w:bookmarkStart w:id="_b3bfbc9b73ccde7ccdc556dac4b8b415" w:name="_b3bfbc9b73ccde7ccdc556dac4b8b415"/>
      <w:r>
        <w:t xml:space="preserve">Class Mile</w:t>
      </w:r>
      <w:bookmarkEnd w:id="_b3bfbc9b73ccde7ccdc556dac4b8b415"/>
      <w:r w:rsidRPr="003A31EC">
        <w:rPr>
          <w:rFonts w:cs="Arial"/>
        </w:rPr>
        <w:t xml:space="preserve"> </w:t>
      </w:r>
      <w:r>
        <w:rPr>
          <w:rFonts w:cs="Arial"/>
        </w:rPr>
        <w:fldChar w:fldCharType="begin"/>
      </w:r>
      <w:r>
        <w:instrText xml:space="preserve">XE"</w:instrText>
      </w:r>
      <w:r w:rsidRPr="00413D75">
        <w:rPr>
          <w:rFonts w:cs="Arial"/>
        </w:rPr>
        <w:instrText xml:space="preserve">Mile</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The mile is an English unit of length standardized as exactly 1.609344 kilometers.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85fde8f813da57918502883213c6a13" w:history="1">
        <w:r>
          <w:rStyle w:val="Hyperlink"/>
          <w:rPr>
            <w:rStyle w:val="Hyperlink"/>
          </w:rPr>
          <w:t xml:space="preserve">Length</w:t>
        </w:r>
      </w:hyperlink>
    </w:p>
    <w:p w:rsidP="00347871" w:rsidR="00347871" w:rsidRDefault="00347871"/>
    <w:p w:rsidP="00347871" w:rsidR="00347871" w:rsidRDefault="00347871">
      <w:pPr>
        <w:pStyle w:val="Heading2"/>
      </w:pPr>
      <w:bookmarkStart w:id="_5028309c02a80978bc22a054b0c926c0" w:name="_5028309c02a80978bc22a054b0c926c0"/>
      <w:r>
        <w:t xml:space="preserve">Class Miles per Hour</w:t>
      </w:r>
      <w:bookmarkEnd w:id="_5028309c02a80978bc22a054b0c926c0"/>
      <w:r w:rsidRPr="003A31EC">
        <w:rPr>
          <w:rFonts w:cs="Arial"/>
        </w:rPr>
        <w:t xml:space="preserve"> </w:t>
      </w:r>
      <w:r>
        <w:rPr>
          <w:rFonts w:cs="Arial"/>
        </w:rPr>
        <w:fldChar w:fldCharType="begin"/>
      </w:r>
      <w:r>
        <w:instrText xml:space="preserve">XE"</w:instrText>
      </w:r>
      <w:r w:rsidRPr="00413D75">
        <w:rPr>
          <w:rFonts w:cs="Arial"/>
        </w:rPr>
        <w:instrText xml:space="preserve">Miles per Hour</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U.S. unit of speed.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732f539bbe75d1a083b33a8999bbd6f" w:history="1">
        <w:r>
          <w:rStyle w:val="Hyperlink"/>
          <w:rPr>
            <w:rStyle w:val="Hyperlink"/>
          </w:rPr>
          <w:t xml:space="preserve">Speed</w:t>
        </w:r>
      </w:hyperlink>
    </w:p>
    <w:p w:rsidP="00347871" w:rsidR="00347871" w:rsidRDefault="00347871"/>
    <w:p w:rsidP="00347871" w:rsidR="00347871" w:rsidRDefault="00347871">
      <w:pPr>
        <w:pStyle w:val="Heading2"/>
      </w:pPr>
      <w:bookmarkStart w:id="_7b3bdcac1a391e68a06aeadfe208c031" w:name="_7b3bdcac1a391e68a06aeadfe208c031"/>
      <w:r>
        <w:t xml:space="preserve">Class Millimeter</w:t>
      </w:r>
      <w:bookmarkEnd w:id="_7b3bdcac1a391e68a06aeadfe208c031"/>
      <w:r w:rsidRPr="003A31EC">
        <w:rPr>
          <w:rFonts w:cs="Arial"/>
        </w:rPr>
        <w:t xml:space="preserve"> </w:t>
      </w:r>
      <w:r>
        <w:rPr>
          <w:rFonts w:cs="Arial"/>
        </w:rPr>
        <w:fldChar w:fldCharType="begin"/>
      </w:r>
      <w:r>
        <w:instrText xml:space="preserve">XE"</w:instrText>
      </w:r>
      <w:r w:rsidRPr="00413D75">
        <w:rPr>
          <w:rFonts w:cs="Arial"/>
        </w:rPr>
        <w:instrText xml:space="preserve">Millimeter</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
          A unit of length equal to one thousandth of a meter and equivalent to 0.03937 inch.
          <w:br/>
          Abbreviation: mm.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85fde8f813da57918502883213c6a13" w:history="1">
        <w:r>
          <w:rStyle w:val="Hyperlink"/>
          <w:rPr>
            <w:rStyle w:val="Hyperlink"/>
          </w:rPr>
          <w:t xml:space="preserve">Length</w:t>
        </w:r>
      </w:hyperlink>
    </w:p>
    <w:p w:rsidP="00347871" w:rsidR="00347871" w:rsidRDefault="00347871"/>
    <w:p w:rsidP="00347871" w:rsidR="00347871" w:rsidRDefault="00347871">
      <w:pPr>
        <w:pStyle w:val="Heading2"/>
      </w:pPr>
      <w:bookmarkStart w:id="_c71db39a86b923e59b6d6130527bca48" w:name="_c71db39a86b923e59b6d6130527bca48"/>
      <w:r>
        <w:t xml:space="preserve">Class Millisecond</w:t>
      </w:r>
      <w:bookmarkEnd w:id="_c71db39a86b923e59b6d6130527bca48"/>
      <w:r w:rsidRPr="003A31EC">
        <w:rPr>
          <w:rFonts w:cs="Arial"/>
        </w:rPr>
        <w:t xml:space="preserve"> </w:t>
      </w:r>
      <w:r>
        <w:rPr>
          <w:rFonts w:cs="Arial"/>
        </w:rPr>
        <w:fldChar w:fldCharType="begin"/>
      </w:r>
      <w:r>
        <w:instrText xml:space="preserve">XE"</w:instrText>
      </w:r>
      <w:r w:rsidRPr="00413D75">
        <w:rPr>
          <w:rFonts w:cs="Arial"/>
        </w:rPr>
        <w:instrText xml:space="preserve">Millisecond</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
          A unit of time: 1/1000th of a second.
          <w:br/>
          <w:br/>
          [DTV] millisecond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0f72a6a638c63b89d15556c4669d728" w:history="1">
        <w:r>
          <w:rStyle w:val="Hyperlink"/>
          <w:rPr>
            <w:rStyle w:val="Hyperlink"/>
          </w:rPr>
          <w:t xml:space="preserve">Scalar Duration Value</w:t>
        </w:r>
      </w:hyperlink>
    </w:p>
    <w:p w:rsidP="00347871" w:rsidR="00347871" w:rsidRDefault="00347871"/>
    <w:p w:rsidP="00347871" w:rsidR="00347871" w:rsidRDefault="00347871">
      <w:pPr>
        <w:pStyle w:val="Heading2"/>
      </w:pPr>
      <w:bookmarkStart w:id="_be918f8ab6f0e11602817201d09a0d09" w:name="_be918f8ab6f0e11602817201d09a0d09"/>
      <w:r>
        <w:t xml:space="preserve">Class Minute</w:t>
      </w:r>
      <w:bookmarkEnd w:id="_be918f8ab6f0e11602817201d09a0d09"/>
      <w:r w:rsidRPr="003A31EC">
        <w:rPr>
          <w:rFonts w:cs="Arial"/>
        </w:rPr>
        <w:t xml:space="preserve"> </w:t>
      </w:r>
      <w:r>
        <w:rPr>
          <w:rFonts w:cs="Arial"/>
        </w:rPr>
        <w:fldChar w:fldCharType="begin"/>
      </w:r>
      <w:r>
        <w:instrText xml:space="preserve">XE"</w:instrText>
      </w:r>
      <w:r w:rsidRPr="00413D75">
        <w:rPr>
          <w:rFonts w:cs="Arial"/>
        </w:rPr>
        <w:instrText xml:space="preserve">Minute</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
          A unit of time: 60 seconds.
          <w:br/>
          <w:br/>
          [DTV] minute : the precise time unit that is quantified by '60 seconds'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0f72a6a638c63b89d15556c4669d728" w:history="1">
        <w:r>
          <w:rStyle w:val="Hyperlink"/>
          <w:rPr>
            <w:rStyle w:val="Hyperlink"/>
          </w:rPr>
          <w:t xml:space="preserve">Scalar Duration Value</w:t>
        </w:r>
      </w:hyperlink>
    </w:p>
    <w:p w:rsidP="00347871" w:rsidR="00347871" w:rsidRDefault="00347871"/>
    <w:p w:rsidP="00347871" w:rsidR="00347871" w:rsidRDefault="00347871">
      <w:pPr>
        <w:pStyle w:val="Heading2"/>
      </w:pPr>
      <w:bookmarkStart w:id="_1d35bbf80d3e28eb091f2124060eb3cd" w:name="_1d35bbf80d3e28eb091f2124060eb3cd"/>
      <w:r>
        <w:t xml:space="preserve">Class Mole</w:t>
      </w:r>
      <w:bookmarkEnd w:id="_1d35bbf80d3e28eb091f2124060eb3cd"/>
      <w:r w:rsidRPr="003A31EC">
        <w:rPr>
          <w:rFonts w:cs="Arial"/>
        </w:rPr>
        <w:t xml:space="preserve"> </w:t>
      </w:r>
      <w:r>
        <w:rPr>
          <w:rFonts w:cs="Arial"/>
        </w:rPr>
        <w:fldChar w:fldCharType="begin"/>
      </w:r>
      <w:r>
        <w:instrText xml:space="preserve">XE"</w:instrText>
      </w:r>
      <w:r w:rsidRPr="00413D75">
        <w:rPr>
          <w:rFonts w:cs="Arial"/>
        </w:rPr>
        <w:instrText xml:space="preserve">Mole</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The mole is a unit of measurement used in chemistry to express amounts of a chemical substance, defined as the amount of any substance that contains as many elementary entities (e.g., atoms, molecules, ions, electrons) as there are atoms in 12 grams of pure carbon-12.</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2388de623ad2b24b05dbfbdb9b6d590" w:history="1">
        <w:r>
          <w:rStyle w:val="Hyperlink"/>
          <w:rPr>
            <w:rStyle w:val="Hyperlink"/>
          </w:rPr>
          <w:t xml:space="preserve">Amount of Substance</w:t>
        </w:r>
      </w:hyperlink>
    </w:p>
    <w:p w:rsidP="00347871" w:rsidR="00347871" w:rsidRDefault="00347871"/>
    <w:p w:rsidP="00347871" w:rsidR="00347871" w:rsidRDefault="00347871">
      <w:pPr>
        <w:pStyle w:val="Heading2"/>
      </w:pPr>
      <w:bookmarkStart w:id="_c58ce195ae323e71bafb92983bf87b85" w:name="_c58ce195ae323e71bafb92983bf87b85"/>
      <w:r>
        <w:t xml:space="preserve">Class Mole Per Cubic Meter</w:t>
      </w:r>
      <w:bookmarkEnd w:id="_c58ce195ae323e71bafb92983bf87b85"/>
      <w:r w:rsidRPr="003A31EC">
        <w:rPr>
          <w:rFonts w:cs="Arial"/>
        </w:rPr>
        <w:t xml:space="preserve"> </w:t>
      </w:r>
      <w:r>
        <w:rPr>
          <w:rFonts w:cs="Arial"/>
        </w:rPr>
        <w:fldChar w:fldCharType="begin"/>
      </w:r>
      <w:r>
        <w:instrText xml:space="preserve">XE"</w:instrText>
      </w:r>
      <w:r w:rsidRPr="00413D75">
        <w:rPr>
          <w:rFonts w:cs="Arial"/>
        </w:rPr>
        <w:instrText xml:space="preserve">Mole Per Cubic Meter</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The SI unit for amount-of-substance concentration.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26143b17785578cf2dd6d16470d6ad7" w:history="1">
        <w:r>
          <w:rStyle w:val="Hyperlink"/>
          <w:rPr>
            <w:rStyle w:val="Hyperlink"/>
          </w:rPr>
          <w:t xml:space="preserve">Concentration (amount of substance)</w:t>
        </w:r>
      </w:hyperlink>
    </w:p>
    <w:p w:rsidP="00347871" w:rsidR="00347871" w:rsidRDefault="00347871"/>
    <w:p w:rsidP="00347871" w:rsidR="00347871" w:rsidRDefault="00347871">
      <w:pPr>
        <w:pStyle w:val="Heading2"/>
      </w:pPr>
      <w:bookmarkStart w:id="_c53f8bf342ce66c64916878835c06bd6" w:name="_c53f8bf342ce66c64916878835c06bd6"/>
      <w:r>
        <w:t xml:space="preserve">Class Month</w:t>
      </w:r>
      <w:bookmarkEnd w:id="_c53f8bf342ce66c64916878835c06bd6"/>
      <w:r w:rsidRPr="003A31EC">
        <w:rPr>
          <w:rFonts w:cs="Arial"/>
        </w:rPr>
        <w:t xml:space="preserve"> </w:t>
      </w:r>
      <w:r>
        <w:rPr>
          <w:rFonts w:cs="Arial"/>
        </w:rPr>
        <w:fldChar w:fldCharType="begin"/>
      </w:r>
      <w:r>
        <w:instrText xml:space="preserve">XE"</w:instrText>
      </w:r>
      <w:r w:rsidRPr="00413D75">
        <w:rPr>
          <w:rFonts w:cs="Arial"/>
        </w:rPr>
        <w:instrText xml:space="preserve">Month</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
          [DTV] month: the nominal time unit that is the duration of a time interval required for one rotation of the Moon in its orbit around the Earth, approximated to a number of days.
          <w:br/>
          [OWL] xsd:gMonth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0f72a6a638c63b89d15556c4669d728" w:history="1">
        <w:r>
          <w:rStyle w:val="Hyperlink"/>
          <w:rPr>
            <w:rStyle w:val="Hyperlink"/>
          </w:rPr>
          <w:t xml:space="preserve">Scalar Duration Value</w:t>
        </w:r>
      </w:hyperlink>
    </w:p>
    <w:p w:rsidP="00347871" w:rsidR="00347871" w:rsidRDefault="00347871"/>
    <w:p w:rsidP="00347871" w:rsidR="00347871" w:rsidRDefault="00347871">
      <w:pPr>
        <w:pStyle w:val="Heading2"/>
      </w:pPr>
      <w:bookmarkStart w:id="_39f74109ba095d5ce02dd17c78f7f92a" w:name="_39f74109ba095d5ce02dd17c78f7f92a"/>
      <w:r>
        <w:t xml:space="preserve">Class Newton</w:t>
      </w:r>
      <w:bookmarkEnd w:id="_39f74109ba095d5ce02dd17c78f7f92a"/>
      <w:r w:rsidRPr="003A31EC">
        <w:rPr>
          <w:rFonts w:cs="Arial"/>
        </w:rPr>
        <w:t xml:space="preserve"> </w:t>
      </w:r>
      <w:r>
        <w:rPr>
          <w:rFonts w:cs="Arial"/>
        </w:rPr>
        <w:fldChar w:fldCharType="begin"/>
      </w:r>
      <w:r>
        <w:instrText xml:space="preserve">XE"</w:instrText>
      </w:r>
      <w:r w:rsidRPr="00413D75">
        <w:rPr>
          <w:rFonts w:cs="Arial"/>
        </w:rPr>
        <w:instrText xml:space="preserve">Newton</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The SI unit of force. Equivalent to 100,000 dynes. A Newton is equal to the force that would give a mass of one kilogram an acceleration of one meter per second per second.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61c64fcd6b81141f2e2167b16fd884b" w:history="1">
        <w:r>
          <w:rStyle w:val="Hyperlink"/>
          <w:rPr>
            <w:rStyle w:val="Hyperlink"/>
          </w:rPr>
          <w:t xml:space="preserve">Force</w:t>
        </w:r>
      </w:hyperlink>
    </w:p>
    <w:p w:rsidP="00347871" w:rsidR="00347871" w:rsidRDefault="00347871"/>
    <w:p w:rsidP="00347871" w:rsidR="00347871" w:rsidRDefault="00347871">
      <w:pPr>
        <w:pStyle w:val="Heading2"/>
      </w:pPr>
      <w:bookmarkStart w:id="_2863ce3dade6090eb8ea46ec50d44e67" w:name="_2863ce3dade6090eb8ea46ec50d44e67"/>
      <w:r>
        <w:t xml:space="preserve">Class Ounce-Mass  (US)</w:t>
      </w:r>
      <w:bookmarkEnd w:id="_2863ce3dade6090eb8ea46ec50d44e67"/>
      <w:r w:rsidRPr="003A31EC">
        <w:rPr>
          <w:rFonts w:cs="Arial"/>
        </w:rPr>
        <w:t xml:space="preserve"> </w:t>
      </w:r>
      <w:r>
        <w:rPr>
          <w:rFonts w:cs="Arial"/>
        </w:rPr>
        <w:fldChar w:fldCharType="begin"/>
      </w:r>
      <w:r>
        <w:instrText xml:space="preserve">XE"</w:instrText>
      </w:r>
      <w:r w:rsidRPr="00413D75">
        <w:rPr>
          <w:rFonts w:cs="Arial"/>
        </w:rPr>
        <w:instrText xml:space="preserve">Ounce-Mass  (US)</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U.S. Unit of Ounce representing Mass.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7b0856e414fe8814134cb5482790981" w:history="1">
        <w:r>
          <w:rStyle w:val="Hyperlink"/>
          <w:rPr>
            <w:rStyle w:val="Hyperlink"/>
          </w:rPr>
          <w:t xml:space="preserve">Mass</w:t>
        </w:r>
      </w:hyperlink>
    </w:p>
    <w:p w:rsidP="00347871" w:rsidR="00347871" w:rsidRDefault="00347871"/>
    <w:p w:rsidP="00347871" w:rsidR="00347871" w:rsidRDefault="00347871">
      <w:pPr>
        <w:pStyle w:val="Heading2"/>
      </w:pPr>
      <w:bookmarkStart w:id="_ba9a27de7cb3ca3388dacf5f3d947a85" w:name="_ba9a27de7cb3ca3388dacf5f3d947a85"/>
      <w:r>
        <w:t xml:space="preserve">Class Pascal</w:t>
      </w:r>
      <w:bookmarkEnd w:id="_ba9a27de7cb3ca3388dacf5f3d947a85"/>
      <w:r w:rsidRPr="003A31EC">
        <w:rPr>
          <w:rFonts w:cs="Arial"/>
        </w:rPr>
        <w:t xml:space="preserve"> </w:t>
      </w:r>
      <w:r>
        <w:rPr>
          <w:rFonts w:cs="Arial"/>
        </w:rPr>
        <w:fldChar w:fldCharType="begin"/>
      </w:r>
      <w:r>
        <w:instrText xml:space="preserve">XE"</w:instrText>
      </w:r>
      <w:r w:rsidRPr="00413D75">
        <w:rPr>
          <w:rFonts w:cs="Arial"/>
        </w:rPr>
        <w:instrText xml:space="preserve">Pascal</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The SI unit of pressure, equal to one newton per square meter (approximately 0.000145 pounds per square inch, or 9.9 × 10-6 atmospheres).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c67b0ee34230638e3771f6e7cac74104" w:history="1">
        <w:r>
          <w:rStyle w:val="Hyperlink"/>
          <w:rPr>
            <w:rStyle w:val="Hyperlink"/>
          </w:rPr>
          <w:t xml:space="preserve">Pressure</w:t>
        </w:r>
      </w:hyperlink>
    </w:p>
    <w:p w:rsidP="00347871" w:rsidR="00347871" w:rsidRDefault="00347871"/>
    <w:p w:rsidP="00347871" w:rsidR="00347871" w:rsidRDefault="00347871">
      <w:pPr>
        <w:pStyle w:val="Heading2"/>
      </w:pPr>
      <w:bookmarkStart w:id="_9544d1ba7b8e8351d3c37a482bed4fa0" w:name="_9544d1ba7b8e8351d3c37a482bed4fa0"/>
      <w:r>
        <w:t xml:space="preserve">Class Pint (US)</w:t>
      </w:r>
      <w:bookmarkEnd w:id="_9544d1ba7b8e8351d3c37a482bed4fa0"/>
      <w:r w:rsidRPr="003A31EC">
        <w:rPr>
          <w:rFonts w:cs="Arial"/>
        </w:rPr>
        <w:t xml:space="preserve"> </w:t>
      </w:r>
      <w:r>
        <w:rPr>
          <w:rFonts w:cs="Arial"/>
        </w:rPr>
        <w:fldChar w:fldCharType="begin"/>
      </w:r>
      <w:r>
        <w:instrText xml:space="preserve">XE"</w:instrText>
      </w:r>
      <w:r w:rsidRPr="00413D75">
        <w:rPr>
          <w:rFonts w:cs="Arial"/>
        </w:rPr>
        <w:instrText xml:space="preserve">Pint (US)</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Unit of liquid volume: 2 pints = 1 quart (qt) = 57.75 cubic inches.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99f500807fc7bf872ea280263f9e646" w:history="1">
        <w:r>
          <w:rStyle w:val="Hyperlink"/>
          <w:rPr>
            <w:rStyle w:val="Hyperlink"/>
          </w:rPr>
          <w:t xml:space="preserve">Liquid Volume</w:t>
        </w:r>
      </w:hyperlink>
    </w:p>
    <w:p w:rsidP="00347871" w:rsidR="00347871" w:rsidRDefault="00347871"/>
    <w:p w:rsidP="00347871" w:rsidR="00347871" w:rsidRDefault="00347871">
      <w:pPr>
        <w:pStyle w:val="Heading2"/>
      </w:pPr>
      <w:bookmarkStart w:id="_e93d0407709f6ff76f9f125a9c8480e2" w:name="_e93d0407709f6ff76f9f125a9c8480e2"/>
      <w:r>
        <w:t xml:space="preserve">Class Pound-Force</w:t>
      </w:r>
      <w:bookmarkEnd w:id="_e93d0407709f6ff76f9f125a9c8480e2"/>
      <w:r w:rsidRPr="003A31EC">
        <w:rPr>
          <w:rFonts w:cs="Arial"/>
        </w:rPr>
        <w:t xml:space="preserve"> </w:t>
      </w:r>
      <w:r>
        <w:rPr>
          <w:rFonts w:cs="Arial"/>
        </w:rPr>
        <w:fldChar w:fldCharType="begin"/>
      </w:r>
      <w:r>
        <w:instrText xml:space="preserve">XE"</w:instrText>
      </w:r>
      <w:r w:rsidRPr="00413D75">
        <w:rPr>
          <w:rFonts w:cs="Arial"/>
        </w:rPr>
        <w:instrText xml:space="preserve">Pound-Force</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
          Pound-force is equal to the gravitational force exerted on a mass of one avoirdupois pound on the surface of Earth. 
          <w:br/>
          Standard gravity is not constant but usually taken to be 9.80665 m/s2 (about 32.174 049 ft/s2) in the context of the surface of the earth.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61c64fcd6b81141f2e2167b16fd884b" w:history="1">
        <w:r>
          <w:rStyle w:val="Hyperlink"/>
          <w:rPr>
            <w:rStyle w:val="Hyperlink"/>
          </w:rPr>
          <w:t xml:space="preserve">Force</w:t>
        </w:r>
      </w:hyperlink>
    </w:p>
    <w:p w:rsidP="00347871" w:rsidR="00347871" w:rsidRDefault="00347871"/>
    <w:p w:rsidP="00347871" w:rsidR="00347871" w:rsidRDefault="00347871">
      <w:pPr>
        <w:pStyle w:val="Heading2"/>
      </w:pPr>
      <w:bookmarkStart w:id="_14159cc821e60d8d477f76438c83884b" w:name="_14159cc821e60d8d477f76438c83884b"/>
      <w:r>
        <w:t xml:space="preserve">Class Pound-Mass (Imperial)</w:t>
      </w:r>
      <w:bookmarkEnd w:id="_14159cc821e60d8d477f76438c83884b"/>
      <w:r w:rsidRPr="003A31EC">
        <w:rPr>
          <w:rFonts w:cs="Arial"/>
        </w:rPr>
        <w:t xml:space="preserve"> </w:t>
      </w:r>
      <w:r>
        <w:rPr>
          <w:rFonts w:cs="Arial"/>
        </w:rPr>
        <w:fldChar w:fldCharType="begin"/>
      </w:r>
      <w:r>
        <w:instrText xml:space="preserve">XE"</w:instrText>
      </w:r>
      <w:r w:rsidRPr="00413D75">
        <w:rPr>
          <w:rFonts w:cs="Arial"/>
        </w:rPr>
        <w:instrText xml:space="preserve">Pound-Mass (Imperial)</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A unit of mass that is exactly 453.59237 grams.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7b0856e414fe8814134cb5482790981" w:history="1">
        <w:r>
          <w:rStyle w:val="Hyperlink"/>
          <w:rPr>
            <w:rStyle w:val="Hyperlink"/>
          </w:rPr>
          <w:t xml:space="preserve">Mass</w:t>
        </w:r>
      </w:hyperlink>
    </w:p>
    <w:p w:rsidP="00347871" w:rsidR="00347871" w:rsidRDefault="00347871"/>
    <w:p w:rsidP="00347871" w:rsidR="00347871" w:rsidRDefault="00347871">
      <w:pPr>
        <w:pStyle w:val="Heading2"/>
      </w:pPr>
      <w:bookmarkStart w:id="_297b938cd36c26ee30e47e0f8f3c2f09" w:name="_297b938cd36c26ee30e47e0f8f3c2f09"/>
      <w:r>
        <w:t xml:space="preserve">Class Pound-Mass (US lb)</w:t>
      </w:r>
      <w:bookmarkEnd w:id="_297b938cd36c26ee30e47e0f8f3c2f09"/>
      <w:r w:rsidRPr="003A31EC">
        <w:rPr>
          <w:rFonts w:cs="Arial"/>
        </w:rPr>
        <w:t xml:space="preserve"> </w:t>
      </w:r>
      <w:r>
        <w:rPr>
          <w:rFonts w:cs="Arial"/>
        </w:rPr>
        <w:fldChar w:fldCharType="begin"/>
      </w:r>
      <w:r>
        <w:instrText xml:space="preserve">XE"</w:instrText>
      </w:r>
      <w:r w:rsidRPr="00413D75">
        <w:rPr>
          <w:rFonts w:cs="Arial"/>
        </w:rPr>
        <w:instrText xml:space="preserve">Pound-Mass (US lb)</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
          The pound avoirdupois, which forms the basis of the U.S. customary system of mass, is defined as exactly 453.59237 grams.
          <w:br/>
          The avoirdupois pound is legally defined as a measure of mass, but the name pound is also applied to measures of force. 
          <w:br/>
          See also: http://www.nist.gov/pml/wmd/metric/upload/frn-59-5442-1959.pdf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7b0856e414fe8814134cb5482790981" w:history="1">
        <w:r>
          <w:rStyle w:val="Hyperlink"/>
          <w:rPr>
            <w:rStyle w:val="Hyperlink"/>
          </w:rPr>
          <w:t xml:space="preserve">Mass</w:t>
        </w:r>
      </w:hyperlink>
    </w:p>
    <w:p w:rsidP="00347871" w:rsidR="00347871" w:rsidRDefault="00347871"/>
    <w:p w:rsidP="00347871" w:rsidR="00347871" w:rsidRDefault="00347871">
      <w:pPr>
        <w:pStyle w:val="Heading2"/>
      </w:pPr>
      <w:bookmarkStart w:id="_bebb46c6e73f04f3a3f441567b96c850" w:name="_bebb46c6e73f04f3a3f441567b96c850"/>
      <w:r>
        <w:t xml:space="preserve">Class PSI</w:t>
      </w:r>
      <w:bookmarkEnd w:id="_bebb46c6e73f04f3a3f441567b96c850"/>
      <w:r w:rsidRPr="003A31EC">
        <w:rPr>
          <w:rFonts w:cs="Arial"/>
        </w:rPr>
        <w:t xml:space="preserve"> </w:t>
      </w:r>
      <w:r>
        <w:rPr>
          <w:rFonts w:cs="Arial"/>
        </w:rPr>
        <w:fldChar w:fldCharType="begin"/>
      </w:r>
      <w:r>
        <w:instrText xml:space="preserve">XE"</w:instrText>
      </w:r>
      <w:r w:rsidRPr="00413D75">
        <w:rPr>
          <w:rFonts w:cs="Arial"/>
        </w:rPr>
        <w:instrText xml:space="preserve">PSI</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Unit of pounds per square inch.</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c67b0ee34230638e3771f6e7cac74104" w:history="1">
        <w:r>
          <w:rStyle w:val="Hyperlink"/>
          <w:rPr>
            <w:rStyle w:val="Hyperlink"/>
          </w:rPr>
          <w:t xml:space="preserve">Pressure</w:t>
        </w:r>
      </w:hyperlink>
    </w:p>
    <w:p w:rsidP="00347871" w:rsidR="00347871" w:rsidRDefault="00347871"/>
    <w:p w:rsidP="00347871" w:rsidR="00347871" w:rsidRDefault="00347871">
      <w:pPr>
        <w:pStyle w:val="Heading2"/>
      </w:pPr>
      <w:bookmarkStart w:id="_46af48fe40d03081d3293d76a41b0967" w:name="_46af48fe40d03081d3293d76a41b0967"/>
      <w:r>
        <w:t xml:space="preserve">Class Quart (US)</w:t>
      </w:r>
      <w:bookmarkEnd w:id="_46af48fe40d03081d3293d76a41b0967"/>
      <w:r w:rsidRPr="003A31EC">
        <w:rPr>
          <w:rFonts w:cs="Arial"/>
        </w:rPr>
        <w:t xml:space="preserve"> </w:t>
      </w:r>
      <w:r>
        <w:rPr>
          <w:rFonts w:cs="Arial"/>
        </w:rPr>
        <w:fldChar w:fldCharType="begin"/>
      </w:r>
      <w:r>
        <w:instrText xml:space="preserve">XE"</w:instrText>
      </w:r>
      <w:r w:rsidRPr="00413D75">
        <w:rPr>
          <w:rFonts w:cs="Arial"/>
        </w:rPr>
        <w:instrText xml:space="preserve">Quart (US)</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Unit of liquid volume where 4 quarts = 1 gallon (gal) = 231 cubic inches [NIST-UNITS].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99f500807fc7bf872ea280263f9e646" w:history="1">
        <w:r>
          <w:rStyle w:val="Hyperlink"/>
          <w:rPr>
            <w:rStyle w:val="Hyperlink"/>
          </w:rPr>
          <w:t xml:space="preserve">Liquid Volume</w:t>
        </w:r>
      </w:hyperlink>
    </w:p>
    <w:p w:rsidP="00347871" w:rsidR="00347871" w:rsidRDefault="00347871"/>
    <w:p w:rsidP="00347871" w:rsidR="00347871" w:rsidRDefault="00347871">
      <w:pPr>
        <w:pStyle w:val="Heading2"/>
      </w:pPr>
      <w:bookmarkStart w:id="_be43da6744cb8b7ee44408c8ec10a7b7" w:name="_be43da6744cb8b7ee44408c8ec10a7b7"/>
      <w:r>
        <w:t xml:space="preserve">Class Radians</w:t>
      </w:r>
      <w:bookmarkEnd w:id="_be43da6744cb8b7ee44408c8ec10a7b7"/>
      <w:r w:rsidRPr="003A31EC">
        <w:rPr>
          <w:rFonts w:cs="Arial"/>
        </w:rPr>
        <w:t xml:space="preserve"> </w:t>
      </w:r>
      <w:r>
        <w:rPr>
          <w:rFonts w:cs="Arial"/>
        </w:rPr>
        <w:fldChar w:fldCharType="begin"/>
      </w:r>
      <w:r>
        <w:instrText xml:space="preserve">XE"</w:instrText>
      </w:r>
      <w:r w:rsidRPr="00413D75">
        <w:rPr>
          <w:rFonts w:cs="Arial"/>
        </w:rPr>
        <w:instrText xml:space="preserve">Radians</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A unit of an angle where there are 2 PI radians in a circle.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37343a2c55c3ec921f854ca5390b07e" w:history="1">
        <w:r>
          <w:rStyle w:val="Hyperlink"/>
          <w:rPr>
            <w:rStyle w:val="Hyperlink"/>
          </w:rPr>
          <w:t xml:space="preserve">Angle</w:t>
        </w:r>
      </w:hyperlink>
    </w:p>
    <w:p w:rsidP="00347871" w:rsidR="00347871" w:rsidRDefault="00347871"/>
    <w:p w:rsidP="00347871" w:rsidR="00347871" w:rsidRDefault="00347871">
      <w:pPr>
        <w:pStyle w:val="Heading2"/>
      </w:pPr>
      <w:bookmarkStart w:id="_8b3a2c52fa7d7c67e8303908bb59991c" w:name="_8b3a2c52fa7d7c67e8303908bb59991c"/>
      <w:r>
        <w:t xml:space="preserve">Class Radiation Absorbed Dose (rad)</w:t>
      </w:r>
      <w:bookmarkEnd w:id="_8b3a2c52fa7d7c67e8303908bb59991c"/>
      <w:r w:rsidRPr="003A31EC">
        <w:rPr>
          <w:rFonts w:cs="Arial"/>
        </w:rPr>
        <w:t xml:space="preserve"> </w:t>
      </w:r>
      <w:r>
        <w:rPr>
          <w:rFonts w:cs="Arial"/>
        </w:rPr>
        <w:fldChar w:fldCharType="begin"/>
      </w:r>
      <w:r>
        <w:instrText xml:space="preserve">XE"</w:instrText>
      </w:r>
      <w:r w:rsidRPr="00413D75">
        <w:rPr>
          <w:rFonts w:cs="Arial"/>
        </w:rPr>
        <w:instrText xml:space="preserve">Radiation Absorbed Dose (rad)</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One of the two units used to measure the amount of radiation absorbed by an object or person, known as the “absorbed dose,” which reflects the amount of energy that radioactive sources deposit in materials through which they pass. The radiation-absorbed dose (rad) is the amount of energy (from any type of ionizing radiation) deposited in any medium (e.g., water, tissue, air). An absorbed dose of 1 rad means that 1 gram of material absorbed 100 ergs of energy (a small but measurable amount) as a result of exposure to radiation. The related international system unit is the gray (Gy), where 1 Gy is equivalent to 100 rad. For additional information, see Doses in Our Daily Lives and Measuring Radiation. [NRC]</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903f9886b8ce9b71564d0ba0d17ac80" w:history="1">
        <w:r>
          <w:rStyle w:val="Hyperlink"/>
          <w:rPr>
            <w:rStyle w:val="Hyperlink"/>
          </w:rPr>
          <w:t xml:space="preserve">Absorbed Dose (Radiation)</w:t>
        </w:r>
      </w:hyperlink>
    </w:p>
    <w:p w:rsidP="00347871" w:rsidR="00347871" w:rsidRDefault="00347871"/>
    <w:p w:rsidP="00347871" w:rsidR="00347871" w:rsidRDefault="00347871">
      <w:pPr>
        <w:pStyle w:val="Heading2"/>
      </w:pPr>
      <w:bookmarkStart w:id="_7233a8db9b410131b3bbc0fadcf47abb" w:name="_7233a8db9b410131b3bbc0fadcf47abb"/>
      <w:r>
        <w:t xml:space="preserve">Class Roentgen (R)</w:t>
      </w:r>
      <w:bookmarkEnd w:id="_7233a8db9b410131b3bbc0fadcf47abb"/>
      <w:r w:rsidRPr="003A31EC">
        <w:rPr>
          <w:rFonts w:cs="Arial"/>
        </w:rPr>
        <w:t xml:space="preserve"> </w:t>
      </w:r>
      <w:r>
        <w:rPr>
          <w:rFonts w:cs="Arial"/>
        </w:rPr>
        <w:fldChar w:fldCharType="begin"/>
      </w:r>
      <w:r>
        <w:instrText xml:space="preserve">XE"</w:instrText>
      </w:r>
      <w:r w:rsidRPr="00413D75">
        <w:rPr>
          <w:rFonts w:cs="Arial"/>
        </w:rPr>
        <w:instrText xml:space="preserve">Roentgen (R)</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A unit of exposure to ionizing radiation. It is the amount of gamma or x-rays required to produce ions resulting in a charge of 0.000258 coulombs/kilogram of air under standard conditions. [NRC]</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c350713d905489c17f201d4d29af6aab" w:history="1">
        <w:r>
          <w:rStyle w:val="Hyperlink"/>
          <w:rPr>
            <w:rStyle w:val="Hyperlink"/>
          </w:rPr>
          <w:t xml:space="preserve">Radiation Exposure</w:t>
        </w:r>
      </w:hyperlink>
    </w:p>
    <w:p w:rsidP="00347871" w:rsidR="00347871" w:rsidRDefault="00347871"/>
    <w:p w:rsidP="00347871" w:rsidR="00347871" w:rsidRDefault="00347871">
      <w:pPr>
        <w:pStyle w:val="Heading2"/>
      </w:pPr>
      <w:bookmarkStart w:id="_52187b429297aa2250b45ce19effe525" w:name="_52187b429297aa2250b45ce19effe525"/>
      <w:r>
        <w:t xml:space="preserve">Class Roentgen Equivalent Man (REM)</w:t>
      </w:r>
      <w:bookmarkEnd w:id="_52187b429297aa2250b45ce19effe525"/>
      <w:r w:rsidRPr="003A31EC">
        <w:rPr>
          <w:rFonts w:cs="Arial"/>
        </w:rPr>
        <w:t xml:space="preserve"> </w:t>
      </w:r>
      <w:r>
        <w:rPr>
          <w:rFonts w:cs="Arial"/>
        </w:rPr>
        <w:fldChar w:fldCharType="begin"/>
      </w:r>
      <w:r>
        <w:instrText xml:space="preserve">XE"</w:instrText>
      </w:r>
      <w:r w:rsidRPr="00413D75">
        <w:rPr>
          <w:rFonts w:cs="Arial"/>
        </w:rPr>
        <w:instrText xml:space="preserve">Roentgen Equivalent Man (REM)</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One of the two standard units used to measure the dose equivalent (or effective dose), which combines the amount of energy (from any type of ionizing radiation that is deposited in human tissue), along with the medical effects of the given type of radiation. For beta and gamma radiation, the dose equivalent is the same as the absorbed dose. By contrast, the dose equivalent is larger than the absorbed dose for alpha and neutron radiation, because these types of radiation are more damaging to the human body. Thus, the dose equivalent (in rems) is equal to the absorbed dose (in rads) multiplied by the quality factor of the type of radiation [see Title 10, Section 20.1004, of the Code of Federal Regulations (10 CFR 20.1004), "Units of Radiation Dose"]. The related international system unit is the sievert (Sv), where 100 rem is equivalent to 1 Sv.  [NRC]</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5b1a148717c37cf17a72185df240621" w:history="1">
        <w:r>
          <w:rStyle w:val="Hyperlink"/>
          <w:rPr>
            <w:rStyle w:val="Hyperlink"/>
          </w:rPr>
          <w:t xml:space="preserve">Dose Equivalent (Radiation)</w:t>
        </w:r>
      </w:hyperlink>
    </w:p>
    <w:p w:rsidP="00347871" w:rsidR="00347871" w:rsidRDefault="00347871"/>
    <w:p w:rsidP="00347871" w:rsidR="00347871" w:rsidRDefault="00347871">
      <w:pPr>
        <w:pStyle w:val="Heading2"/>
      </w:pPr>
      <w:bookmarkStart w:id="_f0f72a6a638c63b89d15556c4669d728" w:name="_f0f72a6a638c63b89d15556c4669d728"/>
      <w:r>
        <w:t xml:space="preserve">Class Scalar Duration Value</w:t>
      </w:r>
      <w:bookmarkEnd w:id="_f0f72a6a638c63b89d15556c4669d728"/>
      <w:r w:rsidRPr="003A31EC">
        <w:rPr>
          <w:rFonts w:cs="Arial"/>
        </w:rPr>
        <w:t xml:space="preserve"> </w:t>
      </w:r>
      <w:r>
        <w:rPr>
          <w:rFonts w:cs="Arial"/>
        </w:rPr>
        <w:fldChar w:fldCharType="begin"/>
      </w:r>
      <w:r>
        <w:instrText xml:space="preserve">XE"</w:instrText>
      </w:r>
      <w:r w:rsidRPr="00413D75">
        <w:rPr>
          <w:rFonts w:cs="Arial"/>
        </w:rPr>
        <w:instrText xml:space="preserve">Scalar Duration Value</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
          Number and time unit together giving magnitude of a duration.
          <w:br/>
          <w:br/>
          [DTV] 
          <w:br/>
          Definition:if the atomic duration value is a precise atomic duration value, then the time unit is the reference duration to which the ratio of the duration quantified by the atomic duration value is taken
          <w:br/>
          Definition:if the atomic duration value is a nominal atomic duration value, then the time unit is the reference duration to which the ratio of exactly one element of the duration value set specified by the atomic duration value is taken
          <w:br/>
          Example:“45 minutes” has the time unit ‘minute’
        </w:t>
      </w:r>
    </w:p>
    <w:p w:rsidP="00347871" w:rsidR="00347871" w:rsidRDefault="00347871">
      <w:pPr>
        <w:jc w:val="center"/>
      </w:pPr>
      <w:r>
        <w:rPr>
          <w:noProof/>
        </w:rPr>
        <w:drawing>
          <wp:inline distT="0" distB="0" distL="0" distR="0">
            <wp:extent cx="6188075" cy="2022871"/>
            <wp:effectExtent l="0" t="0" r="0" b="0"/>
            <wp:docPr id="1402" name="Picture -290003280.emf" descr="-29000328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 name="-290003280.emf"/>
                    <pic:cNvPicPr/>
                  </pic:nvPicPr>
                  <pic:blipFill>
                    <a:blip r:embed="mr_docxImage702" cstate="print"/>
                    <a:stretch>
                      <a:fillRect/>
                    </a:stretch>
                  </pic:blipFill>
                  <pic:spPr>
                    <a:xfrm rot="0">
                      <a:off x="0" y="0"/>
                      <a:ext cx="6188075" cy="2022871"/>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Scalar Duration Value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c29de7557c634539e470d930b4b310f" w:history="1">
        <w:r>
          <w:rStyle w:val="Hyperlink"/>
          <w:rPr>
            <w:rStyle w:val="Hyperlink"/>
          </w:rPr>
          <w:t xml:space="preserve">Duration</w:t>
        </w:r>
      </w:hyperlink>
      <w:r>
        <w:t xml:space="preserve">, </w:t>
      </w:r>
      <w:hyperlink w:anchor="_078f1bdefedde354ec43b6f537a3598c" w:history="1">
        <w:r>
          <w:rStyle w:val="Hyperlink"/>
          <w:rPr>
            <w:rStyle w:val="Hyperlink"/>
          </w:rPr>
          <w:t xml:space="preserve">Scalar Quantity</w:t>
        </w:r>
      </w:hyperlink>
    </w:p>
    <w:p w:rsidP="00347871" w:rsidR="00347871" w:rsidRDefault="00347871"/>
    <w:p w:rsidP="00347871" w:rsidR="00347871" w:rsidRDefault="00347871">
      <w:pPr>
        <w:pStyle w:val="Heading2"/>
      </w:pPr>
      <w:bookmarkStart w:id="_c7cfdea2dadec54298b26f0d0c4bc030" w:name="_c7cfdea2dadec54298b26f0d0c4bc030"/>
      <w:r>
        <w:t xml:space="preserve">Class Second</w:t>
      </w:r>
      <w:bookmarkEnd w:id="_c7cfdea2dadec54298b26f0d0c4bc030"/>
      <w:r w:rsidRPr="003A31EC">
        <w:rPr>
          <w:rFonts w:cs="Arial"/>
        </w:rPr>
        <w:t xml:space="preserve"> </w:t>
      </w:r>
      <w:r>
        <w:rPr>
          <w:rFonts w:cs="Arial"/>
        </w:rPr>
        <w:fldChar w:fldCharType="begin"/>
      </w:r>
      <w:r>
        <w:instrText xml:space="preserve">XE"</w:instrText>
      </w:r>
      <w:r w:rsidRPr="00413D75">
        <w:rPr>
          <w:rFonts w:cs="Arial"/>
        </w:rPr>
        <w:instrText xml:space="preserve">Second</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
          [NIST-SI] The second (symbol: s) is the base unit of time in the International System of Units (SI) and is also a unit of time in other systems of measurement (abbreviated s or sec); it is the second division of the hour by sixty, the first division by 60 being the minute.
          <w:br/>
          <w:br/>
          [DTV] second: The second is the duration of 9 192 631 770 periods of the radiation corresponding to the transition between the two hyperfine levels of the ground state of the cesium 133 atom.
          <w:br/>
          <w:br/>
          [IDEAS] Second: A measureNamedNumericallyBy that names a Time with its ValueInSeconds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0f72a6a638c63b89d15556c4669d728" w:history="1">
        <w:r>
          <w:rStyle w:val="Hyperlink"/>
          <w:rPr>
            <w:rStyle w:val="Hyperlink"/>
          </w:rPr>
          <w:t xml:space="preserve">Scalar Duration Value</w:t>
        </w:r>
      </w:hyperlink>
    </w:p>
    <w:p w:rsidP="00347871" w:rsidR="00347871" w:rsidRDefault="00347871"/>
    <w:p w:rsidP="00347871" w:rsidR="00347871" w:rsidRDefault="00347871">
      <w:pPr>
        <w:pStyle w:val="Heading2"/>
      </w:pPr>
      <w:bookmarkStart w:id="_8aa32e277edcee67637653ebf6e99514" w:name="_8aa32e277edcee67637653ebf6e99514"/>
      <w:r>
        <w:t xml:space="preserve">Class Sievert (Sv),</w:t>
      </w:r>
      <w:bookmarkEnd w:id="_8aa32e277edcee67637653ebf6e99514"/>
      <w:r w:rsidRPr="003A31EC">
        <w:rPr>
          <w:rFonts w:cs="Arial"/>
        </w:rPr>
        <w:t xml:space="preserve"> </w:t>
      </w:r>
      <w:r>
        <w:rPr>
          <w:rFonts w:cs="Arial"/>
        </w:rPr>
        <w:fldChar w:fldCharType="begin"/>
      </w:r>
      <w:r>
        <w:instrText xml:space="preserve">XE"</w:instrText>
      </w:r>
      <w:r w:rsidRPr="00413D75">
        <w:rPr>
          <w:rFonts w:cs="Arial"/>
        </w:rPr>
        <w:instrText xml:space="preserve">Sievert (Sv),</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The international system (SI) unit for dose equivalent equal to 1 Joule/kilogram. 1 sievert = 100 rem. Named for physicist Rolf Sievert.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5b1a148717c37cf17a72185df240621" w:history="1">
        <w:r>
          <w:rStyle w:val="Hyperlink"/>
          <w:rPr>
            <w:rStyle w:val="Hyperlink"/>
          </w:rPr>
          <w:t xml:space="preserve">Dose Equivalent (Radiation)</w:t>
        </w:r>
      </w:hyperlink>
    </w:p>
    <w:p w:rsidP="00347871" w:rsidR="00347871" w:rsidRDefault="00347871"/>
    <w:p w:rsidP="00347871" w:rsidR="00347871" w:rsidRDefault="00347871">
      <w:pPr>
        <w:pStyle w:val="Heading2"/>
      </w:pPr>
      <w:bookmarkStart w:id="_4a678a4b4cfa40eb832c58b8212d13c7" w:name="_4a678a4b4cfa40eb832c58b8212d13c7"/>
      <w:r>
        <w:t xml:space="preserve">Class Square Feet</w:t>
      </w:r>
      <w:bookmarkEnd w:id="_4a678a4b4cfa40eb832c58b8212d13c7"/>
      <w:r w:rsidRPr="003A31EC">
        <w:rPr>
          <w:rFonts w:cs="Arial"/>
        </w:rPr>
        <w:t xml:space="preserve"> </w:t>
      </w:r>
      <w:r>
        <w:rPr>
          <w:rFonts w:cs="Arial"/>
        </w:rPr>
        <w:fldChar w:fldCharType="begin"/>
      </w:r>
      <w:r>
        <w:instrText xml:space="preserve">XE"</w:instrText>
      </w:r>
      <w:r w:rsidRPr="00413D75">
        <w:rPr>
          <w:rFonts w:cs="Arial"/>
        </w:rPr>
        <w:instrText xml:space="preserve">Square Feet</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Area measured in feet.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1c24b9f1c3fbd14f3d437194b2e62db" w:history="1">
        <w:r>
          <w:rStyle w:val="Hyperlink"/>
          <w:rPr>
            <w:rStyle w:val="Hyperlink"/>
          </w:rPr>
          <w:t xml:space="preserve">Area</w:t>
        </w:r>
      </w:hyperlink>
    </w:p>
    <w:p w:rsidP="00347871" w:rsidR="00347871" w:rsidRDefault="00347871"/>
    <w:p w:rsidP="00347871" w:rsidR="00347871" w:rsidRDefault="00347871">
      <w:pPr>
        <w:pStyle w:val="Heading2"/>
      </w:pPr>
      <w:bookmarkStart w:id="_587bc15d1ee8dfd7c93ce9d05c76b2f1" w:name="_587bc15d1ee8dfd7c93ce9d05c76b2f1"/>
      <w:r>
        <w:t xml:space="preserve">Class Square Meter</w:t>
      </w:r>
      <w:bookmarkEnd w:id="_587bc15d1ee8dfd7c93ce9d05c76b2f1"/>
      <w:r w:rsidRPr="003A31EC">
        <w:rPr>
          <w:rFonts w:cs="Arial"/>
        </w:rPr>
        <w:t xml:space="preserve"> </w:t>
      </w:r>
      <w:r>
        <w:rPr>
          <w:rFonts w:cs="Arial"/>
        </w:rPr>
        <w:fldChar w:fldCharType="begin"/>
      </w:r>
      <w:r>
        <w:instrText xml:space="preserve">XE"</w:instrText>
      </w:r>
      <w:r w:rsidRPr="00413D75">
        <w:rPr>
          <w:rFonts w:cs="Arial"/>
        </w:rPr>
        <w:instrText xml:space="preserve">Square Meter</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Area measured in SI meters.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1c24b9f1c3fbd14f3d437194b2e62db" w:history="1">
        <w:r>
          <w:rStyle w:val="Hyperlink"/>
          <w:rPr>
            <w:rStyle w:val="Hyperlink"/>
          </w:rPr>
          <w:t xml:space="preserve">Area</w:t>
        </w:r>
      </w:hyperlink>
    </w:p>
    <w:p w:rsidP="00347871" w:rsidR="00347871" w:rsidRDefault="00347871"/>
    <w:p w:rsidP="00347871" w:rsidR="00347871" w:rsidRDefault="00347871">
      <w:pPr>
        <w:pStyle w:val="Heading2"/>
      </w:pPr>
      <w:bookmarkStart w:id="_44a878f95a3e19baba66cbc11e9782d6" w:name="_44a878f95a3e19baba66cbc11e9782d6"/>
      <w:r>
        <w:t xml:space="preserve">Class Volt</w:t>
      </w:r>
      <w:bookmarkEnd w:id="_44a878f95a3e19baba66cbc11e9782d6"/>
      <w:r w:rsidRPr="003A31EC">
        <w:rPr>
          <w:rFonts w:cs="Arial"/>
        </w:rPr>
        <w:t xml:space="preserve"> </w:t>
      </w:r>
      <w:r>
        <w:rPr>
          <w:rFonts w:cs="Arial"/>
        </w:rPr>
        <w:fldChar w:fldCharType="begin"/>
      </w:r>
      <w:r>
        <w:instrText xml:space="preserve">XE"</w:instrText>
      </w:r>
      <w:r w:rsidRPr="00413D75">
        <w:rPr>
          <w:rFonts w:cs="Arial"/>
        </w:rPr>
        <w:instrText xml:space="preserve">Volt</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The SI unit of electromotive force, the difference of potential that would drive one ampere of current against one ohm resistance.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aac9204e48d9c2b482963eef790a460" w:history="1">
        <w:r>
          <w:rStyle w:val="Hyperlink"/>
          <w:rPr>
            <w:rStyle w:val="Hyperlink"/>
          </w:rPr>
          <w:t xml:space="preserve">Electric Potential</w:t>
        </w:r>
      </w:hyperlink>
    </w:p>
    <w:p w:rsidP="00347871" w:rsidR="00347871" w:rsidRDefault="00347871"/>
    <w:p w:rsidP="00347871" w:rsidR="00347871" w:rsidRDefault="00347871">
      <w:pPr>
        <w:pStyle w:val="Heading2"/>
      </w:pPr>
      <w:bookmarkStart w:id="_59ba61165e7e48c57e391f08c5093777" w:name="_59ba61165e7e48c57e391f08c5093777"/>
      <w:r>
        <w:t xml:space="preserve">Class Watt</w:t>
      </w:r>
      <w:bookmarkEnd w:id="_59ba61165e7e48c57e391f08c5093777"/>
      <w:r w:rsidRPr="003A31EC">
        <w:rPr>
          <w:rFonts w:cs="Arial"/>
        </w:rPr>
        <w:t xml:space="preserve"> </w:t>
      </w:r>
      <w:r>
        <w:rPr>
          <w:rFonts w:cs="Arial"/>
        </w:rPr>
        <w:fldChar w:fldCharType="begin"/>
      </w:r>
      <w:r>
        <w:instrText xml:space="preserve">XE"</w:instrText>
      </w:r>
      <w:r w:rsidRPr="00413D75">
        <w:rPr>
          <w:rFonts w:cs="Arial"/>
        </w:rPr>
        <w:instrText xml:space="preserve">Watt</w:instrText>
      </w:r>
      <w:r>
        <w:instrText xml:space="preserve">"</w:instrText>
      </w:r>
      <w:r>
        <w:rPr>
          <w:rFonts w:cs="Arial"/>
        </w:rPr>
        <w:fldChar w:fldCharType="end"/>
      </w:r>
      <w:r w:rsidR="009E71B4">
        <w:rPr>
          <w:rFonts w:cs="Arial"/>
        </w:rPr>
        <w:t xml:space="preserve"> </w:t>
      </w:r>
      <w:r w:rsidR="006F72CA">
        <w:rPr>
          <w:rFonts w:cs="Arial"/>
        </w:rPr>
        <w:t xml:space="preserve">&lt;&lt;Base Unit Value&gt;&gt;</w:t>
      </w:r>
    </w:p>
    <w:p w:rsidP="00F71BA8" w:rsidR="00347871" w:rsidRDefault="00347871">
      <w:r>
        <w:t xml:space="preserve">The SI unit of power is the joule per second (J/s).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9728fc0bf23352475f1dd7faa458de0" w:history="1">
        <w:r>
          <w:rStyle w:val="Hyperlink"/>
          <w:rPr>
            <w:rStyle w:val="Hyperlink"/>
          </w:rPr>
          <w:t xml:space="preserve">Power</w:t>
        </w:r>
      </w:hyperlink>
    </w:p>
    <w:p w:rsidP="00347871" w:rsidR="00347871" w:rsidRDefault="00347871"/>
    <w:p w:rsidP="00347871" w:rsidR="00347871" w:rsidRDefault="00347871">
      <w:pPr>
        <w:pStyle w:val="Heading2"/>
      </w:pPr>
      <w:bookmarkStart w:id="_aeeefb68fb17bbaf58664afbc857f62e" w:name="_aeeefb68fb17bbaf58664afbc857f62e"/>
      <w:r>
        <w:t xml:space="preserve">Class Yard</w:t>
      </w:r>
      <w:bookmarkEnd w:id="_aeeefb68fb17bbaf58664afbc857f62e"/>
      <w:r w:rsidRPr="003A31EC">
        <w:rPr>
          <w:rFonts w:cs="Arial"/>
        </w:rPr>
        <w:t xml:space="preserve"> </w:t>
      </w:r>
      <w:r>
        <w:rPr>
          <w:rFonts w:cs="Arial"/>
        </w:rPr>
        <w:fldChar w:fldCharType="begin"/>
      </w:r>
      <w:r>
        <w:instrText xml:space="preserve">XE"</w:instrText>
      </w:r>
      <w:r w:rsidRPr="00413D75">
        <w:rPr>
          <w:rFonts w:cs="Arial"/>
        </w:rPr>
        <w:instrText xml:space="preserve">Yard</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A Unit of length equal to 3 feet.[NIST-UNITS]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85fde8f813da57918502883213c6a13" w:history="1">
        <w:r>
          <w:rStyle w:val="Hyperlink"/>
          <w:rPr>
            <w:rStyle w:val="Hyperlink"/>
          </w:rPr>
          <w:t xml:space="preserve">Length</w:t>
        </w:r>
      </w:hyperlink>
    </w:p>
    <w:p w:rsidP="00347871" w:rsidR="00347871" w:rsidRDefault="00347871"/>
    <w:p w:rsidP="00347871" w:rsidR="00347871" w:rsidRDefault="00347871">
      <w:pPr>
        <w:pStyle w:val="Heading2"/>
      </w:pPr>
      <w:bookmarkStart w:id="_a84dfe1b69be49f6ec2aa6e8a4c42f38" w:name="_a84dfe1b69be49f6ec2aa6e8a4c42f38"/>
      <w:r>
        <w:t xml:space="preserve">Class Year</w:t>
      </w:r>
      <w:bookmarkEnd w:id="_a84dfe1b69be49f6ec2aa6e8a4c42f38"/>
      <w:r w:rsidRPr="003A31EC">
        <w:rPr>
          <w:rFonts w:cs="Arial"/>
        </w:rPr>
        <w:t xml:space="preserve"> </w:t>
      </w:r>
      <w:r>
        <w:rPr>
          <w:rFonts w:cs="Arial"/>
        </w:rPr>
        <w:fldChar w:fldCharType="begin"/>
      </w:r>
      <w:r>
        <w:instrText xml:space="preserve">XE"</w:instrText>
      </w:r>
      <w:r w:rsidRPr="00413D75">
        <w:rPr>
          <w:rFonts w:cs="Arial"/>
        </w:rPr>
        <w:instrText xml:space="preserve">Year</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
          The period of 365 days (or 366 days in leap years) starting from the first of January, used for reckoning time in ordinary affairs.
          <w:br/>
          <w:br/>
          [DTV] year: the nominal time unit that is the duration of a time interval required for one revolution of the Earth around the Sun, approximated to an integral number of days
          <w:br/>
          [OWL] xsd:gYear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0f72a6a638c63b89d15556c4669d728" w:history="1">
        <w:r>
          <w:rStyle w:val="Hyperlink"/>
          <w:rPr>
            <w:rStyle w:val="Hyperlink"/>
          </w:rPr>
          <w:t xml:space="preserve">Scalar Duration Value</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Library::Resources</w:t>
      </w:r>
    </w:p>
    <w:p w:rsidP="00A318C1" w:rsidR="00347871" w:rsidRDefault="00347871">
      <w:pPr>
        <w:pStyle w:val="BodyText"/>
      </w:pPr>
      <w:r>
        <w:t xml:space="preserve">
          This package represents concepts concerning resources. A resource is a role of any entity such that it supports or impacts in a process, impacts the objectives of stakeholders or is the basis of the capability of an actor.
          <w:br/>
          As a role, “Resource” is intended to "mix in" with an entity type such as "Person" or "Process" such that the use of that entity may be understood.
          <w:br/>
          Resources that are a Primary Asset are those that are the direct subject of a stakeholder's objectives.
        </w:t>
      </w:r>
    </w:p>
    <w:p w:rsidP="00347871" w:rsidR="00347871" w:rsidRDefault="00347871">
      <w:pPr>
        <w:pStyle w:val="Heading2"/>
      </w:pPr>
      <w:r>
        <w:t xml:space="preserve">Diagram: </w:t>
      </w:r>
      <w:r>
        <w:t xml:space="preserve">Resource</w:t>
      </w:r>
    </w:p>
    <w:p w:rsidP="00347871" w:rsidR="00347871" w:rsidRDefault="00347871">
      <w:pPr>
        <w:jc w:val="center"/>
        <w:rPr>
          <w:rFonts w:cs="Arial"/>
        </w:rPr>
      </w:pPr>
      <w:r>
        <w:rPr>
          <w:noProof/>
        </w:rPr>
        <w:drawing>
          <wp:inline distT="0" distB="0" distL="0" distR="0">
            <wp:extent cx="6188075" cy="4699014"/>
            <wp:effectExtent l="0" t="0" r="0" b="0"/>
            <wp:docPr id="1404" name="Picture -1124390065.emf" descr="-112439006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1124390065.emf"/>
                    <pic:cNvPicPr/>
                  </pic:nvPicPr>
                  <pic:blipFill>
                    <a:blip r:embed="mr_docxImage703" cstate="print"/>
                    <a:stretch>
                      <a:fillRect/>
                    </a:stretch>
                  </pic:blipFill>
                  <pic:spPr>
                    <a:xfrm rot="0">
                      <a:off x="0" y="0"/>
                      <a:ext cx="6188075" cy="4699014"/>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Resource</w:t>
      </w:r>
    </w:p>
    <w:p w:rsidP="00347871" w:rsidR="00347871" w:rsidRDefault="00347871">
      <w:pPr>
        <w:pStyle w:val="Heading2"/>
      </w:pPr>
      <w:r>
        <w:t xml:space="preserve">Diagram: </w:t>
      </w:r>
      <w:r>
        <w:t xml:space="preserve">Resource Actions</w:t>
      </w:r>
    </w:p>
    <w:p w:rsidP="00347871" w:rsidR="00347871" w:rsidRDefault="00347871">
      <w:pPr>
        <w:jc w:val="center"/>
        <w:rPr>
          <w:rFonts w:cs="Arial"/>
        </w:rPr>
      </w:pPr>
      <w:r>
        <w:rPr>
          <w:noProof/>
        </w:rPr>
        <w:drawing>
          <wp:inline distT="0" distB="0" distL="0" distR="0">
            <wp:extent cx="6188075" cy="2924555"/>
            <wp:effectExtent l="0" t="0" r="0" b="0"/>
            <wp:docPr id="1406" name="Picture 1623224362.emf" descr="162322436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1623224362.emf"/>
                    <pic:cNvPicPr/>
                  </pic:nvPicPr>
                  <pic:blipFill>
                    <a:blip r:embed="mr_docxImage704" cstate="print"/>
                    <a:stretch>
                      <a:fillRect/>
                    </a:stretch>
                  </pic:blipFill>
                  <pic:spPr>
                    <a:xfrm rot="0">
                      <a:off x="0" y="0"/>
                      <a:ext cx="6188075" cy="292455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Resource Actions</w:t>
      </w:r>
    </w:p>
    <w:p w:rsidP="00347871" w:rsidR="00347871" w:rsidRDefault="00347871">
      <w:r>
        <w:t xml:space="preserve"> </w:t>
      </w:r>
    </w:p>
    <w:p w:rsidP="00347871" w:rsidR="00347871" w:rsidRDefault="00347871"/>
    <w:p w:rsidP="00347871" w:rsidR="00347871" w:rsidRDefault="00347871">
      <w:pPr>
        <w:pStyle w:val="Heading2"/>
      </w:pPr>
      <w:bookmarkStart w:id="_6eded7257618a7f6964503cb392fd4f2" w:name="_6eded7257618a7f6964503cb392fd4f2"/>
      <w:r>
        <w:t xml:space="preserve">Class Abuse Resource</w:t>
      </w:r>
      <w:bookmarkEnd w:id="_6eded7257618a7f6964503cb392fd4f2"/>
      <w:r w:rsidRPr="003A31EC">
        <w:rPr>
          <w:rFonts w:cs="Arial"/>
        </w:rPr>
        <w:t xml:space="preserve"> </w:t>
      </w:r>
      <w:r>
        <w:rPr>
          <w:rFonts w:cs="Arial"/>
        </w:rPr>
        <w:fldChar w:fldCharType="begin"/>
      </w:r>
      <w:r>
        <w:instrText xml:space="preserve">XE"</w:instrText>
      </w:r>
      <w:r w:rsidRPr="00413D75">
        <w:rPr>
          <w:rFonts w:cs="Arial"/>
        </w:rPr>
        <w:instrText xml:space="preserve">Abuse Resource</w:instrText>
      </w:r>
      <w:r>
        <w:instrText xml:space="preserve">"</w:instrText>
      </w:r>
      <w:r>
        <w:rPr>
          <w:rFonts w:cs="Arial"/>
        </w:rPr>
        <w:fldChar w:fldCharType="end"/>
      </w:r>
      <w:r w:rsidR="009E71B4">
        <w:rPr>
          <w:rFonts w:cs="Arial"/>
        </w:rPr>
        <w:t xml:space="preserve"> </w:t>
      </w:r>
    </w:p>
    <w:p w:rsidP="00F71BA8" w:rsidR="00347871" w:rsidRDefault="00347871">
      <w:r>
        <w:t xml:space="preserve">An action to misuse a resource.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d8a218704e011376d33e65af525e062" w:history="1">
        <w:r>
          <w:rStyle w:val="Hyperlink"/>
          <w:rPr>
            <w:rStyle w:val="Hyperlink"/>
          </w:rPr>
          <w:t xml:space="preserve">Resource Actions</w:t>
        </w:r>
      </w:hyperlink>
    </w:p>
    <w:p w:rsidP="00347871" w:rsidR="00347871" w:rsidRDefault="00347871"/>
    <w:p w:rsidP="00347871" w:rsidR="00347871" w:rsidRDefault="00347871">
      <w:pPr>
        <w:pStyle w:val="Heading2"/>
      </w:pPr>
      <w:bookmarkStart w:id="_96e71bc89f76e8e5bdafb2bb75b0b424" w:name="_96e71bc89f76e8e5bdafb2bb75b0b424"/>
      <w:r>
        <w:t xml:space="preserve">Class Capture Resource</w:t>
      </w:r>
      <w:bookmarkEnd w:id="_96e71bc89f76e8e5bdafb2bb75b0b424"/>
      <w:r w:rsidRPr="003A31EC">
        <w:rPr>
          <w:rFonts w:cs="Arial"/>
        </w:rPr>
        <w:t xml:space="preserve"> </w:t>
      </w:r>
      <w:r>
        <w:rPr>
          <w:rFonts w:cs="Arial"/>
        </w:rPr>
        <w:fldChar w:fldCharType="begin"/>
      </w:r>
      <w:r>
        <w:instrText xml:space="preserve">XE"</w:instrText>
      </w:r>
      <w:r w:rsidRPr="00413D75">
        <w:rPr>
          <w:rFonts w:cs="Arial"/>
        </w:rPr>
        <w:instrText xml:space="preserve">Capture Resource</w:instrText>
      </w:r>
      <w:r>
        <w:instrText xml:space="preserve">"</w:instrText>
      </w:r>
      <w:r>
        <w:rPr>
          <w:rFonts w:cs="Arial"/>
        </w:rPr>
        <w:fldChar w:fldCharType="end"/>
      </w:r>
      <w:r w:rsidR="009E71B4">
        <w:rPr>
          <w:rFonts w:cs="Arial"/>
        </w:rPr>
        <w:t xml:space="preserve"> </w:t>
      </w:r>
    </w:p>
    <w:p w:rsidP="00F71BA8" w:rsidR="00347871" w:rsidRDefault="00347871">
      <w:r>
        <w:t xml:space="preserve">Action to capture or gain control of some resource.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d8a218704e011376d33e65af525e062" w:history="1">
        <w:r>
          <w:rStyle w:val="Hyperlink"/>
          <w:rPr>
            <w:rStyle w:val="Hyperlink"/>
          </w:rPr>
          <w:t xml:space="preserve">Resource Actions</w:t>
        </w:r>
      </w:hyperlink>
    </w:p>
    <w:p w:rsidP="00347871" w:rsidR="00347871" w:rsidRDefault="00347871"/>
    <w:p w:rsidP="00347871" w:rsidR="00347871" w:rsidRDefault="00347871">
      <w:pPr>
        <w:pStyle w:val="Heading2"/>
      </w:pPr>
      <w:bookmarkStart w:id="_16dca82feedc4252562462cb562aaa88" w:name="_16dca82feedc4252562462cb562aaa88"/>
      <w:r>
        <w:t xml:space="preserve">Class Damage Resource</w:t>
      </w:r>
      <w:bookmarkEnd w:id="_16dca82feedc4252562462cb562aaa88"/>
      <w:r w:rsidRPr="003A31EC">
        <w:rPr>
          <w:rFonts w:cs="Arial"/>
        </w:rPr>
        <w:t xml:space="preserve"> </w:t>
      </w:r>
      <w:r>
        <w:rPr>
          <w:rFonts w:cs="Arial"/>
        </w:rPr>
        <w:fldChar w:fldCharType="begin"/>
      </w:r>
      <w:r>
        <w:instrText xml:space="preserve">XE"</w:instrText>
      </w:r>
      <w:r w:rsidRPr="00413D75">
        <w:rPr>
          <w:rFonts w:cs="Arial"/>
        </w:rPr>
        <w:instrText xml:space="preserve">Damage Resource</w:instrText>
      </w:r>
      <w:r>
        <w:instrText xml:space="preserve">"</w:instrText>
      </w:r>
      <w:r>
        <w:rPr>
          <w:rFonts w:cs="Arial"/>
        </w:rPr>
        <w:fldChar w:fldCharType="end"/>
      </w:r>
      <w:r w:rsidR="009E71B4">
        <w:rPr>
          <w:rFonts w:cs="Arial"/>
        </w:rPr>
        <w:t xml:space="preserve"> </w:t>
      </w:r>
    </w:p>
    <w:p w:rsidP="00F71BA8" w:rsidR="00347871" w:rsidRDefault="00347871">
      <w:r>
        <w:t xml:space="preserve">An action that causes an resource to no longer completely fulfill its purpose..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2789c7872238c3b6e2d2c9e49072a95" w:history="1">
        <w:r>
          <w:rStyle w:val="Hyperlink"/>
          <w:rPr>
            <w:rStyle w:val="Hyperlink"/>
          </w:rPr>
          <w:t xml:space="preserve">Damage</w:t>
        </w:r>
      </w:hyperlink>
      <w:r>
        <w:t xml:space="preserve">, </w:t>
      </w:r>
      <w:hyperlink w:anchor="_dd8a218704e011376d33e65af525e062" w:history="1">
        <w:r>
          <w:rStyle w:val="Hyperlink"/>
          <w:rPr>
            <w:rStyle w:val="Hyperlink"/>
          </w:rPr>
          <w:t xml:space="preserve">Resource Actions</w:t>
        </w:r>
      </w:hyperlink>
    </w:p>
    <w:p w:rsidP="00347871" w:rsidR="00347871" w:rsidRDefault="00347871"/>
    <w:p w:rsidP="00347871" w:rsidR="00347871" w:rsidRDefault="00347871">
      <w:pPr>
        <w:pStyle w:val="Heading2"/>
      </w:pPr>
      <w:bookmarkStart w:id="_79c4c1696ea2164a594461fb3fa31cdf" w:name="_79c4c1696ea2164a594461fb3fa31cdf"/>
      <w:r>
        <w:t xml:space="preserve">Class Exceed Resource Capacity</w:t>
      </w:r>
      <w:bookmarkEnd w:id="_79c4c1696ea2164a594461fb3fa31cdf"/>
      <w:r w:rsidRPr="003A31EC">
        <w:rPr>
          <w:rFonts w:cs="Arial"/>
        </w:rPr>
        <w:t xml:space="preserve"> </w:t>
      </w:r>
      <w:r>
        <w:rPr>
          <w:rFonts w:cs="Arial"/>
        </w:rPr>
        <w:fldChar w:fldCharType="begin"/>
      </w:r>
      <w:r>
        <w:instrText xml:space="preserve">XE"</w:instrText>
      </w:r>
      <w:r w:rsidRPr="00413D75">
        <w:rPr>
          <w:rFonts w:cs="Arial"/>
        </w:rPr>
        <w:instrText xml:space="preserve">Exceed Resource Capacity</w:instrText>
      </w:r>
      <w:r>
        <w:instrText xml:space="preserve">"</w:instrText>
      </w:r>
      <w:r>
        <w:rPr>
          <w:rFonts w:cs="Arial"/>
        </w:rPr>
        <w:fldChar w:fldCharType="end"/>
      </w:r>
      <w:r w:rsidR="009E71B4">
        <w:rPr>
          <w:rFonts w:cs="Arial"/>
        </w:rPr>
        <w:t xml:space="preserve"> </w:t>
      </w:r>
    </w:p>
    <w:p w:rsidP="00F71BA8" w:rsidR="00347871" w:rsidRDefault="00347871">
      <w:r>
        <w:t xml:space="preserve">An action to exceed the capacity of some resource.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d8a218704e011376d33e65af525e062" w:history="1">
        <w:r>
          <w:rStyle w:val="Hyperlink"/>
          <w:rPr>
            <w:rStyle w:val="Hyperlink"/>
          </w:rPr>
          <w:t xml:space="preserve">Resource Actions</w:t>
        </w:r>
      </w:hyperlink>
    </w:p>
    <w:p w:rsidP="00347871" w:rsidR="00347871" w:rsidRDefault="00347871"/>
    <w:p w:rsidP="00347871" w:rsidR="00347871" w:rsidRDefault="00347871">
      <w:pPr>
        <w:pStyle w:val="Heading2"/>
      </w:pPr>
      <w:bookmarkStart w:id="_1494a6aa95fd5a57d074bf828e141685" w:name="_1494a6aa95fd5a57d074bf828e141685"/>
      <w:r>
        <w:t xml:space="preserve">Class Modify Resource</w:t>
      </w:r>
      <w:bookmarkEnd w:id="_1494a6aa95fd5a57d074bf828e141685"/>
      <w:r w:rsidRPr="003A31EC">
        <w:rPr>
          <w:rFonts w:cs="Arial"/>
        </w:rPr>
        <w:t xml:space="preserve"> </w:t>
      </w:r>
      <w:r>
        <w:rPr>
          <w:rFonts w:cs="Arial"/>
        </w:rPr>
        <w:fldChar w:fldCharType="begin"/>
      </w:r>
      <w:r>
        <w:instrText xml:space="preserve">XE"</w:instrText>
      </w:r>
      <w:r w:rsidRPr="00413D75">
        <w:rPr>
          <w:rFonts w:cs="Arial"/>
        </w:rPr>
        <w:instrText xml:space="preserve">Modify Resource</w:instrText>
      </w:r>
      <w:r>
        <w:instrText xml:space="preserve">"</w:instrText>
      </w:r>
      <w:r>
        <w:rPr>
          <w:rFonts w:cs="Arial"/>
        </w:rPr>
        <w:fldChar w:fldCharType="end"/>
      </w:r>
      <w:r w:rsidR="009E71B4">
        <w:rPr>
          <w:rFonts w:cs="Arial"/>
        </w:rPr>
        <w:t xml:space="preserve"> </w:t>
      </w:r>
    </w:p>
    <w:p w:rsidP="00F71BA8" w:rsidR="00347871" w:rsidRDefault="00347871">
      <w:r>
        <w:t xml:space="preserve">Action to modify a resource or set of resources.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d8a218704e011376d33e65af525e062" w:history="1">
        <w:r>
          <w:rStyle w:val="Hyperlink"/>
          <w:rPr>
            <w:rStyle w:val="Hyperlink"/>
          </w:rPr>
          <w:t xml:space="preserve">Resource Actions</w:t>
        </w:r>
      </w:hyperlink>
    </w:p>
    <w:p w:rsidP="00347871" w:rsidR="00347871" w:rsidRDefault="00347871"/>
    <w:p w:rsidP="00347871" w:rsidR="00347871" w:rsidRDefault="00347871">
      <w:pPr>
        <w:pStyle w:val="Heading2"/>
      </w:pPr>
      <w:bookmarkStart w:id="_1cdee6bb49dc9722336fe5d8978be7af" w:name="_1cdee6bb49dc9722336fe5d8978be7af"/>
      <w:r>
        <w:t xml:space="preserve">Class Performer</w:t>
      </w:r>
      <w:bookmarkEnd w:id="_1cdee6bb49dc9722336fe5d8978be7af"/>
      <w:r w:rsidRPr="003A31EC">
        <w:rPr>
          <w:rFonts w:cs="Arial"/>
        </w:rPr>
        <w:t xml:space="preserve"> </w:t>
      </w:r>
      <w:r>
        <w:rPr>
          <w:rFonts w:cs="Arial"/>
        </w:rPr>
        <w:fldChar w:fldCharType="begin"/>
      </w:r>
      <w:r>
        <w:instrText xml:space="preserve">XE"</w:instrText>
      </w:r>
      <w:r w:rsidRPr="00413D75">
        <w:rPr>
          <w:rFonts w:cs="Arial"/>
        </w:rPr>
        <w:instrText xml:space="preserve">Performer</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 performer is an actor that is a resource to another entity as the performer of activities.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95976dea0d8187e1656ac43c072c070" w:history="1">
        <w:r>
          <w:rStyle w:val="Hyperlink"/>
          <w:rPr>
            <w:rStyle w:val="Hyperlink"/>
          </w:rPr>
          <w:t xml:space="preserve">Actor</w:t>
        </w:r>
      </w:hyperlink>
      <w:r>
        <w:t xml:space="preserve">, </w:t>
      </w:r>
      <w:hyperlink w:anchor="_d442d75c9ac335e7a2aadbc96919fc2d" w:history="1">
        <w:r>
          <w:rStyle w:val="Hyperlink"/>
          <w:rPr>
            <w:rStyle w:val="Hyperlink"/>
          </w:rPr>
          <w:t xml:space="preserve">Resource</w:t>
        </w:r>
      </w:hyperlink>
    </w:p>
    <w:p w:rsidP="00347871" w:rsidR="00347871" w:rsidRDefault="00347871"/>
    <w:p w:rsidP="00347871" w:rsidR="00347871" w:rsidRDefault="00347871">
      <w:pPr>
        <w:pStyle w:val="Heading2"/>
      </w:pPr>
      <w:bookmarkStart w:id="_d442d75c9ac335e7a2aadbc96919fc2d" w:name="_d442d75c9ac335e7a2aadbc96919fc2d"/>
      <w:r>
        <w:t xml:space="preserve">Class Resource</w:t>
      </w:r>
      <w:bookmarkEnd w:id="_d442d75c9ac335e7a2aadbc96919fc2d"/>
      <w:r w:rsidRPr="003A31EC">
        <w:rPr>
          <w:rFonts w:cs="Arial"/>
        </w:rPr>
        <w:t xml:space="preserve"> </w:t>
      </w:r>
      <w:r>
        <w:rPr>
          <w:rFonts w:cs="Arial"/>
        </w:rPr>
        <w:fldChar w:fldCharType="begin"/>
      </w:r>
      <w:r>
        <w:instrText xml:space="preserve">XE"</w:instrText>
      </w:r>
      <w:r w:rsidRPr="00413D75">
        <w:rPr>
          <w:rFonts w:cs="Arial"/>
        </w:rPr>
        <w:instrText xml:space="preserve">Resource</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 resource is a role of an entity required for or helpful to any operation, activity, process or capability - directly or indirectly. Sometimes called an "asset".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b8398b5a178c638b98597120ec51c4d" w:history="1">
        <w:r>
          <w:rStyle w:val="Hyperlink"/>
          <w:rPr>
            <w:rStyle w:val="Hyperlink"/>
          </w:rPr>
          <w:t xml:space="preserve">Identifiable Entity</w:t>
        </w:r>
      </w:hyperlink>
      <w:r>
        <w:t xml:space="preserve">, </w:t>
      </w:r>
      <w:hyperlink w:anchor="_5cb707f0e4b55ba1e0378efebf7dcea9" w:history="1">
        <w:r>
          <w:rStyle w:val="Hyperlink"/>
          <w:rPr>
            <w:rStyle w:val="Hyperlink"/>
          </w:rPr>
          <w:t xml:space="preserve">Means</w:t>
        </w:r>
      </w:hyperlink>
    </w:p>
    <w:p w:rsidP="00347871" w:rsidR="00347871" w:rsidRDefault="00347871"/>
    <w:p w:rsidP="00347871" w:rsidR="00347871" w:rsidRDefault="00347871">
      <w:pPr>
        <w:pStyle w:val="Heading2"/>
      </w:pPr>
      <w:bookmarkStart w:id="_dd8a218704e011376d33e65af525e062" w:name="_dd8a218704e011376d33e65af525e062"/>
      <w:r>
        <w:t xml:space="preserve">Class Resource Actions</w:t>
      </w:r>
      <w:bookmarkEnd w:id="_dd8a218704e011376d33e65af525e062"/>
      <w:r w:rsidRPr="003A31EC">
        <w:rPr>
          <w:rFonts w:cs="Arial"/>
        </w:rPr>
        <w:t xml:space="preserve"> </w:t>
      </w:r>
      <w:r>
        <w:rPr>
          <w:rFonts w:cs="Arial"/>
        </w:rPr>
        <w:fldChar w:fldCharType="begin"/>
      </w:r>
      <w:r>
        <w:instrText xml:space="preserve">XE"</w:instrText>
      </w:r>
      <w:r w:rsidRPr="00413D75">
        <w:rPr>
          <w:rFonts w:cs="Arial"/>
        </w:rPr>
        <w:instrText xml:space="preserve">Resource Actions</w:instrText>
      </w:r>
      <w:r>
        <w:instrText xml:space="preserve">"</w:instrText>
      </w:r>
      <w:r>
        <w:rPr>
          <w:rFonts w:cs="Arial"/>
        </w:rPr>
        <w:fldChar w:fldCharType="end"/>
      </w:r>
      <w:r w:rsidR="009E71B4">
        <w:rPr>
          <w:rFonts w:cs="Arial"/>
        </w:rPr>
        <w:t xml:space="preserve"> </w:t>
      </w:r>
    </w:p>
    <w:p w:rsidP="00F71BA8" w:rsidR="00347871" w:rsidRDefault="00347871">
      <w:r>
        <w:t xml:space="preserve">An action impacting a potential or realized resource/asset.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ba65cb32cb0154f6c150174e332fc08" w:history="1">
        <w:r>
          <w:rStyle w:val="Hyperlink"/>
          <w:rPr>
            <w:rStyle w:val="Hyperlink"/>
          </w:rPr>
          <w:t xml:space="preserve">Activity Effecting Entity</w:t>
        </w:r>
      </w:hyperlink>
    </w:p>
    <w:p w:rsidP="00347871" w:rsidR="00347871" w:rsidRDefault="00347871"/>
    <w:p w:rsidP="00347871" w:rsidR="00347871" w:rsidRDefault="00347871">
      <w:pPr>
        <w:pStyle w:val="Heading2"/>
      </w:pPr>
      <w:bookmarkStart w:id="_385bfb714afbd0573ac7b8ebd47ea20b" w:name="_385bfb714afbd0573ac7b8ebd47ea20b"/>
      <w:r>
        <w:t xml:space="preserve">Association Class Resource Dependency</w:t>
      </w:r>
      <w:bookmarkEnd w:id="_385bfb714afbd0573ac7b8ebd47ea20b"/>
      <w:r w:rsidRPr="003A31EC">
        <w:rPr>
          <w:rFonts w:cs="Arial"/>
        </w:rPr>
        <w:t xml:space="preserve"> </w:t>
      </w:r>
      <w:r>
        <w:rPr>
          <w:rFonts w:cs="Arial"/>
        </w:rPr>
        <w:fldChar w:fldCharType="begin"/>
      </w:r>
      <w:r>
        <w:instrText xml:space="preserve">XE"</w:instrText>
      </w:r>
      <w:r w:rsidRPr="00413D75">
        <w:rPr>
          <w:rFonts w:cs="Arial"/>
        </w:rPr>
        <w:instrText xml:space="preserve">Resource Dependency</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Relationship between resources where one resource depends on (or uses) another.
          <w:br/>
          A more general concept than [UAF] MapsToCapability: An Abstraction relationship denoting that an Activity contributes to providing a Capability. 
          <w:br/>
          <w:br/>
          [DOLCE] (Subtype of) Dependence
        </w:t>
      </w:r>
    </w:p>
    <w:p w:rsidP="00347871" w:rsidR="00347871" w:rsidRDefault="00347871">
      <w:pPr>
        <w:jc w:val="center"/>
      </w:pPr>
      <w:r>
        <w:rPr>
          <w:noProof/>
        </w:rPr>
        <w:drawing>
          <wp:inline distT="0" distB="0" distL="0" distR="0">
            <wp:extent cx="5915025" cy="2981325"/>
            <wp:effectExtent l="0" t="0" r="0" b="0"/>
            <wp:docPr id="1408" name="Picture 1763616782.emf" descr="176361678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1763616782.emf"/>
                    <pic:cNvPicPr/>
                  </pic:nvPicPr>
                  <pic:blipFill>
                    <a:blip r:embed="mr_docxImage705" cstate="print"/>
                    <a:stretch>
                      <a:fillRect/>
                    </a:stretch>
                  </pic:blipFill>
                  <pic:spPr>
                    <a:xfrm rot="0">
                      <a:off x="0" y="0"/>
                      <a:ext cx="5915025" cy="298132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Resource Dependency</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33780607cd553fb55b8907600848b66" w:history="1">
        <w:r>
          <w:rStyle w:val="Hyperlink"/>
          <w:rPr>
            <w:rStyle w:val="Hyperlink"/>
          </w:rPr>
          <w:t xml:space="preserve">Impact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41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1728404412.emf"/>
                    <pic:cNvPicPr/>
                  </pic:nvPicPr>
                  <pic:blipFill>
                    <a:blip r:embed="mr_docxImage706" cstate="print"/>
                    <a:stretch>
                      <a:fillRect/>
                    </a:stretch>
                  </pic:blipFill>
                  <pic:spPr>
                    <a:xfrm rot="0">
                      <a:off x="0" y="0"/>
                      <a:ext cx="152400" cy="152400"/>
                    </a:xfrm>
                    <a:prstGeom prst="rect">
                      <a:avLst/>
                    </a:prstGeom>
                  </pic:spPr>
                </pic:pic>
              </a:graphicData>
            </a:graphic>
          </wp:inline>
        </w:drawing>
      </w:r>
      <w:r>
        <w:t xml:space="preserve"> </w:t>
      </w:r>
      <w:r>
        <w:t xml:space="preserve">supports</w:t>
      </w:r>
      <w:r>
        <w:rPr>
          <w:rFonts w:cs="Arial"/>
        </w:rPr>
        <w:fldChar w:fldCharType="begin"/>
      </w:r>
      <w:r>
        <w:instrText xml:space="preserve">XE"</w:instrText>
      </w:r>
      <w:r w:rsidRPr="00413D75">
        <w:rPr>
          <w:rFonts w:cs="Arial"/>
        </w:rPr>
        <w:instrText xml:space="preserve">supports</w:instrText>
      </w:r>
      <w:r>
        <w:instrText xml:space="preserve">"</w:instrText>
      </w:r>
      <w:r>
        <w:rPr>
          <w:rFonts w:cs="Arial"/>
        </w:rPr>
        <w:fldChar w:fldCharType="end"/>
      </w:r>
      <w:r>
        <w:t xml:space="preserve"> : </w:t>
      </w:r>
      <w:hyperlink w:anchor="_d442d75c9ac335e7a2aadbc96919fc2d" w:history="1">
        <w:r>
          <w:rStyle w:val="Hyperlink"/>
          <w:rPr>
            <w:rStyle w:val="Hyperlink"/>
          </w:rPr>
          <w:t xml:space="preserve">Resource</w:t>
        </w:r>
      </w:hyperlink>
      <w:r>
        <w:t xml:space="preserve"> [</w:t>
      </w:r>
      <w:r>
        <w:t xml:space="preserve">*</w:t>
      </w:r>
      <w:r>
        <w:t xml:space="preserve">]</w:t>
      </w:r>
      <w:r>
        <w:t xml:space="preserve"> </w:t>
      </w:r>
      <w:r>
        <w:t xml:space="preserve">  </w:t>
      </w:r>
      <w:r w:rsidRPr="00833C5F">
        <w:rPr>
          <w:i/>
        </w:rPr>
        <w:t xml:space="preserve">Subsets</w:t>
      </w:r>
      <w:r>
        <w:t xml:space="preserve">: </w:t>
      </w:r>
      <w:r>
        <w:t xml:space="preserve">comprises step</w:t>
      </w:r>
      <w:r>
        <w:t xml:space="preserve">:</w:t>
      </w:r>
      <w:hyperlink w:anchor="_d3a154034bf3d8689c527d770819e4f8" w:history="1">
        <w:r>
          <w:rStyle w:val="Hyperlink"/>
          <w:rPr>
            <w:rStyle w:val="Hyperlink"/>
          </w:rPr>
          <w:t xml:space="preserve">Scenario Step</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Resources the subject resource supports or enables.</w:t>
      </w:r>
    </w:p>
    <w:p w:rsidP="00347871" w:rsidR="00347871" w:rsidRDefault="00347871">
      <w:pPr>
        <w:ind w:firstLine="720"/>
      </w:pPr>
      <w:r>
        <w:rPr>
          <w:noProof/>
        </w:rPr>
        <w:drawing>
          <wp:inline distT="0" distB="0" distL="0" distR="0">
            <wp:extent cx="152400" cy="152400"/>
            <wp:effectExtent l="0" t="0" r="0" b="0"/>
            <wp:docPr id="141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1728404412.emf"/>
                    <pic:cNvPicPr/>
                  </pic:nvPicPr>
                  <pic:blipFill>
                    <a:blip r:embed="mr_docxImage707" cstate="print"/>
                    <a:stretch>
                      <a:fillRect/>
                    </a:stretch>
                  </pic:blipFill>
                  <pic:spPr>
                    <a:xfrm rot="0">
                      <a:off x="0" y="0"/>
                      <a:ext cx="152400" cy="152400"/>
                    </a:xfrm>
                    <a:prstGeom prst="rect">
                      <a:avLst/>
                    </a:prstGeom>
                  </pic:spPr>
                </pic:pic>
              </a:graphicData>
            </a:graphic>
          </wp:inline>
        </w:drawing>
      </w:r>
      <w:r>
        <w:t xml:space="preserve"> </w:t>
      </w:r>
      <w:r>
        <w:t xml:space="preserve">depends on</w:t>
      </w:r>
      <w:r>
        <w:rPr>
          <w:rFonts w:cs="Arial"/>
        </w:rPr>
        <w:fldChar w:fldCharType="begin"/>
      </w:r>
      <w:r>
        <w:instrText xml:space="preserve">XE"</w:instrText>
      </w:r>
      <w:r w:rsidRPr="00413D75">
        <w:rPr>
          <w:rFonts w:cs="Arial"/>
        </w:rPr>
        <w:instrText xml:space="preserve">depends on</w:instrText>
      </w:r>
      <w:r>
        <w:instrText xml:space="preserve">"</w:instrText>
      </w:r>
      <w:r>
        <w:rPr>
          <w:rFonts w:cs="Arial"/>
        </w:rPr>
        <w:fldChar w:fldCharType="end"/>
      </w:r>
      <w:r>
        <w:t xml:space="preserve"> : </w:t>
      </w:r>
      <w:hyperlink w:anchor="_d442d75c9ac335e7a2aadbc96919fc2d" w:history="1">
        <w:r>
          <w:rStyle w:val="Hyperlink"/>
          <w:rPr>
            <w:rStyle w:val="Hyperlink"/>
          </w:rPr>
          <w:t xml:space="preserve">Resource</w:t>
        </w:r>
      </w:hyperlink>
      <w:r>
        <w:t xml:space="preserve"> [</w:t>
      </w:r>
      <w:r>
        <w:t xml:space="preserve">*</w:t>
      </w:r>
      <w:r>
        <w:t xml:space="preserve">]</w:t>
      </w:r>
      <w:r>
        <w:t xml:space="preserve"> </w:t>
      </w:r>
      <w:r>
        <w:t xml:space="preserve">  </w:t>
      </w:r>
      <w:r w:rsidRPr="00833C5F">
        <w:rPr>
          <w:i/>
        </w:rPr>
        <w:t xml:space="preserve">Subsets</w:t>
      </w:r>
      <w:r>
        <w:t xml:space="preserve">: </w:t>
      </w:r>
      <w:r>
        <w:t xml:space="preserve">comprises step</w:t>
      </w:r>
      <w:r>
        <w:t xml:space="preserve">:</w:t>
      </w:r>
      <w:hyperlink w:anchor="_d3a154034bf3d8689c527d770819e4f8" w:history="1">
        <w:r>
          <w:rStyle w:val="Hyperlink"/>
          <w:rPr>
            <w:rStyle w:val="Hyperlink"/>
          </w:rPr>
          <w:t xml:space="preserve">Scenario Step</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resource that is required to support the operation of purpose of another resource.</w:t>
      </w:r>
    </w:p>
    <w:p w:rsidP="00347871" w:rsidR="00347871" w:rsidRDefault="00347871"/>
    <w:p w:rsidP="00347871" w:rsidR="00347871" w:rsidRDefault="00347871">
      <w:pPr>
        <w:pStyle w:val="Heading2"/>
      </w:pPr>
      <w:bookmarkStart w:id="_f30be98a62689f653323fa62df1ac908" w:name="_f30be98a62689f653323fa62df1ac908"/>
      <w:r>
        <w:t xml:space="preserve">Class Tool</w:t>
      </w:r>
      <w:bookmarkEnd w:id="_f30be98a62689f653323fa62df1ac908"/>
      <w:r w:rsidRPr="003A31EC">
        <w:rPr>
          <w:rFonts w:cs="Arial"/>
        </w:rPr>
        <w:t xml:space="preserve"> </w:t>
      </w:r>
      <w:r>
        <w:rPr>
          <w:rFonts w:cs="Arial"/>
        </w:rPr>
        <w:fldChar w:fldCharType="begin"/>
      </w:r>
      <w:r>
        <w:instrText xml:space="preserve">XE"</w:instrText>
      </w:r>
      <w:r w:rsidRPr="00413D75">
        <w:rPr>
          <w:rFonts w:cs="Arial"/>
        </w:rPr>
        <w:instrText xml:space="preserve">Tool</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The role of some inanimate thing used to facilitate a process or activity by an actor performing a process or activity.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442d75c9ac335e7a2aadbc96919fc2d" w:history="1">
        <w:r>
          <w:rStyle w:val="Hyperlink"/>
          <w:rPr>
            <w:rStyle w:val="Hyperlink"/>
          </w:rPr>
          <w:t xml:space="preserve">Resource</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Library::Response</w:t>
      </w:r>
    </w:p>
    <w:p w:rsidP="00347871" w:rsidR="00347871" w:rsidRDefault="00347871">
      <w:pPr>
        <w:pStyle w:val="Heading2"/>
      </w:pPr>
      <w:r>
        <w:t xml:space="preserve">Diagram: </w:t>
      </w:r>
      <w:r>
        <w:t xml:space="preserve">Response</w:t>
      </w:r>
    </w:p>
    <w:p w:rsidP="00347871" w:rsidR="00347871" w:rsidRDefault="00347871">
      <w:pPr>
        <w:jc w:val="center"/>
        <w:rPr>
          <w:rFonts w:cs="Arial"/>
        </w:rPr>
      </w:pPr>
      <w:r>
        <w:rPr>
          <w:noProof/>
        </w:rPr>
        <w:drawing>
          <wp:inline distT="0" distB="0" distL="0" distR="0">
            <wp:extent cx="6188075" cy="1906833"/>
            <wp:effectExtent l="0" t="0" r="0" b="0"/>
            <wp:docPr id="1414" name="Picture -1821829554.emf" descr="-182182955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 name="-1821829554.emf"/>
                    <pic:cNvPicPr/>
                  </pic:nvPicPr>
                  <pic:blipFill>
                    <a:blip r:embed="mr_docxImage708" cstate="print"/>
                    <a:stretch>
                      <a:fillRect/>
                    </a:stretch>
                  </pic:blipFill>
                  <pic:spPr>
                    <a:xfrm rot="0">
                      <a:off x="0" y="0"/>
                      <a:ext cx="6188075" cy="1906833"/>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Response</w:t>
      </w:r>
    </w:p>
    <w:p w:rsidP="00347871" w:rsidR="00347871" w:rsidRDefault="00347871">
      <w:r>
        <w:t xml:space="preserve"> </w:t>
      </w:r>
    </w:p>
    <w:p w:rsidP="00347871" w:rsidR="00347871" w:rsidRDefault="00347871"/>
    <w:p w:rsidP="00347871" w:rsidR="00347871" w:rsidRDefault="00347871">
      <w:pPr>
        <w:pStyle w:val="Heading2"/>
      </w:pPr>
      <w:bookmarkStart w:id="_9484433a1de08fbd0f3733f57dec81ac" w:name="_9484433a1de08fbd0f3733f57dec81ac"/>
      <w:r>
        <w:t xml:space="preserve">Association Class Initiation of Response</w:t>
      </w:r>
      <w:bookmarkEnd w:id="_9484433a1de08fbd0f3733f57dec81ac"/>
      <w:r w:rsidRPr="003A31EC">
        <w:rPr>
          <w:rFonts w:cs="Arial"/>
        </w:rPr>
        <w:t xml:space="preserve"> </w:t>
      </w:r>
      <w:r>
        <w:rPr>
          <w:rFonts w:cs="Arial"/>
        </w:rPr>
        <w:fldChar w:fldCharType="begin"/>
      </w:r>
      <w:r>
        <w:instrText xml:space="preserve">XE"</w:instrText>
      </w:r>
      <w:r w:rsidRPr="00413D75">
        <w:rPr>
          <w:rFonts w:cs="Arial"/>
        </w:rPr>
        <w:instrText xml:space="preserve">Initiation of Response</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347871" w:rsidR="00347871" w:rsidRDefault="00347871">
      <w:pPr>
        <w:jc w:val="center"/>
      </w:pPr>
      <w:r>
        <w:rPr>
          <w:noProof/>
        </w:rPr>
        <w:drawing>
          <wp:inline distT="0" distB="0" distL="0" distR="0">
            <wp:extent cx="5724525" cy="2190750"/>
            <wp:effectExtent l="0" t="0" r="0" b="0"/>
            <wp:docPr id="1416" name="Picture -945530619.emf" descr="-94553061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945530619.emf"/>
                    <pic:cNvPicPr/>
                  </pic:nvPicPr>
                  <pic:blipFill>
                    <a:blip r:embed="mr_docxImage709" cstate="print"/>
                    <a:stretch>
                      <a:fillRect/>
                    </a:stretch>
                  </pic:blipFill>
                  <pic:spPr>
                    <a:xfrm rot="0">
                      <a:off x="0" y="0"/>
                      <a:ext cx="5724525" cy="219075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Initiation of Response</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8f79ff9a9d6d601e416cea95750422fe" w:history="1">
        <w:r>
          <w:rStyle w:val="Hyperlink"/>
          <w:rPr>
            <w:rStyle w:val="Hyperlink"/>
          </w:rPr>
          <w:t xml:space="preserve">Cause and Effect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41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1728404412.emf"/>
                    <pic:cNvPicPr/>
                  </pic:nvPicPr>
                  <pic:blipFill>
                    <a:blip r:embed="mr_docxImage710" cstate="print"/>
                    <a:stretch>
                      <a:fillRect/>
                    </a:stretch>
                  </pic:blipFill>
                  <pic:spPr>
                    <a:xfrm rot="0">
                      <a:off x="0" y="0"/>
                      <a:ext cx="152400" cy="152400"/>
                    </a:xfrm>
                    <a:prstGeom prst="rect">
                      <a:avLst/>
                    </a:prstGeom>
                  </pic:spPr>
                </pic:pic>
              </a:graphicData>
            </a:graphic>
          </wp:inline>
        </w:drawing>
      </w:r>
      <w:r>
        <w:t xml:space="preserve"> </w:t>
      </w:r>
      <w:r>
        <w:t xml:space="preserve">has response</w:t>
      </w:r>
      <w:r>
        <w:rPr>
          <w:rFonts w:cs="Arial"/>
        </w:rPr>
        <w:fldChar w:fldCharType="begin"/>
      </w:r>
      <w:r>
        <w:instrText xml:space="preserve">XE"</w:instrText>
      </w:r>
      <w:r w:rsidRPr="00413D75">
        <w:rPr>
          <w:rFonts w:cs="Arial"/>
        </w:rPr>
        <w:instrText xml:space="preserve">has response</w:instrText>
      </w:r>
      <w:r>
        <w:instrText xml:space="preserve">"</w:instrText>
      </w:r>
      <w:r>
        <w:rPr>
          <w:rFonts w:cs="Arial"/>
        </w:rPr>
        <w:fldChar w:fldCharType="end"/>
      </w:r>
      <w:r>
        <w:t xml:space="preserve"> : </w:t>
      </w:r>
      <w:hyperlink w:anchor="_159061408edbc2b8be31c19f27dc2b51" w:history="1">
        <w:r>
          <w:rStyle w:val="Hyperlink"/>
          <w:rPr>
            <w:rStyle w:val="Hyperlink"/>
          </w:rPr>
          <w:t xml:space="preserve">Response</w:t>
        </w:r>
      </w:hyperlink>
      <w:r>
        <w:t xml:space="preserve"> [</w:t>
      </w:r>
      <w:r>
        <w:t xml:space="preserve">0..*</w:t>
      </w:r>
      <w:r>
        <w:t xml:space="preserve">]</w:t>
      </w:r>
      <w:r>
        <w:t xml:space="preserve"> </w:t>
      </w:r>
      <w:r>
        <w:t xml:space="preserve">  </w:t>
      </w:r>
      <w:r w:rsidRPr="00833C5F">
        <w:rPr>
          <w:i/>
        </w:rPr>
        <w:t xml:space="preserve">Subsets</w:t>
      </w:r>
      <w:r>
        <w:t xml:space="preserve">: </w:t>
      </w:r>
      <w:r>
        <w:t xml:space="preserve">comprises step</w:t>
      </w:r>
      <w:r>
        <w:t xml:space="preserve">:</w:t>
      </w:r>
      <w:hyperlink w:anchor="_d3a154034bf3d8689c527d770819e4f8" w:history="1">
        <w:r>
          <w:rStyle w:val="Hyperlink"/>
          <w:rPr>
            <w:rStyle w:val="Hyperlink"/>
          </w:rPr>
          <w:t xml:space="preserve">Scenario Step</w:t>
        </w:r>
      </w:hyperlink>
      <w:r>
        <w:rPr>
          <w:rStyle w:val="Hyperlink"/>
        </w:rPr>
        <w:t xml:space="preserve"> </w:t>
      </w:r>
      <w:r>
        <w:t xml:space="preserve">  </w:t>
      </w:r>
      <w:r>
        <w:t xml:space="preserve"> </w:t>
      </w:r>
    </w:p>
    <w:p w:rsidP="00347871" w:rsidR="00347871" w:rsidRDefault="00347871">
      <w:pPr>
        <w:ind w:firstLine="720"/>
      </w:pPr>
      <w:r>
        <w:rPr>
          <w:noProof/>
        </w:rPr>
        <w:drawing>
          <wp:inline distT="0" distB="0" distL="0" distR="0">
            <wp:extent cx="152400" cy="152400"/>
            <wp:effectExtent l="0" t="0" r="0" b="0"/>
            <wp:docPr id="142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1728404412.emf"/>
                    <pic:cNvPicPr/>
                  </pic:nvPicPr>
                  <pic:blipFill>
                    <a:blip r:embed="mr_docxImage711" cstate="print"/>
                    <a:stretch>
                      <a:fillRect/>
                    </a:stretch>
                  </pic:blipFill>
                  <pic:spPr>
                    <a:xfrm rot="0">
                      <a:off x="0" y="0"/>
                      <a:ext cx="152400" cy="152400"/>
                    </a:xfrm>
                    <a:prstGeom prst="rect">
                      <a:avLst/>
                    </a:prstGeom>
                  </pic:spPr>
                </pic:pic>
              </a:graphicData>
            </a:graphic>
          </wp:inline>
        </w:drawing>
      </w:r>
      <w:r>
        <w:t xml:space="preserve"> </w:t>
      </w:r>
      <w:r>
        <w:t xml:space="preserve">responds to</w:t>
      </w:r>
      <w:r>
        <w:rPr>
          <w:rFonts w:cs="Arial"/>
        </w:rPr>
        <w:fldChar w:fldCharType="begin"/>
      </w:r>
      <w:r>
        <w:instrText xml:space="preserve">XE"</w:instrText>
      </w:r>
      <w:r w:rsidRPr="00413D75">
        <w:rPr>
          <w:rFonts w:cs="Arial"/>
        </w:rPr>
        <w:instrText xml:space="preserve">responds to</w:instrText>
      </w:r>
      <w:r>
        <w:instrText xml:space="preserve">"</w:instrText>
      </w:r>
      <w:r>
        <w:rPr>
          <w:rFonts w:cs="Arial"/>
        </w:rPr>
        <w:fldChar w:fldCharType="end"/>
      </w:r>
      <w:r>
        <w:t xml:space="preserve"> : </w:t>
      </w:r>
      <w:hyperlink w:anchor="_8c517cf1950741c0f89edebf828214cc" w:history="1">
        <w:r>
          <w:rStyle w:val="Hyperlink"/>
          <w:rPr>
            <w:rStyle w:val="Hyperlink"/>
          </w:rPr>
          <w:t xml:space="preserve">Situation</w:t>
        </w:r>
      </w:hyperlink>
      <w:r>
        <w:t xml:space="preserve"> [</w:t>
      </w:r>
      <w:r>
        <w:t xml:space="preserve">1..*</w:t>
      </w:r>
      <w:r>
        <w:t xml:space="preserve">]</w:t>
      </w:r>
      <w:r>
        <w:t xml:space="preserve"> </w:t>
      </w:r>
      <w:r>
        <w:t xml:space="preserve">  </w:t>
      </w:r>
      <w:r w:rsidRPr="00833C5F">
        <w:rPr>
          <w:i/>
        </w:rPr>
        <w:t xml:space="preserve">Subsets</w:t>
      </w:r>
      <w:r>
        <w:t xml:space="preserve">: </w:t>
      </w:r>
      <w:r>
        <w:t xml:space="preserve">comprises step</w:t>
      </w:r>
      <w:r>
        <w:t xml:space="preserve">:</w:t>
      </w:r>
      <w:hyperlink w:anchor="_d3a154034bf3d8689c527d770819e4f8" w:history="1">
        <w:r>
          <w:rStyle w:val="Hyperlink"/>
          <w:rPr>
            <w:rStyle w:val="Hyperlink"/>
          </w:rPr>
          <w:t xml:space="preserve">Scenario Step</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159061408edbc2b8be31c19f27dc2b51" w:name="_159061408edbc2b8be31c19f27dc2b51"/>
      <w:r>
        <w:t xml:space="preserve">Class Response</w:t>
      </w:r>
      <w:bookmarkEnd w:id="_159061408edbc2b8be31c19f27dc2b51"/>
      <w:r w:rsidRPr="003A31EC">
        <w:rPr>
          <w:rFonts w:cs="Arial"/>
        </w:rPr>
        <w:t xml:space="preserve"> </w:t>
      </w:r>
      <w:r>
        <w:rPr>
          <w:rFonts w:cs="Arial"/>
        </w:rPr>
        <w:fldChar w:fldCharType="begin"/>
      </w:r>
      <w:r>
        <w:instrText xml:space="preserve">XE"</w:instrText>
      </w:r>
      <w:r w:rsidRPr="00413D75">
        <w:rPr>
          <w:rFonts w:cs="Arial"/>
        </w:rPr>
        <w:instrText xml:space="preserve">Response</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 response is an activity performed by an actor as a reaction to (caused by) another situation.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b06e097d35e72980035cfd1bc9106cb" w:history="1">
        <w:r>
          <w:rStyle w:val="Hyperlink"/>
          <w:rPr>
            <w:rStyle w:val="Hyperlink"/>
          </w:rPr>
          <w:t xml:space="preserve">Activity</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42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 name="-1728404412.emf"/>
                    <pic:cNvPicPr/>
                  </pic:nvPicPr>
                  <pic:blipFill>
                    <a:blip r:embed="mr_docxImage712"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responds to</w:t>
      </w:r>
      <w:r>
        <w:rPr>
          <w:rFonts w:cs="Arial"/>
        </w:rPr>
        <w:fldChar w:fldCharType="begin"/>
      </w:r>
      <w:r>
        <w:instrText xml:space="preserve">XE"</w:instrText>
      </w:r>
      <w:r w:rsidRPr="00413D75">
        <w:rPr>
          <w:rFonts w:cs="Arial"/>
        </w:rPr>
        <w:instrText xml:space="preserve">responds to</w:instrText>
      </w:r>
      <w:r>
        <w:instrText xml:space="preserve">"</w:instrText>
      </w:r>
      <w:r>
        <w:rPr>
          <w:rFonts w:cs="Arial"/>
        </w:rPr>
        <w:fldChar w:fldCharType="end"/>
      </w:r>
      <w:r>
        <w:t xml:space="preserve"> : </w:t>
      </w:r>
      <w:hyperlink w:anchor="_8c517cf1950741c0f89edebf828214cc" w:history="1">
        <w:r>
          <w:rStyle w:val="Hyperlink"/>
          <w:rPr>
            <w:rStyle w:val="Hyperlink"/>
          </w:rPr>
          <w:t xml:space="preserve">Situation</w:t>
        </w:r>
      </w:hyperlink>
      <w:r>
        <w:t xml:space="preserve"> [</w:t>
      </w:r>
      <w:r>
        <w:t xml:space="preserve">1..*</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9484433a1de08fbd0f3733f57dec81ac" w:history="1">
        <w:r w:rsidRPr="00446E2F">
          <w:rStyle w:val="Hyperlink"/>
          <w:rPr>
            <w:color w:val="0066FF"/>
            <w:u w:val="single"/>
          </w:rPr>
          <w:t xml:space="preserve">Initiation of Response</w:t>
        </w:r>
      </w:hyperlink>
      <w:r w:rsidR="00446E2F">
        <w:t xml:space="preserve"> </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Library::Situations</w:t>
      </w:r>
    </w:p>
    <w:p w:rsidP="00A318C1" w:rsidR="00347871" w:rsidRDefault="00347871">
      <w:pPr>
        <w:pStyle w:val="BodyText"/>
      </w:pPr>
      <w:r>
        <w:t xml:space="preserve">
          Concepts relative to situations.  A situation is a particular configuration of things and their relations including spatial, temporal, and logical connections between those things valid over a period of time. Situations form the basis of all complex, time dependent entities.
          <w:br/>
        </w:t>
      </w:r>
    </w:p>
    <w:p w:rsidP="00347871" w:rsidR="00347871" w:rsidRDefault="00347871">
      <w:pPr>
        <w:pStyle w:val="Heading2"/>
      </w:pPr>
      <w:r>
        <w:t xml:space="preserve">Diagram: </w:t>
      </w:r>
      <w:r>
        <w:t xml:space="preserve">Situation Timeframes</w:t>
      </w:r>
    </w:p>
    <w:p w:rsidP="00347871" w:rsidR="00347871" w:rsidRDefault="00347871">
      <w:pPr>
        <w:jc w:val="center"/>
        <w:rPr>
          <w:rFonts w:cs="Arial"/>
        </w:rPr>
      </w:pPr>
      <w:r>
        <w:rPr>
          <w:noProof/>
        </w:rPr>
        <w:drawing>
          <wp:inline distT="0" distB="0" distL="0" distR="0">
            <wp:extent cx="6188075" cy="3304152"/>
            <wp:effectExtent l="0" t="0" r="0" b="0"/>
            <wp:docPr id="1424" name="Picture 1555707848.emf" descr="155570784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1555707848.emf"/>
                    <pic:cNvPicPr/>
                  </pic:nvPicPr>
                  <pic:blipFill>
                    <a:blip r:embed="mr_docxImage713" cstate="print"/>
                    <a:stretch>
                      <a:fillRect/>
                    </a:stretch>
                  </pic:blipFill>
                  <pic:spPr>
                    <a:xfrm rot="0">
                      <a:off x="0" y="0"/>
                      <a:ext cx="6188075" cy="3304152"/>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Situation Timeframes</w:t>
      </w:r>
    </w:p>
    <w:p w:rsidP="00347871" w:rsidR="00347871" w:rsidRDefault="00347871">
      <w:pPr>
        <w:pStyle w:val="Heading2"/>
      </w:pPr>
      <w:r>
        <w:t xml:space="preserve">Diagram: </w:t>
      </w:r>
      <w:r>
        <w:t xml:space="preserve">Situations</w:t>
      </w:r>
    </w:p>
    <w:p w:rsidP="00347871" w:rsidR="00347871" w:rsidRDefault="00347871">
      <w:pPr>
        <w:jc w:val="center"/>
        <w:rPr>
          <w:rFonts w:cs="Arial"/>
        </w:rPr>
      </w:pPr>
      <w:r>
        <w:rPr>
          <w:noProof/>
        </w:rPr>
        <w:drawing>
          <wp:inline distT="0" distB="0" distL="0" distR="0">
            <wp:extent cx="5545388" cy="7178040"/>
            <wp:effectExtent l="0" t="0" r="0" b="0"/>
            <wp:docPr id="1426" name="Picture -1934329939.emf" descr="-193432993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1934329939.emf"/>
                    <pic:cNvPicPr/>
                  </pic:nvPicPr>
                  <pic:blipFill>
                    <a:blip r:embed="mr_docxImage714" cstate="print"/>
                    <a:stretch>
                      <a:fillRect/>
                    </a:stretch>
                  </pic:blipFill>
                  <pic:spPr>
                    <a:xfrm rot="0">
                      <a:off x="0" y="0"/>
                      <a:ext cx="5545388" cy="717804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Situations</w:t>
      </w:r>
    </w:p>
    <w:p w:rsidP="00A318C1" w:rsidR="00347871" w:rsidRDefault="00347871">
      <w:pPr>
        <w:pStyle w:val="BodyText"/>
      </w:pPr>
      <w:r>
        <w:t xml:space="preserve">This diagram shows the primary associations defined for situations as well as its super types: Temporal Entity and Identifiable Entity. The relationships shown here are those deemed defining for the concept of a situation, they are not all the relationships defined for these types.</w:t>
      </w:r>
    </w:p>
    <w:p w:rsidP="00347871" w:rsidR="00347871" w:rsidRDefault="00347871">
      <w:r>
        <w:t xml:space="preserve"> </w:t>
      </w:r>
    </w:p>
    <w:p w:rsidP="00347871" w:rsidR="00347871" w:rsidRDefault="00347871"/>
    <w:p w:rsidP="00347871" w:rsidR="00347871" w:rsidRDefault="00347871">
      <w:pPr>
        <w:pStyle w:val="Heading2"/>
      </w:pPr>
      <w:bookmarkStart w:id="_b5d2c936d853e44e3d0b067cf106905b" w:name="_b5d2c936d853e44e3d0b067cf106905b"/>
      <w:r>
        <w:t xml:space="preserve">Class Actual State</w:t>
      </w:r>
      <w:bookmarkEnd w:id="_b5d2c936d853e44e3d0b067cf106905b"/>
      <w:r w:rsidRPr="003A31EC">
        <w:rPr>
          <w:rFonts w:cs="Arial"/>
        </w:rPr>
        <w:t xml:space="preserve"> </w:t>
      </w:r>
      <w:r>
        <w:rPr>
          <w:rFonts w:cs="Arial"/>
        </w:rPr>
        <w:fldChar w:fldCharType="begin"/>
      </w:r>
      <w:r>
        <w:instrText xml:space="preserve">XE"</w:instrText>
      </w:r>
      <w:r w:rsidRPr="00413D75">
        <w:rPr>
          <w:rFonts w:cs="Arial"/>
        </w:rPr>
        <w:instrText xml:space="preserve">Actual State</w:instrText>
      </w:r>
      <w:r>
        <w:instrText xml:space="preserve">"</w:instrText>
      </w:r>
      <w:r>
        <w:rPr>
          <w:rFonts w:cs="Arial"/>
        </w:rPr>
        <w:fldChar w:fldCharType="end"/>
      </w:r>
      <w:r w:rsidR="009E71B4">
        <w:rPr>
          <w:rFonts w:cs="Arial"/>
        </w:rPr>
        <w:t xml:space="preserve"> </w:t>
      </w:r>
      <w:r w:rsidR="006F72CA">
        <w:rPr>
          <w:rFonts w:cs="Arial"/>
        </w:rPr>
        <w:t xml:space="preserve">&lt;&lt;Intersection&gt;&gt;</w:t>
      </w:r>
    </w:p>
    <w:p w:rsidP="00F71BA8" w:rsidR="00347871" w:rsidRDefault="00347871">
      <w:r>
        <w:t xml:space="preserve">A condition that has, will or does exist.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18306db8339a16351b356169444c6ed" w:history="1">
        <w:r>
          <w:rStyle w:val="Hyperlink"/>
          <w:rPr>
            <w:rStyle w:val="Hyperlink"/>
          </w:rPr>
          <w:t xml:space="preserve">Actual Situation</w:t>
        </w:r>
      </w:hyperlink>
      <w:r>
        <w:t xml:space="preserve">, </w:t>
      </w:r>
      <w:hyperlink w:anchor="_927c2855748f476d96735ff79da4ebff" w:history="1">
        <w:r>
          <w:rStyle w:val="Hyperlink"/>
          <w:rPr>
            <w:rStyle w:val="Hyperlink"/>
          </w:rPr>
          <w:t xml:space="preserve">State</w:t>
        </w:r>
      </w:hyperlink>
    </w:p>
    <w:p w:rsidP="00347871" w:rsidR="00347871" w:rsidRDefault="00347871"/>
    <w:p w:rsidP="00347871" w:rsidR="00347871" w:rsidRDefault="00347871">
      <w:pPr>
        <w:pStyle w:val="Heading2"/>
      </w:pPr>
      <w:bookmarkStart w:id="_8f79ff9a9d6d601e416cea95750422fe" w:name="_8f79ff9a9d6d601e416cea95750422fe"/>
      <w:r>
        <w:t xml:space="preserve">Association Class Cause and Effect</w:t>
      </w:r>
      <w:bookmarkEnd w:id="_8f79ff9a9d6d601e416cea95750422fe"/>
      <w:r w:rsidRPr="003A31EC">
        <w:rPr>
          <w:rFonts w:cs="Arial"/>
        </w:rPr>
        <w:t xml:space="preserve"> </w:t>
      </w:r>
      <w:r>
        <w:rPr>
          <w:rFonts w:cs="Arial"/>
        </w:rPr>
        <w:fldChar w:fldCharType="begin"/>
      </w:r>
      <w:r>
        <w:instrText xml:space="preserve">XE"</w:instrText>
      </w:r>
      <w:r w:rsidRPr="00413D75">
        <w:rPr>
          <w:rFonts w:cs="Arial"/>
        </w:rPr>
        <w:instrText xml:space="preserve">Cause and Effect</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The causality relation where the &lt;causes&gt; situation is &lt;caused by&gt; a situation.
          <w:br/>
          <w:br/>
          [FIBO] cause / caused by
          <w:br/>
          <w:br/>
          [ISO 1087] causal relation: associative relation (3.2.23) involving cause and its effect
          <w:br/>
          NOTE A causal relation exists between the concepts (3.2.1) 'action' and 'reaction', 'nuclear explosion' and 'fall-out'.
        </w:t>
      </w:r>
    </w:p>
    <w:p w:rsidP="00347871" w:rsidR="00347871" w:rsidRDefault="00347871">
      <w:pPr>
        <w:jc w:val="center"/>
      </w:pPr>
      <w:r>
        <w:rPr>
          <w:noProof/>
        </w:rPr>
        <w:drawing>
          <wp:inline distT="0" distB="0" distL="0" distR="0">
            <wp:extent cx="4000500" cy="4105275"/>
            <wp:effectExtent l="0" t="0" r="0" b="0"/>
            <wp:docPr id="1428" name="Picture -250461420.emf" descr="-25046142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250461420.emf"/>
                    <pic:cNvPicPr/>
                  </pic:nvPicPr>
                  <pic:blipFill>
                    <a:blip r:embed="mr_docxImage715" cstate="print"/>
                    <a:stretch>
                      <a:fillRect/>
                    </a:stretch>
                  </pic:blipFill>
                  <pic:spPr>
                    <a:xfrm rot="0">
                      <a:off x="0" y="0"/>
                      <a:ext cx="4000500" cy="410527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Cause and Effect</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09127cf625e4fd365abe2cdbeea3e0f8" w:history="1">
        <w:r>
          <w:rStyle w:val="Hyperlink"/>
          <w:rPr>
            <w:rStyle w:val="Hyperlink"/>
          </w:rPr>
          <w:t xml:space="preserve">Enablement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43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 name="-1728404412.emf"/>
                    <pic:cNvPicPr/>
                  </pic:nvPicPr>
                  <pic:blipFill>
                    <a:blip r:embed="mr_docxImage716" cstate="print"/>
                    <a:stretch>
                      <a:fillRect/>
                    </a:stretch>
                  </pic:blipFill>
                  <pic:spPr>
                    <a:xfrm rot="0">
                      <a:off x="0" y="0"/>
                      <a:ext cx="152400" cy="152400"/>
                    </a:xfrm>
                    <a:prstGeom prst="rect">
                      <a:avLst/>
                    </a:prstGeom>
                  </pic:spPr>
                </pic:pic>
              </a:graphicData>
            </a:graphic>
          </wp:inline>
        </w:drawing>
      </w:r>
      <w:r>
        <w:t xml:space="preserve"> </w:t>
      </w:r>
      <w:r>
        <w:t xml:space="preserve">caused by</w:t>
      </w:r>
      <w:r>
        <w:rPr>
          <w:rFonts w:cs="Arial"/>
        </w:rPr>
        <w:fldChar w:fldCharType="begin"/>
      </w:r>
      <w:r>
        <w:instrText xml:space="preserve">XE"</w:instrText>
      </w:r>
      <w:r w:rsidRPr="00413D75">
        <w:rPr>
          <w:rFonts w:cs="Arial"/>
        </w:rPr>
        <w:instrText xml:space="preserve">caused by</w:instrText>
      </w:r>
      <w:r>
        <w:instrText xml:space="preserve">"</w:instrText>
      </w:r>
      <w:r>
        <w:rPr>
          <w:rFonts w:cs="Arial"/>
        </w:rPr>
        <w:fldChar w:fldCharType="end"/>
      </w:r>
      <w:r>
        <w:t xml:space="preserve"> : </w:t>
      </w:r>
      <w:hyperlink w:anchor="_8c517cf1950741c0f89edebf828214cc" w:history="1">
        <w:r>
          <w:rStyle w:val="Hyperlink"/>
          <w:rPr>
            <w:rStyle w:val="Hyperlink"/>
          </w:rPr>
          <w:t xml:space="preserve">Situation</w:t>
        </w:r>
      </w:hyperlink>
      <w:r>
        <w:t xml:space="preserve"> [</w:t>
      </w:r>
      <w:r>
        <w:t xml:space="preserve">*</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One of situations that causes the subject situation.</w:t>
      </w:r>
    </w:p>
    <w:p w:rsidP="00347871" w:rsidR="00347871" w:rsidRDefault="00347871">
      <w:pPr>
        <w:ind w:firstLine="720"/>
      </w:pPr>
      <w:r>
        <w:rPr>
          <w:noProof/>
        </w:rPr>
        <w:drawing>
          <wp:inline distT="0" distB="0" distL="0" distR="0">
            <wp:extent cx="152400" cy="152400"/>
            <wp:effectExtent l="0" t="0" r="0" b="0"/>
            <wp:docPr id="143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 name="-1728404412.emf"/>
                    <pic:cNvPicPr/>
                  </pic:nvPicPr>
                  <pic:blipFill>
                    <a:blip r:embed="mr_docxImage717" cstate="print"/>
                    <a:stretch>
                      <a:fillRect/>
                    </a:stretch>
                  </pic:blipFill>
                  <pic:spPr>
                    <a:xfrm rot="0">
                      <a:off x="0" y="0"/>
                      <a:ext cx="152400" cy="152400"/>
                    </a:xfrm>
                    <a:prstGeom prst="rect">
                      <a:avLst/>
                    </a:prstGeom>
                  </pic:spPr>
                </pic:pic>
              </a:graphicData>
            </a:graphic>
          </wp:inline>
        </w:drawing>
      </w:r>
      <w:r>
        <w:t xml:space="preserve"> </w:t>
      </w:r>
      <w:r>
        <w:t xml:space="preserve">casuses</w:t>
      </w:r>
      <w:r>
        <w:rPr>
          <w:rFonts w:cs="Arial"/>
        </w:rPr>
        <w:fldChar w:fldCharType="begin"/>
      </w:r>
      <w:r>
        <w:instrText xml:space="preserve">XE"</w:instrText>
      </w:r>
      <w:r w:rsidRPr="00413D75">
        <w:rPr>
          <w:rFonts w:cs="Arial"/>
        </w:rPr>
        <w:instrText xml:space="preserve">casuses</w:instrText>
      </w:r>
      <w:r>
        <w:instrText xml:space="preserve">"</w:instrText>
      </w:r>
      <w:r>
        <w:rPr>
          <w:rFonts w:cs="Arial"/>
        </w:rPr>
        <w:fldChar w:fldCharType="end"/>
      </w:r>
      <w:r>
        <w:t xml:space="preserve"> : </w:t>
      </w:r>
      <w:hyperlink w:anchor="_8c517cf1950741c0f89edebf828214cc" w:history="1">
        <w:r>
          <w:rStyle w:val="Hyperlink"/>
          <w:rPr>
            <w:rStyle w:val="Hyperlink"/>
          </w:rPr>
          <w:t xml:space="preserve">Situation</w:t>
        </w:r>
      </w:hyperlink>
      <w:r>
        <w:t xml:space="preserve"> [</w:t>
      </w:r>
      <w:r>
        <w:t xml:space="preserve">*</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situation caused by another.</w:t>
      </w:r>
    </w:p>
    <w:p w:rsidP="00347871" w:rsidR="00347871" w:rsidRDefault="00347871"/>
    <w:p w:rsidP="00347871" w:rsidR="00347871" w:rsidRDefault="00347871">
      <w:pPr>
        <w:pStyle w:val="Heading2"/>
      </w:pPr>
      <w:bookmarkStart w:id="_f2169eae40f65ac973b54ce035bc329c" w:name="_f2169eae40f65ac973b54ce035bc329c"/>
      <w:r>
        <w:t xml:space="preserve">Class Current Situation</w:t>
      </w:r>
      <w:bookmarkEnd w:id="_f2169eae40f65ac973b54ce035bc329c"/>
      <w:r w:rsidRPr="003A31EC">
        <w:rPr>
          <w:rFonts w:cs="Arial"/>
        </w:rPr>
        <w:t xml:space="preserve"> </w:t>
      </w:r>
      <w:r>
        <w:rPr>
          <w:rFonts w:cs="Arial"/>
        </w:rPr>
        <w:fldChar w:fldCharType="begin"/>
      </w:r>
      <w:r>
        <w:instrText xml:space="preserve">XE"</w:instrText>
      </w:r>
      <w:r w:rsidRPr="00413D75">
        <w:rPr>
          <w:rFonts w:cs="Arial"/>
        </w:rPr>
        <w:instrText xml:space="preserve">Current Situation</w:instrText>
      </w:r>
      <w:r>
        <w:instrText xml:space="preserve">"</w:instrText>
      </w:r>
      <w:r>
        <w:rPr>
          <w:rFonts w:cs="Arial"/>
        </w:rPr>
        <w:fldChar w:fldCharType="end"/>
      </w:r>
      <w:r w:rsidR="009E71B4">
        <w:rPr>
          <w:rFonts w:cs="Arial"/>
        </w:rPr>
        <w:t xml:space="preserve"> </w:t>
      </w:r>
    </w:p>
    <w:p w:rsidP="00F71BA8" w:rsidR="00347871" w:rsidRDefault="00347871">
      <w:r>
        <w:t xml:space="preserve">A situation that is actually occurring at the moment. "the moment" is contextual and interpreted within the context of the model.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18306db8339a16351b356169444c6ed" w:history="1">
        <w:r>
          <w:rStyle w:val="Hyperlink"/>
          <w:rPr>
            <w:rStyle w:val="Hyperlink"/>
          </w:rPr>
          <w:t xml:space="preserve">Actual Situation</w:t>
        </w:r>
      </w:hyperlink>
      <w:r>
        <w:t xml:space="preserve">, </w:t>
      </w:r>
      <w:hyperlink w:anchor="_8c517cf1950741c0f89edebf828214cc" w:history="1">
        <w:r>
          <w:rStyle w:val="Hyperlink"/>
          <w:rPr>
            <w:rStyle w:val="Hyperlink"/>
          </w:rPr>
          <w:t xml:space="preserve">Situation</w:t>
        </w:r>
      </w:hyperlink>
    </w:p>
    <w:p w:rsidP="00347871" w:rsidR="00347871" w:rsidRDefault="00347871"/>
    <w:p w:rsidP="00347871" w:rsidR="00347871" w:rsidRDefault="00347871">
      <w:pPr>
        <w:pStyle w:val="Heading2"/>
      </w:pPr>
      <w:bookmarkStart w:id="_3685cf695580519c9a617067b88d6498" w:name="_3685cf695580519c9a617067b88d6498"/>
      <w:r>
        <w:t xml:space="preserve">Association Class Effect</w:t>
      </w:r>
      <w:bookmarkEnd w:id="_3685cf695580519c9a617067b88d6498"/>
      <w:r w:rsidRPr="003A31EC">
        <w:rPr>
          <w:rFonts w:cs="Arial"/>
        </w:rPr>
        <w:t xml:space="preserve"> </w:t>
      </w:r>
      <w:r>
        <w:rPr>
          <w:rFonts w:cs="Arial"/>
        </w:rPr>
        <w:fldChar w:fldCharType="begin"/>
      </w:r>
      <w:r>
        <w:instrText xml:space="preserve">XE"</w:instrText>
      </w:r>
      <w:r w:rsidRPr="00413D75">
        <w:rPr>
          <w:rFonts w:cs="Arial"/>
        </w:rPr>
        <w:instrText xml:space="preserve">Effect</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Any impact on or alteration of an entity by a situation - an effect of the situation.</w:t>
      </w:r>
    </w:p>
    <w:p w:rsidP="00347871" w:rsidR="00347871" w:rsidRDefault="00347871">
      <w:pPr>
        <w:jc w:val="center"/>
      </w:pPr>
      <w:r>
        <w:rPr>
          <w:noProof/>
        </w:rPr>
        <w:drawing>
          <wp:inline distT="0" distB="0" distL="0" distR="0">
            <wp:extent cx="5334000" cy="2638425"/>
            <wp:effectExtent l="0" t="0" r="0" b="0"/>
            <wp:docPr id="1434" name="Picture 1114990091.emf" descr="111499009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1114990091.emf"/>
                    <pic:cNvPicPr/>
                  </pic:nvPicPr>
                  <pic:blipFill>
                    <a:blip r:embed="mr_docxImage718" cstate="print"/>
                    <a:stretch>
                      <a:fillRect/>
                    </a:stretch>
                  </pic:blipFill>
                  <pic:spPr>
                    <a:xfrm rot="0">
                      <a:off x="0" y="0"/>
                      <a:ext cx="5334000" cy="263842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Effect</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33780607cd553fb55b8907600848b66" w:history="1">
        <w:r>
          <w:rStyle w:val="Hyperlink"/>
          <w:rPr>
            <w:rStyle w:val="Hyperlink"/>
          </w:rPr>
          <w:t xml:space="preserve">Impact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43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 name="-1728404412.emf"/>
                    <pic:cNvPicPr/>
                  </pic:nvPicPr>
                  <pic:blipFill>
                    <a:blip r:embed="mr_docxImage719" cstate="print"/>
                    <a:stretch>
                      <a:fillRect/>
                    </a:stretch>
                  </pic:blipFill>
                  <pic:spPr>
                    <a:xfrm rot="0">
                      <a:off x="0" y="0"/>
                      <a:ext cx="152400" cy="152400"/>
                    </a:xfrm>
                    <a:prstGeom prst="rect">
                      <a:avLst/>
                    </a:prstGeom>
                  </pic:spPr>
                </pic:pic>
              </a:graphicData>
            </a:graphic>
          </wp:inline>
        </w:drawing>
      </w:r>
      <w:r>
        <w:t xml:space="preserve"> </w:t>
      </w:r>
      <w:r>
        <w:t xml:space="preserve">affects</w:t>
      </w:r>
      <w:r>
        <w:rPr>
          <w:rFonts w:cs="Arial"/>
        </w:rPr>
        <w:fldChar w:fldCharType="begin"/>
      </w:r>
      <w:r>
        <w:instrText xml:space="preserve">XE"</w:instrText>
      </w:r>
      <w:r w:rsidRPr="00413D75">
        <w:rPr>
          <w:rFonts w:cs="Arial"/>
        </w:rPr>
        <w:instrText xml:space="preserve">affects</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Entities affected by a action</w:t>
      </w:r>
    </w:p>
    <w:p w:rsidP="00347871" w:rsidR="00347871" w:rsidRDefault="00347871">
      <w:pPr>
        <w:ind w:firstLine="720"/>
      </w:pPr>
      <w:r>
        <w:rPr>
          <w:noProof/>
        </w:rPr>
        <w:drawing>
          <wp:inline distT="0" distB="0" distL="0" distR="0">
            <wp:extent cx="152400" cy="152400"/>
            <wp:effectExtent l="0" t="0" r="0" b="0"/>
            <wp:docPr id="143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1728404412.emf"/>
                    <pic:cNvPicPr/>
                  </pic:nvPicPr>
                  <pic:blipFill>
                    <a:blip r:embed="mr_docxImage720" cstate="print"/>
                    <a:stretch>
                      <a:fillRect/>
                    </a:stretch>
                  </pic:blipFill>
                  <pic:spPr>
                    <a:xfrm rot="0">
                      <a:off x="0" y="0"/>
                      <a:ext cx="152400" cy="152400"/>
                    </a:xfrm>
                    <a:prstGeom prst="rect">
                      <a:avLst/>
                    </a:prstGeom>
                  </pic:spPr>
                </pic:pic>
              </a:graphicData>
            </a:graphic>
          </wp:inline>
        </w:drawing>
      </w:r>
      <w:r>
        <w:t xml:space="preserve"> </w:t>
      </w:r>
      <w:r>
        <w:t xml:space="preserve">affected by</w:t>
      </w:r>
      <w:r>
        <w:rPr>
          <w:rFonts w:cs="Arial"/>
        </w:rPr>
        <w:fldChar w:fldCharType="begin"/>
      </w:r>
      <w:r>
        <w:instrText xml:space="preserve">XE"</w:instrText>
      </w:r>
      <w:r w:rsidRPr="00413D75">
        <w:rPr>
          <w:rFonts w:cs="Arial"/>
        </w:rPr>
        <w:instrText xml:space="preserve">affected by</w:instrText>
      </w:r>
      <w:r>
        <w:instrText xml:space="preserve">"</w:instrText>
      </w:r>
      <w:r>
        <w:rPr>
          <w:rFonts w:cs="Arial"/>
        </w:rPr>
        <w:fldChar w:fldCharType="end"/>
      </w:r>
      <w:r>
        <w:t xml:space="preserve"> : </w:t>
      </w:r>
      <w:hyperlink w:anchor="_8c517cf1950741c0f89edebf828214cc" w:history="1">
        <w:r>
          <w:rStyle w:val="Hyperlink"/>
          <w:rPr>
            <w:rStyle w:val="Hyperlink"/>
          </w:rPr>
          <w:t xml:space="preserve">Situation</w:t>
        </w:r>
      </w:hyperlink>
      <w:r>
        <w:t xml:space="preserve"> [</w:t>
      </w:r>
      <w:r>
        <w:t xml:space="preserve">*</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Actions that can cause some change in a related entity.</w:t>
      </w:r>
    </w:p>
    <w:p w:rsidP="00347871" w:rsidR="00347871" w:rsidRDefault="00347871"/>
    <w:p w:rsidP="00347871" w:rsidR="00347871" w:rsidRDefault="00347871">
      <w:pPr>
        <w:pStyle w:val="Heading2"/>
      </w:pPr>
      <w:bookmarkStart w:id="_09127cf625e4fd365abe2cdbeea3e0f8" w:name="_09127cf625e4fd365abe2cdbeea3e0f8"/>
      <w:r>
        <w:t xml:space="preserve">Association Class Enablement</w:t>
      </w:r>
      <w:bookmarkEnd w:id="_09127cf625e4fd365abe2cdbeea3e0f8"/>
      <w:r w:rsidRPr="003A31EC">
        <w:rPr>
          <w:rFonts w:cs="Arial"/>
        </w:rPr>
        <w:t xml:space="preserve"> </w:t>
      </w:r>
      <w:r>
        <w:rPr>
          <w:rFonts w:cs="Arial"/>
        </w:rPr>
        <w:fldChar w:fldCharType="begin"/>
      </w:r>
      <w:r>
        <w:instrText xml:space="preserve">XE"</w:instrText>
      </w:r>
      <w:r w:rsidRPr="00413D75">
        <w:rPr>
          <w:rFonts w:cs="Arial"/>
        </w:rPr>
        <w:instrText xml:space="preserve">Enablement</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A situation that enables (is a condition for), another.</w:t>
      </w:r>
    </w:p>
    <w:p w:rsidP="00347871" w:rsidR="00347871" w:rsidRDefault="00347871">
      <w:pPr>
        <w:jc w:val="center"/>
      </w:pPr>
      <w:r>
        <w:rPr>
          <w:noProof/>
        </w:rPr>
        <w:drawing>
          <wp:inline distT="0" distB="0" distL="0" distR="0">
            <wp:extent cx="6188075" cy="3065824"/>
            <wp:effectExtent l="0" t="0" r="0" b="0"/>
            <wp:docPr id="1440" name="Picture -77425551.emf" descr="-7742555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 name="-77425551.emf"/>
                    <pic:cNvPicPr/>
                  </pic:nvPicPr>
                  <pic:blipFill>
                    <a:blip r:embed="mr_docxImage721" cstate="print"/>
                    <a:stretch>
                      <a:fillRect/>
                    </a:stretch>
                  </pic:blipFill>
                  <pic:spPr>
                    <a:xfrm rot="0">
                      <a:off x="0" y="0"/>
                      <a:ext cx="6188075" cy="3065824"/>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Enablement</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3685cf695580519c9a617067b88d6498" w:history="1">
        <w:r>
          <w:rStyle w:val="Hyperlink"/>
          <w:rPr>
            <w:rStyle w:val="Hyperlink"/>
          </w:rPr>
          <w:t xml:space="preserve">Effect</w:t>
        </w:r>
      </w:hyperlink>
      <w:r>
        <w:t xml:space="preserve">, </w:t>
      </w:r>
      <w:hyperlink w:anchor="_e33780607cd553fb55b8907600848b66" w:history="1">
        <w:r>
          <w:rStyle w:val="Hyperlink"/>
          <w:rPr>
            <w:rStyle w:val="Hyperlink"/>
          </w:rPr>
          <w:t xml:space="preserve">Impact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44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1728404412.emf"/>
                    <pic:cNvPicPr/>
                  </pic:nvPicPr>
                  <pic:blipFill>
                    <a:blip r:embed="mr_docxImage722" cstate="print"/>
                    <a:stretch>
                      <a:fillRect/>
                    </a:stretch>
                  </pic:blipFill>
                  <pic:spPr>
                    <a:xfrm rot="0">
                      <a:off x="0" y="0"/>
                      <a:ext cx="152400" cy="152400"/>
                    </a:xfrm>
                    <a:prstGeom prst="rect">
                      <a:avLst/>
                    </a:prstGeom>
                  </pic:spPr>
                </pic:pic>
              </a:graphicData>
            </a:graphic>
          </wp:inline>
        </w:drawing>
      </w:r>
      <w:r>
        <w:t xml:space="preserve"> </w:t>
      </w:r>
      <w:r>
        <w:t xml:space="preserve">enables</w:t>
      </w:r>
      <w:r>
        <w:rPr>
          <w:rFonts w:cs="Arial"/>
        </w:rPr>
        <w:fldChar w:fldCharType="begin"/>
      </w:r>
      <w:r>
        <w:instrText xml:space="preserve">XE"</w:instrText>
      </w:r>
      <w:r w:rsidRPr="00413D75">
        <w:rPr>
          <w:rFonts w:cs="Arial"/>
        </w:rPr>
        <w:instrText xml:space="preserve">enables</w:instrText>
      </w:r>
      <w:r>
        <w:instrText xml:space="preserve">"</w:instrText>
      </w:r>
      <w:r>
        <w:rPr>
          <w:rFonts w:cs="Arial"/>
        </w:rPr>
        <w:fldChar w:fldCharType="end"/>
      </w:r>
      <w:r>
        <w:t xml:space="preserve"> : </w:t>
      </w:r>
      <w:hyperlink w:anchor="_8c517cf1950741c0f89edebf828214cc" w:history="1">
        <w:r>
          <w:rStyle w:val="Hyperlink"/>
          <w:rPr>
            <w:rStyle w:val="Hyperlink"/>
          </w:rPr>
          <w:t xml:space="preserve">Situation</w:t>
        </w:r>
      </w:hyperlink>
      <w:r>
        <w:t xml:space="preserve"> [</w:t>
      </w:r>
      <w:r>
        <w:t xml:space="preserve">*</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situation that is enabled by another.</w:t>
      </w:r>
    </w:p>
    <w:p w:rsidP="00347871" w:rsidR="00347871" w:rsidRDefault="00347871">
      <w:pPr>
        <w:ind w:firstLine="720"/>
      </w:pPr>
      <w:r>
        <w:rPr>
          <w:noProof/>
        </w:rPr>
        <w:drawing>
          <wp:inline distT="0" distB="0" distL="0" distR="0">
            <wp:extent cx="152400" cy="152400"/>
            <wp:effectExtent l="0" t="0" r="0" b="0"/>
            <wp:docPr id="144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 name="-1728404412.emf"/>
                    <pic:cNvPicPr/>
                  </pic:nvPicPr>
                  <pic:blipFill>
                    <a:blip r:embed="mr_docxImage723" cstate="print"/>
                    <a:stretch>
                      <a:fillRect/>
                    </a:stretch>
                  </pic:blipFill>
                  <pic:spPr>
                    <a:xfrm rot="0">
                      <a:off x="0" y="0"/>
                      <a:ext cx="152400" cy="152400"/>
                    </a:xfrm>
                    <a:prstGeom prst="rect">
                      <a:avLst/>
                    </a:prstGeom>
                  </pic:spPr>
                </pic:pic>
              </a:graphicData>
            </a:graphic>
          </wp:inline>
        </w:drawing>
      </w:r>
      <w:r>
        <w:t xml:space="preserve"> </w:t>
      </w:r>
      <w:r>
        <w:t xml:space="preserve">enabled by</w:t>
      </w:r>
      <w:r>
        <w:rPr>
          <w:rFonts w:cs="Arial"/>
        </w:rPr>
        <w:fldChar w:fldCharType="begin"/>
      </w:r>
      <w:r>
        <w:instrText xml:space="preserve">XE"</w:instrText>
      </w:r>
      <w:r w:rsidRPr="00413D75">
        <w:rPr>
          <w:rFonts w:cs="Arial"/>
        </w:rPr>
        <w:instrText xml:space="preserve">enabled by</w:instrText>
      </w:r>
      <w:r>
        <w:instrText xml:space="preserve">"</w:instrText>
      </w:r>
      <w:r>
        <w:rPr>
          <w:rFonts w:cs="Arial"/>
        </w:rPr>
        <w:fldChar w:fldCharType="end"/>
      </w:r>
      <w:r>
        <w:t xml:space="preserve"> : </w:t>
      </w:r>
      <w:hyperlink w:anchor="_8c517cf1950741c0f89edebf828214cc" w:history="1">
        <w:r>
          <w:rStyle w:val="Hyperlink"/>
          <w:rPr>
            <w:rStyle w:val="Hyperlink"/>
          </w:rPr>
          <w:t xml:space="preserve">Situation</w:t>
        </w:r>
      </w:hyperlink>
      <w:r>
        <w:t xml:space="preserve"> [</w:t>
      </w:r>
      <w:r>
        <w:t xml:space="preserve">*</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situation that enables another.</w:t>
      </w:r>
    </w:p>
    <w:p w:rsidP="00347871" w:rsidR="00347871" w:rsidRDefault="00347871"/>
    <w:p w:rsidP="00347871" w:rsidR="00347871" w:rsidRDefault="00347871">
      <w:pPr>
        <w:pStyle w:val="Heading2"/>
      </w:pPr>
      <w:bookmarkStart w:id="_989aaebdfe7f1a2a4a983d63cf40a705" w:name="_989aaebdfe7f1a2a4a983d63cf40a705"/>
      <w:r>
        <w:t xml:space="preserve">Association Class Involvement</w:t>
      </w:r>
      <w:bookmarkEnd w:id="_989aaebdfe7f1a2a4a983d63cf40a705"/>
      <w:r w:rsidRPr="003A31EC">
        <w:rPr>
          <w:rFonts w:cs="Arial"/>
        </w:rPr>
        <w:t xml:space="preserve"> </w:t>
      </w:r>
      <w:r>
        <w:rPr>
          <w:rFonts w:cs="Arial"/>
        </w:rPr>
        <w:fldChar w:fldCharType="begin"/>
      </w:r>
      <w:r>
        <w:instrText xml:space="preserve">XE"</w:instrText>
      </w:r>
      <w:r w:rsidRPr="00413D75">
        <w:rPr>
          <w:rFonts w:cs="Arial"/>
        </w:rPr>
        <w:instrText xml:space="preserve">Involvement</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The relationship between an actor and situations they are involved in.
          <w:br/>
          [DOLCE] Participation
        </w:t>
      </w:r>
    </w:p>
    <w:p w:rsidP="00347871" w:rsidR="00347871" w:rsidRDefault="00347871">
      <w:pPr>
        <w:jc w:val="center"/>
      </w:pPr>
      <w:r>
        <w:rPr>
          <w:noProof/>
        </w:rPr>
        <w:drawing>
          <wp:inline distT="0" distB="0" distL="0" distR="0">
            <wp:extent cx="5210175" cy="2171700"/>
            <wp:effectExtent l="0" t="0" r="0" b="0"/>
            <wp:docPr id="1446" name="Picture -2030230825.emf" descr="-203023082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 name="-2030230825.emf"/>
                    <pic:cNvPicPr/>
                  </pic:nvPicPr>
                  <pic:blipFill>
                    <a:blip r:embed="mr_docxImage724" cstate="print"/>
                    <a:stretch>
                      <a:fillRect/>
                    </a:stretch>
                  </pic:blipFill>
                  <pic:spPr>
                    <a:xfrm rot="0">
                      <a:off x="0" y="0"/>
                      <a:ext cx="5210175" cy="217170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Involvement</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bfb31ee42848a5e98a87132d6936682" w:history="1">
        <w:r>
          <w:rStyle w:val="Hyperlink"/>
          <w:rPr>
            <w:rStyle w:val="Hyperlink"/>
          </w:rPr>
          <w:t xml:space="preserve">Related</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44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 name="-1728404412.emf"/>
                    <pic:cNvPicPr/>
                  </pic:nvPicPr>
                  <pic:blipFill>
                    <a:blip r:embed="mr_docxImage725" cstate="print"/>
                    <a:stretch>
                      <a:fillRect/>
                    </a:stretch>
                  </pic:blipFill>
                  <pic:spPr>
                    <a:xfrm rot="0">
                      <a:off x="0" y="0"/>
                      <a:ext cx="152400" cy="152400"/>
                    </a:xfrm>
                    <a:prstGeom prst="rect">
                      <a:avLst/>
                    </a:prstGeom>
                  </pic:spPr>
                </pic:pic>
              </a:graphicData>
            </a:graphic>
          </wp:inline>
        </w:drawing>
      </w:r>
      <w:r>
        <w:t xml:space="preserve"> </w:t>
      </w:r>
      <w:r>
        <w:t xml:space="preserve">involved in</w:t>
      </w:r>
      <w:r>
        <w:rPr>
          <w:rFonts w:cs="Arial"/>
        </w:rPr>
        <w:fldChar w:fldCharType="begin"/>
      </w:r>
      <w:r>
        <w:instrText xml:space="preserve">XE"</w:instrText>
      </w:r>
      <w:r w:rsidRPr="00413D75">
        <w:rPr>
          <w:rFonts w:cs="Arial"/>
        </w:rPr>
        <w:instrText xml:space="preserve">involved in</w:instrText>
      </w:r>
      <w:r>
        <w:instrText xml:space="preserve">"</w:instrText>
      </w:r>
      <w:r>
        <w:rPr>
          <w:rFonts w:cs="Arial"/>
        </w:rPr>
        <w:fldChar w:fldCharType="end"/>
      </w:r>
      <w:r>
        <w:t xml:space="preserve"> : </w:t>
      </w:r>
      <w:hyperlink w:anchor="_8c517cf1950741c0f89edebf828214cc" w:history="1">
        <w:r>
          <w:rStyle w:val="Hyperlink"/>
          <w:rPr>
            <w:rStyle w:val="Hyperlink"/>
          </w:rPr>
          <w:t xml:space="preserve">Situation</w:t>
        </w:r>
      </w:hyperlink>
      <w:r>
        <w:t xml:space="preserve"> [</w:t>
      </w:r>
      <w:r>
        <w:t xml:space="preserve">*</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Situations in which an actor has any kind of involvement.</w:t>
      </w:r>
    </w:p>
    <w:p w:rsidP="00347871" w:rsidR="00347871" w:rsidRDefault="00347871">
      <w:pPr>
        <w:ind w:firstLine="720"/>
      </w:pPr>
      <w:r>
        <w:rPr>
          <w:noProof/>
        </w:rPr>
        <w:drawing>
          <wp:inline distT="0" distB="0" distL="0" distR="0">
            <wp:extent cx="152400" cy="152400"/>
            <wp:effectExtent l="0" t="0" r="0" b="0"/>
            <wp:docPr id="145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 name="-1728404412.emf"/>
                    <pic:cNvPicPr/>
                  </pic:nvPicPr>
                  <pic:blipFill>
                    <a:blip r:embed="mr_docxImage726" cstate="print"/>
                    <a:stretch>
                      <a:fillRect/>
                    </a:stretch>
                  </pic:blipFill>
                  <pic:spPr>
                    <a:xfrm rot="0">
                      <a:off x="0" y="0"/>
                      <a:ext cx="152400" cy="152400"/>
                    </a:xfrm>
                    <a:prstGeom prst="rect">
                      <a:avLst/>
                    </a:prstGeom>
                  </pic:spPr>
                </pic:pic>
              </a:graphicData>
            </a:graphic>
          </wp:inline>
        </w:drawing>
      </w:r>
      <w:r>
        <w:t xml:space="preserve"> </w:t>
      </w:r>
      <w:r>
        <w:t xml:space="preserve">involves</w:t>
      </w:r>
      <w:r>
        <w:rPr>
          <w:rFonts w:cs="Arial"/>
        </w:rPr>
        <w:fldChar w:fldCharType="begin"/>
      </w:r>
      <w:r>
        <w:instrText xml:space="preserve">XE"</w:instrText>
      </w:r>
      <w:r w:rsidRPr="00413D75">
        <w:rPr>
          <w:rFonts w:cs="Arial"/>
        </w:rPr>
        <w:instrText xml:space="preserve">involves</w:instrText>
      </w:r>
      <w:r>
        <w:instrText xml:space="preserve">"</w:instrText>
      </w:r>
      <w:r>
        <w:rPr>
          <w:rFonts w:cs="Arial"/>
        </w:rPr>
        <w:fldChar w:fldCharType="end"/>
      </w:r>
      <w:r>
        <w:t xml:space="preserve"> : </w:t>
      </w:r>
      <w:hyperlink w:anchor="_195976dea0d8187e1656ac43c072c070" w:history="1">
        <w:r>
          <w:rStyle w:val="Hyperlink"/>
          <w:rPr>
            <w:rStyle w:val="Hyperlink"/>
          </w:rPr>
          <w:t xml:space="preserve">Actor</w:t>
        </w:r>
      </w:hyperlink>
      <w:r>
        <w:t xml:space="preserve"> [</w:t>
      </w:r>
      <w:r>
        <w:t xml:space="preserve">*</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An actor involved in a situation in any way.</w:t>
      </w:r>
    </w:p>
    <w:p w:rsidP="00347871" w:rsidR="00347871" w:rsidRDefault="00347871"/>
    <w:p w:rsidP="00347871" w:rsidR="00347871" w:rsidRDefault="00347871">
      <w:pPr>
        <w:pStyle w:val="Heading2"/>
      </w:pPr>
      <w:bookmarkStart w:id="_d1226ad847824cb1ffa4bdcf35d204ec" w:name="_d1226ad847824cb1ffa4bdcf35d204ec"/>
      <w:r>
        <w:t xml:space="preserve">Association Class Negation Effect</w:t>
      </w:r>
      <w:bookmarkEnd w:id="_d1226ad847824cb1ffa4bdcf35d204ec"/>
      <w:r w:rsidRPr="003A31EC">
        <w:rPr>
          <w:rFonts w:cs="Arial"/>
        </w:rPr>
        <w:t xml:space="preserve"> </w:t>
      </w:r>
      <w:r>
        <w:rPr>
          <w:rFonts w:cs="Arial"/>
        </w:rPr>
        <w:fldChar w:fldCharType="begin"/>
      </w:r>
      <w:r>
        <w:instrText xml:space="preserve">XE"</w:instrText>
      </w:r>
      <w:r w:rsidRPr="00413D75">
        <w:rPr>
          <w:rFonts w:cs="Arial"/>
        </w:rPr>
        <w:instrText xml:space="preserve">Negation Effect</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The negative causality relationship - &lt;negated by&gt; prevents or terminates the &lt;negates&gt; situation.</w:t>
      </w:r>
    </w:p>
    <w:p w:rsidP="00347871" w:rsidR="00347871" w:rsidRDefault="00347871">
      <w:pPr>
        <w:jc w:val="center"/>
      </w:pPr>
      <w:r>
        <w:rPr>
          <w:noProof/>
        </w:rPr>
        <w:drawing>
          <wp:inline distT="0" distB="0" distL="0" distR="0">
            <wp:extent cx="6188075" cy="3865305"/>
            <wp:effectExtent l="0" t="0" r="0" b="0"/>
            <wp:docPr id="1452" name="Picture -1855326026.emf" descr="-185532602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 name="-1855326026.emf"/>
                    <pic:cNvPicPr/>
                  </pic:nvPicPr>
                  <pic:blipFill>
                    <a:blip r:embed="mr_docxImage727" cstate="print"/>
                    <a:stretch>
                      <a:fillRect/>
                    </a:stretch>
                  </pic:blipFill>
                  <pic:spPr>
                    <a:xfrm rot="0">
                      <a:off x="0" y="0"/>
                      <a:ext cx="6188075" cy="386530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Negation</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3685cf695580519c9a617067b88d6498" w:history="1">
        <w:r>
          <w:rStyle w:val="Hyperlink"/>
          <w:rPr>
            <w:rStyle w:val="Hyperlink"/>
          </w:rPr>
          <w:t xml:space="preserve">Effect</w:t>
        </w:r>
      </w:hyperlink>
      <w:r>
        <w:t xml:space="preserve">, </w:t>
      </w:r>
      <w:hyperlink w:anchor="_b7d76b6b461798fab057ad0106bcdfc9" w:history="1">
        <w:r>
          <w:rStyle w:val="Hyperlink"/>
          <w:rPr>
            <w:rStyle w:val="Hyperlink"/>
          </w:rPr>
          <w:t xml:space="preserve">Negation</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45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1728404412.emf"/>
                    <pic:cNvPicPr/>
                  </pic:nvPicPr>
                  <pic:blipFill>
                    <a:blip r:embed="mr_docxImage728" cstate="print"/>
                    <a:stretch>
                      <a:fillRect/>
                    </a:stretch>
                  </pic:blipFill>
                  <pic:spPr>
                    <a:xfrm rot="0">
                      <a:off x="0" y="0"/>
                      <a:ext cx="152400" cy="152400"/>
                    </a:xfrm>
                    <a:prstGeom prst="rect">
                      <a:avLst/>
                    </a:prstGeom>
                  </pic:spPr>
                </pic:pic>
              </a:graphicData>
            </a:graphic>
          </wp:inline>
        </w:drawing>
      </w:r>
      <w:r>
        <w:t xml:space="preserve"> </w:t>
      </w:r>
      <w:r>
        <w:t xml:space="preserve">negated by</w:t>
      </w:r>
      <w:r>
        <w:rPr>
          <w:rFonts w:cs="Arial"/>
        </w:rPr>
        <w:fldChar w:fldCharType="begin"/>
      </w:r>
      <w:r>
        <w:instrText xml:space="preserve">XE"</w:instrText>
      </w:r>
      <w:r w:rsidRPr="00413D75">
        <w:rPr>
          <w:rFonts w:cs="Arial"/>
        </w:rPr>
        <w:instrText xml:space="preserve">negated by</w:instrText>
      </w:r>
      <w:r>
        <w:instrText xml:space="preserve">"</w:instrText>
      </w:r>
      <w:r>
        <w:rPr>
          <w:rFonts w:cs="Arial"/>
        </w:rPr>
        <w:fldChar w:fldCharType="end"/>
      </w:r>
      <w:r>
        <w:t xml:space="preserve"> : </w:t>
      </w:r>
      <w:hyperlink w:anchor="_8c517cf1950741c0f89edebf828214cc" w:history="1">
        <w:r>
          <w:rStyle w:val="Hyperlink"/>
          <w:rPr>
            <w:rStyle w:val="Hyperlink"/>
          </w:rPr>
          <w:t xml:space="preserve">Situation</w:t>
        </w:r>
      </w:hyperlink>
      <w:r>
        <w:t xml:space="preserve"> [</w:t>
      </w:r>
      <w:r>
        <w:t xml:space="preserve">0..*</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situation that prevents or terminates another.</w:t>
      </w:r>
    </w:p>
    <w:p w:rsidP="00347871" w:rsidR="00347871" w:rsidRDefault="00347871">
      <w:pPr>
        <w:ind w:firstLine="720"/>
      </w:pPr>
      <w:r>
        <w:rPr>
          <w:noProof/>
        </w:rPr>
        <w:drawing>
          <wp:inline distT="0" distB="0" distL="0" distR="0">
            <wp:extent cx="152400" cy="152400"/>
            <wp:effectExtent l="0" t="0" r="0" b="0"/>
            <wp:docPr id="145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1728404412.emf"/>
                    <pic:cNvPicPr/>
                  </pic:nvPicPr>
                  <pic:blipFill>
                    <a:blip r:embed="mr_docxImage729" cstate="print"/>
                    <a:stretch>
                      <a:fillRect/>
                    </a:stretch>
                  </pic:blipFill>
                  <pic:spPr>
                    <a:xfrm rot="0">
                      <a:off x="0" y="0"/>
                      <a:ext cx="152400" cy="152400"/>
                    </a:xfrm>
                    <a:prstGeom prst="rect">
                      <a:avLst/>
                    </a:prstGeom>
                  </pic:spPr>
                </pic:pic>
              </a:graphicData>
            </a:graphic>
          </wp:inline>
        </w:drawing>
      </w:r>
      <w:r>
        <w:t xml:space="preserve"> </w:t>
      </w:r>
      <w:r>
        <w:t xml:space="preserve">negates</w:t>
      </w:r>
      <w:r>
        <w:rPr>
          <w:rFonts w:cs="Arial"/>
        </w:rPr>
        <w:fldChar w:fldCharType="begin"/>
      </w:r>
      <w:r>
        <w:instrText xml:space="preserve">XE"</w:instrText>
      </w:r>
      <w:r w:rsidRPr="00413D75">
        <w:rPr>
          <w:rFonts w:cs="Arial"/>
        </w:rPr>
        <w:instrText xml:space="preserve">negates</w:instrText>
      </w:r>
      <w:r>
        <w:instrText xml:space="preserve">"</w:instrText>
      </w:r>
      <w:r>
        <w:rPr>
          <w:rFonts w:cs="Arial"/>
        </w:rPr>
        <w:fldChar w:fldCharType="end"/>
      </w:r>
      <w:r>
        <w:t xml:space="preserve"> : </w:t>
      </w:r>
      <w:hyperlink w:anchor="_8c517cf1950741c0f89edebf828214cc" w:history="1">
        <w:r>
          <w:rStyle w:val="Hyperlink"/>
          <w:rPr>
            <w:rStyle w:val="Hyperlink"/>
          </w:rPr>
          <w:t xml:space="preserve">Situation</w:t>
        </w:r>
      </w:hyperlink>
      <w:r>
        <w:t xml:space="preserve"> [</w:t>
      </w:r>
      <w:r>
        <w:t xml:space="preserve">0..*</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situation that is prevented or terminated by another situation.</w:t>
      </w:r>
    </w:p>
    <w:p w:rsidP="00347871" w:rsidR="00347871" w:rsidRDefault="00347871"/>
    <w:p w:rsidP="00347871" w:rsidR="00347871" w:rsidRDefault="00347871">
      <w:pPr>
        <w:pStyle w:val="Heading2"/>
      </w:pPr>
      <w:bookmarkStart w:id="_3a203b74bffdc92b47d1f07e96260450" w:name="_3a203b74bffdc92b47d1f07e96260450"/>
      <w:r>
        <w:t xml:space="preserve">Class Past Situation</w:t>
      </w:r>
      <w:bookmarkEnd w:id="_3a203b74bffdc92b47d1f07e96260450"/>
      <w:r w:rsidRPr="003A31EC">
        <w:rPr>
          <w:rFonts w:cs="Arial"/>
        </w:rPr>
        <w:t xml:space="preserve"> </w:t>
      </w:r>
      <w:r>
        <w:rPr>
          <w:rFonts w:cs="Arial"/>
        </w:rPr>
        <w:fldChar w:fldCharType="begin"/>
      </w:r>
      <w:r>
        <w:instrText xml:space="preserve">XE"</w:instrText>
      </w:r>
      <w:r w:rsidRPr="00413D75">
        <w:rPr>
          <w:rFonts w:cs="Arial"/>
        </w:rPr>
        <w:instrText xml:space="preserve">Past Situation</w:instrText>
      </w:r>
      <w:r>
        <w:instrText xml:space="preserve">"</w:instrText>
      </w:r>
      <w:r>
        <w:rPr>
          <w:rFonts w:cs="Arial"/>
        </w:rPr>
        <w:fldChar w:fldCharType="end"/>
      </w:r>
      <w:r w:rsidR="009E71B4">
        <w:rPr>
          <w:rFonts w:cs="Arial"/>
        </w:rPr>
        <w:t xml:space="preserve"> </w:t>
      </w:r>
    </w:p>
    <w:p w:rsidP="00F71BA8" w:rsidR="00347871" w:rsidRDefault="00347871">
      <w:r>
        <w:t xml:space="preserve">A situation that has actually occurred in the past (recognizing that all such statements are subject to confidence).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18306db8339a16351b356169444c6ed" w:history="1">
        <w:r>
          <w:rStyle w:val="Hyperlink"/>
          <w:rPr>
            <w:rStyle w:val="Hyperlink"/>
          </w:rPr>
          <w:t xml:space="preserve">Actual Situation</w:t>
        </w:r>
      </w:hyperlink>
      <w:r>
        <w:t xml:space="preserve">, </w:t>
      </w:r>
      <w:hyperlink w:anchor="_8c517cf1950741c0f89edebf828214cc" w:history="1">
        <w:r>
          <w:rStyle w:val="Hyperlink"/>
          <w:rPr>
            <w:rStyle w:val="Hyperlink"/>
          </w:rPr>
          <w:t xml:space="preserve">Situation</w:t>
        </w:r>
      </w:hyperlink>
    </w:p>
    <w:p w:rsidP="00347871" w:rsidR="00347871" w:rsidRDefault="00347871"/>
    <w:p w:rsidP="00347871" w:rsidR="00347871" w:rsidRDefault="00347871">
      <w:pPr>
        <w:pStyle w:val="Heading2"/>
      </w:pPr>
      <w:bookmarkStart w:id="_b5881b0e5e4eeb119cdf881b4c32b91f" w:name="_b5881b0e5e4eeb119cdf881b4c32b91f"/>
      <w:r>
        <w:t xml:space="preserve">Class Potential Situation</w:t>
      </w:r>
      <w:bookmarkEnd w:id="_b5881b0e5e4eeb119cdf881b4c32b91f"/>
      <w:r w:rsidRPr="003A31EC">
        <w:rPr>
          <w:rFonts w:cs="Arial"/>
        </w:rPr>
        <w:t xml:space="preserve"> </w:t>
      </w:r>
      <w:r>
        <w:rPr>
          <w:rFonts w:cs="Arial"/>
        </w:rPr>
        <w:fldChar w:fldCharType="begin"/>
      </w:r>
      <w:r>
        <w:instrText xml:space="preserve">XE"</w:instrText>
      </w:r>
      <w:r w:rsidRPr="00413D75">
        <w:rPr>
          <w:rFonts w:cs="Arial"/>
        </w:rPr>
        <w:instrText xml:space="preserve">Potential Situation</w:instrText>
      </w:r>
      <w:r>
        <w:instrText xml:space="preserve">"</w:instrText>
      </w:r>
      <w:r>
        <w:rPr>
          <w:rFonts w:cs="Arial"/>
        </w:rPr>
        <w:fldChar w:fldCharType="end"/>
      </w:r>
      <w:r w:rsidR="009E71B4">
        <w:rPr>
          <w:rFonts w:cs="Arial"/>
        </w:rPr>
        <w:t xml:space="preserve"> </w:t>
      </w:r>
    </w:p>
    <w:p w:rsidP="00F71BA8" w:rsidR="00347871" w:rsidRDefault="00347871">
      <w:r>
        <w:t xml:space="preserve">
          A situation that has not yet happened but has a potential to happen.
          <w:br/>
          <w:br/>
          DTV: Situation Kind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d9c945b6f864c34fdd7a91d4d62755f" w:history="1">
        <w:r>
          <w:rStyle w:val="Hyperlink"/>
          <w:rPr>
            <w:rStyle w:val="Hyperlink"/>
          </w:rPr>
          <w:t xml:space="preserve">Pattern</w:t>
        </w:r>
      </w:hyperlink>
      <w:r>
        <w:t xml:space="preserve">, </w:t>
      </w:r>
      <w:hyperlink w:anchor="_8c517cf1950741c0f89edebf828214cc" w:history="1">
        <w:r>
          <w:rStyle w:val="Hyperlink"/>
          <w:rPr>
            <w:rStyle w:val="Hyperlink"/>
          </w:rPr>
          <w:t xml:space="preserve">Situation</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45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 name="628099083.emf"/>
                    <pic:cNvPicPr/>
                  </pic:nvPicPr>
                  <pic:blipFill>
                    <a:blip r:embed="mr_docxImage730" cstate="print"/>
                    <a:stretch>
                      <a:fillRect/>
                    </a:stretch>
                  </pic:blipFill>
                  <pic:spPr>
                    <a:xfrm rot="0">
                      <a:off x="0" y="0"/>
                      <a:ext cx="152400" cy="152400"/>
                    </a:xfrm>
                    <a:prstGeom prst="rect">
                      <a:avLst/>
                    </a:prstGeom>
                  </pic:spPr>
                </pic:pic>
              </a:graphicData>
            </a:graphic>
          </wp:inline>
        </w:drawing>
      </w:r>
      <w:r>
        <w:t xml:space="preserve"> </w:t>
      </w:r>
      <w:r>
        <w:t xml:space="preserve">likelihood</w:t>
      </w:r>
      <w:r>
        <w:rPr>
          <w:rFonts w:cs="Arial"/>
        </w:rPr>
        <w:fldChar w:fldCharType="begin"/>
      </w:r>
      <w:r>
        <w:instrText xml:space="preserve">XE"</w:instrText>
      </w:r>
      <w:r w:rsidRPr="00413D75">
        <w:rPr>
          <w:rFonts w:cs="Arial"/>
        </w:rPr>
        <w:instrText xml:space="preserve">likelihood</w:instrText>
      </w:r>
      <w:r>
        <w:instrText xml:space="preserve">"</w:instrText>
      </w:r>
      <w:r>
        <w:rPr>
          <w:rFonts w:cs="Arial"/>
        </w:rPr>
        <w:fldChar w:fldCharType="end"/>
      </w:r>
      <w:r>
        <w:t xml:space="preserve"> : </w:t>
      </w:r>
      <w:hyperlink w:anchor="_c4bee9dc62c41effa96910b60385b774" w:history="1">
        <w:r>
          <w:rStyle w:val="Hyperlink"/>
          <w:rPr>
            <w:rStyle w:val="Hyperlink"/>
          </w:rPr>
          <w:t xml:space="preserve">Probability Metric</w:t>
        </w:r>
      </w:hyperlink>
    </w:p>
    <w:p w:rsidP="00E04E71" w:rsidR="00347871" w:rsidRDefault="00347871">
      <w:pPr>
        <w:pStyle w:val="BodyText"/>
        <w:spacing w:after="120" w:before="0"/>
      </w:pPr>
      <w:r>
        <w:t xml:space="preserve">Metric representing the possibility that the containing element represents reality.</w:t>
      </w:r>
    </w:p>
    <w:p w:rsidP="00347871" w:rsidR="00347871" w:rsidRDefault="00347871"/>
    <w:p w:rsidP="00347871" w:rsidR="00347871" w:rsidRDefault="00347871">
      <w:pPr>
        <w:pStyle w:val="Heading2"/>
      </w:pPr>
      <w:bookmarkStart w:id="_1d8c426ea95b002c01f267120a3eb52a" w:name="_1d8c426ea95b002c01f267120a3eb52a"/>
      <w:r>
        <w:t xml:space="preserve">Association Class Scope of Indicator</w:t>
      </w:r>
      <w:bookmarkEnd w:id="_1d8c426ea95b002c01f267120a3eb52a"/>
      <w:r w:rsidRPr="003A31EC">
        <w:rPr>
          <w:rFonts w:cs="Arial"/>
        </w:rPr>
        <w:t xml:space="preserve"> </w:t>
      </w:r>
      <w:r>
        <w:rPr>
          <w:rFonts w:cs="Arial"/>
        </w:rPr>
        <w:fldChar w:fldCharType="begin"/>
      </w:r>
      <w:r>
        <w:instrText xml:space="preserve">XE"</w:instrText>
      </w:r>
      <w:r w:rsidRPr="00413D75">
        <w:rPr>
          <w:rFonts w:cs="Arial"/>
        </w:rPr>
        <w:instrText xml:space="preserve">Scope of Indicator</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defining the scope of an indicators validity, the indicator is only valid within this context.</w:t>
      </w:r>
    </w:p>
    <w:p w:rsidP="00347871" w:rsidR="00347871" w:rsidRDefault="00347871">
      <w:pPr>
        <w:jc w:val="center"/>
      </w:pPr>
      <w:r>
        <w:rPr>
          <w:noProof/>
        </w:rPr>
        <w:drawing>
          <wp:inline distT="0" distB="0" distL="0" distR="0">
            <wp:extent cx="6048375" cy="2181225"/>
            <wp:effectExtent l="0" t="0" r="0" b="0"/>
            <wp:docPr id="1460" name="Picture -1914942921.emf" descr="-191494292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1914942921.emf"/>
                    <pic:cNvPicPr/>
                  </pic:nvPicPr>
                  <pic:blipFill>
                    <a:blip r:embed="mr_docxImage731" cstate="print"/>
                    <a:stretch>
                      <a:fillRect/>
                    </a:stretch>
                  </pic:blipFill>
                  <pic:spPr>
                    <a:xfrm rot="0">
                      <a:off x="0" y="0"/>
                      <a:ext cx="6048375" cy="218122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Scope of Indicator</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52c887644007b8e51a1f6e976113707a" w:history="1">
        <w:r>
          <w:rStyle w:val="Hyperlink"/>
          <w:rPr>
            <w:rStyle w:val="Hyperlink"/>
          </w:rPr>
          <w:t xml:space="preserve">Extent of Context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46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1728404412.emf"/>
                    <pic:cNvPicPr/>
                  </pic:nvPicPr>
                  <pic:blipFill>
                    <a:blip r:embed="mr_docxImage732" cstate="print"/>
                    <a:stretch>
                      <a:fillRect/>
                    </a:stretch>
                  </pic:blipFill>
                  <pic:spPr>
                    <a:xfrm rot="0">
                      <a:off x="0" y="0"/>
                      <a:ext cx="152400" cy="152400"/>
                    </a:xfrm>
                    <a:prstGeom prst="rect">
                      <a:avLst/>
                    </a:prstGeom>
                  </pic:spPr>
                </pic:pic>
              </a:graphicData>
            </a:graphic>
          </wp:inline>
        </w:drawing>
      </w:r>
      <w:r>
        <w:t xml:space="preserve"> </w:t>
      </w:r>
      <w:r>
        <w:t xml:space="preserve">has indicator</w:t>
      </w:r>
      <w:r>
        <w:rPr>
          <w:rFonts w:cs="Arial"/>
        </w:rPr>
        <w:fldChar w:fldCharType="begin"/>
      </w:r>
      <w:r>
        <w:instrText xml:space="preserve">XE"</w:instrText>
      </w:r>
      <w:r w:rsidRPr="00413D75">
        <w:rPr>
          <w:rFonts w:cs="Arial"/>
        </w:rPr>
        <w:instrText xml:space="preserve">has indicator</w:instrText>
      </w:r>
      <w:r>
        <w:instrText xml:space="preserve">"</w:instrText>
      </w:r>
      <w:r>
        <w:rPr>
          <w:rFonts w:cs="Arial"/>
        </w:rPr>
        <w:fldChar w:fldCharType="end"/>
      </w:r>
      <w:r>
        <w:t xml:space="preserve"> : </w:t>
      </w:r>
      <w:hyperlink w:anchor="_0ea506f57adef61cfa374e799c7f4b3e" w:history="1">
        <w:r>
          <w:rStyle w:val="Hyperlink"/>
          <w:rPr>
            <w:rStyle w:val="Hyperlink"/>
          </w:rPr>
          <w:t xml:space="preserve">Indicator</w:t>
        </w:r>
      </w:hyperlink>
      <w:r>
        <w:t xml:space="preserve"> [</w:t>
      </w:r>
      <w:r>
        <w:t xml:space="preserve">*</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Indicators that influence the evaluation of the state of an entity.</w:t>
      </w:r>
    </w:p>
    <w:p w:rsidP="00347871" w:rsidR="00347871" w:rsidRDefault="00347871">
      <w:pPr>
        <w:ind w:firstLine="720"/>
      </w:pPr>
      <w:r>
        <w:rPr>
          <w:noProof/>
        </w:rPr>
        <w:drawing>
          <wp:inline distT="0" distB="0" distL="0" distR="0">
            <wp:extent cx="152400" cy="152400"/>
            <wp:effectExtent l="0" t="0" r="0" b="0"/>
            <wp:docPr id="146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1728404412.emf"/>
                    <pic:cNvPicPr/>
                  </pic:nvPicPr>
                  <pic:blipFill>
                    <a:blip r:embed="mr_docxImage733" cstate="print"/>
                    <a:stretch>
                      <a:fillRect/>
                    </a:stretch>
                  </pic:blipFill>
                  <pic:spPr>
                    <a:xfrm rot="0">
                      <a:off x="0" y="0"/>
                      <a:ext cx="152400" cy="152400"/>
                    </a:xfrm>
                    <a:prstGeom prst="rect">
                      <a:avLst/>
                    </a:prstGeom>
                  </pic:spPr>
                </pic:pic>
              </a:graphicData>
            </a:graphic>
          </wp:inline>
        </w:drawing>
      </w:r>
      <w:r>
        <w:t xml:space="preserve"> </w:t>
      </w:r>
      <w:r>
        <w:t xml:space="preserve">has scope</w:t>
      </w:r>
      <w:r>
        <w:rPr>
          <w:rFonts w:cs="Arial"/>
        </w:rPr>
        <w:fldChar w:fldCharType="begin"/>
      </w:r>
      <w:r>
        <w:instrText xml:space="preserve">XE"</w:instrText>
      </w:r>
      <w:r w:rsidRPr="00413D75">
        <w:rPr>
          <w:rFonts w:cs="Arial"/>
        </w:rPr>
        <w:instrText xml:space="preserve">has scope</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1..*</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An entity that defines a context for where an indicator is valid.</w:t>
      </w:r>
    </w:p>
    <w:p w:rsidP="00347871" w:rsidR="00347871" w:rsidRDefault="00347871"/>
    <w:p w:rsidP="00347871" w:rsidR="00347871" w:rsidRDefault="00347871">
      <w:pPr>
        <w:pStyle w:val="Heading2"/>
      </w:pPr>
      <w:bookmarkStart w:id="_927c2855748f476d96735ff79da4ebff" w:name="_927c2855748f476d96735ff79da4ebff"/>
      <w:r>
        <w:t xml:space="preserve">Class State</w:t>
      </w:r>
      <w:bookmarkEnd w:id="_927c2855748f476d96735ff79da4ebff"/>
      <w:r w:rsidRPr="003A31EC">
        <w:rPr>
          <w:rFonts w:cs="Arial"/>
        </w:rPr>
        <w:t xml:space="preserve"> </w:t>
      </w:r>
      <w:r>
        <w:rPr>
          <w:rFonts w:cs="Arial"/>
        </w:rPr>
        <w:fldChar w:fldCharType="begin"/>
      </w:r>
      <w:r>
        <w:instrText xml:space="preserve">XE"</w:instrText>
      </w:r>
      <w:r w:rsidRPr="00413D75">
        <w:rPr>
          <w:rFonts w:cs="Arial"/>
        </w:rPr>
        <w:instrText xml:space="preserve">State</w:instrText>
      </w:r>
      <w:r>
        <w:instrText xml:space="preserve">"</w:instrText>
      </w:r>
      <w:r>
        <w:rPr>
          <w:rFonts w:cs="Arial"/>
        </w:rPr>
        <w:fldChar w:fldCharType="end"/>
      </w:r>
      <w:r w:rsidR="009E71B4">
        <w:rPr>
          <w:rFonts w:cs="Arial"/>
        </w:rPr>
        <w:t xml:space="preserve"> </w:t>
      </w:r>
    </w:p>
    <w:p w:rsidP="00F71BA8" w:rsidR="00347871" w:rsidRDefault="00347871">
      <w:r>
        <w:t xml:space="preserve">
          A state is a static situation - a particular configuration of entities that is static for a time period, including spatial and logical connections between those things {Snapshot of a Perdurant}
          <w:br/>
          Note that states may be of any length, from an instant to infinity and beyond.
          <w:br/>
          <w:br/>
          [DOLCE] State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c517cf1950741c0f89edebf828214cc" w:history="1">
        <w:r>
          <w:rStyle w:val="Hyperlink"/>
          <w:rPr>
            <w:rStyle w:val="Hyperlink"/>
          </w:rPr>
          <w:t xml:space="preserve">Situation</w:t>
        </w:r>
      </w:hyperlink>
    </w:p>
    <w:p w:rsidP="00347871" w:rsidR="00347871" w:rsidRDefault="00347871"/>
    <w:p w:rsidP="00347871" w:rsidR="00347871" w:rsidRDefault="00347871">
      <w:pPr>
        <w:pStyle w:val="Heading2"/>
      </w:pPr>
      <w:bookmarkStart w:id="_c8946b2f600236d5e3283295f3e3c229" w:name="_c8946b2f600236d5e3283295f3e3c229"/>
      <w:r>
        <w:t xml:space="preserve">Association State of Entity</w:t>
      </w:r>
      <w:bookmarkEnd w:id="_c8946b2f600236d5e3283295f3e3c229"/>
      <w:r w:rsidRPr="003A31EC">
        <w:rPr>
          <w:rFonts w:cs="Arial"/>
        </w:rPr>
        <w:t xml:space="preserve"> </w:t>
      </w:r>
      <w:r>
        <w:rPr>
          <w:rFonts w:cs="Arial"/>
        </w:rPr>
        <w:fldChar w:fldCharType="begin"/>
      </w:r>
      <w:r>
        <w:instrText xml:space="preserve">XE"</w:instrText>
      </w:r>
      <w:r w:rsidRPr="00413D75">
        <w:rPr>
          <w:rFonts w:cs="Arial"/>
        </w:rPr>
        <w:instrText xml:space="preserve">State of Entity</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between a perdurant (something that exits over time) and a "state" of that entity as a snapshot in time.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46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1414248466.emf"/>
                    <pic:cNvPicPr/>
                  </pic:nvPicPr>
                  <pic:blipFill>
                    <a:blip r:embed="mr_docxImage734" cstate="print"/>
                    <a:stretch>
                      <a:fillRect/>
                    </a:stretch>
                  </pic:blipFill>
                  <pic:spPr>
                    <a:xfrm rot="0">
                      <a:off x="0" y="0"/>
                      <a:ext cx="152400" cy="152400"/>
                    </a:xfrm>
                    <a:prstGeom prst="rect">
                      <a:avLst/>
                    </a:prstGeom>
                  </pic:spPr>
                </pic:pic>
              </a:graphicData>
            </a:graphic>
          </wp:inline>
        </w:drawing>
      </w:r>
      <w:r>
        <w:t xml:space="preserve"> </w:t>
      </w:r>
      <w:r>
        <w:t xml:space="preserve">state of</w:t>
      </w:r>
      <w:r>
        <w:rPr>
          <w:rFonts w:cs="Arial"/>
        </w:rPr>
        <w:fldChar w:fldCharType="begin"/>
      </w:r>
      <w:r>
        <w:instrText xml:space="preserve">XE"</w:instrText>
      </w:r>
      <w:r w:rsidRPr="00413D75">
        <w:rPr>
          <w:rFonts w:cs="Arial"/>
        </w:rPr>
        <w:instrText xml:space="preserve">state of</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The endurant entity for which the subject state is a snapshot.</w:t>
      </w:r>
    </w:p>
    <w:p w:rsidP="00347871" w:rsidR="00347871" w:rsidRDefault="00347871">
      <w:pPr>
        <w:ind w:firstLine="720"/>
      </w:pPr>
      <w:r>
        <w:rPr>
          <w:noProof/>
        </w:rPr>
        <w:drawing>
          <wp:inline distT="0" distB="0" distL="0" distR="0">
            <wp:extent cx="152400" cy="152400"/>
            <wp:effectExtent l="0" t="0" r="0" b="0"/>
            <wp:docPr id="146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1414248466.emf"/>
                    <pic:cNvPicPr/>
                  </pic:nvPicPr>
                  <pic:blipFill>
                    <a:blip r:embed="mr_docxImage735" cstate="print"/>
                    <a:stretch>
                      <a:fillRect/>
                    </a:stretch>
                  </pic:blipFill>
                  <pic:spPr>
                    <a:xfrm rot="0">
                      <a:off x="0" y="0"/>
                      <a:ext cx="152400" cy="152400"/>
                    </a:xfrm>
                    <a:prstGeom prst="rect">
                      <a:avLst/>
                    </a:prstGeom>
                  </pic:spPr>
                </pic:pic>
              </a:graphicData>
            </a:graphic>
          </wp:inline>
        </w:drawing>
      </w:r>
      <w:r>
        <w:t xml:space="preserve"> </w:t>
      </w:r>
      <w:r>
        <w:t xml:space="preserve">has state</w:t>
      </w:r>
      <w:r>
        <w:rPr>
          <w:rFonts w:cs="Arial"/>
        </w:rPr>
        <w:fldChar w:fldCharType="begin"/>
      </w:r>
      <w:r>
        <w:instrText xml:space="preserve">XE"</w:instrText>
      </w:r>
      <w:r w:rsidRPr="00413D75">
        <w:rPr>
          <w:rFonts w:cs="Arial"/>
        </w:rPr>
        <w:instrText xml:space="preserve">has state</w:instrText>
      </w:r>
      <w:r>
        <w:instrText xml:space="preserve">"</w:instrText>
      </w:r>
      <w:r>
        <w:rPr>
          <w:rFonts w:cs="Arial"/>
        </w:rPr>
        <w:fldChar w:fldCharType="end"/>
      </w:r>
      <w:r>
        <w:t xml:space="preserve"> : </w:t>
      </w:r>
      <w:hyperlink w:anchor="_927c2855748f476d96735ff79da4ebff" w:history="1">
        <w:r>
          <w:rStyle w:val="Hyperlink"/>
          <w:rPr>
            <w:rStyle w:val="Hyperlink"/>
          </w:rPr>
          <w:t xml:space="preserve">State</w:t>
        </w:r>
      </w:hyperlink>
      <w:r>
        <w:t xml:space="preserve"> [</w:t>
      </w:r>
      <w:r>
        <w:t xml:space="preserve">*</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states (or snapshots) of an entity within its lifetime.</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Library::Social Agents</w:t>
      </w:r>
    </w:p>
    <w:p>
      <w:r>
        <w:t xml:space="preserve">Actor relationships augment the concept of an actor with concepts of identifiers and associations between actors, including organization membership. See also the base actor class.</w:t>
      </w:r>
    </w:p>
    <w:p w:rsidP="00347871" w:rsidR="00347871" w:rsidRDefault="00347871">
      <w:pPr>
        <w:pStyle w:val="Heading2"/>
      </w:pPr>
      <w:r>
        <w:t xml:space="preserve">Diagram: </w:t>
      </w:r>
      <w:r>
        <w:t xml:space="preserve">Social Agent</w:t>
      </w:r>
    </w:p>
    <w:p w:rsidP="00347871" w:rsidR="00347871" w:rsidRDefault="00347871">
      <w:pPr>
        <w:jc w:val="center"/>
        <w:rPr>
          <w:rFonts w:cs="Arial"/>
        </w:rPr>
      </w:pPr>
      <w:r>
        <w:rPr>
          <w:noProof/>
        </w:rPr>
        <w:drawing>
          <wp:inline distT="0" distB="0" distL="0" distR="0">
            <wp:extent cx="6188075" cy="3678416"/>
            <wp:effectExtent l="0" t="0" r="0" b="0"/>
            <wp:docPr id="1470" name="Picture -221452062.emf" descr="-22145206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 name="-221452062.emf"/>
                    <pic:cNvPicPr/>
                  </pic:nvPicPr>
                  <pic:blipFill>
                    <a:blip r:embed="mr_docxImage736" cstate="print"/>
                    <a:stretch>
                      <a:fillRect/>
                    </a:stretch>
                  </pic:blipFill>
                  <pic:spPr>
                    <a:xfrm rot="0">
                      <a:off x="0" y="0"/>
                      <a:ext cx="6188075" cy="3678416"/>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Social Agent</w:t>
      </w:r>
    </w:p>
    <w:p>
      <w:r>
        <w:t xml:space="preserve">Actor associations define the concept of an organization and provide a general framework for associations between actors with the use of an Actor Association.</w:t>
      </w:r>
    </w:p>
    <w:p w:rsidP="00347871" w:rsidR="00347871" w:rsidRDefault="00347871">
      <w:pPr>
        <w:pStyle w:val="Heading2"/>
      </w:pPr>
      <w:r>
        <w:t xml:space="preserve">Diagram: </w:t>
      </w:r>
      <w:r>
        <w:t xml:space="preserve">Social Agent Identifiers</w:t>
      </w:r>
    </w:p>
    <w:p w:rsidP="00347871" w:rsidR="00347871" w:rsidRDefault="00347871">
      <w:pPr>
        <w:jc w:val="center"/>
        <w:rPr>
          <w:rFonts w:cs="Arial"/>
        </w:rPr>
      </w:pPr>
      <w:r>
        <w:rPr>
          <w:noProof/>
        </w:rPr>
        <w:drawing>
          <wp:inline distT="0" distB="0" distL="0" distR="0">
            <wp:extent cx="6188074" cy="3490039"/>
            <wp:effectExtent l="0" t="0" r="0" b="0"/>
            <wp:docPr id="1472" name="Picture -1747896112.emf" descr="-17478961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1747896112.emf"/>
                    <pic:cNvPicPr/>
                  </pic:nvPicPr>
                  <pic:blipFill>
                    <a:blip r:embed="mr_docxImage737" cstate="print"/>
                    <a:stretch>
                      <a:fillRect/>
                    </a:stretch>
                  </pic:blipFill>
                  <pic:spPr>
                    <a:xfrm rot="0">
                      <a:off x="0" y="0"/>
                      <a:ext cx="6188074" cy="3490039"/>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Social Agent Identifiers</w:t>
      </w:r>
    </w:p>
    <w:p w:rsidP="00347871" w:rsidR="00347871" w:rsidRDefault="00347871">
      <w:r>
        <w:t xml:space="preserve"> </w:t>
      </w:r>
    </w:p>
    <w:p w:rsidP="00347871" w:rsidR="00347871" w:rsidRDefault="00347871"/>
    <w:p w:rsidP="00347871" w:rsidR="00347871" w:rsidRDefault="00347871">
      <w:pPr>
        <w:pStyle w:val="Heading2"/>
      </w:pPr>
      <w:bookmarkStart w:id="_54499d23388f01eba6ba6760ead371bc" w:name="_54499d23388f01eba6ba6760ead371bc"/>
      <w:r>
        <w:t xml:space="preserve">Association Class Assertion</w:t>
      </w:r>
      <w:bookmarkEnd w:id="_54499d23388f01eba6ba6760ead371bc"/>
      <w:r w:rsidRPr="003A31EC">
        <w:rPr>
          <w:rFonts w:cs="Arial"/>
        </w:rPr>
        <w:t xml:space="preserve"> </w:t>
      </w:r>
      <w:r>
        <w:rPr>
          <w:rFonts w:cs="Arial"/>
        </w:rPr>
        <w:fldChar w:fldCharType="begin"/>
      </w:r>
      <w:r>
        <w:instrText xml:space="preserve">XE"</w:instrText>
      </w:r>
      <w:r w:rsidRPr="00413D75">
        <w:rPr>
          <w:rFonts w:cs="Arial"/>
        </w:rPr>
        <w:instrText xml:space="preserve">Assertion</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The act of making a claim that something is true.</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738ede22bfe089d163494040b3d2ef55" w:history="1">
        <w:r>
          <w:rStyle w:val="Hyperlink"/>
          <w:rPr>
            <w:rStyle w:val="Hyperlink"/>
          </w:rPr>
          <w:t xml:space="preserve">Actual Event</w:t>
        </w:r>
      </w:hyperlink>
      <w:r>
        <w:t xml:space="preserve">, </w:t>
      </w:r>
      <w:hyperlink w:anchor="_ebfb31ee42848a5e98a87132d6936682" w:history="1">
        <w:r>
          <w:rStyle w:val="Hyperlink"/>
          <w:rPr>
            <w:rStyle w:val="Hyperlink"/>
          </w:rPr>
          <w:t xml:space="preserve">Related</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47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 name="-1728404412.emf"/>
                    <pic:cNvPicPr/>
                  </pic:nvPicPr>
                  <pic:blipFill>
                    <a:blip r:embed="mr_docxImage738" cstate="print"/>
                    <a:stretch>
                      <a:fillRect/>
                    </a:stretch>
                  </pic:blipFill>
                  <pic:spPr>
                    <a:xfrm rot="0">
                      <a:off x="0" y="0"/>
                      <a:ext cx="152400" cy="152400"/>
                    </a:xfrm>
                    <a:prstGeom prst="rect">
                      <a:avLst/>
                    </a:prstGeom>
                  </pic:spPr>
                </pic:pic>
              </a:graphicData>
            </a:graphic>
          </wp:inline>
        </w:drawing>
      </w:r>
      <w:r>
        <w:t xml:space="preserve"> </w:t>
      </w:r>
      <w:r>
        <w:t xml:space="preserve">asserts</w:t>
      </w:r>
      <w:r>
        <w:rPr>
          <w:rFonts w:cs="Arial"/>
        </w:rPr>
        <w:fldChar w:fldCharType="begin"/>
      </w:r>
      <w:r>
        <w:instrText xml:space="preserve">XE"</w:instrText>
      </w:r>
      <w:r w:rsidRPr="00413D75">
        <w:rPr>
          <w:rFonts w:cs="Arial"/>
        </w:rPr>
        <w:instrText xml:space="preserve">asserts</w:instrText>
      </w:r>
      <w:r>
        <w:instrText xml:space="preserve">"</w:instrText>
      </w:r>
      <w:r>
        <w:rPr>
          <w:rFonts w:cs="Arial"/>
        </w:rPr>
        <w:fldChar w:fldCharType="end"/>
      </w:r>
      <w:r>
        <w:t xml:space="preserve"> : </w:t>
      </w:r>
      <w:hyperlink w:anchor="_8c517cf1950741c0f89edebf828214cc" w:history="1">
        <w:r>
          <w:rStyle w:val="Hyperlink"/>
          <w:rPr>
            <w:rStyle w:val="Hyperlink"/>
          </w:rPr>
          <w:t xml:space="preserve">Situation</w:t>
        </w:r>
      </w:hyperlink>
      <w:r>
        <w:t xml:space="preserve"> [</w:t>
      </w:r>
      <w:r>
        <w:t xml:space="preserve">0..*</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situation asserted to be true by a social agent.</w:t>
      </w:r>
    </w:p>
    <w:p w:rsidP="00347871" w:rsidR="00347871" w:rsidRDefault="00347871">
      <w:pPr>
        <w:ind w:firstLine="720"/>
      </w:pPr>
      <w:r>
        <w:rPr>
          <w:noProof/>
        </w:rPr>
        <w:drawing>
          <wp:inline distT="0" distB="0" distL="0" distR="0">
            <wp:extent cx="152400" cy="152400"/>
            <wp:effectExtent l="0" t="0" r="0" b="0"/>
            <wp:docPr id="147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1728404412.emf"/>
                    <pic:cNvPicPr/>
                  </pic:nvPicPr>
                  <pic:blipFill>
                    <a:blip r:embed="mr_docxImage739" cstate="print"/>
                    <a:stretch>
                      <a:fillRect/>
                    </a:stretch>
                  </pic:blipFill>
                  <pic:spPr>
                    <a:xfrm rot="0">
                      <a:off x="0" y="0"/>
                      <a:ext cx="152400" cy="152400"/>
                    </a:xfrm>
                    <a:prstGeom prst="rect">
                      <a:avLst/>
                    </a:prstGeom>
                  </pic:spPr>
                </pic:pic>
              </a:graphicData>
            </a:graphic>
          </wp:inline>
        </w:drawing>
      </w:r>
      <w:r>
        <w:t xml:space="preserve"> </w:t>
      </w:r>
      <w:r>
        <w:t xml:space="preserve">asserted by</w:t>
      </w:r>
      <w:r>
        <w:rPr>
          <w:rFonts w:cs="Arial"/>
        </w:rPr>
        <w:fldChar w:fldCharType="begin"/>
      </w:r>
      <w:r>
        <w:instrText xml:space="preserve">XE"</w:instrText>
      </w:r>
      <w:r w:rsidRPr="00413D75">
        <w:rPr>
          <w:rFonts w:cs="Arial"/>
        </w:rPr>
        <w:instrText xml:space="preserve">asserted by</w:instrText>
      </w:r>
      <w:r>
        <w:instrText xml:space="preserve">"</w:instrText>
      </w:r>
      <w:r>
        <w:rPr>
          <w:rFonts w:cs="Arial"/>
        </w:rPr>
        <w:fldChar w:fldCharType="end"/>
      </w:r>
      <w:r>
        <w:t xml:space="preserve"> : </w:t>
      </w:r>
      <w:hyperlink w:anchor="_98dc776c0c33f3d31feb4b2ebb61522f" w:history="1">
        <w:r>
          <w:rStyle w:val="Hyperlink"/>
          <w:rPr>
            <w:rStyle w:val="Hyperlink"/>
          </w:rPr>
          <w:t xml:space="preserve">Social Agent</w:t>
        </w:r>
      </w:hyperlink>
      <w:r>
        <w:t xml:space="preserve"> [</w:t>
      </w:r>
      <w:r>
        <w:t xml:space="preserve">0..*</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social agent claiming the truth of a situation.</w:t>
      </w:r>
    </w:p>
    <w:p w:rsidP="00347871" w:rsidR="00347871" w:rsidRDefault="00347871"/>
    <w:p w:rsidP="00347871" w:rsidR="00347871" w:rsidRDefault="00347871">
      <w:pPr>
        <w:pStyle w:val="Heading2"/>
      </w:pPr>
      <w:bookmarkStart w:id="_3a44d5eb3ae2bdab8905a34cd48f0921" w:name="_3a44d5eb3ae2bdab8905a34cd48f0921"/>
      <w:r>
        <w:t xml:space="preserve">Association Class Associated Actor</w:t>
      </w:r>
      <w:bookmarkEnd w:id="_3a44d5eb3ae2bdab8905a34cd48f0921"/>
      <w:r w:rsidRPr="003A31EC">
        <w:rPr>
          <w:rFonts w:cs="Arial"/>
        </w:rPr>
        <w:t xml:space="preserve"> </w:t>
      </w:r>
      <w:r>
        <w:rPr>
          <w:rFonts w:cs="Arial"/>
        </w:rPr>
        <w:fldChar w:fldCharType="begin"/>
      </w:r>
      <w:r>
        <w:instrText xml:space="preserve">XE"</w:instrText>
      </w:r>
      <w:r w:rsidRPr="00413D75">
        <w:rPr>
          <w:rFonts w:cs="Arial"/>
        </w:rPr>
        <w:instrText xml:space="preserve">Associated Actor</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An  associated actor relationship defines a connection between an actor and some other actor they are associated with in some way. Subtypes of actor association  provide additional  semantics  about the association. As an association class, Actor Associations  may have properties and other relationships. Actor associations will typicaly have a timeframe.
          <w:br/>
           [NIEM] PersonOrganizationAssociationType (More specific concept)
          <w:br/>
           [NIEM] PersonPersonAssociationType (More specific concept)
        </w:t>
      </w:r>
    </w:p>
    <w:p w:rsidP="00347871" w:rsidR="00347871" w:rsidRDefault="00347871">
      <w:pPr>
        <w:jc w:val="center"/>
      </w:pPr>
      <w:r>
        <w:rPr>
          <w:noProof/>
        </w:rPr>
        <w:drawing>
          <wp:inline distT="0" distB="0" distL="0" distR="0">
            <wp:extent cx="4343400" cy="2571750"/>
            <wp:effectExtent l="0" t="0" r="0" b="0"/>
            <wp:docPr id="1478" name="Picture -826382583.emf" descr="-8263825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826382583.emf"/>
                    <pic:cNvPicPr/>
                  </pic:nvPicPr>
                  <pic:blipFill>
                    <a:blip r:embed="mr_docxImage740" cstate="print"/>
                    <a:stretch>
                      <a:fillRect/>
                    </a:stretch>
                  </pic:blipFill>
                  <pic:spPr>
                    <a:xfrm rot="0">
                      <a:off x="0" y="0"/>
                      <a:ext cx="4343400" cy="257175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Associated Actor</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bfb31ee42848a5e98a87132d6936682" w:history="1">
        <w:r>
          <w:rStyle w:val="Hyperlink"/>
          <w:rPr>
            <w:rStyle w:val="Hyperlink"/>
          </w:rPr>
          <w:t xml:space="preserve">Related</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48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 name="-1728404412.emf"/>
                    <pic:cNvPicPr/>
                  </pic:nvPicPr>
                  <pic:blipFill>
                    <a:blip r:embed="mr_docxImage741" cstate="print"/>
                    <a:stretch>
                      <a:fillRect/>
                    </a:stretch>
                  </pic:blipFill>
                  <pic:spPr>
                    <a:xfrm rot="0">
                      <a:off x="0" y="0"/>
                      <a:ext cx="152400" cy="152400"/>
                    </a:xfrm>
                    <a:prstGeom prst="rect">
                      <a:avLst/>
                    </a:prstGeom>
                  </pic:spPr>
                </pic:pic>
              </a:graphicData>
            </a:graphic>
          </wp:inline>
        </w:drawing>
      </w:r>
      <w:r>
        <w:t xml:space="preserve"> </w:t>
      </w:r>
      <w:r>
        <w:t xml:space="preserve">associate</w:t>
      </w:r>
      <w:r>
        <w:rPr>
          <w:rFonts w:cs="Arial"/>
        </w:rPr>
        <w:fldChar w:fldCharType="begin"/>
      </w:r>
      <w:r>
        <w:instrText xml:space="preserve">XE"</w:instrText>
      </w:r>
      <w:r w:rsidRPr="00413D75">
        <w:rPr>
          <w:rFonts w:cs="Arial"/>
        </w:rPr>
        <w:instrText xml:space="preserve">associate</w:instrText>
      </w:r>
      <w:r>
        <w:instrText xml:space="preserve">"</w:instrText>
      </w:r>
      <w:r>
        <w:rPr>
          <w:rFonts w:cs="Arial"/>
        </w:rPr>
        <w:fldChar w:fldCharType="end"/>
      </w:r>
      <w:r>
        <w:t xml:space="preserve"> : </w:t>
      </w:r>
      <w:hyperlink w:anchor="_98dc776c0c33f3d31feb4b2ebb61522f" w:history="1">
        <w:r>
          <w:rStyle w:val="Hyperlink"/>
          <w:rPr>
            <w:rStyle w:val="Hyperlink"/>
          </w:rPr>
          <w:t xml:space="preserve">Social Agent</w:t>
        </w:r>
      </w:hyperlink>
      <w:r>
        <w:t xml:space="preserve"> [</w:t>
      </w:r>
      <w:r>
        <w:t xml:space="preserve">*</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The actor associated with another.</w:t>
      </w:r>
    </w:p>
    <w:p w:rsidP="00347871" w:rsidR="00347871" w:rsidRDefault="00347871">
      <w:pPr>
        <w:ind w:firstLine="720"/>
      </w:pPr>
      <w:r>
        <w:rPr>
          <w:noProof/>
        </w:rPr>
        <w:drawing>
          <wp:inline distT="0" distB="0" distL="0" distR="0">
            <wp:extent cx="152400" cy="152400"/>
            <wp:effectExtent l="0" t="0" r="0" b="0"/>
            <wp:docPr id="148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1728404412.emf"/>
                    <pic:cNvPicPr/>
                  </pic:nvPicPr>
                  <pic:blipFill>
                    <a:blip r:embed="mr_docxImage742" cstate="print"/>
                    <a:stretch>
                      <a:fillRect/>
                    </a:stretch>
                  </pic:blipFill>
                  <pic:spPr>
                    <a:xfrm rot="0">
                      <a:off x="0" y="0"/>
                      <a:ext cx="152400" cy="152400"/>
                    </a:xfrm>
                    <a:prstGeom prst="rect">
                      <a:avLst/>
                    </a:prstGeom>
                  </pic:spPr>
                </pic:pic>
              </a:graphicData>
            </a:graphic>
          </wp:inline>
        </w:drawing>
      </w:r>
      <w:r>
        <w:t xml:space="preserve"> </w:t>
      </w:r>
      <w:r>
        <w:t xml:space="preserve">associated with</w:t>
      </w:r>
      <w:r>
        <w:rPr>
          <w:rFonts w:cs="Arial"/>
        </w:rPr>
        <w:fldChar w:fldCharType="begin"/>
      </w:r>
      <w:r>
        <w:instrText xml:space="preserve">XE"</w:instrText>
      </w:r>
      <w:r w:rsidRPr="00413D75">
        <w:rPr>
          <w:rFonts w:cs="Arial"/>
        </w:rPr>
        <w:instrText xml:space="preserve">associated with</w:instrText>
      </w:r>
      <w:r>
        <w:instrText xml:space="preserve">"</w:instrText>
      </w:r>
      <w:r>
        <w:rPr>
          <w:rFonts w:cs="Arial"/>
        </w:rPr>
        <w:fldChar w:fldCharType="end"/>
      </w:r>
      <w:r>
        <w:t xml:space="preserve"> : </w:t>
      </w:r>
      <w:hyperlink w:anchor="_98dc776c0c33f3d31feb4b2ebb61522f" w:history="1">
        <w:r>
          <w:rStyle w:val="Hyperlink"/>
          <w:rPr>
            <w:rStyle w:val="Hyperlink"/>
          </w:rPr>
          <w:t xml:space="preserve">Social Agent</w:t>
        </w:r>
      </w:hyperlink>
      <w:r>
        <w:t xml:space="preserve"> [</w:t>
      </w:r>
      <w:r>
        <w:t xml:space="preserve">*</w:t>
      </w:r>
      <w:r>
        <w:t xml:space="preserve">]</w:t>
      </w:r>
      <w:r>
        <w:t xml:space="preserve"> </w:t>
      </w:r>
      <w:r>
        <w:t xml:space="preserve">  </w:t>
      </w:r>
      <w:r w:rsidRPr="00833C5F">
        <w:rPr>
          <w:i/>
        </w:rPr>
        <w:t xml:space="preserve">Subsets</w:t>
      </w:r>
      <w:r>
        <w:t xml:space="preserve">: </w:t>
      </w:r>
      <w:r>
        <w:t xml:space="preserve">caused by</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Another actor the subject actor is associated with.</w:t>
      </w:r>
    </w:p>
    <w:p w:rsidP="00347871" w:rsidR="00347871" w:rsidRDefault="00347871"/>
    <w:p w:rsidP="00347871" w:rsidR="00347871" w:rsidRDefault="00347871">
      <w:pPr>
        <w:pStyle w:val="Heading2"/>
      </w:pPr>
      <w:bookmarkStart w:id="_7c8ca544c9c4a21983920435aed82f4d" w:name="_7c8ca544c9c4a21983920435aed82f4d"/>
      <w:r>
        <w:t xml:space="preserve">Class License Identifier</w:t>
      </w:r>
      <w:bookmarkEnd w:id="_7c8ca544c9c4a21983920435aed82f4d"/>
      <w:r w:rsidRPr="003A31EC">
        <w:rPr>
          <w:rFonts w:cs="Arial"/>
        </w:rPr>
        <w:t xml:space="preserve"> </w:t>
      </w:r>
      <w:r>
        <w:rPr>
          <w:rFonts w:cs="Arial"/>
        </w:rPr>
        <w:fldChar w:fldCharType="begin"/>
      </w:r>
      <w:r>
        <w:instrText xml:space="preserve">XE"</w:instrText>
      </w:r>
      <w:r w:rsidRPr="00413D75">
        <w:rPr>
          <w:rFonts w:cs="Arial"/>
        </w:rPr>
        <w:instrText xml:space="preserve">License Identifier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[NIEM] An identification that references a license certification or registration of a person or organization for some purpose.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6657a6609e75ac86f0f6e8d8eb00780" w:history="1">
        <w:r>
          <w:rStyle w:val="Hyperlink"/>
          <w:rPr>
            <w:rStyle w:val="Hyperlink"/>
          </w:rPr>
          <w:t xml:space="preserve">Managed Social Agent Identifier</w:t>
        </w:r>
      </w:hyperlink>
    </w:p>
    <w:p w:rsidP="00347871" w:rsidR="00347871" w:rsidRDefault="00347871"/>
    <w:p w:rsidP="00347871" w:rsidR="00347871" w:rsidRDefault="00347871">
      <w:pPr>
        <w:pStyle w:val="Heading2"/>
      </w:pPr>
      <w:bookmarkStart w:id="_4d7d4a8fa13bbd3f770a4f8187b68b67" w:name="_4d7d4a8fa13bbd3f770a4f8187b68b67"/>
      <w:r>
        <w:t xml:space="preserve">Class Local Identifier</w:t>
      </w:r>
      <w:bookmarkEnd w:id="_4d7d4a8fa13bbd3f770a4f8187b68b67"/>
      <w:r w:rsidRPr="003A31EC">
        <w:rPr>
          <w:rFonts w:cs="Arial"/>
        </w:rPr>
        <w:t xml:space="preserve"> </w:t>
      </w:r>
      <w:r>
        <w:rPr>
          <w:rFonts w:cs="Arial"/>
        </w:rPr>
        <w:fldChar w:fldCharType="begin"/>
      </w:r>
      <w:r>
        <w:instrText xml:space="preserve">XE"</w:instrText>
      </w:r>
      <w:r w:rsidRPr="00413D75">
        <w:rPr>
          <w:rFonts w:cs="Arial"/>
        </w:rPr>
        <w:instrText xml:space="preserve">Local Identifier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An identification assigned at a local level (within an organization or community) to a person or organization.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6657a6609e75ac86f0f6e8d8eb00780" w:history="1">
        <w:r>
          <w:rStyle w:val="Hyperlink"/>
          <w:rPr>
            <w:rStyle w:val="Hyperlink"/>
          </w:rPr>
          <w:t xml:space="preserve">Managed Social Agent Identifier</w:t>
        </w:r>
      </w:hyperlink>
    </w:p>
    <w:p w:rsidP="00347871" w:rsidR="00347871" w:rsidRDefault="00347871"/>
    <w:p w:rsidP="00347871" w:rsidR="00347871" w:rsidRDefault="00347871">
      <w:pPr>
        <w:pStyle w:val="Heading2"/>
      </w:pPr>
      <w:bookmarkStart w:id="_f6657a6609e75ac86f0f6e8d8eb00780" w:name="_f6657a6609e75ac86f0f6e8d8eb00780"/>
      <w:r>
        <w:t xml:space="preserve">Class Managed Social Agent Identifier</w:t>
      </w:r>
      <w:bookmarkEnd w:id="_f6657a6609e75ac86f0f6e8d8eb00780"/>
      <w:r w:rsidRPr="003A31EC">
        <w:rPr>
          <w:rFonts w:cs="Arial"/>
        </w:rPr>
        <w:t xml:space="preserve"> </w:t>
      </w:r>
      <w:r>
        <w:rPr>
          <w:rFonts w:cs="Arial"/>
        </w:rPr>
        <w:fldChar w:fldCharType="begin"/>
      </w:r>
      <w:r>
        <w:instrText xml:space="preserve">XE"</w:instrText>
      </w:r>
      <w:r w:rsidRPr="00413D75">
        <w:rPr>
          <w:rFonts w:cs="Arial"/>
        </w:rPr>
        <w:instrText xml:space="preserve">Managed Social Agent Identifier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An identifier for a social agent where the identifier is managed by some authority.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c188b17866737a10aeb8be3165b5f97f" w:history="1">
        <w:r>
          <w:rStyle w:val="Hyperlink"/>
          <w:rPr>
            <w:rStyle w:val="Hyperlink"/>
          </w:rPr>
          <w:t xml:space="preserve">Managed Actor Identifier</w:t>
        </w:r>
      </w:hyperlink>
    </w:p>
    <w:p w:rsidP="00347871" w:rsidR="00347871" w:rsidRDefault="00347871"/>
    <w:p w:rsidP="00347871" w:rsidR="00347871" w:rsidRDefault="00347871">
      <w:pPr>
        <w:pStyle w:val="Heading2"/>
      </w:pPr>
      <w:bookmarkStart w:id="_9d2b01ccd289c27534fb300502aa1fb6" w:name="_9d2b01ccd289c27534fb300502aa1fb6"/>
      <w:r>
        <w:t xml:space="preserve">Class Regional Identifier</w:t>
      </w:r>
      <w:bookmarkEnd w:id="_9d2b01ccd289c27534fb300502aa1fb6"/>
      <w:r w:rsidRPr="003A31EC">
        <w:rPr>
          <w:rFonts w:cs="Arial"/>
        </w:rPr>
        <w:t xml:space="preserve"> </w:t>
      </w:r>
      <w:r>
        <w:rPr>
          <w:rFonts w:cs="Arial"/>
        </w:rPr>
        <w:fldChar w:fldCharType="begin"/>
      </w:r>
      <w:r>
        <w:instrText xml:space="preserve">XE"</w:instrText>
      </w:r>
      <w:r w:rsidRPr="00413D75">
        <w:rPr>
          <w:rFonts w:cs="Arial"/>
        </w:rPr>
        <w:instrText xml:space="preserve">Regional Identifier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[NIEM] An identification of a person based on a regional ID.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6657a6609e75ac86f0f6e8d8eb00780" w:history="1">
        <w:r>
          <w:rStyle w:val="Hyperlink"/>
          <w:rPr>
            <w:rStyle w:val="Hyperlink"/>
          </w:rPr>
          <w:t xml:space="preserve">Managed Social Agent Identifier</w:t>
        </w:r>
      </w:hyperlink>
    </w:p>
    <w:p w:rsidP="00347871" w:rsidR="00347871" w:rsidRDefault="00347871"/>
    <w:p w:rsidP="00347871" w:rsidR="00347871" w:rsidRDefault="00347871">
      <w:pPr>
        <w:pStyle w:val="Heading2"/>
      </w:pPr>
      <w:bookmarkStart w:id="_98dc776c0c33f3d31feb4b2ebb61522f" w:name="_98dc776c0c33f3d31feb4b2ebb61522f"/>
      <w:r>
        <w:t xml:space="preserve">Class Social Agent</w:t>
      </w:r>
      <w:bookmarkEnd w:id="_98dc776c0c33f3d31feb4b2ebb61522f"/>
      <w:r w:rsidRPr="003A31EC">
        <w:rPr>
          <w:rFonts w:cs="Arial"/>
        </w:rPr>
        <w:t xml:space="preserve"> </w:t>
      </w:r>
      <w:r>
        <w:rPr>
          <w:rFonts w:cs="Arial"/>
        </w:rPr>
        <w:fldChar w:fldCharType="begin"/>
      </w:r>
      <w:r>
        <w:instrText xml:space="preserve">XE"</w:instrText>
      </w:r>
      <w:r w:rsidRPr="00413D75">
        <w:rPr>
          <w:rFonts w:cs="Arial"/>
        </w:rPr>
        <w:instrText xml:space="preserve">Social Agent</w:instrText>
      </w:r>
      <w:r>
        <w:instrText xml:space="preserve">"</w:instrText>
      </w:r>
      <w:r>
        <w:rPr>
          <w:rFonts w:cs="Arial"/>
        </w:rPr>
        <w:fldChar w:fldCharType="end"/>
      </w:r>
      <w:r w:rsidR="009E71B4">
        <w:rPr>
          <w:rFonts w:cs="Arial"/>
        </w:rPr>
        <w:t xml:space="preserve"> </w:t>
      </w:r>
    </w:p>
    <w:p w:rsidP="00F71BA8" w:rsidR="00347871" w:rsidRDefault="00347871">
      <w:r>
        <w:t xml:space="preserve">
          An actor that may have responsibilities - people and organizations. Actors in general may include automated entities and even, in some context, animals. Social agent excludes these other kinds of actors by including (at this time) only people and organizations.
          <w:br/>
          What responsibilities a particular person or organization may have at any particular time is the subject of law and social constructs. A social agent is distinguished in that a person or organization may have such responsibilities in their lifetime.
          <w:br/>
          [NIEM] EntityType
          <w:br/>
          [DOLCE] Social Agent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95976dea0d8187e1656ac43c072c070" w:history="1">
        <w:r>
          <w:rStyle w:val="Hyperlink"/>
          <w:rPr>
            <w:rStyle w:val="Hyperlink"/>
          </w:rPr>
          <w:t xml:space="preserve">Actor</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48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1728404412.emf"/>
                    <pic:cNvPicPr/>
                  </pic:nvPicPr>
                  <pic:blipFill>
                    <a:blip r:embed="mr_docxImage743"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asserts</w:t>
      </w:r>
      <w:r>
        <w:rPr>
          <w:rFonts w:cs="Arial"/>
        </w:rPr>
        <w:fldChar w:fldCharType="begin"/>
      </w:r>
      <w:r>
        <w:instrText xml:space="preserve">XE"</w:instrText>
      </w:r>
      <w:r w:rsidRPr="00413D75">
        <w:rPr>
          <w:rFonts w:cs="Arial"/>
        </w:rPr>
        <w:instrText xml:space="preserve">asserts</w:instrText>
      </w:r>
      <w:r>
        <w:instrText xml:space="preserve">"</w:instrText>
      </w:r>
      <w:r>
        <w:rPr>
          <w:rFonts w:cs="Arial"/>
        </w:rPr>
        <w:fldChar w:fldCharType="end"/>
      </w:r>
      <w:r>
        <w:t xml:space="preserve"> : </w:t>
      </w:r>
      <w:hyperlink w:anchor="_8c517cf1950741c0f89edebf828214cc" w:history="1">
        <w:r>
          <w:rStyle w:val="Hyperlink"/>
          <w:rPr>
            <w:rStyle w:val="Hyperlink"/>
          </w:rPr>
          <w:t xml:space="preserve">Situation</w:t>
        </w:r>
      </w:hyperlink>
      <w:r>
        <w:t xml:space="preserve"> [</w:t>
      </w:r>
      <w:r>
        <w:t xml:space="preserve">0..*</w:t>
      </w:r>
      <w:r>
        <w:t xml:space="preserve">]</w:t>
      </w:r>
      <w:r>
        <w:t xml:space="preserve"> </w:t>
      </w:r>
      <w:r>
        <w:t xml:space="preserve">  </w:t>
      </w:r>
      <w:r w:rsidRPr="00833C5F">
        <w:rPr>
          <w:i/>
        </w:rPr>
        <w:t xml:space="preserve">Subsets</w:t>
      </w:r>
      <w:r>
        <w:t xml:space="preserve">: </w:t>
      </w:r>
      <w:r>
        <w:t xml:space="preserve">relates to</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54499d23388f01eba6ba6760ead371bc" w:history="1">
        <w:r w:rsidRPr="00446E2F">
          <w:rStyle w:val="Hyperlink"/>
          <w:rPr>
            <w:color w:val="0066FF"/>
            <w:u w:val="single"/>
          </w:rPr>
          <w:t xml:space="preserve">Assertion</w:t>
        </w:r>
      </w:hyperlink>
      <w:r w:rsidR="00446E2F">
        <w:t xml:space="preserve"> </w:t>
      </w:r>
    </w:p>
    <w:p w:rsidP="004E3AD0" w:rsidR="00347871" w:rsidRDefault="00347871">
      <w:pPr>
        <w:pStyle w:val="BodyText"/>
        <w:spacing w:after="120" w:before="60"/>
        <w:ind w:firstLine="720"/>
      </w:pPr>
      <w:r>
        <w:t xml:space="preserve">A situation asserted to be true by a social agent.</w:t>
      </w:r>
    </w:p>
    <w:p w:rsidP="00347871" w:rsidR="00347871" w:rsidRDefault="00347871">
      <w:pPr>
        <w:ind w:hanging="245" w:left="605"/>
      </w:pPr>
      <w:r>
        <w:rPr>
          <w:noProof/>
        </w:rPr>
        <w:drawing>
          <wp:inline distT="0" distB="0" distL="0" distR="0">
            <wp:extent cx="152400" cy="152400"/>
            <wp:effectExtent l="0" t="0" r="0" b="0"/>
            <wp:docPr id="148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1728404412.emf"/>
                    <pic:cNvPicPr/>
                  </pic:nvPicPr>
                  <pic:blipFill>
                    <a:blip r:embed="mr_docxImage744"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makes accusaton</w:t>
      </w:r>
      <w:r>
        <w:rPr>
          <w:rFonts w:cs="Arial"/>
        </w:rPr>
        <w:fldChar w:fldCharType="begin"/>
      </w:r>
      <w:r>
        <w:instrText xml:space="preserve">XE"</w:instrText>
      </w:r>
      <w:r w:rsidRPr="00413D75">
        <w:rPr>
          <w:rFonts w:cs="Arial"/>
        </w:rPr>
        <w:instrText xml:space="preserve">makes accusaton</w:instrText>
      </w:r>
      <w:r>
        <w:instrText xml:space="preserve">"</w:instrText>
      </w:r>
      <w:r>
        <w:rPr>
          <w:rFonts w:cs="Arial"/>
        </w:rPr>
        <w:fldChar w:fldCharType="end"/>
      </w:r>
      <w:r>
        <w:t xml:space="preserve"> : </w:t>
      </w:r>
      <w:hyperlink w:anchor="_9cce584dae2f3d3a1d3ba9a5464b0c5a" w:history="1">
        <w:r>
          <w:rStyle w:val="Hyperlink"/>
          <w:rPr>
            <w:rStyle w:val="Hyperlink"/>
          </w:rPr>
          <w:t xml:space="preserve">Perpetrate</w:t>
        </w:r>
      </w:hyperlink>
      <w:r>
        <w:t xml:space="preserve"> [</w:t>
      </w:r>
      <w:r>
        <w:t xml:space="preserve">0..*</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79ea7a737201f920b6099e772bd62469" w:history="1">
        <w:r w:rsidRPr="00446E2F">
          <w:rStyle w:val="Hyperlink"/>
          <w:rPr>
            <w:color w:val="0066FF"/>
            <w:u w:val="single"/>
          </w:rPr>
          <w:t xml:space="preserve">Accusation</w:t>
        </w:r>
      </w:hyperlink>
      <w:r w:rsidR="00446E2F">
        <w:t xml:space="preserve"> </w:t>
      </w:r>
    </w:p>
    <w:p w:rsidP="004E3AD0" w:rsidR="00347871" w:rsidRDefault="00347871">
      <w:pPr>
        <w:pStyle w:val="BodyText"/>
        <w:spacing w:after="120" w:before="60"/>
        <w:ind w:firstLine="720"/>
      </w:pPr>
      <w:r>
        <w:t xml:space="preserve">An assertion by a social agent (person or organization) that a threat actor perpetrated some disruptive action.</w:t>
      </w:r>
    </w:p>
    <w:p w:rsidP="00347871" w:rsidR="00347871" w:rsidRDefault="00347871"/>
    <w:p w:rsidP="00347871" w:rsidR="00347871" w:rsidRDefault="00347871">
      <w:pPr>
        <w:pStyle w:val="Heading2"/>
      </w:pPr>
      <w:bookmarkStart w:id="_38f9423a3faea1cf0194829cfbaf1293" w:name="_38f9423a3faea1cf0194829cfbaf1293"/>
      <w:r>
        <w:t xml:space="preserve">Class Tax Authority Identifier</w:t>
      </w:r>
      <w:bookmarkEnd w:id="_38f9423a3faea1cf0194829cfbaf1293"/>
      <w:r w:rsidRPr="003A31EC">
        <w:rPr>
          <w:rFonts w:cs="Arial"/>
        </w:rPr>
        <w:t xml:space="preserve"> </w:t>
      </w:r>
      <w:r>
        <w:rPr>
          <w:rFonts w:cs="Arial"/>
        </w:rPr>
        <w:fldChar w:fldCharType="begin"/>
      </w:r>
      <w:r>
        <w:instrText xml:space="preserve">XE"</w:instrText>
      </w:r>
      <w:r w:rsidRPr="00413D75">
        <w:rPr>
          <w:rFonts w:cs="Arial"/>
        </w:rPr>
        <w:instrText xml:space="preserve">Tax Authority Identifier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An identifier assigned to a person or organization by a tax authority.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6657a6609e75ac86f0f6e8d8eb00780" w:history="1">
        <w:r>
          <w:rStyle w:val="Hyperlink"/>
          <w:rPr>
            <w:rStyle w:val="Hyperlink"/>
          </w:rPr>
          <w:t xml:space="preserve">Managed Social Agent Identifier</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Library::Systems</w:t>
      </w:r>
    </w:p>
    <w:p>
      <w:r>
        <w:t xml:space="preserve">A system is a collection of parts and relationships among these parts that may be organized to accomplish some purpose.</w:t>
      </w:r>
    </w:p>
    <w:p>
      <w:r>
        <w:t xml:space="preserve">The term ‘system’ can refer to an information processing system but it is also applied more generally. Thus a system may include anything: a system of hardware, software, an enterprise, a federation of enterprises, a business process, some combination of parts of different systems, a federation of systems - each under separate control, a program in a computer, a system of programs, a single computer, a system of computers, a computer or system of computers embedded in some machine, etc.</w:t>
      </w:r>
    </w:p>
    <w:p>
      <w:r>
        <w:t xml:space="preserve">One of the key strengths of modeling, and one that distinguishes it from implementation technologies like software source code, is that it is an excellent way to represent, understand, and specify systems. [OMG MDA Guide]</w:t>
      </w:r>
    </w:p>
    <w:p w:rsidP="00347871" w:rsidR="00347871" w:rsidRDefault="00347871">
      <w:pPr>
        <w:pStyle w:val="Heading2"/>
      </w:pPr>
      <w:r>
        <w:t xml:space="preserve">Diagram: </w:t>
      </w:r>
      <w:r>
        <w:t xml:space="preserve">System</w:t>
      </w:r>
    </w:p>
    <w:p w:rsidP="00347871" w:rsidR="00347871" w:rsidRDefault="00347871">
      <w:pPr>
        <w:jc w:val="center"/>
        <w:rPr>
          <w:rFonts w:cs="Arial"/>
        </w:rPr>
      </w:pPr>
      <w:r>
        <w:rPr>
          <w:noProof/>
        </w:rPr>
        <w:drawing>
          <wp:inline distT="0" distB="0" distL="0" distR="0">
            <wp:extent cx="6188075" cy="4586051"/>
            <wp:effectExtent l="0" t="0" r="0" b="0"/>
            <wp:docPr id="1488" name="Picture -184340763.emf" descr="-18434076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184340763.emf"/>
                    <pic:cNvPicPr/>
                  </pic:nvPicPr>
                  <pic:blipFill>
                    <a:blip r:embed="mr_docxImage745" cstate="print"/>
                    <a:stretch>
                      <a:fillRect/>
                    </a:stretch>
                  </pic:blipFill>
                  <pic:spPr>
                    <a:xfrm rot="0">
                      <a:off x="0" y="0"/>
                      <a:ext cx="6188075" cy="4586051"/>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System</w:t>
      </w:r>
    </w:p>
    <w:p w:rsidP="00347871" w:rsidR="00347871" w:rsidRDefault="00347871">
      <w:r>
        <w:t xml:space="preserve"> </w:t>
      </w:r>
    </w:p>
    <w:p w:rsidP="00347871" w:rsidR="00347871" w:rsidRDefault="00347871"/>
    <w:p w:rsidP="00347871" w:rsidR="00347871" w:rsidRDefault="00347871">
      <w:pPr>
        <w:pStyle w:val="Heading2"/>
      </w:pPr>
      <w:bookmarkStart w:id="_a20015d9364f10649836a4dcdb0cc00b" w:name="_a20015d9364f10649836a4dcdb0cc00b"/>
      <w:r>
        <w:t xml:space="preserve">Class Access Point</w:t>
      </w:r>
      <w:bookmarkEnd w:id="_a20015d9364f10649836a4dcdb0cc00b"/>
      <w:r w:rsidRPr="003A31EC">
        <w:rPr>
          <w:rFonts w:cs="Arial"/>
        </w:rPr>
        <w:t xml:space="preserve"> </w:t>
      </w:r>
      <w:r>
        <w:rPr>
          <w:rFonts w:cs="Arial"/>
        </w:rPr>
        <w:fldChar w:fldCharType="begin"/>
      </w:r>
      <w:r>
        <w:instrText xml:space="preserve">XE"</w:instrText>
      </w:r>
      <w:r w:rsidRPr="00413D75">
        <w:rPr>
          <w:rFonts w:cs="Arial"/>
        </w:rPr>
        <w:instrText xml:space="preserve">Access Point</w:instrText>
      </w:r>
      <w:r>
        <w:instrText xml:space="preserve">"</w:instrText>
      </w:r>
      <w:r>
        <w:rPr>
          <w:rFonts w:cs="Arial"/>
        </w:rPr>
        <w:fldChar w:fldCharType="end"/>
      </w:r>
      <w:r w:rsidR="009E71B4">
        <w:rPr>
          <w:rFonts w:cs="Arial"/>
        </w:rPr>
        <w:t xml:space="preserve"> </w:t>
      </w:r>
    </w:p>
    <w:p w:rsidP="00F71BA8" w:rsidR="00347871" w:rsidRDefault="00347871">
      <w:r>
        <w:t xml:space="preserve">A point of entry into or out of a system such as a door, gate, port, or "interface" into an information system.</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442d75c9ac335e7a2aadbc96919fc2d" w:history="1">
        <w:r>
          <w:rStyle w:val="Hyperlink"/>
          <w:rPr>
            <w:rStyle w:val="Hyperlink"/>
          </w:rPr>
          <w:t xml:space="preserve">Resource</w:t>
        </w:r>
      </w:hyperlink>
    </w:p>
    <w:p w:rsidP="00347871" w:rsidR="00347871" w:rsidRDefault="00347871"/>
    <w:p w:rsidP="00347871" w:rsidR="00347871" w:rsidRDefault="00347871">
      <w:pPr>
        <w:pStyle w:val="Heading2"/>
      </w:pPr>
      <w:bookmarkStart w:id="_ed31d06d51f353708e5b293ac5401450" w:name="_ed31d06d51f353708e5b293ac5401450"/>
      <w:r>
        <w:t xml:space="preserve">Class Boundary</w:t>
      </w:r>
      <w:bookmarkEnd w:id="_ed31d06d51f353708e5b293ac5401450"/>
      <w:r w:rsidRPr="003A31EC">
        <w:rPr>
          <w:rFonts w:cs="Arial"/>
        </w:rPr>
        <w:t xml:space="preserve"> </w:t>
      </w:r>
      <w:r>
        <w:rPr>
          <w:rFonts w:cs="Arial"/>
        </w:rPr>
        <w:fldChar w:fldCharType="begin"/>
      </w:r>
      <w:r>
        <w:instrText xml:space="preserve">XE"</w:instrText>
      </w:r>
      <w:r w:rsidRPr="00413D75">
        <w:rPr>
          <w:rFonts w:cs="Arial"/>
        </w:rPr>
        <w:instrText xml:space="preserve">Boundary</w:instrText>
      </w:r>
      <w:r>
        <w:instrText xml:space="preserve">"</w:instrText>
      </w:r>
      <w:r>
        <w:rPr>
          <w:rFonts w:cs="Arial"/>
        </w:rPr>
        <w:fldChar w:fldCharType="end"/>
      </w:r>
      <w:r w:rsidR="009E71B4">
        <w:rPr>
          <w:rFonts w:cs="Arial"/>
        </w:rPr>
        <w:t xml:space="preserve"> </w:t>
      </w:r>
    </w:p>
    <w:p w:rsidP="00F71BA8" w:rsidR="00347871" w:rsidRDefault="00347871">
      <w:r>
        <w:t xml:space="preserve">
          Something on the edge of a system that serves to contain or protect components of that system.
          <w:br/>
          Some boundaries protect resources of the system/enterprise and may also be countermeasures.
          <w:br/>
          e.g., Fences, firewalls, skin.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442d75c9ac335e7a2aadbc96919fc2d" w:history="1">
        <w:r>
          <w:rStyle w:val="Hyperlink"/>
          <w:rPr>
            <w:rStyle w:val="Hyperlink"/>
          </w:rPr>
          <w:t xml:space="preserve">Resource</w:t>
        </w:r>
      </w:hyperlink>
    </w:p>
    <w:p w:rsidP="00347871" w:rsidR="00347871" w:rsidRDefault="00347871"/>
    <w:p w:rsidP="00347871" w:rsidR="00347871" w:rsidRDefault="00347871">
      <w:pPr>
        <w:pStyle w:val="Heading2"/>
      </w:pPr>
      <w:bookmarkStart w:id="_baad788ce3f0b5074db7a4d992285b12" w:name="_baad788ce3f0b5074db7a4d992285b12"/>
      <w:r>
        <w:t xml:space="preserve">Association Class Boundary of System</w:t>
      </w:r>
      <w:bookmarkEnd w:id="_baad788ce3f0b5074db7a4d992285b12"/>
      <w:r w:rsidRPr="003A31EC">
        <w:rPr>
          <w:rFonts w:cs="Arial"/>
        </w:rPr>
        <w:t xml:space="preserve"> </w:t>
      </w:r>
      <w:r>
        <w:rPr>
          <w:rFonts w:cs="Arial"/>
        </w:rPr>
        <w:fldChar w:fldCharType="begin"/>
      </w:r>
      <w:r>
        <w:instrText xml:space="preserve">XE"</w:instrText>
      </w:r>
      <w:r w:rsidRPr="00413D75">
        <w:rPr>
          <w:rFonts w:cs="Arial"/>
        </w:rPr>
        <w:instrText xml:space="preserve">Boundary of System</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An "edge" of a system affording some level of protection or containment for the system.</w:t>
      </w:r>
    </w:p>
    <w:p w:rsidP="00347871" w:rsidR="00347871" w:rsidRDefault="00347871">
      <w:pPr>
        <w:jc w:val="center"/>
      </w:pPr>
      <w:r>
        <w:rPr>
          <w:noProof/>
        </w:rPr>
        <w:drawing>
          <wp:inline distT="0" distB="0" distL="0" distR="0">
            <wp:extent cx="5743575" cy="2790825"/>
            <wp:effectExtent l="0" t="0" r="0" b="0"/>
            <wp:docPr id="1490" name="Picture -368065464.emf" descr="-36806546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368065464.emf"/>
                    <pic:cNvPicPr/>
                  </pic:nvPicPr>
                  <pic:blipFill>
                    <a:blip r:embed="mr_docxImage746" cstate="print"/>
                    <a:stretch>
                      <a:fillRect/>
                    </a:stretch>
                  </pic:blipFill>
                  <pic:spPr>
                    <a:xfrm rot="0">
                      <a:off x="0" y="0"/>
                      <a:ext cx="5743575" cy="279082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Boundary of System</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a4d141559e1d33d914c6865ea329a04" w:history="1">
        <w:r>
          <w:rStyle w:val="Hyperlink"/>
          <w:rPr>
            <w:rStyle w:val="Hyperlink"/>
          </w:rPr>
          <w:t xml:space="preserve">Parthood</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49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1728404412.emf"/>
                    <pic:cNvPicPr/>
                  </pic:nvPicPr>
                  <pic:blipFill>
                    <a:blip r:embed="mr_docxImage747" cstate="print"/>
                    <a:stretch>
                      <a:fillRect/>
                    </a:stretch>
                  </pic:blipFill>
                  <pic:spPr>
                    <a:xfrm rot="0">
                      <a:off x="0" y="0"/>
                      <a:ext cx="152400" cy="152400"/>
                    </a:xfrm>
                    <a:prstGeom prst="rect">
                      <a:avLst/>
                    </a:prstGeom>
                  </pic:spPr>
                </pic:pic>
              </a:graphicData>
            </a:graphic>
          </wp:inline>
        </w:drawing>
      </w:r>
      <w:r>
        <w:t xml:space="preserve"> </w:t>
      </w:r>
      <w:r>
        <w:t xml:space="preserve">has boundary</w:t>
      </w:r>
      <w:r>
        <w:rPr>
          <w:rFonts w:cs="Arial"/>
        </w:rPr>
        <w:fldChar w:fldCharType="begin"/>
      </w:r>
      <w:r>
        <w:instrText xml:space="preserve">XE"</w:instrText>
      </w:r>
      <w:r w:rsidRPr="00413D75">
        <w:rPr>
          <w:rFonts w:cs="Arial"/>
        </w:rPr>
        <w:instrText xml:space="preserve">has boundary</w:instrText>
      </w:r>
      <w:r>
        <w:instrText xml:space="preserve">"</w:instrText>
      </w:r>
      <w:r>
        <w:rPr>
          <w:rFonts w:cs="Arial"/>
        </w:rPr>
        <w:fldChar w:fldCharType="end"/>
      </w:r>
      <w:r>
        <w:t xml:space="preserve"> : </w:t>
      </w:r>
      <w:hyperlink w:anchor="_ed31d06d51f353708e5b293ac5401450" w:history="1">
        <w:r>
          <w:rStyle w:val="Hyperlink"/>
          <w:rPr>
            <w:rStyle w:val="Hyperlink"/>
          </w:rPr>
          <w:t xml:space="preserve">Boundary</w:t>
        </w:r>
      </w:hyperlink>
      <w:r>
        <w:t xml:space="preserve"> [</w:t>
      </w:r>
      <w:r>
        <w:t xml:space="preserve">0..*</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Logical or physical border of a system (or enterprise) that may serve to define, contain or protect the system.</w:t>
      </w:r>
    </w:p>
    <w:p w:rsidP="00347871" w:rsidR="00347871" w:rsidRDefault="00347871">
      <w:pPr>
        <w:ind w:firstLine="720"/>
      </w:pPr>
      <w:r>
        <w:rPr>
          <w:noProof/>
        </w:rPr>
        <w:drawing>
          <wp:inline distT="0" distB="0" distL="0" distR="0">
            <wp:extent cx="152400" cy="152400"/>
            <wp:effectExtent l="0" t="0" r="0" b="0"/>
            <wp:docPr id="149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1728404412.emf"/>
                    <pic:cNvPicPr/>
                  </pic:nvPicPr>
                  <pic:blipFill>
                    <a:blip r:embed="mr_docxImage748" cstate="print"/>
                    <a:stretch>
                      <a:fillRect/>
                    </a:stretch>
                  </pic:blipFill>
                  <pic:spPr>
                    <a:xfrm rot="0">
                      <a:off x="0" y="0"/>
                      <a:ext cx="152400" cy="152400"/>
                    </a:xfrm>
                    <a:prstGeom prst="rect">
                      <a:avLst/>
                    </a:prstGeom>
                  </pic:spPr>
                </pic:pic>
              </a:graphicData>
            </a:graphic>
          </wp:inline>
        </w:drawing>
      </w:r>
      <w:r>
        <w:t xml:space="preserve"> </w:t>
      </w:r>
      <w:r>
        <w:t xml:space="preserve">bounds</w:t>
      </w:r>
      <w:r>
        <w:rPr>
          <w:rFonts w:cs="Arial"/>
        </w:rPr>
        <w:fldChar w:fldCharType="begin"/>
      </w:r>
      <w:r>
        <w:instrText xml:space="preserve">XE"</w:instrText>
      </w:r>
      <w:r w:rsidRPr="00413D75">
        <w:rPr>
          <w:rFonts w:cs="Arial"/>
        </w:rPr>
        <w:instrText xml:space="preserve">bounds</w:instrText>
      </w:r>
      <w:r>
        <w:instrText xml:space="preserve">"</w:instrText>
      </w:r>
      <w:r>
        <w:rPr>
          <w:rFonts w:cs="Arial"/>
        </w:rPr>
        <w:fldChar w:fldCharType="end"/>
      </w:r>
      <w:r>
        <w:t xml:space="preserve"> : </w:t>
      </w:r>
      <w:hyperlink w:anchor="_ec590b188238aa37f8bc1aa990209ca3" w:history="1">
        <w:r>
          <w:rStyle w:val="Hyperlink"/>
          <w:rPr>
            <w:rStyle w:val="Hyperlink"/>
          </w:rPr>
          <w:t xml:space="preserve">System</w:t>
        </w:r>
      </w:hyperlink>
      <w:r>
        <w:t xml:space="preserve"> [</w:t>
      </w:r>
      <w:r>
        <w:t xml:space="preserve">1..*</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System for which a boundary is an edge.</w:t>
      </w:r>
    </w:p>
    <w:p w:rsidP="00347871" w:rsidR="00347871" w:rsidRDefault="00347871"/>
    <w:p w:rsidP="00347871" w:rsidR="00347871" w:rsidRDefault="00347871">
      <w:pPr>
        <w:pStyle w:val="Heading2"/>
      </w:pPr>
      <w:bookmarkStart w:id="_e3d4fca26dbf52e86e2117faee72504b" w:name="_e3d4fca26dbf52e86e2117faee72504b"/>
      <w:r>
        <w:t xml:space="preserve">Association Class Opening in a Boundary</w:t>
      </w:r>
      <w:bookmarkEnd w:id="_e3d4fca26dbf52e86e2117faee72504b"/>
      <w:r w:rsidRPr="003A31EC">
        <w:rPr>
          <w:rFonts w:cs="Arial"/>
        </w:rPr>
        <w:t xml:space="preserve"> </w:t>
      </w:r>
      <w:r>
        <w:rPr>
          <w:rFonts w:cs="Arial"/>
        </w:rPr>
        <w:fldChar w:fldCharType="begin"/>
      </w:r>
      <w:r>
        <w:instrText xml:space="preserve">XE"</w:instrText>
      </w:r>
      <w:r w:rsidRPr="00413D75">
        <w:rPr>
          <w:rFonts w:cs="Arial"/>
        </w:rPr>
        <w:instrText xml:space="preserve">Opening in a Boundary</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An access point that provides an opening for passage through a boundary. An opening has the potential to cause a point of entry and a vulnerability.</w:t>
      </w:r>
    </w:p>
    <w:p w:rsidP="00347871" w:rsidR="00347871" w:rsidRDefault="00347871">
      <w:pPr>
        <w:jc w:val="center"/>
      </w:pPr>
      <w:r>
        <w:rPr>
          <w:noProof/>
        </w:rPr>
        <w:drawing>
          <wp:inline distT="0" distB="0" distL="0" distR="0">
            <wp:extent cx="5410200" cy="2838450"/>
            <wp:effectExtent l="0" t="0" r="0" b="0"/>
            <wp:docPr id="1496" name="Picture 1357143785.emf" descr="135714378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1357143785.emf"/>
                    <pic:cNvPicPr/>
                  </pic:nvPicPr>
                  <pic:blipFill>
                    <a:blip r:embed="mr_docxImage749" cstate="print"/>
                    <a:stretch>
                      <a:fillRect/>
                    </a:stretch>
                  </pic:blipFill>
                  <pic:spPr>
                    <a:xfrm rot="0">
                      <a:off x="0" y="0"/>
                      <a:ext cx="5410200" cy="283845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Opening in a Boundary</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a4d141559e1d33d914c6865ea329a04" w:history="1">
        <w:r>
          <w:rStyle w:val="Hyperlink"/>
          <w:rPr>
            <w:rStyle w:val="Hyperlink"/>
          </w:rPr>
          <w:t xml:space="preserve">Parthood</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49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1728404412.emf"/>
                    <pic:cNvPicPr/>
                  </pic:nvPicPr>
                  <pic:blipFill>
                    <a:blip r:embed="mr_docxImage750" cstate="print"/>
                    <a:stretch>
                      <a:fillRect/>
                    </a:stretch>
                  </pic:blipFill>
                  <pic:spPr>
                    <a:xfrm rot="0">
                      <a:off x="0" y="0"/>
                      <a:ext cx="152400" cy="152400"/>
                    </a:xfrm>
                    <a:prstGeom prst="rect">
                      <a:avLst/>
                    </a:prstGeom>
                  </pic:spPr>
                </pic:pic>
              </a:graphicData>
            </a:graphic>
          </wp:inline>
        </w:drawing>
      </w:r>
      <w:r>
        <w:t xml:space="preserve"> </w:t>
      </w:r>
      <w:r>
        <w:t xml:space="preserve">provides access through</w:t>
      </w:r>
      <w:r>
        <w:rPr>
          <w:rFonts w:cs="Arial"/>
        </w:rPr>
        <w:fldChar w:fldCharType="begin"/>
      </w:r>
      <w:r>
        <w:instrText xml:space="preserve">XE"</w:instrText>
      </w:r>
      <w:r w:rsidRPr="00413D75">
        <w:rPr>
          <w:rFonts w:cs="Arial"/>
        </w:rPr>
        <w:instrText xml:space="preserve">provides access through</w:instrText>
      </w:r>
      <w:r>
        <w:instrText xml:space="preserve">"</w:instrText>
      </w:r>
      <w:r>
        <w:rPr>
          <w:rFonts w:cs="Arial"/>
        </w:rPr>
        <w:fldChar w:fldCharType="end"/>
      </w:r>
      <w:r>
        <w:t xml:space="preserve"> : </w:t>
      </w:r>
      <w:hyperlink w:anchor="_ed31d06d51f353708e5b293ac5401450" w:history="1">
        <w:r>
          <w:rStyle w:val="Hyperlink"/>
          <w:rPr>
            <w:rStyle w:val="Hyperlink"/>
          </w:rPr>
          <w:t xml:space="preserve">Boundary</w:t>
        </w:r>
      </w:hyperlink>
      <w:r>
        <w:t xml:space="preserve"> [</w:t>
      </w:r>
      <w:r>
        <w:t xml:space="preserve">1..*</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Boundary through which an entry point provides access. e.g., the wall a door goes through.</w:t>
      </w:r>
    </w:p>
    <w:p w:rsidP="00347871" w:rsidR="00347871" w:rsidRDefault="00347871">
      <w:pPr>
        <w:ind w:firstLine="720"/>
      </w:pPr>
      <w:r>
        <w:rPr>
          <w:noProof/>
        </w:rPr>
        <w:drawing>
          <wp:inline distT="0" distB="0" distL="0" distR="0">
            <wp:extent cx="152400" cy="152400"/>
            <wp:effectExtent l="0" t="0" r="0" b="0"/>
            <wp:docPr id="150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1728404412.emf"/>
                    <pic:cNvPicPr/>
                  </pic:nvPicPr>
                  <pic:blipFill>
                    <a:blip r:embed="mr_docxImage751" cstate="print"/>
                    <a:stretch>
                      <a:fillRect/>
                    </a:stretch>
                  </pic:blipFill>
                  <pic:spPr>
                    <a:xfrm rot="0">
                      <a:off x="0" y="0"/>
                      <a:ext cx="152400" cy="152400"/>
                    </a:xfrm>
                    <a:prstGeom prst="rect">
                      <a:avLst/>
                    </a:prstGeom>
                  </pic:spPr>
                </pic:pic>
              </a:graphicData>
            </a:graphic>
          </wp:inline>
        </w:drawing>
      </w:r>
      <w:r>
        <w:t xml:space="preserve"> </w:t>
      </w:r>
      <w:r>
        <w:t xml:space="preserve">has opening</w:t>
      </w:r>
      <w:r>
        <w:rPr>
          <w:rFonts w:cs="Arial"/>
        </w:rPr>
        <w:fldChar w:fldCharType="begin"/>
      </w:r>
      <w:r>
        <w:instrText xml:space="preserve">XE"</w:instrText>
      </w:r>
      <w:r w:rsidRPr="00413D75">
        <w:rPr>
          <w:rFonts w:cs="Arial"/>
        </w:rPr>
        <w:instrText xml:space="preserve">has opening</w:instrText>
      </w:r>
      <w:r>
        <w:instrText xml:space="preserve">"</w:instrText>
      </w:r>
      <w:r>
        <w:rPr>
          <w:rFonts w:cs="Arial"/>
        </w:rPr>
        <w:fldChar w:fldCharType="end"/>
      </w:r>
      <w:r>
        <w:t xml:space="preserve"> : </w:t>
      </w:r>
      <w:hyperlink w:anchor="_a20015d9364f10649836a4dcdb0cc00b" w:history="1">
        <w:r>
          <w:rStyle w:val="Hyperlink"/>
          <w:rPr>
            <w:rStyle w:val="Hyperlink"/>
          </w:rPr>
          <w:t xml:space="preserve">Access Point</w:t>
        </w:r>
      </w:hyperlink>
      <w:r>
        <w:t xml:space="preserve"> [</w:t>
      </w:r>
      <w:r>
        <w:t xml:space="preserve">*</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physical or virtual place where access to a system may be provided through a boundary.</w:t>
      </w:r>
    </w:p>
    <w:p w:rsidP="00347871" w:rsidR="00347871" w:rsidRDefault="00347871"/>
    <w:p w:rsidP="00347871" w:rsidR="00347871" w:rsidRDefault="00347871">
      <w:pPr>
        <w:pStyle w:val="Heading2"/>
      </w:pPr>
      <w:bookmarkStart w:id="_fcf5694b67f22ce44968c863ab1fc96d" w:name="_fcf5694b67f22ce44968c863ab1fc96d"/>
      <w:r>
        <w:t xml:space="preserve">Association Class Point Of Entry</w:t>
      </w:r>
      <w:bookmarkEnd w:id="_fcf5694b67f22ce44968c863ab1fc96d"/>
      <w:r w:rsidRPr="003A31EC">
        <w:rPr>
          <w:rFonts w:cs="Arial"/>
        </w:rPr>
        <w:t xml:space="preserve"> </w:t>
      </w:r>
      <w:r>
        <w:rPr>
          <w:rFonts w:cs="Arial"/>
        </w:rPr>
        <w:fldChar w:fldCharType="begin"/>
      </w:r>
      <w:r>
        <w:instrText xml:space="preserve">XE"</w:instrText>
      </w:r>
      <w:r w:rsidRPr="00413D75">
        <w:rPr>
          <w:rFonts w:cs="Arial"/>
        </w:rPr>
        <w:instrText xml:space="preserve">Point Of Entry</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between a system and a usable entry point into or out of that system. A point of entry has the potential to cause a vulnerability.</w:t>
      </w:r>
    </w:p>
    <w:p w:rsidP="00347871" w:rsidR="00347871" w:rsidRDefault="00347871">
      <w:pPr>
        <w:jc w:val="center"/>
      </w:pPr>
      <w:r>
        <w:rPr>
          <w:noProof/>
        </w:rPr>
        <w:drawing>
          <wp:inline distT="0" distB="0" distL="0" distR="0">
            <wp:extent cx="5276850" cy="2724150"/>
            <wp:effectExtent l="0" t="0" r="0" b="0"/>
            <wp:docPr id="1502" name="Picture 1977757483.emf" descr="19777574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1977757483.emf"/>
                    <pic:cNvPicPr/>
                  </pic:nvPicPr>
                  <pic:blipFill>
                    <a:blip r:embed="mr_docxImage752" cstate="print"/>
                    <a:stretch>
                      <a:fillRect/>
                    </a:stretch>
                  </pic:blipFill>
                  <pic:spPr>
                    <a:xfrm rot="0">
                      <a:off x="0" y="0"/>
                      <a:ext cx="5276850" cy="272415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Point Of Entry</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33780607cd553fb55b8907600848b66" w:history="1">
        <w:r>
          <w:rStyle w:val="Hyperlink"/>
          <w:rPr>
            <w:rStyle w:val="Hyperlink"/>
          </w:rPr>
          <w:t xml:space="preserve">Impact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50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1728404412.emf"/>
                    <pic:cNvPicPr/>
                  </pic:nvPicPr>
                  <pic:blipFill>
                    <a:blip r:embed="mr_docxImage753" cstate="print"/>
                    <a:stretch>
                      <a:fillRect/>
                    </a:stretch>
                  </pic:blipFill>
                  <pic:spPr>
                    <a:xfrm rot="0">
                      <a:off x="0" y="0"/>
                      <a:ext cx="152400" cy="152400"/>
                    </a:xfrm>
                    <a:prstGeom prst="rect">
                      <a:avLst/>
                    </a:prstGeom>
                  </pic:spPr>
                </pic:pic>
              </a:graphicData>
            </a:graphic>
          </wp:inline>
        </w:drawing>
      </w:r>
      <w:r>
        <w:t xml:space="preserve"> </w:t>
      </w:r>
      <w:r>
        <w:t xml:space="preserve">enters into</w:t>
      </w:r>
      <w:r>
        <w:rPr>
          <w:rFonts w:cs="Arial"/>
        </w:rPr>
        <w:fldChar w:fldCharType="begin"/>
      </w:r>
      <w:r>
        <w:instrText xml:space="preserve">XE"</w:instrText>
      </w:r>
      <w:r w:rsidRPr="00413D75">
        <w:rPr>
          <w:rFonts w:cs="Arial"/>
        </w:rPr>
        <w:instrText xml:space="preserve">enters into</w:instrText>
      </w:r>
      <w:r>
        <w:instrText xml:space="preserve">"</w:instrText>
      </w:r>
      <w:r>
        <w:rPr>
          <w:rFonts w:cs="Arial"/>
        </w:rPr>
        <w:fldChar w:fldCharType="end"/>
      </w:r>
      <w:r>
        <w:t xml:space="preserve"> : </w:t>
      </w:r>
      <w:hyperlink w:anchor="_ec590b188238aa37f8bc1aa990209ca3" w:history="1">
        <w:r>
          <w:rStyle w:val="Hyperlink"/>
          <w:rPr>
            <w:rStyle w:val="Hyperlink"/>
          </w:rPr>
          <w:t xml:space="preserve">System</w:t>
        </w:r>
      </w:hyperlink>
      <w:r>
        <w:t xml:space="preserve"> [</w:t>
      </w:r>
      <w:r>
        <w:t xml:space="preserve">*</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System into which an entry point provides access. E.G. A room a door enters into.</w:t>
      </w:r>
    </w:p>
    <w:p w:rsidP="00347871" w:rsidR="00347871" w:rsidRDefault="00347871">
      <w:pPr>
        <w:ind w:firstLine="720"/>
      </w:pPr>
      <w:r>
        <w:rPr>
          <w:noProof/>
        </w:rPr>
        <w:drawing>
          <wp:inline distT="0" distB="0" distL="0" distR="0">
            <wp:extent cx="152400" cy="152400"/>
            <wp:effectExtent l="0" t="0" r="0" b="0"/>
            <wp:docPr id="150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1728404412.emf"/>
                    <pic:cNvPicPr/>
                  </pic:nvPicPr>
                  <pic:blipFill>
                    <a:blip r:embed="mr_docxImage754" cstate="print"/>
                    <a:stretch>
                      <a:fillRect/>
                    </a:stretch>
                  </pic:blipFill>
                  <pic:spPr>
                    <a:xfrm rot="0">
                      <a:off x="0" y="0"/>
                      <a:ext cx="152400" cy="152400"/>
                    </a:xfrm>
                    <a:prstGeom prst="rect">
                      <a:avLst/>
                    </a:prstGeom>
                  </pic:spPr>
                </pic:pic>
              </a:graphicData>
            </a:graphic>
          </wp:inline>
        </w:drawing>
      </w:r>
      <w:r>
        <w:t xml:space="preserve"> </w:t>
      </w:r>
      <w:r>
        <w:t xml:space="preserve">has portal</w:t>
      </w:r>
      <w:r>
        <w:rPr>
          <w:rFonts w:cs="Arial"/>
        </w:rPr>
        <w:fldChar w:fldCharType="begin"/>
      </w:r>
      <w:r>
        <w:instrText xml:space="preserve">XE"</w:instrText>
      </w:r>
      <w:r w:rsidRPr="00413D75">
        <w:rPr>
          <w:rFonts w:cs="Arial"/>
        </w:rPr>
        <w:instrText xml:space="preserve">has portal</w:instrText>
      </w:r>
      <w:r>
        <w:instrText xml:space="preserve">"</w:instrText>
      </w:r>
      <w:r>
        <w:rPr>
          <w:rFonts w:cs="Arial"/>
        </w:rPr>
        <w:fldChar w:fldCharType="end"/>
      </w:r>
      <w:r>
        <w:t xml:space="preserve"> : </w:t>
      </w:r>
      <w:hyperlink w:anchor="_a20015d9364f10649836a4dcdb0cc00b" w:history="1">
        <w:r>
          <w:rStyle w:val="Hyperlink"/>
          <w:rPr>
            <w:rStyle w:val="Hyperlink"/>
          </w:rPr>
          <w:t xml:space="preserve">Access Point</w:t>
        </w:r>
      </w:hyperlink>
      <w:r>
        <w:t xml:space="preserve"> [</w:t>
      </w:r>
      <w:r>
        <w:t xml:space="preserve">*</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point of possible entry into a system.</w:t>
      </w:r>
    </w:p>
    <w:p w:rsidP="00347871" w:rsidR="00347871" w:rsidRDefault="00347871"/>
    <w:p w:rsidP="00347871" w:rsidR="00347871" w:rsidRDefault="00347871">
      <w:pPr>
        <w:pStyle w:val="Heading2"/>
      </w:pPr>
      <w:bookmarkStart w:id="_924ee5a088d06087f1ca6d734140d497" w:name="_924ee5a088d06087f1ca6d734140d497"/>
      <w:r>
        <w:t xml:space="preserve">Class Subsystem</w:t>
      </w:r>
      <w:bookmarkEnd w:id="_924ee5a088d06087f1ca6d734140d497"/>
      <w:r w:rsidRPr="003A31EC">
        <w:rPr>
          <w:rFonts w:cs="Arial"/>
        </w:rPr>
        <w:t xml:space="preserve"> </w:t>
      </w:r>
      <w:r>
        <w:rPr>
          <w:rFonts w:cs="Arial"/>
        </w:rPr>
        <w:fldChar w:fldCharType="begin"/>
      </w:r>
      <w:r>
        <w:instrText xml:space="preserve">XE"</w:instrText>
      </w:r>
      <w:r w:rsidRPr="00413D75">
        <w:rPr>
          <w:rFonts w:cs="Arial"/>
        </w:rPr>
        <w:instrText xml:space="preserve">Subsystem</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 role of a system as a part of another system as a resource to the owning system.</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442d75c9ac335e7a2aadbc96919fc2d" w:history="1">
        <w:r>
          <w:rStyle w:val="Hyperlink"/>
          <w:rPr>
            <w:rStyle w:val="Hyperlink"/>
          </w:rPr>
          <w:t xml:space="preserve">Resource</w:t>
        </w:r>
      </w:hyperlink>
      <w:r>
        <w:t xml:space="preserve">, </w:t>
      </w:r>
      <w:hyperlink w:anchor="_ec590b188238aa37f8bc1aa990209ca3" w:history="1">
        <w:r>
          <w:rStyle w:val="Hyperlink"/>
          <w:rPr>
            <w:rStyle w:val="Hyperlink"/>
          </w:rPr>
          <w:t xml:space="preserve">System</w:t>
        </w:r>
      </w:hyperlink>
    </w:p>
    <w:p w:rsidP="00347871" w:rsidR="00347871" w:rsidRDefault="00347871"/>
    <w:p w:rsidP="00347871" w:rsidR="00347871" w:rsidRDefault="00347871">
      <w:pPr>
        <w:pStyle w:val="Heading2"/>
      </w:pPr>
      <w:bookmarkStart w:id="_ec590b188238aa37f8bc1aa990209ca3" w:name="_ec590b188238aa37f8bc1aa990209ca3"/>
      <w:r>
        <w:t xml:space="preserve">Class System</w:t>
      </w:r>
      <w:bookmarkEnd w:id="_ec590b188238aa37f8bc1aa990209ca3"/>
      <w:r w:rsidRPr="003A31EC">
        <w:rPr>
          <w:rFonts w:cs="Arial"/>
        </w:rPr>
        <w:t xml:space="preserve"> </w:t>
      </w:r>
      <w:r>
        <w:rPr>
          <w:rFonts w:cs="Arial"/>
        </w:rPr>
        <w:fldChar w:fldCharType="begin"/>
      </w:r>
      <w:r>
        <w:instrText xml:space="preserve">XE"</w:instrText>
      </w:r>
      <w:r w:rsidRPr="00413D75">
        <w:rPr>
          <w:rFonts w:cs="Arial"/>
        </w:rPr>
        <w:instrText xml:space="preserve">System</w:instrText>
      </w:r>
      <w:r>
        <w:instrText xml:space="preserve">"</w:instrText>
      </w:r>
      <w:r>
        <w:rPr>
          <w:rFonts w:cs="Arial"/>
        </w:rPr>
        <w:fldChar w:fldCharType="end"/>
      </w:r>
      <w:r w:rsidR="009E71B4">
        <w:rPr>
          <w:rFonts w:cs="Arial"/>
        </w:rPr>
        <w:t xml:space="preserve"> </w:t>
      </w:r>
    </w:p>
    <w:p w:rsidP="00F71BA8" w:rsidR="00347871" w:rsidRDefault="00347871">
      <w:r>
        <w:t xml:space="preserve">
          [OMG MDA Guide] A system is a collection of parts and relationships among these parts that may be organized to accomplish some purpose. 
          <w:br/>
          [UAF] An integrated set of elements, subsystems, or assemblies that accomplish a defined objective. These elements include products (hardware, software, firmware), processes, people, information, techniques, facilities, services, and other support elements .
          <w:br/>
          A system is a situation in that it has constituent parts working together for a finite period.
          <w:br/>
          A system is a means in that it may achieve objectives for stakeholders.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95976dea0d8187e1656ac43c072c070" w:history="1">
        <w:r>
          <w:rStyle w:val="Hyperlink"/>
          <w:rPr>
            <w:rStyle w:val="Hyperlink"/>
          </w:rPr>
          <w:t xml:space="preserve">Actor</w:t>
        </w:r>
      </w:hyperlink>
      <w:r>
        <w:t xml:space="preserve">, </w:t>
      </w:r>
      <w:hyperlink w:anchor="_5cb707f0e4b55ba1e0378efebf7dcea9" w:history="1">
        <w:r>
          <w:rStyle w:val="Hyperlink"/>
          <w:rPr>
            <w:rStyle w:val="Hyperlink"/>
          </w:rPr>
          <w:t xml:space="preserve">Means</w:t>
        </w:r>
      </w:hyperlink>
      <w:r>
        <w:t xml:space="preserve">, </w:t>
      </w:r>
      <w:hyperlink w:anchor="_8c517cf1950741c0f89edebf828214cc" w:history="1">
        <w:r>
          <w:rStyle w:val="Hyperlink"/>
          <w:rPr>
            <w:rStyle w:val="Hyperlink"/>
          </w:rPr>
          <w:t xml:space="preserve">Situation</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Library::Time &amp; Temporal Entities</w:t>
      </w:r>
    </w:p>
    <w:p w:rsidP="00A318C1" w:rsidR="00347871" w:rsidRDefault="00347871">
      <w:pPr>
        <w:pStyle w:val="BodyText"/>
      </w:pPr>
      <w:r>
        <w:t xml:space="preserve">
          The Time package defines the essential concepts of time and the identification of time intervals.
          <w:br/>
          <w:br/>
          These time concepts are based on the OMG Date Time Vocabulary [DTV] standard but subsets and simplifies DTV for use in defining, federating and exchanging time aspects of entities. 
          <w:br/>
          <w:br/>
          "Temporal Entity" is introduced as an abstraction to capture the common relationships between time elements. Within DTV these relationships are separate for each kind of time element. The relationships defined for Temporal Entity are grounded in DTV Time Interval as each temporal entity exists for a time interval.
          <w:br/>
          <w:br/>
          Applications that need to reason about time are encouraged to utilize the full DTV semantics. DTV also contains text that more fully elaborates time concepts.
        </w:t>
      </w:r>
    </w:p>
    <w:p w:rsidP="00347871" w:rsidR="00347871" w:rsidRDefault="00347871">
      <w:pPr>
        <w:pStyle w:val="Heading2"/>
      </w:pPr>
      <w:r>
        <w:t xml:space="preserve">Diagram: </w:t>
      </w:r>
      <w:r>
        <w:t xml:space="preserve">Time</w:t>
      </w:r>
    </w:p>
    <w:p w:rsidP="00347871" w:rsidR="00347871" w:rsidRDefault="00347871">
      <w:pPr>
        <w:jc w:val="center"/>
        <w:rPr>
          <w:rFonts w:cs="Arial"/>
        </w:rPr>
      </w:pPr>
      <w:r>
        <w:rPr>
          <w:noProof/>
        </w:rPr>
        <w:drawing>
          <wp:inline distT="0" distB="0" distL="0" distR="0">
            <wp:extent cx="6188075" cy="7031903"/>
            <wp:effectExtent l="0" t="0" r="0" b="0"/>
            <wp:docPr id="1508" name="Picture 822777340.emf" descr="82277734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822777340.emf"/>
                    <pic:cNvPicPr/>
                  </pic:nvPicPr>
                  <pic:blipFill>
                    <a:blip r:embed="mr_docxImage755" cstate="print"/>
                    <a:stretch>
                      <a:fillRect/>
                    </a:stretch>
                  </pic:blipFill>
                  <pic:spPr>
                    <a:xfrm rot="0">
                      <a:off x="0" y="0"/>
                      <a:ext cx="6188075" cy="7031903"/>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Time</w:t>
      </w:r>
    </w:p>
    <w:p w:rsidP="00A318C1" w:rsidR="00347871" w:rsidRDefault="00347871">
      <w:pPr>
        <w:pStyle w:val="BodyText"/>
      </w:pPr>
      <w:r>
        <w:t xml:space="preserve">
          <w:br/>
          <w:br/>
        </w:t>
      </w:r>
    </w:p>
    <w:p w:rsidP="00347871" w:rsidR="00347871" w:rsidRDefault="00347871">
      <w:r>
        <w:t xml:space="preserve"> </w:t>
      </w:r>
    </w:p>
    <w:p w:rsidP="00347871" w:rsidR="00347871" w:rsidRDefault="00347871"/>
    <w:p w:rsidP="00347871" w:rsidR="00347871" w:rsidRDefault="00347871">
      <w:pPr>
        <w:pStyle w:val="Heading2"/>
      </w:pPr>
      <w:bookmarkStart w:id="_535933380f2d9dcde319f87d252d7616" w:name="_535933380f2d9dcde319f87d252d7616"/>
      <w:r>
        <w:t xml:space="preserve">Class Date and Time</w:t>
      </w:r>
      <w:bookmarkEnd w:id="_535933380f2d9dcde319f87d252d7616"/>
      <w:r w:rsidRPr="003A31EC">
        <w:rPr>
          <w:rFonts w:cs="Arial"/>
        </w:rPr>
        <w:t xml:space="preserve"> </w:t>
      </w:r>
      <w:r>
        <w:rPr>
          <w:rFonts w:cs="Arial"/>
        </w:rPr>
        <w:fldChar w:fldCharType="begin"/>
      </w:r>
      <w:r>
        <w:instrText xml:space="preserve">XE"</w:instrText>
      </w:r>
      <w:r w:rsidRPr="00413D75">
        <w:rPr>
          <w:rFonts w:cs="Arial"/>
        </w:rPr>
        <w:instrText xml:space="preserve">Date and Time</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[FIBO] DateTimeStamp: A DateTimeStamp combines a Date, a time, and a time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1be88899d4fdf9f020519a8308c3c24" w:history="1">
        <w:r>
          <w:rStyle w:val="Hyperlink"/>
          <w:rPr>
            <w:rStyle w:val="Hyperlink"/>
          </w:rPr>
          <w:t xml:space="preserve">Date Coordinate</w:t>
        </w:r>
      </w:hyperlink>
      <w:r>
        <w:t xml:space="preserve">, </w:t>
      </w:r>
      <w:hyperlink w:anchor="_093e90ca7ca2b1e9be5d1830b3d376c7" w:history="1">
        <w:r>
          <w:rStyle w:val="Hyperlink"/>
          <w:rPr>
            <w:rStyle w:val="Hyperlink"/>
          </w:rPr>
          <w:t xml:space="preserve">Time Coordinate</w:t>
        </w:r>
      </w:hyperlink>
    </w:p>
    <w:p w:rsidP="00347871" w:rsidR="00347871" w:rsidRDefault="00347871"/>
    <w:p w:rsidP="00347871" w:rsidR="00347871" w:rsidRDefault="00347871">
      <w:pPr>
        <w:pStyle w:val="Heading2"/>
      </w:pPr>
      <w:bookmarkStart w:id="_51be88899d4fdf9f020519a8308c3c24" w:name="_51be88899d4fdf9f020519a8308c3c24"/>
      <w:r>
        <w:t xml:space="preserve">Class Date Coordinate</w:t>
      </w:r>
      <w:bookmarkEnd w:id="_51be88899d4fdf9f020519a8308c3c24"/>
      <w:r w:rsidRPr="003A31EC">
        <w:rPr>
          <w:rFonts w:cs="Arial"/>
        </w:rPr>
        <w:t xml:space="preserve"> </w:t>
      </w:r>
      <w:r>
        <w:rPr>
          <w:rFonts w:cs="Arial"/>
        </w:rPr>
        <w:fldChar w:fldCharType="begin"/>
      </w:r>
      <w:r>
        <w:instrText xml:space="preserve">XE"</w:instrText>
      </w:r>
      <w:r w:rsidRPr="00413D75">
        <w:rPr>
          <w:rFonts w:cs="Arial"/>
        </w:rPr>
        <w:instrText xml:space="preserve">Date Coordinate</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
          [FIBO] Date: A Date identifies a calendar day on some calendar.
          <w:br/>
          [NIEM] DateType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04887ca511c022e037ede12e1a8f37a" w:history="1">
        <w:r>
          <w:rStyle w:val="Hyperlink"/>
          <w:rPr>
            <w:rStyle w:val="Hyperlink"/>
          </w:rPr>
          <w:t xml:space="preserve">Time Coordinate</w:t>
        </w:r>
      </w:hyperlink>
    </w:p>
    <w:p w:rsidP="00347871" w:rsidR="00347871" w:rsidRDefault="00347871"/>
    <w:p w:rsidP="00347871" w:rsidR="00347871" w:rsidRDefault="00347871">
      <w:pPr>
        <w:pStyle w:val="Heading2"/>
      </w:pPr>
      <w:bookmarkStart w:id="_09bc42875b84f27027fb6bd777d3a3f5" w:name="_09bc42875b84f27027fb6bd777d3a3f5"/>
      <w:r>
        <w:t xml:space="preserve">Association Duration of Entity</w:t>
      </w:r>
      <w:bookmarkEnd w:id="_09bc42875b84f27027fb6bd777d3a3f5"/>
      <w:r w:rsidRPr="003A31EC">
        <w:rPr>
          <w:rFonts w:cs="Arial"/>
        </w:rPr>
        <w:t xml:space="preserve"> </w:t>
      </w:r>
      <w:r>
        <w:rPr>
          <w:rFonts w:cs="Arial"/>
        </w:rPr>
        <w:fldChar w:fldCharType="begin"/>
      </w:r>
      <w:r>
        <w:instrText xml:space="preserve">XE"</w:instrText>
      </w:r>
      <w:r w:rsidRPr="00413D75">
        <w:rPr>
          <w:rFonts w:cs="Arial"/>
        </w:rPr>
        <w:instrText xml:space="preserve">Duration of Entity</w:instrText>
      </w:r>
      <w:r>
        <w:instrText xml:space="preserve">"</w:instrText>
      </w:r>
      <w:r>
        <w:rPr>
          <w:rFonts w:cs="Arial"/>
        </w:rPr>
        <w:fldChar w:fldCharType="end"/>
      </w:r>
      <w:r w:rsidR="009E71B4">
        <w:rPr>
          <w:rFonts w:cs="Arial"/>
        </w:rPr>
        <w:t xml:space="preserve"> </w:t>
      </w:r>
    </w:p>
    <w:p w:rsidP="00F71BA8" w:rsidR="00347871" w:rsidRDefault="00347871">
      <w:r>
        <w:t xml:space="preserve">
          [DTV] time interval [of temporal entity] has particular duration:the particular duration is the duration that is the amount of time in the time interval.
          <w:br/>
          <w:br/>
          Each time interval [Temporal Entity] has a unique duration attribute that is a measure of its size, i.e., the amount of time the time interval occupies. This attribute is mathematically a function that maps time intervals into durations. This mapping function is sometimes called the “range” of a time interval, and some times called the “measure” of a time interval.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510" name="Picture -2070616760.emf" descr="-207061676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2070616760.emf"/>
                    <pic:cNvPicPr/>
                  </pic:nvPicPr>
                  <pic:blipFill>
                    <a:blip r:embed="mr_docxImage756" cstate="print"/>
                    <a:stretch>
                      <a:fillRect/>
                    </a:stretch>
                  </pic:blipFill>
                  <pic:spPr>
                    <a:xfrm rot="0">
                      <a:off x="0" y="0"/>
                      <a:ext cx="152400" cy="152400"/>
                    </a:xfrm>
                    <a:prstGeom prst="rect">
                      <a:avLst/>
                    </a:prstGeom>
                  </pic:spPr>
                </pic:pic>
              </a:graphicData>
            </a:graphic>
          </wp:inline>
        </w:drawing>
      </w:r>
      <w:r>
        <w:t xml:space="preserve"> </w:t>
      </w:r>
      <w:r>
        <w:t xml:space="preserve">duration of</w:t>
      </w:r>
      <w:r>
        <w:rPr>
          <w:rFonts w:cs="Arial"/>
        </w:rPr>
        <w:fldChar w:fldCharType="begin"/>
      </w:r>
      <w:r>
        <w:instrText xml:space="preserve">XE"</w:instrText>
      </w:r>
      <w:r w:rsidRPr="00413D75">
        <w:rPr>
          <w:rFonts w:cs="Arial"/>
        </w:rPr>
        <w:instrText xml:space="preserve">duration of</w:instrText>
      </w:r>
      <w:r>
        <w:instrText xml:space="preserve">"</w:instrText>
      </w:r>
      <w:r>
        <w:rPr>
          <w:rFonts w:cs="Arial"/>
        </w:rPr>
        <w:fldChar w:fldCharType="end"/>
      </w:r>
      <w:r>
        <w:t xml:space="preserve"> : </w:t>
      </w:r>
      <w:hyperlink w:anchor="_f2afd42e2b6e88484b5534f68f8549c1" w:history="1">
        <w:r>
          <w:rStyle w:val="Hyperlink"/>
          <w:rPr>
            <w:rStyle w:val="Hyperlink"/>
          </w:rPr>
          <w:t xml:space="preserve">Temporal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Temporal entity for which a duration is applicable.</w:t>
      </w:r>
    </w:p>
    <w:p w:rsidP="00347871" w:rsidR="00347871" w:rsidRDefault="00347871">
      <w:pPr>
        <w:ind w:firstLine="720"/>
      </w:pPr>
      <w:r>
        <w:rPr>
          <w:noProof/>
        </w:rPr>
        <w:drawing>
          <wp:inline distT="0" distB="0" distL="0" distR="0">
            <wp:extent cx="152400" cy="152400"/>
            <wp:effectExtent l="0" t="0" r="0" b="0"/>
            <wp:docPr id="1512" name="Picture -2070616760.emf" descr="-207061676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2070616760.emf"/>
                    <pic:cNvPicPr/>
                  </pic:nvPicPr>
                  <pic:blipFill>
                    <a:blip r:embed="mr_docxImage757" cstate="print"/>
                    <a:stretch>
                      <a:fillRect/>
                    </a:stretch>
                  </pic:blipFill>
                  <pic:spPr>
                    <a:xfrm rot="0">
                      <a:off x="0" y="0"/>
                      <a:ext cx="152400" cy="152400"/>
                    </a:xfrm>
                    <a:prstGeom prst="rect">
                      <a:avLst/>
                    </a:prstGeom>
                  </pic:spPr>
                </pic:pic>
              </a:graphicData>
            </a:graphic>
          </wp:inline>
        </w:drawing>
      </w:r>
      <w:r>
        <w:t xml:space="preserve"> </w:t>
      </w:r>
      <w:r>
        <w:t xml:space="preserve">has duration</w:t>
      </w:r>
      <w:r>
        <w:rPr>
          <w:rFonts w:cs="Arial"/>
        </w:rPr>
        <w:fldChar w:fldCharType="begin"/>
      </w:r>
      <w:r>
        <w:instrText xml:space="preserve">XE"</w:instrText>
      </w:r>
      <w:r w:rsidRPr="00413D75">
        <w:rPr>
          <w:rFonts w:cs="Arial"/>
        </w:rPr>
        <w:instrText xml:space="preserve">has duration</w:instrText>
      </w:r>
      <w:r>
        <w:instrText xml:space="preserve">"</w:instrText>
      </w:r>
      <w:r>
        <w:rPr>
          <w:rFonts w:cs="Arial"/>
        </w:rPr>
        <w:fldChar w:fldCharType="end"/>
      </w:r>
      <w:r>
        <w:t xml:space="preserve"> : </w:t>
      </w:r>
      <w:hyperlink w:anchor="_5c29de7557c634539e470d930b4b310f" w:history="1">
        <w:r>
          <w:rStyle w:val="Hyperlink"/>
          <w:rPr>
            <w:rStyle w:val="Hyperlink"/>
          </w:rPr>
          <w:t xml:space="preserve">Duration</w:t>
        </w:r>
      </w:hyperlink>
      <w:r>
        <w:t xml:space="preserve"> [</w:t>
      </w:r>
      <w:r>
        <w:t xml:space="preserve">1</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Difference between the start and end time. A non-zero positive value representing the amount of time a temporal entity exists.
          <w:br/>
          <w:br/>
          [DTV] time interval [of temporal entity] has particular duration:the particular duration is the duration that is the amount of time in the time interval.
          <w:br/>
          <w:br/>
          Each time interval [Temporal Entity] has a unique duration attribute that is a measure of its size, i.e., the amount of time the time interval occupies. This attribute is mathematically a function that maps time intervals into durations. This mapping function is sometimes called the “range” of a time interval, and some times called the “measure” of a time interval.
          <w:br/>
        </w:t>
      </w:r>
    </w:p>
    <w:p w:rsidP="00347871" w:rsidR="00347871" w:rsidRDefault="00347871"/>
    <w:p w:rsidP="00347871" w:rsidR="00347871" w:rsidRDefault="00347871">
      <w:pPr>
        <w:pStyle w:val="Heading2"/>
      </w:pPr>
      <w:bookmarkStart w:id="_143a06ce9c03d30be930eea97a1a8bea" w:name="_143a06ce9c03d30be930eea97a1a8bea"/>
      <w:r>
        <w:t xml:space="preserve">Association Entity Exists for Interval</w:t>
      </w:r>
      <w:bookmarkEnd w:id="_143a06ce9c03d30be930eea97a1a8bea"/>
      <w:r w:rsidRPr="003A31EC">
        <w:rPr>
          <w:rFonts w:cs="Arial"/>
        </w:rPr>
        <w:t xml:space="preserve"> </w:t>
      </w:r>
      <w:r>
        <w:rPr>
          <w:rFonts w:cs="Arial"/>
        </w:rPr>
        <w:fldChar w:fldCharType="begin"/>
      </w:r>
      <w:r>
        <w:instrText xml:space="preserve">XE"</w:instrText>
      </w:r>
      <w:r w:rsidRPr="00413D75">
        <w:rPr>
          <w:rFonts w:cs="Arial"/>
        </w:rPr>
        <w:instrText xml:space="preserve">Entity Exists for Interval</w:instrText>
      </w:r>
      <w:r>
        <w:instrText xml:space="preserve">"</w:instrText>
      </w:r>
      <w:r>
        <w:rPr>
          <w:rFonts w:cs="Arial"/>
        </w:rPr>
        <w:fldChar w:fldCharType="end"/>
      </w:r>
      <w:r w:rsidR="009E71B4">
        <w:rPr>
          <w:rFonts w:cs="Arial"/>
        </w:rPr>
        <w:t xml:space="preserve"> </w:t>
      </w:r>
    </w:p>
    <w:p w:rsidP="00F71BA8" w:rsidR="00347871" w:rsidRDefault="00347871">
      <w:r>
        <w:t xml:space="preserve">
          Relationship defining the time interval in which an entity actually exists.
          <w:br/>
          <w:br/>
          [DTV] occurrence occurs for occurrence interval: the occurrence occurs throughout the occurrence interval and the occurrence does not occur within some time interval2 that meets the occurrence interval and the occurrence does not occur within some time interval3 that is met by the
          <w:br/>
          occurrence interval
          <w:br/>
          <w:br/>
          [Alen 1983] X is equal to Y: X = Y where X is "interval of" and Y is "exists for". Note that this relates the temporal aspect of "interval of" to the timeframe "exists for".
        </w:t>
      </w:r>
    </w:p>
    <w:p w:rsidP="00347871" w:rsidR="00347871" w:rsidRDefault="00347871">
      <w:pPr>
        <w:jc w:val="center"/>
      </w:pPr>
      <w:r>
        <w:rPr>
          <w:noProof/>
        </w:rPr>
        <w:drawing>
          <wp:inline distT="0" distB="0" distL="0" distR="0">
            <wp:extent cx="4086225" cy="3305175"/>
            <wp:effectExtent l="0" t="0" r="0" b="0"/>
            <wp:docPr id="1514" name="Picture -2095934566.emf" descr="-20959345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2095934566.emf"/>
                    <pic:cNvPicPr/>
                  </pic:nvPicPr>
                  <pic:blipFill>
                    <a:blip r:embed="mr_docxImage758" cstate="print"/>
                    <a:stretch>
                      <a:fillRect/>
                    </a:stretch>
                  </pic:blipFill>
                  <pic:spPr>
                    <a:xfrm rot="0">
                      <a:off x="0" y="0"/>
                      <a:ext cx="4086225" cy="330517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Entity Exists for Interval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a7a17dae72a2caddafa2d2c6504f58c" w:history="1">
        <w:r>
          <w:rStyle w:val="Hyperlink"/>
          <w:rPr>
            <w:rStyle w:val="Hyperlink"/>
          </w:rPr>
          <w:t xml:space="preserve">Overlaps in Time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51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1414248466.emf"/>
                    <pic:cNvPicPr/>
                  </pic:nvPicPr>
                  <pic:blipFill>
                    <a:blip r:embed="mr_docxImage759" cstate="print"/>
                    <a:stretch>
                      <a:fillRect/>
                    </a:stretch>
                  </pic:blipFill>
                  <pic:spPr>
                    <a:xfrm rot="0">
                      <a:off x="0" y="0"/>
                      <a:ext cx="152400" cy="152400"/>
                    </a:xfrm>
                    <a:prstGeom prst="rect">
                      <a:avLst/>
                    </a:prstGeom>
                  </pic:spPr>
                </pic:pic>
              </a:graphicData>
            </a:graphic>
          </wp:inline>
        </w:drawing>
      </w:r>
      <w:r>
        <w:t xml:space="preserve"> </w:t>
      </w:r>
      <w:r>
        <w:t xml:space="preserve">exists for</w:t>
      </w:r>
      <w:r>
        <w:rPr>
          <w:rFonts w:cs="Arial"/>
        </w:rPr>
        <w:fldChar w:fldCharType="begin"/>
      </w:r>
      <w:r>
        <w:instrText xml:space="preserve">XE"</w:instrText>
      </w:r>
      <w:r w:rsidRPr="00413D75">
        <w:rPr>
          <w:rFonts w:cs="Arial"/>
        </w:rPr>
        <w:instrText xml:space="preserve">exists for</w:instrText>
      </w:r>
      <w:r>
        <w:instrText xml:space="preserve">"</w:instrText>
      </w:r>
      <w:r>
        <w:rPr>
          <w:rFonts w:cs="Arial"/>
        </w:rPr>
        <w:fldChar w:fldCharType="end"/>
      </w:r>
      <w:r>
        <w:t xml:space="preserve"> : </w:t>
      </w:r>
      <w:hyperlink w:anchor="_487e18043aabbd8f7cd3d846b3711575" w:history="1">
        <w:r>
          <w:rStyle w:val="Hyperlink"/>
          <w:rPr>
            <w:rStyle w:val="Hyperlink"/>
          </w:rPr>
          <w:t xml:space="preserve">Time Interval</w:t>
        </w:r>
      </w:hyperlink>
      <w:r>
        <w:t xml:space="preserve"> [</w:t>
      </w:r>
      <w:r>
        <w:t xml:space="preserve">1</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Time interval where an entity may be considered "actual", that is existent in the domain of discourse.</w:t>
      </w:r>
    </w:p>
    <w:p w:rsidP="00347871" w:rsidR="00347871" w:rsidRDefault="00347871">
      <w:pPr>
        <w:ind w:firstLine="720"/>
      </w:pPr>
      <w:r>
        <w:rPr>
          <w:noProof/>
        </w:rPr>
        <w:drawing>
          <wp:inline distT="0" distB="0" distL="0" distR="0">
            <wp:extent cx="152400" cy="152400"/>
            <wp:effectExtent l="0" t="0" r="0" b="0"/>
            <wp:docPr id="151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1414248466.emf"/>
                    <pic:cNvPicPr/>
                  </pic:nvPicPr>
                  <pic:blipFill>
                    <a:blip r:embed="mr_docxImage760" cstate="print"/>
                    <a:stretch>
                      <a:fillRect/>
                    </a:stretch>
                  </pic:blipFill>
                  <pic:spPr>
                    <a:xfrm rot="0">
                      <a:off x="0" y="0"/>
                      <a:ext cx="152400" cy="152400"/>
                    </a:xfrm>
                    <a:prstGeom prst="rect">
                      <a:avLst/>
                    </a:prstGeom>
                  </pic:spPr>
                </pic:pic>
              </a:graphicData>
            </a:graphic>
          </wp:inline>
        </w:drawing>
      </w:r>
      <w:r>
        <w:t xml:space="preserve"> </w:t>
      </w:r>
      <w:r>
        <w:t xml:space="preserve">interval of</w:t>
      </w:r>
      <w:r>
        <w:rPr>
          <w:rFonts w:cs="Arial"/>
        </w:rPr>
        <w:fldChar w:fldCharType="begin"/>
      </w:r>
      <w:r>
        <w:instrText xml:space="preserve">XE"</w:instrText>
      </w:r>
      <w:r w:rsidRPr="00413D75">
        <w:rPr>
          <w:rFonts w:cs="Arial"/>
        </w:rPr>
        <w:instrText xml:space="preserve">interval of</w:instrText>
      </w:r>
      <w:r>
        <w:instrText xml:space="preserve">"</w:instrText>
      </w:r>
      <w:r>
        <w:rPr>
          <w:rFonts w:cs="Arial"/>
        </w:rPr>
        <w:fldChar w:fldCharType="end"/>
      </w:r>
      <w:r>
        <w:t xml:space="preserve"> : </w:t>
      </w:r>
      <w:hyperlink w:anchor="_e075b03ae73f89f5fcb1481cd5a16cbe" w:history="1">
        <w:r>
          <w:rStyle w:val="Hyperlink"/>
          <w:rPr>
            <w:rStyle w:val="Hyperlink"/>
          </w:rPr>
          <w:t xml:space="preserve">Actual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Entity existent for the full extent of a time interval.</w:t>
      </w:r>
    </w:p>
    <w:p w:rsidP="00347871" w:rsidR="00347871" w:rsidRDefault="00347871"/>
    <w:p w:rsidP="00347871" w:rsidR="00347871" w:rsidRDefault="00347871">
      <w:pPr>
        <w:pStyle w:val="Heading2"/>
      </w:pPr>
      <w:bookmarkStart w:id="_c656f14d0a87d1bd62087ac26c6198f5" w:name="_c656f14d0a87d1bd62087ac26c6198f5"/>
      <w:r>
        <w:t xml:space="preserve">Association Finish Time</w:t>
      </w:r>
      <w:bookmarkEnd w:id="_c656f14d0a87d1bd62087ac26c6198f5"/>
      <w:r w:rsidRPr="003A31EC">
        <w:rPr>
          <w:rFonts w:cs="Arial"/>
        </w:rPr>
        <w:t xml:space="preserve"> </w:t>
      </w:r>
      <w:r>
        <w:rPr>
          <w:rFonts w:cs="Arial"/>
        </w:rPr>
        <w:fldChar w:fldCharType="begin"/>
      </w:r>
      <w:r>
        <w:instrText xml:space="preserve">XE"</w:instrText>
      </w:r>
      <w:r w:rsidRPr="00413D75">
        <w:rPr>
          <w:rFonts w:cs="Arial"/>
        </w:rPr>
        <w:instrText xml:space="preserve">Finish Time</w:instrText>
      </w:r>
      <w:r>
        <w:instrText xml:space="preserve">"</w:instrText>
      </w:r>
      <w:r>
        <w:rPr>
          <w:rFonts w:cs="Arial"/>
        </w:rPr>
        <w:fldChar w:fldCharType="end"/>
      </w:r>
      <w:r w:rsidR="009E71B4">
        <w:rPr>
          <w:rFonts w:cs="Arial"/>
        </w:rPr>
        <w:t xml:space="preserve"> </w:t>
      </w:r>
    </w:p>
    <w:p w:rsidP="00F71BA8" w:rsidR="00347871" w:rsidRDefault="00347871">
      <w:r>
        <w:t xml:space="preserve">
          The time something no longer exists (inclusive).
          <w:br/>
          <w:br/>
          [DTV] time interval1 finishes time interval2
          <w:br/>
          Synonymous Form:time interval2 is finished by time interval1
          <w:br/>
          Definition:time interval1 is a proper part of time interval2 and there exists no time interval3 that is a proper part of time interval2 and that is after time interval1
          <w:br/>
          <w:br/>
          [IDEAS] endBoundary: A temporalBoundary where the boundary is a end boundary of the whole.
          <w:br/>
          <w:br/>
          [Alen 1983] X finishes Y: X f Y where X is "finishes at" and Y is "finish of"
        </w:t>
      </w:r>
    </w:p>
    <w:p w:rsidP="00347871" w:rsidR="00347871" w:rsidRDefault="00347871">
      <w:pPr>
        <w:jc w:val="center"/>
      </w:pPr>
      <w:r>
        <w:rPr>
          <w:noProof/>
        </w:rPr>
        <w:drawing>
          <wp:inline distT="0" distB="0" distL="0" distR="0">
            <wp:extent cx="3448050" cy="2505075"/>
            <wp:effectExtent l="0" t="0" r="0" b="0"/>
            <wp:docPr id="1520" name="Picture 1050731099.emf" descr="105073109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1050731099.emf"/>
                    <pic:cNvPicPr/>
                  </pic:nvPicPr>
                  <pic:blipFill>
                    <a:blip r:embed="mr_docxImage761" cstate="print"/>
                    <a:stretch>
                      <a:fillRect/>
                    </a:stretch>
                  </pic:blipFill>
                  <pic:spPr>
                    <a:xfrm rot="0">
                      <a:off x="0" y="0"/>
                      <a:ext cx="3448050" cy="250507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Finish Time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a7a17dae72a2caddafa2d2c6504f58c" w:history="1">
        <w:r>
          <w:rStyle w:val="Hyperlink"/>
          <w:rPr>
            <w:rStyle w:val="Hyperlink"/>
          </w:rPr>
          <w:t xml:space="preserve">Overlaps in Time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52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 name="1414248466.emf"/>
                    <pic:cNvPicPr/>
                  </pic:nvPicPr>
                  <pic:blipFill>
                    <a:blip r:embed="mr_docxImage762" cstate="print"/>
                    <a:stretch>
                      <a:fillRect/>
                    </a:stretch>
                  </pic:blipFill>
                  <pic:spPr>
                    <a:xfrm rot="0">
                      <a:off x="0" y="0"/>
                      <a:ext cx="152400" cy="152400"/>
                    </a:xfrm>
                    <a:prstGeom prst="rect">
                      <a:avLst/>
                    </a:prstGeom>
                  </pic:spPr>
                </pic:pic>
              </a:graphicData>
            </a:graphic>
          </wp:inline>
        </w:drawing>
      </w:r>
      <w:r>
        <w:t xml:space="preserve"> </w:t>
      </w:r>
      <w:r>
        <w:t xml:space="preserve">finish of</w:t>
      </w:r>
      <w:r>
        <w:rPr>
          <w:rFonts w:cs="Arial"/>
        </w:rPr>
        <w:fldChar w:fldCharType="begin"/>
      </w:r>
      <w:r>
        <w:instrText xml:space="preserve">XE"</w:instrText>
      </w:r>
      <w:r w:rsidRPr="00413D75">
        <w:rPr>
          <w:rFonts w:cs="Arial"/>
        </w:rPr>
        <w:instrText xml:space="preserve">finish of</w:instrText>
      </w:r>
      <w:r>
        <w:instrText xml:space="preserve">"</w:instrText>
      </w:r>
      <w:r>
        <w:rPr>
          <w:rFonts w:cs="Arial"/>
        </w:rPr>
        <w:fldChar w:fldCharType="end"/>
      </w:r>
      <w:r>
        <w:t xml:space="preserve"> : </w:t>
      </w:r>
      <w:hyperlink w:anchor="_f2afd42e2b6e88484b5534f68f8549c1" w:history="1">
        <w:r>
          <w:rStyle w:val="Hyperlink"/>
          <w:rPr>
            <w:rStyle w:val="Hyperlink"/>
          </w:rPr>
          <w:t xml:space="preserve">Temporal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Thing which no longer exists at a particular time.</w:t>
      </w:r>
    </w:p>
    <w:p w:rsidP="00347871" w:rsidR="00347871" w:rsidRDefault="00347871">
      <w:pPr>
        <w:ind w:firstLine="720"/>
      </w:pPr>
      <w:r>
        <w:rPr>
          <w:noProof/>
        </w:rPr>
        <w:drawing>
          <wp:inline distT="0" distB="0" distL="0" distR="0">
            <wp:extent cx="152400" cy="152400"/>
            <wp:effectExtent l="0" t="0" r="0" b="0"/>
            <wp:docPr id="152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1414248466.emf"/>
                    <pic:cNvPicPr/>
                  </pic:nvPicPr>
                  <pic:blipFill>
                    <a:blip r:embed="mr_docxImage763" cstate="print"/>
                    <a:stretch>
                      <a:fillRect/>
                    </a:stretch>
                  </pic:blipFill>
                  <pic:spPr>
                    <a:xfrm rot="0">
                      <a:off x="0" y="0"/>
                      <a:ext cx="152400" cy="152400"/>
                    </a:xfrm>
                    <a:prstGeom prst="rect">
                      <a:avLst/>
                    </a:prstGeom>
                  </pic:spPr>
                </pic:pic>
              </a:graphicData>
            </a:graphic>
          </wp:inline>
        </w:drawing>
      </w:r>
      <w:r>
        <w:t xml:space="preserve"> </w:t>
      </w:r>
      <w:r>
        <w:t xml:space="preserve">finishes at</w:t>
      </w:r>
      <w:r>
        <w:rPr>
          <w:rFonts w:cs="Arial"/>
        </w:rPr>
        <w:fldChar w:fldCharType="begin"/>
      </w:r>
      <w:r>
        <w:instrText xml:space="preserve">XE"</w:instrText>
      </w:r>
      <w:r w:rsidRPr="00413D75">
        <w:rPr>
          <w:rFonts w:cs="Arial"/>
        </w:rPr>
        <w:instrText xml:space="preserve">finishes at</w:instrText>
      </w:r>
      <w:r>
        <w:instrText xml:space="preserve">"</w:instrText>
      </w:r>
      <w:r>
        <w:rPr>
          <w:rFonts w:cs="Arial"/>
        </w:rPr>
        <w:fldChar w:fldCharType="end"/>
      </w:r>
      <w:r>
        <w:t xml:space="preserve"> : </w:t>
      </w:r>
      <w:hyperlink w:anchor="_f2afd42e2b6e88484b5534f68f8549c1" w:history="1">
        <w:r>
          <w:rStyle w:val="Hyperlink"/>
          <w:rPr>
            <w:rStyle w:val="Hyperlink"/>
          </w:rPr>
          <w:t xml:space="preserve">Temporal Entity</w:t>
        </w:r>
      </w:hyperlink>
      <w:r>
        <w:t xml:space="preserve"> [</w:t>
      </w:r>
      <w:r>
        <w:t xml:space="preserve">0..1</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Time something no longer exists. (Inclusive)</w:t>
      </w:r>
    </w:p>
    <w:p w:rsidP="00347871" w:rsidR="00347871" w:rsidRDefault="00347871"/>
    <w:p w:rsidP="00347871" w:rsidR="00347871" w:rsidRDefault="00347871">
      <w:pPr>
        <w:pStyle w:val="Heading2"/>
      </w:pPr>
      <w:bookmarkStart w:id="_7a7a17dae72a2caddafa2d2c6504f58c" w:name="_7a7a17dae72a2caddafa2d2c6504f58c"/>
      <w:r>
        <w:t xml:space="preserve">Association Overlaps in Time</w:t>
      </w:r>
      <w:bookmarkEnd w:id="_7a7a17dae72a2caddafa2d2c6504f58c"/>
      <w:r w:rsidRPr="003A31EC">
        <w:rPr>
          <w:rFonts w:cs="Arial"/>
        </w:rPr>
        <w:t xml:space="preserve"> </w:t>
      </w:r>
      <w:r>
        <w:rPr>
          <w:rFonts w:cs="Arial"/>
        </w:rPr>
        <w:fldChar w:fldCharType="begin"/>
      </w:r>
      <w:r>
        <w:instrText xml:space="preserve">XE"</w:instrText>
      </w:r>
      <w:r w:rsidRPr="00413D75">
        <w:rPr>
          <w:rFonts w:cs="Arial"/>
        </w:rPr>
        <w:instrText xml:space="preserve">Overlaps in Time</w:instrText>
      </w:r>
      <w:r>
        <w:instrText xml:space="preserve">"</w:instrText>
      </w:r>
      <w:r>
        <w:rPr>
          <w:rFonts w:cs="Arial"/>
        </w:rPr>
        <w:fldChar w:fldCharType="end"/>
      </w:r>
      <w:r w:rsidR="009E71B4">
        <w:rPr>
          <w:rFonts w:cs="Arial"/>
        </w:rPr>
        <w:t xml:space="preserve"> </w:t>
      </w:r>
    </w:p>
    <w:p w:rsidP="00F71BA8" w:rsidR="00347871" w:rsidRDefault="00347871">
      <w:r>
        <w:t xml:space="preserve">
          Some or all parts of the related temporal entities exist at the same time. Note that "to" and "from" may be arbitrary. By convention, the containing or prior temporal entity is "from".
          <w:br/>
          <w:br/>
          [DTV] time interval1 properly overlaps time interval2
          <w:br/>
          <w:br/>
          An [ISO 1087] temporal relation: sequential relation (3.2.24) involving events in time
          <w:br/>
          <w:br/>
          [DOLCE] (subtype of) Temporal Quality
          <w:br/>
          <w:br/>
          [Alen] X overlaps with Y: X o Y, where assignment of X and Y is arbitrary.
          <w:br/>
        </w:t>
      </w:r>
    </w:p>
    <w:p w:rsidP="00347871" w:rsidR="00347871" w:rsidRDefault="00347871">
      <w:pPr>
        <w:jc w:val="center"/>
      </w:pPr>
      <w:r>
        <w:rPr>
          <w:noProof/>
        </w:rPr>
        <w:drawing>
          <wp:inline distT="0" distB="0" distL="0" distR="0">
            <wp:extent cx="3343275" cy="1381125"/>
            <wp:effectExtent l="0" t="0" r="0" b="0"/>
            <wp:docPr id="1526" name="Picture 668763184.emf" descr="66876318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 name="668763184.emf"/>
                    <pic:cNvPicPr/>
                  </pic:nvPicPr>
                  <pic:blipFill>
                    <a:blip r:embed="mr_docxImage764" cstate="print"/>
                    <a:stretch>
                      <a:fillRect/>
                    </a:stretch>
                  </pic:blipFill>
                  <pic:spPr>
                    <a:xfrm rot="0">
                      <a:off x="0" y="0"/>
                      <a:ext cx="3343275" cy="138112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Overlaps in Time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52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 name="1414248466.emf"/>
                    <pic:cNvPicPr/>
                  </pic:nvPicPr>
                  <pic:blipFill>
                    <a:blip r:embed="mr_docxImage765" cstate="print"/>
                    <a:stretch>
                      <a:fillRect/>
                    </a:stretch>
                  </pic:blipFill>
                  <pic:spPr>
                    <a:xfrm rot="0">
                      <a:off x="0" y="0"/>
                      <a:ext cx="152400" cy="152400"/>
                    </a:xfrm>
                    <a:prstGeom prst="rect">
                      <a:avLst/>
                    </a:prstGeom>
                  </pic:spPr>
                </pic:pic>
              </a:graphicData>
            </a:graphic>
          </wp:inline>
        </w:drawing>
      </w:r>
      <w:r>
        <w:t xml:space="preserve"> </w:t>
      </w:r>
      <w:r>
        <w:t xml:space="preserve">overlaps from</w:t>
      </w:r>
      <w:r>
        <w:rPr>
          <w:rFonts w:cs="Arial"/>
        </w:rPr>
        <w:fldChar w:fldCharType="begin"/>
      </w:r>
      <w:r>
        <w:instrText xml:space="preserve">XE"</w:instrText>
      </w:r>
      <w:r w:rsidRPr="00413D75">
        <w:rPr>
          <w:rFonts w:cs="Arial"/>
        </w:rPr>
        <w:instrText xml:space="preserve">overlaps from</w:instrText>
      </w:r>
      <w:r>
        <w:instrText xml:space="preserve">"</w:instrText>
      </w:r>
      <w:r>
        <w:rPr>
          <w:rFonts w:cs="Arial"/>
        </w:rPr>
        <w:fldChar w:fldCharType="end"/>
      </w:r>
      <w:r>
        <w:t xml:space="preserve"> : </w:t>
      </w:r>
      <w:hyperlink w:anchor="_f2afd42e2b6e88484b5534f68f8549c1" w:history="1">
        <w:r>
          <w:rStyle w:val="Hyperlink"/>
          <w:rPr>
            <w:rStyle w:val="Hyperlink"/>
          </w:rPr>
          <w:t xml:space="preserve">Temporal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An overlapping temporal component.</w:t>
      </w:r>
    </w:p>
    <w:p w:rsidP="00347871" w:rsidR="00347871" w:rsidRDefault="00347871">
      <w:pPr>
        <w:ind w:firstLine="720"/>
      </w:pPr>
      <w:r>
        <w:rPr>
          <w:noProof/>
        </w:rPr>
        <w:drawing>
          <wp:inline distT="0" distB="0" distL="0" distR="0">
            <wp:extent cx="152400" cy="152400"/>
            <wp:effectExtent l="0" t="0" r="0" b="0"/>
            <wp:docPr id="153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 name="1414248466.emf"/>
                    <pic:cNvPicPr/>
                  </pic:nvPicPr>
                  <pic:blipFill>
                    <a:blip r:embed="mr_docxImage766" cstate="print"/>
                    <a:stretch>
                      <a:fillRect/>
                    </a:stretch>
                  </pic:blipFill>
                  <pic:spPr>
                    <a:xfrm rot="0">
                      <a:off x="0" y="0"/>
                      <a:ext cx="152400" cy="152400"/>
                    </a:xfrm>
                    <a:prstGeom prst="rect">
                      <a:avLst/>
                    </a:prstGeom>
                  </pic:spPr>
                </pic:pic>
              </a:graphicData>
            </a:graphic>
          </wp:inline>
        </w:drawing>
      </w:r>
      <w:r>
        <w:t xml:space="preserve"> </w:t>
      </w:r>
      <w:r>
        <w:t xml:space="preserve">overlaps to</w:t>
      </w:r>
      <w:r>
        <w:rPr>
          <w:rFonts w:cs="Arial"/>
        </w:rPr>
        <w:fldChar w:fldCharType="begin"/>
      </w:r>
      <w:r>
        <w:instrText xml:space="preserve">XE"</w:instrText>
      </w:r>
      <w:r w:rsidRPr="00413D75">
        <w:rPr>
          <w:rFonts w:cs="Arial"/>
        </w:rPr>
        <w:instrText xml:space="preserve">overlaps to</w:instrText>
      </w:r>
      <w:r>
        <w:instrText xml:space="preserve">"</w:instrText>
      </w:r>
      <w:r>
        <w:rPr>
          <w:rFonts w:cs="Arial"/>
        </w:rPr>
        <w:fldChar w:fldCharType="end"/>
      </w:r>
      <w:r>
        <w:t xml:space="preserve"> : </w:t>
      </w:r>
      <w:hyperlink w:anchor="_f2afd42e2b6e88484b5534f68f8549c1" w:history="1">
        <w:r>
          <w:rStyle w:val="Hyperlink"/>
          <w:rPr>
            <w:rStyle w:val="Hyperlink"/>
          </w:rPr>
          <w:t xml:space="preserve">Temporal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An overlapping temporal component.</w:t>
      </w:r>
    </w:p>
    <w:p w:rsidP="00347871" w:rsidR="00347871" w:rsidRDefault="00347871"/>
    <w:p w:rsidP="00347871" w:rsidR="00347871" w:rsidRDefault="00347871">
      <w:pPr>
        <w:pStyle w:val="Heading2"/>
      </w:pPr>
      <w:bookmarkStart w:id="_0e850c16bdcdaf2d4126a427cae0de04" w:name="_0e850c16bdcdaf2d4126a427cae0de04"/>
      <w:r>
        <w:t xml:space="preserve">Association Start Time</w:t>
      </w:r>
      <w:bookmarkEnd w:id="_0e850c16bdcdaf2d4126a427cae0de04"/>
      <w:r w:rsidRPr="003A31EC">
        <w:rPr>
          <w:rFonts w:cs="Arial"/>
        </w:rPr>
        <w:t xml:space="preserve"> </w:t>
      </w:r>
      <w:r>
        <w:rPr>
          <w:rFonts w:cs="Arial"/>
        </w:rPr>
        <w:fldChar w:fldCharType="begin"/>
      </w:r>
      <w:r>
        <w:instrText xml:space="preserve">XE"</w:instrText>
      </w:r>
      <w:r w:rsidRPr="00413D75">
        <w:rPr>
          <w:rFonts w:cs="Arial"/>
        </w:rPr>
        <w:instrText xml:space="preserve">Start Time</w:instrText>
      </w:r>
      <w:r>
        <w:instrText xml:space="preserve">"</w:instrText>
      </w:r>
      <w:r>
        <w:rPr>
          <w:rFonts w:cs="Arial"/>
        </w:rPr>
        <w:fldChar w:fldCharType="end"/>
      </w:r>
      <w:r w:rsidR="009E71B4">
        <w:rPr>
          <w:rFonts w:cs="Arial"/>
        </w:rPr>
        <w:t xml:space="preserve"> </w:t>
      </w:r>
    </w:p>
    <w:p w:rsidP="00F71BA8" w:rsidR="00347871" w:rsidRDefault="00347871">
      <w:r>
        <w:t xml:space="preserve">
          The time something starts to exist (inclusive).
          <w:br/>
          <w:br/>
          [DTV] time interval1 starts time interval2
          <w:br/>
          Synonymous Form:time interval2 is started by time interval1
          <w:br/>
          Definition:time interval1 is a proper part of time interval2 and there exists no time interval3 that is a proper part of time interval2 and that is before time interval1.
          <w:br/>
          <w:br/>
          [IDEAS] startBoundary: A temporalBoundary where the boundary is a start boundary of the whole.
          <w:br/>
          <w:br/>
          [Alen 1983] X starts Y: X s Y where X is "starts at" and Y is "start of".
        </w:t>
      </w:r>
    </w:p>
    <w:p w:rsidP="00347871" w:rsidR="00347871" w:rsidRDefault="00347871">
      <w:pPr>
        <w:jc w:val="center"/>
      </w:pPr>
      <w:r>
        <w:rPr>
          <w:noProof/>
        </w:rPr>
        <w:drawing>
          <wp:inline distT="0" distB="0" distL="0" distR="0">
            <wp:extent cx="3600450" cy="2371725"/>
            <wp:effectExtent l="0" t="0" r="0" b="0"/>
            <wp:docPr id="1532" name="Picture -1902799303.emf" descr="-190279930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 name="-1902799303.emf"/>
                    <pic:cNvPicPr/>
                  </pic:nvPicPr>
                  <pic:blipFill>
                    <a:blip r:embed="mr_docxImage767" cstate="print"/>
                    <a:stretch>
                      <a:fillRect/>
                    </a:stretch>
                  </pic:blipFill>
                  <pic:spPr>
                    <a:xfrm rot="0">
                      <a:off x="0" y="0"/>
                      <a:ext cx="3600450" cy="237172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Start Time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a7a17dae72a2caddafa2d2c6504f58c" w:history="1">
        <w:r>
          <w:rStyle w:val="Hyperlink"/>
          <w:rPr>
            <w:rStyle w:val="Hyperlink"/>
          </w:rPr>
          <w:t xml:space="preserve">Overlaps in Time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53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 name="1414248466.emf"/>
                    <pic:cNvPicPr/>
                  </pic:nvPicPr>
                  <pic:blipFill>
                    <a:blip r:embed="mr_docxImage768" cstate="print"/>
                    <a:stretch>
                      <a:fillRect/>
                    </a:stretch>
                  </pic:blipFill>
                  <pic:spPr>
                    <a:xfrm rot="0">
                      <a:off x="0" y="0"/>
                      <a:ext cx="152400" cy="152400"/>
                    </a:xfrm>
                    <a:prstGeom prst="rect">
                      <a:avLst/>
                    </a:prstGeom>
                  </pic:spPr>
                </pic:pic>
              </a:graphicData>
            </a:graphic>
          </wp:inline>
        </w:drawing>
      </w:r>
      <w:r>
        <w:t xml:space="preserve"> </w:t>
      </w:r>
      <w:r>
        <w:t xml:space="preserve">start of</w:t>
      </w:r>
      <w:r>
        <w:rPr>
          <w:rFonts w:cs="Arial"/>
        </w:rPr>
        <w:fldChar w:fldCharType="begin"/>
      </w:r>
      <w:r>
        <w:instrText xml:space="preserve">XE"</w:instrText>
      </w:r>
      <w:r w:rsidRPr="00413D75">
        <w:rPr>
          <w:rFonts w:cs="Arial"/>
        </w:rPr>
        <w:instrText xml:space="preserve">start of</w:instrText>
      </w:r>
      <w:r>
        <w:instrText xml:space="preserve">"</w:instrText>
      </w:r>
      <w:r>
        <w:rPr>
          <w:rFonts w:cs="Arial"/>
        </w:rPr>
        <w:fldChar w:fldCharType="end"/>
      </w:r>
      <w:r>
        <w:t xml:space="preserve"> : </w:t>
      </w:r>
      <w:hyperlink w:anchor="_f2afd42e2b6e88484b5534f68f8549c1" w:history="1">
        <w:r>
          <w:rStyle w:val="Hyperlink"/>
          <w:rPr>
            <w:rStyle w:val="Hyperlink"/>
          </w:rPr>
          <w:t xml:space="preserve">Temporal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Thing which begins to exist at a particular time.</w:t>
      </w:r>
    </w:p>
    <w:p w:rsidP="00347871" w:rsidR="00347871" w:rsidRDefault="00347871">
      <w:pPr>
        <w:ind w:firstLine="720"/>
      </w:pPr>
      <w:r>
        <w:rPr>
          <w:noProof/>
        </w:rPr>
        <w:drawing>
          <wp:inline distT="0" distB="0" distL="0" distR="0">
            <wp:extent cx="152400" cy="152400"/>
            <wp:effectExtent l="0" t="0" r="0" b="0"/>
            <wp:docPr id="153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1414248466.emf"/>
                    <pic:cNvPicPr/>
                  </pic:nvPicPr>
                  <pic:blipFill>
                    <a:blip r:embed="mr_docxImage769" cstate="print"/>
                    <a:stretch>
                      <a:fillRect/>
                    </a:stretch>
                  </pic:blipFill>
                  <pic:spPr>
                    <a:xfrm rot="0">
                      <a:off x="0" y="0"/>
                      <a:ext cx="152400" cy="152400"/>
                    </a:xfrm>
                    <a:prstGeom prst="rect">
                      <a:avLst/>
                    </a:prstGeom>
                  </pic:spPr>
                </pic:pic>
              </a:graphicData>
            </a:graphic>
          </wp:inline>
        </w:drawing>
      </w:r>
      <w:r>
        <w:t xml:space="preserve"> </w:t>
      </w:r>
      <w:r>
        <w:t xml:space="preserve">starts at</w:t>
      </w:r>
      <w:r>
        <w:rPr>
          <w:rFonts w:cs="Arial"/>
        </w:rPr>
        <w:fldChar w:fldCharType="begin"/>
      </w:r>
      <w:r>
        <w:instrText xml:space="preserve">XE"</w:instrText>
      </w:r>
      <w:r w:rsidRPr="00413D75">
        <w:rPr>
          <w:rFonts w:cs="Arial"/>
        </w:rPr>
        <w:instrText xml:space="preserve">starts at</w:instrText>
      </w:r>
      <w:r>
        <w:instrText xml:space="preserve">"</w:instrText>
      </w:r>
      <w:r>
        <w:rPr>
          <w:rFonts w:cs="Arial"/>
        </w:rPr>
        <w:fldChar w:fldCharType="end"/>
      </w:r>
      <w:r>
        <w:t xml:space="preserve"> : </w:t>
      </w:r>
      <w:hyperlink w:anchor="_f2afd42e2b6e88484b5534f68f8549c1" w:history="1">
        <w:r>
          <w:rStyle w:val="Hyperlink"/>
          <w:rPr>
            <w:rStyle w:val="Hyperlink"/>
          </w:rPr>
          <w:t xml:space="preserve">Temporal Entity</w:t>
        </w:r>
      </w:hyperlink>
      <w:r>
        <w:t xml:space="preserve"> [</w:t>
      </w:r>
      <w:r>
        <w:t xml:space="preserve">0..1</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Time somethings begins to exist. (inclusive).
          <w:br/>
          [FIBO] hasStartDate
        </w:t>
      </w:r>
    </w:p>
    <w:p w:rsidP="00347871" w:rsidR="00347871" w:rsidRDefault="00347871"/>
    <w:p w:rsidP="00347871" w:rsidR="00347871" w:rsidRDefault="00347871">
      <w:pPr>
        <w:pStyle w:val="Heading2"/>
      </w:pPr>
      <w:bookmarkStart w:id="_2aa319ac074bc10bc7d756d5b193d5ef" w:name="_2aa319ac074bc10bc7d756d5b193d5ef"/>
      <w:r>
        <w:t xml:space="preserve">Association Temporal Order</w:t>
      </w:r>
      <w:bookmarkEnd w:id="_2aa319ac074bc10bc7d756d5b193d5ef"/>
      <w:r w:rsidRPr="003A31EC">
        <w:rPr>
          <w:rFonts w:cs="Arial"/>
        </w:rPr>
        <w:t xml:space="preserve"> </w:t>
      </w:r>
      <w:r>
        <w:rPr>
          <w:rFonts w:cs="Arial"/>
        </w:rPr>
        <w:fldChar w:fldCharType="begin"/>
      </w:r>
      <w:r>
        <w:instrText xml:space="preserve">XE"</w:instrText>
      </w:r>
      <w:r w:rsidRPr="00413D75">
        <w:rPr>
          <w:rFonts w:cs="Arial"/>
        </w:rPr>
        <w:instrText xml:space="preserve">Temporal Order</w:instrText>
      </w:r>
      <w:r>
        <w:instrText xml:space="preserve">"</w:instrText>
      </w:r>
      <w:r>
        <w:rPr>
          <w:rFonts w:cs="Arial"/>
        </w:rPr>
        <w:fldChar w:fldCharType="end"/>
      </w:r>
      <w:r w:rsidR="009E71B4">
        <w:rPr>
          <w:rFonts w:cs="Arial"/>
        </w:rPr>
        <w:t xml:space="preserve"> </w:t>
      </w:r>
    </w:p>
    <w:p w:rsidP="00F71BA8" w:rsidR="00347871" w:rsidRDefault="00347871">
      <w:r>
        <w:t xml:space="preserve">
          A relationship representing ordering of temporal entities in time where the &lt;starts at&gt; of &lt;is after&gt; is greater than or equal to the &lt;finishes at&gt; of &lt;is before&gt;. Related things do not overlap in time.
          <w:br/>
          <w:br/>
          [DOLCE] (subtype of) Temporal Quality
          <w:br/>
          <w:br/>
          [DTV] "time interval1 is properly before time interval2": the time interval1 is before the time interval2 and the time interval1 is before a time interval3 and the time interval3 is before the time interval2
          <w:br/>
          <w:br/>
          [DTV] time interval1 finishes duration after time interval2: The end of one time interval is duration after the end of the other time interval.
          <w:br/>
          <w:br/>
          [IDEAS] beforeAfter: A couple that asserts one individuals' temporal extent is completely before the temporal extent of another.
          <w:br/>
          <w:br/>
          An [ISO 1087] temporal relation: sequential relation (3.2.24) involving events in time
          <w:br/>
          <w:br/>
          [Alen1983] X takes place before Y: X&lt;Y where X is "is before" and Y is "is after".
        </w:t>
      </w:r>
    </w:p>
    <w:p w:rsidP="00347871" w:rsidR="00347871" w:rsidRDefault="00347871">
      <w:pPr>
        <w:jc w:val="center"/>
      </w:pPr>
      <w:r>
        <w:rPr>
          <w:noProof/>
        </w:rPr>
        <w:drawing>
          <wp:inline distT="0" distB="0" distL="0" distR="0">
            <wp:extent cx="3362325" cy="1638300"/>
            <wp:effectExtent l="0" t="0" r="0" b="0"/>
            <wp:docPr id="1538" name="Picture 1062444534.emf" descr="106244453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1062444534.emf"/>
                    <pic:cNvPicPr/>
                  </pic:nvPicPr>
                  <pic:blipFill>
                    <a:blip r:embed="mr_docxImage770" cstate="print"/>
                    <a:stretch>
                      <a:fillRect/>
                    </a:stretch>
                  </pic:blipFill>
                  <pic:spPr>
                    <a:xfrm rot="0">
                      <a:off x="0" y="0"/>
                      <a:ext cx="3362325" cy="163830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Temporal Order</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54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1414248466.emf"/>
                    <pic:cNvPicPr/>
                  </pic:nvPicPr>
                  <pic:blipFill>
                    <a:blip r:embed="mr_docxImage771" cstate="print"/>
                    <a:stretch>
                      <a:fillRect/>
                    </a:stretch>
                  </pic:blipFill>
                  <pic:spPr>
                    <a:xfrm rot="0">
                      <a:off x="0" y="0"/>
                      <a:ext cx="152400" cy="152400"/>
                    </a:xfrm>
                    <a:prstGeom prst="rect">
                      <a:avLst/>
                    </a:prstGeom>
                  </pic:spPr>
                </pic:pic>
              </a:graphicData>
            </a:graphic>
          </wp:inline>
        </w:drawing>
      </w:r>
      <w:r>
        <w:t xml:space="preserve"> </w:t>
      </w:r>
      <w:r>
        <w:t xml:space="preserve">is after</w:t>
      </w:r>
      <w:r>
        <w:rPr>
          <w:rFonts w:cs="Arial"/>
        </w:rPr>
        <w:fldChar w:fldCharType="begin"/>
      </w:r>
      <w:r>
        <w:instrText xml:space="preserve">XE"</w:instrText>
      </w:r>
      <w:r w:rsidRPr="00413D75">
        <w:rPr>
          <w:rFonts w:cs="Arial"/>
        </w:rPr>
        <w:instrText xml:space="preserve">is after</w:instrText>
      </w:r>
      <w:r>
        <w:instrText xml:space="preserve">"</w:instrText>
      </w:r>
      <w:r>
        <w:rPr>
          <w:rFonts w:cs="Arial"/>
        </w:rPr>
        <w:fldChar w:fldCharType="end"/>
      </w:r>
      <w:r>
        <w:t xml:space="preserve"> : </w:t>
      </w:r>
      <w:hyperlink w:anchor="_f2afd42e2b6e88484b5534f68f8549c1" w:history="1">
        <w:r>
          <w:rStyle w:val="Hyperlink"/>
          <w:rPr>
            <w:rStyle w:val="Hyperlink"/>
          </w:rPr>
          <w:t xml:space="preserve">Temporal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temporal entity that starts after the &lt;is before&gt; entity ends. </w:t>
      </w:r>
    </w:p>
    <w:p w:rsidP="00347871" w:rsidR="00347871" w:rsidRDefault="00347871">
      <w:pPr>
        <w:ind w:firstLine="720"/>
      </w:pPr>
      <w:r>
        <w:rPr>
          <w:noProof/>
        </w:rPr>
        <w:drawing>
          <wp:inline distT="0" distB="0" distL="0" distR="0">
            <wp:extent cx="152400" cy="152400"/>
            <wp:effectExtent l="0" t="0" r="0" b="0"/>
            <wp:docPr id="154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1414248466.emf"/>
                    <pic:cNvPicPr/>
                  </pic:nvPicPr>
                  <pic:blipFill>
                    <a:blip r:embed="mr_docxImage772" cstate="print"/>
                    <a:stretch>
                      <a:fillRect/>
                    </a:stretch>
                  </pic:blipFill>
                  <pic:spPr>
                    <a:xfrm rot="0">
                      <a:off x="0" y="0"/>
                      <a:ext cx="152400" cy="152400"/>
                    </a:xfrm>
                    <a:prstGeom prst="rect">
                      <a:avLst/>
                    </a:prstGeom>
                  </pic:spPr>
                </pic:pic>
              </a:graphicData>
            </a:graphic>
          </wp:inline>
        </w:drawing>
      </w:r>
      <w:r>
        <w:t xml:space="preserve"> </w:t>
      </w:r>
      <w:r>
        <w:t xml:space="preserve">is before</w:t>
      </w:r>
      <w:r>
        <w:rPr>
          <w:rFonts w:cs="Arial"/>
        </w:rPr>
        <w:fldChar w:fldCharType="begin"/>
      </w:r>
      <w:r>
        <w:instrText xml:space="preserve">XE"</w:instrText>
      </w:r>
      <w:r w:rsidRPr="00413D75">
        <w:rPr>
          <w:rFonts w:cs="Arial"/>
        </w:rPr>
        <w:instrText xml:space="preserve">is before</w:instrText>
      </w:r>
      <w:r>
        <w:instrText xml:space="preserve">"</w:instrText>
      </w:r>
      <w:r>
        <w:rPr>
          <w:rFonts w:cs="Arial"/>
        </w:rPr>
        <w:fldChar w:fldCharType="end"/>
      </w:r>
      <w:r>
        <w:t xml:space="preserve"> : </w:t>
      </w:r>
      <w:hyperlink w:anchor="_f2afd42e2b6e88484b5534f68f8549c1" w:history="1">
        <w:r>
          <w:rStyle w:val="Hyperlink"/>
          <w:rPr>
            <w:rStyle w:val="Hyperlink"/>
          </w:rPr>
          <w:t xml:space="preserve">Temporal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A temporal entity that ends after the &lt;is after&gt; entity starts.
          <w:br/>
          <w:br/>
        </w:t>
      </w:r>
    </w:p>
    <w:p w:rsidP="00347871" w:rsidR="00347871" w:rsidRDefault="00347871"/>
    <w:p w:rsidP="00347871" w:rsidR="00347871" w:rsidRDefault="00347871">
      <w:pPr>
        <w:pStyle w:val="Heading2"/>
      </w:pPr>
      <w:bookmarkStart w:id="_8a40963117380d05b5ea557d3631b267" w:name="_8a40963117380d05b5ea557d3631b267"/>
      <w:r>
        <w:t xml:space="preserve">Association Class Temporal Part</w:t>
      </w:r>
      <w:bookmarkEnd w:id="_8a40963117380d05b5ea557d3631b267"/>
      <w:r w:rsidRPr="003A31EC">
        <w:rPr>
          <w:rFonts w:cs="Arial"/>
        </w:rPr>
        <w:t xml:space="preserve"> </w:t>
      </w:r>
      <w:r>
        <w:rPr>
          <w:rFonts w:cs="Arial"/>
        </w:rPr>
        <w:fldChar w:fldCharType="begin"/>
      </w:r>
      <w:r>
        <w:instrText xml:space="preserve">XE"</w:instrText>
      </w:r>
      <w:r w:rsidRPr="00413D75">
        <w:rPr>
          <w:rFonts w:cs="Arial"/>
        </w:rPr>
        <w:instrText xml:space="preserve">Temporal Part</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The time interval of &lt;has temporal part&gt; is within the time interval of &lt;happens durring&gt;.
          <w:br/>
          <w:br/>
          [DTV] time interval1 is proper part of time interval2: the time interval1 is a proper part of the time interval2 and a time interval3 is a proper part of the time interval2 and a time interval4 is a proper part of the time interval2 and the time interval3 is before the time interval1 and the time interval1 is before the time interval4.
          <w:br/>
          <w:br/>
          [IDAS] temporalWholePart: A wholePart that asserts the spatial extent of the (whole) individual is co-extensive with the spatial extent of the (part) individual for a particular period of time.
          <w:br/>
          <w:br/>
          [Alen 1983] X during Y: Xd Y where X is "happens during" and Y is "has temporal part"
        </w:t>
      </w:r>
    </w:p>
    <w:p w:rsidP="00347871" w:rsidR="00347871" w:rsidRDefault="00347871">
      <w:pPr>
        <w:jc w:val="center"/>
      </w:pPr>
      <w:r>
        <w:rPr>
          <w:noProof/>
        </w:rPr>
        <w:drawing>
          <wp:inline distT="0" distB="0" distL="0" distR="0">
            <wp:extent cx="4914900" cy="3838574"/>
            <wp:effectExtent l="0" t="0" r="0" b="0"/>
            <wp:docPr id="1544" name="Picture -898978865.emf" descr="-89897886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898978865.emf"/>
                    <pic:cNvPicPr/>
                  </pic:nvPicPr>
                  <pic:blipFill>
                    <a:blip r:embed="mr_docxImage773" cstate="print"/>
                    <a:stretch>
                      <a:fillRect/>
                    </a:stretch>
                  </pic:blipFill>
                  <pic:spPr>
                    <a:xfrm rot="0">
                      <a:off x="0" y="0"/>
                      <a:ext cx="4914900" cy="3838574"/>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Temporal Part</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7a7a17dae72a2caddafa2d2c6504f58c" w:history="1">
        <w:r>
          <w:rStyle w:val="Hyperlink"/>
          <w:rPr>
            <w:rStyle w:val="Hyperlink"/>
          </w:rPr>
          <w:t xml:space="preserve">Overlaps in Time</w:t>
        </w:r>
      </w:hyperlink>
      <w:r>
        <w:t xml:space="preserve">, </w:t>
      </w:r>
      <w:hyperlink w:anchor="_ea4d141559e1d33d914c6865ea329a04" w:history="1">
        <w:r>
          <w:rStyle w:val="Hyperlink"/>
          <w:rPr>
            <w:rStyle w:val="Hyperlink"/>
          </w:rPr>
          <w:t xml:space="preserve">Parthood</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54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1728404412.emf"/>
                    <pic:cNvPicPr/>
                  </pic:nvPicPr>
                  <pic:blipFill>
                    <a:blip r:embed="mr_docxImage774" cstate="print"/>
                    <a:stretch>
                      <a:fillRect/>
                    </a:stretch>
                  </pic:blipFill>
                  <pic:spPr>
                    <a:xfrm rot="0">
                      <a:off x="0" y="0"/>
                      <a:ext cx="152400" cy="152400"/>
                    </a:xfrm>
                    <a:prstGeom prst="rect">
                      <a:avLst/>
                    </a:prstGeom>
                  </pic:spPr>
                </pic:pic>
              </a:graphicData>
            </a:graphic>
          </wp:inline>
        </w:drawing>
      </w:r>
      <w:r>
        <w:t xml:space="preserve"> </w:t>
      </w:r>
      <w:r>
        <w:t xml:space="preserve">happens during</w:t>
      </w:r>
      <w:r>
        <w:rPr>
          <w:rFonts w:cs="Arial"/>
        </w:rPr>
        <w:fldChar w:fldCharType="begin"/>
      </w:r>
      <w:r>
        <w:instrText xml:space="preserve">XE"</w:instrText>
      </w:r>
      <w:r w:rsidRPr="00413D75">
        <w:rPr>
          <w:rFonts w:cs="Arial"/>
        </w:rPr>
        <w:instrText xml:space="preserve">happens during</w:instrText>
      </w:r>
      <w:r>
        <w:instrText xml:space="preserve">"</w:instrText>
      </w:r>
      <w:r>
        <w:rPr>
          <w:rFonts w:cs="Arial"/>
        </w:rPr>
        <w:fldChar w:fldCharType="end"/>
      </w:r>
      <w:r>
        <w:t xml:space="preserve"> : </w:t>
      </w:r>
      <w:hyperlink w:anchor="_f2afd42e2b6e88484b5534f68f8549c1" w:history="1">
        <w:r>
          <w:rStyle w:val="Hyperlink"/>
          <w:rPr>
            <w:rStyle w:val="Hyperlink"/>
          </w:rPr>
          <w:t xml:space="preserve">Temporal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situation with overlapping duration (overlapping temporal extent).</w:t>
      </w:r>
    </w:p>
    <w:p w:rsidP="00347871" w:rsidR="00347871" w:rsidRDefault="00347871">
      <w:pPr>
        <w:ind w:firstLine="720"/>
      </w:pPr>
      <w:r>
        <w:rPr>
          <w:noProof/>
        </w:rPr>
        <w:drawing>
          <wp:inline distT="0" distB="0" distL="0" distR="0">
            <wp:extent cx="152400" cy="152400"/>
            <wp:effectExtent l="0" t="0" r="0" b="0"/>
            <wp:docPr id="154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1728404412.emf"/>
                    <pic:cNvPicPr/>
                  </pic:nvPicPr>
                  <pic:blipFill>
                    <a:blip r:embed="mr_docxImage775" cstate="print"/>
                    <a:stretch>
                      <a:fillRect/>
                    </a:stretch>
                  </pic:blipFill>
                  <pic:spPr>
                    <a:xfrm rot="0">
                      <a:off x="0" y="0"/>
                      <a:ext cx="152400" cy="152400"/>
                    </a:xfrm>
                    <a:prstGeom prst="rect">
                      <a:avLst/>
                    </a:prstGeom>
                  </pic:spPr>
                </pic:pic>
              </a:graphicData>
            </a:graphic>
          </wp:inline>
        </w:drawing>
      </w:r>
      <w:r>
        <w:t xml:space="preserve"> </w:t>
      </w:r>
      <w:r>
        <w:t xml:space="preserve">has temporal part</w:t>
      </w:r>
      <w:r>
        <w:rPr>
          <w:rFonts w:cs="Arial"/>
        </w:rPr>
        <w:fldChar w:fldCharType="begin"/>
      </w:r>
      <w:r>
        <w:instrText xml:space="preserve">XE"</w:instrText>
      </w:r>
      <w:r w:rsidRPr="00413D75">
        <w:rPr>
          <w:rFonts w:cs="Arial"/>
        </w:rPr>
        <w:instrText xml:space="preserve">has temporal part</w:instrText>
      </w:r>
      <w:r>
        <w:instrText xml:space="preserve">"</w:instrText>
      </w:r>
      <w:r>
        <w:rPr>
          <w:rFonts w:cs="Arial"/>
        </w:rPr>
        <w:fldChar w:fldCharType="end"/>
      </w:r>
      <w:r>
        <w:t xml:space="preserve"> : </w:t>
      </w:r>
      <w:hyperlink w:anchor="_f2afd42e2b6e88484b5534f68f8549c1" w:history="1">
        <w:r>
          <w:rStyle w:val="Hyperlink"/>
          <w:rPr>
            <w:rStyle w:val="Hyperlink"/>
          </w:rPr>
          <w:t xml:space="preserve">Temporal Entity</w:t>
        </w:r>
      </w:hyperlink>
      <w:r>
        <w:t xml:space="preserve"> [</w:t>
      </w:r>
      <w:r>
        <w:t xml:space="preserve">*</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Sub-durations of anything that happen  - a temporal part.</w:t>
      </w:r>
    </w:p>
    <w:p w:rsidP="00347871" w:rsidR="00347871" w:rsidRDefault="00347871"/>
    <w:p w:rsidP="00347871" w:rsidR="00347871" w:rsidRDefault="00347871">
      <w:pPr>
        <w:pStyle w:val="Heading2"/>
      </w:pPr>
      <w:bookmarkStart w:id="_093e90ca7ca2b1e9be5d1830b3d376c7" w:name="_093e90ca7ca2b1e9be5d1830b3d376c7"/>
      <w:r>
        <w:t xml:space="preserve">Class Time Coordinate</w:t>
      </w:r>
      <w:bookmarkEnd w:id="_093e90ca7ca2b1e9be5d1830b3d376c7"/>
      <w:r w:rsidRPr="003A31EC">
        <w:rPr>
          <w:rFonts w:cs="Arial"/>
        </w:rPr>
        <w:t xml:space="preserve"> </w:t>
      </w:r>
      <w:r>
        <w:rPr>
          <w:rFonts w:cs="Arial"/>
        </w:rPr>
        <w:fldChar w:fldCharType="begin"/>
      </w:r>
      <w:r>
        <w:instrText xml:space="preserve">XE"</w:instrText>
      </w:r>
      <w:r w:rsidRPr="00413D75">
        <w:rPr>
          <w:rFonts w:cs="Arial"/>
        </w:rPr>
        <w:instrText xml:space="preserve">Time Coordinate</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A designation of a particular time.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04887ca511c022e037ede12e1a8f37a" w:history="1">
        <w:r>
          <w:rStyle w:val="Hyperlink"/>
          <w:rPr>
            <w:rStyle w:val="Hyperlink"/>
          </w:rPr>
          <w:t xml:space="preserve">Time Coordinate</w:t>
        </w:r>
      </w:hyperlink>
    </w:p>
    <w:p w:rsidP="00347871" w:rsidR="00347871" w:rsidRDefault="00347871"/>
    <w:p w:rsidP="00347871" w:rsidR="00347871" w:rsidRDefault="00347871">
      <w:pPr>
        <w:pStyle w:val="Heading2"/>
      </w:pPr>
      <w:bookmarkStart w:id="_487e18043aabbd8f7cd3d846b3711575" w:name="_487e18043aabbd8f7cd3d846b3711575"/>
      <w:r>
        <w:t xml:space="preserve">Class Time Interval</w:t>
      </w:r>
      <w:bookmarkEnd w:id="_487e18043aabbd8f7cd3d846b3711575"/>
      <w:r w:rsidRPr="003A31EC">
        <w:rPr>
          <w:rFonts w:cs="Arial"/>
        </w:rPr>
        <w:t xml:space="preserve"> </w:t>
      </w:r>
      <w:r>
        <w:rPr>
          <w:rFonts w:cs="Arial"/>
        </w:rPr>
        <w:fldChar w:fldCharType="begin"/>
      </w:r>
      <w:r>
        <w:instrText xml:space="preserve">XE"</w:instrText>
      </w:r>
      <w:r w:rsidRPr="00413D75">
        <w:rPr>
          <w:rFonts w:cs="Arial"/>
        </w:rPr>
        <w:instrText xml:space="preserve">Time Interval</w:instrText>
      </w:r>
      <w:r>
        <w:instrText xml:space="preserve">"</w:instrText>
      </w:r>
      <w:r>
        <w:rPr>
          <w:rFonts w:cs="Arial"/>
        </w:rPr>
        <w:fldChar w:fldCharType="end"/>
      </w:r>
      <w:r w:rsidR="009E71B4">
        <w:rPr>
          <w:rFonts w:cs="Arial"/>
        </w:rPr>
        <w:t xml:space="preserve"> </w:t>
      </w:r>
    </w:p>
    <w:p w:rsidP="00F71BA8" w:rsidR="00347871" w:rsidRDefault="00347871">
      <w:r>
        <w:t xml:space="preserve">
          A segment of time.
          <w:br/>
          <w:br/>
          [DTV] "time interval" : segment of the time axis, a location in time.
          <w:br/>
          <w:br/>
          Note:Every time interval has a beginning, an end, and a duration, even if not known. Every time interval is “finite”, a bounded segment of the Time Axis. The beginning or end of a
          <w:br/>
          time interval may be defined by reference to events that occur for a time interval that is not known.
          <w:br/>
          <w:br/>
          Note:Time intervals may be ‘indefinite’, meaning that their beginning is ‘primordiality’ or their end is ‘perpetuity’, or both (‘eternity’). This vocabulary assumes that indefinite
          <w:br/>
          time intervals exist and have some duration, but their duration is unknown.
          <w:br/>
          <w:br/>
          [IDEAS] PeriodOrInstant: An Individual whose spatial extent is infinite, but whose temporal extent is finite or zero.
          <w:br/>
          <w:br/>
          [UML] TimeInterval
          <w:br/>
          [NIEM] DateRangeType
          <w:br/>
          [DOLCE] Temporal Region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2afd42e2b6e88484b5534f68f8549c1" w:history="1">
        <w:r>
          <w:rStyle w:val="Hyperlink"/>
          <w:rPr>
            <w:rStyle w:val="Hyperlink"/>
          </w:rPr>
          <w:t xml:space="preserve">Temporal Entity</w:t>
        </w:r>
      </w:hyperlink>
    </w:p>
    <w:p w:rsidP="00347871" w:rsidR="00347871" w:rsidRDefault="00347871"/>
    <w:p w:rsidP="00347871" w:rsidR="00347871" w:rsidRDefault="00347871">
      <w:pPr>
        <w:pStyle w:val="Heading2"/>
      </w:pPr>
      <w:bookmarkStart w:id="_a377b3b738951158aa898a5ff29f5289" w:name="_a377b3b738951158aa898a5ff29f5289"/>
      <w:r>
        <w:t xml:space="preserve">Class Time Point</w:t>
      </w:r>
      <w:bookmarkEnd w:id="_a377b3b738951158aa898a5ff29f5289"/>
      <w:r w:rsidRPr="003A31EC">
        <w:rPr>
          <w:rFonts w:cs="Arial"/>
        </w:rPr>
        <w:t xml:space="preserve"> </w:t>
      </w:r>
      <w:r>
        <w:rPr>
          <w:rFonts w:cs="Arial"/>
        </w:rPr>
        <w:fldChar w:fldCharType="begin"/>
      </w:r>
      <w:r>
        <w:instrText xml:space="preserve">XE"</w:instrText>
      </w:r>
      <w:r w:rsidRPr="00413D75">
        <w:rPr>
          <w:rFonts w:cs="Arial"/>
        </w:rPr>
        <w:instrText xml:space="preserve">Time Point</w:instrText>
      </w:r>
      <w:r>
        <w:instrText xml:space="preserve">"</w:instrText>
      </w:r>
      <w:r>
        <w:rPr>
          <w:rFonts w:cs="Arial"/>
        </w:rPr>
        <w:fldChar w:fldCharType="end"/>
      </w:r>
      <w:r w:rsidR="009E71B4">
        <w:rPr>
          <w:rFonts w:cs="Arial"/>
        </w:rPr>
        <w:t xml:space="preserve"> </w:t>
      </w:r>
    </w:p>
    <w:p w:rsidP="00F71BA8" w:rsidR="00347871" w:rsidRDefault="00347871">
      <w:r>
        <w:t xml:space="preserve">
          A portion of time deemed atomic on a time scale. As all points in time may be further subdivided into a finer granularity of time, each point in time is also a time interval on some other scale.
          <w:br/>
          <w:br/>
          The duration of a time point is the same as the granularity of the time scale of the time point.
          <w:br/>
          <w:br/>
          [DTV] time point: concept that specializes the concept 'time interval' and that is a member of a time scale.
          <w:br/>
          <w:br/>
          [IDEAS] CalendarPeriod: A Period that corresponds to a recognized date or time.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87e18043aabbd8f7cd3d846b3711575" w:history="1">
        <w:r>
          <w:rStyle w:val="Hyperlink"/>
          <w:rPr>
            <w:rStyle w:val="Hyperlink"/>
          </w:rPr>
          <w:t xml:space="preserve">Time Interval</w:t>
        </w:r>
      </w:hyperlink>
    </w:p>
    <w:p w:rsidP="00347871" w:rsidR="00347871" w:rsidRDefault="00347871"/>
    <w:p w:rsidP="00347871" w:rsidR="00347871" w:rsidRDefault="00347871">
      <w:pPr>
        <w:pStyle w:val="Heading2"/>
      </w:pPr>
      <w:bookmarkStart w:id="_64888403c67f03c7c2953c553701004d" w:name="_64888403c67f03c7c2953c553701004d"/>
      <w:r>
        <w:t xml:space="preserve">Class Time Scale</w:t>
      </w:r>
      <w:bookmarkEnd w:id="_64888403c67f03c7c2953c553701004d"/>
      <w:r w:rsidRPr="003A31EC">
        <w:rPr>
          <w:rFonts w:cs="Arial"/>
        </w:rPr>
        <w:t xml:space="preserve"> </w:t>
      </w:r>
      <w:r>
        <w:rPr>
          <w:rFonts w:cs="Arial"/>
        </w:rPr>
        <w:fldChar w:fldCharType="begin"/>
      </w:r>
      <w:r>
        <w:instrText xml:space="preserve">XE"</w:instrText>
      </w:r>
      <w:r w:rsidRPr="00413D75">
        <w:rPr>
          <w:rFonts w:cs="Arial"/>
        </w:rPr>
        <w:instrText xml:space="preserve">Time Scale</w:instrText>
      </w:r>
      <w:r>
        <w:instrText xml:space="preserve">"</w:instrText>
      </w:r>
      <w:r>
        <w:rPr>
          <w:rFonts w:cs="Arial"/>
        </w:rPr>
        <w:fldChar w:fldCharType="end"/>
      </w:r>
      <w:r w:rsidR="009E71B4">
        <w:rPr>
          <w:rFonts w:cs="Arial"/>
        </w:rPr>
        <w:t xml:space="preserve"> </w:t>
      </w:r>
    </w:p>
    <w:p w:rsidP="00F71BA8" w:rsidR="00347871" w:rsidRDefault="00347871">
      <w:r>
        <w:t xml:space="preserve">
          A time scale is a way to reckon time as a series of consecutive time points identified by time coordinates. e.g. Time scale defined by the Gregorian calendar. 
          <w:br/>
          <w:br/>
          [DTV] time scale: regular sequence that each member of the regular sequence is a time point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b6eadbcd3852f561feab0218c7c54f12" w:history="1">
        <w:r>
          <w:rStyle w:val="Hyperlink"/>
          <w:rPr>
            <w:rStyle w:val="Hyperlink"/>
          </w:rPr>
          <w:t xml:space="preserve">Coordinate System</w:t>
        </w:r>
      </w:hyperlink>
    </w:p>
    <w:p w:rsidP="00347871" w:rsidR="00347871" w:rsidRDefault="00347871"/>
    <w:p w:rsidP="00347871" w:rsidR="00347871" w:rsidRDefault="00347871">
      <w:pPr>
        <w:pStyle w:val="Heading2"/>
      </w:pPr>
      <w:bookmarkStart w:id="_4fddfecafbda7b61a70be9bce58117ae" w:name="_4fddfecafbda7b61a70be9bce58117ae"/>
      <w:r>
        <w:t xml:space="preserve">Association Time Scale Granularity</w:t>
      </w:r>
      <w:bookmarkEnd w:id="_4fddfecafbda7b61a70be9bce58117ae"/>
      <w:r w:rsidRPr="003A31EC">
        <w:rPr>
          <w:rFonts w:cs="Arial"/>
        </w:rPr>
        <w:t xml:space="preserve"> </w:t>
      </w:r>
      <w:r>
        <w:rPr>
          <w:rFonts w:cs="Arial"/>
        </w:rPr>
        <w:fldChar w:fldCharType="begin"/>
      </w:r>
      <w:r>
        <w:instrText xml:space="preserve">XE"</w:instrText>
      </w:r>
      <w:r w:rsidRPr="00413D75">
        <w:rPr>
          <w:rFonts w:cs="Arial"/>
        </w:rPr>
        <w:instrText xml:space="preserve">Time Scale Granularity</w:instrText>
      </w:r>
      <w:r>
        <w:instrText xml:space="preserve">"</w:instrText>
      </w:r>
      <w:r>
        <w:rPr>
          <w:rFonts w:cs="Arial"/>
        </w:rPr>
        <w:fldChar w:fldCharType="end"/>
      </w:r>
      <w:r w:rsidR="009E71B4">
        <w:rPr>
          <w:rFonts w:cs="Arial"/>
        </w:rPr>
        <w:t xml:space="preserve"> </w:t>
      </w:r>
    </w:p>
    <w:p w:rsidP="00F71BA8" w:rsidR="00347871" w:rsidRDefault="00347871">
      <w:r>
        <w:t xml:space="preserve">
          [DTV] Time scale has granularity: The granularity of the time scale is the duration of the time points of the time scale.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550" name="Picture -2070616760.emf" descr="-207061676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 name="-2070616760.emf"/>
                    <pic:cNvPicPr/>
                  </pic:nvPicPr>
                  <pic:blipFill>
                    <a:blip r:embed="mr_docxImage776" cstate="print"/>
                    <a:stretch>
                      <a:fillRect/>
                    </a:stretch>
                  </pic:blipFill>
                  <pic:spPr>
                    <a:xfrm rot="0">
                      <a:off x="0" y="0"/>
                      <a:ext cx="152400" cy="152400"/>
                    </a:xfrm>
                    <a:prstGeom prst="rect">
                      <a:avLst/>
                    </a:prstGeom>
                  </pic:spPr>
                </pic:pic>
              </a:graphicData>
            </a:graphic>
          </wp:inline>
        </w:drawing>
      </w:r>
      <w:r>
        <w:t xml:space="preserve"> </w:t>
      </w:r>
      <w:r>
        <w:t xml:space="preserve">has granularity</w:t>
      </w:r>
      <w:r>
        <w:rPr>
          <w:rFonts w:cs="Arial"/>
        </w:rPr>
        <w:fldChar w:fldCharType="begin"/>
      </w:r>
      <w:r>
        <w:instrText xml:space="preserve">XE"</w:instrText>
      </w:r>
      <w:r w:rsidRPr="00413D75">
        <w:rPr>
          <w:rFonts w:cs="Arial"/>
        </w:rPr>
        <w:instrText xml:space="preserve">has granularity</w:instrText>
      </w:r>
      <w:r>
        <w:instrText xml:space="preserve">"</w:instrText>
      </w:r>
      <w:r>
        <w:rPr>
          <w:rFonts w:cs="Arial"/>
        </w:rPr>
        <w:fldChar w:fldCharType="end"/>
      </w:r>
      <w:r>
        <w:t xml:space="preserve"> : </w:t>
      </w:r>
      <w:hyperlink w:anchor="_5c29de7557c634539e470d930b4b310f" w:history="1">
        <w:r>
          <w:rStyle w:val="Hyperlink"/>
          <w:rPr>
            <w:rStyle w:val="Hyperlink"/>
          </w:rPr>
          <w:t xml:space="preserve">Duration</w:t>
        </w:r>
      </w:hyperlink>
      <w:r>
        <w:t xml:space="preserve"> [</w:t>
      </w:r>
      <w:r>
        <w:t xml:space="preserve">1</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[DTV] the smallest duration that can be distinguished with a given time scale</w:t>
      </w:r>
    </w:p>
    <w:p w:rsidP="00347871" w:rsidR="00347871" w:rsidRDefault="00347871">
      <w:pPr>
        <w:ind w:firstLine="720"/>
      </w:pPr>
      <w:r>
        <w:rPr>
          <w:noProof/>
        </w:rPr>
        <w:drawing>
          <wp:inline distT="0" distB="0" distL="0" distR="0">
            <wp:extent cx="152400" cy="152400"/>
            <wp:effectExtent l="0" t="0" r="0" b="0"/>
            <wp:docPr id="1552" name="Picture -2070616760.emf" descr="-207061676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2070616760.emf"/>
                    <pic:cNvPicPr/>
                  </pic:nvPicPr>
                  <pic:blipFill>
                    <a:blip r:embed="mr_docxImage777" cstate="print"/>
                    <a:stretch>
                      <a:fillRect/>
                    </a:stretch>
                  </pic:blipFill>
                  <pic:spPr>
                    <a:xfrm rot="0">
                      <a:off x="0" y="0"/>
                      <a:ext cx="152400" cy="152400"/>
                    </a:xfrm>
                    <a:prstGeom prst="rect">
                      <a:avLst/>
                    </a:prstGeom>
                  </pic:spPr>
                </pic:pic>
              </a:graphicData>
            </a:graphic>
          </wp:inline>
        </w:drawing>
      </w:r>
      <w:r>
        <w:t xml:space="preserve"> </w:t>
      </w:r>
      <w:r>
        <w:t xml:space="preserve">granularity of</w:t>
      </w:r>
      <w:r>
        <w:rPr>
          <w:rFonts w:cs="Arial"/>
        </w:rPr>
        <w:fldChar w:fldCharType="begin"/>
      </w:r>
      <w:r>
        <w:instrText xml:space="preserve">XE"</w:instrText>
      </w:r>
      <w:r w:rsidRPr="00413D75">
        <w:rPr>
          <w:rFonts w:cs="Arial"/>
        </w:rPr>
        <w:instrText xml:space="preserve">granularity of</w:instrText>
      </w:r>
      <w:r>
        <w:instrText xml:space="preserve">"</w:instrText>
      </w:r>
      <w:r>
        <w:rPr>
          <w:rFonts w:cs="Arial"/>
        </w:rPr>
        <w:fldChar w:fldCharType="end"/>
      </w:r>
      <w:r>
        <w:t xml:space="preserve"> : </w:t>
      </w:r>
      <w:hyperlink w:anchor="_64888403c67f03c7c2953c553701004d" w:history="1">
        <w:r>
          <w:rStyle w:val="Hyperlink"/>
          <w:rPr>
            <w:rStyle w:val="Hyperlink"/>
          </w:rPr>
          <w:t xml:space="preserve">Time Scale</w:t>
        </w:r>
      </w:hyperlink>
      <w:r>
        <w:t xml:space="preserve"> [</w:t>
      </w:r>
      <w:r>
        <w:t xml:space="preserve">*</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Duration of each time point on a time scale.</w:t>
      </w:r>
    </w:p>
    <w:p w:rsidP="00347871" w:rsidR="00347871" w:rsidRDefault="00347871"/>
    <w:p w:rsidP="00347871" w:rsidR="00347871" w:rsidRDefault="00347871">
      <w:pPr>
        <w:pStyle w:val="Heading2"/>
      </w:pPr>
      <w:bookmarkStart w:id="_337c474738cddda4d2d62672723a32bc" w:name="_337c474738cddda4d2d62672723a32bc"/>
      <w:r>
        <w:t xml:space="preserve">Association Time Scale of Time Point</w:t>
      </w:r>
      <w:bookmarkEnd w:id="_337c474738cddda4d2d62672723a32bc"/>
      <w:r w:rsidRPr="003A31EC">
        <w:rPr>
          <w:rFonts w:cs="Arial"/>
        </w:rPr>
        <w:t xml:space="preserve"> </w:t>
      </w:r>
      <w:r>
        <w:rPr>
          <w:rFonts w:cs="Arial"/>
        </w:rPr>
        <w:fldChar w:fldCharType="begin"/>
      </w:r>
      <w:r>
        <w:instrText xml:space="preserve">XE"</w:instrText>
      </w:r>
      <w:r w:rsidRPr="00413D75">
        <w:rPr>
          <w:rFonts w:cs="Arial"/>
        </w:rPr>
        <w:instrText xml:space="preserve">Time Scale of Time Point</w:instrText>
      </w:r>
      <w:r>
        <w:instrText xml:space="preserve">"</w:instrText>
      </w:r>
      <w:r>
        <w:rPr>
          <w:rFonts w:cs="Arial"/>
        </w:rPr>
        <w:fldChar w:fldCharType="end"/>
      </w:r>
      <w:r w:rsidR="009E71B4">
        <w:rPr>
          <w:rFonts w:cs="Arial"/>
        </w:rPr>
        <w:t xml:space="preserve"> </w:t>
      </w:r>
    </w:p>
    <w:p w:rsidP="00F71BA8" w:rsidR="00347871" w:rsidRDefault="00347871">
      <w:r>
        <w:t xml:space="preserve">Relationship defining the time scale on which a time point is defined. e.g. December 7th, 1944 is defined on a Gregorian Calendar time scale.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55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1414248466.emf"/>
                    <pic:cNvPicPr/>
                  </pic:nvPicPr>
                  <pic:blipFill>
                    <a:blip r:embed="mr_docxImage778" cstate="print"/>
                    <a:stretch>
                      <a:fillRect/>
                    </a:stretch>
                  </pic:blipFill>
                  <pic:spPr>
                    <a:xfrm rot="0">
                      <a:off x="0" y="0"/>
                      <a:ext cx="152400" cy="152400"/>
                    </a:xfrm>
                    <a:prstGeom prst="rect">
                      <a:avLst/>
                    </a:prstGeom>
                  </pic:spPr>
                </pic:pic>
              </a:graphicData>
            </a:graphic>
          </wp:inline>
        </w:drawing>
      </w:r>
      <w:r>
        <w:t xml:space="preserve"> </w:t>
      </w:r>
      <w:r>
        <w:t xml:space="preserve">time point on</w:t>
      </w:r>
      <w:r>
        <w:rPr>
          <w:rFonts w:cs="Arial"/>
        </w:rPr>
        <w:fldChar w:fldCharType="begin"/>
      </w:r>
      <w:r>
        <w:instrText xml:space="preserve">XE"</w:instrText>
      </w:r>
      <w:r w:rsidRPr="00413D75">
        <w:rPr>
          <w:rFonts w:cs="Arial"/>
        </w:rPr>
        <w:instrText xml:space="preserve">time point on</w:instrText>
      </w:r>
      <w:r>
        <w:instrText xml:space="preserve">"</w:instrText>
      </w:r>
      <w:r>
        <w:rPr>
          <w:rFonts w:cs="Arial"/>
        </w:rPr>
        <w:fldChar w:fldCharType="end"/>
      </w:r>
      <w:r>
        <w:t xml:space="preserve"> : </w:t>
      </w:r>
      <w:hyperlink w:anchor="_64888403c67f03c7c2953c553701004d" w:history="1">
        <w:r>
          <w:rStyle w:val="Hyperlink"/>
          <w:rPr>
            <w:rStyle w:val="Hyperlink"/>
          </w:rPr>
          <w:t xml:space="preserve">Time Scale</w:t>
        </w:r>
      </w:hyperlink>
      <w:r>
        <w:t xml:space="preserve"> [</w:t>
      </w:r>
      <w:r>
        <w:t xml:space="preserve">1</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Time scale used for defining a time point.
          <w:br/>
          <w:br/>
          [DTV] time scale has time point: 
        </w:t>
      </w:r>
    </w:p>
    <w:p w:rsidP="00347871" w:rsidR="00347871" w:rsidRDefault="00347871">
      <w:pPr>
        <w:ind w:firstLine="720"/>
      </w:pPr>
      <w:r>
        <w:rPr>
          <w:noProof/>
        </w:rPr>
        <w:drawing>
          <wp:inline distT="0" distB="0" distL="0" distR="0">
            <wp:extent cx="152400" cy="152400"/>
            <wp:effectExtent l="0" t="0" r="0" b="0"/>
            <wp:docPr id="1556"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1414248466.emf"/>
                    <pic:cNvPicPr/>
                  </pic:nvPicPr>
                  <pic:blipFill>
                    <a:blip r:embed="mr_docxImage779" cstate="print"/>
                    <a:stretch>
                      <a:fillRect/>
                    </a:stretch>
                  </pic:blipFill>
                  <pic:spPr>
                    <a:xfrm rot="0">
                      <a:off x="0" y="0"/>
                      <a:ext cx="152400" cy="152400"/>
                    </a:xfrm>
                    <a:prstGeom prst="rect">
                      <a:avLst/>
                    </a:prstGeom>
                  </pic:spPr>
                </pic:pic>
              </a:graphicData>
            </a:graphic>
          </wp:inline>
        </w:drawing>
      </w:r>
      <w:r>
        <w:t xml:space="preserve"> </w:t>
      </w:r>
      <w:r>
        <w:t xml:space="preserve">has member time Point</w:t>
      </w:r>
      <w:r>
        <w:rPr>
          <w:rFonts w:cs="Arial"/>
        </w:rPr>
        <w:fldChar w:fldCharType="begin"/>
      </w:r>
      <w:r>
        <w:instrText xml:space="preserve">XE"</w:instrText>
      </w:r>
      <w:r w:rsidRPr="00413D75">
        <w:rPr>
          <w:rFonts w:cs="Arial"/>
        </w:rPr>
        <w:instrText xml:space="preserve">has member time Point</w:instrText>
      </w:r>
      <w:r>
        <w:instrText xml:space="preserve">"</w:instrText>
      </w:r>
      <w:r>
        <w:rPr>
          <w:rFonts w:cs="Arial"/>
        </w:rPr>
        <w:fldChar w:fldCharType="end"/>
      </w:r>
      <w:r>
        <w:t xml:space="preserve"> : </w:t>
      </w:r>
      <w:hyperlink w:anchor="_a377b3b738951158aa898a5ff29f5289" w:history="1">
        <w:r>
          <w:rStyle w:val="Hyperlink"/>
          <w:rPr>
            <w:rStyle w:val="Hyperlink"/>
          </w:rPr>
          <w:t xml:space="preserve">Time Point</w:t>
        </w:r>
      </w:hyperlink>
      <w:r>
        <w:t xml:space="preserve"> [</w:t>
      </w:r>
      <w:r>
        <w:t xml:space="preserve">1..*</w:t>
      </w:r>
      <w:r>
        <w:t xml:space="preserve">]</w:t>
      </w:r>
      <w:r>
        <w:t xml:space="preserve"> </w:t>
      </w:r>
      <w:r>
        <w:t xml:space="preserve">  </w:t>
      </w:r>
      <w:r w:rsidRPr="00833C5F">
        <w:rPr>
          <w:i/>
        </w:rPr>
        <w:t xml:space="preserve">Subsets</w:t>
      </w:r>
      <w:r>
        <w:t xml:space="preserve">: </w:t>
      </w:r>
      <w:r>
        <w:t xml:space="preserve">asserts</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Time point defined within a time scale</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Library::Time &amp; Temporal Entities::ISO Time Scale</w:t>
      </w:r>
    </w:p>
    <w:p w:rsidP="00347871" w:rsidR="00347871" w:rsidRDefault="00347871">
      <w:pPr>
        <w:pStyle w:val="Heading2"/>
      </w:pPr>
      <w:r>
        <w:t xml:space="preserve">Diagram: </w:t>
      </w:r>
      <w:r>
        <w:t xml:space="preserve">ISO Time</w:t>
      </w:r>
    </w:p>
    <w:p w:rsidP="00347871" w:rsidR="00347871" w:rsidRDefault="00347871">
      <w:pPr>
        <w:jc w:val="center"/>
        <w:rPr>
          <w:rFonts w:cs="Arial"/>
        </w:rPr>
      </w:pPr>
      <w:r>
        <w:rPr>
          <w:noProof/>
        </w:rPr>
        <w:drawing>
          <wp:inline distT="0" distB="0" distL="0" distR="0">
            <wp:extent cx="6188075" cy="5956436"/>
            <wp:effectExtent l="0" t="0" r="0" b="0"/>
            <wp:docPr id="1558" name="Picture 930009565.emf" descr="93000956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930009565.emf"/>
                    <pic:cNvPicPr/>
                  </pic:nvPicPr>
                  <pic:blipFill>
                    <a:blip r:embed="mr_docxImage780" cstate="print"/>
                    <a:stretch>
                      <a:fillRect/>
                    </a:stretch>
                  </pic:blipFill>
                  <pic:spPr>
                    <a:xfrm rot="0">
                      <a:off x="0" y="0"/>
                      <a:ext cx="6188075" cy="5956436"/>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ISO Time</w:t>
      </w:r>
    </w:p>
    <w:p w:rsidP="00347871" w:rsidR="00347871" w:rsidRDefault="00347871">
      <w:r>
        <w:t xml:space="preserve"> </w:t>
      </w:r>
    </w:p>
    <w:p w:rsidP="00347871" w:rsidR="00347871" w:rsidRDefault="00347871"/>
    <w:p w:rsidP="00347871" w:rsidR="00347871" w:rsidRDefault="00347871">
      <w:pPr>
        <w:pStyle w:val="Heading2"/>
      </w:pPr>
      <w:bookmarkStart w:id="_a42c289843ed845acab59a34acd44348" w:name="_a42c289843ed845acab59a34acd44348"/>
      <w:r>
        <w:t xml:space="preserve">Class Date Time Coordinate (ISO 8601)</w:t>
      </w:r>
      <w:bookmarkEnd w:id="_a42c289843ed845acab59a34acd44348"/>
      <w:r w:rsidRPr="003A31EC">
        <w:rPr>
          <w:rFonts w:cs="Arial"/>
        </w:rPr>
        <w:t xml:space="preserve"> </w:t>
      </w:r>
      <w:r>
        <w:rPr>
          <w:rFonts w:cs="Arial"/>
        </w:rPr>
        <w:fldChar w:fldCharType="begin"/>
      </w:r>
      <w:r>
        <w:instrText xml:space="preserve">XE"</w:instrText>
      </w:r>
      <w:r w:rsidRPr="00413D75">
        <w:rPr>
          <w:rFonts w:cs="Arial"/>
        </w:rPr>
        <w:instrText xml:space="preserve">Date Time Coordinate (ISO 8601)</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[UAF] A date and time specified in the ISO8601 date-time format including timezone designator (TZD): YYYY-MM-DDThh:mm:ssTZD.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35933380f2d9dcde319f87d252d7616" w:history="1">
        <w:r>
          <w:rStyle w:val="Hyperlink"/>
          <w:rPr>
            <w:rStyle w:val="Hyperlink"/>
          </w:rPr>
          <w:t xml:space="preserve">Date and Time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56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628099083.emf"/>
                    <pic:cNvPicPr/>
                  </pic:nvPicPr>
                  <pic:blipFill>
                    <a:blip r:embed="mr_docxImage781" cstate="print"/>
                    <a:stretch>
                      <a:fillRect/>
                    </a:stretch>
                  </pic:blipFill>
                  <pic:spPr>
                    <a:xfrm rot="0">
                      <a:off x="0" y="0"/>
                      <a:ext cx="152400" cy="152400"/>
                    </a:xfrm>
                    <a:prstGeom prst="rect">
                      <a:avLst/>
                    </a:prstGeom>
                  </pic:spPr>
                </pic:pic>
              </a:graphicData>
            </a:graphic>
          </wp:inline>
        </w:drawing>
      </w:r>
      <w:r>
        <w:t xml:space="preserve"> </w:t>
      </w:r>
      <w:r>
        <w:t xml:space="preserve">value</w:t>
      </w:r>
      <w:r>
        <w:rPr>
          <w:rFonts w:cs="Arial"/>
        </w:rPr>
        <w:fldChar w:fldCharType="begin"/>
      </w:r>
      <w:r>
        <w:instrText xml:space="preserve">XE"</w:instrText>
      </w:r>
      <w:r w:rsidRPr="00413D75">
        <w:rPr>
          <w:rFonts w:cs="Arial"/>
        </w:rPr>
        <w:instrText xml:space="preserve">value</w:instrText>
      </w:r>
      <w:r>
        <w:instrText xml:space="preserve">"</w:instrText>
      </w:r>
      <w:r>
        <w:rPr>
          <w:rFonts w:cs="Arial"/>
        </w:rPr>
        <w:fldChar w:fldCharType="end"/>
      </w:r>
      <w:r>
        <w:t xml:space="preserve"> : </w:t>
      </w:r>
      <w:hyperlink w:anchor="_18e781c9069cf2db43d6852e51666fa1" w:history="1">
        <w:r>
          <w:rStyle w:val="Hyperlink"/>
          <w:rPr>
            <w:rStyle w:val="Hyperlink"/>
          </w:rPr>
          <w:t xml:space="preserve">Coded Numeric</w:t>
        </w:r>
      </w:hyperlink>
    </w:p>
    <w:p w:rsidP="00E04E71" w:rsidR="00347871" w:rsidRDefault="00347871">
      <w:pPr>
        <w:pStyle w:val="BodyText"/>
        <w:spacing w:after="120" w:before="0"/>
      </w:pPr>
      <w:r>
        <w:t xml:space="preserve">A text string representing a date and time specified in the ISO8601 date-time format including timezone designator (TZD): YYYY-MM-DDThh:mm:ssTZD. </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Library::Time &amp; Temporal Entities::XSD Time Scale</w:t>
      </w:r>
    </w:p>
    <w:p w:rsidP="00A318C1" w:rsidR="00347871" w:rsidRDefault="00347871">
      <w:pPr>
        <w:pStyle w:val="BodyText"/>
      </w:pPr>
      <w:r>
        <w:t xml:space="preserve">XSD Representations of date and time</w:t>
      </w:r>
    </w:p>
    <w:p w:rsidP="00347871" w:rsidR="00347871" w:rsidRDefault="00347871">
      <w:pPr>
        <w:pStyle w:val="Heading2"/>
      </w:pPr>
      <w:r>
        <w:t xml:space="preserve">Diagram: </w:t>
      </w:r>
      <w:r>
        <w:t xml:space="preserve">XSD Time Scale</w:t>
      </w:r>
    </w:p>
    <w:p w:rsidP="00347871" w:rsidR="00347871" w:rsidRDefault="00347871">
      <w:pPr>
        <w:jc w:val="center"/>
        <w:rPr>
          <w:rFonts w:cs="Arial"/>
        </w:rPr>
      </w:pPr>
      <w:r>
        <w:rPr>
          <w:noProof/>
        </w:rPr>
        <w:drawing>
          <wp:inline distT="0" distB="0" distL="0" distR="0">
            <wp:extent cx="5838825" cy="3581400"/>
            <wp:effectExtent l="0" t="0" r="0" b="0"/>
            <wp:docPr id="1562" name="Picture -424307932.emf" descr="-42430793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 name="-424307932.emf"/>
                    <pic:cNvPicPr/>
                  </pic:nvPicPr>
                  <pic:blipFill>
                    <a:blip r:embed="mr_docxImage782" cstate="print"/>
                    <a:stretch>
                      <a:fillRect/>
                    </a:stretch>
                  </pic:blipFill>
                  <pic:spPr>
                    <a:xfrm rot="0">
                      <a:off x="0" y="0"/>
                      <a:ext cx="5838825" cy="358140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XSD Time Scale</w:t>
      </w:r>
    </w:p>
    <w:p w:rsidP="00347871" w:rsidR="00347871" w:rsidRDefault="00347871">
      <w:r>
        <w:t xml:space="preserve"> </w:t>
      </w:r>
    </w:p>
    <w:p w:rsidP="00347871" w:rsidR="00347871" w:rsidRDefault="00347871"/>
    <w:p w:rsidP="00347871" w:rsidR="00347871" w:rsidRDefault="00347871">
      <w:pPr>
        <w:pStyle w:val="Heading2"/>
      </w:pPr>
      <w:bookmarkStart w:id="_c1e4099987bab41c8d32388bddd2b39e" w:name="_c1e4099987bab41c8d32388bddd2b39e"/>
      <w:r>
        <w:t xml:space="preserve">Class XSD Date</w:t>
      </w:r>
      <w:bookmarkEnd w:id="_c1e4099987bab41c8d32388bddd2b39e"/>
      <w:r w:rsidRPr="003A31EC">
        <w:rPr>
          <w:rFonts w:cs="Arial"/>
        </w:rPr>
        <w:t xml:space="preserve"> </w:t>
      </w:r>
      <w:r>
        <w:rPr>
          <w:rFonts w:cs="Arial"/>
        </w:rPr>
        <w:fldChar w:fldCharType="begin"/>
      </w:r>
      <w:r>
        <w:instrText xml:space="preserve">XE"</w:instrText>
      </w:r>
      <w:r w:rsidRPr="00413D75">
        <w:rPr>
          <w:rFonts w:cs="Arial"/>
        </w:rPr>
        <w:instrText xml:space="preserve">XSD Date</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
          An XSD representation of a date
          <w:br/>
          [OWL] xsd:date.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1be88899d4fdf9f020519a8308c3c24" w:history="1">
        <w:r>
          <w:rStyle w:val="Hyperlink"/>
          <w:rPr>
            <w:rStyle w:val="Hyperlink"/>
          </w:rPr>
          <w:t xml:space="preserve">Date Coordinate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56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628099083.emf"/>
                    <pic:cNvPicPr/>
                  </pic:nvPicPr>
                  <pic:blipFill>
                    <a:blip r:embed="mr_docxImage783" cstate="print"/>
                    <a:stretch>
                      <a:fillRect/>
                    </a:stretch>
                  </pic:blipFill>
                  <pic:spPr>
                    <a:xfrm rot="0">
                      <a:off x="0" y="0"/>
                      <a:ext cx="152400" cy="152400"/>
                    </a:xfrm>
                    <a:prstGeom prst="rect">
                      <a:avLst/>
                    </a:prstGeom>
                  </pic:spPr>
                </pic:pic>
              </a:graphicData>
            </a:graphic>
          </wp:inline>
        </w:drawing>
      </w:r>
      <w:r>
        <w:t xml:space="preserve"> </w:t>
      </w:r>
      <w:r>
        <w:t xml:space="preserve">value</w:t>
      </w:r>
      <w:r>
        <w:rPr>
          <w:rFonts w:cs="Arial"/>
        </w:rPr>
        <w:fldChar w:fldCharType="begin"/>
      </w:r>
      <w:r>
        <w:instrText xml:space="preserve">XE"</w:instrText>
      </w:r>
      <w:r w:rsidRPr="00413D75">
        <w:rPr>
          <w:rFonts w:cs="Arial"/>
        </w:rPr>
        <w:instrText xml:space="preserve">value</w:instrText>
      </w:r>
      <w:r>
        <w:instrText xml:space="preserve">"</w:instrText>
      </w:r>
      <w:r>
        <w:rPr>
          <w:rFonts w:cs="Arial"/>
        </w:rPr>
        <w:fldChar w:fldCharType="end"/>
      </w:r>
      <w:r>
        <w:t xml:space="preserve"> : </w:t>
      </w:r>
      <w:hyperlink w:anchor="_18e781c9069cf2db43d6852e51666fa1" w:history="1">
        <w:r>
          <w:rStyle w:val="Hyperlink"/>
          <w:rPr>
            <w:rStyle w:val="Hyperlink"/>
          </w:rPr>
          <w:t xml:space="preserve">Coded Numeric</w:t>
        </w:r>
      </w:hyperlink>
    </w:p>
    <w:p w:rsidP="00E04E71" w:rsidR="00347871" w:rsidRDefault="00347871">
      <w:pPr>
        <w:pStyle w:val="BodyText"/>
        <w:spacing w:after="120" w:before="0"/>
      </w:pPr>
      <w:r>
        <w:t xml:space="preserve">A text string representing a date and time specified in the ISO8601 date-time format including timezone designator (TZD): YYYY-MM-DDThh:mm:ssTZD. </w:t>
      </w:r>
    </w:p>
    <w:p w:rsidP="00347871" w:rsidR="00347871" w:rsidRDefault="00347871"/>
    <w:p w:rsidP="00347871" w:rsidR="00347871" w:rsidRDefault="00347871">
      <w:pPr>
        <w:pStyle w:val="Heading2"/>
      </w:pPr>
      <w:bookmarkStart w:id="_0d44e32af8f9dac8834abb00322f6086" w:name="_0d44e32af8f9dac8834abb00322f6086"/>
      <w:r>
        <w:t xml:space="preserve">Class XSD Date Time</w:t>
      </w:r>
      <w:bookmarkEnd w:id="_0d44e32af8f9dac8834abb00322f6086"/>
      <w:r w:rsidRPr="003A31EC">
        <w:rPr>
          <w:rFonts w:cs="Arial"/>
        </w:rPr>
        <w:t xml:space="preserve"> </w:t>
      </w:r>
      <w:r>
        <w:rPr>
          <w:rFonts w:cs="Arial"/>
        </w:rPr>
        <w:fldChar w:fldCharType="begin"/>
      </w:r>
      <w:r>
        <w:instrText xml:space="preserve">XE"</w:instrText>
      </w:r>
      <w:r w:rsidRPr="00413D75">
        <w:rPr>
          <w:rFonts w:cs="Arial"/>
        </w:rPr>
        <w:instrText xml:space="preserve">XSD Date Time</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
          An XSD representation of a date and time
          <w:br/>
          [OWL] xsd:dateTime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535933380f2d9dcde319f87d252d7616" w:history="1">
        <w:r>
          <w:rStyle w:val="Hyperlink"/>
          <w:rPr>
            <w:rStyle w:val="Hyperlink"/>
          </w:rPr>
          <w:t xml:space="preserve">Date and Time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56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 name="628099083.emf"/>
                    <pic:cNvPicPr/>
                  </pic:nvPicPr>
                  <pic:blipFill>
                    <a:blip r:embed="mr_docxImage784" cstate="print"/>
                    <a:stretch>
                      <a:fillRect/>
                    </a:stretch>
                  </pic:blipFill>
                  <pic:spPr>
                    <a:xfrm rot="0">
                      <a:off x="0" y="0"/>
                      <a:ext cx="152400" cy="152400"/>
                    </a:xfrm>
                    <a:prstGeom prst="rect">
                      <a:avLst/>
                    </a:prstGeom>
                  </pic:spPr>
                </pic:pic>
              </a:graphicData>
            </a:graphic>
          </wp:inline>
        </w:drawing>
      </w:r>
      <w:r>
        <w:t xml:space="preserve"> </w:t>
      </w:r>
      <w:r>
        <w:t xml:space="preserve">value</w:t>
      </w:r>
      <w:r>
        <w:rPr>
          <w:rFonts w:cs="Arial"/>
        </w:rPr>
        <w:fldChar w:fldCharType="begin"/>
      </w:r>
      <w:r>
        <w:instrText xml:space="preserve">XE"</w:instrText>
      </w:r>
      <w:r w:rsidRPr="00413D75">
        <w:rPr>
          <w:rFonts w:cs="Arial"/>
        </w:rPr>
        <w:instrText xml:space="preserve">value</w:instrText>
      </w:r>
      <w:r>
        <w:instrText xml:space="preserve">"</w:instrText>
      </w:r>
      <w:r>
        <w:rPr>
          <w:rFonts w:cs="Arial"/>
        </w:rPr>
        <w:fldChar w:fldCharType="end"/>
      </w:r>
      <w:r>
        <w:t xml:space="preserve"> : </w:t>
      </w:r>
      <w:hyperlink w:anchor="_18e781c9069cf2db43d6852e51666fa1" w:history="1">
        <w:r>
          <w:rStyle w:val="Hyperlink"/>
          <w:rPr>
            <w:rStyle w:val="Hyperlink"/>
          </w:rPr>
          <w:t xml:space="preserve">Coded Numeric</w:t>
        </w:r>
      </w:hyperlink>
    </w:p>
    <w:p w:rsidP="00E04E71" w:rsidR="00347871" w:rsidRDefault="00347871">
      <w:pPr>
        <w:pStyle w:val="BodyText"/>
        <w:spacing w:after="120" w:before="0"/>
      </w:pPr>
      <w:r>
        <w:t xml:space="preserve">A text string representing a date and time specified in the ISO8601 date-time format including timezone designator (TZD): YYYY-MM-DDThh:mm:ssTZD. </w:t>
      </w:r>
    </w:p>
    <w:p w:rsidP="00347871" w:rsidR="00347871" w:rsidRDefault="00347871"/>
    <w:p w:rsidP="00347871" w:rsidR="00347871" w:rsidRDefault="00347871">
      <w:pPr>
        <w:pStyle w:val="Heading2"/>
      </w:pPr>
      <w:bookmarkStart w:id="_72dbff95c9a49c543b2afec19a8cf11c" w:name="_72dbff95c9a49c543b2afec19a8cf11c"/>
      <w:r>
        <w:t xml:space="preserve">Class XSD Time</w:t>
      </w:r>
      <w:bookmarkEnd w:id="_72dbff95c9a49c543b2afec19a8cf11c"/>
      <w:r w:rsidRPr="003A31EC">
        <w:rPr>
          <w:rFonts w:cs="Arial"/>
        </w:rPr>
        <w:t xml:space="preserve"> </w:t>
      </w:r>
      <w:r>
        <w:rPr>
          <w:rFonts w:cs="Arial"/>
        </w:rPr>
        <w:fldChar w:fldCharType="begin"/>
      </w:r>
      <w:r>
        <w:instrText xml:space="preserve">XE"</w:instrText>
      </w:r>
      <w:r w:rsidRPr="00413D75">
        <w:rPr>
          <w:rFonts w:cs="Arial"/>
        </w:rPr>
        <w:instrText xml:space="preserve">XSD Time</w:instrText>
      </w:r>
      <w:r>
        <w:instrText xml:space="preserve">"</w:instrText>
      </w:r>
      <w:r>
        <w:rPr>
          <w:rFonts w:cs="Arial"/>
        </w:rPr>
        <w:fldChar w:fldCharType="end"/>
      </w:r>
      <w:r w:rsidR="009E71B4">
        <w:rPr>
          <w:rFonts w:cs="Arial"/>
        </w:rPr>
        <w:t xml:space="preserve"> </w:t>
      </w:r>
      <w:r w:rsidR="006F72CA">
        <w:rPr>
          <w:rFonts w:cs="Arial"/>
        </w:rPr>
        <w:t xml:space="preserve">&lt;&lt;Unit Value&gt;&gt;</w:t>
      </w:r>
    </w:p>
    <w:p w:rsidP="00F71BA8" w:rsidR="00347871" w:rsidRDefault="00347871">
      <w:r>
        <w:t xml:space="preserve">
          An XSD representation of a time
          <w:br/>
          [OWL] xsd:time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093e90ca7ca2b1e9be5d1830b3d376c7" w:history="1">
        <w:r>
          <w:rStyle w:val="Hyperlink"/>
          <w:rPr>
            <w:rStyle w:val="Hyperlink"/>
          </w:rPr>
          <w:t xml:space="preserve">Time Coordinate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56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 name="628099083.emf"/>
                    <pic:cNvPicPr/>
                  </pic:nvPicPr>
                  <pic:blipFill>
                    <a:blip r:embed="mr_docxImage785" cstate="print"/>
                    <a:stretch>
                      <a:fillRect/>
                    </a:stretch>
                  </pic:blipFill>
                  <pic:spPr>
                    <a:xfrm rot="0">
                      <a:off x="0" y="0"/>
                      <a:ext cx="152400" cy="152400"/>
                    </a:xfrm>
                    <a:prstGeom prst="rect">
                      <a:avLst/>
                    </a:prstGeom>
                  </pic:spPr>
                </pic:pic>
              </a:graphicData>
            </a:graphic>
          </wp:inline>
        </w:drawing>
      </w:r>
      <w:r>
        <w:t xml:space="preserve"> </w:t>
      </w:r>
      <w:r>
        <w:t xml:space="preserve">value</w:t>
      </w:r>
      <w:r>
        <w:rPr>
          <w:rFonts w:cs="Arial"/>
        </w:rPr>
        <w:fldChar w:fldCharType="begin"/>
      </w:r>
      <w:r>
        <w:instrText xml:space="preserve">XE"</w:instrText>
      </w:r>
      <w:r w:rsidRPr="00413D75">
        <w:rPr>
          <w:rFonts w:cs="Arial"/>
        </w:rPr>
        <w:instrText xml:space="preserve">value</w:instrText>
      </w:r>
      <w:r>
        <w:instrText xml:space="preserve">"</w:instrText>
      </w:r>
      <w:r>
        <w:rPr>
          <w:rFonts w:cs="Arial"/>
        </w:rPr>
        <w:fldChar w:fldCharType="end"/>
      </w:r>
      <w:r>
        <w:t xml:space="preserve"> : </w:t>
      </w:r>
      <w:hyperlink w:anchor="_18e781c9069cf2db43d6852e51666fa1" w:history="1">
        <w:r>
          <w:rStyle w:val="Hyperlink"/>
          <w:rPr>
            <w:rStyle w:val="Hyperlink"/>
          </w:rPr>
          <w:t xml:space="preserve">Coded Numeric</w:t>
        </w:r>
      </w:hyperlink>
    </w:p>
    <w:p w:rsidP="00E04E71" w:rsidR="00347871" w:rsidRDefault="00347871">
      <w:pPr>
        <w:pStyle w:val="BodyText"/>
        <w:spacing w:after="120" w:before="0"/>
      </w:pPr>
      <w:r>
        <w:t xml:space="preserve">A text string representing a date and time specified in the ISO8601 date-time format including timezone designator (TZD): YYYY-MM-DDThh:mm:ssTZD. </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Threat-risk-conceptual-model::Generic Concept Library::Vendors and Producers</w:t>
      </w:r>
    </w:p>
    <w:p w:rsidP="00A318C1" w:rsidR="00347871" w:rsidRDefault="00347871">
      <w:pPr>
        <w:pStyle w:val="BodyText"/>
      </w:pPr>
      <w:r>
        <w:t xml:space="preserve">Concepts relating to manufacturers and manufactured things.</w:t>
      </w:r>
    </w:p>
    <w:p w:rsidP="00347871" w:rsidR="00347871" w:rsidRDefault="00347871">
      <w:pPr>
        <w:pStyle w:val="Heading2"/>
      </w:pPr>
      <w:r>
        <w:t xml:space="preserve">Diagram: </w:t>
      </w:r>
      <w:r>
        <w:t xml:space="preserve">Vendors and Producers</w:t>
      </w:r>
    </w:p>
    <w:p w:rsidP="00347871" w:rsidR="00347871" w:rsidRDefault="00347871">
      <w:pPr>
        <w:jc w:val="center"/>
        <w:rPr>
          <w:rFonts w:cs="Arial"/>
        </w:rPr>
      </w:pPr>
      <w:r>
        <w:rPr>
          <w:noProof/>
        </w:rPr>
        <w:drawing>
          <wp:inline distT="0" distB="0" distL="0" distR="0">
            <wp:extent cx="6188075" cy="3532277"/>
            <wp:effectExtent l="0" t="0" r="0" b="0"/>
            <wp:docPr id="1570" name="Picture 1997822584.emf" descr="199782258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 name="1997822584.emf"/>
                    <pic:cNvPicPr/>
                  </pic:nvPicPr>
                  <pic:blipFill>
                    <a:blip r:embed="mr_docxImage786" cstate="print"/>
                    <a:stretch>
                      <a:fillRect/>
                    </a:stretch>
                  </pic:blipFill>
                  <pic:spPr>
                    <a:xfrm rot="0">
                      <a:off x="0" y="0"/>
                      <a:ext cx="6188075" cy="3532277"/>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Vendors and Producers</w:t>
      </w:r>
    </w:p>
    <w:p w:rsidP="00347871" w:rsidR="00347871" w:rsidRDefault="00347871">
      <w:r>
        <w:t xml:space="preserve"> </w:t>
      </w:r>
    </w:p>
    <w:p w:rsidP="00347871" w:rsidR="00347871" w:rsidRDefault="00347871"/>
    <w:p w:rsidP="00347871" w:rsidR="00347871" w:rsidRDefault="00347871">
      <w:pPr>
        <w:pStyle w:val="Heading2"/>
      </w:pPr>
      <w:bookmarkStart w:id="_2f122f2cb3bae13f307d9ae3d2b8d57b" w:name="_2f122f2cb3bae13f307d9ae3d2b8d57b"/>
      <w:r>
        <w:t xml:space="preserve">Class Client</w:t>
      </w:r>
      <w:bookmarkEnd w:id="_2f122f2cb3bae13f307d9ae3d2b8d57b"/>
      <w:r w:rsidRPr="003A31EC">
        <w:rPr>
          <w:rFonts w:cs="Arial"/>
        </w:rPr>
        <w:t xml:space="preserve"> </w:t>
      </w:r>
      <w:r>
        <w:rPr>
          <w:rFonts w:cs="Arial"/>
        </w:rPr>
        <w:fldChar w:fldCharType="begin"/>
      </w:r>
      <w:r>
        <w:instrText xml:space="preserve">XE"</w:instrText>
      </w:r>
      <w:r w:rsidRPr="00413D75">
        <w:rPr>
          <w:rFonts w:cs="Arial"/>
        </w:rPr>
        <w:instrText xml:space="preserve">Client</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
          The role of a responsible performer receiving goods or services from a provider.
          <w:br/>
          [FIBO] Client: a party that acquires, or agrees to acquire, ownership (in case of goods), or benefit or usage (in case of services), in exchange for money or other consideration under a contract of sale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57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 name="-1728404412.emf"/>
                    <pic:cNvPicPr/>
                  </pic:nvPicPr>
                  <pic:blipFill>
                    <a:blip r:embed="mr_docxImage787"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provided by</w:t>
      </w:r>
      <w:r>
        <w:rPr>
          <w:rFonts w:cs="Arial"/>
        </w:rPr>
        <w:fldChar w:fldCharType="begin"/>
      </w:r>
      <w:r>
        <w:instrText xml:space="preserve">XE"</w:instrText>
      </w:r>
      <w:r w:rsidRPr="00413D75">
        <w:rPr>
          <w:rFonts w:cs="Arial"/>
        </w:rPr>
        <w:instrText xml:space="preserve">provided by</w:instrText>
      </w:r>
      <w:r>
        <w:instrText xml:space="preserve">"</w:instrText>
      </w:r>
      <w:r>
        <w:rPr>
          <w:rFonts w:cs="Arial"/>
        </w:rPr>
        <w:fldChar w:fldCharType="end"/>
      </w:r>
      <w:r>
        <w:t xml:space="preserve"> : </w:t>
      </w:r>
      <w:hyperlink w:anchor="_cb3e1b3790d0f1de0d0eb83e15fc8052" w:history="1">
        <w:r>
          <w:rStyle w:val="Hyperlink"/>
          <w:rPr>
            <w:rStyle w:val="Hyperlink"/>
          </w:rPr>
          <w:t xml:space="preserve">Supplier</w:t>
        </w:r>
      </w:hyperlink>
      <w:r>
        <w:t xml:space="preserve"> [</w:t>
      </w:r>
      <w:r>
        <w:t xml:space="preserve">0..*</w:t>
      </w:r>
      <w:r>
        <w:t xml:space="preserve">]</w:t>
      </w:r>
      <w:r>
        <w:t xml:space="preserve"> </w:t>
      </w:r>
      <w:r>
        <w:t xml:space="preserve">  </w:t>
      </w:r>
      <w:r w:rsidRPr="00833C5F">
        <w:rPr>
          <w:i/>
        </w:rPr>
        <w:t xml:space="preserve">Subsets</w:t>
      </w:r>
      <w:r>
        <w:t xml:space="preserve">: </w:t>
      </w:r>
      <w:r>
        <w:t xml:space="preserve">impacted by</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2660bb5b89cd956b2c7d24d999fab188" w:history="1">
        <w:r w:rsidRPr="00446E2F">
          <w:rStyle w:val="Hyperlink"/>
          <w:rPr>
            <w:color w:val="0066FF"/>
            <w:u w:val="single"/>
          </w:rPr>
          <w:t xml:space="preserve">Providing</w:t>
        </w:r>
      </w:hyperlink>
      <w:r w:rsidR="00446E2F">
        <w:t xml:space="preserve"> </w:t>
      </w:r>
    </w:p>
    <w:p w:rsidP="004E3AD0" w:rsidR="00347871" w:rsidRDefault="00347871">
      <w:pPr>
        <w:pStyle w:val="BodyText"/>
        <w:spacing w:after="120" w:before="60"/>
        <w:ind w:firstLine="720"/>
      </w:pPr>
      <w:r>
        <w:t xml:space="preserve">
          Supplier of a product or service.
          <w:br/>
          [FIBO] isSuppliedBy
        </w:t>
      </w:r>
    </w:p>
    <w:p w:rsidP="00347871" w:rsidR="00347871" w:rsidRDefault="00347871"/>
    <w:p w:rsidP="00347871" w:rsidR="00347871" w:rsidRDefault="00347871">
      <w:pPr>
        <w:pStyle w:val="Heading2"/>
      </w:pPr>
      <w:bookmarkStart w:id="_3e9312f8834398af764904c687afb6e1" w:name="_3e9312f8834398af764904c687afb6e1"/>
      <w:r>
        <w:t xml:space="preserve">Class Individual Product</w:t>
      </w:r>
      <w:bookmarkEnd w:id="_3e9312f8834398af764904c687afb6e1"/>
      <w:r w:rsidRPr="003A31EC">
        <w:rPr>
          <w:rFonts w:cs="Arial"/>
        </w:rPr>
        <w:t xml:space="preserve"> </w:t>
      </w:r>
      <w:r>
        <w:rPr>
          <w:rFonts w:cs="Arial"/>
        </w:rPr>
        <w:fldChar w:fldCharType="begin"/>
      </w:r>
      <w:r>
        <w:instrText xml:space="preserve">XE"</w:instrText>
      </w:r>
      <w:r w:rsidRPr="00413D75">
        <w:rPr>
          <w:rFonts w:cs="Arial"/>
        </w:rPr>
        <w:instrText xml:space="preserve">Individual Product</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
          A specific item or service purchased, sold or offered for sale.
          <w:br/>
          [FIBO] Product: A commercially distributed good that is (1) tangible property, (2) the output or result of a fabrication, manufacturing, or production process, or (3) something that passes through a distribution channel before being consumed or used.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075b03ae73f89f5fcb1481cd5a16cbe" w:history="1">
        <w:r>
          <w:rStyle w:val="Hyperlink"/>
          <w:rPr>
            <w:rStyle w:val="Hyperlink"/>
          </w:rPr>
          <w:t xml:space="preserve">Actual Entity</w:t>
        </w:r>
      </w:hyperlink>
    </w:p>
    <w:p w:rsidP="00347871" w:rsidR="00347871" w:rsidRDefault="00347871"/>
    <w:p w:rsidP="00347871" w:rsidR="00347871" w:rsidRDefault="00347871">
      <w:pPr>
        <w:pStyle w:val="Heading2"/>
      </w:pPr>
      <w:bookmarkStart w:id="_2905d85f10a7a046e8fe601673ef61b7" w:name="_2905d85f10a7a046e8fe601673ef61b7"/>
      <w:r>
        <w:t xml:space="preserve">Class Manufactured Thing</w:t>
      </w:r>
      <w:bookmarkEnd w:id="_2905d85f10a7a046e8fe601673ef61b7"/>
      <w:r w:rsidRPr="003A31EC">
        <w:rPr>
          <w:rFonts w:cs="Arial"/>
        </w:rPr>
        <w:t xml:space="preserve"> </w:t>
      </w:r>
      <w:r>
        <w:rPr>
          <w:rFonts w:cs="Arial"/>
        </w:rPr>
        <w:fldChar w:fldCharType="begin"/>
      </w:r>
      <w:r>
        <w:instrText xml:space="preserve">XE"</w:instrText>
      </w:r>
      <w:r w:rsidRPr="00413D75">
        <w:rPr>
          <w:rFonts w:cs="Arial"/>
        </w:rPr>
        <w:instrText xml:space="preserve">Manufactured Thing</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Role of a thing as being made or manufactured.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e9312f8834398af764904c687afb6e1" w:history="1">
        <w:r>
          <w:rStyle w:val="Hyperlink"/>
          <w:rPr>
            <w:rStyle w:val="Hyperlink"/>
          </w:rPr>
          <w:t xml:space="preserve">Individual Product</w:t>
        </w:r>
      </w:hyperlink>
      <w:r>
        <w:t xml:space="preserve">, </w:t>
      </w:r>
      <w:hyperlink w:anchor="_28f984bb260c3ff2e5612283df0d62da" w:history="1">
        <w:r>
          <w:rStyle w:val="Hyperlink"/>
          <w:rPr>
            <w:rStyle w:val="Hyperlink"/>
          </w:rPr>
          <w:t xml:space="preserve">Item</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57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 name="628099083.emf"/>
                    <pic:cNvPicPr/>
                  </pic:nvPicPr>
                  <pic:blipFill>
                    <a:blip r:embed="mr_docxImage788" cstate="print"/>
                    <a:stretch>
                      <a:fillRect/>
                    </a:stretch>
                  </pic:blipFill>
                  <pic:spPr>
                    <a:xfrm rot="0">
                      <a:off x="0" y="0"/>
                      <a:ext cx="152400" cy="152400"/>
                    </a:xfrm>
                    <a:prstGeom prst="rect">
                      <a:avLst/>
                    </a:prstGeom>
                  </pic:spPr>
                </pic:pic>
              </a:graphicData>
            </a:graphic>
          </wp:inline>
        </w:drawing>
      </w:r>
      <w:r>
        <w:t xml:space="preserve"> </w:t>
      </w:r>
      <w:r>
        <w:t xml:space="preserve">revision</w:t>
      </w:r>
      <w:r>
        <w:rPr>
          <w:rFonts w:cs="Arial"/>
        </w:rPr>
        <w:fldChar w:fldCharType="begin"/>
      </w:r>
      <w:r>
        <w:instrText xml:space="preserve">XE"</w:instrText>
      </w:r>
      <w:r w:rsidRPr="00413D75">
        <w:rPr>
          <w:rFonts w:cs="Arial"/>
        </w:rPr>
        <w:instrText xml:space="preserve">revision</w:instrText>
      </w:r>
      <w:r>
        <w:instrText xml:space="preserve">"</w:instrText>
      </w:r>
      <w:r>
        <w:rPr>
          <w:rFonts w:cs="Arial"/>
        </w:rPr>
        <w:fldChar w:fldCharType="end"/>
      </w:r>
      <w:r>
        <w:t xml:space="preserve"> : </w:t>
      </w:r>
      <w:hyperlink w:anchor="_0f7c58a5015072358fe63df45d6544c4" w:history="1">
        <w:r>
          <w:rStyle w:val="Hyperlink"/>
          <w:rPr>
            <w:rStyle w:val="Hyperlink"/>
          </w:rPr>
          <w:t xml:space="preserve">Primitive Value</w:t>
        </w:r>
      </w:hyperlink>
    </w:p>
    <w:p w:rsidP="00E04E71" w:rsidR="00347871" w:rsidRDefault="00347871">
      <w:pPr>
        <w:pStyle w:val="BodyText"/>
        <w:spacing w:after="120" w:before="0"/>
      </w:pPr>
      <w:r>
        <w:t xml:space="preserve">The revision of a product or good.</w:t>
      </w:r>
    </w:p>
    <w:p w:rsidP="00347871" w:rsidR="00347871" w:rsidRDefault="00347871"/>
    <w:p w:rsidP="00347871" w:rsidR="00347871" w:rsidRDefault="00347871">
      <w:pPr>
        <w:pStyle w:val="Heading2"/>
      </w:pPr>
      <w:bookmarkStart w:id="_7b9b4956bc5621171048e1a1016b9bf1" w:name="_7b9b4956bc5621171048e1a1016b9bf1"/>
      <w:r>
        <w:t xml:space="preserve">Class Producer</w:t>
      </w:r>
      <w:bookmarkEnd w:id="_7b9b4956bc5621171048e1a1016b9bf1"/>
      <w:r w:rsidRPr="003A31EC">
        <w:rPr>
          <w:rFonts w:cs="Arial"/>
        </w:rPr>
        <w:t xml:space="preserve"> </w:t>
      </w:r>
      <w:r>
        <w:rPr>
          <w:rFonts w:cs="Arial"/>
        </w:rPr>
        <w:fldChar w:fldCharType="begin"/>
      </w:r>
      <w:r>
        <w:instrText xml:space="preserve">XE"</w:instrText>
      </w:r>
      <w:r w:rsidRPr="00413D75">
        <w:rPr>
          <w:rFonts w:cs="Arial"/>
        </w:rPr>
        <w:instrText xml:space="preserve">Producer</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
          Maker of goods or products, usually for sale. Syn: Manufacturer. 
          <w:br/>
          [FIBO] Producer: the manufacturer of a product, also called maker.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cb3e1b3790d0f1de0d0eb83e15fc8052" w:history="1">
        <w:r>
          <w:rStyle w:val="Hyperlink"/>
          <w:rPr>
            <w:rStyle w:val="Hyperlink"/>
          </w:rPr>
          <w:t xml:space="preserve">Supplier</w:t>
        </w:r>
      </w:hyperlink>
    </w:p>
    <w:p w:rsidP="00347871" w:rsidR="00347871" w:rsidRDefault="00347871"/>
    <w:p w:rsidP="00347871" w:rsidR="00347871" w:rsidRDefault="00347871">
      <w:pPr>
        <w:pStyle w:val="Heading2"/>
      </w:pPr>
      <w:bookmarkStart w:id="_7d2baf8796edd9836c076262121f7068" w:name="_7d2baf8796edd9836c076262121f7068"/>
      <w:r>
        <w:t xml:space="preserve">Class Product Kind</w:t>
      </w:r>
      <w:bookmarkEnd w:id="_7d2baf8796edd9836c076262121f7068"/>
      <w:r w:rsidRPr="003A31EC">
        <w:rPr>
          <w:rFonts w:cs="Arial"/>
        </w:rPr>
        <w:t xml:space="preserve"> </w:t>
      </w:r>
      <w:r>
        <w:rPr>
          <w:rFonts w:cs="Arial"/>
        </w:rPr>
        <w:fldChar w:fldCharType="begin"/>
      </w:r>
      <w:r>
        <w:instrText xml:space="preserve">XE"</w:instrText>
      </w:r>
      <w:r w:rsidRPr="00413D75">
        <w:rPr>
          <w:rFonts w:cs="Arial"/>
        </w:rPr>
        <w:instrText xml:space="preserve">Product Kind</w:instrText>
      </w:r>
      <w:r>
        <w:instrText xml:space="preserve">"</w:instrText>
      </w:r>
      <w:r>
        <w:rPr>
          <w:rFonts w:cs="Arial"/>
        </w:rPr>
        <w:fldChar w:fldCharType="end"/>
      </w:r>
      <w:r w:rsidR="009E71B4">
        <w:rPr>
          <w:rFonts w:cs="Arial"/>
        </w:rPr>
        <w:t xml:space="preserve"> </w:t>
      </w:r>
    </w:p>
    <w:p w:rsidP="00F71BA8" w:rsidR="00347871" w:rsidRDefault="00347871">
      <w:r>
        <w:t xml:space="preserve">A set of similar items or services produced by or delivered by suppliers.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09117831b97c480bde825e7cd3696eb" w:history="1">
        <w:r>
          <w:rStyle w:val="Hyperlink"/>
          <w:rPr>
            <w:rStyle w:val="Hyperlink"/>
          </w:rPr>
          <w:t xml:space="preserve">Entity Type</w:t>
        </w:r>
      </w:hyperlink>
    </w:p>
    <w:p w:rsidP="00347871" w:rsidR="00347871" w:rsidRDefault="00347871"/>
    <w:p w:rsidP="00347871" w:rsidR="00347871" w:rsidRDefault="00347871">
      <w:pPr>
        <w:pStyle w:val="Heading2"/>
      </w:pPr>
      <w:bookmarkStart w:id="_a0885ac107ca9474b5d5b09891d2af00" w:name="_a0885ac107ca9474b5d5b09891d2af00"/>
      <w:r>
        <w:t xml:space="preserve">Association Class Product Line of Supplier</w:t>
      </w:r>
      <w:bookmarkEnd w:id="_a0885ac107ca9474b5d5b09891d2af00"/>
      <w:r w:rsidRPr="003A31EC">
        <w:rPr>
          <w:rFonts w:cs="Arial"/>
        </w:rPr>
        <w:t xml:space="preserve"> </w:t>
      </w:r>
      <w:r>
        <w:rPr>
          <w:rFonts w:cs="Arial"/>
        </w:rPr>
        <w:fldChar w:fldCharType="begin"/>
      </w:r>
      <w:r>
        <w:instrText xml:space="preserve">XE"</w:instrText>
      </w:r>
      <w:r w:rsidRPr="00413D75">
        <w:rPr>
          <w:rFonts w:cs="Arial"/>
        </w:rPr>
        <w:instrText xml:space="preserve">Product Line of Supplier</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A kind of product or service offered by a supplier.</w:t>
      </w:r>
    </w:p>
    <w:p w:rsidP="00347871" w:rsidR="00347871" w:rsidRDefault="00347871">
      <w:pPr>
        <w:jc w:val="center"/>
      </w:pPr>
      <w:r>
        <w:rPr>
          <w:noProof/>
        </w:rPr>
        <w:drawing>
          <wp:inline distT="0" distB="0" distL="0" distR="0">
            <wp:extent cx="5267325" cy="2781300"/>
            <wp:effectExtent l="0" t="0" r="0" b="0"/>
            <wp:docPr id="1576" name="Picture -1518517924.emf" descr="-151851792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 name="-1518517924.emf"/>
                    <pic:cNvPicPr/>
                  </pic:nvPicPr>
                  <pic:blipFill>
                    <a:blip r:embed="mr_docxImage789" cstate="print"/>
                    <a:stretch>
                      <a:fillRect/>
                    </a:stretch>
                  </pic:blipFill>
                  <pic:spPr>
                    <a:xfrm rot="0">
                      <a:off x="0" y="0"/>
                      <a:ext cx="5267325" cy="278130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Product Line of Supplier</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33780607cd553fb55b8907600848b66" w:history="1">
        <w:r>
          <w:rStyle w:val="Hyperlink"/>
          <w:rPr>
            <w:rStyle w:val="Hyperlink"/>
          </w:rPr>
          <w:t xml:space="preserve">Impact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57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 name="-1728404412.emf"/>
                    <pic:cNvPicPr/>
                  </pic:nvPicPr>
                  <pic:blipFill>
                    <a:blip r:embed="mr_docxImage790" cstate="print"/>
                    <a:stretch>
                      <a:fillRect/>
                    </a:stretch>
                  </pic:blipFill>
                  <pic:spPr>
                    <a:xfrm rot="0">
                      <a:off x="0" y="0"/>
                      <a:ext cx="152400" cy="152400"/>
                    </a:xfrm>
                    <a:prstGeom prst="rect">
                      <a:avLst/>
                    </a:prstGeom>
                  </pic:spPr>
                </pic:pic>
              </a:graphicData>
            </a:graphic>
          </wp:inline>
        </w:drawing>
      </w:r>
      <w:r>
        <w:t xml:space="preserve"> </w:t>
      </w:r>
      <w:r>
        <w:t xml:space="preserve">has product Line</w:t>
      </w:r>
      <w:r>
        <w:rPr>
          <w:rFonts w:cs="Arial"/>
        </w:rPr>
        <w:fldChar w:fldCharType="begin"/>
      </w:r>
      <w:r>
        <w:instrText xml:space="preserve">XE"</w:instrText>
      </w:r>
      <w:r w:rsidRPr="00413D75">
        <w:rPr>
          <w:rFonts w:cs="Arial"/>
        </w:rPr>
        <w:instrText xml:space="preserve">has product Line</w:instrText>
      </w:r>
      <w:r>
        <w:instrText xml:space="preserve">"</w:instrText>
      </w:r>
      <w:r>
        <w:rPr>
          <w:rFonts w:cs="Arial"/>
        </w:rPr>
        <w:fldChar w:fldCharType="end"/>
      </w:r>
      <w:r>
        <w:t xml:space="preserve"> : </w:t>
      </w:r>
      <w:hyperlink w:anchor="_7d2baf8796edd9836c076262121f7068" w:history="1">
        <w:r>
          <w:rStyle w:val="Hyperlink"/>
          <w:rPr>
            <w:rStyle w:val="Hyperlink"/>
          </w:rPr>
          <w:t xml:space="preserve">Product Kind</w:t>
        </w:r>
      </w:hyperlink>
      <w:r>
        <w:t xml:space="preserve"> [</w:t>
      </w:r>
      <w:r>
        <w:t xml:space="preserve">0..*</w:t>
      </w:r>
      <w:r>
        <w:t xml:space="preserve">]</w:t>
      </w:r>
      <w:r>
        <w:t xml:space="preserve"> </w:t>
      </w:r>
      <w:r>
        <w:t xml:space="preserve">  </w:t>
      </w:r>
      <w:r w:rsidRPr="00833C5F">
        <w:rPr>
          <w:i/>
        </w:rPr>
        <w:t xml:space="preserve">Subsets</w:t>
      </w:r>
      <w:r>
        <w:t xml:space="preserve">: </w:t>
      </w:r>
      <w:r>
        <w:t xml:space="preserve">impacted by</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Product line provided by a manufacturer.</w:t>
      </w:r>
    </w:p>
    <w:p w:rsidP="00347871" w:rsidR="00347871" w:rsidRDefault="00347871">
      <w:pPr>
        <w:ind w:firstLine="720"/>
      </w:pPr>
      <w:r>
        <w:rPr>
          <w:noProof/>
        </w:rPr>
        <w:drawing>
          <wp:inline distT="0" distB="0" distL="0" distR="0">
            <wp:extent cx="152400" cy="152400"/>
            <wp:effectExtent l="0" t="0" r="0" b="0"/>
            <wp:docPr id="158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 name="-1728404412.emf"/>
                    <pic:cNvPicPr/>
                  </pic:nvPicPr>
                  <pic:blipFill>
                    <a:blip r:embed="mr_docxImage791" cstate="print"/>
                    <a:stretch>
                      <a:fillRect/>
                    </a:stretch>
                  </pic:blipFill>
                  <pic:spPr>
                    <a:xfrm rot="0">
                      <a:off x="0" y="0"/>
                      <a:ext cx="152400" cy="152400"/>
                    </a:xfrm>
                    <a:prstGeom prst="rect">
                      <a:avLst/>
                    </a:prstGeom>
                  </pic:spPr>
                </pic:pic>
              </a:graphicData>
            </a:graphic>
          </wp:inline>
        </w:drawing>
      </w:r>
      <w:r>
        <w:t xml:space="preserve"> </w:t>
      </w:r>
      <w:r>
        <w:t xml:space="preserve">product line of</w:t>
      </w:r>
      <w:r>
        <w:rPr>
          <w:rFonts w:cs="Arial"/>
        </w:rPr>
        <w:fldChar w:fldCharType="begin"/>
      </w:r>
      <w:r>
        <w:instrText xml:space="preserve">XE"</w:instrText>
      </w:r>
      <w:r w:rsidRPr="00413D75">
        <w:rPr>
          <w:rFonts w:cs="Arial"/>
        </w:rPr>
        <w:instrText xml:space="preserve">product line of</w:instrText>
      </w:r>
      <w:r>
        <w:instrText xml:space="preserve">"</w:instrText>
      </w:r>
      <w:r>
        <w:rPr>
          <w:rFonts w:cs="Arial"/>
        </w:rPr>
        <w:fldChar w:fldCharType="end"/>
      </w:r>
      <w:r>
        <w:t xml:space="preserve"> : </w:t>
      </w:r>
      <w:hyperlink w:anchor="_cb3e1b3790d0f1de0d0eb83e15fc8052" w:history="1">
        <w:r>
          <w:rStyle w:val="Hyperlink"/>
          <w:rPr>
            <w:rStyle w:val="Hyperlink"/>
          </w:rPr>
          <w:t xml:space="preserve">Supplier</w:t>
        </w:r>
      </w:hyperlink>
      <w:r>
        <w:t xml:space="preserve"> [</w:t>
      </w:r>
      <w:r>
        <w:t xml:space="preserve">1..*</w:t>
      </w:r>
      <w:r>
        <w:t xml:space="preserve">]</w:t>
      </w:r>
      <w:r>
        <w:t xml:space="preserve"> </w:t>
      </w:r>
      <w:r>
        <w:t xml:space="preserve">  </w:t>
      </w:r>
      <w:r w:rsidRPr="00833C5F">
        <w:rPr>
          <w:i/>
        </w:rPr>
        <w:t xml:space="preserve">Subsets</w:t>
      </w:r>
      <w:r>
        <w:t xml:space="preserve">: </w:t>
      </w:r>
      <w:r>
        <w:t xml:space="preserve">impacted by</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Manufacturer of a product line</w:t>
      </w:r>
    </w:p>
    <w:p w:rsidP="00347871" w:rsidR="00347871" w:rsidRDefault="00347871"/>
    <w:p w:rsidP="00347871" w:rsidR="00347871" w:rsidRDefault="00347871">
      <w:pPr>
        <w:pStyle w:val="Heading2"/>
      </w:pPr>
      <w:bookmarkStart w:id="_26518cbebe4bd9f176cb152cacd8f769" w:name="_26518cbebe4bd9f176cb152cacd8f769"/>
      <w:r>
        <w:t xml:space="preserve">Association Class Production</w:t>
      </w:r>
      <w:bookmarkEnd w:id="_26518cbebe4bd9f176cb152cacd8f769"/>
      <w:r w:rsidRPr="003A31EC">
        <w:rPr>
          <w:rFonts w:cs="Arial"/>
        </w:rPr>
        <w:t xml:space="preserve"> </w:t>
      </w:r>
      <w:r>
        <w:rPr>
          <w:rFonts w:cs="Arial"/>
        </w:rPr>
        <w:fldChar w:fldCharType="begin"/>
      </w:r>
      <w:r>
        <w:instrText xml:space="preserve">XE"</w:instrText>
      </w:r>
      <w:r w:rsidRPr="00413D75">
        <w:rPr>
          <w:rFonts w:cs="Arial"/>
        </w:rPr>
        <w:instrText xml:space="preserve">Production</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The making of a &lt;produced&gt; thing &lt;produced by&gt; a producer.</w:t>
      </w:r>
    </w:p>
    <w:p w:rsidP="00347871" w:rsidR="00347871" w:rsidRDefault="00347871">
      <w:pPr>
        <w:jc w:val="center"/>
      </w:pPr>
      <w:r>
        <w:rPr>
          <w:noProof/>
        </w:rPr>
        <w:drawing>
          <wp:inline distT="0" distB="0" distL="0" distR="0">
            <wp:extent cx="5191125" cy="2714625"/>
            <wp:effectExtent l="0" t="0" r="0" b="0"/>
            <wp:docPr id="1582" name="Picture -474059382.emf" descr="-47405938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 name="-474059382.emf"/>
                    <pic:cNvPicPr/>
                  </pic:nvPicPr>
                  <pic:blipFill>
                    <a:blip r:embed="mr_docxImage792" cstate="print"/>
                    <a:stretch>
                      <a:fillRect/>
                    </a:stretch>
                  </pic:blipFill>
                  <pic:spPr>
                    <a:xfrm rot="0">
                      <a:off x="0" y="0"/>
                      <a:ext cx="5191125" cy="271462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Production</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738ede22bfe089d163494040b3d2ef55" w:history="1">
        <w:r>
          <w:rStyle w:val="Hyperlink"/>
          <w:rPr>
            <w:rStyle w:val="Hyperlink"/>
          </w:rPr>
          <w:t xml:space="preserve">Actual Event</w:t>
        </w:r>
      </w:hyperlink>
      <w:r>
        <w:t xml:space="preserve">, </w:t>
      </w:r>
      <w:hyperlink w:anchor="_e33780607cd553fb55b8907600848b66" w:history="1">
        <w:r>
          <w:rStyle w:val="Hyperlink"/>
          <w:rPr>
            <w:rStyle w:val="Hyperlink"/>
          </w:rPr>
          <w:t xml:space="preserve">Impact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58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 name="-1728404412.emf"/>
                    <pic:cNvPicPr/>
                  </pic:nvPicPr>
                  <pic:blipFill>
                    <a:blip r:embed="mr_docxImage793" cstate="print"/>
                    <a:stretch>
                      <a:fillRect/>
                    </a:stretch>
                  </pic:blipFill>
                  <pic:spPr>
                    <a:xfrm rot="0">
                      <a:off x="0" y="0"/>
                      <a:ext cx="152400" cy="152400"/>
                    </a:xfrm>
                    <a:prstGeom prst="rect">
                      <a:avLst/>
                    </a:prstGeom>
                  </pic:spPr>
                </pic:pic>
              </a:graphicData>
            </a:graphic>
          </wp:inline>
        </w:drawing>
      </w:r>
      <w:r>
        <w:t xml:space="preserve"> </w:t>
      </w:r>
      <w:r>
        <w:t xml:space="preserve">produced by</w:t>
      </w:r>
      <w:r>
        <w:rPr>
          <w:rFonts w:cs="Arial"/>
        </w:rPr>
        <w:fldChar w:fldCharType="begin"/>
      </w:r>
      <w:r>
        <w:instrText xml:space="preserve">XE"</w:instrText>
      </w:r>
      <w:r w:rsidRPr="00413D75">
        <w:rPr>
          <w:rFonts w:cs="Arial"/>
        </w:rPr>
        <w:instrText xml:space="preserve">produced by</w:instrText>
      </w:r>
      <w:r>
        <w:instrText xml:space="preserve">"</w:instrText>
      </w:r>
      <w:r>
        <w:rPr>
          <w:rFonts w:cs="Arial"/>
        </w:rPr>
        <w:fldChar w:fldCharType="end"/>
      </w:r>
      <w:r>
        <w:t xml:space="preserve"> : </w:t>
      </w:r>
      <w:hyperlink w:anchor="_7b9b4956bc5621171048e1a1016b9bf1" w:history="1">
        <w:r>
          <w:rStyle w:val="Hyperlink"/>
          <w:rPr>
            <w:rStyle w:val="Hyperlink"/>
          </w:rPr>
          <w:t xml:space="preserve">Producer</w:t>
        </w:r>
      </w:hyperlink>
      <w:r>
        <w:t xml:space="preserve"> [</w:t>
      </w:r>
      <w:r>
        <w:t xml:space="preserve">1..*</w:t>
      </w:r>
      <w:r>
        <w:t xml:space="preserve">]</w:t>
      </w:r>
      <w:r>
        <w:t xml:space="preserve"> </w:t>
      </w:r>
      <w:r>
        <w:t xml:space="preserve">  </w:t>
      </w:r>
      <w:r w:rsidRPr="00833C5F">
        <w:rPr>
          <w:i/>
        </w:rPr>
        <w:t xml:space="preserve">Subsets</w:t>
      </w:r>
      <w:r>
        <w:t xml:space="preserve">: </w:t>
      </w:r>
      <w:r>
        <w:t xml:space="preserve">impacted by</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Entity which manufactured or created an item.</w:t>
      </w:r>
    </w:p>
    <w:p w:rsidP="00347871" w:rsidR="00347871" w:rsidRDefault="00347871">
      <w:pPr>
        <w:ind w:firstLine="720"/>
      </w:pPr>
      <w:r>
        <w:rPr>
          <w:noProof/>
        </w:rPr>
        <w:drawing>
          <wp:inline distT="0" distB="0" distL="0" distR="0">
            <wp:extent cx="152400" cy="152400"/>
            <wp:effectExtent l="0" t="0" r="0" b="0"/>
            <wp:docPr id="158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 name="-1728404412.emf"/>
                    <pic:cNvPicPr/>
                  </pic:nvPicPr>
                  <pic:blipFill>
                    <a:blip r:embed="mr_docxImage794" cstate="print"/>
                    <a:stretch>
                      <a:fillRect/>
                    </a:stretch>
                  </pic:blipFill>
                  <pic:spPr>
                    <a:xfrm rot="0">
                      <a:off x="0" y="0"/>
                      <a:ext cx="152400" cy="152400"/>
                    </a:xfrm>
                    <a:prstGeom prst="rect">
                      <a:avLst/>
                    </a:prstGeom>
                  </pic:spPr>
                </pic:pic>
              </a:graphicData>
            </a:graphic>
          </wp:inline>
        </w:drawing>
      </w:r>
      <w:r>
        <w:t xml:space="preserve"> </w:t>
      </w:r>
      <w:r>
        <w:t xml:space="preserve">produced</w:t>
      </w:r>
      <w:r>
        <w:rPr>
          <w:rFonts w:cs="Arial"/>
        </w:rPr>
        <w:fldChar w:fldCharType="begin"/>
      </w:r>
      <w:r>
        <w:instrText xml:space="preserve">XE"</w:instrText>
      </w:r>
      <w:r w:rsidRPr="00413D75">
        <w:rPr>
          <w:rFonts w:cs="Arial"/>
        </w:rPr>
        <w:instrText xml:space="preserve">produced</w:instrText>
      </w:r>
      <w:r>
        <w:instrText xml:space="preserve">"</w:instrText>
      </w:r>
      <w:r>
        <w:rPr>
          <w:rFonts w:cs="Arial"/>
        </w:rPr>
        <w:fldChar w:fldCharType="end"/>
      </w:r>
      <w:r>
        <w:t xml:space="preserve"> : </w:t>
      </w:r>
      <w:hyperlink w:anchor="_2905d85f10a7a046e8fe601673ef61b7" w:history="1">
        <w:r>
          <w:rStyle w:val="Hyperlink"/>
          <w:rPr>
            <w:rStyle w:val="Hyperlink"/>
          </w:rPr>
          <w:t xml:space="preserve">Manufactured Thing</w:t>
        </w:r>
      </w:hyperlink>
      <w:r>
        <w:t xml:space="preserve"> [</w:t>
      </w:r>
      <w:r>
        <w:t xml:space="preserve">0..*</w:t>
      </w:r>
      <w:r>
        <w:t xml:space="preserve">]</w:t>
      </w:r>
      <w:r>
        <w:t xml:space="preserve"> </w:t>
      </w:r>
      <w:r>
        <w:t xml:space="preserve">  </w:t>
      </w:r>
      <w:r w:rsidRPr="00833C5F">
        <w:rPr>
          <w:i/>
        </w:rPr>
        <w:t xml:space="preserve">Subsets</w:t>
      </w:r>
      <w:r>
        <w:t xml:space="preserve">: </w:t>
      </w:r>
      <w:r>
        <w:t xml:space="preserve">impacted by</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products or good made by a manufacturer.</w:t>
      </w:r>
    </w:p>
    <w:p w:rsidP="00347871" w:rsidR="00347871" w:rsidRDefault="00347871"/>
    <w:p w:rsidP="00347871" w:rsidR="00347871" w:rsidRDefault="00347871">
      <w:pPr>
        <w:pStyle w:val="Heading2"/>
      </w:pPr>
      <w:bookmarkStart w:id="_2660bb5b89cd956b2c7d24d999fab188" w:name="_2660bb5b89cd956b2c7d24d999fab188"/>
      <w:r>
        <w:t xml:space="preserve">Association Class Providing</w:t>
      </w:r>
      <w:bookmarkEnd w:id="_2660bb5b89cd956b2c7d24d999fab188"/>
      <w:r w:rsidRPr="003A31EC">
        <w:rPr>
          <w:rFonts w:cs="Arial"/>
        </w:rPr>
        <w:t xml:space="preserve"> </w:t>
      </w:r>
      <w:r>
        <w:rPr>
          <w:rFonts w:cs="Arial"/>
        </w:rPr>
        <w:fldChar w:fldCharType="begin"/>
      </w:r>
      <w:r>
        <w:instrText xml:space="preserve">XE"</w:instrText>
      </w:r>
      <w:r w:rsidRPr="00413D75">
        <w:rPr>
          <w:rFonts w:cs="Arial"/>
        </w:rPr>
        <w:instrText xml:space="preserve">Providing</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The providing of a product or service to a consumer.
          <w:br/>
          [FIBO] supplies
        </w:t>
      </w:r>
    </w:p>
    <w:p w:rsidP="00347871" w:rsidR="00347871" w:rsidRDefault="00347871">
      <w:pPr>
        <w:jc w:val="center"/>
      </w:pPr>
      <w:r>
        <w:rPr>
          <w:noProof/>
        </w:rPr>
        <w:drawing>
          <wp:inline distT="0" distB="0" distL="0" distR="0">
            <wp:extent cx="5876925" cy="3095625"/>
            <wp:effectExtent l="0" t="0" r="0" b="0"/>
            <wp:docPr id="1588" name="Picture -1191721846.emf" descr="-119172184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 name="-1191721846.emf"/>
                    <pic:cNvPicPr/>
                  </pic:nvPicPr>
                  <pic:blipFill>
                    <a:blip r:embed="mr_docxImage795" cstate="print"/>
                    <a:stretch>
                      <a:fillRect/>
                    </a:stretch>
                  </pic:blipFill>
                  <pic:spPr>
                    <a:xfrm rot="0">
                      <a:off x="0" y="0"/>
                      <a:ext cx="5876925" cy="309562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Providing</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738ede22bfe089d163494040b3d2ef55" w:history="1">
        <w:r>
          <w:rStyle w:val="Hyperlink"/>
          <w:rPr>
            <w:rStyle w:val="Hyperlink"/>
          </w:rPr>
          <w:t xml:space="preserve">Actual Event</w:t>
        </w:r>
      </w:hyperlink>
      <w:r>
        <w:t xml:space="preserve">, </w:t>
      </w:r>
      <w:hyperlink w:anchor="_e33780607cd553fb55b8907600848b66" w:history="1">
        <w:r>
          <w:rStyle w:val="Hyperlink"/>
          <w:rPr>
            <w:rStyle w:val="Hyperlink"/>
          </w:rPr>
          <w:t xml:space="preserve">Impact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59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1728404412.emf"/>
                    <pic:cNvPicPr/>
                  </pic:nvPicPr>
                  <pic:blipFill>
                    <a:blip r:embed="mr_docxImage796" cstate="print"/>
                    <a:stretch>
                      <a:fillRect/>
                    </a:stretch>
                  </pic:blipFill>
                  <pic:spPr>
                    <a:xfrm rot="0">
                      <a:off x="0" y="0"/>
                      <a:ext cx="152400" cy="152400"/>
                    </a:xfrm>
                    <a:prstGeom prst="rect">
                      <a:avLst/>
                    </a:prstGeom>
                  </pic:spPr>
                </pic:pic>
              </a:graphicData>
            </a:graphic>
          </wp:inline>
        </w:drawing>
      </w:r>
      <w:r>
        <w:t xml:space="preserve"> </w:t>
      </w:r>
      <w:r>
        <w:t xml:space="preserve">provided by</w:t>
      </w:r>
      <w:r>
        <w:rPr>
          <w:rFonts w:cs="Arial"/>
        </w:rPr>
        <w:fldChar w:fldCharType="begin"/>
      </w:r>
      <w:r>
        <w:instrText xml:space="preserve">XE"</w:instrText>
      </w:r>
      <w:r w:rsidRPr="00413D75">
        <w:rPr>
          <w:rFonts w:cs="Arial"/>
        </w:rPr>
        <w:instrText xml:space="preserve">provided by</w:instrText>
      </w:r>
      <w:r>
        <w:instrText xml:space="preserve">"</w:instrText>
      </w:r>
      <w:r>
        <w:rPr>
          <w:rFonts w:cs="Arial"/>
        </w:rPr>
        <w:fldChar w:fldCharType="end"/>
      </w:r>
      <w:r>
        <w:t xml:space="preserve"> : </w:t>
      </w:r>
      <w:hyperlink w:anchor="_cb3e1b3790d0f1de0d0eb83e15fc8052" w:history="1">
        <w:r>
          <w:rStyle w:val="Hyperlink"/>
          <w:rPr>
            <w:rStyle w:val="Hyperlink"/>
          </w:rPr>
          <w:t xml:space="preserve">Supplier</w:t>
        </w:r>
      </w:hyperlink>
      <w:r>
        <w:t xml:space="preserve"> [</w:t>
      </w:r>
      <w:r>
        <w:t xml:space="preserve">0..*</w:t>
      </w:r>
      <w:r>
        <w:t xml:space="preserve">]</w:t>
      </w:r>
      <w:r>
        <w:t xml:space="preserve"> </w:t>
      </w:r>
      <w:r>
        <w:t xml:space="preserve">  </w:t>
      </w:r>
      <w:r w:rsidRPr="00833C5F">
        <w:rPr>
          <w:i/>
        </w:rPr>
        <w:t xml:space="preserve">Subsets</w:t>
      </w:r>
      <w:r>
        <w:t xml:space="preserve">: </w:t>
      </w:r>
      <w:r>
        <w:t xml:space="preserve">impacted by</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Supplier of a product or service.
          <w:br/>
          [FIBO] isSuppliedBy
        </w:t>
      </w:r>
    </w:p>
    <w:p w:rsidP="00347871" w:rsidR="00347871" w:rsidRDefault="00347871">
      <w:pPr>
        <w:ind w:firstLine="720"/>
      </w:pPr>
      <w:r>
        <w:rPr>
          <w:noProof/>
        </w:rPr>
        <w:drawing>
          <wp:inline distT="0" distB="0" distL="0" distR="0">
            <wp:extent cx="152400" cy="152400"/>
            <wp:effectExtent l="0" t="0" r="0" b="0"/>
            <wp:docPr id="159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1728404412.emf"/>
                    <pic:cNvPicPr/>
                  </pic:nvPicPr>
                  <pic:blipFill>
                    <a:blip r:embed="mr_docxImage797" cstate="print"/>
                    <a:stretch>
                      <a:fillRect/>
                    </a:stretch>
                  </pic:blipFill>
                  <pic:spPr>
                    <a:xfrm rot="0">
                      <a:off x="0" y="0"/>
                      <a:ext cx="152400" cy="152400"/>
                    </a:xfrm>
                    <a:prstGeom prst="rect">
                      <a:avLst/>
                    </a:prstGeom>
                  </pic:spPr>
                </pic:pic>
              </a:graphicData>
            </a:graphic>
          </wp:inline>
        </w:drawing>
      </w:r>
      <w:r>
        <w:t xml:space="preserve"> </w:t>
      </w:r>
      <w:r>
        <w:t xml:space="preserve">provides product to</w:t>
      </w:r>
      <w:r>
        <w:rPr>
          <w:rFonts w:cs="Arial"/>
        </w:rPr>
        <w:fldChar w:fldCharType="begin"/>
      </w:r>
      <w:r>
        <w:instrText xml:space="preserve">XE"</w:instrText>
      </w:r>
      <w:r w:rsidRPr="00413D75">
        <w:rPr>
          <w:rFonts w:cs="Arial"/>
        </w:rPr>
        <w:instrText xml:space="preserve">provides product to</w:instrText>
      </w:r>
      <w:r>
        <w:instrText xml:space="preserve">"</w:instrText>
      </w:r>
      <w:r>
        <w:rPr>
          <w:rFonts w:cs="Arial"/>
        </w:rPr>
        <w:fldChar w:fldCharType="end"/>
      </w:r>
      <w:r>
        <w:t xml:space="preserve"> : </w:t>
      </w:r>
      <w:hyperlink w:anchor="_2f122f2cb3bae13f307d9ae3d2b8d57b" w:history="1">
        <w:r>
          <w:rStyle w:val="Hyperlink"/>
          <w:rPr>
            <w:rStyle w:val="Hyperlink"/>
          </w:rPr>
          <w:t xml:space="preserve">Client</w:t>
        </w:r>
      </w:hyperlink>
      <w:r>
        <w:t xml:space="preserve"> [</w:t>
      </w:r>
      <w:r>
        <w:t xml:space="preserve">0..*</w:t>
      </w:r>
      <w:r>
        <w:t xml:space="preserve">]</w:t>
      </w:r>
      <w:r>
        <w:t xml:space="preserve"> </w:t>
      </w:r>
      <w:r>
        <w:t xml:space="preserve">  </w:t>
      </w:r>
      <w:r w:rsidRPr="00833C5F">
        <w:rPr>
          <w:i/>
        </w:rPr>
        <w:t xml:space="preserve">Subsets</w:t>
      </w:r>
      <w:r>
        <w:t xml:space="preserve">: </w:t>
      </w:r>
      <w:r>
        <w:t xml:space="preserve">impacted by</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Consumer who receives a product or service.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59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 name="1414248466.emf"/>
                    <pic:cNvPicPr/>
                  </pic:nvPicPr>
                  <pic:blipFill>
                    <a:blip r:embed="mr_docxImage798"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provides product</w:t>
      </w:r>
      <w:r>
        <w:rPr>
          <w:rFonts w:cs="Arial"/>
        </w:rPr>
        <w:fldChar w:fldCharType="begin"/>
      </w:r>
      <w:r>
        <w:instrText xml:space="preserve">XE"</w:instrText>
      </w:r>
      <w:r w:rsidRPr="00413D75">
        <w:rPr>
          <w:rFonts w:cs="Arial"/>
        </w:rPr>
        <w:instrText xml:space="preserve">provides product</w:instrText>
      </w:r>
      <w:r>
        <w:instrText xml:space="preserve">"</w:instrText>
      </w:r>
      <w:r>
        <w:rPr>
          <w:rFonts w:cs="Arial"/>
        </w:rPr>
        <w:fldChar w:fldCharType="end"/>
      </w:r>
      <w:r>
        <w:t xml:space="preserve"> : </w:t>
      </w:r>
      <w:hyperlink w:anchor="_3e9312f8834398af764904c687afb6e1" w:history="1">
        <w:r>
          <w:rStyle w:val="Hyperlink"/>
          <w:rPr>
            <w:rStyle w:val="Hyperlink"/>
          </w:rPr>
          <w:t xml:space="preserve">Individual Product</w:t>
        </w:r>
      </w:hyperlink>
      <w:r>
        <w:t xml:space="preserve"> [</w:t>
      </w:r>
      <w:r>
        <w:t xml:space="preserve">0..*</w:t>
      </w:r>
      <w:r>
        <w:t xml:space="preserve">]</w:t>
      </w:r>
      <w:r>
        <w:t xml:space="preserve"> </w:t>
      </w:r>
      <w:r>
        <w:t xml:space="preserve">  </w:t>
      </w:r>
      <w:r w:rsidRPr="00833C5F">
        <w:rPr>
          <w:i/>
        </w:rPr>
        <w:t xml:space="preserve">Subsets</w:t>
      </w:r>
      <w:r>
        <w:t xml:space="preserve">: </w:t>
      </w:r>
      <w:r>
        <w:t xml:space="preserve">impacts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The products provided to &lt;provides product to&gt; by &lt;provided by&gt;.</w:t>
      </w:r>
    </w:p>
    <w:p w:rsidP="00347871" w:rsidR="00347871" w:rsidRDefault="00347871"/>
    <w:p w:rsidP="00347871" w:rsidR="00347871" w:rsidRDefault="00347871">
      <w:pPr>
        <w:pStyle w:val="Heading2"/>
      </w:pPr>
      <w:bookmarkStart w:id="_52f32109da545b2d2f98cbe37a32ed12" w:name="_52f32109da545b2d2f98cbe37a32ed12"/>
      <w:r>
        <w:t xml:space="preserve">Class Serial Number</w:t>
      </w:r>
      <w:bookmarkEnd w:id="_52f32109da545b2d2f98cbe37a32ed12"/>
      <w:r w:rsidRPr="003A31EC">
        <w:rPr>
          <w:rFonts w:cs="Arial"/>
        </w:rPr>
        <w:t xml:space="preserve"> </w:t>
      </w:r>
      <w:r>
        <w:rPr>
          <w:rFonts w:cs="Arial"/>
        </w:rPr>
        <w:fldChar w:fldCharType="begin"/>
      </w:r>
      <w:r>
        <w:instrText xml:space="preserve">XE"</w:instrText>
      </w:r>
      <w:r w:rsidRPr="00413D75">
        <w:rPr>
          <w:rFonts w:cs="Arial"/>
        </w:rPr>
        <w:instrText xml:space="preserve">Serial Number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An identifier of an item provided by its producer or supplier.</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2639640ba829dc74baf2a96ac6d9829" w:history="1">
        <w:r>
          <w:rStyle w:val="Hyperlink"/>
          <w:rPr>
            <w:rStyle w:val="Hyperlink"/>
          </w:rPr>
          <w:t xml:space="preserve">Managed Item Identifier</w:t>
        </w:r>
      </w:hyperlink>
      <w:r>
        <w:t xml:space="preserve">, </w:t>
      </w:r>
      <w:hyperlink w:anchor="_c9d4914a019b89a37f1f18103ebaf817" w:history="1">
        <w:r>
          <w:rStyle w:val="Hyperlink"/>
          <w:rPr>
            <w:rStyle w:val="Hyperlink"/>
          </w:rPr>
          <w:t xml:space="preserve">Unique Text Identifier</w:t>
        </w:r>
      </w:hyperlink>
    </w:p>
    <w:p w:rsidP="00347871" w:rsidR="00347871" w:rsidRDefault="00347871"/>
    <w:p w:rsidP="00347871" w:rsidR="00347871" w:rsidRDefault="00347871">
      <w:pPr>
        <w:pStyle w:val="Heading2"/>
      </w:pPr>
      <w:bookmarkStart w:id="_cb3e1b3790d0f1de0d0eb83e15fc8052" w:name="_cb3e1b3790d0f1de0d0eb83e15fc8052"/>
      <w:r>
        <w:t xml:space="preserve">Class Supplier</w:t>
      </w:r>
      <w:bookmarkEnd w:id="_cb3e1b3790d0f1de0d0eb83e15fc8052"/>
      <w:r w:rsidRPr="003A31EC">
        <w:rPr>
          <w:rFonts w:cs="Arial"/>
        </w:rPr>
        <w:t xml:space="preserve"> </w:t>
      </w:r>
      <w:r>
        <w:rPr>
          <w:rFonts w:cs="Arial"/>
        </w:rPr>
        <w:fldChar w:fldCharType="begin"/>
      </w:r>
      <w:r>
        <w:instrText xml:space="preserve">XE"</w:instrText>
      </w:r>
      <w:r w:rsidRPr="00413D75">
        <w:rPr>
          <w:rFonts w:cs="Arial"/>
        </w:rPr>
        <w:instrText xml:space="preserve">Supplier</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
          A person or organization that sells products or services.
          <w:br/>
          [FIBO] a party that supplies goods or services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8dc776c0c33f3d31feb4b2ebb61522f" w:history="1">
        <w:r>
          <w:rStyle w:val="Hyperlink"/>
          <w:rPr>
            <w:rStyle w:val="Hyperlink"/>
          </w:rPr>
          <w:t xml:space="preserve">Social Agent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59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1728404412.emf"/>
                    <pic:cNvPicPr/>
                  </pic:nvPicPr>
                  <pic:blipFill>
                    <a:blip r:embed="mr_docxImage799"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has product Line</w:t>
      </w:r>
      <w:r>
        <w:rPr>
          <w:rFonts w:cs="Arial"/>
        </w:rPr>
        <w:fldChar w:fldCharType="begin"/>
      </w:r>
      <w:r>
        <w:instrText xml:space="preserve">XE"</w:instrText>
      </w:r>
      <w:r w:rsidRPr="00413D75">
        <w:rPr>
          <w:rFonts w:cs="Arial"/>
        </w:rPr>
        <w:instrText xml:space="preserve">has product Line</w:instrText>
      </w:r>
      <w:r>
        <w:instrText xml:space="preserve">"</w:instrText>
      </w:r>
      <w:r>
        <w:rPr>
          <w:rFonts w:cs="Arial"/>
        </w:rPr>
        <w:fldChar w:fldCharType="end"/>
      </w:r>
      <w:r>
        <w:t xml:space="preserve"> : </w:t>
      </w:r>
      <w:hyperlink w:anchor="_7d2baf8796edd9836c076262121f7068" w:history="1">
        <w:r>
          <w:rStyle w:val="Hyperlink"/>
          <w:rPr>
            <w:rStyle w:val="Hyperlink"/>
          </w:rPr>
          <w:t xml:space="preserve">Product Kind</w:t>
        </w:r>
      </w:hyperlink>
      <w:r>
        <w:t xml:space="preserve"> [</w:t>
      </w:r>
      <w:r>
        <w:t xml:space="preserve">0..*</w:t>
      </w:r>
      <w:r>
        <w:t xml:space="preserve">]</w:t>
      </w:r>
      <w:r>
        <w:t xml:space="preserve"> </w:t>
      </w:r>
      <w:r>
        <w:t xml:space="preserve">  </w:t>
      </w:r>
      <w:r w:rsidRPr="00833C5F">
        <w:rPr>
          <w:i/>
        </w:rPr>
        <w:t xml:space="preserve">Subsets</w:t>
      </w:r>
      <w:r>
        <w:t xml:space="preserve">: </w:t>
      </w:r>
      <w:r>
        <w:t xml:space="preserve">impacts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a0885ac107ca9474b5d5b09891d2af00" w:history="1">
        <w:r w:rsidRPr="00446E2F">
          <w:rStyle w:val="Hyperlink"/>
          <w:rPr>
            <w:color w:val="0066FF"/>
            <w:u w:val="single"/>
          </w:rPr>
          <w:t xml:space="preserve">Product Line of Supplier</w:t>
        </w:r>
      </w:hyperlink>
      <w:r w:rsidR="00446E2F">
        <w:t xml:space="preserve"> </w:t>
      </w:r>
    </w:p>
    <w:p w:rsidP="004E3AD0" w:rsidR="00347871" w:rsidRDefault="00347871">
      <w:pPr>
        <w:pStyle w:val="BodyText"/>
        <w:spacing w:after="120" w:before="60"/>
        <w:ind w:firstLine="720"/>
      </w:pPr>
      <w:r>
        <w:t xml:space="preserve">Product line provided by a manufacturer.</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Threat-risk-conceptual-model::Threat and Risk Specific Concepts</w:t>
      </w:r>
    </w:p>
    <w:p>
      <w:r>
        <w:t xml:space="preserve">The risk and threat modules use and specialize more generic concepts to build the risk and threat information sharing and analytics framework.</w:t>
      </w:r>
    </w:p>
    <w:p>
      <w:r>
        <w:t xml:space="preserve">All risks and threats involve an undesirable situation that is a real or possible </w:t>
      </w:r>
      <w:r>
        <w:rPr>
          <w:i/>
          <w:iCs/>
        </w:rPr>
        <w:t xml:space="preserve">situation</w:t>
      </w:r>
      <w:r>
        <w:t xml:space="preserve"> with </w:t>
      </w:r>
      <w:r>
        <w:rPr>
          <w:i/>
          <w:iCs/>
        </w:rPr>
        <w:t xml:space="preserve">consequences</w:t>
      </w:r>
      <w:r>
        <w:t xml:space="preserve"> that do harm and impact the </w:t>
      </w:r>
      <w:r>
        <w:rPr>
          <w:i/>
          <w:iCs/>
        </w:rPr>
        <w:t xml:space="preserve">objectives</w:t>
      </w:r>
      <w:r>
        <w:t xml:space="preserve"> of </w:t>
      </w:r>
      <w:r>
        <w:rPr>
          <w:i/>
          <w:iCs/>
        </w:rPr>
        <w:t xml:space="preserve">stakeholders</w:t>
      </w:r>
      <w:r>
        <w:t xml:space="preserve">. The same situation may, of course, not be considered a risk or threat to other stakeholders - some may consider such a situation an objective.</w:t>
      </w:r>
    </w:p>
    <w:p>
      <w:r>
        <w:t xml:space="preserve">This foundational information is then expanded with metrics and interrelationships such that threats and risks can be fully understood and dealt with.</w:t>
      </w:r>
    </w:p>
    <w:p>
      <w:r>
        <w:t xml:space="preserve">Fundamental risk/threat specific concepts include:</w:t>
      </w:r>
    </w:p>
    <w:p>
      <w:pPr>
        <w:pStyle w:val="mr_style"/>
        <w:numPr>
          <w:ilvl w:val="0"/>
          <w:numId w:val="25"/>
        </w:numPr>
      </w:pPr>
      <w:r>
        <w:fldChar w:fldCharType="begin"/>
      </w:r>
      <w:r>
        <w:instrText xml:space="preserve">HYPERLINK \l"_6b1b5bc2c02e97388502f44875bda1e8" </w:instrText>
      </w:r>
      <w:r>
        <w:fldChar w:fldCharType="separate"/>
      </w:r>
      <w:r>
        <w:rPr>
          <w:color w:val="0000FF"/>
          <w:u w:val="single"/>
        </w:rPr>
        <w:t xml:space="preserve">Danger</w:t>
      </w:r>
      <w:r>
        <w:fldChar w:fldCharType="end"/>
      </w:r>
    </w:p>
    <w:p>
      <w:pPr>
        <w:pStyle w:val="mr_style"/>
        <w:numPr>
          <w:ilvl w:val="0"/>
          <w:numId w:val="25"/>
        </w:numPr>
      </w:pPr>
      <w:r>
        <w:fldChar w:fldCharType="begin"/>
      </w:r>
      <w:r>
        <w:instrText xml:space="preserve">HYPERLINK \l"_06bcfc4aa4414d36cb05ca997c4a0821" </w:instrText>
      </w:r>
      <w:r>
        <w:fldChar w:fldCharType="separate"/>
      </w:r>
      <w:r>
        <w:rPr>
          <w:color w:val="0000FF"/>
          <w:u w:val="single"/>
        </w:rPr>
        <w:t xml:space="preserve">Risk</w:t>
      </w:r>
      <w:r>
        <w:fldChar w:fldCharType="end"/>
      </w:r>
    </w:p>
    <w:p>
      <w:pPr>
        <w:pStyle w:val="mr_style"/>
        <w:numPr>
          <w:ilvl w:val="0"/>
          <w:numId w:val="25"/>
        </w:numPr>
      </w:pPr>
      <w:r>
        <w:fldChar w:fldCharType="begin"/>
      </w:r>
      <w:r>
        <w:instrText xml:space="preserve">HYPERLINK \l"_b1d260370301e9c37b320e4c2c053faf" </w:instrText>
      </w:r>
      <w:r>
        <w:fldChar w:fldCharType="separate"/>
      </w:r>
      <w:r>
        <w:rPr>
          <w:color w:val="0000FF"/>
          <w:u w:val="single"/>
        </w:rPr>
        <w:t xml:space="preserve">Incident</w:t>
      </w:r>
      <w:r>
        <w:fldChar w:fldCharType="end"/>
      </w:r>
    </w:p>
    <w:p>
      <w:pPr>
        <w:pStyle w:val="mr_style"/>
        <w:numPr>
          <w:ilvl w:val="0"/>
          <w:numId w:val="25"/>
        </w:numPr>
      </w:pPr>
      <w:r>
        <w:fldChar w:fldCharType="begin"/>
      </w:r>
      <w:r>
        <w:instrText xml:space="preserve">HYPERLINK \l"_52ac381b3375b694d0d6cabc1d7c8b2a" </w:instrText>
      </w:r>
      <w:r>
        <w:fldChar w:fldCharType="separate"/>
      </w:r>
      <w:r>
        <w:rPr>
          <w:color w:val="0000FF"/>
          <w:u w:val="single"/>
        </w:rPr>
        <w:t xml:space="preserve">Indicator</w:t>
      </w:r>
      <w:r>
        <w:fldChar w:fldCharType="end"/>
      </w:r>
    </w:p>
    <w:p>
      <w:pPr>
        <w:pStyle w:val="mr_style"/>
        <w:numPr>
          <w:ilvl w:val="0"/>
          <w:numId w:val="25"/>
        </w:numPr>
      </w:pPr>
      <w:r>
        <w:fldChar w:fldCharType="begin"/>
      </w:r>
      <w:r>
        <w:instrText xml:space="preserve">HYPERLINK \l"_6cf32abc6725e61497ee7c4fedec966c" </w:instrText>
      </w:r>
      <w:r>
        <w:fldChar w:fldCharType="separate"/>
      </w:r>
      <w:r>
        <w:rPr>
          <w:color w:val="0000FF"/>
          <w:u w:val="single"/>
        </w:rPr>
        <w:t xml:space="preserve">Vulnerability</w:t>
      </w:r>
      <w:r>
        <w:fldChar w:fldCharType="end"/>
      </w:r>
    </w:p>
    <w:p>
      <w:r>
        <w:t xml:space="preserve">Note that these concepts use and build on more generic concepts that are not risk/threat specific such as "person", "organization", and "Intent".</w:t>
      </w:r>
    </w:p>
    <w:p>
      <w:r>
        <w:t xml:space="preserve">All undesirable situations derived from the general concept of a "situation"; which is fundamental to this specification.</w:t>
      </w:r>
    </w:p>
    <w:p w:rsidP="00347871" w:rsidR="00347871" w:rsidRDefault="00347871">
      <w:pPr>
        <w:pStyle w:val="Heading2"/>
      </w:pPr>
      <w:r>
        <w:t xml:space="preserve">Diagram: </w:t>
      </w:r>
      <w:r>
        <w:t xml:space="preserve">Threat and Risk Specific Concepts</w:t>
      </w:r>
    </w:p>
    <w:p w:rsidP="00347871" w:rsidR="00347871" w:rsidRDefault="00347871">
      <w:pPr>
        <w:jc w:val="center"/>
        <w:rPr>
          <w:rFonts w:cs="Arial"/>
        </w:rPr>
      </w:pPr>
      <w:r>
        <w:rPr>
          <w:noProof/>
        </w:rPr>
        <w:drawing>
          <wp:inline distT="0" distB="0" distL="0" distR="0">
            <wp:extent cx="6188075" cy="6728371"/>
            <wp:effectExtent l="0" t="0" r="0" b="0"/>
            <wp:docPr id="1598" name="Picture 408171727.emf" descr="40817172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 name="408171727.emf"/>
                    <pic:cNvPicPr/>
                  </pic:nvPicPr>
                  <pic:blipFill>
                    <a:blip r:embed="mr_docxImage800" cstate="print"/>
                    <a:stretch>
                      <a:fillRect/>
                    </a:stretch>
                  </pic:blipFill>
                  <pic:spPr>
                    <a:xfrm rot="0">
                      <a:off x="0" y="0"/>
                      <a:ext cx="6188075" cy="6728371"/>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Threat and Risk Specific Concepts</w:t>
      </w:r>
    </w:p>
    <w:p w:rsidP="00347871" w:rsidR="00347871" w:rsidRDefault="00347871">
      <w:r>
        <w:t xml:space="preserve"> </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Threat-risk-conceptual-model::Threat and Risk Specific Concepts::.Summary Diagrams</w:t>
      </w:r>
    </w:p>
    <w:p w:rsidP="00347871" w:rsidR="00347871" w:rsidRDefault="00347871">
      <w:pPr>
        <w:pStyle w:val="Heading2"/>
      </w:pPr>
      <w:r>
        <w:t xml:space="preserve">Diagram: </w:t>
      </w:r>
      <w:r>
        <w:t xml:space="preserve">Entity Kinds</w:t>
      </w:r>
    </w:p>
    <w:p w:rsidP="00347871" w:rsidR="00347871" w:rsidRDefault="00347871">
      <w:pPr>
        <w:jc w:val="center"/>
        <w:rPr>
          <w:rFonts w:cs="Arial"/>
        </w:rPr>
      </w:pPr>
      <w:r>
        <w:rPr>
          <w:noProof/>
        </w:rPr>
        <w:drawing>
          <wp:inline distT="0" distB="0" distL="0" distR="0">
            <wp:extent cx="6188074" cy="4009371"/>
            <wp:effectExtent l="0" t="0" r="0" b="0"/>
            <wp:docPr id="1600" name="Picture 1240785408.emf" descr="124078540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 name="1240785408.emf"/>
                    <pic:cNvPicPr/>
                  </pic:nvPicPr>
                  <pic:blipFill>
                    <a:blip r:embed="mr_docxImage801" cstate="print"/>
                    <a:stretch>
                      <a:fillRect/>
                    </a:stretch>
                  </pic:blipFill>
                  <pic:spPr>
                    <a:xfrm rot="0">
                      <a:off x="0" y="0"/>
                      <a:ext cx="6188074" cy="4009371"/>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Entity Kinds</w:t>
      </w:r>
    </w:p>
    <w:p w:rsidP="00347871" w:rsidR="00347871" w:rsidRDefault="00347871">
      <w:r>
        <w:t xml:space="preserve"> </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Threat-risk-conceptual-model::Threat and Risk Specific Concepts::Accusations</w:t>
      </w:r>
    </w:p>
    <w:p w:rsidP="00347871" w:rsidR="00347871" w:rsidRDefault="00347871">
      <w:pPr>
        <w:pStyle w:val="Heading2"/>
      </w:pPr>
      <w:r>
        <w:t xml:space="preserve">Diagram: </w:t>
      </w:r>
      <w:r>
        <w:t xml:space="preserve">Accusations</w:t>
      </w:r>
    </w:p>
    <w:p w:rsidP="00347871" w:rsidR="00347871" w:rsidRDefault="00347871">
      <w:pPr>
        <w:jc w:val="center"/>
        <w:rPr>
          <w:rFonts w:cs="Arial"/>
        </w:rPr>
      </w:pPr>
      <w:r>
        <w:rPr>
          <w:noProof/>
        </w:rPr>
        <w:drawing>
          <wp:inline distT="0" distB="0" distL="0" distR="0">
            <wp:extent cx="5934075" cy="3419475"/>
            <wp:effectExtent l="0" t="0" r="0" b="0"/>
            <wp:docPr id="1602" name="Picture -1944453402.emf" descr="-194445340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 name="-1944453402.emf"/>
                    <pic:cNvPicPr/>
                  </pic:nvPicPr>
                  <pic:blipFill>
                    <a:blip r:embed="mr_docxImage802" cstate="print"/>
                    <a:stretch>
                      <a:fillRect/>
                    </a:stretch>
                  </pic:blipFill>
                  <pic:spPr>
                    <a:xfrm rot="0">
                      <a:off x="0" y="0"/>
                      <a:ext cx="5934075" cy="341947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Accusations</w:t>
      </w:r>
    </w:p>
    <w:p w:rsidP="00347871" w:rsidR="00347871" w:rsidRDefault="00347871">
      <w:r>
        <w:t xml:space="preserve"> </w:t>
      </w:r>
    </w:p>
    <w:p w:rsidP="00347871" w:rsidR="00347871" w:rsidRDefault="00347871"/>
    <w:p w:rsidP="00347871" w:rsidR="00347871" w:rsidRDefault="00347871">
      <w:pPr>
        <w:pStyle w:val="Heading2"/>
      </w:pPr>
      <w:bookmarkStart w:id="_79ea7a737201f920b6099e772bd62469" w:name="_79ea7a737201f920b6099e772bd62469"/>
      <w:r>
        <w:t xml:space="preserve">Association Class Accusation</w:t>
      </w:r>
      <w:bookmarkEnd w:id="_79ea7a737201f920b6099e772bd62469"/>
      <w:r w:rsidRPr="003A31EC">
        <w:rPr>
          <w:rFonts w:cs="Arial"/>
        </w:rPr>
        <w:t xml:space="preserve"> </w:t>
      </w:r>
      <w:r>
        <w:rPr>
          <w:rFonts w:cs="Arial"/>
        </w:rPr>
        <w:fldChar w:fldCharType="begin"/>
      </w:r>
      <w:r>
        <w:instrText xml:space="preserve">XE"</w:instrText>
      </w:r>
      <w:r w:rsidRPr="00413D75">
        <w:rPr>
          <w:rFonts w:cs="Arial"/>
        </w:rPr>
        <w:instrText xml:space="preserve">Accusation</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An assertion that a perpetrator perpetrated a disruptive action.</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54499d23388f01eba6ba6760ead371bc" w:history="1">
        <w:r>
          <w:rStyle w:val="Hyperlink"/>
          <w:rPr>
            <w:rStyle w:val="Hyperlink"/>
          </w:rPr>
          <w:t xml:space="preserve">Assertion</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60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 name="-1728404412.emf"/>
                    <pic:cNvPicPr/>
                  </pic:nvPicPr>
                  <pic:blipFill>
                    <a:blip r:embed="mr_docxImage803" cstate="print"/>
                    <a:stretch>
                      <a:fillRect/>
                    </a:stretch>
                  </pic:blipFill>
                  <pic:spPr>
                    <a:xfrm rot="0">
                      <a:off x="0" y="0"/>
                      <a:ext cx="152400" cy="152400"/>
                    </a:xfrm>
                    <a:prstGeom prst="rect">
                      <a:avLst/>
                    </a:prstGeom>
                  </pic:spPr>
                </pic:pic>
              </a:graphicData>
            </a:graphic>
          </wp:inline>
        </w:drawing>
      </w:r>
      <w:r>
        <w:t xml:space="preserve"> </w:t>
      </w:r>
      <w:r>
        <w:t xml:space="preserve">makes accusaton</w:t>
      </w:r>
      <w:r>
        <w:rPr>
          <w:rFonts w:cs="Arial"/>
        </w:rPr>
        <w:fldChar w:fldCharType="begin"/>
      </w:r>
      <w:r>
        <w:instrText xml:space="preserve">XE"</w:instrText>
      </w:r>
      <w:r w:rsidRPr="00413D75">
        <w:rPr>
          <w:rFonts w:cs="Arial"/>
        </w:rPr>
        <w:instrText xml:space="preserve">makes accusaton</w:instrText>
      </w:r>
      <w:r>
        <w:instrText xml:space="preserve">"</w:instrText>
      </w:r>
      <w:r>
        <w:rPr>
          <w:rFonts w:cs="Arial"/>
        </w:rPr>
        <w:fldChar w:fldCharType="end"/>
      </w:r>
      <w:r>
        <w:t xml:space="preserve"> : </w:t>
      </w:r>
      <w:hyperlink w:anchor="_9cce584dae2f3d3a1d3ba9a5464b0c5a" w:history="1">
        <w:r>
          <w:rStyle w:val="Hyperlink"/>
          <w:rPr>
            <w:rStyle w:val="Hyperlink"/>
          </w:rPr>
          <w:t xml:space="preserve">Perpetrate</w:t>
        </w:r>
      </w:hyperlink>
      <w:r>
        <w:t xml:space="preserve"> [</w:t>
      </w:r>
      <w:r>
        <w:t xml:space="preserve">0..*</w:t>
      </w:r>
      <w:r>
        <w:t xml:space="preserve">]</w:t>
      </w:r>
      <w:r>
        <w:t xml:space="preserve"> </w:t>
      </w:r>
      <w:r>
        <w:t xml:space="preserve">  </w:t>
      </w:r>
      <w:r w:rsidRPr="00833C5F">
        <w:rPr>
          <w:i/>
        </w:rPr>
        <w:t xml:space="preserve">Subsets</w:t>
      </w:r>
      <w:r>
        <w:t xml:space="preserve">: </w:t>
      </w:r>
      <w:r>
        <w:t xml:space="preserve">impacts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An assertion by a social agent (person or organization) that a threat actor perpetrated some disruptive action.</w:t>
      </w:r>
    </w:p>
    <w:p w:rsidP="00347871" w:rsidR="00347871" w:rsidRDefault="00347871">
      <w:pPr>
        <w:ind w:firstLine="720"/>
      </w:pPr>
      <w:r>
        <w:rPr>
          <w:noProof/>
        </w:rPr>
        <w:drawing>
          <wp:inline distT="0" distB="0" distL="0" distR="0">
            <wp:extent cx="152400" cy="152400"/>
            <wp:effectExtent l="0" t="0" r="0" b="0"/>
            <wp:docPr id="160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1728404412.emf"/>
                    <pic:cNvPicPr/>
                  </pic:nvPicPr>
                  <pic:blipFill>
                    <a:blip r:embed="mr_docxImage804" cstate="print"/>
                    <a:stretch>
                      <a:fillRect/>
                    </a:stretch>
                  </pic:blipFill>
                  <pic:spPr>
                    <a:xfrm rot="0">
                      <a:off x="0" y="0"/>
                      <a:ext cx="152400" cy="152400"/>
                    </a:xfrm>
                    <a:prstGeom prst="rect">
                      <a:avLst/>
                    </a:prstGeom>
                  </pic:spPr>
                </pic:pic>
              </a:graphicData>
            </a:graphic>
          </wp:inline>
        </w:drawing>
      </w:r>
      <w:r>
        <w:t xml:space="preserve"> </w:t>
      </w:r>
      <w:r>
        <w:t xml:space="preserve">accusation made by</w:t>
      </w:r>
      <w:r>
        <w:rPr>
          <w:rFonts w:cs="Arial"/>
        </w:rPr>
        <w:fldChar w:fldCharType="begin"/>
      </w:r>
      <w:r>
        <w:instrText xml:space="preserve">XE"</w:instrText>
      </w:r>
      <w:r w:rsidRPr="00413D75">
        <w:rPr>
          <w:rFonts w:cs="Arial"/>
        </w:rPr>
        <w:instrText xml:space="preserve">accusation made by</w:instrText>
      </w:r>
      <w:r>
        <w:instrText xml:space="preserve">"</w:instrText>
      </w:r>
      <w:r>
        <w:rPr>
          <w:rFonts w:cs="Arial"/>
        </w:rPr>
        <w:fldChar w:fldCharType="end"/>
      </w:r>
      <w:r>
        <w:t xml:space="preserve"> : </w:t>
      </w:r>
      <w:hyperlink w:anchor="_98dc776c0c33f3d31feb4b2ebb61522f" w:history="1">
        <w:r>
          <w:rStyle w:val="Hyperlink"/>
          <w:rPr>
            <w:rStyle w:val="Hyperlink"/>
          </w:rPr>
          <w:t xml:space="preserve">Social Agent</w:t>
        </w:r>
      </w:hyperlink>
      <w:r>
        <w:t xml:space="preserve"> [</w:t>
      </w:r>
      <w:r>
        <w:t xml:space="preserve">0..*</w:t>
      </w:r>
      <w:r>
        <w:t xml:space="preserve">]</w:t>
      </w:r>
      <w:r>
        <w:t xml:space="preserve"> </w:t>
      </w:r>
      <w:r>
        <w:t xml:space="preserve">  </w:t>
      </w:r>
      <w:r w:rsidRPr="00833C5F">
        <w:rPr>
          <w:i/>
        </w:rPr>
        <w:t xml:space="preserve">Subsets</w:t>
      </w:r>
      <w:r>
        <w:t xml:space="preserve">: </w:t>
      </w:r>
      <w:r>
        <w:t xml:space="preserve">impacts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Social agent asserting that a threat actor perpetrated a disruptive action.</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Threat-risk-conceptual-model::Threat and Risk Specific Concepts::Campaigns</w:t>
      </w:r>
    </w:p>
    <w:p w:rsidP="00A318C1" w:rsidR="00347871" w:rsidRDefault="00347871">
      <w:pPr>
        <w:pStyle w:val="BodyText"/>
      </w:pPr>
      <w:r>
        <w:t xml:space="preserve">Campaigns are ongoing activities in an organized and active way realizing a particular objective of stakeholders.</w:t>
      </w:r>
    </w:p>
    <w:p w:rsidP="00347871" w:rsidR="00347871" w:rsidRDefault="00347871">
      <w:pPr>
        <w:pStyle w:val="Heading2"/>
      </w:pPr>
      <w:r>
        <w:t xml:space="preserve">Diagram: </w:t>
      </w:r>
      <w:r>
        <w:t xml:space="preserve">Campaign</w:t>
      </w:r>
    </w:p>
    <w:p w:rsidP="00347871" w:rsidR="00347871" w:rsidRDefault="00347871">
      <w:pPr>
        <w:jc w:val="center"/>
        <w:rPr>
          <w:rFonts w:cs="Arial"/>
        </w:rPr>
      </w:pPr>
      <w:r>
        <w:rPr>
          <w:noProof/>
        </w:rPr>
        <w:drawing>
          <wp:inline distT="0" distB="0" distL="0" distR="0">
            <wp:extent cx="6188075" cy="3539943"/>
            <wp:effectExtent l="0" t="0" r="0" b="0"/>
            <wp:docPr id="1608" name="Picture 1280560156.emf" descr="128056015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 name="1280560156.emf"/>
                    <pic:cNvPicPr/>
                  </pic:nvPicPr>
                  <pic:blipFill>
                    <a:blip r:embed="mr_docxImage805" cstate="print"/>
                    <a:stretch>
                      <a:fillRect/>
                    </a:stretch>
                  </pic:blipFill>
                  <pic:spPr>
                    <a:xfrm rot="0">
                      <a:off x="0" y="0"/>
                      <a:ext cx="6188075" cy="3539943"/>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Campaign</w:t>
      </w:r>
    </w:p>
    <w:p w:rsidP="00347871" w:rsidR="00347871" w:rsidRDefault="00347871">
      <w:r>
        <w:t xml:space="preserve"> </w:t>
      </w:r>
    </w:p>
    <w:p w:rsidP="00347871" w:rsidR="00347871" w:rsidRDefault="00347871"/>
    <w:p w:rsidP="00347871" w:rsidR="00347871" w:rsidRDefault="00347871">
      <w:pPr>
        <w:pStyle w:val="Heading2"/>
      </w:pPr>
      <w:bookmarkStart w:id="_3cad03a3b4a09352fab494b19ba75d09" w:name="_3cad03a3b4a09352fab494b19ba75d09"/>
      <w:r>
        <w:t xml:space="preserve">Class Campaign</w:t>
      </w:r>
      <w:bookmarkEnd w:id="_3cad03a3b4a09352fab494b19ba75d09"/>
      <w:r w:rsidRPr="003A31EC">
        <w:rPr>
          <w:rFonts w:cs="Arial"/>
        </w:rPr>
        <w:t xml:space="preserve"> </w:t>
      </w:r>
      <w:r>
        <w:rPr>
          <w:rFonts w:cs="Arial"/>
        </w:rPr>
        <w:fldChar w:fldCharType="begin"/>
      </w:r>
      <w:r>
        <w:instrText xml:space="preserve">XE"</w:instrText>
      </w:r>
      <w:r w:rsidRPr="00413D75">
        <w:rPr>
          <w:rFonts w:cs="Arial"/>
        </w:rPr>
        <w:instrText xml:space="preserve">Campaign</w:instrText>
      </w:r>
      <w:r>
        <w:instrText xml:space="preserve">"</w:instrText>
      </w:r>
      <w:r>
        <w:rPr>
          <w:rFonts w:cs="Arial"/>
        </w:rPr>
        <w:fldChar w:fldCharType="end"/>
      </w:r>
      <w:r w:rsidR="009E71B4">
        <w:rPr>
          <w:rFonts w:cs="Arial"/>
        </w:rPr>
        <w:t xml:space="preserve"> </w:t>
      </w:r>
    </w:p>
    <w:p w:rsidP="00F71BA8" w:rsidR="00347871" w:rsidRDefault="00347871">
      <w:r>
        <w:t xml:space="preserve">
          Campaigns are ongoing work in an organized and active way toward a particular goal, typically a political, military, or social one. A campaign will typically have parts that are the specific activities of the campaign.
          <w:br/>
          A Military campaign is a series of military operations intended to achieve a particular objective, confined to a particular area, or involving a specified type of fighting.
          <w:br/>
          A campaign is also an objective for the activities supporting the campaign.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a3b26382bc038a9cd845e258d24db0f" w:history="1">
        <w:r>
          <w:rStyle w:val="Hyperlink"/>
          <w:rPr>
            <w:rStyle w:val="Hyperlink"/>
          </w:rPr>
          <w:t xml:space="preserve">Objective</w:t>
        </w:r>
      </w:hyperlink>
      <w:r>
        <w:t xml:space="preserve">, </w:t>
      </w:r>
      <w:hyperlink w:anchor="_550850fcd14bb00fad2eea6781f6c366" w:history="1">
        <w:r>
          <w:rStyle w:val="Hyperlink"/>
          <w:rPr>
            <w:rStyle w:val="Hyperlink"/>
          </w:rPr>
          <w:t xml:space="preserve">Program</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Threat-risk-conceptual-model::Threat and Risk Specific Concepts::Danger</w:t>
      </w:r>
    </w:p>
    <w:p w:rsidP="00A318C1" w:rsidR="00347871" w:rsidRDefault="00347871">
      <w:pPr>
        <w:pStyle w:val="BodyText"/>
      </w:pPr>
      <w:r>
        <w:t xml:space="preserve">Concepts relative to threats. A threat is a situation that increases the likelihood of one or more related incidents.</w:t>
      </w:r>
    </w:p>
    <w:p w:rsidP="00347871" w:rsidR="00347871" w:rsidRDefault="00347871">
      <w:pPr>
        <w:pStyle w:val="Heading2"/>
      </w:pPr>
      <w:r>
        <w:t xml:space="preserve">Diagram: </w:t>
      </w:r>
      <w:r>
        <w:t xml:space="preserve">Danger</w:t>
      </w:r>
    </w:p>
    <w:p w:rsidP="00347871" w:rsidR="00347871" w:rsidRDefault="00347871">
      <w:pPr>
        <w:jc w:val="center"/>
        <w:rPr>
          <w:rFonts w:cs="Arial"/>
        </w:rPr>
      </w:pPr>
      <w:r>
        <w:rPr>
          <w:noProof/>
        </w:rPr>
        <w:drawing>
          <wp:inline distT="0" distB="0" distL="0" distR="0">
            <wp:extent cx="5992225" cy="7178040"/>
            <wp:effectExtent l="0" t="0" r="0" b="0"/>
            <wp:docPr id="1610" name="Picture 1447094988.emf" descr="144709498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 name="1447094988.emf"/>
                    <pic:cNvPicPr/>
                  </pic:nvPicPr>
                  <pic:blipFill>
                    <a:blip r:embed="mr_docxImage806" cstate="print"/>
                    <a:stretch>
                      <a:fillRect/>
                    </a:stretch>
                  </pic:blipFill>
                  <pic:spPr>
                    <a:xfrm rot="0">
                      <a:off x="0" y="0"/>
                      <a:ext cx="5992225" cy="717804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Danger</w:t>
      </w:r>
    </w:p>
    <w:p w:rsidP="00347871" w:rsidR="00347871" w:rsidRDefault="00347871">
      <w:r>
        <w:t xml:space="preserve"> </w:t>
      </w:r>
    </w:p>
    <w:p w:rsidP="00347871" w:rsidR="00347871" w:rsidRDefault="00347871"/>
    <w:p w:rsidP="00347871" w:rsidR="00347871" w:rsidRDefault="00347871">
      <w:pPr>
        <w:pStyle w:val="Heading2"/>
      </w:pPr>
      <w:bookmarkStart w:id="_e4bd4a0a973b5fdb61fc0f8cb66dc9b7" w:name="_e4bd4a0a973b5fdb61fc0f8cb66dc9b7"/>
      <w:r>
        <w:t xml:space="preserve">Class Attack</w:t>
      </w:r>
      <w:bookmarkEnd w:id="_e4bd4a0a973b5fdb61fc0f8cb66dc9b7"/>
      <w:r w:rsidRPr="003A31EC">
        <w:rPr>
          <w:rFonts w:cs="Arial"/>
        </w:rPr>
        <w:t xml:space="preserve"> </w:t>
      </w:r>
      <w:r>
        <w:rPr>
          <w:rFonts w:cs="Arial"/>
        </w:rPr>
        <w:fldChar w:fldCharType="begin"/>
      </w:r>
      <w:r>
        <w:instrText xml:space="preserve">XE"</w:instrText>
      </w:r>
      <w:r w:rsidRPr="00413D75">
        <w:rPr>
          <w:rFonts w:cs="Arial"/>
        </w:rPr>
        <w:instrText xml:space="preserve">Attack</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 dangerous activity that makes use of and derives benefit from a vulnerability and damages resources.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ba65cb32cb0154f6c150174e332fc08" w:history="1">
        <w:r>
          <w:rStyle w:val="Hyperlink"/>
          <w:rPr>
            <w:rStyle w:val="Hyperlink"/>
          </w:rPr>
          <w:t xml:space="preserve">Activity Effecting Entity</w:t>
        </w:r>
      </w:hyperlink>
      <w:r>
        <w:t xml:space="preserve">, </w:t>
      </w:r>
      <w:hyperlink w:anchor="_1b064056002f89a4ba6f4565e08b4f3a" w:history="1">
        <w:r>
          <w:rStyle w:val="Hyperlink"/>
          <w:rPr>
            <w:rStyle w:val="Hyperlink"/>
          </w:rPr>
          <w:t xml:space="preserve">Disruptive Action</w:t>
        </w:r>
      </w:hyperlink>
      <w:r>
        <w:t xml:space="preserve">, </w:t>
      </w:r>
      <w:hyperlink w:anchor="_3808bf8833da2fdb6f89d9e4ffa81146" w:history="1">
        <w:r>
          <w:rStyle w:val="Hyperlink"/>
          <w:rPr>
            <w:rStyle w:val="Hyperlink"/>
          </w:rPr>
          <w:t xml:space="preserve">Threat</w:t>
        </w:r>
      </w:hyperlink>
    </w:p>
    <w:p w:rsidP="00347871" w:rsidR="00347871" w:rsidRDefault="00347871"/>
    <w:p w:rsidP="00347871" w:rsidR="00347871" w:rsidRDefault="00347871">
      <w:pPr>
        <w:pStyle w:val="Heading2"/>
      </w:pPr>
      <w:bookmarkStart w:id="_0d18e8506ffe26a367db9a10bfaa03f0" w:name="_0d18e8506ffe26a367db9a10bfaa03f0"/>
      <w:r>
        <w:t xml:space="preserve">Class Indirect Threat</w:t>
      </w:r>
      <w:bookmarkEnd w:id="_0d18e8506ffe26a367db9a10bfaa03f0"/>
      <w:r w:rsidRPr="003A31EC">
        <w:rPr>
          <w:rFonts w:cs="Arial"/>
        </w:rPr>
        <w:t xml:space="preserve"> </w:t>
      </w:r>
      <w:r>
        <w:rPr>
          <w:rFonts w:cs="Arial"/>
        </w:rPr>
        <w:fldChar w:fldCharType="begin"/>
      </w:r>
      <w:r>
        <w:instrText xml:space="preserve">XE"</w:instrText>
      </w:r>
      <w:r w:rsidRPr="00413D75">
        <w:rPr>
          <w:rFonts w:cs="Arial"/>
        </w:rPr>
        <w:instrText xml:space="preserve">Indirect Threat</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 threat that does directly cause harm but may lead to other situations that will ultimately cause harm.</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808bf8833da2fdb6f89d9e4ffa81146" w:history="1">
        <w:r>
          <w:rStyle w:val="Hyperlink"/>
          <w:rPr>
            <w:rStyle w:val="Hyperlink"/>
          </w:rPr>
          <w:t xml:space="preserve">Threat</w:t>
        </w:r>
      </w:hyperlink>
    </w:p>
    <w:p w:rsidP="00347871" w:rsidR="00347871" w:rsidRDefault="00347871"/>
    <w:p w:rsidP="00347871" w:rsidR="00347871" w:rsidRDefault="00347871">
      <w:pPr>
        <w:pStyle w:val="Heading2"/>
      </w:pPr>
      <w:bookmarkStart w:id="_ad1af28c94488b5f062423425cdff92d" w:name="_ad1af28c94488b5f062423425cdff92d"/>
      <w:r>
        <w:t xml:space="preserve">Class Natural Threat</w:t>
      </w:r>
      <w:bookmarkEnd w:id="_ad1af28c94488b5f062423425cdff92d"/>
      <w:r w:rsidRPr="003A31EC">
        <w:rPr>
          <w:rFonts w:cs="Arial"/>
        </w:rPr>
        <w:t xml:space="preserve"> </w:t>
      </w:r>
      <w:r>
        <w:rPr>
          <w:rFonts w:cs="Arial"/>
        </w:rPr>
        <w:fldChar w:fldCharType="begin"/>
      </w:r>
      <w:r>
        <w:instrText xml:space="preserve">XE"</w:instrText>
      </w:r>
      <w:r w:rsidRPr="00413D75">
        <w:rPr>
          <w:rFonts w:cs="Arial"/>
        </w:rPr>
        <w:instrText xml:space="preserve">Natural Threat</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 threat from natural means.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808bf8833da2fdb6f89d9e4ffa81146" w:history="1">
        <w:r>
          <w:rStyle w:val="Hyperlink"/>
          <w:rPr>
            <w:rStyle w:val="Hyperlink"/>
          </w:rPr>
          <w:t xml:space="preserve">Threat</w:t>
        </w:r>
      </w:hyperlink>
    </w:p>
    <w:p w:rsidP="00347871" w:rsidR="00347871" w:rsidRDefault="00347871"/>
    <w:p w:rsidP="00347871" w:rsidR="00347871" w:rsidRDefault="00347871">
      <w:pPr>
        <w:pStyle w:val="Heading2"/>
      </w:pPr>
      <w:bookmarkStart w:id="_89c8e7261d22f6f8d5a7e991ca887dff" w:name="_89c8e7261d22f6f8d5a7e991ca887dff"/>
      <w:r>
        <w:t xml:space="preserve">Association Class Target of Attack</w:t>
      </w:r>
      <w:bookmarkEnd w:id="_89c8e7261d22f6f8d5a7e991ca887dff"/>
      <w:r w:rsidRPr="003A31EC">
        <w:rPr>
          <w:rFonts w:cs="Arial"/>
        </w:rPr>
        <w:t xml:space="preserve"> </w:t>
      </w:r>
      <w:r>
        <w:rPr>
          <w:rFonts w:cs="Arial"/>
        </w:rPr>
        <w:fldChar w:fldCharType="begin"/>
      </w:r>
      <w:r>
        <w:instrText xml:space="preserve">XE"</w:instrText>
      </w:r>
      <w:r w:rsidRPr="00413D75">
        <w:rPr>
          <w:rFonts w:cs="Arial"/>
        </w:rPr>
        <w:instrText xml:space="preserve">Target of Attack</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Target of attack relates an attack to the resources attacked, the attack targets.</w:t>
      </w:r>
    </w:p>
    <w:p w:rsidP="00347871" w:rsidR="00347871" w:rsidRDefault="00347871">
      <w:pPr>
        <w:jc w:val="center"/>
      </w:pPr>
      <w:r>
        <w:rPr>
          <w:noProof/>
        </w:rPr>
        <w:drawing>
          <wp:inline distT="0" distB="0" distL="0" distR="0">
            <wp:extent cx="5086350" cy="2962275"/>
            <wp:effectExtent l="0" t="0" r="0" b="0"/>
            <wp:docPr id="1612" name="Picture -1219222195.emf" descr="-121922219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 name="-1219222195.emf"/>
                    <pic:cNvPicPr/>
                  </pic:nvPicPr>
                  <pic:blipFill>
                    <a:blip r:embed="mr_docxImage807" cstate="print"/>
                    <a:stretch>
                      <a:fillRect/>
                    </a:stretch>
                  </pic:blipFill>
                  <pic:spPr>
                    <a:xfrm rot="0">
                      <a:off x="0" y="0"/>
                      <a:ext cx="5086350" cy="296227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Target of Attack</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33780607cd553fb55b8907600848b66" w:history="1">
        <w:r>
          <w:rStyle w:val="Hyperlink"/>
          <w:rPr>
            <w:rStyle w:val="Hyperlink"/>
          </w:rPr>
          <w:t xml:space="preserve">Impact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61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 name="-1728404412.emf"/>
                    <pic:cNvPicPr/>
                  </pic:nvPicPr>
                  <pic:blipFill>
                    <a:blip r:embed="mr_docxImage808" cstate="print"/>
                    <a:stretch>
                      <a:fillRect/>
                    </a:stretch>
                  </pic:blipFill>
                  <pic:spPr>
                    <a:xfrm rot="0">
                      <a:off x="0" y="0"/>
                      <a:ext cx="152400" cy="152400"/>
                    </a:xfrm>
                    <a:prstGeom prst="rect">
                      <a:avLst/>
                    </a:prstGeom>
                  </pic:spPr>
                </pic:pic>
              </a:graphicData>
            </a:graphic>
          </wp:inline>
        </w:drawing>
      </w:r>
      <w:r>
        <w:t xml:space="preserve"> </w:t>
      </w:r>
      <w:r>
        <w:t xml:space="preserve">attack target</w:t>
      </w:r>
      <w:r>
        <w:rPr>
          <w:rFonts w:cs="Arial"/>
        </w:rPr>
        <w:fldChar w:fldCharType="begin"/>
      </w:r>
      <w:r>
        <w:instrText xml:space="preserve">XE"</w:instrText>
      </w:r>
      <w:r w:rsidRPr="00413D75">
        <w:rPr>
          <w:rFonts w:cs="Arial"/>
        </w:rPr>
        <w:instrText xml:space="preserve">attack target</w:instrText>
      </w:r>
      <w:r>
        <w:instrText xml:space="preserve">"</w:instrText>
      </w:r>
      <w:r>
        <w:rPr>
          <w:rFonts w:cs="Arial"/>
        </w:rPr>
        <w:fldChar w:fldCharType="end"/>
      </w:r>
      <w:r>
        <w:t xml:space="preserve"> : </w:t>
      </w:r>
      <w:hyperlink w:anchor="_d442d75c9ac335e7a2aadbc96919fc2d" w:history="1">
        <w:r>
          <w:rStyle w:val="Hyperlink"/>
          <w:rPr>
            <w:rStyle w:val="Hyperlink"/>
          </w:rPr>
          <w:t xml:space="preserve">Resource</w:t>
        </w:r>
      </w:hyperlink>
      <w:r>
        <w:t xml:space="preserve"> [</w:t>
      </w:r>
      <w:r>
        <w:t xml:space="preserve">1..*</w:t>
      </w:r>
      <w:r>
        <w:t xml:space="preserve">]</w:t>
      </w:r>
      <w:r>
        <w:t xml:space="preserve"> </w:t>
      </w:r>
      <w:r>
        <w:t xml:space="preserve">  </w:t>
      </w:r>
      <w:r w:rsidRPr="00833C5F">
        <w:rPr>
          <w:i/>
        </w:rPr>
        <w:t xml:space="preserve">Subsets</w:t>
      </w:r>
      <w:r>
        <w:t xml:space="preserve">: </w:t>
      </w:r>
      <w:r>
        <w:t xml:space="preserve">impacts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resource intended to be harmed by an attack.</w:t>
      </w:r>
    </w:p>
    <w:p w:rsidP="00347871" w:rsidR="00347871" w:rsidRDefault="00347871">
      <w:pPr>
        <w:ind w:firstLine="720"/>
      </w:pPr>
      <w:r>
        <w:rPr>
          <w:noProof/>
        </w:rPr>
        <w:drawing>
          <wp:inline distT="0" distB="0" distL="0" distR="0">
            <wp:extent cx="152400" cy="152400"/>
            <wp:effectExtent l="0" t="0" r="0" b="0"/>
            <wp:docPr id="161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 name="-1728404412.emf"/>
                    <pic:cNvPicPr/>
                  </pic:nvPicPr>
                  <pic:blipFill>
                    <a:blip r:embed="mr_docxImage809" cstate="print"/>
                    <a:stretch>
                      <a:fillRect/>
                    </a:stretch>
                  </pic:blipFill>
                  <pic:spPr>
                    <a:xfrm rot="0">
                      <a:off x="0" y="0"/>
                      <a:ext cx="152400" cy="152400"/>
                    </a:xfrm>
                    <a:prstGeom prst="rect">
                      <a:avLst/>
                    </a:prstGeom>
                  </pic:spPr>
                </pic:pic>
              </a:graphicData>
            </a:graphic>
          </wp:inline>
        </w:drawing>
      </w:r>
      <w:r>
        <w:t xml:space="preserve"> </w:t>
      </w:r>
      <w:r>
        <w:t xml:space="preserve">attacked by</w:t>
      </w:r>
      <w:r>
        <w:rPr>
          <w:rFonts w:cs="Arial"/>
        </w:rPr>
        <w:fldChar w:fldCharType="begin"/>
      </w:r>
      <w:r>
        <w:instrText xml:space="preserve">XE"</w:instrText>
      </w:r>
      <w:r w:rsidRPr="00413D75">
        <w:rPr>
          <w:rFonts w:cs="Arial"/>
        </w:rPr>
        <w:instrText xml:space="preserve">attacked by</w:instrText>
      </w:r>
      <w:r>
        <w:instrText xml:space="preserve">"</w:instrText>
      </w:r>
      <w:r>
        <w:rPr>
          <w:rFonts w:cs="Arial"/>
        </w:rPr>
        <w:fldChar w:fldCharType="end"/>
      </w:r>
      <w:r>
        <w:t xml:space="preserve"> : </w:t>
      </w:r>
      <w:hyperlink w:anchor="_e4bd4a0a973b5fdb61fc0f8cb66dc9b7" w:history="1">
        <w:r>
          <w:rStyle w:val="Hyperlink"/>
          <w:rPr>
            <w:rStyle w:val="Hyperlink"/>
          </w:rPr>
          <w:t xml:space="preserve">Attack</w:t>
        </w:r>
      </w:hyperlink>
      <w:r>
        <w:t xml:space="preserve"> [</w:t>
      </w:r>
      <w:r>
        <w:t xml:space="preserve">0..*</w:t>
      </w:r>
      <w:r>
        <w:t xml:space="preserve">]</w:t>
      </w:r>
      <w:r>
        <w:t xml:space="preserve"> </w:t>
      </w:r>
      <w:r>
        <w:t xml:space="preserve">  </w:t>
      </w:r>
      <w:r w:rsidRPr="00833C5F">
        <w:rPr>
          <w:i/>
        </w:rPr>
        <w:t xml:space="preserve">Subsets</w:t>
      </w:r>
      <w:r>
        <w:t xml:space="preserve">: </w:t>
      </w:r>
      <w:r>
        <w:t xml:space="preserve">impacts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Attack on a resource.</w:t>
      </w:r>
    </w:p>
    <w:p w:rsidP="00347871" w:rsidR="00347871" w:rsidRDefault="00347871"/>
    <w:p w:rsidP="00347871" w:rsidR="00347871" w:rsidRDefault="00347871">
      <w:pPr>
        <w:pStyle w:val="Heading2"/>
      </w:pPr>
      <w:bookmarkStart w:id="_3808bf8833da2fdb6f89d9e4ffa81146" w:name="_3808bf8833da2fdb6f89d9e4ffa81146"/>
      <w:r>
        <w:t xml:space="preserve">Class Threat</w:t>
      </w:r>
      <w:bookmarkEnd w:id="_3808bf8833da2fdb6f89d9e4ffa81146"/>
      <w:r w:rsidRPr="003A31EC">
        <w:rPr>
          <w:rFonts w:cs="Arial"/>
        </w:rPr>
        <w:t xml:space="preserve"> </w:t>
      </w:r>
      <w:r>
        <w:rPr>
          <w:rFonts w:cs="Arial"/>
        </w:rPr>
        <w:fldChar w:fldCharType="begin"/>
      </w:r>
      <w:r>
        <w:instrText xml:space="preserve">XE"</w:instrText>
      </w:r>
      <w:r w:rsidRPr="00413D75">
        <w:rPr>
          <w:rFonts w:cs="Arial"/>
        </w:rPr>
        <w:instrText xml:space="preserve">Threat</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
          A threat is role of a situation that may lead to one or more related incidents or failures.
          <w:br/>
          The threat consists of the existence of zero or more threat actors together with a set of one or more vulnerabilities. Thus, the threat of theft may result in an actual theft (attack), and threats correspond to attacks that are typically classified by attacker motivation (e.g., theft) as opposed to technique (e.g., spoofing). In some books and articles, the different but highly related terms “attack” and “threat” are sometimes confounded by being used as synonyms [Firesmith 03, Tulloch 03].
        </w:t>
      </w:r>
    </w:p>
    <w:p w:rsidP="00347871" w:rsidR="00347871" w:rsidRDefault="00347871">
      <w:pPr>
        <w:jc w:val="center"/>
      </w:pPr>
      <w:r>
        <w:rPr>
          <w:noProof/>
        </w:rPr>
        <w:drawing>
          <wp:inline distT="0" distB="0" distL="0" distR="0">
            <wp:extent cx="6188074" cy="2702387"/>
            <wp:effectExtent l="0" t="0" r="0" b="0"/>
            <wp:docPr id="1618" name="Picture 1342385682.emf" descr="134238568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 name="1342385682.emf"/>
                    <pic:cNvPicPr/>
                  </pic:nvPicPr>
                  <pic:blipFill>
                    <a:blip r:embed="mr_docxImage810" cstate="print"/>
                    <a:stretch>
                      <a:fillRect/>
                    </a:stretch>
                  </pic:blipFill>
                  <pic:spPr>
                    <a:xfrm rot="0">
                      <a:off x="0" y="0"/>
                      <a:ext cx="6188074" cy="2702387"/>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Threat Detail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2fa5e8341680da5e6e7a3cee51ee0a0" w:history="1">
        <w:r>
          <w:rStyle w:val="Hyperlink"/>
          <w:rPr>
            <w:rStyle w:val="Hyperlink"/>
          </w:rPr>
          <w:t xml:space="preserve">Dangerous Event</w:t>
        </w:r>
      </w:hyperlink>
    </w:p>
    <w:p w:rsidP="00347871" w:rsidR="00347871" w:rsidRDefault="00347871"/>
    <w:p w:rsidP="00347871" w:rsidR="00347871" w:rsidRDefault="00347871">
      <w:pPr>
        <w:pStyle w:val="Heading2"/>
      </w:pPr>
      <w:bookmarkStart w:id="_2872b14e8cc9af71ddea64e18dbf739e" w:name="_2872b14e8cc9af71ddea64e18dbf739e"/>
      <w:r>
        <w:t xml:space="preserve">Class Unintentional Threat</w:t>
      </w:r>
      <w:bookmarkEnd w:id="_2872b14e8cc9af71ddea64e18dbf739e"/>
      <w:r w:rsidRPr="003A31EC">
        <w:rPr>
          <w:rFonts w:cs="Arial"/>
        </w:rPr>
        <w:t xml:space="preserve"> </w:t>
      </w:r>
      <w:r>
        <w:rPr>
          <w:rFonts w:cs="Arial"/>
        </w:rPr>
        <w:fldChar w:fldCharType="begin"/>
      </w:r>
      <w:r>
        <w:instrText xml:space="preserve">XE"</w:instrText>
      </w:r>
      <w:r w:rsidRPr="00413D75">
        <w:rPr>
          <w:rFonts w:cs="Arial"/>
        </w:rPr>
        <w:instrText xml:space="preserve">Unintentional Threat</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 threat that is natural or not intended to cause harm.</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808bf8833da2fdb6f89d9e4ffa81146" w:history="1">
        <w:r>
          <w:rStyle w:val="Hyperlink"/>
          <w:rPr>
            <w:rStyle w:val="Hyperlink"/>
          </w:rPr>
          <w:t xml:space="preserve">Threat</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Threat-risk-conceptual-model::Threat and Risk Specific Concepts::Danger Sources</w:t>
      </w:r>
    </w:p>
    <w:p w:rsidP="00A318C1" w:rsidR="00347871" w:rsidRDefault="00347871">
      <w:pPr>
        <w:pStyle w:val="BodyText"/>
      </w:pPr>
      <w:r>
        <w:t xml:space="preserve">A package categorizing source of dangers - natural, systematic, or intentional</w:t>
      </w:r>
    </w:p>
    <w:p w:rsidP="00347871" w:rsidR="00347871" w:rsidRDefault="00347871">
      <w:pPr>
        <w:pStyle w:val="Heading2"/>
      </w:pPr>
      <w:r>
        <w:t xml:space="preserve">Diagram: </w:t>
      </w:r>
      <w:r>
        <w:t xml:space="preserve">Danger Sources</w:t>
      </w:r>
    </w:p>
    <w:p w:rsidP="00347871" w:rsidR="00347871" w:rsidRDefault="00347871">
      <w:pPr>
        <w:jc w:val="center"/>
        <w:rPr>
          <w:rFonts w:cs="Arial"/>
        </w:rPr>
      </w:pPr>
      <w:r>
        <w:rPr>
          <w:noProof/>
        </w:rPr>
        <w:drawing>
          <wp:inline distT="0" distB="0" distL="0" distR="0">
            <wp:extent cx="6188075" cy="4469165"/>
            <wp:effectExtent l="0" t="0" r="0" b="0"/>
            <wp:docPr id="1620" name="Picture 126152585.emf" descr="12615258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 name="126152585.emf"/>
                    <pic:cNvPicPr/>
                  </pic:nvPicPr>
                  <pic:blipFill>
                    <a:blip r:embed="mr_docxImage811" cstate="print"/>
                    <a:stretch>
                      <a:fillRect/>
                    </a:stretch>
                  </pic:blipFill>
                  <pic:spPr>
                    <a:xfrm rot="0">
                      <a:off x="0" y="0"/>
                      <a:ext cx="6188075" cy="446916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Danger Sources</w:t>
      </w:r>
    </w:p>
    <w:p w:rsidP="00347871" w:rsidR="00347871" w:rsidRDefault="00347871">
      <w:r>
        <w:t xml:space="preserve"> </w:t>
      </w:r>
    </w:p>
    <w:p w:rsidP="00347871" w:rsidR="00347871" w:rsidRDefault="00347871"/>
    <w:p w:rsidP="00347871" w:rsidR="00347871" w:rsidRDefault="00347871">
      <w:pPr>
        <w:pStyle w:val="Heading2"/>
      </w:pPr>
      <w:bookmarkStart w:id="_f2d821adabc6417f289043d661881dbf" w:name="_f2d821adabc6417f289043d661881dbf"/>
      <w:r>
        <w:t xml:space="preserve">Class Accident</w:t>
      </w:r>
      <w:bookmarkEnd w:id="_f2d821adabc6417f289043d661881dbf"/>
      <w:r w:rsidRPr="003A31EC">
        <w:rPr>
          <w:rFonts w:cs="Arial"/>
        </w:rPr>
        <w:t xml:space="preserve"> </w:t>
      </w:r>
      <w:r>
        <w:rPr>
          <w:rFonts w:cs="Arial"/>
        </w:rPr>
        <w:fldChar w:fldCharType="begin"/>
      </w:r>
      <w:r>
        <w:instrText xml:space="preserve">XE"</w:instrText>
      </w:r>
      <w:r w:rsidRPr="00413D75">
        <w:rPr>
          <w:rFonts w:cs="Arial"/>
        </w:rPr>
        <w:instrText xml:space="preserve">Accident</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An unfortunate incident that happens unexpectedly and unintentionally, typically resulting in damage or injury. e.g. a child falling into an open well in a playground.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ba65cb32cb0154f6c150174e332fc08" w:history="1">
        <w:r>
          <w:rStyle w:val="Hyperlink"/>
          <w:rPr>
            <w:rStyle w:val="Hyperlink"/>
          </w:rPr>
          <w:t xml:space="preserve">Activity Effecting Entity</w:t>
        </w:r>
      </w:hyperlink>
      <w:r>
        <w:t xml:space="preserve">, </w:t>
      </w:r>
      <w:hyperlink w:anchor="_f2fa5e8341680da5e6e7a3cee51ee0a0" w:history="1">
        <w:r>
          <w:rStyle w:val="Hyperlink"/>
          <w:rPr>
            <w:rStyle w:val="Hyperlink"/>
          </w:rPr>
          <w:t xml:space="preserve">Dangerous Event</w:t>
        </w:r>
      </w:hyperlink>
    </w:p>
    <w:p w:rsidP="00347871" w:rsidR="00347871" w:rsidRDefault="00347871"/>
    <w:p w:rsidP="00347871" w:rsidR="00347871" w:rsidRDefault="00347871">
      <w:pPr>
        <w:pStyle w:val="Heading2"/>
      </w:pPr>
      <w:bookmarkStart w:id="_b0b77eaf00ae3779a25865ff1f826f9d" w:name="_b0b77eaf00ae3779a25865ff1f826f9d"/>
      <w:r>
        <w:t xml:space="preserve">Association Class Contribution to Danger</w:t>
      </w:r>
      <w:bookmarkEnd w:id="_b0b77eaf00ae3779a25865ff1f826f9d"/>
      <w:r w:rsidRPr="003A31EC">
        <w:rPr>
          <w:rFonts w:cs="Arial"/>
        </w:rPr>
        <w:t xml:space="preserve"> </w:t>
      </w:r>
      <w:r>
        <w:rPr>
          <w:rFonts w:cs="Arial"/>
        </w:rPr>
        <w:fldChar w:fldCharType="begin"/>
      </w:r>
      <w:r>
        <w:instrText xml:space="preserve">XE"</w:instrText>
      </w:r>
      <w:r w:rsidRPr="00413D75">
        <w:rPr>
          <w:rFonts w:cs="Arial"/>
        </w:rPr>
        <w:instrText xml:space="preserve">Contribution to Danger</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A relationship defining the undesirable situations a danger source contributes to.</w:t>
      </w:r>
    </w:p>
    <w:p w:rsidP="00347871" w:rsidR="00347871" w:rsidRDefault="00347871">
      <w:pPr>
        <w:jc w:val="center"/>
      </w:pPr>
      <w:r>
        <w:rPr>
          <w:noProof/>
        </w:rPr>
        <w:drawing>
          <wp:inline distT="0" distB="0" distL="0" distR="0">
            <wp:extent cx="5657850" cy="2857500"/>
            <wp:effectExtent l="0" t="0" r="0" b="0"/>
            <wp:docPr id="1622" name="Picture -909239651.emf" descr="-90923965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 name="-909239651.emf"/>
                    <pic:cNvPicPr/>
                  </pic:nvPicPr>
                  <pic:blipFill>
                    <a:blip r:embed="mr_docxImage812" cstate="print"/>
                    <a:stretch>
                      <a:fillRect/>
                    </a:stretch>
                  </pic:blipFill>
                  <pic:spPr>
                    <a:xfrm rot="0">
                      <a:off x="0" y="0"/>
                      <a:ext cx="5657850" cy="285750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Contribution to Danger</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33780607cd553fb55b8907600848b66" w:history="1">
        <w:r>
          <w:rStyle w:val="Hyperlink"/>
          <w:rPr>
            <w:rStyle w:val="Hyperlink"/>
          </w:rPr>
          <w:t xml:space="preserve">Impact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62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 name="-1728404412.emf"/>
                    <pic:cNvPicPr/>
                  </pic:nvPicPr>
                  <pic:blipFill>
                    <a:blip r:embed="mr_docxImage813" cstate="print"/>
                    <a:stretch>
                      <a:fillRect/>
                    </a:stretch>
                  </pic:blipFill>
                  <pic:spPr>
                    <a:xfrm rot="0">
                      <a:off x="0" y="0"/>
                      <a:ext cx="152400" cy="152400"/>
                    </a:xfrm>
                    <a:prstGeom prst="rect">
                      <a:avLst/>
                    </a:prstGeom>
                  </pic:spPr>
                </pic:pic>
              </a:graphicData>
            </a:graphic>
          </wp:inline>
        </w:drawing>
      </w:r>
      <w:r>
        <w:t xml:space="preserve"> </w:t>
      </w:r>
      <w:r>
        <w:t xml:space="preserve">contributor</w:t>
      </w:r>
      <w:r>
        <w:rPr>
          <w:rFonts w:cs="Arial"/>
        </w:rPr>
        <w:fldChar w:fldCharType="begin"/>
      </w:r>
      <w:r>
        <w:instrText xml:space="preserve">XE"</w:instrText>
      </w:r>
      <w:r w:rsidRPr="00413D75">
        <w:rPr>
          <w:rFonts w:cs="Arial"/>
        </w:rPr>
        <w:instrText xml:space="preserve">contributor</w:instrText>
      </w:r>
      <w:r>
        <w:instrText xml:space="preserve">"</w:instrText>
      </w:r>
      <w:r>
        <w:rPr>
          <w:rFonts w:cs="Arial"/>
        </w:rPr>
        <w:fldChar w:fldCharType="end"/>
      </w:r>
      <w:r>
        <w:t xml:space="preserve"> : </w:t>
      </w:r>
      <w:hyperlink w:anchor="_e92228f26631bd725a174bd1e0d187f6" w:history="1">
        <w:r>
          <w:rStyle w:val="Hyperlink"/>
          <w:rPr>
            <w:rStyle w:val="Hyperlink"/>
          </w:rPr>
          <w:t xml:space="preserve">Danger Source</w:t>
        </w:r>
      </w:hyperlink>
      <w:r>
        <w:t xml:space="preserve"> [</w:t>
      </w:r>
      <w:r>
        <w:t xml:space="preserve">0..*</w:t>
      </w:r>
      <w:r>
        <w:t xml:space="preserve">]</w:t>
      </w:r>
      <w:r>
        <w:t xml:space="preserve"> </w:t>
      </w:r>
      <w:r>
        <w:t xml:space="preserve">  </w:t>
      </w:r>
      <w:r w:rsidRPr="00833C5F">
        <w:rPr>
          <w:i/>
        </w:rPr>
        <w:t xml:space="preserve">Subsets</w:t>
      </w:r>
      <w:r>
        <w:t xml:space="preserve">: </w:t>
      </w:r>
      <w:r>
        <w:t xml:space="preserve">impacts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danger source that can contribute to the possibility of an undesirable situation occurring.</w:t>
      </w:r>
    </w:p>
    <w:p w:rsidP="00347871" w:rsidR="00347871" w:rsidRDefault="00347871">
      <w:pPr>
        <w:ind w:firstLine="720"/>
      </w:pPr>
      <w:r>
        <w:rPr>
          <w:noProof/>
        </w:rPr>
        <w:drawing>
          <wp:inline distT="0" distB="0" distL="0" distR="0">
            <wp:extent cx="152400" cy="152400"/>
            <wp:effectExtent l="0" t="0" r="0" b="0"/>
            <wp:docPr id="162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1728404412.emf"/>
                    <pic:cNvPicPr/>
                  </pic:nvPicPr>
                  <pic:blipFill>
                    <a:blip r:embed="mr_docxImage814" cstate="print"/>
                    <a:stretch>
                      <a:fillRect/>
                    </a:stretch>
                  </pic:blipFill>
                  <pic:spPr>
                    <a:xfrm rot="0">
                      <a:off x="0" y="0"/>
                      <a:ext cx="152400" cy="152400"/>
                    </a:xfrm>
                    <a:prstGeom prst="rect">
                      <a:avLst/>
                    </a:prstGeom>
                  </pic:spPr>
                </pic:pic>
              </a:graphicData>
            </a:graphic>
          </wp:inline>
        </w:drawing>
      </w:r>
      <w:r>
        <w:t xml:space="preserve"> </w:t>
      </w:r>
      <w:r>
        <w:t xml:space="preserve">contributes to</w:t>
      </w:r>
      <w:r>
        <w:rPr>
          <w:rFonts w:cs="Arial"/>
        </w:rPr>
        <w:fldChar w:fldCharType="begin"/>
      </w:r>
      <w:r>
        <w:instrText xml:space="preserve">XE"</w:instrText>
      </w:r>
      <w:r w:rsidRPr="00413D75">
        <w:rPr>
          <w:rFonts w:cs="Arial"/>
        </w:rPr>
        <w:instrText xml:space="preserve">contributes to</w:instrText>
      </w:r>
      <w:r>
        <w:instrText xml:space="preserve">"</w:instrText>
      </w:r>
      <w:r>
        <w:rPr>
          <w:rFonts w:cs="Arial"/>
        </w:rPr>
        <w:fldChar w:fldCharType="end"/>
      </w:r>
      <w:r>
        <w:t xml:space="preserve"> : </w:t>
      </w:r>
      <w:hyperlink w:anchor="_4bdee0568b2f36e553f586b458dace32" w:history="1">
        <w:r>
          <w:rStyle w:val="Hyperlink"/>
          <w:rPr>
            <w:rStyle w:val="Hyperlink"/>
          </w:rPr>
          <w:t xml:space="preserve">Undesirable Situation</w:t>
        </w:r>
      </w:hyperlink>
      <w:r>
        <w:t xml:space="preserve"> [</w:t>
      </w:r>
      <w:r>
        <w:t xml:space="preserve">1..*</w:t>
      </w:r>
      <w:r>
        <w:t xml:space="preserve">]</w:t>
      </w:r>
      <w:r>
        <w:t xml:space="preserve"> </w:t>
      </w:r>
      <w:r>
        <w:t xml:space="preserve">  </w:t>
      </w:r>
      <w:r w:rsidRPr="00833C5F">
        <w:rPr>
          <w:i/>
        </w:rPr>
        <w:t xml:space="preserve">Subsets</w:t>
      </w:r>
      <w:r>
        <w:t xml:space="preserve">: </w:t>
      </w:r>
      <w:r>
        <w:t xml:space="preserve">impacts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Undesirable situation that is enabled by a danger source. e.g., an open well contributes to the danger of a child falling in that well.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62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 name="628099083.emf"/>
                    <pic:cNvPicPr/>
                  </pic:nvPicPr>
                  <pic:blipFill>
                    <a:blip r:embed="mr_docxImage815" cstate="print"/>
                    <a:stretch>
                      <a:fillRect/>
                    </a:stretch>
                  </pic:blipFill>
                  <pic:spPr>
                    <a:xfrm rot="0">
                      <a:off x="0" y="0"/>
                      <a:ext cx="152400" cy="152400"/>
                    </a:xfrm>
                    <a:prstGeom prst="rect">
                      <a:avLst/>
                    </a:prstGeom>
                  </pic:spPr>
                </pic:pic>
              </a:graphicData>
            </a:graphic>
          </wp:inline>
        </w:drawing>
      </w:r>
      <w:r>
        <w:t xml:space="preserve"> </w:t>
      </w:r>
      <w:r>
        <w:t xml:space="preserve">likelihood</w:t>
      </w:r>
      <w:r>
        <w:rPr>
          <w:rFonts w:cs="Arial"/>
        </w:rPr>
        <w:fldChar w:fldCharType="begin"/>
      </w:r>
      <w:r>
        <w:instrText xml:space="preserve">XE"</w:instrText>
      </w:r>
      <w:r w:rsidRPr="00413D75">
        <w:rPr>
          <w:rFonts w:cs="Arial"/>
        </w:rPr>
        <w:instrText xml:space="preserve">likelihood</w:instrText>
      </w:r>
      <w:r>
        <w:instrText xml:space="preserve">"</w:instrText>
      </w:r>
      <w:r>
        <w:rPr>
          <w:rFonts w:cs="Arial"/>
        </w:rPr>
        <w:fldChar w:fldCharType="end"/>
      </w:r>
      <w:r>
        <w:t xml:space="preserve"> : </w:t>
      </w:r>
      <w:hyperlink w:anchor="_c4bee9dc62c41effa96910b60385b774" w:history="1">
        <w:r>
          <w:rStyle w:val="Hyperlink"/>
          <w:rPr>
            <w:rStyle w:val="Hyperlink"/>
          </w:rPr>
          <w:t xml:space="preserve">Probability Metric</w:t>
        </w:r>
      </w:hyperlink>
    </w:p>
    <w:p w:rsidP="00347871" w:rsidR="00347871" w:rsidRDefault="00347871"/>
    <w:p w:rsidP="00347871" w:rsidR="00347871" w:rsidRDefault="00347871">
      <w:pPr>
        <w:pStyle w:val="Heading2"/>
      </w:pPr>
      <w:bookmarkStart w:id="_e92228f26631bd725a174bd1e0d187f6" w:name="_e92228f26631bd725a174bd1e0d187f6"/>
      <w:r>
        <w:t xml:space="preserve">Class Danger Source</w:t>
      </w:r>
      <w:bookmarkEnd w:id="_e92228f26631bd725a174bd1e0d187f6"/>
      <w:r w:rsidRPr="003A31EC">
        <w:rPr>
          <w:rFonts w:cs="Arial"/>
        </w:rPr>
        <w:t xml:space="preserve"> </w:t>
      </w:r>
      <w:r>
        <w:rPr>
          <w:rFonts w:cs="Arial"/>
        </w:rPr>
        <w:fldChar w:fldCharType="begin"/>
      </w:r>
      <w:r>
        <w:instrText xml:space="preserve">XE"</w:instrText>
      </w:r>
      <w:r w:rsidRPr="00413D75">
        <w:rPr>
          <w:rFonts w:cs="Arial"/>
        </w:rPr>
        <w:instrText xml:space="preserve">Danger Source</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The source of any danger - natural, systematic, or intentional, where a danger is a situation (including events) that may lead to an incident that causes harm.</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b8398b5a178c638b98597120ec51c4d" w:history="1">
        <w:r>
          <w:rStyle w:val="Hyperlink"/>
          <w:rPr>
            <w:rStyle w:val="Hyperlink"/>
          </w:rPr>
          <w:t xml:space="preserve">Identifiable Entity</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63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 name="-1728404412.emf"/>
                    <pic:cNvPicPr/>
                  </pic:nvPicPr>
                  <pic:blipFill>
                    <a:blip r:embed="mr_docxImage816"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exploits</w:t>
      </w:r>
      <w:r>
        <w:rPr>
          <w:rFonts w:cs="Arial"/>
        </w:rPr>
        <w:fldChar w:fldCharType="begin"/>
      </w:r>
      <w:r>
        <w:instrText xml:space="preserve">XE"</w:instrText>
      </w:r>
      <w:r w:rsidRPr="00413D75">
        <w:rPr>
          <w:rFonts w:cs="Arial"/>
        </w:rPr>
        <w:instrText xml:space="preserve">exploits</w:instrText>
      </w:r>
      <w:r>
        <w:instrText xml:space="preserve">"</w:instrText>
      </w:r>
      <w:r>
        <w:rPr>
          <w:rFonts w:cs="Arial"/>
        </w:rPr>
        <w:fldChar w:fldCharType="end"/>
      </w:r>
      <w:r>
        <w:t xml:space="preserve"> : </w:t>
      </w:r>
      <w:hyperlink w:anchor="_d936caf19626476c163d1b8384647aa0" w:history="1">
        <w:r>
          <w:rStyle w:val="Hyperlink"/>
          <w:rPr>
            <w:rStyle w:val="Hyperlink"/>
          </w:rPr>
          <w:t xml:space="preserve">Vulnerability</w:t>
        </w:r>
      </w:hyperlink>
      <w:r>
        <w:t xml:space="preserve"> [</w:t>
      </w:r>
      <w:r>
        <w:t xml:space="preserve">1..*</w:t>
      </w:r>
      <w:r>
        <w:t xml:space="preserve">]</w:t>
      </w:r>
      <w:r>
        <w:t xml:space="preserve"> </w:t>
      </w:r>
      <w:r>
        <w:t xml:space="preserve">  </w:t>
      </w:r>
      <w:r w:rsidRPr="00833C5F">
        <w:rPr>
          <w:i/>
        </w:rPr>
        <w:t xml:space="preserve">Subsets</w:t>
      </w:r>
      <w:r>
        <w:t xml:space="preserve">: </w:t>
      </w:r>
      <w:r>
        <w:t xml:space="preserve">impacts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1cd75a7a01bdbbd95fd86ee9d5759fc7" w:history="1">
        <w:r w:rsidRPr="00446E2F">
          <w:rStyle w:val="Hyperlink"/>
          <w:rPr>
            <w:color w:val="0066FF"/>
            <w:u w:val="single"/>
          </w:rPr>
          <w:t xml:space="preserve">Exploit of Vulnerability</w:t>
        </w:r>
      </w:hyperlink>
      <w:r w:rsidR="00446E2F">
        <w:t xml:space="preserve"> </w:t>
      </w:r>
    </w:p>
    <w:p w:rsidP="004E3AD0" w:rsidR="00347871" w:rsidRDefault="00347871">
      <w:pPr>
        <w:pStyle w:val="BodyText"/>
        <w:spacing w:after="120" w:before="60"/>
        <w:ind w:firstLine="720"/>
      </w:pPr>
      <w:r>
        <w:t xml:space="preserve">Vulnerability used by a danger source (intentionally or unintentionally) to directly or indirectly cause harm.</w:t>
      </w:r>
    </w:p>
    <w:p w:rsidP="00347871" w:rsidR="00347871" w:rsidRDefault="00347871"/>
    <w:p w:rsidP="00347871" w:rsidR="00347871" w:rsidRDefault="00347871">
      <w:pPr>
        <w:pStyle w:val="Heading2"/>
      </w:pPr>
      <w:bookmarkStart w:id="_a52f2d73b3b6f12814b764157a9379ba" w:name="_a52f2d73b3b6f12814b764157a9379ba"/>
      <w:r>
        <w:t xml:space="preserve">Class Dangerous Condition</w:t>
      </w:r>
      <w:bookmarkEnd w:id="_a52f2d73b3b6f12814b764157a9379ba"/>
      <w:r w:rsidRPr="003A31EC">
        <w:rPr>
          <w:rFonts w:cs="Arial"/>
        </w:rPr>
        <w:t xml:space="preserve"> </w:t>
      </w:r>
      <w:r>
        <w:rPr>
          <w:rFonts w:cs="Arial"/>
        </w:rPr>
        <w:fldChar w:fldCharType="begin"/>
      </w:r>
      <w:r>
        <w:instrText xml:space="preserve">XE"</w:instrText>
      </w:r>
      <w:r w:rsidRPr="00413D75">
        <w:rPr>
          <w:rFonts w:cs="Arial"/>
        </w:rPr>
        <w:instrText xml:space="preserve">Dangerous Condition</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 condition (not an event) that may directly or indirectly lead to harm. e.g. an open well in a playground.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92228f26631bd725a174bd1e0d187f6" w:history="1">
        <w:r>
          <w:rStyle w:val="Hyperlink"/>
          <w:rPr>
            <w:rStyle w:val="Hyperlink"/>
          </w:rPr>
          <w:t xml:space="preserve">Danger Source</w:t>
        </w:r>
      </w:hyperlink>
      <w:r>
        <w:t xml:space="preserve">, </w:t>
      </w:r>
      <w:hyperlink w:anchor="_1e65602d4dd275cfb1ddaa86376c7fed" w:history="1">
        <w:r>
          <w:rStyle w:val="Hyperlink"/>
          <w:rPr>
            <w:rStyle w:val="Hyperlink"/>
          </w:rPr>
          <w:t xml:space="preserve">Undesirable Condition</w:t>
        </w:r>
      </w:hyperlink>
    </w:p>
    <w:p w:rsidP="00347871" w:rsidR="00347871" w:rsidRDefault="00347871"/>
    <w:p w:rsidP="00347871" w:rsidR="00347871" w:rsidRDefault="00347871">
      <w:pPr>
        <w:pStyle w:val="Heading2"/>
      </w:pPr>
      <w:bookmarkStart w:id="_f2fa5e8341680da5e6e7a3cee51ee0a0" w:name="_f2fa5e8341680da5e6e7a3cee51ee0a0"/>
      <w:r>
        <w:t xml:space="preserve">Class Dangerous Event</w:t>
      </w:r>
      <w:bookmarkEnd w:id="_f2fa5e8341680da5e6e7a3cee51ee0a0"/>
      <w:r w:rsidRPr="003A31EC">
        <w:rPr>
          <w:rFonts w:cs="Arial"/>
        </w:rPr>
        <w:t xml:space="preserve"> </w:t>
      </w:r>
      <w:r>
        <w:rPr>
          <w:rFonts w:cs="Arial"/>
        </w:rPr>
        <w:fldChar w:fldCharType="begin"/>
      </w:r>
      <w:r>
        <w:instrText xml:space="preserve">XE"</w:instrText>
      </w:r>
      <w:r w:rsidRPr="00413D75">
        <w:rPr>
          <w:rFonts w:cs="Arial"/>
        </w:rPr>
        <w:instrText xml:space="preserve">Dangerous Event</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An event that is the source of danger - natural, systematic, or intentional, where a danger is a that may lead to an incident that causes harm.</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92228f26631bd725a174bd1e0d187f6" w:history="1">
        <w:r>
          <w:rStyle w:val="Hyperlink"/>
          <w:rPr>
            <w:rStyle w:val="Hyperlink"/>
          </w:rPr>
          <w:t xml:space="preserve">Danger Source</w:t>
        </w:r>
      </w:hyperlink>
      <w:r>
        <w:t xml:space="preserve">, </w:t>
      </w:r>
      <w:hyperlink w:anchor="_83770257a20b9ec56f996c13de27165d" w:history="1">
        <w:r>
          <w:rStyle w:val="Hyperlink"/>
          <w:rPr>
            <w:rStyle w:val="Hyperlink"/>
          </w:rPr>
          <w:t xml:space="preserve">Undesirable Event</w:t>
        </w:r>
      </w:hyperlink>
    </w:p>
    <w:p w:rsidP="00347871" w:rsidR="00347871" w:rsidRDefault="00347871"/>
    <w:p w:rsidP="00347871" w:rsidR="00347871" w:rsidRDefault="00347871">
      <w:pPr>
        <w:pStyle w:val="Heading2"/>
      </w:pPr>
      <w:bookmarkStart w:id="_47c299e558165afbf686721f3e0f8f91" w:name="_47c299e558165afbf686721f3e0f8f91"/>
      <w:r>
        <w:t xml:space="preserve">Class Disrupt Stakeholder's Objective</w:t>
      </w:r>
      <w:bookmarkEnd w:id="_47c299e558165afbf686721f3e0f8f91"/>
      <w:r w:rsidRPr="003A31EC">
        <w:rPr>
          <w:rFonts w:cs="Arial"/>
        </w:rPr>
        <w:t xml:space="preserve"> </w:t>
      </w:r>
      <w:r>
        <w:rPr>
          <w:rFonts w:cs="Arial"/>
        </w:rPr>
        <w:fldChar w:fldCharType="begin"/>
      </w:r>
      <w:r>
        <w:instrText xml:space="preserve">XE"</w:instrText>
      </w:r>
      <w:r w:rsidRPr="00413D75">
        <w:rPr>
          <w:rFonts w:cs="Arial"/>
        </w:rPr>
        <w:instrText xml:space="preserve">Disrupt Stakeholder's Objective</w:instrText>
      </w:r>
      <w:r>
        <w:instrText xml:space="preserve">"</w:instrText>
      </w:r>
      <w:r>
        <w:rPr>
          <w:rFonts w:cs="Arial"/>
        </w:rPr>
        <w:fldChar w:fldCharType="end"/>
      </w:r>
      <w:r w:rsidR="009E71B4">
        <w:rPr>
          <w:rFonts w:cs="Arial"/>
        </w:rPr>
        <w:t xml:space="preserve"> </w:t>
      </w:r>
    </w:p>
    <w:p w:rsidP="00F71BA8" w:rsidR="00347871" w:rsidRDefault="00347871">
      <w:r>
        <w:t xml:space="preserve">An action intended to harm the objectives of a stakeholder.</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6ba65cb32cb0154f6c150174e332fc08" w:history="1">
        <w:r>
          <w:rStyle w:val="Hyperlink"/>
          <w:rPr>
            <w:rStyle w:val="Hyperlink"/>
          </w:rPr>
          <w:t xml:space="preserve">Activity Effecting Entity</w:t>
        </w:r>
      </w:hyperlink>
      <w:r>
        <w:t xml:space="preserve">, </w:t>
      </w:r>
      <w:hyperlink w:anchor="_1b064056002f89a4ba6f4565e08b4f3a" w:history="1">
        <w:r>
          <w:rStyle w:val="Hyperlink"/>
          <w:rPr>
            <w:rStyle w:val="Hyperlink"/>
          </w:rPr>
          <w:t xml:space="preserve">Disruptive Action</w:t>
        </w:r>
      </w:hyperlink>
    </w:p>
    <w:p w:rsidP="00347871" w:rsidR="00347871" w:rsidRDefault="00347871"/>
    <w:p w:rsidP="00347871" w:rsidR="00347871" w:rsidRDefault="00347871">
      <w:pPr>
        <w:pStyle w:val="Heading2"/>
      </w:pPr>
      <w:bookmarkStart w:id="_1cd75a7a01bdbbd95fd86ee9d5759fc7" w:name="_1cd75a7a01bdbbd95fd86ee9d5759fc7"/>
      <w:r>
        <w:t xml:space="preserve">Association Class Exploit of Vulnerability</w:t>
      </w:r>
      <w:bookmarkEnd w:id="_1cd75a7a01bdbbd95fd86ee9d5759fc7"/>
      <w:r w:rsidRPr="003A31EC">
        <w:rPr>
          <w:rFonts w:cs="Arial"/>
        </w:rPr>
        <w:t xml:space="preserve"> </w:t>
      </w:r>
      <w:r>
        <w:rPr>
          <w:rFonts w:cs="Arial"/>
        </w:rPr>
        <w:fldChar w:fldCharType="begin"/>
      </w:r>
      <w:r>
        <w:instrText xml:space="preserve">XE"</w:instrText>
      </w:r>
      <w:r w:rsidRPr="00413D75">
        <w:rPr>
          <w:rFonts w:cs="Arial"/>
        </w:rPr>
        <w:instrText xml:space="preserve">Exploit of Vulnerability</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Vulnerabilities that are leveraged by a danger source to cause or potentially cause harm.</w:t>
      </w:r>
    </w:p>
    <w:p w:rsidP="00347871" w:rsidR="00347871" w:rsidRDefault="00347871">
      <w:pPr>
        <w:jc w:val="center"/>
      </w:pPr>
      <w:r>
        <w:rPr>
          <w:noProof/>
        </w:rPr>
        <w:drawing>
          <wp:inline distT="0" distB="0" distL="0" distR="0">
            <wp:extent cx="6048375" cy="2981325"/>
            <wp:effectExtent l="0" t="0" r="0" b="0"/>
            <wp:docPr id="1632" name="Picture 241621168.emf" descr="2416211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 name="241621168.emf"/>
                    <pic:cNvPicPr/>
                  </pic:nvPicPr>
                  <pic:blipFill>
                    <a:blip r:embed="mr_docxImage817" cstate="print"/>
                    <a:stretch>
                      <a:fillRect/>
                    </a:stretch>
                  </pic:blipFill>
                  <pic:spPr>
                    <a:xfrm rot="0">
                      <a:off x="0" y="0"/>
                      <a:ext cx="6048375" cy="298132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Exploits Vulnerability</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33780607cd553fb55b8907600848b66" w:history="1">
        <w:r>
          <w:rStyle w:val="Hyperlink"/>
          <w:rPr>
            <w:rStyle w:val="Hyperlink"/>
          </w:rPr>
          <w:t xml:space="preserve">Impact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63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 name="-1728404412.emf"/>
                    <pic:cNvPicPr/>
                  </pic:nvPicPr>
                  <pic:blipFill>
                    <a:blip r:embed="mr_docxImage818" cstate="print"/>
                    <a:stretch>
                      <a:fillRect/>
                    </a:stretch>
                  </pic:blipFill>
                  <pic:spPr>
                    <a:xfrm rot="0">
                      <a:off x="0" y="0"/>
                      <a:ext cx="152400" cy="152400"/>
                    </a:xfrm>
                    <a:prstGeom prst="rect">
                      <a:avLst/>
                    </a:prstGeom>
                  </pic:spPr>
                </pic:pic>
              </a:graphicData>
            </a:graphic>
          </wp:inline>
        </w:drawing>
      </w:r>
      <w:r>
        <w:t xml:space="preserve"> </w:t>
      </w:r>
      <w:r>
        <w:t xml:space="preserve">exploits</w:t>
      </w:r>
      <w:r>
        <w:rPr>
          <w:rFonts w:cs="Arial"/>
        </w:rPr>
        <w:fldChar w:fldCharType="begin"/>
      </w:r>
      <w:r>
        <w:instrText xml:space="preserve">XE"</w:instrText>
      </w:r>
      <w:r w:rsidRPr="00413D75">
        <w:rPr>
          <w:rFonts w:cs="Arial"/>
        </w:rPr>
        <w:instrText xml:space="preserve">exploits</w:instrText>
      </w:r>
      <w:r>
        <w:instrText xml:space="preserve">"</w:instrText>
      </w:r>
      <w:r>
        <w:rPr>
          <w:rFonts w:cs="Arial"/>
        </w:rPr>
        <w:fldChar w:fldCharType="end"/>
      </w:r>
      <w:r>
        <w:t xml:space="preserve"> : </w:t>
      </w:r>
      <w:hyperlink w:anchor="_d936caf19626476c163d1b8384647aa0" w:history="1">
        <w:r>
          <w:rStyle w:val="Hyperlink"/>
          <w:rPr>
            <w:rStyle w:val="Hyperlink"/>
          </w:rPr>
          <w:t xml:space="preserve">Vulnerability</w:t>
        </w:r>
      </w:hyperlink>
      <w:r>
        <w:t xml:space="preserve"> [</w:t>
      </w:r>
      <w:r>
        <w:t xml:space="preserve">1..*</w:t>
      </w:r>
      <w:r>
        <w:t xml:space="preserve">]</w:t>
      </w:r>
      <w:r>
        <w:t xml:space="preserve"> </w:t>
      </w:r>
      <w:r>
        <w:t xml:space="preserve">  </w:t>
      </w:r>
      <w:r w:rsidRPr="00833C5F">
        <w:rPr>
          <w:i/>
        </w:rPr>
        <w:t xml:space="preserve">Subsets</w:t>
      </w:r>
      <w:r>
        <w:t xml:space="preserve">: </w:t>
      </w:r>
      <w:r>
        <w:t xml:space="preserve">impacts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Vulnerability used by a danger source (intentionally or unintentionally) to directly or indirectly cause harm.</w:t>
      </w:r>
    </w:p>
    <w:p w:rsidP="00347871" w:rsidR="00347871" w:rsidRDefault="00347871">
      <w:pPr>
        <w:ind w:firstLine="720"/>
      </w:pPr>
      <w:r>
        <w:rPr>
          <w:noProof/>
        </w:rPr>
        <w:drawing>
          <wp:inline distT="0" distB="0" distL="0" distR="0">
            <wp:extent cx="152400" cy="152400"/>
            <wp:effectExtent l="0" t="0" r="0" b="0"/>
            <wp:docPr id="163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 name="-1728404412.emf"/>
                    <pic:cNvPicPr/>
                  </pic:nvPicPr>
                  <pic:blipFill>
                    <a:blip r:embed="mr_docxImage819" cstate="print"/>
                    <a:stretch>
                      <a:fillRect/>
                    </a:stretch>
                  </pic:blipFill>
                  <pic:spPr>
                    <a:xfrm rot="0">
                      <a:off x="0" y="0"/>
                      <a:ext cx="152400" cy="152400"/>
                    </a:xfrm>
                    <a:prstGeom prst="rect">
                      <a:avLst/>
                    </a:prstGeom>
                  </pic:spPr>
                </pic:pic>
              </a:graphicData>
            </a:graphic>
          </wp:inline>
        </w:drawing>
      </w:r>
      <w:r>
        <w:t xml:space="preserve"> </w:t>
      </w:r>
      <w:r>
        <w:t xml:space="preserve">exploited by</w:t>
      </w:r>
      <w:r>
        <w:rPr>
          <w:rFonts w:cs="Arial"/>
        </w:rPr>
        <w:fldChar w:fldCharType="begin"/>
      </w:r>
      <w:r>
        <w:instrText xml:space="preserve">XE"</w:instrText>
      </w:r>
      <w:r w:rsidRPr="00413D75">
        <w:rPr>
          <w:rFonts w:cs="Arial"/>
        </w:rPr>
        <w:instrText xml:space="preserve">exploited by</w:instrText>
      </w:r>
      <w:r>
        <w:instrText xml:space="preserve">"</w:instrText>
      </w:r>
      <w:r>
        <w:rPr>
          <w:rFonts w:cs="Arial"/>
        </w:rPr>
        <w:fldChar w:fldCharType="end"/>
      </w:r>
      <w:r>
        <w:t xml:space="preserve"> : </w:t>
      </w:r>
      <w:hyperlink w:anchor="_e92228f26631bd725a174bd1e0d187f6" w:history="1">
        <w:r>
          <w:rStyle w:val="Hyperlink"/>
          <w:rPr>
            <w:rStyle w:val="Hyperlink"/>
          </w:rPr>
          <w:t xml:space="preserve">Danger Source</w:t>
        </w:r>
      </w:hyperlink>
      <w:r>
        <w:t xml:space="preserve"> [</w:t>
      </w:r>
      <w:r>
        <w:t xml:space="preserve">0..*</w:t>
      </w:r>
      <w:r>
        <w:t xml:space="preserve">]</w:t>
      </w:r>
      <w:r>
        <w:t xml:space="preserve"> </w:t>
      </w:r>
      <w:r>
        <w:t xml:space="preserve">  </w:t>
      </w:r>
      <w:r w:rsidRPr="00833C5F">
        <w:rPr>
          <w:i/>
        </w:rPr>
        <w:t xml:space="preserve">Subsets</w:t>
      </w:r>
      <w:r>
        <w:t xml:space="preserve">: </w:t>
      </w:r>
      <w:r>
        <w:t xml:space="preserve">impacts</w:t>
      </w:r>
      <w:r>
        <w:t xml:space="preserve">:</w:t>
      </w:r>
      <w:hyperlink w:anchor="_eb8398b5a178c638b98597120ec51c4d" w:history="1">
        <w:r>
          <w:rStyle w:val="Hyperlink"/>
          <w:rPr>
            <w:rStyle w:val="Hyperlink"/>
          </w:rPr>
          <w:t xml:space="preserve">Identifiable Entity</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Danger source that can or did exploit a vulnerability such that it leads to an undesirable situation.</w:t>
      </w:r>
    </w:p>
    <w:p w:rsidP="00347871" w:rsidR="00347871" w:rsidRDefault="00347871"/>
    <w:p w:rsidP="00347871" w:rsidR="00347871" w:rsidRDefault="00347871">
      <w:pPr>
        <w:pStyle w:val="Heading2"/>
      </w:pPr>
      <w:bookmarkStart w:id="_5d196d97c255bb26c7ece015d149f4d8" w:name="_5d196d97c255bb26c7ece015d149f4d8"/>
      <w:r>
        <w:t xml:space="preserve">Class Objective to Disrupt</w:t>
      </w:r>
      <w:bookmarkEnd w:id="_5d196d97c255bb26c7ece015d149f4d8"/>
      <w:r w:rsidRPr="003A31EC">
        <w:rPr>
          <w:rFonts w:cs="Arial"/>
        </w:rPr>
        <w:t xml:space="preserve"> </w:t>
      </w:r>
      <w:r>
        <w:rPr>
          <w:rFonts w:cs="Arial"/>
        </w:rPr>
        <w:fldChar w:fldCharType="begin"/>
      </w:r>
      <w:r>
        <w:instrText xml:space="preserve">XE"</w:instrText>
      </w:r>
      <w:r w:rsidRPr="00413D75">
        <w:rPr>
          <w:rFonts w:cs="Arial"/>
        </w:rPr>
        <w:instrText xml:space="preserve">Objective to Disrupt</w:instrText>
      </w:r>
      <w:r>
        <w:instrText xml:space="preserve">"</w:instrText>
      </w:r>
      <w:r>
        <w:rPr>
          <w:rFonts w:cs="Arial"/>
        </w:rPr>
        <w:fldChar w:fldCharType="end"/>
      </w:r>
      <w:r w:rsidR="009E71B4">
        <w:rPr>
          <w:rFonts w:cs="Arial"/>
        </w:rPr>
        <w:t xml:space="preserve"> </w:t>
      </w:r>
    </w:p>
    <w:p w:rsidP="00F71BA8" w:rsidR="00347871" w:rsidRDefault="00347871">
      <w:r>
        <w:t xml:space="preserve">Something that efforts or actions are intended to attain such that it damages another in some way or obtains resources not intended for a threat actor.</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a3b26382bc038a9cd845e258d24db0f" w:history="1">
        <w:r>
          <w:rStyle w:val="Hyperlink"/>
          <w:rPr>
            <w:rStyle w:val="Hyperlink"/>
          </w:rPr>
          <w:t xml:space="preserve">Objective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63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 name="1414248466.emf"/>
                    <pic:cNvPicPr/>
                  </pic:nvPicPr>
                  <pic:blipFill>
                    <a:blip r:embed="mr_docxImage820" cstate="print"/>
                    <a:stretch>
                      <a:fillRect/>
                    </a:stretch>
                  </pic:blipFill>
                  <pic:spPr>
                    <a:xfrm rot="0">
                      <a:off x="0" y="0"/>
                      <a:ext cx="152400" cy="152400"/>
                    </a:xfrm>
                    <a:prstGeom prst="rect">
                      <a:avLst/>
                    </a:prstGeom>
                  </pic:spPr>
                </pic:pic>
              </a:graphicData>
            </a:graphic>
          </wp:inline>
        </w:drawing>
      </w:r>
      <w:r>
        <w:t xml:space="preserve"> </w:t>
      </w:r>
      <w:r>
        <w:t xml:space="preserve"> : </w:t>
      </w:r>
      <w:hyperlink w:anchor="_5b1570f28b8bdeb46788ea0ed0fc66ca" w:history="1">
        <w:r>
          <w:rStyle w:val="Hyperlink"/>
          <w:rPr>
            <w:rStyle w:val="Hyperlink"/>
          </w:rPr>
          <w:t xml:space="preserve">Disruptive Step</w:t>
        </w:r>
      </w:hyperlink>
      <w:r>
        <w:t xml:space="preserve"> [</w:t>
      </w:r>
      <w:r>
        <w:t xml:space="preserve">*</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0bb82f361fca765b3048a615d4e67663" w:name="_0bb82f361fca765b3048a615d4e67663"/>
      <w:r>
        <w:t xml:space="preserve">Class Unwitting Participant</w:t>
      </w:r>
      <w:bookmarkEnd w:id="_0bb82f361fca765b3048a615d4e67663"/>
      <w:r w:rsidRPr="003A31EC">
        <w:rPr>
          <w:rFonts w:cs="Arial"/>
        </w:rPr>
        <w:t xml:space="preserve"> </w:t>
      </w:r>
      <w:r>
        <w:rPr>
          <w:rFonts w:cs="Arial"/>
        </w:rPr>
        <w:fldChar w:fldCharType="begin"/>
      </w:r>
      <w:r>
        <w:instrText xml:space="preserve">XE"</w:instrText>
      </w:r>
      <w:r w:rsidRPr="00413D75">
        <w:rPr>
          <w:rFonts w:cs="Arial"/>
        </w:rPr>
        <w:instrText xml:space="preserve">Unwitting Participant</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An actor facilitating an activity or process without their prior knowledge or consent.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95976dea0d8187e1656ac43c072c070" w:history="1">
        <w:r>
          <w:rStyle w:val="Hyperlink"/>
          <w:rPr>
            <w:rStyle w:val="Hyperlink"/>
          </w:rPr>
          <w:t xml:space="preserve">Actor</w:t>
        </w:r>
      </w:hyperlink>
      <w:r>
        <w:t xml:space="preserve">, </w:t>
      </w:r>
      <w:hyperlink w:anchor="_e92228f26631bd725a174bd1e0d187f6" w:history="1">
        <w:r>
          <w:rStyle w:val="Hyperlink"/>
          <w:rPr>
            <w:rStyle w:val="Hyperlink"/>
          </w:rPr>
          <w:t xml:space="preserve">Danger Source</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Threat-risk-conceptual-model::Threat and Risk Specific Concepts::Danger Sources::Source of Danger Categories</w:t>
      </w:r>
    </w:p>
    <w:p w:rsidP="00347871" w:rsidR="00347871" w:rsidRDefault="00347871">
      <w:pPr>
        <w:pStyle w:val="Heading2"/>
      </w:pPr>
      <w:r>
        <w:t xml:space="preserve">Diagram: </w:t>
      </w:r>
      <w:r>
        <w:t xml:space="preserve">Source of Danger Categories</w:t>
      </w:r>
    </w:p>
    <w:p w:rsidP="00347871" w:rsidR="00347871" w:rsidRDefault="00347871">
      <w:pPr>
        <w:jc w:val="center"/>
        <w:rPr>
          <w:rFonts w:cs="Arial"/>
        </w:rPr>
      </w:pPr>
      <w:r>
        <w:rPr>
          <w:noProof/>
        </w:rPr>
        <w:drawing>
          <wp:inline distT="0" distB="0" distL="0" distR="0">
            <wp:extent cx="5553075" cy="5553075"/>
            <wp:effectExtent l="0" t="0" r="0" b="0"/>
            <wp:docPr id="1640" name="Picture 365535056.emf" descr="36553505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 name="365535056.emf"/>
                    <pic:cNvPicPr/>
                  </pic:nvPicPr>
                  <pic:blipFill>
                    <a:blip r:embed="mr_docxImage821" cstate="print"/>
                    <a:stretch>
                      <a:fillRect/>
                    </a:stretch>
                  </pic:blipFill>
                  <pic:spPr>
                    <a:xfrm rot="0">
                      <a:off x="0" y="0"/>
                      <a:ext cx="5553075" cy="555307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Source of Danger Categories</w:t>
      </w:r>
    </w:p>
    <w:p w:rsidP="00347871" w:rsidR="00347871" w:rsidRDefault="00347871">
      <w:r>
        <w:t xml:space="preserve"> </w:t>
      </w:r>
    </w:p>
    <w:p w:rsidP="00347871" w:rsidR="00347871" w:rsidRDefault="00347871"/>
    <w:p w:rsidP="00347871" w:rsidR="00347871" w:rsidRDefault="00347871">
      <w:pPr>
        <w:pStyle w:val="Heading2"/>
      </w:pPr>
      <w:bookmarkStart w:id="_5e51030a98904875b92a07d3728ed193" w:name="_5e51030a98904875b92a07d3728ed193"/>
      <w:r>
        <w:t xml:space="preserve">Class Biological Danger</w:t>
      </w:r>
      <w:bookmarkEnd w:id="_5e51030a98904875b92a07d3728ed193"/>
      <w:r w:rsidRPr="003A31EC">
        <w:rPr>
          <w:rFonts w:cs="Arial"/>
        </w:rPr>
        <w:t xml:space="preserve"> </w:t>
      </w:r>
      <w:r>
        <w:rPr>
          <w:rFonts w:cs="Arial"/>
        </w:rPr>
        <w:fldChar w:fldCharType="begin"/>
      </w:r>
      <w:r>
        <w:instrText xml:space="preserve">XE"</w:instrText>
      </w:r>
      <w:r w:rsidRPr="00413D75">
        <w:rPr>
          <w:rFonts w:cs="Arial"/>
        </w:rPr>
        <w:instrText xml:space="preserve">Biological Danger</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Any danger from a biological source.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b7fbbac749a99850f7fe96ac4bb6b8d" w:history="1">
        <w:r>
          <w:rStyle w:val="Hyperlink"/>
          <w:rPr>
            <w:rStyle w:val="Hyperlink"/>
          </w:rPr>
          <w:t xml:space="preserve">CBRN Danger</w:t>
        </w:r>
      </w:hyperlink>
    </w:p>
    <w:p w:rsidP="00347871" w:rsidR="00347871" w:rsidRDefault="00347871"/>
    <w:p w:rsidP="00347871" w:rsidR="00347871" w:rsidRDefault="00347871">
      <w:pPr>
        <w:pStyle w:val="Heading2"/>
      </w:pPr>
      <w:bookmarkStart w:id="_1b7fbbac749a99850f7fe96ac4bb6b8d" w:name="_1b7fbbac749a99850f7fe96ac4bb6b8d"/>
      <w:r>
        <w:t xml:space="preserve">Class CBRN Danger</w:t>
      </w:r>
      <w:bookmarkEnd w:id="_1b7fbbac749a99850f7fe96ac4bb6b8d"/>
      <w:r w:rsidRPr="003A31EC">
        <w:rPr>
          <w:rFonts w:cs="Arial"/>
        </w:rPr>
        <w:t xml:space="preserve"> </w:t>
      </w:r>
      <w:r>
        <w:rPr>
          <w:rFonts w:cs="Arial"/>
        </w:rPr>
        <w:fldChar w:fldCharType="begin"/>
      </w:r>
      <w:r>
        <w:instrText xml:space="preserve">XE"</w:instrText>
      </w:r>
      <w:r w:rsidRPr="00413D75">
        <w:rPr>
          <w:rFonts w:cs="Arial"/>
        </w:rPr>
        <w:instrText xml:space="preserve">CBRN Danger</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A Chemical, biological, radiological or nuclear danger.</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60715442680bb12abbe3b740c5facab" w:history="1">
        <w:r>
          <w:rStyle w:val="Hyperlink"/>
          <w:rPr>
            <w:rStyle w:val="Hyperlink"/>
          </w:rPr>
          <w:t xml:space="preserve">Source of Danger Category</w:t>
        </w:r>
      </w:hyperlink>
    </w:p>
    <w:p w:rsidP="00347871" w:rsidR="00347871" w:rsidRDefault="00347871"/>
    <w:p w:rsidP="00347871" w:rsidR="00347871" w:rsidRDefault="00347871">
      <w:pPr>
        <w:pStyle w:val="Heading2"/>
      </w:pPr>
      <w:bookmarkStart w:id="_9f2a125854550c5030bde26811289cf7" w:name="_9f2a125854550c5030bde26811289cf7"/>
      <w:r>
        <w:t xml:space="preserve">Class Chemical Danger</w:t>
      </w:r>
      <w:bookmarkEnd w:id="_9f2a125854550c5030bde26811289cf7"/>
      <w:r w:rsidRPr="003A31EC">
        <w:rPr>
          <w:rFonts w:cs="Arial"/>
        </w:rPr>
        <w:t xml:space="preserve"> </w:t>
      </w:r>
      <w:r>
        <w:rPr>
          <w:rFonts w:cs="Arial"/>
        </w:rPr>
        <w:fldChar w:fldCharType="begin"/>
      </w:r>
      <w:r>
        <w:instrText xml:space="preserve">XE"</w:instrText>
      </w:r>
      <w:r w:rsidRPr="00413D75">
        <w:rPr>
          <w:rFonts w:cs="Arial"/>
        </w:rPr>
        <w:instrText xml:space="preserve">Chemical Danger</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A danger from a chemical.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b7fbbac749a99850f7fe96ac4bb6b8d" w:history="1">
        <w:r>
          <w:rStyle w:val="Hyperlink"/>
          <w:rPr>
            <w:rStyle w:val="Hyperlink"/>
          </w:rPr>
          <w:t xml:space="preserve">CBRN Danger</w:t>
        </w:r>
      </w:hyperlink>
    </w:p>
    <w:p w:rsidP="00347871" w:rsidR="00347871" w:rsidRDefault="00347871"/>
    <w:p w:rsidP="00347871" w:rsidR="00347871" w:rsidRDefault="00347871">
      <w:pPr>
        <w:pStyle w:val="Heading2"/>
      </w:pPr>
      <w:bookmarkStart w:id="_6f4ba1a9a906282eb1c5f75d7aa8ede5" w:name="_6f4ba1a9a906282eb1c5f75d7aa8ede5"/>
      <w:r>
        <w:t xml:space="preserve">Class Civil Unrest Danger</w:t>
      </w:r>
      <w:bookmarkEnd w:id="_6f4ba1a9a906282eb1c5f75d7aa8ede5"/>
      <w:r w:rsidRPr="003A31EC">
        <w:rPr>
          <w:rFonts w:cs="Arial"/>
        </w:rPr>
        <w:t xml:space="preserve"> </w:t>
      </w:r>
      <w:r>
        <w:rPr>
          <w:rFonts w:cs="Arial"/>
        </w:rPr>
        <w:fldChar w:fldCharType="begin"/>
      </w:r>
      <w:r>
        <w:instrText xml:space="preserve">XE"</w:instrText>
      </w:r>
      <w:r w:rsidRPr="00413D75">
        <w:rPr>
          <w:rFonts w:cs="Arial"/>
        </w:rPr>
        <w:instrText xml:space="preserve">Civil Unrest Danger</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Danger resulting from the actions of a group of people causing disruption of the normal course of society.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629b5862f5d42a8bc1b8f79b0f2f646" w:history="1">
        <w:r>
          <w:rStyle w:val="Hyperlink"/>
          <w:rPr>
            <w:rStyle w:val="Hyperlink"/>
          </w:rPr>
          <w:t xml:space="preserve">Security Danger</w:t>
        </w:r>
      </w:hyperlink>
    </w:p>
    <w:p w:rsidP="00347871" w:rsidR="00347871" w:rsidRDefault="00347871"/>
    <w:p w:rsidP="00347871" w:rsidR="00347871" w:rsidRDefault="00347871">
      <w:pPr>
        <w:pStyle w:val="Heading2"/>
      </w:pPr>
      <w:bookmarkStart w:id="_73fa9b43a4321dc49ad47ea8df39d279" w:name="_73fa9b43a4321dc49ad47ea8df39d279"/>
      <w:r>
        <w:t xml:space="preserve">Class Criminal Danger</w:t>
      </w:r>
      <w:bookmarkEnd w:id="_73fa9b43a4321dc49ad47ea8df39d279"/>
      <w:r w:rsidRPr="003A31EC">
        <w:rPr>
          <w:rFonts w:cs="Arial"/>
        </w:rPr>
        <w:t xml:space="preserve"> </w:t>
      </w:r>
      <w:r>
        <w:rPr>
          <w:rFonts w:cs="Arial"/>
        </w:rPr>
        <w:fldChar w:fldCharType="begin"/>
      </w:r>
      <w:r>
        <w:instrText xml:space="preserve">XE"</w:instrText>
      </w:r>
      <w:r w:rsidRPr="00413D75">
        <w:rPr>
          <w:rFonts w:cs="Arial"/>
        </w:rPr>
        <w:instrText xml:space="preserve">Criminal Danger</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Danger from a criminal activity.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629b5862f5d42a8bc1b8f79b0f2f646" w:history="1">
        <w:r>
          <w:rStyle w:val="Hyperlink"/>
          <w:rPr>
            <w:rStyle w:val="Hyperlink"/>
          </w:rPr>
          <w:t xml:space="preserve">Security Danger</w:t>
        </w:r>
      </w:hyperlink>
    </w:p>
    <w:p w:rsidP="00347871" w:rsidR="00347871" w:rsidRDefault="00347871"/>
    <w:p w:rsidP="00347871" w:rsidR="00347871" w:rsidRDefault="00347871">
      <w:pPr>
        <w:pStyle w:val="Heading2"/>
      </w:pPr>
      <w:bookmarkStart w:id="_c32160d80908b60ed40f8bdaa04fe379" w:name="_c32160d80908b60ed40f8bdaa04fe379"/>
      <w:r>
        <w:t xml:space="preserve">Class Cyber Danger</w:t>
      </w:r>
      <w:bookmarkEnd w:id="_c32160d80908b60ed40f8bdaa04fe379"/>
      <w:r w:rsidRPr="003A31EC">
        <w:rPr>
          <w:rFonts w:cs="Arial"/>
        </w:rPr>
        <w:t xml:space="preserve"> </w:t>
      </w:r>
      <w:r>
        <w:rPr>
          <w:rFonts w:cs="Arial"/>
        </w:rPr>
        <w:fldChar w:fldCharType="begin"/>
      </w:r>
      <w:r>
        <w:instrText xml:space="preserve">XE"</w:instrText>
      </w:r>
      <w:r w:rsidRPr="00413D75">
        <w:rPr>
          <w:rFonts w:cs="Arial"/>
        </w:rPr>
        <w:instrText xml:space="preserve">Cyber Danger</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Danger related to computer systems and networks.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629b5862f5d42a8bc1b8f79b0f2f646" w:history="1">
        <w:r>
          <w:rStyle w:val="Hyperlink"/>
          <w:rPr>
            <w:rStyle w:val="Hyperlink"/>
          </w:rPr>
          <w:t xml:space="preserve">Security Danger</w:t>
        </w:r>
      </w:hyperlink>
    </w:p>
    <w:p w:rsidP="00347871" w:rsidR="00347871" w:rsidRDefault="00347871"/>
    <w:p w:rsidP="00347871" w:rsidR="00347871" w:rsidRDefault="00347871">
      <w:pPr>
        <w:pStyle w:val="Heading2"/>
      </w:pPr>
      <w:bookmarkStart w:id="_ed7202ce8741342a95f9793bf8cd2b42" w:name="_ed7202ce8741342a95f9793bf8cd2b42"/>
      <w:r>
        <w:t xml:space="preserve">Class Fire Danger</w:t>
      </w:r>
      <w:bookmarkEnd w:id="_ed7202ce8741342a95f9793bf8cd2b42"/>
      <w:r w:rsidRPr="003A31EC">
        <w:rPr>
          <w:rFonts w:cs="Arial"/>
        </w:rPr>
        <w:t xml:space="preserve"> </w:t>
      </w:r>
      <w:r>
        <w:rPr>
          <w:rFonts w:cs="Arial"/>
        </w:rPr>
        <w:fldChar w:fldCharType="begin"/>
      </w:r>
      <w:r>
        <w:instrText xml:space="preserve">XE"</w:instrText>
      </w:r>
      <w:r w:rsidRPr="00413D75">
        <w:rPr>
          <w:rFonts w:cs="Arial"/>
        </w:rPr>
        <w:instrText xml:space="preserve">Fire Danger</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Danger from fire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60715442680bb12abbe3b740c5facab" w:history="1">
        <w:r>
          <w:rStyle w:val="Hyperlink"/>
          <w:rPr>
            <w:rStyle w:val="Hyperlink"/>
          </w:rPr>
          <w:t xml:space="preserve">Source of Danger Category</w:t>
        </w:r>
      </w:hyperlink>
    </w:p>
    <w:p w:rsidP="00347871" w:rsidR="00347871" w:rsidRDefault="00347871"/>
    <w:p w:rsidP="00347871" w:rsidR="00347871" w:rsidRDefault="00347871">
      <w:pPr>
        <w:pStyle w:val="Heading2"/>
      </w:pPr>
      <w:bookmarkStart w:id="_0ee55a33161552117f79fca2d73e574e" w:name="_0ee55a33161552117f79fca2d73e574e"/>
      <w:r>
        <w:t xml:space="preserve">Class Geophysical Danger</w:t>
      </w:r>
      <w:bookmarkEnd w:id="_0ee55a33161552117f79fca2d73e574e"/>
      <w:r w:rsidRPr="003A31EC">
        <w:rPr>
          <w:rFonts w:cs="Arial"/>
        </w:rPr>
        <w:t xml:space="preserve"> </w:t>
      </w:r>
      <w:r>
        <w:rPr>
          <w:rFonts w:cs="Arial"/>
        </w:rPr>
        <w:fldChar w:fldCharType="begin"/>
      </w:r>
      <w:r>
        <w:instrText xml:space="preserve">XE"</w:instrText>
      </w:r>
      <w:r w:rsidRPr="00413D75">
        <w:rPr>
          <w:rFonts w:cs="Arial"/>
        </w:rPr>
        <w:instrText xml:space="preserve">Geophysical Danger</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A danger resulting from the geography or movement of the earth.</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60715442680bb12abbe3b740c5facab" w:history="1">
        <w:r>
          <w:rStyle w:val="Hyperlink"/>
          <w:rPr>
            <w:rStyle w:val="Hyperlink"/>
          </w:rPr>
          <w:t xml:space="preserve">Source of Danger Category</w:t>
        </w:r>
      </w:hyperlink>
    </w:p>
    <w:p w:rsidP="00347871" w:rsidR="00347871" w:rsidRDefault="00347871"/>
    <w:p w:rsidP="00347871" w:rsidR="00347871" w:rsidRDefault="00347871">
      <w:pPr>
        <w:pStyle w:val="Heading2"/>
      </w:pPr>
      <w:bookmarkStart w:id="_6417ec40f6ee0189f91c82c29784010a" w:name="_6417ec40f6ee0189f91c82c29784010a"/>
      <w:r>
        <w:t xml:space="preserve">Class Loss of Control Danger</w:t>
      </w:r>
      <w:bookmarkEnd w:id="_6417ec40f6ee0189f91c82c29784010a"/>
      <w:r w:rsidRPr="003A31EC">
        <w:rPr>
          <w:rFonts w:cs="Arial"/>
        </w:rPr>
        <w:t xml:space="preserve"> </w:t>
      </w:r>
      <w:r>
        <w:rPr>
          <w:rFonts w:cs="Arial"/>
        </w:rPr>
        <w:fldChar w:fldCharType="begin"/>
      </w:r>
      <w:r>
        <w:instrText xml:space="preserve">XE"</w:instrText>
      </w:r>
      <w:r w:rsidRPr="00413D75">
        <w:rPr>
          <w:rFonts w:cs="Arial"/>
        </w:rPr>
        <w:instrText xml:space="preserve">Loss of Control Danger</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Categorization of a danger resulting from the control of a system gained by parties not intended to have that control.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60715442680bb12abbe3b740c5facab" w:history="1">
        <w:r>
          <w:rStyle w:val="Hyperlink"/>
          <w:rPr>
            <w:rStyle w:val="Hyperlink"/>
          </w:rPr>
          <w:t xml:space="preserve">Source of Danger Category</w:t>
        </w:r>
      </w:hyperlink>
    </w:p>
    <w:p w:rsidP="00347871" w:rsidR="00347871" w:rsidRDefault="00347871"/>
    <w:p w:rsidP="00347871" w:rsidR="00347871" w:rsidRDefault="00347871">
      <w:pPr>
        <w:pStyle w:val="Heading2"/>
      </w:pPr>
      <w:bookmarkStart w:id="_82a2668d35f1972663acdbaec485558f" w:name="_82a2668d35f1972663acdbaec485558f"/>
      <w:r>
        <w:t xml:space="preserve">Class Meteorological Danger</w:t>
      </w:r>
      <w:bookmarkEnd w:id="_82a2668d35f1972663acdbaec485558f"/>
      <w:r w:rsidRPr="003A31EC">
        <w:rPr>
          <w:rFonts w:cs="Arial"/>
        </w:rPr>
        <w:t xml:space="preserve"> </w:t>
      </w:r>
      <w:r>
        <w:rPr>
          <w:rFonts w:cs="Arial"/>
        </w:rPr>
        <w:fldChar w:fldCharType="begin"/>
      </w:r>
      <w:r>
        <w:instrText xml:space="preserve">XE"</w:instrText>
      </w:r>
      <w:r w:rsidRPr="00413D75">
        <w:rPr>
          <w:rFonts w:cs="Arial"/>
        </w:rPr>
        <w:instrText xml:space="preserve">Meteorological Danger</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Category of meteorological impact (e.g.,  flood).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0ee55a33161552117f79fca2d73e574e" w:history="1">
        <w:r>
          <w:rStyle w:val="Hyperlink"/>
          <w:rPr>
            <w:rStyle w:val="Hyperlink"/>
          </w:rPr>
          <w:t xml:space="preserve">Geophysical Danger</w:t>
        </w:r>
      </w:hyperlink>
    </w:p>
    <w:p w:rsidP="00347871" w:rsidR="00347871" w:rsidRDefault="00347871"/>
    <w:p w:rsidP="00347871" w:rsidR="00347871" w:rsidRDefault="00347871">
      <w:pPr>
        <w:pStyle w:val="Heading2"/>
      </w:pPr>
      <w:bookmarkStart w:id="_1591d8dcd3b79f9bfec4d55e67b0e6b5" w:name="_1591d8dcd3b79f9bfec4d55e67b0e6b5"/>
      <w:r>
        <w:t xml:space="preserve">Class Nuclear Danger</w:t>
      </w:r>
      <w:bookmarkEnd w:id="_1591d8dcd3b79f9bfec4d55e67b0e6b5"/>
      <w:r w:rsidRPr="003A31EC">
        <w:rPr>
          <w:rFonts w:cs="Arial"/>
        </w:rPr>
        <w:t xml:space="preserve"> </w:t>
      </w:r>
      <w:r>
        <w:rPr>
          <w:rFonts w:cs="Arial"/>
        </w:rPr>
        <w:fldChar w:fldCharType="begin"/>
      </w:r>
      <w:r>
        <w:instrText xml:space="preserve">XE"</w:instrText>
      </w:r>
      <w:r w:rsidRPr="00413D75">
        <w:rPr>
          <w:rFonts w:cs="Arial"/>
        </w:rPr>
        <w:instrText xml:space="preserve">Nuclear Danger</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Category of danger from a nuclear blast.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b7fbbac749a99850f7fe96ac4bb6b8d" w:history="1">
        <w:r>
          <w:rStyle w:val="Hyperlink"/>
          <w:rPr>
            <w:rStyle w:val="Hyperlink"/>
          </w:rPr>
          <w:t xml:space="preserve">CBRN Danger</w:t>
        </w:r>
      </w:hyperlink>
    </w:p>
    <w:p w:rsidP="00347871" w:rsidR="00347871" w:rsidRDefault="00347871"/>
    <w:p w:rsidP="00347871" w:rsidR="00347871" w:rsidRDefault="00347871">
      <w:pPr>
        <w:pStyle w:val="Heading2"/>
      </w:pPr>
      <w:bookmarkStart w:id="_96ce46779c6a2aeef81f66c668a5dd61" w:name="_96ce46779c6a2aeef81f66c668a5dd61"/>
      <w:r>
        <w:t xml:space="preserve">Class Radiological Danger</w:t>
      </w:r>
      <w:bookmarkEnd w:id="_96ce46779c6a2aeef81f66c668a5dd61"/>
      <w:r w:rsidRPr="003A31EC">
        <w:rPr>
          <w:rFonts w:cs="Arial"/>
        </w:rPr>
        <w:t xml:space="preserve"> </w:t>
      </w:r>
      <w:r>
        <w:rPr>
          <w:rFonts w:cs="Arial"/>
        </w:rPr>
        <w:fldChar w:fldCharType="begin"/>
      </w:r>
      <w:r>
        <w:instrText xml:space="preserve">XE"</w:instrText>
      </w:r>
      <w:r w:rsidRPr="00413D75">
        <w:rPr>
          <w:rFonts w:cs="Arial"/>
        </w:rPr>
        <w:instrText xml:space="preserve">Radiological Danger</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A categorization of danger from radiation.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b7fbbac749a99850f7fe96ac4bb6b8d" w:history="1">
        <w:r>
          <w:rStyle w:val="Hyperlink"/>
          <w:rPr>
            <w:rStyle w:val="Hyperlink"/>
          </w:rPr>
          <w:t xml:space="preserve">CBRN Danger</w:t>
        </w:r>
      </w:hyperlink>
    </w:p>
    <w:p w:rsidP="00347871" w:rsidR="00347871" w:rsidRDefault="00347871"/>
    <w:p w:rsidP="00347871" w:rsidR="00347871" w:rsidRDefault="00347871">
      <w:pPr>
        <w:pStyle w:val="Heading2"/>
      </w:pPr>
      <w:bookmarkStart w:id="_0a9e5e779e258509f5ceb200bd48ab4c" w:name="_0a9e5e779e258509f5ceb200bd48ab4c"/>
      <w:r>
        <w:t xml:space="preserve">Class Safety Danger</w:t>
      </w:r>
      <w:bookmarkEnd w:id="_0a9e5e779e258509f5ceb200bd48ab4c"/>
      <w:r w:rsidRPr="003A31EC">
        <w:rPr>
          <w:rFonts w:cs="Arial"/>
        </w:rPr>
        <w:t xml:space="preserve"> </w:t>
      </w:r>
      <w:r>
        <w:rPr>
          <w:rFonts w:cs="Arial"/>
        </w:rPr>
        <w:fldChar w:fldCharType="begin"/>
      </w:r>
      <w:r>
        <w:instrText xml:space="preserve">XE"</w:instrText>
      </w:r>
      <w:r w:rsidRPr="00413D75">
        <w:rPr>
          <w:rFonts w:cs="Arial"/>
        </w:rPr>
        <w:instrText xml:space="preserve">Safety Danger</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General emergency and public safety danger category. [CAP]</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60715442680bb12abbe3b740c5facab" w:history="1">
        <w:r>
          <w:rStyle w:val="Hyperlink"/>
          <w:rPr>
            <w:rStyle w:val="Hyperlink"/>
          </w:rPr>
          <w:t xml:space="preserve">Source of Danger Category</w:t>
        </w:r>
      </w:hyperlink>
    </w:p>
    <w:p w:rsidP="00347871" w:rsidR="00347871" w:rsidRDefault="00347871"/>
    <w:p w:rsidP="00347871" w:rsidR="00347871" w:rsidRDefault="00347871">
      <w:pPr>
        <w:pStyle w:val="Heading2"/>
      </w:pPr>
      <w:bookmarkStart w:id="_a629b5862f5d42a8bc1b8f79b0f2f646" w:name="_a629b5862f5d42a8bc1b8f79b0f2f646"/>
      <w:r>
        <w:t xml:space="preserve">Class Security Danger</w:t>
      </w:r>
      <w:bookmarkEnd w:id="_a629b5862f5d42a8bc1b8f79b0f2f646"/>
      <w:r w:rsidRPr="003A31EC">
        <w:rPr>
          <w:rFonts w:cs="Arial"/>
        </w:rPr>
        <w:t xml:space="preserve"> </w:t>
      </w:r>
      <w:r>
        <w:rPr>
          <w:rFonts w:cs="Arial"/>
        </w:rPr>
        <w:fldChar w:fldCharType="begin"/>
      </w:r>
      <w:r>
        <w:instrText xml:space="preserve">XE"</w:instrText>
      </w:r>
      <w:r w:rsidRPr="00413D75">
        <w:rPr>
          <w:rFonts w:cs="Arial"/>
        </w:rPr>
        <w:instrText xml:space="preserve">Security Danger</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[CAP] Danger category of “Security” - Law enforcement, military, homeland and local/private security.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60715442680bb12abbe3b740c5facab" w:history="1">
        <w:r>
          <w:rStyle w:val="Hyperlink"/>
          <w:rPr>
            <w:rStyle w:val="Hyperlink"/>
          </w:rPr>
          <w:t xml:space="preserve">Source of Danger Category</w:t>
        </w:r>
      </w:hyperlink>
    </w:p>
    <w:p w:rsidP="00347871" w:rsidR="00347871" w:rsidRDefault="00347871"/>
    <w:p w:rsidP="00347871" w:rsidR="00347871" w:rsidRDefault="00347871">
      <w:pPr>
        <w:pStyle w:val="Heading2"/>
      </w:pPr>
      <w:bookmarkStart w:id="_160715442680bb12abbe3b740c5facab" w:name="_160715442680bb12abbe3b740c5facab"/>
      <w:r>
        <w:t xml:space="preserve">Class Source of Danger Category</w:t>
      </w:r>
      <w:bookmarkEnd w:id="_160715442680bb12abbe3b740c5facab"/>
      <w:r w:rsidRPr="003A31EC">
        <w:rPr>
          <w:rFonts w:cs="Arial"/>
        </w:rPr>
        <w:t xml:space="preserve"> </w:t>
      </w:r>
      <w:r>
        <w:rPr>
          <w:rFonts w:cs="Arial"/>
        </w:rPr>
        <w:fldChar w:fldCharType="begin"/>
      </w:r>
      <w:r>
        <w:instrText xml:space="preserve">XE"</w:instrText>
      </w:r>
      <w:r w:rsidRPr="00413D75">
        <w:rPr>
          <w:rFonts w:cs="Arial"/>
        </w:rPr>
        <w:instrText xml:space="preserve">Source of Danger Category</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A categorization of the source of dangers.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e92228f26631bd725a174bd1e0d187f6" w:history="1">
        <w:r>
          <w:rStyle w:val="Hyperlink"/>
          <w:rPr>
            <w:rStyle w:val="Hyperlink"/>
          </w:rPr>
          <w:t xml:space="preserve">Danger Source</w:t>
        </w:r>
      </w:hyperlink>
    </w:p>
    <w:p w:rsidP="00347871" w:rsidR="00347871" w:rsidRDefault="00347871"/>
    <w:p w:rsidP="00347871" w:rsidR="00347871" w:rsidRDefault="00347871">
      <w:pPr>
        <w:pStyle w:val="Heading2"/>
      </w:pPr>
      <w:bookmarkStart w:id="_9a2b35af2aa990d3402fae2bf3c4abfb" w:name="_9a2b35af2aa990d3402fae2bf3c4abfb"/>
      <w:r>
        <w:t xml:space="preserve">Class Terrorism Danger</w:t>
      </w:r>
      <w:bookmarkEnd w:id="_9a2b35af2aa990d3402fae2bf3c4abfb"/>
      <w:r w:rsidRPr="003A31EC">
        <w:rPr>
          <w:rFonts w:cs="Arial"/>
        </w:rPr>
        <w:t xml:space="preserve"> </w:t>
      </w:r>
      <w:r>
        <w:rPr>
          <w:rFonts w:cs="Arial"/>
        </w:rPr>
        <w:fldChar w:fldCharType="begin"/>
      </w:r>
      <w:r>
        <w:instrText xml:space="preserve">XE"</w:instrText>
      </w:r>
      <w:r w:rsidRPr="00413D75">
        <w:rPr>
          <w:rFonts w:cs="Arial"/>
        </w:rPr>
        <w:instrText xml:space="preserve">Terrorism Danger</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Category of danger from terrorism.</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629b5862f5d42a8bc1b8f79b0f2f646" w:history="1">
        <w:r>
          <w:rStyle w:val="Hyperlink"/>
          <w:rPr>
            <w:rStyle w:val="Hyperlink"/>
          </w:rPr>
          <w:t xml:space="preserve">Security Danger</w:t>
        </w:r>
      </w:hyperlink>
    </w:p>
    <w:p w:rsidP="00347871" w:rsidR="00347871" w:rsidRDefault="00347871"/>
    <w:p w:rsidP="00347871" w:rsidR="00347871" w:rsidRDefault="00347871">
      <w:pPr>
        <w:pStyle w:val="Heading2"/>
      </w:pPr>
      <w:bookmarkStart w:id="_5f2139e5ad0e8bedc2242279cfdb6924" w:name="_5f2139e5ad0e8bedc2242279cfdb6924"/>
      <w:r>
        <w:t xml:space="preserve">Class War Danger</w:t>
      </w:r>
      <w:bookmarkEnd w:id="_5f2139e5ad0e8bedc2242279cfdb6924"/>
      <w:r w:rsidRPr="003A31EC">
        <w:rPr>
          <w:rFonts w:cs="Arial"/>
        </w:rPr>
        <w:t xml:space="preserve"> </w:t>
      </w:r>
      <w:r>
        <w:rPr>
          <w:rFonts w:cs="Arial"/>
        </w:rPr>
        <w:fldChar w:fldCharType="begin"/>
      </w:r>
      <w:r>
        <w:instrText xml:space="preserve">XE"</w:instrText>
      </w:r>
      <w:r w:rsidRPr="00413D75">
        <w:rPr>
          <w:rFonts w:cs="Arial"/>
        </w:rPr>
        <w:instrText xml:space="preserve">War Danger</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A Category of danger from acts of war.</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629b5862f5d42a8bc1b8f79b0f2f646" w:history="1">
        <w:r>
          <w:rStyle w:val="Hyperlink"/>
          <w:rPr>
            <w:rStyle w:val="Hyperlink"/>
          </w:rPr>
          <w:t xml:space="preserve">Security Danger</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Threat-risk-conceptual-model::Threat and Risk Specific Concepts::Incidents</w:t>
      </w:r>
    </w:p>
    <w:p w:rsidP="00A318C1" w:rsidR="00347871" w:rsidRDefault="00347871">
      <w:pPr>
        <w:pStyle w:val="BodyText"/>
      </w:pPr>
      <w:r>
        <w:t xml:space="preserve">Concepts relating to incidents - undesired events that actually happen and impact victims.</w:t>
      </w:r>
    </w:p>
    <w:p w:rsidP="00347871" w:rsidR="00347871" w:rsidRDefault="00347871">
      <w:pPr>
        <w:pStyle w:val="Heading2"/>
      </w:pPr>
      <w:r>
        <w:t xml:space="preserve">Diagram: </w:t>
      </w:r>
      <w:r>
        <w:t xml:space="preserve">Incident</w:t>
      </w:r>
    </w:p>
    <w:p w:rsidP="00347871" w:rsidR="00347871" w:rsidRDefault="00347871">
      <w:pPr>
        <w:jc w:val="center"/>
        <w:rPr>
          <w:rFonts w:cs="Arial"/>
        </w:rPr>
      </w:pPr>
      <w:r>
        <w:rPr>
          <w:noProof/>
        </w:rPr>
        <w:drawing>
          <wp:inline distT="0" distB="0" distL="0" distR="0">
            <wp:extent cx="6188075" cy="5124282"/>
            <wp:effectExtent l="0" t="0" r="0" b="0"/>
            <wp:docPr id="1642" name="Picture -1145917685.emf" descr="-114591768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 name="-1145917685.emf"/>
                    <pic:cNvPicPr/>
                  </pic:nvPicPr>
                  <pic:blipFill>
                    <a:blip r:embed="mr_docxImage822" cstate="print"/>
                    <a:stretch>
                      <a:fillRect/>
                    </a:stretch>
                  </pic:blipFill>
                  <pic:spPr>
                    <a:xfrm rot="0">
                      <a:off x="0" y="0"/>
                      <a:ext cx="6188075" cy="5124282"/>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Incident</w:t>
      </w:r>
    </w:p>
    <w:p w:rsidP="00347871" w:rsidR="00347871" w:rsidRDefault="00347871">
      <w:r>
        <w:t xml:space="preserve"> </w:t>
      </w:r>
    </w:p>
    <w:p w:rsidP="00347871" w:rsidR="00347871" w:rsidRDefault="00347871"/>
    <w:p w:rsidP="00347871" w:rsidR="00347871" w:rsidRDefault="00347871">
      <w:pPr>
        <w:pStyle w:val="Heading2"/>
      </w:pPr>
      <w:bookmarkStart w:id="_5cfd1c61416484b0ecb405c618401ab8" w:name="_5cfd1c61416484b0ecb405c618401ab8"/>
      <w:r>
        <w:t xml:space="preserve">Association Class Danger Leads to Incident</w:t>
      </w:r>
      <w:bookmarkEnd w:id="_5cfd1c61416484b0ecb405c618401ab8"/>
      <w:r w:rsidRPr="003A31EC">
        <w:rPr>
          <w:rFonts w:cs="Arial"/>
        </w:rPr>
        <w:t xml:space="preserve"> </w:t>
      </w:r>
      <w:r>
        <w:rPr>
          <w:rFonts w:cs="Arial"/>
        </w:rPr>
        <w:fldChar w:fldCharType="begin"/>
      </w:r>
      <w:r>
        <w:instrText xml:space="preserve">XE"</w:instrText>
      </w:r>
      <w:r w:rsidRPr="00413D75">
        <w:rPr>
          <w:rFonts w:cs="Arial"/>
        </w:rPr>
        <w:instrText xml:space="preserve">Danger Leads to Incident</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The relationship between an incident and its causes, dangerous events.</w:t>
      </w:r>
    </w:p>
    <w:p w:rsidP="00347871" w:rsidR="00347871" w:rsidRDefault="00347871">
      <w:pPr>
        <w:jc w:val="center"/>
      </w:pPr>
      <w:r>
        <w:rPr>
          <w:noProof/>
        </w:rPr>
        <w:drawing>
          <wp:inline distT="0" distB="0" distL="0" distR="0">
            <wp:extent cx="6188074" cy="3098316"/>
            <wp:effectExtent l="0" t="0" r="0" b="0"/>
            <wp:docPr id="1644" name="Picture 1074623062.emf" descr="107462306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 name="1074623062.emf"/>
                    <pic:cNvPicPr/>
                  </pic:nvPicPr>
                  <pic:blipFill>
                    <a:blip r:embed="mr_docxImage823" cstate="print"/>
                    <a:stretch>
                      <a:fillRect/>
                    </a:stretch>
                  </pic:blipFill>
                  <pic:spPr>
                    <a:xfrm rot="0">
                      <a:off x="0" y="0"/>
                      <a:ext cx="6188074" cy="3098316"/>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Cause of Incident</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8f79ff9a9d6d601e416cea95750422fe" w:history="1">
        <w:r>
          <w:rStyle w:val="Hyperlink"/>
          <w:rPr>
            <w:rStyle w:val="Hyperlink"/>
          </w:rPr>
          <w:t xml:space="preserve">Cause and Effect</w:t>
        </w:r>
      </w:hyperlink>
      <w:r>
        <w:t xml:space="preserve">, </w:t>
      </w:r>
      <w:hyperlink w:anchor="_b0b77eaf00ae3779a25865ff1f826f9d" w:history="1">
        <w:r>
          <w:rStyle w:val="Hyperlink"/>
          <w:rPr>
            <w:rStyle w:val="Hyperlink"/>
          </w:rPr>
          <w:t xml:space="preserve">Contribution to Danger</w:t>
        </w:r>
      </w:hyperlink>
      <w:r>
        <w:t xml:space="preserve">, </w:t>
      </w:r>
      <w:hyperlink w:anchor="_f2fa5e8341680da5e6e7a3cee51ee0a0" w:history="1">
        <w:r>
          <w:rStyle w:val="Hyperlink"/>
          <w:rPr>
            <w:rStyle w:val="Hyperlink"/>
          </w:rPr>
          <w:t xml:space="preserve">Dangerous Event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64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 name="-1728404412.emf"/>
                    <pic:cNvPicPr/>
                  </pic:nvPicPr>
                  <pic:blipFill>
                    <a:blip r:embed="mr_docxImage824" cstate="print"/>
                    <a:stretch>
                      <a:fillRect/>
                    </a:stretch>
                  </pic:blipFill>
                  <pic:spPr>
                    <a:xfrm rot="0">
                      <a:off x="0" y="0"/>
                      <a:ext cx="152400" cy="152400"/>
                    </a:xfrm>
                    <a:prstGeom prst="rect">
                      <a:avLst/>
                    </a:prstGeom>
                  </pic:spPr>
                </pic:pic>
              </a:graphicData>
            </a:graphic>
          </wp:inline>
        </w:drawing>
      </w:r>
      <w:r>
        <w:t xml:space="preserve"> </w:t>
      </w:r>
      <w:r>
        <w:t xml:space="preserve">leads to</w:t>
      </w:r>
      <w:r>
        <w:rPr>
          <w:rFonts w:cs="Arial"/>
        </w:rPr>
        <w:fldChar w:fldCharType="begin"/>
      </w:r>
      <w:r>
        <w:instrText xml:space="preserve">XE"</w:instrText>
      </w:r>
      <w:r w:rsidRPr="00413D75">
        <w:rPr>
          <w:rFonts w:cs="Arial"/>
        </w:rPr>
        <w:instrText xml:space="preserve">leads to</w:instrText>
      </w:r>
      <w:r>
        <w:instrText xml:space="preserve">"</w:instrText>
      </w:r>
      <w:r>
        <w:rPr>
          <w:rFonts w:cs="Arial"/>
        </w:rPr>
        <w:fldChar w:fldCharType="end"/>
      </w:r>
      <w:r>
        <w:t xml:space="preserve"> : </w:t>
      </w:r>
      <w:hyperlink w:anchor="_72703355926e6f9d23631bfd436b3d75" w:history="1">
        <w:r>
          <w:rStyle w:val="Hyperlink"/>
          <w:rPr>
            <w:rStyle w:val="Hyperlink"/>
          </w:rPr>
          <w:t xml:space="preserve">Incident</w:t>
        </w:r>
      </w:hyperlink>
      <w:r>
        <w:t xml:space="preserve"> [</w:t>
      </w:r>
      <w:r>
        <w:t xml:space="preserve">0..*</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Incident that is the result of a threat.</w:t>
      </w:r>
    </w:p>
    <w:p w:rsidP="00347871" w:rsidR="00347871" w:rsidRDefault="00347871">
      <w:pPr>
        <w:ind w:firstLine="720"/>
      </w:pPr>
      <w:r>
        <w:rPr>
          <w:noProof/>
        </w:rPr>
        <w:drawing>
          <wp:inline distT="0" distB="0" distL="0" distR="0">
            <wp:extent cx="152400" cy="152400"/>
            <wp:effectExtent l="0" t="0" r="0" b="0"/>
            <wp:docPr id="164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 name="-1728404412.emf"/>
                    <pic:cNvPicPr/>
                  </pic:nvPicPr>
                  <pic:blipFill>
                    <a:blip r:embed="mr_docxImage825" cstate="print"/>
                    <a:stretch>
                      <a:fillRect/>
                    </a:stretch>
                  </pic:blipFill>
                  <pic:spPr>
                    <a:xfrm rot="0">
                      <a:off x="0" y="0"/>
                      <a:ext cx="152400" cy="152400"/>
                    </a:xfrm>
                    <a:prstGeom prst="rect">
                      <a:avLst/>
                    </a:prstGeom>
                  </pic:spPr>
                </pic:pic>
              </a:graphicData>
            </a:graphic>
          </wp:inline>
        </w:drawing>
      </w:r>
      <w:r>
        <w:t xml:space="preserve"> </w:t>
      </w:r>
      <w:r>
        <w:t xml:space="preserve">caused by</w:t>
      </w:r>
      <w:r>
        <w:rPr>
          <w:rFonts w:cs="Arial"/>
        </w:rPr>
        <w:fldChar w:fldCharType="begin"/>
      </w:r>
      <w:r>
        <w:instrText xml:space="preserve">XE"</w:instrText>
      </w:r>
      <w:r w:rsidRPr="00413D75">
        <w:rPr>
          <w:rFonts w:cs="Arial"/>
        </w:rPr>
        <w:instrText xml:space="preserve">caused by</w:instrText>
      </w:r>
      <w:r>
        <w:instrText xml:space="preserve">"</w:instrText>
      </w:r>
      <w:r>
        <w:rPr>
          <w:rFonts w:cs="Arial"/>
        </w:rPr>
        <w:fldChar w:fldCharType="end"/>
      </w:r>
      <w:r>
        <w:t xml:space="preserve"> : </w:t>
      </w:r>
      <w:hyperlink w:anchor="_f2fa5e8341680da5e6e7a3cee51ee0a0" w:history="1">
        <w:r>
          <w:rStyle w:val="Hyperlink"/>
          <w:rPr>
            <w:rStyle w:val="Hyperlink"/>
          </w:rPr>
          <w:t xml:space="preserve">Dangerous Event</w:t>
        </w:r>
      </w:hyperlink>
      <w:r>
        <w:t xml:space="preserve"> [</w:t>
      </w:r>
      <w:r>
        <w:t xml:space="preserve">0..*</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Cause of an incident.</w:t>
      </w:r>
    </w:p>
    <w:p w:rsidP="00347871" w:rsidR="00347871" w:rsidRDefault="00347871"/>
    <w:p w:rsidP="00347871" w:rsidR="00347871" w:rsidRDefault="00347871">
      <w:pPr>
        <w:pStyle w:val="Heading2"/>
      </w:pPr>
      <w:bookmarkStart w:id="_72703355926e6f9d23631bfd436b3d75" w:name="_72703355926e6f9d23631bfd436b3d75"/>
      <w:r>
        <w:t xml:space="preserve">Class Incident</w:t>
      </w:r>
      <w:bookmarkEnd w:id="_72703355926e6f9d23631bfd436b3d75"/>
      <w:r w:rsidRPr="003A31EC">
        <w:rPr>
          <w:rFonts w:cs="Arial"/>
        </w:rPr>
        <w:t xml:space="preserve"> </w:t>
      </w:r>
      <w:r>
        <w:rPr>
          <w:rFonts w:cs="Arial"/>
        </w:rPr>
        <w:fldChar w:fldCharType="begin"/>
      </w:r>
      <w:r>
        <w:instrText xml:space="preserve">XE"</w:instrText>
      </w:r>
      <w:r w:rsidRPr="00413D75">
        <w:rPr>
          <w:rFonts w:cs="Arial"/>
        </w:rPr>
        <w:instrText xml:space="preserve">Incident</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
          An incident is a dangerous situation that is happening or has happened directly causing harm (detriment) to victims. Kinds of incidents include attacks, disasters, and accidents. Incidents are actualized risks.
          <w:br/>
          [NIEM] IncidentType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38ede22bfe089d163494040b3d2ef55" w:history="1">
        <w:r>
          <w:rStyle w:val="Hyperlink"/>
          <w:rPr>
            <w:rStyle w:val="Hyperlink"/>
          </w:rPr>
          <w:t xml:space="preserve">Actual Event</w:t>
        </w:r>
      </w:hyperlink>
      <w:r>
        <w:t xml:space="preserve">, </w:t>
      </w:r>
      <w:hyperlink w:anchor="_f2fa5e8341680da5e6e7a3cee51ee0a0" w:history="1">
        <w:r>
          <w:rStyle w:val="Hyperlink"/>
          <w:rPr>
            <w:rStyle w:val="Hyperlink"/>
          </w:rPr>
          <w:t xml:space="preserve">Dangerous Event</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650"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 name="1414248466.emf"/>
                    <pic:cNvPicPr/>
                  </pic:nvPicPr>
                  <pic:blipFill>
                    <a:blip r:embed="mr_docxImage826"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0546b6cb684363d623353273263b40f5" w:history="1">
        <w:r>
          <w:rStyle w:val="Hyperlink"/>
          <w:rPr>
            <w:rStyle w:val="Hyperlink"/>
          </w:rPr>
          <w:t xml:space="preserve">Incident Response</w:t>
        </w:r>
      </w:hyperlink>
      <w:r>
        <w:t xml:space="preserve"> [</w:t>
      </w:r>
      <w:r>
        <w:t xml:space="preserve">1..*</w:t>
      </w:r>
      <w:r>
        <w:t xml:space="preserve">]</w:t>
      </w:r>
      <w:r>
        <w:t xml:space="preserve"> </w:t>
      </w:r>
      <w:r>
        <w:t xml:space="preserve">  </w:t>
      </w:r>
      <w:r w:rsidRPr="00833C5F">
        <w:rPr>
          <w:i/>
        </w:rPr>
        <w:t xml:space="preserve">Subsets</w:t>
      </w:r>
      <w:r>
        <w:t xml:space="preserve">: </w:t>
      </w:r>
      <w:r>
        <w:t xml:space="preserve">has response</w:t>
      </w:r>
      <w:r>
        <w:t xml:space="preserve">:</w:t>
      </w:r>
      <w:hyperlink w:anchor="_159061408edbc2b8be31c19f27dc2b51" w:history="1">
        <w:r>
          <w:rStyle w:val="Hyperlink"/>
          <w:rPr>
            <w:rStyle w:val="Hyperlink"/>
          </w:rPr>
          <w:t xml:space="preserve">Response</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a29158762e9deaa170c39f468442f252" w:name="_a29158762e9deaa170c39f468442f252"/>
      <w:r>
        <w:t xml:space="preserve">Class Witness</w:t>
      </w:r>
      <w:bookmarkEnd w:id="_a29158762e9deaa170c39f468442f252"/>
      <w:r w:rsidRPr="003A31EC">
        <w:rPr>
          <w:rFonts w:cs="Arial"/>
        </w:rPr>
        <w:t xml:space="preserve"> </w:t>
      </w:r>
      <w:r>
        <w:rPr>
          <w:rFonts w:cs="Arial"/>
        </w:rPr>
        <w:fldChar w:fldCharType="begin"/>
      </w:r>
      <w:r>
        <w:instrText xml:space="preserve">XE"</w:instrText>
      </w:r>
      <w:r w:rsidRPr="00413D75">
        <w:rPr>
          <w:rFonts w:cs="Arial"/>
        </w:rPr>
        <w:instrText xml:space="preserve">Witness</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Role of a person who observes an event, typically a crime or accident, take place.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bf4ddd90cb2647b6fcaefae4ee1abbc6" w:history="1">
        <w:r>
          <w:rStyle w:val="Hyperlink"/>
          <w:rPr>
            <w:rStyle w:val="Hyperlink"/>
          </w:rPr>
          <w:t xml:space="preserve">Observer</w:t>
        </w:r>
      </w:hyperlink>
    </w:p>
    <w:p w:rsidP="00347871" w:rsidR="00347871" w:rsidRDefault="00347871"/>
    <w:p w:rsidP="00347871" w:rsidR="00347871" w:rsidRDefault="00347871">
      <w:pPr>
        <w:pStyle w:val="Heading2"/>
      </w:pPr>
      <w:bookmarkStart w:id="_1e29e6dd7f306a95bc45c641e27b0471" w:name="_1e29e6dd7f306a95bc45c641e27b0471"/>
      <w:r>
        <w:t xml:space="preserve">Association Class Witnessing</w:t>
      </w:r>
      <w:bookmarkEnd w:id="_1e29e6dd7f306a95bc45c641e27b0471"/>
      <w:r w:rsidRPr="003A31EC">
        <w:rPr>
          <w:rFonts w:cs="Arial"/>
        </w:rPr>
        <w:t xml:space="preserve"> </w:t>
      </w:r>
      <w:r>
        <w:rPr>
          <w:rFonts w:cs="Arial"/>
        </w:rPr>
        <w:fldChar w:fldCharType="begin"/>
      </w:r>
      <w:r>
        <w:instrText xml:space="preserve">XE"</w:instrText>
      </w:r>
      <w:r w:rsidRPr="00413D75">
        <w:rPr>
          <w:rFonts w:cs="Arial"/>
        </w:rPr>
        <w:instrText xml:space="preserve">Witnessing</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Witnessing is the observation of an incident by a witness</w:t>
      </w:r>
    </w:p>
    <w:p w:rsidP="00347871" w:rsidR="00347871" w:rsidRDefault="00347871">
      <w:pPr>
        <w:jc w:val="center"/>
      </w:pPr>
      <w:r>
        <w:rPr>
          <w:noProof/>
        </w:rPr>
        <w:drawing>
          <wp:inline distT="0" distB="0" distL="0" distR="0">
            <wp:extent cx="6188075" cy="2737033"/>
            <wp:effectExtent l="0" t="0" r="0" b="0"/>
            <wp:docPr id="1652" name="Picture 1986936767.emf" descr="198693676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 name="1986936767.emf"/>
                    <pic:cNvPicPr/>
                  </pic:nvPicPr>
                  <pic:blipFill>
                    <a:blip r:embed="mr_docxImage827" cstate="print"/>
                    <a:stretch>
                      <a:fillRect/>
                    </a:stretch>
                  </pic:blipFill>
                  <pic:spPr>
                    <a:xfrm rot="0">
                      <a:off x="0" y="0"/>
                      <a:ext cx="6188075" cy="2737033"/>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Witnessing</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960171937742dc52d5e836efe2372504" w:history="1">
        <w:r>
          <w:rStyle w:val="Hyperlink"/>
          <w:rPr>
            <w:rStyle w:val="Hyperlink"/>
          </w:rPr>
          <w:t xml:space="preserve">Observation</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65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 name="-1728404412.emf"/>
                    <pic:cNvPicPr/>
                  </pic:nvPicPr>
                  <pic:blipFill>
                    <a:blip r:embed="mr_docxImage828" cstate="print"/>
                    <a:stretch>
                      <a:fillRect/>
                    </a:stretch>
                  </pic:blipFill>
                  <pic:spPr>
                    <a:xfrm rot="0">
                      <a:off x="0" y="0"/>
                      <a:ext cx="152400" cy="152400"/>
                    </a:xfrm>
                    <a:prstGeom prst="rect">
                      <a:avLst/>
                    </a:prstGeom>
                  </pic:spPr>
                </pic:pic>
              </a:graphicData>
            </a:graphic>
          </wp:inline>
        </w:drawing>
      </w:r>
      <w:r>
        <w:t xml:space="preserve"> </w:t>
      </w:r>
      <w:r>
        <w:t xml:space="preserve">witnesses</w:t>
      </w:r>
      <w:r>
        <w:rPr>
          <w:rFonts w:cs="Arial"/>
        </w:rPr>
        <w:fldChar w:fldCharType="begin"/>
      </w:r>
      <w:r>
        <w:instrText xml:space="preserve">XE"</w:instrText>
      </w:r>
      <w:r w:rsidRPr="00413D75">
        <w:rPr>
          <w:rFonts w:cs="Arial"/>
        </w:rPr>
        <w:instrText xml:space="preserve">witnesses</w:instrText>
      </w:r>
      <w:r>
        <w:instrText xml:space="preserve">"</w:instrText>
      </w:r>
      <w:r>
        <w:rPr>
          <w:rFonts w:cs="Arial"/>
        </w:rPr>
        <w:fldChar w:fldCharType="end"/>
      </w:r>
      <w:r>
        <w:t xml:space="preserve"> : </w:t>
      </w:r>
      <w:hyperlink w:anchor="_72703355926e6f9d23631bfd436b3d75" w:history="1">
        <w:r>
          <w:rStyle w:val="Hyperlink"/>
          <w:rPr>
            <w:rStyle w:val="Hyperlink"/>
          </w:rPr>
          <w:t xml:space="preserve">Incident</w:t>
        </w:r>
      </w:hyperlink>
      <w:r>
        <w:t xml:space="preserve"> [</w:t>
      </w:r>
      <w:r>
        <w:t xml:space="preserve">1..*</w:t>
      </w:r>
      <w:r>
        <w:t xml:space="preserve">]</w:t>
      </w:r>
      <w:r>
        <w:t xml:space="preserve"> </w:t>
      </w:r>
      <w:r>
        <w:t xml:space="preserve">  </w:t>
      </w:r>
      <w:r w:rsidRPr="00833C5F">
        <w:rPr>
          <w:i/>
        </w:rPr>
        <w:t xml:space="preserve">Subsets</w:t>
      </w:r>
      <w:r>
        <w:t xml:space="preserve">: </w:t>
      </w:r>
      <w:r>
        <w:t xml:space="preserve">has response</w:t>
      </w:r>
      <w:r>
        <w:t xml:space="preserve">:</w:t>
      </w:r>
      <w:hyperlink w:anchor="_159061408edbc2b8be31c19f27dc2b51" w:history="1">
        <w:r>
          <w:rStyle w:val="Hyperlink"/>
          <w:rPr>
            <w:rStyle w:val="Hyperlink"/>
          </w:rPr>
          <w:t xml:space="preserve">Response</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Incident observed by a witness.</w:t>
      </w:r>
    </w:p>
    <w:p w:rsidP="00347871" w:rsidR="00347871" w:rsidRDefault="00347871">
      <w:pPr>
        <w:ind w:firstLine="720"/>
      </w:pPr>
      <w:r>
        <w:rPr>
          <w:noProof/>
        </w:rPr>
        <w:drawing>
          <wp:inline distT="0" distB="0" distL="0" distR="0">
            <wp:extent cx="152400" cy="152400"/>
            <wp:effectExtent l="0" t="0" r="0" b="0"/>
            <wp:docPr id="165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 name="-1728404412.emf"/>
                    <pic:cNvPicPr/>
                  </pic:nvPicPr>
                  <pic:blipFill>
                    <a:blip r:embed="mr_docxImage829" cstate="print"/>
                    <a:stretch>
                      <a:fillRect/>
                    </a:stretch>
                  </pic:blipFill>
                  <pic:spPr>
                    <a:xfrm rot="0">
                      <a:off x="0" y="0"/>
                      <a:ext cx="152400" cy="152400"/>
                    </a:xfrm>
                    <a:prstGeom prst="rect">
                      <a:avLst/>
                    </a:prstGeom>
                  </pic:spPr>
                </pic:pic>
              </a:graphicData>
            </a:graphic>
          </wp:inline>
        </w:drawing>
      </w:r>
      <w:r>
        <w:t xml:space="preserve"> </w:t>
      </w:r>
      <w:r>
        <w:t xml:space="preserve">witnessed by</w:t>
      </w:r>
      <w:r>
        <w:rPr>
          <w:rFonts w:cs="Arial"/>
        </w:rPr>
        <w:fldChar w:fldCharType="begin"/>
      </w:r>
      <w:r>
        <w:instrText xml:space="preserve">XE"</w:instrText>
      </w:r>
      <w:r w:rsidRPr="00413D75">
        <w:rPr>
          <w:rFonts w:cs="Arial"/>
        </w:rPr>
        <w:instrText xml:space="preserve">witnessed by</w:instrText>
      </w:r>
      <w:r>
        <w:instrText xml:space="preserve">"</w:instrText>
      </w:r>
      <w:r>
        <w:rPr>
          <w:rFonts w:cs="Arial"/>
        </w:rPr>
        <w:fldChar w:fldCharType="end"/>
      </w:r>
      <w:r>
        <w:t xml:space="preserve"> : </w:t>
      </w:r>
      <w:hyperlink w:anchor="_a29158762e9deaa170c39f468442f252" w:history="1">
        <w:r>
          <w:rStyle w:val="Hyperlink"/>
          <w:rPr>
            <w:rStyle w:val="Hyperlink"/>
          </w:rPr>
          <w:t xml:space="preserve">Witness</w:t>
        </w:r>
      </w:hyperlink>
      <w:r>
        <w:t xml:space="preserve"> [</w:t>
      </w:r>
      <w:r>
        <w:t xml:space="preserve">0..*</w:t>
      </w:r>
      <w:r>
        <w:t xml:space="preserve">]</w:t>
      </w:r>
      <w:r>
        <w:t xml:space="preserve"> </w:t>
      </w:r>
      <w:r>
        <w:t xml:space="preserve">  </w:t>
      </w:r>
      <w:r w:rsidRPr="00833C5F">
        <w:rPr>
          <w:i/>
        </w:rPr>
        <w:t xml:space="preserve">Subsets</w:t>
      </w:r>
      <w:r>
        <w:t xml:space="preserve">: </w:t>
      </w:r>
      <w:r>
        <w:t xml:space="preserve">has response</w:t>
      </w:r>
      <w:r>
        <w:t xml:space="preserve">:</w:t>
      </w:r>
      <w:hyperlink w:anchor="_159061408edbc2b8be31c19f27dc2b51" w:history="1">
        <w:r>
          <w:rStyle w:val="Hyperlink"/>
          <w:rPr>
            <w:rStyle w:val="Hyperlink"/>
          </w:rPr>
          <w:t xml:space="preserve">Response</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Witnesses of an incident</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Threat-risk-conceptual-model::Threat and Risk Specific Concepts::Incidents::Failure</w:t>
      </w:r>
    </w:p>
    <w:p w:rsidP="00347871" w:rsidR="00347871" w:rsidRDefault="00347871">
      <w:pPr>
        <w:pStyle w:val="Heading2"/>
      </w:pPr>
      <w:r>
        <w:t xml:space="preserve">Diagram: </w:t>
      </w:r>
      <w:r>
        <w:t xml:space="preserve">Failure</w:t>
      </w:r>
    </w:p>
    <w:p w:rsidP="00347871" w:rsidR="00347871" w:rsidRDefault="00347871">
      <w:pPr>
        <w:jc w:val="center"/>
        <w:rPr>
          <w:rFonts w:cs="Arial"/>
        </w:rPr>
      </w:pPr>
      <w:r>
        <w:rPr>
          <w:noProof/>
        </w:rPr>
        <w:drawing>
          <wp:inline distT="0" distB="0" distL="0" distR="0">
            <wp:extent cx="6188075" cy="4250395"/>
            <wp:effectExtent l="0" t="0" r="0" b="0"/>
            <wp:docPr id="1658" name="Picture 985470162.emf" descr="98547016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 name="985470162.emf"/>
                    <pic:cNvPicPr/>
                  </pic:nvPicPr>
                  <pic:blipFill>
                    <a:blip r:embed="mr_docxImage830" cstate="print"/>
                    <a:stretch>
                      <a:fillRect/>
                    </a:stretch>
                  </pic:blipFill>
                  <pic:spPr>
                    <a:xfrm rot="0">
                      <a:off x="0" y="0"/>
                      <a:ext cx="6188075" cy="425039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Failure</w:t>
      </w:r>
    </w:p>
    <w:p w:rsidP="00347871" w:rsidR="00347871" w:rsidRDefault="00347871">
      <w:r>
        <w:t xml:space="preserve"> </w:t>
      </w:r>
    </w:p>
    <w:p w:rsidP="00347871" w:rsidR="00347871" w:rsidRDefault="00347871"/>
    <w:p w:rsidP="00347871" w:rsidR="00347871" w:rsidRDefault="00347871">
      <w:pPr>
        <w:pStyle w:val="Heading2"/>
      </w:pPr>
      <w:bookmarkStart w:id="_b40683e92bfe4e9d4ea7419f988b34c2" w:name="_b40683e92bfe4e9d4ea7419f988b34c2"/>
      <w:r>
        <w:t xml:space="preserve">Class Failure</w:t>
      </w:r>
      <w:bookmarkEnd w:id="_b40683e92bfe4e9d4ea7419f988b34c2"/>
      <w:r w:rsidRPr="003A31EC">
        <w:rPr>
          <w:rFonts w:cs="Arial"/>
        </w:rPr>
        <w:t xml:space="preserve"> </w:t>
      </w:r>
      <w:r>
        <w:rPr>
          <w:rFonts w:cs="Arial"/>
        </w:rPr>
        <w:fldChar w:fldCharType="begin"/>
      </w:r>
      <w:r>
        <w:instrText xml:space="preserve">XE"</w:instrText>
      </w:r>
      <w:r w:rsidRPr="00413D75">
        <w:rPr>
          <w:rFonts w:cs="Arial"/>
        </w:rPr>
        <w:instrText xml:space="preserve">Failure</w:instrText>
      </w:r>
      <w:r>
        <w:instrText xml:space="preserve">"</w:instrText>
      </w:r>
      <w:r>
        <w:rPr>
          <w:rFonts w:cs="Arial"/>
        </w:rPr>
        <w:fldChar w:fldCharType="end"/>
      </w:r>
      <w:r w:rsidR="009E71B4">
        <w:rPr>
          <w:rFonts w:cs="Arial"/>
        </w:rPr>
        <w:t xml:space="preserve"> </w:t>
      </w:r>
    </w:p>
    <w:p w:rsidP="00F71BA8" w:rsidR="00347871" w:rsidRDefault="00347871">
      <w:r>
        <w:t xml:space="preserve">Failure is an incident which causes a resource to not fulfill its intended function.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2703355926e6f9d23631bfd436b3d75" w:history="1">
        <w:r>
          <w:rStyle w:val="Hyperlink"/>
          <w:rPr>
            <w:rStyle w:val="Hyperlink"/>
          </w:rPr>
          <w:t xml:space="preserve">Incident</w:t>
        </w:r>
      </w:hyperlink>
    </w:p>
    <w:p w:rsidP="00347871" w:rsidR="00347871" w:rsidRDefault="00347871"/>
    <w:p w:rsidP="00347871" w:rsidR="00347871" w:rsidRDefault="00347871">
      <w:pPr>
        <w:pStyle w:val="Heading2"/>
      </w:pPr>
      <w:bookmarkStart w:id="_df3e3fb7bef1e1e9389039dc3df9710f" w:name="_df3e3fb7bef1e1e9389039dc3df9710f"/>
      <w:r>
        <w:t xml:space="preserve">Association Class Failure of Resource</w:t>
      </w:r>
      <w:bookmarkEnd w:id="_df3e3fb7bef1e1e9389039dc3df9710f"/>
      <w:r w:rsidRPr="003A31EC">
        <w:rPr>
          <w:rFonts w:cs="Arial"/>
        </w:rPr>
        <w:t xml:space="preserve"> </w:t>
      </w:r>
      <w:r>
        <w:rPr>
          <w:rFonts w:cs="Arial"/>
        </w:rPr>
        <w:fldChar w:fldCharType="begin"/>
      </w:r>
      <w:r>
        <w:instrText xml:space="preserve">XE"</w:instrText>
      </w:r>
      <w:r w:rsidRPr="00413D75">
        <w:rPr>
          <w:rFonts w:cs="Arial"/>
        </w:rPr>
        <w:instrText xml:space="preserve">Failure of Resource</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between a failure event end the resources that have failed.</w:t>
      </w:r>
    </w:p>
    <w:p w:rsidP="00347871" w:rsidR="00347871" w:rsidRDefault="00347871">
      <w:pPr>
        <w:jc w:val="center"/>
      </w:pPr>
      <w:r>
        <w:rPr>
          <w:noProof/>
        </w:rPr>
        <w:drawing>
          <wp:inline distT="0" distB="0" distL="0" distR="0">
            <wp:extent cx="4810125" cy="2847975"/>
            <wp:effectExtent l="0" t="0" r="0" b="0"/>
            <wp:docPr id="1660" name="Picture -412572610.emf" descr="-41257261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 name="-412572610.emf"/>
                    <pic:cNvPicPr/>
                  </pic:nvPicPr>
                  <pic:blipFill>
                    <a:blip r:embed="mr_docxImage831" cstate="print"/>
                    <a:stretch>
                      <a:fillRect/>
                    </a:stretch>
                  </pic:blipFill>
                  <pic:spPr>
                    <a:xfrm rot="0">
                      <a:off x="0" y="0"/>
                      <a:ext cx="4810125" cy="284797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Failure Of Resource</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33780607cd553fb55b8907600848b66" w:history="1">
        <w:r>
          <w:rStyle w:val="Hyperlink"/>
          <w:rPr>
            <w:rStyle w:val="Hyperlink"/>
          </w:rPr>
          <w:t xml:space="preserve">Impact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66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 name="-1728404412.emf"/>
                    <pic:cNvPicPr/>
                  </pic:nvPicPr>
                  <pic:blipFill>
                    <a:blip r:embed="mr_docxImage832" cstate="print"/>
                    <a:stretch>
                      <a:fillRect/>
                    </a:stretch>
                  </pic:blipFill>
                  <pic:spPr>
                    <a:xfrm rot="0">
                      <a:off x="0" y="0"/>
                      <a:ext cx="152400" cy="152400"/>
                    </a:xfrm>
                    <a:prstGeom prst="rect">
                      <a:avLst/>
                    </a:prstGeom>
                  </pic:spPr>
                </pic:pic>
              </a:graphicData>
            </a:graphic>
          </wp:inline>
        </w:drawing>
      </w:r>
      <w:r>
        <w:t xml:space="preserve"> </w:t>
      </w:r>
      <w:r>
        <w:t xml:space="preserve">has failure</w:t>
      </w:r>
      <w:r>
        <w:rPr>
          <w:rFonts w:cs="Arial"/>
        </w:rPr>
        <w:fldChar w:fldCharType="begin"/>
      </w:r>
      <w:r>
        <w:instrText xml:space="preserve">XE"</w:instrText>
      </w:r>
      <w:r w:rsidRPr="00413D75">
        <w:rPr>
          <w:rFonts w:cs="Arial"/>
        </w:rPr>
        <w:instrText xml:space="preserve">has failure</w:instrText>
      </w:r>
      <w:r>
        <w:instrText xml:space="preserve">"</w:instrText>
      </w:r>
      <w:r>
        <w:rPr>
          <w:rFonts w:cs="Arial"/>
        </w:rPr>
        <w:fldChar w:fldCharType="end"/>
      </w:r>
      <w:r>
        <w:t xml:space="preserve"> : </w:t>
      </w:r>
      <w:hyperlink w:anchor="_b40683e92bfe4e9d4ea7419f988b34c2" w:history="1">
        <w:r>
          <w:rStyle w:val="Hyperlink"/>
          <w:rPr>
            <w:rStyle w:val="Hyperlink"/>
          </w:rPr>
          <w:t xml:space="preserve">Failure</w:t>
        </w:r>
      </w:hyperlink>
      <w:r>
        <w:t xml:space="preserve"> [</w:t>
      </w:r>
      <w:r>
        <w:t xml:space="preserve">0..*</w:t>
      </w:r>
      <w:r>
        <w:t xml:space="preserve">]</w:t>
      </w:r>
      <w:r>
        <w:t xml:space="preserve"> </w:t>
      </w:r>
      <w:r>
        <w:t xml:space="preserve">  </w:t>
      </w:r>
      <w:r w:rsidRPr="00833C5F">
        <w:rPr>
          <w:i/>
        </w:rPr>
        <w:t xml:space="preserve">Subsets</w:t>
      </w:r>
      <w:r>
        <w:t xml:space="preserve">: </w:t>
      </w:r>
      <w:r>
        <w:t xml:space="preserve">has response</w:t>
      </w:r>
      <w:r>
        <w:t xml:space="preserve">:</w:t>
      </w:r>
      <w:hyperlink w:anchor="_159061408edbc2b8be31c19f27dc2b51" w:history="1">
        <w:r>
          <w:rStyle w:val="Hyperlink"/>
          <w:rPr>
            <w:rStyle w:val="Hyperlink"/>
          </w:rPr>
          <w:t xml:space="preserve">Response</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Realized or potential failures of a resource.</w:t>
      </w:r>
    </w:p>
    <w:p w:rsidP="00347871" w:rsidR="00347871" w:rsidRDefault="00347871">
      <w:pPr>
        <w:ind w:firstLine="720"/>
      </w:pPr>
      <w:r>
        <w:rPr>
          <w:noProof/>
        </w:rPr>
        <w:drawing>
          <wp:inline distT="0" distB="0" distL="0" distR="0">
            <wp:extent cx="152400" cy="152400"/>
            <wp:effectExtent l="0" t="0" r="0" b="0"/>
            <wp:docPr id="166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 name="-1728404412.emf"/>
                    <pic:cNvPicPr/>
                  </pic:nvPicPr>
                  <pic:blipFill>
                    <a:blip r:embed="mr_docxImage833" cstate="print"/>
                    <a:stretch>
                      <a:fillRect/>
                    </a:stretch>
                  </pic:blipFill>
                  <pic:spPr>
                    <a:xfrm rot="0">
                      <a:off x="0" y="0"/>
                      <a:ext cx="152400" cy="152400"/>
                    </a:xfrm>
                    <a:prstGeom prst="rect">
                      <a:avLst/>
                    </a:prstGeom>
                  </pic:spPr>
                </pic:pic>
              </a:graphicData>
            </a:graphic>
          </wp:inline>
        </w:drawing>
      </w:r>
      <w:r>
        <w:t xml:space="preserve"> </w:t>
      </w:r>
      <w:r>
        <w:t xml:space="preserve">failure of</w:t>
      </w:r>
      <w:r>
        <w:rPr>
          <w:rFonts w:cs="Arial"/>
        </w:rPr>
        <w:fldChar w:fldCharType="begin"/>
      </w:r>
      <w:r>
        <w:instrText xml:space="preserve">XE"</w:instrText>
      </w:r>
      <w:r w:rsidRPr="00413D75">
        <w:rPr>
          <w:rFonts w:cs="Arial"/>
        </w:rPr>
        <w:instrText xml:space="preserve">failure of</w:instrText>
      </w:r>
      <w:r>
        <w:instrText xml:space="preserve">"</w:instrText>
      </w:r>
      <w:r>
        <w:rPr>
          <w:rFonts w:cs="Arial"/>
        </w:rPr>
        <w:fldChar w:fldCharType="end"/>
      </w:r>
      <w:r>
        <w:t xml:space="preserve"> : </w:t>
      </w:r>
      <w:hyperlink w:anchor="_d442d75c9ac335e7a2aadbc96919fc2d" w:history="1">
        <w:r>
          <w:rStyle w:val="Hyperlink"/>
          <w:rPr>
            <w:rStyle w:val="Hyperlink"/>
          </w:rPr>
          <w:t xml:space="preserve">Resource</w:t>
        </w:r>
      </w:hyperlink>
      <w:r>
        <w:t xml:space="preserve"> [</w:t>
      </w:r>
      <w:r>
        <w:t xml:space="preserve">1..*</w:t>
      </w:r>
      <w:r>
        <w:t xml:space="preserve">]</w:t>
      </w:r>
      <w:r>
        <w:t xml:space="preserve"> </w:t>
      </w:r>
      <w:r>
        <w:t xml:space="preserve">  </w:t>
      </w:r>
      <w:r w:rsidRPr="00833C5F">
        <w:rPr>
          <w:i/>
        </w:rPr>
        <w:t xml:space="preserve">Subsets</w:t>
      </w:r>
      <w:r>
        <w:t xml:space="preserve">: </w:t>
      </w:r>
      <w:r>
        <w:t xml:space="preserve">has response</w:t>
      </w:r>
      <w:r>
        <w:t xml:space="preserve">:</w:t>
      </w:r>
      <w:hyperlink w:anchor="_159061408edbc2b8be31c19f27dc2b51" w:history="1">
        <w:r>
          <w:rStyle w:val="Hyperlink"/>
          <w:rPr>
            <w:rStyle w:val="Hyperlink"/>
          </w:rPr>
          <w:t xml:space="preserve">Response</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Resource that fails in a failure event. The resource is no longer able to fulfill its function as intended.</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Threat-risk-conceptual-model::Threat and Risk Specific Concepts::Incidents::Failure Categories</w:t>
      </w:r>
    </w:p>
    <w:p w:rsidP="00347871" w:rsidR="00347871" w:rsidRDefault="00347871">
      <w:pPr>
        <w:pStyle w:val="Heading2"/>
      </w:pPr>
      <w:r>
        <w:t xml:space="preserve">Diagram: </w:t>
      </w:r>
      <w:r>
        <w:t xml:space="preserve">Failure Categories</w:t>
      </w:r>
    </w:p>
    <w:p w:rsidP="00347871" w:rsidR="00347871" w:rsidRDefault="00347871">
      <w:pPr>
        <w:jc w:val="center"/>
        <w:rPr>
          <w:rFonts w:cs="Arial"/>
        </w:rPr>
      </w:pPr>
      <w:r>
        <w:rPr>
          <w:noProof/>
        </w:rPr>
        <w:drawing>
          <wp:inline distT="0" distB="0" distL="0" distR="0">
            <wp:extent cx="3695699" cy="4019550"/>
            <wp:effectExtent l="0" t="0" r="0" b="0"/>
            <wp:docPr id="1666" name="Picture -920844281.emf" descr="-92084428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 name="-920844281.emf"/>
                    <pic:cNvPicPr/>
                  </pic:nvPicPr>
                  <pic:blipFill>
                    <a:blip r:embed="mr_docxImage834" cstate="print"/>
                    <a:stretch>
                      <a:fillRect/>
                    </a:stretch>
                  </pic:blipFill>
                  <pic:spPr>
                    <a:xfrm rot="0">
                      <a:off x="0" y="0"/>
                      <a:ext cx="3695699" cy="401955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Failure Categories</w:t>
      </w:r>
    </w:p>
    <w:p w:rsidP="00347871" w:rsidR="00347871" w:rsidRDefault="00347871">
      <w:r>
        <w:t xml:space="preserve"> </w:t>
      </w:r>
    </w:p>
    <w:p w:rsidP="00347871" w:rsidR="00347871" w:rsidRDefault="00347871"/>
    <w:p w:rsidP="00347871" w:rsidR="00347871" w:rsidRDefault="00347871">
      <w:pPr>
        <w:pStyle w:val="Heading2"/>
      </w:pPr>
      <w:bookmarkStart w:id="_e69e400ccfd817b960978d396c124fb4" w:name="_e69e400ccfd817b960978d396c124fb4"/>
      <w:r>
        <w:t xml:space="preserve">Class Access Control Failure</w:t>
      </w:r>
      <w:bookmarkEnd w:id="_e69e400ccfd817b960978d396c124fb4"/>
      <w:r w:rsidRPr="003A31EC">
        <w:rPr>
          <w:rFonts w:cs="Arial"/>
        </w:rPr>
        <w:t xml:space="preserve"> </w:t>
      </w:r>
      <w:r>
        <w:rPr>
          <w:rFonts w:cs="Arial"/>
        </w:rPr>
        <w:fldChar w:fldCharType="begin"/>
      </w:r>
      <w:r>
        <w:instrText xml:space="preserve">XE"</w:instrText>
      </w:r>
      <w:r w:rsidRPr="00413D75">
        <w:rPr>
          <w:rFonts w:cs="Arial"/>
        </w:rPr>
        <w:instrText xml:space="preserve">Access Control Failure</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Failure of permission controls to prevent unintended access.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435d2a72c98c51f96c26a056cca4eb5" w:history="1">
        <w:r>
          <w:rStyle w:val="Hyperlink"/>
          <w:rPr>
            <w:rStyle w:val="Hyperlink"/>
          </w:rPr>
          <w:t xml:space="preserve">Control Failure</w:t>
        </w:r>
      </w:hyperlink>
    </w:p>
    <w:p w:rsidP="00347871" w:rsidR="00347871" w:rsidRDefault="00347871"/>
    <w:p w:rsidP="00347871" w:rsidR="00347871" w:rsidRDefault="00347871">
      <w:pPr>
        <w:pStyle w:val="Heading2"/>
      </w:pPr>
      <w:bookmarkStart w:id="_d435d2a72c98c51f96c26a056cca4eb5" w:name="_d435d2a72c98c51f96c26a056cca4eb5"/>
      <w:r>
        <w:t xml:space="preserve">Class Control Failure</w:t>
      </w:r>
      <w:bookmarkEnd w:id="_d435d2a72c98c51f96c26a056cca4eb5"/>
      <w:r w:rsidRPr="003A31EC">
        <w:rPr>
          <w:rFonts w:cs="Arial"/>
        </w:rPr>
        <w:t xml:space="preserve"> </w:t>
      </w:r>
      <w:r>
        <w:rPr>
          <w:rFonts w:cs="Arial"/>
        </w:rPr>
        <w:fldChar w:fldCharType="begin"/>
      </w:r>
      <w:r>
        <w:instrText xml:space="preserve">XE"</w:instrText>
      </w:r>
      <w:r w:rsidRPr="00413D75">
        <w:rPr>
          <w:rFonts w:cs="Arial"/>
        </w:rPr>
        <w:instrText xml:space="preserve">Control Failure</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Failure of a policy or control process.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f92c41b58c0056a267b8b5fbc000bd7" w:history="1">
        <w:r>
          <w:rStyle w:val="Hyperlink"/>
          <w:rPr>
            <w:rStyle w:val="Hyperlink"/>
          </w:rPr>
          <w:t xml:space="preserve">Failure Category</w:t>
        </w:r>
      </w:hyperlink>
    </w:p>
    <w:p w:rsidP="00347871" w:rsidR="00347871" w:rsidRDefault="00347871"/>
    <w:p w:rsidP="00347871" w:rsidR="00347871" w:rsidRDefault="00347871">
      <w:pPr>
        <w:pStyle w:val="Heading2"/>
      </w:pPr>
      <w:bookmarkStart w:id="_159c67ab41f60cadc64b4e463ee4d104" w:name="_159c67ab41f60cadc64b4e463ee4d104"/>
      <w:r>
        <w:t xml:space="preserve">Class Cyber System Failure</w:t>
      </w:r>
      <w:bookmarkEnd w:id="_159c67ab41f60cadc64b4e463ee4d104"/>
      <w:r w:rsidRPr="003A31EC">
        <w:rPr>
          <w:rFonts w:cs="Arial"/>
        </w:rPr>
        <w:t xml:space="preserve"> </w:t>
      </w:r>
      <w:r>
        <w:rPr>
          <w:rFonts w:cs="Arial"/>
        </w:rPr>
        <w:fldChar w:fldCharType="begin"/>
      </w:r>
      <w:r>
        <w:instrText xml:space="preserve">XE"</w:instrText>
      </w:r>
      <w:r w:rsidRPr="00413D75">
        <w:rPr>
          <w:rFonts w:cs="Arial"/>
        </w:rPr>
        <w:instrText xml:space="preserve">Cyber System Failure</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Failure of any cyber system - hardware, software, or network to operate as intended.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af148db3cd6de3064b614dec120341a" w:history="1">
        <w:r>
          <w:rStyle w:val="Hyperlink"/>
          <w:rPr>
            <w:rStyle w:val="Hyperlink"/>
          </w:rPr>
          <w:t xml:space="preserve">System Failure</w:t>
        </w:r>
      </w:hyperlink>
    </w:p>
    <w:p w:rsidP="00347871" w:rsidR="00347871" w:rsidRDefault="00347871"/>
    <w:p w:rsidP="00347871" w:rsidR="00347871" w:rsidRDefault="00347871">
      <w:pPr>
        <w:pStyle w:val="Heading2"/>
      </w:pPr>
      <w:bookmarkStart w:id="_7f92c41b58c0056a267b8b5fbc000bd7" w:name="_7f92c41b58c0056a267b8b5fbc000bd7"/>
      <w:r>
        <w:t xml:space="preserve">Class Failure Category</w:t>
      </w:r>
      <w:bookmarkEnd w:id="_7f92c41b58c0056a267b8b5fbc000bd7"/>
      <w:r w:rsidRPr="003A31EC">
        <w:rPr>
          <w:rFonts w:cs="Arial"/>
        </w:rPr>
        <w:t xml:space="preserve"> </w:t>
      </w:r>
      <w:r>
        <w:rPr>
          <w:rFonts w:cs="Arial"/>
        </w:rPr>
        <w:fldChar w:fldCharType="begin"/>
      </w:r>
      <w:r>
        <w:instrText xml:space="preserve">XE"</w:instrText>
      </w:r>
      <w:r w:rsidRPr="00413D75">
        <w:rPr>
          <w:rFonts w:cs="Arial"/>
        </w:rPr>
        <w:instrText xml:space="preserve">Failure Category</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A category of failure of a resource.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b40683e92bfe4e9d4ea7419f988b34c2" w:history="1">
        <w:r>
          <w:rStyle w:val="Hyperlink"/>
          <w:rPr>
            <w:rStyle w:val="Hyperlink"/>
          </w:rPr>
          <w:t xml:space="preserve">Failure</w:t>
        </w:r>
      </w:hyperlink>
    </w:p>
    <w:p w:rsidP="00347871" w:rsidR="00347871" w:rsidRDefault="00347871"/>
    <w:p w:rsidP="00347871" w:rsidR="00347871" w:rsidRDefault="00347871">
      <w:pPr>
        <w:pStyle w:val="Heading2"/>
      </w:pPr>
      <w:bookmarkStart w:id="_bf5bd4f3217cbb34f044ca69abc37a6e" w:name="_bf5bd4f3217cbb34f044ca69abc37a6e"/>
      <w:r>
        <w:t xml:space="preserve">Class Industrial Control Failure</w:t>
      </w:r>
      <w:bookmarkEnd w:id="_bf5bd4f3217cbb34f044ca69abc37a6e"/>
      <w:r w:rsidRPr="003A31EC">
        <w:rPr>
          <w:rFonts w:cs="Arial"/>
        </w:rPr>
        <w:t xml:space="preserve"> </w:t>
      </w:r>
      <w:r>
        <w:rPr>
          <w:rFonts w:cs="Arial"/>
        </w:rPr>
        <w:fldChar w:fldCharType="begin"/>
      </w:r>
      <w:r>
        <w:instrText xml:space="preserve">XE"</w:instrText>
      </w:r>
      <w:r w:rsidRPr="00413D75">
        <w:rPr>
          <w:rFonts w:cs="Arial"/>
        </w:rPr>
        <w:instrText xml:space="preserve">Industrial Control Failure</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A category of danger to the automated control of industrial systems.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59c67ab41f60cadc64b4e463ee4d104" w:history="1">
        <w:r>
          <w:rStyle w:val="Hyperlink"/>
          <w:rPr>
            <w:rStyle w:val="Hyperlink"/>
          </w:rPr>
          <w:t xml:space="preserve">Cyber System Failure</w:t>
        </w:r>
      </w:hyperlink>
      <w:r>
        <w:t xml:space="preserve">, </w:t>
      </w:r>
      <w:hyperlink w:anchor="_bc915b3e9f8fbd7965d14da551afd5a5" w:history="1">
        <w:r>
          <w:rStyle w:val="Hyperlink"/>
          <w:rPr>
            <w:rStyle w:val="Hyperlink"/>
          </w:rPr>
          <w:t xml:space="preserve">Physical System Failure</w:t>
        </w:r>
      </w:hyperlink>
    </w:p>
    <w:p w:rsidP="00347871" w:rsidR="00347871" w:rsidRDefault="00347871"/>
    <w:p w:rsidP="00347871" w:rsidR="00347871" w:rsidRDefault="00347871">
      <w:pPr>
        <w:pStyle w:val="Heading2"/>
      </w:pPr>
      <w:bookmarkStart w:id="_bc915b3e9f8fbd7965d14da551afd5a5" w:name="_bc915b3e9f8fbd7965d14da551afd5a5"/>
      <w:r>
        <w:t xml:space="preserve">Class Physical System Failure</w:t>
      </w:r>
      <w:bookmarkEnd w:id="_bc915b3e9f8fbd7965d14da551afd5a5"/>
      <w:r w:rsidRPr="003A31EC">
        <w:rPr>
          <w:rFonts w:cs="Arial"/>
        </w:rPr>
        <w:t xml:space="preserve"> </w:t>
      </w:r>
      <w:r>
        <w:rPr>
          <w:rFonts w:cs="Arial"/>
        </w:rPr>
        <w:fldChar w:fldCharType="begin"/>
      </w:r>
      <w:r>
        <w:instrText xml:space="preserve">XE"</w:instrText>
      </w:r>
      <w:r w:rsidRPr="00413D75">
        <w:rPr>
          <w:rFonts w:cs="Arial"/>
        </w:rPr>
        <w:instrText xml:space="preserve">Physical System Failure</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A category of danger of failure of any physical system.</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af148db3cd6de3064b614dec120341a" w:history="1">
        <w:r>
          <w:rStyle w:val="Hyperlink"/>
          <w:rPr>
            <w:rStyle w:val="Hyperlink"/>
          </w:rPr>
          <w:t xml:space="preserve">System Failure</w:t>
        </w:r>
      </w:hyperlink>
    </w:p>
    <w:p w:rsidP="00347871" w:rsidR="00347871" w:rsidRDefault="00347871"/>
    <w:p w:rsidP="00347871" w:rsidR="00347871" w:rsidRDefault="00347871">
      <w:pPr>
        <w:pStyle w:val="Heading2"/>
      </w:pPr>
      <w:bookmarkStart w:id="_448321ca6643b27956dedce2e5fe619c" w:name="_448321ca6643b27956dedce2e5fe619c"/>
      <w:r>
        <w:t xml:space="preserve">Class Process Failure</w:t>
      </w:r>
      <w:bookmarkEnd w:id="_448321ca6643b27956dedce2e5fe619c"/>
      <w:r w:rsidRPr="003A31EC">
        <w:rPr>
          <w:rFonts w:cs="Arial"/>
        </w:rPr>
        <w:t xml:space="preserve"> </w:t>
      </w:r>
      <w:r>
        <w:rPr>
          <w:rFonts w:cs="Arial"/>
        </w:rPr>
        <w:fldChar w:fldCharType="begin"/>
      </w:r>
      <w:r>
        <w:instrText xml:space="preserve">XE"</w:instrText>
      </w:r>
      <w:r w:rsidRPr="00413D75">
        <w:rPr>
          <w:rFonts w:cs="Arial"/>
        </w:rPr>
        <w:instrText xml:space="preserve">Process Failure</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Categorization of a failure of a process to fulfill its objectives.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f92c41b58c0056a267b8b5fbc000bd7" w:history="1">
        <w:r>
          <w:rStyle w:val="Hyperlink"/>
          <w:rPr>
            <w:rStyle w:val="Hyperlink"/>
          </w:rPr>
          <w:t xml:space="preserve">Failure Category</w:t>
        </w:r>
      </w:hyperlink>
    </w:p>
    <w:p w:rsidP="00347871" w:rsidR="00347871" w:rsidRDefault="00347871"/>
    <w:p w:rsidP="00347871" w:rsidR="00347871" w:rsidRDefault="00347871">
      <w:pPr>
        <w:pStyle w:val="Heading2"/>
      </w:pPr>
      <w:bookmarkStart w:id="_7af148db3cd6de3064b614dec120341a" w:name="_7af148db3cd6de3064b614dec120341a"/>
      <w:r>
        <w:t xml:space="preserve">Class System Failure</w:t>
      </w:r>
      <w:bookmarkEnd w:id="_7af148db3cd6de3064b614dec120341a"/>
      <w:r w:rsidRPr="003A31EC">
        <w:rPr>
          <w:rFonts w:cs="Arial"/>
        </w:rPr>
        <w:t xml:space="preserve"> </w:t>
      </w:r>
      <w:r>
        <w:rPr>
          <w:rFonts w:cs="Arial"/>
        </w:rPr>
        <w:fldChar w:fldCharType="begin"/>
      </w:r>
      <w:r>
        <w:instrText xml:space="preserve">XE"</w:instrText>
      </w:r>
      <w:r w:rsidRPr="00413D75">
        <w:rPr>
          <w:rFonts w:cs="Arial"/>
        </w:rPr>
        <w:instrText xml:space="preserve">System Failure</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Category of failure of a system - physical, financial, cyber, etc. such that the system is no longer available to serve its objectives.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f92c41b58c0056a267b8b5fbc000bd7" w:history="1">
        <w:r>
          <w:rStyle w:val="Hyperlink"/>
          <w:rPr>
            <w:rStyle w:val="Hyperlink"/>
          </w:rPr>
          <w:t xml:space="preserve">Failure Category</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Threat-risk-conceptual-model::Threat and Risk Specific Concepts::Incidents::Impact Categories</w:t>
      </w:r>
    </w:p>
    <w:p w:rsidP="00347871" w:rsidR="00347871" w:rsidRDefault="00347871">
      <w:pPr>
        <w:pStyle w:val="Heading2"/>
      </w:pPr>
      <w:r>
        <w:t xml:space="preserve">Diagram: </w:t>
      </w:r>
      <w:r>
        <w:t xml:space="preserve">Impact Categories</w:t>
      </w:r>
    </w:p>
    <w:p w:rsidP="00347871" w:rsidR="00347871" w:rsidRDefault="00347871">
      <w:pPr>
        <w:jc w:val="center"/>
        <w:rPr>
          <w:rFonts w:cs="Arial"/>
        </w:rPr>
      </w:pPr>
      <w:r>
        <w:rPr>
          <w:noProof/>
        </w:rPr>
        <w:drawing>
          <wp:inline distT="0" distB="0" distL="0" distR="0">
            <wp:extent cx="6188075" cy="5394294"/>
            <wp:effectExtent l="0" t="0" r="0" b="0"/>
            <wp:docPr id="1668" name="Picture 1052723689.emf" descr="105272368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 name="1052723689.emf"/>
                    <pic:cNvPicPr/>
                  </pic:nvPicPr>
                  <pic:blipFill>
                    <a:blip r:embed="mr_docxImage835" cstate="print"/>
                    <a:stretch>
                      <a:fillRect/>
                    </a:stretch>
                  </pic:blipFill>
                  <pic:spPr>
                    <a:xfrm rot="0">
                      <a:off x="0" y="0"/>
                      <a:ext cx="6188075" cy="5394294"/>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Impact Categories</w:t>
      </w:r>
    </w:p>
    <w:p w:rsidP="00347871" w:rsidR="00347871" w:rsidRDefault="00347871">
      <w:r>
        <w:t xml:space="preserve"> </w:t>
      </w:r>
    </w:p>
    <w:p w:rsidP="00347871" w:rsidR="00347871" w:rsidRDefault="00347871"/>
    <w:p w:rsidP="00347871" w:rsidR="00347871" w:rsidRDefault="00347871">
      <w:pPr>
        <w:pStyle w:val="Heading2"/>
      </w:pPr>
      <w:bookmarkStart w:id="_f0ae2232d7e040b97a3c0287b3d3574a" w:name="_f0ae2232d7e040b97a3c0287b3d3574a"/>
      <w:r>
        <w:t xml:space="preserve">Class Communications Impact</w:t>
      </w:r>
      <w:bookmarkEnd w:id="_f0ae2232d7e040b97a3c0287b3d3574a"/>
      <w:r w:rsidRPr="003A31EC">
        <w:rPr>
          <w:rFonts w:cs="Arial"/>
        </w:rPr>
        <w:t xml:space="preserve"> </w:t>
      </w:r>
      <w:r>
        <w:rPr>
          <w:rFonts w:cs="Arial"/>
        </w:rPr>
        <w:fldChar w:fldCharType="begin"/>
      </w:r>
      <w:r>
        <w:instrText xml:space="preserve">XE"</w:instrText>
      </w:r>
      <w:r w:rsidRPr="00413D75">
        <w:rPr>
          <w:rFonts w:cs="Arial"/>
        </w:rPr>
        <w:instrText xml:space="preserve">Communications Impact</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Category of impact to the ability to communicate.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edf5bede9319c2ebb81bd8f0e8aa42a" w:history="1">
        <w:r>
          <w:rStyle w:val="Hyperlink"/>
          <w:rPr>
            <w:rStyle w:val="Hyperlink"/>
          </w:rPr>
          <w:t xml:space="preserve">Information Impact</w:t>
        </w:r>
      </w:hyperlink>
    </w:p>
    <w:p w:rsidP="00347871" w:rsidR="00347871" w:rsidRDefault="00347871"/>
    <w:p w:rsidP="00347871" w:rsidR="00347871" w:rsidRDefault="00347871">
      <w:pPr>
        <w:pStyle w:val="Heading2"/>
      </w:pPr>
      <w:bookmarkStart w:id="_4832289579b1dea64a3dd8fe2991271a" w:name="_4832289579b1dea64a3dd8fe2991271a"/>
      <w:r>
        <w:t xml:space="preserve">Class Compliance Impact</w:t>
      </w:r>
      <w:bookmarkEnd w:id="_4832289579b1dea64a3dd8fe2991271a"/>
      <w:r w:rsidRPr="003A31EC">
        <w:rPr>
          <w:rFonts w:cs="Arial"/>
        </w:rPr>
        <w:t xml:space="preserve"> </w:t>
      </w:r>
      <w:r>
        <w:rPr>
          <w:rFonts w:cs="Arial"/>
        </w:rPr>
        <w:fldChar w:fldCharType="begin"/>
      </w:r>
      <w:r>
        <w:instrText xml:space="preserve">XE"</w:instrText>
      </w:r>
      <w:r w:rsidRPr="00413D75">
        <w:rPr>
          <w:rFonts w:cs="Arial"/>
        </w:rPr>
        <w:instrText xml:space="preserve">Compliance Impact</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Impact on the ability to comply with policies.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bffb09c727b56788e7de38a245db0cd" w:history="1">
        <w:r>
          <w:rStyle w:val="Hyperlink"/>
          <w:rPr>
            <w:rStyle w:val="Hyperlink"/>
          </w:rPr>
          <w:t xml:space="preserve">Non-Technical Impact</w:t>
        </w:r>
      </w:hyperlink>
    </w:p>
    <w:p w:rsidP="00347871" w:rsidR="00347871" w:rsidRDefault="00347871"/>
    <w:p w:rsidP="00347871" w:rsidR="00347871" w:rsidRDefault="00347871">
      <w:pPr>
        <w:pStyle w:val="Heading2"/>
      </w:pPr>
      <w:bookmarkStart w:id="_3f9c8ba249664654e9d479042acba97d" w:name="_3f9c8ba249664654e9d479042acba97d"/>
      <w:r>
        <w:t xml:space="preserve">Class Control of Information Impact</w:t>
      </w:r>
      <w:bookmarkEnd w:id="_3f9c8ba249664654e9d479042acba97d"/>
      <w:r w:rsidRPr="003A31EC">
        <w:rPr>
          <w:rFonts w:cs="Arial"/>
        </w:rPr>
        <w:t xml:space="preserve"> </w:t>
      </w:r>
      <w:r>
        <w:rPr>
          <w:rFonts w:cs="Arial"/>
        </w:rPr>
        <w:fldChar w:fldCharType="begin"/>
      </w:r>
      <w:r>
        <w:instrText xml:space="preserve">XE"</w:instrText>
      </w:r>
      <w:r w:rsidRPr="00413D75">
        <w:rPr>
          <w:rFonts w:cs="Arial"/>
        </w:rPr>
        <w:instrText xml:space="preserve">Control of Information Impact</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Information becomes available to unauthorized actors (loss of confidentiality).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edf5bede9319c2ebb81bd8f0e8aa42a" w:history="1">
        <w:r>
          <w:rStyle w:val="Hyperlink"/>
          <w:rPr>
            <w:rStyle w:val="Hyperlink"/>
          </w:rPr>
          <w:t xml:space="preserve">Information Impact</w:t>
        </w:r>
      </w:hyperlink>
    </w:p>
    <w:p w:rsidP="00347871" w:rsidR="00347871" w:rsidRDefault="00347871"/>
    <w:p w:rsidP="00347871" w:rsidR="00347871" w:rsidRDefault="00347871">
      <w:pPr>
        <w:pStyle w:val="Heading2"/>
      </w:pPr>
      <w:bookmarkStart w:id="_54162be4a30be472f2c8569423c1bb7e" w:name="_54162be4a30be472f2c8569423c1bb7e"/>
      <w:r>
        <w:t xml:space="preserve">Class Decision-making Impact</w:t>
      </w:r>
      <w:bookmarkEnd w:id="_54162be4a30be472f2c8569423c1bb7e"/>
      <w:r w:rsidRPr="003A31EC">
        <w:rPr>
          <w:rFonts w:cs="Arial"/>
        </w:rPr>
        <w:t xml:space="preserve"> </w:t>
      </w:r>
      <w:r>
        <w:rPr>
          <w:rFonts w:cs="Arial"/>
        </w:rPr>
        <w:fldChar w:fldCharType="begin"/>
      </w:r>
      <w:r>
        <w:instrText xml:space="preserve">XE"</w:instrText>
      </w:r>
      <w:r w:rsidRPr="00413D75">
        <w:rPr>
          <w:rFonts w:cs="Arial"/>
        </w:rPr>
        <w:instrText xml:space="preserve">Decision-making Impact</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Impact on the ability to make informed decisions.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bffb09c727b56788e7de38a245db0cd" w:history="1">
        <w:r>
          <w:rStyle w:val="Hyperlink"/>
          <w:rPr>
            <w:rStyle w:val="Hyperlink"/>
          </w:rPr>
          <w:t xml:space="preserve">Non-Technical Impact</w:t>
        </w:r>
      </w:hyperlink>
    </w:p>
    <w:p w:rsidP="00347871" w:rsidR="00347871" w:rsidRDefault="00347871"/>
    <w:p w:rsidP="00347871" w:rsidR="00347871" w:rsidRDefault="00347871">
      <w:pPr>
        <w:pStyle w:val="Heading2"/>
      </w:pPr>
      <w:bookmarkStart w:id="_1c7aba0f69325be4a8475e6515e816ed" w:name="_1c7aba0f69325be4a8475e6515e816ed"/>
      <w:r>
        <w:t xml:space="preserve">Class Disinformation Impact</w:t>
      </w:r>
      <w:bookmarkEnd w:id="_1c7aba0f69325be4a8475e6515e816ed"/>
      <w:r w:rsidRPr="003A31EC">
        <w:rPr>
          <w:rFonts w:cs="Arial"/>
        </w:rPr>
        <w:t xml:space="preserve"> </w:t>
      </w:r>
      <w:r>
        <w:rPr>
          <w:rFonts w:cs="Arial"/>
        </w:rPr>
        <w:fldChar w:fldCharType="begin"/>
      </w:r>
      <w:r>
        <w:instrText xml:space="preserve">XE"</w:instrText>
      </w:r>
      <w:r w:rsidRPr="00413D75">
        <w:rPr>
          <w:rFonts w:cs="Arial"/>
        </w:rPr>
        <w:instrText xml:space="preserve">Disinformation Impact</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Impact resulting from incorrect information.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edf5bede9319c2ebb81bd8f0e8aa42a" w:history="1">
        <w:r>
          <w:rStyle w:val="Hyperlink"/>
          <w:rPr>
            <w:rStyle w:val="Hyperlink"/>
          </w:rPr>
          <w:t xml:space="preserve">Information Impact</w:t>
        </w:r>
      </w:hyperlink>
    </w:p>
    <w:p w:rsidP="00347871" w:rsidR="00347871" w:rsidRDefault="00347871"/>
    <w:p w:rsidP="00347871" w:rsidR="00347871" w:rsidRDefault="00347871">
      <w:pPr>
        <w:pStyle w:val="Heading2"/>
      </w:pPr>
      <w:bookmarkStart w:id="_ffb9d8298feb12d3e0e539dee9f0df6d" w:name="_ffb9d8298feb12d3e0e539dee9f0df6d"/>
      <w:r>
        <w:t xml:space="preserve">Class Electromagnetic Spectrum Impact</w:t>
      </w:r>
      <w:bookmarkEnd w:id="_ffb9d8298feb12d3e0e539dee9f0df6d"/>
      <w:r w:rsidRPr="003A31EC">
        <w:rPr>
          <w:rFonts w:cs="Arial"/>
        </w:rPr>
        <w:t xml:space="preserve"> </w:t>
      </w:r>
      <w:r>
        <w:rPr>
          <w:rFonts w:cs="Arial"/>
        </w:rPr>
        <w:fldChar w:fldCharType="begin"/>
      </w:r>
      <w:r>
        <w:instrText xml:space="preserve">XE"</w:instrText>
      </w:r>
      <w:r w:rsidRPr="00413D75">
        <w:rPr>
          <w:rFonts w:cs="Arial"/>
        </w:rPr>
        <w:instrText xml:space="preserve">Electromagnetic Spectrum Impact</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Impact based on disruption in spectrum.</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ee9f2345a1f910808f2263dfb689514" w:history="1">
        <w:r>
          <w:rStyle w:val="Hyperlink"/>
          <w:rPr>
            <w:rStyle w:val="Hyperlink"/>
          </w:rPr>
          <w:t xml:space="preserve">Impact Category</w:t>
        </w:r>
      </w:hyperlink>
    </w:p>
    <w:p w:rsidP="00347871" w:rsidR="00347871" w:rsidRDefault="00347871"/>
    <w:p w:rsidP="00347871" w:rsidR="00347871" w:rsidRDefault="00347871">
      <w:pPr>
        <w:pStyle w:val="Heading2"/>
      </w:pPr>
      <w:bookmarkStart w:id="_ee875f7f77ba6370c1f434bcbb20f462" w:name="_ee875f7f77ba6370c1f434bcbb20f462"/>
      <w:r>
        <w:t xml:space="preserve">Class Environmental Impact</w:t>
      </w:r>
      <w:bookmarkEnd w:id="_ee875f7f77ba6370c1f434bcbb20f462"/>
      <w:r w:rsidRPr="003A31EC">
        <w:rPr>
          <w:rFonts w:cs="Arial"/>
        </w:rPr>
        <w:t xml:space="preserve"> </w:t>
      </w:r>
      <w:r>
        <w:rPr>
          <w:rFonts w:cs="Arial"/>
        </w:rPr>
        <w:fldChar w:fldCharType="begin"/>
      </w:r>
      <w:r>
        <w:instrText xml:space="preserve">XE"</w:instrText>
      </w:r>
      <w:r w:rsidRPr="00413D75">
        <w:rPr>
          <w:rFonts w:cs="Arial"/>
        </w:rPr>
        <w:instrText xml:space="preserve">Environmental Impact</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A danger to the environment.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ee9f2345a1f910808f2263dfb689514" w:history="1">
        <w:r>
          <w:rStyle w:val="Hyperlink"/>
          <w:rPr>
            <w:rStyle w:val="Hyperlink"/>
          </w:rPr>
          <w:t xml:space="preserve">Impact Category</w:t>
        </w:r>
      </w:hyperlink>
    </w:p>
    <w:p w:rsidP="00347871" w:rsidR="00347871" w:rsidRDefault="00347871"/>
    <w:p w:rsidP="00347871" w:rsidR="00347871" w:rsidRDefault="00347871">
      <w:pPr>
        <w:pStyle w:val="Heading2"/>
      </w:pPr>
      <w:bookmarkStart w:id="_d4f18d7e5d3311f8c09d0e618ca5e0ac" w:name="_d4f18d7e5d3311f8c09d0e618ca5e0ac"/>
      <w:r>
        <w:t xml:space="preserve">Class Financial Impact</w:t>
      </w:r>
      <w:bookmarkEnd w:id="_d4f18d7e5d3311f8c09d0e618ca5e0ac"/>
      <w:r w:rsidRPr="003A31EC">
        <w:rPr>
          <w:rFonts w:cs="Arial"/>
        </w:rPr>
        <w:t xml:space="preserve"> </w:t>
      </w:r>
      <w:r>
        <w:rPr>
          <w:rFonts w:cs="Arial"/>
        </w:rPr>
        <w:fldChar w:fldCharType="begin"/>
      </w:r>
      <w:r>
        <w:instrText xml:space="preserve">XE"</w:instrText>
      </w:r>
      <w:r w:rsidRPr="00413D75">
        <w:rPr>
          <w:rFonts w:cs="Arial"/>
        </w:rPr>
        <w:instrText xml:space="preserve">Financial Impact</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Impact resulting in loss of capital or the ability to obtain capital.</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ee9f2345a1f910808f2263dfb689514" w:history="1">
        <w:r>
          <w:rStyle w:val="Hyperlink"/>
          <w:rPr>
            <w:rStyle w:val="Hyperlink"/>
          </w:rPr>
          <w:t xml:space="preserve">Impact Category</w:t>
        </w:r>
      </w:hyperlink>
    </w:p>
    <w:p w:rsidP="00347871" w:rsidR="00347871" w:rsidRDefault="00347871"/>
    <w:p w:rsidP="00347871" w:rsidR="00347871" w:rsidRDefault="00347871">
      <w:pPr>
        <w:pStyle w:val="Heading2"/>
      </w:pPr>
      <w:bookmarkStart w:id="_2a22edf4db04333f6f2f3a1e3cd14a11" w:name="_2a22edf4db04333f6f2f3a1e3cd14a11"/>
      <w:r>
        <w:t xml:space="preserve">Class Health Impact</w:t>
      </w:r>
      <w:bookmarkEnd w:id="_2a22edf4db04333f6f2f3a1e3cd14a11"/>
      <w:r w:rsidRPr="003A31EC">
        <w:rPr>
          <w:rFonts w:cs="Arial"/>
        </w:rPr>
        <w:t xml:space="preserve"> </w:t>
      </w:r>
      <w:r>
        <w:rPr>
          <w:rFonts w:cs="Arial"/>
        </w:rPr>
        <w:fldChar w:fldCharType="begin"/>
      </w:r>
      <w:r>
        <w:instrText xml:space="preserve">XE"</w:instrText>
      </w:r>
      <w:r w:rsidRPr="00413D75">
        <w:rPr>
          <w:rFonts w:cs="Arial"/>
        </w:rPr>
        <w:instrText xml:space="preserve">Health Impact</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A category of danger to people's health.</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ee9f2345a1f910808f2263dfb689514" w:history="1">
        <w:r>
          <w:rStyle w:val="Hyperlink"/>
          <w:rPr>
            <w:rStyle w:val="Hyperlink"/>
          </w:rPr>
          <w:t xml:space="preserve">Impact Category</w:t>
        </w:r>
      </w:hyperlink>
    </w:p>
    <w:p w:rsidP="00347871" w:rsidR="00347871" w:rsidRDefault="00347871"/>
    <w:p w:rsidP="00347871" w:rsidR="00347871" w:rsidRDefault="00347871">
      <w:pPr>
        <w:pStyle w:val="Heading2"/>
      </w:pPr>
      <w:bookmarkStart w:id="_d4b201382a65bc64a8852a77b2869d35" w:name="_d4b201382a65bc64a8852a77b2869d35"/>
      <w:r>
        <w:t xml:space="preserve">Class Identity Spoof Impact</w:t>
      </w:r>
      <w:bookmarkEnd w:id="_d4b201382a65bc64a8852a77b2869d35"/>
      <w:r w:rsidRPr="003A31EC">
        <w:rPr>
          <w:rFonts w:cs="Arial"/>
        </w:rPr>
        <w:t xml:space="preserve"> </w:t>
      </w:r>
      <w:r>
        <w:rPr>
          <w:rFonts w:cs="Arial"/>
        </w:rPr>
        <w:fldChar w:fldCharType="begin"/>
      </w:r>
      <w:r>
        <w:instrText xml:space="preserve">XE"</w:instrText>
      </w:r>
      <w:r w:rsidRPr="00413D75">
        <w:rPr>
          <w:rFonts w:cs="Arial"/>
        </w:rPr>
        <w:instrText xml:space="preserve">Identity Spoof Impact</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A category of danger where an individuals' identity is assumed by another.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c7aba0f69325be4a8475e6515e816ed" w:history="1">
        <w:r>
          <w:rStyle w:val="Hyperlink"/>
          <w:rPr>
            <w:rStyle w:val="Hyperlink"/>
          </w:rPr>
          <w:t xml:space="preserve">Disinformation Impact</w:t>
        </w:r>
      </w:hyperlink>
    </w:p>
    <w:p w:rsidP="00347871" w:rsidR="00347871" w:rsidRDefault="00347871"/>
    <w:p w:rsidP="00347871" w:rsidR="00347871" w:rsidRDefault="00347871">
      <w:pPr>
        <w:pStyle w:val="Heading2"/>
      </w:pPr>
      <w:bookmarkStart w:id="_640dcb3f6746f5a6b22f2a08a679ebc6" w:name="_640dcb3f6746f5a6b22f2a08a679ebc6"/>
      <w:r>
        <w:t xml:space="preserve">Class Image Impact</w:t>
      </w:r>
      <w:bookmarkEnd w:id="_640dcb3f6746f5a6b22f2a08a679ebc6"/>
      <w:r w:rsidRPr="003A31EC">
        <w:rPr>
          <w:rFonts w:cs="Arial"/>
        </w:rPr>
        <w:t xml:space="preserve"> </w:t>
      </w:r>
      <w:r>
        <w:rPr>
          <w:rFonts w:cs="Arial"/>
        </w:rPr>
        <w:fldChar w:fldCharType="begin"/>
      </w:r>
      <w:r>
        <w:instrText xml:space="preserve">XE"</w:instrText>
      </w:r>
      <w:r w:rsidRPr="00413D75">
        <w:rPr>
          <w:rFonts w:cs="Arial"/>
        </w:rPr>
        <w:instrText xml:space="preserve">Image Impact</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Impact to how an entity is viewed by others.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bffb09c727b56788e7de38a245db0cd" w:history="1">
        <w:r>
          <w:rStyle w:val="Hyperlink"/>
          <w:rPr>
            <w:rStyle w:val="Hyperlink"/>
          </w:rPr>
          <w:t xml:space="preserve">Non-Technical Impact</w:t>
        </w:r>
      </w:hyperlink>
    </w:p>
    <w:p w:rsidP="00347871" w:rsidR="00347871" w:rsidRDefault="00347871"/>
    <w:p w:rsidP="00347871" w:rsidR="00347871" w:rsidRDefault="00347871">
      <w:pPr>
        <w:pStyle w:val="Heading2"/>
      </w:pPr>
      <w:bookmarkStart w:id="_dee9f2345a1f910808f2263dfb689514" w:name="_dee9f2345a1f910808f2263dfb689514"/>
      <w:r>
        <w:t xml:space="preserve">Class Impact Category</w:t>
      </w:r>
      <w:bookmarkEnd w:id="_dee9f2345a1f910808f2263dfb689514"/>
      <w:r w:rsidRPr="003A31EC">
        <w:rPr>
          <w:rFonts w:cs="Arial"/>
        </w:rPr>
        <w:t xml:space="preserve"> </w:t>
      </w:r>
      <w:r>
        <w:rPr>
          <w:rFonts w:cs="Arial"/>
        </w:rPr>
        <w:fldChar w:fldCharType="begin"/>
      </w:r>
      <w:r>
        <w:instrText xml:space="preserve">XE"</w:instrText>
      </w:r>
      <w:r w:rsidRPr="00413D75">
        <w:rPr>
          <w:rFonts w:cs="Arial"/>
        </w:rPr>
        <w:instrText xml:space="preserve">Impact Category</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Categorization of the impact of dangers. Danger categories may be combined.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bf67544840a1cd6396f28cc292e3ca0" w:history="1">
        <w:r>
          <w:rStyle w:val="Hyperlink"/>
          <w:rPr>
            <w:rStyle w:val="Hyperlink"/>
          </w:rPr>
          <w:t xml:space="preserve">Consequence</w:t>
        </w:r>
      </w:hyperlink>
    </w:p>
    <w:p w:rsidP="00347871" w:rsidR="00347871" w:rsidRDefault="00347871"/>
    <w:p w:rsidP="00347871" w:rsidR="00347871" w:rsidRDefault="00347871">
      <w:pPr>
        <w:pStyle w:val="Heading2"/>
      </w:pPr>
      <w:bookmarkStart w:id="_bc45cd7c966c8db31897c5494e633309" w:name="_bc45cd7c966c8db31897c5494e633309"/>
      <w:r>
        <w:t xml:space="preserve">Class Information Availability Impact</w:t>
      </w:r>
      <w:bookmarkEnd w:id="_bc45cd7c966c8db31897c5494e633309"/>
      <w:r w:rsidRPr="003A31EC">
        <w:rPr>
          <w:rFonts w:cs="Arial"/>
        </w:rPr>
        <w:t xml:space="preserve"> </w:t>
      </w:r>
      <w:r>
        <w:rPr>
          <w:rFonts w:cs="Arial"/>
        </w:rPr>
        <w:fldChar w:fldCharType="begin"/>
      </w:r>
      <w:r>
        <w:instrText xml:space="preserve">XE"</w:instrText>
      </w:r>
      <w:r w:rsidRPr="00413D75">
        <w:rPr>
          <w:rFonts w:cs="Arial"/>
        </w:rPr>
        <w:instrText xml:space="preserve">Information Availability Impact</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
          A category of danger impact where information becomes unavailable to the information owner.
          <w:br/>
          Availability: Ensuring timely and reliable access to and use of information.
          <w:br/>
          [NIST800]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edf5bede9319c2ebb81bd8f0e8aa42a" w:history="1">
        <w:r>
          <w:rStyle w:val="Hyperlink"/>
          <w:rPr>
            <w:rStyle w:val="Hyperlink"/>
          </w:rPr>
          <w:t xml:space="preserve">Information Impact</w:t>
        </w:r>
      </w:hyperlink>
    </w:p>
    <w:p w:rsidP="00347871" w:rsidR="00347871" w:rsidRDefault="00347871"/>
    <w:p w:rsidP="00347871" w:rsidR="00347871" w:rsidRDefault="00347871">
      <w:pPr>
        <w:pStyle w:val="Heading2"/>
      </w:pPr>
      <w:bookmarkStart w:id="_dedf5bede9319c2ebb81bd8f0e8aa42a" w:name="_dedf5bede9319c2ebb81bd8f0e8aa42a"/>
      <w:r>
        <w:t xml:space="preserve">Class Information Impact</w:t>
      </w:r>
      <w:bookmarkEnd w:id="_dedf5bede9319c2ebb81bd8f0e8aa42a"/>
      <w:r w:rsidRPr="003A31EC">
        <w:rPr>
          <w:rFonts w:cs="Arial"/>
        </w:rPr>
        <w:t xml:space="preserve"> </w:t>
      </w:r>
      <w:r>
        <w:rPr>
          <w:rFonts w:cs="Arial"/>
        </w:rPr>
        <w:fldChar w:fldCharType="begin"/>
      </w:r>
      <w:r>
        <w:instrText xml:space="preserve">XE"</w:instrText>
      </w:r>
      <w:r w:rsidRPr="00413D75">
        <w:rPr>
          <w:rFonts w:cs="Arial"/>
        </w:rPr>
        <w:instrText xml:space="preserve">Information Impact</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A category of danger impact related to information - its unauthorized use or modification.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ee9f2345a1f910808f2263dfb689514" w:history="1">
        <w:r>
          <w:rStyle w:val="Hyperlink"/>
          <w:rPr>
            <w:rStyle w:val="Hyperlink"/>
          </w:rPr>
          <w:t xml:space="preserve">Impact Category</w:t>
        </w:r>
      </w:hyperlink>
    </w:p>
    <w:p w:rsidP="00347871" w:rsidR="00347871" w:rsidRDefault="00347871"/>
    <w:p w:rsidP="00347871" w:rsidR="00347871" w:rsidRDefault="00347871">
      <w:pPr>
        <w:pStyle w:val="Heading2"/>
      </w:pPr>
      <w:bookmarkStart w:id="_c810bd3f4ddaa6ba35a4647b1e56ad2d" w:name="_c810bd3f4ddaa6ba35a4647b1e56ad2d"/>
      <w:r>
        <w:t xml:space="preserve">Class Infrastructure Impact</w:t>
      </w:r>
      <w:bookmarkEnd w:id="_c810bd3f4ddaa6ba35a4647b1e56ad2d"/>
      <w:r w:rsidRPr="003A31EC">
        <w:rPr>
          <w:rFonts w:cs="Arial"/>
        </w:rPr>
        <w:t xml:space="preserve"> </w:t>
      </w:r>
      <w:r>
        <w:rPr>
          <w:rFonts w:cs="Arial"/>
        </w:rPr>
        <w:fldChar w:fldCharType="begin"/>
      </w:r>
      <w:r>
        <w:instrText xml:space="preserve">XE"</w:instrText>
      </w:r>
      <w:r w:rsidRPr="00413D75">
        <w:rPr>
          <w:rFonts w:cs="Arial"/>
        </w:rPr>
        <w:instrText xml:space="preserve">Infrastructure Impact</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Classification of impact to infrastructure such that it is not longer available to fulfill objectives.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ee9f2345a1f910808f2263dfb689514" w:history="1">
        <w:r>
          <w:rStyle w:val="Hyperlink"/>
          <w:rPr>
            <w:rStyle w:val="Hyperlink"/>
          </w:rPr>
          <w:t xml:space="preserve">Impact Category</w:t>
        </w:r>
      </w:hyperlink>
    </w:p>
    <w:p w:rsidP="00347871" w:rsidR="00347871" w:rsidRDefault="00347871"/>
    <w:p w:rsidP="00347871" w:rsidR="00347871" w:rsidRDefault="00347871">
      <w:pPr>
        <w:pStyle w:val="Heading2"/>
      </w:pPr>
      <w:bookmarkStart w:id="_10a24c2f92afb0adb9a19d4f7048ce24" w:name="_10a24c2f92afb0adb9a19d4f7048ce24"/>
      <w:r>
        <w:t xml:space="preserve">Class Intellectual Property Impact</w:t>
      </w:r>
      <w:bookmarkEnd w:id="_10a24c2f92afb0adb9a19d4f7048ce24"/>
      <w:r w:rsidRPr="003A31EC">
        <w:rPr>
          <w:rFonts w:cs="Arial"/>
        </w:rPr>
        <w:t xml:space="preserve"> </w:t>
      </w:r>
      <w:r>
        <w:rPr>
          <w:rFonts w:cs="Arial"/>
        </w:rPr>
        <w:fldChar w:fldCharType="begin"/>
      </w:r>
      <w:r>
        <w:instrText xml:space="preserve">XE"</w:instrText>
      </w:r>
      <w:r w:rsidRPr="00413D75">
        <w:rPr>
          <w:rFonts w:cs="Arial"/>
        </w:rPr>
        <w:instrText xml:space="preserve">Intellectual Property Impact</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Category indicating a loss or compromise of intellectual property.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bffb09c727b56788e7de38a245db0cd" w:history="1">
        <w:r>
          <w:rStyle w:val="Hyperlink"/>
          <w:rPr>
            <w:rStyle w:val="Hyperlink"/>
          </w:rPr>
          <w:t xml:space="preserve">Non-Technical Impact</w:t>
        </w:r>
      </w:hyperlink>
    </w:p>
    <w:p w:rsidP="00347871" w:rsidR="00347871" w:rsidRDefault="00347871"/>
    <w:p w:rsidP="00347871" w:rsidR="00347871" w:rsidRDefault="00347871">
      <w:pPr>
        <w:pStyle w:val="Heading2"/>
      </w:pPr>
      <w:bookmarkStart w:id="_c1ffd83dd9428adc02a79c3e6b592f5f" w:name="_c1ffd83dd9428adc02a79c3e6b592f5f"/>
      <w:r>
        <w:t xml:space="preserve">Class Legal Impact</w:t>
      </w:r>
      <w:bookmarkEnd w:id="_c1ffd83dd9428adc02a79c3e6b592f5f"/>
      <w:r w:rsidRPr="003A31EC">
        <w:rPr>
          <w:rFonts w:cs="Arial"/>
        </w:rPr>
        <w:t xml:space="preserve"> </w:t>
      </w:r>
      <w:r>
        <w:rPr>
          <w:rFonts w:cs="Arial"/>
        </w:rPr>
        <w:fldChar w:fldCharType="begin"/>
      </w:r>
      <w:r>
        <w:instrText xml:space="preserve">XE"</w:instrText>
      </w:r>
      <w:r w:rsidRPr="00413D75">
        <w:rPr>
          <w:rFonts w:cs="Arial"/>
        </w:rPr>
        <w:instrText xml:space="preserve">Legal Impact</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A categorization of impact to legal status or legal measures.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bffb09c727b56788e7de38a245db0cd" w:history="1">
        <w:r>
          <w:rStyle w:val="Hyperlink"/>
          <w:rPr>
            <w:rStyle w:val="Hyperlink"/>
          </w:rPr>
          <w:t xml:space="preserve">Non-Technical Impact</w:t>
        </w:r>
      </w:hyperlink>
    </w:p>
    <w:p w:rsidP="00347871" w:rsidR="00347871" w:rsidRDefault="00347871"/>
    <w:p w:rsidP="00347871" w:rsidR="00347871" w:rsidRDefault="00347871">
      <w:pPr>
        <w:pStyle w:val="Heading2"/>
      </w:pPr>
      <w:bookmarkStart w:id="_68d6ab1fd26fe814f0533742a59b9b64" w:name="_68d6ab1fd26fe814f0533742a59b9b64"/>
      <w:r>
        <w:t xml:space="preserve">Class Mission Impact</w:t>
      </w:r>
      <w:bookmarkEnd w:id="_68d6ab1fd26fe814f0533742a59b9b64"/>
      <w:r w:rsidRPr="003A31EC">
        <w:rPr>
          <w:rFonts w:cs="Arial"/>
        </w:rPr>
        <w:t xml:space="preserve"> </w:t>
      </w:r>
      <w:r>
        <w:rPr>
          <w:rFonts w:cs="Arial"/>
        </w:rPr>
        <w:fldChar w:fldCharType="begin"/>
      </w:r>
      <w:r>
        <w:instrText xml:space="preserve">XE"</w:instrText>
      </w:r>
      <w:r w:rsidRPr="00413D75">
        <w:rPr>
          <w:rFonts w:cs="Arial"/>
        </w:rPr>
        <w:instrText xml:space="preserve">Mission Impact</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Category of the impact on the ability to achieve a mission purpose.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ee9f2345a1f910808f2263dfb689514" w:history="1">
        <w:r>
          <w:rStyle w:val="Hyperlink"/>
          <w:rPr>
            <w:rStyle w:val="Hyperlink"/>
          </w:rPr>
          <w:t xml:space="preserve">Impact Category</w:t>
        </w:r>
      </w:hyperlink>
    </w:p>
    <w:p w:rsidP="00347871" w:rsidR="00347871" w:rsidRDefault="00347871"/>
    <w:p w:rsidP="00347871" w:rsidR="00347871" w:rsidRDefault="00347871">
      <w:pPr>
        <w:pStyle w:val="Heading2"/>
      </w:pPr>
      <w:bookmarkStart w:id="_4bffb09c727b56788e7de38a245db0cd" w:name="_4bffb09c727b56788e7de38a245db0cd"/>
      <w:r>
        <w:t xml:space="preserve">Class Non-Technical Impact</w:t>
      </w:r>
      <w:bookmarkEnd w:id="_4bffb09c727b56788e7de38a245db0cd"/>
      <w:r w:rsidRPr="003A31EC">
        <w:rPr>
          <w:rFonts w:cs="Arial"/>
        </w:rPr>
        <w:t xml:space="preserve"> </w:t>
      </w:r>
      <w:r>
        <w:rPr>
          <w:rFonts w:cs="Arial"/>
        </w:rPr>
        <w:fldChar w:fldCharType="begin"/>
      </w:r>
      <w:r>
        <w:instrText xml:space="preserve">XE"</w:instrText>
      </w:r>
      <w:r w:rsidRPr="00413D75">
        <w:rPr>
          <w:rFonts w:cs="Arial"/>
        </w:rPr>
        <w:instrText xml:space="preserve">Non-Technical Impact</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Category representing the impact to something other than the ability to operate.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ee9f2345a1f910808f2263dfb689514" w:history="1">
        <w:r>
          <w:rStyle w:val="Hyperlink"/>
          <w:rPr>
            <w:rStyle w:val="Hyperlink"/>
          </w:rPr>
          <w:t xml:space="preserve">Impact Category</w:t>
        </w:r>
      </w:hyperlink>
    </w:p>
    <w:p w:rsidP="00347871" w:rsidR="00347871" w:rsidRDefault="00347871"/>
    <w:p w:rsidP="00347871" w:rsidR="00347871" w:rsidRDefault="00347871">
      <w:pPr>
        <w:pStyle w:val="Heading2"/>
      </w:pPr>
      <w:bookmarkStart w:id="_5bf3debd3d1c107ee665b00e28f41f0c" w:name="_5bf3debd3d1c107ee665b00e28f41f0c"/>
      <w:r>
        <w:t xml:space="preserve">Class Safety Impact</w:t>
      </w:r>
      <w:bookmarkEnd w:id="_5bf3debd3d1c107ee665b00e28f41f0c"/>
      <w:r w:rsidRPr="003A31EC">
        <w:rPr>
          <w:rFonts w:cs="Arial"/>
        </w:rPr>
        <w:t xml:space="preserve"> </w:t>
      </w:r>
      <w:r>
        <w:rPr>
          <w:rFonts w:cs="Arial"/>
        </w:rPr>
        <w:fldChar w:fldCharType="begin"/>
      </w:r>
      <w:r>
        <w:instrText xml:space="preserve">XE"</w:instrText>
      </w:r>
      <w:r w:rsidRPr="00413D75">
        <w:rPr>
          <w:rFonts w:cs="Arial"/>
        </w:rPr>
        <w:instrText xml:space="preserve">Safety Impact</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Category of impact to the safety of a resource.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bffb09c727b56788e7de38a245db0cd" w:history="1">
        <w:r>
          <w:rStyle w:val="Hyperlink"/>
          <w:rPr>
            <w:rStyle w:val="Hyperlink"/>
          </w:rPr>
          <w:t xml:space="preserve">Non-Technical Impact</w:t>
        </w:r>
      </w:hyperlink>
    </w:p>
    <w:p w:rsidP="00347871" w:rsidR="00347871" w:rsidRDefault="00347871"/>
    <w:p w:rsidP="00347871" w:rsidR="00347871" w:rsidRDefault="00347871">
      <w:pPr>
        <w:pStyle w:val="Heading2"/>
      </w:pPr>
      <w:bookmarkStart w:id="_56952abc17fb6883dad976147e6eafb2" w:name="_56952abc17fb6883dad976147e6eafb2"/>
      <w:r>
        <w:t xml:space="preserve">Class Transport Impact</w:t>
      </w:r>
      <w:bookmarkEnd w:id="_56952abc17fb6883dad976147e6eafb2"/>
      <w:r w:rsidRPr="003A31EC">
        <w:rPr>
          <w:rFonts w:cs="Arial"/>
        </w:rPr>
        <w:t xml:space="preserve"> </w:t>
      </w:r>
      <w:r>
        <w:rPr>
          <w:rFonts w:cs="Arial"/>
        </w:rPr>
        <w:fldChar w:fldCharType="begin"/>
      </w:r>
      <w:r>
        <w:instrText xml:space="preserve">XE"</w:instrText>
      </w:r>
      <w:r w:rsidRPr="00413D75">
        <w:rPr>
          <w:rFonts w:cs="Arial"/>
        </w:rPr>
        <w:instrText xml:space="preserve">Transport Impact</w:instrText>
      </w:r>
      <w:r>
        <w:instrText xml:space="preserve">"</w:instrText>
      </w:r>
      <w:r>
        <w:rPr>
          <w:rFonts w:cs="Arial"/>
        </w:rPr>
        <w:fldChar w:fldCharType="end"/>
      </w:r>
      <w:r w:rsidR="009E71B4">
        <w:rPr>
          <w:rFonts w:cs="Arial"/>
        </w:rPr>
        <w:t xml:space="preserve"> </w:t>
      </w:r>
      <w:r w:rsidR="006F72CA">
        <w:rPr>
          <w:rFonts w:cs="Arial"/>
        </w:rPr>
        <w:t xml:space="preserve">&lt;&lt;Category&gt;&gt;</w:t>
      </w:r>
    </w:p>
    <w:p w:rsidP="00F71BA8" w:rsidR="00347871" w:rsidRDefault="00347871">
      <w:r>
        <w:t xml:space="preserve">[CAP] A category of impact to public or private transportation.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ee9f2345a1f910808f2263dfb689514" w:history="1">
        <w:r>
          <w:rStyle w:val="Hyperlink"/>
          <w:rPr>
            <w:rStyle w:val="Hyperlink"/>
          </w:rPr>
          <w:t xml:space="preserve">Impact Category</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Threat-risk-conceptual-model::Threat and Risk Specific Concepts::Incidents::Incident Response</w:t>
      </w:r>
    </w:p>
    <w:p w:rsidP="00347871" w:rsidR="00347871" w:rsidRDefault="00347871">
      <w:pPr>
        <w:pStyle w:val="Heading2"/>
      </w:pPr>
      <w:r>
        <w:t xml:space="preserve">Diagram: </w:t>
      </w:r>
      <w:r>
        <w:t xml:space="preserve">Incident Response</w:t>
      </w:r>
    </w:p>
    <w:p w:rsidP="00347871" w:rsidR="00347871" w:rsidRDefault="00347871">
      <w:pPr>
        <w:jc w:val="center"/>
        <w:rPr>
          <w:rFonts w:cs="Arial"/>
        </w:rPr>
      </w:pPr>
      <w:r>
        <w:rPr>
          <w:noProof/>
        </w:rPr>
        <w:drawing>
          <wp:inline distT="0" distB="0" distL="0" distR="0">
            <wp:extent cx="6188075" cy="3109823"/>
            <wp:effectExtent l="0" t="0" r="0" b="0"/>
            <wp:docPr id="1670" name="Picture -237884349.emf" descr="-23788434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 name="-237884349.emf"/>
                    <pic:cNvPicPr/>
                  </pic:nvPicPr>
                  <pic:blipFill>
                    <a:blip r:embed="mr_docxImage836" cstate="print"/>
                    <a:stretch>
                      <a:fillRect/>
                    </a:stretch>
                  </pic:blipFill>
                  <pic:spPr>
                    <a:xfrm rot="0">
                      <a:off x="0" y="0"/>
                      <a:ext cx="6188075" cy="3109823"/>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Incident Response</w:t>
      </w:r>
    </w:p>
    <w:p w:rsidP="00A318C1" w:rsidR="00347871" w:rsidRDefault="00347871">
      <w:pPr>
        <w:pStyle w:val="BodyText"/>
      </w:pPr>
      <w:r>
        <w:t xml:space="preserve">Incident recovery is an incident response that restores the functionality of impacted resources and systems, including the removal of temporary containment measures.</w:t>
      </w:r>
    </w:p>
    <w:p w:rsidP="00347871" w:rsidR="00347871" w:rsidRDefault="00347871">
      <w:r>
        <w:t xml:space="preserve"> </w:t>
      </w:r>
    </w:p>
    <w:p w:rsidP="00347871" w:rsidR="00347871" w:rsidRDefault="00347871"/>
    <w:p w:rsidP="00347871" w:rsidR="00347871" w:rsidRDefault="00347871">
      <w:pPr>
        <w:pStyle w:val="Heading2"/>
      </w:pPr>
      <w:bookmarkStart w:id="_11fc76e0512b6c46b1fa823a4dc43caf" w:name="_11fc76e0512b6c46b1fa823a4dc43caf"/>
      <w:r>
        <w:t xml:space="preserve">Class Incident Containment</w:t>
      </w:r>
      <w:bookmarkEnd w:id="_11fc76e0512b6c46b1fa823a4dc43caf"/>
      <w:r w:rsidRPr="003A31EC">
        <w:rPr>
          <w:rFonts w:cs="Arial"/>
        </w:rPr>
        <w:t xml:space="preserve"> </w:t>
      </w:r>
      <w:r>
        <w:rPr>
          <w:rFonts w:cs="Arial"/>
        </w:rPr>
        <w:fldChar w:fldCharType="begin"/>
      </w:r>
      <w:r>
        <w:instrText xml:space="preserve">XE"</w:instrText>
      </w:r>
      <w:r w:rsidRPr="00413D75">
        <w:rPr>
          <w:rFonts w:cs="Arial"/>
        </w:rPr>
        <w:instrText xml:space="preserve">Incident Containment</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Containment is an incident response that has two major goals: stopping the spread of the dangers causing the incident and preventing further harm. Containment includes the eradication of latent vulnerabilities of and infections to systems, such as the removal of malware.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0546b6cb684363d623353273263b40f5" w:history="1">
        <w:r>
          <w:rStyle w:val="Hyperlink"/>
          <w:rPr>
            <w:rStyle w:val="Hyperlink"/>
          </w:rPr>
          <w:t xml:space="preserve">Incident Response</w:t>
        </w:r>
      </w:hyperlink>
    </w:p>
    <w:p w:rsidP="00347871" w:rsidR="00347871" w:rsidRDefault="00347871"/>
    <w:p w:rsidP="00347871" w:rsidR="00347871" w:rsidRDefault="00347871">
      <w:pPr>
        <w:pStyle w:val="Heading2"/>
      </w:pPr>
      <w:bookmarkStart w:id="_8d9f14829b022074f0be04c8d063798e" w:name="_8d9f14829b022074f0be04c8d063798e"/>
      <w:r>
        <w:t xml:space="preserve">Class Incident Recovery</w:t>
      </w:r>
      <w:bookmarkEnd w:id="_8d9f14829b022074f0be04c8d063798e"/>
      <w:r w:rsidRPr="003A31EC">
        <w:rPr>
          <w:rFonts w:cs="Arial"/>
        </w:rPr>
        <w:t xml:space="preserve"> </w:t>
      </w:r>
      <w:r>
        <w:rPr>
          <w:rFonts w:cs="Arial"/>
        </w:rPr>
        <w:fldChar w:fldCharType="begin"/>
      </w:r>
      <w:r>
        <w:instrText xml:space="preserve">XE"</w:instrText>
      </w:r>
      <w:r w:rsidRPr="00413D75">
        <w:rPr>
          <w:rFonts w:cs="Arial"/>
        </w:rPr>
        <w:instrText xml:space="preserve">Incident Recovery</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0546b6cb684363d623353273263b40f5" w:history="1">
        <w:r>
          <w:rStyle w:val="Hyperlink"/>
          <w:rPr>
            <w:rStyle w:val="Hyperlink"/>
          </w:rPr>
          <w:t xml:space="preserve">Incident Response</w:t>
        </w:r>
      </w:hyperlink>
    </w:p>
    <w:p w:rsidP="00347871" w:rsidR="00347871" w:rsidRDefault="00347871"/>
    <w:p w:rsidP="00347871" w:rsidR="00347871" w:rsidRDefault="00347871">
      <w:pPr>
        <w:pStyle w:val="Heading2"/>
      </w:pPr>
      <w:bookmarkStart w:id="_0546b6cb684363d623353273263b40f5" w:name="_0546b6cb684363d623353273263b40f5"/>
      <w:r>
        <w:t xml:space="preserve">Class Incident Response</w:t>
      </w:r>
      <w:bookmarkEnd w:id="_0546b6cb684363d623353273263b40f5"/>
      <w:r w:rsidRPr="003A31EC">
        <w:rPr>
          <w:rFonts w:cs="Arial"/>
        </w:rPr>
        <w:t xml:space="preserve"> </w:t>
      </w:r>
      <w:r>
        <w:rPr>
          <w:rFonts w:cs="Arial"/>
        </w:rPr>
        <w:fldChar w:fldCharType="begin"/>
      </w:r>
      <w:r>
        <w:instrText xml:space="preserve">XE"</w:instrText>
      </w:r>
      <w:r w:rsidRPr="00413D75">
        <w:rPr>
          <w:rFonts w:cs="Arial"/>
        </w:rPr>
        <w:instrText xml:space="preserve">Incident Response</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Incident response is an activity to address and manage the scope and impact of an incident.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59061408edbc2b8be31c19f27dc2b51" w:history="1">
        <w:r>
          <w:rStyle w:val="Hyperlink"/>
          <w:rPr>
            <w:rStyle w:val="Hyperlink"/>
          </w:rPr>
          <w:t xml:space="preserve">Response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67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 name="1414248466.emf"/>
                    <pic:cNvPicPr/>
                  </pic:nvPicPr>
                  <pic:blipFill>
                    <a:blip r:embed="mr_docxImage837"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72703355926e6f9d23631bfd436b3d75" w:history="1">
        <w:r>
          <w:rStyle w:val="Hyperlink"/>
          <w:rPr>
            <w:rStyle w:val="Hyperlink"/>
          </w:rPr>
          <w:t xml:space="preserve">Incident</w:t>
        </w:r>
      </w:hyperlink>
      <w:r>
        <w:t xml:space="preserve"> [</w:t>
      </w:r>
      <w:r>
        <w:t xml:space="preserve">1..*</w:t>
      </w:r>
      <w:r>
        <w:t xml:space="preserve">]</w:t>
      </w:r>
      <w:r>
        <w:t xml:space="preserve"> </w:t>
      </w:r>
      <w:r>
        <w:t xml:space="preserve">  </w:t>
      </w:r>
      <w:r w:rsidRPr="00833C5F">
        <w:rPr>
          <w:i/>
        </w:rPr>
        <w:t xml:space="preserve">Redefines</w:t>
      </w:r>
      <w:r>
        <w:t xml:space="preserve">: </w:t>
      </w:r>
      <w:r>
        <w:t xml:space="preserve">responds to</w:t>
      </w:r>
      <w:r>
        <w:t xml:space="preserve">:</w:t>
      </w:r>
      <w:hyperlink w:anchor="_8c517cf1950741c0f89edebf828214cc" w:history="1">
        <w:r>
          <w:rStyle w:val="Hyperlink"/>
          <w:rPr>
            <w:rStyle w:val="Hyperlink"/>
          </w:rPr>
          <w:t xml:space="preserve">Situation</w:t>
        </w:r>
      </w:hyperlink>
      <w:r>
        <w:rPr>
          <w:rStyle w:val="Hyperlink"/>
        </w:rPr>
        <w:t xml:space="preserve">   </w:t>
      </w:r>
      <w:r>
        <w:t xml:space="preserve"> </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Threat-risk-conceptual-model::Threat and Risk Specific Concepts::Indicators</w:t>
      </w:r>
    </w:p>
    <w:p>
      <w:r>
        <w:rPr>
          <w:i/>
          <w:iCs/>
        </w:rPr>
        <w:t xml:space="preserve">Indicators</w:t>
      </w:r>
      <w:r>
        <w:t xml:space="preserve"> are patterns of </w:t>
      </w:r>
      <w:r>
        <w:rPr>
          <w:i/>
          <w:iCs/>
        </w:rPr>
        <w:t xml:space="preserve">situations </w:t>
      </w:r>
      <w:r>
        <w:t xml:space="preserve">or lists of entities to watch out for that </w:t>
      </w:r>
      <w:r>
        <w:rPr>
          <w:b/>
          <w:bCs/>
        </w:rPr>
        <w:t xml:space="preserve">indicate</w:t>
      </w:r>
      <w:r>
        <w:t xml:space="preserve"> a </w:t>
      </w:r>
      <w:r>
        <w:rPr>
          <w:b/>
          <w:bCs/>
        </w:rPr>
        <w:t xml:space="preserve">situation</w:t>
      </w:r>
      <w:r>
        <w:t xml:space="preserve"> that may happen. An indicator may be scoped by an entity/situation, which contextualizes when it applies. When a situation matching an indicator is </w:t>
      </w:r>
      <w:r>
        <w:rPr>
          <w:i/>
          <w:iCs/>
        </w:rPr>
        <w:t xml:space="preserve">observed</w:t>
      </w:r>
      <w:r>
        <w:t xml:space="preserve"> there is a </w:t>
      </w:r>
      <w:r>
        <w:rPr>
          <w:i/>
          <w:iCs/>
        </w:rPr>
        <w:t xml:space="preserve">sighting</w:t>
      </w:r>
      <w:r>
        <w:t xml:space="preserve"> of that indicator which is then </w:t>
      </w:r>
      <w:r>
        <w:rPr>
          <w:i/>
          <w:iCs/>
        </w:rPr>
        <w:t xml:space="preserve">evidence</w:t>
      </w:r>
      <w:r>
        <w:t xml:space="preserve"> for an </w:t>
      </w:r>
      <w:r>
        <w:rPr>
          <w:i/>
          <w:iCs/>
        </w:rPr>
        <w:t xml:space="preserve">actual situation</w:t>
      </w:r>
      <w:r>
        <w:t xml:space="preserve">, such as an</w:t>
      </w:r>
      <w:r>
        <w:rPr>
          <w:i/>
          <w:iCs/>
        </w:rPr>
        <w:t xml:space="preserve"> incident</w:t>
      </w:r>
      <w:r>
        <w:t xml:space="preserve">. e.g., watch for these terrorists in airports.</w:t>
      </w:r>
    </w:p>
    <w:p>
      <w:r>
        <w:t xml:space="preserve">A </w:t>
      </w:r>
      <w:r>
        <w:rPr>
          <w:i/>
          <w:iCs/>
        </w:rPr>
        <w:t xml:space="preserve">sighting</w:t>
      </w:r>
      <w:r>
        <w:t xml:space="preserve"> is an </w:t>
      </w:r>
      <w:r>
        <w:rPr>
          <w:i/>
          <w:iCs/>
        </w:rPr>
        <w:t xml:space="preserve">observation</w:t>
      </w:r>
      <w:r>
        <w:t xml:space="preserve"> that matches the pattern of an indicator. e.g., the terrorist Killer-Joe was seen at BWI on 12/11/2014 by a police officer Sam Shoe.</w:t>
      </w:r>
    </w:p>
    <w:p>
      <w:r>
        <w:t xml:space="preserve">Indicators are not certain and may have a likelihood attached to the potential situations for which they are evidence.</w:t>
      </w:r>
    </w:p>
    <w:p>
      <w:r>
        <w:t xml:space="preserve">Once a sighting flags an indicator, a </w:t>
      </w:r>
      <w:r>
        <w:rPr>
          <w:i/>
          <w:iCs/>
        </w:rPr>
        <w:t xml:space="preserve">course of action</w:t>
      </w:r>
      <w:r>
        <w:t xml:space="preserve"> rule may be fired based on the indicated situation.</w:t>
      </w:r>
    </w:p>
    <w:p>
      <w:r>
        <w:t xml:space="preserve">Specializations of indicator include indicator patterns (an arbitrary pattern of anything) and watch lists. Indicators may also be grouped.</w:t>
      </w:r>
    </w:p>
    <w:p w:rsidP="00347871" w:rsidR="00347871" w:rsidRDefault="00347871">
      <w:pPr>
        <w:pStyle w:val="Heading2"/>
      </w:pPr>
      <w:r>
        <w:t xml:space="preserve">Diagram: </w:t>
      </w:r>
      <w:r>
        <w:t xml:space="preserve">Indicator</w:t>
      </w:r>
    </w:p>
    <w:p w:rsidP="00347871" w:rsidR="00347871" w:rsidRDefault="00347871">
      <w:pPr>
        <w:jc w:val="center"/>
        <w:rPr>
          <w:rFonts w:cs="Arial"/>
        </w:rPr>
      </w:pPr>
      <w:r>
        <w:rPr>
          <w:noProof/>
        </w:rPr>
        <w:drawing>
          <wp:inline distT="0" distB="0" distL="0" distR="0">
            <wp:extent cx="6188075" cy="4981924"/>
            <wp:effectExtent l="0" t="0" r="0" b="0"/>
            <wp:docPr id="1674" name="Picture 2065574521.emf" descr="206557452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 name="2065574521.emf"/>
                    <pic:cNvPicPr/>
                  </pic:nvPicPr>
                  <pic:blipFill>
                    <a:blip r:embed="mr_docxImage838" cstate="print"/>
                    <a:stretch>
                      <a:fillRect/>
                    </a:stretch>
                  </pic:blipFill>
                  <pic:spPr>
                    <a:xfrm rot="0">
                      <a:off x="0" y="0"/>
                      <a:ext cx="6188075" cy="4981924"/>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Indicator</w:t>
      </w:r>
    </w:p>
    <w:p w:rsidP="00347871" w:rsidR="00347871" w:rsidRDefault="00347871">
      <w:pPr>
        <w:pStyle w:val="Heading2"/>
      </w:pPr>
      <w:r>
        <w:t xml:space="preserve">Diagram: </w:t>
      </w:r>
      <w:r>
        <w:t xml:space="preserve">Sighting</w:t>
      </w:r>
    </w:p>
    <w:p w:rsidP="00347871" w:rsidR="00347871" w:rsidRDefault="00347871">
      <w:pPr>
        <w:jc w:val="center"/>
        <w:rPr>
          <w:rFonts w:cs="Arial"/>
        </w:rPr>
      </w:pPr>
      <w:r>
        <w:rPr>
          <w:noProof/>
        </w:rPr>
        <w:drawing>
          <wp:inline distT="0" distB="0" distL="0" distR="0">
            <wp:extent cx="6188075" cy="2985948"/>
            <wp:effectExtent l="0" t="0" r="0" b="0"/>
            <wp:docPr id="1676" name="Picture -1754854139.emf" descr="-175485413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 name="-1754854139.emf"/>
                    <pic:cNvPicPr/>
                  </pic:nvPicPr>
                  <pic:blipFill>
                    <a:blip r:embed="mr_docxImage839" cstate="print"/>
                    <a:stretch>
                      <a:fillRect/>
                    </a:stretch>
                  </pic:blipFill>
                  <pic:spPr>
                    <a:xfrm rot="0">
                      <a:off x="0" y="0"/>
                      <a:ext cx="6188075" cy="2985948"/>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Sighting</w:t>
      </w:r>
    </w:p>
    <w:p w:rsidP="00347871" w:rsidR="00347871" w:rsidRDefault="00347871">
      <w:r>
        <w:t xml:space="preserve"> </w:t>
      </w:r>
    </w:p>
    <w:p w:rsidP="00347871" w:rsidR="00347871" w:rsidRDefault="00347871"/>
    <w:p w:rsidP="00347871" w:rsidR="00347871" w:rsidRDefault="00347871">
      <w:pPr>
        <w:pStyle w:val="Heading2"/>
      </w:pPr>
      <w:bookmarkStart w:id="_29df577c85e836dd3b546240d27b6c96" w:name="_29df577c85e836dd3b546240d27b6c96"/>
      <w:r>
        <w:t xml:space="preserve">Class Blacklist Indicator</w:t>
      </w:r>
      <w:bookmarkEnd w:id="_29df577c85e836dd3b546240d27b6c96"/>
      <w:r w:rsidRPr="003A31EC">
        <w:rPr>
          <w:rFonts w:cs="Arial"/>
        </w:rPr>
        <w:t xml:space="preserve"> </w:t>
      </w:r>
      <w:r>
        <w:rPr>
          <w:rFonts w:cs="Arial"/>
        </w:rPr>
        <w:fldChar w:fldCharType="begin"/>
      </w:r>
      <w:r>
        <w:instrText xml:space="preserve">XE"</w:instrText>
      </w:r>
      <w:r w:rsidRPr="00413D75">
        <w:rPr>
          <w:rFonts w:cs="Arial"/>
        </w:rPr>
        <w:instrText xml:space="preserve">Blacklist Indicator</w:instrText>
      </w:r>
      <w:r>
        <w:instrText xml:space="preserve">"</w:instrText>
      </w:r>
      <w:r>
        <w:rPr>
          <w:rFonts w:cs="Arial"/>
        </w:rPr>
        <w:fldChar w:fldCharType="end"/>
      </w:r>
      <w:r w:rsidR="009E71B4">
        <w:rPr>
          <w:rFonts w:cs="Arial"/>
        </w:rPr>
        <w:t xml:space="preserve"> </w:t>
      </w:r>
    </w:p>
    <w:p w:rsidP="00F71BA8" w:rsidR="00347871" w:rsidRDefault="00347871">
      <w:r>
        <w:t xml:space="preserve">A list of watched entities that are assumed to pose a threat.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3511bec5be4181aed91476c6b138095" w:history="1">
        <w:r>
          <w:rStyle w:val="Hyperlink"/>
          <w:rPr>
            <w:rStyle w:val="Hyperlink"/>
          </w:rPr>
          <w:t xml:space="preserve">Indicator Watchlist</w:t>
        </w:r>
      </w:hyperlink>
    </w:p>
    <w:p w:rsidP="00347871" w:rsidR="00347871" w:rsidRDefault="00347871"/>
    <w:p w:rsidP="00347871" w:rsidR="00347871" w:rsidRDefault="00347871">
      <w:pPr>
        <w:pStyle w:val="Heading2"/>
      </w:pPr>
      <w:bookmarkStart w:id="_0ea506f57adef61cfa374e799c7f4b3e" w:name="_0ea506f57adef61cfa374e799c7f4b3e"/>
      <w:r>
        <w:t xml:space="preserve">Class Indicator</w:t>
      </w:r>
      <w:bookmarkEnd w:id="_0ea506f57adef61cfa374e799c7f4b3e"/>
      <w:r w:rsidRPr="003A31EC">
        <w:rPr>
          <w:rFonts w:cs="Arial"/>
        </w:rPr>
        <w:t xml:space="preserve"> </w:t>
      </w:r>
      <w:r>
        <w:rPr>
          <w:rFonts w:cs="Arial"/>
        </w:rPr>
        <w:fldChar w:fldCharType="begin"/>
      </w:r>
      <w:r>
        <w:instrText xml:space="preserve">XE"</w:instrText>
      </w:r>
      <w:r w:rsidRPr="00413D75">
        <w:rPr>
          <w:rFonts w:cs="Arial"/>
        </w:rPr>
        <w:instrText xml:space="preserve">Indicator</w:instrText>
      </w:r>
      <w:r>
        <w:instrText xml:space="preserve">"</w:instrText>
      </w:r>
      <w:r>
        <w:rPr>
          <w:rFonts w:cs="Arial"/>
        </w:rPr>
        <w:fldChar w:fldCharType="end"/>
      </w:r>
      <w:r w:rsidR="009E71B4">
        <w:rPr>
          <w:rFonts w:cs="Arial"/>
        </w:rPr>
        <w:t xml:space="preserve"> </w:t>
      </w:r>
    </w:p>
    <w:p>
      <w:r>
        <w:t xml:space="preserve">An </w:t>
      </w:r>
      <w:r>
        <w:rPr>
          <w:b/>
          <w:bCs/>
        </w:rPr>
        <w:t xml:space="preserve">indicator is a predicate such that</w:t>
      </w:r>
      <w:r>
        <w:t xml:space="preserve"> matching sightings are evidence for a possible situation</w:t>
      </w:r>
      <w:r>
        <w:rPr>
          <w:i/>
          <w:iCs/>
        </w:rPr>
        <w:t xml:space="preserve">.</w:t>
      </w:r>
      <w:r>
        <w:t xml:space="preserve"> Sightings matching an indicator suggests further study or action based on a </w:t>
      </w:r>
      <w:r>
        <w:rPr>
          <w:b/>
          <w:bCs/>
        </w:rPr>
        <w:t xml:space="preserve">course of action rule</w:t>
      </w:r>
      <w:r>
        <w:t xml:space="preserve">.</w:t>
      </w:r>
    </w:p>
    <w:p>
      <w:r>
        <w:t xml:space="preserve">Subtypes of indicator define what is watched for: a pattern, a watch list or some combination of other indicators. Indicators may be restricted to (relevant only within) a specific scope.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442d75c9ac335e7a2aadbc96919fc2d" w:history="1">
        <w:r>
          <w:rStyle w:val="Hyperlink"/>
          <w:rPr>
            <w:rStyle w:val="Hyperlink"/>
          </w:rPr>
          <w:t xml:space="preserve">Resource</w:t>
        </w:r>
      </w:hyperlink>
      <w:r>
        <w:t xml:space="preserve">, </w:t>
      </w:r>
      <w:hyperlink w:anchor="_50241f5936e61055293ca95f860768d8" w:history="1">
        <w:r>
          <w:rStyle w:val="Hyperlink"/>
          <w:rPr>
            <w:rStyle w:val="Hyperlink"/>
          </w:rPr>
          <w:t xml:space="preserve">Situation Type</w:t>
        </w:r>
      </w:hyperlink>
    </w:p>
    <w:p w:rsidP="00347871" w:rsidR="00347871" w:rsidRDefault="00347871"/>
    <w:p w:rsidP="00347871" w:rsidR="00347871" w:rsidRDefault="00347871">
      <w:pPr>
        <w:pStyle w:val="Heading2"/>
      </w:pPr>
      <w:bookmarkStart w:id="_b686de9f7bf217483e718577a02e6e64" w:name="_b686de9f7bf217483e718577a02e6e64"/>
      <w:r>
        <w:t xml:space="preserve">Association Class Indicator Indicates Situation</w:t>
      </w:r>
      <w:bookmarkEnd w:id="_b686de9f7bf217483e718577a02e6e64"/>
      <w:r w:rsidRPr="003A31EC">
        <w:rPr>
          <w:rFonts w:cs="Arial"/>
        </w:rPr>
        <w:t xml:space="preserve"> </w:t>
      </w:r>
      <w:r>
        <w:rPr>
          <w:rFonts w:cs="Arial"/>
        </w:rPr>
        <w:fldChar w:fldCharType="begin"/>
      </w:r>
      <w:r>
        <w:instrText xml:space="preserve">XE"</w:instrText>
      </w:r>
      <w:r w:rsidRPr="00413D75">
        <w:rPr>
          <w:rFonts w:cs="Arial"/>
        </w:rPr>
        <w:instrText xml:space="preserve">Indicator Indicates Situation</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between an indicator that classifies some kind of situation and the kind of potential situation that the indicator suggests. The indicator is evidence for the indicated situation.</w:t>
      </w:r>
    </w:p>
    <w:p w:rsidP="00347871" w:rsidR="00347871" w:rsidRDefault="00347871">
      <w:pPr>
        <w:jc w:val="center"/>
      </w:pPr>
      <w:r>
        <w:rPr>
          <w:noProof/>
        </w:rPr>
        <w:drawing>
          <wp:inline distT="0" distB="0" distL="0" distR="0">
            <wp:extent cx="5905500" cy="2771775"/>
            <wp:effectExtent l="0" t="0" r="0" b="0"/>
            <wp:docPr id="1678" name="Picture -203266611.emf" descr="-20326661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 name="-203266611.emf"/>
                    <pic:cNvPicPr/>
                  </pic:nvPicPr>
                  <pic:blipFill>
                    <a:blip r:embed="mr_docxImage840" cstate="print"/>
                    <a:stretch>
                      <a:fillRect/>
                    </a:stretch>
                  </pic:blipFill>
                  <pic:spPr>
                    <a:xfrm rot="0">
                      <a:off x="0" y="0"/>
                      <a:ext cx="5905500" cy="277177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Indicator Indicates Situation</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bfb31ee42848a5e98a87132d6936682" w:history="1">
        <w:r>
          <w:rStyle w:val="Hyperlink"/>
          <w:rPr>
            <w:rStyle w:val="Hyperlink"/>
          </w:rPr>
          <w:t xml:space="preserve">Related</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68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 name="-1728404412.emf"/>
                    <pic:cNvPicPr/>
                  </pic:nvPicPr>
                  <pic:blipFill>
                    <a:blip r:embed="mr_docxImage841" cstate="print"/>
                    <a:stretch>
                      <a:fillRect/>
                    </a:stretch>
                  </pic:blipFill>
                  <pic:spPr>
                    <a:xfrm rot="0">
                      <a:off x="0" y="0"/>
                      <a:ext cx="152400" cy="152400"/>
                    </a:xfrm>
                    <a:prstGeom prst="rect">
                      <a:avLst/>
                    </a:prstGeom>
                  </pic:spPr>
                </pic:pic>
              </a:graphicData>
            </a:graphic>
          </wp:inline>
        </w:drawing>
      </w:r>
      <w:r>
        <w:t xml:space="preserve"> </w:t>
      </w:r>
      <w:r>
        <w:t xml:space="preserve">indicates situation</w:t>
      </w:r>
      <w:r>
        <w:rPr>
          <w:rFonts w:cs="Arial"/>
        </w:rPr>
        <w:fldChar w:fldCharType="begin"/>
      </w:r>
      <w:r>
        <w:instrText xml:space="preserve">XE"</w:instrText>
      </w:r>
      <w:r w:rsidRPr="00413D75">
        <w:rPr>
          <w:rFonts w:cs="Arial"/>
        </w:rPr>
        <w:instrText xml:space="preserve">indicates situation</w:instrText>
      </w:r>
      <w:r>
        <w:instrText xml:space="preserve">"</w:instrText>
      </w:r>
      <w:r>
        <w:rPr>
          <w:rFonts w:cs="Arial"/>
        </w:rPr>
        <w:fldChar w:fldCharType="end"/>
      </w:r>
      <w:r>
        <w:t xml:space="preserve"> : </w:t>
      </w:r>
      <w:hyperlink w:anchor="_b5881b0e5e4eeb119cdf881b4c32b91f" w:history="1">
        <w:r>
          <w:rStyle w:val="Hyperlink"/>
          <w:rPr>
            <w:rStyle w:val="Hyperlink"/>
          </w:rPr>
          <w:t xml:space="preserve">Potential Situation</w:t>
        </w:r>
      </w:hyperlink>
      <w:r>
        <w:t xml:space="preserve"> [</w:t>
      </w:r>
      <w:r>
        <w:t xml:space="preserve">1..*</w:t>
      </w:r>
      <w:r>
        <w:t xml:space="preserve">]</w:t>
      </w:r>
      <w:r>
        <w:t xml:space="preserve"> </w:t>
      </w:r>
      <w:r>
        <w:t xml:space="preserve">  </w:t>
      </w:r>
      <w:r w:rsidRPr="00833C5F">
        <w:rPr>
          <w:i/>
        </w:rPr>
        <w:t xml:space="preserve">Redefines</w:t>
      </w:r>
      <w:r>
        <w:t xml:space="preserve">: </w:t>
      </w:r>
      <w:r>
        <w:t xml:space="preserve">responds to</w:t>
      </w:r>
      <w:r>
        <w:t xml:space="preserve">: </w:t>
      </w:r>
      <w:hyperlink w:anchor="_8c517cf1950741c0f89edebf828214cc" w:history="1">
        <w:r>
          <w:rStyle w:val="Hyperlink"/>
          <w:rPr>
            <w:rStyle w:val="Hyperlink"/>
          </w:rPr>
          <w:t xml:space="preserve">Situation</w:t>
        </w:r>
      </w:hyperlink>
      <w:r>
        <w:rPr>
          <w:rStyle w:val="Hyperlink"/>
        </w:rPr>
        <w:t xml:space="preserve">   </w:t>
      </w:r>
      <w:r>
        <w:t xml:space="preserve"> </w:t>
      </w:r>
    </w:p>
    <w:p w:rsidP="004E3AD0" w:rsidR="00347871" w:rsidRDefault="00347871">
      <w:pPr>
        <w:pStyle w:val="BodyText"/>
        <w:spacing w:after="120" w:before="60"/>
        <w:ind w:firstLine="720"/>
      </w:pPr>
      <w:r>
        <w:t xml:space="preserve">The situation pattern  that may be inferred by a sighting matching the subject indicator. </w:t>
      </w:r>
    </w:p>
    <w:p w:rsidP="00347871" w:rsidR="00347871" w:rsidRDefault="00347871">
      <w:pPr>
        <w:ind w:firstLine="720"/>
      </w:pPr>
      <w:r>
        <w:rPr>
          <w:noProof/>
        </w:rPr>
        <w:drawing>
          <wp:inline distT="0" distB="0" distL="0" distR="0">
            <wp:extent cx="152400" cy="152400"/>
            <wp:effectExtent l="0" t="0" r="0" b="0"/>
            <wp:docPr id="168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 name="-1728404412.emf"/>
                    <pic:cNvPicPr/>
                  </pic:nvPicPr>
                  <pic:blipFill>
                    <a:blip r:embed="mr_docxImage842" cstate="print"/>
                    <a:stretch>
                      <a:fillRect/>
                    </a:stretch>
                  </pic:blipFill>
                  <pic:spPr>
                    <a:xfrm rot="0">
                      <a:off x="0" y="0"/>
                      <a:ext cx="152400" cy="152400"/>
                    </a:xfrm>
                    <a:prstGeom prst="rect">
                      <a:avLst/>
                    </a:prstGeom>
                  </pic:spPr>
                </pic:pic>
              </a:graphicData>
            </a:graphic>
          </wp:inline>
        </w:drawing>
      </w:r>
      <w:r>
        <w:t xml:space="preserve"> </w:t>
      </w:r>
      <w:r>
        <w:t xml:space="preserve">pattern indicated by</w:t>
      </w:r>
      <w:r>
        <w:rPr>
          <w:rFonts w:cs="Arial"/>
        </w:rPr>
        <w:fldChar w:fldCharType="begin"/>
      </w:r>
      <w:r>
        <w:instrText xml:space="preserve">XE"</w:instrText>
      </w:r>
      <w:r w:rsidRPr="00413D75">
        <w:rPr>
          <w:rFonts w:cs="Arial"/>
        </w:rPr>
        <w:instrText xml:space="preserve">pattern indicated by</w:instrText>
      </w:r>
      <w:r>
        <w:instrText xml:space="preserve">"</w:instrText>
      </w:r>
      <w:r>
        <w:rPr>
          <w:rFonts w:cs="Arial"/>
        </w:rPr>
        <w:fldChar w:fldCharType="end"/>
      </w:r>
      <w:r>
        <w:t xml:space="preserve"> : </w:t>
      </w:r>
      <w:hyperlink w:anchor="_0ea506f57adef61cfa374e799c7f4b3e" w:history="1">
        <w:r>
          <w:rStyle w:val="Hyperlink"/>
          <w:rPr>
            <w:rStyle w:val="Hyperlink"/>
          </w:rPr>
          <w:t xml:space="preserve">Indicator</w:t>
        </w:r>
      </w:hyperlink>
      <w:r>
        <w:t xml:space="preserve"> [</w:t>
      </w:r>
      <w:r>
        <w:t xml:space="preserve">*</w:t>
      </w:r>
      <w:r>
        <w:t xml:space="preserve">]</w:t>
      </w:r>
      <w:r>
        <w:t xml:space="preserve"> </w:t>
      </w:r>
      <w:r>
        <w:t xml:space="preserve">  </w:t>
      </w:r>
      <w:r w:rsidRPr="00833C5F">
        <w:rPr>
          <w:i/>
        </w:rPr>
        <w:t xml:space="preserve">Redefines</w:t>
      </w:r>
      <w:r>
        <w:t xml:space="preserve">: </w:t>
      </w:r>
      <w:r>
        <w:t xml:space="preserve">responds to</w:t>
      </w:r>
      <w:r>
        <w:t xml:space="preserve">: </w:t>
      </w:r>
      <w:hyperlink w:anchor="_8c517cf1950741c0f89edebf828214cc" w:history="1">
        <w:r>
          <w:rStyle w:val="Hyperlink"/>
          <w:rPr>
            <w:rStyle w:val="Hyperlink"/>
          </w:rPr>
          <w:t xml:space="preserve">Situation</w:t>
        </w:r>
      </w:hyperlink>
      <w:r>
        <w:rPr>
          <w:rStyle w:val="Hyperlink"/>
        </w:rPr>
        <w:t xml:space="preserve">   </w:t>
      </w:r>
      <w:r>
        <w:t xml:space="preserve"> </w:t>
      </w:r>
    </w:p>
    <w:p w:rsidP="004E3AD0" w:rsidR="00347871" w:rsidRDefault="00347871">
      <w:pPr>
        <w:pStyle w:val="BodyText"/>
        <w:spacing w:after="120" w:before="60"/>
        <w:ind w:firstLine="720"/>
      </w:pPr>
      <w:r>
        <w:t xml:space="preserve">Indicator that may be used as evidence that a potential situation has been realized by an actual situation.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68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 name="628099083.emf"/>
                    <pic:cNvPicPr/>
                  </pic:nvPicPr>
                  <pic:blipFill>
                    <a:blip r:embed="mr_docxImage843" cstate="print"/>
                    <a:stretch>
                      <a:fillRect/>
                    </a:stretch>
                  </pic:blipFill>
                  <pic:spPr>
                    <a:xfrm rot="0">
                      <a:off x="0" y="0"/>
                      <a:ext cx="152400" cy="152400"/>
                    </a:xfrm>
                    <a:prstGeom prst="rect">
                      <a:avLst/>
                    </a:prstGeom>
                  </pic:spPr>
                </pic:pic>
              </a:graphicData>
            </a:graphic>
          </wp:inline>
        </w:drawing>
      </w:r>
      <w:r>
        <w:t xml:space="preserve"> </w:t>
      </w:r>
      <w:r>
        <w:t xml:space="preserve">likelihood</w:t>
      </w:r>
      <w:r>
        <w:rPr>
          <w:rFonts w:cs="Arial"/>
        </w:rPr>
        <w:fldChar w:fldCharType="begin"/>
      </w:r>
      <w:r>
        <w:instrText xml:space="preserve">XE"</w:instrText>
      </w:r>
      <w:r w:rsidRPr="00413D75">
        <w:rPr>
          <w:rFonts w:cs="Arial"/>
        </w:rPr>
        <w:instrText xml:space="preserve">likelihood</w:instrText>
      </w:r>
      <w:r>
        <w:instrText xml:space="preserve">"</w:instrText>
      </w:r>
      <w:r>
        <w:rPr>
          <w:rFonts w:cs="Arial"/>
        </w:rPr>
        <w:fldChar w:fldCharType="end"/>
      </w:r>
      <w:r>
        <w:t xml:space="preserve"> : </w:t>
      </w:r>
      <w:hyperlink w:anchor="_c4bee9dc62c41effa96910b60385b774" w:history="1">
        <w:r>
          <w:rStyle w:val="Hyperlink"/>
          <w:rPr>
            <w:rStyle w:val="Hyperlink"/>
          </w:rPr>
          <w:t xml:space="preserve">Probability Metric</w:t>
        </w:r>
      </w:hyperlink>
    </w:p>
    <w:p w:rsidP="00E04E71" w:rsidR="00347871" w:rsidRDefault="00347871">
      <w:pPr>
        <w:pStyle w:val="BodyText"/>
        <w:spacing w:after="120" w:before="0"/>
      </w:pPr>
      <w:r>
        <w:t xml:space="preserve">The probability that the indication relationship actually indicates the situation. Note that likelihood may be negative, indicating that the indicator suggests the absence of the indicated pattern .</w:t>
      </w:r>
    </w:p>
    <w:p w:rsidP="00E04E71" w:rsidR="00347871" w:rsidRDefault="00347871">
      <w:pPr>
        <w:pStyle w:val="BodyText2"/>
        <w:spacing w:after="0" w:line="240" w:lineRule="auto"/>
      </w:pPr>
      <w:r>
        <w:rPr>
          <w:noProof/>
        </w:rPr>
        <w:drawing>
          <wp:inline distT="0" distB="0" distL="0" distR="0">
            <wp:extent cx="152400" cy="152400"/>
            <wp:effectExtent l="0" t="0" r="0" b="0"/>
            <wp:docPr id="168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 name="628099083.emf"/>
                    <pic:cNvPicPr/>
                  </pic:nvPicPr>
                  <pic:blipFill>
                    <a:blip r:embed="mr_docxImage844" cstate="print"/>
                    <a:stretch>
                      <a:fillRect/>
                    </a:stretch>
                  </pic:blipFill>
                  <pic:spPr>
                    <a:xfrm rot="0">
                      <a:off x="0" y="0"/>
                      <a:ext cx="152400" cy="152400"/>
                    </a:xfrm>
                    <a:prstGeom prst="rect">
                      <a:avLst/>
                    </a:prstGeom>
                  </pic:spPr>
                </pic:pic>
              </a:graphicData>
            </a:graphic>
          </wp:inline>
        </w:drawing>
      </w:r>
      <w:r>
        <w:t xml:space="preserve"> </w:t>
      </w:r>
      <w:r>
        <w:t xml:space="preserve">negation</w:t>
      </w:r>
      <w:r>
        <w:rPr>
          <w:rFonts w:cs="Arial"/>
        </w:rPr>
        <w:fldChar w:fldCharType="begin"/>
      </w:r>
      <w:r>
        <w:instrText xml:space="preserve">XE"</w:instrText>
      </w:r>
      <w:r w:rsidRPr="00413D75">
        <w:rPr>
          <w:rFonts w:cs="Arial"/>
        </w:rPr>
        <w:instrText xml:space="preserve">negation</w:instrText>
      </w:r>
      <w:r>
        <w:instrText xml:space="preserve">"</w:instrText>
      </w:r>
      <w:r>
        <w:rPr>
          <w:rFonts w:cs="Arial"/>
        </w:rPr>
        <w:fldChar w:fldCharType="end"/>
      </w:r>
      <w:r>
        <w:t xml:space="preserve"> : </w:t>
      </w:r>
      <w:hyperlink w:anchor="_6119a00b0834641b9fe3f5ae9f58237f" w:history="1">
        <w:r>
          <w:rStyle w:val="Hyperlink"/>
          <w:rPr>
            <w:rStyle w:val="Hyperlink"/>
          </w:rPr>
          <w:t xml:space="preserve">Boolean</w:t>
        </w:r>
      </w:hyperlink>
    </w:p>
    <w:p w:rsidP="00E04E71" w:rsidR="00347871" w:rsidRDefault="00347871">
      <w:pPr>
        <w:pStyle w:val="BodyText"/>
        <w:spacing w:after="120" w:before="0"/>
      </w:pPr>
      <w:r>
        <w:t xml:space="preserve">[STIX] The negate field specifies the absence of the indicated pattern, inverting the sign of "likelihood".</w:t>
      </w:r>
    </w:p>
    <w:p w:rsidP="00347871" w:rsidR="00347871" w:rsidRDefault="00347871"/>
    <w:p w:rsidP="00347871" w:rsidR="00347871" w:rsidRDefault="00347871">
      <w:pPr>
        <w:pStyle w:val="Heading2"/>
      </w:pPr>
      <w:bookmarkStart w:id="_ae3bf32c5e91a5984c11a018889abf36" w:name="_ae3bf32c5e91a5984c11a018889abf36"/>
      <w:r>
        <w:t xml:space="preserve">Class Indicator Pattern</w:t>
      </w:r>
      <w:bookmarkEnd w:id="_ae3bf32c5e91a5984c11a018889abf36"/>
      <w:r w:rsidRPr="003A31EC">
        <w:rPr>
          <w:rFonts w:cs="Arial"/>
        </w:rPr>
        <w:t xml:space="preserve"> </w:t>
      </w:r>
      <w:r>
        <w:rPr>
          <w:rFonts w:cs="Arial"/>
        </w:rPr>
        <w:fldChar w:fldCharType="begin"/>
      </w:r>
      <w:r>
        <w:instrText xml:space="preserve">XE"</w:instrText>
      </w:r>
      <w:r w:rsidRPr="00413D75">
        <w:rPr>
          <w:rFonts w:cs="Arial"/>
        </w:rPr>
        <w:instrText xml:space="preserve">Indicator Pattern</w:instrText>
      </w:r>
      <w:r>
        <w:instrText xml:space="preserve">"</w:instrText>
      </w:r>
      <w:r>
        <w:rPr>
          <w:rFonts w:cs="Arial"/>
        </w:rPr>
        <w:fldChar w:fldCharType="end"/>
      </w:r>
      <w:r w:rsidR="009E71B4">
        <w:rPr>
          <w:rFonts w:cs="Arial"/>
        </w:rPr>
        <w:t xml:space="preserve"> </w:t>
      </w:r>
    </w:p>
    <w:p w:rsidP="00F71BA8" w:rsidR="00347871" w:rsidRDefault="00347871">
      <w:r>
        <w:t xml:space="preserve">An indicator defined by a pattern. When the pattern is matched, the indicator "fires", indicating instances of the indicated potential situations.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0ea506f57adef61cfa374e799c7f4b3e" w:history="1">
        <w:r>
          <w:rStyle w:val="Hyperlink"/>
          <w:rPr>
            <w:rStyle w:val="Hyperlink"/>
          </w:rPr>
          <w:t xml:space="preserve">Indicator</w:t>
        </w:r>
      </w:hyperlink>
      <w:r>
        <w:t xml:space="preserve">, </w:t>
      </w:r>
      <w:hyperlink w:anchor="_8d9c945b6f864c34fdd7a91d4d62755f" w:history="1">
        <w:r>
          <w:rStyle w:val="Hyperlink"/>
          <w:rPr>
            <w:rStyle w:val="Hyperlink"/>
          </w:rPr>
          <w:t xml:space="preserve">Pattern</w:t>
        </w:r>
      </w:hyperlink>
    </w:p>
    <w:p w:rsidP="00347871" w:rsidR="00347871" w:rsidRDefault="00347871"/>
    <w:p w:rsidP="00347871" w:rsidR="00347871" w:rsidRDefault="00347871">
      <w:pPr>
        <w:pStyle w:val="Heading2"/>
      </w:pPr>
      <w:bookmarkStart w:id="_a3511bec5be4181aed91476c6b138095" w:name="_a3511bec5be4181aed91476c6b138095"/>
      <w:r>
        <w:t xml:space="preserve">Class Indicator Watchlist</w:t>
      </w:r>
      <w:bookmarkEnd w:id="_a3511bec5be4181aed91476c6b138095"/>
      <w:r w:rsidRPr="003A31EC">
        <w:rPr>
          <w:rFonts w:cs="Arial"/>
        </w:rPr>
        <w:t xml:space="preserve"> </w:t>
      </w:r>
      <w:r>
        <w:rPr>
          <w:rFonts w:cs="Arial"/>
        </w:rPr>
        <w:fldChar w:fldCharType="begin"/>
      </w:r>
      <w:r>
        <w:instrText xml:space="preserve">XE"</w:instrText>
      </w:r>
      <w:r w:rsidRPr="00413D75">
        <w:rPr>
          <w:rFonts w:cs="Arial"/>
        </w:rPr>
        <w:instrText xml:space="preserve">Indicator Watchlist</w:instrText>
      </w:r>
      <w:r>
        <w:instrText xml:space="preserve">"</w:instrText>
      </w:r>
      <w:r>
        <w:rPr>
          <w:rFonts w:cs="Arial"/>
        </w:rPr>
        <w:fldChar w:fldCharType="end"/>
      </w:r>
      <w:r w:rsidR="009E71B4">
        <w:rPr>
          <w:rFonts w:cs="Arial"/>
        </w:rPr>
        <w:t xml:space="preserve"> </w:t>
      </w:r>
    </w:p>
    <w:p w:rsidP="00F71BA8" w:rsidR="00347871" w:rsidRDefault="00347871">
      <w:r>
        <w:t xml:space="preserve">An indicator defined by a set of entities (which can be individuals' or situations) that should be watched for in a particular context. The members of the watch list are represented by "watches". When a watched individual is sighted, the indicator "fires", indicating instances of the indicated potential situations.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0ea506f57adef61cfa374e799c7f4b3e" w:history="1">
        <w:r>
          <w:rStyle w:val="Hyperlink"/>
          <w:rPr>
            <w:rStyle w:val="Hyperlink"/>
          </w:rPr>
          <w:t xml:space="preserve">Indicator</w:t>
        </w:r>
      </w:hyperlink>
    </w:p>
    <w:p w:rsidP="00347871" w:rsidR="00347871" w:rsidRDefault="00347871"/>
    <w:p w:rsidP="00347871" w:rsidR="00347871" w:rsidRDefault="00347871">
      <w:pPr>
        <w:pStyle w:val="Heading2"/>
      </w:pPr>
      <w:bookmarkStart w:id="_4d9ab30cc19b44b23ed55743db39553f" w:name="_4d9ab30cc19b44b23ed55743db39553f"/>
      <w:r>
        <w:t xml:space="preserve">Association Class Sighting</w:t>
      </w:r>
      <w:bookmarkEnd w:id="_4d9ab30cc19b44b23ed55743db39553f"/>
      <w:r w:rsidRPr="003A31EC">
        <w:rPr>
          <w:rFonts w:cs="Arial"/>
        </w:rPr>
        <w:t xml:space="preserve"> </w:t>
      </w:r>
      <w:r>
        <w:rPr>
          <w:rFonts w:cs="Arial"/>
        </w:rPr>
        <w:fldChar w:fldCharType="begin"/>
      </w:r>
      <w:r>
        <w:instrText xml:space="preserve">XE"</w:instrText>
      </w:r>
      <w:r w:rsidRPr="00413D75">
        <w:rPr>
          <w:rFonts w:cs="Arial"/>
        </w:rPr>
        <w:instrText xml:space="preserve">Sighting</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A sighting is a kind of observation that matches one or more indicators and that by matching indicators it increases the likelihood of the situation it &lt;indicates&gt;.
          <w:br/>
          Sightings of indicators are not absolute. Both the matching of the sighting to the indicator and the indicated situation are qualified with a likelihood.
        </w:t>
      </w:r>
    </w:p>
    <w:p w:rsidP="00347871" w:rsidR="00347871" w:rsidRDefault="00347871">
      <w:pPr>
        <w:jc w:val="center"/>
      </w:pPr>
      <w:r>
        <w:rPr>
          <w:noProof/>
        </w:rPr>
        <w:drawing>
          <wp:inline distT="0" distB="0" distL="0" distR="0">
            <wp:extent cx="6188074" cy="2385161"/>
            <wp:effectExtent l="0" t="0" r="0" b="0"/>
            <wp:docPr id="1688" name="Picture -774981479.emf" descr="-77498147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 name="-774981479.emf"/>
                    <pic:cNvPicPr/>
                  </pic:nvPicPr>
                  <pic:blipFill>
                    <a:blip r:embed="mr_docxImage845" cstate="print"/>
                    <a:stretch>
                      <a:fillRect/>
                    </a:stretch>
                  </pic:blipFill>
                  <pic:spPr>
                    <a:xfrm rot="0">
                      <a:off x="0" y="0"/>
                      <a:ext cx="6188074" cy="2385161"/>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Sighting Detail</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960171937742dc52d5e836efe2372504" w:history="1">
        <w:r>
          <w:rStyle w:val="Hyperlink"/>
          <w:rPr>
            <w:rStyle w:val="Hyperlink"/>
          </w:rPr>
          <w:t xml:space="preserve">Observation</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69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 name="-1728404412.emf"/>
                    <pic:cNvPicPr/>
                  </pic:nvPicPr>
                  <pic:blipFill>
                    <a:blip r:embed="mr_docxImage846" cstate="print"/>
                    <a:stretch>
                      <a:fillRect/>
                    </a:stretch>
                  </pic:blipFill>
                  <pic:spPr>
                    <a:xfrm rot="0">
                      <a:off x="0" y="0"/>
                      <a:ext cx="152400" cy="152400"/>
                    </a:xfrm>
                    <a:prstGeom prst="rect">
                      <a:avLst/>
                    </a:prstGeom>
                  </pic:spPr>
                </pic:pic>
              </a:graphicData>
            </a:graphic>
          </wp:inline>
        </w:drawing>
      </w:r>
      <w:r>
        <w:t xml:space="preserve"> </w:t>
      </w:r>
      <w:r>
        <w:t xml:space="preserve"> : </w:t>
      </w:r>
      <w:hyperlink w:anchor="_eb8398b5a178c638b98597120ec51c4d" w:history="1">
        <w:r>
          <w:rStyle w:val="Hyperlink"/>
          <w:rPr>
            <w:rStyle w:val="Hyperlink"/>
          </w:rPr>
          <w:t xml:space="preserve">Identifiable Entity</w:t>
        </w:r>
      </w:hyperlink>
      <w:r>
        <w:t xml:space="preserve"> [</w:t>
      </w:r>
      <w:r>
        <w:t xml:space="preserve">*</w:t>
      </w:r>
      <w:r>
        <w:t xml:space="preserve">]</w:t>
      </w:r>
      <w:r>
        <w:t xml:space="preserve"> </w:t>
      </w:r>
      <w:r>
        <w:t xml:space="preserve">  </w:t>
      </w:r>
      <w:r w:rsidRPr="00833C5F">
        <w:rPr>
          <w:i/>
        </w:rPr>
        <w:t xml:space="preserve">Redefines</w:t>
      </w:r>
      <w:r>
        <w:t xml:space="preserve">: </w:t>
      </w:r>
      <w:r>
        <w:t xml:space="preserve">responds to</w:t>
      </w:r>
      <w:r>
        <w:t xml:space="preserve">: </w:t>
      </w:r>
      <w:hyperlink w:anchor="_8c517cf1950741c0f89edebf828214cc" w:history="1">
        <w:r>
          <w:rStyle w:val="Hyperlink"/>
          <w:rPr>
            <w:rStyle w:val="Hyperlink"/>
          </w:rPr>
          <w:t xml:space="preserve">Situation</w:t>
        </w:r>
      </w:hyperlink>
      <w:r>
        <w:rPr>
          <w:rStyle w:val="Hyperlink"/>
        </w:rPr>
        <w:t xml:space="preserve">   </w:t>
      </w:r>
      <w:r>
        <w:t xml:space="preserve"> </w:t>
      </w:r>
    </w:p>
    <w:p w:rsidP="00347871" w:rsidR="00347871" w:rsidRDefault="00347871">
      <w:pPr>
        <w:ind w:firstLine="720"/>
      </w:pPr>
      <w:r>
        <w:rPr>
          <w:noProof/>
        </w:rPr>
        <w:drawing>
          <wp:inline distT="0" distB="0" distL="0" distR="0">
            <wp:extent cx="152400" cy="152400"/>
            <wp:effectExtent l="0" t="0" r="0" b="0"/>
            <wp:docPr id="169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 name="-1728404412.emf"/>
                    <pic:cNvPicPr/>
                  </pic:nvPicPr>
                  <pic:blipFill>
                    <a:blip r:embed="mr_docxImage847" cstate="print"/>
                    <a:stretch>
                      <a:fillRect/>
                    </a:stretch>
                  </pic:blipFill>
                  <pic:spPr>
                    <a:xfrm rot="0">
                      <a:off x="0" y="0"/>
                      <a:ext cx="152400" cy="152400"/>
                    </a:xfrm>
                    <a:prstGeom prst="rect">
                      <a:avLst/>
                    </a:prstGeom>
                  </pic:spPr>
                </pic:pic>
              </a:graphicData>
            </a:graphic>
          </wp:inline>
        </w:drawing>
      </w:r>
      <w:r>
        <w:t xml:space="preserve"> </w:t>
      </w:r>
      <w:r>
        <w:t xml:space="preserve"> : </w:t>
      </w:r>
      <w:hyperlink w:anchor="_bf4ddd90cb2647b6fcaefae4ee1abbc6" w:history="1">
        <w:r>
          <w:rStyle w:val="Hyperlink"/>
          <w:rPr>
            <w:rStyle w:val="Hyperlink"/>
          </w:rPr>
          <w:t xml:space="preserve">Observer</w:t>
        </w:r>
      </w:hyperlink>
      <w:r>
        <w:t xml:space="preserve"> [</w:t>
      </w:r>
      <w:r>
        <w:t xml:space="preserve">0..*</w:t>
      </w:r>
      <w:r>
        <w:t xml:space="preserve">]</w:t>
      </w:r>
      <w:r>
        <w:t xml:space="preserve"> </w:t>
      </w:r>
      <w:r>
        <w:t xml:space="preserve">  </w:t>
      </w:r>
      <w:r w:rsidRPr="00833C5F">
        <w:rPr>
          <w:i/>
        </w:rPr>
        <w:t xml:space="preserve">Redefines</w:t>
      </w:r>
      <w:r>
        <w:t xml:space="preserve">: </w:t>
      </w:r>
      <w:r>
        <w:t xml:space="preserve">responds to</w:t>
      </w:r>
      <w:r>
        <w:t xml:space="preserve">: </w:t>
      </w:r>
      <w:hyperlink w:anchor="_8c517cf1950741c0f89edebf828214cc" w:history="1">
        <w:r>
          <w:rStyle w:val="Hyperlink"/>
          <w:rPr>
            <w:rStyle w:val="Hyperlink"/>
          </w:rPr>
          <w:t xml:space="preserve">Situation</w:t>
        </w:r>
      </w:hyperlink>
      <w:r>
        <w:rPr>
          <w:rStyle w:val="Hyperlink"/>
        </w:rPr>
        <w:t xml:space="preserve">   </w:t>
      </w:r>
      <w:r>
        <w:t xml:space="preserve"> </w:t>
      </w:r>
    </w:p>
    <w:p w:rsidP="00347871" w:rsidR="00347871" w:rsidRDefault="00347871"/>
    <w:p w:rsidP="00347871" w:rsidR="00347871" w:rsidRDefault="00347871">
      <w:pPr>
        <w:pStyle w:val="Heading2"/>
      </w:pPr>
      <w:bookmarkStart w:id="_7990e6b2c6178e511e36c4293fd9f92f" w:name="_7990e6b2c6178e511e36c4293fd9f92f"/>
      <w:r>
        <w:t xml:space="preserve">Association Class Sighting Indicates Situation</w:t>
      </w:r>
      <w:bookmarkEnd w:id="_7990e6b2c6178e511e36c4293fd9f92f"/>
      <w:r w:rsidRPr="003A31EC">
        <w:rPr>
          <w:rFonts w:cs="Arial"/>
        </w:rPr>
        <w:t xml:space="preserve"> </w:t>
      </w:r>
      <w:r>
        <w:rPr>
          <w:rFonts w:cs="Arial"/>
        </w:rPr>
        <w:fldChar w:fldCharType="begin"/>
      </w:r>
      <w:r>
        <w:instrText xml:space="preserve">XE"</w:instrText>
      </w:r>
      <w:r w:rsidRPr="00413D75">
        <w:rPr>
          <w:rFonts w:cs="Arial"/>
        </w:rPr>
        <w:instrText xml:space="preserve">Sighting Indicates Situation</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Sightings provide evidence that the &lt;indicates&gt; situation may be occurring. This is based on the probability metric of the indicator the sighting is an instance of. Sighting Indicates Situation is derived from Indicator Indicates Situation where each potential situation indicated becomes a possible actual situation as evidenced by the sighting.
          <w:br/>
          <w:br/>
          Similar to [SACM] AssertedEvidence: The AssertedEvidence association class records the declaration that one or more artefacts of Evidence (cited by ArtefactElementCitations) provide information that helps establish the truth of a Claim. {AssertedEvidence references the record (artefacts) where as sightings are the actual event which may have record}
        </w:t>
      </w:r>
    </w:p>
    <w:p w:rsidP="00347871" w:rsidR="00347871" w:rsidRDefault="00347871">
      <w:pPr>
        <w:jc w:val="center"/>
      </w:pPr>
      <w:r>
        <w:rPr>
          <w:noProof/>
        </w:rPr>
        <w:drawing>
          <wp:inline distT="0" distB="0" distL="0" distR="0">
            <wp:extent cx="6188075" cy="2580325"/>
            <wp:effectExtent l="0" t="0" r="0" b="0"/>
            <wp:docPr id="1694" name="Picture 1403346932.emf" descr="140334693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 name="1403346932.emf"/>
                    <pic:cNvPicPr/>
                  </pic:nvPicPr>
                  <pic:blipFill>
                    <a:blip r:embed="mr_docxImage848" cstate="print"/>
                    <a:stretch>
                      <a:fillRect/>
                    </a:stretch>
                  </pic:blipFill>
                  <pic:spPr>
                    <a:xfrm rot="0">
                      <a:off x="0" y="0"/>
                      <a:ext cx="6188075" cy="258032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Sighting Indicates Situation</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bfb31ee42848a5e98a87132d6936682" w:history="1">
        <w:r>
          <w:rStyle w:val="Hyperlink"/>
          <w:rPr>
            <w:rStyle w:val="Hyperlink"/>
          </w:rPr>
          <w:t xml:space="preserve">Related</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69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 name="-1728404412.emf"/>
                    <pic:cNvPicPr/>
                  </pic:nvPicPr>
                  <pic:blipFill>
                    <a:blip r:embed="mr_docxImage849" cstate="print"/>
                    <a:stretch>
                      <a:fillRect/>
                    </a:stretch>
                  </pic:blipFill>
                  <pic:spPr>
                    <a:xfrm rot="0">
                      <a:off x="0" y="0"/>
                      <a:ext cx="152400" cy="152400"/>
                    </a:xfrm>
                    <a:prstGeom prst="rect">
                      <a:avLst/>
                    </a:prstGeom>
                  </pic:spPr>
                </pic:pic>
              </a:graphicData>
            </a:graphic>
          </wp:inline>
        </w:drawing>
      </w:r>
      <w:r>
        <w:t xml:space="preserve"> </w:t>
      </w:r>
      <w:r>
        <w:t xml:space="preserve">indicates</w:t>
      </w:r>
      <w:r>
        <w:rPr>
          <w:rFonts w:cs="Arial"/>
        </w:rPr>
        <w:fldChar w:fldCharType="begin"/>
      </w:r>
      <w:r>
        <w:instrText xml:space="preserve">XE"</w:instrText>
      </w:r>
      <w:r w:rsidRPr="00413D75">
        <w:rPr>
          <w:rFonts w:cs="Arial"/>
        </w:rPr>
        <w:instrText xml:space="preserve">indicates</w:instrText>
      </w:r>
      <w:r>
        <w:instrText xml:space="preserve">"</w:instrText>
      </w:r>
      <w:r>
        <w:rPr>
          <w:rFonts w:cs="Arial"/>
        </w:rPr>
        <w:fldChar w:fldCharType="end"/>
      </w:r>
      <w:r>
        <w:t xml:space="preserve"> : </w:t>
      </w:r>
      <w:hyperlink w:anchor="_8c517cf1950741c0f89edebf828214cc" w:history="1">
        <w:r>
          <w:rStyle w:val="Hyperlink"/>
          <w:rPr>
            <w:rStyle w:val="Hyperlink"/>
          </w:rPr>
          <w:t xml:space="preserve">Situation</w:t>
        </w:r>
      </w:hyperlink>
      <w:r>
        <w:t xml:space="preserve"> [</w:t>
      </w:r>
      <w:r>
        <w:t xml:space="preserve">*</w:t>
      </w:r>
      <w:r>
        <w:t xml:space="preserve">]</w:t>
      </w:r>
      <w:r>
        <w:t xml:space="preserve"> </w:t>
      </w:r>
      <w:r>
        <w:t xml:space="preserve">  </w:t>
      </w:r>
      <w:r w:rsidRPr="00833C5F">
        <w:rPr>
          <w:i/>
        </w:rPr>
        <w:t xml:space="preserve">Redefines</w:t>
      </w:r>
      <w:r>
        <w:t xml:space="preserve">: </w:t>
      </w:r>
      <w:r>
        <w:t xml:space="preserve">responds to</w:t>
      </w:r>
      <w:r>
        <w:t xml:space="preserve">: </w:t>
      </w:r>
      <w:hyperlink w:anchor="_8c517cf1950741c0f89edebf828214cc" w:history="1">
        <w:r>
          <w:rStyle w:val="Hyperlink"/>
          <w:rPr>
            <w:rStyle w:val="Hyperlink"/>
          </w:rPr>
          <w:t xml:space="preserve">Situation</w:t>
        </w:r>
      </w:hyperlink>
      <w:r>
        <w:rPr>
          <w:rStyle w:val="Hyperlink"/>
        </w:rPr>
        <w:t xml:space="preserve">   </w:t>
      </w:r>
      <w:r>
        <w:t xml:space="preserve"> </w:t>
      </w:r>
    </w:p>
    <w:p w:rsidP="004E3AD0" w:rsidR="00347871" w:rsidRDefault="00347871">
      <w:pPr>
        <w:pStyle w:val="BodyText"/>
        <w:spacing w:after="120" w:before="60"/>
        <w:ind w:firstLine="720"/>
      </w:pPr>
      <w:r>
        <w:t xml:space="preserve">Situation that is indicated by a sighting, the sighting is providing evidence for the situation.</w:t>
      </w:r>
    </w:p>
    <w:p w:rsidP="00347871" w:rsidR="00347871" w:rsidRDefault="00347871">
      <w:pPr>
        <w:ind w:firstLine="720"/>
      </w:pPr>
      <w:r>
        <w:rPr>
          <w:noProof/>
        </w:rPr>
        <w:drawing>
          <wp:inline distT="0" distB="0" distL="0" distR="0">
            <wp:extent cx="152400" cy="152400"/>
            <wp:effectExtent l="0" t="0" r="0" b="0"/>
            <wp:docPr id="169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 name="-1728404412.emf"/>
                    <pic:cNvPicPr/>
                  </pic:nvPicPr>
                  <pic:blipFill>
                    <a:blip r:embed="mr_docxImage850" cstate="print"/>
                    <a:stretch>
                      <a:fillRect/>
                    </a:stretch>
                  </pic:blipFill>
                  <pic:spPr>
                    <a:xfrm rot="0">
                      <a:off x="0" y="0"/>
                      <a:ext cx="152400" cy="152400"/>
                    </a:xfrm>
                    <a:prstGeom prst="rect">
                      <a:avLst/>
                    </a:prstGeom>
                  </pic:spPr>
                </pic:pic>
              </a:graphicData>
            </a:graphic>
          </wp:inline>
        </w:drawing>
      </w:r>
      <w:r>
        <w:t xml:space="preserve"> </w:t>
      </w:r>
      <w:r>
        <w:t xml:space="preserve">indicated by</w:t>
      </w:r>
      <w:r>
        <w:rPr>
          <w:rFonts w:cs="Arial"/>
        </w:rPr>
        <w:fldChar w:fldCharType="begin"/>
      </w:r>
      <w:r>
        <w:instrText xml:space="preserve">XE"</w:instrText>
      </w:r>
      <w:r w:rsidRPr="00413D75">
        <w:rPr>
          <w:rFonts w:cs="Arial"/>
        </w:rPr>
        <w:instrText xml:space="preserve">indicated by</w:instrText>
      </w:r>
      <w:r>
        <w:instrText xml:space="preserve">"</w:instrText>
      </w:r>
      <w:r>
        <w:rPr>
          <w:rFonts w:cs="Arial"/>
        </w:rPr>
        <w:fldChar w:fldCharType="end"/>
      </w:r>
      <w:r>
        <w:t xml:space="preserve"> : </w:t>
      </w:r>
      <w:hyperlink w:anchor="_4d9ab30cc19b44b23ed55743db39553f" w:history="1">
        <w:r>
          <w:rStyle w:val="Hyperlink"/>
          <w:rPr>
            <w:rStyle w:val="Hyperlink"/>
          </w:rPr>
          <w:t xml:space="preserve">Sighting</w:t>
        </w:r>
      </w:hyperlink>
      <w:r>
        <w:t xml:space="preserve"> [</w:t>
      </w:r>
      <w:r>
        <w:t xml:space="preserve">*</w:t>
      </w:r>
      <w:r>
        <w:t xml:space="preserve">]</w:t>
      </w:r>
      <w:r>
        <w:t xml:space="preserve"> </w:t>
      </w:r>
      <w:r>
        <w:t xml:space="preserve">  </w:t>
      </w:r>
      <w:r w:rsidRPr="00833C5F">
        <w:rPr>
          <w:i/>
        </w:rPr>
        <w:t xml:space="preserve">Redefines</w:t>
      </w:r>
      <w:r>
        <w:t xml:space="preserve">: </w:t>
      </w:r>
      <w:r>
        <w:t xml:space="preserve">responds to</w:t>
      </w:r>
      <w:r>
        <w:t xml:space="preserve">: </w:t>
      </w:r>
      <w:hyperlink w:anchor="_8c517cf1950741c0f89edebf828214cc" w:history="1">
        <w:r>
          <w:rStyle w:val="Hyperlink"/>
          <w:rPr>
            <w:rStyle w:val="Hyperlink"/>
          </w:rPr>
          <w:t xml:space="preserve">Situation</w:t>
        </w:r>
      </w:hyperlink>
      <w:r>
        <w:rPr>
          <w:rStyle w:val="Hyperlink"/>
        </w:rPr>
        <w:t xml:space="preserve">   </w:t>
      </w:r>
      <w:r>
        <w:t xml:space="preserve"> </w:t>
      </w:r>
    </w:p>
    <w:p w:rsidP="004E3AD0" w:rsidR="00347871" w:rsidRDefault="00347871">
      <w:pPr>
        <w:pStyle w:val="BodyText"/>
        <w:spacing w:after="120" w:before="60"/>
        <w:ind w:firstLine="720"/>
      </w:pPr>
      <w:r>
        <w:t xml:space="preserve">Sightings that have been observed with respect to an actual situation, providing evidence of the situation.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70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 name="628099083.emf"/>
                    <pic:cNvPicPr/>
                  </pic:nvPicPr>
                  <pic:blipFill>
                    <a:blip r:embed="mr_docxImage851" cstate="print"/>
                    <a:stretch>
                      <a:fillRect/>
                    </a:stretch>
                  </pic:blipFill>
                  <pic:spPr>
                    <a:xfrm rot="0">
                      <a:off x="0" y="0"/>
                      <a:ext cx="152400" cy="152400"/>
                    </a:xfrm>
                    <a:prstGeom prst="rect">
                      <a:avLst/>
                    </a:prstGeom>
                  </pic:spPr>
                </pic:pic>
              </a:graphicData>
            </a:graphic>
          </wp:inline>
        </w:drawing>
      </w:r>
      <w:r>
        <w:t xml:space="preserve"> </w:t>
      </w:r>
      <w:r>
        <w:t xml:space="preserve">likelihood</w:t>
      </w:r>
      <w:r>
        <w:rPr>
          <w:rFonts w:cs="Arial"/>
        </w:rPr>
        <w:fldChar w:fldCharType="begin"/>
      </w:r>
      <w:r>
        <w:instrText xml:space="preserve">XE"</w:instrText>
      </w:r>
      <w:r w:rsidRPr="00413D75">
        <w:rPr>
          <w:rFonts w:cs="Arial"/>
        </w:rPr>
        <w:instrText xml:space="preserve">likelihood</w:instrText>
      </w:r>
      <w:r>
        <w:instrText xml:space="preserve">"</w:instrText>
      </w:r>
      <w:r>
        <w:rPr>
          <w:rFonts w:cs="Arial"/>
        </w:rPr>
        <w:fldChar w:fldCharType="end"/>
      </w:r>
      <w:r>
        <w:t xml:space="preserve"> : </w:t>
      </w:r>
      <w:hyperlink w:anchor="_c4bee9dc62c41effa96910b60385b774" w:history="1">
        <w:r>
          <w:rStyle w:val="Hyperlink"/>
          <w:rPr>
            <w:rStyle w:val="Hyperlink"/>
          </w:rPr>
          <w:t xml:space="preserve">Probability Metric</w:t>
        </w:r>
      </w:hyperlink>
    </w:p>
    <w:p w:rsidP="00E04E71" w:rsidR="00347871" w:rsidRDefault="00347871">
      <w:pPr>
        <w:pStyle w:val="BodyText"/>
        <w:spacing w:after="120" w:before="0"/>
      </w:pPr>
      <w:r>
        <w:t xml:space="preserve">Probability that the specific sighting indicates the specific, actual situation referenced. In many cases this will be the same as the likelihood of the indicator's "Indicator Indicates Situation" likelihood, but specific conditions may increase or decrease that likelihood.</w:t>
      </w:r>
    </w:p>
    <w:p w:rsidP="00347871" w:rsidR="00347871" w:rsidRDefault="00347871"/>
    <w:p w:rsidP="00347871" w:rsidR="00347871" w:rsidRDefault="00347871">
      <w:pPr>
        <w:pStyle w:val="Heading2"/>
      </w:pPr>
      <w:bookmarkStart w:id="_af65a44d2a439fe538bb47d6ec5f453d" w:name="_af65a44d2a439fe538bb47d6ec5f453d"/>
      <w:r>
        <w:t xml:space="preserve">Association Class Sighting Matches Indicator</w:t>
      </w:r>
      <w:bookmarkEnd w:id="_af65a44d2a439fe538bb47d6ec5f453d"/>
      <w:r w:rsidRPr="003A31EC">
        <w:rPr>
          <w:rFonts w:cs="Arial"/>
        </w:rPr>
        <w:t xml:space="preserve"> </w:t>
      </w:r>
      <w:r>
        <w:rPr>
          <w:rFonts w:cs="Arial"/>
        </w:rPr>
        <w:fldChar w:fldCharType="begin"/>
      </w:r>
      <w:r>
        <w:instrText xml:space="preserve">XE"</w:instrText>
      </w:r>
      <w:r w:rsidRPr="00413D75">
        <w:rPr>
          <w:rFonts w:cs="Arial"/>
        </w:rPr>
        <w:instrText xml:space="preserve">Sighting Matches Indicator</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
          An assertion that a observation matches a particular indicator, thus classifying the observation as a sighting and providing evidence for situations the indicator, indicates.
          <w:br/>
        </w:t>
      </w:r>
    </w:p>
    <w:p w:rsidP="00347871" w:rsidR="00347871" w:rsidRDefault="00347871">
      <w:pPr>
        <w:jc w:val="center"/>
      </w:pPr>
      <w:r>
        <w:rPr>
          <w:noProof/>
        </w:rPr>
        <w:drawing>
          <wp:inline distT="0" distB="0" distL="0" distR="0">
            <wp:extent cx="6188074" cy="2629170"/>
            <wp:effectExtent l="0" t="0" r="0" b="0"/>
            <wp:docPr id="1702" name="Picture -407913819.emf" descr="-40791381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 name="-407913819.emf"/>
                    <pic:cNvPicPr/>
                  </pic:nvPicPr>
                  <pic:blipFill>
                    <a:blip r:embed="mr_docxImage852" cstate="print"/>
                    <a:stretch>
                      <a:fillRect/>
                    </a:stretch>
                  </pic:blipFill>
                  <pic:spPr>
                    <a:xfrm rot="0">
                      <a:off x="0" y="0"/>
                      <a:ext cx="6188074" cy="262917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Sighting Matches Indicator</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7930d7b301f56f0155603422a27ad833" w:history="1">
        <w:r>
          <w:rStyle w:val="Hyperlink"/>
          <w:rPr>
            <w:rStyle w:val="Hyperlink"/>
          </w:rPr>
          <w:t xml:space="preserve">Extent of Type</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70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 name="-1728404412.emf"/>
                    <pic:cNvPicPr/>
                  </pic:nvPicPr>
                  <pic:blipFill>
                    <a:blip r:embed="mr_docxImage853" cstate="print"/>
                    <a:stretch>
                      <a:fillRect/>
                    </a:stretch>
                  </pic:blipFill>
                  <pic:spPr>
                    <a:xfrm rot="0">
                      <a:off x="0" y="0"/>
                      <a:ext cx="152400" cy="152400"/>
                    </a:xfrm>
                    <a:prstGeom prst="rect">
                      <a:avLst/>
                    </a:prstGeom>
                  </pic:spPr>
                </pic:pic>
              </a:graphicData>
            </a:graphic>
          </wp:inline>
        </w:drawing>
      </w:r>
      <w:r>
        <w:t xml:space="preserve"> </w:t>
      </w:r>
      <w:r>
        <w:t xml:space="preserve">matches indicator</w:t>
      </w:r>
      <w:r>
        <w:rPr>
          <w:rFonts w:cs="Arial"/>
        </w:rPr>
        <w:fldChar w:fldCharType="begin"/>
      </w:r>
      <w:r>
        <w:instrText xml:space="preserve">XE"</w:instrText>
      </w:r>
      <w:r w:rsidRPr="00413D75">
        <w:rPr>
          <w:rFonts w:cs="Arial"/>
        </w:rPr>
        <w:instrText xml:space="preserve">matches indicator</w:instrText>
      </w:r>
      <w:r>
        <w:instrText xml:space="preserve">"</w:instrText>
      </w:r>
      <w:r>
        <w:rPr>
          <w:rFonts w:cs="Arial"/>
        </w:rPr>
        <w:fldChar w:fldCharType="end"/>
      </w:r>
      <w:r>
        <w:t xml:space="preserve"> : </w:t>
      </w:r>
      <w:hyperlink w:anchor="_0ea506f57adef61cfa374e799c7f4b3e" w:history="1">
        <w:r>
          <w:rStyle w:val="Hyperlink"/>
          <w:rPr>
            <w:rStyle w:val="Hyperlink"/>
          </w:rPr>
          <w:t xml:space="preserve">Indicator</w:t>
        </w:r>
      </w:hyperlink>
      <w:r>
        <w:t xml:space="preserve"> [</w:t>
      </w:r>
      <w:r>
        <w:t xml:space="preserve">1..*</w:t>
      </w:r>
      <w:r>
        <w:t xml:space="preserve">]</w:t>
      </w:r>
      <w:r>
        <w:t xml:space="preserve"> </w:t>
      </w:r>
      <w:r>
        <w:t xml:space="preserve">  </w:t>
      </w:r>
      <w:r w:rsidRPr="00833C5F">
        <w:rPr>
          <w:i/>
        </w:rPr>
        <w:t xml:space="preserve">Redefines</w:t>
      </w:r>
      <w:r>
        <w:t xml:space="preserve">: </w:t>
      </w:r>
      <w:r>
        <w:t xml:space="preserve">responds to</w:t>
      </w:r>
      <w:r>
        <w:t xml:space="preserve">: </w:t>
      </w:r>
      <w:hyperlink w:anchor="_8c517cf1950741c0f89edebf828214cc" w:history="1">
        <w:r>
          <w:rStyle w:val="Hyperlink"/>
          <w:rPr>
            <w:rStyle w:val="Hyperlink"/>
          </w:rPr>
          <w:t xml:space="preserve">Situation</w:t>
        </w:r>
      </w:hyperlink>
      <w:r>
        <w:rPr>
          <w:rStyle w:val="Hyperlink"/>
        </w:rPr>
        <w:t xml:space="preserve">   </w:t>
      </w:r>
      <w:r>
        <w:t xml:space="preserve"> </w:t>
      </w:r>
    </w:p>
    <w:p w:rsidP="004E3AD0" w:rsidR="00347871" w:rsidRDefault="00347871">
      <w:pPr>
        <w:pStyle w:val="BodyText"/>
        <w:spacing w:after="120" w:before="60"/>
        <w:ind w:firstLine="720"/>
      </w:pPr>
      <w:r>
        <w:t xml:space="preserve">Indicator the subject sighting matches.The subject sighting will then provide evidence for an actual situation that is an instance of the potential situation of the indicator.</w:t>
      </w:r>
    </w:p>
    <w:p w:rsidP="00347871" w:rsidR="00347871" w:rsidRDefault="00347871">
      <w:pPr>
        <w:ind w:firstLine="720"/>
      </w:pPr>
      <w:r>
        <w:rPr>
          <w:noProof/>
        </w:rPr>
        <w:drawing>
          <wp:inline distT="0" distB="0" distL="0" distR="0">
            <wp:extent cx="152400" cy="152400"/>
            <wp:effectExtent l="0" t="0" r="0" b="0"/>
            <wp:docPr id="170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 name="-1728404412.emf"/>
                    <pic:cNvPicPr/>
                  </pic:nvPicPr>
                  <pic:blipFill>
                    <a:blip r:embed="mr_docxImage854" cstate="print"/>
                    <a:stretch>
                      <a:fillRect/>
                    </a:stretch>
                  </pic:blipFill>
                  <pic:spPr>
                    <a:xfrm rot="0">
                      <a:off x="0" y="0"/>
                      <a:ext cx="152400" cy="152400"/>
                    </a:xfrm>
                    <a:prstGeom prst="rect">
                      <a:avLst/>
                    </a:prstGeom>
                  </pic:spPr>
                </pic:pic>
              </a:graphicData>
            </a:graphic>
          </wp:inline>
        </w:drawing>
      </w:r>
      <w:r>
        <w:t xml:space="preserve"> </w:t>
      </w:r>
      <w:r>
        <w:t xml:space="preserve">has sighting</w:t>
      </w:r>
      <w:r>
        <w:rPr>
          <w:rFonts w:cs="Arial"/>
        </w:rPr>
        <w:fldChar w:fldCharType="begin"/>
      </w:r>
      <w:r>
        <w:instrText xml:space="preserve">XE"</w:instrText>
      </w:r>
      <w:r w:rsidRPr="00413D75">
        <w:rPr>
          <w:rFonts w:cs="Arial"/>
        </w:rPr>
        <w:instrText xml:space="preserve">has sighting</w:instrText>
      </w:r>
      <w:r>
        <w:instrText xml:space="preserve">"</w:instrText>
      </w:r>
      <w:r>
        <w:rPr>
          <w:rFonts w:cs="Arial"/>
        </w:rPr>
        <w:fldChar w:fldCharType="end"/>
      </w:r>
      <w:r>
        <w:t xml:space="preserve"> : </w:t>
      </w:r>
      <w:hyperlink w:anchor="_4d9ab30cc19b44b23ed55743db39553f" w:history="1">
        <w:r>
          <w:rStyle w:val="Hyperlink"/>
          <w:rPr>
            <w:rStyle w:val="Hyperlink"/>
          </w:rPr>
          <w:t xml:space="preserve">Sighting</w:t>
        </w:r>
      </w:hyperlink>
      <w:r>
        <w:t xml:space="preserve"> [</w:t>
      </w:r>
      <w:r>
        <w:t xml:space="preserve">*</w:t>
      </w:r>
      <w:r>
        <w:t xml:space="preserve">]</w:t>
      </w:r>
      <w:r>
        <w:t xml:space="preserve"> </w:t>
      </w:r>
      <w:r>
        <w:t xml:space="preserve">  </w:t>
      </w:r>
      <w:r w:rsidRPr="00833C5F">
        <w:rPr>
          <w:i/>
        </w:rPr>
        <w:t xml:space="preserve">Redefines</w:t>
      </w:r>
      <w:r>
        <w:t xml:space="preserve">: </w:t>
      </w:r>
      <w:r>
        <w:t xml:space="preserve">responds to</w:t>
      </w:r>
      <w:r>
        <w:t xml:space="preserve">: </w:t>
      </w:r>
      <w:hyperlink w:anchor="_8c517cf1950741c0f89edebf828214cc" w:history="1">
        <w:r>
          <w:rStyle w:val="Hyperlink"/>
          <w:rPr>
            <w:rStyle w:val="Hyperlink"/>
          </w:rPr>
          <w:t xml:space="preserve">Situation</w:t>
        </w:r>
      </w:hyperlink>
      <w:r>
        <w:rPr>
          <w:rStyle w:val="Hyperlink"/>
        </w:rPr>
        <w:t xml:space="preserve">   </w:t>
      </w:r>
      <w:r>
        <w:t xml:space="preserve"> </w:t>
      </w:r>
    </w:p>
    <w:p w:rsidP="004E3AD0" w:rsidR="00347871" w:rsidRDefault="00347871">
      <w:pPr>
        <w:pStyle w:val="BodyText"/>
        <w:spacing w:after="120" w:before="60"/>
        <w:ind w:firstLine="720"/>
      </w:pPr>
      <w:r>
        <w:t xml:space="preserve">Sightings that match the subject indicator and may therefore imply the indicated situation.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70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 name="628099083.emf"/>
                    <pic:cNvPicPr/>
                  </pic:nvPicPr>
                  <pic:blipFill>
                    <a:blip r:embed="mr_docxImage855" cstate="print"/>
                    <a:stretch>
                      <a:fillRect/>
                    </a:stretch>
                  </pic:blipFill>
                  <pic:spPr>
                    <a:xfrm rot="0">
                      <a:off x="0" y="0"/>
                      <a:ext cx="152400" cy="152400"/>
                    </a:xfrm>
                    <a:prstGeom prst="rect">
                      <a:avLst/>
                    </a:prstGeom>
                  </pic:spPr>
                </pic:pic>
              </a:graphicData>
            </a:graphic>
          </wp:inline>
        </w:drawing>
      </w:r>
      <w:r>
        <w:t xml:space="preserve"> </w:t>
      </w:r>
      <w:r>
        <w:t xml:space="preserve">confidence</w:t>
      </w:r>
      <w:r>
        <w:rPr>
          <w:rFonts w:cs="Arial"/>
        </w:rPr>
        <w:fldChar w:fldCharType="begin"/>
      </w:r>
      <w:r>
        <w:instrText xml:space="preserve">XE"</w:instrText>
      </w:r>
      <w:r w:rsidRPr="00413D75">
        <w:rPr>
          <w:rFonts w:cs="Arial"/>
        </w:rPr>
        <w:instrText xml:space="preserve">confidence</w:instrText>
      </w:r>
      <w:r>
        <w:instrText xml:space="preserve">"</w:instrText>
      </w:r>
      <w:r>
        <w:rPr>
          <w:rFonts w:cs="Arial"/>
        </w:rPr>
        <w:fldChar w:fldCharType="end"/>
      </w:r>
      <w:r>
        <w:t xml:space="preserve"> : </w:t>
      </w:r>
      <w:hyperlink w:anchor="_515aa0b3c8b3af1351822986548c803a" w:history="1">
        <w:r>
          <w:rStyle w:val="Hyperlink"/>
          <w:rPr>
            <w:rStyle w:val="Hyperlink"/>
          </w:rPr>
          <w:t xml:space="preserve">Confidence Metric</w:t>
        </w:r>
      </w:hyperlink>
    </w:p>
    <w:p w:rsidP="00E04E71" w:rsidR="00347871" w:rsidRDefault="00347871">
      <w:pPr>
        <w:pStyle w:val="BodyText"/>
        <w:spacing w:after="120" w:before="0"/>
      </w:pPr>
      <w:r>
        <w:t xml:space="preserve">Confidence that the observed sighting does actually match the pattern. e.g. The witness is 50% certain that the man in the airport had a gun.</w:t>
      </w:r>
    </w:p>
    <w:p w:rsidP="00347871" w:rsidR="00347871" w:rsidRDefault="00347871"/>
    <w:p w:rsidP="00347871" w:rsidR="00347871" w:rsidRDefault="00347871">
      <w:pPr>
        <w:pStyle w:val="Heading2"/>
      </w:pPr>
      <w:bookmarkStart w:id="_809aa72e84b0f394746a0f9a47174f9d" w:name="_809aa72e84b0f394746a0f9a47174f9d"/>
      <w:r>
        <w:t xml:space="preserve">Association Class Watch</w:t>
      </w:r>
      <w:bookmarkEnd w:id="_809aa72e84b0f394746a0f9a47174f9d"/>
      <w:r w:rsidRPr="003A31EC">
        <w:rPr>
          <w:rFonts w:cs="Arial"/>
        </w:rPr>
        <w:t xml:space="preserve"> </w:t>
      </w:r>
      <w:r>
        <w:rPr>
          <w:rFonts w:cs="Arial"/>
        </w:rPr>
        <w:fldChar w:fldCharType="begin"/>
      </w:r>
      <w:r>
        <w:instrText xml:space="preserve">XE"</w:instrText>
      </w:r>
      <w:r w:rsidRPr="00413D75">
        <w:rPr>
          <w:rFonts w:cs="Arial"/>
        </w:rPr>
        <w:instrText xml:space="preserve">Watch</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defining that &lt;watches&gt; is on the &lt;watched by&gt; watch list.</w:t>
      </w:r>
    </w:p>
    <w:p w:rsidP="00347871" w:rsidR="00347871" w:rsidRDefault="00347871">
      <w:pPr>
        <w:jc w:val="center"/>
      </w:pPr>
      <w:r>
        <w:rPr>
          <w:noProof/>
        </w:rPr>
        <w:drawing>
          <wp:inline distT="0" distB="0" distL="0" distR="0">
            <wp:extent cx="5724525" cy="2447925"/>
            <wp:effectExtent l="0" t="0" r="0" b="0"/>
            <wp:docPr id="1710" name="Picture -1239150870.emf" descr="-123915087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 name="-1239150870.emf"/>
                    <pic:cNvPicPr/>
                  </pic:nvPicPr>
                  <pic:blipFill>
                    <a:blip r:embed="mr_docxImage856" cstate="print"/>
                    <a:stretch>
                      <a:fillRect/>
                    </a:stretch>
                  </pic:blipFill>
                  <pic:spPr>
                    <a:xfrm rot="0">
                      <a:off x="0" y="0"/>
                      <a:ext cx="5724525" cy="244792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Watch</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bfb31ee42848a5e98a87132d6936682" w:history="1">
        <w:r>
          <w:rStyle w:val="Hyperlink"/>
          <w:rPr>
            <w:rStyle w:val="Hyperlink"/>
          </w:rPr>
          <w:t xml:space="preserve">Related</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71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 name="-1728404412.emf"/>
                    <pic:cNvPicPr/>
                  </pic:nvPicPr>
                  <pic:blipFill>
                    <a:blip r:embed="mr_docxImage857" cstate="print"/>
                    <a:stretch>
                      <a:fillRect/>
                    </a:stretch>
                  </pic:blipFill>
                  <pic:spPr>
                    <a:xfrm rot="0">
                      <a:off x="0" y="0"/>
                      <a:ext cx="152400" cy="152400"/>
                    </a:xfrm>
                    <a:prstGeom prst="rect">
                      <a:avLst/>
                    </a:prstGeom>
                  </pic:spPr>
                </pic:pic>
              </a:graphicData>
            </a:graphic>
          </wp:inline>
        </w:drawing>
      </w:r>
      <w:r>
        <w:t xml:space="preserve"> </w:t>
      </w:r>
      <w:r>
        <w:t xml:space="preserve">watches</w:t>
      </w:r>
      <w:r>
        <w:rPr>
          <w:rFonts w:cs="Arial"/>
        </w:rPr>
        <w:fldChar w:fldCharType="begin"/>
      </w:r>
      <w:r>
        <w:instrText xml:space="preserve">XE"</w:instrText>
      </w:r>
      <w:r w:rsidRPr="00413D75">
        <w:rPr>
          <w:rFonts w:cs="Arial"/>
        </w:rPr>
        <w:instrText xml:space="preserve">watches</w:instrText>
      </w:r>
      <w:r>
        <w:instrText xml:space="preserve">"</w:instrText>
      </w:r>
      <w:r>
        <w:rPr>
          <w:rFonts w:cs="Arial"/>
        </w:rPr>
        <w:fldChar w:fldCharType="end"/>
      </w:r>
      <w:r>
        <w:t xml:space="preserve"> : </w:t>
      </w:r>
      <w:hyperlink w:anchor="_eb8398b5a178c638b98597120ec51c4d" w:history="1">
        <w:r>
          <w:rStyle w:val="Hyperlink"/>
          <w:rPr>
            <w:rStyle w:val="Hyperlink"/>
          </w:rPr>
          <w:t xml:space="preserve">Identifiable Entity</w:t>
        </w:r>
      </w:hyperlink>
      <w:r>
        <w:t xml:space="preserve"> [</w:t>
      </w:r>
      <w:r>
        <w:t xml:space="preserve">1..*</w:t>
      </w:r>
      <w:r>
        <w:t xml:space="preserve">]</w:t>
      </w:r>
      <w:r>
        <w:t xml:space="preserve"> </w:t>
      </w:r>
      <w:r>
        <w:t xml:space="preserve">  </w:t>
      </w:r>
      <w:r w:rsidRPr="00833C5F">
        <w:rPr>
          <w:i/>
        </w:rPr>
        <w:t xml:space="preserve">Redefines</w:t>
      </w:r>
      <w:r>
        <w:t xml:space="preserve">: </w:t>
      </w:r>
      <w:r>
        <w:t xml:space="preserve">responds to</w:t>
      </w:r>
      <w:r>
        <w:t xml:space="preserve">: </w:t>
      </w:r>
      <w:hyperlink w:anchor="_8c517cf1950741c0f89edebf828214cc" w:history="1">
        <w:r>
          <w:rStyle w:val="Hyperlink"/>
          <w:rPr>
            <w:rStyle w:val="Hyperlink"/>
          </w:rPr>
          <w:t xml:space="preserve">Situation</w:t>
        </w:r>
      </w:hyperlink>
      <w:r>
        <w:rPr>
          <w:rStyle w:val="Hyperlink"/>
        </w:rPr>
        <w:t xml:space="preserve">   </w:t>
      </w:r>
      <w:r>
        <w:t xml:space="preserve"> </w:t>
      </w:r>
    </w:p>
    <w:p w:rsidP="004E3AD0" w:rsidR="00347871" w:rsidRDefault="00347871">
      <w:pPr>
        <w:pStyle w:val="BodyText"/>
        <w:spacing w:after="120" w:before="60"/>
        <w:ind w:firstLine="720"/>
      </w:pPr>
      <w:r>
        <w:t xml:space="preserve">The entities (individuals', systems, situations, etc.) watched by a watch list.</w:t>
      </w:r>
    </w:p>
    <w:p w:rsidP="00347871" w:rsidR="00347871" w:rsidRDefault="00347871">
      <w:pPr>
        <w:ind w:firstLine="720"/>
      </w:pPr>
      <w:r>
        <w:rPr>
          <w:noProof/>
        </w:rPr>
        <w:drawing>
          <wp:inline distT="0" distB="0" distL="0" distR="0">
            <wp:extent cx="152400" cy="152400"/>
            <wp:effectExtent l="0" t="0" r="0" b="0"/>
            <wp:docPr id="171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 name="-1728404412.emf"/>
                    <pic:cNvPicPr/>
                  </pic:nvPicPr>
                  <pic:blipFill>
                    <a:blip r:embed="mr_docxImage858" cstate="print"/>
                    <a:stretch>
                      <a:fillRect/>
                    </a:stretch>
                  </pic:blipFill>
                  <pic:spPr>
                    <a:xfrm rot="0">
                      <a:off x="0" y="0"/>
                      <a:ext cx="152400" cy="152400"/>
                    </a:xfrm>
                    <a:prstGeom prst="rect">
                      <a:avLst/>
                    </a:prstGeom>
                  </pic:spPr>
                </pic:pic>
              </a:graphicData>
            </a:graphic>
          </wp:inline>
        </w:drawing>
      </w:r>
      <w:r>
        <w:t xml:space="preserve"> </w:t>
      </w:r>
      <w:r>
        <w:t xml:space="preserve">watched by</w:t>
      </w:r>
      <w:r>
        <w:rPr>
          <w:rFonts w:cs="Arial"/>
        </w:rPr>
        <w:fldChar w:fldCharType="begin"/>
      </w:r>
      <w:r>
        <w:instrText xml:space="preserve">XE"</w:instrText>
      </w:r>
      <w:r w:rsidRPr="00413D75">
        <w:rPr>
          <w:rFonts w:cs="Arial"/>
        </w:rPr>
        <w:instrText xml:space="preserve">watched by</w:instrText>
      </w:r>
      <w:r>
        <w:instrText xml:space="preserve">"</w:instrText>
      </w:r>
      <w:r>
        <w:rPr>
          <w:rFonts w:cs="Arial"/>
        </w:rPr>
        <w:fldChar w:fldCharType="end"/>
      </w:r>
      <w:r>
        <w:t xml:space="preserve"> : </w:t>
      </w:r>
      <w:hyperlink w:anchor="_a3511bec5be4181aed91476c6b138095" w:history="1">
        <w:r>
          <w:rStyle w:val="Hyperlink"/>
          <w:rPr>
            <w:rStyle w:val="Hyperlink"/>
          </w:rPr>
          <w:t xml:space="preserve">Indicator Watchlist</w:t>
        </w:r>
      </w:hyperlink>
      <w:r>
        <w:t xml:space="preserve"> [</w:t>
      </w:r>
      <w:r>
        <w:t xml:space="preserve">*</w:t>
      </w:r>
      <w:r>
        <w:t xml:space="preserve">]</w:t>
      </w:r>
      <w:r>
        <w:t xml:space="preserve"> </w:t>
      </w:r>
      <w:r>
        <w:t xml:space="preserve">  </w:t>
      </w:r>
      <w:r w:rsidRPr="00833C5F">
        <w:rPr>
          <w:i/>
        </w:rPr>
        <w:t xml:space="preserve">Redefines</w:t>
      </w:r>
      <w:r>
        <w:t xml:space="preserve">: </w:t>
      </w:r>
      <w:r>
        <w:t xml:space="preserve">responds to</w:t>
      </w:r>
      <w:r>
        <w:t xml:space="preserve">: </w:t>
      </w:r>
      <w:hyperlink w:anchor="_8c517cf1950741c0f89edebf828214cc" w:history="1">
        <w:r>
          <w:rStyle w:val="Hyperlink"/>
          <w:rPr>
            <w:rStyle w:val="Hyperlink"/>
          </w:rPr>
          <w:t xml:space="preserve">Situation</w:t>
        </w:r>
      </w:hyperlink>
      <w:r>
        <w:rPr>
          <w:rStyle w:val="Hyperlink"/>
        </w:rPr>
        <w:t xml:space="preserve">   </w:t>
      </w:r>
      <w:r>
        <w:t xml:space="preserve"> </w:t>
      </w:r>
    </w:p>
    <w:p w:rsidP="004E3AD0" w:rsidR="00347871" w:rsidRDefault="00347871">
      <w:pPr>
        <w:pStyle w:val="BodyText"/>
        <w:spacing w:after="120" w:before="60"/>
        <w:ind w:firstLine="720"/>
      </w:pPr>
      <w:r>
        <w:t xml:space="preserve">Watch list the subject entity is listed in.</w:t>
      </w:r>
    </w:p>
    <w:p w:rsidP="00347871" w:rsidR="00347871" w:rsidRDefault="00347871"/>
    <w:p w:rsidP="00347871" w:rsidR="00347871" w:rsidRDefault="00347871">
      <w:pPr>
        <w:pStyle w:val="Heading2"/>
      </w:pPr>
      <w:bookmarkStart w:id="_ae4fa1a5f9a8e1f8172519bac9a0927a" w:name="_ae4fa1a5f9a8e1f8172519bac9a0927a"/>
      <w:r>
        <w:t xml:space="preserve">Class Whitelist Indicator</w:t>
      </w:r>
      <w:bookmarkEnd w:id="_ae4fa1a5f9a8e1f8172519bac9a0927a"/>
      <w:r w:rsidRPr="003A31EC">
        <w:rPr>
          <w:rFonts w:cs="Arial"/>
        </w:rPr>
        <w:t xml:space="preserve"> </w:t>
      </w:r>
      <w:r>
        <w:rPr>
          <w:rFonts w:cs="Arial"/>
        </w:rPr>
        <w:fldChar w:fldCharType="begin"/>
      </w:r>
      <w:r>
        <w:instrText xml:space="preserve">XE"</w:instrText>
      </w:r>
      <w:r w:rsidRPr="00413D75">
        <w:rPr>
          <w:rFonts w:cs="Arial"/>
        </w:rPr>
        <w:instrText xml:space="preserve">Whitelist Indicator</w:instrText>
      </w:r>
      <w:r>
        <w:instrText xml:space="preserve">"</w:instrText>
      </w:r>
      <w:r>
        <w:rPr>
          <w:rFonts w:cs="Arial"/>
        </w:rPr>
        <w:fldChar w:fldCharType="end"/>
      </w:r>
      <w:r w:rsidR="009E71B4">
        <w:rPr>
          <w:rFonts w:cs="Arial"/>
        </w:rPr>
        <w:t xml:space="preserve"> </w:t>
      </w:r>
    </w:p>
    <w:p w:rsidP="00F71BA8" w:rsidR="00347871" w:rsidRDefault="00347871">
      <w:r>
        <w:t xml:space="preserve">A list of watched entities that are assumed not to pose a threat.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3511bec5be4181aed91476c6b138095" w:history="1">
        <w:r>
          <w:rStyle w:val="Hyperlink"/>
          <w:rPr>
            <w:rStyle w:val="Hyperlink"/>
          </w:rPr>
          <w:t xml:space="preserve">Indicator Watchlist</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Threat-risk-conceptual-model::Threat and Risk Specific Concepts::Risk</w:t>
      </w:r>
    </w:p>
    <w:p w:rsidP="00A318C1" w:rsidR="00347871" w:rsidRDefault="00347871">
      <w:pPr>
        <w:pStyle w:val="BodyText"/>
      </w:pPr>
      <w:r>
        <w:t xml:space="preserve">Concepts relative to risk and risk analytics where risk is an assessment of the potential harm to resources important to a risk owner. At a high level risk is computed as the sum of the likelihood * impact for all resources valued by a risk owner.</w:t>
      </w:r>
    </w:p>
    <w:p w:rsidP="00347871" w:rsidR="00347871" w:rsidRDefault="00347871">
      <w:pPr>
        <w:pStyle w:val="Heading2"/>
      </w:pPr>
      <w:r>
        <w:t xml:space="preserve">Diagram: </w:t>
      </w:r>
      <w:r>
        <w:t xml:space="preserve">Risk</w:t>
      </w:r>
    </w:p>
    <w:p w:rsidP="00347871" w:rsidR="00347871" w:rsidRDefault="00347871">
      <w:pPr>
        <w:jc w:val="center"/>
        <w:rPr>
          <w:rFonts w:cs="Arial"/>
        </w:rPr>
      </w:pPr>
      <w:r>
        <w:rPr>
          <w:noProof/>
        </w:rPr>
        <w:drawing>
          <wp:inline distT="0" distB="0" distL="0" distR="0">
            <wp:extent cx="6188075" cy="5544516"/>
            <wp:effectExtent l="0" t="0" r="0" b="0"/>
            <wp:docPr id="1716" name="Picture -385354910.emf" descr="-38535491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 name="-385354910.emf"/>
                    <pic:cNvPicPr/>
                  </pic:nvPicPr>
                  <pic:blipFill>
                    <a:blip r:embed="mr_docxImage859" cstate="print"/>
                    <a:stretch>
                      <a:fillRect/>
                    </a:stretch>
                  </pic:blipFill>
                  <pic:spPr>
                    <a:xfrm rot="0">
                      <a:off x="0" y="0"/>
                      <a:ext cx="6188075" cy="5544516"/>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Risk</w:t>
      </w:r>
    </w:p>
    <w:p w:rsidP="00347871" w:rsidR="00347871" w:rsidRDefault="00347871">
      <w:pPr>
        <w:pStyle w:val="Heading2"/>
      </w:pPr>
      <w:r>
        <w:t xml:space="preserve">Diagram: </w:t>
      </w:r>
      <w:r>
        <w:t xml:space="preserve">Risk Metrics</w:t>
      </w:r>
    </w:p>
    <w:p w:rsidP="00347871" w:rsidR="00347871" w:rsidRDefault="00347871">
      <w:pPr>
        <w:jc w:val="center"/>
        <w:rPr>
          <w:rFonts w:cs="Arial"/>
        </w:rPr>
      </w:pPr>
      <w:r>
        <w:rPr>
          <w:noProof/>
        </w:rPr>
        <w:drawing>
          <wp:inline distT="0" distB="0" distL="0" distR="0">
            <wp:extent cx="6188075" cy="2197548"/>
            <wp:effectExtent l="0" t="0" r="0" b="0"/>
            <wp:docPr id="1718" name="Picture -1725952672.emf" descr="-172595267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 name="-1725952672.emf"/>
                    <pic:cNvPicPr/>
                  </pic:nvPicPr>
                  <pic:blipFill>
                    <a:blip r:embed="mr_docxImage860" cstate="print"/>
                    <a:stretch>
                      <a:fillRect/>
                    </a:stretch>
                  </pic:blipFill>
                  <pic:spPr>
                    <a:xfrm rot="0">
                      <a:off x="0" y="0"/>
                      <a:ext cx="6188075" cy="2197548"/>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Risk Metrics</w:t>
      </w:r>
    </w:p>
    <w:p w:rsidP="00347871" w:rsidR="00347871" w:rsidRDefault="00347871">
      <w:r>
        <w:t xml:space="preserve"> </w:t>
      </w:r>
    </w:p>
    <w:p w:rsidP="00347871" w:rsidR="00347871" w:rsidRDefault="00347871"/>
    <w:p w:rsidP="00347871" w:rsidR="00347871" w:rsidRDefault="00347871">
      <w:pPr>
        <w:pStyle w:val="Heading2"/>
      </w:pPr>
      <w:bookmarkStart w:id="_f0e1116a58f7d1624e5d52684cad1c49" w:name="_f0e1116a58f7d1624e5d52684cad1c49"/>
      <w:r>
        <w:t xml:space="preserve">Association Class Impose Strategy</w:t>
      </w:r>
      <w:bookmarkEnd w:id="_f0e1116a58f7d1624e5d52684cad1c49"/>
      <w:r w:rsidRPr="003A31EC">
        <w:rPr>
          <w:rFonts w:cs="Arial"/>
        </w:rPr>
        <w:t xml:space="preserve"> </w:t>
      </w:r>
      <w:r>
        <w:rPr>
          <w:rFonts w:cs="Arial"/>
        </w:rPr>
        <w:fldChar w:fldCharType="begin"/>
      </w:r>
      <w:r>
        <w:instrText xml:space="preserve">XE"</w:instrText>
      </w:r>
      <w:r w:rsidRPr="00413D75">
        <w:rPr>
          <w:rFonts w:cs="Arial"/>
        </w:rPr>
        <w:instrText xml:space="preserve">Impose Strategy</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A risk owner imposes a risk treatment strategy as a policy with the intent that the strategy reduces their risk to an acceptable level. The policy will be imposed in the entity that the policy &lt;constrains&gt;.</w:t>
      </w:r>
    </w:p>
    <w:p w:rsidP="00347871" w:rsidR="00347871" w:rsidRDefault="00347871">
      <w:pPr>
        <w:jc w:val="center"/>
      </w:pPr>
      <w:r>
        <w:rPr>
          <w:noProof/>
        </w:rPr>
        <w:drawing>
          <wp:inline distT="0" distB="0" distL="0" distR="0">
            <wp:extent cx="6188075" cy="1924207"/>
            <wp:effectExtent l="0" t="0" r="0" b="0"/>
            <wp:docPr id="1720" name="Picture -250982036.emf" descr="-25098203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 name="-250982036.emf"/>
                    <pic:cNvPicPr/>
                  </pic:nvPicPr>
                  <pic:blipFill>
                    <a:blip r:embed="mr_docxImage861" cstate="print"/>
                    <a:stretch>
                      <a:fillRect/>
                    </a:stretch>
                  </pic:blipFill>
                  <pic:spPr>
                    <a:xfrm rot="0">
                      <a:off x="0" y="0"/>
                      <a:ext cx="6188075" cy="1924207"/>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Impose Strategy</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0d7812a6d11747fb16d4f5e36e29bb8b" w:history="1">
        <w:r>
          <w:rStyle w:val="Hyperlink"/>
          <w:rPr>
            <w:rStyle w:val="Hyperlink"/>
          </w:rPr>
          <w:t xml:space="preserve">Assertion of Policy</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72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 name="-1728404412.emf"/>
                    <pic:cNvPicPr/>
                  </pic:nvPicPr>
                  <pic:blipFill>
                    <a:blip r:embed="mr_docxImage862" cstate="print"/>
                    <a:stretch>
                      <a:fillRect/>
                    </a:stretch>
                  </pic:blipFill>
                  <pic:spPr>
                    <a:xfrm rot="0">
                      <a:off x="0" y="0"/>
                      <a:ext cx="152400" cy="152400"/>
                    </a:xfrm>
                    <a:prstGeom prst="rect">
                      <a:avLst/>
                    </a:prstGeom>
                  </pic:spPr>
                </pic:pic>
              </a:graphicData>
            </a:graphic>
          </wp:inline>
        </w:drawing>
      </w:r>
      <w:r>
        <w:t xml:space="preserve"> </w:t>
      </w:r>
      <w:r>
        <w:t xml:space="preserve">imposes</w:t>
      </w:r>
      <w:r>
        <w:rPr>
          <w:rFonts w:cs="Arial"/>
        </w:rPr>
        <w:fldChar w:fldCharType="begin"/>
      </w:r>
      <w:r>
        <w:instrText xml:space="preserve">XE"</w:instrText>
      </w:r>
      <w:r w:rsidRPr="00413D75">
        <w:rPr>
          <w:rFonts w:cs="Arial"/>
        </w:rPr>
        <w:instrText xml:space="preserve">imposes</w:instrText>
      </w:r>
      <w:r>
        <w:instrText xml:space="preserve">"</w:instrText>
      </w:r>
      <w:r>
        <w:rPr>
          <w:rFonts w:cs="Arial"/>
        </w:rPr>
        <w:fldChar w:fldCharType="end"/>
      </w:r>
      <w:r>
        <w:t xml:space="preserve"> : </w:t>
      </w:r>
      <w:hyperlink w:anchor="_70807c15a257bc97a908d5f6b48d6c3d" w:history="1">
        <w:r>
          <w:rStyle w:val="Hyperlink"/>
          <w:rPr>
            <w:rStyle w:val="Hyperlink"/>
          </w:rPr>
          <w:t xml:space="preserve">Risk Treatment Strategy</w:t>
        </w:r>
      </w:hyperlink>
      <w:r>
        <w:t xml:space="preserve"> [</w:t>
      </w:r>
      <w:r>
        <w:t xml:space="preserve">*</w:t>
      </w:r>
      <w:r>
        <w:t xml:space="preserve">]</w:t>
      </w:r>
      <w:r>
        <w:t xml:space="preserve"> </w:t>
      </w:r>
      <w:r>
        <w:t xml:space="preserve">  </w:t>
      </w:r>
      <w:r w:rsidRPr="00833C5F">
        <w:rPr>
          <w:i/>
        </w:rPr>
        <w:t xml:space="preserve">Redefines</w:t>
      </w:r>
      <w:r>
        <w:t xml:space="preserve">: </w:t>
      </w:r>
      <w:r>
        <w:t xml:space="preserve">responds to</w:t>
      </w:r>
      <w:r>
        <w:t xml:space="preserve">: </w:t>
      </w:r>
      <w:hyperlink w:anchor="_8c517cf1950741c0f89edebf828214cc" w:history="1">
        <w:r>
          <w:rStyle w:val="Hyperlink"/>
          <w:rPr>
            <w:rStyle w:val="Hyperlink"/>
          </w:rPr>
          <w:t xml:space="preserve">Situation</w:t>
        </w:r>
      </w:hyperlink>
      <w:r>
        <w:rPr>
          <w:rStyle w:val="Hyperlink"/>
        </w:rPr>
        <w:t xml:space="preserve">   </w:t>
      </w:r>
      <w:r>
        <w:t xml:space="preserve"> </w:t>
      </w:r>
    </w:p>
    <w:p w:rsidP="004E3AD0" w:rsidR="00347871" w:rsidRDefault="00347871">
      <w:pPr>
        <w:pStyle w:val="BodyText"/>
        <w:spacing w:after="120" w:before="60"/>
        <w:ind w:firstLine="720"/>
      </w:pPr>
      <w:r>
        <w:t xml:space="preserve">Risk treatment strategy imposed by a risk owner to mediate the owners risk.</w:t>
      </w:r>
    </w:p>
    <w:p w:rsidP="00347871" w:rsidR="00347871" w:rsidRDefault="00347871">
      <w:pPr>
        <w:ind w:firstLine="720"/>
      </w:pPr>
      <w:r>
        <w:rPr>
          <w:noProof/>
        </w:rPr>
        <w:drawing>
          <wp:inline distT="0" distB="0" distL="0" distR="0">
            <wp:extent cx="152400" cy="152400"/>
            <wp:effectExtent l="0" t="0" r="0" b="0"/>
            <wp:docPr id="172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 name="-1728404412.emf"/>
                    <pic:cNvPicPr/>
                  </pic:nvPicPr>
                  <pic:blipFill>
                    <a:blip r:embed="mr_docxImage863" cstate="print"/>
                    <a:stretch>
                      <a:fillRect/>
                    </a:stretch>
                  </pic:blipFill>
                  <pic:spPr>
                    <a:xfrm rot="0">
                      <a:off x="0" y="0"/>
                      <a:ext cx="152400" cy="152400"/>
                    </a:xfrm>
                    <a:prstGeom prst="rect">
                      <a:avLst/>
                    </a:prstGeom>
                  </pic:spPr>
                </pic:pic>
              </a:graphicData>
            </a:graphic>
          </wp:inline>
        </w:drawing>
      </w:r>
      <w:r>
        <w:t xml:space="preserve"> </w:t>
      </w:r>
      <w:r>
        <w:t xml:space="preserve">imposed by</w:t>
      </w:r>
      <w:r>
        <w:rPr>
          <w:rFonts w:cs="Arial"/>
        </w:rPr>
        <w:fldChar w:fldCharType="begin"/>
      </w:r>
      <w:r>
        <w:instrText xml:space="preserve">XE"</w:instrText>
      </w:r>
      <w:r w:rsidRPr="00413D75">
        <w:rPr>
          <w:rFonts w:cs="Arial"/>
        </w:rPr>
        <w:instrText xml:space="preserve">imposed by</w:instrText>
      </w:r>
      <w:r>
        <w:instrText xml:space="preserve">"</w:instrText>
      </w:r>
      <w:r>
        <w:rPr>
          <w:rFonts w:cs="Arial"/>
        </w:rPr>
        <w:fldChar w:fldCharType="end"/>
      </w:r>
      <w:r>
        <w:t xml:space="preserve"> : </w:t>
      </w:r>
      <w:hyperlink w:anchor="_3cfd42cf030efeac6a57064d1bb33318" w:history="1">
        <w:r>
          <w:rStyle w:val="Hyperlink"/>
          <w:rPr>
            <w:rStyle w:val="Hyperlink"/>
          </w:rPr>
          <w:t xml:space="preserve">Risk Owner</w:t>
        </w:r>
      </w:hyperlink>
      <w:r>
        <w:t xml:space="preserve"> [</w:t>
      </w:r>
      <w:r>
        <w:t xml:space="preserve">*</w:t>
      </w:r>
      <w:r>
        <w:t xml:space="preserve">]</w:t>
      </w:r>
      <w:r>
        <w:t xml:space="preserve"> </w:t>
      </w:r>
      <w:r>
        <w:t xml:space="preserve">  </w:t>
      </w:r>
      <w:r w:rsidRPr="00833C5F">
        <w:rPr>
          <w:i/>
        </w:rPr>
        <w:t xml:space="preserve">Redefines</w:t>
      </w:r>
      <w:r>
        <w:t xml:space="preserve">: </w:t>
      </w:r>
      <w:r>
        <w:t xml:space="preserve">responds to</w:t>
      </w:r>
      <w:r>
        <w:t xml:space="preserve">: </w:t>
      </w:r>
      <w:hyperlink w:anchor="_8c517cf1950741c0f89edebf828214cc" w:history="1">
        <w:r>
          <w:rStyle w:val="Hyperlink"/>
          <w:rPr>
            <w:rStyle w:val="Hyperlink"/>
          </w:rPr>
          <w:t xml:space="preserve">Situation</w:t>
        </w:r>
      </w:hyperlink>
      <w:r>
        <w:rPr>
          <w:rStyle w:val="Hyperlink"/>
        </w:rPr>
        <w:t xml:space="preserve">   </w:t>
      </w:r>
      <w:r>
        <w:t xml:space="preserve"> </w:t>
      </w:r>
    </w:p>
    <w:p w:rsidP="004E3AD0" w:rsidR="00347871" w:rsidRDefault="00347871">
      <w:pPr>
        <w:pStyle w:val="BodyText"/>
        <w:spacing w:after="120" w:before="60"/>
        <w:ind w:firstLine="720"/>
      </w:pPr>
      <w:r>
        <w:t xml:space="preserve">Authority that imposes a risk strategy such that it is intended to reduce their risk.</w:t>
      </w:r>
    </w:p>
    <w:p w:rsidP="00347871" w:rsidR="00347871" w:rsidRDefault="00347871"/>
    <w:p w:rsidP="00347871" w:rsidR="00347871" w:rsidRDefault="00347871">
      <w:pPr>
        <w:pStyle w:val="Heading2"/>
      </w:pPr>
      <w:bookmarkStart w:id="_40a9ccd34b592f031ebb740bbade97ff" w:name="_40a9ccd34b592f031ebb740bbade97ff"/>
      <w:r>
        <w:t xml:space="preserve">Class Objective forSafety and Security</w:t>
      </w:r>
      <w:bookmarkEnd w:id="_40a9ccd34b592f031ebb740bbade97ff"/>
      <w:r w:rsidRPr="003A31EC">
        <w:rPr>
          <w:rFonts w:cs="Arial"/>
        </w:rPr>
        <w:t xml:space="preserve"> </w:t>
      </w:r>
      <w:r>
        <w:rPr>
          <w:rFonts w:cs="Arial"/>
        </w:rPr>
        <w:fldChar w:fldCharType="begin"/>
      </w:r>
      <w:r>
        <w:instrText xml:space="preserve">XE"</w:instrText>
      </w:r>
      <w:r w:rsidRPr="00413D75">
        <w:rPr>
          <w:rFonts w:cs="Arial"/>
        </w:rPr>
        <w:instrText xml:space="preserve">Objective forSafety and Security</w:instrText>
      </w:r>
      <w:r>
        <w:instrText xml:space="preserve">"</w:instrText>
      </w:r>
      <w:r>
        <w:rPr>
          <w:rFonts w:cs="Arial"/>
        </w:rPr>
        <w:fldChar w:fldCharType="end"/>
      </w:r>
      <w:r w:rsidR="009E71B4">
        <w:rPr>
          <w:rFonts w:cs="Arial"/>
        </w:rPr>
        <w:t xml:space="preserve"> </w:t>
      </w:r>
    </w:p>
    <w:p w:rsidP="00F71BA8" w:rsidR="00347871" w:rsidRDefault="00347871">
      <w:r>
        <w:t xml:space="preserve">Classification of an objective related to the safety and security of a stakeholder. The protection from harm.</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76d60fce8516dacf9ec47f77bef3822" w:history="1">
        <w:r>
          <w:rStyle w:val="Hyperlink"/>
          <w:rPr>
            <w:rStyle w:val="Hyperlink"/>
          </w:rPr>
          <w:t xml:space="preserve">Risk Reduction Objective</w:t>
        </w:r>
      </w:hyperlink>
    </w:p>
    <w:p w:rsidP="00347871" w:rsidR="00347871" w:rsidRDefault="00347871"/>
    <w:p w:rsidP="00347871" w:rsidR="00347871" w:rsidRDefault="00347871">
      <w:pPr>
        <w:pStyle w:val="Heading2"/>
      </w:pPr>
      <w:bookmarkStart w:id="_9ebde53a1f70b354f94d28d6bc5313ff" w:name="_9ebde53a1f70b354f94d28d6bc5313ff"/>
      <w:r>
        <w:t xml:space="preserve">Class Objective to Protect Assets</w:t>
      </w:r>
      <w:bookmarkEnd w:id="_9ebde53a1f70b354f94d28d6bc5313ff"/>
      <w:r w:rsidRPr="003A31EC">
        <w:rPr>
          <w:rFonts w:cs="Arial"/>
        </w:rPr>
        <w:t xml:space="preserve"> </w:t>
      </w:r>
      <w:r>
        <w:rPr>
          <w:rFonts w:cs="Arial"/>
        </w:rPr>
        <w:fldChar w:fldCharType="begin"/>
      </w:r>
      <w:r>
        <w:instrText xml:space="preserve">XE"</w:instrText>
      </w:r>
      <w:r w:rsidRPr="00413D75">
        <w:rPr>
          <w:rFonts w:cs="Arial"/>
        </w:rPr>
        <w:instrText xml:space="preserve">Objective to Protect Assets</w:instrText>
      </w:r>
      <w:r>
        <w:instrText xml:space="preserve">"</w:instrText>
      </w:r>
      <w:r>
        <w:rPr>
          <w:rFonts w:cs="Arial"/>
        </w:rPr>
        <w:fldChar w:fldCharType="end"/>
      </w:r>
      <w:r w:rsidR="009E71B4">
        <w:rPr>
          <w:rFonts w:cs="Arial"/>
        </w:rPr>
        <w:t xml:space="preserve"> </w:t>
      </w:r>
    </w:p>
    <w:p w:rsidP="00F71BA8" w:rsidR="00347871" w:rsidRDefault="00347871">
      <w:r>
        <w:t xml:space="preserve">Objective of a stakeholder to protect an asset. To reduce the potential harm to valued assets.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76d60fce8516dacf9ec47f77bef3822" w:history="1">
        <w:r>
          <w:rStyle w:val="Hyperlink"/>
          <w:rPr>
            <w:rStyle w:val="Hyperlink"/>
          </w:rPr>
          <w:t xml:space="preserve">Risk Reduction Objective</w:t>
        </w:r>
      </w:hyperlink>
    </w:p>
    <w:p w:rsidP="00347871" w:rsidR="00347871" w:rsidRDefault="00347871"/>
    <w:p w:rsidP="00347871" w:rsidR="00347871" w:rsidRDefault="00347871">
      <w:pPr>
        <w:pStyle w:val="Heading2"/>
      </w:pPr>
      <w:bookmarkStart w:id="_6353799abeba2c8c30ac41459fde204f" w:name="_6353799abeba2c8c30ac41459fde204f"/>
      <w:r>
        <w:t xml:space="preserve">Class Risk</w:t>
      </w:r>
      <w:bookmarkEnd w:id="_6353799abeba2c8c30ac41459fde204f"/>
      <w:r w:rsidRPr="003A31EC">
        <w:rPr>
          <w:rFonts w:cs="Arial"/>
        </w:rPr>
        <w:t xml:space="preserve"> </w:t>
      </w:r>
      <w:r>
        <w:rPr>
          <w:rFonts w:cs="Arial"/>
        </w:rPr>
        <w:fldChar w:fldCharType="begin"/>
      </w:r>
      <w:r>
        <w:instrText xml:space="preserve">XE"</w:instrText>
      </w:r>
      <w:r w:rsidRPr="00413D75">
        <w:rPr>
          <w:rFonts w:cs="Arial"/>
        </w:rPr>
        <w:instrText xml:space="preserve">Risk</w:instrText>
      </w:r>
      <w:r>
        <w:instrText xml:space="preserve">"</w:instrText>
      </w:r>
      <w:r>
        <w:rPr>
          <w:rFonts w:cs="Arial"/>
        </w:rPr>
        <w:fldChar w:fldCharType="end"/>
      </w:r>
      <w:r w:rsidR="009E71B4">
        <w:rPr>
          <w:rFonts w:cs="Arial"/>
        </w:rPr>
        <w:t xml:space="preserve"> </w:t>
      </w:r>
    </w:p>
    <w:p w:rsidP="00F71BA8" w:rsidR="00347871" w:rsidRDefault="00347871">
      <w:r>
        <w:t xml:space="preserve">
          [CNSSI 4009] Risk is a measure of the extent to which an entity is threatened by a potential circumstance or event, and typically a function of: (i) the adverse impacts that would arise if the circumstance or event occurs; and (ii) the likelihood of Event.
          <w:br/>
          [Note: Information system-related security risks are those risks that arise from the loss of confidentiality, integrity, or availability of information or information systems and reflect the potential adverse impacts to organizational operations (including mission, functions, image, or reputation), organizational assets, individuals', other organizations, and the Nation.]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07f4f4f5a8ca8e147619d25a32c9000" w:history="1">
        <w:r>
          <w:rStyle w:val="Hyperlink"/>
          <w:rPr>
            <w:rStyle w:val="Hyperlink"/>
          </w:rPr>
          <w:t xml:space="preserve">Desirability Assessment</w:t>
        </w:r>
      </w:hyperlink>
    </w:p>
    <w:p w:rsidP="00347871" w:rsidR="00347871" w:rsidRDefault="00347871"/>
    <w:p w:rsidP="00347871" w:rsidR="00347871" w:rsidRDefault="00347871">
      <w:pPr>
        <w:pStyle w:val="Heading2"/>
      </w:pPr>
      <w:bookmarkStart w:id="_4a31860e49ce04ad494ad84600b00364" w:name="_4a31860e49ce04ad494ad84600b00364"/>
      <w:r>
        <w:t xml:space="preserve">Class Risk Mitigation Strategy</w:t>
      </w:r>
      <w:bookmarkEnd w:id="_4a31860e49ce04ad494ad84600b00364"/>
      <w:r w:rsidRPr="003A31EC">
        <w:rPr>
          <w:rFonts w:cs="Arial"/>
        </w:rPr>
        <w:t xml:space="preserve"> </w:t>
      </w:r>
      <w:r>
        <w:rPr>
          <w:rFonts w:cs="Arial"/>
        </w:rPr>
        <w:fldChar w:fldCharType="begin"/>
      </w:r>
      <w:r>
        <w:instrText xml:space="preserve">XE"</w:instrText>
      </w:r>
      <w:r w:rsidRPr="00413D75">
        <w:rPr>
          <w:rFonts w:cs="Arial"/>
        </w:rPr>
        <w:instrText xml:space="preserve">Risk Mitigation Strategy</w:instrText>
      </w:r>
      <w:r>
        <w:instrText xml:space="preserve">"</w:instrText>
      </w:r>
      <w:r>
        <w:rPr>
          <w:rFonts w:cs="Arial"/>
        </w:rPr>
        <w:fldChar w:fldCharType="end"/>
      </w:r>
      <w:r w:rsidR="009E71B4">
        <w:rPr>
          <w:rFonts w:cs="Arial"/>
        </w:rPr>
        <w:t xml:space="preserve"> </w:t>
      </w:r>
    </w:p>
    <w:p w:rsidP="00F71BA8" w:rsidR="00347871" w:rsidRDefault="00347871">
      <w:r>
        <w:t xml:space="preserve">A plan which minimizes or eliminates the possibility or impact of a danger or risk.</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0807c15a257bc97a908d5f6b48d6c3d" w:history="1">
        <w:r>
          <w:rStyle w:val="Hyperlink"/>
          <w:rPr>
            <w:rStyle w:val="Hyperlink"/>
          </w:rPr>
          <w:t xml:space="preserve">Risk Treatment Strategy</w:t>
        </w:r>
      </w:hyperlink>
    </w:p>
    <w:p w:rsidP="00347871" w:rsidR="00347871" w:rsidRDefault="00347871"/>
    <w:p w:rsidP="00347871" w:rsidR="00347871" w:rsidRDefault="00347871">
      <w:pPr>
        <w:pStyle w:val="Heading2"/>
      </w:pPr>
      <w:bookmarkStart w:id="_3cfd42cf030efeac6a57064d1bb33318" w:name="_3cfd42cf030efeac6a57064d1bb33318"/>
      <w:r>
        <w:t xml:space="preserve">Class Risk Owner</w:t>
      </w:r>
      <w:bookmarkEnd w:id="_3cfd42cf030efeac6a57064d1bb33318"/>
      <w:r w:rsidRPr="003A31EC">
        <w:rPr>
          <w:rFonts w:cs="Arial"/>
        </w:rPr>
        <w:t xml:space="preserve"> </w:t>
      </w:r>
      <w:r>
        <w:rPr>
          <w:rFonts w:cs="Arial"/>
        </w:rPr>
        <w:fldChar w:fldCharType="begin"/>
      </w:r>
      <w:r>
        <w:instrText xml:space="preserve">XE"</w:instrText>
      </w:r>
      <w:r w:rsidRPr="00413D75">
        <w:rPr>
          <w:rFonts w:cs="Arial"/>
        </w:rPr>
        <w:instrText xml:space="preserve">Risk Owner</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
          A stakeholder with an objective to manage risk.
          <w:br/>
          [ISO 73:2009] person or entity with the accountability and authority to manage a risk.
        </w:t>
      </w:r>
    </w:p>
    <w:p w:rsidP="00347871" w:rsidR="00347871" w:rsidRDefault="00347871">
      <w:pPr>
        <w:jc w:val="center"/>
      </w:pPr>
      <w:r>
        <w:rPr>
          <w:noProof/>
        </w:rPr>
        <w:drawing>
          <wp:inline distT="0" distB="0" distL="0" distR="0">
            <wp:extent cx="6188075" cy="3868456"/>
            <wp:effectExtent l="0" t="0" r="0" b="0"/>
            <wp:docPr id="1726" name="Picture -1940304183.emf" descr="-19403041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 name="-1940304183.emf"/>
                    <pic:cNvPicPr/>
                  </pic:nvPicPr>
                  <pic:blipFill>
                    <a:blip r:embed="mr_docxImage864" cstate="print"/>
                    <a:stretch>
                      <a:fillRect/>
                    </a:stretch>
                  </pic:blipFill>
                  <pic:spPr>
                    <a:xfrm rot="0">
                      <a:off x="0" y="0"/>
                      <a:ext cx="6188075" cy="3868456"/>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Risk Owner</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a5f789e0663312e51a7733bd354bc59" w:history="1">
        <w:r>
          <w:rStyle w:val="Hyperlink"/>
          <w:rPr>
            <w:rStyle w:val="Hyperlink"/>
          </w:rPr>
          <w:t xml:space="preserve">Authority</w:t>
        </w:r>
      </w:hyperlink>
      <w:r>
        <w:t xml:space="preserve">, </w:t>
      </w:r>
      <w:hyperlink w:anchor="_e6b0cbf74d66e662c0e3b43efa323757" w:history="1">
        <w:r>
          <w:rStyle w:val="Hyperlink"/>
          <w:rPr>
            <w:rStyle w:val="Hyperlink"/>
          </w:rPr>
          <w:t xml:space="preserve">Stakeholder</w:t>
        </w:r>
      </w:hyperlink>
    </w:p>
    <w:p w:rsidP="00347871" w:rsidR="00347871" w:rsidRDefault="00347871"/>
    <w:p w:rsidP="00347871" w:rsidR="00347871" w:rsidRDefault="00347871">
      <w:pPr>
        <w:pStyle w:val="Heading2"/>
      </w:pPr>
      <w:bookmarkStart w:id="_776d60fce8516dacf9ec47f77bef3822" w:name="_776d60fce8516dacf9ec47f77bef3822"/>
      <w:r>
        <w:t xml:space="preserve">Class Risk Reduction Objective</w:t>
      </w:r>
      <w:bookmarkEnd w:id="_776d60fce8516dacf9ec47f77bef3822"/>
      <w:r w:rsidRPr="003A31EC">
        <w:rPr>
          <w:rFonts w:cs="Arial"/>
        </w:rPr>
        <w:t xml:space="preserve"> </w:t>
      </w:r>
      <w:r>
        <w:rPr>
          <w:rFonts w:cs="Arial"/>
        </w:rPr>
        <w:fldChar w:fldCharType="begin"/>
      </w:r>
      <w:r>
        <w:instrText xml:space="preserve">XE"</w:instrText>
      </w:r>
      <w:r w:rsidRPr="00413D75">
        <w:rPr>
          <w:rFonts w:cs="Arial"/>
        </w:rPr>
        <w:instrText xml:space="preserve">Risk Reduction Objective</w:instrText>
      </w:r>
      <w:r>
        <w:instrText xml:space="preserve">"</w:instrText>
      </w:r>
      <w:r>
        <w:rPr>
          <w:rFonts w:cs="Arial"/>
        </w:rPr>
        <w:fldChar w:fldCharType="end"/>
      </w:r>
      <w:r w:rsidR="009E71B4">
        <w:rPr>
          <w:rFonts w:cs="Arial"/>
        </w:rPr>
        <w:t xml:space="preserve"> </w:t>
      </w:r>
    </w:p>
    <w:p w:rsidP="00F71BA8" w:rsidR="00347871" w:rsidRDefault="00347871">
      <w:r>
        <w:t xml:space="preserve">An objective of a risk owner to reduce risk.</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a3b26382bc038a9cd845e258d24db0f" w:history="1">
        <w:r>
          <w:rStyle w:val="Hyperlink"/>
          <w:rPr>
            <w:rStyle w:val="Hyperlink"/>
          </w:rPr>
          <w:t xml:space="preserve">Objective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728"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 name="1414248466.emf"/>
                    <pic:cNvPicPr/>
                  </pic:nvPicPr>
                  <pic:blipFill>
                    <a:blip r:embed="mr_docxImage865" cstate="print"/>
                    <a:stretch>
                      <a:fillRect/>
                    </a:stretch>
                  </pic:blipFill>
                  <pic:spPr>
                    <a:xfrm rot="0">
                      <a:off x="0" y="0"/>
                      <a:ext cx="152400" cy="152400"/>
                    </a:xfrm>
                    <a:prstGeom prst="rect">
                      <a:avLst/>
                    </a:prstGeom>
                  </pic:spPr>
                </pic:pic>
              </a:graphicData>
            </a:graphic>
          </wp:inline>
        </w:drawing>
      </w:r>
      <w:r>
        <w:t xml:space="preserve"> </w:t>
      </w:r>
      <w:r>
        <w:t xml:space="preserve"> : </w:t>
      </w:r>
      <w:hyperlink w:anchor="_5938c7e5b57b4ceff1fe62141187c995" w:history="1">
        <w:r>
          <w:rStyle w:val="Hyperlink"/>
          <w:rPr>
            <w:rStyle w:val="Hyperlink"/>
          </w:rPr>
          <w:t xml:space="preserve">Defensive Step</w:t>
        </w:r>
      </w:hyperlink>
      <w:r>
        <w:t xml:space="preserve"> [</w:t>
      </w:r>
      <w:r>
        <w:t xml:space="preserve">*</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347871" w:rsidR="00347871" w:rsidRDefault="00347871"/>
    <w:p w:rsidP="00347871" w:rsidR="00347871" w:rsidRDefault="00347871">
      <w:pPr>
        <w:pStyle w:val="Heading2"/>
      </w:pPr>
      <w:bookmarkStart w:id="_9d4311bf0cea055584934a5e407cf77c" w:name="_9d4311bf0cea055584934a5e407cf77c"/>
      <w:r>
        <w:t xml:space="preserve">Association Class Risk To Resource</w:t>
      </w:r>
      <w:bookmarkEnd w:id="_9d4311bf0cea055584934a5e407cf77c"/>
      <w:r w:rsidRPr="003A31EC">
        <w:rPr>
          <w:rFonts w:cs="Arial"/>
        </w:rPr>
        <w:t xml:space="preserve"> </w:t>
      </w:r>
      <w:r>
        <w:rPr>
          <w:rFonts w:cs="Arial"/>
        </w:rPr>
        <w:fldChar w:fldCharType="begin"/>
      </w:r>
      <w:r>
        <w:instrText xml:space="preserve">XE"</w:instrText>
      </w:r>
      <w:r w:rsidRPr="00413D75">
        <w:rPr>
          <w:rFonts w:cs="Arial"/>
        </w:rPr>
        <w:instrText xml:space="preserve">Risk To Resource</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The Risk to Resource relationship identifies the resources for which risk will be measured for the risk owner.</w:t>
      </w:r>
    </w:p>
    <w:p w:rsidP="00347871" w:rsidR="00347871" w:rsidRDefault="00347871">
      <w:pPr>
        <w:jc w:val="center"/>
      </w:pPr>
      <w:r>
        <w:rPr>
          <w:noProof/>
        </w:rPr>
        <w:drawing>
          <wp:inline distT="0" distB="0" distL="0" distR="0">
            <wp:extent cx="5172075" cy="2486025"/>
            <wp:effectExtent l="0" t="0" r="0" b="0"/>
            <wp:docPr id="1730" name="Picture -1730989015.emf" descr="-173098901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 name="-1730989015.emf"/>
                    <pic:cNvPicPr/>
                  </pic:nvPicPr>
                  <pic:blipFill>
                    <a:blip r:embed="mr_docxImage866" cstate="print"/>
                    <a:stretch>
                      <a:fillRect/>
                    </a:stretch>
                  </pic:blipFill>
                  <pic:spPr>
                    <a:xfrm rot="0">
                      <a:off x="0" y="0"/>
                      <a:ext cx="5172075" cy="248602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Risk To Resource</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04d9fcb22701af60514ddb0abc8b04d4" w:history="1">
        <w:r>
          <w:rStyle w:val="Hyperlink"/>
          <w:rPr>
            <w:rStyle w:val="Hyperlink"/>
          </w:rPr>
          <w:t xml:space="preserve">Entity Assessment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73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 name="-1728404412.emf"/>
                    <pic:cNvPicPr/>
                  </pic:nvPicPr>
                  <pic:blipFill>
                    <a:blip r:embed="mr_docxImage867" cstate="print"/>
                    <a:stretch>
                      <a:fillRect/>
                    </a:stretch>
                  </pic:blipFill>
                  <pic:spPr>
                    <a:xfrm rot="0">
                      <a:off x="0" y="0"/>
                      <a:ext cx="152400" cy="152400"/>
                    </a:xfrm>
                    <a:prstGeom prst="rect">
                      <a:avLst/>
                    </a:prstGeom>
                  </pic:spPr>
                </pic:pic>
              </a:graphicData>
            </a:graphic>
          </wp:inline>
        </w:drawing>
      </w:r>
      <w:r>
        <w:t xml:space="preserve"> </w:t>
      </w:r>
      <w:r>
        <w:t xml:space="preserve">measures risk to</w:t>
      </w:r>
      <w:r>
        <w:rPr>
          <w:rFonts w:cs="Arial"/>
        </w:rPr>
        <w:fldChar w:fldCharType="begin"/>
      </w:r>
      <w:r>
        <w:instrText xml:space="preserve">XE"</w:instrText>
      </w:r>
      <w:r w:rsidRPr="00413D75">
        <w:rPr>
          <w:rFonts w:cs="Arial"/>
        </w:rPr>
        <w:instrText xml:space="preserve">measures risk to</w:instrText>
      </w:r>
      <w:r>
        <w:instrText xml:space="preserve">"</w:instrText>
      </w:r>
      <w:r>
        <w:rPr>
          <w:rFonts w:cs="Arial"/>
        </w:rPr>
        <w:fldChar w:fldCharType="end"/>
      </w:r>
      <w:r>
        <w:t xml:space="preserve"> : </w:t>
      </w:r>
      <w:hyperlink w:anchor="_47ee5282957e27e87ceca3ae35620f9a" w:history="1">
        <w:r>
          <w:rStyle w:val="Hyperlink"/>
          <w:rPr>
            <w:rStyle w:val="Hyperlink"/>
          </w:rPr>
          <w:t xml:space="preserve">Valued Asset</w:t>
        </w:r>
      </w:hyperlink>
      <w:r>
        <w:t xml:space="preserve"> [</w:t>
      </w:r>
      <w:r>
        <w:t xml:space="preserve">1..*</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Resources (aka assets) at risk.</w:t>
      </w:r>
    </w:p>
    <w:p w:rsidP="00347871" w:rsidR="00347871" w:rsidRDefault="00347871">
      <w:pPr>
        <w:ind w:firstLine="720"/>
      </w:pPr>
      <w:r>
        <w:rPr>
          <w:noProof/>
        </w:rPr>
        <w:drawing>
          <wp:inline distT="0" distB="0" distL="0" distR="0">
            <wp:extent cx="152400" cy="152400"/>
            <wp:effectExtent l="0" t="0" r="0" b="0"/>
            <wp:docPr id="173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 name="-1728404412.emf"/>
                    <pic:cNvPicPr/>
                  </pic:nvPicPr>
                  <pic:blipFill>
                    <a:blip r:embed="mr_docxImage868" cstate="print"/>
                    <a:stretch>
                      <a:fillRect/>
                    </a:stretch>
                  </pic:blipFill>
                  <pic:spPr>
                    <a:xfrm rot="0">
                      <a:off x="0" y="0"/>
                      <a:ext cx="152400" cy="152400"/>
                    </a:xfrm>
                    <a:prstGeom prst="rect">
                      <a:avLst/>
                    </a:prstGeom>
                  </pic:spPr>
                </pic:pic>
              </a:graphicData>
            </a:graphic>
          </wp:inline>
        </w:drawing>
      </w:r>
      <w:r>
        <w:t xml:space="preserve"> </w:t>
      </w:r>
      <w:r>
        <w:t xml:space="preserve">has risk of harm</w:t>
      </w:r>
      <w:r>
        <w:rPr>
          <w:rFonts w:cs="Arial"/>
        </w:rPr>
        <w:fldChar w:fldCharType="begin"/>
      </w:r>
      <w:r>
        <w:instrText xml:space="preserve">XE"</w:instrText>
      </w:r>
      <w:r w:rsidRPr="00413D75">
        <w:rPr>
          <w:rFonts w:cs="Arial"/>
        </w:rPr>
        <w:instrText xml:space="preserve">has risk of harm</w:instrText>
      </w:r>
      <w:r>
        <w:instrText xml:space="preserve">"</w:instrText>
      </w:r>
      <w:r>
        <w:rPr>
          <w:rFonts w:cs="Arial"/>
        </w:rPr>
        <w:fldChar w:fldCharType="end"/>
      </w:r>
      <w:r>
        <w:t xml:space="preserve"> : </w:t>
      </w:r>
      <w:hyperlink w:anchor="_6353799abeba2c8c30ac41459fde204f" w:history="1">
        <w:r>
          <w:rStyle w:val="Hyperlink"/>
          <w:rPr>
            <w:rStyle w:val="Hyperlink"/>
          </w:rPr>
          <w:t xml:space="preserve">Risk</w:t>
        </w:r>
      </w:hyperlink>
      <w:r>
        <w:t xml:space="preserve"> [</w:t>
      </w:r>
      <w:r>
        <w:t xml:space="preserve">0..*</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Potential risk to the subject resource.</w:t>
      </w:r>
    </w:p>
    <w:p w:rsidP="00347871" w:rsidR="00347871" w:rsidRDefault="00347871"/>
    <w:p w:rsidP="00347871" w:rsidR="00347871" w:rsidRDefault="00347871">
      <w:pPr>
        <w:pStyle w:val="Heading2"/>
      </w:pPr>
      <w:bookmarkStart w:id="_c49631d60db8228c8cab1a1c1fbbfe4d" w:name="_c49631d60db8228c8cab1a1c1fbbfe4d"/>
      <w:r>
        <w:t xml:space="preserve">Association Class Risk Topic</w:t>
      </w:r>
      <w:bookmarkEnd w:id="_c49631d60db8228c8cab1a1c1fbbfe4d"/>
      <w:r w:rsidRPr="003A31EC">
        <w:rPr>
          <w:rFonts w:cs="Arial"/>
        </w:rPr>
        <w:t xml:space="preserve"> </w:t>
      </w:r>
      <w:r>
        <w:rPr>
          <w:rFonts w:cs="Arial"/>
        </w:rPr>
        <w:fldChar w:fldCharType="begin"/>
      </w:r>
      <w:r>
        <w:instrText xml:space="preserve">XE"</w:instrText>
      </w:r>
      <w:r w:rsidRPr="00413D75">
        <w:rPr>
          <w:rFonts w:cs="Arial"/>
        </w:rPr>
        <w:instrText xml:space="preserve">Risk Topic</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One or more undesirable situations that are assessed together in terms of their risk - the impact and likelihood that those situations will cause harm to resources valued by a risk owner.</w:t>
      </w:r>
    </w:p>
    <w:p w:rsidP="00347871" w:rsidR="00347871" w:rsidRDefault="00347871">
      <w:pPr>
        <w:jc w:val="center"/>
      </w:pPr>
      <w:r>
        <w:rPr>
          <w:noProof/>
        </w:rPr>
        <w:drawing>
          <wp:inline distT="0" distB="0" distL="0" distR="0">
            <wp:extent cx="5695950" cy="2724150"/>
            <wp:effectExtent l="0" t="0" r="0" b="0"/>
            <wp:docPr id="1736" name="Picture 455421096.emf" descr="45542109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 name="455421096.emf"/>
                    <pic:cNvPicPr/>
                  </pic:nvPicPr>
                  <pic:blipFill>
                    <a:blip r:embed="mr_docxImage869" cstate="print"/>
                    <a:stretch>
                      <a:fillRect/>
                    </a:stretch>
                  </pic:blipFill>
                  <pic:spPr>
                    <a:xfrm rot="0">
                      <a:off x="0" y="0"/>
                      <a:ext cx="5695950" cy="272415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Risk Topic</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04d9fcb22701af60514ddb0abc8b04d4" w:history="1">
        <w:r>
          <w:rStyle w:val="Hyperlink"/>
          <w:rPr>
            <w:rStyle w:val="Hyperlink"/>
          </w:rPr>
          <w:t xml:space="preserve">Entity Assessment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73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 name="-1728404412.emf"/>
                    <pic:cNvPicPr/>
                  </pic:nvPicPr>
                  <pic:blipFill>
                    <a:blip r:embed="mr_docxImage870" cstate="print"/>
                    <a:stretch>
                      <a:fillRect/>
                    </a:stretch>
                  </pic:blipFill>
                  <pic:spPr>
                    <a:xfrm rot="0">
                      <a:off x="0" y="0"/>
                      <a:ext cx="152400" cy="152400"/>
                    </a:xfrm>
                    <a:prstGeom prst="rect">
                      <a:avLst/>
                    </a:prstGeom>
                  </pic:spPr>
                </pic:pic>
              </a:graphicData>
            </a:graphic>
          </wp:inline>
        </w:drawing>
      </w:r>
      <w:r>
        <w:t xml:space="preserve"> </w:t>
      </w:r>
      <w:r>
        <w:t xml:space="preserve">measures risk of</w:t>
      </w:r>
      <w:r>
        <w:rPr>
          <w:rFonts w:cs="Arial"/>
        </w:rPr>
        <w:fldChar w:fldCharType="begin"/>
      </w:r>
      <w:r>
        <w:instrText xml:space="preserve">XE"</w:instrText>
      </w:r>
      <w:r w:rsidRPr="00413D75">
        <w:rPr>
          <w:rFonts w:cs="Arial"/>
        </w:rPr>
        <w:instrText xml:space="preserve">measures risk of</w:instrText>
      </w:r>
      <w:r>
        <w:instrText xml:space="preserve">"</w:instrText>
      </w:r>
      <w:r>
        <w:rPr>
          <w:rFonts w:cs="Arial"/>
        </w:rPr>
        <w:fldChar w:fldCharType="end"/>
      </w:r>
      <w:r>
        <w:t xml:space="preserve"> : </w:t>
      </w:r>
      <w:hyperlink w:anchor="_4bdee0568b2f36e553f586b458dace32" w:history="1">
        <w:r>
          <w:rStyle w:val="Hyperlink"/>
          <w:rPr>
            <w:rStyle w:val="Hyperlink"/>
          </w:rPr>
          <w:t xml:space="preserve">Undesirable Situation</w:t>
        </w:r>
      </w:hyperlink>
      <w:r>
        <w:t xml:space="preserve"> [</w:t>
      </w:r>
      <w:r>
        <w:t xml:space="preserve">1..*</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Undesirable situations measured in terms of their risk of harming resources valued by a risk owner.</w:t>
      </w:r>
    </w:p>
    <w:p w:rsidP="00347871" w:rsidR="00347871" w:rsidRDefault="00347871">
      <w:pPr>
        <w:ind w:firstLine="720"/>
      </w:pPr>
      <w:r>
        <w:rPr>
          <w:noProof/>
        </w:rPr>
        <w:drawing>
          <wp:inline distT="0" distB="0" distL="0" distR="0">
            <wp:extent cx="152400" cy="152400"/>
            <wp:effectExtent l="0" t="0" r="0" b="0"/>
            <wp:docPr id="174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 name="-1728404412.emf"/>
                    <pic:cNvPicPr/>
                  </pic:nvPicPr>
                  <pic:blipFill>
                    <a:blip r:embed="mr_docxImage871" cstate="print"/>
                    <a:stretch>
                      <a:fillRect/>
                    </a:stretch>
                  </pic:blipFill>
                  <pic:spPr>
                    <a:xfrm rot="0">
                      <a:off x="0" y="0"/>
                      <a:ext cx="152400" cy="152400"/>
                    </a:xfrm>
                    <a:prstGeom prst="rect">
                      <a:avLst/>
                    </a:prstGeom>
                  </pic:spPr>
                </pic:pic>
              </a:graphicData>
            </a:graphic>
          </wp:inline>
        </w:drawing>
      </w:r>
      <w:r>
        <w:t xml:space="preserve"> </w:t>
      </w:r>
      <w:r>
        <w:t xml:space="preserve">may entail risk</w:t>
      </w:r>
      <w:r>
        <w:rPr>
          <w:rFonts w:cs="Arial"/>
        </w:rPr>
        <w:fldChar w:fldCharType="begin"/>
      </w:r>
      <w:r>
        <w:instrText xml:space="preserve">XE"</w:instrText>
      </w:r>
      <w:r w:rsidRPr="00413D75">
        <w:rPr>
          <w:rFonts w:cs="Arial"/>
        </w:rPr>
        <w:instrText xml:space="preserve">may entail risk</w:instrText>
      </w:r>
      <w:r>
        <w:instrText xml:space="preserve">"</w:instrText>
      </w:r>
      <w:r>
        <w:rPr>
          <w:rFonts w:cs="Arial"/>
        </w:rPr>
        <w:fldChar w:fldCharType="end"/>
      </w:r>
      <w:r>
        <w:t xml:space="preserve"> : </w:t>
      </w:r>
      <w:hyperlink w:anchor="_6353799abeba2c8c30ac41459fde204f" w:history="1">
        <w:r>
          <w:rStyle w:val="Hyperlink"/>
          <w:rPr>
            <w:rStyle w:val="Hyperlink"/>
          </w:rPr>
          <w:t xml:space="preserve">Risk</w:t>
        </w:r>
      </w:hyperlink>
      <w:r>
        <w:t xml:space="preserve"> [</w:t>
      </w:r>
      <w:r>
        <w:t xml:space="preserve">0..*</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Risk resulting from a situation happening where the situation may cause harm to resources valued by a risk owner.</w:t>
      </w:r>
    </w:p>
    <w:p w:rsidP="00347871" w:rsidR="00347871" w:rsidRDefault="00347871"/>
    <w:p w:rsidP="00347871" w:rsidR="00347871" w:rsidRDefault="00347871">
      <w:pPr>
        <w:pStyle w:val="Heading2"/>
      </w:pPr>
      <w:bookmarkStart w:id="_3dc517c121c4cb38a25e54fb4323cfe9" w:name="_3dc517c121c4cb38a25e54fb4323cfe9"/>
      <w:r>
        <w:t xml:space="preserve">Association Class Stakeholder Risk</w:t>
      </w:r>
      <w:bookmarkEnd w:id="_3dc517c121c4cb38a25e54fb4323cfe9"/>
      <w:r w:rsidRPr="003A31EC">
        <w:rPr>
          <w:rFonts w:cs="Arial"/>
        </w:rPr>
        <w:t xml:space="preserve"> </w:t>
      </w:r>
      <w:r>
        <w:rPr>
          <w:rFonts w:cs="Arial"/>
        </w:rPr>
        <w:fldChar w:fldCharType="begin"/>
      </w:r>
      <w:r>
        <w:instrText xml:space="preserve">XE"</w:instrText>
      </w:r>
      <w:r w:rsidRPr="00413D75">
        <w:rPr>
          <w:rFonts w:cs="Arial"/>
        </w:rPr>
        <w:instrText xml:space="preserve">Stakeholder Risk</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A relationship representing the impact of risk owned by a risk owner. The impact may be ranked as part of risk assessment.</w:t>
      </w:r>
    </w:p>
    <w:p w:rsidP="00347871" w:rsidR="00347871" w:rsidRDefault="00347871">
      <w:pPr>
        <w:jc w:val="center"/>
      </w:pPr>
      <w:r>
        <w:rPr>
          <w:noProof/>
        </w:rPr>
        <w:drawing>
          <wp:inline distT="0" distB="0" distL="0" distR="0">
            <wp:extent cx="6188075" cy="3397720"/>
            <wp:effectExtent l="0" t="0" r="0" b="0"/>
            <wp:docPr id="1742" name="Picture 1774300082.emf" descr="177430008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 name="1774300082.emf"/>
                    <pic:cNvPicPr/>
                  </pic:nvPicPr>
                  <pic:blipFill>
                    <a:blip r:embed="mr_docxImage872" cstate="print"/>
                    <a:stretch>
                      <a:fillRect/>
                    </a:stretch>
                  </pic:blipFill>
                  <pic:spPr>
                    <a:xfrm rot="0">
                      <a:off x="0" y="0"/>
                      <a:ext cx="6188075" cy="339772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Stakeholder Risk</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04d9fcb22701af60514ddb0abc8b04d4" w:history="1">
        <w:r>
          <w:rStyle w:val="Hyperlink"/>
          <w:rPr>
            <w:rStyle w:val="Hyperlink"/>
          </w:rPr>
          <w:t xml:space="preserve">Entity Assessment</w:t>
        </w:r>
      </w:hyperlink>
      <w:r>
        <w:t xml:space="preserve">, </w:t>
      </w:r>
      <w:hyperlink w:anchor="_e33780607cd553fb55b8907600848b66" w:history="1">
        <w:r>
          <w:rStyle w:val="Hyperlink"/>
          <w:rPr>
            <w:rStyle w:val="Hyperlink"/>
          </w:rPr>
          <w:t xml:space="preserve">Impact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74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 name="-1728404412.emf"/>
                    <pic:cNvPicPr/>
                  </pic:nvPicPr>
                  <pic:blipFill>
                    <a:blip r:embed="mr_docxImage873" cstate="print"/>
                    <a:stretch>
                      <a:fillRect/>
                    </a:stretch>
                  </pic:blipFill>
                  <pic:spPr>
                    <a:xfrm rot="0">
                      <a:off x="0" y="0"/>
                      <a:ext cx="152400" cy="152400"/>
                    </a:xfrm>
                    <a:prstGeom prst="rect">
                      <a:avLst/>
                    </a:prstGeom>
                  </pic:spPr>
                </pic:pic>
              </a:graphicData>
            </a:graphic>
          </wp:inline>
        </w:drawing>
      </w:r>
      <w:r>
        <w:t xml:space="preserve"> </w:t>
      </w:r>
      <w:r>
        <w:t xml:space="preserve">risk for</w:t>
      </w:r>
      <w:r>
        <w:rPr>
          <w:rFonts w:cs="Arial"/>
        </w:rPr>
        <w:fldChar w:fldCharType="begin"/>
      </w:r>
      <w:r>
        <w:instrText xml:space="preserve">XE"</w:instrText>
      </w:r>
      <w:r w:rsidRPr="00413D75">
        <w:rPr>
          <w:rFonts w:cs="Arial"/>
        </w:rPr>
        <w:instrText xml:space="preserve">risk for</w:instrText>
      </w:r>
      <w:r>
        <w:instrText xml:space="preserve">"</w:instrText>
      </w:r>
      <w:r>
        <w:rPr>
          <w:rFonts w:cs="Arial"/>
        </w:rPr>
        <w:fldChar w:fldCharType="end"/>
      </w:r>
      <w:r>
        <w:t xml:space="preserve"> : </w:t>
      </w:r>
      <w:hyperlink w:anchor="_3cfd42cf030efeac6a57064d1bb33318" w:history="1">
        <w:r>
          <w:rStyle w:val="Hyperlink"/>
          <w:rPr>
            <w:rStyle w:val="Hyperlink"/>
          </w:rPr>
          <w:t xml:space="preserve">Risk Owner</w:t>
        </w:r>
      </w:hyperlink>
      <w:r>
        <w:t xml:space="preserve"> [</w:t>
      </w:r>
      <w:r>
        <w:t xml:space="preserve">1..*</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Owner of a risk. The risk owner has objectives to minimize the subject risk.</w:t>
      </w:r>
    </w:p>
    <w:p w:rsidP="00347871" w:rsidR="00347871" w:rsidRDefault="00347871">
      <w:pPr>
        <w:ind w:firstLine="720"/>
      </w:pPr>
      <w:r>
        <w:rPr>
          <w:noProof/>
        </w:rPr>
        <w:drawing>
          <wp:inline distT="0" distB="0" distL="0" distR="0">
            <wp:extent cx="152400" cy="152400"/>
            <wp:effectExtent l="0" t="0" r="0" b="0"/>
            <wp:docPr id="174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 name="-1728404412.emf"/>
                    <pic:cNvPicPr/>
                  </pic:nvPicPr>
                  <pic:blipFill>
                    <a:blip r:embed="mr_docxImage874" cstate="print"/>
                    <a:stretch>
                      <a:fillRect/>
                    </a:stretch>
                  </pic:blipFill>
                  <pic:spPr>
                    <a:xfrm rot="0">
                      <a:off x="0" y="0"/>
                      <a:ext cx="152400" cy="152400"/>
                    </a:xfrm>
                    <a:prstGeom prst="rect">
                      <a:avLst/>
                    </a:prstGeom>
                  </pic:spPr>
                </pic:pic>
              </a:graphicData>
            </a:graphic>
          </wp:inline>
        </w:drawing>
      </w:r>
      <w:r>
        <w:t xml:space="preserve"> </w:t>
      </w:r>
      <w:r>
        <w:t xml:space="preserve">has risk to objectives</w:t>
      </w:r>
      <w:r>
        <w:rPr>
          <w:rFonts w:cs="Arial"/>
        </w:rPr>
        <w:fldChar w:fldCharType="begin"/>
      </w:r>
      <w:r>
        <w:instrText xml:space="preserve">XE"</w:instrText>
      </w:r>
      <w:r w:rsidRPr="00413D75">
        <w:rPr>
          <w:rFonts w:cs="Arial"/>
        </w:rPr>
        <w:instrText xml:space="preserve">has risk to objectives</w:instrText>
      </w:r>
      <w:r>
        <w:instrText xml:space="preserve">"</w:instrText>
      </w:r>
      <w:r>
        <w:rPr>
          <w:rFonts w:cs="Arial"/>
        </w:rPr>
        <w:fldChar w:fldCharType="end"/>
      </w:r>
      <w:r>
        <w:t xml:space="preserve"> : </w:t>
      </w:r>
      <w:hyperlink w:anchor="_6353799abeba2c8c30ac41459fde204f" w:history="1">
        <w:r>
          <w:rStyle w:val="Hyperlink"/>
          <w:rPr>
            <w:rStyle w:val="Hyperlink"/>
          </w:rPr>
          <w:t xml:space="preserve">Risk</w:t>
        </w:r>
      </w:hyperlink>
      <w:r>
        <w:t xml:space="preserve"> [</w:t>
      </w:r>
      <w:r>
        <w:t xml:space="preserve">1..*</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Risk owned by a risk owner such that the risk may impact the risk owners objectives.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74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 name="628099083.emf"/>
                    <pic:cNvPicPr/>
                  </pic:nvPicPr>
                  <pic:blipFill>
                    <a:blip r:embed="mr_docxImage875" cstate="print"/>
                    <a:stretch>
                      <a:fillRect/>
                    </a:stretch>
                  </pic:blipFill>
                  <pic:spPr>
                    <a:xfrm rot="0">
                      <a:off x="0" y="0"/>
                      <a:ext cx="152400" cy="152400"/>
                    </a:xfrm>
                    <a:prstGeom prst="rect">
                      <a:avLst/>
                    </a:prstGeom>
                  </pic:spPr>
                </pic:pic>
              </a:graphicData>
            </a:graphic>
          </wp:inline>
        </w:drawing>
      </w:r>
      <w:r>
        <w:t xml:space="preserve"> </w:t>
      </w:r>
      <w:r>
        <w:t xml:space="preserve">rank</w:t>
      </w:r>
      <w:r>
        <w:rPr>
          <w:rFonts w:cs="Arial"/>
        </w:rPr>
        <w:fldChar w:fldCharType="begin"/>
      </w:r>
      <w:r>
        <w:instrText xml:space="preserve">XE"</w:instrText>
      </w:r>
      <w:r w:rsidRPr="00413D75">
        <w:rPr>
          <w:rFonts w:cs="Arial"/>
        </w:rPr>
        <w:instrText xml:space="preserve">rank</w:instrText>
      </w:r>
      <w:r>
        <w:instrText xml:space="preserve">"</w:instrText>
      </w:r>
      <w:r>
        <w:rPr>
          <w:rFonts w:cs="Arial"/>
        </w:rPr>
        <w:fldChar w:fldCharType="end"/>
      </w:r>
      <w:r>
        <w:t xml:space="preserve"> : </w:t>
      </w:r>
      <w:hyperlink w:anchor="_aeefbb09a8c456505ebb76cf8a103a03" w:history="1">
        <w:r>
          <w:rStyle w:val="Hyperlink"/>
          <w:rPr>
            <w:rStyle w:val="Hyperlink"/>
          </w:rPr>
          <w:t xml:space="preserve">Integer</w:t>
        </w:r>
      </w:hyperlink>
    </w:p>
    <w:p w:rsidP="00E04E71" w:rsidR="00347871" w:rsidRDefault="00347871">
      <w:pPr>
        <w:pStyle w:val="BodyText"/>
        <w:spacing w:after="120" w:before="0"/>
      </w:pPr>
      <w:r>
        <w:t xml:space="preserve">An ordering of how important a risk is relative to all the risks of a risk stakeholder. How the rank is computed is usually determined by net risk but is not specified in this specification.</w:t>
      </w:r>
    </w:p>
    <w:p w:rsidP="00347871" w:rsidR="00347871" w:rsidRDefault="00347871"/>
    <w:p w:rsidP="00347871" w:rsidR="00347871" w:rsidRDefault="00347871">
      <w:pPr>
        <w:pStyle w:val="Heading2"/>
      </w:pPr>
      <w:bookmarkStart w:id="_58f03fd75f9559369b1644d185b18bdb" w:name="_58f03fd75f9559369b1644d185b18bdb"/>
      <w:r>
        <w:t xml:space="preserve">Class Threat Likelihood</w:t>
      </w:r>
      <w:bookmarkEnd w:id="_58f03fd75f9559369b1644d185b18bdb"/>
      <w:r w:rsidRPr="003A31EC">
        <w:rPr>
          <w:rFonts w:cs="Arial"/>
        </w:rPr>
        <w:t xml:space="preserve"> </w:t>
      </w:r>
      <w:r>
        <w:rPr>
          <w:rFonts w:cs="Arial"/>
        </w:rPr>
        <w:fldChar w:fldCharType="begin"/>
      </w:r>
      <w:r>
        <w:instrText xml:space="preserve">XE"</w:instrText>
      </w:r>
      <w:r w:rsidRPr="00413D75">
        <w:rPr>
          <w:rFonts w:cs="Arial"/>
        </w:rPr>
        <w:instrText xml:space="preserve">Threat Likelihood</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A metric representing the likelihood of a threat occurring.</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c4bee9dc62c41effa96910b60385b774" w:history="1">
        <w:r>
          <w:rStyle w:val="Hyperlink"/>
          <w:rPr>
            <w:rStyle w:val="Hyperlink"/>
          </w:rPr>
          <w:t xml:space="preserve">Probability Metric</w:t>
        </w:r>
      </w:hyperlink>
    </w:p>
    <w:p w:rsidP="00347871" w:rsidR="00347871" w:rsidRDefault="00347871"/>
    <w:p w:rsidP="00347871" w:rsidR="00347871" w:rsidRDefault="00347871">
      <w:pPr>
        <w:pStyle w:val="Heading2"/>
      </w:pPr>
      <w:bookmarkStart w:id="_b426b9fd0fce18ffb413e635c930302b" w:name="_b426b9fd0fce18ffb413e635c930302b"/>
      <w:r>
        <w:t xml:space="preserve">Association Class Valuation of Asset</w:t>
      </w:r>
      <w:bookmarkEnd w:id="_b426b9fd0fce18ffb413e635c930302b"/>
      <w:r w:rsidRPr="003A31EC">
        <w:rPr>
          <w:rFonts w:cs="Arial"/>
        </w:rPr>
        <w:t xml:space="preserve"> </w:t>
      </w:r>
      <w:r>
        <w:rPr>
          <w:rFonts w:cs="Arial"/>
        </w:rPr>
        <w:fldChar w:fldCharType="begin"/>
      </w:r>
      <w:r>
        <w:instrText xml:space="preserve">XE"</w:instrText>
      </w:r>
      <w:r w:rsidRPr="00413D75">
        <w:rPr>
          <w:rFonts w:cs="Arial"/>
        </w:rPr>
        <w:instrText xml:space="preserve">Valuation of Asset</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A relationship representing the set of valued assets for a stakeholder's objectives.</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75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 name="-1728404412.emf"/>
                    <pic:cNvPicPr/>
                  </pic:nvPicPr>
                  <pic:blipFill>
                    <a:blip r:embed="mr_docxImage876" cstate="print"/>
                    <a:stretch>
                      <a:fillRect/>
                    </a:stretch>
                  </pic:blipFill>
                  <pic:spPr>
                    <a:xfrm rot="0">
                      <a:off x="0" y="0"/>
                      <a:ext cx="152400" cy="152400"/>
                    </a:xfrm>
                    <a:prstGeom prst="rect">
                      <a:avLst/>
                    </a:prstGeom>
                  </pic:spPr>
                </pic:pic>
              </a:graphicData>
            </a:graphic>
          </wp:inline>
        </w:drawing>
      </w:r>
      <w:r>
        <w:t xml:space="preserve"> </w:t>
      </w:r>
      <w:r>
        <w:t xml:space="preserve">values</w:t>
      </w:r>
      <w:r>
        <w:rPr>
          <w:rFonts w:cs="Arial"/>
        </w:rPr>
        <w:fldChar w:fldCharType="begin"/>
      </w:r>
      <w:r>
        <w:instrText xml:space="preserve">XE"</w:instrText>
      </w:r>
      <w:r w:rsidRPr="00413D75">
        <w:rPr>
          <w:rFonts w:cs="Arial"/>
        </w:rPr>
        <w:instrText xml:space="preserve">values</w:instrText>
      </w:r>
      <w:r>
        <w:instrText xml:space="preserve">"</w:instrText>
      </w:r>
      <w:r>
        <w:rPr>
          <w:rFonts w:cs="Arial"/>
        </w:rPr>
        <w:fldChar w:fldCharType="end"/>
      </w:r>
      <w:r>
        <w:t xml:space="preserve"> : </w:t>
      </w:r>
      <w:hyperlink w:anchor="_47ee5282957e27e87ceca3ae35620f9a" w:history="1">
        <w:r>
          <w:rStyle w:val="Hyperlink"/>
          <w:rPr>
            <w:rStyle w:val="Hyperlink"/>
          </w:rPr>
          <w:t xml:space="preserve">Valued Asset</w:t>
        </w:r>
      </w:hyperlink>
      <w:r>
        <w:t xml:space="preserve"> [</w:t>
      </w:r>
      <w:r>
        <w:t xml:space="preserve">*</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An asset for which there is an objective to create, sustain, or protect the asset.</w:t>
      </w:r>
    </w:p>
    <w:p w:rsidP="00347871" w:rsidR="00347871" w:rsidRDefault="00347871">
      <w:pPr>
        <w:ind w:firstLine="720"/>
      </w:pPr>
      <w:r>
        <w:rPr>
          <w:noProof/>
        </w:rPr>
        <w:drawing>
          <wp:inline distT="0" distB="0" distL="0" distR="0">
            <wp:extent cx="152400" cy="152400"/>
            <wp:effectExtent l="0" t="0" r="0" b="0"/>
            <wp:docPr id="175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 name="-1728404412.emf"/>
                    <pic:cNvPicPr/>
                  </pic:nvPicPr>
                  <pic:blipFill>
                    <a:blip r:embed="mr_docxImage877" cstate="print"/>
                    <a:stretch>
                      <a:fillRect/>
                    </a:stretch>
                  </pic:blipFill>
                  <pic:spPr>
                    <a:xfrm rot="0">
                      <a:off x="0" y="0"/>
                      <a:ext cx="152400" cy="152400"/>
                    </a:xfrm>
                    <a:prstGeom prst="rect">
                      <a:avLst/>
                    </a:prstGeom>
                  </pic:spPr>
                </pic:pic>
              </a:graphicData>
            </a:graphic>
          </wp:inline>
        </w:drawing>
      </w:r>
      <w:r>
        <w:t xml:space="preserve"> </w:t>
      </w:r>
      <w:r>
        <w:t xml:space="preserve">supported by</w:t>
      </w:r>
      <w:r>
        <w:rPr>
          <w:rFonts w:cs="Arial"/>
        </w:rPr>
        <w:fldChar w:fldCharType="begin"/>
      </w:r>
      <w:r>
        <w:instrText xml:space="preserve">XE"</w:instrText>
      </w:r>
      <w:r w:rsidRPr="00413D75">
        <w:rPr>
          <w:rFonts w:cs="Arial"/>
        </w:rPr>
        <w:instrText xml:space="preserve">supported by</w:instrText>
      </w:r>
      <w:r>
        <w:instrText xml:space="preserve">"</w:instrText>
      </w:r>
      <w:r>
        <w:rPr>
          <w:rFonts w:cs="Arial"/>
        </w:rPr>
        <w:fldChar w:fldCharType="end"/>
      </w:r>
      <w:r>
        <w:t xml:space="preserve"> : </w:t>
      </w:r>
      <w:hyperlink w:anchor="_9ebde53a1f70b354f94d28d6bc5313ff" w:history="1">
        <w:r>
          <w:rStyle w:val="Hyperlink"/>
          <w:rPr>
            <w:rStyle w:val="Hyperlink"/>
          </w:rPr>
          <w:t xml:space="preserve">Objective to Protect Assets</w:t>
        </w:r>
      </w:hyperlink>
      <w:r>
        <w:t xml:space="preserve"> [</w:t>
      </w:r>
      <w:r>
        <w:t xml:space="preserve">*</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An objective that supports the creation, sustainment, or safety of a valued asset.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75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 name="628099083.emf"/>
                    <pic:cNvPicPr/>
                  </pic:nvPicPr>
                  <pic:blipFill>
                    <a:blip r:embed="mr_docxImage878" cstate="print"/>
                    <a:stretch>
                      <a:fillRect/>
                    </a:stretch>
                  </pic:blipFill>
                  <pic:spPr>
                    <a:xfrm rot="0">
                      <a:off x="0" y="0"/>
                      <a:ext cx="152400" cy="152400"/>
                    </a:xfrm>
                    <a:prstGeom prst="rect">
                      <a:avLst/>
                    </a:prstGeom>
                  </pic:spPr>
                </pic:pic>
              </a:graphicData>
            </a:graphic>
          </wp:inline>
        </w:drawing>
      </w:r>
      <w:r>
        <w:t xml:space="preserve"> </w:t>
      </w:r>
      <w:r>
        <w:t xml:space="preserve">sensitivity threshhold</w:t>
      </w:r>
      <w:r>
        <w:rPr>
          <w:rFonts w:cs="Arial"/>
        </w:rPr>
        <w:fldChar w:fldCharType="begin"/>
      </w:r>
      <w:r>
        <w:instrText xml:space="preserve">XE"</w:instrText>
      </w:r>
      <w:r w:rsidRPr="00413D75">
        <w:rPr>
          <w:rFonts w:cs="Arial"/>
        </w:rPr>
        <w:instrText xml:space="preserve">sensitivity threshhold</w:instrText>
      </w:r>
      <w:r>
        <w:instrText xml:space="preserve">"</w:instrText>
      </w:r>
      <w:r>
        <w:rPr>
          <w:rFonts w:cs="Arial"/>
        </w:rPr>
        <w:fldChar w:fldCharType="end"/>
      </w:r>
      <w:r>
        <w:t xml:space="preserve"> : </w:t>
      </w:r>
      <w:hyperlink w:anchor="_23c4326044009f885190c5ab985800db" w:history="1">
        <w:r>
          <w:rStyle w:val="Hyperlink"/>
          <w:rPr>
            <w:rStyle w:val="Hyperlink"/>
          </w:rPr>
          <w:t xml:space="preserve">Metric</w:t>
        </w:r>
      </w:hyperlink>
      <w:r>
        <w:t xml:space="preserve"> [</w:t>
      </w:r>
      <w:r>
        <w:t xml:space="preserve">0..1</w:t>
      </w:r>
      <w:r>
        <w:t xml:space="preserve">]</w:t>
      </w:r>
    </w:p>
    <w:p w:rsidP="00E04E71" w:rsidR="00347871" w:rsidRDefault="00347871">
      <w:pPr>
        <w:pStyle w:val="BodyText"/>
        <w:spacing w:after="120" w:before="0"/>
      </w:pPr>
      <w:r>
        <w:t xml:space="preserve">A metric representing the threshold over which damage to an asset will be of concern to a risk stakeholder.</w:t>
      </w:r>
    </w:p>
    <w:p w:rsidP="00347871" w:rsidR="00347871" w:rsidRDefault="00347871"/>
    <w:p w:rsidP="00347871" w:rsidR="00347871" w:rsidRDefault="00347871">
      <w:pPr>
        <w:pStyle w:val="Heading2"/>
      </w:pPr>
      <w:bookmarkStart w:id="_47ee5282957e27e87ceca3ae35620f9a" w:name="_47ee5282957e27e87ceca3ae35620f9a"/>
      <w:r>
        <w:t xml:space="preserve">Class Valued Asset</w:t>
      </w:r>
      <w:bookmarkEnd w:id="_47ee5282957e27e87ceca3ae35620f9a"/>
      <w:r w:rsidRPr="003A31EC">
        <w:rPr>
          <w:rFonts w:cs="Arial"/>
        </w:rPr>
        <w:t xml:space="preserve"> </w:t>
      </w:r>
      <w:r>
        <w:rPr>
          <w:rFonts w:cs="Arial"/>
        </w:rPr>
        <w:fldChar w:fldCharType="begin"/>
      </w:r>
      <w:r>
        <w:instrText xml:space="preserve">XE"</w:instrText>
      </w:r>
      <w:r w:rsidRPr="00413D75">
        <w:rPr>
          <w:rFonts w:cs="Arial"/>
        </w:rPr>
        <w:instrText xml:space="preserve">Valued Asset</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
          A system, organization, thing, process or person that is the direct concern of a stakeholder.
          <w:br/>
          [BMM] Asset: something of value owned by the enterprise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442d75c9ac335e7a2aadbc96919fc2d" w:history="1">
        <w:r>
          <w:rStyle w:val="Hyperlink"/>
          <w:rPr>
            <w:rStyle w:val="Hyperlink"/>
          </w:rPr>
          <w:t xml:space="preserve">Resource</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75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 name="628099083.emf"/>
                    <pic:cNvPicPr/>
                  </pic:nvPicPr>
                  <pic:blipFill>
                    <a:blip r:embed="mr_docxImage879" cstate="print"/>
                    <a:stretch>
                      <a:fillRect/>
                    </a:stretch>
                  </pic:blipFill>
                  <pic:spPr>
                    <a:xfrm rot="0">
                      <a:off x="0" y="0"/>
                      <a:ext cx="152400" cy="152400"/>
                    </a:xfrm>
                    <a:prstGeom prst="rect">
                      <a:avLst/>
                    </a:prstGeom>
                  </pic:spPr>
                </pic:pic>
              </a:graphicData>
            </a:graphic>
          </wp:inline>
        </w:drawing>
      </w:r>
      <w:r>
        <w:t xml:space="preserve"> </w:t>
      </w:r>
      <w:r>
        <w:t xml:space="preserve">replacement cost</w:t>
      </w:r>
      <w:r>
        <w:rPr>
          <w:rFonts w:cs="Arial"/>
        </w:rPr>
        <w:fldChar w:fldCharType="begin"/>
      </w:r>
      <w:r>
        <w:instrText xml:space="preserve">XE"</w:instrText>
      </w:r>
      <w:r w:rsidRPr="00413D75">
        <w:rPr>
          <w:rFonts w:cs="Arial"/>
        </w:rPr>
        <w:instrText xml:space="preserve">replacement cost</w:instrText>
      </w:r>
      <w:r>
        <w:instrText xml:space="preserve">"</w:instrText>
      </w:r>
      <w:r>
        <w:rPr>
          <w:rFonts w:cs="Arial"/>
        </w:rPr>
        <w:fldChar w:fldCharType="end"/>
      </w:r>
      <w:r>
        <w:t xml:space="preserve"> : </w:t>
      </w:r>
      <w:hyperlink w:anchor="_997a0ba201c30f8d42890534fddc88b3" w:history="1">
        <w:r>
          <w:rStyle w:val="Hyperlink"/>
          <w:rPr>
            <w:rStyle w:val="Hyperlink"/>
          </w:rPr>
          <w:t xml:space="preserve">Currency</w:t>
        </w:r>
      </w:hyperlink>
      <w:r>
        <w:t xml:space="preserve"> [</w:t>
      </w:r>
      <w:r>
        <w:t xml:space="preserve">0..1</w:t>
      </w:r>
      <w:r>
        <w:t xml:space="preserve">]</w:t>
      </w:r>
    </w:p>
    <w:p w:rsidP="00E04E71" w:rsidR="00347871" w:rsidRDefault="00347871">
      <w:pPr>
        <w:pStyle w:val="BodyText"/>
        <w:spacing w:after="120" w:before="0"/>
      </w:pPr>
      <w:r>
        <w:t xml:space="preserve">Cost to replace the capability offered by the subject valued asset. This may or may not be the cost to replace the asset with an identical one.</w:t>
      </w:r>
    </w:p>
    <w:p w:rsidP="00347871" w:rsidR="00347871" w:rsidRDefault="00347871"/>
    <w:p w:rsidP="00347871" w:rsidR="00347871" w:rsidRDefault="00951276">
      <w:pPr>
        <w:pStyle w:val="Heading3"/>
      </w:pPr>
      <w:bookmarkStart w:id="_2cbe30855e7c38eda8fd532436d545b8" w:name="_2cbe30855e7c38eda8fd532436d545b8"/>
      <w:r w:rsidR="00347871">
        <w:t xml:space="preserve">Enumeration Likelihood Categories</w:t>
      </w:r>
      <w:bookmarkEnd w:id="_2cbe30855e7c38eda8fd532436d545b8"/>
      <w:r w:rsidR="00347871" w:rsidRPr="003A31EC">
        <w:rPr>
          <w:rFonts w:cs="Arial"/>
        </w:rPr>
        <w:t xml:space="preserve"> </w:t>
      </w:r>
      <w:r>
        <w:rPr>
          <w:rFonts w:cs="Arial"/>
        </w:rPr>
        <w:fldChar w:fldCharType="begin"/>
      </w:r>
      <w:r>
        <w:instrText xml:space="preserve">XE"</w:instrText>
      </w:r>
      <w:r w:rsidRPr="00413D75">
        <w:rPr>
          <w:rFonts w:cs="Arial"/>
        </w:rPr>
        <w:instrText xml:space="preserve">Likelihood Categories</w:instrText>
      </w:r>
      <w:r>
        <w:instrText xml:space="preserve">"</w:instrText>
      </w:r>
      <w:r>
        <w:rPr>
          <w:rFonts w:cs="Arial"/>
        </w:rPr>
        <w:fldChar w:fldCharType="end"/>
      </w:r>
      <w:r w:rsidR="000C6CB8">
        <w:rPr>
          <w:rFonts w:cs="Arial"/>
        </w:rPr>
        <w:t xml:space="preserve"> </w:t>
      </w:r>
    </w:p>
    <w:p w:rsidP="00A318C1" w:rsidR="00347871" w:rsidRDefault="00347871">
      <w:pPr>
        <w:pStyle w:val="BodyText"/>
      </w:pPr>
      <w:r>
        <w:t xml:space="preserve">A high-level scale of likelihood.</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Known Superclasses</w:t>
      </w:r>
    </w:p>
    <w:p w:rsidP="00347871" w:rsidR="00347871" w:rsidRDefault="00347871">
      <w:pPr>
        <w:ind w:left="360"/>
      </w:pPr>
      <w:hyperlink w:anchor="_3fa8c492a17af297d5ce0d1966c78286" w:history="1">
        <w:r>
          <w:rStyle w:val="Hyperlink"/>
          <w:rPr>
            <w:rStyle w:val="Hyperlink"/>
          </w:rPr>
          <w:t xml:space="preserve">Scale</w:t>
        </w:r>
      </w:hyperlink>
    </w:p>
    <w:p w:rsidP="00347871" w:rsidR="00347871" w:rsidRDefault="00347871">
      <w:pPr>
        <w:pStyle w:val="Code0"/>
      </w:pPr>
      <w:r>
        <w:t xml:space="preserve">package </w:t>
      </w:r>
      <w:r>
        <w:t xml:space="preserve">Threat-risk-conceptual-model::Threat and Risk Specific Concepts::Risk</w:t>
      </w:r>
    </w:p>
    <w:p w:rsidP="00347871" w:rsidR="00347871" w:rsidRDefault="00347871">
      <w:pPr>
        <w:pStyle w:val="Code0"/>
      </w:pPr>
      <w:r>
        <w:t xml:space="preserve">public</w:t>
      </w:r>
      <w:r>
        <w:t xml:space="preserve"> </w:t>
      </w:r>
      <w:r>
        <w:t xml:space="preserve">enum</w:t>
      </w:r>
      <w:r>
        <w:t xml:space="preserve"> </w:t>
      </w:r>
      <w:r>
        <w:t xml:space="preserve">Likelihood Categories</w:t>
      </w:r>
    </w:p>
    <w:p w:rsidP="00347871" w:rsidR="00347871" w:rsidRDefault="00347871">
      <w:pPr>
        <w:pStyle w:val="Code0"/>
      </w:pPr>
      <w:r>
        <w:t xml:space="preserve">{</w:t>
      </w:r>
      <w:r>
        <w:t xml:space="preserve">Frequent</w:t>
      </w:r>
      <w:r>
        <w:t xml:space="preserve">, </w:t>
      </w:r>
      <w:r>
        <w:t xml:space="preserve">Probable</w:t>
      </w:r>
      <w:r>
        <w:t xml:space="preserve">, </w:t>
      </w:r>
      <w:r>
        <w:t xml:space="preserve">Occasional</w:t>
      </w:r>
      <w:r>
        <w:t xml:space="preserve">, </w:t>
      </w:r>
      <w:r>
        <w:t xml:space="preserve">Remote</w:t>
      </w:r>
      <w:r>
        <w:t xml:space="preserve">, </w:t>
      </w:r>
      <w:r>
        <w:t xml:space="preserve">Improbable</w:t>
      </w:r>
      <w:r>
        <w:t xml:space="preserve">}</w:t>
      </w:r>
    </w:p>
    <w:p w:rsidP="00347871" w:rsidR="00347871" w:rsidRDefault="00347871">
      <w:pPr>
        <w:pStyle w:val="Code0"/>
      </w:pP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Literals</w:t>
      </w:r>
    </w:p>
    <w:p w:rsidP="00347871" w:rsidR="00347871" w:rsidRDefault="00347871">
      <w:pPr>
        <w:ind w:hanging="245" w:left="605"/>
      </w:pPr>
      <w:r>
        <w:rPr>
          <w:noProof/>
        </w:rPr>
        <w:drawing>
          <wp:inline distT="0" distB="0" distL="0" distR="0">
            <wp:extent cx="152400" cy="152400"/>
            <wp:effectExtent l="0" t="0" r="0" b="0"/>
            <wp:docPr id="1758"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 name="-589766368.emf"/>
                    <pic:cNvPicPr/>
                  </pic:nvPicPr>
                  <pic:blipFill>
                    <a:blip r:embed="mr_docxImage880" cstate="print"/>
                    <a:stretch>
                      <a:fillRect/>
                    </a:stretch>
                  </pic:blipFill>
                  <pic:spPr>
                    <a:xfrm rot="0">
                      <a:off x="0" y="0"/>
                      <a:ext cx="152400" cy="152400"/>
                    </a:xfrm>
                    <a:prstGeom prst="rect">
                      <a:avLst/>
                    </a:prstGeom>
                  </pic:spPr>
                </pic:pic>
              </a:graphicData>
            </a:graphic>
          </wp:inline>
        </w:drawing>
      </w:r>
      <w:r>
        <w:t xml:space="preserve"> </w:t>
      </w:r>
      <w:r>
        <w:t xml:space="preserve">Frequent</w:t>
      </w:r>
      <w:r>
        <w:rPr>
          <w:rFonts w:cs="Arial"/>
        </w:rPr>
        <w:fldChar w:fldCharType="begin"/>
      </w:r>
      <w:r>
        <w:instrText xml:space="preserve">XE"</w:instrText>
      </w:r>
      <w:r w:rsidRPr="00413D75">
        <w:rPr>
          <w:rFonts w:cs="Arial"/>
        </w:rPr>
        <w:instrText xml:space="preserve">Frequent</w:instrText>
      </w:r>
      <w:r>
        <w:instrText xml:space="preserve">"</w:instrText>
      </w:r>
      <w:r>
        <w:rPr>
          <w:rFonts w:cs="Arial"/>
        </w:rPr>
        <w:fldChar w:fldCharType="end"/>
      </w:r>
    </w:p>
    <w:p w:rsidP="00A318C1" w:rsidR="00347871" w:rsidRDefault="00347871">
      <w:pPr>
        <w:pStyle w:val="BodyText"/>
      </w:pPr>
      <w:r>
        <w:t xml:space="preserve">Likely to occur often in the life of an item, with a probability of Event greater than 10:1 in that life.</w:t>
      </w:r>
    </w:p>
    <w:p w:rsidP="00347871" w:rsidR="00347871" w:rsidRDefault="00347871">
      <w:pPr>
        <w:ind w:hanging="245" w:left="605"/>
      </w:pPr>
      <w:r>
        <w:rPr>
          <w:noProof/>
        </w:rPr>
        <w:drawing>
          <wp:inline distT="0" distB="0" distL="0" distR="0">
            <wp:extent cx="152400" cy="152400"/>
            <wp:effectExtent l="0" t="0" r="0" b="0"/>
            <wp:docPr id="1760"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 name="-589766368.emf"/>
                    <pic:cNvPicPr/>
                  </pic:nvPicPr>
                  <pic:blipFill>
                    <a:blip r:embed="mr_docxImage881" cstate="print"/>
                    <a:stretch>
                      <a:fillRect/>
                    </a:stretch>
                  </pic:blipFill>
                  <pic:spPr>
                    <a:xfrm rot="0">
                      <a:off x="0" y="0"/>
                      <a:ext cx="152400" cy="152400"/>
                    </a:xfrm>
                    <a:prstGeom prst="rect">
                      <a:avLst/>
                    </a:prstGeom>
                  </pic:spPr>
                </pic:pic>
              </a:graphicData>
            </a:graphic>
          </wp:inline>
        </w:drawing>
      </w:r>
      <w:r>
        <w:t xml:space="preserve"> </w:t>
      </w:r>
      <w:r>
        <w:t xml:space="preserve">Probable</w:t>
      </w:r>
      <w:r>
        <w:rPr>
          <w:rFonts w:cs="Arial"/>
        </w:rPr>
        <w:fldChar w:fldCharType="begin"/>
      </w:r>
      <w:r>
        <w:instrText xml:space="preserve">XE"</w:instrText>
      </w:r>
      <w:r w:rsidRPr="00413D75">
        <w:rPr>
          <w:rFonts w:cs="Arial"/>
        </w:rPr>
        <w:instrText xml:space="preserve">Probable</w:instrText>
      </w:r>
      <w:r>
        <w:instrText xml:space="preserve">"</w:instrText>
      </w:r>
      <w:r>
        <w:rPr>
          <w:rFonts w:cs="Arial"/>
        </w:rPr>
        <w:fldChar w:fldCharType="end"/>
      </w:r>
    </w:p>
    <w:p w:rsidP="00A318C1" w:rsidR="00347871" w:rsidRDefault="00347871">
      <w:pPr>
        <w:pStyle w:val="BodyText"/>
      </w:pPr>
      <w:r>
        <w:t xml:space="preserve">
          Will occur several times in the life of an item, with a probability of Event less than 10:1 but greater than 10:2 in that life. 
          <w:br/>
        </w:t>
      </w:r>
    </w:p>
    <w:p w:rsidP="00347871" w:rsidR="00347871" w:rsidRDefault="00347871">
      <w:pPr>
        <w:ind w:hanging="245" w:left="605"/>
      </w:pPr>
      <w:r>
        <w:rPr>
          <w:noProof/>
        </w:rPr>
        <w:drawing>
          <wp:inline distT="0" distB="0" distL="0" distR="0">
            <wp:extent cx="152400" cy="152400"/>
            <wp:effectExtent l="0" t="0" r="0" b="0"/>
            <wp:docPr id="1762"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 name="-589766368.emf"/>
                    <pic:cNvPicPr/>
                  </pic:nvPicPr>
                  <pic:blipFill>
                    <a:blip r:embed="mr_docxImage882" cstate="print"/>
                    <a:stretch>
                      <a:fillRect/>
                    </a:stretch>
                  </pic:blipFill>
                  <pic:spPr>
                    <a:xfrm rot="0">
                      <a:off x="0" y="0"/>
                      <a:ext cx="152400" cy="152400"/>
                    </a:xfrm>
                    <a:prstGeom prst="rect">
                      <a:avLst/>
                    </a:prstGeom>
                  </pic:spPr>
                </pic:pic>
              </a:graphicData>
            </a:graphic>
          </wp:inline>
        </w:drawing>
      </w:r>
      <w:r>
        <w:t xml:space="preserve"> </w:t>
      </w:r>
      <w:r>
        <w:t xml:space="preserve">Occasional</w:t>
      </w:r>
      <w:r>
        <w:rPr>
          <w:rFonts w:cs="Arial"/>
        </w:rPr>
        <w:fldChar w:fldCharType="begin"/>
      </w:r>
      <w:r>
        <w:instrText xml:space="preserve">XE"</w:instrText>
      </w:r>
      <w:r w:rsidRPr="00413D75">
        <w:rPr>
          <w:rFonts w:cs="Arial"/>
        </w:rPr>
        <w:instrText xml:space="preserve">Occasional</w:instrText>
      </w:r>
      <w:r>
        <w:instrText xml:space="preserve">"</w:instrText>
      </w:r>
      <w:r>
        <w:rPr>
          <w:rFonts w:cs="Arial"/>
        </w:rPr>
        <w:fldChar w:fldCharType="end"/>
      </w:r>
    </w:p>
    <w:p w:rsidP="00A318C1" w:rsidR="00347871" w:rsidRDefault="00347871">
      <w:pPr>
        <w:pStyle w:val="BodyText"/>
      </w:pPr>
      <w:r>
        <w:t xml:space="preserve">Likely to occur sometime in the life of an item, with a probability of Event less than 10-2 but greater than 10:3 in that life. </w:t>
      </w:r>
    </w:p>
    <w:p w:rsidP="00347871" w:rsidR="00347871" w:rsidRDefault="00347871">
      <w:pPr>
        <w:ind w:hanging="245" w:left="605"/>
      </w:pPr>
      <w:r>
        <w:rPr>
          <w:noProof/>
        </w:rPr>
        <w:drawing>
          <wp:inline distT="0" distB="0" distL="0" distR="0">
            <wp:extent cx="152400" cy="152400"/>
            <wp:effectExtent l="0" t="0" r="0" b="0"/>
            <wp:docPr id="1764"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 name="-589766368.emf"/>
                    <pic:cNvPicPr/>
                  </pic:nvPicPr>
                  <pic:blipFill>
                    <a:blip r:embed="mr_docxImage883" cstate="print"/>
                    <a:stretch>
                      <a:fillRect/>
                    </a:stretch>
                  </pic:blipFill>
                  <pic:spPr>
                    <a:xfrm rot="0">
                      <a:off x="0" y="0"/>
                      <a:ext cx="152400" cy="152400"/>
                    </a:xfrm>
                    <a:prstGeom prst="rect">
                      <a:avLst/>
                    </a:prstGeom>
                  </pic:spPr>
                </pic:pic>
              </a:graphicData>
            </a:graphic>
          </wp:inline>
        </w:drawing>
      </w:r>
      <w:r>
        <w:t xml:space="preserve"> </w:t>
      </w:r>
      <w:r>
        <w:t xml:space="preserve">Remote</w:t>
      </w:r>
      <w:r>
        <w:rPr>
          <w:rFonts w:cs="Arial"/>
        </w:rPr>
        <w:fldChar w:fldCharType="begin"/>
      </w:r>
      <w:r>
        <w:instrText xml:space="preserve">XE"</w:instrText>
      </w:r>
      <w:r w:rsidRPr="00413D75">
        <w:rPr>
          <w:rFonts w:cs="Arial"/>
        </w:rPr>
        <w:instrText xml:space="preserve">Remote</w:instrText>
      </w:r>
      <w:r>
        <w:instrText xml:space="preserve">"</w:instrText>
      </w:r>
      <w:r>
        <w:rPr>
          <w:rFonts w:cs="Arial"/>
        </w:rPr>
        <w:fldChar w:fldCharType="end"/>
      </w:r>
    </w:p>
    <w:p w:rsidP="00A318C1" w:rsidR="00347871" w:rsidRDefault="00347871">
      <w:pPr>
        <w:pStyle w:val="BodyText"/>
      </w:pPr>
      <w:r>
        <w:t xml:space="preserve">Unlikely but possible to occur in the life of an item, with a probability of Event less than 10:3 but greater than 10:6 in that life. </w:t>
      </w:r>
    </w:p>
    <w:p w:rsidP="00347871" w:rsidR="00347871" w:rsidRDefault="00347871">
      <w:pPr>
        <w:ind w:hanging="245" w:left="605"/>
      </w:pPr>
      <w:r>
        <w:rPr>
          <w:noProof/>
        </w:rPr>
        <w:drawing>
          <wp:inline distT="0" distB="0" distL="0" distR="0">
            <wp:extent cx="152400" cy="152400"/>
            <wp:effectExtent l="0" t="0" r="0" b="0"/>
            <wp:docPr id="1766"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 name="-589766368.emf"/>
                    <pic:cNvPicPr/>
                  </pic:nvPicPr>
                  <pic:blipFill>
                    <a:blip r:embed="mr_docxImage884" cstate="print"/>
                    <a:stretch>
                      <a:fillRect/>
                    </a:stretch>
                  </pic:blipFill>
                  <pic:spPr>
                    <a:xfrm rot="0">
                      <a:off x="0" y="0"/>
                      <a:ext cx="152400" cy="152400"/>
                    </a:xfrm>
                    <a:prstGeom prst="rect">
                      <a:avLst/>
                    </a:prstGeom>
                  </pic:spPr>
                </pic:pic>
              </a:graphicData>
            </a:graphic>
          </wp:inline>
        </w:drawing>
      </w:r>
      <w:r>
        <w:t xml:space="preserve"> </w:t>
      </w:r>
      <w:r>
        <w:t xml:space="preserve">Improbable</w:t>
      </w:r>
      <w:r>
        <w:rPr>
          <w:rFonts w:cs="Arial"/>
        </w:rPr>
        <w:fldChar w:fldCharType="begin"/>
      </w:r>
      <w:r>
        <w:instrText xml:space="preserve">XE"</w:instrText>
      </w:r>
      <w:r w:rsidRPr="00413D75">
        <w:rPr>
          <w:rFonts w:cs="Arial"/>
        </w:rPr>
        <w:instrText xml:space="preserve">Improbable</w:instrText>
      </w:r>
      <w:r>
        <w:instrText xml:space="preserve">"</w:instrText>
      </w:r>
      <w:r>
        <w:rPr>
          <w:rFonts w:cs="Arial"/>
        </w:rPr>
        <w:fldChar w:fldCharType="end"/>
      </w:r>
    </w:p>
    <w:p w:rsidP="00A318C1" w:rsidR="00347871" w:rsidRDefault="00347871">
      <w:pPr>
        <w:pStyle w:val="BodyText"/>
      </w:pPr>
      <w:r>
        <w:t xml:space="preserve">So unlikely, it can be assumed Event may not be experienced, with a probability of Event less than 10:6 in that life. </w:t>
      </w:r>
    </w:p>
    <w:p w:rsidP="00347871" w:rsidR="00347871" w:rsidRDefault="00347871"/>
    <w:p w:rsidP="00347871" w:rsidR="00347871" w:rsidRDefault="00951276">
      <w:pPr>
        <w:pStyle w:val="Heading3"/>
      </w:pPr>
      <w:bookmarkStart w:id="_dbc10d4bb5d103ca01dfc9a56a55dca2" w:name="_dbc10d4bb5d103ca01dfc9a56a55dca2"/>
      <w:r w:rsidR="00347871">
        <w:t xml:space="preserve">Enumeration Severity Categories</w:t>
      </w:r>
      <w:bookmarkEnd w:id="_dbc10d4bb5d103ca01dfc9a56a55dca2"/>
      <w:r w:rsidR="00347871" w:rsidRPr="003A31EC">
        <w:rPr>
          <w:rFonts w:cs="Arial"/>
        </w:rPr>
        <w:t xml:space="preserve"> </w:t>
      </w:r>
      <w:r>
        <w:rPr>
          <w:rFonts w:cs="Arial"/>
        </w:rPr>
        <w:fldChar w:fldCharType="begin"/>
      </w:r>
      <w:r>
        <w:instrText xml:space="preserve">XE"</w:instrText>
      </w:r>
      <w:r w:rsidRPr="00413D75">
        <w:rPr>
          <w:rFonts w:cs="Arial"/>
        </w:rPr>
        <w:instrText xml:space="preserve">Severity Categories</w:instrText>
      </w:r>
      <w:r>
        <w:instrText xml:space="preserve">"</w:instrText>
      </w:r>
      <w:r>
        <w:rPr>
          <w:rFonts w:cs="Arial"/>
        </w:rPr>
        <w:fldChar w:fldCharType="end"/>
      </w:r>
      <w:r w:rsidR="000C6CB8">
        <w:rPr>
          <w:rFonts w:cs="Arial"/>
        </w:rPr>
        <w:t xml:space="preserve"> </w:t>
      </w:r>
    </w:p>
    <w:p w:rsidP="00A318C1" w:rsidR="00347871" w:rsidRDefault="00347871">
      <w:pPr>
        <w:pStyle w:val="BodyText"/>
      </w:pPr>
      <w:r>
        <w:t xml:space="preserve">A high-level scale of severity.</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Known Superclasses</w:t>
      </w:r>
    </w:p>
    <w:p w:rsidP="00347871" w:rsidR="00347871" w:rsidRDefault="00347871">
      <w:pPr>
        <w:ind w:left="360"/>
      </w:pPr>
      <w:hyperlink w:anchor="_3fa8c492a17af297d5ce0d1966c78286" w:history="1">
        <w:r>
          <w:rStyle w:val="Hyperlink"/>
          <w:rPr>
            <w:rStyle w:val="Hyperlink"/>
          </w:rPr>
          <w:t xml:space="preserve">Scale</w:t>
        </w:r>
      </w:hyperlink>
    </w:p>
    <w:p w:rsidP="00347871" w:rsidR="00347871" w:rsidRDefault="00347871">
      <w:pPr>
        <w:pStyle w:val="Code0"/>
      </w:pPr>
      <w:r>
        <w:t xml:space="preserve">package </w:t>
      </w:r>
      <w:r>
        <w:t xml:space="preserve">Threat-risk-conceptual-model::Threat and Risk Specific Concepts::Risk</w:t>
      </w:r>
    </w:p>
    <w:p w:rsidP="00347871" w:rsidR="00347871" w:rsidRDefault="00347871">
      <w:pPr>
        <w:pStyle w:val="Code0"/>
      </w:pPr>
      <w:r>
        <w:t xml:space="preserve">public</w:t>
      </w:r>
      <w:r>
        <w:t xml:space="preserve"> </w:t>
      </w:r>
      <w:r>
        <w:t xml:space="preserve">enum</w:t>
      </w:r>
      <w:r>
        <w:t xml:space="preserve"> </w:t>
      </w:r>
      <w:r>
        <w:t xml:space="preserve">Severity Categories</w:t>
      </w:r>
    </w:p>
    <w:p w:rsidP="00347871" w:rsidR="00347871" w:rsidRDefault="00347871">
      <w:pPr>
        <w:pStyle w:val="Code0"/>
      </w:pPr>
      <w:r>
        <w:t xml:space="preserve">{</w:t>
      </w:r>
      <w:r>
        <w:t xml:space="preserve">Catastrophic</w:t>
      </w:r>
      <w:r>
        <w:t xml:space="preserve">, </w:t>
      </w:r>
      <w:r>
        <w:t xml:space="preserve">Critical</w:t>
      </w:r>
      <w:r>
        <w:t xml:space="preserve">, </w:t>
      </w:r>
      <w:r>
        <w:t xml:space="preserve">Marginal</w:t>
      </w:r>
      <w:r>
        <w:t xml:space="preserve">, </w:t>
      </w:r>
      <w:r>
        <w:t xml:space="preserve">Negligable</w:t>
      </w:r>
      <w:r>
        <w:t xml:space="preserve">}</w:t>
      </w:r>
    </w:p>
    <w:p w:rsidP="00347871" w:rsidR="00347871" w:rsidRDefault="00347871">
      <w:pPr>
        <w:pStyle w:val="Code0"/>
      </w:pP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Literals</w:t>
      </w:r>
    </w:p>
    <w:p w:rsidP="00347871" w:rsidR="00347871" w:rsidRDefault="00347871">
      <w:pPr>
        <w:ind w:hanging="245" w:left="605"/>
      </w:pPr>
      <w:r>
        <w:rPr>
          <w:noProof/>
        </w:rPr>
        <w:drawing>
          <wp:inline distT="0" distB="0" distL="0" distR="0">
            <wp:extent cx="152400" cy="152400"/>
            <wp:effectExtent l="0" t="0" r="0" b="0"/>
            <wp:docPr id="1768"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 name="-589766368.emf"/>
                    <pic:cNvPicPr/>
                  </pic:nvPicPr>
                  <pic:blipFill>
                    <a:blip r:embed="mr_docxImage885" cstate="print"/>
                    <a:stretch>
                      <a:fillRect/>
                    </a:stretch>
                  </pic:blipFill>
                  <pic:spPr>
                    <a:xfrm rot="0">
                      <a:off x="0" y="0"/>
                      <a:ext cx="152400" cy="152400"/>
                    </a:xfrm>
                    <a:prstGeom prst="rect">
                      <a:avLst/>
                    </a:prstGeom>
                  </pic:spPr>
                </pic:pic>
              </a:graphicData>
            </a:graphic>
          </wp:inline>
        </w:drawing>
      </w:r>
      <w:r>
        <w:t xml:space="preserve"> </w:t>
      </w:r>
      <w:r>
        <w:t xml:space="preserve">Catastrophic</w:t>
      </w:r>
      <w:r>
        <w:rPr>
          <w:rFonts w:cs="Arial"/>
        </w:rPr>
        <w:fldChar w:fldCharType="begin"/>
      </w:r>
      <w:r>
        <w:instrText xml:space="preserve">XE"</w:instrText>
      </w:r>
      <w:r w:rsidRPr="00413D75">
        <w:rPr>
          <w:rFonts w:cs="Arial"/>
        </w:rPr>
        <w:instrText xml:space="preserve">Catastrophic</w:instrText>
      </w:r>
      <w:r>
        <w:instrText xml:space="preserve">"</w:instrText>
      </w:r>
      <w:r>
        <w:rPr>
          <w:rFonts w:cs="Arial"/>
        </w:rPr>
        <w:fldChar w:fldCharType="end"/>
      </w:r>
    </w:p>
    <w:p w:rsidP="00A318C1" w:rsidR="00347871" w:rsidRDefault="00347871">
      <w:pPr>
        <w:pStyle w:val="BodyText"/>
      </w:pPr>
      <w:r>
        <w:t xml:space="preserve">Could result in death, permanent total disability, loss exceeding $1M, or irreversible severe environmental damage that violates law or regulation. </w:t>
      </w:r>
    </w:p>
    <w:p w:rsidP="00347871" w:rsidR="00347871" w:rsidRDefault="00347871">
      <w:pPr>
        <w:ind w:hanging="245" w:left="605"/>
      </w:pPr>
      <w:r>
        <w:rPr>
          <w:noProof/>
        </w:rPr>
        <w:drawing>
          <wp:inline distT="0" distB="0" distL="0" distR="0">
            <wp:extent cx="152400" cy="152400"/>
            <wp:effectExtent l="0" t="0" r="0" b="0"/>
            <wp:docPr id="1770"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 name="-589766368.emf"/>
                    <pic:cNvPicPr/>
                  </pic:nvPicPr>
                  <pic:blipFill>
                    <a:blip r:embed="mr_docxImage886" cstate="print"/>
                    <a:stretch>
                      <a:fillRect/>
                    </a:stretch>
                  </pic:blipFill>
                  <pic:spPr>
                    <a:xfrm rot="0">
                      <a:off x="0" y="0"/>
                      <a:ext cx="152400" cy="152400"/>
                    </a:xfrm>
                    <a:prstGeom prst="rect">
                      <a:avLst/>
                    </a:prstGeom>
                  </pic:spPr>
                </pic:pic>
              </a:graphicData>
            </a:graphic>
          </wp:inline>
        </w:drawing>
      </w:r>
      <w:r>
        <w:t xml:space="preserve"> </w:t>
      </w:r>
      <w:r>
        <w:t xml:space="preserve">Critical</w:t>
      </w:r>
      <w:r>
        <w:rPr>
          <w:rFonts w:cs="Arial"/>
        </w:rPr>
        <w:fldChar w:fldCharType="begin"/>
      </w:r>
      <w:r>
        <w:instrText xml:space="preserve">XE"</w:instrText>
      </w:r>
      <w:r w:rsidRPr="00413D75">
        <w:rPr>
          <w:rFonts w:cs="Arial"/>
        </w:rPr>
        <w:instrText xml:space="preserve">Critical</w:instrText>
      </w:r>
      <w:r>
        <w:instrText xml:space="preserve">"</w:instrText>
      </w:r>
      <w:r>
        <w:rPr>
          <w:rFonts w:cs="Arial"/>
        </w:rPr>
        <w:fldChar w:fldCharType="end"/>
      </w:r>
    </w:p>
    <w:p w:rsidP="00A318C1" w:rsidR="00347871" w:rsidRDefault="00347871">
      <w:pPr>
        <w:pStyle w:val="BodyText"/>
      </w:pPr>
      <w:r>
        <w:t xml:space="preserve">Could result in permanent partial disability, injuries, or occupational illness that may result in hospitalization of at least three personnel, loss exceeding $200K but less than $1M, or reversible environmental damage causing a violation of law or regulation. </w:t>
      </w:r>
    </w:p>
    <w:p w:rsidP="00347871" w:rsidR="00347871" w:rsidRDefault="00347871">
      <w:pPr>
        <w:ind w:hanging="245" w:left="605"/>
      </w:pPr>
      <w:r>
        <w:rPr>
          <w:noProof/>
        </w:rPr>
        <w:drawing>
          <wp:inline distT="0" distB="0" distL="0" distR="0">
            <wp:extent cx="152400" cy="152400"/>
            <wp:effectExtent l="0" t="0" r="0" b="0"/>
            <wp:docPr id="1772"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 name="-589766368.emf"/>
                    <pic:cNvPicPr/>
                  </pic:nvPicPr>
                  <pic:blipFill>
                    <a:blip r:embed="mr_docxImage887" cstate="print"/>
                    <a:stretch>
                      <a:fillRect/>
                    </a:stretch>
                  </pic:blipFill>
                  <pic:spPr>
                    <a:xfrm rot="0">
                      <a:off x="0" y="0"/>
                      <a:ext cx="152400" cy="152400"/>
                    </a:xfrm>
                    <a:prstGeom prst="rect">
                      <a:avLst/>
                    </a:prstGeom>
                  </pic:spPr>
                </pic:pic>
              </a:graphicData>
            </a:graphic>
          </wp:inline>
        </w:drawing>
      </w:r>
      <w:r>
        <w:t xml:space="preserve"> </w:t>
      </w:r>
      <w:r>
        <w:t xml:space="preserve">Marginal</w:t>
      </w:r>
      <w:r>
        <w:rPr>
          <w:rFonts w:cs="Arial"/>
        </w:rPr>
        <w:fldChar w:fldCharType="begin"/>
      </w:r>
      <w:r>
        <w:instrText xml:space="preserve">XE"</w:instrText>
      </w:r>
      <w:r w:rsidRPr="00413D75">
        <w:rPr>
          <w:rFonts w:cs="Arial"/>
        </w:rPr>
        <w:instrText xml:space="preserve">Marginal</w:instrText>
      </w:r>
      <w:r>
        <w:instrText xml:space="preserve">"</w:instrText>
      </w:r>
      <w:r>
        <w:rPr>
          <w:rFonts w:cs="Arial"/>
        </w:rPr>
        <w:fldChar w:fldCharType="end"/>
      </w:r>
    </w:p>
    <w:p w:rsidP="00A318C1" w:rsidR="00347871" w:rsidRDefault="00347871">
      <w:pPr>
        <w:pStyle w:val="BodyText"/>
      </w:pPr>
      <w:r>
        <w:t xml:space="preserve">Could result in injury or occupational illness resulting in one or more lost work day(s), loss exceeding $10K but less than $200K, or mitigatible environmental damage without violation of law or regulation where restoration activities can be accomplished. </w:t>
      </w:r>
    </w:p>
    <w:p w:rsidP="00347871" w:rsidR="00347871" w:rsidRDefault="00347871">
      <w:pPr>
        <w:ind w:hanging="245" w:left="605"/>
      </w:pPr>
      <w:r>
        <w:rPr>
          <w:noProof/>
        </w:rPr>
        <w:drawing>
          <wp:inline distT="0" distB="0" distL="0" distR="0">
            <wp:extent cx="152400" cy="152400"/>
            <wp:effectExtent l="0" t="0" r="0" b="0"/>
            <wp:docPr id="1774"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 name="-589766368.emf"/>
                    <pic:cNvPicPr/>
                  </pic:nvPicPr>
                  <pic:blipFill>
                    <a:blip r:embed="mr_docxImage888" cstate="print"/>
                    <a:stretch>
                      <a:fillRect/>
                    </a:stretch>
                  </pic:blipFill>
                  <pic:spPr>
                    <a:xfrm rot="0">
                      <a:off x="0" y="0"/>
                      <a:ext cx="152400" cy="152400"/>
                    </a:xfrm>
                    <a:prstGeom prst="rect">
                      <a:avLst/>
                    </a:prstGeom>
                  </pic:spPr>
                </pic:pic>
              </a:graphicData>
            </a:graphic>
          </wp:inline>
        </w:drawing>
      </w:r>
      <w:r>
        <w:t xml:space="preserve"> </w:t>
      </w:r>
      <w:r>
        <w:t xml:space="preserve">Negligable</w:t>
      </w:r>
      <w:r>
        <w:rPr>
          <w:rFonts w:cs="Arial"/>
        </w:rPr>
        <w:fldChar w:fldCharType="begin"/>
      </w:r>
      <w:r>
        <w:instrText xml:space="preserve">XE"</w:instrText>
      </w:r>
      <w:r w:rsidRPr="00413D75">
        <w:rPr>
          <w:rFonts w:cs="Arial"/>
        </w:rPr>
        <w:instrText xml:space="preserve">Negligable</w:instrText>
      </w:r>
      <w:r>
        <w:instrText xml:space="preserve">"</w:instrText>
      </w:r>
      <w:r>
        <w:rPr>
          <w:rFonts w:cs="Arial"/>
        </w:rPr>
        <w:fldChar w:fldCharType="end"/>
      </w:r>
    </w:p>
    <w:p w:rsidP="00A318C1" w:rsidR="00347871" w:rsidRDefault="00347871">
      <w:pPr>
        <w:pStyle w:val="BodyText"/>
      </w:pPr>
      <w:r>
        <w:t xml:space="preserve">Could result in injury or illness not resulting in a lost work day, loss exceeding $2K but less than $10K, or minimal environmental damage not violating law or regulation.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Known other enumerations</w:t>
      </w:r>
    </w:p>
    <w:p w:rsidP="00347871" w:rsidR="00347871" w:rsidRDefault="00347871">
      <w:pPr>
        <w:ind w:left="360"/>
      </w:pPr>
      <w:hyperlink w:anchor="_2cbe30855e7c38eda8fd532436d545b8" w:history="1">
        <w:r>
          <w:rStyle w:val="Hyperlink"/>
          <w:rPr>
            <w:rStyle w:val="Hyperlink"/>
          </w:rPr>
          <w:t xml:space="preserve">Enumeration Likelihood Categories</w:t>
        </w:r>
      </w:hyperlink>
      <w:r>
        <w:t xml:space="preserve">, </w:t>
      </w:r>
      <w:hyperlink w:anchor="_dbc10d4bb5d103ca01dfc9a56a55dca2" w:history="1">
        <w:r>
          <w:rStyle w:val="Hyperlink"/>
          <w:rPr>
            <w:rStyle w:val="Hyperlink"/>
          </w:rPr>
          <w:t xml:space="preserve">Enumeration Severity Categories</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Threat-risk-conceptual-model::Threat and Risk Specific Concepts::Risk Treatments</w:t>
      </w:r>
    </w:p>
    <w:p w:rsidP="00A318C1" w:rsidR="00347871" w:rsidRDefault="00347871">
      <w:pPr>
        <w:pStyle w:val="BodyText"/>
      </w:pPr>
      <w:r>
        <w:t xml:space="preserve">Concepts relative to risk treatment. Risk treatments lessen the likelihood or impact of undesirable situations.</w:t>
      </w:r>
    </w:p>
    <w:p w:rsidP="00347871" w:rsidR="00347871" w:rsidRDefault="00347871">
      <w:pPr>
        <w:pStyle w:val="Heading2"/>
      </w:pPr>
      <w:r>
        <w:t xml:space="preserve">Diagram: </w:t>
      </w:r>
      <w:r>
        <w:t xml:space="preserve">Risk Treatment</w:t>
      </w:r>
    </w:p>
    <w:p w:rsidP="00347871" w:rsidR="00347871" w:rsidRDefault="00347871">
      <w:pPr>
        <w:jc w:val="center"/>
        <w:rPr>
          <w:rFonts w:cs="Arial"/>
        </w:rPr>
      </w:pPr>
      <w:r>
        <w:rPr>
          <w:noProof/>
        </w:rPr>
        <w:drawing>
          <wp:inline distT="0" distB="0" distL="0" distR="0">
            <wp:extent cx="6188075" cy="4252655"/>
            <wp:effectExtent l="0" t="0" r="0" b="0"/>
            <wp:docPr id="1776" name="Picture -1871279965.emf" descr="-187127996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 name="-1871279965.emf"/>
                    <pic:cNvPicPr/>
                  </pic:nvPicPr>
                  <pic:blipFill>
                    <a:blip r:embed="mr_docxImage889" cstate="print"/>
                    <a:stretch>
                      <a:fillRect/>
                    </a:stretch>
                  </pic:blipFill>
                  <pic:spPr>
                    <a:xfrm rot="0">
                      <a:off x="0" y="0"/>
                      <a:ext cx="6188075" cy="425265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Risk Treatment</w:t>
      </w:r>
    </w:p>
    <w:p w:rsidP="00347871" w:rsidR="00347871" w:rsidRDefault="00347871">
      <w:pPr>
        <w:pStyle w:val="Heading2"/>
      </w:pPr>
      <w:r>
        <w:t xml:space="preserve">Diagram: </w:t>
      </w:r>
      <w:r>
        <w:t xml:space="preserve">Safeguard Monitoring</w:t>
      </w:r>
    </w:p>
    <w:p w:rsidP="00347871" w:rsidR="00347871" w:rsidRDefault="00347871">
      <w:pPr>
        <w:jc w:val="center"/>
        <w:rPr>
          <w:rFonts w:cs="Arial"/>
        </w:rPr>
      </w:pPr>
      <w:r>
        <w:rPr>
          <w:noProof/>
        </w:rPr>
        <w:drawing>
          <wp:inline distT="0" distB="0" distL="0" distR="0">
            <wp:extent cx="3667124" cy="3895724"/>
            <wp:effectExtent l="0" t="0" r="0" b="0"/>
            <wp:docPr id="1778" name="Picture -287736811.emf" descr="-28773681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 name="-287736811.emf"/>
                    <pic:cNvPicPr/>
                  </pic:nvPicPr>
                  <pic:blipFill>
                    <a:blip r:embed="mr_docxImage890" cstate="print"/>
                    <a:stretch>
                      <a:fillRect/>
                    </a:stretch>
                  </pic:blipFill>
                  <pic:spPr>
                    <a:xfrm rot="0">
                      <a:off x="0" y="0"/>
                      <a:ext cx="3667124" cy="3895724"/>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Safeguard Monitoring</w:t>
      </w:r>
    </w:p>
    <w:p w:rsidP="00347871" w:rsidR="00347871" w:rsidRDefault="00347871">
      <w:r>
        <w:t xml:space="preserve"> </w:t>
      </w:r>
    </w:p>
    <w:p w:rsidP="00347871" w:rsidR="00347871" w:rsidRDefault="00347871"/>
    <w:p w:rsidP="00347871" w:rsidR="00347871" w:rsidRDefault="00347871">
      <w:pPr>
        <w:pStyle w:val="Heading2"/>
      </w:pPr>
      <w:bookmarkStart w:id="_05d311ce0d5f000da01711134ef050ee" w:name="_05d311ce0d5f000da01711134ef050ee"/>
      <w:r>
        <w:t xml:space="preserve">Class Accept Risk</w:t>
      </w:r>
      <w:bookmarkEnd w:id="_05d311ce0d5f000da01711134ef050ee"/>
      <w:r w:rsidRPr="003A31EC">
        <w:rPr>
          <w:rFonts w:cs="Arial"/>
        </w:rPr>
        <w:t xml:space="preserve"> </w:t>
      </w:r>
      <w:r>
        <w:rPr>
          <w:rFonts w:cs="Arial"/>
        </w:rPr>
        <w:fldChar w:fldCharType="begin"/>
      </w:r>
      <w:r>
        <w:instrText xml:space="preserve">XE"</w:instrText>
      </w:r>
      <w:r w:rsidRPr="00413D75">
        <w:rPr>
          <w:rFonts w:cs="Arial"/>
        </w:rPr>
        <w:instrText xml:space="preserve">Accept Risk</w:instrText>
      </w:r>
      <w:r>
        <w:instrText xml:space="preserve">"</w:instrText>
      </w:r>
      <w:r>
        <w:rPr>
          <w:rFonts w:cs="Arial"/>
        </w:rPr>
        <w:fldChar w:fldCharType="end"/>
      </w:r>
      <w:r w:rsidR="009E71B4">
        <w:rPr>
          <w:rFonts w:cs="Arial"/>
        </w:rPr>
        <w:t xml:space="preserve"> </w:t>
      </w:r>
    </w:p>
    <w:p w:rsidP="00F71BA8" w:rsidR="00347871" w:rsidRDefault="00347871">
      <w:r>
        <w:t xml:space="preserve">A strategy to live with the consequences of a risk and not mitigate it.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0807c15a257bc97a908d5f6b48d6c3d" w:history="1">
        <w:r>
          <w:rStyle w:val="Hyperlink"/>
          <w:rPr>
            <w:rStyle w:val="Hyperlink"/>
          </w:rPr>
          <w:t xml:space="preserve">Risk Treatment Strategy</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78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 name="628099083.emf"/>
                    <pic:cNvPicPr/>
                  </pic:nvPicPr>
                  <pic:blipFill>
                    <a:blip r:embed="mr_docxImage891" cstate="print"/>
                    <a:stretch>
                      <a:fillRect/>
                    </a:stretch>
                  </pic:blipFill>
                  <pic:spPr>
                    <a:xfrm rot="0">
                      <a:off x="0" y="0"/>
                      <a:ext cx="152400" cy="152400"/>
                    </a:xfrm>
                    <a:prstGeom prst="rect">
                      <a:avLst/>
                    </a:prstGeom>
                  </pic:spPr>
                </pic:pic>
              </a:graphicData>
            </a:graphic>
          </wp:inline>
        </w:drawing>
      </w:r>
      <w:r>
        <w:t xml:space="preserve"> </w:t>
      </w:r>
      <w:r>
        <w:t xml:space="preserve">risk level accepted</w:t>
      </w:r>
      <w:r>
        <w:rPr>
          <w:rFonts w:cs="Arial"/>
        </w:rPr>
        <w:fldChar w:fldCharType="begin"/>
      </w:r>
      <w:r>
        <w:instrText xml:space="preserve">XE"</w:instrText>
      </w:r>
      <w:r w:rsidRPr="00413D75">
        <w:rPr>
          <w:rFonts w:cs="Arial"/>
        </w:rPr>
        <w:instrText xml:space="preserve">risk level accepted</w:instrText>
      </w:r>
      <w:r>
        <w:instrText xml:space="preserve">"</w:instrText>
      </w:r>
      <w:r>
        <w:rPr>
          <w:rFonts w:cs="Arial"/>
        </w:rPr>
        <w:fldChar w:fldCharType="end"/>
      </w:r>
      <w:r>
        <w:t xml:space="preserve"> : </w:t>
      </w:r>
      <w:hyperlink w:anchor="_23c4326044009f885190c5ab985800db" w:history="1">
        <w:r>
          <w:rStyle w:val="Hyperlink"/>
          <w:rPr>
            <w:rStyle w:val="Hyperlink"/>
          </w:rPr>
          <w:t xml:space="preserve">Metric</w:t>
        </w:r>
      </w:hyperlink>
    </w:p>
    <w:p w:rsidP="00E04E71" w:rsidR="00347871" w:rsidRDefault="00347871">
      <w:pPr>
        <w:pStyle w:val="BodyText"/>
        <w:spacing w:after="120" w:before="0"/>
      </w:pPr>
      <w:r>
        <w:t xml:space="preserve">A metric representing the level of acceptable risk for the accept risk strategy.</w:t>
      </w:r>
    </w:p>
    <w:p w:rsidP="00347871" w:rsidR="00347871" w:rsidRDefault="00347871"/>
    <w:p w:rsidP="00347871" w:rsidR="00347871" w:rsidRDefault="00347871">
      <w:pPr>
        <w:pStyle w:val="Heading2"/>
      </w:pPr>
      <w:bookmarkStart w:id="_7961cbbe08b7b0231a48af545c5cf364" w:name="_7961cbbe08b7b0231a48af545c5cf364"/>
      <w:r>
        <w:t xml:space="preserve">Association Class Assume Risk</w:t>
      </w:r>
      <w:bookmarkEnd w:id="_7961cbbe08b7b0231a48af545c5cf364"/>
      <w:r w:rsidRPr="003A31EC">
        <w:rPr>
          <w:rFonts w:cs="Arial"/>
        </w:rPr>
        <w:t xml:space="preserve"> </w:t>
      </w:r>
      <w:r>
        <w:rPr>
          <w:rFonts w:cs="Arial"/>
        </w:rPr>
        <w:fldChar w:fldCharType="begin"/>
      </w:r>
      <w:r>
        <w:instrText xml:space="preserve">XE"</w:instrText>
      </w:r>
      <w:r w:rsidRPr="00413D75">
        <w:rPr>
          <w:rFonts w:cs="Arial"/>
        </w:rPr>
        <w:instrText xml:space="preserve">Assume Risk</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A relationship defining the stakeholder assuming a risk for another as part of a risk transfer risk strategy.</w:t>
      </w:r>
    </w:p>
    <w:p w:rsidP="00347871" w:rsidR="00347871" w:rsidRDefault="00347871">
      <w:pPr>
        <w:jc w:val="center"/>
      </w:pPr>
      <w:r>
        <w:rPr>
          <w:noProof/>
        </w:rPr>
        <w:drawing>
          <wp:inline distT="0" distB="0" distL="0" distR="0">
            <wp:extent cx="5114925" cy="2314575"/>
            <wp:effectExtent l="0" t="0" r="0" b="0"/>
            <wp:docPr id="1782" name="Picture 444523840.emf" descr="44452384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 name="444523840.emf"/>
                    <pic:cNvPicPr/>
                  </pic:nvPicPr>
                  <pic:blipFill>
                    <a:blip r:embed="mr_docxImage892" cstate="print"/>
                    <a:stretch>
                      <a:fillRect/>
                    </a:stretch>
                  </pic:blipFill>
                  <pic:spPr>
                    <a:xfrm rot="0">
                      <a:off x="0" y="0"/>
                      <a:ext cx="5114925" cy="231457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Assume Risk</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33780607cd553fb55b8907600848b66" w:history="1">
        <w:r>
          <w:rStyle w:val="Hyperlink"/>
          <w:rPr>
            <w:rStyle w:val="Hyperlink"/>
          </w:rPr>
          <w:t xml:space="preserve">Impact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78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 name="-1728404412.emf"/>
                    <pic:cNvPicPr/>
                  </pic:nvPicPr>
                  <pic:blipFill>
                    <a:blip r:embed="mr_docxImage893" cstate="print"/>
                    <a:stretch>
                      <a:fillRect/>
                    </a:stretch>
                  </pic:blipFill>
                  <pic:spPr>
                    <a:xfrm rot="0">
                      <a:off x="0" y="0"/>
                      <a:ext cx="152400" cy="152400"/>
                    </a:xfrm>
                    <a:prstGeom prst="rect">
                      <a:avLst/>
                    </a:prstGeom>
                  </pic:spPr>
                </pic:pic>
              </a:graphicData>
            </a:graphic>
          </wp:inline>
        </w:drawing>
      </w:r>
      <w:r>
        <w:t xml:space="preserve"> </w:t>
      </w:r>
      <w:r>
        <w:t xml:space="preserve">transfer risk to</w:t>
      </w:r>
      <w:r>
        <w:rPr>
          <w:rFonts w:cs="Arial"/>
        </w:rPr>
        <w:fldChar w:fldCharType="begin"/>
      </w:r>
      <w:r>
        <w:instrText xml:space="preserve">XE"</w:instrText>
      </w:r>
      <w:r w:rsidRPr="00413D75">
        <w:rPr>
          <w:rFonts w:cs="Arial"/>
        </w:rPr>
        <w:instrText xml:space="preserve">transfer risk to</w:instrText>
      </w:r>
      <w:r>
        <w:instrText xml:space="preserve">"</w:instrText>
      </w:r>
      <w:r>
        <w:rPr>
          <w:rFonts w:cs="Arial"/>
        </w:rPr>
        <w:fldChar w:fldCharType="end"/>
      </w:r>
      <w:r>
        <w:t xml:space="preserve"> : </w:t>
      </w:r>
      <w:hyperlink w:anchor="_3dad71bdd97f208703b94ffa6e9fd693" w:history="1">
        <w:r>
          <w:rStyle w:val="Hyperlink"/>
          <w:rPr>
            <w:rStyle w:val="Hyperlink"/>
          </w:rPr>
          <w:t xml:space="preserve">Risk Agent</w:t>
        </w:r>
      </w:hyperlink>
      <w:r>
        <w:t xml:space="preserve"> [</w:t>
      </w:r>
      <w:r>
        <w:t xml:space="preserve">1..*</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Stakeholder that assumes a risk as the result of a transfer risk action.</w:t>
      </w:r>
    </w:p>
    <w:p w:rsidP="00347871" w:rsidR="00347871" w:rsidRDefault="00347871">
      <w:pPr>
        <w:ind w:firstLine="720"/>
      </w:pPr>
      <w:r>
        <w:rPr>
          <w:noProof/>
        </w:rPr>
        <w:drawing>
          <wp:inline distT="0" distB="0" distL="0" distR="0">
            <wp:extent cx="152400" cy="152400"/>
            <wp:effectExtent l="0" t="0" r="0" b="0"/>
            <wp:docPr id="178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 name="-1728404412.emf"/>
                    <pic:cNvPicPr/>
                  </pic:nvPicPr>
                  <pic:blipFill>
                    <a:blip r:embed="mr_docxImage894" cstate="print"/>
                    <a:stretch>
                      <a:fillRect/>
                    </a:stretch>
                  </pic:blipFill>
                  <pic:spPr>
                    <a:xfrm rot="0">
                      <a:off x="0" y="0"/>
                      <a:ext cx="152400" cy="152400"/>
                    </a:xfrm>
                    <a:prstGeom prst="rect">
                      <a:avLst/>
                    </a:prstGeom>
                  </pic:spPr>
                </pic:pic>
              </a:graphicData>
            </a:graphic>
          </wp:inline>
        </w:drawing>
      </w:r>
      <w:r>
        <w:t xml:space="preserve"> </w:t>
      </w:r>
      <w:r>
        <w:t xml:space="preserve">assumes risk from</w:t>
      </w:r>
      <w:r>
        <w:rPr>
          <w:rFonts w:cs="Arial"/>
        </w:rPr>
        <w:fldChar w:fldCharType="begin"/>
      </w:r>
      <w:r>
        <w:instrText xml:space="preserve">XE"</w:instrText>
      </w:r>
      <w:r w:rsidRPr="00413D75">
        <w:rPr>
          <w:rFonts w:cs="Arial"/>
        </w:rPr>
        <w:instrText xml:space="preserve">assumes risk from</w:instrText>
      </w:r>
      <w:r>
        <w:instrText xml:space="preserve">"</w:instrText>
      </w:r>
      <w:r>
        <w:rPr>
          <w:rFonts w:cs="Arial"/>
        </w:rPr>
        <w:fldChar w:fldCharType="end"/>
      </w:r>
      <w:r>
        <w:t xml:space="preserve"> : </w:t>
      </w:r>
      <w:hyperlink w:anchor="_dcfb009f3ea89ca1b2bc5f2909bc3829" w:history="1">
        <w:r>
          <w:rStyle w:val="Hyperlink"/>
          <w:rPr>
            <w:rStyle w:val="Hyperlink"/>
          </w:rPr>
          <w:t xml:space="preserve">Transfer Risk</w:t>
        </w:r>
      </w:hyperlink>
      <w:r>
        <w:t xml:space="preserve"> [</w:t>
      </w:r>
      <w:r>
        <w:t xml:space="preserve">1..*</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The stakeholder that assumes a risk for another, such as an insurance company.</w:t>
      </w:r>
    </w:p>
    <w:p w:rsidP="00347871" w:rsidR="00347871" w:rsidRDefault="00347871"/>
    <w:p w:rsidP="00347871" w:rsidR="00347871" w:rsidRDefault="00347871">
      <w:pPr>
        <w:pStyle w:val="Heading2"/>
      </w:pPr>
      <w:bookmarkStart w:id="_25ccd740e3f422b039f4a4374ff01abf" w:name="_25ccd740e3f422b039f4a4374ff01abf"/>
      <w:r>
        <w:t xml:space="preserve">Class Avoid Danger</w:t>
      </w:r>
      <w:bookmarkEnd w:id="_25ccd740e3f422b039f4a4374ff01abf"/>
      <w:r w:rsidRPr="003A31EC">
        <w:rPr>
          <w:rFonts w:cs="Arial"/>
        </w:rPr>
        <w:t xml:space="preserve"> </w:t>
      </w:r>
      <w:r>
        <w:rPr>
          <w:rFonts w:cs="Arial"/>
        </w:rPr>
        <w:fldChar w:fldCharType="begin"/>
      </w:r>
      <w:r>
        <w:instrText xml:space="preserve">XE"</w:instrText>
      </w:r>
      <w:r w:rsidRPr="00413D75">
        <w:rPr>
          <w:rFonts w:cs="Arial"/>
        </w:rPr>
        <w:instrText xml:space="preserve">Avoid Danger</w:instrText>
      </w:r>
      <w:r>
        <w:instrText xml:space="preserve">"</w:instrText>
      </w:r>
      <w:r>
        <w:rPr>
          <w:rFonts w:cs="Arial"/>
        </w:rPr>
        <w:fldChar w:fldCharType="end"/>
      </w:r>
      <w:r w:rsidR="009E71B4">
        <w:rPr>
          <w:rFonts w:cs="Arial"/>
        </w:rPr>
        <w:t xml:space="preserve"> </w:t>
      </w:r>
    </w:p>
    <w:p w:rsidP="00F71BA8" w:rsidR="00347871" w:rsidRDefault="00347871">
      <w:r>
        <w:t xml:space="preserve">A likelihood reduction strategy whereby a stakeholder decides not to engage in a risky activity.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0807c15a257bc97a908d5f6b48d6c3d" w:history="1">
        <w:r>
          <w:rStyle w:val="Hyperlink"/>
          <w:rPr>
            <w:rStyle w:val="Hyperlink"/>
          </w:rPr>
          <w:t xml:space="preserve">Risk Treatment Strategy</w:t>
        </w:r>
      </w:hyperlink>
    </w:p>
    <w:p w:rsidP="00347871" w:rsidR="00347871" w:rsidRDefault="00347871"/>
    <w:p w:rsidP="00347871" w:rsidR="00347871" w:rsidRDefault="00347871">
      <w:pPr>
        <w:pStyle w:val="Heading2"/>
      </w:pPr>
      <w:bookmarkStart w:id="_27de7baab353145ea28cd16935bf947f" w:name="_27de7baab353145ea28cd16935bf947f"/>
      <w:r>
        <w:t xml:space="preserve">Class Countermeasure</w:t>
      </w:r>
      <w:bookmarkEnd w:id="_27de7baab353145ea28cd16935bf947f"/>
      <w:r w:rsidRPr="003A31EC">
        <w:rPr>
          <w:rFonts w:cs="Arial"/>
        </w:rPr>
        <w:t xml:space="preserve"> </w:t>
      </w:r>
      <w:r>
        <w:rPr>
          <w:rFonts w:cs="Arial"/>
        </w:rPr>
        <w:fldChar w:fldCharType="begin"/>
      </w:r>
      <w:r>
        <w:instrText xml:space="preserve">XE"</w:instrText>
      </w:r>
      <w:r w:rsidRPr="00413D75">
        <w:rPr>
          <w:rFonts w:cs="Arial"/>
        </w:rPr>
        <w:instrText xml:space="preserve">Countermeasure</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
          Countermeasure – actions, devices, procedures, techniques, or other measures that are designed to lower the likelihood of a threat scenario succeeding in its objectives, reduce the likely consequences of a threat scenario, or minimizing vulnerabilities that a threat scenario can exploit.
          <w:br/>
          Derived from [ISO 28001:2015], [ISO/IEC 2382:2015]
          <w:br/>
          <w:br/>
          Related concept: Security controls are safeguards or countermeasures to avoid, detect, counteract, or minimize security risks to physical property, information, computer systems, or other assets.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442d75c9ac335e7a2aadbc96919fc2d" w:history="1">
        <w:r>
          <w:rStyle w:val="Hyperlink"/>
          <w:rPr>
            <w:rStyle w:val="Hyperlink"/>
          </w:rPr>
          <w:t xml:space="preserve">Resource</w:t>
        </w:r>
      </w:hyperlink>
      <w:r>
        <w:t xml:space="preserve">, </w:t>
      </w:r>
      <w:hyperlink w:anchor="_8c517cf1950741c0f89edebf828214cc" w:history="1">
        <w:r>
          <w:rStyle w:val="Hyperlink"/>
          <w:rPr>
            <w:rStyle w:val="Hyperlink"/>
          </w:rPr>
          <w:t xml:space="preserve">Situation</w:t>
        </w:r>
      </w:hyperlink>
    </w:p>
    <w:p w:rsidP="00347871" w:rsidR="00347871" w:rsidRDefault="00347871"/>
    <w:p w:rsidP="00347871" w:rsidR="00347871" w:rsidRDefault="00347871">
      <w:pPr>
        <w:pStyle w:val="Heading2"/>
      </w:pPr>
      <w:bookmarkStart w:id="_98062bd0af16369b215233ccdbee1875" w:name="_98062bd0af16369b215233ccdbee1875"/>
      <w:r>
        <w:t xml:space="preserve">Association Class Countermeasure for Strategy</w:t>
      </w:r>
      <w:bookmarkEnd w:id="_98062bd0af16369b215233ccdbee1875"/>
      <w:r w:rsidRPr="003A31EC">
        <w:rPr>
          <w:rFonts w:cs="Arial"/>
        </w:rPr>
        <w:t xml:space="preserve"> </w:t>
      </w:r>
      <w:r>
        <w:rPr>
          <w:rFonts w:cs="Arial"/>
        </w:rPr>
        <w:fldChar w:fldCharType="begin"/>
      </w:r>
      <w:r>
        <w:instrText xml:space="preserve">XE"</w:instrText>
      </w:r>
      <w:r w:rsidRPr="00413D75">
        <w:rPr>
          <w:rFonts w:cs="Arial"/>
        </w:rPr>
        <w:instrText xml:space="preserve">Countermeasure for Strategy</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Countermeasure for strategy defines a specific &lt;leverages countermeasure&gt; countermeasure that helps to mitigate risk as part of a &lt;countermeasure for&gt; risk mitigation strategy.</w:t>
      </w:r>
    </w:p>
    <w:p w:rsidP="00347871" w:rsidR="00347871" w:rsidRDefault="00347871">
      <w:pPr>
        <w:jc w:val="center"/>
      </w:pPr>
      <w:r>
        <w:rPr>
          <w:noProof/>
        </w:rPr>
        <w:drawing>
          <wp:inline distT="0" distB="0" distL="0" distR="0">
            <wp:extent cx="6188075" cy="2363053"/>
            <wp:effectExtent l="0" t="0" r="0" b="0"/>
            <wp:docPr id="1788" name="Picture -1376793872.emf" descr="-137679387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 name="-1376793872.emf"/>
                    <pic:cNvPicPr/>
                  </pic:nvPicPr>
                  <pic:blipFill>
                    <a:blip r:embed="mr_docxImage895" cstate="print"/>
                    <a:stretch>
                      <a:fillRect/>
                    </a:stretch>
                  </pic:blipFill>
                  <pic:spPr>
                    <a:xfrm rot="0">
                      <a:off x="0" y="0"/>
                      <a:ext cx="6188075" cy="2363053"/>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Countermeasure for Strategy</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9947aea823e055519b8971f4fde028ea" w:history="1">
        <w:r>
          <w:rStyle w:val="Hyperlink"/>
          <w:rPr>
            <w:rStyle w:val="Hyperlink"/>
          </w:rPr>
          <w:t xml:space="preserve">Usage</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79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 name="-1728404412.emf"/>
                    <pic:cNvPicPr/>
                  </pic:nvPicPr>
                  <pic:blipFill>
                    <a:blip r:embed="mr_docxImage896" cstate="print"/>
                    <a:stretch>
                      <a:fillRect/>
                    </a:stretch>
                  </pic:blipFill>
                  <pic:spPr>
                    <a:xfrm rot="0">
                      <a:off x="0" y="0"/>
                      <a:ext cx="152400" cy="152400"/>
                    </a:xfrm>
                    <a:prstGeom prst="rect">
                      <a:avLst/>
                    </a:prstGeom>
                  </pic:spPr>
                </pic:pic>
              </a:graphicData>
            </a:graphic>
          </wp:inline>
        </w:drawing>
      </w:r>
      <w:r>
        <w:t xml:space="preserve"> </w:t>
      </w:r>
      <w:r>
        <w:t xml:space="preserve">leverages countermeasure</w:t>
      </w:r>
      <w:r>
        <w:rPr>
          <w:rFonts w:cs="Arial"/>
        </w:rPr>
        <w:fldChar w:fldCharType="begin"/>
      </w:r>
      <w:r>
        <w:instrText xml:space="preserve">XE"</w:instrText>
      </w:r>
      <w:r w:rsidRPr="00413D75">
        <w:rPr>
          <w:rFonts w:cs="Arial"/>
        </w:rPr>
        <w:instrText xml:space="preserve">leverages countermeasure</w:instrText>
      </w:r>
      <w:r>
        <w:instrText xml:space="preserve">"</w:instrText>
      </w:r>
      <w:r>
        <w:rPr>
          <w:rFonts w:cs="Arial"/>
        </w:rPr>
        <w:fldChar w:fldCharType="end"/>
      </w:r>
      <w:r>
        <w:t xml:space="preserve"> : </w:t>
      </w:r>
      <w:hyperlink w:anchor="_27de7baab353145ea28cd16935bf947f" w:history="1">
        <w:r>
          <w:rStyle w:val="Hyperlink"/>
          <w:rPr>
            <w:rStyle w:val="Hyperlink"/>
          </w:rPr>
          <w:t xml:space="preserve">Countermeasure</w:t>
        </w:r>
      </w:hyperlink>
      <w:r>
        <w:t xml:space="preserve"> [</w:t>
      </w:r>
      <w:r>
        <w:t xml:space="preserve">1..*</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Countermeasure which serves a risk mitigation strategy.</w:t>
      </w:r>
    </w:p>
    <w:p w:rsidP="00347871" w:rsidR="00347871" w:rsidRDefault="00347871">
      <w:pPr>
        <w:ind w:firstLine="720"/>
      </w:pPr>
      <w:r>
        <w:rPr>
          <w:noProof/>
        </w:rPr>
        <w:drawing>
          <wp:inline distT="0" distB="0" distL="0" distR="0">
            <wp:extent cx="152400" cy="152400"/>
            <wp:effectExtent l="0" t="0" r="0" b="0"/>
            <wp:docPr id="179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 name="-1728404412.emf"/>
                    <pic:cNvPicPr/>
                  </pic:nvPicPr>
                  <pic:blipFill>
                    <a:blip r:embed="mr_docxImage897" cstate="print"/>
                    <a:stretch>
                      <a:fillRect/>
                    </a:stretch>
                  </pic:blipFill>
                  <pic:spPr>
                    <a:xfrm rot="0">
                      <a:off x="0" y="0"/>
                      <a:ext cx="152400" cy="152400"/>
                    </a:xfrm>
                    <a:prstGeom prst="rect">
                      <a:avLst/>
                    </a:prstGeom>
                  </pic:spPr>
                </pic:pic>
              </a:graphicData>
            </a:graphic>
          </wp:inline>
        </w:drawing>
      </w:r>
      <w:r>
        <w:t xml:space="preserve"> </w:t>
      </w:r>
      <w:r>
        <w:t xml:space="preserve">countermeasure for</w:t>
      </w:r>
      <w:r>
        <w:rPr>
          <w:rFonts w:cs="Arial"/>
        </w:rPr>
        <w:fldChar w:fldCharType="begin"/>
      </w:r>
      <w:r>
        <w:instrText xml:space="preserve">XE"</w:instrText>
      </w:r>
      <w:r w:rsidRPr="00413D75">
        <w:rPr>
          <w:rFonts w:cs="Arial"/>
        </w:rPr>
        <w:instrText xml:space="preserve">countermeasure for</w:instrText>
      </w:r>
      <w:r>
        <w:instrText xml:space="preserve">"</w:instrText>
      </w:r>
      <w:r>
        <w:rPr>
          <w:rFonts w:cs="Arial"/>
        </w:rPr>
        <w:fldChar w:fldCharType="end"/>
      </w:r>
      <w:r>
        <w:t xml:space="preserve"> : </w:t>
      </w:r>
      <w:hyperlink w:anchor="_4a31860e49ce04ad494ad84600b00364" w:history="1">
        <w:r>
          <w:rStyle w:val="Hyperlink"/>
          <w:rPr>
            <w:rStyle w:val="Hyperlink"/>
          </w:rPr>
          <w:t xml:space="preserve">Risk Mitigation Strategy</w:t>
        </w:r>
      </w:hyperlink>
      <w:r>
        <w:t xml:space="preserve"> [</w:t>
      </w:r>
      <w:r>
        <w:t xml:space="preserve">*</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Mitigation strategy supported by a countermeasure.</w:t>
      </w:r>
    </w:p>
    <w:p w:rsidP="00347871" w:rsidR="00347871" w:rsidRDefault="00347871"/>
    <w:p w:rsidP="00347871" w:rsidR="00347871" w:rsidRDefault="00347871">
      <w:pPr>
        <w:pStyle w:val="Heading2"/>
      </w:pPr>
      <w:bookmarkStart w:id="_19320424e8a589dfba13fc047186f44e" w:name="_19320424e8a589dfba13fc047186f44e"/>
      <w:r>
        <w:t xml:space="preserve">Association Class Countermeasure Mitigates</w:t>
      </w:r>
      <w:bookmarkEnd w:id="_19320424e8a589dfba13fc047186f44e"/>
      <w:r w:rsidRPr="003A31EC">
        <w:rPr>
          <w:rFonts w:cs="Arial"/>
        </w:rPr>
        <w:t xml:space="preserve"> </w:t>
      </w:r>
      <w:r>
        <w:rPr>
          <w:rFonts w:cs="Arial"/>
        </w:rPr>
        <w:fldChar w:fldCharType="begin"/>
      </w:r>
      <w:r>
        <w:instrText xml:space="preserve">XE"</w:instrText>
      </w:r>
      <w:r w:rsidRPr="00413D75">
        <w:rPr>
          <w:rFonts w:cs="Arial"/>
        </w:rPr>
        <w:instrText xml:space="preserve">Countermeasure Mitigates</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Undesirable situations mitigated by a countermeasure.</w:t>
      </w:r>
    </w:p>
    <w:p w:rsidP="00347871" w:rsidR="00347871" w:rsidRDefault="00347871">
      <w:pPr>
        <w:jc w:val="center"/>
      </w:pPr>
      <w:r>
        <w:rPr>
          <w:noProof/>
        </w:rPr>
        <w:drawing>
          <wp:inline distT="0" distB="0" distL="0" distR="0">
            <wp:extent cx="6188075" cy="2450548"/>
            <wp:effectExtent l="0" t="0" r="0" b="0"/>
            <wp:docPr id="1794" name="Picture 1484716116.emf" descr="148471611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 name="1484716116.emf"/>
                    <pic:cNvPicPr/>
                  </pic:nvPicPr>
                  <pic:blipFill>
                    <a:blip r:embed="mr_docxImage898" cstate="print"/>
                    <a:stretch>
                      <a:fillRect/>
                    </a:stretch>
                  </pic:blipFill>
                  <pic:spPr>
                    <a:xfrm rot="0">
                      <a:off x="0" y="0"/>
                      <a:ext cx="6188075" cy="2450548"/>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Countermeasure Mitigation</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33780607cd553fb55b8907600848b66" w:history="1">
        <w:r>
          <w:rStyle w:val="Hyperlink"/>
          <w:rPr>
            <w:rStyle w:val="Hyperlink"/>
          </w:rPr>
          <w:t xml:space="preserve">Impact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79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 name="-1728404412.emf"/>
                    <pic:cNvPicPr/>
                  </pic:nvPicPr>
                  <pic:blipFill>
                    <a:blip r:embed="mr_docxImage899" cstate="print"/>
                    <a:stretch>
                      <a:fillRect/>
                    </a:stretch>
                  </pic:blipFill>
                  <pic:spPr>
                    <a:xfrm rot="0">
                      <a:off x="0" y="0"/>
                      <a:ext cx="152400" cy="152400"/>
                    </a:xfrm>
                    <a:prstGeom prst="rect">
                      <a:avLst/>
                    </a:prstGeom>
                  </pic:spPr>
                </pic:pic>
              </a:graphicData>
            </a:graphic>
          </wp:inline>
        </w:drawing>
      </w:r>
      <w:r>
        <w:t xml:space="preserve"> </w:t>
      </w:r>
      <w:r>
        <w:t xml:space="preserve">reduce harm via</w:t>
      </w:r>
      <w:r>
        <w:rPr>
          <w:rFonts w:cs="Arial"/>
        </w:rPr>
        <w:fldChar w:fldCharType="begin"/>
      </w:r>
      <w:r>
        <w:instrText xml:space="preserve">XE"</w:instrText>
      </w:r>
      <w:r w:rsidRPr="00413D75">
        <w:rPr>
          <w:rFonts w:cs="Arial"/>
        </w:rPr>
        <w:instrText xml:space="preserve">reduce harm via</w:instrText>
      </w:r>
      <w:r>
        <w:instrText xml:space="preserve">"</w:instrText>
      </w:r>
      <w:r>
        <w:rPr>
          <w:rFonts w:cs="Arial"/>
        </w:rPr>
        <w:fldChar w:fldCharType="end"/>
      </w:r>
      <w:r>
        <w:t xml:space="preserve"> : </w:t>
      </w:r>
      <w:hyperlink w:anchor="_27de7baab353145ea28cd16935bf947f" w:history="1">
        <w:r>
          <w:rStyle w:val="Hyperlink"/>
          <w:rPr>
            <w:rStyle w:val="Hyperlink"/>
          </w:rPr>
          <w:t xml:space="preserve">Countermeasure</w:t>
        </w:r>
      </w:hyperlink>
      <w:r>
        <w:t xml:space="preserve"> [</w:t>
      </w:r>
      <w:r>
        <w:t xml:space="preserve">*</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An actual or potential response to a danger to minimize the impact of the subject undesirable situation.</w:t>
      </w:r>
    </w:p>
    <w:p w:rsidP="00347871" w:rsidR="00347871" w:rsidRDefault="00347871">
      <w:pPr>
        <w:ind w:firstLine="720"/>
      </w:pPr>
      <w:r>
        <w:rPr>
          <w:noProof/>
        </w:rPr>
        <w:drawing>
          <wp:inline distT="0" distB="0" distL="0" distR="0">
            <wp:extent cx="152400" cy="152400"/>
            <wp:effectExtent l="0" t="0" r="0" b="0"/>
            <wp:docPr id="179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 name="-1728404412.emf"/>
                    <pic:cNvPicPr/>
                  </pic:nvPicPr>
                  <pic:blipFill>
                    <a:blip r:embed="mr_docxImage900" cstate="print"/>
                    <a:stretch>
                      <a:fillRect/>
                    </a:stretch>
                  </pic:blipFill>
                  <pic:spPr>
                    <a:xfrm rot="0">
                      <a:off x="0" y="0"/>
                      <a:ext cx="152400" cy="152400"/>
                    </a:xfrm>
                    <a:prstGeom prst="rect">
                      <a:avLst/>
                    </a:prstGeom>
                  </pic:spPr>
                </pic:pic>
              </a:graphicData>
            </a:graphic>
          </wp:inline>
        </w:drawing>
      </w:r>
      <w:r>
        <w:t xml:space="preserve"> </w:t>
      </w:r>
      <w:r>
        <w:t xml:space="preserve">mitigates</w:t>
      </w:r>
      <w:r>
        <w:rPr>
          <w:rFonts w:cs="Arial"/>
        </w:rPr>
        <w:fldChar w:fldCharType="begin"/>
      </w:r>
      <w:r>
        <w:instrText xml:space="preserve">XE"</w:instrText>
      </w:r>
      <w:r w:rsidRPr="00413D75">
        <w:rPr>
          <w:rFonts w:cs="Arial"/>
        </w:rPr>
        <w:instrText xml:space="preserve">mitigates</w:instrText>
      </w:r>
      <w:r>
        <w:instrText xml:space="preserve">"</w:instrText>
      </w:r>
      <w:r>
        <w:rPr>
          <w:rFonts w:cs="Arial"/>
        </w:rPr>
        <w:fldChar w:fldCharType="end"/>
      </w:r>
      <w:r>
        <w:t xml:space="preserve"> : </w:t>
      </w:r>
      <w:hyperlink w:anchor="_4bdee0568b2f36e553f586b458dace32" w:history="1">
        <w:r>
          <w:rStyle w:val="Hyperlink"/>
          <w:rPr>
            <w:rStyle w:val="Hyperlink"/>
          </w:rPr>
          <w:t xml:space="preserve">Undesirable Situation</w:t>
        </w:r>
      </w:hyperlink>
      <w:r>
        <w:t xml:space="preserve"> [</w:t>
      </w:r>
      <w:r>
        <w:t xml:space="preserve">1..*</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Undesirable situation for which mitigation reduces the likelihood or impact.</w:t>
      </w:r>
    </w:p>
    <w:p w:rsidP="00347871" w:rsidR="00347871" w:rsidRDefault="00347871"/>
    <w:p w:rsidP="00347871" w:rsidR="00347871" w:rsidRDefault="00347871">
      <w:pPr>
        <w:pStyle w:val="Heading2"/>
      </w:pPr>
      <w:bookmarkStart w:id="_74c2fc1a107afc97d5fb106a57037e87" w:name="_74c2fc1a107afc97d5fb106a57037e87"/>
      <w:r>
        <w:t xml:space="preserve">Class Management Control</w:t>
      </w:r>
      <w:bookmarkEnd w:id="_74c2fc1a107afc97d5fb106a57037e87"/>
      <w:r w:rsidRPr="003A31EC">
        <w:rPr>
          <w:rFonts w:cs="Arial"/>
        </w:rPr>
        <w:t xml:space="preserve"> </w:t>
      </w:r>
      <w:r>
        <w:rPr>
          <w:rFonts w:cs="Arial"/>
        </w:rPr>
        <w:fldChar w:fldCharType="begin"/>
      </w:r>
      <w:r>
        <w:instrText xml:space="preserve">XE"</w:instrText>
      </w:r>
      <w:r w:rsidRPr="00413D75">
        <w:rPr>
          <w:rFonts w:cs="Arial"/>
        </w:rPr>
        <w:instrText xml:space="preserve">Management Control</w:instrText>
      </w:r>
      <w:r>
        <w:instrText xml:space="preserve">"</w:instrText>
      </w:r>
      <w:r>
        <w:rPr>
          <w:rFonts w:cs="Arial"/>
        </w:rPr>
        <w:fldChar w:fldCharType="end"/>
      </w:r>
      <w:r w:rsidR="009E71B4">
        <w:rPr>
          <w:rFonts w:cs="Arial"/>
        </w:rPr>
        <w:t xml:space="preserve"> </w:t>
      </w:r>
    </w:p>
    <w:p w:rsidP="00F71BA8" w:rsidR="00347871" w:rsidRDefault="00347871">
      <w:r>
        <w:t xml:space="preserve">
          Derived from [NIST.IR.7298]: The security controls (i.e., safeguards or countermeasures)  that focus on the management of risk and the management of information system security.
          <w:br/>
          SOURCE: SP 800-37; SP 800-53; SP 800-53A; FIPS 200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27de7baab353145ea28cd16935bf947f" w:history="1">
        <w:r>
          <w:rStyle w:val="Hyperlink"/>
          <w:rPr>
            <w:rStyle w:val="Hyperlink"/>
          </w:rPr>
          <w:t xml:space="preserve">Countermeasure</w:t>
        </w:r>
      </w:hyperlink>
    </w:p>
    <w:p w:rsidP="00347871" w:rsidR="00347871" w:rsidRDefault="00347871"/>
    <w:p w:rsidP="00347871" w:rsidR="00347871" w:rsidRDefault="00347871">
      <w:pPr>
        <w:pStyle w:val="Heading2"/>
      </w:pPr>
      <w:bookmarkStart w:id="_54ac2232a62cea44227bb2836a1a1334" w:name="_54ac2232a62cea44227bb2836a1a1334"/>
      <w:r>
        <w:t xml:space="preserve">Class Mitigation Actor</w:t>
      </w:r>
      <w:bookmarkEnd w:id="_54ac2232a62cea44227bb2836a1a1334"/>
      <w:r w:rsidRPr="003A31EC">
        <w:rPr>
          <w:rFonts w:cs="Arial"/>
        </w:rPr>
        <w:t xml:space="preserve"> </w:t>
      </w:r>
      <w:r>
        <w:rPr>
          <w:rFonts w:cs="Arial"/>
        </w:rPr>
        <w:fldChar w:fldCharType="begin"/>
      </w:r>
      <w:r>
        <w:instrText xml:space="preserve">XE"</w:instrText>
      </w:r>
      <w:r w:rsidRPr="00413D75">
        <w:rPr>
          <w:rFonts w:cs="Arial"/>
        </w:rPr>
        <w:instrText xml:space="preserve">Mitigation Actor</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Actor that performs a mitigation.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95976dea0d8187e1656ac43c072c070" w:history="1">
        <w:r>
          <w:rStyle w:val="Hyperlink"/>
          <w:rPr>
            <w:rStyle w:val="Hyperlink"/>
          </w:rPr>
          <w:t xml:space="preserve">Actor</w:t>
        </w:r>
      </w:hyperlink>
      <w:r>
        <w:t xml:space="preserve">, </w:t>
      </w:r>
      <w:hyperlink w:anchor="_d442d75c9ac335e7a2aadbc96919fc2d" w:history="1">
        <w:r>
          <w:rStyle w:val="Hyperlink"/>
          <w:rPr>
            <w:rStyle w:val="Hyperlink"/>
          </w:rPr>
          <w:t xml:space="preserve">Resource</w:t>
        </w:r>
      </w:hyperlink>
    </w:p>
    <w:p w:rsidP="00347871" w:rsidR="00347871" w:rsidRDefault="00347871"/>
    <w:p w:rsidP="00347871" w:rsidR="00347871" w:rsidRDefault="00347871">
      <w:pPr>
        <w:pStyle w:val="Heading2"/>
      </w:pPr>
      <w:bookmarkStart w:id="_11a139c82b90a645f9a69b764a6de051" w:name="_11a139c82b90a645f9a69b764a6de051"/>
      <w:r>
        <w:t xml:space="preserve">Association Class Monitor</w:t>
      </w:r>
      <w:bookmarkEnd w:id="_11a139c82b90a645f9a69b764a6de051"/>
      <w:r w:rsidRPr="003A31EC">
        <w:rPr>
          <w:rFonts w:cs="Arial"/>
        </w:rPr>
        <w:t xml:space="preserve"> </w:t>
      </w:r>
      <w:r>
        <w:rPr>
          <w:rFonts w:cs="Arial"/>
        </w:rPr>
        <w:fldChar w:fldCharType="begin"/>
      </w:r>
      <w:r>
        <w:instrText xml:space="preserve">XE"</w:instrText>
      </w:r>
      <w:r w:rsidRPr="00413D75">
        <w:rPr>
          <w:rFonts w:cs="Arial"/>
        </w:rPr>
        <w:instrText xml:space="preserve">Monitor</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Monitor relates the &lt;monitored by&gt; safeguard with a &lt;watch based on&gt; indicator such that the monitoring of the indicator becomes a safeguard that &lt;protects&gt; resources.</w:t>
      </w:r>
    </w:p>
    <w:p w:rsidP="00347871" w:rsidR="00347871" w:rsidRDefault="00347871">
      <w:pPr>
        <w:jc w:val="center"/>
      </w:pPr>
      <w:r>
        <w:rPr>
          <w:noProof/>
        </w:rPr>
        <w:drawing>
          <wp:inline distT="0" distB="0" distL="0" distR="0">
            <wp:extent cx="5086350" cy="2524125"/>
            <wp:effectExtent l="0" t="0" r="0" b="0"/>
            <wp:docPr id="1800" name="Picture -1905790854.emf" descr="-190579085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 name="-1905790854.emf"/>
                    <pic:cNvPicPr/>
                  </pic:nvPicPr>
                  <pic:blipFill>
                    <a:blip r:embed="mr_docxImage901" cstate="print"/>
                    <a:stretch>
                      <a:fillRect/>
                    </a:stretch>
                  </pic:blipFill>
                  <pic:spPr>
                    <a:xfrm rot="0">
                      <a:off x="0" y="0"/>
                      <a:ext cx="5086350" cy="252412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Monitor</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9947aea823e055519b8971f4fde028ea" w:history="1">
        <w:r>
          <w:rStyle w:val="Hyperlink"/>
          <w:rPr>
            <w:rStyle w:val="Hyperlink"/>
          </w:rPr>
          <w:t xml:space="preserve">Usage</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80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 name="-1728404412.emf"/>
                    <pic:cNvPicPr/>
                  </pic:nvPicPr>
                  <pic:blipFill>
                    <a:blip r:embed="mr_docxImage902" cstate="print"/>
                    <a:stretch>
                      <a:fillRect/>
                    </a:stretch>
                  </pic:blipFill>
                  <pic:spPr>
                    <a:xfrm rot="0">
                      <a:off x="0" y="0"/>
                      <a:ext cx="152400" cy="152400"/>
                    </a:xfrm>
                    <a:prstGeom prst="rect">
                      <a:avLst/>
                    </a:prstGeom>
                  </pic:spPr>
                </pic:pic>
              </a:graphicData>
            </a:graphic>
          </wp:inline>
        </w:drawing>
      </w:r>
      <w:r>
        <w:t xml:space="preserve"> </w:t>
      </w:r>
      <w:r>
        <w:t xml:space="preserve">watch based on</w:t>
      </w:r>
      <w:r>
        <w:rPr>
          <w:rFonts w:cs="Arial"/>
        </w:rPr>
        <w:fldChar w:fldCharType="begin"/>
      </w:r>
      <w:r>
        <w:instrText xml:space="preserve">XE"</w:instrText>
      </w:r>
      <w:r w:rsidRPr="00413D75">
        <w:rPr>
          <w:rFonts w:cs="Arial"/>
        </w:rPr>
        <w:instrText xml:space="preserve">watch based on</w:instrText>
      </w:r>
      <w:r>
        <w:instrText xml:space="preserve">"</w:instrText>
      </w:r>
      <w:r>
        <w:rPr>
          <w:rFonts w:cs="Arial"/>
        </w:rPr>
        <w:fldChar w:fldCharType="end"/>
      </w:r>
      <w:r>
        <w:t xml:space="preserve"> : </w:t>
      </w:r>
      <w:hyperlink w:anchor="_0ea506f57adef61cfa374e799c7f4b3e" w:history="1">
        <w:r>
          <w:rStyle w:val="Hyperlink"/>
          <w:rPr>
            <w:rStyle w:val="Hyperlink"/>
          </w:rPr>
          <w:t xml:space="preserve">Indicator</w:t>
        </w:r>
      </w:hyperlink>
      <w:r>
        <w:t xml:space="preserve"> [</w:t>
      </w:r>
      <w:r>
        <w:t xml:space="preserve">0..*</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Indicators watched by the subject safeguard.</w:t>
      </w:r>
    </w:p>
    <w:p w:rsidP="00347871" w:rsidR="00347871" w:rsidRDefault="00347871">
      <w:pPr>
        <w:ind w:firstLine="720"/>
      </w:pPr>
      <w:r>
        <w:rPr>
          <w:noProof/>
        </w:rPr>
        <w:drawing>
          <wp:inline distT="0" distB="0" distL="0" distR="0">
            <wp:extent cx="152400" cy="152400"/>
            <wp:effectExtent l="0" t="0" r="0" b="0"/>
            <wp:docPr id="180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1728404412.emf"/>
                    <pic:cNvPicPr/>
                  </pic:nvPicPr>
                  <pic:blipFill>
                    <a:blip r:embed="mr_docxImage903" cstate="print"/>
                    <a:stretch>
                      <a:fillRect/>
                    </a:stretch>
                  </pic:blipFill>
                  <pic:spPr>
                    <a:xfrm rot="0">
                      <a:off x="0" y="0"/>
                      <a:ext cx="152400" cy="152400"/>
                    </a:xfrm>
                    <a:prstGeom prst="rect">
                      <a:avLst/>
                    </a:prstGeom>
                  </pic:spPr>
                </pic:pic>
              </a:graphicData>
            </a:graphic>
          </wp:inline>
        </w:drawing>
      </w:r>
      <w:r>
        <w:t xml:space="preserve"> </w:t>
      </w:r>
      <w:r>
        <w:t xml:space="preserve">monitored by</w:t>
      </w:r>
      <w:r>
        <w:rPr>
          <w:rFonts w:cs="Arial"/>
        </w:rPr>
        <w:fldChar w:fldCharType="begin"/>
      </w:r>
      <w:r>
        <w:instrText xml:space="preserve">XE"</w:instrText>
      </w:r>
      <w:r w:rsidRPr="00413D75">
        <w:rPr>
          <w:rFonts w:cs="Arial"/>
        </w:rPr>
        <w:instrText xml:space="preserve">monitored by</w:instrText>
      </w:r>
      <w:r>
        <w:instrText xml:space="preserve">"</w:instrText>
      </w:r>
      <w:r>
        <w:rPr>
          <w:rFonts w:cs="Arial"/>
        </w:rPr>
        <w:fldChar w:fldCharType="end"/>
      </w:r>
      <w:r>
        <w:t xml:space="preserve"> : </w:t>
      </w:r>
      <w:hyperlink w:anchor="_42a5d012e70fe684985bbcc8a0c4b4b5" w:history="1">
        <w:r>
          <w:rStyle w:val="Hyperlink"/>
          <w:rPr>
            <w:rStyle w:val="Hyperlink"/>
          </w:rPr>
          <w:t xml:space="preserve">Monitoring Control</w:t>
        </w:r>
      </w:hyperlink>
      <w:r>
        <w:t xml:space="preserve"> [</w:t>
      </w:r>
      <w:r>
        <w:t xml:space="preserve">0..*</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Activities monitoring an indicator using a monitoring safeguard.</w:t>
      </w:r>
    </w:p>
    <w:p w:rsidP="00347871" w:rsidR="00347871" w:rsidRDefault="00347871"/>
    <w:p w:rsidP="00347871" w:rsidR="00347871" w:rsidRDefault="00347871">
      <w:pPr>
        <w:pStyle w:val="Heading2"/>
      </w:pPr>
      <w:bookmarkStart w:id="_42a5d012e70fe684985bbcc8a0c4b4b5" w:name="_42a5d012e70fe684985bbcc8a0c4b4b5"/>
      <w:r>
        <w:t xml:space="preserve">Class Monitoring Control</w:t>
      </w:r>
      <w:bookmarkEnd w:id="_42a5d012e70fe684985bbcc8a0c4b4b5"/>
      <w:r w:rsidRPr="003A31EC">
        <w:rPr>
          <w:rFonts w:cs="Arial"/>
        </w:rPr>
        <w:t xml:space="preserve"> </w:t>
      </w:r>
      <w:r>
        <w:rPr>
          <w:rFonts w:cs="Arial"/>
        </w:rPr>
        <w:fldChar w:fldCharType="begin"/>
      </w:r>
      <w:r>
        <w:instrText xml:space="preserve">XE"</w:instrText>
      </w:r>
      <w:r w:rsidRPr="00413D75">
        <w:rPr>
          <w:rFonts w:cs="Arial"/>
        </w:rPr>
        <w:instrText xml:space="preserve">Monitoring Control</w:instrText>
      </w:r>
      <w:r>
        <w:instrText xml:space="preserve">"</w:instrText>
      </w:r>
      <w:r>
        <w:rPr>
          <w:rFonts w:cs="Arial"/>
        </w:rPr>
        <w:fldChar w:fldCharType="end"/>
      </w:r>
      <w:r w:rsidR="009E71B4">
        <w:rPr>
          <w:rFonts w:cs="Arial"/>
        </w:rPr>
        <w:t xml:space="preserve"> </w:t>
      </w:r>
    </w:p>
    <w:p w:rsidP="00F71BA8" w:rsidR="00347871" w:rsidRDefault="00347871">
      <w:r>
        <w:t xml:space="preserve">The action or process of observing something or someone based on well-defined indicators so as to mitigate risks.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62cdaff29d6a9151ff47cf9daa85ffd" w:history="1">
        <w:r>
          <w:rStyle w:val="Hyperlink"/>
          <w:rPr>
            <w:rStyle w:val="Hyperlink"/>
          </w:rPr>
          <w:t xml:space="preserve">Operational Control</w:t>
        </w:r>
      </w:hyperlink>
    </w:p>
    <w:p w:rsidP="00347871" w:rsidR="00347871" w:rsidRDefault="00347871"/>
    <w:p w:rsidP="00347871" w:rsidR="00347871" w:rsidRDefault="00347871">
      <w:pPr>
        <w:pStyle w:val="Heading2"/>
      </w:pPr>
      <w:bookmarkStart w:id="_d62cdaff29d6a9151ff47cf9daa85ffd" w:name="_d62cdaff29d6a9151ff47cf9daa85ffd"/>
      <w:r>
        <w:t xml:space="preserve">Class Operational Control</w:t>
      </w:r>
      <w:bookmarkEnd w:id="_d62cdaff29d6a9151ff47cf9daa85ffd"/>
      <w:r w:rsidRPr="003A31EC">
        <w:rPr>
          <w:rFonts w:cs="Arial"/>
        </w:rPr>
        <w:t xml:space="preserve"> </w:t>
      </w:r>
      <w:r>
        <w:rPr>
          <w:rFonts w:cs="Arial"/>
        </w:rPr>
        <w:fldChar w:fldCharType="begin"/>
      </w:r>
      <w:r>
        <w:instrText xml:space="preserve">XE"</w:instrText>
      </w:r>
      <w:r w:rsidRPr="00413D75">
        <w:rPr>
          <w:rFonts w:cs="Arial"/>
        </w:rPr>
        <w:instrText xml:space="preserve">Operational Control</w:instrText>
      </w:r>
      <w:r>
        <w:instrText xml:space="preserve">"</w:instrText>
      </w:r>
      <w:r>
        <w:rPr>
          <w:rFonts w:cs="Arial"/>
        </w:rPr>
        <w:fldChar w:fldCharType="end"/>
      </w:r>
      <w:r w:rsidR="009E71B4">
        <w:rPr>
          <w:rFonts w:cs="Arial"/>
        </w:rPr>
        <w:t xml:space="preserve"> </w:t>
      </w:r>
    </w:p>
    <w:p w:rsidP="00F71BA8" w:rsidR="00347871" w:rsidRDefault="00347871">
      <w:r>
        <w:t xml:space="preserve">
          [NIST.IR.7298] The security controls (i.e., safeguards or countermeasures) for an information system that primarily are implemented and executed by people (as opposed to systems).
          <w:br/>
          SOURCE: SP 800-53; SP 800-37; FIPS 200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b06e097d35e72980035cfd1bc9106cb" w:history="1">
        <w:r>
          <w:rStyle w:val="Hyperlink"/>
          <w:rPr>
            <w:rStyle w:val="Hyperlink"/>
          </w:rPr>
          <w:t xml:space="preserve">Activity</w:t>
        </w:r>
      </w:hyperlink>
      <w:r>
        <w:t xml:space="preserve">, </w:t>
      </w:r>
      <w:hyperlink w:anchor="_27de7baab353145ea28cd16935bf947f" w:history="1">
        <w:r>
          <w:rStyle w:val="Hyperlink"/>
          <w:rPr>
            <w:rStyle w:val="Hyperlink"/>
          </w:rPr>
          <w:t xml:space="preserve">Countermeasure</w:t>
        </w:r>
      </w:hyperlink>
    </w:p>
    <w:p w:rsidP="00347871" w:rsidR="00347871" w:rsidRDefault="00347871"/>
    <w:p w:rsidP="00347871" w:rsidR="00347871" w:rsidRDefault="00347871">
      <w:pPr>
        <w:pStyle w:val="Heading2"/>
      </w:pPr>
      <w:bookmarkStart w:id="_a15f63ef5aef82d8db6d37a6d0f358fa" w:name="_a15f63ef5aef82d8db6d37a6d0f358fa"/>
      <w:r>
        <w:t xml:space="preserve">Association Class Protection</w:t>
      </w:r>
      <w:bookmarkEnd w:id="_a15f63ef5aef82d8db6d37a6d0f358fa"/>
      <w:r w:rsidRPr="003A31EC">
        <w:rPr>
          <w:rFonts w:cs="Arial"/>
        </w:rPr>
        <w:t xml:space="preserve"> </w:t>
      </w:r>
      <w:r>
        <w:rPr>
          <w:rFonts w:cs="Arial"/>
        </w:rPr>
        <w:fldChar w:fldCharType="begin"/>
      </w:r>
      <w:r>
        <w:instrText xml:space="preserve">XE"</w:instrText>
      </w:r>
      <w:r w:rsidRPr="00413D75">
        <w:rPr>
          <w:rFonts w:cs="Arial"/>
        </w:rPr>
        <w:instrText xml:space="preserve">Protection</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The protection of a resource by a countermeasure.</w:t>
      </w:r>
    </w:p>
    <w:p w:rsidP="00347871" w:rsidR="00347871" w:rsidRDefault="00347871">
      <w:pPr>
        <w:jc w:val="center"/>
      </w:pPr>
      <w:r>
        <w:rPr>
          <w:noProof/>
        </w:rPr>
        <w:drawing>
          <wp:inline distT="0" distB="0" distL="0" distR="0">
            <wp:extent cx="6188075" cy="2545844"/>
            <wp:effectExtent l="0" t="0" r="0" b="0"/>
            <wp:docPr id="1806" name="Picture -64411379.emf" descr="-6441137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 name="-64411379.emf"/>
                    <pic:cNvPicPr/>
                  </pic:nvPicPr>
                  <pic:blipFill>
                    <a:blip r:embed="mr_docxImage904" cstate="print"/>
                    <a:stretch>
                      <a:fillRect/>
                    </a:stretch>
                  </pic:blipFill>
                  <pic:spPr>
                    <a:xfrm rot="0">
                      <a:off x="0" y="0"/>
                      <a:ext cx="6188075" cy="2545844"/>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Protection</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385bfb714afbd0573ac7b8ebd47ea20b" w:history="1">
        <w:r>
          <w:rStyle w:val="Hyperlink"/>
          <w:rPr>
            <w:rStyle w:val="Hyperlink"/>
          </w:rPr>
          <w:t xml:space="preserve">Resource Dependency</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80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 name="-1728404412.emf"/>
                    <pic:cNvPicPr/>
                  </pic:nvPicPr>
                  <pic:blipFill>
                    <a:blip r:embed="mr_docxImage905" cstate="print"/>
                    <a:stretch>
                      <a:fillRect/>
                    </a:stretch>
                  </pic:blipFill>
                  <pic:spPr>
                    <a:xfrm rot="0">
                      <a:off x="0" y="0"/>
                      <a:ext cx="152400" cy="152400"/>
                    </a:xfrm>
                    <a:prstGeom prst="rect">
                      <a:avLst/>
                    </a:prstGeom>
                  </pic:spPr>
                </pic:pic>
              </a:graphicData>
            </a:graphic>
          </wp:inline>
        </w:drawing>
      </w:r>
      <w:r>
        <w:t xml:space="preserve"> </w:t>
      </w:r>
      <w:r>
        <w:t xml:space="preserve">protects</w:t>
      </w:r>
      <w:r>
        <w:rPr>
          <w:rFonts w:cs="Arial"/>
        </w:rPr>
        <w:fldChar w:fldCharType="begin"/>
      </w:r>
      <w:r>
        <w:instrText xml:space="preserve">XE"</w:instrText>
      </w:r>
      <w:r w:rsidRPr="00413D75">
        <w:rPr>
          <w:rFonts w:cs="Arial"/>
        </w:rPr>
        <w:instrText xml:space="preserve">protects</w:instrText>
      </w:r>
      <w:r>
        <w:instrText xml:space="preserve">"</w:instrText>
      </w:r>
      <w:r>
        <w:rPr>
          <w:rFonts w:cs="Arial"/>
        </w:rPr>
        <w:fldChar w:fldCharType="end"/>
      </w:r>
      <w:r>
        <w:t xml:space="preserve"> : </w:t>
      </w:r>
      <w:hyperlink w:anchor="_d442d75c9ac335e7a2aadbc96919fc2d" w:history="1">
        <w:r>
          <w:rStyle w:val="Hyperlink"/>
          <w:rPr>
            <w:rStyle w:val="Hyperlink"/>
          </w:rPr>
          <w:t xml:space="preserve">Resource</w:t>
        </w:r>
      </w:hyperlink>
      <w:r>
        <w:t xml:space="preserve"> [</w:t>
      </w:r>
      <w:r>
        <w:t xml:space="preserve">1..*</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Resource protected by a countermeasure such that the risk to the resource is reduced. Note that resources include actors, people, organizations and things.</w:t>
      </w:r>
    </w:p>
    <w:p w:rsidP="00347871" w:rsidR="00347871" w:rsidRDefault="00347871">
      <w:pPr>
        <w:ind w:firstLine="720"/>
      </w:pPr>
      <w:r>
        <w:rPr>
          <w:noProof/>
        </w:rPr>
        <w:drawing>
          <wp:inline distT="0" distB="0" distL="0" distR="0">
            <wp:extent cx="152400" cy="152400"/>
            <wp:effectExtent l="0" t="0" r="0" b="0"/>
            <wp:docPr id="181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 name="-1728404412.emf"/>
                    <pic:cNvPicPr/>
                  </pic:nvPicPr>
                  <pic:blipFill>
                    <a:blip r:embed="mr_docxImage906" cstate="print"/>
                    <a:stretch>
                      <a:fillRect/>
                    </a:stretch>
                  </pic:blipFill>
                  <pic:spPr>
                    <a:xfrm rot="0">
                      <a:off x="0" y="0"/>
                      <a:ext cx="152400" cy="152400"/>
                    </a:xfrm>
                    <a:prstGeom prst="rect">
                      <a:avLst/>
                    </a:prstGeom>
                  </pic:spPr>
                </pic:pic>
              </a:graphicData>
            </a:graphic>
          </wp:inline>
        </w:drawing>
      </w:r>
      <w:r>
        <w:t xml:space="preserve"> </w:t>
      </w:r>
      <w:r>
        <w:t xml:space="preserve">protected by</w:t>
      </w:r>
      <w:r>
        <w:rPr>
          <w:rFonts w:cs="Arial"/>
        </w:rPr>
        <w:fldChar w:fldCharType="begin"/>
      </w:r>
      <w:r>
        <w:instrText xml:space="preserve">XE"</w:instrText>
      </w:r>
      <w:r w:rsidRPr="00413D75">
        <w:rPr>
          <w:rFonts w:cs="Arial"/>
        </w:rPr>
        <w:instrText xml:space="preserve">protected by</w:instrText>
      </w:r>
      <w:r>
        <w:instrText xml:space="preserve">"</w:instrText>
      </w:r>
      <w:r>
        <w:rPr>
          <w:rFonts w:cs="Arial"/>
        </w:rPr>
        <w:fldChar w:fldCharType="end"/>
      </w:r>
      <w:r>
        <w:t xml:space="preserve"> : </w:t>
      </w:r>
      <w:hyperlink w:anchor="_27de7baab353145ea28cd16935bf947f" w:history="1">
        <w:r>
          <w:rStyle w:val="Hyperlink"/>
          <w:rPr>
            <w:rStyle w:val="Hyperlink"/>
          </w:rPr>
          <w:t xml:space="preserve">Countermeasure</w:t>
        </w:r>
      </w:hyperlink>
      <w:r>
        <w:t xml:space="preserve"> [</w:t>
      </w:r>
      <w:r>
        <w:t xml:space="preserve">*</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Countermeasure that protects the subject resource.</w:t>
      </w:r>
    </w:p>
    <w:p w:rsidP="00347871" w:rsidR="00347871" w:rsidRDefault="00347871"/>
    <w:p w:rsidP="00347871" w:rsidR="00347871" w:rsidRDefault="00347871">
      <w:pPr>
        <w:pStyle w:val="Heading2"/>
      </w:pPr>
      <w:bookmarkStart w:id="_3dad71bdd97f208703b94ffa6e9fd693" w:name="_3dad71bdd97f208703b94ffa6e9fd693"/>
      <w:r>
        <w:t xml:space="preserve">Class Risk Agent</w:t>
      </w:r>
      <w:bookmarkEnd w:id="_3dad71bdd97f208703b94ffa6e9fd693"/>
      <w:r w:rsidRPr="003A31EC">
        <w:rPr>
          <w:rFonts w:cs="Arial"/>
        </w:rPr>
        <w:t xml:space="preserve"> </w:t>
      </w:r>
      <w:r>
        <w:rPr>
          <w:rFonts w:cs="Arial"/>
        </w:rPr>
        <w:fldChar w:fldCharType="begin"/>
      </w:r>
      <w:r>
        <w:instrText xml:space="preserve">XE"</w:instrText>
      </w:r>
      <w:r w:rsidRPr="00413D75">
        <w:rPr>
          <w:rFonts w:cs="Arial"/>
        </w:rPr>
        <w:instrText xml:space="preserve">Risk Agent</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An entity that assumes risk on behalf of another. e.g. an insurance company.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cfd42cf030efeac6a57064d1bb33318" w:history="1">
        <w:r>
          <w:rStyle w:val="Hyperlink"/>
          <w:rPr>
            <w:rStyle w:val="Hyperlink"/>
          </w:rPr>
          <w:t xml:space="preserve">Risk Owner</w:t>
        </w:r>
      </w:hyperlink>
    </w:p>
    <w:p w:rsidP="00347871" w:rsidR="00347871" w:rsidRDefault="00347871"/>
    <w:p w:rsidP="00347871" w:rsidR="00347871" w:rsidRDefault="00347871">
      <w:pPr>
        <w:pStyle w:val="Heading2"/>
      </w:pPr>
      <w:bookmarkStart w:id="_5d36b66d3c5d48278414245688225020" w:name="_5d36b66d3c5d48278414245688225020"/>
      <w:r>
        <w:t xml:space="preserve">Association Class Risk Treatment</w:t>
      </w:r>
      <w:bookmarkEnd w:id="_5d36b66d3c5d48278414245688225020"/>
      <w:r w:rsidRPr="003A31EC">
        <w:rPr>
          <w:rFonts w:cs="Arial"/>
        </w:rPr>
        <w:t xml:space="preserve"> </w:t>
      </w:r>
      <w:r>
        <w:rPr>
          <w:rFonts w:cs="Arial"/>
        </w:rPr>
        <w:fldChar w:fldCharType="begin"/>
      </w:r>
      <w:r>
        <w:instrText xml:space="preserve">XE"</w:instrText>
      </w:r>
      <w:r w:rsidRPr="00413D75">
        <w:rPr>
          <w:rFonts w:cs="Arial"/>
        </w:rPr>
        <w:instrText xml:space="preserve">Risk Treatment</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Risk treatment connects a &lt;modified by&gt; risk treatment strategy with the &lt;modifies risk&gt; Risk that it is intended to reduce.</w:t>
      </w:r>
    </w:p>
    <w:p w:rsidP="00347871" w:rsidR="00347871" w:rsidRDefault="00347871">
      <w:pPr>
        <w:jc w:val="center"/>
      </w:pPr>
      <w:r>
        <w:rPr>
          <w:noProof/>
        </w:rPr>
        <w:drawing>
          <wp:inline distT="0" distB="0" distL="0" distR="0">
            <wp:extent cx="6067425" cy="2581275"/>
            <wp:effectExtent l="0" t="0" r="0" b="0"/>
            <wp:docPr id="1812" name="Picture 837004825.emf" descr="83700482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 name="837004825.emf"/>
                    <pic:cNvPicPr/>
                  </pic:nvPicPr>
                  <pic:blipFill>
                    <a:blip r:embed="mr_docxImage907" cstate="print"/>
                    <a:stretch>
                      <a:fillRect/>
                    </a:stretch>
                  </pic:blipFill>
                  <pic:spPr>
                    <a:xfrm rot="0">
                      <a:off x="0" y="0"/>
                      <a:ext cx="6067425" cy="258127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Risk Treatment</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33780607cd553fb55b8907600848b66" w:history="1">
        <w:r>
          <w:rStyle w:val="Hyperlink"/>
          <w:rPr>
            <w:rStyle w:val="Hyperlink"/>
          </w:rPr>
          <w:t xml:space="preserve">Impact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81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 name="-1728404412.emf"/>
                    <pic:cNvPicPr/>
                  </pic:nvPicPr>
                  <pic:blipFill>
                    <a:blip r:embed="mr_docxImage908" cstate="print"/>
                    <a:stretch>
                      <a:fillRect/>
                    </a:stretch>
                  </pic:blipFill>
                  <pic:spPr>
                    <a:xfrm rot="0">
                      <a:off x="0" y="0"/>
                      <a:ext cx="152400" cy="152400"/>
                    </a:xfrm>
                    <a:prstGeom prst="rect">
                      <a:avLst/>
                    </a:prstGeom>
                  </pic:spPr>
                </pic:pic>
              </a:graphicData>
            </a:graphic>
          </wp:inline>
        </w:drawing>
      </w:r>
      <w:r>
        <w:t xml:space="preserve"> </w:t>
      </w:r>
      <w:r>
        <w:t xml:space="preserve">modifies risk</w:t>
      </w:r>
      <w:r>
        <w:rPr>
          <w:rFonts w:cs="Arial"/>
        </w:rPr>
        <w:fldChar w:fldCharType="begin"/>
      </w:r>
      <w:r>
        <w:instrText xml:space="preserve">XE"</w:instrText>
      </w:r>
      <w:r w:rsidRPr="00413D75">
        <w:rPr>
          <w:rFonts w:cs="Arial"/>
        </w:rPr>
        <w:instrText xml:space="preserve">modifies risk</w:instrText>
      </w:r>
      <w:r>
        <w:instrText xml:space="preserve">"</w:instrText>
      </w:r>
      <w:r>
        <w:rPr>
          <w:rFonts w:cs="Arial"/>
        </w:rPr>
        <w:fldChar w:fldCharType="end"/>
      </w:r>
      <w:r>
        <w:t xml:space="preserve"> : </w:t>
      </w:r>
      <w:hyperlink w:anchor="_6353799abeba2c8c30ac41459fde204f" w:history="1">
        <w:r>
          <w:rStyle w:val="Hyperlink"/>
          <w:rPr>
            <w:rStyle w:val="Hyperlink"/>
          </w:rPr>
          <w:t xml:space="preserve">Risk</w:t>
        </w:r>
      </w:hyperlink>
      <w:r>
        <w:t xml:space="preserve"> [</w:t>
      </w:r>
      <w:r>
        <w:t xml:space="preserve">1..*</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Risk that a risk treatment strategy reduces for the risk owner.</w:t>
      </w:r>
    </w:p>
    <w:p w:rsidP="00347871" w:rsidR="00347871" w:rsidRDefault="00347871">
      <w:pPr>
        <w:ind w:firstLine="720"/>
      </w:pPr>
      <w:r>
        <w:rPr>
          <w:noProof/>
        </w:rPr>
        <w:drawing>
          <wp:inline distT="0" distB="0" distL="0" distR="0">
            <wp:extent cx="152400" cy="152400"/>
            <wp:effectExtent l="0" t="0" r="0" b="0"/>
            <wp:docPr id="181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 name="-1728404412.emf"/>
                    <pic:cNvPicPr/>
                  </pic:nvPicPr>
                  <pic:blipFill>
                    <a:blip r:embed="mr_docxImage909" cstate="print"/>
                    <a:stretch>
                      <a:fillRect/>
                    </a:stretch>
                  </pic:blipFill>
                  <pic:spPr>
                    <a:xfrm rot="0">
                      <a:off x="0" y="0"/>
                      <a:ext cx="152400" cy="152400"/>
                    </a:xfrm>
                    <a:prstGeom prst="rect">
                      <a:avLst/>
                    </a:prstGeom>
                  </pic:spPr>
                </pic:pic>
              </a:graphicData>
            </a:graphic>
          </wp:inline>
        </w:drawing>
      </w:r>
      <w:r>
        <w:t xml:space="preserve"> </w:t>
      </w:r>
      <w:r>
        <w:t xml:space="preserve">modified by</w:t>
      </w:r>
      <w:r>
        <w:rPr>
          <w:rFonts w:cs="Arial"/>
        </w:rPr>
        <w:fldChar w:fldCharType="begin"/>
      </w:r>
      <w:r>
        <w:instrText xml:space="preserve">XE"</w:instrText>
      </w:r>
      <w:r w:rsidRPr="00413D75">
        <w:rPr>
          <w:rFonts w:cs="Arial"/>
        </w:rPr>
        <w:instrText xml:space="preserve">modified by</w:instrText>
      </w:r>
      <w:r>
        <w:instrText xml:space="preserve">"</w:instrText>
      </w:r>
      <w:r>
        <w:rPr>
          <w:rFonts w:cs="Arial"/>
        </w:rPr>
        <w:fldChar w:fldCharType="end"/>
      </w:r>
      <w:r>
        <w:t xml:space="preserve"> : </w:t>
      </w:r>
      <w:hyperlink w:anchor="_70807c15a257bc97a908d5f6b48d6c3d" w:history="1">
        <w:r>
          <w:rStyle w:val="Hyperlink"/>
          <w:rPr>
            <w:rStyle w:val="Hyperlink"/>
          </w:rPr>
          <w:t xml:space="preserve">Risk Treatment Strategy</w:t>
        </w:r>
      </w:hyperlink>
      <w:r>
        <w:t xml:space="preserve"> [</w:t>
      </w:r>
      <w:r>
        <w:t xml:space="preserve">0..*</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 strategy to reduce the subject risk for the risk owner.</w:t>
      </w:r>
    </w:p>
    <w:p w:rsidP="00347871" w:rsidR="00347871" w:rsidRDefault="00347871"/>
    <w:p w:rsidP="00347871" w:rsidR="00347871" w:rsidRDefault="00347871">
      <w:pPr>
        <w:pStyle w:val="Heading2"/>
      </w:pPr>
      <w:bookmarkStart w:id="_70807c15a257bc97a908d5f6b48d6c3d" w:name="_70807c15a257bc97a908d5f6b48d6c3d"/>
      <w:r>
        <w:t xml:space="preserve">Class Risk Treatment Strategy</w:t>
      </w:r>
      <w:bookmarkEnd w:id="_70807c15a257bc97a908d5f6b48d6c3d"/>
      <w:r w:rsidRPr="003A31EC">
        <w:rPr>
          <w:rFonts w:cs="Arial"/>
        </w:rPr>
        <w:t xml:space="preserve"> </w:t>
      </w:r>
      <w:r>
        <w:rPr>
          <w:rFonts w:cs="Arial"/>
        </w:rPr>
        <w:fldChar w:fldCharType="begin"/>
      </w:r>
      <w:r>
        <w:instrText xml:space="preserve">XE"</w:instrText>
      </w:r>
      <w:r w:rsidRPr="00413D75">
        <w:rPr>
          <w:rFonts w:cs="Arial"/>
        </w:rPr>
        <w:instrText xml:space="preserve">Risk Treatment Strategy</w:instrText>
      </w:r>
      <w:r>
        <w:instrText xml:space="preserve">"</w:instrText>
      </w:r>
      <w:r>
        <w:rPr>
          <w:rFonts w:cs="Arial"/>
        </w:rPr>
        <w:fldChar w:fldCharType="end"/>
      </w:r>
      <w:r w:rsidR="009E71B4">
        <w:rPr>
          <w:rFonts w:cs="Arial"/>
        </w:rPr>
        <w:t xml:space="preserve"> </w:t>
      </w:r>
    </w:p>
    <w:p w:rsidP="00F71BA8" w:rsidR="00347871" w:rsidRDefault="00347871">
      <w:r>
        <w:t xml:space="preserve">A plan, method or process for dealing with risk by reducing the likelihood or impact.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daadbc830989af27cf7b63ab50ef17a" w:history="1">
        <w:r>
          <w:rStyle w:val="Hyperlink"/>
          <w:rPr>
            <w:rStyle w:val="Hyperlink"/>
          </w:rPr>
          <w:t xml:space="preserve">Policy</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81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 name="628099083.emf"/>
                    <pic:cNvPicPr/>
                  </pic:nvPicPr>
                  <pic:blipFill>
                    <a:blip r:embed="mr_docxImage910" cstate="print"/>
                    <a:stretch>
                      <a:fillRect/>
                    </a:stretch>
                  </pic:blipFill>
                  <pic:spPr>
                    <a:xfrm rot="0">
                      <a:off x="0" y="0"/>
                      <a:ext cx="152400" cy="152400"/>
                    </a:xfrm>
                    <a:prstGeom prst="rect">
                      <a:avLst/>
                    </a:prstGeom>
                  </pic:spPr>
                </pic:pic>
              </a:graphicData>
            </a:graphic>
          </wp:inline>
        </w:drawing>
      </w:r>
      <w:r>
        <w:t xml:space="preserve"> </w:t>
      </w:r>
      <w:r>
        <w:t xml:space="preserve">degree of mitigation</w:t>
      </w:r>
      <w:r>
        <w:rPr>
          <w:rFonts w:cs="Arial"/>
        </w:rPr>
        <w:fldChar w:fldCharType="begin"/>
      </w:r>
      <w:r>
        <w:instrText xml:space="preserve">XE"</w:instrText>
      </w:r>
      <w:r w:rsidRPr="00413D75">
        <w:rPr>
          <w:rFonts w:cs="Arial"/>
        </w:rPr>
        <w:instrText xml:space="preserve">degree of mitigation</w:instrText>
      </w:r>
      <w:r>
        <w:instrText xml:space="preserve">"</w:instrText>
      </w:r>
      <w:r>
        <w:rPr>
          <w:rFonts w:cs="Arial"/>
        </w:rPr>
        <w:fldChar w:fldCharType="end"/>
      </w:r>
      <w:r>
        <w:t xml:space="preserve"> : </w:t>
      </w:r>
      <w:hyperlink w:anchor="_23c4326044009f885190c5ab985800db" w:history="1">
        <w:r>
          <w:rStyle w:val="Hyperlink"/>
          <w:rPr>
            <w:rStyle w:val="Hyperlink"/>
          </w:rPr>
          <w:t xml:space="preserve">Metric</w:t>
        </w:r>
      </w:hyperlink>
    </w:p>
    <w:p w:rsidP="00E04E71" w:rsidR="00347871" w:rsidRDefault="00347871">
      <w:pPr>
        <w:pStyle w:val="BodyText"/>
        <w:spacing w:after="120" w:before="0"/>
      </w:pPr>
      <w:r>
        <w:t xml:space="preserve">A metric for how much a mitigation reduces the likelihood or impact of an undesirable situation.</w:t>
      </w:r>
    </w:p>
    <w:p w:rsidP="00347871" w:rsidR="00347871" w:rsidRDefault="00347871"/>
    <w:p w:rsidP="00347871" w:rsidR="00347871" w:rsidRDefault="00347871">
      <w:pPr>
        <w:pStyle w:val="Heading2"/>
      </w:pPr>
      <w:bookmarkStart w:id="_20cfcc94a7e626254a0b830c1ebd4f47" w:name="_20cfcc94a7e626254a0b830c1ebd4f47"/>
      <w:r>
        <w:t xml:space="preserve">Association Class Safeguarding</w:t>
      </w:r>
      <w:bookmarkEnd w:id="_20cfcc94a7e626254a0b830c1ebd4f47"/>
      <w:r w:rsidRPr="003A31EC">
        <w:rPr>
          <w:rFonts w:cs="Arial"/>
        </w:rPr>
        <w:t xml:space="preserve"> </w:t>
      </w:r>
      <w:r>
        <w:rPr>
          <w:rFonts w:cs="Arial"/>
        </w:rPr>
        <w:fldChar w:fldCharType="begin"/>
      </w:r>
      <w:r>
        <w:instrText xml:space="preserve">XE"</w:instrText>
      </w:r>
      <w:r w:rsidRPr="00413D75">
        <w:rPr>
          <w:rFonts w:cs="Arial"/>
        </w:rPr>
        <w:instrText xml:space="preserve">Safeguarding</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The safeguarding relationship relates a &lt;mitigated by&gt; mitigation actor with a &lt;performs safeguard&gt; safeguard activity such that it &lt;protects&gt; resources.</w:t>
      </w:r>
    </w:p>
    <w:p w:rsidP="00347871" w:rsidR="00347871" w:rsidRDefault="00347871">
      <w:pPr>
        <w:jc w:val="center"/>
      </w:pPr>
      <w:r>
        <w:rPr>
          <w:noProof/>
        </w:rPr>
        <w:drawing>
          <wp:inline distT="0" distB="0" distL="0" distR="0">
            <wp:extent cx="6124575" cy="2581275"/>
            <wp:effectExtent l="0" t="0" r="0" b="0"/>
            <wp:docPr id="1820" name="Picture 1235953355.emf" descr="123595335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 name="1235953355.emf"/>
                    <pic:cNvPicPr/>
                  </pic:nvPicPr>
                  <pic:blipFill>
                    <a:blip r:embed="mr_docxImage911" cstate="print"/>
                    <a:stretch>
                      <a:fillRect/>
                    </a:stretch>
                  </pic:blipFill>
                  <pic:spPr>
                    <a:xfrm rot="0">
                      <a:off x="0" y="0"/>
                      <a:ext cx="6124575" cy="2581275"/>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Safeguarding</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7cb122971c56ec063bf75eab0015b63f" w:history="1">
        <w:r>
          <w:rStyle w:val="Hyperlink"/>
          <w:rPr>
            <w:rStyle w:val="Hyperlink"/>
          </w:rPr>
          <w:t xml:space="preserve">Performance</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82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 name="-1728404412.emf"/>
                    <pic:cNvPicPr/>
                  </pic:nvPicPr>
                  <pic:blipFill>
                    <a:blip r:embed="mr_docxImage912" cstate="print"/>
                    <a:stretch>
                      <a:fillRect/>
                    </a:stretch>
                  </pic:blipFill>
                  <pic:spPr>
                    <a:xfrm rot="0">
                      <a:off x="0" y="0"/>
                      <a:ext cx="152400" cy="152400"/>
                    </a:xfrm>
                    <a:prstGeom prst="rect">
                      <a:avLst/>
                    </a:prstGeom>
                  </pic:spPr>
                </pic:pic>
              </a:graphicData>
            </a:graphic>
          </wp:inline>
        </w:drawing>
      </w:r>
      <w:r>
        <w:t xml:space="preserve"> </w:t>
      </w:r>
      <w:r>
        <w:t xml:space="preserve">performs safeguard</w:t>
      </w:r>
      <w:r>
        <w:rPr>
          <w:rFonts w:cs="Arial"/>
        </w:rPr>
        <w:fldChar w:fldCharType="begin"/>
      </w:r>
      <w:r>
        <w:instrText xml:space="preserve">XE"</w:instrText>
      </w:r>
      <w:r w:rsidRPr="00413D75">
        <w:rPr>
          <w:rFonts w:cs="Arial"/>
        </w:rPr>
        <w:instrText xml:space="preserve">performs safeguard</w:instrText>
      </w:r>
      <w:r>
        <w:instrText xml:space="preserve">"</w:instrText>
      </w:r>
      <w:r>
        <w:rPr>
          <w:rFonts w:cs="Arial"/>
        </w:rPr>
        <w:fldChar w:fldCharType="end"/>
      </w:r>
      <w:r>
        <w:t xml:space="preserve"> : </w:t>
      </w:r>
      <w:hyperlink w:anchor="_d62cdaff29d6a9151ff47cf9daa85ffd" w:history="1">
        <w:r>
          <w:rStyle w:val="Hyperlink"/>
          <w:rPr>
            <w:rStyle w:val="Hyperlink"/>
          </w:rPr>
          <w:t xml:space="preserve">Operational Control</w:t>
        </w:r>
      </w:hyperlink>
      <w:r>
        <w:t xml:space="preserve"> [</w:t>
      </w:r>
      <w:r>
        <w:t xml:space="preserve">*</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An activity a mitigation actor performs to protect resources identified by &lt;protects&gt;.</w:t>
      </w:r>
    </w:p>
    <w:p w:rsidP="00347871" w:rsidR="00347871" w:rsidRDefault="00347871">
      <w:pPr>
        <w:ind w:firstLine="720"/>
      </w:pPr>
      <w:r>
        <w:rPr>
          <w:noProof/>
        </w:rPr>
        <w:drawing>
          <wp:inline distT="0" distB="0" distL="0" distR="0">
            <wp:extent cx="152400" cy="152400"/>
            <wp:effectExtent l="0" t="0" r="0" b="0"/>
            <wp:docPr id="182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 name="-1728404412.emf"/>
                    <pic:cNvPicPr/>
                  </pic:nvPicPr>
                  <pic:blipFill>
                    <a:blip r:embed="mr_docxImage913" cstate="print"/>
                    <a:stretch>
                      <a:fillRect/>
                    </a:stretch>
                  </pic:blipFill>
                  <pic:spPr>
                    <a:xfrm rot="0">
                      <a:off x="0" y="0"/>
                      <a:ext cx="152400" cy="152400"/>
                    </a:xfrm>
                    <a:prstGeom prst="rect">
                      <a:avLst/>
                    </a:prstGeom>
                  </pic:spPr>
                </pic:pic>
              </a:graphicData>
            </a:graphic>
          </wp:inline>
        </w:drawing>
      </w:r>
      <w:r>
        <w:t xml:space="preserve"> </w:t>
      </w:r>
      <w:r>
        <w:t xml:space="preserve">mitigated by</w:t>
      </w:r>
      <w:r>
        <w:rPr>
          <w:rFonts w:cs="Arial"/>
        </w:rPr>
        <w:fldChar w:fldCharType="begin"/>
      </w:r>
      <w:r>
        <w:instrText xml:space="preserve">XE"</w:instrText>
      </w:r>
      <w:r w:rsidRPr="00413D75">
        <w:rPr>
          <w:rFonts w:cs="Arial"/>
        </w:rPr>
        <w:instrText xml:space="preserve">mitigated by</w:instrText>
      </w:r>
      <w:r>
        <w:instrText xml:space="preserve">"</w:instrText>
      </w:r>
      <w:r>
        <w:rPr>
          <w:rFonts w:cs="Arial"/>
        </w:rPr>
        <w:fldChar w:fldCharType="end"/>
      </w:r>
      <w:r>
        <w:t xml:space="preserve"> : </w:t>
      </w:r>
      <w:hyperlink w:anchor="_54ac2232a62cea44227bb2836a1a1334" w:history="1">
        <w:r>
          <w:rStyle w:val="Hyperlink"/>
          <w:rPr>
            <w:rStyle w:val="Hyperlink"/>
          </w:rPr>
          <w:t xml:space="preserve">Mitigation Actor</w:t>
        </w:r>
      </w:hyperlink>
      <w:r>
        <w:t xml:space="preserve"> [</w:t>
      </w:r>
      <w:r>
        <w:t xml:space="preserve">*</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The actor(s) that perform an activity to safeguard resources.</w:t>
      </w:r>
    </w:p>
    <w:p w:rsidP="00347871" w:rsidR="00347871" w:rsidRDefault="00347871"/>
    <w:p w:rsidP="00347871" w:rsidR="00347871" w:rsidRDefault="00347871">
      <w:pPr>
        <w:pStyle w:val="Heading2"/>
      </w:pPr>
      <w:bookmarkStart w:id="_1eff94b482b320886f6e683d513d2ae1" w:name="_1eff94b482b320886f6e683d513d2ae1"/>
      <w:r>
        <w:t xml:space="preserve">Class Technical Control</w:t>
      </w:r>
      <w:bookmarkEnd w:id="_1eff94b482b320886f6e683d513d2ae1"/>
      <w:r w:rsidRPr="003A31EC">
        <w:rPr>
          <w:rFonts w:cs="Arial"/>
        </w:rPr>
        <w:t xml:space="preserve"> </w:t>
      </w:r>
      <w:r>
        <w:rPr>
          <w:rFonts w:cs="Arial"/>
        </w:rPr>
        <w:fldChar w:fldCharType="begin"/>
      </w:r>
      <w:r>
        <w:instrText xml:space="preserve">XE"</w:instrText>
      </w:r>
      <w:r w:rsidRPr="00413D75">
        <w:rPr>
          <w:rFonts w:cs="Arial"/>
        </w:rPr>
        <w:instrText xml:space="preserve">Technical Control</w:instrText>
      </w:r>
      <w:r>
        <w:instrText xml:space="preserve">"</w:instrText>
      </w:r>
      <w:r>
        <w:rPr>
          <w:rFonts w:cs="Arial"/>
        </w:rPr>
        <w:fldChar w:fldCharType="end"/>
      </w:r>
      <w:r w:rsidR="009E71B4">
        <w:rPr>
          <w:rFonts w:cs="Arial"/>
        </w:rPr>
        <w:t xml:space="preserve"> </w:t>
      </w:r>
    </w:p>
    <w:p w:rsidP="00F71BA8" w:rsidR="00347871" w:rsidRDefault="00347871">
      <w:r>
        <w:t xml:space="preserve">
          Derived from [NIST.IR.7298]: The security controls (i.e., safeguards or countermeasures) that are primarily implemented and executed by the information system through mechanisms contained in the hardware, software, or firmware components of the system.
          <w:br/>
          SOURCE: SP 800-53; SP 800-53A; SP 800-37; FIPS 200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27de7baab353145ea28cd16935bf947f" w:history="1">
        <w:r>
          <w:rStyle w:val="Hyperlink"/>
          <w:rPr>
            <w:rStyle w:val="Hyperlink"/>
          </w:rPr>
          <w:t xml:space="preserve">Countermeasure</w:t>
        </w:r>
      </w:hyperlink>
    </w:p>
    <w:p w:rsidP="00347871" w:rsidR="00347871" w:rsidRDefault="00347871"/>
    <w:p w:rsidP="00347871" w:rsidR="00347871" w:rsidRDefault="00347871">
      <w:pPr>
        <w:pStyle w:val="Heading2"/>
      </w:pPr>
      <w:bookmarkStart w:id="_dcfb009f3ea89ca1b2bc5f2909bc3829" w:name="_dcfb009f3ea89ca1b2bc5f2909bc3829"/>
      <w:r>
        <w:t xml:space="preserve">Class Transfer Risk</w:t>
      </w:r>
      <w:bookmarkEnd w:id="_dcfb009f3ea89ca1b2bc5f2909bc3829"/>
      <w:r w:rsidRPr="003A31EC">
        <w:rPr>
          <w:rFonts w:cs="Arial"/>
        </w:rPr>
        <w:t xml:space="preserve"> </w:t>
      </w:r>
      <w:r>
        <w:rPr>
          <w:rFonts w:cs="Arial"/>
        </w:rPr>
        <w:fldChar w:fldCharType="begin"/>
      </w:r>
      <w:r>
        <w:instrText xml:space="preserve">XE"</w:instrText>
      </w:r>
      <w:r w:rsidRPr="00413D75">
        <w:rPr>
          <w:rFonts w:cs="Arial"/>
        </w:rPr>
        <w:instrText xml:space="preserve">Transfer Risk</w:instrText>
      </w:r>
      <w:r>
        <w:instrText xml:space="preserve">"</w:instrText>
      </w:r>
      <w:r>
        <w:rPr>
          <w:rFonts w:cs="Arial"/>
        </w:rPr>
        <w:fldChar w:fldCharType="end"/>
      </w:r>
      <w:r w:rsidR="009E71B4">
        <w:rPr>
          <w:rFonts w:cs="Arial"/>
        </w:rPr>
        <w:t xml:space="preserve"> </w:t>
      </w:r>
    </w:p>
    <w:p w:rsidP="00F71BA8" w:rsidR="00347871" w:rsidRDefault="00347871">
      <w:r>
        <w:t xml:space="preserve">A strategy to cause another to assume the impact of a risk. e.g., insurance.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0807c15a257bc97a908d5f6b48d6c3d" w:history="1">
        <w:r>
          <w:rStyle w:val="Hyperlink"/>
          <w:rPr>
            <w:rStyle w:val="Hyperlink"/>
          </w:rPr>
          <w:t xml:space="preserve">Risk Treatment Strategy</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Threat-risk-conceptual-model::Threat and Risk Specific Concepts::Threat Actors</w:t>
      </w:r>
    </w:p>
    <w:p w:rsidP="00347871" w:rsidR="00347871" w:rsidRDefault="00347871">
      <w:pPr>
        <w:pStyle w:val="Heading2"/>
      </w:pPr>
      <w:r>
        <w:t xml:space="preserve">Diagram: </w:t>
      </w:r>
      <w:r>
        <w:t xml:space="preserve">Threat Actors</w:t>
      </w:r>
    </w:p>
    <w:p w:rsidP="00347871" w:rsidR="00347871" w:rsidRDefault="00347871">
      <w:pPr>
        <w:jc w:val="center"/>
        <w:rPr>
          <w:rFonts w:cs="Arial"/>
        </w:rPr>
      </w:pPr>
      <w:r>
        <w:rPr>
          <w:noProof/>
        </w:rPr>
        <w:drawing>
          <wp:inline distT="0" distB="0" distL="0" distR="0">
            <wp:extent cx="6188075" cy="5633091"/>
            <wp:effectExtent l="0" t="0" r="0" b="0"/>
            <wp:docPr id="1826" name="Picture 732110119.emf" descr="73211011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 name="732110119.emf"/>
                    <pic:cNvPicPr/>
                  </pic:nvPicPr>
                  <pic:blipFill>
                    <a:blip r:embed="mr_docxImage914" cstate="print"/>
                    <a:stretch>
                      <a:fillRect/>
                    </a:stretch>
                  </pic:blipFill>
                  <pic:spPr>
                    <a:xfrm rot="0">
                      <a:off x="0" y="0"/>
                      <a:ext cx="6188075" cy="5633091"/>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Threat Actors</w:t>
      </w:r>
    </w:p>
    <w:p w:rsidP="00347871" w:rsidR="00347871" w:rsidRDefault="00347871">
      <w:r>
        <w:t xml:space="preserve"> </w:t>
      </w:r>
    </w:p>
    <w:p w:rsidP="00347871" w:rsidR="00347871" w:rsidRDefault="00347871"/>
    <w:p w:rsidP="00347871" w:rsidR="00347871" w:rsidRDefault="00347871">
      <w:pPr>
        <w:pStyle w:val="Heading2"/>
      </w:pPr>
      <w:bookmarkStart w:id="_1b064056002f89a4ba6f4565e08b4f3a" w:name="_1b064056002f89a4ba6f4565e08b4f3a"/>
      <w:r>
        <w:t xml:space="preserve">Class Disruptive Action</w:t>
      </w:r>
      <w:bookmarkEnd w:id="_1b064056002f89a4ba6f4565e08b4f3a"/>
      <w:r w:rsidRPr="003A31EC">
        <w:rPr>
          <w:rFonts w:cs="Arial"/>
        </w:rPr>
        <w:t xml:space="preserve"> </w:t>
      </w:r>
      <w:r>
        <w:rPr>
          <w:rFonts w:cs="Arial"/>
        </w:rPr>
        <w:fldChar w:fldCharType="begin"/>
      </w:r>
      <w:r>
        <w:instrText xml:space="preserve">XE"</w:instrText>
      </w:r>
      <w:r w:rsidRPr="00413D75">
        <w:rPr>
          <w:rFonts w:cs="Arial"/>
        </w:rPr>
        <w:instrText xml:space="preserve">Disruptive Action</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An intentional activity that serves the objectives of a threat actor to cause harm or violate law. Some disruptive actions are threats.</w:t>
      </w:r>
    </w:p>
    <w:p w:rsidP="00347871" w:rsidR="00347871" w:rsidRDefault="00347871">
      <w:pPr>
        <w:jc w:val="center"/>
      </w:pPr>
      <w:r>
        <w:rPr>
          <w:noProof/>
        </w:rPr>
        <w:drawing>
          <wp:inline distT="0" distB="0" distL="0" distR="0">
            <wp:extent cx="6188075" cy="3149091"/>
            <wp:effectExtent l="0" t="0" r="0" b="0"/>
            <wp:docPr id="1828" name="Picture 1438400901.emf" descr="143840090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 name="1438400901.emf"/>
                    <pic:cNvPicPr/>
                  </pic:nvPicPr>
                  <pic:blipFill>
                    <a:blip r:embed="mr_docxImage915" cstate="print"/>
                    <a:stretch>
                      <a:fillRect/>
                    </a:stretch>
                  </pic:blipFill>
                  <pic:spPr>
                    <a:xfrm rot="0">
                      <a:off x="0" y="0"/>
                      <a:ext cx="6188075" cy="3149091"/>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Disruptive Actions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b06e097d35e72980035cfd1bc9106cb" w:history="1">
        <w:r>
          <w:rStyle w:val="Hyperlink"/>
          <w:rPr>
            <w:rStyle w:val="Hyperlink"/>
          </w:rPr>
          <w:t xml:space="preserve">Activity</w:t>
        </w:r>
      </w:hyperlink>
      <w:r>
        <w:t xml:space="preserve">, </w:t>
      </w:r>
      <w:hyperlink w:anchor="_f2fa5e8341680da5e6e7a3cee51ee0a0" w:history="1">
        <w:r>
          <w:rStyle w:val="Hyperlink"/>
          <w:rPr>
            <w:rStyle w:val="Hyperlink"/>
          </w:rPr>
          <w:t xml:space="preserve">Dangerous Event</w:t>
        </w:r>
      </w:hyperlink>
    </w:p>
    <w:p w:rsidP="00347871" w:rsidR="00347871" w:rsidRDefault="00347871"/>
    <w:p w:rsidP="00347871" w:rsidR="00347871" w:rsidRDefault="00347871">
      <w:pPr>
        <w:pStyle w:val="Heading2"/>
      </w:pPr>
      <w:bookmarkStart w:id="_9cce584dae2f3d3a1d3ba9a5464b0c5a" w:name="_9cce584dae2f3d3a1d3ba9a5464b0c5a"/>
      <w:r>
        <w:t xml:space="preserve">Association Class Perpetrate</w:t>
      </w:r>
      <w:bookmarkEnd w:id="_9cce584dae2f3d3a1d3ba9a5464b0c5a"/>
      <w:r w:rsidRPr="003A31EC">
        <w:rPr>
          <w:rFonts w:cs="Arial"/>
        </w:rPr>
        <w:t xml:space="preserve"> </w:t>
      </w:r>
      <w:r>
        <w:rPr>
          <w:rFonts w:cs="Arial"/>
        </w:rPr>
        <w:fldChar w:fldCharType="begin"/>
      </w:r>
      <w:r>
        <w:instrText xml:space="preserve">XE"</w:instrText>
      </w:r>
      <w:r w:rsidRPr="00413D75">
        <w:rPr>
          <w:rFonts w:cs="Arial"/>
        </w:rPr>
        <w:instrText xml:space="preserve">Perpetrate</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An actor involved in perpetrating an attack or other disruptive action.</w:t>
      </w:r>
    </w:p>
    <w:p w:rsidP="00347871" w:rsidR="00347871" w:rsidRDefault="00347871">
      <w:pPr>
        <w:jc w:val="center"/>
      </w:pPr>
      <w:r>
        <w:rPr>
          <w:noProof/>
        </w:rPr>
        <w:drawing>
          <wp:inline distT="0" distB="0" distL="0" distR="0">
            <wp:extent cx="6188075" cy="3024664"/>
            <wp:effectExtent l="0" t="0" r="0" b="0"/>
            <wp:docPr id="1830" name="Picture 1078964355.emf" descr="107896435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 name="1078964355.emf"/>
                    <pic:cNvPicPr/>
                  </pic:nvPicPr>
                  <pic:blipFill>
                    <a:blip r:embed="mr_docxImage916" cstate="print"/>
                    <a:stretch>
                      <a:fillRect/>
                    </a:stretch>
                  </pic:blipFill>
                  <pic:spPr>
                    <a:xfrm rot="0">
                      <a:off x="0" y="0"/>
                      <a:ext cx="6188075" cy="3024664"/>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Perpetrate</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b0b77eaf00ae3779a25865ff1f826f9d" w:history="1">
        <w:r>
          <w:rStyle w:val="Hyperlink"/>
          <w:rPr>
            <w:rStyle w:val="Hyperlink"/>
          </w:rPr>
          <w:t xml:space="preserve">Contribution to Danger</w:t>
        </w:r>
      </w:hyperlink>
      <w:r>
        <w:t xml:space="preserve">, </w:t>
      </w:r>
      <w:hyperlink w:anchor="_7cb122971c56ec063bf75eab0015b63f" w:history="1">
        <w:r>
          <w:rStyle w:val="Hyperlink"/>
          <w:rPr>
            <w:rStyle w:val="Hyperlink"/>
          </w:rPr>
          <w:t xml:space="preserve">Performance</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83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 name="-1728404412.emf"/>
                    <pic:cNvPicPr/>
                  </pic:nvPicPr>
                  <pic:blipFill>
                    <a:blip r:embed="mr_docxImage917" cstate="print"/>
                    <a:stretch>
                      <a:fillRect/>
                    </a:stretch>
                  </pic:blipFill>
                  <pic:spPr>
                    <a:xfrm rot="0">
                      <a:off x="0" y="0"/>
                      <a:ext cx="152400" cy="152400"/>
                    </a:xfrm>
                    <a:prstGeom prst="rect">
                      <a:avLst/>
                    </a:prstGeom>
                  </pic:spPr>
                </pic:pic>
              </a:graphicData>
            </a:graphic>
          </wp:inline>
        </w:drawing>
      </w:r>
      <w:r>
        <w:t xml:space="preserve"> </w:t>
      </w:r>
      <w:r>
        <w:t xml:space="preserve">perpetrates</w:t>
      </w:r>
      <w:r>
        <w:rPr>
          <w:rFonts w:cs="Arial"/>
        </w:rPr>
        <w:fldChar w:fldCharType="begin"/>
      </w:r>
      <w:r>
        <w:instrText xml:space="preserve">XE"</w:instrText>
      </w:r>
      <w:r w:rsidRPr="00413D75">
        <w:rPr>
          <w:rFonts w:cs="Arial"/>
        </w:rPr>
        <w:instrText xml:space="preserve">perpetrates</w:instrText>
      </w:r>
      <w:r>
        <w:instrText xml:space="preserve">"</w:instrText>
      </w:r>
      <w:r>
        <w:rPr>
          <w:rFonts w:cs="Arial"/>
        </w:rPr>
        <w:fldChar w:fldCharType="end"/>
      </w:r>
      <w:r>
        <w:t xml:space="preserve"> : </w:t>
      </w:r>
      <w:hyperlink w:anchor="_1b064056002f89a4ba6f4565e08b4f3a" w:history="1">
        <w:r>
          <w:rStyle w:val="Hyperlink"/>
          <w:rPr>
            <w:rStyle w:val="Hyperlink"/>
          </w:rPr>
          <w:t xml:space="preserve">Disruptive Action</w:t>
        </w:r>
      </w:hyperlink>
      <w:r>
        <w:t xml:space="preserve"> [</w:t>
      </w:r>
      <w:r>
        <w:t xml:space="preserve">*</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The activity performed by a threat actor to cause or contribute to an attack.</w:t>
      </w:r>
    </w:p>
    <w:p w:rsidP="00347871" w:rsidR="00347871" w:rsidRDefault="00347871">
      <w:pPr>
        <w:ind w:firstLine="720"/>
      </w:pPr>
      <w:r>
        <w:rPr>
          <w:noProof/>
        </w:rPr>
        <w:drawing>
          <wp:inline distT="0" distB="0" distL="0" distR="0">
            <wp:extent cx="152400" cy="152400"/>
            <wp:effectExtent l="0" t="0" r="0" b="0"/>
            <wp:docPr id="183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 name="-1728404412.emf"/>
                    <pic:cNvPicPr/>
                  </pic:nvPicPr>
                  <pic:blipFill>
                    <a:blip r:embed="mr_docxImage918" cstate="print"/>
                    <a:stretch>
                      <a:fillRect/>
                    </a:stretch>
                  </pic:blipFill>
                  <pic:spPr>
                    <a:xfrm rot="0">
                      <a:off x="0" y="0"/>
                      <a:ext cx="152400" cy="152400"/>
                    </a:xfrm>
                    <a:prstGeom prst="rect">
                      <a:avLst/>
                    </a:prstGeom>
                  </pic:spPr>
                </pic:pic>
              </a:graphicData>
            </a:graphic>
          </wp:inline>
        </w:drawing>
      </w:r>
      <w:r>
        <w:t xml:space="preserve"> </w:t>
      </w:r>
      <w:r>
        <w:t xml:space="preserve">perpetrator</w:t>
      </w:r>
      <w:r>
        <w:rPr>
          <w:rFonts w:cs="Arial"/>
        </w:rPr>
        <w:fldChar w:fldCharType="begin"/>
      </w:r>
      <w:r>
        <w:instrText xml:space="preserve">XE"</w:instrText>
      </w:r>
      <w:r w:rsidRPr="00413D75">
        <w:rPr>
          <w:rFonts w:cs="Arial"/>
        </w:rPr>
        <w:instrText xml:space="preserve">perpetrator</w:instrText>
      </w:r>
      <w:r>
        <w:instrText xml:space="preserve">"</w:instrText>
      </w:r>
      <w:r>
        <w:rPr>
          <w:rFonts w:cs="Arial"/>
        </w:rPr>
        <w:fldChar w:fldCharType="end"/>
      </w:r>
      <w:r>
        <w:t xml:space="preserve"> : </w:t>
      </w:r>
      <w:hyperlink w:anchor="_a2021927a094afb50933eb829143a391" w:history="1">
        <w:r>
          <w:rStyle w:val="Hyperlink"/>
          <w:rPr>
            <w:rStyle w:val="Hyperlink"/>
          </w:rPr>
          <w:t xml:space="preserve">Threat Actor</w:t>
        </w:r>
      </w:hyperlink>
      <w:r>
        <w:t xml:space="preserve"> [</w:t>
      </w:r>
      <w:r>
        <w:t xml:space="preserve">1..*</w:t>
      </w:r>
      <w:r>
        <w:t xml:space="preserve">]</w:t>
      </w:r>
      <w:r>
        <w:t xml:space="preserve"> </w:t>
      </w:r>
      <w:r>
        <w:t xml:space="preserve">  </w:t>
      </w:r>
      <w:r w:rsidRPr="00833C5F">
        <w:rPr>
          <w:i/>
        </w:rPr>
        <w:t xml:space="preserve">Subsets</w:t>
      </w:r>
      <w:r>
        <w:t xml:space="preserve">: </w:t>
      </w:r>
      <w:r>
        <w:t xml:space="preserve">realized by</w:t>
      </w:r>
      <w:r>
        <w:t xml:space="preserve">:</w:t>
      </w:r>
      <w:hyperlink w:anchor="_5cb707f0e4b55ba1e0378efebf7dcea9" w:history="1">
        <w:r>
          <w:rStyle w:val="Hyperlink"/>
          <w:rPr>
            <w:rStyle w:val="Hyperlink"/>
          </w:rPr>
          <w:t xml:space="preserve">Means</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The threat actor performing an activity to cause or contribute to  an attack.</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83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 name="-1728404412.emf"/>
                    <pic:cNvPicPr/>
                  </pic:nvPicPr>
                  <pic:blipFill>
                    <a:blip r:embed="mr_docxImage919" cstate="print"/>
                    <a:stretch>
                      <a:fillRect/>
                    </a:stretch>
                  </pic:blipFill>
                  <pic:spPr>
                    <a:xfrm rot="0">
                      <a:off x="0" y="0"/>
                      <a:ext cx="152400" cy="152400"/>
                    </a:xfrm>
                    <a:prstGeom prst="rect">
                      <a:avLst/>
                    </a:prstGeom>
                  </pic:spPr>
                </pic:pic>
              </a:graphicData>
            </a:graphic>
          </wp:inline>
        </w:drawing>
      </w:r>
      <w:r>
        <w:t xml:space="preserve"> </w:t>
      </w:r>
      <w:r w:rsidR="0061586D">
        <w:t xml:space="preserve"> </w:t>
      </w:r>
      <w:r>
        <w:t xml:space="preserve">accusation made by</w:t>
      </w:r>
      <w:r>
        <w:rPr>
          <w:rFonts w:cs="Arial"/>
        </w:rPr>
        <w:fldChar w:fldCharType="begin"/>
      </w:r>
      <w:r>
        <w:instrText xml:space="preserve">XE"</w:instrText>
      </w:r>
      <w:r w:rsidRPr="00413D75">
        <w:rPr>
          <w:rFonts w:cs="Arial"/>
        </w:rPr>
        <w:instrText xml:space="preserve">accusation made by</w:instrText>
      </w:r>
      <w:r>
        <w:instrText xml:space="preserve">"</w:instrText>
      </w:r>
      <w:r>
        <w:rPr>
          <w:rFonts w:cs="Arial"/>
        </w:rPr>
        <w:fldChar w:fldCharType="end"/>
      </w:r>
      <w:r>
        <w:t xml:space="preserve"> : </w:t>
      </w:r>
      <w:hyperlink w:anchor="_98dc776c0c33f3d31feb4b2ebb61522f" w:history="1">
        <w:r>
          <w:rStyle w:val="Hyperlink"/>
          <w:rPr>
            <w:rStyle w:val="Hyperlink"/>
          </w:rPr>
          <w:t xml:space="preserve">Social Agent</w:t>
        </w:r>
      </w:hyperlink>
      <w:r>
        <w:t xml:space="preserve"> [</w:t>
      </w:r>
      <w:r>
        <w:t xml:space="preserve">0..*</w:t>
      </w:r>
      <w:r>
        <w:t xml:space="preserve">]</w:t>
      </w:r>
      <w:r>
        <w:t xml:space="preserve"> </w:t>
      </w:r>
      <w:r>
        <w:t xml:space="preserve">  </w:t>
      </w:r>
      <w:r w:rsidRPr="00833C5F">
        <w:rPr>
          <w:i/>
        </w:rPr>
        <w:t xml:space="preserve">Subsets</w:t>
      </w:r>
      <w:r>
        <w:t xml:space="preserve">: </w:t>
      </w:r>
      <w:r>
        <w:t xml:space="preserve">asserted by</w:t>
      </w:r>
      <w:r>
        <w:t xml:space="preserve">:</w:t>
      </w:r>
      <w:hyperlink w:anchor="_98dc776c0c33f3d31feb4b2ebb61522f" w:history="1">
        <w:r>
          <w:rStyle w:val="Hyperlink"/>
          <w:rPr>
            <w:rStyle w:val="Hyperlink"/>
          </w:rPr>
          <w:t xml:space="preserve">Social Agent</w:t>
        </w:r>
      </w:hyperlink>
      <w:r>
        <w:rPr>
          <w:rStyle w:val="Hyperlink"/>
        </w:rPr>
        <w:t xml:space="preserve"> </w:t>
      </w:r>
      <w:r>
        <w:t xml:space="preserve">  </w:t>
      </w:r>
      <w:r>
        <w:t xml:space="preserve"> </w:t>
      </w:r>
    </w:p>
    <w:p w:rsidP="0061586D" w:rsidR="0061586D" w:rsidRDefault="0061586D">
      <w:r>
        <w:tab/>
      </w:r>
      <w:r w:rsidR="004241E6">
        <w:rPr>
          <w:i/>
        </w:rPr>
        <w:t xml:space="preserve">through</w:t>
      </w:r>
      <w:r w:rsidR="00102E5C">
        <w:rPr>
          <w:i/>
        </w:rPr>
        <w:t xml:space="preserve"> association</w:t>
      </w:r>
      <w:r w:rsidRPr="00446E2F">
        <w:rPr>
          <w:i/>
        </w:rPr>
        <w:t xml:space="preserve">:</w:t>
      </w:r>
      <w:r>
        <w:t xml:space="preserve"> </w:t>
      </w:r>
      <w:hyperlink w:anchor="_79ea7a737201f920b6099e772bd62469" w:history="1">
        <w:r w:rsidRPr="00446E2F">
          <w:rStyle w:val="Hyperlink"/>
          <w:rPr>
            <w:color w:val="0066FF"/>
            <w:u w:val="single"/>
          </w:rPr>
          <w:t xml:space="preserve">Accusation</w:t>
        </w:r>
      </w:hyperlink>
      <w:r w:rsidR="00446E2F">
        <w:t xml:space="preserve"> </w:t>
      </w:r>
    </w:p>
    <w:p w:rsidP="004E3AD0" w:rsidR="00347871" w:rsidRDefault="00347871">
      <w:pPr>
        <w:pStyle w:val="BodyText"/>
        <w:spacing w:after="120" w:before="60"/>
        <w:ind w:firstLine="720"/>
      </w:pPr>
      <w:r>
        <w:t xml:space="preserve">Social agent asserting that a threat actor perpetrated a disruptive action.</w:t>
      </w:r>
    </w:p>
    <w:p w:rsidP="00347871" w:rsidR="00347871" w:rsidRDefault="00347871"/>
    <w:p w:rsidP="00347871" w:rsidR="00347871" w:rsidRDefault="00347871">
      <w:pPr>
        <w:pStyle w:val="Heading2"/>
      </w:pPr>
      <w:bookmarkStart w:id="_a2021927a094afb50933eb829143a391" w:name="_a2021927a094afb50933eb829143a391"/>
      <w:r>
        <w:t xml:space="preserve">Class Threat Actor</w:t>
      </w:r>
      <w:bookmarkEnd w:id="_a2021927a094afb50933eb829143a391"/>
      <w:r w:rsidRPr="003A31EC">
        <w:rPr>
          <w:rFonts w:cs="Arial"/>
        </w:rPr>
        <w:t xml:space="preserve"> </w:t>
      </w:r>
      <w:r>
        <w:rPr>
          <w:rFonts w:cs="Arial"/>
        </w:rPr>
        <w:fldChar w:fldCharType="begin"/>
      </w:r>
      <w:r>
        <w:instrText xml:space="preserve">XE"</w:instrText>
      </w:r>
      <w:r w:rsidRPr="00413D75">
        <w:rPr>
          <w:rFonts w:cs="Arial"/>
        </w:rPr>
        <w:instrText xml:space="preserve">Threat Actor</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Role of an actor; all or partially responsible for some undesired situation - threat, risk, or attack. Threat actors have intent to do harm.</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95976dea0d8187e1656ac43c072c070" w:history="1">
        <w:r>
          <w:rStyle w:val="Hyperlink"/>
          <w:rPr>
            <w:rStyle w:val="Hyperlink"/>
          </w:rPr>
          <w:t xml:space="preserve">Actor</w:t>
        </w:r>
      </w:hyperlink>
      <w:r>
        <w:t xml:space="preserve">, </w:t>
      </w:r>
      <w:hyperlink w:anchor="_e92228f26631bd725a174bd1e0d187f6" w:history="1">
        <w:r>
          <w:rStyle w:val="Hyperlink"/>
          <w:rPr>
            <w:rStyle w:val="Hyperlink"/>
          </w:rPr>
          <w:t xml:space="preserve">Danger Source</w:t>
        </w:r>
      </w:hyperlink>
      <w:r>
        <w:t xml:space="preserve">, </w:t>
      </w:r>
      <w:hyperlink w:anchor="_e6b0cbf74d66e662c0e3b43efa323757" w:history="1">
        <w:r>
          <w:rStyle w:val="Hyperlink"/>
          <w:rPr>
            <w:rStyle w:val="Hyperlink"/>
          </w:rPr>
          <w:t xml:space="preserve">Stakeholder</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Threat-risk-conceptual-model::Threat and Risk Specific Concepts::Undesirable Situations</w:t>
      </w:r>
    </w:p>
    <w:p>
      <w:r>
        <w:t xml:space="preserve">Undesirable situations are a fundamentally concept that unifies the threat-risk framework.  Undesirable situations classify a situation as one that causes harm to stakeholders (directly or indirectly). Undesirable situations are further specialized across three dimensions:</w:t>
      </w:r>
    </w:p>
    <w:p>
      <w:pPr>
        <w:pStyle w:val="mr_style"/>
        <w:numPr>
          <w:ilvl w:val="0"/>
          <w:numId w:val="26"/>
        </w:numPr>
      </w:pPr>
      <w:r>
        <w:rPr>
          <w:rFonts w:ascii="Calibri" w:hAnsi="Calibri" w:cs="Calibri"/>
        </w:rPr>
        <w:t xml:space="preserve">Events Vs. Conditions - Events "happen" whereas conditions are a steady state for some period.</w:t>
      </w:r>
    </w:p>
    <w:p>
      <w:pPr>
        <w:pStyle w:val="mr_style"/>
        <w:numPr>
          <w:ilvl w:val="0"/>
          <w:numId w:val="26"/>
        </w:numPr>
      </w:pPr>
      <w:r>
        <w:rPr>
          <w:rFonts w:ascii="Calibri" w:hAnsi="Calibri" w:cs="Calibri"/>
        </w:rPr>
        <w:t xml:space="preserve">Actual Vs. Potential.</w:t>
      </w:r>
    </w:p>
    <w:p>
      <w:pPr>
        <w:pStyle w:val="mr_style"/>
        <w:numPr>
          <w:ilvl w:val="0"/>
          <w:numId w:val="26"/>
        </w:numPr>
      </w:pPr>
      <w:r>
        <w:rPr>
          <w:rFonts w:ascii="Calibri" w:hAnsi="Calibri" w:cs="Calibri"/>
        </w:rPr>
        <w:t xml:space="preserve">Intentional Vs. Natural or Systematic. Intentional dangers involve a "threat actor" whereas unintentional only involve weaknesses in resources.</w:t>
      </w:r>
    </w:p>
    <w:p>
      <w:pPr>
        <w:ind w:left="0" w:right="0"/>
        <w:spacing w:after="200" w:before="0"/>
      </w:pPr>
      <w:r>
        <w:rPr>
          <w:rFonts w:ascii="Calibri" w:hAnsi="Calibri" w:cs="Calibri"/>
        </w:rPr>
        <w:t xml:space="preserve">The above are used to define more specific risk &amp; threat concepts, such as:</w:t>
      </w:r>
    </w:p>
    <w:p>
      <w:pPr>
        <w:pStyle w:val="mr_style"/>
        <w:numPr>
          <w:ilvl w:val="0"/>
          <w:numId w:val="27"/>
        </w:numPr>
      </w:pPr>
      <w:r>
        <w:rPr>
          <w:rFonts w:ascii="Calibri" w:hAnsi="Calibri" w:cs="Calibri"/>
        </w:rPr>
        <w:t xml:space="preserve">Incidents which are actual dangerous situations.</w:t>
      </w:r>
    </w:p>
    <w:p>
      <w:pPr>
        <w:pStyle w:val="mr_style"/>
        <w:numPr>
          <w:ilvl w:val="0"/>
          <w:numId w:val="27"/>
        </w:numPr>
      </w:pPr>
      <w:r>
        <w:rPr>
          <w:rFonts w:ascii="Calibri" w:hAnsi="Calibri" w:cs="Calibri"/>
        </w:rPr>
        <w:t xml:space="preserve">Disasters and Accidents which are unintentional actual situation (no threat actor).</w:t>
      </w:r>
    </w:p>
    <w:p>
      <w:pPr>
        <w:pStyle w:val="mr_style"/>
        <w:numPr>
          <w:ilvl w:val="0"/>
          <w:numId w:val="27"/>
        </w:numPr>
      </w:pPr>
      <w:r>
        <w:rPr>
          <w:rFonts w:ascii="Calibri" w:hAnsi="Calibri" w:cs="Calibri"/>
        </w:rPr>
        <w:t xml:space="preserve">Attacks which are actual situations perpetrated by a threat actor.</w:t>
      </w:r>
    </w:p>
    <w:p>
      <w:pPr>
        <w:pStyle w:val="mr_style"/>
        <w:numPr>
          <w:ilvl w:val="0"/>
          <w:numId w:val="27"/>
        </w:numPr>
      </w:pPr>
      <w:r>
        <w:rPr>
          <w:rFonts w:ascii="Calibri" w:hAnsi="Calibri" w:cs="Calibri"/>
        </w:rPr>
        <w:t xml:space="preserve">Risks which are potential dangerous situations, thus having some level of uncertainty.</w:t>
      </w:r>
    </w:p>
    <w:p>
      <w:pPr>
        <w:pStyle w:val="mr_style"/>
        <w:numPr>
          <w:ilvl w:val="0"/>
          <w:numId w:val="27"/>
        </w:numPr>
      </w:pPr>
      <w:r>
        <w:rPr>
          <w:rFonts w:ascii="Calibri" w:hAnsi="Calibri" w:cs="Calibri"/>
        </w:rPr>
        <w:t xml:space="preserve">Threats which are intentional risks from a threat actor.</w:t>
      </w:r>
    </w:p>
    <w:p>
      <w:pPr>
        <w:pStyle w:val="mr_style"/>
        <w:numPr>
          <w:ilvl w:val="0"/>
          <w:numId w:val="27"/>
        </w:numPr>
      </w:pPr>
      <w:r>
        <w:rPr>
          <w:rFonts w:ascii="Calibri" w:hAnsi="Calibri" w:cs="Calibri"/>
        </w:rPr>
        <w:t xml:space="preserve">Hazards which are natural or systematic risks.</w:t>
      </w:r>
    </w:p>
    <w:p>
      <w:pPr>
        <w:ind w:left="0" w:right="0"/>
        <w:spacing w:after="200" w:before="0"/>
      </w:pPr>
      <w:r>
        <w:rPr>
          <w:rFonts w:ascii="Calibri" w:hAnsi="Calibri" w:cs="Calibri"/>
        </w:rPr>
        <w:t xml:space="preserve">Resources also play an important role in the risk/threat framework in that resources are harmed by dangers but risks are also important for attackers to exploit vulnerabilities and for defenders to realize mitigations.</w:t>
      </w:r>
    </w:p>
    <w:p>
      <w:r>
        <w:t xml:space="preserve"> </w:t>
      </w:r>
    </w:p>
    <w:p>
      <w:r>
        <w:t xml:space="preserve"> </w:t>
      </w:r>
    </w:p>
    <w:p w:rsidP="00347871" w:rsidR="00347871" w:rsidRDefault="00347871">
      <w:pPr>
        <w:pStyle w:val="Heading2"/>
      </w:pPr>
      <w:r>
        <w:t xml:space="preserve">Diagram: </w:t>
      </w:r>
      <w:r>
        <w:t xml:space="preserve">Undesirable Situations</w:t>
      </w:r>
    </w:p>
    <w:p w:rsidP="00347871" w:rsidR="00347871" w:rsidRDefault="00347871">
      <w:pPr>
        <w:jc w:val="center"/>
        <w:rPr>
          <w:rFonts w:cs="Arial"/>
        </w:rPr>
      </w:pPr>
      <w:r>
        <w:rPr>
          <w:noProof/>
        </w:rPr>
        <w:drawing>
          <wp:inline distT="0" distB="0" distL="0" distR="0">
            <wp:extent cx="6188075" cy="4063912"/>
            <wp:effectExtent l="0" t="0" r="0" b="0"/>
            <wp:docPr id="1838" name="Picture -1984814941.emf" descr="-198481494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 name="-1984814941.emf"/>
                    <pic:cNvPicPr/>
                  </pic:nvPicPr>
                  <pic:blipFill>
                    <a:blip r:embed="mr_docxImage920" cstate="print"/>
                    <a:stretch>
                      <a:fillRect/>
                    </a:stretch>
                  </pic:blipFill>
                  <pic:spPr>
                    <a:xfrm rot="0">
                      <a:off x="0" y="0"/>
                      <a:ext cx="6188075" cy="4063912"/>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Undesirable Situations</w:t>
      </w:r>
    </w:p>
    <w:p w:rsidP="00347871" w:rsidR="00347871" w:rsidRDefault="00347871">
      <w:r>
        <w:t xml:space="preserve"> </w:t>
      </w:r>
    </w:p>
    <w:p w:rsidP="00347871" w:rsidR="00347871" w:rsidRDefault="00347871"/>
    <w:p w:rsidP="00347871" w:rsidR="00347871" w:rsidRDefault="00347871">
      <w:pPr>
        <w:pStyle w:val="Heading2"/>
      </w:pPr>
      <w:bookmarkStart w:id="_dc3f174a7d2e028c99d9ddf49c48c64f" w:name="_dc3f174a7d2e028c99d9ddf49c48c64f"/>
      <w:r>
        <w:t xml:space="preserve">Class Harm</w:t>
      </w:r>
      <w:bookmarkEnd w:id="_dc3f174a7d2e028c99d9ddf49c48c64f"/>
      <w:r w:rsidRPr="003A31EC">
        <w:rPr>
          <w:rFonts w:cs="Arial"/>
        </w:rPr>
        <w:t xml:space="preserve"> </w:t>
      </w:r>
      <w:r>
        <w:rPr>
          <w:rFonts w:cs="Arial"/>
        </w:rPr>
        <w:fldChar w:fldCharType="begin"/>
      </w:r>
      <w:r>
        <w:instrText xml:space="preserve">XE"</w:instrText>
      </w:r>
      <w:r w:rsidRPr="00413D75">
        <w:rPr>
          <w:rFonts w:cs="Arial"/>
        </w:rPr>
        <w:instrText xml:space="preserve">Harm</w:instrText>
      </w:r>
      <w:r>
        <w:instrText xml:space="preserve">"</w:instrText>
      </w:r>
      <w:r>
        <w:rPr>
          <w:rFonts w:cs="Arial"/>
        </w:rPr>
        <w:fldChar w:fldCharType="end"/>
      </w:r>
      <w:r w:rsidR="009E71B4">
        <w:rPr>
          <w:rFonts w:cs="Arial"/>
        </w:rPr>
        <w:t xml:space="preserve"> </w:t>
      </w:r>
    </w:p>
    <w:p w:rsidP="00F71BA8" w:rsidR="00347871" w:rsidRDefault="00347871">
      <w:r>
        <w:t xml:space="preserve">
          Harm is a consequence of a situation that negatively impacts the objectives of stakeholders and therefore has negative desirability for those stakeholders. 
          <w:br/>
          [Firesmith 2003] Harm is a negative impact associated with an asset. Harm is due to an accident when dealing with safety requirements, is due to an attack when dealing with security requirements, and may be due to both accidents and attacks when dealing with survivability requirements. 
          <w:br/>
          [NIEM] Injury (More specific concept - Person specific).
        </w:t>
      </w:r>
    </w:p>
    <w:p w:rsidP="00347871" w:rsidR="00347871" w:rsidRDefault="00347871">
      <w:pPr>
        <w:jc w:val="center"/>
      </w:pPr>
      <w:r>
        <w:rPr>
          <w:noProof/>
        </w:rPr>
        <w:drawing>
          <wp:inline distT="0" distB="0" distL="0" distR="0">
            <wp:extent cx="5667375" cy="5219700"/>
            <wp:effectExtent l="0" t="0" r="0" b="0"/>
            <wp:docPr id="1840" name="Picture 452989071.emf" descr="45298907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 name="452989071.emf"/>
                    <pic:cNvPicPr/>
                  </pic:nvPicPr>
                  <pic:blipFill>
                    <a:blip r:embed="mr_docxImage921" cstate="print"/>
                    <a:stretch>
                      <a:fillRect/>
                    </a:stretch>
                  </pic:blipFill>
                  <pic:spPr>
                    <a:xfrm rot="0">
                      <a:off x="0" y="0"/>
                      <a:ext cx="5667375" cy="5219700"/>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Harm</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bf67544840a1cd6396f28cc292e3ca0" w:history="1">
        <w:r>
          <w:rStyle w:val="Hyperlink"/>
          <w:rPr>
            <w:rStyle w:val="Hyperlink"/>
          </w:rPr>
          <w:t xml:space="preserve">Consequence</w:t>
        </w:r>
      </w:hyperlink>
      <w:r>
        <w:t xml:space="preserve">, </w:t>
      </w:r>
      <w:hyperlink w:anchor="_4bdee0568b2f36e553f586b458dace32" w:history="1">
        <w:r>
          <w:rStyle w:val="Hyperlink"/>
          <w:rPr>
            <w:rStyle w:val="Hyperlink"/>
          </w:rPr>
          <w:t xml:space="preserve">Undesirable Situation</w:t>
        </w:r>
      </w:hyperlink>
    </w:p>
    <w:p w:rsidP="00347871" w:rsidR="00347871" w:rsidRDefault="00347871"/>
    <w:p w:rsidP="00347871" w:rsidR="00347871" w:rsidRDefault="00347871">
      <w:pPr>
        <w:pStyle w:val="Heading2"/>
      </w:pPr>
      <w:bookmarkStart w:id="_e3e835c55e6764e9bf6882e05ebc21be" w:name="_e3e835c55e6764e9bf6882e05ebc21be"/>
      <w:r>
        <w:t xml:space="preserve">Association Class Harms Resource</w:t>
      </w:r>
      <w:bookmarkEnd w:id="_e3e835c55e6764e9bf6882e05ebc21be"/>
      <w:r w:rsidRPr="003A31EC">
        <w:rPr>
          <w:rFonts w:cs="Arial"/>
        </w:rPr>
        <w:t xml:space="preserve"> </w:t>
      </w:r>
      <w:r>
        <w:rPr>
          <w:rFonts w:cs="Arial"/>
        </w:rPr>
        <w:fldChar w:fldCharType="begin"/>
      </w:r>
      <w:r>
        <w:instrText xml:space="preserve">XE"</w:instrText>
      </w:r>
      <w:r w:rsidRPr="00413D75">
        <w:rPr>
          <w:rFonts w:cs="Arial"/>
        </w:rPr>
        <w:instrText xml:space="preserve">Harms Resource</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Resources harmed or potentially harmed by an undesirable situation.</w:t>
      </w:r>
    </w:p>
    <w:p w:rsidP="00347871" w:rsidR="00347871" w:rsidRDefault="00347871">
      <w:pPr>
        <w:jc w:val="center"/>
      </w:pPr>
      <w:r>
        <w:rPr>
          <w:noProof/>
        </w:rPr>
        <w:drawing>
          <wp:inline distT="0" distB="0" distL="0" distR="0">
            <wp:extent cx="6188075" cy="2284827"/>
            <wp:effectExtent l="0" t="0" r="0" b="0"/>
            <wp:docPr id="1842" name="Picture 782994739.emf" descr="78299473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 name="782994739.emf"/>
                    <pic:cNvPicPr/>
                  </pic:nvPicPr>
                  <pic:blipFill>
                    <a:blip r:embed="mr_docxImage922" cstate="print"/>
                    <a:stretch>
                      <a:fillRect/>
                    </a:stretch>
                  </pic:blipFill>
                  <pic:spPr>
                    <a:xfrm rot="0">
                      <a:off x="0" y="0"/>
                      <a:ext cx="6188075" cy="2284827"/>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Harms Resource</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dc3f174a7d2e028c99d9ddf49c48c64f" w:history="1">
        <w:r>
          <w:rStyle w:val="Hyperlink"/>
          <w:rPr>
            <w:rStyle w:val="Hyperlink"/>
          </w:rPr>
          <w:t xml:space="preserve">Harm</w:t>
        </w:r>
      </w:hyperlink>
      <w:r>
        <w:t xml:space="preserve">, </w:t>
      </w:r>
      <w:hyperlink w:anchor="_e33780607cd553fb55b8907600848b66" w:history="1">
        <w:r>
          <w:rStyle w:val="Hyperlink"/>
          <w:rPr>
            <w:rStyle w:val="Hyperlink"/>
          </w:rPr>
          <w:t xml:space="preserve">Impact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84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 name="-1728404412.emf"/>
                    <pic:cNvPicPr/>
                  </pic:nvPicPr>
                  <pic:blipFill>
                    <a:blip r:embed="mr_docxImage923" cstate="print"/>
                    <a:stretch>
                      <a:fillRect/>
                    </a:stretch>
                  </pic:blipFill>
                  <pic:spPr>
                    <a:xfrm rot="0">
                      <a:off x="0" y="0"/>
                      <a:ext cx="152400" cy="152400"/>
                    </a:xfrm>
                    <a:prstGeom prst="rect">
                      <a:avLst/>
                    </a:prstGeom>
                  </pic:spPr>
                </pic:pic>
              </a:graphicData>
            </a:graphic>
          </wp:inline>
        </w:drawing>
      </w:r>
      <w:r>
        <w:t xml:space="preserve"> </w:t>
      </w:r>
      <w:r>
        <w:t xml:space="preserve">harms</w:t>
      </w:r>
      <w:r>
        <w:rPr>
          <w:rFonts w:cs="Arial"/>
        </w:rPr>
        <w:fldChar w:fldCharType="begin"/>
      </w:r>
      <w:r>
        <w:instrText xml:space="preserve">XE"</w:instrText>
      </w:r>
      <w:r w:rsidRPr="00413D75">
        <w:rPr>
          <w:rFonts w:cs="Arial"/>
        </w:rPr>
        <w:instrText xml:space="preserve">harms</w:instrText>
      </w:r>
      <w:r>
        <w:instrText xml:space="preserve">"</w:instrText>
      </w:r>
      <w:r>
        <w:rPr>
          <w:rFonts w:cs="Arial"/>
        </w:rPr>
        <w:fldChar w:fldCharType="end"/>
      </w:r>
      <w:r>
        <w:t xml:space="preserve"> : </w:t>
      </w:r>
      <w:hyperlink w:anchor="_d442d75c9ac335e7a2aadbc96919fc2d" w:history="1">
        <w:r>
          <w:rStyle w:val="Hyperlink"/>
          <w:rPr>
            <w:rStyle w:val="Hyperlink"/>
          </w:rPr>
          <w:t xml:space="preserve">Resource</w:t>
        </w:r>
      </w:hyperlink>
      <w:r>
        <w:t xml:space="preserve"> [</w:t>
      </w:r>
      <w:r>
        <w:t xml:space="preserve">*</w:t>
      </w:r>
      <w:r>
        <w:t xml:space="preserve">]</w:t>
      </w:r>
      <w:r>
        <w:t xml:space="preserve"> </w:t>
      </w:r>
      <w:r>
        <w:t xml:space="preserve">  </w:t>
      </w:r>
      <w:r w:rsidRPr="00833C5F">
        <w:rPr>
          <w:i/>
        </w:rPr>
        <w:t xml:space="preserve">Subsets</w:t>
      </w:r>
      <w:r>
        <w:t xml:space="preserve">: </w:t>
      </w:r>
      <w:r>
        <w:t xml:space="preserve">asserted by</w:t>
      </w:r>
      <w:r>
        <w:t xml:space="preserve">:</w:t>
      </w:r>
      <w:hyperlink w:anchor="_98dc776c0c33f3d31feb4b2ebb61522f" w:history="1">
        <w:r>
          <w:rStyle w:val="Hyperlink"/>
          <w:rPr>
            <w:rStyle w:val="Hyperlink"/>
          </w:rPr>
          <w:t xml:space="preserve">Social Agent</w:t>
        </w:r>
      </w:hyperlink>
      <w:r>
        <w:rPr>
          <w:rStyle w:val="Hyperlink"/>
        </w:rPr>
        <w:t xml:space="preserve"> </w:t>
      </w:r>
      <w:r>
        <w:t xml:space="preserve">  </w:t>
      </w:r>
      <w:r>
        <w:t xml:space="preserve"> </w:t>
      </w:r>
    </w:p>
    <w:p w:rsidP="00347871" w:rsidR="00347871" w:rsidRDefault="00347871">
      <w:pPr>
        <w:ind w:firstLine="720"/>
      </w:pPr>
      <w:r>
        <w:rPr>
          <w:noProof/>
        </w:rPr>
        <w:drawing>
          <wp:inline distT="0" distB="0" distL="0" distR="0">
            <wp:extent cx="152400" cy="152400"/>
            <wp:effectExtent l="0" t="0" r="0" b="0"/>
            <wp:docPr id="184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 name="-1728404412.emf"/>
                    <pic:cNvPicPr/>
                  </pic:nvPicPr>
                  <pic:blipFill>
                    <a:blip r:embed="mr_docxImage924" cstate="print"/>
                    <a:stretch>
                      <a:fillRect/>
                    </a:stretch>
                  </pic:blipFill>
                  <pic:spPr>
                    <a:xfrm rot="0">
                      <a:off x="0" y="0"/>
                      <a:ext cx="152400" cy="152400"/>
                    </a:xfrm>
                    <a:prstGeom prst="rect">
                      <a:avLst/>
                    </a:prstGeom>
                  </pic:spPr>
                </pic:pic>
              </a:graphicData>
            </a:graphic>
          </wp:inline>
        </w:drawing>
      </w:r>
      <w:r>
        <w:t xml:space="preserve"> </w:t>
      </w:r>
      <w:r>
        <w:t xml:space="preserve">harmed by</w:t>
      </w:r>
      <w:r>
        <w:rPr>
          <w:rFonts w:cs="Arial"/>
        </w:rPr>
        <w:fldChar w:fldCharType="begin"/>
      </w:r>
      <w:r>
        <w:instrText xml:space="preserve">XE"</w:instrText>
      </w:r>
      <w:r w:rsidRPr="00413D75">
        <w:rPr>
          <w:rFonts w:cs="Arial"/>
        </w:rPr>
        <w:instrText xml:space="preserve">harmed by</w:instrText>
      </w:r>
      <w:r>
        <w:instrText xml:space="preserve">"</w:instrText>
      </w:r>
      <w:r>
        <w:rPr>
          <w:rFonts w:cs="Arial"/>
        </w:rPr>
        <w:fldChar w:fldCharType="end"/>
      </w:r>
      <w:r>
        <w:t xml:space="preserve"> : </w:t>
      </w:r>
      <w:hyperlink w:anchor="_4bdee0568b2f36e553f586b458dace32" w:history="1">
        <w:r>
          <w:rStyle w:val="Hyperlink"/>
          <w:rPr>
            <w:rStyle w:val="Hyperlink"/>
          </w:rPr>
          <w:t xml:space="preserve">Undesirable Situation</w:t>
        </w:r>
      </w:hyperlink>
      <w:r>
        <w:t xml:space="preserve"> [</w:t>
      </w:r>
      <w:r>
        <w:t xml:space="preserve">*</w:t>
      </w:r>
      <w:r>
        <w:t xml:space="preserve">]</w:t>
      </w:r>
      <w:r>
        <w:t xml:space="preserve"> </w:t>
      </w:r>
      <w:r>
        <w:t xml:space="preserve">  </w:t>
      </w:r>
      <w:r w:rsidRPr="00833C5F">
        <w:rPr>
          <w:i/>
        </w:rPr>
        <w:t xml:space="preserve">Subsets</w:t>
      </w:r>
      <w:r>
        <w:t xml:space="preserve">: </w:t>
      </w:r>
      <w:r>
        <w:t xml:space="preserve">asserted by</w:t>
      </w:r>
      <w:r>
        <w:t xml:space="preserve">:</w:t>
      </w:r>
      <w:hyperlink w:anchor="_98dc776c0c33f3d31feb4b2ebb61522f" w:history="1">
        <w:r>
          <w:rStyle w:val="Hyperlink"/>
          <w:rPr>
            <w:rStyle w:val="Hyperlink"/>
          </w:rPr>
          <w:t xml:space="preserve">Social Agent</w:t>
        </w:r>
      </w:hyperlink>
      <w:r>
        <w:rPr>
          <w:rStyle w:val="Hyperlink"/>
        </w:rPr>
        <w:t xml:space="preserve"> </w:t>
      </w:r>
      <w:r>
        <w:t xml:space="preserve">  </w:t>
      </w:r>
      <w:r>
        <w:t xml:space="preserv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84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 name="628099083.emf"/>
                    <pic:cNvPicPr/>
                  </pic:nvPicPr>
                  <pic:blipFill>
                    <a:blip r:embed="mr_docxImage925" cstate="print"/>
                    <a:stretch>
                      <a:fillRect/>
                    </a:stretch>
                  </pic:blipFill>
                  <pic:spPr>
                    <a:xfrm rot="0">
                      <a:off x="0" y="0"/>
                      <a:ext cx="152400" cy="152400"/>
                    </a:xfrm>
                    <a:prstGeom prst="rect">
                      <a:avLst/>
                    </a:prstGeom>
                  </pic:spPr>
                </pic:pic>
              </a:graphicData>
            </a:graphic>
          </wp:inline>
        </w:drawing>
      </w:r>
      <w:r>
        <w:t xml:space="preserve"> </w:t>
      </w:r>
      <w:r>
        <w:t xml:space="preserve">likelihood</w:t>
      </w:r>
      <w:r>
        <w:rPr>
          <w:rFonts w:cs="Arial"/>
        </w:rPr>
        <w:fldChar w:fldCharType="begin"/>
      </w:r>
      <w:r>
        <w:instrText xml:space="preserve">XE"</w:instrText>
      </w:r>
      <w:r w:rsidRPr="00413D75">
        <w:rPr>
          <w:rFonts w:cs="Arial"/>
        </w:rPr>
        <w:instrText xml:space="preserve">likelihood</w:instrText>
      </w:r>
      <w:r>
        <w:instrText xml:space="preserve">"</w:instrText>
      </w:r>
      <w:r>
        <w:rPr>
          <w:rFonts w:cs="Arial"/>
        </w:rPr>
        <w:fldChar w:fldCharType="end"/>
      </w:r>
      <w:r>
        <w:t xml:space="preserve"> : </w:t>
      </w:r>
      <w:hyperlink w:anchor="_c4bee9dc62c41effa96910b60385b774" w:history="1">
        <w:r>
          <w:rStyle w:val="Hyperlink"/>
          <w:rPr>
            <w:rStyle w:val="Hyperlink"/>
          </w:rPr>
          <w:t xml:space="preserve">Probability Metric</w:t>
        </w:r>
      </w:hyperlink>
    </w:p>
    <w:p w:rsidP="00347871" w:rsidR="00347871" w:rsidRDefault="00347871"/>
    <w:p w:rsidP="00347871" w:rsidR="00347871" w:rsidRDefault="00347871">
      <w:pPr>
        <w:pStyle w:val="Heading2"/>
      </w:pPr>
      <w:bookmarkStart w:id="_3498b44251cdfb920f7aea146ee333d6" w:name="_3498b44251cdfb920f7aea146ee333d6"/>
      <w:r>
        <w:t xml:space="preserve">Association Class Harms Victim</w:t>
      </w:r>
      <w:bookmarkEnd w:id="_3498b44251cdfb920f7aea146ee333d6"/>
      <w:r w:rsidRPr="003A31EC">
        <w:rPr>
          <w:rFonts w:cs="Arial"/>
        </w:rPr>
        <w:t xml:space="preserve"> </w:t>
      </w:r>
      <w:r>
        <w:rPr>
          <w:rFonts w:cs="Arial"/>
        </w:rPr>
        <w:fldChar w:fldCharType="begin"/>
      </w:r>
      <w:r>
        <w:instrText xml:space="preserve">XE"</w:instrText>
      </w:r>
      <w:r w:rsidRPr="00413D75">
        <w:rPr>
          <w:rFonts w:cs="Arial"/>
        </w:rPr>
        <w:instrText xml:space="preserve">Harms Victim</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People or organizations (social agents) harmed or potentially harmed by an undesirable situation.</w:t>
      </w:r>
    </w:p>
    <w:p w:rsidP="00347871" w:rsidR="00347871" w:rsidRDefault="00347871">
      <w:pPr>
        <w:jc w:val="center"/>
      </w:pPr>
      <w:r>
        <w:rPr>
          <w:noProof/>
        </w:rPr>
        <w:drawing>
          <wp:inline distT="0" distB="0" distL="0" distR="0">
            <wp:extent cx="6188074" cy="2301476"/>
            <wp:effectExtent l="0" t="0" r="0" b="0"/>
            <wp:docPr id="1850" name="Picture 506290638.emf" descr="50629063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 name="506290638.emf"/>
                    <pic:cNvPicPr/>
                  </pic:nvPicPr>
                  <pic:blipFill>
                    <a:blip r:embed="mr_docxImage926" cstate="print"/>
                    <a:stretch>
                      <a:fillRect/>
                    </a:stretch>
                  </pic:blipFill>
                  <pic:spPr>
                    <a:xfrm rot="0">
                      <a:off x="0" y="0"/>
                      <a:ext cx="6188074" cy="2301476"/>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Harms Victim</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3e835c55e6764e9bf6882e05ebc21be" w:history="1">
        <w:r>
          <w:rStyle w:val="Hyperlink"/>
          <w:rPr>
            <w:rStyle w:val="Hyperlink"/>
          </w:rPr>
          <w:t xml:space="preserve">Harms Resource</w:t>
        </w:r>
      </w:hyperlink>
      <w:r>
        <w:t xml:space="preserve">, </w:t>
      </w:r>
      <w:hyperlink w:anchor="_989aaebdfe7f1a2a4a983d63cf40a705" w:history="1">
        <w:r>
          <w:rStyle w:val="Hyperlink"/>
          <w:rPr>
            <w:rStyle w:val="Hyperlink"/>
          </w:rPr>
          <w:t xml:space="preserve">Involvement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85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 name="-1728404412.emf"/>
                    <pic:cNvPicPr/>
                  </pic:nvPicPr>
                  <pic:blipFill>
                    <a:blip r:embed="mr_docxImage927" cstate="print"/>
                    <a:stretch>
                      <a:fillRect/>
                    </a:stretch>
                  </pic:blipFill>
                  <pic:spPr>
                    <a:xfrm rot="0">
                      <a:off x="0" y="0"/>
                      <a:ext cx="152400" cy="152400"/>
                    </a:xfrm>
                    <a:prstGeom prst="rect">
                      <a:avLst/>
                    </a:prstGeom>
                  </pic:spPr>
                </pic:pic>
              </a:graphicData>
            </a:graphic>
          </wp:inline>
        </w:drawing>
      </w:r>
      <w:r>
        <w:t xml:space="preserve"> </w:t>
      </w:r>
      <w:r>
        <w:t xml:space="preserve">harms victim</w:t>
      </w:r>
      <w:r>
        <w:rPr>
          <w:rFonts w:cs="Arial"/>
        </w:rPr>
        <w:fldChar w:fldCharType="begin"/>
      </w:r>
      <w:r>
        <w:instrText xml:space="preserve">XE"</w:instrText>
      </w:r>
      <w:r w:rsidRPr="00413D75">
        <w:rPr>
          <w:rFonts w:cs="Arial"/>
        </w:rPr>
        <w:instrText xml:space="preserve">harms victim</w:instrText>
      </w:r>
      <w:r>
        <w:instrText xml:space="preserve">"</w:instrText>
      </w:r>
      <w:r>
        <w:rPr>
          <w:rFonts w:cs="Arial"/>
        </w:rPr>
        <w:fldChar w:fldCharType="end"/>
      </w:r>
      <w:r>
        <w:t xml:space="preserve"> : </w:t>
      </w:r>
      <w:hyperlink w:anchor="_ebb283dc92a0ce409be895b1b9adf6e7" w:history="1">
        <w:r>
          <w:rStyle w:val="Hyperlink"/>
          <w:rPr>
            <w:rStyle w:val="Hyperlink"/>
          </w:rPr>
          <w:t xml:space="preserve">Victim</w:t>
        </w:r>
      </w:hyperlink>
      <w:r>
        <w:t xml:space="preserve"> [</w:t>
      </w:r>
      <w:r>
        <w:t xml:space="preserve">*</w:t>
      </w:r>
      <w:r>
        <w:t xml:space="preserve">]</w:t>
      </w:r>
      <w:r>
        <w:t xml:space="preserve"> </w:t>
      </w:r>
      <w:r>
        <w:t xml:space="preserve">  </w:t>
      </w:r>
      <w:r w:rsidRPr="00833C5F">
        <w:rPr>
          <w:i/>
        </w:rPr>
        <w:t xml:space="preserve">Subsets</w:t>
      </w:r>
      <w:r>
        <w:t xml:space="preserve">: </w:t>
      </w:r>
      <w:r>
        <w:t xml:space="preserve">asserted by</w:t>
      </w:r>
      <w:r>
        <w:t xml:space="preserve">:</w:t>
      </w:r>
      <w:hyperlink w:anchor="_98dc776c0c33f3d31feb4b2ebb61522f" w:history="1">
        <w:r>
          <w:rStyle w:val="Hyperlink"/>
          <w:rPr>
            <w:rStyle w:val="Hyperlink"/>
          </w:rPr>
          <w:t xml:space="preserve">Social Agent</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Victim harmed by a situation.</w:t>
      </w:r>
    </w:p>
    <w:p w:rsidP="00347871" w:rsidR="00347871" w:rsidRDefault="00347871">
      <w:pPr>
        <w:ind w:firstLine="720"/>
      </w:pPr>
      <w:r>
        <w:rPr>
          <w:noProof/>
        </w:rPr>
        <w:drawing>
          <wp:inline distT="0" distB="0" distL="0" distR="0">
            <wp:extent cx="152400" cy="152400"/>
            <wp:effectExtent l="0" t="0" r="0" b="0"/>
            <wp:docPr id="1854"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 name="-1728404412.emf"/>
                    <pic:cNvPicPr/>
                  </pic:nvPicPr>
                  <pic:blipFill>
                    <a:blip r:embed="mr_docxImage928" cstate="print"/>
                    <a:stretch>
                      <a:fillRect/>
                    </a:stretch>
                  </pic:blipFill>
                  <pic:spPr>
                    <a:xfrm rot="0">
                      <a:off x="0" y="0"/>
                      <a:ext cx="152400" cy="152400"/>
                    </a:xfrm>
                    <a:prstGeom prst="rect">
                      <a:avLst/>
                    </a:prstGeom>
                  </pic:spPr>
                </pic:pic>
              </a:graphicData>
            </a:graphic>
          </wp:inline>
        </w:drawing>
      </w:r>
      <w:r>
        <w:t xml:space="preserve"> </w:t>
      </w:r>
      <w:r>
        <w:t xml:space="preserve">victim of</w:t>
      </w:r>
      <w:r>
        <w:rPr>
          <w:rFonts w:cs="Arial"/>
        </w:rPr>
        <w:fldChar w:fldCharType="begin"/>
      </w:r>
      <w:r>
        <w:instrText xml:space="preserve">XE"</w:instrText>
      </w:r>
      <w:r w:rsidRPr="00413D75">
        <w:rPr>
          <w:rFonts w:cs="Arial"/>
        </w:rPr>
        <w:instrText xml:space="preserve">victim of</w:instrText>
      </w:r>
      <w:r>
        <w:instrText xml:space="preserve">"</w:instrText>
      </w:r>
      <w:r>
        <w:rPr>
          <w:rFonts w:cs="Arial"/>
        </w:rPr>
        <w:fldChar w:fldCharType="end"/>
      </w:r>
      <w:r>
        <w:t xml:space="preserve"> : </w:t>
      </w:r>
      <w:hyperlink w:anchor="_4bdee0568b2f36e553f586b458dace32" w:history="1">
        <w:r>
          <w:rStyle w:val="Hyperlink"/>
          <w:rPr>
            <w:rStyle w:val="Hyperlink"/>
          </w:rPr>
          <w:t xml:space="preserve">Undesirable Situation</w:t>
        </w:r>
      </w:hyperlink>
      <w:r>
        <w:t xml:space="preserve"> [</w:t>
      </w:r>
      <w:r>
        <w:t xml:space="preserve">1..*</w:t>
      </w:r>
      <w:r>
        <w:t xml:space="preserve">]</w:t>
      </w:r>
      <w:r>
        <w:t xml:space="preserve"> </w:t>
      </w:r>
      <w:r>
        <w:t xml:space="preserve">  </w:t>
      </w:r>
      <w:r w:rsidRPr="00833C5F">
        <w:rPr>
          <w:i/>
        </w:rPr>
        <w:t xml:space="preserve">Subsets</w:t>
      </w:r>
      <w:r>
        <w:t xml:space="preserve">: </w:t>
      </w:r>
      <w:r>
        <w:t xml:space="preserve">asserted by</w:t>
      </w:r>
      <w:r>
        <w:t xml:space="preserve">:</w:t>
      </w:r>
      <w:hyperlink w:anchor="_98dc776c0c33f3d31feb4b2ebb61522f" w:history="1">
        <w:r>
          <w:rStyle w:val="Hyperlink"/>
          <w:rPr>
            <w:rStyle w:val="Hyperlink"/>
          </w:rPr>
          <w:t xml:space="preserve">Social Agent</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Situations for which the subject is a victim.</w:t>
      </w:r>
    </w:p>
    <w:p w:rsidP="00347871" w:rsidR="00347871" w:rsidRDefault="00347871"/>
    <w:p w:rsidP="00347871" w:rsidR="00347871" w:rsidRDefault="00347871">
      <w:pPr>
        <w:pStyle w:val="Heading2"/>
      </w:pPr>
      <w:bookmarkStart w:id="_188bf4b66d558836957166bd541c8f8b" w:name="_188bf4b66d558836957166bd541c8f8b"/>
      <w:r>
        <w:t xml:space="preserve">Association Class Source of Harm</w:t>
      </w:r>
      <w:bookmarkEnd w:id="_188bf4b66d558836957166bd541c8f8b"/>
      <w:r w:rsidRPr="003A31EC">
        <w:rPr>
          <w:rFonts w:cs="Arial"/>
        </w:rPr>
        <w:t xml:space="preserve"> </w:t>
      </w:r>
      <w:r>
        <w:rPr>
          <w:rFonts w:cs="Arial"/>
        </w:rPr>
        <w:fldChar w:fldCharType="begin"/>
      </w:r>
      <w:r>
        <w:instrText xml:space="preserve">XE"</w:instrText>
      </w:r>
      <w:r w:rsidRPr="00413D75">
        <w:rPr>
          <w:rFonts w:cs="Arial"/>
        </w:rPr>
        <w:instrText xml:space="preserve">Source of Harm</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describing the harm produced as a result of a situation.</w:t>
      </w:r>
    </w:p>
    <w:p w:rsidP="00347871" w:rsidR="00347871" w:rsidRDefault="00347871">
      <w:pPr>
        <w:jc w:val="center"/>
      </w:pPr>
      <w:r>
        <w:rPr>
          <w:noProof/>
        </w:rPr>
        <w:drawing>
          <wp:inline distT="0" distB="0" distL="0" distR="0">
            <wp:extent cx="6188075" cy="2195516"/>
            <wp:effectExtent l="0" t="0" r="0" b="0"/>
            <wp:docPr id="1856" name="Picture 351095935.emf" descr="35109593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 name="351095935.emf"/>
                    <pic:cNvPicPr/>
                  </pic:nvPicPr>
                  <pic:blipFill>
                    <a:blip r:embed="mr_docxImage929" cstate="print"/>
                    <a:stretch>
                      <a:fillRect/>
                    </a:stretch>
                  </pic:blipFill>
                  <pic:spPr>
                    <a:xfrm rot="0">
                      <a:off x="0" y="0"/>
                      <a:ext cx="6188075" cy="2195516"/>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Harm Source</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cacdb7f15f2656887bb31fc137562d0b" w:history="1">
        <w:r>
          <w:rStyle w:val="Hyperlink"/>
          <w:rPr>
            <w:rStyle w:val="Hyperlink"/>
          </w:rPr>
          <w:t xml:space="preserve">Consequence of Situation</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85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 name="-1728404412.emf"/>
                    <pic:cNvPicPr/>
                  </pic:nvPicPr>
                  <pic:blipFill>
                    <a:blip r:embed="mr_docxImage930" cstate="print"/>
                    <a:stretch>
                      <a:fillRect/>
                    </a:stretch>
                  </pic:blipFill>
                  <pic:spPr>
                    <a:xfrm rot="0">
                      <a:off x="0" y="0"/>
                      <a:ext cx="152400" cy="152400"/>
                    </a:xfrm>
                    <a:prstGeom prst="rect">
                      <a:avLst/>
                    </a:prstGeom>
                  </pic:spPr>
                </pic:pic>
              </a:graphicData>
            </a:graphic>
          </wp:inline>
        </w:drawing>
      </w:r>
      <w:r>
        <w:t xml:space="preserve"> </w:t>
      </w:r>
      <w:r>
        <w:t xml:space="preserve">causes harm</w:t>
      </w:r>
      <w:r>
        <w:rPr>
          <w:rFonts w:cs="Arial"/>
        </w:rPr>
        <w:fldChar w:fldCharType="begin"/>
      </w:r>
      <w:r>
        <w:instrText xml:space="preserve">XE"</w:instrText>
      </w:r>
      <w:r w:rsidRPr="00413D75">
        <w:rPr>
          <w:rFonts w:cs="Arial"/>
        </w:rPr>
        <w:instrText xml:space="preserve">causes harm</w:instrText>
      </w:r>
      <w:r>
        <w:instrText xml:space="preserve">"</w:instrText>
      </w:r>
      <w:r>
        <w:rPr>
          <w:rFonts w:cs="Arial"/>
        </w:rPr>
        <w:fldChar w:fldCharType="end"/>
      </w:r>
      <w:r>
        <w:t xml:space="preserve"> : </w:t>
      </w:r>
      <w:hyperlink w:anchor="_dc3f174a7d2e028c99d9ddf49c48c64f" w:history="1">
        <w:r>
          <w:rStyle w:val="Hyperlink"/>
          <w:rPr>
            <w:rStyle w:val="Hyperlink"/>
          </w:rPr>
          <w:t xml:space="preserve">Harm</w:t>
        </w:r>
      </w:hyperlink>
      <w:r>
        <w:t xml:space="preserve"> [</w:t>
      </w:r>
      <w:r>
        <w:t xml:space="preserve">*</w:t>
      </w:r>
      <w:r>
        <w:t xml:space="preserve">]</w:t>
      </w:r>
      <w:r>
        <w:t xml:space="preserve"> </w:t>
      </w:r>
      <w:r>
        <w:t xml:space="preserve">  </w:t>
      </w:r>
      <w:r w:rsidRPr="00833C5F">
        <w:rPr>
          <w:i/>
        </w:rPr>
        <w:t xml:space="preserve">Subsets</w:t>
      </w:r>
      <w:r>
        <w:t xml:space="preserve">: </w:t>
      </w:r>
      <w:r>
        <w:t xml:space="preserve">asserted by</w:t>
      </w:r>
      <w:r>
        <w:t xml:space="preserve">:</w:t>
      </w:r>
      <w:hyperlink w:anchor="_98dc776c0c33f3d31feb4b2ebb61522f" w:history="1">
        <w:r>
          <w:rStyle w:val="Hyperlink"/>
          <w:rPr>
            <w:rStyle w:val="Hyperlink"/>
          </w:rPr>
          <w:t xml:space="preserve">Social Agent</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The harm to a resource caused by a undesirable situation.</w:t>
      </w:r>
    </w:p>
    <w:p w:rsidP="00347871" w:rsidR="00347871" w:rsidRDefault="00347871">
      <w:pPr>
        <w:ind w:firstLine="720"/>
      </w:pPr>
      <w:r>
        <w:rPr>
          <w:noProof/>
        </w:rPr>
        <w:drawing>
          <wp:inline distT="0" distB="0" distL="0" distR="0">
            <wp:extent cx="152400" cy="152400"/>
            <wp:effectExtent l="0" t="0" r="0" b="0"/>
            <wp:docPr id="186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 name="-1728404412.emf"/>
                    <pic:cNvPicPr/>
                  </pic:nvPicPr>
                  <pic:blipFill>
                    <a:blip r:embed="mr_docxImage931" cstate="print"/>
                    <a:stretch>
                      <a:fillRect/>
                    </a:stretch>
                  </pic:blipFill>
                  <pic:spPr>
                    <a:xfrm rot="0">
                      <a:off x="0" y="0"/>
                      <a:ext cx="152400" cy="152400"/>
                    </a:xfrm>
                    <a:prstGeom prst="rect">
                      <a:avLst/>
                    </a:prstGeom>
                  </pic:spPr>
                </pic:pic>
              </a:graphicData>
            </a:graphic>
          </wp:inline>
        </w:drawing>
      </w:r>
      <w:r>
        <w:t xml:space="preserve"> </w:t>
      </w:r>
      <w:r>
        <w:t xml:space="preserve">harm from</w:t>
      </w:r>
      <w:r>
        <w:rPr>
          <w:rFonts w:cs="Arial"/>
        </w:rPr>
        <w:fldChar w:fldCharType="begin"/>
      </w:r>
      <w:r>
        <w:instrText xml:space="preserve">XE"</w:instrText>
      </w:r>
      <w:r w:rsidRPr="00413D75">
        <w:rPr>
          <w:rFonts w:cs="Arial"/>
        </w:rPr>
        <w:instrText xml:space="preserve">harm from</w:instrText>
      </w:r>
      <w:r>
        <w:instrText xml:space="preserve">"</w:instrText>
      </w:r>
      <w:r>
        <w:rPr>
          <w:rFonts w:cs="Arial"/>
        </w:rPr>
        <w:fldChar w:fldCharType="end"/>
      </w:r>
      <w:r>
        <w:t xml:space="preserve"> : </w:t>
      </w:r>
      <w:hyperlink w:anchor="_4bdee0568b2f36e553f586b458dace32" w:history="1">
        <w:r>
          <w:rStyle w:val="Hyperlink"/>
          <w:rPr>
            <w:rStyle w:val="Hyperlink"/>
          </w:rPr>
          <w:t xml:space="preserve">Undesirable Situation</w:t>
        </w:r>
      </w:hyperlink>
      <w:r>
        <w:t xml:space="preserve"> [</w:t>
      </w:r>
      <w:r>
        <w:t xml:space="preserve">1..*</w:t>
      </w:r>
      <w:r>
        <w:t xml:space="preserve">]</w:t>
      </w:r>
      <w:r>
        <w:t xml:space="preserve"> </w:t>
      </w:r>
      <w:r>
        <w:t xml:space="preserve">  </w:t>
      </w:r>
      <w:r w:rsidRPr="00833C5F">
        <w:rPr>
          <w:i/>
        </w:rPr>
        <w:t xml:space="preserve">Subsets</w:t>
      </w:r>
      <w:r>
        <w:t xml:space="preserve">: </w:t>
      </w:r>
      <w:r>
        <w:t xml:space="preserve">asserted by</w:t>
      </w:r>
      <w:r>
        <w:t xml:space="preserve">:</w:t>
      </w:r>
      <w:hyperlink w:anchor="_98dc776c0c33f3d31feb4b2ebb61522f" w:history="1">
        <w:r>
          <w:rStyle w:val="Hyperlink"/>
          <w:rPr>
            <w:rStyle w:val="Hyperlink"/>
          </w:rPr>
          <w:t xml:space="preserve">Social Agent</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Situation which contributes to harm.</w:t>
      </w:r>
    </w:p>
    <w:p w:rsidP="00347871" w:rsidR="00347871" w:rsidRDefault="00347871"/>
    <w:p w:rsidP="00347871" w:rsidR="00347871" w:rsidRDefault="00347871">
      <w:pPr>
        <w:pStyle w:val="Heading2"/>
      </w:pPr>
      <w:bookmarkStart w:id="_1e65602d4dd275cfb1ddaa86376c7fed" w:name="_1e65602d4dd275cfb1ddaa86376c7fed"/>
      <w:r>
        <w:t xml:space="preserve">Class Undesirable Condition</w:t>
      </w:r>
      <w:bookmarkEnd w:id="_1e65602d4dd275cfb1ddaa86376c7fed"/>
      <w:r w:rsidRPr="003A31EC">
        <w:rPr>
          <w:rFonts w:cs="Arial"/>
        </w:rPr>
        <w:t xml:space="preserve"> </w:t>
      </w:r>
      <w:r>
        <w:rPr>
          <w:rFonts w:cs="Arial"/>
        </w:rPr>
        <w:fldChar w:fldCharType="begin"/>
      </w:r>
      <w:r>
        <w:instrText xml:space="preserve">XE"</w:instrText>
      </w:r>
      <w:r w:rsidRPr="00413D75">
        <w:rPr>
          <w:rFonts w:cs="Arial"/>
        </w:rPr>
        <w:instrText xml:space="preserve">Undesirable Condition</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 role of a situation as an undesirable static situation (a condition, not something happening) that directly or indirectly does or may have detrimental consequences impacting the objectives of stakeholders.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27c2855748f476d96735ff79da4ebff" w:history="1">
        <w:r>
          <w:rStyle w:val="Hyperlink"/>
          <w:rPr>
            <w:rStyle w:val="Hyperlink"/>
          </w:rPr>
          <w:t xml:space="preserve">State</w:t>
        </w:r>
      </w:hyperlink>
      <w:r>
        <w:t xml:space="preserve">, </w:t>
      </w:r>
      <w:hyperlink w:anchor="_4bdee0568b2f36e553f586b458dace32" w:history="1">
        <w:r>
          <w:rStyle w:val="Hyperlink"/>
          <w:rPr>
            <w:rStyle w:val="Hyperlink"/>
          </w:rPr>
          <w:t xml:space="preserve">Undesirable Situation</w:t>
        </w:r>
      </w:hyperlink>
    </w:p>
    <w:p w:rsidP="00347871" w:rsidR="00347871" w:rsidRDefault="00347871"/>
    <w:p w:rsidP="00347871" w:rsidR="00347871" w:rsidRDefault="00347871">
      <w:pPr>
        <w:pStyle w:val="Heading2"/>
      </w:pPr>
      <w:bookmarkStart w:id="_83770257a20b9ec56f996c13de27165d" w:name="_83770257a20b9ec56f996c13de27165d"/>
      <w:r>
        <w:t xml:space="preserve">Class Undesirable Event</w:t>
      </w:r>
      <w:bookmarkEnd w:id="_83770257a20b9ec56f996c13de27165d"/>
      <w:r w:rsidRPr="003A31EC">
        <w:rPr>
          <w:rFonts w:cs="Arial"/>
        </w:rPr>
        <w:t xml:space="preserve"> </w:t>
      </w:r>
      <w:r>
        <w:rPr>
          <w:rFonts w:cs="Arial"/>
        </w:rPr>
        <w:fldChar w:fldCharType="begin"/>
      </w:r>
      <w:r>
        <w:instrText xml:space="preserve">XE"</w:instrText>
      </w:r>
      <w:r w:rsidRPr="00413D75">
        <w:rPr>
          <w:rFonts w:cs="Arial"/>
        </w:rPr>
        <w:instrText xml:space="preserve">Undesirable Event</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 role of an Event that may directly or indirectly cause harm.</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c05d8ea54231ef8385ae369a8cb18a7f" w:history="1">
        <w:r>
          <w:rStyle w:val="Hyperlink"/>
          <w:rPr>
            <w:rStyle w:val="Hyperlink"/>
          </w:rPr>
          <w:t xml:space="preserve">Event</w:t>
        </w:r>
      </w:hyperlink>
      <w:r>
        <w:t xml:space="preserve">, </w:t>
      </w:r>
      <w:hyperlink w:anchor="_4bdee0568b2f36e553f586b458dace32" w:history="1">
        <w:r>
          <w:rStyle w:val="Hyperlink"/>
          <w:rPr>
            <w:rStyle w:val="Hyperlink"/>
          </w:rPr>
          <w:t xml:space="preserve">Undesirable Situation</w:t>
        </w:r>
      </w:hyperlink>
    </w:p>
    <w:p w:rsidP="00347871" w:rsidR="00347871" w:rsidRDefault="00347871"/>
    <w:p w:rsidP="00347871" w:rsidR="00347871" w:rsidRDefault="00347871">
      <w:pPr>
        <w:pStyle w:val="Heading2"/>
      </w:pPr>
      <w:bookmarkStart w:id="_4bdee0568b2f36e553f586b458dace32" w:name="_4bdee0568b2f36e553f586b458dace32"/>
      <w:r>
        <w:t xml:space="preserve">Class Undesirable Situation</w:t>
      </w:r>
      <w:bookmarkEnd w:id="_4bdee0568b2f36e553f586b458dace32"/>
      <w:r w:rsidRPr="003A31EC">
        <w:rPr>
          <w:rFonts w:cs="Arial"/>
        </w:rPr>
        <w:t xml:space="preserve"> </w:t>
      </w:r>
      <w:r>
        <w:rPr>
          <w:rFonts w:cs="Arial"/>
        </w:rPr>
        <w:fldChar w:fldCharType="begin"/>
      </w:r>
      <w:r>
        <w:instrText xml:space="preserve">XE"</w:instrText>
      </w:r>
      <w:r w:rsidRPr="00413D75">
        <w:rPr>
          <w:rFonts w:cs="Arial"/>
        </w:rPr>
        <w:instrText xml:space="preserve">Undesirable Situation</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An undesirable situation is a role of a situation (condition or event) that has, is, or may cause harm (directly or indirectly). Undesirable situations negatively impact the objectives of stakeholders. An undesirable situation may be classified in the context of the impacted stakeholders - what is undesirable to one stakeholder may be desirable to another.</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8c517cf1950741c0f89edebf828214cc" w:history="1">
        <w:r>
          <w:rStyle w:val="Hyperlink"/>
          <w:rPr>
            <w:rStyle w:val="Hyperlink"/>
          </w:rPr>
          <w:t xml:space="preserve">Situation</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86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 name="628099083.emf"/>
                    <pic:cNvPicPr/>
                  </pic:nvPicPr>
                  <pic:blipFill>
                    <a:blip r:embed="mr_docxImage932" cstate="print"/>
                    <a:stretch>
                      <a:fillRect/>
                    </a:stretch>
                  </pic:blipFill>
                  <pic:spPr>
                    <a:xfrm rot="0">
                      <a:off x="0" y="0"/>
                      <a:ext cx="152400" cy="152400"/>
                    </a:xfrm>
                    <a:prstGeom prst="rect">
                      <a:avLst/>
                    </a:prstGeom>
                  </pic:spPr>
                </pic:pic>
              </a:graphicData>
            </a:graphic>
          </wp:inline>
        </w:drawing>
      </w:r>
      <w:r>
        <w:t xml:space="preserve"> </w:t>
      </w:r>
      <w:r>
        <w:t xml:space="preserve">severity</w:t>
      </w:r>
      <w:r>
        <w:rPr>
          <w:rFonts w:cs="Arial"/>
        </w:rPr>
        <w:fldChar w:fldCharType="begin"/>
      </w:r>
      <w:r>
        <w:instrText xml:space="preserve">XE"</w:instrText>
      </w:r>
      <w:r w:rsidRPr="00413D75">
        <w:rPr>
          <w:rFonts w:cs="Arial"/>
        </w:rPr>
        <w:instrText xml:space="preserve">severity</w:instrText>
      </w:r>
      <w:r>
        <w:instrText xml:space="preserve">"</w:instrText>
      </w:r>
      <w:r>
        <w:rPr>
          <w:rFonts w:cs="Arial"/>
        </w:rPr>
        <w:fldChar w:fldCharType="end"/>
      </w:r>
      <w:r>
        <w:t xml:space="preserve"> : </w:t>
      </w:r>
      <w:hyperlink w:anchor="_23c4326044009f885190c5ab985800db" w:history="1">
        <w:r>
          <w:rStyle w:val="Hyperlink"/>
          <w:rPr>
            <w:rStyle w:val="Hyperlink"/>
          </w:rPr>
          <w:t xml:space="preserve">Metric</w:t>
        </w:r>
      </w:hyperlink>
    </w:p>
    <w:p w:rsidP="00E04E71" w:rsidR="00347871" w:rsidRDefault="00347871">
      <w:pPr>
        <w:pStyle w:val="BodyText"/>
        <w:spacing w:after="120" w:before="0"/>
      </w:pPr>
      <w:r>
        <w:t xml:space="preserve">A metric for the total harm caused by a undesirable situation.</w:t>
      </w:r>
    </w:p>
    <w:p w:rsidP="00347871" w:rsidR="00347871" w:rsidRDefault="00347871"/>
    <w:p w:rsidP="00347871" w:rsidR="00347871" w:rsidRDefault="00347871">
      <w:pPr>
        <w:pStyle w:val="Heading2"/>
      </w:pPr>
      <w:bookmarkStart w:id="_ebb283dc92a0ce409be895b1b9adf6e7" w:name="_ebb283dc92a0ce409be895b1b9adf6e7"/>
      <w:r>
        <w:t xml:space="preserve">Class Victim</w:t>
      </w:r>
      <w:bookmarkEnd w:id="_ebb283dc92a0ce409be895b1b9adf6e7"/>
      <w:r w:rsidRPr="003A31EC">
        <w:rPr>
          <w:rFonts w:cs="Arial"/>
        </w:rPr>
        <w:t xml:space="preserve"> </w:t>
      </w:r>
      <w:r>
        <w:rPr>
          <w:rFonts w:cs="Arial"/>
        </w:rPr>
        <w:fldChar w:fldCharType="begin"/>
      </w:r>
      <w:r>
        <w:instrText xml:space="preserve">XE"</w:instrText>
      </w:r>
      <w:r w:rsidRPr="00413D75">
        <w:rPr>
          <w:rFonts w:cs="Arial"/>
        </w:rPr>
        <w:instrText xml:space="preserve">Victim</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The role of any actor harmed by an incident.</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98dc776c0c33f3d31feb4b2ebb61522f" w:history="1">
        <w:r>
          <w:rStyle w:val="Hyperlink"/>
          <w:rPr>
            <w:rStyle w:val="Hyperlink"/>
          </w:rPr>
          <w:t xml:space="preserve">Social Agent</w:t>
        </w:r>
      </w:hyperlink>
      <w:r>
        <w:t xml:space="preserve">, </w:t>
      </w:r>
      <w:hyperlink w:anchor="_47ee5282957e27e87ceca3ae35620f9a" w:history="1">
        <w:r>
          <w:rStyle w:val="Hyperlink"/>
          <w:rPr>
            <w:rStyle w:val="Hyperlink"/>
          </w:rPr>
          <w:t xml:space="preserve">Valued Asset</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Threat-risk-conceptual-model::Threat and Risk Specific Concepts::Vulnerabilities</w:t>
      </w:r>
    </w:p>
    <w:p>
      <w:r>
        <w:t xml:space="preserve">Vulnerabilities and weaknesses represent flaws or inherent qualities of some resource that can be the source of danger.</w:t>
      </w:r>
    </w:p>
    <w:p>
      <w:r>
        <w:t xml:space="preserve"> </w:t>
      </w:r>
    </w:p>
    <w:p w:rsidP="00347871" w:rsidR="00347871" w:rsidRDefault="00347871">
      <w:pPr>
        <w:pStyle w:val="Heading2"/>
      </w:pPr>
      <w:r>
        <w:t xml:space="preserve">Diagram: </w:t>
      </w:r>
      <w:r>
        <w:t xml:space="preserve">Vulnerability</w:t>
      </w:r>
    </w:p>
    <w:p w:rsidP="00347871" w:rsidR="00347871" w:rsidRDefault="00347871">
      <w:pPr>
        <w:jc w:val="center"/>
        <w:rPr>
          <w:rFonts w:cs="Arial"/>
        </w:rPr>
      </w:pPr>
      <w:r>
        <w:rPr>
          <w:noProof/>
        </w:rPr>
        <w:drawing>
          <wp:inline distT="0" distB="0" distL="0" distR="0">
            <wp:extent cx="6188075" cy="5796238"/>
            <wp:effectExtent l="0" t="0" r="0" b="0"/>
            <wp:docPr id="1864" name="Picture -1272477928.emf" descr="-127247792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 name="-1272477928.emf"/>
                    <pic:cNvPicPr/>
                  </pic:nvPicPr>
                  <pic:blipFill>
                    <a:blip r:embed="mr_docxImage933" cstate="print"/>
                    <a:stretch>
                      <a:fillRect/>
                    </a:stretch>
                  </pic:blipFill>
                  <pic:spPr>
                    <a:xfrm rot="0">
                      <a:off x="0" y="0"/>
                      <a:ext cx="6188075" cy="5796238"/>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Vulnerability</w:t>
      </w:r>
    </w:p>
    <w:p w:rsidP="00347871" w:rsidR="00347871" w:rsidRDefault="00347871">
      <w:pPr>
        <w:pStyle w:val="Heading2"/>
      </w:pPr>
      <w:r>
        <w:t xml:space="preserve">Diagram: </w:t>
      </w:r>
      <w:r>
        <w:t xml:space="preserve">Vulnerability Identifiers</w:t>
      </w:r>
    </w:p>
    <w:p w:rsidP="00347871" w:rsidR="00347871" w:rsidRDefault="00347871">
      <w:pPr>
        <w:jc w:val="center"/>
        <w:rPr>
          <w:rFonts w:cs="Arial"/>
        </w:rPr>
      </w:pPr>
      <w:r>
        <w:rPr>
          <w:noProof/>
        </w:rPr>
        <w:drawing>
          <wp:inline distT="0" distB="0" distL="0" distR="0">
            <wp:extent cx="6188075" cy="2936865"/>
            <wp:effectExtent l="0" t="0" r="0" b="0"/>
            <wp:docPr id="1866" name="Picture 1688242488.emf" descr="168824248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1688242488.emf"/>
                    <pic:cNvPicPr/>
                  </pic:nvPicPr>
                  <pic:blipFill>
                    <a:blip r:embed="mr_docxImage934" cstate="print"/>
                    <a:stretch>
                      <a:fillRect/>
                    </a:stretch>
                  </pic:blipFill>
                  <pic:spPr>
                    <a:xfrm rot="0">
                      <a:off x="0" y="0"/>
                      <a:ext cx="6188075" cy="2936865"/>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Vulnerability Identifiers</w:t>
      </w:r>
    </w:p>
    <w:p w:rsidP="00347871" w:rsidR="00347871" w:rsidRDefault="00347871">
      <w:r>
        <w:t xml:space="preserve"> </w:t>
      </w:r>
    </w:p>
    <w:p w:rsidP="00347871" w:rsidR="00347871" w:rsidRDefault="00347871"/>
    <w:p w:rsidP="00347871" w:rsidR="00347871" w:rsidRDefault="00347871">
      <w:pPr>
        <w:pStyle w:val="Heading2"/>
      </w:pPr>
      <w:bookmarkStart w:id="_2e8bcc53b329a75d620a7be4d6962d1f" w:name="_2e8bcc53b329a75d620a7be4d6962d1f"/>
      <w:r>
        <w:t xml:space="preserve">Class Physical Vulnerability</w:t>
      </w:r>
      <w:bookmarkEnd w:id="_2e8bcc53b329a75d620a7be4d6962d1f"/>
      <w:r w:rsidRPr="003A31EC">
        <w:rPr>
          <w:rFonts w:cs="Arial"/>
        </w:rPr>
        <w:t xml:space="preserve"> </w:t>
      </w:r>
      <w:r>
        <w:rPr>
          <w:rFonts w:cs="Arial"/>
        </w:rPr>
        <w:fldChar w:fldCharType="begin"/>
      </w:r>
      <w:r>
        <w:instrText xml:space="preserve">XE"</w:instrText>
      </w:r>
      <w:r w:rsidRPr="00413D75">
        <w:rPr>
          <w:rFonts w:cs="Arial"/>
        </w:rPr>
        <w:instrText xml:space="preserve">Physical Vulnerability</w:instrText>
      </w:r>
      <w:r>
        <w:instrText xml:space="preserve">"</w:instrText>
      </w:r>
      <w:r>
        <w:rPr>
          <w:rFonts w:cs="Arial"/>
        </w:rPr>
        <w:fldChar w:fldCharType="end"/>
      </w:r>
      <w:r w:rsidR="009E71B4">
        <w:rPr>
          <w:rFonts w:cs="Arial"/>
        </w:rPr>
        <w:t xml:space="preserve"> </w:t>
      </w:r>
    </w:p>
    <w:p w:rsidP="00F71BA8" w:rsidR="00347871" w:rsidRDefault="00347871">
      <w:r>
        <w:t xml:space="preserve">A category of vulnerability of something to physical danger or attack.</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936caf19626476c163d1b8384647aa0" w:history="1">
        <w:r>
          <w:rStyle w:val="Hyperlink"/>
          <w:rPr>
            <w:rStyle w:val="Hyperlink"/>
          </w:rPr>
          <w:t xml:space="preserve">Vulnerability</w:t>
        </w:r>
      </w:hyperlink>
    </w:p>
    <w:p w:rsidP="00347871" w:rsidR="00347871" w:rsidRDefault="00347871"/>
    <w:p w:rsidP="00347871" w:rsidR="00347871" w:rsidRDefault="00347871">
      <w:pPr>
        <w:pStyle w:val="Heading2"/>
      </w:pPr>
      <w:bookmarkStart w:id="_a22e2b94fc75b80825864539737c5c4b" w:name="_a22e2b94fc75b80825864539737c5c4b"/>
      <w:r>
        <w:t xml:space="preserve">Association Class Supporting Condition</w:t>
      </w:r>
      <w:bookmarkEnd w:id="_a22e2b94fc75b80825864539737c5c4b"/>
      <w:r w:rsidRPr="003A31EC">
        <w:rPr>
          <w:rFonts w:cs="Arial"/>
        </w:rPr>
        <w:t xml:space="preserve"> </w:t>
      </w:r>
      <w:r>
        <w:rPr>
          <w:rFonts w:cs="Arial"/>
        </w:rPr>
        <w:fldChar w:fldCharType="begin"/>
      </w:r>
      <w:r>
        <w:instrText xml:space="preserve">XE"</w:instrText>
      </w:r>
      <w:r w:rsidRPr="00413D75">
        <w:rPr>
          <w:rFonts w:cs="Arial"/>
        </w:rPr>
        <w:instrText xml:space="preserve">Supporting Condition</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Vulnerabilities required to exist for a threat to transition to an incident.</w:t>
      </w:r>
    </w:p>
    <w:p w:rsidP="00347871" w:rsidR="00347871" w:rsidRDefault="00347871">
      <w:pPr>
        <w:jc w:val="center"/>
      </w:pPr>
      <w:r>
        <w:rPr>
          <w:noProof/>
        </w:rPr>
        <w:drawing>
          <wp:inline distT="0" distB="0" distL="0" distR="0">
            <wp:extent cx="6188075" cy="2548544"/>
            <wp:effectExtent l="0" t="0" r="0" b="0"/>
            <wp:docPr id="1868" name="Picture -1438933646.emf" descr="-143893364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 name="-1438933646.emf"/>
                    <pic:cNvPicPr/>
                  </pic:nvPicPr>
                  <pic:blipFill>
                    <a:blip r:embed="mr_docxImage935" cstate="print"/>
                    <a:stretch>
                      <a:fillRect/>
                    </a:stretch>
                  </pic:blipFill>
                  <pic:spPr>
                    <a:xfrm rot="0">
                      <a:off x="0" y="0"/>
                      <a:ext cx="6188075" cy="2548544"/>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Supporting Condition</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8f79ff9a9d6d601e416cea95750422fe" w:history="1">
        <w:r>
          <w:rStyle w:val="Hyperlink"/>
          <w:rPr>
            <w:rStyle w:val="Hyperlink"/>
          </w:rPr>
          <w:t xml:space="preserve">Cause and Effect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870"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 name="-1728404412.emf"/>
                    <pic:cNvPicPr/>
                  </pic:nvPicPr>
                  <pic:blipFill>
                    <a:blip r:embed="mr_docxImage936" cstate="print"/>
                    <a:stretch>
                      <a:fillRect/>
                    </a:stretch>
                  </pic:blipFill>
                  <pic:spPr>
                    <a:xfrm rot="0">
                      <a:off x="0" y="0"/>
                      <a:ext cx="152400" cy="152400"/>
                    </a:xfrm>
                    <a:prstGeom prst="rect">
                      <a:avLst/>
                    </a:prstGeom>
                  </pic:spPr>
                </pic:pic>
              </a:graphicData>
            </a:graphic>
          </wp:inline>
        </w:drawing>
      </w:r>
      <w:r>
        <w:t xml:space="preserve"> </w:t>
      </w:r>
      <w:r>
        <w:t xml:space="preserve">condition for</w:t>
      </w:r>
      <w:r>
        <w:rPr>
          <w:rFonts w:cs="Arial"/>
        </w:rPr>
        <w:fldChar w:fldCharType="begin"/>
      </w:r>
      <w:r>
        <w:instrText xml:space="preserve">XE"</w:instrText>
      </w:r>
      <w:r w:rsidRPr="00413D75">
        <w:rPr>
          <w:rFonts w:cs="Arial"/>
        </w:rPr>
        <w:instrText xml:space="preserve">condition for</w:instrText>
      </w:r>
      <w:r>
        <w:instrText xml:space="preserve">"</w:instrText>
      </w:r>
      <w:r>
        <w:rPr>
          <w:rFonts w:cs="Arial"/>
        </w:rPr>
        <w:fldChar w:fldCharType="end"/>
      </w:r>
      <w:r>
        <w:t xml:space="preserve"> : </w:t>
      </w:r>
      <w:hyperlink w:anchor="_4bdee0568b2f36e553f586b458dace32" w:history="1">
        <w:r>
          <w:rStyle w:val="Hyperlink"/>
          <w:rPr>
            <w:rStyle w:val="Hyperlink"/>
          </w:rPr>
          <w:t xml:space="preserve">Undesirable Situation</w:t>
        </w:r>
      </w:hyperlink>
      <w:r>
        <w:t xml:space="preserve"> [</w:t>
      </w:r>
      <w:r>
        <w:t xml:space="preserve">0..*</w:t>
      </w:r>
      <w:r>
        <w:t xml:space="preserve">]</w:t>
      </w:r>
      <w:r>
        <w:t xml:space="preserve"> </w:t>
      </w:r>
      <w:r>
        <w:t xml:space="preserve">  </w:t>
      </w:r>
      <w:r w:rsidRPr="00833C5F">
        <w:rPr>
          <w:i/>
        </w:rPr>
        <w:t xml:space="preserve">Subsets</w:t>
      </w:r>
      <w:r>
        <w:t xml:space="preserve">: </w:t>
      </w:r>
      <w:r>
        <w:t xml:space="preserve">asserted by</w:t>
      </w:r>
      <w:r>
        <w:t xml:space="preserve">:</w:t>
      </w:r>
      <w:hyperlink w:anchor="_98dc776c0c33f3d31feb4b2ebb61522f" w:history="1">
        <w:r>
          <w:rStyle w:val="Hyperlink"/>
          <w:rPr>
            <w:rStyle w:val="Hyperlink"/>
          </w:rPr>
          <w:t xml:space="preserve">Social Agent</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Incident or failure for which a vulnerability is a condition. </w:t>
      </w:r>
    </w:p>
    <w:p w:rsidP="00347871" w:rsidR="00347871" w:rsidRDefault="00347871">
      <w:pPr>
        <w:ind w:firstLine="720"/>
      </w:pPr>
      <w:r>
        <w:rPr>
          <w:noProof/>
        </w:rPr>
        <w:drawing>
          <wp:inline distT="0" distB="0" distL="0" distR="0">
            <wp:extent cx="152400" cy="152400"/>
            <wp:effectExtent l="0" t="0" r="0" b="0"/>
            <wp:docPr id="1872"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 name="-1728404412.emf"/>
                    <pic:cNvPicPr/>
                  </pic:nvPicPr>
                  <pic:blipFill>
                    <a:blip r:embed="mr_docxImage937" cstate="print"/>
                    <a:stretch>
                      <a:fillRect/>
                    </a:stretch>
                  </pic:blipFill>
                  <pic:spPr>
                    <a:xfrm rot="0">
                      <a:off x="0" y="0"/>
                      <a:ext cx="152400" cy="152400"/>
                    </a:xfrm>
                    <a:prstGeom prst="rect">
                      <a:avLst/>
                    </a:prstGeom>
                  </pic:spPr>
                </pic:pic>
              </a:graphicData>
            </a:graphic>
          </wp:inline>
        </w:drawing>
      </w:r>
      <w:r>
        <w:t xml:space="preserve"> </w:t>
      </w:r>
      <w:r>
        <w:t xml:space="preserve">has condition</w:t>
      </w:r>
      <w:r>
        <w:rPr>
          <w:rFonts w:cs="Arial"/>
        </w:rPr>
        <w:fldChar w:fldCharType="begin"/>
      </w:r>
      <w:r>
        <w:instrText xml:space="preserve">XE"</w:instrText>
      </w:r>
      <w:r w:rsidRPr="00413D75">
        <w:rPr>
          <w:rFonts w:cs="Arial"/>
        </w:rPr>
        <w:instrText xml:space="preserve">has condition</w:instrText>
      </w:r>
      <w:r>
        <w:instrText xml:space="preserve">"</w:instrText>
      </w:r>
      <w:r>
        <w:rPr>
          <w:rFonts w:cs="Arial"/>
        </w:rPr>
        <w:fldChar w:fldCharType="end"/>
      </w:r>
      <w:r>
        <w:t xml:space="preserve"> : </w:t>
      </w:r>
      <w:hyperlink w:anchor="_d936caf19626476c163d1b8384647aa0" w:history="1">
        <w:r>
          <w:rStyle w:val="Hyperlink"/>
          <w:rPr>
            <w:rStyle w:val="Hyperlink"/>
          </w:rPr>
          <w:t xml:space="preserve">Vulnerability</w:t>
        </w:r>
      </w:hyperlink>
      <w:r>
        <w:t xml:space="preserve"> [</w:t>
      </w:r>
      <w:r>
        <w:t xml:space="preserve">0..*</w:t>
      </w:r>
      <w:r>
        <w:t xml:space="preserve">]</w:t>
      </w:r>
      <w:r>
        <w:t xml:space="preserve"> </w:t>
      </w:r>
      <w:r>
        <w:t xml:space="preserve">  </w:t>
      </w:r>
      <w:r w:rsidRPr="00833C5F">
        <w:rPr>
          <w:i/>
        </w:rPr>
        <w:t xml:space="preserve">Subsets</w:t>
      </w:r>
      <w:r>
        <w:t xml:space="preserve">: </w:t>
      </w:r>
      <w:r>
        <w:t xml:space="preserve">asserted by</w:t>
      </w:r>
      <w:r>
        <w:t xml:space="preserve">:</w:t>
      </w:r>
      <w:hyperlink w:anchor="_98dc776c0c33f3d31feb4b2ebb61522f" w:history="1">
        <w:r>
          <w:rStyle w:val="Hyperlink"/>
          <w:rPr>
            <w:rStyle w:val="Hyperlink"/>
          </w:rPr>
          <w:t xml:space="preserve">Social Agent</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
          A vulnerability as a condition for the a undesirable condition to occur.
          <w:br/>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874"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 name="628099083.emf"/>
                    <pic:cNvPicPr/>
                  </pic:nvPicPr>
                  <pic:blipFill>
                    <a:blip r:embed="mr_docxImage938" cstate="print"/>
                    <a:stretch>
                      <a:fillRect/>
                    </a:stretch>
                  </pic:blipFill>
                  <pic:spPr>
                    <a:xfrm rot="0">
                      <a:off x="0" y="0"/>
                      <a:ext cx="152400" cy="152400"/>
                    </a:xfrm>
                    <a:prstGeom prst="rect">
                      <a:avLst/>
                    </a:prstGeom>
                  </pic:spPr>
                </pic:pic>
              </a:graphicData>
            </a:graphic>
          </wp:inline>
        </w:drawing>
      </w:r>
      <w:r>
        <w:t xml:space="preserve"> </w:t>
      </w:r>
      <w:r>
        <w:t xml:space="preserve">required</w:t>
      </w:r>
      <w:r>
        <w:rPr>
          <w:rFonts w:cs="Arial"/>
        </w:rPr>
        <w:fldChar w:fldCharType="begin"/>
      </w:r>
      <w:r>
        <w:instrText xml:space="preserve">XE"</w:instrText>
      </w:r>
      <w:r w:rsidRPr="00413D75">
        <w:rPr>
          <w:rFonts w:cs="Arial"/>
        </w:rPr>
        <w:instrText xml:space="preserve">required</w:instrText>
      </w:r>
      <w:r>
        <w:instrText xml:space="preserve">"</w:instrText>
      </w:r>
      <w:r>
        <w:rPr>
          <w:rFonts w:cs="Arial"/>
        </w:rPr>
        <w:fldChar w:fldCharType="end"/>
      </w:r>
      <w:r>
        <w:t xml:space="preserve"> : </w:t>
      </w:r>
      <w:hyperlink w:anchor="_b060823e66d947b1a1791c4970f48631" w:history="1">
        <w:r>
          <w:rStyle w:val="Hyperlink"/>
          <w:rPr>
            <w:rStyle w:val="Hyperlink"/>
          </w:rPr>
          <w:t xml:space="preserve">Boolean</w:t>
        </w:r>
      </w:hyperlink>
    </w:p>
    <w:p w:rsidP="00E04E71" w:rsidR="00347871" w:rsidRDefault="00347871">
      <w:pPr>
        <w:pStyle w:val="BodyText"/>
        <w:spacing w:after="120" w:before="0"/>
      </w:pPr>
      <w:r>
        <w:t xml:space="preserve">
          True if the condition is required for the undesirable condition to occur, false if the condition is one of many conditions that may enable the undesirable situation.
          <w:br/>
        </w:t>
      </w:r>
    </w:p>
    <w:p w:rsidP="00347871" w:rsidR="00347871" w:rsidRDefault="00347871"/>
    <w:p w:rsidP="00347871" w:rsidR="00347871" w:rsidRDefault="00347871">
      <w:pPr>
        <w:pStyle w:val="Heading2"/>
      </w:pPr>
      <w:bookmarkStart w:id="_d936caf19626476c163d1b8384647aa0" w:name="_d936caf19626476c163d1b8384647aa0"/>
      <w:r>
        <w:t xml:space="preserve">Class Vulnerability</w:t>
      </w:r>
      <w:bookmarkEnd w:id="_d936caf19626476c163d1b8384647aa0"/>
      <w:r w:rsidRPr="003A31EC">
        <w:rPr>
          <w:rFonts w:cs="Arial"/>
        </w:rPr>
        <w:t xml:space="preserve"> </w:t>
      </w:r>
      <w:r>
        <w:rPr>
          <w:rFonts w:cs="Arial"/>
        </w:rPr>
        <w:fldChar w:fldCharType="begin"/>
      </w:r>
      <w:r>
        <w:instrText xml:space="preserve">XE"</w:instrText>
      </w:r>
      <w:r w:rsidRPr="00413D75">
        <w:rPr>
          <w:rFonts w:cs="Arial"/>
        </w:rPr>
        <w:instrText xml:space="preserve">Vulnerability</w:instrText>
      </w:r>
      <w:r>
        <w:instrText xml:space="preserve">"</w:instrText>
      </w:r>
      <w:r>
        <w:rPr>
          <w:rFonts w:cs="Arial"/>
        </w:rPr>
        <w:fldChar w:fldCharType="end"/>
      </w:r>
      <w:r w:rsidR="009E71B4">
        <w:rPr>
          <w:rFonts w:cs="Arial"/>
        </w:rPr>
        <w:t xml:space="preserve"> </w:t>
      </w:r>
    </w:p>
    <w:p w:rsidP="00F71BA8" w:rsidR="00347871" w:rsidRDefault="00347871">
      <w:r>
        <w:t xml:space="preserve">
          A Vulnerability (of an object and a cause of failure, i.e. attack, natural cause, mistake, natural cause, accidental cause, or indirect) is the set of conditions under which an object fails under the particular cause of failure.
          <w:br/>
          This is consistent with NIST 800-30 (based on CNSSII 4009)
          <w:br/>
          Vulnerability is a weakness in an information system, system security procedures, internal controls, or implementation that could be exploited by a threat source.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1e65602d4dd275cfb1ddaa86376c7fed" w:history="1">
        <w:r>
          <w:rStyle w:val="Hyperlink"/>
          <w:rPr>
            <w:rStyle w:val="Hyperlink"/>
          </w:rPr>
          <w:t xml:space="preserve">Undesirable Condition</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87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 name="628099083.emf"/>
                    <pic:cNvPicPr/>
                  </pic:nvPicPr>
                  <pic:blipFill>
                    <a:blip r:embed="mr_docxImage939" cstate="print"/>
                    <a:stretch>
                      <a:fillRect/>
                    </a:stretch>
                  </pic:blipFill>
                  <pic:spPr>
                    <a:xfrm rot="0">
                      <a:off x="0" y="0"/>
                      <a:ext cx="152400" cy="152400"/>
                    </a:xfrm>
                    <a:prstGeom prst="rect">
                      <a:avLst/>
                    </a:prstGeom>
                  </pic:spPr>
                </pic:pic>
              </a:graphicData>
            </a:graphic>
          </wp:inline>
        </w:drawing>
      </w:r>
      <w:r>
        <w:t xml:space="preserve"> </w:t>
      </w:r>
      <w:r>
        <w:t xml:space="preserve">previously known</w:t>
      </w:r>
      <w:r>
        <w:rPr>
          <w:rFonts w:cs="Arial"/>
        </w:rPr>
        <w:fldChar w:fldCharType="begin"/>
      </w:r>
      <w:r>
        <w:instrText xml:space="preserve">XE"</w:instrText>
      </w:r>
      <w:r w:rsidRPr="00413D75">
        <w:rPr>
          <w:rFonts w:cs="Arial"/>
        </w:rPr>
        <w:instrText xml:space="preserve">previously known</w:instrText>
      </w:r>
      <w:r>
        <w:instrText xml:space="preserve">"</w:instrText>
      </w:r>
      <w:r>
        <w:rPr>
          <w:rFonts w:cs="Arial"/>
        </w:rPr>
        <w:fldChar w:fldCharType="end"/>
      </w:r>
      <w:r>
        <w:t xml:space="preserve"> : </w:t>
      </w:r>
      <w:hyperlink w:anchor="_6119a00b0834641b9fe3f5ae9f58237f" w:history="1">
        <w:r>
          <w:rStyle w:val="Hyperlink"/>
          <w:rPr>
            <w:rStyle w:val="Hyperlink"/>
          </w:rPr>
          <w:t xml:space="preserve">Boolean</w:t>
        </w:r>
      </w:hyperlink>
    </w:p>
    <w:p w:rsidP="00E04E71" w:rsidR="00347871" w:rsidRDefault="00347871">
      <w:pPr>
        <w:pStyle w:val="BodyText"/>
        <w:spacing w:after="120" w:before="0"/>
      </w:pPr>
      <w:r>
        <w:t xml:space="preserve">At the time of the latest vulnerability characterization, true if the vulnerability had been previously reported, false if newly discovered or "zero day". Time is recorded in the "starts on" property of vulnerability.</w:t>
      </w:r>
    </w:p>
    <w:p w:rsidP="00E04E71" w:rsidR="00347871" w:rsidRDefault="00347871">
      <w:pPr>
        <w:pStyle w:val="BodyText2"/>
        <w:spacing w:after="0" w:line="240" w:lineRule="auto"/>
      </w:pPr>
      <w:r>
        <w:rPr>
          <w:noProof/>
        </w:rPr>
        <w:drawing>
          <wp:inline distT="0" distB="0" distL="0" distR="0">
            <wp:extent cx="152400" cy="152400"/>
            <wp:effectExtent l="0" t="0" r="0" b="0"/>
            <wp:docPr id="1878"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 name="628099083.emf"/>
                    <pic:cNvPicPr/>
                  </pic:nvPicPr>
                  <pic:blipFill>
                    <a:blip r:embed="mr_docxImage940" cstate="print"/>
                    <a:stretch>
                      <a:fillRect/>
                    </a:stretch>
                  </pic:blipFill>
                  <pic:spPr>
                    <a:xfrm rot="0">
                      <a:off x="0" y="0"/>
                      <a:ext cx="152400" cy="152400"/>
                    </a:xfrm>
                    <a:prstGeom prst="rect">
                      <a:avLst/>
                    </a:prstGeom>
                  </pic:spPr>
                </pic:pic>
              </a:graphicData>
            </a:graphic>
          </wp:inline>
        </w:drawing>
      </w:r>
      <w:r>
        <w:t xml:space="preserve"> </w:t>
      </w:r>
      <w:r>
        <w:t xml:space="preserve">publicly known</w:t>
      </w:r>
      <w:r>
        <w:rPr>
          <w:rFonts w:cs="Arial"/>
        </w:rPr>
        <w:fldChar w:fldCharType="begin"/>
      </w:r>
      <w:r>
        <w:instrText xml:space="preserve">XE"</w:instrText>
      </w:r>
      <w:r w:rsidRPr="00413D75">
        <w:rPr>
          <w:rFonts w:cs="Arial"/>
        </w:rPr>
        <w:instrText xml:space="preserve">publicly known</w:instrText>
      </w:r>
      <w:r>
        <w:instrText xml:space="preserve">"</w:instrText>
      </w:r>
      <w:r>
        <w:rPr>
          <w:rFonts w:cs="Arial"/>
        </w:rPr>
        <w:fldChar w:fldCharType="end"/>
      </w:r>
      <w:r>
        <w:t xml:space="preserve"> : </w:t>
      </w:r>
      <w:hyperlink w:anchor="_6119a00b0834641b9fe3f5ae9f58237f" w:history="1">
        <w:r>
          <w:rStyle w:val="Hyperlink"/>
          <w:rPr>
            <w:rStyle w:val="Hyperlink"/>
          </w:rPr>
          <w:t xml:space="preserve">Boolean</w:t>
        </w:r>
      </w:hyperlink>
    </w:p>
    <w:p w:rsidP="00E04E71" w:rsidR="00347871" w:rsidRDefault="00347871">
      <w:pPr>
        <w:pStyle w:val="BodyText"/>
        <w:spacing w:after="120" w:before="0"/>
      </w:pPr>
      <w:r>
        <w:t xml:space="preserve">An assertion that the existence of vulnerability is public knowledge, not closely held within an organization.</w:t>
      </w:r>
    </w:p>
    <w:p w:rsidP="00E04E71" w:rsidR="00347871" w:rsidRDefault="00347871">
      <w:pPr>
        <w:pStyle w:val="BodyText2"/>
        <w:spacing w:after="0" w:line="240" w:lineRule="auto"/>
      </w:pPr>
      <w:r>
        <w:rPr>
          <w:noProof/>
        </w:rPr>
        <w:drawing>
          <wp:inline distT="0" distB="0" distL="0" distR="0">
            <wp:extent cx="152400" cy="152400"/>
            <wp:effectExtent l="0" t="0" r="0" b="0"/>
            <wp:docPr id="1880"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 name="628099083.emf"/>
                    <pic:cNvPicPr/>
                  </pic:nvPicPr>
                  <pic:blipFill>
                    <a:blip r:embed="mr_docxImage941" cstate="print"/>
                    <a:stretch>
                      <a:fillRect/>
                    </a:stretch>
                  </pic:blipFill>
                  <pic:spPr>
                    <a:xfrm rot="0">
                      <a:off x="0" y="0"/>
                      <a:ext cx="152400" cy="152400"/>
                    </a:xfrm>
                    <a:prstGeom prst="rect">
                      <a:avLst/>
                    </a:prstGeom>
                  </pic:spPr>
                </pic:pic>
              </a:graphicData>
            </a:graphic>
          </wp:inline>
        </w:drawing>
      </w:r>
      <w:r>
        <w:t xml:space="preserve"> </w:t>
      </w:r>
      <w:r>
        <w:t xml:space="preserve">score</w:t>
      </w:r>
      <w:r>
        <w:rPr>
          <w:rFonts w:cs="Arial"/>
        </w:rPr>
        <w:fldChar w:fldCharType="begin"/>
      </w:r>
      <w:r>
        <w:instrText xml:space="preserve">XE"</w:instrText>
      </w:r>
      <w:r w:rsidRPr="00413D75">
        <w:rPr>
          <w:rFonts w:cs="Arial"/>
        </w:rPr>
        <w:instrText xml:space="preserve">score</w:instrText>
      </w:r>
      <w:r>
        <w:instrText xml:space="preserve">"</w:instrText>
      </w:r>
      <w:r>
        <w:rPr>
          <w:rFonts w:cs="Arial"/>
        </w:rPr>
        <w:fldChar w:fldCharType="end"/>
      </w:r>
      <w:r>
        <w:t xml:space="preserve"> : </w:t>
      </w:r>
      <w:hyperlink w:anchor="_0255e9784e5af62b9441b7694cddbe80" w:history="1">
        <w:r>
          <w:rStyle w:val="Hyperlink"/>
          <w:rPr>
            <w:rStyle w:val="Hyperlink"/>
          </w:rPr>
          <w:t xml:space="preserve">Vulnerability Metric</w:t>
        </w:r>
      </w:hyperlink>
    </w:p>
    <w:p w:rsidP="00E04E71" w:rsidR="00347871" w:rsidRDefault="00347871">
      <w:pPr>
        <w:pStyle w:val="BodyText"/>
        <w:spacing w:after="120" w:before="0"/>
      </w:pPr>
      <w:r>
        <w:t xml:space="preserve">Score for the severity of the subject vulnerability - may use CVSS or other metrics.</w:t>
      </w:r>
    </w:p>
    <w:p w:rsidP="00E04E71" w:rsidR="00347871" w:rsidRDefault="00347871">
      <w:pPr>
        <w:pStyle w:val="BodyText2"/>
        <w:spacing w:after="0" w:line="240" w:lineRule="auto"/>
      </w:pPr>
      <w:r>
        <w:rPr>
          <w:noProof/>
        </w:rPr>
        <w:drawing>
          <wp:inline distT="0" distB="0" distL="0" distR="0">
            <wp:extent cx="152400" cy="152400"/>
            <wp:effectExtent l="0" t="0" r="0" b="0"/>
            <wp:docPr id="1882"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 name="628099083.emf"/>
                    <pic:cNvPicPr/>
                  </pic:nvPicPr>
                  <pic:blipFill>
                    <a:blip r:embed="mr_docxImage942" cstate="print"/>
                    <a:stretch>
                      <a:fillRect/>
                    </a:stretch>
                  </pic:blipFill>
                  <pic:spPr>
                    <a:xfrm rot="0">
                      <a:off x="0" y="0"/>
                      <a:ext cx="152400" cy="152400"/>
                    </a:xfrm>
                    <a:prstGeom prst="rect">
                      <a:avLst/>
                    </a:prstGeom>
                  </pic:spPr>
                </pic:pic>
              </a:graphicData>
            </a:graphic>
          </wp:inline>
        </w:drawing>
      </w:r>
      <w:r>
        <w:t xml:space="preserve"> </w:t>
      </w:r>
      <w:r>
        <w:t xml:space="preserve">vector</w:t>
      </w:r>
      <w:r>
        <w:rPr>
          <w:rFonts w:cs="Arial"/>
        </w:rPr>
        <w:fldChar w:fldCharType="begin"/>
      </w:r>
      <w:r>
        <w:instrText xml:space="preserve">XE"</w:instrText>
      </w:r>
      <w:r w:rsidRPr="00413D75">
        <w:rPr>
          <w:rFonts w:cs="Arial"/>
        </w:rPr>
        <w:instrText xml:space="preserve">vector</w:instrText>
      </w:r>
      <w:r>
        <w:instrText xml:space="preserve">"</w:instrText>
      </w:r>
      <w:r>
        <w:rPr>
          <w:rFonts w:cs="Arial"/>
        </w:rPr>
        <w:fldChar w:fldCharType="end"/>
      </w:r>
      <w:r>
        <w:t xml:space="preserve"> : </w:t>
      </w:r>
      <w:hyperlink w:anchor="_8b2a118b6c1323a86fe36c7eb129f9d9" w:history="1">
        <w:r>
          <w:rStyle w:val="Hyperlink"/>
          <w:rPr>
            <w:rStyle w:val="Hyperlink"/>
          </w:rPr>
          <w:t xml:space="preserve">Vulnerability Vector</w:t>
        </w:r>
      </w:hyperlink>
      <w:r>
        <w:t xml:space="preserve"> [</w:t>
      </w:r>
      <w:r>
        <w:t xml:space="preserve">*</w:t>
      </w:r>
      <w:r>
        <w:t xml:space="preserve">]</w:t>
      </w:r>
    </w:p>
    <w:p w:rsidP="00E04E71" w:rsidR="00347871" w:rsidRDefault="00347871">
      <w:pPr>
        <w:pStyle w:val="BodyText"/>
        <w:spacing w:after="120" w:before="0"/>
      </w:pPr>
      <w:r>
        <w:t xml:space="preserve">Factors influencing the subject vulnerabilitie's score.</w:t>
      </w:r>
    </w:p>
    <w:p w:rsidP="00347871" w:rsidR="00347871" w:rsidRDefault="00347871"/>
    <w:p w:rsidP="00347871" w:rsidR="00347871" w:rsidRDefault="00347871">
      <w:pPr>
        <w:pStyle w:val="Heading2"/>
      </w:pPr>
      <w:bookmarkStart w:id="_4860316d895463f3d07bcbfdf8d15257" w:name="_4860316d895463f3d07bcbfdf8d15257"/>
      <w:r>
        <w:t xml:space="preserve">Class Vulnerability Identifier</w:t>
      </w:r>
      <w:bookmarkEnd w:id="_4860316d895463f3d07bcbfdf8d15257"/>
      <w:r w:rsidRPr="003A31EC">
        <w:rPr>
          <w:rFonts w:cs="Arial"/>
        </w:rPr>
        <w:t xml:space="preserve"> </w:t>
      </w:r>
      <w:r>
        <w:rPr>
          <w:rFonts w:cs="Arial"/>
        </w:rPr>
        <w:fldChar w:fldCharType="begin"/>
      </w:r>
      <w:r>
        <w:instrText xml:space="preserve">XE"</w:instrText>
      </w:r>
      <w:r w:rsidRPr="00413D75">
        <w:rPr>
          <w:rFonts w:cs="Arial"/>
        </w:rPr>
        <w:instrText xml:space="preserve">Vulnerability Identifier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An identifier for a vulnerability.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380248073543af7bed8363f2b34ad5f7" w:history="1">
        <w:r>
          <w:rStyle w:val="Hyperlink"/>
          <w:rPr>
            <w:rStyle w:val="Hyperlink"/>
          </w:rPr>
          <w:t xml:space="preserve">Text Identifier</w:t>
        </w:r>
      </w:hyperlink>
    </w:p>
    <w:p w:rsidP="00347871" w:rsidR="00347871" w:rsidRDefault="00347871"/>
    <w:p w:rsidP="00347871" w:rsidR="00347871" w:rsidRDefault="00347871">
      <w:pPr>
        <w:pStyle w:val="Heading2"/>
      </w:pPr>
      <w:bookmarkStart w:id="_0255e9784e5af62b9441b7694cddbe80" w:name="_0255e9784e5af62b9441b7694cddbe80"/>
      <w:r>
        <w:t xml:space="preserve">Class Vulnerability Metric</w:t>
      </w:r>
      <w:bookmarkEnd w:id="_0255e9784e5af62b9441b7694cddbe80"/>
      <w:r w:rsidRPr="003A31EC">
        <w:rPr>
          <w:rFonts w:cs="Arial"/>
        </w:rPr>
        <w:t xml:space="preserve"> </w:t>
      </w:r>
      <w:r>
        <w:rPr>
          <w:rFonts w:cs="Arial"/>
        </w:rPr>
        <w:fldChar w:fldCharType="begin"/>
      </w:r>
      <w:r>
        <w:instrText xml:space="preserve">XE"</w:instrText>
      </w:r>
      <w:r w:rsidRPr="00413D75">
        <w:rPr>
          <w:rFonts w:cs="Arial"/>
        </w:rPr>
        <w:instrText xml:space="preserve">Vulnerability Metric</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A metric representing the overall impact of a vulnerability.</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c91d557c5f8d1545ccae8040a890568" w:history="1">
        <w:r>
          <w:rStyle w:val="Hyperlink"/>
          <w:rPr>
            <w:rStyle w:val="Hyperlink"/>
          </w:rPr>
          <w:t xml:space="preserve">Harm-Benefit Metric</w:t>
        </w:r>
      </w:hyperlink>
    </w:p>
    <w:p w:rsidP="00347871" w:rsidR="00347871" w:rsidRDefault="00347871"/>
    <w:p w:rsidP="00347871" w:rsidR="00347871" w:rsidRDefault="00347871">
      <w:pPr>
        <w:pStyle w:val="Heading2"/>
      </w:pPr>
      <w:bookmarkStart w:id="_448d433337db8c344629b2711787bdbe" w:name="_448d433337db8c344629b2711787bdbe"/>
      <w:r>
        <w:t xml:space="preserve">Association Class Vulnerability of Resource</w:t>
      </w:r>
      <w:bookmarkEnd w:id="_448d433337db8c344629b2711787bdbe"/>
      <w:r w:rsidRPr="003A31EC">
        <w:rPr>
          <w:rFonts w:cs="Arial"/>
        </w:rPr>
        <w:t xml:space="preserve"> </w:t>
      </w:r>
      <w:r>
        <w:rPr>
          <w:rFonts w:cs="Arial"/>
        </w:rPr>
        <w:fldChar w:fldCharType="begin"/>
      </w:r>
      <w:r>
        <w:instrText xml:space="preserve">XE"</w:instrText>
      </w:r>
      <w:r w:rsidRPr="00413D75">
        <w:rPr>
          <w:rFonts w:cs="Arial"/>
        </w:rPr>
        <w:instrText xml:space="preserve">Vulnerability of Resource</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defining the resources that have a particular vulnerability.</w:t>
      </w:r>
    </w:p>
    <w:p w:rsidP="00347871" w:rsidR="00347871" w:rsidRDefault="00347871">
      <w:pPr>
        <w:jc w:val="center"/>
      </w:pPr>
      <w:r>
        <w:rPr>
          <w:noProof/>
        </w:rPr>
        <w:drawing>
          <wp:inline distT="0" distB="0" distL="0" distR="0">
            <wp:extent cx="6188075" cy="2502413"/>
            <wp:effectExtent l="0" t="0" r="0" b="0"/>
            <wp:docPr id="1884" name="Picture -883256697.emf" descr="-8832566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 name="-883256697.emf"/>
                    <pic:cNvPicPr/>
                  </pic:nvPicPr>
                  <pic:blipFill>
                    <a:blip r:embed="mr_docxImage943" cstate="print"/>
                    <a:stretch>
                      <a:fillRect/>
                    </a:stretch>
                  </pic:blipFill>
                  <pic:spPr>
                    <a:xfrm rot="0">
                      <a:off x="0" y="0"/>
                      <a:ext cx="6188075" cy="2502413"/>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Vulnerability of Resource</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33780607cd553fb55b8907600848b66" w:history="1">
        <w:r>
          <w:rStyle w:val="Hyperlink"/>
          <w:rPr>
            <w:rStyle w:val="Hyperlink"/>
          </w:rPr>
          <w:t xml:space="preserve">Impact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88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 name="-1728404412.emf"/>
                    <pic:cNvPicPr/>
                  </pic:nvPicPr>
                  <pic:blipFill>
                    <a:blip r:embed="mr_docxImage944" cstate="print"/>
                    <a:stretch>
                      <a:fillRect/>
                    </a:stretch>
                  </pic:blipFill>
                  <pic:spPr>
                    <a:xfrm rot="0">
                      <a:off x="0" y="0"/>
                      <a:ext cx="152400" cy="152400"/>
                    </a:xfrm>
                    <a:prstGeom prst="rect">
                      <a:avLst/>
                    </a:prstGeom>
                  </pic:spPr>
                </pic:pic>
              </a:graphicData>
            </a:graphic>
          </wp:inline>
        </w:drawing>
      </w:r>
      <w:r>
        <w:t xml:space="preserve"> </w:t>
      </w:r>
      <w:r>
        <w:t xml:space="preserve">vulnerability of</w:t>
      </w:r>
      <w:r>
        <w:rPr>
          <w:rFonts w:cs="Arial"/>
        </w:rPr>
        <w:fldChar w:fldCharType="begin"/>
      </w:r>
      <w:r>
        <w:instrText xml:space="preserve">XE"</w:instrText>
      </w:r>
      <w:r w:rsidRPr="00413D75">
        <w:rPr>
          <w:rFonts w:cs="Arial"/>
        </w:rPr>
        <w:instrText xml:space="preserve">vulnerability of</w:instrText>
      </w:r>
      <w:r>
        <w:instrText xml:space="preserve">"</w:instrText>
      </w:r>
      <w:r>
        <w:rPr>
          <w:rFonts w:cs="Arial"/>
        </w:rPr>
        <w:fldChar w:fldCharType="end"/>
      </w:r>
      <w:r>
        <w:t xml:space="preserve"> : </w:t>
      </w:r>
      <w:hyperlink w:anchor="_d442d75c9ac335e7a2aadbc96919fc2d" w:history="1">
        <w:r>
          <w:rStyle w:val="Hyperlink"/>
          <w:rPr>
            <w:rStyle w:val="Hyperlink"/>
          </w:rPr>
          <w:t xml:space="preserve">Resource</w:t>
        </w:r>
      </w:hyperlink>
      <w:r>
        <w:t xml:space="preserve"> [</w:t>
      </w:r>
      <w:r>
        <w:t xml:space="preserve">1..*</w:t>
      </w:r>
      <w:r>
        <w:t xml:space="preserve">]</w:t>
      </w:r>
      <w:r>
        <w:t xml:space="preserve"> </w:t>
      </w:r>
      <w:r>
        <w:t xml:space="preserve">  </w:t>
      </w:r>
      <w:r w:rsidRPr="00833C5F">
        <w:rPr>
          <w:i/>
        </w:rPr>
        <w:t xml:space="preserve">Subsets</w:t>
      </w:r>
      <w:r>
        <w:t xml:space="preserve">: </w:t>
      </w:r>
      <w:r>
        <w:t xml:space="preserve">asserted by</w:t>
      </w:r>
      <w:r>
        <w:t xml:space="preserve">:</w:t>
      </w:r>
      <w:hyperlink w:anchor="_98dc776c0c33f3d31feb4b2ebb61522f" w:history="1">
        <w:r>
          <w:rStyle w:val="Hyperlink"/>
          <w:rPr>
            <w:rStyle w:val="Hyperlink"/>
          </w:rPr>
          <w:t xml:space="preserve">Social Agent</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Resource the subject vulnerability may impact.</w:t>
      </w:r>
    </w:p>
    <w:p w:rsidP="00347871" w:rsidR="00347871" w:rsidRDefault="00347871">
      <w:pPr>
        <w:ind w:firstLine="720"/>
      </w:pPr>
      <w:r>
        <w:rPr>
          <w:noProof/>
        </w:rPr>
        <w:drawing>
          <wp:inline distT="0" distB="0" distL="0" distR="0">
            <wp:extent cx="152400" cy="152400"/>
            <wp:effectExtent l="0" t="0" r="0" b="0"/>
            <wp:docPr id="188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 name="-1728404412.emf"/>
                    <pic:cNvPicPr/>
                  </pic:nvPicPr>
                  <pic:blipFill>
                    <a:blip r:embed="mr_docxImage945" cstate="print"/>
                    <a:stretch>
                      <a:fillRect/>
                    </a:stretch>
                  </pic:blipFill>
                  <pic:spPr>
                    <a:xfrm rot="0">
                      <a:off x="0" y="0"/>
                      <a:ext cx="152400" cy="152400"/>
                    </a:xfrm>
                    <a:prstGeom prst="rect">
                      <a:avLst/>
                    </a:prstGeom>
                  </pic:spPr>
                </pic:pic>
              </a:graphicData>
            </a:graphic>
          </wp:inline>
        </w:drawing>
      </w:r>
      <w:r>
        <w:t xml:space="preserve"> </w:t>
      </w:r>
      <w:r>
        <w:t xml:space="preserve">has vulnerability</w:t>
      </w:r>
      <w:r>
        <w:rPr>
          <w:rFonts w:cs="Arial"/>
        </w:rPr>
        <w:fldChar w:fldCharType="begin"/>
      </w:r>
      <w:r>
        <w:instrText xml:space="preserve">XE"</w:instrText>
      </w:r>
      <w:r w:rsidRPr="00413D75">
        <w:rPr>
          <w:rFonts w:cs="Arial"/>
        </w:rPr>
        <w:instrText xml:space="preserve">has vulnerability</w:instrText>
      </w:r>
      <w:r>
        <w:instrText xml:space="preserve">"</w:instrText>
      </w:r>
      <w:r>
        <w:rPr>
          <w:rFonts w:cs="Arial"/>
        </w:rPr>
        <w:fldChar w:fldCharType="end"/>
      </w:r>
      <w:r>
        <w:t xml:space="preserve"> : </w:t>
      </w:r>
      <w:hyperlink w:anchor="_d936caf19626476c163d1b8384647aa0" w:history="1">
        <w:r>
          <w:rStyle w:val="Hyperlink"/>
          <w:rPr>
            <w:rStyle w:val="Hyperlink"/>
          </w:rPr>
          <w:t xml:space="preserve">Vulnerability</w:t>
        </w:r>
      </w:hyperlink>
      <w:r>
        <w:t xml:space="preserve"> [</w:t>
      </w:r>
      <w:r>
        <w:t xml:space="preserve">0..*</w:t>
      </w:r>
      <w:r>
        <w:t xml:space="preserve">]</w:t>
      </w:r>
      <w:r>
        <w:t xml:space="preserve"> </w:t>
      </w:r>
      <w:r>
        <w:t xml:space="preserve">  </w:t>
      </w:r>
      <w:r w:rsidRPr="00833C5F">
        <w:rPr>
          <w:i/>
        </w:rPr>
        <w:t xml:space="preserve">Subsets</w:t>
      </w:r>
      <w:r>
        <w:t xml:space="preserve">: </w:t>
      </w:r>
      <w:r>
        <w:t xml:space="preserve">asserted by</w:t>
      </w:r>
      <w:r>
        <w:t xml:space="preserve">:</w:t>
      </w:r>
      <w:hyperlink w:anchor="_98dc776c0c33f3d31feb4b2ebb61522f" w:history="1">
        <w:r>
          <w:rStyle w:val="Hyperlink"/>
          <w:rPr>
            <w:rStyle w:val="Hyperlink"/>
          </w:rPr>
          <w:t xml:space="preserve">Social Agent</w:t>
        </w:r>
      </w:hyperlink>
      <w:r>
        <w:rPr>
          <w:rStyle w:val="Hyperlink"/>
        </w:rPr>
        <w:t xml:space="preserve"> </w:t>
      </w:r>
      <w:r>
        <w:t xml:space="preserve">  </w:t>
      </w:r>
      <w:r>
        <w:t xml:space="preserve"> </w:t>
      </w:r>
    </w:p>
    <w:p w:rsidP="004E3AD0" w:rsidR="00347871" w:rsidRDefault="00347871">
      <w:pPr>
        <w:pStyle w:val="BodyText"/>
        <w:spacing w:after="120" w:before="60"/>
        <w:ind w:firstLine="720"/>
      </w:pPr>
      <w:r>
        <w:t xml:space="preserve">Vulnerabilities of a resource, ways it may be compromised.</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Threat-risk-conceptual-model::Threat and Risk Specific Concepts::Vulnerabilities::Cyber Vulnerabilities</w:t>
      </w:r>
    </w:p>
    <w:p w:rsidP="00347871" w:rsidR="00347871" w:rsidRDefault="00347871">
      <w:pPr>
        <w:pStyle w:val="Heading2"/>
      </w:pPr>
      <w:r>
        <w:t xml:space="preserve">Diagram: </w:t>
      </w:r>
      <w:r>
        <w:t xml:space="preserve">Cyber Vulnerability</w:t>
      </w:r>
    </w:p>
    <w:p w:rsidP="00347871" w:rsidR="00347871" w:rsidRDefault="00347871">
      <w:pPr>
        <w:jc w:val="center"/>
        <w:rPr>
          <w:rFonts w:cs="Arial"/>
        </w:rPr>
      </w:pPr>
      <w:r>
        <w:rPr>
          <w:noProof/>
        </w:rPr>
        <w:drawing>
          <wp:inline distT="0" distB="0" distL="0" distR="0">
            <wp:extent cx="6188075" cy="5304064"/>
            <wp:effectExtent l="0" t="0" r="0" b="0"/>
            <wp:docPr id="1890" name="Picture -423333947.emf" descr="-42333394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 name="-423333947.emf"/>
                    <pic:cNvPicPr/>
                  </pic:nvPicPr>
                  <pic:blipFill>
                    <a:blip r:embed="mr_docxImage946" cstate="print"/>
                    <a:stretch>
                      <a:fillRect/>
                    </a:stretch>
                  </pic:blipFill>
                  <pic:spPr>
                    <a:xfrm rot="0">
                      <a:off x="0" y="0"/>
                      <a:ext cx="6188075" cy="5304064"/>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Cyber Vulnerability</w:t>
      </w:r>
    </w:p>
    <w:p w:rsidP="00347871" w:rsidR="00347871" w:rsidRDefault="00347871">
      <w:r>
        <w:t xml:space="preserve"> </w:t>
      </w:r>
    </w:p>
    <w:p w:rsidP="00347871" w:rsidR="00347871" w:rsidRDefault="00347871"/>
    <w:p w:rsidP="00347871" w:rsidR="00347871" w:rsidRDefault="00347871">
      <w:pPr>
        <w:pStyle w:val="Heading2"/>
      </w:pPr>
      <w:bookmarkStart w:id="_3ec4da3df477b133aa5f067d044b8f28" w:name="_3ec4da3df477b133aa5f067d044b8f28"/>
      <w:r>
        <w:t xml:space="preserve">Class Communications Vulnerability</w:t>
      </w:r>
      <w:bookmarkEnd w:id="_3ec4da3df477b133aa5f067d044b8f28"/>
      <w:r w:rsidRPr="003A31EC">
        <w:rPr>
          <w:rFonts w:cs="Arial"/>
        </w:rPr>
        <w:t xml:space="preserve"> </w:t>
      </w:r>
      <w:r>
        <w:rPr>
          <w:rFonts w:cs="Arial"/>
        </w:rPr>
        <w:fldChar w:fldCharType="begin"/>
      </w:r>
      <w:r>
        <w:instrText xml:space="preserve">XE"</w:instrText>
      </w:r>
      <w:r w:rsidRPr="00413D75">
        <w:rPr>
          <w:rFonts w:cs="Arial"/>
        </w:rPr>
        <w:instrText xml:space="preserve">Communications Vulnerability</w:instrText>
      </w:r>
      <w:r>
        <w:instrText xml:space="preserve">"</w:instrText>
      </w:r>
      <w:r>
        <w:rPr>
          <w:rFonts w:cs="Arial"/>
        </w:rPr>
        <w:fldChar w:fldCharType="end"/>
      </w:r>
      <w:r w:rsidR="009E71B4">
        <w:rPr>
          <w:rFonts w:cs="Arial"/>
        </w:rPr>
        <w:t xml:space="preserve"> </w:t>
      </w:r>
    </w:p>
    <w:p w:rsidP="00F71BA8" w:rsidR="00347871" w:rsidRDefault="00347871">
      <w:r>
        <w:t xml:space="preserve">A potential failure of a communications systems to restrict information flow to unintended parties.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d4585c7408bb8f24ed25aed0548c471" w:history="1">
        <w:r>
          <w:rStyle w:val="Hyperlink"/>
          <w:rPr>
            <w:rStyle w:val="Hyperlink"/>
          </w:rPr>
          <w:t xml:space="preserve">Cyber Vulnerability</w:t>
        </w:r>
      </w:hyperlink>
    </w:p>
    <w:p w:rsidP="00347871" w:rsidR="00347871" w:rsidRDefault="00347871"/>
    <w:p w:rsidP="00347871" w:rsidR="00347871" w:rsidRDefault="00347871">
      <w:pPr>
        <w:pStyle w:val="Heading2"/>
      </w:pPr>
      <w:bookmarkStart w:id="_717801001c30f49ff06ac1ac5cf40300" w:name="_717801001c30f49ff06ac1ac5cf40300"/>
      <w:r>
        <w:t xml:space="preserve">Class CVE Identifier</w:t>
      </w:r>
      <w:bookmarkEnd w:id="_717801001c30f49ff06ac1ac5cf40300"/>
      <w:r w:rsidRPr="003A31EC">
        <w:rPr>
          <w:rFonts w:cs="Arial"/>
        </w:rPr>
        <w:t xml:space="preserve"> </w:t>
      </w:r>
      <w:r>
        <w:rPr>
          <w:rFonts w:cs="Arial"/>
        </w:rPr>
        <w:fldChar w:fldCharType="begin"/>
      </w:r>
      <w:r>
        <w:instrText xml:space="preserve">XE"</w:instrText>
      </w:r>
      <w:r w:rsidRPr="00413D75">
        <w:rPr>
          <w:rFonts w:cs="Arial"/>
        </w:rPr>
        <w:instrText xml:space="preserve">CVE Identifier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An identifier for Common Vulnerabilities and Exposures [https://cve.mitre.org/].</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860316d895463f3d07bcbfdf8d15257" w:history="1">
        <w:r>
          <w:rStyle w:val="Hyperlink"/>
          <w:rPr>
            <w:rStyle w:val="Hyperlink"/>
          </w:rPr>
          <w:t xml:space="preserve">Vulnerability Identifier</w:t>
        </w:r>
      </w:hyperlink>
    </w:p>
    <w:p w:rsidP="00347871" w:rsidR="00347871" w:rsidRDefault="00347871"/>
    <w:p w:rsidP="00347871" w:rsidR="00347871" w:rsidRDefault="00347871">
      <w:pPr>
        <w:pStyle w:val="Heading2"/>
      </w:pPr>
      <w:bookmarkStart w:id="_7d4585c7408bb8f24ed25aed0548c471" w:name="_7d4585c7408bb8f24ed25aed0548c471"/>
      <w:r>
        <w:t xml:space="preserve">Class Cyber Vulnerability</w:t>
      </w:r>
      <w:bookmarkEnd w:id="_7d4585c7408bb8f24ed25aed0548c471"/>
      <w:r w:rsidRPr="003A31EC">
        <w:rPr>
          <w:rFonts w:cs="Arial"/>
        </w:rPr>
        <w:t xml:space="preserve"> </w:t>
      </w:r>
      <w:r>
        <w:rPr>
          <w:rFonts w:cs="Arial"/>
        </w:rPr>
        <w:fldChar w:fldCharType="begin"/>
      </w:r>
      <w:r>
        <w:instrText xml:space="preserve">XE"</w:instrText>
      </w:r>
      <w:r w:rsidRPr="00413D75">
        <w:rPr>
          <w:rFonts w:cs="Arial"/>
        </w:rPr>
        <w:instrText xml:space="preserve">Cyber Vulnerability</w:instrText>
      </w:r>
      <w:r>
        <w:instrText xml:space="preserve">"</w:instrText>
      </w:r>
      <w:r>
        <w:rPr>
          <w:rFonts w:cs="Arial"/>
        </w:rPr>
        <w:fldChar w:fldCharType="end"/>
      </w:r>
      <w:r w:rsidR="009E71B4">
        <w:rPr>
          <w:rFonts w:cs="Arial"/>
        </w:rPr>
        <w:t xml:space="preserve"> </w:t>
      </w:r>
    </w:p>
    <w:p w:rsidP="00F71BA8" w:rsidR="00347871" w:rsidRDefault="00347871">
      <w:r>
        <w:t xml:space="preserve">A vulnerability of any cyber related resource.</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d936caf19626476c163d1b8384647aa0" w:history="1">
        <w:r>
          <w:rStyle w:val="Hyperlink"/>
          <w:rPr>
            <w:rStyle w:val="Hyperlink"/>
          </w:rPr>
          <w:t xml:space="preserve">Vulnerability</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Associations</w:t>
      </w:r>
    </w:p>
    <w:p w:rsidP="00347871" w:rsidR="00347871" w:rsidRDefault="00347871">
      <w:pPr>
        <w:ind w:hanging="245" w:left="605"/>
      </w:pPr>
      <w:r>
        <w:rPr>
          <w:noProof/>
        </w:rPr>
        <w:drawing>
          <wp:inline distT="0" distB="0" distL="0" distR="0">
            <wp:extent cx="152400" cy="152400"/>
            <wp:effectExtent l="0" t="0" r="0" b="0"/>
            <wp:docPr id="1892"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 name="1414248466.emf"/>
                    <pic:cNvPicPr/>
                  </pic:nvPicPr>
                  <pic:blipFill>
                    <a:blip r:embed="mr_docxImage947"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56d94e5931ba654061cd0363c6ff32d0" w:history="1">
        <w:r>
          <w:rStyle w:val="Hyperlink"/>
          <w:rPr>
            <w:rStyle w:val="Hyperlink"/>
          </w:rPr>
          <w:t xml:space="preserve">Cyber Weapon</w:t>
        </w:r>
      </w:hyperlink>
      <w:r>
        <w:t xml:space="preserve"> [</w:t>
      </w:r>
      <w:r>
        <w:t xml:space="preserve">*</w:t>
      </w:r>
      <w:r>
        <w:t xml:space="preserve">]</w:t>
      </w:r>
      <w:r>
        <w:t xml:space="preserve"> </w:t>
      </w:r>
      <w:r>
        <w:t xml:space="preserve">  </w:t>
      </w:r>
      <w:r w:rsidRPr="00833C5F">
        <w:rPr>
          <w:i/>
        </w:rPr>
        <w:t xml:space="preserve">Subsets</w:t>
      </w:r>
      <w:r>
        <w:t xml:space="preserve">: </w:t>
      </w:r>
      <w:r>
        <w:t xml:space="preserve">leveraged by</w:t>
      </w:r>
      <w:r>
        <w:t xml:space="preserve">:</w:t>
      </w:r>
      <w:hyperlink w:anchor="_85732391519559b8da2839960274417a" w:history="1">
        <w:r>
          <w:rStyle w:val="Hyperlink"/>
          <w:rPr>
            <w:rStyle w:val="Hyperlink"/>
          </w:rPr>
          <w:t xml:space="preserve">Weapon</w:t>
        </w:r>
      </w:hyperlink>
      <w:r>
        <w:rPr>
          <w:rStyle w:val="Hyperlink"/>
        </w:rPr>
        <w:t xml:space="preserve"> </w:t>
      </w:r>
      <w:r>
        <w:t xml:space="preserve">  </w:t>
      </w:r>
      <w:r>
        <w:t xml:space="preserve"> </w:t>
      </w:r>
    </w:p>
    <w:p w:rsidP="00347871" w:rsidR="00347871" w:rsidRDefault="00347871">
      <w:pPr>
        <w:ind w:hanging="245" w:left="605"/>
      </w:pPr>
      <w:r>
        <w:rPr>
          <w:noProof/>
        </w:rPr>
        <w:drawing>
          <wp:inline distT="0" distB="0" distL="0" distR="0">
            <wp:extent cx="152400" cy="152400"/>
            <wp:effectExtent l="0" t="0" r="0" b="0"/>
            <wp:docPr id="1894" name="Picture 1414248466.emf" descr="141424846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 name="1414248466.emf"/>
                    <pic:cNvPicPr/>
                  </pic:nvPicPr>
                  <pic:blipFill>
                    <a:blip r:embed="mr_docxImage948" cstate="print"/>
                    <a:stretch>
                      <a:fillRect/>
                    </a:stretch>
                  </pic:blipFill>
                  <pic:spPr>
                    <a:xfrm rot="0">
                      <a:off x="0" y="0"/>
                      <a:ext cx="152400" cy="152400"/>
                    </a:xfrm>
                    <a:prstGeom prst="rect">
                      <a:avLst/>
                    </a:prstGeom>
                  </pic:spPr>
                </pic:pic>
              </a:graphicData>
            </a:graphic>
          </wp:inline>
        </w:drawing>
      </w:r>
      <w:r>
        <w:t xml:space="preserve"> </w:t>
      </w:r>
      <w:r w:rsidR="007A366F">
        <w:t xml:space="preserve">&lt;&lt;Restriction&gt;&gt;</w:t>
      </w:r>
      <w:r>
        <w:t xml:space="preserve"> : </w:t>
      </w:r>
      <w:hyperlink w:anchor="_9c35ce64f0f21064139da0d54d8c7416" w:history="1">
        <w:r>
          <w:rStyle w:val="Hyperlink"/>
          <w:rPr>
            <w:rStyle w:val="Hyperlink"/>
          </w:rPr>
          <w:t xml:space="preserve">Cyber Resource</w:t>
        </w:r>
      </w:hyperlink>
      <w:r>
        <w:t xml:space="preserve"> [</w:t>
      </w:r>
      <w:r>
        <w:t xml:space="preserve">1..*</w:t>
      </w:r>
      <w:r>
        <w:t xml:space="preserve">]</w:t>
      </w:r>
      <w:r>
        <w:t xml:space="preserve"> </w:t>
      </w:r>
      <w:r>
        <w:t xml:space="preserve">  </w:t>
      </w:r>
      <w:r w:rsidRPr="00833C5F">
        <w:rPr>
          <w:i/>
        </w:rPr>
        <w:t xml:space="preserve">Redefines</w:t>
      </w:r>
      <w:r>
        <w:t xml:space="preserve">: </w:t>
      </w:r>
      <w:r>
        <w:t xml:space="preserve">vulnerability of</w:t>
      </w:r>
      <w:r>
        <w:t xml:space="preserve">:</w:t>
      </w:r>
      <w:hyperlink w:anchor="_d442d75c9ac335e7a2aadbc96919fc2d" w:history="1">
        <w:r>
          <w:rStyle w:val="Hyperlink"/>
          <w:rPr>
            <w:rStyle w:val="Hyperlink"/>
          </w:rPr>
          <w:t xml:space="preserve">Resource</w:t>
        </w:r>
      </w:hyperlink>
      <w:r>
        <w:rPr>
          <w:rStyle w:val="Hyperlink"/>
        </w:rPr>
        <w:t xml:space="preserve">   </w:t>
      </w:r>
      <w:r>
        <w:t xml:space="preserve"> </w:t>
      </w:r>
    </w:p>
    <w:p w:rsidP="00347871" w:rsidR="00347871" w:rsidRDefault="00347871"/>
    <w:p w:rsidP="00347871" w:rsidR="00347871" w:rsidRDefault="00347871">
      <w:pPr>
        <w:pStyle w:val="Heading2"/>
      </w:pPr>
      <w:bookmarkStart w:id="_8f0fe350810d255855b89a57ce14c385" w:name="_8f0fe350810d255855b89a57ce14c385"/>
      <w:r>
        <w:t xml:space="preserve">Class Information System Vulnerability</w:t>
      </w:r>
      <w:bookmarkEnd w:id="_8f0fe350810d255855b89a57ce14c385"/>
      <w:r w:rsidRPr="003A31EC">
        <w:rPr>
          <w:rFonts w:cs="Arial"/>
        </w:rPr>
        <w:t xml:space="preserve"> </w:t>
      </w:r>
      <w:r>
        <w:rPr>
          <w:rFonts w:cs="Arial"/>
        </w:rPr>
        <w:fldChar w:fldCharType="begin"/>
      </w:r>
      <w:r>
        <w:instrText xml:space="preserve">XE"</w:instrText>
      </w:r>
      <w:r w:rsidRPr="00413D75">
        <w:rPr>
          <w:rFonts w:cs="Arial"/>
        </w:rPr>
        <w:instrText xml:space="preserve">Information System Vulnerability</w:instrText>
      </w:r>
      <w:r>
        <w:instrText xml:space="preserve">"</w:instrText>
      </w:r>
      <w:r>
        <w:rPr>
          <w:rFonts w:cs="Arial"/>
        </w:rPr>
        <w:fldChar w:fldCharType="end"/>
      </w:r>
      <w:r w:rsidR="009E71B4">
        <w:rPr>
          <w:rFonts w:cs="Arial"/>
        </w:rPr>
        <w:t xml:space="preserve"> </w:t>
      </w:r>
    </w:p>
    <w:p w:rsidP="00F71BA8" w:rsidR="00347871" w:rsidRDefault="00347871">
      <w:r>
        <w:t xml:space="preserve">Category of vulnerability of a computer system and/or its network, software and execution of processes.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d4585c7408bb8f24ed25aed0548c471" w:history="1">
        <w:r>
          <w:rStyle w:val="Hyperlink"/>
          <w:rPr>
            <w:rStyle w:val="Hyperlink"/>
          </w:rPr>
          <w:t xml:space="preserve">Cyber Vulnerability</w:t>
        </w:r>
      </w:hyperlink>
    </w:p>
    <w:p w:rsidP="00347871" w:rsidR="00347871" w:rsidRDefault="00347871"/>
    <w:p w:rsidP="00347871" w:rsidR="00347871" w:rsidRDefault="00347871">
      <w:pPr>
        <w:pStyle w:val="Heading2"/>
      </w:pPr>
      <w:bookmarkStart w:id="_6433c0c01e0b22dd9ee8ea16d594f0b6" w:name="_6433c0c01e0b22dd9ee8ea16d594f0b6"/>
      <w:r>
        <w:t xml:space="preserve">Class Information Vulnerability</w:t>
      </w:r>
      <w:bookmarkEnd w:id="_6433c0c01e0b22dd9ee8ea16d594f0b6"/>
      <w:r w:rsidRPr="003A31EC">
        <w:rPr>
          <w:rFonts w:cs="Arial"/>
        </w:rPr>
        <w:t xml:space="preserve"> </w:t>
      </w:r>
      <w:r>
        <w:rPr>
          <w:rFonts w:cs="Arial"/>
        </w:rPr>
        <w:fldChar w:fldCharType="begin"/>
      </w:r>
      <w:r>
        <w:instrText xml:space="preserve">XE"</w:instrText>
      </w:r>
      <w:r w:rsidRPr="00413D75">
        <w:rPr>
          <w:rFonts w:cs="Arial"/>
        </w:rPr>
        <w:instrText xml:space="preserve">Information Vulnerability</w:instrText>
      </w:r>
      <w:r>
        <w:instrText xml:space="preserve">"</w:instrText>
      </w:r>
      <w:r>
        <w:rPr>
          <w:rFonts w:cs="Arial"/>
        </w:rPr>
        <w:fldChar w:fldCharType="end"/>
      </w:r>
      <w:r w:rsidR="009E71B4">
        <w:rPr>
          <w:rFonts w:cs="Arial"/>
        </w:rPr>
        <w:t xml:space="preserve"> </w:t>
      </w:r>
    </w:p>
    <w:p w:rsidP="00F71BA8" w:rsidR="00347871" w:rsidRDefault="00347871">
      <w:r>
        <w:t xml:space="preserve">A category of vulnerability of information loss, misuse or corruption.</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d4585c7408bb8f24ed25aed0548c471" w:history="1">
        <w:r>
          <w:rStyle w:val="Hyperlink"/>
          <w:rPr>
            <w:rStyle w:val="Hyperlink"/>
          </w:rPr>
          <w:t xml:space="preserve">Cyber Vulnerability</w:t>
        </w:r>
      </w:hyperlink>
    </w:p>
    <w:p w:rsidP="00347871" w:rsidR="00347871" w:rsidRDefault="00347871"/>
    <w:p w:rsidP="00347871" w:rsidR="00347871" w:rsidRDefault="00347871">
      <w:pPr>
        <w:pStyle w:val="Heading2"/>
      </w:pPr>
      <w:bookmarkStart w:id="_2cb4e8a18deeb6cf45cb9a475d2a28da" w:name="_2cb4e8a18deeb6cf45cb9a475d2a28da"/>
      <w:r>
        <w:t xml:space="preserve">Class OSVDB Identifier</w:t>
      </w:r>
      <w:bookmarkEnd w:id="_2cb4e8a18deeb6cf45cb9a475d2a28da"/>
      <w:r w:rsidRPr="003A31EC">
        <w:rPr>
          <w:rFonts w:cs="Arial"/>
        </w:rPr>
        <w:t xml:space="preserve"> </w:t>
      </w:r>
      <w:r>
        <w:rPr>
          <w:rFonts w:cs="Arial"/>
        </w:rPr>
        <w:fldChar w:fldCharType="begin"/>
      </w:r>
      <w:r>
        <w:instrText xml:space="preserve">XE"</w:instrText>
      </w:r>
      <w:r w:rsidRPr="00413D75">
        <w:rPr>
          <w:rFonts w:cs="Arial"/>
        </w:rPr>
        <w:instrText xml:space="preserve">OSVDB Identifier</w:instrText>
      </w:r>
      <w:r>
        <w:instrText xml:space="preserve">"</w:instrText>
      </w:r>
      <w:r>
        <w:rPr>
          <w:rFonts w:cs="Arial"/>
        </w:rPr>
        <w:fldChar w:fldCharType="end"/>
      </w:r>
      <w:r w:rsidR="009E71B4">
        <w:rPr>
          <w:rFonts w:cs="Arial"/>
        </w:rPr>
        <w:t xml:space="preserve"> </w:t>
      </w:r>
      <w:r w:rsidR="006F72CA">
        <w:rPr>
          <w:rFonts w:cs="Arial"/>
        </w:rPr>
        <w:t xml:space="preserve">&lt;&lt;Value&gt;&gt;</w:t>
      </w:r>
    </w:p>
    <w:p w:rsidP="00F71BA8" w:rsidR="00347871" w:rsidRDefault="00347871">
      <w:r>
        <w:t xml:space="preserve">OSVDB is an independent and open sourced web-based vulnerability database created for the security community.[http://osvdb.org/]. This package defines identifiers for referencing OSVDB.</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4860316d895463f3d07bcbfdf8d15257" w:history="1">
        <w:r>
          <w:rStyle w:val="Hyperlink"/>
          <w:rPr>
            <w:rStyle w:val="Hyperlink"/>
          </w:rPr>
          <w:t xml:space="preserve">Vulnerability Identifier</w:t>
        </w:r>
      </w:hyperlink>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Attributes</w:t>
      </w:r>
    </w:p>
    <w:p w:rsidP="00E04E71" w:rsidR="00347871" w:rsidRDefault="00347871">
      <w:pPr>
        <w:pStyle w:val="BodyText2"/>
        <w:spacing w:after="0" w:line="240" w:lineRule="auto"/>
      </w:pPr>
      <w:r>
        <w:rPr>
          <w:noProof/>
        </w:rPr>
        <w:drawing>
          <wp:inline distT="0" distB="0" distL="0" distR="0">
            <wp:extent cx="152400" cy="152400"/>
            <wp:effectExtent l="0" t="0" r="0" b="0"/>
            <wp:docPr id="1896" name="Picture 628099083.emf" descr="62809908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 name="628099083.emf"/>
                    <pic:cNvPicPr/>
                  </pic:nvPicPr>
                  <pic:blipFill>
                    <a:blip r:embed="mr_docxImage949" cstate="print"/>
                    <a:stretch>
                      <a:fillRect/>
                    </a:stretch>
                  </pic:blipFill>
                  <pic:spPr>
                    <a:xfrm rot="0">
                      <a:off x="0" y="0"/>
                      <a:ext cx="152400" cy="152400"/>
                    </a:xfrm>
                    <a:prstGeom prst="rect">
                      <a:avLst/>
                    </a:prstGeom>
                  </pic:spPr>
                </pic:pic>
              </a:graphicData>
            </a:graphic>
          </wp:inline>
        </w:drawing>
      </w:r>
      <w:r>
        <w:t xml:space="preserve"> </w:t>
      </w:r>
      <w:r>
        <w:t xml:space="preserve">value</w:t>
      </w:r>
      <w:r>
        <w:rPr>
          <w:rFonts w:cs="Arial"/>
        </w:rPr>
        <w:fldChar w:fldCharType="begin"/>
      </w:r>
      <w:r>
        <w:instrText xml:space="preserve">XE"</w:instrText>
      </w:r>
      <w:r w:rsidRPr="00413D75">
        <w:rPr>
          <w:rFonts w:cs="Arial"/>
        </w:rPr>
        <w:instrText xml:space="preserve">value</w:instrText>
      </w:r>
      <w:r>
        <w:instrText xml:space="preserve">"</w:instrText>
      </w:r>
      <w:r>
        <w:rPr>
          <w:rFonts w:cs="Arial"/>
        </w:rPr>
        <w:fldChar w:fldCharType="end"/>
      </w:r>
      <w:r>
        <w:t xml:space="preserve"> : </w:t>
      </w:r>
      <w:hyperlink w:anchor="_aeefbb09a8c456505ebb76cf8a103a03" w:history="1">
        <w:r>
          <w:rStyle w:val="Hyperlink"/>
          <w:rPr>
            <w:rStyle w:val="Hyperlink"/>
          </w:rPr>
          <w:t xml:space="preserve">Integer</w:t>
        </w:r>
      </w:hyperlink>
      <w:r>
        <w:t xml:space="preserve"> [</w:t>
      </w:r>
      <w:r>
        <w:t xml:space="preserve">1</w:t>
      </w:r>
      <w:r>
        <w:t xml:space="preserve">]</w:t>
      </w:r>
    </w:p>
    <w:p w:rsidP="00E04E71" w:rsidR="00347871" w:rsidRDefault="00347871">
      <w:pPr>
        <w:pStyle w:val="BodyText"/>
        <w:spacing w:after="120" w:before="0"/>
      </w:pPr>
      <w:r>
        <w:t xml:space="preserve">Index into the OSVDB database.</w:t>
      </w:r>
    </w:p>
    <w:p w:rsidP="00347871" w:rsidR="00347871" w:rsidRDefault="00347871"/>
    <w:p w:rsidP="00347871" w:rsidR="00347871" w:rsidRDefault="00347871">
      <w:pPr>
        <w:pStyle w:val="Heading2"/>
      </w:pPr>
      <w:bookmarkStart w:id="_5d0bbd1b2865ee291b6e66f722203ab9" w:name="_5d0bbd1b2865ee291b6e66f722203ab9"/>
      <w:r>
        <w:t xml:space="preserve">Class Software Vulnerability</w:t>
      </w:r>
      <w:bookmarkEnd w:id="_5d0bbd1b2865ee291b6e66f722203ab9"/>
      <w:r w:rsidRPr="003A31EC">
        <w:rPr>
          <w:rFonts w:cs="Arial"/>
        </w:rPr>
        <w:t xml:space="preserve"> </w:t>
      </w:r>
      <w:r>
        <w:rPr>
          <w:rFonts w:cs="Arial"/>
        </w:rPr>
        <w:fldChar w:fldCharType="begin"/>
      </w:r>
      <w:r>
        <w:instrText xml:space="preserve">XE"</w:instrText>
      </w:r>
      <w:r w:rsidRPr="00413D75">
        <w:rPr>
          <w:rFonts w:cs="Arial"/>
        </w:rPr>
        <w:instrText xml:space="preserve">Software Vulnerability</w:instrText>
      </w:r>
      <w:r>
        <w:instrText xml:space="preserve">"</w:instrText>
      </w:r>
      <w:r>
        <w:rPr>
          <w:rFonts w:cs="Arial"/>
        </w:rPr>
        <w:fldChar w:fldCharType="end"/>
      </w:r>
      <w:r w:rsidR="009E71B4">
        <w:rPr>
          <w:rFonts w:cs="Arial"/>
        </w:rPr>
        <w:t xml:space="preserve"> </w:t>
      </w:r>
    </w:p>
    <w:p w:rsidP="00F71BA8" w:rsidR="00347871" w:rsidRDefault="00347871">
      <w:r>
        <w:t xml:space="preserve">A vulnerability of software such that the software such that the softwares operation is comprised.</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7d4585c7408bb8f24ed25aed0548c471" w:history="1">
        <w:r>
          <w:rStyle w:val="Hyperlink"/>
          <w:rPr>
            <w:rStyle w:val="Hyperlink"/>
          </w:rPr>
          <w:t xml:space="preserve">Cyber Vulnerability</w:t>
        </w:r>
      </w:hyperlink>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Threat-risk-conceptual-model::Threat and Risk Specific Concepts::Vulnerabilities::Vulnerability Vectors</w:t>
      </w:r>
    </w:p>
    <w:p>
      <w:r>
        <w:t xml:space="preserve">[cvss] IT management must identify and assess vulnerabilities across many disparate hardware and software platforms. They need to prioritize these vulnerabilities and remediate those that pose the greatest risk. But when there are so many to fix, with each being scored using different scales, how can IT managers convert this mountain of vulnerability data into actionable information? The Common Vulnerability Scoring System (CVSS) is an open framework that addresses this issue. It offers the following benefits:</w:t>
      </w:r>
    </w:p>
    <w:p>
      <w:pPr>
        <w:pStyle w:val="mr_style"/>
        <w:numPr>
          <w:ilvl w:val="0"/>
          <w:numId w:val="28"/>
        </w:numPr>
      </w:pPr>
      <w:r>
        <w:t xml:space="preserve">Standardized Vulnerability Scores: When an organization normalizes vulnerability scores across all of its software and hardware platforms, it can leverage a single vulnerability management policy. This policy may be similar to a service level agreement (SLA) that states how quickly a particular vulnerability must be validated and remediated.</w:t>
      </w:r>
    </w:p>
    <w:p>
      <w:pPr>
        <w:pStyle w:val="mr_style"/>
        <w:numPr>
          <w:ilvl w:val="0"/>
          <w:numId w:val="28"/>
        </w:numPr>
      </w:pPr>
      <w:r>
        <w:t xml:space="preserve">Open Framework: Users can be confused when a vulnerability is assigned an arbitrary score. “Which properties gave it that score? How does it differ from the one released yesterday?” With CVSS, anyone can see the individual characteristics used to derive a score.</w:t>
      </w:r>
    </w:p>
    <w:p>
      <w:pPr>
        <w:pStyle w:val="mr_style"/>
        <w:numPr>
          <w:ilvl w:val="0"/>
          <w:numId w:val="28"/>
        </w:numPr>
      </w:pPr>
      <w:r>
        <w:t xml:space="preserve">Prioritized Risk: When the environmental score is computed, the vulnerability now becomes contextual. That is, vulnerability scores are now representative of the actual risk to an organization. Users know how important a given vulnerability is in relation to other vulnerabilities.</w:t>
      </w:r>
    </w:p>
    <w:p w:rsidP="00347871" w:rsidR="00347871" w:rsidRDefault="00347871">
      <w:pPr>
        <w:pStyle w:val="Heading2"/>
      </w:pPr>
      <w:r>
        <w:t xml:space="preserve">Diagram: </w:t>
      </w:r>
      <w:r>
        <w:t xml:space="preserve">Vulnerability Vectors</w:t>
      </w:r>
    </w:p>
    <w:p w:rsidP="00347871" w:rsidR="00347871" w:rsidRDefault="00347871">
      <w:pPr>
        <w:jc w:val="center"/>
        <w:rPr>
          <w:rFonts w:cs="Arial"/>
        </w:rPr>
      </w:pPr>
      <w:r>
        <w:rPr>
          <w:noProof/>
        </w:rPr>
        <w:drawing>
          <wp:inline distT="0" distB="0" distL="0" distR="0">
            <wp:extent cx="4608778" cy="7178040"/>
            <wp:effectExtent l="0" t="0" r="0" b="0"/>
            <wp:docPr id="1898" name="Picture -70415530.emf" descr="-7041553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 name="-70415530.emf"/>
                    <pic:cNvPicPr/>
                  </pic:nvPicPr>
                  <pic:blipFill>
                    <a:blip r:embed="mr_docxImage950" cstate="print"/>
                    <a:stretch>
                      <a:fillRect/>
                    </a:stretch>
                  </pic:blipFill>
                  <pic:spPr>
                    <a:xfrm rot="0">
                      <a:off x="0" y="0"/>
                      <a:ext cx="4608778" cy="7178040"/>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Vulnerability Vectors</w:t>
      </w:r>
    </w:p>
    <w:p w:rsidP="00347871" w:rsidR="00347871" w:rsidRDefault="00347871">
      <w:r>
        <w:t xml:space="preserve"> </w:t>
      </w:r>
    </w:p>
    <w:p w:rsidP="00347871" w:rsidR="00347871" w:rsidRDefault="00347871"/>
    <w:p w:rsidP="00347871" w:rsidR="00347871" w:rsidRDefault="00347871">
      <w:pPr>
        <w:pStyle w:val="Heading2"/>
      </w:pPr>
      <w:bookmarkStart w:id="_86f74f1525c62c0b703bafefa1504913" w:name="_86f74f1525c62c0b703bafefa1504913"/>
      <w:r>
        <w:t xml:space="preserve">Class CVSS Score</w:t>
      </w:r>
      <w:bookmarkEnd w:id="_86f74f1525c62c0b703bafefa1504913"/>
      <w:r w:rsidRPr="003A31EC">
        <w:rPr>
          <w:rFonts w:cs="Arial"/>
        </w:rPr>
        <w:t xml:space="preserve"> </w:t>
      </w:r>
      <w:r>
        <w:rPr>
          <w:rFonts w:cs="Arial"/>
        </w:rPr>
        <w:fldChar w:fldCharType="begin"/>
      </w:r>
      <w:r>
        <w:instrText xml:space="preserve">XE"</w:instrText>
      </w:r>
      <w:r w:rsidRPr="00413D75">
        <w:rPr>
          <w:rFonts w:cs="Arial"/>
        </w:rPr>
        <w:instrText xml:space="preserve">CVSS Score</w:instrText>
      </w:r>
      <w:r>
        <w:instrText xml:space="preserve">"</w:instrText>
      </w:r>
      <w:r>
        <w:rPr>
          <w:rFonts w:cs="Arial"/>
        </w:rPr>
        <w:fldChar w:fldCharType="end"/>
      </w:r>
      <w:r w:rsidR="009E71B4">
        <w:rPr>
          <w:rFonts w:cs="Arial"/>
        </w:rPr>
        <w:t xml:space="preserve"> </w:t>
      </w:r>
      <w:r w:rsidR="006F72CA">
        <w:rPr>
          <w:rFonts w:cs="Arial"/>
        </w:rPr>
        <w:t xml:space="preserve">&lt;&lt;Quantity Kind&gt;&gt;</w:t>
      </w:r>
    </w:p>
    <w:p w:rsidP="00F71BA8" w:rsidR="00347871" w:rsidRDefault="00347871">
      <w:r>
        <w:t xml:space="preserve">
          Common Vulnerability Scoring System. A number in the range of 0..10 representing a CVSS metric.
          <w:br/>
          [CVSS]
        </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0255e9784e5af62b9441b7694cddbe80" w:history="1">
        <w:r>
          <w:rStyle w:val="Hyperlink"/>
          <w:rPr>
            <w:rStyle w:val="Hyperlink"/>
          </w:rPr>
          <w:t xml:space="preserve">Vulnerability Metric</w:t>
        </w:r>
      </w:hyperlink>
    </w:p>
    <w:p w:rsidP="00347871" w:rsidR="00347871" w:rsidRDefault="00347871"/>
    <w:p w:rsidP="00347871" w:rsidR="00347871" w:rsidRDefault="00951276">
      <w:pPr>
        <w:pStyle w:val="Heading3"/>
      </w:pPr>
      <w:bookmarkStart w:id="_50d5886e252e2a1001ba39037c02fdc4" w:name="_50d5886e252e2a1001ba39037c02fdc4"/>
      <w:r w:rsidR="00347871">
        <w:t xml:space="preserve">Enumeration Access Complexity</w:t>
      </w:r>
      <w:bookmarkEnd w:id="_50d5886e252e2a1001ba39037c02fdc4"/>
      <w:r w:rsidR="00347871" w:rsidRPr="003A31EC">
        <w:rPr>
          <w:rFonts w:cs="Arial"/>
        </w:rPr>
        <w:t xml:space="preserve"> </w:t>
      </w:r>
      <w:r>
        <w:rPr>
          <w:rFonts w:cs="Arial"/>
        </w:rPr>
        <w:fldChar w:fldCharType="begin"/>
      </w:r>
      <w:r>
        <w:instrText xml:space="preserve">XE"</w:instrText>
      </w:r>
      <w:r w:rsidRPr="00413D75">
        <w:rPr>
          <w:rFonts w:cs="Arial"/>
        </w:rPr>
        <w:instrText xml:space="preserve">Access Complexity</w:instrText>
      </w:r>
      <w:r>
        <w:instrText xml:space="preserve">"</w:instrText>
      </w:r>
      <w:r>
        <w:rPr>
          <w:rFonts w:cs="Arial"/>
        </w:rPr>
        <w:fldChar w:fldCharType="end"/>
      </w:r>
      <w:r w:rsidR="000C6CB8">
        <w:rPr>
          <w:rFonts w:cs="Arial"/>
        </w:rPr>
        <w:t xml:space="preserve"> </w:t>
      </w:r>
    </w:p>
    <w:p w:rsidP="00A318C1" w:rsidR="00347871" w:rsidRDefault="00347871">
      <w:pPr>
        <w:pStyle w:val="BodyText"/>
      </w:pPr>
      <w:r>
        <w:t xml:space="preserve">
          [CVSS] This metric measures the complexity of the attack required to exploit the vulnerability once an attacker has gained access to the target system. For example, consider a buffer overflow in an Internet service:
          <w:br/>
          once the target system is located, the attacker can launch an exploit at will.
          <w:br/>
          Other vulnerabilities, however, may require additional steps in order to be exploited. For example, a vulnerability in an email client is only exploited after the user downloads and opens a tainted attachment.
          <w:br/>
          The lower the required complexity, the higher the vulnerability score.
        </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Known Superclasses</w:t>
      </w:r>
    </w:p>
    <w:p w:rsidP="00347871" w:rsidR="00347871" w:rsidRDefault="00347871">
      <w:pPr>
        <w:ind w:left="360"/>
      </w:pPr>
      <w:hyperlink w:anchor="_196d76f570f8c2bd9cccd75b4f5ce514" w:history="1">
        <w:r>
          <w:rStyle w:val="Hyperlink"/>
          <w:rPr>
            <w:rStyle w:val="Hyperlink"/>
          </w:rPr>
          <w:t xml:space="preserve">Vulnerability Base Vector</w:t>
        </w:r>
      </w:hyperlink>
    </w:p>
    <w:p w:rsidP="00347871" w:rsidR="00347871" w:rsidRDefault="00347871">
      <w:pPr>
        <w:pStyle w:val="Code0"/>
      </w:pPr>
      <w:r>
        <w:t xml:space="preserve">package </w:t>
      </w:r>
      <w:r>
        <w:t xml:space="preserve">Threat-risk-conceptual-model::Threat and Risk Specific Concepts::Vulnerabilities::Vulnerability Vectors</w:t>
      </w:r>
    </w:p>
    <w:p w:rsidP="00347871" w:rsidR="00347871" w:rsidRDefault="00347871">
      <w:pPr>
        <w:pStyle w:val="Code0"/>
      </w:pPr>
      <w:r>
        <w:t xml:space="preserve">public</w:t>
      </w:r>
      <w:r>
        <w:t xml:space="preserve"> </w:t>
      </w:r>
      <w:r>
        <w:t xml:space="preserve">enum</w:t>
      </w:r>
      <w:r>
        <w:t xml:space="preserve"> </w:t>
      </w:r>
      <w:r>
        <w:t xml:space="preserve">Access Complexity</w:t>
      </w:r>
    </w:p>
    <w:p w:rsidP="00347871" w:rsidR="00347871" w:rsidRDefault="00347871">
      <w:pPr>
        <w:pStyle w:val="Code0"/>
      </w:pPr>
      <w:r>
        <w:t xml:space="preserve">{</w:t>
      </w:r>
      <w:r>
        <w:t xml:space="preserve">High</w:t>
      </w:r>
      <w:r>
        <w:t xml:space="preserve">, </w:t>
      </w:r>
      <w:r>
        <w:t xml:space="preserve">Medium</w:t>
      </w:r>
      <w:r>
        <w:t xml:space="preserve">, </w:t>
      </w:r>
      <w:r>
        <w:t xml:space="preserve">Low</w:t>
      </w:r>
      <w:r>
        <w:t xml:space="preserve">}</w:t>
      </w:r>
    </w:p>
    <w:p w:rsidP="00347871" w:rsidR="00347871" w:rsidRDefault="00347871">
      <w:pPr>
        <w:pStyle w:val="Code0"/>
      </w:pP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Literals</w:t>
      </w:r>
    </w:p>
    <w:p w:rsidP="00347871" w:rsidR="00347871" w:rsidRDefault="00347871">
      <w:pPr>
        <w:ind w:hanging="245" w:left="605"/>
      </w:pPr>
      <w:r>
        <w:rPr>
          <w:noProof/>
        </w:rPr>
        <w:drawing>
          <wp:inline distT="0" distB="0" distL="0" distR="0">
            <wp:extent cx="152400" cy="152400"/>
            <wp:effectExtent l="0" t="0" r="0" b="0"/>
            <wp:docPr id="1900"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 name="-589766368.emf"/>
                    <pic:cNvPicPr/>
                  </pic:nvPicPr>
                  <pic:blipFill>
                    <a:blip r:embed="mr_docxImage951" cstate="print"/>
                    <a:stretch>
                      <a:fillRect/>
                    </a:stretch>
                  </pic:blipFill>
                  <pic:spPr>
                    <a:xfrm rot="0">
                      <a:off x="0" y="0"/>
                      <a:ext cx="152400" cy="152400"/>
                    </a:xfrm>
                    <a:prstGeom prst="rect">
                      <a:avLst/>
                    </a:prstGeom>
                  </pic:spPr>
                </pic:pic>
              </a:graphicData>
            </a:graphic>
          </wp:inline>
        </w:drawing>
      </w:r>
      <w:r>
        <w:t xml:space="preserve"> </w:t>
      </w:r>
      <w:r>
        <w:t xml:space="preserve">High</w:t>
      </w:r>
      <w:r>
        <w:rPr>
          <w:rFonts w:cs="Arial"/>
        </w:rPr>
        <w:fldChar w:fldCharType="begin"/>
      </w:r>
      <w:r>
        <w:instrText xml:space="preserve">XE"</w:instrText>
      </w:r>
      <w:r w:rsidRPr="00413D75">
        <w:rPr>
          <w:rFonts w:cs="Arial"/>
        </w:rPr>
        <w:instrText xml:space="preserve">High</w:instrText>
      </w:r>
      <w:r>
        <w:instrText xml:space="preserve">"</w:instrText>
      </w:r>
      <w:r>
        <w:rPr>
          <w:rFonts w:cs="Arial"/>
        </w:rPr>
        <w:fldChar w:fldCharType="end"/>
      </w:r>
    </w:p>
    <w:p>
      <w:r>
        <w:t xml:space="preserve">Specialized access conditions exist. For example:</w:t>
      </w:r>
    </w:p>
    <w:p>
      <w:pPr>
        <w:pStyle w:val="mr_style"/>
        <w:numPr>
          <w:ilvl w:val="0"/>
          <w:numId w:val="29"/>
        </w:numPr>
      </w:pPr>
      <w:r>
        <w:t xml:space="preserve">In most configurations, the attacking party must already have elevated privileges or spoof additional systems in addition to the attacking system (e.g., DNS hijacking).</w:t>
      </w:r>
    </w:p>
    <w:p>
      <w:pPr>
        <w:pStyle w:val="mr_style"/>
        <w:numPr>
          <w:ilvl w:val="0"/>
          <w:numId w:val="29"/>
        </w:numPr>
      </w:pPr>
      <w:r>
        <w:t xml:space="preserve">The attack depends on social engineering methods that would be easily detected by</w:t>
      </w:r>
    </w:p>
    <w:p>
      <w:pPr>
        <w:pStyle w:val="mr_style"/>
        <w:numPr>
          <w:ilvl w:val="0"/>
          <w:numId w:val="29"/>
        </w:numPr>
      </w:pPr>
      <w:r>
        <w:t xml:space="preserve">knowledgeable people. For example, the victim must perform several suspicious or</w:t>
      </w:r>
    </w:p>
    <w:p>
      <w:pPr>
        <w:pStyle w:val="mr_style"/>
        <w:numPr>
          <w:ilvl w:val="0"/>
          <w:numId w:val="29"/>
        </w:numPr>
      </w:pPr>
      <w:r>
        <w:t xml:space="preserve">atypical actions.</w:t>
      </w:r>
    </w:p>
    <w:p>
      <w:pPr>
        <w:pStyle w:val="mr_style"/>
        <w:numPr>
          <w:ilvl w:val="0"/>
          <w:numId w:val="29"/>
        </w:numPr>
      </w:pPr>
      <w:r>
        <w:t xml:space="preserve">The vulnerable configuration is seen very rarely in practice.</w:t>
      </w:r>
    </w:p>
    <w:p>
      <w:pPr>
        <w:pStyle w:val="mr_style"/>
        <w:numPr>
          <w:ilvl w:val="0"/>
          <w:numId w:val="29"/>
        </w:numPr>
      </w:pPr>
      <w:r>
        <w:t xml:space="preserve">If a race condition exists, the window is very narrow.</w:t>
      </w:r>
    </w:p>
    <w:p w:rsidP="00347871" w:rsidR="00347871" w:rsidRDefault="00347871">
      <w:pPr>
        <w:ind w:hanging="245" w:left="605"/>
      </w:pPr>
      <w:r>
        <w:rPr>
          <w:noProof/>
        </w:rPr>
        <w:drawing>
          <wp:inline distT="0" distB="0" distL="0" distR="0">
            <wp:extent cx="152400" cy="152400"/>
            <wp:effectExtent l="0" t="0" r="0" b="0"/>
            <wp:docPr id="1902"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 name="-589766368.emf"/>
                    <pic:cNvPicPr/>
                  </pic:nvPicPr>
                  <pic:blipFill>
                    <a:blip r:embed="mr_docxImage952" cstate="print"/>
                    <a:stretch>
                      <a:fillRect/>
                    </a:stretch>
                  </pic:blipFill>
                  <pic:spPr>
                    <a:xfrm rot="0">
                      <a:off x="0" y="0"/>
                      <a:ext cx="152400" cy="152400"/>
                    </a:xfrm>
                    <a:prstGeom prst="rect">
                      <a:avLst/>
                    </a:prstGeom>
                  </pic:spPr>
                </pic:pic>
              </a:graphicData>
            </a:graphic>
          </wp:inline>
        </w:drawing>
      </w:r>
      <w:r>
        <w:t xml:space="preserve"> </w:t>
      </w:r>
      <w:r>
        <w:t xml:space="preserve">Medium</w:t>
      </w:r>
      <w:r>
        <w:rPr>
          <w:rFonts w:cs="Arial"/>
        </w:rPr>
        <w:fldChar w:fldCharType="begin"/>
      </w:r>
      <w:r>
        <w:instrText xml:space="preserve">XE"</w:instrText>
      </w:r>
      <w:r w:rsidRPr="00413D75">
        <w:rPr>
          <w:rFonts w:cs="Arial"/>
        </w:rPr>
        <w:instrText xml:space="preserve">Medium</w:instrText>
      </w:r>
      <w:r>
        <w:instrText xml:space="preserve">"</w:instrText>
      </w:r>
      <w:r>
        <w:rPr>
          <w:rFonts w:cs="Arial"/>
        </w:rPr>
        <w:fldChar w:fldCharType="end"/>
      </w:r>
    </w:p>
    <w:p>
      <w:r>
        <w:t xml:space="preserve">The access conditions are somewhat specialized; the following are examples:</w:t>
      </w:r>
    </w:p>
    <w:p>
      <w:pPr>
        <w:pStyle w:val="mr_style"/>
        <w:numPr>
          <w:ilvl w:val="0"/>
          <w:numId w:val="30"/>
        </w:numPr>
      </w:pPr>
      <w:r>
        <w:t xml:space="preserve">The attacking party is limited to a group of systems or users at some level of authorization, possibly untrusted.</w:t>
      </w:r>
    </w:p>
    <w:p>
      <w:pPr>
        <w:pStyle w:val="mr_style"/>
        <w:numPr>
          <w:ilvl w:val="0"/>
          <w:numId w:val="30"/>
        </w:numPr>
      </w:pPr>
      <w:r>
        <w:t xml:space="preserve">Some information must be gathered before a successful attack can be launched.</w:t>
      </w:r>
    </w:p>
    <w:p>
      <w:pPr>
        <w:pStyle w:val="mr_style"/>
        <w:numPr>
          <w:ilvl w:val="0"/>
          <w:numId w:val="30"/>
        </w:numPr>
      </w:pPr>
      <w:r>
        <w:t xml:space="preserve">The affected configuration is non-default, and is not commonly configured (e.g., a vulnerability present when a server performs user account authentication via a specific scheme, but not present for another authentication scheme).</w:t>
      </w:r>
    </w:p>
    <w:p>
      <w:pPr>
        <w:pStyle w:val="mr_style"/>
        <w:numPr>
          <w:ilvl w:val="0"/>
          <w:numId w:val="30"/>
        </w:numPr>
      </w:pPr>
      <w:r>
        <w:t xml:space="preserve">The attack requires a small amount of social engineering that might occasionally fool cautious users (e.g., phishing attacks that modify a web browser’s status bar to show a false link, having to be on someone’s “buddy” list before sending an IM exploit).</w:t>
      </w:r>
    </w:p>
    <w:p w:rsidP="00347871" w:rsidR="00347871" w:rsidRDefault="00347871">
      <w:pPr>
        <w:ind w:hanging="245" w:left="605"/>
      </w:pPr>
      <w:r>
        <w:rPr>
          <w:noProof/>
        </w:rPr>
        <w:drawing>
          <wp:inline distT="0" distB="0" distL="0" distR="0">
            <wp:extent cx="152400" cy="152400"/>
            <wp:effectExtent l="0" t="0" r="0" b="0"/>
            <wp:docPr id="1904"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 name="-589766368.emf"/>
                    <pic:cNvPicPr/>
                  </pic:nvPicPr>
                  <pic:blipFill>
                    <a:blip r:embed="mr_docxImage953" cstate="print"/>
                    <a:stretch>
                      <a:fillRect/>
                    </a:stretch>
                  </pic:blipFill>
                  <pic:spPr>
                    <a:xfrm rot="0">
                      <a:off x="0" y="0"/>
                      <a:ext cx="152400" cy="152400"/>
                    </a:xfrm>
                    <a:prstGeom prst="rect">
                      <a:avLst/>
                    </a:prstGeom>
                  </pic:spPr>
                </pic:pic>
              </a:graphicData>
            </a:graphic>
          </wp:inline>
        </w:drawing>
      </w:r>
      <w:r>
        <w:t xml:space="preserve"> </w:t>
      </w:r>
      <w:r>
        <w:t xml:space="preserve">Low</w:t>
      </w:r>
      <w:r>
        <w:rPr>
          <w:rFonts w:cs="Arial"/>
        </w:rPr>
        <w:fldChar w:fldCharType="begin"/>
      </w:r>
      <w:r>
        <w:instrText xml:space="preserve">XE"</w:instrText>
      </w:r>
      <w:r w:rsidRPr="00413D75">
        <w:rPr>
          <w:rFonts w:cs="Arial"/>
        </w:rPr>
        <w:instrText xml:space="preserve">Low</w:instrText>
      </w:r>
      <w:r>
        <w:instrText xml:space="preserve">"</w:instrText>
      </w:r>
      <w:r>
        <w:rPr>
          <w:rFonts w:cs="Arial"/>
        </w:rPr>
        <w:fldChar w:fldCharType="end"/>
      </w:r>
    </w:p>
    <w:p>
      <w:r>
        <w:t xml:space="preserve">Specialized access conditions or extenuating circumstances do not exist. The following are</w:t>
      </w:r>
    </w:p>
    <w:p>
      <w:r>
        <w:t xml:space="preserve">examples:</w:t>
      </w:r>
    </w:p>
    <w:p>
      <w:pPr>
        <w:pStyle w:val="mr_style"/>
        <w:numPr>
          <w:ilvl w:val="0"/>
          <w:numId w:val="31"/>
        </w:numPr>
      </w:pPr>
      <w:r>
        <w:t xml:space="preserve">The affected product typically requires access to a wide range of systems and users, possibly anonymous and untrusted (e.g., Internet-facing web or mail server).</w:t>
      </w:r>
    </w:p>
    <w:p>
      <w:pPr>
        <w:pStyle w:val="mr_style"/>
        <w:numPr>
          <w:ilvl w:val="0"/>
          <w:numId w:val="31"/>
        </w:numPr>
      </w:pPr>
      <w:r>
        <w:t xml:space="preserve">The affected configuration is default or ubiquitous.</w:t>
      </w:r>
    </w:p>
    <w:p>
      <w:pPr>
        <w:pStyle w:val="mr_style"/>
        <w:numPr>
          <w:ilvl w:val="0"/>
          <w:numId w:val="31"/>
        </w:numPr>
      </w:pPr>
      <w:r>
        <w:t xml:space="preserve">The attack can be performed manually and requires little skill or additional information gathering.</w:t>
      </w:r>
    </w:p>
    <w:p>
      <w:pPr>
        <w:pStyle w:val="mr_style"/>
        <w:numPr>
          <w:ilvl w:val="0"/>
          <w:numId w:val="31"/>
        </w:numPr>
      </w:pPr>
      <w:r>
        <w:t xml:space="preserve">The “race condition” is a lazy one (i.e., it is technically a race but easily winnable).</w:t>
      </w:r>
    </w:p>
    <w:p w:rsidP="00347871" w:rsidR="00347871" w:rsidRDefault="00347871"/>
    <w:p w:rsidP="00347871" w:rsidR="00347871" w:rsidRDefault="00951276">
      <w:pPr>
        <w:pStyle w:val="Heading3"/>
      </w:pPr>
      <w:bookmarkStart w:id="_56fa71dcc0b39cbcdb123f77020e3f86" w:name="_56fa71dcc0b39cbcdb123f77020e3f86"/>
      <w:r w:rsidR="00347871">
        <w:t xml:space="preserve">Enumeration Access Vector</w:t>
      </w:r>
      <w:bookmarkEnd w:id="_56fa71dcc0b39cbcdb123f77020e3f86"/>
      <w:r w:rsidR="00347871" w:rsidRPr="003A31EC">
        <w:rPr>
          <w:rFonts w:cs="Arial"/>
        </w:rPr>
        <w:t xml:space="preserve"> </w:t>
      </w:r>
      <w:r>
        <w:rPr>
          <w:rFonts w:cs="Arial"/>
        </w:rPr>
        <w:fldChar w:fldCharType="begin"/>
      </w:r>
      <w:r>
        <w:instrText xml:space="preserve">XE"</w:instrText>
      </w:r>
      <w:r w:rsidRPr="00413D75">
        <w:rPr>
          <w:rFonts w:cs="Arial"/>
        </w:rPr>
        <w:instrText xml:space="preserve">Access Vector</w:instrText>
      </w:r>
      <w:r>
        <w:instrText xml:space="preserve">"</w:instrText>
      </w:r>
      <w:r>
        <w:rPr>
          <w:rFonts w:cs="Arial"/>
        </w:rPr>
        <w:fldChar w:fldCharType="end"/>
      </w:r>
      <w:r w:rsidR="000C6CB8">
        <w:rPr>
          <w:rFonts w:cs="Arial"/>
        </w:rPr>
        <w:t xml:space="preserve"> </w:t>
      </w:r>
    </w:p>
    <w:p w:rsidP="00A318C1" w:rsidR="00347871" w:rsidRDefault="00347871">
      <w:pPr>
        <w:pStyle w:val="BodyText"/>
      </w:pPr>
      <w:r>
        <w:t xml:space="preserve">[CVSS]This metric reflects how the vulnerability is exploited. The more remote an attacker can be to attack a host, the greater the vulnerability score.</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Known Superclasses</w:t>
      </w:r>
    </w:p>
    <w:p w:rsidP="00347871" w:rsidR="00347871" w:rsidRDefault="00347871">
      <w:pPr>
        <w:ind w:left="360"/>
      </w:pPr>
      <w:hyperlink w:anchor="_196d76f570f8c2bd9cccd75b4f5ce514" w:history="1">
        <w:r>
          <w:rStyle w:val="Hyperlink"/>
          <w:rPr>
            <w:rStyle w:val="Hyperlink"/>
          </w:rPr>
          <w:t xml:space="preserve">Vulnerability Base Vector</w:t>
        </w:r>
      </w:hyperlink>
    </w:p>
    <w:p w:rsidP="00347871" w:rsidR="00347871" w:rsidRDefault="00347871">
      <w:pPr>
        <w:pStyle w:val="Code0"/>
      </w:pPr>
      <w:r>
        <w:t xml:space="preserve">package </w:t>
      </w:r>
      <w:r>
        <w:t xml:space="preserve">Threat-risk-conceptual-model::Threat and Risk Specific Concepts::Vulnerabilities::Vulnerability Vectors</w:t>
      </w:r>
    </w:p>
    <w:p w:rsidP="00347871" w:rsidR="00347871" w:rsidRDefault="00347871">
      <w:pPr>
        <w:pStyle w:val="Code0"/>
      </w:pPr>
      <w:r>
        <w:t xml:space="preserve">public</w:t>
      </w:r>
      <w:r>
        <w:t xml:space="preserve"> </w:t>
      </w:r>
      <w:r>
        <w:t xml:space="preserve">enum</w:t>
      </w:r>
      <w:r>
        <w:t xml:space="preserve"> </w:t>
      </w:r>
      <w:r>
        <w:t xml:space="preserve">Access Vector</w:t>
      </w:r>
    </w:p>
    <w:p w:rsidP="00347871" w:rsidR="00347871" w:rsidRDefault="00347871">
      <w:pPr>
        <w:pStyle w:val="Code0"/>
      </w:pPr>
      <w:r>
        <w:t xml:space="preserve">{</w:t>
      </w:r>
      <w:r>
        <w:t xml:space="preserve">Local</w:t>
      </w:r>
      <w:r>
        <w:t xml:space="preserve">, </w:t>
      </w:r>
      <w:r>
        <w:t xml:space="preserve">Adjacent</w:t>
      </w:r>
      <w:r>
        <w:t xml:space="preserve">, </w:t>
      </w:r>
      <w:r>
        <w:t xml:space="preserve">Remote</w:t>
      </w:r>
      <w:r>
        <w:t xml:space="preserve">}</w:t>
      </w:r>
    </w:p>
    <w:p w:rsidP="00347871" w:rsidR="00347871" w:rsidRDefault="00347871">
      <w:pPr>
        <w:pStyle w:val="Code0"/>
      </w:pP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Literals</w:t>
      </w:r>
    </w:p>
    <w:p w:rsidP="00347871" w:rsidR="00347871" w:rsidRDefault="00347871">
      <w:pPr>
        <w:ind w:hanging="245" w:left="605"/>
      </w:pPr>
      <w:r>
        <w:rPr>
          <w:noProof/>
        </w:rPr>
        <w:drawing>
          <wp:inline distT="0" distB="0" distL="0" distR="0">
            <wp:extent cx="152400" cy="152400"/>
            <wp:effectExtent l="0" t="0" r="0" b="0"/>
            <wp:docPr id="1906"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 name="-589766368.emf"/>
                    <pic:cNvPicPr/>
                  </pic:nvPicPr>
                  <pic:blipFill>
                    <a:blip r:embed="mr_docxImage954" cstate="print"/>
                    <a:stretch>
                      <a:fillRect/>
                    </a:stretch>
                  </pic:blipFill>
                  <pic:spPr>
                    <a:xfrm rot="0">
                      <a:off x="0" y="0"/>
                      <a:ext cx="152400" cy="152400"/>
                    </a:xfrm>
                    <a:prstGeom prst="rect">
                      <a:avLst/>
                    </a:prstGeom>
                  </pic:spPr>
                </pic:pic>
              </a:graphicData>
            </a:graphic>
          </wp:inline>
        </w:drawing>
      </w:r>
      <w:r>
        <w:t xml:space="preserve"> </w:t>
      </w:r>
      <w:r>
        <w:t xml:space="preserve">Local</w:t>
      </w:r>
      <w:r>
        <w:rPr>
          <w:rFonts w:cs="Arial"/>
        </w:rPr>
        <w:fldChar w:fldCharType="begin"/>
      </w:r>
      <w:r>
        <w:instrText xml:space="preserve">XE"</w:instrText>
      </w:r>
      <w:r w:rsidRPr="00413D75">
        <w:rPr>
          <w:rFonts w:cs="Arial"/>
        </w:rPr>
        <w:instrText xml:space="preserve">Local</w:instrText>
      </w:r>
      <w:r>
        <w:instrText xml:space="preserve">"</w:instrText>
      </w:r>
      <w:r>
        <w:rPr>
          <w:rFonts w:cs="Arial"/>
        </w:rPr>
        <w:fldChar w:fldCharType="end"/>
      </w:r>
    </w:p>
    <w:p w:rsidP="00A318C1" w:rsidR="00347871" w:rsidRDefault="00347871">
      <w:pPr>
        <w:pStyle w:val="BodyText"/>
      </w:pPr>
      <w:r>
        <w:t xml:space="preserve">
          Local access to a vulnerable resource.
          <w:br/>
          [cvss]A vulnerability exploitable with only local access requires the attacker to have either physical access to the vulnerable system or a local (shell) account. Examples of locally exploitable vulnerabilities are peripheral attacks such as Firewire/USB DMA attacks, and local privilege escalations (e.g., sudo).
        </w:t>
      </w:r>
    </w:p>
    <w:p w:rsidP="00347871" w:rsidR="00347871" w:rsidRDefault="00347871">
      <w:pPr>
        <w:ind w:hanging="245" w:left="605"/>
      </w:pPr>
      <w:r>
        <w:rPr>
          <w:noProof/>
        </w:rPr>
        <w:drawing>
          <wp:inline distT="0" distB="0" distL="0" distR="0">
            <wp:extent cx="152400" cy="152400"/>
            <wp:effectExtent l="0" t="0" r="0" b="0"/>
            <wp:docPr id="1908"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 name="-589766368.emf"/>
                    <pic:cNvPicPr/>
                  </pic:nvPicPr>
                  <pic:blipFill>
                    <a:blip r:embed="mr_docxImage955" cstate="print"/>
                    <a:stretch>
                      <a:fillRect/>
                    </a:stretch>
                  </pic:blipFill>
                  <pic:spPr>
                    <a:xfrm rot="0">
                      <a:off x="0" y="0"/>
                      <a:ext cx="152400" cy="152400"/>
                    </a:xfrm>
                    <a:prstGeom prst="rect">
                      <a:avLst/>
                    </a:prstGeom>
                  </pic:spPr>
                </pic:pic>
              </a:graphicData>
            </a:graphic>
          </wp:inline>
        </w:drawing>
      </w:r>
      <w:r>
        <w:t xml:space="preserve"> </w:t>
      </w:r>
      <w:r>
        <w:t xml:space="preserve">Adjacent</w:t>
      </w:r>
      <w:r>
        <w:rPr>
          <w:rFonts w:cs="Arial"/>
        </w:rPr>
        <w:fldChar w:fldCharType="begin"/>
      </w:r>
      <w:r>
        <w:instrText xml:space="preserve">XE"</w:instrText>
      </w:r>
      <w:r w:rsidRPr="00413D75">
        <w:rPr>
          <w:rFonts w:cs="Arial"/>
        </w:rPr>
        <w:instrText xml:space="preserve">Adjacent</w:instrText>
      </w:r>
      <w:r>
        <w:instrText xml:space="preserve">"</w:instrText>
      </w:r>
      <w:r>
        <w:rPr>
          <w:rFonts w:cs="Arial"/>
        </w:rPr>
        <w:fldChar w:fldCharType="end"/>
      </w:r>
    </w:p>
    <w:p w:rsidP="00A318C1" w:rsidR="00347871" w:rsidRDefault="00347871">
      <w:pPr>
        <w:pStyle w:val="BodyText"/>
      </w:pPr>
      <w:r>
        <w:t xml:space="preserve">
          A resource vulnerable to an attacker with have access adjacent to the vulnerable resource.
          <w:br/>
          [cvss] Adjacent Network. A vulnerability exploitable with adjacent network access requires the attacker to have access to either the broadcast or collision domain of the vulnerable software. Examples of local networks include local IP subnet, Bluetooth, IEEE 802.11, and local Ethernet segment.
        </w:t>
      </w:r>
    </w:p>
    <w:p w:rsidP="00347871" w:rsidR="00347871" w:rsidRDefault="00347871">
      <w:pPr>
        <w:ind w:hanging="245" w:left="605"/>
      </w:pPr>
      <w:r>
        <w:rPr>
          <w:noProof/>
        </w:rPr>
        <w:drawing>
          <wp:inline distT="0" distB="0" distL="0" distR="0">
            <wp:extent cx="152400" cy="152400"/>
            <wp:effectExtent l="0" t="0" r="0" b="0"/>
            <wp:docPr id="1910"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 name="-589766368.emf"/>
                    <pic:cNvPicPr/>
                  </pic:nvPicPr>
                  <pic:blipFill>
                    <a:blip r:embed="mr_docxImage956" cstate="print"/>
                    <a:stretch>
                      <a:fillRect/>
                    </a:stretch>
                  </pic:blipFill>
                  <pic:spPr>
                    <a:xfrm rot="0">
                      <a:off x="0" y="0"/>
                      <a:ext cx="152400" cy="152400"/>
                    </a:xfrm>
                    <a:prstGeom prst="rect">
                      <a:avLst/>
                    </a:prstGeom>
                  </pic:spPr>
                </pic:pic>
              </a:graphicData>
            </a:graphic>
          </wp:inline>
        </w:drawing>
      </w:r>
      <w:r>
        <w:t xml:space="preserve"> </w:t>
      </w:r>
      <w:r>
        <w:t xml:space="preserve">Remote</w:t>
      </w:r>
      <w:r>
        <w:rPr>
          <w:rFonts w:cs="Arial"/>
        </w:rPr>
        <w:fldChar w:fldCharType="begin"/>
      </w:r>
      <w:r>
        <w:instrText xml:space="preserve">XE"</w:instrText>
      </w:r>
      <w:r w:rsidRPr="00413D75">
        <w:rPr>
          <w:rFonts w:cs="Arial"/>
        </w:rPr>
        <w:instrText xml:space="preserve">Remote</w:instrText>
      </w:r>
      <w:r>
        <w:instrText xml:space="preserve">"</w:instrText>
      </w:r>
      <w:r>
        <w:rPr>
          <w:rFonts w:cs="Arial"/>
        </w:rPr>
        <w:fldChar w:fldCharType="end"/>
      </w:r>
    </w:p>
    <w:p w:rsidP="00A318C1" w:rsidR="00347871" w:rsidRDefault="00347871">
      <w:pPr>
        <w:pStyle w:val="BodyText"/>
      </w:pPr>
      <w:r>
        <w:t xml:space="preserve">
          A vulnerability that does not require physical or virtual proximity.
          <w:br/>
          [cvss] Network: A vulnerability exploitable with network access means the vulnerable software is bound to the network stack and the attacker does not require local network access or local access.
          <w:br/>
          Such a vulnerability is often termed “remotely exploitable”. An example of a network attack is an RPC buffer overflow.
        </w:t>
      </w:r>
    </w:p>
    <w:p w:rsidP="00347871" w:rsidR="00347871" w:rsidRDefault="00347871"/>
    <w:p w:rsidP="00347871" w:rsidR="00347871" w:rsidRDefault="00951276">
      <w:pPr>
        <w:pStyle w:val="Heading3"/>
      </w:pPr>
      <w:bookmarkStart w:id="_7a1c6d8a044ed1c107c3e81fa1e748b2" w:name="_7a1c6d8a044ed1c107c3e81fa1e748b2"/>
      <w:r w:rsidR="00347871">
        <w:t xml:space="preserve">Enumeration Authentication</w:t>
      </w:r>
      <w:bookmarkEnd w:id="_7a1c6d8a044ed1c107c3e81fa1e748b2"/>
      <w:r w:rsidR="00347871" w:rsidRPr="003A31EC">
        <w:rPr>
          <w:rFonts w:cs="Arial"/>
        </w:rPr>
        <w:t xml:space="preserve"> </w:t>
      </w:r>
      <w:r>
        <w:rPr>
          <w:rFonts w:cs="Arial"/>
        </w:rPr>
        <w:fldChar w:fldCharType="begin"/>
      </w:r>
      <w:r>
        <w:instrText xml:space="preserve">XE"</w:instrText>
      </w:r>
      <w:r w:rsidRPr="00413D75">
        <w:rPr>
          <w:rFonts w:cs="Arial"/>
        </w:rPr>
        <w:instrText xml:space="preserve">Authentication</w:instrText>
      </w:r>
      <w:r>
        <w:instrText xml:space="preserve">"</w:instrText>
      </w:r>
      <w:r>
        <w:rPr>
          <w:rFonts w:cs="Arial"/>
        </w:rPr>
        <w:fldChar w:fldCharType="end"/>
      </w:r>
      <w:r w:rsidR="000C6CB8">
        <w:rPr>
          <w:rFonts w:cs="Arial"/>
        </w:rPr>
        <w:t xml:space="preserve"> </w:t>
      </w:r>
    </w:p>
    <w:p w:rsidP="00A318C1" w:rsidR="00347871" w:rsidRDefault="00347871">
      <w:pPr>
        <w:pStyle w:val="BodyText"/>
      </w:pPr>
      <w:r>
        <w:t xml:space="preserve">
          [CVSS] This metric measures the number of times an attacker must authenticate to a target in order to exploit a vulnerability. This metric does not gauge the strength or complexity of the authentication process, only that an attacker is required to provide credentials before an exploit may occur. The fewer authentication instances that are required, the higher the vulnerability score.
          <w:br/>
          It is important to note that the Authentication metric is different from Access Vector. Here, authentication requirements are considered once the system has already been accessed. Specifically, for locally exploitable vulnerabilities, this metric should only be set to “single” or “multiple” if authentication is needed beyond what is required to log into the system. An example of a locally exploitable vulnerability that requires authentication is one affecting a database engine listening on a Unix domain socket (or some other non-network interface). If the user must authenticate as a valid database user in order to exploit the vulnerability, then this metric should be set to “single.”
        </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Known Superclasses</w:t>
      </w:r>
    </w:p>
    <w:p w:rsidP="00347871" w:rsidR="00347871" w:rsidRDefault="00347871">
      <w:pPr>
        <w:ind w:left="360"/>
      </w:pPr>
      <w:hyperlink w:anchor="_196d76f570f8c2bd9cccd75b4f5ce514" w:history="1">
        <w:r>
          <w:rStyle w:val="Hyperlink"/>
          <w:rPr>
            <w:rStyle w:val="Hyperlink"/>
          </w:rPr>
          <w:t xml:space="preserve">Vulnerability Base Vector</w:t>
        </w:r>
      </w:hyperlink>
    </w:p>
    <w:p w:rsidP="00347871" w:rsidR="00347871" w:rsidRDefault="00347871">
      <w:pPr>
        <w:pStyle w:val="Code0"/>
      </w:pPr>
      <w:r>
        <w:t xml:space="preserve">package </w:t>
      </w:r>
      <w:r>
        <w:t xml:space="preserve">Threat-risk-conceptual-model::Threat and Risk Specific Concepts::Vulnerabilities::Vulnerability Vectors</w:t>
      </w:r>
    </w:p>
    <w:p w:rsidP="00347871" w:rsidR="00347871" w:rsidRDefault="00347871">
      <w:pPr>
        <w:pStyle w:val="Code0"/>
      </w:pPr>
      <w:r>
        <w:t xml:space="preserve">public</w:t>
      </w:r>
      <w:r>
        <w:t xml:space="preserve"> </w:t>
      </w:r>
      <w:r>
        <w:t xml:space="preserve">enum</w:t>
      </w:r>
      <w:r>
        <w:t xml:space="preserve"> </w:t>
      </w:r>
      <w:r>
        <w:t xml:space="preserve">Authentication</w:t>
      </w:r>
    </w:p>
    <w:p w:rsidP="00347871" w:rsidR="00347871" w:rsidRDefault="00347871">
      <w:pPr>
        <w:pStyle w:val="Code0"/>
      </w:pPr>
      <w:r>
        <w:t xml:space="preserve">{</w:t>
      </w:r>
      <w:r>
        <w:t xml:space="preserve">Multiple</w:t>
      </w:r>
      <w:r>
        <w:t xml:space="preserve">, </w:t>
      </w:r>
      <w:r>
        <w:t xml:space="preserve">Single</w:t>
      </w:r>
      <w:r>
        <w:t xml:space="preserve">, </w:t>
      </w:r>
      <w:r>
        <w:t xml:space="preserve">None</w:t>
      </w:r>
      <w:r>
        <w:t xml:space="preserve">}</w:t>
      </w:r>
    </w:p>
    <w:p w:rsidP="00347871" w:rsidR="00347871" w:rsidRDefault="00347871">
      <w:pPr>
        <w:pStyle w:val="Code0"/>
      </w:pP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Literals</w:t>
      </w:r>
    </w:p>
    <w:p w:rsidP="00347871" w:rsidR="00347871" w:rsidRDefault="00347871">
      <w:pPr>
        <w:ind w:hanging="245" w:left="605"/>
      </w:pPr>
      <w:r>
        <w:rPr>
          <w:noProof/>
        </w:rPr>
        <w:drawing>
          <wp:inline distT="0" distB="0" distL="0" distR="0">
            <wp:extent cx="152400" cy="152400"/>
            <wp:effectExtent l="0" t="0" r="0" b="0"/>
            <wp:docPr id="1912"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 name="-589766368.emf"/>
                    <pic:cNvPicPr/>
                  </pic:nvPicPr>
                  <pic:blipFill>
                    <a:blip r:embed="mr_docxImage957" cstate="print"/>
                    <a:stretch>
                      <a:fillRect/>
                    </a:stretch>
                  </pic:blipFill>
                  <pic:spPr>
                    <a:xfrm rot="0">
                      <a:off x="0" y="0"/>
                      <a:ext cx="152400" cy="152400"/>
                    </a:xfrm>
                    <a:prstGeom prst="rect">
                      <a:avLst/>
                    </a:prstGeom>
                  </pic:spPr>
                </pic:pic>
              </a:graphicData>
            </a:graphic>
          </wp:inline>
        </w:drawing>
      </w:r>
      <w:r>
        <w:t xml:space="preserve"> </w:t>
      </w:r>
      <w:r>
        <w:t xml:space="preserve">Multiple</w:t>
      </w:r>
      <w:r>
        <w:rPr>
          <w:rFonts w:cs="Arial"/>
        </w:rPr>
        <w:fldChar w:fldCharType="begin"/>
      </w:r>
      <w:r>
        <w:instrText xml:space="preserve">XE"</w:instrText>
      </w:r>
      <w:r w:rsidRPr="00413D75">
        <w:rPr>
          <w:rFonts w:cs="Arial"/>
        </w:rPr>
        <w:instrText xml:space="preserve">Multiple</w:instrText>
      </w:r>
      <w:r>
        <w:instrText xml:space="preserve">"</w:instrText>
      </w:r>
      <w:r>
        <w:rPr>
          <w:rFonts w:cs="Arial"/>
        </w:rPr>
        <w:fldChar w:fldCharType="end"/>
      </w:r>
    </w:p>
    <w:p w:rsidP="00A318C1" w:rsidR="00347871" w:rsidRDefault="00347871">
      <w:pPr>
        <w:pStyle w:val="BodyText"/>
      </w:pPr>
      <w:r>
        <w:t xml:space="preserve">Exploiting the vulnerability requires that the attacker authenticate two or more times, even if the same credentials are used each time. An example is an attacker authenticating to an operating system in addition to providing credentials to access an application hosted on that system.</w:t>
      </w:r>
    </w:p>
    <w:p w:rsidP="00347871" w:rsidR="00347871" w:rsidRDefault="00347871">
      <w:pPr>
        <w:ind w:hanging="245" w:left="605"/>
      </w:pPr>
      <w:r>
        <w:rPr>
          <w:noProof/>
        </w:rPr>
        <w:drawing>
          <wp:inline distT="0" distB="0" distL="0" distR="0">
            <wp:extent cx="152400" cy="152400"/>
            <wp:effectExtent l="0" t="0" r="0" b="0"/>
            <wp:docPr id="1914"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 name="-589766368.emf"/>
                    <pic:cNvPicPr/>
                  </pic:nvPicPr>
                  <pic:blipFill>
                    <a:blip r:embed="mr_docxImage958" cstate="print"/>
                    <a:stretch>
                      <a:fillRect/>
                    </a:stretch>
                  </pic:blipFill>
                  <pic:spPr>
                    <a:xfrm rot="0">
                      <a:off x="0" y="0"/>
                      <a:ext cx="152400" cy="152400"/>
                    </a:xfrm>
                    <a:prstGeom prst="rect">
                      <a:avLst/>
                    </a:prstGeom>
                  </pic:spPr>
                </pic:pic>
              </a:graphicData>
            </a:graphic>
          </wp:inline>
        </w:drawing>
      </w:r>
      <w:r>
        <w:t xml:space="preserve"> </w:t>
      </w:r>
      <w:r>
        <w:t xml:space="preserve">Single</w:t>
      </w:r>
      <w:r>
        <w:rPr>
          <w:rFonts w:cs="Arial"/>
        </w:rPr>
        <w:fldChar w:fldCharType="begin"/>
      </w:r>
      <w:r>
        <w:instrText xml:space="preserve">XE"</w:instrText>
      </w:r>
      <w:r w:rsidRPr="00413D75">
        <w:rPr>
          <w:rFonts w:cs="Arial"/>
        </w:rPr>
        <w:instrText xml:space="preserve">Single</w:instrText>
      </w:r>
      <w:r>
        <w:instrText xml:space="preserve">"</w:instrText>
      </w:r>
      <w:r>
        <w:rPr>
          <w:rFonts w:cs="Arial"/>
        </w:rPr>
        <w:fldChar w:fldCharType="end"/>
      </w:r>
    </w:p>
    <w:p w:rsidP="00A318C1" w:rsidR="00347871" w:rsidRDefault="00347871">
      <w:pPr>
        <w:pStyle w:val="BodyText"/>
      </w:pPr>
      <w:r>
        <w:t xml:space="preserve">One instance of authentication is required to access and exploit the vulnerability.</w:t>
      </w:r>
    </w:p>
    <w:p w:rsidP="00347871" w:rsidR="00347871" w:rsidRDefault="00347871">
      <w:pPr>
        <w:ind w:hanging="245" w:left="605"/>
      </w:pPr>
      <w:r>
        <w:rPr>
          <w:noProof/>
        </w:rPr>
        <w:drawing>
          <wp:inline distT="0" distB="0" distL="0" distR="0">
            <wp:extent cx="152400" cy="152400"/>
            <wp:effectExtent l="0" t="0" r="0" b="0"/>
            <wp:docPr id="1916"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 name="-589766368.emf"/>
                    <pic:cNvPicPr/>
                  </pic:nvPicPr>
                  <pic:blipFill>
                    <a:blip r:embed="mr_docxImage959" cstate="print"/>
                    <a:stretch>
                      <a:fillRect/>
                    </a:stretch>
                  </pic:blipFill>
                  <pic:spPr>
                    <a:xfrm rot="0">
                      <a:off x="0" y="0"/>
                      <a:ext cx="152400" cy="152400"/>
                    </a:xfrm>
                    <a:prstGeom prst="rect">
                      <a:avLst/>
                    </a:prstGeom>
                  </pic:spPr>
                </pic:pic>
              </a:graphicData>
            </a:graphic>
          </wp:inline>
        </w:drawing>
      </w:r>
      <w:r>
        <w:t xml:space="preserve"> </w:t>
      </w:r>
      <w:r>
        <w:t xml:space="preserve">None</w:t>
      </w:r>
      <w:r>
        <w:rPr>
          <w:rFonts w:cs="Arial"/>
        </w:rPr>
        <w:fldChar w:fldCharType="begin"/>
      </w:r>
      <w:r>
        <w:instrText xml:space="preserve">XE"</w:instrText>
      </w:r>
      <w:r w:rsidRPr="00413D75">
        <w:rPr>
          <w:rFonts w:cs="Arial"/>
        </w:rPr>
        <w:instrText xml:space="preserve">None</w:instrText>
      </w:r>
      <w:r>
        <w:instrText xml:space="preserve">"</w:instrText>
      </w:r>
      <w:r>
        <w:rPr>
          <w:rFonts w:cs="Arial"/>
        </w:rPr>
        <w:fldChar w:fldCharType="end"/>
      </w:r>
    </w:p>
    <w:p w:rsidP="00A318C1" w:rsidR="00347871" w:rsidRDefault="00347871">
      <w:pPr>
        <w:pStyle w:val="BodyText"/>
      </w:pPr>
      <w:r>
        <w:t xml:space="preserve">Authentication is not required to access and exploit the vulnerability.</w:t>
      </w:r>
    </w:p>
    <w:p w:rsidP="00347871" w:rsidR="00347871" w:rsidRDefault="00347871"/>
    <w:p w:rsidP="00347871" w:rsidR="00347871" w:rsidRDefault="00951276">
      <w:pPr>
        <w:pStyle w:val="Heading3"/>
      </w:pPr>
      <w:bookmarkStart w:id="_753cefe315d16c30e57e5297cf514d11" w:name="_753cefe315d16c30e57e5297cf514d11"/>
      <w:r w:rsidR="00347871">
        <w:t xml:space="preserve">Enumeration Availability Impact</w:t>
      </w:r>
      <w:bookmarkEnd w:id="_753cefe315d16c30e57e5297cf514d11"/>
      <w:r w:rsidR="00347871" w:rsidRPr="003A31EC">
        <w:rPr>
          <w:rFonts w:cs="Arial"/>
        </w:rPr>
        <w:t xml:space="preserve"> </w:t>
      </w:r>
      <w:r>
        <w:rPr>
          <w:rFonts w:cs="Arial"/>
        </w:rPr>
        <w:fldChar w:fldCharType="begin"/>
      </w:r>
      <w:r>
        <w:instrText xml:space="preserve">XE"</w:instrText>
      </w:r>
      <w:r w:rsidRPr="00413D75">
        <w:rPr>
          <w:rFonts w:cs="Arial"/>
        </w:rPr>
        <w:instrText xml:space="preserve">Availability Impact</w:instrText>
      </w:r>
      <w:r>
        <w:instrText xml:space="preserve">"</w:instrText>
      </w:r>
      <w:r>
        <w:rPr>
          <w:rFonts w:cs="Arial"/>
        </w:rPr>
        <w:fldChar w:fldCharType="end"/>
      </w:r>
      <w:r w:rsidR="000C6CB8">
        <w:rPr>
          <w:rFonts w:cs="Arial"/>
        </w:rPr>
        <w:t xml:space="preserve"> </w:t>
      </w:r>
    </w:p>
    <w:p w:rsidP="00A318C1" w:rsidR="00347871" w:rsidRDefault="00347871">
      <w:pPr>
        <w:pStyle w:val="BodyText"/>
      </w:pPr>
      <w:r>
        <w:t xml:space="preserve">[CVSS]  Impact affecting the availability of a resource for its intended use.</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Known Superclasses</w:t>
      </w:r>
    </w:p>
    <w:p w:rsidP="00347871" w:rsidR="00347871" w:rsidRDefault="00347871">
      <w:pPr>
        <w:ind w:left="360"/>
      </w:pPr>
      <w:hyperlink w:anchor="_196d76f570f8c2bd9cccd75b4f5ce514" w:history="1">
        <w:r>
          <w:rStyle w:val="Hyperlink"/>
          <w:rPr>
            <w:rStyle w:val="Hyperlink"/>
          </w:rPr>
          <w:t xml:space="preserve">Vulnerability Base Vector</w:t>
        </w:r>
      </w:hyperlink>
    </w:p>
    <w:p w:rsidP="00347871" w:rsidR="00347871" w:rsidRDefault="00347871">
      <w:pPr>
        <w:pStyle w:val="Code0"/>
      </w:pPr>
      <w:r>
        <w:t xml:space="preserve">package </w:t>
      </w:r>
      <w:r>
        <w:t xml:space="preserve">Threat-risk-conceptual-model::Threat and Risk Specific Concepts::Vulnerabilities::Vulnerability Vectors</w:t>
      </w:r>
    </w:p>
    <w:p w:rsidP="00347871" w:rsidR="00347871" w:rsidRDefault="00347871">
      <w:pPr>
        <w:pStyle w:val="Code0"/>
      </w:pPr>
      <w:r>
        <w:t xml:space="preserve">public</w:t>
      </w:r>
      <w:r>
        <w:t xml:space="preserve"> </w:t>
      </w:r>
      <w:r>
        <w:t xml:space="preserve">enum</w:t>
      </w:r>
      <w:r>
        <w:t xml:space="preserve"> </w:t>
      </w:r>
      <w:r>
        <w:t xml:space="preserve">Availability Impact</w:t>
      </w:r>
    </w:p>
    <w:p w:rsidP="00347871" w:rsidR="00347871" w:rsidRDefault="00347871">
      <w:pPr>
        <w:pStyle w:val="Code0"/>
      </w:pPr>
      <w:r>
        <w:t xml:space="preserve">{</w:t>
      </w:r>
      <w:r>
        <w:t xml:space="preserve">None</w:t>
      </w:r>
      <w:r>
        <w:t xml:space="preserve">, </w:t>
      </w:r>
      <w:r>
        <w:t xml:space="preserve">Partial</w:t>
      </w:r>
      <w:r>
        <w:t xml:space="preserve">, </w:t>
      </w:r>
      <w:r>
        <w:t xml:space="preserve">Complete</w:t>
      </w:r>
      <w:r>
        <w:t xml:space="preserve">}</w:t>
      </w:r>
    </w:p>
    <w:p w:rsidP="00347871" w:rsidR="00347871" w:rsidRDefault="00347871">
      <w:pPr>
        <w:pStyle w:val="Code0"/>
      </w:pP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Literals</w:t>
      </w:r>
    </w:p>
    <w:p w:rsidP="00347871" w:rsidR="00347871" w:rsidRDefault="00347871">
      <w:pPr>
        <w:ind w:hanging="245" w:left="605"/>
      </w:pPr>
      <w:r>
        <w:rPr>
          <w:noProof/>
        </w:rPr>
        <w:drawing>
          <wp:inline distT="0" distB="0" distL="0" distR="0">
            <wp:extent cx="152400" cy="152400"/>
            <wp:effectExtent l="0" t="0" r="0" b="0"/>
            <wp:docPr id="1918"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 name="-589766368.emf"/>
                    <pic:cNvPicPr/>
                  </pic:nvPicPr>
                  <pic:blipFill>
                    <a:blip r:embed="mr_docxImage960" cstate="print"/>
                    <a:stretch>
                      <a:fillRect/>
                    </a:stretch>
                  </pic:blipFill>
                  <pic:spPr>
                    <a:xfrm rot="0">
                      <a:off x="0" y="0"/>
                      <a:ext cx="152400" cy="152400"/>
                    </a:xfrm>
                    <a:prstGeom prst="rect">
                      <a:avLst/>
                    </a:prstGeom>
                  </pic:spPr>
                </pic:pic>
              </a:graphicData>
            </a:graphic>
          </wp:inline>
        </w:drawing>
      </w:r>
      <w:r>
        <w:t xml:space="preserve"> </w:t>
      </w:r>
      <w:r>
        <w:t xml:space="preserve">None</w:t>
      </w:r>
      <w:r>
        <w:rPr>
          <w:rFonts w:cs="Arial"/>
        </w:rPr>
        <w:fldChar w:fldCharType="begin"/>
      </w:r>
      <w:r>
        <w:instrText xml:space="preserve">XE"</w:instrText>
      </w:r>
      <w:r w:rsidRPr="00413D75">
        <w:rPr>
          <w:rFonts w:cs="Arial"/>
        </w:rPr>
        <w:instrText xml:space="preserve">None</w:instrText>
      </w:r>
      <w:r>
        <w:instrText xml:space="preserve">"</w:instrText>
      </w:r>
      <w:r>
        <w:rPr>
          <w:rFonts w:cs="Arial"/>
        </w:rPr>
        <w:fldChar w:fldCharType="end"/>
      </w:r>
    </w:p>
    <w:p w:rsidP="00A318C1" w:rsidR="00347871" w:rsidRDefault="00347871">
      <w:pPr>
        <w:pStyle w:val="BodyText"/>
      </w:pPr>
      <w:r>
        <w:t xml:space="preserve">[cvss] There is no impact to the availability of the system.</w:t>
      </w:r>
    </w:p>
    <w:p w:rsidP="00347871" w:rsidR="00347871" w:rsidRDefault="00347871">
      <w:pPr>
        <w:ind w:hanging="245" w:left="605"/>
      </w:pPr>
      <w:r>
        <w:rPr>
          <w:noProof/>
        </w:rPr>
        <w:drawing>
          <wp:inline distT="0" distB="0" distL="0" distR="0">
            <wp:extent cx="152400" cy="152400"/>
            <wp:effectExtent l="0" t="0" r="0" b="0"/>
            <wp:docPr id="1920"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 name="-589766368.emf"/>
                    <pic:cNvPicPr/>
                  </pic:nvPicPr>
                  <pic:blipFill>
                    <a:blip r:embed="mr_docxImage961" cstate="print"/>
                    <a:stretch>
                      <a:fillRect/>
                    </a:stretch>
                  </pic:blipFill>
                  <pic:spPr>
                    <a:xfrm rot="0">
                      <a:off x="0" y="0"/>
                      <a:ext cx="152400" cy="152400"/>
                    </a:xfrm>
                    <a:prstGeom prst="rect">
                      <a:avLst/>
                    </a:prstGeom>
                  </pic:spPr>
                </pic:pic>
              </a:graphicData>
            </a:graphic>
          </wp:inline>
        </w:drawing>
      </w:r>
      <w:r>
        <w:t xml:space="preserve"> </w:t>
      </w:r>
      <w:r>
        <w:t xml:space="preserve">Partial</w:t>
      </w:r>
      <w:r>
        <w:rPr>
          <w:rFonts w:cs="Arial"/>
        </w:rPr>
        <w:fldChar w:fldCharType="begin"/>
      </w:r>
      <w:r>
        <w:instrText xml:space="preserve">XE"</w:instrText>
      </w:r>
      <w:r w:rsidRPr="00413D75">
        <w:rPr>
          <w:rFonts w:cs="Arial"/>
        </w:rPr>
        <w:instrText xml:space="preserve">Partial</w:instrText>
      </w:r>
      <w:r>
        <w:instrText xml:space="preserve">"</w:instrText>
      </w:r>
      <w:r>
        <w:rPr>
          <w:rFonts w:cs="Arial"/>
        </w:rPr>
        <w:fldChar w:fldCharType="end"/>
      </w:r>
    </w:p>
    <w:p w:rsidP="00A318C1" w:rsidR="00347871" w:rsidRDefault="00347871">
      <w:pPr>
        <w:pStyle w:val="BodyText"/>
      </w:pPr>
      <w:r>
        <w:t xml:space="preserve">[cvss] There is reduced performance or interruptions in resource availability. An example is a network-based flood attack that permits a limited number of successful connections to an Internet service.</w:t>
      </w:r>
    </w:p>
    <w:p w:rsidP="00347871" w:rsidR="00347871" w:rsidRDefault="00347871">
      <w:pPr>
        <w:ind w:hanging="245" w:left="605"/>
      </w:pPr>
      <w:r>
        <w:rPr>
          <w:noProof/>
        </w:rPr>
        <w:drawing>
          <wp:inline distT="0" distB="0" distL="0" distR="0">
            <wp:extent cx="152400" cy="152400"/>
            <wp:effectExtent l="0" t="0" r="0" b="0"/>
            <wp:docPr id="1922"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 name="-589766368.emf"/>
                    <pic:cNvPicPr/>
                  </pic:nvPicPr>
                  <pic:blipFill>
                    <a:blip r:embed="mr_docxImage962" cstate="print"/>
                    <a:stretch>
                      <a:fillRect/>
                    </a:stretch>
                  </pic:blipFill>
                  <pic:spPr>
                    <a:xfrm rot="0">
                      <a:off x="0" y="0"/>
                      <a:ext cx="152400" cy="152400"/>
                    </a:xfrm>
                    <a:prstGeom prst="rect">
                      <a:avLst/>
                    </a:prstGeom>
                  </pic:spPr>
                </pic:pic>
              </a:graphicData>
            </a:graphic>
          </wp:inline>
        </w:drawing>
      </w:r>
      <w:r>
        <w:t xml:space="preserve"> </w:t>
      </w:r>
      <w:r>
        <w:t xml:space="preserve">Complete</w:t>
      </w:r>
      <w:r>
        <w:rPr>
          <w:rFonts w:cs="Arial"/>
        </w:rPr>
        <w:fldChar w:fldCharType="begin"/>
      </w:r>
      <w:r>
        <w:instrText xml:space="preserve">XE"</w:instrText>
      </w:r>
      <w:r w:rsidRPr="00413D75">
        <w:rPr>
          <w:rFonts w:cs="Arial"/>
        </w:rPr>
        <w:instrText xml:space="preserve">Complete</w:instrText>
      </w:r>
      <w:r>
        <w:instrText xml:space="preserve">"</w:instrText>
      </w:r>
      <w:r>
        <w:rPr>
          <w:rFonts w:cs="Arial"/>
        </w:rPr>
        <w:fldChar w:fldCharType="end"/>
      </w:r>
    </w:p>
    <w:p w:rsidP="00A318C1" w:rsidR="00347871" w:rsidRDefault="00347871">
      <w:pPr>
        <w:pStyle w:val="BodyText"/>
      </w:pPr>
      <w:r>
        <w:t xml:space="preserve">[cvss] There is a total shutdown of the affected resource. The attacker can render the resource completely unavailable.</w:t>
      </w:r>
    </w:p>
    <w:p w:rsidP="00347871" w:rsidR="00347871" w:rsidRDefault="00347871"/>
    <w:p w:rsidP="00347871" w:rsidR="00347871" w:rsidRDefault="00951276">
      <w:pPr>
        <w:pStyle w:val="Heading3"/>
      </w:pPr>
      <w:bookmarkStart w:id="_7bce0e92e046c484133564f051a47c76" w:name="_7bce0e92e046c484133564f051a47c76"/>
      <w:r w:rsidR="00347871">
        <w:t xml:space="preserve">Enumeration Collateral Damage Potential</w:t>
      </w:r>
      <w:bookmarkEnd w:id="_7bce0e92e046c484133564f051a47c76"/>
      <w:r w:rsidR="00347871" w:rsidRPr="003A31EC">
        <w:rPr>
          <w:rFonts w:cs="Arial"/>
        </w:rPr>
        <w:t xml:space="preserve"> </w:t>
      </w:r>
      <w:r>
        <w:rPr>
          <w:rFonts w:cs="Arial"/>
        </w:rPr>
        <w:fldChar w:fldCharType="begin"/>
      </w:r>
      <w:r>
        <w:instrText xml:space="preserve">XE"</w:instrText>
      </w:r>
      <w:r w:rsidRPr="00413D75">
        <w:rPr>
          <w:rFonts w:cs="Arial"/>
        </w:rPr>
        <w:instrText xml:space="preserve">Collateral Damage Potential</w:instrText>
      </w:r>
      <w:r>
        <w:instrText xml:space="preserve">"</w:instrText>
      </w:r>
      <w:r>
        <w:rPr>
          <w:rFonts w:cs="Arial"/>
        </w:rPr>
        <w:fldChar w:fldCharType="end"/>
      </w:r>
      <w:r w:rsidR="000C6CB8">
        <w:rPr>
          <w:rFonts w:cs="Arial"/>
        </w:rPr>
        <w:t xml:space="preserve"> </w:t>
      </w:r>
    </w:p>
    <w:p w:rsidP="00A318C1" w:rsidR="00347871" w:rsidRDefault="00347871">
      <w:pPr>
        <w:pStyle w:val="BodyText"/>
      </w:pPr>
      <w:r>
        <w:t xml:space="preserve">[CVSS] This metric measures the potential for loss of life or physical assets through damage or theft of property or equipment. The metric may also measure economic loss of productivity or revenue. Naturally, the greater the damage potential, the higher the vulnerability score.</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Known Superclasses</w:t>
      </w:r>
    </w:p>
    <w:p w:rsidP="00347871" w:rsidR="00347871" w:rsidRDefault="00347871">
      <w:pPr>
        <w:ind w:left="360"/>
      </w:pPr>
      <w:hyperlink w:anchor="_ab1b10800dbf4458dc008d00f609c924" w:history="1">
        <w:r>
          <w:rStyle w:val="Hyperlink"/>
          <w:rPr>
            <w:rStyle w:val="Hyperlink"/>
          </w:rPr>
          <w:t xml:space="preserve">Vulnerability Environmental Vector</w:t>
        </w:r>
      </w:hyperlink>
    </w:p>
    <w:p w:rsidP="00347871" w:rsidR="00347871" w:rsidRDefault="00347871">
      <w:pPr>
        <w:pStyle w:val="Code0"/>
      </w:pPr>
      <w:r>
        <w:t xml:space="preserve">package </w:t>
      </w:r>
      <w:r>
        <w:t xml:space="preserve">Threat-risk-conceptual-model::Threat and Risk Specific Concepts::Vulnerabilities::Vulnerability Vectors</w:t>
      </w:r>
    </w:p>
    <w:p w:rsidP="00347871" w:rsidR="00347871" w:rsidRDefault="00347871">
      <w:pPr>
        <w:pStyle w:val="Code0"/>
      </w:pPr>
      <w:r>
        <w:t xml:space="preserve">public</w:t>
      </w:r>
      <w:r>
        <w:t xml:space="preserve"> </w:t>
      </w:r>
      <w:r>
        <w:t xml:space="preserve">enum</w:t>
      </w:r>
      <w:r>
        <w:t xml:space="preserve"> </w:t>
      </w:r>
      <w:r>
        <w:t xml:space="preserve">Collateral Damage Potential</w:t>
      </w:r>
    </w:p>
    <w:p w:rsidP="00347871" w:rsidR="00347871" w:rsidRDefault="00347871">
      <w:pPr>
        <w:pStyle w:val="Code0"/>
      </w:pPr>
      <w:r>
        <w:t xml:space="preserve">{</w:t>
      </w:r>
      <w:r>
        <w:t xml:space="preserve">None</w:t>
      </w:r>
      <w:r>
        <w:t xml:space="preserve">, </w:t>
      </w:r>
      <w:r>
        <w:t xml:space="preserve">Low</w:t>
      </w:r>
      <w:r>
        <w:t xml:space="preserve">, </w:t>
      </w:r>
      <w:r>
        <w:t xml:space="preserve">Low-Medium</w:t>
      </w:r>
      <w:r>
        <w:t xml:space="preserve">, </w:t>
      </w:r>
      <w:r>
        <w:t xml:space="preserve">Medium High</w:t>
      </w:r>
      <w:r>
        <w:t xml:space="preserve">, </w:t>
      </w:r>
      <w:r>
        <w:t xml:space="preserve">High</w:t>
      </w:r>
      <w:r>
        <w:t xml:space="preserve">}</w:t>
      </w:r>
    </w:p>
    <w:p w:rsidP="00347871" w:rsidR="00347871" w:rsidRDefault="00347871">
      <w:pPr>
        <w:pStyle w:val="Code0"/>
      </w:pP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Literals</w:t>
      </w:r>
    </w:p>
    <w:p w:rsidP="00347871" w:rsidR="00347871" w:rsidRDefault="00347871">
      <w:pPr>
        <w:ind w:hanging="245" w:left="605"/>
      </w:pPr>
      <w:r>
        <w:rPr>
          <w:noProof/>
        </w:rPr>
        <w:drawing>
          <wp:inline distT="0" distB="0" distL="0" distR="0">
            <wp:extent cx="152400" cy="152400"/>
            <wp:effectExtent l="0" t="0" r="0" b="0"/>
            <wp:docPr id="1924"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 name="-589766368.emf"/>
                    <pic:cNvPicPr/>
                  </pic:nvPicPr>
                  <pic:blipFill>
                    <a:blip r:embed="mr_docxImage963" cstate="print"/>
                    <a:stretch>
                      <a:fillRect/>
                    </a:stretch>
                  </pic:blipFill>
                  <pic:spPr>
                    <a:xfrm rot="0">
                      <a:off x="0" y="0"/>
                      <a:ext cx="152400" cy="152400"/>
                    </a:xfrm>
                    <a:prstGeom prst="rect">
                      <a:avLst/>
                    </a:prstGeom>
                  </pic:spPr>
                </pic:pic>
              </a:graphicData>
            </a:graphic>
          </wp:inline>
        </w:drawing>
      </w:r>
      <w:r>
        <w:t xml:space="preserve"> </w:t>
      </w:r>
      <w:r>
        <w:t xml:space="preserve">None</w:t>
      </w:r>
      <w:r>
        <w:rPr>
          <w:rFonts w:cs="Arial"/>
        </w:rPr>
        <w:fldChar w:fldCharType="begin"/>
      </w:r>
      <w:r>
        <w:instrText xml:space="preserve">XE"</w:instrText>
      </w:r>
      <w:r w:rsidRPr="00413D75">
        <w:rPr>
          <w:rFonts w:cs="Arial"/>
        </w:rPr>
        <w:instrText xml:space="preserve">None</w:instrText>
      </w:r>
      <w:r>
        <w:instrText xml:space="preserve">"</w:instrText>
      </w:r>
      <w:r>
        <w:rPr>
          <w:rFonts w:cs="Arial"/>
        </w:rPr>
        <w:fldChar w:fldCharType="end"/>
      </w:r>
    </w:p>
    <w:p w:rsidP="00A318C1" w:rsidR="00347871" w:rsidRDefault="00347871">
      <w:pPr>
        <w:pStyle w:val="BodyText"/>
      </w:pPr>
      <w:r>
        <w:t xml:space="preserve">[cvss] There is no potential for loss of life, physical assets, productivity, or revenue.</w:t>
      </w:r>
    </w:p>
    <w:p w:rsidP="00347871" w:rsidR="00347871" w:rsidRDefault="00347871">
      <w:pPr>
        <w:ind w:hanging="245" w:left="605"/>
      </w:pPr>
      <w:r>
        <w:rPr>
          <w:noProof/>
        </w:rPr>
        <w:drawing>
          <wp:inline distT="0" distB="0" distL="0" distR="0">
            <wp:extent cx="152400" cy="152400"/>
            <wp:effectExtent l="0" t="0" r="0" b="0"/>
            <wp:docPr id="1926"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 name="-589766368.emf"/>
                    <pic:cNvPicPr/>
                  </pic:nvPicPr>
                  <pic:blipFill>
                    <a:blip r:embed="mr_docxImage964" cstate="print"/>
                    <a:stretch>
                      <a:fillRect/>
                    </a:stretch>
                  </pic:blipFill>
                  <pic:spPr>
                    <a:xfrm rot="0">
                      <a:off x="0" y="0"/>
                      <a:ext cx="152400" cy="152400"/>
                    </a:xfrm>
                    <a:prstGeom prst="rect">
                      <a:avLst/>
                    </a:prstGeom>
                  </pic:spPr>
                </pic:pic>
              </a:graphicData>
            </a:graphic>
          </wp:inline>
        </w:drawing>
      </w:r>
      <w:r>
        <w:t xml:space="preserve"> </w:t>
      </w:r>
      <w:r>
        <w:t xml:space="preserve">Low</w:t>
      </w:r>
      <w:r>
        <w:rPr>
          <w:rFonts w:cs="Arial"/>
        </w:rPr>
        <w:fldChar w:fldCharType="begin"/>
      </w:r>
      <w:r>
        <w:instrText xml:space="preserve">XE"</w:instrText>
      </w:r>
      <w:r w:rsidRPr="00413D75">
        <w:rPr>
          <w:rFonts w:cs="Arial"/>
        </w:rPr>
        <w:instrText xml:space="preserve">Low</w:instrText>
      </w:r>
      <w:r>
        <w:instrText xml:space="preserve">"</w:instrText>
      </w:r>
      <w:r>
        <w:rPr>
          <w:rFonts w:cs="Arial"/>
        </w:rPr>
        <w:fldChar w:fldCharType="end"/>
      </w:r>
    </w:p>
    <w:p w:rsidP="00A318C1" w:rsidR="00347871" w:rsidRDefault="00347871">
      <w:pPr>
        <w:pStyle w:val="BodyText"/>
      </w:pPr>
      <w:r>
        <w:t xml:space="preserve">[cvss] A successful exploit of this vulnerability may result in slight physical or property damage. Or, there may be a slight loss of revenue or productivity to the organization.</w:t>
      </w:r>
    </w:p>
    <w:p w:rsidP="00347871" w:rsidR="00347871" w:rsidRDefault="00347871">
      <w:pPr>
        <w:ind w:hanging="245" w:left="605"/>
      </w:pPr>
      <w:r>
        <w:rPr>
          <w:noProof/>
        </w:rPr>
        <w:drawing>
          <wp:inline distT="0" distB="0" distL="0" distR="0">
            <wp:extent cx="152400" cy="152400"/>
            <wp:effectExtent l="0" t="0" r="0" b="0"/>
            <wp:docPr id="1928"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 name="-589766368.emf"/>
                    <pic:cNvPicPr/>
                  </pic:nvPicPr>
                  <pic:blipFill>
                    <a:blip r:embed="mr_docxImage965" cstate="print"/>
                    <a:stretch>
                      <a:fillRect/>
                    </a:stretch>
                  </pic:blipFill>
                  <pic:spPr>
                    <a:xfrm rot="0">
                      <a:off x="0" y="0"/>
                      <a:ext cx="152400" cy="152400"/>
                    </a:xfrm>
                    <a:prstGeom prst="rect">
                      <a:avLst/>
                    </a:prstGeom>
                  </pic:spPr>
                </pic:pic>
              </a:graphicData>
            </a:graphic>
          </wp:inline>
        </w:drawing>
      </w:r>
      <w:r>
        <w:t xml:space="preserve"> </w:t>
      </w:r>
      <w:r>
        <w:t xml:space="preserve">Low-Medium</w:t>
      </w:r>
      <w:r>
        <w:rPr>
          <w:rFonts w:cs="Arial"/>
        </w:rPr>
        <w:fldChar w:fldCharType="begin"/>
      </w:r>
      <w:r>
        <w:instrText xml:space="preserve">XE"</w:instrText>
      </w:r>
      <w:r w:rsidRPr="00413D75">
        <w:rPr>
          <w:rFonts w:cs="Arial"/>
        </w:rPr>
        <w:instrText xml:space="preserve">Low-Medium</w:instrText>
      </w:r>
      <w:r>
        <w:instrText xml:space="preserve">"</w:instrText>
      </w:r>
      <w:r>
        <w:rPr>
          <w:rFonts w:cs="Arial"/>
        </w:rPr>
        <w:fldChar w:fldCharType="end"/>
      </w:r>
    </w:p>
    <w:p w:rsidP="00A318C1" w:rsidR="00347871" w:rsidRDefault="00347871">
      <w:pPr>
        <w:pStyle w:val="BodyText"/>
      </w:pPr>
      <w:r>
        <w:t xml:space="preserve">
          [cvss] A successful exploit of this vulnerability may result in moderate physical or property
          <w:br/>
          damage. Or, there may be a moderate loss of revenue or productivity to the
          <w:br/>
          organization.
        </w:t>
      </w:r>
    </w:p>
    <w:p w:rsidP="00347871" w:rsidR="00347871" w:rsidRDefault="00347871">
      <w:pPr>
        <w:ind w:hanging="245" w:left="605"/>
      </w:pPr>
      <w:r>
        <w:rPr>
          <w:noProof/>
        </w:rPr>
        <w:drawing>
          <wp:inline distT="0" distB="0" distL="0" distR="0">
            <wp:extent cx="152400" cy="152400"/>
            <wp:effectExtent l="0" t="0" r="0" b="0"/>
            <wp:docPr id="1930"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 name="-589766368.emf"/>
                    <pic:cNvPicPr/>
                  </pic:nvPicPr>
                  <pic:blipFill>
                    <a:blip r:embed="mr_docxImage966" cstate="print"/>
                    <a:stretch>
                      <a:fillRect/>
                    </a:stretch>
                  </pic:blipFill>
                  <pic:spPr>
                    <a:xfrm rot="0">
                      <a:off x="0" y="0"/>
                      <a:ext cx="152400" cy="152400"/>
                    </a:xfrm>
                    <a:prstGeom prst="rect">
                      <a:avLst/>
                    </a:prstGeom>
                  </pic:spPr>
                </pic:pic>
              </a:graphicData>
            </a:graphic>
          </wp:inline>
        </w:drawing>
      </w:r>
      <w:r>
        <w:t xml:space="preserve"> </w:t>
      </w:r>
      <w:r>
        <w:t xml:space="preserve">Medium High</w:t>
      </w:r>
      <w:r>
        <w:rPr>
          <w:rFonts w:cs="Arial"/>
        </w:rPr>
        <w:fldChar w:fldCharType="begin"/>
      </w:r>
      <w:r>
        <w:instrText xml:space="preserve">XE"</w:instrText>
      </w:r>
      <w:r w:rsidRPr="00413D75">
        <w:rPr>
          <w:rFonts w:cs="Arial"/>
        </w:rPr>
        <w:instrText xml:space="preserve">Medium High</w:instrText>
      </w:r>
      <w:r>
        <w:instrText xml:space="preserve">"</w:instrText>
      </w:r>
      <w:r>
        <w:rPr>
          <w:rFonts w:cs="Arial"/>
        </w:rPr>
        <w:fldChar w:fldCharType="end"/>
      </w:r>
    </w:p>
    <w:p w:rsidP="00A318C1" w:rsidR="00347871" w:rsidRDefault="00347871">
      <w:pPr>
        <w:pStyle w:val="BodyText"/>
      </w:pPr>
      <w:r>
        <w:t xml:space="preserve">[cvss] A successful exploit of this vulnerability may result in significant physical or property damage or loss. Or, there may be a significant loss of revenue or productivity.</w:t>
      </w:r>
    </w:p>
    <w:p w:rsidP="00347871" w:rsidR="00347871" w:rsidRDefault="00347871">
      <w:pPr>
        <w:ind w:hanging="245" w:left="605"/>
      </w:pPr>
      <w:r>
        <w:rPr>
          <w:noProof/>
        </w:rPr>
        <w:drawing>
          <wp:inline distT="0" distB="0" distL="0" distR="0">
            <wp:extent cx="152400" cy="152400"/>
            <wp:effectExtent l="0" t="0" r="0" b="0"/>
            <wp:docPr id="1932"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 name="-589766368.emf"/>
                    <pic:cNvPicPr/>
                  </pic:nvPicPr>
                  <pic:blipFill>
                    <a:blip r:embed="mr_docxImage967" cstate="print"/>
                    <a:stretch>
                      <a:fillRect/>
                    </a:stretch>
                  </pic:blipFill>
                  <pic:spPr>
                    <a:xfrm rot="0">
                      <a:off x="0" y="0"/>
                      <a:ext cx="152400" cy="152400"/>
                    </a:xfrm>
                    <a:prstGeom prst="rect">
                      <a:avLst/>
                    </a:prstGeom>
                  </pic:spPr>
                </pic:pic>
              </a:graphicData>
            </a:graphic>
          </wp:inline>
        </w:drawing>
      </w:r>
      <w:r>
        <w:t xml:space="preserve"> </w:t>
      </w:r>
      <w:r>
        <w:t xml:space="preserve">High</w:t>
      </w:r>
      <w:r>
        <w:rPr>
          <w:rFonts w:cs="Arial"/>
        </w:rPr>
        <w:fldChar w:fldCharType="begin"/>
      </w:r>
      <w:r>
        <w:instrText xml:space="preserve">XE"</w:instrText>
      </w:r>
      <w:r w:rsidRPr="00413D75">
        <w:rPr>
          <w:rFonts w:cs="Arial"/>
        </w:rPr>
        <w:instrText xml:space="preserve">High</w:instrText>
      </w:r>
      <w:r>
        <w:instrText xml:space="preserve">"</w:instrText>
      </w:r>
      <w:r>
        <w:rPr>
          <w:rFonts w:cs="Arial"/>
        </w:rPr>
        <w:fldChar w:fldCharType="end"/>
      </w:r>
    </w:p>
    <w:p w:rsidP="00A318C1" w:rsidR="00347871" w:rsidRDefault="00347871">
      <w:pPr>
        <w:pStyle w:val="BodyText"/>
      </w:pPr>
      <w:r>
        <w:t xml:space="preserve">[cvss]  A successful exploit of this vulnerability may result in catastrophic physical or property damage and loss. Or, there may be a catastrophic loss of revenue or productivity.</w:t>
      </w:r>
    </w:p>
    <w:p w:rsidP="00347871" w:rsidR="00347871" w:rsidRDefault="00347871"/>
    <w:p w:rsidP="00347871" w:rsidR="00347871" w:rsidRDefault="00951276">
      <w:pPr>
        <w:pStyle w:val="Heading3"/>
      </w:pPr>
      <w:bookmarkStart w:id="_ddbd46432599b9986766c246f0818690" w:name="_ddbd46432599b9986766c246f0818690"/>
      <w:r w:rsidR="00347871">
        <w:t xml:space="preserve">Enumeration Confidentiality Impact</w:t>
      </w:r>
      <w:bookmarkEnd w:id="_ddbd46432599b9986766c246f0818690"/>
      <w:r w:rsidR="00347871" w:rsidRPr="003A31EC">
        <w:rPr>
          <w:rFonts w:cs="Arial"/>
        </w:rPr>
        <w:t xml:space="preserve"> </w:t>
      </w:r>
      <w:r>
        <w:rPr>
          <w:rFonts w:cs="Arial"/>
        </w:rPr>
        <w:fldChar w:fldCharType="begin"/>
      </w:r>
      <w:r>
        <w:instrText xml:space="preserve">XE"</w:instrText>
      </w:r>
      <w:r w:rsidRPr="00413D75">
        <w:rPr>
          <w:rFonts w:cs="Arial"/>
        </w:rPr>
        <w:instrText xml:space="preserve">Confidentiality Impact</w:instrText>
      </w:r>
      <w:r>
        <w:instrText xml:space="preserve">"</w:instrText>
      </w:r>
      <w:r>
        <w:rPr>
          <w:rFonts w:cs="Arial"/>
        </w:rPr>
        <w:fldChar w:fldCharType="end"/>
      </w:r>
      <w:r w:rsidR="000C6CB8">
        <w:rPr>
          <w:rFonts w:cs="Arial"/>
        </w:rPr>
        <w:t xml:space="preserve"> </w:t>
      </w:r>
    </w:p>
    <w:p w:rsidP="00A318C1" w:rsidR="00347871" w:rsidRDefault="00347871">
      <w:pPr>
        <w:pStyle w:val="BodyText"/>
      </w:pPr>
      <w:r>
        <w:t xml:space="preserve">
          [CVSS]  This metric measures the impact on confidentiality of a successfully exploited vulnerability.
          <w:br/>
          Confidentiality refers to limiting information access and disclosure to only authorized users, as well as preventing access by, or disclosure to, unauthorized ones.  Increased confidentiality impact increases the vulnerability score.
        </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Known Superclasses</w:t>
      </w:r>
    </w:p>
    <w:p w:rsidP="00347871" w:rsidR="00347871" w:rsidRDefault="00347871">
      <w:pPr>
        <w:ind w:left="360"/>
      </w:pPr>
      <w:hyperlink w:anchor="_196d76f570f8c2bd9cccd75b4f5ce514" w:history="1">
        <w:r>
          <w:rStyle w:val="Hyperlink"/>
          <w:rPr>
            <w:rStyle w:val="Hyperlink"/>
          </w:rPr>
          <w:t xml:space="preserve">Vulnerability Base Vector</w:t>
        </w:r>
      </w:hyperlink>
    </w:p>
    <w:p w:rsidP="00347871" w:rsidR="00347871" w:rsidRDefault="00347871">
      <w:pPr>
        <w:pStyle w:val="Code0"/>
      </w:pPr>
      <w:r>
        <w:t xml:space="preserve">package </w:t>
      </w:r>
      <w:r>
        <w:t xml:space="preserve">Threat-risk-conceptual-model::Threat and Risk Specific Concepts::Vulnerabilities::Vulnerability Vectors</w:t>
      </w:r>
    </w:p>
    <w:p w:rsidP="00347871" w:rsidR="00347871" w:rsidRDefault="00347871">
      <w:pPr>
        <w:pStyle w:val="Code0"/>
      </w:pPr>
      <w:r>
        <w:t xml:space="preserve">public</w:t>
      </w:r>
      <w:r>
        <w:t xml:space="preserve"> </w:t>
      </w:r>
      <w:r>
        <w:t xml:space="preserve">enum</w:t>
      </w:r>
      <w:r>
        <w:t xml:space="preserve"> </w:t>
      </w:r>
      <w:r>
        <w:t xml:space="preserve">Confidentiality Impact</w:t>
      </w:r>
    </w:p>
    <w:p w:rsidP="00347871" w:rsidR="00347871" w:rsidRDefault="00347871">
      <w:pPr>
        <w:pStyle w:val="Code0"/>
      </w:pPr>
      <w:r>
        <w:t xml:space="preserve">{</w:t>
      </w:r>
      <w:r>
        <w:t xml:space="preserve">None</w:t>
      </w:r>
      <w:r>
        <w:t xml:space="preserve">, </w:t>
      </w:r>
      <w:r>
        <w:t xml:space="preserve">Partial</w:t>
      </w:r>
      <w:r>
        <w:t xml:space="preserve">, </w:t>
      </w:r>
      <w:r>
        <w:t xml:space="preserve">Complete</w:t>
      </w:r>
      <w:r>
        <w:t xml:space="preserve">}</w:t>
      </w:r>
    </w:p>
    <w:p w:rsidP="00347871" w:rsidR="00347871" w:rsidRDefault="00347871">
      <w:pPr>
        <w:pStyle w:val="Code0"/>
      </w:pP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Literals</w:t>
      </w:r>
    </w:p>
    <w:p w:rsidP="00347871" w:rsidR="00347871" w:rsidRDefault="00347871">
      <w:pPr>
        <w:ind w:hanging="245" w:left="605"/>
      </w:pPr>
      <w:r>
        <w:rPr>
          <w:noProof/>
        </w:rPr>
        <w:drawing>
          <wp:inline distT="0" distB="0" distL="0" distR="0">
            <wp:extent cx="152400" cy="152400"/>
            <wp:effectExtent l="0" t="0" r="0" b="0"/>
            <wp:docPr id="1934"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 name="-589766368.emf"/>
                    <pic:cNvPicPr/>
                  </pic:nvPicPr>
                  <pic:blipFill>
                    <a:blip r:embed="mr_docxImage968" cstate="print"/>
                    <a:stretch>
                      <a:fillRect/>
                    </a:stretch>
                  </pic:blipFill>
                  <pic:spPr>
                    <a:xfrm rot="0">
                      <a:off x="0" y="0"/>
                      <a:ext cx="152400" cy="152400"/>
                    </a:xfrm>
                    <a:prstGeom prst="rect">
                      <a:avLst/>
                    </a:prstGeom>
                  </pic:spPr>
                </pic:pic>
              </a:graphicData>
            </a:graphic>
          </wp:inline>
        </w:drawing>
      </w:r>
      <w:r>
        <w:t xml:space="preserve"> </w:t>
      </w:r>
      <w:r>
        <w:t xml:space="preserve">None</w:t>
      </w:r>
      <w:r>
        <w:rPr>
          <w:rFonts w:cs="Arial"/>
        </w:rPr>
        <w:fldChar w:fldCharType="begin"/>
      </w:r>
      <w:r>
        <w:instrText xml:space="preserve">XE"</w:instrText>
      </w:r>
      <w:r w:rsidRPr="00413D75">
        <w:rPr>
          <w:rFonts w:cs="Arial"/>
        </w:rPr>
        <w:instrText xml:space="preserve">None</w:instrText>
      </w:r>
      <w:r>
        <w:instrText xml:space="preserve">"</w:instrText>
      </w:r>
      <w:r>
        <w:rPr>
          <w:rFonts w:cs="Arial"/>
        </w:rPr>
        <w:fldChar w:fldCharType="end"/>
      </w:r>
    </w:p>
    <w:p w:rsidP="00A318C1" w:rsidR="00347871" w:rsidRDefault="00347871">
      <w:pPr>
        <w:pStyle w:val="BodyText"/>
      </w:pPr>
      <w:r>
        <w:t xml:space="preserve">[cvss] There is no impact to the confidentiality of the system.</w:t>
      </w:r>
    </w:p>
    <w:p w:rsidP="00347871" w:rsidR="00347871" w:rsidRDefault="00347871">
      <w:pPr>
        <w:ind w:hanging="245" w:left="605"/>
      </w:pPr>
      <w:r>
        <w:rPr>
          <w:noProof/>
        </w:rPr>
        <w:drawing>
          <wp:inline distT="0" distB="0" distL="0" distR="0">
            <wp:extent cx="152400" cy="152400"/>
            <wp:effectExtent l="0" t="0" r="0" b="0"/>
            <wp:docPr id="1936"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 name="-589766368.emf"/>
                    <pic:cNvPicPr/>
                  </pic:nvPicPr>
                  <pic:blipFill>
                    <a:blip r:embed="mr_docxImage969" cstate="print"/>
                    <a:stretch>
                      <a:fillRect/>
                    </a:stretch>
                  </pic:blipFill>
                  <pic:spPr>
                    <a:xfrm rot="0">
                      <a:off x="0" y="0"/>
                      <a:ext cx="152400" cy="152400"/>
                    </a:xfrm>
                    <a:prstGeom prst="rect">
                      <a:avLst/>
                    </a:prstGeom>
                  </pic:spPr>
                </pic:pic>
              </a:graphicData>
            </a:graphic>
          </wp:inline>
        </w:drawing>
      </w:r>
      <w:r>
        <w:t xml:space="preserve"> </w:t>
      </w:r>
      <w:r>
        <w:t xml:space="preserve">Partial</w:t>
      </w:r>
      <w:r>
        <w:rPr>
          <w:rFonts w:cs="Arial"/>
        </w:rPr>
        <w:fldChar w:fldCharType="begin"/>
      </w:r>
      <w:r>
        <w:instrText xml:space="preserve">XE"</w:instrText>
      </w:r>
      <w:r w:rsidRPr="00413D75">
        <w:rPr>
          <w:rFonts w:cs="Arial"/>
        </w:rPr>
        <w:instrText xml:space="preserve">Partial</w:instrText>
      </w:r>
      <w:r>
        <w:instrText xml:space="preserve">"</w:instrText>
      </w:r>
      <w:r>
        <w:rPr>
          <w:rFonts w:cs="Arial"/>
        </w:rPr>
        <w:fldChar w:fldCharType="end"/>
      </w:r>
    </w:p>
    <w:p w:rsidP="00A318C1" w:rsidR="00347871" w:rsidRDefault="00347871">
      <w:pPr>
        <w:pStyle w:val="BodyText"/>
      </w:pPr>
      <w:r>
        <w:t xml:space="preserve">
          [cvss] There is considerable informational disclosure. Access to some system files is
          <w:br/>
          possible, but the attacker does not have control over what is obtained, or the scope of
          <w:br/>
          the loss is constrained. An example is a vulnerability that divulges only certain tables
          <w:br/>
          in a database.
        </w:t>
      </w:r>
    </w:p>
    <w:p w:rsidP="00347871" w:rsidR="00347871" w:rsidRDefault="00347871">
      <w:pPr>
        <w:ind w:hanging="245" w:left="605"/>
      </w:pPr>
      <w:r>
        <w:rPr>
          <w:noProof/>
        </w:rPr>
        <w:drawing>
          <wp:inline distT="0" distB="0" distL="0" distR="0">
            <wp:extent cx="152400" cy="152400"/>
            <wp:effectExtent l="0" t="0" r="0" b="0"/>
            <wp:docPr id="1938"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 name="-589766368.emf"/>
                    <pic:cNvPicPr/>
                  </pic:nvPicPr>
                  <pic:blipFill>
                    <a:blip r:embed="mr_docxImage970" cstate="print"/>
                    <a:stretch>
                      <a:fillRect/>
                    </a:stretch>
                  </pic:blipFill>
                  <pic:spPr>
                    <a:xfrm rot="0">
                      <a:off x="0" y="0"/>
                      <a:ext cx="152400" cy="152400"/>
                    </a:xfrm>
                    <a:prstGeom prst="rect">
                      <a:avLst/>
                    </a:prstGeom>
                  </pic:spPr>
                </pic:pic>
              </a:graphicData>
            </a:graphic>
          </wp:inline>
        </w:drawing>
      </w:r>
      <w:r>
        <w:t xml:space="preserve"> </w:t>
      </w:r>
      <w:r>
        <w:t xml:space="preserve">Complete</w:t>
      </w:r>
      <w:r>
        <w:rPr>
          <w:rFonts w:cs="Arial"/>
        </w:rPr>
        <w:fldChar w:fldCharType="begin"/>
      </w:r>
      <w:r>
        <w:instrText xml:space="preserve">XE"</w:instrText>
      </w:r>
      <w:r w:rsidRPr="00413D75">
        <w:rPr>
          <w:rFonts w:cs="Arial"/>
        </w:rPr>
        <w:instrText xml:space="preserve">Complete</w:instrText>
      </w:r>
      <w:r>
        <w:instrText xml:space="preserve">"</w:instrText>
      </w:r>
      <w:r>
        <w:rPr>
          <w:rFonts w:cs="Arial"/>
        </w:rPr>
        <w:fldChar w:fldCharType="end"/>
      </w:r>
    </w:p>
    <w:p w:rsidP="00A318C1" w:rsidR="00347871" w:rsidRDefault="00347871">
      <w:pPr>
        <w:pStyle w:val="BodyText"/>
      </w:pPr>
      <w:r>
        <w:t xml:space="preserve">[cvss] There is total information disclosure, resulting in all system files being revealed. The attacker is able to read all of the system's data (memory, files, etc.)</w:t>
      </w:r>
    </w:p>
    <w:p w:rsidP="00347871" w:rsidR="00347871" w:rsidRDefault="00347871"/>
    <w:p w:rsidP="00347871" w:rsidR="00347871" w:rsidRDefault="00951276">
      <w:pPr>
        <w:pStyle w:val="Heading3"/>
      </w:pPr>
      <w:bookmarkStart w:id="_1fc2aeaf15f47f8cad2d4914f1c577b0" w:name="_1fc2aeaf15f47f8cad2d4914f1c577b0"/>
      <w:r w:rsidR="00347871">
        <w:t xml:space="preserve">Enumeration Exploitability</w:t>
      </w:r>
      <w:bookmarkEnd w:id="_1fc2aeaf15f47f8cad2d4914f1c577b0"/>
      <w:r w:rsidR="00347871" w:rsidRPr="003A31EC">
        <w:rPr>
          <w:rFonts w:cs="Arial"/>
        </w:rPr>
        <w:t xml:space="preserve"> </w:t>
      </w:r>
      <w:r>
        <w:rPr>
          <w:rFonts w:cs="Arial"/>
        </w:rPr>
        <w:fldChar w:fldCharType="begin"/>
      </w:r>
      <w:r>
        <w:instrText xml:space="preserve">XE"</w:instrText>
      </w:r>
      <w:r w:rsidRPr="00413D75">
        <w:rPr>
          <w:rFonts w:cs="Arial"/>
        </w:rPr>
        <w:instrText xml:space="preserve">Exploitability</w:instrText>
      </w:r>
      <w:r>
        <w:instrText xml:space="preserve">"</w:instrText>
      </w:r>
      <w:r>
        <w:rPr>
          <w:rFonts w:cs="Arial"/>
        </w:rPr>
        <w:fldChar w:fldCharType="end"/>
      </w:r>
      <w:r w:rsidR="000C6CB8">
        <w:rPr>
          <w:rFonts w:cs="Arial"/>
        </w:rPr>
        <w:t xml:space="preserve"> </w:t>
      </w:r>
    </w:p>
    <w:p w:rsidP="00A318C1" w:rsidR="00347871" w:rsidRDefault="00347871">
      <w:pPr>
        <w:pStyle w:val="BodyText"/>
      </w:pPr>
      <w:r>
        <w:t xml:space="preserve">
          This metric measures the current state of exploit techniques or code availability. Public availability of easy-to-use exploit code increases the number of potential attackers by including those who are unskilled, thereby increasing the severity of the vulnerability.  
          <w:br/>
          Initially, real-world exploitation may only be theoretical. Publication of proof of concept code, functional exploit code, or sufficient technical details necessary to exploit the vulnerability may follow. Furthermore, the exploit code available may progress from a proof-of-concept demonstration to exploit code that is successful in exploiting the vulnerability consistently. In severe cases, it may be delivered as the payload of a network-based worm or virus. The more easily a vulnerability can be exploited, the higher the vulnerability score. 
        </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Known Superclasses</w:t>
      </w:r>
    </w:p>
    <w:p w:rsidP="00347871" w:rsidR="00347871" w:rsidRDefault="00347871">
      <w:pPr>
        <w:ind w:left="360"/>
      </w:pPr>
      <w:hyperlink w:anchor="_e53dd5572fd3346fa73d5e5e4a87c50a" w:history="1">
        <w:r>
          <w:rStyle w:val="Hyperlink"/>
          <w:rPr>
            <w:rStyle w:val="Hyperlink"/>
          </w:rPr>
          <w:t xml:space="preserve">Vulnerability Temporal Vector </w:t>
        </w:r>
      </w:hyperlink>
    </w:p>
    <w:p w:rsidP="00347871" w:rsidR="00347871" w:rsidRDefault="00347871">
      <w:pPr>
        <w:pStyle w:val="Code0"/>
      </w:pPr>
      <w:r>
        <w:t xml:space="preserve">package </w:t>
      </w:r>
      <w:r>
        <w:t xml:space="preserve">Threat-risk-conceptual-model::Threat and Risk Specific Concepts::Vulnerabilities::Vulnerability Vectors</w:t>
      </w:r>
    </w:p>
    <w:p w:rsidP="00347871" w:rsidR="00347871" w:rsidRDefault="00347871">
      <w:pPr>
        <w:pStyle w:val="Code0"/>
      </w:pPr>
      <w:r>
        <w:t xml:space="preserve">public</w:t>
      </w:r>
      <w:r>
        <w:t xml:space="preserve"> </w:t>
      </w:r>
      <w:r>
        <w:t xml:space="preserve">enum</w:t>
      </w:r>
      <w:r>
        <w:t xml:space="preserve"> </w:t>
      </w:r>
      <w:r>
        <w:t xml:space="preserve">Exploitability</w:t>
      </w:r>
    </w:p>
    <w:p w:rsidP="00347871" w:rsidR="00347871" w:rsidRDefault="00347871">
      <w:pPr>
        <w:pStyle w:val="Code0"/>
      </w:pPr>
      <w:r>
        <w:t xml:space="preserve">{</w:t>
      </w:r>
      <w:r>
        <w:t xml:space="preserve">Unproven</w:t>
      </w:r>
      <w:r>
        <w:t xml:space="preserve">, </w:t>
      </w:r>
      <w:r>
        <w:t xml:space="preserve">Proof of concept</w:t>
      </w:r>
      <w:r>
        <w:t xml:space="preserve">, </w:t>
      </w:r>
      <w:r>
        <w:t xml:space="preserve">Functional</w:t>
      </w:r>
      <w:r>
        <w:t xml:space="preserve">, </w:t>
      </w:r>
      <w:r>
        <w:t xml:space="preserve">High</w:t>
      </w:r>
      <w:r>
        <w:t xml:space="preserve">}</w:t>
      </w:r>
    </w:p>
    <w:p w:rsidP="00347871" w:rsidR="00347871" w:rsidRDefault="00347871">
      <w:pPr>
        <w:pStyle w:val="Code0"/>
      </w:pP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Literals</w:t>
      </w:r>
    </w:p>
    <w:p w:rsidP="00347871" w:rsidR="00347871" w:rsidRDefault="00347871">
      <w:pPr>
        <w:ind w:hanging="245" w:left="605"/>
      </w:pPr>
      <w:r>
        <w:rPr>
          <w:noProof/>
        </w:rPr>
        <w:drawing>
          <wp:inline distT="0" distB="0" distL="0" distR="0">
            <wp:extent cx="152400" cy="152400"/>
            <wp:effectExtent l="0" t="0" r="0" b="0"/>
            <wp:docPr id="1940"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 name="-589766368.emf"/>
                    <pic:cNvPicPr/>
                  </pic:nvPicPr>
                  <pic:blipFill>
                    <a:blip r:embed="mr_docxImage971" cstate="print"/>
                    <a:stretch>
                      <a:fillRect/>
                    </a:stretch>
                  </pic:blipFill>
                  <pic:spPr>
                    <a:xfrm rot="0">
                      <a:off x="0" y="0"/>
                      <a:ext cx="152400" cy="152400"/>
                    </a:xfrm>
                    <a:prstGeom prst="rect">
                      <a:avLst/>
                    </a:prstGeom>
                  </pic:spPr>
                </pic:pic>
              </a:graphicData>
            </a:graphic>
          </wp:inline>
        </w:drawing>
      </w:r>
      <w:r>
        <w:t xml:space="preserve"> </w:t>
      </w:r>
      <w:r>
        <w:t xml:space="preserve">Unproven</w:t>
      </w:r>
      <w:r>
        <w:rPr>
          <w:rFonts w:cs="Arial"/>
        </w:rPr>
        <w:fldChar w:fldCharType="begin"/>
      </w:r>
      <w:r>
        <w:instrText xml:space="preserve">XE"</w:instrText>
      </w:r>
      <w:r w:rsidRPr="00413D75">
        <w:rPr>
          <w:rFonts w:cs="Arial"/>
        </w:rPr>
        <w:instrText xml:space="preserve">Unproven</w:instrText>
      </w:r>
      <w:r>
        <w:instrText xml:space="preserve">"</w:instrText>
      </w:r>
      <w:r>
        <w:rPr>
          <w:rFonts w:cs="Arial"/>
        </w:rPr>
        <w:fldChar w:fldCharType="end"/>
      </w:r>
    </w:p>
    <w:p w:rsidP="00A318C1" w:rsidR="00347871" w:rsidRDefault="00347871">
      <w:pPr>
        <w:pStyle w:val="BodyText"/>
      </w:pPr>
      <w:r>
        <w:t xml:space="preserve">[cvss] No exploit [code] is available, or an exploit is entirely theoretical.</w:t>
      </w:r>
    </w:p>
    <w:p w:rsidP="00347871" w:rsidR="00347871" w:rsidRDefault="00347871">
      <w:pPr>
        <w:ind w:hanging="245" w:left="605"/>
      </w:pPr>
      <w:r>
        <w:rPr>
          <w:noProof/>
        </w:rPr>
        <w:drawing>
          <wp:inline distT="0" distB="0" distL="0" distR="0">
            <wp:extent cx="152400" cy="152400"/>
            <wp:effectExtent l="0" t="0" r="0" b="0"/>
            <wp:docPr id="1942"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 name="-589766368.emf"/>
                    <pic:cNvPicPr/>
                  </pic:nvPicPr>
                  <pic:blipFill>
                    <a:blip r:embed="mr_docxImage972" cstate="print"/>
                    <a:stretch>
                      <a:fillRect/>
                    </a:stretch>
                  </pic:blipFill>
                  <pic:spPr>
                    <a:xfrm rot="0">
                      <a:off x="0" y="0"/>
                      <a:ext cx="152400" cy="152400"/>
                    </a:xfrm>
                    <a:prstGeom prst="rect">
                      <a:avLst/>
                    </a:prstGeom>
                  </pic:spPr>
                </pic:pic>
              </a:graphicData>
            </a:graphic>
          </wp:inline>
        </w:drawing>
      </w:r>
      <w:r>
        <w:t xml:space="preserve"> </w:t>
      </w:r>
      <w:r>
        <w:t xml:space="preserve">Proof of concept</w:t>
      </w:r>
      <w:r>
        <w:rPr>
          <w:rFonts w:cs="Arial"/>
        </w:rPr>
        <w:fldChar w:fldCharType="begin"/>
      </w:r>
      <w:r>
        <w:instrText xml:space="preserve">XE"</w:instrText>
      </w:r>
      <w:r w:rsidRPr="00413D75">
        <w:rPr>
          <w:rFonts w:cs="Arial"/>
        </w:rPr>
        <w:instrText xml:space="preserve">Proof of concept</w:instrText>
      </w:r>
      <w:r>
        <w:instrText xml:space="preserve">"</w:instrText>
      </w:r>
      <w:r>
        <w:rPr>
          <w:rFonts w:cs="Arial"/>
        </w:rPr>
        <w:fldChar w:fldCharType="end"/>
      </w:r>
    </w:p>
    <w:p w:rsidP="00A318C1" w:rsidR="00347871" w:rsidRDefault="00347871">
      <w:pPr>
        <w:pStyle w:val="BodyText"/>
      </w:pPr>
      <w:r>
        <w:t xml:space="preserve">[cvss] Proof-of-concept exploit [code] or an attack demonstration that is not practical for most systems is available. The code or technique is not functional in all situations and may require substantial modification by a skilled attacker.</w:t>
      </w:r>
    </w:p>
    <w:p w:rsidP="00347871" w:rsidR="00347871" w:rsidRDefault="00347871">
      <w:pPr>
        <w:ind w:hanging="245" w:left="605"/>
      </w:pPr>
      <w:r>
        <w:rPr>
          <w:noProof/>
        </w:rPr>
        <w:drawing>
          <wp:inline distT="0" distB="0" distL="0" distR="0">
            <wp:extent cx="152400" cy="152400"/>
            <wp:effectExtent l="0" t="0" r="0" b="0"/>
            <wp:docPr id="1944"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 name="-589766368.emf"/>
                    <pic:cNvPicPr/>
                  </pic:nvPicPr>
                  <pic:blipFill>
                    <a:blip r:embed="mr_docxImage973" cstate="print"/>
                    <a:stretch>
                      <a:fillRect/>
                    </a:stretch>
                  </pic:blipFill>
                  <pic:spPr>
                    <a:xfrm rot="0">
                      <a:off x="0" y="0"/>
                      <a:ext cx="152400" cy="152400"/>
                    </a:xfrm>
                    <a:prstGeom prst="rect">
                      <a:avLst/>
                    </a:prstGeom>
                  </pic:spPr>
                </pic:pic>
              </a:graphicData>
            </a:graphic>
          </wp:inline>
        </w:drawing>
      </w:r>
      <w:r>
        <w:t xml:space="preserve"> </w:t>
      </w:r>
      <w:r>
        <w:t xml:space="preserve">Functional</w:t>
      </w:r>
      <w:r>
        <w:rPr>
          <w:rFonts w:cs="Arial"/>
        </w:rPr>
        <w:fldChar w:fldCharType="begin"/>
      </w:r>
      <w:r>
        <w:instrText xml:space="preserve">XE"</w:instrText>
      </w:r>
      <w:r w:rsidRPr="00413D75">
        <w:rPr>
          <w:rFonts w:cs="Arial"/>
        </w:rPr>
        <w:instrText xml:space="preserve">Functional</w:instrText>
      </w:r>
      <w:r>
        <w:instrText xml:space="preserve">"</w:instrText>
      </w:r>
      <w:r>
        <w:rPr>
          <w:rFonts w:cs="Arial"/>
        </w:rPr>
        <w:fldChar w:fldCharType="end"/>
      </w:r>
    </w:p>
    <w:p w:rsidP="00A318C1" w:rsidR="00347871" w:rsidRDefault="00347871">
      <w:pPr>
        <w:pStyle w:val="BodyText"/>
      </w:pPr>
      <w:r>
        <w:t xml:space="preserve">[cvss] Functional exploit [code] is available. The [code/exploit] works in most situations where the vulnerability exists.</w:t>
      </w:r>
    </w:p>
    <w:p w:rsidP="00347871" w:rsidR="00347871" w:rsidRDefault="00347871">
      <w:pPr>
        <w:ind w:hanging="245" w:left="605"/>
      </w:pPr>
      <w:r>
        <w:rPr>
          <w:noProof/>
        </w:rPr>
        <w:drawing>
          <wp:inline distT="0" distB="0" distL="0" distR="0">
            <wp:extent cx="152400" cy="152400"/>
            <wp:effectExtent l="0" t="0" r="0" b="0"/>
            <wp:docPr id="1946"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 name="-589766368.emf"/>
                    <pic:cNvPicPr/>
                  </pic:nvPicPr>
                  <pic:blipFill>
                    <a:blip r:embed="mr_docxImage974" cstate="print"/>
                    <a:stretch>
                      <a:fillRect/>
                    </a:stretch>
                  </pic:blipFill>
                  <pic:spPr>
                    <a:xfrm rot="0">
                      <a:off x="0" y="0"/>
                      <a:ext cx="152400" cy="152400"/>
                    </a:xfrm>
                    <a:prstGeom prst="rect">
                      <a:avLst/>
                    </a:prstGeom>
                  </pic:spPr>
                </pic:pic>
              </a:graphicData>
            </a:graphic>
          </wp:inline>
        </w:drawing>
      </w:r>
      <w:r>
        <w:t xml:space="preserve"> </w:t>
      </w:r>
      <w:r>
        <w:t xml:space="preserve">High</w:t>
      </w:r>
      <w:r>
        <w:rPr>
          <w:rFonts w:cs="Arial"/>
        </w:rPr>
        <w:fldChar w:fldCharType="begin"/>
      </w:r>
      <w:r>
        <w:instrText xml:space="preserve">XE"</w:instrText>
      </w:r>
      <w:r w:rsidRPr="00413D75">
        <w:rPr>
          <w:rFonts w:cs="Arial"/>
        </w:rPr>
        <w:instrText xml:space="preserve">High</w:instrText>
      </w:r>
      <w:r>
        <w:instrText xml:space="preserve">"</w:instrText>
      </w:r>
      <w:r>
        <w:rPr>
          <w:rFonts w:cs="Arial"/>
        </w:rPr>
        <w:fldChar w:fldCharType="end"/>
      </w:r>
    </w:p>
    <w:p w:rsidP="00A318C1" w:rsidR="00347871" w:rsidRDefault="00347871">
      <w:pPr>
        <w:pStyle w:val="BodyText"/>
      </w:pPr>
      <w:r>
        <w:t xml:space="preserve">[cvss] Either the vulnerability is exploitable by functional mobile autonomous code, or no exploit is required (manual trigger) and details are widely available. The code works in every situation, or is actively being delivered via a mobile autonomous agent (such as a worm or virus).</w:t>
      </w:r>
    </w:p>
    <w:p w:rsidP="00347871" w:rsidR="00347871" w:rsidRDefault="00347871"/>
    <w:p w:rsidP="00347871" w:rsidR="00347871" w:rsidRDefault="00951276">
      <w:pPr>
        <w:pStyle w:val="Heading3"/>
      </w:pPr>
      <w:bookmarkStart w:id="_c583438a9d42aadb8db254a30f20229b" w:name="_c583438a9d42aadb8db254a30f20229b"/>
      <w:r w:rsidR="00347871">
        <w:t xml:space="preserve">Enumeration Integrity Impact</w:t>
      </w:r>
      <w:bookmarkEnd w:id="_c583438a9d42aadb8db254a30f20229b"/>
      <w:r w:rsidR="00347871" w:rsidRPr="003A31EC">
        <w:rPr>
          <w:rFonts w:cs="Arial"/>
        </w:rPr>
        <w:t xml:space="preserve"> </w:t>
      </w:r>
      <w:r>
        <w:rPr>
          <w:rFonts w:cs="Arial"/>
        </w:rPr>
        <w:fldChar w:fldCharType="begin"/>
      </w:r>
      <w:r>
        <w:instrText xml:space="preserve">XE"</w:instrText>
      </w:r>
      <w:r w:rsidRPr="00413D75">
        <w:rPr>
          <w:rFonts w:cs="Arial"/>
        </w:rPr>
        <w:instrText xml:space="preserve">Integrity Impact</w:instrText>
      </w:r>
      <w:r>
        <w:instrText xml:space="preserve">"</w:instrText>
      </w:r>
      <w:r>
        <w:rPr>
          <w:rFonts w:cs="Arial"/>
        </w:rPr>
        <w:fldChar w:fldCharType="end"/>
      </w:r>
      <w:r w:rsidR="000C6CB8">
        <w:rPr>
          <w:rFonts w:cs="Arial"/>
        </w:rPr>
        <w:t xml:space="preserve"> </w:t>
      </w:r>
    </w:p>
    <w:p w:rsidP="00A318C1" w:rsidR="00347871" w:rsidRDefault="00347871">
      <w:pPr>
        <w:pStyle w:val="BodyText"/>
      </w:pPr>
      <w:r>
        <w:t xml:space="preserve">[CVSS] This metric measures the impact to integrity of a successfully exploited vulnerability. Integrity refers to the trustworthiness and guaranteed veracity of information.  Increased integrity impact increases the vulnerability score.</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Known Superclasses</w:t>
      </w:r>
    </w:p>
    <w:p w:rsidP="00347871" w:rsidR="00347871" w:rsidRDefault="00347871">
      <w:pPr>
        <w:ind w:left="360"/>
      </w:pPr>
      <w:hyperlink w:anchor="_196d76f570f8c2bd9cccd75b4f5ce514" w:history="1">
        <w:r>
          <w:rStyle w:val="Hyperlink"/>
          <w:rPr>
            <w:rStyle w:val="Hyperlink"/>
          </w:rPr>
          <w:t xml:space="preserve">Vulnerability Base Vector</w:t>
        </w:r>
      </w:hyperlink>
    </w:p>
    <w:p w:rsidP="00347871" w:rsidR="00347871" w:rsidRDefault="00347871">
      <w:pPr>
        <w:pStyle w:val="Code0"/>
      </w:pPr>
      <w:r>
        <w:t xml:space="preserve">package </w:t>
      </w:r>
      <w:r>
        <w:t xml:space="preserve">Threat-risk-conceptual-model::Threat and Risk Specific Concepts::Vulnerabilities::Vulnerability Vectors</w:t>
      </w:r>
    </w:p>
    <w:p w:rsidP="00347871" w:rsidR="00347871" w:rsidRDefault="00347871">
      <w:pPr>
        <w:pStyle w:val="Code0"/>
      </w:pPr>
      <w:r>
        <w:t xml:space="preserve">public</w:t>
      </w:r>
      <w:r>
        <w:t xml:space="preserve"> </w:t>
      </w:r>
      <w:r>
        <w:t xml:space="preserve">enum</w:t>
      </w:r>
      <w:r>
        <w:t xml:space="preserve"> </w:t>
      </w:r>
      <w:r>
        <w:t xml:space="preserve">Integrity Impact</w:t>
      </w:r>
    </w:p>
    <w:p w:rsidP="00347871" w:rsidR="00347871" w:rsidRDefault="00347871">
      <w:pPr>
        <w:pStyle w:val="Code0"/>
      </w:pPr>
      <w:r>
        <w:t xml:space="preserve">{</w:t>
      </w:r>
      <w:r>
        <w:t xml:space="preserve">None</w:t>
      </w:r>
      <w:r>
        <w:t xml:space="preserve">, </w:t>
      </w:r>
      <w:r>
        <w:t xml:space="preserve">Partial</w:t>
      </w:r>
      <w:r>
        <w:t xml:space="preserve">, </w:t>
      </w:r>
      <w:r>
        <w:t xml:space="preserve">Complete</w:t>
      </w:r>
      <w:r>
        <w:t xml:space="preserve">}</w:t>
      </w:r>
    </w:p>
    <w:p w:rsidP="00347871" w:rsidR="00347871" w:rsidRDefault="00347871">
      <w:pPr>
        <w:pStyle w:val="Code0"/>
      </w:pP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Literals</w:t>
      </w:r>
    </w:p>
    <w:p w:rsidP="00347871" w:rsidR="00347871" w:rsidRDefault="00347871">
      <w:pPr>
        <w:ind w:hanging="245" w:left="605"/>
      </w:pPr>
      <w:r>
        <w:rPr>
          <w:noProof/>
        </w:rPr>
        <w:drawing>
          <wp:inline distT="0" distB="0" distL="0" distR="0">
            <wp:extent cx="152400" cy="152400"/>
            <wp:effectExtent l="0" t="0" r="0" b="0"/>
            <wp:docPr id="1948"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 name="-589766368.emf"/>
                    <pic:cNvPicPr/>
                  </pic:nvPicPr>
                  <pic:blipFill>
                    <a:blip r:embed="mr_docxImage975" cstate="print"/>
                    <a:stretch>
                      <a:fillRect/>
                    </a:stretch>
                  </pic:blipFill>
                  <pic:spPr>
                    <a:xfrm rot="0">
                      <a:off x="0" y="0"/>
                      <a:ext cx="152400" cy="152400"/>
                    </a:xfrm>
                    <a:prstGeom prst="rect">
                      <a:avLst/>
                    </a:prstGeom>
                  </pic:spPr>
                </pic:pic>
              </a:graphicData>
            </a:graphic>
          </wp:inline>
        </w:drawing>
      </w:r>
      <w:r>
        <w:t xml:space="preserve"> </w:t>
      </w:r>
      <w:r>
        <w:t xml:space="preserve">None</w:t>
      </w:r>
      <w:r>
        <w:rPr>
          <w:rFonts w:cs="Arial"/>
        </w:rPr>
        <w:fldChar w:fldCharType="begin"/>
      </w:r>
      <w:r>
        <w:instrText xml:space="preserve">XE"</w:instrText>
      </w:r>
      <w:r w:rsidRPr="00413D75">
        <w:rPr>
          <w:rFonts w:cs="Arial"/>
        </w:rPr>
        <w:instrText xml:space="preserve">None</w:instrText>
      </w:r>
      <w:r>
        <w:instrText xml:space="preserve">"</w:instrText>
      </w:r>
      <w:r>
        <w:rPr>
          <w:rFonts w:cs="Arial"/>
        </w:rPr>
        <w:fldChar w:fldCharType="end"/>
      </w:r>
    </w:p>
    <w:p w:rsidP="00A318C1" w:rsidR="00347871" w:rsidRDefault="00347871">
      <w:pPr>
        <w:pStyle w:val="BodyText"/>
      </w:pPr>
      <w:r>
        <w:t xml:space="preserve">[cvss] There is no impact to the integrity of the system.</w:t>
      </w:r>
    </w:p>
    <w:p w:rsidP="00347871" w:rsidR="00347871" w:rsidRDefault="00347871">
      <w:pPr>
        <w:ind w:hanging="245" w:left="605"/>
      </w:pPr>
      <w:r>
        <w:rPr>
          <w:noProof/>
        </w:rPr>
        <w:drawing>
          <wp:inline distT="0" distB="0" distL="0" distR="0">
            <wp:extent cx="152400" cy="152400"/>
            <wp:effectExtent l="0" t="0" r="0" b="0"/>
            <wp:docPr id="1950"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 name="-589766368.emf"/>
                    <pic:cNvPicPr/>
                  </pic:nvPicPr>
                  <pic:blipFill>
                    <a:blip r:embed="mr_docxImage976" cstate="print"/>
                    <a:stretch>
                      <a:fillRect/>
                    </a:stretch>
                  </pic:blipFill>
                  <pic:spPr>
                    <a:xfrm rot="0">
                      <a:off x="0" y="0"/>
                      <a:ext cx="152400" cy="152400"/>
                    </a:xfrm>
                    <a:prstGeom prst="rect">
                      <a:avLst/>
                    </a:prstGeom>
                  </pic:spPr>
                </pic:pic>
              </a:graphicData>
            </a:graphic>
          </wp:inline>
        </w:drawing>
      </w:r>
      <w:r>
        <w:t xml:space="preserve"> </w:t>
      </w:r>
      <w:r>
        <w:t xml:space="preserve">Partial</w:t>
      </w:r>
      <w:r>
        <w:rPr>
          <w:rFonts w:cs="Arial"/>
        </w:rPr>
        <w:fldChar w:fldCharType="begin"/>
      </w:r>
      <w:r>
        <w:instrText xml:space="preserve">XE"</w:instrText>
      </w:r>
      <w:r w:rsidRPr="00413D75">
        <w:rPr>
          <w:rFonts w:cs="Arial"/>
        </w:rPr>
        <w:instrText xml:space="preserve">Partial</w:instrText>
      </w:r>
      <w:r>
        <w:instrText xml:space="preserve">"</w:instrText>
      </w:r>
      <w:r>
        <w:rPr>
          <w:rFonts w:cs="Arial"/>
        </w:rPr>
        <w:fldChar w:fldCharType="end"/>
      </w:r>
    </w:p>
    <w:p w:rsidP="00A318C1" w:rsidR="00347871" w:rsidRDefault="00347871">
      <w:pPr>
        <w:pStyle w:val="BodyText"/>
      </w:pPr>
      <w:r>
        <w:t xml:space="preserve">
          Control over the system is partially comprised.
          <w:br/>
          [cvss] Modification of some system files or information is possible, but the attacker does not have control over what can be modified, or the scope of what the attacker can affect is limited. For example, system or application files may be overwritten or modified, but either the attacker has no control over which files are affected or the attacker can modify files within only a limited context or scope.
        </w:t>
      </w:r>
    </w:p>
    <w:p w:rsidP="00347871" w:rsidR="00347871" w:rsidRDefault="00347871">
      <w:pPr>
        <w:ind w:hanging="245" w:left="605"/>
      </w:pPr>
      <w:r>
        <w:rPr>
          <w:noProof/>
        </w:rPr>
        <w:drawing>
          <wp:inline distT="0" distB="0" distL="0" distR="0">
            <wp:extent cx="152400" cy="152400"/>
            <wp:effectExtent l="0" t="0" r="0" b="0"/>
            <wp:docPr id="1952"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 name="-589766368.emf"/>
                    <pic:cNvPicPr/>
                  </pic:nvPicPr>
                  <pic:blipFill>
                    <a:blip r:embed="mr_docxImage977" cstate="print"/>
                    <a:stretch>
                      <a:fillRect/>
                    </a:stretch>
                  </pic:blipFill>
                  <pic:spPr>
                    <a:xfrm rot="0">
                      <a:off x="0" y="0"/>
                      <a:ext cx="152400" cy="152400"/>
                    </a:xfrm>
                    <a:prstGeom prst="rect">
                      <a:avLst/>
                    </a:prstGeom>
                  </pic:spPr>
                </pic:pic>
              </a:graphicData>
            </a:graphic>
          </wp:inline>
        </w:drawing>
      </w:r>
      <w:r>
        <w:t xml:space="preserve"> </w:t>
      </w:r>
      <w:r>
        <w:t xml:space="preserve">Complete</w:t>
      </w:r>
      <w:r>
        <w:rPr>
          <w:rFonts w:cs="Arial"/>
        </w:rPr>
        <w:fldChar w:fldCharType="begin"/>
      </w:r>
      <w:r>
        <w:instrText xml:space="preserve">XE"</w:instrText>
      </w:r>
      <w:r w:rsidRPr="00413D75">
        <w:rPr>
          <w:rFonts w:cs="Arial"/>
        </w:rPr>
        <w:instrText xml:space="preserve">Complete</w:instrText>
      </w:r>
      <w:r>
        <w:instrText xml:space="preserve">"</w:instrText>
      </w:r>
      <w:r>
        <w:rPr>
          <w:rFonts w:cs="Arial"/>
        </w:rPr>
        <w:fldChar w:fldCharType="end"/>
      </w:r>
    </w:p>
    <w:p w:rsidP="00A318C1" w:rsidR="00347871" w:rsidRDefault="00347871">
      <w:pPr>
        <w:pStyle w:val="BodyText"/>
      </w:pPr>
      <w:r>
        <w:t xml:space="preserve">[CVSS] There is a total compromise of system integrity. There is a complete loss of system protection, resulting in the entire system being compromised. </w:t>
      </w:r>
    </w:p>
    <w:p w:rsidP="00347871" w:rsidR="00347871" w:rsidRDefault="00347871"/>
    <w:p w:rsidP="00347871" w:rsidR="00347871" w:rsidRDefault="00951276">
      <w:pPr>
        <w:pStyle w:val="Heading3"/>
      </w:pPr>
      <w:bookmarkStart w:id="_f250facf8ceceabc6e58e15ee07b6bc0" w:name="_f250facf8ceceabc6e58e15ee07b6bc0"/>
      <w:r w:rsidR="00347871">
        <w:t xml:space="preserve">Enumeration Remediation Level</w:t>
      </w:r>
      <w:bookmarkEnd w:id="_f250facf8ceceabc6e58e15ee07b6bc0"/>
      <w:r w:rsidR="00347871" w:rsidRPr="003A31EC">
        <w:rPr>
          <w:rFonts w:cs="Arial"/>
        </w:rPr>
        <w:t xml:space="preserve"> </w:t>
      </w:r>
      <w:r>
        <w:rPr>
          <w:rFonts w:cs="Arial"/>
        </w:rPr>
        <w:fldChar w:fldCharType="begin"/>
      </w:r>
      <w:r>
        <w:instrText xml:space="preserve">XE"</w:instrText>
      </w:r>
      <w:r w:rsidRPr="00413D75">
        <w:rPr>
          <w:rFonts w:cs="Arial"/>
        </w:rPr>
        <w:instrText xml:space="preserve">Remediation Level</w:instrText>
      </w:r>
      <w:r>
        <w:instrText xml:space="preserve">"</w:instrText>
      </w:r>
      <w:r>
        <w:rPr>
          <w:rFonts w:cs="Arial"/>
        </w:rPr>
        <w:fldChar w:fldCharType="end"/>
      </w:r>
      <w:r w:rsidR="000C6CB8">
        <w:rPr>
          <w:rFonts w:cs="Arial"/>
        </w:rPr>
        <w:t xml:space="preserve"> </w:t>
      </w:r>
    </w:p>
    <w:p w:rsidP="00A318C1" w:rsidR="00347871" w:rsidRDefault="00347871">
      <w:pPr>
        <w:pStyle w:val="BodyText"/>
      </w:pPr>
      <w:r>
        <w:t xml:space="preserve">[CVSS] A way to express the degree of remediation that can be provided.</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Known Superclasses</w:t>
      </w:r>
    </w:p>
    <w:p w:rsidP="00347871" w:rsidR="00347871" w:rsidRDefault="00347871">
      <w:pPr>
        <w:ind w:left="360"/>
      </w:pPr>
      <w:hyperlink w:anchor="_e53dd5572fd3346fa73d5e5e4a87c50a" w:history="1">
        <w:r>
          <w:rStyle w:val="Hyperlink"/>
          <w:rPr>
            <w:rStyle w:val="Hyperlink"/>
          </w:rPr>
          <w:t xml:space="preserve">Vulnerability Temporal Vector </w:t>
        </w:r>
      </w:hyperlink>
    </w:p>
    <w:p w:rsidP="00347871" w:rsidR="00347871" w:rsidRDefault="00347871">
      <w:pPr>
        <w:pStyle w:val="Code0"/>
      </w:pPr>
      <w:r>
        <w:t xml:space="preserve">package </w:t>
      </w:r>
      <w:r>
        <w:t xml:space="preserve">Threat-risk-conceptual-model::Threat and Risk Specific Concepts::Vulnerabilities::Vulnerability Vectors</w:t>
      </w:r>
    </w:p>
    <w:p w:rsidP="00347871" w:rsidR="00347871" w:rsidRDefault="00347871">
      <w:pPr>
        <w:pStyle w:val="Code0"/>
      </w:pPr>
      <w:r>
        <w:t xml:space="preserve">public</w:t>
      </w:r>
      <w:r>
        <w:t xml:space="preserve"> </w:t>
      </w:r>
      <w:r>
        <w:t xml:space="preserve">enum</w:t>
      </w:r>
      <w:r>
        <w:t xml:space="preserve"> </w:t>
      </w:r>
      <w:r>
        <w:t xml:space="preserve">Remediation Level</w:t>
      </w:r>
    </w:p>
    <w:p w:rsidP="00347871" w:rsidR="00347871" w:rsidRDefault="00347871">
      <w:pPr>
        <w:pStyle w:val="Code0"/>
      </w:pPr>
      <w:r>
        <w:t xml:space="preserve">{</w:t>
      </w:r>
      <w:r>
        <w:t xml:space="preserve">Offical Fix</w:t>
      </w:r>
      <w:r>
        <w:t xml:space="preserve">, </w:t>
      </w:r>
      <w:r>
        <w:t xml:space="preserve">Temporary Fix</w:t>
      </w:r>
      <w:r>
        <w:t xml:space="preserve">, </w:t>
      </w:r>
      <w:r>
        <w:t xml:space="preserve">Workaround</w:t>
      </w:r>
      <w:r>
        <w:t xml:space="preserve">, </w:t>
      </w:r>
      <w:r>
        <w:t xml:space="preserve">Unavailable</w:t>
      </w:r>
      <w:r>
        <w:t xml:space="preserve">}</w:t>
      </w:r>
    </w:p>
    <w:p w:rsidP="00347871" w:rsidR="00347871" w:rsidRDefault="00347871">
      <w:pPr>
        <w:pStyle w:val="Code0"/>
      </w:pP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Literals</w:t>
      </w:r>
    </w:p>
    <w:p w:rsidP="00347871" w:rsidR="00347871" w:rsidRDefault="00347871">
      <w:pPr>
        <w:ind w:hanging="245" w:left="605"/>
      </w:pPr>
      <w:r>
        <w:rPr>
          <w:noProof/>
        </w:rPr>
        <w:drawing>
          <wp:inline distT="0" distB="0" distL="0" distR="0">
            <wp:extent cx="152400" cy="152400"/>
            <wp:effectExtent l="0" t="0" r="0" b="0"/>
            <wp:docPr id="1954"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 name="-589766368.emf"/>
                    <pic:cNvPicPr/>
                  </pic:nvPicPr>
                  <pic:blipFill>
                    <a:blip r:embed="mr_docxImage978" cstate="print"/>
                    <a:stretch>
                      <a:fillRect/>
                    </a:stretch>
                  </pic:blipFill>
                  <pic:spPr>
                    <a:xfrm rot="0">
                      <a:off x="0" y="0"/>
                      <a:ext cx="152400" cy="152400"/>
                    </a:xfrm>
                    <a:prstGeom prst="rect">
                      <a:avLst/>
                    </a:prstGeom>
                  </pic:spPr>
                </pic:pic>
              </a:graphicData>
            </a:graphic>
          </wp:inline>
        </w:drawing>
      </w:r>
      <w:r>
        <w:t xml:space="preserve"> </w:t>
      </w:r>
      <w:r>
        <w:t xml:space="preserve">Offical Fix</w:t>
      </w:r>
      <w:r>
        <w:rPr>
          <w:rFonts w:cs="Arial"/>
        </w:rPr>
        <w:fldChar w:fldCharType="begin"/>
      </w:r>
      <w:r>
        <w:instrText xml:space="preserve">XE"</w:instrText>
      </w:r>
      <w:r w:rsidRPr="00413D75">
        <w:rPr>
          <w:rFonts w:cs="Arial"/>
        </w:rPr>
        <w:instrText xml:space="preserve">Offical Fix</w:instrText>
      </w:r>
      <w:r>
        <w:instrText xml:space="preserve">"</w:instrText>
      </w:r>
      <w:r>
        <w:rPr>
          <w:rFonts w:cs="Arial"/>
        </w:rPr>
        <w:fldChar w:fldCharType="end"/>
      </w:r>
    </w:p>
    <w:p w:rsidP="00A318C1" w:rsidR="00347871" w:rsidRDefault="00347871">
      <w:pPr>
        <w:pStyle w:val="BodyText"/>
      </w:pPr>
      <w:r>
        <w:t xml:space="preserve">[cvss] A complete vendor solution is available. Either the vendor has issued an official patch, or an upgrade is available.</w:t>
      </w:r>
    </w:p>
    <w:p w:rsidP="00347871" w:rsidR="00347871" w:rsidRDefault="00347871">
      <w:pPr>
        <w:ind w:hanging="245" w:left="605"/>
      </w:pPr>
      <w:r>
        <w:rPr>
          <w:noProof/>
        </w:rPr>
        <w:drawing>
          <wp:inline distT="0" distB="0" distL="0" distR="0">
            <wp:extent cx="152400" cy="152400"/>
            <wp:effectExtent l="0" t="0" r="0" b="0"/>
            <wp:docPr id="1956"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 name="-589766368.emf"/>
                    <pic:cNvPicPr/>
                  </pic:nvPicPr>
                  <pic:blipFill>
                    <a:blip r:embed="mr_docxImage979" cstate="print"/>
                    <a:stretch>
                      <a:fillRect/>
                    </a:stretch>
                  </pic:blipFill>
                  <pic:spPr>
                    <a:xfrm rot="0">
                      <a:off x="0" y="0"/>
                      <a:ext cx="152400" cy="152400"/>
                    </a:xfrm>
                    <a:prstGeom prst="rect">
                      <a:avLst/>
                    </a:prstGeom>
                  </pic:spPr>
                </pic:pic>
              </a:graphicData>
            </a:graphic>
          </wp:inline>
        </w:drawing>
      </w:r>
      <w:r>
        <w:t xml:space="preserve"> </w:t>
      </w:r>
      <w:r>
        <w:t xml:space="preserve">Temporary Fix</w:t>
      </w:r>
      <w:r>
        <w:rPr>
          <w:rFonts w:cs="Arial"/>
        </w:rPr>
        <w:fldChar w:fldCharType="begin"/>
      </w:r>
      <w:r>
        <w:instrText xml:space="preserve">XE"</w:instrText>
      </w:r>
      <w:r w:rsidRPr="00413D75">
        <w:rPr>
          <w:rFonts w:cs="Arial"/>
        </w:rPr>
        <w:instrText xml:space="preserve">Temporary Fix</w:instrText>
      </w:r>
      <w:r>
        <w:instrText xml:space="preserve">"</w:instrText>
      </w:r>
      <w:r>
        <w:rPr>
          <w:rFonts w:cs="Arial"/>
        </w:rPr>
        <w:fldChar w:fldCharType="end"/>
      </w:r>
    </w:p>
    <w:p w:rsidP="00A318C1" w:rsidR="00347871" w:rsidRDefault="00347871">
      <w:pPr>
        <w:pStyle w:val="BodyText"/>
      </w:pPr>
      <w:r>
        <w:t xml:space="preserve">[cvss] There is an official but temporary fix available. This includes instances where the vendor issues a temporary hotfix, tool, or workaround.</w:t>
      </w:r>
    </w:p>
    <w:p w:rsidP="00347871" w:rsidR="00347871" w:rsidRDefault="00347871">
      <w:pPr>
        <w:ind w:hanging="245" w:left="605"/>
      </w:pPr>
      <w:r>
        <w:rPr>
          <w:noProof/>
        </w:rPr>
        <w:drawing>
          <wp:inline distT="0" distB="0" distL="0" distR="0">
            <wp:extent cx="152400" cy="152400"/>
            <wp:effectExtent l="0" t="0" r="0" b="0"/>
            <wp:docPr id="1958"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 name="-589766368.emf"/>
                    <pic:cNvPicPr/>
                  </pic:nvPicPr>
                  <pic:blipFill>
                    <a:blip r:embed="mr_docxImage980" cstate="print"/>
                    <a:stretch>
                      <a:fillRect/>
                    </a:stretch>
                  </pic:blipFill>
                  <pic:spPr>
                    <a:xfrm rot="0">
                      <a:off x="0" y="0"/>
                      <a:ext cx="152400" cy="152400"/>
                    </a:xfrm>
                    <a:prstGeom prst="rect">
                      <a:avLst/>
                    </a:prstGeom>
                  </pic:spPr>
                </pic:pic>
              </a:graphicData>
            </a:graphic>
          </wp:inline>
        </w:drawing>
      </w:r>
      <w:r>
        <w:t xml:space="preserve"> </w:t>
      </w:r>
      <w:r>
        <w:t xml:space="preserve">Workaround</w:t>
      </w:r>
      <w:r>
        <w:rPr>
          <w:rFonts w:cs="Arial"/>
        </w:rPr>
        <w:fldChar w:fldCharType="begin"/>
      </w:r>
      <w:r>
        <w:instrText xml:space="preserve">XE"</w:instrText>
      </w:r>
      <w:r w:rsidRPr="00413D75">
        <w:rPr>
          <w:rFonts w:cs="Arial"/>
        </w:rPr>
        <w:instrText xml:space="preserve">Workaround</w:instrText>
      </w:r>
      <w:r>
        <w:instrText xml:space="preserve">"</w:instrText>
      </w:r>
      <w:r>
        <w:rPr>
          <w:rFonts w:cs="Arial"/>
        </w:rPr>
        <w:fldChar w:fldCharType="end"/>
      </w:r>
    </w:p>
    <w:p w:rsidP="00A318C1" w:rsidR="00347871" w:rsidRDefault="00347871">
      <w:pPr>
        <w:pStyle w:val="BodyText"/>
      </w:pPr>
      <w:r>
        <w:t xml:space="preserve">[cvss] There is an unofficial, non-vendor solution available. In some cases, users of the affected technology will create a patch of their own or provide steps to work around or otherwise mitigate the vulnerability.</w:t>
      </w:r>
    </w:p>
    <w:p w:rsidP="00347871" w:rsidR="00347871" w:rsidRDefault="00347871">
      <w:pPr>
        <w:ind w:hanging="245" w:left="605"/>
      </w:pPr>
      <w:r>
        <w:rPr>
          <w:noProof/>
        </w:rPr>
        <w:drawing>
          <wp:inline distT="0" distB="0" distL="0" distR="0">
            <wp:extent cx="152400" cy="152400"/>
            <wp:effectExtent l="0" t="0" r="0" b="0"/>
            <wp:docPr id="1960"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 name="-589766368.emf"/>
                    <pic:cNvPicPr/>
                  </pic:nvPicPr>
                  <pic:blipFill>
                    <a:blip r:embed="mr_docxImage981" cstate="print"/>
                    <a:stretch>
                      <a:fillRect/>
                    </a:stretch>
                  </pic:blipFill>
                  <pic:spPr>
                    <a:xfrm rot="0">
                      <a:off x="0" y="0"/>
                      <a:ext cx="152400" cy="152400"/>
                    </a:xfrm>
                    <a:prstGeom prst="rect">
                      <a:avLst/>
                    </a:prstGeom>
                  </pic:spPr>
                </pic:pic>
              </a:graphicData>
            </a:graphic>
          </wp:inline>
        </w:drawing>
      </w:r>
      <w:r>
        <w:t xml:space="preserve"> </w:t>
      </w:r>
      <w:r>
        <w:t xml:space="preserve">Unavailable</w:t>
      </w:r>
      <w:r>
        <w:rPr>
          <w:rFonts w:cs="Arial"/>
        </w:rPr>
        <w:fldChar w:fldCharType="begin"/>
      </w:r>
      <w:r>
        <w:instrText xml:space="preserve">XE"</w:instrText>
      </w:r>
      <w:r w:rsidRPr="00413D75">
        <w:rPr>
          <w:rFonts w:cs="Arial"/>
        </w:rPr>
        <w:instrText xml:space="preserve">Unavailable</w:instrText>
      </w:r>
      <w:r>
        <w:instrText xml:space="preserve">"</w:instrText>
      </w:r>
      <w:r>
        <w:rPr>
          <w:rFonts w:cs="Arial"/>
        </w:rPr>
        <w:fldChar w:fldCharType="end"/>
      </w:r>
    </w:p>
    <w:p w:rsidP="00A318C1" w:rsidR="00347871" w:rsidRDefault="00347871">
      <w:pPr>
        <w:pStyle w:val="BodyText"/>
      </w:pPr>
      <w:r>
        <w:t xml:space="preserve">[cvss] There is either no solution available or it is impossible to apply</w:t>
      </w:r>
    </w:p>
    <w:p w:rsidP="00347871" w:rsidR="00347871" w:rsidRDefault="00347871"/>
    <w:p w:rsidP="00347871" w:rsidR="00347871" w:rsidRDefault="00951276">
      <w:pPr>
        <w:pStyle w:val="Heading3"/>
      </w:pPr>
      <w:bookmarkStart w:id="_07486b77998271cd52d9b3d10ecc22ba" w:name="_07486b77998271cd52d9b3d10ecc22ba"/>
      <w:r w:rsidR="00347871">
        <w:t xml:space="preserve">Enumeration Report Confidence</w:t>
      </w:r>
      <w:bookmarkEnd w:id="_07486b77998271cd52d9b3d10ecc22ba"/>
      <w:r w:rsidR="00347871" w:rsidRPr="003A31EC">
        <w:rPr>
          <w:rFonts w:cs="Arial"/>
        </w:rPr>
        <w:t xml:space="preserve"> </w:t>
      </w:r>
      <w:r>
        <w:rPr>
          <w:rFonts w:cs="Arial"/>
        </w:rPr>
        <w:fldChar w:fldCharType="begin"/>
      </w:r>
      <w:r>
        <w:instrText xml:space="preserve">XE"</w:instrText>
      </w:r>
      <w:r w:rsidRPr="00413D75">
        <w:rPr>
          <w:rFonts w:cs="Arial"/>
        </w:rPr>
        <w:instrText xml:space="preserve">Report Confidence</w:instrText>
      </w:r>
      <w:r>
        <w:instrText xml:space="preserve">"</w:instrText>
      </w:r>
      <w:r>
        <w:rPr>
          <w:rFonts w:cs="Arial"/>
        </w:rPr>
        <w:fldChar w:fldCharType="end"/>
      </w:r>
      <w:r w:rsidR="000C6CB8">
        <w:rPr>
          <w:rFonts w:cs="Arial"/>
        </w:rPr>
        <w:t xml:space="preserve"> </w:t>
      </w:r>
    </w:p>
    <w:p w:rsidP="00A318C1" w:rsidR="00347871" w:rsidRDefault="00347871">
      <w:pPr>
        <w:pStyle w:val="BodyText"/>
      </w:pPr>
      <w:r>
        <w:t xml:space="preserve">[CVSS] Confidence in a report.</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Known Superclasses</w:t>
      </w:r>
    </w:p>
    <w:p w:rsidP="00347871" w:rsidR="00347871" w:rsidRDefault="00347871">
      <w:pPr>
        <w:ind w:left="360"/>
      </w:pPr>
      <w:hyperlink w:anchor="_e53dd5572fd3346fa73d5e5e4a87c50a" w:history="1">
        <w:r>
          <w:rStyle w:val="Hyperlink"/>
          <w:rPr>
            <w:rStyle w:val="Hyperlink"/>
          </w:rPr>
          <w:t xml:space="preserve">Vulnerability Temporal Vector </w:t>
        </w:r>
      </w:hyperlink>
    </w:p>
    <w:p w:rsidP="00347871" w:rsidR="00347871" w:rsidRDefault="00347871">
      <w:pPr>
        <w:pStyle w:val="Code0"/>
      </w:pPr>
      <w:r>
        <w:t xml:space="preserve">package </w:t>
      </w:r>
      <w:r>
        <w:t xml:space="preserve">Threat-risk-conceptual-model::Threat and Risk Specific Concepts::Vulnerabilities::Vulnerability Vectors</w:t>
      </w:r>
    </w:p>
    <w:p w:rsidP="00347871" w:rsidR="00347871" w:rsidRDefault="00347871">
      <w:pPr>
        <w:pStyle w:val="Code0"/>
      </w:pPr>
      <w:r>
        <w:t xml:space="preserve">public</w:t>
      </w:r>
      <w:r>
        <w:t xml:space="preserve"> </w:t>
      </w:r>
      <w:r>
        <w:t xml:space="preserve">enum</w:t>
      </w:r>
      <w:r>
        <w:t xml:space="preserve"> </w:t>
      </w:r>
      <w:r>
        <w:t xml:space="preserve">Report Confidence</w:t>
      </w:r>
    </w:p>
    <w:p w:rsidP="00347871" w:rsidR="00347871" w:rsidRDefault="00347871">
      <w:pPr>
        <w:pStyle w:val="Code0"/>
      </w:pPr>
      <w:r>
        <w:t xml:space="preserve">{</w:t>
      </w:r>
      <w:r>
        <w:t xml:space="preserve">Unconfirmed</w:t>
      </w:r>
      <w:r>
        <w:t xml:space="preserve">, </w:t>
      </w:r>
      <w:r>
        <w:t xml:space="preserve">Uncorroborated</w:t>
      </w:r>
      <w:r>
        <w:t xml:space="preserve">, </w:t>
      </w:r>
      <w:r>
        <w:t xml:space="preserve">Confirmed</w:t>
      </w:r>
      <w:r>
        <w:t xml:space="preserve">}</w:t>
      </w:r>
    </w:p>
    <w:p w:rsidP="00347871" w:rsidR="00347871" w:rsidRDefault="00347871">
      <w:pPr>
        <w:pStyle w:val="Code0"/>
      </w:pP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Literals</w:t>
      </w:r>
    </w:p>
    <w:p w:rsidP="00347871" w:rsidR="00347871" w:rsidRDefault="00347871">
      <w:pPr>
        <w:ind w:hanging="245" w:left="605"/>
      </w:pPr>
      <w:r>
        <w:rPr>
          <w:noProof/>
        </w:rPr>
        <w:drawing>
          <wp:inline distT="0" distB="0" distL="0" distR="0">
            <wp:extent cx="152400" cy="152400"/>
            <wp:effectExtent l="0" t="0" r="0" b="0"/>
            <wp:docPr id="1962"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 name="-589766368.emf"/>
                    <pic:cNvPicPr/>
                  </pic:nvPicPr>
                  <pic:blipFill>
                    <a:blip r:embed="mr_docxImage982" cstate="print"/>
                    <a:stretch>
                      <a:fillRect/>
                    </a:stretch>
                  </pic:blipFill>
                  <pic:spPr>
                    <a:xfrm rot="0">
                      <a:off x="0" y="0"/>
                      <a:ext cx="152400" cy="152400"/>
                    </a:xfrm>
                    <a:prstGeom prst="rect">
                      <a:avLst/>
                    </a:prstGeom>
                  </pic:spPr>
                </pic:pic>
              </a:graphicData>
            </a:graphic>
          </wp:inline>
        </w:drawing>
      </w:r>
      <w:r>
        <w:t xml:space="preserve"> </w:t>
      </w:r>
      <w:r>
        <w:t xml:space="preserve">Unconfirmed</w:t>
      </w:r>
      <w:r>
        <w:rPr>
          <w:rFonts w:cs="Arial"/>
        </w:rPr>
        <w:fldChar w:fldCharType="begin"/>
      </w:r>
      <w:r>
        <w:instrText xml:space="preserve">XE"</w:instrText>
      </w:r>
      <w:r w:rsidRPr="00413D75">
        <w:rPr>
          <w:rFonts w:cs="Arial"/>
        </w:rPr>
        <w:instrText xml:space="preserve">Unconfirmed</w:instrText>
      </w:r>
      <w:r>
        <w:instrText xml:space="preserve">"</w:instrText>
      </w:r>
      <w:r>
        <w:rPr>
          <w:rFonts w:cs="Arial"/>
        </w:rPr>
        <w:fldChar w:fldCharType="end"/>
      </w:r>
    </w:p>
    <w:p w:rsidP="00A318C1" w:rsidR="00347871" w:rsidRDefault="00347871">
      <w:pPr>
        <w:pStyle w:val="BodyText"/>
      </w:pPr>
      <w:r>
        <w:t xml:space="preserve">[cvss] There is a single unconfirmed source or possibly multiple conflicting reports. There is little confidence in the validity of the reports. An example is a rumor that surfaces from the hacker underground.</w:t>
      </w:r>
    </w:p>
    <w:p w:rsidP="00347871" w:rsidR="00347871" w:rsidRDefault="00347871">
      <w:pPr>
        <w:ind w:hanging="245" w:left="605"/>
      </w:pPr>
      <w:r>
        <w:rPr>
          <w:noProof/>
        </w:rPr>
        <w:drawing>
          <wp:inline distT="0" distB="0" distL="0" distR="0">
            <wp:extent cx="152400" cy="152400"/>
            <wp:effectExtent l="0" t="0" r="0" b="0"/>
            <wp:docPr id="1964"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 name="-589766368.emf"/>
                    <pic:cNvPicPr/>
                  </pic:nvPicPr>
                  <pic:blipFill>
                    <a:blip r:embed="mr_docxImage983" cstate="print"/>
                    <a:stretch>
                      <a:fillRect/>
                    </a:stretch>
                  </pic:blipFill>
                  <pic:spPr>
                    <a:xfrm rot="0">
                      <a:off x="0" y="0"/>
                      <a:ext cx="152400" cy="152400"/>
                    </a:xfrm>
                    <a:prstGeom prst="rect">
                      <a:avLst/>
                    </a:prstGeom>
                  </pic:spPr>
                </pic:pic>
              </a:graphicData>
            </a:graphic>
          </wp:inline>
        </w:drawing>
      </w:r>
      <w:r>
        <w:t xml:space="preserve"> </w:t>
      </w:r>
      <w:r>
        <w:t xml:space="preserve">Uncorroborated</w:t>
      </w:r>
      <w:r>
        <w:rPr>
          <w:rFonts w:cs="Arial"/>
        </w:rPr>
        <w:fldChar w:fldCharType="begin"/>
      </w:r>
      <w:r>
        <w:instrText xml:space="preserve">XE"</w:instrText>
      </w:r>
      <w:r w:rsidRPr="00413D75">
        <w:rPr>
          <w:rFonts w:cs="Arial"/>
        </w:rPr>
        <w:instrText xml:space="preserve">Uncorroborated</w:instrText>
      </w:r>
      <w:r>
        <w:instrText xml:space="preserve">"</w:instrText>
      </w:r>
      <w:r>
        <w:rPr>
          <w:rFonts w:cs="Arial"/>
        </w:rPr>
        <w:fldChar w:fldCharType="end"/>
      </w:r>
    </w:p>
    <w:p w:rsidP="00A318C1" w:rsidR="00347871" w:rsidRDefault="00347871">
      <w:pPr>
        <w:pStyle w:val="BodyText"/>
      </w:pPr>
      <w:r>
        <w:t xml:space="preserve">[cvss] There are multiple non-official sources, possibly including independent security companies or research organizations. At this point there may be conflicting technical details or some other lingering ambiguity.</w:t>
      </w:r>
    </w:p>
    <w:p w:rsidP="00347871" w:rsidR="00347871" w:rsidRDefault="00347871">
      <w:pPr>
        <w:ind w:hanging="245" w:left="605"/>
      </w:pPr>
      <w:r>
        <w:rPr>
          <w:noProof/>
        </w:rPr>
        <w:drawing>
          <wp:inline distT="0" distB="0" distL="0" distR="0">
            <wp:extent cx="152400" cy="152400"/>
            <wp:effectExtent l="0" t="0" r="0" b="0"/>
            <wp:docPr id="1966"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 name="-589766368.emf"/>
                    <pic:cNvPicPr/>
                  </pic:nvPicPr>
                  <pic:blipFill>
                    <a:blip r:embed="mr_docxImage984" cstate="print"/>
                    <a:stretch>
                      <a:fillRect/>
                    </a:stretch>
                  </pic:blipFill>
                  <pic:spPr>
                    <a:xfrm rot="0">
                      <a:off x="0" y="0"/>
                      <a:ext cx="152400" cy="152400"/>
                    </a:xfrm>
                    <a:prstGeom prst="rect">
                      <a:avLst/>
                    </a:prstGeom>
                  </pic:spPr>
                </pic:pic>
              </a:graphicData>
            </a:graphic>
          </wp:inline>
        </w:drawing>
      </w:r>
      <w:r>
        <w:t xml:space="preserve"> </w:t>
      </w:r>
      <w:r>
        <w:t xml:space="preserve">Confirmed</w:t>
      </w:r>
      <w:r>
        <w:rPr>
          <w:rFonts w:cs="Arial"/>
        </w:rPr>
        <w:fldChar w:fldCharType="begin"/>
      </w:r>
      <w:r>
        <w:instrText xml:space="preserve">XE"</w:instrText>
      </w:r>
      <w:r w:rsidRPr="00413D75">
        <w:rPr>
          <w:rFonts w:cs="Arial"/>
        </w:rPr>
        <w:instrText xml:space="preserve">Confirmed</w:instrText>
      </w:r>
      <w:r>
        <w:instrText xml:space="preserve">"</w:instrText>
      </w:r>
      <w:r>
        <w:rPr>
          <w:rFonts w:cs="Arial"/>
        </w:rPr>
        <w:fldChar w:fldCharType="end"/>
      </w:r>
    </w:p>
    <w:p w:rsidP="00A318C1" w:rsidR="00347871" w:rsidRDefault="00347871">
      <w:pPr>
        <w:pStyle w:val="BodyText"/>
      </w:pPr>
      <w:r>
        <w:t xml:space="preserve">[cvss] The vulnerability has been acknowledged by the vendor or author of the affected technology. The vulnerability may also be “Confirmed” when its existence is confirmed from an external event such as publication of functional or proof-of-concept exploit code or widespread exploitation.</w:t>
      </w:r>
    </w:p>
    <w:p w:rsidP="00347871" w:rsidR="00347871" w:rsidRDefault="00347871"/>
    <w:p w:rsidP="00347871" w:rsidR="00347871" w:rsidRDefault="00951276">
      <w:pPr>
        <w:pStyle w:val="Heading3"/>
      </w:pPr>
      <w:bookmarkStart w:id="_1729edc792154aab3a976a39aac93791" w:name="_1729edc792154aab3a976a39aac93791"/>
      <w:r w:rsidR="00347871">
        <w:t xml:space="preserve">Enumeration Security Requirements</w:t>
      </w:r>
      <w:bookmarkEnd w:id="_1729edc792154aab3a976a39aac93791"/>
      <w:r w:rsidR="00347871" w:rsidRPr="003A31EC">
        <w:rPr>
          <w:rFonts w:cs="Arial"/>
        </w:rPr>
        <w:t xml:space="preserve"> </w:t>
      </w:r>
      <w:r>
        <w:rPr>
          <w:rFonts w:cs="Arial"/>
        </w:rPr>
        <w:fldChar w:fldCharType="begin"/>
      </w:r>
      <w:r>
        <w:instrText xml:space="preserve">XE"</w:instrText>
      </w:r>
      <w:r w:rsidRPr="00413D75">
        <w:rPr>
          <w:rFonts w:cs="Arial"/>
        </w:rPr>
        <w:instrText xml:space="preserve">Security Requirements</w:instrText>
      </w:r>
      <w:r>
        <w:instrText xml:space="preserve">"</w:instrText>
      </w:r>
      <w:r>
        <w:rPr>
          <w:rFonts w:cs="Arial"/>
        </w:rPr>
        <w:fldChar w:fldCharType="end"/>
      </w:r>
      <w:r w:rsidR="000C6CB8">
        <w:rPr>
          <w:rFonts w:cs="Arial"/>
        </w:rPr>
        <w:t xml:space="preserve"> </w:t>
      </w:r>
    </w:p>
    <w:p w:rsidP="00A318C1" w:rsidR="00347871" w:rsidRDefault="00347871">
      <w:pPr>
        <w:pStyle w:val="BodyText"/>
      </w:pPr>
      <w:r>
        <w:t xml:space="preserve">
          [CVSS] These metrics enable the analyst to customize the CVSS score depending on the importance of the affected IT asset to a user’s organization, measured in terms of confidentiality, integrity, and availability. That is, if an IT asset supports a business function for which availability is most important, the analyst can assign a greater value to availability, relative to confidentiality and integrity. Each security requirement has three possible values: “low,” “medium,” or “high.” The full effect on the environmental score is determined by the corresponding base impact metrics. That is, these metrics modify the environmental score by reweighting the (base) confidentiality, integrity, and availability impact metrics. For example, the confidentiality impact (C) metric has increased weight if the confidentiality requirement (CR) is “high.” Likewise, the confidentiality impact metric has decreased weight if the confidentiality requirement is “low.” The confidentiality impact metric weighting is neutral if the confidentiality requirement is “medium.” This same logic is applied to the integrity and availability requirements.
          <w:br/>
          Note that the confidentiality requirement will not affect the environmental score if the (base) confidentiality impact is set to “none.” Also, increasing the confidentiality requirement from “medium” to “high” will not change the environmental score when the (base) impact metrics are set to “complete.”
          <w:br/>
          This is because the impact sub score (part of the base score that calculates impact) is already at a maximum value of 10.
          <w:br/>
          The greater the security requirement, the higher the score (remember that “medium” is considered the default). 
        </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Known Superclasses</w:t>
      </w:r>
    </w:p>
    <w:p w:rsidP="00347871" w:rsidR="00347871" w:rsidRDefault="00347871">
      <w:pPr>
        <w:ind w:left="360"/>
      </w:pPr>
      <w:hyperlink w:anchor="_ab1b10800dbf4458dc008d00f609c924" w:history="1">
        <w:r>
          <w:rStyle w:val="Hyperlink"/>
          <w:rPr>
            <w:rStyle w:val="Hyperlink"/>
          </w:rPr>
          <w:t xml:space="preserve">Vulnerability Environmental Vector</w:t>
        </w:r>
      </w:hyperlink>
    </w:p>
    <w:p w:rsidP="00347871" w:rsidR="00347871" w:rsidRDefault="00347871">
      <w:pPr>
        <w:pStyle w:val="Code0"/>
      </w:pPr>
      <w:r>
        <w:t xml:space="preserve">package </w:t>
      </w:r>
      <w:r>
        <w:t xml:space="preserve">Threat-risk-conceptual-model::Threat and Risk Specific Concepts::Vulnerabilities::Vulnerability Vectors</w:t>
      </w:r>
    </w:p>
    <w:p w:rsidP="00347871" w:rsidR="00347871" w:rsidRDefault="00347871">
      <w:pPr>
        <w:pStyle w:val="Code0"/>
      </w:pPr>
      <w:r>
        <w:t xml:space="preserve">public</w:t>
      </w:r>
      <w:r>
        <w:t xml:space="preserve"> </w:t>
      </w:r>
      <w:r>
        <w:t xml:space="preserve">enum</w:t>
      </w:r>
      <w:r>
        <w:t xml:space="preserve"> </w:t>
      </w:r>
      <w:r>
        <w:t xml:space="preserve">Security Requirements</w:t>
      </w:r>
    </w:p>
    <w:p w:rsidP="00347871" w:rsidR="00347871" w:rsidRDefault="00347871">
      <w:pPr>
        <w:pStyle w:val="Code0"/>
      </w:pPr>
      <w:r>
        <w:t xml:space="preserve">{</w:t>
      </w:r>
      <w:r>
        <w:t xml:space="preserve">Low</w:t>
      </w:r>
      <w:r>
        <w:t xml:space="preserve">, </w:t>
      </w:r>
      <w:r>
        <w:t xml:space="preserve">Medium</w:t>
      </w:r>
      <w:r>
        <w:t xml:space="preserve">, </w:t>
      </w:r>
      <w:r>
        <w:t xml:space="preserve">High</w:t>
      </w:r>
      <w:r>
        <w:t xml:space="preserve">}</w:t>
      </w:r>
    </w:p>
    <w:p w:rsidP="00347871" w:rsidR="00347871" w:rsidRDefault="00347871">
      <w:pPr>
        <w:pStyle w:val="Code0"/>
      </w:pP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Literals</w:t>
      </w:r>
    </w:p>
    <w:p w:rsidP="00347871" w:rsidR="00347871" w:rsidRDefault="00347871">
      <w:pPr>
        <w:ind w:hanging="245" w:left="605"/>
      </w:pPr>
      <w:r>
        <w:rPr>
          <w:noProof/>
        </w:rPr>
        <w:drawing>
          <wp:inline distT="0" distB="0" distL="0" distR="0">
            <wp:extent cx="152400" cy="152400"/>
            <wp:effectExtent l="0" t="0" r="0" b="0"/>
            <wp:docPr id="1968"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 name="-589766368.emf"/>
                    <pic:cNvPicPr/>
                  </pic:nvPicPr>
                  <pic:blipFill>
                    <a:blip r:embed="mr_docxImage985" cstate="print"/>
                    <a:stretch>
                      <a:fillRect/>
                    </a:stretch>
                  </pic:blipFill>
                  <pic:spPr>
                    <a:xfrm rot="0">
                      <a:off x="0" y="0"/>
                      <a:ext cx="152400" cy="152400"/>
                    </a:xfrm>
                    <a:prstGeom prst="rect">
                      <a:avLst/>
                    </a:prstGeom>
                  </pic:spPr>
                </pic:pic>
              </a:graphicData>
            </a:graphic>
          </wp:inline>
        </w:drawing>
      </w:r>
      <w:r>
        <w:t xml:space="preserve"> </w:t>
      </w:r>
      <w:r>
        <w:t xml:space="preserve">Low</w:t>
      </w:r>
      <w:r>
        <w:rPr>
          <w:rFonts w:cs="Arial"/>
        </w:rPr>
        <w:fldChar w:fldCharType="begin"/>
      </w:r>
      <w:r>
        <w:instrText xml:space="preserve">XE"</w:instrText>
      </w:r>
      <w:r w:rsidRPr="00413D75">
        <w:rPr>
          <w:rFonts w:cs="Arial"/>
        </w:rPr>
        <w:instrText xml:space="preserve">Low</w:instrText>
      </w:r>
      <w:r>
        <w:instrText xml:space="preserve">"</w:instrText>
      </w:r>
      <w:r>
        <w:rPr>
          <w:rFonts w:cs="Arial"/>
        </w:rPr>
        <w:fldChar w:fldCharType="end"/>
      </w:r>
    </w:p>
    <w:p w:rsidP="00A318C1" w:rsidR="00347871" w:rsidRDefault="00347871">
      <w:pPr>
        <w:pStyle w:val="BodyText"/>
      </w:pPr>
      <w:r>
        <w:t xml:space="preserve">[cvss] Loss of [confidentiality | integrity | availability] is likely to have only a limited adverse effect on the organization or individuals' associated with the organization (e.g., employees, customers).</w:t>
      </w:r>
    </w:p>
    <w:p w:rsidP="00347871" w:rsidR="00347871" w:rsidRDefault="00347871">
      <w:pPr>
        <w:ind w:hanging="245" w:left="605"/>
      </w:pPr>
      <w:r>
        <w:rPr>
          <w:noProof/>
        </w:rPr>
        <w:drawing>
          <wp:inline distT="0" distB="0" distL="0" distR="0">
            <wp:extent cx="152400" cy="152400"/>
            <wp:effectExtent l="0" t="0" r="0" b="0"/>
            <wp:docPr id="1970"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 name="-589766368.emf"/>
                    <pic:cNvPicPr/>
                  </pic:nvPicPr>
                  <pic:blipFill>
                    <a:blip r:embed="mr_docxImage986" cstate="print"/>
                    <a:stretch>
                      <a:fillRect/>
                    </a:stretch>
                  </pic:blipFill>
                  <pic:spPr>
                    <a:xfrm rot="0">
                      <a:off x="0" y="0"/>
                      <a:ext cx="152400" cy="152400"/>
                    </a:xfrm>
                    <a:prstGeom prst="rect">
                      <a:avLst/>
                    </a:prstGeom>
                  </pic:spPr>
                </pic:pic>
              </a:graphicData>
            </a:graphic>
          </wp:inline>
        </w:drawing>
      </w:r>
      <w:r>
        <w:t xml:space="preserve"> </w:t>
      </w:r>
      <w:r>
        <w:t xml:space="preserve">Medium</w:t>
      </w:r>
      <w:r>
        <w:rPr>
          <w:rFonts w:cs="Arial"/>
        </w:rPr>
        <w:fldChar w:fldCharType="begin"/>
      </w:r>
      <w:r>
        <w:instrText xml:space="preserve">XE"</w:instrText>
      </w:r>
      <w:r w:rsidRPr="00413D75">
        <w:rPr>
          <w:rFonts w:cs="Arial"/>
        </w:rPr>
        <w:instrText xml:space="preserve">Medium</w:instrText>
      </w:r>
      <w:r>
        <w:instrText xml:space="preserve">"</w:instrText>
      </w:r>
      <w:r>
        <w:rPr>
          <w:rFonts w:cs="Arial"/>
        </w:rPr>
        <w:fldChar w:fldCharType="end"/>
      </w:r>
    </w:p>
    <w:p w:rsidP="00A318C1" w:rsidR="00347871" w:rsidRDefault="00347871">
      <w:pPr>
        <w:pStyle w:val="BodyText"/>
      </w:pPr>
      <w:r>
        <w:t xml:space="preserve">[cvss] Loss of [confidentiality | integrity | availability] is likely to have a serious adverse effect on the organization or individuals' associated with the organization (e.g., employees, customers).</w:t>
      </w:r>
    </w:p>
    <w:p w:rsidP="00347871" w:rsidR="00347871" w:rsidRDefault="00347871">
      <w:pPr>
        <w:ind w:hanging="245" w:left="605"/>
      </w:pPr>
      <w:r>
        <w:rPr>
          <w:noProof/>
        </w:rPr>
        <w:drawing>
          <wp:inline distT="0" distB="0" distL="0" distR="0">
            <wp:extent cx="152400" cy="152400"/>
            <wp:effectExtent l="0" t="0" r="0" b="0"/>
            <wp:docPr id="1972"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 name="-589766368.emf"/>
                    <pic:cNvPicPr/>
                  </pic:nvPicPr>
                  <pic:blipFill>
                    <a:blip r:embed="mr_docxImage987" cstate="print"/>
                    <a:stretch>
                      <a:fillRect/>
                    </a:stretch>
                  </pic:blipFill>
                  <pic:spPr>
                    <a:xfrm rot="0">
                      <a:off x="0" y="0"/>
                      <a:ext cx="152400" cy="152400"/>
                    </a:xfrm>
                    <a:prstGeom prst="rect">
                      <a:avLst/>
                    </a:prstGeom>
                  </pic:spPr>
                </pic:pic>
              </a:graphicData>
            </a:graphic>
          </wp:inline>
        </w:drawing>
      </w:r>
      <w:r>
        <w:t xml:space="preserve"> </w:t>
      </w:r>
      <w:r>
        <w:t xml:space="preserve">High</w:t>
      </w:r>
      <w:r>
        <w:rPr>
          <w:rFonts w:cs="Arial"/>
        </w:rPr>
        <w:fldChar w:fldCharType="begin"/>
      </w:r>
      <w:r>
        <w:instrText xml:space="preserve">XE"</w:instrText>
      </w:r>
      <w:r w:rsidRPr="00413D75">
        <w:rPr>
          <w:rFonts w:cs="Arial"/>
        </w:rPr>
        <w:instrText xml:space="preserve">High</w:instrText>
      </w:r>
      <w:r>
        <w:instrText xml:space="preserve">"</w:instrText>
      </w:r>
      <w:r>
        <w:rPr>
          <w:rFonts w:cs="Arial"/>
        </w:rPr>
        <w:fldChar w:fldCharType="end"/>
      </w:r>
    </w:p>
    <w:p w:rsidP="00A318C1" w:rsidR="00347871" w:rsidRDefault="00347871">
      <w:pPr>
        <w:pStyle w:val="BodyText"/>
      </w:pPr>
      <w:r>
        <w:t xml:space="preserve">[cvss] Loss of [confidentiality | integrity | availability] is likely to have a catastrophic adverse effect on the organization or individuals' associated with the organization (e.g., employees, customers)</w:t>
      </w:r>
    </w:p>
    <w:p w:rsidP="00347871" w:rsidR="00347871" w:rsidRDefault="00347871"/>
    <w:p w:rsidP="00347871" w:rsidR="00347871" w:rsidRDefault="00951276">
      <w:pPr>
        <w:pStyle w:val="Heading3"/>
      </w:pPr>
      <w:bookmarkStart w:id="_2de129439033c45e95f31a9f092a67f7" w:name="_2de129439033c45e95f31a9f092a67f7"/>
      <w:r w:rsidR="00347871">
        <w:t xml:space="preserve">Enumeration Target Distribution</w:t>
      </w:r>
      <w:bookmarkEnd w:id="_2de129439033c45e95f31a9f092a67f7"/>
      <w:r w:rsidR="00347871" w:rsidRPr="003A31EC">
        <w:rPr>
          <w:rFonts w:cs="Arial"/>
        </w:rPr>
        <w:t xml:space="preserve"> </w:t>
      </w:r>
      <w:r>
        <w:rPr>
          <w:rFonts w:cs="Arial"/>
        </w:rPr>
        <w:fldChar w:fldCharType="begin"/>
      </w:r>
      <w:r>
        <w:instrText xml:space="preserve">XE"</w:instrText>
      </w:r>
      <w:r w:rsidRPr="00413D75">
        <w:rPr>
          <w:rFonts w:cs="Arial"/>
        </w:rPr>
        <w:instrText xml:space="preserve">Target Distribution</w:instrText>
      </w:r>
      <w:r>
        <w:instrText xml:space="preserve">"</w:instrText>
      </w:r>
      <w:r>
        <w:rPr>
          <w:rFonts w:cs="Arial"/>
        </w:rPr>
        <w:fldChar w:fldCharType="end"/>
      </w:r>
      <w:r w:rsidR="000C6CB8">
        <w:rPr>
          <w:rFonts w:cs="Arial"/>
        </w:rPr>
        <w:t xml:space="preserve"> </w:t>
      </w:r>
    </w:p>
    <w:p w:rsidP="00A318C1" w:rsidR="00347871" w:rsidRDefault="00347871">
      <w:pPr>
        <w:pStyle w:val="BodyText"/>
      </w:pPr>
      <w:r>
        <w:t xml:space="preserve">
          [CVSS] This metric measures the proportion of vulnerable systems. It is meant as an environment-specific indicator in order to approximate the percentage of systems that could be affected by the vulnerability.
          <w:br/>
          The greater the proportion of vulnerable systems, the higher the score.
        </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Known Superclasses</w:t>
      </w:r>
    </w:p>
    <w:p w:rsidP="00347871" w:rsidR="00347871" w:rsidRDefault="00347871">
      <w:pPr>
        <w:ind w:left="360"/>
      </w:pPr>
      <w:hyperlink w:anchor="_ab1b10800dbf4458dc008d00f609c924" w:history="1">
        <w:r>
          <w:rStyle w:val="Hyperlink"/>
          <w:rPr>
            <w:rStyle w:val="Hyperlink"/>
          </w:rPr>
          <w:t xml:space="preserve">Vulnerability Environmental Vector</w:t>
        </w:r>
      </w:hyperlink>
    </w:p>
    <w:p w:rsidP="00347871" w:rsidR="00347871" w:rsidRDefault="00347871">
      <w:pPr>
        <w:pStyle w:val="Code0"/>
      </w:pPr>
      <w:r>
        <w:t xml:space="preserve">package </w:t>
      </w:r>
      <w:r>
        <w:t xml:space="preserve">Threat-risk-conceptual-model::Threat and Risk Specific Concepts::Vulnerabilities::Vulnerability Vectors</w:t>
      </w:r>
    </w:p>
    <w:p w:rsidP="00347871" w:rsidR="00347871" w:rsidRDefault="00347871">
      <w:pPr>
        <w:pStyle w:val="Code0"/>
      </w:pPr>
      <w:r>
        <w:t xml:space="preserve">public</w:t>
      </w:r>
      <w:r>
        <w:t xml:space="preserve"> </w:t>
      </w:r>
      <w:r>
        <w:t xml:space="preserve">enum</w:t>
      </w:r>
      <w:r>
        <w:t xml:space="preserve"> </w:t>
      </w:r>
      <w:r>
        <w:t xml:space="preserve">Target Distribution</w:t>
      </w:r>
    </w:p>
    <w:p w:rsidP="00347871" w:rsidR="00347871" w:rsidRDefault="00347871">
      <w:pPr>
        <w:pStyle w:val="Code0"/>
      </w:pPr>
      <w:r>
        <w:t xml:space="preserve">{</w:t>
      </w:r>
      <w:r>
        <w:t xml:space="preserve">None</w:t>
      </w:r>
      <w:r>
        <w:t xml:space="preserve">, </w:t>
      </w:r>
      <w:r>
        <w:t xml:space="preserve">Low</w:t>
      </w:r>
      <w:r>
        <w:t xml:space="preserve">, </w:t>
      </w:r>
      <w:r>
        <w:t xml:space="preserve">Medum</w:t>
      </w:r>
      <w:r>
        <w:t xml:space="preserve">, </w:t>
      </w:r>
      <w:r>
        <w:t xml:space="preserve">High</w:t>
      </w:r>
      <w:r>
        <w:t xml:space="preserve">}</w:t>
      </w:r>
    </w:p>
    <w:p w:rsidP="00347871" w:rsidR="00347871" w:rsidRDefault="00347871">
      <w:pPr>
        <w:pStyle w:val="Code0"/>
      </w:pP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Literals</w:t>
      </w:r>
    </w:p>
    <w:p w:rsidP="00347871" w:rsidR="00347871" w:rsidRDefault="00347871">
      <w:pPr>
        <w:ind w:hanging="245" w:left="605"/>
      </w:pPr>
      <w:r>
        <w:rPr>
          <w:noProof/>
        </w:rPr>
        <w:drawing>
          <wp:inline distT="0" distB="0" distL="0" distR="0">
            <wp:extent cx="152400" cy="152400"/>
            <wp:effectExtent l="0" t="0" r="0" b="0"/>
            <wp:docPr id="1974"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 name="-589766368.emf"/>
                    <pic:cNvPicPr/>
                  </pic:nvPicPr>
                  <pic:blipFill>
                    <a:blip r:embed="mr_docxImage988" cstate="print"/>
                    <a:stretch>
                      <a:fillRect/>
                    </a:stretch>
                  </pic:blipFill>
                  <pic:spPr>
                    <a:xfrm rot="0">
                      <a:off x="0" y="0"/>
                      <a:ext cx="152400" cy="152400"/>
                    </a:xfrm>
                    <a:prstGeom prst="rect">
                      <a:avLst/>
                    </a:prstGeom>
                  </pic:spPr>
                </pic:pic>
              </a:graphicData>
            </a:graphic>
          </wp:inline>
        </w:drawing>
      </w:r>
      <w:r>
        <w:t xml:space="preserve"> </w:t>
      </w:r>
      <w:r>
        <w:t xml:space="preserve">None</w:t>
      </w:r>
      <w:r>
        <w:rPr>
          <w:rFonts w:cs="Arial"/>
        </w:rPr>
        <w:fldChar w:fldCharType="begin"/>
      </w:r>
      <w:r>
        <w:instrText xml:space="preserve">XE"</w:instrText>
      </w:r>
      <w:r w:rsidRPr="00413D75">
        <w:rPr>
          <w:rFonts w:cs="Arial"/>
        </w:rPr>
        <w:instrText xml:space="preserve">None</w:instrText>
      </w:r>
      <w:r>
        <w:instrText xml:space="preserve">"</w:instrText>
      </w:r>
      <w:r>
        <w:rPr>
          <w:rFonts w:cs="Arial"/>
        </w:rPr>
        <w:fldChar w:fldCharType="end"/>
      </w:r>
    </w:p>
    <w:p w:rsidP="00A318C1" w:rsidR="00347871" w:rsidRDefault="00347871">
      <w:pPr>
        <w:pStyle w:val="BodyText"/>
      </w:pPr>
      <w:r>
        <w:t xml:space="preserve">[cvss] No target systems exist, or targets are so highly specialized that they only exist in a laboratory setting. Effectively 0% of the environment is at risk.</w:t>
      </w:r>
    </w:p>
    <w:p w:rsidP="00347871" w:rsidR="00347871" w:rsidRDefault="00347871">
      <w:pPr>
        <w:ind w:hanging="245" w:left="605"/>
      </w:pPr>
      <w:r>
        <w:rPr>
          <w:noProof/>
        </w:rPr>
        <w:drawing>
          <wp:inline distT="0" distB="0" distL="0" distR="0">
            <wp:extent cx="152400" cy="152400"/>
            <wp:effectExtent l="0" t="0" r="0" b="0"/>
            <wp:docPr id="1976"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 name="-589766368.emf"/>
                    <pic:cNvPicPr/>
                  </pic:nvPicPr>
                  <pic:blipFill>
                    <a:blip r:embed="mr_docxImage989" cstate="print"/>
                    <a:stretch>
                      <a:fillRect/>
                    </a:stretch>
                  </pic:blipFill>
                  <pic:spPr>
                    <a:xfrm rot="0">
                      <a:off x="0" y="0"/>
                      <a:ext cx="152400" cy="152400"/>
                    </a:xfrm>
                    <a:prstGeom prst="rect">
                      <a:avLst/>
                    </a:prstGeom>
                  </pic:spPr>
                </pic:pic>
              </a:graphicData>
            </a:graphic>
          </wp:inline>
        </w:drawing>
      </w:r>
      <w:r>
        <w:t xml:space="preserve"> </w:t>
      </w:r>
      <w:r>
        <w:t xml:space="preserve">Low</w:t>
      </w:r>
      <w:r>
        <w:rPr>
          <w:rFonts w:cs="Arial"/>
        </w:rPr>
        <w:fldChar w:fldCharType="begin"/>
      </w:r>
      <w:r>
        <w:instrText xml:space="preserve">XE"</w:instrText>
      </w:r>
      <w:r w:rsidRPr="00413D75">
        <w:rPr>
          <w:rFonts w:cs="Arial"/>
        </w:rPr>
        <w:instrText xml:space="preserve">Low</w:instrText>
      </w:r>
      <w:r>
        <w:instrText xml:space="preserve">"</w:instrText>
      </w:r>
      <w:r>
        <w:rPr>
          <w:rFonts w:cs="Arial"/>
        </w:rPr>
        <w:fldChar w:fldCharType="end"/>
      </w:r>
    </w:p>
    <w:p w:rsidP="00A318C1" w:rsidR="00347871" w:rsidRDefault="00347871">
      <w:pPr>
        <w:pStyle w:val="BodyText"/>
      </w:pPr>
      <w:r>
        <w:t xml:space="preserve">[cvss] Targets exist inside the environment, but on a small scale. Between 1% - 25% of the total environment is at risk.</w:t>
      </w:r>
    </w:p>
    <w:p w:rsidP="00347871" w:rsidR="00347871" w:rsidRDefault="00347871">
      <w:pPr>
        <w:ind w:hanging="245" w:left="605"/>
      </w:pPr>
      <w:r>
        <w:rPr>
          <w:noProof/>
        </w:rPr>
        <w:drawing>
          <wp:inline distT="0" distB="0" distL="0" distR="0">
            <wp:extent cx="152400" cy="152400"/>
            <wp:effectExtent l="0" t="0" r="0" b="0"/>
            <wp:docPr id="1978"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 name="-589766368.emf"/>
                    <pic:cNvPicPr/>
                  </pic:nvPicPr>
                  <pic:blipFill>
                    <a:blip r:embed="mr_docxImage990" cstate="print"/>
                    <a:stretch>
                      <a:fillRect/>
                    </a:stretch>
                  </pic:blipFill>
                  <pic:spPr>
                    <a:xfrm rot="0">
                      <a:off x="0" y="0"/>
                      <a:ext cx="152400" cy="152400"/>
                    </a:xfrm>
                    <a:prstGeom prst="rect">
                      <a:avLst/>
                    </a:prstGeom>
                  </pic:spPr>
                </pic:pic>
              </a:graphicData>
            </a:graphic>
          </wp:inline>
        </w:drawing>
      </w:r>
      <w:r>
        <w:t xml:space="preserve"> </w:t>
      </w:r>
      <w:r>
        <w:t xml:space="preserve">Medum</w:t>
      </w:r>
      <w:r>
        <w:rPr>
          <w:rFonts w:cs="Arial"/>
        </w:rPr>
        <w:fldChar w:fldCharType="begin"/>
      </w:r>
      <w:r>
        <w:instrText xml:space="preserve">XE"</w:instrText>
      </w:r>
      <w:r w:rsidRPr="00413D75">
        <w:rPr>
          <w:rFonts w:cs="Arial"/>
        </w:rPr>
        <w:instrText xml:space="preserve">Medum</w:instrText>
      </w:r>
      <w:r>
        <w:instrText xml:space="preserve">"</w:instrText>
      </w:r>
      <w:r>
        <w:rPr>
          <w:rFonts w:cs="Arial"/>
        </w:rPr>
        <w:fldChar w:fldCharType="end"/>
      </w:r>
    </w:p>
    <w:p w:rsidP="00A318C1" w:rsidR="00347871" w:rsidRDefault="00347871">
      <w:pPr>
        <w:pStyle w:val="BodyText"/>
      </w:pPr>
      <w:r>
        <w:t xml:space="preserve">[cvss] Targets exist inside the environment, but on a medium scale. Between 26% - 75% of the total environment is at risk</w:t>
      </w:r>
    </w:p>
    <w:p w:rsidP="00347871" w:rsidR="00347871" w:rsidRDefault="00347871">
      <w:pPr>
        <w:ind w:hanging="245" w:left="605"/>
      </w:pPr>
      <w:r>
        <w:rPr>
          <w:noProof/>
        </w:rPr>
        <w:drawing>
          <wp:inline distT="0" distB="0" distL="0" distR="0">
            <wp:extent cx="152400" cy="152400"/>
            <wp:effectExtent l="0" t="0" r="0" b="0"/>
            <wp:docPr id="1980" name="Picture -589766368.emf" descr="-58976636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 name="-589766368.emf"/>
                    <pic:cNvPicPr/>
                  </pic:nvPicPr>
                  <pic:blipFill>
                    <a:blip r:embed="mr_docxImage991" cstate="print"/>
                    <a:stretch>
                      <a:fillRect/>
                    </a:stretch>
                  </pic:blipFill>
                  <pic:spPr>
                    <a:xfrm rot="0">
                      <a:off x="0" y="0"/>
                      <a:ext cx="152400" cy="152400"/>
                    </a:xfrm>
                    <a:prstGeom prst="rect">
                      <a:avLst/>
                    </a:prstGeom>
                  </pic:spPr>
                </pic:pic>
              </a:graphicData>
            </a:graphic>
          </wp:inline>
        </w:drawing>
      </w:r>
      <w:r>
        <w:t xml:space="preserve"> </w:t>
      </w:r>
      <w:r>
        <w:t xml:space="preserve">High</w:t>
      </w:r>
      <w:r>
        <w:rPr>
          <w:rFonts w:cs="Arial"/>
        </w:rPr>
        <w:fldChar w:fldCharType="begin"/>
      </w:r>
      <w:r>
        <w:instrText xml:space="preserve">XE"</w:instrText>
      </w:r>
      <w:r w:rsidRPr="00413D75">
        <w:rPr>
          <w:rFonts w:cs="Arial"/>
        </w:rPr>
        <w:instrText xml:space="preserve">High</w:instrText>
      </w:r>
      <w:r>
        <w:instrText xml:space="preserve">"</w:instrText>
      </w:r>
      <w:r>
        <w:rPr>
          <w:rFonts w:cs="Arial"/>
        </w:rPr>
        <w:fldChar w:fldCharType="end"/>
      </w:r>
    </w:p>
    <w:p w:rsidP="00A318C1" w:rsidR="00347871" w:rsidRDefault="00347871">
      <w:pPr>
        <w:pStyle w:val="BodyText"/>
      </w:pPr>
      <w:r>
        <w:t xml:space="preserve">[cvss] Targets exist inside the environment on a considerable scale. Between 76% - 100% of the total environment is considered at risk.</w:t>
      </w:r>
    </w:p>
    <w:p w:rsidP="00347871" w:rsidR="00347871" w:rsidRDefault="00347871"/>
    <w:p w:rsidP="00347871" w:rsidR="00347871" w:rsidRDefault="00347871">
      <w:pPr>
        <w:spacing w:after="200" w:line="276" w:lineRule="auto"/>
        <w:rPr>
          <w:b/>
          <w:bCs/>
          <w:color w:val="365F91"/>
          <w:sz w:val="40"/>
          <w:szCs w:val="40"/>
        </w:rPr>
      </w:pPr>
      <w:r>
        <w:br w:type="page"/>
      </w:r>
    </w:p>
    <w:p w:rsidP="00347871" w:rsidR="00347871" w:rsidRDefault="00347871">
      <w:pPr>
        <w:pStyle w:val="Heading1"/>
      </w:pPr>
      <w:r>
        <w:t xml:space="preserve">Threat-risk-conceptual-model::Threat and Risk Specific Concepts::Weapons</w:t>
      </w:r>
    </w:p>
    <w:p w:rsidP="00347871" w:rsidR="00347871" w:rsidRDefault="00347871">
      <w:pPr>
        <w:pStyle w:val="Heading2"/>
      </w:pPr>
      <w:r>
        <w:t xml:space="preserve">Diagram: </w:t>
      </w:r>
      <w:r>
        <w:t xml:space="preserve">Weapons</w:t>
      </w:r>
    </w:p>
    <w:p w:rsidP="00347871" w:rsidR="00347871" w:rsidRDefault="00347871">
      <w:pPr>
        <w:jc w:val="center"/>
        <w:rPr>
          <w:rFonts w:cs="Arial"/>
        </w:rPr>
      </w:pPr>
      <w:r>
        <w:rPr>
          <w:noProof/>
        </w:rPr>
        <w:drawing>
          <wp:inline distT="0" distB="0" distL="0" distR="0">
            <wp:extent cx="6188075" cy="3302726"/>
            <wp:effectExtent l="0" t="0" r="0" b="0"/>
            <wp:docPr id="1982" name="Picture 806699539.emf" descr="80669953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 name="806699539.emf"/>
                    <pic:cNvPicPr/>
                  </pic:nvPicPr>
                  <pic:blipFill>
                    <a:blip r:embed="mr_docxImage992" cstate="print"/>
                    <a:stretch>
                      <a:fillRect/>
                    </a:stretch>
                  </pic:blipFill>
                  <pic:spPr>
                    <a:xfrm rot="0">
                      <a:off x="0" y="0"/>
                      <a:ext cx="6188075" cy="3302726"/>
                    </a:xfrm>
                    <a:prstGeom prst="rect">
                      <a:avLst/>
                    </a:prstGeom>
                  </pic:spPr>
                </pic:pic>
              </a:graphicData>
            </a:graphic>
          </wp:inline>
        </w:drawing>
      </w:r>
    </w:p>
    <w:p w:rsidP="00347871" w:rsidR="00347871" w:rsidRDefault="00347871">
      <w:pPr>
        <w:pStyle w:val="Figure"/>
        <w:widowControl/>
        <w:numPr>
          <w:ilvl w:val="0"/>
          <w:numId w:val="18"/>
        </w:numPr>
        <w:suppressAutoHyphens w:val="0"/>
        <w:overflowPunct/>
        <w:autoSpaceDE/>
        <w:autoSpaceDN/>
        <w:adjustRightInd/>
        <w:spacing w:after="120" w:before="120"/>
        <w:jc w:val="center"/>
        <w:textAlignment w:val="auto"/>
      </w:pPr>
      <w:r>
        <w:t xml:space="preserve">Weapons</w:t>
      </w:r>
    </w:p>
    <w:p w:rsidP="00347871" w:rsidR="00347871" w:rsidRDefault="00347871">
      <w:r>
        <w:t xml:space="preserve"> </w:t>
      </w:r>
    </w:p>
    <w:p w:rsidP="00347871" w:rsidR="00347871" w:rsidRDefault="00347871"/>
    <w:p w:rsidP="00347871" w:rsidR="00347871" w:rsidRDefault="00347871">
      <w:pPr>
        <w:pStyle w:val="Heading2"/>
      </w:pPr>
      <w:bookmarkStart w:id="_0e012078be710b4e9db1bea3e93f7301" w:name="_0e012078be710b4e9db1bea3e93f7301"/>
      <w:r>
        <w:t xml:space="preserve">Class Physical Weapon</w:t>
      </w:r>
      <w:bookmarkEnd w:id="_0e012078be710b4e9db1bea3e93f7301"/>
      <w:r w:rsidRPr="003A31EC">
        <w:rPr>
          <w:rFonts w:cs="Arial"/>
        </w:rPr>
        <w:t xml:space="preserve"> </w:t>
      </w:r>
      <w:r>
        <w:rPr>
          <w:rFonts w:cs="Arial"/>
        </w:rPr>
        <w:fldChar w:fldCharType="begin"/>
      </w:r>
      <w:r>
        <w:instrText xml:space="preserve">XE"</w:instrText>
      </w:r>
      <w:r w:rsidRPr="00413D75">
        <w:rPr>
          <w:rFonts w:cs="Arial"/>
        </w:rPr>
        <w:instrText xml:space="preserve">Physical Weapon</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A physical item intended to exploit a vulnerability and cause harm to some class of entities.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a779409105510d5f4e508fa1992b1ee7" w:history="1">
        <w:r>
          <w:rStyle w:val="Hyperlink"/>
          <w:rPr>
            <w:rStyle w:val="Hyperlink"/>
          </w:rPr>
          <w:t xml:space="preserve">Physical Tool</w:t>
        </w:r>
      </w:hyperlink>
      <w:r>
        <w:t xml:space="preserve">, </w:t>
      </w:r>
      <w:hyperlink w:anchor="_85732391519559b8da2839960274417a" w:history="1">
        <w:r>
          <w:rStyle w:val="Hyperlink"/>
          <w:rPr>
            <w:rStyle w:val="Hyperlink"/>
          </w:rPr>
          <w:t xml:space="preserve">Weapon</w:t>
        </w:r>
      </w:hyperlink>
    </w:p>
    <w:p w:rsidP="00347871" w:rsidR="00347871" w:rsidRDefault="00347871"/>
    <w:p w:rsidP="00347871" w:rsidR="00347871" w:rsidRDefault="00347871">
      <w:pPr>
        <w:pStyle w:val="Heading2"/>
      </w:pPr>
      <w:bookmarkStart w:id="_85732391519559b8da2839960274417a" w:name="_85732391519559b8da2839960274417a"/>
      <w:r>
        <w:t xml:space="preserve">Class Weapon</w:t>
      </w:r>
      <w:bookmarkEnd w:id="_85732391519559b8da2839960274417a"/>
      <w:r w:rsidRPr="003A31EC">
        <w:rPr>
          <w:rFonts w:cs="Arial"/>
        </w:rPr>
        <w:t xml:space="preserve"> </w:t>
      </w:r>
      <w:r>
        <w:rPr>
          <w:rFonts w:cs="Arial"/>
        </w:rPr>
        <w:fldChar w:fldCharType="begin"/>
      </w:r>
      <w:r>
        <w:instrText xml:space="preserve">XE"</w:instrText>
      </w:r>
      <w:r w:rsidRPr="00413D75">
        <w:rPr>
          <w:rFonts w:cs="Arial"/>
        </w:rPr>
        <w:instrText xml:space="preserve">Weapon</w:instrText>
      </w:r>
      <w:r>
        <w:instrText xml:space="preserve">"</w:instrText>
      </w:r>
      <w:r>
        <w:rPr>
          <w:rFonts w:cs="Arial"/>
        </w:rPr>
        <w:fldChar w:fldCharType="end"/>
      </w:r>
      <w:r w:rsidR="009E71B4">
        <w:rPr>
          <w:rFonts w:cs="Arial"/>
        </w:rPr>
        <w:t xml:space="preserve"> </w:t>
      </w:r>
      <w:r w:rsidR="006F72CA">
        <w:rPr>
          <w:rFonts w:cs="Arial"/>
        </w:rPr>
        <w:t xml:space="preserve">&lt;&lt;Role&gt;&gt;</w:t>
      </w:r>
    </w:p>
    <w:p w:rsidP="00F71BA8" w:rsidR="00347871" w:rsidRDefault="00347871">
      <w:r>
        <w:t xml:space="preserve">Role of something used by an actor to cause harm by exploiting vulnerabilities.</w:t>
      </w:r>
    </w:p>
    <w:p w:rsidP="00232C10" w:rsidR="00347871" w:rsidRDefault="00347871" w:rsidRPr="00232C10">
      <w:pPr>
        <w:pStyle w:val="Subtitle"/>
        <w:spacing w:before="120"/>
        <w:rPr>
          <w:rStyle w:val="IntenseEmphasis"/>
          <w:sz w:val="24"/>
          <w:szCs w:val="24"/>
        </w:rPr>
      </w:pPr>
      <w:r w:rsidRPr="00232C10">
        <w:rPr>
          <w:rStyle w:val="IntenseEmphasis"/>
          <w:sz w:val="24"/>
          <w:szCs w:val="24"/>
        </w:rPr>
        <w:t xml:space="preserve">Direct Supertypes</w:t>
      </w:r>
    </w:p>
    <w:p w:rsidP="00347871" w:rsidR="00347871" w:rsidRDefault="00347871">
      <w:pPr>
        <w:ind w:left="360"/>
      </w:pPr>
      <w:hyperlink w:anchor="_f30be98a62689f653323fa62df1ac908" w:history="1">
        <w:r>
          <w:rStyle w:val="Hyperlink"/>
          <w:rPr>
            <w:rStyle w:val="Hyperlink"/>
          </w:rPr>
          <w:t xml:space="preserve">Tool</w:t>
        </w:r>
      </w:hyperlink>
    </w:p>
    <w:p w:rsidP="00347871" w:rsidR="00347871" w:rsidRDefault="00347871"/>
    <w:p w:rsidP="00347871" w:rsidR="00347871" w:rsidRDefault="00347871">
      <w:pPr>
        <w:pStyle w:val="Heading2"/>
      </w:pPr>
      <w:bookmarkStart w:id="_4ec66408dffc41dce21177c25cd61c41" w:name="_4ec66408dffc41dce21177c25cd61c41"/>
      <w:r>
        <w:t xml:space="preserve">Association Class Weapon Leverages Vulnerability</w:t>
      </w:r>
      <w:bookmarkEnd w:id="_4ec66408dffc41dce21177c25cd61c41"/>
      <w:r w:rsidRPr="003A31EC">
        <w:rPr>
          <w:rFonts w:cs="Arial"/>
        </w:rPr>
        <w:t xml:space="preserve"> </w:t>
      </w:r>
      <w:r>
        <w:rPr>
          <w:rFonts w:cs="Arial"/>
        </w:rPr>
        <w:fldChar w:fldCharType="begin"/>
      </w:r>
      <w:r>
        <w:instrText xml:space="preserve">XE"</w:instrText>
      </w:r>
      <w:r w:rsidRPr="00413D75">
        <w:rPr>
          <w:rFonts w:cs="Arial"/>
        </w:rPr>
        <w:instrText xml:space="preserve">Weapon Leverages Vulnerability</w:instrText>
      </w:r>
      <w:r>
        <w:instrText xml:space="preserve">"</w:instrText>
      </w:r>
      <w:r>
        <w:rPr>
          <w:rFonts w:cs="Arial"/>
        </w:rPr>
        <w:fldChar w:fldCharType="end"/>
      </w:r>
      <w:r w:rsidR="009E71B4">
        <w:rPr>
          <w:rFonts w:cs="Arial"/>
        </w:rPr>
        <w:t xml:space="preserve"> </w:t>
      </w:r>
      <w:r w:rsidR="006F72CA">
        <w:rPr>
          <w:rFonts w:cs="Arial"/>
        </w:rPr>
        <w:t xml:space="preserve">&lt;&lt;Relationship&gt;&gt;</w:t>
      </w:r>
    </w:p>
    <w:p w:rsidP="00F71BA8" w:rsidR="00347871" w:rsidRDefault="00347871">
      <w:r>
        <w:t xml:space="preserve">Relationship defining the weapons that can leverage (exploit) a vulnerability.</w:t>
      </w:r>
    </w:p>
    <w:p w:rsidP="00347871" w:rsidR="00347871" w:rsidRDefault="00347871">
      <w:pPr>
        <w:jc w:val="center"/>
      </w:pPr>
      <w:r>
        <w:rPr>
          <w:noProof/>
        </w:rPr>
        <w:drawing>
          <wp:inline distT="0" distB="0" distL="0" distR="0">
            <wp:extent cx="6188075" cy="2865678"/>
            <wp:effectExtent l="0" t="0" r="0" b="0"/>
            <wp:docPr id="1984" name="Picture -1235900478.emf" descr="-123590047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 name="-1235900478.emf"/>
                    <pic:cNvPicPr/>
                  </pic:nvPicPr>
                  <pic:blipFill>
                    <a:blip r:embed="mr_docxImage993" cstate="print"/>
                    <a:stretch>
                      <a:fillRect/>
                    </a:stretch>
                  </pic:blipFill>
                  <pic:spPr>
                    <a:xfrm rot="0">
                      <a:off x="0" y="0"/>
                      <a:ext cx="6188075" cy="2865678"/>
                    </a:xfrm>
                    <a:prstGeom prst="rect">
                      <a:avLst/>
                    </a:prstGeom>
                  </pic:spPr>
                </pic:pic>
              </a:graphicData>
            </a:graphic>
          </wp:inline>
        </w:drawing>
      </w:r>
    </w:p>
    <w:p w:rsidP="00347871" w:rsidR="00347871" w:rsidRDefault="00347871">
      <w:pPr>
        <w:pStyle w:val="Figure"/>
        <w:widowControl/>
        <w:numPr>
          <w:ilvl w:val="0"/>
          <w:numId w:val="21"/>
        </w:numPr>
        <w:suppressAutoHyphens w:val="0"/>
        <w:overflowPunct/>
        <w:autoSpaceDE/>
        <w:autoSpaceDN/>
        <w:adjustRightInd/>
        <w:spacing w:after="120" w:before="120"/>
        <w:jc w:val="center"/>
        <w:textAlignment w:val="auto"/>
      </w:pPr>
      <w:r>
        <w:t xml:space="preserve">Weapon Leverages Vulnerability</w:t>
      </w:r>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Direct Supertypes</w:t>
      </w:r>
    </w:p>
    <w:p w:rsidP="00347871" w:rsidR="00347871" w:rsidRDefault="00347871">
      <w:pPr>
        <w:ind w:left="360"/>
      </w:pPr>
      <w:hyperlink w:anchor="_e33780607cd553fb55b8907600848b66" w:history="1">
        <w:r>
          <w:rStyle w:val="Hyperlink"/>
          <w:rPr>
            <w:rStyle w:val="Hyperlink"/>
          </w:rPr>
          <w:t xml:space="preserve">Impact</w:t>
        </w:r>
      </w:hyperlink>
    </w:p>
    <w:p w:rsidP="00232C10" w:rsidR="00347871" w:rsidRDefault="00347871" w:rsidRPr="002A7C0D">
      <w:pPr>
        <w:pStyle w:val="Subtitle"/>
        <w:spacing w:before="120"/>
        <w:rPr>
          <w:rStyle w:val="IntenseEmphasis"/>
          <w:sz w:val="24"/>
          <w:szCs w:val="24"/>
        </w:rPr>
      </w:pPr>
      <w:r w:rsidRPr="002A7C0D">
        <w:rPr>
          <w:rStyle w:val="IntenseEmphasis"/>
          <w:sz w:val="24"/>
          <w:szCs w:val="24"/>
        </w:rPr>
        <w:t xml:space="preserve">Association Ends</w:t>
      </w:r>
    </w:p>
    <w:p w:rsidP="00347871" w:rsidR="00347871" w:rsidRDefault="00347871">
      <w:pPr>
        <w:ind w:firstLine="720"/>
      </w:pPr>
      <w:r>
        <w:rPr>
          <w:noProof/>
        </w:rPr>
        <w:drawing>
          <wp:inline distT="0" distB="0" distL="0" distR="0">
            <wp:extent cx="152400" cy="152400"/>
            <wp:effectExtent l="0" t="0" r="0" b="0"/>
            <wp:docPr id="1986"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 name="-1728404412.emf"/>
                    <pic:cNvPicPr/>
                  </pic:nvPicPr>
                  <pic:blipFill>
                    <a:blip r:embed="mr_docxImage994" cstate="print"/>
                    <a:stretch>
                      <a:fillRect/>
                    </a:stretch>
                  </pic:blipFill>
                  <pic:spPr>
                    <a:xfrm rot="0">
                      <a:off x="0" y="0"/>
                      <a:ext cx="152400" cy="152400"/>
                    </a:xfrm>
                    <a:prstGeom prst="rect">
                      <a:avLst/>
                    </a:prstGeom>
                  </pic:spPr>
                </pic:pic>
              </a:graphicData>
            </a:graphic>
          </wp:inline>
        </w:drawing>
      </w:r>
      <w:r>
        <w:t xml:space="preserve"> </w:t>
      </w:r>
      <w:r>
        <w:t xml:space="preserve">leverages</w:t>
      </w:r>
      <w:r>
        <w:rPr>
          <w:rFonts w:cs="Arial"/>
        </w:rPr>
        <w:fldChar w:fldCharType="begin"/>
      </w:r>
      <w:r>
        <w:instrText xml:space="preserve">XE"</w:instrText>
      </w:r>
      <w:r w:rsidRPr="00413D75">
        <w:rPr>
          <w:rFonts w:cs="Arial"/>
        </w:rPr>
        <w:instrText xml:space="preserve">leverages</w:instrText>
      </w:r>
      <w:r>
        <w:instrText xml:space="preserve">"</w:instrText>
      </w:r>
      <w:r>
        <w:rPr>
          <w:rFonts w:cs="Arial"/>
        </w:rPr>
        <w:fldChar w:fldCharType="end"/>
      </w:r>
      <w:r>
        <w:t xml:space="preserve"> : </w:t>
      </w:r>
      <w:hyperlink w:anchor="_d936caf19626476c163d1b8384647aa0" w:history="1">
        <w:r>
          <w:rStyle w:val="Hyperlink"/>
          <w:rPr>
            <w:rStyle w:val="Hyperlink"/>
          </w:rPr>
          <w:t xml:space="preserve">Vulnerability</w:t>
        </w:r>
      </w:hyperlink>
      <w:r>
        <w:t xml:space="preserve"> [</w:t>
      </w:r>
      <w:r>
        <w:t xml:space="preserve">0..*</w:t>
      </w:r>
      <w:r>
        <w:t xml:space="preserve">]</w:t>
      </w:r>
      <w:r>
        <w:t xml:space="preserve"> </w:t>
      </w:r>
      <w:r>
        <w:t xml:space="preserve">  </w:t>
      </w:r>
      <w:r w:rsidRPr="00833C5F">
        <w:rPr>
          <w:i/>
        </w:rPr>
        <w:t xml:space="preserve">Redefines</w:t>
      </w:r>
      <w:r>
        <w:t xml:space="preserve">: </w:t>
      </w:r>
      <w:r>
        <w:t xml:space="preserve">vulnerability of</w:t>
      </w:r>
      <w:r>
        <w:t xml:space="preserve">: </w:t>
      </w:r>
      <w:hyperlink w:anchor="_d442d75c9ac335e7a2aadbc96919fc2d" w:history="1">
        <w:r>
          <w:rStyle w:val="Hyperlink"/>
          <w:rPr>
            <w:rStyle w:val="Hyperlink"/>
          </w:rPr>
          <w:t xml:space="preserve">Resource</w:t>
        </w:r>
      </w:hyperlink>
      <w:r>
        <w:rPr>
          <w:rStyle w:val="Hyperlink"/>
        </w:rPr>
        <w:t xml:space="preserve">   </w:t>
      </w:r>
      <w:r>
        <w:t xml:space="preserve"> </w:t>
      </w:r>
    </w:p>
    <w:p w:rsidP="004E3AD0" w:rsidR="00347871" w:rsidRDefault="00347871">
      <w:pPr>
        <w:pStyle w:val="BodyText"/>
        <w:spacing w:after="120" w:before="60"/>
        <w:ind w:firstLine="720"/>
      </w:pPr>
      <w:r>
        <w:t xml:space="preserve">Vulnerability that a weapon helps an actor take advantage of.</w:t>
      </w:r>
    </w:p>
    <w:p w:rsidP="00347871" w:rsidR="00347871" w:rsidRDefault="00347871">
      <w:pPr>
        <w:ind w:firstLine="720"/>
      </w:pPr>
      <w:r>
        <w:rPr>
          <w:noProof/>
        </w:rPr>
        <w:drawing>
          <wp:inline distT="0" distB="0" distL="0" distR="0">
            <wp:extent cx="152400" cy="152400"/>
            <wp:effectExtent l="0" t="0" r="0" b="0"/>
            <wp:docPr id="1988" name="Picture -1728404412.emf" descr="-17284044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 name="-1728404412.emf"/>
                    <pic:cNvPicPr/>
                  </pic:nvPicPr>
                  <pic:blipFill>
                    <a:blip r:embed="mr_docxImage995" cstate="print"/>
                    <a:stretch>
                      <a:fillRect/>
                    </a:stretch>
                  </pic:blipFill>
                  <pic:spPr>
                    <a:xfrm rot="0">
                      <a:off x="0" y="0"/>
                      <a:ext cx="152400" cy="152400"/>
                    </a:xfrm>
                    <a:prstGeom prst="rect">
                      <a:avLst/>
                    </a:prstGeom>
                  </pic:spPr>
                </pic:pic>
              </a:graphicData>
            </a:graphic>
          </wp:inline>
        </w:drawing>
      </w:r>
      <w:r>
        <w:t xml:space="preserve"> </w:t>
      </w:r>
      <w:r>
        <w:t xml:space="preserve">leveraged by</w:t>
      </w:r>
      <w:r>
        <w:rPr>
          <w:rFonts w:cs="Arial"/>
        </w:rPr>
        <w:fldChar w:fldCharType="begin"/>
      </w:r>
      <w:r>
        <w:instrText xml:space="preserve">XE"</w:instrText>
      </w:r>
      <w:r w:rsidRPr="00413D75">
        <w:rPr>
          <w:rFonts w:cs="Arial"/>
        </w:rPr>
        <w:instrText xml:space="preserve">leveraged by</w:instrText>
      </w:r>
      <w:r>
        <w:instrText xml:space="preserve">"</w:instrText>
      </w:r>
      <w:r>
        <w:rPr>
          <w:rFonts w:cs="Arial"/>
        </w:rPr>
        <w:fldChar w:fldCharType="end"/>
      </w:r>
      <w:r>
        <w:t xml:space="preserve"> : </w:t>
      </w:r>
      <w:hyperlink w:anchor="_85732391519559b8da2839960274417a" w:history="1">
        <w:r>
          <w:rStyle w:val="Hyperlink"/>
          <w:rPr>
            <w:rStyle w:val="Hyperlink"/>
          </w:rPr>
          <w:t xml:space="preserve">Weapon</w:t>
        </w:r>
      </w:hyperlink>
      <w:r>
        <w:t xml:space="preserve"> [</w:t>
      </w:r>
      <w:r>
        <w:t xml:space="preserve">0..*</w:t>
      </w:r>
      <w:r>
        <w:t xml:space="preserve">]</w:t>
      </w:r>
      <w:r>
        <w:t xml:space="preserve"> </w:t>
      </w:r>
      <w:r>
        <w:t xml:space="preserve">  </w:t>
      </w:r>
      <w:r w:rsidRPr="00833C5F">
        <w:rPr>
          <w:i/>
        </w:rPr>
        <w:t xml:space="preserve">Redefines</w:t>
      </w:r>
      <w:r>
        <w:t xml:space="preserve">: </w:t>
      </w:r>
      <w:r>
        <w:t xml:space="preserve">vulnerability of</w:t>
      </w:r>
      <w:r>
        <w:t xml:space="preserve">: </w:t>
      </w:r>
      <w:hyperlink w:anchor="_d442d75c9ac335e7a2aadbc96919fc2d" w:history="1">
        <w:r>
          <w:rStyle w:val="Hyperlink"/>
          <w:rPr>
            <w:rStyle w:val="Hyperlink"/>
          </w:rPr>
          <w:t xml:space="preserve">Resource</w:t>
        </w:r>
      </w:hyperlink>
      <w:r>
        <w:rPr>
          <w:rStyle w:val="Hyperlink"/>
        </w:rPr>
        <w:t xml:space="preserve">   </w:t>
      </w:r>
      <w:r>
        <w:t xml:space="preserve"> </w:t>
      </w:r>
    </w:p>
    <w:p w:rsidP="004E3AD0" w:rsidR="00347871" w:rsidRDefault="00347871">
      <w:pPr>
        <w:pStyle w:val="BodyText"/>
        <w:spacing w:after="120" w:before="60"/>
        <w:ind w:firstLine="720"/>
      </w:pPr>
      <w:r>
        <w:t xml:space="preserve">Weapon that can leverage a vulnerability to help an actor take advantage of that vulnerability.</w:t>
      </w:r>
    </w:p>
    <w:p w:rsidP="00347871" w:rsidR="00347871" w:rsidRDefault="00347871"/>
    <w:p w:rsidP="00347871" w:rsidR="001A1D9F" w:rsidRDefault="001A1D9F" w:rsidRPr="00347871"/>
    <w:sectPr w:rsidR="001A1D9F" w:rsidRPr="00347871">
      <w:footerReference r:id="rId8" w:type="even"/>
      <w:footerReference r:id="rId9" w:type="default"/>
      <w:pgSz w:h="15840" w:w="11905"/>
      <w:pgMar w:bottom="1656" w:footer="1080" w:gutter="0" w:header="720" w:left="1440" w:right="720" w:top="1080"/>
      <w:pgNumType w:start="1"/>
      <w:cols w:space="72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endnote w:id="-1" w:type="separator">
    <w:p w:rsidR="004A32B4" w:rsidRDefault="004A32B4">
      <w:r>
        <w:separator/>
      </w:r>
    </w:p>
  </w:endnote>
  <w:endnote w:id="0" w:type="continuationSeparator">
    <w:p w:rsidR="004A32B4" w:rsidRDefault="004A32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p w:rsidR="005234A4" w:rsidRDefault="005234A4">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E876AB">
      <w:rPr>
        <w:b/>
        <w:noProof/>
        <w:sz w:val="18"/>
      </w:rPr>
      <w:t xml:space="preserve">14</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 xml:space="preserve">Title, version</w:t>
    </w:r>
    <w:r>
      <w:rPr>
        <w:rFonts w:ascii="Arial" w:hAnsi="Arial"/>
        <w:b/>
        <w:sz w:val="18"/>
      </w:rPr>
      <w:t xml:space="preserve">                                  </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p w:rsidR="005234A4" w:rsidRDefault="005234A4">
    <w:pPr>
      <w:pStyle w:val="Footer"/>
    </w:pPr>
    <w:r>
      <w:rPr>
        <w:rFonts w:ascii="Arial" w:hAnsi="Arial"/>
        <w:sz w:val="18"/>
      </w:rPr>
      <w:t xml:space="preserve">Title, version                                                                                                                                                                          </w:t>
    </w:r>
    <w:r>
      <w:rPr>
        <w:b/>
        <w:sz w:val="18"/>
      </w:rPr>
      <w:fldChar w:fldCharType="begin"/>
    </w:r>
    <w:r>
      <w:rPr>
        <w:b/>
        <w:sz w:val="18"/>
      </w:rPr>
      <w:instrText xml:space="preserve"> PAGE </w:instrText>
    </w:r>
    <w:r>
      <w:rPr>
        <w:b/>
        <w:sz w:val="18"/>
      </w:rPr>
      <w:fldChar w:fldCharType="separate"/>
    </w:r>
    <w:r w:rsidR="00E876AB">
      <w:rPr>
        <w:b/>
        <w:noProof/>
        <w:sz w:val="18"/>
      </w:rPr>
      <w:t xml:space="preserve">1</w:t>
    </w:r>
    <w:r>
      <w:rPr>
        <w:rFonts w:ascii="Arial" w:hAnsi="Arial"/>
        <w:b/>
        <w:sz w:val="18"/>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footnote w:id="-1" w:type="separator">
    <w:p w:rsidR="004A32B4" w:rsidRDefault="004A32B4">
      <w:r>
        <w:separator/>
      </w:r>
    </w:p>
  </w:footnote>
  <w:footnote w:id="0" w:type="continuationSeparator">
    <w:p w:rsidR="004A32B4" w:rsidRDefault="004A32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1EF5124"/>
    <w:multiLevelType w:val="multilevel"/>
    <w:tmpl w:val="2BF0EE5E"/>
    <w:lvl w:ilvl="0">
      <w:start w:val="7"/>
      <w:numFmt w:val="decimal"/>
      <w:lvlText w:val="%1"/>
      <w:lvlJc w:val="left"/>
      <w:pPr>
        <w:tabs>
          <w:tab w:val="num" w:pos="600"/>
        </w:tabs>
        <w:ind w:left="600" w:hanging="600"/>
      </w:pPr>
      <w:rPr>
        <w:rFonts w:hint="default"/>
        <w:i w:val="0"/>
      </w:rPr>
    </w:lvl>
    <w:lvl w:ilvl="1">
      <w:start w:val="1"/>
      <w:numFmt w:val="decimal"/>
      <w:lvlText w:val="%1.%2"/>
      <w:lvlJc w:val="left"/>
      <w:pPr>
        <w:tabs>
          <w:tab w:val="num" w:pos="600"/>
        </w:tabs>
        <w:ind w:left="600" w:hanging="600"/>
      </w:pPr>
      <w:rPr>
        <w:rFonts w:hint="default"/>
        <w:i w:val="0"/>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720"/>
        </w:tabs>
        <w:ind w:left="720" w:hanging="720"/>
      </w:pPr>
      <w:rPr>
        <w:rFonts w:hint="default"/>
        <w:i w:val="0"/>
      </w:rPr>
    </w:lvl>
    <w:lvl w:ilvl="4">
      <w:start w:val="1"/>
      <w:numFmt w:val="decimal"/>
      <w:lvlText w:val="%1.%2.%3.%4.%5"/>
      <w:lvlJc w:val="left"/>
      <w:pPr>
        <w:tabs>
          <w:tab w:val="num" w:pos="1080"/>
        </w:tabs>
        <w:ind w:left="1080" w:hanging="1080"/>
      </w:pPr>
      <w:rPr>
        <w:rFonts w:hint="default"/>
        <w:i w:val="0"/>
      </w:rPr>
    </w:lvl>
    <w:lvl w:ilvl="5">
      <w:start w:val="1"/>
      <w:numFmt w:val="decimal"/>
      <w:lvlText w:val="%1.%2.%3.%4.%5.%6"/>
      <w:lvlJc w:val="left"/>
      <w:pPr>
        <w:tabs>
          <w:tab w:val="num" w:pos="1080"/>
        </w:tabs>
        <w:ind w:left="1080" w:hanging="1080"/>
      </w:pPr>
      <w:rPr>
        <w:rFonts w:hint="default"/>
        <w:i w:val="0"/>
      </w:rPr>
    </w:lvl>
    <w:lvl w:ilvl="6">
      <w:start w:val="1"/>
      <w:numFmt w:val="decimal"/>
      <w:lvlText w:val="%1.%2.%3.%4.%5.%6.%7"/>
      <w:lvlJc w:val="left"/>
      <w:pPr>
        <w:tabs>
          <w:tab w:val="num" w:pos="1440"/>
        </w:tabs>
        <w:ind w:left="1440" w:hanging="1440"/>
      </w:pPr>
      <w:rPr>
        <w:rFonts w:hint="default"/>
        <w:i w:val="0"/>
      </w:rPr>
    </w:lvl>
    <w:lvl w:ilvl="7">
      <w:start w:val="1"/>
      <w:numFmt w:val="decimal"/>
      <w:lvlText w:val="%1.%2.%3.%4.%5.%6.%7.%8"/>
      <w:lvlJc w:val="left"/>
      <w:pPr>
        <w:tabs>
          <w:tab w:val="num" w:pos="1440"/>
        </w:tabs>
        <w:ind w:left="1440" w:hanging="1440"/>
      </w:pPr>
      <w:rPr>
        <w:rFonts w:hint="default"/>
        <w:i w:val="0"/>
      </w:rPr>
    </w:lvl>
    <w:lvl w:ilvl="8">
      <w:start w:val="1"/>
      <w:numFmt w:val="decimal"/>
      <w:lvlText w:val="%1.%2.%3.%4.%5.%6.%7.%8.%9"/>
      <w:lvlJc w:val="left"/>
      <w:pPr>
        <w:tabs>
          <w:tab w:val="num" w:pos="1440"/>
        </w:tabs>
        <w:ind w:left="1440" w:hanging="1440"/>
      </w:pPr>
      <w:rPr>
        <w:rFonts w:hint="default"/>
        <w:i w:val="0"/>
      </w:rPr>
    </w:lvl>
  </w:abstractNum>
  <w:abstractNum w:abstractNumId="3" w15:restartNumberingAfterBreak="0">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4" w15:restartNumberingAfterBreak="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 w15:restartNumberingAfterBreak="0">
    <w:nsid w:val="3B4742B3"/>
    <w:multiLevelType w:val="singleLevel"/>
    <w:tmpl w:val="0DFCE334"/>
    <w:lvl w:ilvl="0">
      <w:start w:val="1"/>
      <w:numFmt w:val="decimal"/>
      <w:lvlText w:val="%1."/>
      <w:legacy w:legacy="1" w:legacySpace="0" w:legacyIndent="360"/>
      <w:lvlJc w:val="left"/>
      <w:pPr>
        <w:ind w:left="360" w:hanging="360"/>
      </w:pPr>
    </w:lvl>
  </w:abstractNum>
  <w:abstractNum w:abstractNumId="7" w15:restartNumberingAfterBreak="0">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00000010"/>
    <w:multiLevelType w:val="hybridMultilevel"/>
    <w:tmpl w:val="0000001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1">
    <w:nsid w:val="00000011"/>
    <w:multiLevelType w:val="hybridMultilevel"/>
    <w:tmpl w:val="0000001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2">
    <w:nsid w:val="00000012"/>
    <w:multiLevelType w:val="hybridMultilevel"/>
    <w:tmpl w:val="0000001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3">
    <w:nsid w:val="00000013"/>
    <w:multiLevelType w:val="hybridMultilevel"/>
    <w:tmpl w:val="0000001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4">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5">
    <w:nsid w:val="00000015"/>
    <w:multiLevelType w:val="hybridMultilevel"/>
    <w:tmpl w:val="0000001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6">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7">
    <w:nsid w:val="00000017"/>
    <w:multiLevelType w:val="hybridMultilevel"/>
    <w:tmpl w:val="0000001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08"/>
    <w:multiLevelType w:val="hybridMultilevel"/>
    <w:tmpl w:val="0000000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9">
    <w:nsid w:val="00000009"/>
    <w:multiLevelType w:val="hybridMultilevel"/>
    <w:tmpl w:val="0000000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num w:numId="1">
    <w:abstractNumId w:val="0"/>
  </w:num>
  <w:num w:numId="2">
    <w:abstractNumId w:val="3"/>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6">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9">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0">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1">
    <w:abstractNumId w:val="6"/>
  </w:num>
  <w:num w:numId="12">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4">
    <w:abstractNumId w:val="1"/>
    <w:lvlOverride w:ilvl="0">
      <w:lvl w:ilvl="0">
        <w:start w:val="1"/>
        <w:numFmt w:val="bullet"/>
        <w:lvlText w:val="%1"/>
        <w:legacy w:legacy="1" w:legacySpace="0" w:legacyIndent="360"/>
        <w:lvlJc w:val="left"/>
        <w:pPr>
          <w:ind w:left="864" w:hanging="360"/>
        </w:pPr>
        <w:rPr>
          <w:rFonts w:ascii="Symbol" w:hAnsi="Symbol" w:hint="default"/>
        </w:rPr>
      </w:lvl>
    </w:lvlOverride>
  </w:num>
  <w:num w:numId="1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16">
    <w:abstractNumId w:val="2"/>
  </w:num>
  <w:num w:numId="17">
    <w:abstractNumId w:val="1"/>
    <w:lvlOverride w:ilvl="0">
      <w:lvl w:ilvl="0">
        <w:start w:val="1"/>
        <w:numFmt w:val="bullet"/>
        <w:lvlText w:val="Editorial Comment: "/>
        <w:legacy w:legacy="1" w:legacySpace="0" w:legacyIndent="0"/>
        <w:lvlJc w:val="left"/>
        <w:pPr>
          <w:ind w:left="0" w:firstLine="0"/>
        </w:pPr>
        <w:rPr>
          <w:rFonts w:ascii="Helvetica" w:hAnsi="Helvetica" w:hint="default"/>
          <w:b w:val="0"/>
          <w:i w:val="0"/>
          <w:strike w:val="0"/>
          <w:color w:val="FF00FF"/>
          <w:sz w:val="20"/>
          <w:u w:val="none"/>
        </w:rPr>
      </w:lvl>
    </w:lvlOverride>
  </w:num>
  <w:num w:numId="18">
    <w:abstractNumId w:val="5"/>
  </w:num>
  <w:num w:numId="19">
    <w:abstractNumId w:val="4"/>
  </w:num>
  <w:num w:numId="20">
    <w:abstractNumId w:val="7"/>
  </w:num>
  <w:num w:numId="21">
    <w:abstractNumId w:val="5"/>
    <w:lvlOverride w:ilvl="0">
      <w:startOverride w:val="1"/>
    </w:lvlOverride>
  </w:num>
  <w:numIdMacAtCleanup w:val="17"/>
  <w:num w:numId="24">
    <w:abstractNumId w:val="10"/>
  </w:num>
  <w:num w:numId="25">
    <w:abstractNumId w:val="11"/>
  </w:num>
  <w:num w:numId="26">
    <w:abstractNumId w:val="12"/>
  </w:num>
  <w:num w:numId="27">
    <w:abstractNumId w:val="13"/>
  </w:num>
  <w:num w:numId="28">
    <w:abstractNumId w:val="14"/>
  </w:num>
  <w:num w:numId="29">
    <w:abstractNumId w:val="15"/>
  </w:num>
  <w:num w:numId="30">
    <w:abstractNumId w:val="16"/>
  </w:num>
  <w:num w:numId="31">
    <w:abstractNumId w:val="17"/>
  </w:num>
  <w:num w:numId="22">
    <w:abstractNumId w:val="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evenAndOddHeader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usePrinterMetrics/>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79CB"/>
    <w:rsid w:val="00000E9A"/>
    <w:rsid w:val="00032320"/>
    <w:rsid w:val="0003588A"/>
    <w:rsid w:val="00047D47"/>
    <w:rsid w:val="000534B9"/>
    <w:rsid w:val="000569A5"/>
    <w:rsid w:val="00076596"/>
    <w:rsid w:val="000B290A"/>
    <w:rsid w:val="000C6CB8"/>
    <w:rsid w:val="00102E5C"/>
    <w:rsid w:val="00153F9B"/>
    <w:rsid w:val="0016774B"/>
    <w:rsid w:val="001A1D9F"/>
    <w:rsid w:val="002176BA"/>
    <w:rsid w:val="0022771A"/>
    <w:rsid w:val="00232C10"/>
    <w:rsid w:val="002770CD"/>
    <w:rsid w:val="0028482E"/>
    <w:rsid w:val="00297C0A"/>
    <w:rsid w:val="002A7C0D"/>
    <w:rsid w:val="002E322D"/>
    <w:rsid w:val="00306274"/>
    <w:rsid w:val="00323AF1"/>
    <w:rsid w:val="00331BBE"/>
    <w:rsid w:val="003330BC"/>
    <w:rsid w:val="00336D2A"/>
    <w:rsid w:val="00342B62"/>
    <w:rsid w:val="00347871"/>
    <w:rsid w:val="0035778D"/>
    <w:rsid w:val="003729E8"/>
    <w:rsid w:val="003B3C12"/>
    <w:rsid w:val="0042034E"/>
    <w:rsid w:val="004241E6"/>
    <w:rsid w:val="00446E2F"/>
    <w:rsid w:val="00477EE5"/>
    <w:rsid w:val="00487424"/>
    <w:rsid w:val="004A0320"/>
    <w:rsid w:val="004A32B4"/>
    <w:rsid w:val="004B426D"/>
    <w:rsid w:val="004D4367"/>
    <w:rsid w:val="004E3AD0"/>
    <w:rsid w:val="004E79CB"/>
    <w:rsid w:val="004F3D66"/>
    <w:rsid w:val="00521CAF"/>
    <w:rsid w:val="005234A4"/>
    <w:rsid w:val="0058370F"/>
    <w:rsid w:val="005F2E04"/>
    <w:rsid w:val="0061586D"/>
    <w:rsid w:val="006267D8"/>
    <w:rsid w:val="0063329F"/>
    <w:rsid w:val="00636F66"/>
    <w:rsid w:val="00654CC4"/>
    <w:rsid w:val="0066231F"/>
    <w:rsid w:val="006956CE"/>
    <w:rsid w:val="006A3F19"/>
    <w:rsid w:val="006F72CA"/>
    <w:rsid w:val="00737278"/>
    <w:rsid w:val="00774F7D"/>
    <w:rsid w:val="007A366F"/>
    <w:rsid w:val="007A490E"/>
    <w:rsid w:val="00817FF0"/>
    <w:rsid w:val="008408D8"/>
    <w:rsid w:val="00852E9D"/>
    <w:rsid w:val="008C7700"/>
    <w:rsid w:val="0090104D"/>
    <w:rsid w:val="009038DA"/>
    <w:rsid w:val="00951276"/>
    <w:rsid w:val="00970FA0"/>
    <w:rsid w:val="00977C1A"/>
    <w:rsid w:val="009E4A36"/>
    <w:rsid w:val="009E71B4"/>
    <w:rsid w:val="009F6685"/>
    <w:rsid w:val="00A318C1"/>
    <w:rsid w:val="00AF31B5"/>
    <w:rsid w:val="00B40C2B"/>
    <w:rsid w:val="00B60C38"/>
    <w:rsid w:val="00B74037"/>
    <w:rsid w:val="00B93D78"/>
    <w:rsid w:val="00BB2B71"/>
    <w:rsid w:val="00BC2AA4"/>
    <w:rsid w:val="00BE6E0E"/>
    <w:rsid w:val="00C60DAD"/>
    <w:rsid w:val="00C72958"/>
    <w:rsid w:val="00CA0242"/>
    <w:rsid w:val="00CB2753"/>
    <w:rsid w:val="00D20F6E"/>
    <w:rsid w:val="00D5719E"/>
    <w:rsid w:val="00E04E71"/>
    <w:rsid w:val="00E07F54"/>
    <w:rsid w:val="00E876AB"/>
    <w:rsid w:val="00EE3FF4"/>
    <w:rsid w:val="00F5483C"/>
    <w:rsid w:val="00F71BA8"/>
    <w:rsid w:val="00F80248"/>
    <w:rsid w:val="00FC719B"/>
    <w:rsid w:val="00FF5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2FCB6"/>
  <w15:chartTrackingRefBased/>
  <w15:docId w15:val="{8C5BA7E1-5CCE-4C7C-9DF8-1613E4325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18C1"/>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99"/>
    <w:pPr>
      <w:tabs>
        <w:tab w:val="right" w:leader="dot" w:pos="9000"/>
      </w:tabs>
    </w:pPr>
  </w:style>
  <w:style w:type="paragraph" w:styleId="TOC2">
    <w:name w:val="toc 2"/>
    <w:basedOn w:val="Normal"/>
    <w:next w:val="Normal"/>
    <w:uiPriority w:val="99"/>
    <w:pPr>
      <w:tabs>
        <w:tab w:val="left" w:pos="1080"/>
        <w:tab w:val="right" w:leader="dot" w:pos="9000"/>
      </w:tabs>
      <w:ind w:left="1512" w:hanging="1080"/>
    </w:pPr>
  </w:style>
  <w:style w:type="paragraph" w:styleId="TOC3">
    <w:name w:val="toc 3"/>
    <w:basedOn w:val="Normal"/>
    <w:next w:val="Normal"/>
    <w:uiPriority w:val="99"/>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99"/>
    <w:pPr>
      <w:tabs>
        <w:tab w:val="right" w:leader="dot" w:pos="9972"/>
      </w:tabs>
      <w:ind w:left="849"/>
    </w:pPr>
  </w:style>
  <w:style w:type="paragraph" w:styleId="TOC5">
    <w:name w:val="toc 5"/>
    <w:basedOn w:val="Index"/>
    <w:uiPriority w:val="99"/>
    <w:pPr>
      <w:tabs>
        <w:tab w:val="right" w:leader="dot" w:pos="9972"/>
      </w:tabs>
      <w:ind w:left="1132"/>
    </w:pPr>
  </w:style>
  <w:style w:type="paragraph" w:styleId="TOC6">
    <w:name w:val="toc 6"/>
    <w:basedOn w:val="Index"/>
    <w:uiPriority w:val="99"/>
    <w:pPr>
      <w:tabs>
        <w:tab w:val="right" w:leader="dot" w:pos="9972"/>
      </w:tabs>
      <w:ind w:left="1415"/>
    </w:pPr>
  </w:style>
  <w:style w:type="paragraph" w:styleId="TOC7">
    <w:name w:val="toc 7"/>
    <w:basedOn w:val="Index"/>
    <w:semiHidden/>
    <w:pPr>
      <w:tabs>
        <w:tab w:val="right" w:leader="dot" w:pos="9972"/>
      </w:tabs>
      <w:ind w:left="1698"/>
    </w:pPr>
  </w:style>
  <w:style w:type="paragraph" w:styleId="TOC8">
    <w:name w:val="toc 8"/>
    <w:basedOn w:val="Index"/>
    <w:semiHidden/>
    <w:pPr>
      <w:tabs>
        <w:tab w:val="right" w:leader="dot" w:pos="9972"/>
      </w:tabs>
      <w:ind w:left="1981"/>
    </w:pPr>
  </w:style>
  <w:style w:type="paragraph" w:styleId="TOC9">
    <w:name w:val="toc 9"/>
    <w:basedOn w:val="Index"/>
    <w:semiHidden/>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paragraph" w:styleId="BodyText2">
    <w:name w:val="Body Text 2"/>
    <w:basedOn w:val="Normal"/>
    <w:link w:val="BodyText2Char"/>
    <w:uiPriority w:val="99"/>
    <w:unhideWhenUsed/>
    <w:rsid w:val="00347871"/>
    <w:pPr>
      <w:spacing w:after="120" w:line="480" w:lineRule="auto"/>
    </w:pPr>
  </w:style>
  <w:style w:type="character" w:customStyle="1" w:styleId="BodyText2Char">
    <w:name w:val="Body Text 2 Char"/>
    <w:basedOn w:val="DefaultParagraphFont"/>
    <w:link w:val="BodyText2"/>
    <w:uiPriority w:val="99"/>
    <w:semiHidden/>
    <w:rsid w:val="00347871"/>
  </w:style>
  <w:style w:type="character" w:customStyle="1" w:styleId="Heading1Char">
    <w:name w:val="Heading 1 Char"/>
    <w:link w:val="Heading1"/>
    <w:uiPriority w:val="99"/>
    <w:rsid w:val="00347871"/>
    <w:rPr>
      <w:rFonts w:ascii="Arial" w:hAnsi="Arial"/>
      <w:b/>
      <w:kern w:val="1"/>
      <w:sz w:val="36"/>
    </w:rPr>
  </w:style>
  <w:style w:type="character" w:customStyle="1" w:styleId="Heading2Char">
    <w:name w:val="Heading 2 Char"/>
    <w:link w:val="Heading2"/>
    <w:uiPriority w:val="99"/>
    <w:rsid w:val="00347871"/>
    <w:rPr>
      <w:rFonts w:ascii="Arial" w:hAnsi="Arial"/>
      <w:b/>
      <w:sz w:val="28"/>
    </w:rPr>
  </w:style>
  <w:style w:type="character" w:customStyle="1" w:styleId="Heading3Char">
    <w:name w:val="Heading 3 Char"/>
    <w:link w:val="Heading3"/>
    <w:uiPriority w:val="99"/>
    <w:rsid w:val="00347871"/>
    <w:rPr>
      <w:rFonts w:ascii="Arial" w:hAnsi="Arial"/>
      <w:b/>
      <w:sz w:val="24"/>
    </w:rPr>
  </w:style>
  <w:style w:type="character" w:customStyle="1" w:styleId="Heading4Char">
    <w:name w:val="Heading 4 Char"/>
    <w:link w:val="Heading4"/>
    <w:uiPriority w:val="99"/>
    <w:rsid w:val="00347871"/>
    <w:rPr>
      <w:rFonts w:ascii="Arial" w:hAnsi="Arial"/>
      <w:b/>
    </w:rPr>
  </w:style>
  <w:style w:type="character" w:customStyle="1" w:styleId="Heading5Char">
    <w:name w:val="Heading 5 Char"/>
    <w:link w:val="Heading5"/>
    <w:uiPriority w:val="99"/>
    <w:rsid w:val="00347871"/>
    <w:rPr>
      <w:rFonts w:ascii="Arial" w:hAnsi="Arial"/>
      <w:b/>
      <w:sz w:val="22"/>
    </w:rPr>
  </w:style>
  <w:style w:type="character" w:customStyle="1" w:styleId="Heading6Char">
    <w:name w:val="Heading 6 Char"/>
    <w:link w:val="Heading6"/>
    <w:uiPriority w:val="99"/>
    <w:rsid w:val="00347871"/>
    <w:rPr>
      <w:b/>
    </w:rPr>
  </w:style>
  <w:style w:type="character" w:customStyle="1" w:styleId="Heading7Char">
    <w:name w:val="Heading 7 Char"/>
    <w:link w:val="Heading7"/>
    <w:uiPriority w:val="99"/>
    <w:rsid w:val="00347871"/>
  </w:style>
  <w:style w:type="character" w:customStyle="1" w:styleId="Heading8Char">
    <w:name w:val="Heading 8 Char"/>
    <w:link w:val="Heading8"/>
    <w:uiPriority w:val="99"/>
    <w:rsid w:val="00347871"/>
    <w:rPr>
      <w:i/>
    </w:rPr>
  </w:style>
  <w:style w:type="paragraph" w:styleId="ListParagraph">
    <w:name w:val="List Paragraph"/>
    <w:basedOn w:val="Normal"/>
    <w:uiPriority w:val="99"/>
    <w:qFormat/>
    <w:rsid w:val="00347871"/>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347871"/>
    <w:rPr>
      <w:rFonts w:ascii="Arial" w:hAnsi="Arial"/>
    </w:rPr>
  </w:style>
  <w:style w:type="character" w:customStyle="1" w:styleId="NoSpacingChar">
    <w:name w:val="No Spacing Char"/>
    <w:uiPriority w:val="99"/>
    <w:rsid w:val="00347871"/>
    <w:rPr>
      <w:rFonts w:eastAsia="Times New Roman" w:cs="Cordia New"/>
      <w:lang w:bidi="ar-SA"/>
    </w:rPr>
  </w:style>
  <w:style w:type="character" w:customStyle="1" w:styleId="BalloonTextChar">
    <w:name w:val="Balloon Text Char"/>
    <w:link w:val="BalloonText"/>
    <w:uiPriority w:val="99"/>
    <w:rsid w:val="00347871"/>
    <w:rPr>
      <w:rFonts w:ascii="Tahoma" w:hAnsi="Tahoma"/>
      <w:sz w:val="16"/>
    </w:rPr>
  </w:style>
  <w:style w:type="character" w:customStyle="1" w:styleId="HeaderChar">
    <w:name w:val="Header Char"/>
    <w:link w:val="Header"/>
    <w:uiPriority w:val="99"/>
    <w:rsid w:val="00347871"/>
  </w:style>
  <w:style w:type="character" w:customStyle="1" w:styleId="FooterChar">
    <w:name w:val="Footer Char"/>
    <w:link w:val="Footer"/>
    <w:uiPriority w:val="99"/>
    <w:rsid w:val="00347871"/>
  </w:style>
  <w:style w:type="paragraph" w:customStyle="1" w:styleId="Headline">
    <w:name w:val="Headline"/>
    <w:basedOn w:val="Normal"/>
    <w:next w:val="Normal"/>
    <w:autoRedefine/>
    <w:uiPriority w:val="99"/>
    <w:rsid w:val="00347871"/>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347871"/>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347871"/>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347871"/>
    <w:pPr>
      <w:spacing w:after="120"/>
      <w:jc w:val="right"/>
    </w:pPr>
    <w:rPr>
      <w:sz w:val="28"/>
      <w:szCs w:val="28"/>
    </w:rPr>
  </w:style>
  <w:style w:type="character" w:customStyle="1" w:styleId="DocumentDate">
    <w:name w:val="Document Date"/>
    <w:uiPriority w:val="99"/>
    <w:rsid w:val="00347871"/>
    <w:rPr>
      <w:rFonts w:cs="Arial"/>
      <w:color w:val="4F81BD"/>
      <w:sz w:val="22"/>
      <w:szCs w:val="22"/>
    </w:rPr>
  </w:style>
  <w:style w:type="character" w:customStyle="1" w:styleId="CompanyName">
    <w:name w:val="CompanyName"/>
    <w:uiPriority w:val="99"/>
    <w:rsid w:val="00347871"/>
    <w:rPr>
      <w:rFonts w:cs="Arial"/>
      <w:color w:val="4F81BD"/>
      <w:sz w:val="22"/>
      <w:szCs w:val="22"/>
    </w:rPr>
  </w:style>
  <w:style w:type="character" w:styleId="LineNumber">
    <w:name w:val="line number"/>
    <w:uiPriority w:val="99"/>
    <w:rsid w:val="00347871"/>
    <w:rPr>
      <w:rFonts w:cs="Times New Roman"/>
    </w:rPr>
  </w:style>
  <w:style w:type="paragraph" w:styleId="Revision">
    <w:name w:val="Revision"/>
    <w:basedOn w:val="Normal"/>
    <w:uiPriority w:val="99"/>
    <w:rsid w:val="00347871"/>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link w:val="BodyText"/>
    <w:uiPriority w:val="99"/>
    <w:rsid w:val="00347871"/>
  </w:style>
  <w:style w:type="character" w:customStyle="1" w:styleId="Heading9Char">
    <w:name w:val="Heading 9 Char"/>
    <w:link w:val="Heading9"/>
    <w:uiPriority w:val="9"/>
    <w:rsid w:val="00347871"/>
    <w:rPr>
      <w:rFonts w:ascii="Arial" w:hAnsi="Arial"/>
      <w:sz w:val="22"/>
    </w:rPr>
  </w:style>
  <w:style w:type="character" w:styleId="Strong">
    <w:name w:val="Strong"/>
    <w:uiPriority w:val="22"/>
    <w:qFormat/>
    <w:rsid w:val="009F6685"/>
    <w:rPr>
      <w:b/>
      <w:bCs/>
    </w:rPr>
  </w:style>
  <w:style w:type="character" w:styleId="IntenseEmphasis">
    <w:name w:val="Intense Emphasis"/>
    <w:uiPriority w:val="21"/>
    <w:qFormat/>
    <w:rsid w:val="009F6685"/>
    <w:rPr>
      <w:i/>
      <w:iCs/>
      <w:color w:val="5B9BD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mr_docxImage995" Type="http://schemas.openxmlformats.org/officeDocument/2006/relationships/image" Target="media/-1728404412.emf"/><Relationship Id="mr_docxImage994" Type="http://schemas.openxmlformats.org/officeDocument/2006/relationships/image" Target="media/-1728404412.emf"/><Relationship Id="mr_docxImage993" Type="http://schemas.openxmlformats.org/officeDocument/2006/relationships/image" Target="media/-1235900478.emf"/><Relationship Id="mr_docxImage992" Type="http://schemas.openxmlformats.org/officeDocument/2006/relationships/image" Target="media/806699539.emf"/><Relationship Id="mr_docxImage991" Type="http://schemas.openxmlformats.org/officeDocument/2006/relationships/image" Target="media/-589766368.emf"/><Relationship Id="mr_docxImage990" Type="http://schemas.openxmlformats.org/officeDocument/2006/relationships/image" Target="media/-589766368.emf"/><Relationship Id="mr_docxImage99" Type="http://schemas.openxmlformats.org/officeDocument/2006/relationships/image" Target="media/628099083.emf"/><Relationship Id="mr_docxImage989" Type="http://schemas.openxmlformats.org/officeDocument/2006/relationships/image" Target="media/-589766368.emf"/><Relationship Id="mr_docxImage988" Type="http://schemas.openxmlformats.org/officeDocument/2006/relationships/image" Target="media/-589766368.emf"/><Relationship Id="mr_docxImage987" Type="http://schemas.openxmlformats.org/officeDocument/2006/relationships/image" Target="media/-589766368.emf"/><Relationship Id="mr_docxImage986" Type="http://schemas.openxmlformats.org/officeDocument/2006/relationships/image" Target="media/-589766368.emf"/><Relationship Id="mr_docxImage985" Type="http://schemas.openxmlformats.org/officeDocument/2006/relationships/image" Target="media/-589766368.emf"/><Relationship Id="mr_docxImage984" Type="http://schemas.openxmlformats.org/officeDocument/2006/relationships/image" Target="media/-589766368.emf"/><Relationship Id="mr_docxImage983" Type="http://schemas.openxmlformats.org/officeDocument/2006/relationships/image" Target="media/-589766368.emf"/><Relationship Id="mr_docxImage982" Type="http://schemas.openxmlformats.org/officeDocument/2006/relationships/image" Target="media/-589766368.emf"/><Relationship Id="mr_docxImage981" Type="http://schemas.openxmlformats.org/officeDocument/2006/relationships/image" Target="media/-589766368.emf"/><Relationship Id="mr_docxImage980" Type="http://schemas.openxmlformats.org/officeDocument/2006/relationships/image" Target="media/-589766368.emf"/><Relationship Id="mr_docxImage98" Type="http://schemas.openxmlformats.org/officeDocument/2006/relationships/image" Target="media/1974473222.emf"/><Relationship Id="mr_docxImage979" Type="http://schemas.openxmlformats.org/officeDocument/2006/relationships/image" Target="media/-589766368.emf"/><Relationship Id="mr_docxImage978" Type="http://schemas.openxmlformats.org/officeDocument/2006/relationships/image" Target="media/-589766368.emf"/><Relationship Id="mr_docxImage977" Type="http://schemas.openxmlformats.org/officeDocument/2006/relationships/image" Target="media/-589766368.emf"/><Relationship Id="mr_docxImage976" Type="http://schemas.openxmlformats.org/officeDocument/2006/relationships/image" Target="media/-589766368.emf"/><Relationship Id="mr_docxImage975" Type="http://schemas.openxmlformats.org/officeDocument/2006/relationships/image" Target="media/-589766368.emf"/><Relationship Id="mr_docxImage974" Type="http://schemas.openxmlformats.org/officeDocument/2006/relationships/image" Target="media/-589766368.emf"/><Relationship Id="mr_docxImage973" Type="http://schemas.openxmlformats.org/officeDocument/2006/relationships/image" Target="media/-589766368.emf"/><Relationship Id="mr_docxImage972" Type="http://schemas.openxmlformats.org/officeDocument/2006/relationships/image" Target="media/-589766368.emf"/><Relationship Id="mr_docxImage971" Type="http://schemas.openxmlformats.org/officeDocument/2006/relationships/image" Target="media/-589766368.emf"/><Relationship Id="mr_docxImage970" Type="http://schemas.openxmlformats.org/officeDocument/2006/relationships/image" Target="media/-589766368.emf"/><Relationship Id="mr_docxImage97" Type="http://schemas.openxmlformats.org/officeDocument/2006/relationships/image" Target="media/1974473222.emf"/><Relationship Id="mr_docxImage969" Type="http://schemas.openxmlformats.org/officeDocument/2006/relationships/image" Target="media/-589766368.emf"/><Relationship Id="mr_docxImage968" Type="http://schemas.openxmlformats.org/officeDocument/2006/relationships/image" Target="media/-589766368.emf"/><Relationship Id="mr_docxImage967" Type="http://schemas.openxmlformats.org/officeDocument/2006/relationships/image" Target="media/-589766368.emf"/><Relationship Id="mr_docxImage966" Type="http://schemas.openxmlformats.org/officeDocument/2006/relationships/image" Target="media/-589766368.emf"/><Relationship Id="mr_docxImage965" Type="http://schemas.openxmlformats.org/officeDocument/2006/relationships/image" Target="media/-589766368.emf"/><Relationship Id="mr_docxImage964" Type="http://schemas.openxmlformats.org/officeDocument/2006/relationships/image" Target="media/-589766368.emf"/><Relationship Id="mr_docxImage963" Type="http://schemas.openxmlformats.org/officeDocument/2006/relationships/image" Target="media/-589766368.emf"/><Relationship Id="mr_docxImage962" Type="http://schemas.openxmlformats.org/officeDocument/2006/relationships/image" Target="media/-589766368.emf"/><Relationship Id="mr_docxImage961" Type="http://schemas.openxmlformats.org/officeDocument/2006/relationships/image" Target="media/-589766368.emf"/><Relationship Id="mr_docxImage960" Type="http://schemas.openxmlformats.org/officeDocument/2006/relationships/image" Target="media/-589766368.emf"/><Relationship Id="mr_docxImage96" Type="http://schemas.openxmlformats.org/officeDocument/2006/relationships/image" Target="media/1414248466.emf"/><Relationship Id="mr_docxImage959" Type="http://schemas.openxmlformats.org/officeDocument/2006/relationships/image" Target="media/-589766368.emf"/><Relationship Id="mr_docxImage958" Type="http://schemas.openxmlformats.org/officeDocument/2006/relationships/image" Target="media/-589766368.emf"/><Relationship Id="mr_docxImage957" Type="http://schemas.openxmlformats.org/officeDocument/2006/relationships/image" Target="media/-589766368.emf"/><Relationship Id="mr_docxImage956" Type="http://schemas.openxmlformats.org/officeDocument/2006/relationships/image" Target="media/-589766368.emf"/><Relationship Id="mr_docxImage955" Type="http://schemas.openxmlformats.org/officeDocument/2006/relationships/image" Target="media/-589766368.emf"/><Relationship Id="mr_docxImage954" Type="http://schemas.openxmlformats.org/officeDocument/2006/relationships/image" Target="media/-589766368.emf"/><Relationship Id="mr_docxImage953" Type="http://schemas.openxmlformats.org/officeDocument/2006/relationships/image" Target="media/-589766368.emf"/><Relationship Id="mr_docxImage952" Type="http://schemas.openxmlformats.org/officeDocument/2006/relationships/image" Target="media/-589766368.emf"/><Relationship Id="mr_docxImage951" Type="http://schemas.openxmlformats.org/officeDocument/2006/relationships/image" Target="media/-589766368.emf"/><Relationship Id="mr_docxImage950" Type="http://schemas.openxmlformats.org/officeDocument/2006/relationships/image" Target="media/-70415530.emf"/><Relationship Id="mr_docxImage95" Type="http://schemas.openxmlformats.org/officeDocument/2006/relationships/image" Target="media/1414248466.emf"/><Relationship Id="mr_docxImage949" Type="http://schemas.openxmlformats.org/officeDocument/2006/relationships/image" Target="media/628099083.emf"/><Relationship Id="mr_docxImage948" Type="http://schemas.openxmlformats.org/officeDocument/2006/relationships/image" Target="media/1414248466.emf"/><Relationship Id="mr_docxImage947" Type="http://schemas.openxmlformats.org/officeDocument/2006/relationships/image" Target="media/1414248466.emf"/><Relationship Id="mr_docxImage946" Type="http://schemas.openxmlformats.org/officeDocument/2006/relationships/image" Target="media/-423333947.emf"/><Relationship Id="mr_docxImage945" Type="http://schemas.openxmlformats.org/officeDocument/2006/relationships/image" Target="media/-1728404412.emf"/><Relationship Id="mr_docxImage944" Type="http://schemas.openxmlformats.org/officeDocument/2006/relationships/image" Target="media/-1728404412.emf"/><Relationship Id="mr_docxImage943" Type="http://schemas.openxmlformats.org/officeDocument/2006/relationships/image" Target="media/-883256697.emf"/><Relationship Id="mr_docxImage942" Type="http://schemas.openxmlformats.org/officeDocument/2006/relationships/image" Target="media/628099083.emf"/><Relationship Id="mr_docxImage941" Type="http://schemas.openxmlformats.org/officeDocument/2006/relationships/image" Target="media/628099083.emf"/><Relationship Id="mr_docxImage940" Type="http://schemas.openxmlformats.org/officeDocument/2006/relationships/image" Target="media/628099083.emf"/><Relationship Id="mr_docxImage94" Type="http://schemas.openxmlformats.org/officeDocument/2006/relationships/image" Target="media/1414248466.emf"/><Relationship Id="mr_docxImage939" Type="http://schemas.openxmlformats.org/officeDocument/2006/relationships/image" Target="media/628099083.emf"/><Relationship Id="mr_docxImage938" Type="http://schemas.openxmlformats.org/officeDocument/2006/relationships/image" Target="media/628099083.emf"/><Relationship Id="mr_docxImage937" Type="http://schemas.openxmlformats.org/officeDocument/2006/relationships/image" Target="media/-1728404412.emf"/><Relationship Id="mr_docxImage936" Type="http://schemas.openxmlformats.org/officeDocument/2006/relationships/image" Target="media/-1728404412.emf"/><Relationship Id="mr_docxImage935" Type="http://schemas.openxmlformats.org/officeDocument/2006/relationships/image" Target="media/-1438933646.emf"/><Relationship Id="mr_docxImage934" Type="http://schemas.openxmlformats.org/officeDocument/2006/relationships/image" Target="media/1688242488.emf"/><Relationship Id="mr_docxImage933" Type="http://schemas.openxmlformats.org/officeDocument/2006/relationships/image" Target="media/-1272477928.emf"/><Relationship Id="mr_docxImage932" Type="http://schemas.openxmlformats.org/officeDocument/2006/relationships/image" Target="media/628099083.emf"/><Relationship Id="mr_docxImage931" Type="http://schemas.openxmlformats.org/officeDocument/2006/relationships/image" Target="media/-1728404412.emf"/><Relationship Id="mr_docxImage930" Type="http://schemas.openxmlformats.org/officeDocument/2006/relationships/image" Target="media/-1728404412.emf"/><Relationship Id="mr_docxImage93" Type="http://schemas.openxmlformats.org/officeDocument/2006/relationships/image" Target="media/1414248466.emf"/><Relationship Id="mr_docxImage929" Type="http://schemas.openxmlformats.org/officeDocument/2006/relationships/image" Target="media/351095935.emf"/><Relationship Id="mr_docxImage928" Type="http://schemas.openxmlformats.org/officeDocument/2006/relationships/image" Target="media/-1728404412.emf"/><Relationship Id="mr_docxImage927" Type="http://schemas.openxmlformats.org/officeDocument/2006/relationships/image" Target="media/-1728404412.emf"/><Relationship Id="mr_docxImage926" Type="http://schemas.openxmlformats.org/officeDocument/2006/relationships/image" Target="media/506290638.emf"/><Relationship Id="mr_docxImage925" Type="http://schemas.openxmlformats.org/officeDocument/2006/relationships/image" Target="media/628099083.emf"/><Relationship Id="mr_docxImage924" Type="http://schemas.openxmlformats.org/officeDocument/2006/relationships/image" Target="media/-1728404412.emf"/><Relationship Id="mr_docxImage923" Type="http://schemas.openxmlformats.org/officeDocument/2006/relationships/image" Target="media/-1728404412.emf"/><Relationship Id="mr_docxImage922" Type="http://schemas.openxmlformats.org/officeDocument/2006/relationships/image" Target="media/782994739.emf"/><Relationship Id="mr_docxImage921" Type="http://schemas.openxmlformats.org/officeDocument/2006/relationships/image" Target="media/452989071.emf"/><Relationship Id="mr_docxImage920" Type="http://schemas.openxmlformats.org/officeDocument/2006/relationships/image" Target="media/-1984814941.emf"/><Relationship Id="mr_docxImage92" Type="http://schemas.openxmlformats.org/officeDocument/2006/relationships/image" Target="media/1414248466.emf"/><Relationship Id="mr_docxImage919" Type="http://schemas.openxmlformats.org/officeDocument/2006/relationships/image" Target="media/-1728404412.emf"/><Relationship Id="mr_docxImage918" Type="http://schemas.openxmlformats.org/officeDocument/2006/relationships/image" Target="media/-1728404412.emf"/><Relationship Id="mr_docxImage917" Type="http://schemas.openxmlformats.org/officeDocument/2006/relationships/image" Target="media/-1728404412.emf"/><Relationship Id="mr_docxImage916" Type="http://schemas.openxmlformats.org/officeDocument/2006/relationships/image" Target="media/1078964355.emf"/><Relationship Id="mr_docxImage915" Type="http://schemas.openxmlformats.org/officeDocument/2006/relationships/image" Target="media/1438400901.emf"/><Relationship Id="mr_docxImage914" Type="http://schemas.openxmlformats.org/officeDocument/2006/relationships/image" Target="media/732110119.emf"/><Relationship Id="mr_docxImage913" Type="http://schemas.openxmlformats.org/officeDocument/2006/relationships/image" Target="media/-1728404412.emf"/><Relationship Id="mr_docxImage912" Type="http://schemas.openxmlformats.org/officeDocument/2006/relationships/image" Target="media/-1728404412.emf"/><Relationship Id="mr_docxImage911" Type="http://schemas.openxmlformats.org/officeDocument/2006/relationships/image" Target="media/1235953355.emf"/><Relationship Id="mr_docxImage910" Type="http://schemas.openxmlformats.org/officeDocument/2006/relationships/image" Target="media/628099083.emf"/><Relationship Id="mr_docxImage91" Type="http://schemas.openxmlformats.org/officeDocument/2006/relationships/image" Target="media/1414248466.emf"/><Relationship Id="mr_docxImage909" Type="http://schemas.openxmlformats.org/officeDocument/2006/relationships/image" Target="media/-1728404412.emf"/><Relationship Id="mr_docxImage908" Type="http://schemas.openxmlformats.org/officeDocument/2006/relationships/image" Target="media/-1728404412.emf"/><Relationship Id="mr_docxImage907" Type="http://schemas.openxmlformats.org/officeDocument/2006/relationships/image" Target="media/837004825.emf"/><Relationship Id="mr_docxImage906" Type="http://schemas.openxmlformats.org/officeDocument/2006/relationships/image" Target="media/-1728404412.emf"/><Relationship Id="mr_docxImage905" Type="http://schemas.openxmlformats.org/officeDocument/2006/relationships/image" Target="media/-1728404412.emf"/><Relationship Id="mr_docxImage904" Type="http://schemas.openxmlformats.org/officeDocument/2006/relationships/image" Target="media/-64411379.emf"/><Relationship Id="mr_docxImage903" Type="http://schemas.openxmlformats.org/officeDocument/2006/relationships/image" Target="media/-1728404412.emf"/><Relationship Id="mr_docxImage902" Type="http://schemas.openxmlformats.org/officeDocument/2006/relationships/image" Target="media/-1728404412.emf"/><Relationship Id="mr_docxImage901" Type="http://schemas.openxmlformats.org/officeDocument/2006/relationships/image" Target="media/-1905790854.emf"/><Relationship Id="mr_docxImage900" Type="http://schemas.openxmlformats.org/officeDocument/2006/relationships/image" Target="media/-1728404412.emf"/><Relationship Id="mr_docxImage90" Type="http://schemas.openxmlformats.org/officeDocument/2006/relationships/image" Target="media/1414248466.emf"/><Relationship Id="mr_docxImage9" Type="http://schemas.openxmlformats.org/officeDocument/2006/relationships/image" Target="media/759495079.emf"/><Relationship Id="mr_docxImage899" Type="http://schemas.openxmlformats.org/officeDocument/2006/relationships/image" Target="media/-1728404412.emf"/><Relationship Id="mr_docxImage898" Type="http://schemas.openxmlformats.org/officeDocument/2006/relationships/image" Target="media/1484716116.emf"/><Relationship Id="mr_docxImage897" Type="http://schemas.openxmlformats.org/officeDocument/2006/relationships/image" Target="media/-1728404412.emf"/><Relationship Id="mr_docxImage896" Type="http://schemas.openxmlformats.org/officeDocument/2006/relationships/image" Target="media/-1728404412.emf"/><Relationship Id="mr_docxImage895" Type="http://schemas.openxmlformats.org/officeDocument/2006/relationships/image" Target="media/-1376793872.emf"/><Relationship Id="mr_docxImage894" Type="http://schemas.openxmlformats.org/officeDocument/2006/relationships/image" Target="media/-1728404412.emf"/><Relationship Id="mr_docxImage893" Type="http://schemas.openxmlformats.org/officeDocument/2006/relationships/image" Target="media/-1728404412.emf"/><Relationship Id="mr_docxImage892" Type="http://schemas.openxmlformats.org/officeDocument/2006/relationships/image" Target="media/444523840.emf"/><Relationship Id="mr_docxImage891" Type="http://schemas.openxmlformats.org/officeDocument/2006/relationships/image" Target="media/628099083.emf"/><Relationship Id="mr_docxImage890" Type="http://schemas.openxmlformats.org/officeDocument/2006/relationships/image" Target="media/-287736811.emf"/><Relationship Id="mr_docxImage89" Type="http://schemas.openxmlformats.org/officeDocument/2006/relationships/image" Target="media/1414248466.emf"/><Relationship Id="mr_docxImage889" Type="http://schemas.openxmlformats.org/officeDocument/2006/relationships/image" Target="media/-1871279965.emf"/><Relationship Id="mr_docxImage888" Type="http://schemas.openxmlformats.org/officeDocument/2006/relationships/image" Target="media/-589766368.emf"/><Relationship Id="mr_docxImage887" Type="http://schemas.openxmlformats.org/officeDocument/2006/relationships/image" Target="media/-589766368.emf"/><Relationship Id="mr_docxImage886" Type="http://schemas.openxmlformats.org/officeDocument/2006/relationships/image" Target="media/-589766368.emf"/><Relationship Id="mr_docxImage885" Type="http://schemas.openxmlformats.org/officeDocument/2006/relationships/image" Target="media/-589766368.emf"/><Relationship Id="mr_docxImage884" Type="http://schemas.openxmlformats.org/officeDocument/2006/relationships/image" Target="media/-589766368.emf"/><Relationship Id="mr_docxImage883" Type="http://schemas.openxmlformats.org/officeDocument/2006/relationships/image" Target="media/-589766368.emf"/><Relationship Id="mr_docxImage882" Type="http://schemas.openxmlformats.org/officeDocument/2006/relationships/image" Target="media/-589766368.emf"/><Relationship Id="mr_docxImage881" Type="http://schemas.openxmlformats.org/officeDocument/2006/relationships/image" Target="media/-589766368.emf"/><Relationship Id="mr_docxImage880" Type="http://schemas.openxmlformats.org/officeDocument/2006/relationships/image" Target="media/-589766368.emf"/><Relationship Id="mr_docxImage88" Type="http://schemas.openxmlformats.org/officeDocument/2006/relationships/image" Target="media/1414248466.emf"/><Relationship Id="mr_docxImage879" Type="http://schemas.openxmlformats.org/officeDocument/2006/relationships/image" Target="media/628099083.emf"/><Relationship Id="mr_docxImage878" Type="http://schemas.openxmlformats.org/officeDocument/2006/relationships/image" Target="media/628099083.emf"/><Relationship Id="mr_docxImage877" Type="http://schemas.openxmlformats.org/officeDocument/2006/relationships/image" Target="media/-1728404412.emf"/><Relationship Id="mr_docxImage876" Type="http://schemas.openxmlformats.org/officeDocument/2006/relationships/image" Target="media/-1728404412.emf"/><Relationship Id="mr_docxImage875" Type="http://schemas.openxmlformats.org/officeDocument/2006/relationships/image" Target="media/628099083.emf"/><Relationship Id="mr_docxImage874" Type="http://schemas.openxmlformats.org/officeDocument/2006/relationships/image" Target="media/-1728404412.emf"/><Relationship Id="mr_docxImage873" Type="http://schemas.openxmlformats.org/officeDocument/2006/relationships/image" Target="media/-1728404412.emf"/><Relationship Id="mr_docxImage872" Type="http://schemas.openxmlformats.org/officeDocument/2006/relationships/image" Target="media/1774300082.emf"/><Relationship Id="mr_docxImage871" Type="http://schemas.openxmlformats.org/officeDocument/2006/relationships/image" Target="media/-1728404412.emf"/><Relationship Id="mr_docxImage870" Type="http://schemas.openxmlformats.org/officeDocument/2006/relationships/image" Target="media/-1728404412.emf"/><Relationship Id="mr_docxImage87" Type="http://schemas.openxmlformats.org/officeDocument/2006/relationships/image" Target="media/902474025.emf"/><Relationship Id="mr_docxImage869" Type="http://schemas.openxmlformats.org/officeDocument/2006/relationships/image" Target="media/455421096.emf"/><Relationship Id="mr_docxImage868" Type="http://schemas.openxmlformats.org/officeDocument/2006/relationships/image" Target="media/-1728404412.emf"/><Relationship Id="mr_docxImage867" Type="http://schemas.openxmlformats.org/officeDocument/2006/relationships/image" Target="media/-1728404412.emf"/><Relationship Id="mr_docxImage866" Type="http://schemas.openxmlformats.org/officeDocument/2006/relationships/image" Target="media/-1730989015.emf"/><Relationship Id="mr_docxImage865" Type="http://schemas.openxmlformats.org/officeDocument/2006/relationships/image" Target="media/1414248466.emf"/><Relationship Id="mr_docxImage864" Type="http://schemas.openxmlformats.org/officeDocument/2006/relationships/image" Target="media/-1940304183.emf"/><Relationship Id="mr_docxImage863" Type="http://schemas.openxmlformats.org/officeDocument/2006/relationships/image" Target="media/-1728404412.emf"/><Relationship Id="mr_docxImage862" Type="http://schemas.openxmlformats.org/officeDocument/2006/relationships/image" Target="media/-1728404412.emf"/><Relationship Id="mr_docxImage861" Type="http://schemas.openxmlformats.org/officeDocument/2006/relationships/image" Target="media/-250982036.emf"/><Relationship Id="mr_docxImage860" Type="http://schemas.openxmlformats.org/officeDocument/2006/relationships/image" Target="media/-1725952672.emf"/><Relationship Id="mr_docxImage86" Type="http://schemas.openxmlformats.org/officeDocument/2006/relationships/image" Target="media/1974473222.emf"/><Relationship Id="mr_docxImage859" Type="http://schemas.openxmlformats.org/officeDocument/2006/relationships/image" Target="media/-385354910.emf"/><Relationship Id="mr_docxImage858" Type="http://schemas.openxmlformats.org/officeDocument/2006/relationships/image" Target="media/-1728404412.emf"/><Relationship Id="mr_docxImage857" Type="http://schemas.openxmlformats.org/officeDocument/2006/relationships/image" Target="media/-1728404412.emf"/><Relationship Id="mr_docxImage856" Type="http://schemas.openxmlformats.org/officeDocument/2006/relationships/image" Target="media/-1239150870.emf"/><Relationship Id="mr_docxImage855" Type="http://schemas.openxmlformats.org/officeDocument/2006/relationships/image" Target="media/628099083.emf"/><Relationship Id="mr_docxImage854" Type="http://schemas.openxmlformats.org/officeDocument/2006/relationships/image" Target="media/-1728404412.emf"/><Relationship Id="mr_docxImage853" Type="http://schemas.openxmlformats.org/officeDocument/2006/relationships/image" Target="media/-1728404412.emf"/><Relationship Id="mr_docxImage852" Type="http://schemas.openxmlformats.org/officeDocument/2006/relationships/image" Target="media/-407913819.emf"/><Relationship Id="mr_docxImage851" Type="http://schemas.openxmlformats.org/officeDocument/2006/relationships/image" Target="media/628099083.emf"/><Relationship Id="mr_docxImage850" Type="http://schemas.openxmlformats.org/officeDocument/2006/relationships/image" Target="media/-1728404412.emf"/><Relationship Id="mr_docxImage85" Type="http://schemas.openxmlformats.org/officeDocument/2006/relationships/image" Target="media/1974473222.emf"/><Relationship Id="mr_docxImage849" Type="http://schemas.openxmlformats.org/officeDocument/2006/relationships/image" Target="media/-1728404412.emf"/><Relationship Id="mr_docxImage848" Type="http://schemas.openxmlformats.org/officeDocument/2006/relationships/image" Target="media/1403346932.emf"/><Relationship Id="mr_docxImage847" Type="http://schemas.openxmlformats.org/officeDocument/2006/relationships/image" Target="media/-1728404412.emf"/><Relationship Id="mr_docxImage846" Type="http://schemas.openxmlformats.org/officeDocument/2006/relationships/image" Target="media/-1728404412.emf"/><Relationship Id="mr_docxImage845" Type="http://schemas.openxmlformats.org/officeDocument/2006/relationships/image" Target="media/-774981479.emf"/><Relationship Id="mr_docxImage844" Type="http://schemas.openxmlformats.org/officeDocument/2006/relationships/image" Target="media/628099083.emf"/><Relationship Id="mr_docxImage843" Type="http://schemas.openxmlformats.org/officeDocument/2006/relationships/image" Target="media/628099083.emf"/><Relationship Id="mr_docxImage842" Type="http://schemas.openxmlformats.org/officeDocument/2006/relationships/image" Target="media/-1728404412.emf"/><Relationship Id="mr_docxImage841" Type="http://schemas.openxmlformats.org/officeDocument/2006/relationships/image" Target="media/-1728404412.emf"/><Relationship Id="mr_docxImage840" Type="http://schemas.openxmlformats.org/officeDocument/2006/relationships/image" Target="media/-203266611.emf"/><Relationship Id="mr_docxImage84" Type="http://schemas.openxmlformats.org/officeDocument/2006/relationships/image" Target="media/1414248466.emf"/><Relationship Id="mr_docxImage839" Type="http://schemas.openxmlformats.org/officeDocument/2006/relationships/image" Target="media/-1754854139.emf"/><Relationship Id="mr_docxImage838" Type="http://schemas.openxmlformats.org/officeDocument/2006/relationships/image" Target="media/2065574521.emf"/><Relationship Id="mr_docxImage837" Type="http://schemas.openxmlformats.org/officeDocument/2006/relationships/image" Target="media/1414248466.emf"/><Relationship Id="mr_docxImage836" Type="http://schemas.openxmlformats.org/officeDocument/2006/relationships/image" Target="media/-237884349.emf"/><Relationship Id="mr_docxImage835" Type="http://schemas.openxmlformats.org/officeDocument/2006/relationships/image" Target="media/1052723689.emf"/><Relationship Id="mr_docxImage834" Type="http://schemas.openxmlformats.org/officeDocument/2006/relationships/image" Target="media/-920844281.emf"/><Relationship Id="mr_docxImage833" Type="http://schemas.openxmlformats.org/officeDocument/2006/relationships/image" Target="media/-1728404412.emf"/><Relationship Id="mr_docxImage832" Type="http://schemas.openxmlformats.org/officeDocument/2006/relationships/image" Target="media/-1728404412.emf"/><Relationship Id="mr_docxImage831" Type="http://schemas.openxmlformats.org/officeDocument/2006/relationships/image" Target="media/-412572610.emf"/><Relationship Id="mr_docxImage830" Type="http://schemas.openxmlformats.org/officeDocument/2006/relationships/image" Target="media/985470162.emf"/><Relationship Id="mr_docxImage83" Type="http://schemas.openxmlformats.org/officeDocument/2006/relationships/image" Target="media/509137135.emf"/><Relationship Id="mr_docxImage829" Type="http://schemas.openxmlformats.org/officeDocument/2006/relationships/image" Target="media/-1728404412.emf"/><Relationship Id="mr_docxImage828" Type="http://schemas.openxmlformats.org/officeDocument/2006/relationships/image" Target="media/-1728404412.emf"/><Relationship Id="mr_docxImage827" Type="http://schemas.openxmlformats.org/officeDocument/2006/relationships/image" Target="media/1986936767.emf"/><Relationship Id="mr_docxImage826" Type="http://schemas.openxmlformats.org/officeDocument/2006/relationships/image" Target="media/1414248466.emf"/><Relationship Id="mr_docxImage825" Type="http://schemas.openxmlformats.org/officeDocument/2006/relationships/image" Target="media/-1728404412.emf"/><Relationship Id="mr_docxImage824" Type="http://schemas.openxmlformats.org/officeDocument/2006/relationships/image" Target="media/-1728404412.emf"/><Relationship Id="mr_docxImage823" Type="http://schemas.openxmlformats.org/officeDocument/2006/relationships/image" Target="media/1074623062.emf"/><Relationship Id="mr_docxImage822" Type="http://schemas.openxmlformats.org/officeDocument/2006/relationships/image" Target="media/-1145917685.emf"/><Relationship Id="mr_docxImage821" Type="http://schemas.openxmlformats.org/officeDocument/2006/relationships/image" Target="media/365535056.emf"/><Relationship Id="mr_docxImage820" Type="http://schemas.openxmlformats.org/officeDocument/2006/relationships/image" Target="media/1414248466.emf"/><Relationship Id="mr_docxImage82" Type="http://schemas.openxmlformats.org/officeDocument/2006/relationships/image" Target="media/1974473222.emf"/><Relationship Id="mr_docxImage819" Type="http://schemas.openxmlformats.org/officeDocument/2006/relationships/image" Target="media/-1728404412.emf"/><Relationship Id="mr_docxImage818" Type="http://schemas.openxmlformats.org/officeDocument/2006/relationships/image" Target="media/-1728404412.emf"/><Relationship Id="mr_docxImage817" Type="http://schemas.openxmlformats.org/officeDocument/2006/relationships/image" Target="media/241621168.emf"/><Relationship Id="mr_docxImage816" Type="http://schemas.openxmlformats.org/officeDocument/2006/relationships/image" Target="media/-1728404412.emf"/><Relationship Id="mr_docxImage815" Type="http://schemas.openxmlformats.org/officeDocument/2006/relationships/image" Target="media/628099083.emf"/><Relationship Id="mr_docxImage814" Type="http://schemas.openxmlformats.org/officeDocument/2006/relationships/image" Target="media/-1728404412.emf"/><Relationship Id="mr_docxImage813" Type="http://schemas.openxmlformats.org/officeDocument/2006/relationships/image" Target="media/-1728404412.emf"/><Relationship Id="mr_docxImage812" Type="http://schemas.openxmlformats.org/officeDocument/2006/relationships/image" Target="media/-909239651.emf"/><Relationship Id="mr_docxImage811" Type="http://schemas.openxmlformats.org/officeDocument/2006/relationships/image" Target="media/126152585.emf"/><Relationship Id="mr_docxImage810" Type="http://schemas.openxmlformats.org/officeDocument/2006/relationships/image" Target="media/1342385682.emf"/><Relationship Id="mr_docxImage81" Type="http://schemas.openxmlformats.org/officeDocument/2006/relationships/image" Target="media/1974473222.emf"/><Relationship Id="mr_docxImage809" Type="http://schemas.openxmlformats.org/officeDocument/2006/relationships/image" Target="media/-1728404412.emf"/><Relationship Id="mr_docxImage808" Type="http://schemas.openxmlformats.org/officeDocument/2006/relationships/image" Target="media/-1728404412.emf"/><Relationship Id="mr_docxImage807" Type="http://schemas.openxmlformats.org/officeDocument/2006/relationships/image" Target="media/-1219222195.emf"/><Relationship Id="mr_docxImage806" Type="http://schemas.openxmlformats.org/officeDocument/2006/relationships/image" Target="media/1447094988.emf"/><Relationship Id="mr_docxImage805" Type="http://schemas.openxmlformats.org/officeDocument/2006/relationships/image" Target="media/1280560156.emf"/><Relationship Id="mr_docxImage804" Type="http://schemas.openxmlformats.org/officeDocument/2006/relationships/image" Target="media/-1728404412.emf"/><Relationship Id="mr_docxImage803" Type="http://schemas.openxmlformats.org/officeDocument/2006/relationships/image" Target="media/-1728404412.emf"/><Relationship Id="mr_docxImage802" Type="http://schemas.openxmlformats.org/officeDocument/2006/relationships/image" Target="media/-1944453402.emf"/><Relationship Id="mr_docxImage801" Type="http://schemas.openxmlformats.org/officeDocument/2006/relationships/image" Target="media/1240785408.emf"/><Relationship Id="mr_docxImage800" Type="http://schemas.openxmlformats.org/officeDocument/2006/relationships/image" Target="media/408171727.emf"/><Relationship Id="mr_docxImage80" Type="http://schemas.openxmlformats.org/officeDocument/2006/relationships/image" Target="media/1974473222.emf"/><Relationship Id="mr_docxImage8" Type="http://schemas.openxmlformats.org/officeDocument/2006/relationships/image" Target="media/1195746072.emf"/><Relationship Id="mr_docxImage799" Type="http://schemas.openxmlformats.org/officeDocument/2006/relationships/image" Target="media/-1728404412.emf"/><Relationship Id="mr_docxImage798" Type="http://schemas.openxmlformats.org/officeDocument/2006/relationships/image" Target="media/1414248466.emf"/><Relationship Id="mr_docxImage797" Type="http://schemas.openxmlformats.org/officeDocument/2006/relationships/image" Target="media/-1728404412.emf"/><Relationship Id="mr_docxImage796" Type="http://schemas.openxmlformats.org/officeDocument/2006/relationships/image" Target="media/-1728404412.emf"/><Relationship Id="mr_docxImage795" Type="http://schemas.openxmlformats.org/officeDocument/2006/relationships/image" Target="media/-1191721846.emf"/><Relationship Id="mr_docxImage794" Type="http://schemas.openxmlformats.org/officeDocument/2006/relationships/image" Target="media/-1728404412.emf"/><Relationship Id="mr_docxImage793" Type="http://schemas.openxmlformats.org/officeDocument/2006/relationships/image" Target="media/-1728404412.emf"/><Relationship Id="mr_docxImage792" Type="http://schemas.openxmlformats.org/officeDocument/2006/relationships/image" Target="media/-474059382.emf"/><Relationship Id="mr_docxImage791" Type="http://schemas.openxmlformats.org/officeDocument/2006/relationships/image" Target="media/-1728404412.emf"/><Relationship Id="mr_docxImage790" Type="http://schemas.openxmlformats.org/officeDocument/2006/relationships/image" Target="media/-1728404412.emf"/><Relationship Id="mr_docxImage79" Type="http://schemas.openxmlformats.org/officeDocument/2006/relationships/image" Target="media/628099083.emf"/><Relationship Id="mr_docxImage789" Type="http://schemas.openxmlformats.org/officeDocument/2006/relationships/image" Target="media/-1518517924.emf"/><Relationship Id="mr_docxImage788" Type="http://schemas.openxmlformats.org/officeDocument/2006/relationships/image" Target="media/628099083.emf"/><Relationship Id="mr_docxImage787" Type="http://schemas.openxmlformats.org/officeDocument/2006/relationships/image" Target="media/-1728404412.emf"/><Relationship Id="mr_docxImage786" Type="http://schemas.openxmlformats.org/officeDocument/2006/relationships/image" Target="media/1997822584.emf"/><Relationship Id="mr_docxImage785" Type="http://schemas.openxmlformats.org/officeDocument/2006/relationships/image" Target="media/628099083.emf"/><Relationship Id="mr_docxImage784" Type="http://schemas.openxmlformats.org/officeDocument/2006/relationships/image" Target="media/628099083.emf"/><Relationship Id="mr_docxImage783" Type="http://schemas.openxmlformats.org/officeDocument/2006/relationships/image" Target="media/628099083.emf"/><Relationship Id="mr_docxImage782" Type="http://schemas.openxmlformats.org/officeDocument/2006/relationships/image" Target="media/-424307932.emf"/><Relationship Id="mr_docxImage781" Type="http://schemas.openxmlformats.org/officeDocument/2006/relationships/image" Target="media/628099083.emf"/><Relationship Id="mr_docxImage780" Type="http://schemas.openxmlformats.org/officeDocument/2006/relationships/image" Target="media/930009565.emf"/><Relationship Id="mr_docxImage78" Type="http://schemas.openxmlformats.org/officeDocument/2006/relationships/image" Target="media/628099083.emf"/><Relationship Id="mr_docxImage779" Type="http://schemas.openxmlformats.org/officeDocument/2006/relationships/image" Target="media/1414248466.emf"/><Relationship Id="mr_docxImage778" Type="http://schemas.openxmlformats.org/officeDocument/2006/relationships/image" Target="media/1414248466.emf"/><Relationship Id="mr_docxImage777" Type="http://schemas.openxmlformats.org/officeDocument/2006/relationships/image" Target="media/-2070616760.emf"/><Relationship Id="mr_docxImage776" Type="http://schemas.openxmlformats.org/officeDocument/2006/relationships/image" Target="media/-2070616760.emf"/><Relationship Id="mr_docxImage775" Type="http://schemas.openxmlformats.org/officeDocument/2006/relationships/image" Target="media/-1728404412.emf"/><Relationship Id="mr_docxImage774" Type="http://schemas.openxmlformats.org/officeDocument/2006/relationships/image" Target="media/-1728404412.emf"/><Relationship Id="mr_docxImage773" Type="http://schemas.openxmlformats.org/officeDocument/2006/relationships/image" Target="media/-898978865.emf"/><Relationship Id="mr_docxImage772" Type="http://schemas.openxmlformats.org/officeDocument/2006/relationships/image" Target="media/1414248466.emf"/><Relationship Id="mr_docxImage771" Type="http://schemas.openxmlformats.org/officeDocument/2006/relationships/image" Target="media/1414248466.emf"/><Relationship Id="mr_docxImage770" Type="http://schemas.openxmlformats.org/officeDocument/2006/relationships/image" Target="media/1062444534.emf"/><Relationship Id="mr_docxImage77" Type="http://schemas.openxmlformats.org/officeDocument/2006/relationships/image" Target="media/1974473222.emf"/><Relationship Id="mr_docxImage769" Type="http://schemas.openxmlformats.org/officeDocument/2006/relationships/image" Target="media/1414248466.emf"/><Relationship Id="mr_docxImage768" Type="http://schemas.openxmlformats.org/officeDocument/2006/relationships/image" Target="media/1414248466.emf"/><Relationship Id="mr_docxImage767" Type="http://schemas.openxmlformats.org/officeDocument/2006/relationships/image" Target="media/-1902799303.emf"/><Relationship Id="mr_docxImage766" Type="http://schemas.openxmlformats.org/officeDocument/2006/relationships/image" Target="media/1414248466.emf"/><Relationship Id="mr_docxImage765" Type="http://schemas.openxmlformats.org/officeDocument/2006/relationships/image" Target="media/1414248466.emf"/><Relationship Id="mr_docxImage764" Type="http://schemas.openxmlformats.org/officeDocument/2006/relationships/image" Target="media/668763184.emf"/><Relationship Id="mr_docxImage763" Type="http://schemas.openxmlformats.org/officeDocument/2006/relationships/image" Target="media/1414248466.emf"/><Relationship Id="mr_docxImage762" Type="http://schemas.openxmlformats.org/officeDocument/2006/relationships/image" Target="media/1414248466.emf"/><Relationship Id="mr_docxImage761" Type="http://schemas.openxmlformats.org/officeDocument/2006/relationships/image" Target="media/1050731099.emf"/><Relationship Id="mr_docxImage760" Type="http://schemas.openxmlformats.org/officeDocument/2006/relationships/image" Target="media/1414248466.emf"/><Relationship Id="mr_docxImage76" Type="http://schemas.openxmlformats.org/officeDocument/2006/relationships/image" Target="media/1974473222.emf"/><Relationship Id="mr_docxImage759" Type="http://schemas.openxmlformats.org/officeDocument/2006/relationships/image" Target="media/1414248466.emf"/><Relationship Id="mr_docxImage758" Type="http://schemas.openxmlformats.org/officeDocument/2006/relationships/image" Target="media/-2095934566.emf"/><Relationship Id="mr_docxImage757" Type="http://schemas.openxmlformats.org/officeDocument/2006/relationships/image" Target="media/-2070616760.emf"/><Relationship Id="mr_docxImage756" Type="http://schemas.openxmlformats.org/officeDocument/2006/relationships/image" Target="media/-2070616760.emf"/><Relationship Id="mr_docxImage755" Type="http://schemas.openxmlformats.org/officeDocument/2006/relationships/image" Target="media/822777340.emf"/><Relationship Id="mr_docxImage754" Type="http://schemas.openxmlformats.org/officeDocument/2006/relationships/image" Target="media/-1728404412.emf"/><Relationship Id="mr_docxImage753" Type="http://schemas.openxmlformats.org/officeDocument/2006/relationships/image" Target="media/-1728404412.emf"/><Relationship Id="mr_docxImage752" Type="http://schemas.openxmlformats.org/officeDocument/2006/relationships/image" Target="media/1977757483.emf"/><Relationship Id="mr_docxImage751" Type="http://schemas.openxmlformats.org/officeDocument/2006/relationships/image" Target="media/-1728404412.emf"/><Relationship Id="mr_docxImage750" Type="http://schemas.openxmlformats.org/officeDocument/2006/relationships/image" Target="media/-1728404412.emf"/><Relationship Id="mr_docxImage75" Type="http://schemas.openxmlformats.org/officeDocument/2006/relationships/image" Target="media/1974473222.emf"/><Relationship Id="mr_docxImage749" Type="http://schemas.openxmlformats.org/officeDocument/2006/relationships/image" Target="media/1357143785.emf"/><Relationship Id="mr_docxImage748" Type="http://schemas.openxmlformats.org/officeDocument/2006/relationships/image" Target="media/-1728404412.emf"/><Relationship Id="mr_docxImage747" Type="http://schemas.openxmlformats.org/officeDocument/2006/relationships/image" Target="media/-1728404412.emf"/><Relationship Id="mr_docxImage746" Type="http://schemas.openxmlformats.org/officeDocument/2006/relationships/image" Target="media/-368065464.emf"/><Relationship Id="mr_docxImage745" Type="http://schemas.openxmlformats.org/officeDocument/2006/relationships/image" Target="media/-184340763.emf"/><Relationship Id="mr_docxImage744" Type="http://schemas.openxmlformats.org/officeDocument/2006/relationships/image" Target="media/-1728404412.emf"/><Relationship Id="mr_docxImage743" Type="http://schemas.openxmlformats.org/officeDocument/2006/relationships/image" Target="media/-1728404412.emf"/><Relationship Id="mr_docxImage742" Type="http://schemas.openxmlformats.org/officeDocument/2006/relationships/image" Target="media/-1728404412.emf"/><Relationship Id="mr_docxImage741" Type="http://schemas.openxmlformats.org/officeDocument/2006/relationships/image" Target="media/-1728404412.emf"/><Relationship Id="mr_docxImage740" Type="http://schemas.openxmlformats.org/officeDocument/2006/relationships/image" Target="media/-826382583.emf"/><Relationship Id="mr_docxImage74" Type="http://schemas.openxmlformats.org/officeDocument/2006/relationships/image" Target="media/1974473222.emf"/><Relationship Id="mr_docxImage739" Type="http://schemas.openxmlformats.org/officeDocument/2006/relationships/image" Target="media/-1728404412.emf"/><Relationship Id="mr_docxImage738" Type="http://schemas.openxmlformats.org/officeDocument/2006/relationships/image" Target="media/-1728404412.emf"/><Relationship Id="mr_docxImage737" Type="http://schemas.openxmlformats.org/officeDocument/2006/relationships/image" Target="media/-1747896112.emf"/><Relationship Id="mr_docxImage736" Type="http://schemas.openxmlformats.org/officeDocument/2006/relationships/image" Target="media/-221452062.emf"/><Relationship Id="mr_docxImage735" Type="http://schemas.openxmlformats.org/officeDocument/2006/relationships/image" Target="media/1414248466.emf"/><Relationship Id="mr_docxImage734" Type="http://schemas.openxmlformats.org/officeDocument/2006/relationships/image" Target="media/1414248466.emf"/><Relationship Id="mr_docxImage733" Type="http://schemas.openxmlformats.org/officeDocument/2006/relationships/image" Target="media/-1728404412.emf"/><Relationship Id="mr_docxImage732" Type="http://schemas.openxmlformats.org/officeDocument/2006/relationships/image" Target="media/-1728404412.emf"/><Relationship Id="mr_docxImage731" Type="http://schemas.openxmlformats.org/officeDocument/2006/relationships/image" Target="media/-1914942921.emf"/><Relationship Id="mr_docxImage730" Type="http://schemas.openxmlformats.org/officeDocument/2006/relationships/image" Target="media/628099083.emf"/><Relationship Id="mr_docxImage73" Type="http://schemas.openxmlformats.org/officeDocument/2006/relationships/image" Target="media/1974473222.emf"/><Relationship Id="mr_docxImage729" Type="http://schemas.openxmlformats.org/officeDocument/2006/relationships/image" Target="media/-1728404412.emf"/><Relationship Id="mr_docxImage728" Type="http://schemas.openxmlformats.org/officeDocument/2006/relationships/image" Target="media/-1728404412.emf"/><Relationship Id="mr_docxImage727" Type="http://schemas.openxmlformats.org/officeDocument/2006/relationships/image" Target="media/-1855326026.emf"/><Relationship Id="mr_docxImage726" Type="http://schemas.openxmlformats.org/officeDocument/2006/relationships/image" Target="media/-1728404412.emf"/><Relationship Id="mr_docxImage725" Type="http://schemas.openxmlformats.org/officeDocument/2006/relationships/image" Target="media/-1728404412.emf"/><Relationship Id="mr_docxImage724" Type="http://schemas.openxmlformats.org/officeDocument/2006/relationships/image" Target="media/-2030230825.emf"/><Relationship Id="mr_docxImage723" Type="http://schemas.openxmlformats.org/officeDocument/2006/relationships/image" Target="media/-1728404412.emf"/><Relationship Id="mr_docxImage722" Type="http://schemas.openxmlformats.org/officeDocument/2006/relationships/image" Target="media/-1728404412.emf"/><Relationship Id="mr_docxImage721" Type="http://schemas.openxmlformats.org/officeDocument/2006/relationships/image" Target="media/-77425551.emf"/><Relationship Id="mr_docxImage720" Type="http://schemas.openxmlformats.org/officeDocument/2006/relationships/image" Target="media/-1728404412.emf"/><Relationship Id="mr_docxImage72" Type="http://schemas.openxmlformats.org/officeDocument/2006/relationships/image" Target="media/1414248466.emf"/><Relationship Id="mr_docxImage719" Type="http://schemas.openxmlformats.org/officeDocument/2006/relationships/image" Target="media/-1728404412.emf"/><Relationship Id="mr_docxImage718" Type="http://schemas.openxmlformats.org/officeDocument/2006/relationships/image" Target="media/1114990091.emf"/><Relationship Id="mr_docxImage717" Type="http://schemas.openxmlformats.org/officeDocument/2006/relationships/image" Target="media/-1728404412.emf"/><Relationship Id="mr_docxImage716" Type="http://schemas.openxmlformats.org/officeDocument/2006/relationships/image" Target="media/-1728404412.emf"/><Relationship Id="mr_docxImage715" Type="http://schemas.openxmlformats.org/officeDocument/2006/relationships/image" Target="media/-250461420.emf"/><Relationship Id="mr_docxImage714" Type="http://schemas.openxmlformats.org/officeDocument/2006/relationships/image" Target="media/-1934329939.emf"/><Relationship Id="mr_docxImage713" Type="http://schemas.openxmlformats.org/officeDocument/2006/relationships/image" Target="media/1555707848.emf"/><Relationship Id="mr_docxImage712" Type="http://schemas.openxmlformats.org/officeDocument/2006/relationships/image" Target="media/-1728404412.emf"/><Relationship Id="mr_docxImage711" Type="http://schemas.openxmlformats.org/officeDocument/2006/relationships/image" Target="media/-1728404412.emf"/><Relationship Id="mr_docxImage710" Type="http://schemas.openxmlformats.org/officeDocument/2006/relationships/image" Target="media/-1728404412.emf"/><Relationship Id="mr_docxImage71" Type="http://schemas.openxmlformats.org/officeDocument/2006/relationships/image" Target="media/1414248466.emf"/><Relationship Id="mr_docxImage709" Type="http://schemas.openxmlformats.org/officeDocument/2006/relationships/image" Target="media/-945530619.emf"/><Relationship Id="mr_docxImage708" Type="http://schemas.openxmlformats.org/officeDocument/2006/relationships/image" Target="media/-1821829554.emf"/><Relationship Id="mr_docxImage707" Type="http://schemas.openxmlformats.org/officeDocument/2006/relationships/image" Target="media/-1728404412.emf"/><Relationship Id="mr_docxImage706" Type="http://schemas.openxmlformats.org/officeDocument/2006/relationships/image" Target="media/-1728404412.emf"/><Relationship Id="mr_docxImage705" Type="http://schemas.openxmlformats.org/officeDocument/2006/relationships/image" Target="media/1763616782.emf"/><Relationship Id="mr_docxImage704" Type="http://schemas.openxmlformats.org/officeDocument/2006/relationships/image" Target="media/1623224362.emf"/><Relationship Id="mr_docxImage703" Type="http://schemas.openxmlformats.org/officeDocument/2006/relationships/image" Target="media/-1124390065.emf"/><Relationship Id="mr_docxImage702" Type="http://schemas.openxmlformats.org/officeDocument/2006/relationships/image" Target="media/-290003280.emf"/><Relationship Id="mr_docxImage701" Type="http://schemas.openxmlformats.org/officeDocument/2006/relationships/image" Target="media/628099083.emf"/><Relationship Id="mr_docxImage700" Type="http://schemas.openxmlformats.org/officeDocument/2006/relationships/image" Target="media/1615354697.emf"/><Relationship Id="mr_docxImage70" Type="http://schemas.openxmlformats.org/officeDocument/2006/relationships/image" Target="media/1414248466.emf"/><Relationship Id="mr_docxImage7" Type="http://schemas.openxmlformats.org/officeDocument/2006/relationships/image" Target="media/-354185556.emf"/><Relationship Id="mr_docxImage699" Type="http://schemas.openxmlformats.org/officeDocument/2006/relationships/image" Target="media/-1242049823.emf"/><Relationship Id="mr_docxImage698" Type="http://schemas.openxmlformats.org/officeDocument/2006/relationships/image" Target="media/1716126934.emf"/><Relationship Id="mr_docxImage697" Type="http://schemas.openxmlformats.org/officeDocument/2006/relationships/image" Target="media/-130124927.emf"/><Relationship Id="mr_docxImage696" Type="http://schemas.openxmlformats.org/officeDocument/2006/relationships/image" Target="media/-589766368.emf"/><Relationship Id="mr_docxImage695" Type="http://schemas.openxmlformats.org/officeDocument/2006/relationships/image" Target="media/-589766368.emf"/><Relationship Id="mr_docxImage694" Type="http://schemas.openxmlformats.org/officeDocument/2006/relationships/image" Target="media/-589766368.emf"/><Relationship Id="mr_docxImage693" Type="http://schemas.openxmlformats.org/officeDocument/2006/relationships/image" Target="media/-130124927.emf"/><Relationship Id="mr_docxImage692" Type="http://schemas.openxmlformats.org/officeDocument/2006/relationships/image" Target="media/-589766368.emf"/><Relationship Id="mr_docxImage691" Type="http://schemas.openxmlformats.org/officeDocument/2006/relationships/image" Target="media/-589766368.emf"/><Relationship Id="mr_docxImage690" Type="http://schemas.openxmlformats.org/officeDocument/2006/relationships/image" Target="media/-589766368.emf"/><Relationship Id="mr_docxImage69" Type="http://schemas.openxmlformats.org/officeDocument/2006/relationships/image" Target="media/1414248466.emf"/><Relationship Id="mr_docxImage689" Type="http://schemas.openxmlformats.org/officeDocument/2006/relationships/image" Target="media/-589766368.emf"/><Relationship Id="mr_docxImage688" Type="http://schemas.openxmlformats.org/officeDocument/2006/relationships/image" Target="media/-589766368.emf"/><Relationship Id="mr_docxImage687" Type="http://schemas.openxmlformats.org/officeDocument/2006/relationships/image" Target="media/628099083.emf"/><Relationship Id="mr_docxImage686" Type="http://schemas.openxmlformats.org/officeDocument/2006/relationships/image" Target="media/628099083.emf"/><Relationship Id="mr_docxImage685" Type="http://schemas.openxmlformats.org/officeDocument/2006/relationships/image" Target="media/2009434568.emf"/><Relationship Id="mr_docxImage684" Type="http://schemas.openxmlformats.org/officeDocument/2006/relationships/image" Target="media/-130124927.emf"/><Relationship Id="mr_docxImage683" Type="http://schemas.openxmlformats.org/officeDocument/2006/relationships/image" Target="media/-1728404412.emf"/><Relationship Id="mr_docxImage682" Type="http://schemas.openxmlformats.org/officeDocument/2006/relationships/image" Target="media/-1728404412.emf"/><Relationship Id="mr_docxImage681" Type="http://schemas.openxmlformats.org/officeDocument/2006/relationships/image" Target="media/1995145898.emf"/><Relationship Id="mr_docxImage680" Type="http://schemas.openxmlformats.org/officeDocument/2006/relationships/image" Target="media/628099083.emf"/><Relationship Id="mr_docxImage68" Type="http://schemas.openxmlformats.org/officeDocument/2006/relationships/image" Target="media/1414248466.emf"/><Relationship Id="mr_docxImage679" Type="http://schemas.openxmlformats.org/officeDocument/2006/relationships/image" Target="media/1414248466.emf"/><Relationship Id="mr_docxImage678" Type="http://schemas.openxmlformats.org/officeDocument/2006/relationships/image" Target="media/1414248466.emf"/><Relationship Id="mr_docxImage677" Type="http://schemas.openxmlformats.org/officeDocument/2006/relationships/image" Target="media/1414248466.emf"/><Relationship Id="mr_docxImage676" Type="http://schemas.openxmlformats.org/officeDocument/2006/relationships/image" Target="media/1414248466.emf"/><Relationship Id="mr_docxImage675" Type="http://schemas.openxmlformats.org/officeDocument/2006/relationships/image" Target="media/331822587.emf"/><Relationship Id="mr_docxImage674" Type="http://schemas.openxmlformats.org/officeDocument/2006/relationships/image" Target="media/-127348939.emf"/><Relationship Id="mr_docxImage673" Type="http://schemas.openxmlformats.org/officeDocument/2006/relationships/image" Target="media/-666415780.emf"/><Relationship Id="mr_docxImage672" Type="http://schemas.openxmlformats.org/officeDocument/2006/relationships/image" Target="media/628099083.emf"/><Relationship Id="mr_docxImage671" Type="http://schemas.openxmlformats.org/officeDocument/2006/relationships/image" Target="media/-469944036.emf"/><Relationship Id="mr_docxImage670" Type="http://schemas.openxmlformats.org/officeDocument/2006/relationships/image" Target="media/1414248466.emf"/><Relationship Id="mr_docxImage67" Type="http://schemas.openxmlformats.org/officeDocument/2006/relationships/image" Target="media/1414248466.emf"/><Relationship Id="mr_docxImage669" Type="http://schemas.openxmlformats.org/officeDocument/2006/relationships/image" Target="media/-1728404412.emf"/><Relationship Id="mr_docxImage668" Type="http://schemas.openxmlformats.org/officeDocument/2006/relationships/image" Target="media/-1728404412.emf"/><Relationship Id="mr_docxImage667" Type="http://schemas.openxmlformats.org/officeDocument/2006/relationships/image" Target="media/1793036980.emf"/><Relationship Id="mr_docxImage666" Type="http://schemas.openxmlformats.org/officeDocument/2006/relationships/image" Target="media/1414248466.emf"/><Relationship Id="mr_docxImage665" Type="http://schemas.openxmlformats.org/officeDocument/2006/relationships/image" Target="media/-1728404412.emf"/><Relationship Id="mr_docxImage664" Type="http://schemas.openxmlformats.org/officeDocument/2006/relationships/image" Target="media/-1728404412.emf"/><Relationship Id="mr_docxImage663" Type="http://schemas.openxmlformats.org/officeDocument/2006/relationships/image" Target="media/-2056125238.emf"/><Relationship Id="mr_docxImage662" Type="http://schemas.openxmlformats.org/officeDocument/2006/relationships/image" Target="media/-1728404412.emf"/><Relationship Id="mr_docxImage661" Type="http://schemas.openxmlformats.org/officeDocument/2006/relationships/image" Target="media/-1728404412.emf"/><Relationship Id="mr_docxImage660" Type="http://schemas.openxmlformats.org/officeDocument/2006/relationships/image" Target="media/-59542732.emf"/><Relationship Id="mr_docxImage66" Type="http://schemas.openxmlformats.org/officeDocument/2006/relationships/image" Target="media/1414248466.emf"/><Relationship Id="mr_docxImage659" Type="http://schemas.openxmlformats.org/officeDocument/2006/relationships/image" Target="media/1249104740.emf"/><Relationship Id="mr_docxImage658" Type="http://schemas.openxmlformats.org/officeDocument/2006/relationships/image" Target="media/628099083.emf"/><Relationship Id="mr_docxImage657" Type="http://schemas.openxmlformats.org/officeDocument/2006/relationships/image" Target="media/-1728404412.emf"/><Relationship Id="mr_docxImage656" Type="http://schemas.openxmlformats.org/officeDocument/2006/relationships/image" Target="media/-1728404412.emf"/><Relationship Id="mr_docxImage655" Type="http://schemas.openxmlformats.org/officeDocument/2006/relationships/image" Target="media/-1150459246.emf"/><Relationship Id="mr_docxImage654" Type="http://schemas.openxmlformats.org/officeDocument/2006/relationships/image" Target="media/181255738.emf"/><Relationship Id="mr_docxImage653" Type="http://schemas.openxmlformats.org/officeDocument/2006/relationships/image" Target="media/-1728404412.emf"/><Relationship Id="mr_docxImage652" Type="http://schemas.openxmlformats.org/officeDocument/2006/relationships/image" Target="media/-1728404412.emf"/><Relationship Id="mr_docxImage651" Type="http://schemas.openxmlformats.org/officeDocument/2006/relationships/image" Target="media/-214986883.emf"/><Relationship Id="mr_docxImage650" Type="http://schemas.openxmlformats.org/officeDocument/2006/relationships/image" Target="media/492257024.emf"/><Relationship Id="mr_docxImage65" Type="http://schemas.openxmlformats.org/officeDocument/2006/relationships/image" Target="media/1414248466.emf"/><Relationship Id="mr_docxImage649" Type="http://schemas.openxmlformats.org/officeDocument/2006/relationships/image" Target="media/-1728404412.emf"/><Relationship Id="mr_docxImage648" Type="http://schemas.openxmlformats.org/officeDocument/2006/relationships/image" Target="media/-1728404412.emf"/><Relationship Id="mr_docxImage647" Type="http://schemas.openxmlformats.org/officeDocument/2006/relationships/image" Target="media/2134694429.emf"/><Relationship Id="mr_docxImage646" Type="http://schemas.openxmlformats.org/officeDocument/2006/relationships/image" Target="media/-1728404412.emf"/><Relationship Id="mr_docxImage645" Type="http://schemas.openxmlformats.org/officeDocument/2006/relationships/image" Target="media/-1728404412.emf"/><Relationship Id="mr_docxImage644" Type="http://schemas.openxmlformats.org/officeDocument/2006/relationships/image" Target="media/90717874.emf"/><Relationship Id="mr_docxImage643" Type="http://schemas.openxmlformats.org/officeDocument/2006/relationships/image" Target="media/550909369.emf"/><Relationship Id="mr_docxImage642" Type="http://schemas.openxmlformats.org/officeDocument/2006/relationships/image" Target="media/173480373.emf"/><Relationship Id="mr_docxImage641" Type="http://schemas.openxmlformats.org/officeDocument/2006/relationships/image" Target="media/-589766368.emf"/><Relationship Id="mr_docxImage640" Type="http://schemas.openxmlformats.org/officeDocument/2006/relationships/image" Target="media/-589766368.emf"/><Relationship Id="mr_docxImage64" Type="http://schemas.openxmlformats.org/officeDocument/2006/relationships/image" Target="media/628099083.emf"/><Relationship Id="mr_docxImage639" Type="http://schemas.openxmlformats.org/officeDocument/2006/relationships/image" Target="media/628099083.emf"/><Relationship Id="mr_docxImage638" Type="http://schemas.openxmlformats.org/officeDocument/2006/relationships/image" Target="media/-1037513214.emf"/><Relationship Id="mr_docxImage637" Type="http://schemas.openxmlformats.org/officeDocument/2006/relationships/image" Target="media/628099083.emf"/><Relationship Id="mr_docxImage636" Type="http://schemas.openxmlformats.org/officeDocument/2006/relationships/image" Target="media/628099083.emf"/><Relationship Id="mr_docxImage635" Type="http://schemas.openxmlformats.org/officeDocument/2006/relationships/image" Target="media/628099083.emf"/><Relationship Id="mr_docxImage634" Type="http://schemas.openxmlformats.org/officeDocument/2006/relationships/image" Target="media/628099083.emf"/><Relationship Id="mr_docxImage633" Type="http://schemas.openxmlformats.org/officeDocument/2006/relationships/image" Target="media/628099083.emf"/><Relationship Id="mr_docxImage632" Type="http://schemas.openxmlformats.org/officeDocument/2006/relationships/image" Target="media/628099083.emf"/><Relationship Id="mr_docxImage631" Type="http://schemas.openxmlformats.org/officeDocument/2006/relationships/image" Target="media/628099083.emf"/><Relationship Id="mr_docxImage630" Type="http://schemas.openxmlformats.org/officeDocument/2006/relationships/image" Target="media/628099083.emf"/><Relationship Id="mr_docxImage63" Type="http://schemas.openxmlformats.org/officeDocument/2006/relationships/image" Target="media/628099083.emf"/><Relationship Id="mr_docxImage629" Type="http://schemas.openxmlformats.org/officeDocument/2006/relationships/image" Target="media/915064566.emf"/><Relationship Id="mr_docxImage628" Type="http://schemas.openxmlformats.org/officeDocument/2006/relationships/image" Target="media/173480373.emf"/><Relationship Id="mr_docxImage627" Type="http://schemas.openxmlformats.org/officeDocument/2006/relationships/image" Target="media/-1728404412.emf"/><Relationship Id="mr_docxImage626" Type="http://schemas.openxmlformats.org/officeDocument/2006/relationships/image" Target="media/-1728404412.emf"/><Relationship Id="mr_docxImage625" Type="http://schemas.openxmlformats.org/officeDocument/2006/relationships/image" Target="media/564470496.emf"/><Relationship Id="mr_docxImage624" Type="http://schemas.openxmlformats.org/officeDocument/2006/relationships/image" Target="media/628099083.emf"/><Relationship Id="mr_docxImage623" Type="http://schemas.openxmlformats.org/officeDocument/2006/relationships/image" Target="media/628099083.emf"/><Relationship Id="mr_docxImage622" Type="http://schemas.openxmlformats.org/officeDocument/2006/relationships/image" Target="media/628099083.emf"/><Relationship Id="mr_docxImage621" Type="http://schemas.openxmlformats.org/officeDocument/2006/relationships/image" Target="media/628099083.emf"/><Relationship Id="mr_docxImage620" Type="http://schemas.openxmlformats.org/officeDocument/2006/relationships/image" Target="media/628099083.emf"/><Relationship Id="mr_docxImage62" Type="http://schemas.openxmlformats.org/officeDocument/2006/relationships/image" Target="media/1414248466.emf"/><Relationship Id="mr_docxImage619" Type="http://schemas.openxmlformats.org/officeDocument/2006/relationships/image" Target="media/628099083.emf"/><Relationship Id="mr_docxImage618" Type="http://schemas.openxmlformats.org/officeDocument/2006/relationships/image" Target="media/628099083.emf"/><Relationship Id="mr_docxImage617" Type="http://schemas.openxmlformats.org/officeDocument/2006/relationships/image" Target="media/628099083.emf"/><Relationship Id="mr_docxImage616" Type="http://schemas.openxmlformats.org/officeDocument/2006/relationships/image" Target="media/628099083.emf"/><Relationship Id="mr_docxImage615" Type="http://schemas.openxmlformats.org/officeDocument/2006/relationships/image" Target="media/-1728404412.emf"/><Relationship Id="mr_docxImage614" Type="http://schemas.openxmlformats.org/officeDocument/2006/relationships/image" Target="media/-1728404412.emf"/><Relationship Id="mr_docxImage613" Type="http://schemas.openxmlformats.org/officeDocument/2006/relationships/image" Target="media/-249556728.emf"/><Relationship Id="mr_docxImage612" Type="http://schemas.openxmlformats.org/officeDocument/2006/relationships/image" Target="media/1417969027.emf"/><Relationship Id="mr_docxImage611" Type="http://schemas.openxmlformats.org/officeDocument/2006/relationships/image" Target="media/-627168891.emf"/><Relationship Id="mr_docxImage610" Type="http://schemas.openxmlformats.org/officeDocument/2006/relationships/image" Target="media/-1927290693.emf"/><Relationship Id="mr_docxImage61" Type="http://schemas.openxmlformats.org/officeDocument/2006/relationships/image" Target="media/1414248466.emf"/><Relationship Id="mr_docxImage609" Type="http://schemas.openxmlformats.org/officeDocument/2006/relationships/image" Target="media/628099083.emf"/><Relationship Id="mr_docxImage608" Type="http://schemas.openxmlformats.org/officeDocument/2006/relationships/image" Target="media/-1728404412.emf"/><Relationship Id="mr_docxImage607" Type="http://schemas.openxmlformats.org/officeDocument/2006/relationships/image" Target="media/-1728404412.emf"/><Relationship Id="mr_docxImage606" Type="http://schemas.openxmlformats.org/officeDocument/2006/relationships/image" Target="media/1888220719.emf"/><Relationship Id="mr_docxImage605" Type="http://schemas.openxmlformats.org/officeDocument/2006/relationships/image" Target="media/-1728404412.emf"/><Relationship Id="mr_docxImage604" Type="http://schemas.openxmlformats.org/officeDocument/2006/relationships/image" Target="media/-1728404412.emf"/><Relationship Id="mr_docxImage603" Type="http://schemas.openxmlformats.org/officeDocument/2006/relationships/image" Target="media/-299012339.emf"/><Relationship Id="mr_docxImage602" Type="http://schemas.openxmlformats.org/officeDocument/2006/relationships/image" Target="media/-1728404412.emf"/><Relationship Id="mr_docxImage601" Type="http://schemas.openxmlformats.org/officeDocument/2006/relationships/image" Target="media/-1728404412.emf"/><Relationship Id="mr_docxImage600" Type="http://schemas.openxmlformats.org/officeDocument/2006/relationships/image" Target="media/531265085.emf"/><Relationship Id="mr_docxImage60" Type="http://schemas.openxmlformats.org/officeDocument/2006/relationships/image" Target="media/1974473222.emf"/><Relationship Id="mr_docxImage6" Type="http://schemas.openxmlformats.org/officeDocument/2006/relationships/image" Target="media/696642590.emf"/><Relationship Id="mr_docxImage599" Type="http://schemas.openxmlformats.org/officeDocument/2006/relationships/image" Target="media/1779986871.emf"/><Relationship Id="mr_docxImage598" Type="http://schemas.openxmlformats.org/officeDocument/2006/relationships/image" Target="media/-1728404412.emf"/><Relationship Id="mr_docxImage597" Type="http://schemas.openxmlformats.org/officeDocument/2006/relationships/image" Target="media/-1728404412.emf"/><Relationship Id="mr_docxImage596" Type="http://schemas.openxmlformats.org/officeDocument/2006/relationships/image" Target="media/535117379.emf"/><Relationship Id="mr_docxImage595" Type="http://schemas.openxmlformats.org/officeDocument/2006/relationships/image" Target="media/-1728404412.emf"/><Relationship Id="mr_docxImage594" Type="http://schemas.openxmlformats.org/officeDocument/2006/relationships/image" Target="media/-1728404412.emf"/><Relationship Id="mr_docxImage593" Type="http://schemas.openxmlformats.org/officeDocument/2006/relationships/image" Target="media/-165697862.emf"/><Relationship Id="mr_docxImage592" Type="http://schemas.openxmlformats.org/officeDocument/2006/relationships/image" Target="media/-162425912.emf"/><Relationship Id="mr_docxImage591" Type="http://schemas.openxmlformats.org/officeDocument/2006/relationships/image" Target="media/-1728404412.emf"/><Relationship Id="mr_docxImage590" Type="http://schemas.openxmlformats.org/officeDocument/2006/relationships/image" Target="media/-1728404412.emf"/><Relationship Id="mr_docxImage59" Type="http://schemas.openxmlformats.org/officeDocument/2006/relationships/image" Target="media/1974473222.emf"/><Relationship Id="mr_docxImage589" Type="http://schemas.openxmlformats.org/officeDocument/2006/relationships/image" Target="media/628099083.emf"/><Relationship Id="mr_docxImage588" Type="http://schemas.openxmlformats.org/officeDocument/2006/relationships/image" Target="media/-1728404412.emf"/><Relationship Id="mr_docxImage587" Type="http://schemas.openxmlformats.org/officeDocument/2006/relationships/image" Target="media/-1728404412.emf"/><Relationship Id="mr_docxImage586" Type="http://schemas.openxmlformats.org/officeDocument/2006/relationships/image" Target="media/-131812978.emf"/><Relationship Id="mr_docxImage585" Type="http://schemas.openxmlformats.org/officeDocument/2006/relationships/image" Target="media/-1728404412.emf"/><Relationship Id="mr_docxImage584" Type="http://schemas.openxmlformats.org/officeDocument/2006/relationships/image" Target="media/-1728404412.emf"/><Relationship Id="mr_docxImage583" Type="http://schemas.openxmlformats.org/officeDocument/2006/relationships/image" Target="media/-1728404412.emf"/><Relationship Id="mr_docxImage582" Type="http://schemas.openxmlformats.org/officeDocument/2006/relationships/image" Target="media/-1728404412.emf"/><Relationship Id="mr_docxImage581" Type="http://schemas.openxmlformats.org/officeDocument/2006/relationships/image" Target="media/1414248466.emf"/><Relationship Id="mr_docxImage580" Type="http://schemas.openxmlformats.org/officeDocument/2006/relationships/image" Target="media/1414248466.emf"/><Relationship Id="mr_docxImage58" Type="http://schemas.openxmlformats.org/officeDocument/2006/relationships/image" Target="media/1974473222.emf"/><Relationship Id="mr_docxImage579" Type="http://schemas.openxmlformats.org/officeDocument/2006/relationships/image" Target="media/-2020370947.emf"/><Relationship Id="mr_docxImage578" Type="http://schemas.openxmlformats.org/officeDocument/2006/relationships/image" Target="media/-2080805751.emf"/><Relationship Id="mr_docxImage577" Type="http://schemas.openxmlformats.org/officeDocument/2006/relationships/image" Target="media/-1061069132.emf"/><Relationship Id="mr_docxImage576" Type="http://schemas.openxmlformats.org/officeDocument/2006/relationships/image" Target="media/-1728404412.emf"/><Relationship Id="mr_docxImage575" Type="http://schemas.openxmlformats.org/officeDocument/2006/relationships/image" Target="media/-1728404412.emf"/><Relationship Id="mr_docxImage574" Type="http://schemas.openxmlformats.org/officeDocument/2006/relationships/image" Target="media/25240442.emf"/><Relationship Id="mr_docxImage573" Type="http://schemas.openxmlformats.org/officeDocument/2006/relationships/image" Target="media/557211808.emf"/><Relationship Id="mr_docxImage572" Type="http://schemas.openxmlformats.org/officeDocument/2006/relationships/image" Target="media/628099083.emf"/><Relationship Id="mr_docxImage571" Type="http://schemas.openxmlformats.org/officeDocument/2006/relationships/image" Target="media/-1728404412.emf"/><Relationship Id="mr_docxImage570" Type="http://schemas.openxmlformats.org/officeDocument/2006/relationships/image" Target="media/-1728404412.emf"/><Relationship Id="mr_docxImage57" Type="http://schemas.openxmlformats.org/officeDocument/2006/relationships/image" Target="media/1974473222.emf"/><Relationship Id="mr_docxImage569" Type="http://schemas.openxmlformats.org/officeDocument/2006/relationships/image" Target="media/-1230936156.emf"/><Relationship Id="mr_docxImage568" Type="http://schemas.openxmlformats.org/officeDocument/2006/relationships/image" Target="media/-1238672426.emf"/><Relationship Id="mr_docxImage567" Type="http://schemas.openxmlformats.org/officeDocument/2006/relationships/image" Target="media/-1728404412.emf"/><Relationship Id="mr_docxImage566" Type="http://schemas.openxmlformats.org/officeDocument/2006/relationships/image" Target="media/-1728404412.emf"/><Relationship Id="mr_docxImage565" Type="http://schemas.openxmlformats.org/officeDocument/2006/relationships/image" Target="media/-158023075.emf"/><Relationship Id="mr_docxImage564" Type="http://schemas.openxmlformats.org/officeDocument/2006/relationships/image" Target="media/628099083.emf"/><Relationship Id="mr_docxImage563" Type="http://schemas.openxmlformats.org/officeDocument/2006/relationships/image" Target="media/628099083.emf"/><Relationship Id="mr_docxImage562" Type="http://schemas.openxmlformats.org/officeDocument/2006/relationships/image" Target="media/628099083.emf"/><Relationship Id="mr_docxImage561" Type="http://schemas.openxmlformats.org/officeDocument/2006/relationships/image" Target="media/628099083.emf"/><Relationship Id="mr_docxImage560" Type="http://schemas.openxmlformats.org/officeDocument/2006/relationships/image" Target="media/628099083.emf"/><Relationship Id="mr_docxImage56" Type="http://schemas.openxmlformats.org/officeDocument/2006/relationships/image" Target="media/1414248466.emf"/><Relationship Id="mr_docxImage559" Type="http://schemas.openxmlformats.org/officeDocument/2006/relationships/image" Target="media/-1728404412.emf"/><Relationship Id="mr_docxImage558" Type="http://schemas.openxmlformats.org/officeDocument/2006/relationships/image" Target="media/-1728404412.emf"/><Relationship Id="mr_docxImage557" Type="http://schemas.openxmlformats.org/officeDocument/2006/relationships/image" Target="media/2050931076.emf"/><Relationship Id="mr_docxImage556" Type="http://schemas.openxmlformats.org/officeDocument/2006/relationships/image" Target="media/628099083.emf"/><Relationship Id="mr_docxImage555" Type="http://schemas.openxmlformats.org/officeDocument/2006/relationships/image" Target="media/628099083.emf"/><Relationship Id="mr_docxImage554" Type="http://schemas.openxmlformats.org/officeDocument/2006/relationships/image" Target="media/628099083.emf"/><Relationship Id="mr_docxImage553" Type="http://schemas.openxmlformats.org/officeDocument/2006/relationships/image" Target="media/-717701422.emf"/><Relationship Id="mr_docxImage552" Type="http://schemas.openxmlformats.org/officeDocument/2006/relationships/image" Target="media/160034406.emf"/><Relationship Id="mr_docxImage551" Type="http://schemas.openxmlformats.org/officeDocument/2006/relationships/image" Target="media/628099083.emf"/><Relationship Id="mr_docxImage550" Type="http://schemas.openxmlformats.org/officeDocument/2006/relationships/image" Target="media/628099083.emf"/><Relationship Id="mr_docxImage55" Type="http://schemas.openxmlformats.org/officeDocument/2006/relationships/image" Target="media/1974473222.emf"/><Relationship Id="mr_docxImage549" Type="http://schemas.openxmlformats.org/officeDocument/2006/relationships/image" Target="media/628099083.emf"/><Relationship Id="mr_docxImage548" Type="http://schemas.openxmlformats.org/officeDocument/2006/relationships/image" Target="media/1414248466.emf"/><Relationship Id="mr_docxImage547" Type="http://schemas.openxmlformats.org/officeDocument/2006/relationships/image" Target="media/1414248466.emf"/><Relationship Id="mr_docxImage546" Type="http://schemas.openxmlformats.org/officeDocument/2006/relationships/image" Target="media/628099083.emf"/><Relationship Id="mr_docxImage545" Type="http://schemas.openxmlformats.org/officeDocument/2006/relationships/image" Target="media/628099083.emf"/><Relationship Id="mr_docxImage544" Type="http://schemas.openxmlformats.org/officeDocument/2006/relationships/image" Target="media/628099083.emf"/><Relationship Id="mr_docxImage543" Type="http://schemas.openxmlformats.org/officeDocument/2006/relationships/image" Target="media/1974473222.emf"/><Relationship Id="mr_docxImage542" Type="http://schemas.openxmlformats.org/officeDocument/2006/relationships/image" Target="media/1974473222.emf"/><Relationship Id="mr_docxImage541" Type="http://schemas.openxmlformats.org/officeDocument/2006/relationships/image" Target="media/-1728404412.emf"/><Relationship Id="mr_docxImage540" Type="http://schemas.openxmlformats.org/officeDocument/2006/relationships/image" Target="media/-1728404412.emf"/><Relationship Id="mr_docxImage54" Type="http://schemas.openxmlformats.org/officeDocument/2006/relationships/image" Target="media/1974473222.emf"/><Relationship Id="mr_docxImage539" Type="http://schemas.openxmlformats.org/officeDocument/2006/relationships/image" Target="media/-1164574991.emf"/><Relationship Id="mr_docxImage538" Type="http://schemas.openxmlformats.org/officeDocument/2006/relationships/image" Target="media/1414248466.emf"/><Relationship Id="mr_docxImage537" Type="http://schemas.openxmlformats.org/officeDocument/2006/relationships/image" Target="media/1414248466.emf"/><Relationship Id="mr_docxImage536" Type="http://schemas.openxmlformats.org/officeDocument/2006/relationships/image" Target="media/1414248466.emf"/><Relationship Id="mr_docxImage535" Type="http://schemas.openxmlformats.org/officeDocument/2006/relationships/image" Target="media/1414248466.emf"/><Relationship Id="mr_docxImage534" Type="http://schemas.openxmlformats.org/officeDocument/2006/relationships/image" Target="media/1414248466.emf"/><Relationship Id="mr_docxImage533" Type="http://schemas.openxmlformats.org/officeDocument/2006/relationships/image" Target="media/1414248466.emf"/><Relationship Id="mr_docxImage532" Type="http://schemas.openxmlformats.org/officeDocument/2006/relationships/image" Target="media/-2096827371.emf"/><Relationship Id="mr_docxImage531" Type="http://schemas.openxmlformats.org/officeDocument/2006/relationships/image" Target="media/1555404313.emf"/><Relationship Id="mr_docxImage530" Type="http://schemas.openxmlformats.org/officeDocument/2006/relationships/image" Target="media/1414248466.emf"/><Relationship Id="mr_docxImage53" Type="http://schemas.openxmlformats.org/officeDocument/2006/relationships/image" Target="media/1974473222.emf"/><Relationship Id="mr_docxImage529" Type="http://schemas.openxmlformats.org/officeDocument/2006/relationships/image" Target="media/-1303084175.emf"/><Relationship Id="mr_docxImage528" Type="http://schemas.openxmlformats.org/officeDocument/2006/relationships/image" Target="media/1414248466.emf"/><Relationship Id="mr_docxImage527" Type="http://schemas.openxmlformats.org/officeDocument/2006/relationships/image" Target="media/1414248466.emf"/><Relationship Id="mr_docxImage526" Type="http://schemas.openxmlformats.org/officeDocument/2006/relationships/image" Target="media/-1103773561.emf"/><Relationship Id="mr_docxImage525" Type="http://schemas.openxmlformats.org/officeDocument/2006/relationships/image" Target="media/1414248466.emf"/><Relationship Id="mr_docxImage524" Type="http://schemas.openxmlformats.org/officeDocument/2006/relationships/image" Target="media/1414248466.emf"/><Relationship Id="mr_docxImage523" Type="http://schemas.openxmlformats.org/officeDocument/2006/relationships/image" Target="media/-1728404412.emf"/><Relationship Id="mr_docxImage522" Type="http://schemas.openxmlformats.org/officeDocument/2006/relationships/image" Target="media/-1728404412.emf"/><Relationship Id="mr_docxImage521" Type="http://schemas.openxmlformats.org/officeDocument/2006/relationships/image" Target="media/-919105815.emf"/><Relationship Id="mr_docxImage520" Type="http://schemas.openxmlformats.org/officeDocument/2006/relationships/image" Target="media/1414248466.emf"/><Relationship Id="mr_docxImage52" Type="http://schemas.openxmlformats.org/officeDocument/2006/relationships/image" Target="media/1974473222.emf"/><Relationship Id="mr_docxImage519" Type="http://schemas.openxmlformats.org/officeDocument/2006/relationships/image" Target="media/1414248466.emf"/><Relationship Id="mr_docxImage518" Type="http://schemas.openxmlformats.org/officeDocument/2006/relationships/image" Target="media/628099083.emf"/><Relationship Id="mr_docxImage517" Type="http://schemas.openxmlformats.org/officeDocument/2006/relationships/image" Target="media/628099083.emf"/><Relationship Id="mr_docxImage516" Type="http://schemas.openxmlformats.org/officeDocument/2006/relationships/image" Target="media/-210959559.emf"/><Relationship Id="mr_docxImage515" Type="http://schemas.openxmlformats.org/officeDocument/2006/relationships/image" Target="media/-670299985.emf"/><Relationship Id="mr_docxImage514" Type="http://schemas.openxmlformats.org/officeDocument/2006/relationships/image" Target="media/-1807891472.emf"/><Relationship Id="mr_docxImage513" Type="http://schemas.openxmlformats.org/officeDocument/2006/relationships/image" Target="media/1414248466.emf"/><Relationship Id="mr_docxImage512" Type="http://schemas.openxmlformats.org/officeDocument/2006/relationships/image" Target="media/1414248466.emf"/><Relationship Id="mr_docxImage511" Type="http://schemas.openxmlformats.org/officeDocument/2006/relationships/image" Target="media/-929243521.emf"/><Relationship Id="mr_docxImage510" Type="http://schemas.openxmlformats.org/officeDocument/2006/relationships/image" Target="media/-1728404412.emf"/><Relationship Id="mr_docxImage51" Type="http://schemas.openxmlformats.org/officeDocument/2006/relationships/image" Target="media/1974473222.emf"/><Relationship Id="mr_docxImage509" Type="http://schemas.openxmlformats.org/officeDocument/2006/relationships/image" Target="media/-1728404412.emf"/><Relationship Id="mr_docxImage508" Type="http://schemas.openxmlformats.org/officeDocument/2006/relationships/image" Target="media/826408177.emf"/><Relationship Id="mr_docxImage507" Type="http://schemas.openxmlformats.org/officeDocument/2006/relationships/image" Target="media/-1728404412.emf"/><Relationship Id="mr_docxImage506" Type="http://schemas.openxmlformats.org/officeDocument/2006/relationships/image" Target="media/-1728404412.emf"/><Relationship Id="mr_docxImage505" Type="http://schemas.openxmlformats.org/officeDocument/2006/relationships/image" Target="media/1979425700.emf"/><Relationship Id="mr_docxImage504" Type="http://schemas.openxmlformats.org/officeDocument/2006/relationships/image" Target="media/-1728404412.emf"/><Relationship Id="mr_docxImage503" Type="http://schemas.openxmlformats.org/officeDocument/2006/relationships/image" Target="media/-1728404412.emf"/><Relationship Id="mr_docxImage502" Type="http://schemas.openxmlformats.org/officeDocument/2006/relationships/image" Target="media/633322820.emf"/><Relationship Id="mr_docxImage501" Type="http://schemas.openxmlformats.org/officeDocument/2006/relationships/image" Target="media/887173525.emf"/><Relationship Id="mr_docxImage500" Type="http://schemas.openxmlformats.org/officeDocument/2006/relationships/image" Target="media/569044045.emf"/><Relationship Id="mr_docxImage50" Type="http://schemas.openxmlformats.org/officeDocument/2006/relationships/image" Target="media/1974473222.emf"/><Relationship Id="mr_docxImage5" Type="http://schemas.openxmlformats.org/officeDocument/2006/relationships/image" Target="media/-1592699881.emf"/><Relationship Id="mr_docxImage499" Type="http://schemas.openxmlformats.org/officeDocument/2006/relationships/image" Target="media/-1728404412.emf"/><Relationship Id="mr_docxImage498" Type="http://schemas.openxmlformats.org/officeDocument/2006/relationships/image" Target="media/-1728404412.emf"/><Relationship Id="mr_docxImage497" Type="http://schemas.openxmlformats.org/officeDocument/2006/relationships/image" Target="media/-1006666716.emf"/><Relationship Id="mr_docxImage496" Type="http://schemas.openxmlformats.org/officeDocument/2006/relationships/image" Target="media/-1728404412.emf"/><Relationship Id="mr_docxImage495" Type="http://schemas.openxmlformats.org/officeDocument/2006/relationships/image" Target="media/-1728404412.emf"/><Relationship Id="mr_docxImage494" Type="http://schemas.openxmlformats.org/officeDocument/2006/relationships/image" Target="media/-232762393.emf"/><Relationship Id="mr_docxImage493" Type="http://schemas.openxmlformats.org/officeDocument/2006/relationships/image" Target="media/628099083.emf"/><Relationship Id="mr_docxImage492" Type="http://schemas.openxmlformats.org/officeDocument/2006/relationships/image" Target="media/-1728404412.emf"/><Relationship Id="mr_docxImage491" Type="http://schemas.openxmlformats.org/officeDocument/2006/relationships/image" Target="media/-1728404412.emf"/><Relationship Id="mr_docxImage490" Type="http://schemas.openxmlformats.org/officeDocument/2006/relationships/image" Target="media/1777485175.emf"/><Relationship Id="mr_docxImage49" Type="http://schemas.openxmlformats.org/officeDocument/2006/relationships/image" Target="media/2002426484.emf"/><Relationship Id="mr_docxImage489" Type="http://schemas.openxmlformats.org/officeDocument/2006/relationships/image" Target="media/-1076042812.emf"/><Relationship Id="mr_docxImage488" Type="http://schemas.openxmlformats.org/officeDocument/2006/relationships/image" Target="media/620404113.emf"/><Relationship Id="mr_docxImage487" Type="http://schemas.openxmlformats.org/officeDocument/2006/relationships/image" Target="media/-2096460577.emf"/><Relationship Id="mr_docxImage486" Type="http://schemas.openxmlformats.org/officeDocument/2006/relationships/image" Target="media/1414248466.emf"/><Relationship Id="mr_docxImage485" Type="http://schemas.openxmlformats.org/officeDocument/2006/relationships/image" Target="media/-1728404412.emf"/><Relationship Id="mr_docxImage484" Type="http://schemas.openxmlformats.org/officeDocument/2006/relationships/image" Target="media/-1728404412.emf"/><Relationship Id="mr_docxImage483" Type="http://schemas.openxmlformats.org/officeDocument/2006/relationships/image" Target="media/1053161298.emf"/><Relationship Id="mr_docxImage482" Type="http://schemas.openxmlformats.org/officeDocument/2006/relationships/image" Target="media/-1728404412.emf"/><Relationship Id="mr_docxImage481" Type="http://schemas.openxmlformats.org/officeDocument/2006/relationships/image" Target="media/-1728404412.emf"/><Relationship Id="mr_docxImage480" Type="http://schemas.openxmlformats.org/officeDocument/2006/relationships/image" Target="media/-1472922488.emf"/><Relationship Id="mr_docxImage48" Type="http://schemas.openxmlformats.org/officeDocument/2006/relationships/image" Target="media/1974473222.emf"/><Relationship Id="mr_docxImage479" Type="http://schemas.openxmlformats.org/officeDocument/2006/relationships/image" Target="media/1414248466.emf"/><Relationship Id="mr_docxImage478" Type="http://schemas.openxmlformats.org/officeDocument/2006/relationships/image" Target="media/1414248466.emf"/><Relationship Id="mr_docxImage477" Type="http://schemas.openxmlformats.org/officeDocument/2006/relationships/image" Target="media/628099083.emf"/><Relationship Id="mr_docxImage476" Type="http://schemas.openxmlformats.org/officeDocument/2006/relationships/image" Target="media/628099083.emf"/><Relationship Id="mr_docxImage475" Type="http://schemas.openxmlformats.org/officeDocument/2006/relationships/image" Target="media/1414248466.emf"/><Relationship Id="mr_docxImage474" Type="http://schemas.openxmlformats.org/officeDocument/2006/relationships/image" Target="media/1414248466.emf"/><Relationship Id="mr_docxImage473" Type="http://schemas.openxmlformats.org/officeDocument/2006/relationships/image" Target="media/-1728404412.emf"/><Relationship Id="mr_docxImage472" Type="http://schemas.openxmlformats.org/officeDocument/2006/relationships/image" Target="media/-1728404412.emf"/><Relationship Id="mr_docxImage471" Type="http://schemas.openxmlformats.org/officeDocument/2006/relationships/image" Target="media/940455342.emf"/><Relationship Id="mr_docxImage470" Type="http://schemas.openxmlformats.org/officeDocument/2006/relationships/image" Target="media/1414248466.emf"/><Relationship Id="mr_docxImage47" Type="http://schemas.openxmlformats.org/officeDocument/2006/relationships/image" Target="media/628099083.emf"/><Relationship Id="mr_docxImage469" Type="http://schemas.openxmlformats.org/officeDocument/2006/relationships/image" Target="media/-1728404412.emf"/><Relationship Id="mr_docxImage468" Type="http://schemas.openxmlformats.org/officeDocument/2006/relationships/image" Target="media/-1728404412.emf"/><Relationship Id="mr_docxImage467" Type="http://schemas.openxmlformats.org/officeDocument/2006/relationships/image" Target="media/904087605.emf"/><Relationship Id="mr_docxImage466" Type="http://schemas.openxmlformats.org/officeDocument/2006/relationships/image" Target="media/1414248466.emf"/><Relationship Id="mr_docxImage465" Type="http://schemas.openxmlformats.org/officeDocument/2006/relationships/image" Target="media/-1728404412.emf"/><Relationship Id="mr_docxImage464" Type="http://schemas.openxmlformats.org/officeDocument/2006/relationships/image" Target="media/-1728404412.emf"/><Relationship Id="mr_docxImage463" Type="http://schemas.openxmlformats.org/officeDocument/2006/relationships/image" Target="media/1435408628.emf"/><Relationship Id="mr_docxImage462" Type="http://schemas.openxmlformats.org/officeDocument/2006/relationships/image" Target="media/897164466.emf"/><Relationship Id="mr_docxImage461" Type="http://schemas.openxmlformats.org/officeDocument/2006/relationships/image" Target="media/2021020176.emf"/><Relationship Id="mr_docxImage460" Type="http://schemas.openxmlformats.org/officeDocument/2006/relationships/image" Target="media/-546676965.emf"/><Relationship Id="mr_docxImage46" Type="http://schemas.openxmlformats.org/officeDocument/2006/relationships/image" Target="media/1974473222.emf"/><Relationship Id="mr_docxImage459" Type="http://schemas.openxmlformats.org/officeDocument/2006/relationships/image" Target="media/-1728404412.emf"/><Relationship Id="mr_docxImage458" Type="http://schemas.openxmlformats.org/officeDocument/2006/relationships/image" Target="media/-1728404412.emf"/><Relationship Id="mr_docxImage457" Type="http://schemas.openxmlformats.org/officeDocument/2006/relationships/image" Target="media/2134743002.emf"/><Relationship Id="mr_docxImage456" Type="http://schemas.openxmlformats.org/officeDocument/2006/relationships/image" Target="media/-1728404412.emf"/><Relationship Id="mr_docxImage455" Type="http://schemas.openxmlformats.org/officeDocument/2006/relationships/image" Target="media/-1728404412.emf"/><Relationship Id="mr_docxImage454" Type="http://schemas.openxmlformats.org/officeDocument/2006/relationships/image" Target="media/25325023.emf"/><Relationship Id="mr_docxImage453" Type="http://schemas.openxmlformats.org/officeDocument/2006/relationships/image" Target="media/-1728404412.emf"/><Relationship Id="mr_docxImage452" Type="http://schemas.openxmlformats.org/officeDocument/2006/relationships/image" Target="media/-1728404412.emf"/><Relationship Id="mr_docxImage451" Type="http://schemas.openxmlformats.org/officeDocument/2006/relationships/image" Target="media/-1681183063.emf"/><Relationship Id="mr_docxImage450" Type="http://schemas.openxmlformats.org/officeDocument/2006/relationships/image" Target="media/1974473222.emf"/><Relationship Id="mr_docxImage45" Type="http://schemas.openxmlformats.org/officeDocument/2006/relationships/image" Target="media/1974473222.emf"/><Relationship Id="mr_docxImage449" Type="http://schemas.openxmlformats.org/officeDocument/2006/relationships/image" Target="media/1974473222.emf"/><Relationship Id="mr_docxImage448" Type="http://schemas.openxmlformats.org/officeDocument/2006/relationships/image" Target="media/750574201.emf"/><Relationship Id="mr_docxImage447" Type="http://schemas.openxmlformats.org/officeDocument/2006/relationships/image" Target="media/-1728404412.emf"/><Relationship Id="mr_docxImage446" Type="http://schemas.openxmlformats.org/officeDocument/2006/relationships/image" Target="media/-1728404412.emf"/><Relationship Id="mr_docxImage445" Type="http://schemas.openxmlformats.org/officeDocument/2006/relationships/image" Target="media/-1728404412.emf"/><Relationship Id="mr_docxImage444" Type="http://schemas.openxmlformats.org/officeDocument/2006/relationships/image" Target="media/-1728404412.emf"/><Relationship Id="mr_docxImage443" Type="http://schemas.openxmlformats.org/officeDocument/2006/relationships/image" Target="media/-1728404412.emf"/><Relationship Id="mr_docxImage442" Type="http://schemas.openxmlformats.org/officeDocument/2006/relationships/image" Target="media/-1728404412.emf"/><Relationship Id="mr_docxImage441" Type="http://schemas.openxmlformats.org/officeDocument/2006/relationships/image" Target="media/-1728404412.emf"/><Relationship Id="mr_docxImage440" Type="http://schemas.openxmlformats.org/officeDocument/2006/relationships/image" Target="media/-1728404412.emf"/><Relationship Id="mr_docxImage44" Type="http://schemas.openxmlformats.org/officeDocument/2006/relationships/image" Target="media/1974473222.emf"/><Relationship Id="mr_docxImage439" Type="http://schemas.openxmlformats.org/officeDocument/2006/relationships/image" Target="media/-1728404412.emf"/><Relationship Id="mr_docxImage438" Type="http://schemas.openxmlformats.org/officeDocument/2006/relationships/image" Target="media/-1728404412.emf"/><Relationship Id="mr_docxImage437" Type="http://schemas.openxmlformats.org/officeDocument/2006/relationships/image" Target="media/-1728404412.emf"/><Relationship Id="mr_docxImage436" Type="http://schemas.openxmlformats.org/officeDocument/2006/relationships/image" Target="media/-1728404412.emf"/><Relationship Id="mr_docxImage435" Type="http://schemas.openxmlformats.org/officeDocument/2006/relationships/image" Target="media/40545426.emf"/><Relationship Id="mr_docxImage434" Type="http://schemas.openxmlformats.org/officeDocument/2006/relationships/image" Target="media/-6987159.emf"/><Relationship Id="mr_docxImage433" Type="http://schemas.openxmlformats.org/officeDocument/2006/relationships/image" Target="media/1801703.emf"/><Relationship Id="mr_docxImage432" Type="http://schemas.openxmlformats.org/officeDocument/2006/relationships/image" Target="media/2095020144.emf"/><Relationship Id="mr_docxImage431" Type="http://schemas.openxmlformats.org/officeDocument/2006/relationships/image" Target="media/-1728404412.emf"/><Relationship Id="mr_docxImage430" Type="http://schemas.openxmlformats.org/officeDocument/2006/relationships/image" Target="media/-1728404412.emf"/><Relationship Id="mr_docxImage43" Type="http://schemas.openxmlformats.org/officeDocument/2006/relationships/image" Target="media/1414248466.emf"/><Relationship Id="mr_docxImage429" Type="http://schemas.openxmlformats.org/officeDocument/2006/relationships/image" Target="media/-1102889333.emf"/><Relationship Id="mr_docxImage428" Type="http://schemas.openxmlformats.org/officeDocument/2006/relationships/image" Target="media/-1728404412.emf"/><Relationship Id="mr_docxImage427" Type="http://schemas.openxmlformats.org/officeDocument/2006/relationships/image" Target="media/-1728404412.emf"/><Relationship Id="mr_docxImage426" Type="http://schemas.openxmlformats.org/officeDocument/2006/relationships/image" Target="media/1585237739.emf"/><Relationship Id="mr_docxImage425" Type="http://schemas.openxmlformats.org/officeDocument/2006/relationships/image" Target="media/-1728404412.emf"/><Relationship Id="mr_docxImage424" Type="http://schemas.openxmlformats.org/officeDocument/2006/relationships/image" Target="media/-1728404412.emf"/><Relationship Id="mr_docxImage423" Type="http://schemas.openxmlformats.org/officeDocument/2006/relationships/image" Target="media/1414248466.emf"/><Relationship Id="mr_docxImage422" Type="http://schemas.openxmlformats.org/officeDocument/2006/relationships/image" Target="media/1414248466.emf"/><Relationship Id="mr_docxImage421" Type="http://schemas.openxmlformats.org/officeDocument/2006/relationships/image" Target="media/-1728404412.emf"/><Relationship Id="mr_docxImage420" Type="http://schemas.openxmlformats.org/officeDocument/2006/relationships/image" Target="media/-1728404412.emf"/><Relationship Id="mr_docxImage42" Type="http://schemas.openxmlformats.org/officeDocument/2006/relationships/image" Target="media/1414248466.emf"/><Relationship Id="mr_docxImage419" Type="http://schemas.openxmlformats.org/officeDocument/2006/relationships/image" Target="media/1928753001.emf"/><Relationship Id="mr_docxImage418" Type="http://schemas.openxmlformats.org/officeDocument/2006/relationships/image" Target="media/1115422876.emf"/><Relationship Id="mr_docxImage417" Type="http://schemas.openxmlformats.org/officeDocument/2006/relationships/image" Target="media/1101048136.emf"/><Relationship Id="mr_docxImage416" Type="http://schemas.openxmlformats.org/officeDocument/2006/relationships/image" Target="media/1702122103.emf"/><Relationship Id="mr_docxImage415" Type="http://schemas.openxmlformats.org/officeDocument/2006/relationships/image" Target="media/-589766368.emf"/><Relationship Id="mr_docxImage414" Type="http://schemas.openxmlformats.org/officeDocument/2006/relationships/image" Target="media/-589766368.emf"/><Relationship Id="mr_docxImage413" Type="http://schemas.openxmlformats.org/officeDocument/2006/relationships/image" Target="media/-589766368.emf"/><Relationship Id="mr_docxImage412" Type="http://schemas.openxmlformats.org/officeDocument/2006/relationships/image" Target="media/-589766368.emf"/><Relationship Id="mr_docxImage411" Type="http://schemas.openxmlformats.org/officeDocument/2006/relationships/image" Target="media/-589766368.emf"/><Relationship Id="mr_docxImage410" Type="http://schemas.openxmlformats.org/officeDocument/2006/relationships/image" Target="media/-589766368.emf"/><Relationship Id="mr_docxImage41" Type="http://schemas.openxmlformats.org/officeDocument/2006/relationships/image" Target="media/1414248466.emf"/><Relationship Id="mr_docxImage409" Type="http://schemas.openxmlformats.org/officeDocument/2006/relationships/image" Target="media/-589766368.emf"/><Relationship Id="mr_docxImage408" Type="http://schemas.openxmlformats.org/officeDocument/2006/relationships/image" Target="media/-589766368.emf"/><Relationship Id="mr_docxImage407" Type="http://schemas.openxmlformats.org/officeDocument/2006/relationships/image" Target="media/-589766368.emf"/><Relationship Id="mr_docxImage406" Type="http://schemas.openxmlformats.org/officeDocument/2006/relationships/image" Target="media/628099083.emf"/><Relationship Id="mr_docxImage405" Type="http://schemas.openxmlformats.org/officeDocument/2006/relationships/image" Target="media/628099083.emf"/><Relationship Id="mr_docxImage404" Type="http://schemas.openxmlformats.org/officeDocument/2006/relationships/image" Target="media/628099083.emf"/><Relationship Id="mr_docxImage403" Type="http://schemas.openxmlformats.org/officeDocument/2006/relationships/image" Target="media/628099083.emf"/><Relationship Id="mr_docxImage402" Type="http://schemas.openxmlformats.org/officeDocument/2006/relationships/image" Target="media/628099083.emf"/><Relationship Id="mr_docxImage401" Type="http://schemas.openxmlformats.org/officeDocument/2006/relationships/image" Target="media/628099083.emf"/><Relationship Id="mr_docxImage400" Type="http://schemas.openxmlformats.org/officeDocument/2006/relationships/image" Target="media/628099083.emf"/><Relationship Id="mr_docxImage40" Type="http://schemas.openxmlformats.org/officeDocument/2006/relationships/image" Target="media/1414248466.emf"/><Relationship Id="mr_docxImage4" Type="http://schemas.openxmlformats.org/officeDocument/2006/relationships/image" Target="media/1414248466.emf"/><Relationship Id="mr_docxImage399" Type="http://schemas.openxmlformats.org/officeDocument/2006/relationships/image" Target="media/628099083.emf"/><Relationship Id="mr_docxImage398" Type="http://schemas.openxmlformats.org/officeDocument/2006/relationships/image" Target="media/628099083.emf"/><Relationship Id="mr_docxImage397" Type="http://schemas.openxmlformats.org/officeDocument/2006/relationships/image" Target="media/628099083.emf"/><Relationship Id="mr_docxImage396" Type="http://schemas.openxmlformats.org/officeDocument/2006/relationships/image" Target="media/628099083.emf"/><Relationship Id="mr_docxImage395" Type="http://schemas.openxmlformats.org/officeDocument/2006/relationships/image" Target="media/628099083.emf"/><Relationship Id="mr_docxImage394" Type="http://schemas.openxmlformats.org/officeDocument/2006/relationships/image" Target="media/628099083.emf"/><Relationship Id="mr_docxImage393" Type="http://schemas.openxmlformats.org/officeDocument/2006/relationships/image" Target="media/628099083.emf"/><Relationship Id="mr_docxImage392" Type="http://schemas.openxmlformats.org/officeDocument/2006/relationships/image" Target="media/628099083.emf"/><Relationship Id="mr_docxImage391" Type="http://schemas.openxmlformats.org/officeDocument/2006/relationships/image" Target="media/628099083.emf"/><Relationship Id="mr_docxImage390" Type="http://schemas.openxmlformats.org/officeDocument/2006/relationships/image" Target="media/628099083.emf"/><Relationship Id="mr_docxImage39" Type="http://schemas.openxmlformats.org/officeDocument/2006/relationships/image" Target="media/1414248466.emf"/><Relationship Id="mr_docxImage389" Type="http://schemas.openxmlformats.org/officeDocument/2006/relationships/image" Target="media/628099083.emf"/><Relationship Id="mr_docxImage388" Type="http://schemas.openxmlformats.org/officeDocument/2006/relationships/image" Target="media/628099083.emf"/><Relationship Id="mr_docxImage387" Type="http://schemas.openxmlformats.org/officeDocument/2006/relationships/image" Target="media/628099083.emf"/><Relationship Id="mr_docxImage386" Type="http://schemas.openxmlformats.org/officeDocument/2006/relationships/image" Target="media/628099083.emf"/><Relationship Id="mr_docxImage385" Type="http://schemas.openxmlformats.org/officeDocument/2006/relationships/image" Target="media/628099083.emf"/><Relationship Id="mr_docxImage384" Type="http://schemas.openxmlformats.org/officeDocument/2006/relationships/image" Target="media/628099083.emf"/><Relationship Id="mr_docxImage383" Type="http://schemas.openxmlformats.org/officeDocument/2006/relationships/image" Target="media/628099083.emf"/><Relationship Id="mr_docxImage382" Type="http://schemas.openxmlformats.org/officeDocument/2006/relationships/image" Target="media/628099083.emf"/><Relationship Id="mr_docxImage381" Type="http://schemas.openxmlformats.org/officeDocument/2006/relationships/image" Target="media/628099083.emf"/><Relationship Id="mr_docxImage380" Type="http://schemas.openxmlformats.org/officeDocument/2006/relationships/image" Target="media/628099083.emf"/><Relationship Id="mr_docxImage38" Type="http://schemas.openxmlformats.org/officeDocument/2006/relationships/image" Target="media/1414248466.emf"/><Relationship Id="mr_docxImage379" Type="http://schemas.openxmlformats.org/officeDocument/2006/relationships/image" Target="media/628099083.emf"/><Relationship Id="mr_docxImage378" Type="http://schemas.openxmlformats.org/officeDocument/2006/relationships/image" Target="media/628099083.emf"/><Relationship Id="mr_docxImage377" Type="http://schemas.openxmlformats.org/officeDocument/2006/relationships/image" Target="media/628099083.emf"/><Relationship Id="mr_docxImage376" Type="http://schemas.openxmlformats.org/officeDocument/2006/relationships/image" Target="media/628099083.emf"/><Relationship Id="mr_docxImage375" Type="http://schemas.openxmlformats.org/officeDocument/2006/relationships/image" Target="media/628099083.emf"/><Relationship Id="mr_docxImage374" Type="http://schemas.openxmlformats.org/officeDocument/2006/relationships/image" Target="media/-1728404412.emf"/><Relationship Id="mr_docxImage373" Type="http://schemas.openxmlformats.org/officeDocument/2006/relationships/image" Target="media/-1728404412.emf"/><Relationship Id="mr_docxImage372" Type="http://schemas.openxmlformats.org/officeDocument/2006/relationships/image" Target="media/2145466802.emf"/><Relationship Id="mr_docxImage371" Type="http://schemas.openxmlformats.org/officeDocument/2006/relationships/image" Target="media/628099083.emf"/><Relationship Id="mr_docxImage370" Type="http://schemas.openxmlformats.org/officeDocument/2006/relationships/image" Target="media/1601678929.emf"/><Relationship Id="mr_docxImage37" Type="http://schemas.openxmlformats.org/officeDocument/2006/relationships/image" Target="media/1414248466.emf"/><Relationship Id="mr_docxImage369" Type="http://schemas.openxmlformats.org/officeDocument/2006/relationships/image" Target="media/-1728404412.emf"/><Relationship Id="mr_docxImage368" Type="http://schemas.openxmlformats.org/officeDocument/2006/relationships/image" Target="media/-1728404412.emf"/><Relationship Id="mr_docxImage367" Type="http://schemas.openxmlformats.org/officeDocument/2006/relationships/image" Target="media/-1821866341.emf"/><Relationship Id="mr_docxImage366" Type="http://schemas.openxmlformats.org/officeDocument/2006/relationships/image" Target="media/628099083.emf"/><Relationship Id="mr_docxImage365" Type="http://schemas.openxmlformats.org/officeDocument/2006/relationships/image" Target="media/2060094459.emf"/><Relationship Id="mr_docxImage364" Type="http://schemas.openxmlformats.org/officeDocument/2006/relationships/image" Target="media/19526398.emf"/><Relationship Id="mr_docxImage363" Type="http://schemas.openxmlformats.org/officeDocument/2006/relationships/image" Target="media/-1728404412.emf"/><Relationship Id="mr_docxImage362" Type="http://schemas.openxmlformats.org/officeDocument/2006/relationships/image" Target="media/-1728404412.emf"/><Relationship Id="mr_docxImage361" Type="http://schemas.openxmlformats.org/officeDocument/2006/relationships/image" Target="media/-1947982983.emf"/><Relationship Id="mr_docxImage360" Type="http://schemas.openxmlformats.org/officeDocument/2006/relationships/image" Target="media/-1728404412.emf"/><Relationship Id="mr_docxImage36" Type="http://schemas.openxmlformats.org/officeDocument/2006/relationships/image" Target="media/1414248466.emf"/><Relationship Id="mr_docxImage359" Type="http://schemas.openxmlformats.org/officeDocument/2006/relationships/image" Target="media/-1728404412.emf"/><Relationship Id="mr_docxImage358" Type="http://schemas.openxmlformats.org/officeDocument/2006/relationships/image" Target="media/862764053.emf"/><Relationship Id="mr_docxImage357" Type="http://schemas.openxmlformats.org/officeDocument/2006/relationships/image" Target="media/-1728404412.emf"/><Relationship Id="mr_docxImage356" Type="http://schemas.openxmlformats.org/officeDocument/2006/relationships/image" Target="media/-1728404412.emf"/><Relationship Id="mr_docxImage355" Type="http://schemas.openxmlformats.org/officeDocument/2006/relationships/image" Target="media/-342625858.emf"/><Relationship Id="mr_docxImage354" Type="http://schemas.openxmlformats.org/officeDocument/2006/relationships/image" Target="media/-1728404412.emf"/><Relationship Id="mr_docxImage353" Type="http://schemas.openxmlformats.org/officeDocument/2006/relationships/image" Target="media/-1728404412.emf"/><Relationship Id="mr_docxImage352" Type="http://schemas.openxmlformats.org/officeDocument/2006/relationships/image" Target="media/-1931209757.emf"/><Relationship Id="mr_docxImage351" Type="http://schemas.openxmlformats.org/officeDocument/2006/relationships/image" Target="media/1414248466.emf"/><Relationship Id="mr_docxImage350" Type="http://schemas.openxmlformats.org/officeDocument/2006/relationships/image" Target="media/1414248466.emf"/><Relationship Id="mr_docxImage35" Type="http://schemas.openxmlformats.org/officeDocument/2006/relationships/image" Target="media/1414248466.emf"/><Relationship Id="mr_docxImage349" Type="http://schemas.openxmlformats.org/officeDocument/2006/relationships/image" Target="media/-1728404412.emf"/><Relationship Id="mr_docxImage348" Type="http://schemas.openxmlformats.org/officeDocument/2006/relationships/image" Target="media/-1728404412.emf"/><Relationship Id="mr_docxImage347" Type="http://schemas.openxmlformats.org/officeDocument/2006/relationships/image" Target="media/1813878977.emf"/><Relationship Id="mr_docxImage346" Type="http://schemas.openxmlformats.org/officeDocument/2006/relationships/image" Target="media/40579910.emf"/><Relationship Id="mr_docxImage345" Type="http://schemas.openxmlformats.org/officeDocument/2006/relationships/image" Target="media/-57978378.emf"/><Relationship Id="mr_docxImage344" Type="http://schemas.openxmlformats.org/officeDocument/2006/relationships/image" Target="media/1024578958.emf"/><Relationship Id="mr_docxImage343" Type="http://schemas.openxmlformats.org/officeDocument/2006/relationships/image" Target="media/1572441902.emf"/><Relationship Id="mr_docxImage342" Type="http://schemas.openxmlformats.org/officeDocument/2006/relationships/image" Target="media/1974473222.emf"/><Relationship Id="mr_docxImage341" Type="http://schemas.openxmlformats.org/officeDocument/2006/relationships/image" Target="media/1414248466.emf"/><Relationship Id="mr_docxImage340" Type="http://schemas.openxmlformats.org/officeDocument/2006/relationships/image" Target="media/628099083.emf"/><Relationship Id="mr_docxImage34" Type="http://schemas.openxmlformats.org/officeDocument/2006/relationships/image" Target="media/1414248466.emf"/><Relationship Id="mr_docxImage339" Type="http://schemas.openxmlformats.org/officeDocument/2006/relationships/image" Target="media/1414248466.emf"/><Relationship Id="mr_docxImage338" Type="http://schemas.openxmlformats.org/officeDocument/2006/relationships/image" Target="media/1414248466.emf"/><Relationship Id="mr_docxImage337" Type="http://schemas.openxmlformats.org/officeDocument/2006/relationships/image" Target="media/1974473222.emf"/><Relationship Id="mr_docxImage336" Type="http://schemas.openxmlformats.org/officeDocument/2006/relationships/image" Target="media/628099083.emf"/><Relationship Id="mr_docxImage335" Type="http://schemas.openxmlformats.org/officeDocument/2006/relationships/image" Target="media/628099083.emf"/><Relationship Id="mr_docxImage334" Type="http://schemas.openxmlformats.org/officeDocument/2006/relationships/image" Target="media/628099083.emf"/><Relationship Id="mr_docxImage333" Type="http://schemas.openxmlformats.org/officeDocument/2006/relationships/image" Target="media/628099083.emf"/><Relationship Id="mr_docxImage332" Type="http://schemas.openxmlformats.org/officeDocument/2006/relationships/image" Target="media/1414248466.emf"/><Relationship Id="mr_docxImage331" Type="http://schemas.openxmlformats.org/officeDocument/2006/relationships/image" Target="media/1414248466.emf"/><Relationship Id="mr_docxImage330" Type="http://schemas.openxmlformats.org/officeDocument/2006/relationships/image" Target="media/1414248466.emf"/><Relationship Id="mr_docxImage33" Type="http://schemas.openxmlformats.org/officeDocument/2006/relationships/image" Target="media/628099083.emf"/><Relationship Id="mr_docxImage329" Type="http://schemas.openxmlformats.org/officeDocument/2006/relationships/image" Target="media/628099083.emf"/><Relationship Id="mr_docxImage328" Type="http://schemas.openxmlformats.org/officeDocument/2006/relationships/image" Target="media/1414248466.emf"/><Relationship Id="mr_docxImage327" Type="http://schemas.openxmlformats.org/officeDocument/2006/relationships/image" Target="media/1414248466.emf"/><Relationship Id="mr_docxImage326" Type="http://schemas.openxmlformats.org/officeDocument/2006/relationships/image" Target="media/-2016488076.emf"/><Relationship Id="mr_docxImage325" Type="http://schemas.openxmlformats.org/officeDocument/2006/relationships/image" Target="media/1414248466.emf"/><Relationship Id="mr_docxImage324" Type="http://schemas.openxmlformats.org/officeDocument/2006/relationships/image" Target="media/1414248466.emf"/><Relationship Id="mr_docxImage323" Type="http://schemas.openxmlformats.org/officeDocument/2006/relationships/image" Target="media/1414248466.emf"/><Relationship Id="mr_docxImage322" Type="http://schemas.openxmlformats.org/officeDocument/2006/relationships/image" Target="media/1414248466.emf"/><Relationship Id="mr_docxImage321" Type="http://schemas.openxmlformats.org/officeDocument/2006/relationships/image" Target="media/1414248466.emf"/><Relationship Id="mr_docxImage320" Type="http://schemas.openxmlformats.org/officeDocument/2006/relationships/image" Target="media/1414248466.emf"/><Relationship Id="mr_docxImage32" Type="http://schemas.openxmlformats.org/officeDocument/2006/relationships/image" Target="media/1414248466.emf"/><Relationship Id="mr_docxImage319" Type="http://schemas.openxmlformats.org/officeDocument/2006/relationships/image" Target="media/1414248466.emf"/><Relationship Id="mr_docxImage318" Type="http://schemas.openxmlformats.org/officeDocument/2006/relationships/image" Target="media/1414248466.emf"/><Relationship Id="mr_docxImage317" Type="http://schemas.openxmlformats.org/officeDocument/2006/relationships/image" Target="media/1414248466.emf"/><Relationship Id="mr_docxImage316" Type="http://schemas.openxmlformats.org/officeDocument/2006/relationships/image" Target="media/1974473222.emf"/><Relationship Id="mr_docxImage315" Type="http://schemas.openxmlformats.org/officeDocument/2006/relationships/image" Target="media/1414248466.emf"/><Relationship Id="mr_docxImage314" Type="http://schemas.openxmlformats.org/officeDocument/2006/relationships/image" Target="media/1414248466.emf"/><Relationship Id="mr_docxImage313" Type="http://schemas.openxmlformats.org/officeDocument/2006/relationships/image" Target="media/1414248466.emf"/><Relationship Id="mr_docxImage312" Type="http://schemas.openxmlformats.org/officeDocument/2006/relationships/image" Target="media/-768137945.emf"/><Relationship Id="mr_docxImage311" Type="http://schemas.openxmlformats.org/officeDocument/2006/relationships/image" Target="media/1117517236.emf"/><Relationship Id="mr_docxImage310" Type="http://schemas.openxmlformats.org/officeDocument/2006/relationships/image" Target="media/-429027647.emf"/><Relationship Id="mr_docxImage31" Type="http://schemas.openxmlformats.org/officeDocument/2006/relationships/image" Target="media/1414248466.emf"/><Relationship Id="mr_docxImage309" Type="http://schemas.openxmlformats.org/officeDocument/2006/relationships/image" Target="media/1414248466.emf"/><Relationship Id="mr_docxImage308" Type="http://schemas.openxmlformats.org/officeDocument/2006/relationships/image" Target="media/1414248466.emf"/><Relationship Id="mr_docxImage307" Type="http://schemas.openxmlformats.org/officeDocument/2006/relationships/image" Target="media/-429027647.emf"/><Relationship Id="mr_docxImage306" Type="http://schemas.openxmlformats.org/officeDocument/2006/relationships/image" Target="media/1920960338.emf"/><Relationship Id="mr_docxImage305" Type="http://schemas.openxmlformats.org/officeDocument/2006/relationships/image" Target="media/-566938044.emf"/><Relationship Id="mr_docxImage304" Type="http://schemas.openxmlformats.org/officeDocument/2006/relationships/image" Target="media/1414248466.emf"/><Relationship Id="mr_docxImage303" Type="http://schemas.openxmlformats.org/officeDocument/2006/relationships/image" Target="media/1414248466.emf"/><Relationship Id="mr_docxImage302" Type="http://schemas.openxmlformats.org/officeDocument/2006/relationships/image" Target="media/1414248466.emf"/><Relationship Id="mr_docxImage301" Type="http://schemas.openxmlformats.org/officeDocument/2006/relationships/image" Target="media/995837406.emf"/><Relationship Id="mr_docxImage300" Type="http://schemas.openxmlformats.org/officeDocument/2006/relationships/image" Target="media/1414248466.emf"/><Relationship Id="mr_docxImage30" Type="http://schemas.openxmlformats.org/officeDocument/2006/relationships/image" Target="media/1414248466.emf"/><Relationship Id="mr_docxImage3" Type="http://schemas.openxmlformats.org/officeDocument/2006/relationships/image" Target="media/1414248466.emf"/><Relationship Id="mr_docxImage299" Type="http://schemas.openxmlformats.org/officeDocument/2006/relationships/image" Target="media/1414248466.emf"/><Relationship Id="mr_docxImage298" Type="http://schemas.openxmlformats.org/officeDocument/2006/relationships/image" Target="media/1414248466.emf"/><Relationship Id="mr_docxImage297" Type="http://schemas.openxmlformats.org/officeDocument/2006/relationships/image" Target="media/1414248466.emf"/><Relationship Id="mr_docxImage296" Type="http://schemas.openxmlformats.org/officeDocument/2006/relationships/image" Target="media/1414248466.emf"/><Relationship Id="mr_docxImage295" Type="http://schemas.openxmlformats.org/officeDocument/2006/relationships/image" Target="media/1414248466.emf"/><Relationship Id="mr_docxImage294" Type="http://schemas.openxmlformats.org/officeDocument/2006/relationships/image" Target="media/1414248466.emf"/><Relationship Id="mr_docxImage293" Type="http://schemas.openxmlformats.org/officeDocument/2006/relationships/image" Target="media/1414248466.emf"/><Relationship Id="mr_docxImage292" Type="http://schemas.openxmlformats.org/officeDocument/2006/relationships/image" Target="media/1414248466.emf"/><Relationship Id="mr_docxImage291" Type="http://schemas.openxmlformats.org/officeDocument/2006/relationships/image" Target="media/1414248466.emf"/><Relationship Id="mr_docxImage290" Type="http://schemas.openxmlformats.org/officeDocument/2006/relationships/image" Target="media/1414248466.emf"/><Relationship Id="mr_docxImage29" Type="http://schemas.openxmlformats.org/officeDocument/2006/relationships/image" Target="media/1414248466.emf"/><Relationship Id="mr_docxImage289" Type="http://schemas.openxmlformats.org/officeDocument/2006/relationships/image" Target="media/1974473222.emf"/><Relationship Id="mr_docxImage288" Type="http://schemas.openxmlformats.org/officeDocument/2006/relationships/image" Target="media/1974473222.emf"/><Relationship Id="mr_docxImage287" Type="http://schemas.openxmlformats.org/officeDocument/2006/relationships/image" Target="media/-166614.emf"/><Relationship Id="mr_docxImage286" Type="http://schemas.openxmlformats.org/officeDocument/2006/relationships/image" Target="media/1414248466.emf"/><Relationship Id="mr_docxImage285" Type="http://schemas.openxmlformats.org/officeDocument/2006/relationships/image" Target="media/1414248466.emf"/><Relationship Id="mr_docxImage284" Type="http://schemas.openxmlformats.org/officeDocument/2006/relationships/image" Target="media/1414248466.emf"/><Relationship Id="mr_docxImage283" Type="http://schemas.openxmlformats.org/officeDocument/2006/relationships/image" Target="media/1414248466.emf"/><Relationship Id="mr_docxImage282" Type="http://schemas.openxmlformats.org/officeDocument/2006/relationships/image" Target="media/1414248466.emf"/><Relationship Id="mr_docxImage281" Type="http://schemas.openxmlformats.org/officeDocument/2006/relationships/image" Target="media/1402939201.emf"/><Relationship Id="mr_docxImage280" Type="http://schemas.openxmlformats.org/officeDocument/2006/relationships/image" Target="media/1414248466.emf"/><Relationship Id="mr_docxImage28" Type="http://schemas.openxmlformats.org/officeDocument/2006/relationships/image" Target="media/1414248466.emf"/><Relationship Id="mr_docxImage279" Type="http://schemas.openxmlformats.org/officeDocument/2006/relationships/image" Target="media/1414248466.emf"/><Relationship Id="mr_docxImage278" Type="http://schemas.openxmlformats.org/officeDocument/2006/relationships/image" Target="media/-987250229.emf"/><Relationship Id="mr_docxImage277" Type="http://schemas.openxmlformats.org/officeDocument/2006/relationships/image" Target="media/303019813.emf"/><Relationship Id="mr_docxImage276" Type="http://schemas.openxmlformats.org/officeDocument/2006/relationships/image" Target="media/1414248466.emf"/><Relationship Id="mr_docxImage275" Type="http://schemas.openxmlformats.org/officeDocument/2006/relationships/image" Target="media/1414248466.emf"/><Relationship Id="mr_docxImage274" Type="http://schemas.openxmlformats.org/officeDocument/2006/relationships/image" Target="media/1414248466.emf"/><Relationship Id="mr_docxImage273" Type="http://schemas.openxmlformats.org/officeDocument/2006/relationships/image" Target="media/1670739643.emf"/><Relationship Id="mr_docxImage272" Type="http://schemas.openxmlformats.org/officeDocument/2006/relationships/image" Target="media/-1039290111.emf"/><Relationship Id="mr_docxImage271" Type="http://schemas.openxmlformats.org/officeDocument/2006/relationships/image" Target="media/1414248466.emf"/><Relationship Id="mr_docxImage270" Type="http://schemas.openxmlformats.org/officeDocument/2006/relationships/image" Target="media/1414248466.emf"/><Relationship Id="mr_docxImage27" Type="http://schemas.openxmlformats.org/officeDocument/2006/relationships/image" Target="media/1974473222.emf"/><Relationship Id="mr_docxImage269" Type="http://schemas.openxmlformats.org/officeDocument/2006/relationships/image" Target="media/1840254907.emf"/><Relationship Id="mr_docxImage268" Type="http://schemas.openxmlformats.org/officeDocument/2006/relationships/image" Target="media/1414248466.emf"/><Relationship Id="mr_docxImage267" Type="http://schemas.openxmlformats.org/officeDocument/2006/relationships/image" Target="media/1414248466.emf"/><Relationship Id="mr_docxImage266" Type="http://schemas.openxmlformats.org/officeDocument/2006/relationships/image" Target="media/1414248466.emf"/><Relationship Id="mr_docxImage265" Type="http://schemas.openxmlformats.org/officeDocument/2006/relationships/image" Target="media/1414248466.emf"/><Relationship Id="mr_docxImage264" Type="http://schemas.openxmlformats.org/officeDocument/2006/relationships/image" Target="media/1414248466.emf"/><Relationship Id="mr_docxImage263" Type="http://schemas.openxmlformats.org/officeDocument/2006/relationships/image" Target="media/1414248466.emf"/><Relationship Id="mr_docxImage262" Type="http://schemas.openxmlformats.org/officeDocument/2006/relationships/image" Target="media/44407808.emf"/><Relationship Id="mr_docxImage261" Type="http://schemas.openxmlformats.org/officeDocument/2006/relationships/image" Target="media/1414248466.emf"/><Relationship Id="mr_docxImage260" Type="http://schemas.openxmlformats.org/officeDocument/2006/relationships/image" Target="media/1414248466.emf"/><Relationship Id="mr_docxImage26" Type="http://schemas.openxmlformats.org/officeDocument/2006/relationships/image" Target="media/1974473222.emf"/><Relationship Id="mr_docxImage259" Type="http://schemas.openxmlformats.org/officeDocument/2006/relationships/image" Target="media/1974473222.emf"/><Relationship Id="mr_docxImage258" Type="http://schemas.openxmlformats.org/officeDocument/2006/relationships/image" Target="media/-429027647.emf"/><Relationship Id="mr_docxImage257" Type="http://schemas.openxmlformats.org/officeDocument/2006/relationships/image" Target="media/1414248466.emf"/><Relationship Id="mr_docxImage256" Type="http://schemas.openxmlformats.org/officeDocument/2006/relationships/image" Target="media/1414248466.emf"/><Relationship Id="mr_docxImage255" Type="http://schemas.openxmlformats.org/officeDocument/2006/relationships/image" Target="media/-429027647.emf"/><Relationship Id="mr_docxImage254" Type="http://schemas.openxmlformats.org/officeDocument/2006/relationships/image" Target="media/1414248466.emf"/><Relationship Id="mr_docxImage253" Type="http://schemas.openxmlformats.org/officeDocument/2006/relationships/image" Target="media/1974473222.emf"/><Relationship Id="mr_docxImage252" Type="http://schemas.openxmlformats.org/officeDocument/2006/relationships/image" Target="media/1974473222.emf"/><Relationship Id="mr_docxImage251" Type="http://schemas.openxmlformats.org/officeDocument/2006/relationships/image" Target="media/1414248466.emf"/><Relationship Id="mr_docxImage250" Type="http://schemas.openxmlformats.org/officeDocument/2006/relationships/image" Target="media/1414248466.emf"/><Relationship Id="mr_docxImage25" Type="http://schemas.openxmlformats.org/officeDocument/2006/relationships/image" Target="media/1414248466.emf"/><Relationship Id="mr_docxImage249" Type="http://schemas.openxmlformats.org/officeDocument/2006/relationships/image" Target="media/-429027647.emf"/><Relationship Id="mr_docxImage248" Type="http://schemas.openxmlformats.org/officeDocument/2006/relationships/image" Target="media/1414248466.emf"/><Relationship Id="mr_docxImage247" Type="http://schemas.openxmlformats.org/officeDocument/2006/relationships/image" Target="media/-429027647.emf"/><Relationship Id="mr_docxImage246" Type="http://schemas.openxmlformats.org/officeDocument/2006/relationships/image" Target="media/1414248466.emf"/><Relationship Id="mr_docxImage245" Type="http://schemas.openxmlformats.org/officeDocument/2006/relationships/image" Target="media/1414248466.emf"/><Relationship Id="mr_docxImage244" Type="http://schemas.openxmlformats.org/officeDocument/2006/relationships/image" Target="media/1414248466.emf"/><Relationship Id="mr_docxImage243" Type="http://schemas.openxmlformats.org/officeDocument/2006/relationships/image" Target="media/1414248466.emf"/><Relationship Id="mr_docxImage242" Type="http://schemas.openxmlformats.org/officeDocument/2006/relationships/image" Target="media/1414248466.emf"/><Relationship Id="mr_docxImage241" Type="http://schemas.openxmlformats.org/officeDocument/2006/relationships/image" Target="media/1974473222.emf"/><Relationship Id="mr_docxImage240" Type="http://schemas.openxmlformats.org/officeDocument/2006/relationships/image" Target="media/1974473222.emf"/><Relationship Id="mr_docxImage24" Type="http://schemas.openxmlformats.org/officeDocument/2006/relationships/image" Target="media/1974473222.emf"/><Relationship Id="mr_docxImage239" Type="http://schemas.openxmlformats.org/officeDocument/2006/relationships/image" Target="media/1974473222.emf"/><Relationship Id="mr_docxImage238" Type="http://schemas.openxmlformats.org/officeDocument/2006/relationships/image" Target="media/1974473222.emf"/><Relationship Id="mr_docxImage237" Type="http://schemas.openxmlformats.org/officeDocument/2006/relationships/image" Target="media/1387659996.emf"/><Relationship Id="mr_docxImage236" Type="http://schemas.openxmlformats.org/officeDocument/2006/relationships/image" Target="media/-878115595.emf"/><Relationship Id="mr_docxImage235" Type="http://schemas.openxmlformats.org/officeDocument/2006/relationships/image" Target="media/1441964904.emf"/><Relationship Id="mr_docxImage234" Type="http://schemas.openxmlformats.org/officeDocument/2006/relationships/image" Target="media/-589766368.emf"/><Relationship Id="mr_docxImage233" Type="http://schemas.openxmlformats.org/officeDocument/2006/relationships/image" Target="media/-589766368.emf"/><Relationship Id="mr_docxImage232" Type="http://schemas.openxmlformats.org/officeDocument/2006/relationships/image" Target="media/-589766368.emf"/><Relationship Id="mr_docxImage231" Type="http://schemas.openxmlformats.org/officeDocument/2006/relationships/image" Target="media/-589766368.emf"/><Relationship Id="mr_docxImage230" Type="http://schemas.openxmlformats.org/officeDocument/2006/relationships/image" Target="media/-589766368.emf"/><Relationship Id="mr_docxImage23" Type="http://schemas.openxmlformats.org/officeDocument/2006/relationships/image" Target="media/628099083.emf"/><Relationship Id="mr_docxImage229" Type="http://schemas.openxmlformats.org/officeDocument/2006/relationships/image" Target="media/-589766368.emf"/><Relationship Id="mr_docxImage228" Type="http://schemas.openxmlformats.org/officeDocument/2006/relationships/image" Target="media/-589766368.emf"/><Relationship Id="mr_docxImage227" Type="http://schemas.openxmlformats.org/officeDocument/2006/relationships/image" Target="media/1414248466.emf"/><Relationship Id="mr_docxImage226" Type="http://schemas.openxmlformats.org/officeDocument/2006/relationships/image" Target="media/1414248466.emf"/><Relationship Id="mr_docxImage225" Type="http://schemas.openxmlformats.org/officeDocument/2006/relationships/image" Target="media/-429027647.emf"/><Relationship Id="mr_docxImage224" Type="http://schemas.openxmlformats.org/officeDocument/2006/relationships/image" Target="media/1414248466.emf"/><Relationship Id="mr_docxImage223" Type="http://schemas.openxmlformats.org/officeDocument/2006/relationships/image" Target="media/1414248466.emf"/><Relationship Id="mr_docxImage222" Type="http://schemas.openxmlformats.org/officeDocument/2006/relationships/image" Target="media/1414248466.emf"/><Relationship Id="mr_docxImage221" Type="http://schemas.openxmlformats.org/officeDocument/2006/relationships/image" Target="media/1414248466.emf"/><Relationship Id="mr_docxImage220" Type="http://schemas.openxmlformats.org/officeDocument/2006/relationships/image" Target="media/1414248466.emf"/><Relationship Id="mr_docxImage22" Type="http://schemas.openxmlformats.org/officeDocument/2006/relationships/image" Target="media/628099083.emf"/><Relationship Id="mr_docxImage219" Type="http://schemas.openxmlformats.org/officeDocument/2006/relationships/image" Target="media/1414248466.emf"/><Relationship Id="mr_docxImage218" Type="http://schemas.openxmlformats.org/officeDocument/2006/relationships/image" Target="media/1414248466.emf"/><Relationship Id="mr_docxImage217" Type="http://schemas.openxmlformats.org/officeDocument/2006/relationships/image" Target="media/1414248466.emf"/><Relationship Id="mr_docxImage216" Type="http://schemas.openxmlformats.org/officeDocument/2006/relationships/image" Target="media/1414248466.emf"/><Relationship Id="mr_docxImage215" Type="http://schemas.openxmlformats.org/officeDocument/2006/relationships/image" Target="media/1414248466.emf"/><Relationship Id="mr_docxImage214" Type="http://schemas.openxmlformats.org/officeDocument/2006/relationships/image" Target="media/1414248466.emf"/><Relationship Id="mr_docxImage213" Type="http://schemas.openxmlformats.org/officeDocument/2006/relationships/image" Target="media/1414248466.emf"/><Relationship Id="mr_docxImage212" Type="http://schemas.openxmlformats.org/officeDocument/2006/relationships/image" Target="media/1414248466.emf"/><Relationship Id="mr_docxImage211" Type="http://schemas.openxmlformats.org/officeDocument/2006/relationships/image" Target="media/1414248466.emf"/><Relationship Id="mr_docxImage210" Type="http://schemas.openxmlformats.org/officeDocument/2006/relationships/image" Target="media/1414248466.emf"/><Relationship Id="mr_docxImage21" Type="http://schemas.openxmlformats.org/officeDocument/2006/relationships/image" Target="media/628099083.emf"/><Relationship Id="mr_docxImage209" Type="http://schemas.openxmlformats.org/officeDocument/2006/relationships/image" Target="media/1414248466.emf"/><Relationship Id="mr_docxImage208" Type="http://schemas.openxmlformats.org/officeDocument/2006/relationships/image" Target="media/1414248466.emf"/><Relationship Id="mr_docxImage207" Type="http://schemas.openxmlformats.org/officeDocument/2006/relationships/image" Target="media/1414248466.emf"/><Relationship Id="mr_docxImage206" Type="http://schemas.openxmlformats.org/officeDocument/2006/relationships/image" Target="media/628099083.emf"/><Relationship Id="mr_docxImage205" Type="http://schemas.openxmlformats.org/officeDocument/2006/relationships/image" Target="media/628099083.emf"/><Relationship Id="mr_docxImage204" Type="http://schemas.openxmlformats.org/officeDocument/2006/relationships/image" Target="media/1414248466.emf"/><Relationship Id="mr_docxImage203" Type="http://schemas.openxmlformats.org/officeDocument/2006/relationships/image" Target="media/-429027647.emf"/><Relationship Id="mr_docxImage202" Type="http://schemas.openxmlformats.org/officeDocument/2006/relationships/image" Target="media/1414248466.emf"/><Relationship Id="mr_docxImage201" Type="http://schemas.openxmlformats.org/officeDocument/2006/relationships/image" Target="media/1414248466.emf"/><Relationship Id="mr_docxImage200" Type="http://schemas.openxmlformats.org/officeDocument/2006/relationships/image" Target="media/1414248466.emf"/><Relationship Id="mr_docxImage20" Type="http://schemas.openxmlformats.org/officeDocument/2006/relationships/image" Target="media/628099083.emf"/><Relationship Id="mr_docxImage2" Type="http://schemas.openxmlformats.org/officeDocument/2006/relationships/image" Target="media/-1474556365.emf"/><Relationship Id="mr_docxImage199" Type="http://schemas.openxmlformats.org/officeDocument/2006/relationships/image" Target="media/1414248466.emf"/><Relationship Id="mr_docxImage198" Type="http://schemas.openxmlformats.org/officeDocument/2006/relationships/image" Target="media/1414248466.emf"/><Relationship Id="mr_docxImage197" Type="http://schemas.openxmlformats.org/officeDocument/2006/relationships/image" Target="media/-1837247845.emf"/><Relationship Id="mr_docxImage196" Type="http://schemas.openxmlformats.org/officeDocument/2006/relationships/image" Target="media/1414248466.emf"/><Relationship Id="mr_docxImage195" Type="http://schemas.openxmlformats.org/officeDocument/2006/relationships/image" Target="media/1414248466.emf"/><Relationship Id="mr_docxImage194" Type="http://schemas.openxmlformats.org/officeDocument/2006/relationships/image" Target="media/1414248466.emf"/><Relationship Id="mr_docxImage193" Type="http://schemas.openxmlformats.org/officeDocument/2006/relationships/image" Target="media/1414248466.emf"/><Relationship Id="mr_docxImage192" Type="http://schemas.openxmlformats.org/officeDocument/2006/relationships/image" Target="media/628099083.emf"/><Relationship Id="mr_docxImage191" Type="http://schemas.openxmlformats.org/officeDocument/2006/relationships/image" Target="media/-429027647.emf"/><Relationship Id="mr_docxImage190" Type="http://schemas.openxmlformats.org/officeDocument/2006/relationships/image" Target="media/-429027647.emf"/><Relationship Id="mr_docxImage19" Type="http://schemas.openxmlformats.org/officeDocument/2006/relationships/image" Target="media/1414248466.emf"/><Relationship Id="mr_docxImage189" Type="http://schemas.openxmlformats.org/officeDocument/2006/relationships/image" Target="media/1414248466.emf"/><Relationship Id="mr_docxImage188" Type="http://schemas.openxmlformats.org/officeDocument/2006/relationships/image" Target="media/1414248466.emf"/><Relationship Id="mr_docxImage187" Type="http://schemas.openxmlformats.org/officeDocument/2006/relationships/image" Target="media/628099083.emf"/><Relationship Id="mr_docxImage186" Type="http://schemas.openxmlformats.org/officeDocument/2006/relationships/image" Target="media/1441964904.emf"/><Relationship Id="mr_docxImage185" Type="http://schemas.openxmlformats.org/officeDocument/2006/relationships/image" Target="media/628099083.emf"/><Relationship Id="mr_docxImage184" Type="http://schemas.openxmlformats.org/officeDocument/2006/relationships/image" Target="media/628099083.emf"/><Relationship Id="mr_docxImage183" Type="http://schemas.openxmlformats.org/officeDocument/2006/relationships/image" Target="media/628099083.emf"/><Relationship Id="mr_docxImage182" Type="http://schemas.openxmlformats.org/officeDocument/2006/relationships/image" Target="media/1414248466.emf"/><Relationship Id="mr_docxImage181" Type="http://schemas.openxmlformats.org/officeDocument/2006/relationships/image" Target="media/1414248466.emf"/><Relationship Id="mr_docxImage180" Type="http://schemas.openxmlformats.org/officeDocument/2006/relationships/image" Target="media/1414248466.emf"/><Relationship Id="mr_docxImage18" Type="http://schemas.openxmlformats.org/officeDocument/2006/relationships/image" Target="media/1414248466.emf"/><Relationship Id="mr_docxImage179" Type="http://schemas.openxmlformats.org/officeDocument/2006/relationships/image" Target="media/1414248466.emf"/><Relationship Id="mr_docxImage178" Type="http://schemas.openxmlformats.org/officeDocument/2006/relationships/image" Target="media/1414248466.emf"/><Relationship Id="mr_docxImage177" Type="http://schemas.openxmlformats.org/officeDocument/2006/relationships/image" Target="media/1414248466.emf"/><Relationship Id="mr_docxImage176" Type="http://schemas.openxmlformats.org/officeDocument/2006/relationships/image" Target="media/1414248466.emf"/><Relationship Id="mr_docxImage175" Type="http://schemas.openxmlformats.org/officeDocument/2006/relationships/image" Target="media/1414248466.emf"/><Relationship Id="mr_docxImage174" Type="http://schemas.openxmlformats.org/officeDocument/2006/relationships/image" Target="media/1414248466.emf"/><Relationship Id="mr_docxImage173" Type="http://schemas.openxmlformats.org/officeDocument/2006/relationships/image" Target="media/1414248466.emf"/><Relationship Id="mr_docxImage172" Type="http://schemas.openxmlformats.org/officeDocument/2006/relationships/image" Target="media/1414248466.emf"/><Relationship Id="mr_docxImage171" Type="http://schemas.openxmlformats.org/officeDocument/2006/relationships/image" Target="media/628099083.emf"/><Relationship Id="mr_docxImage170" Type="http://schemas.openxmlformats.org/officeDocument/2006/relationships/image" Target="media/628099083.emf"/><Relationship Id="mr_docxImage17" Type="http://schemas.openxmlformats.org/officeDocument/2006/relationships/image" Target="media/628099083.emf"/><Relationship Id="mr_docxImage169" Type="http://schemas.openxmlformats.org/officeDocument/2006/relationships/image" Target="media/628099083.emf"/><Relationship Id="mr_docxImage168" Type="http://schemas.openxmlformats.org/officeDocument/2006/relationships/image" Target="media/628099083.emf"/><Relationship Id="mr_docxImage167" Type="http://schemas.openxmlformats.org/officeDocument/2006/relationships/image" Target="media/1974473222.emf"/><Relationship Id="mr_docxImage166" Type="http://schemas.openxmlformats.org/officeDocument/2006/relationships/image" Target="media/1974473222.emf"/><Relationship Id="mr_docxImage165" Type="http://schemas.openxmlformats.org/officeDocument/2006/relationships/image" Target="media/819830099.emf"/><Relationship Id="mr_docxImage164" Type="http://schemas.openxmlformats.org/officeDocument/2006/relationships/image" Target="media/-589766368.emf"/><Relationship Id="mr_docxImage163" Type="http://schemas.openxmlformats.org/officeDocument/2006/relationships/image" Target="media/-589766368.emf"/><Relationship Id="mr_docxImage162" Type="http://schemas.openxmlformats.org/officeDocument/2006/relationships/image" Target="media/1974473222.emf"/><Relationship Id="mr_docxImage161" Type="http://schemas.openxmlformats.org/officeDocument/2006/relationships/image" Target="media/1974473222.emf"/><Relationship Id="mr_docxImage160" Type="http://schemas.openxmlformats.org/officeDocument/2006/relationships/image" Target="media/1974473222.emf"/><Relationship Id="mr_docxImage16" Type="http://schemas.openxmlformats.org/officeDocument/2006/relationships/image" Target="media/1414248466.emf"/><Relationship Id="mr_docxImage159" Type="http://schemas.openxmlformats.org/officeDocument/2006/relationships/image" Target="media/1974473222.emf"/><Relationship Id="mr_docxImage158" Type="http://schemas.openxmlformats.org/officeDocument/2006/relationships/image" Target="media/628099083.emf"/><Relationship Id="mr_docxImage157" Type="http://schemas.openxmlformats.org/officeDocument/2006/relationships/image" Target="media/1974473222.emf"/><Relationship Id="mr_docxImage156" Type="http://schemas.openxmlformats.org/officeDocument/2006/relationships/image" Target="media/1974473222.emf"/><Relationship Id="mr_docxImage155" Type="http://schemas.openxmlformats.org/officeDocument/2006/relationships/image" Target="media/488261978.emf"/><Relationship Id="mr_docxImage154" Type="http://schemas.openxmlformats.org/officeDocument/2006/relationships/image" Target="media/488261978.emf"/><Relationship Id="mr_docxImage153" Type="http://schemas.openxmlformats.org/officeDocument/2006/relationships/image" Target="media/488261978.emf"/><Relationship Id="mr_docxImage152" Type="http://schemas.openxmlformats.org/officeDocument/2006/relationships/image" Target="media/488261978.emf"/><Relationship Id="mr_docxImage151" Type="http://schemas.openxmlformats.org/officeDocument/2006/relationships/image" Target="media/-429027647.emf"/><Relationship Id="mr_docxImage150" Type="http://schemas.openxmlformats.org/officeDocument/2006/relationships/image" Target="media/488261978.emf"/><Relationship Id="mr_docxImage15" Type="http://schemas.openxmlformats.org/officeDocument/2006/relationships/image" Target="media/1414248466.emf"/><Relationship Id="mr_docxImage149" Type="http://schemas.openxmlformats.org/officeDocument/2006/relationships/image" Target="media/488261978.emf"/><Relationship Id="mr_docxImage148" Type="http://schemas.openxmlformats.org/officeDocument/2006/relationships/image" Target="media/628099083.emf"/><Relationship Id="mr_docxImage147" Type="http://schemas.openxmlformats.org/officeDocument/2006/relationships/image" Target="media/1414248466.emf"/><Relationship Id="mr_docxImage146" Type="http://schemas.openxmlformats.org/officeDocument/2006/relationships/image" Target="media/1974473222.emf"/><Relationship Id="mr_docxImage145" Type="http://schemas.openxmlformats.org/officeDocument/2006/relationships/image" Target="media/488261978.emf"/><Relationship Id="mr_docxImage144" Type="http://schemas.openxmlformats.org/officeDocument/2006/relationships/image" Target="media/-429027647.emf"/><Relationship Id="mr_docxImage143" Type="http://schemas.openxmlformats.org/officeDocument/2006/relationships/image" Target="media/488261978.emf"/><Relationship Id="mr_docxImage142" Type="http://schemas.openxmlformats.org/officeDocument/2006/relationships/image" Target="media/628099083.emf"/><Relationship Id="mr_docxImage141" Type="http://schemas.openxmlformats.org/officeDocument/2006/relationships/image" Target="media/1414248466.emf"/><Relationship Id="mr_docxImage140" Type="http://schemas.openxmlformats.org/officeDocument/2006/relationships/image" Target="media/1414248466.emf"/><Relationship Id="mr_docxImage14" Type="http://schemas.openxmlformats.org/officeDocument/2006/relationships/image" Target="media/1414248466.emf"/><Relationship Id="mr_docxImage139" Type="http://schemas.openxmlformats.org/officeDocument/2006/relationships/image" Target="media/1974473222.emf"/><Relationship Id="mr_docxImage138" Type="http://schemas.openxmlformats.org/officeDocument/2006/relationships/image" Target="media/1974473222.emf"/><Relationship Id="mr_docxImage137" Type="http://schemas.openxmlformats.org/officeDocument/2006/relationships/image" Target="media/488261978.emf"/><Relationship Id="mr_docxImage136" Type="http://schemas.openxmlformats.org/officeDocument/2006/relationships/image" Target="media/488261978.emf"/><Relationship Id="mr_docxImage135" Type="http://schemas.openxmlformats.org/officeDocument/2006/relationships/image" Target="media/488261978.emf"/><Relationship Id="mr_docxImage134" Type="http://schemas.openxmlformats.org/officeDocument/2006/relationships/image" Target="media/488261978.emf"/><Relationship Id="mr_docxImage133" Type="http://schemas.openxmlformats.org/officeDocument/2006/relationships/image" Target="media/-548721260.emf"/><Relationship Id="mr_docxImage132" Type="http://schemas.openxmlformats.org/officeDocument/2006/relationships/image" Target="media/-548721260.emf"/><Relationship Id="mr_docxImage131" Type="http://schemas.openxmlformats.org/officeDocument/2006/relationships/image" Target="media/524478482.emf"/><Relationship Id="mr_docxImage130" Type="http://schemas.openxmlformats.org/officeDocument/2006/relationships/image" Target="media/2075336209.emf"/><Relationship Id="mr_docxImage13" Type="http://schemas.openxmlformats.org/officeDocument/2006/relationships/image" Target="media/1414248466.emf"/><Relationship Id="mr_docxImage129" Type="http://schemas.openxmlformats.org/officeDocument/2006/relationships/image" Target="media/-429027647.emf"/><Relationship Id="mr_docxImage128" Type="http://schemas.openxmlformats.org/officeDocument/2006/relationships/image" Target="media/-429027647.emf"/><Relationship Id="mr_docxImage127" Type="http://schemas.openxmlformats.org/officeDocument/2006/relationships/image" Target="media/-429027647.emf"/><Relationship Id="mr_docxImage126" Type="http://schemas.openxmlformats.org/officeDocument/2006/relationships/image" Target="media/-429027647.emf"/><Relationship Id="mr_docxImage125" Type="http://schemas.openxmlformats.org/officeDocument/2006/relationships/image" Target="media/1974473222.emf"/><Relationship Id="mr_docxImage124" Type="http://schemas.openxmlformats.org/officeDocument/2006/relationships/image" Target="media/1974473222.emf"/><Relationship Id="mr_docxImage123" Type="http://schemas.openxmlformats.org/officeDocument/2006/relationships/image" Target="media/1414248466.emf"/><Relationship Id="mr_docxImage122" Type="http://schemas.openxmlformats.org/officeDocument/2006/relationships/image" Target="media/1414248466.emf"/><Relationship Id="mr_docxImage121" Type="http://schemas.openxmlformats.org/officeDocument/2006/relationships/image" Target="media/1414248466.emf"/><Relationship Id="mr_docxImage120" Type="http://schemas.openxmlformats.org/officeDocument/2006/relationships/image" Target="media/1414248466.emf"/><Relationship Id="mr_docxImage12" Type="http://schemas.openxmlformats.org/officeDocument/2006/relationships/image" Target="media/1414248466.emf"/><Relationship Id="mr_docxImage119" Type="http://schemas.openxmlformats.org/officeDocument/2006/relationships/image" Target="media/-429027647.emf"/><Relationship Id="mr_docxImage118" Type="http://schemas.openxmlformats.org/officeDocument/2006/relationships/image" Target="media/-429027647.emf"/><Relationship Id="mr_docxImage117" Type="http://schemas.openxmlformats.org/officeDocument/2006/relationships/image" Target="media/-429027647.emf"/><Relationship Id="mr_docxImage116" Type="http://schemas.openxmlformats.org/officeDocument/2006/relationships/image" Target="media/-429027647.emf"/><Relationship Id="mr_docxImage115" Type="http://schemas.openxmlformats.org/officeDocument/2006/relationships/image" Target="media/-429027647.emf"/><Relationship Id="mr_docxImage114" Type="http://schemas.openxmlformats.org/officeDocument/2006/relationships/image" Target="media/-429027647.emf"/><Relationship Id="mr_docxImage113" Type="http://schemas.openxmlformats.org/officeDocument/2006/relationships/image" Target="media/1974473222.emf"/><Relationship Id="mr_docxImage112" Type="http://schemas.openxmlformats.org/officeDocument/2006/relationships/image" Target="media/-429027647.emf"/><Relationship Id="mr_docxImage111" Type="http://schemas.openxmlformats.org/officeDocument/2006/relationships/image" Target="media/-429027647.emf"/><Relationship Id="mr_docxImage110" Type="http://schemas.openxmlformats.org/officeDocument/2006/relationships/image" Target="media/2046292961.emf"/><Relationship Id="mr_docxImage11" Type="http://schemas.openxmlformats.org/officeDocument/2006/relationships/image" Target="media/1414248466.emf"/><Relationship Id="mr_docxImage109" Type="http://schemas.openxmlformats.org/officeDocument/2006/relationships/image" Target="media/-1906661175.emf"/><Relationship Id="mr_docxImage108" Type="http://schemas.openxmlformats.org/officeDocument/2006/relationships/image" Target="media/-164944547.emf"/><Relationship Id="mr_docxImage107" Type="http://schemas.openxmlformats.org/officeDocument/2006/relationships/image" Target="media/-629609218.emf"/><Relationship Id="mr_docxImage106" Type="http://schemas.openxmlformats.org/officeDocument/2006/relationships/image" Target="media/-522033972.emf"/><Relationship Id="mr_docxImage105" Type="http://schemas.openxmlformats.org/officeDocument/2006/relationships/image" Target="media/-281755597.emf"/><Relationship Id="mr_docxImage104" Type="http://schemas.openxmlformats.org/officeDocument/2006/relationships/image" Target="media/-1258527893.emf"/><Relationship Id="mr_docxImage103" Type="http://schemas.openxmlformats.org/officeDocument/2006/relationships/image" Target="media/-931048839.emf"/><Relationship Id="mr_docxImage102" Type="http://schemas.openxmlformats.org/officeDocument/2006/relationships/image" Target="media/-1589839955.emf"/><Relationship Id="mr_docxImage101" Type="http://schemas.openxmlformats.org/officeDocument/2006/relationships/image" Target="media/-2107555202.emf"/><Relationship Id="mr_docxImage100" Type="http://schemas.openxmlformats.org/officeDocument/2006/relationships/image" Target="media/1414248466.emf"/><Relationship Id="mr_docxImage10" Type="http://schemas.openxmlformats.org/officeDocument/2006/relationships/image" Target="media/628099083.emf"/><Relationship Id="mr_docxImage1" Type="http://schemas.openxmlformats.org/officeDocument/2006/relationships/image" Target="media/848084482.emf"/><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874DCA-1BEB-4C98-B691-BAC889D4B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15</Pages>
  <Words>3077</Words>
  <Characters>17543</Characters>
  <Application>Microsoft Office Word</Application>
  <DocSecurity>0</DocSecurity>
  <Lines>146</Lines>
  <Paragraphs>41</Paragraphs>
  <ScaleCrop>false</ScaleCrop>
  <HeadingPairs>
    <vt:vector baseType="variant" size="2">
      <vt:variant>
        <vt:lpstr>Title</vt:lpstr>
      </vt:variant>
      <vt:variant>
        <vt:i4>1</vt:i4>
      </vt:variant>
    </vt:vector>
  </HeadingPairs>
  <TitlesOfParts>
    <vt:vector baseType="lpstr" size="1">
      <vt:lpstr/>
    </vt:vector>
  </TitlesOfParts>
  <Company>OBJECT MANAGEMENT GROUP</Company>
  <LinksUpToDate>false</LinksUpToDate>
  <CharactersWithSpaces>20579</CharactersWithSpaces>
  <SharedDoc>false</SharedDoc>
  <HLinks>
    <vt:vector baseType="variant" size="48">
      <vt:variant>
        <vt:i4>5767207</vt:i4>
      </vt:variant>
      <vt:variant>
        <vt:i4>45</vt:i4>
      </vt:variant>
      <vt:variant>
        <vt:i4>0</vt:i4>
      </vt:variant>
      <vt:variant>
        <vt:i4>5</vt:i4>
      </vt:variant>
      <vt:variant>
        <vt:lpwstr>http://www.omg.org/report_issue.htm</vt:lpwstr>
      </vt:variant>
      <vt:variant>
        <vt:lpwstr/>
      </vt:variant>
      <vt:variant>
        <vt:i4>1638457</vt:i4>
      </vt:variant>
      <vt:variant>
        <vt:i4>38</vt:i4>
      </vt:variant>
      <vt:variant>
        <vt:i4>0</vt:i4>
      </vt:variant>
      <vt:variant>
        <vt:i4>5</vt:i4>
      </vt:variant>
      <vt:variant>
        <vt:lpwstr/>
      </vt:variant>
      <vt:variant>
        <vt:lpwstr>_Toc393191070</vt:lpwstr>
      </vt:variant>
      <vt:variant>
        <vt:i4>1572921</vt:i4>
      </vt:variant>
      <vt:variant>
        <vt:i4>32</vt:i4>
      </vt:variant>
      <vt:variant>
        <vt:i4>0</vt:i4>
      </vt:variant>
      <vt:variant>
        <vt:i4>5</vt:i4>
      </vt:variant>
      <vt:variant>
        <vt:lpwstr/>
      </vt:variant>
      <vt:variant>
        <vt:lpwstr>_Toc393191067</vt:lpwstr>
      </vt:variant>
      <vt:variant>
        <vt:i4>1572921</vt:i4>
      </vt:variant>
      <vt:variant>
        <vt:i4>26</vt:i4>
      </vt:variant>
      <vt:variant>
        <vt:i4>0</vt:i4>
      </vt:variant>
      <vt:variant>
        <vt:i4>5</vt:i4>
      </vt:variant>
      <vt:variant>
        <vt:lpwstr/>
      </vt:variant>
      <vt:variant>
        <vt:lpwstr>_Toc393191066</vt:lpwstr>
      </vt:variant>
      <vt:variant>
        <vt:i4>1572921</vt:i4>
      </vt:variant>
      <vt:variant>
        <vt:i4>20</vt:i4>
      </vt:variant>
      <vt:variant>
        <vt:i4>0</vt:i4>
      </vt:variant>
      <vt:variant>
        <vt:i4>5</vt:i4>
      </vt:variant>
      <vt:variant>
        <vt:lpwstr/>
      </vt:variant>
      <vt:variant>
        <vt:lpwstr>_Toc393191065</vt:lpwstr>
      </vt:variant>
      <vt:variant>
        <vt:i4>1572921</vt:i4>
      </vt:variant>
      <vt:variant>
        <vt:i4>14</vt:i4>
      </vt:variant>
      <vt:variant>
        <vt:i4>0</vt:i4>
      </vt:variant>
      <vt:variant>
        <vt:i4>5</vt:i4>
      </vt:variant>
      <vt:variant>
        <vt:lpwstr/>
      </vt:variant>
      <vt:variant>
        <vt:lpwstr>_Toc393191064</vt:lpwstr>
      </vt:variant>
      <vt:variant>
        <vt:i4>1572921</vt:i4>
      </vt:variant>
      <vt:variant>
        <vt:i4>8</vt:i4>
      </vt:variant>
      <vt:variant>
        <vt:i4>0</vt:i4>
      </vt:variant>
      <vt:variant>
        <vt:i4>5</vt:i4>
      </vt:variant>
      <vt:variant>
        <vt:lpwstr/>
      </vt:variant>
      <vt:variant>
        <vt:lpwstr>_Toc393191063</vt:lpwstr>
      </vt:variant>
      <vt:variant>
        <vt:i4>1572921</vt:i4>
      </vt:variant>
      <vt:variant>
        <vt:i4>2</vt:i4>
      </vt:variant>
      <vt:variant>
        <vt:i4>0</vt:i4>
      </vt:variant>
      <vt:variant>
        <vt:i4>5</vt:i4>
      </vt:variant>
      <vt:variant>
        <vt:lpwstr/>
      </vt:variant>
      <vt:variant>
        <vt:lpwstr>_Toc393191062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Linda Heaton</dc:creator>
  <cp:keywords/>
  <cp:lastModifiedBy>Cory Casanave</cp:lastModifiedBy>
  <cp:revision>66</cp:revision>
  <cp:lastPrinted>1900-01-01T05:00:00Z</cp:lastPrinted>
  <dcterms:created xsi:type="dcterms:W3CDTF">2016-05-20T22:12:00Z</dcterms:created>
  <dcterms:modified xsi:type="dcterms:W3CDTF">2016-12-03T22:08:00Z</dcterms:modified>
</cp:coreProperties>
</file>